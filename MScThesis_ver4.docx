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2DDF5"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82.5pt" o:ole="">
                  <v:imagedata r:id="rId8" o:title=""/>
                </v:shape>
                <o:OLEObject Type="Embed" ProgID="Photoshop.Image.7" ShapeID="_x0000_i1025" DrawAspect="Content" ObjectID="_1793456696"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02C64"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5pt;height:82.5pt" o:ole="">
                  <v:imagedata r:id="rId8" o:title=""/>
                </v:shape>
                <o:OLEObject Type="Embed" ProgID="Photoshop.Image.7" ShapeID="_x0000_i1026" DrawAspect="Content" ObjectID="_1793456697"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 xml:space="preserve">Chuyên </w:t>
            </w:r>
            <w:proofErr w:type="spellStart"/>
            <w:r w:rsidRPr="00AE2A07">
              <w:rPr>
                <w:b/>
                <w:sz w:val="28"/>
              </w:rPr>
              <w:t>ngành</w:t>
            </w:r>
            <w:proofErr w:type="spellEnd"/>
            <w:r w:rsidRPr="00AE2A07">
              <w:rPr>
                <w:b/>
                <w:sz w:val="28"/>
              </w:rPr>
              <w:t>:</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11"/>
              <w:jc w:val="both"/>
            </w:pPr>
            <w:proofErr w:type="spellStart"/>
            <w:r w:rsidRPr="00AE2A07">
              <w:rPr>
                <w:b/>
                <w:sz w:val="28"/>
              </w:rPr>
              <w:t>Mã</w:t>
            </w:r>
            <w:proofErr w:type="spellEnd"/>
            <w:r w:rsidRPr="00AE2A07">
              <w:rPr>
                <w:b/>
                <w:sz w:val="28"/>
              </w:rPr>
              <w:t xml:space="preserve"> </w:t>
            </w:r>
            <w:proofErr w:type="spellStart"/>
            <w:r w:rsidRPr="00AE2A07">
              <w:rPr>
                <w:b/>
                <w:sz w:val="28"/>
              </w:rPr>
              <w:t>số</w:t>
            </w:r>
            <w:proofErr w:type="spellEnd"/>
            <w:r w:rsidRPr="00AE2A07">
              <w:rPr>
                <w:b/>
                <w:sz w:val="28"/>
              </w:rPr>
              <w:t xml:space="preserve">: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693228"/>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693229"/>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proofErr w:type="spellStart"/>
      <w:r w:rsidR="00B27C43" w:rsidRPr="00AE2A07">
        <w:rPr>
          <w:sz w:val="26"/>
          <w:szCs w:val="26"/>
        </w:rPr>
        <w:t>khích</w:t>
      </w:r>
      <w:proofErr w:type="spellEnd"/>
      <w:r w:rsidR="00B27C43" w:rsidRPr="00AE2A07">
        <w:rPr>
          <w:sz w:val="26"/>
          <w:szCs w:val="26"/>
        </w:rPr>
        <w:t xml:space="preserve"> </w:t>
      </w:r>
      <w:proofErr w:type="spellStart"/>
      <w:r w:rsidR="00B27C43" w:rsidRPr="00AE2A07">
        <w:rPr>
          <w:sz w:val="26"/>
          <w:szCs w:val="26"/>
        </w:rPr>
        <w:t>lệ</w:t>
      </w:r>
      <w:proofErr w:type="spellEnd"/>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6590DA7B" w14:textId="7B48C090" w:rsidR="00843E09" w:rsidRDefault="00076984">
      <w:pPr>
        <w:pStyle w:val="TOC1"/>
        <w:rPr>
          <w:rFonts w:asciiTheme="minorHAnsi" w:eastAsiaTheme="minorEastAsia" w:hAnsiTheme="minorHAnsi" w:cstheme="minorBidi"/>
          <w:noProof/>
          <w:kern w:val="2"/>
          <w:sz w:val="22"/>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693228" w:history="1">
        <w:r w:rsidR="00843E09" w:rsidRPr="00840058">
          <w:rPr>
            <w:rStyle w:val="Hyperlink"/>
            <w:noProof/>
          </w:rPr>
          <w:t>LỜI CAM ĐOAN</w:t>
        </w:r>
        <w:r w:rsidR="00843E09">
          <w:rPr>
            <w:noProof/>
            <w:webHidden/>
          </w:rPr>
          <w:tab/>
        </w:r>
        <w:r w:rsidR="00843E09">
          <w:rPr>
            <w:noProof/>
            <w:webHidden/>
          </w:rPr>
          <w:fldChar w:fldCharType="begin"/>
        </w:r>
        <w:r w:rsidR="00843E09">
          <w:rPr>
            <w:noProof/>
            <w:webHidden/>
          </w:rPr>
          <w:instrText xml:space="preserve"> PAGEREF _Toc182693228 \h </w:instrText>
        </w:r>
        <w:r w:rsidR="00843E09">
          <w:rPr>
            <w:noProof/>
            <w:webHidden/>
          </w:rPr>
        </w:r>
        <w:r w:rsidR="00843E09">
          <w:rPr>
            <w:noProof/>
            <w:webHidden/>
          </w:rPr>
          <w:fldChar w:fldCharType="separate"/>
        </w:r>
        <w:r w:rsidR="00843E09">
          <w:rPr>
            <w:noProof/>
            <w:webHidden/>
          </w:rPr>
          <w:t>i</w:t>
        </w:r>
        <w:r w:rsidR="00843E09">
          <w:rPr>
            <w:noProof/>
            <w:webHidden/>
          </w:rPr>
          <w:fldChar w:fldCharType="end"/>
        </w:r>
      </w:hyperlink>
    </w:p>
    <w:p w14:paraId="011A8877" w14:textId="2E77BBBC"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29" w:history="1">
        <w:r w:rsidRPr="00840058">
          <w:rPr>
            <w:rStyle w:val="Hyperlink"/>
            <w:noProof/>
          </w:rPr>
          <w:t>LỜI CẢM ƠN</w:t>
        </w:r>
        <w:r>
          <w:rPr>
            <w:noProof/>
            <w:webHidden/>
          </w:rPr>
          <w:tab/>
        </w:r>
        <w:r>
          <w:rPr>
            <w:noProof/>
            <w:webHidden/>
          </w:rPr>
          <w:fldChar w:fldCharType="begin"/>
        </w:r>
        <w:r>
          <w:rPr>
            <w:noProof/>
            <w:webHidden/>
          </w:rPr>
          <w:instrText xml:space="preserve"> PAGEREF _Toc182693229 \h </w:instrText>
        </w:r>
        <w:r>
          <w:rPr>
            <w:noProof/>
            <w:webHidden/>
          </w:rPr>
        </w:r>
        <w:r>
          <w:rPr>
            <w:noProof/>
            <w:webHidden/>
          </w:rPr>
          <w:fldChar w:fldCharType="separate"/>
        </w:r>
        <w:r>
          <w:rPr>
            <w:noProof/>
            <w:webHidden/>
          </w:rPr>
          <w:t>ii</w:t>
        </w:r>
        <w:r>
          <w:rPr>
            <w:noProof/>
            <w:webHidden/>
          </w:rPr>
          <w:fldChar w:fldCharType="end"/>
        </w:r>
      </w:hyperlink>
    </w:p>
    <w:p w14:paraId="71F1E04B" w14:textId="6571ECBE"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0" w:history="1">
        <w:r w:rsidRPr="00840058">
          <w:rPr>
            <w:rStyle w:val="Hyperlink"/>
            <w:noProof/>
            <w:spacing w:val="-1"/>
          </w:rPr>
          <w:t>D</w:t>
        </w:r>
        <w:r w:rsidRPr="00840058">
          <w:rPr>
            <w:rStyle w:val="Hyperlink"/>
            <w:noProof/>
            <w:spacing w:val="1"/>
          </w:rPr>
          <w:t>A</w:t>
        </w:r>
        <w:r w:rsidRPr="00840058">
          <w:rPr>
            <w:rStyle w:val="Hyperlink"/>
            <w:noProof/>
            <w:spacing w:val="-1"/>
          </w:rPr>
          <w:t>N</w:t>
        </w:r>
        <w:r w:rsidRPr="00840058">
          <w:rPr>
            <w:rStyle w:val="Hyperlink"/>
            <w:noProof/>
          </w:rPr>
          <w:t>H MỤC CÁC TỪ</w:t>
        </w:r>
        <w:r w:rsidRPr="00840058">
          <w:rPr>
            <w:rStyle w:val="Hyperlink"/>
            <w:noProof/>
            <w:spacing w:val="1"/>
          </w:rPr>
          <w:t xml:space="preserve"> </w:t>
        </w:r>
        <w:r w:rsidRPr="00840058">
          <w:rPr>
            <w:rStyle w:val="Hyperlink"/>
            <w:noProof/>
          </w:rPr>
          <w:t>VIẾT</w:t>
        </w:r>
        <w:r w:rsidRPr="00840058">
          <w:rPr>
            <w:rStyle w:val="Hyperlink"/>
            <w:noProof/>
            <w:spacing w:val="1"/>
          </w:rPr>
          <w:t xml:space="preserve"> </w:t>
        </w:r>
        <w:r w:rsidRPr="00840058">
          <w:rPr>
            <w:rStyle w:val="Hyperlink"/>
            <w:noProof/>
            <w:spacing w:val="-1"/>
          </w:rPr>
          <w:t>T</w:t>
        </w:r>
        <w:r w:rsidRPr="00840058">
          <w:rPr>
            <w:rStyle w:val="Hyperlink"/>
            <w:noProof/>
          </w:rPr>
          <w:t>ẮT</w:t>
        </w:r>
        <w:r>
          <w:rPr>
            <w:noProof/>
            <w:webHidden/>
          </w:rPr>
          <w:tab/>
        </w:r>
        <w:r>
          <w:rPr>
            <w:noProof/>
            <w:webHidden/>
          </w:rPr>
          <w:fldChar w:fldCharType="begin"/>
        </w:r>
        <w:r>
          <w:rPr>
            <w:noProof/>
            <w:webHidden/>
          </w:rPr>
          <w:instrText xml:space="preserve"> PAGEREF _Toc182693230 \h </w:instrText>
        </w:r>
        <w:r>
          <w:rPr>
            <w:noProof/>
            <w:webHidden/>
          </w:rPr>
        </w:r>
        <w:r>
          <w:rPr>
            <w:noProof/>
            <w:webHidden/>
          </w:rPr>
          <w:fldChar w:fldCharType="separate"/>
        </w:r>
        <w:r>
          <w:rPr>
            <w:noProof/>
            <w:webHidden/>
          </w:rPr>
          <w:t>iv</w:t>
        </w:r>
        <w:r>
          <w:rPr>
            <w:noProof/>
            <w:webHidden/>
          </w:rPr>
          <w:fldChar w:fldCharType="end"/>
        </w:r>
      </w:hyperlink>
    </w:p>
    <w:p w14:paraId="67369DBF" w14:textId="465BE848"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1" w:history="1">
        <w:r w:rsidRPr="00840058">
          <w:rPr>
            <w:rStyle w:val="Hyperlink"/>
            <w:noProof/>
            <w:spacing w:val="-1"/>
          </w:rPr>
          <w:t>D</w:t>
        </w:r>
        <w:r w:rsidRPr="00840058">
          <w:rPr>
            <w:rStyle w:val="Hyperlink"/>
            <w:noProof/>
            <w:spacing w:val="1"/>
          </w:rPr>
          <w:t>A</w:t>
        </w:r>
        <w:r w:rsidRPr="00840058">
          <w:rPr>
            <w:rStyle w:val="Hyperlink"/>
            <w:noProof/>
            <w:spacing w:val="-1"/>
          </w:rPr>
          <w:t>N</w:t>
        </w:r>
        <w:r w:rsidRPr="00840058">
          <w:rPr>
            <w:rStyle w:val="Hyperlink"/>
            <w:noProof/>
          </w:rPr>
          <w:t xml:space="preserve">H </w:t>
        </w:r>
        <w:r w:rsidRPr="00840058">
          <w:rPr>
            <w:rStyle w:val="Hyperlink"/>
            <w:noProof/>
            <w:spacing w:val="1"/>
          </w:rPr>
          <w:t>M</w:t>
        </w:r>
        <w:r w:rsidRPr="00840058">
          <w:rPr>
            <w:rStyle w:val="Hyperlink"/>
            <w:noProof/>
            <w:spacing w:val="-2"/>
          </w:rPr>
          <w:t>Ụ</w:t>
        </w:r>
        <w:r w:rsidRPr="00840058">
          <w:rPr>
            <w:rStyle w:val="Hyperlink"/>
            <w:noProof/>
          </w:rPr>
          <w:t xml:space="preserve">C </w:t>
        </w:r>
        <w:r w:rsidRPr="00840058">
          <w:rPr>
            <w:rStyle w:val="Hyperlink"/>
            <w:noProof/>
            <w:spacing w:val="-1"/>
          </w:rPr>
          <w:t>B</w:t>
        </w:r>
        <w:r w:rsidRPr="00840058">
          <w:rPr>
            <w:rStyle w:val="Hyperlink"/>
            <w:noProof/>
          </w:rPr>
          <w:t>Ả</w:t>
        </w:r>
        <w:r w:rsidRPr="00840058">
          <w:rPr>
            <w:rStyle w:val="Hyperlink"/>
            <w:noProof/>
            <w:spacing w:val="1"/>
          </w:rPr>
          <w:t>N</w:t>
        </w:r>
        <w:r w:rsidRPr="00840058">
          <w:rPr>
            <w:rStyle w:val="Hyperlink"/>
            <w:noProof/>
          </w:rPr>
          <w:t>G</w:t>
        </w:r>
        <w:r w:rsidRPr="00840058">
          <w:rPr>
            <w:rStyle w:val="Hyperlink"/>
            <w:noProof/>
            <w:spacing w:val="-1"/>
          </w:rPr>
          <w:t xml:space="preserve"> </w:t>
        </w:r>
        <w:r w:rsidRPr="00840058">
          <w:rPr>
            <w:rStyle w:val="Hyperlink"/>
            <w:noProof/>
            <w:spacing w:val="1"/>
          </w:rPr>
          <w:t>B</w:t>
        </w:r>
        <w:r w:rsidRPr="00840058">
          <w:rPr>
            <w:rStyle w:val="Hyperlink"/>
            <w:noProof/>
          </w:rPr>
          <w:t>IỂU</w:t>
        </w:r>
        <w:r>
          <w:rPr>
            <w:noProof/>
            <w:webHidden/>
          </w:rPr>
          <w:tab/>
        </w:r>
        <w:r>
          <w:rPr>
            <w:noProof/>
            <w:webHidden/>
          </w:rPr>
          <w:fldChar w:fldCharType="begin"/>
        </w:r>
        <w:r>
          <w:rPr>
            <w:noProof/>
            <w:webHidden/>
          </w:rPr>
          <w:instrText xml:space="preserve"> PAGEREF _Toc182693231 \h </w:instrText>
        </w:r>
        <w:r>
          <w:rPr>
            <w:noProof/>
            <w:webHidden/>
          </w:rPr>
        </w:r>
        <w:r>
          <w:rPr>
            <w:noProof/>
            <w:webHidden/>
          </w:rPr>
          <w:fldChar w:fldCharType="separate"/>
        </w:r>
        <w:r>
          <w:rPr>
            <w:noProof/>
            <w:webHidden/>
          </w:rPr>
          <w:t>vi</w:t>
        </w:r>
        <w:r>
          <w:rPr>
            <w:noProof/>
            <w:webHidden/>
          </w:rPr>
          <w:fldChar w:fldCharType="end"/>
        </w:r>
      </w:hyperlink>
    </w:p>
    <w:p w14:paraId="354EA18C" w14:textId="2306B251"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2" w:history="1">
        <w:r w:rsidRPr="00840058">
          <w:rPr>
            <w:rStyle w:val="Hyperlink"/>
            <w:noProof/>
          </w:rPr>
          <w:t>DANH MỤC HÌNH VẼ</w:t>
        </w:r>
        <w:r>
          <w:rPr>
            <w:noProof/>
            <w:webHidden/>
          </w:rPr>
          <w:tab/>
        </w:r>
        <w:r>
          <w:rPr>
            <w:noProof/>
            <w:webHidden/>
          </w:rPr>
          <w:fldChar w:fldCharType="begin"/>
        </w:r>
        <w:r>
          <w:rPr>
            <w:noProof/>
            <w:webHidden/>
          </w:rPr>
          <w:instrText xml:space="preserve"> PAGEREF _Toc182693232 \h </w:instrText>
        </w:r>
        <w:r>
          <w:rPr>
            <w:noProof/>
            <w:webHidden/>
          </w:rPr>
        </w:r>
        <w:r>
          <w:rPr>
            <w:noProof/>
            <w:webHidden/>
          </w:rPr>
          <w:fldChar w:fldCharType="separate"/>
        </w:r>
        <w:r>
          <w:rPr>
            <w:noProof/>
            <w:webHidden/>
          </w:rPr>
          <w:t>vii</w:t>
        </w:r>
        <w:r>
          <w:rPr>
            <w:noProof/>
            <w:webHidden/>
          </w:rPr>
          <w:fldChar w:fldCharType="end"/>
        </w:r>
      </w:hyperlink>
    </w:p>
    <w:p w14:paraId="249846B0" w14:textId="545F5C4D"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3" w:history="1">
        <w:r w:rsidRPr="00840058">
          <w:rPr>
            <w:rStyle w:val="Hyperlink"/>
            <w:noProof/>
          </w:rPr>
          <w:t>MỞ ĐẦU</w:t>
        </w:r>
        <w:r>
          <w:rPr>
            <w:noProof/>
            <w:webHidden/>
          </w:rPr>
          <w:tab/>
        </w:r>
        <w:r>
          <w:rPr>
            <w:noProof/>
            <w:webHidden/>
          </w:rPr>
          <w:fldChar w:fldCharType="begin"/>
        </w:r>
        <w:r>
          <w:rPr>
            <w:noProof/>
            <w:webHidden/>
          </w:rPr>
          <w:instrText xml:space="preserve"> PAGEREF _Toc182693233 \h </w:instrText>
        </w:r>
        <w:r>
          <w:rPr>
            <w:noProof/>
            <w:webHidden/>
          </w:rPr>
        </w:r>
        <w:r>
          <w:rPr>
            <w:noProof/>
            <w:webHidden/>
          </w:rPr>
          <w:fldChar w:fldCharType="separate"/>
        </w:r>
        <w:r>
          <w:rPr>
            <w:noProof/>
            <w:webHidden/>
          </w:rPr>
          <w:t>9</w:t>
        </w:r>
        <w:r>
          <w:rPr>
            <w:noProof/>
            <w:webHidden/>
          </w:rPr>
          <w:fldChar w:fldCharType="end"/>
        </w:r>
      </w:hyperlink>
    </w:p>
    <w:p w14:paraId="00DC84B7" w14:textId="4881E562"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4" w:history="1">
        <w:r w:rsidRPr="00840058">
          <w:rPr>
            <w:rStyle w:val="Hyperlink"/>
            <w:noProof/>
          </w:rPr>
          <w:t>1. Lý do chọn đề tài</w:t>
        </w:r>
        <w:r>
          <w:rPr>
            <w:noProof/>
            <w:webHidden/>
          </w:rPr>
          <w:tab/>
        </w:r>
        <w:r>
          <w:rPr>
            <w:noProof/>
            <w:webHidden/>
          </w:rPr>
          <w:fldChar w:fldCharType="begin"/>
        </w:r>
        <w:r>
          <w:rPr>
            <w:noProof/>
            <w:webHidden/>
          </w:rPr>
          <w:instrText xml:space="preserve"> PAGEREF _Toc182693234 \h </w:instrText>
        </w:r>
        <w:r>
          <w:rPr>
            <w:noProof/>
            <w:webHidden/>
          </w:rPr>
        </w:r>
        <w:r>
          <w:rPr>
            <w:noProof/>
            <w:webHidden/>
          </w:rPr>
          <w:fldChar w:fldCharType="separate"/>
        </w:r>
        <w:r>
          <w:rPr>
            <w:noProof/>
            <w:webHidden/>
          </w:rPr>
          <w:t>9</w:t>
        </w:r>
        <w:r>
          <w:rPr>
            <w:noProof/>
            <w:webHidden/>
          </w:rPr>
          <w:fldChar w:fldCharType="end"/>
        </w:r>
      </w:hyperlink>
    </w:p>
    <w:p w14:paraId="26DC0B7E" w14:textId="45F2C67D"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5" w:history="1">
        <w:r w:rsidRPr="00840058">
          <w:rPr>
            <w:rStyle w:val="Hyperlink"/>
            <w:noProof/>
            <w:lang w:val="nl-NL"/>
          </w:rPr>
          <w:t>2. Tổng quan về vấn đề nghiên cứu</w:t>
        </w:r>
        <w:r>
          <w:rPr>
            <w:noProof/>
            <w:webHidden/>
          </w:rPr>
          <w:tab/>
        </w:r>
        <w:r>
          <w:rPr>
            <w:noProof/>
            <w:webHidden/>
          </w:rPr>
          <w:fldChar w:fldCharType="begin"/>
        </w:r>
        <w:r>
          <w:rPr>
            <w:noProof/>
            <w:webHidden/>
          </w:rPr>
          <w:instrText xml:space="preserve"> PAGEREF _Toc182693235 \h </w:instrText>
        </w:r>
        <w:r>
          <w:rPr>
            <w:noProof/>
            <w:webHidden/>
          </w:rPr>
        </w:r>
        <w:r>
          <w:rPr>
            <w:noProof/>
            <w:webHidden/>
          </w:rPr>
          <w:fldChar w:fldCharType="separate"/>
        </w:r>
        <w:r>
          <w:rPr>
            <w:noProof/>
            <w:webHidden/>
          </w:rPr>
          <w:t>10</w:t>
        </w:r>
        <w:r>
          <w:rPr>
            <w:noProof/>
            <w:webHidden/>
          </w:rPr>
          <w:fldChar w:fldCharType="end"/>
        </w:r>
      </w:hyperlink>
    </w:p>
    <w:p w14:paraId="62B19E4A" w14:textId="2ABCCE87"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6" w:history="1">
        <w:r w:rsidRPr="00840058">
          <w:rPr>
            <w:rStyle w:val="Hyperlink"/>
            <w:noProof/>
            <w:lang w:val="nl-NL"/>
          </w:rPr>
          <w:t>3. Mục tiêu nghiên cứu của đề tài</w:t>
        </w:r>
        <w:r>
          <w:rPr>
            <w:noProof/>
            <w:webHidden/>
          </w:rPr>
          <w:tab/>
        </w:r>
        <w:r>
          <w:rPr>
            <w:noProof/>
            <w:webHidden/>
          </w:rPr>
          <w:fldChar w:fldCharType="begin"/>
        </w:r>
        <w:r>
          <w:rPr>
            <w:noProof/>
            <w:webHidden/>
          </w:rPr>
          <w:instrText xml:space="preserve"> PAGEREF _Toc182693236 \h </w:instrText>
        </w:r>
        <w:r>
          <w:rPr>
            <w:noProof/>
            <w:webHidden/>
          </w:rPr>
        </w:r>
        <w:r>
          <w:rPr>
            <w:noProof/>
            <w:webHidden/>
          </w:rPr>
          <w:fldChar w:fldCharType="separate"/>
        </w:r>
        <w:r>
          <w:rPr>
            <w:noProof/>
            <w:webHidden/>
          </w:rPr>
          <w:t>11</w:t>
        </w:r>
        <w:r>
          <w:rPr>
            <w:noProof/>
            <w:webHidden/>
          </w:rPr>
          <w:fldChar w:fldCharType="end"/>
        </w:r>
      </w:hyperlink>
    </w:p>
    <w:p w14:paraId="53126718" w14:textId="645E4349"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7" w:history="1">
        <w:r w:rsidRPr="00840058">
          <w:rPr>
            <w:rStyle w:val="Hyperlink"/>
            <w:noProof/>
          </w:rPr>
          <w:t>4. Đối tượng và phạm vi nghiên cứu của đề tài</w:t>
        </w:r>
        <w:r>
          <w:rPr>
            <w:noProof/>
            <w:webHidden/>
          </w:rPr>
          <w:tab/>
        </w:r>
        <w:r>
          <w:rPr>
            <w:noProof/>
            <w:webHidden/>
          </w:rPr>
          <w:fldChar w:fldCharType="begin"/>
        </w:r>
        <w:r>
          <w:rPr>
            <w:noProof/>
            <w:webHidden/>
          </w:rPr>
          <w:instrText xml:space="preserve"> PAGEREF _Toc182693237 \h </w:instrText>
        </w:r>
        <w:r>
          <w:rPr>
            <w:noProof/>
            <w:webHidden/>
          </w:rPr>
        </w:r>
        <w:r>
          <w:rPr>
            <w:noProof/>
            <w:webHidden/>
          </w:rPr>
          <w:fldChar w:fldCharType="separate"/>
        </w:r>
        <w:r>
          <w:rPr>
            <w:noProof/>
            <w:webHidden/>
          </w:rPr>
          <w:t>11</w:t>
        </w:r>
        <w:r>
          <w:rPr>
            <w:noProof/>
            <w:webHidden/>
          </w:rPr>
          <w:fldChar w:fldCharType="end"/>
        </w:r>
      </w:hyperlink>
    </w:p>
    <w:p w14:paraId="0409DC96" w14:textId="4EC1AA00"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8" w:history="1">
        <w:r w:rsidRPr="00840058">
          <w:rPr>
            <w:rStyle w:val="Hyperlink"/>
            <w:noProof/>
            <w:lang w:val="nl-NL"/>
          </w:rPr>
          <w:t>5. Phương pháp nghiên cứu của đề tài</w:t>
        </w:r>
        <w:r>
          <w:rPr>
            <w:noProof/>
            <w:webHidden/>
          </w:rPr>
          <w:tab/>
        </w:r>
        <w:r>
          <w:rPr>
            <w:noProof/>
            <w:webHidden/>
          </w:rPr>
          <w:fldChar w:fldCharType="begin"/>
        </w:r>
        <w:r>
          <w:rPr>
            <w:noProof/>
            <w:webHidden/>
          </w:rPr>
          <w:instrText xml:space="preserve"> PAGEREF _Toc182693238 \h </w:instrText>
        </w:r>
        <w:r>
          <w:rPr>
            <w:noProof/>
            <w:webHidden/>
          </w:rPr>
        </w:r>
        <w:r>
          <w:rPr>
            <w:noProof/>
            <w:webHidden/>
          </w:rPr>
          <w:fldChar w:fldCharType="separate"/>
        </w:r>
        <w:r>
          <w:rPr>
            <w:noProof/>
            <w:webHidden/>
          </w:rPr>
          <w:t>12</w:t>
        </w:r>
        <w:r>
          <w:rPr>
            <w:noProof/>
            <w:webHidden/>
          </w:rPr>
          <w:fldChar w:fldCharType="end"/>
        </w:r>
      </w:hyperlink>
    </w:p>
    <w:p w14:paraId="09602A4E" w14:textId="73ED6615"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9" w:history="1">
        <w:r w:rsidRPr="00840058">
          <w:rPr>
            <w:rStyle w:val="Hyperlink"/>
            <w:noProof/>
          </w:rPr>
          <w:t xml:space="preserve">CHƯƠNG 1 </w:t>
        </w:r>
        <w:r w:rsidRPr="00840058">
          <w:rPr>
            <w:rStyle w:val="Hyperlink"/>
            <w:noProof/>
            <w:lang w:val="en-US"/>
          </w:rPr>
          <w:t>CƠ SỞ LÝ LUẬN</w:t>
        </w:r>
        <w:r>
          <w:rPr>
            <w:noProof/>
            <w:webHidden/>
          </w:rPr>
          <w:tab/>
        </w:r>
        <w:r>
          <w:rPr>
            <w:noProof/>
            <w:webHidden/>
          </w:rPr>
          <w:fldChar w:fldCharType="begin"/>
        </w:r>
        <w:r>
          <w:rPr>
            <w:noProof/>
            <w:webHidden/>
          </w:rPr>
          <w:instrText xml:space="preserve"> PAGEREF _Toc182693239 \h </w:instrText>
        </w:r>
        <w:r>
          <w:rPr>
            <w:noProof/>
            <w:webHidden/>
          </w:rPr>
        </w:r>
        <w:r>
          <w:rPr>
            <w:noProof/>
            <w:webHidden/>
          </w:rPr>
          <w:fldChar w:fldCharType="separate"/>
        </w:r>
        <w:r>
          <w:rPr>
            <w:noProof/>
            <w:webHidden/>
          </w:rPr>
          <w:t>13</w:t>
        </w:r>
        <w:r>
          <w:rPr>
            <w:noProof/>
            <w:webHidden/>
          </w:rPr>
          <w:fldChar w:fldCharType="end"/>
        </w:r>
      </w:hyperlink>
    </w:p>
    <w:p w14:paraId="4943B493" w14:textId="74C9F05D"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0" w:history="1">
        <w:r w:rsidRPr="00840058">
          <w:rPr>
            <w:rStyle w:val="Hyperlink"/>
            <w:noProof/>
            <w:lang w:val="nl-NL"/>
          </w:rPr>
          <w:t>1</w:t>
        </w:r>
        <w:r w:rsidRPr="00840058">
          <w:rPr>
            <w:rStyle w:val="Hyperlink"/>
            <w:noProof/>
          </w:rPr>
          <w:t xml:space="preserve">.1. </w:t>
        </w:r>
        <w:r w:rsidRPr="00840058">
          <w:rPr>
            <w:rStyle w:val="Hyperlink"/>
            <w:noProof/>
            <w:lang w:val="nl-NL"/>
          </w:rPr>
          <w:t>Khái quát về hiện tượng bọt khí trong chất lỏng</w:t>
        </w:r>
        <w:r>
          <w:rPr>
            <w:noProof/>
            <w:webHidden/>
          </w:rPr>
          <w:tab/>
        </w:r>
        <w:r>
          <w:rPr>
            <w:noProof/>
            <w:webHidden/>
          </w:rPr>
          <w:fldChar w:fldCharType="begin"/>
        </w:r>
        <w:r>
          <w:rPr>
            <w:noProof/>
            <w:webHidden/>
          </w:rPr>
          <w:instrText xml:space="preserve"> PAGEREF _Toc182693240 \h </w:instrText>
        </w:r>
        <w:r>
          <w:rPr>
            <w:noProof/>
            <w:webHidden/>
          </w:rPr>
        </w:r>
        <w:r>
          <w:rPr>
            <w:noProof/>
            <w:webHidden/>
          </w:rPr>
          <w:fldChar w:fldCharType="separate"/>
        </w:r>
        <w:r>
          <w:rPr>
            <w:noProof/>
            <w:webHidden/>
          </w:rPr>
          <w:t>13</w:t>
        </w:r>
        <w:r>
          <w:rPr>
            <w:noProof/>
            <w:webHidden/>
          </w:rPr>
          <w:fldChar w:fldCharType="end"/>
        </w:r>
      </w:hyperlink>
    </w:p>
    <w:p w14:paraId="457334C2" w14:textId="5183679F"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1" w:history="1">
        <w:r w:rsidRPr="00840058">
          <w:rPr>
            <w:rStyle w:val="Hyperlink"/>
            <w:noProof/>
          </w:rPr>
          <w:t>1.2.</w:t>
        </w:r>
        <w:r w:rsidRPr="00840058">
          <w:rPr>
            <w:rStyle w:val="Hyperlink"/>
            <w:i/>
            <w:noProof/>
          </w:rPr>
          <w:t xml:space="preserve"> </w:t>
        </w:r>
        <w:r w:rsidRPr="00840058">
          <w:rPr>
            <w:rStyle w:val="Hyperlink"/>
            <w:noProof/>
          </w:rPr>
          <w:t>Khái quát về phân vùng ảnh</w:t>
        </w:r>
        <w:r>
          <w:rPr>
            <w:noProof/>
            <w:webHidden/>
          </w:rPr>
          <w:tab/>
        </w:r>
        <w:r>
          <w:rPr>
            <w:noProof/>
            <w:webHidden/>
          </w:rPr>
          <w:fldChar w:fldCharType="begin"/>
        </w:r>
        <w:r>
          <w:rPr>
            <w:noProof/>
            <w:webHidden/>
          </w:rPr>
          <w:instrText xml:space="preserve"> PAGEREF _Toc182693241 \h </w:instrText>
        </w:r>
        <w:r>
          <w:rPr>
            <w:noProof/>
            <w:webHidden/>
          </w:rPr>
        </w:r>
        <w:r>
          <w:rPr>
            <w:noProof/>
            <w:webHidden/>
          </w:rPr>
          <w:fldChar w:fldCharType="separate"/>
        </w:r>
        <w:r>
          <w:rPr>
            <w:noProof/>
            <w:webHidden/>
          </w:rPr>
          <w:t>13</w:t>
        </w:r>
        <w:r>
          <w:rPr>
            <w:noProof/>
            <w:webHidden/>
          </w:rPr>
          <w:fldChar w:fldCharType="end"/>
        </w:r>
      </w:hyperlink>
    </w:p>
    <w:p w14:paraId="6FBBC9A5" w14:textId="4CE8F4FF"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2" w:history="1">
        <w:r w:rsidRPr="00840058">
          <w:rPr>
            <w:rStyle w:val="Hyperlink"/>
            <w:noProof/>
          </w:rPr>
          <w:t xml:space="preserve">1.2.1. </w:t>
        </w:r>
        <w:r w:rsidRPr="00840058">
          <w:rPr>
            <w:rStyle w:val="Hyperlink"/>
            <w:noProof/>
            <w:lang w:val="en-US"/>
          </w:rPr>
          <w:t>Định nghĩa phân vùng ảnh</w:t>
        </w:r>
        <w:r>
          <w:rPr>
            <w:noProof/>
            <w:webHidden/>
          </w:rPr>
          <w:tab/>
        </w:r>
        <w:r>
          <w:rPr>
            <w:noProof/>
            <w:webHidden/>
          </w:rPr>
          <w:fldChar w:fldCharType="begin"/>
        </w:r>
        <w:r>
          <w:rPr>
            <w:noProof/>
            <w:webHidden/>
          </w:rPr>
          <w:instrText xml:space="preserve"> PAGEREF _Toc182693242 \h </w:instrText>
        </w:r>
        <w:r>
          <w:rPr>
            <w:noProof/>
            <w:webHidden/>
          </w:rPr>
        </w:r>
        <w:r>
          <w:rPr>
            <w:noProof/>
            <w:webHidden/>
          </w:rPr>
          <w:fldChar w:fldCharType="separate"/>
        </w:r>
        <w:r>
          <w:rPr>
            <w:noProof/>
            <w:webHidden/>
          </w:rPr>
          <w:t>13</w:t>
        </w:r>
        <w:r>
          <w:rPr>
            <w:noProof/>
            <w:webHidden/>
          </w:rPr>
          <w:fldChar w:fldCharType="end"/>
        </w:r>
      </w:hyperlink>
    </w:p>
    <w:p w14:paraId="1233B09C" w14:textId="59BB67A1"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3" w:history="1">
        <w:r w:rsidRPr="00840058">
          <w:rPr>
            <w:rStyle w:val="Hyperlink"/>
            <w:noProof/>
          </w:rPr>
          <w:t xml:space="preserve">1.2.2. </w:t>
        </w:r>
        <w:r w:rsidRPr="00840058">
          <w:rPr>
            <w:rStyle w:val="Hyperlink"/>
            <w:noProof/>
            <w:lang w:val="en-US"/>
          </w:rPr>
          <w:t>Lịch sử phát triển của phân vùng ảnh</w:t>
        </w:r>
        <w:r>
          <w:rPr>
            <w:noProof/>
            <w:webHidden/>
          </w:rPr>
          <w:tab/>
        </w:r>
        <w:r>
          <w:rPr>
            <w:noProof/>
            <w:webHidden/>
          </w:rPr>
          <w:fldChar w:fldCharType="begin"/>
        </w:r>
        <w:r>
          <w:rPr>
            <w:noProof/>
            <w:webHidden/>
          </w:rPr>
          <w:instrText xml:space="preserve"> PAGEREF _Toc182693243 \h </w:instrText>
        </w:r>
        <w:r>
          <w:rPr>
            <w:noProof/>
            <w:webHidden/>
          </w:rPr>
        </w:r>
        <w:r>
          <w:rPr>
            <w:noProof/>
            <w:webHidden/>
          </w:rPr>
          <w:fldChar w:fldCharType="separate"/>
        </w:r>
        <w:r>
          <w:rPr>
            <w:noProof/>
            <w:webHidden/>
          </w:rPr>
          <w:t>14</w:t>
        </w:r>
        <w:r>
          <w:rPr>
            <w:noProof/>
            <w:webHidden/>
          </w:rPr>
          <w:fldChar w:fldCharType="end"/>
        </w:r>
      </w:hyperlink>
    </w:p>
    <w:p w14:paraId="640B1947" w14:textId="032C9D84"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4" w:history="1">
        <w:r w:rsidRPr="00840058">
          <w:rPr>
            <w:rStyle w:val="Hyperlink"/>
            <w:noProof/>
          </w:rPr>
          <w:t>1.4. Kết luận Chương 1</w:t>
        </w:r>
        <w:r>
          <w:rPr>
            <w:noProof/>
            <w:webHidden/>
          </w:rPr>
          <w:tab/>
        </w:r>
        <w:r>
          <w:rPr>
            <w:noProof/>
            <w:webHidden/>
          </w:rPr>
          <w:fldChar w:fldCharType="begin"/>
        </w:r>
        <w:r>
          <w:rPr>
            <w:noProof/>
            <w:webHidden/>
          </w:rPr>
          <w:instrText xml:space="preserve"> PAGEREF _Toc182693244 \h </w:instrText>
        </w:r>
        <w:r>
          <w:rPr>
            <w:noProof/>
            <w:webHidden/>
          </w:rPr>
        </w:r>
        <w:r>
          <w:rPr>
            <w:noProof/>
            <w:webHidden/>
          </w:rPr>
          <w:fldChar w:fldCharType="separate"/>
        </w:r>
        <w:r>
          <w:rPr>
            <w:noProof/>
            <w:webHidden/>
          </w:rPr>
          <w:t>16</w:t>
        </w:r>
        <w:r>
          <w:rPr>
            <w:noProof/>
            <w:webHidden/>
          </w:rPr>
          <w:fldChar w:fldCharType="end"/>
        </w:r>
      </w:hyperlink>
    </w:p>
    <w:p w14:paraId="18D59302" w14:textId="74BCF3A3"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45" w:history="1">
        <w:r w:rsidRPr="00840058">
          <w:rPr>
            <w:rStyle w:val="Hyperlink"/>
            <w:noProof/>
          </w:rPr>
          <w:t>CHƯ</w:t>
        </w:r>
        <w:r w:rsidRPr="00840058">
          <w:rPr>
            <w:rStyle w:val="Hyperlink"/>
            <w:noProof/>
            <w:spacing w:val="-1"/>
          </w:rPr>
          <w:t>Ơ</w:t>
        </w:r>
        <w:r w:rsidRPr="00840058">
          <w:rPr>
            <w:rStyle w:val="Hyperlink"/>
            <w:noProof/>
          </w:rPr>
          <w:t xml:space="preserve">NG 2 </w:t>
        </w:r>
        <w:r w:rsidRPr="00840058">
          <w:rPr>
            <w:rStyle w:val="Hyperlink"/>
            <w:noProof/>
            <w:lang w:val="en-US"/>
          </w:rPr>
          <w:t>NGHIÊN CỨU VÀ PHÂN TÍCH MỘT SỐ PHƯƠNG PHÁP PHÂN ĐOẠN ẢNH</w:t>
        </w:r>
        <w:r>
          <w:rPr>
            <w:noProof/>
            <w:webHidden/>
          </w:rPr>
          <w:tab/>
        </w:r>
        <w:r>
          <w:rPr>
            <w:noProof/>
            <w:webHidden/>
          </w:rPr>
          <w:fldChar w:fldCharType="begin"/>
        </w:r>
        <w:r>
          <w:rPr>
            <w:noProof/>
            <w:webHidden/>
          </w:rPr>
          <w:instrText xml:space="preserve"> PAGEREF _Toc182693245 \h </w:instrText>
        </w:r>
        <w:r>
          <w:rPr>
            <w:noProof/>
            <w:webHidden/>
          </w:rPr>
        </w:r>
        <w:r>
          <w:rPr>
            <w:noProof/>
            <w:webHidden/>
          </w:rPr>
          <w:fldChar w:fldCharType="separate"/>
        </w:r>
        <w:r>
          <w:rPr>
            <w:noProof/>
            <w:webHidden/>
          </w:rPr>
          <w:t>17</w:t>
        </w:r>
        <w:r>
          <w:rPr>
            <w:noProof/>
            <w:webHidden/>
          </w:rPr>
          <w:fldChar w:fldCharType="end"/>
        </w:r>
      </w:hyperlink>
    </w:p>
    <w:p w14:paraId="547581E0" w14:textId="2B05DF04"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6" w:history="1">
        <w:r w:rsidRPr="00840058">
          <w:rPr>
            <w:rStyle w:val="Hyperlink"/>
            <w:noProof/>
            <w:lang w:val="nl-NL"/>
          </w:rPr>
          <w:t>2.1.</w:t>
        </w:r>
        <w:r w:rsidRPr="00840058">
          <w:rPr>
            <w:rStyle w:val="Hyperlink"/>
            <w:noProof/>
            <w:spacing w:val="8"/>
            <w:lang w:val="nl-NL"/>
          </w:rPr>
          <w:t xml:space="preserve"> </w:t>
        </w:r>
        <w:r w:rsidRPr="00840058">
          <w:rPr>
            <w:rStyle w:val="Hyperlink"/>
            <w:noProof/>
            <w:lang w:val="nl-NL"/>
          </w:rPr>
          <w:t>Phân đoạn dựa trên phân ngưỡng cường độ sáng (Thresholding)</w:t>
        </w:r>
        <w:r>
          <w:rPr>
            <w:noProof/>
            <w:webHidden/>
          </w:rPr>
          <w:tab/>
        </w:r>
        <w:r>
          <w:rPr>
            <w:noProof/>
            <w:webHidden/>
          </w:rPr>
          <w:fldChar w:fldCharType="begin"/>
        </w:r>
        <w:r>
          <w:rPr>
            <w:noProof/>
            <w:webHidden/>
          </w:rPr>
          <w:instrText xml:space="preserve"> PAGEREF _Toc182693246 \h </w:instrText>
        </w:r>
        <w:r>
          <w:rPr>
            <w:noProof/>
            <w:webHidden/>
          </w:rPr>
        </w:r>
        <w:r>
          <w:rPr>
            <w:noProof/>
            <w:webHidden/>
          </w:rPr>
          <w:fldChar w:fldCharType="separate"/>
        </w:r>
        <w:r>
          <w:rPr>
            <w:noProof/>
            <w:webHidden/>
          </w:rPr>
          <w:t>20</w:t>
        </w:r>
        <w:r>
          <w:rPr>
            <w:noProof/>
            <w:webHidden/>
          </w:rPr>
          <w:fldChar w:fldCharType="end"/>
        </w:r>
      </w:hyperlink>
    </w:p>
    <w:p w14:paraId="3B045986" w14:textId="5B7E3331"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7" w:history="1">
        <w:r w:rsidRPr="00840058">
          <w:rPr>
            <w:rStyle w:val="Hyperlink"/>
            <w:noProof/>
          </w:rPr>
          <w:t>2.1.1. Lý thuyết cơ sở của ngưỡng cường độ</w:t>
        </w:r>
        <w:r>
          <w:rPr>
            <w:noProof/>
            <w:webHidden/>
          </w:rPr>
          <w:tab/>
        </w:r>
        <w:r>
          <w:rPr>
            <w:noProof/>
            <w:webHidden/>
          </w:rPr>
          <w:fldChar w:fldCharType="begin"/>
        </w:r>
        <w:r>
          <w:rPr>
            <w:noProof/>
            <w:webHidden/>
          </w:rPr>
          <w:instrText xml:space="preserve"> PAGEREF _Toc182693247 \h </w:instrText>
        </w:r>
        <w:r>
          <w:rPr>
            <w:noProof/>
            <w:webHidden/>
          </w:rPr>
        </w:r>
        <w:r>
          <w:rPr>
            <w:noProof/>
            <w:webHidden/>
          </w:rPr>
          <w:fldChar w:fldCharType="separate"/>
        </w:r>
        <w:r>
          <w:rPr>
            <w:noProof/>
            <w:webHidden/>
          </w:rPr>
          <w:t>20</w:t>
        </w:r>
        <w:r>
          <w:rPr>
            <w:noProof/>
            <w:webHidden/>
          </w:rPr>
          <w:fldChar w:fldCharType="end"/>
        </w:r>
      </w:hyperlink>
    </w:p>
    <w:p w14:paraId="30EB39C7" w14:textId="1EC376AE"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8" w:history="1">
        <w:r w:rsidRPr="00840058">
          <w:rPr>
            <w:rStyle w:val="Hyperlink"/>
            <w:noProof/>
          </w:rPr>
          <w:t>2.1.2.</w:t>
        </w:r>
        <w:r w:rsidRPr="00840058">
          <w:rPr>
            <w:rStyle w:val="Hyperlink"/>
            <w:noProof/>
            <w:spacing w:val="12"/>
          </w:rPr>
          <w:t xml:space="preserve"> </w:t>
        </w:r>
        <w:r w:rsidRPr="00840058">
          <w:rPr>
            <w:rStyle w:val="Hyperlink"/>
            <w:noProof/>
          </w:rPr>
          <w:t>Ngưỡng toàn cục (Global Thresholding)</w:t>
        </w:r>
        <w:r>
          <w:rPr>
            <w:noProof/>
            <w:webHidden/>
          </w:rPr>
          <w:tab/>
        </w:r>
        <w:r>
          <w:rPr>
            <w:noProof/>
            <w:webHidden/>
          </w:rPr>
          <w:fldChar w:fldCharType="begin"/>
        </w:r>
        <w:r>
          <w:rPr>
            <w:noProof/>
            <w:webHidden/>
          </w:rPr>
          <w:instrText xml:space="preserve"> PAGEREF _Toc182693248 \h </w:instrText>
        </w:r>
        <w:r>
          <w:rPr>
            <w:noProof/>
            <w:webHidden/>
          </w:rPr>
        </w:r>
        <w:r>
          <w:rPr>
            <w:noProof/>
            <w:webHidden/>
          </w:rPr>
          <w:fldChar w:fldCharType="separate"/>
        </w:r>
        <w:r>
          <w:rPr>
            <w:noProof/>
            <w:webHidden/>
          </w:rPr>
          <w:t>22</w:t>
        </w:r>
        <w:r>
          <w:rPr>
            <w:noProof/>
            <w:webHidden/>
          </w:rPr>
          <w:fldChar w:fldCharType="end"/>
        </w:r>
      </w:hyperlink>
    </w:p>
    <w:p w14:paraId="4B1467CD" w14:textId="0412AF7C" w:rsidR="00843E09" w:rsidRDefault="00843E09">
      <w:pPr>
        <w:pStyle w:val="TOC4"/>
        <w:rPr>
          <w:rFonts w:asciiTheme="minorHAnsi" w:hAnsiTheme="minorHAnsi"/>
          <w:noProof/>
          <w:kern w:val="2"/>
          <w14:ligatures w14:val="standardContextual"/>
        </w:rPr>
      </w:pPr>
      <w:hyperlink w:anchor="_Toc182693249" w:history="1">
        <w:r w:rsidRPr="00840058">
          <w:rPr>
            <w:rStyle w:val="Hyperlink"/>
            <w:noProof/>
          </w:rPr>
          <w:t>2.1.2.1. Lý thuyết</w:t>
        </w:r>
        <w:r>
          <w:rPr>
            <w:noProof/>
            <w:webHidden/>
          </w:rPr>
          <w:tab/>
        </w:r>
        <w:r>
          <w:rPr>
            <w:noProof/>
            <w:webHidden/>
          </w:rPr>
          <w:fldChar w:fldCharType="begin"/>
        </w:r>
        <w:r>
          <w:rPr>
            <w:noProof/>
            <w:webHidden/>
          </w:rPr>
          <w:instrText xml:space="preserve"> PAGEREF _Toc182693249 \h </w:instrText>
        </w:r>
        <w:r>
          <w:rPr>
            <w:noProof/>
            <w:webHidden/>
          </w:rPr>
        </w:r>
        <w:r>
          <w:rPr>
            <w:noProof/>
            <w:webHidden/>
          </w:rPr>
          <w:fldChar w:fldCharType="separate"/>
        </w:r>
        <w:r>
          <w:rPr>
            <w:noProof/>
            <w:webHidden/>
          </w:rPr>
          <w:t>22</w:t>
        </w:r>
        <w:r>
          <w:rPr>
            <w:noProof/>
            <w:webHidden/>
          </w:rPr>
          <w:fldChar w:fldCharType="end"/>
        </w:r>
      </w:hyperlink>
    </w:p>
    <w:p w14:paraId="68DEFB83" w14:textId="18A20B65" w:rsidR="00843E09" w:rsidRDefault="00843E09">
      <w:pPr>
        <w:pStyle w:val="TOC4"/>
        <w:rPr>
          <w:rFonts w:asciiTheme="minorHAnsi" w:hAnsiTheme="minorHAnsi"/>
          <w:noProof/>
          <w:kern w:val="2"/>
          <w14:ligatures w14:val="standardContextual"/>
        </w:rPr>
      </w:pPr>
      <w:hyperlink w:anchor="_Toc182693250" w:history="1">
        <w:r w:rsidRPr="00840058">
          <w:rPr>
            <w:rStyle w:val="Hyperlink"/>
            <w:noProof/>
          </w:rPr>
          <w:t>2.1.2.2. Thuật toán đơn giản để tìm ngưỡng toàn cục</w:t>
        </w:r>
        <w:r>
          <w:rPr>
            <w:noProof/>
            <w:webHidden/>
          </w:rPr>
          <w:tab/>
        </w:r>
        <w:r>
          <w:rPr>
            <w:noProof/>
            <w:webHidden/>
          </w:rPr>
          <w:fldChar w:fldCharType="begin"/>
        </w:r>
        <w:r>
          <w:rPr>
            <w:noProof/>
            <w:webHidden/>
          </w:rPr>
          <w:instrText xml:space="preserve"> PAGEREF _Toc182693250 \h </w:instrText>
        </w:r>
        <w:r>
          <w:rPr>
            <w:noProof/>
            <w:webHidden/>
          </w:rPr>
        </w:r>
        <w:r>
          <w:rPr>
            <w:noProof/>
            <w:webHidden/>
          </w:rPr>
          <w:fldChar w:fldCharType="separate"/>
        </w:r>
        <w:r>
          <w:rPr>
            <w:noProof/>
            <w:webHidden/>
          </w:rPr>
          <w:t>23</w:t>
        </w:r>
        <w:r>
          <w:rPr>
            <w:noProof/>
            <w:webHidden/>
          </w:rPr>
          <w:fldChar w:fldCharType="end"/>
        </w:r>
      </w:hyperlink>
    </w:p>
    <w:p w14:paraId="4D63BAD6" w14:textId="388B0313" w:rsidR="00843E09" w:rsidRDefault="00843E09">
      <w:pPr>
        <w:pStyle w:val="TOC4"/>
        <w:rPr>
          <w:rFonts w:asciiTheme="minorHAnsi" w:hAnsiTheme="minorHAnsi"/>
          <w:noProof/>
          <w:kern w:val="2"/>
          <w14:ligatures w14:val="standardContextual"/>
        </w:rPr>
      </w:pPr>
      <w:hyperlink w:anchor="_Toc182693251" w:history="1">
        <w:r w:rsidRPr="00840058">
          <w:rPr>
            <w:rStyle w:val="Hyperlink"/>
            <w:noProof/>
          </w:rPr>
          <w:t>2.1.2.3. Tìm ngưỡng toàn cục tối ưu bằng phương pháp Otsu</w:t>
        </w:r>
        <w:r>
          <w:rPr>
            <w:noProof/>
            <w:webHidden/>
          </w:rPr>
          <w:tab/>
        </w:r>
        <w:r>
          <w:rPr>
            <w:noProof/>
            <w:webHidden/>
          </w:rPr>
          <w:fldChar w:fldCharType="begin"/>
        </w:r>
        <w:r>
          <w:rPr>
            <w:noProof/>
            <w:webHidden/>
          </w:rPr>
          <w:instrText xml:space="preserve"> PAGEREF _Toc182693251 \h </w:instrText>
        </w:r>
        <w:r>
          <w:rPr>
            <w:noProof/>
            <w:webHidden/>
          </w:rPr>
        </w:r>
        <w:r>
          <w:rPr>
            <w:noProof/>
            <w:webHidden/>
          </w:rPr>
          <w:fldChar w:fldCharType="separate"/>
        </w:r>
        <w:r>
          <w:rPr>
            <w:noProof/>
            <w:webHidden/>
          </w:rPr>
          <w:t>24</w:t>
        </w:r>
        <w:r>
          <w:rPr>
            <w:noProof/>
            <w:webHidden/>
          </w:rPr>
          <w:fldChar w:fldCharType="end"/>
        </w:r>
      </w:hyperlink>
    </w:p>
    <w:p w14:paraId="06039350" w14:textId="09CCD631"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52" w:history="1">
        <w:r w:rsidRPr="00840058">
          <w:rPr>
            <w:rStyle w:val="Hyperlink"/>
            <w:noProof/>
          </w:rPr>
          <w:t>2.2. Phân đoạn dựa trên cạnh (Edge-based segmentation)</w:t>
        </w:r>
        <w:r>
          <w:rPr>
            <w:noProof/>
            <w:webHidden/>
          </w:rPr>
          <w:tab/>
        </w:r>
        <w:r>
          <w:rPr>
            <w:noProof/>
            <w:webHidden/>
          </w:rPr>
          <w:fldChar w:fldCharType="begin"/>
        </w:r>
        <w:r>
          <w:rPr>
            <w:noProof/>
            <w:webHidden/>
          </w:rPr>
          <w:instrText xml:space="preserve"> PAGEREF _Toc182693252 \h </w:instrText>
        </w:r>
        <w:r>
          <w:rPr>
            <w:noProof/>
            <w:webHidden/>
          </w:rPr>
        </w:r>
        <w:r>
          <w:rPr>
            <w:noProof/>
            <w:webHidden/>
          </w:rPr>
          <w:fldChar w:fldCharType="separate"/>
        </w:r>
        <w:r>
          <w:rPr>
            <w:noProof/>
            <w:webHidden/>
          </w:rPr>
          <w:t>29</w:t>
        </w:r>
        <w:r>
          <w:rPr>
            <w:noProof/>
            <w:webHidden/>
          </w:rPr>
          <w:fldChar w:fldCharType="end"/>
        </w:r>
      </w:hyperlink>
    </w:p>
    <w:p w14:paraId="5237294C" w14:textId="36678547"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53" w:history="1">
        <w:r w:rsidRPr="00840058">
          <w:rPr>
            <w:rStyle w:val="Hyperlink"/>
            <w:noProof/>
          </w:rPr>
          <w:t>2.2.1. Lý thuyết cơ sở</w:t>
        </w:r>
        <w:r>
          <w:rPr>
            <w:noProof/>
            <w:webHidden/>
          </w:rPr>
          <w:tab/>
        </w:r>
        <w:r>
          <w:rPr>
            <w:noProof/>
            <w:webHidden/>
          </w:rPr>
          <w:fldChar w:fldCharType="begin"/>
        </w:r>
        <w:r>
          <w:rPr>
            <w:noProof/>
            <w:webHidden/>
          </w:rPr>
          <w:instrText xml:space="preserve"> PAGEREF _Toc182693253 \h </w:instrText>
        </w:r>
        <w:r>
          <w:rPr>
            <w:noProof/>
            <w:webHidden/>
          </w:rPr>
        </w:r>
        <w:r>
          <w:rPr>
            <w:noProof/>
            <w:webHidden/>
          </w:rPr>
          <w:fldChar w:fldCharType="separate"/>
        </w:r>
        <w:r>
          <w:rPr>
            <w:noProof/>
            <w:webHidden/>
          </w:rPr>
          <w:t>30</w:t>
        </w:r>
        <w:r>
          <w:rPr>
            <w:noProof/>
            <w:webHidden/>
          </w:rPr>
          <w:fldChar w:fldCharType="end"/>
        </w:r>
      </w:hyperlink>
    </w:p>
    <w:p w14:paraId="29381C28" w14:textId="38A7AA83"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54" w:history="1">
        <w:r w:rsidRPr="00840058">
          <w:rPr>
            <w:rStyle w:val="Hyperlink"/>
            <w:noProof/>
          </w:rPr>
          <w:t xml:space="preserve">2.2.2. Phương pháp </w:t>
        </w:r>
        <w:r w:rsidRPr="00840058">
          <w:rPr>
            <w:rStyle w:val="Hyperlink"/>
            <w:noProof/>
            <w:lang w:val="en-US"/>
          </w:rPr>
          <w:t>Laplacian of Gaussian (LoG)</w:t>
        </w:r>
        <w:r>
          <w:rPr>
            <w:noProof/>
            <w:webHidden/>
          </w:rPr>
          <w:tab/>
        </w:r>
        <w:r>
          <w:rPr>
            <w:noProof/>
            <w:webHidden/>
          </w:rPr>
          <w:fldChar w:fldCharType="begin"/>
        </w:r>
        <w:r>
          <w:rPr>
            <w:noProof/>
            <w:webHidden/>
          </w:rPr>
          <w:instrText xml:space="preserve"> PAGEREF _Toc182693254 \h </w:instrText>
        </w:r>
        <w:r>
          <w:rPr>
            <w:noProof/>
            <w:webHidden/>
          </w:rPr>
        </w:r>
        <w:r>
          <w:rPr>
            <w:noProof/>
            <w:webHidden/>
          </w:rPr>
          <w:fldChar w:fldCharType="separate"/>
        </w:r>
        <w:r>
          <w:rPr>
            <w:noProof/>
            <w:webHidden/>
          </w:rPr>
          <w:t>34</w:t>
        </w:r>
        <w:r>
          <w:rPr>
            <w:noProof/>
            <w:webHidden/>
          </w:rPr>
          <w:fldChar w:fldCharType="end"/>
        </w:r>
      </w:hyperlink>
    </w:p>
    <w:p w14:paraId="689CF24F" w14:textId="61E096BF" w:rsidR="00843E09" w:rsidRDefault="00843E09">
      <w:pPr>
        <w:pStyle w:val="TOC4"/>
        <w:rPr>
          <w:rFonts w:asciiTheme="minorHAnsi" w:hAnsiTheme="minorHAnsi"/>
          <w:noProof/>
          <w:kern w:val="2"/>
          <w14:ligatures w14:val="standardContextual"/>
        </w:rPr>
      </w:pPr>
      <w:hyperlink w:anchor="_Toc182693255" w:history="1">
        <w:r w:rsidRPr="00840058">
          <w:rPr>
            <w:rStyle w:val="Hyperlink"/>
            <w:noProof/>
          </w:rPr>
          <w:t>2.1.2.1. Cách hoạt động của phương pháp Laplacian of Gaussian (LoG)</w:t>
        </w:r>
        <w:r>
          <w:rPr>
            <w:noProof/>
            <w:webHidden/>
          </w:rPr>
          <w:tab/>
        </w:r>
        <w:r>
          <w:rPr>
            <w:noProof/>
            <w:webHidden/>
          </w:rPr>
          <w:fldChar w:fldCharType="begin"/>
        </w:r>
        <w:r>
          <w:rPr>
            <w:noProof/>
            <w:webHidden/>
          </w:rPr>
          <w:instrText xml:space="preserve"> PAGEREF _Toc182693255 \h </w:instrText>
        </w:r>
        <w:r>
          <w:rPr>
            <w:noProof/>
            <w:webHidden/>
          </w:rPr>
        </w:r>
        <w:r>
          <w:rPr>
            <w:noProof/>
            <w:webHidden/>
          </w:rPr>
          <w:fldChar w:fldCharType="separate"/>
        </w:r>
        <w:r>
          <w:rPr>
            <w:noProof/>
            <w:webHidden/>
          </w:rPr>
          <w:t>34</w:t>
        </w:r>
        <w:r>
          <w:rPr>
            <w:noProof/>
            <w:webHidden/>
          </w:rPr>
          <w:fldChar w:fldCharType="end"/>
        </w:r>
      </w:hyperlink>
    </w:p>
    <w:p w14:paraId="6808C159" w14:textId="54E3B0F2" w:rsidR="00843E09" w:rsidRDefault="00843E09">
      <w:pPr>
        <w:pStyle w:val="TOC4"/>
        <w:rPr>
          <w:rFonts w:asciiTheme="minorHAnsi" w:hAnsiTheme="minorHAnsi"/>
          <w:noProof/>
          <w:kern w:val="2"/>
          <w14:ligatures w14:val="standardContextual"/>
        </w:rPr>
      </w:pPr>
      <w:hyperlink w:anchor="_Toc182693256" w:history="1">
        <w:r w:rsidRPr="00840058">
          <w:rPr>
            <w:rStyle w:val="Hyperlink"/>
            <w:noProof/>
          </w:rPr>
          <w:t>2.1.2.1. Công thức toán học của Laplacian of Gaussian (LoG)</w:t>
        </w:r>
        <w:r>
          <w:rPr>
            <w:noProof/>
            <w:webHidden/>
          </w:rPr>
          <w:tab/>
        </w:r>
        <w:r>
          <w:rPr>
            <w:noProof/>
            <w:webHidden/>
          </w:rPr>
          <w:fldChar w:fldCharType="begin"/>
        </w:r>
        <w:r>
          <w:rPr>
            <w:noProof/>
            <w:webHidden/>
          </w:rPr>
          <w:instrText xml:space="preserve"> PAGEREF _Toc182693256 \h </w:instrText>
        </w:r>
        <w:r>
          <w:rPr>
            <w:noProof/>
            <w:webHidden/>
          </w:rPr>
        </w:r>
        <w:r>
          <w:rPr>
            <w:noProof/>
            <w:webHidden/>
          </w:rPr>
          <w:fldChar w:fldCharType="separate"/>
        </w:r>
        <w:r>
          <w:rPr>
            <w:noProof/>
            <w:webHidden/>
          </w:rPr>
          <w:t>36</w:t>
        </w:r>
        <w:r>
          <w:rPr>
            <w:noProof/>
            <w:webHidden/>
          </w:rPr>
          <w:fldChar w:fldCharType="end"/>
        </w:r>
      </w:hyperlink>
    </w:p>
    <w:p w14:paraId="32EE6ED1" w14:textId="122B85C7"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57" w:history="1">
        <w:r w:rsidRPr="00840058">
          <w:rPr>
            <w:rStyle w:val="Hyperlink"/>
            <w:noProof/>
          </w:rPr>
          <w:t>2.2.3. Phương pháp Canny</w:t>
        </w:r>
        <w:r>
          <w:rPr>
            <w:noProof/>
            <w:webHidden/>
          </w:rPr>
          <w:tab/>
        </w:r>
        <w:r>
          <w:rPr>
            <w:noProof/>
            <w:webHidden/>
          </w:rPr>
          <w:fldChar w:fldCharType="begin"/>
        </w:r>
        <w:r>
          <w:rPr>
            <w:noProof/>
            <w:webHidden/>
          </w:rPr>
          <w:instrText xml:space="preserve"> PAGEREF _Toc182693257 \h </w:instrText>
        </w:r>
        <w:r>
          <w:rPr>
            <w:noProof/>
            <w:webHidden/>
          </w:rPr>
        </w:r>
        <w:r>
          <w:rPr>
            <w:noProof/>
            <w:webHidden/>
          </w:rPr>
          <w:fldChar w:fldCharType="separate"/>
        </w:r>
        <w:r>
          <w:rPr>
            <w:noProof/>
            <w:webHidden/>
          </w:rPr>
          <w:t>38</w:t>
        </w:r>
        <w:r>
          <w:rPr>
            <w:noProof/>
            <w:webHidden/>
          </w:rPr>
          <w:fldChar w:fldCharType="end"/>
        </w:r>
      </w:hyperlink>
    </w:p>
    <w:p w14:paraId="001E0898" w14:textId="1E3B42A8" w:rsidR="00843E09" w:rsidRDefault="00843E09">
      <w:pPr>
        <w:pStyle w:val="TOC4"/>
        <w:rPr>
          <w:rFonts w:asciiTheme="minorHAnsi" w:hAnsiTheme="minorHAnsi"/>
          <w:noProof/>
          <w:kern w:val="2"/>
          <w14:ligatures w14:val="standardContextual"/>
        </w:rPr>
      </w:pPr>
      <w:hyperlink w:anchor="_Toc182693258" w:history="1">
        <w:r w:rsidRPr="00840058">
          <w:rPr>
            <w:rStyle w:val="Hyperlink"/>
            <w:noProof/>
          </w:rPr>
          <w:t>2.2.3.1. Giảm nhiễu</w:t>
        </w:r>
        <w:r>
          <w:rPr>
            <w:noProof/>
            <w:webHidden/>
          </w:rPr>
          <w:tab/>
        </w:r>
        <w:r>
          <w:rPr>
            <w:noProof/>
            <w:webHidden/>
          </w:rPr>
          <w:fldChar w:fldCharType="begin"/>
        </w:r>
        <w:r>
          <w:rPr>
            <w:noProof/>
            <w:webHidden/>
          </w:rPr>
          <w:instrText xml:space="preserve"> PAGEREF _Toc182693258 \h </w:instrText>
        </w:r>
        <w:r>
          <w:rPr>
            <w:noProof/>
            <w:webHidden/>
          </w:rPr>
        </w:r>
        <w:r>
          <w:rPr>
            <w:noProof/>
            <w:webHidden/>
          </w:rPr>
          <w:fldChar w:fldCharType="separate"/>
        </w:r>
        <w:r>
          <w:rPr>
            <w:noProof/>
            <w:webHidden/>
          </w:rPr>
          <w:t>39</w:t>
        </w:r>
        <w:r>
          <w:rPr>
            <w:noProof/>
            <w:webHidden/>
          </w:rPr>
          <w:fldChar w:fldCharType="end"/>
        </w:r>
      </w:hyperlink>
    </w:p>
    <w:p w14:paraId="1B3C5955" w14:textId="6EA4BE73" w:rsidR="00843E09" w:rsidRDefault="00843E09">
      <w:pPr>
        <w:pStyle w:val="TOC4"/>
        <w:rPr>
          <w:rFonts w:asciiTheme="minorHAnsi" w:hAnsiTheme="minorHAnsi"/>
          <w:noProof/>
          <w:kern w:val="2"/>
          <w14:ligatures w14:val="standardContextual"/>
        </w:rPr>
      </w:pPr>
      <w:hyperlink w:anchor="_Toc182693259" w:history="1">
        <w:r w:rsidRPr="00840058">
          <w:rPr>
            <w:rStyle w:val="Hyperlink"/>
            <w:noProof/>
          </w:rPr>
          <w:t>2.2.3.2. Tính toán Gradient độ xám của ảnh</w:t>
        </w:r>
        <w:r>
          <w:rPr>
            <w:noProof/>
            <w:webHidden/>
          </w:rPr>
          <w:tab/>
        </w:r>
        <w:r>
          <w:rPr>
            <w:noProof/>
            <w:webHidden/>
          </w:rPr>
          <w:fldChar w:fldCharType="begin"/>
        </w:r>
        <w:r>
          <w:rPr>
            <w:noProof/>
            <w:webHidden/>
          </w:rPr>
          <w:instrText xml:space="preserve"> PAGEREF _Toc182693259 \h </w:instrText>
        </w:r>
        <w:r>
          <w:rPr>
            <w:noProof/>
            <w:webHidden/>
          </w:rPr>
        </w:r>
        <w:r>
          <w:rPr>
            <w:noProof/>
            <w:webHidden/>
          </w:rPr>
          <w:fldChar w:fldCharType="separate"/>
        </w:r>
        <w:r>
          <w:rPr>
            <w:noProof/>
            <w:webHidden/>
          </w:rPr>
          <w:t>40</w:t>
        </w:r>
        <w:r>
          <w:rPr>
            <w:noProof/>
            <w:webHidden/>
          </w:rPr>
          <w:fldChar w:fldCharType="end"/>
        </w:r>
      </w:hyperlink>
    </w:p>
    <w:p w14:paraId="753BC880" w14:textId="278C4267" w:rsidR="00843E09" w:rsidRDefault="00843E09">
      <w:pPr>
        <w:pStyle w:val="TOC4"/>
        <w:rPr>
          <w:rFonts w:asciiTheme="minorHAnsi" w:hAnsiTheme="minorHAnsi"/>
          <w:noProof/>
          <w:kern w:val="2"/>
          <w14:ligatures w14:val="standardContextual"/>
        </w:rPr>
      </w:pPr>
      <w:hyperlink w:anchor="_Toc182693260" w:history="1">
        <w:r w:rsidRPr="00840058">
          <w:rPr>
            <w:rStyle w:val="Hyperlink"/>
            <w:noProof/>
          </w:rPr>
          <w:t>2.2.3.3. Áp dụng Non-maximum suppression</w:t>
        </w:r>
        <w:r>
          <w:rPr>
            <w:noProof/>
            <w:webHidden/>
          </w:rPr>
          <w:tab/>
        </w:r>
        <w:r>
          <w:rPr>
            <w:noProof/>
            <w:webHidden/>
          </w:rPr>
          <w:fldChar w:fldCharType="begin"/>
        </w:r>
        <w:r>
          <w:rPr>
            <w:noProof/>
            <w:webHidden/>
          </w:rPr>
          <w:instrText xml:space="preserve"> PAGEREF _Toc182693260 \h </w:instrText>
        </w:r>
        <w:r>
          <w:rPr>
            <w:noProof/>
            <w:webHidden/>
          </w:rPr>
        </w:r>
        <w:r>
          <w:rPr>
            <w:noProof/>
            <w:webHidden/>
          </w:rPr>
          <w:fldChar w:fldCharType="separate"/>
        </w:r>
        <w:r>
          <w:rPr>
            <w:noProof/>
            <w:webHidden/>
          </w:rPr>
          <w:t>42</w:t>
        </w:r>
        <w:r>
          <w:rPr>
            <w:noProof/>
            <w:webHidden/>
          </w:rPr>
          <w:fldChar w:fldCharType="end"/>
        </w:r>
      </w:hyperlink>
    </w:p>
    <w:p w14:paraId="1187CEB0" w14:textId="5AE4F2E5" w:rsidR="00843E09" w:rsidRDefault="00843E09">
      <w:pPr>
        <w:pStyle w:val="TOC4"/>
        <w:rPr>
          <w:rFonts w:asciiTheme="minorHAnsi" w:hAnsiTheme="minorHAnsi"/>
          <w:noProof/>
          <w:kern w:val="2"/>
          <w14:ligatures w14:val="standardContextual"/>
        </w:rPr>
      </w:pPr>
      <w:hyperlink w:anchor="_Toc182693261" w:history="1">
        <w:r w:rsidRPr="00840058">
          <w:rPr>
            <w:rStyle w:val="Hyperlink"/>
            <w:noProof/>
          </w:rPr>
          <w:t>2.2.3.4. Ngưỡng kép (Double Threshold)</w:t>
        </w:r>
        <w:r>
          <w:rPr>
            <w:noProof/>
            <w:webHidden/>
          </w:rPr>
          <w:tab/>
        </w:r>
        <w:r>
          <w:rPr>
            <w:noProof/>
            <w:webHidden/>
          </w:rPr>
          <w:fldChar w:fldCharType="begin"/>
        </w:r>
        <w:r>
          <w:rPr>
            <w:noProof/>
            <w:webHidden/>
          </w:rPr>
          <w:instrText xml:space="preserve"> PAGEREF _Toc182693261 \h </w:instrText>
        </w:r>
        <w:r>
          <w:rPr>
            <w:noProof/>
            <w:webHidden/>
          </w:rPr>
        </w:r>
        <w:r>
          <w:rPr>
            <w:noProof/>
            <w:webHidden/>
          </w:rPr>
          <w:fldChar w:fldCharType="separate"/>
        </w:r>
        <w:r>
          <w:rPr>
            <w:noProof/>
            <w:webHidden/>
          </w:rPr>
          <w:t>45</w:t>
        </w:r>
        <w:r>
          <w:rPr>
            <w:noProof/>
            <w:webHidden/>
          </w:rPr>
          <w:fldChar w:fldCharType="end"/>
        </w:r>
      </w:hyperlink>
    </w:p>
    <w:p w14:paraId="2210F6E7" w14:textId="100B7F1A" w:rsidR="00843E09" w:rsidRDefault="00843E09">
      <w:pPr>
        <w:pStyle w:val="TOC4"/>
        <w:rPr>
          <w:rFonts w:asciiTheme="minorHAnsi" w:hAnsiTheme="minorHAnsi"/>
          <w:noProof/>
          <w:kern w:val="2"/>
          <w14:ligatures w14:val="standardContextual"/>
        </w:rPr>
      </w:pPr>
      <w:hyperlink w:anchor="_Toc182693262" w:history="1">
        <w:r w:rsidRPr="00840058">
          <w:rPr>
            <w:rStyle w:val="Hyperlink"/>
            <w:noProof/>
          </w:rPr>
          <w:t>2.2.3.5. Theo dõi cạnh bằng độ trễ (Edge Tracking by Hysteresis)</w:t>
        </w:r>
        <w:r>
          <w:rPr>
            <w:noProof/>
            <w:webHidden/>
          </w:rPr>
          <w:tab/>
        </w:r>
        <w:r>
          <w:rPr>
            <w:noProof/>
            <w:webHidden/>
          </w:rPr>
          <w:fldChar w:fldCharType="begin"/>
        </w:r>
        <w:r>
          <w:rPr>
            <w:noProof/>
            <w:webHidden/>
          </w:rPr>
          <w:instrText xml:space="preserve"> PAGEREF _Toc182693262 \h </w:instrText>
        </w:r>
        <w:r>
          <w:rPr>
            <w:noProof/>
            <w:webHidden/>
          </w:rPr>
        </w:r>
        <w:r>
          <w:rPr>
            <w:noProof/>
            <w:webHidden/>
          </w:rPr>
          <w:fldChar w:fldCharType="separate"/>
        </w:r>
        <w:r>
          <w:rPr>
            <w:noProof/>
            <w:webHidden/>
          </w:rPr>
          <w:t>46</w:t>
        </w:r>
        <w:r>
          <w:rPr>
            <w:noProof/>
            <w:webHidden/>
          </w:rPr>
          <w:fldChar w:fldCharType="end"/>
        </w:r>
      </w:hyperlink>
    </w:p>
    <w:p w14:paraId="7FDCC1E6" w14:textId="1EA37CB5"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63" w:history="1">
        <w:r w:rsidRPr="00840058">
          <w:rPr>
            <w:rStyle w:val="Hyperlink"/>
            <w:noProof/>
          </w:rPr>
          <w:t>2.3. Phương pháp phân vùng ảnh dựa trên mạng nơ-ron tích chập (CNN)</w:t>
        </w:r>
        <w:r>
          <w:rPr>
            <w:noProof/>
            <w:webHidden/>
          </w:rPr>
          <w:tab/>
        </w:r>
        <w:r>
          <w:rPr>
            <w:noProof/>
            <w:webHidden/>
          </w:rPr>
          <w:fldChar w:fldCharType="begin"/>
        </w:r>
        <w:r>
          <w:rPr>
            <w:noProof/>
            <w:webHidden/>
          </w:rPr>
          <w:instrText xml:space="preserve"> PAGEREF _Toc182693263 \h </w:instrText>
        </w:r>
        <w:r>
          <w:rPr>
            <w:noProof/>
            <w:webHidden/>
          </w:rPr>
        </w:r>
        <w:r>
          <w:rPr>
            <w:noProof/>
            <w:webHidden/>
          </w:rPr>
          <w:fldChar w:fldCharType="separate"/>
        </w:r>
        <w:r>
          <w:rPr>
            <w:noProof/>
            <w:webHidden/>
          </w:rPr>
          <w:t>47</w:t>
        </w:r>
        <w:r>
          <w:rPr>
            <w:noProof/>
            <w:webHidden/>
          </w:rPr>
          <w:fldChar w:fldCharType="end"/>
        </w:r>
      </w:hyperlink>
    </w:p>
    <w:p w14:paraId="5307876B" w14:textId="194809D4"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64" w:history="1">
        <w:r w:rsidRPr="00840058">
          <w:rPr>
            <w:rStyle w:val="Hyperlink"/>
            <w:noProof/>
          </w:rPr>
          <w:t>2.3.1. Tổng quan về mạng nơ-ron tích chập (CNN)</w:t>
        </w:r>
        <w:r>
          <w:rPr>
            <w:noProof/>
            <w:webHidden/>
          </w:rPr>
          <w:tab/>
        </w:r>
        <w:r>
          <w:rPr>
            <w:noProof/>
            <w:webHidden/>
          </w:rPr>
          <w:fldChar w:fldCharType="begin"/>
        </w:r>
        <w:r>
          <w:rPr>
            <w:noProof/>
            <w:webHidden/>
          </w:rPr>
          <w:instrText xml:space="preserve"> PAGEREF _Toc182693264 \h </w:instrText>
        </w:r>
        <w:r>
          <w:rPr>
            <w:noProof/>
            <w:webHidden/>
          </w:rPr>
        </w:r>
        <w:r>
          <w:rPr>
            <w:noProof/>
            <w:webHidden/>
          </w:rPr>
          <w:fldChar w:fldCharType="separate"/>
        </w:r>
        <w:r>
          <w:rPr>
            <w:noProof/>
            <w:webHidden/>
          </w:rPr>
          <w:t>47</w:t>
        </w:r>
        <w:r>
          <w:rPr>
            <w:noProof/>
            <w:webHidden/>
          </w:rPr>
          <w:fldChar w:fldCharType="end"/>
        </w:r>
      </w:hyperlink>
    </w:p>
    <w:p w14:paraId="62E2FF3E" w14:textId="0929E70E"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65" w:history="1">
        <w:r w:rsidRPr="00840058">
          <w:rPr>
            <w:rStyle w:val="Hyperlink"/>
            <w:noProof/>
          </w:rPr>
          <w:t>2.3.2. Giới thiệu về mạng nơ-ron tích chập (CNN)</w:t>
        </w:r>
        <w:r>
          <w:rPr>
            <w:noProof/>
            <w:webHidden/>
          </w:rPr>
          <w:tab/>
        </w:r>
        <w:r>
          <w:rPr>
            <w:noProof/>
            <w:webHidden/>
          </w:rPr>
          <w:fldChar w:fldCharType="begin"/>
        </w:r>
        <w:r>
          <w:rPr>
            <w:noProof/>
            <w:webHidden/>
          </w:rPr>
          <w:instrText xml:space="preserve"> PAGEREF _Toc182693265 \h </w:instrText>
        </w:r>
        <w:r>
          <w:rPr>
            <w:noProof/>
            <w:webHidden/>
          </w:rPr>
        </w:r>
        <w:r>
          <w:rPr>
            <w:noProof/>
            <w:webHidden/>
          </w:rPr>
          <w:fldChar w:fldCharType="separate"/>
        </w:r>
        <w:r>
          <w:rPr>
            <w:noProof/>
            <w:webHidden/>
          </w:rPr>
          <w:t>49</w:t>
        </w:r>
        <w:r>
          <w:rPr>
            <w:noProof/>
            <w:webHidden/>
          </w:rPr>
          <w:fldChar w:fldCharType="end"/>
        </w:r>
      </w:hyperlink>
    </w:p>
    <w:p w14:paraId="3966D287" w14:textId="35D6BCDF"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66" w:history="1">
        <w:r w:rsidRPr="00840058">
          <w:rPr>
            <w:rStyle w:val="Hyperlink"/>
            <w:noProof/>
          </w:rPr>
          <w:t>2.3.3. Mạng nơ-ron tích chập (CNN) hoạt động thế nào?</w:t>
        </w:r>
        <w:r>
          <w:rPr>
            <w:noProof/>
            <w:webHidden/>
          </w:rPr>
          <w:tab/>
        </w:r>
        <w:r>
          <w:rPr>
            <w:noProof/>
            <w:webHidden/>
          </w:rPr>
          <w:fldChar w:fldCharType="begin"/>
        </w:r>
        <w:r>
          <w:rPr>
            <w:noProof/>
            <w:webHidden/>
          </w:rPr>
          <w:instrText xml:space="preserve"> PAGEREF _Toc182693266 \h </w:instrText>
        </w:r>
        <w:r>
          <w:rPr>
            <w:noProof/>
            <w:webHidden/>
          </w:rPr>
        </w:r>
        <w:r>
          <w:rPr>
            <w:noProof/>
            <w:webHidden/>
          </w:rPr>
          <w:fldChar w:fldCharType="separate"/>
        </w:r>
        <w:r>
          <w:rPr>
            <w:noProof/>
            <w:webHidden/>
          </w:rPr>
          <w:t>50</w:t>
        </w:r>
        <w:r>
          <w:rPr>
            <w:noProof/>
            <w:webHidden/>
          </w:rPr>
          <w:fldChar w:fldCharType="end"/>
        </w:r>
      </w:hyperlink>
    </w:p>
    <w:p w14:paraId="38A75930" w14:textId="1BCA8497" w:rsidR="00843E09" w:rsidRDefault="00843E09">
      <w:pPr>
        <w:pStyle w:val="TOC4"/>
        <w:rPr>
          <w:rFonts w:asciiTheme="minorHAnsi" w:hAnsiTheme="minorHAnsi"/>
          <w:noProof/>
          <w:kern w:val="2"/>
          <w14:ligatures w14:val="standardContextual"/>
        </w:rPr>
      </w:pPr>
      <w:hyperlink w:anchor="_Toc182693267" w:history="1">
        <w:r w:rsidRPr="00840058">
          <w:rPr>
            <w:rStyle w:val="Hyperlink"/>
            <w:noProof/>
          </w:rPr>
          <w:t xml:space="preserve">2.3.3.1. </w:t>
        </w:r>
        <w:r w:rsidRPr="00840058">
          <w:rPr>
            <w:rStyle w:val="Hyperlink"/>
            <w:noProof/>
            <w:spacing w:val="-1"/>
          </w:rPr>
          <w:t>Lớp tích chập (Convolutional Layer)</w:t>
        </w:r>
        <w:r>
          <w:rPr>
            <w:noProof/>
            <w:webHidden/>
          </w:rPr>
          <w:tab/>
        </w:r>
        <w:r>
          <w:rPr>
            <w:noProof/>
            <w:webHidden/>
          </w:rPr>
          <w:fldChar w:fldCharType="begin"/>
        </w:r>
        <w:r>
          <w:rPr>
            <w:noProof/>
            <w:webHidden/>
          </w:rPr>
          <w:instrText xml:space="preserve"> PAGEREF _Toc182693267 \h </w:instrText>
        </w:r>
        <w:r>
          <w:rPr>
            <w:noProof/>
            <w:webHidden/>
          </w:rPr>
        </w:r>
        <w:r>
          <w:rPr>
            <w:noProof/>
            <w:webHidden/>
          </w:rPr>
          <w:fldChar w:fldCharType="separate"/>
        </w:r>
        <w:r>
          <w:rPr>
            <w:noProof/>
            <w:webHidden/>
          </w:rPr>
          <w:t>51</w:t>
        </w:r>
        <w:r>
          <w:rPr>
            <w:noProof/>
            <w:webHidden/>
          </w:rPr>
          <w:fldChar w:fldCharType="end"/>
        </w:r>
      </w:hyperlink>
    </w:p>
    <w:p w14:paraId="07155F9B" w14:textId="306B9064" w:rsidR="00843E09" w:rsidRDefault="00843E09">
      <w:pPr>
        <w:pStyle w:val="TOC4"/>
        <w:rPr>
          <w:rFonts w:asciiTheme="minorHAnsi" w:hAnsiTheme="minorHAnsi"/>
          <w:noProof/>
          <w:kern w:val="2"/>
          <w14:ligatures w14:val="standardContextual"/>
        </w:rPr>
      </w:pPr>
      <w:hyperlink w:anchor="_Toc182693268" w:history="1">
        <w:r w:rsidRPr="00840058">
          <w:rPr>
            <w:rStyle w:val="Hyperlink"/>
            <w:noProof/>
          </w:rPr>
          <w:t>2.3.3.2</w:t>
        </w:r>
        <w:r w:rsidRPr="00840058">
          <w:rPr>
            <w:rStyle w:val="Hyperlink"/>
            <w:noProof/>
            <w:spacing w:val="-1"/>
          </w:rPr>
          <w:t xml:space="preserve"> Lớp gộp (Pooling Layer)</w:t>
        </w:r>
        <w:r>
          <w:rPr>
            <w:noProof/>
            <w:webHidden/>
          </w:rPr>
          <w:tab/>
        </w:r>
        <w:r>
          <w:rPr>
            <w:noProof/>
            <w:webHidden/>
          </w:rPr>
          <w:fldChar w:fldCharType="begin"/>
        </w:r>
        <w:r>
          <w:rPr>
            <w:noProof/>
            <w:webHidden/>
          </w:rPr>
          <w:instrText xml:space="preserve"> PAGEREF _Toc182693268 \h </w:instrText>
        </w:r>
        <w:r>
          <w:rPr>
            <w:noProof/>
            <w:webHidden/>
          </w:rPr>
        </w:r>
        <w:r>
          <w:rPr>
            <w:noProof/>
            <w:webHidden/>
          </w:rPr>
          <w:fldChar w:fldCharType="separate"/>
        </w:r>
        <w:r>
          <w:rPr>
            <w:noProof/>
            <w:webHidden/>
          </w:rPr>
          <w:t>52</w:t>
        </w:r>
        <w:r>
          <w:rPr>
            <w:noProof/>
            <w:webHidden/>
          </w:rPr>
          <w:fldChar w:fldCharType="end"/>
        </w:r>
      </w:hyperlink>
    </w:p>
    <w:p w14:paraId="5A0176A1" w14:textId="30D4256A" w:rsidR="00843E09" w:rsidRDefault="00843E09">
      <w:pPr>
        <w:pStyle w:val="TOC4"/>
        <w:rPr>
          <w:rFonts w:asciiTheme="minorHAnsi" w:hAnsiTheme="minorHAnsi"/>
          <w:noProof/>
          <w:kern w:val="2"/>
          <w14:ligatures w14:val="standardContextual"/>
        </w:rPr>
      </w:pPr>
      <w:hyperlink w:anchor="_Toc182693269" w:history="1">
        <w:r w:rsidRPr="00840058">
          <w:rPr>
            <w:rStyle w:val="Hyperlink"/>
            <w:noProof/>
          </w:rPr>
          <w:t xml:space="preserve">2.3.3.4. </w:t>
        </w:r>
        <w:r w:rsidRPr="00840058">
          <w:rPr>
            <w:rStyle w:val="Hyperlink"/>
            <w:noProof/>
            <w:spacing w:val="-1"/>
          </w:rPr>
          <w:t>Lớp kết nối đầy đủ (Fully Connected Layer)</w:t>
        </w:r>
        <w:r>
          <w:rPr>
            <w:noProof/>
            <w:webHidden/>
          </w:rPr>
          <w:tab/>
        </w:r>
        <w:r>
          <w:rPr>
            <w:noProof/>
            <w:webHidden/>
          </w:rPr>
          <w:fldChar w:fldCharType="begin"/>
        </w:r>
        <w:r>
          <w:rPr>
            <w:noProof/>
            <w:webHidden/>
          </w:rPr>
          <w:instrText xml:space="preserve"> PAGEREF _Toc182693269 \h </w:instrText>
        </w:r>
        <w:r>
          <w:rPr>
            <w:noProof/>
            <w:webHidden/>
          </w:rPr>
        </w:r>
        <w:r>
          <w:rPr>
            <w:noProof/>
            <w:webHidden/>
          </w:rPr>
          <w:fldChar w:fldCharType="separate"/>
        </w:r>
        <w:r>
          <w:rPr>
            <w:noProof/>
            <w:webHidden/>
          </w:rPr>
          <w:t>53</w:t>
        </w:r>
        <w:r>
          <w:rPr>
            <w:noProof/>
            <w:webHidden/>
          </w:rPr>
          <w:fldChar w:fldCharType="end"/>
        </w:r>
      </w:hyperlink>
    </w:p>
    <w:p w14:paraId="0530D69C" w14:textId="1F155A7F"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0" w:history="1">
        <w:r w:rsidRPr="00840058">
          <w:rPr>
            <w:rStyle w:val="Hyperlink"/>
            <w:noProof/>
          </w:rPr>
          <w:t>2.3.4. Mạng nơ-ron tích chập (CNN) được huẩn luyện thế nào?</w:t>
        </w:r>
        <w:r>
          <w:rPr>
            <w:noProof/>
            <w:webHidden/>
          </w:rPr>
          <w:tab/>
        </w:r>
        <w:r>
          <w:rPr>
            <w:noProof/>
            <w:webHidden/>
          </w:rPr>
          <w:fldChar w:fldCharType="begin"/>
        </w:r>
        <w:r>
          <w:rPr>
            <w:noProof/>
            <w:webHidden/>
          </w:rPr>
          <w:instrText xml:space="preserve"> PAGEREF _Toc182693270 \h </w:instrText>
        </w:r>
        <w:r>
          <w:rPr>
            <w:noProof/>
            <w:webHidden/>
          </w:rPr>
        </w:r>
        <w:r>
          <w:rPr>
            <w:noProof/>
            <w:webHidden/>
          </w:rPr>
          <w:fldChar w:fldCharType="separate"/>
        </w:r>
        <w:r>
          <w:rPr>
            <w:noProof/>
            <w:webHidden/>
          </w:rPr>
          <w:t>53</w:t>
        </w:r>
        <w:r>
          <w:rPr>
            <w:noProof/>
            <w:webHidden/>
          </w:rPr>
          <w:fldChar w:fldCharType="end"/>
        </w:r>
      </w:hyperlink>
    </w:p>
    <w:p w14:paraId="3DA5C32A" w14:textId="1DE635DA"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1" w:history="1">
        <w:r w:rsidRPr="00840058">
          <w:rPr>
            <w:rStyle w:val="Hyperlink"/>
            <w:noProof/>
          </w:rPr>
          <w:t xml:space="preserve">2.3.5. </w:t>
        </w:r>
        <w:r w:rsidRPr="00840058">
          <w:rPr>
            <w:rStyle w:val="Hyperlink"/>
            <w:bCs/>
            <w:noProof/>
            <w:lang w:val="en-US"/>
          </w:rPr>
          <w:t>Overfitting và Underfitting</w:t>
        </w:r>
        <w:r>
          <w:rPr>
            <w:noProof/>
            <w:webHidden/>
          </w:rPr>
          <w:tab/>
        </w:r>
        <w:r>
          <w:rPr>
            <w:noProof/>
            <w:webHidden/>
          </w:rPr>
          <w:fldChar w:fldCharType="begin"/>
        </w:r>
        <w:r>
          <w:rPr>
            <w:noProof/>
            <w:webHidden/>
          </w:rPr>
          <w:instrText xml:space="preserve"> PAGEREF _Toc182693271 \h </w:instrText>
        </w:r>
        <w:r>
          <w:rPr>
            <w:noProof/>
            <w:webHidden/>
          </w:rPr>
        </w:r>
        <w:r>
          <w:rPr>
            <w:noProof/>
            <w:webHidden/>
          </w:rPr>
          <w:fldChar w:fldCharType="separate"/>
        </w:r>
        <w:r>
          <w:rPr>
            <w:noProof/>
            <w:webHidden/>
          </w:rPr>
          <w:t>56</w:t>
        </w:r>
        <w:r>
          <w:rPr>
            <w:noProof/>
            <w:webHidden/>
          </w:rPr>
          <w:fldChar w:fldCharType="end"/>
        </w:r>
      </w:hyperlink>
    </w:p>
    <w:p w14:paraId="1B3CE758" w14:textId="1A600C2C"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72" w:history="1">
        <w:r w:rsidRPr="00840058">
          <w:rPr>
            <w:rStyle w:val="Hyperlink"/>
            <w:noProof/>
          </w:rPr>
          <w:t>2.4. Nghiên cứu, phân tích và ứng dụng mô hình học máy StartDist</w:t>
        </w:r>
        <w:r>
          <w:rPr>
            <w:noProof/>
            <w:webHidden/>
          </w:rPr>
          <w:tab/>
        </w:r>
        <w:r>
          <w:rPr>
            <w:noProof/>
            <w:webHidden/>
          </w:rPr>
          <w:fldChar w:fldCharType="begin"/>
        </w:r>
        <w:r>
          <w:rPr>
            <w:noProof/>
            <w:webHidden/>
          </w:rPr>
          <w:instrText xml:space="preserve"> PAGEREF _Toc182693272 \h </w:instrText>
        </w:r>
        <w:r>
          <w:rPr>
            <w:noProof/>
            <w:webHidden/>
          </w:rPr>
        </w:r>
        <w:r>
          <w:rPr>
            <w:noProof/>
            <w:webHidden/>
          </w:rPr>
          <w:fldChar w:fldCharType="separate"/>
        </w:r>
        <w:r>
          <w:rPr>
            <w:noProof/>
            <w:webHidden/>
          </w:rPr>
          <w:t>56</w:t>
        </w:r>
        <w:r>
          <w:rPr>
            <w:noProof/>
            <w:webHidden/>
          </w:rPr>
          <w:fldChar w:fldCharType="end"/>
        </w:r>
      </w:hyperlink>
    </w:p>
    <w:p w14:paraId="0A83E095" w14:textId="49298BCE"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3" w:history="1">
        <w:r w:rsidRPr="00840058">
          <w:rPr>
            <w:rStyle w:val="Hyperlink"/>
            <w:noProof/>
          </w:rPr>
          <w:t>2.3.1. Giới thiệu về mô hình Stardist</w:t>
        </w:r>
        <w:r>
          <w:rPr>
            <w:noProof/>
            <w:webHidden/>
          </w:rPr>
          <w:tab/>
        </w:r>
        <w:r>
          <w:rPr>
            <w:noProof/>
            <w:webHidden/>
          </w:rPr>
          <w:fldChar w:fldCharType="begin"/>
        </w:r>
        <w:r>
          <w:rPr>
            <w:noProof/>
            <w:webHidden/>
          </w:rPr>
          <w:instrText xml:space="preserve"> PAGEREF _Toc182693273 \h </w:instrText>
        </w:r>
        <w:r>
          <w:rPr>
            <w:noProof/>
            <w:webHidden/>
          </w:rPr>
        </w:r>
        <w:r>
          <w:rPr>
            <w:noProof/>
            <w:webHidden/>
          </w:rPr>
          <w:fldChar w:fldCharType="separate"/>
        </w:r>
        <w:r>
          <w:rPr>
            <w:noProof/>
            <w:webHidden/>
          </w:rPr>
          <w:t>56</w:t>
        </w:r>
        <w:r>
          <w:rPr>
            <w:noProof/>
            <w:webHidden/>
          </w:rPr>
          <w:fldChar w:fldCharType="end"/>
        </w:r>
      </w:hyperlink>
    </w:p>
    <w:p w14:paraId="004B5DCB" w14:textId="4D018981"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4" w:history="1">
        <w:r w:rsidRPr="00840058">
          <w:rPr>
            <w:rStyle w:val="Hyperlink"/>
            <w:noProof/>
          </w:rPr>
          <w:t>2.3.2. Stardist dự đoán các vật thể có hình sao như thế nào?</w:t>
        </w:r>
        <w:r>
          <w:rPr>
            <w:noProof/>
            <w:webHidden/>
          </w:rPr>
          <w:tab/>
        </w:r>
        <w:r>
          <w:rPr>
            <w:noProof/>
            <w:webHidden/>
          </w:rPr>
          <w:fldChar w:fldCharType="begin"/>
        </w:r>
        <w:r>
          <w:rPr>
            <w:noProof/>
            <w:webHidden/>
          </w:rPr>
          <w:instrText xml:space="preserve"> PAGEREF _Toc182693274 \h </w:instrText>
        </w:r>
        <w:r>
          <w:rPr>
            <w:noProof/>
            <w:webHidden/>
          </w:rPr>
        </w:r>
        <w:r>
          <w:rPr>
            <w:noProof/>
            <w:webHidden/>
          </w:rPr>
          <w:fldChar w:fldCharType="separate"/>
        </w:r>
        <w:r>
          <w:rPr>
            <w:noProof/>
            <w:webHidden/>
          </w:rPr>
          <w:t>56</w:t>
        </w:r>
        <w:r>
          <w:rPr>
            <w:noProof/>
            <w:webHidden/>
          </w:rPr>
          <w:fldChar w:fldCharType="end"/>
        </w:r>
      </w:hyperlink>
    </w:p>
    <w:p w14:paraId="6659E7EC" w14:textId="4C6E6C23"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75" w:history="1">
        <w:r w:rsidRPr="00840058">
          <w:rPr>
            <w:rStyle w:val="Hyperlink"/>
            <w:noProof/>
          </w:rPr>
          <w:t>2.</w:t>
        </w:r>
        <w:r w:rsidRPr="00840058">
          <w:rPr>
            <w:rStyle w:val="Hyperlink"/>
            <w:iCs/>
            <w:noProof/>
          </w:rPr>
          <w:t>5</w:t>
        </w:r>
        <w:r w:rsidRPr="00840058">
          <w:rPr>
            <w:rStyle w:val="Hyperlink"/>
            <w:noProof/>
          </w:rPr>
          <w:t>. Kết luận Chương 2</w:t>
        </w:r>
        <w:r>
          <w:rPr>
            <w:noProof/>
            <w:webHidden/>
          </w:rPr>
          <w:tab/>
        </w:r>
        <w:r>
          <w:rPr>
            <w:noProof/>
            <w:webHidden/>
          </w:rPr>
          <w:fldChar w:fldCharType="begin"/>
        </w:r>
        <w:r>
          <w:rPr>
            <w:noProof/>
            <w:webHidden/>
          </w:rPr>
          <w:instrText xml:space="preserve"> PAGEREF _Toc182693275 \h </w:instrText>
        </w:r>
        <w:r>
          <w:rPr>
            <w:noProof/>
            <w:webHidden/>
          </w:rPr>
        </w:r>
        <w:r>
          <w:rPr>
            <w:noProof/>
            <w:webHidden/>
          </w:rPr>
          <w:fldChar w:fldCharType="separate"/>
        </w:r>
        <w:r>
          <w:rPr>
            <w:noProof/>
            <w:webHidden/>
          </w:rPr>
          <w:t>57</w:t>
        </w:r>
        <w:r>
          <w:rPr>
            <w:noProof/>
            <w:webHidden/>
          </w:rPr>
          <w:fldChar w:fldCharType="end"/>
        </w:r>
      </w:hyperlink>
    </w:p>
    <w:p w14:paraId="222324E6" w14:textId="384FA001"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76" w:history="1">
        <w:r w:rsidRPr="00840058">
          <w:rPr>
            <w:rStyle w:val="Hyperlink"/>
            <w:noProof/>
          </w:rPr>
          <w:t xml:space="preserve">CHƯƠNG 3 </w:t>
        </w:r>
        <w:r w:rsidRPr="00840058">
          <w:rPr>
            <w:rStyle w:val="Hyperlink"/>
            <w:noProof/>
            <w:lang w:val="en-US"/>
          </w:rPr>
          <w:t>XÂY DỰNG ỨNG DỤNG PHÂN ĐOẠN ẢNH DỰA TRÊN MẠNG NƠ-RON TÍCH CHẬP VÀ MÔ HÌNH STARDIST</w:t>
        </w:r>
        <w:r>
          <w:rPr>
            <w:noProof/>
            <w:webHidden/>
          </w:rPr>
          <w:tab/>
        </w:r>
        <w:r>
          <w:rPr>
            <w:noProof/>
            <w:webHidden/>
          </w:rPr>
          <w:fldChar w:fldCharType="begin"/>
        </w:r>
        <w:r>
          <w:rPr>
            <w:noProof/>
            <w:webHidden/>
          </w:rPr>
          <w:instrText xml:space="preserve"> PAGEREF _Toc182693276 \h </w:instrText>
        </w:r>
        <w:r>
          <w:rPr>
            <w:noProof/>
            <w:webHidden/>
          </w:rPr>
        </w:r>
        <w:r>
          <w:rPr>
            <w:noProof/>
            <w:webHidden/>
          </w:rPr>
          <w:fldChar w:fldCharType="separate"/>
        </w:r>
        <w:r>
          <w:rPr>
            <w:noProof/>
            <w:webHidden/>
          </w:rPr>
          <w:t>58</w:t>
        </w:r>
        <w:r>
          <w:rPr>
            <w:noProof/>
            <w:webHidden/>
          </w:rPr>
          <w:fldChar w:fldCharType="end"/>
        </w:r>
      </w:hyperlink>
    </w:p>
    <w:p w14:paraId="394B5D74" w14:textId="4F1224D8"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77" w:history="1">
        <w:r w:rsidRPr="00840058">
          <w:rPr>
            <w:rStyle w:val="Hyperlink"/>
            <w:noProof/>
            <w:lang w:val="nl-NL"/>
          </w:rPr>
          <w:t>3.1</w:t>
        </w:r>
        <w:r w:rsidRPr="00840058">
          <w:rPr>
            <w:rStyle w:val="Hyperlink"/>
            <w:noProof/>
          </w:rPr>
          <w:t>. (Viết chèn hoặc Copy - Paste special unformatted vào đây)</w:t>
        </w:r>
        <w:r>
          <w:rPr>
            <w:noProof/>
            <w:webHidden/>
          </w:rPr>
          <w:tab/>
        </w:r>
        <w:r>
          <w:rPr>
            <w:noProof/>
            <w:webHidden/>
          </w:rPr>
          <w:fldChar w:fldCharType="begin"/>
        </w:r>
        <w:r>
          <w:rPr>
            <w:noProof/>
            <w:webHidden/>
          </w:rPr>
          <w:instrText xml:space="preserve"> PAGEREF _Toc182693277 \h </w:instrText>
        </w:r>
        <w:r>
          <w:rPr>
            <w:noProof/>
            <w:webHidden/>
          </w:rPr>
        </w:r>
        <w:r>
          <w:rPr>
            <w:noProof/>
            <w:webHidden/>
          </w:rPr>
          <w:fldChar w:fldCharType="separate"/>
        </w:r>
        <w:r>
          <w:rPr>
            <w:noProof/>
            <w:webHidden/>
          </w:rPr>
          <w:t>58</w:t>
        </w:r>
        <w:r>
          <w:rPr>
            <w:noProof/>
            <w:webHidden/>
          </w:rPr>
          <w:fldChar w:fldCharType="end"/>
        </w:r>
      </w:hyperlink>
    </w:p>
    <w:p w14:paraId="1B4CF313" w14:textId="5EA864A3"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8" w:history="1">
        <w:r w:rsidRPr="00840058">
          <w:rPr>
            <w:rStyle w:val="Hyperlink"/>
            <w:noProof/>
          </w:rPr>
          <w:t>3.1.1. (Viết chèn hoặc Copy - Paste special unformatted vào đây)</w:t>
        </w:r>
        <w:r>
          <w:rPr>
            <w:noProof/>
            <w:webHidden/>
          </w:rPr>
          <w:tab/>
        </w:r>
        <w:r>
          <w:rPr>
            <w:noProof/>
            <w:webHidden/>
          </w:rPr>
          <w:fldChar w:fldCharType="begin"/>
        </w:r>
        <w:r>
          <w:rPr>
            <w:noProof/>
            <w:webHidden/>
          </w:rPr>
          <w:instrText xml:space="preserve"> PAGEREF _Toc182693278 \h </w:instrText>
        </w:r>
        <w:r>
          <w:rPr>
            <w:noProof/>
            <w:webHidden/>
          </w:rPr>
        </w:r>
        <w:r>
          <w:rPr>
            <w:noProof/>
            <w:webHidden/>
          </w:rPr>
          <w:fldChar w:fldCharType="separate"/>
        </w:r>
        <w:r>
          <w:rPr>
            <w:noProof/>
            <w:webHidden/>
          </w:rPr>
          <w:t>58</w:t>
        </w:r>
        <w:r>
          <w:rPr>
            <w:noProof/>
            <w:webHidden/>
          </w:rPr>
          <w:fldChar w:fldCharType="end"/>
        </w:r>
      </w:hyperlink>
    </w:p>
    <w:p w14:paraId="7215E1C3" w14:textId="5B6F89A7"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9" w:history="1">
        <w:r w:rsidRPr="00840058">
          <w:rPr>
            <w:rStyle w:val="Hyperlink"/>
            <w:noProof/>
          </w:rPr>
          <w:t>3.1.2. (Viết chèn hoặc Copy - Paste special unformatted vào đây)</w:t>
        </w:r>
        <w:r>
          <w:rPr>
            <w:noProof/>
            <w:webHidden/>
          </w:rPr>
          <w:tab/>
        </w:r>
        <w:r>
          <w:rPr>
            <w:noProof/>
            <w:webHidden/>
          </w:rPr>
          <w:fldChar w:fldCharType="begin"/>
        </w:r>
        <w:r>
          <w:rPr>
            <w:noProof/>
            <w:webHidden/>
          </w:rPr>
          <w:instrText xml:space="preserve"> PAGEREF _Toc182693279 \h </w:instrText>
        </w:r>
        <w:r>
          <w:rPr>
            <w:noProof/>
            <w:webHidden/>
          </w:rPr>
        </w:r>
        <w:r>
          <w:rPr>
            <w:noProof/>
            <w:webHidden/>
          </w:rPr>
          <w:fldChar w:fldCharType="separate"/>
        </w:r>
        <w:r>
          <w:rPr>
            <w:noProof/>
            <w:webHidden/>
          </w:rPr>
          <w:t>58</w:t>
        </w:r>
        <w:r>
          <w:rPr>
            <w:noProof/>
            <w:webHidden/>
          </w:rPr>
          <w:fldChar w:fldCharType="end"/>
        </w:r>
      </w:hyperlink>
    </w:p>
    <w:p w14:paraId="4C82E914" w14:textId="12A97FB1"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80" w:history="1">
        <w:r w:rsidRPr="00840058">
          <w:rPr>
            <w:rStyle w:val="Hyperlink"/>
            <w:noProof/>
            <w:spacing w:val="-2"/>
          </w:rPr>
          <w:t xml:space="preserve">3.2. </w:t>
        </w:r>
        <w:r w:rsidRPr="00840058">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_Toc182693280 \h </w:instrText>
        </w:r>
        <w:r>
          <w:rPr>
            <w:noProof/>
            <w:webHidden/>
          </w:rPr>
        </w:r>
        <w:r>
          <w:rPr>
            <w:noProof/>
            <w:webHidden/>
          </w:rPr>
          <w:fldChar w:fldCharType="separate"/>
        </w:r>
        <w:r>
          <w:rPr>
            <w:noProof/>
            <w:webHidden/>
          </w:rPr>
          <w:t>58</w:t>
        </w:r>
        <w:r>
          <w:rPr>
            <w:noProof/>
            <w:webHidden/>
          </w:rPr>
          <w:fldChar w:fldCharType="end"/>
        </w:r>
      </w:hyperlink>
    </w:p>
    <w:p w14:paraId="55348C31" w14:textId="12B3BFC2"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81" w:history="1">
        <w:r w:rsidRPr="00840058">
          <w:rPr>
            <w:rStyle w:val="Hyperlink"/>
            <w:noProof/>
          </w:rPr>
          <w:t>3.2.1. (Viết chèn hoặc Copy - Paste special unformatted vào đây)</w:t>
        </w:r>
        <w:r>
          <w:rPr>
            <w:noProof/>
            <w:webHidden/>
          </w:rPr>
          <w:tab/>
        </w:r>
        <w:r>
          <w:rPr>
            <w:noProof/>
            <w:webHidden/>
          </w:rPr>
          <w:fldChar w:fldCharType="begin"/>
        </w:r>
        <w:r>
          <w:rPr>
            <w:noProof/>
            <w:webHidden/>
          </w:rPr>
          <w:instrText xml:space="preserve"> PAGEREF _Toc182693281 \h </w:instrText>
        </w:r>
        <w:r>
          <w:rPr>
            <w:noProof/>
            <w:webHidden/>
          </w:rPr>
        </w:r>
        <w:r>
          <w:rPr>
            <w:noProof/>
            <w:webHidden/>
          </w:rPr>
          <w:fldChar w:fldCharType="separate"/>
        </w:r>
        <w:r>
          <w:rPr>
            <w:noProof/>
            <w:webHidden/>
          </w:rPr>
          <w:t>58</w:t>
        </w:r>
        <w:r>
          <w:rPr>
            <w:noProof/>
            <w:webHidden/>
          </w:rPr>
          <w:fldChar w:fldCharType="end"/>
        </w:r>
      </w:hyperlink>
    </w:p>
    <w:p w14:paraId="5BF30B2A" w14:textId="5657598A"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82" w:history="1">
        <w:r w:rsidRPr="00840058">
          <w:rPr>
            <w:rStyle w:val="Hyperlink"/>
            <w:noProof/>
          </w:rPr>
          <w:t>3.2.2. (Viết chèn hoặc Copy - Paste special unformatted vào đây)</w:t>
        </w:r>
        <w:r>
          <w:rPr>
            <w:noProof/>
            <w:webHidden/>
          </w:rPr>
          <w:tab/>
        </w:r>
        <w:r>
          <w:rPr>
            <w:noProof/>
            <w:webHidden/>
          </w:rPr>
          <w:fldChar w:fldCharType="begin"/>
        </w:r>
        <w:r>
          <w:rPr>
            <w:noProof/>
            <w:webHidden/>
          </w:rPr>
          <w:instrText xml:space="preserve"> PAGEREF _Toc182693282 \h </w:instrText>
        </w:r>
        <w:r>
          <w:rPr>
            <w:noProof/>
            <w:webHidden/>
          </w:rPr>
        </w:r>
        <w:r>
          <w:rPr>
            <w:noProof/>
            <w:webHidden/>
          </w:rPr>
          <w:fldChar w:fldCharType="separate"/>
        </w:r>
        <w:r>
          <w:rPr>
            <w:noProof/>
            <w:webHidden/>
          </w:rPr>
          <w:t>59</w:t>
        </w:r>
        <w:r>
          <w:rPr>
            <w:noProof/>
            <w:webHidden/>
          </w:rPr>
          <w:fldChar w:fldCharType="end"/>
        </w:r>
      </w:hyperlink>
    </w:p>
    <w:p w14:paraId="16004285" w14:textId="6A39B9BB"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83" w:history="1">
        <w:r w:rsidRPr="00840058">
          <w:rPr>
            <w:rStyle w:val="Hyperlink"/>
            <w:noProof/>
          </w:rPr>
          <w:t>3.3. Kết luận Chương 3</w:t>
        </w:r>
        <w:r>
          <w:rPr>
            <w:noProof/>
            <w:webHidden/>
          </w:rPr>
          <w:tab/>
        </w:r>
        <w:r>
          <w:rPr>
            <w:noProof/>
            <w:webHidden/>
          </w:rPr>
          <w:fldChar w:fldCharType="begin"/>
        </w:r>
        <w:r>
          <w:rPr>
            <w:noProof/>
            <w:webHidden/>
          </w:rPr>
          <w:instrText xml:space="preserve"> PAGEREF _Toc182693283 \h </w:instrText>
        </w:r>
        <w:r>
          <w:rPr>
            <w:noProof/>
            <w:webHidden/>
          </w:rPr>
        </w:r>
        <w:r>
          <w:rPr>
            <w:noProof/>
            <w:webHidden/>
          </w:rPr>
          <w:fldChar w:fldCharType="separate"/>
        </w:r>
        <w:r>
          <w:rPr>
            <w:noProof/>
            <w:webHidden/>
          </w:rPr>
          <w:t>59</w:t>
        </w:r>
        <w:r>
          <w:rPr>
            <w:noProof/>
            <w:webHidden/>
          </w:rPr>
          <w:fldChar w:fldCharType="end"/>
        </w:r>
      </w:hyperlink>
    </w:p>
    <w:p w14:paraId="2304B040" w14:textId="15909707"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4" w:history="1">
        <w:r w:rsidRPr="00840058">
          <w:rPr>
            <w:rStyle w:val="Hyperlink"/>
            <w:noProof/>
            <w:spacing w:val="-2"/>
          </w:rPr>
          <w:t>K</w:t>
        </w:r>
        <w:r w:rsidRPr="00840058">
          <w:rPr>
            <w:rStyle w:val="Hyperlink"/>
            <w:noProof/>
          </w:rPr>
          <w:t>ẾT L</w:t>
        </w:r>
        <w:r w:rsidRPr="00840058">
          <w:rPr>
            <w:rStyle w:val="Hyperlink"/>
            <w:noProof/>
            <w:spacing w:val="-2"/>
          </w:rPr>
          <w:t>U</w:t>
        </w:r>
        <w:r w:rsidRPr="00840058">
          <w:rPr>
            <w:rStyle w:val="Hyperlink"/>
            <w:noProof/>
          </w:rPr>
          <w:t>ẬN</w:t>
        </w:r>
        <w:r>
          <w:rPr>
            <w:noProof/>
            <w:webHidden/>
          </w:rPr>
          <w:tab/>
        </w:r>
        <w:r>
          <w:rPr>
            <w:noProof/>
            <w:webHidden/>
          </w:rPr>
          <w:fldChar w:fldCharType="begin"/>
        </w:r>
        <w:r>
          <w:rPr>
            <w:noProof/>
            <w:webHidden/>
          </w:rPr>
          <w:instrText xml:space="preserve"> PAGEREF _Toc182693284 \h </w:instrText>
        </w:r>
        <w:r>
          <w:rPr>
            <w:noProof/>
            <w:webHidden/>
          </w:rPr>
        </w:r>
        <w:r>
          <w:rPr>
            <w:noProof/>
            <w:webHidden/>
          </w:rPr>
          <w:fldChar w:fldCharType="separate"/>
        </w:r>
        <w:r>
          <w:rPr>
            <w:noProof/>
            <w:webHidden/>
          </w:rPr>
          <w:t>60</w:t>
        </w:r>
        <w:r>
          <w:rPr>
            <w:noProof/>
            <w:webHidden/>
          </w:rPr>
          <w:fldChar w:fldCharType="end"/>
        </w:r>
      </w:hyperlink>
    </w:p>
    <w:p w14:paraId="05EA491E" w14:textId="5437771D"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5" w:history="1">
        <w:r w:rsidRPr="00840058">
          <w:rPr>
            <w:rStyle w:val="Hyperlink"/>
            <w:noProof/>
          </w:rPr>
          <w:t>TÀI LI</w:t>
        </w:r>
        <w:r w:rsidRPr="00840058">
          <w:rPr>
            <w:rStyle w:val="Hyperlink"/>
            <w:noProof/>
            <w:spacing w:val="-2"/>
          </w:rPr>
          <w:t>Ệ</w:t>
        </w:r>
        <w:r w:rsidRPr="00840058">
          <w:rPr>
            <w:rStyle w:val="Hyperlink"/>
            <w:noProof/>
          </w:rPr>
          <w:t>U THAM K</w:t>
        </w:r>
        <w:r w:rsidRPr="00840058">
          <w:rPr>
            <w:rStyle w:val="Hyperlink"/>
            <w:noProof/>
            <w:spacing w:val="-2"/>
          </w:rPr>
          <w:t>H</w:t>
        </w:r>
        <w:r w:rsidRPr="00840058">
          <w:rPr>
            <w:rStyle w:val="Hyperlink"/>
            <w:noProof/>
          </w:rPr>
          <w:t>ẢO</w:t>
        </w:r>
        <w:r>
          <w:rPr>
            <w:noProof/>
            <w:webHidden/>
          </w:rPr>
          <w:tab/>
        </w:r>
        <w:r>
          <w:rPr>
            <w:noProof/>
            <w:webHidden/>
          </w:rPr>
          <w:fldChar w:fldCharType="begin"/>
        </w:r>
        <w:r>
          <w:rPr>
            <w:noProof/>
            <w:webHidden/>
          </w:rPr>
          <w:instrText xml:space="preserve"> PAGEREF _Toc182693285 \h </w:instrText>
        </w:r>
        <w:r>
          <w:rPr>
            <w:noProof/>
            <w:webHidden/>
          </w:rPr>
        </w:r>
        <w:r>
          <w:rPr>
            <w:noProof/>
            <w:webHidden/>
          </w:rPr>
          <w:fldChar w:fldCharType="separate"/>
        </w:r>
        <w:r>
          <w:rPr>
            <w:noProof/>
            <w:webHidden/>
          </w:rPr>
          <w:t>61</w:t>
        </w:r>
        <w:r>
          <w:rPr>
            <w:noProof/>
            <w:webHidden/>
          </w:rPr>
          <w:fldChar w:fldCharType="end"/>
        </w:r>
      </w:hyperlink>
    </w:p>
    <w:p w14:paraId="0803AA6A" w14:textId="0814BBD9"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6" w:history="1">
        <w:r w:rsidRPr="00840058">
          <w:rPr>
            <w:rStyle w:val="Hyperlink"/>
            <w:noProof/>
          </w:rPr>
          <w:t>BẢN CAM ĐOAN</w:t>
        </w:r>
        <w:r>
          <w:rPr>
            <w:noProof/>
            <w:webHidden/>
          </w:rPr>
          <w:tab/>
        </w:r>
        <w:r>
          <w:rPr>
            <w:noProof/>
            <w:webHidden/>
          </w:rPr>
          <w:fldChar w:fldCharType="begin"/>
        </w:r>
        <w:r>
          <w:rPr>
            <w:noProof/>
            <w:webHidden/>
          </w:rPr>
          <w:instrText xml:space="preserve"> PAGEREF _Toc182693286 \h </w:instrText>
        </w:r>
        <w:r>
          <w:rPr>
            <w:noProof/>
            <w:webHidden/>
          </w:rPr>
        </w:r>
        <w:r>
          <w:rPr>
            <w:noProof/>
            <w:webHidden/>
          </w:rPr>
          <w:fldChar w:fldCharType="separate"/>
        </w:r>
        <w:r>
          <w:rPr>
            <w:noProof/>
            <w:webHidden/>
          </w:rPr>
          <w:t>62</w:t>
        </w:r>
        <w:r>
          <w:rPr>
            <w:noProof/>
            <w:webHidden/>
          </w:rPr>
          <w:fldChar w:fldCharType="end"/>
        </w:r>
      </w:hyperlink>
    </w:p>
    <w:p w14:paraId="0FAD65EC" w14:textId="7CDE7841"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7" w:history="1">
        <w:r w:rsidRPr="00840058">
          <w:rPr>
            <w:rStyle w:val="Hyperlink"/>
            <w:noProof/>
          </w:rPr>
          <w:t>PHỤ LỤC</w:t>
        </w:r>
        <w:r>
          <w:rPr>
            <w:noProof/>
            <w:webHidden/>
          </w:rPr>
          <w:tab/>
        </w:r>
        <w:r>
          <w:rPr>
            <w:noProof/>
            <w:webHidden/>
          </w:rPr>
          <w:fldChar w:fldCharType="begin"/>
        </w:r>
        <w:r>
          <w:rPr>
            <w:noProof/>
            <w:webHidden/>
          </w:rPr>
          <w:instrText xml:space="preserve"> PAGEREF _Toc182693287 \h </w:instrText>
        </w:r>
        <w:r>
          <w:rPr>
            <w:noProof/>
            <w:webHidden/>
          </w:rPr>
        </w:r>
        <w:r>
          <w:rPr>
            <w:noProof/>
            <w:webHidden/>
          </w:rPr>
          <w:fldChar w:fldCharType="separate"/>
        </w:r>
        <w:r>
          <w:rPr>
            <w:noProof/>
            <w:webHidden/>
          </w:rPr>
          <w:t>64</w:t>
        </w:r>
        <w:r>
          <w:rPr>
            <w:noProof/>
            <w:webHidden/>
          </w:rPr>
          <w:fldChar w:fldCharType="end"/>
        </w:r>
      </w:hyperlink>
    </w:p>
    <w:p w14:paraId="0E8B956D" w14:textId="0A2BD82B"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w:t>
      </w:r>
      <w:proofErr w:type="spellStart"/>
      <w:r w:rsidRPr="00AE2A07">
        <w:rPr>
          <w:color w:val="FF0000"/>
          <w:sz w:val="26"/>
          <w:szCs w:val="26"/>
        </w:rPr>
        <w:t>Để</w:t>
      </w:r>
      <w:proofErr w:type="spellEnd"/>
      <w:r w:rsidRPr="00AE2A07">
        <w:rPr>
          <w:color w:val="FF0000"/>
          <w:sz w:val="26"/>
          <w:szCs w:val="26"/>
        </w:rPr>
        <w:t xml:space="preserve"> </w:t>
      </w:r>
      <w:proofErr w:type="spellStart"/>
      <w:r w:rsidRPr="00AE2A07">
        <w:rPr>
          <w:color w:val="FF0000"/>
          <w:sz w:val="26"/>
          <w:szCs w:val="26"/>
        </w:rPr>
        <w:t>làm</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đề</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chương</w:t>
      </w:r>
      <w:proofErr w:type="spellEnd"/>
      <w:r w:rsidRPr="00AE2A07">
        <w:rPr>
          <w:color w:val="FF0000"/>
          <w:sz w:val="26"/>
          <w:szCs w:val="26"/>
        </w:rPr>
        <w:t xml:space="preserve"> </w:t>
      </w:r>
      <w:proofErr w:type="spellStart"/>
      <w:r w:rsidRPr="00AE2A07">
        <w:rPr>
          <w:color w:val="FF0000"/>
          <w:sz w:val="26"/>
          <w:szCs w:val="26"/>
        </w:rPr>
        <w:t>phải</w:t>
      </w:r>
      <w:proofErr w:type="spellEnd"/>
      <w:r w:rsidRPr="00AE2A07">
        <w:rPr>
          <w:color w:val="FF0000"/>
          <w:sz w:val="26"/>
          <w:szCs w:val="26"/>
        </w:rPr>
        <w:t xml:space="preserve"> </w:t>
      </w:r>
      <w:proofErr w:type="spellStart"/>
      <w:r w:rsidRPr="00AE2A07">
        <w:rPr>
          <w:color w:val="FF0000"/>
          <w:sz w:val="26"/>
          <w:szCs w:val="26"/>
        </w:rPr>
        <w:t>dùng</w:t>
      </w:r>
      <w:proofErr w:type="spellEnd"/>
      <w:r w:rsidRPr="00AE2A07">
        <w:rPr>
          <w:color w:val="FF0000"/>
          <w:sz w:val="26"/>
          <w:szCs w:val="26"/>
        </w:rPr>
        <w:t xml:space="preserve"> Styles Heading 1, 2, … </w:t>
      </w:r>
      <w:proofErr w:type="spellStart"/>
      <w:r w:rsidRPr="00AE2A07">
        <w:rPr>
          <w:color w:val="FF0000"/>
          <w:sz w:val="26"/>
          <w:szCs w:val="26"/>
        </w:rPr>
        <w:t>theo</w:t>
      </w:r>
      <w:proofErr w:type="spellEnd"/>
      <w:r w:rsidRPr="00AE2A07">
        <w:rPr>
          <w:color w:val="FF0000"/>
          <w:sz w:val="26"/>
          <w:szCs w:val="26"/>
        </w:rPr>
        <w:t xml:space="preserve"> </w:t>
      </w:r>
      <w:proofErr w:type="spellStart"/>
      <w:r w:rsidRPr="00AE2A07">
        <w:rPr>
          <w:color w:val="FF0000"/>
          <w:sz w:val="26"/>
          <w:szCs w:val="26"/>
        </w:rPr>
        <w:t>đúng</w:t>
      </w:r>
      <w:proofErr w:type="spellEnd"/>
      <w:r w:rsidRPr="00AE2A07">
        <w:rPr>
          <w:color w:val="FF0000"/>
          <w:sz w:val="26"/>
          <w:szCs w:val="26"/>
        </w:rPr>
        <w:t xml:space="preserve"> </w:t>
      </w:r>
      <w:proofErr w:type="spellStart"/>
      <w:r w:rsidRPr="00AE2A07">
        <w:rPr>
          <w:color w:val="FF0000"/>
          <w:sz w:val="26"/>
          <w:szCs w:val="26"/>
        </w:rPr>
        <w:t>mẫu</w:t>
      </w:r>
      <w:proofErr w:type="spellEnd"/>
      <w:r w:rsidRPr="00AE2A07">
        <w:rPr>
          <w:color w:val="FF0000"/>
          <w:sz w:val="26"/>
          <w:szCs w:val="26"/>
        </w:rPr>
        <w:t xml:space="preserve">. </w:t>
      </w:r>
      <w:proofErr w:type="spellStart"/>
      <w:r w:rsidRPr="00AE2A07">
        <w:rPr>
          <w:color w:val="FF0000"/>
          <w:sz w:val="26"/>
          <w:szCs w:val="26"/>
        </w:rPr>
        <w:t>Nên</w:t>
      </w:r>
      <w:proofErr w:type="spellEnd"/>
      <w:r w:rsidRPr="00AE2A07">
        <w:rPr>
          <w:color w:val="FF0000"/>
          <w:sz w:val="26"/>
          <w:szCs w:val="26"/>
        </w:rPr>
        <w:t xml:space="preserve"> copy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đề</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chương</w:t>
      </w:r>
      <w:proofErr w:type="spellEnd"/>
      <w:r w:rsidRPr="00AE2A07">
        <w:rPr>
          <w:color w:val="FF0000"/>
          <w:sz w:val="26"/>
          <w:szCs w:val="26"/>
        </w:rPr>
        <w:t xml:space="preserve"> </w:t>
      </w:r>
      <w:proofErr w:type="spellStart"/>
      <w:r w:rsidRPr="00AE2A07">
        <w:rPr>
          <w:color w:val="FF0000"/>
          <w:sz w:val="26"/>
          <w:szCs w:val="26"/>
        </w:rPr>
        <w:t>đã</w:t>
      </w:r>
      <w:proofErr w:type="spellEnd"/>
      <w:r w:rsidRPr="00AE2A07">
        <w:rPr>
          <w:color w:val="FF0000"/>
          <w:sz w:val="26"/>
          <w:szCs w:val="26"/>
        </w:rPr>
        <w:t xml:space="preserve"> </w:t>
      </w:r>
      <w:proofErr w:type="spellStart"/>
      <w:r w:rsidRPr="00AE2A07">
        <w:rPr>
          <w:color w:val="FF0000"/>
          <w:sz w:val="26"/>
          <w:szCs w:val="26"/>
        </w:rPr>
        <w:t>có</w:t>
      </w:r>
      <w:proofErr w:type="spellEnd"/>
      <w:r w:rsidRPr="00AE2A07">
        <w:rPr>
          <w:color w:val="FF0000"/>
          <w:sz w:val="26"/>
          <w:szCs w:val="26"/>
        </w:rPr>
        <w:t xml:space="preserve"> </w:t>
      </w:r>
      <w:proofErr w:type="spellStart"/>
      <w:r w:rsidRPr="00AE2A07">
        <w:rPr>
          <w:color w:val="FF0000"/>
          <w:sz w:val="26"/>
          <w:szCs w:val="26"/>
        </w:rPr>
        <w:t>ra</w:t>
      </w:r>
      <w:proofErr w:type="spellEnd"/>
      <w:r w:rsidRPr="00AE2A07">
        <w:rPr>
          <w:color w:val="FF0000"/>
          <w:sz w:val="26"/>
          <w:szCs w:val="26"/>
        </w:rPr>
        <w:t xml:space="preserve"> </w:t>
      </w:r>
      <w:proofErr w:type="spellStart"/>
      <w:r w:rsidRPr="00AE2A07">
        <w:rPr>
          <w:color w:val="FF0000"/>
          <w:sz w:val="26"/>
          <w:szCs w:val="26"/>
        </w:rPr>
        <w:t>và</w:t>
      </w:r>
      <w:proofErr w:type="spellEnd"/>
      <w:r w:rsidRPr="00AE2A07">
        <w:rPr>
          <w:color w:val="FF0000"/>
          <w:sz w:val="26"/>
          <w:szCs w:val="26"/>
        </w:rPr>
        <w:t xml:space="preserve"> </w:t>
      </w:r>
      <w:proofErr w:type="spellStart"/>
      <w:r w:rsidRPr="00AE2A07">
        <w:rPr>
          <w:color w:val="FF0000"/>
          <w:sz w:val="26"/>
          <w:szCs w:val="26"/>
        </w:rPr>
        <w:t>chèn</w:t>
      </w:r>
      <w:proofErr w:type="spellEnd"/>
      <w:r w:rsidRPr="00AE2A07">
        <w:rPr>
          <w:color w:val="FF0000"/>
          <w:sz w:val="26"/>
          <w:szCs w:val="26"/>
        </w:rPr>
        <w:t xml:space="preserve"> text </w:t>
      </w:r>
      <w:proofErr w:type="spellStart"/>
      <w:r w:rsidRPr="00AE2A07">
        <w:rPr>
          <w:color w:val="FF0000"/>
          <w:sz w:val="26"/>
          <w:szCs w:val="26"/>
        </w:rPr>
        <w:t>mới</w:t>
      </w:r>
      <w:proofErr w:type="spellEnd"/>
      <w:r w:rsidRPr="00AE2A07">
        <w:rPr>
          <w:color w:val="FF0000"/>
          <w:sz w:val="26"/>
          <w:szCs w:val="26"/>
        </w:rPr>
        <w:t xml:space="preserve"> </w:t>
      </w:r>
      <w:proofErr w:type="spellStart"/>
      <w:r w:rsidRPr="00AE2A07">
        <w:rPr>
          <w:color w:val="FF0000"/>
          <w:sz w:val="26"/>
          <w:szCs w:val="26"/>
        </w:rPr>
        <w:t>vào</w:t>
      </w:r>
      <w:proofErr w:type="spellEnd"/>
      <w:r w:rsidRPr="00AE2A07">
        <w:rPr>
          <w:color w:val="FF0000"/>
          <w:sz w:val="26"/>
          <w:szCs w:val="26"/>
        </w:rPr>
        <w:t>.</w:t>
      </w:r>
    </w:p>
    <w:p w14:paraId="219C3773" w14:textId="5629A8D9" w:rsidR="0042668A" w:rsidRPr="00AE2A07" w:rsidRDefault="0042668A" w:rsidP="0042668A">
      <w:pPr>
        <w:adjustRightInd w:val="0"/>
        <w:snapToGrid w:val="0"/>
        <w:spacing w:line="348" w:lineRule="auto"/>
        <w:ind w:firstLine="567"/>
        <w:jc w:val="both"/>
        <w:rPr>
          <w:sz w:val="26"/>
          <w:szCs w:val="26"/>
          <w:lang w:val="nl-NL"/>
        </w:rPr>
      </w:pPr>
      <w:r w:rsidRPr="00AE2A07">
        <w:rPr>
          <w:color w:val="FF0000"/>
          <w:sz w:val="26"/>
          <w:szCs w:val="26"/>
        </w:rPr>
        <w:t xml:space="preserve">Khi </w:t>
      </w:r>
      <w:proofErr w:type="spellStart"/>
      <w:r w:rsidRPr="00AE2A07">
        <w:rPr>
          <w:color w:val="FF0000"/>
          <w:sz w:val="26"/>
          <w:szCs w:val="26"/>
        </w:rPr>
        <w:t>cập</w:t>
      </w:r>
      <w:proofErr w:type="spellEnd"/>
      <w:r w:rsidRPr="00AE2A07">
        <w:rPr>
          <w:color w:val="FF0000"/>
          <w:sz w:val="26"/>
          <w:szCs w:val="26"/>
        </w:rPr>
        <w:t xml:space="preserve"> </w:t>
      </w:r>
      <w:proofErr w:type="spellStart"/>
      <w:r w:rsidRPr="00AE2A07">
        <w:rPr>
          <w:color w:val="FF0000"/>
          <w:sz w:val="26"/>
          <w:szCs w:val="26"/>
        </w:rPr>
        <w:t>nhật</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Right click </w:t>
      </w:r>
      <w:proofErr w:type="spellStart"/>
      <w:r w:rsidRPr="00AE2A07">
        <w:rPr>
          <w:color w:val="FF0000"/>
          <w:sz w:val="26"/>
          <w:szCs w:val="26"/>
        </w:rPr>
        <w:t>trên</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Update Fields </w:t>
      </w:r>
      <w:proofErr w:type="spellStart"/>
      <w:r w:rsidRPr="00AE2A07">
        <w:rPr>
          <w:color w:val="FF0000"/>
          <w:sz w:val="26"/>
          <w:szCs w:val="26"/>
        </w:rPr>
        <w:t>là</w:t>
      </w:r>
      <w:proofErr w:type="spellEnd"/>
      <w:r w:rsidRPr="00AE2A07">
        <w:rPr>
          <w:color w:val="FF0000"/>
          <w:sz w:val="26"/>
          <w:szCs w:val="26"/>
        </w:rPr>
        <w:t xml:space="preserve"> </w:t>
      </w:r>
      <w:proofErr w:type="spellStart"/>
      <w:r w:rsidRPr="00AE2A07">
        <w:rPr>
          <w:color w:val="FF0000"/>
          <w:sz w:val="26"/>
          <w:szCs w:val="26"/>
        </w:rPr>
        <w:t>tạo</w:t>
      </w:r>
      <w:proofErr w:type="spellEnd"/>
      <w:r w:rsidRPr="00AE2A07">
        <w:rPr>
          <w:color w:val="FF0000"/>
          <w:sz w:val="26"/>
          <w:szCs w:val="26"/>
        </w:rPr>
        <w:t xml:space="preserve"> </w:t>
      </w:r>
      <w:proofErr w:type="spellStart"/>
      <w:r w:rsidRPr="00AE2A07">
        <w:rPr>
          <w:color w:val="FF0000"/>
          <w:sz w:val="26"/>
          <w:szCs w:val="26"/>
        </w:rPr>
        <w:t>được</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w:t>
      </w:r>
    </w:p>
    <w:p w14:paraId="33C43E5F" w14:textId="77777777" w:rsidR="00843E09" w:rsidRDefault="00843E09">
      <w:pPr>
        <w:rPr>
          <w:b/>
          <w:spacing w:val="-1"/>
          <w:sz w:val="32"/>
          <w:szCs w:val="26"/>
          <w:lang w:val="vi-VN"/>
        </w:rPr>
      </w:pPr>
      <w:bookmarkStart w:id="15" w:name="_Toc134720556"/>
      <w:bookmarkStart w:id="16" w:name="_Toc182693230"/>
      <w:r>
        <w:rPr>
          <w:spacing w:val="-1"/>
        </w:rPr>
        <w:br w:type="page"/>
      </w:r>
    </w:p>
    <w:p w14:paraId="1BF03D68" w14:textId="69EFE8D6" w:rsidR="002D7548" w:rsidRPr="00AE2A07" w:rsidRDefault="002D7548" w:rsidP="00B02E32">
      <w:pPr>
        <w:pStyle w:val="Heading1"/>
      </w:pPr>
      <w:r w:rsidRPr="00AE2A07">
        <w:rPr>
          <w:spacing w:val="-1"/>
        </w:rPr>
        <w:lastRenderedPageBreak/>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proofErr w:type="spellStart"/>
            <w:r w:rsidRPr="00AE2A07">
              <w:rPr>
                <w:b/>
                <w:sz w:val="26"/>
                <w:szCs w:val="26"/>
              </w:rPr>
              <w:t>Từ</w:t>
            </w:r>
            <w:proofErr w:type="spellEnd"/>
            <w:r w:rsidRPr="00AE2A07">
              <w:rPr>
                <w:b/>
                <w:spacing w:val="7"/>
                <w:sz w:val="26"/>
                <w:szCs w:val="26"/>
              </w:rPr>
              <w:t xml:space="preserve"> </w:t>
            </w:r>
            <w:proofErr w:type="spellStart"/>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proofErr w:type="spellEnd"/>
            <w:r w:rsidRPr="00AE2A07">
              <w:rPr>
                <w:b/>
                <w:spacing w:val="8"/>
                <w:sz w:val="26"/>
                <w:szCs w:val="26"/>
              </w:rPr>
              <w:t xml:space="preserve"> </w:t>
            </w:r>
            <w:proofErr w:type="spellStart"/>
            <w:r w:rsidRPr="00AE2A07">
              <w:rPr>
                <w:b/>
                <w:w w:val="102"/>
                <w:sz w:val="26"/>
                <w:szCs w:val="26"/>
              </w:rPr>
              <w:t>t</w:t>
            </w:r>
            <w:r w:rsidRPr="00AE2A07">
              <w:rPr>
                <w:b/>
                <w:spacing w:val="-1"/>
                <w:w w:val="102"/>
                <w:sz w:val="26"/>
                <w:szCs w:val="26"/>
              </w:rPr>
              <w:t>ắ</w:t>
            </w:r>
            <w:r w:rsidRPr="00AE2A07">
              <w:rPr>
                <w:b/>
                <w:w w:val="102"/>
                <w:sz w:val="26"/>
                <w:szCs w:val="26"/>
              </w:rPr>
              <w:t>t</w:t>
            </w:r>
            <w:proofErr w:type="spellEnd"/>
          </w:p>
        </w:tc>
        <w:tc>
          <w:tcPr>
            <w:tcW w:w="5686" w:type="dxa"/>
          </w:tcPr>
          <w:p w14:paraId="524D5A8F" w14:textId="77777777" w:rsidR="002D7548" w:rsidRPr="00AE2A07" w:rsidRDefault="002D7548" w:rsidP="001B1C7D">
            <w:pPr>
              <w:spacing w:line="360" w:lineRule="auto"/>
              <w:ind w:right="-1"/>
              <w:jc w:val="center"/>
              <w:rPr>
                <w:sz w:val="26"/>
                <w:szCs w:val="26"/>
              </w:rPr>
            </w:pPr>
            <w:proofErr w:type="spellStart"/>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proofErr w:type="spellEnd"/>
            <w:r w:rsidRPr="00AE2A07">
              <w:rPr>
                <w:b/>
                <w:spacing w:val="15"/>
                <w:sz w:val="26"/>
                <w:szCs w:val="26"/>
              </w:rPr>
              <w:t xml:space="preserve"> </w:t>
            </w:r>
            <w:proofErr w:type="spellStart"/>
            <w:r w:rsidRPr="00AE2A07">
              <w:rPr>
                <w:b/>
                <w:spacing w:val="-2"/>
                <w:sz w:val="26"/>
                <w:szCs w:val="26"/>
              </w:rPr>
              <w:t>n</w:t>
            </w:r>
            <w:r w:rsidRPr="00AE2A07">
              <w:rPr>
                <w:b/>
                <w:sz w:val="26"/>
                <w:szCs w:val="26"/>
              </w:rPr>
              <w:t>gữ</w:t>
            </w:r>
            <w:proofErr w:type="spellEnd"/>
            <w:r w:rsidRPr="00AE2A07">
              <w:rPr>
                <w:b/>
                <w:spacing w:val="10"/>
                <w:sz w:val="26"/>
                <w:szCs w:val="26"/>
              </w:rPr>
              <w:t xml:space="preserve"> </w:t>
            </w:r>
            <w:proofErr w:type="spellStart"/>
            <w:r w:rsidRPr="00AE2A07">
              <w:rPr>
                <w:b/>
                <w:sz w:val="26"/>
                <w:szCs w:val="26"/>
              </w:rPr>
              <w:t>ti</w:t>
            </w:r>
            <w:r w:rsidRPr="00AE2A07">
              <w:rPr>
                <w:b/>
                <w:spacing w:val="1"/>
                <w:sz w:val="26"/>
                <w:szCs w:val="26"/>
              </w:rPr>
              <w:t>ế</w:t>
            </w:r>
            <w:r w:rsidRPr="00AE2A07">
              <w:rPr>
                <w:b/>
                <w:sz w:val="26"/>
                <w:szCs w:val="26"/>
              </w:rPr>
              <w:t>ng</w:t>
            </w:r>
            <w:proofErr w:type="spellEnd"/>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0D667B6B" w:rsidR="002D7548" w:rsidRPr="00AE2A07" w:rsidRDefault="002D7548" w:rsidP="001B1C7D">
            <w:pPr>
              <w:spacing w:line="360" w:lineRule="auto"/>
              <w:ind w:right="-1"/>
              <w:jc w:val="both"/>
              <w:rPr>
                <w:sz w:val="26"/>
                <w:szCs w:val="26"/>
              </w:rPr>
            </w:pPr>
          </w:p>
        </w:tc>
        <w:tc>
          <w:tcPr>
            <w:tcW w:w="5686" w:type="dxa"/>
          </w:tcPr>
          <w:p w14:paraId="7B5E05D7" w14:textId="719C1F37" w:rsidR="002D7548" w:rsidRPr="00AE2A07" w:rsidRDefault="002D7548" w:rsidP="001B1C7D">
            <w:pPr>
              <w:spacing w:line="360" w:lineRule="auto"/>
              <w:ind w:right="-1"/>
              <w:jc w:val="both"/>
              <w:rPr>
                <w:sz w:val="26"/>
                <w:szCs w:val="26"/>
              </w:rPr>
            </w:pP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2A9893F0" w:rsidR="002D7548" w:rsidRPr="00AE2A07" w:rsidRDefault="002D7548" w:rsidP="001B1C7D">
            <w:pPr>
              <w:spacing w:line="360" w:lineRule="auto"/>
              <w:ind w:right="-1"/>
              <w:jc w:val="both"/>
              <w:rPr>
                <w:sz w:val="26"/>
                <w:szCs w:val="26"/>
              </w:rPr>
            </w:pP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693231"/>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D75E4">
      <w:pPr>
        <w:pStyle w:val="TableofFigures"/>
        <w:tabs>
          <w:tab w:val="right" w:leader="dot" w:pos="8778"/>
        </w:tabs>
        <w:rPr>
          <w:rFonts w:eastAsiaTheme="minorEastAsia"/>
          <w:noProof/>
          <w:sz w:val="22"/>
          <w:szCs w:val="22"/>
        </w:rPr>
      </w:pPr>
      <w:hyperlink w:anchor="_Toc181108834" w:history="1">
        <w:r w:rsidRPr="00AE2A07">
          <w:rPr>
            <w:rStyle w:val="Hyperlink"/>
            <w:rFonts w:eastAsia="Arial"/>
            <w:noProof/>
          </w:rPr>
          <w:t>Bảng</w:t>
        </w:r>
        <w:r w:rsidRPr="00AE2A07">
          <w:rPr>
            <w:rStyle w:val="Hyperlink"/>
            <w:rFonts w:eastAsia="Arial"/>
            <w:noProof/>
            <w:spacing w:val="11"/>
          </w:rPr>
          <w:t xml:space="preserve"> </w:t>
        </w:r>
        <w:r w:rsidRPr="00AE2A07">
          <w:rPr>
            <w:rStyle w:val="Hyperlink"/>
            <w:rFonts w:eastAsia="Arial"/>
            <w:noProof/>
          </w:rPr>
          <w:t>1.1</w:t>
        </w:r>
        <w:r w:rsidRPr="00AE2A07">
          <w:rPr>
            <w:rStyle w:val="Hyperlink"/>
            <w:rFonts w:eastAsia="Arial"/>
            <w:noProof/>
            <w:spacing w:val="8"/>
          </w:rPr>
          <w:t xml:space="preserve"> </w:t>
        </w:r>
        <w:r w:rsidRPr="00AE2A07">
          <w:rPr>
            <w:rStyle w:val="Hyperlink"/>
            <w:rFonts w:eastAsia="Arial"/>
            <w:noProof/>
          </w:rPr>
          <w:t>Các</w:t>
        </w:r>
        <w:r w:rsidRPr="00AE2A07">
          <w:rPr>
            <w:rStyle w:val="Hyperlink"/>
            <w:rFonts w:eastAsia="Arial"/>
            <w:noProof/>
            <w:spacing w:val="8"/>
          </w:rPr>
          <w:t xml:space="preserve"> </w:t>
        </w:r>
        <w:r w:rsidRPr="00AE2A07">
          <w:rPr>
            <w:rStyle w:val="Hyperlink"/>
            <w:rFonts w:eastAsia="Arial"/>
            <w:noProof/>
          </w:rPr>
          <w:t>c</w:t>
        </w:r>
        <w:r w:rsidRPr="00AE2A07">
          <w:rPr>
            <w:rStyle w:val="Hyperlink"/>
            <w:rFonts w:eastAsia="Arial"/>
            <w:noProof/>
            <w:spacing w:val="-1"/>
          </w:rPr>
          <w:t>hứ</w:t>
        </w:r>
        <w:r w:rsidRPr="00AE2A07">
          <w:rPr>
            <w:rStyle w:val="Hyperlink"/>
            <w:rFonts w:eastAsia="Arial"/>
            <w:noProof/>
          </w:rPr>
          <w:t>c</w:t>
        </w:r>
        <w:r w:rsidRPr="00AE2A07">
          <w:rPr>
            <w:rStyle w:val="Hyperlink"/>
            <w:rFonts w:eastAsia="Arial"/>
            <w:noProof/>
            <w:spacing w:val="11"/>
          </w:rPr>
          <w:t xml:space="preserve"> </w:t>
        </w:r>
        <w:r w:rsidRPr="00AE2A07">
          <w:rPr>
            <w:rStyle w:val="Hyperlink"/>
            <w:rFonts w:eastAsia="Arial"/>
            <w:noProof/>
          </w:rPr>
          <w:t>năng</w:t>
        </w:r>
        <w:r w:rsidRPr="00AE2A07">
          <w:rPr>
            <w:rStyle w:val="Hyperlink"/>
            <w:rFonts w:eastAsia="Arial"/>
            <w:noProof/>
            <w:spacing w:val="10"/>
          </w:rPr>
          <w:t xml:space="preserve"> </w:t>
        </w:r>
        <w:r w:rsidRPr="00AE2A07">
          <w:rPr>
            <w:rStyle w:val="Hyperlink"/>
            <w:rFonts w:eastAsia="Arial"/>
            <w:noProof/>
          </w:rPr>
          <w:t>chính</w:t>
        </w:r>
        <w:r w:rsidRPr="00AE2A07">
          <w:rPr>
            <w:rStyle w:val="Hyperlink"/>
            <w:rFonts w:eastAsia="Arial"/>
            <w:noProof/>
            <w:spacing w:val="12"/>
          </w:rPr>
          <w:t xml:space="preserve"> </w:t>
        </w:r>
        <w:r w:rsidRPr="00AE2A07">
          <w:rPr>
            <w:rStyle w:val="Hyperlink"/>
            <w:rFonts w:eastAsia="Arial"/>
            <w:noProof/>
          </w:rPr>
          <w:t>trong</w:t>
        </w:r>
        <w:r w:rsidRPr="00AE2A07">
          <w:rPr>
            <w:rStyle w:val="Hyperlink"/>
            <w:rFonts w:eastAsia="Arial"/>
            <w:noProof/>
            <w:spacing w:val="11"/>
          </w:rPr>
          <w:t xml:space="preserve"> </w:t>
        </w:r>
        <w:r w:rsidRPr="00AE2A07">
          <w:rPr>
            <w:rStyle w:val="Hyperlink"/>
            <w:rFonts w:eastAsia="Arial"/>
            <w:noProof/>
          </w:rPr>
          <w:t>hệ</w:t>
        </w:r>
        <w:r w:rsidRPr="00AE2A07">
          <w:rPr>
            <w:rStyle w:val="Hyperlink"/>
            <w:rFonts w:eastAsia="Arial"/>
            <w:noProof/>
            <w:spacing w:val="7"/>
          </w:rPr>
          <w:t xml:space="preserve"> </w:t>
        </w:r>
        <w:r w:rsidRPr="00AE2A07">
          <w:rPr>
            <w:rStyle w:val="Hyperlink"/>
            <w:rFonts w:eastAsia="Arial"/>
            <w:noProof/>
          </w:rPr>
          <w:t>th</w:t>
        </w:r>
        <w:r w:rsidRPr="00AE2A07">
          <w:rPr>
            <w:rStyle w:val="Hyperlink"/>
            <w:rFonts w:eastAsia="Arial"/>
            <w:noProof/>
            <w:spacing w:val="-1"/>
          </w:rPr>
          <w:t>ố</w:t>
        </w:r>
        <w:r w:rsidRPr="00AE2A07">
          <w:rPr>
            <w:rStyle w:val="Hyperlink"/>
            <w:rFonts w:eastAsia="Arial"/>
            <w:noProof/>
          </w:rPr>
          <w:t>ng</w:t>
        </w:r>
        <w:r w:rsidRPr="00AE2A07">
          <w:rPr>
            <w:rStyle w:val="Hyperlink"/>
            <w:rFonts w:eastAsia="Arial"/>
            <w:noProof/>
            <w:spacing w:val="11"/>
          </w:rPr>
          <w:t xml:space="preserve"> </w:t>
        </w:r>
        <w:r w:rsidRPr="00AE2A07">
          <w:rPr>
            <w:rStyle w:val="Hyperlink"/>
            <w:rFonts w:eastAsia="Arial"/>
            <w:noProof/>
          </w:rPr>
          <w:t>phần</w:t>
        </w:r>
        <w:r w:rsidRPr="00AE2A07">
          <w:rPr>
            <w:rStyle w:val="Hyperlink"/>
            <w:rFonts w:eastAsia="Arial"/>
            <w:noProof/>
            <w:spacing w:val="10"/>
          </w:rPr>
          <w:t xml:space="preserve"> </w:t>
        </w:r>
        <w:r w:rsidRPr="00AE2A07">
          <w:rPr>
            <w:rStyle w:val="Hyperlink"/>
            <w:rFonts w:eastAsia="Arial"/>
            <w:noProof/>
            <w:spacing w:val="-2"/>
          </w:rPr>
          <w:t>m</w:t>
        </w:r>
        <w:r w:rsidRPr="00AE2A07">
          <w:rPr>
            <w:rStyle w:val="Hyperlink"/>
            <w:rFonts w:eastAsia="Arial"/>
            <w:noProof/>
            <w:spacing w:val="3"/>
          </w:rPr>
          <w:t>ề</w:t>
        </w:r>
        <w:r w:rsidRPr="00AE2A07">
          <w:rPr>
            <w:rStyle w:val="Hyperlink"/>
            <w:rFonts w:eastAsia="Arial"/>
            <w:noProof/>
          </w:rPr>
          <w:t>m</w:t>
        </w:r>
        <w:r w:rsidRPr="00AE2A07">
          <w:rPr>
            <w:rStyle w:val="Hyperlink"/>
            <w:rFonts w:eastAsia="Arial"/>
            <w:noProof/>
            <w:spacing w:val="10"/>
          </w:rPr>
          <w:t xml:space="preserve"> </w:t>
        </w:r>
        <w:r w:rsidRPr="00AE2A07">
          <w:rPr>
            <w:rStyle w:val="Hyperlink"/>
            <w:rFonts w:eastAsia="Arial"/>
            <w:noProof/>
            <w:spacing w:val="-1"/>
          </w:rPr>
          <w:t>q</w:t>
        </w:r>
        <w:r w:rsidRPr="00AE2A07">
          <w:rPr>
            <w:rStyle w:val="Hyperlink"/>
            <w:rFonts w:eastAsia="Arial"/>
            <w:noProof/>
          </w:rPr>
          <w:t>uản</w:t>
        </w:r>
        <w:r w:rsidRPr="00AE2A07">
          <w:rPr>
            <w:rStyle w:val="Hyperlink"/>
            <w:rFonts w:eastAsia="Arial"/>
            <w:noProof/>
            <w:spacing w:val="9"/>
          </w:rPr>
          <w:t xml:space="preserve"> </w:t>
        </w:r>
        <w:r w:rsidRPr="00AE2A07">
          <w:rPr>
            <w:rStyle w:val="Hyperlink"/>
            <w:rFonts w:eastAsia="Arial"/>
            <w:noProof/>
            <w:spacing w:val="2"/>
          </w:rPr>
          <w:t>l</w:t>
        </w:r>
        <w:r w:rsidRPr="00AE2A07">
          <w:rPr>
            <w:rStyle w:val="Hyperlink"/>
            <w:rFonts w:eastAsia="Arial"/>
            <w:noProof/>
          </w:rPr>
          <w:t>ý</w:t>
        </w:r>
        <w:r w:rsidRPr="00AE2A07">
          <w:rPr>
            <w:rStyle w:val="Hyperlink"/>
            <w:rFonts w:eastAsia="Arial"/>
            <w:noProof/>
            <w:spacing w:val="5"/>
          </w:rPr>
          <w:t xml:space="preserve"> </w:t>
        </w:r>
        <w:r w:rsidRPr="00AE2A07">
          <w:rPr>
            <w:rStyle w:val="Hyperlink"/>
            <w:rFonts w:eastAsia="Arial"/>
            <w:noProof/>
          </w:rPr>
          <w:t>đào</w:t>
        </w:r>
        <w:r w:rsidRPr="00AE2A07">
          <w:rPr>
            <w:rStyle w:val="Hyperlink"/>
            <w:rFonts w:eastAsia="Arial"/>
            <w:noProof/>
            <w:spacing w:val="7"/>
          </w:rPr>
          <w:t xml:space="preserve"> </w:t>
        </w:r>
        <w:r w:rsidRPr="00AE2A07">
          <w:rPr>
            <w:rStyle w:val="Hyperlink"/>
            <w:rFonts w:eastAsia="Arial"/>
            <w:noProof/>
            <w:w w:val="102"/>
          </w:rPr>
          <w:t>tạo</w:t>
        </w:r>
        <w:r w:rsidRPr="00AE2A07">
          <w:rPr>
            <w:noProof/>
            <w:webHidden/>
          </w:rPr>
          <w:tab/>
        </w:r>
        <w:r w:rsidRPr="00AE2A07">
          <w:rPr>
            <w:noProof/>
            <w:webHidden/>
          </w:rPr>
          <w:fldChar w:fldCharType="begin"/>
        </w:r>
        <w:r w:rsidRPr="00AE2A07">
          <w:rPr>
            <w:noProof/>
            <w:webHidden/>
          </w:rPr>
          <w:instrText xml:space="preserve"> PAGEREF _Toc181108834 \h </w:instrText>
        </w:r>
        <w:r w:rsidRPr="00AE2A07">
          <w:rPr>
            <w:noProof/>
            <w:webHidden/>
          </w:rPr>
        </w:r>
        <w:r w:rsidRPr="00AE2A07">
          <w:rPr>
            <w:noProof/>
            <w:webHidden/>
          </w:rPr>
          <w:fldChar w:fldCharType="separate"/>
        </w:r>
        <w:r w:rsidRPr="00AE2A07">
          <w:rPr>
            <w:noProof/>
            <w:webHidden/>
          </w:rPr>
          <w:t>11</w:t>
        </w:r>
        <w:r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w:t>
      </w:r>
      <w:proofErr w:type="spellStart"/>
      <w:r w:rsidRPr="00AE2A07">
        <w:rPr>
          <w:color w:val="FF0000"/>
          <w:sz w:val="26"/>
          <w:szCs w:val="26"/>
        </w:rPr>
        <w:t>Để</w:t>
      </w:r>
      <w:proofErr w:type="spellEnd"/>
      <w:r w:rsidRPr="00AE2A07">
        <w:rPr>
          <w:color w:val="FF0000"/>
          <w:sz w:val="26"/>
          <w:szCs w:val="26"/>
        </w:rPr>
        <w:t xml:space="preserve"> </w:t>
      </w:r>
      <w:proofErr w:type="spellStart"/>
      <w:r w:rsidRPr="00AE2A07">
        <w:rPr>
          <w:color w:val="FF0000"/>
          <w:sz w:val="26"/>
          <w:szCs w:val="26"/>
        </w:rPr>
        <w:t>làm</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biểu</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phải</w:t>
      </w:r>
      <w:proofErr w:type="spellEnd"/>
      <w:r w:rsidRPr="00AE2A07">
        <w:rPr>
          <w:color w:val="FF0000"/>
          <w:sz w:val="26"/>
          <w:szCs w:val="26"/>
        </w:rPr>
        <w:t xml:space="preserve"> </w:t>
      </w:r>
      <w:proofErr w:type="spellStart"/>
      <w:r w:rsidRPr="00AE2A07">
        <w:rPr>
          <w:color w:val="FF0000"/>
          <w:sz w:val="26"/>
          <w:szCs w:val="26"/>
        </w:rPr>
        <w:t>dùng</w:t>
      </w:r>
      <w:proofErr w:type="spellEnd"/>
      <w:r w:rsidRPr="00AE2A07">
        <w:rPr>
          <w:color w:val="FF0000"/>
          <w:sz w:val="26"/>
          <w:szCs w:val="26"/>
        </w:rPr>
        <w:t xml:space="preserve"> Styles </w:t>
      </w:r>
      <w:proofErr w:type="spellStart"/>
      <w:r w:rsidRPr="00AE2A07">
        <w:rPr>
          <w:color w:val="FF0000"/>
          <w:sz w:val="26"/>
          <w:szCs w:val="26"/>
        </w:rPr>
        <w:t>TableCaption</w:t>
      </w:r>
      <w:proofErr w:type="spellEnd"/>
      <w:r w:rsidRPr="00AE2A07">
        <w:rPr>
          <w:color w:val="FF0000"/>
          <w:sz w:val="26"/>
          <w:szCs w:val="26"/>
        </w:rPr>
        <w:t xml:space="preserve"> </w:t>
      </w:r>
      <w:proofErr w:type="spellStart"/>
      <w:r w:rsidRPr="00AE2A07">
        <w:rPr>
          <w:color w:val="FF0000"/>
          <w:sz w:val="26"/>
          <w:szCs w:val="26"/>
        </w:rPr>
        <w:t>theo</w:t>
      </w:r>
      <w:proofErr w:type="spellEnd"/>
      <w:r w:rsidRPr="00AE2A07">
        <w:rPr>
          <w:color w:val="FF0000"/>
          <w:sz w:val="26"/>
          <w:szCs w:val="26"/>
        </w:rPr>
        <w:t xml:space="preserve"> </w:t>
      </w:r>
      <w:proofErr w:type="spellStart"/>
      <w:r w:rsidRPr="00AE2A07">
        <w:rPr>
          <w:color w:val="FF0000"/>
          <w:sz w:val="26"/>
          <w:szCs w:val="26"/>
        </w:rPr>
        <w:t>đúng</w:t>
      </w:r>
      <w:proofErr w:type="spellEnd"/>
      <w:r w:rsidRPr="00AE2A07">
        <w:rPr>
          <w:color w:val="FF0000"/>
          <w:sz w:val="26"/>
          <w:szCs w:val="26"/>
        </w:rPr>
        <w:t xml:space="preserve"> </w:t>
      </w:r>
      <w:proofErr w:type="spellStart"/>
      <w:r w:rsidRPr="00AE2A07">
        <w:rPr>
          <w:color w:val="FF0000"/>
          <w:sz w:val="26"/>
          <w:szCs w:val="26"/>
        </w:rPr>
        <w:t>mẫu</w:t>
      </w:r>
      <w:proofErr w:type="spellEnd"/>
      <w:r w:rsidRPr="00AE2A07">
        <w:rPr>
          <w:color w:val="FF0000"/>
          <w:sz w:val="26"/>
          <w:szCs w:val="26"/>
        </w:rPr>
        <w:t xml:space="preserve">. </w:t>
      </w:r>
      <w:proofErr w:type="spellStart"/>
      <w:r w:rsidRPr="00AE2A07">
        <w:rPr>
          <w:color w:val="FF0000"/>
          <w:sz w:val="26"/>
          <w:szCs w:val="26"/>
        </w:rPr>
        <w:t>Nên</w:t>
      </w:r>
      <w:proofErr w:type="spellEnd"/>
      <w:r w:rsidRPr="00AE2A07">
        <w:rPr>
          <w:color w:val="FF0000"/>
          <w:sz w:val="26"/>
          <w:szCs w:val="26"/>
        </w:rPr>
        <w:t xml:space="preserve"> copy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đã</w:t>
      </w:r>
      <w:proofErr w:type="spellEnd"/>
      <w:r w:rsidRPr="00AE2A07">
        <w:rPr>
          <w:color w:val="FF0000"/>
          <w:sz w:val="26"/>
          <w:szCs w:val="26"/>
        </w:rPr>
        <w:t xml:space="preserve"> </w:t>
      </w:r>
      <w:proofErr w:type="spellStart"/>
      <w:r w:rsidRPr="00AE2A07">
        <w:rPr>
          <w:color w:val="FF0000"/>
          <w:sz w:val="26"/>
          <w:szCs w:val="26"/>
        </w:rPr>
        <w:t>có</w:t>
      </w:r>
      <w:proofErr w:type="spellEnd"/>
      <w:r w:rsidRPr="00AE2A07">
        <w:rPr>
          <w:color w:val="FF0000"/>
          <w:sz w:val="26"/>
          <w:szCs w:val="26"/>
        </w:rPr>
        <w:t xml:space="preserve"> </w:t>
      </w:r>
      <w:proofErr w:type="spellStart"/>
      <w:r w:rsidRPr="00AE2A07">
        <w:rPr>
          <w:color w:val="FF0000"/>
          <w:sz w:val="26"/>
          <w:szCs w:val="26"/>
        </w:rPr>
        <w:t>ra</w:t>
      </w:r>
      <w:proofErr w:type="spellEnd"/>
      <w:r w:rsidRPr="00AE2A07">
        <w:rPr>
          <w:color w:val="FF0000"/>
          <w:sz w:val="26"/>
          <w:szCs w:val="26"/>
        </w:rPr>
        <w:t xml:space="preserve"> </w:t>
      </w:r>
      <w:proofErr w:type="spellStart"/>
      <w:r w:rsidRPr="00AE2A07">
        <w:rPr>
          <w:color w:val="FF0000"/>
          <w:sz w:val="26"/>
          <w:szCs w:val="26"/>
        </w:rPr>
        <w:t>và</w:t>
      </w:r>
      <w:proofErr w:type="spellEnd"/>
      <w:r w:rsidRPr="00AE2A07">
        <w:rPr>
          <w:color w:val="FF0000"/>
          <w:sz w:val="26"/>
          <w:szCs w:val="26"/>
        </w:rPr>
        <w:t xml:space="preserve"> </w:t>
      </w:r>
      <w:proofErr w:type="spellStart"/>
      <w:r w:rsidRPr="00AE2A07">
        <w:rPr>
          <w:color w:val="FF0000"/>
          <w:sz w:val="26"/>
          <w:szCs w:val="26"/>
        </w:rPr>
        <w:t>chèn</w:t>
      </w:r>
      <w:proofErr w:type="spellEnd"/>
      <w:r w:rsidRPr="00AE2A07">
        <w:rPr>
          <w:color w:val="FF0000"/>
          <w:sz w:val="26"/>
          <w:szCs w:val="26"/>
        </w:rPr>
        <w:t xml:space="preserve"> text </w:t>
      </w:r>
      <w:proofErr w:type="spellStart"/>
      <w:r w:rsidRPr="00AE2A07">
        <w:rPr>
          <w:color w:val="FF0000"/>
          <w:sz w:val="26"/>
          <w:szCs w:val="26"/>
        </w:rPr>
        <w:t>mới</w:t>
      </w:r>
      <w:proofErr w:type="spellEnd"/>
      <w:r w:rsidRPr="00AE2A07">
        <w:rPr>
          <w:color w:val="FF0000"/>
          <w:sz w:val="26"/>
          <w:szCs w:val="26"/>
        </w:rPr>
        <w:t xml:space="preserve"> </w:t>
      </w:r>
      <w:proofErr w:type="spellStart"/>
      <w:r w:rsidRPr="00AE2A07">
        <w:rPr>
          <w:color w:val="FF0000"/>
          <w:sz w:val="26"/>
          <w:szCs w:val="26"/>
        </w:rPr>
        <w:t>vào</w:t>
      </w:r>
      <w:proofErr w:type="spellEnd"/>
      <w:r w:rsidRPr="00AE2A07">
        <w:rPr>
          <w:color w:val="FF0000"/>
          <w:sz w:val="26"/>
          <w:szCs w:val="26"/>
        </w:rPr>
        <w:t>.</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 xml:space="preserve">Khi </w:t>
      </w:r>
      <w:proofErr w:type="spellStart"/>
      <w:r w:rsidRPr="00AE2A07">
        <w:rPr>
          <w:color w:val="FF0000"/>
          <w:sz w:val="26"/>
          <w:szCs w:val="26"/>
        </w:rPr>
        <w:t>cập</w:t>
      </w:r>
      <w:proofErr w:type="spellEnd"/>
      <w:r w:rsidRPr="00AE2A07">
        <w:rPr>
          <w:color w:val="FF0000"/>
          <w:sz w:val="26"/>
          <w:szCs w:val="26"/>
        </w:rPr>
        <w:t xml:space="preserve"> </w:t>
      </w:r>
      <w:proofErr w:type="spellStart"/>
      <w:r w:rsidRPr="00AE2A07">
        <w:rPr>
          <w:color w:val="FF0000"/>
          <w:sz w:val="26"/>
          <w:szCs w:val="26"/>
        </w:rPr>
        <w:t>nhật</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biểu</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Right click </w:t>
      </w:r>
      <w:proofErr w:type="spellStart"/>
      <w:r w:rsidRPr="00AE2A07">
        <w:rPr>
          <w:color w:val="FF0000"/>
          <w:sz w:val="26"/>
          <w:szCs w:val="26"/>
        </w:rPr>
        <w:t>trên</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Update Fields </w:t>
      </w:r>
      <w:proofErr w:type="spellStart"/>
      <w:r w:rsidRPr="00AE2A07">
        <w:rPr>
          <w:color w:val="FF0000"/>
          <w:sz w:val="26"/>
          <w:szCs w:val="26"/>
        </w:rPr>
        <w:t>là</w:t>
      </w:r>
      <w:proofErr w:type="spellEnd"/>
      <w:r w:rsidRPr="00AE2A07">
        <w:rPr>
          <w:color w:val="FF0000"/>
          <w:sz w:val="26"/>
          <w:szCs w:val="26"/>
        </w:rPr>
        <w:t xml:space="preserve"> </w:t>
      </w:r>
      <w:proofErr w:type="spellStart"/>
      <w:r w:rsidRPr="00AE2A07">
        <w:rPr>
          <w:color w:val="FF0000"/>
          <w:sz w:val="26"/>
          <w:szCs w:val="26"/>
        </w:rPr>
        <w:t>tạo</w:t>
      </w:r>
      <w:proofErr w:type="spellEnd"/>
      <w:r w:rsidRPr="00AE2A07">
        <w:rPr>
          <w:color w:val="FF0000"/>
          <w:sz w:val="26"/>
          <w:szCs w:val="26"/>
        </w:rPr>
        <w:t xml:space="preserve"> </w:t>
      </w:r>
      <w:proofErr w:type="spellStart"/>
      <w:r w:rsidRPr="00AE2A07">
        <w:rPr>
          <w:color w:val="FF0000"/>
          <w:sz w:val="26"/>
          <w:szCs w:val="26"/>
        </w:rPr>
        <w:t>được</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biểu</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693232"/>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35720C3B" w14:textId="0B132B94" w:rsidR="00ED1838" w:rsidRDefault="005A77EA">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692814" w:history="1">
        <w:r w:rsidR="00ED1838" w:rsidRPr="00EE6031">
          <w:rPr>
            <w:rStyle w:val="Hyperlink"/>
            <w:rFonts w:eastAsia="Arial"/>
            <w:noProof/>
          </w:rPr>
          <w:t>Hình</w:t>
        </w:r>
        <w:r w:rsidR="00ED1838" w:rsidRPr="00EE6031">
          <w:rPr>
            <w:rStyle w:val="Hyperlink"/>
            <w:rFonts w:eastAsia="Arial"/>
            <w:noProof/>
            <w:spacing w:val="10"/>
          </w:rPr>
          <w:t xml:space="preserve"> </w:t>
        </w:r>
        <w:r w:rsidR="00ED1838" w:rsidRPr="00EE6031">
          <w:rPr>
            <w:rStyle w:val="Hyperlink"/>
            <w:rFonts w:eastAsia="Arial"/>
            <w:noProof/>
          </w:rPr>
          <w:t>2.1</w:t>
        </w:r>
        <w:r w:rsidR="00ED1838" w:rsidRPr="00EE6031">
          <w:rPr>
            <w:rStyle w:val="Hyperlink"/>
            <w:rFonts w:eastAsia="Arial"/>
            <w:noProof/>
            <w:spacing w:val="9"/>
          </w:rPr>
          <w:t xml:space="preserve"> </w:t>
        </w:r>
        <w:r w:rsidR="00ED1838" w:rsidRPr="00EE6031">
          <w:rPr>
            <w:rStyle w:val="Hyperlink"/>
            <w:rFonts w:eastAsia="Arial"/>
            <w:noProof/>
          </w:rPr>
          <w:t>Các phương pháp phân đoạn hình ảnh truyền thống</w:t>
        </w:r>
        <w:r w:rsidR="00ED1838">
          <w:rPr>
            <w:noProof/>
            <w:webHidden/>
          </w:rPr>
          <w:tab/>
        </w:r>
        <w:r w:rsidR="00ED1838">
          <w:rPr>
            <w:noProof/>
            <w:webHidden/>
          </w:rPr>
          <w:fldChar w:fldCharType="begin"/>
        </w:r>
        <w:r w:rsidR="00ED1838">
          <w:rPr>
            <w:noProof/>
            <w:webHidden/>
          </w:rPr>
          <w:instrText xml:space="preserve"> PAGEREF _Toc182692814 \h </w:instrText>
        </w:r>
        <w:r w:rsidR="00ED1838">
          <w:rPr>
            <w:noProof/>
            <w:webHidden/>
          </w:rPr>
        </w:r>
        <w:r w:rsidR="00ED1838">
          <w:rPr>
            <w:noProof/>
            <w:webHidden/>
          </w:rPr>
          <w:fldChar w:fldCharType="separate"/>
        </w:r>
        <w:r w:rsidR="00ED1838">
          <w:rPr>
            <w:noProof/>
            <w:webHidden/>
          </w:rPr>
          <w:t>17</w:t>
        </w:r>
        <w:r w:rsidR="00ED1838">
          <w:rPr>
            <w:noProof/>
            <w:webHidden/>
          </w:rPr>
          <w:fldChar w:fldCharType="end"/>
        </w:r>
      </w:hyperlink>
    </w:p>
    <w:p w14:paraId="734C136A" w14:textId="0B0CCCFC"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5"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2.2 Ví dụ về Object Detection và Image Segmentation</w:t>
        </w:r>
        <w:r>
          <w:rPr>
            <w:noProof/>
            <w:webHidden/>
          </w:rPr>
          <w:tab/>
        </w:r>
        <w:r>
          <w:rPr>
            <w:noProof/>
            <w:webHidden/>
          </w:rPr>
          <w:fldChar w:fldCharType="begin"/>
        </w:r>
        <w:r>
          <w:rPr>
            <w:noProof/>
            <w:webHidden/>
          </w:rPr>
          <w:instrText xml:space="preserve"> PAGEREF _Toc182692815 \h </w:instrText>
        </w:r>
        <w:r>
          <w:rPr>
            <w:noProof/>
            <w:webHidden/>
          </w:rPr>
        </w:r>
        <w:r>
          <w:rPr>
            <w:noProof/>
            <w:webHidden/>
          </w:rPr>
          <w:fldChar w:fldCharType="separate"/>
        </w:r>
        <w:r>
          <w:rPr>
            <w:noProof/>
            <w:webHidden/>
          </w:rPr>
          <w:t>18</w:t>
        </w:r>
        <w:r>
          <w:rPr>
            <w:noProof/>
            <w:webHidden/>
          </w:rPr>
          <w:fldChar w:fldCharType="end"/>
        </w:r>
      </w:hyperlink>
    </w:p>
    <w:p w14:paraId="4891BD7F" w14:textId="639B442A"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6"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2.3</w:t>
        </w:r>
        <w:r w:rsidRPr="00EE6031">
          <w:rPr>
            <w:rStyle w:val="Hyperlink"/>
            <w:rFonts w:eastAsia="Arial"/>
            <w:noProof/>
            <w:spacing w:val="9"/>
          </w:rPr>
          <w:t xml:space="preserve"> </w:t>
        </w:r>
        <w:r w:rsidRPr="00EE6031">
          <w:rPr>
            <w:rStyle w:val="Hyperlink"/>
            <w:rFonts w:eastAsia="Arial"/>
            <w:noProof/>
          </w:rPr>
          <w:t>Ba loại tác vụ phân đoạn hình ảnh</w:t>
        </w:r>
        <w:r>
          <w:rPr>
            <w:noProof/>
            <w:webHidden/>
          </w:rPr>
          <w:tab/>
        </w:r>
        <w:r>
          <w:rPr>
            <w:noProof/>
            <w:webHidden/>
          </w:rPr>
          <w:fldChar w:fldCharType="begin"/>
        </w:r>
        <w:r>
          <w:rPr>
            <w:noProof/>
            <w:webHidden/>
          </w:rPr>
          <w:instrText xml:space="preserve"> PAGEREF _Toc182692816 \h </w:instrText>
        </w:r>
        <w:r>
          <w:rPr>
            <w:noProof/>
            <w:webHidden/>
          </w:rPr>
        </w:r>
        <w:r>
          <w:rPr>
            <w:noProof/>
            <w:webHidden/>
          </w:rPr>
          <w:fldChar w:fldCharType="separate"/>
        </w:r>
        <w:r>
          <w:rPr>
            <w:noProof/>
            <w:webHidden/>
          </w:rPr>
          <w:t>19</w:t>
        </w:r>
        <w:r>
          <w:rPr>
            <w:noProof/>
            <w:webHidden/>
          </w:rPr>
          <w:fldChar w:fldCharType="end"/>
        </w:r>
      </w:hyperlink>
    </w:p>
    <w:p w14:paraId="1A1F91DF" w14:textId="4352995B"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7"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2.4</w:t>
        </w:r>
        <w:r w:rsidRPr="00EE6031">
          <w:rPr>
            <w:rStyle w:val="Hyperlink"/>
            <w:rFonts w:eastAsia="Arial"/>
            <w:noProof/>
            <w:spacing w:val="9"/>
          </w:rPr>
          <w:t xml:space="preserve"> </w:t>
        </w:r>
        <w:r w:rsidRPr="00EE6031">
          <w:rPr>
            <w:rStyle w:val="Hyperlink"/>
            <w:rFonts w:eastAsia="Arial"/>
            <w:noProof/>
          </w:rPr>
          <w:t>Biểu đồ cường độ (Histogram)</w:t>
        </w:r>
        <w:r>
          <w:rPr>
            <w:noProof/>
            <w:webHidden/>
          </w:rPr>
          <w:tab/>
        </w:r>
        <w:r>
          <w:rPr>
            <w:noProof/>
            <w:webHidden/>
          </w:rPr>
          <w:fldChar w:fldCharType="begin"/>
        </w:r>
        <w:r>
          <w:rPr>
            <w:noProof/>
            <w:webHidden/>
          </w:rPr>
          <w:instrText xml:space="preserve"> PAGEREF _Toc182692817 \h </w:instrText>
        </w:r>
        <w:r>
          <w:rPr>
            <w:noProof/>
            <w:webHidden/>
          </w:rPr>
        </w:r>
        <w:r>
          <w:rPr>
            <w:noProof/>
            <w:webHidden/>
          </w:rPr>
          <w:fldChar w:fldCharType="separate"/>
        </w:r>
        <w:r>
          <w:rPr>
            <w:noProof/>
            <w:webHidden/>
          </w:rPr>
          <w:t>21</w:t>
        </w:r>
        <w:r>
          <w:rPr>
            <w:noProof/>
            <w:webHidden/>
          </w:rPr>
          <w:fldChar w:fldCharType="end"/>
        </w:r>
      </w:hyperlink>
    </w:p>
    <w:p w14:paraId="482BDE98" w14:textId="4E9B69A1"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8"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2.5</w:t>
        </w:r>
        <w:r w:rsidRPr="00EE6031">
          <w:rPr>
            <w:rStyle w:val="Hyperlink"/>
            <w:rFonts w:eastAsia="Arial"/>
            <w:noProof/>
            <w:spacing w:val="9"/>
          </w:rPr>
          <w:t xml:space="preserve"> </w:t>
        </w:r>
        <w:r w:rsidRPr="00EE6031">
          <w:rPr>
            <w:rStyle w:val="Hyperlink"/>
            <w:rFonts w:eastAsia="Arial"/>
            <w:noProof/>
          </w:rPr>
          <w:t>Ví dụ sử dụng ngưỡng toàn cục</w:t>
        </w:r>
        <w:r>
          <w:rPr>
            <w:noProof/>
            <w:webHidden/>
          </w:rPr>
          <w:tab/>
        </w:r>
        <w:r>
          <w:rPr>
            <w:noProof/>
            <w:webHidden/>
          </w:rPr>
          <w:fldChar w:fldCharType="begin"/>
        </w:r>
        <w:r>
          <w:rPr>
            <w:noProof/>
            <w:webHidden/>
          </w:rPr>
          <w:instrText xml:space="preserve"> PAGEREF _Toc182692818 \h </w:instrText>
        </w:r>
        <w:r>
          <w:rPr>
            <w:noProof/>
            <w:webHidden/>
          </w:rPr>
        </w:r>
        <w:r>
          <w:rPr>
            <w:noProof/>
            <w:webHidden/>
          </w:rPr>
          <w:fldChar w:fldCharType="separate"/>
        </w:r>
        <w:r>
          <w:rPr>
            <w:noProof/>
            <w:webHidden/>
          </w:rPr>
          <w:t>22</w:t>
        </w:r>
        <w:r>
          <w:rPr>
            <w:noProof/>
            <w:webHidden/>
          </w:rPr>
          <w:fldChar w:fldCharType="end"/>
        </w:r>
      </w:hyperlink>
    </w:p>
    <w:p w14:paraId="56074B1A" w14:textId="2BB9DAA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9"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2.6 Ví dụ phân ngưỡng bằng phương pháp Otsu</w:t>
        </w:r>
        <w:r>
          <w:rPr>
            <w:noProof/>
            <w:webHidden/>
          </w:rPr>
          <w:tab/>
        </w:r>
        <w:r>
          <w:rPr>
            <w:noProof/>
            <w:webHidden/>
          </w:rPr>
          <w:fldChar w:fldCharType="begin"/>
        </w:r>
        <w:r>
          <w:rPr>
            <w:noProof/>
            <w:webHidden/>
          </w:rPr>
          <w:instrText xml:space="preserve"> PAGEREF _Toc182692819 \h </w:instrText>
        </w:r>
        <w:r>
          <w:rPr>
            <w:noProof/>
            <w:webHidden/>
          </w:rPr>
        </w:r>
        <w:r>
          <w:rPr>
            <w:noProof/>
            <w:webHidden/>
          </w:rPr>
          <w:fldChar w:fldCharType="separate"/>
        </w:r>
        <w:r>
          <w:rPr>
            <w:noProof/>
            <w:webHidden/>
          </w:rPr>
          <w:t>25</w:t>
        </w:r>
        <w:r>
          <w:rPr>
            <w:noProof/>
            <w:webHidden/>
          </w:rPr>
          <w:fldChar w:fldCharType="end"/>
        </w:r>
      </w:hyperlink>
    </w:p>
    <w:p w14:paraId="70D91523" w14:textId="13B20DF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0"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2.7 Một số đoạn cạnh thông dụng</w:t>
        </w:r>
        <w:r>
          <w:rPr>
            <w:noProof/>
            <w:webHidden/>
          </w:rPr>
          <w:tab/>
        </w:r>
        <w:r>
          <w:rPr>
            <w:noProof/>
            <w:webHidden/>
          </w:rPr>
          <w:fldChar w:fldCharType="begin"/>
        </w:r>
        <w:r>
          <w:rPr>
            <w:noProof/>
            <w:webHidden/>
          </w:rPr>
          <w:instrText xml:space="preserve"> PAGEREF _Toc182692820 \h </w:instrText>
        </w:r>
        <w:r>
          <w:rPr>
            <w:noProof/>
            <w:webHidden/>
          </w:rPr>
        </w:r>
        <w:r>
          <w:rPr>
            <w:noProof/>
            <w:webHidden/>
          </w:rPr>
          <w:fldChar w:fldCharType="separate"/>
        </w:r>
        <w:r>
          <w:rPr>
            <w:noProof/>
            <w:webHidden/>
          </w:rPr>
          <w:t>30</w:t>
        </w:r>
        <w:r>
          <w:rPr>
            <w:noProof/>
            <w:webHidden/>
          </w:rPr>
          <w:fldChar w:fldCharType="end"/>
        </w:r>
      </w:hyperlink>
    </w:p>
    <w:p w14:paraId="530CC0BF" w14:textId="7EDFA563"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1" w:history="1">
        <w:r w:rsidRPr="00EE6031">
          <w:rPr>
            <w:rStyle w:val="Hyperlink"/>
            <w:rFonts w:eastAsia="Arial"/>
            <w:noProof/>
          </w:rPr>
          <w:t>Hình 2.8 Hình ảnh ví dụ</w:t>
        </w:r>
        <w:r>
          <w:rPr>
            <w:noProof/>
            <w:webHidden/>
          </w:rPr>
          <w:tab/>
        </w:r>
        <w:r>
          <w:rPr>
            <w:noProof/>
            <w:webHidden/>
          </w:rPr>
          <w:fldChar w:fldCharType="begin"/>
        </w:r>
        <w:r>
          <w:rPr>
            <w:noProof/>
            <w:webHidden/>
          </w:rPr>
          <w:instrText xml:space="preserve"> PAGEREF _Toc182692821 \h </w:instrText>
        </w:r>
        <w:r>
          <w:rPr>
            <w:noProof/>
            <w:webHidden/>
          </w:rPr>
        </w:r>
        <w:r>
          <w:rPr>
            <w:noProof/>
            <w:webHidden/>
          </w:rPr>
          <w:fldChar w:fldCharType="separate"/>
        </w:r>
        <w:r>
          <w:rPr>
            <w:noProof/>
            <w:webHidden/>
          </w:rPr>
          <w:t>32</w:t>
        </w:r>
        <w:r>
          <w:rPr>
            <w:noProof/>
            <w:webHidden/>
          </w:rPr>
          <w:fldChar w:fldCharType="end"/>
        </w:r>
      </w:hyperlink>
    </w:p>
    <w:p w14:paraId="2B4B41EB" w14:textId="45B76D7E"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2" w:history="1">
        <w:r w:rsidRPr="00EE6031">
          <w:rPr>
            <w:rStyle w:val="Hyperlink"/>
            <w:rFonts w:eastAsia="Arial"/>
            <w:noProof/>
          </w:rPr>
          <w:t>Hình 2.9</w:t>
        </w:r>
        <w:r w:rsidRPr="00EE6031">
          <w:rPr>
            <w:rStyle w:val="Hyperlink"/>
            <w:noProof/>
          </w:rPr>
          <w:t xml:space="preserve"> </w:t>
        </w:r>
        <w:r w:rsidRPr="00EE6031">
          <w:rPr>
            <w:rStyle w:val="Hyperlink"/>
            <w:rFonts w:eastAsia="Arial"/>
            <w:noProof/>
          </w:rPr>
          <w:t>Biểu đồ cường độ ngang đi qua trung tâm hình, bao gồm cả điểm nhiễu đơn lẻ</w:t>
        </w:r>
        <w:r>
          <w:rPr>
            <w:noProof/>
            <w:webHidden/>
          </w:rPr>
          <w:tab/>
        </w:r>
        <w:r>
          <w:rPr>
            <w:noProof/>
            <w:webHidden/>
          </w:rPr>
          <w:fldChar w:fldCharType="begin"/>
        </w:r>
        <w:r>
          <w:rPr>
            <w:noProof/>
            <w:webHidden/>
          </w:rPr>
          <w:instrText xml:space="preserve"> PAGEREF _Toc182692822 \h </w:instrText>
        </w:r>
        <w:r>
          <w:rPr>
            <w:noProof/>
            <w:webHidden/>
          </w:rPr>
        </w:r>
        <w:r>
          <w:rPr>
            <w:noProof/>
            <w:webHidden/>
          </w:rPr>
          <w:fldChar w:fldCharType="separate"/>
        </w:r>
        <w:r>
          <w:rPr>
            <w:noProof/>
            <w:webHidden/>
          </w:rPr>
          <w:t>32</w:t>
        </w:r>
        <w:r>
          <w:rPr>
            <w:noProof/>
            <w:webHidden/>
          </w:rPr>
          <w:fldChar w:fldCharType="end"/>
        </w:r>
      </w:hyperlink>
    </w:p>
    <w:p w14:paraId="012CA8BF" w14:textId="24A45977"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3" w:history="1">
        <w:r w:rsidRPr="00EE6031">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Pr>
            <w:noProof/>
            <w:webHidden/>
          </w:rPr>
          <w:tab/>
        </w:r>
        <w:r>
          <w:rPr>
            <w:noProof/>
            <w:webHidden/>
          </w:rPr>
          <w:fldChar w:fldCharType="begin"/>
        </w:r>
        <w:r>
          <w:rPr>
            <w:noProof/>
            <w:webHidden/>
          </w:rPr>
          <w:instrText xml:space="preserve"> PAGEREF _Toc182692823 \h </w:instrText>
        </w:r>
        <w:r>
          <w:rPr>
            <w:noProof/>
            <w:webHidden/>
          </w:rPr>
        </w:r>
        <w:r>
          <w:rPr>
            <w:noProof/>
            <w:webHidden/>
          </w:rPr>
          <w:fldChar w:fldCharType="separate"/>
        </w:r>
        <w:r>
          <w:rPr>
            <w:noProof/>
            <w:webHidden/>
          </w:rPr>
          <w:t>32</w:t>
        </w:r>
        <w:r>
          <w:rPr>
            <w:noProof/>
            <w:webHidden/>
          </w:rPr>
          <w:fldChar w:fldCharType="end"/>
        </w:r>
      </w:hyperlink>
    </w:p>
    <w:p w14:paraId="295248BB" w14:textId="099AA184"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4"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2.11 Bộ lọc kernel 3x3 tổng quát</w:t>
        </w:r>
        <w:r>
          <w:rPr>
            <w:noProof/>
            <w:webHidden/>
          </w:rPr>
          <w:tab/>
        </w:r>
        <w:r>
          <w:rPr>
            <w:noProof/>
            <w:webHidden/>
          </w:rPr>
          <w:fldChar w:fldCharType="begin"/>
        </w:r>
        <w:r>
          <w:rPr>
            <w:noProof/>
            <w:webHidden/>
          </w:rPr>
          <w:instrText xml:space="preserve"> PAGEREF _Toc182692824 \h </w:instrText>
        </w:r>
        <w:r>
          <w:rPr>
            <w:noProof/>
            <w:webHidden/>
          </w:rPr>
        </w:r>
        <w:r>
          <w:rPr>
            <w:noProof/>
            <w:webHidden/>
          </w:rPr>
          <w:fldChar w:fldCharType="separate"/>
        </w:r>
        <w:r>
          <w:rPr>
            <w:noProof/>
            <w:webHidden/>
          </w:rPr>
          <w:t>34</w:t>
        </w:r>
        <w:r>
          <w:rPr>
            <w:noProof/>
            <w:webHidden/>
          </w:rPr>
          <w:fldChar w:fldCharType="end"/>
        </w:r>
      </w:hyperlink>
    </w:p>
    <w:p w14:paraId="54BD0141" w14:textId="06ED2317"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5"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2.12 Ví dụ hình ảnh 10x1 pixel</w:t>
        </w:r>
        <w:r>
          <w:rPr>
            <w:noProof/>
            <w:webHidden/>
          </w:rPr>
          <w:tab/>
        </w:r>
        <w:r>
          <w:rPr>
            <w:noProof/>
            <w:webHidden/>
          </w:rPr>
          <w:fldChar w:fldCharType="begin"/>
        </w:r>
        <w:r>
          <w:rPr>
            <w:noProof/>
            <w:webHidden/>
          </w:rPr>
          <w:instrText xml:space="preserve"> PAGEREF _Toc182692825 \h </w:instrText>
        </w:r>
        <w:r>
          <w:rPr>
            <w:noProof/>
            <w:webHidden/>
          </w:rPr>
        </w:r>
        <w:r>
          <w:rPr>
            <w:noProof/>
            <w:webHidden/>
          </w:rPr>
          <w:fldChar w:fldCharType="separate"/>
        </w:r>
        <w:r>
          <w:rPr>
            <w:noProof/>
            <w:webHidden/>
          </w:rPr>
          <w:t>34</w:t>
        </w:r>
        <w:r>
          <w:rPr>
            <w:noProof/>
            <w:webHidden/>
          </w:rPr>
          <w:fldChar w:fldCharType="end"/>
        </w:r>
      </w:hyperlink>
    </w:p>
    <w:p w14:paraId="71E5FF5A" w14:textId="0A000AC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6"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2.13 Đồ thị độ dốc cường độ điểm ảnh</w:t>
        </w:r>
        <w:r>
          <w:rPr>
            <w:noProof/>
            <w:webHidden/>
          </w:rPr>
          <w:tab/>
        </w:r>
        <w:r>
          <w:rPr>
            <w:noProof/>
            <w:webHidden/>
          </w:rPr>
          <w:fldChar w:fldCharType="begin"/>
        </w:r>
        <w:r>
          <w:rPr>
            <w:noProof/>
            <w:webHidden/>
          </w:rPr>
          <w:instrText xml:space="preserve"> PAGEREF _Toc182692826 \h </w:instrText>
        </w:r>
        <w:r>
          <w:rPr>
            <w:noProof/>
            <w:webHidden/>
          </w:rPr>
        </w:r>
        <w:r>
          <w:rPr>
            <w:noProof/>
            <w:webHidden/>
          </w:rPr>
          <w:fldChar w:fldCharType="separate"/>
        </w:r>
        <w:r>
          <w:rPr>
            <w:noProof/>
            <w:webHidden/>
          </w:rPr>
          <w:t>35</w:t>
        </w:r>
        <w:r>
          <w:rPr>
            <w:noProof/>
            <w:webHidden/>
          </w:rPr>
          <w:fldChar w:fldCharType="end"/>
        </w:r>
      </w:hyperlink>
    </w:p>
    <w:p w14:paraId="1F821509" w14:textId="06E3465C"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7"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2.14 Đồ thị độ dốc cường độ điểm ảnh</w:t>
        </w:r>
        <w:r>
          <w:rPr>
            <w:noProof/>
            <w:webHidden/>
          </w:rPr>
          <w:tab/>
        </w:r>
        <w:r>
          <w:rPr>
            <w:noProof/>
            <w:webHidden/>
          </w:rPr>
          <w:fldChar w:fldCharType="begin"/>
        </w:r>
        <w:r>
          <w:rPr>
            <w:noProof/>
            <w:webHidden/>
          </w:rPr>
          <w:instrText xml:space="preserve"> PAGEREF _Toc182692827 \h </w:instrText>
        </w:r>
        <w:r>
          <w:rPr>
            <w:noProof/>
            <w:webHidden/>
          </w:rPr>
        </w:r>
        <w:r>
          <w:rPr>
            <w:noProof/>
            <w:webHidden/>
          </w:rPr>
          <w:fldChar w:fldCharType="separate"/>
        </w:r>
        <w:r>
          <w:rPr>
            <w:noProof/>
            <w:webHidden/>
          </w:rPr>
          <w:t>35</w:t>
        </w:r>
        <w:r>
          <w:rPr>
            <w:noProof/>
            <w:webHidden/>
          </w:rPr>
          <w:fldChar w:fldCharType="end"/>
        </w:r>
      </w:hyperlink>
    </w:p>
    <w:p w14:paraId="5C6DBF21" w14:textId="57EBF0FF"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8"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2.15 Hình ảnh mèo có nhiều nhiễu (là lông của mèo)</w:t>
        </w:r>
        <w:r>
          <w:rPr>
            <w:noProof/>
            <w:webHidden/>
          </w:rPr>
          <w:tab/>
        </w:r>
        <w:r>
          <w:rPr>
            <w:noProof/>
            <w:webHidden/>
          </w:rPr>
          <w:fldChar w:fldCharType="begin"/>
        </w:r>
        <w:r>
          <w:rPr>
            <w:noProof/>
            <w:webHidden/>
          </w:rPr>
          <w:instrText xml:space="preserve"> PAGEREF _Toc182692828 \h </w:instrText>
        </w:r>
        <w:r>
          <w:rPr>
            <w:noProof/>
            <w:webHidden/>
          </w:rPr>
        </w:r>
        <w:r>
          <w:rPr>
            <w:noProof/>
            <w:webHidden/>
          </w:rPr>
          <w:fldChar w:fldCharType="separate"/>
        </w:r>
        <w:r>
          <w:rPr>
            <w:noProof/>
            <w:webHidden/>
          </w:rPr>
          <w:t>36</w:t>
        </w:r>
        <w:r>
          <w:rPr>
            <w:noProof/>
            <w:webHidden/>
          </w:rPr>
          <w:fldChar w:fldCharType="end"/>
        </w:r>
      </w:hyperlink>
    </w:p>
    <w:p w14:paraId="794A2C0D" w14:textId="238A1F45"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9" w:history="1">
        <w:r w:rsidRPr="00EE6031">
          <w:rPr>
            <w:rStyle w:val="Hyperlink"/>
            <w:rFonts w:eastAsia="Arial"/>
            <w:noProof/>
          </w:rPr>
          <w:t>Hình 2.16 Hai bộ lọc kernel phổ biến trong xử lý ảnh với LoG</w:t>
        </w:r>
        <w:r>
          <w:rPr>
            <w:noProof/>
            <w:webHidden/>
          </w:rPr>
          <w:tab/>
        </w:r>
        <w:r>
          <w:rPr>
            <w:noProof/>
            <w:webHidden/>
          </w:rPr>
          <w:fldChar w:fldCharType="begin"/>
        </w:r>
        <w:r>
          <w:rPr>
            <w:noProof/>
            <w:webHidden/>
          </w:rPr>
          <w:instrText xml:space="preserve"> PAGEREF _Toc182692829 \h </w:instrText>
        </w:r>
        <w:r>
          <w:rPr>
            <w:noProof/>
            <w:webHidden/>
          </w:rPr>
        </w:r>
        <w:r>
          <w:rPr>
            <w:noProof/>
            <w:webHidden/>
          </w:rPr>
          <w:fldChar w:fldCharType="separate"/>
        </w:r>
        <w:r>
          <w:rPr>
            <w:noProof/>
            <w:webHidden/>
          </w:rPr>
          <w:t>37</w:t>
        </w:r>
        <w:r>
          <w:rPr>
            <w:noProof/>
            <w:webHidden/>
          </w:rPr>
          <w:fldChar w:fldCharType="end"/>
        </w:r>
      </w:hyperlink>
    </w:p>
    <w:p w14:paraId="2D88F179" w14:textId="42F2E40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0" w:history="1">
        <w:r w:rsidRPr="00EE6031">
          <w:rPr>
            <w:rStyle w:val="Hyperlink"/>
            <w:rFonts w:eastAsia="Arial"/>
            <w:noProof/>
          </w:rPr>
          <w:t>Hình 2.17 Ví dụ bộ lọc kernel trong xử lý ảnh với LoG</w:t>
        </w:r>
        <w:r>
          <w:rPr>
            <w:noProof/>
            <w:webHidden/>
          </w:rPr>
          <w:tab/>
        </w:r>
        <w:r>
          <w:rPr>
            <w:noProof/>
            <w:webHidden/>
          </w:rPr>
          <w:fldChar w:fldCharType="begin"/>
        </w:r>
        <w:r>
          <w:rPr>
            <w:noProof/>
            <w:webHidden/>
          </w:rPr>
          <w:instrText xml:space="preserve"> PAGEREF _Toc182692830 \h </w:instrText>
        </w:r>
        <w:r>
          <w:rPr>
            <w:noProof/>
            <w:webHidden/>
          </w:rPr>
        </w:r>
        <w:r>
          <w:rPr>
            <w:noProof/>
            <w:webHidden/>
          </w:rPr>
          <w:fldChar w:fldCharType="separate"/>
        </w:r>
        <w:r>
          <w:rPr>
            <w:noProof/>
            <w:webHidden/>
          </w:rPr>
          <w:t>38</w:t>
        </w:r>
        <w:r>
          <w:rPr>
            <w:noProof/>
            <w:webHidden/>
          </w:rPr>
          <w:fldChar w:fldCharType="end"/>
        </w:r>
      </w:hyperlink>
    </w:p>
    <w:p w14:paraId="79A48772" w14:textId="38FA2ED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1" w:history="1">
        <w:r w:rsidRPr="00EE6031">
          <w:rPr>
            <w:rStyle w:val="Hyperlink"/>
            <w:rFonts w:eastAsia="Arial"/>
            <w:noProof/>
          </w:rPr>
          <w:t>Hình 2.18 Hình ảnh gốc và sau khi áp dụng LoG</w:t>
        </w:r>
        <w:r>
          <w:rPr>
            <w:noProof/>
            <w:webHidden/>
          </w:rPr>
          <w:tab/>
        </w:r>
        <w:r>
          <w:rPr>
            <w:noProof/>
            <w:webHidden/>
          </w:rPr>
          <w:fldChar w:fldCharType="begin"/>
        </w:r>
        <w:r>
          <w:rPr>
            <w:noProof/>
            <w:webHidden/>
          </w:rPr>
          <w:instrText xml:space="preserve"> PAGEREF _Toc182692831 \h </w:instrText>
        </w:r>
        <w:r>
          <w:rPr>
            <w:noProof/>
            <w:webHidden/>
          </w:rPr>
        </w:r>
        <w:r>
          <w:rPr>
            <w:noProof/>
            <w:webHidden/>
          </w:rPr>
          <w:fldChar w:fldCharType="separate"/>
        </w:r>
        <w:r>
          <w:rPr>
            <w:noProof/>
            <w:webHidden/>
          </w:rPr>
          <w:t>38</w:t>
        </w:r>
        <w:r>
          <w:rPr>
            <w:noProof/>
            <w:webHidden/>
          </w:rPr>
          <w:fldChar w:fldCharType="end"/>
        </w:r>
      </w:hyperlink>
    </w:p>
    <w:p w14:paraId="37ED0E1C" w14:textId="56853D73"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2" w:history="1">
        <w:r w:rsidRPr="00EE6031">
          <w:rPr>
            <w:rStyle w:val="Hyperlink"/>
            <w:rFonts w:eastAsia="Arial"/>
            <w:noProof/>
          </w:rPr>
          <w:t>Hình 2.19 Hình ảnh gốc (trái) – Hình ảnh đã được chuyển sang thang độ xám</w:t>
        </w:r>
        <w:r>
          <w:rPr>
            <w:noProof/>
            <w:webHidden/>
          </w:rPr>
          <w:tab/>
        </w:r>
        <w:r>
          <w:rPr>
            <w:noProof/>
            <w:webHidden/>
          </w:rPr>
          <w:fldChar w:fldCharType="begin"/>
        </w:r>
        <w:r>
          <w:rPr>
            <w:noProof/>
            <w:webHidden/>
          </w:rPr>
          <w:instrText xml:space="preserve"> PAGEREF _Toc182692832 \h </w:instrText>
        </w:r>
        <w:r>
          <w:rPr>
            <w:noProof/>
            <w:webHidden/>
          </w:rPr>
        </w:r>
        <w:r>
          <w:rPr>
            <w:noProof/>
            <w:webHidden/>
          </w:rPr>
          <w:fldChar w:fldCharType="separate"/>
        </w:r>
        <w:r>
          <w:rPr>
            <w:noProof/>
            <w:webHidden/>
          </w:rPr>
          <w:t>39</w:t>
        </w:r>
        <w:r>
          <w:rPr>
            <w:noProof/>
            <w:webHidden/>
          </w:rPr>
          <w:fldChar w:fldCharType="end"/>
        </w:r>
      </w:hyperlink>
    </w:p>
    <w:p w14:paraId="1C431F04" w14:textId="319846BD"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3" w:history="1">
        <w:r w:rsidRPr="00EE6031">
          <w:rPr>
            <w:rStyle w:val="Hyperlink"/>
            <w:rFonts w:eastAsia="Arial"/>
            <w:noProof/>
          </w:rPr>
          <w:t>Hình 2.20  Hình ảnh bị làm mờ với bộ lọc Gaussian (sigma = 1.4 và kích thước kernel là 5×5)</w:t>
        </w:r>
        <w:r>
          <w:rPr>
            <w:noProof/>
            <w:webHidden/>
          </w:rPr>
          <w:tab/>
        </w:r>
        <w:r>
          <w:rPr>
            <w:noProof/>
            <w:webHidden/>
          </w:rPr>
          <w:fldChar w:fldCharType="begin"/>
        </w:r>
        <w:r>
          <w:rPr>
            <w:noProof/>
            <w:webHidden/>
          </w:rPr>
          <w:instrText xml:space="preserve"> PAGEREF _Toc182692833 \h </w:instrText>
        </w:r>
        <w:r>
          <w:rPr>
            <w:noProof/>
            <w:webHidden/>
          </w:rPr>
        </w:r>
        <w:r>
          <w:rPr>
            <w:noProof/>
            <w:webHidden/>
          </w:rPr>
          <w:fldChar w:fldCharType="separate"/>
        </w:r>
        <w:r>
          <w:rPr>
            <w:noProof/>
            <w:webHidden/>
          </w:rPr>
          <w:t>40</w:t>
        </w:r>
        <w:r>
          <w:rPr>
            <w:noProof/>
            <w:webHidden/>
          </w:rPr>
          <w:fldChar w:fldCharType="end"/>
        </w:r>
      </w:hyperlink>
    </w:p>
    <w:p w14:paraId="5609A3EF" w14:textId="6145774F"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4" w:history="1">
        <w:r w:rsidRPr="00EE6031">
          <w:rPr>
            <w:rStyle w:val="Hyperlink"/>
            <w:rFonts w:eastAsia="Arial"/>
            <w:noProof/>
          </w:rPr>
          <w:t>Hình 2.21 Hình ảnh cường độ gradient</w:t>
        </w:r>
        <w:r>
          <w:rPr>
            <w:noProof/>
            <w:webHidden/>
          </w:rPr>
          <w:tab/>
        </w:r>
        <w:r>
          <w:rPr>
            <w:noProof/>
            <w:webHidden/>
          </w:rPr>
          <w:fldChar w:fldCharType="begin"/>
        </w:r>
        <w:r>
          <w:rPr>
            <w:noProof/>
            <w:webHidden/>
          </w:rPr>
          <w:instrText xml:space="preserve"> PAGEREF _Toc182692834 \h </w:instrText>
        </w:r>
        <w:r>
          <w:rPr>
            <w:noProof/>
            <w:webHidden/>
          </w:rPr>
        </w:r>
        <w:r>
          <w:rPr>
            <w:noProof/>
            <w:webHidden/>
          </w:rPr>
          <w:fldChar w:fldCharType="separate"/>
        </w:r>
        <w:r>
          <w:rPr>
            <w:noProof/>
            <w:webHidden/>
          </w:rPr>
          <w:t>41</w:t>
        </w:r>
        <w:r>
          <w:rPr>
            <w:noProof/>
            <w:webHidden/>
          </w:rPr>
          <w:fldChar w:fldCharType="end"/>
        </w:r>
      </w:hyperlink>
    </w:p>
    <w:p w14:paraId="4AE2EC9A" w14:textId="3E8594E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5" w:history="1">
        <w:r w:rsidRPr="00EE6031">
          <w:rPr>
            <w:rStyle w:val="Hyperlink"/>
            <w:rFonts w:eastAsia="Arial"/>
            <w:noProof/>
          </w:rPr>
          <w:t>Hình 2.22 Ví dụ duyệt qua cạnh trên ảnh</w:t>
        </w:r>
        <w:r>
          <w:rPr>
            <w:noProof/>
            <w:webHidden/>
          </w:rPr>
          <w:tab/>
        </w:r>
        <w:r>
          <w:rPr>
            <w:noProof/>
            <w:webHidden/>
          </w:rPr>
          <w:fldChar w:fldCharType="begin"/>
        </w:r>
        <w:r>
          <w:rPr>
            <w:noProof/>
            <w:webHidden/>
          </w:rPr>
          <w:instrText xml:space="preserve"> PAGEREF _Toc182692835 \h </w:instrText>
        </w:r>
        <w:r>
          <w:rPr>
            <w:noProof/>
            <w:webHidden/>
          </w:rPr>
        </w:r>
        <w:r>
          <w:rPr>
            <w:noProof/>
            <w:webHidden/>
          </w:rPr>
          <w:fldChar w:fldCharType="separate"/>
        </w:r>
        <w:r>
          <w:rPr>
            <w:noProof/>
            <w:webHidden/>
          </w:rPr>
          <w:t>42</w:t>
        </w:r>
        <w:r>
          <w:rPr>
            <w:noProof/>
            <w:webHidden/>
          </w:rPr>
          <w:fldChar w:fldCharType="end"/>
        </w:r>
      </w:hyperlink>
    </w:p>
    <w:p w14:paraId="7E9BB58B" w14:textId="6ED59E33"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6" w:history="1">
        <w:r w:rsidRPr="00EE6031">
          <w:rPr>
            <w:rStyle w:val="Hyperlink"/>
            <w:rFonts w:eastAsia="Arial"/>
            <w:noProof/>
          </w:rPr>
          <w:t>Hình 2.23 Tập trung vào khu vực pixel trong hộp màu đỏ góc trên bên trái</w:t>
        </w:r>
        <w:r>
          <w:rPr>
            <w:noProof/>
            <w:webHidden/>
          </w:rPr>
          <w:tab/>
        </w:r>
        <w:r>
          <w:rPr>
            <w:noProof/>
            <w:webHidden/>
          </w:rPr>
          <w:fldChar w:fldCharType="begin"/>
        </w:r>
        <w:r>
          <w:rPr>
            <w:noProof/>
            <w:webHidden/>
          </w:rPr>
          <w:instrText xml:space="preserve"> PAGEREF _Toc182692836 \h </w:instrText>
        </w:r>
        <w:r>
          <w:rPr>
            <w:noProof/>
            <w:webHidden/>
          </w:rPr>
        </w:r>
        <w:r>
          <w:rPr>
            <w:noProof/>
            <w:webHidden/>
          </w:rPr>
          <w:fldChar w:fldCharType="separate"/>
        </w:r>
        <w:r>
          <w:rPr>
            <w:noProof/>
            <w:webHidden/>
          </w:rPr>
          <w:t>43</w:t>
        </w:r>
        <w:r>
          <w:rPr>
            <w:noProof/>
            <w:webHidden/>
          </w:rPr>
          <w:fldChar w:fldCharType="end"/>
        </w:r>
      </w:hyperlink>
    </w:p>
    <w:p w14:paraId="3690A163" w14:textId="44978231"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7" w:history="1">
        <w:r w:rsidRPr="00EE6031">
          <w:rPr>
            <w:rStyle w:val="Hyperlink"/>
            <w:rFonts w:eastAsia="Arial"/>
            <w:noProof/>
          </w:rPr>
          <w:t>Hình 2.24 Môt ví dụ khác</w:t>
        </w:r>
        <w:r>
          <w:rPr>
            <w:noProof/>
            <w:webHidden/>
          </w:rPr>
          <w:tab/>
        </w:r>
        <w:r>
          <w:rPr>
            <w:noProof/>
            <w:webHidden/>
          </w:rPr>
          <w:fldChar w:fldCharType="begin"/>
        </w:r>
        <w:r>
          <w:rPr>
            <w:noProof/>
            <w:webHidden/>
          </w:rPr>
          <w:instrText xml:space="preserve"> PAGEREF _Toc182692837 \h </w:instrText>
        </w:r>
        <w:r>
          <w:rPr>
            <w:noProof/>
            <w:webHidden/>
          </w:rPr>
        </w:r>
        <w:r>
          <w:rPr>
            <w:noProof/>
            <w:webHidden/>
          </w:rPr>
          <w:fldChar w:fldCharType="separate"/>
        </w:r>
        <w:r>
          <w:rPr>
            <w:noProof/>
            <w:webHidden/>
          </w:rPr>
          <w:t>43</w:t>
        </w:r>
        <w:r>
          <w:rPr>
            <w:noProof/>
            <w:webHidden/>
          </w:rPr>
          <w:fldChar w:fldCharType="end"/>
        </w:r>
      </w:hyperlink>
    </w:p>
    <w:p w14:paraId="658C3199" w14:textId="27420FBB"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8" w:history="1">
        <w:r w:rsidRPr="00EE6031">
          <w:rPr>
            <w:rStyle w:val="Hyperlink"/>
            <w:rFonts w:eastAsia="Arial"/>
            <w:noProof/>
          </w:rPr>
          <w:t>Hình 2.25 Hình ảnh sau khi áp dụng thuật toán non-maximum suppression</w:t>
        </w:r>
        <w:r>
          <w:rPr>
            <w:noProof/>
            <w:webHidden/>
          </w:rPr>
          <w:tab/>
        </w:r>
        <w:r>
          <w:rPr>
            <w:noProof/>
            <w:webHidden/>
          </w:rPr>
          <w:fldChar w:fldCharType="begin"/>
        </w:r>
        <w:r>
          <w:rPr>
            <w:noProof/>
            <w:webHidden/>
          </w:rPr>
          <w:instrText xml:space="preserve"> PAGEREF _Toc182692838 \h </w:instrText>
        </w:r>
        <w:r>
          <w:rPr>
            <w:noProof/>
            <w:webHidden/>
          </w:rPr>
        </w:r>
        <w:r>
          <w:rPr>
            <w:noProof/>
            <w:webHidden/>
          </w:rPr>
          <w:fldChar w:fldCharType="separate"/>
        </w:r>
        <w:r>
          <w:rPr>
            <w:noProof/>
            <w:webHidden/>
          </w:rPr>
          <w:t>44</w:t>
        </w:r>
        <w:r>
          <w:rPr>
            <w:noProof/>
            <w:webHidden/>
          </w:rPr>
          <w:fldChar w:fldCharType="end"/>
        </w:r>
      </w:hyperlink>
    </w:p>
    <w:p w14:paraId="4E57A43B" w14:textId="7445FABE"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9" w:history="1">
        <w:r w:rsidRPr="00EE6031">
          <w:rPr>
            <w:rStyle w:val="Hyperlink"/>
            <w:rFonts w:eastAsia="Arial"/>
            <w:noProof/>
          </w:rPr>
          <w:t>Hình 2.26 Pixel yếu có màu xám và pixel mạnh có màu trắng</w:t>
        </w:r>
        <w:r>
          <w:rPr>
            <w:noProof/>
            <w:webHidden/>
          </w:rPr>
          <w:tab/>
        </w:r>
        <w:r>
          <w:rPr>
            <w:noProof/>
            <w:webHidden/>
          </w:rPr>
          <w:fldChar w:fldCharType="begin"/>
        </w:r>
        <w:r>
          <w:rPr>
            <w:noProof/>
            <w:webHidden/>
          </w:rPr>
          <w:instrText xml:space="preserve"> PAGEREF _Toc182692839 \h </w:instrText>
        </w:r>
        <w:r>
          <w:rPr>
            <w:noProof/>
            <w:webHidden/>
          </w:rPr>
        </w:r>
        <w:r>
          <w:rPr>
            <w:noProof/>
            <w:webHidden/>
          </w:rPr>
          <w:fldChar w:fldCharType="separate"/>
        </w:r>
        <w:r>
          <w:rPr>
            <w:noProof/>
            <w:webHidden/>
          </w:rPr>
          <w:t>45</w:t>
        </w:r>
        <w:r>
          <w:rPr>
            <w:noProof/>
            <w:webHidden/>
          </w:rPr>
          <w:fldChar w:fldCharType="end"/>
        </w:r>
      </w:hyperlink>
    </w:p>
    <w:p w14:paraId="1344499F" w14:textId="04BDD657"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0" w:history="1">
        <w:r w:rsidRPr="00EE6031">
          <w:rPr>
            <w:rStyle w:val="Hyperlink"/>
            <w:rFonts w:eastAsia="Arial"/>
            <w:noProof/>
          </w:rPr>
          <w:t>Hình 2.27 Không có pixel mạnh xung quanh</w:t>
        </w:r>
        <w:r>
          <w:rPr>
            <w:noProof/>
            <w:webHidden/>
          </w:rPr>
          <w:tab/>
        </w:r>
        <w:r>
          <w:rPr>
            <w:noProof/>
            <w:webHidden/>
          </w:rPr>
          <w:fldChar w:fldCharType="begin"/>
        </w:r>
        <w:r>
          <w:rPr>
            <w:noProof/>
            <w:webHidden/>
          </w:rPr>
          <w:instrText xml:space="preserve"> PAGEREF _Toc182692840 \h </w:instrText>
        </w:r>
        <w:r>
          <w:rPr>
            <w:noProof/>
            <w:webHidden/>
          </w:rPr>
        </w:r>
        <w:r>
          <w:rPr>
            <w:noProof/>
            <w:webHidden/>
          </w:rPr>
          <w:fldChar w:fldCharType="separate"/>
        </w:r>
        <w:r>
          <w:rPr>
            <w:noProof/>
            <w:webHidden/>
          </w:rPr>
          <w:t>46</w:t>
        </w:r>
        <w:r>
          <w:rPr>
            <w:noProof/>
            <w:webHidden/>
          </w:rPr>
          <w:fldChar w:fldCharType="end"/>
        </w:r>
      </w:hyperlink>
    </w:p>
    <w:p w14:paraId="3DC9189A" w14:textId="6457CFA4"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1" w:history="1">
        <w:r w:rsidRPr="00EE6031">
          <w:rPr>
            <w:rStyle w:val="Hyperlink"/>
            <w:rFonts w:eastAsia="Arial"/>
            <w:noProof/>
          </w:rPr>
          <w:t>Hình 2.28 Có pixel mạnh ở cạnh</w:t>
        </w:r>
        <w:r>
          <w:rPr>
            <w:noProof/>
            <w:webHidden/>
          </w:rPr>
          <w:tab/>
        </w:r>
        <w:r>
          <w:rPr>
            <w:noProof/>
            <w:webHidden/>
          </w:rPr>
          <w:fldChar w:fldCharType="begin"/>
        </w:r>
        <w:r>
          <w:rPr>
            <w:noProof/>
            <w:webHidden/>
          </w:rPr>
          <w:instrText xml:space="preserve"> PAGEREF _Toc182692841 \h </w:instrText>
        </w:r>
        <w:r>
          <w:rPr>
            <w:noProof/>
            <w:webHidden/>
          </w:rPr>
        </w:r>
        <w:r>
          <w:rPr>
            <w:noProof/>
            <w:webHidden/>
          </w:rPr>
          <w:fldChar w:fldCharType="separate"/>
        </w:r>
        <w:r>
          <w:rPr>
            <w:noProof/>
            <w:webHidden/>
          </w:rPr>
          <w:t>46</w:t>
        </w:r>
        <w:r>
          <w:rPr>
            <w:noProof/>
            <w:webHidden/>
          </w:rPr>
          <w:fldChar w:fldCharType="end"/>
        </w:r>
      </w:hyperlink>
    </w:p>
    <w:p w14:paraId="66C19C7E" w14:textId="3F9FBEAD"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2" w:history="1">
        <w:r w:rsidRPr="00EE6031">
          <w:rPr>
            <w:rStyle w:val="Hyperlink"/>
            <w:rFonts w:eastAsia="Arial"/>
            <w:noProof/>
          </w:rPr>
          <w:t>Hình 2.29 Hình ảnh kết quả cuối cùng sau khi thực hiện phương pháp Canny</w:t>
        </w:r>
        <w:r>
          <w:rPr>
            <w:noProof/>
            <w:webHidden/>
          </w:rPr>
          <w:tab/>
        </w:r>
        <w:r>
          <w:rPr>
            <w:noProof/>
            <w:webHidden/>
          </w:rPr>
          <w:fldChar w:fldCharType="begin"/>
        </w:r>
        <w:r>
          <w:rPr>
            <w:noProof/>
            <w:webHidden/>
          </w:rPr>
          <w:instrText xml:space="preserve"> PAGEREF _Toc182692842 \h </w:instrText>
        </w:r>
        <w:r>
          <w:rPr>
            <w:noProof/>
            <w:webHidden/>
          </w:rPr>
        </w:r>
        <w:r>
          <w:rPr>
            <w:noProof/>
            <w:webHidden/>
          </w:rPr>
          <w:fldChar w:fldCharType="separate"/>
        </w:r>
        <w:r>
          <w:rPr>
            <w:noProof/>
            <w:webHidden/>
          </w:rPr>
          <w:t>46</w:t>
        </w:r>
        <w:r>
          <w:rPr>
            <w:noProof/>
            <w:webHidden/>
          </w:rPr>
          <w:fldChar w:fldCharType="end"/>
        </w:r>
      </w:hyperlink>
    </w:p>
    <w:p w14:paraId="2C9D71BB" w14:textId="1258BFFE"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3" w:history="1">
        <w:r w:rsidRPr="00EE6031">
          <w:rPr>
            <w:rStyle w:val="Hyperlink"/>
            <w:rFonts w:eastAsia="Arial"/>
            <w:noProof/>
          </w:rPr>
          <w:t>Hình 2.30 Mối quan hệ giữa AI, ML và DL</w:t>
        </w:r>
        <w:r>
          <w:rPr>
            <w:noProof/>
            <w:webHidden/>
          </w:rPr>
          <w:tab/>
        </w:r>
        <w:r>
          <w:rPr>
            <w:noProof/>
            <w:webHidden/>
          </w:rPr>
          <w:fldChar w:fldCharType="begin"/>
        </w:r>
        <w:r>
          <w:rPr>
            <w:noProof/>
            <w:webHidden/>
          </w:rPr>
          <w:instrText xml:space="preserve"> PAGEREF _Toc182692843 \h </w:instrText>
        </w:r>
        <w:r>
          <w:rPr>
            <w:noProof/>
            <w:webHidden/>
          </w:rPr>
        </w:r>
        <w:r>
          <w:rPr>
            <w:noProof/>
            <w:webHidden/>
          </w:rPr>
          <w:fldChar w:fldCharType="separate"/>
        </w:r>
        <w:r>
          <w:rPr>
            <w:noProof/>
            <w:webHidden/>
          </w:rPr>
          <w:t>48</w:t>
        </w:r>
        <w:r>
          <w:rPr>
            <w:noProof/>
            <w:webHidden/>
          </w:rPr>
          <w:fldChar w:fldCharType="end"/>
        </w:r>
      </w:hyperlink>
    </w:p>
    <w:p w14:paraId="2F20D240" w14:textId="549464C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4" w:history="1">
        <w:r w:rsidRPr="00EE6031">
          <w:rPr>
            <w:rStyle w:val="Hyperlink"/>
            <w:rFonts w:eastAsia="Arial"/>
            <w:noProof/>
          </w:rPr>
          <w:t>Hình 2.31 Sơ đồ tổng quát mạng nơ-ron tích chập</w:t>
        </w:r>
        <w:r>
          <w:rPr>
            <w:noProof/>
            <w:webHidden/>
          </w:rPr>
          <w:tab/>
        </w:r>
        <w:r>
          <w:rPr>
            <w:noProof/>
            <w:webHidden/>
          </w:rPr>
          <w:fldChar w:fldCharType="begin"/>
        </w:r>
        <w:r>
          <w:rPr>
            <w:noProof/>
            <w:webHidden/>
          </w:rPr>
          <w:instrText xml:space="preserve"> PAGEREF _Toc182692844 \h </w:instrText>
        </w:r>
        <w:r>
          <w:rPr>
            <w:noProof/>
            <w:webHidden/>
          </w:rPr>
        </w:r>
        <w:r>
          <w:rPr>
            <w:noProof/>
            <w:webHidden/>
          </w:rPr>
          <w:fldChar w:fldCharType="separate"/>
        </w:r>
        <w:r>
          <w:rPr>
            <w:noProof/>
            <w:webHidden/>
          </w:rPr>
          <w:t>49</w:t>
        </w:r>
        <w:r>
          <w:rPr>
            <w:noProof/>
            <w:webHidden/>
          </w:rPr>
          <w:fldChar w:fldCharType="end"/>
        </w:r>
      </w:hyperlink>
    </w:p>
    <w:p w14:paraId="192EA763" w14:textId="38E1DD9D"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5" w:history="1">
        <w:r w:rsidRPr="00EE6031">
          <w:rPr>
            <w:rStyle w:val="Hyperlink"/>
            <w:rFonts w:eastAsia="Arial"/>
            <w:noProof/>
          </w:rPr>
          <w:t>Hình 2.32 Mô tả phương pháp tích chập</w:t>
        </w:r>
        <w:r>
          <w:rPr>
            <w:noProof/>
            <w:webHidden/>
          </w:rPr>
          <w:tab/>
        </w:r>
        <w:r>
          <w:rPr>
            <w:noProof/>
            <w:webHidden/>
          </w:rPr>
          <w:fldChar w:fldCharType="begin"/>
        </w:r>
        <w:r>
          <w:rPr>
            <w:noProof/>
            <w:webHidden/>
          </w:rPr>
          <w:instrText xml:space="preserve"> PAGEREF _Toc182692845 \h </w:instrText>
        </w:r>
        <w:r>
          <w:rPr>
            <w:noProof/>
            <w:webHidden/>
          </w:rPr>
        </w:r>
        <w:r>
          <w:rPr>
            <w:noProof/>
            <w:webHidden/>
          </w:rPr>
          <w:fldChar w:fldCharType="separate"/>
        </w:r>
        <w:r>
          <w:rPr>
            <w:noProof/>
            <w:webHidden/>
          </w:rPr>
          <w:t>51</w:t>
        </w:r>
        <w:r>
          <w:rPr>
            <w:noProof/>
            <w:webHidden/>
          </w:rPr>
          <w:fldChar w:fldCharType="end"/>
        </w:r>
      </w:hyperlink>
    </w:p>
    <w:p w14:paraId="2DD8350B" w14:textId="24FBA504"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6" w:history="1">
        <w:r w:rsidRPr="00EE6031">
          <w:rPr>
            <w:rStyle w:val="Hyperlink"/>
            <w:rFonts w:eastAsia="Arial"/>
            <w:noProof/>
          </w:rPr>
          <w:t>Hình 2.33 Mô tả tầng kết nối đầy đủ</w:t>
        </w:r>
        <w:r>
          <w:rPr>
            <w:noProof/>
            <w:webHidden/>
          </w:rPr>
          <w:tab/>
        </w:r>
        <w:r>
          <w:rPr>
            <w:noProof/>
            <w:webHidden/>
          </w:rPr>
          <w:fldChar w:fldCharType="begin"/>
        </w:r>
        <w:r>
          <w:rPr>
            <w:noProof/>
            <w:webHidden/>
          </w:rPr>
          <w:instrText xml:space="preserve"> PAGEREF _Toc182692846 \h </w:instrText>
        </w:r>
        <w:r>
          <w:rPr>
            <w:noProof/>
            <w:webHidden/>
          </w:rPr>
        </w:r>
        <w:r>
          <w:rPr>
            <w:noProof/>
            <w:webHidden/>
          </w:rPr>
          <w:fldChar w:fldCharType="separate"/>
        </w:r>
        <w:r>
          <w:rPr>
            <w:noProof/>
            <w:webHidden/>
          </w:rPr>
          <w:t>53</w:t>
        </w:r>
        <w:r>
          <w:rPr>
            <w:noProof/>
            <w:webHidden/>
          </w:rPr>
          <w:fldChar w:fldCharType="end"/>
        </w:r>
      </w:hyperlink>
    </w:p>
    <w:p w14:paraId="5A77A3B0" w14:textId="6209420A"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7" w:history="1">
        <w:r w:rsidRPr="00EE6031">
          <w:rPr>
            <w:rStyle w:val="Hyperlink"/>
            <w:rFonts w:eastAsia="Arial"/>
            <w:noProof/>
          </w:rPr>
          <w:t>Hình 2.34 Quy trình huấn luyên mạng CNN</w:t>
        </w:r>
        <w:r>
          <w:rPr>
            <w:noProof/>
            <w:webHidden/>
          </w:rPr>
          <w:tab/>
        </w:r>
        <w:r>
          <w:rPr>
            <w:noProof/>
            <w:webHidden/>
          </w:rPr>
          <w:fldChar w:fldCharType="begin"/>
        </w:r>
        <w:r>
          <w:rPr>
            <w:noProof/>
            <w:webHidden/>
          </w:rPr>
          <w:instrText xml:space="preserve"> PAGEREF _Toc182692847 \h </w:instrText>
        </w:r>
        <w:r>
          <w:rPr>
            <w:noProof/>
            <w:webHidden/>
          </w:rPr>
        </w:r>
        <w:r>
          <w:rPr>
            <w:noProof/>
            <w:webHidden/>
          </w:rPr>
          <w:fldChar w:fldCharType="separate"/>
        </w:r>
        <w:r>
          <w:rPr>
            <w:noProof/>
            <w:webHidden/>
          </w:rPr>
          <w:t>55</w:t>
        </w:r>
        <w:r>
          <w:rPr>
            <w:noProof/>
            <w:webHidden/>
          </w:rPr>
          <w:fldChar w:fldCharType="end"/>
        </w:r>
      </w:hyperlink>
    </w:p>
    <w:p w14:paraId="3ACF75B9" w14:textId="011C0B4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8" w:history="1">
        <w:r w:rsidRPr="00EE6031">
          <w:rPr>
            <w:rStyle w:val="Hyperlink"/>
            <w:rFonts w:eastAsia="Arial"/>
            <w:noProof/>
          </w:rPr>
          <w:t>Hình</w:t>
        </w:r>
        <w:r w:rsidRPr="00EE6031">
          <w:rPr>
            <w:rStyle w:val="Hyperlink"/>
            <w:rFonts w:eastAsia="Arial"/>
            <w:noProof/>
            <w:spacing w:val="11"/>
          </w:rPr>
          <w:t xml:space="preserve"> </w:t>
        </w:r>
        <w:r w:rsidRPr="00EE6031">
          <w:rPr>
            <w:rStyle w:val="Hyperlink"/>
            <w:rFonts w:eastAsia="Arial"/>
            <w:noProof/>
          </w:rPr>
          <w:t>3.1</w:t>
        </w:r>
        <w:r w:rsidRPr="00EE6031">
          <w:rPr>
            <w:rStyle w:val="Hyperlink"/>
            <w:rFonts w:eastAsia="Arial"/>
            <w:noProof/>
            <w:spacing w:val="10"/>
          </w:rPr>
          <w:t xml:space="preserve"> </w:t>
        </w:r>
        <w:r w:rsidRPr="00EE603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_Toc182692848 \h </w:instrText>
        </w:r>
        <w:r>
          <w:rPr>
            <w:noProof/>
            <w:webHidden/>
          </w:rPr>
        </w:r>
        <w:r>
          <w:rPr>
            <w:noProof/>
            <w:webHidden/>
          </w:rPr>
          <w:fldChar w:fldCharType="separate"/>
        </w:r>
        <w:r>
          <w:rPr>
            <w:noProof/>
            <w:webHidden/>
          </w:rPr>
          <w:t>58</w:t>
        </w:r>
        <w:r>
          <w:rPr>
            <w:noProof/>
            <w:webHidden/>
          </w:rPr>
          <w:fldChar w:fldCharType="end"/>
        </w:r>
      </w:hyperlink>
    </w:p>
    <w:p w14:paraId="43E40B6E" w14:textId="69CF3D28"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9" w:history="1">
        <w:r w:rsidRPr="00EE6031">
          <w:rPr>
            <w:rStyle w:val="Hyperlink"/>
            <w:rFonts w:eastAsia="Arial"/>
            <w:noProof/>
          </w:rPr>
          <w:t>Hình</w:t>
        </w:r>
        <w:r w:rsidRPr="00EE6031">
          <w:rPr>
            <w:rStyle w:val="Hyperlink"/>
            <w:rFonts w:eastAsia="Arial"/>
            <w:noProof/>
            <w:spacing w:val="11"/>
          </w:rPr>
          <w:t xml:space="preserve"> </w:t>
        </w:r>
        <w:r w:rsidRPr="00EE6031">
          <w:rPr>
            <w:rStyle w:val="Hyperlink"/>
            <w:rFonts w:eastAsia="Arial"/>
            <w:noProof/>
          </w:rPr>
          <w:t>3.2</w:t>
        </w:r>
        <w:r w:rsidRPr="00EE6031">
          <w:rPr>
            <w:rStyle w:val="Hyperlink"/>
            <w:rFonts w:eastAsia="Arial"/>
            <w:noProof/>
            <w:spacing w:val="10"/>
          </w:rPr>
          <w:t xml:space="preserve"> </w:t>
        </w:r>
        <w:r w:rsidRPr="00EE603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_Toc182692849 \h </w:instrText>
        </w:r>
        <w:r>
          <w:rPr>
            <w:noProof/>
            <w:webHidden/>
          </w:rPr>
        </w:r>
        <w:r>
          <w:rPr>
            <w:noProof/>
            <w:webHidden/>
          </w:rPr>
          <w:fldChar w:fldCharType="separate"/>
        </w:r>
        <w:r>
          <w:rPr>
            <w:noProof/>
            <w:webHidden/>
          </w:rPr>
          <w:t>58</w:t>
        </w:r>
        <w:r>
          <w:rPr>
            <w:noProof/>
            <w:webHidden/>
          </w:rPr>
          <w:fldChar w:fldCharType="end"/>
        </w:r>
      </w:hyperlink>
    </w:p>
    <w:p w14:paraId="3FDED25E" w14:textId="1E9750E8"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lastRenderedPageBreak/>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w:t>
      </w:r>
      <w:proofErr w:type="spellStart"/>
      <w:r w:rsidRPr="00AE2A07">
        <w:rPr>
          <w:color w:val="FF0000"/>
          <w:sz w:val="26"/>
          <w:szCs w:val="26"/>
        </w:rPr>
        <w:t>Để</w:t>
      </w:r>
      <w:proofErr w:type="spellEnd"/>
      <w:r w:rsidRPr="00AE2A07">
        <w:rPr>
          <w:color w:val="FF0000"/>
          <w:sz w:val="26"/>
          <w:szCs w:val="26"/>
        </w:rPr>
        <w:t xml:space="preserve"> </w:t>
      </w:r>
      <w:proofErr w:type="spellStart"/>
      <w:r w:rsidRPr="00AE2A07">
        <w:rPr>
          <w:color w:val="FF0000"/>
          <w:sz w:val="26"/>
          <w:szCs w:val="26"/>
        </w:rPr>
        <w:t>làm</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phải</w:t>
      </w:r>
      <w:proofErr w:type="spellEnd"/>
      <w:r w:rsidRPr="00AE2A07">
        <w:rPr>
          <w:color w:val="FF0000"/>
          <w:sz w:val="26"/>
          <w:szCs w:val="26"/>
        </w:rPr>
        <w:t xml:space="preserve"> </w:t>
      </w:r>
      <w:proofErr w:type="spellStart"/>
      <w:r w:rsidRPr="00AE2A07">
        <w:rPr>
          <w:color w:val="FF0000"/>
          <w:sz w:val="26"/>
          <w:szCs w:val="26"/>
        </w:rPr>
        <w:t>dùng</w:t>
      </w:r>
      <w:proofErr w:type="spellEnd"/>
      <w:r w:rsidRPr="00AE2A07">
        <w:rPr>
          <w:color w:val="FF0000"/>
          <w:sz w:val="26"/>
          <w:szCs w:val="26"/>
        </w:rPr>
        <w:t xml:space="preserve"> Styles </w:t>
      </w:r>
      <w:proofErr w:type="spellStart"/>
      <w:r w:rsidRPr="00AE2A07">
        <w:rPr>
          <w:color w:val="FF0000"/>
          <w:sz w:val="26"/>
          <w:szCs w:val="26"/>
        </w:rPr>
        <w:t>FigureCaption</w:t>
      </w:r>
      <w:proofErr w:type="spellEnd"/>
      <w:r w:rsidRPr="00AE2A07">
        <w:rPr>
          <w:color w:val="FF0000"/>
          <w:sz w:val="26"/>
          <w:szCs w:val="26"/>
        </w:rPr>
        <w:t xml:space="preserve"> </w:t>
      </w:r>
      <w:proofErr w:type="spellStart"/>
      <w:r w:rsidRPr="00AE2A07">
        <w:rPr>
          <w:color w:val="FF0000"/>
          <w:sz w:val="26"/>
          <w:szCs w:val="26"/>
        </w:rPr>
        <w:t>theo</w:t>
      </w:r>
      <w:proofErr w:type="spellEnd"/>
      <w:r w:rsidRPr="00AE2A07">
        <w:rPr>
          <w:color w:val="FF0000"/>
          <w:sz w:val="26"/>
          <w:szCs w:val="26"/>
        </w:rPr>
        <w:t xml:space="preserve"> </w:t>
      </w:r>
      <w:proofErr w:type="spellStart"/>
      <w:r w:rsidRPr="00AE2A07">
        <w:rPr>
          <w:color w:val="FF0000"/>
          <w:sz w:val="26"/>
          <w:szCs w:val="26"/>
        </w:rPr>
        <w:t>đúng</w:t>
      </w:r>
      <w:proofErr w:type="spellEnd"/>
      <w:r w:rsidRPr="00AE2A07">
        <w:rPr>
          <w:color w:val="FF0000"/>
          <w:sz w:val="26"/>
          <w:szCs w:val="26"/>
        </w:rPr>
        <w:t xml:space="preserve"> </w:t>
      </w:r>
      <w:proofErr w:type="spellStart"/>
      <w:r w:rsidRPr="00AE2A07">
        <w:rPr>
          <w:color w:val="FF0000"/>
          <w:sz w:val="26"/>
          <w:szCs w:val="26"/>
        </w:rPr>
        <w:t>mẫu</w:t>
      </w:r>
      <w:proofErr w:type="spellEnd"/>
      <w:r w:rsidRPr="00AE2A07">
        <w:rPr>
          <w:color w:val="FF0000"/>
          <w:sz w:val="26"/>
          <w:szCs w:val="26"/>
        </w:rPr>
        <w:t xml:space="preserve">. </w:t>
      </w:r>
      <w:proofErr w:type="spellStart"/>
      <w:r w:rsidRPr="00AE2A07">
        <w:rPr>
          <w:color w:val="FF0000"/>
          <w:sz w:val="26"/>
          <w:szCs w:val="26"/>
        </w:rPr>
        <w:t>Nên</w:t>
      </w:r>
      <w:proofErr w:type="spellEnd"/>
      <w:r w:rsidRPr="00AE2A07">
        <w:rPr>
          <w:color w:val="FF0000"/>
          <w:sz w:val="26"/>
          <w:szCs w:val="26"/>
        </w:rPr>
        <w:t xml:space="preserve"> copy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đã</w:t>
      </w:r>
      <w:proofErr w:type="spellEnd"/>
      <w:r w:rsidRPr="00AE2A07">
        <w:rPr>
          <w:color w:val="FF0000"/>
          <w:sz w:val="26"/>
          <w:szCs w:val="26"/>
        </w:rPr>
        <w:t xml:space="preserve"> </w:t>
      </w:r>
      <w:proofErr w:type="spellStart"/>
      <w:r w:rsidRPr="00AE2A07">
        <w:rPr>
          <w:color w:val="FF0000"/>
          <w:sz w:val="26"/>
          <w:szCs w:val="26"/>
        </w:rPr>
        <w:t>có</w:t>
      </w:r>
      <w:proofErr w:type="spellEnd"/>
      <w:r w:rsidRPr="00AE2A07">
        <w:rPr>
          <w:color w:val="FF0000"/>
          <w:sz w:val="26"/>
          <w:szCs w:val="26"/>
        </w:rPr>
        <w:t xml:space="preserve"> </w:t>
      </w:r>
      <w:proofErr w:type="spellStart"/>
      <w:r w:rsidRPr="00AE2A07">
        <w:rPr>
          <w:color w:val="FF0000"/>
          <w:sz w:val="26"/>
          <w:szCs w:val="26"/>
        </w:rPr>
        <w:t>ra</w:t>
      </w:r>
      <w:proofErr w:type="spellEnd"/>
      <w:r w:rsidRPr="00AE2A07">
        <w:rPr>
          <w:color w:val="FF0000"/>
          <w:sz w:val="26"/>
          <w:szCs w:val="26"/>
        </w:rPr>
        <w:t xml:space="preserve"> </w:t>
      </w:r>
      <w:proofErr w:type="spellStart"/>
      <w:r w:rsidRPr="00AE2A07">
        <w:rPr>
          <w:color w:val="FF0000"/>
          <w:sz w:val="26"/>
          <w:szCs w:val="26"/>
        </w:rPr>
        <w:t>và</w:t>
      </w:r>
      <w:proofErr w:type="spellEnd"/>
      <w:r w:rsidRPr="00AE2A07">
        <w:rPr>
          <w:color w:val="FF0000"/>
          <w:sz w:val="26"/>
          <w:szCs w:val="26"/>
        </w:rPr>
        <w:t xml:space="preserve"> </w:t>
      </w:r>
      <w:proofErr w:type="spellStart"/>
      <w:r w:rsidRPr="00AE2A07">
        <w:rPr>
          <w:color w:val="FF0000"/>
          <w:sz w:val="26"/>
          <w:szCs w:val="26"/>
        </w:rPr>
        <w:t>chèn</w:t>
      </w:r>
      <w:proofErr w:type="spellEnd"/>
      <w:r w:rsidRPr="00AE2A07">
        <w:rPr>
          <w:color w:val="FF0000"/>
          <w:sz w:val="26"/>
          <w:szCs w:val="26"/>
        </w:rPr>
        <w:t xml:space="preserve"> text </w:t>
      </w:r>
      <w:proofErr w:type="spellStart"/>
      <w:r w:rsidRPr="00AE2A07">
        <w:rPr>
          <w:color w:val="FF0000"/>
          <w:sz w:val="26"/>
          <w:szCs w:val="26"/>
        </w:rPr>
        <w:t>mới</w:t>
      </w:r>
      <w:proofErr w:type="spellEnd"/>
      <w:r w:rsidRPr="00AE2A07">
        <w:rPr>
          <w:color w:val="FF0000"/>
          <w:sz w:val="26"/>
          <w:szCs w:val="26"/>
        </w:rPr>
        <w:t xml:space="preserve"> </w:t>
      </w:r>
      <w:proofErr w:type="spellStart"/>
      <w:r w:rsidRPr="00AE2A07">
        <w:rPr>
          <w:color w:val="FF0000"/>
          <w:sz w:val="26"/>
          <w:szCs w:val="26"/>
        </w:rPr>
        <w:t>vào</w:t>
      </w:r>
      <w:proofErr w:type="spellEnd"/>
      <w:r w:rsidRPr="00AE2A07">
        <w:rPr>
          <w:color w:val="FF0000"/>
          <w:sz w:val="26"/>
          <w:szCs w:val="26"/>
        </w:rPr>
        <w:t>.</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t xml:space="preserve">Khi </w:t>
      </w:r>
      <w:proofErr w:type="spellStart"/>
      <w:r w:rsidRPr="00AE2A07">
        <w:rPr>
          <w:color w:val="FF0000"/>
          <w:sz w:val="26"/>
          <w:szCs w:val="26"/>
        </w:rPr>
        <w:t>cập</w:t>
      </w:r>
      <w:proofErr w:type="spellEnd"/>
      <w:r w:rsidRPr="00AE2A07">
        <w:rPr>
          <w:color w:val="FF0000"/>
          <w:sz w:val="26"/>
          <w:szCs w:val="26"/>
        </w:rPr>
        <w:t xml:space="preserve"> </w:t>
      </w:r>
      <w:proofErr w:type="spellStart"/>
      <w:r w:rsidRPr="00AE2A07">
        <w:rPr>
          <w:color w:val="FF0000"/>
          <w:sz w:val="26"/>
          <w:szCs w:val="26"/>
        </w:rPr>
        <w:t>nhật</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Right click </w:t>
      </w:r>
      <w:proofErr w:type="spellStart"/>
      <w:r w:rsidRPr="00AE2A07">
        <w:rPr>
          <w:color w:val="FF0000"/>
          <w:sz w:val="26"/>
          <w:szCs w:val="26"/>
        </w:rPr>
        <w:t>trên</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Update Fields </w:t>
      </w:r>
      <w:proofErr w:type="spellStart"/>
      <w:r w:rsidRPr="00AE2A07">
        <w:rPr>
          <w:color w:val="FF0000"/>
          <w:sz w:val="26"/>
          <w:szCs w:val="26"/>
        </w:rPr>
        <w:t>là</w:t>
      </w:r>
      <w:proofErr w:type="spellEnd"/>
      <w:r w:rsidRPr="00AE2A07">
        <w:rPr>
          <w:color w:val="FF0000"/>
          <w:sz w:val="26"/>
          <w:szCs w:val="26"/>
        </w:rPr>
        <w:t xml:space="preserve"> </w:t>
      </w:r>
      <w:proofErr w:type="spellStart"/>
      <w:r w:rsidRPr="00AE2A07">
        <w:rPr>
          <w:color w:val="FF0000"/>
          <w:sz w:val="26"/>
          <w:szCs w:val="26"/>
        </w:rPr>
        <w:t>tạo</w:t>
      </w:r>
      <w:proofErr w:type="spellEnd"/>
      <w:r w:rsidRPr="00AE2A07">
        <w:rPr>
          <w:color w:val="FF0000"/>
          <w:sz w:val="26"/>
          <w:szCs w:val="26"/>
        </w:rPr>
        <w:t xml:space="preserve"> </w:t>
      </w:r>
      <w:proofErr w:type="spellStart"/>
      <w:r w:rsidRPr="00AE2A07">
        <w:rPr>
          <w:color w:val="FF0000"/>
          <w:sz w:val="26"/>
          <w:szCs w:val="26"/>
        </w:rPr>
        <w:t>được</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693233"/>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693234"/>
      <w:r w:rsidRPr="00AE2A07">
        <w:t xml:space="preserve">1. </w:t>
      </w:r>
      <w:r w:rsidR="00854BE0" w:rsidRPr="00AE2A07">
        <w:t>Lý do chọn đề tài</w:t>
      </w:r>
      <w:bookmarkEnd w:id="21"/>
    </w:p>
    <w:p w14:paraId="0DF3BC92" w14:textId="47854B99"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w:t>
      </w:r>
      <w:r w:rsidRPr="00AE2A07">
        <w:rPr>
          <w:sz w:val="26"/>
          <w:szCs w:val="26"/>
          <w:lang w:val="nl-NL"/>
        </w:rPr>
        <w:lastRenderedPageBreak/>
        <w:t>DỤNG XÁC ĐỊNH BỌT KHÍ TRONG CHẤT LỎNG” em xin được nghiên cứu các 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693235"/>
      <w:r w:rsidRPr="00AE2A07">
        <w:rPr>
          <w:lang w:val="nl-NL"/>
        </w:rPr>
        <w:t>2. Tổng quan về vấn đề nghiên cứu</w:t>
      </w:r>
      <w:bookmarkEnd w:id="22"/>
      <w:bookmarkEnd w:id="23"/>
      <w:bookmarkEnd w:id="24"/>
    </w:p>
    <w:p w14:paraId="0960E298" w14:textId="77777777" w:rsidR="00B56500" w:rsidRDefault="00B56500"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 xml:space="preserve">Mạng nơ-ron tích chập (CNN) là một phương pháp phân vùng ảnh dựa trên học máy được sử dụng phổ biến nhất. CNN hoạt động bằng cách sử dụng các bộ lọc tích </w:t>
      </w:r>
      <w:r w:rsidRPr="00AE2A07">
        <w:rPr>
          <w:sz w:val="26"/>
          <w:szCs w:val="26"/>
          <w:lang w:val="nl-NL"/>
        </w:rPr>
        <w:lastRenderedPageBreak/>
        <w:t>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693236"/>
      <w:r w:rsidRPr="00AE2A07">
        <w:rPr>
          <w:lang w:val="nl-NL"/>
        </w:rPr>
        <w:t>3. Mục tiêu nghiên cứu của đề tài</w:t>
      </w:r>
      <w:bookmarkEnd w:id="25"/>
      <w:bookmarkEnd w:id="26"/>
      <w:bookmarkEnd w:id="27"/>
    </w:p>
    <w:p w14:paraId="7AD99F7D" w14:textId="2F89E691" w:rsidR="00E56031" w:rsidRPr="00AE2A07" w:rsidRDefault="00E56031" w:rsidP="009F5F13">
      <w:pPr>
        <w:shd w:val="clear" w:color="auto" w:fill="FFFFFF"/>
        <w:spacing w:line="360" w:lineRule="auto"/>
        <w:ind w:firstLine="567"/>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proofErr w:type="spellStart"/>
      <w:r w:rsidRPr="00AE2A07">
        <w:rPr>
          <w:color w:val="000000" w:themeColor="text1"/>
          <w:sz w:val="26"/>
          <w:szCs w:val="26"/>
        </w:rPr>
        <w:t>xác</w:t>
      </w:r>
      <w:proofErr w:type="spellEnd"/>
      <w:r w:rsidRPr="00AE2A07">
        <w:rPr>
          <w:color w:val="000000" w:themeColor="text1"/>
          <w:sz w:val="26"/>
          <w:szCs w:val="26"/>
        </w:rPr>
        <w:t xml:space="preserve"> </w:t>
      </w:r>
      <w:proofErr w:type="spellStart"/>
      <w:r w:rsidRPr="00AE2A07">
        <w:rPr>
          <w:color w:val="000000" w:themeColor="text1"/>
          <w:sz w:val="26"/>
          <w:szCs w:val="26"/>
        </w:rPr>
        <w:t>định</w:t>
      </w:r>
      <w:proofErr w:type="spellEnd"/>
      <w:r w:rsidRPr="00AE2A07">
        <w:rPr>
          <w:color w:val="000000" w:themeColor="text1"/>
          <w:sz w:val="26"/>
          <w:szCs w:val="26"/>
        </w:rPr>
        <w:t xml:space="preserve"> </w:t>
      </w:r>
      <w:proofErr w:type="spellStart"/>
      <w:r w:rsidRPr="00AE2A07">
        <w:rPr>
          <w:color w:val="000000" w:themeColor="text1"/>
          <w:sz w:val="26"/>
          <w:szCs w:val="26"/>
        </w:rPr>
        <w:t>bọt</w:t>
      </w:r>
      <w:proofErr w:type="spellEnd"/>
      <w:r w:rsidRPr="00AE2A07">
        <w:rPr>
          <w:color w:val="000000" w:themeColor="text1"/>
          <w:sz w:val="26"/>
          <w:szCs w:val="26"/>
        </w:rPr>
        <w:t xml:space="preserve"> </w:t>
      </w:r>
      <w:proofErr w:type="spellStart"/>
      <w:r w:rsidRPr="00AE2A07">
        <w:rPr>
          <w:color w:val="000000" w:themeColor="text1"/>
          <w:sz w:val="26"/>
          <w:szCs w:val="26"/>
        </w:rPr>
        <w:t>khí</w:t>
      </w:r>
      <w:proofErr w:type="spellEnd"/>
      <w:r w:rsidRPr="00AE2A07">
        <w:rPr>
          <w:color w:val="000000" w:themeColor="text1"/>
          <w:sz w:val="26"/>
          <w:szCs w:val="26"/>
        </w:rPr>
        <w:t xml:space="preserve"> </w:t>
      </w:r>
      <w:proofErr w:type="spellStart"/>
      <w:r w:rsidRPr="00AE2A07">
        <w:rPr>
          <w:color w:val="000000" w:themeColor="text1"/>
          <w:sz w:val="26"/>
          <w:szCs w:val="26"/>
        </w:rPr>
        <w:t>trong</w:t>
      </w:r>
      <w:proofErr w:type="spellEnd"/>
      <w:r w:rsidRPr="00AE2A07">
        <w:rPr>
          <w:color w:val="000000" w:themeColor="text1"/>
          <w:sz w:val="26"/>
          <w:szCs w:val="26"/>
        </w:rPr>
        <w:t xml:space="preserve"> </w:t>
      </w:r>
      <w:proofErr w:type="spellStart"/>
      <w:r w:rsidRPr="00AE2A07">
        <w:rPr>
          <w:color w:val="000000" w:themeColor="text1"/>
          <w:sz w:val="26"/>
          <w:szCs w:val="26"/>
        </w:rPr>
        <w:t>chất</w:t>
      </w:r>
      <w:proofErr w:type="spellEnd"/>
      <w:r w:rsidRPr="00AE2A07">
        <w:rPr>
          <w:color w:val="000000" w:themeColor="text1"/>
          <w:sz w:val="26"/>
          <w:szCs w:val="26"/>
        </w:rPr>
        <w:t xml:space="preserve"> </w:t>
      </w:r>
      <w:proofErr w:type="spellStart"/>
      <w:r w:rsidRPr="00AE2A07">
        <w:rPr>
          <w:color w:val="000000" w:themeColor="text1"/>
          <w:sz w:val="26"/>
          <w:szCs w:val="26"/>
        </w:rPr>
        <w:t>lỏng</w:t>
      </w:r>
      <w:proofErr w:type="spellEnd"/>
      <w:r w:rsidRPr="00AE2A07">
        <w:rPr>
          <w:color w:val="000000" w:themeColor="text1"/>
          <w:sz w:val="26"/>
          <w:szCs w:val="26"/>
        </w:rPr>
        <w:t xml:space="preserve"> </w:t>
      </w:r>
      <w:proofErr w:type="spellStart"/>
      <w:r w:rsidRPr="00AE2A07">
        <w:rPr>
          <w:color w:val="000000" w:themeColor="text1"/>
          <w:sz w:val="26"/>
          <w:szCs w:val="26"/>
        </w:rPr>
        <w:t>để</w:t>
      </w:r>
      <w:proofErr w:type="spellEnd"/>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9F5F13">
      <w:pPr>
        <w:shd w:val="clear" w:color="auto" w:fill="FFFFFF"/>
        <w:spacing w:line="360" w:lineRule="auto"/>
        <w:ind w:firstLine="360"/>
        <w:jc w:val="both"/>
        <w:rPr>
          <w:sz w:val="26"/>
          <w:szCs w:val="26"/>
          <w:lang w:val="vi"/>
        </w:rPr>
      </w:pPr>
      <w:r w:rsidRPr="00AE2A07">
        <w:rPr>
          <w:sz w:val="26"/>
          <w:szCs w:val="26"/>
          <w:lang w:val="vi"/>
        </w:rPr>
        <w:t>Cụ thể, nghiên cứu sẽ thực hiện các nội dung sau:</w:t>
      </w:r>
    </w:p>
    <w:p w14:paraId="6D070F43" w14:textId="01A9BD8A"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w:t>
      </w:r>
      <w:proofErr w:type="spellStart"/>
      <w:r w:rsidR="00375FC6">
        <w:rPr>
          <w:lang w:val="en-US"/>
        </w:rPr>
        <w:t>vùng</w:t>
      </w:r>
      <w:proofErr w:type="spellEnd"/>
      <w:r w:rsidRPr="00594195">
        <w:t xml:space="preserve"> dựa trên </w:t>
      </w:r>
      <w:r w:rsidR="004743AF" w:rsidRPr="00594195">
        <w:t>ngưỡng (Threshold)</w:t>
      </w:r>
      <w:r w:rsidRPr="00594195">
        <w:t xml:space="preserve">, phân </w:t>
      </w:r>
      <w:proofErr w:type="spellStart"/>
      <w:r w:rsidR="00375FC6">
        <w:rPr>
          <w:lang w:val="en-US"/>
        </w:rPr>
        <w:t>vùng</w:t>
      </w:r>
      <w:proofErr w:type="spellEnd"/>
      <w:r w:rsidRPr="00594195">
        <w:t xml:space="preserve"> </w:t>
      </w:r>
      <w:r w:rsidR="00375FC6">
        <w:rPr>
          <w:lang w:val="en-US"/>
        </w:rPr>
        <w:t>d</w:t>
      </w:r>
      <w:r w:rsidRPr="00594195">
        <w:t>ựa trên cạnh (Edge-based segmentation)</w:t>
      </w:r>
      <w:r w:rsidR="004743AF" w:rsidRPr="00594195">
        <w:t>.</w:t>
      </w:r>
    </w:p>
    <w:p w14:paraId="42E161E5" w14:textId="3BF4408A"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w:t>
      </w:r>
      <w:r w:rsidR="00160B09">
        <w:rPr>
          <w:lang w:val="en-US"/>
        </w:rPr>
        <w:t>S</w:t>
      </w:r>
      <w:r w:rsidRPr="00AE2A07">
        <w:t>tar</w:t>
      </w:r>
      <w:r w:rsidR="007E006A">
        <w:rPr>
          <w:lang w:val="en-US"/>
        </w:rPr>
        <w:t>d</w:t>
      </w:r>
      <w:r w:rsidRPr="00AE2A07">
        <w:t>ist.</w:t>
      </w:r>
    </w:p>
    <w:p w14:paraId="5B755F0A" w14:textId="15D5341E" w:rsidR="00E56031" w:rsidRPr="00AE2A07" w:rsidRDefault="00E56031" w:rsidP="00594195">
      <w:pPr>
        <w:pStyle w:val="BodyText"/>
        <w:numPr>
          <w:ilvl w:val="0"/>
          <w:numId w:val="4"/>
        </w:numPr>
        <w:spacing w:line="360" w:lineRule="auto"/>
        <w:ind w:right="671"/>
        <w:jc w:val="both"/>
      </w:pPr>
      <w:r w:rsidRPr="00AE2A07">
        <w:t xml:space="preserve">Xây dựng ứng dụng phân vùng ảnh dựa trên mạng nơ ron tích chập và mô hình </w:t>
      </w:r>
      <w:r w:rsidR="00160B09">
        <w:rPr>
          <w:lang w:val="en-US"/>
        </w:rPr>
        <w:t>S</w:t>
      </w:r>
      <w:r w:rsidR="00160B09" w:rsidRPr="00AE2A07">
        <w:t>tar</w:t>
      </w:r>
      <w:r w:rsidR="007E006A">
        <w:rPr>
          <w:lang w:val="en-US"/>
        </w:rPr>
        <w:t>d</w:t>
      </w:r>
      <w:r w:rsidR="00160B09" w:rsidRPr="00AE2A07">
        <w:t>ist</w:t>
      </w:r>
      <w:r w:rsidRPr="00AE2A07">
        <w: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693237"/>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proofErr w:type="spellStart"/>
      <w:r w:rsidRPr="00AE2A07">
        <w:rPr>
          <w:rStyle w:val="Strong"/>
          <w:color w:val="1F1F1F"/>
          <w:sz w:val="26"/>
          <w:szCs w:val="26"/>
          <w:shd w:val="clear" w:color="auto" w:fill="FFFFFF"/>
        </w:rPr>
        <w:t>Đối</w:t>
      </w:r>
      <w:proofErr w:type="spellEnd"/>
      <w:r w:rsidRPr="00AE2A07">
        <w:rPr>
          <w:rStyle w:val="Strong"/>
          <w:color w:val="1F1F1F"/>
          <w:sz w:val="26"/>
          <w:szCs w:val="26"/>
          <w:shd w:val="clear" w:color="auto" w:fill="FFFFFF"/>
        </w:rPr>
        <w:t xml:space="preserve"> </w:t>
      </w:r>
      <w:proofErr w:type="spellStart"/>
      <w:r w:rsidRPr="00AE2A07">
        <w:rPr>
          <w:rStyle w:val="Strong"/>
          <w:color w:val="1F1F1F"/>
          <w:sz w:val="26"/>
          <w:szCs w:val="26"/>
          <w:shd w:val="clear" w:color="auto" w:fill="FFFFFF"/>
        </w:rPr>
        <w:t>tượng</w:t>
      </w:r>
      <w:proofErr w:type="spellEnd"/>
      <w:r w:rsidRPr="00AE2A07">
        <w:rPr>
          <w:rStyle w:val="Strong"/>
          <w:color w:val="1F1F1F"/>
          <w:sz w:val="26"/>
          <w:szCs w:val="26"/>
          <w:shd w:val="clear" w:color="auto" w:fill="FFFFFF"/>
        </w:rPr>
        <w:t xml:space="preserve"> </w:t>
      </w:r>
      <w:proofErr w:type="spellStart"/>
      <w:r w:rsidRPr="00AE2A07">
        <w:rPr>
          <w:rStyle w:val="Strong"/>
          <w:color w:val="1F1F1F"/>
          <w:sz w:val="26"/>
          <w:szCs w:val="26"/>
          <w:shd w:val="clear" w:color="auto" w:fill="FFFFFF"/>
        </w:rPr>
        <w:t>nghiên</w:t>
      </w:r>
      <w:proofErr w:type="spellEnd"/>
      <w:r w:rsidRPr="00AE2A07">
        <w:rPr>
          <w:rStyle w:val="Strong"/>
          <w:color w:val="1F1F1F"/>
          <w:sz w:val="26"/>
          <w:szCs w:val="26"/>
          <w:shd w:val="clear" w:color="auto" w:fill="FFFFFF"/>
        </w:rPr>
        <w:t xml:space="preserve"> </w:t>
      </w:r>
      <w:proofErr w:type="spellStart"/>
      <w:r w:rsidRPr="00AE2A07">
        <w:rPr>
          <w:rStyle w:val="Strong"/>
          <w:color w:val="1F1F1F"/>
          <w:sz w:val="26"/>
          <w:szCs w:val="26"/>
          <w:shd w:val="clear" w:color="auto" w:fill="FFFFFF"/>
        </w:rPr>
        <w:t>cứu</w:t>
      </w:r>
      <w:proofErr w:type="spellEnd"/>
    </w:p>
    <w:p w14:paraId="1DAD83E6" w14:textId="5459C083" w:rsidR="00A06FBA" w:rsidRPr="00AE2A07" w:rsidRDefault="00A06FBA" w:rsidP="009F5F13">
      <w:pPr>
        <w:shd w:val="clear" w:color="auto" w:fill="FFFFFF"/>
        <w:spacing w:line="360" w:lineRule="auto"/>
        <w:ind w:firstLine="567"/>
        <w:jc w:val="both"/>
        <w:rPr>
          <w:sz w:val="26"/>
          <w:szCs w:val="26"/>
        </w:rPr>
      </w:pPr>
      <w:proofErr w:type="spellStart"/>
      <w:r w:rsidRPr="00AE2A07">
        <w:rPr>
          <w:sz w:val="26"/>
          <w:szCs w:val="26"/>
        </w:rPr>
        <w:t>Đối</w:t>
      </w:r>
      <w:proofErr w:type="spellEnd"/>
      <w:r w:rsidRPr="00AE2A07">
        <w:rPr>
          <w:sz w:val="26"/>
          <w:szCs w:val="26"/>
        </w:rPr>
        <w:t xml:space="preserve"> </w:t>
      </w:r>
      <w:proofErr w:type="spellStart"/>
      <w:r w:rsidRPr="00AE2A07">
        <w:rPr>
          <w:sz w:val="26"/>
          <w:szCs w:val="26"/>
        </w:rPr>
        <w:t>tượng</w:t>
      </w:r>
      <w:proofErr w:type="spellEnd"/>
      <w:r w:rsidRPr="00AE2A07">
        <w:rPr>
          <w:sz w:val="26"/>
          <w:szCs w:val="26"/>
        </w:rPr>
        <w:t xml:space="preserve"> </w:t>
      </w:r>
      <w:proofErr w:type="spellStart"/>
      <w:r w:rsidRPr="00AE2A07">
        <w:rPr>
          <w:sz w:val="26"/>
          <w:szCs w:val="26"/>
        </w:rPr>
        <w:t>nghiên</w:t>
      </w:r>
      <w:proofErr w:type="spellEnd"/>
      <w:r w:rsidRPr="00AE2A07">
        <w:rPr>
          <w:sz w:val="26"/>
          <w:szCs w:val="26"/>
        </w:rPr>
        <w:t xml:space="preserve"> </w:t>
      </w:r>
      <w:proofErr w:type="spellStart"/>
      <w:r w:rsidRPr="00AE2A07">
        <w:rPr>
          <w:sz w:val="26"/>
          <w:szCs w:val="26"/>
        </w:rPr>
        <w:t>cứu</w:t>
      </w:r>
      <w:proofErr w:type="spellEnd"/>
      <w:r w:rsidRPr="00AE2A07">
        <w:rPr>
          <w:sz w:val="26"/>
          <w:szCs w:val="26"/>
        </w:rPr>
        <w:t xml:space="preserve"> </w:t>
      </w:r>
      <w:proofErr w:type="spellStart"/>
      <w:r w:rsidRPr="00AE2A07">
        <w:rPr>
          <w:sz w:val="26"/>
          <w:szCs w:val="26"/>
        </w:rPr>
        <w:t>của</w:t>
      </w:r>
      <w:proofErr w:type="spellEnd"/>
      <w:r w:rsidRPr="00AE2A07">
        <w:rPr>
          <w:sz w:val="26"/>
          <w:szCs w:val="26"/>
        </w:rPr>
        <w:t xml:space="preserve"> </w:t>
      </w:r>
      <w:proofErr w:type="spellStart"/>
      <w:r w:rsidRPr="00AE2A07">
        <w:rPr>
          <w:sz w:val="26"/>
          <w:szCs w:val="26"/>
        </w:rPr>
        <w:t>đề</w:t>
      </w:r>
      <w:proofErr w:type="spellEnd"/>
      <w:r w:rsidRPr="00AE2A07">
        <w:rPr>
          <w:sz w:val="26"/>
          <w:szCs w:val="26"/>
        </w:rPr>
        <w:t xml:space="preserve"> </w:t>
      </w:r>
      <w:proofErr w:type="spellStart"/>
      <w:r w:rsidRPr="00AE2A07">
        <w:rPr>
          <w:sz w:val="26"/>
          <w:szCs w:val="26"/>
        </w:rPr>
        <w:t>tài</w:t>
      </w:r>
      <w:proofErr w:type="spellEnd"/>
      <w:r w:rsidRPr="00AE2A07">
        <w:rPr>
          <w:sz w:val="26"/>
          <w:szCs w:val="26"/>
        </w:rPr>
        <w:t xml:space="preserve"> </w:t>
      </w:r>
      <w:proofErr w:type="spellStart"/>
      <w:r w:rsidRPr="00AE2A07">
        <w:rPr>
          <w:sz w:val="26"/>
          <w:szCs w:val="26"/>
        </w:rPr>
        <w:t>là</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bao </w:t>
      </w:r>
      <w:proofErr w:type="spellStart"/>
      <w:r w:rsidRPr="00AE2A07">
        <w:rPr>
          <w:sz w:val="26"/>
          <w:szCs w:val="26"/>
        </w:rPr>
        <w:t>gồm</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cổ</w:t>
      </w:r>
      <w:proofErr w:type="spellEnd"/>
      <w:r w:rsidRPr="00AE2A07">
        <w:rPr>
          <w:sz w:val="26"/>
          <w:szCs w:val="26"/>
        </w:rPr>
        <w:t xml:space="preserve"> </w:t>
      </w:r>
      <w:proofErr w:type="spellStart"/>
      <w:r w:rsidRPr="00AE2A07">
        <w:rPr>
          <w:sz w:val="26"/>
          <w:szCs w:val="26"/>
        </w:rPr>
        <w:t>điển</w:t>
      </w:r>
      <w:proofErr w:type="spellEnd"/>
      <w:r w:rsidRPr="00AE2A07">
        <w:rPr>
          <w:sz w:val="26"/>
          <w:szCs w:val="26"/>
        </w:rPr>
        <w:t xml:space="preserve"> </w:t>
      </w:r>
      <w:proofErr w:type="spellStart"/>
      <w:r w:rsidRPr="00AE2A07">
        <w:rPr>
          <w:sz w:val="26"/>
          <w:szCs w:val="26"/>
        </w:rPr>
        <w:t>và</w:t>
      </w:r>
      <w:proofErr w:type="spellEnd"/>
      <w:r w:rsidRPr="00AE2A07">
        <w:rPr>
          <w:sz w:val="26"/>
          <w:szCs w:val="26"/>
        </w:rPr>
        <w:t xml:space="preserve"> </w:t>
      </w:r>
      <w:proofErr w:type="spellStart"/>
      <w:r w:rsidRPr="00AE2A07">
        <w:rPr>
          <w:sz w:val="26"/>
          <w:szCs w:val="26"/>
        </w:rPr>
        <w:t>hiện</w:t>
      </w:r>
      <w:proofErr w:type="spellEnd"/>
      <w:r w:rsidRPr="00AE2A07">
        <w:rPr>
          <w:sz w:val="26"/>
          <w:szCs w:val="26"/>
        </w:rPr>
        <w:t xml:space="preserve"> </w:t>
      </w:r>
      <w:proofErr w:type="spellStart"/>
      <w:r w:rsidRPr="00AE2A07">
        <w:rPr>
          <w:sz w:val="26"/>
          <w:szCs w:val="26"/>
        </w:rPr>
        <w:t>đại</w:t>
      </w:r>
      <w:proofErr w:type="spellEnd"/>
      <w:r w:rsidRPr="00AE2A07">
        <w:rPr>
          <w:sz w:val="26"/>
          <w:szCs w:val="26"/>
        </w:rPr>
        <w:t xml:space="preserve"> (</w:t>
      </w:r>
      <w:proofErr w:type="spellStart"/>
      <w:r w:rsidRPr="00AE2A07">
        <w:rPr>
          <w:sz w:val="26"/>
          <w:szCs w:val="26"/>
        </w:rPr>
        <w:t>dựa</w:t>
      </w:r>
      <w:proofErr w:type="spellEnd"/>
      <w:r w:rsidRPr="00AE2A07">
        <w:rPr>
          <w:sz w:val="26"/>
          <w:szCs w:val="26"/>
        </w:rPr>
        <w:t xml:space="preserve"> </w:t>
      </w:r>
      <w:proofErr w:type="spellStart"/>
      <w:r w:rsidRPr="00AE2A07">
        <w:rPr>
          <w:sz w:val="26"/>
          <w:szCs w:val="26"/>
        </w:rPr>
        <w:t>trên</w:t>
      </w:r>
      <w:proofErr w:type="spellEnd"/>
      <w:r w:rsidRPr="00AE2A07">
        <w:rPr>
          <w:sz w:val="26"/>
          <w:szCs w:val="26"/>
        </w:rPr>
        <w:t xml:space="preserve"> </w:t>
      </w:r>
      <w:proofErr w:type="spellStart"/>
      <w:r w:rsidRPr="00AE2A07">
        <w:rPr>
          <w:sz w:val="26"/>
          <w:szCs w:val="26"/>
        </w:rPr>
        <w:t>mạng</w:t>
      </w:r>
      <w:proofErr w:type="spellEnd"/>
      <w:r w:rsidRPr="00AE2A07">
        <w:rPr>
          <w:sz w:val="26"/>
          <w:szCs w:val="26"/>
        </w:rPr>
        <w:t xml:space="preserve"> </w:t>
      </w:r>
      <w:proofErr w:type="spellStart"/>
      <w:r w:rsidRPr="00AE2A07">
        <w:rPr>
          <w:sz w:val="26"/>
          <w:szCs w:val="26"/>
        </w:rPr>
        <w:t>nơ</w:t>
      </w:r>
      <w:proofErr w:type="spellEnd"/>
      <w:r w:rsidRPr="00AE2A07">
        <w:rPr>
          <w:sz w:val="26"/>
          <w:szCs w:val="26"/>
        </w:rPr>
        <w:t xml:space="preserve"> </w:t>
      </w:r>
      <w:proofErr w:type="spellStart"/>
      <w:r w:rsidRPr="00AE2A07">
        <w:rPr>
          <w:sz w:val="26"/>
          <w:szCs w:val="26"/>
        </w:rPr>
        <w:t>ron</w:t>
      </w:r>
      <w:proofErr w:type="spellEnd"/>
      <w:r w:rsidRPr="00AE2A07">
        <w:rPr>
          <w:sz w:val="26"/>
          <w:szCs w:val="26"/>
        </w:rPr>
        <w:t xml:space="preserve"> </w:t>
      </w:r>
      <w:proofErr w:type="spellStart"/>
      <w:r w:rsidRPr="00AE2A07">
        <w:rPr>
          <w:sz w:val="26"/>
          <w:szCs w:val="26"/>
        </w:rPr>
        <w:t>tích</w:t>
      </w:r>
      <w:proofErr w:type="spellEnd"/>
      <w:r w:rsidRPr="00AE2A07">
        <w:rPr>
          <w:sz w:val="26"/>
          <w:szCs w:val="26"/>
        </w:rPr>
        <w:t xml:space="preserve"> </w:t>
      </w:r>
      <w:proofErr w:type="spellStart"/>
      <w:r w:rsidRPr="00AE2A07">
        <w:rPr>
          <w:sz w:val="26"/>
          <w:szCs w:val="26"/>
        </w:rPr>
        <w:t>chập</w:t>
      </w:r>
      <w:proofErr w:type="spellEnd"/>
      <w:r w:rsidRPr="00AE2A07">
        <w:rPr>
          <w:sz w:val="26"/>
          <w:szCs w:val="26"/>
        </w:rPr>
        <w:t xml:space="preserve">). </w:t>
      </w:r>
      <w:proofErr w:type="spellStart"/>
      <w:r w:rsidRPr="00AE2A07">
        <w:rPr>
          <w:sz w:val="26"/>
          <w:szCs w:val="26"/>
        </w:rPr>
        <w:lastRenderedPageBreak/>
        <w:t>Và</w:t>
      </w:r>
      <w:proofErr w:type="spellEnd"/>
      <w:r w:rsidRPr="00AE2A07">
        <w:rPr>
          <w:sz w:val="26"/>
          <w:szCs w:val="26"/>
        </w:rPr>
        <w:t xml:space="preserve"> </w:t>
      </w:r>
      <w:proofErr w:type="spellStart"/>
      <w:r w:rsidRPr="00AE2A07">
        <w:rPr>
          <w:sz w:val="26"/>
          <w:szCs w:val="26"/>
        </w:rPr>
        <w:t>áp</w:t>
      </w:r>
      <w:proofErr w:type="spellEnd"/>
      <w:r w:rsidRPr="00AE2A07">
        <w:rPr>
          <w:sz w:val="26"/>
          <w:szCs w:val="26"/>
        </w:rPr>
        <w:t xml:space="preserve"> </w:t>
      </w:r>
      <w:proofErr w:type="spellStart"/>
      <w:r w:rsidRPr="00AE2A07">
        <w:rPr>
          <w:sz w:val="26"/>
          <w:szCs w:val="26"/>
        </w:rPr>
        <w:t>dụng</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dựa</w:t>
      </w:r>
      <w:proofErr w:type="spellEnd"/>
      <w:r w:rsidRPr="00AE2A07">
        <w:rPr>
          <w:sz w:val="26"/>
          <w:szCs w:val="26"/>
        </w:rPr>
        <w:t xml:space="preserve"> </w:t>
      </w:r>
      <w:proofErr w:type="spellStart"/>
      <w:r w:rsidRPr="00AE2A07">
        <w:rPr>
          <w:sz w:val="26"/>
          <w:szCs w:val="26"/>
        </w:rPr>
        <w:t>trên</w:t>
      </w:r>
      <w:proofErr w:type="spellEnd"/>
      <w:r w:rsidRPr="00AE2A07">
        <w:rPr>
          <w:sz w:val="26"/>
          <w:szCs w:val="26"/>
        </w:rPr>
        <w:t xml:space="preserve"> </w:t>
      </w:r>
      <w:proofErr w:type="spellStart"/>
      <w:r w:rsidRPr="00AE2A07">
        <w:rPr>
          <w:sz w:val="26"/>
          <w:szCs w:val="26"/>
        </w:rPr>
        <w:t>mạng</w:t>
      </w:r>
      <w:proofErr w:type="spellEnd"/>
      <w:r w:rsidRPr="00AE2A07">
        <w:rPr>
          <w:sz w:val="26"/>
          <w:szCs w:val="26"/>
        </w:rPr>
        <w:t xml:space="preserve"> </w:t>
      </w:r>
      <w:proofErr w:type="spellStart"/>
      <w:r w:rsidRPr="00AE2A07">
        <w:rPr>
          <w:sz w:val="26"/>
          <w:szCs w:val="26"/>
        </w:rPr>
        <w:t>nơ</w:t>
      </w:r>
      <w:proofErr w:type="spellEnd"/>
      <w:r w:rsidRPr="00AE2A07">
        <w:rPr>
          <w:sz w:val="26"/>
          <w:szCs w:val="26"/>
        </w:rPr>
        <w:t xml:space="preserve"> </w:t>
      </w:r>
      <w:proofErr w:type="spellStart"/>
      <w:r w:rsidRPr="00AE2A07">
        <w:rPr>
          <w:sz w:val="26"/>
          <w:szCs w:val="26"/>
        </w:rPr>
        <w:t>ron</w:t>
      </w:r>
      <w:proofErr w:type="spellEnd"/>
      <w:r w:rsidRPr="00AE2A07">
        <w:rPr>
          <w:sz w:val="26"/>
          <w:szCs w:val="26"/>
        </w:rPr>
        <w:t xml:space="preserve"> </w:t>
      </w:r>
      <w:proofErr w:type="spellStart"/>
      <w:r w:rsidRPr="00AE2A07">
        <w:rPr>
          <w:sz w:val="26"/>
          <w:szCs w:val="26"/>
        </w:rPr>
        <w:t>tích</w:t>
      </w:r>
      <w:proofErr w:type="spellEnd"/>
      <w:r w:rsidRPr="00AE2A07">
        <w:rPr>
          <w:sz w:val="26"/>
          <w:szCs w:val="26"/>
        </w:rPr>
        <w:t xml:space="preserve"> </w:t>
      </w:r>
      <w:proofErr w:type="spellStart"/>
      <w:r w:rsidRPr="00AE2A07">
        <w:rPr>
          <w:sz w:val="26"/>
          <w:szCs w:val="26"/>
        </w:rPr>
        <w:t>chập</w:t>
      </w:r>
      <w:proofErr w:type="spellEnd"/>
      <w:r w:rsidRPr="00AE2A07">
        <w:rPr>
          <w:sz w:val="26"/>
          <w:szCs w:val="26"/>
        </w:rPr>
        <w:t xml:space="preserve"> </w:t>
      </w:r>
      <w:proofErr w:type="spellStart"/>
      <w:r w:rsidRPr="00AE2A07">
        <w:rPr>
          <w:sz w:val="26"/>
          <w:szCs w:val="26"/>
        </w:rPr>
        <w:t>và</w:t>
      </w:r>
      <w:proofErr w:type="spellEnd"/>
      <w:r w:rsidRPr="00AE2A07">
        <w:rPr>
          <w:sz w:val="26"/>
          <w:szCs w:val="26"/>
        </w:rPr>
        <w:t xml:space="preserve"> </w:t>
      </w:r>
      <w:proofErr w:type="spellStart"/>
      <w:r w:rsidRPr="00AE2A07">
        <w:rPr>
          <w:sz w:val="26"/>
          <w:szCs w:val="26"/>
        </w:rPr>
        <w:t>mô</w:t>
      </w:r>
      <w:proofErr w:type="spellEnd"/>
      <w:r w:rsidRPr="00AE2A07">
        <w:rPr>
          <w:sz w:val="26"/>
          <w:szCs w:val="26"/>
        </w:rPr>
        <w:t xml:space="preserve"> </w:t>
      </w:r>
      <w:proofErr w:type="spellStart"/>
      <w:r w:rsidRPr="00AE2A07">
        <w:rPr>
          <w:sz w:val="26"/>
          <w:szCs w:val="26"/>
        </w:rPr>
        <w:t>hình</w:t>
      </w:r>
      <w:proofErr w:type="spellEnd"/>
      <w:r w:rsidRPr="00AE2A07">
        <w:rPr>
          <w:sz w:val="26"/>
          <w:szCs w:val="26"/>
        </w:rPr>
        <w:t xml:space="preserve"> </w:t>
      </w:r>
      <w:proofErr w:type="spellStart"/>
      <w:r w:rsidR="00160B09" w:rsidRPr="00160B09">
        <w:rPr>
          <w:sz w:val="26"/>
          <w:szCs w:val="26"/>
        </w:rPr>
        <w:t>Star</w:t>
      </w:r>
      <w:r w:rsidR="007E006A">
        <w:rPr>
          <w:sz w:val="26"/>
          <w:szCs w:val="26"/>
        </w:rPr>
        <w:t>d</w:t>
      </w:r>
      <w:r w:rsidR="00160B09" w:rsidRPr="00160B09">
        <w:rPr>
          <w:sz w:val="26"/>
          <w:szCs w:val="26"/>
        </w:rPr>
        <w:t>ist</w:t>
      </w:r>
      <w:proofErr w:type="spellEnd"/>
      <w:r w:rsidRPr="00AE2A07">
        <w:rPr>
          <w:sz w:val="26"/>
          <w:szCs w:val="26"/>
        </w:rPr>
        <w:t xml:space="preserve"> </w:t>
      </w:r>
      <w:proofErr w:type="spellStart"/>
      <w:r w:rsidRPr="00AE2A07">
        <w:rPr>
          <w:sz w:val="26"/>
          <w:szCs w:val="26"/>
        </w:rPr>
        <w:t>để</w:t>
      </w:r>
      <w:proofErr w:type="spellEnd"/>
      <w:r w:rsidRPr="00AE2A07">
        <w:rPr>
          <w:sz w:val="26"/>
          <w:szCs w:val="26"/>
        </w:rPr>
        <w:t xml:space="preserve"> </w:t>
      </w:r>
      <w:proofErr w:type="spellStart"/>
      <w:r w:rsidRPr="00AE2A07">
        <w:rPr>
          <w:sz w:val="26"/>
          <w:szCs w:val="26"/>
        </w:rPr>
        <w:t>xác</w:t>
      </w:r>
      <w:proofErr w:type="spellEnd"/>
      <w:r w:rsidRPr="00AE2A07">
        <w:rPr>
          <w:sz w:val="26"/>
          <w:szCs w:val="26"/>
        </w:rPr>
        <w:t xml:space="preserve"> </w:t>
      </w:r>
      <w:proofErr w:type="spellStart"/>
      <w:r w:rsidRPr="00AE2A07">
        <w:rPr>
          <w:sz w:val="26"/>
          <w:szCs w:val="26"/>
        </w:rPr>
        <w:t>định</w:t>
      </w:r>
      <w:proofErr w:type="spellEnd"/>
      <w:r w:rsidRPr="00AE2A07">
        <w:rPr>
          <w:sz w:val="26"/>
          <w:szCs w:val="26"/>
        </w:rPr>
        <w:t xml:space="preserve"> </w:t>
      </w:r>
      <w:proofErr w:type="spellStart"/>
      <w:r w:rsidRPr="00AE2A07">
        <w:rPr>
          <w:sz w:val="26"/>
          <w:szCs w:val="26"/>
        </w:rPr>
        <w:t>bọt</w:t>
      </w:r>
      <w:proofErr w:type="spellEnd"/>
      <w:r w:rsidRPr="00AE2A07">
        <w:rPr>
          <w:sz w:val="26"/>
          <w:szCs w:val="26"/>
        </w:rPr>
        <w:t xml:space="preserve"> </w:t>
      </w:r>
      <w:proofErr w:type="spellStart"/>
      <w:r w:rsidRPr="00AE2A07">
        <w:rPr>
          <w:sz w:val="26"/>
          <w:szCs w:val="26"/>
        </w:rPr>
        <w:t>trong</w:t>
      </w:r>
      <w:proofErr w:type="spellEnd"/>
      <w:r w:rsidRPr="00AE2A07">
        <w:rPr>
          <w:sz w:val="26"/>
          <w:szCs w:val="26"/>
        </w:rPr>
        <w:t xml:space="preserve"> </w:t>
      </w:r>
      <w:proofErr w:type="spellStart"/>
      <w:r w:rsidRPr="00AE2A07">
        <w:rPr>
          <w:sz w:val="26"/>
          <w:szCs w:val="26"/>
        </w:rPr>
        <w:t>chất</w:t>
      </w:r>
      <w:proofErr w:type="spellEnd"/>
      <w:r w:rsidRPr="00AE2A07">
        <w:rPr>
          <w:sz w:val="26"/>
          <w:szCs w:val="26"/>
        </w:rPr>
        <w:t xml:space="preserve"> </w:t>
      </w:r>
      <w:proofErr w:type="spellStart"/>
      <w:r w:rsidRPr="00AE2A07">
        <w:rPr>
          <w:sz w:val="26"/>
          <w:szCs w:val="26"/>
        </w:rPr>
        <w:t>lỏng</w:t>
      </w:r>
      <w:proofErr w:type="spellEnd"/>
      <w:r w:rsidRPr="00AE2A07">
        <w:rPr>
          <w:sz w:val="26"/>
          <w:szCs w:val="26"/>
        </w:rPr>
        <w:t>.</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t xml:space="preserve">Phạm vi </w:t>
      </w:r>
      <w:proofErr w:type="spellStart"/>
      <w:r w:rsidRPr="00AE2A07">
        <w:rPr>
          <w:b/>
          <w:bCs/>
          <w:sz w:val="26"/>
          <w:szCs w:val="26"/>
        </w:rPr>
        <w:t>nghiên</w:t>
      </w:r>
      <w:proofErr w:type="spellEnd"/>
      <w:r w:rsidRPr="00AE2A07">
        <w:rPr>
          <w:b/>
          <w:bCs/>
          <w:sz w:val="26"/>
          <w:szCs w:val="26"/>
        </w:rPr>
        <w:t xml:space="preserve"> </w:t>
      </w:r>
      <w:proofErr w:type="spellStart"/>
      <w:r w:rsidRPr="00AE2A07">
        <w:rPr>
          <w:b/>
          <w:bCs/>
          <w:sz w:val="26"/>
          <w:szCs w:val="26"/>
        </w:rPr>
        <w:t>cứu</w:t>
      </w:r>
      <w:proofErr w:type="spellEnd"/>
    </w:p>
    <w:p w14:paraId="21CFE433" w14:textId="77777777" w:rsidR="00A06FBA" w:rsidRPr="00AE2A07" w:rsidRDefault="00A06FBA" w:rsidP="009F5F13">
      <w:pPr>
        <w:pStyle w:val="BodyText"/>
        <w:spacing w:line="360" w:lineRule="auto"/>
        <w:ind w:right="671" w:firstLine="360"/>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w:t>
      </w:r>
      <w:proofErr w:type="spellStart"/>
      <w:r w:rsidRPr="00AE2A07">
        <w:rPr>
          <w:lang w:val="en-US"/>
        </w:rPr>
        <w:t>và</w:t>
      </w:r>
      <w:proofErr w:type="spellEnd"/>
      <w:r w:rsidRPr="00AE2A07">
        <w:rPr>
          <w:lang w:val="en-US"/>
        </w:rPr>
        <w:t xml:space="preserve"> </w:t>
      </w:r>
      <w:proofErr w:type="spellStart"/>
      <w:r w:rsidRPr="00AE2A07">
        <w:rPr>
          <w:lang w:val="en-US"/>
        </w:rPr>
        <w:t>mô</w:t>
      </w:r>
      <w:proofErr w:type="spellEnd"/>
      <w:r w:rsidRPr="00AE2A07">
        <w:rPr>
          <w:lang w:val="en-US"/>
        </w:rPr>
        <w:t xml:space="preserve"> </w:t>
      </w:r>
      <w:proofErr w:type="spellStart"/>
      <w:r w:rsidRPr="00AE2A07">
        <w:rPr>
          <w:lang w:val="en-US"/>
        </w:rPr>
        <w:t>hình</w:t>
      </w:r>
      <w:proofErr w:type="spellEnd"/>
      <w:r w:rsidRPr="00AE2A07">
        <w:rPr>
          <w:lang w:val="en-US"/>
        </w:rPr>
        <w:t xml:space="preserve"> </w:t>
      </w:r>
      <w:proofErr w:type="spellStart"/>
      <w:r w:rsidRPr="00AE2A07">
        <w:rPr>
          <w:lang w:val="en-US"/>
        </w:rPr>
        <w:t>học</w:t>
      </w:r>
      <w:proofErr w:type="spellEnd"/>
      <w:r w:rsidRPr="00AE2A07">
        <w:rPr>
          <w:lang w:val="en-US"/>
        </w:rPr>
        <w:t xml:space="preserve"> </w:t>
      </w:r>
      <w:proofErr w:type="spellStart"/>
      <w:r w:rsidRPr="00AE2A07">
        <w:rPr>
          <w:lang w:val="en-US"/>
        </w:rPr>
        <w:t>máy</w:t>
      </w:r>
      <w:proofErr w:type="spellEnd"/>
      <w:r w:rsidRPr="00AE2A07">
        <w:rPr>
          <w:lang w:val="en-US"/>
        </w:rPr>
        <w:t xml:space="preserve"> </w:t>
      </w:r>
      <w:proofErr w:type="spellStart"/>
      <w:r w:rsidRPr="00AE2A07">
        <w:rPr>
          <w:lang w:val="en-US"/>
        </w:rPr>
        <w:t>startdist</w:t>
      </w:r>
      <w:proofErr w:type="spellEnd"/>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693238"/>
      <w:r w:rsidRPr="00AE2A07">
        <w:rPr>
          <w:lang w:val="nl-NL"/>
        </w:rPr>
        <w:t>5. Phương pháp nghiên cứu của đề tài</w:t>
      </w:r>
      <w:bookmarkEnd w:id="30"/>
      <w:bookmarkEnd w:id="31"/>
    </w:p>
    <w:p w14:paraId="0C959435" w14:textId="77777777" w:rsidR="00845AAE" w:rsidRPr="00AE2A07" w:rsidRDefault="00845AAE" w:rsidP="009F5F13">
      <w:pPr>
        <w:shd w:val="clear" w:color="auto" w:fill="FFFFFF"/>
        <w:spacing w:line="360" w:lineRule="auto"/>
        <w:ind w:firstLine="360"/>
        <w:jc w:val="both"/>
        <w:rPr>
          <w:sz w:val="26"/>
          <w:szCs w:val="26"/>
        </w:rPr>
      </w:pPr>
      <w:bookmarkStart w:id="32" w:name="_Toc501003288"/>
      <w:r w:rsidRPr="00AE2A07">
        <w:rPr>
          <w:sz w:val="26"/>
          <w:szCs w:val="26"/>
        </w:rPr>
        <w:t xml:space="preserve">Phương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nghiên</w:t>
      </w:r>
      <w:proofErr w:type="spellEnd"/>
      <w:r w:rsidRPr="00AE2A07">
        <w:rPr>
          <w:sz w:val="26"/>
          <w:szCs w:val="26"/>
        </w:rPr>
        <w:t xml:space="preserve"> </w:t>
      </w:r>
      <w:proofErr w:type="spellStart"/>
      <w:r w:rsidRPr="00AE2A07">
        <w:rPr>
          <w:sz w:val="26"/>
          <w:szCs w:val="26"/>
        </w:rPr>
        <w:t>cứu</w:t>
      </w:r>
      <w:proofErr w:type="spellEnd"/>
      <w:r w:rsidRPr="00AE2A07">
        <w:rPr>
          <w:sz w:val="26"/>
          <w:szCs w:val="26"/>
        </w:rPr>
        <w:t xml:space="preserve"> </w:t>
      </w:r>
      <w:proofErr w:type="spellStart"/>
      <w:r w:rsidRPr="00AE2A07">
        <w:rPr>
          <w:sz w:val="26"/>
          <w:szCs w:val="26"/>
        </w:rPr>
        <w:t>được</w:t>
      </w:r>
      <w:proofErr w:type="spellEnd"/>
      <w:r w:rsidRPr="00AE2A07">
        <w:rPr>
          <w:sz w:val="26"/>
          <w:szCs w:val="26"/>
        </w:rPr>
        <w:t xml:space="preserve"> </w:t>
      </w:r>
      <w:proofErr w:type="spellStart"/>
      <w:r w:rsidRPr="00AE2A07">
        <w:rPr>
          <w:sz w:val="26"/>
          <w:szCs w:val="26"/>
        </w:rPr>
        <w:t>sử</w:t>
      </w:r>
      <w:proofErr w:type="spellEnd"/>
      <w:r w:rsidRPr="00AE2A07">
        <w:rPr>
          <w:sz w:val="26"/>
          <w:szCs w:val="26"/>
        </w:rPr>
        <w:t xml:space="preserve"> </w:t>
      </w:r>
      <w:proofErr w:type="spellStart"/>
      <w:r w:rsidRPr="00AE2A07">
        <w:rPr>
          <w:sz w:val="26"/>
          <w:szCs w:val="26"/>
        </w:rPr>
        <w:t>dụng</w:t>
      </w:r>
      <w:proofErr w:type="spellEnd"/>
      <w:r w:rsidRPr="00AE2A07">
        <w:rPr>
          <w:sz w:val="26"/>
          <w:szCs w:val="26"/>
        </w:rPr>
        <w:t xml:space="preserve"> </w:t>
      </w:r>
      <w:proofErr w:type="spellStart"/>
      <w:r w:rsidRPr="00AE2A07">
        <w:rPr>
          <w:sz w:val="26"/>
          <w:szCs w:val="26"/>
        </w:rPr>
        <w:t>trong</w:t>
      </w:r>
      <w:proofErr w:type="spellEnd"/>
      <w:r w:rsidRPr="00AE2A07">
        <w:rPr>
          <w:sz w:val="26"/>
          <w:szCs w:val="26"/>
        </w:rPr>
        <w:t xml:space="preserve"> </w:t>
      </w:r>
      <w:proofErr w:type="spellStart"/>
      <w:r w:rsidRPr="00AE2A07">
        <w:rPr>
          <w:sz w:val="26"/>
          <w:szCs w:val="26"/>
        </w:rPr>
        <w:t>đề</w:t>
      </w:r>
      <w:proofErr w:type="spellEnd"/>
      <w:r w:rsidRPr="00AE2A07">
        <w:rPr>
          <w:sz w:val="26"/>
          <w:szCs w:val="26"/>
        </w:rPr>
        <w:t xml:space="preserve"> </w:t>
      </w:r>
      <w:proofErr w:type="spellStart"/>
      <w:r w:rsidRPr="00AE2A07">
        <w:rPr>
          <w:sz w:val="26"/>
          <w:szCs w:val="26"/>
        </w:rPr>
        <w:t>tài</w:t>
      </w:r>
      <w:proofErr w:type="spellEnd"/>
      <w:r w:rsidRPr="00AE2A07">
        <w:rPr>
          <w:sz w:val="26"/>
          <w:szCs w:val="26"/>
        </w:rPr>
        <w:t xml:space="preserve"> </w:t>
      </w:r>
      <w:proofErr w:type="spellStart"/>
      <w:r w:rsidRPr="00AE2A07">
        <w:rPr>
          <w:sz w:val="26"/>
          <w:szCs w:val="26"/>
        </w:rPr>
        <w:t>này</w:t>
      </w:r>
      <w:proofErr w:type="spellEnd"/>
      <w:r w:rsidRPr="00AE2A07">
        <w:rPr>
          <w:sz w:val="26"/>
          <w:szCs w:val="26"/>
        </w:rPr>
        <w:t xml:space="preserve"> bao </w:t>
      </w:r>
      <w:proofErr w:type="spellStart"/>
      <w:r w:rsidRPr="00AE2A07">
        <w:rPr>
          <w:sz w:val="26"/>
          <w:szCs w:val="26"/>
        </w:rPr>
        <w:t>gồm</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sau</w:t>
      </w:r>
      <w:proofErr w:type="spellEnd"/>
      <w:r w:rsidRPr="00AE2A07">
        <w:rPr>
          <w:sz w:val="26"/>
          <w:szCs w:val="26"/>
        </w:rPr>
        <w:t>:</w:t>
      </w:r>
    </w:p>
    <w:p w14:paraId="61636EB9" w14:textId="08C7D594" w:rsidR="00845AAE" w:rsidRPr="00AE2A07" w:rsidRDefault="00845AAE" w:rsidP="00365BCA">
      <w:pPr>
        <w:pStyle w:val="BodyText"/>
        <w:numPr>
          <w:ilvl w:val="0"/>
          <w:numId w:val="4"/>
        </w:numPr>
        <w:spacing w:line="360" w:lineRule="auto"/>
        <w:ind w:right="671"/>
        <w:jc w:val="both"/>
      </w:pPr>
      <w:r w:rsidRPr="00AE2A07">
        <w:t xml:space="preserve">Nghiên cứu lý thuyết: Nghiên cứu và đánh giá ưu điểm và nhược điểm của các phương pháp phân vùng ảnh cổ điển và hiện đại. Nghiên cứu mô hình học máy </w:t>
      </w:r>
      <w:r w:rsidR="00160B09">
        <w:rPr>
          <w:lang w:val="en-US"/>
        </w:rPr>
        <w:t>S</w:t>
      </w:r>
      <w:r w:rsidR="00160B09" w:rsidRPr="00AE2A07">
        <w:t>tar</w:t>
      </w:r>
      <w:r w:rsidR="007E006A">
        <w:rPr>
          <w:lang w:val="en-US"/>
        </w:rPr>
        <w:t>d</w:t>
      </w:r>
      <w:r w:rsidR="00160B09" w:rsidRPr="00AE2A07">
        <w:t>ist</w:t>
      </w:r>
      <w:r w:rsidRPr="00AE2A07">
        <w: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proofErr w:type="spellStart"/>
      <w:r w:rsidRPr="00AE2A07">
        <w:rPr>
          <w:sz w:val="26"/>
          <w:szCs w:val="26"/>
        </w:rPr>
        <w:t>Độ</w:t>
      </w:r>
      <w:proofErr w:type="spellEnd"/>
      <w:r w:rsidRPr="00AE2A07">
        <w:rPr>
          <w:sz w:val="26"/>
          <w:szCs w:val="26"/>
        </w:rPr>
        <w:t xml:space="preserve"> </w:t>
      </w:r>
      <w:proofErr w:type="spellStart"/>
      <w:r w:rsidRPr="00AE2A07">
        <w:rPr>
          <w:sz w:val="26"/>
          <w:szCs w:val="26"/>
        </w:rPr>
        <w:t>chính</w:t>
      </w:r>
      <w:proofErr w:type="spellEnd"/>
      <w:r w:rsidRPr="00AE2A07">
        <w:rPr>
          <w:sz w:val="26"/>
          <w:szCs w:val="26"/>
        </w:rPr>
        <w:t xml:space="preserve"> </w:t>
      </w:r>
      <w:proofErr w:type="spellStart"/>
      <w:r w:rsidRPr="00AE2A07">
        <w:rPr>
          <w:sz w:val="26"/>
          <w:szCs w:val="26"/>
        </w:rPr>
        <w:t>xác</w:t>
      </w:r>
      <w:proofErr w:type="spellEnd"/>
      <w:r w:rsidRPr="00AE2A07">
        <w:rPr>
          <w:sz w:val="26"/>
          <w:szCs w:val="26"/>
        </w:rPr>
        <w:t>: </w:t>
      </w:r>
      <w:proofErr w:type="spellStart"/>
      <w:r w:rsidRPr="00AE2A07">
        <w:rPr>
          <w:sz w:val="26"/>
          <w:szCs w:val="26"/>
        </w:rPr>
        <w:t>Tỷ</w:t>
      </w:r>
      <w:proofErr w:type="spellEnd"/>
      <w:r w:rsidRPr="00AE2A07">
        <w:rPr>
          <w:sz w:val="26"/>
          <w:szCs w:val="26"/>
        </w:rPr>
        <w:t xml:space="preserve"> </w:t>
      </w:r>
      <w:proofErr w:type="spellStart"/>
      <w:r w:rsidRPr="00AE2A07">
        <w:rPr>
          <w:sz w:val="26"/>
          <w:szCs w:val="26"/>
        </w:rPr>
        <w:t>lệ</w:t>
      </w:r>
      <w:proofErr w:type="spellEnd"/>
      <w:r w:rsidRPr="00AE2A07">
        <w:rPr>
          <w:sz w:val="26"/>
          <w:szCs w:val="26"/>
        </w:rPr>
        <w:t xml:space="preserve"> </w:t>
      </w:r>
      <w:proofErr w:type="spellStart"/>
      <w:r w:rsidRPr="00AE2A07">
        <w:rPr>
          <w:sz w:val="26"/>
          <w:szCs w:val="26"/>
        </w:rPr>
        <w:t>số</w:t>
      </w:r>
      <w:proofErr w:type="spellEnd"/>
      <w:r w:rsidRPr="00AE2A07">
        <w:rPr>
          <w:sz w:val="26"/>
          <w:szCs w:val="26"/>
        </w:rPr>
        <w:t xml:space="preserve"> </w:t>
      </w:r>
      <w:proofErr w:type="spellStart"/>
      <w:r w:rsidRPr="00AE2A07">
        <w:rPr>
          <w:sz w:val="26"/>
          <w:szCs w:val="26"/>
        </w:rPr>
        <w:t>bọt</w:t>
      </w:r>
      <w:proofErr w:type="spellEnd"/>
      <w:r w:rsidRPr="00AE2A07">
        <w:rPr>
          <w:sz w:val="26"/>
          <w:szCs w:val="26"/>
        </w:rPr>
        <w:t xml:space="preserve"> </w:t>
      </w:r>
      <w:proofErr w:type="spellStart"/>
      <w:r w:rsidRPr="00AE2A07">
        <w:rPr>
          <w:sz w:val="26"/>
          <w:szCs w:val="26"/>
        </w:rPr>
        <w:t>khí</w:t>
      </w:r>
      <w:proofErr w:type="spellEnd"/>
      <w:r w:rsidRPr="00AE2A07">
        <w:rPr>
          <w:sz w:val="26"/>
          <w:szCs w:val="26"/>
        </w:rPr>
        <w:t xml:space="preserve"> </w:t>
      </w:r>
      <w:proofErr w:type="spellStart"/>
      <w:r w:rsidRPr="00AE2A07">
        <w:rPr>
          <w:sz w:val="26"/>
          <w:szCs w:val="26"/>
        </w:rPr>
        <w:t>được</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chính</w:t>
      </w:r>
      <w:proofErr w:type="spellEnd"/>
      <w:r w:rsidRPr="00AE2A07">
        <w:rPr>
          <w:sz w:val="26"/>
          <w:szCs w:val="26"/>
        </w:rPr>
        <w:t xml:space="preserve"> </w:t>
      </w:r>
      <w:proofErr w:type="spellStart"/>
      <w:r w:rsidRPr="00AE2A07">
        <w:rPr>
          <w:sz w:val="26"/>
          <w:szCs w:val="26"/>
        </w:rPr>
        <w:t>xác</w:t>
      </w:r>
      <w:proofErr w:type="spellEnd"/>
      <w:r w:rsidRPr="00AE2A07">
        <w:rPr>
          <w:sz w:val="26"/>
          <w:szCs w:val="26"/>
        </w:rPr>
        <w:t xml:space="preserve"> </w:t>
      </w:r>
      <w:proofErr w:type="spellStart"/>
      <w:r w:rsidRPr="00AE2A07">
        <w:rPr>
          <w:sz w:val="26"/>
          <w:szCs w:val="26"/>
        </w:rPr>
        <w:t>trên</w:t>
      </w:r>
      <w:proofErr w:type="spellEnd"/>
      <w:r w:rsidRPr="00AE2A07">
        <w:rPr>
          <w:sz w:val="26"/>
          <w:szCs w:val="26"/>
        </w:rPr>
        <w:t xml:space="preserve"> </w:t>
      </w:r>
      <w:proofErr w:type="spellStart"/>
      <w:r w:rsidRPr="00AE2A07">
        <w:rPr>
          <w:sz w:val="26"/>
          <w:szCs w:val="26"/>
        </w:rPr>
        <w:t>tổng</w:t>
      </w:r>
      <w:proofErr w:type="spellEnd"/>
      <w:r w:rsidRPr="00AE2A07">
        <w:rPr>
          <w:sz w:val="26"/>
          <w:szCs w:val="26"/>
        </w:rPr>
        <w:t xml:space="preserve"> </w:t>
      </w:r>
      <w:proofErr w:type="spellStart"/>
      <w:r w:rsidRPr="00AE2A07">
        <w:rPr>
          <w:sz w:val="26"/>
          <w:szCs w:val="26"/>
        </w:rPr>
        <w:t>số</w:t>
      </w:r>
      <w:proofErr w:type="spellEnd"/>
      <w:r w:rsidRPr="00AE2A07">
        <w:rPr>
          <w:sz w:val="26"/>
          <w:szCs w:val="26"/>
        </w:rPr>
        <w:t xml:space="preserve"> </w:t>
      </w:r>
      <w:proofErr w:type="spellStart"/>
      <w:r w:rsidRPr="00AE2A07">
        <w:rPr>
          <w:sz w:val="26"/>
          <w:szCs w:val="26"/>
        </w:rPr>
        <w:t>bọt</w:t>
      </w:r>
      <w:proofErr w:type="spellEnd"/>
      <w:r w:rsidRPr="00AE2A07">
        <w:rPr>
          <w:sz w:val="26"/>
          <w:szCs w:val="26"/>
        </w:rPr>
        <w:t xml:space="preserve"> </w:t>
      </w:r>
      <w:proofErr w:type="spellStart"/>
      <w:r w:rsidRPr="00AE2A07">
        <w:rPr>
          <w:sz w:val="26"/>
          <w:szCs w:val="26"/>
        </w:rPr>
        <w:t>khí</w:t>
      </w:r>
      <w:proofErr w:type="spellEnd"/>
      <w:r w:rsidRPr="00AE2A07">
        <w:rPr>
          <w:sz w:val="26"/>
          <w:szCs w:val="26"/>
        </w:rPr>
        <w:t xml:space="preserve"> </w:t>
      </w:r>
      <w:proofErr w:type="spellStart"/>
      <w:r w:rsidRPr="00AE2A07">
        <w:rPr>
          <w:sz w:val="26"/>
          <w:szCs w:val="26"/>
        </w:rPr>
        <w:t>thực</w:t>
      </w:r>
      <w:proofErr w:type="spellEnd"/>
      <w:r w:rsidRPr="00AE2A07">
        <w:rPr>
          <w:sz w:val="26"/>
          <w:szCs w:val="26"/>
        </w:rPr>
        <w:t xml:space="preserve"> </w:t>
      </w:r>
      <w:proofErr w:type="spellStart"/>
      <w:r w:rsidRPr="00AE2A07">
        <w:rPr>
          <w:sz w:val="26"/>
          <w:szCs w:val="26"/>
        </w:rPr>
        <w:t>thể</w:t>
      </w:r>
      <w:proofErr w:type="spellEnd"/>
      <w:r w:rsidRPr="00AE2A07">
        <w:rPr>
          <w:sz w:val="26"/>
          <w:szCs w:val="26"/>
        </w:rPr>
        <w:t xml:space="preserve"> </w:t>
      </w:r>
      <w:proofErr w:type="spellStart"/>
      <w:r w:rsidRPr="00AE2A07">
        <w:rPr>
          <w:sz w:val="26"/>
          <w:szCs w:val="26"/>
        </w:rPr>
        <w:t>đã</w:t>
      </w:r>
      <w:proofErr w:type="spellEnd"/>
      <w:r w:rsidRPr="00AE2A07">
        <w:rPr>
          <w:sz w:val="26"/>
          <w:szCs w:val="26"/>
        </w:rPr>
        <w:t xml:space="preserve"> </w:t>
      </w:r>
      <w:proofErr w:type="spellStart"/>
      <w:r w:rsidRPr="00AE2A07">
        <w:rPr>
          <w:sz w:val="26"/>
          <w:szCs w:val="26"/>
        </w:rPr>
        <w:t>cho</w:t>
      </w:r>
      <w:proofErr w:type="spellEnd"/>
      <w:r w:rsidRPr="00AE2A07">
        <w:rPr>
          <w:sz w:val="26"/>
          <w:szCs w:val="26"/>
        </w:rPr>
        <w:t xml:space="preserve"> </w:t>
      </w:r>
      <w:proofErr w:type="spellStart"/>
      <w:r w:rsidRPr="00AE2A07">
        <w:rPr>
          <w:sz w:val="26"/>
          <w:szCs w:val="26"/>
        </w:rPr>
        <w:t>trong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proofErr w:type="spellStart"/>
      <w:r w:rsidRPr="00AE2A07">
        <w:rPr>
          <w:sz w:val="26"/>
          <w:szCs w:val="26"/>
        </w:rPr>
        <w:t>Tốc</w:t>
      </w:r>
      <w:proofErr w:type="spellEnd"/>
      <w:r w:rsidRPr="00AE2A07">
        <w:rPr>
          <w:sz w:val="26"/>
          <w:szCs w:val="26"/>
        </w:rPr>
        <w:t xml:space="preserve"> </w:t>
      </w:r>
      <w:proofErr w:type="spellStart"/>
      <w:r w:rsidRPr="00AE2A07">
        <w:rPr>
          <w:sz w:val="26"/>
          <w:szCs w:val="26"/>
        </w:rPr>
        <w:t>độ</w:t>
      </w:r>
      <w:proofErr w:type="spellEnd"/>
      <w:r w:rsidRPr="00AE2A07">
        <w:rPr>
          <w:sz w:val="26"/>
          <w:szCs w:val="26"/>
        </w:rPr>
        <w:t>: </w:t>
      </w:r>
      <w:proofErr w:type="spellStart"/>
      <w:r w:rsidRPr="00AE2A07">
        <w:rPr>
          <w:sz w:val="26"/>
          <w:szCs w:val="26"/>
        </w:rPr>
        <w:t>Thời</w:t>
      </w:r>
      <w:proofErr w:type="spellEnd"/>
      <w:r w:rsidRPr="00AE2A07">
        <w:rPr>
          <w:sz w:val="26"/>
          <w:szCs w:val="26"/>
        </w:rPr>
        <w:t xml:space="preserve"> </w:t>
      </w:r>
      <w:proofErr w:type="spellStart"/>
      <w:r w:rsidRPr="00AE2A07">
        <w:rPr>
          <w:sz w:val="26"/>
          <w:szCs w:val="26"/>
        </w:rPr>
        <w:t>gian</w:t>
      </w:r>
      <w:proofErr w:type="spellEnd"/>
      <w:r w:rsidRPr="00AE2A07">
        <w:rPr>
          <w:sz w:val="26"/>
          <w:szCs w:val="26"/>
        </w:rPr>
        <w:t xml:space="preserve"> </w:t>
      </w:r>
      <w:proofErr w:type="spellStart"/>
      <w:r w:rsidRPr="00AE2A07">
        <w:rPr>
          <w:sz w:val="26"/>
          <w:szCs w:val="26"/>
        </w:rPr>
        <w:t>cần</w:t>
      </w:r>
      <w:proofErr w:type="spellEnd"/>
      <w:r w:rsidRPr="00AE2A07">
        <w:rPr>
          <w:sz w:val="26"/>
          <w:szCs w:val="26"/>
        </w:rPr>
        <w:t xml:space="preserve"> </w:t>
      </w:r>
      <w:proofErr w:type="spellStart"/>
      <w:r w:rsidRPr="00AE2A07">
        <w:rPr>
          <w:sz w:val="26"/>
          <w:szCs w:val="26"/>
        </w:rPr>
        <w:t>thiết</w:t>
      </w:r>
      <w:proofErr w:type="spellEnd"/>
      <w:r w:rsidRPr="00AE2A07">
        <w:rPr>
          <w:sz w:val="26"/>
          <w:szCs w:val="26"/>
        </w:rPr>
        <w:t xml:space="preserve"> </w:t>
      </w:r>
      <w:proofErr w:type="spellStart"/>
      <w:r w:rsidRPr="00AE2A07">
        <w:rPr>
          <w:sz w:val="26"/>
          <w:szCs w:val="26"/>
        </w:rPr>
        <w:t>để</w:t>
      </w:r>
      <w:proofErr w:type="spellEnd"/>
      <w:r w:rsidRPr="00AE2A07">
        <w:rPr>
          <w:sz w:val="26"/>
          <w:szCs w:val="26"/>
        </w:rPr>
        <w:t xml:space="preserve"> </w:t>
      </w:r>
      <w:proofErr w:type="spellStart"/>
      <w:r w:rsidRPr="00AE2A07">
        <w:rPr>
          <w:sz w:val="26"/>
          <w:szCs w:val="26"/>
        </w:rPr>
        <w:t>thực</w:t>
      </w:r>
      <w:proofErr w:type="spellEnd"/>
      <w:r w:rsidRPr="00AE2A07">
        <w:rPr>
          <w:sz w:val="26"/>
          <w:szCs w:val="26"/>
        </w:rPr>
        <w:t xml:space="preserve"> </w:t>
      </w:r>
      <w:proofErr w:type="spellStart"/>
      <w:r w:rsidRPr="00AE2A07">
        <w:rPr>
          <w:sz w:val="26"/>
          <w:szCs w:val="26"/>
        </w:rPr>
        <w:t>hiện</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proofErr w:type="spellStart"/>
      <w:r w:rsidRPr="00AE2A07">
        <w:rPr>
          <w:sz w:val="26"/>
          <w:szCs w:val="26"/>
        </w:rPr>
        <w:t>Khả</w:t>
      </w:r>
      <w:proofErr w:type="spellEnd"/>
      <w:r w:rsidRPr="00AE2A07">
        <w:rPr>
          <w:sz w:val="26"/>
          <w:szCs w:val="26"/>
        </w:rPr>
        <w:t xml:space="preserve"> </w:t>
      </w:r>
      <w:proofErr w:type="spellStart"/>
      <w:r w:rsidRPr="00AE2A07">
        <w:rPr>
          <w:sz w:val="26"/>
          <w:szCs w:val="26"/>
        </w:rPr>
        <w:t>năng</w:t>
      </w:r>
      <w:proofErr w:type="spellEnd"/>
      <w:r w:rsidRPr="00AE2A07">
        <w:rPr>
          <w:sz w:val="26"/>
          <w:szCs w:val="26"/>
        </w:rPr>
        <w:t xml:space="preserve"> </w:t>
      </w:r>
      <w:proofErr w:type="spellStart"/>
      <w:r w:rsidRPr="00AE2A07">
        <w:rPr>
          <w:sz w:val="26"/>
          <w:szCs w:val="26"/>
        </w:rPr>
        <w:t>mở</w:t>
      </w:r>
      <w:proofErr w:type="spellEnd"/>
      <w:r w:rsidRPr="00AE2A07">
        <w:rPr>
          <w:sz w:val="26"/>
          <w:szCs w:val="26"/>
        </w:rPr>
        <w:t xml:space="preserve"> </w:t>
      </w:r>
      <w:proofErr w:type="spellStart"/>
      <w:r w:rsidRPr="00AE2A07">
        <w:rPr>
          <w:sz w:val="26"/>
          <w:szCs w:val="26"/>
        </w:rPr>
        <w:t>rộng</w:t>
      </w:r>
      <w:proofErr w:type="spellEnd"/>
      <w:r w:rsidRPr="00AE2A07">
        <w:rPr>
          <w:sz w:val="26"/>
          <w:szCs w:val="26"/>
        </w:rPr>
        <w:t>: </w:t>
      </w:r>
      <w:proofErr w:type="spellStart"/>
      <w:r w:rsidRPr="00AE2A07">
        <w:rPr>
          <w:sz w:val="26"/>
          <w:szCs w:val="26"/>
        </w:rPr>
        <w:t>Khả</w:t>
      </w:r>
      <w:proofErr w:type="spellEnd"/>
      <w:r w:rsidRPr="00AE2A07">
        <w:rPr>
          <w:sz w:val="26"/>
          <w:szCs w:val="26"/>
        </w:rPr>
        <w:t xml:space="preserve"> </w:t>
      </w:r>
      <w:proofErr w:type="spellStart"/>
      <w:r w:rsidRPr="00AE2A07">
        <w:rPr>
          <w:sz w:val="26"/>
          <w:szCs w:val="26"/>
        </w:rPr>
        <w:t>năng</w:t>
      </w:r>
      <w:proofErr w:type="spellEnd"/>
      <w:r w:rsidRPr="00AE2A07">
        <w:rPr>
          <w:sz w:val="26"/>
          <w:szCs w:val="26"/>
        </w:rPr>
        <w:t xml:space="preserve"> </w:t>
      </w:r>
      <w:proofErr w:type="spellStart"/>
      <w:r w:rsidRPr="00AE2A07">
        <w:rPr>
          <w:sz w:val="26"/>
          <w:szCs w:val="26"/>
        </w:rPr>
        <w:t>áp</w:t>
      </w:r>
      <w:proofErr w:type="spellEnd"/>
      <w:r w:rsidRPr="00AE2A07">
        <w:rPr>
          <w:sz w:val="26"/>
          <w:szCs w:val="26"/>
        </w:rPr>
        <w:t xml:space="preserve"> </w:t>
      </w:r>
      <w:proofErr w:type="spellStart"/>
      <w:r w:rsidRPr="00AE2A07">
        <w:rPr>
          <w:sz w:val="26"/>
          <w:szCs w:val="26"/>
        </w:rPr>
        <w:t>dụng</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cho</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hình</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có</w:t>
      </w:r>
      <w:proofErr w:type="spellEnd"/>
      <w:r w:rsidRPr="00AE2A07">
        <w:rPr>
          <w:sz w:val="26"/>
          <w:szCs w:val="26"/>
        </w:rPr>
        <w:t xml:space="preserve"> </w:t>
      </w:r>
      <w:proofErr w:type="spellStart"/>
      <w:r w:rsidRPr="00AE2A07">
        <w:rPr>
          <w:sz w:val="26"/>
          <w:szCs w:val="26"/>
        </w:rPr>
        <w:t>độ</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giải</w:t>
      </w:r>
      <w:proofErr w:type="spellEnd"/>
      <w:r w:rsidRPr="00AE2A07">
        <w:rPr>
          <w:sz w:val="26"/>
          <w:szCs w:val="26"/>
        </w:rPr>
        <w:t xml:space="preserve"> </w:t>
      </w:r>
      <w:proofErr w:type="spellStart"/>
      <w:r w:rsidRPr="00AE2A07">
        <w:rPr>
          <w:sz w:val="26"/>
          <w:szCs w:val="26"/>
        </w:rPr>
        <w:t>cao</w:t>
      </w:r>
      <w:proofErr w:type="spellEnd"/>
      <w:r w:rsidRPr="00AE2A07">
        <w:rPr>
          <w:sz w:val="26"/>
          <w:szCs w:val="26"/>
        </w:rPr>
        <w:t xml:space="preserve"> </w:t>
      </w:r>
      <w:proofErr w:type="spellStart"/>
      <w:r w:rsidRPr="00AE2A07">
        <w:rPr>
          <w:sz w:val="26"/>
          <w:szCs w:val="26"/>
        </w:rPr>
        <w:t>hoặc</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hình</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có</w:t>
      </w:r>
      <w:proofErr w:type="spellEnd"/>
      <w:r w:rsidRPr="00AE2A07">
        <w:rPr>
          <w:sz w:val="26"/>
          <w:szCs w:val="26"/>
        </w:rPr>
        <w:t xml:space="preserve"> </w:t>
      </w:r>
      <w:proofErr w:type="spellStart"/>
      <w:r w:rsidRPr="00AE2A07">
        <w:rPr>
          <w:sz w:val="26"/>
          <w:szCs w:val="26"/>
        </w:rPr>
        <w:t>nhiễu</w:t>
      </w:r>
      <w:proofErr w:type="spellEnd"/>
      <w:r w:rsidRPr="00AE2A07">
        <w:rPr>
          <w:sz w:val="26"/>
          <w:szCs w:val="26"/>
        </w:rPr>
        <w:t xml:space="preserve"> </w:t>
      </w:r>
      <w:proofErr w:type="spellStart"/>
      <w:r w:rsidRPr="00AE2A07">
        <w:rPr>
          <w:sz w:val="26"/>
          <w:szCs w:val="26"/>
        </w:rPr>
        <w:t>cao</w:t>
      </w:r>
      <w:proofErr w:type="spellEnd"/>
      <w:r w:rsidRPr="00AE2A07">
        <w:rPr>
          <w:sz w:val="26"/>
          <w:szCs w:val="26"/>
        </w:rPr>
        <w:t>.</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693239"/>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693240"/>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9F5F13">
      <w:pPr>
        <w:pStyle w:val="BodyText"/>
        <w:spacing w:before="156" w:line="360" w:lineRule="auto"/>
        <w:ind w:right="673" w:firstLine="567"/>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9F5F13">
      <w:pPr>
        <w:pStyle w:val="BodyText"/>
        <w:spacing w:before="156" w:line="360" w:lineRule="auto"/>
        <w:ind w:right="673" w:firstLine="567"/>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9F5F13">
      <w:pPr>
        <w:pStyle w:val="BodyText"/>
        <w:spacing w:before="156" w:line="360" w:lineRule="auto"/>
        <w:ind w:right="673" w:firstLine="567"/>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7302A6A6" w:rsidR="00521358" w:rsidRPr="00AE2A07" w:rsidRDefault="00521358" w:rsidP="00B56500">
      <w:pPr>
        <w:pStyle w:val="Heading2"/>
        <w:rPr>
          <w:i/>
        </w:rPr>
      </w:pPr>
      <w:bookmarkStart w:id="43" w:name="_Toc182693241"/>
      <w:r w:rsidRPr="00AE2A07">
        <w:t>1.2.</w:t>
      </w:r>
      <w:r w:rsidRPr="00AE2A07">
        <w:rPr>
          <w:i/>
        </w:rPr>
        <w:t xml:space="preserve"> </w:t>
      </w:r>
      <w:bookmarkEnd w:id="41"/>
      <w:bookmarkEnd w:id="42"/>
      <w:r w:rsidR="008724D5">
        <w:t xml:space="preserve">Khái quát về phân </w:t>
      </w:r>
      <w:r w:rsidR="00375FC6">
        <w:t>vùng</w:t>
      </w:r>
      <w:r w:rsidR="008724D5">
        <w:t xml:space="preserve"> ảnh</w:t>
      </w:r>
      <w:bookmarkEnd w:id="43"/>
    </w:p>
    <w:p w14:paraId="21413B17" w14:textId="7D50BF7B" w:rsidR="00521358" w:rsidRPr="00AE2A07" w:rsidRDefault="00521358" w:rsidP="005173CA">
      <w:pPr>
        <w:pStyle w:val="Heading3"/>
      </w:pPr>
      <w:bookmarkStart w:id="44" w:name="_Toc129585114"/>
      <w:bookmarkStart w:id="45" w:name="_Toc134720564"/>
      <w:bookmarkStart w:id="46" w:name="_Toc182693242"/>
      <w:r w:rsidRPr="00AE2A07">
        <w:t xml:space="preserve">1.2.1. </w:t>
      </w:r>
      <w:bookmarkEnd w:id="44"/>
      <w:bookmarkEnd w:id="45"/>
      <w:r w:rsidR="006F1396" w:rsidRPr="006F1396">
        <w:rPr>
          <w:lang w:val="en-US"/>
        </w:rPr>
        <w:t xml:space="preserve">Định </w:t>
      </w:r>
      <w:proofErr w:type="spellStart"/>
      <w:r w:rsidR="006F1396" w:rsidRPr="006F1396">
        <w:rPr>
          <w:lang w:val="en-US"/>
        </w:rPr>
        <w:t>nghĩa</w:t>
      </w:r>
      <w:proofErr w:type="spellEnd"/>
      <w:r w:rsidR="006F1396" w:rsidRPr="006F1396">
        <w:rPr>
          <w:lang w:val="en-US"/>
        </w:rPr>
        <w:t xml:space="preserve"> </w:t>
      </w:r>
      <w:proofErr w:type="spellStart"/>
      <w:r w:rsidR="006F1396" w:rsidRPr="006F1396">
        <w:rPr>
          <w:lang w:val="en-US"/>
        </w:rPr>
        <w:t>phân</w:t>
      </w:r>
      <w:proofErr w:type="spellEnd"/>
      <w:r w:rsidR="006F1396" w:rsidRPr="006F1396">
        <w:rPr>
          <w:lang w:val="en-US"/>
        </w:rPr>
        <w:t xml:space="preserve"> </w:t>
      </w:r>
      <w:proofErr w:type="spellStart"/>
      <w:r w:rsidR="006F1396" w:rsidRPr="006F1396">
        <w:rPr>
          <w:lang w:val="en-US"/>
        </w:rPr>
        <w:t>vùng</w:t>
      </w:r>
      <w:proofErr w:type="spellEnd"/>
      <w:r w:rsidR="006F1396" w:rsidRPr="006F1396">
        <w:rPr>
          <w:lang w:val="en-US"/>
        </w:rPr>
        <w:t xml:space="preserve"> </w:t>
      </w:r>
      <w:proofErr w:type="spellStart"/>
      <w:r w:rsidR="006F1396" w:rsidRPr="006F1396">
        <w:rPr>
          <w:lang w:val="en-US"/>
        </w:rPr>
        <w:t>ảnh</w:t>
      </w:r>
      <w:bookmarkEnd w:id="46"/>
      <w:proofErr w:type="spellEnd"/>
    </w:p>
    <w:p w14:paraId="02CED4B9" w14:textId="11534229" w:rsidR="00EF11A5" w:rsidRDefault="005A3498" w:rsidP="009F5F13">
      <w:pPr>
        <w:spacing w:line="360" w:lineRule="auto"/>
        <w:ind w:firstLine="567"/>
        <w:jc w:val="both"/>
        <w:rPr>
          <w:i/>
          <w:iCs/>
          <w:sz w:val="26"/>
          <w:szCs w:val="26"/>
        </w:rPr>
      </w:pPr>
      <w:r>
        <w:rPr>
          <w:spacing w:val="-1"/>
          <w:w w:val="102"/>
          <w:sz w:val="26"/>
          <w:szCs w:val="26"/>
        </w:rPr>
        <w:t xml:space="preserve">Theo IBM: </w:t>
      </w:r>
      <w:r w:rsidR="006F1396" w:rsidRPr="005A3498">
        <w:rPr>
          <w:i/>
          <w:iCs/>
          <w:sz w:val="26"/>
          <w:szCs w:val="26"/>
          <w:lang w:val="vi"/>
        </w:rPr>
        <w:t>Image segmentation is a </w:t>
      </w:r>
      <w:r w:rsidR="006F1396">
        <w:fldChar w:fldCharType="begin"/>
      </w:r>
      <w:r w:rsidR="006F1396">
        <w:instrText>HYPERLINK "https://www.ibm.com/topics/computer-vision" \t "_self"</w:instrText>
      </w:r>
      <w:r w:rsidR="006F1396">
        <w:fldChar w:fldCharType="separate"/>
      </w:r>
      <w:r w:rsidR="006F1396" w:rsidRPr="005A3498">
        <w:rPr>
          <w:i/>
          <w:iCs/>
          <w:sz w:val="26"/>
          <w:szCs w:val="26"/>
          <w:lang w:val="vi"/>
        </w:rPr>
        <w:t>computer vision</w:t>
      </w:r>
      <w:r w:rsidR="006F1396">
        <w:rPr>
          <w:i/>
          <w:iCs/>
          <w:sz w:val="26"/>
          <w:szCs w:val="26"/>
          <w:lang w:val="vi"/>
        </w:rPr>
        <w:fldChar w:fldCharType="end"/>
      </w:r>
      <w:r w:rsidR="006F1396" w:rsidRPr="005A3498">
        <w:rPr>
          <w:i/>
          <w:iCs/>
          <w:sz w:val="26"/>
          <w:szCs w:val="26"/>
          <w:lang w:val="vi"/>
        </w:rPr>
        <w:t> technique that partitions a digital image into discrete groups of pixels—image segments—to inform object detection and related tasks. By parsing an image’s complex visual data into specifically shaped segments, image segmentation enables faster, more advanced </w:t>
      </w:r>
      <w:r w:rsidR="006F1396">
        <w:fldChar w:fldCharType="begin"/>
      </w:r>
      <w:r w:rsidR="006F1396">
        <w:instrText>HYPERLINK "https://developer.ibm.com/articles/learn-the-basics-of-computer-vision-and-object-detection/" \t "_self"</w:instrText>
      </w:r>
      <w:r w:rsidR="006F1396">
        <w:fldChar w:fldCharType="separate"/>
      </w:r>
      <w:r w:rsidR="006F1396" w:rsidRPr="005A3498">
        <w:rPr>
          <w:i/>
          <w:iCs/>
          <w:sz w:val="26"/>
          <w:szCs w:val="26"/>
          <w:lang w:val="vi"/>
        </w:rPr>
        <w:t>image processing</w:t>
      </w:r>
      <w:r w:rsidR="006F1396">
        <w:rPr>
          <w:i/>
          <w:iCs/>
          <w:sz w:val="26"/>
          <w:szCs w:val="26"/>
          <w:lang w:val="vi"/>
        </w:rPr>
        <w:fldChar w:fldCharType="end"/>
      </w:r>
      <w:r w:rsidR="006F1396" w:rsidRPr="005A3498">
        <w:rPr>
          <w:i/>
          <w:iCs/>
          <w:sz w:val="26"/>
          <w:szCs w:val="26"/>
          <w:lang w:val="vi"/>
        </w:rPr>
        <w:t>.</w:t>
      </w:r>
    </w:p>
    <w:p w14:paraId="74B6D8B6" w14:textId="172CD713" w:rsidR="002D0DB3" w:rsidRDefault="005A3498" w:rsidP="009F5F13">
      <w:pPr>
        <w:spacing w:line="360" w:lineRule="auto"/>
        <w:ind w:firstLine="567"/>
        <w:jc w:val="both"/>
        <w:rPr>
          <w:spacing w:val="-1"/>
          <w:w w:val="102"/>
          <w:sz w:val="26"/>
          <w:szCs w:val="26"/>
        </w:rPr>
      </w:pPr>
      <w:proofErr w:type="spellStart"/>
      <w:r>
        <w:rPr>
          <w:sz w:val="26"/>
          <w:szCs w:val="26"/>
        </w:rPr>
        <w:t>Tạm</w:t>
      </w:r>
      <w:proofErr w:type="spellEnd"/>
      <w:r>
        <w:rPr>
          <w:sz w:val="26"/>
          <w:szCs w:val="26"/>
        </w:rPr>
        <w:t xml:space="preserve"> </w:t>
      </w:r>
      <w:proofErr w:type="spellStart"/>
      <w:r>
        <w:rPr>
          <w:sz w:val="26"/>
          <w:szCs w:val="26"/>
        </w:rPr>
        <w:t>dịch</w:t>
      </w:r>
      <w:proofErr w:type="spellEnd"/>
      <w:r>
        <w:rPr>
          <w:sz w:val="26"/>
          <w:szCs w:val="26"/>
        </w:rPr>
        <w:t xml:space="preserve"> là: </w:t>
      </w:r>
      <w:proofErr w:type="spellStart"/>
      <w:r w:rsidR="0016746C" w:rsidRPr="0016746C">
        <w:rPr>
          <w:sz w:val="26"/>
          <w:szCs w:val="26"/>
        </w:rPr>
        <w:t>Phân</w:t>
      </w:r>
      <w:proofErr w:type="spellEnd"/>
      <w:r w:rsidR="0016746C" w:rsidRPr="0016746C">
        <w:rPr>
          <w:sz w:val="26"/>
          <w:szCs w:val="26"/>
        </w:rPr>
        <w:t xml:space="preserve"> </w:t>
      </w:r>
      <w:proofErr w:type="spellStart"/>
      <w:r w:rsidR="0016746C">
        <w:rPr>
          <w:sz w:val="26"/>
          <w:szCs w:val="26"/>
        </w:rPr>
        <w:t>vùng</w:t>
      </w:r>
      <w:proofErr w:type="spellEnd"/>
      <w:r w:rsidR="0016746C" w:rsidRPr="0016746C">
        <w:rPr>
          <w:sz w:val="26"/>
          <w:szCs w:val="26"/>
        </w:rPr>
        <w:t xml:space="preserve"> </w:t>
      </w:r>
      <w:proofErr w:type="spellStart"/>
      <w:r w:rsidR="0016746C" w:rsidRPr="0016746C">
        <w:rPr>
          <w:sz w:val="26"/>
          <w:szCs w:val="26"/>
        </w:rPr>
        <w:t>ảnh</w:t>
      </w:r>
      <w:proofErr w:type="spellEnd"/>
      <w:r w:rsidR="0016746C" w:rsidRPr="0016746C">
        <w:rPr>
          <w:sz w:val="26"/>
          <w:szCs w:val="26"/>
        </w:rPr>
        <w:t xml:space="preserve"> </w:t>
      </w:r>
      <w:proofErr w:type="spellStart"/>
      <w:r w:rsidR="0016746C" w:rsidRPr="0016746C">
        <w:rPr>
          <w:sz w:val="26"/>
          <w:szCs w:val="26"/>
        </w:rPr>
        <w:t>là</w:t>
      </w:r>
      <w:proofErr w:type="spellEnd"/>
      <w:r w:rsidR="0016746C" w:rsidRPr="0016746C">
        <w:rPr>
          <w:sz w:val="26"/>
          <w:szCs w:val="26"/>
        </w:rPr>
        <w:t xml:space="preserve"> </w:t>
      </w:r>
      <w:proofErr w:type="spellStart"/>
      <w:r w:rsidR="0016746C" w:rsidRPr="0016746C">
        <w:rPr>
          <w:sz w:val="26"/>
          <w:szCs w:val="26"/>
        </w:rPr>
        <w:t>một</w:t>
      </w:r>
      <w:proofErr w:type="spellEnd"/>
      <w:r w:rsidR="0016746C" w:rsidRPr="0016746C">
        <w:rPr>
          <w:sz w:val="26"/>
          <w:szCs w:val="26"/>
        </w:rPr>
        <w:t xml:space="preserve"> </w:t>
      </w:r>
      <w:proofErr w:type="spellStart"/>
      <w:r w:rsidR="0016746C" w:rsidRPr="0016746C">
        <w:rPr>
          <w:sz w:val="26"/>
          <w:szCs w:val="26"/>
        </w:rPr>
        <w:t>kỹ</w:t>
      </w:r>
      <w:proofErr w:type="spellEnd"/>
      <w:r w:rsidR="0016746C" w:rsidRPr="0016746C">
        <w:rPr>
          <w:sz w:val="26"/>
          <w:szCs w:val="26"/>
        </w:rPr>
        <w:t xml:space="preserve"> </w:t>
      </w:r>
      <w:proofErr w:type="spellStart"/>
      <w:r w:rsidR="0016746C" w:rsidRPr="0016746C">
        <w:rPr>
          <w:sz w:val="26"/>
          <w:szCs w:val="26"/>
        </w:rPr>
        <w:t>thuật</w:t>
      </w:r>
      <w:proofErr w:type="spellEnd"/>
      <w:r w:rsidR="0016746C" w:rsidRPr="0016746C">
        <w:rPr>
          <w:sz w:val="26"/>
          <w:szCs w:val="26"/>
        </w:rPr>
        <w:t xml:space="preserve"> </w:t>
      </w:r>
      <w:proofErr w:type="spellStart"/>
      <w:r w:rsidR="0016746C" w:rsidRPr="0016746C">
        <w:rPr>
          <w:sz w:val="26"/>
          <w:szCs w:val="26"/>
        </w:rPr>
        <w:t>thị</w:t>
      </w:r>
      <w:proofErr w:type="spellEnd"/>
      <w:r w:rsidR="0016746C" w:rsidRPr="0016746C">
        <w:rPr>
          <w:sz w:val="26"/>
          <w:szCs w:val="26"/>
        </w:rPr>
        <w:t xml:space="preserve"> </w:t>
      </w:r>
      <w:proofErr w:type="spellStart"/>
      <w:r w:rsidR="0016746C" w:rsidRPr="0016746C">
        <w:rPr>
          <w:sz w:val="26"/>
          <w:szCs w:val="26"/>
        </w:rPr>
        <w:t>giác</w:t>
      </w:r>
      <w:proofErr w:type="spellEnd"/>
      <w:r w:rsidR="0016746C" w:rsidRPr="0016746C">
        <w:rPr>
          <w:sz w:val="26"/>
          <w:szCs w:val="26"/>
        </w:rPr>
        <w:t xml:space="preserve"> </w:t>
      </w:r>
      <w:proofErr w:type="spellStart"/>
      <w:r w:rsidR="0016746C" w:rsidRPr="0016746C">
        <w:rPr>
          <w:sz w:val="26"/>
          <w:szCs w:val="26"/>
        </w:rPr>
        <w:t>máy</w:t>
      </w:r>
      <w:proofErr w:type="spellEnd"/>
      <w:r w:rsidR="0016746C" w:rsidRPr="0016746C">
        <w:rPr>
          <w:sz w:val="26"/>
          <w:szCs w:val="26"/>
        </w:rPr>
        <w:t xml:space="preserve"> </w:t>
      </w:r>
      <w:proofErr w:type="spellStart"/>
      <w:r w:rsidR="0016746C" w:rsidRPr="0016746C">
        <w:rPr>
          <w:sz w:val="26"/>
          <w:szCs w:val="26"/>
        </w:rPr>
        <w:t>tính</w:t>
      </w:r>
      <w:proofErr w:type="spellEnd"/>
      <w:r w:rsidR="0016746C" w:rsidRPr="0016746C">
        <w:rPr>
          <w:sz w:val="26"/>
          <w:szCs w:val="26"/>
        </w:rPr>
        <w:t xml:space="preserve"> </w:t>
      </w:r>
      <w:proofErr w:type="spellStart"/>
      <w:r w:rsidR="0016746C" w:rsidRPr="0016746C">
        <w:rPr>
          <w:sz w:val="26"/>
          <w:szCs w:val="26"/>
        </w:rPr>
        <w:t>phân</w:t>
      </w:r>
      <w:proofErr w:type="spellEnd"/>
      <w:r w:rsidR="0016746C" w:rsidRPr="0016746C">
        <w:rPr>
          <w:sz w:val="26"/>
          <w:szCs w:val="26"/>
        </w:rPr>
        <w:t xml:space="preserve"> chia </w:t>
      </w:r>
      <w:proofErr w:type="spellStart"/>
      <w:r w:rsidR="0016746C" w:rsidRPr="0016746C">
        <w:rPr>
          <w:sz w:val="26"/>
          <w:szCs w:val="26"/>
        </w:rPr>
        <w:t>một</w:t>
      </w:r>
      <w:proofErr w:type="spellEnd"/>
      <w:r w:rsidR="0016746C" w:rsidRPr="0016746C">
        <w:rPr>
          <w:sz w:val="26"/>
          <w:szCs w:val="26"/>
        </w:rPr>
        <w:t xml:space="preserve"> </w:t>
      </w:r>
      <w:proofErr w:type="spellStart"/>
      <w:r w:rsidR="0016746C" w:rsidRPr="0016746C">
        <w:rPr>
          <w:sz w:val="26"/>
          <w:szCs w:val="26"/>
        </w:rPr>
        <w:t>hình</w:t>
      </w:r>
      <w:proofErr w:type="spellEnd"/>
      <w:r w:rsidR="0016746C" w:rsidRPr="0016746C">
        <w:rPr>
          <w:sz w:val="26"/>
          <w:szCs w:val="26"/>
        </w:rPr>
        <w:t xml:space="preserve"> </w:t>
      </w:r>
      <w:proofErr w:type="spellStart"/>
      <w:r w:rsidR="0016746C" w:rsidRPr="0016746C">
        <w:rPr>
          <w:sz w:val="26"/>
          <w:szCs w:val="26"/>
        </w:rPr>
        <w:t>ảnh</w:t>
      </w:r>
      <w:proofErr w:type="spellEnd"/>
      <w:r w:rsidR="0016746C" w:rsidRPr="0016746C">
        <w:rPr>
          <w:sz w:val="26"/>
          <w:szCs w:val="26"/>
        </w:rPr>
        <w:t xml:space="preserve"> </w:t>
      </w:r>
      <w:proofErr w:type="spellStart"/>
      <w:r w:rsidR="0016746C" w:rsidRPr="0016746C">
        <w:rPr>
          <w:sz w:val="26"/>
          <w:szCs w:val="26"/>
        </w:rPr>
        <w:t>kỹ</w:t>
      </w:r>
      <w:proofErr w:type="spellEnd"/>
      <w:r w:rsidR="0016746C" w:rsidRPr="0016746C">
        <w:rPr>
          <w:sz w:val="26"/>
          <w:szCs w:val="26"/>
        </w:rPr>
        <w:t xml:space="preserve"> </w:t>
      </w:r>
      <w:proofErr w:type="spellStart"/>
      <w:r w:rsidR="0016746C" w:rsidRPr="0016746C">
        <w:rPr>
          <w:sz w:val="26"/>
          <w:szCs w:val="26"/>
        </w:rPr>
        <w:t>thuật</w:t>
      </w:r>
      <w:proofErr w:type="spellEnd"/>
      <w:r w:rsidR="0016746C" w:rsidRPr="0016746C">
        <w:rPr>
          <w:sz w:val="26"/>
          <w:szCs w:val="26"/>
        </w:rPr>
        <w:t xml:space="preserve"> </w:t>
      </w:r>
      <w:proofErr w:type="spellStart"/>
      <w:r w:rsidR="0016746C" w:rsidRPr="0016746C">
        <w:rPr>
          <w:sz w:val="26"/>
          <w:szCs w:val="26"/>
        </w:rPr>
        <w:t>số</w:t>
      </w:r>
      <w:proofErr w:type="spellEnd"/>
      <w:r w:rsidR="0016746C" w:rsidRPr="0016746C">
        <w:rPr>
          <w:sz w:val="26"/>
          <w:szCs w:val="26"/>
        </w:rPr>
        <w:t xml:space="preserve"> </w:t>
      </w:r>
      <w:proofErr w:type="spellStart"/>
      <w:r w:rsidR="0016746C" w:rsidRPr="0016746C">
        <w:rPr>
          <w:sz w:val="26"/>
          <w:szCs w:val="26"/>
        </w:rPr>
        <w:t>thành</w:t>
      </w:r>
      <w:proofErr w:type="spellEnd"/>
      <w:r w:rsidR="0016746C" w:rsidRPr="0016746C">
        <w:rPr>
          <w:sz w:val="26"/>
          <w:szCs w:val="26"/>
        </w:rPr>
        <w:t xml:space="preserve"> </w:t>
      </w:r>
      <w:proofErr w:type="spellStart"/>
      <w:r w:rsidR="0016746C" w:rsidRPr="0016746C">
        <w:rPr>
          <w:sz w:val="26"/>
          <w:szCs w:val="26"/>
        </w:rPr>
        <w:t>các</w:t>
      </w:r>
      <w:proofErr w:type="spellEnd"/>
      <w:r w:rsidR="0016746C" w:rsidRPr="0016746C">
        <w:rPr>
          <w:sz w:val="26"/>
          <w:szCs w:val="26"/>
        </w:rPr>
        <w:t xml:space="preserve"> </w:t>
      </w:r>
      <w:proofErr w:type="spellStart"/>
      <w:r w:rsidR="0016746C" w:rsidRPr="0016746C">
        <w:rPr>
          <w:sz w:val="26"/>
          <w:szCs w:val="26"/>
        </w:rPr>
        <w:t>nhóm</w:t>
      </w:r>
      <w:proofErr w:type="spellEnd"/>
      <w:r w:rsidR="0016746C" w:rsidRPr="0016746C">
        <w:rPr>
          <w:sz w:val="26"/>
          <w:szCs w:val="26"/>
        </w:rPr>
        <w:t xml:space="preserve"> pixel </w:t>
      </w:r>
      <w:proofErr w:type="spellStart"/>
      <w:r w:rsidR="0016746C" w:rsidRPr="0016746C">
        <w:rPr>
          <w:sz w:val="26"/>
          <w:szCs w:val="26"/>
        </w:rPr>
        <w:t>riêng</w:t>
      </w:r>
      <w:proofErr w:type="spellEnd"/>
      <w:r w:rsidR="0016746C" w:rsidRPr="0016746C">
        <w:rPr>
          <w:sz w:val="26"/>
          <w:szCs w:val="26"/>
        </w:rPr>
        <w:t xml:space="preserve"> </w:t>
      </w:r>
      <w:proofErr w:type="spellStart"/>
      <w:r w:rsidR="0016746C" w:rsidRPr="0016746C">
        <w:rPr>
          <w:sz w:val="26"/>
          <w:szCs w:val="26"/>
        </w:rPr>
        <w:t>biệt</w:t>
      </w:r>
      <w:proofErr w:type="spellEnd"/>
      <w:r w:rsidR="0016746C" w:rsidRPr="0016746C">
        <w:rPr>
          <w:sz w:val="26"/>
          <w:szCs w:val="26"/>
        </w:rPr>
        <w:t xml:space="preserve"> — </w:t>
      </w:r>
      <w:proofErr w:type="spellStart"/>
      <w:r w:rsidR="0016746C" w:rsidRPr="0016746C">
        <w:rPr>
          <w:sz w:val="26"/>
          <w:szCs w:val="26"/>
        </w:rPr>
        <w:t>các</w:t>
      </w:r>
      <w:proofErr w:type="spellEnd"/>
      <w:r w:rsidR="0016746C" w:rsidRPr="0016746C">
        <w:rPr>
          <w:sz w:val="26"/>
          <w:szCs w:val="26"/>
        </w:rPr>
        <w:t xml:space="preserve"> </w:t>
      </w:r>
      <w:proofErr w:type="spellStart"/>
      <w:r w:rsidR="00A431A4">
        <w:rPr>
          <w:sz w:val="26"/>
          <w:szCs w:val="26"/>
        </w:rPr>
        <w:t>vùng</w:t>
      </w:r>
      <w:proofErr w:type="spellEnd"/>
      <w:r w:rsidR="0016746C" w:rsidRPr="0016746C">
        <w:rPr>
          <w:sz w:val="26"/>
          <w:szCs w:val="26"/>
        </w:rPr>
        <w:t xml:space="preserve"> </w:t>
      </w:r>
      <w:proofErr w:type="spellStart"/>
      <w:r w:rsidR="0016746C" w:rsidRPr="0016746C">
        <w:rPr>
          <w:sz w:val="26"/>
          <w:szCs w:val="26"/>
        </w:rPr>
        <w:t>ảnh</w:t>
      </w:r>
      <w:proofErr w:type="spellEnd"/>
      <w:r w:rsidR="0016746C" w:rsidRPr="0016746C">
        <w:rPr>
          <w:sz w:val="26"/>
          <w:szCs w:val="26"/>
        </w:rPr>
        <w:t xml:space="preserve"> — </w:t>
      </w:r>
      <w:proofErr w:type="spellStart"/>
      <w:r w:rsidR="0016746C" w:rsidRPr="0016746C">
        <w:rPr>
          <w:sz w:val="26"/>
          <w:szCs w:val="26"/>
        </w:rPr>
        <w:t>để</w:t>
      </w:r>
      <w:proofErr w:type="spellEnd"/>
      <w:r w:rsidR="0016746C" w:rsidRPr="0016746C">
        <w:rPr>
          <w:sz w:val="26"/>
          <w:szCs w:val="26"/>
        </w:rPr>
        <w:t xml:space="preserve"> </w:t>
      </w:r>
      <w:proofErr w:type="spellStart"/>
      <w:r w:rsidR="0016746C" w:rsidRPr="0016746C">
        <w:rPr>
          <w:sz w:val="26"/>
          <w:szCs w:val="26"/>
        </w:rPr>
        <w:t>hỗ</w:t>
      </w:r>
      <w:proofErr w:type="spellEnd"/>
      <w:r w:rsidR="0016746C" w:rsidRPr="0016746C">
        <w:rPr>
          <w:sz w:val="26"/>
          <w:szCs w:val="26"/>
        </w:rPr>
        <w:t xml:space="preserve"> </w:t>
      </w:r>
      <w:proofErr w:type="spellStart"/>
      <w:r w:rsidR="0016746C" w:rsidRPr="0016746C">
        <w:rPr>
          <w:sz w:val="26"/>
          <w:szCs w:val="26"/>
        </w:rPr>
        <w:t>trợ</w:t>
      </w:r>
      <w:proofErr w:type="spellEnd"/>
      <w:r w:rsidR="0016746C" w:rsidRPr="0016746C">
        <w:rPr>
          <w:sz w:val="26"/>
          <w:szCs w:val="26"/>
        </w:rPr>
        <w:t xml:space="preserve"> </w:t>
      </w:r>
      <w:proofErr w:type="spellStart"/>
      <w:r w:rsidR="0016746C" w:rsidRPr="0016746C">
        <w:rPr>
          <w:sz w:val="26"/>
          <w:szCs w:val="26"/>
        </w:rPr>
        <w:t>phát</w:t>
      </w:r>
      <w:proofErr w:type="spellEnd"/>
      <w:r w:rsidR="0016746C" w:rsidRPr="0016746C">
        <w:rPr>
          <w:sz w:val="26"/>
          <w:szCs w:val="26"/>
        </w:rPr>
        <w:t xml:space="preserve"> </w:t>
      </w:r>
      <w:proofErr w:type="spellStart"/>
      <w:r w:rsidR="0016746C" w:rsidRPr="0016746C">
        <w:rPr>
          <w:sz w:val="26"/>
          <w:szCs w:val="26"/>
        </w:rPr>
        <w:t>hiện</w:t>
      </w:r>
      <w:proofErr w:type="spellEnd"/>
      <w:r w:rsidR="0016746C" w:rsidRPr="0016746C">
        <w:rPr>
          <w:sz w:val="26"/>
          <w:szCs w:val="26"/>
        </w:rPr>
        <w:t xml:space="preserve"> </w:t>
      </w:r>
      <w:proofErr w:type="spellStart"/>
      <w:r w:rsidR="0016746C" w:rsidRPr="0016746C">
        <w:rPr>
          <w:sz w:val="26"/>
          <w:szCs w:val="26"/>
        </w:rPr>
        <w:t>đối</w:t>
      </w:r>
      <w:proofErr w:type="spellEnd"/>
      <w:r w:rsidR="0016746C" w:rsidRPr="0016746C">
        <w:rPr>
          <w:sz w:val="26"/>
          <w:szCs w:val="26"/>
        </w:rPr>
        <w:t xml:space="preserve"> </w:t>
      </w:r>
      <w:proofErr w:type="spellStart"/>
      <w:r w:rsidR="0016746C" w:rsidRPr="0016746C">
        <w:rPr>
          <w:sz w:val="26"/>
          <w:szCs w:val="26"/>
        </w:rPr>
        <w:t>tượng</w:t>
      </w:r>
      <w:proofErr w:type="spellEnd"/>
      <w:r w:rsidR="0016746C" w:rsidRPr="0016746C">
        <w:rPr>
          <w:sz w:val="26"/>
          <w:szCs w:val="26"/>
        </w:rPr>
        <w:t xml:space="preserve"> </w:t>
      </w:r>
      <w:proofErr w:type="spellStart"/>
      <w:r w:rsidR="0016746C" w:rsidRPr="0016746C">
        <w:rPr>
          <w:sz w:val="26"/>
          <w:szCs w:val="26"/>
        </w:rPr>
        <w:t>và</w:t>
      </w:r>
      <w:proofErr w:type="spellEnd"/>
      <w:r w:rsidR="0016746C" w:rsidRPr="0016746C">
        <w:rPr>
          <w:sz w:val="26"/>
          <w:szCs w:val="26"/>
        </w:rPr>
        <w:t xml:space="preserve"> </w:t>
      </w:r>
      <w:proofErr w:type="spellStart"/>
      <w:r w:rsidR="0016746C" w:rsidRPr="0016746C">
        <w:rPr>
          <w:sz w:val="26"/>
          <w:szCs w:val="26"/>
        </w:rPr>
        <w:t>các</w:t>
      </w:r>
      <w:proofErr w:type="spellEnd"/>
      <w:r w:rsidR="0016746C" w:rsidRPr="0016746C">
        <w:rPr>
          <w:sz w:val="26"/>
          <w:szCs w:val="26"/>
        </w:rPr>
        <w:t xml:space="preserve"> </w:t>
      </w:r>
      <w:proofErr w:type="spellStart"/>
      <w:r w:rsidR="0016746C" w:rsidRPr="0016746C">
        <w:rPr>
          <w:sz w:val="26"/>
          <w:szCs w:val="26"/>
        </w:rPr>
        <w:t>nhiệm</w:t>
      </w:r>
      <w:proofErr w:type="spellEnd"/>
      <w:r w:rsidR="0016746C" w:rsidRPr="0016746C">
        <w:rPr>
          <w:sz w:val="26"/>
          <w:szCs w:val="26"/>
        </w:rPr>
        <w:t xml:space="preserve"> </w:t>
      </w:r>
      <w:proofErr w:type="spellStart"/>
      <w:r w:rsidR="0016746C" w:rsidRPr="0016746C">
        <w:rPr>
          <w:sz w:val="26"/>
          <w:szCs w:val="26"/>
        </w:rPr>
        <w:t>vụ</w:t>
      </w:r>
      <w:proofErr w:type="spellEnd"/>
      <w:r w:rsidR="0016746C" w:rsidRPr="0016746C">
        <w:rPr>
          <w:sz w:val="26"/>
          <w:szCs w:val="26"/>
        </w:rPr>
        <w:t xml:space="preserve"> </w:t>
      </w:r>
      <w:proofErr w:type="spellStart"/>
      <w:r w:rsidR="0016746C" w:rsidRPr="0016746C">
        <w:rPr>
          <w:sz w:val="26"/>
          <w:szCs w:val="26"/>
        </w:rPr>
        <w:t>liên</w:t>
      </w:r>
      <w:proofErr w:type="spellEnd"/>
      <w:r w:rsidR="0016746C" w:rsidRPr="0016746C">
        <w:rPr>
          <w:sz w:val="26"/>
          <w:szCs w:val="26"/>
        </w:rPr>
        <w:t xml:space="preserve"> </w:t>
      </w:r>
      <w:proofErr w:type="spellStart"/>
      <w:r w:rsidR="0016746C" w:rsidRPr="0016746C">
        <w:rPr>
          <w:sz w:val="26"/>
          <w:szCs w:val="26"/>
        </w:rPr>
        <w:t>quan</w:t>
      </w:r>
      <w:proofErr w:type="spellEnd"/>
      <w:r w:rsidR="0016746C" w:rsidRPr="0016746C">
        <w:rPr>
          <w:sz w:val="26"/>
          <w:szCs w:val="26"/>
        </w:rPr>
        <w:t xml:space="preserve">. </w:t>
      </w:r>
      <w:proofErr w:type="spellStart"/>
      <w:r w:rsidR="0016746C" w:rsidRPr="0016746C">
        <w:rPr>
          <w:sz w:val="26"/>
          <w:szCs w:val="26"/>
        </w:rPr>
        <w:t>Bằng</w:t>
      </w:r>
      <w:proofErr w:type="spellEnd"/>
      <w:r w:rsidR="0016746C" w:rsidRPr="0016746C">
        <w:rPr>
          <w:sz w:val="26"/>
          <w:szCs w:val="26"/>
        </w:rPr>
        <w:t xml:space="preserve"> </w:t>
      </w:r>
      <w:proofErr w:type="spellStart"/>
      <w:r w:rsidR="0016746C" w:rsidRPr="0016746C">
        <w:rPr>
          <w:sz w:val="26"/>
          <w:szCs w:val="26"/>
        </w:rPr>
        <w:t>cách</w:t>
      </w:r>
      <w:proofErr w:type="spellEnd"/>
      <w:r w:rsidR="0016746C" w:rsidRPr="0016746C">
        <w:rPr>
          <w:sz w:val="26"/>
          <w:szCs w:val="26"/>
        </w:rPr>
        <w:t xml:space="preserve"> </w:t>
      </w:r>
      <w:proofErr w:type="spellStart"/>
      <w:r w:rsidR="0016746C" w:rsidRPr="0016746C">
        <w:rPr>
          <w:sz w:val="26"/>
          <w:szCs w:val="26"/>
        </w:rPr>
        <w:t>phân</w:t>
      </w:r>
      <w:proofErr w:type="spellEnd"/>
      <w:r w:rsidR="0016746C" w:rsidRPr="0016746C">
        <w:rPr>
          <w:sz w:val="26"/>
          <w:szCs w:val="26"/>
        </w:rPr>
        <w:t xml:space="preserve"> </w:t>
      </w:r>
      <w:proofErr w:type="spellStart"/>
      <w:r w:rsidR="0016746C" w:rsidRPr="0016746C">
        <w:rPr>
          <w:sz w:val="26"/>
          <w:szCs w:val="26"/>
        </w:rPr>
        <w:t>tích</w:t>
      </w:r>
      <w:proofErr w:type="spellEnd"/>
      <w:r w:rsidR="0016746C" w:rsidRPr="0016746C">
        <w:rPr>
          <w:sz w:val="26"/>
          <w:szCs w:val="26"/>
        </w:rPr>
        <w:t xml:space="preserve"> </w:t>
      </w:r>
      <w:proofErr w:type="spellStart"/>
      <w:r w:rsidR="0016746C" w:rsidRPr="0016746C">
        <w:rPr>
          <w:sz w:val="26"/>
          <w:szCs w:val="26"/>
        </w:rPr>
        <w:t>dữ</w:t>
      </w:r>
      <w:proofErr w:type="spellEnd"/>
      <w:r w:rsidR="0016746C" w:rsidRPr="0016746C">
        <w:rPr>
          <w:sz w:val="26"/>
          <w:szCs w:val="26"/>
        </w:rPr>
        <w:t xml:space="preserve"> </w:t>
      </w:r>
      <w:proofErr w:type="spellStart"/>
      <w:r w:rsidR="0016746C" w:rsidRPr="0016746C">
        <w:rPr>
          <w:sz w:val="26"/>
          <w:szCs w:val="26"/>
        </w:rPr>
        <w:t>liệu</w:t>
      </w:r>
      <w:proofErr w:type="spellEnd"/>
      <w:r w:rsidR="0016746C" w:rsidRPr="0016746C">
        <w:rPr>
          <w:sz w:val="26"/>
          <w:szCs w:val="26"/>
        </w:rPr>
        <w:t xml:space="preserve"> </w:t>
      </w:r>
      <w:proofErr w:type="spellStart"/>
      <w:r w:rsidR="0016746C" w:rsidRPr="0016746C">
        <w:rPr>
          <w:sz w:val="26"/>
          <w:szCs w:val="26"/>
        </w:rPr>
        <w:t>hình</w:t>
      </w:r>
      <w:proofErr w:type="spellEnd"/>
      <w:r w:rsidR="0016746C" w:rsidRPr="0016746C">
        <w:rPr>
          <w:sz w:val="26"/>
          <w:szCs w:val="26"/>
        </w:rPr>
        <w:t xml:space="preserve"> </w:t>
      </w:r>
      <w:proofErr w:type="spellStart"/>
      <w:r w:rsidR="0016746C" w:rsidRPr="0016746C">
        <w:rPr>
          <w:sz w:val="26"/>
          <w:szCs w:val="26"/>
        </w:rPr>
        <w:t>ảnh</w:t>
      </w:r>
      <w:proofErr w:type="spellEnd"/>
      <w:r w:rsidR="0016746C" w:rsidRPr="0016746C">
        <w:rPr>
          <w:sz w:val="26"/>
          <w:szCs w:val="26"/>
        </w:rPr>
        <w:t xml:space="preserve"> </w:t>
      </w:r>
      <w:proofErr w:type="spellStart"/>
      <w:r w:rsidR="0016746C" w:rsidRPr="0016746C">
        <w:rPr>
          <w:sz w:val="26"/>
          <w:szCs w:val="26"/>
        </w:rPr>
        <w:lastRenderedPageBreak/>
        <w:t>phức</w:t>
      </w:r>
      <w:proofErr w:type="spellEnd"/>
      <w:r w:rsidR="0016746C" w:rsidRPr="0016746C">
        <w:rPr>
          <w:sz w:val="26"/>
          <w:szCs w:val="26"/>
        </w:rPr>
        <w:t xml:space="preserve"> </w:t>
      </w:r>
      <w:proofErr w:type="spellStart"/>
      <w:r w:rsidR="0016746C" w:rsidRPr="0016746C">
        <w:rPr>
          <w:sz w:val="26"/>
          <w:szCs w:val="26"/>
        </w:rPr>
        <w:t>tạp</w:t>
      </w:r>
      <w:proofErr w:type="spellEnd"/>
      <w:r w:rsidR="0016746C" w:rsidRPr="0016746C">
        <w:rPr>
          <w:sz w:val="26"/>
          <w:szCs w:val="26"/>
        </w:rPr>
        <w:t xml:space="preserve"> </w:t>
      </w:r>
      <w:proofErr w:type="spellStart"/>
      <w:r w:rsidR="0016746C" w:rsidRPr="0016746C">
        <w:rPr>
          <w:sz w:val="26"/>
          <w:szCs w:val="26"/>
        </w:rPr>
        <w:t>thành</w:t>
      </w:r>
      <w:proofErr w:type="spellEnd"/>
      <w:r w:rsidR="0016746C" w:rsidRPr="0016746C">
        <w:rPr>
          <w:sz w:val="26"/>
          <w:szCs w:val="26"/>
        </w:rPr>
        <w:t xml:space="preserve"> </w:t>
      </w:r>
      <w:proofErr w:type="spellStart"/>
      <w:r w:rsidR="0016746C" w:rsidRPr="0016746C">
        <w:rPr>
          <w:sz w:val="26"/>
          <w:szCs w:val="26"/>
        </w:rPr>
        <w:t>các</w:t>
      </w:r>
      <w:proofErr w:type="spellEnd"/>
      <w:r w:rsidR="0016746C" w:rsidRPr="0016746C">
        <w:rPr>
          <w:sz w:val="26"/>
          <w:szCs w:val="26"/>
        </w:rPr>
        <w:t xml:space="preserve"> </w:t>
      </w:r>
      <w:proofErr w:type="spellStart"/>
      <w:r w:rsidR="0003765F">
        <w:rPr>
          <w:sz w:val="26"/>
          <w:szCs w:val="26"/>
        </w:rPr>
        <w:t>vùng</w:t>
      </w:r>
      <w:proofErr w:type="spellEnd"/>
      <w:r w:rsidR="0016746C" w:rsidRPr="0016746C">
        <w:rPr>
          <w:sz w:val="26"/>
          <w:szCs w:val="26"/>
        </w:rPr>
        <w:t xml:space="preserve"> </w:t>
      </w:r>
      <w:proofErr w:type="spellStart"/>
      <w:r w:rsidR="0016746C" w:rsidRPr="0016746C">
        <w:rPr>
          <w:sz w:val="26"/>
          <w:szCs w:val="26"/>
        </w:rPr>
        <w:t>có</w:t>
      </w:r>
      <w:proofErr w:type="spellEnd"/>
      <w:r w:rsidR="0016746C" w:rsidRPr="0016746C">
        <w:rPr>
          <w:sz w:val="26"/>
          <w:szCs w:val="26"/>
        </w:rPr>
        <w:t xml:space="preserve"> </w:t>
      </w:r>
      <w:proofErr w:type="spellStart"/>
      <w:r w:rsidR="0016746C" w:rsidRPr="0016746C">
        <w:rPr>
          <w:sz w:val="26"/>
          <w:szCs w:val="26"/>
        </w:rPr>
        <w:t>hình</w:t>
      </w:r>
      <w:proofErr w:type="spellEnd"/>
      <w:r w:rsidR="0016746C" w:rsidRPr="0016746C">
        <w:rPr>
          <w:sz w:val="26"/>
          <w:szCs w:val="26"/>
        </w:rPr>
        <w:t xml:space="preserve"> </w:t>
      </w:r>
      <w:proofErr w:type="spellStart"/>
      <w:r w:rsidR="0016746C" w:rsidRPr="0016746C">
        <w:rPr>
          <w:sz w:val="26"/>
          <w:szCs w:val="26"/>
        </w:rPr>
        <w:t>dạng</w:t>
      </w:r>
      <w:proofErr w:type="spellEnd"/>
      <w:r w:rsidR="0016746C" w:rsidRPr="0016746C">
        <w:rPr>
          <w:sz w:val="26"/>
          <w:szCs w:val="26"/>
        </w:rPr>
        <w:t xml:space="preserve"> </w:t>
      </w:r>
      <w:proofErr w:type="spellStart"/>
      <w:r w:rsidR="0016746C" w:rsidRPr="0016746C">
        <w:rPr>
          <w:sz w:val="26"/>
          <w:szCs w:val="26"/>
        </w:rPr>
        <w:t>cụ</w:t>
      </w:r>
      <w:proofErr w:type="spellEnd"/>
      <w:r w:rsidR="0016746C" w:rsidRPr="0016746C">
        <w:rPr>
          <w:sz w:val="26"/>
          <w:szCs w:val="26"/>
        </w:rPr>
        <w:t xml:space="preserve"> </w:t>
      </w:r>
      <w:proofErr w:type="spellStart"/>
      <w:r w:rsidR="0016746C" w:rsidRPr="0016746C">
        <w:rPr>
          <w:sz w:val="26"/>
          <w:szCs w:val="26"/>
        </w:rPr>
        <w:t>thể</w:t>
      </w:r>
      <w:proofErr w:type="spellEnd"/>
      <w:r w:rsidR="0016746C" w:rsidRPr="0016746C">
        <w:rPr>
          <w:sz w:val="26"/>
          <w:szCs w:val="26"/>
        </w:rPr>
        <w:t xml:space="preserve">, </w:t>
      </w:r>
      <w:proofErr w:type="spellStart"/>
      <w:r w:rsidR="0016746C" w:rsidRPr="0016746C">
        <w:rPr>
          <w:sz w:val="26"/>
          <w:szCs w:val="26"/>
        </w:rPr>
        <w:t>phân</w:t>
      </w:r>
      <w:proofErr w:type="spellEnd"/>
      <w:r w:rsidR="0016746C" w:rsidRPr="0016746C">
        <w:rPr>
          <w:sz w:val="26"/>
          <w:szCs w:val="26"/>
        </w:rPr>
        <w:t xml:space="preserve"> </w:t>
      </w:r>
      <w:proofErr w:type="spellStart"/>
      <w:r w:rsidR="0003765F">
        <w:rPr>
          <w:sz w:val="26"/>
          <w:szCs w:val="26"/>
        </w:rPr>
        <w:t>vùng</w:t>
      </w:r>
      <w:proofErr w:type="spellEnd"/>
      <w:r w:rsidR="0016746C" w:rsidRPr="0016746C">
        <w:rPr>
          <w:sz w:val="26"/>
          <w:szCs w:val="26"/>
        </w:rPr>
        <w:t xml:space="preserve"> </w:t>
      </w:r>
      <w:proofErr w:type="spellStart"/>
      <w:r w:rsidR="0016746C" w:rsidRPr="0016746C">
        <w:rPr>
          <w:sz w:val="26"/>
          <w:szCs w:val="26"/>
        </w:rPr>
        <w:t>ảnh</w:t>
      </w:r>
      <w:proofErr w:type="spellEnd"/>
      <w:r w:rsidR="0016746C" w:rsidRPr="0016746C">
        <w:rPr>
          <w:sz w:val="26"/>
          <w:szCs w:val="26"/>
        </w:rPr>
        <w:t xml:space="preserve"> </w:t>
      </w:r>
      <w:proofErr w:type="spellStart"/>
      <w:r w:rsidR="0016746C" w:rsidRPr="0016746C">
        <w:rPr>
          <w:sz w:val="26"/>
          <w:szCs w:val="26"/>
        </w:rPr>
        <w:t>giúp</w:t>
      </w:r>
      <w:proofErr w:type="spellEnd"/>
      <w:r w:rsidR="0016746C" w:rsidRPr="0016746C">
        <w:rPr>
          <w:sz w:val="26"/>
          <w:szCs w:val="26"/>
        </w:rPr>
        <w:t xml:space="preserve"> </w:t>
      </w:r>
      <w:proofErr w:type="spellStart"/>
      <w:r w:rsidR="0016746C" w:rsidRPr="0016746C">
        <w:rPr>
          <w:sz w:val="26"/>
          <w:szCs w:val="26"/>
        </w:rPr>
        <w:t>tăng</w:t>
      </w:r>
      <w:proofErr w:type="spellEnd"/>
      <w:r w:rsidR="0016746C" w:rsidRPr="0016746C">
        <w:rPr>
          <w:sz w:val="26"/>
          <w:szCs w:val="26"/>
        </w:rPr>
        <w:t xml:space="preserve"> </w:t>
      </w:r>
      <w:proofErr w:type="spellStart"/>
      <w:r w:rsidR="0016746C" w:rsidRPr="0016746C">
        <w:rPr>
          <w:sz w:val="26"/>
          <w:szCs w:val="26"/>
        </w:rPr>
        <w:t>tốc</w:t>
      </w:r>
      <w:proofErr w:type="spellEnd"/>
      <w:r w:rsidR="0016746C" w:rsidRPr="0016746C">
        <w:rPr>
          <w:sz w:val="26"/>
          <w:szCs w:val="26"/>
        </w:rPr>
        <w:t xml:space="preserve"> </w:t>
      </w:r>
      <w:proofErr w:type="spellStart"/>
      <w:r w:rsidR="0016746C" w:rsidRPr="0016746C">
        <w:rPr>
          <w:sz w:val="26"/>
          <w:szCs w:val="26"/>
        </w:rPr>
        <w:t>độ</w:t>
      </w:r>
      <w:proofErr w:type="spellEnd"/>
      <w:r w:rsidR="0016746C" w:rsidRPr="0016746C">
        <w:rPr>
          <w:sz w:val="26"/>
          <w:szCs w:val="26"/>
        </w:rPr>
        <w:t xml:space="preserve"> </w:t>
      </w:r>
      <w:proofErr w:type="spellStart"/>
      <w:r w:rsidR="0016746C" w:rsidRPr="0016746C">
        <w:rPr>
          <w:sz w:val="26"/>
          <w:szCs w:val="26"/>
        </w:rPr>
        <w:t>và</w:t>
      </w:r>
      <w:proofErr w:type="spellEnd"/>
      <w:r w:rsidR="0016746C" w:rsidRPr="0016746C">
        <w:rPr>
          <w:sz w:val="26"/>
          <w:szCs w:val="26"/>
        </w:rPr>
        <w:t xml:space="preserve"> </w:t>
      </w:r>
      <w:proofErr w:type="spellStart"/>
      <w:r w:rsidR="0016746C" w:rsidRPr="0016746C">
        <w:rPr>
          <w:sz w:val="26"/>
          <w:szCs w:val="26"/>
        </w:rPr>
        <w:t>cải</w:t>
      </w:r>
      <w:proofErr w:type="spellEnd"/>
      <w:r w:rsidR="0016746C" w:rsidRPr="0016746C">
        <w:rPr>
          <w:sz w:val="26"/>
          <w:szCs w:val="26"/>
        </w:rPr>
        <w:t xml:space="preserve"> </w:t>
      </w:r>
      <w:proofErr w:type="spellStart"/>
      <w:r w:rsidR="0016746C" w:rsidRPr="0016746C">
        <w:rPr>
          <w:sz w:val="26"/>
          <w:szCs w:val="26"/>
        </w:rPr>
        <w:t>thiện</w:t>
      </w:r>
      <w:proofErr w:type="spellEnd"/>
      <w:r w:rsidR="0016746C" w:rsidRPr="0016746C">
        <w:rPr>
          <w:sz w:val="26"/>
          <w:szCs w:val="26"/>
        </w:rPr>
        <w:t xml:space="preserve"> </w:t>
      </w:r>
      <w:proofErr w:type="spellStart"/>
      <w:r w:rsidR="0016746C" w:rsidRPr="0016746C">
        <w:rPr>
          <w:sz w:val="26"/>
          <w:szCs w:val="26"/>
        </w:rPr>
        <w:t>xử</w:t>
      </w:r>
      <w:proofErr w:type="spellEnd"/>
      <w:r w:rsidR="0016746C" w:rsidRPr="0016746C">
        <w:rPr>
          <w:sz w:val="26"/>
          <w:szCs w:val="26"/>
        </w:rPr>
        <w:t xml:space="preserve"> </w:t>
      </w:r>
      <w:proofErr w:type="spellStart"/>
      <w:r w:rsidR="0016746C" w:rsidRPr="0016746C">
        <w:rPr>
          <w:sz w:val="26"/>
          <w:szCs w:val="26"/>
        </w:rPr>
        <w:t>lý</w:t>
      </w:r>
      <w:proofErr w:type="spellEnd"/>
      <w:r w:rsidR="0016746C" w:rsidRPr="0016746C">
        <w:rPr>
          <w:sz w:val="26"/>
          <w:szCs w:val="26"/>
        </w:rPr>
        <w:t xml:space="preserve"> </w:t>
      </w:r>
      <w:proofErr w:type="spellStart"/>
      <w:r w:rsidR="0016746C" w:rsidRPr="0016746C">
        <w:rPr>
          <w:sz w:val="26"/>
          <w:szCs w:val="26"/>
        </w:rPr>
        <w:t>hình</w:t>
      </w:r>
      <w:proofErr w:type="spellEnd"/>
      <w:r w:rsidR="0016746C" w:rsidRPr="0016746C">
        <w:rPr>
          <w:sz w:val="26"/>
          <w:szCs w:val="26"/>
        </w:rPr>
        <w:t xml:space="preserve"> </w:t>
      </w:r>
      <w:proofErr w:type="spellStart"/>
      <w:r w:rsidR="0016746C" w:rsidRPr="0016746C">
        <w:rPr>
          <w:sz w:val="26"/>
          <w:szCs w:val="26"/>
        </w:rPr>
        <w:t>ảnh</w:t>
      </w:r>
      <w:proofErr w:type="spellEnd"/>
      <w:r w:rsidR="0016746C" w:rsidRPr="0016746C">
        <w:rPr>
          <w:sz w:val="26"/>
          <w:szCs w:val="26"/>
        </w:rPr>
        <w:t xml:space="preserve"> </w:t>
      </w:r>
      <w:proofErr w:type="spellStart"/>
      <w:r w:rsidR="0016746C" w:rsidRPr="0016746C">
        <w:rPr>
          <w:sz w:val="26"/>
          <w:szCs w:val="26"/>
        </w:rPr>
        <w:t>tiên</w:t>
      </w:r>
      <w:proofErr w:type="spellEnd"/>
      <w:r w:rsidR="0016746C" w:rsidRPr="0016746C">
        <w:rPr>
          <w:sz w:val="26"/>
          <w:szCs w:val="26"/>
        </w:rPr>
        <w:t xml:space="preserve"> </w:t>
      </w:r>
      <w:proofErr w:type="spellStart"/>
      <w:r w:rsidR="0016746C" w:rsidRPr="0016746C">
        <w:rPr>
          <w:sz w:val="26"/>
          <w:szCs w:val="26"/>
        </w:rPr>
        <w:t>tiến</w:t>
      </w:r>
      <w:proofErr w:type="spellEnd"/>
      <w:r w:rsidR="0016746C" w:rsidRPr="0016746C">
        <w:rPr>
          <w:sz w:val="26"/>
          <w:szCs w:val="26"/>
        </w:rPr>
        <w:t>.</w:t>
      </w:r>
    </w:p>
    <w:p w14:paraId="799BDEB9" w14:textId="00CA8758" w:rsidR="006F1396" w:rsidRDefault="002D0DB3" w:rsidP="009F5F13">
      <w:pPr>
        <w:spacing w:line="360" w:lineRule="auto"/>
        <w:ind w:firstLine="567"/>
        <w:jc w:val="both"/>
        <w:rPr>
          <w:i/>
          <w:iCs/>
          <w:sz w:val="26"/>
          <w:szCs w:val="26"/>
        </w:rPr>
      </w:pPr>
      <w:r>
        <w:rPr>
          <w:spacing w:val="-1"/>
          <w:w w:val="102"/>
          <w:sz w:val="26"/>
          <w:szCs w:val="26"/>
        </w:rPr>
        <w:t xml:space="preserve">Theo </w:t>
      </w:r>
      <w:r w:rsidR="005A3498">
        <w:rPr>
          <w:spacing w:val="-1"/>
          <w:w w:val="102"/>
          <w:sz w:val="26"/>
          <w:szCs w:val="26"/>
        </w:rPr>
        <w:t>Wikipedia</w:t>
      </w:r>
      <w:r w:rsidR="005A3498" w:rsidRPr="005A3498">
        <w:rPr>
          <w:i/>
          <w:iCs/>
          <w:sz w:val="26"/>
          <w:szCs w:val="26"/>
          <w:lang w:val="vi"/>
        </w:rPr>
        <w:t xml:space="preserve">:  </w:t>
      </w:r>
      <w:r w:rsidR="006F1396" w:rsidRPr="0016746C">
        <w:rPr>
          <w:i/>
          <w:iCs/>
          <w:sz w:val="26"/>
          <w:szCs w:val="26"/>
          <w:lang w:val="vi"/>
        </w:rPr>
        <w:t>In </w:t>
      </w:r>
      <w:hyperlink r:id="rId14" w:tooltip="Digital image processing" w:history="1">
        <w:r w:rsidR="006F1396" w:rsidRPr="0016746C">
          <w:rPr>
            <w:i/>
            <w:iCs/>
            <w:sz w:val="26"/>
            <w:szCs w:val="26"/>
            <w:lang w:val="vi"/>
          </w:rPr>
          <w:t>digital image processing</w:t>
        </w:r>
      </w:hyperlink>
      <w:r w:rsidR="006F1396" w:rsidRPr="0016746C">
        <w:rPr>
          <w:i/>
          <w:iCs/>
          <w:sz w:val="26"/>
          <w:szCs w:val="26"/>
          <w:lang w:val="vi"/>
        </w:rPr>
        <w:t> and </w:t>
      </w:r>
      <w:hyperlink r:id="rId15" w:history="1">
        <w:r w:rsidR="006F1396" w:rsidRPr="0016746C">
          <w:rPr>
            <w:i/>
            <w:iCs/>
            <w:sz w:val="26"/>
            <w:szCs w:val="26"/>
            <w:lang w:val="vi"/>
          </w:rPr>
          <w:t>computer vision</w:t>
        </w:r>
      </w:hyperlink>
      <w:r w:rsidR="006F1396" w:rsidRPr="0016746C">
        <w:rPr>
          <w:i/>
          <w:iCs/>
          <w:sz w:val="26"/>
          <w:szCs w:val="26"/>
          <w:lang w:val="vi"/>
        </w:rPr>
        <w:t>, image segmentation is the process of partitioning a </w:t>
      </w:r>
      <w:r w:rsidR="006F1396">
        <w:fldChar w:fldCharType="begin"/>
      </w:r>
      <w:r w:rsidR="006F1396">
        <w:instrText>HYPERLINK "https://en.wikipedia.org/wiki/Digital_image" \o "Digital image"</w:instrText>
      </w:r>
      <w:r w:rsidR="006F1396">
        <w:fldChar w:fldCharType="separate"/>
      </w:r>
      <w:r w:rsidR="006F1396" w:rsidRPr="0016746C">
        <w:rPr>
          <w:i/>
          <w:iCs/>
          <w:sz w:val="26"/>
          <w:szCs w:val="26"/>
          <w:lang w:val="vi"/>
        </w:rPr>
        <w:t>digital image</w:t>
      </w:r>
      <w:r w:rsidR="006F1396">
        <w:rPr>
          <w:i/>
          <w:iCs/>
          <w:sz w:val="26"/>
          <w:szCs w:val="26"/>
          <w:lang w:val="vi"/>
        </w:rPr>
        <w:fldChar w:fldCharType="end"/>
      </w:r>
      <w:r w:rsidR="006F1396" w:rsidRPr="0016746C">
        <w:rPr>
          <w:i/>
          <w:iCs/>
          <w:sz w:val="26"/>
          <w:szCs w:val="26"/>
          <w:lang w:val="vi"/>
        </w:rPr>
        <w:t> into multiple image segments, also known as image regions or image objects (</w:t>
      </w:r>
      <w:r w:rsidR="006F1396">
        <w:fldChar w:fldCharType="begin"/>
      </w:r>
      <w:r w:rsidR="006F1396">
        <w:instrText>HYPERLINK "https://en.wikipedia.org/wiki/Set_(mathematics)" \o "Set (mathematics)"</w:instrText>
      </w:r>
      <w:r w:rsidR="006F1396">
        <w:fldChar w:fldCharType="separate"/>
      </w:r>
      <w:r w:rsidR="006F1396" w:rsidRPr="0016746C">
        <w:rPr>
          <w:i/>
          <w:iCs/>
          <w:sz w:val="26"/>
          <w:szCs w:val="26"/>
          <w:lang w:val="vi"/>
        </w:rPr>
        <w:t>sets</w:t>
      </w:r>
      <w:r w:rsidR="006F1396">
        <w:rPr>
          <w:i/>
          <w:iCs/>
          <w:sz w:val="26"/>
          <w:szCs w:val="26"/>
          <w:lang w:val="vi"/>
        </w:rPr>
        <w:fldChar w:fldCharType="end"/>
      </w:r>
      <w:r w:rsidR="006F1396" w:rsidRPr="0016746C">
        <w:rPr>
          <w:i/>
          <w:iCs/>
          <w:sz w:val="26"/>
          <w:szCs w:val="26"/>
          <w:lang w:val="vi"/>
        </w:rPr>
        <w:t> of </w:t>
      </w:r>
      <w:hyperlink r:id="rId16" w:tooltip="Pixel" w:history="1">
        <w:r w:rsidR="006F1396" w:rsidRPr="0016746C">
          <w:rPr>
            <w:i/>
            <w:iCs/>
            <w:sz w:val="26"/>
            <w:szCs w:val="26"/>
            <w:lang w:val="vi"/>
          </w:rPr>
          <w:t>pixels</w:t>
        </w:r>
      </w:hyperlink>
      <w:r w:rsidR="006F1396" w:rsidRPr="0016746C">
        <w:rPr>
          <w:i/>
          <w:iCs/>
          <w:sz w:val="26"/>
          <w:szCs w:val="26"/>
          <w:lang w:val="vi"/>
        </w:rPr>
        <w:t>). The goal of segmentation is to simplify and/or change the representation of an image into something that is more meaningful and easier to analyze. Image segmentation is typically used to locate objects and </w:t>
      </w:r>
      <w:r w:rsidR="006F1396">
        <w:fldChar w:fldCharType="begin"/>
      </w:r>
      <w:r w:rsidR="006F1396">
        <w:instrText>HYPERLINK "https://en.wikipedia.org/wiki/Boundary_tracing" \o "Boundary tracing"</w:instrText>
      </w:r>
      <w:r w:rsidR="006F1396">
        <w:fldChar w:fldCharType="separate"/>
      </w:r>
      <w:r w:rsidR="006F1396" w:rsidRPr="0016746C">
        <w:rPr>
          <w:i/>
          <w:iCs/>
          <w:sz w:val="26"/>
          <w:szCs w:val="26"/>
          <w:lang w:val="vi"/>
        </w:rPr>
        <w:t>boundaries</w:t>
      </w:r>
      <w:r w:rsidR="006F1396">
        <w:rPr>
          <w:i/>
          <w:iCs/>
          <w:sz w:val="26"/>
          <w:szCs w:val="26"/>
          <w:lang w:val="vi"/>
        </w:rPr>
        <w:fldChar w:fldCharType="end"/>
      </w:r>
      <w:r w:rsidR="006F1396" w:rsidRPr="0016746C">
        <w:rPr>
          <w:i/>
          <w:iCs/>
          <w:sz w:val="26"/>
          <w:szCs w:val="26"/>
          <w:lang w:val="vi"/>
        </w:rPr>
        <w:t xml:space="preserve"> (lines, curves, etc.) in images. More precisely, image segmentation is the process of assigning a label to every </w:t>
      </w:r>
      <w:r w:rsidR="006F1396" w:rsidRPr="005A3498">
        <w:rPr>
          <w:i/>
          <w:iCs/>
          <w:sz w:val="26"/>
          <w:szCs w:val="26"/>
          <w:lang w:val="vi"/>
        </w:rPr>
        <w:t>pixel in an image such that pixels with the same label share certain characteristics</w:t>
      </w:r>
      <w:r w:rsidR="005A3498" w:rsidRPr="005A3498">
        <w:rPr>
          <w:i/>
          <w:iCs/>
          <w:sz w:val="26"/>
          <w:szCs w:val="26"/>
        </w:rPr>
        <w:t>.</w:t>
      </w:r>
    </w:p>
    <w:p w14:paraId="26BC25D7" w14:textId="12B534FD" w:rsidR="006F1396" w:rsidRPr="009D239A" w:rsidRDefault="00E7579B" w:rsidP="009D239A">
      <w:pPr>
        <w:spacing w:line="360" w:lineRule="auto"/>
        <w:ind w:firstLine="567"/>
        <w:jc w:val="both"/>
        <w:rPr>
          <w:sz w:val="26"/>
          <w:szCs w:val="26"/>
        </w:rPr>
      </w:pPr>
      <w:proofErr w:type="spellStart"/>
      <w:r>
        <w:rPr>
          <w:sz w:val="26"/>
          <w:szCs w:val="26"/>
        </w:rPr>
        <w:t>Tạm</w:t>
      </w:r>
      <w:proofErr w:type="spellEnd"/>
      <w:r>
        <w:rPr>
          <w:sz w:val="26"/>
          <w:szCs w:val="26"/>
        </w:rPr>
        <w:t xml:space="preserve"> </w:t>
      </w:r>
      <w:proofErr w:type="spellStart"/>
      <w:r>
        <w:rPr>
          <w:sz w:val="26"/>
          <w:szCs w:val="26"/>
        </w:rPr>
        <w:t>dịch</w:t>
      </w:r>
      <w:proofErr w:type="spellEnd"/>
      <w:r>
        <w:rPr>
          <w:sz w:val="26"/>
          <w:szCs w:val="26"/>
        </w:rPr>
        <w:t xml:space="preserve"> là: </w:t>
      </w:r>
      <w:r w:rsidRPr="00E7579B">
        <w:rPr>
          <w:sz w:val="26"/>
          <w:szCs w:val="26"/>
        </w:rPr>
        <w:t xml:space="preserve">Trong </w:t>
      </w:r>
      <w:proofErr w:type="spellStart"/>
      <w:r w:rsidRPr="00E7579B">
        <w:rPr>
          <w:sz w:val="26"/>
          <w:szCs w:val="26"/>
        </w:rPr>
        <w:t>xử</w:t>
      </w:r>
      <w:proofErr w:type="spellEnd"/>
      <w:r w:rsidRPr="00E7579B">
        <w:rPr>
          <w:sz w:val="26"/>
          <w:szCs w:val="26"/>
        </w:rPr>
        <w:t xml:space="preserve"> </w:t>
      </w:r>
      <w:proofErr w:type="spellStart"/>
      <w:r w:rsidRPr="00E7579B">
        <w:rPr>
          <w:sz w:val="26"/>
          <w:szCs w:val="26"/>
        </w:rPr>
        <w:t>lý</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kỹ</w:t>
      </w:r>
      <w:proofErr w:type="spellEnd"/>
      <w:r w:rsidRPr="00E7579B">
        <w:rPr>
          <w:sz w:val="26"/>
          <w:szCs w:val="26"/>
        </w:rPr>
        <w:t xml:space="preserve"> </w:t>
      </w:r>
      <w:proofErr w:type="spellStart"/>
      <w:r w:rsidRPr="00E7579B">
        <w:rPr>
          <w:sz w:val="26"/>
          <w:szCs w:val="26"/>
        </w:rPr>
        <w:t>thuật</w:t>
      </w:r>
      <w:proofErr w:type="spellEnd"/>
      <w:r w:rsidRPr="00E7579B">
        <w:rPr>
          <w:sz w:val="26"/>
          <w:szCs w:val="26"/>
        </w:rPr>
        <w:t xml:space="preserve"> </w:t>
      </w:r>
      <w:proofErr w:type="spellStart"/>
      <w:r w:rsidRPr="00E7579B">
        <w:rPr>
          <w:sz w:val="26"/>
          <w:szCs w:val="26"/>
        </w:rPr>
        <w:t>số</w:t>
      </w:r>
      <w:proofErr w:type="spellEnd"/>
      <w:r w:rsidRPr="00E7579B">
        <w:rPr>
          <w:sz w:val="26"/>
          <w:szCs w:val="26"/>
        </w:rPr>
        <w:t xml:space="preserve"> </w:t>
      </w:r>
      <w:proofErr w:type="spellStart"/>
      <w:r w:rsidRPr="00E7579B">
        <w:rPr>
          <w:sz w:val="26"/>
          <w:szCs w:val="26"/>
        </w:rPr>
        <w:t>và</w:t>
      </w:r>
      <w:proofErr w:type="spellEnd"/>
      <w:r w:rsidRPr="00E7579B">
        <w:rPr>
          <w:sz w:val="26"/>
          <w:szCs w:val="26"/>
        </w:rPr>
        <w:t xml:space="preserve"> </w:t>
      </w:r>
      <w:proofErr w:type="spellStart"/>
      <w:r w:rsidRPr="00E7579B">
        <w:rPr>
          <w:sz w:val="26"/>
          <w:szCs w:val="26"/>
        </w:rPr>
        <w:t>thị</w:t>
      </w:r>
      <w:proofErr w:type="spellEnd"/>
      <w:r w:rsidRPr="00E7579B">
        <w:rPr>
          <w:sz w:val="26"/>
          <w:szCs w:val="26"/>
        </w:rPr>
        <w:t xml:space="preserve"> </w:t>
      </w:r>
      <w:proofErr w:type="spellStart"/>
      <w:r w:rsidRPr="00E7579B">
        <w:rPr>
          <w:sz w:val="26"/>
          <w:szCs w:val="26"/>
        </w:rPr>
        <w:t>giác</w:t>
      </w:r>
      <w:proofErr w:type="spellEnd"/>
      <w:r w:rsidRPr="00E7579B">
        <w:rPr>
          <w:sz w:val="26"/>
          <w:szCs w:val="26"/>
        </w:rPr>
        <w:t xml:space="preserve"> </w:t>
      </w:r>
      <w:proofErr w:type="spellStart"/>
      <w:r w:rsidRPr="00E7579B">
        <w:rPr>
          <w:sz w:val="26"/>
          <w:szCs w:val="26"/>
        </w:rPr>
        <w:t>máy</w:t>
      </w:r>
      <w:proofErr w:type="spellEnd"/>
      <w:r w:rsidRPr="00E7579B">
        <w:rPr>
          <w:sz w:val="26"/>
          <w:szCs w:val="26"/>
        </w:rPr>
        <w:t xml:space="preserve"> </w:t>
      </w:r>
      <w:proofErr w:type="spellStart"/>
      <w:r w:rsidRPr="00E7579B">
        <w:rPr>
          <w:sz w:val="26"/>
          <w:szCs w:val="26"/>
        </w:rPr>
        <w:t>tính</w:t>
      </w:r>
      <w:proofErr w:type="spellEnd"/>
      <w:r w:rsidRPr="00E7579B">
        <w:rPr>
          <w:sz w:val="26"/>
          <w:szCs w:val="26"/>
        </w:rPr>
        <w:t xml:space="preserve">, </w:t>
      </w:r>
      <w:proofErr w:type="spellStart"/>
      <w:r w:rsidRPr="00E7579B">
        <w:rPr>
          <w:sz w:val="26"/>
          <w:szCs w:val="26"/>
        </w:rPr>
        <w:t>phân</w:t>
      </w:r>
      <w:proofErr w:type="spellEnd"/>
      <w:r w:rsidRPr="00E7579B">
        <w:rPr>
          <w:sz w:val="26"/>
          <w:szCs w:val="26"/>
        </w:rPr>
        <w:t xml:space="preserve"> </w:t>
      </w:r>
      <w:proofErr w:type="spellStart"/>
      <w:r w:rsidR="00326632">
        <w:rPr>
          <w:sz w:val="26"/>
          <w:szCs w:val="26"/>
        </w:rPr>
        <w:t>vùng</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là</w:t>
      </w:r>
      <w:proofErr w:type="spellEnd"/>
      <w:r w:rsidRPr="00E7579B">
        <w:rPr>
          <w:sz w:val="26"/>
          <w:szCs w:val="26"/>
        </w:rPr>
        <w:t xml:space="preserve"> </w:t>
      </w:r>
      <w:proofErr w:type="spellStart"/>
      <w:r w:rsidRPr="00E7579B">
        <w:rPr>
          <w:sz w:val="26"/>
          <w:szCs w:val="26"/>
        </w:rPr>
        <w:t>quá</w:t>
      </w:r>
      <w:proofErr w:type="spellEnd"/>
      <w:r w:rsidRPr="00E7579B">
        <w:rPr>
          <w:sz w:val="26"/>
          <w:szCs w:val="26"/>
        </w:rPr>
        <w:t xml:space="preserve"> </w:t>
      </w:r>
      <w:proofErr w:type="spellStart"/>
      <w:r w:rsidRPr="00E7579B">
        <w:rPr>
          <w:sz w:val="26"/>
          <w:szCs w:val="26"/>
        </w:rPr>
        <w:t>trình</w:t>
      </w:r>
      <w:proofErr w:type="spellEnd"/>
      <w:r w:rsidRPr="00E7579B">
        <w:rPr>
          <w:sz w:val="26"/>
          <w:szCs w:val="26"/>
        </w:rPr>
        <w:t xml:space="preserve"> </w:t>
      </w:r>
      <w:proofErr w:type="spellStart"/>
      <w:r w:rsidRPr="00E7579B">
        <w:rPr>
          <w:sz w:val="26"/>
          <w:szCs w:val="26"/>
        </w:rPr>
        <w:t>phân</w:t>
      </w:r>
      <w:proofErr w:type="spellEnd"/>
      <w:r w:rsidRPr="00E7579B">
        <w:rPr>
          <w:sz w:val="26"/>
          <w:szCs w:val="26"/>
        </w:rPr>
        <w:t xml:space="preserve"> chia </w:t>
      </w:r>
      <w:proofErr w:type="spellStart"/>
      <w:r w:rsidRPr="00E7579B">
        <w:rPr>
          <w:sz w:val="26"/>
          <w:szCs w:val="26"/>
        </w:rPr>
        <w:t>một</w:t>
      </w:r>
      <w:proofErr w:type="spellEnd"/>
      <w:r w:rsidRPr="00E7579B">
        <w:rPr>
          <w:sz w:val="26"/>
          <w:szCs w:val="26"/>
        </w:rPr>
        <w:t xml:space="preserve"> </w:t>
      </w:r>
      <w:proofErr w:type="spellStart"/>
      <w:r w:rsidRPr="00E7579B">
        <w:rPr>
          <w:sz w:val="26"/>
          <w:szCs w:val="26"/>
        </w:rPr>
        <w:t>hình</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kỹ</w:t>
      </w:r>
      <w:proofErr w:type="spellEnd"/>
      <w:r w:rsidRPr="00E7579B">
        <w:rPr>
          <w:sz w:val="26"/>
          <w:szCs w:val="26"/>
        </w:rPr>
        <w:t xml:space="preserve"> </w:t>
      </w:r>
      <w:proofErr w:type="spellStart"/>
      <w:r w:rsidRPr="00E7579B">
        <w:rPr>
          <w:sz w:val="26"/>
          <w:szCs w:val="26"/>
        </w:rPr>
        <w:t>thuật</w:t>
      </w:r>
      <w:proofErr w:type="spellEnd"/>
      <w:r w:rsidRPr="00E7579B">
        <w:rPr>
          <w:sz w:val="26"/>
          <w:szCs w:val="26"/>
        </w:rPr>
        <w:t xml:space="preserve"> </w:t>
      </w:r>
      <w:proofErr w:type="spellStart"/>
      <w:r w:rsidRPr="00E7579B">
        <w:rPr>
          <w:sz w:val="26"/>
          <w:szCs w:val="26"/>
        </w:rPr>
        <w:t>số</w:t>
      </w:r>
      <w:proofErr w:type="spellEnd"/>
      <w:r w:rsidRPr="00E7579B">
        <w:rPr>
          <w:sz w:val="26"/>
          <w:szCs w:val="26"/>
        </w:rPr>
        <w:t xml:space="preserve"> </w:t>
      </w:r>
      <w:proofErr w:type="spellStart"/>
      <w:r w:rsidRPr="00E7579B">
        <w:rPr>
          <w:sz w:val="26"/>
          <w:szCs w:val="26"/>
        </w:rPr>
        <w:t>thành</w:t>
      </w:r>
      <w:proofErr w:type="spellEnd"/>
      <w:r w:rsidRPr="00E7579B">
        <w:rPr>
          <w:sz w:val="26"/>
          <w:szCs w:val="26"/>
        </w:rPr>
        <w:t xml:space="preserve"> </w:t>
      </w:r>
      <w:proofErr w:type="spellStart"/>
      <w:r w:rsidRPr="00E7579B">
        <w:rPr>
          <w:sz w:val="26"/>
          <w:szCs w:val="26"/>
        </w:rPr>
        <w:t>nhiều</w:t>
      </w:r>
      <w:proofErr w:type="spellEnd"/>
      <w:r w:rsidRPr="00E7579B">
        <w:rPr>
          <w:sz w:val="26"/>
          <w:szCs w:val="26"/>
        </w:rPr>
        <w:t xml:space="preserve"> </w:t>
      </w:r>
      <w:proofErr w:type="spellStart"/>
      <w:r w:rsidR="00326632">
        <w:rPr>
          <w:sz w:val="26"/>
          <w:szCs w:val="26"/>
        </w:rPr>
        <w:t>vùng</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còn</w:t>
      </w:r>
      <w:proofErr w:type="spellEnd"/>
      <w:r w:rsidRPr="00E7579B">
        <w:rPr>
          <w:sz w:val="26"/>
          <w:szCs w:val="26"/>
        </w:rPr>
        <w:t xml:space="preserve"> </w:t>
      </w:r>
      <w:proofErr w:type="spellStart"/>
      <w:r w:rsidRPr="00E7579B">
        <w:rPr>
          <w:sz w:val="26"/>
          <w:szCs w:val="26"/>
        </w:rPr>
        <w:t>được</w:t>
      </w:r>
      <w:proofErr w:type="spellEnd"/>
      <w:r w:rsidRPr="00E7579B">
        <w:rPr>
          <w:sz w:val="26"/>
          <w:szCs w:val="26"/>
        </w:rPr>
        <w:t xml:space="preserve"> </w:t>
      </w:r>
      <w:proofErr w:type="spellStart"/>
      <w:r w:rsidRPr="00E7579B">
        <w:rPr>
          <w:sz w:val="26"/>
          <w:szCs w:val="26"/>
        </w:rPr>
        <w:t>gọi</w:t>
      </w:r>
      <w:proofErr w:type="spellEnd"/>
      <w:r w:rsidRPr="00E7579B">
        <w:rPr>
          <w:sz w:val="26"/>
          <w:szCs w:val="26"/>
        </w:rPr>
        <w:t xml:space="preserve"> </w:t>
      </w:r>
      <w:proofErr w:type="spellStart"/>
      <w:r w:rsidRPr="00E7579B">
        <w:rPr>
          <w:sz w:val="26"/>
          <w:szCs w:val="26"/>
        </w:rPr>
        <w:t>là</w:t>
      </w:r>
      <w:proofErr w:type="spellEnd"/>
      <w:r w:rsidRPr="00E7579B">
        <w:rPr>
          <w:sz w:val="26"/>
          <w:szCs w:val="26"/>
        </w:rPr>
        <w:t xml:space="preserve"> </w:t>
      </w:r>
      <w:proofErr w:type="spellStart"/>
      <w:r w:rsidRPr="00E7579B">
        <w:rPr>
          <w:sz w:val="26"/>
          <w:szCs w:val="26"/>
        </w:rPr>
        <w:t>các</w:t>
      </w:r>
      <w:proofErr w:type="spellEnd"/>
      <w:r w:rsidRPr="00E7579B">
        <w:rPr>
          <w:sz w:val="26"/>
          <w:szCs w:val="26"/>
        </w:rPr>
        <w:t xml:space="preserve"> </w:t>
      </w:r>
      <w:proofErr w:type="spellStart"/>
      <w:r w:rsidRPr="00E7579B">
        <w:rPr>
          <w:sz w:val="26"/>
          <w:szCs w:val="26"/>
        </w:rPr>
        <w:t>vùng</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hoặc</w:t>
      </w:r>
      <w:proofErr w:type="spellEnd"/>
      <w:r w:rsidRPr="00E7579B">
        <w:rPr>
          <w:sz w:val="26"/>
          <w:szCs w:val="26"/>
        </w:rPr>
        <w:t xml:space="preserve"> </w:t>
      </w:r>
      <w:proofErr w:type="spellStart"/>
      <w:r w:rsidRPr="00E7579B">
        <w:rPr>
          <w:sz w:val="26"/>
          <w:szCs w:val="26"/>
        </w:rPr>
        <w:t>đối</w:t>
      </w:r>
      <w:proofErr w:type="spellEnd"/>
      <w:r w:rsidRPr="00E7579B">
        <w:rPr>
          <w:sz w:val="26"/>
          <w:szCs w:val="26"/>
        </w:rPr>
        <w:t xml:space="preserve"> </w:t>
      </w:r>
      <w:proofErr w:type="spellStart"/>
      <w:r w:rsidRPr="00E7579B">
        <w:rPr>
          <w:sz w:val="26"/>
          <w:szCs w:val="26"/>
        </w:rPr>
        <w:t>tượng</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tập</w:t>
      </w:r>
      <w:proofErr w:type="spellEnd"/>
      <w:r w:rsidRPr="00E7579B">
        <w:rPr>
          <w:sz w:val="26"/>
          <w:szCs w:val="26"/>
        </w:rPr>
        <w:t xml:space="preserve"> </w:t>
      </w:r>
      <w:proofErr w:type="spellStart"/>
      <w:r w:rsidRPr="00E7579B">
        <w:rPr>
          <w:sz w:val="26"/>
          <w:szCs w:val="26"/>
        </w:rPr>
        <w:t>hợp</w:t>
      </w:r>
      <w:proofErr w:type="spellEnd"/>
      <w:r w:rsidRPr="00E7579B">
        <w:rPr>
          <w:sz w:val="26"/>
          <w:szCs w:val="26"/>
        </w:rPr>
        <w:t xml:space="preserve"> </w:t>
      </w:r>
      <w:proofErr w:type="spellStart"/>
      <w:r w:rsidRPr="00E7579B">
        <w:rPr>
          <w:sz w:val="26"/>
          <w:szCs w:val="26"/>
        </w:rPr>
        <w:t>các</w:t>
      </w:r>
      <w:proofErr w:type="spellEnd"/>
      <w:r w:rsidRPr="00E7579B">
        <w:rPr>
          <w:sz w:val="26"/>
          <w:szCs w:val="26"/>
        </w:rPr>
        <w:t xml:space="preserve"> pixel). </w:t>
      </w:r>
      <w:proofErr w:type="spellStart"/>
      <w:r w:rsidRPr="00E7579B">
        <w:rPr>
          <w:sz w:val="26"/>
          <w:szCs w:val="26"/>
        </w:rPr>
        <w:t>Mục</w:t>
      </w:r>
      <w:proofErr w:type="spellEnd"/>
      <w:r w:rsidRPr="00E7579B">
        <w:rPr>
          <w:sz w:val="26"/>
          <w:szCs w:val="26"/>
        </w:rPr>
        <w:t xml:space="preserve"> </w:t>
      </w:r>
      <w:proofErr w:type="spellStart"/>
      <w:r w:rsidRPr="00E7579B">
        <w:rPr>
          <w:sz w:val="26"/>
          <w:szCs w:val="26"/>
        </w:rPr>
        <w:t>tiêu</w:t>
      </w:r>
      <w:proofErr w:type="spellEnd"/>
      <w:r w:rsidRPr="00E7579B">
        <w:rPr>
          <w:sz w:val="26"/>
          <w:szCs w:val="26"/>
        </w:rPr>
        <w:t xml:space="preserve"> </w:t>
      </w:r>
      <w:proofErr w:type="spellStart"/>
      <w:r w:rsidRPr="00E7579B">
        <w:rPr>
          <w:sz w:val="26"/>
          <w:szCs w:val="26"/>
        </w:rPr>
        <w:t>của</w:t>
      </w:r>
      <w:proofErr w:type="spellEnd"/>
      <w:r w:rsidRPr="00E7579B">
        <w:rPr>
          <w:sz w:val="26"/>
          <w:szCs w:val="26"/>
        </w:rPr>
        <w:t xml:space="preserve"> </w:t>
      </w:r>
      <w:proofErr w:type="spellStart"/>
      <w:r w:rsidRPr="00E7579B">
        <w:rPr>
          <w:sz w:val="26"/>
          <w:szCs w:val="26"/>
        </w:rPr>
        <w:t>phân</w:t>
      </w:r>
      <w:proofErr w:type="spellEnd"/>
      <w:r w:rsidRPr="00E7579B">
        <w:rPr>
          <w:sz w:val="26"/>
          <w:szCs w:val="26"/>
        </w:rPr>
        <w:t xml:space="preserve"> </w:t>
      </w:r>
      <w:proofErr w:type="spellStart"/>
      <w:r w:rsidR="00502605">
        <w:rPr>
          <w:sz w:val="26"/>
          <w:szCs w:val="26"/>
        </w:rPr>
        <w:t>vùng</w:t>
      </w:r>
      <w:proofErr w:type="spellEnd"/>
      <w:r w:rsidRPr="00E7579B">
        <w:rPr>
          <w:sz w:val="26"/>
          <w:szCs w:val="26"/>
        </w:rPr>
        <w:t xml:space="preserve"> </w:t>
      </w:r>
      <w:proofErr w:type="spellStart"/>
      <w:r w:rsidRPr="00E7579B">
        <w:rPr>
          <w:sz w:val="26"/>
          <w:szCs w:val="26"/>
        </w:rPr>
        <w:t>là</w:t>
      </w:r>
      <w:proofErr w:type="spellEnd"/>
      <w:r w:rsidRPr="00E7579B">
        <w:rPr>
          <w:sz w:val="26"/>
          <w:szCs w:val="26"/>
        </w:rPr>
        <w:t xml:space="preserve"> </w:t>
      </w:r>
      <w:proofErr w:type="spellStart"/>
      <w:r w:rsidRPr="00E7579B">
        <w:rPr>
          <w:sz w:val="26"/>
          <w:szCs w:val="26"/>
        </w:rPr>
        <w:t>đơn</w:t>
      </w:r>
      <w:proofErr w:type="spellEnd"/>
      <w:r w:rsidRPr="00E7579B">
        <w:rPr>
          <w:sz w:val="26"/>
          <w:szCs w:val="26"/>
        </w:rPr>
        <w:t xml:space="preserve"> </w:t>
      </w:r>
      <w:proofErr w:type="spellStart"/>
      <w:r w:rsidRPr="00E7579B">
        <w:rPr>
          <w:sz w:val="26"/>
          <w:szCs w:val="26"/>
        </w:rPr>
        <w:t>giản</w:t>
      </w:r>
      <w:proofErr w:type="spellEnd"/>
      <w:r w:rsidRPr="00E7579B">
        <w:rPr>
          <w:sz w:val="26"/>
          <w:szCs w:val="26"/>
        </w:rPr>
        <w:t xml:space="preserve"> </w:t>
      </w:r>
      <w:proofErr w:type="spellStart"/>
      <w:r w:rsidRPr="00E7579B">
        <w:rPr>
          <w:sz w:val="26"/>
          <w:szCs w:val="26"/>
        </w:rPr>
        <w:t>hóa</w:t>
      </w:r>
      <w:proofErr w:type="spellEnd"/>
      <w:r w:rsidRPr="00E7579B">
        <w:rPr>
          <w:sz w:val="26"/>
          <w:szCs w:val="26"/>
        </w:rPr>
        <w:t xml:space="preserve"> </w:t>
      </w:r>
      <w:proofErr w:type="spellStart"/>
      <w:r w:rsidRPr="00E7579B">
        <w:rPr>
          <w:sz w:val="26"/>
          <w:szCs w:val="26"/>
        </w:rPr>
        <w:t>và</w:t>
      </w:r>
      <w:proofErr w:type="spellEnd"/>
      <w:r w:rsidRPr="00E7579B">
        <w:rPr>
          <w:sz w:val="26"/>
          <w:szCs w:val="26"/>
        </w:rPr>
        <w:t>/</w:t>
      </w:r>
      <w:proofErr w:type="spellStart"/>
      <w:r w:rsidRPr="00E7579B">
        <w:rPr>
          <w:sz w:val="26"/>
          <w:szCs w:val="26"/>
        </w:rPr>
        <w:t>hoặc</w:t>
      </w:r>
      <w:proofErr w:type="spellEnd"/>
      <w:r w:rsidRPr="00E7579B">
        <w:rPr>
          <w:sz w:val="26"/>
          <w:szCs w:val="26"/>
        </w:rPr>
        <w:t xml:space="preserve"> </w:t>
      </w:r>
      <w:proofErr w:type="spellStart"/>
      <w:r w:rsidRPr="00E7579B">
        <w:rPr>
          <w:sz w:val="26"/>
          <w:szCs w:val="26"/>
        </w:rPr>
        <w:t>thay</w:t>
      </w:r>
      <w:proofErr w:type="spellEnd"/>
      <w:r w:rsidRPr="00E7579B">
        <w:rPr>
          <w:sz w:val="26"/>
          <w:szCs w:val="26"/>
        </w:rPr>
        <w:t xml:space="preserve"> </w:t>
      </w:r>
      <w:proofErr w:type="spellStart"/>
      <w:r w:rsidRPr="00E7579B">
        <w:rPr>
          <w:sz w:val="26"/>
          <w:szCs w:val="26"/>
        </w:rPr>
        <w:t>đổi</w:t>
      </w:r>
      <w:proofErr w:type="spellEnd"/>
      <w:r w:rsidRPr="00E7579B">
        <w:rPr>
          <w:sz w:val="26"/>
          <w:szCs w:val="26"/>
        </w:rPr>
        <w:t xml:space="preserve"> </w:t>
      </w:r>
      <w:proofErr w:type="spellStart"/>
      <w:r w:rsidRPr="00E7579B">
        <w:rPr>
          <w:sz w:val="26"/>
          <w:szCs w:val="26"/>
        </w:rPr>
        <w:t>cách</w:t>
      </w:r>
      <w:proofErr w:type="spellEnd"/>
      <w:r w:rsidRPr="00E7579B">
        <w:rPr>
          <w:sz w:val="26"/>
          <w:szCs w:val="26"/>
        </w:rPr>
        <w:t xml:space="preserve"> </w:t>
      </w:r>
      <w:proofErr w:type="spellStart"/>
      <w:r w:rsidRPr="00E7579B">
        <w:rPr>
          <w:sz w:val="26"/>
          <w:szCs w:val="26"/>
        </w:rPr>
        <w:t>biểu</w:t>
      </w:r>
      <w:proofErr w:type="spellEnd"/>
      <w:r w:rsidRPr="00E7579B">
        <w:rPr>
          <w:sz w:val="26"/>
          <w:szCs w:val="26"/>
        </w:rPr>
        <w:t xml:space="preserve"> </w:t>
      </w:r>
      <w:proofErr w:type="spellStart"/>
      <w:r w:rsidRPr="00E7579B">
        <w:rPr>
          <w:sz w:val="26"/>
          <w:szCs w:val="26"/>
        </w:rPr>
        <w:t>diễn</w:t>
      </w:r>
      <w:proofErr w:type="spellEnd"/>
      <w:r w:rsidRPr="00E7579B">
        <w:rPr>
          <w:sz w:val="26"/>
          <w:szCs w:val="26"/>
        </w:rPr>
        <w:t xml:space="preserve"> </w:t>
      </w:r>
      <w:proofErr w:type="spellStart"/>
      <w:r w:rsidRPr="00E7579B">
        <w:rPr>
          <w:sz w:val="26"/>
          <w:szCs w:val="26"/>
        </w:rPr>
        <w:t>hình</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để</w:t>
      </w:r>
      <w:proofErr w:type="spellEnd"/>
      <w:r w:rsidRPr="00E7579B">
        <w:rPr>
          <w:sz w:val="26"/>
          <w:szCs w:val="26"/>
        </w:rPr>
        <w:t xml:space="preserve"> </w:t>
      </w:r>
      <w:proofErr w:type="spellStart"/>
      <w:r w:rsidRPr="00E7579B">
        <w:rPr>
          <w:sz w:val="26"/>
          <w:szCs w:val="26"/>
        </w:rPr>
        <w:t>trở</w:t>
      </w:r>
      <w:proofErr w:type="spellEnd"/>
      <w:r w:rsidRPr="00E7579B">
        <w:rPr>
          <w:sz w:val="26"/>
          <w:szCs w:val="26"/>
        </w:rPr>
        <w:t xml:space="preserve"> </w:t>
      </w:r>
      <w:proofErr w:type="spellStart"/>
      <w:r w:rsidRPr="00E7579B">
        <w:rPr>
          <w:sz w:val="26"/>
          <w:szCs w:val="26"/>
        </w:rPr>
        <w:t>nên</w:t>
      </w:r>
      <w:proofErr w:type="spellEnd"/>
      <w:r w:rsidRPr="00E7579B">
        <w:rPr>
          <w:sz w:val="26"/>
          <w:szCs w:val="26"/>
        </w:rPr>
        <w:t xml:space="preserve"> </w:t>
      </w:r>
      <w:proofErr w:type="spellStart"/>
      <w:r w:rsidRPr="00E7579B">
        <w:rPr>
          <w:sz w:val="26"/>
          <w:szCs w:val="26"/>
        </w:rPr>
        <w:t>có</w:t>
      </w:r>
      <w:proofErr w:type="spellEnd"/>
      <w:r w:rsidRPr="00E7579B">
        <w:rPr>
          <w:sz w:val="26"/>
          <w:szCs w:val="26"/>
        </w:rPr>
        <w:t xml:space="preserve"> ý </w:t>
      </w:r>
      <w:proofErr w:type="spellStart"/>
      <w:r w:rsidRPr="00E7579B">
        <w:rPr>
          <w:sz w:val="26"/>
          <w:szCs w:val="26"/>
        </w:rPr>
        <w:t>nghĩa</w:t>
      </w:r>
      <w:proofErr w:type="spellEnd"/>
      <w:r w:rsidRPr="00E7579B">
        <w:rPr>
          <w:sz w:val="26"/>
          <w:szCs w:val="26"/>
        </w:rPr>
        <w:t xml:space="preserve"> </w:t>
      </w:r>
      <w:proofErr w:type="spellStart"/>
      <w:r w:rsidRPr="00E7579B">
        <w:rPr>
          <w:sz w:val="26"/>
          <w:szCs w:val="26"/>
        </w:rPr>
        <w:t>hơn</w:t>
      </w:r>
      <w:proofErr w:type="spellEnd"/>
      <w:r w:rsidRPr="00E7579B">
        <w:rPr>
          <w:sz w:val="26"/>
          <w:szCs w:val="26"/>
        </w:rPr>
        <w:t xml:space="preserve"> </w:t>
      </w:r>
      <w:proofErr w:type="spellStart"/>
      <w:r w:rsidRPr="00E7579B">
        <w:rPr>
          <w:sz w:val="26"/>
          <w:szCs w:val="26"/>
        </w:rPr>
        <w:t>và</w:t>
      </w:r>
      <w:proofErr w:type="spellEnd"/>
      <w:r w:rsidRPr="00E7579B">
        <w:rPr>
          <w:sz w:val="26"/>
          <w:szCs w:val="26"/>
        </w:rPr>
        <w:t xml:space="preserve"> </w:t>
      </w:r>
      <w:proofErr w:type="spellStart"/>
      <w:r w:rsidRPr="00E7579B">
        <w:rPr>
          <w:sz w:val="26"/>
          <w:szCs w:val="26"/>
        </w:rPr>
        <w:t>dễ</w:t>
      </w:r>
      <w:proofErr w:type="spellEnd"/>
      <w:r w:rsidRPr="00E7579B">
        <w:rPr>
          <w:sz w:val="26"/>
          <w:szCs w:val="26"/>
        </w:rPr>
        <w:t xml:space="preserve"> </w:t>
      </w:r>
      <w:proofErr w:type="spellStart"/>
      <w:r w:rsidRPr="00E7579B">
        <w:rPr>
          <w:sz w:val="26"/>
          <w:szCs w:val="26"/>
        </w:rPr>
        <w:t>phân</w:t>
      </w:r>
      <w:proofErr w:type="spellEnd"/>
      <w:r w:rsidRPr="00E7579B">
        <w:rPr>
          <w:sz w:val="26"/>
          <w:szCs w:val="26"/>
        </w:rPr>
        <w:t xml:space="preserve"> </w:t>
      </w:r>
      <w:proofErr w:type="spellStart"/>
      <w:r w:rsidRPr="00E7579B">
        <w:rPr>
          <w:sz w:val="26"/>
          <w:szCs w:val="26"/>
        </w:rPr>
        <w:t>tích</w:t>
      </w:r>
      <w:proofErr w:type="spellEnd"/>
      <w:r w:rsidRPr="00E7579B">
        <w:rPr>
          <w:sz w:val="26"/>
          <w:szCs w:val="26"/>
        </w:rPr>
        <w:t xml:space="preserve"> </w:t>
      </w:r>
      <w:proofErr w:type="spellStart"/>
      <w:r w:rsidRPr="00E7579B">
        <w:rPr>
          <w:sz w:val="26"/>
          <w:szCs w:val="26"/>
        </w:rPr>
        <w:t>hơn</w:t>
      </w:r>
      <w:proofErr w:type="spellEnd"/>
      <w:r w:rsidRPr="00E7579B">
        <w:rPr>
          <w:sz w:val="26"/>
          <w:szCs w:val="26"/>
        </w:rPr>
        <w:t xml:space="preserve">. </w:t>
      </w:r>
      <w:proofErr w:type="spellStart"/>
      <w:r w:rsidRPr="00E7579B">
        <w:rPr>
          <w:sz w:val="26"/>
          <w:szCs w:val="26"/>
        </w:rPr>
        <w:t>Phân</w:t>
      </w:r>
      <w:proofErr w:type="spellEnd"/>
      <w:r w:rsidRPr="00E7579B">
        <w:rPr>
          <w:sz w:val="26"/>
          <w:szCs w:val="26"/>
        </w:rPr>
        <w:t xml:space="preserve"> </w:t>
      </w:r>
      <w:proofErr w:type="spellStart"/>
      <w:r w:rsidR="00502605">
        <w:rPr>
          <w:sz w:val="26"/>
          <w:szCs w:val="26"/>
        </w:rPr>
        <w:t>vùng</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thường</w:t>
      </w:r>
      <w:proofErr w:type="spellEnd"/>
      <w:r w:rsidRPr="00E7579B">
        <w:rPr>
          <w:sz w:val="26"/>
          <w:szCs w:val="26"/>
        </w:rPr>
        <w:t xml:space="preserve"> </w:t>
      </w:r>
      <w:proofErr w:type="spellStart"/>
      <w:r w:rsidRPr="00E7579B">
        <w:rPr>
          <w:sz w:val="26"/>
          <w:szCs w:val="26"/>
        </w:rPr>
        <w:t>được</w:t>
      </w:r>
      <w:proofErr w:type="spellEnd"/>
      <w:r w:rsidRPr="00E7579B">
        <w:rPr>
          <w:sz w:val="26"/>
          <w:szCs w:val="26"/>
        </w:rPr>
        <w:t xml:space="preserve"> </w:t>
      </w:r>
      <w:proofErr w:type="spellStart"/>
      <w:r w:rsidRPr="00E7579B">
        <w:rPr>
          <w:sz w:val="26"/>
          <w:szCs w:val="26"/>
        </w:rPr>
        <w:t>sử</w:t>
      </w:r>
      <w:proofErr w:type="spellEnd"/>
      <w:r w:rsidRPr="00E7579B">
        <w:rPr>
          <w:sz w:val="26"/>
          <w:szCs w:val="26"/>
        </w:rPr>
        <w:t xml:space="preserve"> </w:t>
      </w:r>
      <w:proofErr w:type="spellStart"/>
      <w:r w:rsidRPr="00E7579B">
        <w:rPr>
          <w:sz w:val="26"/>
          <w:szCs w:val="26"/>
        </w:rPr>
        <w:t>dụng</w:t>
      </w:r>
      <w:proofErr w:type="spellEnd"/>
      <w:r w:rsidRPr="00E7579B">
        <w:rPr>
          <w:sz w:val="26"/>
          <w:szCs w:val="26"/>
        </w:rPr>
        <w:t xml:space="preserve"> </w:t>
      </w:r>
      <w:proofErr w:type="spellStart"/>
      <w:r w:rsidRPr="00E7579B">
        <w:rPr>
          <w:sz w:val="26"/>
          <w:szCs w:val="26"/>
        </w:rPr>
        <w:t>để</w:t>
      </w:r>
      <w:proofErr w:type="spellEnd"/>
      <w:r w:rsidRPr="00E7579B">
        <w:rPr>
          <w:sz w:val="26"/>
          <w:szCs w:val="26"/>
        </w:rPr>
        <w:t xml:space="preserve"> </w:t>
      </w:r>
      <w:proofErr w:type="spellStart"/>
      <w:r w:rsidRPr="00E7579B">
        <w:rPr>
          <w:sz w:val="26"/>
          <w:szCs w:val="26"/>
        </w:rPr>
        <w:t>xác</w:t>
      </w:r>
      <w:proofErr w:type="spellEnd"/>
      <w:r w:rsidRPr="00E7579B">
        <w:rPr>
          <w:sz w:val="26"/>
          <w:szCs w:val="26"/>
        </w:rPr>
        <w:t xml:space="preserve"> </w:t>
      </w:r>
      <w:proofErr w:type="spellStart"/>
      <w:r w:rsidRPr="00E7579B">
        <w:rPr>
          <w:sz w:val="26"/>
          <w:szCs w:val="26"/>
        </w:rPr>
        <w:t>định</w:t>
      </w:r>
      <w:proofErr w:type="spellEnd"/>
      <w:r w:rsidRPr="00E7579B">
        <w:rPr>
          <w:sz w:val="26"/>
          <w:szCs w:val="26"/>
        </w:rPr>
        <w:t xml:space="preserve"> </w:t>
      </w:r>
      <w:proofErr w:type="spellStart"/>
      <w:r w:rsidRPr="00E7579B">
        <w:rPr>
          <w:sz w:val="26"/>
          <w:szCs w:val="26"/>
        </w:rPr>
        <w:t>vị</w:t>
      </w:r>
      <w:proofErr w:type="spellEnd"/>
      <w:r w:rsidRPr="00E7579B">
        <w:rPr>
          <w:sz w:val="26"/>
          <w:szCs w:val="26"/>
        </w:rPr>
        <w:t xml:space="preserve"> </w:t>
      </w:r>
      <w:proofErr w:type="spellStart"/>
      <w:r w:rsidRPr="00E7579B">
        <w:rPr>
          <w:sz w:val="26"/>
          <w:szCs w:val="26"/>
        </w:rPr>
        <w:t>trí</w:t>
      </w:r>
      <w:proofErr w:type="spellEnd"/>
      <w:r w:rsidRPr="00E7579B">
        <w:rPr>
          <w:sz w:val="26"/>
          <w:szCs w:val="26"/>
        </w:rPr>
        <w:t xml:space="preserve"> </w:t>
      </w:r>
      <w:proofErr w:type="spellStart"/>
      <w:r w:rsidRPr="00E7579B">
        <w:rPr>
          <w:sz w:val="26"/>
          <w:szCs w:val="26"/>
        </w:rPr>
        <w:t>của</w:t>
      </w:r>
      <w:proofErr w:type="spellEnd"/>
      <w:r w:rsidRPr="00E7579B">
        <w:rPr>
          <w:sz w:val="26"/>
          <w:szCs w:val="26"/>
        </w:rPr>
        <w:t xml:space="preserve"> </w:t>
      </w:r>
      <w:proofErr w:type="spellStart"/>
      <w:r w:rsidRPr="00E7579B">
        <w:rPr>
          <w:sz w:val="26"/>
          <w:szCs w:val="26"/>
        </w:rPr>
        <w:t>các</w:t>
      </w:r>
      <w:proofErr w:type="spellEnd"/>
      <w:r w:rsidRPr="00E7579B">
        <w:rPr>
          <w:sz w:val="26"/>
          <w:szCs w:val="26"/>
        </w:rPr>
        <w:t xml:space="preserve"> </w:t>
      </w:r>
      <w:proofErr w:type="spellStart"/>
      <w:r w:rsidRPr="00E7579B">
        <w:rPr>
          <w:sz w:val="26"/>
          <w:szCs w:val="26"/>
        </w:rPr>
        <w:t>đối</w:t>
      </w:r>
      <w:proofErr w:type="spellEnd"/>
      <w:r w:rsidRPr="00E7579B">
        <w:rPr>
          <w:sz w:val="26"/>
          <w:szCs w:val="26"/>
        </w:rPr>
        <w:t xml:space="preserve"> </w:t>
      </w:r>
      <w:proofErr w:type="spellStart"/>
      <w:r w:rsidRPr="00E7579B">
        <w:rPr>
          <w:sz w:val="26"/>
          <w:szCs w:val="26"/>
        </w:rPr>
        <w:t>tượng</w:t>
      </w:r>
      <w:proofErr w:type="spellEnd"/>
      <w:r w:rsidRPr="00E7579B">
        <w:rPr>
          <w:sz w:val="26"/>
          <w:szCs w:val="26"/>
        </w:rPr>
        <w:t xml:space="preserve"> </w:t>
      </w:r>
      <w:proofErr w:type="spellStart"/>
      <w:r w:rsidRPr="00E7579B">
        <w:rPr>
          <w:sz w:val="26"/>
          <w:szCs w:val="26"/>
        </w:rPr>
        <w:t>và</w:t>
      </w:r>
      <w:proofErr w:type="spellEnd"/>
      <w:r w:rsidRPr="00E7579B">
        <w:rPr>
          <w:sz w:val="26"/>
          <w:szCs w:val="26"/>
        </w:rPr>
        <w:t xml:space="preserve"> </w:t>
      </w:r>
      <w:proofErr w:type="spellStart"/>
      <w:r w:rsidRPr="00E7579B">
        <w:rPr>
          <w:sz w:val="26"/>
          <w:szCs w:val="26"/>
        </w:rPr>
        <w:t>biên</w:t>
      </w:r>
      <w:proofErr w:type="spellEnd"/>
      <w:r w:rsidRPr="00E7579B">
        <w:rPr>
          <w:sz w:val="26"/>
          <w:szCs w:val="26"/>
        </w:rPr>
        <w:t xml:space="preserve"> </w:t>
      </w:r>
      <w:proofErr w:type="spellStart"/>
      <w:r w:rsidRPr="00E7579B">
        <w:rPr>
          <w:sz w:val="26"/>
          <w:szCs w:val="26"/>
        </w:rPr>
        <w:t>giới</w:t>
      </w:r>
      <w:proofErr w:type="spellEnd"/>
      <w:r w:rsidRPr="00E7579B">
        <w:rPr>
          <w:sz w:val="26"/>
          <w:szCs w:val="26"/>
        </w:rPr>
        <w:t xml:space="preserve"> (</w:t>
      </w:r>
      <w:proofErr w:type="spellStart"/>
      <w:r w:rsidRPr="00E7579B">
        <w:rPr>
          <w:sz w:val="26"/>
          <w:szCs w:val="26"/>
        </w:rPr>
        <w:t>đường</w:t>
      </w:r>
      <w:proofErr w:type="spellEnd"/>
      <w:r w:rsidRPr="00E7579B">
        <w:rPr>
          <w:sz w:val="26"/>
          <w:szCs w:val="26"/>
        </w:rPr>
        <w:t xml:space="preserve"> </w:t>
      </w:r>
      <w:proofErr w:type="spellStart"/>
      <w:r w:rsidRPr="00E7579B">
        <w:rPr>
          <w:sz w:val="26"/>
          <w:szCs w:val="26"/>
        </w:rPr>
        <w:t>thẳng</w:t>
      </w:r>
      <w:proofErr w:type="spellEnd"/>
      <w:r w:rsidRPr="00E7579B">
        <w:rPr>
          <w:sz w:val="26"/>
          <w:szCs w:val="26"/>
        </w:rPr>
        <w:t xml:space="preserve">, </w:t>
      </w:r>
      <w:proofErr w:type="spellStart"/>
      <w:r w:rsidRPr="00E7579B">
        <w:rPr>
          <w:sz w:val="26"/>
          <w:szCs w:val="26"/>
        </w:rPr>
        <w:t>đường</w:t>
      </w:r>
      <w:proofErr w:type="spellEnd"/>
      <w:r w:rsidRPr="00E7579B">
        <w:rPr>
          <w:sz w:val="26"/>
          <w:szCs w:val="26"/>
        </w:rPr>
        <w:t xml:space="preserve"> </w:t>
      </w:r>
      <w:proofErr w:type="spellStart"/>
      <w:r w:rsidRPr="00E7579B">
        <w:rPr>
          <w:sz w:val="26"/>
          <w:szCs w:val="26"/>
        </w:rPr>
        <w:t>cong</w:t>
      </w:r>
      <w:proofErr w:type="spellEnd"/>
      <w:r w:rsidRPr="00E7579B">
        <w:rPr>
          <w:sz w:val="26"/>
          <w:szCs w:val="26"/>
        </w:rPr>
        <w:t xml:space="preserve">, v.v.) </w:t>
      </w:r>
      <w:proofErr w:type="spellStart"/>
      <w:r w:rsidRPr="00E7579B">
        <w:rPr>
          <w:sz w:val="26"/>
          <w:szCs w:val="26"/>
        </w:rPr>
        <w:t>trong</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Cụ</w:t>
      </w:r>
      <w:proofErr w:type="spellEnd"/>
      <w:r w:rsidRPr="00E7579B">
        <w:rPr>
          <w:sz w:val="26"/>
          <w:szCs w:val="26"/>
        </w:rPr>
        <w:t xml:space="preserve"> </w:t>
      </w:r>
      <w:proofErr w:type="spellStart"/>
      <w:r w:rsidRPr="00E7579B">
        <w:rPr>
          <w:sz w:val="26"/>
          <w:szCs w:val="26"/>
        </w:rPr>
        <w:t>thể</w:t>
      </w:r>
      <w:proofErr w:type="spellEnd"/>
      <w:r w:rsidRPr="00E7579B">
        <w:rPr>
          <w:sz w:val="26"/>
          <w:szCs w:val="26"/>
        </w:rPr>
        <w:t xml:space="preserve"> </w:t>
      </w:r>
      <w:proofErr w:type="spellStart"/>
      <w:r w:rsidRPr="00E7579B">
        <w:rPr>
          <w:sz w:val="26"/>
          <w:szCs w:val="26"/>
        </w:rPr>
        <w:t>hơn</w:t>
      </w:r>
      <w:proofErr w:type="spellEnd"/>
      <w:r w:rsidRPr="00E7579B">
        <w:rPr>
          <w:sz w:val="26"/>
          <w:szCs w:val="26"/>
        </w:rPr>
        <w:t xml:space="preserve">, </w:t>
      </w:r>
      <w:proofErr w:type="spellStart"/>
      <w:r w:rsidRPr="00E7579B">
        <w:rPr>
          <w:sz w:val="26"/>
          <w:szCs w:val="26"/>
        </w:rPr>
        <w:t>phân</w:t>
      </w:r>
      <w:proofErr w:type="spellEnd"/>
      <w:r w:rsidRPr="00E7579B">
        <w:rPr>
          <w:sz w:val="26"/>
          <w:szCs w:val="26"/>
        </w:rPr>
        <w:t xml:space="preserve"> </w:t>
      </w:r>
      <w:proofErr w:type="spellStart"/>
      <w:r w:rsidR="00233118">
        <w:rPr>
          <w:sz w:val="26"/>
          <w:szCs w:val="26"/>
        </w:rPr>
        <w:t>vùng</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là</w:t>
      </w:r>
      <w:proofErr w:type="spellEnd"/>
      <w:r w:rsidRPr="00E7579B">
        <w:rPr>
          <w:sz w:val="26"/>
          <w:szCs w:val="26"/>
        </w:rPr>
        <w:t xml:space="preserve"> </w:t>
      </w:r>
      <w:proofErr w:type="spellStart"/>
      <w:r w:rsidRPr="00E7579B">
        <w:rPr>
          <w:sz w:val="26"/>
          <w:szCs w:val="26"/>
        </w:rPr>
        <w:t>quá</w:t>
      </w:r>
      <w:proofErr w:type="spellEnd"/>
      <w:r w:rsidRPr="00E7579B">
        <w:rPr>
          <w:sz w:val="26"/>
          <w:szCs w:val="26"/>
        </w:rPr>
        <w:t xml:space="preserve"> </w:t>
      </w:r>
      <w:proofErr w:type="spellStart"/>
      <w:r w:rsidRPr="00E7579B">
        <w:rPr>
          <w:sz w:val="26"/>
          <w:szCs w:val="26"/>
        </w:rPr>
        <w:t>trình</w:t>
      </w:r>
      <w:proofErr w:type="spellEnd"/>
      <w:r w:rsidRPr="00E7579B">
        <w:rPr>
          <w:sz w:val="26"/>
          <w:szCs w:val="26"/>
        </w:rPr>
        <w:t xml:space="preserve"> </w:t>
      </w:r>
      <w:proofErr w:type="spellStart"/>
      <w:r w:rsidRPr="00E7579B">
        <w:rPr>
          <w:sz w:val="26"/>
          <w:szCs w:val="26"/>
        </w:rPr>
        <w:t>gán</w:t>
      </w:r>
      <w:proofErr w:type="spellEnd"/>
      <w:r w:rsidRPr="00E7579B">
        <w:rPr>
          <w:sz w:val="26"/>
          <w:szCs w:val="26"/>
        </w:rPr>
        <w:t xml:space="preserve"> </w:t>
      </w:r>
      <w:proofErr w:type="spellStart"/>
      <w:r w:rsidRPr="00E7579B">
        <w:rPr>
          <w:sz w:val="26"/>
          <w:szCs w:val="26"/>
        </w:rPr>
        <w:t>nhãn</w:t>
      </w:r>
      <w:proofErr w:type="spellEnd"/>
      <w:r w:rsidRPr="00E7579B">
        <w:rPr>
          <w:sz w:val="26"/>
          <w:szCs w:val="26"/>
        </w:rPr>
        <w:t xml:space="preserve"> </w:t>
      </w:r>
      <w:proofErr w:type="spellStart"/>
      <w:r w:rsidRPr="00E7579B">
        <w:rPr>
          <w:sz w:val="26"/>
          <w:szCs w:val="26"/>
        </w:rPr>
        <w:t>cho</w:t>
      </w:r>
      <w:proofErr w:type="spellEnd"/>
      <w:r w:rsidRPr="00E7579B">
        <w:rPr>
          <w:sz w:val="26"/>
          <w:szCs w:val="26"/>
        </w:rPr>
        <w:t xml:space="preserve"> </w:t>
      </w:r>
      <w:proofErr w:type="spellStart"/>
      <w:r w:rsidRPr="00E7579B">
        <w:rPr>
          <w:sz w:val="26"/>
          <w:szCs w:val="26"/>
        </w:rPr>
        <w:t>mỗi</w:t>
      </w:r>
      <w:proofErr w:type="spellEnd"/>
      <w:r w:rsidRPr="00E7579B">
        <w:rPr>
          <w:sz w:val="26"/>
          <w:szCs w:val="26"/>
        </w:rPr>
        <w:t xml:space="preserve"> pixel </w:t>
      </w:r>
      <w:proofErr w:type="spellStart"/>
      <w:r w:rsidRPr="00E7579B">
        <w:rPr>
          <w:sz w:val="26"/>
          <w:szCs w:val="26"/>
        </w:rPr>
        <w:t>trong</w:t>
      </w:r>
      <w:proofErr w:type="spellEnd"/>
      <w:r w:rsidRPr="00E7579B">
        <w:rPr>
          <w:sz w:val="26"/>
          <w:szCs w:val="26"/>
        </w:rPr>
        <w:t xml:space="preserve"> </w:t>
      </w:r>
      <w:proofErr w:type="spellStart"/>
      <w:r w:rsidRPr="00E7579B">
        <w:rPr>
          <w:sz w:val="26"/>
          <w:szCs w:val="26"/>
        </w:rPr>
        <w:t>một</w:t>
      </w:r>
      <w:proofErr w:type="spellEnd"/>
      <w:r w:rsidRPr="00E7579B">
        <w:rPr>
          <w:sz w:val="26"/>
          <w:szCs w:val="26"/>
        </w:rPr>
        <w:t xml:space="preserve"> </w:t>
      </w:r>
      <w:proofErr w:type="spellStart"/>
      <w:r w:rsidRPr="00E7579B">
        <w:rPr>
          <w:sz w:val="26"/>
          <w:szCs w:val="26"/>
        </w:rPr>
        <w:t>hình</w:t>
      </w:r>
      <w:proofErr w:type="spellEnd"/>
      <w:r w:rsidRPr="00E7579B">
        <w:rPr>
          <w:sz w:val="26"/>
          <w:szCs w:val="26"/>
        </w:rPr>
        <w:t xml:space="preserve"> </w:t>
      </w:r>
      <w:proofErr w:type="spellStart"/>
      <w:r w:rsidRPr="00E7579B">
        <w:rPr>
          <w:sz w:val="26"/>
          <w:szCs w:val="26"/>
        </w:rPr>
        <w:t>ảnh</w:t>
      </w:r>
      <w:proofErr w:type="spellEnd"/>
      <w:r w:rsidRPr="00E7579B">
        <w:rPr>
          <w:sz w:val="26"/>
          <w:szCs w:val="26"/>
        </w:rPr>
        <w:t xml:space="preserve"> </w:t>
      </w:r>
      <w:proofErr w:type="spellStart"/>
      <w:r w:rsidRPr="00E7579B">
        <w:rPr>
          <w:sz w:val="26"/>
          <w:szCs w:val="26"/>
        </w:rPr>
        <w:t>sao</w:t>
      </w:r>
      <w:proofErr w:type="spellEnd"/>
      <w:r w:rsidRPr="00E7579B">
        <w:rPr>
          <w:sz w:val="26"/>
          <w:szCs w:val="26"/>
        </w:rPr>
        <w:t xml:space="preserve"> </w:t>
      </w:r>
      <w:proofErr w:type="spellStart"/>
      <w:r w:rsidRPr="00E7579B">
        <w:rPr>
          <w:sz w:val="26"/>
          <w:szCs w:val="26"/>
        </w:rPr>
        <w:t>cho</w:t>
      </w:r>
      <w:proofErr w:type="spellEnd"/>
      <w:r w:rsidRPr="00E7579B">
        <w:rPr>
          <w:sz w:val="26"/>
          <w:szCs w:val="26"/>
        </w:rPr>
        <w:t xml:space="preserve"> </w:t>
      </w:r>
      <w:proofErr w:type="spellStart"/>
      <w:r w:rsidRPr="00E7579B">
        <w:rPr>
          <w:sz w:val="26"/>
          <w:szCs w:val="26"/>
        </w:rPr>
        <w:t>các</w:t>
      </w:r>
      <w:proofErr w:type="spellEnd"/>
      <w:r w:rsidRPr="00E7579B">
        <w:rPr>
          <w:sz w:val="26"/>
          <w:szCs w:val="26"/>
        </w:rPr>
        <w:t xml:space="preserve"> pixel </w:t>
      </w:r>
      <w:proofErr w:type="spellStart"/>
      <w:r w:rsidRPr="00E7579B">
        <w:rPr>
          <w:sz w:val="26"/>
          <w:szCs w:val="26"/>
        </w:rPr>
        <w:t>cùng</w:t>
      </w:r>
      <w:proofErr w:type="spellEnd"/>
      <w:r w:rsidRPr="00E7579B">
        <w:rPr>
          <w:sz w:val="26"/>
          <w:szCs w:val="26"/>
        </w:rPr>
        <w:t xml:space="preserve"> </w:t>
      </w:r>
      <w:proofErr w:type="spellStart"/>
      <w:r w:rsidRPr="00E7579B">
        <w:rPr>
          <w:sz w:val="26"/>
          <w:szCs w:val="26"/>
        </w:rPr>
        <w:t>nhãn</w:t>
      </w:r>
      <w:proofErr w:type="spellEnd"/>
      <w:r w:rsidRPr="00E7579B">
        <w:rPr>
          <w:sz w:val="26"/>
          <w:szCs w:val="26"/>
        </w:rPr>
        <w:t xml:space="preserve"> chia </w:t>
      </w:r>
      <w:proofErr w:type="spellStart"/>
      <w:r w:rsidRPr="00E7579B">
        <w:rPr>
          <w:sz w:val="26"/>
          <w:szCs w:val="26"/>
        </w:rPr>
        <w:t>sẻ</w:t>
      </w:r>
      <w:proofErr w:type="spellEnd"/>
      <w:r w:rsidRPr="00E7579B">
        <w:rPr>
          <w:sz w:val="26"/>
          <w:szCs w:val="26"/>
        </w:rPr>
        <w:t xml:space="preserve"> </w:t>
      </w:r>
      <w:proofErr w:type="spellStart"/>
      <w:r w:rsidRPr="00E7579B">
        <w:rPr>
          <w:sz w:val="26"/>
          <w:szCs w:val="26"/>
        </w:rPr>
        <w:t>các</w:t>
      </w:r>
      <w:proofErr w:type="spellEnd"/>
      <w:r w:rsidRPr="00E7579B">
        <w:rPr>
          <w:sz w:val="26"/>
          <w:szCs w:val="26"/>
        </w:rPr>
        <w:t xml:space="preserve"> </w:t>
      </w:r>
      <w:proofErr w:type="spellStart"/>
      <w:r w:rsidRPr="00E7579B">
        <w:rPr>
          <w:sz w:val="26"/>
          <w:szCs w:val="26"/>
        </w:rPr>
        <w:t>đặc</w:t>
      </w:r>
      <w:proofErr w:type="spellEnd"/>
      <w:r w:rsidRPr="00E7579B">
        <w:rPr>
          <w:sz w:val="26"/>
          <w:szCs w:val="26"/>
        </w:rPr>
        <w:t xml:space="preserve"> </w:t>
      </w:r>
      <w:proofErr w:type="spellStart"/>
      <w:r w:rsidRPr="00E7579B">
        <w:rPr>
          <w:sz w:val="26"/>
          <w:szCs w:val="26"/>
        </w:rPr>
        <w:t>điểm</w:t>
      </w:r>
      <w:proofErr w:type="spellEnd"/>
      <w:r w:rsidRPr="00E7579B">
        <w:rPr>
          <w:sz w:val="26"/>
          <w:szCs w:val="26"/>
        </w:rPr>
        <w:t xml:space="preserve"> </w:t>
      </w:r>
      <w:proofErr w:type="spellStart"/>
      <w:r w:rsidRPr="00E7579B">
        <w:rPr>
          <w:sz w:val="26"/>
          <w:szCs w:val="26"/>
        </w:rPr>
        <w:t>nhất</w:t>
      </w:r>
      <w:proofErr w:type="spellEnd"/>
      <w:r w:rsidRPr="00E7579B">
        <w:rPr>
          <w:sz w:val="26"/>
          <w:szCs w:val="26"/>
        </w:rPr>
        <w:t xml:space="preserve"> </w:t>
      </w:r>
      <w:proofErr w:type="spellStart"/>
      <w:r w:rsidRPr="00E7579B">
        <w:rPr>
          <w:sz w:val="26"/>
          <w:szCs w:val="26"/>
        </w:rPr>
        <w:t>định</w:t>
      </w:r>
      <w:proofErr w:type="spellEnd"/>
      <w:r w:rsidRPr="00E7579B">
        <w:rPr>
          <w:sz w:val="26"/>
          <w:szCs w:val="26"/>
        </w:rPr>
        <w:t>.</w:t>
      </w:r>
    </w:p>
    <w:p w14:paraId="4BC8C09D" w14:textId="3D0226E0" w:rsidR="00AF5AB8" w:rsidRDefault="002D0DB3" w:rsidP="005A5388">
      <w:pPr>
        <w:spacing w:line="360" w:lineRule="auto"/>
        <w:ind w:firstLine="567"/>
        <w:jc w:val="both"/>
        <w:rPr>
          <w:i/>
          <w:iCs/>
          <w:spacing w:val="-1"/>
          <w:w w:val="102"/>
          <w:sz w:val="26"/>
          <w:szCs w:val="26"/>
        </w:rPr>
      </w:pPr>
      <w:r>
        <w:rPr>
          <w:spacing w:val="-1"/>
          <w:w w:val="102"/>
          <w:sz w:val="26"/>
          <w:szCs w:val="26"/>
          <w:lang w:val="de-DE"/>
        </w:rPr>
        <w:t>Theo Bách khoa Toàn thư Việt Nam:</w:t>
      </w:r>
      <w:r w:rsidRPr="005779C9">
        <w:rPr>
          <w:i/>
          <w:iCs/>
          <w:spacing w:val="-1"/>
          <w:w w:val="102"/>
          <w:sz w:val="26"/>
          <w:szCs w:val="26"/>
          <w:lang w:val="de-DE"/>
        </w:rPr>
        <w:t xml:space="preserve"> </w:t>
      </w:r>
      <w:proofErr w:type="spellStart"/>
      <w:r w:rsidRPr="005779C9">
        <w:rPr>
          <w:i/>
          <w:iCs/>
          <w:spacing w:val="-1"/>
          <w:w w:val="102"/>
          <w:sz w:val="26"/>
          <w:szCs w:val="26"/>
        </w:rPr>
        <w:t>Phân</w:t>
      </w:r>
      <w:proofErr w:type="spellEnd"/>
      <w:r w:rsidRPr="005779C9">
        <w:rPr>
          <w:i/>
          <w:iCs/>
          <w:spacing w:val="-1"/>
          <w:w w:val="102"/>
          <w:sz w:val="26"/>
          <w:szCs w:val="26"/>
        </w:rPr>
        <w:t xml:space="preserve"> </w:t>
      </w:r>
      <w:proofErr w:type="spellStart"/>
      <w:r w:rsidRPr="005779C9">
        <w:rPr>
          <w:i/>
          <w:iCs/>
          <w:spacing w:val="-1"/>
          <w:w w:val="102"/>
          <w:sz w:val="26"/>
          <w:szCs w:val="26"/>
        </w:rPr>
        <w:t>vùng</w:t>
      </w:r>
      <w:proofErr w:type="spellEnd"/>
      <w:r w:rsidRPr="005779C9">
        <w:rPr>
          <w:i/>
          <w:iCs/>
          <w:spacing w:val="-1"/>
          <w:w w:val="102"/>
          <w:sz w:val="26"/>
          <w:szCs w:val="26"/>
        </w:rPr>
        <w:t xml:space="preserve"> </w:t>
      </w:r>
      <w:proofErr w:type="spellStart"/>
      <w:r w:rsidRPr="005779C9">
        <w:rPr>
          <w:i/>
          <w:iCs/>
          <w:spacing w:val="-1"/>
          <w:w w:val="102"/>
          <w:sz w:val="26"/>
          <w:szCs w:val="26"/>
        </w:rPr>
        <w:t>ảnh</w:t>
      </w:r>
      <w:proofErr w:type="spellEnd"/>
      <w:r w:rsidRPr="005779C9">
        <w:rPr>
          <w:i/>
          <w:iCs/>
          <w:spacing w:val="-1"/>
          <w:w w:val="102"/>
          <w:sz w:val="26"/>
          <w:szCs w:val="26"/>
        </w:rPr>
        <w:t> (hay </w:t>
      </w:r>
      <w:proofErr w:type="spellStart"/>
      <w:r w:rsidRPr="005779C9">
        <w:rPr>
          <w:i/>
          <w:iCs/>
          <w:spacing w:val="-1"/>
          <w:w w:val="102"/>
          <w:sz w:val="26"/>
          <w:szCs w:val="26"/>
        </w:rPr>
        <w:t>Phân</w:t>
      </w:r>
      <w:proofErr w:type="spellEnd"/>
      <w:r w:rsidRPr="005779C9">
        <w:rPr>
          <w:i/>
          <w:iCs/>
          <w:spacing w:val="-1"/>
          <w:w w:val="102"/>
          <w:sz w:val="26"/>
          <w:szCs w:val="26"/>
        </w:rPr>
        <w:t xml:space="preserve"> </w:t>
      </w:r>
      <w:proofErr w:type="spellStart"/>
      <w:r w:rsidRPr="005779C9">
        <w:rPr>
          <w:i/>
          <w:iCs/>
          <w:spacing w:val="-1"/>
          <w:w w:val="102"/>
          <w:sz w:val="26"/>
          <w:szCs w:val="26"/>
        </w:rPr>
        <w:t>đoạn</w:t>
      </w:r>
      <w:proofErr w:type="spellEnd"/>
      <w:r w:rsidRPr="005779C9">
        <w:rPr>
          <w:i/>
          <w:iCs/>
          <w:spacing w:val="-1"/>
          <w:w w:val="102"/>
          <w:sz w:val="26"/>
          <w:szCs w:val="26"/>
        </w:rPr>
        <w:t xml:space="preserve"> </w:t>
      </w:r>
      <w:proofErr w:type="spellStart"/>
      <w:r w:rsidRPr="005779C9">
        <w:rPr>
          <w:i/>
          <w:iCs/>
          <w:spacing w:val="-1"/>
          <w:w w:val="102"/>
          <w:sz w:val="26"/>
          <w:szCs w:val="26"/>
        </w:rPr>
        <w:t>ảnh</w:t>
      </w:r>
      <w:proofErr w:type="spellEnd"/>
      <w:r w:rsidRPr="005779C9">
        <w:rPr>
          <w:i/>
          <w:iCs/>
          <w:spacing w:val="-1"/>
          <w:w w:val="102"/>
          <w:sz w:val="26"/>
          <w:szCs w:val="26"/>
        </w:rPr>
        <w:t xml:space="preserve">, </w:t>
      </w:r>
      <w:proofErr w:type="spellStart"/>
      <w:r w:rsidRPr="005779C9">
        <w:rPr>
          <w:i/>
          <w:iCs/>
          <w:spacing w:val="-1"/>
          <w:w w:val="102"/>
          <w:sz w:val="26"/>
          <w:szCs w:val="26"/>
        </w:rPr>
        <w:t>tiếng</w:t>
      </w:r>
      <w:proofErr w:type="spellEnd"/>
      <w:r w:rsidRPr="005779C9">
        <w:rPr>
          <w:i/>
          <w:iCs/>
          <w:spacing w:val="-1"/>
          <w:w w:val="102"/>
          <w:sz w:val="26"/>
          <w:szCs w:val="26"/>
        </w:rPr>
        <w:t xml:space="preserve"> Anh Image segmentation) </w:t>
      </w:r>
      <w:proofErr w:type="spellStart"/>
      <w:r w:rsidRPr="005779C9">
        <w:rPr>
          <w:i/>
          <w:iCs/>
          <w:spacing w:val="-1"/>
          <w:w w:val="102"/>
          <w:sz w:val="26"/>
          <w:szCs w:val="26"/>
        </w:rPr>
        <w:t>là</w:t>
      </w:r>
      <w:proofErr w:type="spellEnd"/>
      <w:r w:rsidRPr="005779C9">
        <w:rPr>
          <w:i/>
          <w:iCs/>
          <w:spacing w:val="-1"/>
          <w:w w:val="102"/>
          <w:sz w:val="26"/>
          <w:szCs w:val="26"/>
        </w:rPr>
        <w:t xml:space="preserve"> </w:t>
      </w:r>
      <w:proofErr w:type="spellStart"/>
      <w:r w:rsidRPr="005779C9">
        <w:rPr>
          <w:i/>
          <w:iCs/>
          <w:spacing w:val="-1"/>
          <w:w w:val="102"/>
          <w:sz w:val="26"/>
          <w:szCs w:val="26"/>
        </w:rPr>
        <w:t>quá</w:t>
      </w:r>
      <w:proofErr w:type="spellEnd"/>
      <w:r w:rsidRPr="005779C9">
        <w:rPr>
          <w:i/>
          <w:iCs/>
          <w:spacing w:val="-1"/>
          <w:w w:val="102"/>
          <w:sz w:val="26"/>
          <w:szCs w:val="26"/>
        </w:rPr>
        <w:t xml:space="preserve"> </w:t>
      </w:r>
      <w:proofErr w:type="spellStart"/>
      <w:r w:rsidRPr="005779C9">
        <w:rPr>
          <w:i/>
          <w:iCs/>
          <w:spacing w:val="-1"/>
          <w:w w:val="102"/>
          <w:sz w:val="26"/>
          <w:szCs w:val="26"/>
        </w:rPr>
        <w:t>trình</w:t>
      </w:r>
      <w:proofErr w:type="spellEnd"/>
      <w:r w:rsidRPr="005779C9">
        <w:rPr>
          <w:i/>
          <w:iCs/>
          <w:spacing w:val="-1"/>
          <w:w w:val="102"/>
          <w:sz w:val="26"/>
          <w:szCs w:val="26"/>
        </w:rPr>
        <w:t xml:space="preserve"> </w:t>
      </w:r>
      <w:proofErr w:type="spellStart"/>
      <w:r w:rsidRPr="005779C9">
        <w:rPr>
          <w:i/>
          <w:iCs/>
          <w:spacing w:val="-1"/>
          <w:w w:val="102"/>
          <w:sz w:val="26"/>
          <w:szCs w:val="26"/>
        </w:rPr>
        <w:t>phân</w:t>
      </w:r>
      <w:proofErr w:type="spellEnd"/>
      <w:r w:rsidRPr="005779C9">
        <w:rPr>
          <w:i/>
          <w:iCs/>
          <w:spacing w:val="-1"/>
          <w:w w:val="102"/>
          <w:sz w:val="26"/>
          <w:szCs w:val="26"/>
        </w:rPr>
        <w:t xml:space="preserve"> chia </w:t>
      </w:r>
      <w:proofErr w:type="spellStart"/>
      <w:r w:rsidRPr="005779C9">
        <w:rPr>
          <w:i/>
          <w:iCs/>
          <w:spacing w:val="-1"/>
          <w:w w:val="102"/>
          <w:sz w:val="26"/>
          <w:szCs w:val="26"/>
        </w:rPr>
        <w:t>ảnh</w:t>
      </w:r>
      <w:proofErr w:type="spellEnd"/>
      <w:r w:rsidRPr="005779C9">
        <w:rPr>
          <w:i/>
          <w:iCs/>
          <w:spacing w:val="-1"/>
          <w:w w:val="102"/>
          <w:sz w:val="26"/>
          <w:szCs w:val="26"/>
        </w:rPr>
        <w:t xml:space="preserve"> </w:t>
      </w:r>
      <w:proofErr w:type="spellStart"/>
      <w:r w:rsidRPr="005779C9">
        <w:rPr>
          <w:i/>
          <w:iCs/>
          <w:spacing w:val="-1"/>
          <w:w w:val="102"/>
          <w:sz w:val="26"/>
          <w:szCs w:val="26"/>
        </w:rPr>
        <w:t>thành</w:t>
      </w:r>
      <w:proofErr w:type="spellEnd"/>
      <w:r w:rsidRPr="005779C9">
        <w:rPr>
          <w:i/>
          <w:iCs/>
          <w:spacing w:val="-1"/>
          <w:w w:val="102"/>
          <w:sz w:val="26"/>
          <w:szCs w:val="26"/>
        </w:rPr>
        <w:t xml:space="preserve"> </w:t>
      </w:r>
      <w:proofErr w:type="spellStart"/>
      <w:r w:rsidRPr="005779C9">
        <w:rPr>
          <w:i/>
          <w:iCs/>
          <w:spacing w:val="-1"/>
          <w:w w:val="102"/>
          <w:sz w:val="26"/>
          <w:szCs w:val="26"/>
        </w:rPr>
        <w:t>các</w:t>
      </w:r>
      <w:proofErr w:type="spellEnd"/>
      <w:r w:rsidRPr="005779C9">
        <w:rPr>
          <w:i/>
          <w:iCs/>
          <w:spacing w:val="-1"/>
          <w:w w:val="102"/>
          <w:sz w:val="26"/>
          <w:szCs w:val="26"/>
        </w:rPr>
        <w:t xml:space="preserve"> </w:t>
      </w:r>
      <w:proofErr w:type="spellStart"/>
      <w:r w:rsidRPr="005779C9">
        <w:rPr>
          <w:i/>
          <w:iCs/>
          <w:spacing w:val="-1"/>
          <w:w w:val="102"/>
          <w:sz w:val="26"/>
          <w:szCs w:val="26"/>
        </w:rPr>
        <w:t>vùng</w:t>
      </w:r>
      <w:proofErr w:type="spellEnd"/>
      <w:r w:rsidRPr="005779C9">
        <w:rPr>
          <w:i/>
          <w:iCs/>
          <w:spacing w:val="-1"/>
          <w:w w:val="102"/>
          <w:sz w:val="26"/>
          <w:szCs w:val="26"/>
        </w:rPr>
        <w:t xml:space="preserve"> </w:t>
      </w:r>
      <w:proofErr w:type="spellStart"/>
      <w:r w:rsidRPr="005779C9">
        <w:rPr>
          <w:i/>
          <w:iCs/>
          <w:spacing w:val="-1"/>
          <w:w w:val="102"/>
          <w:sz w:val="26"/>
          <w:szCs w:val="26"/>
        </w:rPr>
        <w:t>hoặc</w:t>
      </w:r>
      <w:proofErr w:type="spellEnd"/>
      <w:r w:rsidRPr="005779C9">
        <w:rPr>
          <w:i/>
          <w:iCs/>
          <w:spacing w:val="-1"/>
          <w:w w:val="102"/>
          <w:sz w:val="26"/>
          <w:szCs w:val="26"/>
        </w:rPr>
        <w:t xml:space="preserve"> </w:t>
      </w:r>
      <w:proofErr w:type="spellStart"/>
      <w:r w:rsidRPr="005779C9">
        <w:rPr>
          <w:i/>
          <w:iCs/>
          <w:spacing w:val="-1"/>
          <w:w w:val="102"/>
          <w:sz w:val="26"/>
          <w:szCs w:val="26"/>
        </w:rPr>
        <w:t>đối</w:t>
      </w:r>
      <w:proofErr w:type="spellEnd"/>
      <w:r w:rsidRPr="005779C9">
        <w:rPr>
          <w:i/>
          <w:iCs/>
          <w:spacing w:val="-1"/>
          <w:w w:val="102"/>
          <w:sz w:val="26"/>
          <w:szCs w:val="26"/>
        </w:rPr>
        <w:t xml:space="preserve"> </w:t>
      </w:r>
      <w:proofErr w:type="spellStart"/>
      <w:r w:rsidRPr="005779C9">
        <w:rPr>
          <w:i/>
          <w:iCs/>
          <w:spacing w:val="-1"/>
          <w:w w:val="102"/>
          <w:sz w:val="26"/>
          <w:szCs w:val="26"/>
        </w:rPr>
        <w:t>tượng</w:t>
      </w:r>
      <w:proofErr w:type="spellEnd"/>
      <w:r w:rsidRPr="005779C9">
        <w:rPr>
          <w:i/>
          <w:iCs/>
          <w:spacing w:val="-1"/>
          <w:w w:val="102"/>
          <w:sz w:val="26"/>
          <w:szCs w:val="26"/>
        </w:rPr>
        <w:t xml:space="preserve"> </w:t>
      </w:r>
      <w:proofErr w:type="spellStart"/>
      <w:r w:rsidRPr="005779C9">
        <w:rPr>
          <w:i/>
          <w:iCs/>
          <w:spacing w:val="-1"/>
          <w:w w:val="102"/>
          <w:sz w:val="26"/>
          <w:szCs w:val="26"/>
        </w:rPr>
        <w:t>có</w:t>
      </w:r>
      <w:proofErr w:type="spellEnd"/>
      <w:r w:rsidRPr="005779C9">
        <w:rPr>
          <w:i/>
          <w:iCs/>
          <w:spacing w:val="-1"/>
          <w:w w:val="102"/>
          <w:sz w:val="26"/>
          <w:szCs w:val="26"/>
        </w:rPr>
        <w:t xml:space="preserve"> </w:t>
      </w:r>
      <w:proofErr w:type="spellStart"/>
      <w:r w:rsidRPr="005779C9">
        <w:rPr>
          <w:i/>
          <w:iCs/>
          <w:spacing w:val="-1"/>
          <w:w w:val="102"/>
          <w:sz w:val="26"/>
          <w:szCs w:val="26"/>
        </w:rPr>
        <w:t>tính</w:t>
      </w:r>
      <w:proofErr w:type="spellEnd"/>
      <w:r w:rsidRPr="005779C9">
        <w:rPr>
          <w:i/>
          <w:iCs/>
          <w:spacing w:val="-1"/>
          <w:w w:val="102"/>
          <w:sz w:val="26"/>
          <w:szCs w:val="26"/>
        </w:rPr>
        <w:t xml:space="preserve"> </w:t>
      </w:r>
      <w:proofErr w:type="spellStart"/>
      <w:r w:rsidRPr="005779C9">
        <w:rPr>
          <w:i/>
          <w:iCs/>
          <w:spacing w:val="-1"/>
          <w:w w:val="102"/>
          <w:sz w:val="26"/>
          <w:szCs w:val="26"/>
        </w:rPr>
        <w:t>chất</w:t>
      </w:r>
      <w:proofErr w:type="spellEnd"/>
      <w:r w:rsidRPr="005779C9">
        <w:rPr>
          <w:i/>
          <w:iCs/>
          <w:spacing w:val="-1"/>
          <w:w w:val="102"/>
          <w:sz w:val="26"/>
          <w:szCs w:val="26"/>
        </w:rPr>
        <w:t xml:space="preserve"> </w:t>
      </w:r>
      <w:proofErr w:type="spellStart"/>
      <w:r w:rsidRPr="005779C9">
        <w:rPr>
          <w:i/>
          <w:iCs/>
          <w:spacing w:val="-1"/>
          <w:w w:val="102"/>
          <w:sz w:val="26"/>
          <w:szCs w:val="26"/>
        </w:rPr>
        <w:t>thỏa</w:t>
      </w:r>
      <w:proofErr w:type="spellEnd"/>
      <w:r w:rsidRPr="005779C9">
        <w:rPr>
          <w:i/>
          <w:iCs/>
          <w:spacing w:val="-1"/>
          <w:w w:val="102"/>
          <w:sz w:val="26"/>
          <w:szCs w:val="26"/>
        </w:rPr>
        <w:t xml:space="preserve"> </w:t>
      </w:r>
      <w:proofErr w:type="spellStart"/>
      <w:r w:rsidRPr="005779C9">
        <w:rPr>
          <w:i/>
          <w:iCs/>
          <w:spacing w:val="-1"/>
          <w:w w:val="102"/>
          <w:sz w:val="26"/>
          <w:szCs w:val="26"/>
        </w:rPr>
        <w:t>mãn</w:t>
      </w:r>
      <w:proofErr w:type="spellEnd"/>
      <w:r w:rsidRPr="005779C9">
        <w:rPr>
          <w:i/>
          <w:iCs/>
          <w:spacing w:val="-1"/>
          <w:w w:val="102"/>
          <w:sz w:val="26"/>
          <w:szCs w:val="26"/>
        </w:rPr>
        <w:t xml:space="preserve"> </w:t>
      </w:r>
      <w:proofErr w:type="spellStart"/>
      <w:r w:rsidRPr="005779C9">
        <w:rPr>
          <w:i/>
          <w:iCs/>
          <w:spacing w:val="-1"/>
          <w:w w:val="102"/>
          <w:sz w:val="26"/>
          <w:szCs w:val="26"/>
        </w:rPr>
        <w:t>một</w:t>
      </w:r>
      <w:proofErr w:type="spellEnd"/>
      <w:r w:rsidRPr="005779C9">
        <w:rPr>
          <w:i/>
          <w:iCs/>
          <w:spacing w:val="-1"/>
          <w:w w:val="102"/>
          <w:sz w:val="26"/>
          <w:szCs w:val="26"/>
        </w:rPr>
        <w:t xml:space="preserve"> </w:t>
      </w:r>
      <w:proofErr w:type="spellStart"/>
      <w:r w:rsidRPr="005779C9">
        <w:rPr>
          <w:i/>
          <w:iCs/>
          <w:spacing w:val="-1"/>
          <w:w w:val="102"/>
          <w:sz w:val="26"/>
          <w:szCs w:val="26"/>
        </w:rPr>
        <w:t>tiêu</w:t>
      </w:r>
      <w:proofErr w:type="spellEnd"/>
      <w:r w:rsidRPr="005779C9">
        <w:rPr>
          <w:i/>
          <w:iCs/>
          <w:spacing w:val="-1"/>
          <w:w w:val="102"/>
          <w:sz w:val="26"/>
          <w:szCs w:val="26"/>
        </w:rPr>
        <w:t xml:space="preserve"> </w:t>
      </w:r>
      <w:proofErr w:type="spellStart"/>
      <w:r w:rsidRPr="005779C9">
        <w:rPr>
          <w:i/>
          <w:iCs/>
          <w:spacing w:val="-1"/>
          <w:w w:val="102"/>
          <w:sz w:val="26"/>
          <w:szCs w:val="26"/>
        </w:rPr>
        <w:t>chí</w:t>
      </w:r>
      <w:proofErr w:type="spellEnd"/>
      <w:r w:rsidRPr="005779C9">
        <w:rPr>
          <w:i/>
          <w:iCs/>
          <w:spacing w:val="-1"/>
          <w:w w:val="102"/>
          <w:sz w:val="26"/>
          <w:szCs w:val="26"/>
        </w:rPr>
        <w:t xml:space="preserve"> </w:t>
      </w:r>
      <w:proofErr w:type="spellStart"/>
      <w:r w:rsidRPr="005779C9">
        <w:rPr>
          <w:i/>
          <w:iCs/>
          <w:spacing w:val="-1"/>
          <w:w w:val="102"/>
          <w:sz w:val="26"/>
          <w:szCs w:val="26"/>
        </w:rPr>
        <w:t>xác</w:t>
      </w:r>
      <w:proofErr w:type="spellEnd"/>
      <w:r w:rsidRPr="005779C9">
        <w:rPr>
          <w:i/>
          <w:iCs/>
          <w:spacing w:val="-1"/>
          <w:w w:val="102"/>
          <w:sz w:val="26"/>
          <w:szCs w:val="26"/>
        </w:rPr>
        <w:t xml:space="preserve"> </w:t>
      </w:r>
      <w:proofErr w:type="spellStart"/>
      <w:r w:rsidRPr="005779C9">
        <w:rPr>
          <w:i/>
          <w:iCs/>
          <w:spacing w:val="-1"/>
          <w:w w:val="102"/>
          <w:sz w:val="26"/>
          <w:szCs w:val="26"/>
        </w:rPr>
        <w:t>định</w:t>
      </w:r>
      <w:proofErr w:type="spellEnd"/>
      <w:r w:rsidRPr="005779C9">
        <w:rPr>
          <w:i/>
          <w:iCs/>
          <w:spacing w:val="-1"/>
          <w:w w:val="102"/>
          <w:sz w:val="26"/>
          <w:szCs w:val="26"/>
        </w:rPr>
        <w:t xml:space="preserve"> (</w:t>
      </w:r>
      <w:proofErr w:type="spellStart"/>
      <w:r w:rsidRPr="005779C9">
        <w:rPr>
          <w:i/>
          <w:iCs/>
          <w:spacing w:val="-1"/>
          <w:w w:val="102"/>
          <w:sz w:val="26"/>
          <w:szCs w:val="26"/>
        </w:rPr>
        <w:t>có</w:t>
      </w:r>
      <w:proofErr w:type="spellEnd"/>
      <w:r w:rsidRPr="005779C9">
        <w:rPr>
          <w:i/>
          <w:iCs/>
          <w:spacing w:val="-1"/>
          <w:w w:val="102"/>
          <w:sz w:val="26"/>
          <w:szCs w:val="26"/>
        </w:rPr>
        <w:t xml:space="preserve"> </w:t>
      </w:r>
      <w:proofErr w:type="spellStart"/>
      <w:r w:rsidRPr="005779C9">
        <w:rPr>
          <w:i/>
          <w:iCs/>
          <w:spacing w:val="-1"/>
          <w:w w:val="102"/>
          <w:sz w:val="26"/>
          <w:szCs w:val="26"/>
        </w:rPr>
        <w:t>sự</w:t>
      </w:r>
      <w:proofErr w:type="spellEnd"/>
      <w:r w:rsidRPr="005779C9">
        <w:rPr>
          <w:i/>
          <w:iCs/>
          <w:spacing w:val="-1"/>
          <w:w w:val="102"/>
          <w:sz w:val="26"/>
          <w:szCs w:val="26"/>
        </w:rPr>
        <w:t xml:space="preserve"> </w:t>
      </w:r>
      <w:proofErr w:type="spellStart"/>
      <w:r w:rsidRPr="005779C9">
        <w:rPr>
          <w:i/>
          <w:iCs/>
          <w:spacing w:val="-1"/>
          <w:w w:val="102"/>
          <w:sz w:val="26"/>
          <w:szCs w:val="26"/>
        </w:rPr>
        <w:t>tương</w:t>
      </w:r>
      <w:proofErr w:type="spellEnd"/>
      <w:r w:rsidRPr="005779C9">
        <w:rPr>
          <w:i/>
          <w:iCs/>
          <w:spacing w:val="-1"/>
          <w:w w:val="102"/>
          <w:sz w:val="26"/>
          <w:szCs w:val="26"/>
        </w:rPr>
        <w:t xml:space="preserve"> </w:t>
      </w:r>
      <w:proofErr w:type="spellStart"/>
      <w:r w:rsidRPr="005779C9">
        <w:rPr>
          <w:i/>
          <w:iCs/>
          <w:spacing w:val="-1"/>
          <w:w w:val="102"/>
          <w:sz w:val="26"/>
          <w:szCs w:val="26"/>
        </w:rPr>
        <w:t>đồng</w:t>
      </w:r>
      <w:proofErr w:type="spellEnd"/>
      <w:r w:rsidRPr="005779C9">
        <w:rPr>
          <w:i/>
          <w:iCs/>
          <w:spacing w:val="-1"/>
          <w:w w:val="102"/>
          <w:sz w:val="26"/>
          <w:szCs w:val="26"/>
        </w:rPr>
        <w:t xml:space="preserve"> </w:t>
      </w:r>
      <w:proofErr w:type="spellStart"/>
      <w:r w:rsidRPr="005779C9">
        <w:rPr>
          <w:i/>
          <w:iCs/>
          <w:spacing w:val="-1"/>
          <w:w w:val="102"/>
          <w:sz w:val="26"/>
          <w:szCs w:val="26"/>
        </w:rPr>
        <w:t>về</w:t>
      </w:r>
      <w:proofErr w:type="spellEnd"/>
      <w:r w:rsidRPr="005779C9">
        <w:rPr>
          <w:i/>
          <w:iCs/>
          <w:spacing w:val="-1"/>
          <w:w w:val="102"/>
          <w:sz w:val="26"/>
          <w:szCs w:val="26"/>
        </w:rPr>
        <w:t xml:space="preserve"> </w:t>
      </w:r>
      <w:proofErr w:type="spellStart"/>
      <w:r w:rsidRPr="005779C9">
        <w:rPr>
          <w:i/>
          <w:iCs/>
          <w:spacing w:val="-1"/>
          <w:w w:val="102"/>
          <w:sz w:val="26"/>
          <w:szCs w:val="26"/>
        </w:rPr>
        <w:t>mức</w:t>
      </w:r>
      <w:proofErr w:type="spellEnd"/>
      <w:r w:rsidRPr="005779C9">
        <w:rPr>
          <w:i/>
          <w:iCs/>
          <w:spacing w:val="-1"/>
          <w:w w:val="102"/>
          <w:sz w:val="26"/>
          <w:szCs w:val="26"/>
        </w:rPr>
        <w:t xml:space="preserve"> </w:t>
      </w:r>
      <w:proofErr w:type="spellStart"/>
      <w:r w:rsidRPr="005779C9">
        <w:rPr>
          <w:i/>
          <w:iCs/>
          <w:spacing w:val="-1"/>
          <w:w w:val="102"/>
          <w:sz w:val="26"/>
          <w:szCs w:val="26"/>
        </w:rPr>
        <w:t>xám</w:t>
      </w:r>
      <w:proofErr w:type="spellEnd"/>
      <w:r w:rsidRPr="005779C9">
        <w:rPr>
          <w:i/>
          <w:iCs/>
          <w:spacing w:val="-1"/>
          <w:w w:val="102"/>
          <w:sz w:val="26"/>
          <w:szCs w:val="26"/>
        </w:rPr>
        <w:t xml:space="preserve">, </w:t>
      </w:r>
      <w:proofErr w:type="spellStart"/>
      <w:r w:rsidRPr="005779C9">
        <w:rPr>
          <w:i/>
          <w:iCs/>
          <w:spacing w:val="-1"/>
          <w:w w:val="102"/>
          <w:sz w:val="26"/>
          <w:szCs w:val="26"/>
        </w:rPr>
        <w:t>kết</w:t>
      </w:r>
      <w:proofErr w:type="spellEnd"/>
      <w:r w:rsidRPr="005779C9">
        <w:rPr>
          <w:i/>
          <w:iCs/>
          <w:spacing w:val="-1"/>
          <w:w w:val="102"/>
          <w:sz w:val="26"/>
          <w:szCs w:val="26"/>
        </w:rPr>
        <w:t xml:space="preserve"> </w:t>
      </w:r>
      <w:proofErr w:type="spellStart"/>
      <w:r w:rsidRPr="005779C9">
        <w:rPr>
          <w:i/>
          <w:iCs/>
          <w:spacing w:val="-1"/>
          <w:w w:val="102"/>
          <w:sz w:val="26"/>
          <w:szCs w:val="26"/>
        </w:rPr>
        <w:t>cấu</w:t>
      </w:r>
      <w:proofErr w:type="spellEnd"/>
      <w:r w:rsidRPr="005779C9">
        <w:rPr>
          <w:i/>
          <w:iCs/>
          <w:spacing w:val="-1"/>
          <w:w w:val="102"/>
          <w:sz w:val="26"/>
          <w:szCs w:val="26"/>
        </w:rPr>
        <w:t xml:space="preserve">, </w:t>
      </w:r>
      <w:proofErr w:type="spellStart"/>
      <w:r w:rsidRPr="005779C9">
        <w:rPr>
          <w:i/>
          <w:iCs/>
          <w:spacing w:val="-1"/>
          <w:w w:val="102"/>
          <w:sz w:val="26"/>
          <w:szCs w:val="26"/>
        </w:rPr>
        <w:t>màu</w:t>
      </w:r>
      <w:proofErr w:type="spellEnd"/>
      <w:r w:rsidRPr="005779C9">
        <w:rPr>
          <w:i/>
          <w:iCs/>
          <w:spacing w:val="-1"/>
          <w:w w:val="102"/>
          <w:sz w:val="26"/>
          <w:szCs w:val="26"/>
        </w:rPr>
        <w:t xml:space="preserve"> </w:t>
      </w:r>
      <w:proofErr w:type="spellStart"/>
      <w:r w:rsidRPr="005779C9">
        <w:rPr>
          <w:i/>
          <w:iCs/>
          <w:spacing w:val="-1"/>
          <w:w w:val="102"/>
          <w:sz w:val="26"/>
          <w:szCs w:val="26"/>
        </w:rPr>
        <w:t>sắc</w:t>
      </w:r>
      <w:proofErr w:type="spellEnd"/>
      <w:r w:rsidRPr="005779C9">
        <w:rPr>
          <w:i/>
          <w:iCs/>
          <w:spacing w:val="-1"/>
          <w:w w:val="102"/>
          <w:sz w:val="26"/>
          <w:szCs w:val="26"/>
        </w:rPr>
        <w:t xml:space="preserve">, v.v.). </w:t>
      </w:r>
      <w:proofErr w:type="spellStart"/>
      <w:r w:rsidRPr="005779C9">
        <w:rPr>
          <w:i/>
          <w:iCs/>
          <w:spacing w:val="-1"/>
          <w:w w:val="102"/>
          <w:sz w:val="26"/>
          <w:szCs w:val="26"/>
        </w:rPr>
        <w:t>Mức</w:t>
      </w:r>
      <w:proofErr w:type="spellEnd"/>
      <w:r w:rsidRPr="005779C9">
        <w:rPr>
          <w:i/>
          <w:iCs/>
          <w:spacing w:val="-1"/>
          <w:w w:val="102"/>
          <w:sz w:val="26"/>
          <w:szCs w:val="26"/>
        </w:rPr>
        <w:t xml:space="preserve"> </w:t>
      </w:r>
      <w:proofErr w:type="spellStart"/>
      <w:r w:rsidRPr="005779C9">
        <w:rPr>
          <w:i/>
          <w:iCs/>
          <w:spacing w:val="-1"/>
          <w:w w:val="102"/>
          <w:sz w:val="26"/>
          <w:szCs w:val="26"/>
        </w:rPr>
        <w:t>độ</w:t>
      </w:r>
      <w:proofErr w:type="spellEnd"/>
      <w:r w:rsidRPr="005779C9">
        <w:rPr>
          <w:i/>
          <w:iCs/>
          <w:spacing w:val="-1"/>
          <w:w w:val="102"/>
          <w:sz w:val="26"/>
          <w:szCs w:val="26"/>
        </w:rPr>
        <w:t xml:space="preserve"> chi </w:t>
      </w:r>
      <w:proofErr w:type="spellStart"/>
      <w:r w:rsidRPr="005779C9">
        <w:rPr>
          <w:i/>
          <w:iCs/>
          <w:spacing w:val="-1"/>
          <w:w w:val="102"/>
          <w:sz w:val="26"/>
          <w:szCs w:val="26"/>
        </w:rPr>
        <w:t>tiết</w:t>
      </w:r>
      <w:proofErr w:type="spellEnd"/>
      <w:r w:rsidRPr="005779C9">
        <w:rPr>
          <w:i/>
          <w:iCs/>
          <w:spacing w:val="-1"/>
          <w:w w:val="102"/>
          <w:sz w:val="26"/>
          <w:szCs w:val="26"/>
        </w:rPr>
        <w:t xml:space="preserve"> </w:t>
      </w:r>
      <w:proofErr w:type="spellStart"/>
      <w:r w:rsidRPr="005779C9">
        <w:rPr>
          <w:i/>
          <w:iCs/>
          <w:spacing w:val="-1"/>
          <w:w w:val="102"/>
          <w:sz w:val="26"/>
          <w:szCs w:val="26"/>
        </w:rPr>
        <w:t>của</w:t>
      </w:r>
      <w:proofErr w:type="spellEnd"/>
      <w:r w:rsidRPr="005779C9">
        <w:rPr>
          <w:i/>
          <w:iCs/>
          <w:spacing w:val="-1"/>
          <w:w w:val="102"/>
          <w:sz w:val="26"/>
          <w:szCs w:val="26"/>
        </w:rPr>
        <w:t xml:space="preserve"> </w:t>
      </w:r>
      <w:proofErr w:type="spellStart"/>
      <w:r w:rsidRPr="005779C9">
        <w:rPr>
          <w:i/>
          <w:iCs/>
          <w:spacing w:val="-1"/>
          <w:w w:val="102"/>
          <w:sz w:val="26"/>
          <w:szCs w:val="26"/>
        </w:rPr>
        <w:t>việc</w:t>
      </w:r>
      <w:proofErr w:type="spellEnd"/>
      <w:r w:rsidRPr="005779C9">
        <w:rPr>
          <w:i/>
          <w:iCs/>
          <w:spacing w:val="-1"/>
          <w:w w:val="102"/>
          <w:sz w:val="26"/>
          <w:szCs w:val="26"/>
        </w:rPr>
        <w:t xml:space="preserve"> </w:t>
      </w:r>
      <w:proofErr w:type="spellStart"/>
      <w:r w:rsidRPr="005779C9">
        <w:rPr>
          <w:i/>
          <w:iCs/>
          <w:spacing w:val="-1"/>
          <w:w w:val="102"/>
          <w:sz w:val="26"/>
          <w:szCs w:val="26"/>
        </w:rPr>
        <w:t>phân</w:t>
      </w:r>
      <w:proofErr w:type="spellEnd"/>
      <w:r w:rsidRPr="005779C9">
        <w:rPr>
          <w:i/>
          <w:iCs/>
          <w:spacing w:val="-1"/>
          <w:w w:val="102"/>
          <w:sz w:val="26"/>
          <w:szCs w:val="26"/>
        </w:rPr>
        <w:t xml:space="preserve"> chia </w:t>
      </w:r>
      <w:proofErr w:type="spellStart"/>
      <w:r w:rsidRPr="005779C9">
        <w:rPr>
          <w:i/>
          <w:iCs/>
          <w:spacing w:val="-1"/>
          <w:w w:val="102"/>
          <w:sz w:val="26"/>
          <w:szCs w:val="26"/>
        </w:rPr>
        <w:t>phụ</w:t>
      </w:r>
      <w:proofErr w:type="spellEnd"/>
      <w:r w:rsidRPr="005779C9">
        <w:rPr>
          <w:i/>
          <w:iCs/>
          <w:spacing w:val="-1"/>
          <w:w w:val="102"/>
          <w:sz w:val="26"/>
          <w:szCs w:val="26"/>
        </w:rPr>
        <w:t xml:space="preserve"> </w:t>
      </w:r>
      <w:proofErr w:type="spellStart"/>
      <w:r w:rsidRPr="005779C9">
        <w:rPr>
          <w:i/>
          <w:iCs/>
          <w:spacing w:val="-1"/>
          <w:w w:val="102"/>
          <w:sz w:val="26"/>
          <w:szCs w:val="26"/>
        </w:rPr>
        <w:t>thuộc</w:t>
      </w:r>
      <w:proofErr w:type="spellEnd"/>
      <w:r w:rsidRPr="005779C9">
        <w:rPr>
          <w:i/>
          <w:iCs/>
          <w:spacing w:val="-1"/>
          <w:w w:val="102"/>
          <w:sz w:val="26"/>
          <w:szCs w:val="26"/>
        </w:rPr>
        <w:t xml:space="preserve"> </w:t>
      </w:r>
      <w:proofErr w:type="spellStart"/>
      <w:r w:rsidRPr="005779C9">
        <w:rPr>
          <w:i/>
          <w:iCs/>
          <w:spacing w:val="-1"/>
          <w:w w:val="102"/>
          <w:sz w:val="26"/>
          <w:szCs w:val="26"/>
        </w:rPr>
        <w:t>vào</w:t>
      </w:r>
      <w:proofErr w:type="spellEnd"/>
      <w:r w:rsidRPr="005779C9">
        <w:rPr>
          <w:i/>
          <w:iCs/>
          <w:spacing w:val="-1"/>
          <w:w w:val="102"/>
          <w:sz w:val="26"/>
          <w:szCs w:val="26"/>
        </w:rPr>
        <w:t xml:space="preserve"> </w:t>
      </w:r>
      <w:proofErr w:type="spellStart"/>
      <w:r w:rsidRPr="005779C9">
        <w:rPr>
          <w:i/>
          <w:iCs/>
          <w:spacing w:val="-1"/>
          <w:w w:val="102"/>
          <w:sz w:val="26"/>
          <w:szCs w:val="26"/>
        </w:rPr>
        <w:t>từng</w:t>
      </w:r>
      <w:proofErr w:type="spellEnd"/>
      <w:r w:rsidRPr="005779C9">
        <w:rPr>
          <w:i/>
          <w:iCs/>
          <w:spacing w:val="-1"/>
          <w:w w:val="102"/>
          <w:sz w:val="26"/>
          <w:szCs w:val="26"/>
        </w:rPr>
        <w:t xml:space="preserve"> </w:t>
      </w:r>
      <w:proofErr w:type="spellStart"/>
      <w:r w:rsidRPr="005779C9">
        <w:rPr>
          <w:i/>
          <w:iCs/>
          <w:spacing w:val="-1"/>
          <w:w w:val="102"/>
          <w:sz w:val="26"/>
          <w:szCs w:val="26"/>
        </w:rPr>
        <w:t>bài</w:t>
      </w:r>
      <w:proofErr w:type="spellEnd"/>
      <w:r w:rsidRPr="005779C9">
        <w:rPr>
          <w:i/>
          <w:iCs/>
          <w:spacing w:val="-1"/>
          <w:w w:val="102"/>
          <w:sz w:val="26"/>
          <w:szCs w:val="26"/>
        </w:rPr>
        <w:t xml:space="preserve"> </w:t>
      </w:r>
      <w:proofErr w:type="spellStart"/>
      <w:r w:rsidRPr="005779C9">
        <w:rPr>
          <w:i/>
          <w:iCs/>
          <w:spacing w:val="-1"/>
          <w:w w:val="102"/>
          <w:sz w:val="26"/>
          <w:szCs w:val="26"/>
        </w:rPr>
        <w:t>toán</w:t>
      </w:r>
      <w:proofErr w:type="spellEnd"/>
      <w:r w:rsidRPr="005779C9">
        <w:rPr>
          <w:i/>
          <w:iCs/>
          <w:spacing w:val="-1"/>
          <w:w w:val="102"/>
          <w:sz w:val="26"/>
          <w:szCs w:val="26"/>
        </w:rPr>
        <w:t xml:space="preserve"> </w:t>
      </w:r>
      <w:proofErr w:type="spellStart"/>
      <w:r w:rsidRPr="005779C9">
        <w:rPr>
          <w:i/>
          <w:iCs/>
          <w:spacing w:val="-1"/>
          <w:w w:val="102"/>
          <w:sz w:val="26"/>
          <w:szCs w:val="26"/>
        </w:rPr>
        <w:t>cần</w:t>
      </w:r>
      <w:proofErr w:type="spellEnd"/>
      <w:r w:rsidRPr="005779C9">
        <w:rPr>
          <w:i/>
          <w:iCs/>
          <w:spacing w:val="-1"/>
          <w:w w:val="102"/>
          <w:sz w:val="26"/>
          <w:szCs w:val="26"/>
        </w:rPr>
        <w:t xml:space="preserve"> </w:t>
      </w:r>
      <w:proofErr w:type="spellStart"/>
      <w:r w:rsidRPr="005779C9">
        <w:rPr>
          <w:i/>
          <w:iCs/>
          <w:spacing w:val="-1"/>
          <w:w w:val="102"/>
          <w:sz w:val="26"/>
          <w:szCs w:val="26"/>
        </w:rPr>
        <w:t>giải</w:t>
      </w:r>
      <w:proofErr w:type="spellEnd"/>
      <w:r w:rsidRPr="005779C9">
        <w:rPr>
          <w:i/>
          <w:iCs/>
          <w:spacing w:val="-1"/>
          <w:w w:val="102"/>
          <w:sz w:val="26"/>
          <w:szCs w:val="26"/>
        </w:rPr>
        <w:t xml:space="preserve"> </w:t>
      </w:r>
      <w:proofErr w:type="spellStart"/>
      <w:r w:rsidRPr="005779C9">
        <w:rPr>
          <w:i/>
          <w:iCs/>
          <w:spacing w:val="-1"/>
          <w:w w:val="102"/>
          <w:sz w:val="26"/>
          <w:szCs w:val="26"/>
        </w:rPr>
        <w:t>quyết</w:t>
      </w:r>
      <w:proofErr w:type="spellEnd"/>
      <w:r w:rsidRPr="005779C9">
        <w:rPr>
          <w:i/>
          <w:iCs/>
          <w:spacing w:val="-1"/>
          <w:w w:val="102"/>
          <w:sz w:val="26"/>
          <w:szCs w:val="26"/>
        </w:rPr>
        <w:t xml:space="preserve">. </w:t>
      </w:r>
      <w:proofErr w:type="spellStart"/>
      <w:r w:rsidRPr="005779C9">
        <w:rPr>
          <w:i/>
          <w:iCs/>
          <w:spacing w:val="-1"/>
          <w:w w:val="102"/>
          <w:sz w:val="26"/>
          <w:szCs w:val="26"/>
        </w:rPr>
        <w:t>phân</w:t>
      </w:r>
      <w:proofErr w:type="spellEnd"/>
      <w:r w:rsidRPr="005779C9">
        <w:rPr>
          <w:i/>
          <w:iCs/>
          <w:spacing w:val="-1"/>
          <w:w w:val="102"/>
          <w:sz w:val="26"/>
          <w:szCs w:val="26"/>
        </w:rPr>
        <w:t xml:space="preserve"> </w:t>
      </w:r>
      <w:proofErr w:type="spellStart"/>
      <w:r w:rsidRPr="005779C9">
        <w:rPr>
          <w:i/>
          <w:iCs/>
          <w:spacing w:val="-1"/>
          <w:w w:val="102"/>
          <w:sz w:val="26"/>
          <w:szCs w:val="26"/>
        </w:rPr>
        <w:t>vùng</w:t>
      </w:r>
      <w:proofErr w:type="spellEnd"/>
      <w:r w:rsidRPr="005779C9">
        <w:rPr>
          <w:i/>
          <w:iCs/>
          <w:spacing w:val="-1"/>
          <w:w w:val="102"/>
          <w:sz w:val="26"/>
          <w:szCs w:val="26"/>
        </w:rPr>
        <w:t xml:space="preserve"> </w:t>
      </w:r>
      <w:proofErr w:type="spellStart"/>
      <w:r w:rsidRPr="005779C9">
        <w:rPr>
          <w:i/>
          <w:iCs/>
          <w:spacing w:val="-1"/>
          <w:w w:val="102"/>
          <w:sz w:val="26"/>
          <w:szCs w:val="26"/>
        </w:rPr>
        <w:t>ảnh</w:t>
      </w:r>
      <w:proofErr w:type="spellEnd"/>
      <w:r w:rsidRPr="005779C9">
        <w:rPr>
          <w:i/>
          <w:iCs/>
          <w:spacing w:val="-1"/>
          <w:w w:val="102"/>
          <w:sz w:val="26"/>
          <w:szCs w:val="26"/>
        </w:rPr>
        <w:t xml:space="preserve"> </w:t>
      </w:r>
      <w:proofErr w:type="spellStart"/>
      <w:r w:rsidRPr="005779C9">
        <w:rPr>
          <w:i/>
          <w:iCs/>
          <w:spacing w:val="-1"/>
          <w:w w:val="102"/>
          <w:sz w:val="26"/>
          <w:szCs w:val="26"/>
        </w:rPr>
        <w:t>là</w:t>
      </w:r>
      <w:proofErr w:type="spellEnd"/>
      <w:r w:rsidRPr="005779C9">
        <w:rPr>
          <w:i/>
          <w:iCs/>
          <w:spacing w:val="-1"/>
          <w:w w:val="102"/>
          <w:sz w:val="26"/>
          <w:szCs w:val="26"/>
        </w:rPr>
        <w:t xml:space="preserve"> </w:t>
      </w:r>
      <w:proofErr w:type="spellStart"/>
      <w:r w:rsidRPr="005779C9">
        <w:rPr>
          <w:i/>
          <w:iCs/>
          <w:spacing w:val="-1"/>
          <w:w w:val="102"/>
          <w:sz w:val="26"/>
          <w:szCs w:val="26"/>
        </w:rPr>
        <w:t>một</w:t>
      </w:r>
      <w:proofErr w:type="spellEnd"/>
      <w:r w:rsidRPr="005779C9">
        <w:rPr>
          <w:i/>
          <w:iCs/>
          <w:spacing w:val="-1"/>
          <w:w w:val="102"/>
          <w:sz w:val="26"/>
          <w:szCs w:val="26"/>
        </w:rPr>
        <w:t xml:space="preserve"> </w:t>
      </w:r>
      <w:proofErr w:type="spellStart"/>
      <w:r w:rsidRPr="005779C9">
        <w:rPr>
          <w:i/>
          <w:iCs/>
          <w:spacing w:val="-1"/>
          <w:w w:val="102"/>
          <w:sz w:val="26"/>
          <w:szCs w:val="26"/>
        </w:rPr>
        <w:t>bài</w:t>
      </w:r>
      <w:proofErr w:type="spellEnd"/>
      <w:r w:rsidRPr="005779C9">
        <w:rPr>
          <w:i/>
          <w:iCs/>
          <w:spacing w:val="-1"/>
          <w:w w:val="102"/>
          <w:sz w:val="26"/>
          <w:szCs w:val="26"/>
        </w:rPr>
        <w:t xml:space="preserve"> </w:t>
      </w:r>
      <w:proofErr w:type="spellStart"/>
      <w:r w:rsidRPr="005779C9">
        <w:rPr>
          <w:i/>
          <w:iCs/>
          <w:spacing w:val="-1"/>
          <w:w w:val="102"/>
          <w:sz w:val="26"/>
          <w:szCs w:val="26"/>
        </w:rPr>
        <w:t>toán</w:t>
      </w:r>
      <w:proofErr w:type="spellEnd"/>
      <w:r w:rsidRPr="005779C9">
        <w:rPr>
          <w:i/>
          <w:iCs/>
          <w:spacing w:val="-1"/>
          <w:w w:val="102"/>
          <w:sz w:val="26"/>
          <w:szCs w:val="26"/>
        </w:rPr>
        <w:t xml:space="preserve"> </w:t>
      </w:r>
      <w:proofErr w:type="spellStart"/>
      <w:r w:rsidRPr="005779C9">
        <w:rPr>
          <w:i/>
          <w:iCs/>
          <w:spacing w:val="-1"/>
          <w:w w:val="102"/>
          <w:sz w:val="26"/>
          <w:szCs w:val="26"/>
        </w:rPr>
        <w:t>căn</w:t>
      </w:r>
      <w:proofErr w:type="spellEnd"/>
      <w:r w:rsidRPr="005779C9">
        <w:rPr>
          <w:i/>
          <w:iCs/>
          <w:spacing w:val="-1"/>
          <w:w w:val="102"/>
          <w:sz w:val="26"/>
          <w:szCs w:val="26"/>
        </w:rPr>
        <w:t xml:space="preserve"> </w:t>
      </w:r>
      <w:proofErr w:type="spellStart"/>
      <w:r w:rsidRPr="005779C9">
        <w:rPr>
          <w:i/>
          <w:iCs/>
          <w:spacing w:val="-1"/>
          <w:w w:val="102"/>
          <w:sz w:val="26"/>
          <w:szCs w:val="26"/>
        </w:rPr>
        <w:t>bản</w:t>
      </w:r>
      <w:proofErr w:type="spellEnd"/>
      <w:r w:rsidRPr="005779C9">
        <w:rPr>
          <w:i/>
          <w:iCs/>
          <w:spacing w:val="-1"/>
          <w:w w:val="102"/>
          <w:sz w:val="26"/>
          <w:szCs w:val="26"/>
        </w:rPr>
        <w:t xml:space="preserve"> </w:t>
      </w:r>
      <w:proofErr w:type="spellStart"/>
      <w:r w:rsidRPr="005779C9">
        <w:rPr>
          <w:i/>
          <w:iCs/>
          <w:spacing w:val="-1"/>
          <w:w w:val="102"/>
          <w:sz w:val="26"/>
          <w:szCs w:val="26"/>
        </w:rPr>
        <w:t>nhưng</w:t>
      </w:r>
      <w:proofErr w:type="spellEnd"/>
      <w:r w:rsidRPr="005779C9">
        <w:rPr>
          <w:i/>
          <w:iCs/>
          <w:spacing w:val="-1"/>
          <w:w w:val="102"/>
          <w:sz w:val="26"/>
          <w:szCs w:val="26"/>
        </w:rPr>
        <w:t xml:space="preserve"> </w:t>
      </w:r>
      <w:proofErr w:type="spellStart"/>
      <w:r w:rsidRPr="005779C9">
        <w:rPr>
          <w:i/>
          <w:iCs/>
          <w:spacing w:val="-1"/>
          <w:w w:val="102"/>
          <w:sz w:val="26"/>
          <w:szCs w:val="26"/>
        </w:rPr>
        <w:t>cũng</w:t>
      </w:r>
      <w:proofErr w:type="spellEnd"/>
      <w:r w:rsidRPr="005779C9">
        <w:rPr>
          <w:i/>
          <w:iCs/>
          <w:spacing w:val="-1"/>
          <w:w w:val="102"/>
          <w:sz w:val="26"/>
          <w:szCs w:val="26"/>
        </w:rPr>
        <w:t xml:space="preserve"> </w:t>
      </w:r>
      <w:proofErr w:type="spellStart"/>
      <w:r w:rsidRPr="005779C9">
        <w:rPr>
          <w:i/>
          <w:iCs/>
          <w:spacing w:val="-1"/>
          <w:w w:val="102"/>
          <w:sz w:val="26"/>
          <w:szCs w:val="26"/>
        </w:rPr>
        <w:t>rất</w:t>
      </w:r>
      <w:proofErr w:type="spellEnd"/>
      <w:r w:rsidRPr="005779C9">
        <w:rPr>
          <w:i/>
          <w:iCs/>
          <w:spacing w:val="-1"/>
          <w:w w:val="102"/>
          <w:sz w:val="26"/>
          <w:szCs w:val="26"/>
        </w:rPr>
        <w:t xml:space="preserve"> </w:t>
      </w:r>
      <w:proofErr w:type="spellStart"/>
      <w:r w:rsidRPr="005779C9">
        <w:rPr>
          <w:i/>
          <w:iCs/>
          <w:spacing w:val="-1"/>
          <w:w w:val="102"/>
          <w:sz w:val="26"/>
          <w:szCs w:val="26"/>
        </w:rPr>
        <w:t>phức</w:t>
      </w:r>
      <w:proofErr w:type="spellEnd"/>
      <w:r w:rsidRPr="005779C9">
        <w:rPr>
          <w:i/>
          <w:iCs/>
          <w:spacing w:val="-1"/>
          <w:w w:val="102"/>
          <w:sz w:val="26"/>
          <w:szCs w:val="26"/>
        </w:rPr>
        <w:t xml:space="preserve"> </w:t>
      </w:r>
      <w:proofErr w:type="spellStart"/>
      <w:r w:rsidRPr="005779C9">
        <w:rPr>
          <w:i/>
          <w:iCs/>
          <w:spacing w:val="-1"/>
          <w:w w:val="102"/>
          <w:sz w:val="26"/>
          <w:szCs w:val="26"/>
        </w:rPr>
        <w:t>tạp</w:t>
      </w:r>
      <w:proofErr w:type="spellEnd"/>
      <w:r w:rsidRPr="005779C9">
        <w:rPr>
          <w:i/>
          <w:iCs/>
          <w:spacing w:val="-1"/>
          <w:w w:val="102"/>
          <w:sz w:val="26"/>
          <w:szCs w:val="26"/>
        </w:rPr>
        <w:t xml:space="preserve"> </w:t>
      </w:r>
      <w:proofErr w:type="spellStart"/>
      <w:r w:rsidRPr="005779C9">
        <w:rPr>
          <w:i/>
          <w:iCs/>
          <w:spacing w:val="-1"/>
          <w:w w:val="102"/>
          <w:sz w:val="26"/>
          <w:szCs w:val="26"/>
        </w:rPr>
        <w:t>trong</w:t>
      </w:r>
      <w:proofErr w:type="spellEnd"/>
      <w:r w:rsidRPr="005779C9">
        <w:rPr>
          <w:i/>
          <w:iCs/>
          <w:spacing w:val="-1"/>
          <w:w w:val="102"/>
          <w:sz w:val="26"/>
          <w:szCs w:val="26"/>
        </w:rPr>
        <w:t xml:space="preserve"> </w:t>
      </w:r>
      <w:proofErr w:type="spellStart"/>
      <w:r w:rsidRPr="005779C9">
        <w:rPr>
          <w:i/>
          <w:iCs/>
          <w:spacing w:val="-1"/>
          <w:w w:val="102"/>
          <w:sz w:val="26"/>
          <w:szCs w:val="26"/>
        </w:rPr>
        <w:t>chuỗi</w:t>
      </w:r>
      <w:proofErr w:type="spellEnd"/>
      <w:r w:rsidRPr="005779C9">
        <w:rPr>
          <w:i/>
          <w:iCs/>
          <w:spacing w:val="-1"/>
          <w:w w:val="102"/>
          <w:sz w:val="26"/>
          <w:szCs w:val="26"/>
        </w:rPr>
        <w:t xml:space="preserve"> </w:t>
      </w:r>
      <w:proofErr w:type="spellStart"/>
      <w:r w:rsidRPr="005779C9">
        <w:rPr>
          <w:i/>
          <w:iCs/>
          <w:spacing w:val="-1"/>
          <w:w w:val="102"/>
          <w:sz w:val="26"/>
          <w:szCs w:val="26"/>
        </w:rPr>
        <w:t>xử</w:t>
      </w:r>
      <w:proofErr w:type="spellEnd"/>
      <w:r w:rsidRPr="005779C9">
        <w:rPr>
          <w:i/>
          <w:iCs/>
          <w:spacing w:val="-1"/>
          <w:w w:val="102"/>
          <w:sz w:val="26"/>
          <w:szCs w:val="26"/>
        </w:rPr>
        <w:t xml:space="preserve"> </w:t>
      </w:r>
      <w:proofErr w:type="spellStart"/>
      <w:r w:rsidRPr="005779C9">
        <w:rPr>
          <w:i/>
          <w:iCs/>
          <w:spacing w:val="-1"/>
          <w:w w:val="102"/>
          <w:sz w:val="26"/>
          <w:szCs w:val="26"/>
        </w:rPr>
        <w:t>lý</w:t>
      </w:r>
      <w:proofErr w:type="spellEnd"/>
      <w:r w:rsidRPr="005779C9">
        <w:rPr>
          <w:i/>
          <w:iCs/>
          <w:spacing w:val="-1"/>
          <w:w w:val="102"/>
          <w:sz w:val="26"/>
          <w:szCs w:val="26"/>
        </w:rPr>
        <w:t xml:space="preserve"> </w:t>
      </w:r>
      <w:proofErr w:type="spellStart"/>
      <w:r w:rsidRPr="005779C9">
        <w:rPr>
          <w:i/>
          <w:iCs/>
          <w:spacing w:val="-1"/>
          <w:w w:val="102"/>
          <w:sz w:val="26"/>
          <w:szCs w:val="26"/>
        </w:rPr>
        <w:t>và</w:t>
      </w:r>
      <w:proofErr w:type="spellEnd"/>
      <w:r w:rsidRPr="005779C9">
        <w:rPr>
          <w:i/>
          <w:iCs/>
          <w:spacing w:val="-1"/>
          <w:w w:val="102"/>
          <w:sz w:val="26"/>
          <w:szCs w:val="26"/>
        </w:rPr>
        <w:t xml:space="preserve"> </w:t>
      </w:r>
      <w:proofErr w:type="spellStart"/>
      <w:r w:rsidRPr="005779C9">
        <w:rPr>
          <w:i/>
          <w:iCs/>
          <w:spacing w:val="-1"/>
          <w:w w:val="102"/>
          <w:sz w:val="26"/>
          <w:szCs w:val="26"/>
        </w:rPr>
        <w:t>phân</w:t>
      </w:r>
      <w:proofErr w:type="spellEnd"/>
      <w:r w:rsidRPr="005779C9">
        <w:rPr>
          <w:i/>
          <w:iCs/>
          <w:spacing w:val="-1"/>
          <w:w w:val="102"/>
          <w:sz w:val="26"/>
          <w:szCs w:val="26"/>
        </w:rPr>
        <w:t xml:space="preserve"> </w:t>
      </w:r>
      <w:proofErr w:type="spellStart"/>
      <w:r w:rsidRPr="005779C9">
        <w:rPr>
          <w:i/>
          <w:iCs/>
          <w:spacing w:val="-1"/>
          <w:w w:val="102"/>
          <w:sz w:val="26"/>
          <w:szCs w:val="26"/>
        </w:rPr>
        <w:t>tích</w:t>
      </w:r>
      <w:proofErr w:type="spellEnd"/>
      <w:r w:rsidRPr="005779C9">
        <w:rPr>
          <w:i/>
          <w:iCs/>
          <w:spacing w:val="-1"/>
          <w:w w:val="102"/>
          <w:sz w:val="26"/>
          <w:szCs w:val="26"/>
        </w:rPr>
        <w:t xml:space="preserve"> </w:t>
      </w:r>
      <w:proofErr w:type="spellStart"/>
      <w:r w:rsidRPr="005779C9">
        <w:rPr>
          <w:i/>
          <w:iCs/>
          <w:spacing w:val="-1"/>
          <w:w w:val="102"/>
          <w:sz w:val="26"/>
          <w:szCs w:val="26"/>
        </w:rPr>
        <w:t>ảnh</w:t>
      </w:r>
      <w:proofErr w:type="spellEnd"/>
      <w:r w:rsidRPr="005779C9">
        <w:rPr>
          <w:i/>
          <w:iCs/>
          <w:spacing w:val="-1"/>
          <w:w w:val="102"/>
          <w:sz w:val="26"/>
          <w:szCs w:val="26"/>
        </w:rPr>
        <w:t xml:space="preserve"> </w:t>
      </w:r>
      <w:proofErr w:type="spellStart"/>
      <w:r w:rsidRPr="005779C9">
        <w:rPr>
          <w:i/>
          <w:iCs/>
          <w:spacing w:val="-1"/>
          <w:w w:val="102"/>
          <w:sz w:val="26"/>
          <w:szCs w:val="26"/>
        </w:rPr>
        <w:t>nói</w:t>
      </w:r>
      <w:proofErr w:type="spellEnd"/>
      <w:r w:rsidRPr="005779C9">
        <w:rPr>
          <w:i/>
          <w:iCs/>
          <w:spacing w:val="-1"/>
          <w:w w:val="102"/>
          <w:sz w:val="26"/>
          <w:szCs w:val="26"/>
        </w:rPr>
        <w:t xml:space="preserve"> </w:t>
      </w:r>
      <w:proofErr w:type="spellStart"/>
      <w:r w:rsidRPr="005779C9">
        <w:rPr>
          <w:i/>
          <w:iCs/>
          <w:spacing w:val="-1"/>
          <w:w w:val="102"/>
          <w:sz w:val="26"/>
          <w:szCs w:val="26"/>
        </w:rPr>
        <w:t>chung</w:t>
      </w:r>
      <w:proofErr w:type="spellEnd"/>
      <w:r w:rsidRPr="005779C9">
        <w:rPr>
          <w:i/>
          <w:iCs/>
          <w:spacing w:val="-1"/>
          <w:w w:val="102"/>
          <w:sz w:val="26"/>
          <w:szCs w:val="26"/>
        </w:rPr>
        <w:t xml:space="preserve"> </w:t>
      </w:r>
      <w:proofErr w:type="spellStart"/>
      <w:r w:rsidRPr="005779C9">
        <w:rPr>
          <w:i/>
          <w:iCs/>
          <w:spacing w:val="-1"/>
          <w:w w:val="102"/>
          <w:sz w:val="26"/>
          <w:szCs w:val="26"/>
        </w:rPr>
        <w:t>bởi</w:t>
      </w:r>
      <w:proofErr w:type="spellEnd"/>
      <w:r w:rsidRPr="005779C9">
        <w:rPr>
          <w:i/>
          <w:iCs/>
          <w:spacing w:val="-1"/>
          <w:w w:val="102"/>
          <w:sz w:val="26"/>
          <w:szCs w:val="26"/>
        </w:rPr>
        <w:t xml:space="preserve"> </w:t>
      </w:r>
      <w:proofErr w:type="spellStart"/>
      <w:r w:rsidRPr="005779C9">
        <w:rPr>
          <w:i/>
          <w:iCs/>
          <w:spacing w:val="-1"/>
          <w:w w:val="102"/>
          <w:sz w:val="26"/>
          <w:szCs w:val="26"/>
        </w:rPr>
        <w:t>sự</w:t>
      </w:r>
      <w:proofErr w:type="spellEnd"/>
      <w:r w:rsidRPr="005779C9">
        <w:rPr>
          <w:i/>
          <w:iCs/>
          <w:spacing w:val="-1"/>
          <w:w w:val="102"/>
          <w:sz w:val="26"/>
          <w:szCs w:val="26"/>
        </w:rPr>
        <w:t xml:space="preserve"> </w:t>
      </w:r>
      <w:proofErr w:type="spellStart"/>
      <w:r w:rsidRPr="005779C9">
        <w:rPr>
          <w:i/>
          <w:iCs/>
          <w:spacing w:val="-1"/>
          <w:w w:val="102"/>
          <w:sz w:val="26"/>
          <w:szCs w:val="26"/>
        </w:rPr>
        <w:t>đa</w:t>
      </w:r>
      <w:proofErr w:type="spellEnd"/>
      <w:r w:rsidRPr="005779C9">
        <w:rPr>
          <w:i/>
          <w:iCs/>
          <w:spacing w:val="-1"/>
          <w:w w:val="102"/>
          <w:sz w:val="26"/>
          <w:szCs w:val="26"/>
        </w:rPr>
        <w:t xml:space="preserve"> </w:t>
      </w:r>
      <w:proofErr w:type="spellStart"/>
      <w:r w:rsidRPr="005779C9">
        <w:rPr>
          <w:i/>
          <w:iCs/>
          <w:spacing w:val="-1"/>
          <w:w w:val="102"/>
          <w:sz w:val="26"/>
          <w:szCs w:val="26"/>
        </w:rPr>
        <w:t>dạng</w:t>
      </w:r>
      <w:proofErr w:type="spellEnd"/>
      <w:r w:rsidRPr="005779C9">
        <w:rPr>
          <w:i/>
          <w:iCs/>
          <w:spacing w:val="-1"/>
          <w:w w:val="102"/>
          <w:sz w:val="26"/>
          <w:szCs w:val="26"/>
        </w:rPr>
        <w:t xml:space="preserve"> </w:t>
      </w:r>
      <w:proofErr w:type="spellStart"/>
      <w:r w:rsidRPr="005779C9">
        <w:rPr>
          <w:i/>
          <w:iCs/>
          <w:spacing w:val="-1"/>
          <w:w w:val="102"/>
          <w:sz w:val="26"/>
          <w:szCs w:val="26"/>
        </w:rPr>
        <w:t>trong</w:t>
      </w:r>
      <w:proofErr w:type="spellEnd"/>
      <w:r w:rsidRPr="005779C9">
        <w:rPr>
          <w:i/>
          <w:iCs/>
          <w:spacing w:val="-1"/>
          <w:w w:val="102"/>
          <w:sz w:val="26"/>
          <w:szCs w:val="26"/>
        </w:rPr>
        <w:t xml:space="preserve"> </w:t>
      </w:r>
      <w:proofErr w:type="spellStart"/>
      <w:r w:rsidRPr="005779C9">
        <w:rPr>
          <w:i/>
          <w:iCs/>
          <w:spacing w:val="-1"/>
          <w:w w:val="102"/>
          <w:sz w:val="26"/>
          <w:szCs w:val="26"/>
        </w:rPr>
        <w:t>định</w:t>
      </w:r>
      <w:proofErr w:type="spellEnd"/>
      <w:r w:rsidRPr="005779C9">
        <w:rPr>
          <w:i/>
          <w:iCs/>
          <w:spacing w:val="-1"/>
          <w:w w:val="102"/>
          <w:sz w:val="26"/>
          <w:szCs w:val="26"/>
        </w:rPr>
        <w:t xml:space="preserve"> </w:t>
      </w:r>
      <w:proofErr w:type="spellStart"/>
      <w:r w:rsidRPr="005779C9">
        <w:rPr>
          <w:i/>
          <w:iCs/>
          <w:spacing w:val="-1"/>
          <w:w w:val="102"/>
          <w:sz w:val="26"/>
          <w:szCs w:val="26"/>
        </w:rPr>
        <w:t>nghĩa</w:t>
      </w:r>
      <w:proofErr w:type="spellEnd"/>
      <w:r w:rsidRPr="005779C9">
        <w:rPr>
          <w:i/>
          <w:iCs/>
          <w:spacing w:val="-1"/>
          <w:w w:val="102"/>
          <w:sz w:val="26"/>
          <w:szCs w:val="26"/>
        </w:rPr>
        <w:t xml:space="preserve"> </w:t>
      </w:r>
      <w:proofErr w:type="spellStart"/>
      <w:r w:rsidRPr="005779C9">
        <w:rPr>
          <w:i/>
          <w:iCs/>
          <w:spacing w:val="-1"/>
          <w:w w:val="102"/>
          <w:sz w:val="26"/>
          <w:szCs w:val="26"/>
        </w:rPr>
        <w:t>cũng</w:t>
      </w:r>
      <w:proofErr w:type="spellEnd"/>
      <w:r w:rsidRPr="005779C9">
        <w:rPr>
          <w:i/>
          <w:iCs/>
          <w:spacing w:val="-1"/>
          <w:w w:val="102"/>
          <w:sz w:val="26"/>
          <w:szCs w:val="26"/>
        </w:rPr>
        <w:t xml:space="preserve"> </w:t>
      </w:r>
      <w:proofErr w:type="spellStart"/>
      <w:r w:rsidRPr="005779C9">
        <w:rPr>
          <w:i/>
          <w:iCs/>
          <w:spacing w:val="-1"/>
          <w:w w:val="102"/>
          <w:sz w:val="26"/>
          <w:szCs w:val="26"/>
        </w:rPr>
        <w:t>như</w:t>
      </w:r>
      <w:proofErr w:type="spellEnd"/>
      <w:r w:rsidRPr="005779C9">
        <w:rPr>
          <w:i/>
          <w:iCs/>
          <w:spacing w:val="-1"/>
          <w:w w:val="102"/>
          <w:sz w:val="26"/>
          <w:szCs w:val="26"/>
        </w:rPr>
        <w:t xml:space="preserve"> </w:t>
      </w:r>
      <w:proofErr w:type="spellStart"/>
      <w:r w:rsidRPr="005779C9">
        <w:rPr>
          <w:i/>
          <w:iCs/>
          <w:spacing w:val="-1"/>
          <w:w w:val="102"/>
          <w:sz w:val="26"/>
          <w:szCs w:val="26"/>
        </w:rPr>
        <w:t>tính</w:t>
      </w:r>
      <w:proofErr w:type="spellEnd"/>
      <w:r w:rsidRPr="005779C9">
        <w:rPr>
          <w:i/>
          <w:iCs/>
          <w:spacing w:val="-1"/>
          <w:w w:val="102"/>
          <w:sz w:val="26"/>
          <w:szCs w:val="26"/>
        </w:rPr>
        <w:t xml:space="preserve"> </w:t>
      </w:r>
      <w:proofErr w:type="spellStart"/>
      <w:r w:rsidRPr="005779C9">
        <w:rPr>
          <w:i/>
          <w:iCs/>
          <w:spacing w:val="-1"/>
          <w:w w:val="102"/>
          <w:sz w:val="26"/>
          <w:szCs w:val="26"/>
        </w:rPr>
        <w:t>chất</w:t>
      </w:r>
      <w:proofErr w:type="spellEnd"/>
      <w:r w:rsidRPr="005779C9">
        <w:rPr>
          <w:i/>
          <w:iCs/>
          <w:spacing w:val="-1"/>
          <w:w w:val="102"/>
          <w:sz w:val="26"/>
          <w:szCs w:val="26"/>
        </w:rPr>
        <w:t xml:space="preserve"> </w:t>
      </w:r>
      <w:proofErr w:type="spellStart"/>
      <w:r w:rsidRPr="005779C9">
        <w:rPr>
          <w:i/>
          <w:iCs/>
          <w:spacing w:val="-1"/>
          <w:w w:val="102"/>
          <w:sz w:val="26"/>
          <w:szCs w:val="26"/>
        </w:rPr>
        <w:t>của</w:t>
      </w:r>
      <w:proofErr w:type="spellEnd"/>
      <w:r w:rsidRPr="005779C9">
        <w:rPr>
          <w:i/>
          <w:iCs/>
          <w:spacing w:val="-1"/>
          <w:w w:val="102"/>
          <w:sz w:val="26"/>
          <w:szCs w:val="26"/>
        </w:rPr>
        <w:t xml:space="preserve"> </w:t>
      </w:r>
      <w:proofErr w:type="spellStart"/>
      <w:r w:rsidRPr="005779C9">
        <w:rPr>
          <w:i/>
          <w:iCs/>
          <w:spacing w:val="-1"/>
          <w:w w:val="102"/>
          <w:sz w:val="26"/>
          <w:szCs w:val="26"/>
        </w:rPr>
        <w:t>vùng</w:t>
      </w:r>
      <w:proofErr w:type="spellEnd"/>
      <w:r w:rsidRPr="005779C9">
        <w:rPr>
          <w:i/>
          <w:iCs/>
          <w:spacing w:val="-1"/>
          <w:w w:val="102"/>
          <w:sz w:val="26"/>
          <w:szCs w:val="26"/>
        </w:rPr>
        <w:t xml:space="preserve"> </w:t>
      </w:r>
      <w:proofErr w:type="spellStart"/>
      <w:r w:rsidRPr="005779C9">
        <w:rPr>
          <w:i/>
          <w:iCs/>
          <w:spacing w:val="-1"/>
          <w:w w:val="102"/>
          <w:sz w:val="26"/>
          <w:szCs w:val="26"/>
        </w:rPr>
        <w:t>hoặc</w:t>
      </w:r>
      <w:proofErr w:type="spellEnd"/>
      <w:r w:rsidRPr="005779C9">
        <w:rPr>
          <w:i/>
          <w:iCs/>
          <w:spacing w:val="-1"/>
          <w:w w:val="102"/>
          <w:sz w:val="26"/>
          <w:szCs w:val="26"/>
        </w:rPr>
        <w:t xml:space="preserve"> </w:t>
      </w:r>
      <w:proofErr w:type="spellStart"/>
      <w:r w:rsidRPr="005779C9">
        <w:rPr>
          <w:i/>
          <w:iCs/>
          <w:spacing w:val="-1"/>
          <w:w w:val="102"/>
          <w:sz w:val="26"/>
          <w:szCs w:val="26"/>
        </w:rPr>
        <w:t>đối</w:t>
      </w:r>
      <w:proofErr w:type="spellEnd"/>
      <w:r w:rsidRPr="005779C9">
        <w:rPr>
          <w:i/>
          <w:iCs/>
          <w:spacing w:val="-1"/>
          <w:w w:val="102"/>
          <w:sz w:val="26"/>
          <w:szCs w:val="26"/>
        </w:rPr>
        <w:t xml:space="preserve"> </w:t>
      </w:r>
      <w:proofErr w:type="spellStart"/>
      <w:r w:rsidRPr="005779C9">
        <w:rPr>
          <w:i/>
          <w:iCs/>
          <w:spacing w:val="-1"/>
          <w:w w:val="102"/>
          <w:sz w:val="26"/>
          <w:szCs w:val="26"/>
        </w:rPr>
        <w:t>tượng</w:t>
      </w:r>
      <w:proofErr w:type="spellEnd"/>
      <w:r w:rsidRPr="005779C9">
        <w:rPr>
          <w:i/>
          <w:iCs/>
          <w:spacing w:val="-1"/>
          <w:w w:val="102"/>
          <w:sz w:val="26"/>
          <w:szCs w:val="26"/>
        </w:rPr>
        <w:t xml:space="preserve"> </w:t>
      </w:r>
      <w:proofErr w:type="spellStart"/>
      <w:r w:rsidRPr="005779C9">
        <w:rPr>
          <w:i/>
          <w:iCs/>
          <w:spacing w:val="-1"/>
          <w:w w:val="102"/>
          <w:sz w:val="26"/>
          <w:szCs w:val="26"/>
        </w:rPr>
        <w:t>quan</w:t>
      </w:r>
      <w:proofErr w:type="spellEnd"/>
      <w:r w:rsidRPr="005779C9">
        <w:rPr>
          <w:i/>
          <w:iCs/>
          <w:spacing w:val="-1"/>
          <w:w w:val="102"/>
          <w:sz w:val="26"/>
          <w:szCs w:val="26"/>
        </w:rPr>
        <w:t xml:space="preserve"> </w:t>
      </w:r>
      <w:proofErr w:type="spellStart"/>
      <w:r w:rsidRPr="005779C9">
        <w:rPr>
          <w:i/>
          <w:iCs/>
          <w:spacing w:val="-1"/>
          <w:w w:val="102"/>
          <w:sz w:val="26"/>
          <w:szCs w:val="26"/>
        </w:rPr>
        <w:t>tâm</w:t>
      </w:r>
      <w:proofErr w:type="spellEnd"/>
      <w:r w:rsidRPr="005779C9">
        <w:rPr>
          <w:i/>
          <w:iCs/>
          <w:spacing w:val="-1"/>
          <w:w w:val="102"/>
          <w:sz w:val="26"/>
          <w:szCs w:val="26"/>
        </w:rPr>
        <w:t xml:space="preserve"> </w:t>
      </w:r>
      <w:proofErr w:type="spellStart"/>
      <w:r w:rsidRPr="005779C9">
        <w:rPr>
          <w:i/>
          <w:iCs/>
          <w:spacing w:val="-1"/>
          <w:w w:val="102"/>
          <w:sz w:val="26"/>
          <w:szCs w:val="26"/>
        </w:rPr>
        <w:t>trong</w:t>
      </w:r>
      <w:proofErr w:type="spellEnd"/>
      <w:r w:rsidRPr="005779C9">
        <w:rPr>
          <w:i/>
          <w:iCs/>
          <w:spacing w:val="-1"/>
          <w:w w:val="102"/>
          <w:sz w:val="26"/>
          <w:szCs w:val="26"/>
        </w:rPr>
        <w:t xml:space="preserve"> </w:t>
      </w:r>
      <w:proofErr w:type="spellStart"/>
      <w:r w:rsidRPr="005779C9">
        <w:rPr>
          <w:i/>
          <w:iCs/>
          <w:spacing w:val="-1"/>
          <w:w w:val="102"/>
          <w:sz w:val="26"/>
          <w:szCs w:val="26"/>
        </w:rPr>
        <w:t>ảnh</w:t>
      </w:r>
      <w:proofErr w:type="spellEnd"/>
      <w:r w:rsidRPr="005779C9">
        <w:rPr>
          <w:i/>
          <w:iCs/>
          <w:spacing w:val="-1"/>
          <w:w w:val="102"/>
          <w:sz w:val="26"/>
          <w:szCs w:val="26"/>
        </w:rPr>
        <w:t>.</w:t>
      </w:r>
    </w:p>
    <w:p w14:paraId="36387D27" w14:textId="77777777" w:rsidR="005A5388" w:rsidRPr="005A5388" w:rsidRDefault="005A5388" w:rsidP="005A5388">
      <w:pPr>
        <w:spacing w:line="360" w:lineRule="auto"/>
        <w:ind w:firstLine="567"/>
        <w:jc w:val="both"/>
        <w:rPr>
          <w:i/>
          <w:iCs/>
          <w:spacing w:val="-1"/>
          <w:w w:val="102"/>
          <w:sz w:val="26"/>
          <w:szCs w:val="26"/>
        </w:rPr>
      </w:pPr>
    </w:p>
    <w:p w14:paraId="0DCD5852" w14:textId="426C320C" w:rsidR="00AF5AB8" w:rsidRPr="00AF5AB8" w:rsidRDefault="00521358" w:rsidP="00AF5AB8">
      <w:pPr>
        <w:pStyle w:val="Heading3"/>
        <w:rPr>
          <w:lang w:val="en-US"/>
        </w:rPr>
      </w:pPr>
      <w:bookmarkStart w:id="47" w:name="_Toc182693243"/>
      <w:r w:rsidRPr="00AE2A07">
        <w:t xml:space="preserve">1.2.2. </w:t>
      </w:r>
      <w:proofErr w:type="spellStart"/>
      <w:r w:rsidR="006F1396" w:rsidRPr="006F1396">
        <w:rPr>
          <w:lang w:val="en-US"/>
        </w:rPr>
        <w:t>Lịch</w:t>
      </w:r>
      <w:proofErr w:type="spellEnd"/>
      <w:r w:rsidR="006F1396" w:rsidRPr="006F1396">
        <w:rPr>
          <w:lang w:val="en-US"/>
        </w:rPr>
        <w:t xml:space="preserve"> </w:t>
      </w:r>
      <w:proofErr w:type="spellStart"/>
      <w:r w:rsidR="006F1396" w:rsidRPr="006F1396">
        <w:rPr>
          <w:lang w:val="en-US"/>
        </w:rPr>
        <w:t>sử</w:t>
      </w:r>
      <w:proofErr w:type="spellEnd"/>
      <w:r w:rsidR="006F1396" w:rsidRPr="006F1396">
        <w:rPr>
          <w:lang w:val="en-US"/>
        </w:rPr>
        <w:t xml:space="preserve"> </w:t>
      </w:r>
      <w:proofErr w:type="spellStart"/>
      <w:r w:rsidR="006F1396" w:rsidRPr="006F1396">
        <w:rPr>
          <w:lang w:val="en-US"/>
        </w:rPr>
        <w:t>phát</w:t>
      </w:r>
      <w:proofErr w:type="spellEnd"/>
      <w:r w:rsidR="006F1396" w:rsidRPr="006F1396">
        <w:rPr>
          <w:lang w:val="en-US"/>
        </w:rPr>
        <w:t xml:space="preserve"> </w:t>
      </w:r>
      <w:proofErr w:type="spellStart"/>
      <w:r w:rsidR="006F1396" w:rsidRPr="006F1396">
        <w:rPr>
          <w:lang w:val="en-US"/>
        </w:rPr>
        <w:t>triển</w:t>
      </w:r>
      <w:proofErr w:type="spellEnd"/>
      <w:r w:rsidR="006F1396" w:rsidRPr="006F1396">
        <w:rPr>
          <w:lang w:val="en-US"/>
        </w:rPr>
        <w:t xml:space="preserve"> </w:t>
      </w:r>
      <w:proofErr w:type="spellStart"/>
      <w:r w:rsidR="006F1396" w:rsidRPr="006F1396">
        <w:rPr>
          <w:lang w:val="en-US"/>
        </w:rPr>
        <w:t>của</w:t>
      </w:r>
      <w:proofErr w:type="spellEnd"/>
      <w:r w:rsidR="006F1396" w:rsidRPr="006F1396">
        <w:rPr>
          <w:lang w:val="en-US"/>
        </w:rPr>
        <w:t xml:space="preserve"> </w:t>
      </w:r>
      <w:proofErr w:type="spellStart"/>
      <w:r w:rsidR="006F1396" w:rsidRPr="006F1396">
        <w:rPr>
          <w:lang w:val="en-US"/>
        </w:rPr>
        <w:t>phân</w:t>
      </w:r>
      <w:proofErr w:type="spellEnd"/>
      <w:r w:rsidR="006F1396" w:rsidRPr="006F1396">
        <w:rPr>
          <w:lang w:val="en-US"/>
        </w:rPr>
        <w:t xml:space="preserve"> </w:t>
      </w:r>
      <w:proofErr w:type="spellStart"/>
      <w:r w:rsidR="006F1396" w:rsidRPr="006F1396">
        <w:rPr>
          <w:lang w:val="en-US"/>
        </w:rPr>
        <w:t>vùng</w:t>
      </w:r>
      <w:proofErr w:type="spellEnd"/>
      <w:r w:rsidR="006F1396" w:rsidRPr="006F1396">
        <w:rPr>
          <w:lang w:val="en-US"/>
        </w:rPr>
        <w:t xml:space="preserve"> </w:t>
      </w:r>
      <w:proofErr w:type="spellStart"/>
      <w:r w:rsidR="006F1396" w:rsidRPr="006F1396">
        <w:rPr>
          <w:lang w:val="en-US"/>
        </w:rPr>
        <w:t>ảnh</w:t>
      </w:r>
      <w:bookmarkEnd w:id="47"/>
      <w:proofErr w:type="spellEnd"/>
    </w:p>
    <w:p w14:paraId="4337EECF" w14:textId="46AA413C" w:rsidR="00AF5AB8" w:rsidRPr="00AF5AB8" w:rsidRDefault="00AF5AB8" w:rsidP="00FA0798">
      <w:pPr>
        <w:spacing w:line="360" w:lineRule="auto"/>
        <w:ind w:firstLine="567"/>
        <w:jc w:val="both"/>
        <w:rPr>
          <w:sz w:val="26"/>
          <w:szCs w:val="26"/>
        </w:rPr>
      </w:pP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là</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được</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cập</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giải</w:t>
      </w:r>
      <w:proofErr w:type="spellEnd"/>
      <w:r w:rsidRPr="00AF5AB8">
        <w:rPr>
          <w:sz w:val="26"/>
          <w:szCs w:val="26"/>
        </w:rPr>
        <w:t xml:space="preserve"> </w:t>
      </w:r>
      <w:proofErr w:type="spellStart"/>
      <w:r w:rsidRPr="00AF5AB8">
        <w:rPr>
          <w:sz w:val="26"/>
          <w:szCs w:val="26"/>
        </w:rPr>
        <w:t>quyết</w:t>
      </w:r>
      <w:proofErr w:type="spellEnd"/>
      <w:r w:rsidRPr="00AF5AB8">
        <w:rPr>
          <w:sz w:val="26"/>
          <w:szCs w:val="26"/>
        </w:rPr>
        <w:t xml:space="preserve"> </w:t>
      </w:r>
      <w:proofErr w:type="spellStart"/>
      <w:r w:rsidRPr="00AF5AB8">
        <w:rPr>
          <w:sz w:val="26"/>
          <w:szCs w:val="26"/>
        </w:rPr>
        <w:t>từ</w:t>
      </w:r>
      <w:proofErr w:type="spellEnd"/>
      <w:r w:rsidRPr="00AF5AB8">
        <w:rPr>
          <w:sz w:val="26"/>
          <w:szCs w:val="26"/>
        </w:rPr>
        <w:t xml:space="preserve"> </w:t>
      </w:r>
      <w:proofErr w:type="spellStart"/>
      <w:r w:rsidRPr="00AF5AB8">
        <w:rPr>
          <w:sz w:val="26"/>
          <w:szCs w:val="26"/>
        </w:rPr>
        <w:t>những</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1970 </w:t>
      </w:r>
      <w:proofErr w:type="spellStart"/>
      <w:r w:rsidRPr="00AF5AB8">
        <w:rPr>
          <w:sz w:val="26"/>
          <w:szCs w:val="26"/>
        </w:rPr>
        <w:t>trong</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công</w:t>
      </w:r>
      <w:proofErr w:type="spellEnd"/>
      <w:r w:rsidRPr="00AF5AB8">
        <w:rPr>
          <w:sz w:val="26"/>
          <w:szCs w:val="26"/>
        </w:rPr>
        <w:t xml:space="preserve"> </w:t>
      </w:r>
      <w:proofErr w:type="spellStart"/>
      <w:r w:rsidRPr="00AF5AB8">
        <w:rPr>
          <w:sz w:val="26"/>
          <w:szCs w:val="26"/>
        </w:rPr>
        <w:t>bố</w:t>
      </w:r>
      <w:proofErr w:type="spellEnd"/>
      <w:r w:rsidRPr="00AF5AB8">
        <w:rPr>
          <w:sz w:val="26"/>
          <w:szCs w:val="26"/>
        </w:rPr>
        <w:t xml:space="preserve"> </w:t>
      </w:r>
      <w:proofErr w:type="spellStart"/>
      <w:r w:rsidRPr="00AF5AB8">
        <w:rPr>
          <w:sz w:val="26"/>
          <w:szCs w:val="26"/>
        </w:rPr>
        <w:t>của</w:t>
      </w:r>
      <w:proofErr w:type="spellEnd"/>
      <w:r w:rsidRPr="00AF5AB8">
        <w:rPr>
          <w:sz w:val="26"/>
          <w:szCs w:val="26"/>
        </w:rPr>
        <w:t xml:space="preserve"> Brice </w:t>
      </w:r>
      <w:proofErr w:type="spellStart"/>
      <w:r w:rsidRPr="00AF5AB8">
        <w:rPr>
          <w:sz w:val="26"/>
          <w:szCs w:val="26"/>
        </w:rPr>
        <w:t>và</w:t>
      </w:r>
      <w:proofErr w:type="spellEnd"/>
      <w:r w:rsidRPr="00AF5AB8">
        <w:rPr>
          <w:sz w:val="26"/>
          <w:szCs w:val="26"/>
        </w:rPr>
        <w:t xml:space="preserve"> Fenema. </w:t>
      </w:r>
      <w:proofErr w:type="spellStart"/>
      <w:r w:rsidRPr="00AF5AB8">
        <w:rPr>
          <w:sz w:val="26"/>
          <w:szCs w:val="26"/>
        </w:rPr>
        <w:t>Năm</w:t>
      </w:r>
      <w:proofErr w:type="spellEnd"/>
      <w:r w:rsidRPr="00AF5AB8">
        <w:rPr>
          <w:sz w:val="26"/>
          <w:szCs w:val="26"/>
        </w:rPr>
        <w:t xml:space="preserve"> 1974 Watanabe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lastRenderedPageBreak/>
        <w:t>ảnh</w:t>
      </w:r>
      <w:proofErr w:type="spellEnd"/>
      <w:r w:rsidRPr="00AF5AB8">
        <w:rPr>
          <w:sz w:val="26"/>
          <w:szCs w:val="26"/>
        </w:rPr>
        <w:t xml:space="preserve"> </w:t>
      </w:r>
      <w:proofErr w:type="spellStart"/>
      <w:r w:rsidRPr="00AF5AB8">
        <w:rPr>
          <w:sz w:val="26"/>
          <w:szCs w:val="26"/>
        </w:rPr>
        <w:t>dựa</w:t>
      </w:r>
      <w:proofErr w:type="spellEnd"/>
      <w:r w:rsidRPr="00AF5AB8">
        <w:rPr>
          <w:sz w:val="26"/>
          <w:szCs w:val="26"/>
        </w:rPr>
        <w:t xml:space="preserve"> </w:t>
      </w:r>
      <w:proofErr w:type="spellStart"/>
      <w:r w:rsidRPr="00AF5AB8">
        <w:rPr>
          <w:sz w:val="26"/>
          <w:szCs w:val="26"/>
        </w:rPr>
        <w:t>trên</w:t>
      </w:r>
      <w:proofErr w:type="spellEnd"/>
      <w:r w:rsidRPr="00AF5AB8">
        <w:rPr>
          <w:sz w:val="26"/>
          <w:szCs w:val="26"/>
        </w:rPr>
        <w:t> </w:t>
      </w:r>
      <w:proofErr w:type="spellStart"/>
      <w:r w:rsidRPr="00AF5AB8">
        <w:rPr>
          <w:i/>
          <w:iCs/>
          <w:sz w:val="26"/>
          <w:szCs w:val="26"/>
        </w:rPr>
        <w:t>lấy</w:t>
      </w:r>
      <w:proofErr w:type="spellEnd"/>
      <w:r w:rsidRPr="00AF5AB8">
        <w:rPr>
          <w:i/>
          <w:iCs/>
          <w:sz w:val="26"/>
          <w:szCs w:val="26"/>
        </w:rPr>
        <w:t xml:space="preserve"> </w:t>
      </w:r>
      <w:proofErr w:type="spellStart"/>
      <w:r w:rsidRPr="00AF5AB8">
        <w:rPr>
          <w:i/>
          <w:iCs/>
          <w:sz w:val="26"/>
          <w:szCs w:val="26"/>
        </w:rPr>
        <w:t>ngưỡng</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1978 Jack </w:t>
      </w:r>
      <w:proofErr w:type="spellStart"/>
      <w:r w:rsidRPr="00AF5AB8">
        <w:rPr>
          <w:sz w:val="26"/>
          <w:szCs w:val="26"/>
        </w:rPr>
        <w:t>Sklandsky</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dựa</w:t>
      </w:r>
      <w:proofErr w:type="spellEnd"/>
      <w:r w:rsidRPr="00AF5AB8">
        <w:rPr>
          <w:sz w:val="26"/>
          <w:szCs w:val="26"/>
        </w:rPr>
        <w:t xml:space="preserve"> </w:t>
      </w:r>
      <w:proofErr w:type="spellStart"/>
      <w:r w:rsidRPr="00AF5AB8">
        <w:rPr>
          <w:sz w:val="26"/>
          <w:szCs w:val="26"/>
        </w:rPr>
        <w:t>trên</w:t>
      </w:r>
      <w:proofErr w:type="spellEnd"/>
      <w:r w:rsidRPr="00AF5AB8">
        <w:rPr>
          <w:sz w:val="26"/>
          <w:szCs w:val="26"/>
        </w:rPr>
        <w:t> </w:t>
      </w:r>
      <w:proofErr w:type="spellStart"/>
      <w:r w:rsidRPr="00AF5AB8">
        <w:rPr>
          <w:i/>
          <w:iCs/>
          <w:sz w:val="26"/>
          <w:szCs w:val="26"/>
        </w:rPr>
        <w:t>phát</w:t>
      </w:r>
      <w:proofErr w:type="spellEnd"/>
      <w:r w:rsidRPr="00AF5AB8">
        <w:rPr>
          <w:i/>
          <w:iCs/>
          <w:sz w:val="26"/>
          <w:szCs w:val="26"/>
        </w:rPr>
        <w:t xml:space="preserve"> </w:t>
      </w:r>
      <w:proofErr w:type="spellStart"/>
      <w:r w:rsidRPr="00AF5AB8">
        <w:rPr>
          <w:i/>
          <w:iCs/>
          <w:sz w:val="26"/>
          <w:szCs w:val="26"/>
        </w:rPr>
        <w:t>hiện</w:t>
      </w:r>
      <w:proofErr w:type="spellEnd"/>
      <w:r w:rsidRPr="00AF5AB8">
        <w:rPr>
          <w:i/>
          <w:iCs/>
          <w:sz w:val="26"/>
          <w:szCs w:val="26"/>
        </w:rPr>
        <w:t xml:space="preserve"> </w:t>
      </w:r>
      <w:proofErr w:type="spellStart"/>
      <w:r w:rsidRPr="00AF5AB8">
        <w:rPr>
          <w:i/>
          <w:iCs/>
          <w:sz w:val="26"/>
          <w:szCs w:val="26"/>
        </w:rPr>
        <w:t>biên</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w:t>
      </w:r>
      <w:proofErr w:type="spellStart"/>
      <w:r w:rsidRPr="00AF5AB8">
        <w:rPr>
          <w:i/>
          <w:iCs/>
          <w:sz w:val="26"/>
          <w:szCs w:val="26"/>
        </w:rPr>
        <w:t>lan</w:t>
      </w:r>
      <w:proofErr w:type="spellEnd"/>
      <w:r w:rsidRPr="00AF5AB8">
        <w:rPr>
          <w:i/>
          <w:iCs/>
          <w:sz w:val="26"/>
          <w:szCs w:val="26"/>
        </w:rPr>
        <w:t xml:space="preserve"> </w:t>
      </w:r>
      <w:proofErr w:type="spellStart"/>
      <w:r w:rsidRPr="00AF5AB8">
        <w:rPr>
          <w:i/>
          <w:iCs/>
          <w:sz w:val="26"/>
          <w:szCs w:val="26"/>
        </w:rPr>
        <w:t>vùng</w:t>
      </w:r>
      <w:proofErr w:type="spellEnd"/>
      <w:r w:rsidRPr="00AF5AB8">
        <w:rPr>
          <w:sz w:val="26"/>
          <w:szCs w:val="26"/>
        </w:rPr>
        <w:t> </w:t>
      </w:r>
      <w:proofErr w:type="spellStart"/>
      <w:r w:rsidRPr="00AF5AB8">
        <w:rPr>
          <w:sz w:val="26"/>
          <w:szCs w:val="26"/>
        </w:rPr>
        <w:t>xác</w:t>
      </w:r>
      <w:proofErr w:type="spellEnd"/>
      <w:r w:rsidRPr="00AF5AB8">
        <w:rPr>
          <w:sz w:val="26"/>
          <w:szCs w:val="26"/>
        </w:rPr>
        <w:t xml:space="preserve"> </w:t>
      </w:r>
      <w:proofErr w:type="spellStart"/>
      <w:r w:rsidRPr="00AF5AB8">
        <w:rPr>
          <w:sz w:val="26"/>
          <w:szCs w:val="26"/>
        </w:rPr>
        <w:t>định</w:t>
      </w:r>
      <w:proofErr w:type="spellEnd"/>
      <w:r w:rsidRPr="00AF5AB8">
        <w:rPr>
          <w:sz w:val="26"/>
          <w:szCs w:val="26"/>
        </w:rPr>
        <w:t xml:space="preserve"> </w:t>
      </w:r>
      <w:proofErr w:type="spellStart"/>
      <w:r w:rsidRPr="00AF5AB8">
        <w:rPr>
          <w:sz w:val="26"/>
          <w:szCs w:val="26"/>
        </w:rPr>
        <w:t>trực</w:t>
      </w:r>
      <w:proofErr w:type="spellEnd"/>
      <w:r w:rsidRPr="00AF5AB8">
        <w:rPr>
          <w:sz w:val="26"/>
          <w:szCs w:val="26"/>
        </w:rPr>
        <w:t xml:space="preserve"> </w:t>
      </w:r>
      <w:proofErr w:type="spellStart"/>
      <w:r w:rsidRPr="00AF5AB8">
        <w:rPr>
          <w:sz w:val="26"/>
          <w:szCs w:val="26"/>
        </w:rPr>
        <w:t>tiếp</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bằng</w:t>
      </w:r>
      <w:proofErr w:type="spellEnd"/>
      <w:r w:rsidRPr="00AF5AB8">
        <w:rPr>
          <w:sz w:val="26"/>
          <w:szCs w:val="26"/>
        </w:rPr>
        <w:t xml:space="preserve"> </w:t>
      </w:r>
      <w:proofErr w:type="spellStart"/>
      <w:r w:rsidRPr="00AF5AB8">
        <w:rPr>
          <w:sz w:val="26"/>
          <w:szCs w:val="26"/>
        </w:rPr>
        <w:t>cách</w:t>
      </w:r>
      <w:proofErr w:type="spellEnd"/>
      <w:r w:rsidRPr="00AF5AB8">
        <w:rPr>
          <w:sz w:val="26"/>
          <w:szCs w:val="26"/>
        </w:rPr>
        <w:t xml:space="preserve"> </w:t>
      </w:r>
      <w:proofErr w:type="spellStart"/>
      <w:r w:rsidRPr="00AF5AB8">
        <w:rPr>
          <w:sz w:val="26"/>
          <w:szCs w:val="26"/>
        </w:rPr>
        <w:t>lan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từ</w:t>
      </w:r>
      <w:proofErr w:type="spellEnd"/>
      <w:r w:rsidRPr="00AF5AB8">
        <w:rPr>
          <w:sz w:val="26"/>
          <w:szCs w:val="26"/>
        </w:rPr>
        <w:t xml:space="preserve"> </w:t>
      </w:r>
      <w:proofErr w:type="spellStart"/>
      <w:r w:rsidRPr="00AF5AB8">
        <w:rPr>
          <w:sz w:val="26"/>
          <w:szCs w:val="26"/>
        </w:rPr>
        <w:t>một</w:t>
      </w:r>
      <w:proofErr w:type="spellEnd"/>
      <w:r w:rsidRPr="00AF5AB8">
        <w:rPr>
          <w:sz w:val="26"/>
          <w:szCs w:val="26"/>
        </w:rPr>
        <w:t xml:space="preserve"> </w:t>
      </w:r>
      <w:proofErr w:type="spellStart"/>
      <w:r w:rsidRPr="00AF5AB8">
        <w:rPr>
          <w:sz w:val="26"/>
          <w:szCs w:val="26"/>
        </w:rPr>
        <w:t>vị</w:t>
      </w:r>
      <w:proofErr w:type="spellEnd"/>
      <w:r w:rsidRPr="00AF5AB8">
        <w:rPr>
          <w:sz w:val="26"/>
          <w:szCs w:val="26"/>
        </w:rPr>
        <w:t xml:space="preserve"> </w:t>
      </w:r>
      <w:proofErr w:type="spellStart"/>
      <w:r w:rsidRPr="00AF5AB8">
        <w:rPr>
          <w:sz w:val="26"/>
          <w:szCs w:val="26"/>
        </w:rPr>
        <w:t>trí</w:t>
      </w:r>
      <w:proofErr w:type="spellEnd"/>
      <w:r w:rsidRPr="00AF5AB8">
        <w:rPr>
          <w:sz w:val="26"/>
          <w:szCs w:val="26"/>
        </w:rPr>
        <w:t xml:space="preserve"> </w:t>
      </w:r>
      <w:proofErr w:type="spellStart"/>
      <w:r w:rsidRPr="00AF5AB8">
        <w:rPr>
          <w:sz w:val="26"/>
          <w:szCs w:val="26"/>
        </w:rPr>
        <w:t>trong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cho</w:t>
      </w:r>
      <w:proofErr w:type="spellEnd"/>
      <w:r w:rsidRPr="00AF5AB8">
        <w:rPr>
          <w:sz w:val="26"/>
          <w:szCs w:val="26"/>
        </w:rPr>
        <w:t xml:space="preserve"> </w:t>
      </w:r>
      <w:proofErr w:type="spellStart"/>
      <w:r w:rsidRPr="00AF5AB8">
        <w:rPr>
          <w:sz w:val="26"/>
          <w:szCs w:val="26"/>
        </w:rPr>
        <w:t>đến</w:t>
      </w:r>
      <w:proofErr w:type="spellEnd"/>
      <w:r w:rsidRPr="00AF5AB8">
        <w:rPr>
          <w:sz w:val="26"/>
          <w:szCs w:val="26"/>
        </w:rPr>
        <w:t xml:space="preserve"> </w:t>
      </w:r>
      <w:proofErr w:type="spellStart"/>
      <w:r w:rsidRPr="00AF5AB8">
        <w:rPr>
          <w:sz w:val="26"/>
          <w:szCs w:val="26"/>
        </w:rPr>
        <w:t>khi</w:t>
      </w:r>
      <w:proofErr w:type="spellEnd"/>
      <w:r w:rsidRPr="00AF5AB8">
        <w:rPr>
          <w:sz w:val="26"/>
          <w:szCs w:val="26"/>
        </w:rPr>
        <w:t xml:space="preserve"> </w:t>
      </w:r>
      <w:proofErr w:type="spellStart"/>
      <w:r w:rsidRPr="00AF5AB8">
        <w:rPr>
          <w:sz w:val="26"/>
          <w:szCs w:val="26"/>
        </w:rPr>
        <w:t>nào</w:t>
      </w:r>
      <w:proofErr w:type="spellEnd"/>
      <w:r w:rsidRPr="00AF5AB8">
        <w:rPr>
          <w:sz w:val="26"/>
          <w:szCs w:val="26"/>
        </w:rPr>
        <w:t xml:space="preserve"> </w:t>
      </w:r>
      <w:proofErr w:type="spellStart"/>
      <w:r w:rsidRPr="00AF5AB8">
        <w:rPr>
          <w:sz w:val="26"/>
          <w:szCs w:val="26"/>
        </w:rPr>
        <w:t>tiêu</w:t>
      </w:r>
      <w:proofErr w:type="spellEnd"/>
      <w:r w:rsidRPr="00AF5AB8">
        <w:rPr>
          <w:sz w:val="26"/>
          <w:szCs w:val="26"/>
        </w:rPr>
        <w:t xml:space="preserve"> </w:t>
      </w:r>
      <w:proofErr w:type="spellStart"/>
      <w:r w:rsidRPr="00AF5AB8">
        <w:rPr>
          <w:sz w:val="26"/>
          <w:szCs w:val="26"/>
        </w:rPr>
        <w:t>chí</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vẫn</w:t>
      </w:r>
      <w:proofErr w:type="spellEnd"/>
      <w:r w:rsidRPr="00AF5AB8">
        <w:rPr>
          <w:sz w:val="26"/>
          <w:szCs w:val="26"/>
        </w:rPr>
        <w:t xml:space="preserve"> </w:t>
      </w:r>
      <w:proofErr w:type="spellStart"/>
      <w:r w:rsidRPr="00AF5AB8">
        <w:rPr>
          <w:sz w:val="26"/>
          <w:szCs w:val="26"/>
        </w:rPr>
        <w:t>còn</w:t>
      </w:r>
      <w:proofErr w:type="spellEnd"/>
      <w:r w:rsidRPr="00AF5AB8">
        <w:rPr>
          <w:sz w:val="26"/>
          <w:szCs w:val="26"/>
        </w:rPr>
        <w:t xml:space="preserve"> </w:t>
      </w:r>
      <w:proofErr w:type="spellStart"/>
      <w:r w:rsidRPr="00AF5AB8">
        <w:rPr>
          <w:sz w:val="26"/>
          <w:szCs w:val="26"/>
        </w:rPr>
        <w:t>thỏa</w:t>
      </w:r>
      <w:proofErr w:type="spellEnd"/>
      <w:r w:rsidRPr="00AF5AB8">
        <w:rPr>
          <w:sz w:val="26"/>
          <w:szCs w:val="26"/>
        </w:rPr>
        <w:t xml:space="preserve"> </w:t>
      </w:r>
      <w:proofErr w:type="spellStart"/>
      <w:r w:rsidRPr="00AF5AB8">
        <w:rPr>
          <w:sz w:val="26"/>
          <w:szCs w:val="26"/>
        </w:rPr>
        <w:t>mãn</w:t>
      </w:r>
      <w:proofErr w:type="spellEnd"/>
      <w:r w:rsidRPr="00AF5AB8">
        <w:rPr>
          <w:sz w:val="26"/>
          <w:szCs w:val="26"/>
        </w:rPr>
        <w:t xml:space="preserve"> do Brice </w:t>
      </w:r>
      <w:proofErr w:type="spellStart"/>
      <w:r w:rsidRPr="00AF5AB8">
        <w:rPr>
          <w:sz w:val="26"/>
          <w:szCs w:val="26"/>
        </w:rPr>
        <w:t>và</w:t>
      </w:r>
      <w:proofErr w:type="spellEnd"/>
      <w:r w:rsidRPr="00AF5AB8">
        <w:rPr>
          <w:sz w:val="26"/>
          <w:szCs w:val="26"/>
        </w:rPr>
        <w:t xml:space="preserve"> Fennema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1970, </w:t>
      </w:r>
      <w:proofErr w:type="spellStart"/>
      <w:r w:rsidRPr="00AF5AB8">
        <w:rPr>
          <w:sz w:val="26"/>
          <w:szCs w:val="26"/>
        </w:rPr>
        <w:t>sau</w:t>
      </w:r>
      <w:proofErr w:type="spellEnd"/>
      <w:r w:rsidRPr="00AF5AB8">
        <w:rPr>
          <w:sz w:val="26"/>
          <w:szCs w:val="26"/>
        </w:rPr>
        <w:t xml:space="preserve"> </w:t>
      </w:r>
      <w:proofErr w:type="spellStart"/>
      <w:r w:rsidRPr="00AF5AB8">
        <w:rPr>
          <w:sz w:val="26"/>
          <w:szCs w:val="26"/>
        </w:rPr>
        <w:t>đó</w:t>
      </w:r>
      <w:proofErr w:type="spellEnd"/>
      <w:r w:rsidRPr="00AF5AB8">
        <w:rPr>
          <w:sz w:val="26"/>
          <w:szCs w:val="26"/>
        </w:rPr>
        <w:t xml:space="preserve"> </w:t>
      </w:r>
      <w:proofErr w:type="spellStart"/>
      <w:r w:rsidRPr="00AF5AB8">
        <w:rPr>
          <w:sz w:val="26"/>
          <w:szCs w:val="26"/>
        </w:rPr>
        <w:t>được</w:t>
      </w:r>
      <w:proofErr w:type="spellEnd"/>
      <w:r w:rsidRPr="00AF5AB8">
        <w:rPr>
          <w:sz w:val="26"/>
          <w:szCs w:val="26"/>
        </w:rPr>
        <w:t xml:space="preserve"> </w:t>
      </w:r>
      <w:proofErr w:type="spellStart"/>
      <w:r w:rsidRPr="00AF5AB8">
        <w:rPr>
          <w:sz w:val="26"/>
          <w:szCs w:val="26"/>
        </w:rPr>
        <w:t>cải</w:t>
      </w:r>
      <w:proofErr w:type="spellEnd"/>
      <w:r w:rsidRPr="00AF5AB8">
        <w:rPr>
          <w:sz w:val="26"/>
          <w:szCs w:val="26"/>
        </w:rPr>
        <w:t xml:space="preserve"> </w:t>
      </w:r>
      <w:proofErr w:type="spellStart"/>
      <w:r w:rsidRPr="00AF5AB8">
        <w:rPr>
          <w:sz w:val="26"/>
          <w:szCs w:val="26"/>
        </w:rPr>
        <w:t>tiến</w:t>
      </w:r>
      <w:proofErr w:type="spellEnd"/>
      <w:r w:rsidRPr="00AF5AB8">
        <w:rPr>
          <w:sz w:val="26"/>
          <w:szCs w:val="26"/>
        </w:rPr>
        <w:t xml:space="preserve"> </w:t>
      </w:r>
      <w:proofErr w:type="spellStart"/>
      <w:r w:rsidRPr="00AF5AB8">
        <w:rPr>
          <w:sz w:val="26"/>
          <w:szCs w:val="26"/>
        </w:rPr>
        <w:t>bởi</w:t>
      </w:r>
      <w:proofErr w:type="spellEnd"/>
      <w:r w:rsidRPr="00AF5AB8">
        <w:rPr>
          <w:sz w:val="26"/>
          <w:szCs w:val="26"/>
        </w:rPr>
        <w:t xml:space="preserve"> Pavlidis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1990, R. Adams and L. Bischof – 1994, </w:t>
      </w:r>
      <w:proofErr w:type="spellStart"/>
      <w:r w:rsidRPr="00AF5AB8">
        <w:rPr>
          <w:sz w:val="26"/>
          <w:szCs w:val="26"/>
        </w:rPr>
        <w:t>Zugaj</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1998; </w:t>
      </w:r>
      <w:proofErr w:type="spellStart"/>
      <w:r w:rsidRPr="00AF5AB8">
        <w:rPr>
          <w:sz w:val="26"/>
          <w:szCs w:val="26"/>
        </w:rPr>
        <w:t>Hojjatoleslami</w:t>
      </w:r>
      <w:proofErr w:type="spellEnd"/>
      <w:r w:rsidRPr="00AF5AB8">
        <w:rPr>
          <w:sz w:val="26"/>
          <w:szCs w:val="26"/>
        </w:rPr>
        <w:t xml:space="preserve">, S. A. </w:t>
      </w:r>
      <w:proofErr w:type="spellStart"/>
      <w:r w:rsidRPr="00AF5AB8">
        <w:rPr>
          <w:sz w:val="26"/>
          <w:szCs w:val="26"/>
        </w:rPr>
        <w:t>và</w:t>
      </w:r>
      <w:proofErr w:type="spellEnd"/>
      <w:r w:rsidRPr="00AF5AB8">
        <w:rPr>
          <w:sz w:val="26"/>
          <w:szCs w:val="26"/>
        </w:rPr>
        <w:t xml:space="preserve"> Kittler, J – 1998.</w:t>
      </w:r>
    </w:p>
    <w:p w14:paraId="53D144DA" w14:textId="77777777" w:rsidR="00AF5AB8" w:rsidRPr="00AF5AB8" w:rsidRDefault="00AF5AB8" w:rsidP="00736299">
      <w:pPr>
        <w:spacing w:line="360" w:lineRule="auto"/>
        <w:ind w:firstLine="567"/>
        <w:jc w:val="both"/>
        <w:rPr>
          <w:sz w:val="26"/>
          <w:szCs w:val="26"/>
        </w:rPr>
      </w:pPr>
      <w:proofErr w:type="spellStart"/>
      <w:r w:rsidRPr="00AF5AB8">
        <w:rPr>
          <w:sz w:val="26"/>
          <w:szCs w:val="26"/>
        </w:rPr>
        <w:t>Năm</w:t>
      </w:r>
      <w:proofErr w:type="spellEnd"/>
      <w:r w:rsidRPr="00AF5AB8">
        <w:rPr>
          <w:sz w:val="26"/>
          <w:szCs w:val="26"/>
        </w:rPr>
        <w:t xml:space="preserve"> 1979, Coleman </w:t>
      </w:r>
      <w:proofErr w:type="spellStart"/>
      <w:r w:rsidRPr="00AF5AB8">
        <w:rPr>
          <w:sz w:val="26"/>
          <w:szCs w:val="26"/>
        </w:rPr>
        <w:t>và</w:t>
      </w:r>
      <w:proofErr w:type="spellEnd"/>
      <w:r w:rsidRPr="00AF5AB8">
        <w:rPr>
          <w:sz w:val="26"/>
          <w:szCs w:val="26"/>
        </w:rPr>
        <w:t xml:space="preserve"> Andrews </w:t>
      </w:r>
      <w:proofErr w:type="spellStart"/>
      <w:r w:rsidRPr="00AF5AB8">
        <w:rPr>
          <w:sz w:val="26"/>
          <w:szCs w:val="26"/>
        </w:rPr>
        <w:t>giới</w:t>
      </w:r>
      <w:proofErr w:type="spellEnd"/>
      <w:r w:rsidRPr="00AF5AB8">
        <w:rPr>
          <w:sz w:val="26"/>
          <w:szCs w:val="26"/>
        </w:rPr>
        <w:t xml:space="preserve"> </w:t>
      </w:r>
      <w:proofErr w:type="spellStart"/>
      <w:r w:rsidRPr="00AF5AB8">
        <w:rPr>
          <w:sz w:val="26"/>
          <w:szCs w:val="26"/>
        </w:rPr>
        <w:t>thiệu</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dựa</w:t>
      </w:r>
      <w:proofErr w:type="spellEnd"/>
      <w:r w:rsidRPr="00AF5AB8">
        <w:rPr>
          <w:sz w:val="26"/>
          <w:szCs w:val="26"/>
        </w:rPr>
        <w:t xml:space="preserve"> </w:t>
      </w:r>
      <w:proofErr w:type="spellStart"/>
      <w:r w:rsidRPr="00AF5AB8">
        <w:rPr>
          <w:sz w:val="26"/>
          <w:szCs w:val="26"/>
        </w:rPr>
        <w:t>trên</w:t>
      </w:r>
      <w:proofErr w:type="spellEnd"/>
      <w:r w:rsidRPr="00AF5AB8">
        <w:rPr>
          <w:sz w:val="26"/>
          <w:szCs w:val="26"/>
        </w:rPr>
        <w:t> </w:t>
      </w:r>
      <w:proofErr w:type="spellStart"/>
      <w:r w:rsidRPr="00AF5AB8">
        <w:rPr>
          <w:i/>
          <w:iCs/>
          <w:sz w:val="26"/>
          <w:szCs w:val="26"/>
        </w:rPr>
        <w:t>phân</w:t>
      </w:r>
      <w:proofErr w:type="spellEnd"/>
      <w:r w:rsidRPr="00AF5AB8">
        <w:rPr>
          <w:i/>
          <w:iCs/>
          <w:sz w:val="26"/>
          <w:szCs w:val="26"/>
        </w:rPr>
        <w:t xml:space="preserve"> </w:t>
      </w:r>
      <w:proofErr w:type="spellStart"/>
      <w:r w:rsidRPr="00AF5AB8">
        <w:rPr>
          <w:i/>
          <w:iCs/>
          <w:sz w:val="26"/>
          <w:szCs w:val="26"/>
        </w:rPr>
        <w:t>cụm</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w:t>
      </w:r>
      <w:r w:rsidRPr="00AF5AB8">
        <w:rPr>
          <w:i/>
          <w:iCs/>
          <w:sz w:val="26"/>
          <w:szCs w:val="26"/>
        </w:rPr>
        <w:t>Watershed</w:t>
      </w:r>
      <w:r w:rsidRPr="00AF5AB8">
        <w:rPr>
          <w:sz w:val="26"/>
          <w:szCs w:val="26"/>
        </w:rPr>
        <w:t> </w:t>
      </w:r>
      <w:proofErr w:type="spellStart"/>
      <w:r w:rsidRPr="00AF5AB8">
        <w:rPr>
          <w:sz w:val="26"/>
          <w:szCs w:val="26"/>
        </w:rPr>
        <w:t>coi</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là</w:t>
      </w:r>
      <w:proofErr w:type="spellEnd"/>
      <w:r w:rsidRPr="00AF5AB8">
        <w:rPr>
          <w:sz w:val="26"/>
          <w:szCs w:val="26"/>
        </w:rPr>
        <w:t xml:space="preserve"> </w:t>
      </w:r>
      <w:proofErr w:type="spellStart"/>
      <w:r w:rsidRPr="00AF5AB8">
        <w:rPr>
          <w:sz w:val="26"/>
          <w:szCs w:val="26"/>
        </w:rPr>
        <w:t>một</w:t>
      </w:r>
      <w:proofErr w:type="spellEnd"/>
      <w:r w:rsidRPr="00AF5AB8">
        <w:rPr>
          <w:sz w:val="26"/>
          <w:szCs w:val="26"/>
        </w:rPr>
        <w:t xml:space="preserve"> </w:t>
      </w:r>
      <w:proofErr w:type="spellStart"/>
      <w:r w:rsidRPr="00AF5AB8">
        <w:rPr>
          <w:sz w:val="26"/>
          <w:szCs w:val="26"/>
        </w:rPr>
        <w:t>bề</w:t>
      </w:r>
      <w:proofErr w:type="spellEnd"/>
      <w:r w:rsidRPr="00AF5AB8">
        <w:rPr>
          <w:sz w:val="26"/>
          <w:szCs w:val="26"/>
        </w:rPr>
        <w:t xml:space="preserve"> </w:t>
      </w:r>
      <w:proofErr w:type="spellStart"/>
      <w:r w:rsidRPr="00AF5AB8">
        <w:rPr>
          <w:sz w:val="26"/>
          <w:szCs w:val="26"/>
        </w:rPr>
        <w:t>mặt</w:t>
      </w:r>
      <w:proofErr w:type="spellEnd"/>
      <w:r w:rsidRPr="00AF5AB8">
        <w:rPr>
          <w:sz w:val="26"/>
          <w:szCs w:val="26"/>
        </w:rPr>
        <w:t xml:space="preserve"> topo, </w:t>
      </w:r>
      <w:proofErr w:type="spellStart"/>
      <w:r w:rsidRPr="00AF5AB8">
        <w:rPr>
          <w:sz w:val="26"/>
          <w:szCs w:val="26"/>
        </w:rPr>
        <w:t>khi</w:t>
      </w:r>
      <w:proofErr w:type="spellEnd"/>
      <w:r w:rsidRPr="00AF5AB8">
        <w:rPr>
          <w:sz w:val="26"/>
          <w:szCs w:val="26"/>
        </w:rPr>
        <w:t xml:space="preserve"> </w:t>
      </w:r>
      <w:proofErr w:type="spellStart"/>
      <w:r w:rsidRPr="00AF5AB8">
        <w:rPr>
          <w:sz w:val="26"/>
          <w:szCs w:val="26"/>
        </w:rPr>
        <w:t>đó</w:t>
      </w:r>
      <w:proofErr w:type="spellEnd"/>
      <w:r w:rsidRPr="00AF5AB8">
        <w:rPr>
          <w:sz w:val="26"/>
          <w:szCs w:val="26"/>
        </w:rPr>
        <w:t xml:space="preserve"> </w:t>
      </w:r>
      <w:proofErr w:type="spellStart"/>
      <w:r w:rsidRPr="00AF5AB8">
        <w:rPr>
          <w:sz w:val="26"/>
          <w:szCs w:val="26"/>
        </w:rPr>
        <w:t>việc</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được</w:t>
      </w:r>
      <w:proofErr w:type="spellEnd"/>
      <w:r w:rsidRPr="00AF5AB8">
        <w:rPr>
          <w:sz w:val="26"/>
          <w:szCs w:val="26"/>
        </w:rPr>
        <w:t xml:space="preserve"> </w:t>
      </w:r>
      <w:proofErr w:type="spellStart"/>
      <w:r w:rsidRPr="00AF5AB8">
        <w:rPr>
          <w:sz w:val="26"/>
          <w:szCs w:val="26"/>
        </w:rPr>
        <w:t>xem</w:t>
      </w:r>
      <w:proofErr w:type="spellEnd"/>
      <w:r w:rsidRPr="00AF5AB8">
        <w:rPr>
          <w:sz w:val="26"/>
          <w:szCs w:val="26"/>
        </w:rPr>
        <w:t xml:space="preserve"> </w:t>
      </w:r>
      <w:proofErr w:type="spellStart"/>
      <w:r w:rsidRPr="00AF5AB8">
        <w:rPr>
          <w:sz w:val="26"/>
          <w:szCs w:val="26"/>
        </w:rPr>
        <w:t>là</w:t>
      </w:r>
      <w:proofErr w:type="spellEnd"/>
      <w:r w:rsidRPr="00AF5AB8">
        <w:rPr>
          <w:sz w:val="26"/>
          <w:szCs w:val="26"/>
        </w:rPr>
        <w:t xml:space="preserve"> </w:t>
      </w:r>
      <w:proofErr w:type="spellStart"/>
      <w:r w:rsidRPr="00AF5AB8">
        <w:rPr>
          <w:sz w:val="26"/>
          <w:szCs w:val="26"/>
        </w:rPr>
        <w:t>thực</w:t>
      </w:r>
      <w:proofErr w:type="spellEnd"/>
      <w:r w:rsidRPr="00AF5AB8">
        <w:rPr>
          <w:sz w:val="26"/>
          <w:szCs w:val="26"/>
        </w:rPr>
        <w:t xml:space="preserve"> </w:t>
      </w:r>
      <w:proofErr w:type="spellStart"/>
      <w:r w:rsidRPr="00AF5AB8">
        <w:rPr>
          <w:sz w:val="26"/>
          <w:szCs w:val="26"/>
        </w:rPr>
        <w:t>hiện</w:t>
      </w:r>
      <w:proofErr w:type="spellEnd"/>
      <w:r w:rsidRPr="00AF5AB8">
        <w:rPr>
          <w:sz w:val="26"/>
          <w:szCs w:val="26"/>
        </w:rPr>
        <w:t xml:space="preserve"> </w:t>
      </w:r>
      <w:proofErr w:type="spellStart"/>
      <w:r w:rsidRPr="00AF5AB8">
        <w:rPr>
          <w:sz w:val="26"/>
          <w:szCs w:val="26"/>
        </w:rPr>
        <w:t>phép</w:t>
      </w:r>
      <w:proofErr w:type="spellEnd"/>
      <w:r w:rsidRPr="00AF5AB8">
        <w:rPr>
          <w:sz w:val="26"/>
          <w:szCs w:val="26"/>
        </w:rPr>
        <w:t xml:space="preserve"> </w:t>
      </w:r>
      <w:proofErr w:type="spellStart"/>
      <w:r w:rsidRPr="00AF5AB8">
        <w:rPr>
          <w:sz w:val="26"/>
          <w:szCs w:val="26"/>
        </w:rPr>
        <w:t>biến</w:t>
      </w:r>
      <w:proofErr w:type="spellEnd"/>
      <w:r w:rsidRPr="00AF5AB8">
        <w:rPr>
          <w:sz w:val="26"/>
          <w:szCs w:val="26"/>
        </w:rPr>
        <w:t xml:space="preserve"> </w:t>
      </w:r>
      <w:proofErr w:type="spellStart"/>
      <w:r w:rsidRPr="00AF5AB8">
        <w:rPr>
          <w:sz w:val="26"/>
          <w:szCs w:val="26"/>
        </w:rPr>
        <w:t>đổi</w:t>
      </w:r>
      <w:proofErr w:type="spellEnd"/>
      <w:r w:rsidRPr="00AF5AB8">
        <w:rPr>
          <w:sz w:val="26"/>
          <w:szCs w:val="26"/>
        </w:rPr>
        <w:t xml:space="preserve"> watershed </w:t>
      </w:r>
      <w:proofErr w:type="spellStart"/>
      <w:r w:rsidRPr="00AF5AB8">
        <w:rPr>
          <w:sz w:val="26"/>
          <w:szCs w:val="26"/>
        </w:rPr>
        <w:t>để</w:t>
      </w:r>
      <w:proofErr w:type="spellEnd"/>
      <w:r w:rsidRPr="00AF5AB8">
        <w:rPr>
          <w:sz w:val="26"/>
          <w:szCs w:val="26"/>
        </w:rPr>
        <w:t xml:space="preserve"> </w:t>
      </w:r>
      <w:proofErr w:type="spellStart"/>
      <w:r w:rsidRPr="00AF5AB8">
        <w:rPr>
          <w:sz w:val="26"/>
          <w:szCs w:val="26"/>
        </w:rPr>
        <w:t>tìm</w:t>
      </w:r>
      <w:proofErr w:type="spellEnd"/>
      <w:r w:rsidRPr="00AF5AB8">
        <w:rPr>
          <w:sz w:val="26"/>
          <w:szCs w:val="26"/>
        </w:rPr>
        <w:t xml:space="preserve"> </w:t>
      </w:r>
      <w:proofErr w:type="spellStart"/>
      <w:r w:rsidRPr="00AF5AB8">
        <w:rPr>
          <w:sz w:val="26"/>
          <w:szCs w:val="26"/>
        </w:rPr>
        <w:t>ra</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quan</w:t>
      </w:r>
      <w:proofErr w:type="spellEnd"/>
      <w:r w:rsidRPr="00AF5AB8">
        <w:rPr>
          <w:sz w:val="26"/>
          <w:szCs w:val="26"/>
        </w:rPr>
        <w:t xml:space="preserve"> </w:t>
      </w:r>
      <w:proofErr w:type="spellStart"/>
      <w:r w:rsidRPr="00AF5AB8">
        <w:rPr>
          <w:sz w:val="26"/>
          <w:szCs w:val="26"/>
        </w:rPr>
        <w:t>tâm</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xml:space="preserve"> </w:t>
      </w:r>
      <w:proofErr w:type="spellStart"/>
      <w:r w:rsidRPr="00AF5AB8">
        <w:rPr>
          <w:sz w:val="26"/>
          <w:szCs w:val="26"/>
        </w:rPr>
        <w:t>này</w:t>
      </w:r>
      <w:proofErr w:type="spellEnd"/>
      <w:r w:rsidRPr="00AF5AB8">
        <w:rPr>
          <w:sz w:val="26"/>
          <w:szCs w:val="26"/>
        </w:rPr>
        <w:t xml:space="preserve"> </w:t>
      </w:r>
      <w:proofErr w:type="spellStart"/>
      <w:r w:rsidRPr="00AF5AB8">
        <w:rPr>
          <w:sz w:val="26"/>
          <w:szCs w:val="26"/>
        </w:rPr>
        <w:t>lần</w:t>
      </w:r>
      <w:proofErr w:type="spellEnd"/>
      <w:r w:rsidRPr="00AF5AB8">
        <w:rPr>
          <w:sz w:val="26"/>
          <w:szCs w:val="26"/>
        </w:rPr>
        <w:t xml:space="preserve"> </w:t>
      </w:r>
      <w:proofErr w:type="spellStart"/>
      <w:r w:rsidRPr="00AF5AB8">
        <w:rPr>
          <w:sz w:val="26"/>
          <w:szCs w:val="26"/>
        </w:rPr>
        <w:t>đầu</w:t>
      </w:r>
      <w:proofErr w:type="spellEnd"/>
      <w:r w:rsidRPr="00AF5AB8">
        <w:rPr>
          <w:sz w:val="26"/>
          <w:szCs w:val="26"/>
        </w:rPr>
        <w:t xml:space="preserve"> </w:t>
      </w:r>
      <w:proofErr w:type="spellStart"/>
      <w:r w:rsidRPr="00AF5AB8">
        <w:rPr>
          <w:sz w:val="26"/>
          <w:szCs w:val="26"/>
        </w:rPr>
        <w:t>tiên</w:t>
      </w:r>
      <w:proofErr w:type="spellEnd"/>
      <w:r w:rsidRPr="00AF5AB8">
        <w:rPr>
          <w:sz w:val="26"/>
          <w:szCs w:val="26"/>
        </w:rPr>
        <w:t xml:space="preserve"> </w:t>
      </w:r>
      <w:proofErr w:type="spellStart"/>
      <w:r w:rsidRPr="00AF5AB8">
        <w:rPr>
          <w:sz w:val="26"/>
          <w:szCs w:val="26"/>
        </w:rPr>
        <w:t>được</w:t>
      </w:r>
      <w:proofErr w:type="spellEnd"/>
      <w:r w:rsidRPr="00AF5AB8">
        <w:rPr>
          <w:sz w:val="26"/>
          <w:szCs w:val="26"/>
        </w:rPr>
        <w:t xml:space="preserve"> </w:t>
      </w:r>
      <w:proofErr w:type="spellStart"/>
      <w:r w:rsidRPr="00AF5AB8">
        <w:rPr>
          <w:sz w:val="26"/>
          <w:szCs w:val="26"/>
        </w:rPr>
        <w:t>giới</w:t>
      </w:r>
      <w:proofErr w:type="spellEnd"/>
      <w:r w:rsidRPr="00AF5AB8">
        <w:rPr>
          <w:sz w:val="26"/>
          <w:szCs w:val="26"/>
        </w:rPr>
        <w:t xml:space="preserve"> </w:t>
      </w:r>
      <w:proofErr w:type="spellStart"/>
      <w:r w:rsidRPr="00AF5AB8">
        <w:rPr>
          <w:sz w:val="26"/>
          <w:szCs w:val="26"/>
        </w:rPr>
        <w:t>thiệu</w:t>
      </w:r>
      <w:proofErr w:type="spellEnd"/>
      <w:r w:rsidRPr="00AF5AB8">
        <w:rPr>
          <w:sz w:val="26"/>
          <w:szCs w:val="26"/>
        </w:rPr>
        <w:t xml:space="preserve"> </w:t>
      </w:r>
      <w:proofErr w:type="spellStart"/>
      <w:r w:rsidRPr="00AF5AB8">
        <w:rPr>
          <w:sz w:val="26"/>
          <w:szCs w:val="26"/>
        </w:rPr>
        <w:t>bởi</w:t>
      </w:r>
      <w:proofErr w:type="spellEnd"/>
      <w:r w:rsidRPr="00AF5AB8">
        <w:rPr>
          <w:sz w:val="26"/>
          <w:szCs w:val="26"/>
        </w:rPr>
        <w:t xml:space="preserve"> </w:t>
      </w:r>
      <w:proofErr w:type="spellStart"/>
      <w:r w:rsidRPr="00AF5AB8">
        <w:rPr>
          <w:sz w:val="26"/>
          <w:szCs w:val="26"/>
        </w:rPr>
        <w:t>Digabel</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Lantu´ejoul</w:t>
      </w:r>
      <w:proofErr w:type="spellEnd"/>
      <w:r w:rsidRPr="00AF5AB8">
        <w:rPr>
          <w:sz w:val="26"/>
          <w:szCs w:val="26"/>
        </w:rPr>
        <w:t xml:space="preserve"> </w:t>
      </w:r>
      <w:proofErr w:type="spellStart"/>
      <w:r w:rsidRPr="00AF5AB8">
        <w:rPr>
          <w:sz w:val="26"/>
          <w:szCs w:val="26"/>
        </w:rPr>
        <w:t>vào</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1978, </w:t>
      </w:r>
      <w:proofErr w:type="spellStart"/>
      <w:r w:rsidRPr="00AF5AB8">
        <w:rPr>
          <w:sz w:val="26"/>
          <w:szCs w:val="26"/>
        </w:rPr>
        <w:t>tiếp</w:t>
      </w:r>
      <w:proofErr w:type="spellEnd"/>
      <w:r w:rsidRPr="00AF5AB8">
        <w:rPr>
          <w:sz w:val="26"/>
          <w:szCs w:val="26"/>
        </w:rPr>
        <w:t xml:space="preserve"> </w:t>
      </w:r>
      <w:proofErr w:type="spellStart"/>
      <w:r w:rsidRPr="00AF5AB8">
        <w:rPr>
          <w:sz w:val="26"/>
          <w:szCs w:val="26"/>
        </w:rPr>
        <w:t>tục</w:t>
      </w:r>
      <w:proofErr w:type="spellEnd"/>
      <w:r w:rsidRPr="00AF5AB8">
        <w:rPr>
          <w:sz w:val="26"/>
          <w:szCs w:val="26"/>
        </w:rPr>
        <w:t xml:space="preserve"> </w:t>
      </w:r>
      <w:proofErr w:type="spellStart"/>
      <w:r w:rsidRPr="00AF5AB8">
        <w:rPr>
          <w:sz w:val="26"/>
          <w:szCs w:val="26"/>
        </w:rPr>
        <w:t>được</w:t>
      </w:r>
      <w:proofErr w:type="spellEnd"/>
      <w:r w:rsidRPr="00AF5AB8">
        <w:rPr>
          <w:sz w:val="26"/>
          <w:szCs w:val="26"/>
        </w:rPr>
        <w:t xml:space="preserve"> </w:t>
      </w:r>
      <w:proofErr w:type="spellStart"/>
      <w:r w:rsidRPr="00AF5AB8">
        <w:rPr>
          <w:sz w:val="26"/>
          <w:szCs w:val="26"/>
        </w:rPr>
        <w:t>cải</w:t>
      </w:r>
      <w:proofErr w:type="spellEnd"/>
      <w:r w:rsidRPr="00AF5AB8">
        <w:rPr>
          <w:sz w:val="26"/>
          <w:szCs w:val="26"/>
        </w:rPr>
        <w:t xml:space="preserve"> </w:t>
      </w:r>
      <w:proofErr w:type="spellStart"/>
      <w:r w:rsidRPr="00AF5AB8">
        <w:rPr>
          <w:sz w:val="26"/>
          <w:szCs w:val="26"/>
        </w:rPr>
        <w:t>tiến</w:t>
      </w:r>
      <w:proofErr w:type="spellEnd"/>
      <w:r w:rsidRPr="00AF5AB8">
        <w:rPr>
          <w:sz w:val="26"/>
          <w:szCs w:val="26"/>
        </w:rPr>
        <w:t xml:space="preserve"> </w:t>
      </w:r>
      <w:proofErr w:type="spellStart"/>
      <w:r w:rsidRPr="00AF5AB8">
        <w:rPr>
          <w:sz w:val="26"/>
          <w:szCs w:val="26"/>
        </w:rPr>
        <w:t>bởi</w:t>
      </w:r>
      <w:proofErr w:type="spellEnd"/>
      <w:r w:rsidRPr="00AF5AB8">
        <w:rPr>
          <w:sz w:val="26"/>
          <w:szCs w:val="26"/>
        </w:rPr>
        <w:t xml:space="preserve"> S Beucher 1992, V Grau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2004.</w:t>
      </w:r>
    </w:p>
    <w:p w14:paraId="1E4B4E3E" w14:textId="77777777" w:rsidR="00AF5AB8" w:rsidRPr="00AF5AB8" w:rsidRDefault="00AF5AB8" w:rsidP="00736299">
      <w:pPr>
        <w:spacing w:line="360" w:lineRule="auto"/>
        <w:ind w:firstLine="567"/>
        <w:jc w:val="both"/>
        <w:rPr>
          <w:sz w:val="26"/>
          <w:szCs w:val="26"/>
        </w:rPr>
      </w:pPr>
      <w:proofErr w:type="spellStart"/>
      <w:r w:rsidRPr="00AF5AB8">
        <w:rPr>
          <w:sz w:val="26"/>
          <w:szCs w:val="26"/>
        </w:rPr>
        <w:t>Năm</w:t>
      </w:r>
      <w:proofErr w:type="spellEnd"/>
      <w:r w:rsidRPr="00AF5AB8">
        <w:rPr>
          <w:sz w:val="26"/>
          <w:szCs w:val="26"/>
        </w:rPr>
        <w:t xml:space="preserve"> 2004, Rother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w:t>
      </w:r>
      <w:r w:rsidRPr="00AF5AB8">
        <w:rPr>
          <w:i/>
          <w:iCs/>
          <w:sz w:val="26"/>
          <w:szCs w:val="26"/>
        </w:rPr>
        <w:t>Graph cuts</w:t>
      </w:r>
      <w:r w:rsidRPr="00AF5AB8">
        <w:rPr>
          <w:sz w:val="26"/>
          <w:szCs w:val="26"/>
        </w:rPr>
        <w:t xml:space="preserve">. </w:t>
      </w:r>
      <w:proofErr w:type="spellStart"/>
      <w:r w:rsidRPr="00AF5AB8">
        <w:rPr>
          <w:sz w:val="26"/>
          <w:szCs w:val="26"/>
        </w:rPr>
        <w:t>Năm</w:t>
      </w:r>
      <w:proofErr w:type="spellEnd"/>
      <w:r w:rsidRPr="00AF5AB8">
        <w:rPr>
          <w:sz w:val="26"/>
          <w:szCs w:val="26"/>
        </w:rPr>
        <w:t xml:space="preserve"> 2006, Kato </w:t>
      </w:r>
      <w:proofErr w:type="spellStart"/>
      <w:r w:rsidRPr="00AF5AB8">
        <w:rPr>
          <w:sz w:val="26"/>
          <w:szCs w:val="26"/>
        </w:rPr>
        <w:t>và</w:t>
      </w:r>
      <w:proofErr w:type="spellEnd"/>
      <w:r w:rsidRPr="00AF5AB8">
        <w:rPr>
          <w:sz w:val="26"/>
          <w:szCs w:val="26"/>
        </w:rPr>
        <w:t xml:space="preserve"> Pong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w:t>
      </w:r>
      <w:r w:rsidRPr="00AF5AB8">
        <w:rPr>
          <w:i/>
          <w:iCs/>
          <w:sz w:val="26"/>
          <w:szCs w:val="26"/>
        </w:rPr>
        <w:t xml:space="preserve">Trường </w:t>
      </w:r>
      <w:proofErr w:type="spellStart"/>
      <w:r w:rsidRPr="00AF5AB8">
        <w:rPr>
          <w:i/>
          <w:iCs/>
          <w:sz w:val="26"/>
          <w:szCs w:val="26"/>
        </w:rPr>
        <w:t>ngẫu</w:t>
      </w:r>
      <w:proofErr w:type="spellEnd"/>
      <w:r w:rsidRPr="00AF5AB8">
        <w:rPr>
          <w:i/>
          <w:iCs/>
          <w:sz w:val="26"/>
          <w:szCs w:val="26"/>
        </w:rPr>
        <w:t xml:space="preserve"> </w:t>
      </w:r>
      <w:proofErr w:type="spellStart"/>
      <w:r w:rsidRPr="00AF5AB8">
        <w:rPr>
          <w:i/>
          <w:iCs/>
          <w:sz w:val="26"/>
          <w:szCs w:val="26"/>
        </w:rPr>
        <w:t>nhiên</w:t>
      </w:r>
      <w:proofErr w:type="spellEnd"/>
      <w:r w:rsidRPr="00AF5AB8">
        <w:rPr>
          <w:i/>
          <w:iCs/>
          <w:sz w:val="26"/>
          <w:szCs w:val="26"/>
        </w:rPr>
        <w:t xml:space="preserve"> </w:t>
      </w:r>
      <w:proofErr w:type="spellStart"/>
      <w:r w:rsidRPr="00AF5AB8">
        <w:rPr>
          <w:i/>
          <w:iCs/>
          <w:sz w:val="26"/>
          <w:szCs w:val="26"/>
        </w:rPr>
        <w:t>markov</w:t>
      </w:r>
      <w:proofErr w:type="spellEnd"/>
      <w:r w:rsidRPr="00AF5AB8">
        <w:rPr>
          <w:i/>
          <w:iCs/>
          <w:sz w:val="26"/>
          <w:szCs w:val="26"/>
        </w:rPr>
        <w:t xml:space="preserve"> </w:t>
      </w:r>
      <w:proofErr w:type="spellStart"/>
      <w:r w:rsidRPr="00AF5AB8">
        <w:rPr>
          <w:i/>
          <w:iCs/>
          <w:sz w:val="26"/>
          <w:szCs w:val="26"/>
        </w:rPr>
        <w:t>có</w:t>
      </w:r>
      <w:proofErr w:type="spellEnd"/>
      <w:r w:rsidRPr="00AF5AB8">
        <w:rPr>
          <w:i/>
          <w:iCs/>
          <w:sz w:val="26"/>
          <w:szCs w:val="26"/>
        </w:rPr>
        <w:t xml:space="preserve"> </w:t>
      </w:r>
      <w:proofErr w:type="spellStart"/>
      <w:r w:rsidRPr="00AF5AB8">
        <w:rPr>
          <w:i/>
          <w:iCs/>
          <w:sz w:val="26"/>
          <w:szCs w:val="26"/>
        </w:rPr>
        <w:t>điều</w:t>
      </w:r>
      <w:proofErr w:type="spellEnd"/>
      <w:r w:rsidRPr="00AF5AB8">
        <w:rPr>
          <w:i/>
          <w:iCs/>
          <w:sz w:val="26"/>
          <w:szCs w:val="26"/>
        </w:rPr>
        <w:t xml:space="preserve"> </w:t>
      </w:r>
      <w:proofErr w:type="spellStart"/>
      <w:r w:rsidRPr="00AF5AB8">
        <w:rPr>
          <w:i/>
          <w:iCs/>
          <w:sz w:val="26"/>
          <w:szCs w:val="26"/>
        </w:rPr>
        <w:t>kiện</w:t>
      </w:r>
      <w:proofErr w:type="spellEnd"/>
      <w:r w:rsidRPr="00AF5AB8">
        <w:rPr>
          <w:sz w:val="26"/>
          <w:szCs w:val="26"/>
        </w:rPr>
        <w:t xml:space="preserve">. </w:t>
      </w:r>
      <w:proofErr w:type="spellStart"/>
      <w:r w:rsidRPr="00AF5AB8">
        <w:rPr>
          <w:sz w:val="26"/>
          <w:szCs w:val="26"/>
        </w:rPr>
        <w:t>Kỹ</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xml:space="preserve"> </w:t>
      </w:r>
      <w:proofErr w:type="spellStart"/>
      <w:r w:rsidRPr="00AF5AB8">
        <w:rPr>
          <w:sz w:val="26"/>
          <w:szCs w:val="26"/>
        </w:rPr>
        <w:t>này</w:t>
      </w:r>
      <w:proofErr w:type="spellEnd"/>
      <w:r w:rsidRPr="00AF5AB8">
        <w:rPr>
          <w:sz w:val="26"/>
          <w:szCs w:val="26"/>
        </w:rPr>
        <w:t xml:space="preserve"> </w:t>
      </w:r>
      <w:proofErr w:type="spellStart"/>
      <w:r w:rsidRPr="00AF5AB8">
        <w:rPr>
          <w:sz w:val="26"/>
          <w:szCs w:val="26"/>
        </w:rPr>
        <w:t>coi</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là</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gán</w:t>
      </w:r>
      <w:proofErr w:type="spellEnd"/>
      <w:r w:rsidRPr="00AF5AB8">
        <w:rPr>
          <w:sz w:val="26"/>
          <w:szCs w:val="26"/>
        </w:rPr>
        <w:t xml:space="preserve"> </w:t>
      </w:r>
      <w:proofErr w:type="spellStart"/>
      <w:r w:rsidRPr="00AF5AB8">
        <w:rPr>
          <w:sz w:val="26"/>
          <w:szCs w:val="26"/>
        </w:rPr>
        <w:t>nhãn</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đi</w:t>
      </w:r>
      <w:proofErr w:type="spellEnd"/>
      <w:r w:rsidRPr="00AF5AB8">
        <w:rPr>
          <w:sz w:val="26"/>
          <w:szCs w:val="26"/>
        </w:rPr>
        <w:t xml:space="preserve"> </w:t>
      </w:r>
      <w:proofErr w:type="spellStart"/>
      <w:r w:rsidRPr="00AF5AB8">
        <w:rPr>
          <w:sz w:val="26"/>
          <w:szCs w:val="26"/>
        </w:rPr>
        <w:t>tìm</w:t>
      </w:r>
      <w:proofErr w:type="spellEnd"/>
      <w:r w:rsidRPr="00AF5AB8">
        <w:rPr>
          <w:sz w:val="26"/>
          <w:szCs w:val="26"/>
        </w:rPr>
        <w:t xml:space="preserve"> </w:t>
      </w:r>
      <w:proofErr w:type="spellStart"/>
      <w:r w:rsidRPr="00AF5AB8">
        <w:rPr>
          <w:sz w:val="26"/>
          <w:szCs w:val="26"/>
        </w:rPr>
        <w:t>lời</w:t>
      </w:r>
      <w:proofErr w:type="spellEnd"/>
      <w:r w:rsidRPr="00AF5AB8">
        <w:rPr>
          <w:sz w:val="26"/>
          <w:szCs w:val="26"/>
        </w:rPr>
        <w:t xml:space="preserve"> </w:t>
      </w:r>
      <w:proofErr w:type="spellStart"/>
      <w:r w:rsidRPr="00AF5AB8">
        <w:rPr>
          <w:sz w:val="26"/>
          <w:szCs w:val="26"/>
        </w:rPr>
        <w:t>giải</w:t>
      </w:r>
      <w:proofErr w:type="spellEnd"/>
      <w:r w:rsidRPr="00AF5AB8">
        <w:rPr>
          <w:sz w:val="26"/>
          <w:szCs w:val="26"/>
        </w:rPr>
        <w:t xml:space="preserve"> </w:t>
      </w:r>
      <w:proofErr w:type="spellStart"/>
      <w:r w:rsidRPr="00AF5AB8">
        <w:rPr>
          <w:sz w:val="26"/>
          <w:szCs w:val="26"/>
        </w:rPr>
        <w:t>theo</w:t>
      </w:r>
      <w:proofErr w:type="spellEnd"/>
      <w:r w:rsidRPr="00AF5AB8">
        <w:rPr>
          <w:sz w:val="26"/>
          <w:szCs w:val="26"/>
        </w:rPr>
        <w:t xml:space="preserve"> </w:t>
      </w:r>
      <w:proofErr w:type="spellStart"/>
      <w:r w:rsidRPr="00AF5AB8">
        <w:rPr>
          <w:sz w:val="26"/>
          <w:szCs w:val="26"/>
        </w:rPr>
        <w:t>hướng</w:t>
      </w:r>
      <w:proofErr w:type="spellEnd"/>
      <w:r w:rsidRPr="00AF5AB8">
        <w:rPr>
          <w:sz w:val="26"/>
          <w:szCs w:val="26"/>
        </w:rPr>
        <w:t xml:space="preserve"> </w:t>
      </w:r>
      <w:proofErr w:type="spellStart"/>
      <w:r w:rsidRPr="00AF5AB8">
        <w:rPr>
          <w:sz w:val="26"/>
          <w:szCs w:val="26"/>
        </w:rPr>
        <w:t>tiếp</w:t>
      </w:r>
      <w:proofErr w:type="spellEnd"/>
      <w:r w:rsidRPr="00AF5AB8">
        <w:rPr>
          <w:sz w:val="26"/>
          <w:szCs w:val="26"/>
        </w:rPr>
        <w:t xml:space="preserve"> </w:t>
      </w:r>
      <w:proofErr w:type="spellStart"/>
      <w:r w:rsidRPr="00AF5AB8">
        <w:rPr>
          <w:sz w:val="26"/>
          <w:szCs w:val="26"/>
        </w:rPr>
        <w:t>cận</w:t>
      </w:r>
      <w:proofErr w:type="spellEnd"/>
      <w:r w:rsidRPr="00AF5AB8">
        <w:rPr>
          <w:sz w:val="26"/>
          <w:szCs w:val="26"/>
        </w:rPr>
        <w:t xml:space="preserve"> </w:t>
      </w:r>
      <w:proofErr w:type="spellStart"/>
      <w:r w:rsidRPr="00AF5AB8">
        <w:rPr>
          <w:sz w:val="26"/>
          <w:szCs w:val="26"/>
        </w:rPr>
        <w:t>xác</w:t>
      </w:r>
      <w:proofErr w:type="spellEnd"/>
      <w:r w:rsidRPr="00AF5AB8">
        <w:rPr>
          <w:sz w:val="26"/>
          <w:szCs w:val="26"/>
        </w:rPr>
        <w:t xml:space="preserve"> </w:t>
      </w:r>
      <w:proofErr w:type="spellStart"/>
      <w:r w:rsidRPr="00AF5AB8">
        <w:rPr>
          <w:sz w:val="26"/>
          <w:szCs w:val="26"/>
        </w:rPr>
        <w:t>suất</w:t>
      </w:r>
      <w:proofErr w:type="spellEnd"/>
      <w:r w:rsidRPr="00AF5AB8">
        <w:rPr>
          <w:sz w:val="26"/>
          <w:szCs w:val="26"/>
        </w:rPr>
        <w:t>.</w:t>
      </w:r>
    </w:p>
    <w:p w14:paraId="4A055B58" w14:textId="77777777" w:rsidR="00AF5AB8" w:rsidRPr="00AF5AB8" w:rsidRDefault="00AF5AB8" w:rsidP="00AF5AB8">
      <w:pPr>
        <w:tabs>
          <w:tab w:val="left" w:pos="1340"/>
        </w:tabs>
        <w:spacing w:line="360" w:lineRule="auto"/>
        <w:jc w:val="both"/>
        <w:rPr>
          <w:sz w:val="26"/>
          <w:szCs w:val="26"/>
        </w:rPr>
      </w:pPr>
      <w:proofErr w:type="spellStart"/>
      <w:r w:rsidRPr="00AF5AB8">
        <w:rPr>
          <w:sz w:val="26"/>
          <w:szCs w:val="26"/>
        </w:rPr>
        <w:t>Hiện</w:t>
      </w:r>
      <w:proofErr w:type="spellEnd"/>
      <w:r w:rsidRPr="00AF5AB8">
        <w:rPr>
          <w:sz w:val="26"/>
          <w:szCs w:val="26"/>
        </w:rPr>
        <w:t xml:space="preserve"> nay,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giải</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xml:space="preserve"> </w:t>
      </w:r>
      <w:proofErr w:type="spellStart"/>
      <w:r w:rsidRPr="00AF5AB8">
        <w:rPr>
          <w:sz w:val="26"/>
          <w:szCs w:val="26"/>
        </w:rPr>
        <w:t>học</w:t>
      </w:r>
      <w:proofErr w:type="spellEnd"/>
      <w:r w:rsidRPr="00AF5AB8">
        <w:rPr>
          <w:sz w:val="26"/>
          <w:szCs w:val="26"/>
        </w:rPr>
        <w:t xml:space="preserve"> </w:t>
      </w:r>
      <w:proofErr w:type="spellStart"/>
      <w:r w:rsidRPr="00AF5AB8">
        <w:rPr>
          <w:sz w:val="26"/>
          <w:szCs w:val="26"/>
        </w:rPr>
        <w:t>sâu</w:t>
      </w:r>
      <w:proofErr w:type="spellEnd"/>
      <w:r w:rsidRPr="00AF5AB8">
        <w:rPr>
          <w:sz w:val="26"/>
          <w:szCs w:val="26"/>
        </w:rPr>
        <w:t xml:space="preserve"> </w:t>
      </w:r>
      <w:proofErr w:type="spellStart"/>
      <w:r w:rsidRPr="00AF5AB8">
        <w:rPr>
          <w:sz w:val="26"/>
          <w:szCs w:val="26"/>
        </w:rPr>
        <w:t>đã</w:t>
      </w:r>
      <w:proofErr w:type="spellEnd"/>
      <w:r w:rsidRPr="00AF5AB8">
        <w:rPr>
          <w:sz w:val="26"/>
          <w:szCs w:val="26"/>
        </w:rPr>
        <w:t xml:space="preserve"> </w:t>
      </w:r>
      <w:proofErr w:type="spellStart"/>
      <w:r w:rsidRPr="00AF5AB8">
        <w:rPr>
          <w:sz w:val="26"/>
          <w:szCs w:val="26"/>
        </w:rPr>
        <w:t>cho</w:t>
      </w:r>
      <w:proofErr w:type="spellEnd"/>
      <w:r w:rsidRPr="00AF5AB8">
        <w:rPr>
          <w:sz w:val="26"/>
          <w:szCs w:val="26"/>
        </w:rPr>
        <w:t xml:space="preserve"> </w:t>
      </w:r>
      <w:proofErr w:type="spellStart"/>
      <w:r w:rsidRPr="00AF5AB8">
        <w:rPr>
          <w:sz w:val="26"/>
          <w:szCs w:val="26"/>
        </w:rPr>
        <w:t>những</w:t>
      </w:r>
      <w:proofErr w:type="spellEnd"/>
      <w:r w:rsidRPr="00AF5AB8">
        <w:rPr>
          <w:sz w:val="26"/>
          <w:szCs w:val="26"/>
        </w:rPr>
        <w:t xml:space="preserve"> </w:t>
      </w:r>
      <w:proofErr w:type="spellStart"/>
      <w:r w:rsidRPr="00AF5AB8">
        <w:rPr>
          <w:sz w:val="26"/>
          <w:szCs w:val="26"/>
        </w:rPr>
        <w:t>kết</w:t>
      </w:r>
      <w:proofErr w:type="spellEnd"/>
      <w:r w:rsidRPr="00AF5AB8">
        <w:rPr>
          <w:sz w:val="26"/>
          <w:szCs w:val="26"/>
        </w:rPr>
        <w:t xml:space="preserve"> </w:t>
      </w:r>
      <w:proofErr w:type="spellStart"/>
      <w:r w:rsidRPr="00AF5AB8">
        <w:rPr>
          <w:sz w:val="26"/>
          <w:szCs w:val="26"/>
        </w:rPr>
        <w:t>quả</w:t>
      </w:r>
      <w:proofErr w:type="spellEnd"/>
      <w:r w:rsidRPr="00AF5AB8">
        <w:rPr>
          <w:sz w:val="26"/>
          <w:szCs w:val="26"/>
        </w:rPr>
        <w:t xml:space="preserve"> </w:t>
      </w:r>
      <w:proofErr w:type="spellStart"/>
      <w:r w:rsidRPr="00AF5AB8">
        <w:rPr>
          <w:sz w:val="26"/>
          <w:szCs w:val="26"/>
        </w:rPr>
        <w:t>ấn</w:t>
      </w:r>
      <w:proofErr w:type="spellEnd"/>
      <w:r w:rsidRPr="00AF5AB8">
        <w:rPr>
          <w:sz w:val="26"/>
          <w:szCs w:val="26"/>
        </w:rPr>
        <w:t xml:space="preserve"> </w:t>
      </w:r>
      <w:proofErr w:type="spellStart"/>
      <w:r w:rsidRPr="00AF5AB8">
        <w:rPr>
          <w:sz w:val="26"/>
          <w:szCs w:val="26"/>
        </w:rPr>
        <w:t>tượng</w:t>
      </w:r>
      <w:proofErr w:type="spellEnd"/>
      <w:r w:rsidRPr="00AF5AB8">
        <w:rPr>
          <w:sz w:val="26"/>
          <w:szCs w:val="26"/>
        </w:rPr>
        <w:t xml:space="preserve"> </w:t>
      </w:r>
      <w:proofErr w:type="spellStart"/>
      <w:r w:rsidRPr="00AF5AB8">
        <w:rPr>
          <w:sz w:val="26"/>
          <w:szCs w:val="26"/>
        </w:rPr>
        <w:t>trên</w:t>
      </w:r>
      <w:proofErr w:type="spellEnd"/>
      <w:r w:rsidRPr="00AF5AB8">
        <w:rPr>
          <w:sz w:val="26"/>
          <w:szCs w:val="26"/>
        </w:rPr>
        <w:t xml:space="preserve"> </w:t>
      </w:r>
      <w:proofErr w:type="spellStart"/>
      <w:r w:rsidRPr="00AF5AB8">
        <w:rPr>
          <w:sz w:val="26"/>
          <w:szCs w:val="26"/>
        </w:rPr>
        <w:t>rất</w:t>
      </w:r>
      <w:proofErr w:type="spellEnd"/>
      <w:r w:rsidRPr="00AF5AB8">
        <w:rPr>
          <w:sz w:val="26"/>
          <w:szCs w:val="26"/>
        </w:rPr>
        <w:t xml:space="preserve"> </w:t>
      </w:r>
      <w:proofErr w:type="spellStart"/>
      <w:r w:rsidRPr="00AF5AB8">
        <w:rPr>
          <w:sz w:val="26"/>
          <w:szCs w:val="26"/>
        </w:rPr>
        <w:t>nhiều</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liên</w:t>
      </w:r>
      <w:proofErr w:type="spellEnd"/>
      <w:r w:rsidRPr="00AF5AB8">
        <w:rPr>
          <w:sz w:val="26"/>
          <w:szCs w:val="26"/>
        </w:rPr>
        <w:t xml:space="preserve"> </w:t>
      </w:r>
      <w:proofErr w:type="spellStart"/>
      <w:r w:rsidRPr="00AF5AB8">
        <w:rPr>
          <w:sz w:val="26"/>
          <w:szCs w:val="26"/>
        </w:rPr>
        <w:t>quan</w:t>
      </w:r>
      <w:proofErr w:type="spellEnd"/>
      <w:r w:rsidRPr="00AF5AB8">
        <w:rPr>
          <w:sz w:val="26"/>
          <w:szCs w:val="26"/>
        </w:rPr>
        <w:t xml:space="preserve"> </w:t>
      </w:r>
      <w:proofErr w:type="spellStart"/>
      <w:r w:rsidRPr="00AF5AB8">
        <w:rPr>
          <w:sz w:val="26"/>
          <w:szCs w:val="26"/>
        </w:rPr>
        <w:t>đến</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tích</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hiểu</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Các </w:t>
      </w:r>
      <w:proofErr w:type="spellStart"/>
      <w:r w:rsidRPr="00AF5AB8">
        <w:rPr>
          <w:sz w:val="26"/>
          <w:szCs w:val="26"/>
        </w:rPr>
        <w:t>giải</w:t>
      </w:r>
      <w:proofErr w:type="spellEnd"/>
      <w:r w:rsidRPr="00AF5AB8">
        <w:rPr>
          <w:sz w:val="26"/>
          <w:szCs w:val="26"/>
        </w:rPr>
        <w:t xml:space="preserve"> </w:t>
      </w:r>
      <w:proofErr w:type="spellStart"/>
      <w:r w:rsidRPr="00AF5AB8">
        <w:rPr>
          <w:sz w:val="26"/>
          <w:szCs w:val="26"/>
        </w:rPr>
        <w:t>thuật</w:t>
      </w:r>
      <w:proofErr w:type="spellEnd"/>
      <w:r w:rsidRPr="00AF5AB8">
        <w:rPr>
          <w:sz w:val="26"/>
          <w:szCs w:val="26"/>
        </w:rPr>
        <w:t xml:space="preserve"> </w:t>
      </w:r>
      <w:proofErr w:type="spellStart"/>
      <w:r w:rsidRPr="00AF5AB8">
        <w:rPr>
          <w:sz w:val="26"/>
          <w:szCs w:val="26"/>
        </w:rPr>
        <w:t>học</w:t>
      </w:r>
      <w:proofErr w:type="spellEnd"/>
      <w:r w:rsidRPr="00AF5AB8">
        <w:rPr>
          <w:sz w:val="26"/>
          <w:szCs w:val="26"/>
        </w:rPr>
        <w:t xml:space="preserve"> </w:t>
      </w:r>
      <w:proofErr w:type="spellStart"/>
      <w:r w:rsidRPr="00AF5AB8">
        <w:rPr>
          <w:sz w:val="26"/>
          <w:szCs w:val="26"/>
        </w:rPr>
        <w:t>sâu</w:t>
      </w:r>
      <w:proofErr w:type="spellEnd"/>
      <w:r w:rsidRPr="00AF5AB8">
        <w:rPr>
          <w:sz w:val="26"/>
          <w:szCs w:val="26"/>
        </w:rPr>
        <w:t xml:space="preserve"> </w:t>
      </w:r>
      <w:proofErr w:type="spellStart"/>
      <w:r w:rsidRPr="00AF5AB8">
        <w:rPr>
          <w:sz w:val="26"/>
          <w:szCs w:val="26"/>
        </w:rPr>
        <w:t>coi</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là</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gán</w:t>
      </w:r>
      <w:proofErr w:type="spellEnd"/>
      <w:r w:rsidRPr="00AF5AB8">
        <w:rPr>
          <w:sz w:val="26"/>
          <w:szCs w:val="26"/>
        </w:rPr>
        <w:t xml:space="preserve"> </w:t>
      </w:r>
      <w:proofErr w:type="spellStart"/>
      <w:r w:rsidRPr="00AF5AB8">
        <w:rPr>
          <w:sz w:val="26"/>
          <w:szCs w:val="26"/>
        </w:rPr>
        <w:t>nhãn</w:t>
      </w:r>
      <w:proofErr w:type="spellEnd"/>
      <w:r w:rsidRPr="00AF5AB8">
        <w:rPr>
          <w:sz w:val="26"/>
          <w:szCs w:val="26"/>
        </w:rPr>
        <w:t xml:space="preserve"> </w:t>
      </w:r>
      <w:proofErr w:type="spellStart"/>
      <w:r w:rsidRPr="00AF5AB8">
        <w:rPr>
          <w:sz w:val="26"/>
          <w:szCs w:val="26"/>
        </w:rPr>
        <w:t>mức</w:t>
      </w:r>
      <w:proofErr w:type="spellEnd"/>
      <w:r w:rsidRPr="00AF5AB8">
        <w:rPr>
          <w:sz w:val="26"/>
          <w:szCs w:val="26"/>
        </w:rPr>
        <w:t xml:space="preserve"> </w:t>
      </w:r>
      <w:proofErr w:type="spellStart"/>
      <w:r w:rsidRPr="00AF5AB8">
        <w:rPr>
          <w:sz w:val="26"/>
          <w:szCs w:val="26"/>
        </w:rPr>
        <w:t>điểm</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đưa</w:t>
      </w:r>
      <w:proofErr w:type="spellEnd"/>
      <w:r w:rsidRPr="00AF5AB8">
        <w:rPr>
          <w:sz w:val="26"/>
          <w:szCs w:val="26"/>
        </w:rPr>
        <w:t xml:space="preserve"> </w:t>
      </w:r>
      <w:proofErr w:type="spellStart"/>
      <w:r w:rsidRPr="00AF5AB8">
        <w:rPr>
          <w:sz w:val="26"/>
          <w:szCs w:val="26"/>
        </w:rPr>
        <w:t>ra</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kết</w:t>
      </w:r>
      <w:proofErr w:type="spellEnd"/>
      <w:r w:rsidRPr="00AF5AB8">
        <w:rPr>
          <w:sz w:val="26"/>
          <w:szCs w:val="26"/>
        </w:rPr>
        <w:t xml:space="preserve"> </w:t>
      </w:r>
      <w:proofErr w:type="spellStart"/>
      <w:r w:rsidRPr="00AF5AB8">
        <w:rPr>
          <w:sz w:val="26"/>
          <w:szCs w:val="26"/>
        </w:rPr>
        <w:t>quả</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thực</w:t>
      </w:r>
      <w:proofErr w:type="spellEnd"/>
      <w:r w:rsidRPr="00AF5AB8">
        <w:rPr>
          <w:sz w:val="26"/>
          <w:szCs w:val="26"/>
        </w:rPr>
        <w:t xml:space="preserve"> </w:t>
      </w:r>
      <w:proofErr w:type="spellStart"/>
      <w:r w:rsidRPr="00AF5AB8">
        <w:rPr>
          <w:sz w:val="26"/>
          <w:szCs w:val="26"/>
        </w:rPr>
        <w:t>thể</w:t>
      </w:r>
      <w:proofErr w:type="spellEnd"/>
      <w:r w:rsidRPr="00AF5AB8">
        <w:rPr>
          <w:sz w:val="26"/>
          <w:szCs w:val="26"/>
        </w:rPr>
        <w:t xml:space="preserve"> </w:t>
      </w:r>
      <w:proofErr w:type="spellStart"/>
      <w:r w:rsidRPr="00AF5AB8">
        <w:rPr>
          <w:sz w:val="26"/>
          <w:szCs w:val="26"/>
        </w:rPr>
        <w:t>ngữ</w:t>
      </w:r>
      <w:proofErr w:type="spellEnd"/>
      <w:r w:rsidRPr="00AF5AB8">
        <w:rPr>
          <w:sz w:val="26"/>
          <w:szCs w:val="26"/>
        </w:rPr>
        <w:t xml:space="preserve"> </w:t>
      </w:r>
      <w:proofErr w:type="spellStart"/>
      <w:r w:rsidRPr="00AF5AB8">
        <w:rPr>
          <w:sz w:val="26"/>
          <w:szCs w:val="26"/>
        </w:rPr>
        <w:t>nghĩa</w:t>
      </w:r>
      <w:proofErr w:type="spellEnd"/>
      <w:r w:rsidRPr="00AF5AB8">
        <w:rPr>
          <w:sz w:val="26"/>
          <w:szCs w:val="26"/>
        </w:rPr>
        <w:t xml:space="preserve"> </w:t>
      </w:r>
      <w:proofErr w:type="spellStart"/>
      <w:r w:rsidRPr="00AF5AB8">
        <w:rPr>
          <w:sz w:val="26"/>
          <w:szCs w:val="26"/>
        </w:rPr>
        <w:t>phục</w:t>
      </w:r>
      <w:proofErr w:type="spellEnd"/>
      <w:r w:rsidRPr="00AF5AB8">
        <w:rPr>
          <w:sz w:val="26"/>
          <w:szCs w:val="26"/>
        </w:rPr>
        <w:t xml:space="preserve"> </w:t>
      </w:r>
      <w:proofErr w:type="spellStart"/>
      <w:r w:rsidRPr="00AF5AB8">
        <w:rPr>
          <w:sz w:val="26"/>
          <w:szCs w:val="26"/>
        </w:rPr>
        <w:t>vụ</w:t>
      </w:r>
      <w:proofErr w:type="spellEnd"/>
      <w:r w:rsidRPr="00AF5AB8">
        <w:rPr>
          <w:sz w:val="26"/>
          <w:szCs w:val="26"/>
        </w:rPr>
        <w:t xml:space="preserve"> </w:t>
      </w:r>
      <w:proofErr w:type="spellStart"/>
      <w:r w:rsidRPr="00AF5AB8">
        <w:rPr>
          <w:sz w:val="26"/>
          <w:szCs w:val="26"/>
        </w:rPr>
        <w:t>cho</w:t>
      </w:r>
      <w:proofErr w:type="spellEnd"/>
      <w:r w:rsidRPr="00AF5AB8">
        <w:rPr>
          <w:sz w:val="26"/>
          <w:szCs w:val="26"/>
        </w:rPr>
        <w:t xml:space="preserve"> </w:t>
      </w:r>
      <w:proofErr w:type="spellStart"/>
      <w:r w:rsidRPr="00AF5AB8">
        <w:rPr>
          <w:sz w:val="26"/>
          <w:szCs w:val="26"/>
        </w:rPr>
        <w:t>nhiều</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sau</w:t>
      </w:r>
      <w:proofErr w:type="spellEnd"/>
      <w:r w:rsidRPr="00AF5AB8">
        <w:rPr>
          <w:sz w:val="26"/>
          <w:szCs w:val="26"/>
        </w:rPr>
        <w:t xml:space="preserve"> </w:t>
      </w:r>
      <w:proofErr w:type="spellStart"/>
      <w:r w:rsidRPr="00AF5AB8">
        <w:rPr>
          <w:sz w:val="26"/>
          <w:szCs w:val="26"/>
        </w:rPr>
        <w:t>đó</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2015, Long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w:t>
      </w:r>
      <w:proofErr w:type="spellStart"/>
      <w:r w:rsidRPr="00AF5AB8">
        <w:rPr>
          <w:i/>
          <w:iCs/>
          <w:sz w:val="26"/>
          <w:szCs w:val="26"/>
        </w:rPr>
        <w:t>Mạng</w:t>
      </w:r>
      <w:proofErr w:type="spellEnd"/>
      <w:r w:rsidRPr="00AF5AB8">
        <w:rPr>
          <w:i/>
          <w:iCs/>
          <w:sz w:val="26"/>
          <w:szCs w:val="26"/>
        </w:rPr>
        <w:t xml:space="preserve"> </w:t>
      </w:r>
      <w:proofErr w:type="spellStart"/>
      <w:r w:rsidRPr="00AF5AB8">
        <w:rPr>
          <w:i/>
          <w:iCs/>
          <w:sz w:val="26"/>
          <w:szCs w:val="26"/>
        </w:rPr>
        <w:t>tích</w:t>
      </w:r>
      <w:proofErr w:type="spellEnd"/>
      <w:r w:rsidRPr="00AF5AB8">
        <w:rPr>
          <w:i/>
          <w:iCs/>
          <w:sz w:val="26"/>
          <w:szCs w:val="26"/>
        </w:rPr>
        <w:t xml:space="preserve"> </w:t>
      </w:r>
      <w:proofErr w:type="spellStart"/>
      <w:r w:rsidRPr="00AF5AB8">
        <w:rPr>
          <w:i/>
          <w:iCs/>
          <w:sz w:val="26"/>
          <w:szCs w:val="26"/>
        </w:rPr>
        <w:t>chập</w:t>
      </w:r>
      <w:proofErr w:type="spellEnd"/>
      <w:r w:rsidRPr="00AF5AB8">
        <w:rPr>
          <w:i/>
          <w:iCs/>
          <w:sz w:val="26"/>
          <w:szCs w:val="26"/>
        </w:rPr>
        <w:t xml:space="preserve"> </w:t>
      </w:r>
      <w:proofErr w:type="spellStart"/>
      <w:r w:rsidRPr="00AF5AB8">
        <w:rPr>
          <w:i/>
          <w:iCs/>
          <w:sz w:val="26"/>
          <w:szCs w:val="26"/>
        </w:rPr>
        <w:t>đầy</w:t>
      </w:r>
      <w:proofErr w:type="spellEnd"/>
      <w:r w:rsidRPr="00AF5AB8">
        <w:rPr>
          <w:i/>
          <w:iCs/>
          <w:sz w:val="26"/>
          <w:szCs w:val="26"/>
        </w:rPr>
        <w:t xml:space="preserve"> </w:t>
      </w:r>
      <w:proofErr w:type="spellStart"/>
      <w:r w:rsidRPr="00AF5AB8">
        <w:rPr>
          <w:i/>
          <w:iCs/>
          <w:sz w:val="26"/>
          <w:szCs w:val="26"/>
        </w:rPr>
        <w:t>đủ</w:t>
      </w:r>
      <w:proofErr w:type="spellEnd"/>
      <w:r w:rsidRPr="00AF5AB8">
        <w:rPr>
          <w:i/>
          <w:iCs/>
          <w:sz w:val="26"/>
          <w:szCs w:val="26"/>
        </w:rPr>
        <w:t xml:space="preserve"> (Fully Convolutional Networks)</w:t>
      </w:r>
      <w:proofErr w:type="spellStart"/>
      <w:r w:rsidRPr="00AF5AB8">
        <w:rPr>
          <w:sz w:val="26"/>
          <w:szCs w:val="26"/>
        </w:rPr>
        <w:t>cho</w:t>
      </w:r>
      <w:proofErr w:type="spellEnd"/>
      <w:r w:rsidRPr="00AF5AB8">
        <w:rPr>
          <w:sz w:val="26"/>
          <w:szCs w:val="26"/>
        </w:rPr>
        <w:t xml:space="preserve"> </w:t>
      </w:r>
      <w:proofErr w:type="spellStart"/>
      <w:r w:rsidRPr="00AF5AB8">
        <w:rPr>
          <w:sz w:val="26"/>
          <w:szCs w:val="26"/>
        </w:rPr>
        <w:t>bài</w:t>
      </w:r>
      <w:proofErr w:type="spellEnd"/>
      <w:r w:rsidRPr="00AF5AB8">
        <w:rPr>
          <w:sz w:val="26"/>
          <w:szCs w:val="26"/>
        </w:rPr>
        <w:t xml:space="preserve"> </w:t>
      </w:r>
      <w:proofErr w:type="spellStart"/>
      <w:r w:rsidRPr="00AF5AB8">
        <w:rPr>
          <w:sz w:val="26"/>
          <w:szCs w:val="26"/>
        </w:rPr>
        <w:t>toán</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bằng</w:t>
      </w:r>
      <w:proofErr w:type="spellEnd"/>
      <w:r w:rsidRPr="00AF5AB8">
        <w:rPr>
          <w:sz w:val="26"/>
          <w:szCs w:val="26"/>
        </w:rPr>
        <w:t xml:space="preserve"> </w:t>
      </w:r>
      <w:proofErr w:type="spellStart"/>
      <w:r w:rsidRPr="00AF5AB8">
        <w:rPr>
          <w:sz w:val="26"/>
          <w:szCs w:val="26"/>
        </w:rPr>
        <w:t>cách</w:t>
      </w:r>
      <w:proofErr w:type="spellEnd"/>
      <w:r w:rsidRPr="00AF5AB8">
        <w:rPr>
          <w:sz w:val="26"/>
          <w:szCs w:val="26"/>
        </w:rPr>
        <w:t xml:space="preserve"> </w:t>
      </w:r>
      <w:proofErr w:type="spellStart"/>
      <w:r w:rsidRPr="00AF5AB8">
        <w:rPr>
          <w:sz w:val="26"/>
          <w:szCs w:val="26"/>
        </w:rPr>
        <w:t>thay</w:t>
      </w:r>
      <w:proofErr w:type="spellEnd"/>
      <w:r w:rsidRPr="00AF5AB8">
        <w:rPr>
          <w:sz w:val="26"/>
          <w:szCs w:val="26"/>
        </w:rPr>
        <w:t xml:space="preserve"> </w:t>
      </w:r>
      <w:proofErr w:type="spellStart"/>
      <w:r w:rsidRPr="00AF5AB8">
        <w:rPr>
          <w:sz w:val="26"/>
          <w:szCs w:val="26"/>
        </w:rPr>
        <w:t>đổi</w:t>
      </w:r>
      <w:proofErr w:type="spellEnd"/>
      <w:r w:rsidRPr="00AF5AB8">
        <w:rPr>
          <w:sz w:val="26"/>
          <w:szCs w:val="26"/>
        </w:rPr>
        <w:t xml:space="preserve"> </w:t>
      </w:r>
      <w:proofErr w:type="spellStart"/>
      <w:r w:rsidRPr="00AF5AB8">
        <w:rPr>
          <w:sz w:val="26"/>
          <w:szCs w:val="26"/>
        </w:rPr>
        <w:t>kiến</w:t>
      </w:r>
      <w:proofErr w:type="spellEnd"/>
      <w:r w:rsidRPr="00AF5AB8">
        <w:rPr>
          <w:sz w:val="26"/>
          <w:szCs w:val="26"/>
        </w:rPr>
        <w:t xml:space="preserve"> </w:t>
      </w:r>
      <w:proofErr w:type="spellStart"/>
      <w:r w:rsidRPr="00AF5AB8">
        <w:rPr>
          <w:sz w:val="26"/>
          <w:szCs w:val="26"/>
        </w:rPr>
        <w:t>trúc</w:t>
      </w:r>
      <w:proofErr w:type="spellEnd"/>
      <w:r w:rsidRPr="00AF5AB8">
        <w:rPr>
          <w:sz w:val="26"/>
          <w:szCs w:val="26"/>
        </w:rPr>
        <w:t xml:space="preserve"> </w:t>
      </w:r>
      <w:proofErr w:type="spellStart"/>
      <w:r w:rsidRPr="00AF5AB8">
        <w:rPr>
          <w:sz w:val="26"/>
          <w:szCs w:val="26"/>
        </w:rPr>
        <w:t>mạng</w:t>
      </w:r>
      <w:proofErr w:type="spellEnd"/>
      <w:r w:rsidRPr="00AF5AB8">
        <w:rPr>
          <w:sz w:val="26"/>
          <w:szCs w:val="26"/>
        </w:rPr>
        <w:t xml:space="preserve"> VGG-16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GoogleNet</w:t>
      </w:r>
      <w:proofErr w:type="spellEnd"/>
      <w:r w:rsidRPr="00AF5AB8">
        <w:rPr>
          <w:sz w:val="26"/>
          <w:szCs w:val="26"/>
        </w:rPr>
        <w:t xml:space="preserve"> </w:t>
      </w:r>
      <w:proofErr w:type="spellStart"/>
      <w:r w:rsidRPr="00AF5AB8">
        <w:rPr>
          <w:sz w:val="26"/>
          <w:szCs w:val="26"/>
        </w:rPr>
        <w:t>để</w:t>
      </w:r>
      <w:proofErr w:type="spellEnd"/>
      <w:r w:rsidRPr="00AF5AB8">
        <w:rPr>
          <w:sz w:val="26"/>
          <w:szCs w:val="26"/>
        </w:rPr>
        <w:t xml:space="preserve"> </w:t>
      </w:r>
      <w:proofErr w:type="spellStart"/>
      <w:r w:rsidRPr="00AF5AB8">
        <w:rPr>
          <w:sz w:val="26"/>
          <w:szCs w:val="26"/>
        </w:rPr>
        <w:t>xử</w:t>
      </w:r>
      <w:proofErr w:type="spellEnd"/>
      <w:r w:rsidRPr="00AF5AB8">
        <w:rPr>
          <w:sz w:val="26"/>
          <w:szCs w:val="26"/>
        </w:rPr>
        <w:t xml:space="preserve"> </w:t>
      </w:r>
      <w:proofErr w:type="spellStart"/>
      <w:r w:rsidRPr="00AF5AB8">
        <w:rPr>
          <w:sz w:val="26"/>
          <w:szCs w:val="26"/>
        </w:rPr>
        <w:t>lý</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đầu</w:t>
      </w:r>
      <w:proofErr w:type="spellEnd"/>
      <w:r w:rsidRPr="00AF5AB8">
        <w:rPr>
          <w:sz w:val="26"/>
          <w:szCs w:val="26"/>
        </w:rPr>
        <w:t xml:space="preserve"> </w:t>
      </w:r>
      <w:proofErr w:type="spellStart"/>
      <w:r w:rsidRPr="00AF5AB8">
        <w:rPr>
          <w:sz w:val="26"/>
          <w:szCs w:val="26"/>
        </w:rPr>
        <w:t>vào</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đầu</w:t>
      </w:r>
      <w:proofErr w:type="spellEnd"/>
      <w:r w:rsidRPr="00AF5AB8">
        <w:rPr>
          <w:sz w:val="26"/>
          <w:szCs w:val="26"/>
        </w:rPr>
        <w:t xml:space="preserve"> </w:t>
      </w:r>
      <w:proofErr w:type="spellStart"/>
      <w:r w:rsidRPr="00AF5AB8">
        <w:rPr>
          <w:sz w:val="26"/>
          <w:szCs w:val="26"/>
        </w:rPr>
        <w:t>ra</w:t>
      </w:r>
      <w:proofErr w:type="spellEnd"/>
      <w:r w:rsidRPr="00AF5AB8">
        <w:rPr>
          <w:sz w:val="26"/>
          <w:szCs w:val="26"/>
        </w:rPr>
        <w:t xml:space="preserve"> </w:t>
      </w:r>
      <w:proofErr w:type="spellStart"/>
      <w:r w:rsidRPr="00AF5AB8">
        <w:rPr>
          <w:sz w:val="26"/>
          <w:szCs w:val="26"/>
        </w:rPr>
        <w:t>có</w:t>
      </w:r>
      <w:proofErr w:type="spellEnd"/>
      <w:r w:rsidRPr="00AF5AB8">
        <w:rPr>
          <w:sz w:val="26"/>
          <w:szCs w:val="26"/>
        </w:rPr>
        <w:t xml:space="preserve"> </w:t>
      </w:r>
      <w:proofErr w:type="spellStart"/>
      <w:r w:rsidRPr="00AF5AB8">
        <w:rPr>
          <w:sz w:val="26"/>
          <w:szCs w:val="26"/>
        </w:rPr>
        <w:t>kích</w:t>
      </w:r>
      <w:proofErr w:type="spellEnd"/>
      <w:r w:rsidRPr="00AF5AB8">
        <w:rPr>
          <w:sz w:val="26"/>
          <w:szCs w:val="26"/>
        </w:rPr>
        <w:t xml:space="preserve"> </w:t>
      </w:r>
      <w:proofErr w:type="spellStart"/>
      <w:r w:rsidRPr="00AF5AB8">
        <w:rPr>
          <w:sz w:val="26"/>
          <w:szCs w:val="26"/>
        </w:rPr>
        <w:t>thước</w:t>
      </w:r>
      <w:proofErr w:type="spellEnd"/>
      <w:r w:rsidRPr="00AF5AB8">
        <w:rPr>
          <w:sz w:val="26"/>
          <w:szCs w:val="26"/>
        </w:rPr>
        <w:t xml:space="preserve"> </w:t>
      </w:r>
      <w:proofErr w:type="spellStart"/>
      <w:r w:rsidRPr="00AF5AB8">
        <w:rPr>
          <w:sz w:val="26"/>
          <w:szCs w:val="26"/>
        </w:rPr>
        <w:t>không</w:t>
      </w:r>
      <w:proofErr w:type="spellEnd"/>
      <w:r w:rsidRPr="00AF5AB8">
        <w:rPr>
          <w:sz w:val="26"/>
          <w:szCs w:val="26"/>
        </w:rPr>
        <w:t xml:space="preserve"> </w:t>
      </w:r>
      <w:proofErr w:type="spellStart"/>
      <w:r w:rsidRPr="00AF5AB8">
        <w:rPr>
          <w:sz w:val="26"/>
          <w:szCs w:val="26"/>
        </w:rPr>
        <w:t>cố</w:t>
      </w:r>
      <w:proofErr w:type="spellEnd"/>
      <w:r w:rsidRPr="00AF5AB8">
        <w:rPr>
          <w:sz w:val="26"/>
          <w:szCs w:val="26"/>
        </w:rPr>
        <w:t xml:space="preserve"> </w:t>
      </w:r>
      <w:proofErr w:type="spellStart"/>
      <w:r w:rsidRPr="00AF5AB8">
        <w:rPr>
          <w:sz w:val="26"/>
          <w:szCs w:val="26"/>
        </w:rPr>
        <w:t>định</w:t>
      </w:r>
      <w:proofErr w:type="spellEnd"/>
      <w:r w:rsidRPr="00AF5AB8">
        <w:rPr>
          <w:sz w:val="26"/>
          <w:szCs w:val="26"/>
        </w:rPr>
        <w:t xml:space="preserve">. </w:t>
      </w:r>
      <w:proofErr w:type="spellStart"/>
      <w:r w:rsidRPr="00AF5AB8">
        <w:rPr>
          <w:sz w:val="26"/>
          <w:szCs w:val="26"/>
        </w:rPr>
        <w:t>Cũng</w:t>
      </w:r>
      <w:proofErr w:type="spellEnd"/>
      <w:r w:rsidRPr="00AF5AB8">
        <w:rPr>
          <w:sz w:val="26"/>
          <w:szCs w:val="26"/>
        </w:rPr>
        <w:t xml:space="preserve"> </w:t>
      </w:r>
      <w:proofErr w:type="spellStart"/>
      <w:r w:rsidRPr="00AF5AB8">
        <w:rPr>
          <w:sz w:val="26"/>
          <w:szCs w:val="26"/>
        </w:rPr>
        <w:t>vào</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w:t>
      </w:r>
      <w:proofErr w:type="spellStart"/>
      <w:r w:rsidRPr="00AF5AB8">
        <w:rPr>
          <w:sz w:val="26"/>
          <w:szCs w:val="26"/>
        </w:rPr>
        <w:t>này</w:t>
      </w:r>
      <w:proofErr w:type="spellEnd"/>
      <w:r w:rsidRPr="00AF5AB8">
        <w:rPr>
          <w:sz w:val="26"/>
          <w:szCs w:val="26"/>
        </w:rPr>
        <w:t xml:space="preserve">, No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Mô</w:t>
      </w:r>
      <w:proofErr w:type="spellEnd"/>
      <w:r w:rsidRPr="00AF5AB8">
        <w:rPr>
          <w:sz w:val="26"/>
          <w:szCs w:val="26"/>
        </w:rPr>
        <w:t xml:space="preserve"> </w:t>
      </w:r>
      <w:proofErr w:type="spellStart"/>
      <w:r w:rsidRPr="00AF5AB8">
        <w:rPr>
          <w:sz w:val="26"/>
          <w:szCs w:val="26"/>
        </w:rPr>
        <w:t>hình</w:t>
      </w:r>
      <w:proofErr w:type="spellEnd"/>
      <w:r w:rsidRPr="00AF5AB8">
        <w:rPr>
          <w:sz w:val="26"/>
          <w:szCs w:val="26"/>
        </w:rPr>
        <w:t> </w:t>
      </w:r>
      <w:proofErr w:type="spellStart"/>
      <w:r w:rsidRPr="00AF5AB8">
        <w:rPr>
          <w:i/>
          <w:iCs/>
          <w:sz w:val="26"/>
          <w:szCs w:val="26"/>
        </w:rPr>
        <w:t>Tự</w:t>
      </w:r>
      <w:proofErr w:type="spellEnd"/>
      <w:r w:rsidRPr="00AF5AB8">
        <w:rPr>
          <w:i/>
          <w:iCs/>
          <w:sz w:val="26"/>
          <w:szCs w:val="26"/>
        </w:rPr>
        <w:t xml:space="preserve"> </w:t>
      </w:r>
      <w:proofErr w:type="spellStart"/>
      <w:r w:rsidRPr="00AF5AB8">
        <w:rPr>
          <w:i/>
          <w:iCs/>
          <w:sz w:val="26"/>
          <w:szCs w:val="26"/>
        </w:rPr>
        <w:t>mã</w:t>
      </w:r>
      <w:proofErr w:type="spellEnd"/>
      <w:r w:rsidRPr="00AF5AB8">
        <w:rPr>
          <w:i/>
          <w:iCs/>
          <w:sz w:val="26"/>
          <w:szCs w:val="26"/>
        </w:rPr>
        <w:t xml:space="preserve"> </w:t>
      </w:r>
      <w:proofErr w:type="spellStart"/>
      <w:r w:rsidRPr="00AF5AB8">
        <w:rPr>
          <w:i/>
          <w:iCs/>
          <w:sz w:val="26"/>
          <w:szCs w:val="26"/>
        </w:rPr>
        <w:t>hóa</w:t>
      </w:r>
      <w:proofErr w:type="spellEnd"/>
      <w:r w:rsidRPr="00AF5AB8">
        <w:rPr>
          <w:i/>
          <w:iCs/>
          <w:sz w:val="26"/>
          <w:szCs w:val="26"/>
        </w:rPr>
        <w:t xml:space="preserve"> – </w:t>
      </w:r>
      <w:proofErr w:type="spellStart"/>
      <w:r w:rsidRPr="00AF5AB8">
        <w:rPr>
          <w:i/>
          <w:iCs/>
          <w:sz w:val="26"/>
          <w:szCs w:val="26"/>
        </w:rPr>
        <w:t>giải</w:t>
      </w:r>
      <w:proofErr w:type="spellEnd"/>
      <w:r w:rsidRPr="00AF5AB8">
        <w:rPr>
          <w:i/>
          <w:iCs/>
          <w:sz w:val="26"/>
          <w:szCs w:val="26"/>
        </w:rPr>
        <w:t xml:space="preserve"> </w:t>
      </w:r>
      <w:proofErr w:type="spellStart"/>
      <w:r w:rsidRPr="00AF5AB8">
        <w:rPr>
          <w:i/>
          <w:iCs/>
          <w:sz w:val="26"/>
          <w:szCs w:val="26"/>
        </w:rPr>
        <w:t>mã</w:t>
      </w:r>
      <w:proofErr w:type="spellEnd"/>
      <w:r w:rsidRPr="00AF5AB8">
        <w:rPr>
          <w:sz w:val="26"/>
          <w:szCs w:val="26"/>
        </w:rPr>
        <w:t> </w:t>
      </w:r>
      <w:proofErr w:type="spellStart"/>
      <w:r w:rsidRPr="00AF5AB8">
        <w:rPr>
          <w:sz w:val="26"/>
          <w:szCs w:val="26"/>
        </w:rPr>
        <w:t>cho</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Ren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mạng</w:t>
      </w:r>
      <w:proofErr w:type="spellEnd"/>
      <w:r w:rsidRPr="00AF5AB8">
        <w:rPr>
          <w:sz w:val="26"/>
          <w:szCs w:val="26"/>
        </w:rPr>
        <w:t xml:space="preserve"> </w:t>
      </w:r>
      <w:proofErr w:type="spellStart"/>
      <w:r w:rsidRPr="00AF5AB8">
        <w:rPr>
          <w:sz w:val="26"/>
          <w:szCs w:val="26"/>
        </w:rPr>
        <w:t>theo</w:t>
      </w:r>
      <w:proofErr w:type="spellEnd"/>
      <w:r w:rsidRPr="00AF5AB8">
        <w:rPr>
          <w:sz w:val="26"/>
          <w:szCs w:val="26"/>
        </w:rPr>
        <w:t> </w:t>
      </w:r>
      <w:proofErr w:type="spellStart"/>
      <w:r w:rsidRPr="00AF5AB8">
        <w:rPr>
          <w:i/>
          <w:iCs/>
          <w:sz w:val="26"/>
          <w:szCs w:val="26"/>
        </w:rPr>
        <w:t>Mô</w:t>
      </w:r>
      <w:proofErr w:type="spellEnd"/>
      <w:r w:rsidRPr="00AF5AB8">
        <w:rPr>
          <w:i/>
          <w:iCs/>
          <w:sz w:val="26"/>
          <w:szCs w:val="26"/>
        </w:rPr>
        <w:t xml:space="preserve"> </w:t>
      </w:r>
      <w:proofErr w:type="spellStart"/>
      <w:r w:rsidRPr="00AF5AB8">
        <w:rPr>
          <w:i/>
          <w:iCs/>
          <w:sz w:val="26"/>
          <w:szCs w:val="26"/>
        </w:rPr>
        <w:t>hình</w:t>
      </w:r>
      <w:proofErr w:type="spellEnd"/>
      <w:r w:rsidRPr="00AF5AB8">
        <w:rPr>
          <w:i/>
          <w:iCs/>
          <w:sz w:val="26"/>
          <w:szCs w:val="26"/>
        </w:rPr>
        <w:t xml:space="preserve"> </w:t>
      </w:r>
      <w:proofErr w:type="spellStart"/>
      <w:r w:rsidRPr="00AF5AB8">
        <w:rPr>
          <w:i/>
          <w:iCs/>
          <w:sz w:val="26"/>
          <w:szCs w:val="26"/>
        </w:rPr>
        <w:t>mạng</w:t>
      </w:r>
      <w:proofErr w:type="spellEnd"/>
      <w:r w:rsidRPr="00AF5AB8">
        <w:rPr>
          <w:i/>
          <w:iCs/>
          <w:sz w:val="26"/>
          <w:szCs w:val="26"/>
        </w:rPr>
        <w:t xml:space="preserve"> </w:t>
      </w:r>
      <w:proofErr w:type="spellStart"/>
      <w:r w:rsidRPr="00AF5AB8">
        <w:rPr>
          <w:i/>
          <w:iCs/>
          <w:sz w:val="26"/>
          <w:szCs w:val="26"/>
        </w:rPr>
        <w:t>tích</w:t>
      </w:r>
      <w:proofErr w:type="spellEnd"/>
      <w:r w:rsidRPr="00AF5AB8">
        <w:rPr>
          <w:i/>
          <w:iCs/>
          <w:sz w:val="26"/>
          <w:szCs w:val="26"/>
        </w:rPr>
        <w:t xml:space="preserve"> </w:t>
      </w:r>
      <w:proofErr w:type="spellStart"/>
      <w:r w:rsidRPr="00AF5AB8">
        <w:rPr>
          <w:i/>
          <w:iCs/>
          <w:sz w:val="26"/>
          <w:szCs w:val="26"/>
        </w:rPr>
        <w:t>chập</w:t>
      </w:r>
      <w:proofErr w:type="spellEnd"/>
      <w:r w:rsidRPr="00AF5AB8">
        <w:rPr>
          <w:i/>
          <w:iCs/>
          <w:sz w:val="26"/>
          <w:szCs w:val="26"/>
        </w:rPr>
        <w:t xml:space="preserve"> </w:t>
      </w:r>
      <w:proofErr w:type="spellStart"/>
      <w:r w:rsidRPr="00AF5AB8">
        <w:rPr>
          <w:i/>
          <w:iCs/>
          <w:sz w:val="26"/>
          <w:szCs w:val="26"/>
        </w:rPr>
        <w:t>vùng</w:t>
      </w:r>
      <w:proofErr w:type="spellEnd"/>
      <w:r w:rsidRPr="00AF5AB8">
        <w:rPr>
          <w:i/>
          <w:iCs/>
          <w:sz w:val="26"/>
          <w:szCs w:val="26"/>
        </w:rPr>
        <w:t xml:space="preserve"> (R-CNN)</w:t>
      </w:r>
      <w:r w:rsidRPr="00AF5AB8">
        <w:rPr>
          <w:sz w:val="26"/>
          <w:szCs w:val="26"/>
        </w:rPr>
        <w:t> </w:t>
      </w:r>
      <w:proofErr w:type="spellStart"/>
      <w:r w:rsidRPr="00AF5AB8">
        <w:rPr>
          <w:sz w:val="26"/>
          <w:szCs w:val="26"/>
        </w:rPr>
        <w:t>cho</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thực</w:t>
      </w:r>
      <w:proofErr w:type="spellEnd"/>
      <w:r w:rsidRPr="00AF5AB8">
        <w:rPr>
          <w:sz w:val="26"/>
          <w:szCs w:val="26"/>
        </w:rPr>
        <w:t xml:space="preserve"> </w:t>
      </w:r>
      <w:proofErr w:type="spellStart"/>
      <w:r w:rsidRPr="00AF5AB8">
        <w:rPr>
          <w:sz w:val="26"/>
          <w:szCs w:val="26"/>
        </w:rPr>
        <w:t>thể</w:t>
      </w:r>
      <w:proofErr w:type="spellEnd"/>
      <w:r w:rsidRPr="00AF5AB8">
        <w:rPr>
          <w:sz w:val="26"/>
          <w:szCs w:val="26"/>
        </w:rPr>
        <w:t>.</w:t>
      </w:r>
    </w:p>
    <w:p w14:paraId="4A8E08FF" w14:textId="77777777" w:rsidR="00AF5AB8" w:rsidRPr="00AF5AB8" w:rsidRDefault="00AF5AB8" w:rsidP="00736299">
      <w:pPr>
        <w:spacing w:line="360" w:lineRule="auto"/>
        <w:ind w:firstLine="567"/>
        <w:jc w:val="both"/>
        <w:rPr>
          <w:sz w:val="26"/>
          <w:szCs w:val="26"/>
        </w:rPr>
      </w:pPr>
      <w:proofErr w:type="spellStart"/>
      <w:r w:rsidRPr="00AF5AB8">
        <w:rPr>
          <w:sz w:val="26"/>
          <w:szCs w:val="26"/>
        </w:rPr>
        <w:t>Năm</w:t>
      </w:r>
      <w:proofErr w:type="spellEnd"/>
      <w:r w:rsidRPr="00AF5AB8">
        <w:rPr>
          <w:sz w:val="26"/>
          <w:szCs w:val="26"/>
        </w:rPr>
        <w:t xml:space="preserve"> 2016, </w:t>
      </w:r>
      <w:proofErr w:type="spellStart"/>
      <w:r w:rsidRPr="00AF5AB8">
        <w:rPr>
          <w:sz w:val="26"/>
          <w:szCs w:val="26"/>
        </w:rPr>
        <w:t>Visin</w:t>
      </w:r>
      <w:proofErr w:type="spellEnd"/>
      <w:r w:rsidRPr="00AF5AB8">
        <w:rPr>
          <w:sz w:val="26"/>
          <w:szCs w:val="26"/>
        </w:rPr>
        <w:t xml:space="preserve">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mạng</w:t>
      </w:r>
      <w:proofErr w:type="spellEnd"/>
      <w:r w:rsidRPr="00AF5AB8">
        <w:rPr>
          <w:sz w:val="26"/>
          <w:szCs w:val="26"/>
        </w:rPr>
        <w:t xml:space="preserve"> </w:t>
      </w:r>
      <w:proofErr w:type="spellStart"/>
      <w:r w:rsidRPr="00AF5AB8">
        <w:rPr>
          <w:sz w:val="26"/>
          <w:szCs w:val="26"/>
        </w:rPr>
        <w:t>theo</w:t>
      </w:r>
      <w:proofErr w:type="spellEnd"/>
      <w:r w:rsidRPr="00AF5AB8">
        <w:rPr>
          <w:sz w:val="26"/>
          <w:szCs w:val="26"/>
        </w:rPr>
        <w:t> </w:t>
      </w:r>
      <w:proofErr w:type="spellStart"/>
      <w:r w:rsidRPr="00AF5AB8">
        <w:rPr>
          <w:i/>
          <w:iCs/>
          <w:sz w:val="26"/>
          <w:szCs w:val="26"/>
        </w:rPr>
        <w:t>Mô</w:t>
      </w:r>
      <w:proofErr w:type="spellEnd"/>
      <w:r w:rsidRPr="00AF5AB8">
        <w:rPr>
          <w:i/>
          <w:iCs/>
          <w:sz w:val="26"/>
          <w:szCs w:val="26"/>
        </w:rPr>
        <w:t xml:space="preserve"> </w:t>
      </w:r>
      <w:proofErr w:type="spellStart"/>
      <w:r w:rsidRPr="00AF5AB8">
        <w:rPr>
          <w:i/>
          <w:iCs/>
          <w:sz w:val="26"/>
          <w:szCs w:val="26"/>
        </w:rPr>
        <w:t>hình</w:t>
      </w:r>
      <w:proofErr w:type="spellEnd"/>
      <w:r w:rsidRPr="00AF5AB8">
        <w:rPr>
          <w:i/>
          <w:iCs/>
          <w:sz w:val="26"/>
          <w:szCs w:val="26"/>
        </w:rPr>
        <w:t xml:space="preserve"> </w:t>
      </w:r>
      <w:proofErr w:type="spellStart"/>
      <w:r w:rsidRPr="00AF5AB8">
        <w:rPr>
          <w:i/>
          <w:iCs/>
          <w:sz w:val="26"/>
          <w:szCs w:val="26"/>
        </w:rPr>
        <w:t>hồi</w:t>
      </w:r>
      <w:proofErr w:type="spellEnd"/>
      <w:r w:rsidRPr="00AF5AB8">
        <w:rPr>
          <w:i/>
          <w:iCs/>
          <w:sz w:val="26"/>
          <w:szCs w:val="26"/>
        </w:rPr>
        <w:t xml:space="preserve"> qui</w:t>
      </w:r>
      <w:r w:rsidRPr="00AF5AB8">
        <w:rPr>
          <w:sz w:val="26"/>
          <w:szCs w:val="26"/>
        </w:rPr>
        <w:t xml:space="preserve"> (Recurrent Neural Network - RNN) </w:t>
      </w:r>
      <w:proofErr w:type="spellStart"/>
      <w:r w:rsidRPr="00AF5AB8">
        <w:rPr>
          <w:sz w:val="26"/>
          <w:szCs w:val="26"/>
        </w:rPr>
        <w:t>cho</w:t>
      </w:r>
      <w:proofErr w:type="spellEnd"/>
      <w:r w:rsidRPr="00AF5AB8">
        <w:rPr>
          <w:sz w:val="26"/>
          <w:szCs w:val="26"/>
        </w:rPr>
        <w:t xml:space="preserve"> </w:t>
      </w:r>
      <w:proofErr w:type="spellStart"/>
      <w:r w:rsidRPr="00AF5AB8">
        <w:rPr>
          <w:sz w:val="26"/>
          <w:szCs w:val="26"/>
        </w:rPr>
        <w:t>phép</w:t>
      </w:r>
      <w:proofErr w:type="spellEnd"/>
      <w:r w:rsidRPr="00AF5AB8">
        <w:rPr>
          <w:sz w:val="26"/>
          <w:szCs w:val="26"/>
        </w:rPr>
        <w:t xml:space="preserve"> </w:t>
      </w:r>
      <w:proofErr w:type="spellStart"/>
      <w:r w:rsidRPr="00AF5AB8">
        <w:rPr>
          <w:sz w:val="26"/>
          <w:szCs w:val="26"/>
        </w:rPr>
        <w:t>mô</w:t>
      </w:r>
      <w:proofErr w:type="spellEnd"/>
      <w:r w:rsidRPr="00AF5AB8">
        <w:rPr>
          <w:sz w:val="26"/>
          <w:szCs w:val="26"/>
        </w:rPr>
        <w:t xml:space="preserve"> </w:t>
      </w:r>
      <w:proofErr w:type="spellStart"/>
      <w:r w:rsidRPr="00AF5AB8">
        <w:rPr>
          <w:sz w:val="26"/>
          <w:szCs w:val="26"/>
        </w:rPr>
        <w:t>hình</w:t>
      </w:r>
      <w:proofErr w:type="spellEnd"/>
      <w:r w:rsidRPr="00AF5AB8">
        <w:rPr>
          <w:sz w:val="26"/>
          <w:szCs w:val="26"/>
        </w:rPr>
        <w:t xml:space="preserve"> </w:t>
      </w:r>
      <w:proofErr w:type="spellStart"/>
      <w:r w:rsidRPr="00AF5AB8">
        <w:rPr>
          <w:sz w:val="26"/>
          <w:szCs w:val="26"/>
        </w:rPr>
        <w:t>hóa</w:t>
      </w:r>
      <w:proofErr w:type="spellEnd"/>
      <w:r w:rsidRPr="00AF5AB8">
        <w:rPr>
          <w:sz w:val="26"/>
          <w:szCs w:val="26"/>
        </w:rPr>
        <w:t xml:space="preserve"> </w:t>
      </w:r>
      <w:proofErr w:type="spellStart"/>
      <w:r w:rsidRPr="00AF5AB8">
        <w:rPr>
          <w:sz w:val="26"/>
          <w:szCs w:val="26"/>
        </w:rPr>
        <w:t>quan</w:t>
      </w:r>
      <w:proofErr w:type="spellEnd"/>
      <w:r w:rsidRPr="00AF5AB8">
        <w:rPr>
          <w:sz w:val="26"/>
          <w:szCs w:val="26"/>
        </w:rPr>
        <w:t xml:space="preserve"> </w:t>
      </w:r>
      <w:proofErr w:type="spellStart"/>
      <w:r w:rsidRPr="00AF5AB8">
        <w:rPr>
          <w:sz w:val="26"/>
          <w:szCs w:val="26"/>
        </w:rPr>
        <w:t>hệ</w:t>
      </w:r>
      <w:proofErr w:type="spellEnd"/>
      <w:r w:rsidRPr="00AF5AB8">
        <w:rPr>
          <w:sz w:val="26"/>
          <w:szCs w:val="26"/>
        </w:rPr>
        <w:t xml:space="preserve"> </w:t>
      </w:r>
      <w:proofErr w:type="spellStart"/>
      <w:r w:rsidRPr="00AF5AB8">
        <w:rPr>
          <w:sz w:val="26"/>
          <w:szCs w:val="26"/>
        </w:rPr>
        <w:t>phục</w:t>
      </w:r>
      <w:proofErr w:type="spellEnd"/>
      <w:r w:rsidRPr="00AF5AB8">
        <w:rPr>
          <w:sz w:val="26"/>
          <w:szCs w:val="26"/>
        </w:rPr>
        <w:t xml:space="preserve"> </w:t>
      </w:r>
      <w:proofErr w:type="spellStart"/>
      <w:r w:rsidRPr="00AF5AB8">
        <w:rPr>
          <w:sz w:val="26"/>
          <w:szCs w:val="26"/>
        </w:rPr>
        <w:t>thuộc</w:t>
      </w:r>
      <w:proofErr w:type="spellEnd"/>
      <w:r w:rsidRPr="00AF5AB8">
        <w:rPr>
          <w:sz w:val="26"/>
          <w:szCs w:val="26"/>
        </w:rPr>
        <w:t xml:space="preserve"> </w:t>
      </w:r>
      <w:proofErr w:type="spellStart"/>
      <w:r w:rsidRPr="00AF5AB8">
        <w:rPr>
          <w:sz w:val="26"/>
          <w:szCs w:val="26"/>
        </w:rPr>
        <w:t>ngắn</w:t>
      </w:r>
      <w:proofErr w:type="spellEnd"/>
      <w:r w:rsidRPr="00AF5AB8">
        <w:rPr>
          <w:sz w:val="26"/>
          <w:szCs w:val="26"/>
        </w:rPr>
        <w:t>/</w:t>
      </w:r>
      <w:proofErr w:type="spellStart"/>
      <w:r w:rsidRPr="00AF5AB8">
        <w:rPr>
          <w:sz w:val="26"/>
          <w:szCs w:val="26"/>
        </w:rPr>
        <w:t>dài</w:t>
      </w:r>
      <w:proofErr w:type="spellEnd"/>
      <w:r w:rsidRPr="00AF5AB8">
        <w:rPr>
          <w:sz w:val="26"/>
          <w:szCs w:val="26"/>
        </w:rPr>
        <w:t xml:space="preserve"> </w:t>
      </w:r>
      <w:proofErr w:type="spellStart"/>
      <w:r w:rsidRPr="00AF5AB8">
        <w:rPr>
          <w:sz w:val="26"/>
          <w:szCs w:val="26"/>
        </w:rPr>
        <w:t>hạn</w:t>
      </w:r>
      <w:proofErr w:type="spellEnd"/>
      <w:r w:rsidRPr="00AF5AB8">
        <w:rPr>
          <w:sz w:val="26"/>
          <w:szCs w:val="26"/>
        </w:rPr>
        <w:t xml:space="preserve"> </w:t>
      </w:r>
      <w:proofErr w:type="spellStart"/>
      <w:r w:rsidRPr="00AF5AB8">
        <w:rPr>
          <w:sz w:val="26"/>
          <w:szCs w:val="26"/>
        </w:rPr>
        <w:t>giữa</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điểm</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để</w:t>
      </w:r>
      <w:proofErr w:type="spellEnd"/>
      <w:r w:rsidRPr="00AF5AB8">
        <w:rPr>
          <w:sz w:val="26"/>
          <w:szCs w:val="26"/>
        </w:rPr>
        <w:t xml:space="preserve"> </w:t>
      </w:r>
      <w:proofErr w:type="spellStart"/>
      <w:r w:rsidRPr="00AF5AB8">
        <w:rPr>
          <w:sz w:val="26"/>
          <w:szCs w:val="26"/>
        </w:rPr>
        <w:t>cải</w:t>
      </w:r>
      <w:proofErr w:type="spellEnd"/>
      <w:r w:rsidRPr="00AF5AB8">
        <w:rPr>
          <w:sz w:val="26"/>
          <w:szCs w:val="26"/>
        </w:rPr>
        <w:t xml:space="preserve"> </w:t>
      </w:r>
      <w:proofErr w:type="spellStart"/>
      <w:r w:rsidRPr="00AF5AB8">
        <w:rPr>
          <w:sz w:val="26"/>
          <w:szCs w:val="26"/>
        </w:rPr>
        <w:t>thiện</w:t>
      </w:r>
      <w:proofErr w:type="spellEnd"/>
      <w:r w:rsidRPr="00AF5AB8">
        <w:rPr>
          <w:sz w:val="26"/>
          <w:szCs w:val="26"/>
        </w:rPr>
        <w:t xml:space="preserve"> </w:t>
      </w:r>
      <w:proofErr w:type="spellStart"/>
      <w:r w:rsidRPr="00AF5AB8">
        <w:rPr>
          <w:sz w:val="26"/>
          <w:szCs w:val="26"/>
        </w:rPr>
        <w:t>chất</w:t>
      </w:r>
      <w:proofErr w:type="spellEnd"/>
      <w:r w:rsidRPr="00AF5AB8">
        <w:rPr>
          <w:sz w:val="26"/>
          <w:szCs w:val="26"/>
        </w:rPr>
        <w:t xml:space="preserve"> </w:t>
      </w:r>
      <w:proofErr w:type="spellStart"/>
      <w:r w:rsidRPr="00AF5AB8">
        <w:rPr>
          <w:sz w:val="26"/>
          <w:szCs w:val="26"/>
        </w:rPr>
        <w:t>lượng</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vùng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 xml:space="preserve">. </w:t>
      </w:r>
      <w:proofErr w:type="spellStart"/>
      <w:r w:rsidRPr="00AF5AB8">
        <w:rPr>
          <w:sz w:val="26"/>
          <w:szCs w:val="26"/>
        </w:rPr>
        <w:t>Năm</w:t>
      </w:r>
      <w:proofErr w:type="spellEnd"/>
      <w:r w:rsidRPr="00AF5AB8">
        <w:rPr>
          <w:sz w:val="26"/>
          <w:szCs w:val="26"/>
        </w:rPr>
        <w:t xml:space="preserve"> 2017, Lin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xml:space="preserve"> </w:t>
      </w:r>
      <w:proofErr w:type="spellStart"/>
      <w:r w:rsidRPr="00AF5AB8">
        <w:rPr>
          <w:sz w:val="26"/>
          <w:szCs w:val="26"/>
        </w:rPr>
        <w:t>mạng</w:t>
      </w:r>
      <w:proofErr w:type="spellEnd"/>
      <w:r w:rsidRPr="00AF5AB8">
        <w:rPr>
          <w:sz w:val="26"/>
          <w:szCs w:val="26"/>
        </w:rPr>
        <w:t xml:space="preserve"> FPN (Feature Pyramid Network) </w:t>
      </w:r>
      <w:proofErr w:type="spellStart"/>
      <w:r w:rsidRPr="00AF5AB8">
        <w:rPr>
          <w:sz w:val="26"/>
          <w:szCs w:val="26"/>
        </w:rPr>
        <w:t>theo</w:t>
      </w:r>
      <w:proofErr w:type="spellEnd"/>
      <w:r w:rsidRPr="00AF5AB8">
        <w:rPr>
          <w:sz w:val="26"/>
          <w:szCs w:val="26"/>
        </w:rPr>
        <w:t> </w:t>
      </w:r>
      <w:proofErr w:type="spellStart"/>
      <w:r w:rsidRPr="00AF5AB8">
        <w:rPr>
          <w:i/>
          <w:iCs/>
          <w:sz w:val="26"/>
          <w:szCs w:val="26"/>
        </w:rPr>
        <w:t>Mô</w:t>
      </w:r>
      <w:proofErr w:type="spellEnd"/>
      <w:r w:rsidRPr="00AF5AB8">
        <w:rPr>
          <w:i/>
          <w:iCs/>
          <w:sz w:val="26"/>
          <w:szCs w:val="26"/>
        </w:rPr>
        <w:t xml:space="preserve"> </w:t>
      </w:r>
      <w:proofErr w:type="spellStart"/>
      <w:r w:rsidRPr="00AF5AB8">
        <w:rPr>
          <w:i/>
          <w:iCs/>
          <w:sz w:val="26"/>
          <w:szCs w:val="26"/>
        </w:rPr>
        <w:t>hình</w:t>
      </w:r>
      <w:proofErr w:type="spellEnd"/>
      <w:r w:rsidRPr="00AF5AB8">
        <w:rPr>
          <w:i/>
          <w:iCs/>
          <w:sz w:val="26"/>
          <w:szCs w:val="26"/>
        </w:rPr>
        <w:t xml:space="preserve"> </w:t>
      </w:r>
      <w:proofErr w:type="spellStart"/>
      <w:r w:rsidRPr="00AF5AB8">
        <w:rPr>
          <w:i/>
          <w:iCs/>
          <w:sz w:val="26"/>
          <w:szCs w:val="26"/>
        </w:rPr>
        <w:t>đa</w:t>
      </w:r>
      <w:proofErr w:type="spellEnd"/>
      <w:r w:rsidRPr="00AF5AB8">
        <w:rPr>
          <w:i/>
          <w:iCs/>
          <w:sz w:val="26"/>
          <w:szCs w:val="26"/>
        </w:rPr>
        <w:t xml:space="preserve"> </w:t>
      </w:r>
      <w:proofErr w:type="spellStart"/>
      <w:r w:rsidRPr="00AF5AB8">
        <w:rPr>
          <w:i/>
          <w:iCs/>
          <w:sz w:val="26"/>
          <w:szCs w:val="26"/>
        </w:rPr>
        <w:t>phân</w:t>
      </w:r>
      <w:proofErr w:type="spellEnd"/>
      <w:r w:rsidRPr="00AF5AB8">
        <w:rPr>
          <w:i/>
          <w:iCs/>
          <w:sz w:val="26"/>
          <w:szCs w:val="26"/>
        </w:rPr>
        <w:t xml:space="preserve"> </w:t>
      </w:r>
      <w:proofErr w:type="spellStart"/>
      <w:r w:rsidRPr="00AF5AB8">
        <w:rPr>
          <w:i/>
          <w:iCs/>
          <w:sz w:val="26"/>
          <w:szCs w:val="26"/>
        </w:rPr>
        <w:t>giải</w:t>
      </w:r>
      <w:proofErr w:type="spellEnd"/>
      <w:r w:rsidRPr="00AF5AB8">
        <w:rPr>
          <w:i/>
          <w:iCs/>
          <w:sz w:val="26"/>
          <w:szCs w:val="26"/>
        </w:rPr>
        <w:t xml:space="preserve"> </w:t>
      </w:r>
      <w:proofErr w:type="spellStart"/>
      <w:r w:rsidRPr="00AF5AB8">
        <w:rPr>
          <w:i/>
          <w:iCs/>
          <w:sz w:val="26"/>
          <w:szCs w:val="26"/>
        </w:rPr>
        <w:t>và</w:t>
      </w:r>
      <w:proofErr w:type="spellEnd"/>
      <w:r w:rsidRPr="00AF5AB8">
        <w:rPr>
          <w:i/>
          <w:iCs/>
          <w:sz w:val="26"/>
          <w:szCs w:val="26"/>
        </w:rPr>
        <w:t xml:space="preserve"> </w:t>
      </w:r>
      <w:proofErr w:type="spellStart"/>
      <w:r w:rsidRPr="00AF5AB8">
        <w:rPr>
          <w:i/>
          <w:iCs/>
          <w:sz w:val="26"/>
          <w:szCs w:val="26"/>
        </w:rPr>
        <w:t>cấu</w:t>
      </w:r>
      <w:proofErr w:type="spellEnd"/>
      <w:r w:rsidRPr="00AF5AB8">
        <w:rPr>
          <w:i/>
          <w:iCs/>
          <w:sz w:val="26"/>
          <w:szCs w:val="26"/>
        </w:rPr>
        <w:t xml:space="preserve"> </w:t>
      </w:r>
      <w:proofErr w:type="spellStart"/>
      <w:r w:rsidRPr="00AF5AB8">
        <w:rPr>
          <w:i/>
          <w:iCs/>
          <w:sz w:val="26"/>
          <w:szCs w:val="26"/>
        </w:rPr>
        <w:t>trúc</w:t>
      </w:r>
      <w:proofErr w:type="spellEnd"/>
      <w:r w:rsidRPr="00AF5AB8">
        <w:rPr>
          <w:i/>
          <w:iCs/>
          <w:sz w:val="26"/>
          <w:szCs w:val="26"/>
        </w:rPr>
        <w:t xml:space="preserve"> </w:t>
      </w:r>
      <w:proofErr w:type="spellStart"/>
      <w:r w:rsidRPr="00AF5AB8">
        <w:rPr>
          <w:i/>
          <w:iCs/>
          <w:sz w:val="26"/>
          <w:szCs w:val="26"/>
        </w:rPr>
        <w:t>kim</w:t>
      </w:r>
      <w:proofErr w:type="spellEnd"/>
      <w:r w:rsidRPr="00AF5AB8">
        <w:rPr>
          <w:i/>
          <w:iCs/>
          <w:sz w:val="26"/>
          <w:szCs w:val="26"/>
        </w:rPr>
        <w:t xml:space="preserve"> </w:t>
      </w:r>
      <w:proofErr w:type="spellStart"/>
      <w:r w:rsidRPr="00AF5AB8">
        <w:rPr>
          <w:i/>
          <w:iCs/>
          <w:sz w:val="26"/>
          <w:szCs w:val="26"/>
        </w:rPr>
        <w:t>tự</w:t>
      </w:r>
      <w:proofErr w:type="spellEnd"/>
      <w:r w:rsidRPr="00AF5AB8">
        <w:rPr>
          <w:i/>
          <w:iCs/>
          <w:sz w:val="26"/>
          <w:szCs w:val="26"/>
        </w:rPr>
        <w:t xml:space="preserve"> </w:t>
      </w:r>
      <w:proofErr w:type="spellStart"/>
      <w:r w:rsidRPr="00AF5AB8">
        <w:rPr>
          <w:i/>
          <w:iCs/>
          <w:sz w:val="26"/>
          <w:szCs w:val="26"/>
        </w:rPr>
        <w:t>tháp</w:t>
      </w:r>
      <w:proofErr w:type="spellEnd"/>
      <w:r w:rsidRPr="00AF5AB8">
        <w:rPr>
          <w:sz w:val="26"/>
          <w:szCs w:val="26"/>
        </w:rPr>
        <w:t xml:space="preserve">, </w:t>
      </w:r>
      <w:proofErr w:type="spellStart"/>
      <w:r w:rsidRPr="00AF5AB8">
        <w:rPr>
          <w:sz w:val="26"/>
          <w:szCs w:val="26"/>
        </w:rPr>
        <w:t>trong</w:t>
      </w:r>
      <w:proofErr w:type="spellEnd"/>
      <w:r w:rsidRPr="00AF5AB8">
        <w:rPr>
          <w:sz w:val="26"/>
          <w:szCs w:val="26"/>
        </w:rPr>
        <w:t xml:space="preserve"> </w:t>
      </w:r>
      <w:proofErr w:type="spellStart"/>
      <w:r w:rsidRPr="00AF5AB8">
        <w:rPr>
          <w:sz w:val="26"/>
          <w:szCs w:val="26"/>
        </w:rPr>
        <w:t>đó</w:t>
      </w:r>
      <w:proofErr w:type="spellEnd"/>
      <w:r w:rsidRPr="00AF5AB8">
        <w:rPr>
          <w:sz w:val="26"/>
          <w:szCs w:val="26"/>
        </w:rPr>
        <w:t xml:space="preserve">, </w:t>
      </w:r>
      <w:proofErr w:type="spellStart"/>
      <w:r w:rsidRPr="00AF5AB8">
        <w:rPr>
          <w:sz w:val="26"/>
          <w:szCs w:val="26"/>
        </w:rPr>
        <w:t>cấu</w:t>
      </w:r>
      <w:proofErr w:type="spellEnd"/>
      <w:r w:rsidRPr="00AF5AB8">
        <w:rPr>
          <w:sz w:val="26"/>
          <w:szCs w:val="26"/>
        </w:rPr>
        <w:t xml:space="preserve"> </w:t>
      </w:r>
      <w:proofErr w:type="spellStart"/>
      <w:r w:rsidRPr="00AF5AB8">
        <w:rPr>
          <w:sz w:val="26"/>
          <w:szCs w:val="26"/>
        </w:rPr>
        <w:t>trúc</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cấp</w:t>
      </w:r>
      <w:proofErr w:type="spellEnd"/>
      <w:r w:rsidRPr="00AF5AB8">
        <w:rPr>
          <w:sz w:val="26"/>
          <w:szCs w:val="26"/>
        </w:rPr>
        <w:t xml:space="preserve"> </w:t>
      </w:r>
      <w:proofErr w:type="spellStart"/>
      <w:r w:rsidRPr="00AF5AB8">
        <w:rPr>
          <w:sz w:val="26"/>
          <w:szCs w:val="26"/>
        </w:rPr>
        <w:t>đa</w:t>
      </w:r>
      <w:proofErr w:type="spellEnd"/>
      <w:r w:rsidRPr="00AF5AB8">
        <w:rPr>
          <w:sz w:val="26"/>
          <w:szCs w:val="26"/>
        </w:rPr>
        <w:t xml:space="preserve"> </w:t>
      </w:r>
      <w:proofErr w:type="spellStart"/>
      <w:r w:rsidRPr="00AF5AB8">
        <w:rPr>
          <w:sz w:val="26"/>
          <w:szCs w:val="26"/>
        </w:rPr>
        <w:t>tầng</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mạng</w:t>
      </w:r>
      <w:proofErr w:type="spellEnd"/>
      <w:r w:rsidRPr="00AF5AB8">
        <w:rPr>
          <w:sz w:val="26"/>
          <w:szCs w:val="26"/>
        </w:rPr>
        <w:t xml:space="preserve"> CNN </w:t>
      </w:r>
      <w:proofErr w:type="spellStart"/>
      <w:r w:rsidRPr="00AF5AB8">
        <w:rPr>
          <w:sz w:val="26"/>
          <w:szCs w:val="26"/>
        </w:rPr>
        <w:t>được</w:t>
      </w:r>
      <w:proofErr w:type="spellEnd"/>
      <w:r w:rsidRPr="00AF5AB8">
        <w:rPr>
          <w:sz w:val="26"/>
          <w:szCs w:val="26"/>
        </w:rPr>
        <w:t xml:space="preserve"> </w:t>
      </w:r>
      <w:proofErr w:type="spellStart"/>
      <w:r w:rsidRPr="00AF5AB8">
        <w:rPr>
          <w:sz w:val="26"/>
          <w:szCs w:val="26"/>
        </w:rPr>
        <w:t>lồng</w:t>
      </w:r>
      <w:proofErr w:type="spellEnd"/>
      <w:r w:rsidRPr="00AF5AB8">
        <w:rPr>
          <w:sz w:val="26"/>
          <w:szCs w:val="26"/>
        </w:rPr>
        <w:t xml:space="preserve"> </w:t>
      </w:r>
      <w:proofErr w:type="spellStart"/>
      <w:r w:rsidRPr="00AF5AB8">
        <w:rPr>
          <w:sz w:val="26"/>
          <w:szCs w:val="26"/>
        </w:rPr>
        <w:t>ghép</w:t>
      </w:r>
      <w:proofErr w:type="spellEnd"/>
      <w:r w:rsidRPr="00AF5AB8">
        <w:rPr>
          <w:sz w:val="26"/>
          <w:szCs w:val="26"/>
        </w:rPr>
        <w:t xml:space="preserve"> </w:t>
      </w:r>
      <w:proofErr w:type="spellStart"/>
      <w:r w:rsidRPr="00AF5AB8">
        <w:rPr>
          <w:sz w:val="26"/>
          <w:szCs w:val="26"/>
        </w:rPr>
        <w:t>để</w:t>
      </w:r>
      <w:proofErr w:type="spellEnd"/>
      <w:r w:rsidRPr="00AF5AB8">
        <w:rPr>
          <w:sz w:val="26"/>
          <w:szCs w:val="26"/>
        </w:rPr>
        <w:t xml:space="preserve"> </w:t>
      </w:r>
      <w:proofErr w:type="spellStart"/>
      <w:r w:rsidRPr="00AF5AB8">
        <w:rPr>
          <w:sz w:val="26"/>
          <w:szCs w:val="26"/>
        </w:rPr>
        <w:lastRenderedPageBreak/>
        <w:t>tạo</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đặc</w:t>
      </w:r>
      <w:proofErr w:type="spellEnd"/>
      <w:r w:rsidRPr="00AF5AB8">
        <w:rPr>
          <w:sz w:val="26"/>
          <w:szCs w:val="26"/>
        </w:rPr>
        <w:t xml:space="preserve"> </w:t>
      </w:r>
      <w:proofErr w:type="spellStart"/>
      <w:r w:rsidRPr="00AF5AB8">
        <w:rPr>
          <w:sz w:val="26"/>
          <w:szCs w:val="26"/>
        </w:rPr>
        <w:t>trưng</w:t>
      </w:r>
      <w:proofErr w:type="spellEnd"/>
      <w:r w:rsidRPr="00AF5AB8">
        <w:rPr>
          <w:sz w:val="26"/>
          <w:szCs w:val="26"/>
        </w:rPr>
        <w:t xml:space="preserve"> </w:t>
      </w:r>
      <w:proofErr w:type="spellStart"/>
      <w:r w:rsidRPr="00AF5AB8">
        <w:rPr>
          <w:sz w:val="26"/>
          <w:szCs w:val="26"/>
        </w:rPr>
        <w:t>đa</w:t>
      </w:r>
      <w:proofErr w:type="spellEnd"/>
      <w:r w:rsidRPr="00AF5AB8">
        <w:rPr>
          <w:sz w:val="26"/>
          <w:szCs w:val="26"/>
        </w:rPr>
        <w:t xml:space="preserve"> </w:t>
      </w:r>
      <w:proofErr w:type="spellStart"/>
      <w:r w:rsidRPr="00AF5AB8">
        <w:rPr>
          <w:sz w:val="26"/>
          <w:szCs w:val="26"/>
        </w:rPr>
        <w:t>phân</w:t>
      </w:r>
      <w:proofErr w:type="spellEnd"/>
      <w:r w:rsidRPr="00AF5AB8">
        <w:rPr>
          <w:sz w:val="26"/>
          <w:szCs w:val="26"/>
        </w:rPr>
        <w:t xml:space="preserve"> </w:t>
      </w:r>
      <w:proofErr w:type="spellStart"/>
      <w:r w:rsidRPr="00AF5AB8">
        <w:rPr>
          <w:sz w:val="26"/>
          <w:szCs w:val="26"/>
        </w:rPr>
        <w:t>giải</w:t>
      </w:r>
      <w:proofErr w:type="spellEnd"/>
      <w:r w:rsidRPr="00AF5AB8">
        <w:rPr>
          <w:sz w:val="26"/>
          <w:szCs w:val="26"/>
        </w:rPr>
        <w:t xml:space="preserve"> </w:t>
      </w:r>
      <w:proofErr w:type="spellStart"/>
      <w:r w:rsidRPr="00AF5AB8">
        <w:rPr>
          <w:sz w:val="26"/>
          <w:szCs w:val="26"/>
        </w:rPr>
        <w:t>nhằm</w:t>
      </w:r>
      <w:proofErr w:type="spellEnd"/>
      <w:r w:rsidRPr="00AF5AB8">
        <w:rPr>
          <w:sz w:val="26"/>
          <w:szCs w:val="26"/>
        </w:rPr>
        <w:t xml:space="preserve"> </w:t>
      </w:r>
      <w:proofErr w:type="spellStart"/>
      <w:r w:rsidRPr="00AF5AB8">
        <w:rPr>
          <w:sz w:val="26"/>
          <w:szCs w:val="26"/>
        </w:rPr>
        <w:t>phát</w:t>
      </w:r>
      <w:proofErr w:type="spellEnd"/>
      <w:r w:rsidRPr="00AF5AB8">
        <w:rPr>
          <w:sz w:val="26"/>
          <w:szCs w:val="26"/>
        </w:rPr>
        <w:t xml:space="preserve"> </w:t>
      </w:r>
      <w:proofErr w:type="spellStart"/>
      <w:r w:rsidRPr="00AF5AB8">
        <w:rPr>
          <w:sz w:val="26"/>
          <w:szCs w:val="26"/>
        </w:rPr>
        <w:t>hiện</w:t>
      </w:r>
      <w:proofErr w:type="spellEnd"/>
      <w:r w:rsidRPr="00AF5AB8">
        <w:rPr>
          <w:sz w:val="26"/>
          <w:szCs w:val="26"/>
        </w:rPr>
        <w:t xml:space="preserve"> </w:t>
      </w:r>
      <w:proofErr w:type="spellStart"/>
      <w:r w:rsidRPr="00AF5AB8">
        <w:rPr>
          <w:sz w:val="26"/>
          <w:szCs w:val="26"/>
        </w:rPr>
        <w:t>các</w:t>
      </w:r>
      <w:proofErr w:type="spellEnd"/>
      <w:r w:rsidRPr="00AF5AB8">
        <w:rPr>
          <w:sz w:val="26"/>
          <w:szCs w:val="26"/>
        </w:rPr>
        <w:t xml:space="preserve"> </w:t>
      </w:r>
      <w:proofErr w:type="spellStart"/>
      <w:r w:rsidRPr="00AF5AB8">
        <w:rPr>
          <w:sz w:val="26"/>
          <w:szCs w:val="26"/>
        </w:rPr>
        <w:t>đối</w:t>
      </w:r>
      <w:proofErr w:type="spellEnd"/>
      <w:r w:rsidRPr="00AF5AB8">
        <w:rPr>
          <w:sz w:val="26"/>
          <w:szCs w:val="26"/>
        </w:rPr>
        <w:t xml:space="preserve"> </w:t>
      </w:r>
      <w:proofErr w:type="spellStart"/>
      <w:r w:rsidRPr="00AF5AB8">
        <w:rPr>
          <w:sz w:val="26"/>
          <w:szCs w:val="26"/>
        </w:rPr>
        <w:t>tượng</w:t>
      </w:r>
      <w:proofErr w:type="spellEnd"/>
      <w:r w:rsidRPr="00AF5AB8">
        <w:rPr>
          <w:sz w:val="26"/>
          <w:szCs w:val="26"/>
        </w:rPr>
        <w:t xml:space="preserve"> ở </w:t>
      </w:r>
      <w:proofErr w:type="spellStart"/>
      <w:r w:rsidRPr="00AF5AB8">
        <w:rPr>
          <w:sz w:val="26"/>
          <w:szCs w:val="26"/>
        </w:rPr>
        <w:t>kích</w:t>
      </w:r>
      <w:proofErr w:type="spellEnd"/>
      <w:r w:rsidRPr="00AF5AB8">
        <w:rPr>
          <w:sz w:val="26"/>
          <w:szCs w:val="26"/>
        </w:rPr>
        <w:t xml:space="preserve"> </w:t>
      </w:r>
      <w:proofErr w:type="spellStart"/>
      <w:r w:rsidRPr="00AF5AB8">
        <w:rPr>
          <w:sz w:val="26"/>
          <w:szCs w:val="26"/>
        </w:rPr>
        <w:t>thước</w:t>
      </w:r>
      <w:proofErr w:type="spellEnd"/>
      <w:r w:rsidRPr="00AF5AB8">
        <w:rPr>
          <w:sz w:val="26"/>
          <w:szCs w:val="26"/>
        </w:rPr>
        <w:t xml:space="preserve"> </w:t>
      </w:r>
      <w:proofErr w:type="spellStart"/>
      <w:r w:rsidRPr="00AF5AB8">
        <w:rPr>
          <w:sz w:val="26"/>
          <w:szCs w:val="26"/>
        </w:rPr>
        <w:t>khác</w:t>
      </w:r>
      <w:proofErr w:type="spellEnd"/>
      <w:r w:rsidRPr="00AF5AB8">
        <w:rPr>
          <w:sz w:val="26"/>
          <w:szCs w:val="26"/>
        </w:rPr>
        <w:t xml:space="preserve"> </w:t>
      </w:r>
      <w:proofErr w:type="spellStart"/>
      <w:r w:rsidRPr="00AF5AB8">
        <w:rPr>
          <w:sz w:val="26"/>
          <w:szCs w:val="26"/>
        </w:rPr>
        <w:t>nhau</w:t>
      </w:r>
      <w:proofErr w:type="spellEnd"/>
      <w:r w:rsidRPr="00AF5AB8">
        <w:rPr>
          <w:sz w:val="26"/>
          <w:szCs w:val="26"/>
        </w:rPr>
        <w:t xml:space="preserve"> </w:t>
      </w:r>
      <w:proofErr w:type="spellStart"/>
      <w:r w:rsidRPr="00AF5AB8">
        <w:rPr>
          <w:sz w:val="26"/>
          <w:szCs w:val="26"/>
        </w:rPr>
        <w:t>trong</w:t>
      </w:r>
      <w:proofErr w:type="spellEnd"/>
      <w:r w:rsidRPr="00AF5AB8">
        <w:rPr>
          <w:sz w:val="26"/>
          <w:szCs w:val="26"/>
        </w:rPr>
        <w:t xml:space="preserve"> </w:t>
      </w:r>
      <w:proofErr w:type="spellStart"/>
      <w:r w:rsidRPr="00AF5AB8">
        <w:rPr>
          <w:sz w:val="26"/>
          <w:szCs w:val="26"/>
        </w:rPr>
        <w:t>ảnh</w:t>
      </w:r>
      <w:proofErr w:type="spellEnd"/>
      <w:r w:rsidRPr="00AF5AB8">
        <w:rPr>
          <w:sz w:val="26"/>
          <w:szCs w:val="26"/>
        </w:rPr>
        <w:t>.</w:t>
      </w:r>
    </w:p>
    <w:p w14:paraId="45FC0A29" w14:textId="77777777" w:rsidR="00AF5AB8" w:rsidRPr="00AF5AB8" w:rsidRDefault="00AF5AB8" w:rsidP="00736299">
      <w:pPr>
        <w:spacing w:line="360" w:lineRule="auto"/>
        <w:ind w:firstLine="567"/>
        <w:jc w:val="both"/>
        <w:rPr>
          <w:sz w:val="26"/>
          <w:szCs w:val="26"/>
        </w:rPr>
      </w:pPr>
      <w:proofErr w:type="spellStart"/>
      <w:r w:rsidRPr="00AF5AB8">
        <w:rPr>
          <w:sz w:val="26"/>
          <w:szCs w:val="26"/>
        </w:rPr>
        <w:t>Năm</w:t>
      </w:r>
      <w:proofErr w:type="spellEnd"/>
      <w:r w:rsidRPr="00AF5AB8">
        <w:rPr>
          <w:sz w:val="26"/>
          <w:szCs w:val="26"/>
        </w:rPr>
        <w:t xml:space="preserve"> 2018, Marcos </w:t>
      </w:r>
      <w:proofErr w:type="spellStart"/>
      <w:r w:rsidRPr="00AF5AB8">
        <w:rPr>
          <w:sz w:val="26"/>
          <w:szCs w:val="26"/>
        </w:rPr>
        <w:t>và</w:t>
      </w:r>
      <w:proofErr w:type="spellEnd"/>
      <w:r w:rsidRPr="00AF5AB8">
        <w:rPr>
          <w:sz w:val="26"/>
          <w:szCs w:val="26"/>
        </w:rPr>
        <w:t xml:space="preserve"> </w:t>
      </w:r>
      <w:proofErr w:type="spellStart"/>
      <w:r w:rsidRPr="00AF5AB8">
        <w:rPr>
          <w:sz w:val="26"/>
          <w:szCs w:val="26"/>
        </w:rPr>
        <w:t>cộng</w:t>
      </w:r>
      <w:proofErr w:type="spellEnd"/>
      <w:r w:rsidRPr="00AF5AB8">
        <w:rPr>
          <w:sz w:val="26"/>
          <w:szCs w:val="26"/>
        </w:rPr>
        <w:t xml:space="preserve"> </w:t>
      </w:r>
      <w:proofErr w:type="spellStart"/>
      <w:r w:rsidRPr="00AF5AB8">
        <w:rPr>
          <w:sz w:val="26"/>
          <w:szCs w:val="26"/>
        </w:rPr>
        <w:t>sự</w:t>
      </w:r>
      <w:proofErr w:type="spellEnd"/>
      <w:r w:rsidRPr="00AF5AB8">
        <w:rPr>
          <w:sz w:val="26"/>
          <w:szCs w:val="26"/>
        </w:rPr>
        <w:t xml:space="preserve"> </w:t>
      </w:r>
      <w:proofErr w:type="spellStart"/>
      <w:r w:rsidRPr="00AF5AB8">
        <w:rPr>
          <w:sz w:val="26"/>
          <w:szCs w:val="26"/>
        </w:rPr>
        <w:t>đã</w:t>
      </w:r>
      <w:proofErr w:type="spellEnd"/>
      <w:r w:rsidRPr="00AF5AB8">
        <w:rPr>
          <w:sz w:val="26"/>
          <w:szCs w:val="26"/>
        </w:rPr>
        <w:t xml:space="preserve"> </w:t>
      </w:r>
      <w:proofErr w:type="spellStart"/>
      <w:r w:rsidRPr="00AF5AB8">
        <w:rPr>
          <w:sz w:val="26"/>
          <w:szCs w:val="26"/>
        </w:rPr>
        <w:t>đề</w:t>
      </w:r>
      <w:proofErr w:type="spellEnd"/>
      <w:r w:rsidRPr="00AF5AB8">
        <w:rPr>
          <w:sz w:val="26"/>
          <w:szCs w:val="26"/>
        </w:rPr>
        <w:t xml:space="preserve"> </w:t>
      </w:r>
      <w:proofErr w:type="spellStart"/>
      <w:r w:rsidRPr="00AF5AB8">
        <w:rPr>
          <w:sz w:val="26"/>
          <w:szCs w:val="26"/>
        </w:rPr>
        <w:t>xuất</w:t>
      </w:r>
      <w:proofErr w:type="spellEnd"/>
      <w:r w:rsidRPr="00AF5AB8">
        <w:rPr>
          <w:sz w:val="26"/>
          <w:szCs w:val="26"/>
        </w:rPr>
        <w:t> </w:t>
      </w:r>
      <w:proofErr w:type="spellStart"/>
      <w:r w:rsidRPr="00AF5AB8">
        <w:rPr>
          <w:i/>
          <w:iCs/>
          <w:sz w:val="26"/>
          <w:szCs w:val="26"/>
        </w:rPr>
        <w:t>Mô</w:t>
      </w:r>
      <w:proofErr w:type="spellEnd"/>
      <w:r w:rsidRPr="00AF5AB8">
        <w:rPr>
          <w:i/>
          <w:iCs/>
          <w:sz w:val="26"/>
          <w:szCs w:val="26"/>
        </w:rPr>
        <w:t xml:space="preserve"> </w:t>
      </w:r>
      <w:proofErr w:type="spellStart"/>
      <w:r w:rsidRPr="00AF5AB8">
        <w:rPr>
          <w:i/>
          <w:iCs/>
          <w:sz w:val="26"/>
          <w:szCs w:val="26"/>
        </w:rPr>
        <w:t>hình</w:t>
      </w:r>
      <w:proofErr w:type="spellEnd"/>
      <w:r w:rsidRPr="00AF5AB8">
        <w:rPr>
          <w:i/>
          <w:iCs/>
          <w:sz w:val="26"/>
          <w:szCs w:val="26"/>
        </w:rPr>
        <w:t xml:space="preserve"> </w:t>
      </w:r>
      <w:proofErr w:type="spellStart"/>
      <w:r w:rsidRPr="00AF5AB8">
        <w:rPr>
          <w:i/>
          <w:iCs/>
          <w:sz w:val="26"/>
          <w:szCs w:val="26"/>
        </w:rPr>
        <w:t>mạng</w:t>
      </w:r>
      <w:proofErr w:type="spellEnd"/>
      <w:r w:rsidRPr="00AF5AB8">
        <w:rPr>
          <w:i/>
          <w:iCs/>
          <w:sz w:val="26"/>
          <w:szCs w:val="26"/>
        </w:rPr>
        <w:t xml:space="preserve"> CNN </w:t>
      </w:r>
      <w:proofErr w:type="spellStart"/>
      <w:r w:rsidRPr="00AF5AB8">
        <w:rPr>
          <w:i/>
          <w:iCs/>
          <w:sz w:val="26"/>
          <w:szCs w:val="26"/>
        </w:rPr>
        <w:t>kết</w:t>
      </w:r>
      <w:proofErr w:type="spellEnd"/>
      <w:r w:rsidRPr="00AF5AB8">
        <w:rPr>
          <w:i/>
          <w:iCs/>
          <w:sz w:val="26"/>
          <w:szCs w:val="26"/>
        </w:rPr>
        <w:t xml:space="preserve"> </w:t>
      </w:r>
      <w:proofErr w:type="spellStart"/>
      <w:r w:rsidRPr="00AF5AB8">
        <w:rPr>
          <w:i/>
          <w:iCs/>
          <w:sz w:val="26"/>
          <w:szCs w:val="26"/>
        </w:rPr>
        <w:t>hợp</w:t>
      </w:r>
      <w:proofErr w:type="spellEnd"/>
      <w:r w:rsidRPr="00AF5AB8">
        <w:rPr>
          <w:i/>
          <w:iCs/>
          <w:sz w:val="26"/>
          <w:szCs w:val="26"/>
        </w:rPr>
        <w:t xml:space="preserve"> </w:t>
      </w:r>
      <w:proofErr w:type="spellStart"/>
      <w:r w:rsidRPr="00AF5AB8">
        <w:rPr>
          <w:i/>
          <w:iCs/>
          <w:sz w:val="26"/>
          <w:szCs w:val="26"/>
        </w:rPr>
        <w:t>với</w:t>
      </w:r>
      <w:proofErr w:type="spellEnd"/>
      <w:r w:rsidRPr="00AF5AB8">
        <w:rPr>
          <w:i/>
          <w:iCs/>
          <w:sz w:val="26"/>
          <w:szCs w:val="26"/>
        </w:rPr>
        <w:t xml:space="preserve"> </w:t>
      </w:r>
      <w:proofErr w:type="spellStart"/>
      <w:r w:rsidRPr="00AF5AB8">
        <w:rPr>
          <w:i/>
          <w:iCs/>
          <w:sz w:val="26"/>
          <w:szCs w:val="26"/>
        </w:rPr>
        <w:t>mô</w:t>
      </w:r>
      <w:proofErr w:type="spellEnd"/>
      <w:r w:rsidRPr="00AF5AB8">
        <w:rPr>
          <w:i/>
          <w:iCs/>
          <w:sz w:val="26"/>
          <w:szCs w:val="26"/>
        </w:rPr>
        <w:t xml:space="preserve"> </w:t>
      </w:r>
      <w:proofErr w:type="spellStart"/>
      <w:r w:rsidRPr="00AF5AB8">
        <w:rPr>
          <w:i/>
          <w:iCs/>
          <w:sz w:val="26"/>
          <w:szCs w:val="26"/>
        </w:rPr>
        <w:t>hình</w:t>
      </w:r>
      <w:proofErr w:type="spellEnd"/>
      <w:r w:rsidRPr="00AF5AB8">
        <w:rPr>
          <w:i/>
          <w:iCs/>
          <w:sz w:val="26"/>
          <w:szCs w:val="26"/>
        </w:rPr>
        <w:t xml:space="preserve"> </w:t>
      </w:r>
      <w:proofErr w:type="spellStart"/>
      <w:r w:rsidRPr="00AF5AB8">
        <w:rPr>
          <w:i/>
          <w:iCs/>
          <w:sz w:val="26"/>
          <w:szCs w:val="26"/>
        </w:rPr>
        <w:t>biên</w:t>
      </w:r>
      <w:proofErr w:type="spellEnd"/>
      <w:r w:rsidRPr="00AF5AB8">
        <w:rPr>
          <w:i/>
          <w:iCs/>
          <w:sz w:val="26"/>
          <w:szCs w:val="26"/>
        </w:rPr>
        <w:t xml:space="preserve"> </w:t>
      </w:r>
      <w:proofErr w:type="spellStart"/>
      <w:r w:rsidRPr="00AF5AB8">
        <w:rPr>
          <w:i/>
          <w:iCs/>
          <w:sz w:val="26"/>
          <w:szCs w:val="26"/>
        </w:rPr>
        <w:t>động</w:t>
      </w:r>
      <w:proofErr w:type="spellEnd"/>
      <w:r w:rsidRPr="00AF5AB8">
        <w:rPr>
          <w:sz w:val="26"/>
          <w:szCs w:val="26"/>
        </w:rPr>
        <w:t> (active contour).</w:t>
      </w:r>
    </w:p>
    <w:p w14:paraId="26963AF1" w14:textId="33A221E9" w:rsidR="002C6596" w:rsidRDefault="00665390" w:rsidP="00736299">
      <w:pPr>
        <w:spacing w:line="360" w:lineRule="auto"/>
        <w:ind w:firstLine="567"/>
        <w:jc w:val="both"/>
        <w:rPr>
          <w:sz w:val="26"/>
          <w:szCs w:val="26"/>
        </w:rPr>
      </w:pPr>
      <w:proofErr w:type="spellStart"/>
      <w:r w:rsidRPr="00665390">
        <w:rPr>
          <w:sz w:val="26"/>
          <w:szCs w:val="26"/>
        </w:rPr>
        <w:t>Hiện</w:t>
      </w:r>
      <w:proofErr w:type="spellEnd"/>
      <w:r w:rsidRPr="00665390">
        <w:rPr>
          <w:sz w:val="26"/>
          <w:szCs w:val="26"/>
        </w:rPr>
        <w:t xml:space="preserve"> nay, </w:t>
      </w:r>
      <w:proofErr w:type="spellStart"/>
      <w:r w:rsidRPr="00665390">
        <w:rPr>
          <w:sz w:val="26"/>
          <w:szCs w:val="26"/>
        </w:rPr>
        <w:t>tại</w:t>
      </w:r>
      <w:proofErr w:type="spellEnd"/>
      <w:r w:rsidRPr="00665390">
        <w:rPr>
          <w:sz w:val="26"/>
          <w:szCs w:val="26"/>
        </w:rPr>
        <w:t xml:space="preserve"> Việt Nam, </w:t>
      </w:r>
      <w:proofErr w:type="spellStart"/>
      <w:r w:rsidRPr="00665390">
        <w:rPr>
          <w:sz w:val="26"/>
          <w:szCs w:val="26"/>
        </w:rPr>
        <w:t>có</w:t>
      </w:r>
      <w:proofErr w:type="spellEnd"/>
      <w:r w:rsidRPr="00665390">
        <w:rPr>
          <w:sz w:val="26"/>
          <w:szCs w:val="26"/>
        </w:rPr>
        <w:t xml:space="preserve"> </w:t>
      </w:r>
      <w:proofErr w:type="spellStart"/>
      <w:r w:rsidRPr="00665390">
        <w:rPr>
          <w:sz w:val="26"/>
          <w:szCs w:val="26"/>
        </w:rPr>
        <w:t>nhiều</w:t>
      </w:r>
      <w:proofErr w:type="spellEnd"/>
      <w:r w:rsidRPr="00665390">
        <w:rPr>
          <w:sz w:val="26"/>
          <w:szCs w:val="26"/>
        </w:rPr>
        <w:t xml:space="preserve"> </w:t>
      </w:r>
      <w:proofErr w:type="spellStart"/>
      <w:r w:rsidRPr="00665390">
        <w:rPr>
          <w:sz w:val="26"/>
          <w:szCs w:val="26"/>
        </w:rPr>
        <w:t>phòng</w:t>
      </w:r>
      <w:proofErr w:type="spellEnd"/>
      <w:r w:rsidRPr="00665390">
        <w:rPr>
          <w:sz w:val="26"/>
          <w:szCs w:val="26"/>
        </w:rPr>
        <w:t xml:space="preserve"> </w:t>
      </w:r>
      <w:proofErr w:type="spellStart"/>
      <w:r w:rsidRPr="00665390">
        <w:rPr>
          <w:sz w:val="26"/>
          <w:szCs w:val="26"/>
        </w:rPr>
        <w:t>thí</w:t>
      </w:r>
      <w:proofErr w:type="spellEnd"/>
      <w:r w:rsidRPr="00665390">
        <w:rPr>
          <w:sz w:val="26"/>
          <w:szCs w:val="26"/>
        </w:rPr>
        <w:t xml:space="preserve"> </w:t>
      </w:r>
      <w:proofErr w:type="spellStart"/>
      <w:r w:rsidRPr="00665390">
        <w:rPr>
          <w:sz w:val="26"/>
          <w:szCs w:val="26"/>
        </w:rPr>
        <w:t>nghiệm</w:t>
      </w:r>
      <w:proofErr w:type="spellEnd"/>
      <w:r w:rsidRPr="00665390">
        <w:rPr>
          <w:sz w:val="26"/>
          <w:szCs w:val="26"/>
        </w:rPr>
        <w:t xml:space="preserve">, </w:t>
      </w:r>
      <w:proofErr w:type="spellStart"/>
      <w:r w:rsidRPr="00665390">
        <w:rPr>
          <w:sz w:val="26"/>
          <w:szCs w:val="26"/>
        </w:rPr>
        <w:t>viện</w:t>
      </w:r>
      <w:proofErr w:type="spellEnd"/>
      <w:r w:rsidRPr="00665390">
        <w:rPr>
          <w:sz w:val="26"/>
          <w:szCs w:val="26"/>
        </w:rPr>
        <w:t xml:space="preserve"> </w:t>
      </w:r>
      <w:proofErr w:type="spellStart"/>
      <w:r w:rsidRPr="00665390">
        <w:rPr>
          <w:sz w:val="26"/>
          <w:szCs w:val="26"/>
        </w:rPr>
        <w:t>nghiên</w:t>
      </w:r>
      <w:proofErr w:type="spellEnd"/>
      <w:r w:rsidRPr="00665390">
        <w:rPr>
          <w:sz w:val="26"/>
          <w:szCs w:val="26"/>
        </w:rPr>
        <w:t xml:space="preserve"> </w:t>
      </w:r>
      <w:proofErr w:type="spellStart"/>
      <w:r w:rsidRPr="00665390">
        <w:rPr>
          <w:sz w:val="26"/>
          <w:szCs w:val="26"/>
        </w:rPr>
        <w:t>cứu</w:t>
      </w:r>
      <w:proofErr w:type="spellEnd"/>
      <w:r w:rsidRPr="00665390">
        <w:rPr>
          <w:sz w:val="26"/>
          <w:szCs w:val="26"/>
        </w:rPr>
        <w:t xml:space="preserve">, </w:t>
      </w:r>
      <w:proofErr w:type="spellStart"/>
      <w:r w:rsidRPr="00665390">
        <w:rPr>
          <w:sz w:val="26"/>
          <w:szCs w:val="26"/>
        </w:rPr>
        <w:t>bộ</w:t>
      </w:r>
      <w:proofErr w:type="spellEnd"/>
      <w:r w:rsidRPr="00665390">
        <w:rPr>
          <w:sz w:val="26"/>
          <w:szCs w:val="26"/>
        </w:rPr>
        <w:t xml:space="preserve"> </w:t>
      </w:r>
      <w:proofErr w:type="spellStart"/>
      <w:r w:rsidRPr="00665390">
        <w:rPr>
          <w:sz w:val="26"/>
          <w:szCs w:val="26"/>
        </w:rPr>
        <w:t>môn</w:t>
      </w:r>
      <w:proofErr w:type="spellEnd"/>
      <w:r w:rsidRPr="00665390">
        <w:rPr>
          <w:sz w:val="26"/>
          <w:szCs w:val="26"/>
        </w:rPr>
        <w:t xml:space="preserve"> </w:t>
      </w:r>
      <w:proofErr w:type="spellStart"/>
      <w:r w:rsidRPr="00665390">
        <w:rPr>
          <w:sz w:val="26"/>
          <w:szCs w:val="26"/>
        </w:rPr>
        <w:t>hoặc</w:t>
      </w:r>
      <w:proofErr w:type="spellEnd"/>
      <w:r w:rsidRPr="00665390">
        <w:rPr>
          <w:sz w:val="26"/>
          <w:szCs w:val="26"/>
        </w:rPr>
        <w:t xml:space="preserve"> </w:t>
      </w:r>
      <w:proofErr w:type="spellStart"/>
      <w:r w:rsidRPr="00665390">
        <w:rPr>
          <w:sz w:val="26"/>
          <w:szCs w:val="26"/>
        </w:rPr>
        <w:t>các</w:t>
      </w:r>
      <w:proofErr w:type="spellEnd"/>
      <w:r w:rsidRPr="00665390">
        <w:rPr>
          <w:sz w:val="26"/>
          <w:szCs w:val="26"/>
        </w:rPr>
        <w:t xml:space="preserve"> </w:t>
      </w:r>
      <w:proofErr w:type="spellStart"/>
      <w:r w:rsidRPr="00665390">
        <w:rPr>
          <w:sz w:val="26"/>
          <w:szCs w:val="26"/>
        </w:rPr>
        <w:t>nhà</w:t>
      </w:r>
      <w:proofErr w:type="spellEnd"/>
      <w:r w:rsidRPr="00665390">
        <w:rPr>
          <w:sz w:val="26"/>
          <w:szCs w:val="26"/>
        </w:rPr>
        <w:t xml:space="preserve"> </w:t>
      </w:r>
      <w:proofErr w:type="spellStart"/>
      <w:r w:rsidRPr="00665390">
        <w:rPr>
          <w:sz w:val="26"/>
          <w:szCs w:val="26"/>
        </w:rPr>
        <w:t>nghiên</w:t>
      </w:r>
      <w:proofErr w:type="spellEnd"/>
      <w:r w:rsidRPr="00665390">
        <w:rPr>
          <w:sz w:val="26"/>
          <w:szCs w:val="26"/>
        </w:rPr>
        <w:t xml:space="preserve"> </w:t>
      </w:r>
      <w:proofErr w:type="spellStart"/>
      <w:r w:rsidRPr="00665390">
        <w:rPr>
          <w:sz w:val="26"/>
          <w:szCs w:val="26"/>
        </w:rPr>
        <w:t>cứu</w:t>
      </w:r>
      <w:proofErr w:type="spellEnd"/>
      <w:r w:rsidRPr="00665390">
        <w:rPr>
          <w:sz w:val="26"/>
          <w:szCs w:val="26"/>
        </w:rPr>
        <w:t xml:space="preserve"> </w:t>
      </w:r>
      <w:proofErr w:type="spellStart"/>
      <w:r w:rsidRPr="00665390">
        <w:rPr>
          <w:sz w:val="26"/>
          <w:szCs w:val="26"/>
        </w:rPr>
        <w:t>độc</w:t>
      </w:r>
      <w:proofErr w:type="spellEnd"/>
      <w:r w:rsidRPr="00665390">
        <w:rPr>
          <w:sz w:val="26"/>
          <w:szCs w:val="26"/>
        </w:rPr>
        <w:t xml:space="preserve"> </w:t>
      </w:r>
      <w:proofErr w:type="spellStart"/>
      <w:r w:rsidRPr="00665390">
        <w:rPr>
          <w:sz w:val="26"/>
          <w:szCs w:val="26"/>
        </w:rPr>
        <w:t>lập</w:t>
      </w:r>
      <w:proofErr w:type="spellEnd"/>
      <w:r w:rsidRPr="00665390">
        <w:rPr>
          <w:sz w:val="26"/>
          <w:szCs w:val="26"/>
        </w:rPr>
        <w:t xml:space="preserve">, </w:t>
      </w:r>
      <w:proofErr w:type="spellStart"/>
      <w:r w:rsidRPr="00665390">
        <w:rPr>
          <w:sz w:val="26"/>
          <w:szCs w:val="26"/>
        </w:rPr>
        <w:t>các</w:t>
      </w:r>
      <w:proofErr w:type="spellEnd"/>
      <w:r w:rsidRPr="00665390">
        <w:rPr>
          <w:sz w:val="26"/>
          <w:szCs w:val="26"/>
        </w:rPr>
        <w:t xml:space="preserve"> </w:t>
      </w:r>
      <w:proofErr w:type="spellStart"/>
      <w:r w:rsidRPr="00665390">
        <w:rPr>
          <w:sz w:val="26"/>
          <w:szCs w:val="26"/>
        </w:rPr>
        <w:t>công</w:t>
      </w:r>
      <w:proofErr w:type="spellEnd"/>
      <w:r w:rsidRPr="00665390">
        <w:rPr>
          <w:sz w:val="26"/>
          <w:szCs w:val="26"/>
        </w:rPr>
        <w:t xml:space="preserve"> ty </w:t>
      </w:r>
      <w:proofErr w:type="spellStart"/>
      <w:r w:rsidRPr="00665390">
        <w:rPr>
          <w:sz w:val="26"/>
          <w:szCs w:val="26"/>
        </w:rPr>
        <w:t>đang</w:t>
      </w:r>
      <w:proofErr w:type="spellEnd"/>
      <w:r w:rsidRPr="00665390">
        <w:rPr>
          <w:sz w:val="26"/>
          <w:szCs w:val="26"/>
        </w:rPr>
        <w:t xml:space="preserve"> </w:t>
      </w:r>
      <w:proofErr w:type="spellStart"/>
      <w:r w:rsidRPr="00665390">
        <w:rPr>
          <w:sz w:val="26"/>
          <w:szCs w:val="26"/>
        </w:rPr>
        <w:t>theo</w:t>
      </w:r>
      <w:proofErr w:type="spellEnd"/>
      <w:r w:rsidRPr="00665390">
        <w:rPr>
          <w:sz w:val="26"/>
          <w:szCs w:val="26"/>
        </w:rPr>
        <w:t xml:space="preserve"> </w:t>
      </w:r>
      <w:proofErr w:type="spellStart"/>
      <w:r w:rsidRPr="00665390">
        <w:rPr>
          <w:sz w:val="26"/>
          <w:szCs w:val="26"/>
        </w:rPr>
        <w:t>đuổi</w:t>
      </w:r>
      <w:proofErr w:type="spellEnd"/>
      <w:r w:rsidRPr="00665390">
        <w:rPr>
          <w:sz w:val="26"/>
          <w:szCs w:val="26"/>
        </w:rPr>
        <w:t xml:space="preserve"> </w:t>
      </w:r>
      <w:proofErr w:type="spellStart"/>
      <w:r w:rsidRPr="00665390">
        <w:rPr>
          <w:sz w:val="26"/>
          <w:szCs w:val="26"/>
        </w:rPr>
        <w:t>và</w:t>
      </w:r>
      <w:proofErr w:type="spellEnd"/>
      <w:r w:rsidRPr="00665390">
        <w:rPr>
          <w:sz w:val="26"/>
          <w:szCs w:val="26"/>
        </w:rPr>
        <w:t xml:space="preserve"> </w:t>
      </w:r>
      <w:proofErr w:type="spellStart"/>
      <w:r w:rsidRPr="00665390">
        <w:rPr>
          <w:sz w:val="26"/>
          <w:szCs w:val="26"/>
        </w:rPr>
        <w:t>giải</w:t>
      </w:r>
      <w:proofErr w:type="spellEnd"/>
      <w:r w:rsidRPr="00665390">
        <w:rPr>
          <w:sz w:val="26"/>
          <w:szCs w:val="26"/>
        </w:rPr>
        <w:t xml:space="preserve"> </w:t>
      </w:r>
      <w:proofErr w:type="spellStart"/>
      <w:r w:rsidRPr="00665390">
        <w:rPr>
          <w:sz w:val="26"/>
          <w:szCs w:val="26"/>
        </w:rPr>
        <w:t>quyết</w:t>
      </w:r>
      <w:proofErr w:type="spellEnd"/>
      <w:r w:rsidRPr="00665390">
        <w:rPr>
          <w:sz w:val="26"/>
          <w:szCs w:val="26"/>
        </w:rPr>
        <w:t xml:space="preserve"> </w:t>
      </w:r>
      <w:proofErr w:type="spellStart"/>
      <w:r w:rsidRPr="00665390">
        <w:rPr>
          <w:sz w:val="26"/>
          <w:szCs w:val="26"/>
        </w:rPr>
        <w:t>các</w:t>
      </w:r>
      <w:proofErr w:type="spellEnd"/>
      <w:r w:rsidRPr="00665390">
        <w:rPr>
          <w:sz w:val="26"/>
          <w:szCs w:val="26"/>
        </w:rPr>
        <w:t xml:space="preserve"> </w:t>
      </w:r>
      <w:proofErr w:type="spellStart"/>
      <w:r w:rsidRPr="00665390">
        <w:rPr>
          <w:sz w:val="26"/>
          <w:szCs w:val="26"/>
        </w:rPr>
        <w:t>bài</w:t>
      </w:r>
      <w:proofErr w:type="spellEnd"/>
      <w:r w:rsidRPr="00665390">
        <w:rPr>
          <w:sz w:val="26"/>
          <w:szCs w:val="26"/>
        </w:rPr>
        <w:t xml:space="preserve"> </w:t>
      </w:r>
      <w:proofErr w:type="spellStart"/>
      <w:r w:rsidRPr="00665390">
        <w:rPr>
          <w:sz w:val="26"/>
          <w:szCs w:val="26"/>
        </w:rPr>
        <w:t>toán</w:t>
      </w:r>
      <w:proofErr w:type="spellEnd"/>
      <w:r w:rsidRPr="00665390">
        <w:rPr>
          <w:sz w:val="26"/>
          <w:szCs w:val="26"/>
        </w:rPr>
        <w:t xml:space="preserve"> </w:t>
      </w:r>
      <w:proofErr w:type="spellStart"/>
      <w:r w:rsidRPr="00665390">
        <w:rPr>
          <w:sz w:val="26"/>
          <w:szCs w:val="26"/>
        </w:rPr>
        <w:t>liên</w:t>
      </w:r>
      <w:proofErr w:type="spellEnd"/>
      <w:r w:rsidRPr="00665390">
        <w:rPr>
          <w:sz w:val="26"/>
          <w:szCs w:val="26"/>
        </w:rPr>
        <w:t xml:space="preserve"> </w:t>
      </w:r>
      <w:proofErr w:type="spellStart"/>
      <w:r w:rsidRPr="00665390">
        <w:rPr>
          <w:sz w:val="26"/>
          <w:szCs w:val="26"/>
        </w:rPr>
        <w:t>quan</w:t>
      </w:r>
      <w:proofErr w:type="spellEnd"/>
      <w:r w:rsidRPr="00665390">
        <w:rPr>
          <w:sz w:val="26"/>
          <w:szCs w:val="26"/>
        </w:rPr>
        <w:t xml:space="preserve"> </w:t>
      </w:r>
      <w:proofErr w:type="spellStart"/>
      <w:r w:rsidRPr="00665390">
        <w:rPr>
          <w:sz w:val="26"/>
          <w:szCs w:val="26"/>
        </w:rPr>
        <w:t>đến</w:t>
      </w:r>
      <w:proofErr w:type="spellEnd"/>
      <w:r w:rsidRPr="00665390">
        <w:rPr>
          <w:sz w:val="26"/>
          <w:szCs w:val="26"/>
        </w:rPr>
        <w:t xml:space="preserve"> </w:t>
      </w:r>
      <w:proofErr w:type="spellStart"/>
      <w:r w:rsidRPr="00665390">
        <w:rPr>
          <w:sz w:val="26"/>
          <w:szCs w:val="26"/>
        </w:rPr>
        <w:t>phân</w:t>
      </w:r>
      <w:proofErr w:type="spellEnd"/>
      <w:r w:rsidRPr="00665390">
        <w:rPr>
          <w:sz w:val="26"/>
          <w:szCs w:val="26"/>
        </w:rPr>
        <w:t xml:space="preserve"> </w:t>
      </w:r>
      <w:proofErr w:type="spellStart"/>
      <w:r w:rsidRPr="00665390">
        <w:rPr>
          <w:sz w:val="26"/>
          <w:szCs w:val="26"/>
        </w:rPr>
        <w:t>vùng</w:t>
      </w:r>
      <w:proofErr w:type="spellEnd"/>
      <w:r w:rsidRPr="00665390">
        <w:rPr>
          <w:sz w:val="26"/>
          <w:szCs w:val="26"/>
        </w:rPr>
        <w:t xml:space="preserve"> </w:t>
      </w:r>
      <w:proofErr w:type="spellStart"/>
      <w:r w:rsidRPr="00665390">
        <w:rPr>
          <w:sz w:val="26"/>
          <w:szCs w:val="26"/>
        </w:rPr>
        <w:t>ảnh</w:t>
      </w:r>
      <w:proofErr w:type="spellEnd"/>
      <w:r w:rsidRPr="00665390">
        <w:rPr>
          <w:sz w:val="26"/>
          <w:szCs w:val="26"/>
        </w:rPr>
        <w:t xml:space="preserve"> </w:t>
      </w:r>
      <w:proofErr w:type="spellStart"/>
      <w:r w:rsidRPr="00665390">
        <w:rPr>
          <w:sz w:val="26"/>
          <w:szCs w:val="26"/>
        </w:rPr>
        <w:t>phục</w:t>
      </w:r>
      <w:proofErr w:type="spellEnd"/>
      <w:r w:rsidRPr="00665390">
        <w:rPr>
          <w:sz w:val="26"/>
          <w:szCs w:val="26"/>
        </w:rPr>
        <w:t xml:space="preserve"> </w:t>
      </w:r>
      <w:proofErr w:type="spellStart"/>
      <w:r w:rsidRPr="00665390">
        <w:rPr>
          <w:sz w:val="26"/>
          <w:szCs w:val="26"/>
        </w:rPr>
        <w:t>vụ</w:t>
      </w:r>
      <w:proofErr w:type="spellEnd"/>
      <w:r w:rsidRPr="00665390">
        <w:rPr>
          <w:sz w:val="26"/>
          <w:szCs w:val="26"/>
        </w:rPr>
        <w:t xml:space="preserve"> </w:t>
      </w:r>
      <w:proofErr w:type="spellStart"/>
      <w:r w:rsidRPr="00665390">
        <w:rPr>
          <w:sz w:val="26"/>
          <w:szCs w:val="26"/>
        </w:rPr>
        <w:t>cho</w:t>
      </w:r>
      <w:proofErr w:type="spellEnd"/>
      <w:r w:rsidRPr="00665390">
        <w:rPr>
          <w:sz w:val="26"/>
          <w:szCs w:val="26"/>
        </w:rPr>
        <w:t xml:space="preserve"> </w:t>
      </w:r>
      <w:proofErr w:type="spellStart"/>
      <w:r w:rsidRPr="00665390">
        <w:rPr>
          <w:sz w:val="26"/>
          <w:szCs w:val="26"/>
        </w:rPr>
        <w:t>các</w:t>
      </w:r>
      <w:proofErr w:type="spellEnd"/>
      <w:r w:rsidRPr="00665390">
        <w:rPr>
          <w:sz w:val="26"/>
          <w:szCs w:val="26"/>
        </w:rPr>
        <w:t xml:space="preserve"> </w:t>
      </w:r>
      <w:proofErr w:type="spellStart"/>
      <w:r w:rsidRPr="00665390">
        <w:rPr>
          <w:sz w:val="26"/>
          <w:szCs w:val="26"/>
        </w:rPr>
        <w:t>ứng</w:t>
      </w:r>
      <w:proofErr w:type="spellEnd"/>
      <w:r w:rsidRPr="00665390">
        <w:rPr>
          <w:sz w:val="26"/>
          <w:szCs w:val="26"/>
        </w:rPr>
        <w:t xml:space="preserve"> </w:t>
      </w:r>
      <w:proofErr w:type="spellStart"/>
      <w:r w:rsidRPr="00665390">
        <w:rPr>
          <w:sz w:val="26"/>
          <w:szCs w:val="26"/>
        </w:rPr>
        <w:t>dụng</w:t>
      </w:r>
      <w:proofErr w:type="spellEnd"/>
      <w:r w:rsidRPr="00665390">
        <w:rPr>
          <w:sz w:val="26"/>
          <w:szCs w:val="26"/>
        </w:rPr>
        <w:t xml:space="preserve"> </w:t>
      </w:r>
      <w:proofErr w:type="spellStart"/>
      <w:r w:rsidRPr="00665390">
        <w:rPr>
          <w:sz w:val="26"/>
          <w:szCs w:val="26"/>
        </w:rPr>
        <w:t>khác</w:t>
      </w:r>
      <w:proofErr w:type="spellEnd"/>
      <w:r w:rsidRPr="00665390">
        <w:rPr>
          <w:sz w:val="26"/>
          <w:szCs w:val="26"/>
        </w:rPr>
        <w:t xml:space="preserve"> </w:t>
      </w:r>
      <w:proofErr w:type="spellStart"/>
      <w:r w:rsidRPr="00665390">
        <w:rPr>
          <w:sz w:val="26"/>
          <w:szCs w:val="26"/>
        </w:rPr>
        <w:t>nhau</w:t>
      </w:r>
      <w:proofErr w:type="spellEnd"/>
      <w:r w:rsidRPr="00665390">
        <w:rPr>
          <w:sz w:val="26"/>
          <w:szCs w:val="26"/>
        </w:rPr>
        <w:t xml:space="preserve"> </w:t>
      </w:r>
      <w:proofErr w:type="spellStart"/>
      <w:r w:rsidRPr="00665390">
        <w:rPr>
          <w:sz w:val="26"/>
          <w:szCs w:val="26"/>
        </w:rPr>
        <w:t>như</w:t>
      </w:r>
      <w:proofErr w:type="spellEnd"/>
      <w:r w:rsidRPr="00665390">
        <w:rPr>
          <w:sz w:val="26"/>
          <w:szCs w:val="26"/>
        </w:rPr>
        <w:t xml:space="preserve"> </w:t>
      </w:r>
      <w:proofErr w:type="spellStart"/>
      <w:r w:rsidRPr="00665390">
        <w:rPr>
          <w:sz w:val="26"/>
          <w:szCs w:val="26"/>
        </w:rPr>
        <w:t>phân</w:t>
      </w:r>
      <w:proofErr w:type="spellEnd"/>
      <w:r w:rsidRPr="00665390">
        <w:rPr>
          <w:sz w:val="26"/>
          <w:szCs w:val="26"/>
        </w:rPr>
        <w:t xml:space="preserve"> </w:t>
      </w:r>
      <w:proofErr w:type="spellStart"/>
      <w:r w:rsidRPr="00665390">
        <w:rPr>
          <w:sz w:val="26"/>
          <w:szCs w:val="26"/>
        </w:rPr>
        <w:t>vùng</w:t>
      </w:r>
      <w:proofErr w:type="spellEnd"/>
      <w:r w:rsidRPr="00665390">
        <w:rPr>
          <w:sz w:val="26"/>
          <w:szCs w:val="26"/>
        </w:rPr>
        <w:t xml:space="preserve"> </w:t>
      </w:r>
      <w:proofErr w:type="spellStart"/>
      <w:r w:rsidRPr="00665390">
        <w:rPr>
          <w:sz w:val="26"/>
          <w:szCs w:val="26"/>
        </w:rPr>
        <w:t>ảnh</w:t>
      </w:r>
      <w:proofErr w:type="spellEnd"/>
      <w:r w:rsidRPr="00665390">
        <w:rPr>
          <w:sz w:val="26"/>
          <w:szCs w:val="26"/>
        </w:rPr>
        <w:t xml:space="preserve"> </w:t>
      </w:r>
      <w:proofErr w:type="spellStart"/>
      <w:r w:rsidRPr="00665390">
        <w:rPr>
          <w:sz w:val="26"/>
          <w:szCs w:val="26"/>
        </w:rPr>
        <w:t>nội</w:t>
      </w:r>
      <w:proofErr w:type="spellEnd"/>
      <w:r w:rsidRPr="00665390">
        <w:rPr>
          <w:sz w:val="26"/>
          <w:szCs w:val="26"/>
        </w:rPr>
        <w:t xml:space="preserve"> soi, </w:t>
      </w:r>
      <w:proofErr w:type="spellStart"/>
      <w:r w:rsidRPr="00665390">
        <w:rPr>
          <w:sz w:val="26"/>
          <w:szCs w:val="26"/>
        </w:rPr>
        <w:t>ảnh</w:t>
      </w:r>
      <w:proofErr w:type="spellEnd"/>
      <w:r w:rsidRPr="00665390">
        <w:rPr>
          <w:sz w:val="26"/>
          <w:szCs w:val="26"/>
        </w:rPr>
        <w:t xml:space="preserve"> X </w:t>
      </w:r>
      <w:proofErr w:type="spellStart"/>
      <w:r w:rsidRPr="00665390">
        <w:rPr>
          <w:sz w:val="26"/>
          <w:szCs w:val="26"/>
        </w:rPr>
        <w:t>quang</w:t>
      </w:r>
      <w:proofErr w:type="spellEnd"/>
      <w:r w:rsidRPr="00665390">
        <w:rPr>
          <w:sz w:val="26"/>
          <w:szCs w:val="26"/>
        </w:rPr>
        <w:t xml:space="preserve"> </w:t>
      </w:r>
      <w:proofErr w:type="spellStart"/>
      <w:r w:rsidRPr="00665390">
        <w:rPr>
          <w:sz w:val="26"/>
          <w:szCs w:val="26"/>
        </w:rPr>
        <w:t>phục</w:t>
      </w:r>
      <w:proofErr w:type="spellEnd"/>
      <w:r w:rsidRPr="00665390">
        <w:rPr>
          <w:sz w:val="26"/>
          <w:szCs w:val="26"/>
        </w:rPr>
        <w:t xml:space="preserve"> </w:t>
      </w:r>
      <w:proofErr w:type="spellStart"/>
      <w:r w:rsidRPr="00665390">
        <w:rPr>
          <w:sz w:val="26"/>
          <w:szCs w:val="26"/>
        </w:rPr>
        <w:t>vụ</w:t>
      </w:r>
      <w:proofErr w:type="spellEnd"/>
      <w:r w:rsidRPr="00665390">
        <w:rPr>
          <w:sz w:val="26"/>
          <w:szCs w:val="26"/>
        </w:rPr>
        <w:t xml:space="preserve"> </w:t>
      </w:r>
      <w:proofErr w:type="spellStart"/>
      <w:r w:rsidRPr="00665390">
        <w:rPr>
          <w:sz w:val="26"/>
          <w:szCs w:val="26"/>
        </w:rPr>
        <w:t>các</w:t>
      </w:r>
      <w:proofErr w:type="spellEnd"/>
      <w:r w:rsidRPr="00665390">
        <w:rPr>
          <w:sz w:val="26"/>
          <w:szCs w:val="26"/>
        </w:rPr>
        <w:t xml:space="preserve"> </w:t>
      </w:r>
      <w:proofErr w:type="spellStart"/>
      <w:r w:rsidRPr="00665390">
        <w:rPr>
          <w:sz w:val="26"/>
          <w:szCs w:val="26"/>
        </w:rPr>
        <w:t>ứng</w:t>
      </w:r>
      <w:proofErr w:type="spellEnd"/>
      <w:r w:rsidRPr="00665390">
        <w:rPr>
          <w:sz w:val="26"/>
          <w:szCs w:val="26"/>
        </w:rPr>
        <w:t xml:space="preserve"> </w:t>
      </w:r>
      <w:proofErr w:type="spellStart"/>
      <w:r w:rsidRPr="00665390">
        <w:rPr>
          <w:sz w:val="26"/>
          <w:szCs w:val="26"/>
        </w:rPr>
        <w:t>dụng</w:t>
      </w:r>
      <w:proofErr w:type="spellEnd"/>
      <w:r w:rsidRPr="00665390">
        <w:rPr>
          <w:sz w:val="26"/>
          <w:szCs w:val="26"/>
        </w:rPr>
        <w:t xml:space="preserve"> y </w:t>
      </w:r>
      <w:proofErr w:type="spellStart"/>
      <w:r w:rsidRPr="00665390">
        <w:rPr>
          <w:sz w:val="26"/>
          <w:szCs w:val="26"/>
        </w:rPr>
        <w:t>tế</w:t>
      </w:r>
      <w:proofErr w:type="spellEnd"/>
      <w:r w:rsidRPr="00665390">
        <w:rPr>
          <w:sz w:val="26"/>
          <w:szCs w:val="26"/>
        </w:rPr>
        <w:t xml:space="preserve"> (Viện MICA, Viện </w:t>
      </w:r>
      <w:proofErr w:type="spellStart"/>
      <w:r w:rsidRPr="00665390">
        <w:rPr>
          <w:sz w:val="26"/>
          <w:szCs w:val="26"/>
        </w:rPr>
        <w:t>Điện</w:t>
      </w:r>
      <w:proofErr w:type="spellEnd"/>
      <w:r w:rsidRPr="00665390">
        <w:rPr>
          <w:sz w:val="26"/>
          <w:szCs w:val="26"/>
        </w:rPr>
        <w:t xml:space="preserve"> </w:t>
      </w:r>
      <w:proofErr w:type="spellStart"/>
      <w:r w:rsidRPr="00665390">
        <w:rPr>
          <w:sz w:val="26"/>
          <w:szCs w:val="26"/>
        </w:rPr>
        <w:t>tử</w:t>
      </w:r>
      <w:proofErr w:type="spellEnd"/>
      <w:r w:rsidRPr="00665390">
        <w:rPr>
          <w:sz w:val="26"/>
          <w:szCs w:val="26"/>
        </w:rPr>
        <w:t xml:space="preserve"> Y Sinh – ĐHBK Hà Nội); </w:t>
      </w:r>
      <w:proofErr w:type="spellStart"/>
      <w:r w:rsidRPr="00665390">
        <w:rPr>
          <w:sz w:val="26"/>
          <w:szCs w:val="26"/>
        </w:rPr>
        <w:t>phân</w:t>
      </w:r>
      <w:proofErr w:type="spellEnd"/>
      <w:r w:rsidRPr="00665390">
        <w:rPr>
          <w:sz w:val="26"/>
          <w:szCs w:val="26"/>
        </w:rPr>
        <w:t xml:space="preserve"> </w:t>
      </w:r>
      <w:proofErr w:type="spellStart"/>
      <w:r w:rsidRPr="00665390">
        <w:rPr>
          <w:sz w:val="26"/>
          <w:szCs w:val="26"/>
        </w:rPr>
        <w:t>vùng</w:t>
      </w:r>
      <w:proofErr w:type="spellEnd"/>
      <w:r w:rsidRPr="00665390">
        <w:rPr>
          <w:sz w:val="26"/>
          <w:szCs w:val="26"/>
        </w:rPr>
        <w:t xml:space="preserve"> </w:t>
      </w:r>
      <w:proofErr w:type="spellStart"/>
      <w:r w:rsidRPr="00665390">
        <w:rPr>
          <w:sz w:val="26"/>
          <w:szCs w:val="26"/>
        </w:rPr>
        <w:t>ảnh</w:t>
      </w:r>
      <w:proofErr w:type="spellEnd"/>
      <w:r w:rsidRPr="00665390">
        <w:rPr>
          <w:sz w:val="26"/>
          <w:szCs w:val="26"/>
        </w:rPr>
        <w:t xml:space="preserve"> </w:t>
      </w:r>
      <w:proofErr w:type="spellStart"/>
      <w:r w:rsidRPr="00665390">
        <w:rPr>
          <w:sz w:val="26"/>
          <w:szCs w:val="26"/>
        </w:rPr>
        <w:t>văn</w:t>
      </w:r>
      <w:proofErr w:type="spellEnd"/>
      <w:r w:rsidRPr="00665390">
        <w:rPr>
          <w:sz w:val="26"/>
          <w:szCs w:val="26"/>
        </w:rPr>
        <w:t xml:space="preserve"> </w:t>
      </w:r>
      <w:proofErr w:type="spellStart"/>
      <w:r w:rsidRPr="00665390">
        <w:rPr>
          <w:sz w:val="26"/>
          <w:szCs w:val="26"/>
        </w:rPr>
        <w:t>bản</w:t>
      </w:r>
      <w:proofErr w:type="spellEnd"/>
      <w:r w:rsidRPr="00665390">
        <w:rPr>
          <w:sz w:val="26"/>
          <w:szCs w:val="26"/>
        </w:rPr>
        <w:t xml:space="preserve"> </w:t>
      </w:r>
      <w:proofErr w:type="spellStart"/>
      <w:r w:rsidRPr="00665390">
        <w:rPr>
          <w:sz w:val="26"/>
          <w:szCs w:val="26"/>
        </w:rPr>
        <w:t>phục</w:t>
      </w:r>
      <w:proofErr w:type="spellEnd"/>
      <w:r w:rsidRPr="00665390">
        <w:rPr>
          <w:sz w:val="26"/>
          <w:szCs w:val="26"/>
        </w:rPr>
        <w:t xml:space="preserve"> </w:t>
      </w:r>
      <w:proofErr w:type="spellStart"/>
      <w:r w:rsidRPr="00665390">
        <w:rPr>
          <w:sz w:val="26"/>
          <w:szCs w:val="26"/>
        </w:rPr>
        <w:t>vụ</w:t>
      </w:r>
      <w:proofErr w:type="spellEnd"/>
      <w:r w:rsidRPr="00665390">
        <w:rPr>
          <w:sz w:val="26"/>
          <w:szCs w:val="26"/>
        </w:rPr>
        <w:t xml:space="preserve"> </w:t>
      </w:r>
      <w:proofErr w:type="spellStart"/>
      <w:r w:rsidRPr="00665390">
        <w:rPr>
          <w:sz w:val="26"/>
          <w:szCs w:val="26"/>
        </w:rPr>
        <w:t>tự</w:t>
      </w:r>
      <w:proofErr w:type="spellEnd"/>
      <w:r w:rsidRPr="00665390">
        <w:rPr>
          <w:sz w:val="26"/>
          <w:szCs w:val="26"/>
        </w:rPr>
        <w:t xml:space="preserve"> </w:t>
      </w:r>
      <w:proofErr w:type="spellStart"/>
      <w:r w:rsidRPr="00665390">
        <w:rPr>
          <w:sz w:val="26"/>
          <w:szCs w:val="26"/>
        </w:rPr>
        <w:t>động</w:t>
      </w:r>
      <w:proofErr w:type="spellEnd"/>
      <w:r w:rsidRPr="00665390">
        <w:rPr>
          <w:sz w:val="26"/>
          <w:szCs w:val="26"/>
        </w:rPr>
        <w:t xml:space="preserve"> </w:t>
      </w:r>
      <w:proofErr w:type="spellStart"/>
      <w:r w:rsidRPr="00665390">
        <w:rPr>
          <w:sz w:val="26"/>
          <w:szCs w:val="26"/>
        </w:rPr>
        <w:t>nhận</w:t>
      </w:r>
      <w:proofErr w:type="spellEnd"/>
      <w:r w:rsidRPr="00665390">
        <w:rPr>
          <w:sz w:val="26"/>
          <w:szCs w:val="26"/>
        </w:rPr>
        <w:t xml:space="preserve"> </w:t>
      </w:r>
      <w:proofErr w:type="spellStart"/>
      <w:r w:rsidRPr="00665390">
        <w:rPr>
          <w:sz w:val="26"/>
          <w:szCs w:val="26"/>
        </w:rPr>
        <w:t>dạng</w:t>
      </w:r>
      <w:proofErr w:type="spellEnd"/>
      <w:r w:rsidRPr="00665390">
        <w:rPr>
          <w:sz w:val="26"/>
          <w:szCs w:val="26"/>
        </w:rPr>
        <w:t xml:space="preserve"> </w:t>
      </w:r>
      <w:proofErr w:type="spellStart"/>
      <w:r w:rsidRPr="00665390">
        <w:rPr>
          <w:sz w:val="26"/>
          <w:szCs w:val="26"/>
        </w:rPr>
        <w:t>ký</w:t>
      </w:r>
      <w:proofErr w:type="spellEnd"/>
      <w:r w:rsidRPr="00665390">
        <w:rPr>
          <w:sz w:val="26"/>
          <w:szCs w:val="26"/>
        </w:rPr>
        <w:t xml:space="preserve"> </w:t>
      </w:r>
      <w:proofErr w:type="spellStart"/>
      <w:r w:rsidRPr="00665390">
        <w:rPr>
          <w:sz w:val="26"/>
          <w:szCs w:val="26"/>
        </w:rPr>
        <w:t>tự</w:t>
      </w:r>
      <w:proofErr w:type="spellEnd"/>
      <w:r w:rsidRPr="00665390">
        <w:rPr>
          <w:sz w:val="26"/>
          <w:szCs w:val="26"/>
        </w:rPr>
        <w:t xml:space="preserve"> (Viện </w:t>
      </w:r>
      <w:proofErr w:type="spellStart"/>
      <w:r w:rsidRPr="00665390">
        <w:rPr>
          <w:sz w:val="26"/>
          <w:szCs w:val="26"/>
        </w:rPr>
        <w:t>công</w:t>
      </w:r>
      <w:proofErr w:type="spellEnd"/>
      <w:r w:rsidRPr="00665390">
        <w:rPr>
          <w:sz w:val="26"/>
          <w:szCs w:val="26"/>
        </w:rPr>
        <w:t xml:space="preserve"> </w:t>
      </w:r>
      <w:proofErr w:type="spellStart"/>
      <w:r w:rsidRPr="00665390">
        <w:rPr>
          <w:sz w:val="26"/>
          <w:szCs w:val="26"/>
        </w:rPr>
        <w:t>nghẹ</w:t>
      </w:r>
      <w:proofErr w:type="spellEnd"/>
      <w:r w:rsidRPr="00665390">
        <w:rPr>
          <w:sz w:val="26"/>
          <w:szCs w:val="26"/>
        </w:rPr>
        <w:t xml:space="preserve"> </w:t>
      </w:r>
      <w:proofErr w:type="spellStart"/>
      <w:r w:rsidRPr="00665390">
        <w:rPr>
          <w:sz w:val="26"/>
          <w:szCs w:val="26"/>
        </w:rPr>
        <w:t>thông</w:t>
      </w:r>
      <w:proofErr w:type="spellEnd"/>
      <w:r w:rsidRPr="00665390">
        <w:rPr>
          <w:sz w:val="26"/>
          <w:szCs w:val="26"/>
        </w:rPr>
        <w:t xml:space="preserve"> tin </w:t>
      </w:r>
      <w:proofErr w:type="spellStart"/>
      <w:r w:rsidRPr="00665390">
        <w:rPr>
          <w:sz w:val="26"/>
          <w:szCs w:val="26"/>
        </w:rPr>
        <w:t>thuộc</w:t>
      </w:r>
      <w:proofErr w:type="spellEnd"/>
      <w:r w:rsidRPr="00665390">
        <w:rPr>
          <w:sz w:val="26"/>
          <w:szCs w:val="26"/>
        </w:rPr>
        <w:t xml:space="preserve"> Viện </w:t>
      </w:r>
      <w:proofErr w:type="spellStart"/>
      <w:r w:rsidRPr="00665390">
        <w:rPr>
          <w:sz w:val="26"/>
          <w:szCs w:val="26"/>
        </w:rPr>
        <w:t>Hàn</w:t>
      </w:r>
      <w:proofErr w:type="spellEnd"/>
      <w:r w:rsidRPr="00665390">
        <w:rPr>
          <w:sz w:val="26"/>
          <w:szCs w:val="26"/>
        </w:rPr>
        <w:t xml:space="preserve"> </w:t>
      </w:r>
      <w:proofErr w:type="spellStart"/>
      <w:r w:rsidRPr="00665390">
        <w:rPr>
          <w:sz w:val="26"/>
          <w:szCs w:val="26"/>
        </w:rPr>
        <w:t>lâm</w:t>
      </w:r>
      <w:proofErr w:type="spellEnd"/>
      <w:r w:rsidRPr="00665390">
        <w:rPr>
          <w:sz w:val="26"/>
          <w:szCs w:val="26"/>
        </w:rPr>
        <w:t xml:space="preserve"> KHCNVN); </w:t>
      </w:r>
      <w:proofErr w:type="spellStart"/>
      <w:r w:rsidRPr="00665390">
        <w:rPr>
          <w:sz w:val="26"/>
          <w:szCs w:val="26"/>
        </w:rPr>
        <w:t>phân</w:t>
      </w:r>
      <w:proofErr w:type="spellEnd"/>
      <w:r w:rsidRPr="00665390">
        <w:rPr>
          <w:sz w:val="26"/>
          <w:szCs w:val="26"/>
        </w:rPr>
        <w:t xml:space="preserve"> </w:t>
      </w:r>
      <w:proofErr w:type="spellStart"/>
      <w:r w:rsidRPr="00665390">
        <w:rPr>
          <w:sz w:val="26"/>
          <w:szCs w:val="26"/>
        </w:rPr>
        <w:t>vùng</w:t>
      </w:r>
      <w:proofErr w:type="spellEnd"/>
      <w:r w:rsidRPr="00665390">
        <w:rPr>
          <w:sz w:val="26"/>
          <w:szCs w:val="26"/>
        </w:rPr>
        <w:t xml:space="preserve"> </w:t>
      </w:r>
      <w:proofErr w:type="spellStart"/>
      <w:r w:rsidRPr="00665390">
        <w:rPr>
          <w:sz w:val="26"/>
          <w:szCs w:val="26"/>
        </w:rPr>
        <w:t>ảnh</w:t>
      </w:r>
      <w:proofErr w:type="spellEnd"/>
      <w:r w:rsidRPr="00665390">
        <w:rPr>
          <w:sz w:val="26"/>
          <w:szCs w:val="26"/>
        </w:rPr>
        <w:t xml:space="preserve"> </w:t>
      </w:r>
      <w:proofErr w:type="spellStart"/>
      <w:r w:rsidRPr="00665390">
        <w:rPr>
          <w:sz w:val="26"/>
          <w:szCs w:val="26"/>
        </w:rPr>
        <w:t>vệ</w:t>
      </w:r>
      <w:proofErr w:type="spellEnd"/>
      <w:r w:rsidRPr="00665390">
        <w:rPr>
          <w:sz w:val="26"/>
          <w:szCs w:val="26"/>
        </w:rPr>
        <w:t xml:space="preserve"> </w:t>
      </w:r>
      <w:proofErr w:type="spellStart"/>
      <w:r w:rsidRPr="00665390">
        <w:rPr>
          <w:sz w:val="26"/>
          <w:szCs w:val="26"/>
        </w:rPr>
        <w:t>tinh</w:t>
      </w:r>
      <w:proofErr w:type="spellEnd"/>
      <w:r w:rsidRPr="00665390">
        <w:rPr>
          <w:sz w:val="26"/>
          <w:szCs w:val="26"/>
        </w:rPr>
        <w:t xml:space="preserve"> (Viện </w:t>
      </w:r>
      <w:proofErr w:type="spellStart"/>
      <w:r w:rsidRPr="00665390">
        <w:rPr>
          <w:sz w:val="26"/>
          <w:szCs w:val="26"/>
        </w:rPr>
        <w:t>công</w:t>
      </w:r>
      <w:proofErr w:type="spellEnd"/>
      <w:r w:rsidRPr="00665390">
        <w:rPr>
          <w:sz w:val="26"/>
          <w:szCs w:val="26"/>
        </w:rPr>
        <w:t xml:space="preserve"> </w:t>
      </w:r>
      <w:proofErr w:type="spellStart"/>
      <w:r w:rsidRPr="00665390">
        <w:rPr>
          <w:sz w:val="26"/>
          <w:szCs w:val="26"/>
        </w:rPr>
        <w:t>nghẹ</w:t>
      </w:r>
      <w:proofErr w:type="spellEnd"/>
      <w:r w:rsidRPr="00665390">
        <w:rPr>
          <w:sz w:val="26"/>
          <w:szCs w:val="26"/>
        </w:rPr>
        <w:t xml:space="preserve"> </w:t>
      </w:r>
      <w:proofErr w:type="spellStart"/>
      <w:r w:rsidRPr="00665390">
        <w:rPr>
          <w:sz w:val="26"/>
          <w:szCs w:val="26"/>
        </w:rPr>
        <w:t>thông</w:t>
      </w:r>
      <w:proofErr w:type="spellEnd"/>
      <w:r w:rsidRPr="00665390">
        <w:rPr>
          <w:sz w:val="26"/>
          <w:szCs w:val="26"/>
        </w:rPr>
        <w:t xml:space="preserve"> tin </w:t>
      </w:r>
      <w:proofErr w:type="spellStart"/>
      <w:r w:rsidRPr="00665390">
        <w:rPr>
          <w:sz w:val="26"/>
          <w:szCs w:val="26"/>
        </w:rPr>
        <w:t>thuộc</w:t>
      </w:r>
      <w:proofErr w:type="spellEnd"/>
      <w:r w:rsidRPr="00665390">
        <w:rPr>
          <w:sz w:val="26"/>
          <w:szCs w:val="26"/>
        </w:rPr>
        <w:t xml:space="preserve"> Viện </w:t>
      </w:r>
      <w:proofErr w:type="spellStart"/>
      <w:r w:rsidRPr="00665390">
        <w:rPr>
          <w:sz w:val="26"/>
          <w:szCs w:val="26"/>
        </w:rPr>
        <w:t>Hàn</w:t>
      </w:r>
      <w:proofErr w:type="spellEnd"/>
      <w:r w:rsidRPr="00665390">
        <w:rPr>
          <w:sz w:val="26"/>
          <w:szCs w:val="26"/>
        </w:rPr>
        <w:t xml:space="preserve"> </w:t>
      </w:r>
      <w:proofErr w:type="spellStart"/>
      <w:r w:rsidRPr="00665390">
        <w:rPr>
          <w:sz w:val="26"/>
          <w:szCs w:val="26"/>
        </w:rPr>
        <w:t>lâm</w:t>
      </w:r>
      <w:proofErr w:type="spellEnd"/>
      <w:r w:rsidRPr="00665390">
        <w:rPr>
          <w:sz w:val="26"/>
          <w:szCs w:val="26"/>
        </w:rPr>
        <w:t xml:space="preserve"> KHCNVN, Học </w:t>
      </w:r>
      <w:proofErr w:type="spellStart"/>
      <w:r w:rsidRPr="00665390">
        <w:rPr>
          <w:sz w:val="26"/>
          <w:szCs w:val="26"/>
        </w:rPr>
        <w:t>viện</w:t>
      </w:r>
      <w:proofErr w:type="spellEnd"/>
      <w:r w:rsidRPr="00665390">
        <w:rPr>
          <w:sz w:val="26"/>
          <w:szCs w:val="26"/>
        </w:rPr>
        <w:t xml:space="preserve"> </w:t>
      </w:r>
      <w:proofErr w:type="spellStart"/>
      <w:r w:rsidRPr="00665390">
        <w:rPr>
          <w:sz w:val="26"/>
          <w:szCs w:val="26"/>
        </w:rPr>
        <w:t>Kỹ</w:t>
      </w:r>
      <w:proofErr w:type="spellEnd"/>
      <w:r w:rsidRPr="00665390">
        <w:rPr>
          <w:sz w:val="26"/>
          <w:szCs w:val="26"/>
        </w:rPr>
        <w:t xml:space="preserve"> </w:t>
      </w:r>
      <w:proofErr w:type="spellStart"/>
      <w:r w:rsidRPr="00665390">
        <w:rPr>
          <w:sz w:val="26"/>
          <w:szCs w:val="26"/>
        </w:rPr>
        <w:t>thuật</w:t>
      </w:r>
      <w:proofErr w:type="spellEnd"/>
      <w:r w:rsidRPr="00665390">
        <w:rPr>
          <w:sz w:val="26"/>
          <w:szCs w:val="26"/>
        </w:rPr>
        <w:t xml:space="preserve"> Quân </w:t>
      </w:r>
      <w:proofErr w:type="spellStart"/>
      <w:r w:rsidRPr="00665390">
        <w:rPr>
          <w:sz w:val="26"/>
          <w:szCs w:val="26"/>
        </w:rPr>
        <w:t>sự</w:t>
      </w:r>
      <w:proofErr w:type="spellEnd"/>
      <w:r w:rsidRPr="00665390">
        <w:rPr>
          <w:sz w:val="26"/>
          <w:szCs w:val="26"/>
        </w:rPr>
        <w:t xml:space="preserve">, </w:t>
      </w:r>
      <w:proofErr w:type="spellStart"/>
      <w:r w:rsidRPr="00665390">
        <w:rPr>
          <w:sz w:val="26"/>
          <w:szCs w:val="26"/>
        </w:rPr>
        <w:t>Đại</w:t>
      </w:r>
      <w:proofErr w:type="spellEnd"/>
      <w:r w:rsidRPr="00665390">
        <w:rPr>
          <w:sz w:val="26"/>
          <w:szCs w:val="26"/>
        </w:rPr>
        <w:t xml:space="preserve"> </w:t>
      </w:r>
      <w:proofErr w:type="spellStart"/>
      <w:r w:rsidRPr="00665390">
        <w:rPr>
          <w:sz w:val="26"/>
          <w:szCs w:val="26"/>
        </w:rPr>
        <w:t>học</w:t>
      </w:r>
      <w:proofErr w:type="spellEnd"/>
      <w:r w:rsidRPr="00665390">
        <w:rPr>
          <w:sz w:val="26"/>
          <w:szCs w:val="26"/>
        </w:rPr>
        <w:t xml:space="preserve"> Quốc </w:t>
      </w:r>
      <w:proofErr w:type="spellStart"/>
      <w:r w:rsidRPr="00665390">
        <w:rPr>
          <w:sz w:val="26"/>
          <w:szCs w:val="26"/>
        </w:rPr>
        <w:t>gia</w:t>
      </w:r>
      <w:proofErr w:type="spellEnd"/>
      <w:r w:rsidRPr="00665390">
        <w:rPr>
          <w:sz w:val="26"/>
          <w:szCs w:val="26"/>
        </w:rPr>
        <w:t xml:space="preserve"> Hà Nội); </w:t>
      </w:r>
      <w:proofErr w:type="spellStart"/>
      <w:r w:rsidRPr="00665390">
        <w:rPr>
          <w:sz w:val="26"/>
          <w:szCs w:val="26"/>
        </w:rPr>
        <w:t>phân</w:t>
      </w:r>
      <w:proofErr w:type="spellEnd"/>
      <w:r w:rsidRPr="00665390">
        <w:rPr>
          <w:sz w:val="26"/>
          <w:szCs w:val="26"/>
        </w:rPr>
        <w:t xml:space="preserve"> </w:t>
      </w:r>
      <w:proofErr w:type="spellStart"/>
      <w:r w:rsidRPr="00665390">
        <w:rPr>
          <w:sz w:val="26"/>
          <w:szCs w:val="26"/>
        </w:rPr>
        <w:t>vùng</w:t>
      </w:r>
      <w:proofErr w:type="spellEnd"/>
      <w:r w:rsidRPr="00665390">
        <w:rPr>
          <w:sz w:val="26"/>
          <w:szCs w:val="26"/>
        </w:rPr>
        <w:t xml:space="preserve"> </w:t>
      </w:r>
      <w:proofErr w:type="spellStart"/>
      <w:r w:rsidRPr="00665390">
        <w:rPr>
          <w:sz w:val="26"/>
          <w:szCs w:val="26"/>
        </w:rPr>
        <w:t>ảnh</w:t>
      </w:r>
      <w:proofErr w:type="spellEnd"/>
      <w:r w:rsidRPr="00665390">
        <w:rPr>
          <w:sz w:val="26"/>
          <w:szCs w:val="26"/>
        </w:rPr>
        <w:t xml:space="preserve"> </w:t>
      </w:r>
      <w:proofErr w:type="spellStart"/>
      <w:r w:rsidRPr="00665390">
        <w:rPr>
          <w:sz w:val="26"/>
          <w:szCs w:val="26"/>
        </w:rPr>
        <w:t>giao</w:t>
      </w:r>
      <w:proofErr w:type="spellEnd"/>
      <w:r w:rsidRPr="00665390">
        <w:rPr>
          <w:sz w:val="26"/>
          <w:szCs w:val="26"/>
        </w:rPr>
        <w:t xml:space="preserve"> </w:t>
      </w:r>
      <w:proofErr w:type="spellStart"/>
      <w:r w:rsidRPr="00665390">
        <w:rPr>
          <w:sz w:val="26"/>
          <w:szCs w:val="26"/>
        </w:rPr>
        <w:t>thông</w:t>
      </w:r>
      <w:proofErr w:type="spellEnd"/>
      <w:r w:rsidRPr="00665390">
        <w:rPr>
          <w:sz w:val="26"/>
          <w:szCs w:val="26"/>
        </w:rPr>
        <w:t xml:space="preserve"> </w:t>
      </w:r>
      <w:proofErr w:type="spellStart"/>
      <w:r w:rsidRPr="00665390">
        <w:rPr>
          <w:sz w:val="26"/>
          <w:szCs w:val="26"/>
        </w:rPr>
        <w:t>trong</w:t>
      </w:r>
      <w:proofErr w:type="spellEnd"/>
      <w:r w:rsidRPr="00665390">
        <w:rPr>
          <w:sz w:val="26"/>
          <w:szCs w:val="26"/>
        </w:rPr>
        <w:t xml:space="preserve"> </w:t>
      </w:r>
      <w:proofErr w:type="spellStart"/>
      <w:r w:rsidRPr="00665390">
        <w:rPr>
          <w:sz w:val="26"/>
          <w:szCs w:val="26"/>
        </w:rPr>
        <w:t>điều</w:t>
      </w:r>
      <w:proofErr w:type="spellEnd"/>
      <w:r w:rsidRPr="00665390">
        <w:rPr>
          <w:sz w:val="26"/>
          <w:szCs w:val="26"/>
        </w:rPr>
        <w:t xml:space="preserve"> </w:t>
      </w:r>
      <w:proofErr w:type="spellStart"/>
      <w:r w:rsidRPr="00665390">
        <w:rPr>
          <w:sz w:val="26"/>
          <w:szCs w:val="26"/>
        </w:rPr>
        <w:t>hướng</w:t>
      </w:r>
      <w:proofErr w:type="spellEnd"/>
      <w:r w:rsidRPr="00665390">
        <w:rPr>
          <w:sz w:val="26"/>
          <w:szCs w:val="26"/>
        </w:rPr>
        <w:t xml:space="preserve"> </w:t>
      </w:r>
      <w:proofErr w:type="spellStart"/>
      <w:r w:rsidRPr="00665390">
        <w:rPr>
          <w:sz w:val="26"/>
          <w:szCs w:val="26"/>
        </w:rPr>
        <w:t>phân</w:t>
      </w:r>
      <w:proofErr w:type="spellEnd"/>
      <w:r w:rsidRPr="00665390">
        <w:rPr>
          <w:sz w:val="26"/>
          <w:szCs w:val="26"/>
        </w:rPr>
        <w:t xml:space="preserve"> </w:t>
      </w:r>
      <w:proofErr w:type="spellStart"/>
      <w:r w:rsidRPr="00665390">
        <w:rPr>
          <w:sz w:val="26"/>
          <w:szCs w:val="26"/>
        </w:rPr>
        <w:t>luồng</w:t>
      </w:r>
      <w:proofErr w:type="spellEnd"/>
      <w:r w:rsidRPr="00665390">
        <w:rPr>
          <w:sz w:val="26"/>
          <w:szCs w:val="26"/>
        </w:rPr>
        <w:t xml:space="preserve"> (Công ty Biển </w:t>
      </w:r>
      <w:proofErr w:type="spellStart"/>
      <w:r w:rsidRPr="00665390">
        <w:rPr>
          <w:sz w:val="26"/>
          <w:szCs w:val="26"/>
        </w:rPr>
        <w:t>Bạc</w:t>
      </w:r>
      <w:proofErr w:type="spellEnd"/>
      <w:r w:rsidRPr="00665390">
        <w:rPr>
          <w:sz w:val="26"/>
          <w:szCs w:val="26"/>
        </w:rPr>
        <w:t xml:space="preserve">), </w:t>
      </w:r>
      <w:proofErr w:type="spellStart"/>
      <w:r w:rsidRPr="00665390">
        <w:rPr>
          <w:sz w:val="26"/>
          <w:szCs w:val="26"/>
        </w:rPr>
        <w:t>phân</w:t>
      </w:r>
      <w:proofErr w:type="spellEnd"/>
      <w:r w:rsidRPr="00665390">
        <w:rPr>
          <w:sz w:val="26"/>
          <w:szCs w:val="26"/>
        </w:rPr>
        <w:t xml:space="preserve"> </w:t>
      </w:r>
      <w:proofErr w:type="spellStart"/>
      <w:r w:rsidRPr="00665390">
        <w:rPr>
          <w:sz w:val="26"/>
          <w:szCs w:val="26"/>
        </w:rPr>
        <w:t>vùng</w:t>
      </w:r>
      <w:proofErr w:type="spellEnd"/>
      <w:r w:rsidRPr="00665390">
        <w:rPr>
          <w:sz w:val="26"/>
          <w:szCs w:val="26"/>
        </w:rPr>
        <w:t xml:space="preserve"> </w:t>
      </w:r>
      <w:proofErr w:type="spellStart"/>
      <w:r w:rsidRPr="00665390">
        <w:rPr>
          <w:sz w:val="26"/>
          <w:szCs w:val="26"/>
        </w:rPr>
        <w:t>ảnh</w:t>
      </w:r>
      <w:proofErr w:type="spellEnd"/>
      <w:r w:rsidRPr="00665390">
        <w:rPr>
          <w:sz w:val="26"/>
          <w:szCs w:val="26"/>
        </w:rPr>
        <w:t xml:space="preserve"> </w:t>
      </w:r>
      <w:proofErr w:type="spellStart"/>
      <w:r w:rsidRPr="00665390">
        <w:rPr>
          <w:sz w:val="26"/>
          <w:szCs w:val="26"/>
        </w:rPr>
        <w:t>người</w:t>
      </w:r>
      <w:proofErr w:type="spellEnd"/>
      <w:r w:rsidRPr="00665390">
        <w:rPr>
          <w:sz w:val="26"/>
          <w:szCs w:val="26"/>
        </w:rPr>
        <w:t xml:space="preserve">, </w:t>
      </w:r>
      <w:proofErr w:type="spellStart"/>
      <w:r w:rsidRPr="00665390">
        <w:rPr>
          <w:sz w:val="26"/>
          <w:szCs w:val="26"/>
        </w:rPr>
        <w:t>tay</w:t>
      </w:r>
      <w:proofErr w:type="spellEnd"/>
      <w:r w:rsidRPr="00665390">
        <w:rPr>
          <w:sz w:val="26"/>
          <w:szCs w:val="26"/>
        </w:rPr>
        <w:t xml:space="preserve"> </w:t>
      </w:r>
      <w:proofErr w:type="spellStart"/>
      <w:r w:rsidRPr="00665390">
        <w:rPr>
          <w:sz w:val="26"/>
          <w:szCs w:val="26"/>
        </w:rPr>
        <w:t>trong</w:t>
      </w:r>
      <w:proofErr w:type="spellEnd"/>
      <w:r w:rsidRPr="00665390">
        <w:rPr>
          <w:sz w:val="26"/>
          <w:szCs w:val="26"/>
        </w:rPr>
        <w:t xml:space="preserve"> </w:t>
      </w:r>
      <w:proofErr w:type="spellStart"/>
      <w:r w:rsidRPr="00665390">
        <w:rPr>
          <w:sz w:val="26"/>
          <w:szCs w:val="26"/>
        </w:rPr>
        <w:t>ứng</w:t>
      </w:r>
      <w:proofErr w:type="spellEnd"/>
      <w:r w:rsidRPr="00665390">
        <w:rPr>
          <w:sz w:val="26"/>
          <w:szCs w:val="26"/>
        </w:rPr>
        <w:t xml:space="preserve"> </w:t>
      </w:r>
      <w:proofErr w:type="spellStart"/>
      <w:r w:rsidRPr="00665390">
        <w:rPr>
          <w:sz w:val="26"/>
          <w:szCs w:val="26"/>
        </w:rPr>
        <w:t>dụng</w:t>
      </w:r>
      <w:proofErr w:type="spellEnd"/>
      <w:r w:rsidRPr="00665390">
        <w:rPr>
          <w:sz w:val="26"/>
          <w:szCs w:val="26"/>
        </w:rPr>
        <w:t xml:space="preserve"> </w:t>
      </w:r>
      <w:proofErr w:type="spellStart"/>
      <w:r w:rsidRPr="00665390">
        <w:rPr>
          <w:sz w:val="26"/>
          <w:szCs w:val="26"/>
        </w:rPr>
        <w:t>giám</w:t>
      </w:r>
      <w:proofErr w:type="spellEnd"/>
      <w:r w:rsidRPr="00665390">
        <w:rPr>
          <w:sz w:val="26"/>
          <w:szCs w:val="26"/>
        </w:rPr>
        <w:t xml:space="preserve"> </w:t>
      </w:r>
      <w:proofErr w:type="spellStart"/>
      <w:r w:rsidRPr="00665390">
        <w:rPr>
          <w:sz w:val="26"/>
          <w:szCs w:val="26"/>
        </w:rPr>
        <w:t>sát</w:t>
      </w:r>
      <w:proofErr w:type="spellEnd"/>
      <w:r w:rsidRPr="00665390">
        <w:rPr>
          <w:sz w:val="26"/>
          <w:szCs w:val="26"/>
        </w:rPr>
        <w:t xml:space="preserve"> </w:t>
      </w:r>
      <w:proofErr w:type="spellStart"/>
      <w:r w:rsidRPr="00665390">
        <w:rPr>
          <w:sz w:val="26"/>
          <w:szCs w:val="26"/>
        </w:rPr>
        <w:t>hoặc</w:t>
      </w:r>
      <w:proofErr w:type="spellEnd"/>
      <w:r w:rsidRPr="00665390">
        <w:rPr>
          <w:sz w:val="26"/>
          <w:szCs w:val="26"/>
        </w:rPr>
        <w:t xml:space="preserve"> </w:t>
      </w:r>
      <w:proofErr w:type="spellStart"/>
      <w:r w:rsidRPr="00665390">
        <w:rPr>
          <w:sz w:val="26"/>
          <w:szCs w:val="26"/>
        </w:rPr>
        <w:t>tương</w:t>
      </w:r>
      <w:proofErr w:type="spellEnd"/>
      <w:r w:rsidRPr="00665390">
        <w:rPr>
          <w:sz w:val="26"/>
          <w:szCs w:val="26"/>
        </w:rPr>
        <w:t xml:space="preserve"> </w:t>
      </w:r>
      <w:proofErr w:type="spellStart"/>
      <w:r w:rsidRPr="00665390">
        <w:rPr>
          <w:sz w:val="26"/>
          <w:szCs w:val="26"/>
        </w:rPr>
        <w:t>tác</w:t>
      </w:r>
      <w:proofErr w:type="spellEnd"/>
      <w:r w:rsidRPr="00665390">
        <w:rPr>
          <w:sz w:val="26"/>
          <w:szCs w:val="26"/>
        </w:rPr>
        <w:t xml:space="preserve"> </w:t>
      </w:r>
      <w:proofErr w:type="spellStart"/>
      <w:r w:rsidRPr="00665390">
        <w:rPr>
          <w:sz w:val="26"/>
          <w:szCs w:val="26"/>
        </w:rPr>
        <w:t>người</w:t>
      </w:r>
      <w:proofErr w:type="spellEnd"/>
      <w:r w:rsidRPr="00665390">
        <w:rPr>
          <w:sz w:val="26"/>
          <w:szCs w:val="26"/>
        </w:rPr>
        <w:t xml:space="preserve"> </w:t>
      </w:r>
      <w:proofErr w:type="spellStart"/>
      <w:r w:rsidRPr="00665390">
        <w:rPr>
          <w:sz w:val="26"/>
          <w:szCs w:val="26"/>
        </w:rPr>
        <w:t>máy</w:t>
      </w:r>
      <w:proofErr w:type="spellEnd"/>
      <w:r w:rsidRPr="00665390">
        <w:rPr>
          <w:sz w:val="26"/>
          <w:szCs w:val="26"/>
        </w:rPr>
        <w:t xml:space="preserve"> (Viện MICA, ĐHBK Hà Nội, </w:t>
      </w:r>
      <w:proofErr w:type="spellStart"/>
      <w:r w:rsidRPr="00665390">
        <w:rPr>
          <w:sz w:val="26"/>
          <w:szCs w:val="26"/>
        </w:rPr>
        <w:t>Đại</w:t>
      </w:r>
      <w:proofErr w:type="spellEnd"/>
      <w:r w:rsidRPr="00665390">
        <w:rPr>
          <w:sz w:val="26"/>
          <w:szCs w:val="26"/>
        </w:rPr>
        <w:t xml:space="preserve"> </w:t>
      </w:r>
      <w:proofErr w:type="spellStart"/>
      <w:r w:rsidRPr="00665390">
        <w:rPr>
          <w:sz w:val="26"/>
          <w:szCs w:val="26"/>
        </w:rPr>
        <w:t>học</w:t>
      </w:r>
      <w:proofErr w:type="spellEnd"/>
      <w:r w:rsidRPr="00665390">
        <w:rPr>
          <w:sz w:val="26"/>
          <w:szCs w:val="26"/>
        </w:rPr>
        <w:t xml:space="preserve"> Quốc </w:t>
      </w:r>
      <w:proofErr w:type="spellStart"/>
      <w:r w:rsidRPr="00665390">
        <w:rPr>
          <w:sz w:val="26"/>
          <w:szCs w:val="26"/>
        </w:rPr>
        <w:t>gia</w:t>
      </w:r>
      <w:proofErr w:type="spellEnd"/>
      <w:r w:rsidRPr="00665390">
        <w:rPr>
          <w:sz w:val="26"/>
          <w:szCs w:val="26"/>
        </w:rPr>
        <w:t xml:space="preserve"> HCM), v.v.</w:t>
      </w:r>
    </w:p>
    <w:p w14:paraId="61D2A28D" w14:textId="77777777" w:rsidR="00033F23" w:rsidRDefault="00033F23" w:rsidP="00B56500">
      <w:pPr>
        <w:pStyle w:val="Heading2"/>
      </w:pPr>
    </w:p>
    <w:p w14:paraId="3C6178F1" w14:textId="5EB85CF2" w:rsidR="00476DB6" w:rsidRPr="00AE2A07" w:rsidRDefault="00476DB6" w:rsidP="00B56500">
      <w:pPr>
        <w:pStyle w:val="Heading2"/>
        <w:rPr>
          <w:i/>
        </w:rPr>
      </w:pPr>
      <w:bookmarkStart w:id="48" w:name="_Toc182693244"/>
      <w:r w:rsidRPr="00AE2A07">
        <w:t>1.4. Kết luận Chương 1</w:t>
      </w:r>
      <w:bookmarkEnd w:id="48"/>
    </w:p>
    <w:p w14:paraId="4CB9B44C" w14:textId="06A2A45E" w:rsidR="00033F23" w:rsidRDefault="0031246F" w:rsidP="0031246F">
      <w:pPr>
        <w:spacing w:line="360" w:lineRule="auto"/>
        <w:ind w:right="-1"/>
        <w:jc w:val="both"/>
        <w:rPr>
          <w:sz w:val="28"/>
          <w:szCs w:val="28"/>
        </w:rPr>
      </w:pPr>
      <w:r w:rsidRPr="0031246F">
        <w:rPr>
          <w:sz w:val="28"/>
          <w:szCs w:val="28"/>
        </w:rPr>
        <w:t> </w:t>
      </w:r>
      <w:r w:rsidR="00993515">
        <w:rPr>
          <w:sz w:val="28"/>
          <w:szCs w:val="28"/>
        </w:rPr>
        <w:tab/>
      </w:r>
      <w:proofErr w:type="spellStart"/>
      <w:r w:rsidRPr="0031246F">
        <w:rPr>
          <w:sz w:val="28"/>
          <w:szCs w:val="28"/>
        </w:rPr>
        <w:t>Chương</w:t>
      </w:r>
      <w:proofErr w:type="spellEnd"/>
      <w:r w:rsidRPr="0031246F">
        <w:rPr>
          <w:sz w:val="28"/>
          <w:szCs w:val="28"/>
        </w:rPr>
        <w:t xml:space="preserve"> 1 </w:t>
      </w:r>
      <w:proofErr w:type="spellStart"/>
      <w:r w:rsidRPr="0031246F">
        <w:rPr>
          <w:sz w:val="28"/>
          <w:szCs w:val="28"/>
        </w:rPr>
        <w:t>đã</w:t>
      </w:r>
      <w:proofErr w:type="spellEnd"/>
      <w:r w:rsidRPr="0031246F">
        <w:rPr>
          <w:sz w:val="28"/>
          <w:szCs w:val="28"/>
        </w:rPr>
        <w:t xml:space="preserve"> </w:t>
      </w:r>
      <w:proofErr w:type="spellStart"/>
      <w:r w:rsidRPr="0031246F">
        <w:rPr>
          <w:sz w:val="28"/>
          <w:szCs w:val="28"/>
        </w:rPr>
        <w:t>trình</w:t>
      </w:r>
      <w:proofErr w:type="spellEnd"/>
      <w:r w:rsidRPr="0031246F">
        <w:rPr>
          <w:sz w:val="28"/>
          <w:szCs w:val="28"/>
        </w:rPr>
        <w:t xml:space="preserve"> </w:t>
      </w:r>
      <w:proofErr w:type="spellStart"/>
      <w:r w:rsidRPr="0031246F">
        <w:rPr>
          <w:sz w:val="28"/>
          <w:szCs w:val="28"/>
        </w:rPr>
        <w:t>bày</w:t>
      </w:r>
      <w:proofErr w:type="spellEnd"/>
      <w:r w:rsidRPr="0031246F">
        <w:rPr>
          <w:sz w:val="28"/>
          <w:szCs w:val="28"/>
        </w:rPr>
        <w:t xml:space="preserve"> </w:t>
      </w:r>
      <w:proofErr w:type="spellStart"/>
      <w:r w:rsidRPr="0031246F">
        <w:rPr>
          <w:sz w:val="28"/>
          <w:szCs w:val="28"/>
        </w:rPr>
        <w:t>các</w:t>
      </w:r>
      <w:proofErr w:type="spellEnd"/>
      <w:r w:rsidRPr="0031246F">
        <w:rPr>
          <w:sz w:val="28"/>
          <w:szCs w:val="28"/>
        </w:rPr>
        <w:t xml:space="preserve"> </w:t>
      </w:r>
      <w:proofErr w:type="spellStart"/>
      <w:r w:rsidRPr="0031246F">
        <w:rPr>
          <w:sz w:val="28"/>
          <w:szCs w:val="28"/>
        </w:rPr>
        <w:t>cơ</w:t>
      </w:r>
      <w:proofErr w:type="spellEnd"/>
      <w:r w:rsidRPr="0031246F">
        <w:rPr>
          <w:sz w:val="28"/>
          <w:szCs w:val="28"/>
        </w:rPr>
        <w:t xml:space="preserve"> </w:t>
      </w:r>
      <w:proofErr w:type="spellStart"/>
      <w:r w:rsidRPr="0031246F">
        <w:rPr>
          <w:sz w:val="28"/>
          <w:szCs w:val="28"/>
        </w:rPr>
        <w:t>sở</w:t>
      </w:r>
      <w:proofErr w:type="spellEnd"/>
      <w:r w:rsidRPr="0031246F">
        <w:rPr>
          <w:sz w:val="28"/>
          <w:szCs w:val="28"/>
        </w:rPr>
        <w:t xml:space="preserve"> </w:t>
      </w:r>
      <w:proofErr w:type="spellStart"/>
      <w:r w:rsidRPr="0031246F">
        <w:rPr>
          <w:sz w:val="28"/>
          <w:szCs w:val="28"/>
        </w:rPr>
        <w:t>lý</w:t>
      </w:r>
      <w:proofErr w:type="spellEnd"/>
      <w:r w:rsidRPr="0031246F">
        <w:rPr>
          <w:sz w:val="28"/>
          <w:szCs w:val="28"/>
        </w:rPr>
        <w:t xml:space="preserve"> </w:t>
      </w:r>
      <w:proofErr w:type="spellStart"/>
      <w:r w:rsidRPr="0031246F">
        <w:rPr>
          <w:sz w:val="28"/>
          <w:szCs w:val="28"/>
        </w:rPr>
        <w:t>luận</w:t>
      </w:r>
      <w:proofErr w:type="spellEnd"/>
      <w:r w:rsidRPr="0031246F">
        <w:rPr>
          <w:sz w:val="28"/>
          <w:szCs w:val="28"/>
        </w:rPr>
        <w:t xml:space="preserve"> </w:t>
      </w:r>
      <w:proofErr w:type="spellStart"/>
      <w:r w:rsidRPr="0031246F">
        <w:rPr>
          <w:sz w:val="28"/>
          <w:szCs w:val="28"/>
        </w:rPr>
        <w:t>về</w:t>
      </w:r>
      <w:proofErr w:type="spellEnd"/>
      <w:r w:rsidRPr="0031246F">
        <w:rPr>
          <w:sz w:val="28"/>
          <w:szCs w:val="28"/>
        </w:rPr>
        <w:t xml:space="preserve"> </w:t>
      </w:r>
      <w:proofErr w:type="spellStart"/>
      <w:r w:rsidRPr="0031246F">
        <w:rPr>
          <w:sz w:val="28"/>
          <w:szCs w:val="28"/>
        </w:rPr>
        <w:t>vấn</w:t>
      </w:r>
      <w:proofErr w:type="spellEnd"/>
      <w:r w:rsidRPr="0031246F">
        <w:rPr>
          <w:sz w:val="28"/>
          <w:szCs w:val="28"/>
        </w:rPr>
        <w:t xml:space="preserve"> </w:t>
      </w:r>
      <w:proofErr w:type="spellStart"/>
      <w:r w:rsidRPr="0031246F">
        <w:rPr>
          <w:sz w:val="28"/>
          <w:szCs w:val="28"/>
        </w:rPr>
        <w:t>đề</w:t>
      </w:r>
      <w:proofErr w:type="spellEnd"/>
      <w:r w:rsidRPr="0031246F">
        <w:rPr>
          <w:sz w:val="28"/>
          <w:szCs w:val="28"/>
        </w:rPr>
        <w:t xml:space="preserve"> </w:t>
      </w:r>
      <w:proofErr w:type="spellStart"/>
      <w:r w:rsidRPr="0031246F">
        <w:rPr>
          <w:sz w:val="28"/>
          <w:szCs w:val="28"/>
        </w:rPr>
        <w:t>nghiên</w:t>
      </w:r>
      <w:proofErr w:type="spellEnd"/>
      <w:r w:rsidRPr="0031246F">
        <w:rPr>
          <w:sz w:val="28"/>
          <w:szCs w:val="28"/>
        </w:rPr>
        <w:t xml:space="preserve"> </w:t>
      </w:r>
      <w:proofErr w:type="spellStart"/>
      <w:r w:rsidRPr="0031246F">
        <w:rPr>
          <w:sz w:val="28"/>
          <w:szCs w:val="28"/>
        </w:rPr>
        <w:t>cứu</w:t>
      </w:r>
      <w:proofErr w:type="spellEnd"/>
      <w:r w:rsidRPr="0031246F">
        <w:rPr>
          <w:sz w:val="28"/>
          <w:szCs w:val="28"/>
        </w:rPr>
        <w:t xml:space="preserve">. Các </w:t>
      </w:r>
      <w:proofErr w:type="spellStart"/>
      <w:r w:rsidRPr="0031246F">
        <w:rPr>
          <w:sz w:val="28"/>
          <w:szCs w:val="28"/>
        </w:rPr>
        <w:t>học</w:t>
      </w:r>
      <w:proofErr w:type="spellEnd"/>
      <w:r w:rsidRPr="0031246F">
        <w:rPr>
          <w:sz w:val="28"/>
          <w:szCs w:val="28"/>
        </w:rPr>
        <w:t xml:space="preserve"> </w:t>
      </w:r>
      <w:proofErr w:type="spellStart"/>
      <w:r w:rsidRPr="0031246F">
        <w:rPr>
          <w:sz w:val="28"/>
          <w:szCs w:val="28"/>
        </w:rPr>
        <w:t>thuyết</w:t>
      </w:r>
      <w:proofErr w:type="spellEnd"/>
      <w:r w:rsidRPr="0031246F">
        <w:rPr>
          <w:sz w:val="28"/>
          <w:szCs w:val="28"/>
        </w:rPr>
        <w:t xml:space="preserve">, </w:t>
      </w:r>
      <w:proofErr w:type="spellStart"/>
      <w:r w:rsidRPr="0031246F">
        <w:rPr>
          <w:sz w:val="28"/>
          <w:szCs w:val="28"/>
        </w:rPr>
        <w:t>giả</w:t>
      </w:r>
      <w:proofErr w:type="spellEnd"/>
      <w:r w:rsidRPr="0031246F">
        <w:rPr>
          <w:sz w:val="28"/>
          <w:szCs w:val="28"/>
        </w:rPr>
        <w:t xml:space="preserve"> </w:t>
      </w:r>
      <w:proofErr w:type="spellStart"/>
      <w:r w:rsidRPr="0031246F">
        <w:rPr>
          <w:sz w:val="28"/>
          <w:szCs w:val="28"/>
        </w:rPr>
        <w:t>thiết</w:t>
      </w:r>
      <w:proofErr w:type="spellEnd"/>
      <w:r w:rsidRPr="0031246F">
        <w:rPr>
          <w:sz w:val="28"/>
          <w:szCs w:val="28"/>
        </w:rPr>
        <w:t xml:space="preserve"> khoa </w:t>
      </w:r>
      <w:proofErr w:type="spellStart"/>
      <w:r w:rsidRPr="0031246F">
        <w:rPr>
          <w:sz w:val="28"/>
          <w:szCs w:val="28"/>
        </w:rPr>
        <w:t>học</w:t>
      </w:r>
      <w:proofErr w:type="spellEnd"/>
      <w:r w:rsidRPr="0031246F">
        <w:rPr>
          <w:sz w:val="28"/>
          <w:szCs w:val="28"/>
        </w:rPr>
        <w:t xml:space="preserve">, </w:t>
      </w:r>
      <w:proofErr w:type="spellStart"/>
      <w:r w:rsidRPr="0031246F">
        <w:rPr>
          <w:sz w:val="28"/>
          <w:szCs w:val="28"/>
        </w:rPr>
        <w:t>nhân</w:t>
      </w:r>
      <w:proofErr w:type="spellEnd"/>
      <w:r w:rsidRPr="0031246F">
        <w:rPr>
          <w:sz w:val="28"/>
          <w:szCs w:val="28"/>
        </w:rPr>
        <w:t xml:space="preserve"> </w:t>
      </w:r>
      <w:proofErr w:type="spellStart"/>
      <w:r w:rsidRPr="0031246F">
        <w:rPr>
          <w:sz w:val="28"/>
          <w:szCs w:val="28"/>
        </w:rPr>
        <w:t>tố</w:t>
      </w:r>
      <w:proofErr w:type="spellEnd"/>
      <w:r w:rsidRPr="0031246F">
        <w:rPr>
          <w:sz w:val="28"/>
          <w:szCs w:val="28"/>
        </w:rPr>
        <w:t xml:space="preserve"> </w:t>
      </w:r>
      <w:proofErr w:type="spellStart"/>
      <w:r w:rsidRPr="0031246F">
        <w:rPr>
          <w:sz w:val="28"/>
          <w:szCs w:val="28"/>
        </w:rPr>
        <w:t>ảnh</w:t>
      </w:r>
      <w:proofErr w:type="spellEnd"/>
      <w:r w:rsidRPr="0031246F">
        <w:rPr>
          <w:sz w:val="28"/>
          <w:szCs w:val="28"/>
        </w:rPr>
        <w:t xml:space="preserve"> </w:t>
      </w:r>
      <w:proofErr w:type="spellStart"/>
      <w:r w:rsidRPr="0031246F">
        <w:rPr>
          <w:sz w:val="28"/>
          <w:szCs w:val="28"/>
        </w:rPr>
        <w:t>đã</w:t>
      </w:r>
      <w:proofErr w:type="spellEnd"/>
      <w:r w:rsidRPr="0031246F">
        <w:rPr>
          <w:sz w:val="28"/>
          <w:szCs w:val="28"/>
        </w:rPr>
        <w:t xml:space="preserve"> </w:t>
      </w:r>
      <w:proofErr w:type="spellStart"/>
      <w:r w:rsidRPr="0031246F">
        <w:rPr>
          <w:sz w:val="28"/>
          <w:szCs w:val="28"/>
        </w:rPr>
        <w:t>được</w:t>
      </w:r>
      <w:proofErr w:type="spellEnd"/>
      <w:r w:rsidRPr="0031246F">
        <w:rPr>
          <w:sz w:val="28"/>
          <w:szCs w:val="28"/>
        </w:rPr>
        <w:t xml:space="preserve"> </w:t>
      </w:r>
      <w:proofErr w:type="spellStart"/>
      <w:r w:rsidRPr="0031246F">
        <w:rPr>
          <w:sz w:val="28"/>
          <w:szCs w:val="28"/>
        </w:rPr>
        <w:t>tổng</w:t>
      </w:r>
      <w:proofErr w:type="spellEnd"/>
      <w:r w:rsidRPr="0031246F">
        <w:rPr>
          <w:sz w:val="28"/>
          <w:szCs w:val="28"/>
        </w:rPr>
        <w:t xml:space="preserve"> </w:t>
      </w:r>
      <w:proofErr w:type="spellStart"/>
      <w:r w:rsidRPr="0031246F">
        <w:rPr>
          <w:sz w:val="28"/>
          <w:szCs w:val="28"/>
        </w:rPr>
        <w:t>hợp</w:t>
      </w:r>
      <w:proofErr w:type="spellEnd"/>
      <w:r w:rsidRPr="0031246F">
        <w:rPr>
          <w:sz w:val="28"/>
          <w:szCs w:val="28"/>
        </w:rPr>
        <w:t xml:space="preserve"> </w:t>
      </w:r>
      <w:proofErr w:type="spellStart"/>
      <w:r w:rsidRPr="0031246F">
        <w:rPr>
          <w:sz w:val="28"/>
          <w:szCs w:val="28"/>
        </w:rPr>
        <w:t>và</w:t>
      </w:r>
      <w:proofErr w:type="spellEnd"/>
      <w:r w:rsidRPr="0031246F">
        <w:rPr>
          <w:sz w:val="28"/>
          <w:szCs w:val="28"/>
        </w:rPr>
        <w:t xml:space="preserve"> </w:t>
      </w:r>
      <w:proofErr w:type="spellStart"/>
      <w:r w:rsidRPr="0031246F">
        <w:rPr>
          <w:sz w:val="28"/>
          <w:szCs w:val="28"/>
        </w:rPr>
        <w:t>hệ</w:t>
      </w:r>
      <w:proofErr w:type="spellEnd"/>
      <w:r w:rsidRPr="0031246F">
        <w:rPr>
          <w:sz w:val="28"/>
          <w:szCs w:val="28"/>
        </w:rPr>
        <w:t xml:space="preserve"> </w:t>
      </w:r>
      <w:proofErr w:type="spellStart"/>
      <w:r w:rsidRPr="0031246F">
        <w:rPr>
          <w:sz w:val="28"/>
          <w:szCs w:val="28"/>
        </w:rPr>
        <w:t>thống</w:t>
      </w:r>
      <w:proofErr w:type="spellEnd"/>
      <w:r w:rsidRPr="0031246F">
        <w:rPr>
          <w:sz w:val="28"/>
          <w:szCs w:val="28"/>
        </w:rPr>
        <w:t xml:space="preserve"> </w:t>
      </w:r>
      <w:proofErr w:type="spellStart"/>
      <w:r w:rsidRPr="0031246F">
        <w:rPr>
          <w:sz w:val="28"/>
          <w:szCs w:val="28"/>
        </w:rPr>
        <w:t>hóa</w:t>
      </w:r>
      <w:proofErr w:type="spellEnd"/>
      <w:r w:rsidRPr="0031246F">
        <w:rPr>
          <w:sz w:val="28"/>
          <w:szCs w:val="28"/>
        </w:rPr>
        <w:t xml:space="preserve">. </w:t>
      </w:r>
      <w:proofErr w:type="spellStart"/>
      <w:r w:rsidRPr="0031246F">
        <w:rPr>
          <w:sz w:val="28"/>
          <w:szCs w:val="28"/>
        </w:rPr>
        <w:t>Những</w:t>
      </w:r>
      <w:proofErr w:type="spellEnd"/>
      <w:r w:rsidRPr="0031246F">
        <w:rPr>
          <w:sz w:val="28"/>
          <w:szCs w:val="28"/>
        </w:rPr>
        <w:t xml:space="preserve"> </w:t>
      </w:r>
      <w:proofErr w:type="spellStart"/>
      <w:r w:rsidRPr="0031246F">
        <w:rPr>
          <w:sz w:val="28"/>
          <w:szCs w:val="28"/>
        </w:rPr>
        <w:t>nội</w:t>
      </w:r>
      <w:proofErr w:type="spellEnd"/>
      <w:r w:rsidRPr="0031246F">
        <w:rPr>
          <w:sz w:val="28"/>
          <w:szCs w:val="28"/>
        </w:rPr>
        <w:t xml:space="preserve"> dung </w:t>
      </w:r>
      <w:proofErr w:type="spellStart"/>
      <w:r w:rsidRPr="0031246F">
        <w:rPr>
          <w:sz w:val="28"/>
          <w:szCs w:val="28"/>
        </w:rPr>
        <w:t>này</w:t>
      </w:r>
      <w:proofErr w:type="spellEnd"/>
      <w:r w:rsidRPr="0031246F">
        <w:rPr>
          <w:sz w:val="28"/>
          <w:szCs w:val="28"/>
        </w:rPr>
        <w:t xml:space="preserve"> </w:t>
      </w:r>
      <w:proofErr w:type="spellStart"/>
      <w:r w:rsidRPr="0031246F">
        <w:rPr>
          <w:sz w:val="28"/>
          <w:szCs w:val="28"/>
        </w:rPr>
        <w:t>sẽ</w:t>
      </w:r>
      <w:proofErr w:type="spellEnd"/>
      <w:r w:rsidRPr="0031246F">
        <w:rPr>
          <w:sz w:val="28"/>
          <w:szCs w:val="28"/>
        </w:rPr>
        <w:t xml:space="preserve"> </w:t>
      </w:r>
      <w:proofErr w:type="spellStart"/>
      <w:r w:rsidRPr="0031246F">
        <w:rPr>
          <w:sz w:val="28"/>
          <w:szCs w:val="28"/>
        </w:rPr>
        <w:t>là</w:t>
      </w:r>
      <w:proofErr w:type="spellEnd"/>
      <w:r w:rsidRPr="0031246F">
        <w:rPr>
          <w:sz w:val="28"/>
          <w:szCs w:val="28"/>
        </w:rPr>
        <w:t xml:space="preserve"> </w:t>
      </w:r>
      <w:proofErr w:type="spellStart"/>
      <w:r w:rsidRPr="0031246F">
        <w:rPr>
          <w:sz w:val="28"/>
          <w:szCs w:val="28"/>
        </w:rPr>
        <w:t>nền</w:t>
      </w:r>
      <w:proofErr w:type="spellEnd"/>
      <w:r w:rsidRPr="0031246F">
        <w:rPr>
          <w:sz w:val="28"/>
          <w:szCs w:val="28"/>
        </w:rPr>
        <w:t xml:space="preserve"> </w:t>
      </w:r>
      <w:proofErr w:type="spellStart"/>
      <w:r w:rsidRPr="0031246F">
        <w:rPr>
          <w:sz w:val="28"/>
          <w:szCs w:val="28"/>
        </w:rPr>
        <w:t>tảng</w:t>
      </w:r>
      <w:proofErr w:type="spellEnd"/>
      <w:r w:rsidRPr="0031246F">
        <w:rPr>
          <w:sz w:val="28"/>
          <w:szCs w:val="28"/>
        </w:rPr>
        <w:t xml:space="preserve"> </w:t>
      </w:r>
      <w:proofErr w:type="spellStart"/>
      <w:r w:rsidRPr="0031246F">
        <w:rPr>
          <w:sz w:val="28"/>
          <w:szCs w:val="28"/>
        </w:rPr>
        <w:t>vững</w:t>
      </w:r>
      <w:proofErr w:type="spellEnd"/>
      <w:r w:rsidRPr="0031246F">
        <w:rPr>
          <w:sz w:val="28"/>
          <w:szCs w:val="28"/>
        </w:rPr>
        <w:t xml:space="preserve"> </w:t>
      </w:r>
      <w:proofErr w:type="spellStart"/>
      <w:r w:rsidRPr="0031246F">
        <w:rPr>
          <w:sz w:val="28"/>
          <w:szCs w:val="28"/>
        </w:rPr>
        <w:t>chắc</w:t>
      </w:r>
      <w:proofErr w:type="spellEnd"/>
      <w:r w:rsidRPr="0031246F">
        <w:rPr>
          <w:sz w:val="28"/>
          <w:szCs w:val="28"/>
        </w:rPr>
        <w:t xml:space="preserve"> </w:t>
      </w:r>
      <w:proofErr w:type="spellStart"/>
      <w:r w:rsidRPr="0031246F">
        <w:rPr>
          <w:sz w:val="28"/>
          <w:szCs w:val="28"/>
        </w:rPr>
        <w:t>cho</w:t>
      </w:r>
      <w:proofErr w:type="spellEnd"/>
      <w:r w:rsidRPr="0031246F">
        <w:rPr>
          <w:sz w:val="28"/>
          <w:szCs w:val="28"/>
        </w:rPr>
        <w:t xml:space="preserve"> </w:t>
      </w:r>
      <w:proofErr w:type="spellStart"/>
      <w:r w:rsidRPr="0031246F">
        <w:rPr>
          <w:sz w:val="28"/>
          <w:szCs w:val="28"/>
        </w:rPr>
        <w:t>việc</w:t>
      </w:r>
      <w:proofErr w:type="spellEnd"/>
      <w:r w:rsidRPr="0031246F">
        <w:rPr>
          <w:sz w:val="28"/>
          <w:szCs w:val="28"/>
        </w:rPr>
        <w:t xml:space="preserve"> </w:t>
      </w:r>
      <w:proofErr w:type="spellStart"/>
      <w:r w:rsidRPr="0031246F">
        <w:rPr>
          <w:sz w:val="28"/>
          <w:szCs w:val="28"/>
        </w:rPr>
        <w:t>nghiên</w:t>
      </w:r>
      <w:proofErr w:type="spellEnd"/>
      <w:r w:rsidRPr="0031246F">
        <w:rPr>
          <w:sz w:val="28"/>
          <w:szCs w:val="28"/>
        </w:rPr>
        <w:t xml:space="preserve"> </w:t>
      </w:r>
      <w:proofErr w:type="spellStart"/>
      <w:r w:rsidRPr="0031246F">
        <w:rPr>
          <w:sz w:val="28"/>
          <w:szCs w:val="28"/>
        </w:rPr>
        <w:t>cứu</w:t>
      </w:r>
      <w:proofErr w:type="spellEnd"/>
      <w:r w:rsidRPr="0031246F">
        <w:rPr>
          <w:sz w:val="28"/>
          <w:szCs w:val="28"/>
        </w:rPr>
        <w:t xml:space="preserve"> </w:t>
      </w:r>
      <w:proofErr w:type="spellStart"/>
      <w:r w:rsidRPr="0031246F">
        <w:rPr>
          <w:sz w:val="28"/>
          <w:szCs w:val="28"/>
        </w:rPr>
        <w:t>các</w:t>
      </w:r>
      <w:proofErr w:type="spellEnd"/>
      <w:r w:rsidRPr="0031246F">
        <w:rPr>
          <w:sz w:val="28"/>
          <w:szCs w:val="28"/>
        </w:rPr>
        <w:t xml:space="preserve"> </w:t>
      </w:r>
      <w:proofErr w:type="spellStart"/>
      <w:r w:rsidRPr="0031246F">
        <w:rPr>
          <w:sz w:val="28"/>
          <w:szCs w:val="28"/>
        </w:rPr>
        <w:t>vấn</w:t>
      </w:r>
      <w:proofErr w:type="spellEnd"/>
      <w:r w:rsidRPr="0031246F">
        <w:rPr>
          <w:sz w:val="28"/>
          <w:szCs w:val="28"/>
        </w:rPr>
        <w:t xml:space="preserve"> </w:t>
      </w:r>
      <w:proofErr w:type="spellStart"/>
      <w:r w:rsidRPr="0031246F">
        <w:rPr>
          <w:sz w:val="28"/>
          <w:szCs w:val="28"/>
        </w:rPr>
        <w:t>đề</w:t>
      </w:r>
      <w:proofErr w:type="spellEnd"/>
      <w:r w:rsidRPr="0031246F">
        <w:rPr>
          <w:sz w:val="28"/>
          <w:szCs w:val="28"/>
        </w:rPr>
        <w:t xml:space="preserve"> </w:t>
      </w:r>
      <w:proofErr w:type="spellStart"/>
      <w:r w:rsidRPr="0031246F">
        <w:rPr>
          <w:sz w:val="28"/>
          <w:szCs w:val="28"/>
        </w:rPr>
        <w:t>cụ</w:t>
      </w:r>
      <w:proofErr w:type="spellEnd"/>
      <w:r w:rsidRPr="0031246F">
        <w:rPr>
          <w:sz w:val="28"/>
          <w:szCs w:val="28"/>
        </w:rPr>
        <w:t xml:space="preserve"> </w:t>
      </w:r>
      <w:proofErr w:type="spellStart"/>
      <w:r w:rsidRPr="0031246F">
        <w:rPr>
          <w:sz w:val="28"/>
          <w:szCs w:val="28"/>
        </w:rPr>
        <w:t>thể</w:t>
      </w:r>
      <w:proofErr w:type="spellEnd"/>
      <w:r w:rsidRPr="0031246F">
        <w:rPr>
          <w:sz w:val="28"/>
          <w:szCs w:val="28"/>
        </w:rPr>
        <w:t xml:space="preserve"> </w:t>
      </w:r>
      <w:proofErr w:type="spellStart"/>
      <w:r w:rsidRPr="0031246F">
        <w:rPr>
          <w:sz w:val="28"/>
          <w:szCs w:val="28"/>
        </w:rPr>
        <w:t>trong</w:t>
      </w:r>
      <w:proofErr w:type="spellEnd"/>
      <w:r w:rsidRPr="0031246F">
        <w:rPr>
          <w:sz w:val="28"/>
          <w:szCs w:val="28"/>
        </w:rPr>
        <w:t xml:space="preserve"> </w:t>
      </w:r>
      <w:proofErr w:type="spellStart"/>
      <w:r w:rsidRPr="0031246F">
        <w:rPr>
          <w:sz w:val="28"/>
          <w:szCs w:val="28"/>
        </w:rPr>
        <w:t>chương</w:t>
      </w:r>
      <w:proofErr w:type="spellEnd"/>
      <w:r w:rsidRPr="0031246F">
        <w:rPr>
          <w:sz w:val="28"/>
          <w:szCs w:val="28"/>
        </w:rPr>
        <w:t xml:space="preserve"> 2 </w:t>
      </w:r>
      <w:proofErr w:type="spellStart"/>
      <w:r w:rsidRPr="0031246F">
        <w:rPr>
          <w:sz w:val="28"/>
          <w:szCs w:val="28"/>
        </w:rPr>
        <w:t>và</w:t>
      </w:r>
      <w:proofErr w:type="spellEnd"/>
      <w:r w:rsidRPr="0031246F">
        <w:rPr>
          <w:sz w:val="28"/>
          <w:szCs w:val="28"/>
        </w:rPr>
        <w:t xml:space="preserve"> 3</w:t>
      </w:r>
      <w:r w:rsidR="00EB7440">
        <w:rPr>
          <w:sz w:val="28"/>
          <w:szCs w:val="28"/>
        </w:rPr>
        <w:t>.</w:t>
      </w:r>
    </w:p>
    <w:p w14:paraId="2354FD58" w14:textId="4A68BF4B" w:rsidR="00476DB6" w:rsidRPr="00AE2A07" w:rsidRDefault="00033F23" w:rsidP="00033F23">
      <w:pPr>
        <w:rPr>
          <w:sz w:val="28"/>
          <w:szCs w:val="28"/>
        </w:rPr>
      </w:pPr>
      <w:r>
        <w:rPr>
          <w:sz w:val="28"/>
          <w:szCs w:val="28"/>
        </w:rPr>
        <w:br w:type="page"/>
      </w:r>
    </w:p>
    <w:p w14:paraId="2544EDDD" w14:textId="24F0DB30" w:rsidR="003040C3" w:rsidRPr="00AE2A07" w:rsidRDefault="003040C3" w:rsidP="002C6A9C">
      <w:pPr>
        <w:pStyle w:val="Heading1"/>
        <w:rPr>
          <w:lang w:val="en-US"/>
        </w:rPr>
      </w:pPr>
      <w:bookmarkStart w:id="49" w:name="_Toc134720569"/>
      <w:bookmarkStart w:id="50" w:name="_Toc135813246"/>
      <w:bookmarkStart w:id="51" w:name="_Toc182693245"/>
      <w:r w:rsidRPr="00AE2A07">
        <w:lastRenderedPageBreak/>
        <w:t>CHƯ</w:t>
      </w:r>
      <w:r w:rsidRPr="00AE2A07">
        <w:rPr>
          <w:spacing w:val="-1"/>
        </w:rPr>
        <w:t>Ơ</w:t>
      </w:r>
      <w:r w:rsidRPr="00AE2A07">
        <w:t>NG 2</w:t>
      </w:r>
      <w:bookmarkStart w:id="52" w:name="_Toc134720570"/>
      <w:bookmarkStart w:id="53" w:name="_Toc135813247"/>
      <w:bookmarkEnd w:id="49"/>
      <w:bookmarkEnd w:id="50"/>
      <w:r w:rsidR="00AF74B8" w:rsidRPr="00AE2A07">
        <w:t xml:space="preserve"> </w:t>
      </w:r>
      <w:bookmarkEnd w:id="52"/>
      <w:bookmarkEnd w:id="53"/>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51"/>
    </w:p>
    <w:p w14:paraId="19B0151A" w14:textId="7F7C6DC7" w:rsidR="00967559" w:rsidRDefault="00E45BB9" w:rsidP="00EB7440">
      <w:pPr>
        <w:spacing w:line="360" w:lineRule="auto"/>
        <w:ind w:right="-1" w:firstLine="567"/>
        <w:jc w:val="both"/>
        <w:rPr>
          <w:spacing w:val="-1"/>
          <w:w w:val="102"/>
          <w:sz w:val="26"/>
          <w:szCs w:val="26"/>
        </w:rPr>
      </w:pPr>
      <w:proofErr w:type="spellStart"/>
      <w:r w:rsidRPr="00E45BB9">
        <w:rPr>
          <w:spacing w:val="-1"/>
          <w:w w:val="102"/>
          <w:sz w:val="26"/>
          <w:szCs w:val="26"/>
        </w:rPr>
        <w:t>Phân</w:t>
      </w:r>
      <w:proofErr w:type="spellEnd"/>
      <w:r w:rsidRPr="00E45BB9">
        <w:rPr>
          <w:spacing w:val="-1"/>
          <w:w w:val="102"/>
          <w:sz w:val="26"/>
          <w:szCs w:val="26"/>
        </w:rPr>
        <w:t xml:space="preserve"> </w:t>
      </w:r>
      <w:proofErr w:type="spellStart"/>
      <w:r w:rsidRPr="00E45BB9">
        <w:rPr>
          <w:spacing w:val="-1"/>
          <w:w w:val="102"/>
          <w:sz w:val="26"/>
          <w:szCs w:val="26"/>
        </w:rPr>
        <w:t>đoạn</w:t>
      </w:r>
      <w:proofErr w:type="spellEnd"/>
      <w:r w:rsidRPr="00E45BB9">
        <w:rPr>
          <w:spacing w:val="-1"/>
          <w:w w:val="102"/>
          <w:sz w:val="26"/>
          <w:szCs w:val="26"/>
        </w:rPr>
        <w:t xml:space="preserve"> </w:t>
      </w:r>
      <w:proofErr w:type="spellStart"/>
      <w:r w:rsidRPr="00E45BB9">
        <w:rPr>
          <w:spacing w:val="-1"/>
          <w:w w:val="102"/>
          <w:sz w:val="26"/>
          <w:szCs w:val="26"/>
        </w:rPr>
        <w:t>ảnh</w:t>
      </w:r>
      <w:proofErr w:type="spellEnd"/>
      <w:r w:rsidRPr="00E45BB9">
        <w:rPr>
          <w:spacing w:val="-1"/>
          <w:w w:val="102"/>
          <w:sz w:val="26"/>
          <w:szCs w:val="26"/>
        </w:rPr>
        <w:t xml:space="preserve"> hay </w:t>
      </w:r>
      <w:proofErr w:type="spellStart"/>
      <w:r w:rsidRPr="00E45BB9">
        <w:rPr>
          <w:spacing w:val="-1"/>
          <w:w w:val="102"/>
          <w:sz w:val="26"/>
          <w:szCs w:val="26"/>
        </w:rPr>
        <w:t>thuật</w:t>
      </w:r>
      <w:proofErr w:type="spellEnd"/>
      <w:r w:rsidRPr="00E45BB9">
        <w:rPr>
          <w:spacing w:val="-1"/>
          <w:w w:val="102"/>
          <w:sz w:val="26"/>
          <w:szCs w:val="26"/>
        </w:rPr>
        <w:t xml:space="preserve"> </w:t>
      </w:r>
      <w:proofErr w:type="spellStart"/>
      <w:r w:rsidRPr="00E45BB9">
        <w:rPr>
          <w:spacing w:val="-1"/>
          <w:w w:val="102"/>
          <w:sz w:val="26"/>
          <w:szCs w:val="26"/>
        </w:rPr>
        <w:t>ngư</w:t>
      </w:r>
      <w:proofErr w:type="spellEnd"/>
      <w:r w:rsidRPr="00E45BB9">
        <w:rPr>
          <w:spacing w:val="-1"/>
          <w:w w:val="102"/>
          <w:sz w:val="26"/>
          <w:szCs w:val="26"/>
        </w:rPr>
        <w:t xml:space="preserve">̃ </w:t>
      </w:r>
      <w:proofErr w:type="spellStart"/>
      <w:r w:rsidRPr="00E45BB9">
        <w:rPr>
          <w:spacing w:val="-1"/>
          <w:w w:val="102"/>
          <w:sz w:val="26"/>
          <w:szCs w:val="26"/>
        </w:rPr>
        <w:t>trong</w:t>
      </w:r>
      <w:proofErr w:type="spellEnd"/>
      <w:r w:rsidRPr="00E45BB9">
        <w:rPr>
          <w:spacing w:val="-1"/>
          <w:w w:val="102"/>
          <w:sz w:val="26"/>
          <w:szCs w:val="26"/>
        </w:rPr>
        <w:t xml:space="preserve"> </w:t>
      </w:r>
      <w:proofErr w:type="spellStart"/>
      <w:r w:rsidRPr="00E45BB9">
        <w:rPr>
          <w:spacing w:val="-1"/>
          <w:w w:val="102"/>
          <w:sz w:val="26"/>
          <w:szCs w:val="26"/>
        </w:rPr>
        <w:t>tiếng</w:t>
      </w:r>
      <w:proofErr w:type="spellEnd"/>
      <w:r w:rsidRPr="00E45BB9">
        <w:rPr>
          <w:spacing w:val="-1"/>
          <w:w w:val="102"/>
          <w:sz w:val="26"/>
          <w:szCs w:val="26"/>
        </w:rPr>
        <w:t xml:space="preserve"> Anh là </w:t>
      </w:r>
      <w:r w:rsidRPr="0061685D">
        <w:rPr>
          <w:spacing w:val="-1"/>
          <w:w w:val="102"/>
          <w:sz w:val="26"/>
          <w:szCs w:val="26"/>
        </w:rPr>
        <w:t>Segmentation</w:t>
      </w:r>
      <w:r>
        <w:rPr>
          <w:spacing w:val="-1"/>
          <w:w w:val="102"/>
          <w:sz w:val="26"/>
          <w:szCs w:val="26"/>
        </w:rPr>
        <w:t xml:space="preserve"> </w:t>
      </w:r>
      <w:proofErr w:type="spellStart"/>
      <w:r w:rsidRPr="00E45BB9">
        <w:rPr>
          <w:spacing w:val="-1"/>
          <w:w w:val="102"/>
          <w:sz w:val="26"/>
          <w:szCs w:val="26"/>
        </w:rPr>
        <w:t>là</w:t>
      </w:r>
      <w:proofErr w:type="spellEnd"/>
      <w:r w:rsidRPr="00E45BB9">
        <w:rPr>
          <w:spacing w:val="-1"/>
          <w:w w:val="102"/>
          <w:sz w:val="26"/>
          <w:szCs w:val="26"/>
        </w:rPr>
        <w:t xml:space="preserve"> </w:t>
      </w:r>
      <w:proofErr w:type="spellStart"/>
      <w:r w:rsidRPr="00E45BB9">
        <w:rPr>
          <w:spacing w:val="-1"/>
          <w:w w:val="102"/>
          <w:sz w:val="26"/>
          <w:szCs w:val="26"/>
        </w:rPr>
        <w:t>một</w:t>
      </w:r>
      <w:proofErr w:type="spellEnd"/>
      <w:r w:rsidRPr="00E45BB9">
        <w:rPr>
          <w:spacing w:val="-1"/>
          <w:w w:val="102"/>
          <w:sz w:val="26"/>
          <w:szCs w:val="26"/>
        </w:rPr>
        <w:t xml:space="preserve"> </w:t>
      </w:r>
      <w:proofErr w:type="spellStart"/>
      <w:r w:rsidRPr="00E45BB9">
        <w:rPr>
          <w:spacing w:val="-1"/>
          <w:w w:val="102"/>
          <w:sz w:val="26"/>
          <w:szCs w:val="26"/>
        </w:rPr>
        <w:t>phần</w:t>
      </w:r>
      <w:proofErr w:type="spellEnd"/>
      <w:r w:rsidRPr="00E45BB9">
        <w:rPr>
          <w:spacing w:val="-1"/>
          <w:w w:val="102"/>
          <w:sz w:val="26"/>
          <w:szCs w:val="26"/>
        </w:rPr>
        <w:t xml:space="preserve"> </w:t>
      </w:r>
      <w:proofErr w:type="spellStart"/>
      <w:r w:rsidRPr="00E45BB9">
        <w:rPr>
          <w:spacing w:val="-1"/>
          <w:w w:val="102"/>
          <w:sz w:val="26"/>
          <w:szCs w:val="26"/>
        </w:rPr>
        <w:t>quan</w:t>
      </w:r>
      <w:proofErr w:type="spellEnd"/>
      <w:r w:rsidRPr="00E45BB9">
        <w:rPr>
          <w:spacing w:val="-1"/>
          <w:w w:val="102"/>
          <w:sz w:val="26"/>
          <w:szCs w:val="26"/>
        </w:rPr>
        <w:t xml:space="preserve"> </w:t>
      </w:r>
      <w:proofErr w:type="spellStart"/>
      <w:r w:rsidRPr="00E45BB9">
        <w:rPr>
          <w:spacing w:val="-1"/>
          <w:w w:val="102"/>
          <w:sz w:val="26"/>
          <w:szCs w:val="26"/>
        </w:rPr>
        <w:t>trọng</w:t>
      </w:r>
      <w:proofErr w:type="spellEnd"/>
      <w:r w:rsidRPr="00E45BB9">
        <w:rPr>
          <w:spacing w:val="-1"/>
          <w:w w:val="102"/>
          <w:sz w:val="26"/>
          <w:szCs w:val="26"/>
        </w:rPr>
        <w:t xml:space="preserve"> </w:t>
      </w:r>
      <w:proofErr w:type="spellStart"/>
      <w:r w:rsidRPr="00E45BB9">
        <w:rPr>
          <w:spacing w:val="-1"/>
          <w:w w:val="102"/>
          <w:sz w:val="26"/>
          <w:szCs w:val="26"/>
        </w:rPr>
        <w:t>trong</w:t>
      </w:r>
      <w:proofErr w:type="spellEnd"/>
      <w:r w:rsidRPr="00E45BB9">
        <w:rPr>
          <w:spacing w:val="-1"/>
          <w:w w:val="102"/>
          <w:sz w:val="26"/>
          <w:szCs w:val="26"/>
        </w:rPr>
        <w:t xml:space="preserve"> </w:t>
      </w:r>
      <w:proofErr w:type="spellStart"/>
      <w:r w:rsidRPr="00E45BB9">
        <w:rPr>
          <w:spacing w:val="-1"/>
          <w:w w:val="102"/>
          <w:sz w:val="26"/>
          <w:szCs w:val="26"/>
        </w:rPr>
        <w:t>lĩnh</w:t>
      </w:r>
      <w:proofErr w:type="spellEnd"/>
      <w:r w:rsidRPr="00E45BB9">
        <w:rPr>
          <w:spacing w:val="-1"/>
          <w:w w:val="102"/>
          <w:sz w:val="26"/>
          <w:szCs w:val="26"/>
        </w:rPr>
        <w:t xml:space="preserve"> </w:t>
      </w:r>
      <w:proofErr w:type="spellStart"/>
      <w:r w:rsidRPr="00E45BB9">
        <w:rPr>
          <w:spacing w:val="-1"/>
          <w:w w:val="102"/>
          <w:sz w:val="26"/>
          <w:szCs w:val="26"/>
        </w:rPr>
        <w:t>vực</w:t>
      </w:r>
      <w:proofErr w:type="spellEnd"/>
      <w:r w:rsidRPr="00E45BB9">
        <w:rPr>
          <w:spacing w:val="-1"/>
          <w:w w:val="102"/>
          <w:sz w:val="26"/>
          <w:szCs w:val="26"/>
        </w:rPr>
        <w:t xml:space="preserve"> </w:t>
      </w:r>
      <w:proofErr w:type="spellStart"/>
      <w:r w:rsidRPr="00E45BB9">
        <w:rPr>
          <w:spacing w:val="-1"/>
          <w:w w:val="102"/>
          <w:sz w:val="26"/>
          <w:szCs w:val="26"/>
        </w:rPr>
        <w:t>thị</w:t>
      </w:r>
      <w:proofErr w:type="spellEnd"/>
      <w:r w:rsidRPr="00E45BB9">
        <w:rPr>
          <w:spacing w:val="-1"/>
          <w:w w:val="102"/>
          <w:sz w:val="26"/>
          <w:szCs w:val="26"/>
        </w:rPr>
        <w:t xml:space="preserve"> </w:t>
      </w:r>
      <w:proofErr w:type="spellStart"/>
      <w:r w:rsidRPr="00E45BB9">
        <w:rPr>
          <w:spacing w:val="-1"/>
          <w:w w:val="102"/>
          <w:sz w:val="26"/>
          <w:szCs w:val="26"/>
        </w:rPr>
        <w:t>giác</w:t>
      </w:r>
      <w:proofErr w:type="spellEnd"/>
      <w:r w:rsidRPr="00E45BB9">
        <w:rPr>
          <w:spacing w:val="-1"/>
          <w:w w:val="102"/>
          <w:sz w:val="26"/>
          <w:szCs w:val="26"/>
        </w:rPr>
        <w:t xml:space="preserve"> </w:t>
      </w:r>
      <w:proofErr w:type="spellStart"/>
      <w:r w:rsidRPr="00E45BB9">
        <w:rPr>
          <w:spacing w:val="-1"/>
          <w:w w:val="102"/>
          <w:sz w:val="26"/>
          <w:szCs w:val="26"/>
        </w:rPr>
        <w:t>máy</w:t>
      </w:r>
      <w:proofErr w:type="spellEnd"/>
      <w:r w:rsidRPr="00E45BB9">
        <w:rPr>
          <w:spacing w:val="-1"/>
          <w:w w:val="102"/>
          <w:sz w:val="26"/>
          <w:szCs w:val="26"/>
        </w:rPr>
        <w:t xml:space="preserve"> </w:t>
      </w:r>
      <w:proofErr w:type="spellStart"/>
      <w:r w:rsidRPr="00E45BB9">
        <w:rPr>
          <w:spacing w:val="-1"/>
          <w:w w:val="102"/>
          <w:sz w:val="26"/>
          <w:szCs w:val="26"/>
        </w:rPr>
        <w:t>tính</w:t>
      </w:r>
      <w:proofErr w:type="spellEnd"/>
      <w:r w:rsidRPr="00E45BB9">
        <w:rPr>
          <w:spacing w:val="-1"/>
          <w:w w:val="102"/>
          <w:sz w:val="26"/>
          <w:szCs w:val="26"/>
        </w:rPr>
        <w:t xml:space="preserve"> (Computer Vision). </w:t>
      </w:r>
      <w:proofErr w:type="spellStart"/>
      <w:r w:rsidRPr="00E45BB9">
        <w:rPr>
          <w:spacing w:val="-1"/>
          <w:w w:val="102"/>
          <w:sz w:val="26"/>
          <w:szCs w:val="26"/>
        </w:rPr>
        <w:t>Nó</w:t>
      </w:r>
      <w:proofErr w:type="spellEnd"/>
      <w:r w:rsidRPr="00E45BB9">
        <w:rPr>
          <w:spacing w:val="-1"/>
          <w:w w:val="102"/>
          <w:sz w:val="26"/>
          <w:szCs w:val="26"/>
        </w:rPr>
        <w:t xml:space="preserve"> </w:t>
      </w:r>
      <w:proofErr w:type="spellStart"/>
      <w:r w:rsidRPr="00E45BB9">
        <w:rPr>
          <w:spacing w:val="-1"/>
          <w:w w:val="102"/>
          <w:sz w:val="26"/>
          <w:szCs w:val="26"/>
        </w:rPr>
        <w:t>là</w:t>
      </w:r>
      <w:proofErr w:type="spellEnd"/>
      <w:r w:rsidRPr="00E45BB9">
        <w:rPr>
          <w:spacing w:val="-1"/>
          <w:w w:val="102"/>
          <w:sz w:val="26"/>
          <w:szCs w:val="26"/>
        </w:rPr>
        <w:t xml:space="preserve"> </w:t>
      </w:r>
      <w:proofErr w:type="spellStart"/>
      <w:r w:rsidRPr="00E45BB9">
        <w:rPr>
          <w:spacing w:val="-1"/>
          <w:w w:val="102"/>
          <w:sz w:val="26"/>
          <w:szCs w:val="26"/>
        </w:rPr>
        <w:t>quá</w:t>
      </w:r>
      <w:proofErr w:type="spellEnd"/>
      <w:r w:rsidRPr="00E45BB9">
        <w:rPr>
          <w:spacing w:val="-1"/>
          <w:w w:val="102"/>
          <w:sz w:val="26"/>
          <w:szCs w:val="26"/>
        </w:rPr>
        <w:t xml:space="preserve"> </w:t>
      </w:r>
      <w:proofErr w:type="spellStart"/>
      <w:r w:rsidRPr="00E45BB9">
        <w:rPr>
          <w:spacing w:val="-1"/>
          <w:w w:val="102"/>
          <w:sz w:val="26"/>
          <w:szCs w:val="26"/>
        </w:rPr>
        <w:t>trình</w:t>
      </w:r>
      <w:proofErr w:type="spellEnd"/>
      <w:r w:rsidRPr="00E45BB9">
        <w:rPr>
          <w:spacing w:val="-1"/>
          <w:w w:val="102"/>
          <w:sz w:val="26"/>
          <w:szCs w:val="26"/>
        </w:rPr>
        <w:t xml:space="preserve"> chia </w:t>
      </w:r>
      <w:proofErr w:type="spellStart"/>
      <w:r w:rsidRPr="00E45BB9">
        <w:rPr>
          <w:spacing w:val="-1"/>
          <w:w w:val="102"/>
          <w:sz w:val="26"/>
          <w:szCs w:val="26"/>
        </w:rPr>
        <w:t>nhỏ</w:t>
      </w:r>
      <w:proofErr w:type="spellEnd"/>
      <w:r w:rsidRPr="00E45BB9">
        <w:rPr>
          <w:spacing w:val="-1"/>
          <w:w w:val="102"/>
          <w:sz w:val="26"/>
          <w:szCs w:val="26"/>
        </w:rPr>
        <w:t xml:space="preserve"> </w:t>
      </w:r>
      <w:proofErr w:type="spellStart"/>
      <w:r w:rsidRPr="00E45BB9">
        <w:rPr>
          <w:spacing w:val="-1"/>
          <w:w w:val="102"/>
          <w:sz w:val="26"/>
          <w:szCs w:val="26"/>
        </w:rPr>
        <w:t>một</w:t>
      </w:r>
      <w:proofErr w:type="spellEnd"/>
      <w:r w:rsidRPr="00E45BB9">
        <w:rPr>
          <w:spacing w:val="-1"/>
          <w:w w:val="102"/>
          <w:sz w:val="26"/>
          <w:szCs w:val="26"/>
        </w:rPr>
        <w:t xml:space="preserve"> </w:t>
      </w:r>
      <w:proofErr w:type="spellStart"/>
      <w:r w:rsidRPr="00E45BB9">
        <w:rPr>
          <w:spacing w:val="-1"/>
          <w:w w:val="102"/>
          <w:sz w:val="26"/>
          <w:szCs w:val="26"/>
        </w:rPr>
        <w:t>bức</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thành</w:t>
      </w:r>
      <w:proofErr w:type="spellEnd"/>
      <w:r w:rsidRPr="00E45BB9">
        <w:rPr>
          <w:spacing w:val="-1"/>
          <w:w w:val="102"/>
          <w:sz w:val="26"/>
          <w:szCs w:val="26"/>
        </w:rPr>
        <w:t xml:space="preserve"> </w:t>
      </w:r>
      <w:proofErr w:type="spellStart"/>
      <w:r w:rsidRPr="00E45BB9">
        <w:rPr>
          <w:spacing w:val="-1"/>
          <w:w w:val="102"/>
          <w:sz w:val="26"/>
          <w:szCs w:val="26"/>
        </w:rPr>
        <w:t>nhiều</w:t>
      </w:r>
      <w:proofErr w:type="spellEnd"/>
      <w:r w:rsidRPr="00E45BB9">
        <w:rPr>
          <w:spacing w:val="-1"/>
          <w:w w:val="102"/>
          <w:sz w:val="26"/>
          <w:szCs w:val="26"/>
        </w:rPr>
        <w:t xml:space="preserve"> </w:t>
      </w:r>
      <w:proofErr w:type="spellStart"/>
      <w:r w:rsidRPr="00E45BB9">
        <w:rPr>
          <w:spacing w:val="-1"/>
          <w:w w:val="102"/>
          <w:sz w:val="26"/>
          <w:szCs w:val="26"/>
        </w:rPr>
        <w:t>phần</w:t>
      </w:r>
      <w:proofErr w:type="spellEnd"/>
      <w:r w:rsidRPr="00E45BB9">
        <w:rPr>
          <w:spacing w:val="-1"/>
          <w:w w:val="102"/>
          <w:sz w:val="26"/>
          <w:szCs w:val="26"/>
        </w:rPr>
        <w:t xml:space="preserve">, </w:t>
      </w:r>
      <w:proofErr w:type="spellStart"/>
      <w:r w:rsidRPr="00E45BB9">
        <w:rPr>
          <w:spacing w:val="-1"/>
          <w:w w:val="102"/>
          <w:sz w:val="26"/>
          <w:szCs w:val="26"/>
        </w:rPr>
        <w:t>với</w:t>
      </w:r>
      <w:proofErr w:type="spellEnd"/>
      <w:r w:rsidRPr="00E45BB9">
        <w:rPr>
          <w:spacing w:val="-1"/>
          <w:w w:val="102"/>
          <w:sz w:val="26"/>
          <w:szCs w:val="26"/>
        </w:rPr>
        <w:t xml:space="preserve"> </w:t>
      </w:r>
      <w:proofErr w:type="spellStart"/>
      <w:r w:rsidRPr="00E45BB9">
        <w:rPr>
          <w:spacing w:val="-1"/>
          <w:w w:val="102"/>
          <w:sz w:val="26"/>
          <w:szCs w:val="26"/>
        </w:rPr>
        <w:t>mục</w:t>
      </w:r>
      <w:proofErr w:type="spellEnd"/>
      <w:r w:rsidRPr="00E45BB9">
        <w:rPr>
          <w:spacing w:val="-1"/>
          <w:w w:val="102"/>
          <w:sz w:val="26"/>
          <w:szCs w:val="26"/>
        </w:rPr>
        <w:t xml:space="preserve"> </w:t>
      </w:r>
      <w:proofErr w:type="spellStart"/>
      <w:r w:rsidRPr="00E45BB9">
        <w:rPr>
          <w:spacing w:val="-1"/>
          <w:w w:val="102"/>
          <w:sz w:val="26"/>
          <w:szCs w:val="26"/>
        </w:rPr>
        <w:t>tiêu</w:t>
      </w:r>
      <w:proofErr w:type="spellEnd"/>
      <w:r w:rsidRPr="00E45BB9">
        <w:rPr>
          <w:spacing w:val="-1"/>
          <w:w w:val="102"/>
          <w:sz w:val="26"/>
          <w:szCs w:val="26"/>
        </w:rPr>
        <w:t xml:space="preserve"> </w:t>
      </w:r>
      <w:proofErr w:type="spellStart"/>
      <w:r w:rsidRPr="00E45BB9">
        <w:rPr>
          <w:spacing w:val="-1"/>
          <w:w w:val="102"/>
          <w:sz w:val="26"/>
          <w:szCs w:val="26"/>
        </w:rPr>
        <w:t>đơn</w:t>
      </w:r>
      <w:proofErr w:type="spellEnd"/>
      <w:r w:rsidRPr="00E45BB9">
        <w:rPr>
          <w:spacing w:val="-1"/>
          <w:w w:val="102"/>
          <w:sz w:val="26"/>
          <w:szCs w:val="26"/>
        </w:rPr>
        <w:t xml:space="preserve"> </w:t>
      </w:r>
      <w:proofErr w:type="spellStart"/>
      <w:r w:rsidRPr="00E45BB9">
        <w:rPr>
          <w:spacing w:val="-1"/>
          <w:w w:val="102"/>
          <w:sz w:val="26"/>
          <w:szCs w:val="26"/>
        </w:rPr>
        <w:t>giản</w:t>
      </w:r>
      <w:proofErr w:type="spellEnd"/>
      <w:r w:rsidRPr="00E45BB9">
        <w:rPr>
          <w:spacing w:val="-1"/>
          <w:w w:val="102"/>
          <w:sz w:val="26"/>
          <w:szCs w:val="26"/>
        </w:rPr>
        <w:t xml:space="preserve"> </w:t>
      </w:r>
      <w:proofErr w:type="spellStart"/>
      <w:r w:rsidRPr="00E45BB9">
        <w:rPr>
          <w:spacing w:val="-1"/>
          <w:w w:val="102"/>
          <w:sz w:val="26"/>
          <w:szCs w:val="26"/>
        </w:rPr>
        <w:t>hóa</w:t>
      </w:r>
      <w:proofErr w:type="spellEnd"/>
      <w:r w:rsidRPr="00E45BB9">
        <w:rPr>
          <w:spacing w:val="-1"/>
          <w:w w:val="102"/>
          <w:sz w:val="26"/>
          <w:szCs w:val="26"/>
        </w:rPr>
        <w:t xml:space="preserve"> </w:t>
      </w:r>
      <w:proofErr w:type="spellStart"/>
      <w:r w:rsidRPr="00E45BB9">
        <w:rPr>
          <w:spacing w:val="-1"/>
          <w:w w:val="102"/>
          <w:sz w:val="26"/>
          <w:szCs w:val="26"/>
        </w:rPr>
        <w:t>hoặc</w:t>
      </w:r>
      <w:proofErr w:type="spellEnd"/>
      <w:r w:rsidRPr="00E45BB9">
        <w:rPr>
          <w:spacing w:val="-1"/>
          <w:w w:val="102"/>
          <w:sz w:val="26"/>
          <w:szCs w:val="26"/>
        </w:rPr>
        <w:t xml:space="preserve"> </w:t>
      </w:r>
      <w:proofErr w:type="spellStart"/>
      <w:r w:rsidRPr="00E45BB9">
        <w:rPr>
          <w:spacing w:val="-1"/>
          <w:w w:val="102"/>
          <w:sz w:val="26"/>
          <w:szCs w:val="26"/>
        </w:rPr>
        <w:t>thay</w:t>
      </w:r>
      <w:proofErr w:type="spellEnd"/>
      <w:r w:rsidRPr="00E45BB9">
        <w:rPr>
          <w:spacing w:val="-1"/>
          <w:w w:val="102"/>
          <w:sz w:val="26"/>
          <w:szCs w:val="26"/>
        </w:rPr>
        <w:t xml:space="preserve"> </w:t>
      </w:r>
      <w:proofErr w:type="spellStart"/>
      <w:r w:rsidRPr="00E45BB9">
        <w:rPr>
          <w:spacing w:val="-1"/>
          <w:w w:val="102"/>
          <w:sz w:val="26"/>
          <w:szCs w:val="26"/>
        </w:rPr>
        <w:t>đổi</w:t>
      </w:r>
      <w:proofErr w:type="spellEnd"/>
      <w:r w:rsidRPr="00E45BB9">
        <w:rPr>
          <w:spacing w:val="-1"/>
          <w:w w:val="102"/>
          <w:sz w:val="26"/>
          <w:szCs w:val="26"/>
        </w:rPr>
        <w:t xml:space="preserve"> </w:t>
      </w:r>
      <w:proofErr w:type="spellStart"/>
      <w:r w:rsidRPr="00E45BB9">
        <w:rPr>
          <w:spacing w:val="-1"/>
          <w:w w:val="102"/>
          <w:sz w:val="26"/>
          <w:szCs w:val="26"/>
        </w:rPr>
        <w:t>biểu</w:t>
      </w:r>
      <w:proofErr w:type="spellEnd"/>
      <w:r w:rsidRPr="00E45BB9">
        <w:rPr>
          <w:spacing w:val="-1"/>
          <w:w w:val="102"/>
          <w:sz w:val="26"/>
          <w:szCs w:val="26"/>
        </w:rPr>
        <w:t xml:space="preserve"> </w:t>
      </w:r>
      <w:proofErr w:type="spellStart"/>
      <w:r w:rsidRPr="00E45BB9">
        <w:rPr>
          <w:spacing w:val="-1"/>
          <w:w w:val="102"/>
          <w:sz w:val="26"/>
          <w:szCs w:val="26"/>
        </w:rPr>
        <w:t>diễn</w:t>
      </w:r>
      <w:proofErr w:type="spellEnd"/>
      <w:r w:rsidRPr="00E45BB9">
        <w:rPr>
          <w:spacing w:val="-1"/>
          <w:w w:val="102"/>
          <w:sz w:val="26"/>
          <w:szCs w:val="26"/>
        </w:rPr>
        <w:t xml:space="preserve"> </w:t>
      </w:r>
      <w:proofErr w:type="spellStart"/>
      <w:r w:rsidRPr="00E45BB9">
        <w:rPr>
          <w:spacing w:val="-1"/>
          <w:w w:val="102"/>
          <w:sz w:val="26"/>
          <w:szCs w:val="26"/>
        </w:rPr>
        <w:t>của</w:t>
      </w:r>
      <w:proofErr w:type="spellEnd"/>
      <w:r w:rsidRPr="00E45BB9">
        <w:rPr>
          <w:spacing w:val="-1"/>
          <w:w w:val="102"/>
          <w:sz w:val="26"/>
          <w:szCs w:val="26"/>
        </w:rPr>
        <w:t xml:space="preserve"> </w:t>
      </w:r>
      <w:proofErr w:type="spellStart"/>
      <w:r w:rsidRPr="00E45BB9">
        <w:rPr>
          <w:spacing w:val="-1"/>
          <w:w w:val="102"/>
          <w:sz w:val="26"/>
          <w:szCs w:val="26"/>
        </w:rPr>
        <w:t>bức</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để</w:t>
      </w:r>
      <w:proofErr w:type="spellEnd"/>
      <w:r w:rsidRPr="00E45BB9">
        <w:rPr>
          <w:spacing w:val="-1"/>
          <w:w w:val="102"/>
          <w:sz w:val="26"/>
          <w:szCs w:val="26"/>
        </w:rPr>
        <w:t xml:space="preserve"> </w:t>
      </w:r>
      <w:proofErr w:type="spellStart"/>
      <w:r w:rsidRPr="00E45BB9">
        <w:rPr>
          <w:spacing w:val="-1"/>
          <w:w w:val="102"/>
          <w:sz w:val="26"/>
          <w:szCs w:val="26"/>
        </w:rPr>
        <w:t>dễ</w:t>
      </w:r>
      <w:proofErr w:type="spellEnd"/>
      <w:r w:rsidRPr="00E45BB9">
        <w:rPr>
          <w:spacing w:val="-1"/>
          <w:w w:val="102"/>
          <w:sz w:val="26"/>
          <w:szCs w:val="26"/>
        </w:rPr>
        <w:t xml:space="preserve"> </w:t>
      </w:r>
      <w:proofErr w:type="spellStart"/>
      <w:r w:rsidRPr="00E45BB9">
        <w:rPr>
          <w:spacing w:val="-1"/>
          <w:w w:val="102"/>
          <w:sz w:val="26"/>
          <w:szCs w:val="26"/>
        </w:rPr>
        <w:t>dàng</w:t>
      </w:r>
      <w:proofErr w:type="spellEnd"/>
      <w:r w:rsidRPr="00E45BB9">
        <w:rPr>
          <w:spacing w:val="-1"/>
          <w:w w:val="102"/>
          <w:sz w:val="26"/>
          <w:szCs w:val="26"/>
        </w:rPr>
        <w:t xml:space="preserve"> </w:t>
      </w:r>
      <w:proofErr w:type="spellStart"/>
      <w:r w:rsidRPr="00E45BB9">
        <w:rPr>
          <w:spacing w:val="-1"/>
          <w:w w:val="102"/>
          <w:sz w:val="26"/>
          <w:szCs w:val="26"/>
        </w:rPr>
        <w:t>phân</w:t>
      </w:r>
      <w:proofErr w:type="spellEnd"/>
      <w:r w:rsidRPr="00E45BB9">
        <w:rPr>
          <w:spacing w:val="-1"/>
          <w:w w:val="102"/>
          <w:sz w:val="26"/>
          <w:szCs w:val="26"/>
        </w:rPr>
        <w:t xml:space="preserve"> </w:t>
      </w:r>
      <w:proofErr w:type="spellStart"/>
      <w:r w:rsidRPr="00E45BB9">
        <w:rPr>
          <w:spacing w:val="-1"/>
          <w:w w:val="102"/>
          <w:sz w:val="26"/>
          <w:szCs w:val="26"/>
        </w:rPr>
        <w:t>tích</w:t>
      </w:r>
      <w:proofErr w:type="spellEnd"/>
      <w:r w:rsidRPr="00E45BB9">
        <w:rPr>
          <w:spacing w:val="-1"/>
          <w:w w:val="102"/>
          <w:sz w:val="26"/>
          <w:szCs w:val="26"/>
        </w:rPr>
        <w:t>.</w:t>
      </w:r>
      <w:r w:rsidR="009452C9">
        <w:rPr>
          <w:spacing w:val="-1"/>
          <w:w w:val="102"/>
          <w:sz w:val="26"/>
          <w:szCs w:val="26"/>
        </w:rPr>
        <w:t xml:space="preserve"> </w:t>
      </w:r>
      <w:proofErr w:type="spellStart"/>
      <w:r w:rsidR="009452C9" w:rsidRPr="009452C9">
        <w:rPr>
          <w:spacing w:val="-1"/>
          <w:w w:val="102"/>
          <w:sz w:val="26"/>
          <w:szCs w:val="26"/>
        </w:rPr>
        <w:t>Mức</w:t>
      </w:r>
      <w:proofErr w:type="spellEnd"/>
      <w:r w:rsidR="009452C9" w:rsidRPr="009452C9">
        <w:rPr>
          <w:spacing w:val="-1"/>
          <w:w w:val="102"/>
          <w:sz w:val="26"/>
          <w:szCs w:val="26"/>
        </w:rPr>
        <w:t xml:space="preserve"> </w:t>
      </w:r>
      <w:proofErr w:type="spellStart"/>
      <w:r w:rsidR="009452C9" w:rsidRPr="009452C9">
        <w:rPr>
          <w:spacing w:val="-1"/>
          <w:w w:val="102"/>
          <w:sz w:val="26"/>
          <w:szCs w:val="26"/>
        </w:rPr>
        <w:t>độ</w:t>
      </w:r>
      <w:proofErr w:type="spellEnd"/>
      <w:r w:rsidR="009452C9" w:rsidRPr="009452C9">
        <w:rPr>
          <w:spacing w:val="-1"/>
          <w:w w:val="102"/>
          <w:sz w:val="26"/>
          <w:szCs w:val="26"/>
        </w:rPr>
        <w:t xml:space="preserve"> chi </w:t>
      </w:r>
      <w:proofErr w:type="spellStart"/>
      <w:r w:rsidR="009452C9" w:rsidRPr="009452C9">
        <w:rPr>
          <w:spacing w:val="-1"/>
          <w:w w:val="102"/>
          <w:sz w:val="26"/>
          <w:szCs w:val="26"/>
        </w:rPr>
        <w:t>tiết</w:t>
      </w:r>
      <w:proofErr w:type="spellEnd"/>
      <w:r w:rsidR="009452C9" w:rsidRPr="009452C9">
        <w:rPr>
          <w:spacing w:val="-1"/>
          <w:w w:val="102"/>
          <w:sz w:val="26"/>
          <w:szCs w:val="26"/>
        </w:rPr>
        <w:t xml:space="preserve"> </w:t>
      </w:r>
      <w:proofErr w:type="spellStart"/>
      <w:r w:rsidR="009452C9" w:rsidRPr="009452C9">
        <w:rPr>
          <w:spacing w:val="-1"/>
          <w:w w:val="102"/>
          <w:sz w:val="26"/>
          <w:szCs w:val="26"/>
        </w:rPr>
        <w:t>của</w:t>
      </w:r>
      <w:proofErr w:type="spellEnd"/>
      <w:r w:rsidR="009452C9" w:rsidRPr="009452C9">
        <w:rPr>
          <w:spacing w:val="-1"/>
          <w:w w:val="102"/>
          <w:sz w:val="26"/>
          <w:szCs w:val="26"/>
        </w:rPr>
        <w:t xml:space="preserve"> </w:t>
      </w:r>
      <w:proofErr w:type="spellStart"/>
      <w:r w:rsidR="009452C9" w:rsidRPr="009452C9">
        <w:rPr>
          <w:spacing w:val="-1"/>
          <w:w w:val="102"/>
          <w:sz w:val="26"/>
          <w:szCs w:val="26"/>
        </w:rPr>
        <w:t>quá</w:t>
      </w:r>
      <w:proofErr w:type="spellEnd"/>
      <w:r w:rsidR="009452C9" w:rsidRPr="009452C9">
        <w:rPr>
          <w:spacing w:val="-1"/>
          <w:w w:val="102"/>
          <w:sz w:val="26"/>
          <w:szCs w:val="26"/>
        </w:rPr>
        <w:t xml:space="preserve"> </w:t>
      </w:r>
      <w:proofErr w:type="spellStart"/>
      <w:r w:rsidR="009452C9" w:rsidRPr="009452C9">
        <w:rPr>
          <w:spacing w:val="-1"/>
          <w:w w:val="102"/>
          <w:sz w:val="26"/>
          <w:szCs w:val="26"/>
        </w:rPr>
        <w:t>trình</w:t>
      </w:r>
      <w:proofErr w:type="spellEnd"/>
      <w:r w:rsidR="009452C9" w:rsidRPr="009452C9">
        <w:rPr>
          <w:spacing w:val="-1"/>
          <w:w w:val="102"/>
          <w:sz w:val="26"/>
          <w:szCs w:val="26"/>
        </w:rPr>
        <w:t xml:space="preserve"> chia </w:t>
      </w:r>
      <w:proofErr w:type="spellStart"/>
      <w:r w:rsidR="009452C9" w:rsidRPr="009452C9">
        <w:rPr>
          <w:spacing w:val="-1"/>
          <w:w w:val="102"/>
          <w:sz w:val="26"/>
          <w:szCs w:val="26"/>
        </w:rPr>
        <w:t>nhỏ</w:t>
      </w:r>
      <w:proofErr w:type="spellEnd"/>
      <w:r w:rsidR="009452C9" w:rsidRPr="009452C9">
        <w:rPr>
          <w:spacing w:val="-1"/>
          <w:w w:val="102"/>
          <w:sz w:val="26"/>
          <w:szCs w:val="26"/>
        </w:rPr>
        <w:t xml:space="preserve"> </w:t>
      </w:r>
      <w:proofErr w:type="spellStart"/>
      <w:r w:rsidR="009452C9" w:rsidRPr="009452C9">
        <w:rPr>
          <w:spacing w:val="-1"/>
          <w:w w:val="102"/>
          <w:sz w:val="26"/>
          <w:szCs w:val="26"/>
        </w:rPr>
        <w:t>phụ</w:t>
      </w:r>
      <w:proofErr w:type="spellEnd"/>
      <w:r w:rsidR="009452C9" w:rsidRPr="009452C9">
        <w:rPr>
          <w:spacing w:val="-1"/>
          <w:w w:val="102"/>
          <w:sz w:val="26"/>
          <w:szCs w:val="26"/>
        </w:rPr>
        <w:t xml:space="preserve"> </w:t>
      </w:r>
      <w:proofErr w:type="spellStart"/>
      <w:r w:rsidR="009452C9" w:rsidRPr="009452C9">
        <w:rPr>
          <w:spacing w:val="-1"/>
          <w:w w:val="102"/>
          <w:sz w:val="26"/>
          <w:szCs w:val="26"/>
        </w:rPr>
        <w:t>thuộc</w:t>
      </w:r>
      <w:proofErr w:type="spellEnd"/>
      <w:r w:rsidR="009452C9" w:rsidRPr="009452C9">
        <w:rPr>
          <w:spacing w:val="-1"/>
          <w:w w:val="102"/>
          <w:sz w:val="26"/>
          <w:szCs w:val="26"/>
        </w:rPr>
        <w:t xml:space="preserve"> </w:t>
      </w:r>
      <w:proofErr w:type="spellStart"/>
      <w:r w:rsidR="009452C9" w:rsidRPr="009452C9">
        <w:rPr>
          <w:spacing w:val="-1"/>
          <w:w w:val="102"/>
          <w:sz w:val="26"/>
          <w:szCs w:val="26"/>
        </w:rPr>
        <w:t>vào</w:t>
      </w:r>
      <w:proofErr w:type="spellEnd"/>
      <w:r w:rsidR="009452C9" w:rsidRPr="009452C9">
        <w:rPr>
          <w:spacing w:val="-1"/>
          <w:w w:val="102"/>
          <w:sz w:val="26"/>
          <w:szCs w:val="26"/>
        </w:rPr>
        <w:t xml:space="preserve"> </w:t>
      </w:r>
      <w:proofErr w:type="spellStart"/>
      <w:r w:rsidR="009452C9" w:rsidRPr="009452C9">
        <w:rPr>
          <w:spacing w:val="-1"/>
          <w:w w:val="102"/>
          <w:sz w:val="26"/>
          <w:szCs w:val="26"/>
        </w:rPr>
        <w:t>vấn</w:t>
      </w:r>
      <w:proofErr w:type="spellEnd"/>
      <w:r w:rsidR="009452C9" w:rsidRPr="009452C9">
        <w:rPr>
          <w:spacing w:val="-1"/>
          <w:w w:val="102"/>
          <w:sz w:val="26"/>
          <w:szCs w:val="26"/>
        </w:rPr>
        <w:t xml:space="preserve"> </w:t>
      </w:r>
      <w:proofErr w:type="spellStart"/>
      <w:r w:rsidR="009452C9" w:rsidRPr="009452C9">
        <w:rPr>
          <w:spacing w:val="-1"/>
          <w:w w:val="102"/>
          <w:sz w:val="26"/>
          <w:szCs w:val="26"/>
        </w:rPr>
        <w:t>đề</w:t>
      </w:r>
      <w:proofErr w:type="spellEnd"/>
      <w:r w:rsidR="009452C9" w:rsidRPr="009452C9">
        <w:rPr>
          <w:spacing w:val="-1"/>
          <w:w w:val="102"/>
          <w:sz w:val="26"/>
          <w:szCs w:val="26"/>
        </w:rPr>
        <w:t xml:space="preserve"> </w:t>
      </w:r>
      <w:proofErr w:type="spellStart"/>
      <w:r w:rsidR="009452C9" w:rsidRPr="009452C9">
        <w:rPr>
          <w:spacing w:val="-1"/>
          <w:w w:val="102"/>
          <w:sz w:val="26"/>
          <w:szCs w:val="26"/>
        </w:rPr>
        <w:t>đang</w:t>
      </w:r>
      <w:proofErr w:type="spellEnd"/>
      <w:r w:rsidR="009452C9" w:rsidRPr="009452C9">
        <w:rPr>
          <w:spacing w:val="-1"/>
          <w:w w:val="102"/>
          <w:sz w:val="26"/>
          <w:szCs w:val="26"/>
        </w:rPr>
        <w:t xml:space="preserve"> </w:t>
      </w:r>
      <w:proofErr w:type="spellStart"/>
      <w:r w:rsidR="009452C9" w:rsidRPr="009452C9">
        <w:rPr>
          <w:spacing w:val="-1"/>
          <w:w w:val="102"/>
          <w:sz w:val="26"/>
          <w:szCs w:val="26"/>
        </w:rPr>
        <w:t>được</w:t>
      </w:r>
      <w:proofErr w:type="spellEnd"/>
      <w:r w:rsidR="009452C9" w:rsidRPr="009452C9">
        <w:rPr>
          <w:spacing w:val="-1"/>
          <w:w w:val="102"/>
          <w:sz w:val="26"/>
          <w:szCs w:val="26"/>
        </w:rPr>
        <w:t xml:space="preserve"> </w:t>
      </w:r>
      <w:proofErr w:type="spellStart"/>
      <w:r w:rsidR="009452C9" w:rsidRPr="009452C9">
        <w:rPr>
          <w:spacing w:val="-1"/>
          <w:w w:val="102"/>
          <w:sz w:val="26"/>
          <w:szCs w:val="26"/>
        </w:rPr>
        <w:t>giải</w:t>
      </w:r>
      <w:proofErr w:type="spellEnd"/>
      <w:r w:rsidR="009452C9" w:rsidRPr="009452C9">
        <w:rPr>
          <w:spacing w:val="-1"/>
          <w:w w:val="102"/>
          <w:sz w:val="26"/>
          <w:szCs w:val="26"/>
        </w:rPr>
        <w:t xml:space="preserve"> </w:t>
      </w:r>
      <w:proofErr w:type="spellStart"/>
      <w:r w:rsidR="009452C9" w:rsidRPr="009452C9">
        <w:rPr>
          <w:spacing w:val="-1"/>
          <w:w w:val="102"/>
          <w:sz w:val="26"/>
          <w:szCs w:val="26"/>
        </w:rPr>
        <w:t>quyết</w:t>
      </w:r>
      <w:proofErr w:type="spellEnd"/>
      <w:r w:rsidR="009452C9" w:rsidRPr="009452C9">
        <w:rPr>
          <w:spacing w:val="-1"/>
          <w:w w:val="102"/>
          <w:sz w:val="26"/>
          <w:szCs w:val="26"/>
        </w:rPr>
        <w:t xml:space="preserve">. Nghĩa </w:t>
      </w:r>
      <w:proofErr w:type="spellStart"/>
      <w:r w:rsidR="009452C9" w:rsidRPr="009452C9">
        <w:rPr>
          <w:spacing w:val="-1"/>
          <w:w w:val="102"/>
          <w:sz w:val="26"/>
          <w:szCs w:val="26"/>
        </w:rPr>
        <w:t>là</w:t>
      </w:r>
      <w:proofErr w:type="spellEnd"/>
      <w:r w:rsidR="009452C9" w:rsidRPr="009452C9">
        <w:rPr>
          <w:spacing w:val="-1"/>
          <w:w w:val="102"/>
          <w:sz w:val="26"/>
          <w:szCs w:val="26"/>
        </w:rPr>
        <w:t xml:space="preserve">, </w:t>
      </w:r>
      <w:proofErr w:type="spellStart"/>
      <w:r w:rsidR="009452C9" w:rsidRPr="009452C9">
        <w:rPr>
          <w:spacing w:val="-1"/>
          <w:w w:val="102"/>
          <w:sz w:val="26"/>
          <w:szCs w:val="26"/>
        </w:rPr>
        <w:t>quá</w:t>
      </w:r>
      <w:proofErr w:type="spellEnd"/>
      <w:r w:rsidR="009452C9" w:rsidRPr="009452C9">
        <w:rPr>
          <w:spacing w:val="-1"/>
          <w:w w:val="102"/>
          <w:sz w:val="26"/>
          <w:szCs w:val="26"/>
        </w:rPr>
        <w:t xml:space="preserve"> </w:t>
      </w:r>
      <w:proofErr w:type="spellStart"/>
      <w:r w:rsidR="009452C9" w:rsidRPr="009452C9">
        <w:rPr>
          <w:spacing w:val="-1"/>
          <w:w w:val="102"/>
          <w:sz w:val="26"/>
          <w:szCs w:val="26"/>
        </w:rPr>
        <w:t>trình</w:t>
      </w:r>
      <w:proofErr w:type="spellEnd"/>
      <w:r w:rsidR="009452C9" w:rsidRPr="009452C9">
        <w:rPr>
          <w:spacing w:val="-1"/>
          <w:w w:val="102"/>
          <w:sz w:val="26"/>
          <w:szCs w:val="26"/>
        </w:rPr>
        <w:t xml:space="preserve"> </w:t>
      </w:r>
      <w:proofErr w:type="spellStart"/>
      <w:r w:rsidR="009452C9" w:rsidRPr="009452C9">
        <w:rPr>
          <w:spacing w:val="-1"/>
          <w:w w:val="102"/>
          <w:sz w:val="26"/>
          <w:szCs w:val="26"/>
        </w:rPr>
        <w:t>phân</w:t>
      </w:r>
      <w:proofErr w:type="spellEnd"/>
      <w:r w:rsidR="009452C9" w:rsidRPr="009452C9">
        <w:rPr>
          <w:spacing w:val="-1"/>
          <w:w w:val="102"/>
          <w:sz w:val="26"/>
          <w:szCs w:val="26"/>
        </w:rPr>
        <w:t xml:space="preserve"> </w:t>
      </w:r>
      <w:proofErr w:type="spellStart"/>
      <w:r w:rsidR="00375FC6">
        <w:rPr>
          <w:spacing w:val="-1"/>
          <w:w w:val="102"/>
          <w:sz w:val="26"/>
          <w:szCs w:val="26"/>
        </w:rPr>
        <w:t>vùng</w:t>
      </w:r>
      <w:proofErr w:type="spellEnd"/>
      <w:r w:rsidR="009452C9" w:rsidRPr="009452C9">
        <w:rPr>
          <w:spacing w:val="-1"/>
          <w:w w:val="102"/>
          <w:sz w:val="26"/>
          <w:szCs w:val="26"/>
        </w:rPr>
        <w:t xml:space="preserve"> </w:t>
      </w:r>
      <w:proofErr w:type="spellStart"/>
      <w:r w:rsidR="009452C9" w:rsidRPr="009452C9">
        <w:rPr>
          <w:spacing w:val="-1"/>
          <w:w w:val="102"/>
          <w:sz w:val="26"/>
          <w:szCs w:val="26"/>
        </w:rPr>
        <w:t>nên</w:t>
      </w:r>
      <w:proofErr w:type="spellEnd"/>
      <w:r w:rsidR="009452C9" w:rsidRPr="009452C9">
        <w:rPr>
          <w:spacing w:val="-1"/>
          <w:w w:val="102"/>
          <w:sz w:val="26"/>
          <w:szCs w:val="26"/>
        </w:rPr>
        <w:t xml:space="preserve"> </w:t>
      </w:r>
      <w:proofErr w:type="spellStart"/>
      <w:r w:rsidR="009452C9" w:rsidRPr="009452C9">
        <w:rPr>
          <w:spacing w:val="-1"/>
          <w:w w:val="102"/>
          <w:sz w:val="26"/>
          <w:szCs w:val="26"/>
        </w:rPr>
        <w:t>dừng</w:t>
      </w:r>
      <w:proofErr w:type="spellEnd"/>
      <w:r w:rsidR="009452C9" w:rsidRPr="009452C9">
        <w:rPr>
          <w:spacing w:val="-1"/>
          <w:w w:val="102"/>
          <w:sz w:val="26"/>
          <w:szCs w:val="26"/>
        </w:rPr>
        <w:t xml:space="preserve"> </w:t>
      </w:r>
      <w:proofErr w:type="spellStart"/>
      <w:r w:rsidR="009452C9" w:rsidRPr="009452C9">
        <w:rPr>
          <w:spacing w:val="-1"/>
          <w:w w:val="102"/>
          <w:sz w:val="26"/>
          <w:szCs w:val="26"/>
        </w:rPr>
        <w:t>lại</w:t>
      </w:r>
      <w:proofErr w:type="spellEnd"/>
      <w:r w:rsidR="009452C9" w:rsidRPr="009452C9">
        <w:rPr>
          <w:spacing w:val="-1"/>
          <w:w w:val="102"/>
          <w:sz w:val="26"/>
          <w:szCs w:val="26"/>
        </w:rPr>
        <w:t xml:space="preserve"> </w:t>
      </w:r>
      <w:proofErr w:type="spellStart"/>
      <w:r w:rsidR="009452C9" w:rsidRPr="009452C9">
        <w:rPr>
          <w:spacing w:val="-1"/>
          <w:w w:val="102"/>
          <w:sz w:val="26"/>
          <w:szCs w:val="26"/>
        </w:rPr>
        <w:t>khi</w:t>
      </w:r>
      <w:proofErr w:type="spellEnd"/>
      <w:r w:rsidR="009452C9" w:rsidRPr="009452C9">
        <w:rPr>
          <w:spacing w:val="-1"/>
          <w:w w:val="102"/>
          <w:sz w:val="26"/>
          <w:szCs w:val="26"/>
        </w:rPr>
        <w:t xml:space="preserve"> </w:t>
      </w:r>
      <w:proofErr w:type="spellStart"/>
      <w:r w:rsidR="009452C9" w:rsidRPr="009452C9">
        <w:rPr>
          <w:spacing w:val="-1"/>
          <w:w w:val="102"/>
          <w:sz w:val="26"/>
          <w:szCs w:val="26"/>
        </w:rPr>
        <w:t>các</w:t>
      </w:r>
      <w:proofErr w:type="spellEnd"/>
      <w:r w:rsidR="009452C9" w:rsidRPr="009452C9">
        <w:rPr>
          <w:spacing w:val="-1"/>
          <w:w w:val="102"/>
          <w:sz w:val="26"/>
          <w:szCs w:val="26"/>
        </w:rPr>
        <w:t xml:space="preserve"> </w:t>
      </w:r>
      <w:proofErr w:type="spellStart"/>
      <w:r w:rsidR="009452C9" w:rsidRPr="009452C9">
        <w:rPr>
          <w:spacing w:val="-1"/>
          <w:w w:val="102"/>
          <w:sz w:val="26"/>
          <w:szCs w:val="26"/>
        </w:rPr>
        <w:t>đối</w:t>
      </w:r>
      <w:proofErr w:type="spellEnd"/>
      <w:r w:rsidR="009452C9" w:rsidRPr="009452C9">
        <w:rPr>
          <w:spacing w:val="-1"/>
          <w:w w:val="102"/>
          <w:sz w:val="26"/>
          <w:szCs w:val="26"/>
        </w:rPr>
        <w:t xml:space="preserve"> </w:t>
      </w:r>
      <w:proofErr w:type="spellStart"/>
      <w:r w:rsidR="009452C9" w:rsidRPr="009452C9">
        <w:rPr>
          <w:spacing w:val="-1"/>
          <w:w w:val="102"/>
          <w:sz w:val="26"/>
          <w:szCs w:val="26"/>
        </w:rPr>
        <w:t>tượng</w:t>
      </w:r>
      <w:proofErr w:type="spellEnd"/>
      <w:r w:rsidR="009452C9" w:rsidRPr="009452C9">
        <w:rPr>
          <w:spacing w:val="-1"/>
          <w:w w:val="102"/>
          <w:sz w:val="26"/>
          <w:szCs w:val="26"/>
        </w:rPr>
        <w:t xml:space="preserve"> </w:t>
      </w:r>
      <w:proofErr w:type="spellStart"/>
      <w:r w:rsidR="009452C9" w:rsidRPr="009452C9">
        <w:rPr>
          <w:spacing w:val="-1"/>
          <w:w w:val="102"/>
          <w:sz w:val="26"/>
          <w:szCs w:val="26"/>
        </w:rPr>
        <w:t>hoặc</w:t>
      </w:r>
      <w:proofErr w:type="spellEnd"/>
      <w:r w:rsidR="009452C9" w:rsidRPr="009452C9">
        <w:rPr>
          <w:spacing w:val="-1"/>
          <w:w w:val="102"/>
          <w:sz w:val="26"/>
          <w:szCs w:val="26"/>
        </w:rPr>
        <w:t xml:space="preserve"> </w:t>
      </w:r>
      <w:proofErr w:type="spellStart"/>
      <w:r w:rsidR="009452C9" w:rsidRPr="009452C9">
        <w:rPr>
          <w:spacing w:val="-1"/>
          <w:w w:val="102"/>
          <w:sz w:val="26"/>
          <w:szCs w:val="26"/>
        </w:rPr>
        <w:t>vùng</w:t>
      </w:r>
      <w:proofErr w:type="spellEnd"/>
      <w:r w:rsidR="009452C9" w:rsidRPr="009452C9">
        <w:rPr>
          <w:spacing w:val="-1"/>
          <w:w w:val="102"/>
          <w:sz w:val="26"/>
          <w:szCs w:val="26"/>
        </w:rPr>
        <w:t xml:space="preserve"> </w:t>
      </w:r>
      <w:proofErr w:type="spellStart"/>
      <w:r w:rsidR="009452C9" w:rsidRPr="009452C9">
        <w:rPr>
          <w:spacing w:val="-1"/>
          <w:w w:val="102"/>
          <w:sz w:val="26"/>
          <w:szCs w:val="26"/>
        </w:rPr>
        <w:t>quan</w:t>
      </w:r>
      <w:proofErr w:type="spellEnd"/>
      <w:r w:rsidR="009452C9" w:rsidRPr="009452C9">
        <w:rPr>
          <w:spacing w:val="-1"/>
          <w:w w:val="102"/>
          <w:sz w:val="26"/>
          <w:szCs w:val="26"/>
        </w:rPr>
        <w:t xml:space="preserve"> </w:t>
      </w:r>
      <w:proofErr w:type="spellStart"/>
      <w:r w:rsidR="009452C9" w:rsidRPr="009452C9">
        <w:rPr>
          <w:spacing w:val="-1"/>
          <w:w w:val="102"/>
          <w:sz w:val="26"/>
          <w:szCs w:val="26"/>
        </w:rPr>
        <w:t>tâm</w:t>
      </w:r>
      <w:proofErr w:type="spellEnd"/>
      <w:r w:rsidR="009452C9" w:rsidRPr="009452C9">
        <w:rPr>
          <w:spacing w:val="-1"/>
          <w:w w:val="102"/>
          <w:sz w:val="26"/>
          <w:szCs w:val="26"/>
        </w:rPr>
        <w:t xml:space="preserve"> </w:t>
      </w:r>
      <w:proofErr w:type="spellStart"/>
      <w:r w:rsidR="009452C9" w:rsidRPr="009452C9">
        <w:rPr>
          <w:spacing w:val="-1"/>
          <w:w w:val="102"/>
          <w:sz w:val="26"/>
          <w:szCs w:val="26"/>
        </w:rPr>
        <w:t>trong</w:t>
      </w:r>
      <w:proofErr w:type="spellEnd"/>
      <w:r w:rsidR="009452C9" w:rsidRPr="009452C9">
        <w:rPr>
          <w:spacing w:val="-1"/>
          <w:w w:val="102"/>
          <w:sz w:val="26"/>
          <w:szCs w:val="26"/>
        </w:rPr>
        <w:t xml:space="preserve"> </w:t>
      </w:r>
      <w:proofErr w:type="spellStart"/>
      <w:r w:rsidR="009452C9" w:rsidRPr="009452C9">
        <w:rPr>
          <w:spacing w:val="-1"/>
          <w:w w:val="102"/>
          <w:sz w:val="26"/>
          <w:szCs w:val="26"/>
        </w:rPr>
        <w:t>ứng</w:t>
      </w:r>
      <w:proofErr w:type="spellEnd"/>
      <w:r w:rsidR="009452C9" w:rsidRPr="009452C9">
        <w:rPr>
          <w:spacing w:val="-1"/>
          <w:w w:val="102"/>
          <w:sz w:val="26"/>
          <w:szCs w:val="26"/>
        </w:rPr>
        <w:t xml:space="preserve"> </w:t>
      </w:r>
      <w:proofErr w:type="spellStart"/>
      <w:r w:rsidR="009452C9" w:rsidRPr="009452C9">
        <w:rPr>
          <w:spacing w:val="-1"/>
          <w:w w:val="102"/>
          <w:sz w:val="26"/>
          <w:szCs w:val="26"/>
        </w:rPr>
        <w:t>dụng</w:t>
      </w:r>
      <w:proofErr w:type="spellEnd"/>
      <w:r w:rsidR="009452C9" w:rsidRPr="009452C9">
        <w:rPr>
          <w:spacing w:val="-1"/>
          <w:w w:val="102"/>
          <w:sz w:val="26"/>
          <w:szCs w:val="26"/>
        </w:rPr>
        <w:t xml:space="preserve"> </w:t>
      </w:r>
      <w:proofErr w:type="spellStart"/>
      <w:r w:rsidR="009452C9" w:rsidRPr="009452C9">
        <w:rPr>
          <w:spacing w:val="-1"/>
          <w:w w:val="102"/>
          <w:sz w:val="26"/>
          <w:szCs w:val="26"/>
        </w:rPr>
        <w:t>đã</w:t>
      </w:r>
      <w:proofErr w:type="spellEnd"/>
      <w:r w:rsidR="009452C9" w:rsidRPr="009452C9">
        <w:rPr>
          <w:spacing w:val="-1"/>
          <w:w w:val="102"/>
          <w:sz w:val="26"/>
          <w:szCs w:val="26"/>
        </w:rPr>
        <w:t xml:space="preserve"> </w:t>
      </w:r>
      <w:proofErr w:type="spellStart"/>
      <w:r w:rsidR="009452C9" w:rsidRPr="009452C9">
        <w:rPr>
          <w:spacing w:val="-1"/>
          <w:w w:val="102"/>
          <w:sz w:val="26"/>
          <w:szCs w:val="26"/>
        </w:rPr>
        <w:t>được</w:t>
      </w:r>
      <w:proofErr w:type="spellEnd"/>
      <w:r w:rsidR="009452C9" w:rsidRPr="009452C9">
        <w:rPr>
          <w:spacing w:val="-1"/>
          <w:w w:val="102"/>
          <w:sz w:val="26"/>
          <w:szCs w:val="26"/>
        </w:rPr>
        <w:t xml:space="preserve"> </w:t>
      </w:r>
      <w:proofErr w:type="spellStart"/>
      <w:r w:rsidR="009452C9" w:rsidRPr="009452C9">
        <w:rPr>
          <w:spacing w:val="-1"/>
          <w:w w:val="102"/>
          <w:sz w:val="26"/>
          <w:szCs w:val="26"/>
        </w:rPr>
        <w:t>xác</w:t>
      </w:r>
      <w:proofErr w:type="spellEnd"/>
      <w:r w:rsidR="009452C9" w:rsidRPr="009452C9">
        <w:rPr>
          <w:spacing w:val="-1"/>
          <w:w w:val="102"/>
          <w:sz w:val="26"/>
          <w:szCs w:val="26"/>
        </w:rPr>
        <w:t xml:space="preserve"> </w:t>
      </w:r>
      <w:proofErr w:type="spellStart"/>
      <w:r w:rsidR="009452C9" w:rsidRPr="009452C9">
        <w:rPr>
          <w:spacing w:val="-1"/>
          <w:w w:val="102"/>
          <w:sz w:val="26"/>
          <w:szCs w:val="26"/>
        </w:rPr>
        <w:t>định</w:t>
      </w:r>
      <w:proofErr w:type="spellEnd"/>
      <w:r w:rsidR="009452C9" w:rsidRPr="009452C9">
        <w:rPr>
          <w:spacing w:val="-1"/>
          <w:w w:val="102"/>
          <w:sz w:val="26"/>
          <w:szCs w:val="26"/>
        </w:rPr>
        <w:t>.</w:t>
      </w:r>
      <w:r w:rsidRPr="00E45BB9">
        <w:rPr>
          <w:spacing w:val="-1"/>
          <w:w w:val="102"/>
          <w:sz w:val="26"/>
          <w:szCs w:val="26"/>
        </w:rPr>
        <w:t xml:space="preserve"> </w:t>
      </w:r>
      <w:proofErr w:type="spellStart"/>
      <w:r w:rsidR="00D05CBE" w:rsidRPr="00D05CBE">
        <w:rPr>
          <w:spacing w:val="-1"/>
          <w:w w:val="102"/>
          <w:sz w:val="26"/>
          <w:szCs w:val="26"/>
        </w:rPr>
        <w:t>Ví</w:t>
      </w:r>
      <w:proofErr w:type="spellEnd"/>
      <w:r w:rsidR="00D05CBE" w:rsidRPr="00D05CBE">
        <w:rPr>
          <w:spacing w:val="-1"/>
          <w:w w:val="102"/>
          <w:sz w:val="26"/>
          <w:szCs w:val="26"/>
        </w:rPr>
        <w:t xml:space="preserve"> </w:t>
      </w:r>
      <w:proofErr w:type="spellStart"/>
      <w:r w:rsidR="00D05CBE" w:rsidRPr="00D05CBE">
        <w:rPr>
          <w:spacing w:val="-1"/>
          <w:w w:val="102"/>
          <w:sz w:val="26"/>
          <w:szCs w:val="26"/>
        </w:rPr>
        <w:t>dụ</w:t>
      </w:r>
      <w:proofErr w:type="spellEnd"/>
      <w:r w:rsidR="00D05CBE" w:rsidRPr="00D05CBE">
        <w:rPr>
          <w:spacing w:val="-1"/>
          <w:w w:val="102"/>
          <w:sz w:val="26"/>
          <w:szCs w:val="26"/>
        </w:rPr>
        <w:t xml:space="preserve">, </w:t>
      </w:r>
      <w:proofErr w:type="spellStart"/>
      <w:r w:rsidR="00D05CBE" w:rsidRPr="00D05CBE">
        <w:rPr>
          <w:spacing w:val="-1"/>
          <w:w w:val="102"/>
          <w:sz w:val="26"/>
          <w:szCs w:val="26"/>
        </w:rPr>
        <w:t>trong</w:t>
      </w:r>
      <w:proofErr w:type="spellEnd"/>
      <w:r w:rsidR="00D05CBE" w:rsidRPr="00D05CBE">
        <w:rPr>
          <w:spacing w:val="-1"/>
          <w:w w:val="102"/>
          <w:sz w:val="26"/>
          <w:szCs w:val="26"/>
        </w:rPr>
        <w:t xml:space="preserve"> </w:t>
      </w:r>
      <w:proofErr w:type="spellStart"/>
      <w:r w:rsidR="00D05CBE" w:rsidRPr="00D05CBE">
        <w:rPr>
          <w:spacing w:val="-1"/>
          <w:w w:val="102"/>
          <w:sz w:val="26"/>
          <w:szCs w:val="26"/>
        </w:rPr>
        <w:t>việc</w:t>
      </w:r>
      <w:proofErr w:type="spellEnd"/>
      <w:r w:rsidR="00D05CBE" w:rsidRPr="00D05CBE">
        <w:rPr>
          <w:spacing w:val="-1"/>
          <w:w w:val="102"/>
          <w:sz w:val="26"/>
          <w:szCs w:val="26"/>
        </w:rPr>
        <w:t xml:space="preserve"> </w:t>
      </w:r>
      <w:proofErr w:type="spellStart"/>
      <w:r w:rsidR="00D05CBE" w:rsidRPr="00D05CBE">
        <w:rPr>
          <w:spacing w:val="-1"/>
          <w:w w:val="102"/>
          <w:sz w:val="26"/>
          <w:szCs w:val="26"/>
        </w:rPr>
        <w:t>kiểm</w:t>
      </w:r>
      <w:proofErr w:type="spellEnd"/>
      <w:r w:rsidR="00D05CBE" w:rsidRPr="00D05CBE">
        <w:rPr>
          <w:spacing w:val="-1"/>
          <w:w w:val="102"/>
          <w:sz w:val="26"/>
          <w:szCs w:val="26"/>
        </w:rPr>
        <w:t xml:space="preserve"> </w:t>
      </w:r>
      <w:proofErr w:type="spellStart"/>
      <w:r w:rsidR="00D05CBE" w:rsidRPr="00D05CBE">
        <w:rPr>
          <w:spacing w:val="-1"/>
          <w:w w:val="102"/>
          <w:sz w:val="26"/>
          <w:szCs w:val="26"/>
        </w:rPr>
        <w:t>tra</w:t>
      </w:r>
      <w:proofErr w:type="spellEnd"/>
      <w:r w:rsidR="00D05CBE" w:rsidRPr="00D05CBE">
        <w:rPr>
          <w:spacing w:val="-1"/>
          <w:w w:val="102"/>
          <w:sz w:val="26"/>
          <w:szCs w:val="26"/>
        </w:rPr>
        <w:t xml:space="preserve"> </w:t>
      </w:r>
      <w:proofErr w:type="spellStart"/>
      <w:r w:rsidR="00D05CBE" w:rsidRPr="00D05CBE">
        <w:rPr>
          <w:spacing w:val="-1"/>
          <w:w w:val="102"/>
          <w:sz w:val="26"/>
          <w:szCs w:val="26"/>
        </w:rPr>
        <w:t>tự</w:t>
      </w:r>
      <w:proofErr w:type="spellEnd"/>
      <w:r w:rsidR="00D05CBE" w:rsidRPr="00D05CBE">
        <w:rPr>
          <w:spacing w:val="-1"/>
          <w:w w:val="102"/>
          <w:sz w:val="26"/>
          <w:szCs w:val="26"/>
        </w:rPr>
        <w:t xml:space="preserve"> </w:t>
      </w:r>
      <w:proofErr w:type="spellStart"/>
      <w:r w:rsidR="00D05CBE" w:rsidRPr="00D05CBE">
        <w:rPr>
          <w:spacing w:val="-1"/>
          <w:w w:val="102"/>
          <w:sz w:val="26"/>
          <w:szCs w:val="26"/>
        </w:rPr>
        <w:t>động</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sản</w:t>
      </w:r>
      <w:proofErr w:type="spellEnd"/>
      <w:r w:rsidR="00D05CBE" w:rsidRPr="00D05CBE">
        <w:rPr>
          <w:spacing w:val="-1"/>
          <w:w w:val="102"/>
          <w:sz w:val="26"/>
          <w:szCs w:val="26"/>
        </w:rPr>
        <w:t xml:space="preserve"> </w:t>
      </w:r>
      <w:proofErr w:type="spellStart"/>
      <w:r w:rsidR="00D05CBE" w:rsidRPr="00D05CBE">
        <w:rPr>
          <w:spacing w:val="-1"/>
          <w:w w:val="102"/>
          <w:sz w:val="26"/>
          <w:szCs w:val="26"/>
        </w:rPr>
        <w:t>phẩm</w:t>
      </w:r>
      <w:proofErr w:type="spellEnd"/>
      <w:r w:rsidR="00D05CBE" w:rsidRPr="00D05CBE">
        <w:rPr>
          <w:spacing w:val="-1"/>
          <w:w w:val="102"/>
          <w:sz w:val="26"/>
          <w:szCs w:val="26"/>
        </w:rPr>
        <w:t xml:space="preserve"> </w:t>
      </w:r>
      <w:proofErr w:type="spellStart"/>
      <w:r w:rsidR="00D05CBE" w:rsidRPr="00D05CBE">
        <w:rPr>
          <w:spacing w:val="-1"/>
          <w:w w:val="102"/>
          <w:sz w:val="26"/>
          <w:szCs w:val="26"/>
        </w:rPr>
        <w:t>điện</w:t>
      </w:r>
      <w:proofErr w:type="spellEnd"/>
      <w:r w:rsidR="00D05CBE" w:rsidRPr="00D05CBE">
        <w:rPr>
          <w:spacing w:val="-1"/>
          <w:w w:val="102"/>
          <w:sz w:val="26"/>
          <w:szCs w:val="26"/>
        </w:rPr>
        <w:t xml:space="preserve"> </w:t>
      </w:r>
      <w:proofErr w:type="spellStart"/>
      <w:r w:rsidR="00D05CBE" w:rsidRPr="00D05CBE">
        <w:rPr>
          <w:spacing w:val="-1"/>
          <w:w w:val="102"/>
          <w:sz w:val="26"/>
          <w:szCs w:val="26"/>
        </w:rPr>
        <w:t>tử</w:t>
      </w:r>
      <w:proofErr w:type="spellEnd"/>
      <w:r w:rsidR="00D05CBE" w:rsidRPr="00D05CBE">
        <w:rPr>
          <w:spacing w:val="-1"/>
          <w:w w:val="102"/>
          <w:sz w:val="26"/>
          <w:szCs w:val="26"/>
        </w:rPr>
        <w:t xml:space="preserve">, </w:t>
      </w:r>
      <w:proofErr w:type="spellStart"/>
      <w:r w:rsidR="00D05CBE" w:rsidRPr="00D05CBE">
        <w:rPr>
          <w:spacing w:val="-1"/>
          <w:w w:val="102"/>
          <w:sz w:val="26"/>
          <w:szCs w:val="26"/>
        </w:rPr>
        <w:t>mục</w:t>
      </w:r>
      <w:proofErr w:type="spellEnd"/>
      <w:r w:rsidR="00D05CBE" w:rsidRPr="00D05CBE">
        <w:rPr>
          <w:spacing w:val="-1"/>
          <w:w w:val="102"/>
          <w:sz w:val="26"/>
          <w:szCs w:val="26"/>
        </w:rPr>
        <w:t xml:space="preserve"> </w:t>
      </w:r>
      <w:proofErr w:type="spellStart"/>
      <w:r w:rsidR="00D05CBE" w:rsidRPr="00D05CBE">
        <w:rPr>
          <w:spacing w:val="-1"/>
          <w:w w:val="102"/>
          <w:sz w:val="26"/>
          <w:szCs w:val="26"/>
        </w:rPr>
        <w:t>tiêu</w:t>
      </w:r>
      <w:proofErr w:type="spellEnd"/>
      <w:r w:rsidR="00D05CBE" w:rsidRPr="00D05CBE">
        <w:rPr>
          <w:spacing w:val="-1"/>
          <w:w w:val="102"/>
          <w:sz w:val="26"/>
          <w:szCs w:val="26"/>
        </w:rPr>
        <w:t xml:space="preserve"> </w:t>
      </w:r>
      <w:proofErr w:type="spellStart"/>
      <w:r w:rsidR="00D05CBE" w:rsidRPr="00D05CBE">
        <w:rPr>
          <w:spacing w:val="-1"/>
          <w:w w:val="102"/>
          <w:sz w:val="26"/>
          <w:szCs w:val="26"/>
        </w:rPr>
        <w:t>là</w:t>
      </w:r>
      <w:proofErr w:type="spellEnd"/>
      <w:r w:rsidR="00D05CBE" w:rsidRPr="00D05CBE">
        <w:rPr>
          <w:spacing w:val="-1"/>
          <w:w w:val="102"/>
          <w:sz w:val="26"/>
          <w:szCs w:val="26"/>
        </w:rPr>
        <w:t xml:space="preserve"> </w:t>
      </w:r>
      <w:proofErr w:type="spellStart"/>
      <w:r w:rsidR="00D05CBE" w:rsidRPr="00D05CBE">
        <w:rPr>
          <w:spacing w:val="-1"/>
          <w:w w:val="102"/>
          <w:sz w:val="26"/>
          <w:szCs w:val="26"/>
        </w:rPr>
        <w:t>phân</w:t>
      </w:r>
      <w:proofErr w:type="spellEnd"/>
      <w:r w:rsidR="00D05CBE" w:rsidRPr="00D05CBE">
        <w:rPr>
          <w:spacing w:val="-1"/>
          <w:w w:val="102"/>
          <w:sz w:val="26"/>
          <w:szCs w:val="26"/>
        </w:rPr>
        <w:t xml:space="preserve"> </w:t>
      </w:r>
      <w:proofErr w:type="spellStart"/>
      <w:r w:rsidR="00D05CBE" w:rsidRPr="00D05CBE">
        <w:rPr>
          <w:spacing w:val="-1"/>
          <w:w w:val="102"/>
          <w:sz w:val="26"/>
          <w:szCs w:val="26"/>
        </w:rPr>
        <w:t>tích</w:t>
      </w:r>
      <w:proofErr w:type="spellEnd"/>
      <w:r w:rsidR="00D05CBE" w:rsidRPr="00D05CBE">
        <w:rPr>
          <w:spacing w:val="-1"/>
          <w:w w:val="102"/>
          <w:sz w:val="26"/>
          <w:szCs w:val="26"/>
        </w:rPr>
        <w:t xml:space="preserve"> </w:t>
      </w:r>
      <w:proofErr w:type="spellStart"/>
      <w:r w:rsidR="00D05CBE" w:rsidRPr="00D05CBE">
        <w:rPr>
          <w:spacing w:val="-1"/>
          <w:w w:val="102"/>
          <w:sz w:val="26"/>
          <w:szCs w:val="26"/>
        </w:rPr>
        <w:t>hình</w:t>
      </w:r>
      <w:proofErr w:type="spellEnd"/>
      <w:r w:rsidR="00D05CBE" w:rsidRPr="00D05CBE">
        <w:rPr>
          <w:spacing w:val="-1"/>
          <w:w w:val="102"/>
          <w:sz w:val="26"/>
          <w:szCs w:val="26"/>
        </w:rPr>
        <w:t xml:space="preserve"> </w:t>
      </w:r>
      <w:proofErr w:type="spellStart"/>
      <w:r w:rsidR="00D05CBE" w:rsidRPr="00D05CBE">
        <w:rPr>
          <w:spacing w:val="-1"/>
          <w:w w:val="102"/>
          <w:sz w:val="26"/>
          <w:szCs w:val="26"/>
        </w:rPr>
        <w:t>ảnh</w:t>
      </w:r>
      <w:proofErr w:type="spellEnd"/>
      <w:r w:rsidR="00D05CBE" w:rsidRPr="00D05CBE">
        <w:rPr>
          <w:spacing w:val="-1"/>
          <w:w w:val="102"/>
          <w:sz w:val="26"/>
          <w:szCs w:val="26"/>
        </w:rPr>
        <w:t xml:space="preserve"> </w:t>
      </w:r>
      <w:proofErr w:type="spellStart"/>
      <w:r w:rsidR="00D05CBE" w:rsidRPr="00D05CBE">
        <w:rPr>
          <w:spacing w:val="-1"/>
          <w:w w:val="102"/>
          <w:sz w:val="26"/>
          <w:szCs w:val="26"/>
        </w:rPr>
        <w:t>của</w:t>
      </w:r>
      <w:proofErr w:type="spellEnd"/>
      <w:r w:rsidR="00D05CBE" w:rsidRPr="00D05CBE">
        <w:rPr>
          <w:spacing w:val="-1"/>
          <w:w w:val="102"/>
          <w:sz w:val="26"/>
          <w:szCs w:val="26"/>
        </w:rPr>
        <w:t xml:space="preserve"> </w:t>
      </w:r>
      <w:proofErr w:type="spellStart"/>
      <w:r w:rsidR="00D05CBE" w:rsidRPr="00D05CBE">
        <w:rPr>
          <w:spacing w:val="-1"/>
          <w:w w:val="102"/>
          <w:sz w:val="26"/>
          <w:szCs w:val="26"/>
        </w:rPr>
        <w:t>sản</w:t>
      </w:r>
      <w:proofErr w:type="spellEnd"/>
      <w:r w:rsidR="00D05CBE" w:rsidRPr="00D05CBE">
        <w:rPr>
          <w:spacing w:val="-1"/>
          <w:w w:val="102"/>
          <w:sz w:val="26"/>
          <w:szCs w:val="26"/>
        </w:rPr>
        <w:t xml:space="preserve"> </w:t>
      </w:r>
      <w:proofErr w:type="spellStart"/>
      <w:r w:rsidR="00D05CBE" w:rsidRPr="00D05CBE">
        <w:rPr>
          <w:spacing w:val="-1"/>
          <w:w w:val="102"/>
          <w:sz w:val="26"/>
          <w:szCs w:val="26"/>
        </w:rPr>
        <w:t>phẩm</w:t>
      </w:r>
      <w:proofErr w:type="spellEnd"/>
      <w:r w:rsidR="00D05CBE" w:rsidRPr="00D05CBE">
        <w:rPr>
          <w:spacing w:val="-1"/>
          <w:w w:val="102"/>
          <w:sz w:val="26"/>
          <w:szCs w:val="26"/>
        </w:rPr>
        <w:t xml:space="preserve"> </w:t>
      </w:r>
      <w:proofErr w:type="spellStart"/>
      <w:r w:rsidR="00D05CBE" w:rsidRPr="00D05CBE">
        <w:rPr>
          <w:spacing w:val="-1"/>
          <w:w w:val="102"/>
          <w:sz w:val="26"/>
          <w:szCs w:val="26"/>
        </w:rPr>
        <w:t>để</w:t>
      </w:r>
      <w:proofErr w:type="spellEnd"/>
      <w:r w:rsidR="00D05CBE" w:rsidRPr="00D05CBE">
        <w:rPr>
          <w:spacing w:val="-1"/>
          <w:w w:val="102"/>
          <w:sz w:val="26"/>
          <w:szCs w:val="26"/>
        </w:rPr>
        <w:t xml:space="preserve"> </w:t>
      </w:r>
      <w:proofErr w:type="spellStart"/>
      <w:r w:rsidR="00D05CBE" w:rsidRPr="00D05CBE">
        <w:rPr>
          <w:spacing w:val="-1"/>
          <w:w w:val="102"/>
          <w:sz w:val="26"/>
          <w:szCs w:val="26"/>
        </w:rPr>
        <w:t>xác</w:t>
      </w:r>
      <w:proofErr w:type="spellEnd"/>
      <w:r w:rsidR="00D05CBE" w:rsidRPr="00D05CBE">
        <w:rPr>
          <w:spacing w:val="-1"/>
          <w:w w:val="102"/>
          <w:sz w:val="26"/>
          <w:szCs w:val="26"/>
        </w:rPr>
        <w:t xml:space="preserve"> </w:t>
      </w:r>
      <w:proofErr w:type="spellStart"/>
      <w:r w:rsidR="00D05CBE" w:rsidRPr="00D05CBE">
        <w:rPr>
          <w:spacing w:val="-1"/>
          <w:w w:val="102"/>
          <w:sz w:val="26"/>
          <w:szCs w:val="26"/>
        </w:rPr>
        <w:t>định</w:t>
      </w:r>
      <w:proofErr w:type="spellEnd"/>
      <w:r w:rsidR="00D05CBE" w:rsidRPr="00D05CBE">
        <w:rPr>
          <w:spacing w:val="-1"/>
          <w:w w:val="102"/>
          <w:sz w:val="26"/>
          <w:szCs w:val="26"/>
        </w:rPr>
        <w:t xml:space="preserve"> </w:t>
      </w:r>
      <w:proofErr w:type="spellStart"/>
      <w:r w:rsidR="00D05CBE" w:rsidRPr="00D05CBE">
        <w:rPr>
          <w:spacing w:val="-1"/>
          <w:w w:val="102"/>
          <w:sz w:val="26"/>
          <w:szCs w:val="26"/>
        </w:rPr>
        <w:t>sự</w:t>
      </w:r>
      <w:proofErr w:type="spellEnd"/>
      <w:r w:rsidR="00D05CBE" w:rsidRPr="00D05CBE">
        <w:rPr>
          <w:spacing w:val="-1"/>
          <w:w w:val="102"/>
          <w:sz w:val="26"/>
          <w:szCs w:val="26"/>
        </w:rPr>
        <w:t xml:space="preserve"> </w:t>
      </w:r>
      <w:proofErr w:type="spellStart"/>
      <w:r w:rsidR="00D05CBE" w:rsidRPr="00D05CBE">
        <w:rPr>
          <w:spacing w:val="-1"/>
          <w:w w:val="102"/>
          <w:sz w:val="26"/>
          <w:szCs w:val="26"/>
        </w:rPr>
        <w:t>có</w:t>
      </w:r>
      <w:proofErr w:type="spellEnd"/>
      <w:r w:rsidR="00D05CBE" w:rsidRPr="00D05CBE">
        <w:rPr>
          <w:spacing w:val="-1"/>
          <w:w w:val="102"/>
          <w:sz w:val="26"/>
          <w:szCs w:val="26"/>
        </w:rPr>
        <w:t xml:space="preserve"> </w:t>
      </w:r>
      <w:proofErr w:type="spellStart"/>
      <w:r w:rsidR="00D05CBE" w:rsidRPr="00D05CBE">
        <w:rPr>
          <w:spacing w:val="-1"/>
          <w:w w:val="102"/>
          <w:sz w:val="26"/>
          <w:szCs w:val="26"/>
        </w:rPr>
        <w:t>mặt</w:t>
      </w:r>
      <w:proofErr w:type="spellEnd"/>
      <w:r w:rsidR="00D05CBE" w:rsidRPr="00D05CBE">
        <w:rPr>
          <w:spacing w:val="-1"/>
          <w:w w:val="102"/>
          <w:sz w:val="26"/>
          <w:szCs w:val="26"/>
        </w:rPr>
        <w:t xml:space="preserve"> hay </w:t>
      </w:r>
      <w:proofErr w:type="spellStart"/>
      <w:r w:rsidR="00D05CBE" w:rsidRPr="00D05CBE">
        <w:rPr>
          <w:spacing w:val="-1"/>
          <w:w w:val="102"/>
          <w:sz w:val="26"/>
          <w:szCs w:val="26"/>
        </w:rPr>
        <w:t>thiếu</w:t>
      </w:r>
      <w:proofErr w:type="spellEnd"/>
      <w:r w:rsidR="00D05CBE" w:rsidRPr="00D05CBE">
        <w:rPr>
          <w:spacing w:val="-1"/>
          <w:w w:val="102"/>
          <w:sz w:val="26"/>
          <w:szCs w:val="26"/>
        </w:rPr>
        <w:t xml:space="preserve"> </w:t>
      </w:r>
      <w:proofErr w:type="spellStart"/>
      <w:r w:rsidR="00D05CBE" w:rsidRPr="00D05CBE">
        <w:rPr>
          <w:spacing w:val="-1"/>
          <w:w w:val="102"/>
          <w:sz w:val="26"/>
          <w:szCs w:val="26"/>
        </w:rPr>
        <w:t>vắng</w:t>
      </w:r>
      <w:proofErr w:type="spellEnd"/>
      <w:r w:rsidR="00D05CBE" w:rsidRPr="00D05CBE">
        <w:rPr>
          <w:spacing w:val="-1"/>
          <w:w w:val="102"/>
          <w:sz w:val="26"/>
          <w:szCs w:val="26"/>
        </w:rPr>
        <w:t xml:space="preserve"> </w:t>
      </w:r>
      <w:proofErr w:type="spellStart"/>
      <w:r w:rsidR="00D05CBE" w:rsidRPr="00D05CBE">
        <w:rPr>
          <w:spacing w:val="-1"/>
          <w:w w:val="102"/>
          <w:sz w:val="26"/>
          <w:szCs w:val="26"/>
        </w:rPr>
        <w:t>của</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lỗi</w:t>
      </w:r>
      <w:proofErr w:type="spellEnd"/>
      <w:r w:rsidR="00D05CBE" w:rsidRPr="00D05CBE">
        <w:rPr>
          <w:spacing w:val="-1"/>
          <w:w w:val="102"/>
          <w:sz w:val="26"/>
          <w:szCs w:val="26"/>
        </w:rPr>
        <w:t xml:space="preserve"> </w:t>
      </w:r>
      <w:proofErr w:type="spellStart"/>
      <w:r w:rsidR="00D05CBE" w:rsidRPr="00D05CBE">
        <w:rPr>
          <w:spacing w:val="-1"/>
          <w:w w:val="102"/>
          <w:sz w:val="26"/>
          <w:szCs w:val="26"/>
        </w:rPr>
        <w:t>cụ</w:t>
      </w:r>
      <w:proofErr w:type="spellEnd"/>
      <w:r w:rsidR="00D05CBE" w:rsidRPr="00D05CBE">
        <w:rPr>
          <w:spacing w:val="-1"/>
          <w:w w:val="102"/>
          <w:sz w:val="26"/>
          <w:szCs w:val="26"/>
        </w:rPr>
        <w:t xml:space="preserve"> </w:t>
      </w:r>
      <w:proofErr w:type="spellStart"/>
      <w:r w:rsidR="00D05CBE" w:rsidRPr="00D05CBE">
        <w:rPr>
          <w:spacing w:val="-1"/>
          <w:w w:val="102"/>
          <w:sz w:val="26"/>
          <w:szCs w:val="26"/>
        </w:rPr>
        <w:t>thể</w:t>
      </w:r>
      <w:proofErr w:type="spellEnd"/>
      <w:r w:rsidR="00D05CBE" w:rsidRPr="00D05CBE">
        <w:rPr>
          <w:spacing w:val="-1"/>
          <w:w w:val="102"/>
          <w:sz w:val="26"/>
          <w:szCs w:val="26"/>
        </w:rPr>
        <w:t xml:space="preserve">, </w:t>
      </w:r>
      <w:proofErr w:type="spellStart"/>
      <w:r w:rsidR="00D05CBE" w:rsidRPr="00D05CBE">
        <w:rPr>
          <w:spacing w:val="-1"/>
          <w:w w:val="102"/>
          <w:sz w:val="26"/>
          <w:szCs w:val="26"/>
        </w:rPr>
        <w:t>như</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thành</w:t>
      </w:r>
      <w:proofErr w:type="spellEnd"/>
      <w:r w:rsidR="00D05CBE" w:rsidRPr="00D05CBE">
        <w:rPr>
          <w:spacing w:val="-1"/>
          <w:w w:val="102"/>
          <w:sz w:val="26"/>
          <w:szCs w:val="26"/>
        </w:rPr>
        <w:t xml:space="preserve"> </w:t>
      </w:r>
      <w:proofErr w:type="spellStart"/>
      <w:r w:rsidR="00D05CBE" w:rsidRPr="00D05CBE">
        <w:rPr>
          <w:spacing w:val="-1"/>
          <w:w w:val="102"/>
          <w:sz w:val="26"/>
          <w:szCs w:val="26"/>
        </w:rPr>
        <w:t>phần</w:t>
      </w:r>
      <w:proofErr w:type="spellEnd"/>
      <w:r w:rsidR="00D05CBE" w:rsidRPr="00D05CBE">
        <w:rPr>
          <w:spacing w:val="-1"/>
          <w:w w:val="102"/>
          <w:sz w:val="26"/>
          <w:szCs w:val="26"/>
        </w:rPr>
        <w:t xml:space="preserve"> </w:t>
      </w:r>
      <w:proofErr w:type="spellStart"/>
      <w:r w:rsidR="00D05CBE" w:rsidRPr="00D05CBE">
        <w:rPr>
          <w:spacing w:val="-1"/>
          <w:w w:val="102"/>
          <w:sz w:val="26"/>
          <w:szCs w:val="26"/>
        </w:rPr>
        <w:t>bị</w:t>
      </w:r>
      <w:proofErr w:type="spellEnd"/>
      <w:r w:rsidR="00D05CBE" w:rsidRPr="00D05CBE">
        <w:rPr>
          <w:spacing w:val="-1"/>
          <w:w w:val="102"/>
          <w:sz w:val="26"/>
          <w:szCs w:val="26"/>
        </w:rPr>
        <w:t xml:space="preserve"> </w:t>
      </w:r>
      <w:proofErr w:type="spellStart"/>
      <w:r w:rsidR="00D05CBE" w:rsidRPr="00D05CBE">
        <w:rPr>
          <w:spacing w:val="-1"/>
          <w:w w:val="102"/>
          <w:sz w:val="26"/>
          <w:szCs w:val="26"/>
        </w:rPr>
        <w:t>thiếu</w:t>
      </w:r>
      <w:proofErr w:type="spellEnd"/>
      <w:r w:rsidR="00D05CBE" w:rsidRPr="00D05CBE">
        <w:rPr>
          <w:spacing w:val="-1"/>
          <w:w w:val="102"/>
          <w:sz w:val="26"/>
          <w:szCs w:val="26"/>
        </w:rPr>
        <w:t xml:space="preserve"> </w:t>
      </w:r>
      <w:proofErr w:type="spellStart"/>
      <w:r w:rsidR="00D05CBE" w:rsidRPr="00D05CBE">
        <w:rPr>
          <w:spacing w:val="-1"/>
          <w:w w:val="102"/>
          <w:sz w:val="26"/>
          <w:szCs w:val="26"/>
        </w:rPr>
        <w:t>hoặc</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đường</w:t>
      </w:r>
      <w:proofErr w:type="spellEnd"/>
      <w:r w:rsidR="00D05CBE" w:rsidRPr="00D05CBE">
        <w:rPr>
          <w:spacing w:val="-1"/>
          <w:w w:val="102"/>
          <w:sz w:val="26"/>
          <w:szCs w:val="26"/>
        </w:rPr>
        <w:t xml:space="preserve"> </w:t>
      </w:r>
      <w:proofErr w:type="spellStart"/>
      <w:r w:rsidR="00D05CBE" w:rsidRPr="00D05CBE">
        <w:rPr>
          <w:spacing w:val="-1"/>
          <w:w w:val="102"/>
          <w:sz w:val="26"/>
          <w:szCs w:val="26"/>
        </w:rPr>
        <w:t>kết</w:t>
      </w:r>
      <w:proofErr w:type="spellEnd"/>
      <w:r w:rsidR="00D05CBE" w:rsidRPr="00D05CBE">
        <w:rPr>
          <w:spacing w:val="-1"/>
          <w:w w:val="102"/>
          <w:sz w:val="26"/>
          <w:szCs w:val="26"/>
        </w:rPr>
        <w:t xml:space="preserve"> </w:t>
      </w:r>
      <w:proofErr w:type="spellStart"/>
      <w:r w:rsidR="00D05CBE" w:rsidRPr="00D05CBE">
        <w:rPr>
          <w:spacing w:val="-1"/>
          <w:w w:val="102"/>
          <w:sz w:val="26"/>
          <w:szCs w:val="26"/>
        </w:rPr>
        <w:t>nối</w:t>
      </w:r>
      <w:proofErr w:type="spellEnd"/>
      <w:r w:rsidR="00D05CBE" w:rsidRPr="00D05CBE">
        <w:rPr>
          <w:spacing w:val="-1"/>
          <w:w w:val="102"/>
          <w:sz w:val="26"/>
          <w:szCs w:val="26"/>
        </w:rPr>
        <w:t xml:space="preserve"> </w:t>
      </w:r>
      <w:proofErr w:type="spellStart"/>
      <w:r w:rsidR="00D05CBE" w:rsidRPr="00D05CBE">
        <w:rPr>
          <w:spacing w:val="-1"/>
          <w:w w:val="102"/>
          <w:sz w:val="26"/>
          <w:szCs w:val="26"/>
        </w:rPr>
        <w:t>bị</w:t>
      </w:r>
      <w:proofErr w:type="spellEnd"/>
      <w:r w:rsidR="00D05CBE" w:rsidRPr="00D05CBE">
        <w:rPr>
          <w:spacing w:val="-1"/>
          <w:w w:val="102"/>
          <w:sz w:val="26"/>
          <w:szCs w:val="26"/>
        </w:rPr>
        <w:t xml:space="preserve"> </w:t>
      </w:r>
      <w:proofErr w:type="spellStart"/>
      <w:r w:rsidR="00D05CBE" w:rsidRPr="00D05CBE">
        <w:rPr>
          <w:spacing w:val="-1"/>
          <w:w w:val="102"/>
          <w:sz w:val="26"/>
          <w:szCs w:val="26"/>
        </w:rPr>
        <w:t>hỏng</w:t>
      </w:r>
      <w:proofErr w:type="spellEnd"/>
      <w:r w:rsidR="00D05CBE" w:rsidRPr="00D05CBE">
        <w:rPr>
          <w:spacing w:val="-1"/>
          <w:w w:val="102"/>
          <w:sz w:val="26"/>
          <w:szCs w:val="26"/>
        </w:rPr>
        <w:t xml:space="preserve">. </w:t>
      </w:r>
      <w:proofErr w:type="spellStart"/>
      <w:r w:rsidR="00D05CBE" w:rsidRPr="00D05CBE">
        <w:rPr>
          <w:spacing w:val="-1"/>
          <w:w w:val="102"/>
          <w:sz w:val="26"/>
          <w:szCs w:val="26"/>
        </w:rPr>
        <w:t>Việc</w:t>
      </w:r>
      <w:proofErr w:type="spellEnd"/>
      <w:r w:rsidR="00D05CBE" w:rsidRPr="00D05CBE">
        <w:rPr>
          <w:spacing w:val="-1"/>
          <w:w w:val="102"/>
          <w:sz w:val="26"/>
          <w:szCs w:val="26"/>
        </w:rPr>
        <w:t xml:space="preserve"> </w:t>
      </w:r>
      <w:proofErr w:type="spellStart"/>
      <w:r w:rsidR="00D05CBE" w:rsidRPr="00D05CBE">
        <w:rPr>
          <w:spacing w:val="-1"/>
          <w:w w:val="102"/>
          <w:sz w:val="26"/>
          <w:szCs w:val="26"/>
        </w:rPr>
        <w:t>phân</w:t>
      </w:r>
      <w:proofErr w:type="spellEnd"/>
      <w:r w:rsidR="00D05CBE" w:rsidRPr="00D05CBE">
        <w:rPr>
          <w:spacing w:val="-1"/>
          <w:w w:val="102"/>
          <w:sz w:val="26"/>
          <w:szCs w:val="26"/>
        </w:rPr>
        <w:t xml:space="preserve"> </w:t>
      </w:r>
      <w:proofErr w:type="spellStart"/>
      <w:r w:rsidR="00375FC6">
        <w:rPr>
          <w:spacing w:val="-1"/>
          <w:w w:val="102"/>
          <w:sz w:val="26"/>
          <w:szCs w:val="26"/>
        </w:rPr>
        <w:t>vùng</w:t>
      </w:r>
      <w:proofErr w:type="spellEnd"/>
      <w:r w:rsidR="00D05CBE" w:rsidRPr="00D05CBE">
        <w:rPr>
          <w:spacing w:val="-1"/>
          <w:w w:val="102"/>
          <w:sz w:val="26"/>
          <w:szCs w:val="26"/>
        </w:rPr>
        <w:t xml:space="preserve"> chi </w:t>
      </w:r>
      <w:proofErr w:type="spellStart"/>
      <w:r w:rsidR="00D05CBE" w:rsidRPr="00D05CBE">
        <w:rPr>
          <w:spacing w:val="-1"/>
          <w:w w:val="102"/>
          <w:sz w:val="26"/>
          <w:szCs w:val="26"/>
        </w:rPr>
        <w:t>tiết</w:t>
      </w:r>
      <w:proofErr w:type="spellEnd"/>
      <w:r w:rsidR="00D05CBE" w:rsidRPr="00D05CBE">
        <w:rPr>
          <w:spacing w:val="-1"/>
          <w:w w:val="102"/>
          <w:sz w:val="26"/>
          <w:szCs w:val="26"/>
        </w:rPr>
        <w:t xml:space="preserve"> </w:t>
      </w:r>
      <w:proofErr w:type="spellStart"/>
      <w:r w:rsidR="00D05CBE" w:rsidRPr="00D05CBE">
        <w:rPr>
          <w:spacing w:val="-1"/>
          <w:w w:val="102"/>
          <w:sz w:val="26"/>
          <w:szCs w:val="26"/>
        </w:rPr>
        <w:t>hơn</w:t>
      </w:r>
      <w:proofErr w:type="spellEnd"/>
      <w:r w:rsidR="00D05CBE" w:rsidRPr="00D05CBE">
        <w:rPr>
          <w:spacing w:val="-1"/>
          <w:w w:val="102"/>
          <w:sz w:val="26"/>
          <w:szCs w:val="26"/>
        </w:rPr>
        <w:t xml:space="preserve"> </w:t>
      </w:r>
      <w:proofErr w:type="spellStart"/>
      <w:r w:rsidR="00D05CBE" w:rsidRPr="00D05CBE">
        <w:rPr>
          <w:spacing w:val="-1"/>
          <w:w w:val="102"/>
          <w:sz w:val="26"/>
          <w:szCs w:val="26"/>
        </w:rPr>
        <w:t>mức</w:t>
      </w:r>
      <w:proofErr w:type="spellEnd"/>
      <w:r w:rsidR="00D05CBE" w:rsidRPr="00D05CBE">
        <w:rPr>
          <w:spacing w:val="-1"/>
          <w:w w:val="102"/>
          <w:sz w:val="26"/>
          <w:szCs w:val="26"/>
        </w:rPr>
        <w:t xml:space="preserve"> </w:t>
      </w:r>
      <w:proofErr w:type="spellStart"/>
      <w:r w:rsidR="00D05CBE" w:rsidRPr="00D05CBE">
        <w:rPr>
          <w:spacing w:val="-1"/>
          <w:w w:val="102"/>
          <w:sz w:val="26"/>
          <w:szCs w:val="26"/>
        </w:rPr>
        <w:t>cần</w:t>
      </w:r>
      <w:proofErr w:type="spellEnd"/>
      <w:r w:rsidR="00D05CBE" w:rsidRPr="00D05CBE">
        <w:rPr>
          <w:spacing w:val="-1"/>
          <w:w w:val="102"/>
          <w:sz w:val="26"/>
          <w:szCs w:val="26"/>
        </w:rPr>
        <w:t xml:space="preserve"> </w:t>
      </w:r>
      <w:proofErr w:type="spellStart"/>
      <w:r w:rsidR="00D05CBE" w:rsidRPr="00D05CBE">
        <w:rPr>
          <w:spacing w:val="-1"/>
          <w:w w:val="102"/>
          <w:sz w:val="26"/>
          <w:szCs w:val="26"/>
        </w:rPr>
        <w:t>thiết</w:t>
      </w:r>
      <w:proofErr w:type="spellEnd"/>
      <w:r w:rsidR="00D05CBE" w:rsidRPr="00D05CBE">
        <w:rPr>
          <w:spacing w:val="-1"/>
          <w:w w:val="102"/>
          <w:sz w:val="26"/>
          <w:szCs w:val="26"/>
        </w:rPr>
        <w:t xml:space="preserve"> </w:t>
      </w:r>
      <w:proofErr w:type="spellStart"/>
      <w:r w:rsidR="00D05CBE" w:rsidRPr="00D05CBE">
        <w:rPr>
          <w:spacing w:val="-1"/>
          <w:w w:val="102"/>
          <w:sz w:val="26"/>
          <w:szCs w:val="26"/>
        </w:rPr>
        <w:t>để</w:t>
      </w:r>
      <w:proofErr w:type="spellEnd"/>
      <w:r w:rsidR="00D05CBE" w:rsidRPr="00D05CBE">
        <w:rPr>
          <w:spacing w:val="-1"/>
          <w:w w:val="102"/>
          <w:sz w:val="26"/>
          <w:szCs w:val="26"/>
        </w:rPr>
        <w:t xml:space="preserve"> </w:t>
      </w:r>
      <w:proofErr w:type="spellStart"/>
      <w:r w:rsidR="00D05CBE" w:rsidRPr="00D05CBE">
        <w:rPr>
          <w:spacing w:val="-1"/>
          <w:w w:val="102"/>
          <w:sz w:val="26"/>
          <w:szCs w:val="26"/>
        </w:rPr>
        <w:t>xác</w:t>
      </w:r>
      <w:proofErr w:type="spellEnd"/>
      <w:r w:rsidR="00D05CBE" w:rsidRPr="00D05CBE">
        <w:rPr>
          <w:spacing w:val="-1"/>
          <w:w w:val="102"/>
          <w:sz w:val="26"/>
          <w:szCs w:val="26"/>
        </w:rPr>
        <w:t xml:space="preserve"> </w:t>
      </w:r>
      <w:proofErr w:type="spellStart"/>
      <w:r w:rsidR="00D05CBE" w:rsidRPr="00D05CBE">
        <w:rPr>
          <w:spacing w:val="-1"/>
          <w:w w:val="102"/>
          <w:sz w:val="26"/>
          <w:szCs w:val="26"/>
        </w:rPr>
        <w:t>định</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yếu</w:t>
      </w:r>
      <w:proofErr w:type="spellEnd"/>
      <w:r w:rsidR="00D05CBE" w:rsidRPr="00D05CBE">
        <w:rPr>
          <w:spacing w:val="-1"/>
          <w:w w:val="102"/>
          <w:sz w:val="26"/>
          <w:szCs w:val="26"/>
        </w:rPr>
        <w:t xml:space="preserve"> </w:t>
      </w:r>
      <w:proofErr w:type="spellStart"/>
      <w:r w:rsidR="00D05CBE" w:rsidRPr="00D05CBE">
        <w:rPr>
          <w:spacing w:val="-1"/>
          <w:w w:val="102"/>
          <w:sz w:val="26"/>
          <w:szCs w:val="26"/>
        </w:rPr>
        <w:t>tố</w:t>
      </w:r>
      <w:proofErr w:type="spellEnd"/>
      <w:r w:rsidR="00D05CBE" w:rsidRPr="00D05CBE">
        <w:rPr>
          <w:spacing w:val="-1"/>
          <w:w w:val="102"/>
          <w:sz w:val="26"/>
          <w:szCs w:val="26"/>
        </w:rPr>
        <w:t xml:space="preserve"> </w:t>
      </w:r>
      <w:proofErr w:type="spellStart"/>
      <w:r w:rsidR="00D05CBE" w:rsidRPr="00D05CBE">
        <w:rPr>
          <w:spacing w:val="-1"/>
          <w:w w:val="102"/>
          <w:sz w:val="26"/>
          <w:szCs w:val="26"/>
        </w:rPr>
        <w:t>này</w:t>
      </w:r>
      <w:proofErr w:type="spellEnd"/>
      <w:r w:rsidR="00D05CBE" w:rsidRPr="00D05CBE">
        <w:rPr>
          <w:spacing w:val="-1"/>
          <w:w w:val="102"/>
          <w:sz w:val="26"/>
          <w:szCs w:val="26"/>
        </w:rPr>
        <w:t xml:space="preserve"> </w:t>
      </w:r>
      <w:proofErr w:type="spellStart"/>
      <w:r w:rsidR="00D05CBE" w:rsidRPr="00D05CBE">
        <w:rPr>
          <w:spacing w:val="-1"/>
          <w:w w:val="102"/>
          <w:sz w:val="26"/>
          <w:szCs w:val="26"/>
        </w:rPr>
        <w:t>là</w:t>
      </w:r>
      <w:proofErr w:type="spellEnd"/>
      <w:r w:rsidR="00D05CBE" w:rsidRPr="00D05CBE">
        <w:rPr>
          <w:spacing w:val="-1"/>
          <w:w w:val="102"/>
          <w:sz w:val="26"/>
          <w:szCs w:val="26"/>
        </w:rPr>
        <w:t xml:space="preserve"> </w:t>
      </w:r>
      <w:proofErr w:type="spellStart"/>
      <w:r w:rsidR="00D05CBE" w:rsidRPr="00D05CBE">
        <w:rPr>
          <w:spacing w:val="-1"/>
          <w:w w:val="102"/>
          <w:sz w:val="26"/>
          <w:szCs w:val="26"/>
        </w:rPr>
        <w:t>không</w:t>
      </w:r>
      <w:proofErr w:type="spellEnd"/>
      <w:r w:rsidR="00D05CBE" w:rsidRPr="00D05CBE">
        <w:rPr>
          <w:spacing w:val="-1"/>
          <w:w w:val="102"/>
          <w:sz w:val="26"/>
          <w:szCs w:val="26"/>
        </w:rPr>
        <w:t xml:space="preserve"> </w:t>
      </w:r>
      <w:proofErr w:type="spellStart"/>
      <w:r w:rsidR="00D05CBE" w:rsidRPr="00D05CBE">
        <w:rPr>
          <w:spacing w:val="-1"/>
          <w:w w:val="102"/>
          <w:sz w:val="26"/>
          <w:szCs w:val="26"/>
        </w:rPr>
        <w:t>cần</w:t>
      </w:r>
      <w:proofErr w:type="spellEnd"/>
      <w:r w:rsidR="00D05CBE" w:rsidRPr="00D05CBE">
        <w:rPr>
          <w:spacing w:val="-1"/>
          <w:w w:val="102"/>
          <w:sz w:val="26"/>
          <w:szCs w:val="26"/>
        </w:rPr>
        <w:t xml:space="preserve"> </w:t>
      </w:r>
      <w:proofErr w:type="spellStart"/>
      <w:r w:rsidR="00D05CBE" w:rsidRPr="00D05CBE">
        <w:rPr>
          <w:spacing w:val="-1"/>
          <w:w w:val="102"/>
          <w:sz w:val="26"/>
          <w:szCs w:val="26"/>
        </w:rPr>
        <w:t>thiết</w:t>
      </w:r>
      <w:proofErr w:type="spellEnd"/>
      <w:r w:rsidR="00D05CBE" w:rsidRPr="00D05CBE">
        <w:rPr>
          <w:spacing w:val="-1"/>
          <w:w w:val="102"/>
          <w:sz w:val="26"/>
          <w:szCs w:val="26"/>
        </w:rPr>
        <w:t xml:space="preserve">. </w:t>
      </w:r>
      <w:proofErr w:type="spellStart"/>
      <w:r w:rsidR="00AE6C95" w:rsidRPr="00B528D2">
        <w:rPr>
          <w:spacing w:val="-1"/>
          <w:w w:val="102"/>
          <w:sz w:val="26"/>
          <w:szCs w:val="26"/>
        </w:rPr>
        <w:t>Phân</w:t>
      </w:r>
      <w:proofErr w:type="spellEnd"/>
      <w:r w:rsidR="00AE6C95" w:rsidRPr="00B528D2">
        <w:rPr>
          <w:spacing w:val="-1"/>
          <w:w w:val="102"/>
          <w:sz w:val="26"/>
          <w:szCs w:val="26"/>
        </w:rPr>
        <w:t xml:space="preserve"> </w:t>
      </w:r>
      <w:proofErr w:type="spellStart"/>
      <w:r w:rsidR="00375FC6">
        <w:rPr>
          <w:spacing w:val="-1"/>
          <w:w w:val="102"/>
          <w:sz w:val="26"/>
          <w:szCs w:val="26"/>
        </w:rPr>
        <w:t>vùng</w:t>
      </w:r>
      <w:proofErr w:type="spellEnd"/>
      <w:r w:rsidR="00AE6C95" w:rsidRPr="00B528D2">
        <w:rPr>
          <w:spacing w:val="-1"/>
          <w:w w:val="102"/>
          <w:sz w:val="26"/>
          <w:szCs w:val="26"/>
        </w:rPr>
        <w:t xml:space="preserve"> </w:t>
      </w:r>
      <w:proofErr w:type="spellStart"/>
      <w:r w:rsidR="00AE6C95" w:rsidRPr="00B528D2">
        <w:rPr>
          <w:spacing w:val="-1"/>
          <w:w w:val="102"/>
          <w:sz w:val="26"/>
          <w:szCs w:val="26"/>
        </w:rPr>
        <w:t>hình</w:t>
      </w:r>
      <w:proofErr w:type="spellEnd"/>
      <w:r w:rsidR="00AE6C95" w:rsidRPr="00B528D2">
        <w:rPr>
          <w:spacing w:val="-1"/>
          <w:w w:val="102"/>
          <w:sz w:val="26"/>
          <w:szCs w:val="26"/>
        </w:rPr>
        <w:t xml:space="preserve"> </w:t>
      </w:r>
      <w:proofErr w:type="spellStart"/>
      <w:r w:rsidR="00AE6C95" w:rsidRPr="00B528D2">
        <w:rPr>
          <w:spacing w:val="-1"/>
          <w:w w:val="102"/>
          <w:sz w:val="26"/>
          <w:szCs w:val="26"/>
        </w:rPr>
        <w:t>ảnh</w:t>
      </w:r>
      <w:proofErr w:type="spellEnd"/>
      <w:r w:rsidR="00AE6C95" w:rsidRPr="00B528D2">
        <w:rPr>
          <w:spacing w:val="-1"/>
          <w:w w:val="102"/>
          <w:sz w:val="26"/>
          <w:szCs w:val="26"/>
        </w:rPr>
        <w:t xml:space="preserve"> </w:t>
      </w:r>
      <w:proofErr w:type="spellStart"/>
      <w:r w:rsidR="00AE6C95" w:rsidRPr="00B528D2">
        <w:rPr>
          <w:spacing w:val="-1"/>
          <w:w w:val="102"/>
          <w:sz w:val="26"/>
          <w:szCs w:val="26"/>
        </w:rPr>
        <w:t>là</w:t>
      </w:r>
      <w:proofErr w:type="spellEnd"/>
      <w:r w:rsidR="00AE6C95" w:rsidRPr="00B528D2">
        <w:rPr>
          <w:spacing w:val="-1"/>
          <w:w w:val="102"/>
          <w:sz w:val="26"/>
          <w:szCs w:val="26"/>
        </w:rPr>
        <w:t xml:space="preserve"> </w:t>
      </w:r>
      <w:proofErr w:type="spellStart"/>
      <w:r w:rsidR="00AE6C95" w:rsidRPr="00B528D2">
        <w:rPr>
          <w:spacing w:val="-1"/>
          <w:w w:val="102"/>
          <w:sz w:val="26"/>
          <w:szCs w:val="26"/>
        </w:rPr>
        <w:t>một</w:t>
      </w:r>
      <w:proofErr w:type="spellEnd"/>
      <w:r w:rsidR="00AE6C95" w:rsidRPr="00B528D2">
        <w:rPr>
          <w:spacing w:val="-1"/>
          <w:w w:val="102"/>
          <w:sz w:val="26"/>
          <w:szCs w:val="26"/>
        </w:rPr>
        <w:t xml:space="preserve"> </w:t>
      </w:r>
      <w:proofErr w:type="spellStart"/>
      <w:r w:rsidR="00AE6C95" w:rsidRPr="00B528D2">
        <w:rPr>
          <w:spacing w:val="-1"/>
          <w:w w:val="102"/>
          <w:sz w:val="26"/>
          <w:szCs w:val="26"/>
        </w:rPr>
        <w:t>trong</w:t>
      </w:r>
      <w:proofErr w:type="spellEnd"/>
      <w:r w:rsidR="00AE6C95" w:rsidRPr="00B528D2">
        <w:rPr>
          <w:spacing w:val="-1"/>
          <w:w w:val="102"/>
          <w:sz w:val="26"/>
          <w:szCs w:val="26"/>
        </w:rPr>
        <w:t xml:space="preserve"> </w:t>
      </w:r>
      <w:proofErr w:type="spellStart"/>
      <w:r w:rsidR="00AE6C95" w:rsidRPr="00B528D2">
        <w:rPr>
          <w:spacing w:val="-1"/>
          <w:w w:val="102"/>
          <w:sz w:val="26"/>
          <w:szCs w:val="26"/>
        </w:rPr>
        <w:t>những</w:t>
      </w:r>
      <w:proofErr w:type="spellEnd"/>
      <w:r w:rsidR="00AE6C95" w:rsidRPr="00B528D2">
        <w:rPr>
          <w:spacing w:val="-1"/>
          <w:w w:val="102"/>
          <w:sz w:val="26"/>
          <w:szCs w:val="26"/>
        </w:rPr>
        <w:t xml:space="preserve"> </w:t>
      </w:r>
      <w:proofErr w:type="spellStart"/>
      <w:r w:rsidR="00AE6C95" w:rsidRPr="00B528D2">
        <w:rPr>
          <w:spacing w:val="-1"/>
          <w:w w:val="102"/>
          <w:sz w:val="26"/>
          <w:szCs w:val="26"/>
        </w:rPr>
        <w:t>nhiệm</w:t>
      </w:r>
      <w:proofErr w:type="spellEnd"/>
      <w:r w:rsidR="00AE6C95" w:rsidRPr="00B528D2">
        <w:rPr>
          <w:spacing w:val="-1"/>
          <w:w w:val="102"/>
          <w:sz w:val="26"/>
          <w:szCs w:val="26"/>
        </w:rPr>
        <w:t xml:space="preserve"> </w:t>
      </w:r>
      <w:proofErr w:type="spellStart"/>
      <w:r w:rsidR="00AE6C95" w:rsidRPr="00B528D2">
        <w:rPr>
          <w:spacing w:val="-1"/>
          <w:w w:val="102"/>
          <w:sz w:val="26"/>
          <w:szCs w:val="26"/>
        </w:rPr>
        <w:t>vụ</w:t>
      </w:r>
      <w:proofErr w:type="spellEnd"/>
      <w:r w:rsidR="00AE6C95" w:rsidRPr="00B528D2">
        <w:rPr>
          <w:spacing w:val="-1"/>
          <w:w w:val="102"/>
          <w:sz w:val="26"/>
          <w:szCs w:val="26"/>
        </w:rPr>
        <w:t xml:space="preserve"> </w:t>
      </w:r>
      <w:proofErr w:type="spellStart"/>
      <w:r w:rsidR="00AE6C95" w:rsidRPr="00B528D2">
        <w:rPr>
          <w:spacing w:val="-1"/>
          <w:w w:val="102"/>
          <w:sz w:val="26"/>
          <w:szCs w:val="26"/>
        </w:rPr>
        <w:t>khó</w:t>
      </w:r>
      <w:proofErr w:type="spellEnd"/>
      <w:r w:rsidR="00AE6C95" w:rsidRPr="00B528D2">
        <w:rPr>
          <w:spacing w:val="-1"/>
          <w:w w:val="102"/>
          <w:sz w:val="26"/>
          <w:szCs w:val="26"/>
        </w:rPr>
        <w:t xml:space="preserve"> </w:t>
      </w:r>
      <w:proofErr w:type="spellStart"/>
      <w:r w:rsidR="00AE6C95" w:rsidRPr="00B528D2">
        <w:rPr>
          <w:spacing w:val="-1"/>
          <w:w w:val="102"/>
          <w:sz w:val="26"/>
          <w:szCs w:val="26"/>
        </w:rPr>
        <w:t>khăn</w:t>
      </w:r>
      <w:proofErr w:type="spellEnd"/>
      <w:r w:rsidR="00AE6C95" w:rsidRPr="00B528D2">
        <w:rPr>
          <w:spacing w:val="-1"/>
          <w:w w:val="102"/>
          <w:sz w:val="26"/>
          <w:szCs w:val="26"/>
        </w:rPr>
        <w:t xml:space="preserve"> </w:t>
      </w:r>
      <w:proofErr w:type="spellStart"/>
      <w:r w:rsidR="00AE6C95" w:rsidRPr="00B528D2">
        <w:rPr>
          <w:spacing w:val="-1"/>
          <w:w w:val="102"/>
          <w:sz w:val="26"/>
          <w:szCs w:val="26"/>
        </w:rPr>
        <w:t>nhất</w:t>
      </w:r>
      <w:proofErr w:type="spellEnd"/>
      <w:r w:rsidR="00AE6C95" w:rsidRPr="00B528D2">
        <w:rPr>
          <w:spacing w:val="-1"/>
          <w:w w:val="102"/>
          <w:sz w:val="26"/>
          <w:szCs w:val="26"/>
        </w:rPr>
        <w:t xml:space="preserve"> </w:t>
      </w:r>
      <w:proofErr w:type="spellStart"/>
      <w:r w:rsidR="00AE6C95" w:rsidRPr="00B528D2">
        <w:rPr>
          <w:spacing w:val="-1"/>
          <w:w w:val="102"/>
          <w:sz w:val="26"/>
          <w:szCs w:val="26"/>
        </w:rPr>
        <w:t>trong</w:t>
      </w:r>
      <w:proofErr w:type="spellEnd"/>
      <w:r w:rsidR="00AE6C95" w:rsidRPr="00B528D2">
        <w:rPr>
          <w:spacing w:val="-1"/>
          <w:w w:val="102"/>
          <w:sz w:val="26"/>
          <w:szCs w:val="26"/>
        </w:rPr>
        <w:t xml:space="preserve"> </w:t>
      </w:r>
      <w:proofErr w:type="spellStart"/>
      <w:r w:rsidR="00AE6C95" w:rsidRPr="00B528D2">
        <w:rPr>
          <w:spacing w:val="-1"/>
          <w:w w:val="102"/>
          <w:sz w:val="26"/>
          <w:szCs w:val="26"/>
        </w:rPr>
        <w:t>xử</w:t>
      </w:r>
      <w:proofErr w:type="spellEnd"/>
      <w:r w:rsidR="00AE6C95" w:rsidRPr="00B528D2">
        <w:rPr>
          <w:spacing w:val="-1"/>
          <w:w w:val="102"/>
          <w:sz w:val="26"/>
          <w:szCs w:val="26"/>
        </w:rPr>
        <w:t xml:space="preserve"> </w:t>
      </w:r>
      <w:proofErr w:type="spellStart"/>
      <w:r w:rsidR="00AE6C95" w:rsidRPr="00B528D2">
        <w:rPr>
          <w:spacing w:val="-1"/>
          <w:w w:val="102"/>
          <w:sz w:val="26"/>
          <w:szCs w:val="26"/>
        </w:rPr>
        <w:t>lý</w:t>
      </w:r>
      <w:proofErr w:type="spellEnd"/>
      <w:r w:rsidR="00AE6C95" w:rsidRPr="00B528D2">
        <w:rPr>
          <w:spacing w:val="-1"/>
          <w:w w:val="102"/>
          <w:sz w:val="26"/>
          <w:szCs w:val="26"/>
        </w:rPr>
        <w:t xml:space="preserve"> </w:t>
      </w:r>
      <w:proofErr w:type="spellStart"/>
      <w:r w:rsidR="00AE6C95" w:rsidRPr="00B528D2">
        <w:rPr>
          <w:spacing w:val="-1"/>
          <w:w w:val="102"/>
          <w:sz w:val="26"/>
          <w:szCs w:val="26"/>
        </w:rPr>
        <w:t>ảnh</w:t>
      </w:r>
      <w:proofErr w:type="spellEnd"/>
      <w:r w:rsidR="00AE6C95" w:rsidRPr="00B528D2">
        <w:rPr>
          <w:spacing w:val="-1"/>
          <w:w w:val="102"/>
          <w:sz w:val="26"/>
          <w:szCs w:val="26"/>
        </w:rPr>
        <w:t xml:space="preserve">. </w:t>
      </w:r>
      <w:proofErr w:type="spellStart"/>
      <w:r w:rsidR="00AE6C95" w:rsidRPr="00B528D2">
        <w:rPr>
          <w:spacing w:val="-1"/>
          <w:w w:val="102"/>
          <w:sz w:val="26"/>
          <w:szCs w:val="26"/>
        </w:rPr>
        <w:t>Độ</w:t>
      </w:r>
      <w:proofErr w:type="spellEnd"/>
      <w:r w:rsidR="00AE6C95" w:rsidRPr="00B528D2">
        <w:rPr>
          <w:spacing w:val="-1"/>
          <w:w w:val="102"/>
          <w:sz w:val="26"/>
          <w:szCs w:val="26"/>
        </w:rPr>
        <w:t xml:space="preserve"> </w:t>
      </w:r>
      <w:proofErr w:type="spellStart"/>
      <w:r w:rsidR="00AE6C95" w:rsidRPr="00B528D2">
        <w:rPr>
          <w:spacing w:val="-1"/>
          <w:w w:val="102"/>
          <w:sz w:val="26"/>
          <w:szCs w:val="26"/>
        </w:rPr>
        <w:t>chính</w:t>
      </w:r>
      <w:proofErr w:type="spellEnd"/>
      <w:r w:rsidR="00AE6C95" w:rsidRPr="00B528D2">
        <w:rPr>
          <w:spacing w:val="-1"/>
          <w:w w:val="102"/>
          <w:sz w:val="26"/>
          <w:szCs w:val="26"/>
        </w:rPr>
        <w:t xml:space="preserve"> </w:t>
      </w:r>
      <w:proofErr w:type="spellStart"/>
      <w:r w:rsidR="00AE6C95" w:rsidRPr="00B528D2">
        <w:rPr>
          <w:spacing w:val="-1"/>
          <w:w w:val="102"/>
          <w:sz w:val="26"/>
          <w:szCs w:val="26"/>
        </w:rPr>
        <w:t>xác</w:t>
      </w:r>
      <w:proofErr w:type="spellEnd"/>
      <w:r w:rsidR="00AE6C95" w:rsidRPr="00B528D2">
        <w:rPr>
          <w:spacing w:val="-1"/>
          <w:w w:val="102"/>
          <w:sz w:val="26"/>
          <w:szCs w:val="26"/>
        </w:rPr>
        <w:t xml:space="preserve"> </w:t>
      </w:r>
      <w:proofErr w:type="spellStart"/>
      <w:r w:rsidR="00AE6C95" w:rsidRPr="00B528D2">
        <w:rPr>
          <w:spacing w:val="-1"/>
          <w:w w:val="102"/>
          <w:sz w:val="26"/>
          <w:szCs w:val="26"/>
        </w:rPr>
        <w:t>của</w:t>
      </w:r>
      <w:proofErr w:type="spellEnd"/>
      <w:r w:rsidR="00AE6C95" w:rsidRPr="00B528D2">
        <w:rPr>
          <w:spacing w:val="-1"/>
          <w:w w:val="102"/>
          <w:sz w:val="26"/>
          <w:szCs w:val="26"/>
        </w:rPr>
        <w:t xml:space="preserve"> </w:t>
      </w:r>
      <w:proofErr w:type="spellStart"/>
      <w:r w:rsidR="00AE6C95" w:rsidRPr="00B528D2">
        <w:rPr>
          <w:spacing w:val="-1"/>
          <w:w w:val="102"/>
          <w:sz w:val="26"/>
          <w:szCs w:val="26"/>
        </w:rPr>
        <w:t>phân</w:t>
      </w:r>
      <w:proofErr w:type="spellEnd"/>
      <w:r w:rsidR="00AE6C95" w:rsidRPr="00B528D2">
        <w:rPr>
          <w:spacing w:val="-1"/>
          <w:w w:val="102"/>
          <w:sz w:val="26"/>
          <w:szCs w:val="26"/>
        </w:rPr>
        <w:t xml:space="preserve"> </w:t>
      </w:r>
      <w:proofErr w:type="spellStart"/>
      <w:r w:rsidR="00375FC6">
        <w:rPr>
          <w:spacing w:val="-1"/>
          <w:w w:val="102"/>
          <w:sz w:val="26"/>
          <w:szCs w:val="26"/>
        </w:rPr>
        <w:t>vùng</w:t>
      </w:r>
      <w:proofErr w:type="spellEnd"/>
      <w:r w:rsidR="00AE6C95" w:rsidRPr="00B528D2">
        <w:rPr>
          <w:spacing w:val="-1"/>
          <w:w w:val="102"/>
          <w:sz w:val="26"/>
          <w:szCs w:val="26"/>
        </w:rPr>
        <w:t xml:space="preserve"> </w:t>
      </w:r>
      <w:proofErr w:type="spellStart"/>
      <w:r w:rsidR="00AE6C95" w:rsidRPr="00B528D2">
        <w:rPr>
          <w:spacing w:val="-1"/>
          <w:w w:val="102"/>
          <w:sz w:val="26"/>
          <w:szCs w:val="26"/>
        </w:rPr>
        <w:t>quyết</w:t>
      </w:r>
      <w:proofErr w:type="spellEnd"/>
      <w:r w:rsidR="00AE6C95" w:rsidRPr="00B528D2">
        <w:rPr>
          <w:spacing w:val="-1"/>
          <w:w w:val="102"/>
          <w:sz w:val="26"/>
          <w:szCs w:val="26"/>
        </w:rPr>
        <w:t xml:space="preserve"> </w:t>
      </w:r>
      <w:proofErr w:type="spellStart"/>
      <w:r w:rsidR="00AE6C95" w:rsidRPr="00B528D2">
        <w:rPr>
          <w:spacing w:val="-1"/>
          <w:w w:val="102"/>
          <w:sz w:val="26"/>
          <w:szCs w:val="26"/>
        </w:rPr>
        <w:t>định</w:t>
      </w:r>
      <w:proofErr w:type="spellEnd"/>
      <w:r w:rsidR="00AE6C95" w:rsidRPr="00B528D2">
        <w:rPr>
          <w:spacing w:val="-1"/>
          <w:w w:val="102"/>
          <w:sz w:val="26"/>
          <w:szCs w:val="26"/>
        </w:rPr>
        <w:t xml:space="preserve"> </w:t>
      </w:r>
      <w:proofErr w:type="spellStart"/>
      <w:r w:rsidR="00AE6C95" w:rsidRPr="00B528D2">
        <w:rPr>
          <w:spacing w:val="-1"/>
          <w:w w:val="102"/>
          <w:sz w:val="26"/>
          <w:szCs w:val="26"/>
        </w:rPr>
        <w:t>sự</w:t>
      </w:r>
      <w:proofErr w:type="spellEnd"/>
      <w:r w:rsidR="00AE6C95" w:rsidRPr="00B528D2">
        <w:rPr>
          <w:spacing w:val="-1"/>
          <w:w w:val="102"/>
          <w:sz w:val="26"/>
          <w:szCs w:val="26"/>
        </w:rPr>
        <w:t xml:space="preserve"> </w:t>
      </w:r>
      <w:proofErr w:type="spellStart"/>
      <w:r w:rsidR="00AE6C95" w:rsidRPr="00B528D2">
        <w:rPr>
          <w:spacing w:val="-1"/>
          <w:w w:val="102"/>
          <w:sz w:val="26"/>
          <w:szCs w:val="26"/>
        </w:rPr>
        <w:t>thành</w:t>
      </w:r>
      <w:proofErr w:type="spellEnd"/>
      <w:r w:rsidR="00AE6C95" w:rsidRPr="00B528D2">
        <w:rPr>
          <w:spacing w:val="-1"/>
          <w:w w:val="102"/>
          <w:sz w:val="26"/>
          <w:szCs w:val="26"/>
        </w:rPr>
        <w:t xml:space="preserve"> </w:t>
      </w:r>
      <w:proofErr w:type="spellStart"/>
      <w:r w:rsidR="00AE6C95" w:rsidRPr="00B528D2">
        <w:rPr>
          <w:spacing w:val="-1"/>
          <w:w w:val="102"/>
          <w:sz w:val="26"/>
          <w:szCs w:val="26"/>
        </w:rPr>
        <w:t>công</w:t>
      </w:r>
      <w:proofErr w:type="spellEnd"/>
      <w:r w:rsidR="00AE6C95" w:rsidRPr="00B528D2">
        <w:rPr>
          <w:spacing w:val="-1"/>
          <w:w w:val="102"/>
          <w:sz w:val="26"/>
          <w:szCs w:val="26"/>
        </w:rPr>
        <w:t xml:space="preserve"> hay </w:t>
      </w:r>
      <w:proofErr w:type="spellStart"/>
      <w:r w:rsidR="00AE6C95" w:rsidRPr="00B528D2">
        <w:rPr>
          <w:spacing w:val="-1"/>
          <w:w w:val="102"/>
          <w:sz w:val="26"/>
          <w:szCs w:val="26"/>
        </w:rPr>
        <w:t>thất</w:t>
      </w:r>
      <w:proofErr w:type="spellEnd"/>
      <w:r w:rsidR="00AE6C95" w:rsidRPr="00B528D2">
        <w:rPr>
          <w:spacing w:val="-1"/>
          <w:w w:val="102"/>
          <w:sz w:val="26"/>
          <w:szCs w:val="26"/>
        </w:rPr>
        <w:t xml:space="preserve"> </w:t>
      </w:r>
      <w:proofErr w:type="spellStart"/>
      <w:r w:rsidR="00AE6C95" w:rsidRPr="00B528D2">
        <w:rPr>
          <w:spacing w:val="-1"/>
          <w:w w:val="102"/>
          <w:sz w:val="26"/>
          <w:szCs w:val="26"/>
        </w:rPr>
        <w:t>bại</w:t>
      </w:r>
      <w:proofErr w:type="spellEnd"/>
      <w:r w:rsidR="00AE6C95" w:rsidRPr="00B528D2">
        <w:rPr>
          <w:spacing w:val="-1"/>
          <w:w w:val="102"/>
          <w:sz w:val="26"/>
          <w:szCs w:val="26"/>
        </w:rPr>
        <w:t xml:space="preserve"> </w:t>
      </w:r>
      <w:proofErr w:type="spellStart"/>
      <w:r w:rsidR="00AE6C95" w:rsidRPr="00B528D2">
        <w:rPr>
          <w:spacing w:val="-1"/>
          <w:w w:val="102"/>
          <w:sz w:val="26"/>
          <w:szCs w:val="26"/>
        </w:rPr>
        <w:t>của</w:t>
      </w:r>
      <w:proofErr w:type="spellEnd"/>
      <w:r w:rsidR="00AE6C95" w:rsidRPr="00B528D2">
        <w:rPr>
          <w:spacing w:val="-1"/>
          <w:w w:val="102"/>
          <w:sz w:val="26"/>
          <w:szCs w:val="26"/>
        </w:rPr>
        <w:t xml:space="preserve"> </w:t>
      </w:r>
      <w:proofErr w:type="spellStart"/>
      <w:r w:rsidR="00AE6C95" w:rsidRPr="00B528D2">
        <w:rPr>
          <w:spacing w:val="-1"/>
          <w:w w:val="102"/>
          <w:sz w:val="26"/>
          <w:szCs w:val="26"/>
        </w:rPr>
        <w:t>các</w:t>
      </w:r>
      <w:proofErr w:type="spellEnd"/>
      <w:r w:rsidR="00AE6C95" w:rsidRPr="00B528D2">
        <w:rPr>
          <w:spacing w:val="-1"/>
          <w:w w:val="102"/>
          <w:sz w:val="26"/>
          <w:szCs w:val="26"/>
        </w:rPr>
        <w:t xml:space="preserve"> </w:t>
      </w:r>
      <w:proofErr w:type="spellStart"/>
      <w:r w:rsidR="00AE6C95" w:rsidRPr="00B528D2">
        <w:rPr>
          <w:spacing w:val="-1"/>
          <w:w w:val="102"/>
          <w:sz w:val="26"/>
          <w:szCs w:val="26"/>
        </w:rPr>
        <w:t>quy</w:t>
      </w:r>
      <w:proofErr w:type="spellEnd"/>
      <w:r w:rsidR="00AE6C95" w:rsidRPr="00B528D2">
        <w:rPr>
          <w:spacing w:val="-1"/>
          <w:w w:val="102"/>
          <w:sz w:val="26"/>
          <w:szCs w:val="26"/>
        </w:rPr>
        <w:t xml:space="preserve"> </w:t>
      </w:r>
      <w:proofErr w:type="spellStart"/>
      <w:r w:rsidR="00AE6C95" w:rsidRPr="00B528D2">
        <w:rPr>
          <w:spacing w:val="-1"/>
          <w:w w:val="102"/>
          <w:sz w:val="26"/>
          <w:szCs w:val="26"/>
        </w:rPr>
        <w:t>trình</w:t>
      </w:r>
      <w:proofErr w:type="spellEnd"/>
      <w:r w:rsidR="00AE6C95" w:rsidRPr="00B528D2">
        <w:rPr>
          <w:spacing w:val="-1"/>
          <w:w w:val="102"/>
          <w:sz w:val="26"/>
          <w:szCs w:val="26"/>
        </w:rPr>
        <w:t xml:space="preserve"> </w:t>
      </w:r>
      <w:proofErr w:type="spellStart"/>
      <w:r w:rsidR="00AE6C95" w:rsidRPr="00B528D2">
        <w:rPr>
          <w:spacing w:val="-1"/>
          <w:w w:val="102"/>
          <w:sz w:val="26"/>
          <w:szCs w:val="26"/>
        </w:rPr>
        <w:t>phân</w:t>
      </w:r>
      <w:proofErr w:type="spellEnd"/>
      <w:r w:rsidR="00AE6C95" w:rsidRPr="00B528D2">
        <w:rPr>
          <w:spacing w:val="-1"/>
          <w:w w:val="102"/>
          <w:sz w:val="26"/>
          <w:szCs w:val="26"/>
        </w:rPr>
        <w:t xml:space="preserve"> </w:t>
      </w:r>
      <w:proofErr w:type="spellStart"/>
      <w:r w:rsidR="00AE6C95" w:rsidRPr="00B528D2">
        <w:rPr>
          <w:spacing w:val="-1"/>
          <w:w w:val="102"/>
          <w:sz w:val="26"/>
          <w:szCs w:val="26"/>
        </w:rPr>
        <w:t>tích</w:t>
      </w:r>
      <w:proofErr w:type="spellEnd"/>
      <w:r w:rsidR="00375FC6">
        <w:rPr>
          <w:spacing w:val="-1"/>
          <w:w w:val="102"/>
          <w:sz w:val="26"/>
          <w:szCs w:val="26"/>
        </w:rPr>
        <w:t xml:space="preserve"> </w:t>
      </w:r>
      <w:proofErr w:type="spellStart"/>
      <w:r w:rsidR="00375FC6">
        <w:rPr>
          <w:spacing w:val="-1"/>
          <w:w w:val="102"/>
          <w:sz w:val="26"/>
          <w:szCs w:val="26"/>
        </w:rPr>
        <w:t>hình</w:t>
      </w:r>
      <w:proofErr w:type="spellEnd"/>
      <w:r w:rsidR="00375FC6">
        <w:rPr>
          <w:spacing w:val="-1"/>
          <w:w w:val="102"/>
          <w:sz w:val="26"/>
          <w:szCs w:val="26"/>
        </w:rPr>
        <w:t xml:space="preserve"> </w:t>
      </w:r>
      <w:proofErr w:type="spellStart"/>
      <w:r w:rsidR="00375FC6">
        <w:rPr>
          <w:spacing w:val="-1"/>
          <w:w w:val="102"/>
          <w:sz w:val="26"/>
          <w:szCs w:val="26"/>
        </w:rPr>
        <w:t>ảnh</w:t>
      </w:r>
      <w:proofErr w:type="spellEnd"/>
      <w:r w:rsidR="00AE6C95" w:rsidRPr="00B528D2">
        <w:rPr>
          <w:spacing w:val="-1"/>
          <w:w w:val="102"/>
          <w:sz w:val="26"/>
          <w:szCs w:val="26"/>
        </w:rPr>
        <w:t xml:space="preserve"> </w:t>
      </w:r>
      <w:proofErr w:type="spellStart"/>
      <w:r w:rsidR="00AE6C95" w:rsidRPr="00B528D2">
        <w:rPr>
          <w:spacing w:val="-1"/>
          <w:w w:val="102"/>
          <w:sz w:val="26"/>
          <w:szCs w:val="26"/>
        </w:rPr>
        <w:t>bằng</w:t>
      </w:r>
      <w:proofErr w:type="spellEnd"/>
      <w:r w:rsidR="00AE6C95" w:rsidRPr="00B528D2">
        <w:rPr>
          <w:spacing w:val="-1"/>
          <w:w w:val="102"/>
          <w:sz w:val="26"/>
          <w:szCs w:val="26"/>
        </w:rPr>
        <w:t xml:space="preserve"> </w:t>
      </w:r>
      <w:proofErr w:type="spellStart"/>
      <w:r w:rsidR="00AE6C95" w:rsidRPr="00B528D2">
        <w:rPr>
          <w:spacing w:val="-1"/>
          <w:w w:val="102"/>
          <w:sz w:val="26"/>
          <w:szCs w:val="26"/>
        </w:rPr>
        <w:t>máy</w:t>
      </w:r>
      <w:proofErr w:type="spellEnd"/>
      <w:r w:rsidR="00AE6C95" w:rsidRPr="00B528D2">
        <w:rPr>
          <w:spacing w:val="-1"/>
          <w:w w:val="102"/>
          <w:sz w:val="26"/>
          <w:szCs w:val="26"/>
        </w:rPr>
        <w:t xml:space="preserve"> </w:t>
      </w:r>
      <w:proofErr w:type="spellStart"/>
      <w:r w:rsidR="00AE6C95" w:rsidRPr="00B528D2">
        <w:rPr>
          <w:spacing w:val="-1"/>
          <w:w w:val="102"/>
          <w:sz w:val="26"/>
          <w:szCs w:val="26"/>
        </w:rPr>
        <w:t>tính</w:t>
      </w:r>
      <w:proofErr w:type="spellEnd"/>
      <w:r w:rsidR="00AE6C95" w:rsidRPr="00B528D2">
        <w:rPr>
          <w:spacing w:val="-1"/>
          <w:w w:val="102"/>
          <w:sz w:val="26"/>
          <w:szCs w:val="26"/>
        </w:rPr>
        <w:t>.</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noProof/>
          <w:spacing w:val="-1"/>
          <w:w w:val="102"/>
          <w:sz w:val="26"/>
          <w:szCs w:val="26"/>
        </w:rPr>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17"/>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54" w:name="_Toc182692814"/>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54"/>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7A25DD">
      <w:pPr>
        <w:spacing w:line="360" w:lineRule="auto"/>
        <w:ind w:right="-1" w:firstLine="567"/>
        <w:jc w:val="both"/>
        <w:rPr>
          <w:spacing w:val="-1"/>
          <w:w w:val="102"/>
          <w:sz w:val="26"/>
          <w:szCs w:val="26"/>
        </w:rPr>
      </w:pPr>
      <w:proofErr w:type="spellStart"/>
      <w:r w:rsidRPr="00E45BB9">
        <w:rPr>
          <w:spacing w:val="-1"/>
          <w:w w:val="102"/>
          <w:sz w:val="26"/>
          <w:szCs w:val="26"/>
        </w:rPr>
        <w:t>Phân</w:t>
      </w:r>
      <w:proofErr w:type="spellEnd"/>
      <w:r w:rsidRPr="00E45BB9">
        <w:rPr>
          <w:spacing w:val="-1"/>
          <w:w w:val="102"/>
          <w:sz w:val="26"/>
          <w:szCs w:val="26"/>
        </w:rPr>
        <w:t xml:space="preserve"> </w:t>
      </w:r>
      <w:proofErr w:type="spellStart"/>
      <w:r w:rsidRPr="00E45BB9">
        <w:rPr>
          <w:spacing w:val="-1"/>
          <w:w w:val="102"/>
          <w:sz w:val="26"/>
          <w:szCs w:val="26"/>
        </w:rPr>
        <w:t>vùng</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cũng</w:t>
      </w:r>
      <w:proofErr w:type="spellEnd"/>
      <w:r w:rsidRPr="00E45BB9">
        <w:rPr>
          <w:spacing w:val="-1"/>
          <w:w w:val="102"/>
          <w:sz w:val="26"/>
          <w:szCs w:val="26"/>
        </w:rPr>
        <w:t xml:space="preserve"> </w:t>
      </w:r>
      <w:proofErr w:type="spellStart"/>
      <w:r w:rsidRPr="00E45BB9">
        <w:rPr>
          <w:spacing w:val="-1"/>
          <w:w w:val="102"/>
          <w:sz w:val="26"/>
          <w:szCs w:val="26"/>
        </w:rPr>
        <w:t>có</w:t>
      </w:r>
      <w:proofErr w:type="spellEnd"/>
      <w:r w:rsidRPr="00E45BB9">
        <w:rPr>
          <w:spacing w:val="-1"/>
          <w:w w:val="102"/>
          <w:sz w:val="26"/>
          <w:szCs w:val="26"/>
        </w:rPr>
        <w:t xml:space="preserve"> </w:t>
      </w:r>
      <w:proofErr w:type="spellStart"/>
      <w:r w:rsidRPr="00E45BB9">
        <w:rPr>
          <w:spacing w:val="-1"/>
          <w:w w:val="102"/>
          <w:sz w:val="26"/>
          <w:szCs w:val="26"/>
        </w:rPr>
        <w:t>một</w:t>
      </w:r>
      <w:proofErr w:type="spellEnd"/>
      <w:r w:rsidRPr="00E45BB9">
        <w:rPr>
          <w:spacing w:val="-1"/>
          <w:w w:val="102"/>
          <w:sz w:val="26"/>
          <w:szCs w:val="26"/>
        </w:rPr>
        <w:t xml:space="preserve"> </w:t>
      </w:r>
      <w:proofErr w:type="spellStart"/>
      <w:r w:rsidRPr="00E45BB9">
        <w:rPr>
          <w:spacing w:val="-1"/>
          <w:w w:val="102"/>
          <w:sz w:val="26"/>
          <w:szCs w:val="26"/>
        </w:rPr>
        <w:t>mục</w:t>
      </w:r>
      <w:proofErr w:type="spellEnd"/>
      <w:r w:rsidRPr="00E45BB9">
        <w:rPr>
          <w:spacing w:val="-1"/>
          <w:w w:val="102"/>
          <w:sz w:val="26"/>
          <w:szCs w:val="26"/>
        </w:rPr>
        <w:t xml:space="preserve"> </w:t>
      </w:r>
      <w:proofErr w:type="spellStart"/>
      <w:r w:rsidRPr="00E45BB9">
        <w:rPr>
          <w:spacing w:val="-1"/>
          <w:w w:val="102"/>
          <w:sz w:val="26"/>
          <w:szCs w:val="26"/>
        </w:rPr>
        <w:t>tiêu</w:t>
      </w:r>
      <w:proofErr w:type="spellEnd"/>
      <w:r w:rsidRPr="00E45BB9">
        <w:rPr>
          <w:spacing w:val="-1"/>
          <w:w w:val="102"/>
          <w:sz w:val="26"/>
          <w:szCs w:val="26"/>
        </w:rPr>
        <w:t xml:space="preserve"> </w:t>
      </w:r>
      <w:proofErr w:type="spellStart"/>
      <w:r w:rsidRPr="00E45BB9">
        <w:rPr>
          <w:spacing w:val="-1"/>
          <w:w w:val="102"/>
          <w:sz w:val="26"/>
          <w:szCs w:val="26"/>
        </w:rPr>
        <w:t>chung</w:t>
      </w:r>
      <w:proofErr w:type="spellEnd"/>
      <w:r w:rsidRPr="00E45BB9">
        <w:rPr>
          <w:spacing w:val="-1"/>
          <w:w w:val="102"/>
          <w:sz w:val="26"/>
          <w:szCs w:val="26"/>
        </w:rPr>
        <w:t xml:space="preserve"> </w:t>
      </w:r>
      <w:proofErr w:type="spellStart"/>
      <w:r w:rsidRPr="00E45BB9">
        <w:rPr>
          <w:spacing w:val="-1"/>
          <w:w w:val="102"/>
          <w:sz w:val="26"/>
          <w:szCs w:val="26"/>
        </w:rPr>
        <w:t>với</w:t>
      </w:r>
      <w:proofErr w:type="spellEnd"/>
      <w:r w:rsidRPr="00E45BB9">
        <w:rPr>
          <w:spacing w:val="-1"/>
          <w:w w:val="102"/>
          <w:sz w:val="26"/>
          <w:szCs w:val="26"/>
        </w:rPr>
        <w:t xml:space="preserve"> </w:t>
      </w:r>
      <w:proofErr w:type="spellStart"/>
      <w:r w:rsidRPr="00E45BB9">
        <w:rPr>
          <w:spacing w:val="-1"/>
          <w:w w:val="102"/>
          <w:sz w:val="26"/>
          <w:szCs w:val="26"/>
        </w:rPr>
        <w:t>phát</w:t>
      </w:r>
      <w:proofErr w:type="spellEnd"/>
      <w:r w:rsidRPr="00E45BB9">
        <w:rPr>
          <w:spacing w:val="-1"/>
          <w:w w:val="102"/>
          <w:sz w:val="26"/>
          <w:szCs w:val="26"/>
        </w:rPr>
        <w:t xml:space="preserve"> </w:t>
      </w:r>
      <w:proofErr w:type="spellStart"/>
      <w:r w:rsidRPr="00E45BB9">
        <w:rPr>
          <w:spacing w:val="-1"/>
          <w:w w:val="102"/>
          <w:sz w:val="26"/>
          <w:szCs w:val="26"/>
        </w:rPr>
        <w:t>hiện</w:t>
      </w:r>
      <w:proofErr w:type="spellEnd"/>
      <w:r w:rsidRPr="00E45BB9">
        <w:rPr>
          <w:spacing w:val="-1"/>
          <w:w w:val="102"/>
          <w:sz w:val="26"/>
          <w:szCs w:val="26"/>
        </w:rPr>
        <w:t xml:space="preserve"> </w:t>
      </w:r>
      <w:proofErr w:type="spellStart"/>
      <w:r w:rsidRPr="00E45BB9">
        <w:rPr>
          <w:spacing w:val="-1"/>
          <w:w w:val="102"/>
          <w:sz w:val="26"/>
          <w:szCs w:val="26"/>
        </w:rPr>
        <w:t>vật</w:t>
      </w:r>
      <w:proofErr w:type="spellEnd"/>
      <w:r w:rsidRPr="00E45BB9">
        <w:rPr>
          <w:spacing w:val="-1"/>
          <w:w w:val="102"/>
          <w:sz w:val="26"/>
          <w:szCs w:val="26"/>
        </w:rPr>
        <w:t xml:space="preserve"> </w:t>
      </w:r>
      <w:proofErr w:type="spellStart"/>
      <w:r w:rsidRPr="00E45BB9">
        <w:rPr>
          <w:spacing w:val="-1"/>
          <w:w w:val="102"/>
          <w:sz w:val="26"/>
          <w:szCs w:val="26"/>
        </w:rPr>
        <w:t>thể</w:t>
      </w:r>
      <w:proofErr w:type="spellEnd"/>
      <w:r w:rsidRPr="00E45BB9">
        <w:rPr>
          <w:spacing w:val="-1"/>
          <w:w w:val="102"/>
          <w:sz w:val="26"/>
          <w:szCs w:val="26"/>
        </w:rPr>
        <w:t xml:space="preserve"> (Object Detection) </w:t>
      </w:r>
      <w:proofErr w:type="spellStart"/>
      <w:r w:rsidRPr="00E45BB9">
        <w:rPr>
          <w:spacing w:val="-1"/>
          <w:w w:val="102"/>
          <w:sz w:val="26"/>
          <w:szCs w:val="26"/>
        </w:rPr>
        <w:t>là</w:t>
      </w:r>
      <w:proofErr w:type="spellEnd"/>
      <w:r w:rsidRPr="00E45BB9">
        <w:rPr>
          <w:spacing w:val="-1"/>
          <w:w w:val="102"/>
          <w:sz w:val="26"/>
          <w:szCs w:val="26"/>
        </w:rPr>
        <w:t xml:space="preserve"> </w:t>
      </w:r>
      <w:proofErr w:type="spellStart"/>
      <w:r w:rsidRPr="00E45BB9">
        <w:rPr>
          <w:spacing w:val="-1"/>
          <w:w w:val="102"/>
          <w:sz w:val="26"/>
          <w:szCs w:val="26"/>
        </w:rPr>
        <w:t>phát</w:t>
      </w:r>
      <w:proofErr w:type="spellEnd"/>
      <w:r w:rsidRPr="00E45BB9">
        <w:rPr>
          <w:spacing w:val="-1"/>
          <w:w w:val="102"/>
          <w:sz w:val="26"/>
          <w:szCs w:val="26"/>
        </w:rPr>
        <w:t xml:space="preserve"> </w:t>
      </w:r>
      <w:proofErr w:type="spellStart"/>
      <w:r w:rsidRPr="00E45BB9">
        <w:rPr>
          <w:spacing w:val="-1"/>
          <w:w w:val="102"/>
          <w:sz w:val="26"/>
          <w:szCs w:val="26"/>
        </w:rPr>
        <w:t>hiện</w:t>
      </w:r>
      <w:proofErr w:type="spellEnd"/>
      <w:r w:rsidRPr="00E45BB9">
        <w:rPr>
          <w:spacing w:val="-1"/>
          <w:w w:val="102"/>
          <w:sz w:val="26"/>
          <w:szCs w:val="26"/>
        </w:rPr>
        <w:t xml:space="preserve"> </w:t>
      </w:r>
      <w:proofErr w:type="spellStart"/>
      <w:r w:rsidRPr="00E45BB9">
        <w:rPr>
          <w:spacing w:val="-1"/>
          <w:w w:val="102"/>
          <w:sz w:val="26"/>
          <w:szCs w:val="26"/>
        </w:rPr>
        <w:t>ra</w:t>
      </w:r>
      <w:proofErr w:type="spellEnd"/>
      <w:r w:rsidRPr="00E45BB9">
        <w:rPr>
          <w:spacing w:val="-1"/>
          <w:w w:val="102"/>
          <w:sz w:val="26"/>
          <w:szCs w:val="26"/>
        </w:rPr>
        <w:t xml:space="preserve"> </w:t>
      </w:r>
      <w:proofErr w:type="spellStart"/>
      <w:r w:rsidRPr="00E45BB9">
        <w:rPr>
          <w:spacing w:val="-1"/>
          <w:w w:val="102"/>
          <w:sz w:val="26"/>
          <w:szCs w:val="26"/>
        </w:rPr>
        <w:t>vùng</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chứa</w:t>
      </w:r>
      <w:proofErr w:type="spellEnd"/>
      <w:r w:rsidRPr="00E45BB9">
        <w:rPr>
          <w:spacing w:val="-1"/>
          <w:w w:val="102"/>
          <w:sz w:val="26"/>
          <w:szCs w:val="26"/>
        </w:rPr>
        <w:t xml:space="preserve"> </w:t>
      </w:r>
      <w:proofErr w:type="spellStart"/>
      <w:r w:rsidRPr="00E45BB9">
        <w:rPr>
          <w:spacing w:val="-1"/>
          <w:w w:val="102"/>
          <w:sz w:val="26"/>
          <w:szCs w:val="26"/>
        </w:rPr>
        <w:t>vật</w:t>
      </w:r>
      <w:proofErr w:type="spellEnd"/>
      <w:r w:rsidRPr="00E45BB9">
        <w:rPr>
          <w:spacing w:val="-1"/>
          <w:w w:val="102"/>
          <w:sz w:val="26"/>
          <w:szCs w:val="26"/>
        </w:rPr>
        <w:t xml:space="preserve"> </w:t>
      </w:r>
      <w:proofErr w:type="spellStart"/>
      <w:r w:rsidRPr="00E45BB9">
        <w:rPr>
          <w:spacing w:val="-1"/>
          <w:w w:val="102"/>
          <w:sz w:val="26"/>
          <w:szCs w:val="26"/>
        </w:rPr>
        <w:t>thể</w:t>
      </w:r>
      <w:proofErr w:type="spellEnd"/>
      <w:r w:rsidRPr="00E45BB9">
        <w:rPr>
          <w:spacing w:val="-1"/>
          <w:w w:val="102"/>
          <w:sz w:val="26"/>
          <w:szCs w:val="26"/>
        </w:rPr>
        <w:t xml:space="preserve"> </w:t>
      </w:r>
      <w:proofErr w:type="spellStart"/>
      <w:r w:rsidRPr="00E45BB9">
        <w:rPr>
          <w:spacing w:val="-1"/>
          <w:w w:val="102"/>
          <w:sz w:val="26"/>
          <w:szCs w:val="26"/>
        </w:rPr>
        <w:t>và</w:t>
      </w:r>
      <w:proofErr w:type="spellEnd"/>
      <w:r w:rsidRPr="00E45BB9">
        <w:rPr>
          <w:spacing w:val="-1"/>
          <w:w w:val="102"/>
          <w:sz w:val="26"/>
          <w:szCs w:val="26"/>
        </w:rPr>
        <w:t xml:space="preserve"> </w:t>
      </w:r>
      <w:proofErr w:type="spellStart"/>
      <w:r w:rsidRPr="00E45BB9">
        <w:rPr>
          <w:spacing w:val="-1"/>
          <w:w w:val="102"/>
          <w:sz w:val="26"/>
          <w:szCs w:val="26"/>
        </w:rPr>
        <w:t>gán</w:t>
      </w:r>
      <w:proofErr w:type="spellEnd"/>
      <w:r w:rsidRPr="00E45BB9">
        <w:rPr>
          <w:spacing w:val="-1"/>
          <w:w w:val="102"/>
          <w:sz w:val="26"/>
          <w:szCs w:val="26"/>
        </w:rPr>
        <w:t xml:space="preserve"> </w:t>
      </w:r>
      <w:proofErr w:type="spellStart"/>
      <w:r w:rsidRPr="00E45BB9">
        <w:rPr>
          <w:spacing w:val="-1"/>
          <w:w w:val="102"/>
          <w:sz w:val="26"/>
          <w:szCs w:val="26"/>
        </w:rPr>
        <w:t>nhãn</w:t>
      </w:r>
      <w:proofErr w:type="spellEnd"/>
      <w:r w:rsidRPr="00E45BB9">
        <w:rPr>
          <w:spacing w:val="-1"/>
          <w:w w:val="102"/>
          <w:sz w:val="26"/>
          <w:szCs w:val="26"/>
        </w:rPr>
        <w:t xml:space="preserve"> </w:t>
      </w:r>
      <w:proofErr w:type="spellStart"/>
      <w:r w:rsidRPr="00E45BB9">
        <w:rPr>
          <w:spacing w:val="-1"/>
          <w:w w:val="102"/>
          <w:sz w:val="26"/>
          <w:szCs w:val="26"/>
        </w:rPr>
        <w:t>phù</w:t>
      </w:r>
      <w:proofErr w:type="spellEnd"/>
      <w:r w:rsidRPr="00E45BB9">
        <w:rPr>
          <w:spacing w:val="-1"/>
          <w:w w:val="102"/>
          <w:sz w:val="26"/>
          <w:szCs w:val="26"/>
        </w:rPr>
        <w:t xml:space="preserve"> </w:t>
      </w:r>
      <w:proofErr w:type="spellStart"/>
      <w:r w:rsidRPr="00E45BB9">
        <w:rPr>
          <w:spacing w:val="-1"/>
          <w:w w:val="102"/>
          <w:sz w:val="26"/>
          <w:szCs w:val="26"/>
        </w:rPr>
        <w:t>hợp</w:t>
      </w:r>
      <w:proofErr w:type="spellEnd"/>
      <w:r w:rsidRPr="00E45BB9">
        <w:rPr>
          <w:spacing w:val="-1"/>
          <w:w w:val="102"/>
          <w:sz w:val="26"/>
          <w:szCs w:val="26"/>
        </w:rPr>
        <w:t xml:space="preserve"> </w:t>
      </w:r>
      <w:proofErr w:type="spellStart"/>
      <w:r w:rsidRPr="00E45BB9">
        <w:rPr>
          <w:spacing w:val="-1"/>
          <w:w w:val="102"/>
          <w:sz w:val="26"/>
          <w:szCs w:val="26"/>
        </w:rPr>
        <w:t>cho</w:t>
      </w:r>
      <w:proofErr w:type="spellEnd"/>
      <w:r w:rsidRPr="00E45BB9">
        <w:rPr>
          <w:spacing w:val="-1"/>
          <w:w w:val="102"/>
          <w:sz w:val="26"/>
          <w:szCs w:val="26"/>
        </w:rPr>
        <w:t xml:space="preserve"> </w:t>
      </w:r>
      <w:proofErr w:type="spellStart"/>
      <w:r w:rsidRPr="00E45BB9">
        <w:rPr>
          <w:spacing w:val="-1"/>
          <w:w w:val="102"/>
          <w:sz w:val="26"/>
          <w:szCs w:val="26"/>
        </w:rPr>
        <w:t>chúng</w:t>
      </w:r>
      <w:proofErr w:type="spellEnd"/>
      <w:r w:rsidRPr="00E45BB9">
        <w:rPr>
          <w:spacing w:val="-1"/>
          <w:w w:val="102"/>
          <w:sz w:val="26"/>
          <w:szCs w:val="26"/>
        </w:rPr>
        <w:t xml:space="preserve">. Tuy </w:t>
      </w:r>
      <w:proofErr w:type="spellStart"/>
      <w:r w:rsidRPr="00E45BB9">
        <w:rPr>
          <w:spacing w:val="-1"/>
          <w:w w:val="102"/>
          <w:sz w:val="26"/>
          <w:szCs w:val="26"/>
        </w:rPr>
        <w:t>nhiên</w:t>
      </w:r>
      <w:proofErr w:type="spellEnd"/>
      <w:r w:rsidRPr="00E45BB9">
        <w:rPr>
          <w:spacing w:val="-1"/>
          <w:w w:val="102"/>
          <w:sz w:val="26"/>
          <w:szCs w:val="26"/>
        </w:rPr>
        <w:t xml:space="preserve"> </w:t>
      </w:r>
      <w:proofErr w:type="spellStart"/>
      <w:r w:rsidRPr="00E45BB9">
        <w:rPr>
          <w:spacing w:val="-1"/>
          <w:w w:val="102"/>
          <w:sz w:val="26"/>
          <w:szCs w:val="26"/>
        </w:rPr>
        <w:t>tiêu</w:t>
      </w:r>
      <w:proofErr w:type="spellEnd"/>
      <w:r w:rsidRPr="00E45BB9">
        <w:rPr>
          <w:spacing w:val="-1"/>
          <w:w w:val="102"/>
          <w:sz w:val="26"/>
          <w:szCs w:val="26"/>
        </w:rPr>
        <w:t xml:space="preserve"> </w:t>
      </w:r>
      <w:proofErr w:type="spellStart"/>
      <w:r w:rsidRPr="00E45BB9">
        <w:rPr>
          <w:spacing w:val="-1"/>
          <w:w w:val="102"/>
          <w:sz w:val="26"/>
          <w:szCs w:val="26"/>
        </w:rPr>
        <w:t>chuẩn</w:t>
      </w:r>
      <w:proofErr w:type="spellEnd"/>
      <w:r w:rsidRPr="00E45BB9">
        <w:rPr>
          <w:spacing w:val="-1"/>
          <w:w w:val="102"/>
          <w:sz w:val="26"/>
          <w:szCs w:val="26"/>
        </w:rPr>
        <w:t xml:space="preserve"> </w:t>
      </w:r>
      <w:proofErr w:type="spellStart"/>
      <w:r w:rsidRPr="00E45BB9">
        <w:rPr>
          <w:spacing w:val="-1"/>
          <w:w w:val="102"/>
          <w:sz w:val="26"/>
          <w:szCs w:val="26"/>
        </w:rPr>
        <w:t>về</w:t>
      </w:r>
      <w:proofErr w:type="spellEnd"/>
      <w:r w:rsidRPr="00E45BB9">
        <w:rPr>
          <w:spacing w:val="-1"/>
          <w:w w:val="102"/>
          <w:sz w:val="26"/>
          <w:szCs w:val="26"/>
        </w:rPr>
        <w:t xml:space="preserve"> </w:t>
      </w:r>
      <w:proofErr w:type="spellStart"/>
      <w:r w:rsidRPr="00E45BB9">
        <w:rPr>
          <w:spacing w:val="-1"/>
          <w:w w:val="102"/>
          <w:sz w:val="26"/>
          <w:szCs w:val="26"/>
        </w:rPr>
        <w:t>độ</w:t>
      </w:r>
      <w:proofErr w:type="spellEnd"/>
      <w:r w:rsidRPr="00E45BB9">
        <w:rPr>
          <w:spacing w:val="-1"/>
          <w:w w:val="102"/>
          <w:sz w:val="26"/>
          <w:szCs w:val="26"/>
        </w:rPr>
        <w:t xml:space="preserve"> </w:t>
      </w:r>
      <w:proofErr w:type="spellStart"/>
      <w:r w:rsidRPr="00E45BB9">
        <w:rPr>
          <w:spacing w:val="-1"/>
          <w:w w:val="102"/>
          <w:sz w:val="26"/>
          <w:szCs w:val="26"/>
        </w:rPr>
        <w:t>chính</w:t>
      </w:r>
      <w:proofErr w:type="spellEnd"/>
      <w:r w:rsidRPr="00E45BB9">
        <w:rPr>
          <w:spacing w:val="-1"/>
          <w:w w:val="102"/>
          <w:sz w:val="26"/>
          <w:szCs w:val="26"/>
        </w:rPr>
        <w:t xml:space="preserve"> </w:t>
      </w:r>
      <w:proofErr w:type="spellStart"/>
      <w:r w:rsidRPr="00E45BB9">
        <w:rPr>
          <w:spacing w:val="-1"/>
          <w:w w:val="102"/>
          <w:sz w:val="26"/>
          <w:szCs w:val="26"/>
        </w:rPr>
        <w:t>xác</w:t>
      </w:r>
      <w:proofErr w:type="spellEnd"/>
      <w:r w:rsidRPr="00E45BB9">
        <w:rPr>
          <w:spacing w:val="-1"/>
          <w:w w:val="102"/>
          <w:sz w:val="26"/>
          <w:szCs w:val="26"/>
        </w:rPr>
        <w:t xml:space="preserve"> </w:t>
      </w:r>
      <w:proofErr w:type="spellStart"/>
      <w:r w:rsidRPr="00E45BB9">
        <w:rPr>
          <w:spacing w:val="-1"/>
          <w:w w:val="102"/>
          <w:sz w:val="26"/>
          <w:szCs w:val="26"/>
        </w:rPr>
        <w:t>của</w:t>
      </w:r>
      <w:proofErr w:type="spellEnd"/>
      <w:r w:rsidRPr="00E45BB9">
        <w:rPr>
          <w:spacing w:val="-1"/>
          <w:w w:val="102"/>
          <w:sz w:val="26"/>
          <w:szCs w:val="26"/>
        </w:rPr>
        <w:t xml:space="preserve"> Image Segmentation ở </w:t>
      </w:r>
      <w:proofErr w:type="spellStart"/>
      <w:r w:rsidRPr="00E45BB9">
        <w:rPr>
          <w:spacing w:val="-1"/>
          <w:w w:val="102"/>
          <w:sz w:val="26"/>
          <w:szCs w:val="26"/>
        </w:rPr>
        <w:t>mức</w:t>
      </w:r>
      <w:proofErr w:type="spellEnd"/>
      <w:r w:rsidRPr="00E45BB9">
        <w:rPr>
          <w:spacing w:val="-1"/>
          <w:w w:val="102"/>
          <w:sz w:val="26"/>
          <w:szCs w:val="26"/>
        </w:rPr>
        <w:t xml:space="preserve"> </w:t>
      </w:r>
      <w:proofErr w:type="spellStart"/>
      <w:r w:rsidRPr="00E45BB9">
        <w:rPr>
          <w:spacing w:val="-1"/>
          <w:w w:val="102"/>
          <w:sz w:val="26"/>
          <w:szCs w:val="26"/>
        </w:rPr>
        <w:t>cao</w:t>
      </w:r>
      <w:proofErr w:type="spellEnd"/>
      <w:r w:rsidRPr="00E45BB9">
        <w:rPr>
          <w:spacing w:val="-1"/>
          <w:w w:val="102"/>
          <w:sz w:val="26"/>
          <w:szCs w:val="26"/>
        </w:rPr>
        <w:t xml:space="preserve"> </w:t>
      </w:r>
      <w:proofErr w:type="spellStart"/>
      <w:r w:rsidRPr="00E45BB9">
        <w:rPr>
          <w:spacing w:val="-1"/>
          <w:w w:val="102"/>
          <w:sz w:val="26"/>
          <w:szCs w:val="26"/>
        </w:rPr>
        <w:t>hơn</w:t>
      </w:r>
      <w:proofErr w:type="spellEnd"/>
      <w:r w:rsidRPr="00E45BB9">
        <w:rPr>
          <w:spacing w:val="-1"/>
          <w:w w:val="102"/>
          <w:sz w:val="26"/>
          <w:szCs w:val="26"/>
        </w:rPr>
        <w:t xml:space="preserve"> so </w:t>
      </w:r>
      <w:proofErr w:type="spellStart"/>
      <w:r w:rsidRPr="00E45BB9">
        <w:rPr>
          <w:spacing w:val="-1"/>
          <w:w w:val="102"/>
          <w:sz w:val="26"/>
          <w:szCs w:val="26"/>
        </w:rPr>
        <w:t>với</w:t>
      </w:r>
      <w:proofErr w:type="spellEnd"/>
      <w:r w:rsidRPr="00E45BB9">
        <w:rPr>
          <w:spacing w:val="-1"/>
          <w:w w:val="102"/>
          <w:sz w:val="26"/>
          <w:szCs w:val="26"/>
        </w:rPr>
        <w:t xml:space="preserve"> Object Detection </w:t>
      </w:r>
      <w:proofErr w:type="spellStart"/>
      <w:r w:rsidRPr="00E45BB9">
        <w:rPr>
          <w:spacing w:val="-1"/>
          <w:w w:val="102"/>
          <w:sz w:val="26"/>
          <w:szCs w:val="26"/>
        </w:rPr>
        <w:t>khi</w:t>
      </w:r>
      <w:proofErr w:type="spellEnd"/>
      <w:r w:rsidRPr="00E45BB9">
        <w:rPr>
          <w:spacing w:val="-1"/>
          <w:w w:val="102"/>
          <w:sz w:val="26"/>
          <w:szCs w:val="26"/>
        </w:rPr>
        <w:t xml:space="preserve"> </w:t>
      </w:r>
      <w:proofErr w:type="spellStart"/>
      <w:r w:rsidRPr="00E45BB9">
        <w:rPr>
          <w:spacing w:val="-1"/>
          <w:w w:val="102"/>
          <w:sz w:val="26"/>
          <w:szCs w:val="26"/>
        </w:rPr>
        <w:t>nó</w:t>
      </w:r>
      <w:proofErr w:type="spellEnd"/>
      <w:r w:rsidRPr="00E45BB9">
        <w:rPr>
          <w:spacing w:val="-1"/>
          <w:w w:val="102"/>
          <w:sz w:val="26"/>
          <w:szCs w:val="26"/>
        </w:rPr>
        <w:t xml:space="preserve"> </w:t>
      </w:r>
      <w:proofErr w:type="spellStart"/>
      <w:r w:rsidRPr="00E45BB9">
        <w:rPr>
          <w:spacing w:val="-1"/>
          <w:w w:val="102"/>
          <w:sz w:val="26"/>
          <w:szCs w:val="26"/>
        </w:rPr>
        <w:t>yêu</w:t>
      </w:r>
      <w:proofErr w:type="spellEnd"/>
      <w:r w:rsidRPr="00E45BB9">
        <w:rPr>
          <w:spacing w:val="-1"/>
          <w:w w:val="102"/>
          <w:sz w:val="26"/>
          <w:szCs w:val="26"/>
        </w:rPr>
        <w:t xml:space="preserve"> </w:t>
      </w:r>
      <w:proofErr w:type="spellStart"/>
      <w:r w:rsidRPr="00E45BB9">
        <w:rPr>
          <w:spacing w:val="-1"/>
          <w:w w:val="102"/>
          <w:sz w:val="26"/>
          <w:szCs w:val="26"/>
        </w:rPr>
        <w:t>cầu</w:t>
      </w:r>
      <w:proofErr w:type="spellEnd"/>
      <w:r w:rsidRPr="00E45BB9">
        <w:rPr>
          <w:spacing w:val="-1"/>
          <w:w w:val="102"/>
          <w:sz w:val="26"/>
          <w:szCs w:val="26"/>
        </w:rPr>
        <w:t xml:space="preserve"> </w:t>
      </w:r>
      <w:proofErr w:type="spellStart"/>
      <w:r w:rsidRPr="00E45BB9">
        <w:rPr>
          <w:spacing w:val="-1"/>
          <w:w w:val="102"/>
          <w:sz w:val="26"/>
          <w:szCs w:val="26"/>
        </w:rPr>
        <w:t>nhãn</w:t>
      </w:r>
      <w:proofErr w:type="spellEnd"/>
      <w:r w:rsidRPr="00E45BB9">
        <w:rPr>
          <w:spacing w:val="-1"/>
          <w:w w:val="102"/>
          <w:sz w:val="26"/>
          <w:szCs w:val="26"/>
        </w:rPr>
        <w:t xml:space="preserve"> </w:t>
      </w:r>
      <w:proofErr w:type="spellStart"/>
      <w:r w:rsidRPr="00E45BB9">
        <w:rPr>
          <w:spacing w:val="-1"/>
          <w:w w:val="102"/>
          <w:sz w:val="26"/>
          <w:szCs w:val="26"/>
        </w:rPr>
        <w:t>dự</w:t>
      </w:r>
      <w:proofErr w:type="spellEnd"/>
      <w:r w:rsidRPr="00E45BB9">
        <w:rPr>
          <w:spacing w:val="-1"/>
          <w:w w:val="102"/>
          <w:sz w:val="26"/>
          <w:szCs w:val="26"/>
        </w:rPr>
        <w:t xml:space="preserve"> </w:t>
      </w:r>
      <w:proofErr w:type="spellStart"/>
      <w:r w:rsidRPr="00E45BB9">
        <w:rPr>
          <w:spacing w:val="-1"/>
          <w:w w:val="102"/>
          <w:sz w:val="26"/>
          <w:szCs w:val="26"/>
        </w:rPr>
        <w:t>báo</w:t>
      </w:r>
      <w:proofErr w:type="spellEnd"/>
      <w:r w:rsidRPr="00E45BB9">
        <w:rPr>
          <w:spacing w:val="-1"/>
          <w:w w:val="102"/>
          <w:sz w:val="26"/>
          <w:szCs w:val="26"/>
        </w:rPr>
        <w:t xml:space="preserve"> </w:t>
      </w:r>
      <w:proofErr w:type="spellStart"/>
      <w:r w:rsidRPr="00E45BB9">
        <w:rPr>
          <w:spacing w:val="-1"/>
          <w:w w:val="102"/>
          <w:sz w:val="26"/>
          <w:szCs w:val="26"/>
        </w:rPr>
        <w:t>đúng</w:t>
      </w:r>
      <w:proofErr w:type="spellEnd"/>
      <w:r w:rsidRPr="00E45BB9">
        <w:rPr>
          <w:spacing w:val="-1"/>
          <w:w w:val="102"/>
          <w:sz w:val="26"/>
          <w:szCs w:val="26"/>
        </w:rPr>
        <w:t xml:space="preserve"> </w:t>
      </w:r>
      <w:proofErr w:type="spellStart"/>
      <w:r w:rsidRPr="00E45BB9">
        <w:rPr>
          <w:spacing w:val="-1"/>
          <w:w w:val="102"/>
          <w:sz w:val="26"/>
          <w:szCs w:val="26"/>
        </w:rPr>
        <w:t>tới</w:t>
      </w:r>
      <w:proofErr w:type="spellEnd"/>
      <w:r w:rsidRPr="00E45BB9">
        <w:rPr>
          <w:spacing w:val="-1"/>
          <w:w w:val="102"/>
          <w:sz w:val="26"/>
          <w:szCs w:val="26"/>
        </w:rPr>
        <w:t xml:space="preserve"> </w:t>
      </w:r>
      <w:proofErr w:type="spellStart"/>
      <w:r w:rsidRPr="00E45BB9">
        <w:rPr>
          <w:spacing w:val="-1"/>
          <w:w w:val="102"/>
          <w:sz w:val="26"/>
          <w:szCs w:val="26"/>
        </w:rPr>
        <w:t>từng</w:t>
      </w:r>
      <w:proofErr w:type="spellEnd"/>
      <w:r w:rsidRPr="00E45BB9">
        <w:rPr>
          <w:spacing w:val="-1"/>
          <w:w w:val="102"/>
          <w:sz w:val="26"/>
          <w:szCs w:val="26"/>
        </w:rPr>
        <w:t xml:space="preserve">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55" w:name="_Toc182692815"/>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55"/>
    </w:p>
    <w:p w14:paraId="10D7F77A" w14:textId="77777777" w:rsidR="007604B2" w:rsidRDefault="007604B2" w:rsidP="00E45BB9">
      <w:pPr>
        <w:spacing w:line="360" w:lineRule="auto"/>
        <w:ind w:right="-1"/>
        <w:jc w:val="both"/>
        <w:rPr>
          <w:spacing w:val="-1"/>
          <w:w w:val="102"/>
          <w:sz w:val="26"/>
          <w:szCs w:val="26"/>
        </w:rPr>
      </w:pPr>
    </w:p>
    <w:p w14:paraId="0AC55A80" w14:textId="2E23168A" w:rsidR="008A6555" w:rsidRDefault="008A6555" w:rsidP="007A25DD">
      <w:pPr>
        <w:spacing w:line="360" w:lineRule="auto"/>
        <w:ind w:right="-1" w:firstLine="567"/>
        <w:jc w:val="both"/>
        <w:rPr>
          <w:spacing w:val="-1"/>
          <w:w w:val="102"/>
          <w:sz w:val="26"/>
          <w:szCs w:val="26"/>
        </w:rPr>
      </w:pPr>
      <w:r w:rsidRPr="008A6555">
        <w:rPr>
          <w:spacing w:val="-1"/>
          <w:w w:val="102"/>
          <w:sz w:val="26"/>
          <w:szCs w:val="26"/>
        </w:rPr>
        <w:t xml:space="preserve">Trong </w:t>
      </w:r>
      <w:proofErr w:type="spellStart"/>
      <w:r w:rsidRPr="008A6555">
        <w:rPr>
          <w:spacing w:val="-1"/>
          <w:w w:val="102"/>
          <w:sz w:val="26"/>
          <w:szCs w:val="26"/>
        </w:rPr>
        <w:t>quá</w:t>
      </w:r>
      <w:proofErr w:type="spellEnd"/>
      <w:r w:rsidRPr="008A6555">
        <w:rPr>
          <w:spacing w:val="-1"/>
          <w:w w:val="102"/>
          <w:sz w:val="26"/>
          <w:szCs w:val="26"/>
        </w:rPr>
        <w:t xml:space="preserve"> </w:t>
      </w:r>
      <w:proofErr w:type="spellStart"/>
      <w:r w:rsidRPr="008A6555">
        <w:rPr>
          <w:spacing w:val="-1"/>
          <w:w w:val="102"/>
          <w:sz w:val="26"/>
          <w:szCs w:val="26"/>
        </w:rPr>
        <w:t>trình</w:t>
      </w:r>
      <w:proofErr w:type="spellEnd"/>
      <w:r w:rsidRPr="008A6555">
        <w:rPr>
          <w:spacing w:val="-1"/>
          <w:w w:val="102"/>
          <w:sz w:val="26"/>
          <w:szCs w:val="26"/>
        </w:rPr>
        <w:t xml:space="preserve"> </w:t>
      </w:r>
      <w:proofErr w:type="spellStart"/>
      <w:r w:rsidRPr="008A6555">
        <w:rPr>
          <w:spacing w:val="-1"/>
          <w:w w:val="102"/>
          <w:sz w:val="26"/>
          <w:szCs w:val="26"/>
        </w:rPr>
        <w:t>này</w:t>
      </w:r>
      <w:proofErr w:type="spellEnd"/>
      <w:r w:rsidRPr="008A6555">
        <w:rPr>
          <w:spacing w:val="-1"/>
          <w:w w:val="102"/>
          <w:sz w:val="26"/>
          <w:szCs w:val="26"/>
        </w:rPr>
        <w:t xml:space="preserve">, </w:t>
      </w:r>
      <w:proofErr w:type="spellStart"/>
      <w:r w:rsidRPr="008A6555">
        <w:rPr>
          <w:spacing w:val="-1"/>
          <w:w w:val="102"/>
          <w:sz w:val="26"/>
          <w:szCs w:val="26"/>
        </w:rPr>
        <w:t>mỗi</w:t>
      </w:r>
      <w:proofErr w:type="spellEnd"/>
      <w:r w:rsidRPr="008A6555">
        <w:rPr>
          <w:spacing w:val="-1"/>
          <w:w w:val="102"/>
          <w:sz w:val="26"/>
          <w:szCs w:val="26"/>
        </w:rPr>
        <w:t xml:space="preserve"> pixel </w:t>
      </w:r>
      <w:proofErr w:type="spellStart"/>
      <w:r w:rsidRPr="008A6555">
        <w:rPr>
          <w:spacing w:val="-1"/>
          <w:w w:val="102"/>
          <w:sz w:val="26"/>
          <w:szCs w:val="26"/>
        </w:rPr>
        <w:t>trong</w:t>
      </w:r>
      <w:proofErr w:type="spellEnd"/>
      <w:r w:rsidRPr="008A6555">
        <w:rPr>
          <w:spacing w:val="-1"/>
          <w:w w:val="102"/>
          <w:sz w:val="26"/>
          <w:szCs w:val="26"/>
        </w:rPr>
        <w:t xml:space="preserve"> </w:t>
      </w:r>
      <w:proofErr w:type="spellStart"/>
      <w:r w:rsidRPr="008A6555">
        <w:rPr>
          <w:spacing w:val="-1"/>
          <w:w w:val="102"/>
          <w:sz w:val="26"/>
          <w:szCs w:val="26"/>
        </w:rPr>
        <w:t>hình</w:t>
      </w:r>
      <w:proofErr w:type="spellEnd"/>
      <w:r w:rsidRPr="008A6555">
        <w:rPr>
          <w:spacing w:val="-1"/>
          <w:w w:val="102"/>
          <w:sz w:val="26"/>
          <w:szCs w:val="26"/>
        </w:rPr>
        <w:t xml:space="preserve"> </w:t>
      </w:r>
      <w:proofErr w:type="spellStart"/>
      <w:r w:rsidRPr="008A6555">
        <w:rPr>
          <w:spacing w:val="-1"/>
          <w:w w:val="102"/>
          <w:sz w:val="26"/>
          <w:szCs w:val="26"/>
        </w:rPr>
        <w:t>ảnh</w:t>
      </w:r>
      <w:proofErr w:type="spellEnd"/>
      <w:r w:rsidRPr="008A6555">
        <w:rPr>
          <w:spacing w:val="-1"/>
          <w:w w:val="102"/>
          <w:sz w:val="26"/>
          <w:szCs w:val="26"/>
        </w:rPr>
        <w:t xml:space="preserve"> </w:t>
      </w:r>
      <w:proofErr w:type="spellStart"/>
      <w:r w:rsidRPr="008A6555">
        <w:rPr>
          <w:spacing w:val="-1"/>
          <w:w w:val="102"/>
          <w:sz w:val="26"/>
          <w:szCs w:val="26"/>
        </w:rPr>
        <w:t>được</w:t>
      </w:r>
      <w:proofErr w:type="spellEnd"/>
      <w:r w:rsidRPr="008A6555">
        <w:rPr>
          <w:spacing w:val="-1"/>
          <w:w w:val="102"/>
          <w:sz w:val="26"/>
          <w:szCs w:val="26"/>
        </w:rPr>
        <w:t xml:space="preserve"> </w:t>
      </w:r>
      <w:proofErr w:type="spellStart"/>
      <w:r w:rsidRPr="008A6555">
        <w:rPr>
          <w:spacing w:val="-1"/>
          <w:w w:val="102"/>
          <w:sz w:val="26"/>
          <w:szCs w:val="26"/>
        </w:rPr>
        <w:t>liên</w:t>
      </w:r>
      <w:proofErr w:type="spellEnd"/>
      <w:r w:rsidRPr="008A6555">
        <w:rPr>
          <w:spacing w:val="-1"/>
          <w:w w:val="102"/>
          <w:sz w:val="26"/>
          <w:szCs w:val="26"/>
        </w:rPr>
        <w:t xml:space="preserve"> </w:t>
      </w:r>
      <w:proofErr w:type="spellStart"/>
      <w:r w:rsidRPr="008A6555">
        <w:rPr>
          <w:spacing w:val="-1"/>
          <w:w w:val="102"/>
          <w:sz w:val="26"/>
          <w:szCs w:val="26"/>
        </w:rPr>
        <w:t>kết</w:t>
      </w:r>
      <w:proofErr w:type="spellEnd"/>
      <w:r w:rsidRPr="008A6555">
        <w:rPr>
          <w:spacing w:val="-1"/>
          <w:w w:val="102"/>
          <w:sz w:val="26"/>
          <w:szCs w:val="26"/>
        </w:rPr>
        <w:t xml:space="preserve"> </w:t>
      </w:r>
      <w:proofErr w:type="spellStart"/>
      <w:r w:rsidRPr="008A6555">
        <w:rPr>
          <w:spacing w:val="-1"/>
          <w:w w:val="102"/>
          <w:sz w:val="26"/>
          <w:szCs w:val="26"/>
        </w:rPr>
        <w:t>với</w:t>
      </w:r>
      <w:proofErr w:type="spellEnd"/>
      <w:r w:rsidRPr="008A6555">
        <w:rPr>
          <w:spacing w:val="-1"/>
          <w:w w:val="102"/>
          <w:sz w:val="26"/>
          <w:szCs w:val="26"/>
        </w:rPr>
        <w:t xml:space="preserve"> </w:t>
      </w:r>
      <w:proofErr w:type="spellStart"/>
      <w:r w:rsidRPr="008A6555">
        <w:rPr>
          <w:spacing w:val="-1"/>
          <w:w w:val="102"/>
          <w:sz w:val="26"/>
          <w:szCs w:val="26"/>
        </w:rPr>
        <w:t>một</w:t>
      </w:r>
      <w:proofErr w:type="spellEnd"/>
      <w:r w:rsidRPr="008A6555">
        <w:rPr>
          <w:spacing w:val="-1"/>
          <w:w w:val="102"/>
          <w:sz w:val="26"/>
          <w:szCs w:val="26"/>
        </w:rPr>
        <w:t xml:space="preserve"> </w:t>
      </w:r>
      <w:proofErr w:type="spellStart"/>
      <w:r w:rsidRPr="008A6555">
        <w:rPr>
          <w:spacing w:val="-1"/>
          <w:w w:val="102"/>
          <w:sz w:val="26"/>
          <w:szCs w:val="26"/>
        </w:rPr>
        <w:t>loại</w:t>
      </w:r>
      <w:proofErr w:type="spellEnd"/>
      <w:r w:rsidRPr="008A6555">
        <w:rPr>
          <w:spacing w:val="-1"/>
          <w:w w:val="102"/>
          <w:sz w:val="26"/>
          <w:szCs w:val="26"/>
        </w:rPr>
        <w:t xml:space="preserve"> </w:t>
      </w:r>
      <w:proofErr w:type="spellStart"/>
      <w:r w:rsidRPr="008A6555">
        <w:rPr>
          <w:spacing w:val="-1"/>
          <w:w w:val="102"/>
          <w:sz w:val="26"/>
          <w:szCs w:val="26"/>
        </w:rPr>
        <w:t>đối</w:t>
      </w:r>
      <w:proofErr w:type="spellEnd"/>
      <w:r w:rsidRPr="008A6555">
        <w:rPr>
          <w:spacing w:val="-1"/>
          <w:w w:val="102"/>
          <w:sz w:val="26"/>
          <w:szCs w:val="26"/>
        </w:rPr>
        <w:t xml:space="preserve"> </w:t>
      </w:r>
      <w:proofErr w:type="spellStart"/>
      <w:r w:rsidRPr="008A6555">
        <w:rPr>
          <w:spacing w:val="-1"/>
          <w:w w:val="102"/>
          <w:sz w:val="26"/>
          <w:szCs w:val="26"/>
        </w:rPr>
        <w:t>tượng</w:t>
      </w:r>
      <w:proofErr w:type="spellEnd"/>
      <w:r w:rsidRPr="008A6555">
        <w:rPr>
          <w:spacing w:val="-1"/>
          <w:w w:val="102"/>
          <w:sz w:val="26"/>
          <w:szCs w:val="26"/>
        </w:rPr>
        <w:t xml:space="preserve">. </w:t>
      </w:r>
      <w:proofErr w:type="spellStart"/>
      <w:r w:rsidR="00967559" w:rsidRPr="00967559">
        <w:rPr>
          <w:spacing w:val="-1"/>
          <w:w w:val="102"/>
          <w:sz w:val="26"/>
          <w:szCs w:val="26"/>
        </w:rPr>
        <w:t>Phân</w:t>
      </w:r>
      <w:proofErr w:type="spellEnd"/>
      <w:r w:rsidR="00967559" w:rsidRPr="00967559">
        <w:rPr>
          <w:spacing w:val="-1"/>
          <w:w w:val="102"/>
          <w:sz w:val="26"/>
          <w:szCs w:val="26"/>
        </w:rPr>
        <w:t xml:space="preserve"> </w:t>
      </w:r>
      <w:proofErr w:type="spellStart"/>
      <w:r w:rsidR="00375FC6">
        <w:rPr>
          <w:spacing w:val="-1"/>
          <w:w w:val="102"/>
          <w:sz w:val="26"/>
          <w:szCs w:val="26"/>
        </w:rPr>
        <w:t>vùng</w:t>
      </w:r>
      <w:proofErr w:type="spellEnd"/>
      <w:r w:rsidR="00967559" w:rsidRPr="00967559">
        <w:rPr>
          <w:spacing w:val="-1"/>
          <w:w w:val="102"/>
          <w:sz w:val="26"/>
          <w:szCs w:val="26"/>
        </w:rPr>
        <w:t xml:space="preserve"> </w:t>
      </w:r>
      <w:proofErr w:type="spellStart"/>
      <w:r w:rsidR="00967559" w:rsidRPr="00967559">
        <w:rPr>
          <w:spacing w:val="-1"/>
          <w:w w:val="102"/>
          <w:sz w:val="26"/>
          <w:szCs w:val="26"/>
        </w:rPr>
        <w:t>ảnh</w:t>
      </w:r>
      <w:proofErr w:type="spellEnd"/>
      <w:r w:rsidR="00967559" w:rsidRPr="00967559">
        <w:rPr>
          <w:spacing w:val="-1"/>
          <w:w w:val="102"/>
          <w:sz w:val="26"/>
          <w:szCs w:val="26"/>
        </w:rPr>
        <w:t xml:space="preserve"> </w:t>
      </w:r>
      <w:proofErr w:type="spellStart"/>
      <w:r w:rsidR="00967559" w:rsidRPr="00967559">
        <w:rPr>
          <w:spacing w:val="-1"/>
          <w:w w:val="102"/>
          <w:sz w:val="26"/>
          <w:szCs w:val="26"/>
        </w:rPr>
        <w:t>có</w:t>
      </w:r>
      <w:proofErr w:type="spellEnd"/>
      <w:r w:rsidR="00967559" w:rsidRPr="00967559">
        <w:rPr>
          <w:spacing w:val="-1"/>
          <w:w w:val="102"/>
          <w:sz w:val="26"/>
          <w:szCs w:val="26"/>
        </w:rPr>
        <w:t xml:space="preserve"> </w:t>
      </w:r>
      <w:proofErr w:type="spellStart"/>
      <w:r w:rsidR="00967559" w:rsidRPr="00967559">
        <w:rPr>
          <w:spacing w:val="-1"/>
          <w:w w:val="102"/>
          <w:sz w:val="26"/>
          <w:szCs w:val="26"/>
        </w:rPr>
        <w:t>thể</w:t>
      </w:r>
      <w:proofErr w:type="spellEnd"/>
      <w:r w:rsidR="00967559" w:rsidRPr="00967559">
        <w:rPr>
          <w:spacing w:val="-1"/>
          <w:w w:val="102"/>
          <w:sz w:val="26"/>
          <w:szCs w:val="26"/>
        </w:rPr>
        <w:t xml:space="preserve"> </w:t>
      </w:r>
      <w:proofErr w:type="spellStart"/>
      <w:r w:rsidR="00967559" w:rsidRPr="00967559">
        <w:rPr>
          <w:spacing w:val="-1"/>
          <w:w w:val="102"/>
          <w:sz w:val="26"/>
          <w:szCs w:val="26"/>
        </w:rPr>
        <w:t>được</w:t>
      </w:r>
      <w:proofErr w:type="spellEnd"/>
      <w:r w:rsidR="00967559" w:rsidRPr="00967559">
        <w:rPr>
          <w:spacing w:val="-1"/>
          <w:w w:val="102"/>
          <w:sz w:val="26"/>
          <w:szCs w:val="26"/>
        </w:rPr>
        <w:t xml:space="preserve"> chia </w:t>
      </w:r>
      <w:proofErr w:type="spellStart"/>
      <w:r w:rsidR="00967559" w:rsidRPr="00967559">
        <w:rPr>
          <w:spacing w:val="-1"/>
          <w:w w:val="102"/>
          <w:sz w:val="26"/>
          <w:szCs w:val="26"/>
        </w:rPr>
        <w:t>thành</w:t>
      </w:r>
      <w:proofErr w:type="spellEnd"/>
      <w:r w:rsidR="00967559" w:rsidRPr="00967559">
        <w:rPr>
          <w:spacing w:val="-1"/>
          <w:w w:val="102"/>
          <w:sz w:val="26"/>
          <w:szCs w:val="26"/>
        </w:rPr>
        <w:t xml:space="preserve"> </w:t>
      </w:r>
      <w:proofErr w:type="spellStart"/>
      <w:r w:rsidR="00967559" w:rsidRPr="00967559">
        <w:rPr>
          <w:spacing w:val="-1"/>
          <w:w w:val="102"/>
          <w:sz w:val="26"/>
          <w:szCs w:val="26"/>
        </w:rPr>
        <w:t>ba</w:t>
      </w:r>
      <w:proofErr w:type="spellEnd"/>
      <w:r w:rsidR="00967559" w:rsidRPr="00967559">
        <w:rPr>
          <w:spacing w:val="-1"/>
          <w:w w:val="102"/>
          <w:sz w:val="26"/>
          <w:szCs w:val="26"/>
        </w:rPr>
        <w:t xml:space="preserve"> </w:t>
      </w:r>
      <w:proofErr w:type="spellStart"/>
      <w:r w:rsidR="00967559" w:rsidRPr="00967559">
        <w:rPr>
          <w:spacing w:val="-1"/>
          <w:w w:val="102"/>
          <w:sz w:val="26"/>
          <w:szCs w:val="26"/>
        </w:rPr>
        <w:t>nhóm</w:t>
      </w:r>
      <w:proofErr w:type="spellEnd"/>
      <w:r w:rsidR="00967559" w:rsidRPr="00967559">
        <w:rPr>
          <w:spacing w:val="-1"/>
          <w:w w:val="102"/>
          <w:sz w:val="26"/>
          <w:szCs w:val="26"/>
        </w:rPr>
        <w:t xml:space="preserve"> </w:t>
      </w:r>
      <w:proofErr w:type="spellStart"/>
      <w:r w:rsidR="00967559" w:rsidRPr="00967559">
        <w:rPr>
          <w:spacing w:val="-1"/>
          <w:w w:val="102"/>
          <w:sz w:val="26"/>
          <w:szCs w:val="26"/>
        </w:rPr>
        <w:t>tác</w:t>
      </w:r>
      <w:proofErr w:type="spellEnd"/>
      <w:r w:rsidR="00967559" w:rsidRPr="00967559">
        <w:rPr>
          <w:spacing w:val="-1"/>
          <w:w w:val="102"/>
          <w:sz w:val="26"/>
          <w:szCs w:val="26"/>
        </w:rPr>
        <w:t xml:space="preserve"> </w:t>
      </w:r>
      <w:proofErr w:type="spellStart"/>
      <w:r w:rsidR="00967559" w:rsidRPr="00967559">
        <w:rPr>
          <w:spacing w:val="-1"/>
          <w:w w:val="102"/>
          <w:sz w:val="26"/>
          <w:szCs w:val="26"/>
        </w:rPr>
        <w:t>vụ</w:t>
      </w:r>
      <w:proofErr w:type="spellEnd"/>
      <w:r w:rsidR="00967559" w:rsidRPr="00967559">
        <w:rPr>
          <w:spacing w:val="-1"/>
          <w:w w:val="102"/>
          <w:sz w:val="26"/>
          <w:szCs w:val="26"/>
        </w:rPr>
        <w:t xml:space="preserve"> </w:t>
      </w:r>
      <w:proofErr w:type="spellStart"/>
      <w:r w:rsidR="00967559" w:rsidRPr="00967559">
        <w:rPr>
          <w:spacing w:val="-1"/>
          <w:w w:val="102"/>
          <w:sz w:val="26"/>
          <w:szCs w:val="26"/>
        </w:rPr>
        <w:t>dựa</w:t>
      </w:r>
      <w:proofErr w:type="spellEnd"/>
      <w:r w:rsidR="00967559" w:rsidRPr="00967559">
        <w:rPr>
          <w:spacing w:val="-1"/>
          <w:w w:val="102"/>
          <w:sz w:val="26"/>
          <w:szCs w:val="26"/>
        </w:rPr>
        <w:t xml:space="preserve"> </w:t>
      </w:r>
      <w:proofErr w:type="spellStart"/>
      <w:r w:rsidR="00967559" w:rsidRPr="00967559">
        <w:rPr>
          <w:spacing w:val="-1"/>
          <w:w w:val="102"/>
          <w:sz w:val="26"/>
          <w:szCs w:val="26"/>
        </w:rPr>
        <w:t>trên</w:t>
      </w:r>
      <w:proofErr w:type="spellEnd"/>
      <w:r w:rsidR="00967559" w:rsidRPr="00967559">
        <w:rPr>
          <w:spacing w:val="-1"/>
          <w:w w:val="102"/>
          <w:sz w:val="26"/>
          <w:szCs w:val="26"/>
        </w:rPr>
        <w:t xml:space="preserve"> </w:t>
      </w:r>
      <w:proofErr w:type="spellStart"/>
      <w:r w:rsidR="00967559" w:rsidRPr="00967559">
        <w:rPr>
          <w:spacing w:val="-1"/>
          <w:w w:val="102"/>
          <w:sz w:val="26"/>
          <w:szCs w:val="26"/>
        </w:rPr>
        <w:t>số</w:t>
      </w:r>
      <w:proofErr w:type="spellEnd"/>
      <w:r w:rsidR="00967559" w:rsidRPr="00967559">
        <w:rPr>
          <w:spacing w:val="-1"/>
          <w:w w:val="102"/>
          <w:sz w:val="26"/>
          <w:szCs w:val="26"/>
        </w:rPr>
        <w:t xml:space="preserve"> </w:t>
      </w:r>
      <w:proofErr w:type="spellStart"/>
      <w:r w:rsidR="00967559" w:rsidRPr="00967559">
        <w:rPr>
          <w:spacing w:val="-1"/>
          <w:w w:val="102"/>
          <w:sz w:val="26"/>
          <w:szCs w:val="26"/>
        </w:rPr>
        <w:t>lượng</w:t>
      </w:r>
      <w:proofErr w:type="spellEnd"/>
      <w:r w:rsidR="00967559" w:rsidRPr="00967559">
        <w:rPr>
          <w:spacing w:val="-1"/>
          <w:w w:val="102"/>
          <w:sz w:val="26"/>
          <w:szCs w:val="26"/>
        </w:rPr>
        <w:t xml:space="preserve"> </w:t>
      </w:r>
      <w:proofErr w:type="spellStart"/>
      <w:r w:rsidR="00967559" w:rsidRPr="00967559">
        <w:rPr>
          <w:spacing w:val="-1"/>
          <w:w w:val="102"/>
          <w:sz w:val="26"/>
          <w:szCs w:val="26"/>
        </w:rPr>
        <w:t>và</w:t>
      </w:r>
      <w:proofErr w:type="spellEnd"/>
      <w:r w:rsidR="00967559" w:rsidRPr="00967559">
        <w:rPr>
          <w:spacing w:val="-1"/>
          <w:w w:val="102"/>
          <w:sz w:val="26"/>
          <w:szCs w:val="26"/>
        </w:rPr>
        <w:t xml:space="preserve"> </w:t>
      </w:r>
      <w:proofErr w:type="spellStart"/>
      <w:r w:rsidR="00967559" w:rsidRPr="00967559">
        <w:rPr>
          <w:spacing w:val="-1"/>
          <w:w w:val="102"/>
          <w:sz w:val="26"/>
          <w:szCs w:val="26"/>
        </w:rPr>
        <w:t>loại</w:t>
      </w:r>
      <w:proofErr w:type="spellEnd"/>
      <w:r w:rsidR="00967559" w:rsidRPr="00967559">
        <w:rPr>
          <w:spacing w:val="-1"/>
          <w:w w:val="102"/>
          <w:sz w:val="26"/>
          <w:szCs w:val="26"/>
        </w:rPr>
        <w:t xml:space="preserve"> </w:t>
      </w:r>
      <w:proofErr w:type="spellStart"/>
      <w:r w:rsidR="00967559" w:rsidRPr="00967559">
        <w:rPr>
          <w:spacing w:val="-1"/>
          <w:w w:val="102"/>
          <w:sz w:val="26"/>
          <w:szCs w:val="26"/>
        </w:rPr>
        <w:t>thông</w:t>
      </w:r>
      <w:proofErr w:type="spellEnd"/>
      <w:r w:rsidR="00967559" w:rsidRPr="00967559">
        <w:rPr>
          <w:spacing w:val="-1"/>
          <w:w w:val="102"/>
          <w:sz w:val="26"/>
          <w:szCs w:val="26"/>
        </w:rPr>
        <w:t xml:space="preserve"> tin </w:t>
      </w:r>
      <w:proofErr w:type="spellStart"/>
      <w:r w:rsidR="00967559" w:rsidRPr="00967559">
        <w:rPr>
          <w:spacing w:val="-1"/>
          <w:w w:val="102"/>
          <w:sz w:val="26"/>
          <w:szCs w:val="26"/>
        </w:rPr>
        <w:t>mà</w:t>
      </w:r>
      <w:proofErr w:type="spellEnd"/>
      <w:r w:rsidR="00967559" w:rsidRPr="00967559">
        <w:rPr>
          <w:spacing w:val="-1"/>
          <w:w w:val="102"/>
          <w:sz w:val="26"/>
          <w:szCs w:val="26"/>
        </w:rPr>
        <w:t xml:space="preserve"> </w:t>
      </w:r>
      <w:proofErr w:type="spellStart"/>
      <w:r w:rsidR="00967559" w:rsidRPr="00967559">
        <w:rPr>
          <w:spacing w:val="-1"/>
          <w:w w:val="102"/>
          <w:sz w:val="26"/>
          <w:szCs w:val="26"/>
        </w:rPr>
        <w:t>chúng</w:t>
      </w:r>
      <w:proofErr w:type="spellEnd"/>
      <w:r w:rsidR="00967559" w:rsidRPr="00967559">
        <w:rPr>
          <w:spacing w:val="-1"/>
          <w:w w:val="102"/>
          <w:sz w:val="26"/>
          <w:szCs w:val="26"/>
        </w:rPr>
        <w:t xml:space="preserve"> </w:t>
      </w:r>
      <w:proofErr w:type="spellStart"/>
      <w:r w:rsidR="00967559" w:rsidRPr="00967559">
        <w:rPr>
          <w:spacing w:val="-1"/>
          <w:w w:val="102"/>
          <w:sz w:val="26"/>
          <w:szCs w:val="26"/>
        </w:rPr>
        <w:t>truyền</w:t>
      </w:r>
      <w:proofErr w:type="spellEnd"/>
      <w:r w:rsidR="00967559" w:rsidRPr="00967559">
        <w:rPr>
          <w:spacing w:val="-1"/>
          <w:w w:val="102"/>
          <w:sz w:val="26"/>
          <w:szCs w:val="26"/>
        </w:rPr>
        <w:t xml:space="preserve"> </w:t>
      </w:r>
      <w:proofErr w:type="spellStart"/>
      <w:r w:rsidR="00967559" w:rsidRPr="00967559">
        <w:rPr>
          <w:spacing w:val="-1"/>
          <w:w w:val="102"/>
          <w:sz w:val="26"/>
          <w:szCs w:val="26"/>
        </w:rPr>
        <w:t>tải</w:t>
      </w:r>
      <w:proofErr w:type="spellEnd"/>
      <w:r w:rsidR="00967559">
        <w:rPr>
          <w:spacing w:val="-1"/>
          <w:w w:val="102"/>
          <w:sz w:val="26"/>
          <w:szCs w:val="26"/>
        </w:rPr>
        <w:t>:</w:t>
      </w:r>
      <w:r w:rsidRPr="008A6555">
        <w:rPr>
          <w:spacing w:val="-1"/>
          <w:w w:val="102"/>
          <w:sz w:val="26"/>
          <w:szCs w:val="26"/>
        </w:rPr>
        <w:t xml:space="preserve"> </w:t>
      </w:r>
      <w:proofErr w:type="spellStart"/>
      <w:r w:rsidR="00967559">
        <w:rPr>
          <w:spacing w:val="-1"/>
          <w:w w:val="102"/>
          <w:sz w:val="26"/>
          <w:szCs w:val="26"/>
        </w:rPr>
        <w:t>P</w:t>
      </w:r>
      <w:r w:rsidRPr="008A6555">
        <w:rPr>
          <w:spacing w:val="-1"/>
          <w:w w:val="102"/>
          <w:sz w:val="26"/>
          <w:szCs w:val="26"/>
        </w:rPr>
        <w:t>hân</w:t>
      </w:r>
      <w:proofErr w:type="spellEnd"/>
      <w:r w:rsidRPr="008A6555">
        <w:rPr>
          <w:spacing w:val="-1"/>
          <w:w w:val="102"/>
          <w:sz w:val="26"/>
          <w:szCs w:val="26"/>
        </w:rPr>
        <w:t xml:space="preserve"> </w:t>
      </w:r>
      <w:proofErr w:type="spellStart"/>
      <w:r w:rsidR="00375FC6">
        <w:rPr>
          <w:spacing w:val="-1"/>
          <w:w w:val="102"/>
          <w:sz w:val="26"/>
          <w:szCs w:val="26"/>
        </w:rPr>
        <w:t>vùng</w:t>
      </w:r>
      <w:proofErr w:type="spellEnd"/>
      <w:r w:rsidRPr="008A6555">
        <w:rPr>
          <w:spacing w:val="-1"/>
          <w:w w:val="102"/>
          <w:sz w:val="26"/>
          <w:szCs w:val="26"/>
        </w:rPr>
        <w:t xml:space="preserve"> </w:t>
      </w:r>
      <w:proofErr w:type="spellStart"/>
      <w:r w:rsidRPr="008A6555">
        <w:rPr>
          <w:spacing w:val="-1"/>
          <w:w w:val="102"/>
          <w:sz w:val="26"/>
          <w:szCs w:val="26"/>
        </w:rPr>
        <w:t>ngữ</w:t>
      </w:r>
      <w:proofErr w:type="spellEnd"/>
      <w:r w:rsidRPr="008A6555">
        <w:rPr>
          <w:spacing w:val="-1"/>
          <w:w w:val="102"/>
          <w:sz w:val="26"/>
          <w:szCs w:val="26"/>
        </w:rPr>
        <w:t xml:space="preserve"> </w:t>
      </w:r>
      <w:proofErr w:type="spellStart"/>
      <w:r w:rsidRPr="008A6555">
        <w:rPr>
          <w:spacing w:val="-1"/>
          <w:w w:val="102"/>
          <w:sz w:val="26"/>
          <w:szCs w:val="26"/>
        </w:rPr>
        <w:t>nghĩa</w:t>
      </w:r>
      <w:proofErr w:type="spellEnd"/>
      <w:r w:rsidRPr="008A6555">
        <w:rPr>
          <w:spacing w:val="-1"/>
          <w:w w:val="102"/>
          <w:sz w:val="26"/>
          <w:szCs w:val="26"/>
        </w:rPr>
        <w:t xml:space="preserve"> (semantic segmentation)</w:t>
      </w:r>
      <w:r w:rsidR="00967559">
        <w:rPr>
          <w:spacing w:val="-1"/>
          <w:w w:val="102"/>
          <w:sz w:val="26"/>
          <w:szCs w:val="26"/>
        </w:rPr>
        <w:t>,</w:t>
      </w:r>
      <w:r w:rsidRPr="008A6555">
        <w:rPr>
          <w:spacing w:val="-1"/>
          <w:w w:val="102"/>
          <w:sz w:val="26"/>
          <w:szCs w:val="26"/>
        </w:rPr>
        <w:t xml:space="preserve"> </w:t>
      </w:r>
      <w:proofErr w:type="spellStart"/>
      <w:r w:rsidRPr="008A6555">
        <w:rPr>
          <w:spacing w:val="-1"/>
          <w:w w:val="102"/>
          <w:sz w:val="26"/>
          <w:szCs w:val="26"/>
        </w:rPr>
        <w:t>phân</w:t>
      </w:r>
      <w:proofErr w:type="spellEnd"/>
      <w:r w:rsidRPr="008A6555">
        <w:rPr>
          <w:spacing w:val="-1"/>
          <w:w w:val="102"/>
          <w:sz w:val="26"/>
          <w:szCs w:val="26"/>
        </w:rPr>
        <w:t xml:space="preserve"> </w:t>
      </w:r>
      <w:proofErr w:type="spellStart"/>
      <w:r w:rsidR="00375FC6">
        <w:rPr>
          <w:spacing w:val="-1"/>
          <w:w w:val="102"/>
          <w:sz w:val="26"/>
          <w:szCs w:val="26"/>
        </w:rPr>
        <w:t>vùng</w:t>
      </w:r>
      <w:proofErr w:type="spellEnd"/>
      <w:r w:rsidRPr="008A6555">
        <w:rPr>
          <w:spacing w:val="-1"/>
          <w:w w:val="102"/>
          <w:sz w:val="26"/>
          <w:szCs w:val="26"/>
        </w:rPr>
        <w:t xml:space="preserve"> </w:t>
      </w:r>
      <w:proofErr w:type="spellStart"/>
      <w:r w:rsidRPr="008A6555">
        <w:rPr>
          <w:spacing w:val="-1"/>
          <w:w w:val="102"/>
          <w:sz w:val="26"/>
          <w:szCs w:val="26"/>
        </w:rPr>
        <w:t>cá</w:t>
      </w:r>
      <w:proofErr w:type="spellEnd"/>
      <w:r w:rsidRPr="008A6555">
        <w:rPr>
          <w:spacing w:val="-1"/>
          <w:w w:val="102"/>
          <w:sz w:val="26"/>
          <w:szCs w:val="26"/>
        </w:rPr>
        <w:t xml:space="preserve"> </w:t>
      </w:r>
      <w:proofErr w:type="spellStart"/>
      <w:r w:rsidRPr="008A6555">
        <w:rPr>
          <w:spacing w:val="-1"/>
          <w:w w:val="102"/>
          <w:sz w:val="26"/>
          <w:szCs w:val="26"/>
        </w:rPr>
        <w:t>thể</w:t>
      </w:r>
      <w:proofErr w:type="spellEnd"/>
      <w:r w:rsidRPr="008A6555">
        <w:rPr>
          <w:spacing w:val="-1"/>
          <w:w w:val="102"/>
          <w:sz w:val="26"/>
          <w:szCs w:val="26"/>
        </w:rPr>
        <w:t xml:space="preserve"> (instance segmentation)</w:t>
      </w:r>
      <w:r w:rsidR="00967559">
        <w:rPr>
          <w:spacing w:val="-1"/>
          <w:w w:val="102"/>
          <w:sz w:val="26"/>
          <w:szCs w:val="26"/>
        </w:rPr>
        <w:t xml:space="preserve"> </w:t>
      </w:r>
      <w:proofErr w:type="spellStart"/>
      <w:r w:rsidR="00967559">
        <w:rPr>
          <w:spacing w:val="-1"/>
          <w:w w:val="102"/>
          <w:sz w:val="26"/>
          <w:szCs w:val="26"/>
        </w:rPr>
        <w:t>va</w:t>
      </w:r>
      <w:proofErr w:type="spellEnd"/>
      <w:r w:rsidR="00967559">
        <w:rPr>
          <w:spacing w:val="-1"/>
          <w:w w:val="102"/>
          <w:sz w:val="26"/>
          <w:szCs w:val="26"/>
        </w:rPr>
        <w:t xml:space="preserve">̀ </w:t>
      </w:r>
      <w:proofErr w:type="spellStart"/>
      <w:r w:rsidR="00967559">
        <w:rPr>
          <w:spacing w:val="-1"/>
          <w:w w:val="102"/>
          <w:sz w:val="26"/>
          <w:szCs w:val="26"/>
        </w:rPr>
        <w:t>phân</w:t>
      </w:r>
      <w:proofErr w:type="spellEnd"/>
      <w:r w:rsidR="00967559">
        <w:rPr>
          <w:spacing w:val="-1"/>
          <w:w w:val="102"/>
          <w:sz w:val="26"/>
          <w:szCs w:val="26"/>
        </w:rPr>
        <w:t xml:space="preserve"> </w:t>
      </w:r>
      <w:proofErr w:type="spellStart"/>
      <w:r w:rsidR="00375FC6">
        <w:rPr>
          <w:spacing w:val="-1"/>
          <w:w w:val="102"/>
          <w:sz w:val="26"/>
          <w:szCs w:val="26"/>
        </w:rPr>
        <w:t>vùng</w:t>
      </w:r>
      <w:proofErr w:type="spellEnd"/>
      <w:r w:rsidR="00967559">
        <w:rPr>
          <w:spacing w:val="-1"/>
          <w:w w:val="102"/>
          <w:sz w:val="26"/>
          <w:szCs w:val="26"/>
        </w:rPr>
        <w:t xml:space="preserve"> </w:t>
      </w:r>
      <w:proofErr w:type="spellStart"/>
      <w:r w:rsidR="00967559">
        <w:rPr>
          <w:spacing w:val="-1"/>
          <w:w w:val="102"/>
          <w:sz w:val="26"/>
          <w:szCs w:val="26"/>
        </w:rPr>
        <w:t>toàn</w:t>
      </w:r>
      <w:proofErr w:type="spellEnd"/>
      <w:r w:rsidR="00967559">
        <w:rPr>
          <w:spacing w:val="-1"/>
          <w:w w:val="102"/>
          <w:sz w:val="26"/>
          <w:szCs w:val="26"/>
        </w:rPr>
        <w:t xml:space="preserve"> </w:t>
      </w:r>
      <w:proofErr w:type="spellStart"/>
      <w:r w:rsidR="00967559">
        <w:rPr>
          <w:spacing w:val="-1"/>
          <w:w w:val="102"/>
          <w:sz w:val="26"/>
          <w:szCs w:val="26"/>
        </w:rPr>
        <w:t>cảnh</w:t>
      </w:r>
      <w:proofErr w:type="spellEnd"/>
      <w:r w:rsidR="00967559">
        <w:rPr>
          <w:spacing w:val="-1"/>
          <w:w w:val="102"/>
          <w:sz w:val="26"/>
          <w:szCs w:val="26"/>
        </w:rPr>
        <w:t xml:space="preserve"> (panoptic segmentation).</w:t>
      </w:r>
    </w:p>
    <w:p w14:paraId="7761C83B" w14:textId="20B14330" w:rsidR="007B67BB" w:rsidRDefault="007B67BB" w:rsidP="007A25DD">
      <w:pPr>
        <w:spacing w:line="360" w:lineRule="auto"/>
        <w:ind w:right="-1" w:firstLine="567"/>
        <w:jc w:val="both"/>
        <w:rPr>
          <w:spacing w:val="-1"/>
          <w:w w:val="102"/>
          <w:sz w:val="26"/>
          <w:szCs w:val="26"/>
        </w:rPr>
      </w:pPr>
      <w:r w:rsidRPr="007B67BB">
        <w:rPr>
          <w:spacing w:val="-1"/>
          <w:w w:val="102"/>
          <w:sz w:val="26"/>
          <w:szCs w:val="26"/>
        </w:rPr>
        <w:t xml:space="preserve">Semantic segmentation </w:t>
      </w:r>
      <w:proofErr w:type="spellStart"/>
      <w:r w:rsidRPr="007B67BB">
        <w:rPr>
          <w:spacing w:val="-1"/>
          <w:w w:val="102"/>
          <w:sz w:val="26"/>
          <w:szCs w:val="26"/>
        </w:rPr>
        <w:t>đề</w:t>
      </w:r>
      <w:proofErr w:type="spellEnd"/>
      <w:r w:rsidRPr="007B67BB">
        <w:rPr>
          <w:spacing w:val="-1"/>
          <w:w w:val="102"/>
          <w:sz w:val="26"/>
          <w:szCs w:val="26"/>
        </w:rPr>
        <w:t xml:space="preserve"> </w:t>
      </w:r>
      <w:proofErr w:type="spellStart"/>
      <w:r w:rsidRPr="007B67BB">
        <w:rPr>
          <w:spacing w:val="-1"/>
          <w:w w:val="102"/>
          <w:sz w:val="26"/>
          <w:szCs w:val="26"/>
        </w:rPr>
        <w:t>cập</w:t>
      </w:r>
      <w:proofErr w:type="spellEnd"/>
      <w:r w:rsidRPr="007B67BB">
        <w:rPr>
          <w:spacing w:val="-1"/>
          <w:w w:val="102"/>
          <w:sz w:val="26"/>
          <w:szCs w:val="26"/>
        </w:rPr>
        <w:t xml:space="preserve"> </w:t>
      </w:r>
      <w:proofErr w:type="spellStart"/>
      <w:r w:rsidRPr="007B67BB">
        <w:rPr>
          <w:spacing w:val="-1"/>
          <w:w w:val="102"/>
          <w:sz w:val="26"/>
          <w:szCs w:val="26"/>
        </w:rPr>
        <w:t>đến</w:t>
      </w:r>
      <w:proofErr w:type="spellEnd"/>
      <w:r w:rsidRPr="007B67BB">
        <w:rPr>
          <w:spacing w:val="-1"/>
          <w:w w:val="102"/>
          <w:sz w:val="26"/>
          <w:szCs w:val="26"/>
        </w:rPr>
        <w:t xml:space="preserve"> </w:t>
      </w:r>
      <w:proofErr w:type="spellStart"/>
      <w:r w:rsidRPr="007B67BB">
        <w:rPr>
          <w:spacing w:val="-1"/>
          <w:w w:val="102"/>
          <w:sz w:val="26"/>
          <w:szCs w:val="26"/>
        </w:rPr>
        <w:t>việc</w:t>
      </w:r>
      <w:proofErr w:type="spellEnd"/>
      <w:r w:rsidRPr="007B67BB">
        <w:rPr>
          <w:spacing w:val="-1"/>
          <w:w w:val="102"/>
          <w:sz w:val="26"/>
          <w:szCs w:val="26"/>
        </w:rPr>
        <w:t xml:space="preserve"> </w:t>
      </w:r>
      <w:proofErr w:type="spellStart"/>
      <w:r w:rsidRPr="007B67BB">
        <w:rPr>
          <w:spacing w:val="-1"/>
          <w:w w:val="102"/>
          <w:sz w:val="26"/>
          <w:szCs w:val="26"/>
        </w:rPr>
        <w:t>phân</w:t>
      </w:r>
      <w:proofErr w:type="spellEnd"/>
      <w:r w:rsidRPr="007B67BB">
        <w:rPr>
          <w:spacing w:val="-1"/>
          <w:w w:val="102"/>
          <w:sz w:val="26"/>
          <w:szCs w:val="26"/>
        </w:rPr>
        <w:t xml:space="preserve"> </w:t>
      </w:r>
      <w:proofErr w:type="spellStart"/>
      <w:r w:rsidRPr="007B67BB">
        <w:rPr>
          <w:spacing w:val="-1"/>
          <w:w w:val="102"/>
          <w:sz w:val="26"/>
          <w:szCs w:val="26"/>
        </w:rPr>
        <w:t>loại</w:t>
      </w:r>
      <w:proofErr w:type="spellEnd"/>
      <w:r w:rsidRPr="007B67BB">
        <w:rPr>
          <w:spacing w:val="-1"/>
          <w:w w:val="102"/>
          <w:sz w:val="26"/>
          <w:szCs w:val="26"/>
        </w:rPr>
        <w:t xml:space="preserve"> </w:t>
      </w:r>
      <w:proofErr w:type="spellStart"/>
      <w:r w:rsidRPr="007B67BB">
        <w:rPr>
          <w:spacing w:val="-1"/>
          <w:w w:val="102"/>
          <w:sz w:val="26"/>
          <w:szCs w:val="26"/>
        </w:rPr>
        <w:t>các</w:t>
      </w:r>
      <w:proofErr w:type="spellEnd"/>
      <w:r w:rsidRPr="007B67BB">
        <w:rPr>
          <w:spacing w:val="-1"/>
          <w:w w:val="102"/>
          <w:sz w:val="26"/>
          <w:szCs w:val="26"/>
        </w:rPr>
        <w:t xml:space="preserve"> pixel </w:t>
      </w:r>
      <w:proofErr w:type="spellStart"/>
      <w:r w:rsidRPr="007B67BB">
        <w:rPr>
          <w:spacing w:val="-1"/>
          <w:w w:val="102"/>
          <w:sz w:val="26"/>
          <w:szCs w:val="26"/>
        </w:rPr>
        <w:t>trong</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 xml:space="preserve"> </w:t>
      </w:r>
      <w:proofErr w:type="spellStart"/>
      <w:r w:rsidRPr="007B67BB">
        <w:rPr>
          <w:spacing w:val="-1"/>
          <w:w w:val="102"/>
          <w:sz w:val="26"/>
          <w:szCs w:val="26"/>
        </w:rPr>
        <w:t>thành</w:t>
      </w:r>
      <w:proofErr w:type="spellEnd"/>
      <w:r w:rsidRPr="007B67BB">
        <w:rPr>
          <w:spacing w:val="-1"/>
          <w:w w:val="102"/>
          <w:sz w:val="26"/>
          <w:szCs w:val="26"/>
        </w:rPr>
        <w:t xml:space="preserve"> </w:t>
      </w:r>
      <w:proofErr w:type="spellStart"/>
      <w:r w:rsidRPr="007B67BB">
        <w:rPr>
          <w:spacing w:val="-1"/>
          <w:w w:val="102"/>
          <w:sz w:val="26"/>
          <w:szCs w:val="26"/>
        </w:rPr>
        <w:t>các</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ngữ</w:t>
      </w:r>
      <w:proofErr w:type="spellEnd"/>
      <w:r w:rsidRPr="007B67BB">
        <w:rPr>
          <w:spacing w:val="-1"/>
          <w:w w:val="102"/>
          <w:sz w:val="26"/>
          <w:szCs w:val="26"/>
        </w:rPr>
        <w:t xml:space="preserve"> </w:t>
      </w:r>
      <w:proofErr w:type="spellStart"/>
      <w:r w:rsidRPr="007B67BB">
        <w:rPr>
          <w:spacing w:val="-1"/>
          <w:w w:val="102"/>
          <w:sz w:val="26"/>
          <w:szCs w:val="26"/>
        </w:rPr>
        <w:t>nghĩa</w:t>
      </w:r>
      <w:proofErr w:type="spellEnd"/>
      <w:r w:rsidRPr="007B67BB">
        <w:rPr>
          <w:spacing w:val="-1"/>
          <w:w w:val="102"/>
          <w:sz w:val="26"/>
          <w:szCs w:val="26"/>
        </w:rPr>
        <w:t xml:space="preserve">. Các pixel </w:t>
      </w:r>
      <w:proofErr w:type="spellStart"/>
      <w:r w:rsidRPr="007B67BB">
        <w:rPr>
          <w:spacing w:val="-1"/>
          <w:w w:val="102"/>
          <w:sz w:val="26"/>
          <w:szCs w:val="26"/>
        </w:rPr>
        <w:t>thuộc</w:t>
      </w:r>
      <w:proofErr w:type="spellEnd"/>
      <w:r w:rsidRPr="007B67BB">
        <w:rPr>
          <w:spacing w:val="-1"/>
          <w:w w:val="102"/>
          <w:sz w:val="26"/>
          <w:szCs w:val="26"/>
        </w:rPr>
        <w:t xml:space="preserve"> </w:t>
      </w:r>
      <w:proofErr w:type="spellStart"/>
      <w:r w:rsidRPr="007B67BB">
        <w:rPr>
          <w:spacing w:val="-1"/>
          <w:w w:val="102"/>
          <w:sz w:val="26"/>
          <w:szCs w:val="26"/>
        </w:rPr>
        <w:t>về</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cụ</w:t>
      </w:r>
      <w:proofErr w:type="spellEnd"/>
      <w:r w:rsidRPr="007B67BB">
        <w:rPr>
          <w:spacing w:val="-1"/>
          <w:w w:val="102"/>
          <w:sz w:val="26"/>
          <w:szCs w:val="26"/>
        </w:rPr>
        <w:t xml:space="preserve"> </w:t>
      </w:r>
      <w:proofErr w:type="spellStart"/>
      <w:r w:rsidRPr="007B67BB">
        <w:rPr>
          <w:spacing w:val="-1"/>
          <w:w w:val="102"/>
          <w:sz w:val="26"/>
          <w:szCs w:val="26"/>
        </w:rPr>
        <w:t>thể</w:t>
      </w:r>
      <w:proofErr w:type="spellEnd"/>
      <w:r w:rsidRPr="007B67BB">
        <w:rPr>
          <w:spacing w:val="-1"/>
          <w:w w:val="102"/>
          <w:sz w:val="26"/>
          <w:szCs w:val="26"/>
        </w:rPr>
        <w:t xml:space="preserve"> </w:t>
      </w:r>
      <w:proofErr w:type="spellStart"/>
      <w:r w:rsidRPr="007B67BB">
        <w:rPr>
          <w:spacing w:val="-1"/>
          <w:w w:val="102"/>
          <w:sz w:val="26"/>
          <w:szCs w:val="26"/>
        </w:rPr>
        <w:t>được</w:t>
      </w:r>
      <w:proofErr w:type="spellEnd"/>
      <w:r w:rsidRPr="007B67BB">
        <w:rPr>
          <w:spacing w:val="-1"/>
          <w:w w:val="102"/>
          <w:sz w:val="26"/>
          <w:szCs w:val="26"/>
        </w:rPr>
        <w:t xml:space="preserve"> </w:t>
      </w:r>
      <w:proofErr w:type="spellStart"/>
      <w:r w:rsidRPr="007B67BB">
        <w:rPr>
          <w:spacing w:val="-1"/>
          <w:w w:val="102"/>
          <w:sz w:val="26"/>
          <w:szCs w:val="26"/>
        </w:rPr>
        <w:t>phân</w:t>
      </w:r>
      <w:proofErr w:type="spellEnd"/>
      <w:r w:rsidRPr="007B67BB">
        <w:rPr>
          <w:spacing w:val="-1"/>
          <w:w w:val="102"/>
          <w:sz w:val="26"/>
          <w:szCs w:val="26"/>
        </w:rPr>
        <w:t xml:space="preserve"> </w:t>
      </w:r>
      <w:proofErr w:type="spellStart"/>
      <w:r w:rsidRPr="007B67BB">
        <w:rPr>
          <w:spacing w:val="-1"/>
          <w:w w:val="102"/>
          <w:sz w:val="26"/>
          <w:szCs w:val="26"/>
        </w:rPr>
        <w:t>loại</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cách</w:t>
      </w:r>
      <w:proofErr w:type="spellEnd"/>
      <w:r w:rsidRPr="007B67BB">
        <w:rPr>
          <w:spacing w:val="-1"/>
          <w:w w:val="102"/>
          <w:sz w:val="26"/>
          <w:szCs w:val="26"/>
        </w:rPr>
        <w:t xml:space="preserve"> </w:t>
      </w:r>
      <w:proofErr w:type="spellStart"/>
      <w:r w:rsidRPr="007B67BB">
        <w:rPr>
          <w:spacing w:val="-1"/>
          <w:w w:val="102"/>
          <w:sz w:val="26"/>
          <w:szCs w:val="26"/>
        </w:rPr>
        <w:t>đơn</w:t>
      </w:r>
      <w:proofErr w:type="spellEnd"/>
      <w:r w:rsidRPr="007B67BB">
        <w:rPr>
          <w:spacing w:val="-1"/>
          <w:w w:val="102"/>
          <w:sz w:val="26"/>
          <w:szCs w:val="26"/>
        </w:rPr>
        <w:t xml:space="preserve"> </w:t>
      </w:r>
      <w:proofErr w:type="spellStart"/>
      <w:r w:rsidRPr="007B67BB">
        <w:rPr>
          <w:spacing w:val="-1"/>
          <w:w w:val="102"/>
          <w:sz w:val="26"/>
          <w:szCs w:val="26"/>
        </w:rPr>
        <w:t>giản</w:t>
      </w:r>
      <w:proofErr w:type="spellEnd"/>
      <w:r w:rsidRPr="007B67BB">
        <w:rPr>
          <w:spacing w:val="-1"/>
          <w:w w:val="102"/>
          <w:sz w:val="26"/>
          <w:szCs w:val="26"/>
        </w:rPr>
        <w:t xml:space="preserve"> </w:t>
      </w:r>
      <w:proofErr w:type="spellStart"/>
      <w:r w:rsidRPr="007B67BB">
        <w:rPr>
          <w:spacing w:val="-1"/>
          <w:w w:val="102"/>
          <w:sz w:val="26"/>
          <w:szCs w:val="26"/>
        </w:rPr>
        <w:t>vào</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đó</w:t>
      </w:r>
      <w:proofErr w:type="spellEnd"/>
      <w:r w:rsidRPr="007B67BB">
        <w:rPr>
          <w:spacing w:val="-1"/>
          <w:w w:val="102"/>
          <w:sz w:val="26"/>
          <w:szCs w:val="26"/>
        </w:rPr>
        <w:t xml:space="preserve"> </w:t>
      </w:r>
      <w:proofErr w:type="spellStart"/>
      <w:r w:rsidRPr="007B67BB">
        <w:rPr>
          <w:spacing w:val="-1"/>
          <w:w w:val="102"/>
          <w:sz w:val="26"/>
          <w:szCs w:val="26"/>
        </w:rPr>
        <w:t>mà</w:t>
      </w:r>
      <w:proofErr w:type="spellEnd"/>
      <w:r w:rsidRPr="007B67BB">
        <w:rPr>
          <w:spacing w:val="-1"/>
          <w:w w:val="102"/>
          <w:sz w:val="26"/>
          <w:szCs w:val="26"/>
        </w:rPr>
        <w:t xml:space="preserve"> </w:t>
      </w:r>
      <w:proofErr w:type="spellStart"/>
      <w:r w:rsidRPr="007B67BB">
        <w:rPr>
          <w:spacing w:val="-1"/>
          <w:w w:val="102"/>
          <w:sz w:val="26"/>
          <w:szCs w:val="26"/>
        </w:rPr>
        <w:t>không</w:t>
      </w:r>
      <w:proofErr w:type="spellEnd"/>
      <w:r w:rsidRPr="007B67BB">
        <w:rPr>
          <w:spacing w:val="-1"/>
          <w:w w:val="102"/>
          <w:sz w:val="26"/>
          <w:szCs w:val="26"/>
        </w:rPr>
        <w:t xml:space="preserve"> </w:t>
      </w:r>
      <w:proofErr w:type="spellStart"/>
      <w:r w:rsidRPr="007B67BB">
        <w:rPr>
          <w:spacing w:val="-1"/>
          <w:w w:val="102"/>
          <w:sz w:val="26"/>
          <w:szCs w:val="26"/>
        </w:rPr>
        <w:t>cần</w:t>
      </w:r>
      <w:proofErr w:type="spellEnd"/>
      <w:r w:rsidRPr="007B67BB">
        <w:rPr>
          <w:spacing w:val="-1"/>
          <w:w w:val="102"/>
          <w:sz w:val="26"/>
          <w:szCs w:val="26"/>
        </w:rPr>
        <w:t xml:space="preserve"> </w:t>
      </w:r>
      <w:proofErr w:type="spellStart"/>
      <w:r w:rsidRPr="007B67BB">
        <w:rPr>
          <w:spacing w:val="-1"/>
          <w:w w:val="102"/>
          <w:sz w:val="26"/>
          <w:szCs w:val="26"/>
        </w:rPr>
        <w:t>xem</w:t>
      </w:r>
      <w:proofErr w:type="spellEnd"/>
      <w:r w:rsidRPr="007B67BB">
        <w:rPr>
          <w:spacing w:val="-1"/>
          <w:w w:val="102"/>
          <w:sz w:val="26"/>
          <w:szCs w:val="26"/>
        </w:rPr>
        <w:t xml:space="preserve"> </w:t>
      </w:r>
      <w:proofErr w:type="spellStart"/>
      <w:r w:rsidRPr="007B67BB">
        <w:rPr>
          <w:spacing w:val="-1"/>
          <w:w w:val="102"/>
          <w:sz w:val="26"/>
          <w:szCs w:val="26"/>
        </w:rPr>
        <w:t>xét</w:t>
      </w:r>
      <w:proofErr w:type="spellEnd"/>
      <w:r w:rsidRPr="007B67BB">
        <w:rPr>
          <w:spacing w:val="-1"/>
          <w:w w:val="102"/>
          <w:sz w:val="26"/>
          <w:szCs w:val="26"/>
        </w:rPr>
        <w:t xml:space="preserve"> </w:t>
      </w:r>
      <w:proofErr w:type="spellStart"/>
      <w:r w:rsidRPr="007B67BB">
        <w:rPr>
          <w:spacing w:val="-1"/>
          <w:w w:val="102"/>
          <w:sz w:val="26"/>
          <w:szCs w:val="26"/>
        </w:rPr>
        <w:t>thông</w:t>
      </w:r>
      <w:proofErr w:type="spellEnd"/>
      <w:r w:rsidRPr="007B67BB">
        <w:rPr>
          <w:spacing w:val="-1"/>
          <w:w w:val="102"/>
          <w:sz w:val="26"/>
          <w:szCs w:val="26"/>
        </w:rPr>
        <w:t xml:space="preserve"> tin </w:t>
      </w:r>
      <w:proofErr w:type="spellStart"/>
      <w:r w:rsidRPr="007B67BB">
        <w:rPr>
          <w:spacing w:val="-1"/>
          <w:w w:val="102"/>
          <w:sz w:val="26"/>
          <w:szCs w:val="26"/>
        </w:rPr>
        <w:t>hoặc</w:t>
      </w:r>
      <w:proofErr w:type="spellEnd"/>
      <w:r w:rsidRPr="007B67BB">
        <w:rPr>
          <w:spacing w:val="-1"/>
          <w:w w:val="102"/>
          <w:sz w:val="26"/>
          <w:szCs w:val="26"/>
        </w:rPr>
        <w:t xml:space="preserve"> </w:t>
      </w:r>
      <w:proofErr w:type="spellStart"/>
      <w:r w:rsidRPr="007B67BB">
        <w:rPr>
          <w:spacing w:val="-1"/>
          <w:w w:val="102"/>
          <w:sz w:val="26"/>
          <w:szCs w:val="26"/>
        </w:rPr>
        <w:t>bối</w:t>
      </w:r>
      <w:proofErr w:type="spellEnd"/>
      <w:r w:rsidRPr="007B67BB">
        <w:rPr>
          <w:spacing w:val="-1"/>
          <w:w w:val="102"/>
          <w:sz w:val="26"/>
          <w:szCs w:val="26"/>
        </w:rPr>
        <w:t xml:space="preserve"> </w:t>
      </w:r>
      <w:proofErr w:type="spellStart"/>
      <w:r w:rsidRPr="007B67BB">
        <w:rPr>
          <w:spacing w:val="-1"/>
          <w:w w:val="102"/>
          <w:sz w:val="26"/>
          <w:szCs w:val="26"/>
        </w:rPr>
        <w:t>cảnh</w:t>
      </w:r>
      <w:proofErr w:type="spellEnd"/>
      <w:r w:rsidRPr="007B67BB">
        <w:rPr>
          <w:spacing w:val="-1"/>
          <w:w w:val="102"/>
          <w:sz w:val="26"/>
          <w:szCs w:val="26"/>
        </w:rPr>
        <w:t xml:space="preserve"> </w:t>
      </w:r>
      <w:proofErr w:type="spellStart"/>
      <w:r w:rsidRPr="007B67BB">
        <w:rPr>
          <w:spacing w:val="-1"/>
          <w:w w:val="102"/>
          <w:sz w:val="26"/>
          <w:szCs w:val="26"/>
        </w:rPr>
        <w:t>nào</w:t>
      </w:r>
      <w:proofErr w:type="spellEnd"/>
      <w:r w:rsidRPr="007B67BB">
        <w:rPr>
          <w:spacing w:val="-1"/>
          <w:w w:val="102"/>
          <w:sz w:val="26"/>
          <w:szCs w:val="26"/>
        </w:rPr>
        <w:t xml:space="preserve"> </w:t>
      </w:r>
      <w:proofErr w:type="spellStart"/>
      <w:r w:rsidRPr="007B67BB">
        <w:rPr>
          <w:spacing w:val="-1"/>
          <w:w w:val="102"/>
          <w:sz w:val="26"/>
          <w:szCs w:val="26"/>
        </w:rPr>
        <w:t>khác</w:t>
      </w:r>
      <w:proofErr w:type="spellEnd"/>
      <w:r w:rsidRPr="007B67BB">
        <w:rPr>
          <w:spacing w:val="-1"/>
          <w:w w:val="102"/>
          <w:sz w:val="26"/>
          <w:szCs w:val="26"/>
        </w:rPr>
        <w:t>.</w:t>
      </w:r>
      <w:r w:rsidR="00F06474">
        <w:rPr>
          <w:spacing w:val="-1"/>
          <w:w w:val="102"/>
          <w:sz w:val="26"/>
          <w:szCs w:val="26"/>
        </w:rPr>
        <w:t xml:space="preserve"> </w:t>
      </w:r>
      <w:proofErr w:type="spellStart"/>
      <w:r w:rsidRPr="007B67BB">
        <w:rPr>
          <w:spacing w:val="-1"/>
          <w:w w:val="102"/>
          <w:sz w:val="26"/>
          <w:szCs w:val="26"/>
        </w:rPr>
        <w:t>Tác</w:t>
      </w:r>
      <w:proofErr w:type="spellEnd"/>
      <w:r w:rsidRPr="007B67BB">
        <w:rPr>
          <w:spacing w:val="-1"/>
          <w:w w:val="102"/>
          <w:sz w:val="26"/>
          <w:szCs w:val="26"/>
        </w:rPr>
        <w:t xml:space="preserve"> </w:t>
      </w:r>
      <w:proofErr w:type="spellStart"/>
      <w:r w:rsidRPr="007B67BB">
        <w:rPr>
          <w:spacing w:val="-1"/>
          <w:w w:val="102"/>
          <w:sz w:val="26"/>
          <w:szCs w:val="26"/>
        </w:rPr>
        <w:t>vụ</w:t>
      </w:r>
      <w:proofErr w:type="spellEnd"/>
      <w:r w:rsidRPr="007B67BB">
        <w:rPr>
          <w:spacing w:val="-1"/>
          <w:w w:val="102"/>
          <w:sz w:val="26"/>
          <w:szCs w:val="26"/>
        </w:rPr>
        <w:t xml:space="preserve"> </w:t>
      </w:r>
      <w:proofErr w:type="spellStart"/>
      <w:r w:rsidRPr="007B67BB">
        <w:rPr>
          <w:spacing w:val="-1"/>
          <w:w w:val="102"/>
          <w:sz w:val="26"/>
          <w:szCs w:val="26"/>
        </w:rPr>
        <w:t>này</w:t>
      </w:r>
      <w:proofErr w:type="spellEnd"/>
      <w:r w:rsidRPr="007B67BB">
        <w:rPr>
          <w:spacing w:val="-1"/>
          <w:w w:val="102"/>
          <w:sz w:val="26"/>
          <w:szCs w:val="26"/>
        </w:rPr>
        <w:t xml:space="preserve"> </w:t>
      </w:r>
      <w:proofErr w:type="spellStart"/>
      <w:r w:rsidRPr="007B67BB">
        <w:rPr>
          <w:spacing w:val="-1"/>
          <w:w w:val="102"/>
          <w:sz w:val="26"/>
          <w:szCs w:val="26"/>
        </w:rPr>
        <w:t>không</w:t>
      </w:r>
      <w:proofErr w:type="spellEnd"/>
      <w:r w:rsidRPr="007B67BB">
        <w:rPr>
          <w:spacing w:val="-1"/>
          <w:w w:val="102"/>
          <w:sz w:val="26"/>
          <w:szCs w:val="26"/>
        </w:rPr>
        <w:t xml:space="preserve"> </w:t>
      </w:r>
      <w:proofErr w:type="spellStart"/>
      <w:r w:rsidRPr="007B67BB">
        <w:rPr>
          <w:spacing w:val="-1"/>
          <w:w w:val="102"/>
          <w:sz w:val="26"/>
          <w:szCs w:val="26"/>
        </w:rPr>
        <w:t>phù</w:t>
      </w:r>
      <w:proofErr w:type="spellEnd"/>
      <w:r w:rsidRPr="007B67BB">
        <w:rPr>
          <w:spacing w:val="-1"/>
          <w:w w:val="102"/>
          <w:sz w:val="26"/>
          <w:szCs w:val="26"/>
        </w:rPr>
        <w:t xml:space="preserve"> </w:t>
      </w:r>
      <w:proofErr w:type="spellStart"/>
      <w:r w:rsidRPr="007B67BB">
        <w:rPr>
          <w:spacing w:val="-1"/>
          <w:w w:val="102"/>
          <w:sz w:val="26"/>
          <w:szCs w:val="26"/>
        </w:rPr>
        <w:t>hợp</w:t>
      </w:r>
      <w:proofErr w:type="spellEnd"/>
      <w:r w:rsidRPr="007B67BB">
        <w:rPr>
          <w:spacing w:val="-1"/>
          <w:w w:val="102"/>
          <w:sz w:val="26"/>
          <w:szCs w:val="26"/>
        </w:rPr>
        <w:t xml:space="preserve"> </w:t>
      </w:r>
      <w:proofErr w:type="spellStart"/>
      <w:r w:rsidRPr="007B67BB">
        <w:rPr>
          <w:spacing w:val="-1"/>
          <w:w w:val="102"/>
          <w:sz w:val="26"/>
          <w:szCs w:val="26"/>
        </w:rPr>
        <w:t>khi</w:t>
      </w:r>
      <w:proofErr w:type="spellEnd"/>
      <w:r w:rsidRPr="007B67BB">
        <w:rPr>
          <w:spacing w:val="-1"/>
          <w:w w:val="102"/>
          <w:sz w:val="26"/>
          <w:szCs w:val="26"/>
        </w:rPr>
        <w:t xml:space="preserve"> </w:t>
      </w:r>
      <w:proofErr w:type="spellStart"/>
      <w:r w:rsidRPr="007B67BB">
        <w:rPr>
          <w:spacing w:val="-1"/>
          <w:w w:val="102"/>
          <w:sz w:val="26"/>
          <w:szCs w:val="26"/>
        </w:rPr>
        <w:t>có</w:t>
      </w:r>
      <w:proofErr w:type="spellEnd"/>
      <w:r w:rsidRPr="007B67BB">
        <w:rPr>
          <w:spacing w:val="-1"/>
          <w:w w:val="102"/>
          <w:sz w:val="26"/>
          <w:szCs w:val="26"/>
        </w:rPr>
        <w:t xml:space="preserve"> </w:t>
      </w:r>
      <w:proofErr w:type="spellStart"/>
      <w:r w:rsidRPr="007B67BB">
        <w:rPr>
          <w:spacing w:val="-1"/>
          <w:w w:val="102"/>
          <w:sz w:val="26"/>
          <w:szCs w:val="26"/>
        </w:rPr>
        <w:t>nhiều</w:t>
      </w:r>
      <w:proofErr w:type="spellEnd"/>
      <w:r w:rsidRPr="007B67BB">
        <w:rPr>
          <w:spacing w:val="-1"/>
          <w:w w:val="102"/>
          <w:sz w:val="26"/>
          <w:szCs w:val="26"/>
        </w:rPr>
        <w:t xml:space="preserve"> </w:t>
      </w:r>
      <w:proofErr w:type="spellStart"/>
      <w:r w:rsidRPr="007B67BB">
        <w:rPr>
          <w:spacing w:val="-1"/>
          <w:w w:val="102"/>
          <w:sz w:val="26"/>
          <w:szCs w:val="26"/>
        </w:rPr>
        <w:t>đối</w:t>
      </w:r>
      <w:proofErr w:type="spellEnd"/>
      <w:r w:rsidRPr="007B67BB">
        <w:rPr>
          <w:spacing w:val="-1"/>
          <w:w w:val="102"/>
          <w:sz w:val="26"/>
          <w:szCs w:val="26"/>
        </w:rPr>
        <w:t xml:space="preserve"> </w:t>
      </w:r>
      <w:proofErr w:type="spellStart"/>
      <w:r w:rsidRPr="007B67BB">
        <w:rPr>
          <w:spacing w:val="-1"/>
          <w:w w:val="102"/>
          <w:sz w:val="26"/>
          <w:szCs w:val="26"/>
        </w:rPr>
        <w:t>tượng</w:t>
      </w:r>
      <w:proofErr w:type="spellEnd"/>
      <w:r w:rsidRPr="007B67BB">
        <w:rPr>
          <w:spacing w:val="-1"/>
          <w:w w:val="102"/>
          <w:sz w:val="26"/>
          <w:szCs w:val="26"/>
        </w:rPr>
        <w:t xml:space="preserve"> </w:t>
      </w:r>
      <w:proofErr w:type="spellStart"/>
      <w:r w:rsidRPr="007B67BB">
        <w:rPr>
          <w:spacing w:val="-1"/>
          <w:w w:val="102"/>
          <w:sz w:val="26"/>
          <w:szCs w:val="26"/>
        </w:rPr>
        <w:t>được</w:t>
      </w:r>
      <w:proofErr w:type="spellEnd"/>
      <w:r w:rsidRPr="007B67BB">
        <w:rPr>
          <w:spacing w:val="-1"/>
          <w:w w:val="102"/>
          <w:sz w:val="26"/>
          <w:szCs w:val="26"/>
        </w:rPr>
        <w:t xml:space="preserve"> </w:t>
      </w:r>
      <w:proofErr w:type="spellStart"/>
      <w:r w:rsidRPr="007B67BB">
        <w:rPr>
          <w:spacing w:val="-1"/>
          <w:w w:val="102"/>
          <w:sz w:val="26"/>
          <w:szCs w:val="26"/>
        </w:rPr>
        <w:t>nhóm</w:t>
      </w:r>
      <w:proofErr w:type="spellEnd"/>
      <w:r w:rsidRPr="007B67BB">
        <w:rPr>
          <w:spacing w:val="-1"/>
          <w:w w:val="102"/>
          <w:sz w:val="26"/>
          <w:szCs w:val="26"/>
        </w:rPr>
        <w:t xml:space="preserve"> </w:t>
      </w:r>
      <w:proofErr w:type="spellStart"/>
      <w:r w:rsidRPr="007B67BB">
        <w:rPr>
          <w:spacing w:val="-1"/>
          <w:w w:val="102"/>
          <w:sz w:val="26"/>
          <w:szCs w:val="26"/>
        </w:rPr>
        <w:t>chặt</w:t>
      </w:r>
      <w:proofErr w:type="spellEnd"/>
      <w:r w:rsidRPr="007B67BB">
        <w:rPr>
          <w:spacing w:val="-1"/>
          <w:w w:val="102"/>
          <w:sz w:val="26"/>
          <w:szCs w:val="26"/>
        </w:rPr>
        <w:t xml:space="preserve"> </w:t>
      </w:r>
      <w:proofErr w:type="spellStart"/>
      <w:r w:rsidRPr="007B67BB">
        <w:rPr>
          <w:spacing w:val="-1"/>
          <w:w w:val="102"/>
          <w:sz w:val="26"/>
          <w:szCs w:val="26"/>
        </w:rPr>
        <w:t>chẽ</w:t>
      </w:r>
      <w:proofErr w:type="spellEnd"/>
      <w:r w:rsidRPr="007B67BB">
        <w:rPr>
          <w:spacing w:val="-1"/>
          <w:w w:val="102"/>
          <w:sz w:val="26"/>
          <w:szCs w:val="26"/>
        </w:rPr>
        <w:t xml:space="preserve"> </w:t>
      </w:r>
      <w:proofErr w:type="spellStart"/>
      <w:r w:rsidRPr="007B67BB">
        <w:rPr>
          <w:spacing w:val="-1"/>
          <w:w w:val="102"/>
          <w:sz w:val="26"/>
          <w:szCs w:val="26"/>
        </w:rPr>
        <w:t>trên</w:t>
      </w:r>
      <w:proofErr w:type="spellEnd"/>
      <w:r w:rsidRPr="007B67BB">
        <w:rPr>
          <w:spacing w:val="-1"/>
          <w:w w:val="102"/>
          <w:sz w:val="26"/>
          <w:szCs w:val="26"/>
        </w:rPr>
        <w:t xml:space="preserve"> </w:t>
      </w:r>
      <w:proofErr w:type="spellStart"/>
      <w:r w:rsidRPr="007B67BB">
        <w:rPr>
          <w:spacing w:val="-1"/>
          <w:w w:val="102"/>
          <w:sz w:val="26"/>
          <w:szCs w:val="26"/>
        </w:rPr>
        <w:t>cùng</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trong</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 xml:space="preserve">. </w:t>
      </w:r>
      <w:proofErr w:type="spellStart"/>
      <w:r w:rsidRPr="007B67BB">
        <w:rPr>
          <w:spacing w:val="-1"/>
          <w:w w:val="102"/>
          <w:sz w:val="26"/>
          <w:szCs w:val="26"/>
        </w:rPr>
        <w:t>Ví</w:t>
      </w:r>
      <w:proofErr w:type="spellEnd"/>
      <w:r w:rsidRPr="007B67BB">
        <w:rPr>
          <w:spacing w:val="-1"/>
          <w:w w:val="102"/>
          <w:sz w:val="26"/>
          <w:szCs w:val="26"/>
        </w:rPr>
        <w:t xml:space="preserve"> </w:t>
      </w:r>
      <w:proofErr w:type="spellStart"/>
      <w:r w:rsidRPr="007B67BB">
        <w:rPr>
          <w:spacing w:val="-1"/>
          <w:w w:val="102"/>
          <w:sz w:val="26"/>
          <w:szCs w:val="26"/>
        </w:rPr>
        <w:t>dụ</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 xml:space="preserve"> </w:t>
      </w:r>
      <w:proofErr w:type="spellStart"/>
      <w:r w:rsidRPr="007B67BB">
        <w:rPr>
          <w:spacing w:val="-1"/>
          <w:w w:val="102"/>
          <w:sz w:val="26"/>
          <w:szCs w:val="26"/>
        </w:rPr>
        <w:t>đám</w:t>
      </w:r>
      <w:proofErr w:type="spellEnd"/>
      <w:r w:rsidRPr="007B67BB">
        <w:rPr>
          <w:spacing w:val="-1"/>
          <w:w w:val="102"/>
          <w:sz w:val="26"/>
          <w:szCs w:val="26"/>
        </w:rPr>
        <w:t xml:space="preserve"> </w:t>
      </w:r>
      <w:proofErr w:type="spellStart"/>
      <w:r w:rsidRPr="007B67BB">
        <w:rPr>
          <w:spacing w:val="-1"/>
          <w:w w:val="102"/>
          <w:sz w:val="26"/>
          <w:szCs w:val="26"/>
        </w:rPr>
        <w:t>đông</w:t>
      </w:r>
      <w:proofErr w:type="spellEnd"/>
      <w:r w:rsidRPr="007B67BB">
        <w:rPr>
          <w:spacing w:val="-1"/>
          <w:w w:val="102"/>
          <w:sz w:val="26"/>
          <w:szCs w:val="26"/>
        </w:rPr>
        <w:t xml:space="preserve"> </w:t>
      </w:r>
      <w:proofErr w:type="spellStart"/>
      <w:r w:rsidRPr="007B67BB">
        <w:rPr>
          <w:spacing w:val="-1"/>
          <w:w w:val="102"/>
          <w:sz w:val="26"/>
          <w:szCs w:val="26"/>
        </w:rPr>
        <w:t>trên</w:t>
      </w:r>
      <w:proofErr w:type="spellEnd"/>
      <w:r w:rsidRPr="007B67BB">
        <w:rPr>
          <w:spacing w:val="-1"/>
          <w:w w:val="102"/>
          <w:sz w:val="26"/>
          <w:szCs w:val="26"/>
        </w:rPr>
        <w:t xml:space="preserve"> </w:t>
      </w:r>
      <w:proofErr w:type="spellStart"/>
      <w:r w:rsidRPr="007B67BB">
        <w:rPr>
          <w:spacing w:val="-1"/>
          <w:w w:val="102"/>
          <w:sz w:val="26"/>
          <w:szCs w:val="26"/>
        </w:rPr>
        <w:t>đường</w:t>
      </w:r>
      <w:proofErr w:type="spellEnd"/>
      <w:r w:rsidRPr="007B67BB">
        <w:rPr>
          <w:spacing w:val="-1"/>
          <w:w w:val="102"/>
          <w:sz w:val="26"/>
          <w:szCs w:val="26"/>
        </w:rPr>
        <w:t xml:space="preserve"> </w:t>
      </w:r>
      <w:proofErr w:type="spellStart"/>
      <w:r w:rsidRPr="007B67BB">
        <w:rPr>
          <w:spacing w:val="-1"/>
          <w:w w:val="102"/>
          <w:sz w:val="26"/>
          <w:szCs w:val="26"/>
        </w:rPr>
        <w:t>phố</w:t>
      </w:r>
      <w:proofErr w:type="spellEnd"/>
      <w:r w:rsidRPr="007B67BB">
        <w:rPr>
          <w:spacing w:val="-1"/>
          <w:w w:val="102"/>
          <w:sz w:val="26"/>
          <w:szCs w:val="26"/>
        </w:rPr>
        <w:t xml:space="preserve"> </w:t>
      </w:r>
      <w:proofErr w:type="spellStart"/>
      <w:r w:rsidRPr="007B67BB">
        <w:rPr>
          <w:spacing w:val="-1"/>
          <w:w w:val="102"/>
          <w:sz w:val="26"/>
          <w:szCs w:val="26"/>
        </w:rPr>
        <w:t>sẽ</w:t>
      </w:r>
      <w:proofErr w:type="spellEnd"/>
      <w:r w:rsidRPr="007B67BB">
        <w:rPr>
          <w:spacing w:val="-1"/>
          <w:w w:val="102"/>
          <w:sz w:val="26"/>
          <w:szCs w:val="26"/>
        </w:rPr>
        <w:t xml:space="preserve"> </w:t>
      </w:r>
      <w:proofErr w:type="spellStart"/>
      <w:r w:rsidRPr="007B67BB">
        <w:rPr>
          <w:spacing w:val="-1"/>
          <w:w w:val="102"/>
          <w:sz w:val="26"/>
          <w:szCs w:val="26"/>
        </w:rPr>
        <w:t>có</w:t>
      </w:r>
      <w:proofErr w:type="spellEnd"/>
      <w:r w:rsidRPr="007B67BB">
        <w:rPr>
          <w:spacing w:val="-1"/>
          <w:w w:val="102"/>
          <w:sz w:val="26"/>
          <w:szCs w:val="26"/>
        </w:rPr>
        <w:t xml:space="preserve"> </w:t>
      </w:r>
      <w:proofErr w:type="spellStart"/>
      <w:r w:rsidRPr="007B67BB">
        <w:rPr>
          <w:spacing w:val="-1"/>
          <w:w w:val="102"/>
          <w:sz w:val="26"/>
          <w:szCs w:val="26"/>
        </w:rPr>
        <w:t>mô</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semantic segmentation </w:t>
      </w:r>
      <w:proofErr w:type="spellStart"/>
      <w:r w:rsidRPr="007B67BB">
        <w:rPr>
          <w:spacing w:val="-1"/>
          <w:w w:val="102"/>
          <w:sz w:val="26"/>
          <w:szCs w:val="26"/>
        </w:rPr>
        <w:t>dự</w:t>
      </w:r>
      <w:proofErr w:type="spellEnd"/>
      <w:r w:rsidRPr="007B67BB">
        <w:rPr>
          <w:spacing w:val="-1"/>
          <w:w w:val="102"/>
          <w:sz w:val="26"/>
          <w:szCs w:val="26"/>
        </w:rPr>
        <w:t xml:space="preserve"> </w:t>
      </w:r>
      <w:proofErr w:type="spellStart"/>
      <w:r w:rsidRPr="007B67BB">
        <w:rPr>
          <w:spacing w:val="-1"/>
          <w:w w:val="102"/>
          <w:sz w:val="26"/>
          <w:szCs w:val="26"/>
        </w:rPr>
        <w:t>đoán</w:t>
      </w:r>
      <w:proofErr w:type="spellEnd"/>
      <w:r w:rsidRPr="007B67BB">
        <w:rPr>
          <w:spacing w:val="-1"/>
          <w:w w:val="102"/>
          <w:sz w:val="26"/>
          <w:szCs w:val="26"/>
        </w:rPr>
        <w:t xml:space="preserve"> </w:t>
      </w:r>
      <w:proofErr w:type="spellStart"/>
      <w:r w:rsidRPr="007B67BB">
        <w:rPr>
          <w:spacing w:val="-1"/>
          <w:w w:val="102"/>
          <w:sz w:val="26"/>
          <w:szCs w:val="26"/>
        </w:rPr>
        <w:t>toàn</w:t>
      </w:r>
      <w:proofErr w:type="spellEnd"/>
      <w:r w:rsidRPr="007B67BB">
        <w:rPr>
          <w:spacing w:val="-1"/>
          <w:w w:val="102"/>
          <w:sz w:val="26"/>
          <w:szCs w:val="26"/>
        </w:rPr>
        <w:t xml:space="preserve"> </w:t>
      </w:r>
      <w:proofErr w:type="spellStart"/>
      <w:r w:rsidRPr="007B67BB">
        <w:rPr>
          <w:spacing w:val="-1"/>
          <w:w w:val="102"/>
          <w:sz w:val="26"/>
          <w:szCs w:val="26"/>
        </w:rPr>
        <w:t>bộ</w:t>
      </w:r>
      <w:proofErr w:type="spellEnd"/>
      <w:r w:rsidRPr="007B67BB">
        <w:rPr>
          <w:spacing w:val="-1"/>
          <w:w w:val="102"/>
          <w:sz w:val="26"/>
          <w:szCs w:val="26"/>
        </w:rPr>
        <w:t xml:space="preserve"> </w:t>
      </w:r>
      <w:proofErr w:type="spellStart"/>
      <w:r w:rsidRPr="007B67BB">
        <w:rPr>
          <w:spacing w:val="-1"/>
          <w:w w:val="102"/>
          <w:sz w:val="26"/>
          <w:szCs w:val="26"/>
        </w:rPr>
        <w:t>khu</w:t>
      </w:r>
      <w:proofErr w:type="spellEnd"/>
      <w:r w:rsidRPr="007B67BB">
        <w:rPr>
          <w:spacing w:val="-1"/>
          <w:w w:val="102"/>
          <w:sz w:val="26"/>
          <w:szCs w:val="26"/>
        </w:rPr>
        <w:t xml:space="preserve"> </w:t>
      </w:r>
      <w:proofErr w:type="spellStart"/>
      <w:r w:rsidRPr="007B67BB">
        <w:rPr>
          <w:spacing w:val="-1"/>
          <w:w w:val="102"/>
          <w:sz w:val="26"/>
          <w:szCs w:val="26"/>
        </w:rPr>
        <w:t>vực</w:t>
      </w:r>
      <w:proofErr w:type="spellEnd"/>
      <w:r w:rsidRPr="007B67BB">
        <w:rPr>
          <w:spacing w:val="-1"/>
          <w:w w:val="102"/>
          <w:sz w:val="26"/>
          <w:szCs w:val="26"/>
        </w:rPr>
        <w:t xml:space="preserve"> </w:t>
      </w:r>
      <w:proofErr w:type="spellStart"/>
      <w:r w:rsidRPr="007B67BB">
        <w:rPr>
          <w:spacing w:val="-1"/>
          <w:w w:val="102"/>
          <w:sz w:val="26"/>
          <w:szCs w:val="26"/>
        </w:rPr>
        <w:t>đám</w:t>
      </w:r>
      <w:proofErr w:type="spellEnd"/>
      <w:r w:rsidRPr="007B67BB">
        <w:rPr>
          <w:spacing w:val="-1"/>
          <w:w w:val="102"/>
          <w:sz w:val="26"/>
          <w:szCs w:val="26"/>
        </w:rPr>
        <w:t xml:space="preserve"> </w:t>
      </w:r>
      <w:proofErr w:type="spellStart"/>
      <w:r w:rsidRPr="007B67BB">
        <w:rPr>
          <w:spacing w:val="-1"/>
          <w:w w:val="102"/>
          <w:sz w:val="26"/>
          <w:szCs w:val="26"/>
        </w:rPr>
        <w:t>đông</w:t>
      </w:r>
      <w:proofErr w:type="spellEnd"/>
      <w:r w:rsidRPr="007B67BB">
        <w:rPr>
          <w:spacing w:val="-1"/>
          <w:w w:val="102"/>
          <w:sz w:val="26"/>
          <w:szCs w:val="26"/>
        </w:rPr>
        <w:t xml:space="preserve"> </w:t>
      </w:r>
      <w:proofErr w:type="spellStart"/>
      <w:r w:rsidRPr="007B67BB">
        <w:rPr>
          <w:spacing w:val="-1"/>
          <w:w w:val="102"/>
          <w:sz w:val="26"/>
          <w:szCs w:val="26"/>
        </w:rPr>
        <w:t>thuộc</w:t>
      </w:r>
      <w:proofErr w:type="spellEnd"/>
      <w:r w:rsidRPr="007B67BB">
        <w:rPr>
          <w:spacing w:val="-1"/>
          <w:w w:val="102"/>
          <w:sz w:val="26"/>
          <w:szCs w:val="26"/>
        </w:rPr>
        <w:t xml:space="preserve"> </w:t>
      </w:r>
      <w:proofErr w:type="spellStart"/>
      <w:r w:rsidRPr="007B67BB">
        <w:rPr>
          <w:spacing w:val="-1"/>
          <w:w w:val="102"/>
          <w:sz w:val="26"/>
          <w:szCs w:val="26"/>
        </w:rPr>
        <w:t>về</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người</w:t>
      </w:r>
      <w:proofErr w:type="spellEnd"/>
      <w:r w:rsidRPr="007B67BB">
        <w:rPr>
          <w:spacing w:val="-1"/>
          <w:w w:val="102"/>
          <w:sz w:val="26"/>
          <w:szCs w:val="26"/>
        </w:rPr>
        <w:t xml:space="preserve"> </w:t>
      </w:r>
      <w:proofErr w:type="spellStart"/>
      <w:r w:rsidRPr="007B67BB">
        <w:rPr>
          <w:spacing w:val="-1"/>
          <w:w w:val="102"/>
          <w:sz w:val="26"/>
          <w:szCs w:val="26"/>
        </w:rPr>
        <w:t>đi</w:t>
      </w:r>
      <w:proofErr w:type="spellEnd"/>
      <w:r w:rsidRPr="007B67BB">
        <w:rPr>
          <w:spacing w:val="-1"/>
          <w:w w:val="102"/>
          <w:sz w:val="26"/>
          <w:szCs w:val="26"/>
        </w:rPr>
        <w:t xml:space="preserve"> </w:t>
      </w:r>
      <w:proofErr w:type="spellStart"/>
      <w:r w:rsidRPr="007B67BB">
        <w:rPr>
          <w:spacing w:val="-1"/>
          <w:w w:val="102"/>
          <w:sz w:val="26"/>
          <w:szCs w:val="26"/>
        </w:rPr>
        <w:t>bộ</w:t>
      </w:r>
      <w:proofErr w:type="spellEnd"/>
      <w:r w:rsidRPr="007B67BB">
        <w:rPr>
          <w:spacing w:val="-1"/>
          <w:w w:val="102"/>
          <w:sz w:val="26"/>
          <w:szCs w:val="26"/>
        </w:rPr>
        <w:t xml:space="preserve">”, do </w:t>
      </w:r>
      <w:proofErr w:type="spellStart"/>
      <w:r w:rsidRPr="007B67BB">
        <w:rPr>
          <w:spacing w:val="-1"/>
          <w:w w:val="102"/>
          <w:sz w:val="26"/>
          <w:szCs w:val="26"/>
        </w:rPr>
        <w:t>đó</w:t>
      </w:r>
      <w:proofErr w:type="spellEnd"/>
      <w:r w:rsidRPr="007B67BB">
        <w:rPr>
          <w:spacing w:val="-1"/>
          <w:w w:val="102"/>
          <w:sz w:val="26"/>
          <w:szCs w:val="26"/>
        </w:rPr>
        <w:t xml:space="preserve"> </w:t>
      </w:r>
      <w:proofErr w:type="spellStart"/>
      <w:r w:rsidRPr="007B67BB">
        <w:rPr>
          <w:spacing w:val="-1"/>
          <w:w w:val="102"/>
          <w:sz w:val="26"/>
          <w:szCs w:val="26"/>
        </w:rPr>
        <w:t>cung</w:t>
      </w:r>
      <w:proofErr w:type="spellEnd"/>
      <w:r w:rsidRPr="007B67BB">
        <w:rPr>
          <w:spacing w:val="-1"/>
          <w:w w:val="102"/>
          <w:sz w:val="26"/>
          <w:szCs w:val="26"/>
        </w:rPr>
        <w:t xml:space="preserve"> </w:t>
      </w:r>
      <w:proofErr w:type="spellStart"/>
      <w:r w:rsidRPr="007B67BB">
        <w:rPr>
          <w:spacing w:val="-1"/>
          <w:w w:val="102"/>
          <w:sz w:val="26"/>
          <w:szCs w:val="26"/>
        </w:rPr>
        <w:t>cấp</w:t>
      </w:r>
      <w:proofErr w:type="spellEnd"/>
      <w:r w:rsidRPr="007B67BB">
        <w:rPr>
          <w:spacing w:val="-1"/>
          <w:w w:val="102"/>
          <w:sz w:val="26"/>
          <w:szCs w:val="26"/>
        </w:rPr>
        <w:t xml:space="preserve"> </w:t>
      </w:r>
      <w:proofErr w:type="spellStart"/>
      <w:r w:rsidRPr="007B67BB">
        <w:rPr>
          <w:spacing w:val="-1"/>
          <w:w w:val="102"/>
          <w:sz w:val="26"/>
          <w:szCs w:val="26"/>
        </w:rPr>
        <w:t>rất</w:t>
      </w:r>
      <w:proofErr w:type="spellEnd"/>
      <w:r w:rsidRPr="007B67BB">
        <w:rPr>
          <w:spacing w:val="-1"/>
          <w:w w:val="102"/>
          <w:sz w:val="26"/>
          <w:szCs w:val="26"/>
        </w:rPr>
        <w:t xml:space="preserve"> </w:t>
      </w:r>
      <w:proofErr w:type="spellStart"/>
      <w:r w:rsidRPr="007B67BB">
        <w:rPr>
          <w:spacing w:val="-1"/>
          <w:w w:val="102"/>
          <w:sz w:val="26"/>
          <w:szCs w:val="26"/>
        </w:rPr>
        <w:t>ít</w:t>
      </w:r>
      <w:proofErr w:type="spellEnd"/>
      <w:r w:rsidRPr="007B67BB">
        <w:rPr>
          <w:spacing w:val="-1"/>
          <w:w w:val="102"/>
          <w:sz w:val="26"/>
          <w:szCs w:val="26"/>
        </w:rPr>
        <w:t xml:space="preserve"> chi </w:t>
      </w:r>
      <w:proofErr w:type="spellStart"/>
      <w:r w:rsidRPr="007B67BB">
        <w:rPr>
          <w:spacing w:val="-1"/>
          <w:w w:val="102"/>
          <w:sz w:val="26"/>
          <w:szCs w:val="26"/>
        </w:rPr>
        <w:t>tiết</w:t>
      </w:r>
      <w:proofErr w:type="spellEnd"/>
      <w:r w:rsidRPr="007B67BB">
        <w:rPr>
          <w:spacing w:val="-1"/>
          <w:w w:val="102"/>
          <w:sz w:val="26"/>
          <w:szCs w:val="26"/>
        </w:rPr>
        <w:t xml:space="preserve"> </w:t>
      </w:r>
      <w:proofErr w:type="spellStart"/>
      <w:r w:rsidRPr="007B67BB">
        <w:rPr>
          <w:spacing w:val="-1"/>
          <w:w w:val="102"/>
          <w:sz w:val="26"/>
          <w:szCs w:val="26"/>
        </w:rPr>
        <w:t>hoặc</w:t>
      </w:r>
      <w:proofErr w:type="spellEnd"/>
      <w:r w:rsidRPr="007B67BB">
        <w:rPr>
          <w:spacing w:val="-1"/>
          <w:w w:val="102"/>
          <w:sz w:val="26"/>
          <w:szCs w:val="26"/>
        </w:rPr>
        <w:t xml:space="preserve"> </w:t>
      </w:r>
      <w:proofErr w:type="spellStart"/>
      <w:r w:rsidRPr="007B67BB">
        <w:rPr>
          <w:spacing w:val="-1"/>
          <w:w w:val="102"/>
          <w:sz w:val="26"/>
          <w:szCs w:val="26"/>
        </w:rPr>
        <w:t>thông</w:t>
      </w:r>
      <w:proofErr w:type="spellEnd"/>
      <w:r w:rsidRPr="007B67BB">
        <w:rPr>
          <w:spacing w:val="-1"/>
          <w:w w:val="102"/>
          <w:sz w:val="26"/>
          <w:szCs w:val="26"/>
        </w:rPr>
        <w:t xml:space="preserve"> tin </w:t>
      </w:r>
      <w:proofErr w:type="spellStart"/>
      <w:r w:rsidRPr="007B67BB">
        <w:rPr>
          <w:spacing w:val="-1"/>
          <w:w w:val="102"/>
          <w:sz w:val="26"/>
          <w:szCs w:val="26"/>
        </w:rPr>
        <w:t>chuyên</w:t>
      </w:r>
      <w:proofErr w:type="spellEnd"/>
      <w:r w:rsidRPr="007B67BB">
        <w:rPr>
          <w:spacing w:val="-1"/>
          <w:w w:val="102"/>
          <w:sz w:val="26"/>
          <w:szCs w:val="26"/>
        </w:rPr>
        <w:t xml:space="preserve"> </w:t>
      </w:r>
      <w:proofErr w:type="spellStart"/>
      <w:r w:rsidRPr="007B67BB">
        <w:rPr>
          <w:spacing w:val="-1"/>
          <w:w w:val="102"/>
          <w:sz w:val="26"/>
          <w:szCs w:val="26"/>
        </w:rPr>
        <w:t>sâu</w:t>
      </w:r>
      <w:proofErr w:type="spellEnd"/>
      <w:r w:rsidRPr="007B67BB">
        <w:rPr>
          <w:spacing w:val="-1"/>
          <w:w w:val="102"/>
          <w:sz w:val="26"/>
          <w:szCs w:val="26"/>
        </w:rPr>
        <w:t xml:space="preserve"> </w:t>
      </w:r>
      <w:proofErr w:type="spellStart"/>
      <w:r w:rsidRPr="007B67BB">
        <w:rPr>
          <w:spacing w:val="-1"/>
          <w:w w:val="102"/>
          <w:sz w:val="26"/>
          <w:szCs w:val="26"/>
        </w:rPr>
        <w:t>về</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w:t>
      </w:r>
    </w:p>
    <w:p w14:paraId="53CE9624" w14:textId="70C5D98D" w:rsidR="00F46CCD" w:rsidRPr="00F46CCD" w:rsidRDefault="00F46CCD" w:rsidP="007A25DD">
      <w:pPr>
        <w:spacing w:line="360" w:lineRule="auto"/>
        <w:ind w:right="-1" w:firstLine="567"/>
        <w:jc w:val="both"/>
        <w:rPr>
          <w:spacing w:val="-1"/>
          <w:w w:val="102"/>
          <w:sz w:val="26"/>
          <w:szCs w:val="26"/>
        </w:rPr>
      </w:pPr>
      <w:r w:rsidRPr="00F46CCD">
        <w:rPr>
          <w:spacing w:val="-1"/>
          <w:w w:val="102"/>
          <w:sz w:val="26"/>
          <w:szCs w:val="26"/>
        </w:rPr>
        <w:t xml:space="preserve">Các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instance segmentation </w:t>
      </w:r>
      <w:proofErr w:type="spellStart"/>
      <w:r w:rsidRPr="00F46CCD">
        <w:rPr>
          <w:spacing w:val="-1"/>
          <w:w w:val="102"/>
          <w:sz w:val="26"/>
          <w:szCs w:val="26"/>
        </w:rPr>
        <w:t>phân</w:t>
      </w:r>
      <w:proofErr w:type="spellEnd"/>
      <w:r w:rsidRPr="00F46CCD">
        <w:rPr>
          <w:spacing w:val="-1"/>
          <w:w w:val="102"/>
          <w:sz w:val="26"/>
          <w:szCs w:val="26"/>
        </w:rPr>
        <w:t xml:space="preserve"> </w:t>
      </w:r>
      <w:proofErr w:type="spellStart"/>
      <w:r w:rsidRPr="00F46CCD">
        <w:rPr>
          <w:spacing w:val="-1"/>
          <w:w w:val="102"/>
          <w:sz w:val="26"/>
          <w:szCs w:val="26"/>
        </w:rPr>
        <w:t>loại</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pixel </w:t>
      </w:r>
      <w:proofErr w:type="spellStart"/>
      <w:r w:rsidRPr="00F46CCD">
        <w:rPr>
          <w:spacing w:val="-1"/>
          <w:w w:val="102"/>
          <w:sz w:val="26"/>
          <w:szCs w:val="26"/>
        </w:rPr>
        <w:t>thành</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danh</w:t>
      </w:r>
      <w:proofErr w:type="spellEnd"/>
      <w:r w:rsidRPr="00F46CCD">
        <w:rPr>
          <w:spacing w:val="-1"/>
          <w:w w:val="102"/>
          <w:sz w:val="26"/>
          <w:szCs w:val="26"/>
        </w:rPr>
        <w:t xml:space="preserve"> </w:t>
      </w:r>
      <w:proofErr w:type="spellStart"/>
      <w:r w:rsidRPr="00F46CCD">
        <w:rPr>
          <w:spacing w:val="-1"/>
          <w:w w:val="102"/>
          <w:sz w:val="26"/>
          <w:szCs w:val="26"/>
        </w:rPr>
        <w:t>mục</w:t>
      </w:r>
      <w:proofErr w:type="spellEnd"/>
      <w:r w:rsidRPr="00F46CCD">
        <w:rPr>
          <w:spacing w:val="-1"/>
          <w:w w:val="102"/>
          <w:sz w:val="26"/>
          <w:szCs w:val="26"/>
        </w:rPr>
        <w:t xml:space="preserve"> </w:t>
      </w:r>
      <w:proofErr w:type="spellStart"/>
      <w:r w:rsidRPr="00F46CCD">
        <w:rPr>
          <w:spacing w:val="-1"/>
          <w:w w:val="102"/>
          <w:sz w:val="26"/>
          <w:szCs w:val="26"/>
        </w:rPr>
        <w:t>trên</w:t>
      </w:r>
      <w:proofErr w:type="spellEnd"/>
      <w:r w:rsidRPr="00F46CCD">
        <w:rPr>
          <w:spacing w:val="-1"/>
          <w:w w:val="102"/>
          <w:sz w:val="26"/>
          <w:szCs w:val="26"/>
        </w:rPr>
        <w:t xml:space="preserve"> </w:t>
      </w:r>
      <w:proofErr w:type="spellStart"/>
      <w:r w:rsidRPr="00F46CCD">
        <w:rPr>
          <w:spacing w:val="-1"/>
          <w:w w:val="102"/>
          <w:sz w:val="26"/>
          <w:szCs w:val="26"/>
        </w:rPr>
        <w:t>cơ</w:t>
      </w:r>
      <w:proofErr w:type="spellEnd"/>
      <w:r w:rsidRPr="00F46CCD">
        <w:rPr>
          <w:spacing w:val="-1"/>
          <w:w w:val="102"/>
          <w:sz w:val="26"/>
          <w:szCs w:val="26"/>
        </w:rPr>
        <w:t xml:space="preserve"> </w:t>
      </w:r>
      <w:proofErr w:type="spellStart"/>
      <w:r w:rsidRPr="00F46CCD">
        <w:rPr>
          <w:spacing w:val="-1"/>
          <w:w w:val="102"/>
          <w:sz w:val="26"/>
          <w:szCs w:val="26"/>
        </w:rPr>
        <w:t>sở</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(instances) </w:t>
      </w:r>
      <w:proofErr w:type="spellStart"/>
      <w:r w:rsidRPr="00F46CCD">
        <w:rPr>
          <w:spacing w:val="-1"/>
          <w:w w:val="102"/>
          <w:sz w:val="26"/>
          <w:szCs w:val="26"/>
        </w:rPr>
        <w:t>với</w:t>
      </w:r>
      <w:proofErr w:type="spellEnd"/>
      <w:r w:rsidRPr="00F46CCD">
        <w:rPr>
          <w:spacing w:val="-1"/>
          <w:w w:val="102"/>
          <w:sz w:val="26"/>
          <w:szCs w:val="26"/>
        </w:rPr>
        <w:t xml:space="preserve"> </w:t>
      </w:r>
      <w:proofErr w:type="spellStart"/>
      <w:r w:rsidRPr="00F46CCD">
        <w:rPr>
          <w:spacing w:val="-1"/>
          <w:w w:val="102"/>
          <w:sz w:val="26"/>
          <w:szCs w:val="26"/>
        </w:rPr>
        <w:t>nhãn</w:t>
      </w:r>
      <w:proofErr w:type="spellEnd"/>
      <w:r w:rsidRPr="00F46CCD">
        <w:rPr>
          <w:spacing w:val="-1"/>
          <w:w w:val="102"/>
          <w:sz w:val="26"/>
          <w:szCs w:val="26"/>
        </w:rPr>
        <w:t xml:space="preserve"> </w:t>
      </w:r>
      <w:proofErr w:type="spellStart"/>
      <w:r w:rsidRPr="00F46CCD">
        <w:rPr>
          <w:spacing w:val="-1"/>
          <w:w w:val="102"/>
          <w:sz w:val="26"/>
          <w:szCs w:val="26"/>
        </w:rPr>
        <w:t>cụ</w:t>
      </w:r>
      <w:proofErr w:type="spellEnd"/>
      <w:r w:rsidRPr="00F46CCD">
        <w:rPr>
          <w:spacing w:val="-1"/>
          <w:w w:val="102"/>
          <w:sz w:val="26"/>
          <w:szCs w:val="26"/>
        </w:rPr>
        <w:t xml:space="preserve"> </w:t>
      </w:r>
      <w:proofErr w:type="spellStart"/>
      <w:r w:rsidRPr="00F46CCD">
        <w:rPr>
          <w:spacing w:val="-1"/>
          <w:w w:val="102"/>
          <w:sz w:val="26"/>
          <w:szCs w:val="26"/>
        </w:rPr>
        <w:t>thể</w:t>
      </w:r>
      <w:proofErr w:type="spellEnd"/>
      <w:r w:rsidRPr="00F46CCD">
        <w:rPr>
          <w:spacing w:val="-1"/>
          <w:w w:val="102"/>
          <w:sz w:val="26"/>
          <w:szCs w:val="26"/>
        </w:rPr>
        <w:t>.</w:t>
      </w:r>
      <w:r w:rsidR="00F06474">
        <w:rPr>
          <w:spacing w:val="-1"/>
          <w:w w:val="102"/>
          <w:sz w:val="26"/>
          <w:szCs w:val="26"/>
        </w:rPr>
        <w:t xml:space="preserve"> </w:t>
      </w:r>
      <w:proofErr w:type="spellStart"/>
      <w:r w:rsidRPr="00F46CCD">
        <w:rPr>
          <w:spacing w:val="-1"/>
          <w:w w:val="102"/>
          <w:sz w:val="26"/>
          <w:szCs w:val="26"/>
        </w:rPr>
        <w:t>Ví</w:t>
      </w:r>
      <w:proofErr w:type="spellEnd"/>
      <w:r w:rsidRPr="00F46CCD">
        <w:rPr>
          <w:spacing w:val="-1"/>
          <w:w w:val="102"/>
          <w:sz w:val="26"/>
          <w:szCs w:val="26"/>
        </w:rPr>
        <w:t xml:space="preserve"> </w:t>
      </w:r>
      <w:proofErr w:type="spellStart"/>
      <w:r w:rsidRPr="00F46CCD">
        <w:rPr>
          <w:spacing w:val="-1"/>
          <w:w w:val="102"/>
          <w:sz w:val="26"/>
          <w:szCs w:val="26"/>
        </w:rPr>
        <w:t>dụ</w:t>
      </w:r>
      <w:proofErr w:type="spellEnd"/>
      <w:r w:rsidRPr="00F46CCD">
        <w:rPr>
          <w:spacing w:val="-1"/>
          <w:w w:val="102"/>
          <w:sz w:val="26"/>
          <w:szCs w:val="26"/>
        </w:rPr>
        <w:t xml:space="preserve">: </w:t>
      </w:r>
      <w:proofErr w:type="spellStart"/>
      <w:r w:rsidRPr="00F46CCD">
        <w:rPr>
          <w:spacing w:val="-1"/>
          <w:w w:val="102"/>
          <w:sz w:val="26"/>
          <w:szCs w:val="26"/>
        </w:rPr>
        <w:t>Nếu</w:t>
      </w:r>
      <w:proofErr w:type="spellEnd"/>
      <w:r w:rsidRPr="00F46CCD">
        <w:rPr>
          <w:spacing w:val="-1"/>
          <w:w w:val="102"/>
          <w:sz w:val="26"/>
          <w:szCs w:val="26"/>
        </w:rPr>
        <w:t xml:space="preserve"> </w:t>
      </w:r>
      <w:proofErr w:type="spellStart"/>
      <w:r w:rsidRPr="00F46CCD">
        <w:rPr>
          <w:spacing w:val="-1"/>
          <w:w w:val="102"/>
          <w:sz w:val="26"/>
          <w:szCs w:val="26"/>
        </w:rPr>
        <w:t>một</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w:t>
      </w:r>
      <w:proofErr w:type="spellStart"/>
      <w:r w:rsidRPr="00F46CCD">
        <w:rPr>
          <w:spacing w:val="-1"/>
          <w:w w:val="102"/>
          <w:sz w:val="26"/>
          <w:szCs w:val="26"/>
        </w:rPr>
        <w:t>ảnh</w:t>
      </w:r>
      <w:proofErr w:type="spellEnd"/>
      <w:r w:rsidRPr="00F46CCD">
        <w:rPr>
          <w:spacing w:val="-1"/>
          <w:w w:val="102"/>
          <w:sz w:val="26"/>
          <w:szCs w:val="26"/>
        </w:rPr>
        <w:t xml:space="preserve"> </w:t>
      </w:r>
      <w:proofErr w:type="spellStart"/>
      <w:r w:rsidRPr="00F46CCD">
        <w:rPr>
          <w:spacing w:val="-1"/>
          <w:w w:val="102"/>
          <w:sz w:val="26"/>
          <w:szCs w:val="26"/>
        </w:rPr>
        <w:t>về</w:t>
      </w:r>
      <w:proofErr w:type="spellEnd"/>
      <w:r w:rsidRPr="00F46CCD">
        <w:rPr>
          <w:spacing w:val="-1"/>
          <w:w w:val="102"/>
          <w:sz w:val="26"/>
          <w:szCs w:val="26"/>
        </w:rPr>
        <w:t xml:space="preserve"> </w:t>
      </w:r>
      <w:proofErr w:type="spellStart"/>
      <w:r w:rsidRPr="00F46CCD">
        <w:rPr>
          <w:spacing w:val="-1"/>
          <w:w w:val="102"/>
          <w:sz w:val="26"/>
          <w:szCs w:val="26"/>
        </w:rPr>
        <w:t>đám</w:t>
      </w:r>
      <w:proofErr w:type="spellEnd"/>
      <w:r w:rsidRPr="00F46CCD">
        <w:rPr>
          <w:spacing w:val="-1"/>
          <w:w w:val="102"/>
          <w:sz w:val="26"/>
          <w:szCs w:val="26"/>
        </w:rPr>
        <w:t xml:space="preserve"> </w:t>
      </w:r>
      <w:proofErr w:type="spellStart"/>
      <w:r w:rsidRPr="00F46CCD">
        <w:rPr>
          <w:spacing w:val="-1"/>
          <w:w w:val="102"/>
          <w:sz w:val="26"/>
          <w:szCs w:val="26"/>
        </w:rPr>
        <w:t>đông</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đưa</w:t>
      </w:r>
      <w:proofErr w:type="spellEnd"/>
      <w:r w:rsidRPr="00F46CCD">
        <w:rPr>
          <w:spacing w:val="-1"/>
          <w:w w:val="102"/>
          <w:sz w:val="26"/>
          <w:szCs w:val="26"/>
        </w:rPr>
        <w:t xml:space="preserve"> </w:t>
      </w:r>
      <w:proofErr w:type="spellStart"/>
      <w:r w:rsidRPr="00F46CCD">
        <w:rPr>
          <w:spacing w:val="-1"/>
          <w:w w:val="102"/>
          <w:sz w:val="26"/>
          <w:szCs w:val="26"/>
        </w:rPr>
        <w:t>vào</w:t>
      </w:r>
      <w:proofErr w:type="spellEnd"/>
      <w:r w:rsidRPr="00F46CCD">
        <w:rPr>
          <w:spacing w:val="-1"/>
          <w:w w:val="102"/>
          <w:sz w:val="26"/>
          <w:szCs w:val="26"/>
        </w:rPr>
        <w:t xml:space="preserve">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instance segmentation, </w:t>
      </w:r>
      <w:proofErr w:type="spellStart"/>
      <w:r w:rsidRPr="00F46CCD">
        <w:rPr>
          <w:spacing w:val="-1"/>
          <w:w w:val="102"/>
          <w:sz w:val="26"/>
          <w:szCs w:val="26"/>
        </w:rPr>
        <w:t>thì</w:t>
      </w:r>
      <w:proofErr w:type="spellEnd"/>
      <w:r w:rsidRPr="00F46CCD">
        <w:rPr>
          <w:spacing w:val="-1"/>
          <w:w w:val="102"/>
          <w:sz w:val="26"/>
          <w:szCs w:val="26"/>
        </w:rPr>
        <w:t xml:space="preserve">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w:t>
      </w:r>
      <w:proofErr w:type="spellStart"/>
      <w:r w:rsidRPr="00F46CCD">
        <w:rPr>
          <w:spacing w:val="-1"/>
          <w:w w:val="102"/>
          <w:sz w:val="26"/>
          <w:szCs w:val="26"/>
        </w:rPr>
        <w:t>đó</w:t>
      </w:r>
      <w:proofErr w:type="spellEnd"/>
      <w:r w:rsidRPr="00F46CCD">
        <w:rPr>
          <w:spacing w:val="-1"/>
          <w:w w:val="102"/>
          <w:sz w:val="26"/>
          <w:szCs w:val="26"/>
        </w:rPr>
        <w:t xml:space="preserve"> </w:t>
      </w:r>
      <w:proofErr w:type="spellStart"/>
      <w:r w:rsidRPr="00F46CCD">
        <w:rPr>
          <w:spacing w:val="-1"/>
          <w:w w:val="102"/>
          <w:sz w:val="26"/>
          <w:szCs w:val="26"/>
        </w:rPr>
        <w:t>sẽ</w:t>
      </w:r>
      <w:proofErr w:type="spellEnd"/>
      <w:r w:rsidRPr="00F46CCD">
        <w:rPr>
          <w:spacing w:val="-1"/>
          <w:w w:val="102"/>
          <w:sz w:val="26"/>
          <w:szCs w:val="26"/>
        </w:rPr>
        <w:t xml:space="preserve"> </w:t>
      </w:r>
      <w:proofErr w:type="spellStart"/>
      <w:r w:rsidRPr="00F46CCD">
        <w:rPr>
          <w:spacing w:val="-1"/>
          <w:w w:val="102"/>
          <w:sz w:val="26"/>
          <w:szCs w:val="26"/>
        </w:rPr>
        <w:t>có</w:t>
      </w:r>
      <w:proofErr w:type="spellEnd"/>
      <w:r w:rsidRPr="00F46CCD">
        <w:rPr>
          <w:spacing w:val="-1"/>
          <w:w w:val="102"/>
          <w:sz w:val="26"/>
          <w:szCs w:val="26"/>
        </w:rPr>
        <w:t xml:space="preserve"> </w:t>
      </w:r>
      <w:proofErr w:type="spellStart"/>
      <w:r w:rsidRPr="00F46CCD">
        <w:rPr>
          <w:spacing w:val="-1"/>
          <w:w w:val="102"/>
          <w:sz w:val="26"/>
          <w:szCs w:val="26"/>
        </w:rPr>
        <w:t>thể</w:t>
      </w:r>
      <w:proofErr w:type="spellEnd"/>
      <w:r w:rsidRPr="00F46CCD">
        <w:rPr>
          <w:spacing w:val="-1"/>
          <w:w w:val="102"/>
          <w:sz w:val="26"/>
          <w:szCs w:val="26"/>
        </w:rPr>
        <w:t xml:space="preserve"> </w:t>
      </w:r>
      <w:proofErr w:type="spellStart"/>
      <w:r w:rsidRPr="00F46CCD">
        <w:rPr>
          <w:spacing w:val="-1"/>
          <w:w w:val="102"/>
          <w:sz w:val="26"/>
          <w:szCs w:val="26"/>
        </w:rPr>
        <w:lastRenderedPageBreak/>
        <w:t>tách</w:t>
      </w:r>
      <w:proofErr w:type="spellEnd"/>
      <w:r w:rsidRPr="00F46CCD">
        <w:rPr>
          <w:spacing w:val="-1"/>
          <w:w w:val="102"/>
          <w:sz w:val="26"/>
          <w:szCs w:val="26"/>
        </w:rPr>
        <w:t xml:space="preserve"> </w:t>
      </w:r>
      <w:proofErr w:type="spellStart"/>
      <w:r w:rsidRPr="00F46CCD">
        <w:rPr>
          <w:spacing w:val="-1"/>
          <w:w w:val="102"/>
          <w:sz w:val="26"/>
          <w:szCs w:val="26"/>
        </w:rPr>
        <w:t>biệt</w:t>
      </w:r>
      <w:proofErr w:type="spellEnd"/>
      <w:r w:rsidRPr="00F46CCD">
        <w:rPr>
          <w:spacing w:val="-1"/>
          <w:w w:val="102"/>
          <w:sz w:val="26"/>
          <w:szCs w:val="26"/>
        </w:rPr>
        <w:t xml:space="preserve"> </w:t>
      </w:r>
      <w:proofErr w:type="spellStart"/>
      <w:r w:rsidRPr="00F46CCD">
        <w:rPr>
          <w:spacing w:val="-1"/>
          <w:w w:val="102"/>
          <w:sz w:val="26"/>
          <w:szCs w:val="26"/>
        </w:rPr>
        <w:t>từng</w:t>
      </w:r>
      <w:proofErr w:type="spellEnd"/>
      <w:r w:rsidRPr="00F46CCD">
        <w:rPr>
          <w:spacing w:val="-1"/>
          <w:w w:val="102"/>
          <w:sz w:val="26"/>
          <w:szCs w:val="26"/>
        </w:rPr>
        <w:t xml:space="preserve"> </w:t>
      </w:r>
      <w:proofErr w:type="spellStart"/>
      <w:r w:rsidRPr="00F46CCD">
        <w:rPr>
          <w:spacing w:val="-1"/>
          <w:w w:val="102"/>
          <w:sz w:val="26"/>
          <w:szCs w:val="26"/>
        </w:rPr>
        <w:t>người</w:t>
      </w:r>
      <w:proofErr w:type="spellEnd"/>
      <w:r w:rsidRPr="00F46CCD">
        <w:rPr>
          <w:spacing w:val="-1"/>
          <w:w w:val="102"/>
          <w:sz w:val="26"/>
          <w:szCs w:val="26"/>
        </w:rPr>
        <w:t xml:space="preserve"> </w:t>
      </w:r>
      <w:proofErr w:type="spellStart"/>
      <w:r w:rsidRPr="00F46CCD">
        <w:rPr>
          <w:spacing w:val="-1"/>
          <w:w w:val="102"/>
          <w:sz w:val="26"/>
          <w:szCs w:val="26"/>
        </w:rPr>
        <w:t>khỏi</w:t>
      </w:r>
      <w:proofErr w:type="spellEnd"/>
      <w:r w:rsidRPr="00F46CCD">
        <w:rPr>
          <w:spacing w:val="-1"/>
          <w:w w:val="102"/>
          <w:sz w:val="26"/>
          <w:szCs w:val="26"/>
        </w:rPr>
        <w:t xml:space="preserve"> </w:t>
      </w:r>
      <w:proofErr w:type="spellStart"/>
      <w:r w:rsidRPr="00F46CCD">
        <w:rPr>
          <w:spacing w:val="-1"/>
          <w:w w:val="102"/>
          <w:sz w:val="26"/>
          <w:szCs w:val="26"/>
        </w:rPr>
        <w:t>đám</w:t>
      </w:r>
      <w:proofErr w:type="spellEnd"/>
      <w:r w:rsidRPr="00F46CCD">
        <w:rPr>
          <w:spacing w:val="-1"/>
          <w:w w:val="102"/>
          <w:sz w:val="26"/>
          <w:szCs w:val="26"/>
        </w:rPr>
        <w:t xml:space="preserve"> </w:t>
      </w:r>
      <w:proofErr w:type="spellStart"/>
      <w:r w:rsidRPr="00F46CCD">
        <w:rPr>
          <w:spacing w:val="-1"/>
          <w:w w:val="102"/>
          <w:sz w:val="26"/>
          <w:szCs w:val="26"/>
        </w:rPr>
        <w:t>đông</w:t>
      </w:r>
      <w:proofErr w:type="spellEnd"/>
      <w:r w:rsidRPr="00F46CCD">
        <w:rPr>
          <w:spacing w:val="-1"/>
          <w:w w:val="102"/>
          <w:sz w:val="26"/>
          <w:szCs w:val="26"/>
        </w:rPr>
        <w:t xml:space="preserve"> </w:t>
      </w:r>
      <w:proofErr w:type="spellStart"/>
      <w:r w:rsidRPr="00F46CCD">
        <w:rPr>
          <w:spacing w:val="-1"/>
          <w:w w:val="102"/>
          <w:sz w:val="26"/>
          <w:szCs w:val="26"/>
        </w:rPr>
        <w:t>cũng</w:t>
      </w:r>
      <w:proofErr w:type="spellEnd"/>
      <w:r w:rsidRPr="00F46CCD">
        <w:rPr>
          <w:spacing w:val="-1"/>
          <w:w w:val="102"/>
          <w:sz w:val="26"/>
          <w:szCs w:val="26"/>
        </w:rPr>
        <w:t xml:space="preserve"> </w:t>
      </w:r>
      <w:proofErr w:type="spellStart"/>
      <w:r w:rsidRPr="00F46CCD">
        <w:rPr>
          <w:spacing w:val="-1"/>
          <w:w w:val="102"/>
          <w:sz w:val="26"/>
          <w:szCs w:val="26"/>
        </w:rPr>
        <w:t>như</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w:t>
      </w:r>
      <w:proofErr w:type="spellStart"/>
      <w:r w:rsidRPr="00F46CCD">
        <w:rPr>
          <w:spacing w:val="-1"/>
          <w:w w:val="102"/>
          <w:sz w:val="26"/>
          <w:szCs w:val="26"/>
        </w:rPr>
        <w:t>xung</w:t>
      </w:r>
      <w:proofErr w:type="spellEnd"/>
      <w:r w:rsidRPr="00F46CCD">
        <w:rPr>
          <w:spacing w:val="-1"/>
          <w:w w:val="102"/>
          <w:sz w:val="26"/>
          <w:szCs w:val="26"/>
        </w:rPr>
        <w:t xml:space="preserve"> </w:t>
      </w:r>
      <w:proofErr w:type="spellStart"/>
      <w:r w:rsidRPr="00F46CCD">
        <w:rPr>
          <w:spacing w:val="-1"/>
          <w:w w:val="102"/>
          <w:sz w:val="26"/>
          <w:szCs w:val="26"/>
        </w:rPr>
        <w:t>quanh</w:t>
      </w:r>
      <w:proofErr w:type="spellEnd"/>
      <w:r w:rsidRPr="00F46CCD">
        <w:rPr>
          <w:spacing w:val="-1"/>
          <w:w w:val="102"/>
          <w:sz w:val="26"/>
          <w:szCs w:val="26"/>
        </w:rPr>
        <w:t xml:space="preserve"> (</w:t>
      </w:r>
      <w:proofErr w:type="spellStart"/>
      <w:r w:rsidRPr="00F46CCD">
        <w:rPr>
          <w:spacing w:val="-1"/>
          <w:w w:val="102"/>
          <w:sz w:val="26"/>
          <w:szCs w:val="26"/>
        </w:rPr>
        <w:t>lý</w:t>
      </w:r>
      <w:proofErr w:type="spellEnd"/>
      <w:r w:rsidRPr="00F46CCD">
        <w:rPr>
          <w:spacing w:val="-1"/>
          <w:w w:val="102"/>
          <w:sz w:val="26"/>
          <w:szCs w:val="26"/>
        </w:rPr>
        <w:t xml:space="preserve"> </w:t>
      </w:r>
      <w:proofErr w:type="spellStart"/>
      <w:r w:rsidRPr="00F46CCD">
        <w:rPr>
          <w:spacing w:val="-1"/>
          <w:w w:val="102"/>
          <w:sz w:val="26"/>
          <w:szCs w:val="26"/>
        </w:rPr>
        <w:t>tưởng</w:t>
      </w:r>
      <w:proofErr w:type="spellEnd"/>
      <w:r w:rsidRPr="00F46CCD">
        <w:rPr>
          <w:spacing w:val="-1"/>
          <w:w w:val="102"/>
          <w:sz w:val="26"/>
          <w:szCs w:val="26"/>
        </w:rPr>
        <w:t xml:space="preserve"> </w:t>
      </w:r>
      <w:proofErr w:type="spellStart"/>
      <w:r w:rsidRPr="00F46CCD">
        <w:rPr>
          <w:spacing w:val="-1"/>
          <w:w w:val="102"/>
          <w:sz w:val="26"/>
          <w:szCs w:val="26"/>
        </w:rPr>
        <w:t>nhất</w:t>
      </w:r>
      <w:proofErr w:type="spellEnd"/>
      <w:r w:rsidRPr="00F46CCD">
        <w:rPr>
          <w:spacing w:val="-1"/>
          <w:w w:val="102"/>
          <w:sz w:val="26"/>
          <w:szCs w:val="26"/>
        </w:rPr>
        <w:t>). </w:t>
      </w:r>
    </w:p>
    <w:p w14:paraId="76D93458" w14:textId="6BB5EEAE" w:rsidR="008A6555" w:rsidRDefault="00F46CCD" w:rsidP="008E4661">
      <w:pPr>
        <w:spacing w:line="360" w:lineRule="auto"/>
        <w:ind w:right="-1" w:firstLine="567"/>
        <w:jc w:val="both"/>
        <w:rPr>
          <w:spacing w:val="-1"/>
          <w:w w:val="102"/>
          <w:sz w:val="26"/>
          <w:szCs w:val="26"/>
        </w:rPr>
      </w:pPr>
      <w:r w:rsidRPr="00F46CCD">
        <w:rPr>
          <w:spacing w:val="-1"/>
          <w:w w:val="102"/>
          <w:sz w:val="26"/>
          <w:szCs w:val="26"/>
        </w:rPr>
        <w:t xml:space="preserve">Panoptic segmentation, </w:t>
      </w:r>
      <w:proofErr w:type="spellStart"/>
      <w:r w:rsidRPr="00F46CCD">
        <w:rPr>
          <w:spacing w:val="-1"/>
          <w:w w:val="102"/>
          <w:sz w:val="26"/>
          <w:szCs w:val="26"/>
        </w:rPr>
        <w:t>tác</w:t>
      </w:r>
      <w:proofErr w:type="spellEnd"/>
      <w:r w:rsidRPr="00F46CCD">
        <w:rPr>
          <w:spacing w:val="-1"/>
          <w:w w:val="102"/>
          <w:sz w:val="26"/>
          <w:szCs w:val="26"/>
        </w:rPr>
        <w:t xml:space="preserve"> </w:t>
      </w:r>
      <w:proofErr w:type="spellStart"/>
      <w:r w:rsidRPr="00F46CCD">
        <w:rPr>
          <w:spacing w:val="-1"/>
          <w:w w:val="102"/>
          <w:sz w:val="26"/>
          <w:szCs w:val="26"/>
        </w:rPr>
        <w:t>vụ</w:t>
      </w:r>
      <w:proofErr w:type="spellEnd"/>
      <w:r w:rsidRPr="00F46CCD">
        <w:rPr>
          <w:spacing w:val="-1"/>
          <w:w w:val="102"/>
          <w:sz w:val="26"/>
          <w:szCs w:val="26"/>
        </w:rPr>
        <w:t xml:space="preserve"> </w:t>
      </w:r>
      <w:proofErr w:type="spellStart"/>
      <w:r w:rsidRPr="00F46CCD">
        <w:rPr>
          <w:spacing w:val="-1"/>
          <w:w w:val="102"/>
          <w:sz w:val="26"/>
          <w:szCs w:val="26"/>
        </w:rPr>
        <w:t>phân</w:t>
      </w:r>
      <w:proofErr w:type="spellEnd"/>
      <w:r w:rsidRPr="00F46CCD">
        <w:rPr>
          <w:spacing w:val="-1"/>
          <w:w w:val="102"/>
          <w:sz w:val="26"/>
          <w:szCs w:val="26"/>
        </w:rPr>
        <w:t xml:space="preserve"> </w:t>
      </w:r>
      <w:proofErr w:type="spellStart"/>
      <w:r w:rsidR="00375FC6">
        <w:rPr>
          <w:spacing w:val="-1"/>
          <w:w w:val="102"/>
          <w:sz w:val="26"/>
          <w:szCs w:val="26"/>
        </w:rPr>
        <w:t>vùng</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phát</w:t>
      </w:r>
      <w:proofErr w:type="spellEnd"/>
      <w:r w:rsidRPr="00F46CCD">
        <w:rPr>
          <w:spacing w:val="-1"/>
          <w:w w:val="102"/>
          <w:sz w:val="26"/>
          <w:szCs w:val="26"/>
        </w:rPr>
        <w:t xml:space="preserve"> </w:t>
      </w:r>
      <w:proofErr w:type="spellStart"/>
      <w:r w:rsidRPr="00F46CCD">
        <w:rPr>
          <w:spacing w:val="-1"/>
          <w:w w:val="102"/>
          <w:sz w:val="26"/>
          <w:szCs w:val="26"/>
        </w:rPr>
        <w:t>triển</w:t>
      </w:r>
      <w:proofErr w:type="spellEnd"/>
      <w:r w:rsidRPr="00F46CCD">
        <w:rPr>
          <w:spacing w:val="-1"/>
          <w:w w:val="102"/>
          <w:sz w:val="26"/>
          <w:szCs w:val="26"/>
        </w:rPr>
        <w:t xml:space="preserve"> </w:t>
      </w:r>
      <w:proofErr w:type="spellStart"/>
      <w:r w:rsidRPr="00F46CCD">
        <w:rPr>
          <w:spacing w:val="-1"/>
          <w:w w:val="102"/>
          <w:sz w:val="26"/>
          <w:szCs w:val="26"/>
        </w:rPr>
        <w:t>gần</w:t>
      </w:r>
      <w:proofErr w:type="spellEnd"/>
      <w:r w:rsidRPr="00F46CCD">
        <w:rPr>
          <w:spacing w:val="-1"/>
          <w:w w:val="102"/>
          <w:sz w:val="26"/>
          <w:szCs w:val="26"/>
        </w:rPr>
        <w:t xml:space="preserve"> </w:t>
      </w:r>
      <w:proofErr w:type="spellStart"/>
      <w:r w:rsidRPr="00F46CCD">
        <w:rPr>
          <w:spacing w:val="-1"/>
          <w:w w:val="102"/>
          <w:sz w:val="26"/>
          <w:szCs w:val="26"/>
        </w:rPr>
        <w:t>đây</w:t>
      </w:r>
      <w:proofErr w:type="spellEnd"/>
      <w:r w:rsidRPr="00F46CCD">
        <w:rPr>
          <w:spacing w:val="-1"/>
          <w:w w:val="102"/>
          <w:sz w:val="26"/>
          <w:szCs w:val="26"/>
        </w:rPr>
        <w:t xml:space="preserve"> </w:t>
      </w:r>
      <w:proofErr w:type="spellStart"/>
      <w:r w:rsidRPr="00F46CCD">
        <w:rPr>
          <w:spacing w:val="-1"/>
          <w:w w:val="102"/>
          <w:sz w:val="26"/>
          <w:szCs w:val="26"/>
        </w:rPr>
        <w:t>nhất</w:t>
      </w:r>
      <w:proofErr w:type="spellEnd"/>
      <w:r w:rsidRPr="00F46CCD">
        <w:rPr>
          <w:spacing w:val="-1"/>
          <w:w w:val="102"/>
          <w:sz w:val="26"/>
          <w:szCs w:val="26"/>
        </w:rPr>
        <w:t xml:space="preserve">, </w:t>
      </w:r>
      <w:proofErr w:type="spellStart"/>
      <w:r w:rsidRPr="00F46CCD">
        <w:rPr>
          <w:spacing w:val="-1"/>
          <w:w w:val="102"/>
          <w:sz w:val="26"/>
          <w:szCs w:val="26"/>
        </w:rPr>
        <w:t>là</w:t>
      </w:r>
      <w:proofErr w:type="spellEnd"/>
      <w:r w:rsidRPr="00F46CCD">
        <w:rPr>
          <w:spacing w:val="-1"/>
          <w:w w:val="102"/>
          <w:sz w:val="26"/>
          <w:szCs w:val="26"/>
        </w:rPr>
        <w:t xml:space="preserve"> </w:t>
      </w:r>
      <w:proofErr w:type="spellStart"/>
      <w:r w:rsidRPr="00F46CCD">
        <w:rPr>
          <w:spacing w:val="-1"/>
          <w:w w:val="102"/>
          <w:sz w:val="26"/>
          <w:szCs w:val="26"/>
        </w:rPr>
        <w:t>sự</w:t>
      </w:r>
      <w:proofErr w:type="spellEnd"/>
      <w:r w:rsidRPr="00F46CCD">
        <w:rPr>
          <w:spacing w:val="-1"/>
          <w:w w:val="102"/>
          <w:sz w:val="26"/>
          <w:szCs w:val="26"/>
        </w:rPr>
        <w:t xml:space="preserve"> </w:t>
      </w:r>
      <w:proofErr w:type="spellStart"/>
      <w:r w:rsidRPr="00F46CCD">
        <w:rPr>
          <w:spacing w:val="-1"/>
          <w:w w:val="102"/>
          <w:sz w:val="26"/>
          <w:szCs w:val="26"/>
        </w:rPr>
        <w:t>kết</w:t>
      </w:r>
      <w:proofErr w:type="spellEnd"/>
      <w:r w:rsidRPr="00F46CCD">
        <w:rPr>
          <w:spacing w:val="-1"/>
          <w:w w:val="102"/>
          <w:sz w:val="26"/>
          <w:szCs w:val="26"/>
        </w:rPr>
        <w:t xml:space="preserve"> </w:t>
      </w:r>
      <w:proofErr w:type="spellStart"/>
      <w:r w:rsidRPr="00F46CCD">
        <w:rPr>
          <w:spacing w:val="-1"/>
          <w:w w:val="102"/>
          <w:sz w:val="26"/>
          <w:szCs w:val="26"/>
        </w:rPr>
        <w:t>hợp</w:t>
      </w:r>
      <w:proofErr w:type="spellEnd"/>
      <w:r w:rsidRPr="00F46CCD">
        <w:rPr>
          <w:spacing w:val="-1"/>
          <w:w w:val="102"/>
          <w:sz w:val="26"/>
          <w:szCs w:val="26"/>
        </w:rPr>
        <w:t xml:space="preserve"> </w:t>
      </w:r>
      <w:proofErr w:type="spellStart"/>
      <w:r w:rsidRPr="00F46CCD">
        <w:rPr>
          <w:spacing w:val="-1"/>
          <w:w w:val="102"/>
          <w:sz w:val="26"/>
          <w:szCs w:val="26"/>
        </w:rPr>
        <w:t>giữa</w:t>
      </w:r>
      <w:proofErr w:type="spellEnd"/>
      <w:r w:rsidRPr="00F46CCD">
        <w:rPr>
          <w:spacing w:val="-1"/>
          <w:w w:val="102"/>
          <w:sz w:val="26"/>
          <w:szCs w:val="26"/>
        </w:rPr>
        <w:t xml:space="preserve"> semantic segmentation </w:t>
      </w:r>
      <w:proofErr w:type="spellStart"/>
      <w:r w:rsidRPr="00F46CCD">
        <w:rPr>
          <w:spacing w:val="-1"/>
          <w:w w:val="102"/>
          <w:sz w:val="26"/>
          <w:szCs w:val="26"/>
        </w:rPr>
        <w:t>và</w:t>
      </w:r>
      <w:proofErr w:type="spellEnd"/>
      <w:r w:rsidRPr="00F46CCD">
        <w:rPr>
          <w:spacing w:val="-1"/>
          <w:w w:val="102"/>
          <w:sz w:val="26"/>
          <w:szCs w:val="26"/>
        </w:rPr>
        <w:t xml:space="preserve"> instance segmentation, </w:t>
      </w:r>
      <w:proofErr w:type="spellStart"/>
      <w:r w:rsidRPr="00F46CCD">
        <w:rPr>
          <w:spacing w:val="-1"/>
          <w:w w:val="102"/>
          <w:sz w:val="26"/>
          <w:szCs w:val="26"/>
        </w:rPr>
        <w:t>trong</w:t>
      </w:r>
      <w:proofErr w:type="spellEnd"/>
      <w:r w:rsidRPr="00F46CCD">
        <w:rPr>
          <w:spacing w:val="-1"/>
          <w:w w:val="102"/>
          <w:sz w:val="26"/>
          <w:szCs w:val="26"/>
        </w:rPr>
        <w:t xml:space="preserve"> </w:t>
      </w:r>
      <w:proofErr w:type="spellStart"/>
      <w:r w:rsidRPr="00F46CCD">
        <w:rPr>
          <w:spacing w:val="-1"/>
          <w:w w:val="102"/>
          <w:sz w:val="26"/>
          <w:szCs w:val="26"/>
        </w:rPr>
        <w:t>đó</w:t>
      </w:r>
      <w:proofErr w:type="spellEnd"/>
      <w:r w:rsidRPr="00F46CCD">
        <w:rPr>
          <w:spacing w:val="-1"/>
          <w:w w:val="102"/>
          <w:sz w:val="26"/>
          <w:szCs w:val="26"/>
        </w:rPr>
        <w:t xml:space="preserve"> </w:t>
      </w:r>
      <w:proofErr w:type="spellStart"/>
      <w:r w:rsidRPr="00F46CCD">
        <w:rPr>
          <w:spacing w:val="-1"/>
          <w:w w:val="102"/>
          <w:sz w:val="26"/>
          <w:szCs w:val="26"/>
        </w:rPr>
        <w:t>ranh</w:t>
      </w:r>
      <w:proofErr w:type="spellEnd"/>
      <w:r w:rsidRPr="00F46CCD">
        <w:rPr>
          <w:spacing w:val="-1"/>
          <w:w w:val="102"/>
          <w:sz w:val="26"/>
          <w:szCs w:val="26"/>
        </w:rPr>
        <w:t xml:space="preserve"> </w:t>
      </w:r>
      <w:proofErr w:type="spellStart"/>
      <w:r w:rsidRPr="00F46CCD">
        <w:rPr>
          <w:spacing w:val="-1"/>
          <w:w w:val="102"/>
          <w:sz w:val="26"/>
          <w:szCs w:val="26"/>
        </w:rPr>
        <w:t>giới</w:t>
      </w:r>
      <w:proofErr w:type="spellEnd"/>
      <w:r w:rsidRPr="00F46CCD">
        <w:rPr>
          <w:spacing w:val="-1"/>
          <w:w w:val="102"/>
          <w:sz w:val="26"/>
          <w:szCs w:val="26"/>
        </w:rPr>
        <w:t xml:space="preserve"> </w:t>
      </w:r>
      <w:proofErr w:type="spellStart"/>
      <w:r w:rsidRPr="00F46CCD">
        <w:rPr>
          <w:spacing w:val="-1"/>
          <w:w w:val="102"/>
          <w:sz w:val="26"/>
          <w:szCs w:val="26"/>
        </w:rPr>
        <w:t>của</w:t>
      </w:r>
      <w:proofErr w:type="spellEnd"/>
      <w:r w:rsidRPr="00F46CCD">
        <w:rPr>
          <w:spacing w:val="-1"/>
          <w:w w:val="102"/>
          <w:sz w:val="26"/>
          <w:szCs w:val="26"/>
        </w:rPr>
        <w:t xml:space="preserve"> </w:t>
      </w:r>
      <w:proofErr w:type="spellStart"/>
      <w:r w:rsidRPr="00F46CCD">
        <w:rPr>
          <w:spacing w:val="-1"/>
          <w:w w:val="102"/>
          <w:sz w:val="26"/>
          <w:szCs w:val="26"/>
        </w:rPr>
        <w:t>mỗi</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w:t>
      </w:r>
      <w:proofErr w:type="spellStart"/>
      <w:r w:rsidRPr="00F46CCD">
        <w:rPr>
          <w:spacing w:val="-1"/>
          <w:w w:val="102"/>
          <w:sz w:val="26"/>
          <w:szCs w:val="26"/>
        </w:rPr>
        <w:t>trong</w:t>
      </w:r>
      <w:proofErr w:type="spellEnd"/>
      <w:r w:rsidRPr="00F46CCD">
        <w:rPr>
          <w:spacing w:val="-1"/>
          <w:w w:val="102"/>
          <w:sz w:val="26"/>
          <w:szCs w:val="26"/>
        </w:rPr>
        <w:t xml:space="preserve"> </w:t>
      </w:r>
      <w:proofErr w:type="spellStart"/>
      <w:r w:rsidRPr="00F46CCD">
        <w:rPr>
          <w:spacing w:val="-1"/>
          <w:w w:val="102"/>
          <w:sz w:val="26"/>
          <w:szCs w:val="26"/>
        </w:rPr>
        <w:t>ảnh</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tách</w:t>
      </w:r>
      <w:proofErr w:type="spellEnd"/>
      <w:r w:rsidRPr="00F46CCD">
        <w:rPr>
          <w:spacing w:val="-1"/>
          <w:w w:val="102"/>
          <w:sz w:val="26"/>
          <w:szCs w:val="26"/>
        </w:rPr>
        <w:t xml:space="preserve"> </w:t>
      </w:r>
      <w:proofErr w:type="spellStart"/>
      <w:r w:rsidRPr="00F46CCD">
        <w:rPr>
          <w:spacing w:val="-1"/>
          <w:w w:val="102"/>
          <w:sz w:val="26"/>
          <w:szCs w:val="26"/>
        </w:rPr>
        <w:t>biệt</w:t>
      </w:r>
      <w:proofErr w:type="spellEnd"/>
      <w:r w:rsidRPr="00F46CCD">
        <w:rPr>
          <w:spacing w:val="-1"/>
          <w:w w:val="102"/>
          <w:sz w:val="26"/>
          <w:szCs w:val="26"/>
        </w:rPr>
        <w:t xml:space="preserve"> </w:t>
      </w:r>
      <w:proofErr w:type="spellStart"/>
      <w:r w:rsidRPr="00F46CCD">
        <w:rPr>
          <w:spacing w:val="-1"/>
          <w:w w:val="102"/>
          <w:sz w:val="26"/>
          <w:szCs w:val="26"/>
        </w:rPr>
        <w:t>và</w:t>
      </w:r>
      <w:proofErr w:type="spellEnd"/>
      <w:r w:rsidRPr="00F46CCD">
        <w:rPr>
          <w:spacing w:val="-1"/>
          <w:w w:val="102"/>
          <w:sz w:val="26"/>
          <w:szCs w:val="26"/>
        </w:rPr>
        <w:t xml:space="preserve"> </w:t>
      </w:r>
      <w:proofErr w:type="spellStart"/>
      <w:r w:rsidRPr="00F46CCD">
        <w:rPr>
          <w:spacing w:val="-1"/>
          <w:w w:val="102"/>
          <w:sz w:val="26"/>
          <w:szCs w:val="26"/>
        </w:rPr>
        <w:t>danh</w:t>
      </w:r>
      <w:proofErr w:type="spellEnd"/>
      <w:r w:rsidRPr="00F46CCD">
        <w:rPr>
          <w:spacing w:val="-1"/>
          <w:w w:val="102"/>
          <w:sz w:val="26"/>
          <w:szCs w:val="26"/>
        </w:rPr>
        <w:t xml:space="preserve"> </w:t>
      </w:r>
      <w:proofErr w:type="spellStart"/>
      <w:r w:rsidRPr="00F46CCD">
        <w:rPr>
          <w:spacing w:val="-1"/>
          <w:w w:val="102"/>
          <w:sz w:val="26"/>
          <w:szCs w:val="26"/>
        </w:rPr>
        <w:t>tính</w:t>
      </w:r>
      <w:proofErr w:type="spellEnd"/>
      <w:r w:rsidRPr="00F46CCD">
        <w:rPr>
          <w:spacing w:val="-1"/>
          <w:w w:val="102"/>
          <w:sz w:val="26"/>
          <w:szCs w:val="26"/>
        </w:rPr>
        <w:t xml:space="preserve"> </w:t>
      </w:r>
      <w:proofErr w:type="spellStart"/>
      <w:r w:rsidRPr="00F46CCD">
        <w:rPr>
          <w:spacing w:val="-1"/>
          <w:w w:val="102"/>
          <w:sz w:val="26"/>
          <w:szCs w:val="26"/>
        </w:rPr>
        <w:t>của</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dự</w:t>
      </w:r>
      <w:proofErr w:type="spellEnd"/>
      <w:r w:rsidRPr="00F46CCD">
        <w:rPr>
          <w:spacing w:val="-1"/>
          <w:w w:val="102"/>
          <w:sz w:val="26"/>
          <w:szCs w:val="26"/>
        </w:rPr>
        <w:t xml:space="preserve"> </w:t>
      </w:r>
      <w:proofErr w:type="spellStart"/>
      <w:r w:rsidRPr="00F46CCD">
        <w:rPr>
          <w:spacing w:val="-1"/>
          <w:w w:val="102"/>
          <w:sz w:val="26"/>
          <w:szCs w:val="26"/>
        </w:rPr>
        <w:t>đoán</w:t>
      </w:r>
      <w:proofErr w:type="spellEnd"/>
      <w:r w:rsidRPr="00F46CCD">
        <w:rPr>
          <w:spacing w:val="-1"/>
          <w:w w:val="102"/>
          <w:sz w:val="26"/>
          <w:szCs w:val="26"/>
        </w:rPr>
        <w:t>.</w:t>
      </w:r>
      <w:r w:rsidR="00F06474">
        <w:rPr>
          <w:spacing w:val="-1"/>
          <w:w w:val="102"/>
          <w:sz w:val="26"/>
          <w:szCs w:val="26"/>
        </w:rPr>
        <w:t xml:space="preserve"> </w:t>
      </w:r>
      <w:r w:rsidRPr="00F46CCD">
        <w:rPr>
          <w:spacing w:val="-1"/>
          <w:w w:val="102"/>
          <w:sz w:val="26"/>
          <w:szCs w:val="26"/>
        </w:rPr>
        <w:t xml:space="preserve">Các </w:t>
      </w:r>
      <w:proofErr w:type="spellStart"/>
      <w:r w:rsidRPr="00F46CCD">
        <w:rPr>
          <w:spacing w:val="-1"/>
          <w:w w:val="102"/>
          <w:sz w:val="26"/>
          <w:szCs w:val="26"/>
        </w:rPr>
        <w:t>thuật</w:t>
      </w:r>
      <w:proofErr w:type="spellEnd"/>
      <w:r w:rsidRPr="00F46CCD">
        <w:rPr>
          <w:spacing w:val="-1"/>
          <w:w w:val="102"/>
          <w:sz w:val="26"/>
          <w:szCs w:val="26"/>
        </w:rPr>
        <w:t xml:space="preserve"> </w:t>
      </w:r>
      <w:proofErr w:type="spellStart"/>
      <w:r w:rsidRPr="00F46CCD">
        <w:rPr>
          <w:spacing w:val="-1"/>
          <w:w w:val="102"/>
          <w:sz w:val="26"/>
          <w:szCs w:val="26"/>
        </w:rPr>
        <w:t>toán</w:t>
      </w:r>
      <w:proofErr w:type="spellEnd"/>
      <w:r w:rsidRPr="00F46CCD">
        <w:rPr>
          <w:spacing w:val="-1"/>
          <w:w w:val="102"/>
          <w:sz w:val="26"/>
          <w:szCs w:val="26"/>
        </w:rPr>
        <w:t xml:space="preserve"> panoptic segmentation </w:t>
      </w:r>
      <w:proofErr w:type="spellStart"/>
      <w:r w:rsidRPr="00F46CCD">
        <w:rPr>
          <w:spacing w:val="-1"/>
          <w:w w:val="102"/>
          <w:sz w:val="26"/>
          <w:szCs w:val="26"/>
        </w:rPr>
        <w:t>có</w:t>
      </w:r>
      <w:proofErr w:type="spellEnd"/>
      <w:r w:rsidRPr="00F46CCD">
        <w:rPr>
          <w:spacing w:val="-1"/>
          <w:w w:val="102"/>
          <w:sz w:val="26"/>
          <w:szCs w:val="26"/>
        </w:rPr>
        <w:t xml:space="preserve"> </w:t>
      </w:r>
      <w:proofErr w:type="spellStart"/>
      <w:r w:rsidRPr="00F46CCD">
        <w:rPr>
          <w:spacing w:val="-1"/>
          <w:w w:val="102"/>
          <w:sz w:val="26"/>
          <w:szCs w:val="26"/>
        </w:rPr>
        <w:t>khả</w:t>
      </w:r>
      <w:proofErr w:type="spellEnd"/>
      <w:r w:rsidRPr="00F46CCD">
        <w:rPr>
          <w:spacing w:val="-1"/>
          <w:w w:val="102"/>
          <w:sz w:val="26"/>
          <w:szCs w:val="26"/>
        </w:rPr>
        <w:t xml:space="preserve"> </w:t>
      </w:r>
      <w:proofErr w:type="spellStart"/>
      <w:r w:rsidRPr="00F46CCD">
        <w:rPr>
          <w:spacing w:val="-1"/>
          <w:w w:val="102"/>
          <w:sz w:val="26"/>
          <w:szCs w:val="26"/>
        </w:rPr>
        <w:t>năng</w:t>
      </w:r>
      <w:proofErr w:type="spellEnd"/>
      <w:r w:rsidRPr="00F46CCD">
        <w:rPr>
          <w:spacing w:val="-1"/>
          <w:w w:val="102"/>
          <w:sz w:val="26"/>
          <w:szCs w:val="26"/>
        </w:rPr>
        <w:t xml:space="preserve"> </w:t>
      </w:r>
      <w:proofErr w:type="spellStart"/>
      <w:r w:rsidRPr="00F46CCD">
        <w:rPr>
          <w:spacing w:val="-1"/>
          <w:w w:val="102"/>
          <w:sz w:val="26"/>
          <w:szCs w:val="26"/>
        </w:rPr>
        <w:t>ứng</w:t>
      </w:r>
      <w:proofErr w:type="spellEnd"/>
      <w:r w:rsidRPr="00F46CCD">
        <w:rPr>
          <w:spacing w:val="-1"/>
          <w:w w:val="102"/>
          <w:sz w:val="26"/>
          <w:szCs w:val="26"/>
        </w:rPr>
        <w:t xml:space="preserve"> </w:t>
      </w:r>
      <w:proofErr w:type="spellStart"/>
      <w:r w:rsidRPr="00F46CCD">
        <w:rPr>
          <w:spacing w:val="-1"/>
          <w:w w:val="102"/>
          <w:sz w:val="26"/>
          <w:szCs w:val="26"/>
        </w:rPr>
        <w:t>dụng</w:t>
      </w:r>
      <w:proofErr w:type="spellEnd"/>
      <w:r w:rsidRPr="00F46CCD">
        <w:rPr>
          <w:spacing w:val="-1"/>
          <w:w w:val="102"/>
          <w:sz w:val="26"/>
          <w:szCs w:val="26"/>
        </w:rPr>
        <w:t xml:space="preserve"> </w:t>
      </w:r>
      <w:proofErr w:type="spellStart"/>
      <w:r w:rsidRPr="00F46CCD">
        <w:rPr>
          <w:spacing w:val="-1"/>
          <w:w w:val="102"/>
          <w:sz w:val="26"/>
          <w:szCs w:val="26"/>
        </w:rPr>
        <w:t>quy</w:t>
      </w:r>
      <w:proofErr w:type="spellEnd"/>
      <w:r w:rsidRPr="00F46CCD">
        <w:rPr>
          <w:spacing w:val="-1"/>
          <w:w w:val="102"/>
          <w:sz w:val="26"/>
          <w:szCs w:val="26"/>
        </w:rPr>
        <w:t xml:space="preserve">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lớn</w:t>
      </w:r>
      <w:proofErr w:type="spellEnd"/>
      <w:r w:rsidRPr="00F46CCD">
        <w:rPr>
          <w:spacing w:val="-1"/>
          <w:w w:val="102"/>
          <w:sz w:val="26"/>
          <w:szCs w:val="26"/>
        </w:rPr>
        <w:t xml:space="preserve"> </w:t>
      </w:r>
      <w:proofErr w:type="spellStart"/>
      <w:r w:rsidRPr="00F46CCD">
        <w:rPr>
          <w:spacing w:val="-1"/>
          <w:w w:val="102"/>
          <w:sz w:val="26"/>
          <w:szCs w:val="26"/>
        </w:rPr>
        <w:t>trong</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tác</w:t>
      </w:r>
      <w:proofErr w:type="spellEnd"/>
      <w:r w:rsidRPr="00F46CCD">
        <w:rPr>
          <w:spacing w:val="-1"/>
          <w:w w:val="102"/>
          <w:sz w:val="26"/>
          <w:szCs w:val="26"/>
        </w:rPr>
        <w:t xml:space="preserve"> </w:t>
      </w:r>
      <w:proofErr w:type="spellStart"/>
      <w:r w:rsidRPr="00F46CCD">
        <w:rPr>
          <w:spacing w:val="-1"/>
          <w:w w:val="102"/>
          <w:sz w:val="26"/>
          <w:szCs w:val="26"/>
        </w:rPr>
        <w:t>vụ</w:t>
      </w:r>
      <w:proofErr w:type="spellEnd"/>
      <w:r w:rsidRPr="00F46CCD">
        <w:rPr>
          <w:spacing w:val="-1"/>
          <w:w w:val="102"/>
          <w:sz w:val="26"/>
          <w:szCs w:val="26"/>
        </w:rPr>
        <w:t xml:space="preserve"> </w:t>
      </w:r>
      <w:proofErr w:type="spellStart"/>
      <w:r w:rsidRPr="00F46CCD">
        <w:rPr>
          <w:spacing w:val="-1"/>
          <w:w w:val="102"/>
          <w:sz w:val="26"/>
          <w:szCs w:val="26"/>
        </w:rPr>
        <w:t>phổ</w:t>
      </w:r>
      <w:proofErr w:type="spellEnd"/>
      <w:r w:rsidRPr="00F46CCD">
        <w:rPr>
          <w:spacing w:val="-1"/>
          <w:w w:val="102"/>
          <w:sz w:val="26"/>
          <w:szCs w:val="26"/>
        </w:rPr>
        <w:t xml:space="preserve"> </w:t>
      </w:r>
      <w:proofErr w:type="spellStart"/>
      <w:r w:rsidRPr="00F46CCD">
        <w:rPr>
          <w:spacing w:val="-1"/>
          <w:w w:val="102"/>
          <w:sz w:val="26"/>
          <w:szCs w:val="26"/>
        </w:rPr>
        <w:t>biến</w:t>
      </w:r>
      <w:proofErr w:type="spellEnd"/>
      <w:r w:rsidRPr="00F46CCD">
        <w:rPr>
          <w:spacing w:val="-1"/>
          <w:w w:val="102"/>
          <w:sz w:val="26"/>
          <w:szCs w:val="26"/>
        </w:rPr>
        <w:t xml:space="preserve"> </w:t>
      </w:r>
      <w:proofErr w:type="spellStart"/>
      <w:r w:rsidRPr="00F46CCD">
        <w:rPr>
          <w:spacing w:val="-1"/>
          <w:w w:val="102"/>
          <w:sz w:val="26"/>
          <w:szCs w:val="26"/>
        </w:rPr>
        <w:t>như</w:t>
      </w:r>
      <w:proofErr w:type="spellEnd"/>
      <w:r w:rsidRPr="00F46CCD">
        <w:rPr>
          <w:spacing w:val="-1"/>
          <w:w w:val="102"/>
          <w:sz w:val="26"/>
          <w:szCs w:val="26"/>
        </w:rPr>
        <w:t xml:space="preserve"> ô </w:t>
      </w:r>
      <w:proofErr w:type="spellStart"/>
      <w:r w:rsidRPr="00F46CCD">
        <w:rPr>
          <w:spacing w:val="-1"/>
          <w:w w:val="102"/>
          <w:sz w:val="26"/>
          <w:szCs w:val="26"/>
        </w:rPr>
        <w:t>tô</w:t>
      </w:r>
      <w:proofErr w:type="spellEnd"/>
      <w:r w:rsidRPr="00F46CCD">
        <w:rPr>
          <w:spacing w:val="-1"/>
          <w:w w:val="102"/>
          <w:sz w:val="26"/>
          <w:szCs w:val="26"/>
        </w:rPr>
        <w:t xml:space="preserve"> </w:t>
      </w:r>
      <w:proofErr w:type="spellStart"/>
      <w:r w:rsidRPr="00F46CCD">
        <w:rPr>
          <w:spacing w:val="-1"/>
          <w:w w:val="102"/>
          <w:sz w:val="26"/>
          <w:szCs w:val="26"/>
        </w:rPr>
        <w:t>tự</w:t>
      </w:r>
      <w:proofErr w:type="spellEnd"/>
      <w:r w:rsidRPr="00F46CCD">
        <w:rPr>
          <w:spacing w:val="-1"/>
          <w:w w:val="102"/>
          <w:sz w:val="26"/>
          <w:szCs w:val="26"/>
        </w:rPr>
        <w:t xml:space="preserve"> </w:t>
      </w:r>
      <w:proofErr w:type="spellStart"/>
      <w:r w:rsidRPr="00F46CCD">
        <w:rPr>
          <w:spacing w:val="-1"/>
          <w:w w:val="102"/>
          <w:sz w:val="26"/>
          <w:szCs w:val="26"/>
        </w:rPr>
        <w:t>lái</w:t>
      </w:r>
      <w:proofErr w:type="spellEnd"/>
      <w:r w:rsidRPr="00F46CCD">
        <w:rPr>
          <w:spacing w:val="-1"/>
          <w:w w:val="102"/>
          <w:sz w:val="26"/>
          <w:szCs w:val="26"/>
        </w:rPr>
        <w:t xml:space="preserve">, </w:t>
      </w:r>
      <w:proofErr w:type="spellStart"/>
      <w:r w:rsidRPr="00F46CCD">
        <w:rPr>
          <w:spacing w:val="-1"/>
          <w:w w:val="102"/>
          <w:sz w:val="26"/>
          <w:szCs w:val="26"/>
        </w:rPr>
        <w:t>khi</w:t>
      </w:r>
      <w:proofErr w:type="spellEnd"/>
      <w:r w:rsidRPr="00F46CCD">
        <w:rPr>
          <w:spacing w:val="-1"/>
          <w:w w:val="102"/>
          <w:sz w:val="26"/>
          <w:szCs w:val="26"/>
        </w:rPr>
        <w:t xml:space="preserve"> </w:t>
      </w:r>
      <w:proofErr w:type="spellStart"/>
      <w:r w:rsidRPr="00F46CCD">
        <w:rPr>
          <w:spacing w:val="-1"/>
          <w:w w:val="102"/>
          <w:sz w:val="26"/>
          <w:szCs w:val="26"/>
        </w:rPr>
        <w:t>một</w:t>
      </w:r>
      <w:proofErr w:type="spellEnd"/>
      <w:r w:rsidRPr="00F46CCD">
        <w:rPr>
          <w:spacing w:val="-1"/>
          <w:w w:val="102"/>
          <w:sz w:val="26"/>
          <w:szCs w:val="26"/>
        </w:rPr>
        <w:t xml:space="preserve"> </w:t>
      </w:r>
      <w:proofErr w:type="spellStart"/>
      <w:r w:rsidRPr="00F46CCD">
        <w:rPr>
          <w:spacing w:val="-1"/>
          <w:w w:val="102"/>
          <w:sz w:val="26"/>
          <w:szCs w:val="26"/>
        </w:rPr>
        <w:t>lượng</w:t>
      </w:r>
      <w:proofErr w:type="spellEnd"/>
      <w:r w:rsidRPr="00F46CCD">
        <w:rPr>
          <w:spacing w:val="-1"/>
          <w:w w:val="102"/>
          <w:sz w:val="26"/>
          <w:szCs w:val="26"/>
        </w:rPr>
        <w:t xml:space="preserve"> </w:t>
      </w:r>
      <w:proofErr w:type="spellStart"/>
      <w:r w:rsidRPr="00F46CCD">
        <w:rPr>
          <w:spacing w:val="-1"/>
          <w:w w:val="102"/>
          <w:sz w:val="26"/>
          <w:szCs w:val="26"/>
        </w:rPr>
        <w:t>lớn</w:t>
      </w:r>
      <w:proofErr w:type="spellEnd"/>
      <w:r w:rsidRPr="00F46CCD">
        <w:rPr>
          <w:spacing w:val="-1"/>
          <w:w w:val="102"/>
          <w:sz w:val="26"/>
          <w:szCs w:val="26"/>
        </w:rPr>
        <w:t xml:space="preserve"> </w:t>
      </w:r>
      <w:proofErr w:type="spellStart"/>
      <w:r w:rsidRPr="00F46CCD">
        <w:rPr>
          <w:spacing w:val="-1"/>
          <w:w w:val="102"/>
          <w:sz w:val="26"/>
          <w:szCs w:val="26"/>
        </w:rPr>
        <w:t>thông</w:t>
      </w:r>
      <w:proofErr w:type="spellEnd"/>
      <w:r w:rsidRPr="00F46CCD">
        <w:rPr>
          <w:spacing w:val="-1"/>
          <w:w w:val="102"/>
          <w:sz w:val="26"/>
          <w:szCs w:val="26"/>
        </w:rPr>
        <w:t xml:space="preserve"> tin </w:t>
      </w:r>
      <w:proofErr w:type="spellStart"/>
      <w:r w:rsidRPr="00F46CCD">
        <w:rPr>
          <w:spacing w:val="-1"/>
          <w:w w:val="102"/>
          <w:sz w:val="26"/>
          <w:szCs w:val="26"/>
        </w:rPr>
        <w:t>về</w:t>
      </w:r>
      <w:proofErr w:type="spellEnd"/>
      <w:r w:rsidRPr="00F46CCD">
        <w:rPr>
          <w:spacing w:val="-1"/>
          <w:w w:val="102"/>
          <w:sz w:val="26"/>
          <w:szCs w:val="26"/>
        </w:rPr>
        <w:t xml:space="preserve"> </w:t>
      </w:r>
      <w:proofErr w:type="spellStart"/>
      <w:r w:rsidRPr="00F46CCD">
        <w:rPr>
          <w:spacing w:val="-1"/>
          <w:w w:val="102"/>
          <w:sz w:val="26"/>
          <w:szCs w:val="26"/>
        </w:rPr>
        <w:t>môi</w:t>
      </w:r>
      <w:proofErr w:type="spellEnd"/>
      <w:r w:rsidRPr="00F46CCD">
        <w:rPr>
          <w:spacing w:val="-1"/>
          <w:w w:val="102"/>
          <w:sz w:val="26"/>
          <w:szCs w:val="26"/>
        </w:rPr>
        <w:t xml:space="preserve"> </w:t>
      </w:r>
      <w:proofErr w:type="spellStart"/>
      <w:r w:rsidRPr="00F46CCD">
        <w:rPr>
          <w:spacing w:val="-1"/>
          <w:w w:val="102"/>
          <w:sz w:val="26"/>
          <w:szCs w:val="26"/>
        </w:rPr>
        <w:t>trường</w:t>
      </w:r>
      <w:proofErr w:type="spellEnd"/>
      <w:r w:rsidRPr="00F46CCD">
        <w:rPr>
          <w:spacing w:val="-1"/>
          <w:w w:val="102"/>
          <w:sz w:val="26"/>
          <w:szCs w:val="26"/>
        </w:rPr>
        <w:t xml:space="preserve"> </w:t>
      </w:r>
      <w:proofErr w:type="spellStart"/>
      <w:r w:rsidRPr="00F46CCD">
        <w:rPr>
          <w:spacing w:val="-1"/>
          <w:w w:val="102"/>
          <w:sz w:val="26"/>
          <w:szCs w:val="26"/>
        </w:rPr>
        <w:t>xung</w:t>
      </w:r>
      <w:proofErr w:type="spellEnd"/>
      <w:r w:rsidRPr="00F46CCD">
        <w:rPr>
          <w:spacing w:val="-1"/>
          <w:w w:val="102"/>
          <w:sz w:val="26"/>
          <w:szCs w:val="26"/>
        </w:rPr>
        <w:t xml:space="preserve"> </w:t>
      </w:r>
      <w:proofErr w:type="spellStart"/>
      <w:r w:rsidRPr="00F46CCD">
        <w:rPr>
          <w:spacing w:val="-1"/>
          <w:w w:val="102"/>
          <w:sz w:val="26"/>
          <w:szCs w:val="26"/>
        </w:rPr>
        <w:t>quanh</w:t>
      </w:r>
      <w:proofErr w:type="spellEnd"/>
      <w:r w:rsidRPr="00F46CCD">
        <w:rPr>
          <w:spacing w:val="-1"/>
          <w:w w:val="102"/>
          <w:sz w:val="26"/>
          <w:szCs w:val="26"/>
        </w:rPr>
        <w:t xml:space="preserve"> </w:t>
      </w:r>
      <w:proofErr w:type="spellStart"/>
      <w:r w:rsidRPr="00F46CCD">
        <w:rPr>
          <w:spacing w:val="-1"/>
          <w:w w:val="102"/>
          <w:sz w:val="26"/>
          <w:szCs w:val="26"/>
        </w:rPr>
        <w:t>phải</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ghi</w:t>
      </w:r>
      <w:proofErr w:type="spellEnd"/>
      <w:r w:rsidRPr="00F46CCD">
        <w:rPr>
          <w:spacing w:val="-1"/>
          <w:w w:val="102"/>
          <w:sz w:val="26"/>
          <w:szCs w:val="26"/>
        </w:rPr>
        <w:t xml:space="preserve"> </w:t>
      </w:r>
      <w:proofErr w:type="spellStart"/>
      <w:r w:rsidRPr="00F46CCD">
        <w:rPr>
          <w:spacing w:val="-1"/>
          <w:w w:val="102"/>
          <w:sz w:val="26"/>
          <w:szCs w:val="26"/>
        </w:rPr>
        <w:t>lại</w:t>
      </w:r>
      <w:proofErr w:type="spellEnd"/>
      <w:r w:rsidRPr="00F46CCD">
        <w:rPr>
          <w:spacing w:val="-1"/>
          <w:w w:val="102"/>
          <w:sz w:val="26"/>
          <w:szCs w:val="26"/>
        </w:rPr>
        <w:t xml:space="preserve"> </w:t>
      </w:r>
      <w:proofErr w:type="spellStart"/>
      <w:r w:rsidRPr="00F46CCD">
        <w:rPr>
          <w:spacing w:val="-1"/>
          <w:w w:val="102"/>
          <w:sz w:val="26"/>
          <w:szCs w:val="26"/>
        </w:rPr>
        <w:t>ngay</w:t>
      </w:r>
      <w:proofErr w:type="spellEnd"/>
      <w:r w:rsidRPr="00F46CCD">
        <w:rPr>
          <w:spacing w:val="-1"/>
          <w:w w:val="102"/>
          <w:sz w:val="26"/>
          <w:szCs w:val="26"/>
        </w:rPr>
        <w:t xml:space="preserve"> </w:t>
      </w:r>
      <w:proofErr w:type="spellStart"/>
      <w:r w:rsidRPr="00F46CCD">
        <w:rPr>
          <w:spacing w:val="-1"/>
          <w:w w:val="102"/>
          <w:sz w:val="26"/>
          <w:szCs w:val="26"/>
        </w:rPr>
        <w:t>lập</w:t>
      </w:r>
      <w:proofErr w:type="spellEnd"/>
      <w:r w:rsidRPr="00F46CCD">
        <w:rPr>
          <w:spacing w:val="-1"/>
          <w:w w:val="102"/>
          <w:sz w:val="26"/>
          <w:szCs w:val="26"/>
        </w:rPr>
        <w:t xml:space="preserve"> </w:t>
      </w:r>
      <w:proofErr w:type="spellStart"/>
      <w:r w:rsidRPr="00F46CCD">
        <w:rPr>
          <w:spacing w:val="-1"/>
          <w:w w:val="102"/>
          <w:sz w:val="26"/>
          <w:szCs w:val="26"/>
        </w:rPr>
        <w:t>tức</w:t>
      </w:r>
      <w:proofErr w:type="spellEnd"/>
      <w:r w:rsidRPr="00F46CCD">
        <w:rPr>
          <w:spacing w:val="-1"/>
          <w:w w:val="102"/>
          <w:sz w:val="26"/>
          <w:szCs w:val="26"/>
        </w:rPr>
        <w:t xml:space="preserve"> </w:t>
      </w:r>
      <w:proofErr w:type="spellStart"/>
      <w:r w:rsidRPr="00F46CCD">
        <w:rPr>
          <w:spacing w:val="-1"/>
          <w:w w:val="102"/>
          <w:sz w:val="26"/>
          <w:szCs w:val="26"/>
        </w:rPr>
        <w:t>với</w:t>
      </w:r>
      <w:proofErr w:type="spellEnd"/>
      <w:r w:rsidRPr="00F46CCD">
        <w:rPr>
          <w:spacing w:val="-1"/>
          <w:w w:val="102"/>
          <w:sz w:val="26"/>
          <w:szCs w:val="26"/>
        </w:rPr>
        <w:t xml:space="preserve"> </w:t>
      </w:r>
      <w:proofErr w:type="spellStart"/>
      <w:r w:rsidRPr="00F46CCD">
        <w:rPr>
          <w:spacing w:val="-1"/>
          <w:w w:val="102"/>
          <w:sz w:val="26"/>
          <w:szCs w:val="26"/>
        </w:rPr>
        <w:t>sự</w:t>
      </w:r>
      <w:proofErr w:type="spellEnd"/>
      <w:r w:rsidRPr="00F46CCD">
        <w:rPr>
          <w:spacing w:val="-1"/>
          <w:w w:val="102"/>
          <w:sz w:val="26"/>
          <w:szCs w:val="26"/>
        </w:rPr>
        <w:t xml:space="preserve"> </w:t>
      </w:r>
      <w:proofErr w:type="spellStart"/>
      <w:r w:rsidRPr="00F46CCD">
        <w:rPr>
          <w:spacing w:val="-1"/>
          <w:w w:val="102"/>
          <w:sz w:val="26"/>
          <w:szCs w:val="26"/>
        </w:rPr>
        <w:t>trợ</w:t>
      </w:r>
      <w:proofErr w:type="spellEnd"/>
      <w:r w:rsidRPr="00F46CCD">
        <w:rPr>
          <w:spacing w:val="-1"/>
          <w:w w:val="102"/>
          <w:sz w:val="26"/>
          <w:szCs w:val="26"/>
        </w:rPr>
        <w:t xml:space="preserve"> </w:t>
      </w:r>
      <w:proofErr w:type="spellStart"/>
      <w:r w:rsidRPr="00F46CCD">
        <w:rPr>
          <w:spacing w:val="-1"/>
          <w:w w:val="102"/>
          <w:sz w:val="26"/>
          <w:szCs w:val="26"/>
        </w:rPr>
        <w:t>giúp</w:t>
      </w:r>
      <w:proofErr w:type="spellEnd"/>
      <w:r w:rsidRPr="00F46CCD">
        <w:rPr>
          <w:spacing w:val="-1"/>
          <w:w w:val="102"/>
          <w:sz w:val="26"/>
          <w:szCs w:val="26"/>
        </w:rPr>
        <w:t xml:space="preserve"> </w:t>
      </w:r>
      <w:proofErr w:type="spellStart"/>
      <w:r w:rsidRPr="00F46CCD">
        <w:rPr>
          <w:spacing w:val="-1"/>
          <w:w w:val="102"/>
          <w:sz w:val="26"/>
          <w:szCs w:val="26"/>
        </w:rPr>
        <w:t>của</w:t>
      </w:r>
      <w:proofErr w:type="spellEnd"/>
      <w:r w:rsidRPr="00F46CCD">
        <w:rPr>
          <w:spacing w:val="-1"/>
          <w:w w:val="102"/>
          <w:sz w:val="26"/>
          <w:szCs w:val="26"/>
        </w:rPr>
        <w:t xml:space="preserve"> </w:t>
      </w:r>
      <w:proofErr w:type="spellStart"/>
      <w:r w:rsidRPr="00F46CCD">
        <w:rPr>
          <w:spacing w:val="-1"/>
          <w:w w:val="102"/>
          <w:sz w:val="26"/>
          <w:szCs w:val="26"/>
        </w:rPr>
        <w:t>một</w:t>
      </w:r>
      <w:proofErr w:type="spellEnd"/>
      <w:r w:rsidRPr="00F46CCD">
        <w:rPr>
          <w:spacing w:val="-1"/>
          <w:w w:val="102"/>
          <w:sz w:val="26"/>
          <w:szCs w:val="26"/>
        </w:rPr>
        <w:t xml:space="preserve"> </w:t>
      </w:r>
      <w:proofErr w:type="spellStart"/>
      <w:r w:rsidRPr="00F46CCD">
        <w:rPr>
          <w:spacing w:val="-1"/>
          <w:w w:val="102"/>
          <w:sz w:val="26"/>
          <w:szCs w:val="26"/>
        </w:rPr>
        <w:t>luồng</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w:t>
      </w:r>
      <w:proofErr w:type="spellStart"/>
      <w:r w:rsidRPr="00F46CCD">
        <w:rPr>
          <w:spacing w:val="-1"/>
          <w:w w:val="102"/>
          <w:sz w:val="26"/>
          <w:szCs w:val="26"/>
        </w:rPr>
        <w:t>ảnh</w:t>
      </w:r>
      <w:proofErr w:type="spellEnd"/>
      <w:r w:rsidRPr="00F46CCD">
        <w:rPr>
          <w:spacing w:val="-1"/>
          <w:w w:val="102"/>
          <w:sz w:val="26"/>
          <w:szCs w:val="26"/>
        </w:rPr>
        <w:t>.</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rPr>
          <w:noProof/>
        </w:rPr>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19"/>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56" w:name="_Toc182692816"/>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56"/>
    </w:p>
    <w:p w14:paraId="36AFF15C" w14:textId="77777777" w:rsidR="008A6555" w:rsidRDefault="008A6555" w:rsidP="00E45BB9">
      <w:pPr>
        <w:spacing w:line="360" w:lineRule="auto"/>
        <w:ind w:right="-1"/>
        <w:jc w:val="both"/>
        <w:rPr>
          <w:spacing w:val="-1"/>
          <w:w w:val="102"/>
          <w:sz w:val="26"/>
          <w:szCs w:val="26"/>
        </w:rPr>
      </w:pPr>
    </w:p>
    <w:p w14:paraId="3A3B9E91" w14:textId="79436F66" w:rsidR="00E45BB9" w:rsidRDefault="00E45BB9" w:rsidP="00AD5A5C">
      <w:pPr>
        <w:spacing w:line="360" w:lineRule="auto"/>
        <w:ind w:right="-1" w:firstLine="567"/>
        <w:jc w:val="both"/>
        <w:rPr>
          <w:spacing w:val="-1"/>
          <w:w w:val="102"/>
          <w:sz w:val="26"/>
          <w:szCs w:val="26"/>
        </w:rPr>
      </w:pPr>
      <w:r>
        <w:rPr>
          <w:spacing w:val="-1"/>
          <w:w w:val="102"/>
          <w:sz w:val="26"/>
          <w:szCs w:val="26"/>
        </w:rPr>
        <w:t xml:space="preserve">Trong </w:t>
      </w:r>
      <w:proofErr w:type="spellStart"/>
      <w:r>
        <w:rPr>
          <w:spacing w:val="-1"/>
          <w:w w:val="102"/>
          <w:sz w:val="26"/>
          <w:szCs w:val="26"/>
        </w:rPr>
        <w:t>chương</w:t>
      </w:r>
      <w:proofErr w:type="spellEnd"/>
      <w:r>
        <w:rPr>
          <w:spacing w:val="-1"/>
          <w:w w:val="102"/>
          <w:sz w:val="26"/>
          <w:szCs w:val="26"/>
        </w:rPr>
        <w:t xml:space="preserve"> </w:t>
      </w:r>
      <w:proofErr w:type="spellStart"/>
      <w:r>
        <w:rPr>
          <w:spacing w:val="-1"/>
          <w:w w:val="102"/>
          <w:sz w:val="26"/>
          <w:szCs w:val="26"/>
        </w:rPr>
        <w:t>này</w:t>
      </w:r>
      <w:proofErr w:type="spellEnd"/>
      <w:r>
        <w:rPr>
          <w:spacing w:val="-1"/>
          <w:w w:val="102"/>
          <w:sz w:val="26"/>
          <w:szCs w:val="26"/>
        </w:rPr>
        <w:t xml:space="preserve"> </w:t>
      </w:r>
      <w:r w:rsidR="008A6555">
        <w:rPr>
          <w:spacing w:val="-1"/>
          <w:w w:val="102"/>
          <w:sz w:val="26"/>
          <w:szCs w:val="26"/>
        </w:rPr>
        <w:t xml:space="preserve">sẽ </w:t>
      </w:r>
      <w:proofErr w:type="spellStart"/>
      <w:r w:rsidR="008A6555">
        <w:rPr>
          <w:spacing w:val="-1"/>
          <w:w w:val="102"/>
          <w:sz w:val="26"/>
          <w:szCs w:val="26"/>
        </w:rPr>
        <w:t>giới</w:t>
      </w:r>
      <w:proofErr w:type="spellEnd"/>
      <w:r w:rsidR="008A6555">
        <w:rPr>
          <w:spacing w:val="-1"/>
          <w:w w:val="102"/>
          <w:sz w:val="26"/>
          <w:szCs w:val="26"/>
        </w:rPr>
        <w:t xml:space="preserve"> </w:t>
      </w:r>
      <w:proofErr w:type="spellStart"/>
      <w:r w:rsidR="008A6555">
        <w:rPr>
          <w:spacing w:val="-1"/>
          <w:w w:val="102"/>
          <w:sz w:val="26"/>
          <w:szCs w:val="26"/>
        </w:rPr>
        <w:t>thiệu</w:t>
      </w:r>
      <w:proofErr w:type="spellEnd"/>
      <w:r w:rsidR="008A6555">
        <w:rPr>
          <w:spacing w:val="-1"/>
          <w:w w:val="102"/>
          <w:sz w:val="26"/>
          <w:szCs w:val="26"/>
        </w:rPr>
        <w:t xml:space="preserve"> </w:t>
      </w:r>
      <w:proofErr w:type="spellStart"/>
      <w:r w:rsidR="008A6555">
        <w:rPr>
          <w:spacing w:val="-1"/>
          <w:w w:val="102"/>
          <w:sz w:val="26"/>
          <w:szCs w:val="26"/>
        </w:rPr>
        <w:t>vê</w:t>
      </w:r>
      <w:proofErr w:type="spellEnd"/>
      <w:r w:rsidR="008A6555">
        <w:rPr>
          <w:spacing w:val="-1"/>
          <w:w w:val="102"/>
          <w:sz w:val="26"/>
          <w:szCs w:val="26"/>
        </w:rPr>
        <w:t xml:space="preserve">̀ </w:t>
      </w:r>
      <w:proofErr w:type="spellStart"/>
      <w:r w:rsidR="008A6555">
        <w:rPr>
          <w:spacing w:val="-1"/>
          <w:w w:val="102"/>
          <w:sz w:val="26"/>
          <w:szCs w:val="26"/>
        </w:rPr>
        <w:t>một</w:t>
      </w:r>
      <w:proofErr w:type="spellEnd"/>
      <w:r w:rsidR="008A6555">
        <w:rPr>
          <w:spacing w:val="-1"/>
          <w:w w:val="102"/>
          <w:sz w:val="26"/>
          <w:szCs w:val="26"/>
        </w:rPr>
        <w:t xml:space="preserve"> </w:t>
      </w:r>
      <w:proofErr w:type="spellStart"/>
      <w:r w:rsidR="008A6555">
        <w:rPr>
          <w:spacing w:val="-1"/>
          <w:w w:val="102"/>
          <w:sz w:val="26"/>
          <w:szCs w:val="26"/>
        </w:rPr>
        <w:t>sô</w:t>
      </w:r>
      <w:proofErr w:type="spellEnd"/>
      <w:r w:rsidR="008A6555">
        <w:rPr>
          <w:spacing w:val="-1"/>
          <w:w w:val="102"/>
          <w:sz w:val="26"/>
          <w:szCs w:val="26"/>
        </w:rPr>
        <w:t xml:space="preserve">́ </w:t>
      </w:r>
      <w:proofErr w:type="spellStart"/>
      <w:r w:rsidR="008A6555">
        <w:rPr>
          <w:spacing w:val="-1"/>
          <w:w w:val="102"/>
          <w:sz w:val="26"/>
          <w:szCs w:val="26"/>
        </w:rPr>
        <w:t>phương</w:t>
      </w:r>
      <w:proofErr w:type="spellEnd"/>
      <w:r w:rsidR="008A6555">
        <w:rPr>
          <w:spacing w:val="-1"/>
          <w:w w:val="102"/>
          <w:sz w:val="26"/>
          <w:szCs w:val="26"/>
        </w:rPr>
        <w:t xml:space="preserve"> </w:t>
      </w:r>
      <w:proofErr w:type="spellStart"/>
      <w:r w:rsidR="008A6555">
        <w:rPr>
          <w:spacing w:val="-1"/>
          <w:w w:val="102"/>
          <w:sz w:val="26"/>
          <w:szCs w:val="26"/>
        </w:rPr>
        <w:t>pháp</w:t>
      </w:r>
      <w:proofErr w:type="spellEnd"/>
      <w:r w:rsidR="008A6555">
        <w:rPr>
          <w:spacing w:val="-1"/>
          <w:w w:val="102"/>
          <w:sz w:val="26"/>
          <w:szCs w:val="26"/>
        </w:rPr>
        <w:t xml:space="preserve"> </w:t>
      </w:r>
      <w:proofErr w:type="spellStart"/>
      <w:r w:rsidR="008A6555">
        <w:rPr>
          <w:spacing w:val="-1"/>
          <w:w w:val="102"/>
          <w:sz w:val="26"/>
          <w:szCs w:val="26"/>
        </w:rPr>
        <w:t>phân</w:t>
      </w:r>
      <w:proofErr w:type="spellEnd"/>
      <w:r w:rsidR="008A6555">
        <w:rPr>
          <w:spacing w:val="-1"/>
          <w:w w:val="102"/>
          <w:sz w:val="26"/>
          <w:szCs w:val="26"/>
        </w:rPr>
        <w:t xml:space="preserve"> </w:t>
      </w:r>
      <w:proofErr w:type="spellStart"/>
      <w:r w:rsidR="008A6555">
        <w:rPr>
          <w:spacing w:val="-1"/>
          <w:w w:val="102"/>
          <w:sz w:val="26"/>
          <w:szCs w:val="26"/>
        </w:rPr>
        <w:t>đoạn</w:t>
      </w:r>
      <w:proofErr w:type="spellEnd"/>
      <w:r w:rsidR="008A6555">
        <w:rPr>
          <w:spacing w:val="-1"/>
          <w:w w:val="102"/>
          <w:sz w:val="26"/>
          <w:szCs w:val="26"/>
        </w:rPr>
        <w:t xml:space="preserve"> </w:t>
      </w:r>
      <w:proofErr w:type="spellStart"/>
      <w:r w:rsidR="008A6555">
        <w:rPr>
          <w:spacing w:val="-1"/>
          <w:w w:val="102"/>
          <w:sz w:val="26"/>
          <w:szCs w:val="26"/>
        </w:rPr>
        <w:t>truyền</w:t>
      </w:r>
      <w:proofErr w:type="spellEnd"/>
      <w:r w:rsidR="008A6555">
        <w:rPr>
          <w:spacing w:val="-1"/>
          <w:w w:val="102"/>
          <w:sz w:val="26"/>
          <w:szCs w:val="26"/>
        </w:rPr>
        <w:t xml:space="preserve"> </w:t>
      </w:r>
      <w:proofErr w:type="spellStart"/>
      <w:r w:rsidR="008A6555">
        <w:rPr>
          <w:spacing w:val="-1"/>
          <w:w w:val="102"/>
          <w:sz w:val="26"/>
          <w:szCs w:val="26"/>
        </w:rPr>
        <w:t>thống</w:t>
      </w:r>
      <w:proofErr w:type="spellEnd"/>
      <w:r w:rsidR="008A6555">
        <w:rPr>
          <w:spacing w:val="-1"/>
          <w:w w:val="102"/>
          <w:sz w:val="26"/>
          <w:szCs w:val="26"/>
        </w:rPr>
        <w:t xml:space="preserve"> </w:t>
      </w:r>
      <w:proofErr w:type="spellStart"/>
      <w:r w:rsidR="008A6555">
        <w:rPr>
          <w:spacing w:val="-1"/>
          <w:w w:val="102"/>
          <w:sz w:val="26"/>
          <w:szCs w:val="26"/>
        </w:rPr>
        <w:t>như</w:t>
      </w:r>
      <w:proofErr w:type="spellEnd"/>
      <w:r w:rsidR="008A6555">
        <w:rPr>
          <w:spacing w:val="-1"/>
          <w:w w:val="102"/>
          <w:sz w:val="26"/>
          <w:szCs w:val="26"/>
        </w:rPr>
        <w:t xml:space="preserve"> là </w:t>
      </w:r>
      <w:proofErr w:type="spellStart"/>
      <w:r w:rsidR="008A6555">
        <w:rPr>
          <w:spacing w:val="-1"/>
          <w:w w:val="102"/>
          <w:sz w:val="26"/>
          <w:szCs w:val="26"/>
        </w:rPr>
        <w:t>phân</w:t>
      </w:r>
      <w:proofErr w:type="spellEnd"/>
      <w:r w:rsidR="008A6555">
        <w:rPr>
          <w:spacing w:val="-1"/>
          <w:w w:val="102"/>
          <w:sz w:val="26"/>
          <w:szCs w:val="26"/>
        </w:rPr>
        <w:t xml:space="preserve"> </w:t>
      </w:r>
      <w:proofErr w:type="spellStart"/>
      <w:r w:rsidR="008A6555">
        <w:rPr>
          <w:spacing w:val="-1"/>
          <w:w w:val="102"/>
          <w:sz w:val="26"/>
          <w:szCs w:val="26"/>
        </w:rPr>
        <w:t>đoạn</w:t>
      </w:r>
      <w:proofErr w:type="spellEnd"/>
      <w:r w:rsidR="008A6555">
        <w:rPr>
          <w:spacing w:val="-1"/>
          <w:w w:val="102"/>
          <w:sz w:val="26"/>
          <w:szCs w:val="26"/>
        </w:rPr>
        <w:t xml:space="preserve"> </w:t>
      </w:r>
      <w:proofErr w:type="spellStart"/>
      <w:r w:rsidR="008A6555">
        <w:rPr>
          <w:spacing w:val="-1"/>
          <w:w w:val="102"/>
          <w:sz w:val="26"/>
          <w:szCs w:val="26"/>
        </w:rPr>
        <w:t>dựa</w:t>
      </w:r>
      <w:proofErr w:type="spellEnd"/>
      <w:r w:rsidR="008A6555">
        <w:rPr>
          <w:spacing w:val="-1"/>
          <w:w w:val="102"/>
          <w:sz w:val="26"/>
          <w:szCs w:val="26"/>
        </w:rPr>
        <w:t xml:space="preserve"> </w:t>
      </w:r>
      <w:proofErr w:type="spellStart"/>
      <w:r w:rsidR="008A6555">
        <w:rPr>
          <w:spacing w:val="-1"/>
          <w:w w:val="102"/>
          <w:sz w:val="26"/>
          <w:szCs w:val="26"/>
        </w:rPr>
        <w:t>trên</w:t>
      </w:r>
      <w:proofErr w:type="spellEnd"/>
      <w:r w:rsidR="008A6555">
        <w:rPr>
          <w:spacing w:val="-1"/>
          <w:w w:val="102"/>
          <w:sz w:val="26"/>
          <w:szCs w:val="26"/>
        </w:rPr>
        <w:t xml:space="preserve">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ngưỡng</w:t>
      </w:r>
      <w:proofErr w:type="spellEnd"/>
      <w:r w:rsidR="00377813">
        <w:rPr>
          <w:spacing w:val="-1"/>
          <w:w w:val="102"/>
          <w:sz w:val="26"/>
          <w:szCs w:val="26"/>
        </w:rPr>
        <w:t xml:space="preserve"> </w:t>
      </w:r>
      <w:proofErr w:type="spellStart"/>
      <w:r w:rsidR="00377813">
        <w:rPr>
          <w:spacing w:val="-1"/>
          <w:w w:val="102"/>
          <w:sz w:val="26"/>
          <w:szCs w:val="26"/>
        </w:rPr>
        <w:t>cường</w:t>
      </w:r>
      <w:proofErr w:type="spellEnd"/>
      <w:r w:rsidR="00377813">
        <w:rPr>
          <w:spacing w:val="-1"/>
          <w:w w:val="102"/>
          <w:sz w:val="26"/>
          <w:szCs w:val="26"/>
        </w:rPr>
        <w:t xml:space="preserve"> </w:t>
      </w:r>
      <w:proofErr w:type="spellStart"/>
      <w:r w:rsidR="00377813">
        <w:rPr>
          <w:spacing w:val="-1"/>
          <w:w w:val="102"/>
          <w:sz w:val="26"/>
          <w:szCs w:val="26"/>
        </w:rPr>
        <w:t>đô</w:t>
      </w:r>
      <w:proofErr w:type="spellEnd"/>
      <w:r w:rsidR="00377813">
        <w:rPr>
          <w:spacing w:val="-1"/>
          <w:w w:val="102"/>
          <w:sz w:val="26"/>
          <w:szCs w:val="26"/>
        </w:rPr>
        <w:t xml:space="preserve">̣ </w:t>
      </w:r>
      <w:proofErr w:type="spellStart"/>
      <w:r w:rsidR="00377813">
        <w:rPr>
          <w:spacing w:val="-1"/>
          <w:w w:val="102"/>
          <w:sz w:val="26"/>
          <w:szCs w:val="26"/>
        </w:rPr>
        <w:t>sáng</w:t>
      </w:r>
      <w:proofErr w:type="spellEnd"/>
      <w:r w:rsidR="00377813">
        <w:rPr>
          <w:spacing w:val="-1"/>
          <w:w w:val="102"/>
          <w:sz w:val="26"/>
          <w:szCs w:val="26"/>
        </w:rPr>
        <w:t xml:space="preserve"> (Thresholding),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đoạn</w:t>
      </w:r>
      <w:proofErr w:type="spellEnd"/>
      <w:r w:rsidR="00377813">
        <w:rPr>
          <w:spacing w:val="-1"/>
          <w:w w:val="102"/>
          <w:sz w:val="26"/>
          <w:szCs w:val="26"/>
        </w:rPr>
        <w:t xml:space="preserve"> </w:t>
      </w:r>
      <w:proofErr w:type="spellStart"/>
      <w:r w:rsidR="00377813">
        <w:rPr>
          <w:spacing w:val="-1"/>
          <w:w w:val="102"/>
          <w:sz w:val="26"/>
          <w:szCs w:val="26"/>
        </w:rPr>
        <w:t>dựa</w:t>
      </w:r>
      <w:proofErr w:type="spellEnd"/>
      <w:r w:rsidR="00377813">
        <w:rPr>
          <w:spacing w:val="-1"/>
          <w:w w:val="102"/>
          <w:sz w:val="26"/>
          <w:szCs w:val="26"/>
        </w:rPr>
        <w:t xml:space="preserve"> </w:t>
      </w:r>
      <w:proofErr w:type="spellStart"/>
      <w:r w:rsidR="00377813">
        <w:rPr>
          <w:spacing w:val="-1"/>
          <w:w w:val="102"/>
          <w:sz w:val="26"/>
          <w:szCs w:val="26"/>
        </w:rPr>
        <w:t>trên</w:t>
      </w:r>
      <w:proofErr w:type="spellEnd"/>
      <w:r w:rsidR="00377813">
        <w:rPr>
          <w:spacing w:val="-1"/>
          <w:w w:val="102"/>
          <w:sz w:val="26"/>
          <w:szCs w:val="26"/>
        </w:rPr>
        <w:t xml:space="preserve"> </w:t>
      </w:r>
      <w:proofErr w:type="spellStart"/>
      <w:r w:rsidR="00377813">
        <w:rPr>
          <w:spacing w:val="-1"/>
          <w:w w:val="102"/>
          <w:sz w:val="26"/>
          <w:szCs w:val="26"/>
        </w:rPr>
        <w:t>cạnh</w:t>
      </w:r>
      <w:proofErr w:type="spellEnd"/>
      <w:r w:rsidR="00377813">
        <w:rPr>
          <w:spacing w:val="-1"/>
          <w:w w:val="102"/>
          <w:sz w:val="26"/>
          <w:szCs w:val="26"/>
        </w:rPr>
        <w:t xml:space="preserve"> (Edge-based segmentation). </w:t>
      </w:r>
      <w:proofErr w:type="spellStart"/>
      <w:r w:rsidR="00377813">
        <w:rPr>
          <w:spacing w:val="-1"/>
          <w:w w:val="102"/>
          <w:sz w:val="26"/>
          <w:szCs w:val="26"/>
        </w:rPr>
        <w:t>Tiếp</w:t>
      </w:r>
      <w:proofErr w:type="spellEnd"/>
      <w:r w:rsidR="00377813">
        <w:rPr>
          <w:spacing w:val="-1"/>
          <w:w w:val="102"/>
          <w:sz w:val="26"/>
          <w:szCs w:val="26"/>
        </w:rPr>
        <w:t xml:space="preserve"> </w:t>
      </w:r>
      <w:proofErr w:type="spellStart"/>
      <w:r w:rsidR="00377813">
        <w:rPr>
          <w:spacing w:val="-1"/>
          <w:w w:val="102"/>
          <w:sz w:val="26"/>
          <w:szCs w:val="26"/>
        </w:rPr>
        <w:t>theo</w:t>
      </w:r>
      <w:proofErr w:type="spellEnd"/>
      <w:r w:rsidR="00377813">
        <w:rPr>
          <w:spacing w:val="-1"/>
          <w:w w:val="102"/>
          <w:sz w:val="26"/>
          <w:szCs w:val="26"/>
        </w:rPr>
        <w:t xml:space="preserve"> </w:t>
      </w:r>
      <w:proofErr w:type="spellStart"/>
      <w:r w:rsidR="00377813">
        <w:rPr>
          <w:spacing w:val="-1"/>
          <w:w w:val="102"/>
          <w:sz w:val="26"/>
          <w:szCs w:val="26"/>
        </w:rPr>
        <w:t>đo</w:t>
      </w:r>
      <w:proofErr w:type="spellEnd"/>
      <w:r w:rsidR="00377813">
        <w:rPr>
          <w:spacing w:val="-1"/>
          <w:w w:val="102"/>
          <w:sz w:val="26"/>
          <w:szCs w:val="26"/>
        </w:rPr>
        <w:t xml:space="preserve">́ là </w:t>
      </w:r>
      <w:proofErr w:type="spellStart"/>
      <w:r w:rsidR="00377813">
        <w:rPr>
          <w:spacing w:val="-1"/>
          <w:w w:val="102"/>
          <w:sz w:val="26"/>
          <w:szCs w:val="26"/>
        </w:rPr>
        <w:t>các</w:t>
      </w:r>
      <w:proofErr w:type="spellEnd"/>
      <w:r w:rsidR="00377813">
        <w:rPr>
          <w:spacing w:val="-1"/>
          <w:w w:val="102"/>
          <w:sz w:val="26"/>
          <w:szCs w:val="26"/>
        </w:rPr>
        <w:t xml:space="preserve"> </w:t>
      </w:r>
      <w:proofErr w:type="spellStart"/>
      <w:r w:rsidR="00377813">
        <w:rPr>
          <w:spacing w:val="-1"/>
          <w:w w:val="102"/>
          <w:sz w:val="26"/>
          <w:szCs w:val="26"/>
        </w:rPr>
        <w:t>phương</w:t>
      </w:r>
      <w:proofErr w:type="spellEnd"/>
      <w:r w:rsidR="00377813">
        <w:rPr>
          <w:spacing w:val="-1"/>
          <w:w w:val="102"/>
          <w:sz w:val="26"/>
          <w:szCs w:val="26"/>
        </w:rPr>
        <w:t xml:space="preserve"> </w:t>
      </w:r>
      <w:proofErr w:type="spellStart"/>
      <w:r w:rsidR="00377813">
        <w:rPr>
          <w:spacing w:val="-1"/>
          <w:w w:val="102"/>
          <w:sz w:val="26"/>
          <w:szCs w:val="26"/>
        </w:rPr>
        <w:t>pháp</w:t>
      </w:r>
      <w:proofErr w:type="spellEnd"/>
      <w:r w:rsidR="00377813">
        <w:rPr>
          <w:spacing w:val="-1"/>
          <w:w w:val="102"/>
          <w:sz w:val="26"/>
          <w:szCs w:val="26"/>
        </w:rPr>
        <w:t xml:space="preserve">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đoạn</w:t>
      </w:r>
      <w:proofErr w:type="spellEnd"/>
      <w:r w:rsidR="00377813">
        <w:rPr>
          <w:spacing w:val="-1"/>
          <w:w w:val="102"/>
          <w:sz w:val="26"/>
          <w:szCs w:val="26"/>
        </w:rPr>
        <w:t xml:space="preserve"> </w:t>
      </w:r>
      <w:proofErr w:type="spellStart"/>
      <w:r w:rsidR="00377813">
        <w:rPr>
          <w:spacing w:val="-1"/>
          <w:w w:val="102"/>
          <w:sz w:val="26"/>
          <w:szCs w:val="26"/>
        </w:rPr>
        <w:t>hình</w:t>
      </w:r>
      <w:proofErr w:type="spellEnd"/>
      <w:r w:rsidR="00377813">
        <w:rPr>
          <w:spacing w:val="-1"/>
          <w:w w:val="102"/>
          <w:sz w:val="26"/>
          <w:szCs w:val="26"/>
        </w:rPr>
        <w:t xml:space="preserve"> </w:t>
      </w:r>
      <w:proofErr w:type="spellStart"/>
      <w:r w:rsidR="00377813">
        <w:rPr>
          <w:spacing w:val="-1"/>
          <w:w w:val="102"/>
          <w:sz w:val="26"/>
          <w:szCs w:val="26"/>
        </w:rPr>
        <w:t>ảnh</w:t>
      </w:r>
      <w:proofErr w:type="spellEnd"/>
      <w:r w:rsidR="00377813">
        <w:rPr>
          <w:spacing w:val="-1"/>
          <w:w w:val="102"/>
          <w:sz w:val="26"/>
          <w:szCs w:val="26"/>
        </w:rPr>
        <w:t xml:space="preserve"> </w:t>
      </w:r>
      <w:proofErr w:type="spellStart"/>
      <w:r w:rsidR="00377813">
        <w:rPr>
          <w:spacing w:val="-1"/>
          <w:w w:val="102"/>
          <w:sz w:val="26"/>
          <w:szCs w:val="26"/>
        </w:rPr>
        <w:t>hiện</w:t>
      </w:r>
      <w:proofErr w:type="spellEnd"/>
      <w:r w:rsidR="00377813">
        <w:rPr>
          <w:spacing w:val="-1"/>
          <w:w w:val="102"/>
          <w:sz w:val="26"/>
          <w:szCs w:val="26"/>
        </w:rPr>
        <w:t xml:space="preserve"> </w:t>
      </w:r>
      <w:proofErr w:type="spellStart"/>
      <w:r w:rsidR="00377813">
        <w:rPr>
          <w:spacing w:val="-1"/>
          <w:w w:val="102"/>
          <w:sz w:val="26"/>
          <w:szCs w:val="26"/>
        </w:rPr>
        <w:t>đại</w:t>
      </w:r>
      <w:proofErr w:type="spellEnd"/>
      <w:r w:rsidR="00377813">
        <w:rPr>
          <w:spacing w:val="-1"/>
          <w:w w:val="102"/>
          <w:sz w:val="26"/>
          <w:szCs w:val="26"/>
        </w:rPr>
        <w:t xml:space="preserve"> </w:t>
      </w:r>
      <w:proofErr w:type="spellStart"/>
      <w:r w:rsidR="00377813">
        <w:rPr>
          <w:spacing w:val="-1"/>
          <w:w w:val="102"/>
          <w:sz w:val="26"/>
          <w:szCs w:val="26"/>
        </w:rPr>
        <w:t>dựa</w:t>
      </w:r>
      <w:proofErr w:type="spellEnd"/>
      <w:r w:rsidR="00377813">
        <w:rPr>
          <w:spacing w:val="-1"/>
          <w:w w:val="102"/>
          <w:sz w:val="26"/>
          <w:szCs w:val="26"/>
        </w:rPr>
        <w:t xml:space="preserve"> </w:t>
      </w:r>
      <w:proofErr w:type="spellStart"/>
      <w:r w:rsidR="00377813">
        <w:rPr>
          <w:spacing w:val="-1"/>
          <w:w w:val="102"/>
          <w:sz w:val="26"/>
          <w:szCs w:val="26"/>
        </w:rPr>
        <w:t>trên</w:t>
      </w:r>
      <w:proofErr w:type="spellEnd"/>
      <w:r w:rsidR="00377813">
        <w:rPr>
          <w:spacing w:val="-1"/>
          <w:w w:val="102"/>
          <w:sz w:val="26"/>
          <w:szCs w:val="26"/>
        </w:rPr>
        <w:t xml:space="preserve"> </w:t>
      </w:r>
      <w:proofErr w:type="spellStart"/>
      <w:r w:rsidR="00377813">
        <w:rPr>
          <w:spacing w:val="-1"/>
          <w:w w:val="102"/>
          <w:sz w:val="26"/>
          <w:szCs w:val="26"/>
        </w:rPr>
        <w:t>các</w:t>
      </w:r>
      <w:proofErr w:type="spellEnd"/>
      <w:r w:rsidR="00377813">
        <w:rPr>
          <w:spacing w:val="-1"/>
          <w:w w:val="102"/>
          <w:sz w:val="26"/>
          <w:szCs w:val="26"/>
        </w:rPr>
        <w:t xml:space="preserve"> </w:t>
      </w:r>
      <w:proofErr w:type="spellStart"/>
      <w:r w:rsidR="00377813">
        <w:rPr>
          <w:spacing w:val="-1"/>
          <w:w w:val="102"/>
          <w:sz w:val="26"/>
          <w:szCs w:val="26"/>
        </w:rPr>
        <w:t>phương</w:t>
      </w:r>
      <w:proofErr w:type="spellEnd"/>
      <w:r w:rsidR="00377813">
        <w:rPr>
          <w:spacing w:val="-1"/>
          <w:w w:val="102"/>
          <w:sz w:val="26"/>
          <w:szCs w:val="26"/>
        </w:rPr>
        <w:t xml:space="preserve"> </w:t>
      </w:r>
      <w:proofErr w:type="spellStart"/>
      <w:r w:rsidR="00377813">
        <w:rPr>
          <w:spacing w:val="-1"/>
          <w:w w:val="102"/>
          <w:sz w:val="26"/>
          <w:szCs w:val="26"/>
        </w:rPr>
        <w:t>pháp</w:t>
      </w:r>
      <w:proofErr w:type="spellEnd"/>
      <w:r w:rsidR="00377813">
        <w:rPr>
          <w:spacing w:val="-1"/>
          <w:w w:val="102"/>
          <w:sz w:val="26"/>
          <w:szCs w:val="26"/>
        </w:rPr>
        <w:t xml:space="preserve"> </w:t>
      </w:r>
      <w:proofErr w:type="spellStart"/>
      <w:r w:rsidR="00377813">
        <w:rPr>
          <w:spacing w:val="-1"/>
          <w:w w:val="102"/>
          <w:sz w:val="26"/>
          <w:szCs w:val="26"/>
        </w:rPr>
        <w:t>học</w:t>
      </w:r>
      <w:proofErr w:type="spellEnd"/>
      <w:r w:rsidR="00377813">
        <w:rPr>
          <w:spacing w:val="-1"/>
          <w:w w:val="102"/>
          <w:sz w:val="26"/>
          <w:szCs w:val="26"/>
        </w:rPr>
        <w:t xml:space="preserve"> </w:t>
      </w:r>
      <w:proofErr w:type="spellStart"/>
      <w:r w:rsidR="00377813">
        <w:rPr>
          <w:spacing w:val="-1"/>
          <w:w w:val="102"/>
          <w:sz w:val="26"/>
          <w:szCs w:val="26"/>
        </w:rPr>
        <w:t>máy</w:t>
      </w:r>
      <w:proofErr w:type="spellEnd"/>
      <w:r w:rsidR="00377813">
        <w:rPr>
          <w:spacing w:val="-1"/>
          <w:w w:val="102"/>
          <w:sz w:val="26"/>
          <w:szCs w:val="26"/>
        </w:rPr>
        <w:t xml:space="preserve"> mà </w:t>
      </w:r>
      <w:proofErr w:type="spellStart"/>
      <w:r w:rsidR="00377813">
        <w:rPr>
          <w:spacing w:val="-1"/>
          <w:w w:val="102"/>
          <w:sz w:val="26"/>
          <w:szCs w:val="26"/>
        </w:rPr>
        <w:t>phô</w:t>
      </w:r>
      <w:proofErr w:type="spellEnd"/>
      <w:r w:rsidR="00377813">
        <w:rPr>
          <w:spacing w:val="-1"/>
          <w:w w:val="102"/>
          <w:sz w:val="26"/>
          <w:szCs w:val="26"/>
        </w:rPr>
        <w:t xml:space="preserve">̉ </w:t>
      </w:r>
      <w:proofErr w:type="spellStart"/>
      <w:r w:rsidR="00377813">
        <w:rPr>
          <w:spacing w:val="-1"/>
          <w:w w:val="102"/>
          <w:sz w:val="26"/>
          <w:szCs w:val="26"/>
        </w:rPr>
        <w:t>biến</w:t>
      </w:r>
      <w:proofErr w:type="spellEnd"/>
      <w:r w:rsidR="00377813">
        <w:rPr>
          <w:spacing w:val="-1"/>
          <w:w w:val="102"/>
          <w:sz w:val="26"/>
          <w:szCs w:val="26"/>
        </w:rPr>
        <w:t xml:space="preserve"> </w:t>
      </w:r>
      <w:proofErr w:type="spellStart"/>
      <w:r w:rsidR="00377813">
        <w:rPr>
          <w:spacing w:val="-1"/>
          <w:w w:val="102"/>
          <w:sz w:val="26"/>
          <w:szCs w:val="26"/>
        </w:rPr>
        <w:t>nhất</w:t>
      </w:r>
      <w:proofErr w:type="spellEnd"/>
      <w:r w:rsidR="00377813">
        <w:rPr>
          <w:spacing w:val="-1"/>
          <w:w w:val="102"/>
          <w:sz w:val="26"/>
          <w:szCs w:val="26"/>
        </w:rPr>
        <w:t xml:space="preserve"> </w:t>
      </w:r>
      <w:proofErr w:type="spellStart"/>
      <w:r w:rsidR="00377813">
        <w:rPr>
          <w:spacing w:val="-1"/>
          <w:w w:val="102"/>
          <w:sz w:val="26"/>
          <w:szCs w:val="26"/>
        </w:rPr>
        <w:t>hiện</w:t>
      </w:r>
      <w:proofErr w:type="spellEnd"/>
      <w:r w:rsidR="00377813">
        <w:rPr>
          <w:spacing w:val="-1"/>
          <w:w w:val="102"/>
          <w:sz w:val="26"/>
          <w:szCs w:val="26"/>
        </w:rPr>
        <w:t xml:space="preserve"> nay là </w:t>
      </w:r>
      <w:proofErr w:type="spellStart"/>
      <w:r w:rsidR="00377813">
        <w:rPr>
          <w:spacing w:val="-1"/>
          <w:w w:val="102"/>
          <w:sz w:val="26"/>
          <w:szCs w:val="26"/>
        </w:rPr>
        <w:t>sư</w:t>
      </w:r>
      <w:proofErr w:type="spellEnd"/>
      <w:r w:rsidR="00377813">
        <w:rPr>
          <w:spacing w:val="-1"/>
          <w:w w:val="102"/>
          <w:sz w:val="26"/>
          <w:szCs w:val="26"/>
        </w:rPr>
        <w:t xml:space="preserve">̉ </w:t>
      </w:r>
      <w:proofErr w:type="spellStart"/>
      <w:r w:rsidR="00377813">
        <w:rPr>
          <w:spacing w:val="-1"/>
          <w:w w:val="102"/>
          <w:sz w:val="26"/>
          <w:szCs w:val="26"/>
        </w:rPr>
        <w:t>dụng</w:t>
      </w:r>
      <w:proofErr w:type="spellEnd"/>
      <w:r w:rsidR="00377813">
        <w:rPr>
          <w:spacing w:val="-1"/>
          <w:w w:val="102"/>
          <w:sz w:val="26"/>
          <w:szCs w:val="26"/>
        </w:rPr>
        <w:t xml:space="preserve"> </w:t>
      </w:r>
      <w:proofErr w:type="spellStart"/>
      <w:r w:rsidR="00377813">
        <w:rPr>
          <w:spacing w:val="-1"/>
          <w:w w:val="102"/>
          <w:sz w:val="26"/>
          <w:szCs w:val="26"/>
        </w:rPr>
        <w:t>mạng</w:t>
      </w:r>
      <w:proofErr w:type="spellEnd"/>
      <w:r w:rsidR="00377813">
        <w:rPr>
          <w:spacing w:val="-1"/>
          <w:w w:val="102"/>
          <w:sz w:val="26"/>
          <w:szCs w:val="26"/>
        </w:rPr>
        <w:t xml:space="preserve"> </w:t>
      </w:r>
      <w:proofErr w:type="spellStart"/>
      <w:r w:rsidR="00377813">
        <w:rPr>
          <w:spacing w:val="-1"/>
          <w:w w:val="102"/>
          <w:sz w:val="26"/>
          <w:szCs w:val="26"/>
        </w:rPr>
        <w:t>nơ-ron</w:t>
      </w:r>
      <w:proofErr w:type="spellEnd"/>
      <w:r w:rsidR="00377813">
        <w:rPr>
          <w:spacing w:val="-1"/>
          <w:w w:val="102"/>
          <w:sz w:val="26"/>
          <w:szCs w:val="26"/>
        </w:rPr>
        <w:t xml:space="preserve"> </w:t>
      </w:r>
      <w:proofErr w:type="spellStart"/>
      <w:r w:rsidR="00377813">
        <w:rPr>
          <w:spacing w:val="-1"/>
          <w:w w:val="102"/>
          <w:sz w:val="26"/>
          <w:szCs w:val="26"/>
        </w:rPr>
        <w:t>tích</w:t>
      </w:r>
      <w:proofErr w:type="spellEnd"/>
      <w:r w:rsidR="00377813">
        <w:rPr>
          <w:spacing w:val="-1"/>
          <w:w w:val="102"/>
          <w:sz w:val="26"/>
          <w:szCs w:val="26"/>
        </w:rPr>
        <w:t xml:space="preserve"> </w:t>
      </w:r>
      <w:proofErr w:type="spellStart"/>
      <w:r w:rsidR="00377813">
        <w:rPr>
          <w:spacing w:val="-1"/>
          <w:w w:val="102"/>
          <w:sz w:val="26"/>
          <w:szCs w:val="26"/>
        </w:rPr>
        <w:t>chập</w:t>
      </w:r>
      <w:proofErr w:type="spellEnd"/>
      <w:r w:rsidR="00377813">
        <w:rPr>
          <w:spacing w:val="-1"/>
          <w:w w:val="102"/>
          <w:sz w:val="26"/>
          <w:szCs w:val="26"/>
        </w:rPr>
        <w:t xml:space="preserve"> – Convolutional neural network – hay </w:t>
      </w:r>
      <w:proofErr w:type="spellStart"/>
      <w:r w:rsidR="00377813">
        <w:rPr>
          <w:spacing w:val="-1"/>
          <w:w w:val="102"/>
          <w:sz w:val="26"/>
          <w:szCs w:val="26"/>
        </w:rPr>
        <w:t>còn</w:t>
      </w:r>
      <w:proofErr w:type="spellEnd"/>
      <w:r w:rsidR="00377813">
        <w:rPr>
          <w:spacing w:val="-1"/>
          <w:w w:val="102"/>
          <w:sz w:val="26"/>
          <w:szCs w:val="26"/>
        </w:rPr>
        <w:t xml:space="preserve"> </w:t>
      </w:r>
      <w:proofErr w:type="spellStart"/>
      <w:r w:rsidR="00377813">
        <w:rPr>
          <w:spacing w:val="-1"/>
          <w:w w:val="102"/>
          <w:sz w:val="26"/>
          <w:szCs w:val="26"/>
        </w:rPr>
        <w:t>được</w:t>
      </w:r>
      <w:proofErr w:type="spellEnd"/>
      <w:r w:rsidR="00377813">
        <w:rPr>
          <w:spacing w:val="-1"/>
          <w:w w:val="102"/>
          <w:sz w:val="26"/>
          <w:szCs w:val="26"/>
        </w:rPr>
        <w:t xml:space="preserve"> </w:t>
      </w:r>
      <w:proofErr w:type="spellStart"/>
      <w:r w:rsidR="00377813">
        <w:rPr>
          <w:spacing w:val="-1"/>
          <w:w w:val="102"/>
          <w:sz w:val="26"/>
          <w:szCs w:val="26"/>
        </w:rPr>
        <w:t>biết</w:t>
      </w:r>
      <w:proofErr w:type="spellEnd"/>
      <w:r w:rsidR="00377813">
        <w:rPr>
          <w:spacing w:val="-1"/>
          <w:w w:val="102"/>
          <w:sz w:val="26"/>
          <w:szCs w:val="26"/>
        </w:rPr>
        <w:t xml:space="preserve"> </w:t>
      </w:r>
      <w:proofErr w:type="spellStart"/>
      <w:r w:rsidR="00377813">
        <w:rPr>
          <w:spacing w:val="-1"/>
          <w:w w:val="102"/>
          <w:sz w:val="26"/>
          <w:szCs w:val="26"/>
        </w:rPr>
        <w:t>đến</w:t>
      </w:r>
      <w:proofErr w:type="spellEnd"/>
      <w:r w:rsidR="00377813">
        <w:rPr>
          <w:spacing w:val="-1"/>
          <w:w w:val="102"/>
          <w:sz w:val="26"/>
          <w:szCs w:val="26"/>
        </w:rPr>
        <w:t xml:space="preserve"> là CNN. Trong </w:t>
      </w:r>
      <w:proofErr w:type="spellStart"/>
      <w:r w:rsidR="00377813">
        <w:rPr>
          <w:spacing w:val="-1"/>
          <w:w w:val="102"/>
          <w:sz w:val="26"/>
          <w:szCs w:val="26"/>
        </w:rPr>
        <w:t>đê</w:t>
      </w:r>
      <w:proofErr w:type="spellEnd"/>
      <w:r w:rsidR="00377813">
        <w:rPr>
          <w:spacing w:val="-1"/>
          <w:w w:val="102"/>
          <w:sz w:val="26"/>
          <w:szCs w:val="26"/>
        </w:rPr>
        <w:t xml:space="preserve">̀ </w:t>
      </w:r>
      <w:proofErr w:type="spellStart"/>
      <w:r w:rsidR="00377813">
        <w:rPr>
          <w:spacing w:val="-1"/>
          <w:w w:val="102"/>
          <w:sz w:val="26"/>
          <w:szCs w:val="26"/>
        </w:rPr>
        <w:t>án</w:t>
      </w:r>
      <w:proofErr w:type="spellEnd"/>
      <w:r w:rsidR="00377813">
        <w:rPr>
          <w:spacing w:val="-1"/>
          <w:w w:val="102"/>
          <w:sz w:val="26"/>
          <w:szCs w:val="26"/>
        </w:rPr>
        <w:t xml:space="preserve"> </w:t>
      </w:r>
      <w:proofErr w:type="spellStart"/>
      <w:r w:rsidR="00377813">
        <w:rPr>
          <w:spacing w:val="-1"/>
          <w:w w:val="102"/>
          <w:sz w:val="26"/>
          <w:szCs w:val="26"/>
        </w:rPr>
        <w:t>này</w:t>
      </w:r>
      <w:proofErr w:type="spellEnd"/>
      <w:r w:rsidR="00377813">
        <w:rPr>
          <w:spacing w:val="-1"/>
          <w:w w:val="102"/>
          <w:sz w:val="26"/>
          <w:szCs w:val="26"/>
        </w:rPr>
        <w:t xml:space="preserve">, </w:t>
      </w:r>
      <w:proofErr w:type="spellStart"/>
      <w:r w:rsidR="00377813">
        <w:rPr>
          <w:spacing w:val="-1"/>
          <w:w w:val="102"/>
          <w:sz w:val="26"/>
          <w:szCs w:val="26"/>
        </w:rPr>
        <w:t>tôi</w:t>
      </w:r>
      <w:proofErr w:type="spellEnd"/>
      <w:r w:rsidR="00377813">
        <w:rPr>
          <w:spacing w:val="-1"/>
          <w:w w:val="102"/>
          <w:sz w:val="26"/>
          <w:szCs w:val="26"/>
        </w:rPr>
        <w:t xml:space="preserve"> sẽ </w:t>
      </w:r>
      <w:proofErr w:type="spellStart"/>
      <w:r w:rsidR="00377813">
        <w:rPr>
          <w:spacing w:val="-1"/>
          <w:w w:val="102"/>
          <w:sz w:val="26"/>
          <w:szCs w:val="26"/>
        </w:rPr>
        <w:t>tập</w:t>
      </w:r>
      <w:proofErr w:type="spellEnd"/>
      <w:r w:rsidR="00377813">
        <w:rPr>
          <w:spacing w:val="-1"/>
          <w:w w:val="102"/>
          <w:sz w:val="26"/>
          <w:szCs w:val="26"/>
        </w:rPr>
        <w:t xml:space="preserve"> </w:t>
      </w:r>
      <w:proofErr w:type="spellStart"/>
      <w:r w:rsidR="00377813">
        <w:rPr>
          <w:spacing w:val="-1"/>
          <w:w w:val="102"/>
          <w:sz w:val="26"/>
          <w:szCs w:val="26"/>
        </w:rPr>
        <w:t>chung</w:t>
      </w:r>
      <w:proofErr w:type="spellEnd"/>
      <w:r w:rsidR="00377813">
        <w:rPr>
          <w:spacing w:val="-1"/>
          <w:w w:val="102"/>
          <w:sz w:val="26"/>
          <w:szCs w:val="26"/>
        </w:rPr>
        <w:t xml:space="preserve"> </w:t>
      </w:r>
      <w:proofErr w:type="spellStart"/>
      <w:r w:rsidR="00377813">
        <w:rPr>
          <w:spacing w:val="-1"/>
          <w:w w:val="102"/>
          <w:sz w:val="26"/>
          <w:szCs w:val="26"/>
        </w:rPr>
        <w:t>vào</w:t>
      </w:r>
      <w:proofErr w:type="spellEnd"/>
      <w:r w:rsidR="00377813">
        <w:rPr>
          <w:spacing w:val="-1"/>
          <w:w w:val="102"/>
          <w:sz w:val="26"/>
          <w:szCs w:val="26"/>
        </w:rPr>
        <w:t xml:space="preserve"> </w:t>
      </w:r>
      <w:proofErr w:type="spellStart"/>
      <w:r w:rsidR="00377813">
        <w:rPr>
          <w:spacing w:val="-1"/>
          <w:w w:val="102"/>
          <w:sz w:val="26"/>
          <w:szCs w:val="26"/>
        </w:rPr>
        <w:t>nghiên</w:t>
      </w:r>
      <w:proofErr w:type="spellEnd"/>
      <w:r w:rsidR="00377813">
        <w:rPr>
          <w:spacing w:val="-1"/>
          <w:w w:val="102"/>
          <w:sz w:val="26"/>
          <w:szCs w:val="26"/>
        </w:rPr>
        <w:t xml:space="preserve"> </w:t>
      </w:r>
      <w:proofErr w:type="spellStart"/>
      <w:r w:rsidR="00377813">
        <w:rPr>
          <w:spacing w:val="-1"/>
          <w:w w:val="102"/>
          <w:sz w:val="26"/>
          <w:szCs w:val="26"/>
        </w:rPr>
        <w:t>cứu</w:t>
      </w:r>
      <w:proofErr w:type="spellEnd"/>
      <w:r w:rsidR="00377813">
        <w:rPr>
          <w:spacing w:val="-1"/>
          <w:w w:val="102"/>
          <w:sz w:val="26"/>
          <w:szCs w:val="26"/>
        </w:rPr>
        <w:t xml:space="preserve"> </w:t>
      </w:r>
      <w:proofErr w:type="spellStart"/>
      <w:r w:rsidR="00377813">
        <w:rPr>
          <w:spacing w:val="-1"/>
          <w:w w:val="102"/>
          <w:sz w:val="26"/>
          <w:szCs w:val="26"/>
        </w:rPr>
        <w:t>một</w:t>
      </w:r>
      <w:proofErr w:type="spellEnd"/>
      <w:r w:rsidR="00377813">
        <w:rPr>
          <w:spacing w:val="-1"/>
          <w:w w:val="102"/>
          <w:sz w:val="26"/>
          <w:szCs w:val="26"/>
        </w:rPr>
        <w:t xml:space="preserve"> </w:t>
      </w:r>
      <w:proofErr w:type="spellStart"/>
      <w:r w:rsidR="00377813">
        <w:rPr>
          <w:spacing w:val="-1"/>
          <w:w w:val="102"/>
          <w:sz w:val="26"/>
          <w:szCs w:val="26"/>
        </w:rPr>
        <w:t>mô</w:t>
      </w:r>
      <w:proofErr w:type="spellEnd"/>
      <w:r w:rsidR="00377813">
        <w:rPr>
          <w:spacing w:val="-1"/>
          <w:w w:val="102"/>
          <w:sz w:val="26"/>
          <w:szCs w:val="26"/>
        </w:rPr>
        <w:t xml:space="preserve"> </w:t>
      </w:r>
      <w:proofErr w:type="spellStart"/>
      <w:r w:rsidR="00377813">
        <w:rPr>
          <w:spacing w:val="-1"/>
          <w:w w:val="102"/>
          <w:sz w:val="26"/>
          <w:szCs w:val="26"/>
        </w:rPr>
        <w:t>hình</w:t>
      </w:r>
      <w:proofErr w:type="spellEnd"/>
      <w:r w:rsidR="00377813">
        <w:rPr>
          <w:spacing w:val="-1"/>
          <w:w w:val="102"/>
          <w:sz w:val="26"/>
          <w:szCs w:val="26"/>
        </w:rPr>
        <w:t xml:space="preserve"> cụ </w:t>
      </w:r>
      <w:proofErr w:type="spellStart"/>
      <w:r w:rsidR="00377813">
        <w:rPr>
          <w:spacing w:val="-1"/>
          <w:w w:val="102"/>
          <w:sz w:val="26"/>
          <w:szCs w:val="26"/>
        </w:rPr>
        <w:t>thê</w:t>
      </w:r>
      <w:proofErr w:type="spellEnd"/>
      <w:r w:rsidR="00377813">
        <w:rPr>
          <w:spacing w:val="-1"/>
          <w:w w:val="102"/>
          <w:sz w:val="26"/>
          <w:szCs w:val="26"/>
        </w:rPr>
        <w:t xml:space="preserve">̉ là </w:t>
      </w:r>
      <w:proofErr w:type="spellStart"/>
      <w:r w:rsidR="00377813">
        <w:rPr>
          <w:spacing w:val="-1"/>
          <w:w w:val="102"/>
          <w:sz w:val="26"/>
          <w:szCs w:val="26"/>
        </w:rPr>
        <w:t>Star</w:t>
      </w:r>
      <w:r w:rsidR="007E006A">
        <w:rPr>
          <w:spacing w:val="-1"/>
          <w:w w:val="102"/>
          <w:sz w:val="26"/>
          <w:szCs w:val="26"/>
        </w:rPr>
        <w:t>d</w:t>
      </w:r>
      <w:r w:rsidR="00377813">
        <w:rPr>
          <w:spacing w:val="-1"/>
          <w:w w:val="102"/>
          <w:sz w:val="26"/>
          <w:szCs w:val="26"/>
        </w:rPr>
        <w:t>ish</w:t>
      </w:r>
      <w:proofErr w:type="spellEnd"/>
      <w:r w:rsidR="00377813">
        <w:rPr>
          <w:spacing w:val="-1"/>
          <w:w w:val="102"/>
          <w:sz w:val="26"/>
          <w:szCs w:val="26"/>
        </w:rPr>
        <w:t xml:space="preserve">, </w:t>
      </w:r>
      <w:proofErr w:type="spellStart"/>
      <w:r w:rsidR="00377813">
        <w:rPr>
          <w:spacing w:val="-1"/>
          <w:w w:val="102"/>
          <w:sz w:val="26"/>
          <w:szCs w:val="26"/>
        </w:rPr>
        <w:t>dựa</w:t>
      </w:r>
      <w:proofErr w:type="spellEnd"/>
      <w:r w:rsidR="00377813">
        <w:rPr>
          <w:spacing w:val="-1"/>
          <w:w w:val="102"/>
          <w:sz w:val="26"/>
          <w:szCs w:val="26"/>
        </w:rPr>
        <w:t xml:space="preserve"> </w:t>
      </w:r>
      <w:proofErr w:type="spellStart"/>
      <w:r w:rsidR="00377813">
        <w:rPr>
          <w:spacing w:val="-1"/>
          <w:w w:val="102"/>
          <w:sz w:val="26"/>
          <w:szCs w:val="26"/>
        </w:rPr>
        <w:t>vào</w:t>
      </w:r>
      <w:proofErr w:type="spellEnd"/>
      <w:r w:rsidR="00377813">
        <w:rPr>
          <w:spacing w:val="-1"/>
          <w:w w:val="102"/>
          <w:sz w:val="26"/>
          <w:szCs w:val="26"/>
        </w:rPr>
        <w:t xml:space="preserve"> </w:t>
      </w:r>
      <w:proofErr w:type="spellStart"/>
      <w:r w:rsidR="00377813">
        <w:rPr>
          <w:spacing w:val="-1"/>
          <w:w w:val="102"/>
          <w:sz w:val="26"/>
          <w:szCs w:val="26"/>
        </w:rPr>
        <w:t>kết</w:t>
      </w:r>
      <w:proofErr w:type="spellEnd"/>
      <w:r w:rsidR="00377813">
        <w:rPr>
          <w:spacing w:val="-1"/>
          <w:w w:val="102"/>
          <w:sz w:val="26"/>
          <w:szCs w:val="26"/>
        </w:rPr>
        <w:t xml:space="preserve"> quả </w:t>
      </w:r>
      <w:proofErr w:type="spellStart"/>
      <w:r w:rsidR="00377813">
        <w:rPr>
          <w:spacing w:val="-1"/>
          <w:w w:val="102"/>
          <w:sz w:val="26"/>
          <w:szCs w:val="26"/>
        </w:rPr>
        <w:t>nghiên</w:t>
      </w:r>
      <w:proofErr w:type="spellEnd"/>
      <w:r w:rsidR="00377813">
        <w:rPr>
          <w:spacing w:val="-1"/>
          <w:w w:val="102"/>
          <w:sz w:val="26"/>
          <w:szCs w:val="26"/>
        </w:rPr>
        <w:t xml:space="preserve"> </w:t>
      </w:r>
      <w:proofErr w:type="spellStart"/>
      <w:r w:rsidR="00377813">
        <w:rPr>
          <w:spacing w:val="-1"/>
          <w:w w:val="102"/>
          <w:sz w:val="26"/>
          <w:szCs w:val="26"/>
        </w:rPr>
        <w:t>cứu</w:t>
      </w:r>
      <w:proofErr w:type="spellEnd"/>
      <w:r w:rsidR="00377813">
        <w:rPr>
          <w:spacing w:val="-1"/>
          <w:w w:val="102"/>
          <w:sz w:val="26"/>
          <w:szCs w:val="26"/>
        </w:rPr>
        <w:t xml:space="preserve"> </w:t>
      </w:r>
      <w:proofErr w:type="spellStart"/>
      <w:r w:rsidR="00377813">
        <w:rPr>
          <w:spacing w:val="-1"/>
          <w:w w:val="102"/>
          <w:sz w:val="26"/>
          <w:szCs w:val="26"/>
        </w:rPr>
        <w:t>đo</w:t>
      </w:r>
      <w:proofErr w:type="spellEnd"/>
      <w:r w:rsidR="00377813">
        <w:rPr>
          <w:spacing w:val="-1"/>
          <w:w w:val="102"/>
          <w:sz w:val="26"/>
          <w:szCs w:val="26"/>
        </w:rPr>
        <w:t xml:space="preserve">́ </w:t>
      </w:r>
      <w:proofErr w:type="spellStart"/>
      <w:r w:rsidR="00377813">
        <w:rPr>
          <w:spacing w:val="-1"/>
          <w:w w:val="102"/>
          <w:sz w:val="26"/>
          <w:szCs w:val="26"/>
        </w:rPr>
        <w:t>đê</w:t>
      </w:r>
      <w:proofErr w:type="spellEnd"/>
      <w:r w:rsidR="00377813">
        <w:rPr>
          <w:spacing w:val="-1"/>
          <w:w w:val="102"/>
          <w:sz w:val="26"/>
          <w:szCs w:val="26"/>
        </w:rPr>
        <w:t xml:space="preserve">̉ </w:t>
      </w:r>
      <w:proofErr w:type="spellStart"/>
      <w:r w:rsidR="00377813">
        <w:rPr>
          <w:spacing w:val="-1"/>
          <w:w w:val="102"/>
          <w:sz w:val="26"/>
          <w:szCs w:val="26"/>
        </w:rPr>
        <w:t>xây</w:t>
      </w:r>
      <w:proofErr w:type="spellEnd"/>
      <w:r w:rsidR="00377813">
        <w:rPr>
          <w:spacing w:val="-1"/>
          <w:w w:val="102"/>
          <w:sz w:val="26"/>
          <w:szCs w:val="26"/>
        </w:rPr>
        <w:t xml:space="preserve"> </w:t>
      </w:r>
      <w:proofErr w:type="spellStart"/>
      <w:r w:rsidR="00377813">
        <w:rPr>
          <w:spacing w:val="-1"/>
          <w:w w:val="102"/>
          <w:sz w:val="26"/>
          <w:szCs w:val="26"/>
        </w:rPr>
        <w:t>dựng</w:t>
      </w:r>
      <w:proofErr w:type="spellEnd"/>
      <w:r w:rsidR="00377813">
        <w:rPr>
          <w:spacing w:val="-1"/>
          <w:w w:val="102"/>
          <w:sz w:val="26"/>
          <w:szCs w:val="26"/>
        </w:rPr>
        <w:t xml:space="preserve"> </w:t>
      </w:r>
      <w:proofErr w:type="spellStart"/>
      <w:r w:rsidR="00377813">
        <w:rPr>
          <w:spacing w:val="-1"/>
          <w:w w:val="102"/>
          <w:sz w:val="26"/>
          <w:szCs w:val="26"/>
        </w:rPr>
        <w:t>lên</w:t>
      </w:r>
      <w:proofErr w:type="spellEnd"/>
      <w:r w:rsidR="00377813">
        <w:rPr>
          <w:spacing w:val="-1"/>
          <w:w w:val="102"/>
          <w:sz w:val="26"/>
          <w:szCs w:val="26"/>
        </w:rPr>
        <w:t xml:space="preserve"> </w:t>
      </w:r>
      <w:proofErr w:type="spellStart"/>
      <w:r w:rsidR="00377813">
        <w:rPr>
          <w:spacing w:val="-1"/>
          <w:w w:val="102"/>
          <w:sz w:val="26"/>
          <w:szCs w:val="26"/>
        </w:rPr>
        <w:t>ứng</w:t>
      </w:r>
      <w:proofErr w:type="spellEnd"/>
      <w:r w:rsidR="00377813">
        <w:rPr>
          <w:spacing w:val="-1"/>
          <w:w w:val="102"/>
          <w:sz w:val="26"/>
          <w:szCs w:val="26"/>
        </w:rPr>
        <w:t xml:space="preserve"> </w:t>
      </w:r>
      <w:proofErr w:type="spellStart"/>
      <w:r w:rsidR="00377813">
        <w:rPr>
          <w:spacing w:val="-1"/>
          <w:w w:val="102"/>
          <w:sz w:val="26"/>
          <w:szCs w:val="26"/>
        </w:rPr>
        <w:t>dụng</w:t>
      </w:r>
      <w:proofErr w:type="spellEnd"/>
      <w:r w:rsidR="00377813">
        <w:rPr>
          <w:spacing w:val="-1"/>
          <w:w w:val="102"/>
          <w:sz w:val="26"/>
          <w:szCs w:val="26"/>
        </w:rPr>
        <w:t xml:space="preserve">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đoạn</w:t>
      </w:r>
      <w:proofErr w:type="spellEnd"/>
      <w:r w:rsidR="00377813">
        <w:rPr>
          <w:spacing w:val="-1"/>
          <w:w w:val="102"/>
          <w:sz w:val="26"/>
          <w:szCs w:val="26"/>
        </w:rPr>
        <w:t xml:space="preserve"> </w:t>
      </w:r>
      <w:proofErr w:type="spellStart"/>
      <w:r w:rsidR="00377813">
        <w:rPr>
          <w:spacing w:val="-1"/>
          <w:w w:val="102"/>
          <w:sz w:val="26"/>
          <w:szCs w:val="26"/>
        </w:rPr>
        <w:t>ảnh</w:t>
      </w:r>
      <w:proofErr w:type="spellEnd"/>
      <w:r w:rsidR="00377813">
        <w:rPr>
          <w:spacing w:val="-1"/>
          <w:w w:val="102"/>
          <w:sz w:val="26"/>
          <w:szCs w:val="26"/>
        </w:rPr>
        <w:t>.</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57" w:name="_Toc134720571"/>
      <w:bookmarkStart w:id="58" w:name="_Toc135813248"/>
      <w:bookmarkStart w:id="59" w:name="_Toc182693246"/>
      <w:r w:rsidRPr="00AE2A07">
        <w:rPr>
          <w:lang w:val="nl-NL"/>
        </w:rPr>
        <w:t>2.1.</w:t>
      </w:r>
      <w:r w:rsidRPr="00AE2A07">
        <w:rPr>
          <w:spacing w:val="8"/>
          <w:lang w:val="nl-NL"/>
        </w:rPr>
        <w:t xml:space="preserve"> </w:t>
      </w:r>
      <w:bookmarkEnd w:id="57"/>
      <w:bookmarkEnd w:id="58"/>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59"/>
    </w:p>
    <w:p w14:paraId="7795173C" w14:textId="1BDD7A4F"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Trong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số</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phương</w:t>
      </w:r>
      <w:proofErr w:type="spellEnd"/>
      <w:r w:rsidRPr="00AE2A07">
        <w:rPr>
          <w:spacing w:val="-1"/>
          <w:w w:val="102"/>
          <w:sz w:val="26"/>
          <w:szCs w:val="26"/>
        </w:rPr>
        <w:t xml:space="preserve"> </w:t>
      </w:r>
      <w:proofErr w:type="spellStart"/>
      <w:r w:rsidRPr="00AE2A07">
        <w:rPr>
          <w:spacing w:val="-1"/>
          <w:w w:val="102"/>
          <w:sz w:val="26"/>
          <w:szCs w:val="26"/>
        </w:rPr>
        <w:t>pháp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đơn</w:t>
      </w:r>
      <w:proofErr w:type="spellEnd"/>
      <w:r w:rsidRPr="00AE2A07">
        <w:rPr>
          <w:spacing w:val="-1"/>
          <w:w w:val="102"/>
          <w:sz w:val="26"/>
          <w:szCs w:val="26"/>
        </w:rPr>
        <w:t xml:space="preserve"> </w:t>
      </w:r>
      <w:proofErr w:type="spellStart"/>
      <w:r w:rsidRPr="00AE2A07">
        <w:rPr>
          <w:spacing w:val="-1"/>
          <w:w w:val="102"/>
          <w:sz w:val="26"/>
          <w:szCs w:val="26"/>
        </w:rPr>
        <w:t>giản</w:t>
      </w:r>
      <w:proofErr w:type="spellEnd"/>
      <w:r w:rsidRPr="00AE2A07">
        <w:rPr>
          <w:spacing w:val="-1"/>
          <w:w w:val="102"/>
          <w:sz w:val="26"/>
          <w:szCs w:val="26"/>
        </w:rPr>
        <w:t xml:space="preserve"> </w:t>
      </w:r>
      <w:proofErr w:type="spellStart"/>
      <w:r w:rsidRPr="00AE2A07">
        <w:rPr>
          <w:spacing w:val="-1"/>
          <w:w w:val="102"/>
          <w:sz w:val="26"/>
          <w:szCs w:val="26"/>
        </w:rPr>
        <w:t>nhất</w:t>
      </w:r>
      <w:proofErr w:type="spellEnd"/>
      <w:r w:rsidRPr="00AE2A07">
        <w:rPr>
          <w:spacing w:val="-1"/>
          <w:w w:val="102"/>
          <w:sz w:val="26"/>
          <w:szCs w:val="26"/>
        </w:rPr>
        <w:t xml:space="preserve">. </w:t>
      </w:r>
      <w:proofErr w:type="spellStart"/>
      <w:r w:rsidRPr="00AE2A07">
        <w:rPr>
          <w:spacing w:val="-1"/>
          <w:w w:val="102"/>
          <w:sz w:val="26"/>
          <w:szCs w:val="26"/>
        </w:rPr>
        <w:t>Nó</w:t>
      </w:r>
      <w:proofErr w:type="spellEnd"/>
      <w:r w:rsidRPr="00AE2A07">
        <w:rPr>
          <w:spacing w:val="-1"/>
          <w:w w:val="102"/>
          <w:sz w:val="26"/>
          <w:szCs w:val="26"/>
        </w:rPr>
        <w:t xml:space="preserve"> </w:t>
      </w:r>
      <w:proofErr w:type="spellStart"/>
      <w:r w:rsidRPr="00AE2A07">
        <w:rPr>
          <w:spacing w:val="-1"/>
          <w:w w:val="102"/>
          <w:sz w:val="26"/>
          <w:szCs w:val="26"/>
        </w:rPr>
        <w:t>đóng</w:t>
      </w:r>
      <w:proofErr w:type="spellEnd"/>
      <w:r w:rsidRPr="00AE2A07">
        <w:rPr>
          <w:spacing w:val="-1"/>
          <w:w w:val="102"/>
          <w:sz w:val="26"/>
          <w:szCs w:val="26"/>
        </w:rPr>
        <w:t xml:space="preserve"> </w:t>
      </w:r>
      <w:proofErr w:type="spellStart"/>
      <w:r w:rsidRPr="00AE2A07">
        <w:rPr>
          <w:spacing w:val="-1"/>
          <w:w w:val="102"/>
          <w:sz w:val="26"/>
          <w:szCs w:val="26"/>
        </w:rPr>
        <w:t>vai</w:t>
      </w:r>
      <w:proofErr w:type="spellEnd"/>
      <w:r w:rsidRPr="00AE2A07">
        <w:rPr>
          <w:spacing w:val="-1"/>
          <w:w w:val="102"/>
          <w:sz w:val="26"/>
          <w:szCs w:val="26"/>
        </w:rPr>
        <w:t xml:space="preserve"> </w:t>
      </w:r>
      <w:proofErr w:type="spellStart"/>
      <w:r w:rsidRPr="00AE2A07">
        <w:rPr>
          <w:spacing w:val="-1"/>
          <w:w w:val="102"/>
          <w:sz w:val="26"/>
          <w:szCs w:val="26"/>
        </w:rPr>
        <w:t>trò</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trọng</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vì</w:t>
      </w:r>
      <w:proofErr w:type="spellEnd"/>
      <w:r w:rsidRPr="00AE2A07">
        <w:rPr>
          <w:spacing w:val="-1"/>
          <w:w w:val="102"/>
          <w:sz w:val="26"/>
          <w:szCs w:val="26"/>
        </w:rPr>
        <w:t xml:space="preserve"> </w:t>
      </w:r>
      <w:proofErr w:type="spellStart"/>
      <w:r w:rsidRPr="00AE2A07">
        <w:rPr>
          <w:spacing w:val="-1"/>
          <w:w w:val="102"/>
          <w:sz w:val="26"/>
          <w:szCs w:val="26"/>
        </w:rPr>
        <w:t>nó</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trích</w:t>
      </w:r>
      <w:proofErr w:type="spellEnd"/>
      <w:r w:rsidRPr="00AE2A07">
        <w:rPr>
          <w:spacing w:val="-1"/>
          <w:w w:val="102"/>
          <w:sz w:val="26"/>
          <w:szCs w:val="26"/>
        </w:rPr>
        <w:t xml:space="preserve"> </w:t>
      </w:r>
      <w:proofErr w:type="spellStart"/>
      <w:r w:rsidRPr="00AE2A07">
        <w:rPr>
          <w:spacing w:val="-1"/>
          <w:w w:val="102"/>
          <w:sz w:val="26"/>
          <w:szCs w:val="26"/>
        </w:rPr>
        <w:t>xuất</w:t>
      </w:r>
      <w:proofErr w:type="spellEnd"/>
      <w:r w:rsidRPr="00AE2A07">
        <w:rPr>
          <w:spacing w:val="-1"/>
          <w:w w:val="102"/>
          <w:sz w:val="26"/>
          <w:szCs w:val="26"/>
        </w:rPr>
        <w:t xml:space="preserve"> </w:t>
      </w:r>
      <w:proofErr w:type="spellStart"/>
      <w:r w:rsidRPr="00AE2A07">
        <w:rPr>
          <w:spacing w:val="-1"/>
          <w:w w:val="102"/>
          <w:sz w:val="26"/>
          <w:szCs w:val="26"/>
        </w:rPr>
        <w:t>thông</w:t>
      </w:r>
      <w:proofErr w:type="spellEnd"/>
      <w:r w:rsidRPr="00AE2A07">
        <w:rPr>
          <w:spacing w:val="-1"/>
          <w:w w:val="102"/>
          <w:sz w:val="26"/>
          <w:szCs w:val="26"/>
        </w:rPr>
        <w:t xml:space="preserve"> tin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trọng</w:t>
      </w:r>
      <w:proofErr w:type="spellEnd"/>
      <w:r w:rsidRPr="00AE2A07">
        <w:rPr>
          <w:spacing w:val="-1"/>
          <w:w w:val="102"/>
          <w:sz w:val="26"/>
          <w:szCs w:val="26"/>
        </w:rPr>
        <w:t xml:space="preserve"> </w:t>
      </w:r>
      <w:proofErr w:type="spellStart"/>
      <w:r w:rsidRPr="00AE2A07">
        <w:rPr>
          <w:spacing w:val="-1"/>
          <w:w w:val="102"/>
          <w:sz w:val="26"/>
          <w:szCs w:val="26"/>
        </w:rPr>
        <w:t>từ</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chia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riêng</w:t>
      </w:r>
      <w:proofErr w:type="spellEnd"/>
      <w:r w:rsidRPr="00AE2A07">
        <w:rPr>
          <w:spacing w:val="-1"/>
          <w:w w:val="102"/>
          <w:sz w:val="26"/>
          <w:szCs w:val="26"/>
        </w:rPr>
        <w:t xml:space="preserve"> </w:t>
      </w:r>
      <w:proofErr w:type="spellStart"/>
      <w:r w:rsidRPr="00AE2A07">
        <w:rPr>
          <w:spacing w:val="-1"/>
          <w:w w:val="102"/>
          <w:sz w:val="26"/>
          <w:szCs w:val="26"/>
        </w:rPr>
        <w:t>biệt</w:t>
      </w:r>
      <w:proofErr w:type="spellEnd"/>
      <w:r w:rsidRPr="00AE2A07">
        <w:rPr>
          <w:spacing w:val="-1"/>
          <w:w w:val="102"/>
          <w:sz w:val="26"/>
          <w:szCs w:val="26"/>
        </w:rPr>
        <w:t xml:space="preserve">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giúp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biệt</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đặc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tâm</w:t>
      </w:r>
      <w:proofErr w:type="spellEnd"/>
      <w:r w:rsidRPr="00AE2A07">
        <w:rPr>
          <w:spacing w:val="-1"/>
          <w:w w:val="102"/>
          <w:sz w:val="26"/>
          <w:szCs w:val="26"/>
        </w:rPr>
        <w:t xml:space="preserve"> </w:t>
      </w:r>
      <w:proofErr w:type="spellStart"/>
      <w:r w:rsidRPr="00AE2A07">
        <w:rPr>
          <w:spacing w:val="-1"/>
          <w:w w:val="102"/>
          <w:sz w:val="26"/>
          <w:szCs w:val="26"/>
        </w:rPr>
        <w:t>với</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sử</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rộng</w:t>
      </w:r>
      <w:proofErr w:type="spellEnd"/>
      <w:r w:rsidRPr="00AE2A07">
        <w:rPr>
          <w:spacing w:val="-1"/>
          <w:w w:val="102"/>
          <w:sz w:val="26"/>
          <w:szCs w:val="26"/>
        </w:rPr>
        <w:t xml:space="preserve"> </w:t>
      </w:r>
      <w:proofErr w:type="spellStart"/>
      <w:r w:rsidRPr="00AE2A07">
        <w:rPr>
          <w:spacing w:val="-1"/>
          <w:w w:val="102"/>
          <w:sz w:val="26"/>
          <w:szCs w:val="26"/>
        </w:rPr>
        <w:t>rãi</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nhiều</w:t>
      </w:r>
      <w:proofErr w:type="spellEnd"/>
      <w:r w:rsidRPr="00AE2A07">
        <w:rPr>
          <w:spacing w:val="-1"/>
          <w:w w:val="102"/>
          <w:sz w:val="26"/>
          <w:szCs w:val="26"/>
        </w:rPr>
        <w:t xml:space="preserve"> </w:t>
      </w:r>
      <w:proofErr w:type="spellStart"/>
      <w:r w:rsidRPr="00AE2A07">
        <w:rPr>
          <w:spacing w:val="-1"/>
          <w:w w:val="102"/>
          <w:sz w:val="26"/>
          <w:szCs w:val="26"/>
        </w:rPr>
        <w:t>ứng</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khác</w:t>
      </w:r>
      <w:proofErr w:type="spellEnd"/>
      <w:r w:rsidRPr="00AE2A07">
        <w:rPr>
          <w:spacing w:val="-1"/>
          <w:w w:val="102"/>
          <w:sz w:val="26"/>
          <w:szCs w:val="26"/>
        </w:rPr>
        <w:t xml:space="preserve"> </w:t>
      </w:r>
      <w:proofErr w:type="spellStart"/>
      <w:r w:rsidRPr="00AE2A07">
        <w:rPr>
          <w:spacing w:val="-1"/>
          <w:w w:val="102"/>
          <w:sz w:val="26"/>
          <w:szCs w:val="26"/>
        </w:rPr>
        <w:t>nhau</w:t>
      </w:r>
      <w:proofErr w:type="spellEnd"/>
      <w:r w:rsidRPr="00AE2A07">
        <w:rPr>
          <w:spacing w:val="-1"/>
          <w:w w:val="102"/>
          <w:sz w:val="26"/>
          <w:szCs w:val="26"/>
        </w:rPr>
        <w:t xml:space="preserve"> </w:t>
      </w:r>
      <w:proofErr w:type="spellStart"/>
      <w:r w:rsidRPr="00AE2A07">
        <w:rPr>
          <w:spacing w:val="-1"/>
          <w:w w:val="102"/>
          <w:sz w:val="26"/>
          <w:szCs w:val="26"/>
        </w:rPr>
        <w:t>như</w:t>
      </w:r>
      <w:proofErr w:type="spellEnd"/>
      <w:r w:rsidRPr="00AE2A07">
        <w:rPr>
          <w:spacing w:val="-1"/>
          <w:w w:val="102"/>
          <w:sz w:val="26"/>
          <w:szCs w:val="26"/>
        </w:rPr>
        <w:t xml:space="preserve"> </w:t>
      </w:r>
      <w:proofErr w:type="spellStart"/>
      <w:r w:rsidRPr="00AE2A07">
        <w:rPr>
          <w:spacing w:val="-1"/>
          <w:w w:val="102"/>
          <w:sz w:val="26"/>
          <w:szCs w:val="26"/>
        </w:rPr>
        <w:t>phát</w:t>
      </w:r>
      <w:proofErr w:type="spellEnd"/>
      <w:r w:rsidRPr="00AE2A07">
        <w:rPr>
          <w:spacing w:val="-1"/>
          <w:w w:val="102"/>
          <w:sz w:val="26"/>
          <w:szCs w:val="26"/>
        </w:rPr>
        <w:t xml:space="preserve"> </w:t>
      </w:r>
      <w:proofErr w:type="spellStart"/>
      <w:r w:rsidRPr="00AE2A07">
        <w:rPr>
          <w:spacing w:val="-1"/>
          <w:w w:val="102"/>
          <w:sz w:val="26"/>
          <w:szCs w:val="26"/>
        </w:rPr>
        <w:t>hiện</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nhận</w:t>
      </w:r>
      <w:proofErr w:type="spellEnd"/>
      <w:r w:rsidRPr="00AE2A07">
        <w:rPr>
          <w:spacing w:val="-1"/>
          <w:w w:val="102"/>
          <w:sz w:val="26"/>
          <w:szCs w:val="26"/>
        </w:rPr>
        <w:t xml:space="preserve"> </w:t>
      </w:r>
      <w:proofErr w:type="spellStart"/>
      <w:r w:rsidRPr="00AE2A07">
        <w:rPr>
          <w:spacing w:val="-1"/>
          <w:w w:val="102"/>
          <w:sz w:val="26"/>
          <w:szCs w:val="26"/>
        </w:rPr>
        <w:t>dạng</w:t>
      </w:r>
      <w:proofErr w:type="spellEnd"/>
      <w:r w:rsidRPr="00AE2A07">
        <w:rPr>
          <w:spacing w:val="-1"/>
          <w:w w:val="102"/>
          <w:sz w:val="26"/>
          <w:szCs w:val="26"/>
        </w:rPr>
        <w:t xml:space="preserve"> </w:t>
      </w:r>
      <w:proofErr w:type="spellStart"/>
      <w:r w:rsidRPr="00AE2A07">
        <w:rPr>
          <w:spacing w:val="-1"/>
          <w:w w:val="102"/>
          <w:sz w:val="26"/>
          <w:szCs w:val="26"/>
        </w:rPr>
        <w:t>ký</w:t>
      </w:r>
      <w:proofErr w:type="spellEnd"/>
      <w:r w:rsidRPr="00AE2A07">
        <w:rPr>
          <w:spacing w:val="-1"/>
          <w:w w:val="102"/>
          <w:sz w:val="26"/>
          <w:szCs w:val="26"/>
        </w:rPr>
        <w:t xml:space="preserve"> </w:t>
      </w:r>
      <w:proofErr w:type="spellStart"/>
      <w:r w:rsidRPr="00AE2A07">
        <w:rPr>
          <w:spacing w:val="-1"/>
          <w:w w:val="102"/>
          <w:sz w:val="26"/>
          <w:szCs w:val="26"/>
        </w:rPr>
        <w:t>tự</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diễn</w:t>
      </w:r>
      <w:proofErr w:type="spellEnd"/>
      <w:r w:rsidRPr="00AE2A07">
        <w:rPr>
          <w:spacing w:val="-1"/>
          <w:w w:val="102"/>
          <w:sz w:val="26"/>
          <w:szCs w:val="26"/>
        </w:rPr>
        <w:t xml:space="preserve"> </w:t>
      </w:r>
      <w:proofErr w:type="spellStart"/>
      <w:r w:rsidRPr="00AE2A07">
        <w:rPr>
          <w:spacing w:val="-1"/>
          <w:w w:val="102"/>
          <w:sz w:val="26"/>
          <w:szCs w:val="26"/>
        </w:rPr>
        <w:t>giải</w:t>
      </w:r>
      <w:proofErr w:type="spellEnd"/>
      <w:r w:rsidRPr="00AE2A07">
        <w:rPr>
          <w:spacing w:val="-1"/>
          <w:w w:val="102"/>
          <w:sz w:val="26"/>
          <w:szCs w:val="26"/>
        </w:rPr>
        <w:t xml:space="preserve"> </w:t>
      </w:r>
      <w:proofErr w:type="spellStart"/>
      <w:r w:rsidRPr="00AE2A07">
        <w:rPr>
          <w:spacing w:val="-1"/>
          <w:w w:val="102"/>
          <w:sz w:val="26"/>
          <w:szCs w:val="26"/>
        </w:rPr>
        <w:t>hiệu</w:t>
      </w:r>
      <w:proofErr w:type="spellEnd"/>
      <w:r w:rsidRPr="00AE2A07">
        <w:rPr>
          <w:spacing w:val="-1"/>
          <w:w w:val="102"/>
          <w:sz w:val="26"/>
          <w:szCs w:val="26"/>
        </w:rPr>
        <w:t xml:space="preserve"> </w:t>
      </w:r>
      <w:proofErr w:type="spellStart"/>
      <w:r w:rsidRPr="00AE2A07">
        <w:rPr>
          <w:spacing w:val="-1"/>
          <w:w w:val="102"/>
          <w:sz w:val="26"/>
          <w:szCs w:val="26"/>
        </w:rPr>
        <w:t>quả</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số</w:t>
      </w:r>
      <w:proofErr w:type="spellEnd"/>
      <w:r w:rsidRPr="00AE2A07">
        <w:rPr>
          <w:spacing w:val="-1"/>
          <w:w w:val="102"/>
          <w:sz w:val="26"/>
          <w:szCs w:val="26"/>
        </w:rPr>
        <w:t xml:space="preserve">. </w:t>
      </w:r>
      <w:proofErr w:type="spellStart"/>
      <w:r w:rsidRPr="00AE2A07">
        <w:rPr>
          <w:spacing w:val="-1"/>
          <w:w w:val="102"/>
          <w:sz w:val="26"/>
          <w:szCs w:val="26"/>
        </w:rPr>
        <w:t>Ngoài</w:t>
      </w:r>
      <w:proofErr w:type="spellEnd"/>
      <w:r w:rsidRPr="00AE2A07">
        <w:rPr>
          <w:spacing w:val="-1"/>
          <w:w w:val="102"/>
          <w:sz w:val="26"/>
          <w:szCs w:val="26"/>
        </w:rPr>
        <w:t xml:space="preserve"> </w:t>
      </w:r>
      <w:proofErr w:type="spellStart"/>
      <w:r w:rsidRPr="00AE2A07">
        <w:rPr>
          <w:spacing w:val="-1"/>
          <w:w w:val="102"/>
          <w:sz w:val="26"/>
          <w:szCs w:val="26"/>
        </w:rPr>
        <w:t>ra</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nâng</w:t>
      </w:r>
      <w:proofErr w:type="spellEnd"/>
      <w:r w:rsidRPr="00AE2A07">
        <w:rPr>
          <w:spacing w:val="-1"/>
          <w:w w:val="102"/>
          <w:sz w:val="26"/>
          <w:szCs w:val="26"/>
        </w:rPr>
        <w:t xml:space="preserve"> </w:t>
      </w:r>
      <w:proofErr w:type="spellStart"/>
      <w:r w:rsidRPr="00AE2A07">
        <w:rPr>
          <w:spacing w:val="-1"/>
          <w:w w:val="102"/>
          <w:sz w:val="26"/>
          <w:szCs w:val="26"/>
        </w:rPr>
        <w:t>cao</w:t>
      </w:r>
      <w:proofErr w:type="spellEnd"/>
      <w:r w:rsidRPr="00AE2A07">
        <w:rPr>
          <w:spacing w:val="-1"/>
          <w:w w:val="102"/>
          <w:sz w:val="26"/>
          <w:szCs w:val="26"/>
        </w:rPr>
        <w:t xml:space="preserve"> </w:t>
      </w:r>
      <w:proofErr w:type="spellStart"/>
      <w:r w:rsidRPr="00AE2A07">
        <w:rPr>
          <w:spacing w:val="-1"/>
          <w:w w:val="102"/>
          <w:sz w:val="26"/>
          <w:szCs w:val="26"/>
        </w:rPr>
        <w:t>chất</w:t>
      </w:r>
      <w:proofErr w:type="spellEnd"/>
      <w:r w:rsidRPr="00AE2A07">
        <w:rPr>
          <w:spacing w:val="-1"/>
          <w:w w:val="102"/>
          <w:sz w:val="26"/>
          <w:szCs w:val="26"/>
        </w:rPr>
        <w:t xml:space="preserve"> </w:t>
      </w:r>
      <w:proofErr w:type="spellStart"/>
      <w:r w:rsidRPr="00AE2A07">
        <w:rPr>
          <w:spacing w:val="-1"/>
          <w:w w:val="102"/>
          <w:sz w:val="26"/>
          <w:szCs w:val="26"/>
        </w:rPr>
        <w:t>lượng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giảm</w:t>
      </w:r>
      <w:proofErr w:type="spellEnd"/>
      <w:r w:rsidRPr="00AE2A07">
        <w:rPr>
          <w:spacing w:val="-1"/>
          <w:w w:val="102"/>
          <w:sz w:val="26"/>
          <w:szCs w:val="26"/>
        </w:rPr>
        <w:t xml:space="preserve"> </w:t>
      </w:r>
      <w:proofErr w:type="spellStart"/>
      <w:r w:rsidRPr="00AE2A07">
        <w:rPr>
          <w:spacing w:val="-1"/>
          <w:w w:val="102"/>
          <w:sz w:val="26"/>
          <w:szCs w:val="26"/>
        </w:rPr>
        <w:t>nhiễu</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cải</w:t>
      </w:r>
      <w:proofErr w:type="spellEnd"/>
      <w:r w:rsidRPr="00AE2A07">
        <w:rPr>
          <w:spacing w:val="-1"/>
          <w:w w:val="102"/>
          <w:sz w:val="26"/>
          <w:szCs w:val="26"/>
        </w:rPr>
        <w:t xml:space="preserve"> </w:t>
      </w:r>
      <w:proofErr w:type="spellStart"/>
      <w:r w:rsidRPr="00AE2A07">
        <w:rPr>
          <w:spacing w:val="-1"/>
          <w:w w:val="102"/>
          <w:sz w:val="26"/>
          <w:szCs w:val="26"/>
        </w:rPr>
        <w:t>thiện</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rõ</w:t>
      </w:r>
      <w:proofErr w:type="spellEnd"/>
      <w:r w:rsidRPr="00AE2A07">
        <w:rPr>
          <w:spacing w:val="-1"/>
          <w:w w:val="102"/>
          <w:sz w:val="26"/>
          <w:szCs w:val="26"/>
        </w:rPr>
        <w:t xml:space="preserve"> </w:t>
      </w:r>
      <w:proofErr w:type="spellStart"/>
      <w:r w:rsidRPr="00AE2A07">
        <w:rPr>
          <w:spacing w:val="-1"/>
          <w:w w:val="102"/>
          <w:sz w:val="26"/>
          <w:szCs w:val="26"/>
        </w:rPr>
        <w:t>nét</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tổng</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w:t>
      </w:r>
    </w:p>
    <w:p w14:paraId="53B13849" w14:textId="0585B7D6" w:rsidR="00DF5924" w:rsidRPr="00AE2A07" w:rsidRDefault="00DF5924" w:rsidP="006E5DB5">
      <w:pPr>
        <w:pStyle w:val="Heading3"/>
      </w:pPr>
      <w:bookmarkStart w:id="60" w:name="_Toc134720572"/>
      <w:bookmarkStart w:id="61" w:name="_Toc135813249"/>
      <w:bookmarkStart w:id="62" w:name="_Toc182693247"/>
      <w:r w:rsidRPr="00AE2A07">
        <w:t xml:space="preserve">2.1.1. </w:t>
      </w:r>
      <w:bookmarkEnd w:id="60"/>
      <w:bookmarkEnd w:id="61"/>
      <w:r w:rsidR="00520B9B" w:rsidRPr="00AE2A07">
        <w:t>Lý thuyết</w:t>
      </w:r>
      <w:r w:rsidR="00D46F4C" w:rsidRPr="00AE2A07">
        <w:t xml:space="preserve"> cơ sở của ngưỡng cường độ</w:t>
      </w:r>
      <w:bookmarkEnd w:id="62"/>
    </w:p>
    <w:p w14:paraId="43D9A07A" w14:textId="30D54A25" w:rsidR="00291C50" w:rsidRPr="00AE2A07" w:rsidRDefault="00291C50" w:rsidP="00AD5A5C">
      <w:pPr>
        <w:spacing w:line="360" w:lineRule="auto"/>
        <w:ind w:right="-1" w:firstLine="567"/>
        <w:jc w:val="both"/>
        <w:rPr>
          <w:spacing w:val="-1"/>
          <w:w w:val="102"/>
          <w:sz w:val="26"/>
          <w:szCs w:val="26"/>
        </w:rPr>
      </w:pPr>
      <w:proofErr w:type="spellStart"/>
      <w:r w:rsidRPr="00AE2A07">
        <w:rPr>
          <w:spacing w:val="-1"/>
          <w:w w:val="102"/>
          <w:sz w:val="26"/>
          <w:szCs w:val="26"/>
        </w:rPr>
        <w:t>Ngưỡng</w:t>
      </w:r>
      <w:proofErr w:type="spellEnd"/>
      <w:r w:rsidR="0029006B" w:rsidRPr="00AE2A07">
        <w:rPr>
          <w:spacing w:val="-1"/>
          <w:w w:val="102"/>
          <w:sz w:val="26"/>
          <w:szCs w:val="26"/>
        </w:rPr>
        <w:t xml:space="preserve"> </w:t>
      </w:r>
      <w:proofErr w:type="spellStart"/>
      <w:r w:rsidR="0029006B" w:rsidRPr="00AE2A07">
        <w:rPr>
          <w:spacing w:val="-1"/>
          <w:w w:val="102"/>
          <w:sz w:val="26"/>
          <w:szCs w:val="26"/>
        </w:rPr>
        <w:t>hình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liên</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đến</w:t>
      </w:r>
      <w:proofErr w:type="spellEnd"/>
      <w:r w:rsidRPr="00AE2A07">
        <w:rPr>
          <w:spacing w:val="-1"/>
          <w:w w:val="102"/>
          <w:sz w:val="26"/>
          <w:szCs w:val="26"/>
        </w:rPr>
        <w:t xml:space="preserve"> </w:t>
      </w:r>
      <w:proofErr w:type="spellStart"/>
      <w:r w:rsidRPr="00AE2A07">
        <w:rPr>
          <w:spacing w:val="-1"/>
          <w:w w:val="102"/>
          <w:sz w:val="26"/>
          <w:szCs w:val="26"/>
        </w:rPr>
        <w:t>việc</w:t>
      </w:r>
      <w:proofErr w:type="spellEnd"/>
      <w:r w:rsidRPr="00AE2A07">
        <w:rPr>
          <w:spacing w:val="-1"/>
          <w:w w:val="102"/>
          <w:sz w:val="26"/>
          <w:szCs w:val="26"/>
        </w:rPr>
        <w:t xml:space="preserve"> chia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hai</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nhiều</w:t>
      </w:r>
      <w:proofErr w:type="spellEnd"/>
      <w:r w:rsidRPr="00AE2A07">
        <w:rPr>
          <w:spacing w:val="-1"/>
          <w:w w:val="102"/>
          <w:sz w:val="26"/>
          <w:szCs w:val="26"/>
        </w:rPr>
        <w:t xml:space="preserve"> </w:t>
      </w:r>
      <w:proofErr w:type="spellStart"/>
      <w:r w:rsidRPr="00AE2A07">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trích</w:t>
      </w:r>
      <w:proofErr w:type="spellEnd"/>
      <w:r w:rsidRPr="00AE2A07">
        <w:rPr>
          <w:spacing w:val="-1"/>
          <w:w w:val="102"/>
          <w:sz w:val="26"/>
          <w:szCs w:val="26"/>
        </w:rPr>
        <w:t xml:space="preserve"> </w:t>
      </w:r>
      <w:proofErr w:type="spellStart"/>
      <w:r w:rsidRPr="00AE2A07">
        <w:rPr>
          <w:spacing w:val="-1"/>
          <w:w w:val="102"/>
          <w:sz w:val="26"/>
          <w:szCs w:val="26"/>
        </w:rPr>
        <w:t>xuất</w:t>
      </w:r>
      <w:proofErr w:type="spellEnd"/>
      <w:r w:rsidRPr="00AE2A07">
        <w:rPr>
          <w:spacing w:val="-1"/>
          <w:w w:val="102"/>
          <w:sz w:val="26"/>
          <w:szCs w:val="26"/>
        </w:rPr>
        <w:t xml:space="preserve"> </w:t>
      </w:r>
      <w:proofErr w:type="spellStart"/>
      <w:r w:rsidRPr="00AE2A07">
        <w:rPr>
          <w:spacing w:val="-1"/>
          <w:w w:val="102"/>
          <w:sz w:val="26"/>
          <w:szCs w:val="26"/>
        </w:rPr>
        <w:t>dễ</w:t>
      </w:r>
      <w:proofErr w:type="spellEnd"/>
      <w:r w:rsidRPr="00AE2A07">
        <w:rPr>
          <w:spacing w:val="-1"/>
          <w:w w:val="102"/>
          <w:sz w:val="26"/>
          <w:szCs w:val="26"/>
        </w:rPr>
        <w:t xml:space="preserve"> </w:t>
      </w:r>
      <w:proofErr w:type="spellStart"/>
      <w:r w:rsidRPr="00AE2A07">
        <w:rPr>
          <w:spacing w:val="-1"/>
          <w:w w:val="102"/>
          <w:sz w:val="26"/>
          <w:szCs w:val="26"/>
        </w:rPr>
        <w:t>dàng</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đặc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mong</w:t>
      </w:r>
      <w:proofErr w:type="spellEnd"/>
      <w:r w:rsidRPr="00AE2A07">
        <w:rPr>
          <w:spacing w:val="-1"/>
          <w:w w:val="102"/>
          <w:sz w:val="26"/>
          <w:szCs w:val="26"/>
        </w:rPr>
        <w:t xml:space="preserve"> </w:t>
      </w:r>
      <w:proofErr w:type="spellStart"/>
      <w:r w:rsidRPr="00AE2A07">
        <w:rPr>
          <w:spacing w:val="-1"/>
          <w:w w:val="102"/>
          <w:sz w:val="26"/>
          <w:szCs w:val="26"/>
        </w:rPr>
        <w:t>muốn</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đặt</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pixel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dưới</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theo</w:t>
      </w:r>
      <w:proofErr w:type="spellEnd"/>
      <w:r w:rsidRPr="00AE2A07">
        <w:rPr>
          <w:spacing w:val="-1"/>
          <w:w w:val="102"/>
          <w:sz w:val="26"/>
          <w:szCs w:val="26"/>
        </w:rPr>
        <w:t xml:space="preserve"> </w:t>
      </w:r>
      <w:proofErr w:type="spellStart"/>
      <w:r w:rsidRPr="00AE2A07">
        <w:rPr>
          <w:spacing w:val="-1"/>
          <w:w w:val="102"/>
          <w:sz w:val="26"/>
          <w:szCs w:val="26"/>
        </w:rPr>
        <w:t>đó</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hỗ</w:t>
      </w:r>
      <w:proofErr w:type="spellEnd"/>
      <w:r w:rsidRPr="00AE2A07">
        <w:rPr>
          <w:spacing w:val="-1"/>
          <w:w w:val="102"/>
          <w:sz w:val="26"/>
          <w:szCs w:val="26"/>
        </w:rPr>
        <w:t xml:space="preserve"> </w:t>
      </w:r>
      <w:proofErr w:type="spellStart"/>
      <w:r w:rsidRPr="00AE2A07">
        <w:rPr>
          <w:spacing w:val="-1"/>
          <w:w w:val="102"/>
          <w:sz w:val="26"/>
          <w:szCs w:val="26"/>
        </w:rPr>
        <w:t>trợ</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tác</w:t>
      </w:r>
      <w:proofErr w:type="spellEnd"/>
      <w:r w:rsidRPr="00AE2A07">
        <w:rPr>
          <w:spacing w:val="-1"/>
          <w:w w:val="102"/>
          <w:sz w:val="26"/>
          <w:szCs w:val="26"/>
        </w:rPr>
        <w:t xml:space="preserve"> </w:t>
      </w:r>
      <w:proofErr w:type="spellStart"/>
      <w:r w:rsidRPr="00AE2A07">
        <w:rPr>
          <w:spacing w:val="-1"/>
          <w:w w:val="102"/>
          <w:sz w:val="26"/>
          <w:szCs w:val="26"/>
        </w:rPr>
        <w:t>vụ</w:t>
      </w:r>
      <w:proofErr w:type="spellEnd"/>
      <w:r w:rsidRPr="00AE2A07">
        <w:rPr>
          <w:spacing w:val="-1"/>
          <w:w w:val="102"/>
          <w:sz w:val="26"/>
          <w:szCs w:val="26"/>
        </w:rPr>
        <w:t xml:space="preserve"> </w:t>
      </w:r>
      <w:proofErr w:type="spellStart"/>
      <w:r w:rsidRPr="00AE2A07">
        <w:rPr>
          <w:spacing w:val="-1"/>
          <w:w w:val="102"/>
          <w:sz w:val="26"/>
          <w:szCs w:val="26"/>
        </w:rPr>
        <w:t>như</w:t>
      </w:r>
      <w:proofErr w:type="spellEnd"/>
      <w:r w:rsidRPr="00AE2A07">
        <w:rPr>
          <w:spacing w:val="-1"/>
          <w:w w:val="102"/>
          <w:sz w:val="26"/>
          <w:szCs w:val="26"/>
        </w:rPr>
        <w:t xml:space="preserve"> </w:t>
      </w:r>
      <w:proofErr w:type="spellStart"/>
      <w:r w:rsidRPr="00AE2A07">
        <w:rPr>
          <w:spacing w:val="-1"/>
          <w:w w:val="102"/>
          <w:sz w:val="26"/>
          <w:szCs w:val="26"/>
        </w:rPr>
        <w:t>phát</w:t>
      </w:r>
      <w:proofErr w:type="spellEnd"/>
      <w:r w:rsidRPr="00AE2A07">
        <w:rPr>
          <w:spacing w:val="-1"/>
          <w:w w:val="102"/>
          <w:sz w:val="26"/>
          <w:szCs w:val="26"/>
        </w:rPr>
        <w:t xml:space="preserve"> </w:t>
      </w:r>
      <w:proofErr w:type="spellStart"/>
      <w:r w:rsidRPr="00AE2A07">
        <w:rPr>
          <w:spacing w:val="-1"/>
          <w:w w:val="102"/>
          <w:sz w:val="26"/>
          <w:szCs w:val="26"/>
        </w:rPr>
        <w:t>hiện</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nâng</w:t>
      </w:r>
      <w:proofErr w:type="spellEnd"/>
      <w:r w:rsidRPr="00AE2A07">
        <w:rPr>
          <w:spacing w:val="-1"/>
          <w:w w:val="102"/>
          <w:sz w:val="26"/>
          <w:szCs w:val="26"/>
        </w:rPr>
        <w:t xml:space="preserve"> </w:t>
      </w:r>
      <w:proofErr w:type="spellStart"/>
      <w:r w:rsidRPr="00AE2A07">
        <w:rPr>
          <w:spacing w:val="-1"/>
          <w:w w:val="102"/>
          <w:sz w:val="26"/>
          <w:szCs w:val="26"/>
        </w:rPr>
        <w:t>cao</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
    <w:p w14:paraId="4517FE25" w14:textId="0EEE36B3" w:rsidR="00291C50" w:rsidRPr="00AE2A07" w:rsidRDefault="00291C50" w:rsidP="00AD5A5C">
      <w:pPr>
        <w:spacing w:line="360" w:lineRule="auto"/>
        <w:ind w:right="-1" w:firstLine="567"/>
        <w:jc w:val="both"/>
        <w:rPr>
          <w:spacing w:val="-1"/>
          <w:w w:val="102"/>
          <w:sz w:val="26"/>
          <w:szCs w:val="26"/>
        </w:rPr>
      </w:pP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đơn</w:t>
      </w:r>
      <w:proofErr w:type="spellEnd"/>
      <w:r w:rsidRPr="00AE2A07">
        <w:rPr>
          <w:spacing w:val="-1"/>
          <w:w w:val="102"/>
          <w:sz w:val="26"/>
          <w:szCs w:val="26"/>
        </w:rPr>
        <w:t xml:space="preserve"> </w:t>
      </w:r>
      <w:proofErr w:type="spellStart"/>
      <w:r w:rsidRPr="00AE2A07">
        <w:rPr>
          <w:spacing w:val="-1"/>
          <w:w w:val="102"/>
          <w:sz w:val="26"/>
          <w:szCs w:val="26"/>
        </w:rPr>
        <w:t>giản</w:t>
      </w:r>
      <w:proofErr w:type="spellEnd"/>
      <w:r w:rsidRPr="00AE2A07">
        <w:rPr>
          <w:spacing w:val="-1"/>
          <w:w w:val="102"/>
          <w:sz w:val="26"/>
          <w:szCs w:val="26"/>
        </w:rPr>
        <w:t xml:space="preserve"> </w:t>
      </w:r>
      <w:proofErr w:type="spellStart"/>
      <w:r w:rsidRPr="00AE2A07">
        <w:rPr>
          <w:spacing w:val="-1"/>
          <w:w w:val="102"/>
          <w:sz w:val="26"/>
          <w:szCs w:val="26"/>
        </w:rPr>
        <w:t>hóa</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thang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xám</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nhị</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từng</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pixel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đen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trắng</w:t>
      </w:r>
      <w:proofErr w:type="spellEnd"/>
      <w:r w:rsidRPr="00AE2A07">
        <w:rPr>
          <w:spacing w:val="-1"/>
          <w:w w:val="102"/>
          <w:sz w:val="26"/>
          <w:szCs w:val="26"/>
        </w:rPr>
        <w:t xml:space="preserve">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lastRenderedPageBreak/>
        <w:t>hoặc</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xám</w:t>
      </w:r>
      <w:proofErr w:type="spellEnd"/>
      <w:r w:rsidRPr="00AE2A07">
        <w:rPr>
          <w:spacing w:val="-1"/>
          <w:w w:val="102"/>
          <w:sz w:val="26"/>
          <w:szCs w:val="26"/>
        </w:rPr>
        <w:t xml:space="preserve"> so </w:t>
      </w:r>
      <w:proofErr w:type="spellStart"/>
      <w:r w:rsidRPr="00AE2A07">
        <w:rPr>
          <w:spacing w:val="-1"/>
          <w:w w:val="102"/>
          <w:sz w:val="26"/>
          <w:szCs w:val="26"/>
        </w:rPr>
        <w:t>với</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giảm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xuống</w:t>
      </w:r>
      <w:proofErr w:type="spellEnd"/>
      <w:r w:rsidRPr="00AE2A07">
        <w:rPr>
          <w:spacing w:val="-1"/>
          <w:w w:val="102"/>
          <w:sz w:val="26"/>
          <w:szCs w:val="26"/>
        </w:rPr>
        <w:t xml:space="preserve"> </w:t>
      </w:r>
      <w:proofErr w:type="spellStart"/>
      <w:r w:rsidRPr="00AE2A07">
        <w:rPr>
          <w:spacing w:val="-1"/>
          <w:w w:val="102"/>
          <w:sz w:val="26"/>
          <w:szCs w:val="26"/>
        </w:rPr>
        <w:t>chỉ</w:t>
      </w:r>
      <w:proofErr w:type="spellEnd"/>
      <w:r w:rsidRPr="00AE2A07">
        <w:rPr>
          <w:spacing w:val="-1"/>
          <w:w w:val="102"/>
          <w:sz w:val="26"/>
          <w:szCs w:val="26"/>
        </w:rPr>
        <w:t xml:space="preserve"> </w:t>
      </w:r>
      <w:proofErr w:type="spellStart"/>
      <w:r w:rsidRPr="00AE2A07">
        <w:rPr>
          <w:spacing w:val="-1"/>
          <w:w w:val="102"/>
          <w:sz w:val="26"/>
          <w:szCs w:val="26"/>
        </w:rPr>
        <w:t>còn</w:t>
      </w:r>
      <w:proofErr w:type="spellEnd"/>
      <w:r w:rsidRPr="00AE2A07">
        <w:rPr>
          <w:spacing w:val="-1"/>
          <w:w w:val="102"/>
          <w:sz w:val="26"/>
          <w:szCs w:val="26"/>
        </w:rPr>
        <w:t xml:space="preserve"> </w:t>
      </w:r>
      <w:proofErr w:type="spellStart"/>
      <w:r w:rsidRPr="00AE2A07">
        <w:rPr>
          <w:spacing w:val="-1"/>
          <w:w w:val="102"/>
          <w:sz w:val="26"/>
          <w:szCs w:val="26"/>
        </w:rPr>
        <w:t>hai</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giúp</w:t>
      </w:r>
      <w:proofErr w:type="spellEnd"/>
      <w:r w:rsidRPr="00AE2A07">
        <w:rPr>
          <w:spacing w:val="-1"/>
          <w:w w:val="102"/>
          <w:sz w:val="26"/>
          <w:szCs w:val="26"/>
        </w:rPr>
        <w:t xml:space="preserve"> </w:t>
      </w:r>
      <w:proofErr w:type="spellStart"/>
      <w:r w:rsidRPr="00AE2A07">
        <w:rPr>
          <w:spacing w:val="-1"/>
          <w:w w:val="102"/>
          <w:sz w:val="26"/>
          <w:szCs w:val="26"/>
        </w:rPr>
        <w:t>dễ</w:t>
      </w:r>
      <w:proofErr w:type="spellEnd"/>
      <w:r w:rsidRPr="00AE2A07">
        <w:rPr>
          <w:spacing w:val="-1"/>
          <w:w w:val="102"/>
          <w:sz w:val="26"/>
          <w:szCs w:val="26"/>
        </w:rPr>
        <w:t xml:space="preserve"> </w:t>
      </w:r>
      <w:proofErr w:type="spellStart"/>
      <w:r w:rsidRPr="00AE2A07">
        <w:rPr>
          <w:spacing w:val="-1"/>
          <w:w w:val="102"/>
          <w:sz w:val="26"/>
          <w:szCs w:val="26"/>
        </w:rPr>
        <w:t>dàng</w:t>
      </w:r>
      <w:proofErr w:type="spellEnd"/>
      <w:r w:rsidRPr="00AE2A07">
        <w:rPr>
          <w:spacing w:val="-1"/>
          <w:w w:val="102"/>
          <w:sz w:val="26"/>
          <w:szCs w:val="26"/>
        </w:rPr>
        <w:t xml:space="preserve"> </w:t>
      </w:r>
      <w:proofErr w:type="spellStart"/>
      <w:r w:rsidRPr="00AE2A07">
        <w:rPr>
          <w:spacing w:val="-1"/>
          <w:w w:val="102"/>
          <w:sz w:val="26"/>
          <w:szCs w:val="26"/>
        </w:rPr>
        <w:t>xác</w:t>
      </w:r>
      <w:proofErr w:type="spellEnd"/>
      <w:r w:rsidRPr="00AE2A07">
        <w:rPr>
          <w:spacing w:val="-1"/>
          <w:w w:val="102"/>
          <w:sz w:val="26"/>
          <w:szCs w:val="26"/>
        </w:rPr>
        <w:t xml:space="preserve"> </w:t>
      </w:r>
      <w:proofErr w:type="spellStart"/>
      <w:r w:rsidRPr="00AE2A07">
        <w:rPr>
          <w:spacing w:val="-1"/>
          <w:w w:val="102"/>
          <w:sz w:val="26"/>
          <w:szCs w:val="26"/>
        </w:rPr>
        <w:t>định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cô</w:t>
      </w:r>
      <w:proofErr w:type="spellEnd"/>
      <w:r w:rsidRPr="00AE2A07">
        <w:rPr>
          <w:spacing w:val="-1"/>
          <w:w w:val="102"/>
          <w:sz w:val="26"/>
          <w:szCs w:val="26"/>
        </w:rPr>
        <w:t xml:space="preserve"> </w:t>
      </w:r>
      <w:proofErr w:type="spellStart"/>
      <w:r w:rsidRPr="00AE2A07">
        <w:rPr>
          <w:spacing w:val="-1"/>
          <w:w w:val="102"/>
          <w:sz w:val="26"/>
          <w:szCs w:val="26"/>
        </w:rPr>
        <w:t>lập</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tâm</w:t>
      </w:r>
      <w:proofErr w:type="spellEnd"/>
      <w:r w:rsidRPr="00AE2A07">
        <w:rPr>
          <w:spacing w:val="-1"/>
          <w:w w:val="102"/>
          <w:sz w:val="26"/>
          <w:szCs w:val="26"/>
        </w:rPr>
        <w:t xml:space="preserve">. </w:t>
      </w:r>
      <w:proofErr w:type="spellStart"/>
      <w:r w:rsidRPr="00AE2A07">
        <w:rPr>
          <w:spacing w:val="-1"/>
          <w:w w:val="102"/>
          <w:sz w:val="26"/>
          <w:szCs w:val="26"/>
        </w:rPr>
        <w:t>Chuyển</w:t>
      </w:r>
      <w:proofErr w:type="spellEnd"/>
      <w:r w:rsidRPr="00AE2A07">
        <w:rPr>
          <w:spacing w:val="-1"/>
          <w:w w:val="102"/>
          <w:sz w:val="26"/>
          <w:szCs w:val="26"/>
        </w:rPr>
        <w:t xml:space="preserve"> </w:t>
      </w:r>
      <w:proofErr w:type="spellStart"/>
      <w:r w:rsidRPr="00AE2A07">
        <w:rPr>
          <w:spacing w:val="-1"/>
          <w:w w:val="102"/>
          <w:sz w:val="26"/>
          <w:szCs w:val="26"/>
        </w:rPr>
        <w:t>đổi</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nhị</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hiệu</w:t>
      </w:r>
      <w:proofErr w:type="spellEnd"/>
      <w:r w:rsidRPr="00AE2A07">
        <w:rPr>
          <w:spacing w:val="-1"/>
          <w:w w:val="102"/>
          <w:sz w:val="26"/>
          <w:szCs w:val="26"/>
        </w:rPr>
        <w:t xml:space="preserve"> </w:t>
      </w:r>
      <w:proofErr w:type="spellStart"/>
      <w:r w:rsidRPr="00AE2A07">
        <w:rPr>
          <w:spacing w:val="-1"/>
          <w:w w:val="102"/>
          <w:sz w:val="26"/>
          <w:szCs w:val="26"/>
        </w:rPr>
        <w:t>quả</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nhiều</w:t>
      </w:r>
      <w:proofErr w:type="spellEnd"/>
      <w:r w:rsidRPr="00AE2A07">
        <w:rPr>
          <w:spacing w:val="-1"/>
          <w:w w:val="102"/>
          <w:sz w:val="26"/>
          <w:szCs w:val="26"/>
        </w:rPr>
        <w:t xml:space="preserve"> </w:t>
      </w:r>
      <w:proofErr w:type="spellStart"/>
      <w:r w:rsidRPr="00AE2A07">
        <w:rPr>
          <w:spacing w:val="-1"/>
          <w:w w:val="102"/>
          <w:sz w:val="26"/>
          <w:szCs w:val="26"/>
        </w:rPr>
        <w:t>ứng</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thị</w:t>
      </w:r>
      <w:proofErr w:type="spellEnd"/>
      <w:r w:rsidRPr="00AE2A07">
        <w:rPr>
          <w:spacing w:val="-1"/>
          <w:w w:val="102"/>
          <w:sz w:val="26"/>
          <w:szCs w:val="26"/>
        </w:rPr>
        <w:t xml:space="preserve"> </w:t>
      </w:r>
      <w:proofErr w:type="spellStart"/>
      <w:r w:rsidRPr="00AE2A07">
        <w:rPr>
          <w:spacing w:val="-1"/>
          <w:w w:val="102"/>
          <w:sz w:val="26"/>
          <w:szCs w:val="26"/>
        </w:rPr>
        <w:t>giác</w:t>
      </w:r>
      <w:proofErr w:type="spellEnd"/>
      <w:r w:rsidRPr="00AE2A07">
        <w:rPr>
          <w:spacing w:val="-1"/>
          <w:w w:val="102"/>
          <w:sz w:val="26"/>
          <w:szCs w:val="26"/>
        </w:rPr>
        <w:t xml:space="preserve"> </w:t>
      </w:r>
      <w:proofErr w:type="spellStart"/>
      <w:r w:rsidRPr="00AE2A07">
        <w:rPr>
          <w:spacing w:val="-1"/>
          <w:w w:val="102"/>
          <w:sz w:val="26"/>
          <w:szCs w:val="26"/>
        </w:rPr>
        <w:t>máy</w:t>
      </w:r>
      <w:proofErr w:type="spellEnd"/>
      <w:r w:rsidRPr="00AE2A07">
        <w:rPr>
          <w:spacing w:val="-1"/>
          <w:w w:val="102"/>
          <w:sz w:val="26"/>
          <w:szCs w:val="26"/>
        </w:rPr>
        <w:t xml:space="preserve"> </w:t>
      </w:r>
      <w:proofErr w:type="spellStart"/>
      <w:r w:rsidRPr="00AE2A07">
        <w:rPr>
          <w:spacing w:val="-1"/>
          <w:w w:val="102"/>
          <w:sz w:val="26"/>
          <w:szCs w:val="26"/>
        </w:rPr>
        <w:t>tính</w:t>
      </w:r>
      <w:proofErr w:type="spellEnd"/>
      <w:r w:rsidRPr="00AE2A07">
        <w:rPr>
          <w:spacing w:val="-1"/>
          <w:w w:val="102"/>
          <w:sz w:val="26"/>
          <w:szCs w:val="26"/>
        </w:rPr>
        <w:t xml:space="preserve"> </w:t>
      </w:r>
      <w:proofErr w:type="spellStart"/>
      <w:r w:rsidRPr="00AE2A07">
        <w:rPr>
          <w:spacing w:val="-1"/>
          <w:w w:val="102"/>
          <w:sz w:val="26"/>
          <w:szCs w:val="26"/>
        </w:rPr>
        <w:t>như</w:t>
      </w:r>
      <w:proofErr w:type="spellEnd"/>
      <w:r w:rsidRPr="00AE2A07">
        <w:rPr>
          <w:spacing w:val="-1"/>
          <w:w w:val="102"/>
          <w:sz w:val="26"/>
          <w:szCs w:val="26"/>
        </w:rPr>
        <w:t xml:space="preserve"> </w:t>
      </w:r>
      <w:proofErr w:type="spellStart"/>
      <w:r w:rsidRPr="00AE2A07">
        <w:rPr>
          <w:spacing w:val="-1"/>
          <w:w w:val="102"/>
          <w:sz w:val="26"/>
          <w:szCs w:val="26"/>
        </w:rPr>
        <w:t>phát</w:t>
      </w:r>
      <w:proofErr w:type="spellEnd"/>
      <w:r w:rsidRPr="00AE2A07">
        <w:rPr>
          <w:spacing w:val="-1"/>
          <w:w w:val="102"/>
          <w:sz w:val="26"/>
          <w:szCs w:val="26"/>
        </w:rPr>
        <w:t xml:space="preserve"> </w:t>
      </w:r>
      <w:proofErr w:type="spellStart"/>
      <w:r w:rsidRPr="00AE2A07">
        <w:rPr>
          <w:spacing w:val="-1"/>
          <w:w w:val="102"/>
          <w:sz w:val="26"/>
          <w:szCs w:val="26"/>
        </w:rPr>
        <w:t>hiện</w:t>
      </w:r>
      <w:proofErr w:type="spellEnd"/>
      <w:r w:rsidRPr="00AE2A07">
        <w:rPr>
          <w:spacing w:val="-1"/>
          <w:w w:val="102"/>
          <w:sz w:val="26"/>
          <w:szCs w:val="26"/>
        </w:rPr>
        <w:t xml:space="preserve"> </w:t>
      </w:r>
      <w:proofErr w:type="spellStart"/>
      <w:r w:rsidRPr="00AE2A07">
        <w:rPr>
          <w:spacing w:val="-1"/>
          <w:w w:val="102"/>
          <w:sz w:val="26"/>
          <w:szCs w:val="26"/>
        </w:rPr>
        <w:t>cạnh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nhận</w:t>
      </w:r>
      <w:proofErr w:type="spellEnd"/>
      <w:r w:rsidRPr="00AE2A07">
        <w:rPr>
          <w:spacing w:val="-1"/>
          <w:w w:val="102"/>
          <w:sz w:val="26"/>
          <w:szCs w:val="26"/>
        </w:rPr>
        <w:t xml:space="preserve"> </w:t>
      </w:r>
      <w:proofErr w:type="spellStart"/>
      <w:r w:rsidRPr="00AE2A07">
        <w:rPr>
          <w:spacing w:val="-1"/>
          <w:w w:val="102"/>
          <w:sz w:val="26"/>
          <w:szCs w:val="26"/>
        </w:rPr>
        <w:t>dạng</w:t>
      </w:r>
      <w:proofErr w:type="spellEnd"/>
      <w:r w:rsidRPr="00AE2A07">
        <w:rPr>
          <w:spacing w:val="-1"/>
          <w:w w:val="102"/>
          <w:sz w:val="26"/>
          <w:szCs w:val="26"/>
        </w:rPr>
        <w:t xml:space="preserve"> </w:t>
      </w:r>
      <w:proofErr w:type="spellStart"/>
      <w:r w:rsidRPr="00AE2A07">
        <w:rPr>
          <w:spacing w:val="-1"/>
          <w:w w:val="102"/>
          <w:sz w:val="26"/>
          <w:szCs w:val="26"/>
        </w:rPr>
        <w:t>mẫu</w:t>
      </w:r>
      <w:proofErr w:type="spellEnd"/>
      <w:r w:rsidRPr="00AE2A07">
        <w:rPr>
          <w:spacing w:val="-1"/>
          <w:w w:val="102"/>
          <w:sz w:val="26"/>
          <w:szCs w:val="26"/>
        </w:rPr>
        <w:t>.</w:t>
      </w:r>
    </w:p>
    <w:p w14:paraId="286FC218" w14:textId="68DA07F1"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Trong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toán</w:t>
      </w:r>
      <w:proofErr w:type="spellEnd"/>
      <w:r w:rsidRPr="00AE2A07">
        <w:rPr>
          <w:spacing w:val="-1"/>
          <w:w w:val="102"/>
          <w:sz w:val="26"/>
          <w:szCs w:val="26"/>
        </w:rPr>
        <w:t xml:space="preserve">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nguyên</w:t>
      </w:r>
      <w:proofErr w:type="spellEnd"/>
      <w:r w:rsidRPr="00AE2A07">
        <w:rPr>
          <w:spacing w:val="-1"/>
          <w:w w:val="102"/>
          <w:sz w:val="26"/>
          <w:szCs w:val="26"/>
        </w:rPr>
        <w:t xml:space="preserve"> </w:t>
      </w:r>
      <w:proofErr w:type="spellStart"/>
      <w:r w:rsidRPr="00AE2A07">
        <w:rPr>
          <w:spacing w:val="-1"/>
          <w:w w:val="102"/>
          <w:sz w:val="26"/>
          <w:szCs w:val="26"/>
        </w:rPr>
        <w:t>tắc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pixel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sử</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rộng</w:t>
      </w:r>
      <w:proofErr w:type="spellEnd"/>
      <w:r w:rsidRPr="00AE2A07">
        <w:rPr>
          <w:spacing w:val="-1"/>
          <w:w w:val="102"/>
          <w:sz w:val="26"/>
          <w:szCs w:val="26"/>
        </w:rPr>
        <w:t xml:space="preserve"> </w:t>
      </w:r>
      <w:proofErr w:type="spellStart"/>
      <w:r w:rsidRPr="00AE2A07">
        <w:rPr>
          <w:spacing w:val="-1"/>
          <w:w w:val="102"/>
          <w:sz w:val="26"/>
          <w:szCs w:val="26"/>
        </w:rPr>
        <w:t>rãi</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thiết</w:t>
      </w:r>
      <w:proofErr w:type="spellEnd"/>
      <w:r w:rsidRPr="00AE2A07">
        <w:rPr>
          <w:spacing w:val="-1"/>
          <w:w w:val="102"/>
          <w:sz w:val="26"/>
          <w:szCs w:val="26"/>
        </w:rPr>
        <w:t xml:space="preserve"> </w:t>
      </w:r>
      <w:proofErr w:type="spellStart"/>
      <w:r w:rsidRPr="00AE2A07">
        <w:rPr>
          <w:spacing w:val="-1"/>
          <w:w w:val="102"/>
          <w:sz w:val="26"/>
          <w:szCs w:val="26"/>
        </w:rPr>
        <w:t>lập</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cụ</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pixel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màu</w:t>
      </w:r>
      <w:proofErr w:type="spellEnd"/>
      <w:r w:rsidRPr="00AE2A07">
        <w:rPr>
          <w:spacing w:val="-1"/>
          <w:w w:val="102"/>
          <w:sz w:val="26"/>
          <w:szCs w:val="26"/>
        </w:rPr>
        <w:t xml:space="preserve"> </w:t>
      </w:r>
      <w:proofErr w:type="spellStart"/>
      <w:r w:rsidRPr="00AE2A07">
        <w:rPr>
          <w:spacing w:val="-1"/>
          <w:w w:val="102"/>
          <w:sz w:val="26"/>
          <w:szCs w:val="26"/>
        </w:rPr>
        <w:t>trắng</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khi</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pixel </w:t>
      </w:r>
      <w:proofErr w:type="spellStart"/>
      <w:r w:rsidRPr="00AE2A07">
        <w:rPr>
          <w:spacing w:val="-1"/>
          <w:w w:val="102"/>
          <w:sz w:val="26"/>
          <w:szCs w:val="26"/>
        </w:rPr>
        <w:t>dưới</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màu</w:t>
      </w:r>
      <w:proofErr w:type="spellEnd"/>
      <w:r w:rsidRPr="00AE2A07">
        <w:rPr>
          <w:spacing w:val="-1"/>
          <w:w w:val="102"/>
          <w:sz w:val="26"/>
          <w:szCs w:val="26"/>
        </w:rPr>
        <w:t xml:space="preserve"> </w:t>
      </w:r>
      <w:proofErr w:type="spellStart"/>
      <w:r w:rsidRPr="00AE2A07">
        <w:rPr>
          <w:spacing w:val="-1"/>
          <w:w w:val="102"/>
          <w:sz w:val="26"/>
          <w:szCs w:val="26"/>
        </w:rPr>
        <w:t>đen</w:t>
      </w:r>
      <w:proofErr w:type="spellEnd"/>
      <w:r w:rsidRPr="00AE2A07">
        <w:rPr>
          <w:spacing w:val="-1"/>
          <w:w w:val="102"/>
          <w:sz w:val="26"/>
          <w:szCs w:val="26"/>
        </w:rPr>
        <w:t xml:space="preserve">. Nguyên </w:t>
      </w:r>
      <w:proofErr w:type="spellStart"/>
      <w:r w:rsidRPr="00AE2A07">
        <w:rPr>
          <w:spacing w:val="-1"/>
          <w:w w:val="102"/>
          <w:sz w:val="26"/>
          <w:szCs w:val="26"/>
        </w:rPr>
        <w:t>tắc</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tạo</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tảng</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nhiều</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tăng</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khác</w:t>
      </w:r>
      <w:proofErr w:type="spellEnd"/>
      <w:r w:rsidRPr="00AE2A07">
        <w:rPr>
          <w:spacing w:val="-1"/>
          <w:w w:val="102"/>
          <w:sz w:val="26"/>
          <w:szCs w:val="26"/>
        </w:rPr>
        <w:t xml:space="preserve"> </w:t>
      </w:r>
      <w:proofErr w:type="spellStart"/>
      <w:r w:rsidRPr="00AE2A07">
        <w:rPr>
          <w:spacing w:val="-1"/>
          <w:w w:val="102"/>
          <w:sz w:val="26"/>
          <w:szCs w:val="26"/>
        </w:rPr>
        <w:t>nhau</w:t>
      </w:r>
      <w:proofErr w:type="spellEnd"/>
      <w:r w:rsidRPr="00AE2A07">
        <w:rPr>
          <w:spacing w:val="-1"/>
          <w:w w:val="102"/>
          <w:sz w:val="26"/>
          <w:szCs w:val="26"/>
        </w:rPr>
        <w:t xml:space="preserve"> </w:t>
      </w:r>
      <w:proofErr w:type="spellStart"/>
      <w:r w:rsidRPr="00AE2A07">
        <w:rPr>
          <w:spacing w:val="-1"/>
          <w:w w:val="102"/>
          <w:sz w:val="26"/>
          <w:szCs w:val="26"/>
        </w:rPr>
        <w:t>giúp</w:t>
      </w:r>
      <w:proofErr w:type="spellEnd"/>
      <w:r w:rsidRPr="00AE2A07">
        <w:rPr>
          <w:spacing w:val="-1"/>
          <w:w w:val="102"/>
          <w:sz w:val="26"/>
          <w:szCs w:val="26"/>
        </w:rPr>
        <w:t xml:space="preserve"> </w:t>
      </w:r>
      <w:proofErr w:type="spellStart"/>
      <w:r w:rsidRPr="00AE2A07">
        <w:rPr>
          <w:spacing w:val="-1"/>
          <w:w w:val="102"/>
          <w:sz w:val="26"/>
          <w:szCs w:val="26"/>
        </w:rPr>
        <w:t>trích</w:t>
      </w:r>
      <w:proofErr w:type="spellEnd"/>
      <w:r w:rsidRPr="00AE2A07">
        <w:rPr>
          <w:spacing w:val="-1"/>
          <w:w w:val="102"/>
          <w:sz w:val="26"/>
          <w:szCs w:val="26"/>
        </w:rPr>
        <w:t xml:space="preserve"> </w:t>
      </w:r>
      <w:proofErr w:type="spellStart"/>
      <w:r w:rsidRPr="00AE2A07">
        <w:rPr>
          <w:spacing w:val="-1"/>
          <w:w w:val="102"/>
          <w:sz w:val="26"/>
          <w:szCs w:val="26"/>
        </w:rPr>
        <w:t>xuất</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đặc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trọng</w:t>
      </w:r>
      <w:proofErr w:type="spellEnd"/>
      <w:r w:rsidRPr="00AE2A07">
        <w:rPr>
          <w:spacing w:val="-1"/>
          <w:w w:val="102"/>
          <w:sz w:val="26"/>
          <w:szCs w:val="26"/>
        </w:rPr>
        <w:t xml:space="preserve"> </w:t>
      </w:r>
      <w:proofErr w:type="spellStart"/>
      <w:r w:rsidRPr="00AE2A07">
        <w:rPr>
          <w:spacing w:val="-1"/>
          <w:w w:val="102"/>
          <w:sz w:val="26"/>
          <w:szCs w:val="26"/>
        </w:rPr>
        <w:t>từ</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để</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thêm</w:t>
      </w:r>
      <w:proofErr w:type="spellEnd"/>
      <w:r w:rsidRPr="00AE2A07">
        <w:rPr>
          <w:spacing w:val="-1"/>
          <w:w w:val="102"/>
          <w:sz w:val="26"/>
          <w:szCs w:val="26"/>
        </w:rPr>
        <w:t>.</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20"/>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63" w:name="_Toc182692817"/>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63"/>
    </w:p>
    <w:p w14:paraId="74CEF008" w14:textId="6731BA9A" w:rsidR="00F25BB4" w:rsidRPr="00AE2A07" w:rsidRDefault="00D46F4C" w:rsidP="00AD5A5C">
      <w:pPr>
        <w:spacing w:line="360" w:lineRule="auto"/>
        <w:ind w:right="-1" w:firstLine="567"/>
        <w:jc w:val="both"/>
        <w:rPr>
          <w:spacing w:val="-1"/>
          <w:w w:val="102"/>
          <w:sz w:val="26"/>
          <w:szCs w:val="26"/>
        </w:rPr>
      </w:pPr>
      <w:proofErr w:type="spellStart"/>
      <w:r w:rsidRPr="00AE2A07">
        <w:rPr>
          <w:spacing w:val="-1"/>
          <w:w w:val="102"/>
          <w:sz w:val="26"/>
          <w:szCs w:val="26"/>
        </w:rPr>
        <w:t>Giả</w:t>
      </w:r>
      <w:proofErr w:type="spellEnd"/>
      <w:r w:rsidRPr="00AE2A07">
        <w:rPr>
          <w:spacing w:val="-1"/>
          <w:w w:val="102"/>
          <w:sz w:val="26"/>
          <w:szCs w:val="26"/>
        </w:rPr>
        <w:t xml:space="preserve"> </w:t>
      </w:r>
      <w:proofErr w:type="spellStart"/>
      <w:r w:rsidRPr="00AE2A07">
        <w:rPr>
          <w:spacing w:val="-1"/>
          <w:w w:val="102"/>
          <w:sz w:val="26"/>
          <w:szCs w:val="26"/>
        </w:rPr>
        <w:t>sử</w:t>
      </w:r>
      <w:proofErr w:type="spellEnd"/>
      <w:r w:rsidRPr="00AE2A07">
        <w:rPr>
          <w:spacing w:val="-1"/>
          <w:w w:val="102"/>
          <w:sz w:val="26"/>
          <w:szCs w:val="26"/>
        </w:rPr>
        <w:t xml:space="preserve"> </w:t>
      </w:r>
      <w:proofErr w:type="spellStart"/>
      <w:r w:rsidRPr="00AE2A07">
        <w:rPr>
          <w:spacing w:val="-1"/>
          <w:w w:val="102"/>
          <w:sz w:val="26"/>
          <w:szCs w:val="26"/>
        </w:rPr>
        <w:t>rằng</w:t>
      </w:r>
      <w:proofErr w:type="spellEnd"/>
      <w:r w:rsidRPr="00AE2A07">
        <w:rPr>
          <w:spacing w:val="-1"/>
          <w:w w:val="102"/>
          <w:sz w:val="26"/>
          <w:szCs w:val="26"/>
        </w:rPr>
        <w:t xml:space="preserve"> </w:t>
      </w:r>
      <w:proofErr w:type="spellStart"/>
      <w:r w:rsidRPr="00AE2A07">
        <w:rPr>
          <w:spacing w:val="-1"/>
          <w:w w:val="102"/>
          <w:sz w:val="26"/>
          <w:szCs w:val="26"/>
        </w:rPr>
        <w:t>biểu</w:t>
      </w:r>
      <w:proofErr w:type="spellEnd"/>
      <w:r w:rsidRPr="00AE2A07">
        <w:rPr>
          <w:spacing w:val="-1"/>
          <w:w w:val="102"/>
          <w:sz w:val="26"/>
          <w:szCs w:val="26"/>
        </w:rPr>
        <w:t xml:space="preserve"> </w:t>
      </w:r>
      <w:proofErr w:type="spellStart"/>
      <w:r w:rsidRPr="00AE2A07">
        <w:rPr>
          <w:spacing w:val="-1"/>
          <w:w w:val="102"/>
          <w:sz w:val="26"/>
          <w:szCs w:val="26"/>
        </w:rPr>
        <w:t>đồ</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r w:rsidR="004B4D8B" w:rsidRPr="00AE2A07">
        <w:rPr>
          <w:spacing w:val="-1"/>
          <w:w w:val="102"/>
          <w:sz w:val="26"/>
          <w:szCs w:val="26"/>
        </w:rPr>
        <w:t>2.1</w:t>
      </w:r>
      <w:r w:rsidRPr="00AE2A07">
        <w:rPr>
          <w:spacing w:val="-1"/>
          <w:w w:val="102"/>
          <w:sz w:val="26"/>
          <w:szCs w:val="26"/>
        </w:rPr>
        <w:t xml:space="preserve"> </w:t>
      </w:r>
      <w:proofErr w:type="spellStart"/>
      <w:r w:rsidRPr="00AE2A07">
        <w:rPr>
          <w:spacing w:val="-1"/>
          <w:w w:val="102"/>
          <w:sz w:val="26"/>
          <w:szCs w:val="26"/>
        </w:rPr>
        <w:t>tương</w:t>
      </w:r>
      <w:proofErr w:type="spellEnd"/>
      <w:r w:rsidRPr="00AE2A07">
        <w:rPr>
          <w:spacing w:val="-1"/>
          <w:w w:val="102"/>
          <w:sz w:val="26"/>
          <w:szCs w:val="26"/>
        </w:rPr>
        <w:t xml:space="preserve"> </w:t>
      </w:r>
      <w:proofErr w:type="spellStart"/>
      <w:r w:rsidRPr="00AE2A07">
        <w:rPr>
          <w:spacing w:val="-1"/>
          <w:w w:val="102"/>
          <w:sz w:val="26"/>
          <w:szCs w:val="26"/>
        </w:rPr>
        <w:t>ứng</w:t>
      </w:r>
      <w:proofErr w:type="spellEnd"/>
      <w:r w:rsidRPr="00AE2A07">
        <w:rPr>
          <w:spacing w:val="-1"/>
          <w:w w:val="102"/>
          <w:sz w:val="26"/>
          <w:szCs w:val="26"/>
        </w:rPr>
        <w:t xml:space="preserve"> </w:t>
      </w:r>
      <w:proofErr w:type="spellStart"/>
      <w:r w:rsidRPr="00AE2A07">
        <w:rPr>
          <w:spacing w:val="-1"/>
          <w:w w:val="102"/>
          <w:sz w:val="26"/>
          <w:szCs w:val="26"/>
        </w:rPr>
        <w:t>với</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f(</w:t>
      </w:r>
      <w:proofErr w:type="spellStart"/>
      <w:r w:rsidRPr="00AE2A07">
        <w:rPr>
          <w:spacing w:val="-1"/>
          <w:w w:val="102"/>
          <w:sz w:val="26"/>
          <w:szCs w:val="26"/>
        </w:rPr>
        <w:t>x,y</w:t>
      </w:r>
      <w:proofErr w:type="spellEnd"/>
      <w:r w:rsidRPr="00AE2A07">
        <w:rPr>
          <w:spacing w:val="-1"/>
          <w:w w:val="102"/>
          <w:sz w:val="26"/>
          <w:szCs w:val="26"/>
        </w:rPr>
        <w:t xml:space="preserve">) bao </w:t>
      </w:r>
      <w:proofErr w:type="spellStart"/>
      <w:r w:rsidRPr="00AE2A07">
        <w:rPr>
          <w:spacing w:val="-1"/>
          <w:w w:val="102"/>
          <w:sz w:val="26"/>
          <w:szCs w:val="26"/>
        </w:rPr>
        <w:t>gồm</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sáng</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tối</w:t>
      </w:r>
      <w:proofErr w:type="spellEnd"/>
      <w:r w:rsidRPr="00AE2A07">
        <w:rPr>
          <w:spacing w:val="-1"/>
          <w:w w:val="102"/>
          <w:sz w:val="26"/>
          <w:szCs w:val="26"/>
        </w:rPr>
        <w:t xml:space="preserve">, </w:t>
      </w:r>
      <w:proofErr w:type="spellStart"/>
      <w:r w:rsidRPr="00AE2A07">
        <w:rPr>
          <w:spacing w:val="-1"/>
          <w:w w:val="102"/>
          <w:sz w:val="26"/>
          <w:szCs w:val="26"/>
        </w:rPr>
        <w:t>theo</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mà</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của</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nhóm</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hai</w:t>
      </w:r>
      <w:proofErr w:type="spellEnd"/>
      <w:r w:rsidRPr="00AE2A07">
        <w:rPr>
          <w:spacing w:val="-1"/>
          <w:w w:val="102"/>
          <w:sz w:val="26"/>
          <w:szCs w:val="26"/>
        </w:rPr>
        <w:t xml:space="preserve"> </w:t>
      </w:r>
      <w:proofErr w:type="spellStart"/>
      <w:r w:rsidR="003E794D" w:rsidRPr="00AE2A07">
        <w:rPr>
          <w:spacing w:val="-1"/>
          <w:w w:val="102"/>
          <w:sz w:val="26"/>
          <w:szCs w:val="26"/>
        </w:rPr>
        <w:t>vùng</w:t>
      </w:r>
      <w:proofErr w:type="spellEnd"/>
      <w:r w:rsidRPr="00AE2A07">
        <w:rPr>
          <w:spacing w:val="-1"/>
          <w:w w:val="102"/>
          <w:sz w:val="26"/>
          <w:szCs w:val="26"/>
        </w:rPr>
        <w:t xml:space="preserve"> </w:t>
      </w:r>
      <w:proofErr w:type="spellStart"/>
      <w:r w:rsidRPr="00AE2A07">
        <w:rPr>
          <w:spacing w:val="-1"/>
          <w:w w:val="102"/>
          <w:sz w:val="26"/>
          <w:szCs w:val="26"/>
        </w:rPr>
        <w:t>chính</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rõ</w:t>
      </w:r>
      <w:proofErr w:type="spellEnd"/>
      <w:r w:rsidRPr="00AE2A07">
        <w:rPr>
          <w:spacing w:val="-1"/>
          <w:w w:val="102"/>
          <w:sz w:val="26"/>
          <w:szCs w:val="26"/>
        </w:rPr>
        <w:t xml:space="preserve"> </w:t>
      </w:r>
      <w:proofErr w:type="spellStart"/>
      <w:r w:rsidRPr="00AE2A07">
        <w:rPr>
          <w:spacing w:val="-1"/>
          <w:w w:val="102"/>
          <w:sz w:val="26"/>
          <w:szCs w:val="26"/>
        </w:rPr>
        <w:t>ràng</w:t>
      </w:r>
      <w:proofErr w:type="spellEnd"/>
      <w:r w:rsidRPr="00AE2A07">
        <w:rPr>
          <w:spacing w:val="-1"/>
          <w:w w:val="102"/>
          <w:sz w:val="26"/>
          <w:szCs w:val="26"/>
        </w:rPr>
        <w:t xml:space="preserve"> </w:t>
      </w:r>
      <w:proofErr w:type="spellStart"/>
      <w:r w:rsidRPr="00AE2A07">
        <w:rPr>
          <w:spacing w:val="-1"/>
          <w:w w:val="102"/>
          <w:sz w:val="26"/>
          <w:szCs w:val="26"/>
        </w:rPr>
        <w:t>để</w:t>
      </w:r>
      <w:proofErr w:type="spellEnd"/>
      <w:r w:rsidRPr="00AE2A07">
        <w:rPr>
          <w:spacing w:val="-1"/>
          <w:w w:val="102"/>
          <w:sz w:val="26"/>
          <w:szCs w:val="26"/>
        </w:rPr>
        <w:t xml:space="preserve"> </w:t>
      </w:r>
      <w:proofErr w:type="spellStart"/>
      <w:r w:rsidRPr="00AE2A07">
        <w:rPr>
          <w:spacing w:val="-1"/>
          <w:w w:val="102"/>
          <w:sz w:val="26"/>
          <w:szCs w:val="26"/>
        </w:rPr>
        <w:t>tách</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ra</w:t>
      </w:r>
      <w:proofErr w:type="spellEnd"/>
      <w:r w:rsidRPr="00AE2A07">
        <w:rPr>
          <w:spacing w:val="-1"/>
          <w:w w:val="102"/>
          <w:sz w:val="26"/>
          <w:szCs w:val="26"/>
        </w:rPr>
        <w:t xml:space="preserve"> </w:t>
      </w:r>
      <w:proofErr w:type="spellStart"/>
      <w:r w:rsidRPr="00AE2A07">
        <w:rPr>
          <w:spacing w:val="-1"/>
          <w:w w:val="102"/>
          <w:sz w:val="26"/>
          <w:szCs w:val="26"/>
        </w:rPr>
        <w:t>khỏi</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chọn</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T,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sẽ</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chia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003E794D" w:rsidRPr="00AE2A07">
        <w:rPr>
          <w:spacing w:val="-1"/>
          <w:w w:val="102"/>
          <w:sz w:val="26"/>
          <w:szCs w:val="26"/>
        </w:rPr>
        <w:t>vùng</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Sau </w:t>
      </w:r>
      <w:proofErr w:type="spellStart"/>
      <w:r w:rsidRPr="00AE2A07">
        <w:rPr>
          <w:spacing w:val="-1"/>
          <w:w w:val="102"/>
          <w:sz w:val="26"/>
          <w:szCs w:val="26"/>
        </w:rPr>
        <w:t>đó</w:t>
      </w:r>
      <w:proofErr w:type="spellEnd"/>
      <w:r w:rsidRPr="00AE2A07">
        <w:rPr>
          <w:spacing w:val="-1"/>
          <w:w w:val="102"/>
          <w:sz w:val="26"/>
          <w:szCs w:val="26"/>
        </w:rPr>
        <w:t xml:space="preserve">, </w:t>
      </w:r>
      <w:proofErr w:type="spellStart"/>
      <w:r w:rsidRPr="00AE2A07">
        <w:rPr>
          <w:spacing w:val="-1"/>
          <w:w w:val="102"/>
          <w:sz w:val="26"/>
          <w:szCs w:val="26"/>
        </w:rPr>
        <w:t>bất</w:t>
      </w:r>
      <w:proofErr w:type="spellEnd"/>
      <w:r w:rsidRPr="00AE2A07">
        <w:rPr>
          <w:spacing w:val="-1"/>
          <w:w w:val="102"/>
          <w:sz w:val="26"/>
          <w:szCs w:val="26"/>
        </w:rPr>
        <w:t xml:space="preserve"> </w:t>
      </w:r>
      <w:proofErr w:type="spellStart"/>
      <w:r w:rsidRPr="00AE2A07">
        <w:rPr>
          <w:spacing w:val="-1"/>
          <w:w w:val="102"/>
          <w:sz w:val="26"/>
          <w:szCs w:val="26"/>
        </w:rPr>
        <w:t>kỳ</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nào</w:t>
      </w:r>
      <w:proofErr w:type="spellEnd"/>
      <w:r w:rsidRPr="00AE2A07">
        <w:rPr>
          <w:spacing w:val="-1"/>
          <w:w w:val="102"/>
          <w:sz w:val="26"/>
          <w:szCs w:val="26"/>
        </w:rPr>
        <w:t xml:space="preserve"> (</w:t>
      </w:r>
      <w:proofErr w:type="spellStart"/>
      <w:r w:rsidRPr="00AE2A07">
        <w:rPr>
          <w:spacing w:val="-1"/>
          <w:w w:val="102"/>
          <w:sz w:val="26"/>
          <w:szCs w:val="26"/>
        </w:rPr>
        <w:t>x,y</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f(</w:t>
      </w:r>
      <w:proofErr w:type="spellStart"/>
      <w:r w:rsidRPr="00AE2A07">
        <w:rPr>
          <w:spacing w:val="-1"/>
          <w:w w:val="102"/>
          <w:sz w:val="26"/>
          <w:szCs w:val="26"/>
        </w:rPr>
        <w:t>x,y</w:t>
      </w:r>
      <w:proofErr w:type="spellEnd"/>
      <w:r w:rsidRPr="00AE2A07">
        <w:rPr>
          <w:spacing w:val="-1"/>
          <w:w w:val="102"/>
          <w:sz w:val="26"/>
          <w:szCs w:val="26"/>
        </w:rPr>
        <w:t>)</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 xml:space="preserve">T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gọi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ngược</w:t>
      </w:r>
      <w:proofErr w:type="spellEnd"/>
      <w:r w:rsidRPr="00AE2A07">
        <w:rPr>
          <w:spacing w:val="-1"/>
          <w:w w:val="102"/>
          <w:sz w:val="26"/>
          <w:szCs w:val="26"/>
        </w:rPr>
        <w:t xml:space="preserve"> </w:t>
      </w:r>
      <w:proofErr w:type="spellStart"/>
      <w:r w:rsidRPr="00AE2A07">
        <w:rPr>
          <w:spacing w:val="-1"/>
          <w:w w:val="102"/>
          <w:sz w:val="26"/>
          <w:szCs w:val="26"/>
        </w:rPr>
        <w:t>lại</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gọi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Nói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khác</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g(</w:t>
      </w:r>
      <w:proofErr w:type="spellStart"/>
      <w:r w:rsidRPr="00AE2A07">
        <w:rPr>
          <w:spacing w:val="-1"/>
          <w:w w:val="102"/>
          <w:sz w:val="26"/>
          <w:szCs w:val="26"/>
        </w:rPr>
        <w:t>x,y</w:t>
      </w:r>
      <w:proofErr w:type="spellEnd"/>
      <w:r w:rsidRPr="00AE2A07">
        <w:rPr>
          <w:spacing w:val="-1"/>
          <w:w w:val="102"/>
          <w:sz w:val="26"/>
          <w:szCs w:val="26"/>
        </w:rPr>
        <w:t>)</w:t>
      </w:r>
      <w:r w:rsidR="00F25BB4" w:rsidRPr="00AE2A07">
        <w:rPr>
          <w:spacing w:val="-1"/>
          <w:w w:val="102"/>
          <w:sz w:val="26"/>
          <w:szCs w:val="26"/>
        </w:rPr>
        <w:t>,</w:t>
      </w:r>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bởi</w:t>
      </w:r>
      <w:proofErr w:type="spellEnd"/>
      <w:r w:rsidRPr="00AE2A07">
        <w:rPr>
          <w:spacing w:val="-1"/>
          <w:w w:val="102"/>
          <w:sz w:val="26"/>
          <w:szCs w:val="26"/>
        </w:rPr>
        <w:t>:</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7DA97A8B" w14:textId="77777777" w:rsidR="00914E5C" w:rsidRPr="00AE2A07" w:rsidRDefault="00D46F4C" w:rsidP="003F6C40">
      <w:pPr>
        <w:spacing w:line="360" w:lineRule="auto"/>
        <w:ind w:right="-1" w:firstLine="567"/>
        <w:jc w:val="both"/>
        <w:rPr>
          <w:spacing w:val="-1"/>
          <w:w w:val="102"/>
          <w:sz w:val="26"/>
          <w:szCs w:val="26"/>
        </w:rPr>
      </w:pPr>
      <w:r w:rsidRPr="00AE2A07">
        <w:rPr>
          <w:spacing w:val="-1"/>
          <w:w w:val="102"/>
          <w:sz w:val="26"/>
          <w:szCs w:val="26"/>
        </w:rPr>
        <w:lastRenderedPageBreak/>
        <w:t xml:space="preserve">Khi T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hằng</w:t>
      </w:r>
      <w:proofErr w:type="spellEnd"/>
      <w:r w:rsidRPr="00AE2A07">
        <w:rPr>
          <w:spacing w:val="-1"/>
          <w:w w:val="102"/>
          <w:sz w:val="26"/>
          <w:szCs w:val="26"/>
        </w:rPr>
        <w:t xml:space="preserve"> </w:t>
      </w:r>
      <w:proofErr w:type="spellStart"/>
      <w:r w:rsidRPr="00AE2A07">
        <w:rPr>
          <w:spacing w:val="-1"/>
          <w:w w:val="102"/>
          <w:sz w:val="26"/>
          <w:szCs w:val="26"/>
        </w:rPr>
        <w:t>số</w:t>
      </w:r>
      <w:proofErr w:type="spellEnd"/>
      <w:r w:rsidRPr="00AE2A07">
        <w:rPr>
          <w:spacing w:val="-1"/>
          <w:w w:val="102"/>
          <w:sz w:val="26"/>
          <w:szCs w:val="26"/>
        </w:rPr>
        <w:t xml:space="preserve"> </w:t>
      </w:r>
      <w:proofErr w:type="spellStart"/>
      <w:r w:rsidRPr="00AE2A07">
        <w:rPr>
          <w:spacing w:val="-1"/>
          <w:w w:val="102"/>
          <w:sz w:val="26"/>
          <w:szCs w:val="26"/>
        </w:rPr>
        <w:t>áp</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toàn</w:t>
      </w:r>
      <w:proofErr w:type="spellEnd"/>
      <w:r w:rsidRPr="00AE2A07">
        <w:rPr>
          <w:spacing w:val="-1"/>
          <w:w w:val="102"/>
          <w:sz w:val="26"/>
          <w:szCs w:val="26"/>
        </w:rPr>
        <w:t xml:space="preserve"> </w:t>
      </w:r>
      <w:proofErr w:type="spellStart"/>
      <w:r w:rsidRPr="00AE2A07">
        <w:rPr>
          <w:spacing w:val="-1"/>
          <w:w w:val="102"/>
          <w:sz w:val="26"/>
          <w:szCs w:val="26"/>
        </w:rPr>
        <w:t>bộ</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003E3318" w:rsidRPr="00AE2A07">
        <w:rPr>
          <w:spacing w:val="-1"/>
          <w:w w:val="102"/>
          <w:sz w:val="26"/>
          <w:szCs w:val="26"/>
        </w:rPr>
        <w:t>quá</w:t>
      </w:r>
      <w:proofErr w:type="spellEnd"/>
      <w:r w:rsidR="003E3318" w:rsidRPr="00AE2A07">
        <w:rPr>
          <w:spacing w:val="-1"/>
          <w:w w:val="102"/>
          <w:sz w:val="26"/>
          <w:szCs w:val="26"/>
        </w:rPr>
        <w:t xml:space="preserve"> </w:t>
      </w:r>
      <w:proofErr w:type="spellStart"/>
      <w:r w:rsidR="003E3318" w:rsidRPr="00AE2A07">
        <w:rPr>
          <w:spacing w:val="-1"/>
          <w:w w:val="102"/>
          <w:sz w:val="26"/>
          <w:szCs w:val="26"/>
        </w:rPr>
        <w:t>trình</w:t>
      </w:r>
      <w:proofErr w:type="spellEnd"/>
      <w:r w:rsidR="003E3318" w:rsidRPr="00AE2A07">
        <w:rPr>
          <w:spacing w:val="-1"/>
          <w:w w:val="102"/>
          <w:sz w:val="26"/>
          <w:szCs w:val="26"/>
        </w:rPr>
        <w:t xml:space="preserve"> </w:t>
      </w:r>
      <w:proofErr w:type="spellStart"/>
      <w:r w:rsidR="003E3318" w:rsidRPr="00AE2A07">
        <w:rPr>
          <w:spacing w:val="-1"/>
          <w:w w:val="102"/>
          <w:sz w:val="26"/>
          <w:szCs w:val="26"/>
        </w:rPr>
        <w:t>này</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gọi</w:t>
      </w:r>
      <w:proofErr w:type="spellEnd"/>
      <w:r w:rsidR="003E3318" w:rsidRPr="00AE2A07">
        <w:rPr>
          <w:spacing w:val="-1"/>
          <w:w w:val="102"/>
          <w:sz w:val="26"/>
          <w:szCs w:val="26"/>
        </w:rPr>
        <w:t xml:space="preserve"> </w:t>
      </w:r>
      <w:proofErr w:type="spellStart"/>
      <w:r w:rsidR="003E3318" w:rsidRPr="00AE2A07">
        <w:rPr>
          <w:spacing w:val="-1"/>
          <w:w w:val="102"/>
          <w:sz w:val="26"/>
          <w:szCs w:val="26"/>
        </w:rPr>
        <w:t>là</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toàn</w:t>
      </w:r>
      <w:proofErr w:type="spellEnd"/>
      <w:r w:rsidR="003E3318" w:rsidRPr="00AE2A07">
        <w:rPr>
          <w:spacing w:val="-1"/>
          <w:w w:val="102"/>
          <w:sz w:val="26"/>
          <w:szCs w:val="26"/>
        </w:rPr>
        <w:t xml:space="preserve"> </w:t>
      </w:r>
      <w:proofErr w:type="spellStart"/>
      <w:r w:rsidR="003E3318" w:rsidRPr="00AE2A07">
        <w:rPr>
          <w:spacing w:val="-1"/>
          <w:w w:val="102"/>
          <w:sz w:val="26"/>
          <w:szCs w:val="26"/>
        </w:rPr>
        <w:t>cục</w:t>
      </w:r>
      <w:proofErr w:type="spellEnd"/>
      <w:r w:rsidR="003E3318" w:rsidRPr="00AE2A07">
        <w:rPr>
          <w:spacing w:val="-1"/>
          <w:w w:val="102"/>
          <w:sz w:val="26"/>
          <w:szCs w:val="26"/>
        </w:rPr>
        <w:t xml:space="preserve">. Khi </w:t>
      </w:r>
      <w:proofErr w:type="spellStart"/>
      <w:r w:rsidR="003E3318" w:rsidRPr="00AE2A07">
        <w:rPr>
          <w:spacing w:val="-1"/>
          <w:w w:val="102"/>
          <w:sz w:val="26"/>
          <w:szCs w:val="26"/>
        </w:rPr>
        <w:t>giá</w:t>
      </w:r>
      <w:proofErr w:type="spellEnd"/>
      <w:r w:rsidR="003E3318" w:rsidRPr="00AE2A07">
        <w:rPr>
          <w:spacing w:val="-1"/>
          <w:w w:val="102"/>
          <w:sz w:val="26"/>
          <w:szCs w:val="26"/>
        </w:rPr>
        <w:t xml:space="preserve"> </w:t>
      </w:r>
      <w:proofErr w:type="spellStart"/>
      <w:r w:rsidR="003E3318" w:rsidRPr="00AE2A07">
        <w:rPr>
          <w:spacing w:val="-1"/>
          <w:w w:val="102"/>
          <w:sz w:val="26"/>
          <w:szCs w:val="26"/>
        </w:rPr>
        <w:t>trị</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T </w:t>
      </w:r>
      <w:proofErr w:type="spellStart"/>
      <w:r w:rsidR="003E3318" w:rsidRPr="00AE2A07">
        <w:rPr>
          <w:spacing w:val="-1"/>
          <w:w w:val="102"/>
          <w:sz w:val="26"/>
          <w:szCs w:val="26"/>
        </w:rPr>
        <w:t>thay</w:t>
      </w:r>
      <w:proofErr w:type="spellEnd"/>
      <w:r w:rsidR="003E3318" w:rsidRPr="00AE2A07">
        <w:rPr>
          <w:spacing w:val="-1"/>
          <w:w w:val="102"/>
          <w:sz w:val="26"/>
          <w:szCs w:val="26"/>
        </w:rPr>
        <w:t xml:space="preserve"> </w:t>
      </w:r>
      <w:proofErr w:type="spellStart"/>
      <w:r w:rsidR="003E3318" w:rsidRPr="00AE2A07">
        <w:rPr>
          <w:spacing w:val="-1"/>
          <w:w w:val="102"/>
          <w:sz w:val="26"/>
          <w:szCs w:val="26"/>
        </w:rPr>
        <w:t>đổi</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 xml:space="preserve">, </w:t>
      </w:r>
      <w:proofErr w:type="spellStart"/>
      <w:r w:rsidR="003E3318" w:rsidRPr="00AE2A07">
        <w:rPr>
          <w:spacing w:val="-1"/>
          <w:w w:val="102"/>
          <w:sz w:val="26"/>
          <w:szCs w:val="26"/>
        </w:rPr>
        <w:t>quá</w:t>
      </w:r>
      <w:proofErr w:type="spellEnd"/>
      <w:r w:rsidR="003E3318" w:rsidRPr="00AE2A07">
        <w:rPr>
          <w:spacing w:val="-1"/>
          <w:w w:val="102"/>
          <w:sz w:val="26"/>
          <w:szCs w:val="26"/>
        </w:rPr>
        <w:t xml:space="preserve"> </w:t>
      </w:r>
      <w:proofErr w:type="spellStart"/>
      <w:r w:rsidR="003E3318" w:rsidRPr="00AE2A07">
        <w:rPr>
          <w:spacing w:val="-1"/>
          <w:w w:val="102"/>
          <w:sz w:val="26"/>
          <w:szCs w:val="26"/>
        </w:rPr>
        <w:t>trình</w:t>
      </w:r>
      <w:proofErr w:type="spellEnd"/>
      <w:r w:rsidR="003E3318" w:rsidRPr="00AE2A07">
        <w:rPr>
          <w:spacing w:val="-1"/>
          <w:w w:val="102"/>
          <w:sz w:val="26"/>
          <w:szCs w:val="26"/>
        </w:rPr>
        <w:t xml:space="preserve"> </w:t>
      </w:r>
      <w:proofErr w:type="spellStart"/>
      <w:r w:rsidR="003E3318" w:rsidRPr="00AE2A07">
        <w:rPr>
          <w:spacing w:val="-1"/>
          <w:w w:val="102"/>
          <w:sz w:val="26"/>
          <w:szCs w:val="26"/>
        </w:rPr>
        <w:t>này</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gọi</w:t>
      </w:r>
      <w:proofErr w:type="spellEnd"/>
      <w:r w:rsidR="003E3318" w:rsidRPr="00AE2A07">
        <w:rPr>
          <w:spacing w:val="-1"/>
          <w:w w:val="102"/>
          <w:sz w:val="26"/>
          <w:szCs w:val="26"/>
        </w:rPr>
        <w:t xml:space="preserve"> </w:t>
      </w:r>
      <w:proofErr w:type="spellStart"/>
      <w:r w:rsidR="003E3318" w:rsidRPr="00AE2A07">
        <w:rPr>
          <w:spacing w:val="-1"/>
          <w:w w:val="102"/>
          <w:sz w:val="26"/>
          <w:szCs w:val="26"/>
        </w:rPr>
        <w:t>là</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biến</w:t>
      </w:r>
      <w:proofErr w:type="spellEnd"/>
      <w:r w:rsidR="003E3318" w:rsidRPr="00AE2A07">
        <w:rPr>
          <w:spacing w:val="-1"/>
          <w:w w:val="102"/>
          <w:sz w:val="26"/>
          <w:szCs w:val="26"/>
        </w:rPr>
        <w:t xml:space="preserve">. </w:t>
      </w:r>
      <w:proofErr w:type="spellStart"/>
      <w:r w:rsidR="003E3318" w:rsidRPr="00AE2A07">
        <w:rPr>
          <w:spacing w:val="-1"/>
          <w:w w:val="102"/>
          <w:sz w:val="26"/>
          <w:szCs w:val="26"/>
        </w:rPr>
        <w:t>Thuật</w:t>
      </w:r>
      <w:proofErr w:type="spellEnd"/>
      <w:r w:rsidR="003E3318" w:rsidRPr="00AE2A07">
        <w:rPr>
          <w:spacing w:val="-1"/>
          <w:w w:val="102"/>
          <w:sz w:val="26"/>
          <w:szCs w:val="26"/>
        </w:rPr>
        <w:t xml:space="preserve"> </w:t>
      </w:r>
      <w:proofErr w:type="spellStart"/>
      <w:r w:rsidR="003E3318" w:rsidRPr="00AE2A07">
        <w:rPr>
          <w:spacing w:val="-1"/>
          <w:w w:val="102"/>
          <w:sz w:val="26"/>
          <w:szCs w:val="26"/>
        </w:rPr>
        <w:t>ngữ</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cục</w:t>
      </w:r>
      <w:proofErr w:type="spellEnd"/>
      <w:r w:rsidR="003E3318" w:rsidRPr="00AE2A07">
        <w:rPr>
          <w:spacing w:val="-1"/>
          <w:w w:val="102"/>
          <w:sz w:val="26"/>
          <w:szCs w:val="26"/>
        </w:rPr>
        <w:t xml:space="preserve"> </w:t>
      </w:r>
      <w:proofErr w:type="spellStart"/>
      <w:r w:rsidR="003E3318" w:rsidRPr="00AE2A07">
        <w:rPr>
          <w:spacing w:val="-1"/>
          <w:w w:val="102"/>
          <w:sz w:val="26"/>
          <w:szCs w:val="26"/>
        </w:rPr>
        <w:t>bộ</w:t>
      </w:r>
      <w:proofErr w:type="spellEnd"/>
      <w:r w:rsidR="003E3318" w:rsidRPr="00AE2A07">
        <w:rPr>
          <w:spacing w:val="-1"/>
          <w:w w:val="102"/>
          <w:sz w:val="26"/>
          <w:szCs w:val="26"/>
        </w:rPr>
        <w:t xml:space="preserve"> </w:t>
      </w:r>
      <w:proofErr w:type="spellStart"/>
      <w:r w:rsidR="003E3318" w:rsidRPr="00AE2A07">
        <w:rPr>
          <w:spacing w:val="-1"/>
          <w:w w:val="102"/>
          <w:sz w:val="26"/>
          <w:szCs w:val="26"/>
        </w:rPr>
        <w:t>hoặc</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vùng</w:t>
      </w:r>
      <w:proofErr w:type="spellEnd"/>
      <w:r w:rsidR="003E3318" w:rsidRPr="00AE2A07">
        <w:rPr>
          <w:spacing w:val="-1"/>
          <w:w w:val="102"/>
          <w:sz w:val="26"/>
          <w:szCs w:val="26"/>
        </w:rPr>
        <w:t xml:space="preserve"> </w:t>
      </w:r>
      <w:proofErr w:type="spellStart"/>
      <w:r w:rsidR="003E3318" w:rsidRPr="00AE2A07">
        <w:rPr>
          <w:spacing w:val="-1"/>
          <w:w w:val="102"/>
          <w:sz w:val="26"/>
          <w:szCs w:val="26"/>
        </w:rPr>
        <w:t>đôi</w:t>
      </w:r>
      <w:proofErr w:type="spellEnd"/>
      <w:r w:rsidR="003E3318" w:rsidRPr="00AE2A07">
        <w:rPr>
          <w:spacing w:val="-1"/>
          <w:w w:val="102"/>
          <w:sz w:val="26"/>
          <w:szCs w:val="26"/>
        </w:rPr>
        <w:t xml:space="preserve"> </w:t>
      </w:r>
      <w:proofErr w:type="spellStart"/>
      <w:r w:rsidR="003E3318" w:rsidRPr="00AE2A07">
        <w:rPr>
          <w:spacing w:val="-1"/>
          <w:w w:val="102"/>
          <w:sz w:val="26"/>
          <w:szCs w:val="26"/>
        </w:rPr>
        <w:t>khi</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sử</w:t>
      </w:r>
      <w:proofErr w:type="spellEnd"/>
      <w:r w:rsidR="003E3318" w:rsidRPr="00AE2A07">
        <w:rPr>
          <w:spacing w:val="-1"/>
          <w:w w:val="102"/>
          <w:sz w:val="26"/>
          <w:szCs w:val="26"/>
        </w:rPr>
        <w:t xml:space="preserve"> </w:t>
      </w:r>
      <w:proofErr w:type="spellStart"/>
      <w:r w:rsidR="003E3318" w:rsidRPr="00AE2A07">
        <w:rPr>
          <w:spacing w:val="-1"/>
          <w:w w:val="102"/>
          <w:sz w:val="26"/>
          <w:szCs w:val="26"/>
        </w:rPr>
        <w:t>dụng</w:t>
      </w:r>
      <w:proofErr w:type="spellEnd"/>
      <w:r w:rsidR="003E3318" w:rsidRPr="00AE2A07">
        <w:rPr>
          <w:spacing w:val="-1"/>
          <w:w w:val="102"/>
          <w:sz w:val="26"/>
          <w:szCs w:val="26"/>
        </w:rPr>
        <w:t xml:space="preserve"> </w:t>
      </w:r>
      <w:proofErr w:type="spellStart"/>
      <w:r w:rsidR="003E3318" w:rsidRPr="00AE2A07">
        <w:rPr>
          <w:spacing w:val="-1"/>
          <w:w w:val="102"/>
          <w:sz w:val="26"/>
          <w:szCs w:val="26"/>
        </w:rPr>
        <w:t>để</w:t>
      </w:r>
      <w:proofErr w:type="spellEnd"/>
      <w:r w:rsidR="003E3318" w:rsidRPr="00AE2A07">
        <w:rPr>
          <w:spacing w:val="-1"/>
          <w:w w:val="102"/>
          <w:sz w:val="26"/>
          <w:szCs w:val="26"/>
        </w:rPr>
        <w:t xml:space="preserve"> </w:t>
      </w:r>
      <w:proofErr w:type="spellStart"/>
      <w:r w:rsidR="003E3318" w:rsidRPr="00AE2A07">
        <w:rPr>
          <w:spacing w:val="-1"/>
          <w:w w:val="102"/>
          <w:sz w:val="26"/>
          <w:szCs w:val="26"/>
        </w:rPr>
        <w:t>chỉ</w:t>
      </w:r>
      <w:proofErr w:type="spellEnd"/>
      <w:r w:rsidR="003E3318" w:rsidRPr="00AE2A07">
        <w:rPr>
          <w:spacing w:val="-1"/>
          <w:w w:val="102"/>
          <w:sz w:val="26"/>
          <w:szCs w:val="26"/>
        </w:rPr>
        <w:t xml:space="preserve"> </w:t>
      </w:r>
      <w:proofErr w:type="spellStart"/>
      <w:r w:rsidR="003E3318" w:rsidRPr="00AE2A07">
        <w:rPr>
          <w:spacing w:val="-1"/>
          <w:w w:val="102"/>
          <w:sz w:val="26"/>
          <w:szCs w:val="26"/>
        </w:rPr>
        <w:t>loại</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biến</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đó</w:t>
      </w:r>
      <w:proofErr w:type="spellEnd"/>
      <w:r w:rsidR="003E3318" w:rsidRPr="00AE2A07">
        <w:rPr>
          <w:spacing w:val="-1"/>
          <w:w w:val="102"/>
          <w:sz w:val="26"/>
          <w:szCs w:val="26"/>
        </w:rPr>
        <w:t xml:space="preserve"> </w:t>
      </w:r>
      <w:proofErr w:type="spellStart"/>
      <w:r w:rsidR="003E3318" w:rsidRPr="00AE2A07">
        <w:rPr>
          <w:spacing w:val="-1"/>
          <w:w w:val="102"/>
          <w:sz w:val="26"/>
          <w:szCs w:val="26"/>
        </w:rPr>
        <w:t>giá</w:t>
      </w:r>
      <w:proofErr w:type="spellEnd"/>
      <w:r w:rsidR="003E3318" w:rsidRPr="00AE2A07">
        <w:rPr>
          <w:spacing w:val="-1"/>
          <w:w w:val="102"/>
          <w:sz w:val="26"/>
          <w:szCs w:val="26"/>
        </w:rPr>
        <w:t xml:space="preserve"> </w:t>
      </w:r>
      <w:proofErr w:type="spellStart"/>
      <w:r w:rsidR="003E3318" w:rsidRPr="00AE2A07">
        <w:rPr>
          <w:spacing w:val="-1"/>
          <w:w w:val="102"/>
          <w:sz w:val="26"/>
          <w:szCs w:val="26"/>
        </w:rPr>
        <w:t>trị</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T </w:t>
      </w:r>
      <w:proofErr w:type="spellStart"/>
      <w:r w:rsidR="003E3318" w:rsidRPr="00AE2A07">
        <w:rPr>
          <w:spacing w:val="-1"/>
          <w:w w:val="102"/>
          <w:sz w:val="26"/>
          <w:szCs w:val="26"/>
        </w:rPr>
        <w:t>tại</w:t>
      </w:r>
      <w:proofErr w:type="spellEnd"/>
      <w:r w:rsidR="003E3318" w:rsidRPr="00AE2A07">
        <w:rPr>
          <w:spacing w:val="-1"/>
          <w:w w:val="102"/>
          <w:sz w:val="26"/>
          <w:szCs w:val="26"/>
        </w:rPr>
        <w:t xml:space="preserve"> </w:t>
      </w:r>
      <w:proofErr w:type="spellStart"/>
      <w:r w:rsidR="003E3318" w:rsidRPr="00AE2A07">
        <w:rPr>
          <w:spacing w:val="-1"/>
          <w:w w:val="102"/>
          <w:sz w:val="26"/>
          <w:szCs w:val="26"/>
        </w:rPr>
        <w:t>bất</w:t>
      </w:r>
      <w:proofErr w:type="spellEnd"/>
      <w:r w:rsidR="003E3318" w:rsidRPr="00AE2A07">
        <w:rPr>
          <w:spacing w:val="-1"/>
          <w:w w:val="102"/>
          <w:sz w:val="26"/>
          <w:szCs w:val="26"/>
        </w:rPr>
        <w:t xml:space="preserve"> </w:t>
      </w:r>
      <w:proofErr w:type="spellStart"/>
      <w:r w:rsidR="003E3318" w:rsidRPr="00AE2A07">
        <w:rPr>
          <w:spacing w:val="-1"/>
          <w:w w:val="102"/>
          <w:sz w:val="26"/>
          <w:szCs w:val="26"/>
        </w:rPr>
        <w:t>kỳ</w:t>
      </w:r>
      <w:proofErr w:type="spellEnd"/>
      <w:r w:rsidR="003E3318" w:rsidRPr="00AE2A07">
        <w:rPr>
          <w:spacing w:val="-1"/>
          <w:w w:val="102"/>
          <w:sz w:val="26"/>
          <w:szCs w:val="26"/>
        </w:rPr>
        <w:t xml:space="preserve"> </w:t>
      </w:r>
      <w:proofErr w:type="spellStart"/>
      <w:r w:rsidR="003E3318" w:rsidRPr="00AE2A07">
        <w:rPr>
          <w:spacing w:val="-1"/>
          <w:w w:val="102"/>
          <w:sz w:val="26"/>
          <w:szCs w:val="26"/>
        </w:rPr>
        <w:t>điểm</w:t>
      </w:r>
      <w:proofErr w:type="spellEnd"/>
      <w:r w:rsidR="003E3318" w:rsidRPr="00AE2A07">
        <w:rPr>
          <w:spacing w:val="-1"/>
          <w:w w:val="102"/>
          <w:sz w:val="26"/>
          <w:szCs w:val="26"/>
        </w:rPr>
        <w:t xml:space="preserve"> </w:t>
      </w:r>
      <w:proofErr w:type="spellStart"/>
      <w:r w:rsidR="003E3318" w:rsidRPr="00AE2A07">
        <w:rPr>
          <w:spacing w:val="-1"/>
          <w:w w:val="102"/>
          <w:sz w:val="26"/>
          <w:szCs w:val="26"/>
        </w:rPr>
        <w:t>nào</w:t>
      </w:r>
      <w:proofErr w:type="spellEnd"/>
      <w:r w:rsidR="003E3318" w:rsidRPr="00AE2A07">
        <w:rPr>
          <w:spacing w:val="-1"/>
          <w:w w:val="102"/>
          <w:sz w:val="26"/>
          <w:szCs w:val="26"/>
        </w:rPr>
        <w:t xml:space="preserve"> (</w:t>
      </w:r>
      <w:proofErr w:type="spellStart"/>
      <w:r w:rsidR="003E3318" w:rsidRPr="00AE2A07">
        <w:rPr>
          <w:spacing w:val="-1"/>
          <w:w w:val="102"/>
          <w:sz w:val="26"/>
          <w:szCs w:val="26"/>
        </w:rPr>
        <w:t>x,y</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 xml:space="preserve"> </w:t>
      </w:r>
      <w:proofErr w:type="spellStart"/>
      <w:r w:rsidR="003E3318" w:rsidRPr="00AE2A07">
        <w:rPr>
          <w:spacing w:val="-1"/>
          <w:w w:val="102"/>
          <w:sz w:val="26"/>
          <w:szCs w:val="26"/>
        </w:rPr>
        <w:t>phụ</w:t>
      </w:r>
      <w:proofErr w:type="spellEnd"/>
      <w:r w:rsidR="003E3318" w:rsidRPr="00AE2A07">
        <w:rPr>
          <w:spacing w:val="-1"/>
          <w:w w:val="102"/>
          <w:sz w:val="26"/>
          <w:szCs w:val="26"/>
        </w:rPr>
        <w:t xml:space="preserve"> </w:t>
      </w:r>
      <w:proofErr w:type="spellStart"/>
      <w:r w:rsidR="003E3318" w:rsidRPr="00AE2A07">
        <w:rPr>
          <w:spacing w:val="-1"/>
          <w:w w:val="102"/>
          <w:sz w:val="26"/>
          <w:szCs w:val="26"/>
        </w:rPr>
        <w:t>thuộc</w:t>
      </w:r>
      <w:proofErr w:type="spellEnd"/>
      <w:r w:rsidR="003E3318" w:rsidRPr="00AE2A07">
        <w:rPr>
          <w:spacing w:val="-1"/>
          <w:w w:val="102"/>
          <w:sz w:val="26"/>
          <w:szCs w:val="26"/>
        </w:rPr>
        <w:t xml:space="preserve"> </w:t>
      </w:r>
      <w:proofErr w:type="spellStart"/>
      <w:r w:rsidR="003E3318" w:rsidRPr="00AE2A07">
        <w:rPr>
          <w:spacing w:val="-1"/>
          <w:w w:val="102"/>
          <w:sz w:val="26"/>
          <w:szCs w:val="26"/>
        </w:rPr>
        <w:t>vào</w:t>
      </w:r>
      <w:proofErr w:type="spellEnd"/>
      <w:r w:rsidR="003E3318" w:rsidRPr="00AE2A07">
        <w:rPr>
          <w:spacing w:val="-1"/>
          <w:w w:val="102"/>
          <w:sz w:val="26"/>
          <w:szCs w:val="26"/>
        </w:rPr>
        <w:t xml:space="preserve"> </w:t>
      </w:r>
      <w:proofErr w:type="spellStart"/>
      <w:r w:rsidR="003E3318" w:rsidRPr="00AE2A07">
        <w:rPr>
          <w:spacing w:val="-1"/>
          <w:w w:val="102"/>
          <w:sz w:val="26"/>
          <w:szCs w:val="26"/>
        </w:rPr>
        <w:t>các</w:t>
      </w:r>
      <w:proofErr w:type="spellEnd"/>
      <w:r w:rsidR="003E3318" w:rsidRPr="00AE2A07">
        <w:rPr>
          <w:spacing w:val="-1"/>
          <w:w w:val="102"/>
          <w:sz w:val="26"/>
          <w:szCs w:val="26"/>
        </w:rPr>
        <w:t xml:space="preserve"> </w:t>
      </w:r>
      <w:proofErr w:type="spellStart"/>
      <w:r w:rsidR="003E3318" w:rsidRPr="00AE2A07">
        <w:rPr>
          <w:spacing w:val="-1"/>
          <w:w w:val="102"/>
          <w:sz w:val="26"/>
          <w:szCs w:val="26"/>
        </w:rPr>
        <w:t>thuộc</w:t>
      </w:r>
      <w:proofErr w:type="spellEnd"/>
      <w:r w:rsidR="003E3318" w:rsidRPr="00AE2A07">
        <w:rPr>
          <w:spacing w:val="-1"/>
          <w:w w:val="102"/>
          <w:sz w:val="26"/>
          <w:szCs w:val="26"/>
        </w:rPr>
        <w:t xml:space="preserve"> </w:t>
      </w:r>
      <w:proofErr w:type="spellStart"/>
      <w:r w:rsidR="003E3318" w:rsidRPr="00AE2A07">
        <w:rPr>
          <w:spacing w:val="-1"/>
          <w:w w:val="102"/>
          <w:sz w:val="26"/>
          <w:szCs w:val="26"/>
        </w:rPr>
        <w:t>tính</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w:t>
      </w:r>
      <w:proofErr w:type="spellStart"/>
      <w:r w:rsidR="003E3318" w:rsidRPr="00AE2A07">
        <w:rPr>
          <w:spacing w:val="-1"/>
          <w:w w:val="102"/>
          <w:sz w:val="26"/>
          <w:szCs w:val="26"/>
        </w:rPr>
        <w:t>vùng</w:t>
      </w:r>
      <w:proofErr w:type="spellEnd"/>
      <w:r w:rsidR="003E3318" w:rsidRPr="00AE2A07">
        <w:rPr>
          <w:spacing w:val="-1"/>
          <w:w w:val="102"/>
          <w:sz w:val="26"/>
          <w:szCs w:val="26"/>
        </w:rPr>
        <w:t xml:space="preserve"> </w:t>
      </w:r>
      <w:proofErr w:type="spellStart"/>
      <w:r w:rsidR="003E3318" w:rsidRPr="00AE2A07">
        <w:rPr>
          <w:spacing w:val="-1"/>
          <w:w w:val="102"/>
          <w:sz w:val="26"/>
          <w:szCs w:val="26"/>
        </w:rPr>
        <w:t>lân</w:t>
      </w:r>
      <w:proofErr w:type="spellEnd"/>
      <w:r w:rsidR="003E3318" w:rsidRPr="00AE2A07">
        <w:rPr>
          <w:spacing w:val="-1"/>
          <w:w w:val="102"/>
          <w:sz w:val="26"/>
          <w:szCs w:val="26"/>
        </w:rPr>
        <w:t xml:space="preserve"> </w:t>
      </w:r>
      <w:proofErr w:type="spellStart"/>
      <w:r w:rsidR="003E3318" w:rsidRPr="00AE2A07">
        <w:rPr>
          <w:spacing w:val="-1"/>
          <w:w w:val="102"/>
          <w:sz w:val="26"/>
          <w:szCs w:val="26"/>
        </w:rPr>
        <w:t>cận</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w:t>
      </w:r>
      <w:proofErr w:type="spellStart"/>
      <w:r w:rsidR="003E3318" w:rsidRPr="00AE2A07">
        <w:rPr>
          <w:spacing w:val="-1"/>
          <w:w w:val="102"/>
          <w:sz w:val="26"/>
          <w:szCs w:val="26"/>
        </w:rPr>
        <w:t>x,y</w:t>
      </w:r>
      <w:proofErr w:type="spellEnd"/>
      <w:r w:rsidR="003E3318" w:rsidRPr="00AE2A07">
        <w:rPr>
          <w:spacing w:val="-1"/>
          <w:w w:val="102"/>
          <w:sz w:val="26"/>
          <w:szCs w:val="26"/>
        </w:rPr>
        <w:t>) (</w:t>
      </w:r>
      <w:proofErr w:type="spellStart"/>
      <w:r w:rsidR="003E3318" w:rsidRPr="00AE2A07">
        <w:rPr>
          <w:spacing w:val="-1"/>
          <w:w w:val="102"/>
          <w:sz w:val="26"/>
          <w:szCs w:val="26"/>
        </w:rPr>
        <w:t>ví</w:t>
      </w:r>
      <w:proofErr w:type="spellEnd"/>
      <w:r w:rsidR="003E3318" w:rsidRPr="00AE2A07">
        <w:rPr>
          <w:spacing w:val="-1"/>
          <w:w w:val="102"/>
          <w:sz w:val="26"/>
          <w:szCs w:val="26"/>
        </w:rPr>
        <w:t xml:space="preserve"> </w:t>
      </w:r>
      <w:proofErr w:type="spellStart"/>
      <w:r w:rsidR="003E3318" w:rsidRPr="00AE2A07">
        <w:rPr>
          <w:spacing w:val="-1"/>
          <w:w w:val="102"/>
          <w:sz w:val="26"/>
          <w:szCs w:val="26"/>
        </w:rPr>
        <w:t>dụ</w:t>
      </w:r>
      <w:proofErr w:type="spellEnd"/>
      <w:r w:rsidR="003E3318" w:rsidRPr="00AE2A07">
        <w:rPr>
          <w:spacing w:val="-1"/>
          <w:w w:val="102"/>
          <w:sz w:val="26"/>
          <w:szCs w:val="26"/>
        </w:rPr>
        <w:t xml:space="preserve">, </w:t>
      </w:r>
      <w:proofErr w:type="spellStart"/>
      <w:r w:rsidR="003E3318" w:rsidRPr="00AE2A07">
        <w:rPr>
          <w:spacing w:val="-1"/>
          <w:w w:val="102"/>
          <w:sz w:val="26"/>
          <w:szCs w:val="26"/>
        </w:rPr>
        <w:t>cường</w:t>
      </w:r>
      <w:proofErr w:type="spellEnd"/>
      <w:r w:rsidR="003E3318" w:rsidRPr="00AE2A07">
        <w:rPr>
          <w:spacing w:val="-1"/>
          <w:w w:val="102"/>
          <w:sz w:val="26"/>
          <w:szCs w:val="26"/>
        </w:rPr>
        <w:t xml:space="preserve"> </w:t>
      </w:r>
      <w:proofErr w:type="spellStart"/>
      <w:r w:rsidR="003E3318" w:rsidRPr="00AE2A07">
        <w:rPr>
          <w:spacing w:val="-1"/>
          <w:w w:val="102"/>
          <w:sz w:val="26"/>
          <w:szCs w:val="26"/>
        </w:rPr>
        <w:t>độ</w:t>
      </w:r>
      <w:proofErr w:type="spellEnd"/>
      <w:r w:rsidR="003E3318" w:rsidRPr="00AE2A07">
        <w:rPr>
          <w:spacing w:val="-1"/>
          <w:w w:val="102"/>
          <w:sz w:val="26"/>
          <w:szCs w:val="26"/>
        </w:rPr>
        <w:t xml:space="preserve"> </w:t>
      </w:r>
      <w:proofErr w:type="spellStart"/>
      <w:r w:rsidR="003E3318" w:rsidRPr="00AE2A07">
        <w:rPr>
          <w:spacing w:val="-1"/>
          <w:w w:val="102"/>
          <w:sz w:val="26"/>
          <w:szCs w:val="26"/>
        </w:rPr>
        <w:t>trung</w:t>
      </w:r>
      <w:proofErr w:type="spellEnd"/>
      <w:r w:rsidR="003E3318" w:rsidRPr="00AE2A07">
        <w:rPr>
          <w:spacing w:val="-1"/>
          <w:w w:val="102"/>
          <w:sz w:val="26"/>
          <w:szCs w:val="26"/>
        </w:rPr>
        <w:t xml:space="preserve"> </w:t>
      </w:r>
      <w:proofErr w:type="spellStart"/>
      <w:r w:rsidR="003E3318" w:rsidRPr="00AE2A07">
        <w:rPr>
          <w:spacing w:val="-1"/>
          <w:w w:val="102"/>
          <w:sz w:val="26"/>
          <w:szCs w:val="26"/>
        </w:rPr>
        <w:t>bình</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w:t>
      </w:r>
      <w:proofErr w:type="spellStart"/>
      <w:r w:rsidR="003E3318" w:rsidRPr="00AE2A07">
        <w:rPr>
          <w:spacing w:val="-1"/>
          <w:w w:val="102"/>
          <w:sz w:val="26"/>
          <w:szCs w:val="26"/>
        </w:rPr>
        <w:t>các</w:t>
      </w:r>
      <w:proofErr w:type="spellEnd"/>
      <w:r w:rsidR="003E3318" w:rsidRPr="00AE2A07">
        <w:rPr>
          <w:spacing w:val="-1"/>
          <w:w w:val="102"/>
          <w:sz w:val="26"/>
          <w:szCs w:val="26"/>
        </w:rPr>
        <w:t xml:space="preserve"> </w:t>
      </w:r>
      <w:proofErr w:type="spellStart"/>
      <w:r w:rsidR="003E3318" w:rsidRPr="00AE2A07">
        <w:rPr>
          <w:spacing w:val="-1"/>
          <w:w w:val="102"/>
          <w:sz w:val="26"/>
          <w:szCs w:val="26"/>
        </w:rPr>
        <w:t>điểm</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vùng</w:t>
      </w:r>
      <w:proofErr w:type="spellEnd"/>
      <w:r w:rsidR="003E3318" w:rsidRPr="00AE2A07">
        <w:rPr>
          <w:spacing w:val="-1"/>
          <w:w w:val="102"/>
          <w:sz w:val="26"/>
          <w:szCs w:val="26"/>
        </w:rPr>
        <w:t xml:space="preserve"> </w:t>
      </w:r>
      <w:proofErr w:type="spellStart"/>
      <w:r w:rsidR="003E3318" w:rsidRPr="00AE2A07">
        <w:rPr>
          <w:spacing w:val="-1"/>
          <w:w w:val="102"/>
          <w:sz w:val="26"/>
          <w:szCs w:val="26"/>
        </w:rPr>
        <w:t>lân</w:t>
      </w:r>
      <w:proofErr w:type="spellEnd"/>
      <w:r w:rsidR="003E3318" w:rsidRPr="00AE2A07">
        <w:rPr>
          <w:spacing w:val="-1"/>
          <w:w w:val="102"/>
          <w:sz w:val="26"/>
          <w:szCs w:val="26"/>
        </w:rPr>
        <w:t xml:space="preserve"> </w:t>
      </w:r>
      <w:proofErr w:type="spellStart"/>
      <w:r w:rsidR="003E3318" w:rsidRPr="00AE2A07">
        <w:rPr>
          <w:spacing w:val="-1"/>
          <w:w w:val="102"/>
          <w:sz w:val="26"/>
          <w:szCs w:val="26"/>
        </w:rPr>
        <w:t>cận</w:t>
      </w:r>
      <w:proofErr w:type="spellEnd"/>
      <w:r w:rsidR="003E3318" w:rsidRPr="00AE2A07">
        <w:rPr>
          <w:spacing w:val="-1"/>
          <w:w w:val="102"/>
          <w:sz w:val="26"/>
          <w:szCs w:val="26"/>
        </w:rPr>
        <w:t xml:space="preserve"> </w:t>
      </w:r>
      <w:proofErr w:type="spellStart"/>
      <w:r w:rsidR="003E3318" w:rsidRPr="00AE2A07">
        <w:rPr>
          <w:spacing w:val="-1"/>
          <w:w w:val="102"/>
          <w:sz w:val="26"/>
          <w:szCs w:val="26"/>
        </w:rPr>
        <w:t>đó</w:t>
      </w:r>
      <w:proofErr w:type="spellEnd"/>
      <w:r w:rsidR="003E3318" w:rsidRPr="00AE2A07">
        <w:rPr>
          <w:spacing w:val="-1"/>
          <w:w w:val="102"/>
          <w:sz w:val="26"/>
          <w:szCs w:val="26"/>
        </w:rPr>
        <w:t xml:space="preserve">). </w:t>
      </w:r>
      <w:proofErr w:type="spellStart"/>
      <w:r w:rsidR="003E3318" w:rsidRPr="00AE2A07">
        <w:rPr>
          <w:spacing w:val="-1"/>
          <w:w w:val="102"/>
          <w:sz w:val="26"/>
          <w:szCs w:val="26"/>
        </w:rPr>
        <w:t>Nếu</w:t>
      </w:r>
      <w:proofErr w:type="spellEnd"/>
      <w:r w:rsidR="003E3318" w:rsidRPr="00AE2A07">
        <w:rPr>
          <w:spacing w:val="-1"/>
          <w:w w:val="102"/>
          <w:sz w:val="26"/>
          <w:szCs w:val="26"/>
        </w:rPr>
        <w:t xml:space="preserve"> T </w:t>
      </w:r>
      <w:proofErr w:type="spellStart"/>
      <w:r w:rsidR="003E3318" w:rsidRPr="00AE2A07">
        <w:rPr>
          <w:spacing w:val="-1"/>
          <w:w w:val="102"/>
          <w:sz w:val="26"/>
          <w:szCs w:val="26"/>
        </w:rPr>
        <w:t>phụ</w:t>
      </w:r>
      <w:proofErr w:type="spellEnd"/>
      <w:r w:rsidR="003E3318" w:rsidRPr="00AE2A07">
        <w:rPr>
          <w:spacing w:val="-1"/>
          <w:w w:val="102"/>
          <w:sz w:val="26"/>
          <w:szCs w:val="26"/>
        </w:rPr>
        <w:t xml:space="preserve"> </w:t>
      </w:r>
      <w:proofErr w:type="spellStart"/>
      <w:r w:rsidR="003E3318" w:rsidRPr="00AE2A07">
        <w:rPr>
          <w:spacing w:val="-1"/>
          <w:w w:val="102"/>
          <w:sz w:val="26"/>
          <w:szCs w:val="26"/>
        </w:rPr>
        <w:t>thuộc</w:t>
      </w:r>
      <w:proofErr w:type="spellEnd"/>
      <w:r w:rsidR="003E3318" w:rsidRPr="00AE2A07">
        <w:rPr>
          <w:spacing w:val="-1"/>
          <w:w w:val="102"/>
          <w:sz w:val="26"/>
          <w:szCs w:val="26"/>
        </w:rPr>
        <w:t xml:space="preserve"> </w:t>
      </w:r>
      <w:proofErr w:type="spellStart"/>
      <w:r w:rsidR="003E3318" w:rsidRPr="00AE2A07">
        <w:rPr>
          <w:spacing w:val="-1"/>
          <w:w w:val="102"/>
          <w:sz w:val="26"/>
          <w:szCs w:val="26"/>
        </w:rPr>
        <w:t>trực</w:t>
      </w:r>
      <w:proofErr w:type="spellEnd"/>
      <w:r w:rsidR="003E3318" w:rsidRPr="00AE2A07">
        <w:rPr>
          <w:spacing w:val="-1"/>
          <w:w w:val="102"/>
          <w:sz w:val="26"/>
          <w:szCs w:val="26"/>
        </w:rPr>
        <w:t xml:space="preserve"> </w:t>
      </w:r>
      <w:proofErr w:type="spellStart"/>
      <w:r w:rsidR="003E3318" w:rsidRPr="00AE2A07">
        <w:rPr>
          <w:spacing w:val="-1"/>
          <w:w w:val="102"/>
          <w:sz w:val="26"/>
          <w:szCs w:val="26"/>
        </w:rPr>
        <w:t>tiếp</w:t>
      </w:r>
      <w:proofErr w:type="spellEnd"/>
      <w:r w:rsidR="003E3318" w:rsidRPr="00AE2A07">
        <w:rPr>
          <w:spacing w:val="-1"/>
          <w:w w:val="102"/>
          <w:sz w:val="26"/>
          <w:szCs w:val="26"/>
        </w:rPr>
        <w:t xml:space="preserve"> </w:t>
      </w:r>
      <w:proofErr w:type="spellStart"/>
      <w:r w:rsidR="003E3318" w:rsidRPr="00AE2A07">
        <w:rPr>
          <w:spacing w:val="-1"/>
          <w:w w:val="102"/>
          <w:sz w:val="26"/>
          <w:szCs w:val="26"/>
        </w:rPr>
        <w:t>vào</w:t>
      </w:r>
      <w:proofErr w:type="spellEnd"/>
      <w:r w:rsidR="003E3318" w:rsidRPr="00AE2A07">
        <w:rPr>
          <w:spacing w:val="-1"/>
          <w:w w:val="102"/>
          <w:sz w:val="26"/>
          <w:szCs w:val="26"/>
        </w:rPr>
        <w:t xml:space="preserve"> </w:t>
      </w:r>
      <w:proofErr w:type="spellStart"/>
      <w:r w:rsidR="003E3318" w:rsidRPr="00AE2A07">
        <w:rPr>
          <w:spacing w:val="-1"/>
          <w:w w:val="102"/>
          <w:sz w:val="26"/>
          <w:szCs w:val="26"/>
        </w:rPr>
        <w:t>tọa</w:t>
      </w:r>
      <w:proofErr w:type="spellEnd"/>
      <w:r w:rsidR="003E3318" w:rsidRPr="00AE2A07">
        <w:rPr>
          <w:spacing w:val="-1"/>
          <w:w w:val="102"/>
          <w:sz w:val="26"/>
          <w:szCs w:val="26"/>
        </w:rPr>
        <w:t xml:space="preserve"> </w:t>
      </w:r>
      <w:proofErr w:type="spellStart"/>
      <w:r w:rsidR="003E3318" w:rsidRPr="00AE2A07">
        <w:rPr>
          <w:spacing w:val="-1"/>
          <w:w w:val="102"/>
          <w:sz w:val="26"/>
          <w:szCs w:val="26"/>
        </w:rPr>
        <w:t>độ</w:t>
      </w:r>
      <w:proofErr w:type="spellEnd"/>
      <w:r w:rsidR="003E3318" w:rsidRPr="00AE2A07">
        <w:rPr>
          <w:spacing w:val="-1"/>
          <w:w w:val="102"/>
          <w:sz w:val="26"/>
          <w:szCs w:val="26"/>
        </w:rPr>
        <w:t xml:space="preserve"> </w:t>
      </w:r>
      <w:proofErr w:type="spellStart"/>
      <w:r w:rsidR="003E3318" w:rsidRPr="00AE2A07">
        <w:rPr>
          <w:spacing w:val="-1"/>
          <w:w w:val="102"/>
          <w:sz w:val="26"/>
          <w:szCs w:val="26"/>
        </w:rPr>
        <w:t>không</w:t>
      </w:r>
      <w:proofErr w:type="spellEnd"/>
      <w:r w:rsidR="003E3318" w:rsidRPr="00AE2A07">
        <w:rPr>
          <w:spacing w:val="-1"/>
          <w:w w:val="102"/>
          <w:sz w:val="26"/>
          <w:szCs w:val="26"/>
        </w:rPr>
        <w:t xml:space="preserve"> </w:t>
      </w:r>
      <w:proofErr w:type="spellStart"/>
      <w:r w:rsidR="003E3318" w:rsidRPr="00AE2A07">
        <w:rPr>
          <w:spacing w:val="-1"/>
          <w:w w:val="102"/>
          <w:sz w:val="26"/>
          <w:szCs w:val="26"/>
        </w:rPr>
        <w:t>gian</w:t>
      </w:r>
      <w:proofErr w:type="spellEnd"/>
      <w:r w:rsidR="003E3318" w:rsidRPr="00AE2A07">
        <w:rPr>
          <w:spacing w:val="-1"/>
          <w:w w:val="102"/>
          <w:sz w:val="26"/>
          <w:szCs w:val="26"/>
        </w:rPr>
        <w:t xml:space="preserve"> (</w:t>
      </w:r>
      <w:proofErr w:type="spellStart"/>
      <w:r w:rsidR="003E3318" w:rsidRPr="00AE2A07">
        <w:rPr>
          <w:spacing w:val="-1"/>
          <w:w w:val="102"/>
          <w:sz w:val="26"/>
          <w:szCs w:val="26"/>
        </w:rPr>
        <w:t>x,y</w:t>
      </w:r>
      <w:proofErr w:type="spellEnd"/>
      <w:r w:rsidR="003E3318" w:rsidRPr="00AE2A07">
        <w:rPr>
          <w:spacing w:val="-1"/>
          <w:w w:val="102"/>
          <w:sz w:val="26"/>
          <w:szCs w:val="26"/>
        </w:rPr>
        <w:t xml:space="preserve">), </w:t>
      </w:r>
      <w:proofErr w:type="spellStart"/>
      <w:r w:rsidR="003E3318" w:rsidRPr="00AE2A07">
        <w:rPr>
          <w:spacing w:val="-1"/>
          <w:w w:val="102"/>
          <w:sz w:val="26"/>
          <w:szCs w:val="26"/>
        </w:rPr>
        <w:t>thì</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biến</w:t>
      </w:r>
      <w:proofErr w:type="spellEnd"/>
      <w:r w:rsidR="003E3318" w:rsidRPr="00AE2A07">
        <w:rPr>
          <w:spacing w:val="-1"/>
          <w:w w:val="102"/>
          <w:sz w:val="26"/>
          <w:szCs w:val="26"/>
        </w:rPr>
        <w:t xml:space="preserve"> </w:t>
      </w:r>
      <w:proofErr w:type="spellStart"/>
      <w:r w:rsidR="003E3318" w:rsidRPr="00AE2A07">
        <w:rPr>
          <w:spacing w:val="-1"/>
          <w:w w:val="102"/>
          <w:sz w:val="26"/>
          <w:szCs w:val="26"/>
        </w:rPr>
        <w:t>thường</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gọi</w:t>
      </w:r>
      <w:proofErr w:type="spellEnd"/>
      <w:r w:rsidR="003E3318" w:rsidRPr="00AE2A07">
        <w:rPr>
          <w:spacing w:val="-1"/>
          <w:w w:val="102"/>
          <w:sz w:val="26"/>
          <w:szCs w:val="26"/>
        </w:rPr>
        <w:t xml:space="preserve"> </w:t>
      </w:r>
      <w:proofErr w:type="spellStart"/>
      <w:r w:rsidR="003E3318" w:rsidRPr="00AE2A07">
        <w:rPr>
          <w:spacing w:val="-1"/>
          <w:w w:val="102"/>
          <w:sz w:val="26"/>
          <w:szCs w:val="26"/>
        </w:rPr>
        <w:t>là</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động</w:t>
      </w:r>
      <w:proofErr w:type="spellEnd"/>
      <w:r w:rsidR="003E3318" w:rsidRPr="00AE2A07">
        <w:rPr>
          <w:spacing w:val="-1"/>
          <w:w w:val="102"/>
          <w:sz w:val="26"/>
          <w:szCs w:val="26"/>
        </w:rPr>
        <w:t xml:space="preserve"> </w:t>
      </w:r>
      <w:proofErr w:type="spellStart"/>
      <w:r w:rsidR="003E3318" w:rsidRPr="00AE2A07">
        <w:rPr>
          <w:spacing w:val="-1"/>
          <w:w w:val="102"/>
          <w:sz w:val="26"/>
          <w:szCs w:val="26"/>
        </w:rPr>
        <w:t>hoặc</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thích</w:t>
      </w:r>
      <w:proofErr w:type="spellEnd"/>
      <w:r w:rsidR="003E3318" w:rsidRPr="00AE2A07">
        <w:rPr>
          <w:spacing w:val="-1"/>
          <w:w w:val="102"/>
          <w:sz w:val="26"/>
          <w:szCs w:val="26"/>
        </w:rPr>
        <w:t xml:space="preserve"> </w:t>
      </w:r>
      <w:proofErr w:type="spellStart"/>
      <w:r w:rsidR="003E3318" w:rsidRPr="00AE2A07">
        <w:rPr>
          <w:spacing w:val="-1"/>
          <w:w w:val="102"/>
          <w:sz w:val="26"/>
          <w:szCs w:val="26"/>
        </w:rPr>
        <w:t>ứng</w:t>
      </w:r>
      <w:proofErr w:type="spellEnd"/>
      <w:r w:rsidR="003E3318" w:rsidRPr="00AE2A07">
        <w:rPr>
          <w:spacing w:val="-1"/>
          <w:w w:val="102"/>
          <w:sz w:val="26"/>
          <w:szCs w:val="26"/>
        </w:rPr>
        <w:t xml:space="preserve">. Tuy </w:t>
      </w:r>
      <w:proofErr w:type="spellStart"/>
      <w:r w:rsidR="003E3318" w:rsidRPr="00AE2A07">
        <w:rPr>
          <w:spacing w:val="-1"/>
          <w:w w:val="102"/>
          <w:sz w:val="26"/>
          <w:szCs w:val="26"/>
        </w:rPr>
        <w:t>nhiên</w:t>
      </w:r>
      <w:proofErr w:type="spellEnd"/>
      <w:r w:rsidR="003E3318" w:rsidRPr="00AE2A07">
        <w:rPr>
          <w:spacing w:val="-1"/>
          <w:w w:val="102"/>
          <w:sz w:val="26"/>
          <w:szCs w:val="26"/>
        </w:rPr>
        <w:t xml:space="preserve">, </w:t>
      </w:r>
      <w:proofErr w:type="spellStart"/>
      <w:r w:rsidR="003E3318" w:rsidRPr="00AE2A07">
        <w:rPr>
          <w:spacing w:val="-1"/>
          <w:w w:val="102"/>
          <w:sz w:val="26"/>
          <w:szCs w:val="26"/>
        </w:rPr>
        <w:t>các</w:t>
      </w:r>
      <w:proofErr w:type="spellEnd"/>
      <w:r w:rsidR="003E3318" w:rsidRPr="00AE2A07">
        <w:rPr>
          <w:spacing w:val="-1"/>
          <w:w w:val="102"/>
          <w:sz w:val="26"/>
          <w:szCs w:val="26"/>
        </w:rPr>
        <w:t xml:space="preserve"> </w:t>
      </w:r>
      <w:proofErr w:type="spellStart"/>
      <w:r w:rsidR="003E3318" w:rsidRPr="00AE2A07">
        <w:rPr>
          <w:spacing w:val="-1"/>
          <w:w w:val="102"/>
          <w:sz w:val="26"/>
          <w:szCs w:val="26"/>
        </w:rPr>
        <w:t>thuật</w:t>
      </w:r>
      <w:proofErr w:type="spellEnd"/>
      <w:r w:rsidR="003E3318" w:rsidRPr="00AE2A07">
        <w:rPr>
          <w:spacing w:val="-1"/>
          <w:w w:val="102"/>
          <w:sz w:val="26"/>
          <w:szCs w:val="26"/>
        </w:rPr>
        <w:t xml:space="preserve"> </w:t>
      </w:r>
      <w:proofErr w:type="spellStart"/>
      <w:r w:rsidR="003E3318" w:rsidRPr="00AE2A07">
        <w:rPr>
          <w:spacing w:val="-1"/>
          <w:w w:val="102"/>
          <w:sz w:val="26"/>
          <w:szCs w:val="26"/>
        </w:rPr>
        <w:t>ngữ</w:t>
      </w:r>
      <w:proofErr w:type="spellEnd"/>
      <w:r w:rsidR="003E3318" w:rsidRPr="00AE2A07">
        <w:rPr>
          <w:spacing w:val="-1"/>
          <w:w w:val="102"/>
          <w:sz w:val="26"/>
          <w:szCs w:val="26"/>
        </w:rPr>
        <w:t xml:space="preserve"> </w:t>
      </w:r>
      <w:proofErr w:type="spellStart"/>
      <w:r w:rsidR="003E3318" w:rsidRPr="00AE2A07">
        <w:rPr>
          <w:spacing w:val="-1"/>
          <w:w w:val="102"/>
          <w:sz w:val="26"/>
          <w:szCs w:val="26"/>
        </w:rPr>
        <w:t>này</w:t>
      </w:r>
      <w:proofErr w:type="spellEnd"/>
      <w:r w:rsidR="003E3318" w:rsidRPr="00AE2A07">
        <w:rPr>
          <w:spacing w:val="-1"/>
          <w:w w:val="102"/>
          <w:sz w:val="26"/>
          <w:szCs w:val="26"/>
        </w:rPr>
        <w:t xml:space="preserve"> </w:t>
      </w:r>
      <w:proofErr w:type="spellStart"/>
      <w:r w:rsidR="003E3318" w:rsidRPr="00AE2A07">
        <w:rPr>
          <w:spacing w:val="-1"/>
          <w:w w:val="102"/>
          <w:sz w:val="26"/>
          <w:szCs w:val="26"/>
        </w:rPr>
        <w:t>không</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sử</w:t>
      </w:r>
      <w:proofErr w:type="spellEnd"/>
      <w:r w:rsidR="003E3318" w:rsidRPr="00AE2A07">
        <w:rPr>
          <w:spacing w:val="-1"/>
          <w:w w:val="102"/>
          <w:sz w:val="26"/>
          <w:szCs w:val="26"/>
        </w:rPr>
        <w:t xml:space="preserve"> </w:t>
      </w:r>
      <w:proofErr w:type="spellStart"/>
      <w:r w:rsidR="003E3318" w:rsidRPr="00AE2A07">
        <w:rPr>
          <w:spacing w:val="-1"/>
          <w:w w:val="102"/>
          <w:sz w:val="26"/>
          <w:szCs w:val="26"/>
        </w:rPr>
        <w:t>dụng</w:t>
      </w:r>
      <w:proofErr w:type="spellEnd"/>
      <w:r w:rsidR="003E3318" w:rsidRPr="00AE2A07">
        <w:rPr>
          <w:spacing w:val="-1"/>
          <w:w w:val="102"/>
          <w:sz w:val="26"/>
          <w:szCs w:val="26"/>
        </w:rPr>
        <w:t xml:space="preserve"> </w:t>
      </w:r>
      <w:proofErr w:type="spellStart"/>
      <w:r w:rsidR="003E3318" w:rsidRPr="00AE2A07">
        <w:rPr>
          <w:spacing w:val="-1"/>
          <w:w w:val="102"/>
          <w:sz w:val="26"/>
          <w:szCs w:val="26"/>
        </w:rPr>
        <w:t>một</w:t>
      </w:r>
      <w:proofErr w:type="spellEnd"/>
      <w:r w:rsidR="003E3318" w:rsidRPr="00AE2A07">
        <w:rPr>
          <w:spacing w:val="-1"/>
          <w:w w:val="102"/>
          <w:sz w:val="26"/>
          <w:szCs w:val="26"/>
        </w:rPr>
        <w:t xml:space="preserve"> </w:t>
      </w:r>
      <w:proofErr w:type="spellStart"/>
      <w:r w:rsidR="003E3318" w:rsidRPr="00AE2A07">
        <w:rPr>
          <w:spacing w:val="-1"/>
          <w:w w:val="102"/>
          <w:sz w:val="26"/>
          <w:szCs w:val="26"/>
        </w:rPr>
        <w:t>cách</w:t>
      </w:r>
      <w:proofErr w:type="spellEnd"/>
      <w:r w:rsidR="003E3318" w:rsidRPr="00AE2A07">
        <w:rPr>
          <w:spacing w:val="-1"/>
          <w:w w:val="102"/>
          <w:sz w:val="26"/>
          <w:szCs w:val="26"/>
        </w:rPr>
        <w:t xml:space="preserve"> </w:t>
      </w:r>
      <w:proofErr w:type="spellStart"/>
      <w:r w:rsidR="003E3318" w:rsidRPr="00AE2A07">
        <w:rPr>
          <w:spacing w:val="-1"/>
          <w:w w:val="102"/>
          <w:sz w:val="26"/>
          <w:szCs w:val="26"/>
        </w:rPr>
        <w:t>nhất</w:t>
      </w:r>
      <w:proofErr w:type="spellEnd"/>
      <w:r w:rsidR="003E3318" w:rsidRPr="00AE2A07">
        <w:rPr>
          <w:spacing w:val="-1"/>
          <w:w w:val="102"/>
          <w:sz w:val="26"/>
          <w:szCs w:val="26"/>
        </w:rPr>
        <w:t xml:space="preserve"> </w:t>
      </w:r>
      <w:proofErr w:type="spellStart"/>
      <w:r w:rsidR="003E3318" w:rsidRPr="00AE2A07">
        <w:rPr>
          <w:spacing w:val="-1"/>
          <w:w w:val="102"/>
          <w:sz w:val="26"/>
          <w:szCs w:val="26"/>
        </w:rPr>
        <w:t>quán</w:t>
      </w:r>
      <w:proofErr w:type="spellEnd"/>
      <w:r w:rsidR="003E3318" w:rsidRPr="00AE2A07">
        <w:rPr>
          <w:spacing w:val="-1"/>
          <w:w w:val="102"/>
          <w:sz w:val="26"/>
          <w:szCs w:val="26"/>
        </w:rPr>
        <w:t xml:space="preserve"> </w:t>
      </w:r>
      <w:proofErr w:type="spellStart"/>
      <w:r w:rsidR="003E3318" w:rsidRPr="00AE2A07">
        <w:rPr>
          <w:spacing w:val="-1"/>
          <w:w w:val="102"/>
          <w:sz w:val="26"/>
          <w:szCs w:val="26"/>
        </w:rPr>
        <w:t>và</w:t>
      </w:r>
      <w:proofErr w:type="spellEnd"/>
      <w:r w:rsidR="003E3318" w:rsidRPr="00AE2A07">
        <w:rPr>
          <w:spacing w:val="-1"/>
          <w:w w:val="102"/>
          <w:sz w:val="26"/>
          <w:szCs w:val="26"/>
        </w:rPr>
        <w:t xml:space="preserve"> </w:t>
      </w:r>
      <w:proofErr w:type="spellStart"/>
      <w:r w:rsidR="003E3318" w:rsidRPr="00AE2A07">
        <w:rPr>
          <w:spacing w:val="-1"/>
          <w:w w:val="102"/>
          <w:sz w:val="26"/>
          <w:szCs w:val="26"/>
        </w:rPr>
        <w:t>có</w:t>
      </w:r>
      <w:proofErr w:type="spellEnd"/>
      <w:r w:rsidR="003E3318" w:rsidRPr="00AE2A07">
        <w:rPr>
          <w:spacing w:val="-1"/>
          <w:w w:val="102"/>
          <w:sz w:val="26"/>
          <w:szCs w:val="26"/>
        </w:rPr>
        <w:t xml:space="preserve"> </w:t>
      </w:r>
      <w:proofErr w:type="spellStart"/>
      <w:r w:rsidR="003E3318" w:rsidRPr="00AE2A07">
        <w:rPr>
          <w:spacing w:val="-1"/>
          <w:w w:val="102"/>
          <w:sz w:val="26"/>
          <w:szCs w:val="26"/>
        </w:rPr>
        <w:t>thể</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dùng</w:t>
      </w:r>
      <w:proofErr w:type="spellEnd"/>
      <w:r w:rsidR="003E3318" w:rsidRPr="00AE2A07">
        <w:rPr>
          <w:spacing w:val="-1"/>
          <w:w w:val="102"/>
          <w:sz w:val="26"/>
          <w:szCs w:val="26"/>
        </w:rPr>
        <w:t xml:space="preserve"> </w:t>
      </w:r>
      <w:proofErr w:type="spellStart"/>
      <w:r w:rsidR="003E3318" w:rsidRPr="00AE2A07">
        <w:rPr>
          <w:spacing w:val="-1"/>
          <w:w w:val="102"/>
          <w:sz w:val="26"/>
          <w:szCs w:val="26"/>
        </w:rPr>
        <w:t>thay</w:t>
      </w:r>
      <w:proofErr w:type="spellEnd"/>
      <w:r w:rsidR="003E3318" w:rsidRPr="00AE2A07">
        <w:rPr>
          <w:spacing w:val="-1"/>
          <w:w w:val="102"/>
          <w:sz w:val="26"/>
          <w:szCs w:val="26"/>
        </w:rPr>
        <w:t xml:space="preserve"> </w:t>
      </w:r>
      <w:proofErr w:type="spellStart"/>
      <w:r w:rsidR="003E3318" w:rsidRPr="00AE2A07">
        <w:rPr>
          <w:spacing w:val="-1"/>
          <w:w w:val="102"/>
          <w:sz w:val="26"/>
          <w:szCs w:val="26"/>
        </w:rPr>
        <w:t>thế</w:t>
      </w:r>
      <w:proofErr w:type="spellEnd"/>
      <w:r w:rsidR="003E3318" w:rsidRPr="00AE2A07">
        <w:rPr>
          <w:spacing w:val="-1"/>
          <w:w w:val="102"/>
          <w:sz w:val="26"/>
          <w:szCs w:val="26"/>
        </w:rPr>
        <w:t xml:space="preserve"> </w:t>
      </w:r>
      <w:proofErr w:type="spellStart"/>
      <w:r w:rsidR="003E3318" w:rsidRPr="00AE2A07">
        <w:rPr>
          <w:spacing w:val="-1"/>
          <w:w w:val="102"/>
          <w:sz w:val="26"/>
          <w:szCs w:val="26"/>
        </w:rPr>
        <w:t>lẫn</w:t>
      </w:r>
      <w:proofErr w:type="spellEnd"/>
      <w:r w:rsidR="003E3318" w:rsidRPr="00AE2A07">
        <w:rPr>
          <w:spacing w:val="-1"/>
          <w:w w:val="102"/>
          <w:sz w:val="26"/>
          <w:szCs w:val="26"/>
        </w:rPr>
        <w:t xml:space="preserve"> </w:t>
      </w:r>
      <w:proofErr w:type="spellStart"/>
      <w:r w:rsidR="003E3318" w:rsidRPr="00AE2A07">
        <w:rPr>
          <w:spacing w:val="-1"/>
          <w:w w:val="102"/>
          <w:sz w:val="26"/>
          <w:szCs w:val="26"/>
        </w:rPr>
        <w:t>nhau</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tài</w:t>
      </w:r>
      <w:proofErr w:type="spellEnd"/>
      <w:r w:rsidR="003E3318" w:rsidRPr="00AE2A07">
        <w:rPr>
          <w:spacing w:val="-1"/>
          <w:w w:val="102"/>
          <w:sz w:val="26"/>
          <w:szCs w:val="26"/>
        </w:rPr>
        <w:t xml:space="preserve"> </w:t>
      </w:r>
      <w:proofErr w:type="spellStart"/>
      <w:r w:rsidR="003E3318" w:rsidRPr="00AE2A07">
        <w:rPr>
          <w:spacing w:val="-1"/>
          <w:w w:val="102"/>
          <w:sz w:val="26"/>
          <w:szCs w:val="26"/>
        </w:rPr>
        <w:t>liệu</w:t>
      </w:r>
      <w:proofErr w:type="spellEnd"/>
      <w:r w:rsidR="003E3318" w:rsidRPr="00AE2A07">
        <w:rPr>
          <w:spacing w:val="-1"/>
          <w:w w:val="102"/>
          <w:sz w:val="26"/>
          <w:szCs w:val="26"/>
        </w:rPr>
        <w:t xml:space="preserve"> </w:t>
      </w:r>
      <w:proofErr w:type="spellStart"/>
      <w:r w:rsidR="003E3318" w:rsidRPr="00AE2A07">
        <w:rPr>
          <w:spacing w:val="-1"/>
          <w:w w:val="102"/>
          <w:sz w:val="26"/>
          <w:szCs w:val="26"/>
        </w:rPr>
        <w:t>xử</w:t>
      </w:r>
      <w:proofErr w:type="spellEnd"/>
      <w:r w:rsidR="003E3318" w:rsidRPr="00AE2A07">
        <w:rPr>
          <w:spacing w:val="-1"/>
          <w:w w:val="102"/>
          <w:sz w:val="26"/>
          <w:szCs w:val="26"/>
        </w:rPr>
        <w:t xml:space="preserve"> </w:t>
      </w:r>
      <w:proofErr w:type="spellStart"/>
      <w:r w:rsidR="003E3318" w:rsidRPr="00AE2A07">
        <w:rPr>
          <w:spacing w:val="-1"/>
          <w:w w:val="102"/>
          <w:sz w:val="26"/>
          <w:szCs w:val="26"/>
        </w:rPr>
        <w:t>lý</w:t>
      </w:r>
      <w:proofErr w:type="spellEnd"/>
      <w:r w:rsidR="003E3318" w:rsidRPr="00AE2A07">
        <w:rPr>
          <w:spacing w:val="-1"/>
          <w:w w:val="102"/>
          <w:sz w:val="26"/>
          <w:szCs w:val="26"/>
        </w:rPr>
        <w:t xml:space="preserve"> </w:t>
      </w:r>
      <w:proofErr w:type="spellStart"/>
      <w:r w:rsidR="003E3318" w:rsidRPr="00AE2A07">
        <w:rPr>
          <w:spacing w:val="-1"/>
          <w:w w:val="102"/>
          <w:sz w:val="26"/>
          <w:szCs w:val="26"/>
        </w:rPr>
        <w:t>hình</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750F3854" w:rsidR="00476DB6" w:rsidRPr="00AE2A07" w:rsidRDefault="00476DB6" w:rsidP="006E5DB5">
      <w:pPr>
        <w:pStyle w:val="Heading3"/>
      </w:pPr>
      <w:bookmarkStart w:id="64" w:name="_Toc134720573"/>
      <w:bookmarkStart w:id="65" w:name="_Toc182693248"/>
      <w:r w:rsidRPr="00AE2A07">
        <w:t>2.1.2.</w:t>
      </w:r>
      <w:r w:rsidRPr="00AE2A07">
        <w:rPr>
          <w:spacing w:val="12"/>
        </w:rPr>
        <w:t xml:space="preserve"> </w:t>
      </w:r>
      <w:bookmarkEnd w:id="64"/>
      <w:r w:rsidR="00CD0034">
        <w:t>Ngưỡng toàn cục (Global Thresholding)</w:t>
      </w:r>
      <w:bookmarkEnd w:id="65"/>
    </w:p>
    <w:p w14:paraId="5B8D20B0" w14:textId="44B3443F" w:rsidR="00076984" w:rsidRPr="00AE2A07" w:rsidRDefault="00425E1B" w:rsidP="00AD5411">
      <w:pPr>
        <w:pStyle w:val="Heading4"/>
      </w:pPr>
      <w:bookmarkStart w:id="66" w:name="_Toc182693249"/>
      <w:r w:rsidRPr="00AE2A07">
        <w:rPr>
          <w:lang w:val="en-US"/>
        </w:rPr>
        <w:t>2</w:t>
      </w:r>
      <w:r w:rsidRPr="00AE2A07">
        <w:t>.</w:t>
      </w:r>
      <w:r w:rsidRPr="00AE2A07">
        <w:rPr>
          <w:lang w:val="en-US"/>
        </w:rPr>
        <w:t>1</w:t>
      </w:r>
      <w:r w:rsidRPr="00AE2A07">
        <w:t xml:space="preserve">.2.1. </w:t>
      </w:r>
      <w:r w:rsidR="00CD0034">
        <w:rPr>
          <w:lang w:val="en-US"/>
        </w:rPr>
        <w:t xml:space="preserve">Lý </w:t>
      </w:r>
      <w:proofErr w:type="spellStart"/>
      <w:r w:rsidR="00CD0034">
        <w:rPr>
          <w:lang w:val="en-US"/>
        </w:rPr>
        <w:t>thuyết</w:t>
      </w:r>
      <w:bookmarkEnd w:id="66"/>
      <w:proofErr w:type="spellEnd"/>
    </w:p>
    <w:p w14:paraId="1844DE5C" w14:textId="48CB6AB7" w:rsidR="0028248C" w:rsidRPr="00AE2A07" w:rsidRDefault="0028248C" w:rsidP="00AD5411">
      <w:pPr>
        <w:spacing w:line="372" w:lineRule="auto"/>
        <w:ind w:firstLine="567"/>
        <w:jc w:val="both"/>
        <w:rPr>
          <w:rFonts w:eastAsia="Verdana"/>
          <w:sz w:val="26"/>
          <w:szCs w:val="26"/>
        </w:rPr>
      </w:pPr>
      <w:r w:rsidRPr="00AE2A07">
        <w:rPr>
          <w:rFonts w:eastAsia="Verdana"/>
          <w:sz w:val="26"/>
          <w:szCs w:val="26"/>
        </w:rPr>
        <w:t xml:space="preserve">Global Thresholding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00076984" w:rsidRPr="00AE2A07">
        <w:rPr>
          <w:rFonts w:eastAsia="Verdana"/>
          <w:sz w:val="26"/>
          <w:szCs w:val="26"/>
        </w:rPr>
        <w:t xml:space="preserve"> </w:t>
      </w:r>
      <w:proofErr w:type="spellStart"/>
      <w:r w:rsidR="00076984" w:rsidRPr="00AE2A07">
        <w:rPr>
          <w:rFonts w:eastAsia="Verdana"/>
          <w:sz w:val="26"/>
          <w:szCs w:val="26"/>
        </w:rPr>
        <w:t>trong</w:t>
      </w:r>
      <w:proofErr w:type="spellEnd"/>
      <w:r w:rsidR="00076984" w:rsidRPr="00AE2A07">
        <w:rPr>
          <w:rFonts w:eastAsia="Verdana"/>
          <w:sz w:val="26"/>
          <w:szCs w:val="26"/>
        </w:rPr>
        <w:t xml:space="preserve"> </w:t>
      </w:r>
      <w:proofErr w:type="spellStart"/>
      <w:r w:rsidR="00076984"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kỹ</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00076984" w:rsidRPr="00AE2A07">
        <w:rPr>
          <w:rFonts w:eastAsia="Verdana"/>
          <w:sz w:val="26"/>
          <w:szCs w:val="26"/>
        </w:rPr>
        <w:t xml:space="preserve"> </w:t>
      </w:r>
      <w:proofErr w:type="spellStart"/>
      <w:r w:rsidR="00076984" w:rsidRPr="00AE2A07">
        <w:rPr>
          <w:rFonts w:eastAsia="Verdana"/>
          <w:sz w:val="26"/>
          <w:szCs w:val="26"/>
        </w:rPr>
        <w:t>phân</w:t>
      </w:r>
      <w:proofErr w:type="spellEnd"/>
      <w:r w:rsidR="00076984" w:rsidRPr="00AE2A07">
        <w:rPr>
          <w:rFonts w:eastAsia="Verdana"/>
          <w:sz w:val="26"/>
          <w:szCs w:val="26"/>
        </w:rPr>
        <w:t xml:space="preserve"> </w:t>
      </w:r>
      <w:proofErr w:type="spellStart"/>
      <w:r w:rsidR="00076984" w:rsidRPr="00AE2A07">
        <w:rPr>
          <w:rFonts w:eastAsia="Verdana"/>
          <w:sz w:val="26"/>
          <w:szCs w:val="26"/>
        </w:rPr>
        <w:t>ngưỡng</w:t>
      </w:r>
      <w:proofErr w:type="spellEnd"/>
      <w:r w:rsidR="00076984" w:rsidRPr="00AE2A07">
        <w:rPr>
          <w:rFonts w:eastAsia="Verdana"/>
          <w:sz w:val="26"/>
          <w:szCs w:val="26"/>
        </w:rPr>
        <w:t xml:space="preserve"> (Threshold) </w:t>
      </w:r>
      <w:proofErr w:type="spellStart"/>
      <w:r w:rsidR="00076984" w:rsidRPr="00AE2A07">
        <w:rPr>
          <w:rFonts w:eastAsia="Verdana"/>
          <w:sz w:val="26"/>
          <w:szCs w:val="26"/>
        </w:rPr>
        <w:t>đơn</w:t>
      </w:r>
      <w:proofErr w:type="spellEnd"/>
      <w:r w:rsidR="00076984" w:rsidRPr="00AE2A07">
        <w:rPr>
          <w:rFonts w:eastAsia="Verdana"/>
          <w:sz w:val="26"/>
          <w:szCs w:val="26"/>
        </w:rPr>
        <w:t xml:space="preserve"> </w:t>
      </w:r>
      <w:proofErr w:type="spellStart"/>
      <w:r w:rsidR="00076984" w:rsidRPr="00AE2A07">
        <w:rPr>
          <w:rFonts w:eastAsia="Verdana"/>
          <w:sz w:val="26"/>
          <w:szCs w:val="26"/>
        </w:rPr>
        <w:t>giản</w:t>
      </w:r>
      <w:proofErr w:type="spellEnd"/>
      <w:r w:rsidR="00076984" w:rsidRPr="00AE2A07">
        <w:rPr>
          <w:rFonts w:eastAsia="Verdana"/>
          <w:sz w:val="26"/>
          <w:szCs w:val="26"/>
        </w:rPr>
        <w:t>,</w:t>
      </w:r>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sử</w:t>
      </w:r>
      <w:proofErr w:type="spellEnd"/>
      <w:r w:rsidRPr="00AE2A07">
        <w:rPr>
          <w:rFonts w:eastAsia="Verdana"/>
          <w:sz w:val="26"/>
          <w:szCs w:val="26"/>
        </w:rPr>
        <w:t xml:space="preserve"> </w:t>
      </w:r>
      <w:proofErr w:type="spellStart"/>
      <w:r w:rsidRPr="00AE2A07">
        <w:rPr>
          <w:rFonts w:eastAsia="Verdana"/>
          <w:sz w:val="26"/>
          <w:szCs w:val="26"/>
        </w:rPr>
        <w:t>dụng</w:t>
      </w:r>
      <w:proofErr w:type="spellEnd"/>
      <w:r w:rsidRPr="00AE2A07">
        <w:rPr>
          <w:rFonts w:eastAsia="Verdana"/>
          <w:sz w:val="26"/>
          <w:szCs w:val="26"/>
        </w:rPr>
        <w:t xml:space="preserve"> </w:t>
      </w:r>
      <w:proofErr w:type="spellStart"/>
      <w:r w:rsidRPr="00AE2A07">
        <w:rPr>
          <w:rFonts w:eastAsia="Verdana"/>
          <w:sz w:val="26"/>
          <w:szCs w:val="26"/>
        </w:rPr>
        <w:t>rộng</w:t>
      </w:r>
      <w:proofErr w:type="spellEnd"/>
      <w:r w:rsidRPr="00AE2A07">
        <w:rPr>
          <w:rFonts w:eastAsia="Verdana"/>
          <w:sz w:val="26"/>
          <w:szCs w:val="26"/>
        </w:rPr>
        <w:t xml:space="preserve"> </w:t>
      </w:r>
      <w:proofErr w:type="spellStart"/>
      <w:r w:rsidRPr="00AE2A07">
        <w:rPr>
          <w:rFonts w:eastAsia="Verdana"/>
          <w:sz w:val="26"/>
          <w:szCs w:val="26"/>
        </w:rPr>
        <w:t>rãi</w:t>
      </w:r>
      <w:proofErr w:type="spellEnd"/>
      <w:r w:rsidRPr="00AE2A07">
        <w:rPr>
          <w:rFonts w:eastAsia="Verdana"/>
          <w:sz w:val="26"/>
          <w:szCs w:val="26"/>
        </w:rPr>
        <w:t>,</w:t>
      </w:r>
      <w:r w:rsidR="00076984" w:rsidRPr="00AE2A07">
        <w:t xml:space="preserve"> </w:t>
      </w:r>
      <w:proofErr w:type="spellStart"/>
      <w:r w:rsidR="00076984" w:rsidRPr="00AE2A07">
        <w:rPr>
          <w:rFonts w:eastAsia="Verdana"/>
          <w:sz w:val="26"/>
          <w:szCs w:val="26"/>
        </w:rPr>
        <w:t>trong</w:t>
      </w:r>
      <w:proofErr w:type="spellEnd"/>
      <w:r w:rsidR="00076984" w:rsidRPr="00AE2A07">
        <w:rPr>
          <w:rFonts w:eastAsia="Verdana"/>
          <w:sz w:val="26"/>
          <w:szCs w:val="26"/>
        </w:rPr>
        <w:t xml:space="preserve"> </w:t>
      </w:r>
      <w:proofErr w:type="spellStart"/>
      <w:r w:rsidR="00076984" w:rsidRPr="00AE2A07">
        <w:rPr>
          <w:rFonts w:eastAsia="Verdana"/>
          <w:sz w:val="26"/>
          <w:szCs w:val="26"/>
        </w:rPr>
        <w:t>đó</w:t>
      </w:r>
      <w:proofErr w:type="spellEnd"/>
      <w:r w:rsidR="00076984" w:rsidRPr="00AE2A07">
        <w:rPr>
          <w:rFonts w:eastAsia="Verdana"/>
          <w:sz w:val="26"/>
          <w:szCs w:val="26"/>
        </w:rPr>
        <w:t xml:space="preserve"> </w:t>
      </w:r>
      <w:proofErr w:type="spellStart"/>
      <w:r w:rsidR="00076984" w:rsidRPr="00AE2A07">
        <w:rPr>
          <w:rFonts w:eastAsia="Verdana"/>
          <w:sz w:val="26"/>
          <w:szCs w:val="26"/>
        </w:rPr>
        <w:t>một</w:t>
      </w:r>
      <w:proofErr w:type="spellEnd"/>
      <w:r w:rsidR="00076984" w:rsidRPr="00AE2A07">
        <w:rPr>
          <w:rFonts w:eastAsia="Verdana"/>
          <w:sz w:val="26"/>
          <w:szCs w:val="26"/>
        </w:rPr>
        <w:t xml:space="preserve"> </w:t>
      </w:r>
      <w:proofErr w:type="spellStart"/>
      <w:r w:rsidR="00076984" w:rsidRPr="00AE2A07">
        <w:rPr>
          <w:rFonts w:eastAsia="Verdana"/>
          <w:sz w:val="26"/>
          <w:szCs w:val="26"/>
        </w:rPr>
        <w:t>giá</w:t>
      </w:r>
      <w:proofErr w:type="spellEnd"/>
      <w:r w:rsidR="00076984" w:rsidRPr="00AE2A07">
        <w:rPr>
          <w:rFonts w:eastAsia="Verdana"/>
          <w:sz w:val="26"/>
          <w:szCs w:val="26"/>
        </w:rPr>
        <w:t xml:space="preserve"> </w:t>
      </w:r>
      <w:proofErr w:type="spellStart"/>
      <w:r w:rsidR="00076984" w:rsidRPr="00AE2A07">
        <w:rPr>
          <w:rFonts w:eastAsia="Verdana"/>
          <w:sz w:val="26"/>
          <w:szCs w:val="26"/>
        </w:rPr>
        <w:t>trị</w:t>
      </w:r>
      <w:proofErr w:type="spellEnd"/>
      <w:r w:rsidR="00076984" w:rsidRPr="00AE2A07">
        <w:rPr>
          <w:rFonts w:eastAsia="Verdana"/>
          <w:sz w:val="26"/>
          <w:szCs w:val="26"/>
        </w:rPr>
        <w:t xml:space="preserve"> </w:t>
      </w:r>
      <w:proofErr w:type="spellStart"/>
      <w:r w:rsidR="00076984" w:rsidRPr="00AE2A07">
        <w:rPr>
          <w:rFonts w:eastAsia="Verdana"/>
          <w:sz w:val="26"/>
          <w:szCs w:val="26"/>
        </w:rPr>
        <w:t>ngưỡng</w:t>
      </w:r>
      <w:proofErr w:type="spellEnd"/>
      <w:r w:rsidR="00076984" w:rsidRPr="00AE2A07">
        <w:rPr>
          <w:rFonts w:eastAsia="Verdana"/>
          <w:sz w:val="26"/>
          <w:szCs w:val="26"/>
        </w:rPr>
        <w:t xml:space="preserve"> </w:t>
      </w:r>
      <w:proofErr w:type="spellStart"/>
      <w:r w:rsidR="00076984" w:rsidRPr="00AE2A07">
        <w:rPr>
          <w:rFonts w:eastAsia="Verdana"/>
          <w:sz w:val="26"/>
          <w:szCs w:val="26"/>
        </w:rPr>
        <w:t>duy</w:t>
      </w:r>
      <w:proofErr w:type="spellEnd"/>
      <w:r w:rsidR="00076984" w:rsidRPr="00AE2A07">
        <w:rPr>
          <w:rFonts w:eastAsia="Verdana"/>
          <w:sz w:val="26"/>
          <w:szCs w:val="26"/>
        </w:rPr>
        <w:t xml:space="preserve"> </w:t>
      </w:r>
      <w:proofErr w:type="spellStart"/>
      <w:r w:rsidR="00076984" w:rsidRPr="00AE2A07">
        <w:rPr>
          <w:rFonts w:eastAsia="Verdana"/>
          <w:sz w:val="26"/>
          <w:szCs w:val="26"/>
        </w:rPr>
        <w:t>nhất</w:t>
      </w:r>
      <w:proofErr w:type="spellEnd"/>
      <w:r w:rsidR="00076984" w:rsidRPr="00AE2A07">
        <w:rPr>
          <w:rFonts w:eastAsia="Verdana"/>
          <w:sz w:val="26"/>
          <w:szCs w:val="26"/>
        </w:rPr>
        <w:t xml:space="preserve"> </w:t>
      </w:r>
      <w:proofErr w:type="spellStart"/>
      <w:r w:rsidR="00076984" w:rsidRPr="00AE2A07">
        <w:rPr>
          <w:rFonts w:eastAsia="Verdana"/>
          <w:sz w:val="26"/>
          <w:szCs w:val="26"/>
        </w:rPr>
        <w:t>được</w:t>
      </w:r>
      <w:proofErr w:type="spellEnd"/>
      <w:r w:rsidR="00076984" w:rsidRPr="00AE2A07">
        <w:rPr>
          <w:rFonts w:eastAsia="Verdana"/>
          <w:sz w:val="26"/>
          <w:szCs w:val="26"/>
        </w:rPr>
        <w:t xml:space="preserve"> </w:t>
      </w:r>
      <w:proofErr w:type="spellStart"/>
      <w:r w:rsidR="00076984" w:rsidRPr="00AE2A07">
        <w:rPr>
          <w:rFonts w:eastAsia="Verdana"/>
          <w:sz w:val="26"/>
          <w:szCs w:val="26"/>
        </w:rPr>
        <w:t>áp</w:t>
      </w:r>
      <w:proofErr w:type="spellEnd"/>
      <w:r w:rsidR="00076984" w:rsidRPr="00AE2A07">
        <w:rPr>
          <w:rFonts w:eastAsia="Verdana"/>
          <w:sz w:val="26"/>
          <w:szCs w:val="26"/>
        </w:rPr>
        <w:t xml:space="preserve"> </w:t>
      </w:r>
      <w:proofErr w:type="spellStart"/>
      <w:r w:rsidR="00076984" w:rsidRPr="00AE2A07">
        <w:rPr>
          <w:rFonts w:eastAsia="Verdana"/>
          <w:sz w:val="26"/>
          <w:szCs w:val="26"/>
        </w:rPr>
        <w:t>dụng</w:t>
      </w:r>
      <w:proofErr w:type="spellEnd"/>
      <w:r w:rsidR="00076984" w:rsidRPr="00AE2A07">
        <w:rPr>
          <w:rFonts w:eastAsia="Verdana"/>
          <w:sz w:val="26"/>
          <w:szCs w:val="26"/>
        </w:rPr>
        <w:t xml:space="preserve"> </w:t>
      </w:r>
      <w:proofErr w:type="spellStart"/>
      <w:r w:rsidR="00076984" w:rsidRPr="00AE2A07">
        <w:rPr>
          <w:rFonts w:eastAsia="Verdana"/>
          <w:sz w:val="26"/>
          <w:szCs w:val="26"/>
        </w:rPr>
        <w:t>trên</w:t>
      </w:r>
      <w:proofErr w:type="spellEnd"/>
      <w:r w:rsidR="00076984" w:rsidRPr="00AE2A07">
        <w:rPr>
          <w:rFonts w:eastAsia="Verdana"/>
          <w:sz w:val="26"/>
          <w:szCs w:val="26"/>
        </w:rPr>
        <w:t xml:space="preserve"> </w:t>
      </w:r>
      <w:proofErr w:type="spellStart"/>
      <w:r w:rsidR="00076984" w:rsidRPr="00AE2A07">
        <w:rPr>
          <w:rFonts w:eastAsia="Verdana"/>
          <w:sz w:val="26"/>
          <w:szCs w:val="26"/>
        </w:rPr>
        <w:t>toàn</w:t>
      </w:r>
      <w:proofErr w:type="spellEnd"/>
      <w:r w:rsidR="00076984" w:rsidRPr="00AE2A07">
        <w:rPr>
          <w:rFonts w:eastAsia="Verdana"/>
          <w:sz w:val="26"/>
          <w:szCs w:val="26"/>
        </w:rPr>
        <w:t xml:space="preserve"> </w:t>
      </w:r>
      <w:proofErr w:type="spellStart"/>
      <w:r w:rsidR="00076984" w:rsidRPr="00AE2A07">
        <w:rPr>
          <w:rFonts w:eastAsia="Verdana"/>
          <w:sz w:val="26"/>
          <w:szCs w:val="26"/>
        </w:rPr>
        <w:t>bộ</w:t>
      </w:r>
      <w:proofErr w:type="spellEnd"/>
      <w:r w:rsidR="00076984" w:rsidRPr="00AE2A07">
        <w:rPr>
          <w:rFonts w:eastAsia="Verdana"/>
          <w:sz w:val="26"/>
          <w:szCs w:val="26"/>
        </w:rPr>
        <w:t xml:space="preserve"> </w:t>
      </w:r>
      <w:proofErr w:type="spellStart"/>
      <w:r w:rsidR="00076984" w:rsidRPr="00AE2A07">
        <w:rPr>
          <w:rFonts w:eastAsia="Verdana"/>
          <w:sz w:val="26"/>
          <w:szCs w:val="26"/>
        </w:rPr>
        <w:t>hình</w:t>
      </w:r>
      <w:proofErr w:type="spellEnd"/>
      <w:r w:rsidR="00076984" w:rsidRPr="00AE2A07">
        <w:rPr>
          <w:rFonts w:eastAsia="Verdana"/>
          <w:sz w:val="26"/>
          <w:szCs w:val="26"/>
        </w:rPr>
        <w:t xml:space="preserve"> </w:t>
      </w:r>
      <w:proofErr w:type="spellStart"/>
      <w:r w:rsidR="00076984" w:rsidRPr="00AE2A07">
        <w:rPr>
          <w:rFonts w:eastAsia="Verdana"/>
          <w:sz w:val="26"/>
          <w:szCs w:val="26"/>
        </w:rPr>
        <w:t>ảnh</w:t>
      </w:r>
      <w:proofErr w:type="spellEnd"/>
      <w:r w:rsidR="00076984" w:rsidRPr="00AE2A07">
        <w:rPr>
          <w:rFonts w:eastAsia="Verdana"/>
          <w:sz w:val="26"/>
          <w:szCs w:val="26"/>
        </w:rPr>
        <w:t xml:space="preserve"> </w:t>
      </w:r>
      <w:proofErr w:type="spellStart"/>
      <w:r w:rsidR="00076984" w:rsidRPr="00AE2A07">
        <w:rPr>
          <w:rFonts w:eastAsia="Verdana"/>
          <w:sz w:val="26"/>
          <w:szCs w:val="26"/>
        </w:rPr>
        <w:t>để</w:t>
      </w:r>
      <w:proofErr w:type="spellEnd"/>
      <w:r w:rsidR="00076984" w:rsidRPr="00AE2A07">
        <w:rPr>
          <w:rFonts w:eastAsia="Verdana"/>
          <w:sz w:val="26"/>
          <w:szCs w:val="26"/>
        </w:rPr>
        <w:t xml:space="preserve"> </w:t>
      </w:r>
      <w:proofErr w:type="spellStart"/>
      <w:r w:rsidR="00076984" w:rsidRPr="00AE2A07">
        <w:rPr>
          <w:rFonts w:eastAsia="Verdana"/>
          <w:sz w:val="26"/>
          <w:szCs w:val="26"/>
        </w:rPr>
        <w:t>phân</w:t>
      </w:r>
      <w:proofErr w:type="spellEnd"/>
      <w:r w:rsidR="00076984" w:rsidRPr="00AE2A07">
        <w:rPr>
          <w:rFonts w:eastAsia="Verdana"/>
          <w:sz w:val="26"/>
          <w:szCs w:val="26"/>
        </w:rPr>
        <w:t xml:space="preserve"> chia </w:t>
      </w:r>
      <w:proofErr w:type="spellStart"/>
      <w:r w:rsidR="00076984" w:rsidRPr="00AE2A07">
        <w:rPr>
          <w:rFonts w:eastAsia="Verdana"/>
          <w:sz w:val="26"/>
          <w:szCs w:val="26"/>
        </w:rPr>
        <w:t>các</w:t>
      </w:r>
      <w:proofErr w:type="spellEnd"/>
      <w:r w:rsidR="00076984" w:rsidRPr="00AE2A07">
        <w:rPr>
          <w:rFonts w:eastAsia="Verdana"/>
          <w:sz w:val="26"/>
          <w:szCs w:val="26"/>
        </w:rPr>
        <w:t xml:space="preserve"> </w:t>
      </w:r>
      <w:proofErr w:type="spellStart"/>
      <w:r w:rsidR="00076984" w:rsidRPr="00AE2A07">
        <w:rPr>
          <w:rFonts w:eastAsia="Verdana"/>
          <w:sz w:val="26"/>
          <w:szCs w:val="26"/>
        </w:rPr>
        <w:t>điểm</w:t>
      </w:r>
      <w:proofErr w:type="spellEnd"/>
      <w:r w:rsidR="00076984" w:rsidRPr="00AE2A07">
        <w:rPr>
          <w:rFonts w:eastAsia="Verdana"/>
          <w:sz w:val="26"/>
          <w:szCs w:val="26"/>
        </w:rPr>
        <w:t xml:space="preserve"> </w:t>
      </w:r>
      <w:proofErr w:type="spellStart"/>
      <w:r w:rsidR="00076984" w:rsidRPr="00AE2A07">
        <w:rPr>
          <w:rFonts w:eastAsia="Verdana"/>
          <w:sz w:val="26"/>
          <w:szCs w:val="26"/>
        </w:rPr>
        <w:t>ảnh</w:t>
      </w:r>
      <w:proofErr w:type="spellEnd"/>
      <w:r w:rsidR="00076984" w:rsidRPr="00AE2A07">
        <w:rPr>
          <w:rFonts w:eastAsia="Verdana"/>
          <w:sz w:val="26"/>
          <w:szCs w:val="26"/>
        </w:rPr>
        <w:t xml:space="preserve"> </w:t>
      </w:r>
      <w:proofErr w:type="spellStart"/>
      <w:r w:rsidR="00076984" w:rsidRPr="00AE2A07">
        <w:rPr>
          <w:rFonts w:eastAsia="Verdana"/>
          <w:sz w:val="26"/>
          <w:szCs w:val="26"/>
        </w:rPr>
        <w:t>thành</w:t>
      </w:r>
      <w:proofErr w:type="spellEnd"/>
      <w:r w:rsidR="00076984" w:rsidRPr="00AE2A07">
        <w:rPr>
          <w:rFonts w:eastAsia="Verdana"/>
          <w:sz w:val="26"/>
          <w:szCs w:val="26"/>
        </w:rPr>
        <w:t xml:space="preserve"> </w:t>
      </w:r>
      <w:proofErr w:type="spellStart"/>
      <w:r w:rsidR="00076984" w:rsidRPr="00AE2A07">
        <w:rPr>
          <w:rFonts w:eastAsia="Verdana"/>
          <w:sz w:val="26"/>
          <w:szCs w:val="26"/>
        </w:rPr>
        <w:t>hai</w:t>
      </w:r>
      <w:proofErr w:type="spellEnd"/>
      <w:r w:rsidR="00076984" w:rsidRPr="00AE2A07">
        <w:rPr>
          <w:rFonts w:eastAsia="Verdana"/>
          <w:sz w:val="26"/>
          <w:szCs w:val="26"/>
        </w:rPr>
        <w:t xml:space="preserve"> </w:t>
      </w:r>
      <w:proofErr w:type="spellStart"/>
      <w:r w:rsidR="00076984" w:rsidRPr="00AE2A07">
        <w:rPr>
          <w:rFonts w:eastAsia="Verdana"/>
          <w:sz w:val="26"/>
          <w:szCs w:val="26"/>
        </w:rPr>
        <w:t>nhóm</w:t>
      </w:r>
      <w:proofErr w:type="spellEnd"/>
      <w:r w:rsidR="00076984" w:rsidRPr="00AE2A07">
        <w:rPr>
          <w:rFonts w:eastAsia="Verdana"/>
          <w:sz w:val="26"/>
          <w:szCs w:val="26"/>
        </w:rPr>
        <w:t xml:space="preserve">: </w:t>
      </w:r>
      <w:proofErr w:type="spellStart"/>
      <w:r w:rsidR="00076984" w:rsidRPr="00AE2A07">
        <w:rPr>
          <w:rFonts w:eastAsia="Verdana"/>
          <w:sz w:val="26"/>
          <w:szCs w:val="26"/>
        </w:rPr>
        <w:t>đối</w:t>
      </w:r>
      <w:proofErr w:type="spellEnd"/>
      <w:r w:rsidR="00076984" w:rsidRPr="00AE2A07">
        <w:rPr>
          <w:rFonts w:eastAsia="Verdana"/>
          <w:sz w:val="26"/>
          <w:szCs w:val="26"/>
        </w:rPr>
        <w:t xml:space="preserve"> </w:t>
      </w:r>
      <w:proofErr w:type="spellStart"/>
      <w:r w:rsidR="00076984" w:rsidRPr="00AE2A07">
        <w:rPr>
          <w:rFonts w:eastAsia="Verdana"/>
          <w:sz w:val="26"/>
          <w:szCs w:val="26"/>
        </w:rPr>
        <w:t>tượng</w:t>
      </w:r>
      <w:proofErr w:type="spellEnd"/>
      <w:r w:rsidR="00076984" w:rsidRPr="00AE2A07">
        <w:rPr>
          <w:rFonts w:eastAsia="Verdana"/>
          <w:sz w:val="26"/>
          <w:szCs w:val="26"/>
        </w:rPr>
        <w:t xml:space="preserve"> (foreground) </w:t>
      </w:r>
      <w:proofErr w:type="spellStart"/>
      <w:r w:rsidR="00076984" w:rsidRPr="00AE2A07">
        <w:rPr>
          <w:rFonts w:eastAsia="Verdana"/>
          <w:sz w:val="26"/>
          <w:szCs w:val="26"/>
        </w:rPr>
        <w:t>và</w:t>
      </w:r>
      <w:proofErr w:type="spellEnd"/>
      <w:r w:rsidR="00076984" w:rsidRPr="00AE2A07">
        <w:rPr>
          <w:rFonts w:eastAsia="Verdana"/>
          <w:sz w:val="26"/>
          <w:szCs w:val="26"/>
        </w:rPr>
        <w:t xml:space="preserve"> </w:t>
      </w:r>
      <w:proofErr w:type="spellStart"/>
      <w:r w:rsidR="00076984" w:rsidRPr="00AE2A07">
        <w:rPr>
          <w:rFonts w:eastAsia="Verdana"/>
          <w:sz w:val="26"/>
          <w:szCs w:val="26"/>
        </w:rPr>
        <w:t>nền</w:t>
      </w:r>
      <w:proofErr w:type="spellEnd"/>
      <w:r w:rsidR="00076984" w:rsidRPr="00AE2A07">
        <w:rPr>
          <w:rFonts w:eastAsia="Verdana"/>
          <w:sz w:val="26"/>
          <w:szCs w:val="26"/>
        </w:rPr>
        <w:t xml:space="preserve">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drawing>
          <wp:inline distT="0" distB="0" distL="0" distR="0" wp14:anchorId="2CCB6FD8" wp14:editId="4AC7F63A">
            <wp:extent cx="5175849" cy="2471513"/>
            <wp:effectExtent l="0" t="0" r="6350" b="508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017" cy="2473981"/>
                    </a:xfrm>
                    <a:prstGeom prst="rect">
                      <a:avLst/>
                    </a:prstGeom>
                    <a:noFill/>
                    <a:ln>
                      <a:noFill/>
                    </a:ln>
                  </pic:spPr>
                </pic:pic>
              </a:graphicData>
            </a:graphic>
          </wp:inline>
        </w:drawing>
      </w:r>
    </w:p>
    <w:p w14:paraId="2C9FEEF7" w14:textId="0ABAC5C6" w:rsidR="00F87064" w:rsidRDefault="008132B4" w:rsidP="009D6350">
      <w:pPr>
        <w:pStyle w:val="FigureCaption"/>
        <w:rPr>
          <w:lang w:val="en-US"/>
        </w:rPr>
      </w:pPr>
      <w:bookmarkStart w:id="67" w:name="_Toc182692818"/>
      <w:r w:rsidRPr="00AE2A07">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67"/>
    </w:p>
    <w:p w14:paraId="103785DE" w14:textId="77777777" w:rsidR="009D6350" w:rsidRPr="009D6350" w:rsidRDefault="009D6350" w:rsidP="009D6350"/>
    <w:p w14:paraId="5DE277D5" w14:textId="40AFCDA4" w:rsidR="009D6350" w:rsidRPr="009D6350" w:rsidRDefault="009D6350" w:rsidP="009D6350">
      <w:pPr>
        <w:pStyle w:val="Heading4"/>
      </w:pPr>
      <w:bookmarkStart w:id="68" w:name="_Toc182693250"/>
      <w:r w:rsidRPr="00AE2A07">
        <w:rPr>
          <w:lang w:val="en-US"/>
        </w:rPr>
        <w:t>2</w:t>
      </w:r>
      <w:r w:rsidRPr="00AE2A07">
        <w:t>.</w:t>
      </w:r>
      <w:r w:rsidRPr="00AE2A07">
        <w:rPr>
          <w:lang w:val="en-US"/>
        </w:rPr>
        <w:t>1</w:t>
      </w:r>
      <w:r w:rsidRPr="00AE2A07">
        <w:t>.2.</w:t>
      </w:r>
      <w:r>
        <w:rPr>
          <w:lang w:val="en-US"/>
        </w:rPr>
        <w:t>2</w:t>
      </w:r>
      <w:r w:rsidRPr="00AE2A07">
        <w:t xml:space="preserve">. </w:t>
      </w:r>
      <w:proofErr w:type="spellStart"/>
      <w:r>
        <w:rPr>
          <w:lang w:val="en-US"/>
        </w:rPr>
        <w:t>Thuật</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đê</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ngưỡng</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cục</w:t>
      </w:r>
      <w:bookmarkEnd w:id="68"/>
      <w:proofErr w:type="spellEnd"/>
    </w:p>
    <w:p w14:paraId="1F144202" w14:textId="2B66521B" w:rsidR="00F87064" w:rsidRPr="00AE2A07" w:rsidRDefault="00F87064" w:rsidP="00AD5411">
      <w:pPr>
        <w:spacing w:line="372" w:lineRule="auto"/>
        <w:ind w:firstLine="567"/>
        <w:jc w:val="both"/>
        <w:rPr>
          <w:rFonts w:eastAsia="Verdana"/>
          <w:sz w:val="26"/>
          <w:szCs w:val="26"/>
        </w:rPr>
      </w:pPr>
      <w:r w:rsidRPr="00AE2A07">
        <w:rPr>
          <w:rFonts w:eastAsia="Verdana"/>
          <w:sz w:val="26"/>
          <w:szCs w:val="26"/>
        </w:rPr>
        <w:t xml:space="preserve">Ở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w:t>
      </w:r>
      <w:proofErr w:type="spellStart"/>
      <w:r w:rsidRPr="00AE2A07">
        <w:rPr>
          <w:rFonts w:eastAsia="Verdana"/>
          <w:sz w:val="26"/>
          <w:szCs w:val="26"/>
        </w:rPr>
        <w:t>trường</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đơn</w:t>
      </w:r>
      <w:proofErr w:type="spellEnd"/>
      <w:r w:rsidRPr="00AE2A07">
        <w:rPr>
          <w:rFonts w:eastAsia="Verdana"/>
          <w:sz w:val="26"/>
          <w:szCs w:val="26"/>
        </w:rPr>
        <w:t xml:space="preserve"> </w:t>
      </w:r>
      <w:proofErr w:type="spellStart"/>
      <w:r w:rsidRPr="00AE2A07">
        <w:rPr>
          <w:rFonts w:eastAsia="Verdana"/>
          <w:sz w:val="26"/>
          <w:szCs w:val="26"/>
        </w:rPr>
        <w:t>giản</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mà</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bố</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w:t>
      </w:r>
      <w:proofErr w:type="spellStart"/>
      <w:r w:rsidRPr="00AE2A07">
        <w:rPr>
          <w:rFonts w:eastAsia="Verdana"/>
          <w:sz w:val="26"/>
          <w:szCs w:val="26"/>
        </w:rPr>
        <w:t>khác</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ràng</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sử</w:t>
      </w:r>
      <w:proofErr w:type="spellEnd"/>
      <w:r w:rsidRPr="00AE2A07">
        <w:rPr>
          <w:rFonts w:eastAsia="Verdana"/>
          <w:sz w:val="26"/>
          <w:szCs w:val="26"/>
        </w:rPr>
        <w:t xml:space="preserve"> </w:t>
      </w:r>
      <w:proofErr w:type="spellStart"/>
      <w:r w:rsidRPr="00AE2A07">
        <w:rPr>
          <w:rFonts w:eastAsia="Verdana"/>
          <w:sz w:val="26"/>
          <w:szCs w:val="26"/>
        </w:rPr>
        <w:t>dụng</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duy</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Pr="00AE2A07">
        <w:rPr>
          <w:rFonts w:eastAsia="Verdana"/>
          <w:sz w:val="26"/>
          <w:szCs w:val="26"/>
        </w:rPr>
        <w:t xml:space="preserve">) </w:t>
      </w:r>
      <w:proofErr w:type="spellStart"/>
      <w:r w:rsidRPr="00AE2A07">
        <w:rPr>
          <w:rFonts w:eastAsia="Verdana"/>
          <w:sz w:val="26"/>
          <w:szCs w:val="26"/>
        </w:rPr>
        <w:t>áp</w:t>
      </w:r>
      <w:proofErr w:type="spellEnd"/>
      <w:r w:rsidRPr="00AE2A07">
        <w:rPr>
          <w:rFonts w:eastAsia="Verdana"/>
          <w:sz w:val="26"/>
          <w:szCs w:val="26"/>
        </w:rPr>
        <w:t xml:space="preserve"> </w:t>
      </w:r>
      <w:proofErr w:type="spellStart"/>
      <w:r w:rsidRPr="00AE2A07">
        <w:rPr>
          <w:rFonts w:eastAsia="Verdana"/>
          <w:sz w:val="26"/>
          <w:szCs w:val="26"/>
        </w:rPr>
        <w:t>dụng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bộ</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Dù</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phù</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nhiều</w:t>
      </w:r>
      <w:proofErr w:type="spellEnd"/>
      <w:r w:rsidRPr="00AE2A07">
        <w:rPr>
          <w:rFonts w:eastAsia="Verdana"/>
          <w:sz w:val="26"/>
          <w:szCs w:val="26"/>
        </w:rPr>
        <w:t xml:space="preserve"> </w:t>
      </w:r>
      <w:proofErr w:type="spellStart"/>
      <w:r w:rsidRPr="00AE2A07">
        <w:rPr>
          <w:rFonts w:eastAsia="Verdana"/>
          <w:sz w:val="26"/>
          <w:szCs w:val="26"/>
        </w:rPr>
        <w:t>trường</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thì</w:t>
      </w:r>
      <w:proofErr w:type="spellEnd"/>
      <w:r w:rsidRPr="00AE2A07">
        <w:rPr>
          <w:rFonts w:eastAsia="Verdana"/>
          <w:sz w:val="26"/>
          <w:szCs w:val="26"/>
        </w:rPr>
        <w:t xml:space="preserve"> </w:t>
      </w:r>
      <w:proofErr w:type="spellStart"/>
      <w:r w:rsidRPr="00AE2A07">
        <w:rPr>
          <w:rFonts w:eastAsia="Verdana"/>
          <w:sz w:val="26"/>
          <w:szCs w:val="26"/>
        </w:rPr>
        <w:t>chúng</w:t>
      </w:r>
      <w:proofErr w:type="spellEnd"/>
      <w:r w:rsidRPr="00AE2A07">
        <w:rPr>
          <w:rFonts w:eastAsia="Verdana"/>
          <w:sz w:val="26"/>
          <w:szCs w:val="26"/>
        </w:rPr>
        <w:t xml:space="preserve"> </w:t>
      </w:r>
      <w:proofErr w:type="spellStart"/>
      <w:r w:rsidRPr="00AE2A07">
        <w:rPr>
          <w:rFonts w:eastAsia="Verdana"/>
          <w:sz w:val="26"/>
          <w:szCs w:val="26"/>
        </w:rPr>
        <w:t>vẫn</w:t>
      </w:r>
      <w:proofErr w:type="spellEnd"/>
      <w:r w:rsidRPr="00AE2A07">
        <w:rPr>
          <w:rFonts w:eastAsia="Verdana"/>
          <w:sz w:val="26"/>
          <w:szCs w:val="26"/>
        </w:rPr>
        <w:t xml:space="preserve"> </w:t>
      </w:r>
      <w:proofErr w:type="spellStart"/>
      <w:r w:rsidRPr="00AE2A07">
        <w:rPr>
          <w:rFonts w:eastAsia="Verdana"/>
          <w:sz w:val="26"/>
          <w:szCs w:val="26"/>
        </w:rPr>
        <w:t>cần</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tự</w:t>
      </w:r>
      <w:proofErr w:type="spellEnd"/>
      <w:r w:rsidRPr="00AE2A07">
        <w:rPr>
          <w:rFonts w:eastAsia="Verdana"/>
          <w:sz w:val="26"/>
          <w:szCs w:val="26"/>
        </w:rPr>
        <w:t xml:space="preserve"> </w:t>
      </w:r>
      <w:proofErr w:type="spellStart"/>
      <w:r w:rsidRPr="00AE2A07">
        <w:rPr>
          <w:rFonts w:eastAsia="Verdana"/>
          <w:sz w:val="26"/>
          <w:szCs w:val="26"/>
        </w:rPr>
        <w:t>động</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tìm</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phù</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Dưới</w:t>
      </w:r>
      <w:proofErr w:type="spellEnd"/>
      <w:r w:rsidRPr="00AE2A07">
        <w:rPr>
          <w:rFonts w:eastAsia="Verdana"/>
          <w:sz w:val="26"/>
          <w:szCs w:val="26"/>
        </w:rPr>
        <w:t xml:space="preserve"> </w:t>
      </w:r>
      <w:proofErr w:type="spellStart"/>
      <w:r w:rsidRPr="00AE2A07">
        <w:rPr>
          <w:rFonts w:eastAsia="Verdana"/>
          <w:sz w:val="26"/>
          <w:szCs w:val="26"/>
        </w:rPr>
        <w:t>đây</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đơn</w:t>
      </w:r>
      <w:proofErr w:type="spellEnd"/>
      <w:r w:rsidRPr="00AE2A07">
        <w:rPr>
          <w:rFonts w:eastAsia="Verdana"/>
          <w:sz w:val="26"/>
          <w:szCs w:val="26"/>
        </w:rPr>
        <w:t xml:space="preserve"> </w:t>
      </w:r>
      <w:proofErr w:type="spellStart"/>
      <w:r w:rsidRPr="00AE2A07">
        <w:rPr>
          <w:rFonts w:eastAsia="Verdana"/>
          <w:sz w:val="26"/>
          <w:szCs w:val="26"/>
        </w:rPr>
        <w:t>giản</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tìm</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phù</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w:t>
      </w:r>
    </w:p>
    <w:p w14:paraId="07B519D7" w14:textId="29B35BFF" w:rsidR="00F87064" w:rsidRPr="00AE2A07" w:rsidRDefault="00F87064"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1</w:t>
      </w:r>
      <w:r w:rsidRPr="00AE2A07">
        <w:rPr>
          <w:rFonts w:eastAsia="Verdana"/>
          <w:sz w:val="26"/>
          <w:szCs w:val="26"/>
        </w:rPr>
        <w:t xml:space="preserve">: </w:t>
      </w:r>
      <w:proofErr w:type="spellStart"/>
      <w:r w:rsidRPr="00AE2A07">
        <w:rPr>
          <w:rFonts w:eastAsia="Verdana"/>
          <w:sz w:val="26"/>
          <w:szCs w:val="26"/>
        </w:rPr>
        <w:t>Khởi</w:t>
      </w:r>
      <w:proofErr w:type="spellEnd"/>
      <w:r w:rsidRPr="00AE2A07">
        <w:rPr>
          <w:rFonts w:eastAsia="Verdana"/>
          <w:sz w:val="26"/>
          <w:szCs w:val="26"/>
        </w:rPr>
        <w:t xml:space="preserve"> </w:t>
      </w:r>
      <w:proofErr w:type="spellStart"/>
      <w:r w:rsidRPr="00AE2A07">
        <w:rPr>
          <w:rFonts w:eastAsia="Verdana"/>
          <w:sz w:val="26"/>
          <w:szCs w:val="26"/>
        </w:rPr>
        <w:t>tạo</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p>
    <w:p w14:paraId="2D445729" w14:textId="1D556545" w:rsidR="00F87064" w:rsidRPr="00AE2A07" w:rsidRDefault="00F87064" w:rsidP="00962FA2">
      <w:pPr>
        <w:spacing w:line="372" w:lineRule="auto"/>
        <w:ind w:firstLine="567"/>
        <w:jc w:val="both"/>
        <w:rPr>
          <w:rFonts w:eastAsia="Verdana"/>
          <w:sz w:val="26"/>
          <w:szCs w:val="26"/>
        </w:rPr>
      </w:pPr>
      <w:r w:rsidRPr="00AE2A07">
        <w:rPr>
          <w:rFonts w:eastAsia="Verdana"/>
          <w:sz w:val="26"/>
          <w:szCs w:val="26"/>
        </w:rPr>
        <w:t xml:space="preserve">Ban </w:t>
      </w:r>
      <w:proofErr w:type="spellStart"/>
      <w:r w:rsidRPr="00AE2A07">
        <w:rPr>
          <w:rFonts w:eastAsia="Verdana"/>
          <w:sz w:val="26"/>
          <w:szCs w:val="26"/>
        </w:rPr>
        <w:t>đầu</w:t>
      </w:r>
      <w:proofErr w:type="spellEnd"/>
      <w:r w:rsidRPr="00AE2A07">
        <w:rPr>
          <w:rFonts w:eastAsia="Verdana"/>
          <w:sz w:val="26"/>
          <w:szCs w:val="26"/>
        </w:rPr>
        <w:t xml:space="preserve">,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ước</w:t>
      </w:r>
      <w:proofErr w:type="spellEnd"/>
      <w:r w:rsidRPr="00AE2A07">
        <w:rPr>
          <w:rFonts w:eastAsia="Verdana"/>
          <w:sz w:val="26"/>
          <w:szCs w:val="26"/>
        </w:rPr>
        <w:t xml:space="preserve"> </w:t>
      </w:r>
      <w:proofErr w:type="spellStart"/>
      <w:r w:rsidRPr="00AE2A07">
        <w:rPr>
          <w:rFonts w:eastAsia="Verdana"/>
          <w:sz w:val="26"/>
          <w:szCs w:val="26"/>
        </w:rPr>
        <w:t>lượng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Pr="00AE2A07">
        <w:rPr>
          <w:rFonts w:eastAsia="Verdana"/>
          <w:sz w:val="26"/>
          <w:szCs w:val="26"/>
        </w:rPr>
        <w:t xml:space="preserve"> T.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giúp</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thuộc</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(foreground)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(background)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w:t>
      </w:r>
    </w:p>
    <w:p w14:paraId="51901C01" w14:textId="4484D3F6" w:rsidR="00C94F3D" w:rsidRPr="00AE2A07" w:rsidRDefault="00C94F3D" w:rsidP="00962FA2">
      <w:pPr>
        <w:spacing w:line="372" w:lineRule="auto"/>
        <w:ind w:firstLine="567"/>
        <w:jc w:val="both"/>
        <w:rPr>
          <w:rFonts w:eastAsia="Verdana"/>
          <w:i/>
          <w:iCs/>
          <w:sz w:val="26"/>
          <w:szCs w:val="26"/>
        </w:rPr>
      </w:pPr>
      <w:r w:rsidRPr="00AE2A07">
        <w:rPr>
          <w:rFonts w:eastAsia="Verdana"/>
          <w:i/>
          <w:iCs/>
          <w:sz w:val="26"/>
          <w:szCs w:val="26"/>
        </w:rPr>
        <w:t xml:space="preserve">Thường </w:t>
      </w:r>
      <w:proofErr w:type="spellStart"/>
      <w:r w:rsidRPr="00AE2A07">
        <w:rPr>
          <w:rFonts w:eastAsia="Verdana"/>
          <w:i/>
          <w:iCs/>
          <w:sz w:val="26"/>
          <w:szCs w:val="26"/>
        </w:rPr>
        <w:t>là</w:t>
      </w:r>
      <w:proofErr w:type="spellEnd"/>
      <w:r w:rsidRPr="00AE2A07">
        <w:rPr>
          <w:rFonts w:eastAsia="Verdana"/>
          <w:i/>
          <w:iCs/>
          <w:sz w:val="26"/>
          <w:szCs w:val="26"/>
        </w:rPr>
        <w:t xml:space="preserve"> </w:t>
      </w:r>
      <w:proofErr w:type="spellStart"/>
      <w:r w:rsidRPr="00AE2A07">
        <w:rPr>
          <w:rFonts w:eastAsia="Verdana"/>
          <w:i/>
          <w:iCs/>
          <w:sz w:val="26"/>
          <w:szCs w:val="26"/>
        </w:rPr>
        <w:t>chọn</w:t>
      </w:r>
      <w:proofErr w:type="spellEnd"/>
      <w:r w:rsidRPr="00AE2A07">
        <w:rPr>
          <w:rFonts w:eastAsia="Verdana"/>
          <w:i/>
          <w:iCs/>
          <w:sz w:val="26"/>
          <w:szCs w:val="26"/>
        </w:rPr>
        <w:t xml:space="preserve"> </w:t>
      </w:r>
      <w:proofErr w:type="spellStart"/>
      <w:r w:rsidRPr="00AE2A07">
        <w:rPr>
          <w:rFonts w:eastAsia="Verdana"/>
          <w:i/>
          <w:iCs/>
          <w:sz w:val="26"/>
          <w:szCs w:val="26"/>
        </w:rPr>
        <w:t>giá</w:t>
      </w:r>
      <w:proofErr w:type="spellEnd"/>
      <w:r w:rsidRPr="00AE2A07">
        <w:rPr>
          <w:rFonts w:eastAsia="Verdana"/>
          <w:i/>
          <w:iCs/>
          <w:sz w:val="26"/>
          <w:szCs w:val="26"/>
        </w:rPr>
        <w:t xml:space="preserve"> </w:t>
      </w:r>
      <w:proofErr w:type="spellStart"/>
      <w:r w:rsidRPr="00AE2A07">
        <w:rPr>
          <w:rFonts w:eastAsia="Verdana"/>
          <w:i/>
          <w:iCs/>
          <w:sz w:val="26"/>
          <w:szCs w:val="26"/>
        </w:rPr>
        <w:t>trị</w:t>
      </w:r>
      <w:proofErr w:type="spellEnd"/>
      <w:r w:rsidRPr="00AE2A07">
        <w:rPr>
          <w:rFonts w:eastAsia="Verdana"/>
          <w:i/>
          <w:iCs/>
          <w:sz w:val="26"/>
          <w:szCs w:val="26"/>
        </w:rPr>
        <w:t xml:space="preserve"> </w:t>
      </w:r>
      <w:proofErr w:type="spellStart"/>
      <w:r w:rsidRPr="00AE2A07">
        <w:rPr>
          <w:rFonts w:eastAsia="Verdana"/>
          <w:i/>
          <w:iCs/>
          <w:sz w:val="26"/>
          <w:szCs w:val="26"/>
        </w:rPr>
        <w:t>trung</w:t>
      </w:r>
      <w:proofErr w:type="spellEnd"/>
      <w:r w:rsidRPr="00AE2A07">
        <w:rPr>
          <w:rFonts w:eastAsia="Verdana"/>
          <w:i/>
          <w:iCs/>
          <w:sz w:val="26"/>
          <w:szCs w:val="26"/>
        </w:rPr>
        <w:t xml:space="preserve"> </w:t>
      </w:r>
      <w:proofErr w:type="spellStart"/>
      <w:r w:rsidRPr="00AE2A07">
        <w:rPr>
          <w:rFonts w:eastAsia="Verdana"/>
          <w:i/>
          <w:iCs/>
          <w:sz w:val="26"/>
          <w:szCs w:val="26"/>
        </w:rPr>
        <w:t>bình</w:t>
      </w:r>
      <w:proofErr w:type="spellEnd"/>
      <w:r w:rsidRPr="00AE2A07">
        <w:rPr>
          <w:rFonts w:eastAsia="Verdana"/>
          <w:i/>
          <w:iCs/>
          <w:sz w:val="26"/>
          <w:szCs w:val="26"/>
        </w:rPr>
        <w:t xml:space="preserve"> </w:t>
      </w:r>
      <w:proofErr w:type="spellStart"/>
      <w:r w:rsidRPr="00AE2A07">
        <w:rPr>
          <w:rFonts w:eastAsia="Verdana"/>
          <w:i/>
          <w:iCs/>
          <w:sz w:val="26"/>
          <w:szCs w:val="26"/>
        </w:rPr>
        <w:t>cường</w:t>
      </w:r>
      <w:proofErr w:type="spellEnd"/>
      <w:r w:rsidRPr="00AE2A07">
        <w:rPr>
          <w:rFonts w:eastAsia="Verdana"/>
          <w:i/>
          <w:iCs/>
          <w:sz w:val="26"/>
          <w:szCs w:val="26"/>
        </w:rPr>
        <w:t xml:space="preserve"> </w:t>
      </w:r>
      <w:proofErr w:type="spellStart"/>
      <w:r w:rsidRPr="00AE2A07">
        <w:rPr>
          <w:rFonts w:eastAsia="Verdana"/>
          <w:i/>
          <w:iCs/>
          <w:sz w:val="26"/>
          <w:szCs w:val="26"/>
        </w:rPr>
        <w:t>độ</w:t>
      </w:r>
      <w:proofErr w:type="spellEnd"/>
      <w:r w:rsidRPr="00AE2A07">
        <w:rPr>
          <w:rFonts w:eastAsia="Verdana"/>
          <w:i/>
          <w:iCs/>
          <w:sz w:val="26"/>
          <w:szCs w:val="26"/>
        </w:rPr>
        <w:t xml:space="preserve"> </w:t>
      </w:r>
      <w:proofErr w:type="spellStart"/>
      <w:r w:rsidRPr="00AE2A07">
        <w:rPr>
          <w:rFonts w:eastAsia="Verdana"/>
          <w:i/>
          <w:iCs/>
          <w:sz w:val="26"/>
          <w:szCs w:val="26"/>
        </w:rPr>
        <w:t>sáng</w:t>
      </w:r>
      <w:proofErr w:type="spellEnd"/>
      <w:r w:rsidRPr="00AE2A07">
        <w:rPr>
          <w:rFonts w:eastAsia="Verdana"/>
          <w:i/>
          <w:iCs/>
          <w:sz w:val="26"/>
          <w:szCs w:val="26"/>
        </w:rPr>
        <w:t xml:space="preserve"> </w:t>
      </w:r>
      <w:proofErr w:type="spellStart"/>
      <w:r w:rsidRPr="00AE2A07">
        <w:rPr>
          <w:rFonts w:eastAsia="Verdana"/>
          <w:i/>
          <w:iCs/>
          <w:sz w:val="26"/>
          <w:szCs w:val="26"/>
        </w:rPr>
        <w:t>của</w:t>
      </w:r>
      <w:proofErr w:type="spellEnd"/>
      <w:r w:rsidRPr="00AE2A07">
        <w:rPr>
          <w:rFonts w:eastAsia="Verdana"/>
          <w:i/>
          <w:iCs/>
          <w:sz w:val="26"/>
          <w:szCs w:val="26"/>
        </w:rPr>
        <w:t xml:space="preserve"> </w:t>
      </w:r>
      <w:proofErr w:type="spellStart"/>
      <w:r w:rsidRPr="00AE2A07">
        <w:rPr>
          <w:rFonts w:eastAsia="Verdana"/>
          <w:i/>
          <w:iCs/>
          <w:sz w:val="26"/>
          <w:szCs w:val="26"/>
        </w:rPr>
        <w:t>toàn</w:t>
      </w:r>
      <w:proofErr w:type="spellEnd"/>
      <w:r w:rsidRPr="00AE2A07">
        <w:rPr>
          <w:rFonts w:eastAsia="Verdana"/>
          <w:i/>
          <w:iCs/>
          <w:sz w:val="26"/>
          <w:szCs w:val="26"/>
        </w:rPr>
        <w:t xml:space="preserve"> </w:t>
      </w:r>
      <w:proofErr w:type="spellStart"/>
      <w:r w:rsidRPr="00AE2A07">
        <w:rPr>
          <w:rFonts w:eastAsia="Verdana"/>
          <w:i/>
          <w:iCs/>
          <w:sz w:val="26"/>
          <w:szCs w:val="26"/>
        </w:rPr>
        <w:t>bộ</w:t>
      </w:r>
      <w:proofErr w:type="spellEnd"/>
      <w:r w:rsidRPr="00AE2A07">
        <w:rPr>
          <w:rFonts w:eastAsia="Verdana"/>
          <w:i/>
          <w:iCs/>
          <w:sz w:val="26"/>
          <w:szCs w:val="26"/>
        </w:rPr>
        <w:t xml:space="preserve"> </w:t>
      </w:r>
      <w:proofErr w:type="spellStart"/>
      <w:r w:rsidRPr="00AE2A07">
        <w:rPr>
          <w:rFonts w:eastAsia="Verdana"/>
          <w:i/>
          <w:iCs/>
          <w:sz w:val="26"/>
          <w:szCs w:val="26"/>
        </w:rPr>
        <w:t>hình</w:t>
      </w:r>
      <w:proofErr w:type="spellEnd"/>
      <w:r w:rsidRPr="00AE2A07">
        <w:rPr>
          <w:rFonts w:eastAsia="Verdana"/>
          <w:i/>
          <w:iCs/>
          <w:sz w:val="26"/>
          <w:szCs w:val="26"/>
        </w:rPr>
        <w:t xml:space="preserve"> </w:t>
      </w:r>
      <w:proofErr w:type="spellStart"/>
      <w:r w:rsidRPr="00AE2A07">
        <w:rPr>
          <w:rFonts w:eastAsia="Verdana"/>
          <w:i/>
          <w:iCs/>
          <w:sz w:val="26"/>
          <w:szCs w:val="26"/>
        </w:rPr>
        <w:t>ảnh</w:t>
      </w:r>
      <w:proofErr w:type="spellEnd"/>
      <w:r w:rsidRPr="00AE2A07">
        <w:rPr>
          <w:rFonts w:eastAsia="Verdana"/>
          <w:i/>
          <w:iCs/>
          <w:sz w:val="26"/>
          <w:szCs w:val="26"/>
        </w:rPr>
        <w:t xml:space="preserve"> </w:t>
      </w:r>
      <w:proofErr w:type="spellStart"/>
      <w:r w:rsidRPr="00AE2A07">
        <w:rPr>
          <w:rFonts w:eastAsia="Verdana"/>
          <w:i/>
          <w:iCs/>
          <w:sz w:val="26"/>
          <w:szCs w:val="26"/>
        </w:rPr>
        <w:t>làm</w:t>
      </w:r>
      <w:proofErr w:type="spellEnd"/>
      <w:r w:rsidRPr="00AE2A07">
        <w:rPr>
          <w:rFonts w:eastAsia="Verdana"/>
          <w:i/>
          <w:iCs/>
          <w:sz w:val="26"/>
          <w:szCs w:val="26"/>
        </w:rPr>
        <w:t xml:space="preserve"> </w:t>
      </w:r>
      <w:proofErr w:type="spellStart"/>
      <w:r w:rsidRPr="00AE2A07">
        <w:rPr>
          <w:rFonts w:eastAsia="Verdana"/>
          <w:i/>
          <w:iCs/>
          <w:sz w:val="26"/>
          <w:szCs w:val="26"/>
        </w:rPr>
        <w:t>ngưỡng</w:t>
      </w:r>
      <w:proofErr w:type="spellEnd"/>
      <w:r w:rsidRPr="00AE2A07">
        <w:rPr>
          <w:rFonts w:eastAsia="Verdana"/>
          <w:i/>
          <w:iCs/>
          <w:sz w:val="26"/>
          <w:szCs w:val="26"/>
        </w:rPr>
        <w:t xml:space="preserve"> ban </w:t>
      </w:r>
      <w:proofErr w:type="spellStart"/>
      <w:r w:rsidRPr="00AE2A07">
        <w:rPr>
          <w:rFonts w:eastAsia="Verdana"/>
          <w:i/>
          <w:iCs/>
          <w:sz w:val="26"/>
          <w:szCs w:val="26"/>
        </w:rPr>
        <w:t>đầu</w:t>
      </w:r>
      <w:proofErr w:type="spellEnd"/>
      <w:r w:rsidRPr="00AE2A07">
        <w:rPr>
          <w:rFonts w:eastAsia="Verdana"/>
          <w:i/>
          <w:iCs/>
          <w:sz w:val="26"/>
          <w:szCs w:val="26"/>
        </w:rPr>
        <w:t xml:space="preserve"> T</w:t>
      </w:r>
    </w:p>
    <w:p w14:paraId="2C72FDAC" w14:textId="6219A211" w:rsidR="00C94F3D" w:rsidRPr="00AE2A07" w:rsidRDefault="00C94F3D"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2</w:t>
      </w:r>
      <w:r w:rsidRPr="00AE2A07">
        <w:rPr>
          <w:rFonts w:eastAsia="Verdana"/>
          <w:sz w:val="26"/>
          <w:szCs w:val="26"/>
        </w:rPr>
        <w:t xml:space="preserve">: </w:t>
      </w:r>
      <w:proofErr w:type="spellStart"/>
      <w:r w:rsidR="00192062" w:rsidRPr="00AE2A07">
        <w:rPr>
          <w:rFonts w:eastAsia="Verdana"/>
          <w:sz w:val="26"/>
          <w:szCs w:val="26"/>
        </w:rPr>
        <w:t>Phân</w:t>
      </w:r>
      <w:proofErr w:type="spellEnd"/>
      <w:r w:rsidR="00192062" w:rsidRPr="00AE2A07">
        <w:rPr>
          <w:rFonts w:eastAsia="Verdana"/>
          <w:sz w:val="26"/>
          <w:szCs w:val="26"/>
        </w:rPr>
        <w:t xml:space="preserve"> </w:t>
      </w:r>
      <w:proofErr w:type="spellStart"/>
      <w:r w:rsidR="00E83F99">
        <w:rPr>
          <w:rFonts w:eastAsia="Verdana"/>
          <w:sz w:val="26"/>
          <w:szCs w:val="26"/>
        </w:rPr>
        <w:t>vùng</w:t>
      </w:r>
      <w:proofErr w:type="spellEnd"/>
      <w:r w:rsidR="00192062" w:rsidRPr="00AE2A07">
        <w:rPr>
          <w:rFonts w:eastAsia="Verdana"/>
          <w:sz w:val="26"/>
          <w:szCs w:val="26"/>
        </w:rPr>
        <w:t xml:space="preserve"> </w:t>
      </w:r>
      <w:proofErr w:type="spellStart"/>
      <w:r w:rsidR="00192062" w:rsidRPr="00AE2A07">
        <w:rPr>
          <w:rFonts w:eastAsia="Verdana"/>
          <w:sz w:val="26"/>
          <w:szCs w:val="26"/>
        </w:rPr>
        <w:t>dựa</w:t>
      </w:r>
      <w:proofErr w:type="spellEnd"/>
      <w:r w:rsidR="00192062" w:rsidRPr="00AE2A07">
        <w:rPr>
          <w:rFonts w:eastAsia="Verdana"/>
          <w:sz w:val="26"/>
          <w:szCs w:val="26"/>
        </w:rPr>
        <w:t xml:space="preserve"> </w:t>
      </w:r>
      <w:proofErr w:type="spellStart"/>
      <w:r w:rsidR="00192062" w:rsidRPr="00AE2A07">
        <w:rPr>
          <w:rFonts w:eastAsia="Verdana"/>
          <w:sz w:val="26"/>
          <w:szCs w:val="26"/>
        </w:rPr>
        <w:t>trên</w:t>
      </w:r>
      <w:proofErr w:type="spellEnd"/>
      <w:r w:rsidR="00192062" w:rsidRPr="00AE2A07">
        <w:rPr>
          <w:rFonts w:eastAsia="Verdana"/>
          <w:sz w:val="26"/>
          <w:szCs w:val="26"/>
        </w:rPr>
        <w:t xml:space="preserve"> </w:t>
      </w:r>
      <w:proofErr w:type="spellStart"/>
      <w:r w:rsidR="00192062" w:rsidRPr="00AE2A07">
        <w:rPr>
          <w:rFonts w:eastAsia="Verdana"/>
          <w:sz w:val="26"/>
          <w:szCs w:val="26"/>
        </w:rPr>
        <w:t>ngưỡng</w:t>
      </w:r>
      <w:proofErr w:type="spellEnd"/>
    </w:p>
    <w:p w14:paraId="6C15C796" w14:textId="0FE49919" w:rsidR="00192062" w:rsidRPr="00AE2A07" w:rsidRDefault="00192062" w:rsidP="006A5C9E">
      <w:pPr>
        <w:spacing w:line="372" w:lineRule="auto"/>
        <w:ind w:firstLine="360"/>
        <w:jc w:val="both"/>
        <w:rPr>
          <w:rFonts w:eastAsia="Verdana"/>
          <w:sz w:val="26"/>
          <w:szCs w:val="26"/>
        </w:rPr>
      </w:pPr>
      <w:proofErr w:type="spellStart"/>
      <w:r w:rsidRPr="00AE2A07">
        <w:rPr>
          <w:rFonts w:eastAsia="Verdana"/>
          <w:sz w:val="26"/>
          <w:szCs w:val="26"/>
        </w:rPr>
        <w:t>Dùng</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T </w:t>
      </w:r>
      <w:proofErr w:type="spellStart"/>
      <w:r w:rsidRPr="00AE2A07">
        <w:rPr>
          <w:rFonts w:eastAsia="Verdana"/>
          <w:sz w:val="26"/>
          <w:szCs w:val="26"/>
        </w:rPr>
        <w:t>đã</w:t>
      </w:r>
      <w:proofErr w:type="spellEnd"/>
      <w:r w:rsidRPr="00AE2A07">
        <w:rPr>
          <w:rFonts w:eastAsia="Verdana"/>
          <w:sz w:val="26"/>
          <w:szCs w:val="26"/>
        </w:rPr>
        <w:t xml:space="preserve">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loại</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thành</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nhóm</w:t>
      </w:r>
      <w:proofErr w:type="spellEnd"/>
      <w:r w:rsidRPr="00AE2A07">
        <w:rPr>
          <w:rFonts w:eastAsia="Verdana"/>
          <w:sz w:val="26"/>
          <w:szCs w:val="26"/>
        </w:rPr>
        <w:t>:</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 xml:space="preserve">G1​: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các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điểm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ảnh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có</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lớn</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hơn</w:t>
      </w:r>
      <w:proofErr w:type="spellEnd"/>
      <w:r w:rsidRPr="00AE2A07">
        <w:rPr>
          <w:rFonts w:eastAsia="Verdana" w:cs="Times New Roman"/>
          <w:szCs w:val="26"/>
          <w:lang w:val="en-US"/>
        </w:rPr>
        <w:t xml:space="preserve"> T (</w:t>
      </w:r>
      <w:proofErr w:type="spellStart"/>
      <w:r w:rsidRPr="00AE2A07">
        <w:rPr>
          <w:rFonts w:eastAsia="Verdana" w:cs="Times New Roman"/>
          <w:szCs w:val="26"/>
          <w:lang w:val="en-US"/>
        </w:rPr>
        <w:t>thường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là</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thuộc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đối</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tượng</w:t>
      </w:r>
      <w:proofErr w:type="spellEnd"/>
      <w:r w:rsidRPr="00AE2A07">
        <w:rPr>
          <w:rFonts w:eastAsia="Verdana" w:cs="Times New Roman"/>
          <w:szCs w:val="26"/>
          <w:lang w:val="en-US"/>
        </w:rPr>
        <w:t>).</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 xml:space="preserve">G2​: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các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điểm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ảnh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có</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nhỏ</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hơn</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hoặc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bằng</w:t>
      </w:r>
      <w:proofErr w:type="spellEnd"/>
      <w:r w:rsidRPr="00AE2A07">
        <w:rPr>
          <w:rFonts w:eastAsia="Verdana" w:cs="Times New Roman"/>
          <w:szCs w:val="26"/>
          <w:lang w:val="en-US"/>
        </w:rPr>
        <w:t xml:space="preserve"> T (</w:t>
      </w:r>
      <w:proofErr w:type="spellStart"/>
      <w:r w:rsidRPr="00AE2A07">
        <w:rPr>
          <w:rFonts w:eastAsia="Verdana" w:cs="Times New Roman"/>
          <w:szCs w:val="26"/>
          <w:lang w:val="en-US"/>
        </w:rPr>
        <w:t>thường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là</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thuộc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nền</w:t>
      </w:r>
      <w:proofErr w:type="spellEnd"/>
      <w:r w:rsidRPr="00AE2A07">
        <w:rPr>
          <w:rFonts w:eastAsia="Verdana" w:cs="Times New Roman"/>
          <w:szCs w:val="26"/>
          <w:lang w:val="en-US"/>
        </w:rPr>
        <w:t>).</w:t>
      </w:r>
    </w:p>
    <w:p w14:paraId="03F74918" w14:textId="7C9EFDAE" w:rsidR="00192062" w:rsidRPr="00AE2A07" w:rsidRDefault="005203CF"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3: </w:t>
      </w: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mỗi</w:t>
      </w:r>
      <w:proofErr w:type="spellEnd"/>
      <w:r w:rsidRPr="00AE2A07">
        <w:rPr>
          <w:rFonts w:eastAsia="Verdana"/>
          <w:sz w:val="26"/>
          <w:szCs w:val="26"/>
        </w:rPr>
        <w:t xml:space="preserve"> </w:t>
      </w:r>
      <w:proofErr w:type="spellStart"/>
      <w:r w:rsidRPr="00AE2A07">
        <w:rPr>
          <w:rFonts w:eastAsia="Verdana"/>
          <w:sz w:val="26"/>
          <w:szCs w:val="26"/>
        </w:rPr>
        <w:t>nhóm</w:t>
      </w:r>
      <w:proofErr w:type="spellEnd"/>
    </w:p>
    <w:p w14:paraId="2EECF04E" w14:textId="75DF93F1" w:rsidR="005203CF" w:rsidRPr="00AE2A07" w:rsidRDefault="005203CF" w:rsidP="006A5C9E">
      <w:pPr>
        <w:spacing w:line="372" w:lineRule="auto"/>
        <w:ind w:firstLine="360"/>
        <w:jc w:val="both"/>
        <w:rPr>
          <w:rFonts w:eastAsia="Verdana"/>
          <w:sz w:val="26"/>
          <w:szCs w:val="26"/>
        </w:rPr>
      </w:pP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sáng</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mỗi</w:t>
      </w:r>
      <w:proofErr w:type="spellEnd"/>
      <w:r w:rsidRPr="00AE2A07">
        <w:rPr>
          <w:rFonts w:eastAsia="Verdana"/>
          <w:sz w:val="26"/>
          <w:szCs w:val="26"/>
        </w:rPr>
        <w:t xml:space="preserve"> </w:t>
      </w:r>
      <w:proofErr w:type="spellStart"/>
      <w:r w:rsidRPr="00AE2A07">
        <w:rPr>
          <w:rFonts w:eastAsia="Verdana"/>
          <w:sz w:val="26"/>
          <w:szCs w:val="26"/>
        </w:rPr>
        <w:t>nhóm</w:t>
      </w:r>
      <w:proofErr w:type="spellEnd"/>
      <w:r w:rsidRPr="00AE2A07">
        <w:rPr>
          <w:rFonts w:eastAsia="Verdana"/>
          <w:sz w:val="26"/>
          <w:szCs w:val="26"/>
        </w:rPr>
        <w:t>:</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 xml:space="preserve">m1: Trung </w:t>
      </w:r>
      <w:proofErr w:type="spellStart"/>
      <w:r w:rsidRPr="00AE2A07">
        <w:rPr>
          <w:rFonts w:eastAsia="Verdana" w:cs="Times New Roman"/>
          <w:szCs w:val="26"/>
          <w:lang w:val="en-US"/>
        </w:rPr>
        <w:t>bình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của</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 xml:space="preserve">m2: Trung </w:t>
      </w:r>
      <w:proofErr w:type="spellStart"/>
      <w:r w:rsidRPr="00AE2A07">
        <w:rPr>
          <w:rFonts w:eastAsia="Verdana" w:cs="Times New Roman"/>
          <w:szCs w:val="26"/>
          <w:lang w:val="en-US"/>
        </w:rPr>
        <w:t>bình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của</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G2</w:t>
      </w:r>
    </w:p>
    <w:p w14:paraId="500B7560" w14:textId="746A0E0F" w:rsidR="00F87064" w:rsidRPr="00AE2A07" w:rsidRDefault="005203CF"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4:</w:t>
      </w:r>
      <w:r w:rsidRPr="00AE2A07">
        <w:rPr>
          <w:rFonts w:eastAsia="Verdana"/>
          <w:sz w:val="26"/>
          <w:szCs w:val="26"/>
        </w:rPr>
        <w:t xml:space="preserve"> </w:t>
      </w:r>
      <w:proofErr w:type="spellStart"/>
      <w:r w:rsidRPr="00AE2A07">
        <w:rPr>
          <w:rFonts w:eastAsia="Verdana"/>
          <w:sz w:val="26"/>
          <w:szCs w:val="26"/>
        </w:rPr>
        <w:t>Cập</w:t>
      </w:r>
      <w:proofErr w:type="spellEnd"/>
      <w:r w:rsidRPr="00AE2A07">
        <w:rPr>
          <w:rFonts w:eastAsia="Verdana"/>
          <w:sz w:val="26"/>
          <w:szCs w:val="26"/>
        </w:rPr>
        <w:t xml:space="preserve"> </w:t>
      </w:r>
      <w:proofErr w:type="spellStart"/>
      <w:r w:rsidRPr="00AE2A07">
        <w:rPr>
          <w:rFonts w:eastAsia="Verdana"/>
          <w:sz w:val="26"/>
          <w:szCs w:val="26"/>
        </w:rPr>
        <w:t>nhật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mới</w:t>
      </w:r>
      <w:proofErr w:type="spellEnd"/>
    </w:p>
    <w:p w14:paraId="54D92520" w14:textId="0AD6E326" w:rsidR="005203CF" w:rsidRPr="00AE2A07" w:rsidRDefault="005203CF" w:rsidP="006A5C9E">
      <w:pPr>
        <w:spacing w:line="372" w:lineRule="auto"/>
        <w:ind w:firstLine="567"/>
        <w:jc w:val="both"/>
        <w:rPr>
          <w:rFonts w:eastAsia="Verdana"/>
          <w:sz w:val="26"/>
          <w:szCs w:val="26"/>
        </w:rPr>
      </w:pPr>
      <w:proofErr w:type="spellStart"/>
      <w:r w:rsidRPr="00AE2A07">
        <w:rPr>
          <w:rFonts w:eastAsia="Verdana"/>
          <w:sz w:val="26"/>
          <w:szCs w:val="26"/>
        </w:rPr>
        <w:t>Cập</w:t>
      </w:r>
      <w:proofErr w:type="spellEnd"/>
      <w:r w:rsidRPr="00AE2A07">
        <w:rPr>
          <w:rFonts w:eastAsia="Verdana"/>
          <w:sz w:val="26"/>
          <w:szCs w:val="26"/>
        </w:rPr>
        <w:t xml:space="preserve"> </w:t>
      </w:r>
      <w:proofErr w:type="spellStart"/>
      <w:r w:rsidRPr="00AE2A07">
        <w:rPr>
          <w:rFonts w:eastAsia="Verdana"/>
          <w:sz w:val="26"/>
          <w:szCs w:val="26"/>
        </w:rPr>
        <w:t>nhật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mới</w:t>
      </w:r>
      <w:proofErr w:type="spellEnd"/>
      <w:r w:rsidRPr="00AE2A07">
        <w:rPr>
          <w:rFonts w:eastAsia="Verdana"/>
          <w:sz w:val="26"/>
          <w:szCs w:val="26"/>
        </w:rPr>
        <w:t xml:space="preserve"> </w:t>
      </w:r>
      <w:proofErr w:type="spellStart"/>
      <w:r w:rsidRPr="00AE2A07">
        <w:rPr>
          <w:rFonts w:eastAsia="Verdana"/>
          <w:sz w:val="26"/>
          <w:szCs w:val="26"/>
        </w:rPr>
        <w:t>bằng</w:t>
      </w:r>
      <w:proofErr w:type="spellEnd"/>
      <w:r w:rsidRPr="00AE2A07">
        <w:rPr>
          <w:rFonts w:eastAsia="Verdana"/>
          <w:sz w:val="26"/>
          <w:szCs w:val="26"/>
        </w:rPr>
        <w:t xml:space="preserve"> </w:t>
      </w:r>
      <w:proofErr w:type="spellStart"/>
      <w:r w:rsidRPr="00AE2A07">
        <w:rPr>
          <w:rFonts w:eastAsia="Verdana"/>
          <w:sz w:val="26"/>
          <w:szCs w:val="26"/>
        </w:rPr>
        <w:t>cách</w:t>
      </w:r>
      <w:proofErr w:type="spellEnd"/>
      <w:r w:rsidRPr="00AE2A07">
        <w:rPr>
          <w:rFonts w:eastAsia="Verdana"/>
          <w:sz w:val="26"/>
          <w:szCs w:val="26"/>
        </w:rPr>
        <w:t xml:space="preserve"> </w:t>
      </w:r>
      <w:proofErr w:type="spellStart"/>
      <w:r w:rsidRPr="00AE2A07">
        <w:rPr>
          <w:rFonts w:eastAsia="Verdana"/>
          <w:sz w:val="26"/>
          <w:szCs w:val="26"/>
        </w:rPr>
        <w:t>lấy</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m1 </w:t>
      </w:r>
      <w:proofErr w:type="spellStart"/>
      <w:r w:rsidRPr="00AE2A07">
        <w:rPr>
          <w:rFonts w:eastAsia="Verdana"/>
          <w:sz w:val="26"/>
          <w:szCs w:val="26"/>
        </w:rPr>
        <w:t>và</w:t>
      </w:r>
      <w:proofErr w:type="spellEnd"/>
      <w:r w:rsidRPr="00AE2A07">
        <w:rPr>
          <w:rFonts w:eastAsia="Verdana"/>
          <w:sz w:val="26"/>
          <w:szCs w:val="26"/>
        </w:rPr>
        <w:t xml:space="preserve">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dùng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vòng</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tiếp</w:t>
      </w:r>
      <w:proofErr w:type="spellEnd"/>
      <w:r w:rsidRPr="00AE2A07">
        <w:rPr>
          <w:rFonts w:eastAsia="Verdana"/>
          <w:sz w:val="26"/>
          <w:szCs w:val="26"/>
        </w:rPr>
        <w:t xml:space="preserve"> </w:t>
      </w:r>
      <w:proofErr w:type="spellStart"/>
      <w:r w:rsidRPr="00AE2A07">
        <w:rPr>
          <w:rFonts w:eastAsia="Verdana"/>
          <w:sz w:val="26"/>
          <w:szCs w:val="26"/>
        </w:rPr>
        <w:t>theo</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tiếp</w:t>
      </w:r>
      <w:proofErr w:type="spellEnd"/>
      <w:r w:rsidRPr="00AE2A07">
        <w:rPr>
          <w:rFonts w:eastAsia="Verdana"/>
          <w:sz w:val="26"/>
          <w:szCs w:val="26"/>
        </w:rPr>
        <w:t xml:space="preserve"> </w:t>
      </w:r>
      <w:proofErr w:type="spellStart"/>
      <w:r w:rsidRPr="00AE2A07">
        <w:rPr>
          <w:rFonts w:eastAsia="Verdana"/>
          <w:sz w:val="26"/>
          <w:szCs w:val="26"/>
        </w:rPr>
        <w:t>tục</w:t>
      </w:r>
      <w:proofErr w:type="spellEnd"/>
      <w:r w:rsidRPr="00AE2A07">
        <w:rPr>
          <w:rFonts w:eastAsia="Verdana"/>
          <w:sz w:val="26"/>
          <w:szCs w:val="26"/>
        </w:rPr>
        <w:t xml:space="preserve"> </w:t>
      </w:r>
      <w:proofErr w:type="spellStart"/>
      <w:r w:rsidRPr="00AE2A07">
        <w:rPr>
          <w:rFonts w:eastAsia="Verdana"/>
          <w:sz w:val="26"/>
          <w:szCs w:val="26"/>
        </w:rPr>
        <w:t>cải</w:t>
      </w:r>
      <w:proofErr w:type="spellEnd"/>
      <w:r w:rsidRPr="00AE2A07">
        <w:rPr>
          <w:rFonts w:eastAsia="Verdana"/>
          <w:sz w:val="26"/>
          <w:szCs w:val="26"/>
        </w:rPr>
        <w:t xml:space="preserve"> </w:t>
      </w:r>
      <w:proofErr w:type="spellStart"/>
      <w:r w:rsidRPr="00AE2A07">
        <w:rPr>
          <w:rFonts w:eastAsia="Verdana"/>
          <w:sz w:val="26"/>
          <w:szCs w:val="26"/>
        </w:rPr>
        <w:t>thiện</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chính</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w:t>
      </w:r>
    </w:p>
    <w:p w14:paraId="56FE4465" w14:textId="1769C131" w:rsidR="005203CF" w:rsidRPr="00AE2A07" w:rsidRDefault="005203CF"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5: </w:t>
      </w:r>
      <w:proofErr w:type="spellStart"/>
      <w:r w:rsidR="00106471" w:rsidRPr="00AE2A07">
        <w:rPr>
          <w:rFonts w:eastAsia="Verdana"/>
          <w:sz w:val="26"/>
          <w:szCs w:val="26"/>
        </w:rPr>
        <w:t>Lặp</w:t>
      </w:r>
      <w:proofErr w:type="spellEnd"/>
      <w:r w:rsidR="00106471" w:rsidRPr="00AE2A07">
        <w:rPr>
          <w:rFonts w:eastAsia="Verdana"/>
          <w:sz w:val="26"/>
          <w:szCs w:val="26"/>
        </w:rPr>
        <w:t xml:space="preserve"> </w:t>
      </w:r>
      <w:proofErr w:type="spellStart"/>
      <w:r w:rsidR="00106471" w:rsidRPr="00AE2A07">
        <w:rPr>
          <w:rFonts w:eastAsia="Verdana"/>
          <w:sz w:val="26"/>
          <w:szCs w:val="26"/>
        </w:rPr>
        <w:t>lại</w:t>
      </w:r>
      <w:proofErr w:type="spellEnd"/>
    </w:p>
    <w:p w14:paraId="4EF4FFF1" w14:textId="55FBE61C" w:rsidR="00B52901" w:rsidRPr="00AE2A07" w:rsidRDefault="00106471" w:rsidP="00E46EAF">
      <w:pPr>
        <w:spacing w:line="372" w:lineRule="auto"/>
        <w:ind w:firstLine="567"/>
        <w:jc w:val="both"/>
        <w:rPr>
          <w:rFonts w:eastAsia="Verdana"/>
          <w:sz w:val="26"/>
          <w:szCs w:val="26"/>
        </w:rPr>
      </w:pPr>
      <w:proofErr w:type="spellStart"/>
      <w:r w:rsidRPr="00AE2A07">
        <w:rPr>
          <w:rFonts w:eastAsia="Verdana"/>
          <w:sz w:val="26"/>
          <w:szCs w:val="26"/>
        </w:rPr>
        <w:lastRenderedPageBreak/>
        <w:t>Quá</w:t>
      </w:r>
      <w:proofErr w:type="spellEnd"/>
      <w:r w:rsidRPr="00AE2A07">
        <w:rPr>
          <w:rFonts w:eastAsia="Verdana"/>
          <w:sz w:val="26"/>
          <w:szCs w:val="26"/>
        </w:rPr>
        <w:t xml:space="preserve"> </w:t>
      </w:r>
      <w:proofErr w:type="spellStart"/>
      <w:r w:rsidRPr="00AE2A07">
        <w:rPr>
          <w:rFonts w:eastAsia="Verdana"/>
          <w:sz w:val="26"/>
          <w:szCs w:val="26"/>
        </w:rPr>
        <w:t>trình</w:t>
      </w:r>
      <w:proofErr w:type="spellEnd"/>
      <w:r w:rsidRPr="00AE2A07">
        <w:rPr>
          <w:rFonts w:eastAsia="Verdana"/>
          <w:sz w:val="26"/>
          <w:szCs w:val="26"/>
        </w:rPr>
        <w:t xml:space="preserve"> </w:t>
      </w:r>
      <w:proofErr w:type="spellStart"/>
      <w:r w:rsidRPr="00AE2A07">
        <w:rPr>
          <w:rFonts w:eastAsia="Verdana"/>
          <w:sz w:val="26"/>
          <w:szCs w:val="26"/>
        </w:rPr>
        <w:t>trên</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w:t>
      </w:r>
      <w:proofErr w:type="spellStart"/>
      <w:r w:rsidRPr="00AE2A07">
        <w:rPr>
          <w:rFonts w:eastAsia="Verdana"/>
          <w:sz w:val="26"/>
          <w:szCs w:val="26"/>
        </w:rPr>
        <w:t>Bước</w:t>
      </w:r>
      <w:proofErr w:type="spellEnd"/>
      <w:r w:rsidRPr="00AE2A07">
        <w:rPr>
          <w:rFonts w:eastAsia="Verdana"/>
          <w:sz w:val="26"/>
          <w:szCs w:val="26"/>
        </w:rPr>
        <w:t xml:space="preserve"> 2 </w:t>
      </w:r>
      <w:proofErr w:type="spellStart"/>
      <w:r w:rsidRPr="00AE2A07">
        <w:rPr>
          <w:rFonts w:eastAsia="Verdana"/>
          <w:sz w:val="26"/>
          <w:szCs w:val="26"/>
        </w:rPr>
        <w:t>đến</w:t>
      </w:r>
      <w:proofErr w:type="spellEnd"/>
      <w:r w:rsidRPr="00AE2A07">
        <w:rPr>
          <w:rFonts w:eastAsia="Verdana"/>
          <w:sz w:val="26"/>
          <w:szCs w:val="26"/>
        </w:rPr>
        <w:t xml:space="preserve"> </w:t>
      </w:r>
      <w:proofErr w:type="spellStart"/>
      <w:r w:rsidRPr="00AE2A07">
        <w:rPr>
          <w:rFonts w:eastAsia="Verdana"/>
          <w:sz w:val="26"/>
          <w:szCs w:val="26"/>
        </w:rPr>
        <w:t>Bước</w:t>
      </w:r>
      <w:proofErr w:type="spellEnd"/>
      <w:r w:rsidRPr="00AE2A07">
        <w:rPr>
          <w:rFonts w:eastAsia="Verdana"/>
          <w:sz w:val="26"/>
          <w:szCs w:val="26"/>
        </w:rPr>
        <w:t xml:space="preserve"> 4)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lại</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đến</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sự</w:t>
      </w:r>
      <w:proofErr w:type="spellEnd"/>
      <w:r w:rsidRPr="00AE2A07">
        <w:rPr>
          <w:rFonts w:eastAsia="Verdana"/>
          <w:sz w:val="26"/>
          <w:szCs w:val="26"/>
        </w:rPr>
        <w:t xml:space="preserve"> </w:t>
      </w:r>
      <w:proofErr w:type="spellStart"/>
      <w:r w:rsidRPr="00AE2A07">
        <w:rPr>
          <w:rFonts w:eastAsia="Verdana"/>
          <w:sz w:val="26"/>
          <w:szCs w:val="26"/>
        </w:rPr>
        <w:t>chênh</w:t>
      </w:r>
      <w:proofErr w:type="spellEnd"/>
      <w:r w:rsidRPr="00AE2A07">
        <w:rPr>
          <w:rFonts w:eastAsia="Verdana"/>
          <w:sz w:val="26"/>
          <w:szCs w:val="26"/>
        </w:rPr>
        <w:t xml:space="preserve"> </w:t>
      </w:r>
      <w:proofErr w:type="spellStart"/>
      <w:r w:rsidRPr="00AE2A07">
        <w:rPr>
          <w:rFonts w:eastAsia="Verdana"/>
          <w:sz w:val="26"/>
          <w:szCs w:val="26"/>
        </w:rPr>
        <w:t>lệch</w:t>
      </w:r>
      <w:proofErr w:type="spellEnd"/>
      <w:r w:rsidRPr="00AE2A07">
        <w:rPr>
          <w:rFonts w:eastAsia="Verdana"/>
          <w:sz w:val="26"/>
          <w:szCs w:val="26"/>
        </w:rPr>
        <w:t xml:space="preserve"> </w:t>
      </w:r>
      <w:proofErr w:type="spellStart"/>
      <w:r w:rsidRPr="00AE2A07">
        <w:rPr>
          <w:rFonts w:eastAsia="Verdana"/>
          <w:sz w:val="26"/>
          <w:szCs w:val="26"/>
        </w:rPr>
        <w:t>giữa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T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vòng</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kế</w:t>
      </w:r>
      <w:proofErr w:type="spellEnd"/>
      <w:r w:rsidRPr="00AE2A07">
        <w:rPr>
          <w:rFonts w:eastAsia="Verdana"/>
          <w:sz w:val="26"/>
          <w:szCs w:val="26"/>
        </w:rPr>
        <w:t xml:space="preserve"> </w:t>
      </w:r>
      <w:proofErr w:type="spellStart"/>
      <w:r w:rsidRPr="00AE2A07">
        <w:rPr>
          <w:rFonts w:eastAsia="Verdana"/>
          <w:sz w:val="26"/>
          <w:szCs w:val="26"/>
        </w:rPr>
        <w:t>tiếp</w:t>
      </w:r>
      <w:proofErr w:type="spellEnd"/>
      <w:r w:rsidRPr="00AE2A07">
        <w:rPr>
          <w:rFonts w:eastAsia="Verdana"/>
          <w:sz w:val="26"/>
          <w:szCs w:val="26"/>
        </w:rPr>
        <w:t xml:space="preserve"> </w:t>
      </w:r>
      <w:proofErr w:type="spellStart"/>
      <w:r w:rsidRPr="00AE2A07">
        <w:rPr>
          <w:rFonts w:eastAsia="Verdana"/>
          <w:sz w:val="26"/>
          <w:szCs w:val="26"/>
        </w:rPr>
        <w:t>nhỏ</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nhỏ</w:t>
      </w:r>
      <w:proofErr w:type="spellEnd"/>
      <w:r w:rsidRPr="00AE2A07">
        <w:rPr>
          <w:rFonts w:eastAsia="Verdana"/>
          <w:sz w:val="26"/>
          <w:szCs w:val="26"/>
        </w:rPr>
        <w:t xml:space="preserve"> ΔT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định</w:t>
      </w:r>
      <w:proofErr w:type="spellEnd"/>
      <w:r w:rsidRPr="00AE2A07">
        <w:rPr>
          <w:rFonts w:eastAsia="Verdana"/>
          <w:sz w:val="26"/>
          <w:szCs w:val="26"/>
        </w:rPr>
        <w:t xml:space="preserve"> </w:t>
      </w:r>
      <w:proofErr w:type="spellStart"/>
      <w:r w:rsidRPr="00AE2A07">
        <w:rPr>
          <w:rFonts w:eastAsia="Verdana"/>
          <w:sz w:val="26"/>
          <w:szCs w:val="26"/>
        </w:rPr>
        <w:t>trước</w:t>
      </w:r>
      <w:proofErr w:type="spellEnd"/>
      <w:r w:rsidRPr="00AE2A07">
        <w:rPr>
          <w:rFonts w:eastAsia="Verdana"/>
          <w:sz w:val="26"/>
          <w:szCs w:val="26"/>
        </w:rPr>
        <w:t xml:space="preserve">. </w:t>
      </w:r>
      <w:proofErr w:type="spellStart"/>
      <w:r w:rsidRPr="00AE2A07">
        <w:rPr>
          <w:rFonts w:eastAsia="Verdana"/>
          <w:sz w:val="26"/>
          <w:szCs w:val="26"/>
        </w:rPr>
        <w:t>Điều</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đảm</w:t>
      </w:r>
      <w:proofErr w:type="spellEnd"/>
      <w:r w:rsidRPr="00AE2A07">
        <w:rPr>
          <w:rFonts w:eastAsia="Verdana"/>
          <w:sz w:val="26"/>
          <w:szCs w:val="26"/>
        </w:rPr>
        <w:t xml:space="preserve"> </w:t>
      </w:r>
      <w:proofErr w:type="spellStart"/>
      <w:r w:rsidRPr="00AE2A07">
        <w:rPr>
          <w:rFonts w:eastAsia="Verdana"/>
          <w:sz w:val="26"/>
          <w:szCs w:val="26"/>
        </w:rPr>
        <w:t>bảo</w:t>
      </w:r>
      <w:proofErr w:type="spellEnd"/>
      <w:r w:rsidRPr="00AE2A07">
        <w:rPr>
          <w:rFonts w:eastAsia="Verdana"/>
          <w:sz w:val="26"/>
          <w:szCs w:val="26"/>
        </w:rPr>
        <w:t xml:space="preserve"> </w:t>
      </w:r>
      <w:proofErr w:type="spellStart"/>
      <w:r w:rsidRPr="00AE2A07">
        <w:rPr>
          <w:rFonts w:eastAsia="Verdana"/>
          <w:sz w:val="26"/>
          <w:szCs w:val="26"/>
        </w:rPr>
        <w:t>rằng</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dừng</w:t>
      </w:r>
      <w:proofErr w:type="spellEnd"/>
      <w:r w:rsidRPr="00AE2A07">
        <w:rPr>
          <w:rFonts w:eastAsia="Verdana"/>
          <w:sz w:val="26"/>
          <w:szCs w:val="26"/>
        </w:rPr>
        <w:t xml:space="preserve"> </w:t>
      </w:r>
      <w:proofErr w:type="spellStart"/>
      <w:r w:rsidRPr="00AE2A07">
        <w:rPr>
          <w:rFonts w:eastAsia="Verdana"/>
          <w:sz w:val="26"/>
          <w:szCs w:val="26"/>
        </w:rPr>
        <w:t>lại</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đã</w:t>
      </w:r>
      <w:proofErr w:type="spellEnd"/>
      <w:r w:rsidRPr="00AE2A07">
        <w:rPr>
          <w:rFonts w:eastAsia="Verdana"/>
          <w:sz w:val="26"/>
          <w:szCs w:val="26"/>
        </w:rPr>
        <w:t xml:space="preserve"> </w:t>
      </w:r>
      <w:proofErr w:type="spellStart"/>
      <w:r w:rsidRPr="00AE2A07">
        <w:rPr>
          <w:rFonts w:eastAsia="Verdana"/>
          <w:sz w:val="26"/>
          <w:szCs w:val="26"/>
        </w:rPr>
        <w:t>ổn</w:t>
      </w:r>
      <w:proofErr w:type="spellEnd"/>
      <w:r w:rsidRPr="00AE2A07">
        <w:rPr>
          <w:rFonts w:eastAsia="Verdana"/>
          <w:sz w:val="26"/>
          <w:szCs w:val="26"/>
        </w:rPr>
        <w:t xml:space="preserve"> </w:t>
      </w:r>
      <w:proofErr w:type="spellStart"/>
      <w:r w:rsidRPr="00AE2A07">
        <w:rPr>
          <w:rFonts w:eastAsia="Verdana"/>
          <w:sz w:val="26"/>
          <w:szCs w:val="26"/>
        </w:rPr>
        <w:t>định</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không</w:t>
      </w:r>
      <w:proofErr w:type="spellEnd"/>
      <w:r w:rsidRPr="00AE2A07">
        <w:rPr>
          <w:rFonts w:eastAsia="Verdana"/>
          <w:sz w:val="26"/>
          <w:szCs w:val="26"/>
        </w:rPr>
        <w:t xml:space="preserve"> </w:t>
      </w:r>
      <w:proofErr w:type="spellStart"/>
      <w:r w:rsidRPr="00AE2A07">
        <w:rPr>
          <w:rFonts w:eastAsia="Verdana"/>
          <w:sz w:val="26"/>
          <w:szCs w:val="26"/>
        </w:rPr>
        <w:t>thay</w:t>
      </w:r>
      <w:proofErr w:type="spellEnd"/>
      <w:r w:rsidRPr="00AE2A07">
        <w:rPr>
          <w:rFonts w:eastAsia="Verdana"/>
          <w:sz w:val="26"/>
          <w:szCs w:val="26"/>
        </w:rPr>
        <w:t xml:space="preserve"> </w:t>
      </w:r>
      <w:proofErr w:type="spellStart"/>
      <w:r w:rsidRPr="00AE2A07">
        <w:rPr>
          <w:rFonts w:eastAsia="Verdana"/>
          <w:sz w:val="26"/>
          <w:szCs w:val="26"/>
        </w:rPr>
        <w:t>đổi</w:t>
      </w:r>
      <w:proofErr w:type="spellEnd"/>
      <w:r w:rsidRPr="00AE2A07">
        <w:rPr>
          <w:rFonts w:eastAsia="Verdana"/>
          <w:sz w:val="26"/>
          <w:szCs w:val="26"/>
        </w:rPr>
        <w:t xml:space="preserve"> </w:t>
      </w:r>
      <w:proofErr w:type="spellStart"/>
      <w:r w:rsidRPr="00AE2A07">
        <w:rPr>
          <w:rFonts w:eastAsia="Verdana"/>
          <w:sz w:val="26"/>
          <w:szCs w:val="26"/>
        </w:rPr>
        <w:t>nhiều</w:t>
      </w:r>
      <w:proofErr w:type="spellEnd"/>
      <w:r w:rsidRPr="00AE2A07">
        <w:rPr>
          <w:rFonts w:eastAsia="Verdana"/>
          <w:sz w:val="26"/>
          <w:szCs w:val="26"/>
        </w:rPr>
        <w:t xml:space="preserve"> </w:t>
      </w:r>
      <w:proofErr w:type="spellStart"/>
      <w:r w:rsidRPr="00AE2A07">
        <w:rPr>
          <w:rFonts w:eastAsia="Verdana"/>
          <w:sz w:val="26"/>
          <w:szCs w:val="26"/>
        </w:rPr>
        <w:t>nữa</w:t>
      </w:r>
      <w:proofErr w:type="spellEnd"/>
      <w:r w:rsidRPr="00AE2A07">
        <w:rPr>
          <w:rFonts w:eastAsia="Verdana"/>
          <w:sz w:val="26"/>
          <w:szCs w:val="26"/>
        </w:rPr>
        <w:t>.</w:t>
      </w:r>
    </w:p>
    <w:p w14:paraId="27B0CF9D" w14:textId="47FE95C5" w:rsidR="00B52901" w:rsidRPr="00AE2A07" w:rsidRDefault="00B52901" w:rsidP="00E46EAF">
      <w:pPr>
        <w:spacing w:line="372" w:lineRule="auto"/>
        <w:ind w:firstLine="567"/>
        <w:jc w:val="both"/>
        <w:rPr>
          <w:rFonts w:eastAsia="Verdana"/>
          <w:sz w:val="26"/>
          <w:szCs w:val="26"/>
        </w:rPr>
      </w:pP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hoạt</w:t>
      </w:r>
      <w:proofErr w:type="spellEnd"/>
      <w:r w:rsidRPr="00AE2A07">
        <w:rPr>
          <w:rFonts w:eastAsia="Verdana"/>
          <w:sz w:val="26"/>
          <w:szCs w:val="26"/>
        </w:rPr>
        <w:t xml:space="preserve"> </w:t>
      </w:r>
      <w:proofErr w:type="spellStart"/>
      <w:r w:rsidRPr="00AE2A07">
        <w:rPr>
          <w:rFonts w:eastAsia="Verdana"/>
          <w:sz w:val="26"/>
          <w:szCs w:val="26"/>
        </w:rPr>
        <w:t>động</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tình</w:t>
      </w:r>
      <w:proofErr w:type="spellEnd"/>
      <w:r w:rsidRPr="00AE2A07">
        <w:rPr>
          <w:rFonts w:eastAsia="Verdana"/>
          <w:sz w:val="26"/>
          <w:szCs w:val="26"/>
        </w:rPr>
        <w:t xml:space="preserve"> </w:t>
      </w:r>
      <w:proofErr w:type="spellStart"/>
      <w:r w:rsidRPr="00AE2A07">
        <w:rPr>
          <w:rFonts w:eastAsia="Verdana"/>
          <w:sz w:val="26"/>
          <w:szCs w:val="26"/>
        </w:rPr>
        <w:t>huống</w:t>
      </w:r>
      <w:proofErr w:type="spellEnd"/>
      <w:r w:rsidRPr="00AE2A07">
        <w:rPr>
          <w:rFonts w:eastAsia="Verdana"/>
          <w:sz w:val="26"/>
          <w:szCs w:val="26"/>
        </w:rPr>
        <w:t xml:space="preserve"> </w:t>
      </w:r>
      <w:proofErr w:type="spellStart"/>
      <w:r w:rsidRPr="00AE2A07">
        <w:rPr>
          <w:rFonts w:eastAsia="Verdana"/>
          <w:sz w:val="26"/>
          <w:szCs w:val="26"/>
        </w:rPr>
        <w:t>mà</w:t>
      </w:r>
      <w:proofErr w:type="spellEnd"/>
      <w:r w:rsidRPr="00AE2A07">
        <w:rPr>
          <w:rFonts w:eastAsia="Verdana"/>
          <w:sz w:val="26"/>
          <w:szCs w:val="26"/>
        </w:rPr>
        <w:t xml:space="preserve"> </w:t>
      </w:r>
      <w:proofErr w:type="spellStart"/>
      <w:r w:rsidRPr="00AE2A07">
        <w:rPr>
          <w:rFonts w:eastAsia="Verdana"/>
          <w:sz w:val="26"/>
          <w:szCs w:val="26"/>
        </w:rPr>
        <w:t>biểu</w:t>
      </w:r>
      <w:proofErr w:type="spellEnd"/>
      <w:r w:rsidRPr="00AE2A07">
        <w:rPr>
          <w:rFonts w:eastAsia="Verdana"/>
          <w:sz w:val="26"/>
          <w:szCs w:val="26"/>
        </w:rPr>
        <w:t xml:space="preserve"> </w:t>
      </w:r>
      <w:proofErr w:type="spellStart"/>
      <w:r w:rsidRPr="00AE2A07">
        <w:rPr>
          <w:rFonts w:eastAsia="Verdana"/>
          <w:sz w:val="26"/>
          <w:szCs w:val="26"/>
        </w:rPr>
        <w:t>đồ</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đỉnh</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rệt</w:t>
      </w:r>
      <w:proofErr w:type="spellEnd"/>
      <w:r w:rsidRPr="00AE2A07">
        <w:rPr>
          <w:rFonts w:eastAsia="Verdana"/>
          <w:sz w:val="26"/>
          <w:szCs w:val="26"/>
        </w:rPr>
        <w:t xml:space="preserve">, </w:t>
      </w:r>
      <w:proofErr w:type="spellStart"/>
      <w:r w:rsidRPr="00AE2A07">
        <w:rPr>
          <w:rFonts w:eastAsia="Verdana"/>
          <w:sz w:val="26"/>
          <w:szCs w:val="26"/>
        </w:rPr>
        <w:t>tương</w:t>
      </w:r>
      <w:proofErr w:type="spellEnd"/>
      <w:r w:rsidRPr="00AE2A07">
        <w:rPr>
          <w:rFonts w:eastAsia="Verdana"/>
          <w:sz w:val="26"/>
          <w:szCs w:val="26"/>
        </w:rPr>
        <w:t xml:space="preserve"> </w:t>
      </w:r>
      <w:proofErr w:type="spellStart"/>
      <w:r w:rsidRPr="00AE2A07">
        <w:rPr>
          <w:rFonts w:eastAsia="Verdana"/>
          <w:sz w:val="26"/>
          <w:szCs w:val="26"/>
        </w:rPr>
        <w:t>ứng</w:t>
      </w:r>
      <w:proofErr w:type="spellEnd"/>
      <w:r w:rsidRPr="00AE2A07">
        <w:rPr>
          <w:rFonts w:eastAsia="Verdana"/>
          <w:sz w:val="26"/>
          <w:szCs w:val="26"/>
        </w:rPr>
        <w:t xml:space="preserve"> </w:t>
      </w:r>
      <w:proofErr w:type="spellStart"/>
      <w:r w:rsidRPr="00AE2A07">
        <w:rPr>
          <w:rFonts w:eastAsia="Verdana"/>
          <w:sz w:val="26"/>
          <w:szCs w:val="26"/>
        </w:rPr>
        <w:t>với</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w:t>
      </w:r>
      <w:proofErr w:type="spellStart"/>
      <w:r w:rsidRPr="00AE2A07">
        <w:rPr>
          <w:rFonts w:eastAsia="Verdana"/>
          <w:sz w:val="26"/>
          <w:szCs w:val="26"/>
        </w:rPr>
        <w:t>Điều</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nghĩa</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w:t>
      </w:r>
      <w:proofErr w:type="spellStart"/>
      <w:r w:rsidRPr="00AE2A07">
        <w:rPr>
          <w:rFonts w:eastAsia="Verdana"/>
          <w:sz w:val="26"/>
          <w:szCs w:val="26"/>
        </w:rPr>
        <w:t>khác</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đủ</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định</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duy</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tách</w:t>
      </w:r>
      <w:proofErr w:type="spellEnd"/>
      <w:r w:rsidRPr="00AE2A07">
        <w:rPr>
          <w:rFonts w:eastAsia="Verdana"/>
          <w:sz w:val="26"/>
          <w:szCs w:val="26"/>
        </w:rPr>
        <w:t xml:space="preserve"> </w:t>
      </w:r>
      <w:proofErr w:type="spellStart"/>
      <w:r w:rsidRPr="00AE2A07">
        <w:rPr>
          <w:rFonts w:eastAsia="Verdana"/>
          <w:sz w:val="26"/>
          <w:szCs w:val="26"/>
        </w:rPr>
        <w:t>chúng</w:t>
      </w:r>
      <w:proofErr w:type="spellEnd"/>
      <w:r w:rsidRPr="00AE2A07">
        <w:rPr>
          <w:rFonts w:eastAsia="Verdana"/>
          <w:sz w:val="26"/>
          <w:szCs w:val="26"/>
        </w:rPr>
        <w:t>.</w:t>
      </w:r>
    </w:p>
    <w:p w14:paraId="45197FB8" w14:textId="2EDFC063" w:rsidR="00B52901" w:rsidRPr="00AE2A07" w:rsidRDefault="00B52901" w:rsidP="00E46EAF">
      <w:pPr>
        <w:spacing w:line="372" w:lineRule="auto"/>
        <w:ind w:firstLine="567"/>
        <w:jc w:val="both"/>
        <w:rPr>
          <w:rFonts w:eastAsia="Verdana"/>
          <w:sz w:val="26"/>
          <w:szCs w:val="26"/>
        </w:rPr>
      </w:pP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ΔT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phép</w:t>
      </w:r>
      <w:proofErr w:type="spellEnd"/>
      <w:r w:rsidRPr="00AE2A07">
        <w:rPr>
          <w:rFonts w:eastAsia="Verdana"/>
          <w:sz w:val="26"/>
          <w:szCs w:val="26"/>
        </w:rPr>
        <w:t xml:space="preserve"> </w:t>
      </w:r>
      <w:proofErr w:type="spellStart"/>
      <w:r w:rsidRPr="00AE2A07">
        <w:rPr>
          <w:rFonts w:eastAsia="Verdana"/>
          <w:sz w:val="26"/>
          <w:szCs w:val="26"/>
        </w:rPr>
        <w:t>điều</w:t>
      </w:r>
      <w:proofErr w:type="spellEnd"/>
      <w:r w:rsidRPr="00AE2A07">
        <w:rPr>
          <w:rFonts w:eastAsia="Verdana"/>
          <w:sz w:val="26"/>
          <w:szCs w:val="26"/>
        </w:rPr>
        <w:t xml:space="preserve"> </w:t>
      </w:r>
      <w:proofErr w:type="spellStart"/>
      <w:r w:rsidRPr="00AE2A07">
        <w:rPr>
          <w:rFonts w:eastAsia="Verdana"/>
          <w:sz w:val="26"/>
          <w:szCs w:val="26"/>
        </w:rPr>
        <w:t>chỉnh</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nhạy</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nếu</w:t>
      </w:r>
      <w:proofErr w:type="spellEnd"/>
      <w:r w:rsidRPr="00AE2A07">
        <w:rPr>
          <w:rFonts w:eastAsia="Verdana"/>
          <w:sz w:val="26"/>
          <w:szCs w:val="26"/>
        </w:rPr>
        <w:t xml:space="preserve"> ΔT </w:t>
      </w:r>
      <w:proofErr w:type="spellStart"/>
      <w:r w:rsidRPr="00AE2A07">
        <w:rPr>
          <w:rFonts w:eastAsia="Verdana"/>
          <w:sz w:val="26"/>
          <w:szCs w:val="26"/>
        </w:rPr>
        <w:t>lớn</w:t>
      </w:r>
      <w:proofErr w:type="spellEnd"/>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w:t>
      </w:r>
      <w:proofErr w:type="spellStart"/>
      <w:r w:rsidRPr="00AE2A07">
        <w:rPr>
          <w:rFonts w:eastAsia="Verdana"/>
          <w:sz w:val="26"/>
          <w:szCs w:val="26"/>
        </w:rPr>
        <w:t>lần</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ít</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 xml:space="preserve">, </w:t>
      </w:r>
      <w:proofErr w:type="spellStart"/>
      <w:r w:rsidRPr="00AE2A07">
        <w:rPr>
          <w:rFonts w:eastAsia="Verdana"/>
          <w:sz w:val="26"/>
          <w:szCs w:val="26"/>
        </w:rPr>
        <w:t>nhưng</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không</w:t>
      </w:r>
      <w:proofErr w:type="spellEnd"/>
      <w:r w:rsidRPr="00AE2A07">
        <w:rPr>
          <w:rFonts w:eastAsia="Verdana"/>
          <w:sz w:val="26"/>
          <w:szCs w:val="26"/>
        </w:rPr>
        <w:t xml:space="preserve"> </w:t>
      </w:r>
      <w:proofErr w:type="spellStart"/>
      <w:r w:rsidRPr="00AE2A07">
        <w:rPr>
          <w:rFonts w:eastAsia="Verdana"/>
          <w:sz w:val="26"/>
          <w:szCs w:val="26"/>
        </w:rPr>
        <w:t>tối</w:t>
      </w:r>
      <w:proofErr w:type="spellEnd"/>
      <w:r w:rsidRPr="00AE2A07">
        <w:rPr>
          <w:rFonts w:eastAsia="Verdana"/>
          <w:sz w:val="26"/>
          <w:szCs w:val="26"/>
        </w:rPr>
        <w:t xml:space="preserve"> </w:t>
      </w:r>
      <w:proofErr w:type="spellStart"/>
      <w:r w:rsidRPr="00AE2A07">
        <w:rPr>
          <w:rFonts w:eastAsia="Verdana"/>
          <w:sz w:val="26"/>
          <w:szCs w:val="26"/>
        </w:rPr>
        <w:t>ưu</w:t>
      </w:r>
      <w:proofErr w:type="spellEnd"/>
      <w:r w:rsidRPr="00AE2A07">
        <w:rPr>
          <w:rFonts w:eastAsia="Verdana"/>
          <w:sz w:val="26"/>
          <w:szCs w:val="26"/>
        </w:rPr>
        <w:t xml:space="preserve">. </w:t>
      </w:r>
      <w:proofErr w:type="spellStart"/>
      <w:r w:rsidRPr="00AE2A07">
        <w:rPr>
          <w:rFonts w:eastAsia="Verdana"/>
          <w:sz w:val="26"/>
          <w:szCs w:val="26"/>
        </w:rPr>
        <w:t>Nếu</w:t>
      </w:r>
      <w:proofErr w:type="spellEnd"/>
      <w:r w:rsidRPr="00AE2A07">
        <w:rPr>
          <w:rFonts w:eastAsia="Verdana"/>
          <w:sz w:val="26"/>
          <w:szCs w:val="26"/>
        </w:rPr>
        <w:t xml:space="preserve"> ΔT</w:t>
      </w:r>
      <w:r w:rsidR="00BD225A" w:rsidRPr="00AE2A07">
        <w:rPr>
          <w:rFonts w:eastAsia="Verdana"/>
          <w:sz w:val="26"/>
          <w:szCs w:val="26"/>
        </w:rPr>
        <w:t xml:space="preserve"> </w:t>
      </w:r>
      <w:proofErr w:type="spellStart"/>
      <w:r w:rsidR="00BD225A" w:rsidRPr="00AE2A07">
        <w:rPr>
          <w:rFonts w:eastAsia="Verdana"/>
          <w:sz w:val="26"/>
          <w:szCs w:val="26"/>
        </w:rPr>
        <w:t>nhỏ</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nhiều</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đạt</w:t>
      </w:r>
      <w:proofErr w:type="spellEnd"/>
      <w:r w:rsidRPr="00AE2A07">
        <w:rPr>
          <w:rFonts w:eastAsia="Verdana"/>
          <w:sz w:val="26"/>
          <w:szCs w:val="26"/>
        </w:rPr>
        <w:t xml:space="preserve"> </w:t>
      </w:r>
      <w:proofErr w:type="spellStart"/>
      <w:r w:rsidRPr="00AE2A07">
        <w:rPr>
          <w:rFonts w:eastAsia="Verdana"/>
          <w:sz w:val="26"/>
          <w:szCs w:val="26"/>
        </w:rPr>
        <w:t>kết</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chính</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w:t>
      </w:r>
      <w:r w:rsidR="00BD225A" w:rsidRPr="00AE2A07">
        <w:rPr>
          <w:rFonts w:eastAsia="Verdana"/>
          <w:sz w:val="26"/>
          <w:szCs w:val="26"/>
        </w:rPr>
        <w:t xml:space="preserve"> </w:t>
      </w:r>
      <w:proofErr w:type="spellStart"/>
      <w:r w:rsidR="00BD225A" w:rsidRPr="00AE2A07">
        <w:rPr>
          <w:rFonts w:eastAsia="Verdana"/>
          <w:sz w:val="26"/>
          <w:szCs w:val="26"/>
        </w:rPr>
        <w:t>Tùy</w:t>
      </w:r>
      <w:proofErr w:type="spellEnd"/>
      <w:r w:rsidR="00BD225A" w:rsidRPr="00AE2A07">
        <w:rPr>
          <w:rFonts w:eastAsia="Verdana"/>
          <w:sz w:val="26"/>
          <w:szCs w:val="26"/>
        </w:rPr>
        <w:t xml:space="preserve"> </w:t>
      </w:r>
      <w:proofErr w:type="spellStart"/>
      <w:r w:rsidR="00BD225A" w:rsidRPr="00AE2A07">
        <w:rPr>
          <w:rFonts w:eastAsia="Verdana"/>
          <w:sz w:val="26"/>
          <w:szCs w:val="26"/>
        </w:rPr>
        <w:t>vào</w:t>
      </w:r>
      <w:proofErr w:type="spellEnd"/>
      <w:r w:rsidR="00BD225A" w:rsidRPr="00AE2A07">
        <w:rPr>
          <w:rFonts w:eastAsia="Verdana"/>
          <w:sz w:val="26"/>
          <w:szCs w:val="26"/>
        </w:rPr>
        <w:t xml:space="preserve"> </w:t>
      </w:r>
      <w:proofErr w:type="spellStart"/>
      <w:r w:rsidR="00BD225A" w:rsidRPr="00AE2A07">
        <w:rPr>
          <w:rFonts w:eastAsia="Verdana"/>
          <w:sz w:val="26"/>
          <w:szCs w:val="26"/>
        </w:rPr>
        <w:t>độ</w:t>
      </w:r>
      <w:proofErr w:type="spellEnd"/>
      <w:r w:rsidR="00BD225A" w:rsidRPr="00AE2A07">
        <w:rPr>
          <w:rFonts w:eastAsia="Verdana"/>
          <w:sz w:val="26"/>
          <w:szCs w:val="26"/>
        </w:rPr>
        <w:t xml:space="preserve"> </w:t>
      </w:r>
      <w:proofErr w:type="spellStart"/>
      <w:r w:rsidR="00BD225A" w:rsidRPr="00AE2A07">
        <w:rPr>
          <w:rFonts w:eastAsia="Verdana"/>
          <w:sz w:val="26"/>
          <w:szCs w:val="26"/>
        </w:rPr>
        <w:t>quan</w:t>
      </w:r>
      <w:proofErr w:type="spellEnd"/>
      <w:r w:rsidR="00BD225A" w:rsidRPr="00AE2A07">
        <w:rPr>
          <w:rFonts w:eastAsia="Verdana"/>
          <w:sz w:val="26"/>
          <w:szCs w:val="26"/>
        </w:rPr>
        <w:t xml:space="preserve"> </w:t>
      </w:r>
      <w:proofErr w:type="spellStart"/>
      <w:r w:rsidR="00BD225A" w:rsidRPr="00AE2A07">
        <w:rPr>
          <w:rFonts w:eastAsia="Verdana"/>
          <w:sz w:val="26"/>
          <w:szCs w:val="26"/>
        </w:rPr>
        <w:t>trọng</w:t>
      </w:r>
      <w:proofErr w:type="spellEnd"/>
      <w:r w:rsidR="00BD225A" w:rsidRPr="00AE2A07">
        <w:rPr>
          <w:rFonts w:eastAsia="Verdana"/>
          <w:sz w:val="26"/>
          <w:szCs w:val="26"/>
        </w:rPr>
        <w:t xml:space="preserve"> </w:t>
      </w:r>
      <w:proofErr w:type="spellStart"/>
      <w:r w:rsidR="00BD225A" w:rsidRPr="00AE2A07">
        <w:rPr>
          <w:rFonts w:eastAsia="Verdana"/>
          <w:sz w:val="26"/>
          <w:szCs w:val="26"/>
        </w:rPr>
        <w:t>của</w:t>
      </w:r>
      <w:proofErr w:type="spellEnd"/>
      <w:r w:rsidR="00BD225A" w:rsidRPr="00AE2A07">
        <w:rPr>
          <w:rFonts w:eastAsia="Verdana"/>
          <w:sz w:val="26"/>
          <w:szCs w:val="26"/>
        </w:rPr>
        <w:t xml:space="preserve"> </w:t>
      </w:r>
      <w:proofErr w:type="spellStart"/>
      <w:r w:rsidR="00BD225A" w:rsidRPr="00AE2A07">
        <w:rPr>
          <w:rFonts w:eastAsia="Verdana"/>
          <w:sz w:val="26"/>
          <w:szCs w:val="26"/>
        </w:rPr>
        <w:t>bài</w:t>
      </w:r>
      <w:proofErr w:type="spellEnd"/>
      <w:r w:rsidR="00BD225A" w:rsidRPr="00AE2A07">
        <w:rPr>
          <w:rFonts w:eastAsia="Verdana"/>
          <w:sz w:val="26"/>
          <w:szCs w:val="26"/>
        </w:rPr>
        <w:t xml:space="preserve"> </w:t>
      </w:r>
      <w:proofErr w:type="spellStart"/>
      <w:r w:rsidR="00BD225A" w:rsidRPr="00AE2A07">
        <w:rPr>
          <w:rFonts w:eastAsia="Verdana"/>
          <w:sz w:val="26"/>
          <w:szCs w:val="26"/>
        </w:rPr>
        <w:t>toán</w:t>
      </w:r>
      <w:proofErr w:type="spellEnd"/>
      <w:r w:rsidR="00BD225A" w:rsidRPr="00AE2A07">
        <w:rPr>
          <w:rFonts w:eastAsia="Verdana"/>
          <w:sz w:val="26"/>
          <w:szCs w:val="26"/>
        </w:rPr>
        <w:t xml:space="preserve">, </w:t>
      </w:r>
      <w:proofErr w:type="spellStart"/>
      <w:r w:rsidR="00BD225A" w:rsidRPr="00AE2A07">
        <w:rPr>
          <w:rFonts w:eastAsia="Verdana"/>
          <w:sz w:val="26"/>
          <w:szCs w:val="26"/>
        </w:rPr>
        <w:t>yêu</w:t>
      </w:r>
      <w:proofErr w:type="spellEnd"/>
      <w:r w:rsidR="00BD225A" w:rsidRPr="00AE2A07">
        <w:rPr>
          <w:rFonts w:eastAsia="Verdana"/>
          <w:sz w:val="26"/>
          <w:szCs w:val="26"/>
        </w:rPr>
        <w:t xml:space="preserve"> </w:t>
      </w:r>
      <w:proofErr w:type="spellStart"/>
      <w:r w:rsidR="00BD225A" w:rsidRPr="00AE2A07">
        <w:rPr>
          <w:rFonts w:eastAsia="Verdana"/>
          <w:sz w:val="26"/>
          <w:szCs w:val="26"/>
        </w:rPr>
        <w:t>cầu</w:t>
      </w:r>
      <w:proofErr w:type="spellEnd"/>
      <w:r w:rsidR="00BD225A" w:rsidRPr="00AE2A07">
        <w:rPr>
          <w:rFonts w:eastAsia="Verdana"/>
          <w:sz w:val="26"/>
          <w:szCs w:val="26"/>
        </w:rPr>
        <w:t xml:space="preserve"> </w:t>
      </w:r>
      <w:proofErr w:type="spellStart"/>
      <w:r w:rsidR="00BD225A" w:rsidRPr="00AE2A07">
        <w:rPr>
          <w:rFonts w:eastAsia="Verdana"/>
          <w:sz w:val="26"/>
          <w:szCs w:val="26"/>
        </w:rPr>
        <w:t>độ</w:t>
      </w:r>
      <w:proofErr w:type="spellEnd"/>
      <w:r w:rsidR="00BD225A" w:rsidRPr="00AE2A07">
        <w:rPr>
          <w:rFonts w:eastAsia="Verdana"/>
          <w:sz w:val="26"/>
          <w:szCs w:val="26"/>
        </w:rPr>
        <w:t xml:space="preserve"> </w:t>
      </w:r>
      <w:proofErr w:type="spellStart"/>
      <w:r w:rsidR="00BD225A" w:rsidRPr="00AE2A07">
        <w:rPr>
          <w:rFonts w:eastAsia="Verdana"/>
          <w:sz w:val="26"/>
          <w:szCs w:val="26"/>
        </w:rPr>
        <w:t>chính</w:t>
      </w:r>
      <w:proofErr w:type="spellEnd"/>
      <w:r w:rsidR="00BD225A" w:rsidRPr="00AE2A07">
        <w:rPr>
          <w:rFonts w:eastAsia="Verdana"/>
          <w:sz w:val="26"/>
          <w:szCs w:val="26"/>
        </w:rPr>
        <w:t xml:space="preserve"> </w:t>
      </w:r>
      <w:proofErr w:type="spellStart"/>
      <w:r w:rsidR="00BD225A" w:rsidRPr="00AE2A07">
        <w:rPr>
          <w:rFonts w:eastAsia="Verdana"/>
          <w:sz w:val="26"/>
          <w:szCs w:val="26"/>
        </w:rPr>
        <w:t>cao</w:t>
      </w:r>
      <w:proofErr w:type="spellEnd"/>
      <w:r w:rsidR="00BD225A" w:rsidRPr="00AE2A07">
        <w:rPr>
          <w:rFonts w:eastAsia="Verdana"/>
          <w:sz w:val="26"/>
          <w:szCs w:val="26"/>
        </w:rPr>
        <w:t xml:space="preserve"> hay </w:t>
      </w:r>
      <w:proofErr w:type="spellStart"/>
      <w:r w:rsidR="00BD225A" w:rsidRPr="00AE2A07">
        <w:rPr>
          <w:rFonts w:eastAsia="Verdana"/>
          <w:sz w:val="26"/>
          <w:szCs w:val="26"/>
        </w:rPr>
        <w:t>ưu</w:t>
      </w:r>
      <w:proofErr w:type="spellEnd"/>
      <w:r w:rsidR="00BD225A" w:rsidRPr="00AE2A07">
        <w:rPr>
          <w:rFonts w:eastAsia="Verdana"/>
          <w:sz w:val="26"/>
          <w:szCs w:val="26"/>
        </w:rPr>
        <w:t xml:space="preserve"> </w:t>
      </w:r>
      <w:proofErr w:type="spellStart"/>
      <w:r w:rsidR="00BD225A" w:rsidRPr="00AE2A07">
        <w:rPr>
          <w:rFonts w:eastAsia="Verdana"/>
          <w:sz w:val="26"/>
          <w:szCs w:val="26"/>
        </w:rPr>
        <w:t>tiên</w:t>
      </w:r>
      <w:proofErr w:type="spellEnd"/>
      <w:r w:rsidR="00BD225A" w:rsidRPr="00AE2A07">
        <w:rPr>
          <w:rFonts w:eastAsia="Verdana"/>
          <w:sz w:val="26"/>
          <w:szCs w:val="26"/>
        </w:rPr>
        <w:t xml:space="preserve"> </w:t>
      </w:r>
      <w:proofErr w:type="spellStart"/>
      <w:r w:rsidR="00BD225A" w:rsidRPr="00AE2A07">
        <w:rPr>
          <w:rFonts w:eastAsia="Verdana"/>
          <w:sz w:val="26"/>
          <w:szCs w:val="26"/>
        </w:rPr>
        <w:t>tốc</w:t>
      </w:r>
      <w:proofErr w:type="spellEnd"/>
      <w:r w:rsidR="00BD225A" w:rsidRPr="00AE2A07">
        <w:rPr>
          <w:rFonts w:eastAsia="Verdana"/>
          <w:sz w:val="26"/>
          <w:szCs w:val="26"/>
        </w:rPr>
        <w:t xml:space="preserve"> </w:t>
      </w:r>
      <w:proofErr w:type="spellStart"/>
      <w:r w:rsidR="00BD225A" w:rsidRPr="00AE2A07">
        <w:rPr>
          <w:rFonts w:eastAsia="Verdana"/>
          <w:sz w:val="26"/>
          <w:szCs w:val="26"/>
        </w:rPr>
        <w:t>độ</w:t>
      </w:r>
      <w:proofErr w:type="spellEnd"/>
      <w:r w:rsidR="00BD225A" w:rsidRPr="00AE2A07">
        <w:rPr>
          <w:rFonts w:eastAsia="Verdana"/>
          <w:sz w:val="26"/>
          <w:szCs w:val="26"/>
        </w:rPr>
        <w:t xml:space="preserve"> </w:t>
      </w:r>
      <w:proofErr w:type="spellStart"/>
      <w:r w:rsidR="00BD225A" w:rsidRPr="00AE2A07">
        <w:rPr>
          <w:rFonts w:eastAsia="Verdana"/>
          <w:sz w:val="26"/>
          <w:szCs w:val="26"/>
        </w:rPr>
        <w:t>hơn</w:t>
      </w:r>
      <w:proofErr w:type="spellEnd"/>
      <w:r w:rsidR="00BD225A" w:rsidRPr="00AE2A07">
        <w:rPr>
          <w:rFonts w:eastAsia="Verdana"/>
          <w:sz w:val="26"/>
          <w:szCs w:val="26"/>
        </w:rPr>
        <w:t xml:space="preserve"> </w:t>
      </w:r>
      <w:proofErr w:type="spellStart"/>
      <w:r w:rsidR="00BD225A" w:rsidRPr="00AE2A07">
        <w:rPr>
          <w:rFonts w:eastAsia="Verdana"/>
          <w:sz w:val="26"/>
          <w:szCs w:val="26"/>
        </w:rPr>
        <w:t>mà</w:t>
      </w:r>
      <w:proofErr w:type="spellEnd"/>
      <w:r w:rsidR="00BD225A" w:rsidRPr="00AE2A07">
        <w:rPr>
          <w:rFonts w:eastAsia="Verdana"/>
          <w:sz w:val="26"/>
          <w:szCs w:val="26"/>
        </w:rPr>
        <w:t xml:space="preserve"> </w:t>
      </w:r>
      <w:proofErr w:type="spellStart"/>
      <w:r w:rsidR="00BD225A" w:rsidRPr="00AE2A07">
        <w:rPr>
          <w:rFonts w:eastAsia="Verdana"/>
          <w:sz w:val="26"/>
          <w:szCs w:val="26"/>
        </w:rPr>
        <w:t>chúng</w:t>
      </w:r>
      <w:proofErr w:type="spellEnd"/>
      <w:r w:rsidR="00BD225A" w:rsidRPr="00AE2A07">
        <w:rPr>
          <w:rFonts w:eastAsia="Verdana"/>
          <w:sz w:val="26"/>
          <w:szCs w:val="26"/>
        </w:rPr>
        <w:t xml:space="preserve"> ta </w:t>
      </w:r>
      <w:proofErr w:type="spellStart"/>
      <w:r w:rsidR="00BD225A" w:rsidRPr="00AE2A07">
        <w:rPr>
          <w:rFonts w:eastAsia="Verdana"/>
          <w:sz w:val="26"/>
          <w:szCs w:val="26"/>
        </w:rPr>
        <w:t>có</w:t>
      </w:r>
      <w:proofErr w:type="spellEnd"/>
      <w:r w:rsidR="00BD225A" w:rsidRPr="00AE2A07">
        <w:rPr>
          <w:rFonts w:eastAsia="Verdana"/>
          <w:sz w:val="26"/>
          <w:szCs w:val="26"/>
        </w:rPr>
        <w:t xml:space="preserve"> </w:t>
      </w:r>
      <w:proofErr w:type="spellStart"/>
      <w:r w:rsidR="00BD225A" w:rsidRPr="00AE2A07">
        <w:rPr>
          <w:rFonts w:eastAsia="Verdana"/>
          <w:sz w:val="26"/>
          <w:szCs w:val="26"/>
        </w:rPr>
        <w:t>thể</w:t>
      </w:r>
      <w:proofErr w:type="spellEnd"/>
      <w:r w:rsidR="00BD225A" w:rsidRPr="00AE2A07">
        <w:rPr>
          <w:rFonts w:eastAsia="Verdana"/>
          <w:sz w:val="26"/>
          <w:szCs w:val="26"/>
        </w:rPr>
        <w:t xml:space="preserve"> </w:t>
      </w:r>
      <w:proofErr w:type="spellStart"/>
      <w:r w:rsidR="00BD225A" w:rsidRPr="00AE2A07">
        <w:rPr>
          <w:rFonts w:eastAsia="Verdana"/>
          <w:sz w:val="26"/>
          <w:szCs w:val="26"/>
        </w:rPr>
        <w:t>tùy</w:t>
      </w:r>
      <w:proofErr w:type="spellEnd"/>
      <w:r w:rsidR="00BD225A" w:rsidRPr="00AE2A07">
        <w:rPr>
          <w:rFonts w:eastAsia="Verdana"/>
          <w:sz w:val="26"/>
          <w:szCs w:val="26"/>
        </w:rPr>
        <w:t xml:space="preserve"> </w:t>
      </w:r>
      <w:proofErr w:type="spellStart"/>
      <w:r w:rsidR="00BD225A" w:rsidRPr="00AE2A07">
        <w:rPr>
          <w:rFonts w:eastAsia="Verdana"/>
          <w:sz w:val="26"/>
          <w:szCs w:val="26"/>
        </w:rPr>
        <w:t>chỉnh</w:t>
      </w:r>
      <w:proofErr w:type="spellEnd"/>
      <w:r w:rsidR="00BD225A" w:rsidRPr="00AE2A07">
        <w:rPr>
          <w:rFonts w:eastAsia="Verdana"/>
          <w:sz w:val="26"/>
          <w:szCs w:val="26"/>
        </w:rPr>
        <w:t xml:space="preserve"> </w:t>
      </w:r>
      <w:proofErr w:type="spellStart"/>
      <w:r w:rsidR="00BD225A" w:rsidRPr="00AE2A07">
        <w:rPr>
          <w:rFonts w:eastAsia="Verdana"/>
          <w:sz w:val="26"/>
          <w:szCs w:val="26"/>
        </w:rPr>
        <w:t>giá</w:t>
      </w:r>
      <w:proofErr w:type="spellEnd"/>
      <w:r w:rsidR="00BD225A" w:rsidRPr="00AE2A07">
        <w:rPr>
          <w:rFonts w:eastAsia="Verdana"/>
          <w:sz w:val="26"/>
          <w:szCs w:val="26"/>
        </w:rPr>
        <w:t xml:space="preserve"> </w:t>
      </w:r>
      <w:proofErr w:type="spellStart"/>
      <w:r w:rsidR="00BD225A" w:rsidRPr="00AE2A07">
        <w:rPr>
          <w:rFonts w:eastAsia="Verdana"/>
          <w:sz w:val="26"/>
          <w:szCs w:val="26"/>
        </w:rPr>
        <w:t>trị</w:t>
      </w:r>
      <w:proofErr w:type="spellEnd"/>
      <w:r w:rsidR="00BD225A" w:rsidRPr="00AE2A07">
        <w:rPr>
          <w:rFonts w:eastAsia="Verdana"/>
          <w:sz w:val="26"/>
          <w:szCs w:val="26"/>
        </w:rPr>
        <w:t xml:space="preserve"> </w:t>
      </w:r>
      <w:proofErr w:type="spellStart"/>
      <w:r w:rsidR="00BD225A" w:rsidRPr="00AE2A07">
        <w:rPr>
          <w:rFonts w:eastAsia="Verdana"/>
          <w:sz w:val="26"/>
          <w:szCs w:val="26"/>
        </w:rPr>
        <w:t>của</w:t>
      </w:r>
      <w:proofErr w:type="spellEnd"/>
      <w:r w:rsidR="00BD225A" w:rsidRPr="00AE2A07">
        <w:rPr>
          <w:rFonts w:eastAsia="Verdana"/>
          <w:sz w:val="26"/>
          <w:szCs w:val="26"/>
        </w:rPr>
        <w:t xml:space="preserve"> ΔT </w:t>
      </w:r>
      <w:proofErr w:type="spellStart"/>
      <w:r w:rsidR="00BD225A" w:rsidRPr="00AE2A07">
        <w:rPr>
          <w:rFonts w:eastAsia="Verdana"/>
          <w:sz w:val="26"/>
          <w:szCs w:val="26"/>
        </w:rPr>
        <w:t>là</w:t>
      </w:r>
      <w:proofErr w:type="spellEnd"/>
      <w:r w:rsidR="00BD225A" w:rsidRPr="00AE2A07">
        <w:rPr>
          <w:rFonts w:eastAsia="Verdana"/>
          <w:sz w:val="26"/>
          <w:szCs w:val="26"/>
        </w:rPr>
        <w:t xml:space="preserve"> </w:t>
      </w:r>
      <w:proofErr w:type="spellStart"/>
      <w:r w:rsidR="00BD225A" w:rsidRPr="00AE2A07">
        <w:rPr>
          <w:rFonts w:eastAsia="Verdana"/>
          <w:sz w:val="26"/>
          <w:szCs w:val="26"/>
        </w:rPr>
        <w:t>lớn</w:t>
      </w:r>
      <w:proofErr w:type="spellEnd"/>
      <w:r w:rsidR="00BD225A" w:rsidRPr="00AE2A07">
        <w:rPr>
          <w:rFonts w:eastAsia="Verdana"/>
          <w:sz w:val="26"/>
          <w:szCs w:val="26"/>
        </w:rPr>
        <w:t xml:space="preserve"> hay </w:t>
      </w:r>
      <w:proofErr w:type="spellStart"/>
      <w:r w:rsidR="00BD225A" w:rsidRPr="00AE2A07">
        <w:rPr>
          <w:rFonts w:eastAsia="Verdana"/>
          <w:sz w:val="26"/>
          <w:szCs w:val="26"/>
        </w:rPr>
        <w:t>nhỏ</w:t>
      </w:r>
      <w:proofErr w:type="spellEnd"/>
      <w:r w:rsidR="00BD225A" w:rsidRPr="00AE2A07">
        <w:rPr>
          <w:rFonts w:eastAsia="Verdana"/>
          <w:sz w:val="26"/>
          <w:szCs w:val="26"/>
        </w:rPr>
        <w:t>.</w:t>
      </w:r>
    </w:p>
    <w:p w14:paraId="315A990C" w14:textId="4DAB1333" w:rsidR="00B52901" w:rsidRPr="00AE2A07" w:rsidRDefault="00B52901" w:rsidP="00E46EAF">
      <w:pPr>
        <w:spacing w:line="372" w:lineRule="auto"/>
        <w:ind w:firstLine="567"/>
        <w:jc w:val="both"/>
        <w:rPr>
          <w:rFonts w:eastAsia="Verdana"/>
          <w:sz w:val="26"/>
          <w:szCs w:val="26"/>
        </w:rPr>
      </w:pP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lựa</w:t>
      </w:r>
      <w:proofErr w:type="spellEnd"/>
      <w:r w:rsidRPr="00AE2A07">
        <w:rPr>
          <w:rFonts w:eastAsia="Verdana"/>
          <w:sz w:val="26"/>
          <w:szCs w:val="26"/>
        </w:rPr>
        <w:t xml:space="preserve">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tốt</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khởi</w:t>
      </w:r>
      <w:proofErr w:type="spellEnd"/>
      <w:r w:rsidRPr="00AE2A07">
        <w:rPr>
          <w:rFonts w:eastAsia="Verdana"/>
          <w:sz w:val="26"/>
          <w:szCs w:val="26"/>
        </w:rPr>
        <w:t xml:space="preserve"> </w:t>
      </w:r>
      <w:proofErr w:type="spellStart"/>
      <w:r w:rsidRPr="00AE2A07">
        <w:rPr>
          <w:rFonts w:eastAsia="Verdana"/>
          <w:sz w:val="26"/>
          <w:szCs w:val="26"/>
        </w:rPr>
        <w:t>tạo</w:t>
      </w:r>
      <w:proofErr w:type="spellEnd"/>
      <w:r w:rsidRPr="00AE2A07">
        <w:rPr>
          <w:rFonts w:eastAsia="Verdana"/>
          <w:sz w:val="26"/>
          <w:szCs w:val="26"/>
        </w:rPr>
        <w:t xml:space="preserve"> </w:t>
      </w:r>
      <w:proofErr w:type="spellStart"/>
      <w:r w:rsidRPr="00AE2A07">
        <w:rPr>
          <w:rFonts w:eastAsia="Verdana"/>
          <w:sz w:val="26"/>
          <w:szCs w:val="26"/>
        </w:rPr>
        <w:t>vì</w:t>
      </w:r>
      <w:proofErr w:type="spellEnd"/>
      <w:r w:rsidRPr="00AE2A07">
        <w:rPr>
          <w:rFonts w:eastAsia="Verdana"/>
          <w:sz w:val="26"/>
          <w:szCs w:val="26"/>
        </w:rPr>
        <w:t xml:space="preserve"> </w:t>
      </w:r>
      <w:proofErr w:type="spellStart"/>
      <w:r w:rsidRPr="00AE2A07">
        <w:rPr>
          <w:rFonts w:eastAsia="Verdana"/>
          <w:sz w:val="26"/>
          <w:szCs w:val="26"/>
        </w:rPr>
        <w:t>nó</w:t>
      </w:r>
      <w:proofErr w:type="spellEnd"/>
      <w:r w:rsidRPr="00AE2A07">
        <w:rPr>
          <w:rFonts w:eastAsia="Verdana"/>
          <w:sz w:val="26"/>
          <w:szCs w:val="26"/>
        </w:rPr>
        <w:t xml:space="preserve"> </w:t>
      </w:r>
      <w:proofErr w:type="spellStart"/>
      <w:r w:rsidRPr="00AE2A07">
        <w:rPr>
          <w:rFonts w:eastAsia="Verdana"/>
          <w:sz w:val="26"/>
          <w:szCs w:val="26"/>
        </w:rPr>
        <w:t>đại</w:t>
      </w:r>
      <w:proofErr w:type="spellEnd"/>
      <w:r w:rsidRPr="00AE2A07">
        <w:rPr>
          <w:rFonts w:eastAsia="Verdana"/>
          <w:sz w:val="26"/>
          <w:szCs w:val="26"/>
        </w:rPr>
        <w:t xml:space="preserve"> </w:t>
      </w:r>
      <w:proofErr w:type="spellStart"/>
      <w:r w:rsidRPr="00AE2A07">
        <w:rPr>
          <w:rFonts w:eastAsia="Verdana"/>
          <w:sz w:val="26"/>
          <w:szCs w:val="26"/>
        </w:rPr>
        <w:t>diện</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bộ</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w:t>
      </w:r>
    </w:p>
    <w:p w14:paraId="7428FB55" w14:textId="59C3FD36" w:rsidR="00B52901" w:rsidRDefault="00B52901" w:rsidP="00E46EAF">
      <w:pPr>
        <w:spacing w:line="372" w:lineRule="auto"/>
        <w:ind w:firstLine="567"/>
        <w:jc w:val="both"/>
        <w:rPr>
          <w:rFonts w:eastAsia="Verdana"/>
          <w:sz w:val="26"/>
          <w:szCs w:val="26"/>
        </w:rPr>
      </w:pP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rất</w:t>
      </w:r>
      <w:proofErr w:type="spellEnd"/>
      <w:r w:rsidRPr="00AE2A07">
        <w:rPr>
          <w:rFonts w:eastAsia="Verdana"/>
          <w:sz w:val="26"/>
          <w:szCs w:val="26"/>
        </w:rPr>
        <w:t xml:space="preserve"> </w:t>
      </w:r>
      <w:proofErr w:type="spellStart"/>
      <w:r w:rsidRPr="00AE2A07">
        <w:rPr>
          <w:rFonts w:eastAsia="Verdana"/>
          <w:sz w:val="26"/>
          <w:szCs w:val="26"/>
        </w:rPr>
        <w:t>đơn</w:t>
      </w:r>
      <w:proofErr w:type="spellEnd"/>
      <w:r w:rsidRPr="00AE2A07">
        <w:rPr>
          <w:rFonts w:eastAsia="Verdana"/>
          <w:sz w:val="26"/>
          <w:szCs w:val="26"/>
        </w:rPr>
        <w:t xml:space="preserve"> </w:t>
      </w:r>
      <w:proofErr w:type="spellStart"/>
      <w:r w:rsidRPr="00AE2A07">
        <w:rPr>
          <w:rFonts w:eastAsia="Verdana"/>
          <w:sz w:val="26"/>
          <w:szCs w:val="26"/>
        </w:rPr>
        <w:t>giản</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dễ</w:t>
      </w:r>
      <w:proofErr w:type="spellEnd"/>
      <w:r w:rsidRPr="00AE2A07">
        <w:rPr>
          <w:rFonts w:eastAsia="Verdana"/>
          <w:sz w:val="26"/>
          <w:szCs w:val="26"/>
        </w:rPr>
        <w:t xml:space="preserve"> </w:t>
      </w:r>
      <w:proofErr w:type="spellStart"/>
      <w:r w:rsidRPr="00AE2A07">
        <w:rPr>
          <w:rFonts w:eastAsia="Verdana"/>
          <w:sz w:val="26"/>
          <w:szCs w:val="26"/>
        </w:rPr>
        <w:t>thực</w:t>
      </w:r>
      <w:proofErr w:type="spellEnd"/>
      <w:r w:rsidRPr="00AE2A07">
        <w:rPr>
          <w:rFonts w:eastAsia="Verdana"/>
          <w:sz w:val="26"/>
          <w:szCs w:val="26"/>
        </w:rPr>
        <w:t xml:space="preserve"> </w:t>
      </w:r>
      <w:proofErr w:type="spellStart"/>
      <w:r w:rsidRPr="00AE2A07">
        <w:rPr>
          <w:rFonts w:eastAsia="Verdana"/>
          <w:sz w:val="26"/>
          <w:szCs w:val="26"/>
        </w:rPr>
        <w:t>hiện</w:t>
      </w:r>
      <w:proofErr w:type="spellEnd"/>
      <w:r w:rsidRPr="00AE2A07">
        <w:rPr>
          <w:rFonts w:eastAsia="Verdana"/>
          <w:sz w:val="26"/>
          <w:szCs w:val="26"/>
        </w:rPr>
        <w:t xml:space="preserve">, </w:t>
      </w:r>
      <w:proofErr w:type="spellStart"/>
      <w:r w:rsidRPr="00AE2A07">
        <w:rPr>
          <w:rFonts w:eastAsia="Verdana"/>
          <w:sz w:val="26"/>
          <w:szCs w:val="26"/>
        </w:rPr>
        <w:t>tuy</w:t>
      </w:r>
      <w:proofErr w:type="spellEnd"/>
      <w:r w:rsidRPr="00AE2A07">
        <w:rPr>
          <w:rFonts w:eastAsia="Verdana"/>
          <w:sz w:val="26"/>
          <w:szCs w:val="26"/>
        </w:rPr>
        <w:t xml:space="preserve"> </w:t>
      </w:r>
      <w:proofErr w:type="spellStart"/>
      <w:r w:rsidRPr="00AE2A07">
        <w:rPr>
          <w:rFonts w:eastAsia="Verdana"/>
          <w:sz w:val="26"/>
          <w:szCs w:val="26"/>
        </w:rPr>
        <w:t>nhiên</w:t>
      </w:r>
      <w:proofErr w:type="spellEnd"/>
      <w:r w:rsidRPr="00AE2A07">
        <w:rPr>
          <w:rFonts w:eastAsia="Verdana"/>
          <w:sz w:val="26"/>
          <w:szCs w:val="26"/>
        </w:rPr>
        <w:t xml:space="preserve"> </w:t>
      </w:r>
      <w:proofErr w:type="spellStart"/>
      <w:r w:rsidRPr="00AE2A07">
        <w:rPr>
          <w:rFonts w:eastAsia="Verdana"/>
          <w:sz w:val="26"/>
          <w:szCs w:val="26"/>
        </w:rPr>
        <w:t>nó</w:t>
      </w:r>
      <w:proofErr w:type="spellEnd"/>
      <w:r w:rsidRPr="00AE2A07">
        <w:rPr>
          <w:rFonts w:eastAsia="Verdana"/>
          <w:sz w:val="26"/>
          <w:szCs w:val="26"/>
        </w:rPr>
        <w:t xml:space="preserve"> </w:t>
      </w:r>
      <w:proofErr w:type="spellStart"/>
      <w:r w:rsidRPr="00AE2A07">
        <w:rPr>
          <w:rFonts w:eastAsia="Verdana"/>
          <w:sz w:val="26"/>
          <w:szCs w:val="26"/>
        </w:rPr>
        <w:t>chỉ</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sự</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giữa</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Trong </w:t>
      </w:r>
      <w:proofErr w:type="spellStart"/>
      <w:r w:rsidRPr="00AE2A07">
        <w:rPr>
          <w:rFonts w:eastAsia="Verdana"/>
          <w:sz w:val="26"/>
          <w:szCs w:val="26"/>
        </w:rPr>
        <w:t>những</w:t>
      </w:r>
      <w:proofErr w:type="spellEnd"/>
      <w:r w:rsidRPr="00AE2A07">
        <w:rPr>
          <w:rFonts w:eastAsia="Verdana"/>
          <w:sz w:val="26"/>
          <w:szCs w:val="26"/>
        </w:rPr>
        <w:t xml:space="preserve"> </w:t>
      </w:r>
      <w:proofErr w:type="spellStart"/>
      <w:r w:rsidRPr="00AE2A07">
        <w:rPr>
          <w:rFonts w:eastAsia="Verdana"/>
          <w:sz w:val="26"/>
          <w:szCs w:val="26"/>
        </w:rPr>
        <w:t>trường</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khác</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001E422E" w:rsidRPr="00AE2A07">
        <w:rPr>
          <w:rFonts w:eastAsia="Verdana"/>
          <w:sz w:val="26"/>
          <w:szCs w:val="26"/>
        </w:rPr>
        <w:t xml:space="preserve"> </w:t>
      </w:r>
      <w:proofErr w:type="spellStart"/>
      <w:r w:rsidR="001E422E" w:rsidRPr="00AE2A07">
        <w:rPr>
          <w:rFonts w:eastAsia="Verdana"/>
          <w:sz w:val="26"/>
          <w:szCs w:val="26"/>
        </w:rPr>
        <w:t>đơn</w:t>
      </w:r>
      <w:proofErr w:type="spellEnd"/>
      <w:r w:rsidR="001E422E" w:rsidRPr="00AE2A07">
        <w:rPr>
          <w:rFonts w:eastAsia="Verdana"/>
          <w:sz w:val="26"/>
          <w:szCs w:val="26"/>
        </w:rPr>
        <w:t xml:space="preserve"> </w:t>
      </w:r>
      <w:proofErr w:type="spellStart"/>
      <w:r w:rsidR="001E422E" w:rsidRPr="00AE2A07">
        <w:rPr>
          <w:rFonts w:eastAsia="Verdana"/>
          <w:sz w:val="26"/>
          <w:szCs w:val="26"/>
        </w:rPr>
        <w:t>giản</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không</w:t>
      </w:r>
      <w:proofErr w:type="spellEnd"/>
      <w:r w:rsidRPr="00AE2A07">
        <w:rPr>
          <w:rFonts w:eastAsia="Verdana"/>
          <w:sz w:val="26"/>
          <w:szCs w:val="26"/>
        </w:rPr>
        <w:t xml:space="preserve"> </w:t>
      </w:r>
      <w:proofErr w:type="spellStart"/>
      <w:r w:rsidRPr="00AE2A07">
        <w:rPr>
          <w:rFonts w:eastAsia="Verdana"/>
          <w:sz w:val="26"/>
          <w:szCs w:val="26"/>
        </w:rPr>
        <w:t>đủ</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cần</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phức</w:t>
      </w:r>
      <w:proofErr w:type="spellEnd"/>
      <w:r w:rsidRPr="00AE2A07">
        <w:rPr>
          <w:rFonts w:eastAsia="Verdana"/>
          <w:sz w:val="26"/>
          <w:szCs w:val="26"/>
        </w:rPr>
        <w:t xml:space="preserve"> </w:t>
      </w:r>
      <w:proofErr w:type="spellStart"/>
      <w:r w:rsidRPr="00AE2A07">
        <w:rPr>
          <w:rFonts w:eastAsia="Verdana"/>
          <w:sz w:val="26"/>
          <w:szCs w:val="26"/>
        </w:rPr>
        <w:t>tạp</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w:t>
      </w:r>
    </w:p>
    <w:p w14:paraId="06AC44C2" w14:textId="77777777" w:rsidR="00BA2D1B" w:rsidRPr="00AE2A07" w:rsidRDefault="00BA2D1B" w:rsidP="00645D5D">
      <w:pPr>
        <w:spacing w:line="372" w:lineRule="auto"/>
        <w:jc w:val="both"/>
        <w:rPr>
          <w:rFonts w:eastAsia="Verdana"/>
          <w:sz w:val="26"/>
          <w:szCs w:val="26"/>
        </w:rPr>
      </w:pPr>
    </w:p>
    <w:p w14:paraId="291BFB2B" w14:textId="59CC491B" w:rsidR="00BA2D1B" w:rsidRPr="00BA2D1B" w:rsidRDefault="00BA2D1B" w:rsidP="00BA2D1B">
      <w:pPr>
        <w:pStyle w:val="Heading4"/>
      </w:pPr>
      <w:bookmarkStart w:id="69" w:name="_Toc182693251"/>
      <w:r w:rsidRPr="00AE2A07">
        <w:rPr>
          <w:lang w:val="en-US"/>
        </w:rPr>
        <w:t>2</w:t>
      </w:r>
      <w:r w:rsidRPr="00AE2A07">
        <w:t>.</w:t>
      </w:r>
      <w:r w:rsidRPr="00AE2A07">
        <w:rPr>
          <w:lang w:val="en-US"/>
        </w:rPr>
        <w:t>1</w:t>
      </w:r>
      <w:r w:rsidRPr="00AE2A07">
        <w:t>.2.</w:t>
      </w:r>
      <w:r>
        <w:rPr>
          <w:lang w:val="en-US"/>
        </w:rPr>
        <w:t>3</w:t>
      </w:r>
      <w:r w:rsidRPr="00AE2A07">
        <w:t xml:space="preserve">. </w:t>
      </w:r>
      <w:proofErr w:type="spellStart"/>
      <w:r>
        <w:rPr>
          <w:lang w:val="en-US"/>
        </w:rPr>
        <w:t>T</w:t>
      </w:r>
      <w:r w:rsidR="006F2163">
        <w:rPr>
          <w:lang w:val="en-US"/>
        </w:rPr>
        <w:t>ì</w:t>
      </w:r>
      <w:r>
        <w:rPr>
          <w:lang w:val="en-US"/>
        </w:rPr>
        <w:t>m</w:t>
      </w:r>
      <w:proofErr w:type="spellEnd"/>
      <w:r>
        <w:rPr>
          <w:lang w:val="en-US"/>
        </w:rPr>
        <w:t xml:space="preserve"> </w:t>
      </w:r>
      <w:proofErr w:type="spellStart"/>
      <w:r>
        <w:rPr>
          <w:lang w:val="en-US"/>
        </w:rPr>
        <w:t>ngưỡng</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cục</w:t>
      </w:r>
      <w:proofErr w:type="spellEnd"/>
      <w:r>
        <w:rPr>
          <w:lang w:val="en-US"/>
        </w:rPr>
        <w:t xml:space="preserve"> </w:t>
      </w:r>
      <w:proofErr w:type="spellStart"/>
      <w:r>
        <w:rPr>
          <w:lang w:val="en-US"/>
        </w:rPr>
        <w:t>tối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bằng</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pháp</w:t>
      </w:r>
      <w:proofErr w:type="spellEnd"/>
      <w:r>
        <w:rPr>
          <w:lang w:val="en-US"/>
        </w:rPr>
        <w:t xml:space="preserve"> Otsu</w:t>
      </w:r>
      <w:bookmarkEnd w:id="69"/>
    </w:p>
    <w:p w14:paraId="58B6FCB0" w14:textId="3903F2FA" w:rsidR="003C43F1" w:rsidRDefault="007D244A" w:rsidP="0094405F">
      <w:pPr>
        <w:spacing w:line="372" w:lineRule="auto"/>
        <w:ind w:firstLine="567"/>
        <w:jc w:val="both"/>
        <w:rPr>
          <w:rFonts w:eastAsia="Verdana"/>
          <w:sz w:val="26"/>
          <w:szCs w:val="26"/>
        </w:rPr>
      </w:pPr>
      <w:r w:rsidRPr="00AE2A07">
        <w:rPr>
          <w:rFonts w:eastAsia="Verdana"/>
          <w:sz w:val="26"/>
          <w:szCs w:val="26"/>
        </w:rPr>
        <w:t xml:space="preserve">Phương </w:t>
      </w:r>
      <w:proofErr w:type="spellStart"/>
      <w:r w:rsidRPr="00AE2A07">
        <w:rPr>
          <w:rFonts w:eastAsia="Verdana"/>
          <w:sz w:val="26"/>
          <w:szCs w:val="26"/>
        </w:rPr>
        <w:t>pháp</w:t>
      </w:r>
      <w:proofErr w:type="spellEnd"/>
      <w:r w:rsidRPr="00AE2A07">
        <w:rPr>
          <w:rFonts w:eastAsia="Verdana"/>
          <w:sz w:val="26"/>
          <w:szCs w:val="26"/>
        </w:rPr>
        <w:t xml:space="preserve"> Otsu, </w:t>
      </w:r>
      <w:proofErr w:type="spellStart"/>
      <w:r w:rsidRPr="00AE2A07">
        <w:rPr>
          <w:rFonts w:eastAsia="Verdana"/>
          <w:sz w:val="26"/>
          <w:szCs w:val="26"/>
        </w:rPr>
        <w:t>được</w:t>
      </w:r>
      <w:proofErr w:type="spellEnd"/>
      <w:r w:rsidRPr="00AE2A07">
        <w:rPr>
          <w:rFonts w:eastAsia="Verdana"/>
          <w:sz w:val="26"/>
          <w:szCs w:val="26"/>
        </w:rPr>
        <w:t xml:space="preserve"> </w:t>
      </w:r>
      <w:proofErr w:type="spellStart"/>
      <w:r w:rsidRPr="00AE2A07">
        <w:rPr>
          <w:rFonts w:eastAsia="Verdana"/>
          <w:sz w:val="26"/>
          <w:szCs w:val="26"/>
        </w:rPr>
        <w:t>đặt</w:t>
      </w:r>
      <w:proofErr w:type="spellEnd"/>
      <w:r w:rsidRPr="00AE2A07">
        <w:rPr>
          <w:rFonts w:eastAsia="Verdana"/>
          <w:sz w:val="26"/>
          <w:szCs w:val="26"/>
        </w:rPr>
        <w:t xml:space="preserve"> </w:t>
      </w:r>
      <w:proofErr w:type="spellStart"/>
      <w:r w:rsidRPr="00AE2A07">
        <w:rPr>
          <w:rFonts w:eastAsia="Verdana"/>
          <w:sz w:val="26"/>
          <w:szCs w:val="26"/>
        </w:rPr>
        <w:t>theo</w:t>
      </w:r>
      <w:proofErr w:type="spellEnd"/>
      <w:r w:rsidRPr="00AE2A07">
        <w:rPr>
          <w:rFonts w:eastAsia="Verdana"/>
          <w:sz w:val="26"/>
          <w:szCs w:val="26"/>
        </w:rPr>
        <w:t xml:space="preserve"> </w:t>
      </w:r>
      <w:proofErr w:type="spellStart"/>
      <w:r w:rsidRPr="00AE2A07">
        <w:rPr>
          <w:rFonts w:eastAsia="Verdana"/>
          <w:sz w:val="26"/>
          <w:szCs w:val="26"/>
        </w:rPr>
        <w:t>tên</w:t>
      </w:r>
      <w:proofErr w:type="spellEnd"/>
      <w:r w:rsidRPr="00AE2A07">
        <w:rPr>
          <w:rFonts w:eastAsia="Verdana"/>
          <w:sz w:val="26"/>
          <w:szCs w:val="26"/>
        </w:rPr>
        <w:t xml:space="preserve"> </w:t>
      </w:r>
      <w:proofErr w:type="spellStart"/>
      <w:r w:rsidRPr="00AE2A07">
        <w:rPr>
          <w:rFonts w:eastAsia="Verdana"/>
          <w:sz w:val="26"/>
          <w:szCs w:val="26"/>
        </w:rPr>
        <w:t>của</w:t>
      </w:r>
      <w:proofErr w:type="spellEnd"/>
      <w:r w:rsidRPr="00AE2A07">
        <w:rPr>
          <w:rFonts w:eastAsia="Verdana"/>
          <w:sz w:val="26"/>
          <w:szCs w:val="26"/>
        </w:rPr>
        <w:t xml:space="preserve"> </w:t>
      </w:r>
      <w:proofErr w:type="spellStart"/>
      <w:r w:rsidRPr="00AE2A07">
        <w:rPr>
          <w:rFonts w:eastAsia="Verdana"/>
          <w:sz w:val="26"/>
          <w:szCs w:val="26"/>
        </w:rPr>
        <w:t>một</w:t>
      </w:r>
      <w:proofErr w:type="spellEnd"/>
      <w:r w:rsidRPr="00AE2A07">
        <w:rPr>
          <w:rFonts w:eastAsia="Verdana"/>
          <w:sz w:val="26"/>
          <w:szCs w:val="26"/>
        </w:rPr>
        <w:t xml:space="preserve"> </w:t>
      </w:r>
      <w:proofErr w:type="spellStart"/>
      <w:r w:rsidRPr="00AE2A07">
        <w:rPr>
          <w:rFonts w:eastAsia="Verdana"/>
          <w:sz w:val="26"/>
          <w:szCs w:val="26"/>
        </w:rPr>
        <w:t>nha</w:t>
      </w:r>
      <w:proofErr w:type="spellEnd"/>
      <w:r w:rsidRPr="00AE2A07">
        <w:rPr>
          <w:rFonts w:eastAsia="Verdana"/>
          <w:sz w:val="26"/>
          <w:szCs w:val="26"/>
        </w:rPr>
        <w:t xml:space="preserve">̀ </w:t>
      </w:r>
      <w:proofErr w:type="spellStart"/>
      <w:r w:rsidRPr="00AE2A07">
        <w:rPr>
          <w:rFonts w:eastAsia="Verdana"/>
          <w:sz w:val="26"/>
          <w:szCs w:val="26"/>
        </w:rPr>
        <w:t>nghiên</w:t>
      </w:r>
      <w:proofErr w:type="spellEnd"/>
      <w:r w:rsidRPr="00AE2A07">
        <w:rPr>
          <w:rFonts w:eastAsia="Verdana"/>
          <w:sz w:val="26"/>
          <w:szCs w:val="26"/>
        </w:rPr>
        <w:t xml:space="preserve"> </w:t>
      </w:r>
      <w:proofErr w:type="spellStart"/>
      <w:r w:rsidRPr="00AE2A07">
        <w:rPr>
          <w:rFonts w:eastAsia="Verdana"/>
          <w:sz w:val="26"/>
          <w:szCs w:val="26"/>
        </w:rPr>
        <w:t>cứu</w:t>
      </w:r>
      <w:proofErr w:type="spellEnd"/>
      <w:r w:rsidRPr="00AE2A07">
        <w:rPr>
          <w:rFonts w:eastAsia="Verdana"/>
          <w:sz w:val="26"/>
          <w:szCs w:val="26"/>
        </w:rPr>
        <w:t xml:space="preserve"> </w:t>
      </w:r>
      <w:proofErr w:type="spellStart"/>
      <w:r w:rsidRPr="00AE2A07">
        <w:rPr>
          <w:rFonts w:eastAsia="Verdana"/>
          <w:sz w:val="26"/>
          <w:szCs w:val="26"/>
        </w:rPr>
        <w:t>người</w:t>
      </w:r>
      <w:proofErr w:type="spellEnd"/>
      <w:r w:rsidRPr="00AE2A07">
        <w:rPr>
          <w:rFonts w:eastAsia="Verdana"/>
          <w:sz w:val="26"/>
          <w:szCs w:val="26"/>
        </w:rPr>
        <w:t xml:space="preserve"> Nhật </w:t>
      </w:r>
      <w:proofErr w:type="spellStart"/>
      <w:r w:rsidRPr="00AE2A07">
        <w:rPr>
          <w:rFonts w:eastAsia="Verdana"/>
          <w:sz w:val="26"/>
          <w:szCs w:val="26"/>
        </w:rPr>
        <w:t>đa</w:t>
      </w:r>
      <w:proofErr w:type="spellEnd"/>
      <w:r w:rsidRPr="00AE2A07">
        <w:rPr>
          <w:rFonts w:eastAsia="Verdana"/>
          <w:sz w:val="26"/>
          <w:szCs w:val="26"/>
        </w:rPr>
        <w:t xml:space="preserve">̃ </w:t>
      </w:r>
      <w:proofErr w:type="spellStart"/>
      <w:r w:rsidRPr="00AE2A07">
        <w:rPr>
          <w:rFonts w:eastAsia="Verdana"/>
          <w:sz w:val="26"/>
          <w:szCs w:val="26"/>
        </w:rPr>
        <w:t>nghi</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ý </w:t>
      </w:r>
      <w:proofErr w:type="spellStart"/>
      <w:r w:rsidRPr="00AE2A07">
        <w:rPr>
          <w:rFonts w:eastAsia="Verdana"/>
          <w:sz w:val="26"/>
          <w:szCs w:val="26"/>
        </w:rPr>
        <w:t>tưởng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việc</w:t>
      </w:r>
      <w:proofErr w:type="spellEnd"/>
      <w:r w:rsidRPr="00AE2A07">
        <w:rPr>
          <w:rFonts w:eastAsia="Verdana"/>
          <w:sz w:val="26"/>
          <w:szCs w:val="26"/>
        </w:rPr>
        <w:t xml:space="preserve"> </w:t>
      </w:r>
      <w:proofErr w:type="spellStart"/>
      <w:r w:rsidRPr="00AE2A07">
        <w:rPr>
          <w:rFonts w:eastAsia="Verdana"/>
          <w:sz w:val="26"/>
          <w:szCs w:val="26"/>
        </w:rPr>
        <w:t>tính</w:t>
      </w:r>
      <w:proofErr w:type="spellEnd"/>
      <w:r w:rsidRPr="00AE2A07">
        <w:rPr>
          <w:rFonts w:eastAsia="Verdana"/>
          <w:sz w:val="26"/>
          <w:szCs w:val="26"/>
        </w:rPr>
        <w:t xml:space="preserve"> </w:t>
      </w:r>
      <w:proofErr w:type="spellStart"/>
      <w:r w:rsidRPr="00AE2A07">
        <w:rPr>
          <w:rFonts w:eastAsia="Verdana"/>
          <w:sz w:val="26"/>
          <w:szCs w:val="26"/>
        </w:rPr>
        <w:t>ngưỡng</w:t>
      </w:r>
      <w:proofErr w:type="spellEnd"/>
      <w:r w:rsidRPr="00AE2A07">
        <w:rPr>
          <w:rFonts w:eastAsia="Verdana"/>
          <w:sz w:val="26"/>
          <w:szCs w:val="26"/>
        </w:rPr>
        <w:t xml:space="preserve"> </w:t>
      </w:r>
      <w:proofErr w:type="spellStart"/>
      <w:r w:rsidRPr="00AE2A07">
        <w:rPr>
          <w:rFonts w:eastAsia="Verdana"/>
          <w:sz w:val="26"/>
          <w:szCs w:val="26"/>
        </w:rPr>
        <w:t>một</w:t>
      </w:r>
      <w:proofErr w:type="spellEnd"/>
      <w:r w:rsidRPr="00AE2A07">
        <w:rPr>
          <w:rFonts w:eastAsia="Verdana"/>
          <w:sz w:val="26"/>
          <w:szCs w:val="26"/>
        </w:rPr>
        <w:t xml:space="preserve"> </w:t>
      </w:r>
      <w:proofErr w:type="spellStart"/>
      <w:r w:rsidRPr="00AE2A07">
        <w:rPr>
          <w:rFonts w:eastAsia="Verdana"/>
          <w:sz w:val="26"/>
          <w:szCs w:val="26"/>
        </w:rPr>
        <w:t>cách</w:t>
      </w:r>
      <w:proofErr w:type="spellEnd"/>
      <w:r w:rsidRPr="00AE2A07">
        <w:rPr>
          <w:rFonts w:eastAsia="Verdana"/>
          <w:sz w:val="26"/>
          <w:szCs w:val="26"/>
        </w:rPr>
        <w:t xml:space="preserve"> </w:t>
      </w:r>
      <w:proofErr w:type="spellStart"/>
      <w:r w:rsidRPr="00AE2A07">
        <w:rPr>
          <w:rFonts w:eastAsia="Verdana"/>
          <w:sz w:val="26"/>
          <w:szCs w:val="26"/>
        </w:rPr>
        <w:t>tư</w:t>
      </w:r>
      <w:proofErr w:type="spellEnd"/>
      <w:r w:rsidRPr="00AE2A07">
        <w:rPr>
          <w:rFonts w:eastAsia="Verdana"/>
          <w:sz w:val="26"/>
          <w:szCs w:val="26"/>
        </w:rPr>
        <w:t xml:space="preserve">̣ </w:t>
      </w:r>
      <w:proofErr w:type="spellStart"/>
      <w:r w:rsidRPr="00AE2A07">
        <w:rPr>
          <w:rFonts w:eastAsia="Verdana"/>
          <w:sz w:val="26"/>
          <w:szCs w:val="26"/>
        </w:rPr>
        <w:t>động</w:t>
      </w:r>
      <w:proofErr w:type="spellEnd"/>
      <w:r w:rsidRPr="00AE2A07">
        <w:rPr>
          <w:rFonts w:eastAsia="Verdana"/>
          <w:sz w:val="26"/>
          <w:szCs w:val="26"/>
        </w:rPr>
        <w:t xml:space="preserve">  </w:t>
      </w:r>
      <w:hyperlink r:id="rId22"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proofErr w:type="spellStart"/>
      <w:r w:rsidRPr="00AE2A07">
        <w:rPr>
          <w:rFonts w:eastAsia="MS Gothic"/>
          <w:sz w:val="26"/>
          <w:szCs w:val="26"/>
        </w:rPr>
        <w:t>大津展之</w:t>
      </w:r>
      <w:proofErr w:type="spellEnd"/>
      <w:r w:rsidRPr="00AE2A07">
        <w:rPr>
          <w:rFonts w:eastAsia="Verdana"/>
          <w:sz w:val="26"/>
          <w:szCs w:val="26"/>
        </w:rPr>
        <w:t>, </w:t>
      </w:r>
      <w:proofErr w:type="spellStart"/>
      <w:r w:rsidRPr="00AE2A07">
        <w:rPr>
          <w:rFonts w:eastAsia="Verdana"/>
          <w:sz w:val="26"/>
          <w:szCs w:val="26"/>
        </w:rPr>
        <w:t>Ōtsu</w:t>
      </w:r>
      <w:proofErr w:type="spellEnd"/>
      <w:r w:rsidRPr="00AE2A07">
        <w:rPr>
          <w:rFonts w:eastAsia="Verdana"/>
          <w:sz w:val="26"/>
          <w:szCs w:val="26"/>
        </w:rPr>
        <w:t xml:space="preserve"> Nobuyuki ) . </w:t>
      </w:r>
      <w:proofErr w:type="spellStart"/>
      <w:r w:rsidR="0094405F" w:rsidRPr="00AE2A07">
        <w:rPr>
          <w:rFonts w:eastAsia="Verdana"/>
          <w:sz w:val="26"/>
          <w:szCs w:val="26"/>
        </w:rPr>
        <w:t>Thuật</w:t>
      </w:r>
      <w:proofErr w:type="spellEnd"/>
      <w:r w:rsidR="0094405F" w:rsidRPr="00AE2A07">
        <w:rPr>
          <w:rFonts w:eastAsia="Verdana"/>
          <w:sz w:val="26"/>
          <w:szCs w:val="26"/>
        </w:rPr>
        <w:t xml:space="preserve"> </w:t>
      </w:r>
      <w:proofErr w:type="spellStart"/>
      <w:r w:rsidR="0094405F" w:rsidRPr="00AE2A07">
        <w:rPr>
          <w:rFonts w:eastAsia="Verdana"/>
          <w:sz w:val="26"/>
          <w:szCs w:val="26"/>
        </w:rPr>
        <w:t>toán</w:t>
      </w:r>
      <w:proofErr w:type="spellEnd"/>
      <w:r w:rsidR="0094405F" w:rsidRPr="00AE2A07">
        <w:rPr>
          <w:rFonts w:eastAsia="Verdana"/>
          <w:sz w:val="26"/>
          <w:szCs w:val="26"/>
        </w:rPr>
        <w:t xml:space="preserve"> Otsu </w:t>
      </w:r>
      <w:proofErr w:type="spellStart"/>
      <w:r w:rsidR="0094405F" w:rsidRPr="00AE2A07">
        <w:rPr>
          <w:rFonts w:eastAsia="Verdana"/>
          <w:sz w:val="26"/>
          <w:szCs w:val="26"/>
        </w:rPr>
        <w:t>là</w:t>
      </w:r>
      <w:proofErr w:type="spellEnd"/>
      <w:r w:rsidR="0094405F" w:rsidRPr="00AE2A07">
        <w:rPr>
          <w:rFonts w:eastAsia="Verdana"/>
          <w:sz w:val="26"/>
          <w:szCs w:val="26"/>
        </w:rPr>
        <w:t xml:space="preserve"> </w:t>
      </w:r>
      <w:proofErr w:type="spellStart"/>
      <w:r w:rsidR="0094405F" w:rsidRPr="00AE2A07">
        <w:rPr>
          <w:rFonts w:eastAsia="Verdana"/>
          <w:sz w:val="26"/>
          <w:szCs w:val="26"/>
        </w:rPr>
        <w:t>một</w:t>
      </w:r>
      <w:proofErr w:type="spellEnd"/>
      <w:r w:rsidR="0094405F" w:rsidRPr="00AE2A07">
        <w:rPr>
          <w:rFonts w:eastAsia="Verdana"/>
          <w:sz w:val="26"/>
          <w:szCs w:val="26"/>
        </w:rPr>
        <w:t xml:space="preserve"> </w:t>
      </w:r>
      <w:proofErr w:type="spellStart"/>
      <w:r w:rsidR="0094405F" w:rsidRPr="00AE2A07">
        <w:rPr>
          <w:rFonts w:eastAsia="Verdana"/>
          <w:sz w:val="26"/>
          <w:szCs w:val="26"/>
        </w:rPr>
        <w:t>phương</w:t>
      </w:r>
      <w:proofErr w:type="spellEnd"/>
      <w:r w:rsidR="0094405F" w:rsidRPr="00AE2A07">
        <w:rPr>
          <w:rFonts w:eastAsia="Verdana"/>
          <w:sz w:val="26"/>
          <w:szCs w:val="26"/>
        </w:rPr>
        <w:t xml:space="preserve"> </w:t>
      </w:r>
      <w:proofErr w:type="spellStart"/>
      <w:r w:rsidR="0094405F" w:rsidRPr="00AE2A07">
        <w:rPr>
          <w:rFonts w:eastAsia="Verdana"/>
          <w:sz w:val="26"/>
          <w:szCs w:val="26"/>
        </w:rPr>
        <w:t>pháp</w:t>
      </w:r>
      <w:proofErr w:type="spellEnd"/>
      <w:r w:rsidR="0094405F" w:rsidRPr="00AE2A07">
        <w:rPr>
          <w:rFonts w:eastAsia="Verdana"/>
          <w:sz w:val="26"/>
          <w:szCs w:val="26"/>
        </w:rPr>
        <w:t xml:space="preserve"> </w:t>
      </w:r>
      <w:proofErr w:type="spellStart"/>
      <w:r w:rsidR="0094405F" w:rsidRPr="00AE2A07">
        <w:rPr>
          <w:rFonts w:eastAsia="Verdana"/>
          <w:sz w:val="26"/>
          <w:szCs w:val="26"/>
        </w:rPr>
        <w:t>để</w:t>
      </w:r>
      <w:proofErr w:type="spellEnd"/>
      <w:r w:rsidR="0094405F" w:rsidRPr="00AE2A07">
        <w:rPr>
          <w:rFonts w:eastAsia="Verdana"/>
          <w:sz w:val="26"/>
          <w:szCs w:val="26"/>
        </w:rPr>
        <w:t xml:space="preserve"> </w:t>
      </w:r>
      <w:proofErr w:type="spellStart"/>
      <w:r w:rsidR="0094405F" w:rsidRPr="00AE2A07">
        <w:rPr>
          <w:rFonts w:eastAsia="Verdana"/>
          <w:sz w:val="26"/>
          <w:szCs w:val="26"/>
        </w:rPr>
        <w:t>xác</w:t>
      </w:r>
      <w:proofErr w:type="spellEnd"/>
      <w:r w:rsidR="0094405F" w:rsidRPr="00AE2A07">
        <w:rPr>
          <w:rFonts w:eastAsia="Verdana"/>
          <w:sz w:val="26"/>
          <w:szCs w:val="26"/>
        </w:rPr>
        <w:t xml:space="preserve"> </w:t>
      </w:r>
      <w:proofErr w:type="spellStart"/>
      <w:r w:rsidR="0094405F" w:rsidRPr="00AE2A07">
        <w:rPr>
          <w:rFonts w:eastAsia="Verdana"/>
          <w:sz w:val="26"/>
          <w:szCs w:val="26"/>
        </w:rPr>
        <w:t>định</w:t>
      </w:r>
      <w:proofErr w:type="spellEnd"/>
      <w:r w:rsidR="0094405F" w:rsidRPr="00AE2A07">
        <w:rPr>
          <w:rFonts w:eastAsia="Verdana"/>
          <w:sz w:val="26"/>
          <w:szCs w:val="26"/>
        </w:rPr>
        <w:t xml:space="preserve"> </w:t>
      </w:r>
      <w:proofErr w:type="spellStart"/>
      <w:r w:rsidR="0094405F" w:rsidRPr="00AE2A07">
        <w:rPr>
          <w:rFonts w:eastAsia="Verdana"/>
          <w:sz w:val="26"/>
          <w:szCs w:val="26"/>
        </w:rPr>
        <w:t>ngưỡng</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E83F99">
        <w:rPr>
          <w:rFonts w:eastAsia="Verdana"/>
          <w:sz w:val="26"/>
          <w:szCs w:val="26"/>
        </w:rPr>
        <w:t>vùng</w:t>
      </w:r>
      <w:proofErr w:type="spellEnd"/>
      <w:r w:rsidR="0094405F" w:rsidRPr="00AE2A07">
        <w:rPr>
          <w:rFonts w:eastAsia="Verdana"/>
          <w:sz w:val="26"/>
          <w:szCs w:val="26"/>
        </w:rPr>
        <w:t xml:space="preserve"> </w:t>
      </w:r>
      <w:proofErr w:type="spellStart"/>
      <w:r w:rsidR="0094405F" w:rsidRPr="00AE2A07">
        <w:rPr>
          <w:rFonts w:eastAsia="Verdana"/>
          <w:sz w:val="26"/>
          <w:szCs w:val="26"/>
        </w:rPr>
        <w:t>ảnh</w:t>
      </w:r>
      <w:proofErr w:type="spellEnd"/>
      <w:r w:rsidR="0094405F" w:rsidRPr="00AE2A07">
        <w:rPr>
          <w:rFonts w:eastAsia="Verdana"/>
          <w:sz w:val="26"/>
          <w:szCs w:val="26"/>
        </w:rPr>
        <w:t xml:space="preserve"> </w:t>
      </w:r>
      <w:proofErr w:type="spellStart"/>
      <w:r w:rsidR="0094405F" w:rsidRPr="00AE2A07">
        <w:rPr>
          <w:rFonts w:eastAsia="Verdana"/>
          <w:sz w:val="26"/>
          <w:szCs w:val="26"/>
        </w:rPr>
        <w:t>tự</w:t>
      </w:r>
      <w:proofErr w:type="spellEnd"/>
      <w:r w:rsidR="0094405F" w:rsidRPr="00AE2A07">
        <w:rPr>
          <w:rFonts w:eastAsia="Verdana"/>
          <w:sz w:val="26"/>
          <w:szCs w:val="26"/>
        </w:rPr>
        <w:t xml:space="preserve"> </w:t>
      </w:r>
      <w:proofErr w:type="spellStart"/>
      <w:r w:rsidR="0094405F" w:rsidRPr="00AE2A07">
        <w:rPr>
          <w:rFonts w:eastAsia="Verdana"/>
          <w:sz w:val="26"/>
          <w:szCs w:val="26"/>
        </w:rPr>
        <w:t>động</w:t>
      </w:r>
      <w:proofErr w:type="spellEnd"/>
      <w:r w:rsidR="0094405F" w:rsidRPr="00AE2A07">
        <w:rPr>
          <w:rFonts w:eastAsia="Verdana"/>
          <w:sz w:val="26"/>
          <w:szCs w:val="26"/>
        </w:rPr>
        <w:t xml:space="preserve"> </w:t>
      </w:r>
      <w:proofErr w:type="spellStart"/>
      <w:r w:rsidR="0094405F" w:rsidRPr="00AE2A07">
        <w:rPr>
          <w:rFonts w:eastAsia="Verdana"/>
          <w:sz w:val="26"/>
          <w:szCs w:val="26"/>
        </w:rPr>
        <w:t>trong</w:t>
      </w:r>
      <w:proofErr w:type="spellEnd"/>
      <w:r w:rsidR="0094405F" w:rsidRPr="00AE2A07">
        <w:rPr>
          <w:rFonts w:eastAsia="Verdana"/>
          <w:sz w:val="26"/>
          <w:szCs w:val="26"/>
        </w:rPr>
        <w:t xml:space="preserve"> </w:t>
      </w:r>
      <w:proofErr w:type="spellStart"/>
      <w:r w:rsidR="0094405F" w:rsidRPr="00AE2A07">
        <w:rPr>
          <w:rFonts w:eastAsia="Verdana"/>
          <w:sz w:val="26"/>
          <w:szCs w:val="26"/>
        </w:rPr>
        <w:t>xử</w:t>
      </w:r>
      <w:proofErr w:type="spellEnd"/>
      <w:r w:rsidR="0094405F" w:rsidRPr="00AE2A07">
        <w:rPr>
          <w:rFonts w:eastAsia="Verdana"/>
          <w:sz w:val="26"/>
          <w:szCs w:val="26"/>
        </w:rPr>
        <w:t xml:space="preserve"> </w:t>
      </w:r>
      <w:proofErr w:type="spellStart"/>
      <w:r w:rsidR="0094405F" w:rsidRPr="00AE2A07">
        <w:rPr>
          <w:rFonts w:eastAsia="Verdana"/>
          <w:sz w:val="26"/>
          <w:szCs w:val="26"/>
        </w:rPr>
        <w:t>lý</w:t>
      </w:r>
      <w:proofErr w:type="spellEnd"/>
      <w:r w:rsidR="0094405F" w:rsidRPr="00AE2A07">
        <w:rPr>
          <w:rFonts w:eastAsia="Verdana"/>
          <w:sz w:val="26"/>
          <w:szCs w:val="26"/>
        </w:rPr>
        <w:t xml:space="preserve"> </w:t>
      </w:r>
      <w:proofErr w:type="spellStart"/>
      <w:r w:rsidR="0094405F" w:rsidRPr="00AE2A07">
        <w:rPr>
          <w:rFonts w:eastAsia="Verdana"/>
          <w:sz w:val="26"/>
          <w:szCs w:val="26"/>
        </w:rPr>
        <w:t>ảnh</w:t>
      </w:r>
      <w:proofErr w:type="spellEnd"/>
      <w:r w:rsidR="0094405F" w:rsidRPr="00AE2A07">
        <w:rPr>
          <w:rFonts w:eastAsia="Verdana"/>
          <w:sz w:val="26"/>
          <w:szCs w:val="26"/>
        </w:rPr>
        <w:t xml:space="preserve">. </w:t>
      </w:r>
      <w:proofErr w:type="spellStart"/>
      <w:r w:rsidR="0094405F" w:rsidRPr="00AE2A07">
        <w:rPr>
          <w:rFonts w:eastAsia="Verdana"/>
          <w:sz w:val="26"/>
          <w:szCs w:val="26"/>
        </w:rPr>
        <w:t>Nó</w:t>
      </w:r>
      <w:proofErr w:type="spellEnd"/>
      <w:r w:rsidR="0094405F" w:rsidRPr="00AE2A07">
        <w:rPr>
          <w:rFonts w:eastAsia="Verdana"/>
          <w:sz w:val="26"/>
          <w:szCs w:val="26"/>
        </w:rPr>
        <w:t xml:space="preserve"> </w:t>
      </w:r>
      <w:proofErr w:type="spellStart"/>
      <w:r w:rsidR="0094405F" w:rsidRPr="00AE2A07">
        <w:rPr>
          <w:rFonts w:eastAsia="Verdana"/>
          <w:sz w:val="26"/>
          <w:szCs w:val="26"/>
        </w:rPr>
        <w:t>dựa</w:t>
      </w:r>
      <w:proofErr w:type="spellEnd"/>
      <w:r w:rsidR="0094405F" w:rsidRPr="00AE2A07">
        <w:rPr>
          <w:rFonts w:eastAsia="Verdana"/>
          <w:sz w:val="26"/>
          <w:szCs w:val="26"/>
        </w:rPr>
        <w:t xml:space="preserve"> </w:t>
      </w:r>
      <w:proofErr w:type="spellStart"/>
      <w:r w:rsidR="0094405F" w:rsidRPr="00AE2A07">
        <w:rPr>
          <w:rFonts w:eastAsia="Verdana"/>
          <w:sz w:val="26"/>
          <w:szCs w:val="26"/>
        </w:rPr>
        <w:t>trên</w:t>
      </w:r>
      <w:proofErr w:type="spellEnd"/>
      <w:r w:rsidR="0094405F" w:rsidRPr="00AE2A07">
        <w:rPr>
          <w:rFonts w:eastAsia="Verdana"/>
          <w:sz w:val="26"/>
          <w:szCs w:val="26"/>
        </w:rPr>
        <w:t xml:space="preserve"> </w:t>
      </w:r>
      <w:proofErr w:type="spellStart"/>
      <w:r w:rsidR="0094405F" w:rsidRPr="00AE2A07">
        <w:rPr>
          <w:rFonts w:eastAsia="Verdana"/>
          <w:sz w:val="26"/>
          <w:szCs w:val="26"/>
        </w:rPr>
        <w:t>việc</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94405F" w:rsidRPr="00AE2A07">
        <w:rPr>
          <w:rFonts w:eastAsia="Verdana"/>
          <w:sz w:val="26"/>
          <w:szCs w:val="26"/>
        </w:rPr>
        <w:t>tích</w:t>
      </w:r>
      <w:proofErr w:type="spellEnd"/>
      <w:r w:rsidR="0094405F" w:rsidRPr="00AE2A07">
        <w:rPr>
          <w:rFonts w:eastAsia="Verdana"/>
          <w:sz w:val="26"/>
          <w:szCs w:val="26"/>
        </w:rPr>
        <w:t xml:space="preserve"> </w:t>
      </w:r>
      <w:proofErr w:type="spellStart"/>
      <w:r w:rsidR="0094405F" w:rsidRPr="00AE2A07">
        <w:rPr>
          <w:rFonts w:eastAsia="Verdana"/>
          <w:sz w:val="26"/>
          <w:szCs w:val="26"/>
        </w:rPr>
        <w:t>biểu</w:t>
      </w:r>
      <w:proofErr w:type="spellEnd"/>
      <w:r w:rsidR="0094405F" w:rsidRPr="00AE2A07">
        <w:rPr>
          <w:rFonts w:eastAsia="Verdana"/>
          <w:sz w:val="26"/>
          <w:szCs w:val="26"/>
        </w:rPr>
        <w:t xml:space="preserve"> </w:t>
      </w:r>
      <w:proofErr w:type="spellStart"/>
      <w:r w:rsidR="0094405F" w:rsidRPr="00AE2A07">
        <w:rPr>
          <w:rFonts w:eastAsia="Verdana"/>
          <w:sz w:val="26"/>
          <w:szCs w:val="26"/>
        </w:rPr>
        <w:t>đô</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94405F" w:rsidRPr="00AE2A07">
        <w:rPr>
          <w:rFonts w:eastAsia="Verdana"/>
          <w:sz w:val="26"/>
          <w:szCs w:val="26"/>
        </w:rPr>
        <w:t>bô</w:t>
      </w:r>
      <w:proofErr w:type="spellEnd"/>
      <w:r w:rsidR="0094405F" w:rsidRPr="00AE2A07">
        <w:rPr>
          <w:rFonts w:eastAsia="Verdana"/>
          <w:sz w:val="26"/>
          <w:szCs w:val="26"/>
        </w:rPr>
        <w:t xml:space="preserve">́ </w:t>
      </w:r>
      <w:proofErr w:type="spellStart"/>
      <w:r w:rsidR="0094405F" w:rsidRPr="00AE2A07">
        <w:rPr>
          <w:rFonts w:eastAsia="Verdana"/>
          <w:sz w:val="26"/>
          <w:szCs w:val="26"/>
        </w:rPr>
        <w:t>điểm</w:t>
      </w:r>
      <w:proofErr w:type="spellEnd"/>
      <w:r w:rsidR="0094405F" w:rsidRPr="00AE2A07">
        <w:rPr>
          <w:rFonts w:eastAsia="Verdana"/>
          <w:sz w:val="26"/>
          <w:szCs w:val="26"/>
        </w:rPr>
        <w:t xml:space="preserve"> </w:t>
      </w:r>
      <w:proofErr w:type="spellStart"/>
      <w:r w:rsidR="0094405F" w:rsidRPr="00AE2A07">
        <w:rPr>
          <w:rFonts w:eastAsia="Verdana"/>
          <w:sz w:val="26"/>
          <w:szCs w:val="26"/>
        </w:rPr>
        <w:t>ảnh</w:t>
      </w:r>
      <w:proofErr w:type="spellEnd"/>
      <w:r w:rsidR="0094405F" w:rsidRPr="00AE2A07">
        <w:rPr>
          <w:rFonts w:eastAsia="Verdana"/>
          <w:sz w:val="26"/>
          <w:szCs w:val="26"/>
        </w:rPr>
        <w:t xml:space="preserve"> (histogram) </w:t>
      </w:r>
      <w:proofErr w:type="spellStart"/>
      <w:r w:rsidR="0094405F" w:rsidRPr="00AE2A07">
        <w:rPr>
          <w:rFonts w:eastAsia="Verdana"/>
          <w:sz w:val="26"/>
          <w:szCs w:val="26"/>
        </w:rPr>
        <w:t>của</w:t>
      </w:r>
      <w:proofErr w:type="spellEnd"/>
      <w:r w:rsidR="0094405F" w:rsidRPr="00AE2A07">
        <w:rPr>
          <w:rFonts w:eastAsia="Verdana"/>
          <w:sz w:val="26"/>
          <w:szCs w:val="26"/>
        </w:rPr>
        <w:t xml:space="preserve"> </w:t>
      </w:r>
      <w:proofErr w:type="spellStart"/>
      <w:r w:rsidR="0094405F" w:rsidRPr="00AE2A07">
        <w:rPr>
          <w:rFonts w:eastAsia="Verdana"/>
          <w:sz w:val="26"/>
          <w:szCs w:val="26"/>
        </w:rPr>
        <w:t>ảnh</w:t>
      </w:r>
      <w:proofErr w:type="spellEnd"/>
      <w:r w:rsidR="0094405F" w:rsidRPr="00AE2A07">
        <w:rPr>
          <w:rFonts w:eastAsia="Verdana"/>
          <w:sz w:val="26"/>
          <w:szCs w:val="26"/>
        </w:rPr>
        <w:t xml:space="preserve"> </w:t>
      </w:r>
      <w:proofErr w:type="spellStart"/>
      <w:r w:rsidR="0094405F" w:rsidRPr="00AE2A07">
        <w:rPr>
          <w:rFonts w:eastAsia="Verdana"/>
          <w:sz w:val="26"/>
          <w:szCs w:val="26"/>
        </w:rPr>
        <w:t>nhằm</w:t>
      </w:r>
      <w:proofErr w:type="spellEnd"/>
      <w:r w:rsidR="0094405F" w:rsidRPr="00AE2A07">
        <w:rPr>
          <w:rFonts w:eastAsia="Verdana"/>
          <w:sz w:val="26"/>
          <w:szCs w:val="26"/>
        </w:rPr>
        <w:t xml:space="preserve"> </w:t>
      </w:r>
      <w:proofErr w:type="spellStart"/>
      <w:r w:rsidR="0094405F" w:rsidRPr="00AE2A07">
        <w:rPr>
          <w:rFonts w:eastAsia="Verdana"/>
          <w:sz w:val="26"/>
          <w:szCs w:val="26"/>
        </w:rPr>
        <w:t>tìm</w:t>
      </w:r>
      <w:proofErr w:type="spellEnd"/>
      <w:r w:rsidR="0094405F" w:rsidRPr="00AE2A07">
        <w:rPr>
          <w:rFonts w:eastAsia="Verdana"/>
          <w:sz w:val="26"/>
          <w:szCs w:val="26"/>
        </w:rPr>
        <w:t xml:space="preserve"> </w:t>
      </w:r>
      <w:proofErr w:type="spellStart"/>
      <w:r w:rsidR="0094405F" w:rsidRPr="00AE2A07">
        <w:rPr>
          <w:rFonts w:eastAsia="Verdana"/>
          <w:sz w:val="26"/>
          <w:szCs w:val="26"/>
        </w:rPr>
        <w:t>ra</w:t>
      </w:r>
      <w:proofErr w:type="spellEnd"/>
      <w:r w:rsidR="0094405F" w:rsidRPr="00AE2A07">
        <w:rPr>
          <w:rFonts w:eastAsia="Verdana"/>
          <w:sz w:val="26"/>
          <w:szCs w:val="26"/>
        </w:rPr>
        <w:t xml:space="preserve"> </w:t>
      </w:r>
      <w:proofErr w:type="spellStart"/>
      <w:r w:rsidR="0094405F" w:rsidRPr="00AE2A07">
        <w:rPr>
          <w:rFonts w:eastAsia="Verdana"/>
          <w:sz w:val="26"/>
          <w:szCs w:val="26"/>
        </w:rPr>
        <w:t>một</w:t>
      </w:r>
      <w:proofErr w:type="spellEnd"/>
      <w:r w:rsidR="0094405F" w:rsidRPr="00AE2A07">
        <w:rPr>
          <w:rFonts w:eastAsia="Verdana"/>
          <w:sz w:val="26"/>
          <w:szCs w:val="26"/>
        </w:rPr>
        <w:t xml:space="preserve"> </w:t>
      </w:r>
      <w:proofErr w:type="spellStart"/>
      <w:r w:rsidR="0094405F" w:rsidRPr="00AE2A07">
        <w:rPr>
          <w:rFonts w:eastAsia="Verdana"/>
          <w:sz w:val="26"/>
          <w:szCs w:val="26"/>
        </w:rPr>
        <w:t>giá</w:t>
      </w:r>
      <w:proofErr w:type="spellEnd"/>
      <w:r w:rsidR="0094405F" w:rsidRPr="00AE2A07">
        <w:rPr>
          <w:rFonts w:eastAsia="Verdana"/>
          <w:sz w:val="26"/>
          <w:szCs w:val="26"/>
        </w:rPr>
        <w:t xml:space="preserve"> </w:t>
      </w:r>
      <w:proofErr w:type="spellStart"/>
      <w:r w:rsidR="0094405F" w:rsidRPr="00AE2A07">
        <w:rPr>
          <w:rFonts w:eastAsia="Verdana"/>
          <w:sz w:val="26"/>
          <w:szCs w:val="26"/>
        </w:rPr>
        <w:t>trị</w:t>
      </w:r>
      <w:proofErr w:type="spellEnd"/>
      <w:r w:rsidR="0094405F" w:rsidRPr="00AE2A07">
        <w:rPr>
          <w:rFonts w:eastAsia="Verdana"/>
          <w:sz w:val="26"/>
          <w:szCs w:val="26"/>
        </w:rPr>
        <w:t xml:space="preserve"> </w:t>
      </w:r>
      <w:proofErr w:type="spellStart"/>
      <w:r w:rsidR="0094405F" w:rsidRPr="00AE2A07">
        <w:rPr>
          <w:rFonts w:eastAsia="Verdana"/>
          <w:sz w:val="26"/>
          <w:szCs w:val="26"/>
        </w:rPr>
        <w:t>ngưỡng</w:t>
      </w:r>
      <w:proofErr w:type="spellEnd"/>
      <w:r w:rsidR="0094405F" w:rsidRPr="00AE2A07">
        <w:rPr>
          <w:rFonts w:eastAsia="Verdana"/>
          <w:sz w:val="26"/>
          <w:szCs w:val="26"/>
        </w:rPr>
        <w:t xml:space="preserve"> </w:t>
      </w:r>
      <w:proofErr w:type="spellStart"/>
      <w:r w:rsidR="0094405F" w:rsidRPr="00AE2A07">
        <w:rPr>
          <w:rFonts w:eastAsia="Verdana"/>
          <w:sz w:val="26"/>
          <w:szCs w:val="26"/>
        </w:rPr>
        <w:t>tối</w:t>
      </w:r>
      <w:proofErr w:type="spellEnd"/>
      <w:r w:rsidR="0094405F" w:rsidRPr="00AE2A07">
        <w:rPr>
          <w:rFonts w:eastAsia="Verdana"/>
          <w:sz w:val="26"/>
          <w:szCs w:val="26"/>
        </w:rPr>
        <w:t xml:space="preserve"> </w:t>
      </w:r>
      <w:proofErr w:type="spellStart"/>
      <w:r w:rsidR="0094405F" w:rsidRPr="00AE2A07">
        <w:rPr>
          <w:rFonts w:eastAsia="Verdana"/>
          <w:sz w:val="26"/>
          <w:szCs w:val="26"/>
        </w:rPr>
        <w:t>ưu</w:t>
      </w:r>
      <w:proofErr w:type="spellEnd"/>
      <w:r w:rsidR="0094405F" w:rsidRPr="00AE2A07">
        <w:rPr>
          <w:rFonts w:eastAsia="Verdana"/>
          <w:sz w:val="26"/>
          <w:szCs w:val="26"/>
        </w:rPr>
        <w:t xml:space="preserve"> </w:t>
      </w:r>
      <w:proofErr w:type="spellStart"/>
      <w:r w:rsidR="0094405F" w:rsidRPr="00AE2A07">
        <w:rPr>
          <w:rFonts w:eastAsia="Verdana"/>
          <w:sz w:val="26"/>
          <w:szCs w:val="26"/>
        </w:rPr>
        <w:t>để</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94405F" w:rsidRPr="00AE2A07">
        <w:rPr>
          <w:rFonts w:eastAsia="Verdana"/>
          <w:sz w:val="26"/>
          <w:szCs w:val="26"/>
        </w:rPr>
        <w:t>tách</w:t>
      </w:r>
      <w:proofErr w:type="spellEnd"/>
      <w:r w:rsidR="0094405F" w:rsidRPr="00AE2A07">
        <w:rPr>
          <w:rFonts w:eastAsia="Verdana"/>
          <w:sz w:val="26"/>
          <w:szCs w:val="26"/>
        </w:rPr>
        <w:t xml:space="preserve"> </w:t>
      </w:r>
      <w:proofErr w:type="spellStart"/>
      <w:r w:rsidR="0094405F" w:rsidRPr="00AE2A07">
        <w:rPr>
          <w:rFonts w:eastAsia="Verdana"/>
          <w:sz w:val="26"/>
          <w:szCs w:val="26"/>
        </w:rPr>
        <w:t>các</w:t>
      </w:r>
      <w:proofErr w:type="spellEnd"/>
      <w:r w:rsidR="0094405F" w:rsidRPr="00AE2A07">
        <w:rPr>
          <w:rFonts w:eastAsia="Verdana"/>
          <w:sz w:val="26"/>
          <w:szCs w:val="26"/>
        </w:rPr>
        <w:t xml:space="preserve"> </w:t>
      </w:r>
      <w:proofErr w:type="spellStart"/>
      <w:r w:rsidR="0094405F" w:rsidRPr="00AE2A07">
        <w:rPr>
          <w:rFonts w:eastAsia="Verdana"/>
          <w:sz w:val="26"/>
          <w:szCs w:val="26"/>
        </w:rPr>
        <w:t>vùng</w:t>
      </w:r>
      <w:proofErr w:type="spellEnd"/>
      <w:r w:rsidR="0094405F" w:rsidRPr="00AE2A07">
        <w:rPr>
          <w:rFonts w:eastAsia="Verdana"/>
          <w:sz w:val="26"/>
          <w:szCs w:val="26"/>
        </w:rPr>
        <w:t xml:space="preserve"> </w:t>
      </w:r>
      <w:proofErr w:type="spellStart"/>
      <w:r w:rsidR="0094405F" w:rsidRPr="00AE2A07">
        <w:rPr>
          <w:rFonts w:eastAsia="Verdana"/>
          <w:sz w:val="26"/>
          <w:szCs w:val="26"/>
        </w:rPr>
        <w:t>có</w:t>
      </w:r>
      <w:proofErr w:type="spellEnd"/>
      <w:r w:rsidR="0094405F" w:rsidRPr="00AE2A07">
        <w:rPr>
          <w:rFonts w:eastAsia="Verdana"/>
          <w:sz w:val="26"/>
          <w:szCs w:val="26"/>
        </w:rPr>
        <w:t xml:space="preserve"> </w:t>
      </w:r>
      <w:proofErr w:type="spellStart"/>
      <w:r w:rsidR="0094405F" w:rsidRPr="00AE2A07">
        <w:rPr>
          <w:rFonts w:eastAsia="Verdana"/>
          <w:sz w:val="26"/>
          <w:szCs w:val="26"/>
        </w:rPr>
        <w:t>cường</w:t>
      </w:r>
      <w:proofErr w:type="spellEnd"/>
      <w:r w:rsidR="0094405F" w:rsidRPr="00AE2A07">
        <w:rPr>
          <w:rFonts w:eastAsia="Verdana"/>
          <w:sz w:val="26"/>
          <w:szCs w:val="26"/>
        </w:rPr>
        <w:t xml:space="preserve"> </w:t>
      </w:r>
      <w:proofErr w:type="spellStart"/>
      <w:r w:rsidR="0094405F" w:rsidRPr="00AE2A07">
        <w:rPr>
          <w:rFonts w:eastAsia="Verdana"/>
          <w:sz w:val="26"/>
          <w:szCs w:val="26"/>
        </w:rPr>
        <w:t>độ</w:t>
      </w:r>
      <w:proofErr w:type="spellEnd"/>
      <w:r w:rsidR="0094405F" w:rsidRPr="00AE2A07">
        <w:rPr>
          <w:rFonts w:eastAsia="Verdana"/>
          <w:sz w:val="26"/>
          <w:szCs w:val="26"/>
        </w:rPr>
        <w:t xml:space="preserve"> </w:t>
      </w:r>
      <w:proofErr w:type="spellStart"/>
      <w:r w:rsidR="0094405F" w:rsidRPr="00AE2A07">
        <w:rPr>
          <w:rFonts w:eastAsia="Verdana"/>
          <w:sz w:val="26"/>
          <w:szCs w:val="26"/>
        </w:rPr>
        <w:t>sáng</w:t>
      </w:r>
      <w:proofErr w:type="spellEnd"/>
      <w:r w:rsidR="0094405F" w:rsidRPr="00AE2A07">
        <w:rPr>
          <w:rFonts w:eastAsia="Verdana"/>
          <w:sz w:val="26"/>
          <w:szCs w:val="26"/>
        </w:rPr>
        <w:t xml:space="preserve"> </w:t>
      </w:r>
      <w:proofErr w:type="spellStart"/>
      <w:r w:rsidR="0094405F" w:rsidRPr="00AE2A07">
        <w:rPr>
          <w:rFonts w:eastAsia="Verdana"/>
          <w:sz w:val="26"/>
          <w:szCs w:val="26"/>
        </w:rPr>
        <w:t>khác</w:t>
      </w:r>
      <w:proofErr w:type="spellEnd"/>
      <w:r w:rsidR="0094405F" w:rsidRPr="00AE2A07">
        <w:rPr>
          <w:rFonts w:eastAsia="Verdana"/>
          <w:sz w:val="26"/>
          <w:szCs w:val="26"/>
        </w:rPr>
        <w:t xml:space="preserve"> </w:t>
      </w:r>
      <w:proofErr w:type="spellStart"/>
      <w:r w:rsidR="0094405F" w:rsidRPr="00AE2A07">
        <w:rPr>
          <w:rFonts w:eastAsia="Verdana"/>
          <w:sz w:val="26"/>
          <w:szCs w:val="26"/>
        </w:rPr>
        <w:t>nhau</w:t>
      </w:r>
      <w:proofErr w:type="spellEnd"/>
      <w:r w:rsidR="0094405F" w:rsidRPr="00AE2A07">
        <w:rPr>
          <w:rFonts w:eastAsia="Verdana"/>
          <w:sz w:val="26"/>
          <w:szCs w:val="26"/>
        </w:rPr>
        <w:t>.</w:t>
      </w:r>
      <w:r w:rsidR="004B0F3D" w:rsidRPr="00AE2A07">
        <w:rPr>
          <w:rFonts w:eastAsia="Verdana"/>
          <w:sz w:val="26"/>
          <w:szCs w:val="26"/>
        </w:rPr>
        <w:t xml:space="preserve"> Phương </w:t>
      </w:r>
      <w:proofErr w:type="spellStart"/>
      <w:r w:rsidR="004B0F3D" w:rsidRPr="00AE2A07">
        <w:rPr>
          <w:rFonts w:eastAsia="Verdana"/>
          <w:sz w:val="26"/>
          <w:szCs w:val="26"/>
        </w:rPr>
        <w:t>pháp</w:t>
      </w:r>
      <w:proofErr w:type="spellEnd"/>
      <w:r w:rsidR="004B0F3D" w:rsidRPr="00AE2A07">
        <w:rPr>
          <w:rFonts w:eastAsia="Verdana"/>
          <w:sz w:val="26"/>
          <w:szCs w:val="26"/>
        </w:rPr>
        <w:t xml:space="preserve"> </w:t>
      </w:r>
      <w:proofErr w:type="spellStart"/>
      <w:r w:rsidR="004B0F3D" w:rsidRPr="00AE2A07">
        <w:rPr>
          <w:rFonts w:eastAsia="Verdana"/>
          <w:sz w:val="26"/>
          <w:szCs w:val="26"/>
        </w:rPr>
        <w:t>này</w:t>
      </w:r>
      <w:proofErr w:type="spellEnd"/>
      <w:r w:rsidR="004B0F3D" w:rsidRPr="00AE2A07">
        <w:rPr>
          <w:rFonts w:eastAsia="Verdana"/>
          <w:sz w:val="26"/>
          <w:szCs w:val="26"/>
        </w:rPr>
        <w:t xml:space="preserve"> </w:t>
      </w:r>
      <w:proofErr w:type="spellStart"/>
      <w:r w:rsidR="004B0F3D" w:rsidRPr="00AE2A07">
        <w:rPr>
          <w:rFonts w:eastAsia="Verdana"/>
          <w:sz w:val="26"/>
          <w:szCs w:val="26"/>
        </w:rPr>
        <w:t>tìm</w:t>
      </w:r>
      <w:proofErr w:type="spellEnd"/>
      <w:r w:rsidR="004B0F3D" w:rsidRPr="00AE2A07">
        <w:rPr>
          <w:rFonts w:eastAsia="Verdana"/>
          <w:sz w:val="26"/>
          <w:szCs w:val="26"/>
        </w:rPr>
        <w:t xml:space="preserve"> </w:t>
      </w:r>
      <w:proofErr w:type="spellStart"/>
      <w:r w:rsidR="004B0F3D" w:rsidRPr="00AE2A07">
        <w:rPr>
          <w:rFonts w:eastAsia="Verdana"/>
          <w:sz w:val="26"/>
          <w:szCs w:val="26"/>
        </w:rPr>
        <w:t>ngưỡng</w:t>
      </w:r>
      <w:proofErr w:type="spellEnd"/>
      <w:r w:rsidR="004B0F3D" w:rsidRPr="00AE2A07">
        <w:rPr>
          <w:rFonts w:eastAsia="Verdana"/>
          <w:sz w:val="26"/>
          <w:szCs w:val="26"/>
        </w:rPr>
        <w:t xml:space="preserve"> </w:t>
      </w:r>
      <w:proofErr w:type="spellStart"/>
      <w:r w:rsidR="004B0F3D" w:rsidRPr="00AE2A07">
        <w:rPr>
          <w:rFonts w:eastAsia="Verdana"/>
          <w:sz w:val="26"/>
          <w:szCs w:val="26"/>
        </w:rPr>
        <w:t>sao</w:t>
      </w:r>
      <w:proofErr w:type="spellEnd"/>
      <w:r w:rsidR="004B0F3D" w:rsidRPr="00AE2A07">
        <w:rPr>
          <w:rFonts w:eastAsia="Verdana"/>
          <w:sz w:val="26"/>
          <w:szCs w:val="26"/>
        </w:rPr>
        <w:t xml:space="preserve"> </w:t>
      </w:r>
      <w:proofErr w:type="spellStart"/>
      <w:r w:rsidR="004B0F3D" w:rsidRPr="00AE2A07">
        <w:rPr>
          <w:rFonts w:eastAsia="Verdana"/>
          <w:sz w:val="26"/>
          <w:szCs w:val="26"/>
        </w:rPr>
        <w:t>cho</w:t>
      </w:r>
      <w:proofErr w:type="spellEnd"/>
      <w:r w:rsidR="004B0F3D" w:rsidRPr="00AE2A07">
        <w:rPr>
          <w:rFonts w:eastAsia="Verdana"/>
          <w:sz w:val="26"/>
          <w:szCs w:val="26"/>
        </w:rPr>
        <w:t xml:space="preserve"> </w:t>
      </w:r>
      <w:proofErr w:type="spellStart"/>
      <w:r w:rsidR="004B0F3D" w:rsidRPr="00AE2A07">
        <w:rPr>
          <w:rFonts w:eastAsia="Verdana"/>
          <w:sz w:val="26"/>
          <w:szCs w:val="26"/>
        </w:rPr>
        <w:t>sự</w:t>
      </w:r>
      <w:proofErr w:type="spellEnd"/>
      <w:r w:rsidR="004B0F3D" w:rsidRPr="00AE2A07">
        <w:rPr>
          <w:rFonts w:eastAsia="Verdana"/>
          <w:sz w:val="26"/>
          <w:szCs w:val="26"/>
        </w:rPr>
        <w:t xml:space="preserve"> </w:t>
      </w:r>
      <w:proofErr w:type="spellStart"/>
      <w:r w:rsidR="004B0F3D" w:rsidRPr="00AE2A07">
        <w:rPr>
          <w:rFonts w:eastAsia="Verdana"/>
          <w:sz w:val="26"/>
          <w:szCs w:val="26"/>
        </w:rPr>
        <w:t>phân</w:t>
      </w:r>
      <w:proofErr w:type="spellEnd"/>
      <w:r w:rsidR="004B0F3D" w:rsidRPr="00AE2A07">
        <w:rPr>
          <w:rFonts w:eastAsia="Verdana"/>
          <w:sz w:val="26"/>
          <w:szCs w:val="26"/>
        </w:rPr>
        <w:t xml:space="preserve"> </w:t>
      </w:r>
      <w:proofErr w:type="spellStart"/>
      <w:r w:rsidR="004B0F3D" w:rsidRPr="00AE2A07">
        <w:rPr>
          <w:rFonts w:eastAsia="Verdana"/>
          <w:sz w:val="26"/>
          <w:szCs w:val="26"/>
        </w:rPr>
        <w:t>biệt</w:t>
      </w:r>
      <w:proofErr w:type="spellEnd"/>
      <w:r w:rsidR="004B0F3D" w:rsidRPr="00AE2A07">
        <w:rPr>
          <w:rFonts w:eastAsia="Verdana"/>
          <w:sz w:val="26"/>
          <w:szCs w:val="26"/>
        </w:rPr>
        <w:t xml:space="preserve"> </w:t>
      </w:r>
      <w:proofErr w:type="spellStart"/>
      <w:r w:rsidR="004B0F3D" w:rsidRPr="00AE2A07">
        <w:rPr>
          <w:rFonts w:eastAsia="Verdana"/>
          <w:sz w:val="26"/>
          <w:szCs w:val="26"/>
        </w:rPr>
        <w:t>giữa</w:t>
      </w:r>
      <w:proofErr w:type="spellEnd"/>
      <w:r w:rsidR="004B0F3D" w:rsidRPr="00AE2A07">
        <w:rPr>
          <w:rFonts w:eastAsia="Verdana"/>
          <w:sz w:val="26"/>
          <w:szCs w:val="26"/>
        </w:rPr>
        <w:t xml:space="preserve"> </w:t>
      </w:r>
      <w:proofErr w:type="spellStart"/>
      <w:r w:rsidR="004B0F3D" w:rsidRPr="00AE2A07">
        <w:rPr>
          <w:rFonts w:eastAsia="Verdana"/>
          <w:sz w:val="26"/>
          <w:szCs w:val="26"/>
        </w:rPr>
        <w:t>các</w:t>
      </w:r>
      <w:proofErr w:type="spellEnd"/>
      <w:r w:rsidR="004B0F3D" w:rsidRPr="00AE2A07">
        <w:rPr>
          <w:rFonts w:eastAsia="Verdana"/>
          <w:sz w:val="26"/>
          <w:szCs w:val="26"/>
        </w:rPr>
        <w:t xml:space="preserve"> </w:t>
      </w:r>
      <w:proofErr w:type="spellStart"/>
      <w:r w:rsidR="004B0F3D" w:rsidRPr="00AE2A07">
        <w:rPr>
          <w:rFonts w:eastAsia="Verdana"/>
          <w:sz w:val="26"/>
          <w:szCs w:val="26"/>
        </w:rPr>
        <w:t>vùng</w:t>
      </w:r>
      <w:proofErr w:type="spellEnd"/>
      <w:r w:rsidR="004B0F3D" w:rsidRPr="00AE2A07">
        <w:rPr>
          <w:rFonts w:eastAsia="Verdana"/>
          <w:sz w:val="26"/>
          <w:szCs w:val="26"/>
        </w:rPr>
        <w:t xml:space="preserve"> </w:t>
      </w:r>
      <w:proofErr w:type="spellStart"/>
      <w:r w:rsidR="004B0F3D" w:rsidRPr="00AE2A07">
        <w:rPr>
          <w:rFonts w:eastAsia="Verdana"/>
          <w:sz w:val="26"/>
          <w:szCs w:val="26"/>
        </w:rPr>
        <w:t>sáng</w:t>
      </w:r>
      <w:proofErr w:type="spellEnd"/>
      <w:r w:rsidR="004B0F3D" w:rsidRPr="00AE2A07">
        <w:rPr>
          <w:rFonts w:eastAsia="Verdana"/>
          <w:sz w:val="26"/>
          <w:szCs w:val="26"/>
        </w:rPr>
        <w:t xml:space="preserve"> </w:t>
      </w:r>
      <w:proofErr w:type="spellStart"/>
      <w:r w:rsidR="004B0F3D" w:rsidRPr="00AE2A07">
        <w:rPr>
          <w:rFonts w:eastAsia="Verdana"/>
          <w:sz w:val="26"/>
          <w:szCs w:val="26"/>
        </w:rPr>
        <w:t>và</w:t>
      </w:r>
      <w:proofErr w:type="spellEnd"/>
      <w:r w:rsidR="004B0F3D" w:rsidRPr="00AE2A07">
        <w:rPr>
          <w:rFonts w:eastAsia="Verdana"/>
          <w:sz w:val="26"/>
          <w:szCs w:val="26"/>
        </w:rPr>
        <w:t xml:space="preserve"> </w:t>
      </w:r>
      <w:proofErr w:type="spellStart"/>
      <w:r w:rsidR="004B0F3D" w:rsidRPr="00AE2A07">
        <w:rPr>
          <w:rFonts w:eastAsia="Verdana"/>
          <w:sz w:val="26"/>
          <w:szCs w:val="26"/>
        </w:rPr>
        <w:t>tối</w:t>
      </w:r>
      <w:proofErr w:type="spellEnd"/>
      <w:r w:rsidR="004B0F3D" w:rsidRPr="00AE2A07">
        <w:rPr>
          <w:rFonts w:eastAsia="Verdana"/>
          <w:sz w:val="26"/>
          <w:szCs w:val="26"/>
        </w:rPr>
        <w:t xml:space="preserve"> </w:t>
      </w:r>
      <w:proofErr w:type="spellStart"/>
      <w:r w:rsidR="004B0F3D" w:rsidRPr="00AE2A07">
        <w:rPr>
          <w:rFonts w:eastAsia="Verdana"/>
          <w:sz w:val="26"/>
          <w:szCs w:val="26"/>
        </w:rPr>
        <w:t>trong</w:t>
      </w:r>
      <w:proofErr w:type="spellEnd"/>
      <w:r w:rsidR="004B0F3D" w:rsidRPr="00AE2A07">
        <w:rPr>
          <w:rFonts w:eastAsia="Verdana"/>
          <w:sz w:val="26"/>
          <w:szCs w:val="26"/>
        </w:rPr>
        <w:t xml:space="preserve"> </w:t>
      </w:r>
      <w:proofErr w:type="spellStart"/>
      <w:r w:rsidR="004B0F3D" w:rsidRPr="00AE2A07">
        <w:rPr>
          <w:rFonts w:eastAsia="Verdana"/>
          <w:sz w:val="26"/>
          <w:szCs w:val="26"/>
        </w:rPr>
        <w:t>ảnh</w:t>
      </w:r>
      <w:proofErr w:type="spellEnd"/>
      <w:r w:rsidR="004B0F3D" w:rsidRPr="00AE2A07">
        <w:rPr>
          <w:rFonts w:eastAsia="Verdana"/>
          <w:sz w:val="26"/>
          <w:szCs w:val="26"/>
        </w:rPr>
        <w:t xml:space="preserve"> </w:t>
      </w:r>
      <w:proofErr w:type="spellStart"/>
      <w:r w:rsidR="004B0F3D" w:rsidRPr="00AE2A07">
        <w:rPr>
          <w:rFonts w:eastAsia="Verdana"/>
          <w:sz w:val="26"/>
          <w:szCs w:val="26"/>
        </w:rPr>
        <w:t>là</w:t>
      </w:r>
      <w:proofErr w:type="spellEnd"/>
      <w:r w:rsidR="004B0F3D" w:rsidRPr="00AE2A07">
        <w:rPr>
          <w:rFonts w:eastAsia="Verdana"/>
          <w:sz w:val="26"/>
          <w:szCs w:val="26"/>
        </w:rPr>
        <w:t xml:space="preserve"> </w:t>
      </w:r>
      <w:proofErr w:type="spellStart"/>
      <w:r w:rsidR="004B0F3D" w:rsidRPr="00AE2A07">
        <w:rPr>
          <w:rFonts w:eastAsia="Verdana"/>
          <w:sz w:val="26"/>
          <w:szCs w:val="26"/>
        </w:rPr>
        <w:t>lớn</w:t>
      </w:r>
      <w:proofErr w:type="spellEnd"/>
      <w:r w:rsidR="004B0F3D" w:rsidRPr="00AE2A07">
        <w:rPr>
          <w:rFonts w:eastAsia="Verdana"/>
          <w:sz w:val="26"/>
          <w:szCs w:val="26"/>
        </w:rPr>
        <w:t xml:space="preserve"> </w:t>
      </w:r>
      <w:proofErr w:type="spellStart"/>
      <w:r w:rsidR="004B0F3D" w:rsidRPr="00AE2A07">
        <w:rPr>
          <w:rFonts w:eastAsia="Verdana"/>
          <w:sz w:val="26"/>
          <w:szCs w:val="26"/>
        </w:rPr>
        <w:t>nhất</w:t>
      </w:r>
      <w:proofErr w:type="spellEnd"/>
      <w:r w:rsidR="004B0F3D" w:rsidRPr="00AE2A07">
        <w:rPr>
          <w:rFonts w:eastAsia="Verdana"/>
          <w:sz w:val="26"/>
          <w:szCs w:val="26"/>
        </w:rPr>
        <w:t>.</w:t>
      </w:r>
      <w:r w:rsidR="0073068F">
        <w:rPr>
          <w:rFonts w:eastAsia="Verdana"/>
          <w:sz w:val="26"/>
          <w:szCs w:val="26"/>
        </w:rPr>
        <w:t xml:space="preserve"> </w:t>
      </w:r>
      <w:proofErr w:type="spellStart"/>
      <w:r w:rsidR="0073068F">
        <w:rPr>
          <w:rFonts w:eastAsia="Verdana"/>
          <w:sz w:val="26"/>
          <w:szCs w:val="26"/>
        </w:rPr>
        <w:t>Dưới</w:t>
      </w:r>
      <w:proofErr w:type="spellEnd"/>
      <w:r w:rsidR="0073068F">
        <w:rPr>
          <w:rFonts w:eastAsia="Verdana"/>
          <w:sz w:val="26"/>
          <w:szCs w:val="26"/>
        </w:rPr>
        <w:t xml:space="preserve"> </w:t>
      </w:r>
      <w:proofErr w:type="spellStart"/>
      <w:r w:rsidR="0073068F">
        <w:rPr>
          <w:rFonts w:eastAsia="Verdana"/>
          <w:sz w:val="26"/>
          <w:szCs w:val="26"/>
        </w:rPr>
        <w:t>đây</w:t>
      </w:r>
      <w:proofErr w:type="spellEnd"/>
      <w:r w:rsidR="0073068F">
        <w:rPr>
          <w:rFonts w:eastAsia="Verdana"/>
          <w:sz w:val="26"/>
          <w:szCs w:val="26"/>
        </w:rPr>
        <w:t xml:space="preserve"> là </w:t>
      </w:r>
      <w:proofErr w:type="spellStart"/>
      <w:r w:rsidR="0073068F">
        <w:rPr>
          <w:rFonts w:eastAsia="Verdana"/>
          <w:sz w:val="26"/>
          <w:szCs w:val="26"/>
        </w:rPr>
        <w:t>hình</w:t>
      </w:r>
      <w:proofErr w:type="spellEnd"/>
      <w:r w:rsidR="0073068F">
        <w:rPr>
          <w:rFonts w:eastAsia="Verdana"/>
          <w:sz w:val="26"/>
          <w:szCs w:val="26"/>
        </w:rPr>
        <w:t xml:space="preserve"> </w:t>
      </w:r>
      <w:proofErr w:type="spellStart"/>
      <w:r w:rsidR="0073068F">
        <w:rPr>
          <w:rFonts w:eastAsia="Verdana"/>
          <w:sz w:val="26"/>
          <w:szCs w:val="26"/>
        </w:rPr>
        <w:t>ảnh</w:t>
      </w:r>
      <w:proofErr w:type="spellEnd"/>
      <w:r w:rsidR="0073068F">
        <w:rPr>
          <w:rFonts w:eastAsia="Verdana"/>
          <w:sz w:val="26"/>
          <w:szCs w:val="26"/>
        </w:rPr>
        <w:t xml:space="preserve"> </w:t>
      </w:r>
      <w:r w:rsidR="00E326FB">
        <w:rPr>
          <w:rFonts w:eastAsia="Verdana"/>
          <w:sz w:val="26"/>
          <w:szCs w:val="26"/>
        </w:rPr>
        <w:t>ví dụ</w:t>
      </w:r>
      <w:r w:rsidR="0073068F">
        <w:rPr>
          <w:rFonts w:eastAsia="Verdana"/>
          <w:sz w:val="26"/>
          <w:szCs w:val="26"/>
        </w:rPr>
        <w:t xml:space="preserve"> </w:t>
      </w:r>
      <w:proofErr w:type="spellStart"/>
      <w:r w:rsidR="0073068F">
        <w:rPr>
          <w:rFonts w:eastAsia="Verdana"/>
          <w:sz w:val="26"/>
          <w:szCs w:val="26"/>
        </w:rPr>
        <w:t>cho</w:t>
      </w:r>
      <w:proofErr w:type="spellEnd"/>
      <w:r w:rsidR="0073068F">
        <w:rPr>
          <w:rFonts w:eastAsia="Verdana"/>
          <w:sz w:val="26"/>
          <w:szCs w:val="26"/>
        </w:rPr>
        <w:t xml:space="preserve"> quá </w:t>
      </w:r>
      <w:proofErr w:type="spellStart"/>
      <w:r w:rsidR="0073068F">
        <w:rPr>
          <w:rFonts w:eastAsia="Verdana"/>
          <w:sz w:val="26"/>
          <w:szCs w:val="26"/>
        </w:rPr>
        <w:t>trình</w:t>
      </w:r>
      <w:proofErr w:type="spellEnd"/>
      <w:r w:rsidR="0073068F">
        <w:rPr>
          <w:rFonts w:eastAsia="Verdana"/>
          <w:sz w:val="26"/>
          <w:szCs w:val="26"/>
        </w:rPr>
        <w:t xml:space="preserve"> </w:t>
      </w:r>
      <w:proofErr w:type="spellStart"/>
      <w:r w:rsidR="00E326FB">
        <w:rPr>
          <w:rFonts w:eastAsia="Verdana"/>
          <w:sz w:val="26"/>
          <w:szCs w:val="26"/>
        </w:rPr>
        <w:t>phân</w:t>
      </w:r>
      <w:proofErr w:type="spellEnd"/>
      <w:r w:rsidR="00E326FB">
        <w:rPr>
          <w:rFonts w:eastAsia="Verdana"/>
          <w:sz w:val="26"/>
          <w:szCs w:val="26"/>
        </w:rPr>
        <w:t xml:space="preserve"> </w:t>
      </w:r>
      <w:proofErr w:type="spellStart"/>
      <w:r w:rsidR="00E326FB">
        <w:rPr>
          <w:rFonts w:eastAsia="Verdana"/>
          <w:sz w:val="26"/>
          <w:szCs w:val="26"/>
        </w:rPr>
        <w:t>ngưỡng</w:t>
      </w:r>
      <w:proofErr w:type="spellEnd"/>
      <w:r w:rsidR="00E326FB">
        <w:rPr>
          <w:rFonts w:eastAsia="Verdana"/>
          <w:sz w:val="26"/>
          <w:szCs w:val="26"/>
        </w:rPr>
        <w:t xml:space="preserve">, </w:t>
      </w:r>
      <w:proofErr w:type="spellStart"/>
      <w:r w:rsidR="00E326FB">
        <w:rPr>
          <w:rFonts w:eastAsia="Verdana"/>
          <w:sz w:val="26"/>
          <w:szCs w:val="26"/>
        </w:rPr>
        <w:t>tư</w:t>
      </w:r>
      <w:proofErr w:type="spellEnd"/>
      <w:r w:rsidR="00E326FB">
        <w:rPr>
          <w:rFonts w:eastAsia="Verdana"/>
          <w:sz w:val="26"/>
          <w:szCs w:val="26"/>
        </w:rPr>
        <w:t xml:space="preserve">̀ </w:t>
      </w:r>
      <w:proofErr w:type="spellStart"/>
      <w:r w:rsidR="00E326FB">
        <w:rPr>
          <w:rFonts w:eastAsia="Verdana"/>
          <w:sz w:val="26"/>
          <w:szCs w:val="26"/>
        </w:rPr>
        <w:t>trái</w:t>
      </w:r>
      <w:proofErr w:type="spellEnd"/>
      <w:r w:rsidR="00E326FB">
        <w:rPr>
          <w:rFonts w:eastAsia="Verdana"/>
          <w:sz w:val="26"/>
          <w:szCs w:val="26"/>
        </w:rPr>
        <w:t xml:space="preserve"> qua </w:t>
      </w:r>
      <w:proofErr w:type="spellStart"/>
      <w:r w:rsidR="00E326FB">
        <w:rPr>
          <w:rFonts w:eastAsia="Verdana"/>
          <w:sz w:val="26"/>
          <w:szCs w:val="26"/>
        </w:rPr>
        <w:t>phải</w:t>
      </w:r>
      <w:proofErr w:type="spellEnd"/>
      <w:r w:rsidR="00E326FB">
        <w:rPr>
          <w:rFonts w:eastAsia="Verdana"/>
          <w:sz w:val="26"/>
          <w:szCs w:val="26"/>
        </w:rPr>
        <w:t xml:space="preserve"> là </w:t>
      </w:r>
      <w:proofErr w:type="spellStart"/>
      <w:r w:rsidR="00E326FB">
        <w:rPr>
          <w:rFonts w:eastAsia="Verdana"/>
          <w:sz w:val="26"/>
          <w:szCs w:val="26"/>
        </w:rPr>
        <w:t>ảnh</w:t>
      </w:r>
      <w:proofErr w:type="spellEnd"/>
      <w:r w:rsidR="00E326FB">
        <w:rPr>
          <w:rFonts w:eastAsia="Verdana"/>
          <w:sz w:val="26"/>
          <w:szCs w:val="26"/>
        </w:rPr>
        <w:t xml:space="preserve"> </w:t>
      </w:r>
      <w:proofErr w:type="spellStart"/>
      <w:r w:rsidR="00E326FB">
        <w:rPr>
          <w:rFonts w:eastAsia="Verdana"/>
          <w:sz w:val="26"/>
          <w:szCs w:val="26"/>
        </w:rPr>
        <w:t>gốc</w:t>
      </w:r>
      <w:proofErr w:type="spellEnd"/>
      <w:r w:rsidR="00E326FB">
        <w:rPr>
          <w:rFonts w:eastAsia="Verdana"/>
          <w:sz w:val="26"/>
          <w:szCs w:val="26"/>
        </w:rPr>
        <w:t xml:space="preserve">, </w:t>
      </w:r>
      <w:proofErr w:type="spellStart"/>
      <w:r w:rsidR="00E326FB" w:rsidRPr="00AE2A07">
        <w:rPr>
          <w:rFonts w:eastAsia="Verdana"/>
          <w:sz w:val="26"/>
          <w:szCs w:val="26"/>
        </w:rPr>
        <w:t>biểu</w:t>
      </w:r>
      <w:proofErr w:type="spellEnd"/>
      <w:r w:rsidR="00E326FB" w:rsidRPr="00AE2A07">
        <w:rPr>
          <w:rFonts w:eastAsia="Verdana"/>
          <w:sz w:val="26"/>
          <w:szCs w:val="26"/>
        </w:rPr>
        <w:t xml:space="preserve"> </w:t>
      </w:r>
      <w:proofErr w:type="spellStart"/>
      <w:r w:rsidR="00E326FB" w:rsidRPr="00AE2A07">
        <w:rPr>
          <w:rFonts w:eastAsia="Verdana"/>
          <w:sz w:val="26"/>
          <w:szCs w:val="26"/>
        </w:rPr>
        <w:t>đô</w:t>
      </w:r>
      <w:proofErr w:type="spellEnd"/>
      <w:r w:rsidR="00E326FB" w:rsidRPr="00AE2A07">
        <w:rPr>
          <w:rFonts w:eastAsia="Verdana"/>
          <w:sz w:val="26"/>
          <w:szCs w:val="26"/>
        </w:rPr>
        <w:t xml:space="preserve">̀ </w:t>
      </w:r>
      <w:proofErr w:type="spellStart"/>
      <w:r w:rsidR="00E326FB" w:rsidRPr="00AE2A07">
        <w:rPr>
          <w:rFonts w:eastAsia="Verdana"/>
          <w:sz w:val="26"/>
          <w:szCs w:val="26"/>
        </w:rPr>
        <w:t>phân</w:t>
      </w:r>
      <w:proofErr w:type="spellEnd"/>
      <w:r w:rsidR="00E326FB" w:rsidRPr="00AE2A07">
        <w:rPr>
          <w:rFonts w:eastAsia="Verdana"/>
          <w:sz w:val="26"/>
          <w:szCs w:val="26"/>
        </w:rPr>
        <w:t xml:space="preserve"> </w:t>
      </w:r>
      <w:proofErr w:type="spellStart"/>
      <w:r w:rsidR="00E326FB" w:rsidRPr="00AE2A07">
        <w:rPr>
          <w:rFonts w:eastAsia="Verdana"/>
          <w:sz w:val="26"/>
          <w:szCs w:val="26"/>
        </w:rPr>
        <w:t>bô</w:t>
      </w:r>
      <w:proofErr w:type="spellEnd"/>
      <w:r w:rsidR="00E326FB" w:rsidRPr="00AE2A07">
        <w:rPr>
          <w:rFonts w:eastAsia="Verdana"/>
          <w:sz w:val="26"/>
          <w:szCs w:val="26"/>
        </w:rPr>
        <w:t xml:space="preserve">́ </w:t>
      </w:r>
      <w:proofErr w:type="spellStart"/>
      <w:r w:rsidR="00E326FB" w:rsidRPr="00AE2A07">
        <w:rPr>
          <w:rFonts w:eastAsia="Verdana"/>
          <w:sz w:val="26"/>
          <w:szCs w:val="26"/>
        </w:rPr>
        <w:t>điểm</w:t>
      </w:r>
      <w:proofErr w:type="spellEnd"/>
      <w:r w:rsidR="00E326FB" w:rsidRPr="00AE2A07">
        <w:rPr>
          <w:rFonts w:eastAsia="Verdana"/>
          <w:sz w:val="26"/>
          <w:szCs w:val="26"/>
        </w:rPr>
        <w:t xml:space="preserve"> </w:t>
      </w:r>
      <w:proofErr w:type="spellStart"/>
      <w:r w:rsidR="00E326FB" w:rsidRPr="00AE2A07">
        <w:rPr>
          <w:rFonts w:eastAsia="Verdana"/>
          <w:sz w:val="26"/>
          <w:szCs w:val="26"/>
        </w:rPr>
        <w:t>ảnh</w:t>
      </w:r>
      <w:proofErr w:type="spellEnd"/>
      <w:r w:rsidR="00E326FB" w:rsidRPr="00AE2A07">
        <w:rPr>
          <w:rFonts w:eastAsia="Verdana"/>
          <w:sz w:val="26"/>
          <w:szCs w:val="26"/>
        </w:rPr>
        <w:t xml:space="preserve"> (histogram)</w:t>
      </w:r>
      <w:r w:rsidR="00E326FB">
        <w:rPr>
          <w:rFonts w:eastAsia="Verdana"/>
          <w:sz w:val="26"/>
          <w:szCs w:val="26"/>
        </w:rPr>
        <w:t xml:space="preserve">, </w:t>
      </w:r>
      <w:proofErr w:type="spellStart"/>
      <w:r w:rsidR="00E326FB">
        <w:rPr>
          <w:rFonts w:eastAsia="Verdana"/>
          <w:sz w:val="26"/>
          <w:szCs w:val="26"/>
        </w:rPr>
        <w:t>va</w:t>
      </w:r>
      <w:proofErr w:type="spellEnd"/>
      <w:r w:rsidR="00E326FB">
        <w:rPr>
          <w:rFonts w:eastAsia="Verdana"/>
          <w:sz w:val="26"/>
          <w:szCs w:val="26"/>
        </w:rPr>
        <w:t xml:space="preserve">̀ </w:t>
      </w:r>
      <w:proofErr w:type="spellStart"/>
      <w:r w:rsidR="00E326FB">
        <w:rPr>
          <w:rFonts w:eastAsia="Verdana"/>
          <w:sz w:val="26"/>
          <w:szCs w:val="26"/>
        </w:rPr>
        <w:lastRenderedPageBreak/>
        <w:t>hình</w:t>
      </w:r>
      <w:proofErr w:type="spellEnd"/>
      <w:r w:rsidR="00E326FB">
        <w:rPr>
          <w:rFonts w:eastAsia="Verdana"/>
          <w:sz w:val="26"/>
          <w:szCs w:val="26"/>
        </w:rPr>
        <w:t xml:space="preserve"> </w:t>
      </w:r>
      <w:proofErr w:type="spellStart"/>
      <w:r w:rsidR="00E326FB">
        <w:rPr>
          <w:rFonts w:eastAsia="Verdana"/>
          <w:sz w:val="26"/>
          <w:szCs w:val="26"/>
        </w:rPr>
        <w:t>ảnh</w:t>
      </w:r>
      <w:proofErr w:type="spellEnd"/>
      <w:r w:rsidR="00E326FB">
        <w:rPr>
          <w:rFonts w:eastAsia="Verdana"/>
          <w:sz w:val="26"/>
          <w:szCs w:val="26"/>
        </w:rPr>
        <w:t xml:space="preserve"> </w:t>
      </w:r>
      <w:proofErr w:type="spellStart"/>
      <w:r w:rsidR="00E326FB">
        <w:rPr>
          <w:rFonts w:eastAsia="Verdana"/>
          <w:sz w:val="26"/>
          <w:szCs w:val="26"/>
        </w:rPr>
        <w:t>kết</w:t>
      </w:r>
      <w:proofErr w:type="spellEnd"/>
      <w:r w:rsidR="00E326FB">
        <w:rPr>
          <w:rFonts w:eastAsia="Verdana"/>
          <w:sz w:val="26"/>
          <w:szCs w:val="26"/>
        </w:rPr>
        <w:t xml:space="preserve"> quả </w:t>
      </w:r>
      <w:proofErr w:type="spellStart"/>
      <w:r w:rsidR="00E326FB">
        <w:rPr>
          <w:rFonts w:eastAsia="Verdana"/>
          <w:sz w:val="26"/>
          <w:szCs w:val="26"/>
        </w:rPr>
        <w:t>sau</w:t>
      </w:r>
      <w:proofErr w:type="spellEnd"/>
      <w:r w:rsidR="00E326FB">
        <w:rPr>
          <w:rFonts w:eastAsia="Verdana"/>
          <w:sz w:val="26"/>
          <w:szCs w:val="26"/>
        </w:rPr>
        <w:t xml:space="preserve"> </w:t>
      </w:r>
      <w:proofErr w:type="spellStart"/>
      <w:r w:rsidR="00E326FB">
        <w:rPr>
          <w:rFonts w:eastAsia="Verdana"/>
          <w:sz w:val="26"/>
          <w:szCs w:val="26"/>
        </w:rPr>
        <w:t>khi</w:t>
      </w:r>
      <w:proofErr w:type="spellEnd"/>
      <w:r w:rsidR="00E326FB">
        <w:rPr>
          <w:rFonts w:eastAsia="Verdana"/>
          <w:sz w:val="26"/>
          <w:szCs w:val="26"/>
        </w:rPr>
        <w:t xml:space="preserve"> </w:t>
      </w:r>
      <w:proofErr w:type="spellStart"/>
      <w:r w:rsidR="00E326FB">
        <w:rPr>
          <w:rFonts w:eastAsia="Verdana"/>
          <w:sz w:val="26"/>
          <w:szCs w:val="26"/>
        </w:rPr>
        <w:t>được</w:t>
      </w:r>
      <w:proofErr w:type="spellEnd"/>
      <w:r w:rsidR="00E326FB">
        <w:rPr>
          <w:rFonts w:eastAsia="Verdana"/>
          <w:sz w:val="26"/>
          <w:szCs w:val="26"/>
        </w:rPr>
        <w:t xml:space="preserve"> </w:t>
      </w:r>
      <w:proofErr w:type="spellStart"/>
      <w:r w:rsidR="00E326FB">
        <w:rPr>
          <w:rFonts w:eastAsia="Verdana"/>
          <w:sz w:val="26"/>
          <w:szCs w:val="26"/>
        </w:rPr>
        <w:t>phân</w:t>
      </w:r>
      <w:proofErr w:type="spellEnd"/>
      <w:r w:rsidR="00E326FB">
        <w:rPr>
          <w:rFonts w:eastAsia="Verdana"/>
          <w:sz w:val="26"/>
          <w:szCs w:val="26"/>
        </w:rPr>
        <w:t xml:space="preserve"> </w:t>
      </w:r>
      <w:proofErr w:type="spellStart"/>
      <w:r w:rsidR="00E326FB">
        <w:rPr>
          <w:rFonts w:eastAsia="Verdana"/>
          <w:sz w:val="26"/>
          <w:szCs w:val="26"/>
        </w:rPr>
        <w:t>ngưỡng</w:t>
      </w:r>
      <w:proofErr w:type="spellEnd"/>
      <w:r w:rsidR="00EC6D2E">
        <w:rPr>
          <w:rFonts w:eastAsia="Verdana"/>
          <w:sz w:val="26"/>
          <w:szCs w:val="26"/>
        </w:rPr>
        <w:t xml:space="preserve"> (</w:t>
      </w:r>
      <w:proofErr w:type="spellStart"/>
      <w:r w:rsidR="00EC6D2E">
        <w:rPr>
          <w:rFonts w:eastAsia="Verdana"/>
          <w:sz w:val="26"/>
          <w:szCs w:val="26"/>
        </w:rPr>
        <w:t>hình</w:t>
      </w:r>
      <w:proofErr w:type="spellEnd"/>
      <w:r w:rsidR="00EC6D2E">
        <w:rPr>
          <w:rFonts w:eastAsia="Verdana"/>
          <w:sz w:val="26"/>
          <w:szCs w:val="26"/>
        </w:rPr>
        <w:t xml:space="preserve"> </w:t>
      </w:r>
      <w:proofErr w:type="spellStart"/>
      <w:r w:rsidR="00EC6D2E">
        <w:rPr>
          <w:rFonts w:eastAsia="Verdana"/>
          <w:sz w:val="26"/>
          <w:szCs w:val="26"/>
        </w:rPr>
        <w:t>ảnh</w:t>
      </w:r>
      <w:proofErr w:type="spellEnd"/>
      <w:r w:rsidR="00EC6D2E">
        <w:rPr>
          <w:rFonts w:eastAsia="Verdana"/>
          <w:sz w:val="26"/>
          <w:szCs w:val="26"/>
        </w:rPr>
        <w:t xml:space="preserve"> </w:t>
      </w:r>
      <w:proofErr w:type="spellStart"/>
      <w:r w:rsidR="00EC6D2E">
        <w:rPr>
          <w:rFonts w:eastAsia="Verdana"/>
          <w:sz w:val="26"/>
          <w:szCs w:val="26"/>
        </w:rPr>
        <w:t>được</w:t>
      </w:r>
      <w:proofErr w:type="spellEnd"/>
      <w:r w:rsidR="00EC6D2E">
        <w:rPr>
          <w:rFonts w:eastAsia="Verdana"/>
          <w:sz w:val="26"/>
          <w:szCs w:val="26"/>
        </w:rPr>
        <w:t xml:space="preserve"> </w:t>
      </w:r>
      <w:proofErr w:type="spellStart"/>
      <w:r w:rsidR="00EC6D2E">
        <w:rPr>
          <w:rFonts w:eastAsia="Verdana"/>
          <w:sz w:val="26"/>
          <w:szCs w:val="26"/>
        </w:rPr>
        <w:t>lấy</w:t>
      </w:r>
      <w:proofErr w:type="spellEnd"/>
      <w:r w:rsidR="00EC6D2E">
        <w:rPr>
          <w:rFonts w:eastAsia="Verdana"/>
          <w:sz w:val="26"/>
          <w:szCs w:val="26"/>
        </w:rPr>
        <w:t xml:space="preserve"> </w:t>
      </w:r>
      <w:proofErr w:type="spellStart"/>
      <w:r w:rsidR="00EC6D2E">
        <w:rPr>
          <w:rFonts w:eastAsia="Verdana"/>
          <w:sz w:val="26"/>
          <w:szCs w:val="26"/>
        </w:rPr>
        <w:t>tư</w:t>
      </w:r>
      <w:proofErr w:type="spellEnd"/>
      <w:r w:rsidR="00EC6D2E">
        <w:rPr>
          <w:rFonts w:eastAsia="Verdana"/>
          <w:sz w:val="26"/>
          <w:szCs w:val="26"/>
        </w:rPr>
        <w:t xml:space="preserve">̀ </w:t>
      </w:r>
      <w:r w:rsidR="00EC6D2E" w:rsidRPr="00EC6D2E">
        <w:rPr>
          <w:rFonts w:eastAsia="Verdana"/>
          <w:sz w:val="26"/>
          <w:szCs w:val="26"/>
        </w:rPr>
        <w:t xml:space="preserve">Viện </w:t>
      </w:r>
      <w:proofErr w:type="spellStart"/>
      <w:r w:rsidR="00EC6D2E" w:rsidRPr="00EC6D2E">
        <w:rPr>
          <w:rFonts w:eastAsia="Verdana"/>
          <w:sz w:val="26"/>
          <w:szCs w:val="26"/>
        </w:rPr>
        <w:t>Tiêu</w:t>
      </w:r>
      <w:proofErr w:type="spellEnd"/>
      <w:r w:rsidR="00EC6D2E" w:rsidRPr="00EC6D2E">
        <w:rPr>
          <w:rFonts w:eastAsia="Verdana"/>
          <w:sz w:val="26"/>
          <w:szCs w:val="26"/>
        </w:rPr>
        <w:t xml:space="preserve"> </w:t>
      </w:r>
      <w:proofErr w:type="spellStart"/>
      <w:r w:rsidR="00EC6D2E" w:rsidRPr="00EC6D2E">
        <w:rPr>
          <w:rFonts w:eastAsia="Verdana"/>
          <w:sz w:val="26"/>
          <w:szCs w:val="26"/>
        </w:rPr>
        <w:t>chuẩn</w:t>
      </w:r>
      <w:proofErr w:type="spellEnd"/>
      <w:r w:rsidR="00EC6D2E" w:rsidRPr="00EC6D2E">
        <w:rPr>
          <w:rFonts w:eastAsia="Verdana"/>
          <w:sz w:val="26"/>
          <w:szCs w:val="26"/>
        </w:rPr>
        <w:t xml:space="preserve"> </w:t>
      </w:r>
      <w:proofErr w:type="spellStart"/>
      <w:r w:rsidR="00EC6D2E" w:rsidRPr="00EC6D2E">
        <w:rPr>
          <w:rFonts w:eastAsia="Verdana"/>
          <w:sz w:val="26"/>
          <w:szCs w:val="26"/>
        </w:rPr>
        <w:t>và</w:t>
      </w:r>
      <w:proofErr w:type="spellEnd"/>
      <w:r w:rsidR="00EC6D2E" w:rsidRPr="00EC6D2E">
        <w:rPr>
          <w:rFonts w:eastAsia="Verdana"/>
          <w:sz w:val="26"/>
          <w:szCs w:val="26"/>
        </w:rPr>
        <w:t xml:space="preserve"> Công </w:t>
      </w:r>
      <w:proofErr w:type="spellStart"/>
      <w:r w:rsidR="00EC6D2E" w:rsidRPr="00EC6D2E">
        <w:rPr>
          <w:rFonts w:eastAsia="Verdana"/>
          <w:sz w:val="26"/>
          <w:szCs w:val="26"/>
        </w:rPr>
        <w:t>nghệ</w:t>
      </w:r>
      <w:proofErr w:type="spellEnd"/>
      <w:r w:rsidR="00EC6D2E" w:rsidRPr="00EC6D2E">
        <w:rPr>
          <w:rFonts w:eastAsia="Verdana"/>
          <w:sz w:val="26"/>
          <w:szCs w:val="26"/>
        </w:rPr>
        <w:t xml:space="preserve"> Quốc </w:t>
      </w:r>
      <w:proofErr w:type="spellStart"/>
      <w:r w:rsidR="00EC6D2E" w:rsidRPr="00EC6D2E">
        <w:rPr>
          <w:rFonts w:eastAsia="Verdana"/>
          <w:sz w:val="26"/>
          <w:szCs w:val="26"/>
        </w:rPr>
        <w:t>gia</w:t>
      </w:r>
      <w:proofErr w:type="spellEnd"/>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23"/>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70" w:name="_Toc182692819"/>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70"/>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166EDE">
      <w:pPr>
        <w:spacing w:line="372" w:lineRule="auto"/>
        <w:ind w:firstLine="567"/>
        <w:jc w:val="both"/>
        <w:rPr>
          <w:rFonts w:eastAsia="Verdana"/>
          <w:sz w:val="26"/>
          <w:szCs w:val="26"/>
        </w:rPr>
      </w:pPr>
      <w:r w:rsidRPr="00AE2A07">
        <w:rPr>
          <w:rFonts w:eastAsia="Verdana"/>
          <w:sz w:val="26"/>
          <w:szCs w:val="26"/>
        </w:rPr>
        <w:t xml:space="preserve">Phương </w:t>
      </w:r>
      <w:proofErr w:type="spellStart"/>
      <w:r w:rsidRPr="00AE2A07">
        <w:rPr>
          <w:rFonts w:eastAsia="Verdana"/>
          <w:sz w:val="26"/>
          <w:szCs w:val="26"/>
        </w:rPr>
        <w:t>pháp</w:t>
      </w:r>
      <w:proofErr w:type="spellEnd"/>
      <w:r w:rsidRPr="00AE2A07">
        <w:rPr>
          <w:rFonts w:eastAsia="Verdana"/>
          <w:sz w:val="26"/>
          <w:szCs w:val="26"/>
        </w:rPr>
        <w:t xml:space="preserve"> Otsu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kỹ</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tự</w:t>
      </w:r>
      <w:proofErr w:type="spellEnd"/>
      <w:r w:rsidRPr="00AE2A07">
        <w:rPr>
          <w:rFonts w:eastAsia="Verdana"/>
          <w:sz w:val="26"/>
          <w:szCs w:val="26"/>
        </w:rPr>
        <w:t xml:space="preserve"> </w:t>
      </w:r>
      <w:proofErr w:type="spellStart"/>
      <w:r w:rsidRPr="00AE2A07">
        <w:rPr>
          <w:rFonts w:eastAsia="Verdana"/>
          <w:sz w:val="26"/>
          <w:szCs w:val="26"/>
        </w:rPr>
        <w:t>động</w:t>
      </w:r>
      <w:proofErr w:type="spellEnd"/>
      <w:r w:rsidRPr="00AE2A07">
        <w:rPr>
          <w:rFonts w:eastAsia="Verdana"/>
          <w:sz w:val="26"/>
          <w:szCs w:val="26"/>
        </w:rPr>
        <w:t xml:space="preserve"> </w:t>
      </w:r>
      <w:proofErr w:type="spellStart"/>
      <w:r w:rsidRPr="00AE2A07">
        <w:rPr>
          <w:rFonts w:eastAsia="Verdana"/>
          <w:sz w:val="26"/>
          <w:szCs w:val="26"/>
        </w:rPr>
        <w:t>dựa</w:t>
      </w:r>
      <w:proofErr w:type="spellEnd"/>
      <w:r w:rsidRPr="00AE2A07">
        <w:rPr>
          <w:rFonts w:eastAsia="Verdana"/>
          <w:sz w:val="26"/>
          <w:szCs w:val="26"/>
        </w:rPr>
        <w:t xml:space="preserve"> </w:t>
      </w:r>
      <w:proofErr w:type="spellStart"/>
      <w:r w:rsidRPr="00AE2A07">
        <w:rPr>
          <w:rFonts w:eastAsia="Verdana"/>
          <w:sz w:val="26"/>
          <w:szCs w:val="26"/>
        </w:rPr>
        <w:t>trên</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tích</w:t>
      </w:r>
      <w:proofErr w:type="spellEnd"/>
      <w:r w:rsidRPr="00AE2A07">
        <w:rPr>
          <w:rFonts w:eastAsia="Verdana"/>
          <w:sz w:val="26"/>
          <w:szCs w:val="26"/>
        </w:rPr>
        <w:t xml:space="preserve"> </w:t>
      </w:r>
      <w:proofErr w:type="spellStart"/>
      <w:r w:rsidRPr="00AE2A07">
        <w:rPr>
          <w:rFonts w:eastAsia="Verdana"/>
          <w:sz w:val="26"/>
          <w:szCs w:val="26"/>
        </w:rPr>
        <w:t>thống</w:t>
      </w:r>
      <w:proofErr w:type="spellEnd"/>
      <w:r w:rsidRPr="00AE2A07">
        <w:rPr>
          <w:rFonts w:eastAsia="Verdana"/>
          <w:sz w:val="26"/>
          <w:szCs w:val="26"/>
        </w:rPr>
        <w:t xml:space="preserve"> </w:t>
      </w:r>
      <w:proofErr w:type="spellStart"/>
      <w:r w:rsidRPr="00AE2A07">
        <w:rPr>
          <w:rFonts w:eastAsia="Verdana"/>
          <w:sz w:val="26"/>
          <w:szCs w:val="26"/>
        </w:rPr>
        <w:t>kê</w:t>
      </w:r>
      <w:proofErr w:type="spellEnd"/>
      <w:r w:rsidRPr="00AE2A07">
        <w:rPr>
          <w:rFonts w:eastAsia="Verdana"/>
          <w:sz w:val="26"/>
          <w:szCs w:val="26"/>
        </w:rPr>
        <w:t xml:space="preserve">. Phương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thiết</w:t>
      </w:r>
      <w:proofErr w:type="spellEnd"/>
      <w:r w:rsidRPr="00AE2A07">
        <w:rPr>
          <w:rFonts w:eastAsia="Verdana"/>
          <w:sz w:val="26"/>
          <w:szCs w:val="26"/>
        </w:rPr>
        <w:t xml:space="preserve"> </w:t>
      </w:r>
      <w:proofErr w:type="spellStart"/>
      <w:r w:rsidRPr="00AE2A07">
        <w:rPr>
          <w:rFonts w:eastAsia="Verdana"/>
          <w:sz w:val="26"/>
          <w:szCs w:val="26"/>
        </w:rPr>
        <w:t>kế</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tìm</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tối</w:t>
      </w:r>
      <w:proofErr w:type="spellEnd"/>
      <w:r w:rsidRPr="00AE2A07">
        <w:rPr>
          <w:rFonts w:eastAsia="Verdana"/>
          <w:sz w:val="26"/>
          <w:szCs w:val="26"/>
        </w:rPr>
        <w:t xml:space="preserve"> </w:t>
      </w:r>
      <w:proofErr w:type="spellStart"/>
      <w:r w:rsidRPr="00AE2A07">
        <w:rPr>
          <w:rFonts w:eastAsia="Verdana"/>
          <w:sz w:val="26"/>
          <w:szCs w:val="26"/>
        </w:rPr>
        <w:t>ưu</w:t>
      </w:r>
      <w:proofErr w:type="spellEnd"/>
      <w:r w:rsidRPr="00AE2A07">
        <w:rPr>
          <w:rFonts w:eastAsia="Verdana"/>
          <w:sz w:val="26"/>
          <w:szCs w:val="26"/>
        </w:rPr>
        <w:t xml:space="preserve"> k* </w:t>
      </w:r>
      <w:proofErr w:type="spellStart"/>
      <w:r w:rsidRPr="00AE2A07">
        <w:rPr>
          <w:rFonts w:eastAsia="Verdana"/>
          <w:sz w:val="26"/>
          <w:szCs w:val="26"/>
        </w:rPr>
        <w:t>nhằm</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chia </w:t>
      </w:r>
      <w:proofErr w:type="spellStart"/>
      <w:r w:rsidRPr="00AE2A07">
        <w:rPr>
          <w:rFonts w:eastAsia="Verdana"/>
          <w:sz w:val="26"/>
          <w:szCs w:val="26"/>
        </w:rPr>
        <w:t>các</w:t>
      </w:r>
      <w:proofErr w:type="spellEnd"/>
      <w:r w:rsidRPr="00AE2A07">
        <w:rPr>
          <w:rFonts w:eastAsia="Verdana"/>
          <w:sz w:val="26"/>
          <w:szCs w:val="26"/>
        </w:rPr>
        <w:t xml:space="preserve"> pixel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thành</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sao</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sai</w:t>
      </w:r>
      <w:proofErr w:type="spellEnd"/>
      <w:r w:rsidRPr="00AE2A07">
        <w:rPr>
          <w:rFonts w:eastAsia="Verdana"/>
          <w:sz w:val="26"/>
          <w:szCs w:val="26"/>
        </w:rPr>
        <w:t xml:space="preserve"> </w:t>
      </w:r>
      <w:proofErr w:type="spellStart"/>
      <w:r w:rsidRPr="00AE2A07">
        <w:rPr>
          <w:rFonts w:eastAsia="Verdana"/>
          <w:sz w:val="26"/>
          <w:szCs w:val="26"/>
        </w:rPr>
        <w:t>giữa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đạt</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cực</w:t>
      </w:r>
      <w:proofErr w:type="spellEnd"/>
      <w:r w:rsidRPr="00AE2A07">
        <w:rPr>
          <w:rFonts w:eastAsia="Verdana"/>
          <w:sz w:val="26"/>
          <w:szCs w:val="26"/>
        </w:rPr>
        <w:t xml:space="preserve"> </w:t>
      </w:r>
      <w:proofErr w:type="spellStart"/>
      <w:r w:rsidRPr="00AE2A07">
        <w:rPr>
          <w:rFonts w:eastAsia="Verdana"/>
          <w:sz w:val="26"/>
          <w:szCs w:val="26"/>
        </w:rPr>
        <w:t>đại</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w:t>
      </w:r>
      <w:proofErr w:type="spellStart"/>
      <w:r w:rsidRPr="00AE2A07">
        <w:rPr>
          <w:rFonts w:eastAsia="Verdana"/>
          <w:sz w:val="26"/>
          <w:szCs w:val="26"/>
        </w:rPr>
        <w:t>đó</w:t>
      </w:r>
      <w:proofErr w:type="spellEnd"/>
      <w:r w:rsidRPr="00AE2A07">
        <w:rPr>
          <w:rFonts w:eastAsia="Verdana"/>
          <w:sz w:val="26"/>
          <w:szCs w:val="26"/>
        </w:rPr>
        <w:t xml:space="preserve"> </w:t>
      </w:r>
      <w:proofErr w:type="spellStart"/>
      <w:r w:rsidRPr="00AE2A07">
        <w:rPr>
          <w:rFonts w:eastAsia="Verdana"/>
          <w:sz w:val="26"/>
          <w:szCs w:val="26"/>
        </w:rPr>
        <w:t>đảm</w:t>
      </w:r>
      <w:proofErr w:type="spellEnd"/>
      <w:r w:rsidRPr="00AE2A07">
        <w:rPr>
          <w:rFonts w:eastAsia="Verdana"/>
          <w:sz w:val="26"/>
          <w:szCs w:val="26"/>
        </w:rPr>
        <w:t xml:space="preserve"> </w:t>
      </w:r>
      <w:proofErr w:type="spellStart"/>
      <w:r w:rsidRPr="00AE2A07">
        <w:rPr>
          <w:rFonts w:eastAsia="Verdana"/>
          <w:sz w:val="26"/>
          <w:szCs w:val="26"/>
        </w:rPr>
        <w:t>bảo</w:t>
      </w:r>
      <w:proofErr w:type="spellEnd"/>
      <w:r w:rsidRPr="00AE2A07">
        <w:rPr>
          <w:rFonts w:eastAsia="Verdana"/>
          <w:sz w:val="26"/>
          <w:szCs w:val="26"/>
        </w:rPr>
        <w:t xml:space="preserve"> </w:t>
      </w:r>
      <w:proofErr w:type="spellStart"/>
      <w:r w:rsidRPr="00AE2A07">
        <w:rPr>
          <w:rFonts w:eastAsia="Verdana"/>
          <w:sz w:val="26"/>
          <w:szCs w:val="26"/>
        </w:rPr>
        <w:t>rằng</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sự</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ràng</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về</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Cụ</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rời</w:t>
      </w:r>
      <w:proofErr w:type="spellEnd"/>
      <w:r w:rsidRPr="00AE2A07">
        <w:rPr>
          <w:rFonts w:eastAsia="Verdana"/>
          <w:sz w:val="26"/>
          <w:szCs w:val="26"/>
        </w:rPr>
        <w:t xml:space="preserve"> </w:t>
      </w:r>
      <w:proofErr w:type="spellStart"/>
      <w:r w:rsidRPr="00AE2A07">
        <w:rPr>
          <w:rFonts w:eastAsia="Verdana"/>
          <w:sz w:val="26"/>
          <w:szCs w:val="26"/>
        </w:rPr>
        <w:t>rạc</w:t>
      </w:r>
      <w:proofErr w:type="spellEnd"/>
      <w:r w:rsidRPr="00AE2A07">
        <w:rPr>
          <w:rFonts w:eastAsia="Verdana"/>
          <w:sz w:val="26"/>
          <w:szCs w:val="26"/>
        </w:rPr>
        <w:t xml:space="preserve"> </w:t>
      </w:r>
      <w:proofErr w:type="spellStart"/>
      <w:r w:rsidR="00875A93" w:rsidRPr="00AE2A07">
        <w:rPr>
          <w:rFonts w:eastAsia="Verdana"/>
          <w:sz w:val="26"/>
          <w:szCs w:val="26"/>
        </w:rPr>
        <w:t>i</w:t>
      </w:r>
      <w:proofErr w:type="spellEnd"/>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 xml:space="preserve">1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kích</w:t>
      </w:r>
      <w:proofErr w:type="spellEnd"/>
      <w:r w:rsidRPr="00AE2A07">
        <w:rPr>
          <w:rFonts w:eastAsia="Verdana"/>
          <w:sz w:val="26"/>
          <w:szCs w:val="26"/>
        </w:rPr>
        <w:t xml:space="preserve"> </w:t>
      </w:r>
      <w:proofErr w:type="spellStart"/>
      <w:r w:rsidRPr="00AE2A07">
        <w:rPr>
          <w:rFonts w:eastAsia="Verdana"/>
          <w:sz w:val="26"/>
          <w:szCs w:val="26"/>
        </w:rPr>
        <w:t>thước</w:t>
      </w:r>
      <w:proofErr w:type="spellEnd"/>
      <w:r w:rsidRPr="00AE2A07">
        <w:rPr>
          <w:rFonts w:eastAsia="Verdana"/>
          <w:sz w:val="26"/>
          <w:szCs w:val="26"/>
        </w:rPr>
        <w:t xml:space="preserve">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w:t>
      </w:r>
      <w:proofErr w:type="spellStart"/>
      <w:r w:rsidRPr="00AE2A07">
        <w:rPr>
          <w:rFonts w:eastAsia="Verdana"/>
          <w:sz w:val="26"/>
          <w:szCs w:val="26"/>
        </w:rPr>
        <w:t>lượng</w:t>
      </w:r>
      <w:proofErr w:type="spellEnd"/>
      <w:r w:rsidRPr="00AE2A07">
        <w:rPr>
          <w:rFonts w:eastAsia="Verdana"/>
          <w:sz w:val="26"/>
          <w:szCs w:val="26"/>
        </w:rPr>
        <w:t xml:space="preserve"> pixel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64019A">
        <w:rPr>
          <w:rFonts w:ascii="Cambria Math" w:eastAsia="Verdana" w:hAnsi="Cambria Math"/>
          <w:sz w:val="26"/>
          <w:szCs w:val="26"/>
        </w:rPr>
        <w:t>i</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ký</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w:t>
      </w:r>
      <w:proofErr w:type="spellStart"/>
      <w:r w:rsidRPr="00AE2A07">
        <w:rPr>
          <w:rFonts w:eastAsia="Verdana"/>
          <w:sz w:val="26"/>
          <w:szCs w:val="26"/>
        </w:rPr>
        <w:t>Tổng</w:t>
      </w:r>
      <w:proofErr w:type="spellEnd"/>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pixel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và histogram chu</w:t>
      </w:r>
      <w:proofErr w:type="spellStart"/>
      <w:r w:rsidRPr="00AE2A07">
        <w:rPr>
          <w:rFonts w:eastAsia="Verdana"/>
          <w:sz w:val="26"/>
          <w:szCs w:val="26"/>
        </w:rPr>
        <w:t>ẩn</w:t>
      </w:r>
      <w:proofErr w:type="spellEnd"/>
      <w:r w:rsidRPr="00AE2A07">
        <w:rPr>
          <w:rFonts w:eastAsia="Verdana"/>
          <w:sz w:val="26"/>
          <w:szCs w:val="26"/>
        </w:rPr>
        <w:t xml:space="preserve"> </w:t>
      </w:r>
      <w:proofErr w:type="spellStart"/>
      <w:r w:rsidRPr="00AE2A07">
        <w:rPr>
          <w:rFonts w:eastAsia="Verdana"/>
          <w:sz w:val="26"/>
          <w:szCs w:val="26"/>
        </w:rPr>
        <w:t>hóa</w:t>
      </w:r>
      <w:proofErr w:type="spellEnd"/>
      <w:r w:rsidRPr="00AE2A07">
        <w:rPr>
          <w:rFonts w:eastAsia="Verdana"/>
          <w:sz w:val="26"/>
          <w:szCs w:val="26"/>
        </w:rPr>
        <w:t xml:space="preserve">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theo</w:t>
      </w:r>
      <w:proofErr w:type="spellEnd"/>
      <w:r w:rsidRPr="00AE2A07">
        <w:rPr>
          <w:rFonts w:eastAsia="Verdana"/>
          <w:sz w:val="26"/>
          <w:szCs w:val="26"/>
        </w:rPr>
        <w:t xml:space="preserve"> </w:t>
      </w:r>
      <w:proofErr w:type="spellStart"/>
      <w:r w:rsidRPr="00AE2A07">
        <w:rPr>
          <w:rFonts w:eastAsia="Verdana"/>
          <w:sz w:val="26"/>
          <w:szCs w:val="26"/>
        </w:rPr>
        <w:t>công</w:t>
      </w:r>
      <w:proofErr w:type="spellEnd"/>
      <w:r w:rsidRPr="00AE2A07">
        <w:rPr>
          <w:rFonts w:eastAsia="Verdana"/>
          <w:sz w:val="26"/>
          <w:szCs w:val="26"/>
        </w:rPr>
        <w:t xml:space="preserve"> </w:t>
      </w:r>
      <w:proofErr w:type="spellStart"/>
      <w:r w:rsidRPr="00AE2A07">
        <w:rPr>
          <w:rFonts w:eastAsia="Verdana"/>
          <w:sz w:val="26"/>
          <w:szCs w:val="26"/>
        </w:rPr>
        <w:t>thức</w:t>
      </w:r>
      <w:proofErr w:type="spellEnd"/>
      <w:r w:rsidRPr="00AE2A07">
        <w:rPr>
          <w:rFonts w:eastAsia="Verdana"/>
          <w:sz w:val="26"/>
          <w:szCs w:val="26"/>
        </w:rPr>
        <w:t>:</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166EDE">
      <w:pPr>
        <w:spacing w:line="372" w:lineRule="auto"/>
        <w:ind w:firstLine="567"/>
        <w:jc w:val="both"/>
        <w:rPr>
          <w:rFonts w:eastAsia="Verdana"/>
          <w:sz w:val="26"/>
          <w:szCs w:val="26"/>
        </w:rPr>
      </w:pPr>
      <w:r>
        <w:rPr>
          <w:rFonts w:eastAsia="Verdana"/>
          <w:sz w:val="26"/>
          <w:szCs w:val="26"/>
        </w:rPr>
        <w:t xml:space="preserve">Sau </w:t>
      </w:r>
      <w:proofErr w:type="spellStart"/>
      <w:r>
        <w:rPr>
          <w:rFonts w:eastAsia="Verdana"/>
          <w:sz w:val="26"/>
          <w:szCs w:val="26"/>
        </w:rPr>
        <w:t>khi</w:t>
      </w:r>
      <w:proofErr w:type="spellEnd"/>
      <w:r>
        <w:rPr>
          <w:rFonts w:eastAsia="Verdana"/>
          <w:sz w:val="26"/>
          <w:szCs w:val="26"/>
        </w:rPr>
        <w:t xml:space="preserve"> </w:t>
      </w:r>
      <w:proofErr w:type="spellStart"/>
      <w:r w:rsidRPr="00AE2A07">
        <w:rPr>
          <w:rFonts w:eastAsia="Verdana"/>
          <w:sz w:val="26"/>
          <w:szCs w:val="26"/>
        </w:rPr>
        <w:t>xây</w:t>
      </w:r>
      <w:proofErr w:type="spellEnd"/>
      <w:r w:rsidRPr="00AE2A07">
        <w:rPr>
          <w:rFonts w:eastAsia="Verdana"/>
          <w:sz w:val="26"/>
          <w:szCs w:val="26"/>
        </w:rPr>
        <w:t xml:space="preserve"> </w:t>
      </w:r>
      <w:proofErr w:type="spellStart"/>
      <w:r w:rsidRPr="00AE2A07">
        <w:rPr>
          <w:rFonts w:eastAsia="Verdana"/>
          <w:sz w:val="26"/>
          <w:szCs w:val="26"/>
        </w:rPr>
        <w:t>dựng</w:t>
      </w:r>
      <w:proofErr w:type="spellEnd"/>
      <w:r w:rsidRPr="00AE2A07">
        <w:rPr>
          <w:rFonts w:eastAsia="Verdana"/>
          <w:sz w:val="26"/>
          <w:szCs w:val="26"/>
        </w:rPr>
        <w:t xml:space="preserve"> histogram </w:t>
      </w:r>
      <w:proofErr w:type="spellStart"/>
      <w:r w:rsidRPr="00AE2A07">
        <w:rPr>
          <w:rFonts w:eastAsia="Verdana"/>
          <w:sz w:val="26"/>
          <w:szCs w:val="26"/>
        </w:rPr>
        <w:t>chuẩn</w:t>
      </w:r>
      <w:proofErr w:type="spellEnd"/>
      <w:r w:rsidRPr="00AE2A07">
        <w:rPr>
          <w:rFonts w:eastAsia="Verdana"/>
          <w:sz w:val="26"/>
          <w:szCs w:val="26"/>
        </w:rPr>
        <w:t xml:space="preserve"> </w:t>
      </w:r>
      <w:proofErr w:type="spellStart"/>
      <w:r w:rsidRPr="00AE2A07">
        <w:rPr>
          <w:rFonts w:eastAsia="Verdana"/>
          <w:sz w:val="26"/>
          <w:szCs w:val="26"/>
        </w:rPr>
        <w:t>hóa</w:t>
      </w:r>
      <w:proofErr w:type="spellEnd"/>
      <w:r w:rsidRPr="00AE2A07">
        <w:rPr>
          <w:rFonts w:eastAsia="Verdana"/>
          <w:sz w:val="26"/>
          <w:szCs w:val="26"/>
        </w:rPr>
        <w:t xml:space="preserve">, ta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kkk</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thành</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C1​ </w:t>
      </w:r>
      <w:proofErr w:type="spellStart"/>
      <w:r w:rsidRPr="00AE2A07">
        <w:rPr>
          <w:rFonts w:eastAsia="Verdana"/>
          <w:sz w:val="26"/>
          <w:szCs w:val="26"/>
        </w:rPr>
        <w:t>và</w:t>
      </w:r>
      <w:proofErr w:type="spellEnd"/>
      <w:r w:rsidRPr="00AE2A07">
        <w:rPr>
          <w:rFonts w:eastAsia="Verdana"/>
          <w:sz w:val="26"/>
          <w:szCs w:val="26"/>
        </w:rPr>
        <w:t xml:space="preserve"> C2​. </w:t>
      </w:r>
      <w:proofErr w:type="spellStart"/>
      <w:r w:rsidRPr="00AE2A07">
        <w:rPr>
          <w:rFonts w:eastAsia="Verdana"/>
          <w:sz w:val="26"/>
          <w:szCs w:val="26"/>
        </w:rPr>
        <w:t>Lớp</w:t>
      </w:r>
      <w:proofErr w:type="spellEnd"/>
      <w:r w:rsidRPr="00AE2A07">
        <w:rPr>
          <w:rFonts w:eastAsia="Verdana"/>
          <w:sz w:val="26"/>
          <w:szCs w:val="26"/>
        </w:rPr>
        <w:t xml:space="preserve"> C1 bao </w:t>
      </w:r>
      <w:proofErr w:type="spellStart"/>
      <w:r w:rsidRPr="00AE2A07">
        <w:rPr>
          <w:rFonts w:eastAsia="Verdana"/>
          <w:sz w:val="26"/>
          <w:szCs w:val="26"/>
        </w:rPr>
        <w:t>gồm</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pixel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0 </w:t>
      </w:r>
      <w:proofErr w:type="spellStart"/>
      <w:r w:rsidRPr="00AE2A07">
        <w:rPr>
          <w:rFonts w:eastAsia="Verdana"/>
          <w:sz w:val="26"/>
          <w:szCs w:val="26"/>
        </w:rPr>
        <w:t>đến</w:t>
      </w:r>
      <w:proofErr w:type="spellEnd"/>
      <w:r w:rsidRPr="00AE2A07">
        <w:rPr>
          <w:rFonts w:eastAsia="Verdana"/>
          <w:sz w:val="26"/>
          <w:szCs w:val="26"/>
        </w:rPr>
        <w:t xml:space="preserve"> k, </w:t>
      </w:r>
      <w:proofErr w:type="spellStart"/>
      <w:r w:rsidRPr="00AE2A07">
        <w:rPr>
          <w:rFonts w:eastAsia="Verdana"/>
          <w:sz w:val="26"/>
          <w:szCs w:val="26"/>
        </w:rPr>
        <w:t>còn</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C2​ </w:t>
      </w:r>
      <w:proofErr w:type="spellStart"/>
      <w:r w:rsidRPr="00AE2A07">
        <w:rPr>
          <w:rFonts w:eastAsia="Verdana"/>
          <w:sz w:val="26"/>
          <w:szCs w:val="26"/>
        </w:rPr>
        <w:t>chứa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pixel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k+1 </w:t>
      </w:r>
      <w:proofErr w:type="spellStart"/>
      <w:r w:rsidRPr="00AE2A07">
        <w:rPr>
          <w:rFonts w:eastAsia="Verdana"/>
          <w:sz w:val="26"/>
          <w:szCs w:val="26"/>
        </w:rPr>
        <w:t>đến</w:t>
      </w:r>
      <w:proofErr w:type="spellEnd"/>
      <w:r w:rsidRPr="00AE2A07">
        <w:rPr>
          <w:rFonts w:eastAsia="Verdana"/>
          <w:sz w:val="26"/>
          <w:szCs w:val="26"/>
        </w:rPr>
        <w:t xml:space="preserve"> L−1.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suất</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pixel </w:t>
      </w:r>
      <w:proofErr w:type="spellStart"/>
      <w:r w:rsidRPr="00AE2A07">
        <w:rPr>
          <w:rFonts w:eastAsia="Verdana"/>
          <w:sz w:val="26"/>
          <w:szCs w:val="26"/>
        </w:rPr>
        <w:t>thuộc</w:t>
      </w:r>
      <w:proofErr w:type="spellEnd"/>
      <w:r w:rsidRPr="00AE2A07">
        <w:rPr>
          <w:rFonts w:eastAsia="Verdana"/>
          <w:sz w:val="26"/>
          <w:szCs w:val="26"/>
        </w:rPr>
        <w:t xml:space="preserve"> </w:t>
      </w:r>
      <w:proofErr w:type="spellStart"/>
      <w:r w:rsidRPr="00AE2A07">
        <w:rPr>
          <w:rFonts w:eastAsia="Verdana"/>
          <w:sz w:val="26"/>
          <w:szCs w:val="26"/>
        </w:rPr>
        <w:t>về</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C1</w:t>
      </w:r>
      <w:r>
        <w:rPr>
          <w:rFonts w:eastAsia="Verdana"/>
          <w:sz w:val="26"/>
          <w:szCs w:val="26"/>
        </w:rPr>
        <w:t xml:space="preserve"> </w:t>
      </w:r>
      <w:proofErr w:type="spellStart"/>
      <w:r w:rsidRPr="00AE2A07">
        <w:rPr>
          <w:rFonts w:eastAsia="Verdana"/>
          <w:sz w:val="26"/>
          <w:szCs w:val="26"/>
        </w:rPr>
        <w:t>hoặc</w:t>
      </w:r>
      <w:proofErr w:type="spellEnd"/>
      <w:r w:rsidRPr="00AE2A07">
        <w:rPr>
          <w:rFonts w:eastAsia="Verdana"/>
          <w:sz w:val="26"/>
          <w:szCs w:val="26"/>
        </w:rPr>
        <w:t xml:space="preserve"> C2 </w:t>
      </w:r>
      <w:proofErr w:type="spellStart"/>
      <w:r w:rsidRPr="00AE2A07">
        <w:rPr>
          <w:rFonts w:eastAsia="Verdana"/>
          <w:sz w:val="26"/>
          <w:szCs w:val="26"/>
        </w:rPr>
        <w:t>lần</w:t>
      </w:r>
      <w:proofErr w:type="spellEnd"/>
      <w:r w:rsidRPr="00AE2A07">
        <w:rPr>
          <w:rFonts w:eastAsia="Verdana"/>
          <w:sz w:val="26"/>
          <w:szCs w:val="26"/>
        </w:rPr>
        <w:t xml:space="preserve"> </w:t>
      </w:r>
      <w:proofErr w:type="spellStart"/>
      <w:r w:rsidRPr="00AE2A07">
        <w:rPr>
          <w:rFonts w:eastAsia="Verdana"/>
          <w:sz w:val="26"/>
          <w:szCs w:val="26"/>
        </w:rPr>
        <w:t>lượt</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00B835E5">
        <w:rPr>
          <w:rFonts w:eastAsia="Verdana"/>
          <w:sz w:val="26"/>
          <w:szCs w:val="26"/>
        </w:rPr>
        <w:t xml:space="preserve"> </w:t>
      </w:r>
      <w:proofErr w:type="spellStart"/>
      <w:r w:rsidR="00B835E5">
        <w:rPr>
          <w:rFonts w:eastAsia="Verdana"/>
          <w:sz w:val="26"/>
          <w:szCs w:val="26"/>
        </w:rPr>
        <w:t>cường</w:t>
      </w:r>
      <w:proofErr w:type="spellEnd"/>
      <w:r w:rsidR="00B835E5">
        <w:rPr>
          <w:rFonts w:eastAsia="Verdana"/>
          <w:sz w:val="26"/>
          <w:szCs w:val="26"/>
        </w:rPr>
        <w:t xml:space="preserve"> </w:t>
      </w:r>
      <w:proofErr w:type="spellStart"/>
      <w:r w:rsidR="00B835E5">
        <w:rPr>
          <w:rFonts w:eastAsia="Verdana"/>
          <w:sz w:val="26"/>
          <w:szCs w:val="26"/>
        </w:rPr>
        <w:t>đô</w:t>
      </w:r>
      <w:proofErr w:type="spellEnd"/>
      <w:r w:rsidR="00B835E5">
        <w:rPr>
          <w:rFonts w:eastAsia="Verdana"/>
          <w:sz w:val="26"/>
          <w:szCs w:val="26"/>
        </w:rPr>
        <w:t>̣</w:t>
      </w:r>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lần</w:t>
      </w:r>
      <w:proofErr w:type="spellEnd"/>
      <w:r w:rsidRPr="00AE2A07">
        <w:rPr>
          <w:rFonts w:eastAsia="Verdana"/>
          <w:sz w:val="26"/>
          <w:szCs w:val="26"/>
        </w:rPr>
        <w:t xml:space="preserve"> </w:t>
      </w:r>
      <w:proofErr w:type="spellStart"/>
      <w:r w:rsidRPr="00AE2A07">
        <w:rPr>
          <w:rFonts w:eastAsia="Verdana"/>
          <w:sz w:val="26"/>
          <w:szCs w:val="26"/>
        </w:rPr>
        <w:t>lượt</w:t>
      </w:r>
      <w:proofErr w:type="spellEnd"/>
      <w:r w:rsidRPr="00AE2A07">
        <w:rPr>
          <w:rFonts w:eastAsia="Verdana"/>
          <w:sz w:val="26"/>
          <w:szCs w:val="26"/>
        </w:rPr>
        <w:t xml:space="preserve"> </w:t>
      </w:r>
      <w:proofErr w:type="spellStart"/>
      <w:r w:rsidRPr="00AE2A07">
        <w:rPr>
          <w:rFonts w:eastAsia="Verdana"/>
          <w:sz w:val="26"/>
          <w:szCs w:val="26"/>
        </w:rPr>
        <w:t>bởi</w:t>
      </w:r>
      <w:proofErr w:type="spellEnd"/>
      <w:r w:rsidRPr="00AE2A07">
        <w:rPr>
          <w:rFonts w:eastAsia="Verdana"/>
          <w:sz w:val="26"/>
          <w:szCs w:val="26"/>
        </w:rPr>
        <w:t>:</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 xml:space="preserve">Trong </w:t>
      </w:r>
      <w:proofErr w:type="spellStart"/>
      <w:r w:rsidRPr="00943BE6">
        <w:rPr>
          <w:rFonts w:eastAsia="Verdana"/>
          <w:sz w:val="26"/>
          <w:szCs w:val="26"/>
        </w:rPr>
        <w:t>đó</w:t>
      </w:r>
      <w:proofErr w:type="spellEnd"/>
      <w:r w:rsidRPr="00943BE6">
        <w:rPr>
          <w:rFonts w:eastAsia="Verdana"/>
          <w:sz w:val="26"/>
          <w:szCs w:val="26"/>
        </w:rPr>
        <w:t xml:space="preserve">, </w:t>
      </w:r>
      <w:proofErr w:type="spellStart"/>
      <w:r w:rsidRPr="00943BE6">
        <w:rPr>
          <w:rFonts w:eastAsia="Verdana"/>
          <w:sz w:val="26"/>
          <w:szCs w:val="26"/>
        </w:rPr>
        <w:t>giá</w:t>
      </w:r>
      <w:proofErr w:type="spellEnd"/>
      <w:r w:rsidRPr="00943BE6">
        <w:rPr>
          <w:rFonts w:eastAsia="Verdana"/>
          <w:sz w:val="26"/>
          <w:szCs w:val="26"/>
        </w:rPr>
        <w:t xml:space="preserve"> </w:t>
      </w:r>
      <w:proofErr w:type="spellStart"/>
      <w:r w:rsidRPr="00943BE6">
        <w:rPr>
          <w:rFonts w:eastAsia="Verdana"/>
          <w:sz w:val="26"/>
          <w:szCs w:val="26"/>
        </w:rPr>
        <w:t>trị</w:t>
      </w:r>
      <w:proofErr w:type="spellEnd"/>
      <w:r w:rsidRPr="00943BE6">
        <w:rPr>
          <w:rFonts w:eastAsia="Verdana"/>
          <w:sz w:val="26"/>
          <w:szCs w:val="26"/>
        </w:rPr>
        <w:t xml:space="preserve"> </w:t>
      </w:r>
      <w:proofErr w:type="spellStart"/>
      <w:r w:rsidRPr="00943BE6">
        <w:rPr>
          <w:rFonts w:eastAsia="Verdana"/>
          <w:sz w:val="26"/>
          <w:szCs w:val="26"/>
        </w:rPr>
        <w:t>trung</w:t>
      </w:r>
      <w:proofErr w:type="spellEnd"/>
      <w:r w:rsidRPr="00943BE6">
        <w:rPr>
          <w:rFonts w:eastAsia="Verdana"/>
          <w:sz w:val="26"/>
          <w:szCs w:val="26"/>
        </w:rPr>
        <w:t xml:space="preserve"> </w:t>
      </w:r>
      <w:proofErr w:type="spellStart"/>
      <w:r w:rsidRPr="00943BE6">
        <w:rPr>
          <w:rFonts w:eastAsia="Verdana"/>
          <w:sz w:val="26"/>
          <w:szCs w:val="26"/>
        </w:rPr>
        <w:t>bình</w:t>
      </w:r>
      <w:proofErr w:type="spellEnd"/>
      <w:r w:rsidRPr="00943BE6">
        <w:rPr>
          <w:rFonts w:eastAsia="Verdana"/>
          <w:sz w:val="26"/>
          <w:szCs w:val="26"/>
        </w:rPr>
        <w:t xml:space="preserve"> </w:t>
      </w:r>
      <w:proofErr w:type="spellStart"/>
      <w:r w:rsidRPr="00943BE6">
        <w:rPr>
          <w:rFonts w:eastAsia="Verdana"/>
          <w:sz w:val="26"/>
          <w:szCs w:val="26"/>
        </w:rPr>
        <w:t>tổng</w:t>
      </w:r>
      <w:proofErr w:type="spellEnd"/>
      <w:r w:rsidRPr="00943BE6">
        <w:rPr>
          <w:rFonts w:eastAsia="Verdana"/>
          <w:sz w:val="26"/>
          <w:szCs w:val="26"/>
        </w:rPr>
        <w:t xml:space="preserve"> </w:t>
      </w:r>
      <w:proofErr w:type="spellStart"/>
      <w:r w:rsidRPr="00943BE6">
        <w:rPr>
          <w:rFonts w:eastAsia="Verdana"/>
          <w:sz w:val="26"/>
          <w:szCs w:val="26"/>
        </w:rPr>
        <w:t>thể</w:t>
      </w:r>
      <w:proofErr w:type="spellEnd"/>
      <w:r w:rsidRPr="00943BE6">
        <w:rPr>
          <w:rFonts w:eastAsia="Verdana"/>
          <w:sz w:val="26"/>
          <w:szCs w:val="26"/>
        </w:rPr>
        <w:t xml:space="preserve"> </w:t>
      </w:r>
      <w:proofErr w:type="spellStart"/>
      <w:r w:rsidRPr="00943BE6">
        <w:rPr>
          <w:rFonts w:eastAsia="Verdana"/>
          <w:sz w:val="26"/>
          <w:szCs w:val="26"/>
        </w:rPr>
        <w:t>của</w:t>
      </w:r>
      <w:proofErr w:type="spellEnd"/>
      <w:r w:rsidRPr="00943BE6">
        <w:rPr>
          <w:rFonts w:eastAsia="Verdana"/>
          <w:sz w:val="26"/>
          <w:szCs w:val="26"/>
        </w:rPr>
        <w:t xml:space="preserve"> </w:t>
      </w:r>
      <w:proofErr w:type="spellStart"/>
      <w:r w:rsidRPr="00943BE6">
        <w:rPr>
          <w:rFonts w:eastAsia="Verdana"/>
          <w:sz w:val="26"/>
          <w:szCs w:val="26"/>
        </w:rPr>
        <w:t>ảnh</w:t>
      </w:r>
      <w:proofErr w:type="spellEnd"/>
      <w:r w:rsidRPr="00943BE6">
        <w:rPr>
          <w:rFonts w:eastAsia="Verdana"/>
          <w:sz w:val="26"/>
          <w:szCs w:val="26"/>
        </w:rPr>
        <w:t xml:space="preserve"> </w:t>
      </w:r>
      <w:proofErr w:type="spellStart"/>
      <w:r w:rsidRPr="00943BE6">
        <w:rPr>
          <w:rFonts w:eastAsia="Verdana"/>
          <w:sz w:val="26"/>
          <w:szCs w:val="26"/>
        </w:rPr>
        <w:t>là</w:t>
      </w:r>
      <w:proofErr w:type="spellEnd"/>
      <w:r w:rsidRPr="00943BE6">
        <w:rPr>
          <w:rFonts w:eastAsia="Verdana"/>
          <w:sz w:val="26"/>
          <w:szCs w:val="26"/>
        </w:rPr>
        <w:t>:</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 xml:space="preserve">Cường </w:t>
      </w:r>
      <w:proofErr w:type="spellStart"/>
      <w:r w:rsidRPr="00B622C6">
        <w:rPr>
          <w:rFonts w:eastAsia="Verdana"/>
          <w:sz w:val="26"/>
          <w:szCs w:val="26"/>
        </w:rPr>
        <w:t>độ</w:t>
      </w:r>
      <w:proofErr w:type="spellEnd"/>
      <w:r w:rsidRPr="00B622C6">
        <w:rPr>
          <w:rFonts w:eastAsia="Verdana"/>
          <w:sz w:val="26"/>
          <w:szCs w:val="26"/>
        </w:rPr>
        <w:t xml:space="preserve"> </w:t>
      </w:r>
      <w:proofErr w:type="spellStart"/>
      <w:r w:rsidRPr="00B622C6">
        <w:rPr>
          <w:rFonts w:eastAsia="Verdana"/>
          <w:sz w:val="26"/>
          <w:szCs w:val="26"/>
        </w:rPr>
        <w:t>trung</w:t>
      </w:r>
      <w:proofErr w:type="spellEnd"/>
      <w:r w:rsidRPr="00B622C6">
        <w:rPr>
          <w:rFonts w:eastAsia="Verdana"/>
          <w:sz w:val="26"/>
          <w:szCs w:val="26"/>
        </w:rPr>
        <w:t xml:space="preserve"> </w:t>
      </w:r>
      <w:proofErr w:type="spellStart"/>
      <w:r w:rsidRPr="00B622C6">
        <w:rPr>
          <w:rFonts w:eastAsia="Verdana"/>
          <w:sz w:val="26"/>
          <w:szCs w:val="26"/>
        </w:rPr>
        <w:t>bình</w:t>
      </w:r>
      <w:proofErr w:type="spellEnd"/>
      <w:r w:rsidRPr="00B622C6">
        <w:rPr>
          <w:rFonts w:eastAsia="Verdana"/>
          <w:sz w:val="26"/>
          <w:szCs w:val="26"/>
        </w:rPr>
        <w:t xml:space="preserve"> </w:t>
      </w:r>
      <w:proofErr w:type="spellStart"/>
      <w:r w:rsidRPr="00B622C6">
        <w:rPr>
          <w:rFonts w:eastAsia="Verdana"/>
          <w:sz w:val="26"/>
          <w:szCs w:val="26"/>
        </w:rPr>
        <w:t>của</w:t>
      </w:r>
      <w:proofErr w:type="spellEnd"/>
      <w:r w:rsidRPr="00B622C6">
        <w:rPr>
          <w:rFonts w:eastAsia="Verdana"/>
          <w:sz w:val="26"/>
          <w:szCs w:val="26"/>
        </w:rPr>
        <w:t xml:space="preserve"> </w:t>
      </w:r>
      <w:proofErr w:type="spellStart"/>
      <w:r w:rsidRPr="00B622C6">
        <w:rPr>
          <w:rFonts w:eastAsia="Verdana"/>
          <w:sz w:val="26"/>
          <w:szCs w:val="26"/>
        </w:rPr>
        <w:t>toàn</w:t>
      </w:r>
      <w:proofErr w:type="spellEnd"/>
      <w:r w:rsidRPr="00B622C6">
        <w:rPr>
          <w:rFonts w:eastAsia="Verdana"/>
          <w:sz w:val="26"/>
          <w:szCs w:val="26"/>
        </w:rPr>
        <w:t xml:space="preserve"> </w:t>
      </w:r>
      <w:proofErr w:type="spellStart"/>
      <w:r w:rsidRPr="00B622C6">
        <w:rPr>
          <w:rFonts w:eastAsia="Verdana"/>
          <w:sz w:val="26"/>
          <w:szCs w:val="26"/>
        </w:rPr>
        <w:t>bộ</w:t>
      </w:r>
      <w:proofErr w:type="spellEnd"/>
      <w:r w:rsidRPr="00B622C6">
        <w:rPr>
          <w:rFonts w:eastAsia="Verdana"/>
          <w:sz w:val="26"/>
          <w:szCs w:val="26"/>
        </w:rPr>
        <w:t xml:space="preserve"> </w:t>
      </w:r>
      <w:proofErr w:type="spellStart"/>
      <w:r w:rsidRPr="00B622C6">
        <w:rPr>
          <w:rFonts w:eastAsia="Verdana"/>
          <w:sz w:val="26"/>
          <w:szCs w:val="26"/>
        </w:rPr>
        <w:t>hình</w:t>
      </w:r>
      <w:proofErr w:type="spellEnd"/>
      <w:r w:rsidRPr="00B622C6">
        <w:rPr>
          <w:rFonts w:eastAsia="Verdana"/>
          <w:sz w:val="26"/>
          <w:szCs w:val="26"/>
        </w:rPr>
        <w:t xml:space="preserve"> </w:t>
      </w:r>
      <w:proofErr w:type="spellStart"/>
      <w:r w:rsidRPr="00B622C6">
        <w:rPr>
          <w:rFonts w:eastAsia="Verdana"/>
          <w:sz w:val="26"/>
          <w:szCs w:val="26"/>
        </w:rPr>
        <w:t>ảnh</w:t>
      </w:r>
      <w:proofErr w:type="spellEnd"/>
      <w:r w:rsidRPr="00B622C6">
        <w:rPr>
          <w:rFonts w:eastAsia="Verdana"/>
          <w:sz w:val="26"/>
          <w:szCs w:val="26"/>
        </w:rPr>
        <w:t xml:space="preserve"> (hay </w:t>
      </w:r>
      <w:proofErr w:type="spellStart"/>
      <w:r w:rsidRPr="00B622C6">
        <w:rPr>
          <w:rFonts w:eastAsia="Verdana"/>
          <w:sz w:val="26"/>
          <w:szCs w:val="26"/>
        </w:rPr>
        <w:t>còn</w:t>
      </w:r>
      <w:proofErr w:type="spellEnd"/>
      <w:r w:rsidRPr="00B622C6">
        <w:rPr>
          <w:rFonts w:eastAsia="Verdana"/>
          <w:sz w:val="26"/>
          <w:szCs w:val="26"/>
        </w:rPr>
        <w:t xml:space="preserve"> </w:t>
      </w:r>
      <w:proofErr w:type="spellStart"/>
      <w:r w:rsidRPr="00B622C6">
        <w:rPr>
          <w:rFonts w:eastAsia="Verdana"/>
          <w:sz w:val="26"/>
          <w:szCs w:val="26"/>
        </w:rPr>
        <w:t>gọi</w:t>
      </w:r>
      <w:proofErr w:type="spellEnd"/>
      <w:r w:rsidRPr="00B622C6">
        <w:rPr>
          <w:rFonts w:eastAsia="Verdana"/>
          <w:sz w:val="26"/>
          <w:szCs w:val="26"/>
        </w:rPr>
        <w:t xml:space="preserve"> </w:t>
      </w:r>
      <w:proofErr w:type="spellStart"/>
      <w:r w:rsidRPr="00B622C6">
        <w:rPr>
          <w:rFonts w:eastAsia="Verdana"/>
          <w:sz w:val="26"/>
          <w:szCs w:val="26"/>
        </w:rPr>
        <w:t>là</w:t>
      </w:r>
      <w:proofErr w:type="spellEnd"/>
      <w:r w:rsidRPr="00B622C6">
        <w:rPr>
          <w:rFonts w:eastAsia="Verdana"/>
          <w:sz w:val="26"/>
          <w:szCs w:val="26"/>
        </w:rPr>
        <w:t xml:space="preserve"> </w:t>
      </w:r>
      <w:proofErr w:type="spellStart"/>
      <w:r w:rsidRPr="00B622C6">
        <w:rPr>
          <w:rFonts w:eastAsia="Verdana"/>
          <w:sz w:val="26"/>
          <w:szCs w:val="26"/>
        </w:rPr>
        <w:t>giá</w:t>
      </w:r>
      <w:proofErr w:type="spellEnd"/>
      <w:r w:rsidRPr="00B622C6">
        <w:rPr>
          <w:rFonts w:eastAsia="Verdana"/>
          <w:sz w:val="26"/>
          <w:szCs w:val="26"/>
        </w:rPr>
        <w:t xml:space="preserve"> </w:t>
      </w:r>
      <w:proofErr w:type="spellStart"/>
      <w:r w:rsidRPr="00B622C6">
        <w:rPr>
          <w:rFonts w:eastAsia="Verdana"/>
          <w:sz w:val="26"/>
          <w:szCs w:val="26"/>
        </w:rPr>
        <w:t>trị</w:t>
      </w:r>
      <w:proofErr w:type="spellEnd"/>
      <w:r w:rsidRPr="00B622C6">
        <w:rPr>
          <w:rFonts w:eastAsia="Verdana"/>
          <w:sz w:val="26"/>
          <w:szCs w:val="26"/>
        </w:rPr>
        <w:t xml:space="preserve"> </w:t>
      </w:r>
      <w:proofErr w:type="spellStart"/>
      <w:r w:rsidRPr="00B622C6">
        <w:rPr>
          <w:rFonts w:eastAsia="Verdana"/>
          <w:sz w:val="26"/>
          <w:szCs w:val="26"/>
        </w:rPr>
        <w:t>trung</w:t>
      </w:r>
      <w:proofErr w:type="spellEnd"/>
      <w:r w:rsidRPr="00B622C6">
        <w:rPr>
          <w:rFonts w:eastAsia="Verdana"/>
          <w:sz w:val="26"/>
          <w:szCs w:val="26"/>
        </w:rPr>
        <w:t xml:space="preserve"> </w:t>
      </w:r>
      <w:proofErr w:type="spellStart"/>
      <w:r w:rsidRPr="00B622C6">
        <w:rPr>
          <w:rFonts w:eastAsia="Verdana"/>
          <w:sz w:val="26"/>
          <w:szCs w:val="26"/>
        </w:rPr>
        <w:t>bình</w:t>
      </w:r>
      <w:proofErr w:type="spellEnd"/>
      <w:r w:rsidRPr="00B622C6">
        <w:rPr>
          <w:rFonts w:eastAsia="Verdana"/>
          <w:sz w:val="26"/>
          <w:szCs w:val="26"/>
        </w:rPr>
        <w:t xml:space="preserve"> </w:t>
      </w:r>
      <w:proofErr w:type="spellStart"/>
      <w:r w:rsidRPr="00B622C6">
        <w:rPr>
          <w:rFonts w:eastAsia="Verdana"/>
          <w:sz w:val="26"/>
          <w:szCs w:val="26"/>
        </w:rPr>
        <w:t>toàn</w:t>
      </w:r>
      <w:proofErr w:type="spellEnd"/>
      <w:r w:rsidRPr="00B622C6">
        <w:rPr>
          <w:rFonts w:eastAsia="Verdana"/>
          <w:sz w:val="26"/>
          <w:szCs w:val="26"/>
        </w:rPr>
        <w:t xml:space="preserve"> </w:t>
      </w:r>
      <w:proofErr w:type="spellStart"/>
      <w:r w:rsidRPr="00B622C6">
        <w:rPr>
          <w:rFonts w:eastAsia="Verdana"/>
          <w:sz w:val="26"/>
          <w:szCs w:val="26"/>
        </w:rPr>
        <w:t>cục</w:t>
      </w:r>
      <w:proofErr w:type="spellEnd"/>
      <w:r w:rsidRPr="00B622C6">
        <w:rPr>
          <w:rFonts w:eastAsia="Verdana"/>
          <w:sz w:val="26"/>
          <w:szCs w:val="26"/>
        </w:rPr>
        <w:t xml:space="preserve">) </w:t>
      </w:r>
      <w:proofErr w:type="spellStart"/>
      <w:r w:rsidRPr="00B622C6">
        <w:rPr>
          <w:rFonts w:eastAsia="Verdana"/>
          <w:sz w:val="26"/>
          <w:szCs w:val="26"/>
        </w:rPr>
        <w:t>được</w:t>
      </w:r>
      <w:proofErr w:type="spellEnd"/>
      <w:r w:rsidRPr="00B622C6">
        <w:rPr>
          <w:rFonts w:eastAsia="Verdana"/>
          <w:sz w:val="26"/>
          <w:szCs w:val="26"/>
        </w:rPr>
        <w:t xml:space="preserve"> </w:t>
      </w:r>
      <w:proofErr w:type="spellStart"/>
      <w:r w:rsidRPr="00B622C6">
        <w:rPr>
          <w:rFonts w:eastAsia="Verdana"/>
          <w:sz w:val="26"/>
          <w:szCs w:val="26"/>
        </w:rPr>
        <w:t>tính</w:t>
      </w:r>
      <w:proofErr w:type="spellEnd"/>
      <w:r w:rsidRPr="00B622C6">
        <w:rPr>
          <w:rFonts w:eastAsia="Verdana"/>
          <w:sz w:val="26"/>
          <w:szCs w:val="26"/>
        </w:rPr>
        <w:t xml:space="preserve"> </w:t>
      </w:r>
      <w:proofErr w:type="spellStart"/>
      <w:r w:rsidRPr="00B622C6">
        <w:rPr>
          <w:rFonts w:eastAsia="Verdana"/>
          <w:sz w:val="26"/>
          <w:szCs w:val="26"/>
        </w:rPr>
        <w:t>bằng</w:t>
      </w:r>
      <w:proofErr w:type="spellEnd"/>
      <w:r w:rsidRPr="00B622C6">
        <w:rPr>
          <w:rFonts w:eastAsia="Verdana"/>
          <w:sz w:val="26"/>
          <w:szCs w:val="26"/>
        </w:rPr>
        <w:t>:</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proofErr w:type="spellStart"/>
      <w:r w:rsidRPr="00B622C6">
        <w:rPr>
          <w:rFonts w:eastAsia="Verdana"/>
          <w:sz w:val="26"/>
          <w:szCs w:val="26"/>
        </w:rPr>
        <w:t>Tính</w:t>
      </w:r>
      <w:proofErr w:type="spellEnd"/>
      <w:r w:rsidRPr="00B622C6">
        <w:rPr>
          <w:rFonts w:eastAsia="Verdana"/>
          <w:sz w:val="26"/>
          <w:szCs w:val="26"/>
        </w:rPr>
        <w:t xml:space="preserve"> </w:t>
      </w:r>
      <w:proofErr w:type="spellStart"/>
      <w:r w:rsidRPr="00B622C6">
        <w:rPr>
          <w:rFonts w:eastAsia="Verdana"/>
          <w:sz w:val="26"/>
          <w:szCs w:val="26"/>
        </w:rPr>
        <w:t>hợp</w:t>
      </w:r>
      <w:proofErr w:type="spellEnd"/>
      <w:r w:rsidRPr="00B622C6">
        <w:rPr>
          <w:rFonts w:eastAsia="Verdana"/>
          <w:sz w:val="26"/>
          <w:szCs w:val="26"/>
        </w:rPr>
        <w:t xml:space="preserve"> </w:t>
      </w:r>
      <w:proofErr w:type="spellStart"/>
      <w:r w:rsidRPr="00B622C6">
        <w:rPr>
          <w:rFonts w:eastAsia="Verdana"/>
          <w:sz w:val="26"/>
          <w:szCs w:val="26"/>
        </w:rPr>
        <w:t>lệ</w:t>
      </w:r>
      <w:proofErr w:type="spellEnd"/>
      <w:r w:rsidRPr="00B622C6">
        <w:rPr>
          <w:rFonts w:eastAsia="Verdana"/>
          <w:sz w:val="26"/>
          <w:szCs w:val="26"/>
        </w:rPr>
        <w:t xml:space="preserve"> </w:t>
      </w:r>
      <w:proofErr w:type="spellStart"/>
      <w:r w:rsidRPr="00B622C6">
        <w:rPr>
          <w:rFonts w:eastAsia="Verdana"/>
          <w:sz w:val="26"/>
          <w:szCs w:val="26"/>
        </w:rPr>
        <w:t>của</w:t>
      </w:r>
      <w:proofErr w:type="spellEnd"/>
      <w:r w:rsidRPr="00B622C6">
        <w:rPr>
          <w:rFonts w:eastAsia="Verdana"/>
          <w:sz w:val="26"/>
          <w:szCs w:val="26"/>
        </w:rPr>
        <w:t xml:space="preserve"> </w:t>
      </w:r>
      <w:proofErr w:type="spellStart"/>
      <w:r w:rsidRPr="00B622C6">
        <w:rPr>
          <w:rFonts w:eastAsia="Verdana"/>
          <w:sz w:val="26"/>
          <w:szCs w:val="26"/>
        </w:rPr>
        <w:t>hai</w:t>
      </w:r>
      <w:proofErr w:type="spellEnd"/>
      <w:r w:rsidRPr="00B622C6">
        <w:rPr>
          <w:rFonts w:eastAsia="Verdana"/>
          <w:sz w:val="26"/>
          <w:szCs w:val="26"/>
        </w:rPr>
        <w:t xml:space="preserve"> </w:t>
      </w:r>
      <w:proofErr w:type="spellStart"/>
      <w:r w:rsidRPr="00B622C6">
        <w:rPr>
          <w:rFonts w:eastAsia="Verdana"/>
          <w:sz w:val="26"/>
          <w:szCs w:val="26"/>
        </w:rPr>
        <w:t>phương</w:t>
      </w:r>
      <w:proofErr w:type="spellEnd"/>
      <w:r w:rsidRPr="00B622C6">
        <w:rPr>
          <w:rFonts w:eastAsia="Verdana"/>
          <w:sz w:val="26"/>
          <w:szCs w:val="26"/>
        </w:rPr>
        <w:t xml:space="preserve"> </w:t>
      </w:r>
      <w:proofErr w:type="spellStart"/>
      <w:r w:rsidRPr="00B622C6">
        <w:rPr>
          <w:rFonts w:eastAsia="Verdana"/>
          <w:sz w:val="26"/>
          <w:szCs w:val="26"/>
        </w:rPr>
        <w:t>trình</w:t>
      </w:r>
      <w:proofErr w:type="spellEnd"/>
      <w:r w:rsidRPr="00B622C6">
        <w:rPr>
          <w:rFonts w:eastAsia="Verdana"/>
          <w:sz w:val="26"/>
          <w:szCs w:val="26"/>
        </w:rPr>
        <w:t xml:space="preserve"> </w:t>
      </w:r>
      <w:proofErr w:type="spellStart"/>
      <w:r w:rsidRPr="00B622C6">
        <w:rPr>
          <w:rFonts w:eastAsia="Verdana"/>
          <w:sz w:val="26"/>
          <w:szCs w:val="26"/>
        </w:rPr>
        <w:t>sau</w:t>
      </w:r>
      <w:proofErr w:type="spellEnd"/>
      <w:r w:rsidRPr="00B622C6">
        <w:rPr>
          <w:rFonts w:eastAsia="Verdana"/>
          <w:sz w:val="26"/>
          <w:szCs w:val="26"/>
        </w:rPr>
        <w:t xml:space="preserve"> </w:t>
      </w:r>
      <w:proofErr w:type="spellStart"/>
      <w:r w:rsidRPr="00B622C6">
        <w:rPr>
          <w:rFonts w:eastAsia="Verdana"/>
          <w:sz w:val="26"/>
          <w:szCs w:val="26"/>
        </w:rPr>
        <w:t>có</w:t>
      </w:r>
      <w:proofErr w:type="spellEnd"/>
      <w:r w:rsidRPr="00B622C6">
        <w:rPr>
          <w:rFonts w:eastAsia="Verdana"/>
          <w:sz w:val="26"/>
          <w:szCs w:val="26"/>
        </w:rPr>
        <w:t xml:space="preserve"> </w:t>
      </w:r>
      <w:proofErr w:type="spellStart"/>
      <w:r w:rsidRPr="00B622C6">
        <w:rPr>
          <w:rFonts w:eastAsia="Verdana"/>
          <w:sz w:val="26"/>
          <w:szCs w:val="26"/>
        </w:rPr>
        <w:t>thể</w:t>
      </w:r>
      <w:proofErr w:type="spellEnd"/>
      <w:r w:rsidRPr="00B622C6">
        <w:rPr>
          <w:rFonts w:eastAsia="Verdana"/>
          <w:sz w:val="26"/>
          <w:szCs w:val="26"/>
        </w:rPr>
        <w:t xml:space="preserve"> </w:t>
      </w:r>
      <w:proofErr w:type="spellStart"/>
      <w:r w:rsidRPr="00B622C6">
        <w:rPr>
          <w:rFonts w:eastAsia="Verdana"/>
          <w:sz w:val="26"/>
          <w:szCs w:val="26"/>
        </w:rPr>
        <w:t>được</w:t>
      </w:r>
      <w:proofErr w:type="spellEnd"/>
      <w:r w:rsidRPr="00B622C6">
        <w:rPr>
          <w:rFonts w:eastAsia="Verdana"/>
          <w:sz w:val="26"/>
          <w:szCs w:val="26"/>
        </w:rPr>
        <w:t xml:space="preserve"> </w:t>
      </w:r>
      <w:proofErr w:type="spellStart"/>
      <w:r w:rsidRPr="00B622C6">
        <w:rPr>
          <w:rFonts w:eastAsia="Verdana"/>
          <w:sz w:val="26"/>
          <w:szCs w:val="26"/>
        </w:rPr>
        <w:t>kiểm</w:t>
      </w:r>
      <w:proofErr w:type="spellEnd"/>
      <w:r w:rsidRPr="00B622C6">
        <w:rPr>
          <w:rFonts w:eastAsia="Verdana"/>
          <w:sz w:val="26"/>
          <w:szCs w:val="26"/>
        </w:rPr>
        <w:t xml:space="preserve"> </w:t>
      </w:r>
      <w:proofErr w:type="spellStart"/>
      <w:r w:rsidRPr="00B622C6">
        <w:rPr>
          <w:rFonts w:eastAsia="Verdana"/>
          <w:sz w:val="26"/>
          <w:szCs w:val="26"/>
        </w:rPr>
        <w:t>chứng</w:t>
      </w:r>
      <w:proofErr w:type="spellEnd"/>
      <w:r w:rsidRPr="00B622C6">
        <w:rPr>
          <w:rFonts w:eastAsia="Verdana"/>
          <w:sz w:val="26"/>
          <w:szCs w:val="26"/>
        </w:rPr>
        <w:t xml:space="preserve"> </w:t>
      </w:r>
      <w:proofErr w:type="spellStart"/>
      <w:r w:rsidRPr="00B622C6">
        <w:rPr>
          <w:rFonts w:eastAsia="Verdana"/>
          <w:sz w:val="26"/>
          <w:szCs w:val="26"/>
        </w:rPr>
        <w:t>bằng</w:t>
      </w:r>
      <w:proofErr w:type="spellEnd"/>
      <w:r w:rsidRPr="00B622C6">
        <w:rPr>
          <w:rFonts w:eastAsia="Verdana"/>
          <w:sz w:val="26"/>
          <w:szCs w:val="26"/>
        </w:rPr>
        <w:t xml:space="preserve"> </w:t>
      </w:r>
      <w:proofErr w:type="spellStart"/>
      <w:r w:rsidRPr="00B622C6">
        <w:rPr>
          <w:rFonts w:eastAsia="Verdana"/>
          <w:sz w:val="26"/>
          <w:szCs w:val="26"/>
        </w:rPr>
        <w:t>cách</w:t>
      </w:r>
      <w:proofErr w:type="spellEnd"/>
      <w:r w:rsidRPr="00B622C6">
        <w:rPr>
          <w:rFonts w:eastAsia="Verdana"/>
          <w:sz w:val="26"/>
          <w:szCs w:val="26"/>
        </w:rPr>
        <w:t xml:space="preserve"> </w:t>
      </w:r>
      <w:proofErr w:type="spellStart"/>
      <w:r w:rsidRPr="00B622C6">
        <w:rPr>
          <w:rFonts w:eastAsia="Verdana"/>
          <w:sz w:val="26"/>
          <w:szCs w:val="26"/>
        </w:rPr>
        <w:t>thay</w:t>
      </w:r>
      <w:proofErr w:type="spellEnd"/>
      <w:r w:rsidRPr="00B622C6">
        <w:rPr>
          <w:rFonts w:eastAsia="Verdana"/>
          <w:sz w:val="26"/>
          <w:szCs w:val="26"/>
        </w:rPr>
        <w:t xml:space="preserve"> </w:t>
      </w:r>
      <w:proofErr w:type="spellStart"/>
      <w:r w:rsidRPr="00B622C6">
        <w:rPr>
          <w:rFonts w:eastAsia="Verdana"/>
          <w:sz w:val="26"/>
          <w:szCs w:val="26"/>
        </w:rPr>
        <w:t>thế</w:t>
      </w:r>
      <w:proofErr w:type="spellEnd"/>
      <w:r w:rsidRPr="00B622C6">
        <w:rPr>
          <w:rFonts w:eastAsia="Verdana"/>
          <w:sz w:val="26"/>
          <w:szCs w:val="26"/>
        </w:rPr>
        <w:t xml:space="preserve"> </w:t>
      </w:r>
      <w:proofErr w:type="spellStart"/>
      <w:r w:rsidRPr="00B622C6">
        <w:rPr>
          <w:rFonts w:eastAsia="Verdana"/>
          <w:sz w:val="26"/>
          <w:szCs w:val="26"/>
        </w:rPr>
        <w:t>trực</w:t>
      </w:r>
      <w:proofErr w:type="spellEnd"/>
      <w:r w:rsidRPr="00B622C6">
        <w:rPr>
          <w:rFonts w:eastAsia="Verdana"/>
          <w:sz w:val="26"/>
          <w:szCs w:val="26"/>
        </w:rPr>
        <w:t xml:space="preserve"> </w:t>
      </w:r>
      <w:proofErr w:type="spellStart"/>
      <w:r w:rsidRPr="00B622C6">
        <w:rPr>
          <w:rFonts w:eastAsia="Verdana"/>
          <w:sz w:val="26"/>
          <w:szCs w:val="26"/>
        </w:rPr>
        <w:t>tiếp</w:t>
      </w:r>
      <w:proofErr w:type="spellEnd"/>
      <w:r>
        <w:rPr>
          <w:rFonts w:eastAsia="Verdana"/>
          <w:sz w:val="26"/>
          <w:szCs w:val="26"/>
        </w:rPr>
        <w:t xml:space="preserve"> </w:t>
      </w:r>
      <w:proofErr w:type="spellStart"/>
      <w:r>
        <w:rPr>
          <w:rFonts w:eastAsia="Verdana"/>
          <w:sz w:val="26"/>
          <w:szCs w:val="26"/>
        </w:rPr>
        <w:t>vào</w:t>
      </w:r>
      <w:proofErr w:type="spellEnd"/>
      <w:r w:rsidRPr="00B622C6">
        <w:rPr>
          <w:rFonts w:eastAsia="Verdana"/>
          <w:sz w:val="26"/>
          <w:szCs w:val="26"/>
        </w:rPr>
        <w:t xml:space="preserve"> </w:t>
      </w:r>
      <w:proofErr w:type="spellStart"/>
      <w:r w:rsidRPr="00B622C6">
        <w:rPr>
          <w:rFonts w:eastAsia="Verdana"/>
          <w:sz w:val="26"/>
          <w:szCs w:val="26"/>
        </w:rPr>
        <w:t>các</w:t>
      </w:r>
      <w:proofErr w:type="spellEnd"/>
      <w:r w:rsidRPr="00B622C6">
        <w:rPr>
          <w:rFonts w:eastAsia="Verdana"/>
          <w:sz w:val="26"/>
          <w:szCs w:val="26"/>
        </w:rPr>
        <w:t xml:space="preserve"> </w:t>
      </w:r>
      <w:proofErr w:type="spellStart"/>
      <w:r w:rsidRPr="00B622C6">
        <w:rPr>
          <w:rFonts w:eastAsia="Verdana"/>
          <w:sz w:val="26"/>
          <w:szCs w:val="26"/>
        </w:rPr>
        <w:t>kết</w:t>
      </w:r>
      <w:proofErr w:type="spellEnd"/>
      <w:r w:rsidRPr="00B622C6">
        <w:rPr>
          <w:rFonts w:eastAsia="Verdana"/>
          <w:sz w:val="26"/>
          <w:szCs w:val="26"/>
        </w:rPr>
        <w:t xml:space="preserve"> </w:t>
      </w:r>
      <w:proofErr w:type="spellStart"/>
      <w:r w:rsidRPr="00B622C6">
        <w:rPr>
          <w:rFonts w:eastAsia="Verdana"/>
          <w:sz w:val="26"/>
          <w:szCs w:val="26"/>
        </w:rPr>
        <w:t>quả</w:t>
      </w:r>
      <w:proofErr w:type="spellEnd"/>
      <w:r w:rsidRPr="00B622C6">
        <w:rPr>
          <w:rFonts w:eastAsia="Verdana"/>
          <w:sz w:val="26"/>
          <w:szCs w:val="26"/>
        </w:rPr>
        <w:t xml:space="preserve"> </w:t>
      </w:r>
      <w:proofErr w:type="spellStart"/>
      <w:r w:rsidRPr="00B622C6">
        <w:rPr>
          <w:rFonts w:eastAsia="Verdana"/>
          <w:sz w:val="26"/>
          <w:szCs w:val="26"/>
        </w:rPr>
        <w:t>trước</w:t>
      </w:r>
      <w:proofErr w:type="spellEnd"/>
      <w:r w:rsidRPr="00B622C6">
        <w:rPr>
          <w:rFonts w:eastAsia="Verdana"/>
          <w:sz w:val="26"/>
          <w:szCs w:val="26"/>
        </w:rPr>
        <w:t xml:space="preserve"> </w:t>
      </w:r>
      <w:proofErr w:type="spellStart"/>
      <w:r w:rsidRPr="00B622C6">
        <w:rPr>
          <w:rFonts w:eastAsia="Verdana"/>
          <w:sz w:val="26"/>
          <w:szCs w:val="26"/>
        </w:rPr>
        <w:t>đó</w:t>
      </w:r>
      <w:proofErr w:type="spellEnd"/>
      <w:r w:rsidRPr="00B622C6">
        <w:rPr>
          <w:rFonts w:eastAsia="Verdana"/>
          <w:sz w:val="26"/>
          <w:szCs w:val="26"/>
        </w:rPr>
        <w:t>:</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 xml:space="preserve">Ở </w:t>
      </w:r>
      <w:proofErr w:type="spellStart"/>
      <w:r w:rsidRPr="00B622C6">
        <w:rPr>
          <w:rFonts w:eastAsia="Verdana"/>
          <w:sz w:val="26"/>
          <w:szCs w:val="26"/>
        </w:rPr>
        <w:t>đây</w:t>
      </w:r>
      <w:proofErr w:type="spellEnd"/>
      <w:r w:rsidRPr="00B622C6">
        <w:rPr>
          <w:rFonts w:eastAsia="Verdana"/>
          <w:sz w:val="26"/>
          <w:szCs w:val="26"/>
        </w:rPr>
        <w:t xml:space="preserve">, </w:t>
      </w:r>
      <w:proofErr w:type="spellStart"/>
      <w:r w:rsidRPr="00B622C6">
        <w:rPr>
          <w:rFonts w:eastAsia="Verdana"/>
          <w:sz w:val="26"/>
          <w:szCs w:val="26"/>
        </w:rPr>
        <w:t>chúng</w:t>
      </w:r>
      <w:proofErr w:type="spellEnd"/>
      <w:r w:rsidRPr="00B622C6">
        <w:rPr>
          <w:rFonts w:eastAsia="Verdana"/>
          <w:sz w:val="26"/>
          <w:szCs w:val="26"/>
        </w:rPr>
        <w:t xml:space="preserve"> ta </w:t>
      </w:r>
      <w:proofErr w:type="spellStart"/>
      <w:r w:rsidRPr="00B622C6">
        <w:rPr>
          <w:rFonts w:eastAsia="Verdana"/>
          <w:sz w:val="26"/>
          <w:szCs w:val="26"/>
        </w:rPr>
        <w:t>đã</w:t>
      </w:r>
      <w:proofErr w:type="spellEnd"/>
      <w:r w:rsidRPr="00B622C6">
        <w:rPr>
          <w:rFonts w:eastAsia="Verdana"/>
          <w:sz w:val="26"/>
          <w:szCs w:val="26"/>
        </w:rPr>
        <w:t xml:space="preserve"> </w:t>
      </w:r>
      <w:proofErr w:type="spellStart"/>
      <w:r w:rsidRPr="00B622C6">
        <w:rPr>
          <w:rFonts w:eastAsia="Verdana"/>
          <w:sz w:val="26"/>
          <w:szCs w:val="26"/>
        </w:rPr>
        <w:t>bỏ</w:t>
      </w:r>
      <w:proofErr w:type="spellEnd"/>
      <w:r w:rsidRPr="00B622C6">
        <w:rPr>
          <w:rFonts w:eastAsia="Verdana"/>
          <w:sz w:val="26"/>
          <w:szCs w:val="26"/>
        </w:rPr>
        <w:t xml:space="preserve"> qua </w:t>
      </w:r>
      <w:proofErr w:type="spellStart"/>
      <w:r w:rsidRPr="00B622C6">
        <w:rPr>
          <w:rFonts w:eastAsia="Verdana"/>
          <w:sz w:val="26"/>
          <w:szCs w:val="26"/>
        </w:rPr>
        <w:t>chỉ</w:t>
      </w:r>
      <w:proofErr w:type="spellEnd"/>
      <w:r w:rsidRPr="00B622C6">
        <w:rPr>
          <w:rFonts w:eastAsia="Verdana"/>
          <w:sz w:val="26"/>
          <w:szCs w:val="26"/>
        </w:rPr>
        <w:t xml:space="preserve"> </w:t>
      </w:r>
      <w:proofErr w:type="spellStart"/>
      <w:r w:rsidRPr="00B622C6">
        <w:rPr>
          <w:rFonts w:eastAsia="Verdana"/>
          <w:sz w:val="26"/>
          <w:szCs w:val="26"/>
        </w:rPr>
        <w:t>số</w:t>
      </w:r>
      <w:proofErr w:type="spellEnd"/>
      <w:r w:rsidRPr="00B622C6">
        <w:rPr>
          <w:rFonts w:eastAsia="Verdana"/>
          <w:sz w:val="26"/>
          <w:szCs w:val="26"/>
        </w:rPr>
        <w:t xml:space="preserve"> k </w:t>
      </w:r>
      <w:proofErr w:type="spellStart"/>
      <w:r w:rsidRPr="00B622C6">
        <w:rPr>
          <w:rFonts w:eastAsia="Verdana"/>
          <w:sz w:val="26"/>
          <w:szCs w:val="26"/>
        </w:rPr>
        <w:t>tạm</w:t>
      </w:r>
      <w:proofErr w:type="spellEnd"/>
      <w:r w:rsidRPr="00B622C6">
        <w:rPr>
          <w:rFonts w:eastAsia="Verdana"/>
          <w:sz w:val="26"/>
          <w:szCs w:val="26"/>
        </w:rPr>
        <w:t xml:space="preserve"> </w:t>
      </w:r>
      <w:proofErr w:type="spellStart"/>
      <w:r w:rsidRPr="00B622C6">
        <w:rPr>
          <w:rFonts w:eastAsia="Verdana"/>
          <w:sz w:val="26"/>
          <w:szCs w:val="26"/>
        </w:rPr>
        <w:t>thời</w:t>
      </w:r>
      <w:proofErr w:type="spellEnd"/>
      <w:r w:rsidRPr="00B622C6">
        <w:rPr>
          <w:rFonts w:eastAsia="Verdana"/>
          <w:sz w:val="26"/>
          <w:szCs w:val="26"/>
        </w:rPr>
        <w:t xml:space="preserve"> </w:t>
      </w:r>
      <w:proofErr w:type="spellStart"/>
      <w:r w:rsidRPr="00B622C6">
        <w:rPr>
          <w:rFonts w:eastAsia="Verdana"/>
          <w:sz w:val="26"/>
          <w:szCs w:val="26"/>
        </w:rPr>
        <w:t>để</w:t>
      </w:r>
      <w:proofErr w:type="spellEnd"/>
      <w:r w:rsidRPr="00B622C6">
        <w:rPr>
          <w:rFonts w:eastAsia="Verdana"/>
          <w:sz w:val="26"/>
          <w:szCs w:val="26"/>
        </w:rPr>
        <w:t xml:space="preserve"> </w:t>
      </w:r>
      <w:proofErr w:type="spellStart"/>
      <w:r w:rsidRPr="00B622C6">
        <w:rPr>
          <w:rFonts w:eastAsia="Verdana"/>
          <w:sz w:val="26"/>
          <w:szCs w:val="26"/>
        </w:rPr>
        <w:t>làm</w:t>
      </w:r>
      <w:proofErr w:type="spellEnd"/>
      <w:r w:rsidRPr="00B622C6">
        <w:rPr>
          <w:rFonts w:eastAsia="Verdana"/>
          <w:sz w:val="26"/>
          <w:szCs w:val="26"/>
        </w:rPr>
        <w:t xml:space="preserve"> </w:t>
      </w:r>
      <w:proofErr w:type="spellStart"/>
      <w:r w:rsidRPr="00B622C6">
        <w:rPr>
          <w:rFonts w:eastAsia="Verdana"/>
          <w:sz w:val="26"/>
          <w:szCs w:val="26"/>
        </w:rPr>
        <w:t>rõ</w:t>
      </w:r>
      <w:proofErr w:type="spellEnd"/>
      <w:r w:rsidRPr="00B622C6">
        <w:rPr>
          <w:rFonts w:eastAsia="Verdana"/>
          <w:sz w:val="26"/>
          <w:szCs w:val="26"/>
        </w:rPr>
        <w:t xml:space="preserve"> </w:t>
      </w:r>
      <w:proofErr w:type="spellStart"/>
      <w:r w:rsidRPr="00B622C6">
        <w:rPr>
          <w:rFonts w:eastAsia="Verdana"/>
          <w:sz w:val="26"/>
          <w:szCs w:val="26"/>
        </w:rPr>
        <w:t>ký</w:t>
      </w:r>
      <w:proofErr w:type="spellEnd"/>
      <w:r w:rsidRPr="00B622C6">
        <w:rPr>
          <w:rFonts w:eastAsia="Verdana"/>
          <w:sz w:val="26"/>
          <w:szCs w:val="26"/>
        </w:rPr>
        <w:t xml:space="preserve"> </w:t>
      </w:r>
      <w:proofErr w:type="spellStart"/>
      <w:r w:rsidRPr="00B622C6">
        <w:rPr>
          <w:rFonts w:eastAsia="Verdana"/>
          <w:sz w:val="26"/>
          <w:szCs w:val="26"/>
        </w:rPr>
        <w:t>hiệu</w:t>
      </w:r>
      <w:proofErr w:type="spellEnd"/>
      <w:r w:rsidRPr="00B622C6">
        <w:rPr>
          <w:rFonts w:eastAsia="Verdana"/>
          <w:sz w:val="26"/>
          <w:szCs w:val="26"/>
        </w:rPr>
        <w:t xml:space="preserve">. </w:t>
      </w:r>
      <w:proofErr w:type="spellStart"/>
      <w:r w:rsidRPr="00B622C6">
        <w:rPr>
          <w:rFonts w:eastAsia="Verdana"/>
          <w:sz w:val="26"/>
          <w:szCs w:val="26"/>
        </w:rPr>
        <w:t>Để</w:t>
      </w:r>
      <w:proofErr w:type="spellEnd"/>
      <w:r w:rsidRPr="00B622C6">
        <w:rPr>
          <w:rFonts w:eastAsia="Verdana"/>
          <w:sz w:val="26"/>
          <w:szCs w:val="26"/>
        </w:rPr>
        <w:t xml:space="preserve"> </w:t>
      </w:r>
      <w:proofErr w:type="spellStart"/>
      <w:r w:rsidRPr="00B622C6">
        <w:rPr>
          <w:rFonts w:eastAsia="Verdana"/>
          <w:sz w:val="26"/>
          <w:szCs w:val="26"/>
        </w:rPr>
        <w:t>đánh</w:t>
      </w:r>
      <w:proofErr w:type="spellEnd"/>
      <w:r w:rsidRPr="00B622C6">
        <w:rPr>
          <w:rFonts w:eastAsia="Verdana"/>
          <w:sz w:val="26"/>
          <w:szCs w:val="26"/>
        </w:rPr>
        <w:t xml:space="preserve"> </w:t>
      </w:r>
      <w:proofErr w:type="spellStart"/>
      <w:r w:rsidRPr="00B622C6">
        <w:rPr>
          <w:rFonts w:eastAsia="Verdana"/>
          <w:sz w:val="26"/>
          <w:szCs w:val="26"/>
        </w:rPr>
        <w:t>giá</w:t>
      </w:r>
      <w:proofErr w:type="spellEnd"/>
      <w:r w:rsidRPr="00B622C6">
        <w:rPr>
          <w:rFonts w:eastAsia="Verdana"/>
          <w:sz w:val="26"/>
          <w:szCs w:val="26"/>
        </w:rPr>
        <w:t xml:space="preserve"> "</w:t>
      </w:r>
      <w:proofErr w:type="spellStart"/>
      <w:r w:rsidRPr="00B622C6">
        <w:rPr>
          <w:rFonts w:eastAsia="Verdana"/>
          <w:sz w:val="26"/>
          <w:szCs w:val="26"/>
        </w:rPr>
        <w:t>độ</w:t>
      </w:r>
      <w:proofErr w:type="spellEnd"/>
      <w:r w:rsidRPr="00B622C6">
        <w:rPr>
          <w:rFonts w:eastAsia="Verdana"/>
          <w:sz w:val="26"/>
          <w:szCs w:val="26"/>
        </w:rPr>
        <w:t xml:space="preserve"> </w:t>
      </w:r>
      <w:proofErr w:type="spellStart"/>
      <w:r w:rsidRPr="00B622C6">
        <w:rPr>
          <w:rFonts w:eastAsia="Verdana"/>
          <w:sz w:val="26"/>
          <w:szCs w:val="26"/>
        </w:rPr>
        <w:t>tốt</w:t>
      </w:r>
      <w:proofErr w:type="spellEnd"/>
      <w:r w:rsidRPr="00B622C6">
        <w:rPr>
          <w:rFonts w:eastAsia="Verdana"/>
          <w:sz w:val="26"/>
          <w:szCs w:val="26"/>
        </w:rPr>
        <w:t xml:space="preserve">" </w:t>
      </w:r>
      <w:proofErr w:type="spellStart"/>
      <w:r w:rsidRPr="00B622C6">
        <w:rPr>
          <w:rFonts w:eastAsia="Verdana"/>
          <w:sz w:val="26"/>
          <w:szCs w:val="26"/>
        </w:rPr>
        <w:t>của</w:t>
      </w:r>
      <w:proofErr w:type="spellEnd"/>
      <w:r w:rsidRPr="00B622C6">
        <w:rPr>
          <w:rFonts w:eastAsia="Verdana"/>
          <w:sz w:val="26"/>
          <w:szCs w:val="26"/>
        </w:rPr>
        <w:t xml:space="preserve"> </w:t>
      </w:r>
      <w:proofErr w:type="spellStart"/>
      <w:r w:rsidRPr="00B622C6">
        <w:rPr>
          <w:rFonts w:eastAsia="Verdana"/>
          <w:sz w:val="26"/>
          <w:szCs w:val="26"/>
        </w:rPr>
        <w:t>ngưỡng</w:t>
      </w:r>
      <w:proofErr w:type="spellEnd"/>
      <w:r w:rsidRPr="00B622C6">
        <w:rPr>
          <w:rFonts w:eastAsia="Verdana"/>
          <w:sz w:val="26"/>
          <w:szCs w:val="26"/>
        </w:rPr>
        <w:t xml:space="preserve"> </w:t>
      </w:r>
      <w:proofErr w:type="spellStart"/>
      <w:r w:rsidRPr="00B622C6">
        <w:rPr>
          <w:rFonts w:eastAsia="Verdana"/>
          <w:sz w:val="26"/>
          <w:szCs w:val="26"/>
        </w:rPr>
        <w:t>tại</w:t>
      </w:r>
      <w:proofErr w:type="spellEnd"/>
      <w:r w:rsidRPr="00B622C6">
        <w:rPr>
          <w:rFonts w:eastAsia="Verdana"/>
          <w:sz w:val="26"/>
          <w:szCs w:val="26"/>
        </w:rPr>
        <w:t xml:space="preserve"> </w:t>
      </w:r>
      <w:proofErr w:type="spellStart"/>
      <w:r w:rsidRPr="00B622C6">
        <w:rPr>
          <w:rFonts w:eastAsia="Verdana"/>
          <w:sz w:val="26"/>
          <w:szCs w:val="26"/>
        </w:rPr>
        <w:t>mức</w:t>
      </w:r>
      <w:proofErr w:type="spellEnd"/>
      <w:r w:rsidRPr="00B622C6">
        <w:rPr>
          <w:rFonts w:eastAsia="Verdana"/>
          <w:sz w:val="26"/>
          <w:szCs w:val="26"/>
        </w:rPr>
        <w:t xml:space="preserve"> k, </w:t>
      </w:r>
      <w:proofErr w:type="spellStart"/>
      <w:r w:rsidRPr="00B622C6">
        <w:rPr>
          <w:rFonts w:eastAsia="Verdana"/>
          <w:sz w:val="26"/>
          <w:szCs w:val="26"/>
        </w:rPr>
        <w:t>chúng</w:t>
      </w:r>
      <w:proofErr w:type="spellEnd"/>
      <w:r w:rsidRPr="00B622C6">
        <w:rPr>
          <w:rFonts w:eastAsia="Verdana"/>
          <w:sz w:val="26"/>
          <w:szCs w:val="26"/>
        </w:rPr>
        <w:t xml:space="preserve"> ta </w:t>
      </w:r>
      <w:proofErr w:type="spellStart"/>
      <w:r w:rsidRPr="00B622C6">
        <w:rPr>
          <w:rFonts w:eastAsia="Verdana"/>
          <w:sz w:val="26"/>
          <w:szCs w:val="26"/>
        </w:rPr>
        <w:t>sử</w:t>
      </w:r>
      <w:proofErr w:type="spellEnd"/>
      <w:r w:rsidRPr="00B622C6">
        <w:rPr>
          <w:rFonts w:eastAsia="Verdana"/>
          <w:sz w:val="26"/>
          <w:szCs w:val="26"/>
        </w:rPr>
        <w:t xml:space="preserve"> </w:t>
      </w:r>
      <w:proofErr w:type="spellStart"/>
      <w:r w:rsidRPr="00B622C6">
        <w:rPr>
          <w:rFonts w:eastAsia="Verdana"/>
          <w:sz w:val="26"/>
          <w:szCs w:val="26"/>
        </w:rPr>
        <w:t>dụng</w:t>
      </w:r>
      <w:proofErr w:type="spellEnd"/>
      <w:r w:rsidRPr="00B622C6">
        <w:rPr>
          <w:rFonts w:eastAsia="Verdana"/>
          <w:sz w:val="26"/>
          <w:szCs w:val="26"/>
        </w:rPr>
        <w:t xml:space="preserve"> </w:t>
      </w:r>
      <w:proofErr w:type="spellStart"/>
      <w:r w:rsidRPr="00B622C6">
        <w:rPr>
          <w:rFonts w:eastAsia="Verdana"/>
          <w:sz w:val="26"/>
          <w:szCs w:val="26"/>
        </w:rPr>
        <w:t>chỉ</w:t>
      </w:r>
      <w:proofErr w:type="spellEnd"/>
      <w:r w:rsidRPr="00B622C6">
        <w:rPr>
          <w:rFonts w:eastAsia="Verdana"/>
          <w:sz w:val="26"/>
          <w:szCs w:val="26"/>
        </w:rPr>
        <w:t xml:space="preserve"> </w:t>
      </w:r>
      <w:proofErr w:type="spellStart"/>
      <w:r w:rsidRPr="00B622C6">
        <w:rPr>
          <w:rFonts w:eastAsia="Verdana"/>
          <w:sz w:val="26"/>
          <w:szCs w:val="26"/>
        </w:rPr>
        <w:t>số</w:t>
      </w:r>
      <w:proofErr w:type="spellEnd"/>
      <w:r w:rsidRPr="00B622C6">
        <w:rPr>
          <w:rFonts w:eastAsia="Verdana"/>
          <w:sz w:val="26"/>
          <w:szCs w:val="26"/>
        </w:rPr>
        <w:t xml:space="preserve"> </w:t>
      </w:r>
      <w:proofErr w:type="spellStart"/>
      <w:r w:rsidRPr="00B622C6">
        <w:rPr>
          <w:rFonts w:eastAsia="Verdana"/>
          <w:sz w:val="26"/>
          <w:szCs w:val="26"/>
        </w:rPr>
        <w:t>chuẩn</w:t>
      </w:r>
      <w:proofErr w:type="spellEnd"/>
      <w:r w:rsidRPr="00B622C6">
        <w:rPr>
          <w:rFonts w:eastAsia="Verdana"/>
          <w:sz w:val="26"/>
          <w:szCs w:val="26"/>
        </w:rPr>
        <w:t xml:space="preserve"> </w:t>
      </w:r>
      <w:proofErr w:type="spellStart"/>
      <w:r w:rsidRPr="00B622C6">
        <w:rPr>
          <w:rFonts w:eastAsia="Verdana"/>
          <w:sz w:val="26"/>
          <w:szCs w:val="26"/>
        </w:rPr>
        <w:t>hóa</w:t>
      </w:r>
      <w:proofErr w:type="spellEnd"/>
      <w:r w:rsidRPr="00B622C6">
        <w:rPr>
          <w:rFonts w:eastAsia="Verdana"/>
          <w:sz w:val="26"/>
          <w:szCs w:val="26"/>
        </w:rPr>
        <w:t xml:space="preserve">, </w:t>
      </w:r>
      <w:proofErr w:type="spellStart"/>
      <w:r w:rsidRPr="00B622C6">
        <w:rPr>
          <w:rFonts w:eastAsia="Verdana"/>
          <w:sz w:val="26"/>
          <w:szCs w:val="26"/>
        </w:rPr>
        <w:t>không</w:t>
      </w:r>
      <w:proofErr w:type="spellEnd"/>
      <w:r w:rsidRPr="00B622C6">
        <w:rPr>
          <w:rFonts w:eastAsia="Verdana"/>
          <w:sz w:val="26"/>
          <w:szCs w:val="26"/>
        </w:rPr>
        <w:t xml:space="preserve"> </w:t>
      </w:r>
      <w:proofErr w:type="spellStart"/>
      <w:r w:rsidRPr="00B622C6">
        <w:rPr>
          <w:rFonts w:eastAsia="Verdana"/>
          <w:sz w:val="26"/>
          <w:szCs w:val="26"/>
        </w:rPr>
        <w:t>có</w:t>
      </w:r>
      <w:proofErr w:type="spellEnd"/>
      <w:r w:rsidRPr="00B622C6">
        <w:rPr>
          <w:rFonts w:eastAsia="Verdana"/>
          <w:sz w:val="26"/>
          <w:szCs w:val="26"/>
        </w:rPr>
        <w:t xml:space="preserve"> </w:t>
      </w:r>
      <w:proofErr w:type="spellStart"/>
      <w:r w:rsidRPr="00B622C6">
        <w:rPr>
          <w:rFonts w:eastAsia="Verdana"/>
          <w:sz w:val="26"/>
          <w:szCs w:val="26"/>
        </w:rPr>
        <w:t>đơn</w:t>
      </w:r>
      <w:proofErr w:type="spellEnd"/>
      <w:r w:rsidRPr="00B622C6">
        <w:rPr>
          <w:rFonts w:eastAsia="Verdana"/>
          <w:sz w:val="26"/>
          <w:szCs w:val="26"/>
        </w:rPr>
        <w:t xml:space="preserve"> </w:t>
      </w:r>
      <w:proofErr w:type="spellStart"/>
      <w:r w:rsidRPr="00B622C6">
        <w:rPr>
          <w:rFonts w:eastAsia="Verdana"/>
          <w:sz w:val="26"/>
          <w:szCs w:val="26"/>
        </w:rPr>
        <w:t>vị</w:t>
      </w:r>
      <w:proofErr w:type="spellEnd"/>
      <w:r w:rsidRPr="00B622C6">
        <w:rPr>
          <w:rFonts w:eastAsia="Verdana"/>
          <w:sz w:val="26"/>
          <w:szCs w:val="26"/>
        </w:rPr>
        <w:t>:</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lastRenderedPageBreak/>
        <w:t xml:space="preserve">Trong </w:t>
      </w:r>
      <w:proofErr w:type="spellStart"/>
      <w:r w:rsidRPr="00D45B90">
        <w:rPr>
          <w:rFonts w:eastAsia="Verdana"/>
          <w:sz w:val="26"/>
          <w:szCs w:val="26"/>
        </w:rPr>
        <w:t>đó</w:t>
      </w:r>
      <w:proofErr w:type="spellEnd"/>
      <w:r w:rsidRPr="00D45B90">
        <w:rPr>
          <w:rFonts w:eastAsia="Verdana"/>
          <w:sz w:val="26"/>
          <w:szCs w:val="26"/>
        </w:rPr>
        <w:t xml:space="preserve">,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proofErr w:type="spellStart"/>
      <w:r w:rsidRPr="00D45B90">
        <w:rPr>
          <w:rFonts w:eastAsia="Verdana"/>
          <w:sz w:val="26"/>
          <w:szCs w:val="26"/>
        </w:rPr>
        <w:t>là</w:t>
      </w:r>
      <w:proofErr w:type="spellEnd"/>
      <w:r w:rsidRPr="00D45B90">
        <w:rPr>
          <w:rFonts w:eastAsia="Verdana"/>
          <w:sz w:val="26"/>
          <w:szCs w:val="26"/>
        </w:rPr>
        <w:t xml:space="preserve"> </w:t>
      </w:r>
      <w:proofErr w:type="spellStart"/>
      <w:r w:rsidRPr="00D45B90">
        <w:rPr>
          <w:rFonts w:eastAsia="Verdana"/>
          <w:sz w:val="26"/>
          <w:szCs w:val="26"/>
        </w:rPr>
        <w:t>phương</w:t>
      </w:r>
      <w:proofErr w:type="spellEnd"/>
      <w:r w:rsidRPr="00D45B90">
        <w:rPr>
          <w:rFonts w:eastAsia="Verdana"/>
          <w:sz w:val="26"/>
          <w:szCs w:val="26"/>
        </w:rPr>
        <w:t xml:space="preserve"> </w:t>
      </w:r>
      <w:proofErr w:type="spellStart"/>
      <w:r w:rsidRPr="00D45B90">
        <w:rPr>
          <w:rFonts w:eastAsia="Verdana"/>
          <w:sz w:val="26"/>
          <w:szCs w:val="26"/>
        </w:rPr>
        <w:t>sai</w:t>
      </w:r>
      <w:proofErr w:type="spellEnd"/>
      <w:r w:rsidRPr="00D45B90">
        <w:rPr>
          <w:rFonts w:eastAsia="Verdana"/>
          <w:sz w:val="26"/>
          <w:szCs w:val="26"/>
        </w:rPr>
        <w:t xml:space="preserve"> </w:t>
      </w:r>
      <w:proofErr w:type="spellStart"/>
      <w:r w:rsidRPr="00D45B90">
        <w:rPr>
          <w:rFonts w:eastAsia="Verdana"/>
          <w:sz w:val="26"/>
          <w:szCs w:val="26"/>
        </w:rPr>
        <w:t>toàn</w:t>
      </w:r>
      <w:proofErr w:type="spellEnd"/>
      <w:r w:rsidRPr="00D45B90">
        <w:rPr>
          <w:rFonts w:eastAsia="Verdana"/>
          <w:sz w:val="26"/>
          <w:szCs w:val="26"/>
        </w:rPr>
        <w:t xml:space="preserve"> </w:t>
      </w:r>
      <w:proofErr w:type="spellStart"/>
      <w:r w:rsidRPr="00D45B90">
        <w:rPr>
          <w:rFonts w:eastAsia="Verdana"/>
          <w:sz w:val="26"/>
          <w:szCs w:val="26"/>
        </w:rPr>
        <w:t>cục</w:t>
      </w:r>
      <w:proofErr w:type="spellEnd"/>
      <w:r w:rsidRPr="00D45B90">
        <w:rPr>
          <w:rFonts w:eastAsia="Verdana"/>
          <w:sz w:val="26"/>
          <w:szCs w:val="26"/>
        </w:rPr>
        <w:t xml:space="preserve"> (</w:t>
      </w:r>
      <w:proofErr w:type="spellStart"/>
      <w:r w:rsidRPr="00D45B90">
        <w:rPr>
          <w:rFonts w:eastAsia="Verdana"/>
          <w:sz w:val="26"/>
          <w:szCs w:val="26"/>
        </w:rPr>
        <w:t>tức</w:t>
      </w:r>
      <w:proofErr w:type="spellEnd"/>
      <w:r w:rsidRPr="00D45B90">
        <w:rPr>
          <w:rFonts w:eastAsia="Verdana"/>
          <w:sz w:val="26"/>
          <w:szCs w:val="26"/>
        </w:rPr>
        <w:t xml:space="preserve"> </w:t>
      </w:r>
      <w:proofErr w:type="spellStart"/>
      <w:r w:rsidRPr="00D45B90">
        <w:rPr>
          <w:rFonts w:eastAsia="Verdana"/>
          <w:sz w:val="26"/>
          <w:szCs w:val="26"/>
        </w:rPr>
        <w:t>là</w:t>
      </w:r>
      <w:proofErr w:type="spellEnd"/>
      <w:r w:rsidRPr="00D45B90">
        <w:rPr>
          <w:rFonts w:eastAsia="Verdana"/>
          <w:sz w:val="26"/>
          <w:szCs w:val="26"/>
        </w:rPr>
        <w:t xml:space="preserve"> </w:t>
      </w:r>
      <w:proofErr w:type="spellStart"/>
      <w:r w:rsidRPr="00D45B90">
        <w:rPr>
          <w:rFonts w:eastAsia="Verdana"/>
          <w:sz w:val="26"/>
          <w:szCs w:val="26"/>
        </w:rPr>
        <w:t>độ</w:t>
      </w:r>
      <w:proofErr w:type="spellEnd"/>
      <w:r w:rsidRPr="00D45B90">
        <w:rPr>
          <w:rFonts w:eastAsia="Verdana"/>
          <w:sz w:val="26"/>
          <w:szCs w:val="26"/>
        </w:rPr>
        <w:t xml:space="preserve"> </w:t>
      </w:r>
      <w:proofErr w:type="spellStart"/>
      <w:r w:rsidRPr="00D45B90">
        <w:rPr>
          <w:rFonts w:eastAsia="Verdana"/>
          <w:sz w:val="26"/>
          <w:szCs w:val="26"/>
        </w:rPr>
        <w:t>phân</w:t>
      </w:r>
      <w:proofErr w:type="spellEnd"/>
      <w:r w:rsidRPr="00D45B90">
        <w:rPr>
          <w:rFonts w:eastAsia="Verdana"/>
          <w:sz w:val="26"/>
          <w:szCs w:val="26"/>
        </w:rPr>
        <w:t xml:space="preserve"> </w:t>
      </w:r>
      <w:proofErr w:type="spellStart"/>
      <w:r w:rsidRPr="00D45B90">
        <w:rPr>
          <w:rFonts w:eastAsia="Verdana"/>
          <w:sz w:val="26"/>
          <w:szCs w:val="26"/>
        </w:rPr>
        <w:t>tán</w:t>
      </w:r>
      <w:proofErr w:type="spellEnd"/>
      <w:r w:rsidRPr="00D45B90">
        <w:rPr>
          <w:rFonts w:eastAsia="Verdana"/>
          <w:sz w:val="26"/>
          <w:szCs w:val="26"/>
        </w:rPr>
        <w:t xml:space="preserve"> </w:t>
      </w:r>
      <w:proofErr w:type="spellStart"/>
      <w:r w:rsidRPr="00D45B90">
        <w:rPr>
          <w:rFonts w:eastAsia="Verdana"/>
          <w:sz w:val="26"/>
          <w:szCs w:val="26"/>
        </w:rPr>
        <w:t>cường</w:t>
      </w:r>
      <w:proofErr w:type="spellEnd"/>
      <w:r w:rsidRPr="00D45B90">
        <w:rPr>
          <w:rFonts w:eastAsia="Verdana"/>
          <w:sz w:val="26"/>
          <w:szCs w:val="26"/>
        </w:rPr>
        <w:t xml:space="preserve"> </w:t>
      </w:r>
      <w:proofErr w:type="spellStart"/>
      <w:r w:rsidRPr="00D45B90">
        <w:rPr>
          <w:rFonts w:eastAsia="Verdana"/>
          <w:sz w:val="26"/>
          <w:szCs w:val="26"/>
        </w:rPr>
        <w:t>độ</w:t>
      </w:r>
      <w:proofErr w:type="spellEnd"/>
      <w:r w:rsidRPr="00D45B90">
        <w:rPr>
          <w:rFonts w:eastAsia="Verdana"/>
          <w:sz w:val="26"/>
          <w:szCs w:val="26"/>
        </w:rPr>
        <w:t xml:space="preserve"> </w:t>
      </w:r>
      <w:proofErr w:type="spellStart"/>
      <w:r w:rsidRPr="00D45B90">
        <w:rPr>
          <w:rFonts w:eastAsia="Verdana"/>
          <w:sz w:val="26"/>
          <w:szCs w:val="26"/>
        </w:rPr>
        <w:t>của</w:t>
      </w:r>
      <w:proofErr w:type="spellEnd"/>
      <w:r w:rsidRPr="00D45B90">
        <w:rPr>
          <w:rFonts w:eastAsia="Verdana"/>
          <w:sz w:val="26"/>
          <w:szCs w:val="26"/>
        </w:rPr>
        <w:t xml:space="preserve"> </w:t>
      </w:r>
      <w:proofErr w:type="spellStart"/>
      <w:r w:rsidRPr="00D45B90">
        <w:rPr>
          <w:rFonts w:eastAsia="Verdana"/>
          <w:sz w:val="26"/>
          <w:szCs w:val="26"/>
        </w:rPr>
        <w:t>tất</w:t>
      </w:r>
      <w:proofErr w:type="spellEnd"/>
      <w:r w:rsidRPr="00D45B90">
        <w:rPr>
          <w:rFonts w:eastAsia="Verdana"/>
          <w:sz w:val="26"/>
          <w:szCs w:val="26"/>
        </w:rPr>
        <w:t xml:space="preserve"> </w:t>
      </w:r>
      <w:proofErr w:type="spellStart"/>
      <w:r w:rsidRPr="00D45B90">
        <w:rPr>
          <w:rFonts w:eastAsia="Verdana"/>
          <w:sz w:val="26"/>
          <w:szCs w:val="26"/>
        </w:rPr>
        <w:t>cả</w:t>
      </w:r>
      <w:proofErr w:type="spellEnd"/>
      <w:r w:rsidRPr="00D45B90">
        <w:rPr>
          <w:rFonts w:eastAsia="Verdana"/>
          <w:sz w:val="26"/>
          <w:szCs w:val="26"/>
        </w:rPr>
        <w:t xml:space="preserve"> </w:t>
      </w:r>
      <w:proofErr w:type="spellStart"/>
      <w:r w:rsidRPr="00D45B90">
        <w:rPr>
          <w:rFonts w:eastAsia="Verdana"/>
          <w:sz w:val="26"/>
          <w:szCs w:val="26"/>
        </w:rPr>
        <w:t>các</w:t>
      </w:r>
      <w:proofErr w:type="spellEnd"/>
      <w:r w:rsidRPr="00D45B90">
        <w:rPr>
          <w:rFonts w:eastAsia="Verdana"/>
          <w:sz w:val="26"/>
          <w:szCs w:val="26"/>
        </w:rPr>
        <w:t xml:space="preserve"> </w:t>
      </w:r>
      <w:proofErr w:type="spellStart"/>
      <w:r w:rsidRPr="00D45B90">
        <w:rPr>
          <w:rFonts w:eastAsia="Verdana"/>
          <w:sz w:val="26"/>
          <w:szCs w:val="26"/>
        </w:rPr>
        <w:t>điểm</w:t>
      </w:r>
      <w:proofErr w:type="spellEnd"/>
      <w:r w:rsidRPr="00D45B90">
        <w:rPr>
          <w:rFonts w:eastAsia="Verdana"/>
          <w:sz w:val="26"/>
          <w:szCs w:val="26"/>
        </w:rPr>
        <w:t xml:space="preserve"> </w:t>
      </w:r>
      <w:proofErr w:type="spellStart"/>
      <w:r w:rsidRPr="00D45B90">
        <w:rPr>
          <w:rFonts w:eastAsia="Verdana"/>
          <w:sz w:val="26"/>
          <w:szCs w:val="26"/>
        </w:rPr>
        <w:t>ảnh</w:t>
      </w:r>
      <w:proofErr w:type="spellEnd"/>
      <w:r w:rsidRPr="00D45B90">
        <w:rPr>
          <w:rFonts w:eastAsia="Verdana"/>
          <w:sz w:val="26"/>
          <w:szCs w:val="26"/>
        </w:rPr>
        <w:t xml:space="preserve"> </w:t>
      </w:r>
      <w:proofErr w:type="spellStart"/>
      <w:r w:rsidRPr="00D45B90">
        <w:rPr>
          <w:rFonts w:eastAsia="Verdana"/>
          <w:sz w:val="26"/>
          <w:szCs w:val="26"/>
        </w:rPr>
        <w:t>trong</w:t>
      </w:r>
      <w:proofErr w:type="spellEnd"/>
      <w:r w:rsidRPr="00D45B90">
        <w:rPr>
          <w:rFonts w:eastAsia="Verdana"/>
          <w:sz w:val="26"/>
          <w:szCs w:val="26"/>
        </w:rPr>
        <w:t xml:space="preserve"> </w:t>
      </w:r>
      <w:proofErr w:type="spellStart"/>
      <w:r w:rsidRPr="00D45B90">
        <w:rPr>
          <w:rFonts w:eastAsia="Verdana"/>
          <w:sz w:val="26"/>
          <w:szCs w:val="26"/>
        </w:rPr>
        <w:t>hình</w:t>
      </w:r>
      <w:proofErr w:type="spellEnd"/>
      <w:r w:rsidRPr="00D45B90">
        <w:rPr>
          <w:rFonts w:eastAsia="Verdana"/>
          <w:sz w:val="26"/>
          <w:szCs w:val="26"/>
        </w:rPr>
        <w:t>:</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proofErr w:type="spellStart"/>
      <w:r w:rsidRPr="00D45B90">
        <w:rPr>
          <w:rFonts w:eastAsia="Verdana"/>
          <w:sz w:val="26"/>
          <w:szCs w:val="26"/>
        </w:rPr>
        <w:t>và</w:t>
      </w:r>
      <w:proofErr w:type="spellEnd"/>
      <w:r w:rsidRPr="00D45B90">
        <w:rPr>
          <w:rFonts w:eastAsia="Verdana"/>
          <w:sz w:val="26"/>
          <w:szCs w:val="26"/>
        </w:rPr>
        <w:t xml:space="preserve">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xml:space="preserve">​ </w:t>
      </w:r>
      <w:proofErr w:type="spellStart"/>
      <w:r w:rsidRPr="00D45B90">
        <w:rPr>
          <w:rFonts w:eastAsia="Verdana"/>
          <w:sz w:val="26"/>
          <w:szCs w:val="26"/>
        </w:rPr>
        <w:t>là</w:t>
      </w:r>
      <w:proofErr w:type="spellEnd"/>
      <w:r w:rsidRPr="00D45B90">
        <w:rPr>
          <w:rFonts w:eastAsia="Verdana"/>
          <w:sz w:val="26"/>
          <w:szCs w:val="26"/>
        </w:rPr>
        <w:t xml:space="preserve"> </w:t>
      </w:r>
      <w:proofErr w:type="spellStart"/>
      <w:r w:rsidRPr="00D45B90">
        <w:rPr>
          <w:rFonts w:eastAsia="Verdana"/>
          <w:sz w:val="26"/>
          <w:szCs w:val="26"/>
        </w:rPr>
        <w:t>phương</w:t>
      </w:r>
      <w:proofErr w:type="spellEnd"/>
      <w:r w:rsidRPr="00D45B90">
        <w:rPr>
          <w:rFonts w:eastAsia="Verdana"/>
          <w:sz w:val="26"/>
          <w:szCs w:val="26"/>
        </w:rPr>
        <w:t xml:space="preserve"> </w:t>
      </w:r>
      <w:proofErr w:type="spellStart"/>
      <w:r w:rsidRPr="00D45B90">
        <w:rPr>
          <w:rFonts w:eastAsia="Verdana"/>
          <w:sz w:val="26"/>
          <w:szCs w:val="26"/>
        </w:rPr>
        <w:t>sai</w:t>
      </w:r>
      <w:proofErr w:type="spellEnd"/>
      <w:r w:rsidRPr="00D45B90">
        <w:rPr>
          <w:rFonts w:eastAsia="Verdana"/>
          <w:sz w:val="26"/>
          <w:szCs w:val="26"/>
        </w:rPr>
        <w:t xml:space="preserve"> </w:t>
      </w:r>
      <w:proofErr w:type="spellStart"/>
      <w:r w:rsidRPr="00D45B90">
        <w:rPr>
          <w:rFonts w:eastAsia="Verdana"/>
          <w:sz w:val="26"/>
          <w:szCs w:val="26"/>
        </w:rPr>
        <w:t>giữa</w:t>
      </w:r>
      <w:proofErr w:type="spellEnd"/>
      <w:r w:rsidRPr="00D45B90">
        <w:rPr>
          <w:rFonts w:eastAsia="Verdana"/>
          <w:sz w:val="26"/>
          <w:szCs w:val="26"/>
        </w:rPr>
        <w:t xml:space="preserve"> </w:t>
      </w:r>
      <w:proofErr w:type="spellStart"/>
      <w:r w:rsidRPr="00D45B90">
        <w:rPr>
          <w:rFonts w:eastAsia="Verdana"/>
          <w:sz w:val="26"/>
          <w:szCs w:val="26"/>
        </w:rPr>
        <w:t>các</w:t>
      </w:r>
      <w:proofErr w:type="spellEnd"/>
      <w:r w:rsidRPr="00D45B90">
        <w:rPr>
          <w:rFonts w:eastAsia="Verdana"/>
          <w:sz w:val="26"/>
          <w:szCs w:val="26"/>
        </w:rPr>
        <w:t xml:space="preserve"> </w:t>
      </w:r>
      <w:proofErr w:type="spellStart"/>
      <w:r w:rsidRPr="00D45B90">
        <w:rPr>
          <w:rFonts w:eastAsia="Verdana"/>
          <w:sz w:val="26"/>
          <w:szCs w:val="26"/>
        </w:rPr>
        <w:t>lớp</w:t>
      </w:r>
      <w:proofErr w:type="spellEnd"/>
      <w:r w:rsidRPr="00D45B90">
        <w:rPr>
          <w:rFonts w:eastAsia="Verdana"/>
          <w:sz w:val="26"/>
          <w:szCs w:val="26"/>
        </w:rPr>
        <w:t xml:space="preserve">, </w:t>
      </w:r>
      <w:proofErr w:type="spellStart"/>
      <w:r w:rsidRPr="00D45B90">
        <w:rPr>
          <w:rFonts w:eastAsia="Verdana"/>
          <w:sz w:val="26"/>
          <w:szCs w:val="26"/>
        </w:rPr>
        <w:t>được</w:t>
      </w:r>
      <w:proofErr w:type="spellEnd"/>
      <w:r w:rsidRPr="00D45B90">
        <w:rPr>
          <w:rFonts w:eastAsia="Verdana"/>
          <w:sz w:val="26"/>
          <w:szCs w:val="26"/>
        </w:rPr>
        <w:t xml:space="preserve"> </w:t>
      </w:r>
      <w:proofErr w:type="spellStart"/>
      <w:r w:rsidRPr="00D45B90">
        <w:rPr>
          <w:rFonts w:eastAsia="Verdana"/>
          <w:sz w:val="26"/>
          <w:szCs w:val="26"/>
        </w:rPr>
        <w:t>xác</w:t>
      </w:r>
      <w:proofErr w:type="spellEnd"/>
      <w:r w:rsidRPr="00D45B90">
        <w:rPr>
          <w:rFonts w:eastAsia="Verdana"/>
          <w:sz w:val="26"/>
          <w:szCs w:val="26"/>
        </w:rPr>
        <w:t xml:space="preserve"> </w:t>
      </w:r>
      <w:proofErr w:type="spellStart"/>
      <w:r w:rsidRPr="00D45B90">
        <w:rPr>
          <w:rFonts w:eastAsia="Verdana"/>
          <w:sz w:val="26"/>
          <w:szCs w:val="26"/>
        </w:rPr>
        <w:t>định</w:t>
      </w:r>
      <w:proofErr w:type="spellEnd"/>
      <w:r w:rsidRPr="00D45B90">
        <w:rPr>
          <w:rFonts w:eastAsia="Verdana"/>
          <w:sz w:val="26"/>
          <w:szCs w:val="26"/>
        </w:rPr>
        <w:t xml:space="preserve"> </w:t>
      </w:r>
      <w:proofErr w:type="spellStart"/>
      <w:r w:rsidRPr="00D45B90">
        <w:rPr>
          <w:rFonts w:eastAsia="Verdana"/>
          <w:sz w:val="26"/>
          <w:szCs w:val="26"/>
        </w:rPr>
        <w:t>như</w:t>
      </w:r>
      <w:proofErr w:type="spellEnd"/>
      <w:r w:rsidRPr="00D45B90">
        <w:rPr>
          <w:rFonts w:eastAsia="Verdana"/>
          <w:sz w:val="26"/>
          <w:szCs w:val="26"/>
        </w:rPr>
        <w:t xml:space="preserve"> </w:t>
      </w:r>
      <w:proofErr w:type="spellStart"/>
      <w:r w:rsidRPr="00D45B90">
        <w:rPr>
          <w:rFonts w:eastAsia="Verdana"/>
          <w:sz w:val="26"/>
          <w:szCs w:val="26"/>
        </w:rPr>
        <w:t>sau</w:t>
      </w:r>
      <w:proofErr w:type="spellEnd"/>
      <w:r w:rsidRPr="00D45B90">
        <w:rPr>
          <w:rFonts w:eastAsia="Verdana"/>
          <w:sz w:val="26"/>
          <w:szCs w:val="26"/>
        </w:rPr>
        <w:t>:</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 xml:space="preserve">Phương </w:t>
      </w:r>
      <w:proofErr w:type="spellStart"/>
      <w:r w:rsidRPr="00943BE6">
        <w:rPr>
          <w:rFonts w:eastAsia="Verdana"/>
          <w:sz w:val="26"/>
          <w:szCs w:val="26"/>
        </w:rPr>
        <w:t>sai</w:t>
      </w:r>
      <w:proofErr w:type="spellEnd"/>
      <w:r w:rsidRPr="00943BE6">
        <w:rPr>
          <w:rFonts w:eastAsia="Verdana"/>
          <w:sz w:val="26"/>
          <w:szCs w:val="26"/>
        </w:rPr>
        <w:t xml:space="preserve"> </w:t>
      </w:r>
      <w:proofErr w:type="spellStart"/>
      <w:r w:rsidRPr="00943BE6">
        <w:rPr>
          <w:rFonts w:eastAsia="Verdana"/>
          <w:sz w:val="26"/>
          <w:szCs w:val="26"/>
        </w:rPr>
        <w:t>giữa</w:t>
      </w:r>
      <w:proofErr w:type="spellEnd"/>
      <w:r w:rsidRPr="00943BE6">
        <w:rPr>
          <w:rFonts w:eastAsia="Verdana"/>
          <w:sz w:val="26"/>
          <w:szCs w:val="26"/>
        </w:rPr>
        <w:t xml:space="preserve"> </w:t>
      </w:r>
      <w:proofErr w:type="spellStart"/>
      <w:r w:rsidRPr="00943BE6">
        <w:rPr>
          <w:rFonts w:eastAsia="Verdana"/>
          <w:sz w:val="26"/>
          <w:szCs w:val="26"/>
        </w:rPr>
        <w:t>các</w:t>
      </w:r>
      <w:proofErr w:type="spellEnd"/>
      <w:r w:rsidRPr="00943BE6">
        <w:rPr>
          <w:rFonts w:eastAsia="Verdana"/>
          <w:sz w:val="26"/>
          <w:szCs w:val="26"/>
        </w:rPr>
        <w:t xml:space="preserve"> </w:t>
      </w:r>
      <w:proofErr w:type="spellStart"/>
      <w:r w:rsidRPr="00943BE6">
        <w:rPr>
          <w:rFonts w:eastAsia="Verdana"/>
          <w:sz w:val="26"/>
          <w:szCs w:val="26"/>
        </w:rPr>
        <w:t>lớp</w:t>
      </w:r>
      <w:proofErr w:type="spellEnd"/>
      <w:r w:rsidRPr="00943BE6">
        <w:rPr>
          <w:rFonts w:eastAsia="Verdana"/>
          <w:sz w:val="26"/>
          <w:szCs w:val="26"/>
        </w:rPr>
        <w:t xml:space="preserve"> (</w:t>
      </w:r>
      <w:proofErr w:type="spellStart"/>
      <w:r w:rsidRPr="00943BE6">
        <w:rPr>
          <w:rFonts w:eastAsia="Verdana"/>
          <w:sz w:val="26"/>
          <w:szCs w:val="26"/>
        </w:rPr>
        <w:t>giữa</w:t>
      </w:r>
      <w:proofErr w:type="spellEnd"/>
      <w:r w:rsidRPr="00943BE6">
        <w:rPr>
          <w:rFonts w:eastAsia="Verdana"/>
          <w:sz w:val="26"/>
          <w:szCs w:val="26"/>
        </w:rPr>
        <w:t xml:space="preserve"> </w:t>
      </w:r>
      <w:proofErr w:type="spellStart"/>
      <w:r w:rsidRPr="00943BE6">
        <w:rPr>
          <w:rFonts w:eastAsia="Verdana"/>
          <w:sz w:val="26"/>
          <w:szCs w:val="26"/>
        </w:rPr>
        <w:t>hai</w:t>
      </w:r>
      <w:proofErr w:type="spellEnd"/>
      <w:r w:rsidRPr="00943BE6">
        <w:rPr>
          <w:rFonts w:eastAsia="Verdana"/>
          <w:sz w:val="26"/>
          <w:szCs w:val="26"/>
        </w:rPr>
        <w:t xml:space="preserve"> </w:t>
      </w:r>
      <w:proofErr w:type="spellStart"/>
      <w:r w:rsidRPr="00943BE6">
        <w:rPr>
          <w:rFonts w:eastAsia="Verdana"/>
          <w:sz w:val="26"/>
          <w:szCs w:val="26"/>
        </w:rPr>
        <w:t>lớp</w:t>
      </w:r>
      <w:proofErr w:type="spellEnd"/>
      <w:r w:rsidRPr="00943BE6">
        <w:rPr>
          <w:rFonts w:eastAsia="Verdana"/>
          <w:sz w:val="26"/>
          <w:szCs w:val="26"/>
        </w:rPr>
        <w:t xml:space="preserve"> C1 </w:t>
      </w:r>
      <w:proofErr w:type="spellStart"/>
      <w:r w:rsidRPr="00943BE6">
        <w:rPr>
          <w:rFonts w:eastAsia="Verdana"/>
          <w:sz w:val="26"/>
          <w:szCs w:val="26"/>
        </w:rPr>
        <w:t>và</w:t>
      </w:r>
      <w:proofErr w:type="spellEnd"/>
      <w:r w:rsidRPr="00943BE6">
        <w:rPr>
          <w:rFonts w:eastAsia="Verdana"/>
          <w:sz w:val="26"/>
          <w:szCs w:val="26"/>
        </w:rPr>
        <w:t xml:space="preserve"> C2​) </w:t>
      </w:r>
      <w:proofErr w:type="spellStart"/>
      <w:r w:rsidRPr="00943BE6">
        <w:rPr>
          <w:rFonts w:eastAsia="Verdana"/>
          <w:sz w:val="26"/>
          <w:szCs w:val="26"/>
        </w:rPr>
        <w:t>được</w:t>
      </w:r>
      <w:proofErr w:type="spellEnd"/>
      <w:r w:rsidRPr="00943BE6">
        <w:rPr>
          <w:rFonts w:eastAsia="Verdana"/>
          <w:sz w:val="26"/>
          <w:szCs w:val="26"/>
        </w:rPr>
        <w:t xml:space="preserve"> </w:t>
      </w:r>
      <w:proofErr w:type="spellStart"/>
      <w:r w:rsidRPr="00943BE6">
        <w:rPr>
          <w:rFonts w:eastAsia="Verdana"/>
          <w:sz w:val="26"/>
          <w:szCs w:val="26"/>
        </w:rPr>
        <w:t>biểu</w:t>
      </w:r>
      <w:proofErr w:type="spellEnd"/>
      <w:r w:rsidRPr="00943BE6">
        <w:rPr>
          <w:rFonts w:eastAsia="Verdana"/>
          <w:sz w:val="26"/>
          <w:szCs w:val="26"/>
        </w:rPr>
        <w:t xml:space="preserve"> </w:t>
      </w:r>
      <w:proofErr w:type="spellStart"/>
      <w:r w:rsidRPr="00943BE6">
        <w:rPr>
          <w:rFonts w:eastAsia="Verdana"/>
          <w:sz w:val="26"/>
          <w:szCs w:val="26"/>
        </w:rPr>
        <w:t>diễn</w:t>
      </w:r>
      <w:proofErr w:type="spellEnd"/>
      <w:r w:rsidRPr="00943BE6">
        <w:rPr>
          <w:rFonts w:eastAsia="Verdana"/>
          <w:sz w:val="26"/>
          <w:szCs w:val="26"/>
        </w:rPr>
        <w:t xml:space="preserve"> </w:t>
      </w:r>
      <w:proofErr w:type="spellStart"/>
      <w:r w:rsidRPr="00943BE6">
        <w:rPr>
          <w:rFonts w:eastAsia="Verdana"/>
          <w:sz w:val="26"/>
          <w:szCs w:val="26"/>
        </w:rPr>
        <w:t>dưới</w:t>
      </w:r>
      <w:proofErr w:type="spellEnd"/>
      <w:r w:rsidRPr="00943BE6">
        <w:rPr>
          <w:rFonts w:eastAsia="Verdana"/>
          <w:sz w:val="26"/>
          <w:szCs w:val="26"/>
        </w:rPr>
        <w:t xml:space="preserve"> </w:t>
      </w:r>
      <w:proofErr w:type="spellStart"/>
      <w:r w:rsidRPr="00943BE6">
        <w:rPr>
          <w:rFonts w:eastAsia="Verdana"/>
          <w:sz w:val="26"/>
          <w:szCs w:val="26"/>
        </w:rPr>
        <w:t>dạng</w:t>
      </w:r>
      <w:proofErr w:type="spellEnd"/>
      <w:r w:rsidRPr="00943BE6">
        <w:rPr>
          <w:rFonts w:eastAsia="Verdana"/>
          <w:sz w:val="26"/>
          <w:szCs w:val="26"/>
        </w:rPr>
        <w:t>:</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4D12F1">
      <w:pPr>
        <w:spacing w:line="372" w:lineRule="auto"/>
        <w:ind w:firstLine="567"/>
        <w:jc w:val="both"/>
        <w:rPr>
          <w:rFonts w:eastAsia="Verdana"/>
          <w:sz w:val="26"/>
          <w:szCs w:val="26"/>
        </w:rPr>
      </w:pPr>
      <w:proofErr w:type="spellStart"/>
      <w:r w:rsidRPr="00260B6F">
        <w:rPr>
          <w:rFonts w:eastAsia="Verdana"/>
          <w:sz w:val="26"/>
          <w:szCs w:val="26"/>
        </w:rPr>
        <w:t>Cách</w:t>
      </w:r>
      <w:proofErr w:type="spellEnd"/>
      <w:r w:rsidRPr="00260B6F">
        <w:rPr>
          <w:rFonts w:eastAsia="Verdana"/>
          <w:sz w:val="26"/>
          <w:szCs w:val="26"/>
        </w:rPr>
        <w:t xml:space="preserve"> </w:t>
      </w:r>
      <w:proofErr w:type="spellStart"/>
      <w:r w:rsidRPr="00260B6F">
        <w:rPr>
          <w:rFonts w:eastAsia="Verdana"/>
          <w:sz w:val="26"/>
          <w:szCs w:val="26"/>
        </w:rPr>
        <w:t>viết</w:t>
      </w:r>
      <w:proofErr w:type="spellEnd"/>
      <w:r w:rsidRPr="00260B6F">
        <w:rPr>
          <w:rFonts w:eastAsia="Verdana"/>
          <w:sz w:val="26"/>
          <w:szCs w:val="26"/>
        </w:rPr>
        <w:t xml:space="preserve"> </w:t>
      </w:r>
      <w:proofErr w:type="spellStart"/>
      <w:r w:rsidRPr="00260B6F">
        <w:rPr>
          <w:rFonts w:eastAsia="Verdana"/>
          <w:sz w:val="26"/>
          <w:szCs w:val="26"/>
        </w:rPr>
        <w:t>này</w:t>
      </w:r>
      <w:proofErr w:type="spellEnd"/>
      <w:r w:rsidRPr="00260B6F">
        <w:rPr>
          <w:rFonts w:eastAsia="Verdana"/>
          <w:sz w:val="26"/>
          <w:szCs w:val="26"/>
        </w:rPr>
        <w:t xml:space="preserve"> </w:t>
      </w:r>
      <w:proofErr w:type="spellStart"/>
      <w:r w:rsidRPr="00260B6F">
        <w:rPr>
          <w:rFonts w:eastAsia="Verdana"/>
          <w:sz w:val="26"/>
          <w:szCs w:val="26"/>
        </w:rPr>
        <w:t>hiệu</w:t>
      </w:r>
      <w:proofErr w:type="spellEnd"/>
      <w:r w:rsidRPr="00260B6F">
        <w:rPr>
          <w:rFonts w:eastAsia="Verdana"/>
          <w:sz w:val="26"/>
          <w:szCs w:val="26"/>
        </w:rPr>
        <w:t xml:space="preserve"> </w:t>
      </w:r>
      <w:proofErr w:type="spellStart"/>
      <w:r w:rsidRPr="00260B6F">
        <w:rPr>
          <w:rFonts w:eastAsia="Verdana"/>
          <w:sz w:val="26"/>
          <w:szCs w:val="26"/>
        </w:rPr>
        <w:t>quả</w:t>
      </w:r>
      <w:proofErr w:type="spellEnd"/>
      <w:r w:rsidRPr="00260B6F">
        <w:rPr>
          <w:rFonts w:eastAsia="Verdana"/>
          <w:sz w:val="26"/>
          <w:szCs w:val="26"/>
        </w:rPr>
        <w:t xml:space="preserve"> </w:t>
      </w:r>
      <w:proofErr w:type="spellStart"/>
      <w:r w:rsidRPr="00260B6F">
        <w:rPr>
          <w:rFonts w:eastAsia="Verdana"/>
          <w:sz w:val="26"/>
          <w:szCs w:val="26"/>
        </w:rPr>
        <w:t>hơn</w:t>
      </w:r>
      <w:proofErr w:type="spellEnd"/>
      <w:r w:rsidRPr="00260B6F">
        <w:rPr>
          <w:rFonts w:eastAsia="Verdana"/>
          <w:sz w:val="26"/>
          <w:szCs w:val="26"/>
        </w:rPr>
        <w:t xml:space="preserve"> </w:t>
      </w:r>
      <w:proofErr w:type="spellStart"/>
      <w:r w:rsidRPr="00260B6F">
        <w:rPr>
          <w:rFonts w:eastAsia="Verdana"/>
          <w:sz w:val="26"/>
          <w:szCs w:val="26"/>
        </w:rPr>
        <w:t>một</w:t>
      </w:r>
      <w:proofErr w:type="spellEnd"/>
      <w:r w:rsidRPr="00260B6F">
        <w:rPr>
          <w:rFonts w:eastAsia="Verdana"/>
          <w:sz w:val="26"/>
          <w:szCs w:val="26"/>
        </w:rPr>
        <w:t xml:space="preserve"> </w:t>
      </w:r>
      <w:proofErr w:type="spellStart"/>
      <w:r w:rsidRPr="00260B6F">
        <w:rPr>
          <w:rFonts w:eastAsia="Verdana"/>
          <w:sz w:val="26"/>
          <w:szCs w:val="26"/>
        </w:rPr>
        <w:t>chút</w:t>
      </w:r>
      <w:proofErr w:type="spellEnd"/>
      <w:r w:rsidRPr="00260B6F">
        <w:rPr>
          <w:rFonts w:eastAsia="Verdana"/>
          <w:sz w:val="26"/>
          <w:szCs w:val="26"/>
        </w:rPr>
        <w:t xml:space="preserve"> </w:t>
      </w:r>
      <w:proofErr w:type="spellStart"/>
      <w:r w:rsidRPr="00260B6F">
        <w:rPr>
          <w:rFonts w:eastAsia="Verdana"/>
          <w:sz w:val="26"/>
          <w:szCs w:val="26"/>
        </w:rPr>
        <w:t>về</w:t>
      </w:r>
      <w:proofErr w:type="spellEnd"/>
      <w:r w:rsidRPr="00260B6F">
        <w:rPr>
          <w:rFonts w:eastAsia="Verdana"/>
          <w:sz w:val="26"/>
          <w:szCs w:val="26"/>
        </w:rPr>
        <w:t xml:space="preserve"> </w:t>
      </w:r>
      <w:proofErr w:type="spellStart"/>
      <w:r w:rsidRPr="00260B6F">
        <w:rPr>
          <w:rFonts w:eastAsia="Verdana"/>
          <w:sz w:val="26"/>
          <w:szCs w:val="26"/>
        </w:rPr>
        <w:t>mặt</w:t>
      </w:r>
      <w:proofErr w:type="spellEnd"/>
      <w:r w:rsidRPr="00260B6F">
        <w:rPr>
          <w:rFonts w:eastAsia="Verdana"/>
          <w:sz w:val="26"/>
          <w:szCs w:val="26"/>
        </w:rPr>
        <w:t xml:space="preserve"> </w:t>
      </w:r>
      <w:proofErr w:type="spellStart"/>
      <w:r w:rsidRPr="00260B6F">
        <w:rPr>
          <w:rFonts w:eastAsia="Verdana"/>
          <w:sz w:val="26"/>
          <w:szCs w:val="26"/>
        </w:rPr>
        <w:t>tính</w:t>
      </w:r>
      <w:proofErr w:type="spellEnd"/>
      <w:r w:rsidRPr="00260B6F">
        <w:rPr>
          <w:rFonts w:eastAsia="Verdana"/>
          <w:sz w:val="26"/>
          <w:szCs w:val="26"/>
        </w:rPr>
        <w:t xml:space="preserve"> </w:t>
      </w:r>
      <w:proofErr w:type="spellStart"/>
      <w:r w:rsidRPr="00260B6F">
        <w:rPr>
          <w:rFonts w:eastAsia="Verdana"/>
          <w:sz w:val="26"/>
          <w:szCs w:val="26"/>
        </w:rPr>
        <w:t>toán</w:t>
      </w:r>
      <w:proofErr w:type="spellEnd"/>
      <w:r w:rsidRPr="00260B6F">
        <w:rPr>
          <w:rFonts w:eastAsia="Verdana"/>
          <w:sz w:val="26"/>
          <w:szCs w:val="26"/>
        </w:rPr>
        <w:t xml:space="preserve"> </w:t>
      </w:r>
      <w:proofErr w:type="spellStart"/>
      <w:r w:rsidRPr="00260B6F">
        <w:rPr>
          <w:rFonts w:eastAsia="Verdana"/>
          <w:sz w:val="26"/>
          <w:szCs w:val="26"/>
        </w:rPr>
        <w:t>vì</w:t>
      </w:r>
      <w:proofErr w:type="spellEnd"/>
      <w:r w:rsidRPr="00260B6F">
        <w:rPr>
          <w:rFonts w:eastAsia="Verdana"/>
          <w:sz w:val="26"/>
          <w:szCs w:val="26"/>
        </w:rPr>
        <w:t xml:space="preserve"> </w:t>
      </w:r>
      <w:proofErr w:type="spellStart"/>
      <w:r w:rsidRPr="00260B6F">
        <w:rPr>
          <w:rFonts w:eastAsia="Verdana"/>
          <w:sz w:val="26"/>
          <w:szCs w:val="26"/>
        </w:rPr>
        <w:t>giá</w:t>
      </w:r>
      <w:proofErr w:type="spellEnd"/>
      <w:r w:rsidRPr="00260B6F">
        <w:rPr>
          <w:rFonts w:eastAsia="Verdana"/>
          <w:sz w:val="26"/>
          <w:szCs w:val="26"/>
        </w:rPr>
        <w:t xml:space="preserve"> </w:t>
      </w:r>
      <w:proofErr w:type="spellStart"/>
      <w:r w:rsidRPr="00260B6F">
        <w:rPr>
          <w:rFonts w:eastAsia="Verdana"/>
          <w:sz w:val="26"/>
          <w:szCs w:val="26"/>
        </w:rPr>
        <w:t>trị</w:t>
      </w:r>
      <w:proofErr w:type="spellEnd"/>
      <w:r w:rsidRPr="00260B6F">
        <w:rPr>
          <w:rFonts w:eastAsia="Verdana"/>
          <w:sz w:val="26"/>
          <w:szCs w:val="26"/>
        </w:rPr>
        <w:t xml:space="preserve"> </w:t>
      </w:r>
      <w:proofErr w:type="spellStart"/>
      <w:r w:rsidRPr="00260B6F">
        <w:rPr>
          <w:rFonts w:eastAsia="Verdana"/>
          <w:sz w:val="26"/>
          <w:szCs w:val="26"/>
        </w:rPr>
        <w:t>tổng</w:t>
      </w:r>
      <w:proofErr w:type="spellEnd"/>
      <w:r w:rsidRPr="00260B6F">
        <w:rPr>
          <w:rFonts w:eastAsia="Verdana"/>
          <w:sz w:val="26"/>
          <w:szCs w:val="26"/>
        </w:rPr>
        <w:t xml:space="preserve"> </w:t>
      </w:r>
      <w:proofErr w:type="spellStart"/>
      <w:r w:rsidRPr="00260B6F">
        <w:rPr>
          <w:rFonts w:eastAsia="Verdana"/>
          <w:sz w:val="26"/>
          <w:szCs w:val="26"/>
        </w:rPr>
        <w:t>thể</w:t>
      </w:r>
      <w:proofErr w:type="spellEnd"/>
      <w:r w:rsidRPr="00260B6F">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w:t>
      </w:r>
      <w:proofErr w:type="spellStart"/>
      <w:r w:rsidRPr="00260B6F">
        <w:rPr>
          <w:rFonts w:eastAsia="Verdana"/>
          <w:sz w:val="26"/>
          <w:szCs w:val="26"/>
        </w:rPr>
        <w:t>chỉ</w:t>
      </w:r>
      <w:proofErr w:type="spellEnd"/>
      <w:r w:rsidRPr="00260B6F">
        <w:rPr>
          <w:rFonts w:eastAsia="Verdana"/>
          <w:sz w:val="26"/>
          <w:szCs w:val="26"/>
        </w:rPr>
        <w:t xml:space="preserve"> </w:t>
      </w:r>
      <w:proofErr w:type="spellStart"/>
      <w:r w:rsidRPr="00260B6F">
        <w:rPr>
          <w:rFonts w:eastAsia="Verdana"/>
          <w:sz w:val="26"/>
          <w:szCs w:val="26"/>
        </w:rPr>
        <w:t>cần</w:t>
      </w:r>
      <w:proofErr w:type="spellEnd"/>
      <w:r w:rsidRPr="00260B6F">
        <w:rPr>
          <w:rFonts w:eastAsia="Verdana"/>
          <w:sz w:val="26"/>
          <w:szCs w:val="26"/>
        </w:rPr>
        <w:t xml:space="preserve"> </w:t>
      </w:r>
      <w:proofErr w:type="spellStart"/>
      <w:r w:rsidRPr="00260B6F">
        <w:rPr>
          <w:rFonts w:eastAsia="Verdana"/>
          <w:sz w:val="26"/>
          <w:szCs w:val="26"/>
        </w:rPr>
        <w:t>tính</w:t>
      </w:r>
      <w:proofErr w:type="spellEnd"/>
      <w:r w:rsidRPr="00260B6F">
        <w:rPr>
          <w:rFonts w:eastAsia="Verdana"/>
          <w:sz w:val="26"/>
          <w:szCs w:val="26"/>
        </w:rPr>
        <w:t xml:space="preserve"> </w:t>
      </w:r>
      <w:proofErr w:type="spellStart"/>
      <w:r w:rsidRPr="00260B6F">
        <w:rPr>
          <w:rFonts w:eastAsia="Verdana"/>
          <w:sz w:val="26"/>
          <w:szCs w:val="26"/>
        </w:rPr>
        <w:t>một</w:t>
      </w:r>
      <w:proofErr w:type="spellEnd"/>
      <w:r w:rsidRPr="00260B6F">
        <w:rPr>
          <w:rFonts w:eastAsia="Verdana"/>
          <w:sz w:val="26"/>
          <w:szCs w:val="26"/>
        </w:rPr>
        <w:t xml:space="preserve"> </w:t>
      </w:r>
      <w:proofErr w:type="spellStart"/>
      <w:r w:rsidRPr="00260B6F">
        <w:rPr>
          <w:rFonts w:eastAsia="Verdana"/>
          <w:sz w:val="26"/>
          <w:szCs w:val="26"/>
        </w:rPr>
        <w:t>lần</w:t>
      </w:r>
      <w:proofErr w:type="spellEnd"/>
      <w:r w:rsidRPr="00260B6F">
        <w:rPr>
          <w:rFonts w:eastAsia="Verdana"/>
          <w:sz w:val="26"/>
          <w:szCs w:val="26"/>
        </w:rPr>
        <w:t xml:space="preserve">, do </w:t>
      </w:r>
      <w:proofErr w:type="spellStart"/>
      <w:r w:rsidRPr="00260B6F">
        <w:rPr>
          <w:rFonts w:eastAsia="Verdana"/>
          <w:sz w:val="26"/>
          <w:szCs w:val="26"/>
        </w:rPr>
        <w:t>đó</w:t>
      </w:r>
      <w:proofErr w:type="spellEnd"/>
      <w:r w:rsidRPr="00260B6F">
        <w:rPr>
          <w:rFonts w:eastAsia="Verdana"/>
          <w:sz w:val="26"/>
          <w:szCs w:val="26"/>
        </w:rPr>
        <w:t xml:space="preserve"> </w:t>
      </w:r>
      <w:proofErr w:type="spellStart"/>
      <w:r w:rsidRPr="00260B6F">
        <w:rPr>
          <w:rFonts w:eastAsia="Verdana"/>
          <w:sz w:val="26"/>
          <w:szCs w:val="26"/>
        </w:rPr>
        <w:t>chỉ</w:t>
      </w:r>
      <w:proofErr w:type="spellEnd"/>
      <w:r w:rsidRPr="00260B6F">
        <w:rPr>
          <w:rFonts w:eastAsia="Verdana"/>
          <w:sz w:val="26"/>
          <w:szCs w:val="26"/>
        </w:rPr>
        <w:t xml:space="preserve"> </w:t>
      </w:r>
      <w:proofErr w:type="spellStart"/>
      <w:r w:rsidRPr="00260B6F">
        <w:rPr>
          <w:rFonts w:eastAsia="Verdana"/>
          <w:sz w:val="26"/>
          <w:szCs w:val="26"/>
        </w:rPr>
        <w:t>cần</w:t>
      </w:r>
      <w:proofErr w:type="spellEnd"/>
      <w:r w:rsidRPr="00260B6F">
        <w:rPr>
          <w:rFonts w:eastAsia="Verdana"/>
          <w:sz w:val="26"/>
          <w:szCs w:val="26"/>
        </w:rPr>
        <w:t xml:space="preserve"> </w:t>
      </w:r>
      <w:proofErr w:type="spellStart"/>
      <w:r w:rsidRPr="00260B6F">
        <w:rPr>
          <w:rFonts w:eastAsia="Verdana"/>
          <w:sz w:val="26"/>
          <w:szCs w:val="26"/>
        </w:rPr>
        <w:t>tính</w:t>
      </w:r>
      <w:proofErr w:type="spellEnd"/>
      <w:r w:rsidRPr="00260B6F">
        <w:rPr>
          <w:rFonts w:eastAsia="Verdana"/>
          <w:sz w:val="26"/>
          <w:szCs w:val="26"/>
        </w:rPr>
        <w:t xml:space="preserve"> </w:t>
      </w:r>
      <w:proofErr w:type="spellStart"/>
      <w:r w:rsidRPr="00260B6F">
        <w:rPr>
          <w:rFonts w:eastAsia="Verdana"/>
          <w:sz w:val="26"/>
          <w:szCs w:val="26"/>
        </w:rPr>
        <w:t>hai</w:t>
      </w:r>
      <w:proofErr w:type="spellEnd"/>
      <w:r w:rsidRPr="00260B6F">
        <w:rPr>
          <w:rFonts w:eastAsia="Verdana"/>
          <w:sz w:val="26"/>
          <w:szCs w:val="26"/>
        </w:rPr>
        <w:t xml:space="preserve"> </w:t>
      </w:r>
      <w:proofErr w:type="spellStart"/>
      <w:r w:rsidRPr="00260B6F">
        <w:rPr>
          <w:rFonts w:eastAsia="Verdana"/>
          <w:sz w:val="26"/>
          <w:szCs w:val="26"/>
        </w:rPr>
        <w:t>tham</w:t>
      </w:r>
      <w:proofErr w:type="spellEnd"/>
      <w:r w:rsidRPr="00260B6F">
        <w:rPr>
          <w:rFonts w:eastAsia="Verdana"/>
          <w:sz w:val="26"/>
          <w:szCs w:val="26"/>
        </w:rPr>
        <w:t xml:space="preserve"> </w:t>
      </w:r>
      <w:proofErr w:type="spellStart"/>
      <w:r w:rsidRPr="00260B6F">
        <w:rPr>
          <w:rFonts w:eastAsia="Verdana"/>
          <w:sz w:val="26"/>
          <w:szCs w:val="26"/>
        </w:rPr>
        <w:t>số</w:t>
      </w:r>
      <w:proofErr w:type="spellEnd"/>
      <w:r w:rsidRPr="00260B6F">
        <w:rPr>
          <w:rFonts w:eastAsia="Verdana"/>
          <w:sz w:val="26"/>
          <w:szCs w:val="26"/>
        </w:rPr>
        <w:t xml:space="preserve"> m </w:t>
      </w:r>
      <w:proofErr w:type="spellStart"/>
      <w:r w:rsidRPr="00260B6F">
        <w:rPr>
          <w:rFonts w:eastAsia="Verdana"/>
          <w:sz w:val="26"/>
          <w:szCs w:val="26"/>
        </w:rPr>
        <w:t>và</w:t>
      </w:r>
      <w:proofErr w:type="spellEnd"/>
      <w:r w:rsidRPr="00260B6F">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xml:space="preserve">​ </w:t>
      </w:r>
      <w:proofErr w:type="spellStart"/>
      <w:r w:rsidRPr="00260B6F">
        <w:rPr>
          <w:rFonts w:eastAsia="Verdana"/>
          <w:sz w:val="26"/>
          <w:szCs w:val="26"/>
        </w:rPr>
        <w:t>cho</w:t>
      </w:r>
      <w:proofErr w:type="spellEnd"/>
      <w:r w:rsidRPr="00260B6F">
        <w:rPr>
          <w:rFonts w:eastAsia="Verdana"/>
          <w:sz w:val="26"/>
          <w:szCs w:val="26"/>
        </w:rPr>
        <w:t xml:space="preserve"> </w:t>
      </w:r>
      <w:proofErr w:type="spellStart"/>
      <w:r w:rsidRPr="00260B6F">
        <w:rPr>
          <w:rFonts w:eastAsia="Verdana"/>
          <w:sz w:val="26"/>
          <w:szCs w:val="26"/>
        </w:rPr>
        <w:t>bất</w:t>
      </w:r>
      <w:proofErr w:type="spellEnd"/>
      <w:r w:rsidRPr="00260B6F">
        <w:rPr>
          <w:rFonts w:eastAsia="Verdana"/>
          <w:sz w:val="26"/>
          <w:szCs w:val="26"/>
        </w:rPr>
        <w:t xml:space="preserve"> </w:t>
      </w:r>
      <w:proofErr w:type="spellStart"/>
      <w:r w:rsidRPr="00260B6F">
        <w:rPr>
          <w:rFonts w:eastAsia="Verdana"/>
          <w:sz w:val="26"/>
          <w:szCs w:val="26"/>
        </w:rPr>
        <w:t>kỳ</w:t>
      </w:r>
      <w:proofErr w:type="spellEnd"/>
      <w:r w:rsidRPr="00260B6F">
        <w:rPr>
          <w:rFonts w:eastAsia="Verdana"/>
          <w:sz w:val="26"/>
          <w:szCs w:val="26"/>
        </w:rPr>
        <w:t xml:space="preserve"> </w:t>
      </w:r>
      <w:proofErr w:type="spellStart"/>
      <w:r w:rsidRPr="00260B6F">
        <w:rPr>
          <w:rFonts w:eastAsia="Verdana"/>
          <w:sz w:val="26"/>
          <w:szCs w:val="26"/>
        </w:rPr>
        <w:t>giá</w:t>
      </w:r>
      <w:proofErr w:type="spellEnd"/>
      <w:r w:rsidRPr="00260B6F">
        <w:rPr>
          <w:rFonts w:eastAsia="Verdana"/>
          <w:sz w:val="26"/>
          <w:szCs w:val="26"/>
        </w:rPr>
        <w:t xml:space="preserve"> </w:t>
      </w:r>
      <w:proofErr w:type="spellStart"/>
      <w:r w:rsidRPr="00260B6F">
        <w:rPr>
          <w:rFonts w:eastAsia="Verdana"/>
          <w:sz w:val="26"/>
          <w:szCs w:val="26"/>
        </w:rPr>
        <w:t>trị</w:t>
      </w:r>
      <w:proofErr w:type="spellEnd"/>
      <w:r w:rsidRPr="00260B6F">
        <w:rPr>
          <w:rFonts w:eastAsia="Verdana"/>
          <w:sz w:val="26"/>
          <w:szCs w:val="26"/>
        </w:rPr>
        <w:t xml:space="preserve"> </w:t>
      </w:r>
      <w:proofErr w:type="spellStart"/>
      <w:r w:rsidRPr="00260B6F">
        <w:rPr>
          <w:rFonts w:eastAsia="Verdana"/>
          <w:sz w:val="26"/>
          <w:szCs w:val="26"/>
        </w:rPr>
        <w:t>nào</w:t>
      </w:r>
      <w:proofErr w:type="spellEnd"/>
      <w:r w:rsidRPr="00260B6F">
        <w:rPr>
          <w:rFonts w:eastAsia="Verdana"/>
          <w:sz w:val="26"/>
          <w:szCs w:val="26"/>
        </w:rPr>
        <w:t xml:space="preserve"> </w:t>
      </w:r>
      <w:proofErr w:type="spellStart"/>
      <w:r w:rsidRPr="00260B6F">
        <w:rPr>
          <w:rFonts w:eastAsia="Verdana"/>
          <w:sz w:val="26"/>
          <w:szCs w:val="26"/>
        </w:rPr>
        <w:t>của</w:t>
      </w:r>
      <w:proofErr w:type="spellEnd"/>
      <w:r w:rsidRPr="00260B6F">
        <w:rPr>
          <w:rFonts w:eastAsia="Verdana"/>
          <w:sz w:val="26"/>
          <w:szCs w:val="26"/>
        </w:rPr>
        <w:t xml:space="preserve">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t xml:space="preserve">Ta </w:t>
      </w:r>
      <w:proofErr w:type="spellStart"/>
      <w:r w:rsidRPr="00A359D1">
        <w:rPr>
          <w:rFonts w:eastAsia="Verdana"/>
          <w:sz w:val="26"/>
          <w:szCs w:val="26"/>
        </w:rPr>
        <w:t>thấy</w:t>
      </w:r>
      <w:proofErr w:type="spellEnd"/>
      <w:r w:rsidRPr="00A359D1">
        <w:rPr>
          <w:rFonts w:eastAsia="Verdana"/>
          <w:sz w:val="26"/>
          <w:szCs w:val="26"/>
        </w:rPr>
        <w:t xml:space="preserve"> </w:t>
      </w:r>
      <w:proofErr w:type="spellStart"/>
      <w:r w:rsidRPr="00A359D1">
        <w:rPr>
          <w:rFonts w:eastAsia="Verdana"/>
          <w:sz w:val="26"/>
          <w:szCs w:val="26"/>
        </w:rPr>
        <w:t>rằng</w:t>
      </w:r>
      <w:proofErr w:type="spellEnd"/>
      <w:r w:rsidRPr="00A359D1">
        <w:rPr>
          <w:rFonts w:eastAsia="Verdana"/>
          <w:sz w:val="26"/>
          <w:szCs w:val="26"/>
        </w:rPr>
        <w:t xml:space="preserve"> </w:t>
      </w:r>
      <w:proofErr w:type="spellStart"/>
      <w:r w:rsidRPr="00A359D1">
        <w:rPr>
          <w:rFonts w:eastAsia="Verdana"/>
          <w:sz w:val="26"/>
          <w:szCs w:val="26"/>
        </w:rPr>
        <w:t>khoảng</w:t>
      </w:r>
      <w:proofErr w:type="spellEnd"/>
      <w:r w:rsidRPr="00A359D1">
        <w:rPr>
          <w:rFonts w:eastAsia="Verdana"/>
          <w:sz w:val="26"/>
          <w:szCs w:val="26"/>
        </w:rPr>
        <w:t xml:space="preserve"> </w:t>
      </w:r>
      <w:proofErr w:type="spellStart"/>
      <w:r w:rsidRPr="00A359D1">
        <w:rPr>
          <w:rFonts w:eastAsia="Verdana"/>
          <w:sz w:val="26"/>
          <w:szCs w:val="26"/>
        </w:rPr>
        <w:t>cách</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hai</w:t>
      </w:r>
      <w:proofErr w:type="spellEnd"/>
      <w:r w:rsidRPr="00A359D1">
        <w:rPr>
          <w:rFonts w:eastAsia="Verdana"/>
          <w:sz w:val="26"/>
          <w:szCs w:val="26"/>
        </w:rPr>
        <w:t xml:space="preserve"> </w:t>
      </w:r>
      <w:proofErr w:type="spellStart"/>
      <w:r w:rsidRPr="00A359D1">
        <w:rPr>
          <w:rFonts w:eastAsia="Verdana"/>
          <w:sz w:val="26"/>
          <w:szCs w:val="26"/>
        </w:rPr>
        <w:t>giá</w:t>
      </w:r>
      <w:proofErr w:type="spellEnd"/>
      <w:r w:rsidRPr="00A359D1">
        <w:rPr>
          <w:rFonts w:eastAsia="Verdana"/>
          <w:sz w:val="26"/>
          <w:szCs w:val="26"/>
        </w:rPr>
        <w:t xml:space="preserve"> </w:t>
      </w:r>
      <w:proofErr w:type="spellStart"/>
      <w:r w:rsidRPr="00A359D1">
        <w:rPr>
          <w:rFonts w:eastAsia="Verdana"/>
          <w:sz w:val="26"/>
          <w:szCs w:val="26"/>
        </w:rPr>
        <w:t>trị</w:t>
      </w:r>
      <w:proofErr w:type="spellEnd"/>
      <w:r w:rsidRPr="00A359D1">
        <w:rPr>
          <w:rFonts w:eastAsia="Verdana"/>
          <w:sz w:val="26"/>
          <w:szCs w:val="26"/>
        </w:rPr>
        <w:t xml:space="preserve"> </w:t>
      </w:r>
      <w:proofErr w:type="spellStart"/>
      <w:r w:rsidRPr="00A359D1">
        <w:rPr>
          <w:rFonts w:eastAsia="Verdana"/>
          <w:sz w:val="26"/>
          <w:szCs w:val="26"/>
        </w:rPr>
        <w:t>trung</w:t>
      </w:r>
      <w:proofErr w:type="spellEnd"/>
      <w:r w:rsidRPr="00A359D1">
        <w:rPr>
          <w:rFonts w:eastAsia="Verdana"/>
          <w:sz w:val="26"/>
          <w:szCs w:val="26"/>
        </w:rPr>
        <w:t xml:space="preserve"> </w:t>
      </w:r>
      <w:proofErr w:type="spellStart"/>
      <w:r w:rsidRPr="00A359D1">
        <w:rPr>
          <w:rFonts w:eastAsia="Verdana"/>
          <w:sz w:val="26"/>
          <w:szCs w:val="26"/>
        </w:rPr>
        <w:t>bình</w:t>
      </w:r>
      <w:proofErr w:type="spellEnd"/>
      <w:r w:rsidRPr="00A359D1">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w:t>
      </w:r>
      <w:proofErr w:type="spellStart"/>
      <w:r w:rsidRPr="00A359D1">
        <w:rPr>
          <w:rFonts w:eastAsia="Verdana"/>
          <w:sz w:val="26"/>
          <w:szCs w:val="26"/>
        </w:rPr>
        <w:t>và</w:t>
      </w:r>
      <w:proofErr w:type="spellEnd"/>
      <w:r w:rsidRPr="00A359D1">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w:t>
      </w:r>
      <w:proofErr w:type="spellStart"/>
      <w:r w:rsidRPr="00A359D1">
        <w:rPr>
          <w:rFonts w:eastAsia="Verdana"/>
          <w:sz w:val="26"/>
          <w:szCs w:val="26"/>
        </w:rPr>
        <w:t>càng</w:t>
      </w:r>
      <w:proofErr w:type="spellEnd"/>
      <w:r w:rsidRPr="00A359D1">
        <w:rPr>
          <w:rFonts w:eastAsia="Verdana"/>
          <w:sz w:val="26"/>
          <w:szCs w:val="26"/>
        </w:rPr>
        <w:t xml:space="preserve"> </w:t>
      </w:r>
      <w:proofErr w:type="spellStart"/>
      <w:r w:rsidRPr="00A359D1">
        <w:rPr>
          <w:rFonts w:eastAsia="Verdana"/>
          <w:sz w:val="26"/>
          <w:szCs w:val="26"/>
        </w:rPr>
        <w:t>lớn</w:t>
      </w:r>
      <w:proofErr w:type="spellEnd"/>
      <w:r w:rsidRPr="00A359D1">
        <w:rPr>
          <w:rFonts w:eastAsia="Verdana"/>
          <w:sz w:val="26"/>
          <w:szCs w:val="26"/>
        </w:rPr>
        <w:t xml:space="preserve"> </w:t>
      </w:r>
      <w:proofErr w:type="spellStart"/>
      <w:r w:rsidRPr="00A359D1">
        <w:rPr>
          <w:rFonts w:eastAsia="Verdana"/>
          <w:sz w:val="26"/>
          <w:szCs w:val="26"/>
        </w:rPr>
        <w:t>thì</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w:t>
      </w:r>
      <w:proofErr w:type="spellStart"/>
      <w:r w:rsidRPr="00A359D1">
        <w:rPr>
          <w:rFonts w:eastAsia="Verdana"/>
          <w:sz w:val="26"/>
          <w:szCs w:val="26"/>
        </w:rPr>
        <w:t>càng</w:t>
      </w:r>
      <w:proofErr w:type="spellEnd"/>
      <w:r w:rsidRPr="00A359D1">
        <w:rPr>
          <w:rFonts w:eastAsia="Verdana"/>
          <w:sz w:val="26"/>
          <w:szCs w:val="26"/>
        </w:rPr>
        <w:t xml:space="preserve"> </w:t>
      </w:r>
      <w:proofErr w:type="spellStart"/>
      <w:r w:rsidRPr="00A359D1">
        <w:rPr>
          <w:rFonts w:eastAsia="Verdana"/>
          <w:sz w:val="26"/>
          <w:szCs w:val="26"/>
        </w:rPr>
        <w:t>cao</w:t>
      </w:r>
      <w:proofErr w:type="spellEnd"/>
      <w:r w:rsidRPr="00A359D1">
        <w:rPr>
          <w:rFonts w:eastAsia="Verdana"/>
          <w:sz w:val="26"/>
          <w:szCs w:val="26"/>
        </w:rPr>
        <w:t xml:space="preserve">, </w:t>
      </w:r>
      <w:proofErr w:type="spellStart"/>
      <w:r w:rsidRPr="00A359D1">
        <w:rPr>
          <w:rFonts w:eastAsia="Verdana"/>
          <w:sz w:val="26"/>
          <w:szCs w:val="26"/>
        </w:rPr>
        <w:t>thể</w:t>
      </w:r>
      <w:proofErr w:type="spellEnd"/>
      <w:r w:rsidRPr="00A359D1">
        <w:rPr>
          <w:rFonts w:eastAsia="Verdana"/>
          <w:sz w:val="26"/>
          <w:szCs w:val="26"/>
        </w:rPr>
        <w:t xml:space="preserve"> </w:t>
      </w:r>
      <w:proofErr w:type="spellStart"/>
      <w:r w:rsidRPr="00A359D1">
        <w:rPr>
          <w:rFonts w:eastAsia="Verdana"/>
          <w:sz w:val="26"/>
          <w:szCs w:val="26"/>
        </w:rPr>
        <w:t>hiện</w:t>
      </w:r>
      <w:proofErr w:type="spellEnd"/>
      <w:r w:rsidRPr="00A359D1">
        <w:rPr>
          <w:rFonts w:eastAsia="Verdana"/>
          <w:sz w:val="26"/>
          <w:szCs w:val="26"/>
        </w:rPr>
        <w:t xml:space="preserve"> </w:t>
      </w:r>
      <w:proofErr w:type="spellStart"/>
      <w:r w:rsidRPr="00A359D1">
        <w:rPr>
          <w:rFonts w:eastAsia="Verdana"/>
          <w:sz w:val="26"/>
          <w:szCs w:val="26"/>
        </w:rPr>
        <w:t>rằng</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thước</w:t>
      </w:r>
      <w:proofErr w:type="spellEnd"/>
      <w:r w:rsidRPr="00A359D1">
        <w:rPr>
          <w:rFonts w:eastAsia="Verdana"/>
          <w:sz w:val="26"/>
          <w:szCs w:val="26"/>
        </w:rPr>
        <w:t xml:space="preserve"> </w:t>
      </w:r>
      <w:proofErr w:type="spellStart"/>
      <w:r w:rsidRPr="00A359D1">
        <w:rPr>
          <w:rFonts w:eastAsia="Verdana"/>
          <w:sz w:val="26"/>
          <w:szCs w:val="26"/>
        </w:rPr>
        <w:t>đo</w:t>
      </w:r>
      <w:proofErr w:type="spellEnd"/>
      <w:r w:rsidRPr="00A359D1">
        <w:rPr>
          <w:rFonts w:eastAsia="Verdana"/>
          <w:sz w:val="26"/>
          <w:szCs w:val="26"/>
        </w:rPr>
        <w:t xml:space="preserve"> </w:t>
      </w:r>
      <w:proofErr w:type="spellStart"/>
      <w:r w:rsidRPr="00A359D1">
        <w:rPr>
          <w:rFonts w:eastAsia="Verdana"/>
          <w:sz w:val="26"/>
          <w:szCs w:val="26"/>
        </w:rPr>
        <w:t>khả</w:t>
      </w:r>
      <w:proofErr w:type="spellEnd"/>
      <w:r w:rsidRPr="00A359D1">
        <w:rPr>
          <w:rFonts w:eastAsia="Verdana"/>
          <w:sz w:val="26"/>
          <w:szCs w:val="26"/>
        </w:rPr>
        <w:t xml:space="preserve"> </w:t>
      </w:r>
      <w:proofErr w:type="spellStart"/>
      <w:r w:rsidRPr="00A359D1">
        <w:rPr>
          <w:rFonts w:eastAsia="Verdana"/>
          <w:sz w:val="26"/>
          <w:szCs w:val="26"/>
        </w:rPr>
        <w:t>năng</w:t>
      </w:r>
      <w:proofErr w:type="spellEnd"/>
      <w:r w:rsidRPr="00A359D1">
        <w:rPr>
          <w:rFonts w:eastAsia="Verdana"/>
          <w:sz w:val="26"/>
          <w:szCs w:val="26"/>
        </w:rPr>
        <w:t xml:space="preserve"> </w:t>
      </w:r>
      <w:proofErr w:type="spellStart"/>
      <w:r w:rsidRPr="00A359D1">
        <w:rPr>
          <w:rFonts w:eastAsia="Verdana"/>
          <w:sz w:val="26"/>
          <w:szCs w:val="26"/>
        </w:rPr>
        <w:t>phân</w:t>
      </w:r>
      <w:proofErr w:type="spellEnd"/>
      <w:r w:rsidRPr="00A359D1">
        <w:rPr>
          <w:rFonts w:eastAsia="Verdana"/>
          <w:sz w:val="26"/>
          <w:szCs w:val="26"/>
        </w:rPr>
        <w:t xml:space="preserve"> </w:t>
      </w:r>
      <w:proofErr w:type="spellStart"/>
      <w:r w:rsidRPr="00A359D1">
        <w:rPr>
          <w:rFonts w:eastAsia="Verdana"/>
          <w:sz w:val="26"/>
          <w:szCs w:val="26"/>
        </w:rPr>
        <w:t>tách</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Vì</w:t>
      </w:r>
      <w:proofErr w:type="spellEnd"/>
      <w:r w:rsidRPr="00A359D1">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hằng</w:t>
      </w:r>
      <w:proofErr w:type="spellEnd"/>
      <w:r w:rsidRPr="00A359D1">
        <w:rPr>
          <w:rFonts w:eastAsia="Verdana"/>
          <w:sz w:val="26"/>
          <w:szCs w:val="26"/>
        </w:rPr>
        <w:t xml:space="preserve"> </w:t>
      </w:r>
      <w:proofErr w:type="spellStart"/>
      <w:r w:rsidRPr="00A359D1">
        <w:rPr>
          <w:rFonts w:eastAsia="Verdana"/>
          <w:sz w:val="26"/>
          <w:szCs w:val="26"/>
        </w:rPr>
        <w:t>số</w:t>
      </w:r>
      <w:proofErr w:type="spellEnd"/>
      <w:r w:rsidRPr="00A359D1">
        <w:rPr>
          <w:rFonts w:eastAsia="Verdana"/>
          <w:sz w:val="26"/>
          <w:szCs w:val="26"/>
        </w:rPr>
        <w:t xml:space="preserve">, </w:t>
      </w:r>
      <w:proofErr w:type="spellStart"/>
      <w:r w:rsidRPr="00A359D1">
        <w:rPr>
          <w:rFonts w:eastAsia="Verdana"/>
          <w:sz w:val="26"/>
          <w:szCs w:val="26"/>
        </w:rPr>
        <w:t>nên</w:t>
      </w:r>
      <w:proofErr w:type="spellEnd"/>
      <w:r w:rsidRPr="00A359D1">
        <w:rPr>
          <w:rFonts w:eastAsia="Verdana"/>
          <w:sz w:val="26"/>
          <w:szCs w:val="26"/>
        </w:rPr>
        <w:t xml:space="preserve"> η </w:t>
      </w:r>
      <w:proofErr w:type="spellStart"/>
      <w:r w:rsidRPr="00A359D1">
        <w:rPr>
          <w:rFonts w:eastAsia="Verdana"/>
          <w:sz w:val="26"/>
          <w:szCs w:val="26"/>
        </w:rPr>
        <w:t>cũng</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thước</w:t>
      </w:r>
      <w:proofErr w:type="spellEnd"/>
      <w:r w:rsidRPr="00A359D1">
        <w:rPr>
          <w:rFonts w:eastAsia="Verdana"/>
          <w:sz w:val="26"/>
          <w:szCs w:val="26"/>
        </w:rPr>
        <w:t xml:space="preserve"> </w:t>
      </w:r>
      <w:proofErr w:type="spellStart"/>
      <w:r w:rsidRPr="00A359D1">
        <w:rPr>
          <w:rFonts w:eastAsia="Verdana"/>
          <w:sz w:val="26"/>
          <w:szCs w:val="26"/>
        </w:rPr>
        <w:t>đo</w:t>
      </w:r>
      <w:proofErr w:type="spellEnd"/>
      <w:r w:rsidRPr="00A359D1">
        <w:rPr>
          <w:rFonts w:eastAsia="Verdana"/>
          <w:sz w:val="26"/>
          <w:szCs w:val="26"/>
        </w:rPr>
        <w:t xml:space="preserve"> </w:t>
      </w:r>
      <w:proofErr w:type="spellStart"/>
      <w:r w:rsidRPr="00A359D1">
        <w:rPr>
          <w:rFonts w:eastAsia="Verdana"/>
          <w:sz w:val="26"/>
          <w:szCs w:val="26"/>
        </w:rPr>
        <w:t>cho</w:t>
      </w:r>
      <w:proofErr w:type="spellEnd"/>
      <w:r w:rsidRPr="00A359D1">
        <w:rPr>
          <w:rFonts w:eastAsia="Verdana"/>
          <w:sz w:val="26"/>
          <w:szCs w:val="26"/>
        </w:rPr>
        <w:t xml:space="preserve"> </w:t>
      </w:r>
      <w:proofErr w:type="spellStart"/>
      <w:r w:rsidRPr="00A359D1">
        <w:rPr>
          <w:rFonts w:eastAsia="Verdana"/>
          <w:sz w:val="26"/>
          <w:szCs w:val="26"/>
        </w:rPr>
        <w:t>khả</w:t>
      </w:r>
      <w:proofErr w:type="spellEnd"/>
      <w:r w:rsidRPr="00A359D1">
        <w:rPr>
          <w:rFonts w:eastAsia="Verdana"/>
          <w:sz w:val="26"/>
          <w:szCs w:val="26"/>
        </w:rPr>
        <w:t xml:space="preserve"> </w:t>
      </w:r>
      <w:proofErr w:type="spellStart"/>
      <w:r w:rsidRPr="00A359D1">
        <w:rPr>
          <w:rFonts w:eastAsia="Verdana"/>
          <w:sz w:val="26"/>
          <w:szCs w:val="26"/>
        </w:rPr>
        <w:t>năng</w:t>
      </w:r>
      <w:proofErr w:type="spellEnd"/>
      <w:r w:rsidRPr="00A359D1">
        <w:rPr>
          <w:rFonts w:eastAsia="Verdana"/>
          <w:sz w:val="26"/>
          <w:szCs w:val="26"/>
        </w:rPr>
        <w:t xml:space="preserve"> </w:t>
      </w:r>
      <w:proofErr w:type="spellStart"/>
      <w:r w:rsidRPr="00A359D1">
        <w:rPr>
          <w:rFonts w:eastAsia="Verdana"/>
          <w:sz w:val="26"/>
          <w:szCs w:val="26"/>
        </w:rPr>
        <w:t>phân</w:t>
      </w:r>
      <w:proofErr w:type="spellEnd"/>
      <w:r w:rsidRPr="00A359D1">
        <w:rPr>
          <w:rFonts w:eastAsia="Verdana"/>
          <w:sz w:val="26"/>
          <w:szCs w:val="26"/>
        </w:rPr>
        <w:t xml:space="preserve"> </w:t>
      </w:r>
      <w:proofErr w:type="spellStart"/>
      <w:r w:rsidRPr="00A359D1">
        <w:rPr>
          <w:rFonts w:eastAsia="Verdana"/>
          <w:sz w:val="26"/>
          <w:szCs w:val="26"/>
        </w:rPr>
        <w:t>tách</w:t>
      </w:r>
      <w:proofErr w:type="spellEnd"/>
      <w:r w:rsidRPr="00A359D1">
        <w:rPr>
          <w:rFonts w:eastAsia="Verdana"/>
          <w:sz w:val="26"/>
          <w:szCs w:val="26"/>
        </w:rPr>
        <w:t xml:space="preserve">, </w:t>
      </w:r>
      <w:proofErr w:type="spellStart"/>
      <w:r w:rsidRPr="00A359D1">
        <w:rPr>
          <w:rFonts w:eastAsia="Verdana"/>
          <w:sz w:val="26"/>
          <w:szCs w:val="26"/>
        </w:rPr>
        <w:t>và</w:t>
      </w:r>
      <w:proofErr w:type="spellEnd"/>
      <w:r w:rsidRPr="00A359D1">
        <w:rPr>
          <w:rFonts w:eastAsia="Verdana"/>
          <w:sz w:val="26"/>
          <w:szCs w:val="26"/>
        </w:rPr>
        <w:t xml:space="preserve"> </w:t>
      </w:r>
      <w:proofErr w:type="spellStart"/>
      <w:r w:rsidRPr="00A359D1">
        <w:rPr>
          <w:rFonts w:eastAsia="Verdana"/>
          <w:sz w:val="26"/>
          <w:szCs w:val="26"/>
        </w:rPr>
        <w:t>việc</w:t>
      </w:r>
      <w:proofErr w:type="spellEnd"/>
      <w:r w:rsidRPr="00A359D1">
        <w:rPr>
          <w:rFonts w:eastAsia="Verdana"/>
          <w:sz w:val="26"/>
          <w:szCs w:val="26"/>
        </w:rPr>
        <w:t xml:space="preserve"> </w:t>
      </w:r>
      <w:proofErr w:type="spellStart"/>
      <w:r w:rsidRPr="00A359D1">
        <w:rPr>
          <w:rFonts w:eastAsia="Verdana"/>
          <w:sz w:val="26"/>
          <w:szCs w:val="26"/>
        </w:rPr>
        <w:t>tối</w:t>
      </w:r>
      <w:proofErr w:type="spellEnd"/>
      <w:r w:rsidRPr="00A359D1">
        <w:rPr>
          <w:rFonts w:eastAsia="Verdana"/>
          <w:sz w:val="26"/>
          <w:szCs w:val="26"/>
        </w:rPr>
        <w:t xml:space="preserve"> </w:t>
      </w:r>
      <w:proofErr w:type="spellStart"/>
      <w:r w:rsidRPr="00A359D1">
        <w:rPr>
          <w:rFonts w:eastAsia="Verdana"/>
          <w:sz w:val="26"/>
          <w:szCs w:val="26"/>
        </w:rPr>
        <w:t>ưu</w:t>
      </w:r>
      <w:proofErr w:type="spellEnd"/>
      <w:r w:rsidRPr="00A359D1">
        <w:rPr>
          <w:rFonts w:eastAsia="Verdana"/>
          <w:sz w:val="26"/>
          <w:szCs w:val="26"/>
        </w:rPr>
        <w:t xml:space="preserve"> </w:t>
      </w:r>
      <w:proofErr w:type="spellStart"/>
      <w:r w:rsidRPr="00A359D1">
        <w:rPr>
          <w:rFonts w:eastAsia="Verdana"/>
          <w:sz w:val="26"/>
          <w:szCs w:val="26"/>
        </w:rPr>
        <w:t>hóa</w:t>
      </w:r>
      <w:proofErr w:type="spellEnd"/>
      <w:r w:rsidRPr="00A359D1">
        <w:rPr>
          <w:rFonts w:eastAsia="Verdana"/>
          <w:sz w:val="26"/>
          <w:szCs w:val="26"/>
        </w:rPr>
        <w:t xml:space="preserve"> </w:t>
      </w:r>
      <w:proofErr w:type="spellStart"/>
      <w:r w:rsidRPr="00A359D1">
        <w:rPr>
          <w:rFonts w:eastAsia="Verdana"/>
          <w:sz w:val="26"/>
          <w:szCs w:val="26"/>
        </w:rPr>
        <w:t>thước</w:t>
      </w:r>
      <w:proofErr w:type="spellEnd"/>
      <w:r w:rsidRPr="00A359D1">
        <w:rPr>
          <w:rFonts w:eastAsia="Verdana"/>
          <w:sz w:val="26"/>
          <w:szCs w:val="26"/>
        </w:rPr>
        <w:t xml:space="preserve"> </w:t>
      </w:r>
      <w:proofErr w:type="spellStart"/>
      <w:r w:rsidRPr="00A359D1">
        <w:rPr>
          <w:rFonts w:eastAsia="Verdana"/>
          <w:sz w:val="26"/>
          <w:szCs w:val="26"/>
        </w:rPr>
        <w:t>đo</w:t>
      </w:r>
      <w:proofErr w:type="spellEnd"/>
      <w:r w:rsidRPr="00A359D1">
        <w:rPr>
          <w:rFonts w:eastAsia="Verdana"/>
          <w:sz w:val="26"/>
          <w:szCs w:val="26"/>
        </w:rPr>
        <w:t xml:space="preserve"> </w:t>
      </w:r>
      <w:proofErr w:type="spellStart"/>
      <w:r w:rsidRPr="00A359D1">
        <w:rPr>
          <w:rFonts w:eastAsia="Verdana"/>
          <w:sz w:val="26"/>
          <w:szCs w:val="26"/>
        </w:rPr>
        <w:t>này</w:t>
      </w:r>
      <w:proofErr w:type="spellEnd"/>
      <w:r w:rsidRPr="00A359D1">
        <w:rPr>
          <w:rFonts w:eastAsia="Verdana"/>
          <w:sz w:val="26"/>
          <w:szCs w:val="26"/>
        </w:rPr>
        <w:t xml:space="preserve"> </w:t>
      </w:r>
      <w:proofErr w:type="spellStart"/>
      <w:r w:rsidRPr="00A359D1">
        <w:rPr>
          <w:rFonts w:eastAsia="Verdana"/>
          <w:sz w:val="26"/>
          <w:szCs w:val="26"/>
        </w:rPr>
        <w:t>tương</w:t>
      </w:r>
      <w:proofErr w:type="spellEnd"/>
      <w:r w:rsidRPr="00A359D1">
        <w:rPr>
          <w:rFonts w:eastAsia="Verdana"/>
          <w:sz w:val="26"/>
          <w:szCs w:val="26"/>
        </w:rPr>
        <w:t xml:space="preserve"> </w:t>
      </w:r>
      <w:proofErr w:type="spellStart"/>
      <w:r w:rsidRPr="00A359D1">
        <w:rPr>
          <w:rFonts w:eastAsia="Verdana"/>
          <w:sz w:val="26"/>
          <w:szCs w:val="26"/>
        </w:rPr>
        <w:t>đương</w:t>
      </w:r>
      <w:proofErr w:type="spellEnd"/>
      <w:r w:rsidRPr="00A359D1">
        <w:rPr>
          <w:rFonts w:eastAsia="Verdana"/>
          <w:sz w:val="26"/>
          <w:szCs w:val="26"/>
        </w:rPr>
        <w:t xml:space="preserve"> </w:t>
      </w:r>
      <w:proofErr w:type="spellStart"/>
      <w:r w:rsidRPr="00A359D1">
        <w:rPr>
          <w:rFonts w:eastAsia="Verdana"/>
          <w:sz w:val="26"/>
          <w:szCs w:val="26"/>
        </w:rPr>
        <w:t>với</w:t>
      </w:r>
      <w:proofErr w:type="spellEnd"/>
      <w:r w:rsidRPr="00A359D1">
        <w:rPr>
          <w:rFonts w:eastAsia="Verdana"/>
          <w:sz w:val="26"/>
          <w:szCs w:val="26"/>
        </w:rPr>
        <w:t xml:space="preserve"> </w:t>
      </w:r>
      <w:proofErr w:type="spellStart"/>
      <w:r w:rsidRPr="00A359D1">
        <w:rPr>
          <w:rFonts w:eastAsia="Verdana"/>
          <w:sz w:val="26"/>
          <w:szCs w:val="26"/>
        </w:rPr>
        <w:t>việc</w:t>
      </w:r>
      <w:proofErr w:type="spellEnd"/>
      <w:r w:rsidRPr="00A359D1">
        <w:rPr>
          <w:rFonts w:eastAsia="Verdana"/>
          <w:sz w:val="26"/>
          <w:szCs w:val="26"/>
        </w:rPr>
        <w:t xml:space="preserve"> </w:t>
      </w:r>
      <w:proofErr w:type="spellStart"/>
      <w:r w:rsidRPr="00A359D1">
        <w:rPr>
          <w:rFonts w:eastAsia="Verdana"/>
          <w:sz w:val="26"/>
          <w:szCs w:val="26"/>
        </w:rPr>
        <w:t>tối</w:t>
      </w:r>
      <w:proofErr w:type="spellEnd"/>
      <w:r w:rsidRPr="00A359D1">
        <w:rPr>
          <w:rFonts w:eastAsia="Verdana"/>
          <w:sz w:val="26"/>
          <w:szCs w:val="26"/>
        </w:rPr>
        <w:t xml:space="preserve"> </w:t>
      </w:r>
      <w:proofErr w:type="spellStart"/>
      <w:r w:rsidRPr="00A359D1">
        <w:rPr>
          <w:rFonts w:eastAsia="Verdana"/>
          <w:sz w:val="26"/>
          <w:szCs w:val="26"/>
        </w:rPr>
        <w:t>ưu</w:t>
      </w:r>
      <w:proofErr w:type="spellEnd"/>
      <w:r w:rsidRPr="00A359D1">
        <w:rPr>
          <w:rFonts w:eastAsia="Verdana"/>
          <w:sz w:val="26"/>
          <w:szCs w:val="26"/>
        </w:rPr>
        <w:t xml:space="preserve"> </w:t>
      </w:r>
      <w:proofErr w:type="spellStart"/>
      <w:r w:rsidRPr="00A359D1">
        <w:rPr>
          <w:rFonts w:eastAsia="Verdana"/>
          <w:sz w:val="26"/>
          <w:szCs w:val="26"/>
        </w:rPr>
        <w:t>hóa</w:t>
      </w:r>
      <w:proofErr w:type="spellEnd"/>
      <w:r w:rsidRPr="00A359D1">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M</w:t>
      </w:r>
      <w:proofErr w:type="spellStart"/>
      <w:r w:rsidRPr="00A359D1">
        <w:rPr>
          <w:rFonts w:eastAsia="Verdana"/>
          <w:sz w:val="26"/>
          <w:szCs w:val="26"/>
        </w:rPr>
        <w:t>ục</w:t>
      </w:r>
      <w:proofErr w:type="spellEnd"/>
      <w:r w:rsidRPr="00A359D1">
        <w:rPr>
          <w:rFonts w:eastAsia="Verdana"/>
          <w:sz w:val="26"/>
          <w:szCs w:val="26"/>
        </w:rPr>
        <w:t xml:space="preserve"> </w:t>
      </w:r>
      <w:proofErr w:type="spellStart"/>
      <w:r w:rsidRPr="00A359D1">
        <w:rPr>
          <w:rFonts w:eastAsia="Verdana"/>
          <w:sz w:val="26"/>
          <w:szCs w:val="26"/>
        </w:rPr>
        <w:t>tiêu</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tìm</w:t>
      </w:r>
      <w:proofErr w:type="spellEnd"/>
      <w:r w:rsidRPr="00A359D1">
        <w:rPr>
          <w:rFonts w:eastAsia="Verdana"/>
          <w:sz w:val="26"/>
          <w:szCs w:val="26"/>
        </w:rPr>
        <w:t xml:space="preserve"> </w:t>
      </w:r>
      <w:proofErr w:type="spellStart"/>
      <w:r w:rsidRPr="00A359D1">
        <w:rPr>
          <w:rFonts w:eastAsia="Verdana"/>
          <w:sz w:val="26"/>
          <w:szCs w:val="26"/>
        </w:rPr>
        <w:t>ngưỡng</w:t>
      </w:r>
      <w:proofErr w:type="spellEnd"/>
      <w:r w:rsidRPr="00A359D1">
        <w:rPr>
          <w:rFonts w:eastAsia="Verdana"/>
          <w:sz w:val="26"/>
          <w:szCs w:val="26"/>
        </w:rPr>
        <w:t xml:space="preserve"> k </w:t>
      </w:r>
      <w:proofErr w:type="spellStart"/>
      <w:r w:rsidRPr="00A359D1">
        <w:rPr>
          <w:rFonts w:eastAsia="Verdana"/>
          <w:sz w:val="26"/>
          <w:szCs w:val="26"/>
        </w:rPr>
        <w:t>sao</w:t>
      </w:r>
      <w:proofErr w:type="spellEnd"/>
      <w:r w:rsidRPr="00A359D1">
        <w:rPr>
          <w:rFonts w:eastAsia="Verdana"/>
          <w:sz w:val="26"/>
          <w:szCs w:val="26"/>
        </w:rPr>
        <w:t xml:space="preserve"> </w:t>
      </w:r>
      <w:proofErr w:type="spellStart"/>
      <w:r w:rsidRPr="00A359D1">
        <w:rPr>
          <w:rFonts w:eastAsia="Verdana"/>
          <w:sz w:val="26"/>
          <w:szCs w:val="26"/>
        </w:rPr>
        <w:t>cho</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được</w:t>
      </w:r>
      <w:proofErr w:type="spellEnd"/>
      <w:r w:rsidRPr="00A359D1">
        <w:rPr>
          <w:rFonts w:eastAsia="Verdana"/>
          <w:sz w:val="26"/>
          <w:szCs w:val="26"/>
        </w:rPr>
        <w:t xml:space="preserve"> </w:t>
      </w:r>
      <w:proofErr w:type="spellStart"/>
      <w:r w:rsidRPr="00A359D1">
        <w:rPr>
          <w:rFonts w:eastAsia="Verdana"/>
          <w:sz w:val="26"/>
          <w:szCs w:val="26"/>
        </w:rPr>
        <w:t>tối</w:t>
      </w:r>
      <w:proofErr w:type="spellEnd"/>
      <w:r w:rsidRPr="00A359D1">
        <w:rPr>
          <w:rFonts w:eastAsia="Verdana"/>
          <w:sz w:val="26"/>
          <w:szCs w:val="26"/>
        </w:rPr>
        <w:t xml:space="preserve"> </w:t>
      </w:r>
      <w:proofErr w:type="spellStart"/>
      <w:r w:rsidRPr="00A359D1">
        <w:rPr>
          <w:rFonts w:eastAsia="Verdana"/>
          <w:sz w:val="26"/>
          <w:szCs w:val="26"/>
        </w:rPr>
        <w:t>đa</w:t>
      </w:r>
      <w:proofErr w:type="spellEnd"/>
      <w:r w:rsidRPr="00A359D1">
        <w:rPr>
          <w:rFonts w:eastAsia="Verdana"/>
          <w:sz w:val="26"/>
          <w:szCs w:val="26"/>
        </w:rPr>
        <w:t xml:space="preserve"> </w:t>
      </w:r>
      <w:proofErr w:type="spellStart"/>
      <w:r w:rsidRPr="00A359D1">
        <w:rPr>
          <w:rFonts w:eastAsia="Verdana"/>
          <w:sz w:val="26"/>
          <w:szCs w:val="26"/>
        </w:rPr>
        <w:t>hóa</w:t>
      </w:r>
      <w:proofErr w:type="spellEnd"/>
      <w:r w:rsidRPr="00A359D1">
        <w:rPr>
          <w:rFonts w:eastAsia="Verdana"/>
          <w:sz w:val="26"/>
          <w:szCs w:val="26"/>
        </w:rPr>
        <w:t xml:space="preserve">, </w:t>
      </w:r>
      <w:proofErr w:type="spellStart"/>
      <w:r w:rsidRPr="00A359D1">
        <w:rPr>
          <w:rFonts w:eastAsia="Verdana"/>
          <w:sz w:val="26"/>
          <w:szCs w:val="26"/>
        </w:rPr>
        <w:t>như</w:t>
      </w:r>
      <w:proofErr w:type="spellEnd"/>
      <w:r w:rsidRPr="00A359D1">
        <w:rPr>
          <w:rFonts w:eastAsia="Verdana"/>
          <w:sz w:val="26"/>
          <w:szCs w:val="26"/>
        </w:rPr>
        <w:t xml:space="preserve"> </w:t>
      </w:r>
      <w:proofErr w:type="spellStart"/>
      <w:r w:rsidRPr="00A359D1">
        <w:rPr>
          <w:rFonts w:eastAsia="Verdana"/>
          <w:sz w:val="26"/>
          <w:szCs w:val="26"/>
        </w:rPr>
        <w:t>đã</w:t>
      </w:r>
      <w:proofErr w:type="spellEnd"/>
      <w:r w:rsidRPr="00A359D1">
        <w:rPr>
          <w:rFonts w:eastAsia="Verdana"/>
          <w:sz w:val="26"/>
          <w:szCs w:val="26"/>
        </w:rPr>
        <w:t xml:space="preserve"> </w:t>
      </w:r>
      <w:proofErr w:type="spellStart"/>
      <w:r w:rsidRPr="00A359D1">
        <w:rPr>
          <w:rFonts w:eastAsia="Verdana"/>
          <w:sz w:val="26"/>
          <w:szCs w:val="26"/>
        </w:rPr>
        <w:t>đề</w:t>
      </w:r>
      <w:proofErr w:type="spellEnd"/>
      <w:r w:rsidRPr="00A359D1">
        <w:rPr>
          <w:rFonts w:eastAsia="Verdana"/>
          <w:sz w:val="26"/>
          <w:szCs w:val="26"/>
        </w:rPr>
        <w:t xml:space="preserve"> </w:t>
      </w:r>
      <w:proofErr w:type="spellStart"/>
      <w:r w:rsidRPr="00A359D1">
        <w:rPr>
          <w:rFonts w:eastAsia="Verdana"/>
          <w:sz w:val="26"/>
          <w:szCs w:val="26"/>
        </w:rPr>
        <w:t>cập</w:t>
      </w:r>
      <w:proofErr w:type="spellEnd"/>
      <w:r w:rsidRPr="00A359D1">
        <w:rPr>
          <w:rFonts w:eastAsia="Verdana"/>
          <w:sz w:val="26"/>
          <w:szCs w:val="26"/>
        </w:rPr>
        <w:t xml:space="preserve"> ở </w:t>
      </w:r>
      <w:proofErr w:type="spellStart"/>
      <w:r w:rsidRPr="00A359D1">
        <w:rPr>
          <w:rFonts w:eastAsia="Verdana"/>
          <w:sz w:val="26"/>
          <w:szCs w:val="26"/>
        </w:rPr>
        <w:t>phần</w:t>
      </w:r>
      <w:proofErr w:type="spellEnd"/>
      <w:r w:rsidRPr="00A359D1">
        <w:rPr>
          <w:rFonts w:eastAsia="Verdana"/>
          <w:sz w:val="26"/>
          <w:szCs w:val="26"/>
        </w:rPr>
        <w:t xml:space="preserve"> </w:t>
      </w:r>
      <w:proofErr w:type="spellStart"/>
      <w:r w:rsidRPr="00A359D1">
        <w:rPr>
          <w:rFonts w:eastAsia="Verdana"/>
          <w:sz w:val="26"/>
          <w:szCs w:val="26"/>
        </w:rPr>
        <w:t>đầu</w:t>
      </w:r>
      <w:proofErr w:type="spellEnd"/>
      <w:r w:rsidRPr="00A359D1">
        <w:rPr>
          <w:rFonts w:eastAsia="Verdana"/>
          <w:sz w:val="26"/>
          <w:szCs w:val="26"/>
        </w:rPr>
        <w:t xml:space="preserve">. </w:t>
      </w:r>
      <w:proofErr w:type="spellStart"/>
      <w:r w:rsidRPr="00A359D1">
        <w:rPr>
          <w:rFonts w:eastAsia="Verdana"/>
          <w:sz w:val="26"/>
          <w:szCs w:val="26"/>
        </w:rPr>
        <w:t>Cần</w:t>
      </w:r>
      <w:proofErr w:type="spellEnd"/>
      <w:r w:rsidRPr="00A359D1">
        <w:rPr>
          <w:rFonts w:eastAsia="Verdana"/>
          <w:sz w:val="26"/>
          <w:szCs w:val="26"/>
        </w:rPr>
        <w:t xml:space="preserve"> </w:t>
      </w:r>
      <w:proofErr w:type="spellStart"/>
      <w:r w:rsidRPr="00A359D1">
        <w:rPr>
          <w:rFonts w:eastAsia="Verdana"/>
          <w:sz w:val="26"/>
          <w:szCs w:val="26"/>
        </w:rPr>
        <w:t>lưu</w:t>
      </w:r>
      <w:proofErr w:type="spellEnd"/>
      <w:r w:rsidRPr="00A359D1">
        <w:rPr>
          <w:rFonts w:eastAsia="Verdana"/>
          <w:sz w:val="26"/>
          <w:szCs w:val="26"/>
        </w:rPr>
        <w:t xml:space="preserve"> ý </w:t>
      </w:r>
      <w:proofErr w:type="spellStart"/>
      <w:r w:rsidRPr="00A359D1">
        <w:rPr>
          <w:rFonts w:eastAsia="Verdana"/>
          <w:sz w:val="26"/>
          <w:szCs w:val="26"/>
        </w:rPr>
        <w:t>rằng</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này</w:t>
      </w:r>
      <w:proofErr w:type="spellEnd"/>
      <w:r w:rsidRPr="00A359D1">
        <w:rPr>
          <w:rFonts w:eastAsia="Verdana"/>
          <w:sz w:val="26"/>
          <w:szCs w:val="26"/>
        </w:rPr>
        <w:t xml:space="preserve"> </w:t>
      </w:r>
      <w:proofErr w:type="spellStart"/>
      <w:r w:rsidRPr="00A359D1">
        <w:rPr>
          <w:rFonts w:eastAsia="Verdana"/>
          <w:sz w:val="26"/>
          <w:szCs w:val="26"/>
        </w:rPr>
        <w:t>chỉ</w:t>
      </w:r>
      <w:proofErr w:type="spellEnd"/>
      <w:r w:rsidRPr="00A359D1">
        <w:rPr>
          <w:rFonts w:eastAsia="Verdana"/>
          <w:sz w:val="26"/>
          <w:szCs w:val="26"/>
        </w:rPr>
        <w:t xml:space="preserve"> </w:t>
      </w:r>
      <w:proofErr w:type="spellStart"/>
      <w:r w:rsidRPr="00A359D1">
        <w:rPr>
          <w:rFonts w:eastAsia="Verdana"/>
          <w:sz w:val="26"/>
          <w:szCs w:val="26"/>
        </w:rPr>
        <w:t>bằng</w:t>
      </w:r>
      <w:proofErr w:type="spellEnd"/>
      <w:r w:rsidRPr="00A359D1">
        <w:rPr>
          <w:rFonts w:eastAsia="Verdana"/>
          <w:sz w:val="26"/>
          <w:szCs w:val="26"/>
        </w:rPr>
        <w:t xml:space="preserve"> 0 </w:t>
      </w:r>
      <w:proofErr w:type="spellStart"/>
      <w:r w:rsidRPr="00A359D1">
        <w:rPr>
          <w:rFonts w:eastAsia="Verdana"/>
          <w:sz w:val="26"/>
          <w:szCs w:val="26"/>
        </w:rPr>
        <w:t>khi</w:t>
      </w:r>
      <w:proofErr w:type="spellEnd"/>
      <w:r w:rsidRPr="00A359D1">
        <w:rPr>
          <w:rFonts w:eastAsia="Verdana"/>
          <w:sz w:val="26"/>
          <w:szCs w:val="26"/>
        </w:rPr>
        <w:t xml:space="preserve"> </w:t>
      </w:r>
      <w:proofErr w:type="spellStart"/>
      <w:r w:rsidRPr="00A359D1">
        <w:rPr>
          <w:rFonts w:eastAsia="Verdana"/>
          <w:sz w:val="26"/>
          <w:szCs w:val="26"/>
        </w:rPr>
        <w:t>tất</w:t>
      </w:r>
      <w:proofErr w:type="spellEnd"/>
      <w:r w:rsidRPr="00A359D1">
        <w:rPr>
          <w:rFonts w:eastAsia="Verdana"/>
          <w:sz w:val="26"/>
          <w:szCs w:val="26"/>
        </w:rPr>
        <w:t xml:space="preserve"> </w:t>
      </w:r>
      <w:proofErr w:type="spellStart"/>
      <w:r w:rsidRPr="00A359D1">
        <w:rPr>
          <w:rFonts w:eastAsia="Verdana"/>
          <w:sz w:val="26"/>
          <w:szCs w:val="26"/>
        </w:rPr>
        <w:t>cả</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mức</w:t>
      </w:r>
      <w:proofErr w:type="spellEnd"/>
      <w:r w:rsidRPr="00A359D1">
        <w:rPr>
          <w:rFonts w:eastAsia="Verdana"/>
          <w:sz w:val="26"/>
          <w:szCs w:val="26"/>
        </w:rPr>
        <w:t xml:space="preserve"> </w:t>
      </w:r>
      <w:proofErr w:type="spellStart"/>
      <w:r w:rsidRPr="00A359D1">
        <w:rPr>
          <w:rFonts w:eastAsia="Verdana"/>
          <w:sz w:val="26"/>
          <w:szCs w:val="26"/>
        </w:rPr>
        <w:t>cường</w:t>
      </w:r>
      <w:proofErr w:type="spellEnd"/>
      <w:r w:rsidRPr="00A359D1">
        <w:rPr>
          <w:rFonts w:eastAsia="Verdana"/>
          <w:sz w:val="26"/>
          <w:szCs w:val="26"/>
        </w:rPr>
        <w:t xml:space="preserve"> </w:t>
      </w:r>
      <w:proofErr w:type="spellStart"/>
      <w:r w:rsidRPr="00A359D1">
        <w:rPr>
          <w:rFonts w:eastAsia="Verdana"/>
          <w:sz w:val="26"/>
          <w:szCs w:val="26"/>
        </w:rPr>
        <w:t>độ</w:t>
      </w:r>
      <w:proofErr w:type="spellEnd"/>
      <w:r w:rsidRPr="00A359D1">
        <w:rPr>
          <w:rFonts w:eastAsia="Verdana"/>
          <w:sz w:val="26"/>
          <w:szCs w:val="26"/>
        </w:rPr>
        <w:t xml:space="preserve"> </w:t>
      </w:r>
      <w:proofErr w:type="spellStart"/>
      <w:r w:rsidRPr="00A359D1">
        <w:rPr>
          <w:rFonts w:eastAsia="Verdana"/>
          <w:sz w:val="26"/>
          <w:szCs w:val="26"/>
        </w:rPr>
        <w:t>trong</w:t>
      </w:r>
      <w:proofErr w:type="spellEnd"/>
      <w:r w:rsidRPr="00A359D1">
        <w:rPr>
          <w:rFonts w:eastAsia="Verdana"/>
          <w:sz w:val="26"/>
          <w:szCs w:val="26"/>
        </w:rPr>
        <w:t xml:space="preserve"> </w:t>
      </w:r>
      <w:proofErr w:type="spellStart"/>
      <w:r w:rsidRPr="00A359D1">
        <w:rPr>
          <w:rFonts w:eastAsia="Verdana"/>
          <w:sz w:val="26"/>
          <w:szCs w:val="26"/>
        </w:rPr>
        <w:t>ảnh</w:t>
      </w:r>
      <w:proofErr w:type="spellEnd"/>
      <w:r w:rsidRPr="00A359D1">
        <w:rPr>
          <w:rFonts w:eastAsia="Verdana"/>
          <w:sz w:val="26"/>
          <w:szCs w:val="26"/>
        </w:rPr>
        <w:t xml:space="preserve"> </w:t>
      </w:r>
      <w:proofErr w:type="spellStart"/>
      <w:r w:rsidRPr="00A359D1">
        <w:rPr>
          <w:rFonts w:eastAsia="Verdana"/>
          <w:sz w:val="26"/>
          <w:szCs w:val="26"/>
        </w:rPr>
        <w:t>đều</w:t>
      </w:r>
      <w:proofErr w:type="spellEnd"/>
      <w:r w:rsidRPr="00A359D1">
        <w:rPr>
          <w:rFonts w:eastAsia="Verdana"/>
          <w:sz w:val="26"/>
          <w:szCs w:val="26"/>
        </w:rPr>
        <w:t xml:space="preserve"> </w:t>
      </w:r>
      <w:proofErr w:type="spellStart"/>
      <w:r w:rsidRPr="00A359D1">
        <w:rPr>
          <w:rFonts w:eastAsia="Verdana"/>
          <w:sz w:val="26"/>
          <w:szCs w:val="26"/>
        </w:rPr>
        <w:t>giống</w:t>
      </w:r>
      <w:proofErr w:type="spellEnd"/>
      <w:r w:rsidRPr="00A359D1">
        <w:rPr>
          <w:rFonts w:eastAsia="Verdana"/>
          <w:sz w:val="26"/>
          <w:szCs w:val="26"/>
        </w:rPr>
        <w:t xml:space="preserve"> </w:t>
      </w:r>
      <w:proofErr w:type="spellStart"/>
      <w:r w:rsidRPr="00A359D1">
        <w:rPr>
          <w:rFonts w:eastAsia="Verdana"/>
          <w:sz w:val="26"/>
          <w:szCs w:val="26"/>
        </w:rPr>
        <w:t>nhau</w:t>
      </w:r>
      <w:proofErr w:type="spellEnd"/>
      <w:r w:rsidRPr="00A359D1">
        <w:rPr>
          <w:rFonts w:eastAsia="Verdana"/>
          <w:sz w:val="26"/>
          <w:szCs w:val="26"/>
        </w:rPr>
        <w:t xml:space="preserve">, </w:t>
      </w:r>
      <w:proofErr w:type="spellStart"/>
      <w:r w:rsidRPr="00A359D1">
        <w:rPr>
          <w:rFonts w:eastAsia="Verdana"/>
          <w:sz w:val="26"/>
          <w:szCs w:val="26"/>
        </w:rPr>
        <w:t>tức</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chỉ</w:t>
      </w:r>
      <w:proofErr w:type="spellEnd"/>
      <w:r w:rsidRPr="00A359D1">
        <w:rPr>
          <w:rFonts w:eastAsia="Verdana"/>
          <w:sz w:val="26"/>
          <w:szCs w:val="26"/>
        </w:rPr>
        <w:t xml:space="preserve"> </w:t>
      </w:r>
      <w:proofErr w:type="spellStart"/>
      <w:r w:rsidRPr="00A359D1">
        <w:rPr>
          <w:rFonts w:eastAsia="Verdana"/>
          <w:sz w:val="26"/>
          <w:szCs w:val="26"/>
        </w:rPr>
        <w:t>có</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điểm</w:t>
      </w:r>
      <w:proofErr w:type="spellEnd"/>
      <w:r w:rsidRPr="00A359D1">
        <w:rPr>
          <w:rFonts w:eastAsia="Verdana"/>
          <w:sz w:val="26"/>
          <w:szCs w:val="26"/>
        </w:rPr>
        <w:t xml:space="preserve"> </w:t>
      </w:r>
      <w:proofErr w:type="spellStart"/>
      <w:r w:rsidRPr="00A359D1">
        <w:rPr>
          <w:rFonts w:eastAsia="Verdana"/>
          <w:sz w:val="26"/>
          <w:szCs w:val="26"/>
        </w:rPr>
        <w:t>ảnh</w:t>
      </w:r>
      <w:proofErr w:type="spellEnd"/>
      <w:r w:rsidRPr="00A359D1">
        <w:rPr>
          <w:rFonts w:eastAsia="Verdana"/>
          <w:sz w:val="26"/>
          <w:szCs w:val="26"/>
        </w:rPr>
        <w:t xml:space="preserve"> </w:t>
      </w:r>
      <w:proofErr w:type="spellStart"/>
      <w:r w:rsidRPr="00A359D1">
        <w:rPr>
          <w:rFonts w:eastAsia="Verdana"/>
          <w:sz w:val="26"/>
          <w:szCs w:val="26"/>
        </w:rPr>
        <w:t>duy</w:t>
      </w:r>
      <w:proofErr w:type="spellEnd"/>
      <w:r w:rsidRPr="00A359D1">
        <w:rPr>
          <w:rFonts w:eastAsia="Verdana"/>
          <w:sz w:val="26"/>
          <w:szCs w:val="26"/>
        </w:rPr>
        <w:t xml:space="preserve"> </w:t>
      </w:r>
      <w:proofErr w:type="spellStart"/>
      <w:r w:rsidRPr="00A359D1">
        <w:rPr>
          <w:rFonts w:eastAsia="Verdana"/>
          <w:sz w:val="26"/>
          <w:szCs w:val="26"/>
        </w:rPr>
        <w:t>nhất</w:t>
      </w:r>
      <w:proofErr w:type="spellEnd"/>
      <w:r w:rsidRPr="00A359D1">
        <w:rPr>
          <w:rFonts w:eastAsia="Verdana"/>
          <w:sz w:val="26"/>
          <w:szCs w:val="26"/>
        </w:rPr>
        <w:t xml:space="preserve">. </w:t>
      </w:r>
      <w:proofErr w:type="spellStart"/>
      <w:r w:rsidRPr="00A359D1">
        <w:rPr>
          <w:rFonts w:eastAsia="Verdana"/>
          <w:sz w:val="26"/>
          <w:szCs w:val="26"/>
        </w:rPr>
        <w:t>Điều</w:t>
      </w:r>
      <w:proofErr w:type="spellEnd"/>
      <w:r w:rsidRPr="00A359D1">
        <w:rPr>
          <w:rFonts w:eastAsia="Verdana"/>
          <w:sz w:val="26"/>
          <w:szCs w:val="26"/>
        </w:rPr>
        <w:t xml:space="preserve"> </w:t>
      </w:r>
      <w:proofErr w:type="spellStart"/>
      <w:r w:rsidRPr="00A359D1">
        <w:rPr>
          <w:rFonts w:eastAsia="Verdana"/>
          <w:sz w:val="26"/>
          <w:szCs w:val="26"/>
        </w:rPr>
        <w:t>này</w:t>
      </w:r>
      <w:proofErr w:type="spellEnd"/>
      <w:r w:rsidRPr="00A359D1">
        <w:rPr>
          <w:rFonts w:eastAsia="Verdana"/>
          <w:sz w:val="26"/>
          <w:szCs w:val="26"/>
        </w:rPr>
        <w:t xml:space="preserve"> </w:t>
      </w:r>
      <w:proofErr w:type="spellStart"/>
      <w:r w:rsidRPr="00A359D1">
        <w:rPr>
          <w:rFonts w:eastAsia="Verdana"/>
          <w:sz w:val="26"/>
          <w:szCs w:val="26"/>
        </w:rPr>
        <w:t>đồng</w:t>
      </w:r>
      <w:proofErr w:type="spellEnd"/>
      <w:r w:rsidRPr="00A359D1">
        <w:rPr>
          <w:rFonts w:eastAsia="Verdana"/>
          <w:sz w:val="26"/>
          <w:szCs w:val="26"/>
        </w:rPr>
        <w:t xml:space="preserve"> </w:t>
      </w:r>
      <w:proofErr w:type="spellStart"/>
      <w:r w:rsidRPr="00A359D1">
        <w:rPr>
          <w:rFonts w:eastAsia="Verdana"/>
          <w:sz w:val="26"/>
          <w:szCs w:val="26"/>
        </w:rPr>
        <w:t>nghĩa</w:t>
      </w:r>
      <w:proofErr w:type="spellEnd"/>
      <w:r w:rsidRPr="00A359D1">
        <w:rPr>
          <w:rFonts w:eastAsia="Verdana"/>
          <w:sz w:val="26"/>
          <w:szCs w:val="26"/>
        </w:rPr>
        <w:t xml:space="preserve"> </w:t>
      </w:r>
      <w:proofErr w:type="spellStart"/>
      <w:r w:rsidRPr="00A359D1">
        <w:rPr>
          <w:rFonts w:eastAsia="Verdana"/>
          <w:sz w:val="26"/>
          <w:szCs w:val="26"/>
        </w:rPr>
        <w:t>với</w:t>
      </w:r>
      <w:proofErr w:type="spellEnd"/>
      <w:r w:rsidRPr="00A359D1">
        <w:rPr>
          <w:rFonts w:eastAsia="Verdana"/>
          <w:sz w:val="26"/>
          <w:szCs w:val="26"/>
        </w:rPr>
        <w:t xml:space="preserve"> </w:t>
      </w:r>
      <w:proofErr w:type="spellStart"/>
      <w:r w:rsidRPr="00A359D1">
        <w:rPr>
          <w:rFonts w:eastAsia="Verdana"/>
          <w:sz w:val="26"/>
          <w:szCs w:val="26"/>
        </w:rPr>
        <w:t>việc</w:t>
      </w:r>
      <w:proofErr w:type="spellEnd"/>
      <w:r w:rsidRPr="00A359D1">
        <w:rPr>
          <w:rFonts w:eastAsia="Verdana"/>
          <w:sz w:val="26"/>
          <w:szCs w:val="26"/>
        </w:rPr>
        <w:t xml:space="preserve"> η=0 </w:t>
      </w:r>
      <w:proofErr w:type="spellStart"/>
      <w:r w:rsidRPr="00A359D1">
        <w:rPr>
          <w:rFonts w:eastAsia="Verdana"/>
          <w:sz w:val="26"/>
          <w:szCs w:val="26"/>
        </w:rPr>
        <w:t>đối</w:t>
      </w:r>
      <w:proofErr w:type="spellEnd"/>
      <w:r w:rsidRPr="00A359D1">
        <w:rPr>
          <w:rFonts w:eastAsia="Verdana"/>
          <w:sz w:val="26"/>
          <w:szCs w:val="26"/>
        </w:rPr>
        <w:t xml:space="preserve"> </w:t>
      </w:r>
      <w:proofErr w:type="spellStart"/>
      <w:r w:rsidRPr="00A359D1">
        <w:rPr>
          <w:rFonts w:eastAsia="Verdana"/>
          <w:sz w:val="26"/>
          <w:szCs w:val="26"/>
        </w:rPr>
        <w:t>với</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bức</w:t>
      </w:r>
      <w:proofErr w:type="spellEnd"/>
      <w:r w:rsidRPr="00A359D1">
        <w:rPr>
          <w:rFonts w:eastAsia="Verdana"/>
          <w:sz w:val="26"/>
          <w:szCs w:val="26"/>
        </w:rPr>
        <w:t xml:space="preserve"> </w:t>
      </w:r>
      <w:proofErr w:type="spellStart"/>
      <w:r w:rsidRPr="00A359D1">
        <w:rPr>
          <w:rFonts w:eastAsia="Verdana"/>
          <w:sz w:val="26"/>
          <w:szCs w:val="26"/>
        </w:rPr>
        <w:t>ảnh</w:t>
      </w:r>
      <w:proofErr w:type="spellEnd"/>
      <w:r w:rsidRPr="00A359D1">
        <w:rPr>
          <w:rFonts w:eastAsia="Verdana"/>
          <w:sz w:val="26"/>
          <w:szCs w:val="26"/>
        </w:rPr>
        <w:t xml:space="preserve"> </w:t>
      </w:r>
      <w:proofErr w:type="spellStart"/>
      <w:r w:rsidRPr="00A359D1">
        <w:rPr>
          <w:rFonts w:eastAsia="Verdana"/>
          <w:sz w:val="26"/>
          <w:szCs w:val="26"/>
        </w:rPr>
        <w:t>đồng</w:t>
      </w:r>
      <w:proofErr w:type="spellEnd"/>
      <w:r w:rsidRPr="00A359D1">
        <w:rPr>
          <w:rFonts w:eastAsia="Verdana"/>
          <w:sz w:val="26"/>
          <w:szCs w:val="26"/>
        </w:rPr>
        <w:t xml:space="preserve"> </w:t>
      </w:r>
      <w:proofErr w:type="spellStart"/>
      <w:r w:rsidRPr="00A359D1">
        <w:rPr>
          <w:rFonts w:eastAsia="Verdana"/>
          <w:sz w:val="26"/>
          <w:szCs w:val="26"/>
        </w:rPr>
        <w:t>nhất</w:t>
      </w:r>
      <w:proofErr w:type="spellEnd"/>
      <w:r w:rsidRPr="00A359D1">
        <w:rPr>
          <w:rFonts w:eastAsia="Verdana"/>
          <w:sz w:val="26"/>
          <w:szCs w:val="26"/>
        </w:rPr>
        <w:t xml:space="preserve">, </w:t>
      </w:r>
      <w:proofErr w:type="spellStart"/>
      <w:r w:rsidRPr="00A359D1">
        <w:rPr>
          <w:rFonts w:eastAsia="Verdana"/>
          <w:sz w:val="26"/>
          <w:szCs w:val="26"/>
        </w:rPr>
        <w:t>vì</w:t>
      </w:r>
      <w:proofErr w:type="spellEnd"/>
      <w:r w:rsidRPr="00A359D1">
        <w:rPr>
          <w:rFonts w:eastAsia="Verdana"/>
          <w:sz w:val="26"/>
          <w:szCs w:val="26"/>
        </w:rPr>
        <w:t xml:space="preserve"> </w:t>
      </w:r>
      <w:proofErr w:type="spellStart"/>
      <w:r w:rsidRPr="00A359D1">
        <w:rPr>
          <w:rFonts w:eastAsia="Verdana"/>
          <w:sz w:val="26"/>
          <w:szCs w:val="26"/>
        </w:rPr>
        <w:t>không</w:t>
      </w:r>
      <w:proofErr w:type="spellEnd"/>
      <w:r w:rsidRPr="00A359D1">
        <w:rPr>
          <w:rFonts w:eastAsia="Verdana"/>
          <w:sz w:val="26"/>
          <w:szCs w:val="26"/>
        </w:rPr>
        <w:t xml:space="preserve"> </w:t>
      </w:r>
      <w:proofErr w:type="spellStart"/>
      <w:r w:rsidRPr="00A359D1">
        <w:rPr>
          <w:rFonts w:eastAsia="Verdana"/>
          <w:sz w:val="26"/>
          <w:szCs w:val="26"/>
        </w:rPr>
        <w:t>có</w:t>
      </w:r>
      <w:proofErr w:type="spellEnd"/>
      <w:r w:rsidRPr="00A359D1">
        <w:rPr>
          <w:rFonts w:eastAsia="Verdana"/>
          <w:sz w:val="26"/>
          <w:szCs w:val="26"/>
        </w:rPr>
        <w:t xml:space="preserve"> </w:t>
      </w:r>
      <w:proofErr w:type="spellStart"/>
      <w:r w:rsidRPr="00A359D1">
        <w:rPr>
          <w:rFonts w:eastAsia="Verdana"/>
          <w:sz w:val="26"/>
          <w:szCs w:val="26"/>
        </w:rPr>
        <w:t>khả</w:t>
      </w:r>
      <w:proofErr w:type="spellEnd"/>
      <w:r w:rsidRPr="00A359D1">
        <w:rPr>
          <w:rFonts w:eastAsia="Verdana"/>
          <w:sz w:val="26"/>
          <w:szCs w:val="26"/>
        </w:rPr>
        <w:t xml:space="preserve"> </w:t>
      </w:r>
      <w:proofErr w:type="spellStart"/>
      <w:r w:rsidRPr="00A359D1">
        <w:rPr>
          <w:rFonts w:eastAsia="Verdana"/>
          <w:sz w:val="26"/>
          <w:szCs w:val="26"/>
        </w:rPr>
        <w:t>năng</w:t>
      </w:r>
      <w:proofErr w:type="spellEnd"/>
      <w:r w:rsidRPr="00A359D1">
        <w:rPr>
          <w:rFonts w:eastAsia="Verdana"/>
          <w:sz w:val="26"/>
          <w:szCs w:val="26"/>
        </w:rPr>
        <w:t xml:space="preserve"> </w:t>
      </w:r>
      <w:proofErr w:type="spellStart"/>
      <w:r w:rsidRPr="00A359D1">
        <w:rPr>
          <w:rFonts w:eastAsia="Verdana"/>
          <w:sz w:val="26"/>
          <w:szCs w:val="26"/>
        </w:rPr>
        <w:t>phân</w:t>
      </w:r>
      <w:proofErr w:type="spellEnd"/>
      <w:r w:rsidRPr="00A359D1">
        <w:rPr>
          <w:rFonts w:eastAsia="Verdana"/>
          <w:sz w:val="26"/>
          <w:szCs w:val="26"/>
        </w:rPr>
        <w:t xml:space="preserve"> </w:t>
      </w:r>
      <w:proofErr w:type="spellStart"/>
      <w:r w:rsidRPr="00A359D1">
        <w:rPr>
          <w:rFonts w:eastAsia="Verdana"/>
          <w:sz w:val="26"/>
          <w:szCs w:val="26"/>
        </w:rPr>
        <w:t>tách</w:t>
      </w:r>
      <w:proofErr w:type="spellEnd"/>
      <w:r w:rsidRPr="00A359D1">
        <w:rPr>
          <w:rFonts w:eastAsia="Verdana"/>
          <w:sz w:val="26"/>
          <w:szCs w:val="26"/>
        </w:rPr>
        <w:t xml:space="preserve"> </w:t>
      </w:r>
      <w:proofErr w:type="spellStart"/>
      <w:r w:rsidRPr="00A359D1">
        <w:rPr>
          <w:rFonts w:eastAsia="Verdana"/>
          <w:sz w:val="26"/>
          <w:szCs w:val="26"/>
        </w:rPr>
        <w:t>nào</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điểm</w:t>
      </w:r>
      <w:proofErr w:type="spellEnd"/>
      <w:r w:rsidRPr="00A359D1">
        <w:rPr>
          <w:rFonts w:eastAsia="Verdana"/>
          <w:sz w:val="26"/>
          <w:szCs w:val="26"/>
        </w:rPr>
        <w:t xml:space="preserve"> </w:t>
      </w:r>
      <w:proofErr w:type="spellStart"/>
      <w:r w:rsidRPr="00A359D1">
        <w:rPr>
          <w:rFonts w:eastAsia="Verdana"/>
          <w:sz w:val="26"/>
          <w:szCs w:val="26"/>
        </w:rPr>
        <w:t>trong</w:t>
      </w:r>
      <w:proofErr w:type="spellEnd"/>
      <w:r w:rsidRPr="00A359D1">
        <w:rPr>
          <w:rFonts w:eastAsia="Verdana"/>
          <w:sz w:val="26"/>
          <w:szCs w:val="26"/>
        </w:rPr>
        <w:t xml:space="preserve"> </w:t>
      </w:r>
      <w:proofErr w:type="spellStart"/>
      <w:r w:rsidRPr="00A359D1">
        <w:rPr>
          <w:rFonts w:eastAsia="Verdana"/>
          <w:sz w:val="26"/>
          <w:szCs w:val="26"/>
        </w:rPr>
        <w:t>cùng</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w:t>
      </w:r>
    </w:p>
    <w:p w14:paraId="01EE8CE0" w14:textId="1B3D9F25" w:rsidR="00260B6F" w:rsidRDefault="00260B6F" w:rsidP="00AE2A07">
      <w:pPr>
        <w:spacing w:line="372" w:lineRule="auto"/>
        <w:jc w:val="both"/>
        <w:rPr>
          <w:rFonts w:eastAsia="Verdana"/>
          <w:sz w:val="26"/>
          <w:szCs w:val="26"/>
        </w:rPr>
      </w:pPr>
      <w:proofErr w:type="spellStart"/>
      <w:r>
        <w:rPr>
          <w:rFonts w:eastAsia="Verdana"/>
          <w:sz w:val="26"/>
          <w:szCs w:val="26"/>
        </w:rPr>
        <w:t>Đưa</w:t>
      </w:r>
      <w:proofErr w:type="spellEnd"/>
      <w:r>
        <w:rPr>
          <w:rFonts w:eastAsia="Verdana"/>
          <w:sz w:val="26"/>
          <w:szCs w:val="26"/>
        </w:rPr>
        <w:t xml:space="preserve"> chỉ </w:t>
      </w:r>
      <w:proofErr w:type="spellStart"/>
      <w:r>
        <w:rPr>
          <w:rFonts w:eastAsia="Verdana"/>
          <w:sz w:val="26"/>
          <w:szCs w:val="26"/>
        </w:rPr>
        <w:t>sô</w:t>
      </w:r>
      <w:proofErr w:type="spellEnd"/>
      <w:r>
        <w:rPr>
          <w:rFonts w:eastAsia="Verdana"/>
          <w:sz w:val="26"/>
          <w:szCs w:val="26"/>
        </w:rPr>
        <w:t xml:space="preserve">́ k </w:t>
      </w:r>
      <w:proofErr w:type="spellStart"/>
      <w:r>
        <w:rPr>
          <w:rFonts w:eastAsia="Verdana"/>
          <w:sz w:val="26"/>
          <w:szCs w:val="26"/>
        </w:rPr>
        <w:t>vào</w:t>
      </w:r>
      <w:proofErr w:type="spellEnd"/>
      <w:r>
        <w:rPr>
          <w:rFonts w:eastAsia="Verdana"/>
          <w:sz w:val="26"/>
          <w:szCs w:val="26"/>
        </w:rPr>
        <w:t xml:space="preserve">, ta có </w:t>
      </w:r>
      <w:proofErr w:type="spellStart"/>
      <w:r>
        <w:rPr>
          <w:rFonts w:eastAsia="Verdana"/>
          <w:sz w:val="26"/>
          <w:szCs w:val="26"/>
        </w:rPr>
        <w:t>kết</w:t>
      </w:r>
      <w:proofErr w:type="spellEnd"/>
      <w:r>
        <w:rPr>
          <w:rFonts w:eastAsia="Verdana"/>
          <w:sz w:val="26"/>
          <w:szCs w:val="26"/>
        </w:rPr>
        <w:t xml:space="preserve">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w:lastRenderedPageBreak/>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t xml:space="preserve">Trong </w:t>
      </w:r>
      <w:proofErr w:type="spellStart"/>
      <w:r>
        <w:rPr>
          <w:rFonts w:eastAsia="Verdana"/>
          <w:sz w:val="26"/>
          <w:szCs w:val="26"/>
        </w:rPr>
        <w:t>đo</w:t>
      </w:r>
      <w:proofErr w:type="spellEnd"/>
      <w:r>
        <w:rPr>
          <w:rFonts w:eastAsia="Verdana"/>
          <w:sz w:val="26"/>
          <w:szCs w:val="26"/>
        </w:rPr>
        <w:t>́:</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w:t>
      </w:r>
      <w:proofErr w:type="spellStart"/>
      <w:r>
        <w:rPr>
          <w:rFonts w:eastAsia="Verdana"/>
          <w:sz w:val="26"/>
          <w:szCs w:val="26"/>
        </w:rPr>
        <w:t>đo</w:t>
      </w:r>
      <w:proofErr w:type="spellEnd"/>
      <w:r>
        <w:rPr>
          <w:rFonts w:eastAsia="Verdana"/>
          <w:sz w:val="26"/>
          <w:szCs w:val="26"/>
        </w:rPr>
        <w:t xml:space="preserve">́, </w:t>
      </w:r>
      <w:proofErr w:type="spellStart"/>
      <w:r>
        <w:rPr>
          <w:rFonts w:eastAsia="Verdana"/>
          <w:sz w:val="26"/>
          <w:szCs w:val="26"/>
        </w:rPr>
        <w:t>gia</w:t>
      </w:r>
      <w:proofErr w:type="spellEnd"/>
      <w:r>
        <w:rPr>
          <w:rFonts w:eastAsia="Verdana"/>
          <w:sz w:val="26"/>
          <w:szCs w:val="26"/>
        </w:rPr>
        <w:t xml:space="preserve">́ trị </w:t>
      </w:r>
      <w:proofErr w:type="spellStart"/>
      <w:r>
        <w:rPr>
          <w:rFonts w:eastAsia="Verdana"/>
          <w:sz w:val="26"/>
          <w:szCs w:val="26"/>
        </w:rPr>
        <w:t>ngưỡng</w:t>
      </w:r>
      <w:proofErr w:type="spellEnd"/>
      <w:r>
        <w:rPr>
          <w:rFonts w:eastAsia="Verdana"/>
          <w:sz w:val="26"/>
          <w:szCs w:val="26"/>
        </w:rPr>
        <w:t xml:space="preserve"> </w:t>
      </w:r>
      <w:proofErr w:type="spellStart"/>
      <w:r>
        <w:rPr>
          <w:rFonts w:eastAsia="Verdana"/>
          <w:sz w:val="26"/>
          <w:szCs w:val="26"/>
        </w:rPr>
        <w:t>tối</w:t>
      </w:r>
      <w:proofErr w:type="spellEnd"/>
      <w:r>
        <w:rPr>
          <w:rFonts w:eastAsia="Verdana"/>
          <w:sz w:val="26"/>
          <w:szCs w:val="26"/>
        </w:rPr>
        <w:t xml:space="preserve"> </w:t>
      </w:r>
      <w:proofErr w:type="spellStart"/>
      <w:r>
        <w:rPr>
          <w:rFonts w:eastAsia="Verdana"/>
          <w:sz w:val="26"/>
          <w:szCs w:val="26"/>
        </w:rPr>
        <w:t>ưu</w:t>
      </w:r>
      <w:proofErr w:type="spellEnd"/>
      <w:r>
        <w:rPr>
          <w:rFonts w:eastAsia="Verdana"/>
          <w:sz w:val="26"/>
          <w:szCs w:val="26"/>
        </w:rPr>
        <w:t xml:space="preserve"> có </w:t>
      </w:r>
      <w:proofErr w:type="spellStart"/>
      <w:r>
        <w:rPr>
          <w:rFonts w:eastAsia="Verdana"/>
          <w:sz w:val="26"/>
          <w:szCs w:val="26"/>
        </w:rPr>
        <w:t>thê</w:t>
      </w:r>
      <w:proofErr w:type="spellEnd"/>
      <w:r>
        <w:rPr>
          <w:rFonts w:eastAsia="Verdana"/>
          <w:sz w:val="26"/>
          <w:szCs w:val="26"/>
        </w:rPr>
        <w:t xml:space="preserve">̉ </w:t>
      </w:r>
      <w:proofErr w:type="spellStart"/>
      <w:r>
        <w:rPr>
          <w:rFonts w:eastAsia="Verdana"/>
          <w:sz w:val="26"/>
          <w:szCs w:val="26"/>
        </w:rPr>
        <w:t>được</w:t>
      </w:r>
      <w:proofErr w:type="spellEnd"/>
      <w:r>
        <w:rPr>
          <w:rFonts w:eastAsia="Verdana"/>
          <w:sz w:val="26"/>
          <w:szCs w:val="26"/>
        </w:rPr>
        <w:t xml:space="preserve"> </w:t>
      </w:r>
      <w:proofErr w:type="spellStart"/>
      <w:r>
        <w:rPr>
          <w:rFonts w:eastAsia="Verdana"/>
          <w:sz w:val="26"/>
          <w:szCs w:val="26"/>
        </w:rPr>
        <w:t>tìm</w:t>
      </w:r>
      <w:proofErr w:type="spellEnd"/>
      <w:r>
        <w:rPr>
          <w:rFonts w:eastAsia="Verdana"/>
          <w:sz w:val="26"/>
          <w:szCs w:val="26"/>
        </w:rPr>
        <w:t xml:space="preserve"> </w:t>
      </w:r>
      <w:proofErr w:type="spellStart"/>
      <w:r>
        <w:rPr>
          <w:rFonts w:eastAsia="Verdana"/>
          <w:sz w:val="26"/>
          <w:szCs w:val="26"/>
        </w:rPr>
        <w:t>thấy</w:t>
      </w:r>
      <w:proofErr w:type="spellEnd"/>
      <w:r>
        <w:rPr>
          <w:rFonts w:eastAsia="Verdana"/>
          <w:sz w:val="26"/>
          <w:szCs w:val="26"/>
        </w:rPr>
        <w:t xml:space="preserve"> là k* </w:t>
      </w:r>
      <w:proofErr w:type="spellStart"/>
      <w:r>
        <w:rPr>
          <w:rFonts w:eastAsia="Verdana"/>
          <w:sz w:val="26"/>
          <w:szCs w:val="26"/>
        </w:rPr>
        <w:t>với</w:t>
      </w:r>
      <w:proofErr w:type="spellEnd"/>
      <w:r>
        <w:rPr>
          <w:rFonts w:eastAsia="Verdana"/>
          <w:sz w:val="26"/>
          <w:szCs w:val="26"/>
        </w:rPr>
        <w:t xml:space="preserve"> </w:t>
      </w:r>
      <w:proofErr w:type="spellStart"/>
      <w:r>
        <w:rPr>
          <w:rFonts w:eastAsia="Verdana"/>
          <w:sz w:val="26"/>
          <w:szCs w:val="26"/>
        </w:rPr>
        <w:t>gia</w:t>
      </w:r>
      <w:proofErr w:type="spellEnd"/>
      <w:r>
        <w:rPr>
          <w:rFonts w:eastAsia="Verdana"/>
          <w:sz w:val="26"/>
          <w:szCs w:val="26"/>
        </w:rPr>
        <w:t xml:space="preserve">́ trị </w:t>
      </w:r>
      <w:proofErr w:type="spellStart"/>
      <w:r>
        <w:rPr>
          <w:rFonts w:eastAsia="Verdana"/>
          <w:sz w:val="26"/>
          <w:szCs w:val="26"/>
        </w:rPr>
        <w:t>của</w:t>
      </w:r>
      <w:proofErr w:type="spellEnd"/>
      <w:r>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221FBA">
      <w:pPr>
        <w:spacing w:line="372" w:lineRule="auto"/>
        <w:ind w:firstLine="567"/>
        <w:jc w:val="both"/>
        <w:rPr>
          <w:rFonts w:eastAsia="Verdana"/>
          <w:sz w:val="26"/>
          <w:szCs w:val="26"/>
        </w:rPr>
      </w:pPr>
      <w:r w:rsidRPr="00E16036">
        <w:rPr>
          <w:rFonts w:eastAsia="Verdana"/>
          <w:sz w:val="26"/>
          <w:szCs w:val="26"/>
        </w:rPr>
        <w:t xml:space="preserve">Nói </w:t>
      </w:r>
      <w:proofErr w:type="spellStart"/>
      <w:r w:rsidRPr="00E16036">
        <w:rPr>
          <w:rFonts w:eastAsia="Verdana"/>
          <w:sz w:val="26"/>
          <w:szCs w:val="26"/>
        </w:rPr>
        <w:t>cách</w:t>
      </w:r>
      <w:proofErr w:type="spellEnd"/>
      <w:r w:rsidRPr="00E16036">
        <w:rPr>
          <w:rFonts w:eastAsia="Verdana"/>
          <w:sz w:val="26"/>
          <w:szCs w:val="26"/>
        </w:rPr>
        <w:t xml:space="preserve"> </w:t>
      </w:r>
      <w:proofErr w:type="spellStart"/>
      <w:r w:rsidRPr="00E16036">
        <w:rPr>
          <w:rFonts w:eastAsia="Verdana"/>
          <w:sz w:val="26"/>
          <w:szCs w:val="26"/>
        </w:rPr>
        <w:t>khác</w:t>
      </w:r>
      <w:proofErr w:type="spellEnd"/>
      <w:r w:rsidRPr="00E16036">
        <w:rPr>
          <w:rFonts w:eastAsia="Verdana"/>
          <w:sz w:val="26"/>
          <w:szCs w:val="26"/>
        </w:rPr>
        <w:t xml:space="preserve">, </w:t>
      </w:r>
      <w:proofErr w:type="spellStart"/>
      <w:r w:rsidRPr="00E16036">
        <w:rPr>
          <w:rFonts w:eastAsia="Verdana"/>
          <w:sz w:val="26"/>
          <w:szCs w:val="26"/>
        </w:rPr>
        <w:t>để</w:t>
      </w:r>
      <w:proofErr w:type="spellEnd"/>
      <w:r w:rsidRPr="00E16036">
        <w:rPr>
          <w:rFonts w:eastAsia="Verdana"/>
          <w:sz w:val="26"/>
          <w:szCs w:val="26"/>
        </w:rPr>
        <w:t xml:space="preserve"> </w:t>
      </w:r>
      <w:proofErr w:type="spellStart"/>
      <w:r w:rsidRPr="00E16036">
        <w:rPr>
          <w:rFonts w:eastAsia="Verdana"/>
          <w:sz w:val="26"/>
          <w:szCs w:val="26"/>
        </w:rPr>
        <w:t>tìm</w:t>
      </w:r>
      <w:proofErr w:type="spellEnd"/>
      <w:r w:rsidRPr="00E16036">
        <w:rPr>
          <w:rFonts w:eastAsia="Verdana"/>
          <w:sz w:val="26"/>
          <w:szCs w:val="26"/>
        </w:rPr>
        <w:t xml:space="preserve"> k*, </w:t>
      </w:r>
      <w:proofErr w:type="spellStart"/>
      <w:r w:rsidRPr="00E16036">
        <w:rPr>
          <w:rFonts w:eastAsia="Verdana"/>
          <w:sz w:val="26"/>
          <w:szCs w:val="26"/>
        </w:rPr>
        <w:t>chúng</w:t>
      </w:r>
      <w:proofErr w:type="spellEnd"/>
      <w:r w:rsidRPr="00E16036">
        <w:rPr>
          <w:rFonts w:eastAsia="Verdana"/>
          <w:sz w:val="26"/>
          <w:szCs w:val="26"/>
        </w:rPr>
        <w:t xml:space="preserve"> ta </w:t>
      </w:r>
      <w:proofErr w:type="spellStart"/>
      <w:r w:rsidRPr="00E16036">
        <w:rPr>
          <w:rFonts w:eastAsia="Verdana"/>
          <w:sz w:val="26"/>
          <w:szCs w:val="26"/>
        </w:rPr>
        <w:t>chỉ</w:t>
      </w:r>
      <w:proofErr w:type="spellEnd"/>
      <w:r w:rsidRPr="00E16036">
        <w:rPr>
          <w:rFonts w:eastAsia="Verdana"/>
          <w:sz w:val="26"/>
          <w:szCs w:val="26"/>
        </w:rPr>
        <w:t xml:space="preserve"> </w:t>
      </w:r>
      <w:proofErr w:type="spellStart"/>
      <w:r w:rsidRPr="00E16036">
        <w:rPr>
          <w:rFonts w:eastAsia="Verdana"/>
          <w:sz w:val="26"/>
          <w:szCs w:val="26"/>
        </w:rPr>
        <w:t>cần</w:t>
      </w:r>
      <w:proofErr w:type="spellEnd"/>
      <w:r w:rsidRPr="00E16036">
        <w:rPr>
          <w:rFonts w:eastAsia="Verdana"/>
          <w:sz w:val="26"/>
          <w:szCs w:val="26"/>
        </w:rPr>
        <w:t xml:space="preserve"> </w:t>
      </w:r>
      <w:proofErr w:type="spellStart"/>
      <w:r w:rsidRPr="00E16036">
        <w:rPr>
          <w:rFonts w:eastAsia="Verdana"/>
          <w:sz w:val="26"/>
          <w:szCs w:val="26"/>
        </w:rPr>
        <w:t>đánh</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phương</w:t>
      </w:r>
      <w:proofErr w:type="spellEnd"/>
      <w:r w:rsidRPr="00E16036">
        <w:rPr>
          <w:rFonts w:eastAsia="Verdana"/>
          <w:sz w:val="26"/>
          <w:szCs w:val="26"/>
        </w:rPr>
        <w:t xml:space="preserve"> </w:t>
      </w:r>
      <w:proofErr w:type="spellStart"/>
      <w:r w:rsidRPr="00E16036">
        <w:rPr>
          <w:rFonts w:eastAsia="Verdana"/>
          <w:sz w:val="26"/>
          <w:szCs w:val="26"/>
        </w:rPr>
        <w:t>trình</w:t>
      </w:r>
      <w:proofErr w:type="spellEnd"/>
      <w:r w:rsidRPr="00E16036">
        <w:rPr>
          <w:rFonts w:eastAsia="Verdana"/>
          <w:sz w:val="26"/>
          <w:szCs w:val="26"/>
        </w:rPr>
        <w:t xml:space="preserve">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tất</w:t>
      </w:r>
      <w:proofErr w:type="spellEnd"/>
      <w:r w:rsidRPr="00E16036">
        <w:rPr>
          <w:rFonts w:eastAsia="Verdana"/>
          <w:sz w:val="26"/>
          <w:szCs w:val="26"/>
        </w:rPr>
        <w:t xml:space="preserve"> </w:t>
      </w:r>
      <w:proofErr w:type="spellStart"/>
      <w:r w:rsidRPr="00E16036">
        <w:rPr>
          <w:rFonts w:eastAsia="Verdana"/>
          <w:sz w:val="26"/>
          <w:szCs w:val="26"/>
        </w:rPr>
        <w:t>cả</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nguyên</w:t>
      </w:r>
      <w:proofErr w:type="spellEnd"/>
      <w:r w:rsidRPr="00E16036">
        <w:rPr>
          <w:rFonts w:eastAsia="Verdana"/>
          <w:sz w:val="26"/>
          <w:szCs w:val="26"/>
        </w:rPr>
        <w:t xml:space="preserve"> </w:t>
      </w:r>
      <w:proofErr w:type="spellStart"/>
      <w:r w:rsidRPr="00E16036">
        <w:rPr>
          <w:rFonts w:eastAsia="Verdana"/>
          <w:sz w:val="26"/>
          <w:szCs w:val="26"/>
        </w:rPr>
        <w:t>của</w:t>
      </w:r>
      <w:proofErr w:type="spellEnd"/>
      <w:r w:rsidRPr="00E16036">
        <w:rPr>
          <w:rFonts w:eastAsia="Verdana"/>
          <w:sz w:val="26"/>
          <w:szCs w:val="26"/>
        </w:rPr>
        <w:t xml:space="preserve"> k (</w:t>
      </w:r>
      <w:proofErr w:type="spellStart"/>
      <w:r w:rsidRPr="00E16036">
        <w:rPr>
          <w:rFonts w:eastAsia="Verdana"/>
          <w:sz w:val="26"/>
          <w:szCs w:val="26"/>
        </w:rPr>
        <w:t>với</w:t>
      </w:r>
      <w:proofErr w:type="spellEnd"/>
      <w:r w:rsidRPr="00E16036">
        <w:rPr>
          <w:rFonts w:eastAsia="Verdana"/>
          <w:sz w:val="26"/>
          <w:szCs w:val="26"/>
        </w:rPr>
        <w:t xml:space="preserve"> </w:t>
      </w:r>
      <w:proofErr w:type="spellStart"/>
      <w:r w:rsidRPr="00E16036">
        <w:rPr>
          <w:rFonts w:eastAsia="Verdana"/>
          <w:sz w:val="26"/>
          <w:szCs w:val="26"/>
        </w:rPr>
        <w:t>điều</w:t>
      </w:r>
      <w:proofErr w:type="spellEnd"/>
      <w:r w:rsidRPr="00E16036">
        <w:rPr>
          <w:rFonts w:eastAsia="Verdana"/>
          <w:sz w:val="26"/>
          <w:szCs w:val="26"/>
        </w:rPr>
        <w:t xml:space="preserve"> </w:t>
      </w:r>
      <w:proofErr w:type="spellStart"/>
      <w:r w:rsidRPr="00E16036">
        <w:rPr>
          <w:rFonts w:eastAsia="Verdana"/>
          <w:sz w:val="26"/>
          <w:szCs w:val="26"/>
        </w:rPr>
        <w:t>kiện</w:t>
      </w:r>
      <w:proofErr w:type="spellEnd"/>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proofErr w:type="spellStart"/>
      <w:r w:rsidRPr="00E16036">
        <w:rPr>
          <w:rFonts w:eastAsia="Verdana"/>
          <w:sz w:val="26"/>
          <w:szCs w:val="26"/>
        </w:rPr>
        <w:t>thỏa</w:t>
      </w:r>
      <w:proofErr w:type="spellEnd"/>
      <w:r w:rsidRPr="00E16036">
        <w:rPr>
          <w:rFonts w:eastAsia="Verdana"/>
          <w:sz w:val="26"/>
          <w:szCs w:val="26"/>
        </w:rPr>
        <w:t xml:space="preserve"> </w:t>
      </w:r>
      <w:proofErr w:type="spellStart"/>
      <w:r w:rsidRPr="00E16036">
        <w:rPr>
          <w:rFonts w:eastAsia="Verdana"/>
          <w:sz w:val="26"/>
          <w:szCs w:val="26"/>
        </w:rPr>
        <w:t>mãn</w:t>
      </w:r>
      <w:proofErr w:type="spellEnd"/>
      <w:r w:rsidRPr="00E16036">
        <w:rPr>
          <w:rFonts w:eastAsia="Verdana"/>
          <w:sz w:val="26"/>
          <w:szCs w:val="26"/>
        </w:rPr>
        <w:t xml:space="preserve">) </w:t>
      </w:r>
      <w:proofErr w:type="spellStart"/>
      <w:r w:rsidRPr="00E16036">
        <w:rPr>
          <w:rFonts w:eastAsia="Verdana"/>
          <w:sz w:val="26"/>
          <w:szCs w:val="26"/>
        </w:rPr>
        <w:t>và</w:t>
      </w:r>
      <w:proofErr w:type="spellEnd"/>
      <w:r w:rsidRPr="00E16036">
        <w:rPr>
          <w:rFonts w:eastAsia="Verdana"/>
          <w:sz w:val="26"/>
          <w:szCs w:val="26"/>
        </w:rPr>
        <w:t xml:space="preserve"> </w:t>
      </w:r>
      <w:proofErr w:type="spellStart"/>
      <w:r w:rsidRPr="00E16036">
        <w:rPr>
          <w:rFonts w:eastAsia="Verdana"/>
          <w:sz w:val="26"/>
          <w:szCs w:val="26"/>
        </w:rPr>
        <w:t>chọn</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k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kết</w:t>
      </w:r>
      <w:proofErr w:type="spellEnd"/>
      <w:r w:rsidRPr="00E16036">
        <w:rPr>
          <w:rFonts w:eastAsia="Verdana"/>
          <w:sz w:val="26"/>
          <w:szCs w:val="26"/>
        </w:rPr>
        <w:t xml:space="preserve"> </w:t>
      </w:r>
      <w:proofErr w:type="spellStart"/>
      <w:r w:rsidRPr="00E16036">
        <w:rPr>
          <w:rFonts w:eastAsia="Verdana"/>
          <w:sz w:val="26"/>
          <w:szCs w:val="26"/>
        </w:rPr>
        <w:t>quả</w:t>
      </w:r>
      <w:proofErr w:type="spellEnd"/>
      <w:r w:rsidRPr="00E16036">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proofErr w:type="spellStart"/>
      <w:r w:rsidRPr="00E16036">
        <w:rPr>
          <w:rFonts w:eastAsia="Verdana"/>
          <w:sz w:val="26"/>
          <w:szCs w:val="26"/>
        </w:rPr>
        <w:t>ớn</w:t>
      </w:r>
      <w:proofErr w:type="spellEnd"/>
      <w:r w:rsidRPr="00E16036">
        <w:rPr>
          <w:rFonts w:eastAsia="Verdana"/>
          <w:sz w:val="26"/>
          <w:szCs w:val="26"/>
        </w:rPr>
        <w:t xml:space="preserve"> </w:t>
      </w:r>
      <w:proofErr w:type="spellStart"/>
      <w:r w:rsidRPr="00E16036">
        <w:rPr>
          <w:rFonts w:eastAsia="Verdana"/>
          <w:sz w:val="26"/>
          <w:szCs w:val="26"/>
        </w:rPr>
        <w:t>nhất</w:t>
      </w:r>
      <w:proofErr w:type="spellEnd"/>
      <w:r w:rsidRPr="00E16036">
        <w:rPr>
          <w:rFonts w:eastAsia="Verdana"/>
          <w:sz w:val="26"/>
          <w:szCs w:val="26"/>
        </w:rPr>
        <w:t xml:space="preserve">. </w:t>
      </w:r>
      <w:proofErr w:type="spellStart"/>
      <w:r w:rsidRPr="00E16036">
        <w:rPr>
          <w:rFonts w:eastAsia="Verdana"/>
          <w:sz w:val="26"/>
          <w:szCs w:val="26"/>
        </w:rPr>
        <w:t>Nếu</w:t>
      </w:r>
      <w:proofErr w:type="spellEnd"/>
      <w:r w:rsidRPr="00E16036">
        <w:rPr>
          <w:rFonts w:eastAsia="Verdana"/>
          <w:sz w:val="26"/>
          <w:szCs w:val="26"/>
        </w:rPr>
        <w:t xml:space="preserve">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nhiều</w:t>
      </w:r>
      <w:proofErr w:type="spellEnd"/>
      <w:r w:rsidRPr="00E16036">
        <w:rPr>
          <w:rFonts w:eastAsia="Verdana"/>
          <w:sz w:val="26"/>
          <w:szCs w:val="26"/>
        </w:rPr>
        <w:t xml:space="preserve"> </w:t>
      </w:r>
      <w:proofErr w:type="spellStart"/>
      <w:r w:rsidRPr="00E16036">
        <w:rPr>
          <w:rFonts w:eastAsia="Verdana"/>
          <w:sz w:val="26"/>
          <w:szCs w:val="26"/>
        </w:rPr>
        <w:t>hơn</w:t>
      </w:r>
      <w:proofErr w:type="spellEnd"/>
      <w:r w:rsidRPr="00E16036">
        <w:rPr>
          <w:rFonts w:eastAsia="Verdana"/>
          <w:sz w:val="26"/>
          <w:szCs w:val="26"/>
        </w:rPr>
        <w:t xml:space="preserve"> </w:t>
      </w:r>
      <w:proofErr w:type="spellStart"/>
      <w:r w:rsidRPr="00E16036">
        <w:rPr>
          <w:rFonts w:eastAsia="Verdana"/>
          <w:sz w:val="26"/>
          <w:szCs w:val="26"/>
        </w:rPr>
        <w:t>một</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k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kết</w:t>
      </w:r>
      <w:proofErr w:type="spellEnd"/>
      <w:r w:rsidRPr="00E16036">
        <w:rPr>
          <w:rFonts w:eastAsia="Verdana"/>
          <w:sz w:val="26"/>
          <w:szCs w:val="26"/>
        </w:rPr>
        <w:t xml:space="preserve"> </w:t>
      </w:r>
      <w:proofErr w:type="spellStart"/>
      <w:r w:rsidRPr="00E16036">
        <w:rPr>
          <w:rFonts w:eastAsia="Verdana"/>
          <w:sz w:val="26"/>
          <w:szCs w:val="26"/>
        </w:rPr>
        <w:t>quả</w:t>
      </w:r>
      <w:proofErr w:type="spellEnd"/>
      <w:r w:rsidRPr="00E16036">
        <w:rPr>
          <w:rFonts w:eastAsia="Verdana"/>
          <w:sz w:val="26"/>
          <w:szCs w:val="26"/>
        </w:rPr>
        <w:t xml:space="preserve"> </w:t>
      </w:r>
      <w:proofErr w:type="spellStart"/>
      <w:r w:rsidRPr="00E16036">
        <w:rPr>
          <w:rFonts w:eastAsia="Verdana"/>
          <w:sz w:val="26"/>
          <w:szCs w:val="26"/>
        </w:rPr>
        <w:t>tối</w:t>
      </w:r>
      <w:proofErr w:type="spellEnd"/>
      <w:r w:rsidRPr="00E16036">
        <w:rPr>
          <w:rFonts w:eastAsia="Verdana"/>
          <w:sz w:val="26"/>
          <w:szCs w:val="26"/>
        </w:rPr>
        <w:t xml:space="preserve"> </w:t>
      </w:r>
      <w:proofErr w:type="spellStart"/>
      <w:r w:rsidRPr="00E16036">
        <w:rPr>
          <w:rFonts w:eastAsia="Verdana"/>
          <w:sz w:val="26"/>
          <w:szCs w:val="26"/>
        </w:rPr>
        <w:t>đa</w:t>
      </w:r>
      <w:proofErr w:type="spellEnd"/>
      <w:r w:rsidRPr="00E16036">
        <w:rPr>
          <w:rFonts w:eastAsia="Verdana"/>
          <w:sz w:val="26"/>
          <w:szCs w:val="26"/>
        </w:rPr>
        <w:t xml:space="preserve">, </w:t>
      </w:r>
      <w:proofErr w:type="spellStart"/>
      <w:r w:rsidRPr="00E16036">
        <w:rPr>
          <w:rFonts w:eastAsia="Verdana"/>
          <w:sz w:val="26"/>
          <w:szCs w:val="26"/>
        </w:rPr>
        <w:t>thường</w:t>
      </w:r>
      <w:proofErr w:type="spellEnd"/>
      <w:r w:rsidRPr="00E16036">
        <w:rPr>
          <w:rFonts w:eastAsia="Verdana"/>
          <w:sz w:val="26"/>
          <w:szCs w:val="26"/>
        </w:rPr>
        <w:t xml:space="preserve"> </w:t>
      </w:r>
      <w:proofErr w:type="spellStart"/>
      <w:r w:rsidRPr="00E16036">
        <w:rPr>
          <w:rFonts w:eastAsia="Verdana"/>
          <w:sz w:val="26"/>
          <w:szCs w:val="26"/>
        </w:rPr>
        <w:t>sẽ</w:t>
      </w:r>
      <w:proofErr w:type="spellEnd"/>
      <w:r w:rsidRPr="00E16036">
        <w:rPr>
          <w:rFonts w:eastAsia="Verdana"/>
          <w:sz w:val="26"/>
          <w:szCs w:val="26"/>
        </w:rPr>
        <w:t xml:space="preserve"> </w:t>
      </w:r>
      <w:proofErr w:type="spellStart"/>
      <w:r w:rsidRPr="00E16036">
        <w:rPr>
          <w:rFonts w:eastAsia="Verdana"/>
          <w:sz w:val="26"/>
          <w:szCs w:val="26"/>
        </w:rPr>
        <w:t>tính</w:t>
      </w:r>
      <w:proofErr w:type="spellEnd"/>
      <w:r w:rsidRPr="00E16036">
        <w:rPr>
          <w:rFonts w:eastAsia="Verdana"/>
          <w:sz w:val="26"/>
          <w:szCs w:val="26"/>
        </w:rPr>
        <w:t xml:space="preserve"> </w:t>
      </w:r>
      <w:proofErr w:type="spellStart"/>
      <w:r w:rsidRPr="00E16036">
        <w:rPr>
          <w:rFonts w:eastAsia="Verdana"/>
          <w:sz w:val="26"/>
          <w:szCs w:val="26"/>
        </w:rPr>
        <w:t>trung</w:t>
      </w:r>
      <w:proofErr w:type="spellEnd"/>
      <w:r w:rsidRPr="00E16036">
        <w:rPr>
          <w:rFonts w:eastAsia="Verdana"/>
          <w:sz w:val="26"/>
          <w:szCs w:val="26"/>
        </w:rPr>
        <w:t xml:space="preserve"> </w:t>
      </w:r>
      <w:proofErr w:type="spellStart"/>
      <w:r w:rsidRPr="00E16036">
        <w:rPr>
          <w:rFonts w:eastAsia="Verdana"/>
          <w:sz w:val="26"/>
          <w:szCs w:val="26"/>
        </w:rPr>
        <w:t>bình</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kkk</w:t>
      </w:r>
      <w:proofErr w:type="spellEnd"/>
      <w:r w:rsidRPr="00E16036">
        <w:rPr>
          <w:rFonts w:eastAsia="Verdana"/>
          <w:sz w:val="26"/>
          <w:szCs w:val="26"/>
        </w:rPr>
        <w:t xml:space="preserve"> </w:t>
      </w:r>
      <w:proofErr w:type="spellStart"/>
      <w:r w:rsidRPr="00E16036">
        <w:rPr>
          <w:rFonts w:eastAsia="Verdana"/>
          <w:sz w:val="26"/>
          <w:szCs w:val="26"/>
        </w:rPr>
        <w:t>này</w:t>
      </w:r>
      <w:proofErr w:type="spellEnd"/>
      <w:r w:rsidRPr="00E16036">
        <w:rPr>
          <w:rFonts w:eastAsia="Verdana"/>
          <w:sz w:val="26"/>
          <w:szCs w:val="26"/>
        </w:rPr>
        <w:t xml:space="preserve"> </w:t>
      </w:r>
      <w:proofErr w:type="spellStart"/>
      <w:r w:rsidRPr="00E16036">
        <w:rPr>
          <w:rFonts w:eastAsia="Verdana"/>
          <w:sz w:val="26"/>
          <w:szCs w:val="26"/>
        </w:rPr>
        <w:t>để</w:t>
      </w:r>
      <w:proofErr w:type="spellEnd"/>
      <w:r w:rsidRPr="00E16036">
        <w:rPr>
          <w:rFonts w:eastAsia="Verdana"/>
          <w:sz w:val="26"/>
          <w:szCs w:val="26"/>
        </w:rPr>
        <w:t xml:space="preserve"> </w:t>
      </w:r>
      <w:proofErr w:type="spellStart"/>
      <w:r w:rsidRPr="00E16036">
        <w:rPr>
          <w:rFonts w:eastAsia="Verdana"/>
          <w:sz w:val="26"/>
          <w:szCs w:val="26"/>
        </w:rPr>
        <w:t>tìm</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tối</w:t>
      </w:r>
      <w:proofErr w:type="spellEnd"/>
      <w:r w:rsidRPr="00E16036">
        <w:rPr>
          <w:rFonts w:eastAsia="Verdana"/>
          <w:sz w:val="26"/>
          <w:szCs w:val="26"/>
        </w:rPr>
        <w:t xml:space="preserve"> </w:t>
      </w:r>
      <w:proofErr w:type="spellStart"/>
      <w:r w:rsidRPr="00E16036">
        <w:rPr>
          <w:rFonts w:eastAsia="Verdana"/>
          <w:sz w:val="26"/>
          <w:szCs w:val="26"/>
        </w:rPr>
        <w:t>ưu</w:t>
      </w:r>
      <w:proofErr w:type="spellEnd"/>
      <w:r w:rsidRPr="00E16036">
        <w:rPr>
          <w:rFonts w:eastAsia="Verdana"/>
          <w:sz w:val="26"/>
          <w:szCs w:val="26"/>
        </w:rPr>
        <w:t xml:space="preserve">.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thể</w:t>
      </w:r>
      <w:proofErr w:type="spellEnd"/>
      <w:r w:rsidRPr="00E16036">
        <w:rPr>
          <w:rFonts w:eastAsia="Verdana"/>
          <w:sz w:val="26"/>
          <w:szCs w:val="26"/>
        </w:rPr>
        <w:t xml:space="preserve"> </w:t>
      </w:r>
      <w:proofErr w:type="spellStart"/>
      <w:r w:rsidRPr="00E16036">
        <w:rPr>
          <w:rFonts w:eastAsia="Verdana"/>
          <w:sz w:val="26"/>
          <w:szCs w:val="26"/>
        </w:rPr>
        <w:t>chứng</w:t>
      </w:r>
      <w:proofErr w:type="spellEnd"/>
      <w:r w:rsidRPr="00E16036">
        <w:rPr>
          <w:rFonts w:eastAsia="Verdana"/>
          <w:sz w:val="26"/>
          <w:szCs w:val="26"/>
        </w:rPr>
        <w:t xml:space="preserve"> </w:t>
      </w:r>
      <w:proofErr w:type="spellStart"/>
      <w:r w:rsidRPr="00E16036">
        <w:rPr>
          <w:rFonts w:eastAsia="Verdana"/>
          <w:sz w:val="26"/>
          <w:szCs w:val="26"/>
        </w:rPr>
        <w:t>minh</w:t>
      </w:r>
      <w:proofErr w:type="spellEnd"/>
      <w:r w:rsidRPr="00E16036">
        <w:rPr>
          <w:rFonts w:eastAsia="Verdana"/>
          <w:sz w:val="26"/>
          <w:szCs w:val="26"/>
        </w:rPr>
        <w:t xml:space="preserve"> </w:t>
      </w:r>
      <w:proofErr w:type="spellStart"/>
      <w:r w:rsidRPr="00E16036">
        <w:rPr>
          <w:rFonts w:eastAsia="Verdana"/>
          <w:sz w:val="26"/>
          <w:szCs w:val="26"/>
        </w:rPr>
        <w:t>rằng</w:t>
      </w:r>
      <w:proofErr w:type="spellEnd"/>
      <w:r w:rsidRPr="00E16036">
        <w:rPr>
          <w:rFonts w:eastAsia="Verdana"/>
          <w:sz w:val="26"/>
          <w:szCs w:val="26"/>
        </w:rPr>
        <w:t xml:space="preserve"> </w:t>
      </w:r>
      <w:proofErr w:type="spellStart"/>
      <w:r w:rsidRPr="00E16036">
        <w:rPr>
          <w:rFonts w:eastAsia="Verdana"/>
          <w:sz w:val="26"/>
          <w:szCs w:val="26"/>
        </w:rPr>
        <w:t>luôn</w:t>
      </w:r>
      <w:proofErr w:type="spellEnd"/>
      <w:r w:rsidRPr="00E16036">
        <w:rPr>
          <w:rFonts w:eastAsia="Verdana"/>
          <w:sz w:val="26"/>
          <w:szCs w:val="26"/>
        </w:rPr>
        <w:t xml:space="preserve"> </w:t>
      </w:r>
      <w:proofErr w:type="spellStart"/>
      <w:r w:rsidRPr="00E16036">
        <w:rPr>
          <w:rFonts w:eastAsia="Verdana"/>
          <w:sz w:val="26"/>
          <w:szCs w:val="26"/>
        </w:rPr>
        <w:t>tồn</w:t>
      </w:r>
      <w:proofErr w:type="spellEnd"/>
      <w:r w:rsidRPr="00E16036">
        <w:rPr>
          <w:rFonts w:eastAsia="Verdana"/>
          <w:sz w:val="26"/>
          <w:szCs w:val="26"/>
        </w:rPr>
        <w:t xml:space="preserve"> </w:t>
      </w:r>
      <w:proofErr w:type="spellStart"/>
      <w:r w:rsidRPr="00E16036">
        <w:rPr>
          <w:rFonts w:eastAsia="Verdana"/>
          <w:sz w:val="26"/>
          <w:szCs w:val="26"/>
        </w:rPr>
        <w:t>tại</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tối</w:t>
      </w:r>
      <w:proofErr w:type="spellEnd"/>
      <w:r w:rsidRPr="00E16036">
        <w:rPr>
          <w:rFonts w:eastAsia="Verdana"/>
          <w:sz w:val="26"/>
          <w:szCs w:val="26"/>
        </w:rPr>
        <w:t xml:space="preserve"> </w:t>
      </w:r>
      <w:proofErr w:type="spellStart"/>
      <w:r w:rsidRPr="00E16036">
        <w:rPr>
          <w:rFonts w:eastAsia="Verdana"/>
          <w:sz w:val="26"/>
          <w:szCs w:val="26"/>
        </w:rPr>
        <w:t>đa</w:t>
      </w:r>
      <w:proofErr w:type="spellEnd"/>
      <w:r w:rsidRPr="00E16036">
        <w:rPr>
          <w:rFonts w:eastAsia="Verdana"/>
          <w:sz w:val="26"/>
          <w:szCs w:val="26"/>
        </w:rPr>
        <w:t xml:space="preserve"> </w:t>
      </w:r>
      <w:proofErr w:type="spellStart"/>
      <w:r w:rsidRPr="00E16036">
        <w:rPr>
          <w:rFonts w:eastAsia="Verdana"/>
          <w:sz w:val="26"/>
          <w:szCs w:val="26"/>
        </w:rPr>
        <w:t>với</w:t>
      </w:r>
      <w:proofErr w:type="spellEnd"/>
      <w:r w:rsidRPr="00E16036">
        <w:rPr>
          <w:rFonts w:eastAsia="Verdana"/>
          <w:sz w:val="26"/>
          <w:szCs w:val="26"/>
        </w:rPr>
        <w:t xml:space="preserve"> </w:t>
      </w:r>
      <w:proofErr w:type="spellStart"/>
      <w:r w:rsidRPr="00E16036">
        <w:rPr>
          <w:rFonts w:eastAsia="Verdana"/>
          <w:sz w:val="26"/>
          <w:szCs w:val="26"/>
        </w:rPr>
        <w:t>điều</w:t>
      </w:r>
      <w:proofErr w:type="spellEnd"/>
      <w:r w:rsidRPr="00E16036">
        <w:rPr>
          <w:rFonts w:eastAsia="Verdana"/>
          <w:sz w:val="26"/>
          <w:szCs w:val="26"/>
        </w:rPr>
        <w:t xml:space="preserve"> </w:t>
      </w:r>
      <w:proofErr w:type="spellStart"/>
      <w:r w:rsidRPr="00E16036">
        <w:rPr>
          <w:rFonts w:eastAsia="Verdana"/>
          <w:sz w:val="26"/>
          <w:szCs w:val="26"/>
        </w:rPr>
        <w:t>kiện</w:t>
      </w:r>
      <w:proofErr w:type="spellEnd"/>
      <w:r w:rsidRPr="00E16036">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Vi</w:t>
      </w:r>
      <w:proofErr w:type="spellStart"/>
      <w:r w:rsidRPr="00E16036">
        <w:rPr>
          <w:rFonts w:eastAsia="Verdana"/>
          <w:sz w:val="26"/>
          <w:szCs w:val="26"/>
        </w:rPr>
        <w:t>ệc</w:t>
      </w:r>
      <w:proofErr w:type="spellEnd"/>
      <w:r w:rsidRPr="00E16036">
        <w:rPr>
          <w:rFonts w:eastAsia="Verdana"/>
          <w:sz w:val="26"/>
          <w:szCs w:val="26"/>
        </w:rPr>
        <w:t xml:space="preserve"> </w:t>
      </w:r>
      <w:proofErr w:type="spellStart"/>
      <w:r w:rsidRPr="00E16036">
        <w:rPr>
          <w:rFonts w:eastAsia="Verdana"/>
          <w:sz w:val="26"/>
          <w:szCs w:val="26"/>
        </w:rPr>
        <w:t>đánh</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phương</w:t>
      </w:r>
      <w:proofErr w:type="spellEnd"/>
      <w:r w:rsidRPr="00E16036">
        <w:rPr>
          <w:rFonts w:eastAsia="Verdana"/>
          <w:sz w:val="26"/>
          <w:szCs w:val="26"/>
        </w:rPr>
        <w:t xml:space="preserve"> </w:t>
      </w:r>
      <w:proofErr w:type="spellStart"/>
      <w:r w:rsidRPr="00E16036">
        <w:rPr>
          <w:rFonts w:eastAsia="Verdana"/>
          <w:sz w:val="26"/>
          <w:szCs w:val="26"/>
        </w:rPr>
        <w:t>trình</w:t>
      </w:r>
      <w:proofErr w:type="spellEnd"/>
      <w:r w:rsidRPr="00E16036">
        <w:rPr>
          <w:rFonts w:eastAsia="Verdana"/>
          <w:sz w:val="26"/>
          <w:szCs w:val="26"/>
        </w:rPr>
        <w:t xml:space="preserve">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tất</w:t>
      </w:r>
      <w:proofErr w:type="spellEnd"/>
      <w:r w:rsidRPr="00E16036">
        <w:rPr>
          <w:rFonts w:eastAsia="Verdana"/>
          <w:sz w:val="26"/>
          <w:szCs w:val="26"/>
        </w:rPr>
        <w:t xml:space="preserve"> </w:t>
      </w:r>
      <w:proofErr w:type="spellStart"/>
      <w:r w:rsidRPr="00E16036">
        <w:rPr>
          <w:rFonts w:eastAsia="Verdana"/>
          <w:sz w:val="26"/>
          <w:szCs w:val="26"/>
        </w:rPr>
        <w:t>cả</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k </w:t>
      </w:r>
      <w:proofErr w:type="spellStart"/>
      <w:r w:rsidRPr="00E16036">
        <w:rPr>
          <w:rFonts w:eastAsia="Verdana"/>
          <w:sz w:val="26"/>
          <w:szCs w:val="26"/>
        </w:rPr>
        <w:t>là</w:t>
      </w:r>
      <w:proofErr w:type="spellEnd"/>
      <w:r w:rsidRPr="00E16036">
        <w:rPr>
          <w:rFonts w:eastAsia="Verdana"/>
          <w:sz w:val="26"/>
          <w:szCs w:val="26"/>
        </w:rPr>
        <w:t xml:space="preserve"> </w:t>
      </w:r>
      <w:proofErr w:type="spellStart"/>
      <w:r w:rsidRPr="00E16036">
        <w:rPr>
          <w:rFonts w:eastAsia="Verdana"/>
          <w:sz w:val="26"/>
          <w:szCs w:val="26"/>
        </w:rPr>
        <w:t>một</w:t>
      </w:r>
      <w:proofErr w:type="spellEnd"/>
      <w:r w:rsidRPr="00E16036">
        <w:rPr>
          <w:rFonts w:eastAsia="Verdana"/>
          <w:sz w:val="26"/>
          <w:szCs w:val="26"/>
        </w:rPr>
        <w:t xml:space="preserve"> </w:t>
      </w:r>
      <w:proofErr w:type="spellStart"/>
      <w:r w:rsidRPr="00E16036">
        <w:rPr>
          <w:rFonts w:eastAsia="Verdana"/>
          <w:sz w:val="26"/>
          <w:szCs w:val="26"/>
        </w:rPr>
        <w:t>quá</w:t>
      </w:r>
      <w:proofErr w:type="spellEnd"/>
      <w:r w:rsidRPr="00E16036">
        <w:rPr>
          <w:rFonts w:eastAsia="Verdana"/>
          <w:sz w:val="26"/>
          <w:szCs w:val="26"/>
        </w:rPr>
        <w:t xml:space="preserve"> </w:t>
      </w:r>
      <w:proofErr w:type="spellStart"/>
      <w:r w:rsidRPr="00E16036">
        <w:rPr>
          <w:rFonts w:eastAsia="Verdana"/>
          <w:sz w:val="26"/>
          <w:szCs w:val="26"/>
        </w:rPr>
        <w:t>trình</w:t>
      </w:r>
      <w:proofErr w:type="spellEnd"/>
      <w:r w:rsidRPr="00E16036">
        <w:rPr>
          <w:rFonts w:eastAsia="Verdana"/>
          <w:sz w:val="26"/>
          <w:szCs w:val="26"/>
        </w:rPr>
        <w:t xml:space="preserve"> </w:t>
      </w:r>
      <w:proofErr w:type="spellStart"/>
      <w:r w:rsidRPr="00E16036">
        <w:rPr>
          <w:rFonts w:eastAsia="Verdana"/>
          <w:sz w:val="26"/>
          <w:szCs w:val="26"/>
        </w:rPr>
        <w:t>tính</w:t>
      </w:r>
      <w:proofErr w:type="spellEnd"/>
      <w:r w:rsidRPr="00E16036">
        <w:rPr>
          <w:rFonts w:eastAsia="Verdana"/>
          <w:sz w:val="26"/>
          <w:szCs w:val="26"/>
        </w:rPr>
        <w:t xml:space="preserve"> </w:t>
      </w:r>
      <w:proofErr w:type="spellStart"/>
      <w:r w:rsidRPr="00E16036">
        <w:rPr>
          <w:rFonts w:eastAsia="Verdana"/>
          <w:sz w:val="26"/>
          <w:szCs w:val="26"/>
        </w:rPr>
        <w:t>toán</w:t>
      </w:r>
      <w:proofErr w:type="spellEnd"/>
      <w:r w:rsidRPr="00E16036">
        <w:rPr>
          <w:rFonts w:eastAsia="Verdana"/>
          <w:sz w:val="26"/>
          <w:szCs w:val="26"/>
        </w:rPr>
        <w:t xml:space="preserve"> </w:t>
      </w:r>
      <w:proofErr w:type="spellStart"/>
      <w:r w:rsidRPr="00E16036">
        <w:rPr>
          <w:rFonts w:eastAsia="Verdana"/>
          <w:sz w:val="26"/>
          <w:szCs w:val="26"/>
        </w:rPr>
        <w:t>tương</w:t>
      </w:r>
      <w:proofErr w:type="spellEnd"/>
      <w:r w:rsidRPr="00E16036">
        <w:rPr>
          <w:rFonts w:eastAsia="Verdana"/>
          <w:sz w:val="26"/>
          <w:szCs w:val="26"/>
        </w:rPr>
        <w:t xml:space="preserve"> </w:t>
      </w:r>
      <w:proofErr w:type="spellStart"/>
      <w:r w:rsidRPr="00E16036">
        <w:rPr>
          <w:rFonts w:eastAsia="Verdana"/>
          <w:sz w:val="26"/>
          <w:szCs w:val="26"/>
        </w:rPr>
        <w:t>đối</w:t>
      </w:r>
      <w:proofErr w:type="spellEnd"/>
      <w:r w:rsidRPr="00E16036">
        <w:rPr>
          <w:rFonts w:eastAsia="Verdana"/>
          <w:sz w:val="26"/>
          <w:szCs w:val="26"/>
        </w:rPr>
        <w:t xml:space="preserve"> </w:t>
      </w:r>
      <w:proofErr w:type="spellStart"/>
      <w:r w:rsidRPr="00E16036">
        <w:rPr>
          <w:rFonts w:eastAsia="Verdana"/>
          <w:sz w:val="26"/>
          <w:szCs w:val="26"/>
        </w:rPr>
        <w:t>đơn</w:t>
      </w:r>
      <w:proofErr w:type="spellEnd"/>
      <w:r w:rsidRPr="00E16036">
        <w:rPr>
          <w:rFonts w:eastAsia="Verdana"/>
          <w:sz w:val="26"/>
          <w:szCs w:val="26"/>
        </w:rPr>
        <w:t xml:space="preserve"> </w:t>
      </w:r>
      <w:proofErr w:type="spellStart"/>
      <w:r w:rsidRPr="00E16036">
        <w:rPr>
          <w:rFonts w:eastAsia="Verdana"/>
          <w:sz w:val="26"/>
          <w:szCs w:val="26"/>
        </w:rPr>
        <w:t>giản</w:t>
      </w:r>
      <w:proofErr w:type="spellEnd"/>
      <w:r w:rsidRPr="00E16036">
        <w:rPr>
          <w:rFonts w:eastAsia="Verdana"/>
          <w:sz w:val="26"/>
          <w:szCs w:val="26"/>
        </w:rPr>
        <w:t xml:space="preserve"> </w:t>
      </w:r>
      <w:proofErr w:type="spellStart"/>
      <w:r w:rsidRPr="00E16036">
        <w:rPr>
          <w:rFonts w:eastAsia="Verdana"/>
          <w:sz w:val="26"/>
          <w:szCs w:val="26"/>
        </w:rPr>
        <w:t>vì</w:t>
      </w:r>
      <w:proofErr w:type="spellEnd"/>
      <w:r w:rsidRPr="00E16036">
        <w:rPr>
          <w:rFonts w:eastAsia="Verdana"/>
          <w:sz w:val="26"/>
          <w:szCs w:val="26"/>
        </w:rPr>
        <w:t xml:space="preserve"> </w:t>
      </w:r>
      <w:proofErr w:type="spellStart"/>
      <w:r w:rsidRPr="00E16036">
        <w:rPr>
          <w:rFonts w:eastAsia="Verdana"/>
          <w:sz w:val="26"/>
          <w:szCs w:val="26"/>
        </w:rPr>
        <w:t>số</w:t>
      </w:r>
      <w:proofErr w:type="spellEnd"/>
      <w:r w:rsidRPr="00E16036">
        <w:rPr>
          <w:rFonts w:eastAsia="Verdana"/>
          <w:sz w:val="26"/>
          <w:szCs w:val="26"/>
        </w:rPr>
        <w:t xml:space="preserve"> </w:t>
      </w:r>
      <w:proofErr w:type="spellStart"/>
      <w:r w:rsidRPr="00E16036">
        <w:rPr>
          <w:rFonts w:eastAsia="Verdana"/>
          <w:sz w:val="26"/>
          <w:szCs w:val="26"/>
        </w:rPr>
        <w:t>lượng</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nguyên</w:t>
      </w:r>
      <w:proofErr w:type="spellEnd"/>
      <w:r w:rsidRPr="00E16036">
        <w:rPr>
          <w:rFonts w:eastAsia="Verdana"/>
          <w:sz w:val="26"/>
          <w:szCs w:val="26"/>
        </w:rPr>
        <w:t xml:space="preserve"> </w:t>
      </w:r>
      <w:proofErr w:type="spellStart"/>
      <w:r w:rsidRPr="00E16036">
        <w:rPr>
          <w:rFonts w:eastAsia="Verdana"/>
          <w:sz w:val="26"/>
          <w:szCs w:val="26"/>
        </w:rPr>
        <w:t>lớn</w:t>
      </w:r>
      <w:proofErr w:type="spellEnd"/>
      <w:r w:rsidRPr="00E16036">
        <w:rPr>
          <w:rFonts w:eastAsia="Verdana"/>
          <w:sz w:val="26"/>
          <w:szCs w:val="26"/>
        </w:rPr>
        <w:t xml:space="preserve"> </w:t>
      </w:r>
      <w:proofErr w:type="spellStart"/>
      <w:r w:rsidRPr="00E16036">
        <w:rPr>
          <w:rFonts w:eastAsia="Verdana"/>
          <w:sz w:val="26"/>
          <w:szCs w:val="26"/>
        </w:rPr>
        <w:t>nhất</w:t>
      </w:r>
      <w:proofErr w:type="spellEnd"/>
      <w:r w:rsidRPr="00E16036">
        <w:rPr>
          <w:rFonts w:eastAsia="Verdana"/>
          <w:sz w:val="26"/>
          <w:szCs w:val="26"/>
        </w:rPr>
        <w:t xml:space="preserve"> </w:t>
      </w:r>
      <w:proofErr w:type="spellStart"/>
      <w:r w:rsidRPr="00E16036">
        <w:rPr>
          <w:rFonts w:eastAsia="Verdana"/>
          <w:sz w:val="26"/>
          <w:szCs w:val="26"/>
        </w:rPr>
        <w:t>mà</w:t>
      </w:r>
      <w:proofErr w:type="spellEnd"/>
      <w:r w:rsidRPr="00E16036">
        <w:rPr>
          <w:rFonts w:eastAsia="Verdana"/>
          <w:sz w:val="26"/>
          <w:szCs w:val="26"/>
        </w:rPr>
        <w:t xml:space="preserve"> k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thể</w:t>
      </w:r>
      <w:proofErr w:type="spellEnd"/>
      <w:r w:rsidRPr="00E16036">
        <w:rPr>
          <w:rFonts w:eastAsia="Verdana"/>
          <w:sz w:val="26"/>
          <w:szCs w:val="26"/>
        </w:rPr>
        <w:t xml:space="preserve">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là</w:t>
      </w:r>
      <w:proofErr w:type="spellEnd"/>
      <w:r w:rsidRPr="00E16036">
        <w:rPr>
          <w:rFonts w:eastAsia="Verdana"/>
          <w:sz w:val="26"/>
          <w:szCs w:val="26"/>
        </w:rPr>
        <w:t xml:space="preserve"> L.</w:t>
      </w:r>
    </w:p>
    <w:p w14:paraId="3346C1E0" w14:textId="4FDB2F28" w:rsidR="00E039D0" w:rsidRDefault="00E039D0" w:rsidP="003344AB">
      <w:pPr>
        <w:spacing w:line="372" w:lineRule="auto"/>
        <w:jc w:val="both"/>
        <w:rPr>
          <w:rFonts w:eastAsia="Verdana"/>
          <w:sz w:val="26"/>
          <w:szCs w:val="26"/>
        </w:rPr>
      </w:pPr>
      <w:r w:rsidRPr="00E039D0">
        <w:rPr>
          <w:rFonts w:eastAsia="Verdana"/>
          <w:sz w:val="26"/>
          <w:szCs w:val="26"/>
        </w:rPr>
        <w:t xml:space="preserve">Khi </w:t>
      </w:r>
      <w:proofErr w:type="spellStart"/>
      <w:r w:rsidRPr="00E039D0">
        <w:rPr>
          <w:rFonts w:eastAsia="Verdana"/>
          <w:sz w:val="26"/>
          <w:szCs w:val="26"/>
        </w:rPr>
        <w:t>đã</w:t>
      </w:r>
      <w:proofErr w:type="spellEnd"/>
      <w:r w:rsidRPr="00E039D0">
        <w:rPr>
          <w:rFonts w:eastAsia="Verdana"/>
          <w:sz w:val="26"/>
          <w:szCs w:val="26"/>
        </w:rPr>
        <w:t xml:space="preserve"> </w:t>
      </w:r>
      <w:proofErr w:type="spellStart"/>
      <w:r w:rsidRPr="00E039D0">
        <w:rPr>
          <w:rFonts w:eastAsia="Verdana"/>
          <w:sz w:val="26"/>
          <w:szCs w:val="26"/>
        </w:rPr>
        <w:t>tìm</w:t>
      </w:r>
      <w:proofErr w:type="spellEnd"/>
      <w:r w:rsidRPr="00E039D0">
        <w:rPr>
          <w:rFonts w:eastAsia="Verdana"/>
          <w:sz w:val="26"/>
          <w:szCs w:val="26"/>
        </w:rPr>
        <w:t xml:space="preserve"> </w:t>
      </w:r>
      <w:proofErr w:type="spellStart"/>
      <w:r w:rsidRPr="00E039D0">
        <w:rPr>
          <w:rFonts w:eastAsia="Verdana"/>
          <w:sz w:val="26"/>
          <w:szCs w:val="26"/>
        </w:rPr>
        <w:t>được</w:t>
      </w:r>
      <w:proofErr w:type="spellEnd"/>
      <w:r w:rsidRPr="00E039D0">
        <w:rPr>
          <w:rFonts w:eastAsia="Verdana"/>
          <w:sz w:val="26"/>
          <w:szCs w:val="26"/>
        </w:rPr>
        <w:t xml:space="preserve"> k*, </w:t>
      </w:r>
      <w:proofErr w:type="spellStart"/>
      <w:r w:rsidRPr="00E039D0">
        <w:rPr>
          <w:rFonts w:eastAsia="Verdana"/>
          <w:sz w:val="26"/>
          <w:szCs w:val="26"/>
        </w:rPr>
        <w:t>ảnh</w:t>
      </w:r>
      <w:proofErr w:type="spellEnd"/>
      <w:r w:rsidRPr="00E039D0">
        <w:rPr>
          <w:rFonts w:eastAsia="Verdana"/>
          <w:sz w:val="26"/>
          <w:szCs w:val="26"/>
        </w:rPr>
        <w:t xml:space="preserve"> </w:t>
      </w:r>
      <w:proofErr w:type="spellStart"/>
      <w:r w:rsidRPr="00E039D0">
        <w:rPr>
          <w:rFonts w:eastAsia="Verdana"/>
          <w:sz w:val="26"/>
          <w:szCs w:val="26"/>
        </w:rPr>
        <w:t>đầu</w:t>
      </w:r>
      <w:proofErr w:type="spellEnd"/>
      <w:r w:rsidRPr="00E039D0">
        <w:rPr>
          <w:rFonts w:eastAsia="Verdana"/>
          <w:sz w:val="26"/>
          <w:szCs w:val="26"/>
        </w:rPr>
        <w:t xml:space="preserve"> </w:t>
      </w:r>
      <w:proofErr w:type="spellStart"/>
      <w:r w:rsidRPr="00E039D0">
        <w:rPr>
          <w:rFonts w:eastAsia="Verdana"/>
          <w:sz w:val="26"/>
          <w:szCs w:val="26"/>
        </w:rPr>
        <w:t>vào</w:t>
      </w:r>
      <w:proofErr w:type="spellEnd"/>
      <w:r w:rsidRPr="00E039D0">
        <w:rPr>
          <w:rFonts w:eastAsia="Verdana"/>
          <w:sz w:val="26"/>
          <w:szCs w:val="26"/>
        </w:rPr>
        <w:t xml:space="preserve"> f(</w:t>
      </w:r>
      <w:proofErr w:type="spellStart"/>
      <w:r w:rsidRPr="00E039D0">
        <w:rPr>
          <w:rFonts w:eastAsia="Verdana"/>
          <w:sz w:val="26"/>
          <w:szCs w:val="26"/>
        </w:rPr>
        <w:t>x,y</w:t>
      </w:r>
      <w:proofErr w:type="spellEnd"/>
      <w:r w:rsidRPr="00E039D0">
        <w:rPr>
          <w:rFonts w:eastAsia="Verdana"/>
          <w:sz w:val="26"/>
          <w:szCs w:val="26"/>
        </w:rPr>
        <w:t xml:space="preserve">) </w:t>
      </w:r>
      <w:proofErr w:type="spellStart"/>
      <w:r w:rsidRPr="00E039D0">
        <w:rPr>
          <w:rFonts w:eastAsia="Verdana"/>
          <w:sz w:val="26"/>
          <w:szCs w:val="26"/>
        </w:rPr>
        <w:t>được</w:t>
      </w:r>
      <w:proofErr w:type="spellEnd"/>
      <w:r w:rsidRPr="00E039D0">
        <w:rPr>
          <w:rFonts w:eastAsia="Verdana"/>
          <w:sz w:val="26"/>
          <w:szCs w:val="26"/>
        </w:rPr>
        <w:t xml:space="preserve"> </w:t>
      </w:r>
      <w:proofErr w:type="spellStart"/>
      <w:r w:rsidRPr="00E039D0">
        <w:rPr>
          <w:rFonts w:eastAsia="Verdana"/>
          <w:sz w:val="26"/>
          <w:szCs w:val="26"/>
        </w:rPr>
        <w:t>phân</w:t>
      </w:r>
      <w:proofErr w:type="spellEnd"/>
      <w:r w:rsidRPr="00E039D0">
        <w:rPr>
          <w:rFonts w:eastAsia="Verdana"/>
          <w:sz w:val="26"/>
          <w:szCs w:val="26"/>
        </w:rPr>
        <w:t xml:space="preserve"> </w:t>
      </w:r>
      <w:proofErr w:type="spellStart"/>
      <w:r w:rsidR="00581EAA">
        <w:rPr>
          <w:rFonts w:eastAsia="Verdana"/>
          <w:sz w:val="26"/>
          <w:szCs w:val="26"/>
        </w:rPr>
        <w:t>vùng</w:t>
      </w:r>
      <w:proofErr w:type="spellEnd"/>
      <w:r w:rsidRPr="00E039D0">
        <w:rPr>
          <w:rFonts w:eastAsia="Verdana"/>
          <w:sz w:val="26"/>
          <w:szCs w:val="26"/>
        </w:rPr>
        <w:t xml:space="preserve"> </w:t>
      </w:r>
      <w:proofErr w:type="spellStart"/>
      <w:r w:rsidRPr="00E039D0">
        <w:rPr>
          <w:rFonts w:eastAsia="Verdana"/>
          <w:sz w:val="26"/>
          <w:szCs w:val="26"/>
        </w:rPr>
        <w:t>như</w:t>
      </w:r>
      <w:proofErr w:type="spellEnd"/>
      <w:r>
        <w:rPr>
          <w:rFonts w:eastAsia="Verdana"/>
          <w:sz w:val="26"/>
          <w:szCs w:val="26"/>
        </w:rPr>
        <w:t xml:space="preserve"> </w:t>
      </w:r>
      <w:proofErr w:type="spellStart"/>
      <w:r>
        <w:rPr>
          <w:rFonts w:eastAsia="Verdana"/>
          <w:sz w:val="26"/>
          <w:szCs w:val="26"/>
        </w:rPr>
        <w:t>công</w:t>
      </w:r>
      <w:proofErr w:type="spellEnd"/>
      <w:r>
        <w:rPr>
          <w:rFonts w:eastAsia="Verdana"/>
          <w:sz w:val="26"/>
          <w:szCs w:val="26"/>
        </w:rPr>
        <w:t xml:space="preserve"> </w:t>
      </w:r>
      <w:proofErr w:type="spellStart"/>
      <w:r>
        <w:rPr>
          <w:rFonts w:eastAsia="Verdana"/>
          <w:sz w:val="26"/>
          <w:szCs w:val="26"/>
        </w:rPr>
        <w:t>thức</w:t>
      </w:r>
      <w:proofErr w:type="spellEnd"/>
      <w:r>
        <w:rPr>
          <w:rFonts w:eastAsia="Verdana"/>
          <w:sz w:val="26"/>
          <w:szCs w:val="26"/>
        </w:rPr>
        <w:t xml:space="preserve"> </w:t>
      </w:r>
      <w:proofErr w:type="spellStart"/>
      <w:r>
        <w:rPr>
          <w:rFonts w:eastAsia="Verdana"/>
          <w:sz w:val="26"/>
          <w:szCs w:val="26"/>
        </w:rPr>
        <w:t>đa</w:t>
      </w:r>
      <w:proofErr w:type="spellEnd"/>
      <w:r>
        <w:rPr>
          <w:rFonts w:eastAsia="Verdana"/>
          <w:sz w:val="26"/>
          <w:szCs w:val="26"/>
        </w:rPr>
        <w:t xml:space="preserve">̃ </w:t>
      </w:r>
      <w:proofErr w:type="spellStart"/>
      <w:r>
        <w:rPr>
          <w:rFonts w:eastAsia="Verdana"/>
          <w:sz w:val="26"/>
          <w:szCs w:val="26"/>
        </w:rPr>
        <w:t>nhắc</w:t>
      </w:r>
      <w:proofErr w:type="spellEnd"/>
      <w:r>
        <w:rPr>
          <w:rFonts w:eastAsia="Verdana"/>
          <w:sz w:val="26"/>
          <w:szCs w:val="26"/>
        </w:rPr>
        <w:t xml:space="preserve"> </w:t>
      </w:r>
      <w:proofErr w:type="spellStart"/>
      <w:r>
        <w:rPr>
          <w:rFonts w:eastAsia="Verdana"/>
          <w:sz w:val="26"/>
          <w:szCs w:val="26"/>
        </w:rPr>
        <w:t>đến</w:t>
      </w:r>
      <w:proofErr w:type="spellEnd"/>
      <w:r>
        <w:rPr>
          <w:rFonts w:eastAsia="Verdana"/>
          <w:sz w:val="26"/>
          <w:szCs w:val="26"/>
        </w:rPr>
        <w:t xml:space="preserve"> ở </w:t>
      </w:r>
      <w:proofErr w:type="spellStart"/>
      <w:r>
        <w:rPr>
          <w:rFonts w:eastAsia="Verdana"/>
          <w:sz w:val="26"/>
          <w:szCs w:val="26"/>
        </w:rPr>
        <w:t>phần</w:t>
      </w:r>
      <w:proofErr w:type="spellEnd"/>
      <w:r>
        <w:rPr>
          <w:rFonts w:eastAsia="Verdana"/>
          <w:sz w:val="26"/>
          <w:szCs w:val="26"/>
        </w:rPr>
        <w:t xml:space="preserve"> </w:t>
      </w:r>
      <w:proofErr w:type="spellStart"/>
      <w:r>
        <w:rPr>
          <w:rFonts w:eastAsia="Verdana"/>
          <w:sz w:val="26"/>
          <w:szCs w:val="26"/>
        </w:rPr>
        <w:t>trước</w:t>
      </w:r>
      <w:proofErr w:type="spellEnd"/>
      <w:r>
        <w:rPr>
          <w:rFonts w:eastAsia="Verdana"/>
          <w:sz w:val="26"/>
          <w:szCs w:val="26"/>
        </w:rPr>
        <w:t>:</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proofErr w:type="spellStart"/>
      <w:r w:rsidRPr="00FB4B3E">
        <w:rPr>
          <w:rFonts w:eastAsia="Verdana"/>
          <w:sz w:val="26"/>
          <w:szCs w:val="26"/>
        </w:rPr>
        <w:t>Với</w:t>
      </w:r>
      <w:proofErr w:type="spellEnd"/>
      <w:r w:rsidRPr="00FB4B3E">
        <w:rPr>
          <w:rFonts w:eastAsia="Verdana"/>
          <w:sz w:val="26"/>
          <w:szCs w:val="26"/>
        </w:rPr>
        <w:t xml:space="preserve">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 xml:space="preserve">1 </w:t>
      </w:r>
      <w:proofErr w:type="spellStart"/>
      <w:r w:rsidRPr="00FB4B3E">
        <w:rPr>
          <w:rFonts w:eastAsia="Verdana"/>
          <w:sz w:val="26"/>
          <w:szCs w:val="26"/>
        </w:rPr>
        <w:t>và</w:t>
      </w:r>
      <w:proofErr w:type="spellEnd"/>
      <w:r w:rsidRPr="00FB4B3E">
        <w:rPr>
          <w:rFonts w:eastAsia="Verdana"/>
          <w:sz w:val="26"/>
          <w:szCs w:val="26"/>
        </w:rPr>
        <w:t xml:space="preserve">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7754DAEB" w:rsidR="00FB4B3E" w:rsidRDefault="00FB4B3E" w:rsidP="00485B49">
      <w:pPr>
        <w:spacing w:line="372" w:lineRule="auto"/>
        <w:ind w:firstLine="567"/>
        <w:jc w:val="both"/>
        <w:rPr>
          <w:rFonts w:eastAsia="Verdana"/>
          <w:sz w:val="26"/>
          <w:szCs w:val="26"/>
        </w:rPr>
      </w:pPr>
      <w:proofErr w:type="spellStart"/>
      <w:r w:rsidRPr="00FB4B3E">
        <w:rPr>
          <w:rFonts w:eastAsia="Verdana"/>
          <w:sz w:val="26"/>
          <w:szCs w:val="26"/>
        </w:rPr>
        <w:t>Ngoài</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tối</w:t>
      </w:r>
      <w:proofErr w:type="spellEnd"/>
      <w:r w:rsidRPr="00FB4B3E">
        <w:rPr>
          <w:rFonts w:eastAsia="Verdana"/>
          <w:sz w:val="26"/>
          <w:szCs w:val="26"/>
        </w:rPr>
        <w:t xml:space="preserve"> </w:t>
      </w:r>
      <w:proofErr w:type="spellStart"/>
      <w:r w:rsidRPr="00FB4B3E">
        <w:rPr>
          <w:rFonts w:eastAsia="Verdana"/>
          <w:sz w:val="26"/>
          <w:szCs w:val="26"/>
        </w:rPr>
        <w:t>ưu</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thông</w:t>
      </w:r>
      <w:proofErr w:type="spellEnd"/>
      <w:r w:rsidRPr="00FB4B3E">
        <w:rPr>
          <w:rFonts w:eastAsia="Verdana"/>
          <w:sz w:val="26"/>
          <w:szCs w:val="26"/>
        </w:rPr>
        <w:t xml:space="preserve"> tin </w:t>
      </w:r>
      <w:proofErr w:type="spellStart"/>
      <w:r w:rsidRPr="00FB4B3E">
        <w:rPr>
          <w:rFonts w:eastAsia="Verdana"/>
          <w:sz w:val="26"/>
          <w:szCs w:val="26"/>
        </w:rPr>
        <w:t>khác</w:t>
      </w:r>
      <w:proofErr w:type="spellEnd"/>
      <w:r w:rsidRPr="00FB4B3E">
        <w:rPr>
          <w:rFonts w:eastAsia="Verdana"/>
          <w:sz w:val="26"/>
          <w:szCs w:val="26"/>
        </w:rPr>
        <w:t xml:space="preserve"> </w:t>
      </w:r>
      <w:proofErr w:type="spellStart"/>
      <w:r w:rsidRPr="00FB4B3E">
        <w:rPr>
          <w:rFonts w:eastAsia="Verdana"/>
          <w:sz w:val="26"/>
          <w:szCs w:val="26"/>
        </w:rPr>
        <w:t>về</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phân</w:t>
      </w:r>
      <w:proofErr w:type="spellEnd"/>
      <w:r w:rsidRPr="00FB4B3E">
        <w:rPr>
          <w:rFonts w:eastAsia="Verdana"/>
          <w:sz w:val="26"/>
          <w:szCs w:val="26"/>
        </w:rPr>
        <w:t xml:space="preserve"> </w:t>
      </w:r>
      <w:proofErr w:type="spellStart"/>
      <w:r w:rsidR="00581EAA">
        <w:rPr>
          <w:rFonts w:eastAsia="Verdana"/>
          <w:sz w:val="26"/>
          <w:szCs w:val="26"/>
        </w:rPr>
        <w:t>vùng</w:t>
      </w:r>
      <w:proofErr w:type="spellEnd"/>
      <w:r w:rsidRPr="00FB4B3E">
        <w:rPr>
          <w:rFonts w:eastAsia="Verdana"/>
          <w:sz w:val="26"/>
          <w:szCs w:val="26"/>
        </w:rPr>
        <w:t xml:space="preserve"> </w:t>
      </w:r>
      <w:proofErr w:type="spellStart"/>
      <w:r w:rsidRPr="00FB4B3E">
        <w:rPr>
          <w:rFonts w:eastAsia="Verdana"/>
          <w:sz w:val="26"/>
          <w:szCs w:val="26"/>
        </w:rPr>
        <w:t>cũng</w:t>
      </w:r>
      <w:proofErr w:type="spellEnd"/>
      <w:r w:rsidRPr="00FB4B3E">
        <w:rPr>
          <w:rFonts w:eastAsia="Verdana"/>
          <w:sz w:val="26"/>
          <w:szCs w:val="26"/>
        </w:rPr>
        <w:t xml:space="preserve"> </w:t>
      </w:r>
      <w:proofErr w:type="spellStart"/>
      <w:r w:rsidRPr="00FB4B3E">
        <w:rPr>
          <w:rFonts w:eastAsia="Verdana"/>
          <w:sz w:val="26"/>
          <w:szCs w:val="26"/>
        </w:rPr>
        <w:t>có</w:t>
      </w:r>
      <w:proofErr w:type="spellEnd"/>
      <w:r w:rsidRPr="00FB4B3E">
        <w:rPr>
          <w:rFonts w:eastAsia="Verdana"/>
          <w:sz w:val="26"/>
          <w:szCs w:val="26"/>
        </w:rPr>
        <w:t xml:space="preserve"> </w:t>
      </w:r>
      <w:proofErr w:type="spellStart"/>
      <w:r w:rsidRPr="00FB4B3E">
        <w:rPr>
          <w:rFonts w:eastAsia="Verdana"/>
          <w:sz w:val="26"/>
          <w:szCs w:val="26"/>
        </w:rPr>
        <w:t>thể</w:t>
      </w:r>
      <w:proofErr w:type="spellEnd"/>
      <w:r w:rsidRPr="00FB4B3E">
        <w:rPr>
          <w:rFonts w:eastAsia="Verdana"/>
          <w:sz w:val="26"/>
          <w:szCs w:val="26"/>
        </w:rPr>
        <w:t xml:space="preserve"> </w:t>
      </w:r>
      <w:proofErr w:type="spellStart"/>
      <w:r w:rsidRPr="00FB4B3E">
        <w:rPr>
          <w:rFonts w:eastAsia="Verdana"/>
          <w:sz w:val="26"/>
          <w:szCs w:val="26"/>
        </w:rPr>
        <w:t>được</w:t>
      </w:r>
      <w:proofErr w:type="spellEnd"/>
      <w:r w:rsidRPr="00FB4B3E">
        <w:rPr>
          <w:rFonts w:eastAsia="Verdana"/>
          <w:sz w:val="26"/>
          <w:szCs w:val="26"/>
        </w:rPr>
        <w:t xml:space="preserve"> </w:t>
      </w:r>
      <w:proofErr w:type="spellStart"/>
      <w:r w:rsidRPr="00FB4B3E">
        <w:rPr>
          <w:rFonts w:eastAsia="Verdana"/>
          <w:sz w:val="26"/>
          <w:szCs w:val="26"/>
        </w:rPr>
        <w:t>rút</w:t>
      </w:r>
      <w:proofErr w:type="spellEnd"/>
      <w:r w:rsidRPr="00FB4B3E">
        <w:rPr>
          <w:rFonts w:eastAsia="Verdana"/>
          <w:sz w:val="26"/>
          <w:szCs w:val="26"/>
        </w:rPr>
        <w:t xml:space="preserve"> </w:t>
      </w:r>
      <w:proofErr w:type="spellStart"/>
      <w:r w:rsidRPr="00FB4B3E">
        <w:rPr>
          <w:rFonts w:eastAsia="Verdana"/>
          <w:sz w:val="26"/>
          <w:szCs w:val="26"/>
        </w:rPr>
        <w:t>ra</w:t>
      </w:r>
      <w:proofErr w:type="spellEnd"/>
      <w:r w:rsidRPr="00FB4B3E">
        <w:rPr>
          <w:rFonts w:eastAsia="Verdana"/>
          <w:sz w:val="26"/>
          <w:szCs w:val="26"/>
        </w:rPr>
        <w:t xml:space="preserve"> </w:t>
      </w:r>
      <w:proofErr w:type="spellStart"/>
      <w:r w:rsidRPr="00FB4B3E">
        <w:rPr>
          <w:rFonts w:eastAsia="Verdana"/>
          <w:sz w:val="26"/>
          <w:szCs w:val="26"/>
        </w:rPr>
        <w:t>từ</w:t>
      </w:r>
      <w:proofErr w:type="spellEnd"/>
      <w:r w:rsidRPr="00FB4B3E">
        <w:rPr>
          <w:rFonts w:eastAsia="Verdana"/>
          <w:sz w:val="26"/>
          <w:szCs w:val="26"/>
        </w:rPr>
        <w:t xml:space="preserve"> histogram</w:t>
      </w:r>
      <w:r>
        <w:rPr>
          <w:rFonts w:eastAsia="Verdana"/>
          <w:sz w:val="26"/>
          <w:szCs w:val="26"/>
        </w:rPr>
        <w:t xml:space="preserve">. </w:t>
      </w:r>
      <w:proofErr w:type="spellStart"/>
      <w:r w:rsidRPr="00FB4B3E">
        <w:rPr>
          <w:rFonts w:eastAsia="Verdana"/>
          <w:sz w:val="26"/>
          <w:szCs w:val="26"/>
        </w:rPr>
        <w:t>Ví</w:t>
      </w:r>
      <w:proofErr w:type="spellEnd"/>
      <w:r w:rsidRPr="00FB4B3E">
        <w:rPr>
          <w:rFonts w:eastAsia="Verdana"/>
          <w:sz w:val="26"/>
          <w:szCs w:val="26"/>
        </w:rPr>
        <w:t xml:space="preserve"> </w:t>
      </w:r>
      <w:proofErr w:type="spellStart"/>
      <w:r w:rsidRPr="00FB4B3E">
        <w:rPr>
          <w:rFonts w:eastAsia="Verdana"/>
          <w:sz w:val="26"/>
          <w:szCs w:val="26"/>
        </w:rPr>
        <w:t>dụ</w:t>
      </w:r>
      <w:proofErr w:type="spellEnd"/>
      <w:r w:rsidRPr="00FB4B3E">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là xác su</w:t>
      </w:r>
      <w:proofErr w:type="spellStart"/>
      <w:r w:rsidRPr="00FB4B3E">
        <w:rPr>
          <w:rFonts w:eastAsia="Verdana"/>
          <w:sz w:val="26"/>
          <w:szCs w:val="26"/>
        </w:rPr>
        <w:t>ất</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w:t>
      </w:r>
      <w:proofErr w:type="spellStart"/>
      <w:r w:rsidRPr="00FB4B3E">
        <w:rPr>
          <w:rFonts w:eastAsia="Verdana"/>
          <w:sz w:val="26"/>
          <w:szCs w:val="26"/>
        </w:rPr>
        <w:t>tại</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tối</w:t>
      </w:r>
      <w:proofErr w:type="spellEnd"/>
      <w:r w:rsidRPr="00FB4B3E">
        <w:rPr>
          <w:rFonts w:eastAsia="Verdana"/>
          <w:sz w:val="26"/>
          <w:szCs w:val="26"/>
        </w:rPr>
        <w:t xml:space="preserve"> </w:t>
      </w:r>
      <w:proofErr w:type="spellStart"/>
      <w:r w:rsidRPr="00FB4B3E">
        <w:rPr>
          <w:rFonts w:eastAsia="Verdana"/>
          <w:sz w:val="26"/>
          <w:szCs w:val="26"/>
        </w:rPr>
        <w:t>ưu</w:t>
      </w:r>
      <w:proofErr w:type="spellEnd"/>
      <w:r w:rsidRPr="00FB4B3E">
        <w:rPr>
          <w:rFonts w:eastAsia="Verdana"/>
          <w:sz w:val="26"/>
          <w:szCs w:val="26"/>
        </w:rPr>
        <w:t xml:space="preserve">, </w:t>
      </w:r>
      <w:proofErr w:type="spellStart"/>
      <w:r w:rsidRPr="00FB4B3E">
        <w:rPr>
          <w:rFonts w:eastAsia="Verdana"/>
          <w:sz w:val="26"/>
          <w:szCs w:val="26"/>
        </w:rPr>
        <w:t>biểu</w:t>
      </w:r>
      <w:proofErr w:type="spellEnd"/>
      <w:r w:rsidRPr="00FB4B3E">
        <w:rPr>
          <w:rFonts w:eastAsia="Verdana"/>
          <w:sz w:val="26"/>
          <w:szCs w:val="26"/>
        </w:rPr>
        <w:t xml:space="preserve"> </w:t>
      </w:r>
      <w:proofErr w:type="spellStart"/>
      <w:r w:rsidRPr="00FB4B3E">
        <w:rPr>
          <w:rFonts w:eastAsia="Verdana"/>
          <w:sz w:val="26"/>
          <w:szCs w:val="26"/>
        </w:rPr>
        <w:t>thị</w:t>
      </w:r>
      <w:proofErr w:type="spellEnd"/>
      <w:r w:rsidRPr="00FB4B3E">
        <w:rPr>
          <w:rFonts w:eastAsia="Verdana"/>
          <w:sz w:val="26"/>
          <w:szCs w:val="26"/>
        </w:rPr>
        <w:t xml:space="preserve"> </w:t>
      </w:r>
      <w:proofErr w:type="spellStart"/>
      <w:r w:rsidRPr="00FB4B3E">
        <w:rPr>
          <w:rFonts w:eastAsia="Verdana"/>
          <w:sz w:val="26"/>
          <w:szCs w:val="26"/>
        </w:rPr>
        <w:t>tỷ</w:t>
      </w:r>
      <w:proofErr w:type="spellEnd"/>
      <w:r w:rsidRPr="00FB4B3E">
        <w:rPr>
          <w:rFonts w:eastAsia="Verdana"/>
          <w:sz w:val="26"/>
          <w:szCs w:val="26"/>
        </w:rPr>
        <w:t xml:space="preserve"> </w:t>
      </w:r>
      <w:proofErr w:type="spellStart"/>
      <w:r w:rsidRPr="00FB4B3E">
        <w:rPr>
          <w:rFonts w:eastAsia="Verdana"/>
          <w:sz w:val="26"/>
          <w:szCs w:val="26"/>
        </w:rPr>
        <w:t>lệ</w:t>
      </w:r>
      <w:proofErr w:type="spellEnd"/>
      <w:r w:rsidRPr="00FB4B3E">
        <w:rPr>
          <w:rFonts w:eastAsia="Verdana"/>
          <w:sz w:val="26"/>
          <w:szCs w:val="26"/>
        </w:rPr>
        <w:t xml:space="preserve"> </w:t>
      </w:r>
      <w:proofErr w:type="spellStart"/>
      <w:r w:rsidRPr="00FB4B3E">
        <w:rPr>
          <w:rFonts w:eastAsia="Verdana"/>
          <w:sz w:val="26"/>
          <w:szCs w:val="26"/>
        </w:rPr>
        <w:t>diện</w:t>
      </w:r>
      <w:proofErr w:type="spellEnd"/>
      <w:r w:rsidRPr="00FB4B3E">
        <w:rPr>
          <w:rFonts w:eastAsia="Verdana"/>
          <w:sz w:val="26"/>
          <w:szCs w:val="26"/>
        </w:rPr>
        <w:t xml:space="preserve"> </w:t>
      </w:r>
      <w:proofErr w:type="spellStart"/>
      <w:r w:rsidRPr="00FB4B3E">
        <w:rPr>
          <w:rFonts w:eastAsia="Verdana"/>
          <w:sz w:val="26"/>
          <w:szCs w:val="26"/>
        </w:rPr>
        <w:t>tích</w:t>
      </w:r>
      <w:proofErr w:type="spellEnd"/>
      <w:r w:rsidRPr="00FB4B3E">
        <w:rPr>
          <w:rFonts w:eastAsia="Verdana"/>
          <w:sz w:val="26"/>
          <w:szCs w:val="26"/>
        </w:rPr>
        <w:t xml:space="preserve"> </w:t>
      </w:r>
      <w:proofErr w:type="spellStart"/>
      <w:r w:rsidRPr="00FB4B3E">
        <w:rPr>
          <w:rFonts w:eastAsia="Verdana"/>
          <w:sz w:val="26"/>
          <w:szCs w:val="26"/>
        </w:rPr>
        <w:t>mà</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w:t>
      </w:r>
      <w:proofErr w:type="spellStart"/>
      <w:r w:rsidRPr="00FB4B3E">
        <w:rPr>
          <w:rFonts w:eastAsia="Verdana"/>
          <w:sz w:val="26"/>
          <w:szCs w:val="26"/>
        </w:rPr>
        <w:t>nhóm</w:t>
      </w:r>
      <w:proofErr w:type="spellEnd"/>
      <w:r w:rsidRPr="00FB4B3E">
        <w:rPr>
          <w:rFonts w:eastAsia="Verdana"/>
          <w:sz w:val="26"/>
          <w:szCs w:val="26"/>
        </w:rPr>
        <w:t xml:space="preserve"> </w:t>
      </w:r>
      <w:proofErr w:type="spellStart"/>
      <w:r w:rsidRPr="00FB4B3E">
        <w:rPr>
          <w:rFonts w:eastAsia="Verdana"/>
          <w:sz w:val="26"/>
          <w:szCs w:val="26"/>
        </w:rPr>
        <w:t>điểm</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chiếm</w:t>
      </w:r>
      <w:proofErr w:type="spellEnd"/>
      <w:r w:rsidRPr="00FB4B3E">
        <w:rPr>
          <w:rFonts w:eastAsia="Verdana"/>
          <w:sz w:val="26"/>
          <w:szCs w:val="26"/>
        </w:rPr>
        <w:t xml:space="preserve"> </w:t>
      </w:r>
      <w:proofErr w:type="spellStart"/>
      <w:r w:rsidRPr="00FB4B3E">
        <w:rPr>
          <w:rFonts w:eastAsia="Verdana"/>
          <w:sz w:val="26"/>
          <w:szCs w:val="26"/>
        </w:rPr>
        <w:t>trong</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sau</w:t>
      </w:r>
      <w:proofErr w:type="spellEnd"/>
      <w:r w:rsidRPr="00FB4B3E">
        <w:rPr>
          <w:rFonts w:eastAsia="Verdana"/>
          <w:sz w:val="26"/>
          <w:szCs w:val="26"/>
        </w:rPr>
        <w:t xml:space="preserve"> </w:t>
      </w:r>
      <w:proofErr w:type="spellStart"/>
      <w:r w:rsidRPr="00FB4B3E">
        <w:rPr>
          <w:rFonts w:eastAsia="Verdana"/>
          <w:sz w:val="26"/>
          <w:szCs w:val="26"/>
        </w:rPr>
        <w:lastRenderedPageBreak/>
        <w:t>khi</w:t>
      </w:r>
      <w:proofErr w:type="spellEnd"/>
      <w:r w:rsidRPr="00FB4B3E">
        <w:rPr>
          <w:rFonts w:eastAsia="Verdana"/>
          <w:sz w:val="26"/>
          <w:szCs w:val="26"/>
        </w:rPr>
        <w:t xml:space="preserve"> </w:t>
      </w:r>
      <w:proofErr w:type="spellStart"/>
      <w:r w:rsidRPr="00FB4B3E">
        <w:rPr>
          <w:rFonts w:eastAsia="Verdana"/>
          <w:sz w:val="26"/>
          <w:szCs w:val="26"/>
        </w:rPr>
        <w:t>phân</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Tương</w:t>
      </w:r>
      <w:proofErr w:type="spellEnd"/>
      <w:r w:rsidRPr="00FB4B3E">
        <w:rPr>
          <w:rFonts w:eastAsia="Verdana"/>
          <w:sz w:val="26"/>
          <w:szCs w:val="26"/>
        </w:rPr>
        <w:t xml:space="preserve"> </w:t>
      </w:r>
      <w:proofErr w:type="spellStart"/>
      <w:r w:rsidRPr="00FB4B3E">
        <w:rPr>
          <w:rFonts w:eastAsia="Verdana"/>
          <w:sz w:val="26"/>
          <w:szCs w:val="26"/>
        </w:rPr>
        <w:t>tự</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trị</w:t>
      </w:r>
      <w:proofErr w:type="spellEnd"/>
      <w:r w:rsidRPr="00FB4B3E">
        <w:rPr>
          <w:rFonts w:eastAsia="Verdana"/>
          <w:sz w:val="26"/>
          <w:szCs w:val="26"/>
        </w:rPr>
        <w:t xml:space="preserve"> </w:t>
      </w:r>
      <w:proofErr w:type="spellStart"/>
      <w:r w:rsidRPr="00FB4B3E">
        <w:rPr>
          <w:rFonts w:eastAsia="Verdana"/>
          <w:sz w:val="26"/>
          <w:szCs w:val="26"/>
        </w:rPr>
        <w:t>trung</w:t>
      </w:r>
      <w:proofErr w:type="spellEnd"/>
      <w:r w:rsidRPr="00FB4B3E">
        <w:rPr>
          <w:rFonts w:eastAsia="Verdana"/>
          <w:sz w:val="26"/>
          <w:szCs w:val="26"/>
        </w:rPr>
        <w:t xml:space="preserve"> </w:t>
      </w:r>
      <w:proofErr w:type="spellStart"/>
      <w:r w:rsidRPr="00FB4B3E">
        <w:rPr>
          <w:rFonts w:eastAsia="Verdana"/>
          <w:sz w:val="26"/>
          <w:szCs w:val="26"/>
        </w:rPr>
        <w:t>bình</w:t>
      </w:r>
      <w:proofErr w:type="spellEnd"/>
      <w:r w:rsidRPr="00FB4B3E">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w:t>
      </w:r>
      <w:proofErr w:type="spellStart"/>
      <w:r w:rsidRPr="00FB4B3E">
        <w:rPr>
          <w:rFonts w:eastAsia="Verdana"/>
          <w:sz w:val="26"/>
          <w:szCs w:val="26"/>
        </w:rPr>
        <w:t>ớc</w:t>
      </w:r>
      <w:proofErr w:type="spellEnd"/>
      <w:r w:rsidRPr="00FB4B3E">
        <w:rPr>
          <w:rFonts w:eastAsia="Verdana"/>
          <w:sz w:val="26"/>
          <w:szCs w:val="26"/>
        </w:rPr>
        <w:t xml:space="preserve"> </w:t>
      </w:r>
      <w:proofErr w:type="spellStart"/>
      <w:r w:rsidRPr="00FB4B3E">
        <w:rPr>
          <w:rFonts w:eastAsia="Verdana"/>
          <w:sz w:val="26"/>
          <w:szCs w:val="26"/>
        </w:rPr>
        <w:t>lượng</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cường</w:t>
      </w:r>
      <w:proofErr w:type="spellEnd"/>
      <w:r w:rsidRPr="00FB4B3E">
        <w:rPr>
          <w:rFonts w:eastAsia="Verdana"/>
          <w:sz w:val="26"/>
          <w:szCs w:val="26"/>
        </w:rPr>
        <w:t xml:space="preserve"> </w:t>
      </w:r>
      <w:proofErr w:type="spellStart"/>
      <w:r w:rsidRPr="00FB4B3E">
        <w:rPr>
          <w:rFonts w:eastAsia="Verdana"/>
          <w:sz w:val="26"/>
          <w:szCs w:val="26"/>
        </w:rPr>
        <w:t>độ</w:t>
      </w:r>
      <w:proofErr w:type="spellEnd"/>
      <w:r w:rsidRPr="00FB4B3E">
        <w:rPr>
          <w:rFonts w:eastAsia="Verdana"/>
          <w:sz w:val="26"/>
          <w:szCs w:val="26"/>
        </w:rPr>
        <w:t xml:space="preserve"> </w:t>
      </w:r>
      <w:proofErr w:type="spellStart"/>
      <w:r w:rsidRPr="00FB4B3E">
        <w:rPr>
          <w:rFonts w:eastAsia="Verdana"/>
          <w:sz w:val="26"/>
          <w:szCs w:val="26"/>
        </w:rPr>
        <w:t>trung</w:t>
      </w:r>
      <w:proofErr w:type="spellEnd"/>
      <w:r w:rsidRPr="00FB4B3E">
        <w:rPr>
          <w:rFonts w:eastAsia="Verdana"/>
          <w:sz w:val="26"/>
          <w:szCs w:val="26"/>
        </w:rPr>
        <w:t xml:space="preserve"> </w:t>
      </w:r>
      <w:proofErr w:type="spellStart"/>
      <w:r w:rsidRPr="00FB4B3E">
        <w:rPr>
          <w:rFonts w:eastAsia="Verdana"/>
          <w:sz w:val="26"/>
          <w:szCs w:val="26"/>
        </w:rPr>
        <w:t>bình</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w:t>
      </w:r>
      <w:proofErr w:type="spellStart"/>
      <w:r w:rsidRPr="00FB4B3E">
        <w:rPr>
          <w:rFonts w:eastAsia="Verdana"/>
          <w:sz w:val="26"/>
          <w:szCs w:val="26"/>
        </w:rPr>
        <w:t>trong</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gốc</w:t>
      </w:r>
      <w:proofErr w:type="spellEnd"/>
      <w:r w:rsidRPr="00FB4B3E">
        <w:rPr>
          <w:rFonts w:eastAsia="Verdana"/>
          <w:sz w:val="26"/>
          <w:szCs w:val="26"/>
        </w:rPr>
        <w:t>.</w:t>
      </w:r>
    </w:p>
    <w:p w14:paraId="2885C879" w14:textId="1BE66DF1" w:rsidR="00FB4B3E" w:rsidRDefault="00FB4B3E" w:rsidP="003344AB">
      <w:pPr>
        <w:spacing w:line="372" w:lineRule="auto"/>
        <w:jc w:val="both"/>
        <w:rPr>
          <w:rFonts w:eastAsia="Verdana"/>
          <w:sz w:val="26"/>
          <w:szCs w:val="26"/>
        </w:rPr>
      </w:pPr>
      <w:proofErr w:type="spellStart"/>
      <w:r w:rsidRPr="00FB4B3E">
        <w:rPr>
          <w:rFonts w:eastAsia="Verdana"/>
          <w:sz w:val="26"/>
          <w:szCs w:val="26"/>
        </w:rPr>
        <w:t>Hệ</w:t>
      </w:r>
      <w:proofErr w:type="spellEnd"/>
      <w:r w:rsidRPr="00FB4B3E">
        <w:rPr>
          <w:rFonts w:eastAsia="Verdana"/>
          <w:sz w:val="26"/>
          <w:szCs w:val="26"/>
        </w:rPr>
        <w:t xml:space="preserve"> </w:t>
      </w:r>
      <w:proofErr w:type="spellStart"/>
      <w:r w:rsidRPr="00FB4B3E">
        <w:rPr>
          <w:rFonts w:eastAsia="Verdana"/>
          <w:sz w:val="26"/>
          <w:szCs w:val="26"/>
        </w:rPr>
        <w:t>số</w:t>
      </w:r>
      <w:proofErr w:type="spellEnd"/>
      <w:r w:rsidRPr="00FB4B3E">
        <w:rPr>
          <w:rFonts w:eastAsia="Verdana"/>
          <w:sz w:val="26"/>
          <w:szCs w:val="26"/>
        </w:rPr>
        <w:t xml:space="preserve"> </w:t>
      </w:r>
      <w:proofErr w:type="spellStart"/>
      <w:r w:rsidRPr="00FB4B3E">
        <w:rPr>
          <w:rFonts w:eastAsia="Verdana"/>
          <w:sz w:val="26"/>
          <w:szCs w:val="26"/>
        </w:rPr>
        <w:t>chuẩn</w:t>
      </w:r>
      <w:proofErr w:type="spellEnd"/>
      <w:r w:rsidRPr="00FB4B3E">
        <w:rPr>
          <w:rFonts w:eastAsia="Verdana"/>
          <w:sz w:val="26"/>
          <w:szCs w:val="26"/>
        </w:rPr>
        <w:t xml:space="preserve"> </w:t>
      </w:r>
      <w:proofErr w:type="spellStart"/>
      <w:r w:rsidRPr="00FB4B3E">
        <w:rPr>
          <w:rFonts w:eastAsia="Verdana"/>
          <w:sz w:val="26"/>
          <w:szCs w:val="26"/>
        </w:rPr>
        <w:t>hóa</w:t>
      </w:r>
      <w:proofErr w:type="spellEnd"/>
      <w:r w:rsidRPr="00FB4B3E">
        <w:rPr>
          <w:rFonts w:eastAsia="Verdana"/>
          <w:sz w:val="26"/>
          <w:szCs w:val="26"/>
        </w:rPr>
        <w:t xml:space="preserve">, </w:t>
      </w:r>
      <w:proofErr w:type="spellStart"/>
      <w:r w:rsidRPr="00FB4B3E">
        <w:rPr>
          <w:rFonts w:eastAsia="Verdana"/>
          <w:sz w:val="26"/>
          <w:szCs w:val="26"/>
        </w:rPr>
        <w:t>được</w:t>
      </w:r>
      <w:proofErr w:type="spellEnd"/>
      <w:r w:rsidRPr="00FB4B3E">
        <w:rPr>
          <w:rFonts w:eastAsia="Verdana"/>
          <w:sz w:val="26"/>
          <w:szCs w:val="26"/>
        </w:rPr>
        <w:t xml:space="preserve"> </w:t>
      </w:r>
      <w:proofErr w:type="spellStart"/>
      <w:r w:rsidRPr="00FB4B3E">
        <w:rPr>
          <w:rFonts w:eastAsia="Verdana"/>
          <w:sz w:val="26"/>
          <w:szCs w:val="26"/>
        </w:rPr>
        <w:t>đánh</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tại</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trị</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tối</w:t>
      </w:r>
      <w:proofErr w:type="spellEnd"/>
      <w:r w:rsidRPr="00FB4B3E">
        <w:rPr>
          <w:rFonts w:eastAsia="Verdana"/>
          <w:sz w:val="26"/>
          <w:szCs w:val="26"/>
        </w:rPr>
        <w:t xml:space="preserve"> </w:t>
      </w:r>
      <w:proofErr w:type="spellStart"/>
      <w:r w:rsidRPr="00FB4B3E">
        <w:rPr>
          <w:rFonts w:eastAsia="Verdana"/>
          <w:sz w:val="26"/>
          <w:szCs w:val="26"/>
        </w:rPr>
        <w:t>ưu</w:t>
      </w:r>
      <w:proofErr w:type="spellEnd"/>
      <w:r w:rsidRPr="00FB4B3E">
        <w:rPr>
          <w:rFonts w:eastAsia="Verdana"/>
          <w:sz w:val="26"/>
          <w:szCs w:val="26"/>
        </w:rPr>
        <w:t xml:space="preserve">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xml:space="preserve">, có thể </w:t>
      </w:r>
      <w:proofErr w:type="spellStart"/>
      <w:r w:rsidRPr="00FB4B3E">
        <w:rPr>
          <w:rFonts w:eastAsia="Verdana"/>
          <w:sz w:val="26"/>
          <w:szCs w:val="26"/>
        </w:rPr>
        <w:t>được</w:t>
      </w:r>
      <w:proofErr w:type="spellEnd"/>
      <w:r w:rsidRPr="00FB4B3E">
        <w:rPr>
          <w:rFonts w:eastAsia="Verdana"/>
          <w:sz w:val="26"/>
          <w:szCs w:val="26"/>
        </w:rPr>
        <w:t xml:space="preserve"> </w:t>
      </w:r>
      <w:proofErr w:type="spellStart"/>
      <w:r w:rsidRPr="00FB4B3E">
        <w:rPr>
          <w:rFonts w:eastAsia="Verdana"/>
          <w:sz w:val="26"/>
          <w:szCs w:val="26"/>
        </w:rPr>
        <w:t>sử</w:t>
      </w:r>
      <w:proofErr w:type="spellEnd"/>
      <w:r w:rsidRPr="00FB4B3E">
        <w:rPr>
          <w:rFonts w:eastAsia="Verdana"/>
          <w:sz w:val="26"/>
          <w:szCs w:val="26"/>
        </w:rPr>
        <w:t xml:space="preserve"> </w:t>
      </w:r>
      <w:proofErr w:type="spellStart"/>
      <w:r w:rsidRPr="00FB4B3E">
        <w:rPr>
          <w:rFonts w:eastAsia="Verdana"/>
          <w:sz w:val="26"/>
          <w:szCs w:val="26"/>
        </w:rPr>
        <w:t>dụng</w:t>
      </w:r>
      <w:proofErr w:type="spellEnd"/>
      <w:r w:rsidRPr="00FB4B3E">
        <w:rPr>
          <w:rFonts w:eastAsia="Verdana"/>
          <w:sz w:val="26"/>
          <w:szCs w:val="26"/>
        </w:rPr>
        <w:t xml:space="preserve"> </w:t>
      </w:r>
      <w:proofErr w:type="spellStart"/>
      <w:r w:rsidRPr="00FB4B3E">
        <w:rPr>
          <w:rFonts w:eastAsia="Verdana"/>
          <w:sz w:val="26"/>
          <w:szCs w:val="26"/>
        </w:rPr>
        <w:t>để</w:t>
      </w:r>
      <w:proofErr w:type="spellEnd"/>
      <w:r w:rsidRPr="00FB4B3E">
        <w:rPr>
          <w:rFonts w:eastAsia="Verdana"/>
          <w:sz w:val="26"/>
          <w:szCs w:val="26"/>
        </w:rPr>
        <w:t xml:space="preserve"> </w:t>
      </w:r>
      <w:proofErr w:type="spellStart"/>
      <w:r w:rsidRPr="00FB4B3E">
        <w:rPr>
          <w:rFonts w:eastAsia="Verdana"/>
          <w:sz w:val="26"/>
          <w:szCs w:val="26"/>
        </w:rPr>
        <w:t>đánh</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định</w:t>
      </w:r>
      <w:proofErr w:type="spellEnd"/>
      <w:r w:rsidRPr="00FB4B3E">
        <w:rPr>
          <w:rFonts w:eastAsia="Verdana"/>
          <w:sz w:val="26"/>
          <w:szCs w:val="26"/>
        </w:rPr>
        <w:t xml:space="preserve"> </w:t>
      </w:r>
      <w:proofErr w:type="spellStart"/>
      <w:r w:rsidRPr="00FB4B3E">
        <w:rPr>
          <w:rFonts w:eastAsia="Verdana"/>
          <w:sz w:val="26"/>
          <w:szCs w:val="26"/>
        </w:rPr>
        <w:t>lượng</w:t>
      </w:r>
      <w:proofErr w:type="spellEnd"/>
      <w:r w:rsidRPr="00FB4B3E">
        <w:rPr>
          <w:rFonts w:eastAsia="Verdana"/>
          <w:sz w:val="26"/>
          <w:szCs w:val="26"/>
        </w:rPr>
        <w:t xml:space="preserve"> </w:t>
      </w:r>
      <w:proofErr w:type="spellStart"/>
      <w:r w:rsidRPr="00FB4B3E">
        <w:rPr>
          <w:rFonts w:eastAsia="Verdana"/>
          <w:sz w:val="26"/>
          <w:szCs w:val="26"/>
        </w:rPr>
        <w:t>về</w:t>
      </w:r>
      <w:proofErr w:type="spellEnd"/>
      <w:r w:rsidRPr="00FB4B3E">
        <w:rPr>
          <w:rFonts w:eastAsia="Verdana"/>
          <w:sz w:val="26"/>
          <w:szCs w:val="26"/>
        </w:rPr>
        <w:t xml:space="preserve"> </w:t>
      </w:r>
      <w:proofErr w:type="spellStart"/>
      <w:r w:rsidRPr="00FB4B3E">
        <w:rPr>
          <w:rFonts w:eastAsia="Verdana"/>
          <w:sz w:val="26"/>
          <w:szCs w:val="26"/>
        </w:rPr>
        <w:t>độ</w:t>
      </w:r>
      <w:proofErr w:type="spellEnd"/>
      <w:r w:rsidRPr="00FB4B3E">
        <w:rPr>
          <w:rFonts w:eastAsia="Verdana"/>
          <w:sz w:val="26"/>
          <w:szCs w:val="26"/>
        </w:rPr>
        <w:t xml:space="preserve"> </w:t>
      </w:r>
      <w:proofErr w:type="spellStart"/>
      <w:r w:rsidRPr="00FB4B3E">
        <w:rPr>
          <w:rFonts w:eastAsia="Verdana"/>
          <w:sz w:val="26"/>
          <w:szCs w:val="26"/>
        </w:rPr>
        <w:t>tách</w:t>
      </w:r>
      <w:proofErr w:type="spellEnd"/>
      <w:r w:rsidRPr="00FB4B3E">
        <w:rPr>
          <w:rFonts w:eastAsia="Verdana"/>
          <w:sz w:val="26"/>
          <w:szCs w:val="26"/>
        </w:rPr>
        <w:t xml:space="preserve"> </w:t>
      </w:r>
      <w:proofErr w:type="spellStart"/>
      <w:r w:rsidRPr="00FB4B3E">
        <w:rPr>
          <w:rFonts w:eastAsia="Verdana"/>
          <w:sz w:val="26"/>
          <w:szCs w:val="26"/>
        </w:rPr>
        <w:t>biệt</w:t>
      </w:r>
      <w:proofErr w:type="spellEnd"/>
      <w:r w:rsidRPr="00FB4B3E">
        <w:rPr>
          <w:rFonts w:eastAsia="Verdana"/>
          <w:sz w:val="26"/>
          <w:szCs w:val="26"/>
        </w:rPr>
        <w:t xml:space="preserve"> </w:t>
      </w:r>
      <w:proofErr w:type="spellStart"/>
      <w:r w:rsidRPr="00FB4B3E">
        <w:rPr>
          <w:rFonts w:eastAsia="Verdana"/>
          <w:sz w:val="26"/>
          <w:szCs w:val="26"/>
        </w:rPr>
        <w:t>giữa</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qua </w:t>
      </w:r>
      <w:proofErr w:type="spellStart"/>
      <w:r w:rsidRPr="00FB4B3E">
        <w:rPr>
          <w:rFonts w:eastAsia="Verdana"/>
          <w:sz w:val="26"/>
          <w:szCs w:val="26"/>
        </w:rPr>
        <w:t>đó</w:t>
      </w:r>
      <w:proofErr w:type="spellEnd"/>
      <w:r w:rsidRPr="00FB4B3E">
        <w:rPr>
          <w:rFonts w:eastAsia="Verdana"/>
          <w:sz w:val="26"/>
          <w:szCs w:val="26"/>
        </w:rPr>
        <w:t xml:space="preserve"> </w:t>
      </w:r>
      <w:proofErr w:type="spellStart"/>
      <w:r w:rsidRPr="00FB4B3E">
        <w:rPr>
          <w:rFonts w:eastAsia="Verdana"/>
          <w:sz w:val="26"/>
          <w:szCs w:val="26"/>
        </w:rPr>
        <w:t>đưa</w:t>
      </w:r>
      <w:proofErr w:type="spellEnd"/>
      <w:r w:rsidRPr="00FB4B3E">
        <w:rPr>
          <w:rFonts w:eastAsia="Verdana"/>
          <w:sz w:val="26"/>
          <w:szCs w:val="26"/>
        </w:rPr>
        <w:t xml:space="preserve"> </w:t>
      </w:r>
      <w:proofErr w:type="spellStart"/>
      <w:r w:rsidRPr="00FB4B3E">
        <w:rPr>
          <w:rFonts w:eastAsia="Verdana"/>
          <w:sz w:val="26"/>
          <w:szCs w:val="26"/>
        </w:rPr>
        <w:t>ra</w:t>
      </w:r>
      <w:proofErr w:type="spellEnd"/>
      <w:r w:rsidRPr="00FB4B3E">
        <w:rPr>
          <w:rFonts w:eastAsia="Verdana"/>
          <w:sz w:val="26"/>
          <w:szCs w:val="26"/>
        </w:rPr>
        <w:t xml:space="preserve"> ý </w:t>
      </w:r>
      <w:proofErr w:type="spellStart"/>
      <w:r w:rsidRPr="00FB4B3E">
        <w:rPr>
          <w:rFonts w:eastAsia="Verdana"/>
          <w:sz w:val="26"/>
          <w:szCs w:val="26"/>
        </w:rPr>
        <w:t>tưởng</w:t>
      </w:r>
      <w:proofErr w:type="spellEnd"/>
      <w:r w:rsidRPr="00FB4B3E">
        <w:rPr>
          <w:rFonts w:eastAsia="Verdana"/>
          <w:sz w:val="26"/>
          <w:szCs w:val="26"/>
        </w:rPr>
        <w:t xml:space="preserve"> </w:t>
      </w:r>
      <w:proofErr w:type="spellStart"/>
      <w:r w:rsidRPr="00FB4B3E">
        <w:rPr>
          <w:rFonts w:eastAsia="Verdana"/>
          <w:sz w:val="26"/>
          <w:szCs w:val="26"/>
        </w:rPr>
        <w:t>về</w:t>
      </w:r>
      <w:proofErr w:type="spellEnd"/>
      <w:r w:rsidRPr="00FB4B3E">
        <w:rPr>
          <w:rFonts w:eastAsia="Verdana"/>
          <w:sz w:val="26"/>
          <w:szCs w:val="26"/>
        </w:rPr>
        <w:t xml:space="preserve"> </w:t>
      </w:r>
      <w:proofErr w:type="spellStart"/>
      <w:r w:rsidRPr="00FB4B3E">
        <w:rPr>
          <w:rFonts w:eastAsia="Verdana"/>
          <w:sz w:val="26"/>
          <w:szCs w:val="26"/>
        </w:rPr>
        <w:t>độ</w:t>
      </w:r>
      <w:proofErr w:type="spellEnd"/>
      <w:r w:rsidRPr="00FB4B3E">
        <w:rPr>
          <w:rFonts w:eastAsia="Verdana"/>
          <w:sz w:val="26"/>
          <w:szCs w:val="26"/>
        </w:rPr>
        <w:t xml:space="preserve"> </w:t>
      </w:r>
      <w:proofErr w:type="spellStart"/>
      <w:r w:rsidRPr="00FB4B3E">
        <w:rPr>
          <w:rFonts w:eastAsia="Verdana"/>
          <w:sz w:val="26"/>
          <w:szCs w:val="26"/>
        </w:rPr>
        <w:t>dễ</w:t>
      </w:r>
      <w:proofErr w:type="spellEnd"/>
      <w:r w:rsidRPr="00FB4B3E">
        <w:rPr>
          <w:rFonts w:eastAsia="Verdana"/>
          <w:sz w:val="26"/>
          <w:szCs w:val="26"/>
        </w:rPr>
        <w:t xml:space="preserve"> </w:t>
      </w:r>
      <w:proofErr w:type="spellStart"/>
      <w:r w:rsidRPr="00FB4B3E">
        <w:rPr>
          <w:rFonts w:eastAsia="Verdana"/>
          <w:sz w:val="26"/>
          <w:szCs w:val="26"/>
        </w:rPr>
        <w:t>phân</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một</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cụ</w:t>
      </w:r>
      <w:proofErr w:type="spellEnd"/>
      <w:r w:rsidRPr="00FB4B3E">
        <w:rPr>
          <w:rFonts w:eastAsia="Verdana"/>
          <w:sz w:val="26"/>
          <w:szCs w:val="26"/>
        </w:rPr>
        <w:t xml:space="preserve"> </w:t>
      </w:r>
      <w:proofErr w:type="spellStart"/>
      <w:r w:rsidRPr="00FB4B3E">
        <w:rPr>
          <w:rFonts w:eastAsia="Verdana"/>
          <w:sz w:val="26"/>
          <w:szCs w:val="26"/>
        </w:rPr>
        <w:t>thể</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trị</w:t>
      </w:r>
      <w:proofErr w:type="spellEnd"/>
      <w:r w:rsidRPr="00FB4B3E">
        <w:rPr>
          <w:rFonts w:eastAsia="Verdana"/>
          <w:sz w:val="26"/>
          <w:szCs w:val="26"/>
        </w:rPr>
        <w:t xml:space="preserve"> </w:t>
      </w:r>
      <w:proofErr w:type="spellStart"/>
      <w:r w:rsidRPr="00FB4B3E">
        <w:rPr>
          <w:rFonts w:eastAsia="Verdana"/>
          <w:sz w:val="26"/>
          <w:szCs w:val="26"/>
        </w:rPr>
        <w:t>này</w:t>
      </w:r>
      <w:proofErr w:type="spellEnd"/>
      <w:r w:rsidRPr="00FB4B3E">
        <w:rPr>
          <w:rFonts w:eastAsia="Verdana"/>
          <w:sz w:val="26"/>
          <w:szCs w:val="26"/>
        </w:rPr>
        <w:t xml:space="preserve"> </w:t>
      </w:r>
      <w:proofErr w:type="spellStart"/>
      <w:r w:rsidRPr="00FB4B3E">
        <w:rPr>
          <w:rFonts w:eastAsia="Verdana"/>
          <w:sz w:val="26"/>
          <w:szCs w:val="26"/>
        </w:rPr>
        <w:t>nằm</w:t>
      </w:r>
      <w:proofErr w:type="spellEnd"/>
      <w:r w:rsidRPr="00FB4B3E">
        <w:rPr>
          <w:rFonts w:eastAsia="Verdana"/>
          <w:sz w:val="26"/>
          <w:szCs w:val="26"/>
        </w:rPr>
        <w:t xml:space="preserve"> </w:t>
      </w:r>
      <w:proofErr w:type="spellStart"/>
      <w:r w:rsidRPr="00FB4B3E">
        <w:rPr>
          <w:rFonts w:eastAsia="Verdana"/>
          <w:sz w:val="26"/>
          <w:szCs w:val="26"/>
        </w:rPr>
        <w:t>trong</w:t>
      </w:r>
      <w:proofErr w:type="spellEnd"/>
      <w:r w:rsidRPr="00FB4B3E">
        <w:rPr>
          <w:rFonts w:eastAsia="Verdana"/>
          <w:sz w:val="26"/>
          <w:szCs w:val="26"/>
        </w:rPr>
        <w:t xml:space="preserve"> </w:t>
      </w:r>
      <w:proofErr w:type="spellStart"/>
      <w:r w:rsidRPr="00FB4B3E">
        <w:rPr>
          <w:rFonts w:eastAsia="Verdana"/>
          <w:sz w:val="26"/>
          <w:szCs w:val="26"/>
        </w:rPr>
        <w:t>khoảng</w:t>
      </w:r>
      <w:proofErr w:type="spellEnd"/>
      <w:r w:rsidRPr="00FB4B3E">
        <w:rPr>
          <w:rFonts w:eastAsia="Verdana"/>
          <w:sz w:val="26"/>
          <w:szCs w:val="26"/>
        </w:rPr>
        <w:t xml:space="preserve"> </w:t>
      </w:r>
      <w:proofErr w:type="spellStart"/>
      <w:r w:rsidRPr="00FB4B3E">
        <w:rPr>
          <w:rFonts w:eastAsia="Verdana"/>
          <w:sz w:val="26"/>
          <w:szCs w:val="26"/>
        </w:rPr>
        <w:t>từ</w:t>
      </w:r>
      <w:proofErr w:type="spellEnd"/>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485B49">
      <w:pPr>
        <w:spacing w:line="372" w:lineRule="auto"/>
        <w:ind w:firstLine="567"/>
        <w:jc w:val="both"/>
        <w:rPr>
          <w:rFonts w:eastAsia="Verdana"/>
          <w:sz w:val="26"/>
          <w:szCs w:val="26"/>
        </w:rPr>
      </w:pPr>
      <w:r w:rsidRPr="003344AB">
        <w:rPr>
          <w:rFonts w:eastAsia="Verdana"/>
          <w:sz w:val="26"/>
          <w:szCs w:val="26"/>
        </w:rPr>
        <w:t xml:space="preserve">Sau </w:t>
      </w:r>
      <w:proofErr w:type="spellStart"/>
      <w:r w:rsidRPr="003344AB">
        <w:rPr>
          <w:rFonts w:eastAsia="Verdana"/>
          <w:sz w:val="26"/>
          <w:szCs w:val="26"/>
        </w:rPr>
        <w:t>khi</w:t>
      </w:r>
      <w:proofErr w:type="spellEnd"/>
      <w:r w:rsidRPr="003344AB">
        <w:rPr>
          <w:rFonts w:eastAsia="Verdana"/>
          <w:sz w:val="26"/>
          <w:szCs w:val="26"/>
        </w:rPr>
        <w:t xml:space="preserve"> </w:t>
      </w:r>
      <w:proofErr w:type="spellStart"/>
      <w:r w:rsidRPr="003344AB">
        <w:rPr>
          <w:rFonts w:eastAsia="Verdana"/>
          <w:sz w:val="26"/>
          <w:szCs w:val="26"/>
        </w:rPr>
        <w:t>xác</w:t>
      </w:r>
      <w:proofErr w:type="spellEnd"/>
      <w:r w:rsidRPr="003344AB">
        <w:rPr>
          <w:rFonts w:eastAsia="Verdana"/>
          <w:sz w:val="26"/>
          <w:szCs w:val="26"/>
        </w:rPr>
        <w:t xml:space="preserve"> </w:t>
      </w:r>
      <w:proofErr w:type="spellStart"/>
      <w:r w:rsidRPr="003344AB">
        <w:rPr>
          <w:rFonts w:eastAsia="Verdana"/>
          <w:sz w:val="26"/>
          <w:szCs w:val="26"/>
        </w:rPr>
        <w:t>định</w:t>
      </w:r>
      <w:proofErr w:type="spellEnd"/>
      <w:r w:rsidRPr="003344AB">
        <w:rPr>
          <w:rFonts w:eastAsia="Verdana"/>
          <w:sz w:val="26"/>
          <w:szCs w:val="26"/>
        </w:rPr>
        <w:t xml:space="preserve"> </w:t>
      </w:r>
      <w:proofErr w:type="spellStart"/>
      <w:r w:rsidRPr="003344AB">
        <w:rPr>
          <w:rFonts w:eastAsia="Verdana"/>
          <w:sz w:val="26"/>
          <w:szCs w:val="26"/>
        </w:rPr>
        <w:t>ngưỡng</w:t>
      </w:r>
      <w:proofErr w:type="spellEnd"/>
      <w:r w:rsidRPr="003344AB">
        <w:rPr>
          <w:rFonts w:eastAsia="Verdana"/>
          <w:sz w:val="26"/>
          <w:szCs w:val="26"/>
        </w:rPr>
        <w:t xml:space="preserve"> </w:t>
      </w:r>
      <w:proofErr w:type="spellStart"/>
      <w:r w:rsidRPr="003344AB">
        <w:rPr>
          <w:rFonts w:eastAsia="Verdana"/>
          <w:sz w:val="26"/>
          <w:szCs w:val="26"/>
        </w:rPr>
        <w:t>tối</w:t>
      </w:r>
      <w:proofErr w:type="spellEnd"/>
      <w:r w:rsidRPr="003344AB">
        <w:rPr>
          <w:rFonts w:eastAsia="Verdana"/>
          <w:sz w:val="26"/>
          <w:szCs w:val="26"/>
        </w:rPr>
        <w:t xml:space="preserve"> </w:t>
      </w:r>
      <w:proofErr w:type="spellStart"/>
      <w:r w:rsidRPr="003344AB">
        <w:rPr>
          <w:rFonts w:eastAsia="Verdana"/>
          <w:sz w:val="26"/>
          <w:szCs w:val="26"/>
        </w:rPr>
        <w:t>ưu</w:t>
      </w:r>
      <w:proofErr w:type="spellEnd"/>
      <w:r w:rsidRPr="003344AB">
        <w:rPr>
          <w:rFonts w:eastAsia="Verdana"/>
          <w:sz w:val="26"/>
          <w:szCs w:val="26"/>
        </w:rPr>
        <w:t xml:space="preserve"> k*, </w:t>
      </w:r>
      <w:proofErr w:type="spellStart"/>
      <w:r w:rsidRPr="003344AB">
        <w:rPr>
          <w:rFonts w:eastAsia="Verdana"/>
          <w:sz w:val="26"/>
          <w:szCs w:val="26"/>
        </w:rPr>
        <w:t>ảnh</w:t>
      </w:r>
      <w:proofErr w:type="spellEnd"/>
      <w:r w:rsidRPr="003344AB">
        <w:rPr>
          <w:rFonts w:eastAsia="Verdana"/>
          <w:sz w:val="26"/>
          <w:szCs w:val="26"/>
        </w:rPr>
        <w:t xml:space="preserve"> </w:t>
      </w:r>
      <w:proofErr w:type="spellStart"/>
      <w:r w:rsidRPr="003344AB">
        <w:rPr>
          <w:rFonts w:eastAsia="Verdana"/>
          <w:sz w:val="26"/>
          <w:szCs w:val="26"/>
        </w:rPr>
        <w:t>sẽ</w:t>
      </w:r>
      <w:proofErr w:type="spellEnd"/>
      <w:r w:rsidRPr="003344AB">
        <w:rPr>
          <w:rFonts w:eastAsia="Verdana"/>
          <w:sz w:val="26"/>
          <w:szCs w:val="26"/>
        </w:rPr>
        <w:t xml:space="preserve"> </w:t>
      </w:r>
      <w:proofErr w:type="spellStart"/>
      <w:r w:rsidRPr="003344AB">
        <w:rPr>
          <w:rFonts w:eastAsia="Verdana"/>
          <w:sz w:val="26"/>
          <w:szCs w:val="26"/>
        </w:rPr>
        <w:t>được</w:t>
      </w:r>
      <w:proofErr w:type="spellEnd"/>
      <w:r w:rsidRPr="003344AB">
        <w:rPr>
          <w:rFonts w:eastAsia="Verdana"/>
          <w:sz w:val="26"/>
          <w:szCs w:val="26"/>
        </w:rPr>
        <w:t xml:space="preserve"> </w:t>
      </w:r>
      <w:proofErr w:type="spellStart"/>
      <w:r w:rsidRPr="003344AB">
        <w:rPr>
          <w:rFonts w:eastAsia="Verdana"/>
          <w:sz w:val="26"/>
          <w:szCs w:val="26"/>
        </w:rPr>
        <w:t>phân</w:t>
      </w:r>
      <w:proofErr w:type="spellEnd"/>
      <w:r w:rsidRPr="003344AB">
        <w:rPr>
          <w:rFonts w:eastAsia="Verdana"/>
          <w:sz w:val="26"/>
          <w:szCs w:val="26"/>
        </w:rPr>
        <w:t xml:space="preserve"> </w:t>
      </w:r>
      <w:proofErr w:type="spellStart"/>
      <w:r w:rsidRPr="003344AB">
        <w:rPr>
          <w:rFonts w:eastAsia="Verdana"/>
          <w:sz w:val="26"/>
          <w:szCs w:val="26"/>
        </w:rPr>
        <w:t>ngưỡng</w:t>
      </w:r>
      <w:proofErr w:type="spellEnd"/>
      <w:r w:rsidRPr="003344AB">
        <w:rPr>
          <w:rFonts w:eastAsia="Verdana"/>
          <w:sz w:val="26"/>
          <w:szCs w:val="26"/>
        </w:rPr>
        <w:t xml:space="preserve">: </w:t>
      </w:r>
      <w:proofErr w:type="spellStart"/>
      <w:r w:rsidRPr="003344AB">
        <w:rPr>
          <w:rFonts w:eastAsia="Verdana"/>
          <w:sz w:val="26"/>
          <w:szCs w:val="26"/>
        </w:rPr>
        <w:t>tất</w:t>
      </w:r>
      <w:proofErr w:type="spellEnd"/>
      <w:r w:rsidRPr="003344AB">
        <w:rPr>
          <w:rFonts w:eastAsia="Verdana"/>
          <w:sz w:val="26"/>
          <w:szCs w:val="26"/>
        </w:rPr>
        <w:t xml:space="preserve"> </w:t>
      </w:r>
      <w:proofErr w:type="spellStart"/>
      <w:r w:rsidRPr="003344AB">
        <w:rPr>
          <w:rFonts w:eastAsia="Verdana"/>
          <w:sz w:val="26"/>
          <w:szCs w:val="26"/>
        </w:rPr>
        <w:t>cả</w:t>
      </w:r>
      <w:proofErr w:type="spellEnd"/>
      <w:r w:rsidRPr="003344AB">
        <w:rPr>
          <w:rFonts w:eastAsia="Verdana"/>
          <w:sz w:val="26"/>
          <w:szCs w:val="26"/>
        </w:rPr>
        <w:t xml:space="preserve"> </w:t>
      </w:r>
      <w:proofErr w:type="spellStart"/>
      <w:r w:rsidRPr="003344AB">
        <w:rPr>
          <w:rFonts w:eastAsia="Verdana"/>
          <w:sz w:val="26"/>
          <w:szCs w:val="26"/>
        </w:rPr>
        <w:t>các</w:t>
      </w:r>
      <w:proofErr w:type="spellEnd"/>
      <w:r w:rsidRPr="003344AB">
        <w:rPr>
          <w:rFonts w:eastAsia="Verdana"/>
          <w:sz w:val="26"/>
          <w:szCs w:val="26"/>
        </w:rPr>
        <w:t xml:space="preserve"> pixel </w:t>
      </w:r>
      <w:proofErr w:type="spellStart"/>
      <w:r w:rsidRPr="003344AB">
        <w:rPr>
          <w:rFonts w:eastAsia="Verdana"/>
          <w:sz w:val="26"/>
          <w:szCs w:val="26"/>
        </w:rPr>
        <w:t>có</w:t>
      </w:r>
      <w:proofErr w:type="spellEnd"/>
      <w:r w:rsidRPr="003344AB">
        <w:rPr>
          <w:rFonts w:eastAsia="Verdana"/>
          <w:sz w:val="26"/>
          <w:szCs w:val="26"/>
        </w:rPr>
        <w:t xml:space="preserve"> </w:t>
      </w:r>
      <w:proofErr w:type="spellStart"/>
      <w:r w:rsidRPr="003344AB">
        <w:rPr>
          <w:rFonts w:eastAsia="Verdana"/>
          <w:sz w:val="26"/>
          <w:szCs w:val="26"/>
        </w:rPr>
        <w:t>giá</w:t>
      </w:r>
      <w:proofErr w:type="spellEnd"/>
      <w:r w:rsidRPr="003344AB">
        <w:rPr>
          <w:rFonts w:eastAsia="Verdana"/>
          <w:sz w:val="26"/>
          <w:szCs w:val="26"/>
        </w:rPr>
        <w:t xml:space="preserve"> </w:t>
      </w:r>
      <w:proofErr w:type="spellStart"/>
      <w:r w:rsidRPr="003344AB">
        <w:rPr>
          <w:rFonts w:eastAsia="Verdana"/>
          <w:sz w:val="26"/>
          <w:szCs w:val="26"/>
        </w:rPr>
        <w:t>trị</w:t>
      </w:r>
      <w:proofErr w:type="spellEnd"/>
      <w:r w:rsidRPr="003344AB">
        <w:rPr>
          <w:rFonts w:eastAsia="Verdana"/>
          <w:sz w:val="26"/>
          <w:szCs w:val="26"/>
        </w:rPr>
        <w:t xml:space="preserve"> </w:t>
      </w:r>
      <w:proofErr w:type="spellStart"/>
      <w:r w:rsidRPr="003344AB">
        <w:rPr>
          <w:rFonts w:eastAsia="Verdana"/>
          <w:sz w:val="26"/>
          <w:szCs w:val="26"/>
        </w:rPr>
        <w:t>nhỏ</w:t>
      </w:r>
      <w:proofErr w:type="spellEnd"/>
      <w:r w:rsidRPr="003344AB">
        <w:rPr>
          <w:rFonts w:eastAsia="Verdana"/>
          <w:sz w:val="26"/>
          <w:szCs w:val="26"/>
        </w:rPr>
        <w:t xml:space="preserve"> </w:t>
      </w:r>
      <w:proofErr w:type="spellStart"/>
      <w:r w:rsidRPr="003344AB">
        <w:rPr>
          <w:rFonts w:eastAsia="Verdana"/>
          <w:sz w:val="26"/>
          <w:szCs w:val="26"/>
        </w:rPr>
        <w:t>hơn</w:t>
      </w:r>
      <w:proofErr w:type="spellEnd"/>
      <w:r w:rsidRPr="003344AB">
        <w:rPr>
          <w:rFonts w:eastAsia="Verdana"/>
          <w:sz w:val="26"/>
          <w:szCs w:val="26"/>
        </w:rPr>
        <w:t xml:space="preserve"> </w:t>
      </w:r>
      <w:proofErr w:type="spellStart"/>
      <w:r w:rsidRPr="003344AB">
        <w:rPr>
          <w:rFonts w:eastAsia="Verdana"/>
          <w:sz w:val="26"/>
          <w:szCs w:val="26"/>
        </w:rPr>
        <w:t>hoặc</w:t>
      </w:r>
      <w:proofErr w:type="spellEnd"/>
      <w:r w:rsidRPr="003344AB">
        <w:rPr>
          <w:rFonts w:eastAsia="Verdana"/>
          <w:sz w:val="26"/>
          <w:szCs w:val="26"/>
        </w:rPr>
        <w:t xml:space="preserve"> </w:t>
      </w:r>
      <w:proofErr w:type="spellStart"/>
      <w:r w:rsidRPr="003344AB">
        <w:rPr>
          <w:rFonts w:eastAsia="Verdana"/>
          <w:sz w:val="26"/>
          <w:szCs w:val="26"/>
        </w:rPr>
        <w:t>bằng</w:t>
      </w:r>
      <w:proofErr w:type="spellEnd"/>
      <w:r w:rsidRPr="003344AB">
        <w:rPr>
          <w:rFonts w:eastAsia="Verdana"/>
          <w:sz w:val="26"/>
          <w:szCs w:val="26"/>
        </w:rPr>
        <w:t xml:space="preserve"> k* </w:t>
      </w:r>
      <w:proofErr w:type="spellStart"/>
      <w:r w:rsidRPr="003344AB">
        <w:rPr>
          <w:rFonts w:eastAsia="Verdana"/>
          <w:sz w:val="26"/>
          <w:szCs w:val="26"/>
        </w:rPr>
        <w:t>sẽ</w:t>
      </w:r>
      <w:proofErr w:type="spellEnd"/>
      <w:r w:rsidRPr="003344AB">
        <w:rPr>
          <w:rFonts w:eastAsia="Verdana"/>
          <w:sz w:val="26"/>
          <w:szCs w:val="26"/>
        </w:rPr>
        <w:t xml:space="preserve"> </w:t>
      </w:r>
      <w:proofErr w:type="spellStart"/>
      <w:r w:rsidRPr="003344AB">
        <w:rPr>
          <w:rFonts w:eastAsia="Verdana"/>
          <w:sz w:val="26"/>
          <w:szCs w:val="26"/>
        </w:rPr>
        <w:t>được</w:t>
      </w:r>
      <w:proofErr w:type="spellEnd"/>
      <w:r w:rsidRPr="003344AB">
        <w:rPr>
          <w:rFonts w:eastAsia="Verdana"/>
          <w:sz w:val="26"/>
          <w:szCs w:val="26"/>
        </w:rPr>
        <w:t xml:space="preserve"> </w:t>
      </w:r>
      <w:proofErr w:type="spellStart"/>
      <w:r w:rsidRPr="003344AB">
        <w:rPr>
          <w:rFonts w:eastAsia="Verdana"/>
          <w:sz w:val="26"/>
          <w:szCs w:val="26"/>
        </w:rPr>
        <w:t>gán</w:t>
      </w:r>
      <w:proofErr w:type="spellEnd"/>
      <w:r w:rsidRPr="003344AB">
        <w:rPr>
          <w:rFonts w:eastAsia="Verdana"/>
          <w:sz w:val="26"/>
          <w:szCs w:val="26"/>
        </w:rPr>
        <w:t xml:space="preserve"> </w:t>
      </w:r>
      <w:proofErr w:type="spellStart"/>
      <w:r w:rsidRPr="003344AB">
        <w:rPr>
          <w:rFonts w:eastAsia="Verdana"/>
          <w:sz w:val="26"/>
          <w:szCs w:val="26"/>
        </w:rPr>
        <w:t>vào</w:t>
      </w:r>
      <w:proofErr w:type="spellEnd"/>
      <w:r w:rsidRPr="003344AB">
        <w:rPr>
          <w:rFonts w:eastAsia="Verdana"/>
          <w:sz w:val="26"/>
          <w:szCs w:val="26"/>
        </w:rPr>
        <w:t xml:space="preserve"> </w:t>
      </w:r>
      <w:proofErr w:type="spellStart"/>
      <w:r w:rsidRPr="003344AB">
        <w:rPr>
          <w:rFonts w:eastAsia="Verdana"/>
          <w:sz w:val="26"/>
          <w:szCs w:val="26"/>
        </w:rPr>
        <w:t>lớp</w:t>
      </w:r>
      <w:proofErr w:type="spellEnd"/>
      <w:r w:rsidRPr="003344AB">
        <w:rPr>
          <w:rFonts w:eastAsia="Verdana"/>
          <w:sz w:val="26"/>
          <w:szCs w:val="26"/>
        </w:rPr>
        <w:t xml:space="preserve"> </w:t>
      </w:r>
      <w:proofErr w:type="spellStart"/>
      <w:r w:rsidRPr="003344AB">
        <w:rPr>
          <w:rFonts w:eastAsia="Verdana"/>
          <w:sz w:val="26"/>
          <w:szCs w:val="26"/>
        </w:rPr>
        <w:t>nền</w:t>
      </w:r>
      <w:proofErr w:type="spellEnd"/>
      <w:r w:rsidRPr="003344AB">
        <w:rPr>
          <w:rFonts w:eastAsia="Verdana"/>
          <w:sz w:val="26"/>
          <w:szCs w:val="26"/>
        </w:rPr>
        <w:t xml:space="preserve"> (0), </w:t>
      </w:r>
      <w:proofErr w:type="spellStart"/>
      <w:r w:rsidRPr="003344AB">
        <w:rPr>
          <w:rFonts w:eastAsia="Verdana"/>
          <w:sz w:val="26"/>
          <w:szCs w:val="26"/>
        </w:rPr>
        <w:t>trong</w:t>
      </w:r>
      <w:proofErr w:type="spellEnd"/>
      <w:r w:rsidRPr="003344AB">
        <w:rPr>
          <w:rFonts w:eastAsia="Verdana"/>
          <w:sz w:val="26"/>
          <w:szCs w:val="26"/>
        </w:rPr>
        <w:t xml:space="preserve"> </w:t>
      </w:r>
      <w:proofErr w:type="spellStart"/>
      <w:r w:rsidRPr="003344AB">
        <w:rPr>
          <w:rFonts w:eastAsia="Verdana"/>
          <w:sz w:val="26"/>
          <w:szCs w:val="26"/>
        </w:rPr>
        <w:t>khi</w:t>
      </w:r>
      <w:proofErr w:type="spellEnd"/>
      <w:r w:rsidRPr="003344AB">
        <w:rPr>
          <w:rFonts w:eastAsia="Verdana"/>
          <w:sz w:val="26"/>
          <w:szCs w:val="26"/>
        </w:rPr>
        <w:t xml:space="preserve"> </w:t>
      </w:r>
      <w:proofErr w:type="spellStart"/>
      <w:r w:rsidRPr="003344AB">
        <w:rPr>
          <w:rFonts w:eastAsia="Verdana"/>
          <w:sz w:val="26"/>
          <w:szCs w:val="26"/>
        </w:rPr>
        <w:t>các</w:t>
      </w:r>
      <w:proofErr w:type="spellEnd"/>
      <w:r w:rsidRPr="003344AB">
        <w:rPr>
          <w:rFonts w:eastAsia="Verdana"/>
          <w:sz w:val="26"/>
          <w:szCs w:val="26"/>
        </w:rPr>
        <w:t xml:space="preserve"> pixel </w:t>
      </w:r>
      <w:proofErr w:type="spellStart"/>
      <w:r w:rsidRPr="003344AB">
        <w:rPr>
          <w:rFonts w:eastAsia="Verdana"/>
          <w:sz w:val="26"/>
          <w:szCs w:val="26"/>
        </w:rPr>
        <w:t>lớn</w:t>
      </w:r>
      <w:proofErr w:type="spellEnd"/>
      <w:r w:rsidRPr="003344AB">
        <w:rPr>
          <w:rFonts w:eastAsia="Verdana"/>
          <w:sz w:val="26"/>
          <w:szCs w:val="26"/>
        </w:rPr>
        <w:t xml:space="preserve"> </w:t>
      </w:r>
      <w:proofErr w:type="spellStart"/>
      <w:r w:rsidRPr="003344AB">
        <w:rPr>
          <w:rFonts w:eastAsia="Verdana"/>
          <w:sz w:val="26"/>
          <w:szCs w:val="26"/>
        </w:rPr>
        <w:t>hơn</w:t>
      </w:r>
      <w:proofErr w:type="spellEnd"/>
      <w:r w:rsidRPr="003344AB">
        <w:rPr>
          <w:rFonts w:eastAsia="Verdana"/>
          <w:sz w:val="26"/>
          <w:szCs w:val="26"/>
        </w:rPr>
        <w:t xml:space="preserve"> k* </w:t>
      </w:r>
      <w:proofErr w:type="spellStart"/>
      <w:r w:rsidRPr="003344AB">
        <w:rPr>
          <w:rFonts w:eastAsia="Verdana"/>
          <w:sz w:val="26"/>
          <w:szCs w:val="26"/>
        </w:rPr>
        <w:t>sẽ</w:t>
      </w:r>
      <w:proofErr w:type="spellEnd"/>
      <w:r w:rsidRPr="003344AB">
        <w:rPr>
          <w:rFonts w:eastAsia="Verdana"/>
          <w:sz w:val="26"/>
          <w:szCs w:val="26"/>
        </w:rPr>
        <w:t xml:space="preserve"> </w:t>
      </w:r>
      <w:proofErr w:type="spellStart"/>
      <w:r w:rsidRPr="003344AB">
        <w:rPr>
          <w:rFonts w:eastAsia="Verdana"/>
          <w:sz w:val="26"/>
          <w:szCs w:val="26"/>
        </w:rPr>
        <w:t>thuộc</w:t>
      </w:r>
      <w:proofErr w:type="spellEnd"/>
      <w:r w:rsidRPr="003344AB">
        <w:rPr>
          <w:rFonts w:eastAsia="Verdana"/>
          <w:sz w:val="26"/>
          <w:szCs w:val="26"/>
        </w:rPr>
        <w:t xml:space="preserve"> </w:t>
      </w:r>
      <w:proofErr w:type="spellStart"/>
      <w:r w:rsidRPr="003344AB">
        <w:rPr>
          <w:rFonts w:eastAsia="Verdana"/>
          <w:sz w:val="26"/>
          <w:szCs w:val="26"/>
        </w:rPr>
        <w:t>lớp</w:t>
      </w:r>
      <w:proofErr w:type="spellEnd"/>
      <w:r w:rsidRPr="003344AB">
        <w:rPr>
          <w:rFonts w:eastAsia="Verdana"/>
          <w:sz w:val="26"/>
          <w:szCs w:val="26"/>
        </w:rPr>
        <w:t xml:space="preserve"> </w:t>
      </w:r>
      <w:proofErr w:type="spellStart"/>
      <w:r w:rsidRPr="003344AB">
        <w:rPr>
          <w:rFonts w:eastAsia="Verdana"/>
          <w:sz w:val="26"/>
          <w:szCs w:val="26"/>
        </w:rPr>
        <w:t>đối</w:t>
      </w:r>
      <w:proofErr w:type="spellEnd"/>
      <w:r w:rsidRPr="003344AB">
        <w:rPr>
          <w:rFonts w:eastAsia="Verdana"/>
          <w:sz w:val="26"/>
          <w:szCs w:val="26"/>
        </w:rPr>
        <w:t xml:space="preserve"> </w:t>
      </w:r>
      <w:proofErr w:type="spellStart"/>
      <w:r w:rsidRPr="003344AB">
        <w:rPr>
          <w:rFonts w:eastAsia="Verdana"/>
          <w:sz w:val="26"/>
          <w:szCs w:val="26"/>
        </w:rPr>
        <w:t>tượng</w:t>
      </w:r>
      <w:proofErr w:type="spellEnd"/>
      <w:r w:rsidRPr="003344AB">
        <w:rPr>
          <w:rFonts w:eastAsia="Verdana"/>
          <w:sz w:val="26"/>
          <w:szCs w:val="26"/>
        </w:rPr>
        <w:t xml:space="preserve"> (1). Phương </w:t>
      </w:r>
      <w:proofErr w:type="spellStart"/>
      <w:r w:rsidRPr="003344AB">
        <w:rPr>
          <w:rFonts w:eastAsia="Verdana"/>
          <w:sz w:val="26"/>
          <w:szCs w:val="26"/>
        </w:rPr>
        <w:t>pháp</w:t>
      </w:r>
      <w:proofErr w:type="spellEnd"/>
      <w:r w:rsidRPr="003344AB">
        <w:rPr>
          <w:rFonts w:eastAsia="Verdana"/>
          <w:sz w:val="26"/>
          <w:szCs w:val="26"/>
        </w:rPr>
        <w:t xml:space="preserve"> </w:t>
      </w:r>
      <w:proofErr w:type="spellStart"/>
      <w:r w:rsidRPr="003344AB">
        <w:rPr>
          <w:rFonts w:eastAsia="Verdana"/>
          <w:sz w:val="26"/>
          <w:szCs w:val="26"/>
        </w:rPr>
        <w:t>này</w:t>
      </w:r>
      <w:proofErr w:type="spellEnd"/>
      <w:r w:rsidRPr="003344AB">
        <w:rPr>
          <w:rFonts w:eastAsia="Verdana"/>
          <w:sz w:val="26"/>
          <w:szCs w:val="26"/>
        </w:rPr>
        <w:t xml:space="preserve"> </w:t>
      </w:r>
      <w:proofErr w:type="spellStart"/>
      <w:r w:rsidRPr="003344AB">
        <w:rPr>
          <w:rFonts w:eastAsia="Verdana"/>
          <w:sz w:val="26"/>
          <w:szCs w:val="26"/>
        </w:rPr>
        <w:t>hiệu</w:t>
      </w:r>
      <w:proofErr w:type="spellEnd"/>
      <w:r w:rsidRPr="003344AB">
        <w:rPr>
          <w:rFonts w:eastAsia="Verdana"/>
          <w:sz w:val="26"/>
          <w:szCs w:val="26"/>
        </w:rPr>
        <w:t xml:space="preserve"> </w:t>
      </w:r>
      <w:proofErr w:type="spellStart"/>
      <w:r w:rsidRPr="003344AB">
        <w:rPr>
          <w:rFonts w:eastAsia="Verdana"/>
          <w:sz w:val="26"/>
          <w:szCs w:val="26"/>
        </w:rPr>
        <w:t>quả</w:t>
      </w:r>
      <w:proofErr w:type="spellEnd"/>
      <w:r w:rsidRPr="003344AB">
        <w:rPr>
          <w:rFonts w:eastAsia="Verdana"/>
          <w:sz w:val="26"/>
          <w:szCs w:val="26"/>
        </w:rPr>
        <w:t xml:space="preserve"> </w:t>
      </w:r>
      <w:proofErr w:type="spellStart"/>
      <w:r w:rsidRPr="003344AB">
        <w:rPr>
          <w:rFonts w:eastAsia="Verdana"/>
          <w:sz w:val="26"/>
          <w:szCs w:val="26"/>
        </w:rPr>
        <w:t>vì</w:t>
      </w:r>
      <w:proofErr w:type="spellEnd"/>
      <w:r w:rsidRPr="003344AB">
        <w:rPr>
          <w:rFonts w:eastAsia="Verdana"/>
          <w:sz w:val="26"/>
          <w:szCs w:val="26"/>
        </w:rPr>
        <w:t xml:space="preserve"> </w:t>
      </w:r>
      <w:proofErr w:type="spellStart"/>
      <w:r w:rsidRPr="003344AB">
        <w:rPr>
          <w:rFonts w:eastAsia="Verdana"/>
          <w:sz w:val="26"/>
          <w:szCs w:val="26"/>
        </w:rPr>
        <w:t>chỉ</w:t>
      </w:r>
      <w:proofErr w:type="spellEnd"/>
      <w:r w:rsidRPr="003344AB">
        <w:rPr>
          <w:rFonts w:eastAsia="Verdana"/>
          <w:sz w:val="26"/>
          <w:szCs w:val="26"/>
        </w:rPr>
        <w:t xml:space="preserve"> </w:t>
      </w:r>
      <w:proofErr w:type="spellStart"/>
      <w:r w:rsidRPr="003344AB">
        <w:rPr>
          <w:rFonts w:eastAsia="Verdana"/>
          <w:sz w:val="26"/>
          <w:szCs w:val="26"/>
        </w:rPr>
        <w:t>cần</w:t>
      </w:r>
      <w:proofErr w:type="spellEnd"/>
      <w:r w:rsidRPr="003344AB">
        <w:rPr>
          <w:rFonts w:eastAsia="Verdana"/>
          <w:sz w:val="26"/>
          <w:szCs w:val="26"/>
        </w:rPr>
        <w:t xml:space="preserve"> </w:t>
      </w:r>
      <w:proofErr w:type="spellStart"/>
      <w:r w:rsidRPr="003344AB">
        <w:rPr>
          <w:rFonts w:eastAsia="Verdana"/>
          <w:sz w:val="26"/>
          <w:szCs w:val="26"/>
        </w:rPr>
        <w:t>tính</w:t>
      </w:r>
      <w:proofErr w:type="spellEnd"/>
      <w:r w:rsidRPr="003344AB">
        <w:rPr>
          <w:rFonts w:eastAsia="Verdana"/>
          <w:sz w:val="26"/>
          <w:szCs w:val="26"/>
        </w:rPr>
        <w:t xml:space="preserve"> </w:t>
      </w:r>
      <w:proofErr w:type="spellStart"/>
      <w:r w:rsidRPr="003344AB">
        <w:rPr>
          <w:rFonts w:eastAsia="Verdana"/>
          <w:sz w:val="26"/>
          <w:szCs w:val="26"/>
        </w:rPr>
        <w:t>toán</w:t>
      </w:r>
      <w:proofErr w:type="spellEnd"/>
      <w:r w:rsidRPr="003344AB">
        <w:rPr>
          <w:rFonts w:eastAsia="Verdana"/>
          <w:sz w:val="26"/>
          <w:szCs w:val="26"/>
        </w:rPr>
        <w:t xml:space="preserve"> </w:t>
      </w:r>
      <w:proofErr w:type="spellStart"/>
      <w:r w:rsidRPr="003344AB">
        <w:rPr>
          <w:rFonts w:eastAsia="Verdana"/>
          <w:sz w:val="26"/>
          <w:szCs w:val="26"/>
        </w:rPr>
        <w:t>dựa</w:t>
      </w:r>
      <w:proofErr w:type="spellEnd"/>
      <w:r w:rsidRPr="003344AB">
        <w:rPr>
          <w:rFonts w:eastAsia="Verdana"/>
          <w:sz w:val="26"/>
          <w:szCs w:val="26"/>
        </w:rPr>
        <w:t xml:space="preserve"> </w:t>
      </w:r>
      <w:proofErr w:type="spellStart"/>
      <w:r w:rsidRPr="003344AB">
        <w:rPr>
          <w:rFonts w:eastAsia="Verdana"/>
          <w:sz w:val="26"/>
          <w:szCs w:val="26"/>
        </w:rPr>
        <w:t>trên</w:t>
      </w:r>
      <w:proofErr w:type="spellEnd"/>
      <w:r w:rsidRPr="003344AB">
        <w:rPr>
          <w:rFonts w:eastAsia="Verdana"/>
          <w:sz w:val="26"/>
          <w:szCs w:val="26"/>
        </w:rPr>
        <w:t xml:space="preserve"> histogram </w:t>
      </w:r>
      <w:proofErr w:type="spellStart"/>
      <w:r w:rsidRPr="003344AB">
        <w:rPr>
          <w:rFonts w:eastAsia="Verdana"/>
          <w:sz w:val="26"/>
          <w:szCs w:val="26"/>
        </w:rPr>
        <w:t>của</w:t>
      </w:r>
      <w:proofErr w:type="spellEnd"/>
      <w:r w:rsidRPr="003344AB">
        <w:rPr>
          <w:rFonts w:eastAsia="Verdana"/>
          <w:sz w:val="26"/>
          <w:szCs w:val="26"/>
        </w:rPr>
        <w:t xml:space="preserve"> </w:t>
      </w:r>
      <w:proofErr w:type="spellStart"/>
      <w:r w:rsidRPr="003344AB">
        <w:rPr>
          <w:rFonts w:eastAsia="Verdana"/>
          <w:sz w:val="26"/>
          <w:szCs w:val="26"/>
        </w:rPr>
        <w:t>ảnh</w:t>
      </w:r>
      <w:proofErr w:type="spellEnd"/>
      <w:r w:rsidRPr="003344AB">
        <w:rPr>
          <w:rFonts w:eastAsia="Verdana"/>
          <w:sz w:val="26"/>
          <w:szCs w:val="26"/>
        </w:rPr>
        <w:t xml:space="preserve">, </w:t>
      </w:r>
      <w:proofErr w:type="spellStart"/>
      <w:r w:rsidRPr="003344AB">
        <w:rPr>
          <w:rFonts w:eastAsia="Verdana"/>
          <w:sz w:val="26"/>
          <w:szCs w:val="26"/>
        </w:rPr>
        <w:t>giúp</w:t>
      </w:r>
      <w:proofErr w:type="spellEnd"/>
      <w:r w:rsidRPr="003344AB">
        <w:rPr>
          <w:rFonts w:eastAsia="Verdana"/>
          <w:sz w:val="26"/>
          <w:szCs w:val="26"/>
        </w:rPr>
        <w:t xml:space="preserve"> </w:t>
      </w:r>
      <w:proofErr w:type="spellStart"/>
      <w:r w:rsidRPr="003344AB">
        <w:rPr>
          <w:rFonts w:eastAsia="Verdana"/>
          <w:sz w:val="26"/>
          <w:szCs w:val="26"/>
        </w:rPr>
        <w:t>giảm</w:t>
      </w:r>
      <w:proofErr w:type="spellEnd"/>
      <w:r w:rsidRPr="003344AB">
        <w:rPr>
          <w:rFonts w:eastAsia="Verdana"/>
          <w:sz w:val="26"/>
          <w:szCs w:val="26"/>
        </w:rPr>
        <w:t xml:space="preserve"> </w:t>
      </w:r>
      <w:proofErr w:type="spellStart"/>
      <w:r w:rsidRPr="003344AB">
        <w:rPr>
          <w:rFonts w:eastAsia="Verdana"/>
          <w:sz w:val="26"/>
          <w:szCs w:val="26"/>
        </w:rPr>
        <w:t>thiểu</w:t>
      </w:r>
      <w:proofErr w:type="spellEnd"/>
      <w:r w:rsidRPr="003344AB">
        <w:rPr>
          <w:rFonts w:eastAsia="Verdana"/>
          <w:sz w:val="26"/>
          <w:szCs w:val="26"/>
        </w:rPr>
        <w:t xml:space="preserve"> </w:t>
      </w:r>
      <w:proofErr w:type="spellStart"/>
      <w:r w:rsidRPr="003344AB">
        <w:rPr>
          <w:rFonts w:eastAsia="Verdana"/>
          <w:sz w:val="26"/>
          <w:szCs w:val="26"/>
        </w:rPr>
        <w:t>thời</w:t>
      </w:r>
      <w:proofErr w:type="spellEnd"/>
      <w:r w:rsidRPr="003344AB">
        <w:rPr>
          <w:rFonts w:eastAsia="Verdana"/>
          <w:sz w:val="26"/>
          <w:szCs w:val="26"/>
        </w:rPr>
        <w:t xml:space="preserve"> </w:t>
      </w:r>
      <w:proofErr w:type="spellStart"/>
      <w:r w:rsidRPr="003344AB">
        <w:rPr>
          <w:rFonts w:eastAsia="Verdana"/>
          <w:sz w:val="26"/>
          <w:szCs w:val="26"/>
        </w:rPr>
        <w:t>gian</w:t>
      </w:r>
      <w:proofErr w:type="spellEnd"/>
      <w:r w:rsidRPr="003344AB">
        <w:rPr>
          <w:rFonts w:eastAsia="Verdana"/>
          <w:sz w:val="26"/>
          <w:szCs w:val="26"/>
        </w:rPr>
        <w:t xml:space="preserve"> </w:t>
      </w:r>
      <w:proofErr w:type="spellStart"/>
      <w:r w:rsidRPr="003344AB">
        <w:rPr>
          <w:rFonts w:eastAsia="Verdana"/>
          <w:sz w:val="26"/>
          <w:szCs w:val="26"/>
        </w:rPr>
        <w:t>và</w:t>
      </w:r>
      <w:proofErr w:type="spellEnd"/>
      <w:r w:rsidRPr="003344AB">
        <w:rPr>
          <w:rFonts w:eastAsia="Verdana"/>
          <w:sz w:val="26"/>
          <w:szCs w:val="26"/>
        </w:rPr>
        <w:t xml:space="preserve"> </w:t>
      </w:r>
      <w:proofErr w:type="spellStart"/>
      <w:r w:rsidRPr="003344AB">
        <w:rPr>
          <w:rFonts w:eastAsia="Verdana"/>
          <w:sz w:val="26"/>
          <w:szCs w:val="26"/>
        </w:rPr>
        <w:t>tài</w:t>
      </w:r>
      <w:proofErr w:type="spellEnd"/>
      <w:r w:rsidRPr="003344AB">
        <w:rPr>
          <w:rFonts w:eastAsia="Verdana"/>
          <w:sz w:val="26"/>
          <w:szCs w:val="26"/>
        </w:rPr>
        <w:t xml:space="preserve"> </w:t>
      </w:r>
      <w:proofErr w:type="spellStart"/>
      <w:r w:rsidRPr="003344AB">
        <w:rPr>
          <w:rFonts w:eastAsia="Verdana"/>
          <w:sz w:val="26"/>
          <w:szCs w:val="26"/>
        </w:rPr>
        <w:t>nguyên</w:t>
      </w:r>
      <w:proofErr w:type="spellEnd"/>
      <w:r w:rsidRPr="003344AB">
        <w:rPr>
          <w:rFonts w:eastAsia="Verdana"/>
          <w:sz w:val="26"/>
          <w:szCs w:val="26"/>
        </w:rPr>
        <w:t xml:space="preserve"> </w:t>
      </w:r>
      <w:proofErr w:type="spellStart"/>
      <w:r w:rsidRPr="003344AB">
        <w:rPr>
          <w:rFonts w:eastAsia="Verdana"/>
          <w:sz w:val="26"/>
          <w:szCs w:val="26"/>
        </w:rPr>
        <w:t>tính</w:t>
      </w:r>
      <w:proofErr w:type="spellEnd"/>
      <w:r w:rsidRPr="003344AB">
        <w:rPr>
          <w:rFonts w:eastAsia="Verdana"/>
          <w:sz w:val="26"/>
          <w:szCs w:val="26"/>
        </w:rPr>
        <w:t xml:space="preserve"> </w:t>
      </w:r>
      <w:proofErr w:type="spellStart"/>
      <w:r w:rsidRPr="003344AB">
        <w:rPr>
          <w:rFonts w:eastAsia="Verdana"/>
          <w:sz w:val="26"/>
          <w:szCs w:val="26"/>
        </w:rPr>
        <w:t>toán</w:t>
      </w:r>
      <w:proofErr w:type="spellEnd"/>
      <w:r w:rsidRPr="003344AB">
        <w:rPr>
          <w:rFonts w:eastAsia="Verdana"/>
          <w:sz w:val="26"/>
          <w:szCs w:val="26"/>
        </w:rPr>
        <w:t>.</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71" w:name="_Toc182693252"/>
      <w:r w:rsidRPr="00AE2A07">
        <w:t>2.2</w:t>
      </w:r>
      <w:r w:rsidR="006E5DB5" w:rsidRPr="00AE2A07">
        <w:t>.</w:t>
      </w:r>
      <w:r w:rsidRPr="00AE2A07">
        <w:t xml:space="preserve"> </w:t>
      </w:r>
      <w:r w:rsidR="001E6E81" w:rsidRPr="00AE2A07">
        <w:t>Phân đoạn dựa trên cạnh (Edge-based segmentation)</w:t>
      </w:r>
      <w:bookmarkEnd w:id="71"/>
    </w:p>
    <w:p w14:paraId="2CFF3794" w14:textId="558F202C" w:rsidR="005B2715" w:rsidRPr="005B2715" w:rsidRDefault="005B2715" w:rsidP="00B00078">
      <w:pPr>
        <w:spacing w:line="372" w:lineRule="auto"/>
        <w:ind w:firstLine="567"/>
        <w:jc w:val="both"/>
        <w:rPr>
          <w:rFonts w:eastAsia="Verdana"/>
          <w:sz w:val="26"/>
          <w:szCs w:val="26"/>
        </w:rPr>
      </w:pPr>
      <w:proofErr w:type="spellStart"/>
      <w:r>
        <w:rPr>
          <w:rFonts w:eastAsia="Verdana"/>
          <w:sz w:val="26"/>
          <w:szCs w:val="26"/>
        </w:rPr>
        <w:t>Phân</w:t>
      </w:r>
      <w:proofErr w:type="spellEnd"/>
      <w:r>
        <w:rPr>
          <w:rFonts w:eastAsia="Verdana"/>
          <w:sz w:val="26"/>
          <w:szCs w:val="26"/>
        </w:rPr>
        <w:t xml:space="preserve"> </w:t>
      </w:r>
      <w:proofErr w:type="spellStart"/>
      <w:r>
        <w:rPr>
          <w:rFonts w:eastAsia="Verdana"/>
          <w:sz w:val="26"/>
          <w:szCs w:val="26"/>
        </w:rPr>
        <w:t>đoạn</w:t>
      </w:r>
      <w:proofErr w:type="spellEnd"/>
      <w:r>
        <w:rPr>
          <w:rFonts w:eastAsia="Verdana"/>
          <w:sz w:val="26"/>
          <w:szCs w:val="26"/>
        </w:rPr>
        <w:t xml:space="preserve"> </w:t>
      </w:r>
      <w:proofErr w:type="spellStart"/>
      <w:r>
        <w:rPr>
          <w:rFonts w:eastAsia="Verdana"/>
          <w:sz w:val="26"/>
          <w:szCs w:val="26"/>
        </w:rPr>
        <w:t>dựa</w:t>
      </w:r>
      <w:proofErr w:type="spellEnd"/>
      <w:r>
        <w:rPr>
          <w:rFonts w:eastAsia="Verdana"/>
          <w:sz w:val="26"/>
          <w:szCs w:val="26"/>
        </w:rPr>
        <w:t xml:space="preserve"> </w:t>
      </w:r>
      <w:proofErr w:type="spellStart"/>
      <w:r>
        <w:rPr>
          <w:rFonts w:eastAsia="Verdana"/>
          <w:sz w:val="26"/>
          <w:szCs w:val="26"/>
        </w:rPr>
        <w:t>trên</w:t>
      </w:r>
      <w:proofErr w:type="spellEnd"/>
      <w:r>
        <w:rPr>
          <w:rFonts w:eastAsia="Verdana"/>
          <w:sz w:val="26"/>
          <w:szCs w:val="26"/>
        </w:rPr>
        <w:t xml:space="preserve"> </w:t>
      </w:r>
      <w:proofErr w:type="spellStart"/>
      <w:r>
        <w:rPr>
          <w:rFonts w:eastAsia="Verdana"/>
          <w:sz w:val="26"/>
          <w:szCs w:val="26"/>
        </w:rPr>
        <w:t>cạn</w:t>
      </w:r>
      <w:r w:rsidR="00C26CCB">
        <w:rPr>
          <w:rFonts w:eastAsia="Verdana"/>
          <w:sz w:val="26"/>
          <w:szCs w:val="26"/>
        </w:rPr>
        <w:t>h</w:t>
      </w:r>
      <w:proofErr w:type="spellEnd"/>
      <w:r>
        <w:rPr>
          <w:rFonts w:eastAsia="Verdana"/>
          <w:sz w:val="26"/>
          <w:szCs w:val="26"/>
        </w:rPr>
        <w:t xml:space="preserve"> hay </w:t>
      </w:r>
      <w:proofErr w:type="spellStart"/>
      <w:r>
        <w:rPr>
          <w:rFonts w:eastAsia="Verdana"/>
          <w:sz w:val="26"/>
          <w:szCs w:val="26"/>
        </w:rPr>
        <w:t>tên</w:t>
      </w:r>
      <w:proofErr w:type="spellEnd"/>
      <w:r>
        <w:rPr>
          <w:rFonts w:eastAsia="Verdana"/>
          <w:sz w:val="26"/>
          <w:szCs w:val="26"/>
        </w:rPr>
        <w:t xml:space="preserve"> </w:t>
      </w:r>
      <w:proofErr w:type="spellStart"/>
      <w:r>
        <w:rPr>
          <w:rFonts w:eastAsia="Verdana"/>
          <w:sz w:val="26"/>
          <w:szCs w:val="26"/>
        </w:rPr>
        <w:t>tiếng</w:t>
      </w:r>
      <w:proofErr w:type="spellEnd"/>
      <w:r>
        <w:rPr>
          <w:rFonts w:eastAsia="Verdana"/>
          <w:sz w:val="26"/>
          <w:szCs w:val="26"/>
        </w:rPr>
        <w:t xml:space="preserve"> Anh</w:t>
      </w:r>
      <w:r w:rsidR="00C26CCB">
        <w:rPr>
          <w:rFonts w:eastAsia="Verdana"/>
          <w:sz w:val="26"/>
          <w:szCs w:val="26"/>
        </w:rPr>
        <w:t xml:space="preserve">, </w:t>
      </w:r>
      <w:proofErr w:type="spellStart"/>
      <w:r w:rsidR="00C26CCB">
        <w:rPr>
          <w:rFonts w:eastAsia="Verdana"/>
          <w:sz w:val="26"/>
          <w:szCs w:val="26"/>
        </w:rPr>
        <w:t>đê</w:t>
      </w:r>
      <w:proofErr w:type="spellEnd"/>
      <w:r w:rsidR="00C26CCB">
        <w:rPr>
          <w:rFonts w:eastAsia="Verdana"/>
          <w:sz w:val="26"/>
          <w:szCs w:val="26"/>
        </w:rPr>
        <w:t xml:space="preserve">̉ </w:t>
      </w:r>
      <w:proofErr w:type="spellStart"/>
      <w:r w:rsidR="00C26CCB">
        <w:rPr>
          <w:rFonts w:eastAsia="Verdana"/>
          <w:sz w:val="26"/>
          <w:szCs w:val="26"/>
        </w:rPr>
        <w:t>cho</w:t>
      </w:r>
      <w:proofErr w:type="spellEnd"/>
      <w:r w:rsidR="00C26CCB">
        <w:rPr>
          <w:rFonts w:eastAsia="Verdana"/>
          <w:sz w:val="26"/>
          <w:szCs w:val="26"/>
        </w:rPr>
        <w:t xml:space="preserve"> </w:t>
      </w:r>
      <w:r>
        <w:rPr>
          <w:rFonts w:eastAsia="Verdana"/>
          <w:sz w:val="26"/>
          <w:szCs w:val="26"/>
        </w:rPr>
        <w:t xml:space="preserve"> là </w:t>
      </w:r>
      <w:r w:rsidRPr="005B2715">
        <w:rPr>
          <w:rFonts w:eastAsia="Verdana"/>
          <w:sz w:val="26"/>
          <w:szCs w:val="26"/>
        </w:rPr>
        <w:t xml:space="preserve">Edge-based segmentation </w:t>
      </w:r>
      <w:proofErr w:type="spellStart"/>
      <w:r w:rsidRPr="005B2715">
        <w:rPr>
          <w:rFonts w:eastAsia="Verdana"/>
          <w:sz w:val="26"/>
          <w:szCs w:val="26"/>
        </w:rPr>
        <w:t>là</w:t>
      </w:r>
      <w:proofErr w:type="spellEnd"/>
      <w:r w:rsidRPr="005B2715">
        <w:rPr>
          <w:rFonts w:eastAsia="Verdana"/>
          <w:sz w:val="26"/>
          <w:szCs w:val="26"/>
        </w:rPr>
        <w:t xml:space="preserve"> </w:t>
      </w:r>
      <w:proofErr w:type="spellStart"/>
      <w:r w:rsidRPr="005B2715">
        <w:rPr>
          <w:rFonts w:eastAsia="Verdana"/>
          <w:sz w:val="26"/>
          <w:szCs w:val="26"/>
        </w:rPr>
        <w:t>một</w:t>
      </w:r>
      <w:proofErr w:type="spellEnd"/>
      <w:r w:rsidRPr="005B2715">
        <w:rPr>
          <w:rFonts w:eastAsia="Verdana"/>
          <w:sz w:val="26"/>
          <w:szCs w:val="26"/>
        </w:rPr>
        <w:t xml:space="preserve"> </w:t>
      </w:r>
      <w:proofErr w:type="spellStart"/>
      <w:r w:rsidRPr="005B2715">
        <w:rPr>
          <w:rFonts w:eastAsia="Verdana"/>
          <w:sz w:val="26"/>
          <w:szCs w:val="26"/>
        </w:rPr>
        <w:t>phương</w:t>
      </w:r>
      <w:proofErr w:type="spellEnd"/>
      <w:r w:rsidRPr="005B2715">
        <w:rPr>
          <w:rFonts w:eastAsia="Verdana"/>
          <w:sz w:val="26"/>
          <w:szCs w:val="26"/>
        </w:rPr>
        <w:t xml:space="preserve"> </w:t>
      </w:r>
      <w:proofErr w:type="spellStart"/>
      <w:r w:rsidRPr="005B2715">
        <w:rPr>
          <w:rFonts w:eastAsia="Verdana"/>
          <w:sz w:val="26"/>
          <w:szCs w:val="26"/>
        </w:rPr>
        <w:t>pháp</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00581EAA">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lĩnh</w:t>
      </w:r>
      <w:proofErr w:type="spellEnd"/>
      <w:r w:rsidRPr="005B2715">
        <w:rPr>
          <w:rFonts w:eastAsia="Verdana"/>
          <w:sz w:val="26"/>
          <w:szCs w:val="26"/>
        </w:rPr>
        <w:t xml:space="preserve"> </w:t>
      </w:r>
      <w:proofErr w:type="spellStart"/>
      <w:r w:rsidRPr="005B2715">
        <w:rPr>
          <w:rFonts w:eastAsia="Verdana"/>
          <w:sz w:val="26"/>
          <w:szCs w:val="26"/>
        </w:rPr>
        <w:t>vực</w:t>
      </w:r>
      <w:proofErr w:type="spellEnd"/>
      <w:r w:rsidRPr="005B2715">
        <w:rPr>
          <w:rFonts w:eastAsia="Verdana"/>
          <w:sz w:val="26"/>
          <w:szCs w:val="26"/>
        </w:rPr>
        <w:t xml:space="preserve"> </w:t>
      </w:r>
      <w:proofErr w:type="spellStart"/>
      <w:r w:rsidRPr="005B2715">
        <w:rPr>
          <w:rFonts w:eastAsia="Verdana"/>
          <w:sz w:val="26"/>
          <w:szCs w:val="26"/>
        </w:rPr>
        <w:t>thị</w:t>
      </w:r>
      <w:proofErr w:type="spellEnd"/>
      <w:r w:rsidRPr="005B2715">
        <w:rPr>
          <w:rFonts w:eastAsia="Verdana"/>
          <w:sz w:val="26"/>
          <w:szCs w:val="26"/>
        </w:rPr>
        <w:t xml:space="preserve"> </w:t>
      </w:r>
      <w:proofErr w:type="spellStart"/>
      <w:r w:rsidRPr="005B2715">
        <w:rPr>
          <w:rFonts w:eastAsia="Verdana"/>
          <w:sz w:val="26"/>
          <w:szCs w:val="26"/>
        </w:rPr>
        <w:t>giác</w:t>
      </w:r>
      <w:proofErr w:type="spellEnd"/>
      <w:r w:rsidRPr="005B2715">
        <w:rPr>
          <w:rFonts w:eastAsia="Verdana"/>
          <w:sz w:val="26"/>
          <w:szCs w:val="26"/>
        </w:rPr>
        <w:t xml:space="preserve"> </w:t>
      </w:r>
      <w:proofErr w:type="spellStart"/>
      <w:r w:rsidRPr="005B2715">
        <w:rPr>
          <w:rFonts w:eastAsia="Verdana"/>
          <w:sz w:val="26"/>
          <w:szCs w:val="26"/>
        </w:rPr>
        <w:t>máy</w:t>
      </w:r>
      <w:proofErr w:type="spellEnd"/>
      <w:r w:rsidRPr="005B2715">
        <w:rPr>
          <w:rFonts w:eastAsia="Verdana"/>
          <w:sz w:val="26"/>
          <w:szCs w:val="26"/>
        </w:rPr>
        <w:t xml:space="preserve"> </w:t>
      </w:r>
      <w:proofErr w:type="spellStart"/>
      <w:r w:rsidRPr="005B2715">
        <w:rPr>
          <w:rFonts w:eastAsia="Verdana"/>
          <w:sz w:val="26"/>
          <w:szCs w:val="26"/>
        </w:rPr>
        <w:t>tính</w:t>
      </w:r>
      <w:proofErr w:type="spellEnd"/>
      <w:r w:rsidRPr="005B2715">
        <w:rPr>
          <w:rFonts w:eastAsia="Verdana"/>
          <w:sz w:val="26"/>
          <w:szCs w:val="26"/>
        </w:rPr>
        <w:t xml:space="preserve">, </w:t>
      </w:r>
      <w:proofErr w:type="spellStart"/>
      <w:r w:rsidRPr="005B2715">
        <w:rPr>
          <w:rFonts w:eastAsia="Verdana"/>
          <w:sz w:val="26"/>
          <w:szCs w:val="26"/>
        </w:rPr>
        <w:t>dựa</w:t>
      </w:r>
      <w:proofErr w:type="spellEnd"/>
      <w:r w:rsidRPr="005B2715">
        <w:rPr>
          <w:rFonts w:eastAsia="Verdana"/>
          <w:sz w:val="26"/>
          <w:szCs w:val="26"/>
        </w:rPr>
        <w:t xml:space="preserve"> </w:t>
      </w:r>
      <w:proofErr w:type="spellStart"/>
      <w:r w:rsidRPr="005B2715">
        <w:rPr>
          <w:rFonts w:eastAsia="Verdana"/>
          <w:sz w:val="26"/>
          <w:szCs w:val="26"/>
        </w:rPr>
        <w:t>trên</w:t>
      </w:r>
      <w:proofErr w:type="spellEnd"/>
      <w:r w:rsidRPr="005B2715">
        <w:rPr>
          <w:rFonts w:eastAsia="Verdana"/>
          <w:sz w:val="26"/>
          <w:szCs w:val="26"/>
        </w:rPr>
        <w:t xml:space="preserve"> </w:t>
      </w:r>
      <w:proofErr w:type="spellStart"/>
      <w:r w:rsidRPr="005B2715">
        <w:rPr>
          <w:rFonts w:eastAsia="Verdana"/>
          <w:sz w:val="26"/>
          <w:szCs w:val="26"/>
        </w:rPr>
        <w:t>việc</w:t>
      </w:r>
      <w:proofErr w:type="spellEnd"/>
      <w:r w:rsidRPr="005B2715">
        <w:rPr>
          <w:rFonts w:eastAsia="Verdana"/>
          <w:sz w:val="26"/>
          <w:szCs w:val="26"/>
        </w:rPr>
        <w:t xml:space="preserve"> </w:t>
      </w:r>
      <w:proofErr w:type="spellStart"/>
      <w:r w:rsidRPr="005B2715">
        <w:rPr>
          <w:rFonts w:eastAsia="Verdana"/>
          <w:sz w:val="26"/>
          <w:szCs w:val="26"/>
        </w:rPr>
        <w:t>phát</w:t>
      </w:r>
      <w:proofErr w:type="spellEnd"/>
      <w:r w:rsidRPr="005B2715">
        <w:rPr>
          <w:rFonts w:eastAsia="Verdana"/>
          <w:sz w:val="26"/>
          <w:szCs w:val="26"/>
        </w:rPr>
        <w:t xml:space="preserve"> </w:t>
      </w:r>
      <w:proofErr w:type="spellStart"/>
      <w:r w:rsidRPr="005B2715">
        <w:rPr>
          <w:rFonts w:eastAsia="Verdana"/>
          <w:sz w:val="26"/>
          <w:szCs w:val="26"/>
        </w:rPr>
        <w:t>hiện</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cạnh</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hình</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để</w:t>
      </w:r>
      <w:proofErr w:type="spellEnd"/>
      <w:r w:rsidRPr="005B2715">
        <w:rPr>
          <w:rFonts w:eastAsia="Verdana"/>
          <w:sz w:val="26"/>
          <w:szCs w:val="26"/>
        </w:rPr>
        <w:t xml:space="preserve"> chia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thành</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riêng</w:t>
      </w:r>
      <w:proofErr w:type="spellEnd"/>
      <w:r w:rsidRPr="005B2715">
        <w:rPr>
          <w:rFonts w:eastAsia="Verdana"/>
          <w:sz w:val="26"/>
          <w:szCs w:val="26"/>
        </w:rPr>
        <w:t xml:space="preserve"> </w:t>
      </w:r>
      <w:proofErr w:type="spellStart"/>
      <w:r w:rsidRPr="005B2715">
        <w:rPr>
          <w:rFonts w:eastAsia="Verdana"/>
          <w:sz w:val="26"/>
          <w:szCs w:val="26"/>
        </w:rPr>
        <w:t>biệt</w:t>
      </w:r>
      <w:proofErr w:type="spellEnd"/>
      <w:r w:rsidRPr="005B2715">
        <w:rPr>
          <w:rFonts w:eastAsia="Verdana"/>
          <w:sz w:val="26"/>
          <w:szCs w:val="26"/>
        </w:rPr>
        <w:t xml:space="preserve">. </w:t>
      </w:r>
      <w:proofErr w:type="spellStart"/>
      <w:r w:rsidRPr="005B2715">
        <w:rPr>
          <w:rFonts w:eastAsia="Verdana"/>
          <w:sz w:val="26"/>
          <w:szCs w:val="26"/>
        </w:rPr>
        <w:t>Mỗi</w:t>
      </w:r>
      <w:proofErr w:type="spellEnd"/>
      <w:r w:rsidRPr="005B2715">
        <w:rPr>
          <w:rFonts w:eastAsia="Verdana"/>
          <w:sz w:val="26"/>
          <w:szCs w:val="26"/>
        </w:rPr>
        <w:t xml:space="preserve"> </w:t>
      </w:r>
      <w:proofErr w:type="spellStart"/>
      <w:r w:rsidRPr="005B2715">
        <w:rPr>
          <w:rFonts w:eastAsia="Verdana"/>
          <w:sz w:val="26"/>
          <w:szCs w:val="26"/>
        </w:rPr>
        <w:t>cạnh</w:t>
      </w:r>
      <w:proofErr w:type="spellEnd"/>
      <w:r w:rsidRPr="005B2715">
        <w:rPr>
          <w:rFonts w:eastAsia="Verdana"/>
          <w:sz w:val="26"/>
          <w:szCs w:val="26"/>
        </w:rPr>
        <w:t xml:space="preserve"> </w:t>
      </w:r>
      <w:proofErr w:type="spellStart"/>
      <w:r w:rsidRPr="005B2715">
        <w:rPr>
          <w:rFonts w:eastAsia="Verdana"/>
          <w:sz w:val="26"/>
          <w:szCs w:val="26"/>
        </w:rPr>
        <w:t>đại</w:t>
      </w:r>
      <w:proofErr w:type="spellEnd"/>
      <w:r w:rsidRPr="005B2715">
        <w:rPr>
          <w:rFonts w:eastAsia="Verdana"/>
          <w:sz w:val="26"/>
          <w:szCs w:val="26"/>
        </w:rPr>
        <w:t xml:space="preserve"> </w:t>
      </w:r>
      <w:proofErr w:type="spellStart"/>
      <w:r w:rsidRPr="005B2715">
        <w:rPr>
          <w:rFonts w:eastAsia="Verdana"/>
          <w:sz w:val="26"/>
          <w:szCs w:val="26"/>
        </w:rPr>
        <w:t>diện</w:t>
      </w:r>
      <w:proofErr w:type="spellEnd"/>
      <w:r w:rsidRPr="005B2715">
        <w:rPr>
          <w:rFonts w:eastAsia="Verdana"/>
          <w:sz w:val="26"/>
          <w:szCs w:val="26"/>
        </w:rPr>
        <w:t xml:space="preserve"> </w:t>
      </w:r>
      <w:proofErr w:type="spellStart"/>
      <w:r w:rsidRPr="005B2715">
        <w:rPr>
          <w:rFonts w:eastAsia="Verdana"/>
          <w:sz w:val="26"/>
          <w:szCs w:val="26"/>
        </w:rPr>
        <w:t>cho</w:t>
      </w:r>
      <w:proofErr w:type="spellEnd"/>
      <w:r w:rsidRPr="005B2715">
        <w:rPr>
          <w:rFonts w:eastAsia="Verdana"/>
          <w:sz w:val="26"/>
          <w:szCs w:val="26"/>
        </w:rPr>
        <w:t xml:space="preserve"> </w:t>
      </w:r>
      <w:proofErr w:type="spellStart"/>
      <w:r w:rsidRPr="005B2715">
        <w:rPr>
          <w:rFonts w:eastAsia="Verdana"/>
          <w:sz w:val="26"/>
          <w:szCs w:val="26"/>
        </w:rPr>
        <w:t>ranh</w:t>
      </w:r>
      <w:proofErr w:type="spellEnd"/>
      <w:r w:rsidRPr="005B2715">
        <w:rPr>
          <w:rFonts w:eastAsia="Verdana"/>
          <w:sz w:val="26"/>
          <w:szCs w:val="26"/>
        </w:rPr>
        <w:t xml:space="preserve"> </w:t>
      </w:r>
      <w:proofErr w:type="spellStart"/>
      <w:r w:rsidRPr="005B2715">
        <w:rPr>
          <w:rFonts w:eastAsia="Verdana"/>
          <w:sz w:val="26"/>
          <w:szCs w:val="26"/>
        </w:rPr>
        <w:t>giới</w:t>
      </w:r>
      <w:proofErr w:type="spellEnd"/>
      <w:r w:rsidRPr="005B2715">
        <w:rPr>
          <w:rFonts w:eastAsia="Verdana"/>
          <w:sz w:val="26"/>
          <w:szCs w:val="26"/>
        </w:rPr>
        <w:t xml:space="preserve"> </w:t>
      </w:r>
      <w:proofErr w:type="spellStart"/>
      <w:r w:rsidRPr="005B2715">
        <w:rPr>
          <w:rFonts w:eastAsia="Verdana"/>
          <w:sz w:val="26"/>
          <w:szCs w:val="26"/>
        </w:rPr>
        <w:t>giữa</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khu</w:t>
      </w:r>
      <w:proofErr w:type="spellEnd"/>
      <w:r w:rsidRPr="005B2715">
        <w:rPr>
          <w:rFonts w:eastAsia="Verdana"/>
          <w:sz w:val="26"/>
          <w:szCs w:val="26"/>
        </w:rPr>
        <w:t xml:space="preserve"> </w:t>
      </w:r>
      <w:proofErr w:type="spellStart"/>
      <w:r w:rsidRPr="005B2715">
        <w:rPr>
          <w:rFonts w:eastAsia="Verdana"/>
          <w:sz w:val="26"/>
          <w:szCs w:val="26"/>
        </w:rPr>
        <w:t>vực</w:t>
      </w:r>
      <w:proofErr w:type="spellEnd"/>
      <w:r w:rsidRPr="005B2715">
        <w:rPr>
          <w:rFonts w:eastAsia="Verdana"/>
          <w:sz w:val="26"/>
          <w:szCs w:val="26"/>
        </w:rPr>
        <w:t xml:space="preserve"> </w:t>
      </w:r>
      <w:proofErr w:type="spellStart"/>
      <w:r w:rsidRPr="005B2715">
        <w:rPr>
          <w:rFonts w:eastAsia="Verdana"/>
          <w:sz w:val="26"/>
          <w:szCs w:val="26"/>
        </w:rPr>
        <w:t>có</w:t>
      </w:r>
      <w:proofErr w:type="spellEnd"/>
      <w:r w:rsidRPr="005B2715">
        <w:rPr>
          <w:rFonts w:eastAsia="Verdana"/>
          <w:sz w:val="26"/>
          <w:szCs w:val="26"/>
        </w:rPr>
        <w:t xml:space="preserve"> </w:t>
      </w:r>
      <w:proofErr w:type="spellStart"/>
      <w:r w:rsidRPr="005B2715">
        <w:rPr>
          <w:rFonts w:eastAsia="Verdana"/>
          <w:sz w:val="26"/>
          <w:szCs w:val="26"/>
        </w:rPr>
        <w:t>sự</w:t>
      </w:r>
      <w:proofErr w:type="spellEnd"/>
      <w:r w:rsidRPr="005B2715">
        <w:rPr>
          <w:rFonts w:eastAsia="Verdana"/>
          <w:sz w:val="26"/>
          <w:szCs w:val="26"/>
        </w:rPr>
        <w:t xml:space="preserve"> </w:t>
      </w:r>
      <w:proofErr w:type="spellStart"/>
      <w:r w:rsidRPr="005B2715">
        <w:rPr>
          <w:rFonts w:eastAsia="Verdana"/>
          <w:sz w:val="26"/>
          <w:szCs w:val="26"/>
        </w:rPr>
        <w:t>thay</w:t>
      </w:r>
      <w:proofErr w:type="spellEnd"/>
      <w:r w:rsidRPr="005B2715">
        <w:rPr>
          <w:rFonts w:eastAsia="Verdana"/>
          <w:sz w:val="26"/>
          <w:szCs w:val="26"/>
        </w:rPr>
        <w:t xml:space="preserve"> </w:t>
      </w:r>
      <w:proofErr w:type="spellStart"/>
      <w:r w:rsidRPr="005B2715">
        <w:rPr>
          <w:rFonts w:eastAsia="Verdana"/>
          <w:sz w:val="26"/>
          <w:szCs w:val="26"/>
        </w:rPr>
        <w:t>đổi</w:t>
      </w:r>
      <w:proofErr w:type="spellEnd"/>
      <w:r w:rsidRPr="005B2715">
        <w:rPr>
          <w:rFonts w:eastAsia="Verdana"/>
          <w:sz w:val="26"/>
          <w:szCs w:val="26"/>
        </w:rPr>
        <w:t xml:space="preserve"> </w:t>
      </w:r>
      <w:proofErr w:type="spellStart"/>
      <w:r w:rsidRPr="005B2715">
        <w:rPr>
          <w:rFonts w:eastAsia="Verdana"/>
          <w:sz w:val="26"/>
          <w:szCs w:val="26"/>
        </w:rPr>
        <w:t>đột</w:t>
      </w:r>
      <w:proofErr w:type="spellEnd"/>
      <w:r w:rsidRPr="005B2715">
        <w:rPr>
          <w:rFonts w:eastAsia="Verdana"/>
          <w:sz w:val="26"/>
          <w:szCs w:val="26"/>
        </w:rPr>
        <w:t xml:space="preserve"> </w:t>
      </w:r>
      <w:proofErr w:type="spellStart"/>
      <w:r w:rsidRPr="005B2715">
        <w:rPr>
          <w:rFonts w:eastAsia="Verdana"/>
          <w:sz w:val="26"/>
          <w:szCs w:val="26"/>
        </w:rPr>
        <w:t>ngột</w:t>
      </w:r>
      <w:proofErr w:type="spellEnd"/>
      <w:r w:rsidRPr="005B2715">
        <w:rPr>
          <w:rFonts w:eastAsia="Verdana"/>
          <w:sz w:val="26"/>
          <w:szCs w:val="26"/>
        </w:rPr>
        <w:t xml:space="preserve"> </w:t>
      </w:r>
      <w:proofErr w:type="spellStart"/>
      <w:r w:rsidRPr="005B2715">
        <w:rPr>
          <w:rFonts w:eastAsia="Verdana"/>
          <w:sz w:val="26"/>
          <w:szCs w:val="26"/>
        </w:rPr>
        <w:t>về</w:t>
      </w:r>
      <w:proofErr w:type="spellEnd"/>
      <w:r w:rsidRPr="005B2715">
        <w:rPr>
          <w:rFonts w:eastAsia="Verdana"/>
          <w:sz w:val="26"/>
          <w:szCs w:val="26"/>
        </w:rPr>
        <w:t xml:space="preserve"> </w:t>
      </w:r>
      <w:proofErr w:type="spellStart"/>
      <w:r w:rsidRPr="005B2715">
        <w:rPr>
          <w:rFonts w:eastAsia="Verdana"/>
          <w:sz w:val="26"/>
          <w:szCs w:val="26"/>
        </w:rPr>
        <w:t>cường</w:t>
      </w:r>
      <w:proofErr w:type="spellEnd"/>
      <w:r w:rsidRPr="005B2715">
        <w:rPr>
          <w:rFonts w:eastAsia="Verdana"/>
          <w:sz w:val="26"/>
          <w:szCs w:val="26"/>
        </w:rPr>
        <w:t xml:space="preserve"> </w:t>
      </w:r>
      <w:proofErr w:type="spellStart"/>
      <w:r w:rsidRPr="005B2715">
        <w:rPr>
          <w:rFonts w:eastAsia="Verdana"/>
          <w:sz w:val="26"/>
          <w:szCs w:val="26"/>
        </w:rPr>
        <w:t>độ</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màu</w:t>
      </w:r>
      <w:proofErr w:type="spellEnd"/>
      <w:r w:rsidRPr="005B2715">
        <w:rPr>
          <w:rFonts w:eastAsia="Verdana"/>
          <w:sz w:val="26"/>
          <w:szCs w:val="26"/>
        </w:rPr>
        <w:t xml:space="preserve"> </w:t>
      </w:r>
      <w:proofErr w:type="spellStart"/>
      <w:r w:rsidRPr="005B2715">
        <w:rPr>
          <w:rFonts w:eastAsia="Verdana"/>
          <w:sz w:val="26"/>
          <w:szCs w:val="26"/>
        </w:rPr>
        <w:t>sắc</w:t>
      </w:r>
      <w:proofErr w:type="spellEnd"/>
      <w:r w:rsidRPr="005B2715">
        <w:rPr>
          <w:rFonts w:eastAsia="Verdana"/>
          <w:sz w:val="26"/>
          <w:szCs w:val="26"/>
        </w:rPr>
        <w:t xml:space="preserve">. Phương </w:t>
      </w:r>
      <w:proofErr w:type="spellStart"/>
      <w:r w:rsidRPr="005B2715">
        <w:rPr>
          <w:rFonts w:eastAsia="Verdana"/>
          <w:sz w:val="26"/>
          <w:szCs w:val="26"/>
        </w:rPr>
        <w:t>pháp</w:t>
      </w:r>
      <w:proofErr w:type="spellEnd"/>
      <w:r w:rsidRPr="005B2715">
        <w:rPr>
          <w:rFonts w:eastAsia="Verdana"/>
          <w:sz w:val="26"/>
          <w:szCs w:val="26"/>
        </w:rPr>
        <w:t xml:space="preserve"> </w:t>
      </w:r>
      <w:proofErr w:type="spellStart"/>
      <w:r w:rsidRPr="005B2715">
        <w:rPr>
          <w:rFonts w:eastAsia="Verdana"/>
          <w:sz w:val="26"/>
          <w:szCs w:val="26"/>
        </w:rPr>
        <w:t>này</w:t>
      </w:r>
      <w:proofErr w:type="spellEnd"/>
      <w:r w:rsidRPr="005B2715">
        <w:rPr>
          <w:rFonts w:eastAsia="Verdana"/>
          <w:sz w:val="26"/>
          <w:szCs w:val="26"/>
        </w:rPr>
        <w:t xml:space="preserve"> </w:t>
      </w:r>
      <w:proofErr w:type="spellStart"/>
      <w:r w:rsidRPr="005B2715">
        <w:rPr>
          <w:rFonts w:eastAsia="Verdana"/>
          <w:sz w:val="26"/>
          <w:szCs w:val="26"/>
        </w:rPr>
        <w:t>giúp</w:t>
      </w:r>
      <w:proofErr w:type="spellEnd"/>
      <w:r w:rsidRPr="005B2715">
        <w:rPr>
          <w:rFonts w:eastAsia="Verdana"/>
          <w:sz w:val="26"/>
          <w:szCs w:val="26"/>
        </w:rPr>
        <w:t xml:space="preserve"> </w:t>
      </w:r>
      <w:proofErr w:type="spellStart"/>
      <w:r w:rsidRPr="005B2715">
        <w:rPr>
          <w:rFonts w:eastAsia="Verdana"/>
          <w:sz w:val="26"/>
          <w:szCs w:val="26"/>
        </w:rPr>
        <w:t>nhận</w:t>
      </w:r>
      <w:proofErr w:type="spellEnd"/>
      <w:r w:rsidRPr="005B2715">
        <w:rPr>
          <w:rFonts w:eastAsia="Verdana"/>
          <w:sz w:val="26"/>
          <w:szCs w:val="26"/>
        </w:rPr>
        <w:t xml:space="preserve"> </w:t>
      </w:r>
      <w:proofErr w:type="spellStart"/>
      <w:r w:rsidRPr="005B2715">
        <w:rPr>
          <w:rFonts w:eastAsia="Verdana"/>
          <w:sz w:val="26"/>
          <w:szCs w:val="26"/>
        </w:rPr>
        <w:t>diện</w:t>
      </w:r>
      <w:proofErr w:type="spellEnd"/>
      <w:r w:rsidRPr="005B2715">
        <w:rPr>
          <w:rFonts w:eastAsia="Verdana"/>
          <w:sz w:val="26"/>
          <w:szCs w:val="26"/>
        </w:rPr>
        <w:t xml:space="preserve"> </w:t>
      </w:r>
      <w:proofErr w:type="spellStart"/>
      <w:r w:rsidRPr="005B2715">
        <w:rPr>
          <w:rFonts w:eastAsia="Verdana"/>
          <w:sz w:val="26"/>
          <w:szCs w:val="26"/>
        </w:rPr>
        <w:t>và</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Pr="005B2715">
        <w:rPr>
          <w:rFonts w:eastAsia="Verdana"/>
          <w:sz w:val="26"/>
          <w:szCs w:val="26"/>
        </w:rPr>
        <w:t>biệt</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chẳng</w:t>
      </w:r>
      <w:proofErr w:type="spellEnd"/>
      <w:r w:rsidRPr="005B2715">
        <w:rPr>
          <w:rFonts w:eastAsia="Verdana"/>
          <w:sz w:val="26"/>
          <w:szCs w:val="26"/>
        </w:rPr>
        <w:t xml:space="preserve"> </w:t>
      </w:r>
      <w:proofErr w:type="spellStart"/>
      <w:r w:rsidRPr="005B2715">
        <w:rPr>
          <w:rFonts w:eastAsia="Verdana"/>
          <w:sz w:val="26"/>
          <w:szCs w:val="26"/>
        </w:rPr>
        <w:t>hạn</w:t>
      </w:r>
      <w:proofErr w:type="spellEnd"/>
      <w:r w:rsidRPr="005B2715">
        <w:rPr>
          <w:rFonts w:eastAsia="Verdana"/>
          <w:sz w:val="26"/>
          <w:szCs w:val="26"/>
        </w:rPr>
        <w:t xml:space="preserve"> </w:t>
      </w:r>
      <w:proofErr w:type="spellStart"/>
      <w:r w:rsidRPr="005B2715">
        <w:rPr>
          <w:rFonts w:eastAsia="Verdana"/>
          <w:sz w:val="26"/>
          <w:szCs w:val="26"/>
        </w:rPr>
        <w:t>như</w:t>
      </w:r>
      <w:proofErr w:type="spellEnd"/>
      <w:r w:rsidRPr="005B2715">
        <w:rPr>
          <w:rFonts w:eastAsia="Verdana"/>
          <w:sz w:val="26"/>
          <w:szCs w:val="26"/>
        </w:rPr>
        <w:t xml:space="preserve"> </w:t>
      </w:r>
      <w:proofErr w:type="spellStart"/>
      <w:r w:rsidRPr="005B2715">
        <w:rPr>
          <w:rFonts w:eastAsia="Verdana"/>
          <w:sz w:val="26"/>
          <w:szCs w:val="26"/>
        </w:rPr>
        <w:t>tách</w:t>
      </w:r>
      <w:proofErr w:type="spellEnd"/>
      <w:r w:rsidRPr="005B2715">
        <w:rPr>
          <w:rFonts w:eastAsia="Verdana"/>
          <w:sz w:val="26"/>
          <w:szCs w:val="26"/>
        </w:rPr>
        <w:t xml:space="preserve"> </w:t>
      </w:r>
      <w:proofErr w:type="spellStart"/>
      <w:r w:rsidRPr="005B2715">
        <w:rPr>
          <w:rFonts w:eastAsia="Verdana"/>
          <w:sz w:val="26"/>
          <w:szCs w:val="26"/>
        </w:rPr>
        <w:t>nền</w:t>
      </w:r>
      <w:proofErr w:type="spellEnd"/>
      <w:r w:rsidRPr="005B2715">
        <w:rPr>
          <w:rFonts w:eastAsia="Verdana"/>
          <w:sz w:val="26"/>
          <w:szCs w:val="26"/>
        </w:rPr>
        <w:t xml:space="preserve"> </w:t>
      </w:r>
      <w:proofErr w:type="spellStart"/>
      <w:r w:rsidRPr="005B2715">
        <w:rPr>
          <w:rFonts w:eastAsia="Verdana"/>
          <w:sz w:val="26"/>
          <w:szCs w:val="26"/>
        </w:rPr>
        <w:t>và</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xác</w:t>
      </w:r>
      <w:proofErr w:type="spellEnd"/>
      <w:r w:rsidRPr="005B2715">
        <w:rPr>
          <w:rFonts w:eastAsia="Verdana"/>
          <w:sz w:val="26"/>
          <w:szCs w:val="26"/>
        </w:rPr>
        <w:t xml:space="preserve"> </w:t>
      </w:r>
      <w:proofErr w:type="spellStart"/>
      <w:r w:rsidRPr="005B2715">
        <w:rPr>
          <w:rFonts w:eastAsia="Verdana"/>
          <w:sz w:val="26"/>
          <w:szCs w:val="26"/>
        </w:rPr>
        <w:t>định</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có</w:t>
      </w:r>
      <w:proofErr w:type="spellEnd"/>
      <w:r w:rsidRPr="005B2715">
        <w:rPr>
          <w:rFonts w:eastAsia="Verdana"/>
          <w:sz w:val="26"/>
          <w:szCs w:val="26"/>
        </w:rPr>
        <w:t xml:space="preserve"> ý </w:t>
      </w:r>
      <w:proofErr w:type="spellStart"/>
      <w:r w:rsidRPr="005B2715">
        <w:rPr>
          <w:rFonts w:eastAsia="Verdana"/>
          <w:sz w:val="26"/>
          <w:szCs w:val="26"/>
        </w:rPr>
        <w:t>nghĩa</w:t>
      </w:r>
      <w:proofErr w:type="spellEnd"/>
      <w:r w:rsidRPr="005B2715">
        <w:rPr>
          <w:rFonts w:eastAsia="Verdana"/>
          <w:sz w:val="26"/>
          <w:szCs w:val="26"/>
        </w:rPr>
        <w:t xml:space="preserve"> </w:t>
      </w:r>
      <w:proofErr w:type="spellStart"/>
      <w:r w:rsidRPr="005B2715">
        <w:rPr>
          <w:rFonts w:eastAsia="Verdana"/>
          <w:sz w:val="26"/>
          <w:szCs w:val="26"/>
        </w:rPr>
        <w:t>đặc</w:t>
      </w:r>
      <w:proofErr w:type="spellEnd"/>
      <w:r w:rsidRPr="005B2715">
        <w:rPr>
          <w:rFonts w:eastAsia="Verdana"/>
          <w:sz w:val="26"/>
          <w:szCs w:val="26"/>
        </w:rPr>
        <w:t xml:space="preserve"> </w:t>
      </w:r>
      <w:proofErr w:type="spellStart"/>
      <w:r w:rsidRPr="005B2715">
        <w:rPr>
          <w:rFonts w:eastAsia="Verdana"/>
          <w:sz w:val="26"/>
          <w:szCs w:val="26"/>
        </w:rPr>
        <w:t>biệt</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Pr="005B2715">
        <w:rPr>
          <w:rFonts w:eastAsia="Verdana"/>
          <w:sz w:val="26"/>
          <w:szCs w:val="26"/>
        </w:rPr>
        <w:t>tích</w:t>
      </w:r>
      <w:proofErr w:type="spellEnd"/>
      <w:r w:rsidRPr="005B2715">
        <w:rPr>
          <w:rFonts w:eastAsia="Verdana"/>
          <w:sz w:val="26"/>
          <w:szCs w:val="26"/>
        </w:rPr>
        <w:t xml:space="preserve"> </w:t>
      </w:r>
      <w:proofErr w:type="spellStart"/>
      <w:r w:rsidRPr="005B2715">
        <w:rPr>
          <w:rFonts w:eastAsia="Verdana"/>
          <w:sz w:val="26"/>
          <w:szCs w:val="26"/>
        </w:rPr>
        <w:t>hình</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w:t>
      </w:r>
    </w:p>
    <w:p w14:paraId="2849A437" w14:textId="2DCC8069" w:rsidR="005B2715" w:rsidRPr="005B2715" w:rsidRDefault="005B2715" w:rsidP="00B00078">
      <w:pPr>
        <w:spacing w:line="372" w:lineRule="auto"/>
        <w:ind w:firstLine="567"/>
        <w:jc w:val="both"/>
      </w:pPr>
      <w:proofErr w:type="spellStart"/>
      <w:r w:rsidRPr="005B2715">
        <w:rPr>
          <w:rFonts w:eastAsia="Verdana"/>
          <w:sz w:val="26"/>
          <w:szCs w:val="26"/>
        </w:rPr>
        <w:t>Cách</w:t>
      </w:r>
      <w:proofErr w:type="spellEnd"/>
      <w:r w:rsidRPr="005B2715">
        <w:rPr>
          <w:rFonts w:eastAsia="Verdana"/>
          <w:sz w:val="26"/>
          <w:szCs w:val="26"/>
        </w:rPr>
        <w:t xml:space="preserve"> </w:t>
      </w:r>
      <w:proofErr w:type="spellStart"/>
      <w:r w:rsidRPr="005B2715">
        <w:rPr>
          <w:rFonts w:eastAsia="Verdana"/>
          <w:sz w:val="26"/>
          <w:szCs w:val="26"/>
        </w:rPr>
        <w:t>tiếp</w:t>
      </w:r>
      <w:proofErr w:type="spellEnd"/>
      <w:r w:rsidRPr="005B2715">
        <w:rPr>
          <w:rFonts w:eastAsia="Verdana"/>
          <w:sz w:val="26"/>
          <w:szCs w:val="26"/>
        </w:rPr>
        <w:t xml:space="preserve"> </w:t>
      </w:r>
      <w:proofErr w:type="spellStart"/>
      <w:r w:rsidRPr="005B2715">
        <w:rPr>
          <w:rFonts w:eastAsia="Verdana"/>
          <w:sz w:val="26"/>
          <w:szCs w:val="26"/>
        </w:rPr>
        <w:t>cận</w:t>
      </w:r>
      <w:proofErr w:type="spellEnd"/>
      <w:r w:rsidRPr="005B2715">
        <w:rPr>
          <w:rFonts w:eastAsia="Verdana"/>
          <w:sz w:val="26"/>
          <w:szCs w:val="26"/>
        </w:rPr>
        <w:t xml:space="preserve"> </w:t>
      </w:r>
      <w:proofErr w:type="spellStart"/>
      <w:r w:rsidRPr="005B2715">
        <w:rPr>
          <w:rFonts w:eastAsia="Verdana"/>
          <w:sz w:val="26"/>
          <w:szCs w:val="26"/>
        </w:rPr>
        <w:t>này</w:t>
      </w:r>
      <w:proofErr w:type="spellEnd"/>
      <w:r w:rsidRPr="005B2715">
        <w:rPr>
          <w:rFonts w:eastAsia="Verdana"/>
          <w:sz w:val="26"/>
          <w:szCs w:val="26"/>
        </w:rPr>
        <w:t xml:space="preserve"> </w:t>
      </w:r>
      <w:proofErr w:type="spellStart"/>
      <w:r w:rsidRPr="005B2715">
        <w:rPr>
          <w:rFonts w:eastAsia="Verdana"/>
          <w:sz w:val="26"/>
          <w:szCs w:val="26"/>
        </w:rPr>
        <w:t>thường</w:t>
      </w:r>
      <w:proofErr w:type="spellEnd"/>
      <w:r w:rsidRPr="005B2715">
        <w:rPr>
          <w:rFonts w:eastAsia="Verdana"/>
          <w:sz w:val="26"/>
          <w:szCs w:val="26"/>
        </w:rPr>
        <w:t xml:space="preserve"> </w:t>
      </w:r>
      <w:proofErr w:type="spellStart"/>
      <w:r w:rsidRPr="005B2715">
        <w:rPr>
          <w:rFonts w:eastAsia="Verdana"/>
          <w:sz w:val="26"/>
          <w:szCs w:val="26"/>
        </w:rPr>
        <w:t>được</w:t>
      </w:r>
      <w:proofErr w:type="spellEnd"/>
      <w:r w:rsidRPr="005B2715">
        <w:rPr>
          <w:rFonts w:eastAsia="Verdana"/>
          <w:sz w:val="26"/>
          <w:szCs w:val="26"/>
        </w:rPr>
        <w:t xml:space="preserve"> </w:t>
      </w:r>
      <w:proofErr w:type="spellStart"/>
      <w:r w:rsidRPr="005B2715">
        <w:rPr>
          <w:rFonts w:eastAsia="Verdana"/>
          <w:sz w:val="26"/>
          <w:szCs w:val="26"/>
        </w:rPr>
        <w:t>sử</w:t>
      </w:r>
      <w:proofErr w:type="spellEnd"/>
      <w:r w:rsidRPr="005B2715">
        <w:rPr>
          <w:rFonts w:eastAsia="Verdana"/>
          <w:sz w:val="26"/>
          <w:szCs w:val="26"/>
        </w:rPr>
        <w:t xml:space="preserve"> </w:t>
      </w:r>
      <w:proofErr w:type="spellStart"/>
      <w:r w:rsidRPr="005B2715">
        <w:rPr>
          <w:rFonts w:eastAsia="Verdana"/>
          <w:sz w:val="26"/>
          <w:szCs w:val="26"/>
        </w:rPr>
        <w:t>dụng</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ứng</w:t>
      </w:r>
      <w:proofErr w:type="spellEnd"/>
      <w:r w:rsidRPr="005B2715">
        <w:rPr>
          <w:rFonts w:eastAsia="Verdana"/>
          <w:sz w:val="26"/>
          <w:szCs w:val="26"/>
        </w:rPr>
        <w:t xml:space="preserve"> </w:t>
      </w:r>
      <w:proofErr w:type="spellStart"/>
      <w:r w:rsidRPr="005B2715">
        <w:rPr>
          <w:rFonts w:eastAsia="Verdana"/>
          <w:sz w:val="26"/>
          <w:szCs w:val="26"/>
        </w:rPr>
        <w:t>dụng</w:t>
      </w:r>
      <w:proofErr w:type="spellEnd"/>
      <w:r w:rsidRPr="005B2715">
        <w:rPr>
          <w:rFonts w:eastAsia="Verdana"/>
          <w:sz w:val="26"/>
          <w:szCs w:val="26"/>
        </w:rPr>
        <w:t xml:space="preserve"> </w:t>
      </w:r>
      <w:proofErr w:type="spellStart"/>
      <w:r w:rsidRPr="005B2715">
        <w:rPr>
          <w:rFonts w:eastAsia="Verdana"/>
          <w:sz w:val="26"/>
          <w:szCs w:val="26"/>
        </w:rPr>
        <w:t>mà</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ranh</w:t>
      </w:r>
      <w:proofErr w:type="spellEnd"/>
      <w:r w:rsidRPr="005B2715">
        <w:rPr>
          <w:rFonts w:eastAsia="Verdana"/>
          <w:sz w:val="26"/>
          <w:szCs w:val="26"/>
        </w:rPr>
        <w:t xml:space="preserve"> </w:t>
      </w:r>
      <w:proofErr w:type="spellStart"/>
      <w:r w:rsidRPr="005B2715">
        <w:rPr>
          <w:rFonts w:eastAsia="Verdana"/>
          <w:sz w:val="26"/>
          <w:szCs w:val="26"/>
        </w:rPr>
        <w:t>giới</w:t>
      </w:r>
      <w:proofErr w:type="spellEnd"/>
      <w:r w:rsidRPr="005B2715">
        <w:rPr>
          <w:rFonts w:eastAsia="Verdana"/>
          <w:sz w:val="26"/>
          <w:szCs w:val="26"/>
        </w:rPr>
        <w:t xml:space="preserve"> </w:t>
      </w:r>
      <w:proofErr w:type="spellStart"/>
      <w:r w:rsidRPr="005B2715">
        <w:rPr>
          <w:rFonts w:eastAsia="Verdana"/>
          <w:sz w:val="26"/>
          <w:szCs w:val="26"/>
        </w:rPr>
        <w:t>rõ</w:t>
      </w:r>
      <w:proofErr w:type="spellEnd"/>
      <w:r w:rsidRPr="005B2715">
        <w:rPr>
          <w:rFonts w:eastAsia="Verdana"/>
          <w:sz w:val="26"/>
          <w:szCs w:val="26"/>
        </w:rPr>
        <w:t xml:space="preserve"> </w:t>
      </w:r>
      <w:proofErr w:type="spellStart"/>
      <w:r w:rsidRPr="005B2715">
        <w:rPr>
          <w:rFonts w:eastAsia="Verdana"/>
          <w:sz w:val="26"/>
          <w:szCs w:val="26"/>
        </w:rPr>
        <w:t>ràng</w:t>
      </w:r>
      <w:proofErr w:type="spellEnd"/>
      <w:r w:rsidRPr="005B2715">
        <w:rPr>
          <w:rFonts w:eastAsia="Verdana"/>
          <w:sz w:val="26"/>
          <w:szCs w:val="26"/>
        </w:rPr>
        <w:t xml:space="preserve"> </w:t>
      </w:r>
      <w:proofErr w:type="spellStart"/>
      <w:r w:rsidRPr="005B2715">
        <w:rPr>
          <w:rFonts w:eastAsia="Verdana"/>
          <w:sz w:val="26"/>
          <w:szCs w:val="26"/>
        </w:rPr>
        <w:t>giữa</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có</w:t>
      </w:r>
      <w:proofErr w:type="spellEnd"/>
      <w:r w:rsidRPr="005B2715">
        <w:rPr>
          <w:rFonts w:eastAsia="Verdana"/>
          <w:sz w:val="26"/>
          <w:szCs w:val="26"/>
        </w:rPr>
        <w:t xml:space="preserve"> </w:t>
      </w:r>
      <w:proofErr w:type="spellStart"/>
      <w:r w:rsidRPr="005B2715">
        <w:rPr>
          <w:rFonts w:eastAsia="Verdana"/>
          <w:sz w:val="26"/>
          <w:szCs w:val="26"/>
        </w:rPr>
        <w:t>thể</w:t>
      </w:r>
      <w:proofErr w:type="spellEnd"/>
      <w:r w:rsidRPr="005B2715">
        <w:rPr>
          <w:rFonts w:eastAsia="Verdana"/>
          <w:sz w:val="26"/>
          <w:szCs w:val="26"/>
        </w:rPr>
        <w:t xml:space="preserve"> </w:t>
      </w:r>
      <w:proofErr w:type="spellStart"/>
      <w:r w:rsidRPr="005B2715">
        <w:rPr>
          <w:rFonts w:eastAsia="Verdana"/>
          <w:sz w:val="26"/>
          <w:szCs w:val="26"/>
        </w:rPr>
        <w:t>được</w:t>
      </w:r>
      <w:proofErr w:type="spellEnd"/>
      <w:r w:rsidRPr="005B2715">
        <w:rPr>
          <w:rFonts w:eastAsia="Verdana"/>
          <w:sz w:val="26"/>
          <w:szCs w:val="26"/>
        </w:rPr>
        <w:t xml:space="preserve"> </w:t>
      </w:r>
      <w:proofErr w:type="spellStart"/>
      <w:r w:rsidRPr="005B2715">
        <w:rPr>
          <w:rFonts w:eastAsia="Verdana"/>
          <w:sz w:val="26"/>
          <w:szCs w:val="26"/>
        </w:rPr>
        <w:t>phát</w:t>
      </w:r>
      <w:proofErr w:type="spellEnd"/>
      <w:r w:rsidRPr="005B2715">
        <w:rPr>
          <w:rFonts w:eastAsia="Verdana"/>
          <w:sz w:val="26"/>
          <w:szCs w:val="26"/>
        </w:rPr>
        <w:t xml:space="preserve"> </w:t>
      </w:r>
      <w:proofErr w:type="spellStart"/>
      <w:r w:rsidRPr="005B2715">
        <w:rPr>
          <w:rFonts w:eastAsia="Verdana"/>
          <w:sz w:val="26"/>
          <w:szCs w:val="26"/>
        </w:rPr>
        <w:t>hiện</w:t>
      </w:r>
      <w:proofErr w:type="spellEnd"/>
      <w:r w:rsidRPr="005B2715">
        <w:rPr>
          <w:rFonts w:eastAsia="Verdana"/>
          <w:sz w:val="26"/>
          <w:szCs w:val="26"/>
        </w:rPr>
        <w:t xml:space="preserve">, </w:t>
      </w:r>
      <w:proofErr w:type="spellStart"/>
      <w:r w:rsidRPr="005B2715">
        <w:rPr>
          <w:rFonts w:eastAsia="Verdana"/>
          <w:sz w:val="26"/>
          <w:szCs w:val="26"/>
        </w:rPr>
        <w:t>như</w:t>
      </w:r>
      <w:proofErr w:type="spellEnd"/>
      <w:r w:rsidRPr="005B2715">
        <w:rPr>
          <w:rFonts w:eastAsia="Verdana"/>
          <w:sz w:val="26"/>
          <w:szCs w:val="26"/>
        </w:rPr>
        <w:t xml:space="preserve"> </w:t>
      </w:r>
      <w:proofErr w:type="spellStart"/>
      <w:r w:rsidRPr="005B2715">
        <w:rPr>
          <w:rFonts w:eastAsia="Verdana"/>
          <w:sz w:val="26"/>
          <w:szCs w:val="26"/>
        </w:rPr>
        <w:t>nhận</w:t>
      </w:r>
      <w:proofErr w:type="spellEnd"/>
      <w:r w:rsidRPr="005B2715">
        <w:rPr>
          <w:rFonts w:eastAsia="Verdana"/>
          <w:sz w:val="26"/>
          <w:szCs w:val="26"/>
        </w:rPr>
        <w:t xml:space="preserve"> </w:t>
      </w:r>
      <w:proofErr w:type="spellStart"/>
      <w:r w:rsidRPr="005B2715">
        <w:rPr>
          <w:rFonts w:eastAsia="Verdana"/>
          <w:sz w:val="26"/>
          <w:szCs w:val="26"/>
        </w:rPr>
        <w:t>dạng</w:t>
      </w:r>
      <w:proofErr w:type="spellEnd"/>
      <w:r w:rsidRPr="005B2715">
        <w:rPr>
          <w:rFonts w:eastAsia="Verdana"/>
          <w:sz w:val="26"/>
          <w:szCs w:val="26"/>
        </w:rPr>
        <w:t xml:space="preserve"> </w:t>
      </w:r>
      <w:proofErr w:type="spellStart"/>
      <w:r w:rsidRPr="005B2715">
        <w:rPr>
          <w:rFonts w:eastAsia="Verdana"/>
          <w:sz w:val="26"/>
          <w:szCs w:val="26"/>
        </w:rPr>
        <w:t>khuôn</w:t>
      </w:r>
      <w:proofErr w:type="spellEnd"/>
      <w:r w:rsidRPr="005B2715">
        <w:rPr>
          <w:rFonts w:eastAsia="Verdana"/>
          <w:sz w:val="26"/>
          <w:szCs w:val="26"/>
        </w:rPr>
        <w:t xml:space="preserve"> </w:t>
      </w:r>
      <w:proofErr w:type="spellStart"/>
      <w:r w:rsidRPr="005B2715">
        <w:rPr>
          <w:rFonts w:eastAsia="Verdana"/>
          <w:sz w:val="26"/>
          <w:szCs w:val="26"/>
        </w:rPr>
        <w:t>mặt</w:t>
      </w:r>
      <w:proofErr w:type="spellEnd"/>
      <w:r w:rsidRPr="005B2715">
        <w:rPr>
          <w:rFonts w:eastAsia="Verdana"/>
          <w:sz w:val="26"/>
          <w:szCs w:val="26"/>
        </w:rPr>
        <w:t xml:space="preserve">, </w:t>
      </w:r>
      <w:proofErr w:type="spellStart"/>
      <w:r w:rsidRPr="005B2715">
        <w:rPr>
          <w:rFonts w:eastAsia="Verdana"/>
          <w:sz w:val="26"/>
          <w:szCs w:val="26"/>
        </w:rPr>
        <w:t>nhận</w:t>
      </w:r>
      <w:proofErr w:type="spellEnd"/>
      <w:r w:rsidRPr="005B2715">
        <w:rPr>
          <w:rFonts w:eastAsia="Verdana"/>
          <w:sz w:val="26"/>
          <w:szCs w:val="26"/>
        </w:rPr>
        <w:t xml:space="preserve"> </w:t>
      </w:r>
      <w:proofErr w:type="spellStart"/>
      <w:r w:rsidRPr="005B2715">
        <w:rPr>
          <w:rFonts w:eastAsia="Verdana"/>
          <w:sz w:val="26"/>
          <w:szCs w:val="26"/>
        </w:rPr>
        <w:t>diện</w:t>
      </w:r>
      <w:proofErr w:type="spellEnd"/>
      <w:r w:rsidRPr="005B2715">
        <w:rPr>
          <w:rFonts w:eastAsia="Verdana"/>
          <w:sz w:val="26"/>
          <w:szCs w:val="26"/>
        </w:rPr>
        <w:t xml:space="preserve"> </w:t>
      </w:r>
      <w:proofErr w:type="spellStart"/>
      <w:r w:rsidRPr="005B2715">
        <w:rPr>
          <w:rFonts w:eastAsia="Verdana"/>
          <w:sz w:val="26"/>
          <w:szCs w:val="26"/>
        </w:rPr>
        <w:t>vật</w:t>
      </w:r>
      <w:proofErr w:type="spellEnd"/>
      <w:r w:rsidRPr="005B2715">
        <w:rPr>
          <w:rFonts w:eastAsia="Verdana"/>
          <w:sz w:val="26"/>
          <w:szCs w:val="26"/>
        </w:rPr>
        <w:t xml:space="preserve"> </w:t>
      </w:r>
      <w:proofErr w:type="spellStart"/>
      <w:r w:rsidRPr="005B2715">
        <w:rPr>
          <w:rFonts w:eastAsia="Verdana"/>
          <w:sz w:val="26"/>
          <w:szCs w:val="26"/>
        </w:rPr>
        <w:t>thể</w:t>
      </w:r>
      <w:proofErr w:type="spellEnd"/>
      <w:r w:rsidRPr="005B2715">
        <w:rPr>
          <w:rFonts w:eastAsia="Verdana"/>
          <w:sz w:val="26"/>
          <w:szCs w:val="26"/>
        </w:rPr>
        <w:t xml:space="preserve">, </w:t>
      </w:r>
      <w:proofErr w:type="spellStart"/>
      <w:r w:rsidRPr="005B2715">
        <w:rPr>
          <w:rFonts w:eastAsia="Verdana"/>
          <w:sz w:val="26"/>
          <w:szCs w:val="26"/>
        </w:rPr>
        <w:t>và</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Pr="005B2715">
        <w:rPr>
          <w:rFonts w:eastAsia="Verdana"/>
          <w:sz w:val="26"/>
          <w:szCs w:val="26"/>
        </w:rPr>
        <w:t>tích</w:t>
      </w:r>
      <w:proofErr w:type="spellEnd"/>
      <w:r w:rsidRPr="005B2715">
        <w:rPr>
          <w:rFonts w:eastAsia="Verdana"/>
          <w:sz w:val="26"/>
          <w:szCs w:val="26"/>
        </w:rPr>
        <w:t xml:space="preserve"> y </w:t>
      </w:r>
      <w:proofErr w:type="spellStart"/>
      <w:r w:rsidRPr="005B2715">
        <w:rPr>
          <w:rFonts w:eastAsia="Verdana"/>
          <w:sz w:val="26"/>
          <w:szCs w:val="26"/>
        </w:rPr>
        <w:t>tế</w:t>
      </w:r>
      <w:proofErr w:type="spellEnd"/>
      <w:r w:rsidRPr="005B2715">
        <w:rPr>
          <w:rFonts w:eastAsia="Verdana"/>
          <w:sz w:val="26"/>
          <w:szCs w:val="26"/>
        </w:rPr>
        <w:t>.</w:t>
      </w:r>
    </w:p>
    <w:p w14:paraId="5D38FB2E" w14:textId="015836A8" w:rsidR="00B43A2E" w:rsidRDefault="00B27369" w:rsidP="00B00078">
      <w:pPr>
        <w:spacing w:line="372" w:lineRule="auto"/>
        <w:ind w:firstLine="567"/>
        <w:jc w:val="both"/>
        <w:rPr>
          <w:rFonts w:eastAsia="Verdana"/>
          <w:sz w:val="26"/>
          <w:szCs w:val="26"/>
        </w:rPr>
      </w:pPr>
      <w:proofErr w:type="spellStart"/>
      <w:r w:rsidRPr="00B27369">
        <w:rPr>
          <w:rFonts w:eastAsia="Verdana"/>
          <w:sz w:val="26"/>
          <w:szCs w:val="26"/>
        </w:rPr>
        <w:t>Phần</w:t>
      </w:r>
      <w:proofErr w:type="spellEnd"/>
      <w:r w:rsidRPr="00B27369">
        <w:rPr>
          <w:rFonts w:eastAsia="Verdana"/>
          <w:sz w:val="26"/>
          <w:szCs w:val="26"/>
        </w:rPr>
        <w:t xml:space="preserve"> </w:t>
      </w:r>
      <w:proofErr w:type="spellStart"/>
      <w:r w:rsidRPr="00B27369">
        <w:rPr>
          <w:rFonts w:eastAsia="Verdana"/>
          <w:sz w:val="26"/>
          <w:szCs w:val="26"/>
        </w:rPr>
        <w:t>này</w:t>
      </w:r>
      <w:proofErr w:type="spellEnd"/>
      <w:r w:rsidRPr="00B27369">
        <w:rPr>
          <w:rFonts w:eastAsia="Verdana"/>
          <w:sz w:val="26"/>
          <w:szCs w:val="26"/>
        </w:rPr>
        <w:t xml:space="preserve"> </w:t>
      </w:r>
      <w:proofErr w:type="spellStart"/>
      <w:r w:rsidRPr="00B27369">
        <w:rPr>
          <w:rFonts w:eastAsia="Verdana"/>
          <w:sz w:val="26"/>
          <w:szCs w:val="26"/>
        </w:rPr>
        <w:t>tập</w:t>
      </w:r>
      <w:proofErr w:type="spellEnd"/>
      <w:r w:rsidRPr="00B27369">
        <w:rPr>
          <w:rFonts w:eastAsia="Verdana"/>
          <w:sz w:val="26"/>
          <w:szCs w:val="26"/>
        </w:rPr>
        <w:t xml:space="preserve"> </w:t>
      </w:r>
      <w:proofErr w:type="spellStart"/>
      <w:r w:rsidRPr="00B27369">
        <w:rPr>
          <w:rFonts w:eastAsia="Verdana"/>
          <w:sz w:val="26"/>
          <w:szCs w:val="26"/>
        </w:rPr>
        <w:t>trung</w:t>
      </w:r>
      <w:proofErr w:type="spellEnd"/>
      <w:r w:rsidRPr="00B27369">
        <w:rPr>
          <w:rFonts w:eastAsia="Verdana"/>
          <w:sz w:val="26"/>
          <w:szCs w:val="26"/>
        </w:rPr>
        <w:t xml:space="preserve"> </w:t>
      </w:r>
      <w:proofErr w:type="spellStart"/>
      <w:r w:rsidRPr="00B27369">
        <w:rPr>
          <w:rFonts w:eastAsia="Verdana"/>
          <w:sz w:val="26"/>
          <w:szCs w:val="26"/>
        </w:rPr>
        <w:t>vào</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phương</w:t>
      </w:r>
      <w:proofErr w:type="spellEnd"/>
      <w:r w:rsidRPr="00B27369">
        <w:rPr>
          <w:rFonts w:eastAsia="Verdana"/>
          <w:sz w:val="26"/>
          <w:szCs w:val="26"/>
        </w:rPr>
        <w:t xml:space="preserve"> </w:t>
      </w:r>
      <w:proofErr w:type="spellStart"/>
      <w:r w:rsidRPr="00B27369">
        <w:rPr>
          <w:rFonts w:eastAsia="Verdana"/>
          <w:sz w:val="26"/>
          <w:szCs w:val="26"/>
        </w:rPr>
        <w:t>pháp</w:t>
      </w:r>
      <w:proofErr w:type="spellEnd"/>
      <w:r w:rsidRPr="00B27369">
        <w:rPr>
          <w:rFonts w:eastAsia="Verdana"/>
          <w:sz w:val="26"/>
          <w:szCs w:val="26"/>
        </w:rPr>
        <w:t xml:space="preserve"> </w:t>
      </w:r>
      <w:proofErr w:type="spellStart"/>
      <w:r w:rsidRPr="00B27369">
        <w:rPr>
          <w:rFonts w:eastAsia="Verdana"/>
          <w:sz w:val="26"/>
          <w:szCs w:val="26"/>
        </w:rPr>
        <w:t>phân</w:t>
      </w:r>
      <w:proofErr w:type="spellEnd"/>
      <w:r w:rsidRPr="00B27369">
        <w:rPr>
          <w:rFonts w:eastAsia="Verdana"/>
          <w:sz w:val="26"/>
          <w:szCs w:val="26"/>
        </w:rPr>
        <w:t xml:space="preserve"> </w:t>
      </w:r>
      <w:proofErr w:type="spellStart"/>
      <w:r w:rsidR="00581EAA">
        <w:rPr>
          <w:rFonts w:eastAsia="Verdana"/>
          <w:sz w:val="26"/>
          <w:szCs w:val="26"/>
        </w:rPr>
        <w:t>vùng</w:t>
      </w:r>
      <w:proofErr w:type="spellEnd"/>
      <w:r w:rsidRPr="00B27369">
        <w:rPr>
          <w:rFonts w:eastAsia="Verdana"/>
          <w:sz w:val="26"/>
          <w:szCs w:val="26"/>
        </w:rPr>
        <w:t xml:space="preserve"> </w:t>
      </w:r>
      <w:proofErr w:type="spellStart"/>
      <w:r w:rsidRPr="00B27369">
        <w:rPr>
          <w:rFonts w:eastAsia="Verdana"/>
          <w:sz w:val="26"/>
          <w:szCs w:val="26"/>
        </w:rPr>
        <w:t>dựa</w:t>
      </w:r>
      <w:proofErr w:type="spellEnd"/>
      <w:r w:rsidRPr="00B27369">
        <w:rPr>
          <w:rFonts w:eastAsia="Verdana"/>
          <w:sz w:val="26"/>
          <w:szCs w:val="26"/>
        </w:rPr>
        <w:t xml:space="preserve"> </w:t>
      </w:r>
      <w:proofErr w:type="spellStart"/>
      <w:r w:rsidRPr="00B27369">
        <w:rPr>
          <w:rFonts w:eastAsia="Verdana"/>
          <w:sz w:val="26"/>
          <w:szCs w:val="26"/>
        </w:rPr>
        <w:t>trên</w:t>
      </w:r>
      <w:proofErr w:type="spellEnd"/>
      <w:r w:rsidRPr="00B27369">
        <w:rPr>
          <w:rFonts w:eastAsia="Verdana"/>
          <w:sz w:val="26"/>
          <w:szCs w:val="26"/>
        </w:rPr>
        <w:t xml:space="preserve"> </w:t>
      </w:r>
      <w:proofErr w:type="spellStart"/>
      <w:r w:rsidRPr="00B27369">
        <w:rPr>
          <w:rFonts w:eastAsia="Verdana"/>
          <w:sz w:val="26"/>
          <w:szCs w:val="26"/>
        </w:rPr>
        <w:t>việc</w:t>
      </w:r>
      <w:proofErr w:type="spellEnd"/>
      <w:r w:rsidRPr="00B27369">
        <w:rPr>
          <w:rFonts w:eastAsia="Verdana"/>
          <w:sz w:val="26"/>
          <w:szCs w:val="26"/>
        </w:rPr>
        <w:t xml:space="preserve"> </w:t>
      </w:r>
      <w:proofErr w:type="spellStart"/>
      <w:r w:rsidRPr="00B27369">
        <w:rPr>
          <w:rFonts w:eastAsia="Verdana"/>
          <w:sz w:val="26"/>
          <w:szCs w:val="26"/>
        </w:rPr>
        <w:t>phát</w:t>
      </w:r>
      <w:proofErr w:type="spellEnd"/>
      <w:r w:rsidRPr="00B27369">
        <w:rPr>
          <w:rFonts w:eastAsia="Verdana"/>
          <w:sz w:val="26"/>
          <w:szCs w:val="26"/>
        </w:rPr>
        <w:t xml:space="preserve"> </w:t>
      </w:r>
      <w:proofErr w:type="spellStart"/>
      <w:r w:rsidRPr="00B27369">
        <w:rPr>
          <w:rFonts w:eastAsia="Verdana"/>
          <w:sz w:val="26"/>
          <w:szCs w:val="26"/>
        </w:rPr>
        <w:t>hiện</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thay</w:t>
      </w:r>
      <w:proofErr w:type="spellEnd"/>
      <w:r w:rsidRPr="00B27369">
        <w:rPr>
          <w:rFonts w:eastAsia="Verdana"/>
          <w:sz w:val="26"/>
          <w:szCs w:val="26"/>
        </w:rPr>
        <w:t xml:space="preserve"> </w:t>
      </w:r>
      <w:proofErr w:type="spellStart"/>
      <w:r w:rsidRPr="00B27369">
        <w:rPr>
          <w:rFonts w:eastAsia="Verdana"/>
          <w:sz w:val="26"/>
          <w:szCs w:val="26"/>
        </w:rPr>
        <w:t>đổi</w:t>
      </w:r>
      <w:proofErr w:type="spellEnd"/>
      <w:r w:rsidRPr="00B27369">
        <w:rPr>
          <w:rFonts w:eastAsia="Verdana"/>
          <w:sz w:val="26"/>
          <w:szCs w:val="26"/>
        </w:rPr>
        <w:t xml:space="preserve"> </w:t>
      </w:r>
      <w:proofErr w:type="spellStart"/>
      <w:r w:rsidRPr="00B27369">
        <w:rPr>
          <w:rFonts w:eastAsia="Verdana"/>
          <w:sz w:val="26"/>
          <w:szCs w:val="26"/>
        </w:rPr>
        <w:t>cục</w:t>
      </w:r>
      <w:proofErr w:type="spellEnd"/>
      <w:r w:rsidRPr="00B27369">
        <w:rPr>
          <w:rFonts w:eastAsia="Verdana"/>
          <w:sz w:val="26"/>
          <w:szCs w:val="26"/>
        </w:rPr>
        <w:t xml:space="preserve"> </w:t>
      </w:r>
      <w:proofErr w:type="spellStart"/>
      <w:r w:rsidRPr="00B27369">
        <w:rPr>
          <w:rFonts w:eastAsia="Verdana"/>
          <w:sz w:val="26"/>
          <w:szCs w:val="26"/>
        </w:rPr>
        <w:t>bộ</w:t>
      </w:r>
      <w:proofErr w:type="spellEnd"/>
      <w:r w:rsidRPr="00B27369">
        <w:rPr>
          <w:rFonts w:eastAsia="Verdana"/>
          <w:sz w:val="26"/>
          <w:szCs w:val="26"/>
        </w:rPr>
        <w:t xml:space="preserve"> </w:t>
      </w:r>
      <w:proofErr w:type="spellStart"/>
      <w:r w:rsidRPr="00B27369">
        <w:rPr>
          <w:rFonts w:eastAsia="Verdana"/>
          <w:sz w:val="26"/>
          <w:szCs w:val="26"/>
        </w:rPr>
        <w:t>đột</w:t>
      </w:r>
      <w:proofErr w:type="spellEnd"/>
      <w:r w:rsidRPr="00B27369">
        <w:rPr>
          <w:rFonts w:eastAsia="Verdana"/>
          <w:sz w:val="26"/>
          <w:szCs w:val="26"/>
        </w:rPr>
        <w:t xml:space="preserve"> </w:t>
      </w:r>
      <w:proofErr w:type="spellStart"/>
      <w:r w:rsidRPr="00B27369">
        <w:rPr>
          <w:rFonts w:eastAsia="Verdana"/>
          <w:sz w:val="26"/>
          <w:szCs w:val="26"/>
        </w:rPr>
        <w:t>ngột</w:t>
      </w:r>
      <w:proofErr w:type="spellEnd"/>
      <w:r w:rsidRPr="00B27369">
        <w:rPr>
          <w:rFonts w:eastAsia="Verdana"/>
          <w:sz w:val="26"/>
          <w:szCs w:val="26"/>
        </w:rPr>
        <w:t xml:space="preserve"> </w:t>
      </w:r>
      <w:proofErr w:type="spellStart"/>
      <w:r w:rsidRPr="00B27369">
        <w:rPr>
          <w:rFonts w:eastAsia="Verdana"/>
          <w:sz w:val="26"/>
          <w:szCs w:val="26"/>
        </w:rPr>
        <w:t>trong</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Ba </w:t>
      </w:r>
      <w:proofErr w:type="spellStart"/>
      <w:r w:rsidRPr="00B27369">
        <w:rPr>
          <w:rFonts w:eastAsia="Verdana"/>
          <w:sz w:val="26"/>
          <w:szCs w:val="26"/>
        </w:rPr>
        <w:t>loại</w:t>
      </w:r>
      <w:proofErr w:type="spellEnd"/>
      <w:r w:rsidRPr="00B27369">
        <w:rPr>
          <w:rFonts w:eastAsia="Verdana"/>
          <w:sz w:val="26"/>
          <w:szCs w:val="26"/>
        </w:rPr>
        <w:t xml:space="preserve"> </w:t>
      </w:r>
      <w:proofErr w:type="spellStart"/>
      <w:r w:rsidRPr="00B27369">
        <w:rPr>
          <w:rFonts w:eastAsia="Verdana"/>
          <w:sz w:val="26"/>
          <w:szCs w:val="26"/>
        </w:rPr>
        <w:t>đặc</w:t>
      </w:r>
      <w:proofErr w:type="spellEnd"/>
      <w:r w:rsidRPr="00B27369">
        <w:rPr>
          <w:rFonts w:eastAsia="Verdana"/>
          <w:sz w:val="26"/>
          <w:szCs w:val="26"/>
        </w:rPr>
        <w:t xml:space="preserve"> </w:t>
      </w:r>
      <w:proofErr w:type="spellStart"/>
      <w:r w:rsidRPr="00B27369">
        <w:rPr>
          <w:rFonts w:eastAsia="Verdana"/>
          <w:sz w:val="26"/>
          <w:szCs w:val="26"/>
        </w:rPr>
        <w:t>trưng</w:t>
      </w:r>
      <w:proofErr w:type="spellEnd"/>
      <w:r w:rsidRPr="00B27369">
        <w:rPr>
          <w:rFonts w:eastAsia="Verdana"/>
          <w:sz w:val="26"/>
          <w:szCs w:val="26"/>
        </w:rPr>
        <w:t xml:space="preserve"> </w:t>
      </w:r>
      <w:proofErr w:type="spellStart"/>
      <w:r w:rsidRPr="00B27369">
        <w:rPr>
          <w:rFonts w:eastAsia="Verdana"/>
          <w:sz w:val="26"/>
          <w:szCs w:val="26"/>
        </w:rPr>
        <w:t>hình</w:t>
      </w:r>
      <w:proofErr w:type="spellEnd"/>
      <w:r w:rsidRPr="00B27369">
        <w:rPr>
          <w:rFonts w:eastAsia="Verdana"/>
          <w:sz w:val="26"/>
          <w:szCs w:val="26"/>
        </w:rPr>
        <w:t xml:space="preserve"> </w:t>
      </w:r>
      <w:proofErr w:type="spellStart"/>
      <w:r w:rsidRPr="00B27369">
        <w:rPr>
          <w:rFonts w:eastAsia="Verdana"/>
          <w:sz w:val="26"/>
          <w:szCs w:val="26"/>
        </w:rPr>
        <w:t>ảnh</w:t>
      </w:r>
      <w:proofErr w:type="spellEnd"/>
      <w:r w:rsidRPr="00B27369">
        <w:rPr>
          <w:rFonts w:eastAsia="Verdana"/>
          <w:sz w:val="26"/>
          <w:szCs w:val="26"/>
        </w:rPr>
        <w:t xml:space="preserve"> </w:t>
      </w:r>
      <w:proofErr w:type="spellStart"/>
      <w:r w:rsidRPr="00B27369">
        <w:rPr>
          <w:rFonts w:eastAsia="Verdana"/>
          <w:sz w:val="26"/>
          <w:szCs w:val="26"/>
        </w:rPr>
        <w:t>mà</w:t>
      </w:r>
      <w:proofErr w:type="spellEnd"/>
      <w:r w:rsidRPr="00B27369">
        <w:rPr>
          <w:rFonts w:eastAsia="Verdana"/>
          <w:sz w:val="26"/>
          <w:szCs w:val="26"/>
        </w:rPr>
        <w:t xml:space="preserve"> </w:t>
      </w:r>
      <w:proofErr w:type="spellStart"/>
      <w:r w:rsidRPr="00B27369">
        <w:rPr>
          <w:rFonts w:eastAsia="Verdana"/>
          <w:sz w:val="26"/>
          <w:szCs w:val="26"/>
        </w:rPr>
        <w:t>chúng</w:t>
      </w:r>
      <w:proofErr w:type="spellEnd"/>
      <w:r w:rsidRPr="00B27369">
        <w:rPr>
          <w:rFonts w:eastAsia="Verdana"/>
          <w:sz w:val="26"/>
          <w:szCs w:val="26"/>
        </w:rPr>
        <w:t xml:space="preserve"> ta </w:t>
      </w:r>
      <w:proofErr w:type="spellStart"/>
      <w:r w:rsidRPr="00B27369">
        <w:rPr>
          <w:rFonts w:eastAsia="Verdana"/>
          <w:sz w:val="26"/>
          <w:szCs w:val="26"/>
        </w:rPr>
        <w:t>quan</w:t>
      </w:r>
      <w:proofErr w:type="spellEnd"/>
      <w:r w:rsidRPr="00B27369">
        <w:rPr>
          <w:rFonts w:eastAsia="Verdana"/>
          <w:sz w:val="26"/>
          <w:szCs w:val="26"/>
        </w:rPr>
        <w:t xml:space="preserve"> </w:t>
      </w:r>
      <w:proofErr w:type="spellStart"/>
      <w:r w:rsidRPr="00B27369">
        <w:rPr>
          <w:rFonts w:eastAsia="Verdana"/>
          <w:sz w:val="26"/>
          <w:szCs w:val="26"/>
        </w:rPr>
        <w:t>tâm</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điểm</w:t>
      </w:r>
      <w:proofErr w:type="spellEnd"/>
      <w:r w:rsidRPr="00B27369">
        <w:rPr>
          <w:rFonts w:eastAsia="Verdana"/>
          <w:sz w:val="26"/>
          <w:szCs w:val="26"/>
        </w:rPr>
        <w:t xml:space="preserve"> </w:t>
      </w:r>
      <w:proofErr w:type="spellStart"/>
      <w:r w:rsidRPr="00B27369">
        <w:rPr>
          <w:rFonts w:eastAsia="Verdana"/>
          <w:sz w:val="26"/>
          <w:szCs w:val="26"/>
        </w:rPr>
        <w:t>rời</w:t>
      </w:r>
      <w:proofErr w:type="spellEnd"/>
      <w:r w:rsidRPr="00B27369">
        <w:rPr>
          <w:rFonts w:eastAsia="Verdana"/>
          <w:sz w:val="26"/>
          <w:szCs w:val="26"/>
        </w:rPr>
        <w:t xml:space="preserve"> </w:t>
      </w:r>
      <w:proofErr w:type="spellStart"/>
      <w:r w:rsidRPr="00B27369">
        <w:rPr>
          <w:rFonts w:eastAsia="Verdana"/>
          <w:sz w:val="26"/>
          <w:szCs w:val="26"/>
        </w:rPr>
        <w:t>rạc</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 xml:space="preserve"> </w:t>
      </w:r>
      <w:proofErr w:type="spellStart"/>
      <w:r w:rsidRPr="00B27369">
        <w:rPr>
          <w:rFonts w:eastAsia="Verdana"/>
          <w:sz w:val="26"/>
          <w:szCs w:val="26"/>
        </w:rPr>
        <w:t>và</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Pixel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những</w:t>
      </w:r>
      <w:proofErr w:type="spellEnd"/>
      <w:r w:rsidRPr="00B27369">
        <w:rPr>
          <w:rFonts w:eastAsia="Verdana"/>
          <w:sz w:val="26"/>
          <w:szCs w:val="26"/>
        </w:rPr>
        <w:t xml:space="preserve"> pixel </w:t>
      </w:r>
      <w:proofErr w:type="spellStart"/>
      <w:r w:rsidRPr="00B27369">
        <w:rPr>
          <w:rFonts w:eastAsia="Verdana"/>
          <w:sz w:val="26"/>
          <w:szCs w:val="26"/>
        </w:rPr>
        <w:t>mà</w:t>
      </w:r>
      <w:proofErr w:type="spellEnd"/>
      <w:r w:rsidRPr="00B27369">
        <w:rPr>
          <w:rFonts w:eastAsia="Verdana"/>
          <w:sz w:val="26"/>
          <w:szCs w:val="26"/>
        </w:rPr>
        <w:t xml:space="preserve"> </w:t>
      </w:r>
      <w:proofErr w:type="spellStart"/>
      <w:r w:rsidRPr="00B27369">
        <w:rPr>
          <w:rFonts w:eastAsia="Verdana"/>
          <w:sz w:val="26"/>
          <w:szCs w:val="26"/>
        </w:rPr>
        <w:t>tại</w:t>
      </w:r>
      <w:proofErr w:type="spellEnd"/>
      <w:r w:rsidRPr="00B27369">
        <w:rPr>
          <w:rFonts w:eastAsia="Verdana"/>
          <w:sz w:val="26"/>
          <w:szCs w:val="26"/>
        </w:rPr>
        <w:t xml:space="preserve"> </w:t>
      </w:r>
      <w:proofErr w:type="spellStart"/>
      <w:r w:rsidRPr="00B27369">
        <w:rPr>
          <w:rFonts w:eastAsia="Verdana"/>
          <w:sz w:val="26"/>
          <w:szCs w:val="26"/>
        </w:rPr>
        <w:t>đó</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w:t>
      </w:r>
      <w:proofErr w:type="spellStart"/>
      <w:r w:rsidRPr="00B27369">
        <w:rPr>
          <w:rFonts w:eastAsia="Verdana"/>
          <w:sz w:val="26"/>
          <w:szCs w:val="26"/>
        </w:rPr>
        <w:t>của</w:t>
      </w:r>
      <w:proofErr w:type="spellEnd"/>
      <w:r w:rsidRPr="00B27369">
        <w:rPr>
          <w:rFonts w:eastAsia="Verdana"/>
          <w:sz w:val="26"/>
          <w:szCs w:val="26"/>
        </w:rPr>
        <w:t xml:space="preserve"> </w:t>
      </w:r>
      <w:proofErr w:type="spellStart"/>
      <w:r w:rsidRPr="00B27369">
        <w:rPr>
          <w:rFonts w:eastAsia="Verdana"/>
          <w:sz w:val="26"/>
          <w:szCs w:val="26"/>
        </w:rPr>
        <w:t>hàm</w:t>
      </w:r>
      <w:proofErr w:type="spellEnd"/>
      <w:r w:rsidRPr="00B27369">
        <w:rPr>
          <w:rFonts w:eastAsia="Verdana"/>
          <w:sz w:val="26"/>
          <w:szCs w:val="26"/>
        </w:rPr>
        <w:t xml:space="preserve"> </w:t>
      </w:r>
      <w:proofErr w:type="spellStart"/>
      <w:r w:rsidRPr="00B27369">
        <w:rPr>
          <w:rFonts w:eastAsia="Verdana"/>
          <w:sz w:val="26"/>
          <w:szCs w:val="26"/>
        </w:rPr>
        <w:t>hình</w:t>
      </w:r>
      <w:proofErr w:type="spellEnd"/>
      <w:r w:rsidRPr="00B27369">
        <w:rPr>
          <w:rFonts w:eastAsia="Verdana"/>
          <w:sz w:val="26"/>
          <w:szCs w:val="26"/>
        </w:rPr>
        <w:t xml:space="preserve"> </w:t>
      </w:r>
      <w:proofErr w:type="spellStart"/>
      <w:r w:rsidRPr="00B27369">
        <w:rPr>
          <w:rFonts w:eastAsia="Verdana"/>
          <w:sz w:val="26"/>
          <w:szCs w:val="26"/>
        </w:rPr>
        <w:t>ảnh</w:t>
      </w:r>
      <w:proofErr w:type="spellEnd"/>
      <w:r w:rsidRPr="00B27369">
        <w:rPr>
          <w:rFonts w:eastAsia="Verdana"/>
          <w:sz w:val="26"/>
          <w:szCs w:val="26"/>
        </w:rPr>
        <w:t xml:space="preserve"> </w:t>
      </w:r>
      <w:proofErr w:type="spellStart"/>
      <w:r w:rsidRPr="00B27369">
        <w:rPr>
          <w:rFonts w:eastAsia="Verdana"/>
          <w:sz w:val="26"/>
          <w:szCs w:val="26"/>
        </w:rPr>
        <w:t>thay</w:t>
      </w:r>
      <w:proofErr w:type="spellEnd"/>
      <w:r w:rsidRPr="00B27369">
        <w:rPr>
          <w:rFonts w:eastAsia="Verdana"/>
          <w:sz w:val="26"/>
          <w:szCs w:val="26"/>
        </w:rPr>
        <w:t xml:space="preserve"> </w:t>
      </w:r>
      <w:proofErr w:type="spellStart"/>
      <w:r w:rsidRPr="00B27369">
        <w:rPr>
          <w:rFonts w:eastAsia="Verdana"/>
          <w:sz w:val="26"/>
          <w:szCs w:val="26"/>
        </w:rPr>
        <w:t>đổi</w:t>
      </w:r>
      <w:proofErr w:type="spellEnd"/>
      <w:r w:rsidRPr="00B27369">
        <w:rPr>
          <w:rFonts w:eastAsia="Verdana"/>
          <w:sz w:val="26"/>
          <w:szCs w:val="26"/>
        </w:rPr>
        <w:t xml:space="preserve"> </w:t>
      </w:r>
      <w:proofErr w:type="spellStart"/>
      <w:r w:rsidRPr="00B27369">
        <w:rPr>
          <w:rFonts w:eastAsia="Verdana"/>
          <w:sz w:val="26"/>
          <w:szCs w:val="26"/>
        </w:rPr>
        <w:t>đột</w:t>
      </w:r>
      <w:proofErr w:type="spellEnd"/>
      <w:r w:rsidRPr="00B27369">
        <w:rPr>
          <w:rFonts w:eastAsia="Verdana"/>
          <w:sz w:val="26"/>
          <w:szCs w:val="26"/>
        </w:rPr>
        <w:t xml:space="preserve"> </w:t>
      </w:r>
      <w:proofErr w:type="spellStart"/>
      <w:r w:rsidRPr="00B27369">
        <w:rPr>
          <w:rFonts w:eastAsia="Verdana"/>
          <w:sz w:val="26"/>
          <w:szCs w:val="26"/>
        </w:rPr>
        <w:t>ngột</w:t>
      </w:r>
      <w:proofErr w:type="spellEnd"/>
      <w:r w:rsidRPr="00B27369">
        <w:rPr>
          <w:rFonts w:eastAsia="Verdana"/>
          <w:sz w:val="26"/>
          <w:szCs w:val="26"/>
        </w:rPr>
        <w:t xml:space="preserve">, </w:t>
      </w:r>
      <w:proofErr w:type="spellStart"/>
      <w:r w:rsidRPr="00B27369">
        <w:rPr>
          <w:rFonts w:eastAsia="Verdana"/>
          <w:sz w:val="26"/>
          <w:szCs w:val="26"/>
        </w:rPr>
        <w:t>và</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(hay </w:t>
      </w:r>
      <w:proofErr w:type="spellStart"/>
      <w:r w:rsidRPr="00B27369">
        <w:rPr>
          <w:rFonts w:eastAsia="Verdana"/>
          <w:sz w:val="26"/>
          <w:szCs w:val="26"/>
        </w:rPr>
        <w:t>đoạn</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tập</w:t>
      </w:r>
      <w:proofErr w:type="spellEnd"/>
      <w:r w:rsidRPr="00B27369">
        <w:rPr>
          <w:rFonts w:eastAsia="Verdana"/>
          <w:sz w:val="26"/>
          <w:szCs w:val="26"/>
        </w:rPr>
        <w:t xml:space="preserve"> </w:t>
      </w:r>
      <w:proofErr w:type="spellStart"/>
      <w:r w:rsidRPr="00B27369">
        <w:rPr>
          <w:rFonts w:eastAsia="Verdana"/>
          <w:sz w:val="26"/>
          <w:szCs w:val="26"/>
        </w:rPr>
        <w:t>hợp</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r w:rsidRPr="00B27369">
        <w:rPr>
          <w:rFonts w:eastAsia="Verdana"/>
          <w:sz w:val="26"/>
          <w:szCs w:val="26"/>
        </w:rPr>
        <w:lastRenderedPageBreak/>
        <w:t xml:space="preserve">pixel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được</w:t>
      </w:r>
      <w:proofErr w:type="spellEnd"/>
      <w:r w:rsidRPr="00B27369">
        <w:rPr>
          <w:rFonts w:eastAsia="Verdana"/>
          <w:sz w:val="26"/>
          <w:szCs w:val="26"/>
        </w:rPr>
        <w:t xml:space="preserve"> </w:t>
      </w:r>
      <w:proofErr w:type="spellStart"/>
      <w:r w:rsidRPr="00B27369">
        <w:rPr>
          <w:rFonts w:eastAsia="Verdana"/>
          <w:sz w:val="26"/>
          <w:szCs w:val="26"/>
        </w:rPr>
        <w:t>kết</w:t>
      </w:r>
      <w:proofErr w:type="spellEnd"/>
      <w:r w:rsidRPr="00B27369">
        <w:rPr>
          <w:rFonts w:eastAsia="Verdana"/>
          <w:sz w:val="26"/>
          <w:szCs w:val="26"/>
        </w:rPr>
        <w:t xml:space="preserve"> </w:t>
      </w:r>
      <w:proofErr w:type="spellStart"/>
      <w:r w:rsidRPr="00B27369">
        <w:rPr>
          <w:rFonts w:eastAsia="Verdana"/>
          <w:sz w:val="26"/>
          <w:szCs w:val="26"/>
        </w:rPr>
        <w:t>nối</w:t>
      </w:r>
      <w:proofErr w:type="spellEnd"/>
      <w:r w:rsidRPr="00B27369">
        <w:rPr>
          <w:rFonts w:eastAsia="Verdana"/>
          <w:sz w:val="26"/>
          <w:szCs w:val="26"/>
        </w:rPr>
        <w:t xml:space="preserve"> </w:t>
      </w:r>
      <w:proofErr w:type="spellStart"/>
      <w:r w:rsidRPr="00B27369">
        <w:rPr>
          <w:rFonts w:eastAsia="Verdana"/>
          <w:sz w:val="26"/>
          <w:szCs w:val="26"/>
        </w:rPr>
        <w:t>với</w:t>
      </w:r>
      <w:proofErr w:type="spellEnd"/>
      <w:r w:rsidRPr="00B27369">
        <w:rPr>
          <w:rFonts w:eastAsia="Verdana"/>
          <w:sz w:val="26"/>
          <w:szCs w:val="26"/>
        </w:rPr>
        <w:t xml:space="preserve"> </w:t>
      </w:r>
      <w:proofErr w:type="spellStart"/>
      <w:r w:rsidRPr="00B27369">
        <w:rPr>
          <w:rFonts w:eastAsia="Verdana"/>
          <w:sz w:val="26"/>
          <w:szCs w:val="26"/>
        </w:rPr>
        <w:t>nhau</w:t>
      </w:r>
      <w:proofErr w:type="spellEnd"/>
      <w:r w:rsidRPr="00B27369">
        <w:rPr>
          <w:rFonts w:eastAsia="Verdana"/>
          <w:sz w:val="26"/>
          <w:szCs w:val="26"/>
        </w:rPr>
        <w:t xml:space="preserve">. </w:t>
      </w:r>
      <w:proofErr w:type="spellStart"/>
      <w:r w:rsidRPr="00B27369">
        <w:rPr>
          <w:rFonts w:eastAsia="Verdana"/>
          <w:sz w:val="26"/>
          <w:szCs w:val="26"/>
        </w:rPr>
        <w:t>Bộ</w:t>
      </w:r>
      <w:proofErr w:type="spellEnd"/>
      <w:r w:rsidRPr="00B27369">
        <w:rPr>
          <w:rFonts w:eastAsia="Verdana"/>
          <w:sz w:val="26"/>
          <w:szCs w:val="26"/>
        </w:rPr>
        <w:t xml:space="preserve"> </w:t>
      </w:r>
      <w:proofErr w:type="spellStart"/>
      <w:r w:rsidRPr="00B27369">
        <w:rPr>
          <w:rFonts w:eastAsia="Verdana"/>
          <w:sz w:val="26"/>
          <w:szCs w:val="26"/>
        </w:rPr>
        <w:t>dò</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phương</w:t>
      </w:r>
      <w:proofErr w:type="spellEnd"/>
      <w:r w:rsidRPr="00B27369">
        <w:rPr>
          <w:rFonts w:eastAsia="Verdana"/>
          <w:sz w:val="26"/>
          <w:szCs w:val="26"/>
        </w:rPr>
        <w:t xml:space="preserve"> </w:t>
      </w:r>
      <w:proofErr w:type="spellStart"/>
      <w:r w:rsidRPr="00B27369">
        <w:rPr>
          <w:rFonts w:eastAsia="Verdana"/>
          <w:sz w:val="26"/>
          <w:szCs w:val="26"/>
        </w:rPr>
        <w:t>pháp</w:t>
      </w:r>
      <w:proofErr w:type="spellEnd"/>
      <w:r w:rsidRPr="00B27369">
        <w:rPr>
          <w:rFonts w:eastAsia="Verdana"/>
          <w:sz w:val="26"/>
          <w:szCs w:val="26"/>
        </w:rPr>
        <w:t xml:space="preserve"> </w:t>
      </w:r>
      <w:proofErr w:type="spellStart"/>
      <w:r w:rsidRPr="00B27369">
        <w:rPr>
          <w:rFonts w:eastAsia="Verdana"/>
          <w:sz w:val="26"/>
          <w:szCs w:val="26"/>
        </w:rPr>
        <w:t>xử</w:t>
      </w:r>
      <w:proofErr w:type="spellEnd"/>
      <w:r w:rsidRPr="00B27369">
        <w:rPr>
          <w:rFonts w:eastAsia="Verdana"/>
          <w:sz w:val="26"/>
          <w:szCs w:val="26"/>
        </w:rPr>
        <w:t xml:space="preserve"> </w:t>
      </w:r>
      <w:proofErr w:type="spellStart"/>
      <w:r w:rsidRPr="00B27369">
        <w:rPr>
          <w:rFonts w:eastAsia="Verdana"/>
          <w:sz w:val="26"/>
          <w:szCs w:val="26"/>
        </w:rPr>
        <w:t>lý</w:t>
      </w:r>
      <w:proofErr w:type="spellEnd"/>
      <w:r w:rsidRPr="00B27369">
        <w:rPr>
          <w:rFonts w:eastAsia="Verdana"/>
          <w:sz w:val="26"/>
          <w:szCs w:val="26"/>
        </w:rPr>
        <w:t xml:space="preserve"> </w:t>
      </w:r>
      <w:proofErr w:type="spellStart"/>
      <w:r w:rsidRPr="00B27369">
        <w:rPr>
          <w:rFonts w:eastAsia="Verdana"/>
          <w:sz w:val="26"/>
          <w:szCs w:val="26"/>
        </w:rPr>
        <w:t>ảnh</w:t>
      </w:r>
      <w:proofErr w:type="spellEnd"/>
      <w:r w:rsidRPr="00B27369">
        <w:rPr>
          <w:rFonts w:eastAsia="Verdana"/>
          <w:sz w:val="26"/>
          <w:szCs w:val="26"/>
        </w:rPr>
        <w:t xml:space="preserve"> </w:t>
      </w:r>
      <w:proofErr w:type="spellStart"/>
      <w:r w:rsidRPr="00B27369">
        <w:rPr>
          <w:rFonts w:eastAsia="Verdana"/>
          <w:sz w:val="26"/>
          <w:szCs w:val="26"/>
        </w:rPr>
        <w:t>cục</w:t>
      </w:r>
      <w:proofErr w:type="spellEnd"/>
      <w:r w:rsidRPr="00B27369">
        <w:rPr>
          <w:rFonts w:eastAsia="Verdana"/>
          <w:sz w:val="26"/>
          <w:szCs w:val="26"/>
        </w:rPr>
        <w:t xml:space="preserve"> </w:t>
      </w:r>
      <w:proofErr w:type="spellStart"/>
      <w:r w:rsidRPr="00B27369">
        <w:rPr>
          <w:rFonts w:eastAsia="Verdana"/>
          <w:sz w:val="26"/>
          <w:szCs w:val="26"/>
        </w:rPr>
        <w:t>bộ</w:t>
      </w:r>
      <w:proofErr w:type="spellEnd"/>
      <w:r w:rsidRPr="00B27369">
        <w:rPr>
          <w:rFonts w:eastAsia="Verdana"/>
          <w:sz w:val="26"/>
          <w:szCs w:val="26"/>
        </w:rPr>
        <w:t xml:space="preserve"> </w:t>
      </w:r>
      <w:proofErr w:type="spellStart"/>
      <w:r w:rsidRPr="00B27369">
        <w:rPr>
          <w:rFonts w:eastAsia="Verdana"/>
          <w:sz w:val="26"/>
          <w:szCs w:val="26"/>
        </w:rPr>
        <w:t>được</w:t>
      </w:r>
      <w:proofErr w:type="spellEnd"/>
      <w:r w:rsidRPr="00B27369">
        <w:rPr>
          <w:rFonts w:eastAsia="Verdana"/>
          <w:sz w:val="26"/>
          <w:szCs w:val="26"/>
        </w:rPr>
        <w:t xml:space="preserve"> </w:t>
      </w:r>
      <w:proofErr w:type="spellStart"/>
      <w:r w:rsidRPr="00B27369">
        <w:rPr>
          <w:rFonts w:eastAsia="Verdana"/>
          <w:sz w:val="26"/>
          <w:szCs w:val="26"/>
        </w:rPr>
        <w:t>thiết</w:t>
      </w:r>
      <w:proofErr w:type="spellEnd"/>
      <w:r w:rsidRPr="00B27369">
        <w:rPr>
          <w:rFonts w:eastAsia="Verdana"/>
          <w:sz w:val="26"/>
          <w:szCs w:val="26"/>
        </w:rPr>
        <w:t xml:space="preserve"> </w:t>
      </w:r>
      <w:proofErr w:type="spellStart"/>
      <w:r w:rsidRPr="00B27369">
        <w:rPr>
          <w:rFonts w:eastAsia="Verdana"/>
          <w:sz w:val="26"/>
          <w:szCs w:val="26"/>
        </w:rPr>
        <w:t>kế</w:t>
      </w:r>
      <w:proofErr w:type="spellEnd"/>
      <w:r w:rsidRPr="00B27369">
        <w:rPr>
          <w:rFonts w:eastAsia="Verdana"/>
          <w:sz w:val="26"/>
          <w:szCs w:val="26"/>
        </w:rPr>
        <w:t xml:space="preserve"> </w:t>
      </w:r>
      <w:proofErr w:type="spellStart"/>
      <w:r w:rsidRPr="00B27369">
        <w:rPr>
          <w:rFonts w:eastAsia="Verdana"/>
          <w:sz w:val="26"/>
          <w:szCs w:val="26"/>
        </w:rPr>
        <w:t>để</w:t>
      </w:r>
      <w:proofErr w:type="spellEnd"/>
      <w:r w:rsidRPr="00B27369">
        <w:rPr>
          <w:rFonts w:eastAsia="Verdana"/>
          <w:sz w:val="26"/>
          <w:szCs w:val="26"/>
        </w:rPr>
        <w:t xml:space="preserve"> </w:t>
      </w:r>
      <w:proofErr w:type="spellStart"/>
      <w:r w:rsidRPr="00B27369">
        <w:rPr>
          <w:rFonts w:eastAsia="Verdana"/>
          <w:sz w:val="26"/>
          <w:szCs w:val="26"/>
        </w:rPr>
        <w:t>phát</w:t>
      </w:r>
      <w:proofErr w:type="spellEnd"/>
      <w:r w:rsidRPr="00B27369">
        <w:rPr>
          <w:rFonts w:eastAsia="Verdana"/>
          <w:sz w:val="26"/>
          <w:szCs w:val="26"/>
        </w:rPr>
        <w:t xml:space="preserve"> </w:t>
      </w:r>
      <w:proofErr w:type="spellStart"/>
      <w:r w:rsidRPr="00B27369">
        <w:rPr>
          <w:rFonts w:eastAsia="Verdana"/>
          <w:sz w:val="26"/>
          <w:szCs w:val="26"/>
        </w:rPr>
        <w:t>hiện</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pixel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Một</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 xml:space="preserve"> </w:t>
      </w:r>
      <w:proofErr w:type="spellStart"/>
      <w:r w:rsidRPr="00B27369">
        <w:rPr>
          <w:rFonts w:eastAsia="Verdana"/>
          <w:sz w:val="26"/>
          <w:szCs w:val="26"/>
        </w:rPr>
        <w:t>có</w:t>
      </w:r>
      <w:proofErr w:type="spellEnd"/>
      <w:r w:rsidRPr="00B27369">
        <w:rPr>
          <w:rFonts w:eastAsia="Verdana"/>
          <w:sz w:val="26"/>
          <w:szCs w:val="26"/>
        </w:rPr>
        <w:t xml:space="preserve"> </w:t>
      </w:r>
      <w:proofErr w:type="spellStart"/>
      <w:r w:rsidRPr="00B27369">
        <w:rPr>
          <w:rFonts w:eastAsia="Verdana"/>
          <w:sz w:val="26"/>
          <w:szCs w:val="26"/>
        </w:rPr>
        <w:t>thể</w:t>
      </w:r>
      <w:proofErr w:type="spellEnd"/>
      <w:r w:rsidRPr="00B27369">
        <w:rPr>
          <w:rFonts w:eastAsia="Verdana"/>
          <w:sz w:val="26"/>
          <w:szCs w:val="26"/>
        </w:rPr>
        <w:t xml:space="preserve"> </w:t>
      </w:r>
      <w:proofErr w:type="spellStart"/>
      <w:r w:rsidRPr="00B27369">
        <w:rPr>
          <w:rFonts w:eastAsia="Verdana"/>
          <w:sz w:val="26"/>
          <w:szCs w:val="26"/>
        </w:rPr>
        <w:t>được</w:t>
      </w:r>
      <w:proofErr w:type="spellEnd"/>
      <w:r w:rsidRPr="00B27369">
        <w:rPr>
          <w:rFonts w:eastAsia="Verdana"/>
          <w:sz w:val="26"/>
          <w:szCs w:val="26"/>
        </w:rPr>
        <w:t xml:space="preserve"> </w:t>
      </w:r>
      <w:proofErr w:type="spellStart"/>
      <w:r w:rsidRPr="00B27369">
        <w:rPr>
          <w:rFonts w:eastAsia="Verdana"/>
          <w:sz w:val="26"/>
          <w:szCs w:val="26"/>
        </w:rPr>
        <w:t>xem</w:t>
      </w:r>
      <w:proofErr w:type="spellEnd"/>
      <w:r w:rsidRPr="00B27369">
        <w:rPr>
          <w:rFonts w:eastAsia="Verdana"/>
          <w:sz w:val="26"/>
          <w:szCs w:val="26"/>
        </w:rPr>
        <w:t xml:space="preserve"> </w:t>
      </w:r>
      <w:proofErr w:type="spellStart"/>
      <w:r w:rsidRPr="00B27369">
        <w:rPr>
          <w:rFonts w:eastAsia="Verdana"/>
          <w:sz w:val="26"/>
          <w:szCs w:val="26"/>
        </w:rPr>
        <w:t>như</w:t>
      </w:r>
      <w:proofErr w:type="spellEnd"/>
      <w:r w:rsidRPr="00B27369">
        <w:rPr>
          <w:rFonts w:eastAsia="Verdana"/>
          <w:sz w:val="26"/>
          <w:szCs w:val="26"/>
        </w:rPr>
        <w:t xml:space="preserve"> </w:t>
      </w:r>
      <w:proofErr w:type="spellStart"/>
      <w:r w:rsidRPr="00B27369">
        <w:rPr>
          <w:rFonts w:eastAsia="Verdana"/>
          <w:sz w:val="26"/>
          <w:szCs w:val="26"/>
        </w:rPr>
        <w:t>một</w:t>
      </w:r>
      <w:proofErr w:type="spellEnd"/>
      <w:r w:rsidRPr="00B27369">
        <w:rPr>
          <w:rFonts w:eastAsia="Verdana"/>
          <w:sz w:val="26"/>
          <w:szCs w:val="26"/>
        </w:rPr>
        <w:t xml:space="preserve"> </w:t>
      </w:r>
      <w:proofErr w:type="spellStart"/>
      <w:r w:rsidRPr="00B27369">
        <w:rPr>
          <w:rFonts w:eastAsia="Verdana"/>
          <w:sz w:val="26"/>
          <w:szCs w:val="26"/>
        </w:rPr>
        <w:t>đoạn</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trong</w:t>
      </w:r>
      <w:proofErr w:type="spellEnd"/>
      <w:r w:rsidRPr="00B27369">
        <w:rPr>
          <w:rFonts w:eastAsia="Verdana"/>
          <w:sz w:val="26"/>
          <w:szCs w:val="26"/>
        </w:rPr>
        <w:t xml:space="preserve"> </w:t>
      </w:r>
      <w:proofErr w:type="spellStart"/>
      <w:r w:rsidRPr="00B27369">
        <w:rPr>
          <w:rFonts w:eastAsia="Verdana"/>
          <w:sz w:val="26"/>
          <w:szCs w:val="26"/>
        </w:rPr>
        <w:t>đó</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w:t>
      </w:r>
      <w:proofErr w:type="spellStart"/>
      <w:r w:rsidRPr="00B27369">
        <w:rPr>
          <w:rFonts w:eastAsia="Verdana"/>
          <w:sz w:val="26"/>
          <w:szCs w:val="26"/>
        </w:rPr>
        <w:t>nền</w:t>
      </w:r>
      <w:proofErr w:type="spellEnd"/>
      <w:r w:rsidRPr="00B27369">
        <w:rPr>
          <w:rFonts w:eastAsia="Verdana"/>
          <w:sz w:val="26"/>
          <w:szCs w:val="26"/>
        </w:rPr>
        <w:t xml:space="preserve"> ở </w:t>
      </w:r>
      <w:proofErr w:type="spellStart"/>
      <w:r w:rsidRPr="00B27369">
        <w:rPr>
          <w:rFonts w:eastAsia="Verdana"/>
          <w:sz w:val="26"/>
          <w:szCs w:val="26"/>
        </w:rPr>
        <w:t>hai</w:t>
      </w:r>
      <w:proofErr w:type="spellEnd"/>
      <w:r w:rsidRPr="00B27369">
        <w:rPr>
          <w:rFonts w:eastAsia="Verdana"/>
          <w:sz w:val="26"/>
          <w:szCs w:val="26"/>
        </w:rPr>
        <w:t xml:space="preserve"> </w:t>
      </w:r>
      <w:proofErr w:type="spellStart"/>
      <w:r w:rsidRPr="00B27369">
        <w:rPr>
          <w:rFonts w:eastAsia="Verdana"/>
          <w:sz w:val="26"/>
          <w:szCs w:val="26"/>
        </w:rPr>
        <w:t>phía</w:t>
      </w:r>
      <w:proofErr w:type="spellEnd"/>
      <w:r w:rsidRPr="00B27369">
        <w:rPr>
          <w:rFonts w:eastAsia="Verdana"/>
          <w:sz w:val="26"/>
          <w:szCs w:val="26"/>
        </w:rPr>
        <w:t xml:space="preserve"> </w:t>
      </w:r>
      <w:proofErr w:type="spellStart"/>
      <w:r w:rsidRPr="00B27369">
        <w:rPr>
          <w:rFonts w:eastAsia="Verdana"/>
          <w:sz w:val="26"/>
          <w:szCs w:val="26"/>
        </w:rPr>
        <w:t>của</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 xml:space="preserve"> </w:t>
      </w:r>
      <w:proofErr w:type="spellStart"/>
      <w:r w:rsidRPr="00B27369">
        <w:rPr>
          <w:rFonts w:eastAsia="Verdana"/>
          <w:sz w:val="26"/>
          <w:szCs w:val="26"/>
        </w:rPr>
        <w:t>cao</w:t>
      </w:r>
      <w:proofErr w:type="spellEnd"/>
      <w:r w:rsidRPr="00B27369">
        <w:rPr>
          <w:rFonts w:eastAsia="Verdana"/>
          <w:sz w:val="26"/>
          <w:szCs w:val="26"/>
        </w:rPr>
        <w:t xml:space="preserve"> </w:t>
      </w:r>
      <w:proofErr w:type="spellStart"/>
      <w:r w:rsidRPr="00B27369">
        <w:rPr>
          <w:rFonts w:eastAsia="Verdana"/>
          <w:sz w:val="26"/>
          <w:szCs w:val="26"/>
        </w:rPr>
        <w:t>hơn</w:t>
      </w:r>
      <w:proofErr w:type="spellEnd"/>
      <w:r w:rsidRPr="00B27369">
        <w:rPr>
          <w:rFonts w:eastAsia="Verdana"/>
          <w:sz w:val="26"/>
          <w:szCs w:val="26"/>
        </w:rPr>
        <w:t xml:space="preserve"> </w:t>
      </w:r>
      <w:proofErr w:type="spellStart"/>
      <w:r w:rsidRPr="00B27369">
        <w:rPr>
          <w:rFonts w:eastAsia="Verdana"/>
          <w:sz w:val="26"/>
          <w:szCs w:val="26"/>
        </w:rPr>
        <w:t>hoặc</w:t>
      </w:r>
      <w:proofErr w:type="spellEnd"/>
      <w:r w:rsidRPr="00B27369">
        <w:rPr>
          <w:rFonts w:eastAsia="Verdana"/>
          <w:sz w:val="26"/>
          <w:szCs w:val="26"/>
        </w:rPr>
        <w:t xml:space="preserve"> </w:t>
      </w:r>
      <w:proofErr w:type="spellStart"/>
      <w:r w:rsidRPr="00B27369">
        <w:rPr>
          <w:rFonts w:eastAsia="Verdana"/>
          <w:sz w:val="26"/>
          <w:szCs w:val="26"/>
        </w:rPr>
        <w:t>thấp</w:t>
      </w:r>
      <w:proofErr w:type="spellEnd"/>
      <w:r w:rsidRPr="00B27369">
        <w:rPr>
          <w:rFonts w:eastAsia="Verdana"/>
          <w:sz w:val="26"/>
          <w:szCs w:val="26"/>
        </w:rPr>
        <w:t xml:space="preserve"> </w:t>
      </w:r>
      <w:proofErr w:type="spellStart"/>
      <w:r w:rsidRPr="00B27369">
        <w:rPr>
          <w:rFonts w:eastAsia="Verdana"/>
          <w:sz w:val="26"/>
          <w:szCs w:val="26"/>
        </w:rPr>
        <w:t>hơn</w:t>
      </w:r>
      <w:proofErr w:type="spellEnd"/>
      <w:r w:rsidRPr="00B27369">
        <w:rPr>
          <w:rFonts w:eastAsia="Verdana"/>
          <w:sz w:val="26"/>
          <w:szCs w:val="26"/>
        </w:rPr>
        <w:t xml:space="preserve"> </w:t>
      </w:r>
      <w:proofErr w:type="spellStart"/>
      <w:r w:rsidRPr="00B27369">
        <w:rPr>
          <w:rFonts w:eastAsia="Verdana"/>
          <w:sz w:val="26"/>
          <w:szCs w:val="26"/>
        </w:rPr>
        <w:t>nhiều</w:t>
      </w:r>
      <w:proofErr w:type="spellEnd"/>
      <w:r w:rsidRPr="00B27369">
        <w:rPr>
          <w:rFonts w:eastAsia="Verdana"/>
          <w:sz w:val="26"/>
          <w:szCs w:val="26"/>
        </w:rPr>
        <w:t xml:space="preserve"> so </w:t>
      </w:r>
      <w:proofErr w:type="spellStart"/>
      <w:r w:rsidRPr="00B27369">
        <w:rPr>
          <w:rFonts w:eastAsia="Verdana"/>
          <w:sz w:val="26"/>
          <w:szCs w:val="26"/>
        </w:rPr>
        <w:t>với</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w:t>
      </w:r>
      <w:proofErr w:type="spellStart"/>
      <w:r w:rsidRPr="00B27369">
        <w:rPr>
          <w:rFonts w:eastAsia="Verdana"/>
          <w:sz w:val="26"/>
          <w:szCs w:val="26"/>
        </w:rPr>
        <w:t>của</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pixel </w:t>
      </w:r>
      <w:proofErr w:type="spellStart"/>
      <w:r w:rsidRPr="00B27369">
        <w:rPr>
          <w:rFonts w:eastAsia="Verdana"/>
          <w:sz w:val="26"/>
          <w:szCs w:val="26"/>
        </w:rPr>
        <w:t>trên</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w:t>
      </w:r>
    </w:p>
    <w:p w14:paraId="4F5143BE" w14:textId="17384355" w:rsidR="00C26CCB" w:rsidRDefault="00C26CCB" w:rsidP="00B27369">
      <w:pPr>
        <w:spacing w:line="372" w:lineRule="auto"/>
        <w:jc w:val="both"/>
        <w:rPr>
          <w:rFonts w:eastAsia="Verdana"/>
          <w:sz w:val="26"/>
          <w:szCs w:val="26"/>
        </w:rPr>
      </w:pPr>
      <w:proofErr w:type="spellStart"/>
      <w:r>
        <w:rPr>
          <w:rFonts w:eastAsia="Verdana"/>
          <w:sz w:val="26"/>
          <w:szCs w:val="26"/>
        </w:rPr>
        <w:t>Một</w:t>
      </w:r>
      <w:proofErr w:type="spellEnd"/>
      <w:r>
        <w:rPr>
          <w:rFonts w:eastAsia="Verdana"/>
          <w:sz w:val="26"/>
          <w:szCs w:val="26"/>
        </w:rPr>
        <w:t xml:space="preserve"> </w:t>
      </w:r>
      <w:proofErr w:type="spellStart"/>
      <w:r>
        <w:rPr>
          <w:rFonts w:eastAsia="Verdana"/>
          <w:sz w:val="26"/>
          <w:szCs w:val="26"/>
        </w:rPr>
        <w:t>sô</w:t>
      </w:r>
      <w:proofErr w:type="spellEnd"/>
      <w:r>
        <w:rPr>
          <w:rFonts w:eastAsia="Verdana"/>
          <w:sz w:val="26"/>
          <w:szCs w:val="26"/>
        </w:rPr>
        <w:t xml:space="preserve">́ </w:t>
      </w:r>
      <w:proofErr w:type="spellStart"/>
      <w:r>
        <w:rPr>
          <w:rFonts w:eastAsia="Verdana"/>
          <w:sz w:val="26"/>
          <w:szCs w:val="26"/>
        </w:rPr>
        <w:t>kiểu</w:t>
      </w:r>
      <w:proofErr w:type="spellEnd"/>
      <w:r w:rsidR="001E0C8F">
        <w:rPr>
          <w:rFonts w:eastAsia="Verdana"/>
          <w:sz w:val="26"/>
          <w:szCs w:val="26"/>
        </w:rPr>
        <w:t xml:space="preserve"> </w:t>
      </w:r>
      <w:proofErr w:type="spellStart"/>
      <w:r w:rsidR="001E0C8F">
        <w:rPr>
          <w:rFonts w:eastAsia="Verdana"/>
          <w:sz w:val="26"/>
          <w:szCs w:val="26"/>
        </w:rPr>
        <w:t>đoạn</w:t>
      </w:r>
      <w:proofErr w:type="spellEnd"/>
      <w:r w:rsidR="001E0C8F">
        <w:rPr>
          <w:rFonts w:eastAsia="Verdana"/>
          <w:sz w:val="26"/>
          <w:szCs w:val="26"/>
        </w:rPr>
        <w:t xml:space="preserve"> </w:t>
      </w:r>
      <w:proofErr w:type="spellStart"/>
      <w:r w:rsidR="001E0C8F">
        <w:rPr>
          <w:rFonts w:eastAsia="Verdana"/>
          <w:sz w:val="26"/>
          <w:szCs w:val="26"/>
        </w:rPr>
        <w:t>cạnh</w:t>
      </w:r>
      <w:proofErr w:type="spellEnd"/>
      <w:r w:rsidR="001E0C8F">
        <w:rPr>
          <w:rFonts w:eastAsia="Verdana"/>
          <w:sz w:val="26"/>
          <w:szCs w:val="26"/>
        </w:rPr>
        <w:t xml:space="preserve"> </w:t>
      </w:r>
      <w:proofErr w:type="spellStart"/>
      <w:r w:rsidR="001E0C8F">
        <w:rPr>
          <w:rFonts w:eastAsia="Verdana"/>
          <w:sz w:val="26"/>
          <w:szCs w:val="26"/>
        </w:rPr>
        <w:t>thông</w:t>
      </w:r>
      <w:proofErr w:type="spellEnd"/>
      <w:r w:rsidR="001E0C8F">
        <w:rPr>
          <w:rFonts w:eastAsia="Verdana"/>
          <w:sz w:val="26"/>
          <w:szCs w:val="26"/>
        </w:rPr>
        <w:t xml:space="preserve"> </w:t>
      </w:r>
      <w:proofErr w:type="spellStart"/>
      <w:r w:rsidR="001E0C8F">
        <w:rPr>
          <w:rFonts w:eastAsia="Verdana"/>
          <w:sz w:val="26"/>
          <w:szCs w:val="26"/>
        </w:rPr>
        <w:t>dụng</w:t>
      </w:r>
      <w:proofErr w:type="spellEnd"/>
      <w:r w:rsidR="001E0C8F">
        <w:rPr>
          <w:rFonts w:eastAsia="Verdana"/>
          <w:sz w:val="26"/>
          <w:szCs w:val="26"/>
        </w:rPr>
        <w:t>:</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3E9C3FC0">
            <wp:extent cx="3881887" cy="2470395"/>
            <wp:effectExtent l="0" t="0" r="4445" b="6350"/>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622" cy="2475317"/>
                    </a:xfrm>
                    <a:prstGeom prst="rect">
                      <a:avLst/>
                    </a:prstGeom>
                    <a:noFill/>
                    <a:ln>
                      <a:noFill/>
                    </a:ln>
                  </pic:spPr>
                </pic:pic>
              </a:graphicData>
            </a:graphic>
          </wp:inline>
        </w:drawing>
      </w:r>
    </w:p>
    <w:p w14:paraId="65152081" w14:textId="742D4742" w:rsidR="001E0C8F" w:rsidRDefault="001E0C8F" w:rsidP="008318B3">
      <w:pPr>
        <w:pStyle w:val="FigureCaption"/>
      </w:pPr>
      <w:bookmarkStart w:id="72" w:name="_Toc182692820"/>
      <w:r w:rsidRPr="00AE2A07">
        <w:t>Hình</w:t>
      </w:r>
      <w:r w:rsidRPr="00AE2A07">
        <w:rPr>
          <w:spacing w:val="10"/>
        </w:rPr>
        <w:t xml:space="preserve"> </w:t>
      </w:r>
      <w:r w:rsidRPr="00AE2A07">
        <w:t>2.</w:t>
      </w:r>
      <w:r>
        <w:t>7</w:t>
      </w:r>
      <w:r w:rsidRPr="00AE2A07">
        <w:t xml:space="preserve"> </w:t>
      </w:r>
      <w:r>
        <w:t>Một số đoạn cạnh thông dụng</w:t>
      </w:r>
      <w:bookmarkEnd w:id="72"/>
    </w:p>
    <w:p w14:paraId="7454560E" w14:textId="38B912BB" w:rsidR="001E0C8F" w:rsidRPr="001E0C8F" w:rsidRDefault="001E0C8F" w:rsidP="001E0C8F">
      <w:r>
        <w:t xml:space="preserve">(a) </w:t>
      </w:r>
      <w:proofErr w:type="spellStart"/>
      <w:r>
        <w:t>Cạnh</w:t>
      </w:r>
      <w:proofErr w:type="spellEnd"/>
      <w:r>
        <w:t xml:space="preserve"> </w:t>
      </w:r>
      <w:proofErr w:type="spellStart"/>
      <w:r>
        <w:t>dạng</w:t>
      </w:r>
      <w:proofErr w:type="spellEnd"/>
      <w:r>
        <w:t xml:space="preserve"> </w:t>
      </w:r>
      <w:proofErr w:type="spellStart"/>
      <w:r>
        <w:t>nhảy</w:t>
      </w:r>
      <w:proofErr w:type="spellEnd"/>
      <w:r>
        <w:t xml:space="preserve"> </w:t>
      </w:r>
      <w:proofErr w:type="spellStart"/>
      <w:r>
        <w:t>bậc</w:t>
      </w:r>
      <w:proofErr w:type="spellEnd"/>
      <w:r>
        <w:tab/>
        <w:t xml:space="preserve">(b) </w:t>
      </w:r>
      <w:proofErr w:type="spellStart"/>
      <w:r>
        <w:t>Cạnh</w:t>
      </w:r>
      <w:proofErr w:type="spellEnd"/>
      <w:r>
        <w:t xml:space="preserve"> </w:t>
      </w:r>
      <w:proofErr w:type="spellStart"/>
      <w:r>
        <w:t>dốc</w:t>
      </w:r>
      <w:proofErr w:type="spellEnd"/>
      <w:r>
        <w:tab/>
        <w:t xml:space="preserve">(c) </w:t>
      </w:r>
      <w:proofErr w:type="spellStart"/>
      <w:r>
        <w:t>Cạnh</w:t>
      </w:r>
      <w:proofErr w:type="spellEnd"/>
      <w:r>
        <w:t xml:space="preserve"> </w:t>
      </w:r>
      <w:proofErr w:type="spellStart"/>
      <w:r>
        <w:t>dạng</w:t>
      </w:r>
      <w:proofErr w:type="spellEnd"/>
      <w:r>
        <w:t xml:space="preserve"> </w:t>
      </w:r>
      <w:proofErr w:type="spellStart"/>
      <w:r>
        <w:t>xung</w:t>
      </w:r>
      <w:proofErr w:type="spellEnd"/>
      <w:r>
        <w:t xml:space="preserve"> </w:t>
      </w:r>
      <w:proofErr w:type="spellStart"/>
      <w:r>
        <w:t>vuông</w:t>
      </w:r>
      <w:proofErr w:type="spellEnd"/>
      <w:r>
        <w:tab/>
      </w:r>
      <w:r>
        <w:tab/>
        <w:t xml:space="preserve">(d) </w:t>
      </w:r>
      <w:proofErr w:type="spellStart"/>
      <w:r>
        <w:t>Cạnh</w:t>
      </w:r>
      <w:proofErr w:type="spellEnd"/>
      <w:r>
        <w:t xml:space="preserve"> </w:t>
      </w:r>
      <w:proofErr w:type="spellStart"/>
      <w:r>
        <w:t>dạng</w:t>
      </w:r>
      <w:proofErr w:type="spellEnd"/>
      <w:r>
        <w:t xml:space="preserve"> </w:t>
      </w:r>
      <w:proofErr w:type="spellStart"/>
      <w:r>
        <w:t>hình</w:t>
      </w:r>
      <w:proofErr w:type="spellEnd"/>
      <w:r>
        <w:t xml:space="preserve"> </w:t>
      </w:r>
      <w:proofErr w:type="spellStart"/>
      <w:r>
        <w:t>nón</w:t>
      </w:r>
      <w:proofErr w:type="spellEnd"/>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73" w:name="_Toc134720575"/>
      <w:bookmarkStart w:id="74" w:name="_Toc182693253"/>
      <w:r w:rsidRPr="00AE2A07">
        <w:t xml:space="preserve">2.2.1. </w:t>
      </w:r>
      <w:bookmarkEnd w:id="73"/>
      <w:r w:rsidR="00512A72">
        <w:t>Lý thuyết cơ sở</w:t>
      </w:r>
      <w:bookmarkEnd w:id="74"/>
    </w:p>
    <w:p w14:paraId="0A5961B5" w14:textId="7025ECC6" w:rsidR="00EA3A73" w:rsidRPr="00EA3A73" w:rsidRDefault="00EA3A73" w:rsidP="00206CEF">
      <w:pPr>
        <w:spacing w:line="372" w:lineRule="auto"/>
        <w:ind w:right="-1" w:firstLine="567"/>
        <w:jc w:val="both"/>
        <w:rPr>
          <w:sz w:val="26"/>
          <w:szCs w:val="26"/>
        </w:rPr>
      </w:pPr>
      <w:proofErr w:type="spellStart"/>
      <w:r w:rsidRPr="00EA3A73">
        <w:rPr>
          <w:sz w:val="26"/>
          <w:szCs w:val="26"/>
        </w:rPr>
        <w:t>Phần</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 xml:space="preserve"> </w:t>
      </w:r>
      <w:proofErr w:type="spellStart"/>
      <w:r w:rsidRPr="00EA3A73">
        <w:rPr>
          <w:sz w:val="26"/>
          <w:szCs w:val="26"/>
        </w:rPr>
        <w:t>tập</w:t>
      </w:r>
      <w:proofErr w:type="spellEnd"/>
      <w:r w:rsidRPr="00EA3A73">
        <w:rPr>
          <w:sz w:val="26"/>
          <w:szCs w:val="26"/>
        </w:rPr>
        <w:t xml:space="preserve"> </w:t>
      </w:r>
      <w:proofErr w:type="spellStart"/>
      <w:r w:rsidRPr="00EA3A73">
        <w:rPr>
          <w:sz w:val="26"/>
          <w:szCs w:val="26"/>
        </w:rPr>
        <w:t>trung</w:t>
      </w:r>
      <w:proofErr w:type="spellEnd"/>
      <w:r w:rsidRPr="00EA3A73">
        <w:rPr>
          <w:sz w:val="26"/>
          <w:szCs w:val="26"/>
        </w:rPr>
        <w:t xml:space="preserve"> </w:t>
      </w:r>
      <w:proofErr w:type="spellStart"/>
      <w:r w:rsidRPr="00EA3A73">
        <w:rPr>
          <w:sz w:val="26"/>
          <w:szCs w:val="26"/>
        </w:rPr>
        <w:t>vào</w:t>
      </w:r>
      <w:proofErr w:type="spellEnd"/>
      <w:r w:rsidRPr="00EA3A73">
        <w:rPr>
          <w:sz w:val="26"/>
          <w:szCs w:val="26"/>
        </w:rPr>
        <w:t xml:space="preserve"> </w:t>
      </w:r>
      <w:proofErr w:type="spellStart"/>
      <w:r w:rsidRPr="00EA3A73">
        <w:rPr>
          <w:sz w:val="26"/>
          <w:szCs w:val="26"/>
        </w:rPr>
        <w:t>việc</w:t>
      </w:r>
      <w:proofErr w:type="spellEnd"/>
      <w:r w:rsidRPr="00EA3A73">
        <w:rPr>
          <w:sz w:val="26"/>
          <w:szCs w:val="26"/>
        </w:rPr>
        <w:t xml:space="preserve"> </w:t>
      </w:r>
      <w:proofErr w:type="spellStart"/>
      <w:r w:rsidRPr="00EA3A73">
        <w:rPr>
          <w:sz w:val="26"/>
          <w:szCs w:val="26"/>
        </w:rPr>
        <w:t>sử</w:t>
      </w:r>
      <w:proofErr w:type="spellEnd"/>
      <w:r w:rsidRPr="00EA3A73">
        <w:rPr>
          <w:sz w:val="26"/>
          <w:szCs w:val="26"/>
        </w:rPr>
        <w:t xml:space="preserve"> </w:t>
      </w:r>
      <w:proofErr w:type="spellStart"/>
      <w:r w:rsidRPr="00EA3A73">
        <w:rPr>
          <w:sz w:val="26"/>
          <w:szCs w:val="26"/>
        </w:rPr>
        <w:t>dụng</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phương</w:t>
      </w:r>
      <w:proofErr w:type="spellEnd"/>
      <w:r w:rsidRPr="00EA3A73">
        <w:rPr>
          <w:sz w:val="26"/>
          <w:szCs w:val="26"/>
        </w:rPr>
        <w:t xml:space="preserve"> </w:t>
      </w:r>
      <w:proofErr w:type="spellStart"/>
      <w:r w:rsidRPr="00EA3A73">
        <w:rPr>
          <w:sz w:val="26"/>
          <w:szCs w:val="26"/>
        </w:rPr>
        <w:t>pháp</w:t>
      </w:r>
      <w:proofErr w:type="spellEnd"/>
      <w:r w:rsidRPr="00EA3A73">
        <w:rPr>
          <w:sz w:val="26"/>
          <w:szCs w:val="26"/>
        </w:rPr>
        <w:t xml:space="preserve"> </w:t>
      </w:r>
      <w:proofErr w:type="spellStart"/>
      <w:r w:rsidRPr="00EA3A73">
        <w:rPr>
          <w:sz w:val="26"/>
          <w:szCs w:val="26"/>
        </w:rPr>
        <w:t>làm</w:t>
      </w:r>
      <w:proofErr w:type="spellEnd"/>
      <w:r w:rsidRPr="00EA3A73">
        <w:rPr>
          <w:sz w:val="26"/>
          <w:szCs w:val="26"/>
        </w:rPr>
        <w:t xml:space="preserve"> </w:t>
      </w:r>
      <w:proofErr w:type="spellStart"/>
      <w:r w:rsidRPr="00EA3A73">
        <w:rPr>
          <w:sz w:val="26"/>
          <w:szCs w:val="26"/>
        </w:rPr>
        <w:t>mịn</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qua </w:t>
      </w:r>
      <w:proofErr w:type="spellStart"/>
      <w:r w:rsidRPr="00EA3A73">
        <w:rPr>
          <w:sz w:val="26"/>
          <w:szCs w:val="26"/>
        </w:rPr>
        <w:t>trung</w:t>
      </w:r>
      <w:proofErr w:type="spellEnd"/>
      <w:r w:rsidRPr="00EA3A73">
        <w:rPr>
          <w:sz w:val="26"/>
          <w:szCs w:val="26"/>
        </w:rPr>
        <w:t xml:space="preserve"> </w:t>
      </w:r>
      <w:proofErr w:type="spellStart"/>
      <w:r w:rsidRPr="00EA3A73">
        <w:rPr>
          <w:sz w:val="26"/>
          <w:szCs w:val="26"/>
        </w:rPr>
        <w:t>bình</w:t>
      </w:r>
      <w:proofErr w:type="spellEnd"/>
      <w:r w:rsidRPr="00EA3A73">
        <w:rPr>
          <w:sz w:val="26"/>
          <w:szCs w:val="26"/>
        </w:rPr>
        <w:t xml:space="preserve"> </w:t>
      </w:r>
      <w:proofErr w:type="spellStart"/>
      <w:r w:rsidRPr="00EA3A73">
        <w:rPr>
          <w:sz w:val="26"/>
          <w:szCs w:val="26"/>
        </w:rPr>
        <w:t>cục</w:t>
      </w:r>
      <w:proofErr w:type="spellEnd"/>
      <w:r w:rsidRPr="00EA3A73">
        <w:rPr>
          <w:sz w:val="26"/>
          <w:szCs w:val="26"/>
        </w:rPr>
        <w:t xml:space="preserve"> </w:t>
      </w:r>
      <w:proofErr w:type="spellStart"/>
      <w:r w:rsidRPr="00EA3A73">
        <w:rPr>
          <w:sz w:val="26"/>
          <w:szCs w:val="26"/>
        </w:rPr>
        <w:t>bộ</w:t>
      </w:r>
      <w:proofErr w:type="spellEnd"/>
      <w:r w:rsidRPr="00EA3A73">
        <w:rPr>
          <w:sz w:val="26"/>
          <w:szCs w:val="26"/>
        </w:rPr>
        <w:t xml:space="preserve">. </w:t>
      </w:r>
      <w:proofErr w:type="spellStart"/>
      <w:r w:rsidRPr="00EA3A73">
        <w:rPr>
          <w:sz w:val="26"/>
          <w:szCs w:val="26"/>
        </w:rPr>
        <w:t>Vì</w:t>
      </w:r>
      <w:proofErr w:type="spellEnd"/>
      <w:r w:rsidRPr="00EA3A73">
        <w:rPr>
          <w:sz w:val="26"/>
          <w:szCs w:val="26"/>
        </w:rPr>
        <w:t xml:space="preserve"> </w:t>
      </w:r>
      <w:proofErr w:type="spellStart"/>
      <w:r w:rsidRPr="00EA3A73">
        <w:rPr>
          <w:sz w:val="26"/>
          <w:szCs w:val="26"/>
        </w:rPr>
        <w:t>trung</w:t>
      </w:r>
      <w:proofErr w:type="spellEnd"/>
      <w:r w:rsidRPr="00EA3A73">
        <w:rPr>
          <w:sz w:val="26"/>
          <w:szCs w:val="26"/>
        </w:rPr>
        <w:t xml:space="preserve"> </w:t>
      </w:r>
      <w:proofErr w:type="spellStart"/>
      <w:r w:rsidRPr="00EA3A73">
        <w:rPr>
          <w:sz w:val="26"/>
          <w:szCs w:val="26"/>
        </w:rPr>
        <w:t>bình</w:t>
      </w:r>
      <w:proofErr w:type="spellEnd"/>
      <w:r w:rsidRPr="00EA3A73">
        <w:rPr>
          <w:sz w:val="26"/>
          <w:szCs w:val="26"/>
        </w:rPr>
        <w:t xml:space="preserve"> </w:t>
      </w:r>
      <w:proofErr w:type="spellStart"/>
      <w:r w:rsidRPr="00EA3A73">
        <w:rPr>
          <w:sz w:val="26"/>
          <w:szCs w:val="26"/>
        </w:rPr>
        <w:t>hóa</w:t>
      </w:r>
      <w:proofErr w:type="spellEnd"/>
      <w:r w:rsidRPr="00EA3A73">
        <w:rPr>
          <w:sz w:val="26"/>
          <w:szCs w:val="26"/>
        </w:rPr>
        <w:t xml:space="preserve"> </w:t>
      </w:r>
      <w:proofErr w:type="spellStart"/>
      <w:r w:rsidRPr="00EA3A73">
        <w:rPr>
          <w:sz w:val="26"/>
          <w:szCs w:val="26"/>
        </w:rPr>
        <w:t>tương</w:t>
      </w:r>
      <w:proofErr w:type="spellEnd"/>
      <w:r w:rsidRPr="00EA3A73">
        <w:rPr>
          <w:sz w:val="26"/>
          <w:szCs w:val="26"/>
        </w:rPr>
        <w:t xml:space="preserve"> </w:t>
      </w:r>
      <w:proofErr w:type="spellStart"/>
      <w:r w:rsidRPr="00EA3A73">
        <w:rPr>
          <w:sz w:val="26"/>
          <w:szCs w:val="26"/>
        </w:rPr>
        <w:t>tự</w:t>
      </w:r>
      <w:proofErr w:type="spellEnd"/>
      <w:r w:rsidRPr="00EA3A73">
        <w:rPr>
          <w:sz w:val="26"/>
          <w:szCs w:val="26"/>
        </w:rPr>
        <w:t xml:space="preserve"> </w:t>
      </w:r>
      <w:proofErr w:type="spellStart"/>
      <w:r w:rsidRPr="00EA3A73">
        <w:rPr>
          <w:sz w:val="26"/>
          <w:szCs w:val="26"/>
        </w:rPr>
        <w:t>như</w:t>
      </w:r>
      <w:proofErr w:type="spellEnd"/>
      <w:r w:rsidRPr="00EA3A73">
        <w:rPr>
          <w:sz w:val="26"/>
          <w:szCs w:val="26"/>
        </w:rPr>
        <w:t xml:space="preserve"> </w:t>
      </w:r>
      <w:proofErr w:type="spellStart"/>
      <w:r w:rsidRPr="00EA3A73">
        <w:rPr>
          <w:sz w:val="26"/>
          <w:szCs w:val="26"/>
        </w:rPr>
        <w:t>tích</w:t>
      </w:r>
      <w:proofErr w:type="spellEnd"/>
      <w:r w:rsidRPr="00EA3A73">
        <w:rPr>
          <w:sz w:val="26"/>
          <w:szCs w:val="26"/>
        </w:rPr>
        <w:t xml:space="preserve"> </w:t>
      </w:r>
      <w:proofErr w:type="spellStart"/>
      <w:r w:rsidRPr="00EA3A73">
        <w:rPr>
          <w:sz w:val="26"/>
          <w:szCs w:val="26"/>
        </w:rPr>
        <w:t>phân</w:t>
      </w:r>
      <w:proofErr w:type="spellEnd"/>
      <w:r w:rsidRPr="00EA3A73">
        <w:rPr>
          <w:sz w:val="26"/>
          <w:szCs w:val="26"/>
        </w:rPr>
        <w:t xml:space="preserve">, </w:t>
      </w:r>
      <w:proofErr w:type="spellStart"/>
      <w:r w:rsidRPr="00EA3A73">
        <w:rPr>
          <w:sz w:val="26"/>
          <w:szCs w:val="26"/>
        </w:rPr>
        <w:t>nên</w:t>
      </w:r>
      <w:proofErr w:type="spellEnd"/>
      <w:r w:rsidRPr="00EA3A73">
        <w:rPr>
          <w:sz w:val="26"/>
          <w:szCs w:val="26"/>
        </w:rPr>
        <w:t xml:space="preserve"> </w:t>
      </w:r>
      <w:proofErr w:type="spellStart"/>
      <w:r w:rsidRPr="00EA3A73">
        <w:rPr>
          <w:sz w:val="26"/>
          <w:szCs w:val="26"/>
        </w:rPr>
        <w:t>cũng</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gì</w:t>
      </w:r>
      <w:proofErr w:type="spellEnd"/>
      <w:r w:rsidRPr="00EA3A73">
        <w:rPr>
          <w:sz w:val="26"/>
          <w:szCs w:val="26"/>
        </w:rPr>
        <w:t xml:space="preserve"> </w:t>
      </w:r>
      <w:proofErr w:type="spellStart"/>
      <w:r w:rsidRPr="00EA3A73">
        <w:rPr>
          <w:sz w:val="26"/>
          <w:szCs w:val="26"/>
        </w:rPr>
        <w:t>bất</w:t>
      </w:r>
      <w:proofErr w:type="spellEnd"/>
      <w:r w:rsidRPr="00EA3A73">
        <w:rPr>
          <w:sz w:val="26"/>
          <w:szCs w:val="26"/>
        </w:rPr>
        <w:t xml:space="preserve"> </w:t>
      </w:r>
      <w:proofErr w:type="spellStart"/>
      <w:r w:rsidRPr="00EA3A73">
        <w:rPr>
          <w:sz w:val="26"/>
          <w:szCs w:val="26"/>
        </w:rPr>
        <w:t>ngờ</w:t>
      </w:r>
      <w:proofErr w:type="spellEnd"/>
      <w:r w:rsidRPr="00EA3A73">
        <w:rPr>
          <w:sz w:val="26"/>
          <w:szCs w:val="26"/>
        </w:rPr>
        <w:t xml:space="preserve"> </w:t>
      </w:r>
      <w:proofErr w:type="spellStart"/>
      <w:r w:rsidRPr="00EA3A73">
        <w:rPr>
          <w:sz w:val="26"/>
          <w:szCs w:val="26"/>
        </w:rPr>
        <w:t>khi</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phát</w:t>
      </w:r>
      <w:proofErr w:type="spellEnd"/>
      <w:r w:rsidRPr="00EA3A73">
        <w:rPr>
          <w:sz w:val="26"/>
          <w:szCs w:val="26"/>
        </w:rPr>
        <w:t xml:space="preserve"> </w:t>
      </w:r>
      <w:proofErr w:type="spellStart"/>
      <w:r w:rsidRPr="00EA3A73">
        <w:rPr>
          <w:sz w:val="26"/>
          <w:szCs w:val="26"/>
        </w:rPr>
        <w:t>hiện</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đột</w:t>
      </w:r>
      <w:proofErr w:type="spellEnd"/>
      <w:r w:rsidRPr="00EA3A73">
        <w:rPr>
          <w:sz w:val="26"/>
          <w:szCs w:val="26"/>
        </w:rPr>
        <w:t xml:space="preserve"> </w:t>
      </w:r>
      <w:proofErr w:type="spellStart"/>
      <w:r w:rsidRPr="00EA3A73">
        <w:rPr>
          <w:sz w:val="26"/>
          <w:szCs w:val="26"/>
        </w:rPr>
        <w:t>ngột</w:t>
      </w:r>
      <w:proofErr w:type="spellEnd"/>
      <w:r w:rsidRPr="00EA3A73">
        <w:rPr>
          <w:sz w:val="26"/>
          <w:szCs w:val="26"/>
        </w:rPr>
        <w:t xml:space="preserve">, </w:t>
      </w:r>
      <w:proofErr w:type="spellStart"/>
      <w:r w:rsidRPr="00EA3A73">
        <w:rPr>
          <w:sz w:val="26"/>
          <w:szCs w:val="26"/>
        </w:rPr>
        <w:t>cục</w:t>
      </w:r>
      <w:proofErr w:type="spellEnd"/>
      <w:r w:rsidRPr="00EA3A73">
        <w:rPr>
          <w:sz w:val="26"/>
          <w:szCs w:val="26"/>
        </w:rPr>
        <w:t xml:space="preserve"> </w:t>
      </w:r>
      <w:proofErr w:type="spellStart"/>
      <w:r w:rsidRPr="00EA3A73">
        <w:rPr>
          <w:sz w:val="26"/>
          <w:szCs w:val="26"/>
        </w:rPr>
        <w:t>bộ</w:t>
      </w:r>
      <w:proofErr w:type="spellEnd"/>
      <w:r w:rsidRPr="00EA3A73">
        <w:rPr>
          <w:sz w:val="26"/>
          <w:szCs w:val="26"/>
        </w:rPr>
        <w:t xml:space="preserve"> </w:t>
      </w:r>
      <w:proofErr w:type="spellStart"/>
      <w:r w:rsidRPr="00EA3A73">
        <w:rPr>
          <w:sz w:val="26"/>
          <w:szCs w:val="26"/>
        </w:rPr>
        <w:t>trong</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sử</w:t>
      </w:r>
      <w:proofErr w:type="spellEnd"/>
      <w:r w:rsidRPr="00EA3A73">
        <w:rPr>
          <w:sz w:val="26"/>
          <w:szCs w:val="26"/>
        </w:rPr>
        <w:t xml:space="preserve"> </w:t>
      </w:r>
      <w:proofErr w:type="spellStart"/>
      <w:r w:rsidRPr="00EA3A73">
        <w:rPr>
          <w:sz w:val="26"/>
          <w:szCs w:val="26"/>
        </w:rPr>
        <w:t>dụng</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Đặc</w:t>
      </w:r>
      <w:proofErr w:type="spellEnd"/>
      <w:r w:rsidRPr="00EA3A73">
        <w:rPr>
          <w:sz w:val="26"/>
          <w:szCs w:val="26"/>
        </w:rPr>
        <w:t xml:space="preserve"> </w:t>
      </w:r>
      <w:proofErr w:type="spellStart"/>
      <w:r w:rsidRPr="00EA3A73">
        <w:rPr>
          <w:sz w:val="26"/>
          <w:szCs w:val="26"/>
        </w:rPr>
        <w:t>biệt</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rất</w:t>
      </w:r>
      <w:proofErr w:type="spellEnd"/>
      <w:r w:rsidRPr="00EA3A73">
        <w:rPr>
          <w:sz w:val="26"/>
          <w:szCs w:val="26"/>
        </w:rPr>
        <w:t xml:space="preserve"> </w:t>
      </w:r>
      <w:proofErr w:type="spellStart"/>
      <w:r w:rsidRPr="00EA3A73">
        <w:rPr>
          <w:sz w:val="26"/>
          <w:szCs w:val="26"/>
        </w:rPr>
        <w:t>phù</w:t>
      </w:r>
      <w:proofErr w:type="spellEnd"/>
      <w:r w:rsidRPr="00EA3A73">
        <w:rPr>
          <w:sz w:val="26"/>
          <w:szCs w:val="26"/>
        </w:rPr>
        <w:t xml:space="preserve"> </w:t>
      </w:r>
      <w:proofErr w:type="spellStart"/>
      <w:r w:rsidRPr="00EA3A73">
        <w:rPr>
          <w:sz w:val="26"/>
          <w:szCs w:val="26"/>
        </w:rPr>
        <w:t>hợp</w:t>
      </w:r>
      <w:proofErr w:type="spellEnd"/>
      <w:r w:rsidRPr="00EA3A73">
        <w:rPr>
          <w:sz w:val="26"/>
          <w:szCs w:val="26"/>
        </w:rPr>
        <w:t xml:space="preserve">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t>mục</w:t>
      </w:r>
      <w:proofErr w:type="spellEnd"/>
      <w:r w:rsidRPr="00EA3A73">
        <w:rPr>
          <w:sz w:val="26"/>
          <w:szCs w:val="26"/>
        </w:rPr>
        <w:t xml:space="preserve"> </w:t>
      </w:r>
      <w:proofErr w:type="spellStart"/>
      <w:r w:rsidRPr="00EA3A73">
        <w:rPr>
          <w:sz w:val="26"/>
          <w:szCs w:val="26"/>
        </w:rPr>
        <w:t>đích</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w:t>
      </w:r>
    </w:p>
    <w:p w14:paraId="2206170D" w14:textId="26894E7E" w:rsidR="00EA3A73" w:rsidRPr="00EA3A73" w:rsidRDefault="00EA3A73" w:rsidP="005A1704">
      <w:pPr>
        <w:spacing w:line="372" w:lineRule="auto"/>
        <w:ind w:right="-1" w:firstLine="567"/>
        <w:jc w:val="both"/>
        <w:rPr>
          <w:sz w:val="26"/>
          <w:szCs w:val="26"/>
        </w:rPr>
      </w:pP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số</w:t>
      </w:r>
      <w:proofErr w:type="spellEnd"/>
      <w:r w:rsidRPr="00EA3A73">
        <w:rPr>
          <w:sz w:val="26"/>
          <w:szCs w:val="26"/>
        </w:rPr>
        <w:t xml:space="preserve"> </w:t>
      </w:r>
      <w:proofErr w:type="spellStart"/>
      <w:r w:rsidRPr="00EA3A73">
        <w:rPr>
          <w:sz w:val="26"/>
          <w:szCs w:val="26"/>
        </w:rPr>
        <w:t>kỹ</w:t>
      </w:r>
      <w:proofErr w:type="spellEnd"/>
      <w:r w:rsidRPr="00EA3A73">
        <w:rPr>
          <w:sz w:val="26"/>
          <w:szCs w:val="26"/>
        </w:rPr>
        <w:t xml:space="preserve"> </w:t>
      </w:r>
      <w:proofErr w:type="spellStart"/>
      <w:r w:rsidRPr="00EA3A73">
        <w:rPr>
          <w:sz w:val="26"/>
          <w:szCs w:val="26"/>
        </w:rPr>
        <w:t>thuật</w:t>
      </w:r>
      <w:proofErr w:type="spellEnd"/>
      <w:r w:rsidRPr="00EA3A73">
        <w:rPr>
          <w:sz w:val="26"/>
          <w:szCs w:val="26"/>
        </w:rPr>
        <w:t xml:space="preserve"> </w:t>
      </w:r>
      <w:proofErr w:type="spellStart"/>
      <w:r w:rsidRPr="00EA3A73">
        <w:rPr>
          <w:sz w:val="26"/>
          <w:szCs w:val="26"/>
        </w:rPr>
        <w:t>số</w:t>
      </w:r>
      <w:proofErr w:type="spellEnd"/>
      <w:r w:rsidRPr="00EA3A73">
        <w:rPr>
          <w:sz w:val="26"/>
          <w:szCs w:val="26"/>
        </w:rPr>
        <w:t xml:space="preserve"> </w:t>
      </w:r>
      <w:proofErr w:type="spellStart"/>
      <w:r w:rsidRPr="00EA3A73">
        <w:rPr>
          <w:sz w:val="26"/>
          <w:szCs w:val="26"/>
        </w:rPr>
        <w:t>được</w:t>
      </w:r>
      <w:proofErr w:type="spellEnd"/>
      <w:r w:rsidRPr="00EA3A73">
        <w:rPr>
          <w:sz w:val="26"/>
          <w:szCs w:val="26"/>
        </w:rPr>
        <w:t xml:space="preserve"> </w:t>
      </w:r>
      <w:proofErr w:type="spellStart"/>
      <w:r w:rsidRPr="00EA3A73">
        <w:rPr>
          <w:sz w:val="26"/>
          <w:szCs w:val="26"/>
        </w:rPr>
        <w:t>xác</w:t>
      </w:r>
      <w:proofErr w:type="spellEnd"/>
      <w:r w:rsidRPr="00EA3A73">
        <w:rPr>
          <w:sz w:val="26"/>
          <w:szCs w:val="26"/>
        </w:rPr>
        <w:t xml:space="preserve"> </w:t>
      </w:r>
      <w:proofErr w:type="spellStart"/>
      <w:r w:rsidRPr="00EA3A73">
        <w:rPr>
          <w:sz w:val="26"/>
          <w:szCs w:val="26"/>
        </w:rPr>
        <w:t>định</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dựa</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t>sự</w:t>
      </w:r>
      <w:proofErr w:type="spellEnd"/>
      <w:r w:rsidRPr="00EA3A73">
        <w:rPr>
          <w:sz w:val="26"/>
          <w:szCs w:val="26"/>
        </w:rPr>
        <w:t xml:space="preserve"> </w:t>
      </w:r>
      <w:proofErr w:type="spellStart"/>
      <w:r w:rsidRPr="00EA3A73">
        <w:rPr>
          <w:sz w:val="26"/>
          <w:szCs w:val="26"/>
        </w:rPr>
        <w:t>chênh</w:t>
      </w:r>
      <w:proofErr w:type="spellEnd"/>
      <w:r w:rsidRPr="00EA3A73">
        <w:rPr>
          <w:sz w:val="26"/>
          <w:szCs w:val="26"/>
        </w:rPr>
        <w:t xml:space="preserve"> </w:t>
      </w:r>
      <w:proofErr w:type="spellStart"/>
      <w:r w:rsidRPr="00EA3A73">
        <w:rPr>
          <w:sz w:val="26"/>
          <w:szCs w:val="26"/>
        </w:rPr>
        <w:t>lệch</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nhiều</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chênh</w:t>
      </w:r>
      <w:proofErr w:type="spellEnd"/>
      <w:r w:rsidRPr="00EA3A73">
        <w:rPr>
          <w:sz w:val="26"/>
          <w:szCs w:val="26"/>
        </w:rPr>
        <w:t xml:space="preserve"> </w:t>
      </w:r>
      <w:proofErr w:type="spellStart"/>
      <w:r w:rsidRPr="00EA3A73">
        <w:rPr>
          <w:sz w:val="26"/>
          <w:szCs w:val="26"/>
        </w:rPr>
        <w:t>lệch</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 xml:space="preserve">, </w:t>
      </w:r>
      <w:proofErr w:type="spellStart"/>
      <w:r w:rsidRPr="00EA3A73">
        <w:rPr>
          <w:sz w:val="26"/>
          <w:szCs w:val="26"/>
        </w:rPr>
        <w:t>việc</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cần</w:t>
      </w:r>
      <w:proofErr w:type="spellEnd"/>
      <w:r w:rsidRPr="00EA3A73">
        <w:rPr>
          <w:sz w:val="26"/>
          <w:szCs w:val="26"/>
        </w:rPr>
        <w:t xml:space="preserve"> </w:t>
      </w:r>
      <w:proofErr w:type="spellStart"/>
      <w:r w:rsidRPr="00EA3A73">
        <w:rPr>
          <w:sz w:val="26"/>
          <w:szCs w:val="26"/>
        </w:rPr>
        <w:t>đáp</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điều</w:t>
      </w:r>
      <w:proofErr w:type="spellEnd"/>
      <w:r w:rsidRPr="00EA3A73">
        <w:rPr>
          <w:sz w:val="26"/>
          <w:szCs w:val="26"/>
        </w:rPr>
        <w:t xml:space="preserve"> </w:t>
      </w:r>
      <w:proofErr w:type="spellStart"/>
      <w:r w:rsidRPr="00EA3A73">
        <w:rPr>
          <w:sz w:val="26"/>
          <w:szCs w:val="26"/>
        </w:rPr>
        <w:t>kiện</w:t>
      </w:r>
      <w:proofErr w:type="spellEnd"/>
      <w:r w:rsidRPr="00EA3A73">
        <w:rPr>
          <w:sz w:val="26"/>
          <w:szCs w:val="26"/>
        </w:rPr>
        <w:t xml:space="preserve"> </w:t>
      </w:r>
      <w:proofErr w:type="spellStart"/>
      <w:r w:rsidRPr="00EA3A73">
        <w:rPr>
          <w:sz w:val="26"/>
          <w:szCs w:val="26"/>
        </w:rPr>
        <w:t>sau</w:t>
      </w:r>
      <w:proofErr w:type="spellEnd"/>
      <w:r w:rsidRPr="00EA3A73">
        <w:rPr>
          <w:sz w:val="26"/>
          <w:szCs w:val="26"/>
        </w:rPr>
        <w:t xml:space="preserve">: (1) </w:t>
      </w:r>
      <w:proofErr w:type="spellStart"/>
      <w:r w:rsidRPr="00EA3A73">
        <w:rPr>
          <w:sz w:val="26"/>
          <w:szCs w:val="26"/>
        </w:rPr>
        <w:t>bằng</w:t>
      </w:r>
      <w:proofErr w:type="spellEnd"/>
      <w:r w:rsidRPr="00EA3A73">
        <w:rPr>
          <w:sz w:val="26"/>
          <w:szCs w:val="26"/>
        </w:rPr>
        <w:t xml:space="preserve"> 0 ở </w:t>
      </w:r>
      <w:proofErr w:type="spellStart"/>
      <w:r w:rsidRPr="00EA3A73">
        <w:rPr>
          <w:sz w:val="26"/>
          <w:szCs w:val="26"/>
        </w:rPr>
        <w:t>những</w:t>
      </w:r>
      <w:proofErr w:type="spellEnd"/>
      <w:r w:rsidRPr="00EA3A73">
        <w:rPr>
          <w:sz w:val="26"/>
          <w:szCs w:val="26"/>
        </w:rPr>
        <w:t xml:space="preserve"> </w:t>
      </w:r>
      <w:proofErr w:type="spellStart"/>
      <w:r w:rsidRPr="00EA3A73">
        <w:rPr>
          <w:sz w:val="26"/>
          <w:szCs w:val="26"/>
        </w:rPr>
        <w:t>vùng</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(2) </w:t>
      </w:r>
      <w:proofErr w:type="spellStart"/>
      <w:r w:rsidRPr="00EA3A73">
        <w:rPr>
          <w:sz w:val="26"/>
          <w:szCs w:val="26"/>
        </w:rPr>
        <w:t>khác</w:t>
      </w:r>
      <w:proofErr w:type="spellEnd"/>
      <w:r w:rsidRPr="00EA3A73">
        <w:rPr>
          <w:sz w:val="26"/>
          <w:szCs w:val="26"/>
        </w:rPr>
        <w:t xml:space="preserve"> 0 ở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bắt</w:t>
      </w:r>
      <w:proofErr w:type="spellEnd"/>
      <w:r w:rsidRPr="00EA3A73">
        <w:rPr>
          <w:sz w:val="26"/>
          <w:szCs w:val="26"/>
        </w:rPr>
        <w:t xml:space="preserve"> </w:t>
      </w:r>
      <w:proofErr w:type="spellStart"/>
      <w:r w:rsidRPr="00EA3A73">
        <w:rPr>
          <w:sz w:val="26"/>
          <w:szCs w:val="26"/>
        </w:rPr>
        <w:t>đầu</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bước</w:t>
      </w:r>
      <w:proofErr w:type="spellEnd"/>
      <w:r w:rsidRPr="00EA3A73">
        <w:rPr>
          <w:sz w:val="26"/>
          <w:szCs w:val="26"/>
        </w:rPr>
        <w:t xml:space="preserve"> </w:t>
      </w:r>
      <w:proofErr w:type="spellStart"/>
      <w:r w:rsidRPr="00EA3A73">
        <w:rPr>
          <w:sz w:val="26"/>
          <w:szCs w:val="26"/>
        </w:rPr>
        <w:t>hoặc</w:t>
      </w:r>
      <w:proofErr w:type="spellEnd"/>
      <w:r w:rsidRPr="00EA3A73">
        <w:rPr>
          <w:sz w:val="26"/>
          <w:szCs w:val="26"/>
        </w:rPr>
        <w:t xml:space="preserve"> </w:t>
      </w:r>
      <w:proofErr w:type="spellStart"/>
      <w:r w:rsidRPr="00EA3A73">
        <w:rPr>
          <w:sz w:val="26"/>
          <w:szCs w:val="26"/>
        </w:rPr>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(3) </w:t>
      </w:r>
      <w:proofErr w:type="spellStart"/>
      <w:r w:rsidRPr="00EA3A73">
        <w:rPr>
          <w:sz w:val="26"/>
          <w:szCs w:val="26"/>
        </w:rPr>
        <w:t>khác</w:t>
      </w:r>
      <w:proofErr w:type="spellEnd"/>
      <w:r w:rsidRPr="00EA3A73">
        <w:rPr>
          <w:sz w:val="26"/>
          <w:szCs w:val="26"/>
        </w:rPr>
        <w:t xml:space="preserve"> 0 </w:t>
      </w:r>
      <w:proofErr w:type="spellStart"/>
      <w:r w:rsidRPr="00EA3A73">
        <w:rPr>
          <w:sz w:val="26"/>
          <w:szCs w:val="26"/>
        </w:rPr>
        <w:t>tại</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lastRenderedPageBreak/>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Tương</w:t>
      </w:r>
      <w:proofErr w:type="spellEnd"/>
      <w:r w:rsidRPr="00EA3A73">
        <w:rPr>
          <w:sz w:val="26"/>
          <w:szCs w:val="26"/>
        </w:rPr>
        <w:t xml:space="preserve"> </w:t>
      </w:r>
      <w:proofErr w:type="spellStart"/>
      <w:r w:rsidRPr="00EA3A73">
        <w:rPr>
          <w:sz w:val="26"/>
          <w:szCs w:val="26"/>
        </w:rPr>
        <w:t>tự</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ta </w:t>
      </w:r>
      <w:proofErr w:type="spellStart"/>
      <w:r w:rsidRPr="00EA3A73">
        <w:rPr>
          <w:sz w:val="26"/>
          <w:szCs w:val="26"/>
        </w:rPr>
        <w:t>yêu</w:t>
      </w:r>
      <w:proofErr w:type="spellEnd"/>
      <w:r w:rsidRPr="00EA3A73">
        <w:rPr>
          <w:sz w:val="26"/>
          <w:szCs w:val="26"/>
        </w:rPr>
        <w:t xml:space="preserve"> </w:t>
      </w:r>
      <w:proofErr w:type="spellStart"/>
      <w:r w:rsidRPr="00EA3A73">
        <w:rPr>
          <w:sz w:val="26"/>
          <w:szCs w:val="26"/>
        </w:rPr>
        <w:t>cầu</w:t>
      </w:r>
      <w:proofErr w:type="spellEnd"/>
      <w:r w:rsidRPr="00EA3A73">
        <w:rPr>
          <w:sz w:val="26"/>
          <w:szCs w:val="26"/>
        </w:rPr>
        <w:t xml:space="preserve"> </w:t>
      </w:r>
      <w:proofErr w:type="spellStart"/>
      <w:r w:rsidRPr="00EA3A73">
        <w:rPr>
          <w:sz w:val="26"/>
          <w:szCs w:val="26"/>
        </w:rPr>
        <w:t>rằng</w:t>
      </w:r>
      <w:proofErr w:type="spellEnd"/>
      <w:r w:rsidRPr="00EA3A73">
        <w:rPr>
          <w:sz w:val="26"/>
          <w:szCs w:val="26"/>
        </w:rPr>
        <w:t xml:space="preserve">: (1) </w:t>
      </w:r>
      <w:proofErr w:type="spellStart"/>
      <w:r w:rsidRPr="00EA3A73">
        <w:rPr>
          <w:sz w:val="26"/>
          <w:szCs w:val="26"/>
        </w:rPr>
        <w:t>nó</w:t>
      </w:r>
      <w:proofErr w:type="spellEnd"/>
      <w:r w:rsidRPr="00EA3A73">
        <w:rPr>
          <w:sz w:val="26"/>
          <w:szCs w:val="26"/>
        </w:rPr>
        <w:t xml:space="preserve"> </w:t>
      </w:r>
      <w:proofErr w:type="spellStart"/>
      <w:r w:rsidRPr="00EA3A73">
        <w:rPr>
          <w:sz w:val="26"/>
          <w:szCs w:val="26"/>
        </w:rPr>
        <w:t>phải</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0 ở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vùng</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(2) </w:t>
      </w:r>
      <w:proofErr w:type="spellStart"/>
      <w:r w:rsidRPr="00EA3A73">
        <w:rPr>
          <w:sz w:val="26"/>
          <w:szCs w:val="26"/>
        </w:rPr>
        <w:t>khác</w:t>
      </w:r>
      <w:proofErr w:type="spellEnd"/>
      <w:r w:rsidRPr="00EA3A73">
        <w:rPr>
          <w:sz w:val="26"/>
          <w:szCs w:val="26"/>
        </w:rPr>
        <w:t xml:space="preserve"> 0 ở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bắt</w:t>
      </w:r>
      <w:proofErr w:type="spellEnd"/>
      <w:r w:rsidRPr="00EA3A73">
        <w:rPr>
          <w:sz w:val="26"/>
          <w:szCs w:val="26"/>
        </w:rPr>
        <w:t xml:space="preserve"> </w:t>
      </w:r>
      <w:proofErr w:type="spellStart"/>
      <w:r w:rsidRPr="00EA3A73">
        <w:rPr>
          <w:sz w:val="26"/>
          <w:szCs w:val="26"/>
        </w:rPr>
        <w:t>đầu</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kết</w:t>
      </w:r>
      <w:proofErr w:type="spellEnd"/>
      <w:r w:rsidRPr="00EA3A73">
        <w:rPr>
          <w:sz w:val="26"/>
          <w:szCs w:val="26"/>
        </w:rPr>
        <w:t xml:space="preserve"> </w:t>
      </w:r>
      <w:proofErr w:type="spellStart"/>
      <w:r w:rsidRPr="00EA3A73">
        <w:rPr>
          <w:sz w:val="26"/>
          <w:szCs w:val="26"/>
        </w:rPr>
        <w:t>thúc</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bước</w:t>
      </w:r>
      <w:proofErr w:type="spellEnd"/>
      <w:r w:rsidRPr="00EA3A73">
        <w:rPr>
          <w:sz w:val="26"/>
          <w:szCs w:val="26"/>
        </w:rPr>
        <w:t xml:space="preserve"> </w:t>
      </w:r>
      <w:proofErr w:type="spellStart"/>
      <w:r w:rsidRPr="00EA3A73">
        <w:rPr>
          <w:sz w:val="26"/>
          <w:szCs w:val="26"/>
        </w:rPr>
        <w:t>hoặc</w:t>
      </w:r>
      <w:proofErr w:type="spellEnd"/>
      <w:r w:rsidRPr="00EA3A73">
        <w:rPr>
          <w:sz w:val="26"/>
          <w:szCs w:val="26"/>
        </w:rPr>
        <w:t xml:space="preserve"> </w:t>
      </w:r>
      <w:proofErr w:type="spellStart"/>
      <w:r w:rsidRPr="00EA3A73">
        <w:rPr>
          <w:sz w:val="26"/>
          <w:szCs w:val="26"/>
        </w:rPr>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(3) </w:t>
      </w:r>
      <w:proofErr w:type="spellStart"/>
      <w:r w:rsidRPr="00EA3A73">
        <w:rPr>
          <w:sz w:val="26"/>
          <w:szCs w:val="26"/>
        </w:rPr>
        <w:t>phải</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0 </w:t>
      </w:r>
      <w:proofErr w:type="spellStart"/>
      <w:r w:rsidRPr="00EA3A73">
        <w:rPr>
          <w:sz w:val="26"/>
          <w:szCs w:val="26"/>
        </w:rPr>
        <w:t>dọc</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Do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giá</w:t>
      </w:r>
      <w:proofErr w:type="spellEnd"/>
      <w:r w:rsidRPr="00EA3A73">
        <w:rPr>
          <w:sz w:val="26"/>
          <w:szCs w:val="26"/>
        </w:rPr>
        <w:t xml:space="preserve"> </w:t>
      </w:r>
      <w:proofErr w:type="spellStart"/>
      <w:r w:rsidRPr="00EA3A73">
        <w:rPr>
          <w:sz w:val="26"/>
          <w:szCs w:val="26"/>
        </w:rPr>
        <w:t>trị</w:t>
      </w:r>
      <w:proofErr w:type="spellEnd"/>
      <w:r w:rsidRPr="00EA3A73">
        <w:rPr>
          <w:sz w:val="26"/>
          <w:szCs w:val="26"/>
        </w:rPr>
        <w:t xml:space="preserve"> </w:t>
      </w:r>
      <w:proofErr w:type="spellStart"/>
      <w:r w:rsidRPr="00EA3A73">
        <w:rPr>
          <w:sz w:val="26"/>
          <w:szCs w:val="26"/>
        </w:rPr>
        <w:t>kỹ</w:t>
      </w:r>
      <w:proofErr w:type="spellEnd"/>
      <w:r w:rsidRPr="00EA3A73">
        <w:rPr>
          <w:sz w:val="26"/>
          <w:szCs w:val="26"/>
        </w:rPr>
        <w:t xml:space="preserve"> </w:t>
      </w:r>
      <w:proofErr w:type="spellStart"/>
      <w:r w:rsidRPr="00EA3A73">
        <w:rPr>
          <w:sz w:val="26"/>
          <w:szCs w:val="26"/>
        </w:rPr>
        <w:t>thuật</w:t>
      </w:r>
      <w:proofErr w:type="spellEnd"/>
      <w:r w:rsidRPr="00EA3A73">
        <w:rPr>
          <w:sz w:val="26"/>
          <w:szCs w:val="26"/>
        </w:rPr>
        <w:t xml:space="preserve"> </w:t>
      </w:r>
      <w:proofErr w:type="spellStart"/>
      <w:r w:rsidRPr="00EA3A73">
        <w:rPr>
          <w:sz w:val="26"/>
          <w:szCs w:val="26"/>
        </w:rPr>
        <w:t>số</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giới</w:t>
      </w:r>
      <w:proofErr w:type="spellEnd"/>
      <w:r w:rsidRPr="00EA3A73">
        <w:rPr>
          <w:sz w:val="26"/>
          <w:szCs w:val="26"/>
        </w:rPr>
        <w:t xml:space="preserve"> </w:t>
      </w:r>
      <w:proofErr w:type="spellStart"/>
      <w:r w:rsidRPr="00EA3A73">
        <w:rPr>
          <w:sz w:val="26"/>
          <w:szCs w:val="26"/>
        </w:rPr>
        <w:t>hạn</w:t>
      </w:r>
      <w:proofErr w:type="spellEnd"/>
      <w:r w:rsidRPr="00EA3A73">
        <w:rPr>
          <w:sz w:val="26"/>
          <w:szCs w:val="26"/>
        </w:rPr>
        <w:t xml:space="preserve">, </w:t>
      </w:r>
      <w:proofErr w:type="spellStart"/>
      <w:r w:rsidRPr="00EA3A73">
        <w:rPr>
          <w:sz w:val="26"/>
          <w:szCs w:val="26"/>
        </w:rPr>
        <w:t>sự</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lớn</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cũng</w:t>
      </w:r>
      <w:proofErr w:type="spellEnd"/>
      <w:r w:rsidRPr="00EA3A73">
        <w:rPr>
          <w:sz w:val="26"/>
          <w:szCs w:val="26"/>
        </w:rPr>
        <w:t xml:space="preserve"> </w:t>
      </w:r>
      <w:proofErr w:type="spellStart"/>
      <w:r w:rsidRPr="00EA3A73">
        <w:rPr>
          <w:sz w:val="26"/>
          <w:szCs w:val="26"/>
        </w:rPr>
        <w:t>bị</w:t>
      </w:r>
      <w:proofErr w:type="spellEnd"/>
      <w:r w:rsidRPr="00EA3A73">
        <w:rPr>
          <w:sz w:val="26"/>
          <w:szCs w:val="26"/>
        </w:rPr>
        <w:t xml:space="preserve"> </w:t>
      </w:r>
      <w:proofErr w:type="spellStart"/>
      <w:r w:rsidRPr="00EA3A73">
        <w:rPr>
          <w:sz w:val="26"/>
          <w:szCs w:val="26"/>
        </w:rPr>
        <w:t>giới</w:t>
      </w:r>
      <w:proofErr w:type="spellEnd"/>
      <w:r w:rsidRPr="00EA3A73">
        <w:rPr>
          <w:sz w:val="26"/>
          <w:szCs w:val="26"/>
        </w:rPr>
        <w:t xml:space="preserve"> </w:t>
      </w:r>
      <w:proofErr w:type="spellStart"/>
      <w:r w:rsidRPr="00EA3A73">
        <w:rPr>
          <w:sz w:val="26"/>
          <w:szCs w:val="26"/>
        </w:rPr>
        <w:t>hạn</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khoảng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ngắn</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mà</w:t>
      </w:r>
      <w:proofErr w:type="spellEnd"/>
      <w:r w:rsidRPr="00EA3A73">
        <w:rPr>
          <w:sz w:val="26"/>
          <w:szCs w:val="26"/>
        </w:rPr>
        <w:t xml:space="preserve"> </w:t>
      </w:r>
      <w:proofErr w:type="spellStart"/>
      <w:r w:rsidRPr="00EA3A73">
        <w:rPr>
          <w:sz w:val="26"/>
          <w:szCs w:val="26"/>
        </w:rPr>
        <w:t>sự</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xảy</w:t>
      </w:r>
      <w:proofErr w:type="spellEnd"/>
      <w:r w:rsidRPr="00EA3A73">
        <w:rPr>
          <w:sz w:val="26"/>
          <w:szCs w:val="26"/>
        </w:rPr>
        <w:t xml:space="preserve"> </w:t>
      </w:r>
      <w:proofErr w:type="spellStart"/>
      <w:r w:rsidRPr="00EA3A73">
        <w:rPr>
          <w:sz w:val="26"/>
          <w:szCs w:val="26"/>
        </w:rPr>
        <w:t>ra</w:t>
      </w:r>
      <w:proofErr w:type="spellEnd"/>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giữa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pixel </w:t>
      </w:r>
      <w:proofErr w:type="spellStart"/>
      <w:r w:rsidRPr="00EA3A73">
        <w:rPr>
          <w:sz w:val="26"/>
          <w:szCs w:val="26"/>
        </w:rPr>
        <w:t>liền</w:t>
      </w:r>
      <w:proofErr w:type="spellEnd"/>
      <w:r w:rsidRPr="00EA3A73">
        <w:rPr>
          <w:sz w:val="26"/>
          <w:szCs w:val="26"/>
        </w:rPr>
        <w:t xml:space="preserve"> </w:t>
      </w:r>
      <w:proofErr w:type="spellStart"/>
      <w:r w:rsidRPr="00EA3A73">
        <w:rPr>
          <w:sz w:val="26"/>
          <w:szCs w:val="26"/>
        </w:rPr>
        <w:t>kề</w:t>
      </w:r>
      <w:proofErr w:type="spellEnd"/>
      <w:r w:rsidRPr="00EA3A73">
        <w:rPr>
          <w:sz w:val="26"/>
          <w:szCs w:val="26"/>
        </w:rPr>
        <w:t>.</w:t>
      </w:r>
    </w:p>
    <w:p w14:paraId="5EAF0D56" w14:textId="43475EAE" w:rsidR="00EA3A73" w:rsidRDefault="00EA3A73" w:rsidP="005A1704">
      <w:pPr>
        <w:spacing w:line="372" w:lineRule="auto"/>
        <w:ind w:right="-1" w:firstLine="567"/>
        <w:jc w:val="both"/>
        <w:rPr>
          <w:sz w:val="26"/>
          <w:szCs w:val="26"/>
        </w:rPr>
      </w:pPr>
      <w:r w:rsidRPr="00EA3A73">
        <w:rPr>
          <w:sz w:val="26"/>
          <w:szCs w:val="26"/>
        </w:rPr>
        <w:t xml:space="preserve">Ta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tại</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x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chiều</w:t>
      </w:r>
      <w:proofErr w:type="spellEnd"/>
      <w:r w:rsidRPr="00EA3A73">
        <w:rPr>
          <w:sz w:val="26"/>
          <w:szCs w:val="26"/>
        </w:rPr>
        <w:t xml:space="preserve"> f(x)</w:t>
      </w:r>
      <w:r w:rsidR="005D4C86">
        <w:rPr>
          <w:sz w:val="26"/>
          <w:szCs w:val="26"/>
        </w:rPr>
        <w:t xml:space="preserve"> </w:t>
      </w:r>
      <w:r w:rsidRPr="00EA3A73">
        <w:rPr>
          <w:sz w:val="26"/>
          <w:szCs w:val="26"/>
        </w:rPr>
        <w:t xml:space="preserve"> </w:t>
      </w:r>
      <w:proofErr w:type="spellStart"/>
      <w:r w:rsidRPr="00EA3A73">
        <w:rPr>
          <w:sz w:val="26"/>
          <w:szCs w:val="26"/>
        </w:rPr>
        <w:t>bằng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mở</w:t>
      </w:r>
      <w:proofErr w:type="spellEnd"/>
      <w:r w:rsidRPr="00EA3A73">
        <w:rPr>
          <w:sz w:val="26"/>
          <w:szCs w:val="26"/>
        </w:rPr>
        <w:t xml:space="preserve"> </w:t>
      </w:r>
      <w:proofErr w:type="spellStart"/>
      <w:r w:rsidRPr="00EA3A73">
        <w:rPr>
          <w:sz w:val="26"/>
          <w:szCs w:val="26"/>
        </w:rPr>
        <w:t>rộng</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f(</w:t>
      </w:r>
      <w:proofErr w:type="spellStart"/>
      <w:r w:rsidRPr="00EA3A73">
        <w:rPr>
          <w:sz w:val="26"/>
          <w:szCs w:val="26"/>
        </w:rPr>
        <w:t>x+Δx</w:t>
      </w:r>
      <w:proofErr w:type="spellEnd"/>
      <w:r w:rsidRPr="00EA3A73">
        <w:rPr>
          <w:sz w:val="26"/>
          <w:szCs w:val="26"/>
        </w:rPr>
        <w:t xml:space="preserve">) </w:t>
      </w:r>
      <w:proofErr w:type="spellStart"/>
      <w:r w:rsidRPr="00EA3A73">
        <w:rPr>
          <w:sz w:val="26"/>
          <w:szCs w:val="26"/>
        </w:rPr>
        <w:t>thành</w:t>
      </w:r>
      <w:proofErr w:type="spellEnd"/>
      <w:r w:rsidRPr="00EA3A73">
        <w:rPr>
          <w:sz w:val="26"/>
          <w:szCs w:val="26"/>
        </w:rPr>
        <w:t xml:space="preserve"> </w:t>
      </w:r>
      <w:proofErr w:type="spellStart"/>
      <w:r w:rsidRPr="00EA3A73">
        <w:rPr>
          <w:sz w:val="26"/>
          <w:szCs w:val="26"/>
        </w:rPr>
        <w:t>chuỗi</w:t>
      </w:r>
      <w:proofErr w:type="spellEnd"/>
      <w:r w:rsidRPr="00EA3A73">
        <w:rPr>
          <w:sz w:val="26"/>
          <w:szCs w:val="26"/>
        </w:rPr>
        <w:t xml:space="preserve"> Taylor </w:t>
      </w:r>
      <w:proofErr w:type="spellStart"/>
      <w:r w:rsidRPr="00EA3A73">
        <w:rPr>
          <w:sz w:val="26"/>
          <w:szCs w:val="26"/>
        </w:rPr>
        <w:t>xung</w:t>
      </w:r>
      <w:proofErr w:type="spellEnd"/>
      <w:r w:rsidRPr="00EA3A73">
        <w:rPr>
          <w:sz w:val="26"/>
          <w:szCs w:val="26"/>
        </w:rPr>
        <w:t xml:space="preserve"> </w:t>
      </w:r>
      <w:proofErr w:type="spellStart"/>
      <w:r w:rsidRPr="00EA3A73">
        <w:rPr>
          <w:sz w:val="26"/>
          <w:szCs w:val="26"/>
        </w:rPr>
        <w:t>quanh</w:t>
      </w:r>
      <w:proofErr w:type="spellEnd"/>
      <w:r w:rsidRPr="00EA3A73">
        <w:rPr>
          <w:sz w:val="26"/>
          <w:szCs w:val="26"/>
        </w:rPr>
        <w:t xml:space="preserve"> x,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t>Δx</w:t>
      </w:r>
      <w:proofErr w:type="spellEnd"/>
      <w:r w:rsidRPr="00EA3A73">
        <w:rPr>
          <w:sz w:val="26"/>
          <w:szCs w:val="26"/>
        </w:rPr>
        <w:t xml:space="preserve">=1,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giữ</w:t>
      </w:r>
      <w:proofErr w:type="spellEnd"/>
      <w:r w:rsidRPr="00EA3A73">
        <w:rPr>
          <w:sz w:val="26"/>
          <w:szCs w:val="26"/>
        </w:rPr>
        <w:t xml:space="preserve"> </w:t>
      </w:r>
      <w:proofErr w:type="spellStart"/>
      <w:r w:rsidRPr="00EA3A73">
        <w:rPr>
          <w:sz w:val="26"/>
          <w:szCs w:val="26"/>
        </w:rPr>
        <w:t>lại</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thành</w:t>
      </w:r>
      <w:proofErr w:type="spellEnd"/>
      <w:r w:rsidRPr="00EA3A73">
        <w:rPr>
          <w:sz w:val="26"/>
          <w:szCs w:val="26"/>
        </w:rPr>
        <w:t xml:space="preserve"> </w:t>
      </w:r>
      <w:proofErr w:type="spellStart"/>
      <w:r w:rsidRPr="00EA3A73">
        <w:rPr>
          <w:sz w:val="26"/>
          <w:szCs w:val="26"/>
        </w:rPr>
        <w:t>phần</w:t>
      </w:r>
      <w:proofErr w:type="spellEnd"/>
      <w:r w:rsidRPr="00EA3A73">
        <w:rPr>
          <w:sz w:val="26"/>
          <w:szCs w:val="26"/>
        </w:rPr>
        <w:t xml:space="preserve"> </w:t>
      </w:r>
      <w:proofErr w:type="spellStart"/>
      <w:r w:rsidRPr="00EA3A73">
        <w:rPr>
          <w:sz w:val="26"/>
          <w:szCs w:val="26"/>
        </w:rPr>
        <w:t>tuyến</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Kết</w:t>
      </w:r>
      <w:proofErr w:type="spellEnd"/>
      <w:r w:rsidRPr="00EA3A73">
        <w:rPr>
          <w:sz w:val="26"/>
          <w:szCs w:val="26"/>
        </w:rPr>
        <w:t xml:space="preserve"> </w:t>
      </w:r>
      <w:proofErr w:type="spellStart"/>
      <w:r w:rsidRPr="00EA3A73">
        <w:rPr>
          <w:sz w:val="26"/>
          <w:szCs w:val="26"/>
        </w:rPr>
        <w:t>quả</w:t>
      </w:r>
      <w:proofErr w:type="spellEnd"/>
      <w:r w:rsidRPr="00EA3A73">
        <w:rPr>
          <w:sz w:val="26"/>
          <w:szCs w:val="26"/>
        </w:rPr>
        <w:t xml:space="preserve"> </w:t>
      </w:r>
      <w:proofErr w:type="spellStart"/>
      <w:r w:rsidRPr="00EA3A73">
        <w:rPr>
          <w:sz w:val="26"/>
          <w:szCs w:val="26"/>
        </w:rPr>
        <w:t>thu</w:t>
      </w:r>
      <w:proofErr w:type="spellEnd"/>
      <w:r w:rsidRPr="00EA3A73">
        <w:rPr>
          <w:sz w:val="26"/>
          <w:szCs w:val="26"/>
        </w:rPr>
        <w:t xml:space="preserve"> </w:t>
      </w:r>
      <w:proofErr w:type="spellStart"/>
      <w:r w:rsidRPr="00EA3A73">
        <w:rPr>
          <w:sz w:val="26"/>
          <w:szCs w:val="26"/>
        </w:rPr>
        <w:t>được</w:t>
      </w:r>
      <w:proofErr w:type="spellEnd"/>
      <w:r w:rsidRPr="00EA3A73">
        <w:rPr>
          <w:sz w:val="26"/>
          <w:szCs w:val="26"/>
        </w:rPr>
        <w:t xml:space="preserve"> </w:t>
      </w:r>
      <w:proofErr w:type="spellStart"/>
      <w:r w:rsidRPr="00EA3A73">
        <w:rPr>
          <w:sz w:val="26"/>
          <w:szCs w:val="26"/>
        </w:rPr>
        <w:t>là</w:t>
      </w:r>
      <w:proofErr w:type="spellEnd"/>
      <w:r w:rsidRPr="00EA3A73">
        <w:rPr>
          <w:sz w:val="26"/>
          <w:szCs w:val="26"/>
        </w:rPr>
        <w:t>:</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000000"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5FDBDA85" w14:textId="18DE3DF5" w:rsidR="00EA3A73" w:rsidRDefault="00EA3A73" w:rsidP="005A1704">
      <w:pPr>
        <w:spacing w:line="372" w:lineRule="auto"/>
        <w:ind w:right="-1" w:firstLine="567"/>
        <w:jc w:val="both"/>
        <w:rPr>
          <w:sz w:val="26"/>
          <w:szCs w:val="26"/>
        </w:rPr>
      </w:pPr>
      <w:proofErr w:type="spellStart"/>
      <w:r w:rsidRPr="00EA3A73">
        <w:rPr>
          <w:sz w:val="26"/>
          <w:szCs w:val="26"/>
        </w:rPr>
        <w:t>Ký</w:t>
      </w:r>
      <w:proofErr w:type="spellEnd"/>
      <w:r w:rsidRPr="00EA3A73">
        <w:rPr>
          <w:sz w:val="26"/>
          <w:szCs w:val="26"/>
        </w:rPr>
        <w:t xml:space="preserve"> </w:t>
      </w:r>
      <w:proofErr w:type="spellStart"/>
      <w:r w:rsidRPr="00EA3A73">
        <w:rPr>
          <w:sz w:val="26"/>
          <w:szCs w:val="26"/>
        </w:rPr>
        <w:t>hiệu</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riêng</w:t>
      </w:r>
      <w:proofErr w:type="spellEnd"/>
      <w:r w:rsidRPr="00EA3A73">
        <w:rPr>
          <w:sz w:val="26"/>
          <w:szCs w:val="26"/>
        </w:rPr>
        <w:t xml:space="preserve"> </w:t>
      </w:r>
      <w:proofErr w:type="spellStart"/>
      <w:r w:rsidRPr="00EA3A73">
        <w:rPr>
          <w:sz w:val="26"/>
          <w:szCs w:val="26"/>
        </w:rPr>
        <w:t>được</w:t>
      </w:r>
      <w:proofErr w:type="spellEnd"/>
      <w:r w:rsidRPr="00EA3A73">
        <w:rPr>
          <w:sz w:val="26"/>
          <w:szCs w:val="26"/>
        </w:rPr>
        <w:t xml:space="preserve"> </w:t>
      </w:r>
      <w:proofErr w:type="spellStart"/>
      <w:r w:rsidRPr="00EA3A73">
        <w:rPr>
          <w:sz w:val="26"/>
          <w:szCs w:val="26"/>
        </w:rPr>
        <w:t>dùng</w:t>
      </w:r>
      <w:proofErr w:type="spellEnd"/>
      <w:r w:rsidRPr="00EA3A73">
        <w:rPr>
          <w:sz w:val="26"/>
          <w:szCs w:val="26"/>
        </w:rPr>
        <w:t xml:space="preserve"> ở </w:t>
      </w:r>
      <w:proofErr w:type="spellStart"/>
      <w:r w:rsidRPr="00EA3A73">
        <w:rPr>
          <w:sz w:val="26"/>
          <w:szCs w:val="26"/>
        </w:rPr>
        <w:t>đây</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giữ</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quán</w:t>
      </w:r>
      <w:proofErr w:type="spellEnd"/>
      <w:r w:rsidRPr="00EA3A73">
        <w:rPr>
          <w:sz w:val="26"/>
          <w:szCs w:val="26"/>
        </w:rPr>
        <w:t xml:space="preserve"> </w:t>
      </w:r>
      <w:proofErr w:type="spellStart"/>
      <w:r w:rsidRPr="00EA3A73">
        <w:rPr>
          <w:sz w:val="26"/>
          <w:szCs w:val="26"/>
        </w:rPr>
        <w:t>khi</w:t>
      </w:r>
      <w:proofErr w:type="spellEnd"/>
      <w:r w:rsidRPr="00EA3A73">
        <w:rPr>
          <w:sz w:val="26"/>
          <w:szCs w:val="26"/>
        </w:rPr>
        <w:t xml:space="preserve"> </w:t>
      </w:r>
      <w:proofErr w:type="spellStart"/>
      <w:r w:rsidRPr="00EA3A73">
        <w:rPr>
          <w:sz w:val="26"/>
          <w:szCs w:val="26"/>
        </w:rPr>
        <w:t>xét</w:t>
      </w:r>
      <w:proofErr w:type="spellEnd"/>
      <w:r w:rsidRPr="00EA3A73">
        <w:rPr>
          <w:sz w:val="26"/>
          <w:szCs w:val="26"/>
        </w:rPr>
        <w:t xml:space="preserve"> </w:t>
      </w:r>
      <w:proofErr w:type="spellStart"/>
      <w:r w:rsidRPr="00EA3A73">
        <w:rPr>
          <w:sz w:val="26"/>
          <w:szCs w:val="26"/>
        </w:rPr>
        <w:t>đến</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biến</w:t>
      </w:r>
      <w:proofErr w:type="spellEnd"/>
      <w:r w:rsidRPr="00EA3A73">
        <w:rPr>
          <w:sz w:val="26"/>
          <w:szCs w:val="26"/>
        </w:rPr>
        <w:t xml:space="preserve"> f(</w:t>
      </w:r>
      <w:proofErr w:type="spellStart"/>
      <w:r w:rsidRPr="00EA3A73">
        <w:rPr>
          <w:sz w:val="26"/>
          <w:szCs w:val="26"/>
        </w:rPr>
        <w:t>x,y</w:t>
      </w:r>
      <w:proofErr w:type="spellEnd"/>
      <w:r w:rsidRPr="00EA3A73">
        <w:rPr>
          <w:sz w:val="26"/>
          <w:szCs w:val="26"/>
        </w:rPr>
        <w:t xml:space="preserve">), </w:t>
      </w:r>
      <w:proofErr w:type="spellStart"/>
      <w:r w:rsidRPr="00EA3A73">
        <w:rPr>
          <w:sz w:val="26"/>
          <w:szCs w:val="26"/>
        </w:rPr>
        <w:t>lúc</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 xml:space="preserve"> ta </w:t>
      </w:r>
      <w:proofErr w:type="spellStart"/>
      <w:r w:rsidRPr="00EA3A73">
        <w:rPr>
          <w:sz w:val="26"/>
          <w:szCs w:val="26"/>
        </w:rPr>
        <w:t>sẽ</w:t>
      </w:r>
      <w:proofErr w:type="spellEnd"/>
      <w:r w:rsidRPr="00EA3A73">
        <w:rPr>
          <w:sz w:val="26"/>
          <w:szCs w:val="26"/>
        </w:rPr>
        <w:t xml:space="preserve"> </w:t>
      </w:r>
      <w:proofErr w:type="spellStart"/>
      <w:r w:rsidRPr="00EA3A73">
        <w:rPr>
          <w:sz w:val="26"/>
          <w:szCs w:val="26"/>
        </w:rPr>
        <w:t>cần</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riêng</w:t>
      </w:r>
      <w:proofErr w:type="spellEnd"/>
      <w:r w:rsidRPr="00EA3A73">
        <w:rPr>
          <w:sz w:val="26"/>
          <w:szCs w:val="26"/>
        </w:rPr>
        <w:t xml:space="preserve"> </w:t>
      </w:r>
      <w:proofErr w:type="spellStart"/>
      <w:r w:rsidRPr="00EA3A73">
        <w:rPr>
          <w:sz w:val="26"/>
          <w:szCs w:val="26"/>
        </w:rPr>
        <w:t>dọc</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trục</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gian</w:t>
      </w:r>
      <w:proofErr w:type="spellEnd"/>
      <w:r w:rsidRPr="00EA3A73">
        <w:rPr>
          <w:sz w:val="26"/>
          <w:szCs w:val="26"/>
        </w:rPr>
        <w:t xml:space="preserve">. </w:t>
      </w:r>
      <w:proofErr w:type="spellStart"/>
      <w:r w:rsidRPr="00EA3A73">
        <w:rPr>
          <w:sz w:val="26"/>
          <w:szCs w:val="26"/>
        </w:rPr>
        <w:t>Rõ</w:t>
      </w:r>
      <w:proofErr w:type="spellEnd"/>
      <w:r w:rsidRPr="00EA3A73">
        <w:rPr>
          <w:sz w:val="26"/>
          <w:szCs w:val="26"/>
        </w:rPr>
        <w:t xml:space="preserve"> </w:t>
      </w:r>
      <w:proofErr w:type="spellStart"/>
      <w:r w:rsidRPr="00EA3A73">
        <w:rPr>
          <w:sz w:val="26"/>
          <w:szCs w:val="26"/>
        </w:rPr>
        <w:t>ràng</w:t>
      </w:r>
      <w:proofErr w:type="spellEnd"/>
      <w:r w:rsidRPr="00EA3A73">
        <w:rPr>
          <w:sz w:val="26"/>
          <w:szCs w:val="26"/>
        </w:rPr>
        <w:t xml:space="preserve">, </w:t>
      </w:r>
      <m:oMath>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proofErr w:type="spellStart"/>
      <w:r w:rsidRPr="00EA3A73">
        <w:rPr>
          <w:sz w:val="26"/>
          <w:szCs w:val="26"/>
        </w:rPr>
        <w:t>chỉ</w:t>
      </w:r>
      <w:proofErr w:type="spellEnd"/>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biến</w:t>
      </w:r>
      <w:proofErr w:type="spellEnd"/>
      <w:r w:rsidRPr="00EA3A73">
        <w:rPr>
          <w:sz w:val="26"/>
          <w:szCs w:val="26"/>
        </w:rPr>
        <w:t xml:space="preserve"> </w:t>
      </w:r>
      <w:proofErr w:type="spellStart"/>
      <w:r w:rsidRPr="00EA3A73">
        <w:rPr>
          <w:sz w:val="26"/>
          <w:szCs w:val="26"/>
        </w:rPr>
        <w:t>duy</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w:t>
      </w:r>
      <w:r w:rsidR="005A1704">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ta </w:t>
      </w:r>
      <w:proofErr w:type="spellStart"/>
      <w:r w:rsidRPr="00EA3A73">
        <w:rPr>
          <w:sz w:val="26"/>
          <w:szCs w:val="26"/>
        </w:rPr>
        <w:t>lấy</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phương</w:t>
      </w:r>
      <w:proofErr w:type="spellEnd"/>
      <w:r w:rsidRPr="00EA3A73">
        <w:rPr>
          <w:sz w:val="26"/>
          <w:szCs w:val="26"/>
        </w:rPr>
        <w:t xml:space="preserve"> </w:t>
      </w:r>
      <w:proofErr w:type="spellStart"/>
      <w:r w:rsidRPr="00EA3A73">
        <w:rPr>
          <w:sz w:val="26"/>
          <w:szCs w:val="26"/>
        </w:rPr>
        <w:t>trình</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000000"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x+2</m:t>
              </m:r>
            </m:e>
          </m:d>
          <m:r>
            <w:rPr>
              <w:rFonts w:ascii="Cambria Math" w:hAnsi="Cambria Math"/>
              <w:sz w:val="26"/>
              <w:szCs w:val="26"/>
            </w:rPr>
            <m:t>-2f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0CE845F5" w14:textId="1FCCEF1A" w:rsidR="00EA3A73" w:rsidRDefault="00EA3A73" w:rsidP="005A1704">
      <w:pPr>
        <w:spacing w:line="372" w:lineRule="auto"/>
        <w:ind w:right="-1" w:firstLine="567"/>
        <w:jc w:val="both"/>
        <w:rPr>
          <w:sz w:val="26"/>
          <w:szCs w:val="26"/>
        </w:rPr>
      </w:pPr>
      <w:r w:rsidRPr="00EA3A73">
        <w:rPr>
          <w:sz w:val="26"/>
          <w:szCs w:val="26"/>
        </w:rPr>
        <w:t xml:space="preserve">Các </w:t>
      </w:r>
      <w:proofErr w:type="spellStart"/>
      <w:r w:rsidRPr="00EA3A73">
        <w:rPr>
          <w:sz w:val="26"/>
          <w:szCs w:val="26"/>
        </w:rPr>
        <w:t>phương</w:t>
      </w:r>
      <w:proofErr w:type="spellEnd"/>
      <w:r w:rsidRPr="00EA3A73">
        <w:rPr>
          <w:sz w:val="26"/>
          <w:szCs w:val="26"/>
        </w:rPr>
        <w:t xml:space="preserve"> </w:t>
      </w:r>
      <w:proofErr w:type="spellStart"/>
      <w:r w:rsidRPr="00EA3A73">
        <w:rPr>
          <w:sz w:val="26"/>
          <w:szCs w:val="26"/>
        </w:rPr>
        <w:t>trình</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t>đáp</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điều</w:t>
      </w:r>
      <w:proofErr w:type="spellEnd"/>
      <w:r w:rsidRPr="00EA3A73">
        <w:rPr>
          <w:sz w:val="26"/>
          <w:szCs w:val="26"/>
        </w:rPr>
        <w:t xml:space="preserve"> </w:t>
      </w:r>
      <w:proofErr w:type="spellStart"/>
      <w:r w:rsidRPr="00EA3A73">
        <w:rPr>
          <w:sz w:val="26"/>
          <w:szCs w:val="26"/>
        </w:rPr>
        <w:t>kiện</w:t>
      </w:r>
      <w:proofErr w:type="spellEnd"/>
      <w:r w:rsidRPr="00EA3A73">
        <w:rPr>
          <w:sz w:val="26"/>
          <w:szCs w:val="26"/>
        </w:rPr>
        <w:t xml:space="preserve"> </w:t>
      </w:r>
      <w:proofErr w:type="spellStart"/>
      <w:r w:rsidRPr="00EA3A73">
        <w:rPr>
          <w:sz w:val="26"/>
          <w:szCs w:val="26"/>
        </w:rPr>
        <w:t>đã</w:t>
      </w:r>
      <w:proofErr w:type="spellEnd"/>
      <w:r w:rsidRPr="00EA3A73">
        <w:rPr>
          <w:sz w:val="26"/>
          <w:szCs w:val="26"/>
        </w:rPr>
        <w:t xml:space="preserve"> </w:t>
      </w:r>
      <w:proofErr w:type="spellStart"/>
      <w:r w:rsidRPr="00EA3A73">
        <w:rPr>
          <w:sz w:val="26"/>
          <w:szCs w:val="26"/>
        </w:rPr>
        <w:t>nêu</w:t>
      </w:r>
      <w:proofErr w:type="spellEnd"/>
      <w:r w:rsidRPr="00EA3A73">
        <w:rPr>
          <w:sz w:val="26"/>
          <w:szCs w:val="26"/>
        </w:rPr>
        <w:t xml:space="preserve"> </w:t>
      </w:r>
      <w:proofErr w:type="spellStart"/>
      <w:r w:rsidRPr="00EA3A73">
        <w:rPr>
          <w:sz w:val="26"/>
          <w:szCs w:val="26"/>
        </w:rPr>
        <w:t>về</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minh</w:t>
      </w:r>
      <w:proofErr w:type="spellEnd"/>
      <w:r w:rsidRPr="00EA3A73">
        <w:rPr>
          <w:sz w:val="26"/>
          <w:szCs w:val="26"/>
        </w:rPr>
        <w:t xml:space="preserve"> </w:t>
      </w:r>
      <w:proofErr w:type="spellStart"/>
      <w:r w:rsidRPr="00EA3A73">
        <w:rPr>
          <w:sz w:val="26"/>
          <w:szCs w:val="26"/>
        </w:rPr>
        <w:t>họa</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nhấn</w:t>
      </w:r>
      <w:proofErr w:type="spellEnd"/>
      <w:r w:rsidRPr="00EA3A73">
        <w:rPr>
          <w:sz w:val="26"/>
          <w:szCs w:val="26"/>
        </w:rPr>
        <w:t xml:space="preserve"> </w:t>
      </w:r>
      <w:proofErr w:type="spellStart"/>
      <w:r w:rsidRPr="00EA3A73">
        <w:rPr>
          <w:sz w:val="26"/>
          <w:szCs w:val="26"/>
        </w:rPr>
        <w:t>mạnh</w:t>
      </w:r>
      <w:proofErr w:type="spellEnd"/>
      <w:r w:rsidRPr="00EA3A73">
        <w:rPr>
          <w:sz w:val="26"/>
          <w:szCs w:val="26"/>
        </w:rPr>
        <w:t xml:space="preserve"> </w:t>
      </w:r>
      <w:proofErr w:type="spellStart"/>
      <w:r w:rsidRPr="00EA3A73">
        <w:rPr>
          <w:sz w:val="26"/>
          <w:szCs w:val="26"/>
        </w:rPr>
        <w:t>những</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tương</w:t>
      </w:r>
      <w:proofErr w:type="spellEnd"/>
      <w:r w:rsidRPr="00EA3A73">
        <w:rPr>
          <w:sz w:val="26"/>
          <w:szCs w:val="26"/>
        </w:rPr>
        <w:t xml:space="preserve"> </w:t>
      </w:r>
      <w:proofErr w:type="spellStart"/>
      <w:r w:rsidRPr="00EA3A73">
        <w:rPr>
          <w:sz w:val="26"/>
          <w:szCs w:val="26"/>
        </w:rPr>
        <w:t>đồng</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khác</w:t>
      </w:r>
      <w:proofErr w:type="spellEnd"/>
      <w:r w:rsidRPr="00EA3A73">
        <w:rPr>
          <w:sz w:val="26"/>
          <w:szCs w:val="26"/>
        </w:rPr>
        <w:t xml:space="preserve"> </w:t>
      </w:r>
      <w:proofErr w:type="spellStart"/>
      <w:r w:rsidRPr="00EA3A73">
        <w:rPr>
          <w:sz w:val="26"/>
          <w:szCs w:val="26"/>
        </w:rPr>
        <w:t>biệt</w:t>
      </w:r>
      <w:proofErr w:type="spellEnd"/>
      <w:r w:rsidRPr="00EA3A73">
        <w:rPr>
          <w:sz w:val="26"/>
          <w:szCs w:val="26"/>
        </w:rPr>
        <w:t xml:space="preserve"> </w:t>
      </w:r>
      <w:proofErr w:type="spellStart"/>
      <w:r w:rsidRPr="00EA3A73">
        <w:rPr>
          <w:sz w:val="26"/>
          <w:szCs w:val="26"/>
        </w:rPr>
        <w:t>giữa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trong</w:t>
      </w:r>
      <w:proofErr w:type="spellEnd"/>
      <w:r w:rsidRPr="00EA3A73">
        <w:rPr>
          <w:sz w:val="26"/>
          <w:szCs w:val="26"/>
        </w:rPr>
        <w:t xml:space="preserve"> </w:t>
      </w:r>
      <w:proofErr w:type="spellStart"/>
      <w:r w:rsidRPr="00EA3A73">
        <w:rPr>
          <w:sz w:val="26"/>
          <w:szCs w:val="26"/>
        </w:rPr>
        <w:t>xử</w:t>
      </w:r>
      <w:proofErr w:type="spellEnd"/>
      <w:r w:rsidRPr="00EA3A73">
        <w:rPr>
          <w:sz w:val="26"/>
          <w:szCs w:val="26"/>
        </w:rPr>
        <w:t xml:space="preserve"> </w:t>
      </w:r>
      <w:proofErr w:type="spellStart"/>
      <w:r w:rsidRPr="00EA3A73">
        <w:rPr>
          <w:sz w:val="26"/>
          <w:szCs w:val="26"/>
        </w:rPr>
        <w:t>lý</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hãy</w:t>
      </w:r>
      <w:proofErr w:type="spellEnd"/>
      <w:r w:rsidRPr="00EA3A73">
        <w:rPr>
          <w:sz w:val="26"/>
          <w:szCs w:val="26"/>
        </w:rPr>
        <w:t xml:space="preserve"> </w:t>
      </w:r>
      <w:proofErr w:type="spellStart"/>
      <w:r w:rsidRPr="00EA3A73">
        <w:rPr>
          <w:sz w:val="26"/>
          <w:szCs w:val="26"/>
        </w:rPr>
        <w:t>xem</w:t>
      </w:r>
      <w:proofErr w:type="spellEnd"/>
      <w:r w:rsidRPr="00EA3A73">
        <w:rPr>
          <w:sz w:val="26"/>
          <w:szCs w:val="26"/>
        </w:rPr>
        <w:t xml:space="preserve"> </w:t>
      </w:r>
      <w:proofErr w:type="spellStart"/>
      <w:r w:rsidR="00F6272E">
        <w:rPr>
          <w:sz w:val="26"/>
          <w:szCs w:val="26"/>
        </w:rPr>
        <w:t>dưới</w:t>
      </w:r>
      <w:proofErr w:type="spellEnd"/>
      <w:r w:rsidR="00F6272E">
        <w:rPr>
          <w:sz w:val="26"/>
          <w:szCs w:val="26"/>
        </w:rPr>
        <w:t xml:space="preserve"> </w:t>
      </w:r>
      <w:proofErr w:type="spellStart"/>
      <w:r w:rsidR="00F6272E">
        <w:rPr>
          <w:sz w:val="26"/>
          <w:szCs w:val="26"/>
        </w:rPr>
        <w:t>đây</w:t>
      </w:r>
      <w:proofErr w:type="spellEnd"/>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noProof/>
                <w:sz w:val="26"/>
                <w:szCs w:val="26"/>
              </w:rPr>
              <w:lastRenderedPageBreak/>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25"/>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75" w:name="_Toc182692821"/>
            <w:r w:rsidRPr="00AE2A07">
              <w:t>Hình</w:t>
            </w:r>
            <w:r w:rsidRPr="008318B3">
              <w:t xml:space="preserve"> </w:t>
            </w:r>
            <w:r w:rsidRPr="00AE2A07">
              <w:t>2.</w:t>
            </w:r>
            <w:r>
              <w:t>8</w:t>
            </w:r>
            <w:r w:rsidRPr="00AE2A07">
              <w:t xml:space="preserve"> </w:t>
            </w:r>
            <w:proofErr w:type="spellStart"/>
            <w:r w:rsidR="00A90326">
              <w:rPr>
                <w:lang w:val="en-US"/>
              </w:rPr>
              <w:t>Hình</w:t>
            </w:r>
            <w:proofErr w:type="spellEnd"/>
            <w:r w:rsidR="00A90326">
              <w:rPr>
                <w:lang w:val="en-US"/>
              </w:rPr>
              <w:t xml:space="preserve"> </w:t>
            </w:r>
            <w:proofErr w:type="spellStart"/>
            <w:r w:rsidR="00A90326">
              <w:rPr>
                <w:lang w:val="en-US"/>
              </w:rPr>
              <w:t>ảnh</w:t>
            </w:r>
            <w:proofErr w:type="spellEnd"/>
            <w:r>
              <w:t xml:space="preserve"> </w:t>
            </w:r>
            <w:r w:rsidR="00A90326">
              <w:rPr>
                <w:lang w:val="en-US"/>
              </w:rPr>
              <w:t>ví dụ</w:t>
            </w:r>
            <w:bookmarkEnd w:id="75"/>
          </w:p>
        </w:tc>
        <w:tc>
          <w:tcPr>
            <w:tcW w:w="4389" w:type="dxa"/>
          </w:tcPr>
          <w:p w14:paraId="2359B1C4"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26"/>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76" w:name="_Toc182692822"/>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 xml:space="preserve"> </w:t>
            </w:r>
            <w:proofErr w:type="spellStart"/>
            <w:r w:rsidR="00A90326" w:rsidRPr="00A90326">
              <w:rPr>
                <w:lang w:val="en-US"/>
              </w:rPr>
              <w:t>cường</w:t>
            </w:r>
            <w:proofErr w:type="spellEnd"/>
            <w:r w:rsidR="00A90326" w:rsidRPr="00A90326">
              <w:rPr>
                <w:lang w:val="en-US"/>
              </w:rPr>
              <w:t xml:space="preserve"> </w:t>
            </w:r>
            <w:proofErr w:type="spellStart"/>
            <w:r w:rsidR="00A90326" w:rsidRPr="00A90326">
              <w:rPr>
                <w:lang w:val="en-US"/>
              </w:rPr>
              <w:t>độ</w:t>
            </w:r>
            <w:proofErr w:type="spellEnd"/>
            <w:r w:rsidR="00A90326" w:rsidRPr="00A90326">
              <w:rPr>
                <w:lang w:val="en-US"/>
              </w:rPr>
              <w:t xml:space="preserve"> </w:t>
            </w:r>
            <w:proofErr w:type="spellStart"/>
            <w:r w:rsidR="00A90326" w:rsidRPr="00A90326">
              <w:rPr>
                <w:lang w:val="en-US"/>
              </w:rPr>
              <w:t>ngang</w:t>
            </w:r>
            <w:proofErr w:type="spellEnd"/>
            <w:r w:rsidR="00A90326" w:rsidRPr="00A90326">
              <w:rPr>
                <w:lang w:val="en-US"/>
              </w:rPr>
              <w:t xml:space="preserve"> </w:t>
            </w:r>
            <w:proofErr w:type="spellStart"/>
            <w:r w:rsidR="00A90326" w:rsidRPr="00A90326">
              <w:rPr>
                <w:lang w:val="en-US"/>
              </w:rPr>
              <w:t>đi</w:t>
            </w:r>
            <w:proofErr w:type="spellEnd"/>
            <w:r w:rsidR="00A90326" w:rsidRPr="00A90326">
              <w:rPr>
                <w:lang w:val="en-US"/>
              </w:rPr>
              <w:t xml:space="preserve"> qua </w:t>
            </w:r>
            <w:proofErr w:type="spellStart"/>
            <w:r w:rsidR="00A90326" w:rsidRPr="00A90326">
              <w:rPr>
                <w:lang w:val="en-US"/>
              </w:rPr>
              <w:t>trung</w:t>
            </w:r>
            <w:proofErr w:type="spellEnd"/>
            <w:r w:rsidR="00A90326" w:rsidRPr="00A90326">
              <w:rPr>
                <w:lang w:val="en-US"/>
              </w:rPr>
              <w:t xml:space="preserve"> </w:t>
            </w:r>
            <w:proofErr w:type="spellStart"/>
            <w:r w:rsidR="00A90326" w:rsidRPr="00A90326">
              <w:rPr>
                <w:lang w:val="en-US"/>
              </w:rPr>
              <w:t>tâm</w:t>
            </w:r>
            <w:proofErr w:type="spellEnd"/>
            <w:r w:rsidR="00A90326" w:rsidRPr="00A90326">
              <w:rPr>
                <w:lang w:val="en-US"/>
              </w:rPr>
              <w:t xml:space="preserve"> </w:t>
            </w:r>
            <w:proofErr w:type="spellStart"/>
            <w:r w:rsidR="00A90326" w:rsidRPr="00A90326">
              <w:rPr>
                <w:lang w:val="en-US"/>
              </w:rPr>
              <w:t>hình</w:t>
            </w:r>
            <w:proofErr w:type="spellEnd"/>
            <w:r w:rsidR="00A90326" w:rsidRPr="00A90326">
              <w:rPr>
                <w:lang w:val="en-US"/>
              </w:rPr>
              <w:t xml:space="preserve">, bao </w:t>
            </w:r>
            <w:proofErr w:type="spellStart"/>
            <w:r w:rsidR="00A90326" w:rsidRPr="00A90326">
              <w:rPr>
                <w:lang w:val="en-US"/>
              </w:rPr>
              <w:t>gồm</w:t>
            </w:r>
            <w:proofErr w:type="spellEnd"/>
            <w:r w:rsidR="00A90326" w:rsidRPr="00A90326">
              <w:rPr>
                <w:lang w:val="en-US"/>
              </w:rPr>
              <w:t xml:space="preserve"> </w:t>
            </w:r>
            <w:proofErr w:type="spellStart"/>
            <w:r w:rsidR="00A90326" w:rsidRPr="00A90326">
              <w:rPr>
                <w:lang w:val="en-US"/>
              </w:rPr>
              <w:t>cả</w:t>
            </w:r>
            <w:proofErr w:type="spellEnd"/>
            <w:r w:rsidR="00A90326" w:rsidRPr="00A90326">
              <w:rPr>
                <w:lang w:val="en-US"/>
              </w:rPr>
              <w:t xml:space="preserve"> </w:t>
            </w:r>
            <w:proofErr w:type="spellStart"/>
            <w:r w:rsidR="00A90326" w:rsidRPr="00A90326">
              <w:rPr>
                <w:lang w:val="en-US"/>
              </w:rPr>
              <w:t>điểm</w:t>
            </w:r>
            <w:proofErr w:type="spellEnd"/>
            <w:r w:rsidR="00A90326" w:rsidRPr="00A90326">
              <w:rPr>
                <w:lang w:val="en-US"/>
              </w:rPr>
              <w:t xml:space="preserve"> </w:t>
            </w:r>
            <w:proofErr w:type="spellStart"/>
            <w:r w:rsidR="00A90326" w:rsidRPr="00A90326">
              <w:rPr>
                <w:lang w:val="en-US"/>
              </w:rPr>
              <w:t>nhiễu</w:t>
            </w:r>
            <w:proofErr w:type="spellEnd"/>
            <w:r w:rsidR="00A90326" w:rsidRPr="00A90326">
              <w:rPr>
                <w:lang w:val="en-US"/>
              </w:rPr>
              <w:t xml:space="preserve"> </w:t>
            </w:r>
            <w:proofErr w:type="spellStart"/>
            <w:r w:rsidR="00A90326" w:rsidRPr="00A90326">
              <w:rPr>
                <w:lang w:val="en-US"/>
              </w:rPr>
              <w:t>đơn</w:t>
            </w:r>
            <w:proofErr w:type="spellEnd"/>
            <w:r w:rsidR="00A90326" w:rsidRPr="00A90326">
              <w:rPr>
                <w:lang w:val="en-US"/>
              </w:rPr>
              <w:t xml:space="preserve"> </w:t>
            </w:r>
            <w:proofErr w:type="spellStart"/>
            <w:r w:rsidR="00A90326" w:rsidRPr="00A90326">
              <w:rPr>
                <w:lang w:val="en-US"/>
              </w:rPr>
              <w:t>lẻ</w:t>
            </w:r>
            <w:bookmarkEnd w:id="76"/>
            <w:proofErr w:type="spellEnd"/>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27"/>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Default="008318B3" w:rsidP="00A90326">
      <w:pPr>
        <w:pStyle w:val="FigureCaption"/>
        <w:rPr>
          <w:lang w:val="en-US"/>
        </w:rPr>
      </w:pPr>
      <w:bookmarkStart w:id="77" w:name="_Toc182692823"/>
      <w:r w:rsidRPr="00AE2A07">
        <w:t>Hình</w:t>
      </w:r>
      <w:r w:rsidRPr="008318B3">
        <w:t xml:space="preserve"> </w:t>
      </w:r>
      <w:r w:rsidRPr="00AE2A07">
        <w:t>2.</w:t>
      </w:r>
      <w:r w:rsidR="00886489">
        <w:rPr>
          <w:lang w:val="en-US"/>
        </w:rPr>
        <w:t>10</w:t>
      </w:r>
      <w:r w:rsidRPr="00AE2A07">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 xml:space="preserve"> </w:t>
      </w:r>
      <w:proofErr w:type="spellStart"/>
      <w:r w:rsidR="00A90326" w:rsidRPr="00A90326">
        <w:rPr>
          <w:lang w:val="en-US"/>
        </w:rPr>
        <w:t>đơn</w:t>
      </w:r>
      <w:proofErr w:type="spellEnd"/>
      <w:r w:rsidR="00A90326" w:rsidRPr="00A90326">
        <w:rPr>
          <w:lang w:val="en-US"/>
        </w:rPr>
        <w:t xml:space="preserve"> </w:t>
      </w:r>
      <w:proofErr w:type="spellStart"/>
      <w:r w:rsidR="00A90326" w:rsidRPr="00A90326">
        <w:rPr>
          <w:lang w:val="en-US"/>
        </w:rPr>
        <w:t>giản</w:t>
      </w:r>
      <w:proofErr w:type="spellEnd"/>
      <w:r w:rsidR="00A90326" w:rsidRPr="00A90326">
        <w:rPr>
          <w:lang w:val="en-US"/>
        </w:rPr>
        <w:t xml:space="preserve"> </w:t>
      </w:r>
      <w:proofErr w:type="spellStart"/>
      <w:r w:rsidR="00A90326" w:rsidRPr="00A90326">
        <w:rPr>
          <w:lang w:val="en-US"/>
        </w:rPr>
        <w:t>hóa</w:t>
      </w:r>
      <w:proofErr w:type="spellEnd"/>
      <w:r w:rsidR="00A90326" w:rsidRPr="00A90326">
        <w:rPr>
          <w:lang w:val="en-US"/>
        </w:rPr>
        <w:t xml:space="preserve"> (</w:t>
      </w:r>
      <w:proofErr w:type="spellStart"/>
      <w:r w:rsidR="00A90326" w:rsidRPr="00A90326">
        <w:rPr>
          <w:lang w:val="en-US"/>
        </w:rPr>
        <w:t>các</w:t>
      </w:r>
      <w:proofErr w:type="spellEnd"/>
      <w:r w:rsidR="00A90326" w:rsidRPr="00A90326">
        <w:rPr>
          <w:lang w:val="en-US"/>
        </w:rPr>
        <w:t xml:space="preserve"> </w:t>
      </w:r>
      <w:proofErr w:type="spellStart"/>
      <w:r w:rsidR="00A90326" w:rsidRPr="00A90326">
        <w:rPr>
          <w:lang w:val="en-US"/>
        </w:rPr>
        <w:t>điểm</w:t>
      </w:r>
      <w:proofErr w:type="spellEnd"/>
      <w:r w:rsidR="00A90326" w:rsidRPr="00A90326">
        <w:rPr>
          <w:lang w:val="en-US"/>
        </w:rPr>
        <w:t xml:space="preserve"> </w:t>
      </w:r>
      <w:proofErr w:type="spellStart"/>
      <w:r w:rsidR="00A90326" w:rsidRPr="00A90326">
        <w:rPr>
          <w:lang w:val="en-US"/>
        </w:rPr>
        <w:t>được</w:t>
      </w:r>
      <w:proofErr w:type="spellEnd"/>
      <w:r w:rsidR="00A90326" w:rsidRPr="00A90326">
        <w:rPr>
          <w:lang w:val="en-US"/>
        </w:rPr>
        <w:t xml:space="preserve"> </w:t>
      </w:r>
      <w:proofErr w:type="spellStart"/>
      <w:r w:rsidR="00A90326" w:rsidRPr="00A90326">
        <w:rPr>
          <w:lang w:val="en-US"/>
        </w:rPr>
        <w:t>nối</w:t>
      </w:r>
      <w:proofErr w:type="spellEnd"/>
      <w:r w:rsidR="00A90326" w:rsidRPr="00A90326">
        <w:rPr>
          <w:lang w:val="en-US"/>
        </w:rPr>
        <w:t xml:space="preserve"> </w:t>
      </w:r>
      <w:proofErr w:type="spellStart"/>
      <w:r w:rsidR="00A90326" w:rsidRPr="00A90326">
        <w:rPr>
          <w:lang w:val="en-US"/>
        </w:rPr>
        <w:t>bằng</w:t>
      </w:r>
      <w:proofErr w:type="spellEnd"/>
      <w:r w:rsidR="00A90326" w:rsidRPr="00A90326">
        <w:rPr>
          <w:lang w:val="en-US"/>
        </w:rPr>
        <w:t xml:space="preserve"> </w:t>
      </w:r>
      <w:proofErr w:type="spellStart"/>
      <w:r w:rsidR="00A90326" w:rsidRPr="00A90326">
        <w:rPr>
          <w:lang w:val="en-US"/>
        </w:rPr>
        <w:t>nét</w:t>
      </w:r>
      <w:proofErr w:type="spellEnd"/>
      <w:r w:rsidR="00A90326" w:rsidRPr="00A90326">
        <w:rPr>
          <w:lang w:val="en-US"/>
        </w:rPr>
        <w:t xml:space="preserve"> </w:t>
      </w:r>
      <w:proofErr w:type="spellStart"/>
      <w:r w:rsidR="00A90326" w:rsidRPr="00A90326">
        <w:rPr>
          <w:lang w:val="en-US"/>
        </w:rPr>
        <w:t>gạch</w:t>
      </w:r>
      <w:proofErr w:type="spellEnd"/>
      <w:r w:rsidR="00A90326" w:rsidRPr="00A90326">
        <w:rPr>
          <w:lang w:val="en-US"/>
        </w:rPr>
        <w:t xml:space="preserve"> </w:t>
      </w:r>
      <w:proofErr w:type="spellStart"/>
      <w:r w:rsidR="00A90326" w:rsidRPr="00A90326">
        <w:rPr>
          <w:lang w:val="en-US"/>
        </w:rPr>
        <w:t>cho</w:t>
      </w:r>
      <w:proofErr w:type="spellEnd"/>
      <w:r w:rsidR="00A90326" w:rsidRPr="00A90326">
        <w:rPr>
          <w:lang w:val="en-US"/>
        </w:rPr>
        <w:t xml:space="preserve"> </w:t>
      </w:r>
      <w:proofErr w:type="spellStart"/>
      <w:r w:rsidR="00A90326" w:rsidRPr="00A90326">
        <w:rPr>
          <w:lang w:val="en-US"/>
        </w:rPr>
        <w:t>rõ</w:t>
      </w:r>
      <w:proofErr w:type="spellEnd"/>
      <w:r w:rsidR="00A90326" w:rsidRPr="00A90326">
        <w:rPr>
          <w:lang w:val="en-US"/>
        </w:rPr>
        <w:t xml:space="preserve"> </w:t>
      </w:r>
      <w:proofErr w:type="spellStart"/>
      <w:r w:rsidR="00A90326" w:rsidRPr="00A90326">
        <w:rPr>
          <w:lang w:val="en-US"/>
        </w:rPr>
        <w:t>ràng</w:t>
      </w:r>
      <w:proofErr w:type="spellEnd"/>
      <w:r w:rsidR="00A90326" w:rsidRPr="00A90326">
        <w:rPr>
          <w:lang w:val="en-US"/>
        </w:rPr>
        <w:t xml:space="preserve"> </w:t>
      </w:r>
      <w:proofErr w:type="spellStart"/>
      <w:r w:rsidR="00A90326" w:rsidRPr="00A90326">
        <w:rPr>
          <w:lang w:val="en-US"/>
        </w:rPr>
        <w:t>hơn</w:t>
      </w:r>
      <w:proofErr w:type="spellEnd"/>
      <w:r w:rsidR="00A90326" w:rsidRPr="00A90326">
        <w:rPr>
          <w:lang w:val="en-US"/>
        </w:rPr>
        <w:t xml:space="preserve">). </w:t>
      </w:r>
      <w:proofErr w:type="spellStart"/>
      <w:r w:rsidR="00A90326" w:rsidRPr="00A90326">
        <w:rPr>
          <w:lang w:val="en-US"/>
        </w:rPr>
        <w:t>Dải</w:t>
      </w:r>
      <w:proofErr w:type="spellEnd"/>
      <w:r w:rsidR="00A90326" w:rsidRPr="00A90326">
        <w:rPr>
          <w:lang w:val="en-US"/>
        </w:rPr>
        <w:t xml:space="preserve"> </w:t>
      </w:r>
      <w:proofErr w:type="spellStart"/>
      <w:r w:rsidR="00A90326" w:rsidRPr="00A90326">
        <w:rPr>
          <w:lang w:val="en-US"/>
        </w:rPr>
        <w:t>hình</w:t>
      </w:r>
      <w:proofErr w:type="spellEnd"/>
      <w:r w:rsidR="00A90326" w:rsidRPr="00A90326">
        <w:rPr>
          <w:lang w:val="en-US"/>
        </w:rPr>
        <w:t xml:space="preserve"> </w:t>
      </w:r>
      <w:proofErr w:type="spellStart"/>
      <w:r w:rsidR="00A90326" w:rsidRPr="00A90326">
        <w:rPr>
          <w:lang w:val="en-US"/>
        </w:rPr>
        <w:t>ảnh</w:t>
      </w:r>
      <w:proofErr w:type="spellEnd"/>
      <w:r w:rsidR="00A90326" w:rsidRPr="00A90326">
        <w:rPr>
          <w:lang w:val="en-US"/>
        </w:rPr>
        <w:t xml:space="preserve"> </w:t>
      </w:r>
      <w:proofErr w:type="spellStart"/>
      <w:r w:rsidR="00A90326" w:rsidRPr="00A90326">
        <w:rPr>
          <w:lang w:val="en-US"/>
        </w:rPr>
        <w:t>này</w:t>
      </w:r>
      <w:proofErr w:type="spellEnd"/>
      <w:r w:rsidR="00A90326" w:rsidRPr="00A90326">
        <w:rPr>
          <w:lang w:val="en-US"/>
        </w:rPr>
        <w:t xml:space="preserve"> </w:t>
      </w:r>
      <w:proofErr w:type="spellStart"/>
      <w:r w:rsidR="00A90326" w:rsidRPr="00A90326">
        <w:rPr>
          <w:lang w:val="en-US"/>
        </w:rPr>
        <w:t>tương</w:t>
      </w:r>
      <w:proofErr w:type="spellEnd"/>
      <w:r w:rsidR="00A90326" w:rsidRPr="00A90326">
        <w:rPr>
          <w:lang w:val="en-US"/>
        </w:rPr>
        <w:t xml:space="preserve"> </w:t>
      </w:r>
      <w:proofErr w:type="spellStart"/>
      <w:r w:rsidR="00A90326" w:rsidRPr="00A90326">
        <w:rPr>
          <w:lang w:val="en-US"/>
        </w:rPr>
        <w:t>ứng</w:t>
      </w:r>
      <w:proofErr w:type="spellEnd"/>
      <w:r w:rsidR="00A90326" w:rsidRPr="00A90326">
        <w:rPr>
          <w:lang w:val="en-US"/>
        </w:rPr>
        <w:t xml:space="preserve"> </w:t>
      </w:r>
      <w:proofErr w:type="spellStart"/>
      <w:r w:rsidR="00A90326" w:rsidRPr="00A90326">
        <w:rPr>
          <w:lang w:val="en-US"/>
        </w:rPr>
        <w:t>với</w:t>
      </w:r>
      <w:proofErr w:type="spellEnd"/>
      <w:r w:rsidR="00A90326" w:rsidRPr="00A90326">
        <w:rPr>
          <w:lang w:val="en-US"/>
        </w:rPr>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 xml:space="preserve"> </w:t>
      </w:r>
      <w:proofErr w:type="spellStart"/>
      <w:r w:rsidR="00A90326" w:rsidRPr="00A90326">
        <w:rPr>
          <w:lang w:val="en-US"/>
        </w:rPr>
        <w:t>cường</w:t>
      </w:r>
      <w:proofErr w:type="spellEnd"/>
      <w:r w:rsidR="00A90326" w:rsidRPr="00A90326">
        <w:rPr>
          <w:lang w:val="en-US"/>
        </w:rPr>
        <w:t xml:space="preserve"> </w:t>
      </w:r>
      <w:proofErr w:type="spellStart"/>
      <w:r w:rsidR="00A90326" w:rsidRPr="00A90326">
        <w:rPr>
          <w:lang w:val="en-US"/>
        </w:rPr>
        <w:t>độ</w:t>
      </w:r>
      <w:proofErr w:type="spellEnd"/>
      <w:r w:rsidR="00A90326" w:rsidRPr="00A90326">
        <w:rPr>
          <w:lang w:val="en-US"/>
        </w:rPr>
        <w:t xml:space="preserve">, </w:t>
      </w:r>
      <w:proofErr w:type="spellStart"/>
      <w:r w:rsidR="00A90326" w:rsidRPr="00A90326">
        <w:rPr>
          <w:lang w:val="en-US"/>
        </w:rPr>
        <w:t>và</w:t>
      </w:r>
      <w:proofErr w:type="spellEnd"/>
      <w:r w:rsidR="00A90326" w:rsidRPr="00A90326">
        <w:rPr>
          <w:lang w:val="en-US"/>
        </w:rPr>
        <w:t xml:space="preserve"> </w:t>
      </w:r>
      <w:proofErr w:type="spellStart"/>
      <w:r w:rsidR="00A90326" w:rsidRPr="00A90326">
        <w:rPr>
          <w:lang w:val="en-US"/>
        </w:rPr>
        <w:t>các</w:t>
      </w:r>
      <w:proofErr w:type="spellEnd"/>
      <w:r w:rsidR="00A90326" w:rsidRPr="00A90326">
        <w:rPr>
          <w:lang w:val="en-US"/>
        </w:rPr>
        <w:t xml:space="preserve"> </w:t>
      </w:r>
      <w:proofErr w:type="spellStart"/>
      <w:r w:rsidR="00A90326" w:rsidRPr="00A90326">
        <w:rPr>
          <w:lang w:val="en-US"/>
        </w:rPr>
        <w:t>số</w:t>
      </w:r>
      <w:proofErr w:type="spellEnd"/>
      <w:r w:rsidR="00A90326" w:rsidRPr="00A90326">
        <w:rPr>
          <w:lang w:val="en-US"/>
        </w:rPr>
        <w:t xml:space="preserve"> </w:t>
      </w:r>
      <w:proofErr w:type="spellStart"/>
      <w:r w:rsidR="00A90326" w:rsidRPr="00A90326">
        <w:rPr>
          <w:lang w:val="en-US"/>
        </w:rPr>
        <w:t>trong</w:t>
      </w:r>
      <w:proofErr w:type="spellEnd"/>
      <w:r w:rsidR="00A90326" w:rsidRPr="00A90326">
        <w:rPr>
          <w:lang w:val="en-US"/>
        </w:rPr>
        <w:t xml:space="preserve"> ô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thị</w:t>
      </w:r>
      <w:proofErr w:type="spellEnd"/>
      <w:r w:rsidR="00A90326" w:rsidRPr="00A90326">
        <w:rPr>
          <w:lang w:val="en-US"/>
        </w:rPr>
        <w:t xml:space="preserve"> </w:t>
      </w:r>
      <w:proofErr w:type="spellStart"/>
      <w:r w:rsidR="00A90326" w:rsidRPr="00A90326">
        <w:rPr>
          <w:lang w:val="en-US"/>
        </w:rPr>
        <w:t>giá</w:t>
      </w:r>
      <w:proofErr w:type="spellEnd"/>
      <w:r w:rsidR="00A90326" w:rsidRPr="00A90326">
        <w:rPr>
          <w:lang w:val="en-US"/>
        </w:rPr>
        <w:t xml:space="preserve"> </w:t>
      </w:r>
      <w:proofErr w:type="spellStart"/>
      <w:r w:rsidR="00A90326" w:rsidRPr="00A90326">
        <w:rPr>
          <w:lang w:val="en-US"/>
        </w:rPr>
        <w:t>trị</w:t>
      </w:r>
      <w:proofErr w:type="spellEnd"/>
      <w:r w:rsidR="00A90326" w:rsidRPr="00A90326">
        <w:rPr>
          <w:lang w:val="en-US"/>
        </w:rPr>
        <w:t xml:space="preserve"> </w:t>
      </w:r>
      <w:proofErr w:type="spellStart"/>
      <w:r w:rsidR="00A90326" w:rsidRPr="00A90326">
        <w:rPr>
          <w:lang w:val="en-US"/>
        </w:rPr>
        <w:t>cường</w:t>
      </w:r>
      <w:proofErr w:type="spellEnd"/>
      <w:r w:rsidR="00A90326" w:rsidRPr="00A90326">
        <w:rPr>
          <w:lang w:val="en-US"/>
        </w:rPr>
        <w:t xml:space="preserve"> </w:t>
      </w:r>
      <w:proofErr w:type="spellStart"/>
      <w:r w:rsidR="00A90326" w:rsidRPr="00A90326">
        <w:rPr>
          <w:lang w:val="en-US"/>
        </w:rPr>
        <w:t>độ</w:t>
      </w:r>
      <w:proofErr w:type="spellEnd"/>
      <w:r w:rsidR="00A90326" w:rsidRPr="00A90326">
        <w:rPr>
          <w:lang w:val="en-US"/>
        </w:rPr>
        <w:t xml:space="preserve"> </w:t>
      </w:r>
      <w:proofErr w:type="spellStart"/>
      <w:r w:rsidR="00A90326" w:rsidRPr="00A90326">
        <w:rPr>
          <w:lang w:val="en-US"/>
        </w:rPr>
        <w:t>của</w:t>
      </w:r>
      <w:proofErr w:type="spellEnd"/>
      <w:r w:rsidR="00A90326" w:rsidRPr="00A90326">
        <w:rPr>
          <w:lang w:val="en-US"/>
        </w:rPr>
        <w:t xml:space="preserve"> </w:t>
      </w:r>
      <w:proofErr w:type="spellStart"/>
      <w:r w:rsidR="00A90326" w:rsidRPr="00A90326">
        <w:rPr>
          <w:lang w:val="en-US"/>
        </w:rPr>
        <w:t>các</w:t>
      </w:r>
      <w:proofErr w:type="spellEnd"/>
      <w:r w:rsidR="00A90326" w:rsidRPr="00A90326">
        <w:rPr>
          <w:lang w:val="en-US"/>
        </w:rPr>
        <w:t xml:space="preserve"> </w:t>
      </w:r>
      <w:proofErr w:type="spellStart"/>
      <w:r w:rsidR="00A90326" w:rsidRPr="00A90326">
        <w:rPr>
          <w:lang w:val="en-US"/>
        </w:rPr>
        <w:t>điểm</w:t>
      </w:r>
      <w:proofErr w:type="spellEnd"/>
      <w:r w:rsidR="00A90326" w:rsidRPr="00A90326">
        <w:rPr>
          <w:lang w:val="en-US"/>
        </w:rPr>
        <w:t xml:space="preserve"> </w:t>
      </w:r>
      <w:proofErr w:type="spellStart"/>
      <w:r w:rsidR="00A90326" w:rsidRPr="00A90326">
        <w:rPr>
          <w:lang w:val="en-US"/>
        </w:rPr>
        <w:t>trên</w:t>
      </w:r>
      <w:proofErr w:type="spellEnd"/>
      <w:r w:rsidR="00A90326" w:rsidRPr="00A90326">
        <w:rPr>
          <w:lang w:val="en-US"/>
        </w:rPr>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w:t>
      </w:r>
      <w:bookmarkEnd w:id="77"/>
    </w:p>
    <w:p w14:paraId="23B65F5A" w14:textId="77777777" w:rsidR="003310FB" w:rsidRPr="003310FB" w:rsidRDefault="003310FB" w:rsidP="003310FB"/>
    <w:p w14:paraId="23D0517C" w14:textId="684956CA" w:rsidR="00CF1F54" w:rsidRDefault="00EA3A73" w:rsidP="003310FB">
      <w:pPr>
        <w:spacing w:line="372" w:lineRule="auto"/>
        <w:ind w:right="-1" w:firstLine="567"/>
        <w:jc w:val="both"/>
        <w:rPr>
          <w:sz w:val="26"/>
          <w:szCs w:val="26"/>
        </w:rPr>
      </w:pPr>
      <w:proofErr w:type="spellStart"/>
      <w:r w:rsidRPr="00EA3A73">
        <w:rPr>
          <w:sz w:val="26"/>
          <w:szCs w:val="26"/>
        </w:rPr>
        <w:t>Hình</w:t>
      </w:r>
      <w:proofErr w:type="spellEnd"/>
      <w:r w:rsidRPr="00EA3A73">
        <w:rPr>
          <w:sz w:val="26"/>
          <w:szCs w:val="26"/>
        </w:rPr>
        <w:t xml:space="preserve"> </w:t>
      </w:r>
      <w:r w:rsidR="00A970CA">
        <w:rPr>
          <w:sz w:val="26"/>
          <w:szCs w:val="26"/>
        </w:rPr>
        <w:t>2.8</w:t>
      </w:r>
      <w:r w:rsidRPr="00EA3A73">
        <w:rPr>
          <w:sz w:val="26"/>
          <w:szCs w:val="26"/>
        </w:rPr>
        <w:t xml:space="preserve">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t>thấy</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chứa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vật</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rắn</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đường</w:t>
      </w:r>
      <w:proofErr w:type="spellEnd"/>
      <w:r w:rsidRPr="00EA3A73">
        <w:rPr>
          <w:sz w:val="26"/>
          <w:szCs w:val="26"/>
        </w:rPr>
        <w:t xml:space="preserve"> </w:t>
      </w:r>
      <w:proofErr w:type="spellStart"/>
      <w:r w:rsidRPr="00EA3A73">
        <w:rPr>
          <w:sz w:val="26"/>
          <w:szCs w:val="26"/>
        </w:rPr>
        <w:t>thẳng</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nhiễu</w:t>
      </w:r>
      <w:proofErr w:type="spellEnd"/>
      <w:r w:rsidRPr="00EA3A73">
        <w:rPr>
          <w:sz w:val="26"/>
          <w:szCs w:val="26"/>
        </w:rPr>
        <w:t xml:space="preserve"> </w:t>
      </w:r>
      <w:proofErr w:type="spellStart"/>
      <w:r w:rsidRPr="00EA3A73">
        <w:rPr>
          <w:sz w:val="26"/>
          <w:szCs w:val="26"/>
        </w:rPr>
        <w:t>đơn</w:t>
      </w:r>
      <w:proofErr w:type="spellEnd"/>
      <w:r w:rsidRPr="00EA3A73">
        <w:rPr>
          <w:sz w:val="26"/>
          <w:szCs w:val="26"/>
        </w:rPr>
        <w:t xml:space="preserve"> </w:t>
      </w:r>
      <w:proofErr w:type="spellStart"/>
      <w:r w:rsidRPr="00EA3A73">
        <w:rPr>
          <w:sz w:val="26"/>
          <w:szCs w:val="26"/>
        </w:rPr>
        <w:t>lẻ</w:t>
      </w:r>
      <w:proofErr w:type="spellEnd"/>
      <w:r w:rsidRPr="00EA3A73">
        <w:rPr>
          <w:sz w:val="26"/>
          <w:szCs w:val="26"/>
        </w:rPr>
        <w:t xml:space="preserve">. </w:t>
      </w:r>
      <w:proofErr w:type="spellStart"/>
      <w:r w:rsidRPr="00EA3A73">
        <w:rPr>
          <w:sz w:val="26"/>
          <w:szCs w:val="26"/>
        </w:rPr>
        <w:t>Hình</w:t>
      </w:r>
      <w:proofErr w:type="spellEnd"/>
      <w:r w:rsidRPr="00EA3A73">
        <w:rPr>
          <w:sz w:val="26"/>
          <w:szCs w:val="26"/>
        </w:rPr>
        <w:t xml:space="preserve"> </w:t>
      </w:r>
      <w:r w:rsidR="00A970CA">
        <w:rPr>
          <w:sz w:val="26"/>
          <w:szCs w:val="26"/>
        </w:rPr>
        <w:t>2.9</w:t>
      </w:r>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biểu</w:t>
      </w:r>
      <w:proofErr w:type="spellEnd"/>
      <w:r w:rsidRPr="00EA3A73">
        <w:rPr>
          <w:sz w:val="26"/>
          <w:szCs w:val="26"/>
        </w:rPr>
        <w:t xml:space="preserve"> </w:t>
      </w:r>
      <w:proofErr w:type="spellStart"/>
      <w:r w:rsidRPr="00EA3A73">
        <w:rPr>
          <w:sz w:val="26"/>
          <w:szCs w:val="26"/>
        </w:rPr>
        <w:t>đồ</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ngang</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bao </w:t>
      </w:r>
      <w:proofErr w:type="spellStart"/>
      <w:r w:rsidRPr="00EA3A73">
        <w:rPr>
          <w:sz w:val="26"/>
          <w:szCs w:val="26"/>
        </w:rPr>
        <w:t>gồm</w:t>
      </w:r>
      <w:proofErr w:type="spellEnd"/>
      <w:r w:rsidRPr="00EA3A73">
        <w:rPr>
          <w:sz w:val="26"/>
          <w:szCs w:val="26"/>
        </w:rPr>
        <w:t xml:space="preserve"> </w:t>
      </w:r>
      <w:proofErr w:type="spellStart"/>
      <w:r w:rsidRPr="00EA3A73">
        <w:rPr>
          <w:sz w:val="26"/>
          <w:szCs w:val="26"/>
        </w:rPr>
        <w:t>cả</w:t>
      </w:r>
      <w:proofErr w:type="spellEnd"/>
      <w:r w:rsidRPr="00EA3A73">
        <w:rPr>
          <w:sz w:val="26"/>
          <w:szCs w:val="26"/>
        </w:rPr>
        <w:t xml:space="preserve"> </w:t>
      </w:r>
      <w:proofErr w:type="spellStart"/>
      <w:r w:rsidRPr="00EA3A73">
        <w:rPr>
          <w:sz w:val="26"/>
          <w:szCs w:val="26"/>
        </w:rPr>
        <w:lastRenderedPageBreak/>
        <w:t>điểm</w:t>
      </w:r>
      <w:proofErr w:type="spellEnd"/>
      <w:r w:rsidRPr="00EA3A73">
        <w:rPr>
          <w:sz w:val="26"/>
          <w:szCs w:val="26"/>
        </w:rPr>
        <w:t xml:space="preserve"> </w:t>
      </w:r>
      <w:proofErr w:type="spellStart"/>
      <w:r w:rsidRPr="00EA3A73">
        <w:rPr>
          <w:sz w:val="26"/>
          <w:szCs w:val="26"/>
        </w:rPr>
        <w:t>rời</w:t>
      </w:r>
      <w:proofErr w:type="spellEnd"/>
      <w:r w:rsidRPr="00EA3A73">
        <w:rPr>
          <w:sz w:val="26"/>
          <w:szCs w:val="26"/>
        </w:rPr>
        <w:t xml:space="preserve"> </w:t>
      </w:r>
      <w:proofErr w:type="spellStart"/>
      <w:r w:rsidRPr="00EA3A73">
        <w:rPr>
          <w:sz w:val="26"/>
          <w:szCs w:val="26"/>
        </w:rPr>
        <w:t>rạc</w:t>
      </w:r>
      <w:proofErr w:type="spellEnd"/>
      <w:r w:rsidRPr="00EA3A73">
        <w:rPr>
          <w:sz w:val="26"/>
          <w:szCs w:val="26"/>
        </w:rPr>
        <w:t xml:space="preserve">. Các </w:t>
      </w:r>
      <w:proofErr w:type="spellStart"/>
      <w:r w:rsidRPr="00EA3A73">
        <w:rPr>
          <w:sz w:val="26"/>
          <w:szCs w:val="26"/>
        </w:rPr>
        <w:t>chuyển</w:t>
      </w:r>
      <w:proofErr w:type="spellEnd"/>
      <w:r w:rsidRPr="00EA3A73">
        <w:rPr>
          <w:sz w:val="26"/>
          <w:szCs w:val="26"/>
        </w:rPr>
        <w:t xml:space="preserve"> </w:t>
      </w:r>
      <w:proofErr w:type="spellStart"/>
      <w:r w:rsidRPr="00EA3A73">
        <w:rPr>
          <w:sz w:val="26"/>
          <w:szCs w:val="26"/>
        </w:rPr>
        <w:t>tiếp</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giữa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vật</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rắn</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nền</w:t>
      </w:r>
      <w:proofErr w:type="spellEnd"/>
      <w:r w:rsidRPr="00EA3A73">
        <w:rPr>
          <w:sz w:val="26"/>
          <w:szCs w:val="26"/>
        </w:rPr>
        <w:t xml:space="preserve"> </w:t>
      </w:r>
      <w:proofErr w:type="spellStart"/>
      <w:r w:rsidRPr="00EA3A73">
        <w:rPr>
          <w:sz w:val="26"/>
          <w:szCs w:val="26"/>
        </w:rPr>
        <w:t>dọc</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w:t>
      </w:r>
      <w:proofErr w:type="spellStart"/>
      <w:r w:rsidRPr="00EA3A73">
        <w:rPr>
          <w:sz w:val="26"/>
          <w:szCs w:val="26"/>
        </w:rPr>
        <w:t>đường</w:t>
      </w:r>
      <w:proofErr w:type="spellEnd"/>
      <w:r w:rsidRPr="00EA3A73">
        <w:rPr>
          <w:sz w:val="26"/>
          <w:szCs w:val="26"/>
        </w:rPr>
        <w:t xml:space="preserve"> </w:t>
      </w:r>
      <w:proofErr w:type="spellStart"/>
      <w:r w:rsidRPr="00EA3A73">
        <w:rPr>
          <w:sz w:val="26"/>
          <w:szCs w:val="26"/>
        </w:rPr>
        <w:t>quét</w:t>
      </w:r>
      <w:proofErr w:type="spellEnd"/>
      <w:r w:rsidRPr="00EA3A73">
        <w:rPr>
          <w:sz w:val="26"/>
          <w:szCs w:val="26"/>
        </w:rPr>
        <w:t xml:space="preserve">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t>thấy</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loại</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dạng</w:t>
      </w:r>
      <w:proofErr w:type="spellEnd"/>
      <w:r w:rsidRPr="00EA3A73">
        <w:rPr>
          <w:sz w:val="26"/>
          <w:szCs w:val="26"/>
        </w:rPr>
        <w:t xml:space="preserve"> </w:t>
      </w:r>
      <w:proofErr w:type="spellStart"/>
      <w:r w:rsidRPr="00EA3A73">
        <w:rPr>
          <w:sz w:val="26"/>
          <w:szCs w:val="26"/>
        </w:rPr>
        <w:t>dốc</w:t>
      </w:r>
      <w:proofErr w:type="spellEnd"/>
      <w:r w:rsidRPr="00EA3A73">
        <w:rPr>
          <w:sz w:val="26"/>
          <w:szCs w:val="26"/>
        </w:rPr>
        <w:t xml:space="preserve"> (</w:t>
      </w:r>
      <w:proofErr w:type="spellStart"/>
      <w:r w:rsidRPr="00EA3A73">
        <w:rPr>
          <w:sz w:val="26"/>
          <w:szCs w:val="26"/>
        </w:rPr>
        <w:t>trái</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dạng</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phải</w:t>
      </w:r>
      <w:proofErr w:type="spellEnd"/>
      <w:r w:rsidRPr="00EA3A73">
        <w:rPr>
          <w:sz w:val="26"/>
          <w:szCs w:val="26"/>
        </w:rPr>
        <w:t xml:space="preserve">). </w:t>
      </w:r>
      <w:proofErr w:type="spellStart"/>
      <w:r w:rsidRPr="00EA3A73">
        <w:rPr>
          <w:sz w:val="26"/>
          <w:szCs w:val="26"/>
        </w:rPr>
        <w:t>Hình</w:t>
      </w:r>
      <w:proofErr w:type="spellEnd"/>
      <w:r w:rsidRPr="00EA3A73">
        <w:rPr>
          <w:sz w:val="26"/>
          <w:szCs w:val="26"/>
        </w:rPr>
        <w:t xml:space="preserve"> </w:t>
      </w:r>
      <w:r w:rsidR="00CF1F54">
        <w:rPr>
          <w:sz w:val="26"/>
          <w:szCs w:val="26"/>
        </w:rPr>
        <w:t>2.10</w:t>
      </w:r>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phiên</w:t>
      </w:r>
      <w:proofErr w:type="spellEnd"/>
      <w:r w:rsidRPr="00EA3A73">
        <w:rPr>
          <w:sz w:val="26"/>
          <w:szCs w:val="26"/>
        </w:rPr>
        <w:t xml:space="preserve"> </w:t>
      </w:r>
      <w:proofErr w:type="spellStart"/>
      <w:r w:rsidRPr="00EA3A73">
        <w:rPr>
          <w:sz w:val="26"/>
          <w:szCs w:val="26"/>
        </w:rPr>
        <w:t>bản</w:t>
      </w:r>
      <w:proofErr w:type="spellEnd"/>
      <w:r w:rsidRPr="00EA3A73">
        <w:rPr>
          <w:sz w:val="26"/>
          <w:szCs w:val="26"/>
        </w:rPr>
        <w:t xml:space="preserve"> </w:t>
      </w:r>
      <w:proofErr w:type="spellStart"/>
      <w:r w:rsidRPr="00EA3A73">
        <w:rPr>
          <w:sz w:val="26"/>
          <w:szCs w:val="26"/>
        </w:rPr>
        <w:t>đơn</w:t>
      </w:r>
      <w:proofErr w:type="spellEnd"/>
      <w:r w:rsidRPr="00EA3A73">
        <w:rPr>
          <w:sz w:val="26"/>
          <w:szCs w:val="26"/>
        </w:rPr>
        <w:t xml:space="preserve"> </w:t>
      </w:r>
      <w:proofErr w:type="spellStart"/>
      <w:r w:rsidRPr="00EA3A73">
        <w:rPr>
          <w:sz w:val="26"/>
          <w:szCs w:val="26"/>
        </w:rPr>
        <w:t>giản</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biểu</w:t>
      </w:r>
      <w:proofErr w:type="spellEnd"/>
      <w:r w:rsidRPr="00EA3A73">
        <w:rPr>
          <w:sz w:val="26"/>
          <w:szCs w:val="26"/>
        </w:rPr>
        <w:t xml:space="preserve"> </w:t>
      </w:r>
      <w:proofErr w:type="spellStart"/>
      <w:r w:rsidRPr="00EA3A73">
        <w:rPr>
          <w:sz w:val="26"/>
          <w:szCs w:val="26"/>
        </w:rPr>
        <w:t>đồ</w:t>
      </w:r>
      <w:proofErr w:type="spellEnd"/>
      <w:r w:rsidRPr="00EA3A73">
        <w:rPr>
          <w:sz w:val="26"/>
          <w:szCs w:val="26"/>
        </w:rPr>
        <w:t xml:space="preserve">, </w:t>
      </w:r>
      <w:proofErr w:type="spellStart"/>
      <w:r w:rsidRPr="00EA3A73">
        <w:rPr>
          <w:sz w:val="26"/>
          <w:szCs w:val="26"/>
        </w:rPr>
        <w:t>với</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đủ</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phân</w:t>
      </w:r>
      <w:proofErr w:type="spellEnd"/>
      <w:r w:rsidRPr="00EA3A73">
        <w:rPr>
          <w:sz w:val="26"/>
          <w:szCs w:val="26"/>
        </w:rPr>
        <w:t xml:space="preserve"> </w:t>
      </w:r>
      <w:proofErr w:type="spellStart"/>
      <w:r w:rsidRPr="00EA3A73">
        <w:rPr>
          <w:sz w:val="26"/>
          <w:szCs w:val="26"/>
        </w:rPr>
        <w:t>tích</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phản</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với</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nhiễu</w:t>
      </w:r>
      <w:proofErr w:type="spellEnd"/>
      <w:r w:rsidRPr="00EA3A73">
        <w:rPr>
          <w:sz w:val="26"/>
          <w:szCs w:val="26"/>
        </w:rPr>
        <w:t xml:space="preserve">, </w:t>
      </w:r>
      <w:proofErr w:type="spellStart"/>
      <w:r w:rsidRPr="00EA3A73">
        <w:rPr>
          <w:sz w:val="26"/>
          <w:szCs w:val="26"/>
        </w:rPr>
        <w:t>đường</w:t>
      </w:r>
      <w:proofErr w:type="spellEnd"/>
      <w:r w:rsidRPr="00EA3A73">
        <w:rPr>
          <w:sz w:val="26"/>
          <w:szCs w:val="26"/>
        </w:rPr>
        <w:t xml:space="preserve"> </w:t>
      </w:r>
      <w:proofErr w:type="spellStart"/>
      <w:r w:rsidRPr="00EA3A73">
        <w:rPr>
          <w:sz w:val="26"/>
          <w:szCs w:val="26"/>
        </w:rPr>
        <w:t>thẳng</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vật</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w:t>
      </w:r>
      <w:r w:rsidR="003310FB">
        <w:rPr>
          <w:sz w:val="26"/>
          <w:szCs w:val="26"/>
        </w:rPr>
        <w:t xml:space="preserve"> </w:t>
      </w:r>
      <w:r w:rsidRPr="00EA3A73">
        <w:rPr>
          <w:sz w:val="26"/>
          <w:szCs w:val="26"/>
        </w:rPr>
        <w:t xml:space="preserve">Qua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ta </w:t>
      </w:r>
      <w:proofErr w:type="spellStart"/>
      <w:r w:rsidRPr="00EA3A73">
        <w:rPr>
          <w:sz w:val="26"/>
          <w:szCs w:val="26"/>
        </w:rPr>
        <w:t>rút</w:t>
      </w:r>
      <w:proofErr w:type="spellEnd"/>
      <w:r w:rsidRPr="00EA3A73">
        <w:rPr>
          <w:sz w:val="26"/>
          <w:szCs w:val="26"/>
        </w:rPr>
        <w:t xml:space="preserve"> </w:t>
      </w:r>
      <w:proofErr w:type="spellStart"/>
      <w:r w:rsidRPr="00EA3A73">
        <w:rPr>
          <w:sz w:val="26"/>
          <w:szCs w:val="26"/>
        </w:rPr>
        <w:t>ra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kết</w:t>
      </w:r>
      <w:proofErr w:type="spellEnd"/>
      <w:r w:rsidRPr="00EA3A73">
        <w:rPr>
          <w:sz w:val="26"/>
          <w:szCs w:val="26"/>
        </w:rPr>
        <w:t xml:space="preserve"> </w:t>
      </w:r>
      <w:proofErr w:type="spellStart"/>
      <w:r w:rsidRPr="00EA3A73">
        <w:rPr>
          <w:sz w:val="26"/>
          <w:szCs w:val="26"/>
        </w:rPr>
        <w:t>luận</w:t>
      </w:r>
      <w:proofErr w:type="spellEnd"/>
      <w:r w:rsidRPr="00EA3A73">
        <w:rPr>
          <w:sz w:val="26"/>
          <w:szCs w:val="26"/>
        </w:rPr>
        <w:t xml:space="preserve"> </w:t>
      </w:r>
      <w:proofErr w:type="spellStart"/>
      <w:r w:rsidRPr="00EA3A73">
        <w:rPr>
          <w:sz w:val="26"/>
          <w:szCs w:val="26"/>
        </w:rPr>
        <w:t>sau</w:t>
      </w:r>
      <w:proofErr w:type="spellEnd"/>
      <w:r w:rsidRPr="00EA3A73">
        <w:rPr>
          <w:sz w:val="26"/>
          <w:szCs w:val="26"/>
        </w:rPr>
        <w:t xml:space="preserve">: </w:t>
      </w:r>
    </w:p>
    <w:p w14:paraId="75005689" w14:textId="72430D42" w:rsidR="00CF1F54" w:rsidRPr="003310FB" w:rsidRDefault="00EA3A73" w:rsidP="003310FB">
      <w:pPr>
        <w:pStyle w:val="ListParagraph"/>
        <w:numPr>
          <w:ilvl w:val="0"/>
          <w:numId w:val="13"/>
        </w:numPr>
        <w:spacing w:line="372" w:lineRule="auto"/>
        <w:ind w:right="-1"/>
        <w:rPr>
          <w:szCs w:val="26"/>
        </w:rPr>
      </w:pPr>
      <w:r w:rsidRPr="003310FB">
        <w:rPr>
          <w:szCs w:val="26"/>
        </w:rPr>
        <w:t>Đạo hàm bậc nhất thường tạo ra cạnh dày hơn trong ảnh.</w:t>
      </w:r>
    </w:p>
    <w:p w14:paraId="4DD3A8F0" w14:textId="341C551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có phản ứng mạnh hơn với các chi tiết mảnh như đường mảnh, điểm riêng lẻ và nhiễu.</w:t>
      </w:r>
    </w:p>
    <w:p w14:paraId="0BD412C6" w14:textId="574136E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tạo ra phản ứng kép ở các cạnh dạng dốc và dạng bậc.</w:t>
      </w:r>
    </w:p>
    <w:p w14:paraId="6AB64880" w14:textId="6181D152" w:rsidR="00EA3A73" w:rsidRPr="003310FB" w:rsidRDefault="00EA3A73" w:rsidP="003310FB">
      <w:pPr>
        <w:pStyle w:val="ListParagraph"/>
        <w:numPr>
          <w:ilvl w:val="0"/>
          <w:numId w:val="13"/>
        </w:numPr>
        <w:spacing w:line="372" w:lineRule="auto"/>
        <w:ind w:right="-1"/>
        <w:rPr>
          <w:szCs w:val="26"/>
        </w:rPr>
      </w:pPr>
      <w:r w:rsidRPr="003310FB">
        <w:rPr>
          <w:szCs w:val="26"/>
        </w:rPr>
        <w:t>Dấu của đạo hàm bậc hai có thể dùng để xác định hướng chuyển tiếp từ sáng sang tối hoặc từ tối sang sáng ở các cạnh.</w:t>
      </w:r>
    </w:p>
    <w:p w14:paraId="62575DB7" w14:textId="05D32F62" w:rsidR="00DF1336" w:rsidRDefault="000674DB" w:rsidP="001D5CBC">
      <w:pPr>
        <w:spacing w:line="372" w:lineRule="auto"/>
        <w:ind w:right="-1" w:firstLine="360"/>
        <w:jc w:val="both"/>
        <w:rPr>
          <w:sz w:val="26"/>
          <w:szCs w:val="26"/>
        </w:rPr>
      </w:pPr>
      <w:r w:rsidRPr="000674DB">
        <w:rPr>
          <w:sz w:val="26"/>
          <w:szCs w:val="26"/>
        </w:rPr>
        <w:t xml:space="preserve">Phương </w:t>
      </w:r>
      <w:proofErr w:type="spellStart"/>
      <w:r w:rsidRPr="000674DB">
        <w:rPr>
          <w:sz w:val="26"/>
          <w:szCs w:val="26"/>
        </w:rPr>
        <w:t>pháp</w:t>
      </w:r>
      <w:proofErr w:type="spellEnd"/>
      <w:r w:rsidRPr="000674DB">
        <w:rPr>
          <w:sz w:val="26"/>
          <w:szCs w:val="26"/>
        </w:rPr>
        <w:t xml:space="preserve"> </w:t>
      </w:r>
      <w:proofErr w:type="spellStart"/>
      <w:r w:rsidRPr="000674DB">
        <w:rPr>
          <w:sz w:val="26"/>
          <w:szCs w:val="26"/>
        </w:rPr>
        <w:t>phổ</w:t>
      </w:r>
      <w:proofErr w:type="spellEnd"/>
      <w:r w:rsidRPr="000674DB">
        <w:rPr>
          <w:sz w:val="26"/>
          <w:szCs w:val="26"/>
        </w:rPr>
        <w:t xml:space="preserve"> </w:t>
      </w:r>
      <w:proofErr w:type="spellStart"/>
      <w:r w:rsidRPr="000674DB">
        <w:rPr>
          <w:sz w:val="26"/>
          <w:szCs w:val="26"/>
        </w:rPr>
        <w:t>biến</w:t>
      </w:r>
      <w:proofErr w:type="spellEnd"/>
      <w:r w:rsidRPr="000674DB">
        <w:rPr>
          <w:sz w:val="26"/>
          <w:szCs w:val="26"/>
        </w:rPr>
        <w:t xml:space="preserve"> </w:t>
      </w:r>
      <w:proofErr w:type="spellStart"/>
      <w:r w:rsidRPr="000674DB">
        <w:rPr>
          <w:sz w:val="26"/>
          <w:szCs w:val="26"/>
        </w:rPr>
        <w:t>để</w:t>
      </w:r>
      <w:proofErr w:type="spellEnd"/>
      <w:r w:rsidRPr="000674DB">
        <w:rPr>
          <w:sz w:val="26"/>
          <w:szCs w:val="26"/>
        </w:rPr>
        <w:t xml:space="preserve"> </w:t>
      </w:r>
      <w:proofErr w:type="spellStart"/>
      <w:r w:rsidRPr="000674DB">
        <w:rPr>
          <w:sz w:val="26"/>
          <w:szCs w:val="26"/>
        </w:rPr>
        <w:t>tính</w:t>
      </w:r>
      <w:proofErr w:type="spellEnd"/>
      <w:r w:rsidRPr="000674DB">
        <w:rPr>
          <w:sz w:val="26"/>
          <w:szCs w:val="26"/>
        </w:rPr>
        <w:t xml:space="preserve"> </w:t>
      </w:r>
      <w:proofErr w:type="spellStart"/>
      <w:r w:rsidRPr="000674DB">
        <w:rPr>
          <w:sz w:val="26"/>
          <w:szCs w:val="26"/>
        </w:rPr>
        <w:t>đạo</w:t>
      </w:r>
      <w:proofErr w:type="spellEnd"/>
      <w:r w:rsidRPr="000674DB">
        <w:rPr>
          <w:sz w:val="26"/>
          <w:szCs w:val="26"/>
        </w:rPr>
        <w:t xml:space="preserve"> </w:t>
      </w:r>
      <w:proofErr w:type="spellStart"/>
      <w:r w:rsidRPr="000674DB">
        <w:rPr>
          <w:sz w:val="26"/>
          <w:szCs w:val="26"/>
        </w:rPr>
        <w:t>hàm</w:t>
      </w:r>
      <w:proofErr w:type="spellEnd"/>
      <w:r w:rsidRPr="000674DB">
        <w:rPr>
          <w:sz w:val="26"/>
          <w:szCs w:val="26"/>
        </w:rPr>
        <w:t xml:space="preserve"> </w:t>
      </w:r>
      <w:proofErr w:type="spellStart"/>
      <w:r w:rsidRPr="000674DB">
        <w:rPr>
          <w:sz w:val="26"/>
          <w:szCs w:val="26"/>
        </w:rPr>
        <w:t>bậc</w:t>
      </w:r>
      <w:proofErr w:type="spellEnd"/>
      <w:r w:rsidRPr="000674DB">
        <w:rPr>
          <w:sz w:val="26"/>
          <w:szCs w:val="26"/>
        </w:rPr>
        <w:t xml:space="preserve"> </w:t>
      </w:r>
      <w:proofErr w:type="spellStart"/>
      <w:r w:rsidRPr="000674DB">
        <w:rPr>
          <w:sz w:val="26"/>
          <w:szCs w:val="26"/>
        </w:rPr>
        <w:t>nhất</w:t>
      </w:r>
      <w:proofErr w:type="spellEnd"/>
      <w:r w:rsidRPr="000674DB">
        <w:rPr>
          <w:sz w:val="26"/>
          <w:szCs w:val="26"/>
        </w:rPr>
        <w:t xml:space="preserve"> </w:t>
      </w:r>
      <w:proofErr w:type="spellStart"/>
      <w:r w:rsidRPr="000674DB">
        <w:rPr>
          <w:sz w:val="26"/>
          <w:szCs w:val="26"/>
        </w:rPr>
        <w:t>và</w:t>
      </w:r>
      <w:proofErr w:type="spellEnd"/>
      <w:r w:rsidRPr="000674DB">
        <w:rPr>
          <w:sz w:val="26"/>
          <w:szCs w:val="26"/>
        </w:rPr>
        <w:t xml:space="preserve"> </w:t>
      </w:r>
      <w:proofErr w:type="spellStart"/>
      <w:r w:rsidRPr="000674DB">
        <w:rPr>
          <w:sz w:val="26"/>
          <w:szCs w:val="26"/>
        </w:rPr>
        <w:t>bậc</w:t>
      </w:r>
      <w:proofErr w:type="spellEnd"/>
      <w:r w:rsidRPr="000674DB">
        <w:rPr>
          <w:sz w:val="26"/>
          <w:szCs w:val="26"/>
        </w:rPr>
        <w:t xml:space="preserve"> </w:t>
      </w:r>
      <w:proofErr w:type="spellStart"/>
      <w:r w:rsidRPr="000674DB">
        <w:rPr>
          <w:sz w:val="26"/>
          <w:szCs w:val="26"/>
        </w:rPr>
        <w:t>hai</w:t>
      </w:r>
      <w:proofErr w:type="spellEnd"/>
      <w:r w:rsidRPr="000674DB">
        <w:rPr>
          <w:sz w:val="26"/>
          <w:szCs w:val="26"/>
        </w:rPr>
        <w:t xml:space="preserve"> </w:t>
      </w:r>
      <w:proofErr w:type="spellStart"/>
      <w:r w:rsidRPr="000674DB">
        <w:rPr>
          <w:sz w:val="26"/>
          <w:szCs w:val="26"/>
        </w:rPr>
        <w:t>tại</w:t>
      </w:r>
      <w:proofErr w:type="spellEnd"/>
      <w:r w:rsidRPr="000674DB">
        <w:rPr>
          <w:sz w:val="26"/>
          <w:szCs w:val="26"/>
        </w:rPr>
        <w:t xml:space="preserve"> </w:t>
      </w:r>
      <w:proofErr w:type="spellStart"/>
      <w:r w:rsidRPr="000674DB">
        <w:rPr>
          <w:sz w:val="26"/>
          <w:szCs w:val="26"/>
        </w:rPr>
        <w:t>mỗi</w:t>
      </w:r>
      <w:proofErr w:type="spellEnd"/>
      <w:r w:rsidRPr="000674DB">
        <w:rPr>
          <w:sz w:val="26"/>
          <w:szCs w:val="26"/>
        </w:rPr>
        <w:t xml:space="preserve"> </w:t>
      </w:r>
      <w:proofErr w:type="spellStart"/>
      <w:r w:rsidRPr="000674DB">
        <w:rPr>
          <w:sz w:val="26"/>
          <w:szCs w:val="26"/>
        </w:rPr>
        <w:t>vị</w:t>
      </w:r>
      <w:proofErr w:type="spellEnd"/>
      <w:r w:rsidRPr="000674DB">
        <w:rPr>
          <w:sz w:val="26"/>
          <w:szCs w:val="26"/>
        </w:rPr>
        <w:t xml:space="preserve"> </w:t>
      </w:r>
      <w:proofErr w:type="spellStart"/>
      <w:r w:rsidRPr="000674DB">
        <w:rPr>
          <w:sz w:val="26"/>
          <w:szCs w:val="26"/>
        </w:rPr>
        <w:t>trí</w:t>
      </w:r>
      <w:proofErr w:type="spellEnd"/>
      <w:r w:rsidRPr="000674DB">
        <w:rPr>
          <w:sz w:val="26"/>
          <w:szCs w:val="26"/>
        </w:rPr>
        <w:t xml:space="preserve"> pixel </w:t>
      </w:r>
      <w:proofErr w:type="spellStart"/>
      <w:r w:rsidRPr="000674DB">
        <w:rPr>
          <w:sz w:val="26"/>
          <w:szCs w:val="26"/>
        </w:rPr>
        <w:t>trong</w:t>
      </w:r>
      <w:proofErr w:type="spellEnd"/>
      <w:r w:rsidRPr="000674DB">
        <w:rPr>
          <w:sz w:val="26"/>
          <w:szCs w:val="26"/>
        </w:rPr>
        <w:t xml:space="preserve"> </w:t>
      </w:r>
      <w:proofErr w:type="spellStart"/>
      <w:r w:rsidRPr="000674DB">
        <w:rPr>
          <w:sz w:val="26"/>
          <w:szCs w:val="26"/>
        </w:rPr>
        <w:t>ảnh</w:t>
      </w:r>
      <w:proofErr w:type="spellEnd"/>
      <w:r w:rsidRPr="000674DB">
        <w:rPr>
          <w:sz w:val="26"/>
          <w:szCs w:val="26"/>
        </w:rPr>
        <w:t xml:space="preserve"> </w:t>
      </w:r>
      <w:proofErr w:type="spellStart"/>
      <w:r w:rsidRPr="000674DB">
        <w:rPr>
          <w:sz w:val="26"/>
          <w:szCs w:val="26"/>
        </w:rPr>
        <w:t>là</w:t>
      </w:r>
      <w:proofErr w:type="spellEnd"/>
      <w:r w:rsidRPr="000674DB">
        <w:rPr>
          <w:sz w:val="26"/>
          <w:szCs w:val="26"/>
        </w:rPr>
        <w:t xml:space="preserve"> </w:t>
      </w:r>
      <w:proofErr w:type="spellStart"/>
      <w:r w:rsidRPr="000674DB">
        <w:rPr>
          <w:sz w:val="26"/>
          <w:szCs w:val="26"/>
        </w:rPr>
        <w:t>sử</w:t>
      </w:r>
      <w:proofErr w:type="spellEnd"/>
      <w:r w:rsidRPr="000674DB">
        <w:rPr>
          <w:sz w:val="26"/>
          <w:szCs w:val="26"/>
        </w:rPr>
        <w:t xml:space="preserve"> </w:t>
      </w:r>
      <w:proofErr w:type="spellStart"/>
      <w:r w:rsidRPr="000674DB">
        <w:rPr>
          <w:sz w:val="26"/>
          <w:szCs w:val="26"/>
        </w:rPr>
        <w:t>dụng</w:t>
      </w:r>
      <w:proofErr w:type="spellEnd"/>
      <w:r w:rsidRPr="000674DB">
        <w:rPr>
          <w:sz w:val="26"/>
          <w:szCs w:val="26"/>
        </w:rPr>
        <w:t xml:space="preserve"> </w:t>
      </w:r>
      <w:proofErr w:type="spellStart"/>
      <w:r w:rsidRPr="000674DB">
        <w:rPr>
          <w:sz w:val="26"/>
          <w:szCs w:val="26"/>
        </w:rPr>
        <w:t>các</w:t>
      </w:r>
      <w:proofErr w:type="spellEnd"/>
      <w:r w:rsidRPr="000674DB">
        <w:rPr>
          <w:sz w:val="26"/>
          <w:szCs w:val="26"/>
        </w:rPr>
        <w:t xml:space="preserve"> </w:t>
      </w:r>
      <w:proofErr w:type="spellStart"/>
      <w:r w:rsidRPr="000674DB">
        <w:rPr>
          <w:sz w:val="26"/>
          <w:szCs w:val="26"/>
        </w:rPr>
        <w:t>bộ</w:t>
      </w:r>
      <w:proofErr w:type="spellEnd"/>
      <w:r w:rsidRPr="000674DB">
        <w:rPr>
          <w:sz w:val="26"/>
          <w:szCs w:val="26"/>
        </w:rPr>
        <w:t xml:space="preserve"> </w:t>
      </w:r>
      <w:proofErr w:type="spellStart"/>
      <w:r w:rsidRPr="000674DB">
        <w:rPr>
          <w:sz w:val="26"/>
          <w:szCs w:val="26"/>
        </w:rPr>
        <w:t>lọc</w:t>
      </w:r>
      <w:proofErr w:type="spellEnd"/>
      <w:r w:rsidRPr="000674DB">
        <w:rPr>
          <w:sz w:val="26"/>
          <w:szCs w:val="26"/>
        </w:rPr>
        <w:t xml:space="preserve"> </w:t>
      </w:r>
      <w:proofErr w:type="spellStart"/>
      <w:r w:rsidRPr="000674DB">
        <w:rPr>
          <w:sz w:val="26"/>
          <w:szCs w:val="26"/>
        </w:rPr>
        <w:t>không</w:t>
      </w:r>
      <w:proofErr w:type="spellEnd"/>
      <w:r w:rsidRPr="000674DB">
        <w:rPr>
          <w:sz w:val="26"/>
          <w:szCs w:val="26"/>
        </w:rPr>
        <w:t xml:space="preserve"> </w:t>
      </w:r>
      <w:proofErr w:type="spellStart"/>
      <w:r w:rsidRPr="000674DB">
        <w:rPr>
          <w:sz w:val="26"/>
          <w:szCs w:val="26"/>
        </w:rPr>
        <w:t>gian</w:t>
      </w:r>
      <w:proofErr w:type="spellEnd"/>
      <w:r w:rsidRPr="000674DB">
        <w:rPr>
          <w:sz w:val="26"/>
          <w:szCs w:val="26"/>
        </w:rPr>
        <w:t xml:space="preserve">. </w:t>
      </w:r>
      <w:proofErr w:type="spellStart"/>
      <w:r w:rsidRPr="000674DB">
        <w:rPr>
          <w:sz w:val="26"/>
          <w:szCs w:val="26"/>
        </w:rPr>
        <w:t>Với</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w:t>
      </w:r>
      <w:proofErr w:type="spellStart"/>
      <w:r w:rsidRPr="000674DB">
        <w:rPr>
          <w:sz w:val="26"/>
          <w:szCs w:val="26"/>
        </w:rPr>
        <w:t>lọc</w:t>
      </w:r>
      <w:proofErr w:type="spellEnd"/>
      <w:r w:rsidR="00143382">
        <w:rPr>
          <w:sz w:val="26"/>
          <w:szCs w:val="26"/>
        </w:rPr>
        <w:t xml:space="preserve"> (mask)</w:t>
      </w:r>
      <w:r w:rsidRPr="000674DB">
        <w:rPr>
          <w:sz w:val="26"/>
          <w:szCs w:val="26"/>
        </w:rPr>
        <w:t xml:space="preserve"> 3 x 3 </w:t>
      </w:r>
      <w:proofErr w:type="spellStart"/>
      <w:r w:rsidRPr="000674DB">
        <w:rPr>
          <w:sz w:val="26"/>
          <w:szCs w:val="26"/>
        </w:rPr>
        <w:t>trong</w:t>
      </w:r>
      <w:proofErr w:type="spellEnd"/>
      <w:r w:rsidRPr="000674DB">
        <w:rPr>
          <w:sz w:val="26"/>
          <w:szCs w:val="26"/>
        </w:rPr>
        <w:t xml:space="preserve"> </w:t>
      </w:r>
      <w:proofErr w:type="spellStart"/>
      <w:r>
        <w:rPr>
          <w:sz w:val="26"/>
          <w:szCs w:val="26"/>
        </w:rPr>
        <w:t>h</w:t>
      </w:r>
      <w:r w:rsidRPr="000674DB">
        <w:rPr>
          <w:sz w:val="26"/>
          <w:szCs w:val="26"/>
        </w:rPr>
        <w:t>ình</w:t>
      </w:r>
      <w:proofErr w:type="spellEnd"/>
      <w:r w:rsidRPr="000674DB">
        <w:rPr>
          <w:sz w:val="26"/>
          <w:szCs w:val="26"/>
        </w:rPr>
        <w:t xml:space="preserve"> </w:t>
      </w:r>
      <w:r>
        <w:rPr>
          <w:sz w:val="26"/>
          <w:szCs w:val="26"/>
        </w:rPr>
        <w:t>2.11</w:t>
      </w:r>
      <w:r w:rsidRPr="000674DB">
        <w:rPr>
          <w:sz w:val="26"/>
          <w:szCs w:val="26"/>
        </w:rPr>
        <w:t xml:space="preserve">, </w:t>
      </w:r>
      <w:proofErr w:type="spellStart"/>
      <w:r w:rsidRPr="000674DB">
        <w:rPr>
          <w:sz w:val="26"/>
          <w:szCs w:val="26"/>
        </w:rPr>
        <w:t>quy</w:t>
      </w:r>
      <w:proofErr w:type="spellEnd"/>
      <w:r w:rsidRPr="000674DB">
        <w:rPr>
          <w:sz w:val="26"/>
          <w:szCs w:val="26"/>
        </w:rPr>
        <w:t xml:space="preserve"> </w:t>
      </w:r>
      <w:proofErr w:type="spellStart"/>
      <w:r w:rsidRPr="000674DB">
        <w:rPr>
          <w:sz w:val="26"/>
          <w:szCs w:val="26"/>
        </w:rPr>
        <w:t>trình</w:t>
      </w:r>
      <w:proofErr w:type="spellEnd"/>
      <w:r w:rsidRPr="000674DB">
        <w:rPr>
          <w:sz w:val="26"/>
          <w:szCs w:val="26"/>
        </w:rPr>
        <w:t xml:space="preserve"> bao </w:t>
      </w:r>
      <w:proofErr w:type="spellStart"/>
      <w:r w:rsidRPr="000674DB">
        <w:rPr>
          <w:sz w:val="26"/>
          <w:szCs w:val="26"/>
        </w:rPr>
        <w:t>gồm</w:t>
      </w:r>
      <w:proofErr w:type="spellEnd"/>
      <w:r w:rsidRPr="000674DB">
        <w:rPr>
          <w:sz w:val="26"/>
          <w:szCs w:val="26"/>
        </w:rPr>
        <w:t xml:space="preserve"> </w:t>
      </w:r>
      <w:proofErr w:type="spellStart"/>
      <w:r w:rsidRPr="000674DB">
        <w:rPr>
          <w:sz w:val="26"/>
          <w:szCs w:val="26"/>
        </w:rPr>
        <w:t>việc</w:t>
      </w:r>
      <w:proofErr w:type="spellEnd"/>
      <w:r w:rsidRPr="000674DB">
        <w:rPr>
          <w:sz w:val="26"/>
          <w:szCs w:val="26"/>
        </w:rPr>
        <w:t xml:space="preserve"> </w:t>
      </w:r>
      <w:proofErr w:type="spellStart"/>
      <w:r w:rsidRPr="000674DB">
        <w:rPr>
          <w:sz w:val="26"/>
          <w:szCs w:val="26"/>
        </w:rPr>
        <w:t>tính</w:t>
      </w:r>
      <w:proofErr w:type="spellEnd"/>
      <w:r w:rsidRPr="000674DB">
        <w:rPr>
          <w:sz w:val="26"/>
          <w:szCs w:val="26"/>
        </w:rPr>
        <w:t xml:space="preserve"> </w:t>
      </w:r>
      <w:proofErr w:type="spellStart"/>
      <w:r w:rsidRPr="000674DB">
        <w:rPr>
          <w:sz w:val="26"/>
          <w:szCs w:val="26"/>
        </w:rPr>
        <w:t>tổng</w:t>
      </w:r>
      <w:proofErr w:type="spellEnd"/>
      <w:r w:rsidRPr="000674DB">
        <w:rPr>
          <w:sz w:val="26"/>
          <w:szCs w:val="26"/>
        </w:rPr>
        <w:t xml:space="preserve"> </w:t>
      </w:r>
      <w:proofErr w:type="spellStart"/>
      <w:r w:rsidRPr="000674DB">
        <w:rPr>
          <w:sz w:val="26"/>
          <w:szCs w:val="26"/>
        </w:rPr>
        <w:t>tích</w:t>
      </w:r>
      <w:proofErr w:type="spellEnd"/>
      <w:r w:rsidRPr="000674DB">
        <w:rPr>
          <w:sz w:val="26"/>
          <w:szCs w:val="26"/>
        </w:rPr>
        <w:t xml:space="preserve"> </w:t>
      </w:r>
      <w:proofErr w:type="spellStart"/>
      <w:r w:rsidRPr="000674DB">
        <w:rPr>
          <w:sz w:val="26"/>
          <w:szCs w:val="26"/>
        </w:rPr>
        <w:t>giữa</w:t>
      </w:r>
      <w:proofErr w:type="spellEnd"/>
      <w:r w:rsidRPr="000674DB">
        <w:rPr>
          <w:sz w:val="26"/>
          <w:szCs w:val="26"/>
        </w:rPr>
        <w:t xml:space="preserve"> </w:t>
      </w:r>
      <w:proofErr w:type="spellStart"/>
      <w:r w:rsidRPr="000674DB">
        <w:rPr>
          <w:sz w:val="26"/>
          <w:szCs w:val="26"/>
        </w:rPr>
        <w:t>các</w:t>
      </w:r>
      <w:proofErr w:type="spellEnd"/>
      <w:r w:rsidRPr="000674DB">
        <w:rPr>
          <w:sz w:val="26"/>
          <w:szCs w:val="26"/>
        </w:rPr>
        <w:t xml:space="preserve"> </w:t>
      </w:r>
      <w:proofErr w:type="spellStart"/>
      <w:r w:rsidRPr="000674DB">
        <w:rPr>
          <w:sz w:val="26"/>
          <w:szCs w:val="26"/>
        </w:rPr>
        <w:t>hệ</w:t>
      </w:r>
      <w:proofErr w:type="spellEnd"/>
      <w:r w:rsidRPr="000674DB">
        <w:rPr>
          <w:sz w:val="26"/>
          <w:szCs w:val="26"/>
        </w:rPr>
        <w:t xml:space="preserve"> </w:t>
      </w:r>
      <w:proofErr w:type="spellStart"/>
      <w:r w:rsidRPr="000674DB">
        <w:rPr>
          <w:sz w:val="26"/>
          <w:szCs w:val="26"/>
        </w:rPr>
        <w:t>số</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w:t>
      </w:r>
      <w:proofErr w:type="spellStart"/>
      <w:r w:rsidRPr="000674DB">
        <w:rPr>
          <w:sz w:val="26"/>
          <w:szCs w:val="26"/>
        </w:rPr>
        <w:t>và</w:t>
      </w:r>
      <w:proofErr w:type="spellEnd"/>
      <w:r w:rsidRPr="000674DB">
        <w:rPr>
          <w:sz w:val="26"/>
          <w:szCs w:val="26"/>
        </w:rPr>
        <w:t xml:space="preserve"> </w:t>
      </w:r>
      <w:proofErr w:type="spellStart"/>
      <w:r w:rsidRPr="000674DB">
        <w:rPr>
          <w:sz w:val="26"/>
          <w:szCs w:val="26"/>
        </w:rPr>
        <w:t>giá</w:t>
      </w:r>
      <w:proofErr w:type="spellEnd"/>
      <w:r w:rsidRPr="000674DB">
        <w:rPr>
          <w:sz w:val="26"/>
          <w:szCs w:val="26"/>
        </w:rPr>
        <w:t xml:space="preserve"> </w:t>
      </w:r>
      <w:proofErr w:type="spellStart"/>
      <w:r w:rsidRPr="000674DB">
        <w:rPr>
          <w:sz w:val="26"/>
          <w:szCs w:val="26"/>
        </w:rPr>
        <w:t>trị</w:t>
      </w:r>
      <w:proofErr w:type="spellEnd"/>
      <w:r w:rsidRPr="000674DB">
        <w:rPr>
          <w:sz w:val="26"/>
          <w:szCs w:val="26"/>
        </w:rPr>
        <w:t xml:space="preserve"> </w:t>
      </w:r>
      <w:proofErr w:type="spellStart"/>
      <w:r w:rsidRPr="000674DB">
        <w:rPr>
          <w:sz w:val="26"/>
          <w:szCs w:val="26"/>
        </w:rPr>
        <w:t>cường</w:t>
      </w:r>
      <w:proofErr w:type="spellEnd"/>
      <w:r w:rsidRPr="000674DB">
        <w:rPr>
          <w:sz w:val="26"/>
          <w:szCs w:val="26"/>
        </w:rPr>
        <w:t xml:space="preserve"> </w:t>
      </w:r>
      <w:proofErr w:type="spellStart"/>
      <w:r w:rsidRPr="000674DB">
        <w:rPr>
          <w:sz w:val="26"/>
          <w:szCs w:val="26"/>
        </w:rPr>
        <w:t>độ</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các</w:t>
      </w:r>
      <w:proofErr w:type="spellEnd"/>
      <w:r w:rsidRPr="000674DB">
        <w:rPr>
          <w:sz w:val="26"/>
          <w:szCs w:val="26"/>
        </w:rPr>
        <w:t xml:space="preserve"> pixel </w:t>
      </w:r>
      <w:proofErr w:type="spellStart"/>
      <w:r w:rsidRPr="000674DB">
        <w:rPr>
          <w:sz w:val="26"/>
          <w:szCs w:val="26"/>
        </w:rPr>
        <w:t>trong</w:t>
      </w:r>
      <w:proofErr w:type="spellEnd"/>
      <w:r w:rsidRPr="000674DB">
        <w:rPr>
          <w:sz w:val="26"/>
          <w:szCs w:val="26"/>
        </w:rPr>
        <w:t xml:space="preserve"> </w:t>
      </w:r>
      <w:proofErr w:type="spellStart"/>
      <w:r w:rsidRPr="000674DB">
        <w:rPr>
          <w:sz w:val="26"/>
          <w:szCs w:val="26"/>
        </w:rPr>
        <w:t>vùng</w:t>
      </w:r>
      <w:proofErr w:type="spellEnd"/>
      <w:r w:rsidRPr="000674DB">
        <w:rPr>
          <w:sz w:val="26"/>
          <w:szCs w:val="26"/>
        </w:rPr>
        <w:t xml:space="preserve"> </w:t>
      </w:r>
      <w:proofErr w:type="spellStart"/>
      <w:r w:rsidRPr="000674DB">
        <w:rPr>
          <w:sz w:val="26"/>
          <w:szCs w:val="26"/>
        </w:rPr>
        <w:t>mà</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bao </w:t>
      </w:r>
      <w:proofErr w:type="spellStart"/>
      <w:r w:rsidRPr="000674DB">
        <w:rPr>
          <w:sz w:val="26"/>
          <w:szCs w:val="26"/>
        </w:rPr>
        <w:t>phủ</w:t>
      </w:r>
      <w:proofErr w:type="spellEnd"/>
      <w:r w:rsidRPr="000674DB">
        <w:rPr>
          <w:sz w:val="26"/>
          <w:szCs w:val="26"/>
        </w:rPr>
        <w:t xml:space="preserve">. </w:t>
      </w:r>
      <w:proofErr w:type="spellStart"/>
      <w:r w:rsidRPr="000674DB">
        <w:rPr>
          <w:sz w:val="26"/>
          <w:szCs w:val="26"/>
        </w:rPr>
        <w:t>Cụ</w:t>
      </w:r>
      <w:proofErr w:type="spellEnd"/>
      <w:r w:rsidRPr="000674DB">
        <w:rPr>
          <w:sz w:val="26"/>
          <w:szCs w:val="26"/>
        </w:rPr>
        <w:t xml:space="preserve"> </w:t>
      </w:r>
      <w:proofErr w:type="spellStart"/>
      <w:r w:rsidRPr="000674DB">
        <w:rPr>
          <w:sz w:val="26"/>
          <w:szCs w:val="26"/>
        </w:rPr>
        <w:t>thể</w:t>
      </w:r>
      <w:proofErr w:type="spellEnd"/>
      <w:r w:rsidR="00DF1336">
        <w:rPr>
          <w:sz w:val="26"/>
          <w:szCs w:val="26"/>
        </w:rPr>
        <w:t>,</w:t>
      </w:r>
      <w:r w:rsidRPr="000674DB">
        <w:rPr>
          <w:sz w:val="26"/>
          <w:szCs w:val="26"/>
        </w:rPr>
        <w:t xml:space="preserve"> </w:t>
      </w:r>
      <w:proofErr w:type="spellStart"/>
      <w:r w:rsidRPr="000674DB">
        <w:rPr>
          <w:sz w:val="26"/>
          <w:szCs w:val="26"/>
        </w:rPr>
        <w:t>đáp</w:t>
      </w:r>
      <w:proofErr w:type="spellEnd"/>
      <w:r w:rsidRPr="000674DB">
        <w:rPr>
          <w:sz w:val="26"/>
          <w:szCs w:val="26"/>
        </w:rPr>
        <w:t xml:space="preserve"> </w:t>
      </w:r>
      <w:proofErr w:type="spellStart"/>
      <w:r w:rsidRPr="000674DB">
        <w:rPr>
          <w:sz w:val="26"/>
          <w:szCs w:val="26"/>
        </w:rPr>
        <w:t>ứng</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w:t>
      </w:r>
      <w:proofErr w:type="spellStart"/>
      <w:r w:rsidRPr="000674DB">
        <w:rPr>
          <w:sz w:val="26"/>
          <w:szCs w:val="26"/>
        </w:rPr>
        <w:t>tại</w:t>
      </w:r>
      <w:proofErr w:type="spellEnd"/>
      <w:r w:rsidRPr="000674DB">
        <w:rPr>
          <w:sz w:val="26"/>
          <w:szCs w:val="26"/>
        </w:rPr>
        <w:t xml:space="preserve"> </w:t>
      </w:r>
      <w:proofErr w:type="spellStart"/>
      <w:r w:rsidRPr="000674DB">
        <w:rPr>
          <w:sz w:val="26"/>
          <w:szCs w:val="26"/>
        </w:rPr>
        <w:t>điểm</w:t>
      </w:r>
      <w:proofErr w:type="spellEnd"/>
      <w:r w:rsidRPr="000674DB">
        <w:rPr>
          <w:sz w:val="26"/>
          <w:szCs w:val="26"/>
        </w:rPr>
        <w:t xml:space="preserve"> </w:t>
      </w:r>
      <w:proofErr w:type="spellStart"/>
      <w:r w:rsidRPr="000674DB">
        <w:rPr>
          <w:sz w:val="26"/>
          <w:szCs w:val="26"/>
        </w:rPr>
        <w:t>trung</w:t>
      </w:r>
      <w:proofErr w:type="spellEnd"/>
      <w:r w:rsidRPr="000674DB">
        <w:rPr>
          <w:sz w:val="26"/>
          <w:szCs w:val="26"/>
        </w:rPr>
        <w:t xml:space="preserve"> </w:t>
      </w:r>
      <w:proofErr w:type="spellStart"/>
      <w:r w:rsidRPr="000674DB">
        <w:rPr>
          <w:sz w:val="26"/>
          <w:szCs w:val="26"/>
        </w:rPr>
        <w:t>tâm</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vùng</w:t>
      </w:r>
      <w:proofErr w:type="spellEnd"/>
      <w:r w:rsidRPr="000674DB">
        <w:rPr>
          <w:sz w:val="26"/>
          <w:szCs w:val="26"/>
        </w:rPr>
        <w:t xml:space="preserve"> </w:t>
      </w:r>
      <w:proofErr w:type="spellStart"/>
      <w:r w:rsidRPr="000674DB">
        <w:rPr>
          <w:sz w:val="26"/>
          <w:szCs w:val="26"/>
        </w:rPr>
        <w:t>được</w:t>
      </w:r>
      <w:proofErr w:type="spellEnd"/>
      <w:r w:rsidRPr="000674DB">
        <w:rPr>
          <w:sz w:val="26"/>
          <w:szCs w:val="26"/>
        </w:rPr>
        <w:t xml:space="preserve"> </w:t>
      </w:r>
      <w:proofErr w:type="spellStart"/>
      <w:r w:rsidRPr="000674DB">
        <w:rPr>
          <w:sz w:val="26"/>
          <w:szCs w:val="26"/>
        </w:rPr>
        <w:t>tính</w:t>
      </w:r>
      <w:proofErr w:type="spellEnd"/>
      <w:r w:rsidRPr="000674DB">
        <w:rPr>
          <w:sz w:val="26"/>
          <w:szCs w:val="26"/>
        </w:rPr>
        <w:t xml:space="preserve"> </w:t>
      </w:r>
      <w:proofErr w:type="spellStart"/>
      <w:r w:rsidRPr="000674DB">
        <w:rPr>
          <w:sz w:val="26"/>
          <w:szCs w:val="26"/>
        </w:rPr>
        <w:t>bằng</w:t>
      </w:r>
      <w:proofErr w:type="spellEnd"/>
      <w:r w:rsidRPr="000674DB">
        <w:rPr>
          <w:sz w:val="26"/>
          <w:szCs w:val="26"/>
        </w:rPr>
        <w:t>:</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D5CBC">
      <w:pPr>
        <w:spacing w:line="372" w:lineRule="auto"/>
        <w:ind w:right="-1" w:firstLine="567"/>
        <w:jc w:val="both"/>
        <w:rPr>
          <w:sz w:val="26"/>
          <w:szCs w:val="26"/>
        </w:rPr>
      </w:pPr>
      <w:r>
        <w:rPr>
          <w:sz w:val="26"/>
          <w:szCs w:val="26"/>
        </w:rPr>
        <w:t>T</w:t>
      </w:r>
      <w:r w:rsidR="000674DB" w:rsidRPr="000674DB">
        <w:rPr>
          <w:sz w:val="26"/>
          <w:szCs w:val="26"/>
        </w:rPr>
        <w:t xml:space="preserve">rong </w:t>
      </w:r>
      <w:proofErr w:type="spellStart"/>
      <w:r w:rsidR="000674DB" w:rsidRPr="000674DB">
        <w:rPr>
          <w:sz w:val="26"/>
          <w:szCs w:val="26"/>
        </w:rPr>
        <w:t>đó</w:t>
      </w:r>
      <w:proofErr w:type="spellEnd"/>
      <w:r w:rsidR="000674DB" w:rsidRPr="000674DB">
        <w:rPr>
          <w:sz w:val="26"/>
          <w:szCs w:val="26"/>
        </w:rPr>
        <w:t xml:space="preserve">, z </w:t>
      </w:r>
      <w:proofErr w:type="spellStart"/>
      <w:r w:rsidR="000674DB" w:rsidRPr="000674DB">
        <w:rPr>
          <w:sz w:val="26"/>
          <w:szCs w:val="26"/>
        </w:rPr>
        <w:t>là</w:t>
      </w:r>
      <w:proofErr w:type="spellEnd"/>
      <w:r w:rsidR="000674DB" w:rsidRPr="000674DB">
        <w:rPr>
          <w:sz w:val="26"/>
          <w:szCs w:val="26"/>
        </w:rPr>
        <w:t xml:space="preserve"> </w:t>
      </w:r>
      <w:proofErr w:type="spellStart"/>
      <w:r w:rsidR="000674DB" w:rsidRPr="000674DB">
        <w:rPr>
          <w:sz w:val="26"/>
          <w:szCs w:val="26"/>
        </w:rPr>
        <w:t>cường</w:t>
      </w:r>
      <w:proofErr w:type="spellEnd"/>
      <w:r w:rsidR="000674DB" w:rsidRPr="000674DB">
        <w:rPr>
          <w:sz w:val="26"/>
          <w:szCs w:val="26"/>
        </w:rPr>
        <w:t xml:space="preserve"> </w:t>
      </w:r>
      <w:proofErr w:type="spellStart"/>
      <w:r w:rsidR="000674DB" w:rsidRPr="000674DB">
        <w:rPr>
          <w:sz w:val="26"/>
          <w:szCs w:val="26"/>
        </w:rPr>
        <w:t>độ</w:t>
      </w:r>
      <w:proofErr w:type="spellEnd"/>
      <w:r w:rsidR="000674DB" w:rsidRPr="000674DB">
        <w:rPr>
          <w:sz w:val="26"/>
          <w:szCs w:val="26"/>
        </w:rPr>
        <w:t xml:space="preserve"> </w:t>
      </w:r>
      <w:proofErr w:type="spellStart"/>
      <w:r w:rsidR="000674DB" w:rsidRPr="000674DB">
        <w:rPr>
          <w:sz w:val="26"/>
          <w:szCs w:val="26"/>
        </w:rPr>
        <w:t>của</w:t>
      </w:r>
      <w:proofErr w:type="spellEnd"/>
      <w:r w:rsidR="000674DB" w:rsidRPr="000674DB">
        <w:rPr>
          <w:sz w:val="26"/>
          <w:szCs w:val="26"/>
        </w:rPr>
        <w:t xml:space="preserve"> pixel </w:t>
      </w:r>
      <w:proofErr w:type="spellStart"/>
      <w:r w:rsidR="000674DB" w:rsidRPr="000674DB">
        <w:rPr>
          <w:sz w:val="26"/>
          <w:szCs w:val="26"/>
        </w:rPr>
        <w:t>tại</w:t>
      </w:r>
      <w:proofErr w:type="spellEnd"/>
      <w:r w:rsidR="000674DB" w:rsidRPr="000674DB">
        <w:rPr>
          <w:sz w:val="26"/>
          <w:szCs w:val="26"/>
        </w:rPr>
        <w:t xml:space="preserve"> </w:t>
      </w:r>
      <w:proofErr w:type="spellStart"/>
      <w:r w:rsidR="000674DB" w:rsidRPr="000674DB">
        <w:rPr>
          <w:sz w:val="26"/>
          <w:szCs w:val="26"/>
        </w:rPr>
        <w:t>vị</w:t>
      </w:r>
      <w:proofErr w:type="spellEnd"/>
      <w:r w:rsidR="000674DB" w:rsidRPr="000674DB">
        <w:rPr>
          <w:sz w:val="26"/>
          <w:szCs w:val="26"/>
        </w:rPr>
        <w:t xml:space="preserve"> </w:t>
      </w:r>
      <w:proofErr w:type="spellStart"/>
      <w:r w:rsidR="000674DB" w:rsidRPr="000674DB">
        <w:rPr>
          <w:sz w:val="26"/>
          <w:szCs w:val="26"/>
        </w:rPr>
        <w:t>trí</w:t>
      </w:r>
      <w:proofErr w:type="spellEnd"/>
      <w:r w:rsidR="000674DB" w:rsidRPr="000674DB">
        <w:rPr>
          <w:sz w:val="26"/>
          <w:szCs w:val="26"/>
        </w:rPr>
        <w:t xml:space="preserve"> </w:t>
      </w:r>
      <w:proofErr w:type="spellStart"/>
      <w:r w:rsidR="000674DB" w:rsidRPr="000674DB">
        <w:rPr>
          <w:sz w:val="26"/>
          <w:szCs w:val="26"/>
        </w:rPr>
        <w:t>tương</w:t>
      </w:r>
      <w:proofErr w:type="spellEnd"/>
      <w:r w:rsidR="000674DB" w:rsidRPr="000674DB">
        <w:rPr>
          <w:sz w:val="26"/>
          <w:szCs w:val="26"/>
        </w:rPr>
        <w:t xml:space="preserve"> </w:t>
      </w:r>
      <w:proofErr w:type="spellStart"/>
      <w:r w:rsidR="000674DB" w:rsidRPr="000674DB">
        <w:rPr>
          <w:sz w:val="26"/>
          <w:szCs w:val="26"/>
        </w:rPr>
        <w:t>ứng</w:t>
      </w:r>
      <w:proofErr w:type="spellEnd"/>
      <w:r w:rsidR="000674DB" w:rsidRPr="000674DB">
        <w:rPr>
          <w:sz w:val="26"/>
          <w:szCs w:val="26"/>
        </w:rPr>
        <w:t xml:space="preserve"> </w:t>
      </w:r>
      <w:proofErr w:type="spellStart"/>
      <w:r w:rsidR="000674DB" w:rsidRPr="000674DB">
        <w:rPr>
          <w:sz w:val="26"/>
          <w:szCs w:val="26"/>
        </w:rPr>
        <w:t>với</w:t>
      </w:r>
      <w:proofErr w:type="spellEnd"/>
      <w:r w:rsidR="000674DB" w:rsidRPr="000674DB">
        <w:rPr>
          <w:sz w:val="26"/>
          <w:szCs w:val="26"/>
        </w:rPr>
        <w:t xml:space="preserve"> </w:t>
      </w:r>
      <w:proofErr w:type="spellStart"/>
      <w:r w:rsidR="000674DB" w:rsidRPr="000674DB">
        <w:rPr>
          <w:sz w:val="26"/>
          <w:szCs w:val="26"/>
        </w:rPr>
        <w:t>hệ</w:t>
      </w:r>
      <w:proofErr w:type="spellEnd"/>
      <w:r w:rsidR="000674DB" w:rsidRPr="000674DB">
        <w:rPr>
          <w:sz w:val="26"/>
          <w:szCs w:val="26"/>
        </w:rPr>
        <w:t xml:space="preserve"> </w:t>
      </w:r>
      <w:proofErr w:type="spellStart"/>
      <w:r w:rsidR="000674DB" w:rsidRPr="000674DB">
        <w:rPr>
          <w:sz w:val="26"/>
          <w:szCs w:val="26"/>
        </w:rPr>
        <w:t>số</w:t>
      </w:r>
      <w:proofErr w:type="spellEnd"/>
      <w:r w:rsidR="000674DB" w:rsidRPr="000674DB">
        <w:rPr>
          <w:sz w:val="26"/>
          <w:szCs w:val="26"/>
        </w:rPr>
        <w:t xml:space="preserve"> </w:t>
      </w:r>
      <w:proofErr w:type="spellStart"/>
      <w:r w:rsidR="000674DB" w:rsidRPr="000674DB">
        <w:rPr>
          <w:sz w:val="26"/>
          <w:szCs w:val="26"/>
        </w:rPr>
        <w:t>thứ</w:t>
      </w:r>
      <w:proofErr w:type="spellEnd"/>
      <w:r w:rsidR="000674DB" w:rsidRPr="000674DB">
        <w:rPr>
          <w:sz w:val="26"/>
          <w:szCs w:val="26"/>
        </w:rPr>
        <w:t xml:space="preserve"> k </w:t>
      </w:r>
      <w:proofErr w:type="spellStart"/>
      <w:r w:rsidR="000674DB" w:rsidRPr="000674DB">
        <w:rPr>
          <w:sz w:val="26"/>
          <w:szCs w:val="26"/>
        </w:rPr>
        <w:t>trong</w:t>
      </w:r>
      <w:proofErr w:type="spellEnd"/>
      <w:r w:rsidR="000674DB" w:rsidRPr="000674DB">
        <w:rPr>
          <w:sz w:val="26"/>
          <w:szCs w:val="26"/>
        </w:rPr>
        <w:t xml:space="preserve"> </w:t>
      </w:r>
      <w:proofErr w:type="spellStart"/>
      <w:r w:rsidR="000674DB" w:rsidRPr="000674DB">
        <w:rPr>
          <w:sz w:val="26"/>
          <w:szCs w:val="26"/>
        </w:rPr>
        <w:t>mặt</w:t>
      </w:r>
      <w:proofErr w:type="spellEnd"/>
      <w:r w:rsidR="000674DB" w:rsidRPr="000674DB">
        <w:rPr>
          <w:sz w:val="26"/>
          <w:szCs w:val="26"/>
        </w:rPr>
        <w:t xml:space="preserve"> </w:t>
      </w:r>
      <w:proofErr w:type="spellStart"/>
      <w:r w:rsidR="000674DB" w:rsidRPr="000674DB">
        <w:rPr>
          <w:sz w:val="26"/>
          <w:szCs w:val="26"/>
        </w:rPr>
        <w:t>nạ</w:t>
      </w:r>
      <w:proofErr w:type="spellEnd"/>
      <w:r w:rsidR="000674DB" w:rsidRPr="000674DB">
        <w:rPr>
          <w:sz w:val="26"/>
          <w:szCs w:val="26"/>
        </w:rPr>
        <w:t xml:space="preserve">. Nói </w:t>
      </w:r>
      <w:proofErr w:type="spellStart"/>
      <w:r w:rsidR="000674DB" w:rsidRPr="000674DB">
        <w:rPr>
          <w:sz w:val="26"/>
          <w:szCs w:val="26"/>
        </w:rPr>
        <w:t>cách</w:t>
      </w:r>
      <w:proofErr w:type="spellEnd"/>
      <w:r w:rsidR="000674DB" w:rsidRPr="000674DB">
        <w:rPr>
          <w:sz w:val="26"/>
          <w:szCs w:val="26"/>
        </w:rPr>
        <w:t xml:space="preserve"> </w:t>
      </w:r>
      <w:proofErr w:type="spellStart"/>
      <w:r w:rsidR="000674DB" w:rsidRPr="000674DB">
        <w:rPr>
          <w:sz w:val="26"/>
          <w:szCs w:val="26"/>
        </w:rPr>
        <w:t>khác</w:t>
      </w:r>
      <w:proofErr w:type="spellEnd"/>
      <w:r w:rsidR="000674DB" w:rsidRPr="000674DB">
        <w:rPr>
          <w:sz w:val="26"/>
          <w:szCs w:val="26"/>
        </w:rPr>
        <w:t xml:space="preserve">, </w:t>
      </w:r>
      <w:proofErr w:type="spellStart"/>
      <w:r w:rsidR="000674DB" w:rsidRPr="000674DB">
        <w:rPr>
          <w:sz w:val="26"/>
          <w:szCs w:val="26"/>
        </w:rPr>
        <w:t>việc</w:t>
      </w:r>
      <w:proofErr w:type="spellEnd"/>
      <w:r w:rsidR="000674DB" w:rsidRPr="000674DB">
        <w:rPr>
          <w:sz w:val="26"/>
          <w:szCs w:val="26"/>
        </w:rPr>
        <w:t xml:space="preserve"> </w:t>
      </w:r>
      <w:proofErr w:type="spellStart"/>
      <w:r w:rsidR="000674DB" w:rsidRPr="000674DB">
        <w:rPr>
          <w:sz w:val="26"/>
          <w:szCs w:val="26"/>
        </w:rPr>
        <w:t>tính</w:t>
      </w:r>
      <w:proofErr w:type="spellEnd"/>
      <w:r w:rsidR="000674DB" w:rsidRPr="000674DB">
        <w:rPr>
          <w:sz w:val="26"/>
          <w:szCs w:val="26"/>
        </w:rPr>
        <w:t xml:space="preserve"> </w:t>
      </w:r>
      <w:proofErr w:type="spellStart"/>
      <w:r w:rsidR="000674DB" w:rsidRPr="000674DB">
        <w:rPr>
          <w:sz w:val="26"/>
          <w:szCs w:val="26"/>
        </w:rPr>
        <w:t>đạo</w:t>
      </w:r>
      <w:proofErr w:type="spellEnd"/>
      <w:r w:rsidR="000674DB" w:rsidRPr="000674DB">
        <w:rPr>
          <w:sz w:val="26"/>
          <w:szCs w:val="26"/>
        </w:rPr>
        <w:t xml:space="preserve"> </w:t>
      </w:r>
      <w:proofErr w:type="spellStart"/>
      <w:r w:rsidR="000674DB" w:rsidRPr="000674DB">
        <w:rPr>
          <w:sz w:val="26"/>
          <w:szCs w:val="26"/>
        </w:rPr>
        <w:t>hàm</w:t>
      </w:r>
      <w:proofErr w:type="spellEnd"/>
      <w:r w:rsidR="000674DB" w:rsidRPr="000674DB">
        <w:rPr>
          <w:sz w:val="26"/>
          <w:szCs w:val="26"/>
        </w:rPr>
        <w:t xml:space="preserve"> </w:t>
      </w:r>
      <w:proofErr w:type="spellStart"/>
      <w:r w:rsidR="000674DB" w:rsidRPr="000674DB">
        <w:rPr>
          <w:sz w:val="26"/>
          <w:szCs w:val="26"/>
        </w:rPr>
        <w:t>dựa</w:t>
      </w:r>
      <w:proofErr w:type="spellEnd"/>
      <w:r w:rsidR="000674DB" w:rsidRPr="000674DB">
        <w:rPr>
          <w:sz w:val="26"/>
          <w:szCs w:val="26"/>
        </w:rPr>
        <w:t xml:space="preserve"> </w:t>
      </w:r>
      <w:proofErr w:type="spellStart"/>
      <w:r w:rsidR="000674DB" w:rsidRPr="000674DB">
        <w:rPr>
          <w:sz w:val="26"/>
          <w:szCs w:val="26"/>
        </w:rPr>
        <w:t>trên</w:t>
      </w:r>
      <w:proofErr w:type="spellEnd"/>
      <w:r w:rsidR="000674DB" w:rsidRPr="000674DB">
        <w:rPr>
          <w:sz w:val="26"/>
          <w:szCs w:val="26"/>
        </w:rPr>
        <w:t xml:space="preserve"> </w:t>
      </w:r>
      <w:proofErr w:type="spellStart"/>
      <w:r w:rsidR="000674DB" w:rsidRPr="000674DB">
        <w:rPr>
          <w:sz w:val="26"/>
          <w:szCs w:val="26"/>
        </w:rPr>
        <w:t>mặt</w:t>
      </w:r>
      <w:proofErr w:type="spellEnd"/>
      <w:r w:rsidR="000674DB" w:rsidRPr="000674DB">
        <w:rPr>
          <w:sz w:val="26"/>
          <w:szCs w:val="26"/>
        </w:rPr>
        <w:t xml:space="preserve"> </w:t>
      </w:r>
      <w:proofErr w:type="spellStart"/>
      <w:r w:rsidR="000674DB" w:rsidRPr="000674DB">
        <w:rPr>
          <w:sz w:val="26"/>
          <w:szCs w:val="26"/>
        </w:rPr>
        <w:t>nạ</w:t>
      </w:r>
      <w:proofErr w:type="spellEnd"/>
      <w:r w:rsidR="000674DB" w:rsidRPr="000674DB">
        <w:rPr>
          <w:sz w:val="26"/>
          <w:szCs w:val="26"/>
        </w:rPr>
        <w:t xml:space="preserve"> </w:t>
      </w:r>
      <w:proofErr w:type="spellStart"/>
      <w:r w:rsidR="000674DB" w:rsidRPr="000674DB">
        <w:rPr>
          <w:sz w:val="26"/>
          <w:szCs w:val="26"/>
        </w:rPr>
        <w:t>không</w:t>
      </w:r>
      <w:proofErr w:type="spellEnd"/>
      <w:r w:rsidR="000674DB" w:rsidRPr="000674DB">
        <w:rPr>
          <w:sz w:val="26"/>
          <w:szCs w:val="26"/>
        </w:rPr>
        <w:t xml:space="preserve"> </w:t>
      </w:r>
      <w:proofErr w:type="spellStart"/>
      <w:r w:rsidR="000674DB" w:rsidRPr="000674DB">
        <w:rPr>
          <w:sz w:val="26"/>
          <w:szCs w:val="26"/>
        </w:rPr>
        <w:t>gian</w:t>
      </w:r>
      <w:proofErr w:type="spellEnd"/>
      <w:r w:rsidR="000674DB" w:rsidRPr="000674DB">
        <w:rPr>
          <w:sz w:val="26"/>
          <w:szCs w:val="26"/>
        </w:rPr>
        <w:t xml:space="preserve"> </w:t>
      </w:r>
      <w:proofErr w:type="spellStart"/>
      <w:r w:rsidR="000674DB" w:rsidRPr="000674DB">
        <w:rPr>
          <w:sz w:val="26"/>
          <w:szCs w:val="26"/>
        </w:rPr>
        <w:t>thực</w:t>
      </w:r>
      <w:proofErr w:type="spellEnd"/>
      <w:r w:rsidR="000674DB" w:rsidRPr="000674DB">
        <w:rPr>
          <w:sz w:val="26"/>
          <w:szCs w:val="26"/>
        </w:rPr>
        <w:t xml:space="preserve"> </w:t>
      </w:r>
      <w:proofErr w:type="spellStart"/>
      <w:r w:rsidR="000674DB" w:rsidRPr="000674DB">
        <w:rPr>
          <w:sz w:val="26"/>
          <w:szCs w:val="26"/>
        </w:rPr>
        <w:t>chất</w:t>
      </w:r>
      <w:proofErr w:type="spellEnd"/>
      <w:r w:rsidR="000674DB" w:rsidRPr="000674DB">
        <w:rPr>
          <w:sz w:val="26"/>
          <w:szCs w:val="26"/>
        </w:rPr>
        <w:t xml:space="preserve"> </w:t>
      </w:r>
      <w:proofErr w:type="spellStart"/>
      <w:r w:rsidR="000674DB" w:rsidRPr="000674DB">
        <w:rPr>
          <w:sz w:val="26"/>
          <w:szCs w:val="26"/>
        </w:rPr>
        <w:t>là</w:t>
      </w:r>
      <w:proofErr w:type="spellEnd"/>
      <w:r w:rsidR="000674DB" w:rsidRPr="000674DB">
        <w:rPr>
          <w:sz w:val="26"/>
          <w:szCs w:val="26"/>
        </w:rPr>
        <w:t xml:space="preserve"> </w:t>
      </w:r>
      <w:proofErr w:type="spellStart"/>
      <w:r w:rsidR="000674DB" w:rsidRPr="000674DB">
        <w:rPr>
          <w:sz w:val="26"/>
          <w:szCs w:val="26"/>
        </w:rPr>
        <w:t>quá</w:t>
      </w:r>
      <w:proofErr w:type="spellEnd"/>
      <w:r w:rsidR="000674DB" w:rsidRPr="000674DB">
        <w:rPr>
          <w:sz w:val="26"/>
          <w:szCs w:val="26"/>
        </w:rPr>
        <w:t xml:space="preserve"> </w:t>
      </w:r>
      <w:proofErr w:type="spellStart"/>
      <w:r w:rsidR="000674DB" w:rsidRPr="000674DB">
        <w:rPr>
          <w:sz w:val="26"/>
          <w:szCs w:val="26"/>
        </w:rPr>
        <w:t>trình</w:t>
      </w:r>
      <w:proofErr w:type="spellEnd"/>
      <w:r w:rsidR="000674DB" w:rsidRPr="000674DB">
        <w:rPr>
          <w:sz w:val="26"/>
          <w:szCs w:val="26"/>
        </w:rPr>
        <w:t xml:space="preserve"> </w:t>
      </w:r>
      <w:proofErr w:type="spellStart"/>
      <w:r w:rsidR="000674DB" w:rsidRPr="000674DB">
        <w:rPr>
          <w:sz w:val="26"/>
          <w:szCs w:val="26"/>
        </w:rPr>
        <w:t>lọc</w:t>
      </w:r>
      <w:proofErr w:type="spellEnd"/>
      <w:r w:rsidR="000674DB" w:rsidRPr="000674DB">
        <w:rPr>
          <w:sz w:val="26"/>
          <w:szCs w:val="26"/>
        </w:rPr>
        <w:t xml:space="preserve"> </w:t>
      </w:r>
      <w:proofErr w:type="spellStart"/>
      <w:r w:rsidR="000674DB" w:rsidRPr="000674DB">
        <w:rPr>
          <w:sz w:val="26"/>
          <w:szCs w:val="26"/>
        </w:rPr>
        <w:t>không</w:t>
      </w:r>
      <w:proofErr w:type="spellEnd"/>
      <w:r w:rsidR="000674DB" w:rsidRPr="000674DB">
        <w:rPr>
          <w:sz w:val="26"/>
          <w:szCs w:val="26"/>
        </w:rPr>
        <w:t xml:space="preserve"> </w:t>
      </w:r>
      <w:proofErr w:type="spellStart"/>
      <w:r w:rsidR="000674DB" w:rsidRPr="000674DB">
        <w:rPr>
          <w:sz w:val="26"/>
          <w:szCs w:val="26"/>
        </w:rPr>
        <w:t>gian</w:t>
      </w:r>
      <w:proofErr w:type="spellEnd"/>
      <w:r w:rsidR="000674DB" w:rsidRPr="000674DB">
        <w:rPr>
          <w:sz w:val="26"/>
          <w:szCs w:val="26"/>
        </w:rPr>
        <w:t xml:space="preserve"> </w:t>
      </w:r>
      <w:proofErr w:type="spellStart"/>
      <w:r w:rsidR="000674DB" w:rsidRPr="000674DB">
        <w:rPr>
          <w:sz w:val="26"/>
          <w:szCs w:val="26"/>
        </w:rPr>
        <w:t>của</w:t>
      </w:r>
      <w:proofErr w:type="spellEnd"/>
      <w:r w:rsidR="000674DB" w:rsidRPr="000674DB">
        <w:rPr>
          <w:sz w:val="26"/>
          <w:szCs w:val="26"/>
        </w:rPr>
        <w:t xml:space="preserve"> </w:t>
      </w:r>
      <w:proofErr w:type="spellStart"/>
      <w:r w:rsidR="000674DB" w:rsidRPr="000674DB">
        <w:rPr>
          <w:sz w:val="26"/>
          <w:szCs w:val="26"/>
        </w:rPr>
        <w:t>ảnh</w:t>
      </w:r>
      <w:proofErr w:type="spellEnd"/>
      <w:r w:rsidR="000674DB" w:rsidRPr="000674DB">
        <w:rPr>
          <w:sz w:val="26"/>
          <w:szCs w:val="26"/>
        </w:rPr>
        <w:t xml:space="preserve"> </w:t>
      </w:r>
      <w:proofErr w:type="spellStart"/>
      <w:r w:rsidR="000674DB" w:rsidRPr="000674DB">
        <w:rPr>
          <w:sz w:val="26"/>
          <w:szCs w:val="26"/>
        </w:rPr>
        <w:t>bằng</w:t>
      </w:r>
      <w:proofErr w:type="spellEnd"/>
      <w:r w:rsidR="000674DB" w:rsidRPr="000674DB">
        <w:rPr>
          <w:sz w:val="26"/>
          <w:szCs w:val="26"/>
        </w:rPr>
        <w:t xml:space="preserve"> </w:t>
      </w:r>
      <w:proofErr w:type="spellStart"/>
      <w:r w:rsidR="000674DB" w:rsidRPr="000674DB">
        <w:rPr>
          <w:sz w:val="26"/>
          <w:szCs w:val="26"/>
        </w:rPr>
        <w:t>các</w:t>
      </w:r>
      <w:proofErr w:type="spellEnd"/>
      <w:r w:rsidR="000674DB" w:rsidRPr="000674DB">
        <w:rPr>
          <w:sz w:val="26"/>
          <w:szCs w:val="26"/>
        </w:rPr>
        <w:t xml:space="preserve"> </w:t>
      </w:r>
      <w:proofErr w:type="spellStart"/>
      <w:r w:rsidR="000674DB" w:rsidRPr="000674DB">
        <w:rPr>
          <w:sz w:val="26"/>
          <w:szCs w:val="26"/>
        </w:rPr>
        <w:t>mặt</w:t>
      </w:r>
      <w:proofErr w:type="spellEnd"/>
      <w:r w:rsidR="000674DB" w:rsidRPr="000674DB">
        <w:rPr>
          <w:sz w:val="26"/>
          <w:szCs w:val="26"/>
        </w:rPr>
        <w:t xml:space="preserve"> </w:t>
      </w:r>
      <w:proofErr w:type="spellStart"/>
      <w:r w:rsidR="000674DB" w:rsidRPr="000674DB">
        <w:rPr>
          <w:sz w:val="26"/>
          <w:szCs w:val="26"/>
        </w:rPr>
        <w:t>nạ</w:t>
      </w:r>
      <w:proofErr w:type="spellEnd"/>
      <w:r w:rsidR="000674DB" w:rsidRPr="000674DB">
        <w:rPr>
          <w:sz w:val="26"/>
          <w:szCs w:val="26"/>
        </w:rPr>
        <w:t xml:space="preserve"> </w:t>
      </w:r>
      <w:proofErr w:type="spellStart"/>
      <w:r w:rsidR="000674DB" w:rsidRPr="000674DB">
        <w:rPr>
          <w:sz w:val="26"/>
          <w:szCs w:val="26"/>
        </w:rPr>
        <w:t>này</w:t>
      </w:r>
      <w:proofErr w:type="spellEnd"/>
      <w:r w:rsidR="004A7327">
        <w:rPr>
          <w:sz w:val="26"/>
          <w:szCs w:val="26"/>
        </w:rPr>
        <w:t>.</w:t>
      </w:r>
    </w:p>
    <w:p w14:paraId="01CBD138" w14:textId="77777777" w:rsidR="00B80AD0" w:rsidRDefault="00B80AD0" w:rsidP="001D5CBC">
      <w:pPr>
        <w:spacing w:line="372" w:lineRule="auto"/>
        <w:ind w:right="-1" w:firstLine="567"/>
        <w:jc w:val="both"/>
        <w:rPr>
          <w:sz w:val="26"/>
          <w:szCs w:val="26"/>
        </w:rPr>
      </w:pPr>
    </w:p>
    <w:p w14:paraId="5E3A6B4C" w14:textId="2B618B0F" w:rsidR="000674DB" w:rsidRDefault="000674DB" w:rsidP="00037451">
      <w:pPr>
        <w:spacing w:line="372" w:lineRule="auto"/>
        <w:ind w:right="-1" w:firstLine="567"/>
        <w:jc w:val="center"/>
        <w:rPr>
          <w:sz w:val="26"/>
          <w:szCs w:val="26"/>
        </w:rPr>
      </w:pPr>
      <w:r w:rsidRPr="000674DB">
        <w:rPr>
          <w:noProof/>
          <w:sz w:val="26"/>
          <w:szCs w:val="26"/>
        </w:rPr>
        <w:lastRenderedPageBreak/>
        <w:drawing>
          <wp:inline distT="0" distB="0" distL="0" distR="0" wp14:anchorId="582087F4" wp14:editId="610A1247">
            <wp:extent cx="1613139" cy="1606861"/>
            <wp:effectExtent l="0" t="0" r="6350"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28"/>
                    <a:stretch>
                      <a:fillRect/>
                    </a:stretch>
                  </pic:blipFill>
                  <pic:spPr>
                    <a:xfrm>
                      <a:off x="0" y="0"/>
                      <a:ext cx="1622539" cy="1616225"/>
                    </a:xfrm>
                    <a:prstGeom prst="rect">
                      <a:avLst/>
                    </a:prstGeom>
                  </pic:spPr>
                </pic:pic>
              </a:graphicData>
            </a:graphic>
          </wp:inline>
        </w:drawing>
      </w:r>
    </w:p>
    <w:p w14:paraId="5DBC821E" w14:textId="41EBF2E1" w:rsidR="006E5DB5" w:rsidRDefault="004A7327" w:rsidP="00B80AD0">
      <w:pPr>
        <w:pStyle w:val="FigureCaption"/>
        <w:rPr>
          <w:lang w:val="en-US"/>
        </w:rPr>
      </w:pPr>
      <w:bookmarkStart w:id="78" w:name="_Toc182692824"/>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 xml:space="preserve">3x3 </w:t>
      </w:r>
      <w:proofErr w:type="spellStart"/>
      <w:r>
        <w:rPr>
          <w:lang w:val="en-US"/>
        </w:rPr>
        <w:t>tổng</w:t>
      </w:r>
      <w:proofErr w:type="spellEnd"/>
      <w:r>
        <w:rPr>
          <w:lang w:val="en-US"/>
        </w:rPr>
        <w:t xml:space="preserve"> </w:t>
      </w:r>
      <w:proofErr w:type="spellStart"/>
      <w:r>
        <w:rPr>
          <w:lang w:val="en-US"/>
        </w:rPr>
        <w:t>quát</w:t>
      </w:r>
      <w:bookmarkEnd w:id="78"/>
      <w:proofErr w:type="spellEnd"/>
    </w:p>
    <w:p w14:paraId="0CDBA393" w14:textId="77777777" w:rsidR="00B47C1F" w:rsidRPr="00B47C1F" w:rsidRDefault="00B47C1F" w:rsidP="00B47C1F"/>
    <w:p w14:paraId="09E9C6DB" w14:textId="5AFA1EDC" w:rsidR="001644B6" w:rsidRDefault="001644B6" w:rsidP="006E5DB5">
      <w:pPr>
        <w:pStyle w:val="Heading3"/>
        <w:rPr>
          <w:lang w:val="en-US"/>
        </w:rPr>
      </w:pPr>
      <w:bookmarkStart w:id="79" w:name="_Toc182693254"/>
      <w:r w:rsidRPr="00AE2A07">
        <w:t xml:space="preserve">2.2.2. </w:t>
      </w:r>
      <w:r w:rsidR="00830543">
        <w:t xml:space="preserve">Phương pháp </w:t>
      </w:r>
      <w:r w:rsidR="00B22868" w:rsidRPr="00B22868">
        <w:rPr>
          <w:lang w:val="en-US"/>
        </w:rPr>
        <w:t>Laplacian of Gaussian (</w:t>
      </w:r>
      <w:proofErr w:type="spellStart"/>
      <w:r w:rsidR="00B22868" w:rsidRPr="00B22868">
        <w:rPr>
          <w:lang w:val="en-US"/>
        </w:rPr>
        <w:t>LoG</w:t>
      </w:r>
      <w:proofErr w:type="spellEnd"/>
      <w:r w:rsidR="00B22868" w:rsidRPr="00B22868">
        <w:rPr>
          <w:lang w:val="en-US"/>
        </w:rPr>
        <w:t>)</w:t>
      </w:r>
      <w:bookmarkEnd w:id="79"/>
    </w:p>
    <w:p w14:paraId="24778C88" w14:textId="04D23772" w:rsidR="00E47077" w:rsidRPr="00E47077" w:rsidRDefault="00E47077" w:rsidP="00E47077">
      <w:pPr>
        <w:pStyle w:val="Heading4"/>
        <w:rPr>
          <w:lang w:val="en-US"/>
        </w:rPr>
      </w:pPr>
      <w:bookmarkStart w:id="80" w:name="_Toc182693255"/>
      <w:r w:rsidRPr="00AE2A07">
        <w:rPr>
          <w:lang w:val="en-US"/>
        </w:rPr>
        <w:t>2</w:t>
      </w:r>
      <w:r w:rsidRPr="00AE2A07">
        <w:t>.</w:t>
      </w:r>
      <w:r w:rsidRPr="00AE2A07">
        <w:rPr>
          <w:lang w:val="en-US"/>
        </w:rPr>
        <w:t>1</w:t>
      </w:r>
      <w:r w:rsidRPr="00AE2A07">
        <w:t xml:space="preserve">.2.1. </w:t>
      </w:r>
      <w:proofErr w:type="spellStart"/>
      <w:r>
        <w:rPr>
          <w:lang w:val="en-US"/>
        </w:rPr>
        <w:t>Cách</w:t>
      </w:r>
      <w:proofErr w:type="spellEnd"/>
      <w:r>
        <w:rPr>
          <w:lang w:val="en-US"/>
        </w:rPr>
        <w:t xml:space="preserve"> </w:t>
      </w:r>
      <w:proofErr w:type="spellStart"/>
      <w:r>
        <w:rPr>
          <w:lang w:val="en-US"/>
        </w:rPr>
        <w:t>hoạt</w:t>
      </w:r>
      <w:proofErr w:type="spellEnd"/>
      <w:r>
        <w:rPr>
          <w:lang w:val="en-US"/>
        </w:rPr>
        <w:t xml:space="preserve"> </w:t>
      </w:r>
      <w:proofErr w:type="spellStart"/>
      <w:r>
        <w:rPr>
          <w:lang w:val="en-US"/>
        </w:rPr>
        <w:t>động</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pháp</w:t>
      </w:r>
      <w:proofErr w:type="spellEnd"/>
      <w:r>
        <w:rPr>
          <w:lang w:val="en-US"/>
        </w:rPr>
        <w:t xml:space="preserve"> Laplacian of Gaussian (</w:t>
      </w:r>
      <w:proofErr w:type="spellStart"/>
      <w:r>
        <w:rPr>
          <w:lang w:val="en-US"/>
        </w:rPr>
        <w:t>LoG</w:t>
      </w:r>
      <w:proofErr w:type="spellEnd"/>
      <w:r>
        <w:rPr>
          <w:lang w:val="en-US"/>
        </w:rPr>
        <w:t>)</w:t>
      </w:r>
      <w:bookmarkEnd w:id="80"/>
    </w:p>
    <w:p w14:paraId="501171BB" w14:textId="77777777" w:rsidR="00B22868" w:rsidRDefault="00B22868" w:rsidP="0078544A">
      <w:pPr>
        <w:spacing w:line="372" w:lineRule="auto"/>
        <w:ind w:right="-1" w:firstLine="567"/>
        <w:jc w:val="both"/>
        <w:rPr>
          <w:spacing w:val="-1"/>
          <w:sz w:val="26"/>
          <w:szCs w:val="26"/>
        </w:rPr>
      </w:pPr>
      <w:r w:rsidRPr="00B22868">
        <w:rPr>
          <w:spacing w:val="-1"/>
          <w:sz w:val="26"/>
          <w:szCs w:val="26"/>
        </w:rPr>
        <w:t>Laplacian of Gaussian (</w:t>
      </w:r>
      <w:proofErr w:type="spellStart"/>
      <w:r w:rsidRPr="00B22868">
        <w:rPr>
          <w:spacing w:val="-1"/>
          <w:sz w:val="26"/>
          <w:szCs w:val="26"/>
        </w:rPr>
        <w:t>LoG</w:t>
      </w:r>
      <w:proofErr w:type="spellEnd"/>
      <w:r w:rsidRPr="00B22868">
        <w:rPr>
          <w:spacing w:val="-1"/>
          <w:sz w:val="26"/>
          <w:szCs w:val="26"/>
        </w:rPr>
        <w:t xml:space="preserve">) </w:t>
      </w:r>
      <w:proofErr w:type="spellStart"/>
      <w:r w:rsidRPr="00B22868">
        <w:rPr>
          <w:spacing w:val="-1"/>
          <w:sz w:val="26"/>
          <w:szCs w:val="26"/>
        </w:rPr>
        <w:t>kết</w:t>
      </w:r>
      <w:proofErr w:type="spellEnd"/>
      <w:r w:rsidRPr="00B22868">
        <w:rPr>
          <w:spacing w:val="-1"/>
          <w:sz w:val="26"/>
          <w:szCs w:val="26"/>
        </w:rPr>
        <w:t xml:space="preserve"> </w:t>
      </w:r>
      <w:proofErr w:type="spellStart"/>
      <w:r w:rsidRPr="00B22868">
        <w:rPr>
          <w:spacing w:val="-1"/>
          <w:sz w:val="26"/>
          <w:szCs w:val="26"/>
        </w:rPr>
        <w:t>hợp</w:t>
      </w:r>
      <w:proofErr w:type="spellEnd"/>
      <w:r w:rsidRPr="00B22868">
        <w:rPr>
          <w:spacing w:val="-1"/>
          <w:sz w:val="26"/>
          <w:szCs w:val="26"/>
        </w:rPr>
        <w:t xml:space="preserve"> </w:t>
      </w:r>
      <w:proofErr w:type="spellStart"/>
      <w:r w:rsidRPr="00B22868">
        <w:rPr>
          <w:spacing w:val="-1"/>
          <w:sz w:val="26"/>
          <w:szCs w:val="26"/>
        </w:rPr>
        <w:t>hai</w:t>
      </w:r>
      <w:proofErr w:type="spellEnd"/>
      <w:r w:rsidRPr="00B22868">
        <w:rPr>
          <w:spacing w:val="-1"/>
          <w:sz w:val="26"/>
          <w:szCs w:val="26"/>
        </w:rPr>
        <w:t xml:space="preserve"> </w:t>
      </w:r>
      <w:proofErr w:type="spellStart"/>
      <w:r w:rsidRPr="00B22868">
        <w:rPr>
          <w:spacing w:val="-1"/>
          <w:sz w:val="26"/>
          <w:szCs w:val="26"/>
        </w:rPr>
        <w:t>phép</w:t>
      </w:r>
      <w:proofErr w:type="spellEnd"/>
      <w:r w:rsidRPr="00B22868">
        <w:rPr>
          <w:spacing w:val="-1"/>
          <w:sz w:val="26"/>
          <w:szCs w:val="26"/>
        </w:rPr>
        <w:t xml:space="preserve"> </w:t>
      </w:r>
      <w:proofErr w:type="spellStart"/>
      <w:r w:rsidRPr="00B22868">
        <w:rPr>
          <w:spacing w:val="-1"/>
          <w:sz w:val="26"/>
          <w:szCs w:val="26"/>
        </w:rPr>
        <w:t>toán</w:t>
      </w:r>
      <w:proofErr w:type="spellEnd"/>
      <w:r w:rsidRPr="00B22868">
        <w:rPr>
          <w:spacing w:val="-1"/>
          <w:sz w:val="26"/>
          <w:szCs w:val="26"/>
        </w:rPr>
        <w:t xml:space="preserve">: </w:t>
      </w:r>
      <w:r w:rsidRPr="00B22868">
        <w:rPr>
          <w:b/>
          <w:bCs/>
          <w:spacing w:val="-1"/>
          <w:sz w:val="26"/>
          <w:szCs w:val="26"/>
        </w:rPr>
        <w:t>Laplacian</w:t>
      </w:r>
      <w:r w:rsidRPr="00B22868">
        <w:rPr>
          <w:spacing w:val="-1"/>
          <w:sz w:val="26"/>
          <w:szCs w:val="26"/>
        </w:rPr>
        <w:t xml:space="preserve"> (</w:t>
      </w:r>
      <w:proofErr w:type="spellStart"/>
      <w:r w:rsidRPr="00B22868">
        <w:rPr>
          <w:spacing w:val="-1"/>
          <w:sz w:val="26"/>
          <w:szCs w:val="26"/>
        </w:rPr>
        <w:t>đạo</w:t>
      </w:r>
      <w:proofErr w:type="spellEnd"/>
      <w:r w:rsidRPr="00B22868">
        <w:rPr>
          <w:spacing w:val="-1"/>
          <w:sz w:val="26"/>
          <w:szCs w:val="26"/>
        </w:rPr>
        <w:t xml:space="preserve"> </w:t>
      </w:r>
      <w:proofErr w:type="spellStart"/>
      <w:r w:rsidRPr="00B22868">
        <w:rPr>
          <w:spacing w:val="-1"/>
          <w:sz w:val="26"/>
          <w:szCs w:val="26"/>
        </w:rPr>
        <w:t>hàm</w:t>
      </w:r>
      <w:proofErr w:type="spellEnd"/>
      <w:r w:rsidRPr="00B22868">
        <w:rPr>
          <w:spacing w:val="-1"/>
          <w:sz w:val="26"/>
          <w:szCs w:val="26"/>
        </w:rPr>
        <w:t xml:space="preserve"> </w:t>
      </w:r>
      <w:proofErr w:type="spellStart"/>
      <w:r w:rsidRPr="00B22868">
        <w:rPr>
          <w:spacing w:val="-1"/>
          <w:sz w:val="26"/>
          <w:szCs w:val="26"/>
        </w:rPr>
        <w:t>bậc</w:t>
      </w:r>
      <w:proofErr w:type="spellEnd"/>
      <w:r w:rsidRPr="00B22868">
        <w:rPr>
          <w:spacing w:val="-1"/>
          <w:sz w:val="26"/>
          <w:szCs w:val="26"/>
        </w:rPr>
        <w:t xml:space="preserve"> 2) </w:t>
      </w:r>
      <w:proofErr w:type="spellStart"/>
      <w:r w:rsidRPr="00B22868">
        <w:rPr>
          <w:spacing w:val="-1"/>
          <w:sz w:val="26"/>
          <w:szCs w:val="26"/>
        </w:rPr>
        <w:t>và</w:t>
      </w:r>
      <w:proofErr w:type="spellEnd"/>
      <w:r w:rsidRPr="00B22868">
        <w:rPr>
          <w:spacing w:val="-1"/>
          <w:sz w:val="26"/>
          <w:szCs w:val="26"/>
        </w:rPr>
        <w:t xml:space="preserve"> </w:t>
      </w:r>
      <w:r w:rsidRPr="00B22868">
        <w:rPr>
          <w:b/>
          <w:bCs/>
          <w:spacing w:val="-1"/>
          <w:sz w:val="26"/>
          <w:szCs w:val="26"/>
        </w:rPr>
        <w:t>Gaussian</w:t>
      </w:r>
      <w:r w:rsidRPr="00B22868">
        <w:rPr>
          <w:spacing w:val="-1"/>
          <w:sz w:val="26"/>
          <w:szCs w:val="26"/>
        </w:rPr>
        <w:t xml:space="preserve"> (</w:t>
      </w:r>
      <w:proofErr w:type="spellStart"/>
      <w:r w:rsidRPr="00B22868">
        <w:rPr>
          <w:spacing w:val="-1"/>
          <w:sz w:val="26"/>
          <w:szCs w:val="26"/>
        </w:rPr>
        <w:t>làm</w:t>
      </w:r>
      <w:proofErr w:type="spellEnd"/>
      <w:r w:rsidRPr="00B22868">
        <w:rPr>
          <w:spacing w:val="-1"/>
          <w:sz w:val="26"/>
          <w:szCs w:val="26"/>
        </w:rPr>
        <w:t xml:space="preserve"> </w:t>
      </w:r>
      <w:proofErr w:type="spellStart"/>
      <w:r w:rsidRPr="00B22868">
        <w:rPr>
          <w:spacing w:val="-1"/>
          <w:sz w:val="26"/>
          <w:szCs w:val="26"/>
        </w:rPr>
        <w:t>mờ</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Phương </w:t>
      </w:r>
      <w:proofErr w:type="spellStart"/>
      <w:r w:rsidRPr="00B22868">
        <w:rPr>
          <w:spacing w:val="-1"/>
          <w:sz w:val="26"/>
          <w:szCs w:val="26"/>
        </w:rPr>
        <w:t>pháp</w:t>
      </w:r>
      <w:proofErr w:type="spellEnd"/>
      <w:r w:rsidRPr="00B22868">
        <w:rPr>
          <w:spacing w:val="-1"/>
          <w:sz w:val="26"/>
          <w:szCs w:val="26"/>
        </w:rPr>
        <w:t xml:space="preserve"> </w:t>
      </w:r>
      <w:proofErr w:type="spellStart"/>
      <w:r w:rsidRPr="00B22868">
        <w:rPr>
          <w:spacing w:val="-1"/>
          <w:sz w:val="26"/>
          <w:szCs w:val="26"/>
        </w:rPr>
        <w:t>này</w:t>
      </w:r>
      <w:proofErr w:type="spellEnd"/>
      <w:r w:rsidRPr="00B22868">
        <w:rPr>
          <w:spacing w:val="-1"/>
          <w:sz w:val="26"/>
          <w:szCs w:val="26"/>
        </w:rPr>
        <w:t xml:space="preserve"> </w:t>
      </w:r>
      <w:proofErr w:type="spellStart"/>
      <w:r w:rsidRPr="00B22868">
        <w:rPr>
          <w:spacing w:val="-1"/>
          <w:sz w:val="26"/>
          <w:szCs w:val="26"/>
        </w:rPr>
        <w:t>giúp</w:t>
      </w:r>
      <w:proofErr w:type="spellEnd"/>
      <w:r w:rsidRPr="00B22868">
        <w:rPr>
          <w:spacing w:val="-1"/>
          <w:sz w:val="26"/>
          <w:szCs w:val="26"/>
        </w:rPr>
        <w:t xml:space="preserve"> </w:t>
      </w:r>
      <w:proofErr w:type="spellStart"/>
      <w:r w:rsidRPr="00B22868">
        <w:rPr>
          <w:spacing w:val="-1"/>
          <w:sz w:val="26"/>
          <w:szCs w:val="26"/>
        </w:rPr>
        <w:t>phát</w:t>
      </w:r>
      <w:proofErr w:type="spellEnd"/>
      <w:r w:rsidRPr="00B22868">
        <w:rPr>
          <w:spacing w:val="-1"/>
          <w:sz w:val="26"/>
          <w:szCs w:val="26"/>
        </w:rPr>
        <w:t xml:space="preserve"> </w:t>
      </w:r>
      <w:proofErr w:type="spellStart"/>
      <w:r w:rsidRPr="00B22868">
        <w:rPr>
          <w:spacing w:val="-1"/>
          <w:sz w:val="26"/>
          <w:szCs w:val="26"/>
        </w:rPr>
        <w:t>hiện</w:t>
      </w:r>
      <w:proofErr w:type="spellEnd"/>
      <w:r w:rsidRPr="00B22868">
        <w:rPr>
          <w:spacing w:val="-1"/>
          <w:sz w:val="26"/>
          <w:szCs w:val="26"/>
        </w:rPr>
        <w:t xml:space="preserve"> </w:t>
      </w:r>
      <w:proofErr w:type="spellStart"/>
      <w:r w:rsidRPr="00B22868">
        <w:rPr>
          <w:spacing w:val="-1"/>
          <w:sz w:val="26"/>
          <w:szCs w:val="26"/>
        </w:rPr>
        <w:t>biên</w:t>
      </w:r>
      <w:proofErr w:type="spellEnd"/>
      <w:r w:rsidRPr="00B22868">
        <w:rPr>
          <w:spacing w:val="-1"/>
          <w:sz w:val="26"/>
          <w:szCs w:val="26"/>
        </w:rPr>
        <w:t xml:space="preserve"> </w:t>
      </w:r>
      <w:proofErr w:type="spellStart"/>
      <w:r w:rsidRPr="00B22868">
        <w:rPr>
          <w:spacing w:val="-1"/>
          <w:sz w:val="26"/>
          <w:szCs w:val="26"/>
        </w:rPr>
        <w:t>trong</w:t>
      </w:r>
      <w:proofErr w:type="spellEnd"/>
      <w:r w:rsidRPr="00B22868">
        <w:rPr>
          <w:spacing w:val="-1"/>
          <w:sz w:val="26"/>
          <w:szCs w:val="26"/>
        </w:rPr>
        <w:t xml:space="preserve"> </w:t>
      </w:r>
      <w:proofErr w:type="spellStart"/>
      <w:r w:rsidRPr="00B22868">
        <w:rPr>
          <w:spacing w:val="-1"/>
          <w:sz w:val="26"/>
          <w:szCs w:val="26"/>
        </w:rPr>
        <w:t>hình</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w:t>
      </w:r>
      <w:proofErr w:type="spellStart"/>
      <w:r w:rsidRPr="00B22868">
        <w:rPr>
          <w:spacing w:val="-1"/>
          <w:sz w:val="26"/>
          <w:szCs w:val="26"/>
        </w:rPr>
        <w:t>và</w:t>
      </w:r>
      <w:proofErr w:type="spellEnd"/>
      <w:r w:rsidRPr="00B22868">
        <w:rPr>
          <w:spacing w:val="-1"/>
          <w:sz w:val="26"/>
          <w:szCs w:val="26"/>
        </w:rPr>
        <w:t xml:space="preserve"> </w:t>
      </w:r>
      <w:proofErr w:type="spellStart"/>
      <w:r w:rsidRPr="00B22868">
        <w:rPr>
          <w:spacing w:val="-1"/>
          <w:sz w:val="26"/>
          <w:szCs w:val="26"/>
        </w:rPr>
        <w:t>đồng</w:t>
      </w:r>
      <w:proofErr w:type="spellEnd"/>
      <w:r w:rsidRPr="00B22868">
        <w:rPr>
          <w:spacing w:val="-1"/>
          <w:sz w:val="26"/>
          <w:szCs w:val="26"/>
        </w:rPr>
        <w:t xml:space="preserve"> </w:t>
      </w:r>
      <w:proofErr w:type="spellStart"/>
      <w:r w:rsidRPr="00B22868">
        <w:rPr>
          <w:spacing w:val="-1"/>
          <w:sz w:val="26"/>
          <w:szCs w:val="26"/>
        </w:rPr>
        <w:t>thời</w:t>
      </w:r>
      <w:proofErr w:type="spellEnd"/>
      <w:r w:rsidRPr="00B22868">
        <w:rPr>
          <w:spacing w:val="-1"/>
          <w:sz w:val="26"/>
          <w:szCs w:val="26"/>
        </w:rPr>
        <w:t xml:space="preserve"> </w:t>
      </w:r>
      <w:proofErr w:type="spellStart"/>
      <w:r w:rsidRPr="00B22868">
        <w:rPr>
          <w:spacing w:val="-1"/>
          <w:sz w:val="26"/>
          <w:szCs w:val="26"/>
        </w:rPr>
        <w:t>giảm</w:t>
      </w:r>
      <w:proofErr w:type="spellEnd"/>
      <w:r w:rsidRPr="00B22868">
        <w:rPr>
          <w:spacing w:val="-1"/>
          <w:sz w:val="26"/>
          <w:szCs w:val="26"/>
        </w:rPr>
        <w:t xml:space="preserve"> </w:t>
      </w:r>
      <w:proofErr w:type="spellStart"/>
      <w:r w:rsidRPr="00B22868">
        <w:rPr>
          <w:spacing w:val="-1"/>
          <w:sz w:val="26"/>
          <w:szCs w:val="26"/>
        </w:rPr>
        <w:t>nhiễu</w:t>
      </w:r>
      <w:proofErr w:type="spellEnd"/>
      <w:r w:rsidRPr="00B22868">
        <w:rPr>
          <w:spacing w:val="-1"/>
          <w:sz w:val="26"/>
          <w:szCs w:val="26"/>
        </w:rPr>
        <w:t xml:space="preserve">, </w:t>
      </w:r>
      <w:proofErr w:type="spellStart"/>
      <w:r w:rsidRPr="00B22868">
        <w:rPr>
          <w:spacing w:val="-1"/>
          <w:sz w:val="26"/>
          <w:szCs w:val="26"/>
        </w:rPr>
        <w:t>cải</w:t>
      </w:r>
      <w:proofErr w:type="spellEnd"/>
      <w:r w:rsidRPr="00B22868">
        <w:rPr>
          <w:spacing w:val="-1"/>
          <w:sz w:val="26"/>
          <w:szCs w:val="26"/>
        </w:rPr>
        <w:t xml:space="preserve"> </w:t>
      </w:r>
      <w:proofErr w:type="spellStart"/>
      <w:r w:rsidRPr="00B22868">
        <w:rPr>
          <w:spacing w:val="-1"/>
          <w:sz w:val="26"/>
          <w:szCs w:val="26"/>
        </w:rPr>
        <w:t>thiện</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chính</w:t>
      </w:r>
      <w:proofErr w:type="spellEnd"/>
      <w:r w:rsidRPr="00B22868">
        <w:rPr>
          <w:spacing w:val="-1"/>
          <w:sz w:val="26"/>
          <w:szCs w:val="26"/>
        </w:rPr>
        <w:t xml:space="preserve"> </w:t>
      </w:r>
      <w:proofErr w:type="spellStart"/>
      <w:r w:rsidRPr="00B22868">
        <w:rPr>
          <w:spacing w:val="-1"/>
          <w:sz w:val="26"/>
          <w:szCs w:val="26"/>
        </w:rPr>
        <w:t>xác</w:t>
      </w:r>
      <w:proofErr w:type="spellEnd"/>
      <w:r w:rsidRPr="00B22868">
        <w:rPr>
          <w:spacing w:val="-1"/>
          <w:sz w:val="26"/>
          <w:szCs w:val="26"/>
        </w:rPr>
        <w:t xml:space="preserve"> </w:t>
      </w:r>
      <w:proofErr w:type="spellStart"/>
      <w:r w:rsidRPr="00B22868">
        <w:rPr>
          <w:spacing w:val="-1"/>
          <w:sz w:val="26"/>
          <w:szCs w:val="26"/>
        </w:rPr>
        <w:t>trong</w:t>
      </w:r>
      <w:proofErr w:type="spellEnd"/>
      <w:r w:rsidRPr="00B22868">
        <w:rPr>
          <w:spacing w:val="-1"/>
          <w:sz w:val="26"/>
          <w:szCs w:val="26"/>
        </w:rPr>
        <w:t xml:space="preserve"> </w:t>
      </w:r>
      <w:proofErr w:type="spellStart"/>
      <w:r w:rsidRPr="00B22868">
        <w:rPr>
          <w:spacing w:val="-1"/>
          <w:sz w:val="26"/>
          <w:szCs w:val="26"/>
        </w:rPr>
        <w:t>quá</w:t>
      </w:r>
      <w:proofErr w:type="spellEnd"/>
      <w:r w:rsidRPr="00B22868">
        <w:rPr>
          <w:spacing w:val="-1"/>
          <w:sz w:val="26"/>
          <w:szCs w:val="26"/>
        </w:rPr>
        <w:t xml:space="preserve"> </w:t>
      </w:r>
      <w:proofErr w:type="spellStart"/>
      <w:r w:rsidRPr="00B22868">
        <w:rPr>
          <w:spacing w:val="-1"/>
          <w:sz w:val="26"/>
          <w:szCs w:val="26"/>
        </w:rPr>
        <w:t>trình</w:t>
      </w:r>
      <w:proofErr w:type="spellEnd"/>
      <w:r w:rsidRPr="00B22868">
        <w:rPr>
          <w:spacing w:val="-1"/>
          <w:sz w:val="26"/>
          <w:szCs w:val="26"/>
        </w:rPr>
        <w:t xml:space="preserve"> </w:t>
      </w:r>
      <w:proofErr w:type="spellStart"/>
      <w:r w:rsidRPr="00B22868">
        <w:rPr>
          <w:spacing w:val="-1"/>
          <w:sz w:val="26"/>
          <w:szCs w:val="26"/>
        </w:rPr>
        <w:t>phát</w:t>
      </w:r>
      <w:proofErr w:type="spellEnd"/>
      <w:r w:rsidRPr="00B22868">
        <w:rPr>
          <w:spacing w:val="-1"/>
          <w:sz w:val="26"/>
          <w:szCs w:val="26"/>
        </w:rPr>
        <w:t xml:space="preserve"> </w:t>
      </w:r>
      <w:proofErr w:type="spellStart"/>
      <w:r w:rsidRPr="00B22868">
        <w:rPr>
          <w:spacing w:val="-1"/>
          <w:sz w:val="26"/>
          <w:szCs w:val="26"/>
        </w:rPr>
        <w:t>hiện</w:t>
      </w:r>
      <w:proofErr w:type="spellEnd"/>
      <w:r w:rsidRPr="00B22868">
        <w:rPr>
          <w:spacing w:val="-1"/>
          <w:sz w:val="26"/>
          <w:szCs w:val="26"/>
        </w:rPr>
        <w:t xml:space="preserve"> </w:t>
      </w:r>
      <w:proofErr w:type="spellStart"/>
      <w:r w:rsidRPr="00B22868">
        <w:rPr>
          <w:spacing w:val="-1"/>
          <w:sz w:val="26"/>
          <w:szCs w:val="26"/>
        </w:rPr>
        <w:t>các</w:t>
      </w:r>
      <w:proofErr w:type="spellEnd"/>
      <w:r w:rsidRPr="00B22868">
        <w:rPr>
          <w:spacing w:val="-1"/>
          <w:sz w:val="26"/>
          <w:szCs w:val="26"/>
        </w:rPr>
        <w:t xml:space="preserve"> </w:t>
      </w:r>
      <w:proofErr w:type="spellStart"/>
      <w:r w:rsidRPr="00B22868">
        <w:rPr>
          <w:spacing w:val="-1"/>
          <w:sz w:val="26"/>
          <w:szCs w:val="26"/>
        </w:rPr>
        <w:t>biên</w:t>
      </w:r>
      <w:proofErr w:type="spellEnd"/>
      <w:r w:rsidRPr="00B22868">
        <w:rPr>
          <w:spacing w:val="-1"/>
          <w:sz w:val="26"/>
          <w:szCs w:val="26"/>
        </w:rPr>
        <w:t xml:space="preserve"> </w:t>
      </w:r>
      <w:proofErr w:type="spellStart"/>
      <w:r w:rsidRPr="00B22868">
        <w:rPr>
          <w:spacing w:val="-1"/>
          <w:sz w:val="26"/>
          <w:szCs w:val="26"/>
        </w:rPr>
        <w:t>quan</w:t>
      </w:r>
      <w:proofErr w:type="spellEnd"/>
      <w:r w:rsidRPr="00B22868">
        <w:rPr>
          <w:spacing w:val="-1"/>
          <w:sz w:val="26"/>
          <w:szCs w:val="26"/>
        </w:rPr>
        <w:t xml:space="preserve"> </w:t>
      </w:r>
      <w:proofErr w:type="spellStart"/>
      <w:r w:rsidRPr="00B22868">
        <w:rPr>
          <w:spacing w:val="-1"/>
          <w:sz w:val="26"/>
          <w:szCs w:val="26"/>
        </w:rPr>
        <w:t>trọng</w:t>
      </w:r>
      <w:proofErr w:type="spellEnd"/>
      <w:r w:rsidRPr="00B22868">
        <w:rPr>
          <w:spacing w:val="-1"/>
          <w:sz w:val="26"/>
          <w:szCs w:val="26"/>
        </w:rPr>
        <w:t>.</w:t>
      </w:r>
    </w:p>
    <w:p w14:paraId="347C0D2E" w14:textId="77777777" w:rsidR="00B22868" w:rsidRPr="00B22868" w:rsidRDefault="00B22868" w:rsidP="0078544A">
      <w:pPr>
        <w:spacing w:line="372" w:lineRule="auto"/>
        <w:ind w:right="-1" w:firstLine="567"/>
        <w:jc w:val="both"/>
        <w:rPr>
          <w:spacing w:val="-1"/>
          <w:sz w:val="26"/>
          <w:szCs w:val="26"/>
        </w:rPr>
      </w:pPr>
      <w:r w:rsidRPr="00B22868">
        <w:rPr>
          <w:spacing w:val="-1"/>
          <w:sz w:val="26"/>
          <w:szCs w:val="26"/>
        </w:rPr>
        <w:t xml:space="preserve">Các </w:t>
      </w:r>
      <w:proofErr w:type="spellStart"/>
      <w:r w:rsidRPr="00B22868">
        <w:rPr>
          <w:spacing w:val="-1"/>
          <w:sz w:val="26"/>
          <w:szCs w:val="26"/>
        </w:rPr>
        <w:t>thuật</w:t>
      </w:r>
      <w:proofErr w:type="spellEnd"/>
      <w:r w:rsidRPr="00B22868">
        <w:rPr>
          <w:spacing w:val="-1"/>
          <w:sz w:val="26"/>
          <w:szCs w:val="26"/>
        </w:rPr>
        <w:t xml:space="preserve"> </w:t>
      </w:r>
      <w:proofErr w:type="spellStart"/>
      <w:r w:rsidRPr="00B22868">
        <w:rPr>
          <w:spacing w:val="-1"/>
          <w:sz w:val="26"/>
          <w:szCs w:val="26"/>
        </w:rPr>
        <w:t>toán</w:t>
      </w:r>
      <w:proofErr w:type="spellEnd"/>
      <w:r w:rsidRPr="00B22868">
        <w:rPr>
          <w:spacing w:val="-1"/>
          <w:sz w:val="26"/>
          <w:szCs w:val="26"/>
        </w:rPr>
        <w:t xml:space="preserve"> </w:t>
      </w:r>
      <w:proofErr w:type="spellStart"/>
      <w:r w:rsidRPr="00B22868">
        <w:rPr>
          <w:spacing w:val="-1"/>
          <w:sz w:val="26"/>
          <w:szCs w:val="26"/>
        </w:rPr>
        <w:t>phát</w:t>
      </w:r>
      <w:proofErr w:type="spellEnd"/>
      <w:r w:rsidRPr="00B22868">
        <w:rPr>
          <w:spacing w:val="-1"/>
          <w:sz w:val="26"/>
          <w:szCs w:val="26"/>
        </w:rPr>
        <w:t xml:space="preserve"> </w:t>
      </w:r>
      <w:proofErr w:type="spellStart"/>
      <w:r w:rsidRPr="00B22868">
        <w:rPr>
          <w:spacing w:val="-1"/>
          <w:sz w:val="26"/>
          <w:szCs w:val="26"/>
        </w:rPr>
        <w:t>hiện</w:t>
      </w:r>
      <w:proofErr w:type="spellEnd"/>
      <w:r w:rsidRPr="00B22868">
        <w:rPr>
          <w:spacing w:val="-1"/>
          <w:sz w:val="26"/>
          <w:szCs w:val="26"/>
        </w:rPr>
        <w:t xml:space="preserve"> </w:t>
      </w:r>
      <w:proofErr w:type="spellStart"/>
      <w:r w:rsidRPr="00B22868">
        <w:rPr>
          <w:spacing w:val="-1"/>
          <w:sz w:val="26"/>
          <w:szCs w:val="26"/>
        </w:rPr>
        <w:t>cạnh</w:t>
      </w:r>
      <w:proofErr w:type="spellEnd"/>
      <w:r w:rsidRPr="00B22868">
        <w:rPr>
          <w:spacing w:val="-1"/>
          <w:sz w:val="26"/>
          <w:szCs w:val="26"/>
        </w:rPr>
        <w:t xml:space="preserve"> </w:t>
      </w:r>
      <w:proofErr w:type="spellStart"/>
      <w:r w:rsidRPr="00B22868">
        <w:rPr>
          <w:spacing w:val="-1"/>
          <w:sz w:val="26"/>
          <w:szCs w:val="26"/>
        </w:rPr>
        <w:t>như</w:t>
      </w:r>
      <w:proofErr w:type="spellEnd"/>
      <w:r w:rsidRPr="00B22868">
        <w:rPr>
          <w:spacing w:val="-1"/>
          <w:sz w:val="26"/>
          <w:szCs w:val="26"/>
        </w:rPr>
        <w:t> </w:t>
      </w:r>
      <w:proofErr w:type="spellStart"/>
      <w:r>
        <w:fldChar w:fldCharType="begin"/>
      </w:r>
      <w:r>
        <w:instrText>HYPERLINK "https://automaticaddison.com/how-the-sobel-operator-works/"</w:instrText>
      </w:r>
      <w:r>
        <w:fldChar w:fldCharType="separate"/>
      </w:r>
      <w:r w:rsidRPr="00B22868">
        <w:rPr>
          <w:spacing w:val="-1"/>
          <w:sz w:val="26"/>
          <w:szCs w:val="26"/>
        </w:rPr>
        <w:t>Toán</w:t>
      </w:r>
      <w:proofErr w:type="spellEnd"/>
      <w:r w:rsidRPr="00B22868">
        <w:rPr>
          <w:spacing w:val="-1"/>
          <w:sz w:val="26"/>
          <w:szCs w:val="26"/>
        </w:rPr>
        <w:t xml:space="preserve"> </w:t>
      </w:r>
      <w:proofErr w:type="spellStart"/>
      <w:r w:rsidRPr="00B22868">
        <w:rPr>
          <w:spacing w:val="-1"/>
          <w:sz w:val="26"/>
          <w:szCs w:val="26"/>
        </w:rPr>
        <w:t>tử</w:t>
      </w:r>
      <w:proofErr w:type="spellEnd"/>
      <w:r w:rsidRPr="00B22868">
        <w:rPr>
          <w:spacing w:val="-1"/>
          <w:sz w:val="26"/>
          <w:szCs w:val="26"/>
        </w:rPr>
        <w:t xml:space="preserve"> Sobel</w:t>
      </w:r>
      <w:r>
        <w:rPr>
          <w:spacing w:val="-1"/>
          <w:sz w:val="26"/>
          <w:szCs w:val="26"/>
        </w:rPr>
        <w:fldChar w:fldCharType="end"/>
      </w:r>
      <w:r w:rsidRPr="00B22868">
        <w:rPr>
          <w:spacing w:val="-1"/>
          <w:sz w:val="26"/>
          <w:szCs w:val="26"/>
        </w:rPr>
        <w:t> </w:t>
      </w:r>
      <w:proofErr w:type="spellStart"/>
      <w:r w:rsidRPr="00B22868">
        <w:rPr>
          <w:spacing w:val="-1"/>
          <w:sz w:val="26"/>
          <w:szCs w:val="26"/>
        </w:rPr>
        <w:t>hoạt</w:t>
      </w:r>
      <w:proofErr w:type="spellEnd"/>
      <w:r w:rsidRPr="00B22868">
        <w:rPr>
          <w:spacing w:val="-1"/>
          <w:sz w:val="26"/>
          <w:szCs w:val="26"/>
        </w:rPr>
        <w:t xml:space="preserve"> </w:t>
      </w:r>
      <w:proofErr w:type="spellStart"/>
      <w:r w:rsidRPr="00B22868">
        <w:rPr>
          <w:spacing w:val="-1"/>
          <w:sz w:val="26"/>
          <w:szCs w:val="26"/>
        </w:rPr>
        <w:t>động</w:t>
      </w:r>
      <w:proofErr w:type="spellEnd"/>
      <w:r w:rsidRPr="00B22868">
        <w:rPr>
          <w:spacing w:val="-1"/>
          <w:sz w:val="26"/>
          <w:szCs w:val="26"/>
        </w:rPr>
        <w:t xml:space="preserve"> </w:t>
      </w:r>
      <w:proofErr w:type="spellStart"/>
      <w:r w:rsidRPr="00B22868">
        <w:rPr>
          <w:spacing w:val="-1"/>
          <w:sz w:val="26"/>
          <w:szCs w:val="26"/>
        </w:rPr>
        <w:t>trên</w:t>
      </w:r>
      <w:proofErr w:type="spellEnd"/>
      <w:r w:rsidRPr="00B22868">
        <w:rPr>
          <w:spacing w:val="-1"/>
          <w:sz w:val="26"/>
          <w:szCs w:val="26"/>
        </w:rPr>
        <w:t xml:space="preserve"> </w:t>
      </w:r>
      <w:proofErr w:type="spellStart"/>
      <w:r w:rsidRPr="00B22868">
        <w:rPr>
          <w:spacing w:val="-1"/>
          <w:sz w:val="26"/>
          <w:szCs w:val="26"/>
        </w:rPr>
        <w:t>đạo</w:t>
      </w:r>
      <w:proofErr w:type="spellEnd"/>
      <w:r w:rsidRPr="00B22868">
        <w:rPr>
          <w:spacing w:val="-1"/>
          <w:sz w:val="26"/>
          <w:szCs w:val="26"/>
        </w:rPr>
        <w:t xml:space="preserve"> </w:t>
      </w:r>
      <w:proofErr w:type="spellStart"/>
      <w:r w:rsidRPr="00B22868">
        <w:rPr>
          <w:spacing w:val="-1"/>
          <w:sz w:val="26"/>
          <w:szCs w:val="26"/>
        </w:rPr>
        <w:t>hàm</w:t>
      </w:r>
      <w:proofErr w:type="spellEnd"/>
      <w:r w:rsidRPr="00B22868">
        <w:rPr>
          <w:spacing w:val="-1"/>
          <w:sz w:val="26"/>
          <w:szCs w:val="26"/>
        </w:rPr>
        <w:t xml:space="preserve"> </w:t>
      </w:r>
      <w:proofErr w:type="spellStart"/>
      <w:r w:rsidRPr="00B22868">
        <w:rPr>
          <w:spacing w:val="-1"/>
          <w:sz w:val="26"/>
          <w:szCs w:val="26"/>
        </w:rPr>
        <w:t>bậc</w:t>
      </w:r>
      <w:proofErr w:type="spellEnd"/>
      <w:r w:rsidRPr="00B22868">
        <w:rPr>
          <w:spacing w:val="-1"/>
          <w:sz w:val="26"/>
          <w:szCs w:val="26"/>
        </w:rPr>
        <w:t xml:space="preserve"> </w:t>
      </w:r>
      <w:proofErr w:type="spellStart"/>
      <w:r w:rsidRPr="00B22868">
        <w:rPr>
          <w:spacing w:val="-1"/>
          <w:sz w:val="26"/>
          <w:szCs w:val="26"/>
        </w:rPr>
        <w:t>nhất</w:t>
      </w:r>
      <w:proofErr w:type="spellEnd"/>
      <w:r w:rsidRPr="00B22868">
        <w:rPr>
          <w:spacing w:val="-1"/>
          <w:sz w:val="26"/>
          <w:szCs w:val="26"/>
        </w:rPr>
        <w:t xml:space="preserve"> </w:t>
      </w:r>
      <w:proofErr w:type="spellStart"/>
      <w:r w:rsidRPr="00B22868">
        <w:rPr>
          <w:spacing w:val="-1"/>
          <w:sz w:val="26"/>
          <w:szCs w:val="26"/>
        </w:rPr>
        <w:t>của</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hình</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Nói </w:t>
      </w:r>
      <w:proofErr w:type="spellStart"/>
      <w:r w:rsidRPr="00B22868">
        <w:rPr>
          <w:spacing w:val="-1"/>
          <w:sz w:val="26"/>
          <w:szCs w:val="26"/>
        </w:rPr>
        <w:t>cách</w:t>
      </w:r>
      <w:proofErr w:type="spellEnd"/>
      <w:r w:rsidRPr="00B22868">
        <w:rPr>
          <w:spacing w:val="-1"/>
          <w:sz w:val="26"/>
          <w:szCs w:val="26"/>
        </w:rPr>
        <w:t xml:space="preserve"> </w:t>
      </w:r>
      <w:proofErr w:type="spellStart"/>
      <w:r w:rsidRPr="00B22868">
        <w:rPr>
          <w:spacing w:val="-1"/>
          <w:sz w:val="26"/>
          <w:szCs w:val="26"/>
        </w:rPr>
        <w:t>khác</w:t>
      </w:r>
      <w:proofErr w:type="spellEnd"/>
      <w:r w:rsidRPr="00B22868">
        <w:rPr>
          <w:spacing w:val="-1"/>
          <w:sz w:val="26"/>
          <w:szCs w:val="26"/>
        </w:rPr>
        <w:t xml:space="preserve">, </w:t>
      </w:r>
      <w:proofErr w:type="spellStart"/>
      <w:r w:rsidRPr="00B22868">
        <w:rPr>
          <w:spacing w:val="-1"/>
          <w:sz w:val="26"/>
          <w:szCs w:val="26"/>
        </w:rPr>
        <w:t>nếu</w:t>
      </w:r>
      <w:proofErr w:type="spellEnd"/>
      <w:r w:rsidRPr="00B22868">
        <w:rPr>
          <w:spacing w:val="-1"/>
          <w:sz w:val="26"/>
          <w:szCs w:val="26"/>
        </w:rPr>
        <w:t xml:space="preserve"> </w:t>
      </w:r>
      <w:proofErr w:type="spellStart"/>
      <w:r w:rsidRPr="00B22868">
        <w:rPr>
          <w:spacing w:val="-1"/>
          <w:sz w:val="26"/>
          <w:szCs w:val="26"/>
        </w:rPr>
        <w:t>chúng</w:t>
      </w:r>
      <w:proofErr w:type="spellEnd"/>
      <w:r w:rsidRPr="00B22868">
        <w:rPr>
          <w:spacing w:val="-1"/>
          <w:sz w:val="26"/>
          <w:szCs w:val="26"/>
        </w:rPr>
        <w:t xml:space="preserve"> ta </w:t>
      </w:r>
      <w:proofErr w:type="spellStart"/>
      <w:r w:rsidRPr="00B22868">
        <w:rPr>
          <w:spacing w:val="-1"/>
          <w:sz w:val="26"/>
          <w:szCs w:val="26"/>
        </w:rPr>
        <w:t>có</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biểu</w:t>
      </w:r>
      <w:proofErr w:type="spellEnd"/>
      <w:r w:rsidRPr="00B22868">
        <w:rPr>
          <w:spacing w:val="-1"/>
          <w:sz w:val="26"/>
          <w:szCs w:val="26"/>
        </w:rPr>
        <w:t xml:space="preserve"> </w:t>
      </w:r>
      <w:proofErr w:type="spellStart"/>
      <w:r w:rsidRPr="00B22868">
        <w:rPr>
          <w:spacing w:val="-1"/>
          <w:sz w:val="26"/>
          <w:szCs w:val="26"/>
        </w:rPr>
        <w:t>đồ</w:t>
      </w:r>
      <w:proofErr w:type="spellEnd"/>
      <w:r w:rsidRPr="00B22868">
        <w:rPr>
          <w:spacing w:val="-1"/>
          <w:sz w:val="26"/>
          <w:szCs w:val="26"/>
        </w:rPr>
        <w:t xml:space="preserve"> </w:t>
      </w:r>
      <w:proofErr w:type="spellStart"/>
      <w:r w:rsidRPr="00B22868">
        <w:rPr>
          <w:spacing w:val="-1"/>
          <w:sz w:val="26"/>
          <w:szCs w:val="26"/>
        </w:rPr>
        <w:t>về</w:t>
      </w:r>
      <w:proofErr w:type="spellEnd"/>
      <w:r w:rsidRPr="00B22868">
        <w:rPr>
          <w:spacing w:val="-1"/>
          <w:sz w:val="26"/>
          <w:szCs w:val="26"/>
        </w:rPr>
        <w:t xml:space="preserve"> </w:t>
      </w:r>
      <w:proofErr w:type="spellStart"/>
      <w:r w:rsidRPr="00B22868">
        <w:rPr>
          <w:spacing w:val="-1"/>
          <w:sz w:val="26"/>
          <w:szCs w:val="26"/>
        </w:rPr>
        <w:t>các</w:t>
      </w:r>
      <w:proofErr w:type="spellEnd"/>
      <w:r w:rsidRPr="00B22868">
        <w:rPr>
          <w:spacing w:val="-1"/>
          <w:sz w:val="26"/>
          <w:szCs w:val="26"/>
        </w:rPr>
        <w:t xml:space="preserve"> </w:t>
      </w:r>
      <w:proofErr w:type="spellStart"/>
      <w:r w:rsidRPr="00B22868">
        <w:rPr>
          <w:spacing w:val="-1"/>
          <w:sz w:val="26"/>
          <w:szCs w:val="26"/>
        </w:rPr>
        <w:t>giá</w:t>
      </w:r>
      <w:proofErr w:type="spellEnd"/>
      <w:r w:rsidRPr="00B22868">
        <w:rPr>
          <w:spacing w:val="-1"/>
          <w:sz w:val="26"/>
          <w:szCs w:val="26"/>
        </w:rPr>
        <w:t xml:space="preserve"> </w:t>
      </w:r>
      <w:proofErr w:type="spellStart"/>
      <w:r w:rsidRPr="00B22868">
        <w:rPr>
          <w:spacing w:val="-1"/>
          <w:sz w:val="26"/>
          <w:szCs w:val="26"/>
        </w:rPr>
        <w:t>trị</w:t>
      </w:r>
      <w:proofErr w:type="spellEnd"/>
      <w:r w:rsidRPr="00B22868">
        <w:rPr>
          <w:spacing w:val="-1"/>
          <w:sz w:val="26"/>
          <w:szCs w:val="26"/>
        </w:rPr>
        <w:t xml:space="preserve"> </w:t>
      </w:r>
      <w:proofErr w:type="spellStart"/>
      <w:r w:rsidRPr="00B22868">
        <w:rPr>
          <w:spacing w:val="-1"/>
          <w:sz w:val="26"/>
          <w:szCs w:val="26"/>
        </w:rPr>
        <w:t>cường</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cho</w:t>
      </w:r>
      <w:proofErr w:type="spellEnd"/>
      <w:r w:rsidRPr="00B22868">
        <w:rPr>
          <w:spacing w:val="-1"/>
          <w:sz w:val="26"/>
          <w:szCs w:val="26"/>
        </w:rPr>
        <w:t xml:space="preserve"> </w:t>
      </w:r>
      <w:proofErr w:type="spellStart"/>
      <w:r w:rsidRPr="00B22868">
        <w:rPr>
          <w:spacing w:val="-1"/>
          <w:sz w:val="26"/>
          <w:szCs w:val="26"/>
        </w:rPr>
        <w:t>mỗi</w:t>
      </w:r>
      <w:proofErr w:type="spellEnd"/>
      <w:r w:rsidRPr="00B22868">
        <w:rPr>
          <w:spacing w:val="-1"/>
          <w:sz w:val="26"/>
          <w:szCs w:val="26"/>
        </w:rPr>
        <w:t xml:space="preserve"> pixel </w:t>
      </w:r>
      <w:proofErr w:type="spellStart"/>
      <w:r w:rsidRPr="00B22868">
        <w:rPr>
          <w:spacing w:val="-1"/>
          <w:sz w:val="26"/>
          <w:szCs w:val="26"/>
        </w:rPr>
        <w:t>trong</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hình</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w:t>
      </w:r>
      <w:proofErr w:type="spellStart"/>
      <w:r w:rsidRPr="00B22868">
        <w:rPr>
          <w:spacing w:val="-1"/>
          <w:sz w:val="26"/>
          <w:szCs w:val="26"/>
        </w:rPr>
        <w:t>Toán</w:t>
      </w:r>
      <w:proofErr w:type="spellEnd"/>
      <w:r w:rsidRPr="00B22868">
        <w:rPr>
          <w:spacing w:val="-1"/>
          <w:sz w:val="26"/>
          <w:szCs w:val="26"/>
        </w:rPr>
        <w:t xml:space="preserve"> </w:t>
      </w:r>
      <w:proofErr w:type="spellStart"/>
      <w:r w:rsidRPr="00B22868">
        <w:rPr>
          <w:spacing w:val="-1"/>
          <w:sz w:val="26"/>
          <w:szCs w:val="26"/>
        </w:rPr>
        <w:t>tử</w:t>
      </w:r>
      <w:proofErr w:type="spellEnd"/>
      <w:r w:rsidRPr="00B22868">
        <w:rPr>
          <w:spacing w:val="-1"/>
          <w:sz w:val="26"/>
          <w:szCs w:val="26"/>
        </w:rPr>
        <w:t xml:space="preserve"> Sobel </w:t>
      </w:r>
      <w:proofErr w:type="spellStart"/>
      <w:r w:rsidRPr="00B22868">
        <w:rPr>
          <w:spacing w:val="-1"/>
          <w:sz w:val="26"/>
          <w:szCs w:val="26"/>
        </w:rPr>
        <w:t>sẽ</w:t>
      </w:r>
      <w:proofErr w:type="spellEnd"/>
      <w:r w:rsidRPr="00B22868">
        <w:rPr>
          <w:spacing w:val="-1"/>
          <w:sz w:val="26"/>
          <w:szCs w:val="26"/>
        </w:rPr>
        <w:t xml:space="preserve"> </w:t>
      </w:r>
      <w:proofErr w:type="spellStart"/>
      <w:r w:rsidRPr="00B22868">
        <w:rPr>
          <w:spacing w:val="-1"/>
          <w:sz w:val="26"/>
          <w:szCs w:val="26"/>
        </w:rPr>
        <w:t>xem</w:t>
      </w:r>
      <w:proofErr w:type="spellEnd"/>
      <w:r w:rsidRPr="00B22868">
        <w:rPr>
          <w:spacing w:val="-1"/>
          <w:sz w:val="26"/>
          <w:szCs w:val="26"/>
        </w:rPr>
        <w:t xml:space="preserve"> </w:t>
      </w:r>
      <w:proofErr w:type="spellStart"/>
      <w:r w:rsidRPr="00B22868">
        <w:rPr>
          <w:spacing w:val="-1"/>
          <w:sz w:val="26"/>
          <w:szCs w:val="26"/>
        </w:rPr>
        <w:t>xét</w:t>
      </w:r>
      <w:proofErr w:type="spellEnd"/>
      <w:r w:rsidRPr="00B22868">
        <w:rPr>
          <w:spacing w:val="-1"/>
          <w:sz w:val="26"/>
          <w:szCs w:val="26"/>
        </w:rPr>
        <w:t xml:space="preserve"> </w:t>
      </w:r>
      <w:proofErr w:type="spellStart"/>
      <w:r w:rsidRPr="00B22868">
        <w:rPr>
          <w:spacing w:val="-1"/>
          <w:sz w:val="26"/>
          <w:szCs w:val="26"/>
        </w:rPr>
        <w:t>nơi</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dốc</w:t>
      </w:r>
      <w:proofErr w:type="spellEnd"/>
      <w:r w:rsidRPr="00B22868">
        <w:rPr>
          <w:spacing w:val="-1"/>
          <w:sz w:val="26"/>
          <w:szCs w:val="26"/>
        </w:rPr>
        <w:t xml:space="preserve"> </w:t>
      </w:r>
      <w:proofErr w:type="spellStart"/>
      <w:r w:rsidRPr="00B22868">
        <w:rPr>
          <w:spacing w:val="-1"/>
          <w:sz w:val="26"/>
          <w:szCs w:val="26"/>
        </w:rPr>
        <w:t>của</w:t>
      </w:r>
      <w:proofErr w:type="spellEnd"/>
      <w:r w:rsidRPr="00B22868">
        <w:rPr>
          <w:spacing w:val="-1"/>
          <w:sz w:val="26"/>
          <w:szCs w:val="26"/>
        </w:rPr>
        <w:t xml:space="preserve"> </w:t>
      </w:r>
      <w:proofErr w:type="spellStart"/>
      <w:r w:rsidRPr="00B22868">
        <w:rPr>
          <w:spacing w:val="-1"/>
          <w:sz w:val="26"/>
          <w:szCs w:val="26"/>
        </w:rPr>
        <w:t>biểu</w:t>
      </w:r>
      <w:proofErr w:type="spellEnd"/>
      <w:r w:rsidRPr="00B22868">
        <w:rPr>
          <w:spacing w:val="-1"/>
          <w:sz w:val="26"/>
          <w:szCs w:val="26"/>
        </w:rPr>
        <w:t xml:space="preserve"> </w:t>
      </w:r>
      <w:proofErr w:type="spellStart"/>
      <w:r w:rsidRPr="00B22868">
        <w:rPr>
          <w:spacing w:val="-1"/>
          <w:sz w:val="26"/>
          <w:szCs w:val="26"/>
        </w:rPr>
        <w:t>đồ</w:t>
      </w:r>
      <w:proofErr w:type="spellEnd"/>
      <w:r w:rsidRPr="00B22868">
        <w:rPr>
          <w:spacing w:val="-1"/>
          <w:sz w:val="26"/>
          <w:szCs w:val="26"/>
        </w:rPr>
        <w:t xml:space="preserve"> </w:t>
      </w:r>
      <w:proofErr w:type="spellStart"/>
      <w:r w:rsidRPr="00B22868">
        <w:rPr>
          <w:spacing w:val="-1"/>
          <w:sz w:val="26"/>
          <w:szCs w:val="26"/>
        </w:rPr>
        <w:t>cường</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đạt</w:t>
      </w:r>
      <w:proofErr w:type="spellEnd"/>
      <w:r w:rsidRPr="00B22868">
        <w:rPr>
          <w:spacing w:val="-1"/>
          <w:sz w:val="26"/>
          <w:szCs w:val="26"/>
        </w:rPr>
        <w:t xml:space="preserve"> </w:t>
      </w:r>
      <w:proofErr w:type="spellStart"/>
      <w:r w:rsidRPr="00B22868">
        <w:rPr>
          <w:spacing w:val="-1"/>
          <w:sz w:val="26"/>
          <w:szCs w:val="26"/>
        </w:rPr>
        <w:t>đến</w:t>
      </w:r>
      <w:proofErr w:type="spellEnd"/>
      <w:r w:rsidRPr="00B22868">
        <w:rPr>
          <w:spacing w:val="-1"/>
          <w:sz w:val="26"/>
          <w:szCs w:val="26"/>
        </w:rPr>
        <w:t xml:space="preserve"> </w:t>
      </w:r>
      <w:proofErr w:type="spellStart"/>
      <w:r w:rsidRPr="00B22868">
        <w:rPr>
          <w:spacing w:val="-1"/>
          <w:sz w:val="26"/>
          <w:szCs w:val="26"/>
        </w:rPr>
        <w:t>đỉnh</w:t>
      </w:r>
      <w:proofErr w:type="spellEnd"/>
      <w:r w:rsidRPr="00B22868">
        <w:rPr>
          <w:spacing w:val="-1"/>
          <w:sz w:val="26"/>
          <w:szCs w:val="26"/>
        </w:rPr>
        <w:t xml:space="preserve"> </w:t>
      </w:r>
      <w:proofErr w:type="spellStart"/>
      <w:r w:rsidRPr="00B22868">
        <w:rPr>
          <w:spacing w:val="-1"/>
          <w:sz w:val="26"/>
          <w:szCs w:val="26"/>
        </w:rPr>
        <w:t>và</w:t>
      </w:r>
      <w:proofErr w:type="spellEnd"/>
      <w:r w:rsidRPr="00B22868">
        <w:rPr>
          <w:spacing w:val="-1"/>
          <w:sz w:val="26"/>
          <w:szCs w:val="26"/>
        </w:rPr>
        <w:t xml:space="preserve"> </w:t>
      </w:r>
      <w:proofErr w:type="spellStart"/>
      <w:r w:rsidRPr="00B22868">
        <w:rPr>
          <w:spacing w:val="-1"/>
          <w:sz w:val="26"/>
          <w:szCs w:val="26"/>
        </w:rPr>
        <w:t>đỉnh</w:t>
      </w:r>
      <w:proofErr w:type="spellEnd"/>
      <w:r w:rsidRPr="00B22868">
        <w:rPr>
          <w:spacing w:val="-1"/>
          <w:sz w:val="26"/>
          <w:szCs w:val="26"/>
        </w:rPr>
        <w:t xml:space="preserve"> </w:t>
      </w:r>
      <w:proofErr w:type="spellStart"/>
      <w:r w:rsidRPr="00B22868">
        <w:rPr>
          <w:spacing w:val="-1"/>
          <w:sz w:val="26"/>
          <w:szCs w:val="26"/>
        </w:rPr>
        <w:t>đó</w:t>
      </w:r>
      <w:proofErr w:type="spellEnd"/>
      <w:r w:rsidRPr="00B22868">
        <w:rPr>
          <w:spacing w:val="-1"/>
          <w:sz w:val="26"/>
          <w:szCs w:val="26"/>
        </w:rPr>
        <w:t xml:space="preserve"> </w:t>
      </w:r>
      <w:proofErr w:type="spellStart"/>
      <w:r w:rsidRPr="00B22868">
        <w:rPr>
          <w:spacing w:val="-1"/>
          <w:sz w:val="26"/>
          <w:szCs w:val="26"/>
        </w:rPr>
        <w:t>được</w:t>
      </w:r>
      <w:proofErr w:type="spellEnd"/>
      <w:r w:rsidRPr="00B22868">
        <w:rPr>
          <w:spacing w:val="-1"/>
          <w:sz w:val="26"/>
          <w:szCs w:val="26"/>
        </w:rPr>
        <w:t xml:space="preserve"> </w:t>
      </w:r>
      <w:proofErr w:type="spellStart"/>
      <w:r w:rsidRPr="00B22868">
        <w:rPr>
          <w:spacing w:val="-1"/>
          <w:sz w:val="26"/>
          <w:szCs w:val="26"/>
        </w:rPr>
        <w:t>đánh</w:t>
      </w:r>
      <w:proofErr w:type="spellEnd"/>
      <w:r w:rsidRPr="00B22868">
        <w:rPr>
          <w:spacing w:val="-1"/>
          <w:sz w:val="26"/>
          <w:szCs w:val="26"/>
        </w:rPr>
        <w:t xml:space="preserve"> </w:t>
      </w:r>
      <w:proofErr w:type="spellStart"/>
      <w:r w:rsidRPr="00B22868">
        <w:rPr>
          <w:spacing w:val="-1"/>
          <w:sz w:val="26"/>
          <w:szCs w:val="26"/>
        </w:rPr>
        <w:t>dấu</w:t>
      </w:r>
      <w:proofErr w:type="spellEnd"/>
      <w:r w:rsidRPr="00B22868">
        <w:rPr>
          <w:spacing w:val="-1"/>
          <w:sz w:val="26"/>
          <w:szCs w:val="26"/>
        </w:rPr>
        <w:t xml:space="preserve"> </w:t>
      </w:r>
      <w:proofErr w:type="spellStart"/>
      <w:r w:rsidRPr="00B22868">
        <w:rPr>
          <w:spacing w:val="-1"/>
          <w:sz w:val="26"/>
          <w:szCs w:val="26"/>
        </w:rPr>
        <w:t>là</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cạnh</w:t>
      </w:r>
      <w:proofErr w:type="spellEnd"/>
      <w:r w:rsidRPr="00B22868">
        <w:rPr>
          <w:spacing w:val="-1"/>
          <w:sz w:val="26"/>
          <w:szCs w:val="26"/>
        </w:rPr>
        <w:t>.</w:t>
      </w:r>
    </w:p>
    <w:p w14:paraId="683C0218" w14:textId="611EF6AC" w:rsidR="00E855B2" w:rsidRDefault="005E09DC" w:rsidP="00B47C1F">
      <w:pPr>
        <w:spacing w:line="372" w:lineRule="auto"/>
        <w:ind w:right="-1" w:firstLine="567"/>
        <w:jc w:val="both"/>
        <w:rPr>
          <w:spacing w:val="-1"/>
          <w:sz w:val="26"/>
          <w:szCs w:val="26"/>
        </w:rPr>
      </w:pPr>
      <w:proofErr w:type="spellStart"/>
      <w:r>
        <w:rPr>
          <w:spacing w:val="-1"/>
          <w:sz w:val="26"/>
          <w:szCs w:val="26"/>
        </w:rPr>
        <w:t>Hãy</w:t>
      </w:r>
      <w:proofErr w:type="spellEnd"/>
      <w:r>
        <w:rPr>
          <w:spacing w:val="-1"/>
          <w:sz w:val="26"/>
          <w:szCs w:val="26"/>
        </w:rPr>
        <w:t xml:space="preserve"> </w:t>
      </w:r>
      <w:proofErr w:type="spellStart"/>
      <w:r>
        <w:rPr>
          <w:spacing w:val="-1"/>
          <w:sz w:val="26"/>
          <w:szCs w:val="26"/>
        </w:rPr>
        <w:t>thư</w:t>
      </w:r>
      <w:proofErr w:type="spellEnd"/>
      <w:r>
        <w:rPr>
          <w:spacing w:val="-1"/>
          <w:sz w:val="26"/>
          <w:szCs w:val="26"/>
        </w:rPr>
        <w:t xml:space="preserve">̉ </w:t>
      </w:r>
      <w:proofErr w:type="spellStart"/>
      <w:r>
        <w:rPr>
          <w:spacing w:val="-1"/>
          <w:sz w:val="26"/>
          <w:szCs w:val="26"/>
        </w:rPr>
        <w:t>xét</w:t>
      </w:r>
      <w:proofErr w:type="spellEnd"/>
      <w:r>
        <w:rPr>
          <w:spacing w:val="-1"/>
          <w:sz w:val="26"/>
          <w:szCs w:val="26"/>
        </w:rPr>
        <w:t xml:space="preserve"> ví dụ </w:t>
      </w:r>
      <w:proofErr w:type="spellStart"/>
      <w:r>
        <w:rPr>
          <w:spacing w:val="-1"/>
          <w:sz w:val="26"/>
          <w:szCs w:val="26"/>
        </w:rPr>
        <w:t>sau</w:t>
      </w:r>
      <w:proofErr w:type="spellEnd"/>
      <w:r>
        <w:rPr>
          <w:spacing w:val="-1"/>
          <w:sz w:val="26"/>
          <w:szCs w:val="26"/>
        </w:rPr>
        <w:t xml:space="preserve">, </w:t>
      </w:r>
      <w:proofErr w:type="spellStart"/>
      <w:r>
        <w:rPr>
          <w:spacing w:val="-1"/>
          <w:sz w:val="26"/>
          <w:szCs w:val="26"/>
        </w:rPr>
        <w:t>đ</w:t>
      </w:r>
      <w:r w:rsidR="00B22868" w:rsidRPr="00B22868">
        <w:rPr>
          <w:spacing w:val="-1"/>
          <w:sz w:val="26"/>
          <w:szCs w:val="26"/>
        </w:rPr>
        <w:t>ối</w:t>
      </w:r>
      <w:proofErr w:type="spellEnd"/>
      <w:r w:rsidR="00B22868" w:rsidRPr="00B22868">
        <w:rPr>
          <w:spacing w:val="-1"/>
          <w:sz w:val="26"/>
          <w:szCs w:val="26"/>
        </w:rPr>
        <w:t xml:space="preserve"> </w:t>
      </w:r>
      <w:proofErr w:type="spellStart"/>
      <w:r w:rsidR="00B22868" w:rsidRPr="00B22868">
        <w:rPr>
          <w:spacing w:val="-1"/>
          <w:sz w:val="26"/>
          <w:szCs w:val="26"/>
        </w:rPr>
        <w:t>với</w:t>
      </w:r>
      <w:proofErr w:type="spellEnd"/>
      <w:r w:rsidR="00B22868" w:rsidRPr="00B22868">
        <w:rPr>
          <w:spacing w:val="-1"/>
          <w:sz w:val="26"/>
          <w:szCs w:val="26"/>
        </w:rPr>
        <w:t xml:space="preserve"> </w:t>
      </w:r>
      <w:proofErr w:type="spellStart"/>
      <w:r w:rsidR="00B22868" w:rsidRPr="00B22868">
        <w:rPr>
          <w:spacing w:val="-1"/>
          <w:sz w:val="26"/>
          <w:szCs w:val="26"/>
        </w:rPr>
        <w:t>hình</w:t>
      </w:r>
      <w:proofErr w:type="spellEnd"/>
      <w:r w:rsidR="00B22868" w:rsidRPr="00B22868">
        <w:rPr>
          <w:spacing w:val="-1"/>
          <w:sz w:val="26"/>
          <w:szCs w:val="26"/>
        </w:rPr>
        <w:t xml:space="preserve"> </w:t>
      </w:r>
      <w:proofErr w:type="spellStart"/>
      <w:r w:rsidR="00B22868" w:rsidRPr="00B22868">
        <w:rPr>
          <w:spacing w:val="-1"/>
          <w:sz w:val="26"/>
          <w:szCs w:val="26"/>
        </w:rPr>
        <w:t>ảnh</w:t>
      </w:r>
      <w:proofErr w:type="spellEnd"/>
      <w:r w:rsidR="00B22868" w:rsidRPr="00B22868">
        <w:rPr>
          <w:spacing w:val="-1"/>
          <w:sz w:val="26"/>
          <w:szCs w:val="26"/>
        </w:rPr>
        <w:t xml:space="preserve"> 10×1 pixel </w:t>
      </w:r>
      <w:proofErr w:type="spellStart"/>
      <w:r>
        <w:rPr>
          <w:spacing w:val="-1"/>
          <w:sz w:val="26"/>
          <w:szCs w:val="26"/>
        </w:rPr>
        <w:t>được</w:t>
      </w:r>
      <w:proofErr w:type="spellEnd"/>
      <w:r>
        <w:rPr>
          <w:spacing w:val="-1"/>
          <w:sz w:val="26"/>
          <w:szCs w:val="26"/>
        </w:rPr>
        <w:t xml:space="preserve"> </w:t>
      </w:r>
      <w:proofErr w:type="spellStart"/>
      <w:r>
        <w:rPr>
          <w:spacing w:val="-1"/>
          <w:sz w:val="26"/>
          <w:szCs w:val="26"/>
        </w:rPr>
        <w:t>cho</w:t>
      </w:r>
      <w:proofErr w:type="spellEnd"/>
      <w:r>
        <w:rPr>
          <w:spacing w:val="-1"/>
          <w:sz w:val="26"/>
          <w:szCs w:val="26"/>
        </w:rPr>
        <w:t xml:space="preserve"> ở </w:t>
      </w:r>
      <w:proofErr w:type="spellStart"/>
      <w:r>
        <w:rPr>
          <w:spacing w:val="-1"/>
          <w:sz w:val="26"/>
          <w:szCs w:val="26"/>
        </w:rPr>
        <w:t>hình</w:t>
      </w:r>
      <w:proofErr w:type="spellEnd"/>
      <w:r>
        <w:rPr>
          <w:spacing w:val="-1"/>
          <w:sz w:val="26"/>
          <w:szCs w:val="26"/>
        </w:rPr>
        <w:t xml:space="preserve"> 2.12</w:t>
      </w:r>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w:t>
      </w:r>
      <w:proofErr w:type="spellStart"/>
      <w:r w:rsidR="00B22868" w:rsidRPr="00B22868">
        <w:rPr>
          <w:spacing w:val="-1"/>
          <w:sz w:val="26"/>
          <w:szCs w:val="26"/>
        </w:rPr>
        <w:t>xanh</w:t>
      </w:r>
      <w:proofErr w:type="spellEnd"/>
      <w:r w:rsidR="00B22868" w:rsidRPr="00B22868">
        <w:rPr>
          <w:spacing w:val="-1"/>
          <w:sz w:val="26"/>
          <w:szCs w:val="26"/>
        </w:rPr>
        <w:t xml:space="preserve"> </w:t>
      </w:r>
      <w:proofErr w:type="spellStart"/>
      <w:r w:rsidR="00B22868" w:rsidRPr="00B22868">
        <w:rPr>
          <w:spacing w:val="-1"/>
          <w:sz w:val="26"/>
          <w:szCs w:val="26"/>
        </w:rPr>
        <w:t>bên</w:t>
      </w:r>
      <w:proofErr w:type="spellEnd"/>
      <w:r w:rsidR="00B22868" w:rsidRPr="00B22868">
        <w:rPr>
          <w:spacing w:val="-1"/>
          <w:sz w:val="26"/>
          <w:szCs w:val="26"/>
        </w:rPr>
        <w:t xml:space="preserve"> </w:t>
      </w:r>
      <w:proofErr w:type="spellStart"/>
      <w:r w:rsidR="00B22868" w:rsidRPr="00B22868">
        <w:rPr>
          <w:spacing w:val="-1"/>
          <w:sz w:val="26"/>
          <w:szCs w:val="26"/>
        </w:rPr>
        <w:t>dưới</w:t>
      </w:r>
      <w:proofErr w:type="spellEnd"/>
      <w:r w:rsidR="00B22868" w:rsidRPr="00B22868">
        <w:rPr>
          <w:spacing w:val="-1"/>
          <w:sz w:val="26"/>
          <w:szCs w:val="26"/>
        </w:rPr>
        <w:t xml:space="preserve"> </w:t>
      </w:r>
      <w:proofErr w:type="spellStart"/>
      <w:r w:rsidR="00B22868" w:rsidRPr="00B22868">
        <w:rPr>
          <w:spacing w:val="-1"/>
          <w:sz w:val="26"/>
          <w:szCs w:val="26"/>
        </w:rPr>
        <w:t>là</w:t>
      </w:r>
      <w:proofErr w:type="spellEnd"/>
      <w:r w:rsidR="00B22868" w:rsidRPr="00B22868">
        <w:rPr>
          <w:spacing w:val="-1"/>
          <w:sz w:val="26"/>
          <w:szCs w:val="26"/>
        </w:rPr>
        <w:t xml:space="preserve"> </w:t>
      </w:r>
      <w:proofErr w:type="spellStart"/>
      <w:r w:rsidR="00B22868" w:rsidRPr="00B22868">
        <w:rPr>
          <w:spacing w:val="-1"/>
          <w:sz w:val="26"/>
          <w:szCs w:val="26"/>
        </w:rPr>
        <w:t>biểu</w:t>
      </w:r>
      <w:proofErr w:type="spellEnd"/>
      <w:r w:rsidR="00B22868" w:rsidRPr="00B22868">
        <w:rPr>
          <w:spacing w:val="-1"/>
          <w:sz w:val="26"/>
          <w:szCs w:val="26"/>
        </w:rPr>
        <w:t xml:space="preserve"> </w:t>
      </w:r>
      <w:proofErr w:type="spellStart"/>
      <w:r w:rsidR="00B22868" w:rsidRPr="00B22868">
        <w:rPr>
          <w:spacing w:val="-1"/>
          <w:sz w:val="26"/>
          <w:szCs w:val="26"/>
        </w:rPr>
        <w:t>đồ</w:t>
      </w:r>
      <w:proofErr w:type="spellEnd"/>
      <w:r w:rsidR="00B22868" w:rsidRPr="00B22868">
        <w:rPr>
          <w:spacing w:val="-1"/>
          <w:sz w:val="26"/>
          <w:szCs w:val="26"/>
        </w:rPr>
        <w:t xml:space="preserve"> </w:t>
      </w:r>
      <w:proofErr w:type="spellStart"/>
      <w:r w:rsidR="00B22868" w:rsidRPr="00B22868">
        <w:rPr>
          <w:spacing w:val="-1"/>
          <w:sz w:val="26"/>
          <w:szCs w:val="26"/>
        </w:rPr>
        <w:t>các</w:t>
      </w:r>
      <w:proofErr w:type="spellEnd"/>
      <w:r w:rsidR="00B22868" w:rsidRPr="00B22868">
        <w:rPr>
          <w:spacing w:val="-1"/>
          <w:sz w:val="26"/>
          <w:szCs w:val="26"/>
        </w:rPr>
        <w:t xml:space="preserve"> </w:t>
      </w:r>
      <w:proofErr w:type="spellStart"/>
      <w:r w:rsidR="00B22868" w:rsidRPr="00B22868">
        <w:rPr>
          <w:spacing w:val="-1"/>
          <w:sz w:val="26"/>
          <w:szCs w:val="26"/>
        </w:rPr>
        <w:t>giá</w:t>
      </w:r>
      <w:proofErr w:type="spellEnd"/>
      <w:r w:rsidR="00B22868" w:rsidRPr="00B22868">
        <w:rPr>
          <w:spacing w:val="-1"/>
          <w:sz w:val="26"/>
          <w:szCs w:val="26"/>
        </w:rPr>
        <w:t xml:space="preserve"> </w:t>
      </w:r>
      <w:proofErr w:type="spellStart"/>
      <w:r w:rsidR="00B22868" w:rsidRPr="00B22868">
        <w:rPr>
          <w:spacing w:val="-1"/>
          <w:sz w:val="26"/>
          <w:szCs w:val="26"/>
        </w:rPr>
        <w:t>trị</w:t>
      </w:r>
      <w:proofErr w:type="spellEnd"/>
      <w:r w:rsidR="00B22868" w:rsidRPr="00B22868">
        <w:rPr>
          <w:spacing w:val="-1"/>
          <w:sz w:val="26"/>
          <w:szCs w:val="26"/>
        </w:rPr>
        <w:t xml:space="preserve"> </w:t>
      </w:r>
      <w:proofErr w:type="spellStart"/>
      <w:r w:rsidR="00B22868" w:rsidRPr="00B22868">
        <w:rPr>
          <w:spacing w:val="-1"/>
          <w:sz w:val="26"/>
          <w:szCs w:val="26"/>
        </w:rPr>
        <w:t>cường</w:t>
      </w:r>
      <w:proofErr w:type="spellEnd"/>
      <w:r w:rsidR="00B22868" w:rsidRPr="00B22868">
        <w:rPr>
          <w:spacing w:val="-1"/>
          <w:sz w:val="26"/>
          <w:szCs w:val="26"/>
        </w:rPr>
        <w:t xml:space="preserve"> </w:t>
      </w:r>
      <w:proofErr w:type="spellStart"/>
      <w:r w:rsidR="00B22868" w:rsidRPr="00B22868">
        <w:rPr>
          <w:spacing w:val="-1"/>
          <w:sz w:val="26"/>
          <w:szCs w:val="26"/>
        </w:rPr>
        <w:t>độ</w:t>
      </w:r>
      <w:proofErr w:type="spellEnd"/>
      <w:r w:rsidR="00B22868" w:rsidRPr="00B22868">
        <w:rPr>
          <w:spacing w:val="-1"/>
          <w:sz w:val="26"/>
          <w:szCs w:val="26"/>
        </w:rPr>
        <w:t xml:space="preserve"> </w:t>
      </w:r>
      <w:proofErr w:type="spellStart"/>
      <w:r w:rsidR="00B22868" w:rsidRPr="00B22868">
        <w:rPr>
          <w:spacing w:val="-1"/>
          <w:sz w:val="26"/>
          <w:szCs w:val="26"/>
        </w:rPr>
        <w:t>và</w:t>
      </w:r>
      <w:proofErr w:type="spellEnd"/>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cam </w:t>
      </w:r>
      <w:proofErr w:type="spellStart"/>
      <w:r w:rsidR="00B22868" w:rsidRPr="00B22868">
        <w:rPr>
          <w:spacing w:val="-1"/>
          <w:sz w:val="26"/>
          <w:szCs w:val="26"/>
        </w:rPr>
        <w:t>là</w:t>
      </w:r>
      <w:proofErr w:type="spellEnd"/>
      <w:r w:rsidR="00B22868" w:rsidRPr="00B22868">
        <w:rPr>
          <w:spacing w:val="-1"/>
          <w:sz w:val="26"/>
          <w:szCs w:val="26"/>
        </w:rPr>
        <w:t xml:space="preserve"> </w:t>
      </w:r>
      <w:proofErr w:type="spellStart"/>
      <w:r w:rsidR="00B22868" w:rsidRPr="00B22868">
        <w:rPr>
          <w:spacing w:val="-1"/>
          <w:sz w:val="26"/>
          <w:szCs w:val="26"/>
        </w:rPr>
        <w:t>biểu</w:t>
      </w:r>
      <w:proofErr w:type="spellEnd"/>
      <w:r w:rsidR="00B22868" w:rsidRPr="00B22868">
        <w:rPr>
          <w:spacing w:val="-1"/>
          <w:sz w:val="26"/>
          <w:szCs w:val="26"/>
        </w:rPr>
        <w:t xml:space="preserve"> </w:t>
      </w:r>
      <w:proofErr w:type="spellStart"/>
      <w:r w:rsidR="00B22868" w:rsidRPr="00B22868">
        <w:rPr>
          <w:spacing w:val="-1"/>
          <w:sz w:val="26"/>
          <w:szCs w:val="26"/>
        </w:rPr>
        <w:t>đồ</w:t>
      </w:r>
      <w:proofErr w:type="spellEnd"/>
      <w:r w:rsidR="00B22868" w:rsidRPr="00B22868">
        <w:rPr>
          <w:spacing w:val="-1"/>
          <w:sz w:val="26"/>
          <w:szCs w:val="26"/>
        </w:rPr>
        <w:t xml:space="preserve"> </w:t>
      </w:r>
      <w:proofErr w:type="spellStart"/>
      <w:r w:rsidR="00B22868" w:rsidRPr="00B22868">
        <w:rPr>
          <w:spacing w:val="-1"/>
          <w:sz w:val="26"/>
          <w:szCs w:val="26"/>
        </w:rPr>
        <w:t>đạo</w:t>
      </w:r>
      <w:proofErr w:type="spellEnd"/>
      <w:r w:rsidR="00B22868" w:rsidRPr="00B22868">
        <w:rPr>
          <w:spacing w:val="-1"/>
          <w:sz w:val="26"/>
          <w:szCs w:val="26"/>
        </w:rPr>
        <w:t xml:space="preserve"> </w:t>
      </w:r>
      <w:proofErr w:type="spellStart"/>
      <w:r w:rsidR="00B22868" w:rsidRPr="00B22868">
        <w:rPr>
          <w:spacing w:val="-1"/>
          <w:sz w:val="26"/>
          <w:szCs w:val="26"/>
        </w:rPr>
        <w:t>hàm</w:t>
      </w:r>
      <w:proofErr w:type="spellEnd"/>
      <w:r w:rsidR="00B22868" w:rsidRPr="00B22868">
        <w:rPr>
          <w:spacing w:val="-1"/>
          <w:sz w:val="26"/>
          <w:szCs w:val="26"/>
        </w:rPr>
        <w:t xml:space="preserve"> </w:t>
      </w:r>
      <w:proofErr w:type="spellStart"/>
      <w:r w:rsidR="00B22868" w:rsidRPr="00B22868">
        <w:rPr>
          <w:spacing w:val="-1"/>
          <w:sz w:val="26"/>
          <w:szCs w:val="26"/>
        </w:rPr>
        <w:t>bậc</w:t>
      </w:r>
      <w:proofErr w:type="spellEnd"/>
      <w:r w:rsidR="00B22868" w:rsidRPr="00B22868">
        <w:rPr>
          <w:spacing w:val="-1"/>
          <w:sz w:val="26"/>
          <w:szCs w:val="26"/>
        </w:rPr>
        <w:t xml:space="preserve"> </w:t>
      </w:r>
      <w:proofErr w:type="spellStart"/>
      <w:r w:rsidR="00B22868" w:rsidRPr="00B22868">
        <w:rPr>
          <w:spacing w:val="-1"/>
          <w:sz w:val="26"/>
          <w:szCs w:val="26"/>
        </w:rPr>
        <w:t>nhất</w:t>
      </w:r>
      <w:proofErr w:type="spellEnd"/>
      <w:r w:rsidR="00B22868" w:rsidRPr="00B22868">
        <w:rPr>
          <w:spacing w:val="-1"/>
          <w:sz w:val="26"/>
          <w:szCs w:val="26"/>
        </w:rPr>
        <w:t xml:space="preserve"> </w:t>
      </w:r>
      <w:proofErr w:type="spellStart"/>
      <w:r w:rsidR="00B22868" w:rsidRPr="00B22868">
        <w:rPr>
          <w:spacing w:val="-1"/>
          <w:sz w:val="26"/>
          <w:szCs w:val="26"/>
        </w:rPr>
        <w:t>của</w:t>
      </w:r>
      <w:proofErr w:type="spellEnd"/>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w:t>
      </w:r>
      <w:proofErr w:type="spellStart"/>
      <w:r w:rsidR="00B22868" w:rsidRPr="00B22868">
        <w:rPr>
          <w:spacing w:val="-1"/>
          <w:sz w:val="26"/>
          <w:szCs w:val="26"/>
        </w:rPr>
        <w:t>xanh</w:t>
      </w:r>
      <w:proofErr w:type="spellEnd"/>
      <w:r w:rsidR="00B22868" w:rsidRPr="00B22868">
        <w:rPr>
          <w:spacing w:val="-1"/>
          <w:sz w:val="26"/>
          <w:szCs w:val="26"/>
        </w:rPr>
        <w:t xml:space="preserve">. Nói </w:t>
      </w:r>
      <w:proofErr w:type="spellStart"/>
      <w:r w:rsidR="00B22868" w:rsidRPr="00B22868">
        <w:rPr>
          <w:spacing w:val="-1"/>
          <w:sz w:val="26"/>
          <w:szCs w:val="26"/>
        </w:rPr>
        <w:t>một</w:t>
      </w:r>
      <w:proofErr w:type="spellEnd"/>
      <w:r w:rsidR="00B22868" w:rsidRPr="00B22868">
        <w:rPr>
          <w:spacing w:val="-1"/>
          <w:sz w:val="26"/>
          <w:szCs w:val="26"/>
        </w:rPr>
        <w:t xml:space="preserve"> </w:t>
      </w:r>
      <w:proofErr w:type="spellStart"/>
      <w:r w:rsidR="00B22868" w:rsidRPr="00B22868">
        <w:rPr>
          <w:spacing w:val="-1"/>
          <w:sz w:val="26"/>
          <w:szCs w:val="26"/>
        </w:rPr>
        <w:t>cách</w:t>
      </w:r>
      <w:proofErr w:type="spellEnd"/>
      <w:r w:rsidR="00B22868" w:rsidRPr="00B22868">
        <w:rPr>
          <w:spacing w:val="-1"/>
          <w:sz w:val="26"/>
          <w:szCs w:val="26"/>
        </w:rPr>
        <w:t xml:space="preserve"> </w:t>
      </w:r>
      <w:proofErr w:type="spellStart"/>
      <w:r w:rsidR="00B22868" w:rsidRPr="00B22868">
        <w:rPr>
          <w:spacing w:val="-1"/>
          <w:sz w:val="26"/>
          <w:szCs w:val="26"/>
        </w:rPr>
        <w:t>dễ</w:t>
      </w:r>
      <w:proofErr w:type="spellEnd"/>
      <w:r w:rsidR="00B22868" w:rsidRPr="00B22868">
        <w:rPr>
          <w:spacing w:val="-1"/>
          <w:sz w:val="26"/>
          <w:szCs w:val="26"/>
        </w:rPr>
        <w:t xml:space="preserve"> </w:t>
      </w:r>
      <w:proofErr w:type="spellStart"/>
      <w:r w:rsidR="00B22868" w:rsidRPr="00B22868">
        <w:rPr>
          <w:spacing w:val="-1"/>
          <w:sz w:val="26"/>
          <w:szCs w:val="26"/>
        </w:rPr>
        <w:t>hiểu</w:t>
      </w:r>
      <w:proofErr w:type="spellEnd"/>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cam </w:t>
      </w:r>
      <w:proofErr w:type="spellStart"/>
      <w:r w:rsidR="00B22868" w:rsidRPr="00B22868">
        <w:rPr>
          <w:spacing w:val="-1"/>
          <w:sz w:val="26"/>
          <w:szCs w:val="26"/>
        </w:rPr>
        <w:t>là</w:t>
      </w:r>
      <w:proofErr w:type="spellEnd"/>
      <w:r w:rsidR="00B22868" w:rsidRPr="00B22868">
        <w:rPr>
          <w:spacing w:val="-1"/>
          <w:sz w:val="26"/>
          <w:szCs w:val="26"/>
        </w:rPr>
        <w:t xml:space="preserve"> </w:t>
      </w:r>
      <w:proofErr w:type="spellStart"/>
      <w:r w:rsidR="00B22868" w:rsidRPr="00B22868">
        <w:rPr>
          <w:spacing w:val="-1"/>
          <w:sz w:val="26"/>
          <w:szCs w:val="26"/>
        </w:rPr>
        <w:t>biểu</w:t>
      </w:r>
      <w:proofErr w:type="spellEnd"/>
      <w:r w:rsidR="00B22868" w:rsidRPr="00B22868">
        <w:rPr>
          <w:spacing w:val="-1"/>
          <w:sz w:val="26"/>
          <w:szCs w:val="26"/>
        </w:rPr>
        <w:t xml:space="preserve"> </w:t>
      </w:r>
      <w:proofErr w:type="spellStart"/>
      <w:r w:rsidR="00B22868" w:rsidRPr="00B22868">
        <w:rPr>
          <w:spacing w:val="-1"/>
          <w:sz w:val="26"/>
          <w:szCs w:val="26"/>
        </w:rPr>
        <w:t>đồ</w:t>
      </w:r>
      <w:proofErr w:type="spellEnd"/>
      <w:r w:rsidR="00B22868" w:rsidRPr="00B22868">
        <w:rPr>
          <w:spacing w:val="-1"/>
          <w:sz w:val="26"/>
          <w:szCs w:val="26"/>
        </w:rPr>
        <w:t xml:space="preserve"> </w:t>
      </w:r>
      <w:proofErr w:type="spellStart"/>
      <w:r w:rsidR="00B22868" w:rsidRPr="00B22868">
        <w:rPr>
          <w:spacing w:val="-1"/>
          <w:sz w:val="26"/>
          <w:szCs w:val="26"/>
        </w:rPr>
        <w:t>độ</w:t>
      </w:r>
      <w:proofErr w:type="spellEnd"/>
      <w:r w:rsidR="00B22868" w:rsidRPr="00B22868">
        <w:rPr>
          <w:spacing w:val="-1"/>
          <w:sz w:val="26"/>
          <w:szCs w:val="26"/>
        </w:rPr>
        <w:t xml:space="preserve"> </w:t>
      </w:r>
      <w:proofErr w:type="spellStart"/>
      <w:r w:rsidR="00B22868" w:rsidRPr="00B22868">
        <w:rPr>
          <w:spacing w:val="-1"/>
          <w:sz w:val="26"/>
          <w:szCs w:val="26"/>
        </w:rPr>
        <w:t>dốc</w:t>
      </w:r>
      <w:proofErr w:type="spellEnd"/>
      <w:r w:rsidR="00B22868" w:rsidRPr="00B22868">
        <w:rPr>
          <w:spacing w:val="-1"/>
          <w:sz w:val="26"/>
          <w:szCs w:val="26"/>
        </w:rPr>
        <w:t>.</w:t>
      </w:r>
    </w:p>
    <w:p w14:paraId="3D951B8F" w14:textId="0B8A0441" w:rsidR="005E09DC" w:rsidRPr="00B22868" w:rsidRDefault="005E09DC" w:rsidP="00B22868">
      <w:pPr>
        <w:spacing w:line="372" w:lineRule="auto"/>
        <w:ind w:right="-1"/>
        <w:jc w:val="both"/>
        <w:rPr>
          <w:spacing w:val="-1"/>
          <w:sz w:val="26"/>
          <w:szCs w:val="26"/>
        </w:rPr>
      </w:pPr>
      <w:r w:rsidRPr="005E09DC">
        <w:rPr>
          <w:noProof/>
          <w:spacing w:val="-1"/>
          <w:sz w:val="26"/>
          <w:szCs w:val="26"/>
        </w:rPr>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29"/>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81" w:name="_Toc182692825"/>
      <w:r w:rsidRPr="00AE2A07">
        <w:t>Hình</w:t>
      </w:r>
      <w:r w:rsidRPr="00AE2A07">
        <w:rPr>
          <w:spacing w:val="10"/>
        </w:rPr>
        <w:t xml:space="preserve"> </w:t>
      </w:r>
      <w:r w:rsidRPr="00AE2A07">
        <w:t>2.</w:t>
      </w:r>
      <w:r>
        <w:rPr>
          <w:lang w:val="en-US"/>
        </w:rPr>
        <w:t>12</w:t>
      </w:r>
      <w:r w:rsidRPr="00AE2A07">
        <w:t xml:space="preserve"> </w:t>
      </w:r>
      <w:r>
        <w:rPr>
          <w:lang w:val="en-US"/>
        </w:rPr>
        <w:t xml:space="preserve">Ví dụ </w:t>
      </w:r>
      <w:proofErr w:type="spellStart"/>
      <w:r>
        <w:rPr>
          <w:lang w:val="en-US"/>
        </w:rPr>
        <w:t>hình</w:t>
      </w:r>
      <w:proofErr w:type="spellEnd"/>
      <w:r>
        <w:rPr>
          <w:lang w:val="en-US"/>
        </w:rPr>
        <w:t xml:space="preserve"> </w:t>
      </w:r>
      <w:proofErr w:type="spellStart"/>
      <w:r>
        <w:rPr>
          <w:lang w:val="en-US"/>
        </w:rPr>
        <w:t>ảnh</w:t>
      </w:r>
      <w:proofErr w:type="spellEnd"/>
      <w:r>
        <w:rPr>
          <w:lang w:val="en-US"/>
        </w:rPr>
        <w:t xml:space="preserve"> 10x1 pixel</w:t>
      </w:r>
      <w:bookmarkEnd w:id="81"/>
    </w:p>
    <w:p w14:paraId="1A2031F6" w14:textId="555C6E42" w:rsidR="00B22868" w:rsidRDefault="00E92F06" w:rsidP="006C6021">
      <w:pPr>
        <w:spacing w:line="372" w:lineRule="auto"/>
        <w:ind w:right="-1"/>
        <w:jc w:val="center"/>
        <w:rPr>
          <w:spacing w:val="-1"/>
          <w:sz w:val="26"/>
          <w:szCs w:val="26"/>
        </w:rPr>
      </w:pPr>
      <w:r w:rsidRPr="00E92F06">
        <w:rPr>
          <w:noProof/>
          <w:spacing w:val="-1"/>
          <w:sz w:val="26"/>
          <w:szCs w:val="26"/>
        </w:rPr>
        <w:lastRenderedPageBreak/>
        <w:drawing>
          <wp:inline distT="0" distB="0" distL="0" distR="0" wp14:anchorId="55FEABCC" wp14:editId="38579A31">
            <wp:extent cx="3252084" cy="2140260"/>
            <wp:effectExtent l="0" t="0" r="5715" b="0"/>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30"/>
                    <a:stretch>
                      <a:fillRect/>
                    </a:stretch>
                  </pic:blipFill>
                  <pic:spPr>
                    <a:xfrm>
                      <a:off x="0" y="0"/>
                      <a:ext cx="3268276" cy="2150917"/>
                    </a:xfrm>
                    <a:prstGeom prst="rect">
                      <a:avLst/>
                    </a:prstGeom>
                  </pic:spPr>
                </pic:pic>
              </a:graphicData>
            </a:graphic>
          </wp:inline>
        </w:drawing>
      </w:r>
    </w:p>
    <w:p w14:paraId="3488E506" w14:textId="28AFA76F" w:rsidR="00E92F06" w:rsidRPr="003D1D03" w:rsidRDefault="00E92F06" w:rsidP="003D1D03">
      <w:pPr>
        <w:pStyle w:val="FigureCaption"/>
        <w:rPr>
          <w:lang w:val="en-US"/>
        </w:rPr>
      </w:pPr>
      <w:bookmarkStart w:id="82" w:name="_Toc182692826"/>
      <w:r w:rsidRPr="00AE2A07">
        <w:t>Hình</w:t>
      </w:r>
      <w:r w:rsidRPr="00AE2A07">
        <w:rPr>
          <w:spacing w:val="10"/>
        </w:rPr>
        <w:t xml:space="preserve"> </w:t>
      </w:r>
      <w:r w:rsidRPr="00AE2A07">
        <w:t>2.</w:t>
      </w:r>
      <w:r>
        <w:rPr>
          <w:lang w:val="en-US"/>
        </w:rPr>
        <w:t>13</w:t>
      </w:r>
      <w:r w:rsidRPr="00AE2A07">
        <w:t xml:space="preserve"> </w:t>
      </w:r>
      <w:proofErr w:type="spellStart"/>
      <w:r>
        <w:rPr>
          <w:lang w:val="en-US"/>
        </w:rPr>
        <w:t>Đô</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dốc</w:t>
      </w:r>
      <w:proofErr w:type="spellEnd"/>
      <w:r>
        <w:rPr>
          <w:lang w:val="en-US"/>
        </w:rPr>
        <w:t xml:space="preserve"> </w:t>
      </w:r>
      <w:proofErr w:type="spellStart"/>
      <w:r>
        <w:rPr>
          <w:lang w:val="en-US"/>
        </w:rPr>
        <w:t>cường</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điểm</w:t>
      </w:r>
      <w:proofErr w:type="spellEnd"/>
      <w:r>
        <w:rPr>
          <w:lang w:val="en-US"/>
        </w:rPr>
        <w:t xml:space="preserve"> </w:t>
      </w:r>
      <w:proofErr w:type="spellStart"/>
      <w:r>
        <w:rPr>
          <w:lang w:val="en-US"/>
        </w:rPr>
        <w:t>ảnh</w:t>
      </w:r>
      <w:bookmarkEnd w:id="82"/>
      <w:proofErr w:type="spellEnd"/>
    </w:p>
    <w:p w14:paraId="0C96809F" w14:textId="12E7E948" w:rsidR="00E92F06" w:rsidRPr="00E92F06" w:rsidRDefault="00E92F06" w:rsidP="0078544A">
      <w:pPr>
        <w:spacing w:line="372" w:lineRule="auto"/>
        <w:ind w:right="-1" w:firstLine="567"/>
        <w:jc w:val="both"/>
        <w:rPr>
          <w:spacing w:val="-1"/>
          <w:sz w:val="26"/>
          <w:szCs w:val="26"/>
        </w:rPr>
      </w:pP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cam </w:t>
      </w:r>
      <w:proofErr w:type="spellStart"/>
      <w:r w:rsidRPr="00E92F06">
        <w:rPr>
          <w:spacing w:val="-1"/>
          <w:sz w:val="26"/>
          <w:szCs w:val="26"/>
        </w:rPr>
        <w:t>đạt</w:t>
      </w:r>
      <w:proofErr w:type="spellEnd"/>
      <w:r w:rsidRPr="00E92F06">
        <w:rPr>
          <w:spacing w:val="-1"/>
          <w:sz w:val="26"/>
          <w:szCs w:val="26"/>
        </w:rPr>
        <w:t xml:space="preserve"> </w:t>
      </w:r>
      <w:proofErr w:type="spellStart"/>
      <w:r w:rsidRPr="00E92F06">
        <w:rPr>
          <w:spacing w:val="-1"/>
          <w:sz w:val="26"/>
          <w:szCs w:val="26"/>
        </w:rPr>
        <w:t>đỉnh</w:t>
      </w:r>
      <w:proofErr w:type="spellEnd"/>
      <w:r w:rsidRPr="00E92F06">
        <w:rPr>
          <w:spacing w:val="-1"/>
          <w:sz w:val="26"/>
          <w:szCs w:val="26"/>
        </w:rPr>
        <w:t xml:space="preserve"> ở </w:t>
      </w:r>
      <w:proofErr w:type="spellStart"/>
      <w:r w:rsidRPr="00E92F06">
        <w:rPr>
          <w:spacing w:val="-1"/>
          <w:sz w:val="26"/>
          <w:szCs w:val="26"/>
        </w:rPr>
        <w:t>giữa</w:t>
      </w:r>
      <w:proofErr w:type="spellEnd"/>
      <w:r w:rsidRPr="00E92F06">
        <w:rPr>
          <w:spacing w:val="-1"/>
          <w:sz w:val="26"/>
          <w:szCs w:val="26"/>
        </w:rPr>
        <w:t xml:space="preserve">, </w:t>
      </w:r>
      <w:proofErr w:type="spellStart"/>
      <w:r w:rsidRPr="00E92F06">
        <w:rPr>
          <w:spacing w:val="-1"/>
          <w:sz w:val="26"/>
          <w:szCs w:val="26"/>
        </w:rPr>
        <w:t>vì</w:t>
      </w:r>
      <w:proofErr w:type="spellEnd"/>
      <w:r w:rsidRPr="00E92F06">
        <w:rPr>
          <w:spacing w:val="-1"/>
          <w:sz w:val="26"/>
          <w:szCs w:val="26"/>
        </w:rPr>
        <w:t xml:space="preserve"> </w:t>
      </w:r>
      <w:proofErr w:type="spellStart"/>
      <w:r w:rsidRPr="00E92F06">
        <w:rPr>
          <w:spacing w:val="-1"/>
          <w:sz w:val="26"/>
          <w:szCs w:val="26"/>
        </w:rPr>
        <w:t>vậy</w:t>
      </w:r>
      <w:proofErr w:type="spellEnd"/>
      <w:r w:rsidRPr="00E92F06">
        <w:rPr>
          <w:spacing w:val="-1"/>
          <w:sz w:val="26"/>
          <w:szCs w:val="26"/>
        </w:rPr>
        <w:t xml:space="preserve"> </w:t>
      </w:r>
      <w:proofErr w:type="spellStart"/>
      <w:r w:rsidRPr="00E92F06">
        <w:rPr>
          <w:spacing w:val="-1"/>
          <w:sz w:val="26"/>
          <w:szCs w:val="26"/>
        </w:rPr>
        <w:t>chúng</w:t>
      </w:r>
      <w:proofErr w:type="spellEnd"/>
      <w:r w:rsidRPr="00E92F06">
        <w:rPr>
          <w:spacing w:val="-1"/>
          <w:sz w:val="26"/>
          <w:szCs w:val="26"/>
        </w:rPr>
        <w:t xml:space="preserve"> ta </w:t>
      </w:r>
      <w:proofErr w:type="spellStart"/>
      <w:r w:rsidRPr="00E92F06">
        <w:rPr>
          <w:spacing w:val="-1"/>
          <w:sz w:val="26"/>
          <w:szCs w:val="26"/>
        </w:rPr>
        <w:t>biết</w:t>
      </w:r>
      <w:proofErr w:type="spellEnd"/>
      <w:r w:rsidRPr="00E92F06">
        <w:rPr>
          <w:spacing w:val="-1"/>
          <w:sz w:val="26"/>
          <w:szCs w:val="26"/>
        </w:rPr>
        <w:t xml:space="preserve"> </w:t>
      </w:r>
      <w:proofErr w:type="spellStart"/>
      <w:r w:rsidRPr="00E92F06">
        <w:rPr>
          <w:spacing w:val="-1"/>
          <w:sz w:val="26"/>
          <w:szCs w:val="26"/>
        </w:rPr>
        <w:t>rằng</w:t>
      </w:r>
      <w:proofErr w:type="spellEnd"/>
      <w:r w:rsidRPr="00E92F06">
        <w:rPr>
          <w:spacing w:val="-1"/>
          <w:sz w:val="26"/>
          <w:szCs w:val="26"/>
        </w:rPr>
        <w:t xml:space="preserve"> </w:t>
      </w:r>
      <w:proofErr w:type="spellStart"/>
      <w:r w:rsidRPr="00E92F06">
        <w:rPr>
          <w:spacing w:val="-1"/>
          <w:sz w:val="26"/>
          <w:szCs w:val="26"/>
        </w:rPr>
        <w:t>có</w:t>
      </w:r>
      <w:proofErr w:type="spellEnd"/>
      <w:r w:rsidRPr="00E92F06">
        <w:rPr>
          <w:spacing w:val="-1"/>
          <w:sz w:val="26"/>
          <w:szCs w:val="26"/>
        </w:rPr>
        <w:t xml:space="preserve"> </w:t>
      </w:r>
      <w:proofErr w:type="spellStart"/>
      <w:r w:rsidRPr="00E92F06">
        <w:rPr>
          <w:spacing w:val="-1"/>
          <w:sz w:val="26"/>
          <w:szCs w:val="26"/>
        </w:rPr>
        <w:t>khả</w:t>
      </w:r>
      <w:proofErr w:type="spellEnd"/>
      <w:r w:rsidRPr="00E92F06">
        <w:rPr>
          <w:spacing w:val="-1"/>
          <w:sz w:val="26"/>
          <w:szCs w:val="26"/>
        </w:rPr>
        <w:t xml:space="preserve"> </w:t>
      </w:r>
      <w:proofErr w:type="spellStart"/>
      <w:r w:rsidRPr="00E92F06">
        <w:rPr>
          <w:spacing w:val="-1"/>
          <w:sz w:val="26"/>
          <w:szCs w:val="26"/>
        </w:rPr>
        <w:t>năng</w:t>
      </w:r>
      <w:proofErr w:type="spellEnd"/>
      <w:r w:rsidRPr="00E92F06">
        <w:rPr>
          <w:spacing w:val="-1"/>
          <w:sz w:val="26"/>
          <w:szCs w:val="26"/>
        </w:rPr>
        <w:t xml:space="preserve"> </w:t>
      </w:r>
      <w:proofErr w:type="spellStart"/>
      <w:r w:rsidRPr="00E92F06">
        <w:rPr>
          <w:spacing w:val="-1"/>
          <w:sz w:val="26"/>
          <w:szCs w:val="26"/>
        </w:rPr>
        <w:t>đó</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cạnh</w:t>
      </w:r>
      <w:proofErr w:type="spellEnd"/>
      <w:r w:rsidRPr="00E92F06">
        <w:rPr>
          <w:spacing w:val="-1"/>
          <w:sz w:val="26"/>
          <w:szCs w:val="26"/>
        </w:rPr>
        <w:t xml:space="preserve">. Khi </w:t>
      </w:r>
      <w:proofErr w:type="spellStart"/>
      <w:r w:rsidRPr="00E92F06">
        <w:rPr>
          <w:spacing w:val="-1"/>
          <w:sz w:val="26"/>
          <w:szCs w:val="26"/>
        </w:rPr>
        <w:t>chúng</w:t>
      </w:r>
      <w:proofErr w:type="spellEnd"/>
      <w:r w:rsidRPr="00E92F06">
        <w:rPr>
          <w:spacing w:val="-1"/>
          <w:sz w:val="26"/>
          <w:szCs w:val="26"/>
        </w:rPr>
        <w:t xml:space="preserve"> ta </w:t>
      </w:r>
      <w:proofErr w:type="spellStart"/>
      <w:r w:rsidRPr="00E92F06">
        <w:rPr>
          <w:spacing w:val="-1"/>
          <w:sz w:val="26"/>
          <w:szCs w:val="26"/>
        </w:rPr>
        <w:t>nhìn</w:t>
      </w:r>
      <w:proofErr w:type="spellEnd"/>
      <w:r w:rsidRPr="00E92F06">
        <w:rPr>
          <w:spacing w:val="-1"/>
          <w:sz w:val="26"/>
          <w:szCs w:val="26"/>
        </w:rPr>
        <w:t xml:space="preserve"> </w:t>
      </w:r>
      <w:proofErr w:type="spellStart"/>
      <w:r w:rsidRPr="00E92F06">
        <w:rPr>
          <w:spacing w:val="-1"/>
          <w:sz w:val="26"/>
          <w:szCs w:val="26"/>
        </w:rPr>
        <w:t>vào</w:t>
      </w:r>
      <w:proofErr w:type="spellEnd"/>
      <w:r w:rsidRPr="00E92F06">
        <w:rPr>
          <w:spacing w:val="-1"/>
          <w:sz w:val="26"/>
          <w:szCs w:val="26"/>
        </w:rPr>
        <w:t xml:space="preserve"> </w:t>
      </w:r>
      <w:proofErr w:type="spellStart"/>
      <w:r w:rsidRPr="00E92F06">
        <w:rPr>
          <w:spacing w:val="-1"/>
          <w:sz w:val="26"/>
          <w:szCs w:val="26"/>
        </w:rPr>
        <w:t>hình</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gốc</w:t>
      </w:r>
      <w:proofErr w:type="spellEnd"/>
      <w:r w:rsidRPr="00E92F06">
        <w:rPr>
          <w:spacing w:val="-1"/>
          <w:sz w:val="26"/>
          <w:szCs w:val="26"/>
        </w:rPr>
        <w:t xml:space="preserve">, </w:t>
      </w:r>
      <w:proofErr w:type="spellStart"/>
      <w:r w:rsidRPr="00E92F06">
        <w:rPr>
          <w:spacing w:val="-1"/>
          <w:sz w:val="26"/>
          <w:szCs w:val="26"/>
        </w:rPr>
        <w:t>chúng</w:t>
      </w:r>
      <w:proofErr w:type="spellEnd"/>
      <w:r w:rsidRPr="00E92F06">
        <w:rPr>
          <w:spacing w:val="-1"/>
          <w:sz w:val="26"/>
          <w:szCs w:val="26"/>
        </w:rPr>
        <w:t xml:space="preserve"> ta </w:t>
      </w:r>
      <w:proofErr w:type="spellStart"/>
      <w:r w:rsidRPr="00E92F06">
        <w:rPr>
          <w:spacing w:val="-1"/>
          <w:sz w:val="26"/>
          <w:szCs w:val="26"/>
        </w:rPr>
        <w:t>xác</w:t>
      </w:r>
      <w:proofErr w:type="spellEnd"/>
      <w:r w:rsidRPr="00E92F06">
        <w:rPr>
          <w:spacing w:val="-1"/>
          <w:sz w:val="26"/>
          <w:szCs w:val="26"/>
        </w:rPr>
        <w:t xml:space="preserve"> </w:t>
      </w:r>
      <w:proofErr w:type="spellStart"/>
      <w:r w:rsidRPr="00E92F06">
        <w:rPr>
          <w:spacing w:val="-1"/>
          <w:sz w:val="26"/>
          <w:szCs w:val="26"/>
        </w:rPr>
        <w:t>nhận</w:t>
      </w:r>
      <w:proofErr w:type="spellEnd"/>
      <w:r w:rsidRPr="00E92F06">
        <w:rPr>
          <w:spacing w:val="-1"/>
          <w:sz w:val="26"/>
          <w:szCs w:val="26"/>
        </w:rPr>
        <w:t xml:space="preserve"> </w:t>
      </w:r>
      <w:proofErr w:type="spellStart"/>
      <w:r w:rsidRPr="00E92F06">
        <w:rPr>
          <w:spacing w:val="-1"/>
          <w:sz w:val="26"/>
          <w:szCs w:val="26"/>
        </w:rPr>
        <w:t>rằng</w:t>
      </w:r>
      <w:proofErr w:type="spellEnd"/>
      <w:r w:rsidRPr="00E92F06">
        <w:rPr>
          <w:spacing w:val="-1"/>
          <w:sz w:val="26"/>
          <w:szCs w:val="26"/>
        </w:rPr>
        <w:t xml:space="preserve"> </w:t>
      </w:r>
      <w:proofErr w:type="spellStart"/>
      <w:r w:rsidRPr="00E92F06">
        <w:rPr>
          <w:spacing w:val="-1"/>
          <w:sz w:val="26"/>
          <w:szCs w:val="26"/>
        </w:rPr>
        <w:t>đúng</w:t>
      </w:r>
      <w:proofErr w:type="spellEnd"/>
      <w:r w:rsidRPr="00E92F06">
        <w:rPr>
          <w:spacing w:val="-1"/>
          <w:sz w:val="26"/>
          <w:szCs w:val="26"/>
        </w:rPr>
        <w:t xml:space="preserve">, </w:t>
      </w:r>
      <w:proofErr w:type="spellStart"/>
      <w:r w:rsidRPr="00E92F06">
        <w:rPr>
          <w:spacing w:val="-1"/>
          <w:sz w:val="26"/>
          <w:szCs w:val="26"/>
        </w:rPr>
        <w:t>đó</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cạnh.Một</w:t>
      </w:r>
      <w:proofErr w:type="spellEnd"/>
      <w:r w:rsidRPr="00E92F06">
        <w:rPr>
          <w:spacing w:val="-1"/>
          <w:sz w:val="26"/>
          <w:szCs w:val="26"/>
        </w:rPr>
        <w:t xml:space="preserve"> </w:t>
      </w:r>
      <w:proofErr w:type="spellStart"/>
      <w:r w:rsidRPr="00E92F06">
        <w:rPr>
          <w:spacing w:val="-1"/>
          <w:sz w:val="26"/>
          <w:szCs w:val="26"/>
        </w:rPr>
        <w:t>hạn</w:t>
      </w:r>
      <w:proofErr w:type="spellEnd"/>
      <w:r w:rsidRPr="00E92F06">
        <w:rPr>
          <w:spacing w:val="-1"/>
          <w:sz w:val="26"/>
          <w:szCs w:val="26"/>
        </w:rPr>
        <w:t xml:space="preserve"> </w:t>
      </w:r>
      <w:proofErr w:type="spellStart"/>
      <w:r w:rsidRPr="00E92F06">
        <w:rPr>
          <w:spacing w:val="-1"/>
          <w:sz w:val="26"/>
          <w:szCs w:val="26"/>
        </w:rPr>
        <w:t>chế</w:t>
      </w:r>
      <w:proofErr w:type="spellEnd"/>
      <w:r w:rsidRPr="00E92F06">
        <w:rPr>
          <w:spacing w:val="-1"/>
          <w:sz w:val="26"/>
          <w:szCs w:val="26"/>
        </w:rPr>
        <w:t xml:space="preserve"> </w:t>
      </w:r>
      <w:proofErr w:type="spellStart"/>
      <w:r w:rsidRPr="00E92F06">
        <w:rPr>
          <w:spacing w:val="-1"/>
          <w:sz w:val="26"/>
          <w:szCs w:val="26"/>
        </w:rPr>
        <w:t>với</w:t>
      </w:r>
      <w:proofErr w:type="spellEnd"/>
      <w:r w:rsidRPr="00E92F06">
        <w:rPr>
          <w:spacing w:val="-1"/>
          <w:sz w:val="26"/>
          <w:szCs w:val="26"/>
        </w:rPr>
        <w:t xml:space="preserve"> </w:t>
      </w:r>
      <w:proofErr w:type="spellStart"/>
      <w:r w:rsidRPr="00E92F06">
        <w:rPr>
          <w:spacing w:val="-1"/>
          <w:sz w:val="26"/>
          <w:szCs w:val="26"/>
        </w:rPr>
        <w:t>cách</w:t>
      </w:r>
      <w:proofErr w:type="spellEnd"/>
      <w:r w:rsidRPr="00E92F06">
        <w:rPr>
          <w:spacing w:val="-1"/>
          <w:sz w:val="26"/>
          <w:szCs w:val="26"/>
        </w:rPr>
        <w:t xml:space="preserve"> </w:t>
      </w:r>
      <w:proofErr w:type="spellStart"/>
      <w:r w:rsidRPr="00E92F06">
        <w:rPr>
          <w:spacing w:val="-1"/>
          <w:sz w:val="26"/>
          <w:szCs w:val="26"/>
        </w:rPr>
        <w:t>tiếp</w:t>
      </w:r>
      <w:proofErr w:type="spellEnd"/>
      <w:r w:rsidRPr="00E92F06">
        <w:rPr>
          <w:spacing w:val="-1"/>
          <w:sz w:val="26"/>
          <w:szCs w:val="26"/>
        </w:rPr>
        <w:t xml:space="preserve"> </w:t>
      </w:r>
      <w:proofErr w:type="spellStart"/>
      <w:r w:rsidRPr="00E92F06">
        <w:rPr>
          <w:spacing w:val="-1"/>
          <w:sz w:val="26"/>
          <w:szCs w:val="26"/>
        </w:rPr>
        <w:t>cận</w:t>
      </w:r>
      <w:proofErr w:type="spellEnd"/>
      <w:r w:rsidRPr="00E92F06">
        <w:rPr>
          <w:spacing w:val="-1"/>
          <w:sz w:val="26"/>
          <w:szCs w:val="26"/>
        </w:rPr>
        <w:t xml:space="preserve"> </w:t>
      </w:r>
      <w:proofErr w:type="spellStart"/>
      <w:r w:rsidRPr="00E92F06">
        <w:rPr>
          <w:spacing w:val="-1"/>
          <w:sz w:val="26"/>
          <w:szCs w:val="26"/>
        </w:rPr>
        <w:t>trên</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đầu</w:t>
      </w:r>
      <w:proofErr w:type="spellEnd"/>
      <w:r w:rsidRPr="00E92F06">
        <w:rPr>
          <w:spacing w:val="-1"/>
          <w:sz w:val="26"/>
          <w:szCs w:val="26"/>
        </w:rPr>
        <w:t xml:space="preserve"> </w:t>
      </w:r>
      <w:proofErr w:type="spellStart"/>
      <w:r w:rsidRPr="00E92F06">
        <w:rPr>
          <w:spacing w:val="-1"/>
          <w:sz w:val="26"/>
          <w:szCs w:val="26"/>
        </w:rPr>
        <w:t>tiên</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hình</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có</w:t>
      </w:r>
      <w:proofErr w:type="spellEnd"/>
      <w:r w:rsidRPr="00E92F06">
        <w:rPr>
          <w:spacing w:val="-1"/>
          <w:sz w:val="26"/>
          <w:szCs w:val="26"/>
        </w:rPr>
        <w:t xml:space="preserve"> </w:t>
      </w:r>
      <w:proofErr w:type="spellStart"/>
      <w:r w:rsidRPr="00E92F06">
        <w:rPr>
          <w:spacing w:val="-1"/>
          <w:sz w:val="26"/>
          <w:szCs w:val="26"/>
        </w:rPr>
        <w:t>thể</w:t>
      </w:r>
      <w:proofErr w:type="spellEnd"/>
      <w:r w:rsidRPr="00E92F06">
        <w:rPr>
          <w:spacing w:val="-1"/>
          <w:sz w:val="26"/>
          <w:szCs w:val="26"/>
        </w:rPr>
        <w:t xml:space="preserve"> </w:t>
      </w:r>
      <w:proofErr w:type="spellStart"/>
      <w:r w:rsidRPr="00E92F06">
        <w:rPr>
          <w:spacing w:val="-1"/>
          <w:sz w:val="26"/>
          <w:szCs w:val="26"/>
        </w:rPr>
        <w:t>bị</w:t>
      </w:r>
      <w:proofErr w:type="spellEnd"/>
      <w:r w:rsidRPr="00E92F06">
        <w:rPr>
          <w:spacing w:val="-1"/>
          <w:sz w:val="26"/>
          <w:szCs w:val="26"/>
        </w:rPr>
        <w:t xml:space="preserve"> </w:t>
      </w:r>
      <w:proofErr w:type="spellStart"/>
      <w:r w:rsidRPr="00E92F06">
        <w:rPr>
          <w:spacing w:val="-1"/>
          <w:sz w:val="26"/>
          <w:szCs w:val="26"/>
        </w:rPr>
        <w:t>nhiễu</w:t>
      </w:r>
      <w:proofErr w:type="spellEnd"/>
      <w:r w:rsidRPr="00E92F06">
        <w:rPr>
          <w:spacing w:val="-1"/>
          <w:sz w:val="26"/>
          <w:szCs w:val="26"/>
        </w:rPr>
        <w:t xml:space="preserve"> </w:t>
      </w:r>
      <w:proofErr w:type="spellStart"/>
      <w:r w:rsidRPr="00E92F06">
        <w:rPr>
          <w:spacing w:val="-1"/>
          <w:sz w:val="26"/>
          <w:szCs w:val="26"/>
        </w:rPr>
        <w:t>nhiều</w:t>
      </w:r>
      <w:proofErr w:type="spellEnd"/>
      <w:r w:rsidRPr="00E92F06">
        <w:rPr>
          <w:spacing w:val="-1"/>
          <w:sz w:val="26"/>
          <w:szCs w:val="26"/>
        </w:rPr>
        <w:t xml:space="preserve">. Các </w:t>
      </w:r>
      <w:proofErr w:type="spellStart"/>
      <w:r w:rsidRPr="00E92F06">
        <w:rPr>
          <w:spacing w:val="-1"/>
          <w:sz w:val="26"/>
          <w:szCs w:val="26"/>
        </w:rPr>
        <w:t>đỉnh</w:t>
      </w:r>
      <w:proofErr w:type="spellEnd"/>
      <w:r w:rsidRPr="00E92F06">
        <w:rPr>
          <w:spacing w:val="-1"/>
          <w:sz w:val="26"/>
          <w:szCs w:val="26"/>
        </w:rPr>
        <w:t xml:space="preserve"> </w:t>
      </w:r>
      <w:proofErr w:type="spellStart"/>
      <w:r w:rsidRPr="00E92F06">
        <w:rPr>
          <w:spacing w:val="-1"/>
          <w:sz w:val="26"/>
          <w:szCs w:val="26"/>
        </w:rPr>
        <w:t>cục</w:t>
      </w:r>
      <w:proofErr w:type="spellEnd"/>
      <w:r w:rsidRPr="00E92F06">
        <w:rPr>
          <w:spacing w:val="-1"/>
          <w:sz w:val="26"/>
          <w:szCs w:val="26"/>
        </w:rPr>
        <w:t xml:space="preserve"> </w:t>
      </w:r>
      <w:proofErr w:type="spellStart"/>
      <w:r w:rsidRPr="00E92F06">
        <w:rPr>
          <w:spacing w:val="-1"/>
          <w:sz w:val="26"/>
          <w:szCs w:val="26"/>
        </w:rPr>
        <w:t>bộ</w:t>
      </w:r>
      <w:proofErr w:type="spellEnd"/>
      <w:r w:rsidRPr="00E92F06">
        <w:rPr>
          <w:spacing w:val="-1"/>
          <w:sz w:val="26"/>
          <w:szCs w:val="26"/>
        </w:rPr>
        <w:t xml:space="preserve"> </w:t>
      </w:r>
      <w:proofErr w:type="spellStart"/>
      <w:r w:rsidRPr="00E92F06">
        <w:rPr>
          <w:spacing w:val="-1"/>
          <w:sz w:val="26"/>
          <w:szCs w:val="26"/>
        </w:rPr>
        <w:t>trong</w:t>
      </w:r>
      <w:proofErr w:type="spellEnd"/>
      <w:r w:rsidRPr="00E92F06">
        <w:rPr>
          <w:spacing w:val="-1"/>
          <w:sz w:val="26"/>
          <w:szCs w:val="26"/>
        </w:rPr>
        <w:t xml:space="preserve"> </w:t>
      </w:r>
      <w:proofErr w:type="spellStart"/>
      <w:r w:rsidRPr="00E92F06">
        <w:rPr>
          <w:spacing w:val="-1"/>
          <w:sz w:val="26"/>
          <w:szCs w:val="26"/>
        </w:rPr>
        <w:t>độ</w:t>
      </w:r>
      <w:proofErr w:type="spellEnd"/>
      <w:r w:rsidRPr="00E92F06">
        <w:rPr>
          <w:spacing w:val="-1"/>
          <w:sz w:val="26"/>
          <w:szCs w:val="26"/>
        </w:rPr>
        <w:t xml:space="preserve"> </w:t>
      </w:r>
      <w:proofErr w:type="spellStart"/>
      <w:r w:rsidRPr="00E92F06">
        <w:rPr>
          <w:spacing w:val="-1"/>
          <w:sz w:val="26"/>
          <w:szCs w:val="26"/>
        </w:rPr>
        <w:t>dốc</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các</w:t>
      </w:r>
      <w:proofErr w:type="spellEnd"/>
      <w:r w:rsidRPr="00E92F06">
        <w:rPr>
          <w:spacing w:val="-1"/>
          <w:sz w:val="26"/>
          <w:szCs w:val="26"/>
        </w:rPr>
        <w:t xml:space="preserve"> </w:t>
      </w:r>
      <w:proofErr w:type="spellStart"/>
      <w:r w:rsidRPr="00E92F06">
        <w:rPr>
          <w:spacing w:val="-1"/>
          <w:sz w:val="26"/>
          <w:szCs w:val="26"/>
        </w:rPr>
        <w:t>giá</w:t>
      </w:r>
      <w:proofErr w:type="spellEnd"/>
      <w:r w:rsidRPr="00E92F06">
        <w:rPr>
          <w:spacing w:val="-1"/>
          <w:sz w:val="26"/>
          <w:szCs w:val="26"/>
        </w:rPr>
        <w:t xml:space="preserve"> </w:t>
      </w:r>
      <w:proofErr w:type="spellStart"/>
      <w:r w:rsidRPr="00E92F06">
        <w:rPr>
          <w:spacing w:val="-1"/>
          <w:sz w:val="26"/>
          <w:szCs w:val="26"/>
        </w:rPr>
        <w:t>trị</w:t>
      </w:r>
      <w:proofErr w:type="spellEnd"/>
      <w:r w:rsidRPr="00E92F06">
        <w:rPr>
          <w:spacing w:val="-1"/>
          <w:sz w:val="26"/>
          <w:szCs w:val="26"/>
        </w:rPr>
        <w:t xml:space="preserve"> </w:t>
      </w:r>
      <w:proofErr w:type="spellStart"/>
      <w:r w:rsidRPr="00E92F06">
        <w:rPr>
          <w:spacing w:val="-1"/>
          <w:sz w:val="26"/>
          <w:szCs w:val="26"/>
        </w:rPr>
        <w:t>cường</w:t>
      </w:r>
      <w:proofErr w:type="spellEnd"/>
      <w:r w:rsidRPr="00E92F06">
        <w:rPr>
          <w:spacing w:val="-1"/>
          <w:sz w:val="26"/>
          <w:szCs w:val="26"/>
        </w:rPr>
        <w:t xml:space="preserve"> </w:t>
      </w:r>
      <w:proofErr w:type="spellStart"/>
      <w:r w:rsidRPr="00E92F06">
        <w:rPr>
          <w:spacing w:val="-1"/>
          <w:sz w:val="26"/>
          <w:szCs w:val="26"/>
        </w:rPr>
        <w:t>độ</w:t>
      </w:r>
      <w:proofErr w:type="spellEnd"/>
      <w:r w:rsidRPr="00E92F06">
        <w:rPr>
          <w:spacing w:val="-1"/>
          <w:sz w:val="26"/>
          <w:szCs w:val="26"/>
        </w:rPr>
        <w:t xml:space="preserve"> </w:t>
      </w:r>
      <w:proofErr w:type="spellStart"/>
      <w:r w:rsidRPr="00E92F06">
        <w:rPr>
          <w:spacing w:val="-1"/>
          <w:sz w:val="26"/>
          <w:szCs w:val="26"/>
        </w:rPr>
        <w:t>có</w:t>
      </w:r>
      <w:proofErr w:type="spellEnd"/>
      <w:r w:rsidRPr="00E92F06">
        <w:rPr>
          <w:spacing w:val="-1"/>
          <w:sz w:val="26"/>
          <w:szCs w:val="26"/>
        </w:rPr>
        <w:t xml:space="preserve"> </w:t>
      </w:r>
      <w:proofErr w:type="spellStart"/>
      <w:r w:rsidRPr="00E92F06">
        <w:rPr>
          <w:spacing w:val="-1"/>
          <w:sz w:val="26"/>
          <w:szCs w:val="26"/>
        </w:rPr>
        <w:t>thể</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do </w:t>
      </w:r>
      <w:proofErr w:type="spellStart"/>
      <w:r w:rsidRPr="00E92F06">
        <w:rPr>
          <w:spacing w:val="-1"/>
          <w:sz w:val="26"/>
          <w:szCs w:val="26"/>
        </w:rPr>
        <w:t>bóng</w:t>
      </w:r>
      <w:proofErr w:type="spellEnd"/>
      <w:r w:rsidRPr="00E92F06">
        <w:rPr>
          <w:spacing w:val="-1"/>
          <w:sz w:val="26"/>
          <w:szCs w:val="26"/>
        </w:rPr>
        <w:t xml:space="preserve"> </w:t>
      </w:r>
      <w:proofErr w:type="spellStart"/>
      <w:r w:rsidRPr="00E92F06">
        <w:rPr>
          <w:spacing w:val="-1"/>
          <w:sz w:val="26"/>
          <w:szCs w:val="26"/>
        </w:rPr>
        <w:t>hoặc</w:t>
      </w:r>
      <w:proofErr w:type="spellEnd"/>
      <w:r w:rsidRPr="00E92F06">
        <w:rPr>
          <w:spacing w:val="-1"/>
          <w:sz w:val="26"/>
          <w:szCs w:val="26"/>
        </w:rPr>
        <w:t xml:space="preserve"> </w:t>
      </w:r>
      <w:proofErr w:type="spellStart"/>
      <w:r w:rsidRPr="00E92F06">
        <w:rPr>
          <w:spacing w:val="-1"/>
          <w:sz w:val="26"/>
          <w:szCs w:val="26"/>
        </w:rPr>
        <w:t>các</w:t>
      </w:r>
      <w:proofErr w:type="spellEnd"/>
      <w:r w:rsidRPr="00E92F06">
        <w:rPr>
          <w:spacing w:val="-1"/>
          <w:sz w:val="26"/>
          <w:szCs w:val="26"/>
        </w:rPr>
        <w:t xml:space="preserve"> </w:t>
      </w:r>
      <w:proofErr w:type="spellStart"/>
      <w:r w:rsidRPr="00E92F06">
        <w:rPr>
          <w:spacing w:val="-1"/>
          <w:sz w:val="26"/>
          <w:szCs w:val="26"/>
        </w:rPr>
        <w:t>thay</w:t>
      </w:r>
      <w:proofErr w:type="spellEnd"/>
      <w:r w:rsidRPr="00E92F06">
        <w:rPr>
          <w:spacing w:val="-1"/>
          <w:sz w:val="26"/>
          <w:szCs w:val="26"/>
        </w:rPr>
        <w:t xml:space="preserve"> </w:t>
      </w:r>
      <w:proofErr w:type="spellStart"/>
      <w:r w:rsidRPr="00E92F06">
        <w:rPr>
          <w:spacing w:val="-1"/>
          <w:sz w:val="26"/>
          <w:szCs w:val="26"/>
        </w:rPr>
        <w:t>đổi</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w:t>
      </w:r>
      <w:proofErr w:type="spellStart"/>
      <w:r w:rsidRPr="00E92F06">
        <w:rPr>
          <w:spacing w:val="-1"/>
          <w:sz w:val="26"/>
          <w:szCs w:val="26"/>
        </w:rPr>
        <w:t>nhỏ</w:t>
      </w:r>
      <w:proofErr w:type="spellEnd"/>
      <w:r w:rsidRPr="00E92F06">
        <w:rPr>
          <w:spacing w:val="-1"/>
          <w:sz w:val="26"/>
          <w:szCs w:val="26"/>
        </w:rPr>
        <w:t xml:space="preserve"> </w:t>
      </w:r>
      <w:proofErr w:type="spellStart"/>
      <w:r w:rsidRPr="00E92F06">
        <w:rPr>
          <w:spacing w:val="-1"/>
          <w:sz w:val="26"/>
          <w:szCs w:val="26"/>
        </w:rPr>
        <w:t>không</w:t>
      </w:r>
      <w:proofErr w:type="spellEnd"/>
      <w:r w:rsidRPr="00E92F06">
        <w:rPr>
          <w:spacing w:val="-1"/>
          <w:sz w:val="26"/>
          <w:szCs w:val="26"/>
        </w:rPr>
        <w:t xml:space="preserve"> </w:t>
      </w:r>
      <w:proofErr w:type="spellStart"/>
      <w:r w:rsidRPr="00E92F06">
        <w:rPr>
          <w:spacing w:val="-1"/>
          <w:sz w:val="26"/>
          <w:szCs w:val="26"/>
        </w:rPr>
        <w:t>phải</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cạnh</w:t>
      </w:r>
      <w:proofErr w:type="spellEnd"/>
      <w:r w:rsidRPr="00E92F06">
        <w:rPr>
          <w:spacing w:val="-1"/>
          <w:sz w:val="26"/>
          <w:szCs w:val="26"/>
        </w:rPr>
        <w:t>.</w:t>
      </w:r>
    </w:p>
    <w:p w14:paraId="04D0F94E" w14:textId="77777777" w:rsidR="00E92F06" w:rsidRDefault="00E92F06" w:rsidP="00E92F06">
      <w:pPr>
        <w:spacing w:line="372" w:lineRule="auto"/>
        <w:ind w:right="-1"/>
        <w:jc w:val="both"/>
        <w:rPr>
          <w:spacing w:val="-1"/>
          <w:sz w:val="26"/>
          <w:szCs w:val="26"/>
        </w:rPr>
      </w:pP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giải</w:t>
      </w:r>
      <w:proofErr w:type="spellEnd"/>
      <w:r w:rsidRPr="00E92F06">
        <w:rPr>
          <w:spacing w:val="-1"/>
          <w:sz w:val="26"/>
          <w:szCs w:val="26"/>
        </w:rPr>
        <w:t xml:space="preserve"> </w:t>
      </w:r>
      <w:proofErr w:type="spellStart"/>
      <w:r w:rsidRPr="00E92F06">
        <w:rPr>
          <w:spacing w:val="-1"/>
          <w:sz w:val="26"/>
          <w:szCs w:val="26"/>
        </w:rPr>
        <w:t>pháp</w:t>
      </w:r>
      <w:proofErr w:type="spellEnd"/>
      <w:r w:rsidRPr="00E92F06">
        <w:rPr>
          <w:spacing w:val="-1"/>
          <w:sz w:val="26"/>
          <w:szCs w:val="26"/>
        </w:rPr>
        <w:t xml:space="preserve"> </w:t>
      </w:r>
      <w:proofErr w:type="spellStart"/>
      <w:r w:rsidRPr="00E92F06">
        <w:rPr>
          <w:spacing w:val="-1"/>
          <w:sz w:val="26"/>
          <w:szCs w:val="26"/>
        </w:rPr>
        <w:t>thay</w:t>
      </w:r>
      <w:proofErr w:type="spellEnd"/>
      <w:r w:rsidRPr="00E92F06">
        <w:rPr>
          <w:spacing w:val="-1"/>
          <w:sz w:val="26"/>
          <w:szCs w:val="26"/>
        </w:rPr>
        <w:t xml:space="preserve"> </w:t>
      </w:r>
      <w:proofErr w:type="spellStart"/>
      <w:r w:rsidRPr="00E92F06">
        <w:rPr>
          <w:spacing w:val="-1"/>
          <w:sz w:val="26"/>
          <w:szCs w:val="26"/>
        </w:rPr>
        <w:t>thế</w:t>
      </w:r>
      <w:proofErr w:type="spellEnd"/>
      <w:r w:rsidRPr="00E92F06">
        <w:rPr>
          <w:spacing w:val="-1"/>
          <w:sz w:val="26"/>
          <w:szCs w:val="26"/>
        </w:rPr>
        <w:t xml:space="preserve"> </w:t>
      </w:r>
      <w:proofErr w:type="spellStart"/>
      <w:r w:rsidRPr="00E92F06">
        <w:rPr>
          <w:spacing w:val="-1"/>
          <w:sz w:val="26"/>
          <w:szCs w:val="26"/>
        </w:rPr>
        <w:t>cho</w:t>
      </w:r>
      <w:proofErr w:type="spellEnd"/>
      <w:r w:rsidRPr="00E92F06">
        <w:rPr>
          <w:spacing w:val="-1"/>
          <w:sz w:val="26"/>
          <w:szCs w:val="26"/>
        </w:rPr>
        <w:t xml:space="preserve"> </w:t>
      </w:r>
      <w:proofErr w:type="spellStart"/>
      <w:r w:rsidRPr="00E92F06">
        <w:rPr>
          <w:spacing w:val="-1"/>
          <w:sz w:val="26"/>
          <w:szCs w:val="26"/>
        </w:rPr>
        <w:t>việc</w:t>
      </w:r>
      <w:proofErr w:type="spellEnd"/>
      <w:r w:rsidRPr="00E92F06">
        <w:rPr>
          <w:spacing w:val="-1"/>
          <w:sz w:val="26"/>
          <w:szCs w:val="26"/>
        </w:rPr>
        <w:t xml:space="preserve"> </w:t>
      </w:r>
      <w:proofErr w:type="spellStart"/>
      <w:r w:rsidRPr="00E92F06">
        <w:rPr>
          <w:spacing w:val="-1"/>
          <w:sz w:val="26"/>
          <w:szCs w:val="26"/>
        </w:rPr>
        <w:t>sử</w:t>
      </w:r>
      <w:proofErr w:type="spellEnd"/>
      <w:r w:rsidRPr="00E92F06">
        <w:rPr>
          <w:spacing w:val="-1"/>
          <w:sz w:val="26"/>
          <w:szCs w:val="26"/>
        </w:rPr>
        <w:t xml:space="preserve"> </w:t>
      </w:r>
      <w:proofErr w:type="spellStart"/>
      <w:r w:rsidRPr="00E92F06">
        <w:rPr>
          <w:spacing w:val="-1"/>
          <w:sz w:val="26"/>
          <w:szCs w:val="26"/>
        </w:rPr>
        <w:t>dụng</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nhất</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hình</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sử</w:t>
      </w:r>
      <w:proofErr w:type="spellEnd"/>
      <w:r w:rsidRPr="00E92F06">
        <w:rPr>
          <w:spacing w:val="-1"/>
          <w:sz w:val="26"/>
          <w:szCs w:val="26"/>
        </w:rPr>
        <w:t xml:space="preserve"> </w:t>
      </w:r>
      <w:proofErr w:type="spellStart"/>
      <w:r w:rsidRPr="00E92F06">
        <w:rPr>
          <w:spacing w:val="-1"/>
          <w:sz w:val="26"/>
          <w:szCs w:val="26"/>
        </w:rPr>
        <w:t>dụng</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hai</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độ</w:t>
      </w:r>
      <w:proofErr w:type="spellEnd"/>
      <w:r w:rsidRPr="00E92F06">
        <w:rPr>
          <w:spacing w:val="-1"/>
          <w:sz w:val="26"/>
          <w:szCs w:val="26"/>
        </w:rPr>
        <w:t xml:space="preserve"> </w:t>
      </w:r>
      <w:proofErr w:type="spellStart"/>
      <w:r w:rsidRPr="00E92F06">
        <w:rPr>
          <w:spacing w:val="-1"/>
          <w:sz w:val="26"/>
          <w:szCs w:val="26"/>
        </w:rPr>
        <w:t>dốc</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nhất</w:t>
      </w:r>
      <w:proofErr w:type="spellEnd"/>
      <w:r w:rsidRPr="00E92F06">
        <w:rPr>
          <w:spacing w:val="-1"/>
          <w:sz w:val="26"/>
          <w:szCs w:val="26"/>
        </w:rPr>
        <w:t xml:space="preserve"> (</w:t>
      </w:r>
      <w:proofErr w:type="spellStart"/>
      <w:r w:rsidRPr="00E92F06">
        <w:rPr>
          <w:spacing w:val="-1"/>
          <w:sz w:val="26"/>
          <w:szCs w:val="26"/>
        </w:rPr>
        <w:t>tức</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cam ở </w:t>
      </w:r>
      <w:proofErr w:type="spellStart"/>
      <w:r w:rsidRPr="00E92F06">
        <w:rPr>
          <w:spacing w:val="-1"/>
          <w:sz w:val="26"/>
          <w:szCs w:val="26"/>
        </w:rPr>
        <w:t>trên</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như</w:t>
      </w:r>
      <w:proofErr w:type="spellEnd"/>
      <w:r w:rsidRPr="00E92F06">
        <w:rPr>
          <w:spacing w:val="-1"/>
          <w:sz w:val="26"/>
          <w:szCs w:val="26"/>
        </w:rPr>
        <w:t xml:space="preserve"> </w:t>
      </w:r>
      <w:proofErr w:type="spellStart"/>
      <w:r w:rsidRPr="00E92F06">
        <w:rPr>
          <w:spacing w:val="-1"/>
          <w:sz w:val="26"/>
          <w:szCs w:val="26"/>
        </w:rPr>
        <w:t>vậy</w:t>
      </w:r>
      <w:proofErr w:type="spellEnd"/>
      <w:r w:rsidRPr="00E92F06">
        <w:rPr>
          <w:spacing w:val="-1"/>
          <w:sz w:val="26"/>
          <w:szCs w:val="26"/>
        </w:rPr>
        <w:t xml:space="preserve"> </w:t>
      </w:r>
      <w:proofErr w:type="spellStart"/>
      <w:r w:rsidRPr="00E92F06">
        <w:rPr>
          <w:spacing w:val="-1"/>
          <w:sz w:val="26"/>
          <w:szCs w:val="26"/>
        </w:rPr>
        <w:t>trông</w:t>
      </w:r>
      <w:proofErr w:type="spellEnd"/>
      <w:r w:rsidRPr="00E92F06">
        <w:rPr>
          <w:spacing w:val="-1"/>
          <w:sz w:val="26"/>
          <w:szCs w:val="26"/>
        </w:rPr>
        <w:t xml:space="preserve"> </w:t>
      </w:r>
      <w:proofErr w:type="spellStart"/>
      <w:r w:rsidRPr="00E92F06">
        <w:rPr>
          <w:spacing w:val="-1"/>
          <w:sz w:val="26"/>
          <w:szCs w:val="26"/>
        </w:rPr>
        <w:t>giống</w:t>
      </w:r>
      <w:proofErr w:type="spellEnd"/>
      <w:r w:rsidRPr="00E92F06">
        <w:rPr>
          <w:spacing w:val="-1"/>
          <w:sz w:val="26"/>
          <w:szCs w:val="26"/>
        </w:rPr>
        <w:t xml:space="preserve"> </w:t>
      </w:r>
      <w:proofErr w:type="spellStart"/>
      <w:r w:rsidRPr="00E92F06">
        <w:rPr>
          <w:spacing w:val="-1"/>
          <w:sz w:val="26"/>
          <w:szCs w:val="26"/>
        </w:rPr>
        <w:t>như</w:t>
      </w:r>
      <w:proofErr w:type="spellEnd"/>
      <w:r w:rsidRPr="00E92F06">
        <w:rPr>
          <w:spacing w:val="-1"/>
          <w:sz w:val="26"/>
          <w:szCs w:val="26"/>
        </w:rPr>
        <w:t xml:space="preserve"> </w:t>
      </w:r>
      <w:proofErr w:type="spellStart"/>
      <w:r w:rsidRPr="00E92F06">
        <w:rPr>
          <w:spacing w:val="-1"/>
          <w:sz w:val="26"/>
          <w:szCs w:val="26"/>
        </w:rPr>
        <w:t>thế</w:t>
      </w:r>
      <w:proofErr w:type="spellEnd"/>
      <w:r w:rsidRPr="00E92F06">
        <w:rPr>
          <w:spacing w:val="-1"/>
          <w:sz w:val="26"/>
          <w:szCs w:val="26"/>
        </w:rPr>
        <w:t xml:space="preserve"> </w:t>
      </w:r>
      <w:proofErr w:type="spellStart"/>
      <w:r w:rsidRPr="00E92F06">
        <w:rPr>
          <w:spacing w:val="-1"/>
          <w:sz w:val="26"/>
          <w:szCs w:val="26"/>
        </w:rPr>
        <w:t>này</w:t>
      </w:r>
      <w:proofErr w:type="spellEnd"/>
      <w:r w:rsidRPr="00E92F06">
        <w:rPr>
          <w:spacing w:val="-1"/>
          <w:sz w:val="26"/>
          <w:szCs w:val="26"/>
        </w:rPr>
        <w:t xml:space="preserve"> (</w:t>
      </w:r>
      <w:proofErr w:type="spellStart"/>
      <w:r w:rsidRPr="00E92F06">
        <w:rPr>
          <w:spacing w:val="-1"/>
          <w:sz w:val="26"/>
          <w:szCs w:val="26"/>
        </w:rPr>
        <w:t>xem</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w:t>
      </w:r>
      <w:proofErr w:type="spellStart"/>
      <w:r w:rsidRPr="00E92F06">
        <w:rPr>
          <w:spacing w:val="-1"/>
          <w:sz w:val="26"/>
          <w:szCs w:val="26"/>
        </w:rPr>
        <w:t>xám</w:t>
      </w:r>
      <w:proofErr w:type="spellEnd"/>
      <w:r w:rsidRPr="00E92F06">
        <w:rPr>
          <w:spacing w:val="-1"/>
          <w:sz w:val="26"/>
          <w:szCs w:val="26"/>
        </w:rPr>
        <w:t xml:space="preserve"> </w:t>
      </w:r>
      <w:proofErr w:type="spellStart"/>
      <w:r w:rsidRPr="00E92F06">
        <w:rPr>
          <w:spacing w:val="-1"/>
          <w:sz w:val="26"/>
          <w:szCs w:val="26"/>
        </w:rPr>
        <w:t>bên</w:t>
      </w:r>
      <w:proofErr w:type="spellEnd"/>
      <w:r w:rsidRPr="00E92F06">
        <w:rPr>
          <w:spacing w:val="-1"/>
          <w:sz w:val="26"/>
          <w:szCs w:val="26"/>
        </w:rPr>
        <w:t xml:space="preserve"> </w:t>
      </w:r>
      <w:proofErr w:type="spellStart"/>
      <w:r w:rsidRPr="00E92F06">
        <w:rPr>
          <w:spacing w:val="-1"/>
          <w:sz w:val="26"/>
          <w:szCs w:val="26"/>
        </w:rPr>
        <w:t>dưới</w:t>
      </w:r>
      <w:proofErr w:type="spellEnd"/>
      <w:r w:rsidRPr="00E92F06">
        <w:rPr>
          <w:spacing w:val="-1"/>
          <w:sz w:val="26"/>
          <w:szCs w:val="26"/>
        </w:rPr>
        <w:t>):</w:t>
      </w:r>
    </w:p>
    <w:p w14:paraId="2CBCC303" w14:textId="070890B3" w:rsidR="00E92F06" w:rsidRDefault="00E92F06" w:rsidP="006C6021">
      <w:pPr>
        <w:spacing w:line="372" w:lineRule="auto"/>
        <w:ind w:right="-1"/>
        <w:jc w:val="center"/>
        <w:rPr>
          <w:spacing w:val="-1"/>
          <w:sz w:val="26"/>
          <w:szCs w:val="26"/>
        </w:rPr>
      </w:pPr>
      <w:r w:rsidRPr="00E92F06">
        <w:rPr>
          <w:noProof/>
          <w:spacing w:val="-1"/>
          <w:sz w:val="26"/>
          <w:szCs w:val="26"/>
        </w:rPr>
        <w:drawing>
          <wp:inline distT="0" distB="0" distL="0" distR="0" wp14:anchorId="6EA3D826" wp14:editId="372248A7">
            <wp:extent cx="3429243" cy="2346385"/>
            <wp:effectExtent l="0" t="0" r="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31"/>
                    <a:stretch>
                      <a:fillRect/>
                    </a:stretch>
                  </pic:blipFill>
                  <pic:spPr>
                    <a:xfrm>
                      <a:off x="0" y="0"/>
                      <a:ext cx="3454058" cy="2363364"/>
                    </a:xfrm>
                    <a:prstGeom prst="rect">
                      <a:avLst/>
                    </a:prstGeom>
                  </pic:spPr>
                </pic:pic>
              </a:graphicData>
            </a:graphic>
          </wp:inline>
        </w:drawing>
      </w:r>
    </w:p>
    <w:p w14:paraId="34745EE2" w14:textId="2398E96D" w:rsidR="00E92F06" w:rsidRDefault="00E92F06" w:rsidP="00E92F06">
      <w:pPr>
        <w:pStyle w:val="FigureCaption"/>
        <w:rPr>
          <w:lang w:val="en-US"/>
        </w:rPr>
      </w:pPr>
      <w:bookmarkStart w:id="83" w:name="_Toc182692827"/>
      <w:r w:rsidRPr="00AE2A07">
        <w:t>Hình</w:t>
      </w:r>
      <w:r w:rsidRPr="00AE2A07">
        <w:rPr>
          <w:spacing w:val="10"/>
        </w:rPr>
        <w:t xml:space="preserve"> </w:t>
      </w:r>
      <w:r w:rsidRPr="00AE2A07">
        <w:t>2.</w:t>
      </w:r>
      <w:r>
        <w:rPr>
          <w:lang w:val="en-US"/>
        </w:rPr>
        <w:t>14</w:t>
      </w:r>
      <w:r w:rsidRPr="00AE2A07">
        <w:t xml:space="preserve"> </w:t>
      </w:r>
      <w:proofErr w:type="spellStart"/>
      <w:r>
        <w:rPr>
          <w:lang w:val="en-US"/>
        </w:rPr>
        <w:t>Đô</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dốc</w:t>
      </w:r>
      <w:proofErr w:type="spellEnd"/>
      <w:r>
        <w:rPr>
          <w:lang w:val="en-US"/>
        </w:rPr>
        <w:t xml:space="preserve"> </w:t>
      </w:r>
      <w:proofErr w:type="spellStart"/>
      <w:r>
        <w:rPr>
          <w:lang w:val="en-US"/>
        </w:rPr>
        <w:t>cường</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điểm</w:t>
      </w:r>
      <w:proofErr w:type="spellEnd"/>
      <w:r>
        <w:rPr>
          <w:lang w:val="en-US"/>
        </w:rPr>
        <w:t xml:space="preserve"> </w:t>
      </w:r>
      <w:proofErr w:type="spellStart"/>
      <w:r>
        <w:rPr>
          <w:lang w:val="en-US"/>
        </w:rPr>
        <w:t>ảnh</w:t>
      </w:r>
      <w:bookmarkEnd w:id="83"/>
      <w:proofErr w:type="spellEnd"/>
    </w:p>
    <w:p w14:paraId="6DBAD7AF" w14:textId="77777777" w:rsidR="00080E53" w:rsidRPr="00080E53" w:rsidRDefault="00080E53" w:rsidP="00080E53"/>
    <w:p w14:paraId="07E3622C" w14:textId="7F18D79B" w:rsidR="00E92F06" w:rsidRDefault="00E92F06" w:rsidP="00AC31EF">
      <w:pPr>
        <w:spacing w:line="372" w:lineRule="auto"/>
        <w:ind w:right="-1" w:firstLine="567"/>
        <w:jc w:val="both"/>
        <w:rPr>
          <w:spacing w:val="-1"/>
          <w:sz w:val="26"/>
          <w:szCs w:val="26"/>
        </w:rPr>
      </w:pP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cạnh</w:t>
      </w:r>
      <w:proofErr w:type="spellEnd"/>
      <w:r w:rsidRPr="00E92F06">
        <w:rPr>
          <w:spacing w:val="-1"/>
          <w:sz w:val="26"/>
          <w:szCs w:val="26"/>
        </w:rPr>
        <w:t xml:space="preserve"> </w:t>
      </w:r>
      <w:proofErr w:type="spellStart"/>
      <w:r w:rsidRPr="00E92F06">
        <w:rPr>
          <w:spacing w:val="-1"/>
          <w:sz w:val="26"/>
          <w:szCs w:val="26"/>
        </w:rPr>
        <w:t>xuất</w:t>
      </w:r>
      <w:proofErr w:type="spellEnd"/>
      <w:r w:rsidRPr="00E92F06">
        <w:rPr>
          <w:spacing w:val="-1"/>
          <w:sz w:val="26"/>
          <w:szCs w:val="26"/>
        </w:rPr>
        <w:t xml:space="preserve"> </w:t>
      </w:r>
      <w:proofErr w:type="spellStart"/>
      <w:r w:rsidRPr="00E92F06">
        <w:rPr>
          <w:spacing w:val="-1"/>
          <w:sz w:val="26"/>
          <w:szCs w:val="26"/>
        </w:rPr>
        <w:t>hiện</w:t>
      </w:r>
      <w:proofErr w:type="spellEnd"/>
      <w:r w:rsidRPr="00E92F06">
        <w:rPr>
          <w:spacing w:val="-1"/>
          <w:sz w:val="26"/>
          <w:szCs w:val="26"/>
        </w:rPr>
        <w:t xml:space="preserve"> </w:t>
      </w:r>
      <w:proofErr w:type="spellStart"/>
      <w:r w:rsidRPr="00E92F06">
        <w:rPr>
          <w:spacing w:val="-1"/>
          <w:sz w:val="26"/>
          <w:szCs w:val="26"/>
        </w:rPr>
        <w:t>khi</w:t>
      </w:r>
      <w:proofErr w:type="spellEnd"/>
      <w:r w:rsidRPr="00E92F06">
        <w:rPr>
          <w:spacing w:val="-1"/>
          <w:sz w:val="26"/>
          <w:szCs w:val="26"/>
        </w:rPr>
        <w:t xml:space="preserve"> </w:t>
      </w:r>
      <w:proofErr w:type="spellStart"/>
      <w:r w:rsidRPr="00E92F06">
        <w:rPr>
          <w:spacing w:val="-1"/>
          <w:sz w:val="26"/>
          <w:szCs w:val="26"/>
        </w:rPr>
        <w:t>đồ</w:t>
      </w:r>
      <w:proofErr w:type="spellEnd"/>
      <w:r w:rsidRPr="00E92F06">
        <w:rPr>
          <w:spacing w:val="-1"/>
          <w:sz w:val="26"/>
          <w:szCs w:val="26"/>
        </w:rPr>
        <w:t xml:space="preserve"> </w:t>
      </w:r>
      <w:proofErr w:type="spellStart"/>
      <w:r w:rsidRPr="00E92F06">
        <w:rPr>
          <w:spacing w:val="-1"/>
          <w:sz w:val="26"/>
          <w:szCs w:val="26"/>
        </w:rPr>
        <w:t>thị</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hai</w:t>
      </w:r>
      <w:proofErr w:type="spellEnd"/>
      <w:r w:rsidRPr="00E92F06">
        <w:rPr>
          <w:spacing w:val="-1"/>
          <w:sz w:val="26"/>
          <w:szCs w:val="26"/>
        </w:rPr>
        <w:t xml:space="preserve"> </w:t>
      </w:r>
      <w:proofErr w:type="spellStart"/>
      <w:r w:rsidRPr="00E92F06">
        <w:rPr>
          <w:spacing w:val="-1"/>
          <w:sz w:val="26"/>
          <w:szCs w:val="26"/>
        </w:rPr>
        <w:t>cắt</w:t>
      </w:r>
      <w:proofErr w:type="spellEnd"/>
      <w:r w:rsidRPr="00E92F06">
        <w:rPr>
          <w:spacing w:val="-1"/>
          <w:sz w:val="26"/>
          <w:szCs w:val="26"/>
        </w:rPr>
        <w:t xml:space="preserve"> 0. Phương </w:t>
      </w:r>
      <w:proofErr w:type="spellStart"/>
      <w:r w:rsidRPr="00E92F06">
        <w:rPr>
          <w:spacing w:val="-1"/>
          <w:sz w:val="26"/>
          <w:szCs w:val="26"/>
        </w:rPr>
        <w:t>pháp</w:t>
      </w:r>
      <w:proofErr w:type="spellEnd"/>
      <w:r w:rsidRPr="00E92F06">
        <w:rPr>
          <w:spacing w:val="-1"/>
          <w:sz w:val="26"/>
          <w:szCs w:val="26"/>
        </w:rPr>
        <w:t xml:space="preserve"> </w:t>
      </w:r>
      <w:proofErr w:type="spellStart"/>
      <w:r w:rsidRPr="00E92F06">
        <w:rPr>
          <w:spacing w:val="-1"/>
          <w:sz w:val="26"/>
          <w:szCs w:val="26"/>
        </w:rPr>
        <w:t>dựa</w:t>
      </w:r>
      <w:proofErr w:type="spellEnd"/>
      <w:r w:rsidRPr="00E92F06">
        <w:rPr>
          <w:spacing w:val="-1"/>
          <w:sz w:val="26"/>
          <w:szCs w:val="26"/>
        </w:rPr>
        <w:t xml:space="preserve"> </w:t>
      </w:r>
      <w:proofErr w:type="spellStart"/>
      <w:r w:rsidRPr="00E92F06">
        <w:rPr>
          <w:spacing w:val="-1"/>
          <w:sz w:val="26"/>
          <w:szCs w:val="26"/>
        </w:rPr>
        <w:t>trên</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hai</w:t>
      </w:r>
      <w:proofErr w:type="spellEnd"/>
      <w:r w:rsidRPr="00E92F06">
        <w:rPr>
          <w:spacing w:val="-1"/>
          <w:sz w:val="26"/>
          <w:szCs w:val="26"/>
        </w:rPr>
        <w:t xml:space="preserve"> </w:t>
      </w:r>
      <w:proofErr w:type="spellStart"/>
      <w:r w:rsidRPr="00E92F06">
        <w:rPr>
          <w:spacing w:val="-1"/>
          <w:sz w:val="26"/>
          <w:szCs w:val="26"/>
        </w:rPr>
        <w:t>này</w:t>
      </w:r>
      <w:proofErr w:type="spellEnd"/>
      <w:r w:rsidRPr="00E92F06">
        <w:rPr>
          <w:spacing w:val="-1"/>
          <w:sz w:val="26"/>
          <w:szCs w:val="26"/>
        </w:rPr>
        <w:t xml:space="preserve"> </w:t>
      </w:r>
      <w:proofErr w:type="spellStart"/>
      <w:r w:rsidRPr="00E92F06">
        <w:rPr>
          <w:spacing w:val="-1"/>
          <w:sz w:val="26"/>
          <w:szCs w:val="26"/>
        </w:rPr>
        <w:t>được</w:t>
      </w:r>
      <w:proofErr w:type="spellEnd"/>
      <w:r w:rsidRPr="00E92F06">
        <w:rPr>
          <w:spacing w:val="-1"/>
          <w:sz w:val="26"/>
          <w:szCs w:val="26"/>
        </w:rPr>
        <w:t xml:space="preserve"> </w:t>
      </w:r>
      <w:proofErr w:type="spellStart"/>
      <w:r w:rsidRPr="00E92F06">
        <w:rPr>
          <w:spacing w:val="-1"/>
          <w:sz w:val="26"/>
          <w:szCs w:val="26"/>
        </w:rPr>
        <w:t>gọi</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thuật</w:t>
      </w:r>
      <w:proofErr w:type="spellEnd"/>
      <w:r w:rsidRPr="00E92F06">
        <w:rPr>
          <w:spacing w:val="-1"/>
          <w:sz w:val="26"/>
          <w:szCs w:val="26"/>
        </w:rPr>
        <w:t xml:space="preserve"> </w:t>
      </w:r>
      <w:proofErr w:type="spellStart"/>
      <w:r w:rsidRPr="00E92F06">
        <w:rPr>
          <w:spacing w:val="-1"/>
          <w:sz w:val="26"/>
          <w:szCs w:val="26"/>
        </w:rPr>
        <w:t>toán</w:t>
      </w:r>
      <w:proofErr w:type="spellEnd"/>
      <w:r w:rsidRPr="00E92F06">
        <w:rPr>
          <w:spacing w:val="-1"/>
          <w:sz w:val="26"/>
          <w:szCs w:val="26"/>
        </w:rPr>
        <w:t xml:space="preserve"> Laplacian.</w:t>
      </w:r>
      <w:r w:rsidR="00080E53">
        <w:rPr>
          <w:spacing w:val="-1"/>
          <w:sz w:val="26"/>
          <w:szCs w:val="26"/>
        </w:rPr>
        <w:t xml:space="preserve"> </w:t>
      </w:r>
      <w:proofErr w:type="spellStart"/>
      <w:r w:rsidRPr="00E92F06">
        <w:rPr>
          <w:spacing w:val="-1"/>
          <w:sz w:val="26"/>
          <w:szCs w:val="26"/>
        </w:rPr>
        <w:t>Thuật</w:t>
      </w:r>
      <w:proofErr w:type="spellEnd"/>
      <w:r w:rsidRPr="00E92F06">
        <w:rPr>
          <w:spacing w:val="-1"/>
          <w:sz w:val="26"/>
          <w:szCs w:val="26"/>
        </w:rPr>
        <w:t xml:space="preserve"> </w:t>
      </w:r>
      <w:proofErr w:type="spellStart"/>
      <w:r w:rsidRPr="00E92F06">
        <w:rPr>
          <w:spacing w:val="-1"/>
          <w:sz w:val="26"/>
          <w:szCs w:val="26"/>
        </w:rPr>
        <w:t>toán</w:t>
      </w:r>
      <w:proofErr w:type="spellEnd"/>
      <w:r w:rsidRPr="00E92F06">
        <w:rPr>
          <w:spacing w:val="-1"/>
          <w:sz w:val="26"/>
          <w:szCs w:val="26"/>
        </w:rPr>
        <w:t xml:space="preserve"> Laplacian </w:t>
      </w:r>
      <w:proofErr w:type="spellStart"/>
      <w:r w:rsidRPr="00E92F06">
        <w:rPr>
          <w:spacing w:val="-1"/>
          <w:sz w:val="26"/>
          <w:szCs w:val="26"/>
        </w:rPr>
        <w:t>cũng</w:t>
      </w:r>
      <w:proofErr w:type="spellEnd"/>
      <w:r w:rsidRPr="00E92F06">
        <w:rPr>
          <w:spacing w:val="-1"/>
          <w:sz w:val="26"/>
          <w:szCs w:val="26"/>
        </w:rPr>
        <w:t xml:space="preserve"> </w:t>
      </w:r>
      <w:proofErr w:type="spellStart"/>
      <w:r w:rsidRPr="00E92F06">
        <w:rPr>
          <w:spacing w:val="-1"/>
          <w:sz w:val="26"/>
          <w:szCs w:val="26"/>
        </w:rPr>
        <w:t>bị</w:t>
      </w:r>
      <w:proofErr w:type="spellEnd"/>
      <w:r w:rsidRPr="00E92F06">
        <w:rPr>
          <w:spacing w:val="-1"/>
          <w:sz w:val="26"/>
          <w:szCs w:val="26"/>
        </w:rPr>
        <w:t xml:space="preserve"> </w:t>
      </w:r>
      <w:proofErr w:type="spellStart"/>
      <w:r w:rsidRPr="00E92F06">
        <w:rPr>
          <w:spacing w:val="-1"/>
          <w:sz w:val="26"/>
          <w:szCs w:val="26"/>
        </w:rPr>
        <w:t>nhiễu</w:t>
      </w:r>
      <w:proofErr w:type="spellEnd"/>
      <w:r w:rsidRPr="00E92F06">
        <w:rPr>
          <w:spacing w:val="-1"/>
          <w:sz w:val="26"/>
          <w:szCs w:val="26"/>
        </w:rPr>
        <w:t xml:space="preserve">. </w:t>
      </w:r>
      <w:proofErr w:type="spellStart"/>
      <w:r w:rsidRPr="00E92F06">
        <w:rPr>
          <w:spacing w:val="-1"/>
          <w:sz w:val="26"/>
          <w:szCs w:val="26"/>
        </w:rPr>
        <w:t>Ví</w:t>
      </w:r>
      <w:proofErr w:type="spellEnd"/>
      <w:r w:rsidRPr="00E92F06">
        <w:rPr>
          <w:spacing w:val="-1"/>
          <w:sz w:val="26"/>
          <w:szCs w:val="26"/>
        </w:rPr>
        <w:t xml:space="preserve"> </w:t>
      </w:r>
      <w:proofErr w:type="spellStart"/>
      <w:r w:rsidRPr="00E92F06">
        <w:rPr>
          <w:spacing w:val="-1"/>
          <w:sz w:val="26"/>
          <w:szCs w:val="26"/>
        </w:rPr>
        <w:t>dụ</w:t>
      </w:r>
      <w:proofErr w:type="spellEnd"/>
      <w:r w:rsidRPr="00E92F06">
        <w:rPr>
          <w:spacing w:val="-1"/>
          <w:sz w:val="26"/>
          <w:szCs w:val="26"/>
        </w:rPr>
        <w:t xml:space="preserve">, </w:t>
      </w:r>
      <w:proofErr w:type="spellStart"/>
      <w:r w:rsidRPr="00E92F06">
        <w:rPr>
          <w:spacing w:val="-1"/>
          <w:sz w:val="26"/>
          <w:szCs w:val="26"/>
        </w:rPr>
        <w:t>hãy</w:t>
      </w:r>
      <w:proofErr w:type="spellEnd"/>
      <w:r w:rsidR="00080E53">
        <w:rPr>
          <w:spacing w:val="-1"/>
          <w:sz w:val="26"/>
          <w:szCs w:val="26"/>
        </w:rPr>
        <w:t xml:space="preserve"> </w:t>
      </w:r>
      <w:proofErr w:type="spellStart"/>
      <w:r w:rsidR="00080E53">
        <w:rPr>
          <w:spacing w:val="-1"/>
          <w:sz w:val="26"/>
          <w:szCs w:val="26"/>
        </w:rPr>
        <w:t>cùng</w:t>
      </w:r>
      <w:proofErr w:type="spellEnd"/>
      <w:r w:rsidRPr="00E92F06">
        <w:rPr>
          <w:spacing w:val="-1"/>
          <w:sz w:val="26"/>
          <w:szCs w:val="26"/>
        </w:rPr>
        <w:t xml:space="preserve"> </w:t>
      </w:r>
      <w:proofErr w:type="spellStart"/>
      <w:r w:rsidRPr="00E92F06">
        <w:rPr>
          <w:spacing w:val="-1"/>
          <w:sz w:val="26"/>
          <w:szCs w:val="26"/>
        </w:rPr>
        <w:t>xem</w:t>
      </w:r>
      <w:proofErr w:type="spellEnd"/>
      <w:r w:rsidRPr="00E92F06">
        <w:rPr>
          <w:spacing w:val="-1"/>
          <w:sz w:val="26"/>
          <w:szCs w:val="26"/>
        </w:rPr>
        <w:t xml:space="preserve"> </w:t>
      </w:r>
      <w:proofErr w:type="spellStart"/>
      <w:r w:rsidRPr="00E92F06">
        <w:rPr>
          <w:spacing w:val="-1"/>
          <w:sz w:val="26"/>
          <w:szCs w:val="26"/>
        </w:rPr>
        <w:t>xét</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con </w:t>
      </w:r>
      <w:proofErr w:type="spellStart"/>
      <w:r w:rsidRPr="00E92F06">
        <w:rPr>
          <w:spacing w:val="-1"/>
          <w:sz w:val="26"/>
          <w:szCs w:val="26"/>
        </w:rPr>
        <w:t>mèo</w:t>
      </w:r>
      <w:proofErr w:type="spellEnd"/>
      <w:r w:rsidRPr="00E92F06">
        <w:rPr>
          <w:spacing w:val="-1"/>
          <w:sz w:val="26"/>
          <w:szCs w:val="26"/>
        </w:rPr>
        <w:t>.</w:t>
      </w:r>
    </w:p>
    <w:p w14:paraId="3E2F3922" w14:textId="77777777" w:rsidR="006C6021" w:rsidRDefault="006C6021" w:rsidP="00AC31EF">
      <w:pPr>
        <w:spacing w:line="372" w:lineRule="auto"/>
        <w:ind w:right="-1" w:firstLine="567"/>
        <w:jc w:val="both"/>
        <w:rPr>
          <w:spacing w:val="-1"/>
          <w:sz w:val="26"/>
          <w:szCs w:val="26"/>
        </w:rPr>
      </w:pPr>
    </w:p>
    <w:p w14:paraId="2FD757F6" w14:textId="03ECB8C4" w:rsidR="009F331B" w:rsidRPr="00E92F06" w:rsidRDefault="009F331B" w:rsidP="009F331B">
      <w:pPr>
        <w:spacing w:line="372" w:lineRule="auto"/>
        <w:ind w:right="-1"/>
        <w:jc w:val="center"/>
        <w:rPr>
          <w:spacing w:val="-1"/>
          <w:sz w:val="26"/>
          <w:szCs w:val="26"/>
        </w:rPr>
      </w:pPr>
      <w:r w:rsidRPr="009F331B">
        <w:rPr>
          <w:noProof/>
          <w:spacing w:val="-1"/>
          <w:sz w:val="26"/>
          <w:szCs w:val="26"/>
        </w:rPr>
        <w:drawing>
          <wp:inline distT="0" distB="0" distL="0" distR="0" wp14:anchorId="2B78E968" wp14:editId="4C92F375">
            <wp:extent cx="2594610" cy="2686050"/>
            <wp:effectExtent l="0" t="0" r="0" b="0"/>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2"/>
                    <a:stretch>
                      <a:fillRect/>
                    </a:stretch>
                  </pic:blipFill>
                  <pic:spPr>
                    <a:xfrm>
                      <a:off x="0" y="0"/>
                      <a:ext cx="2607103" cy="2698983"/>
                    </a:xfrm>
                    <a:prstGeom prst="rect">
                      <a:avLst/>
                    </a:prstGeom>
                  </pic:spPr>
                </pic:pic>
              </a:graphicData>
            </a:graphic>
          </wp:inline>
        </w:drawing>
      </w:r>
    </w:p>
    <w:p w14:paraId="596B714B" w14:textId="701CFF1C" w:rsidR="00E92F06" w:rsidRPr="00BF1FF3" w:rsidRDefault="009F331B" w:rsidP="00BF1FF3">
      <w:pPr>
        <w:pStyle w:val="FigureCaption"/>
        <w:rPr>
          <w:lang w:val="en-US"/>
        </w:rPr>
      </w:pPr>
      <w:bookmarkStart w:id="84" w:name="_Toc182692828"/>
      <w:r w:rsidRPr="00AE2A07">
        <w:t>Hình</w:t>
      </w:r>
      <w:r w:rsidRPr="00AE2A07">
        <w:rPr>
          <w:spacing w:val="10"/>
        </w:rPr>
        <w:t xml:space="preserve"> </w:t>
      </w:r>
      <w:r w:rsidRPr="00AE2A07">
        <w:t>2.</w:t>
      </w:r>
      <w:r>
        <w:rPr>
          <w:lang w:val="en-US"/>
        </w:rPr>
        <w:t>15</w:t>
      </w:r>
      <w:r w:rsidRPr="00AE2A07">
        <w:t xml:space="preserve"> </w:t>
      </w:r>
      <w:proofErr w:type="spellStart"/>
      <w:r>
        <w:rPr>
          <w:lang w:val="en-US"/>
        </w:rPr>
        <w:t>Hình</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mèo</w:t>
      </w:r>
      <w:proofErr w:type="spellEnd"/>
      <w:r>
        <w:rPr>
          <w:lang w:val="en-US"/>
        </w:rPr>
        <w:t xml:space="preserve"> có </w:t>
      </w:r>
      <w:proofErr w:type="spellStart"/>
      <w:r>
        <w:rPr>
          <w:lang w:val="en-US"/>
        </w:rPr>
        <w:t>nhiều</w:t>
      </w:r>
      <w:proofErr w:type="spellEnd"/>
      <w:r>
        <w:rPr>
          <w:lang w:val="en-US"/>
        </w:rPr>
        <w:t xml:space="preserve"> </w:t>
      </w:r>
      <w:proofErr w:type="spellStart"/>
      <w:r>
        <w:rPr>
          <w:lang w:val="en-US"/>
        </w:rPr>
        <w:t>nhiễu</w:t>
      </w:r>
      <w:proofErr w:type="spellEnd"/>
      <w:r>
        <w:rPr>
          <w:lang w:val="en-US"/>
        </w:rPr>
        <w:t xml:space="preserve"> (là </w:t>
      </w:r>
      <w:proofErr w:type="spellStart"/>
      <w:r>
        <w:rPr>
          <w:lang w:val="en-US"/>
        </w:rPr>
        <w:t>lông</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mèo</w:t>
      </w:r>
      <w:proofErr w:type="spellEnd"/>
      <w:r>
        <w:rPr>
          <w:lang w:val="en-US"/>
        </w:rPr>
        <w:t>)</w:t>
      </w:r>
      <w:bookmarkEnd w:id="84"/>
    </w:p>
    <w:p w14:paraId="2632048D" w14:textId="77777777" w:rsidR="009F331B" w:rsidRPr="009F331B" w:rsidRDefault="009F331B" w:rsidP="00AC31EF">
      <w:pPr>
        <w:spacing w:line="372" w:lineRule="auto"/>
        <w:ind w:right="-1" w:firstLine="567"/>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r>
        <w:fldChar w:fldCharType="begin"/>
      </w:r>
      <w:r>
        <w:instrText>HYPERLINK "https://en.wikipedia.org/wiki/Gaussian_blur" \t "_blank"</w:instrText>
      </w:r>
      <w:r>
        <w:fldChar w:fldCharType="separate"/>
      </w:r>
      <w:r w:rsidRPr="009F331B">
        <w:rPr>
          <w:rFonts w:eastAsia="Arial"/>
          <w:sz w:val="26"/>
          <w:szCs w:val="26"/>
          <w:lang w:val="de-DE"/>
        </w:rPr>
        <w:t>bộ lọc làm mịn Gaussian</w:t>
      </w:r>
      <w:r>
        <w:rPr>
          <w:rFonts w:eastAsia="Arial"/>
          <w:sz w:val="26"/>
          <w:szCs w:val="26"/>
          <w:lang w:val="de-DE"/>
        </w:rPr>
        <w:fldChar w:fldCharType="end"/>
      </w:r>
      <w:r w:rsidRPr="009F331B">
        <w:rPr>
          <w:sz w:val="26"/>
          <w:szCs w:val="26"/>
          <w:lang w:val="de-DE"/>
        </w:rPr>
        <w:t> thường được áp dụng cho một hình ảnh để giảm nhiễu trước khi áp dụng Laplacian. Phương pháp này được gọi là Laplacian của Gaussian (LoG) .</w:t>
      </w:r>
    </w:p>
    <w:p w14:paraId="3736442A" w14:textId="12715621" w:rsidR="000E6AFB" w:rsidRDefault="009F331B" w:rsidP="002E2678">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62E7423A" w14:textId="77777777" w:rsidR="002E2678" w:rsidRDefault="002E2678" w:rsidP="002E2678">
      <w:pPr>
        <w:spacing w:line="372" w:lineRule="auto"/>
        <w:ind w:right="-1" w:firstLine="567"/>
        <w:jc w:val="both"/>
        <w:rPr>
          <w:spacing w:val="-1"/>
          <w:sz w:val="26"/>
          <w:szCs w:val="26"/>
        </w:rPr>
      </w:pPr>
    </w:p>
    <w:p w14:paraId="4FAAC867" w14:textId="10453D3B" w:rsidR="00E47077" w:rsidRPr="00E47077" w:rsidRDefault="00E47077" w:rsidP="00E47077">
      <w:pPr>
        <w:pStyle w:val="Heading4"/>
        <w:rPr>
          <w:lang w:val="en-US"/>
        </w:rPr>
      </w:pPr>
      <w:bookmarkStart w:id="85" w:name="_Toc182693256"/>
      <w:r w:rsidRPr="00AE2A07">
        <w:rPr>
          <w:lang w:val="en-US"/>
        </w:rPr>
        <w:t>2</w:t>
      </w:r>
      <w:r w:rsidRPr="00AE2A07">
        <w:t>.</w:t>
      </w:r>
      <w:r w:rsidRPr="00AE2A07">
        <w:rPr>
          <w:lang w:val="en-US"/>
        </w:rPr>
        <w:t>1</w:t>
      </w:r>
      <w:r w:rsidRPr="00AE2A07">
        <w:t xml:space="preserve">.2.1. </w:t>
      </w:r>
      <w:r>
        <w:rPr>
          <w:lang w:val="en-US"/>
        </w:rPr>
        <w:t xml:space="preserve">Công </w:t>
      </w:r>
      <w:proofErr w:type="spellStart"/>
      <w:r>
        <w:rPr>
          <w:lang w:val="en-US"/>
        </w:rPr>
        <w:t>thức</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học</w:t>
      </w:r>
      <w:proofErr w:type="spellEnd"/>
      <w:r>
        <w:rPr>
          <w:lang w:val="en-US"/>
        </w:rPr>
        <w:t xml:space="preserve"> </w:t>
      </w:r>
      <w:proofErr w:type="spellStart"/>
      <w:r>
        <w:rPr>
          <w:lang w:val="en-US"/>
        </w:rPr>
        <w:t>của</w:t>
      </w:r>
      <w:proofErr w:type="spellEnd"/>
      <w:r>
        <w:rPr>
          <w:lang w:val="en-US"/>
        </w:rPr>
        <w:t xml:space="preserve"> Laplacian of Gaussian (</w:t>
      </w:r>
      <w:proofErr w:type="spellStart"/>
      <w:r>
        <w:rPr>
          <w:lang w:val="en-US"/>
        </w:rPr>
        <w:t>LoG</w:t>
      </w:r>
      <w:proofErr w:type="spellEnd"/>
      <w:r>
        <w:rPr>
          <w:lang w:val="en-US"/>
        </w:rPr>
        <w:t>)</w:t>
      </w:r>
      <w:bookmarkEnd w:id="85"/>
    </w:p>
    <w:p w14:paraId="69BFEA1A" w14:textId="3C92A659" w:rsidR="00523AD0" w:rsidRDefault="00523AD0" w:rsidP="00BC2D10">
      <w:pPr>
        <w:spacing w:line="372" w:lineRule="auto"/>
        <w:ind w:right="-1" w:firstLine="567"/>
        <w:jc w:val="both"/>
        <w:rPr>
          <w:sz w:val="26"/>
          <w:szCs w:val="26"/>
        </w:rPr>
      </w:pPr>
      <w:proofErr w:type="spellStart"/>
      <w:r>
        <w:rPr>
          <w:spacing w:val="-1"/>
          <w:sz w:val="26"/>
          <w:szCs w:val="26"/>
        </w:rPr>
        <w:t>Trên</w:t>
      </w:r>
      <w:proofErr w:type="spellEnd"/>
      <w:r>
        <w:rPr>
          <w:spacing w:val="-1"/>
          <w:sz w:val="26"/>
          <w:szCs w:val="26"/>
        </w:rPr>
        <w:t xml:space="preserve"> </w:t>
      </w:r>
      <w:proofErr w:type="spellStart"/>
      <w:r>
        <w:rPr>
          <w:spacing w:val="-1"/>
          <w:sz w:val="26"/>
          <w:szCs w:val="26"/>
        </w:rPr>
        <w:t>thực</w:t>
      </w:r>
      <w:proofErr w:type="spellEnd"/>
      <w:r>
        <w:rPr>
          <w:spacing w:val="-1"/>
          <w:sz w:val="26"/>
          <w:szCs w:val="26"/>
        </w:rPr>
        <w:t xml:space="preserve"> </w:t>
      </w:r>
      <w:proofErr w:type="spellStart"/>
      <w:r>
        <w:rPr>
          <w:spacing w:val="-1"/>
          <w:sz w:val="26"/>
          <w:szCs w:val="26"/>
        </w:rPr>
        <w:t>tê</w:t>
      </w:r>
      <w:proofErr w:type="spellEnd"/>
      <w:r>
        <w:rPr>
          <w:spacing w:val="-1"/>
          <w:sz w:val="26"/>
          <w:szCs w:val="26"/>
        </w:rPr>
        <w:t xml:space="preserve">́, </w:t>
      </w:r>
      <w:proofErr w:type="spellStart"/>
      <w:r>
        <w:rPr>
          <w:spacing w:val="-1"/>
          <w:sz w:val="26"/>
          <w:szCs w:val="26"/>
        </w:rPr>
        <w:t>với</w:t>
      </w:r>
      <w:proofErr w:type="spellEnd"/>
      <w:r>
        <w:rPr>
          <w:spacing w:val="-1"/>
          <w:sz w:val="26"/>
          <w:szCs w:val="26"/>
        </w:rPr>
        <w:t xml:space="preserve"> </w:t>
      </w:r>
      <w:proofErr w:type="spellStart"/>
      <w:r>
        <w:rPr>
          <w:spacing w:val="-1"/>
          <w:sz w:val="26"/>
          <w:szCs w:val="26"/>
        </w:rPr>
        <w:t>một</w:t>
      </w:r>
      <w:proofErr w:type="spellEnd"/>
      <w:r>
        <w:rPr>
          <w:spacing w:val="-1"/>
          <w:sz w:val="26"/>
          <w:szCs w:val="26"/>
        </w:rPr>
        <w:t xml:space="preserve"> pixel (</w:t>
      </w:r>
      <w:proofErr w:type="spellStart"/>
      <w:r>
        <w:rPr>
          <w:spacing w:val="-1"/>
          <w:sz w:val="26"/>
          <w:szCs w:val="26"/>
        </w:rPr>
        <w:t>x,y</w:t>
      </w:r>
      <w:proofErr w:type="spellEnd"/>
      <w:r>
        <w:rPr>
          <w:spacing w:val="-1"/>
          <w:sz w:val="26"/>
          <w:szCs w:val="26"/>
        </w:rPr>
        <w:t>), Laplacian L(</w:t>
      </w:r>
      <w:proofErr w:type="spellStart"/>
      <w:r>
        <w:rPr>
          <w:spacing w:val="-1"/>
          <w:sz w:val="26"/>
          <w:szCs w:val="26"/>
        </w:rPr>
        <w:t>x,y</w:t>
      </w:r>
      <w:proofErr w:type="spellEnd"/>
      <w:r>
        <w:rPr>
          <w:spacing w:val="-1"/>
          <w:sz w:val="26"/>
          <w:szCs w:val="26"/>
        </w:rPr>
        <w:t xml:space="preserve">) </w:t>
      </w:r>
      <w:proofErr w:type="spellStart"/>
      <w:r>
        <w:rPr>
          <w:spacing w:val="-1"/>
          <w:sz w:val="26"/>
          <w:szCs w:val="26"/>
        </w:rPr>
        <w:t>của</w:t>
      </w:r>
      <w:proofErr w:type="spellEnd"/>
      <w:r>
        <w:rPr>
          <w:spacing w:val="-1"/>
          <w:sz w:val="26"/>
          <w:szCs w:val="26"/>
        </w:rPr>
        <w:t xml:space="preserve"> </w:t>
      </w:r>
      <w:proofErr w:type="spellStart"/>
      <w:r>
        <w:rPr>
          <w:spacing w:val="-1"/>
          <w:sz w:val="26"/>
          <w:szCs w:val="26"/>
        </w:rPr>
        <w:t>một</w:t>
      </w:r>
      <w:proofErr w:type="spellEnd"/>
      <w:r>
        <w:rPr>
          <w:spacing w:val="-1"/>
          <w:sz w:val="26"/>
          <w:szCs w:val="26"/>
        </w:rPr>
        <w:t xml:space="preserve"> </w:t>
      </w:r>
      <w:proofErr w:type="spellStart"/>
      <w:r>
        <w:rPr>
          <w:spacing w:val="-1"/>
          <w:sz w:val="26"/>
          <w:szCs w:val="26"/>
        </w:rPr>
        <w:t>hình</w:t>
      </w:r>
      <w:proofErr w:type="spellEnd"/>
      <w:r>
        <w:rPr>
          <w:spacing w:val="-1"/>
          <w:sz w:val="26"/>
          <w:szCs w:val="26"/>
        </w:rPr>
        <w:t xml:space="preserve"> </w:t>
      </w:r>
      <w:proofErr w:type="spellStart"/>
      <w:r>
        <w:rPr>
          <w:spacing w:val="-1"/>
          <w:sz w:val="26"/>
          <w:szCs w:val="26"/>
        </w:rPr>
        <w:t>ảnh</w:t>
      </w:r>
      <w:proofErr w:type="spellEnd"/>
      <w:r>
        <w:rPr>
          <w:spacing w:val="-1"/>
          <w:sz w:val="26"/>
          <w:szCs w:val="26"/>
        </w:rPr>
        <w:t xml:space="preserve"> có </w:t>
      </w:r>
      <w:proofErr w:type="spellStart"/>
      <w:r>
        <w:rPr>
          <w:spacing w:val="-1"/>
          <w:sz w:val="26"/>
          <w:szCs w:val="26"/>
        </w:rPr>
        <w:t>gia</w:t>
      </w:r>
      <w:proofErr w:type="spellEnd"/>
      <w:r>
        <w:rPr>
          <w:spacing w:val="-1"/>
          <w:sz w:val="26"/>
          <w:szCs w:val="26"/>
        </w:rPr>
        <w:t xml:space="preserve">́ trị </w:t>
      </w:r>
      <w:proofErr w:type="spellStart"/>
      <w:r>
        <w:rPr>
          <w:spacing w:val="-1"/>
          <w:sz w:val="26"/>
          <w:szCs w:val="26"/>
        </w:rPr>
        <w:t>cường</w:t>
      </w:r>
      <w:proofErr w:type="spellEnd"/>
      <w:r>
        <w:rPr>
          <w:spacing w:val="-1"/>
          <w:sz w:val="26"/>
          <w:szCs w:val="26"/>
        </w:rPr>
        <w:t xml:space="preserve"> </w:t>
      </w:r>
      <w:proofErr w:type="spellStart"/>
      <w:r>
        <w:rPr>
          <w:spacing w:val="-1"/>
          <w:sz w:val="26"/>
          <w:szCs w:val="26"/>
        </w:rPr>
        <w:t>đô</w:t>
      </w:r>
      <w:proofErr w:type="spellEnd"/>
      <w:r>
        <w:rPr>
          <w:spacing w:val="-1"/>
          <w:sz w:val="26"/>
          <w:szCs w:val="26"/>
        </w:rPr>
        <w:t xml:space="preserve">̣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w:lastRenderedPageBreak/>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823BFC">
      <w:pPr>
        <w:spacing w:line="372" w:lineRule="auto"/>
        <w:ind w:right="-1" w:firstLine="567"/>
        <w:jc w:val="both"/>
        <w:rPr>
          <w:spacing w:val="-1"/>
          <w:sz w:val="26"/>
          <w:szCs w:val="26"/>
        </w:rPr>
      </w:pPr>
      <w:proofErr w:type="spellStart"/>
      <w:r w:rsidRPr="00523AD0">
        <w:rPr>
          <w:spacing w:val="-1"/>
          <w:sz w:val="26"/>
          <w:szCs w:val="26"/>
        </w:rPr>
        <w:t>Giống</w:t>
      </w:r>
      <w:proofErr w:type="spellEnd"/>
      <w:r w:rsidRPr="00523AD0">
        <w:rPr>
          <w:spacing w:val="-1"/>
          <w:sz w:val="26"/>
          <w:szCs w:val="26"/>
        </w:rPr>
        <w:t xml:space="preserve"> </w:t>
      </w:r>
      <w:proofErr w:type="spellStart"/>
      <w:r w:rsidRPr="00523AD0">
        <w:rPr>
          <w:spacing w:val="-1"/>
          <w:sz w:val="26"/>
          <w:szCs w:val="26"/>
        </w:rPr>
        <w:t>như</w:t>
      </w:r>
      <w:proofErr w:type="spellEnd"/>
      <w:r w:rsidRPr="00523AD0">
        <w:rPr>
          <w:spacing w:val="-1"/>
          <w:sz w:val="26"/>
          <w:szCs w:val="26"/>
        </w:rPr>
        <w:t xml:space="preserve"> </w:t>
      </w:r>
      <w:proofErr w:type="spellStart"/>
      <w:r w:rsidRPr="00523AD0">
        <w:rPr>
          <w:spacing w:val="-1"/>
          <w:sz w:val="26"/>
          <w:szCs w:val="26"/>
        </w:rPr>
        <w:t>trong</w:t>
      </w:r>
      <w:proofErr w:type="spellEnd"/>
      <w:r w:rsidRPr="00523AD0">
        <w:rPr>
          <w:spacing w:val="-1"/>
          <w:sz w:val="26"/>
          <w:szCs w:val="26"/>
        </w:rPr>
        <w:t xml:space="preserve"> </w:t>
      </w:r>
      <w:proofErr w:type="spellStart"/>
      <w:r w:rsidRPr="00523AD0">
        <w:rPr>
          <w:spacing w:val="-1"/>
          <w:sz w:val="26"/>
          <w:szCs w:val="26"/>
        </w:rPr>
        <w:t>trường</w:t>
      </w:r>
      <w:proofErr w:type="spellEnd"/>
      <w:r w:rsidRPr="00523AD0">
        <w:rPr>
          <w:spacing w:val="-1"/>
          <w:sz w:val="26"/>
          <w:szCs w:val="26"/>
        </w:rPr>
        <w:t xml:space="preserve"> </w:t>
      </w:r>
      <w:proofErr w:type="spellStart"/>
      <w:r w:rsidRPr="00523AD0">
        <w:rPr>
          <w:spacing w:val="-1"/>
          <w:sz w:val="26"/>
          <w:szCs w:val="26"/>
        </w:rPr>
        <w:t>hợp</w:t>
      </w:r>
      <w:proofErr w:type="spellEnd"/>
      <w:r w:rsidRPr="00523AD0">
        <w:rPr>
          <w:spacing w:val="-1"/>
          <w:sz w:val="26"/>
          <w:szCs w:val="26"/>
        </w:rPr>
        <w:t xml:space="preserve"> </w:t>
      </w:r>
      <w:proofErr w:type="spellStart"/>
      <w:r w:rsidRPr="00523AD0">
        <w:rPr>
          <w:spacing w:val="-1"/>
          <w:sz w:val="26"/>
          <w:szCs w:val="26"/>
        </w:rPr>
        <w:t>của</w:t>
      </w:r>
      <w:proofErr w:type="spellEnd"/>
      <w:r w:rsidRPr="00523AD0">
        <w:rPr>
          <w:spacing w:val="-1"/>
          <w:sz w:val="26"/>
          <w:szCs w:val="26"/>
        </w:rPr>
        <w:t xml:space="preserve"> </w:t>
      </w:r>
      <w:proofErr w:type="spellStart"/>
      <w:r w:rsidRPr="00523AD0">
        <w:rPr>
          <w:spacing w:val="-1"/>
          <w:sz w:val="26"/>
          <w:szCs w:val="26"/>
        </w:rPr>
        <w:t>Toán</w:t>
      </w:r>
      <w:proofErr w:type="spellEnd"/>
      <w:r w:rsidRPr="00523AD0">
        <w:rPr>
          <w:spacing w:val="-1"/>
          <w:sz w:val="26"/>
          <w:szCs w:val="26"/>
        </w:rPr>
        <w:t xml:space="preserve"> </w:t>
      </w:r>
      <w:proofErr w:type="spellStart"/>
      <w:r w:rsidRPr="00523AD0">
        <w:rPr>
          <w:spacing w:val="-1"/>
          <w:sz w:val="26"/>
          <w:szCs w:val="26"/>
        </w:rPr>
        <w:t>tử</w:t>
      </w:r>
      <w:proofErr w:type="spellEnd"/>
      <w:r w:rsidRPr="00523AD0">
        <w:rPr>
          <w:spacing w:val="-1"/>
          <w:sz w:val="26"/>
          <w:szCs w:val="26"/>
        </w:rPr>
        <w:t xml:space="preserve"> Sobel, </w:t>
      </w:r>
      <w:proofErr w:type="spellStart"/>
      <w:r w:rsidRPr="00523AD0">
        <w:rPr>
          <w:spacing w:val="-1"/>
          <w:sz w:val="26"/>
          <w:szCs w:val="26"/>
        </w:rPr>
        <w:t>chúng</w:t>
      </w:r>
      <w:proofErr w:type="spellEnd"/>
      <w:r w:rsidRPr="00523AD0">
        <w:rPr>
          <w:spacing w:val="-1"/>
          <w:sz w:val="26"/>
          <w:szCs w:val="26"/>
        </w:rPr>
        <w:t xml:space="preserve"> ta </w:t>
      </w:r>
      <w:proofErr w:type="spellStart"/>
      <w:r w:rsidRPr="00523AD0">
        <w:rPr>
          <w:spacing w:val="-1"/>
          <w:sz w:val="26"/>
          <w:szCs w:val="26"/>
        </w:rPr>
        <w:t>không</w:t>
      </w:r>
      <w:proofErr w:type="spellEnd"/>
      <w:r w:rsidRPr="00523AD0">
        <w:rPr>
          <w:spacing w:val="-1"/>
          <w:sz w:val="26"/>
          <w:szCs w:val="26"/>
        </w:rPr>
        <w:t xml:space="preserve"> </w:t>
      </w:r>
      <w:proofErr w:type="spellStart"/>
      <w:r w:rsidRPr="00523AD0">
        <w:rPr>
          <w:spacing w:val="-1"/>
          <w:sz w:val="26"/>
          <w:szCs w:val="26"/>
        </w:rPr>
        <w:t>thể</w:t>
      </w:r>
      <w:proofErr w:type="spellEnd"/>
      <w:r w:rsidRPr="00523AD0">
        <w:rPr>
          <w:spacing w:val="-1"/>
          <w:sz w:val="26"/>
          <w:szCs w:val="26"/>
        </w:rPr>
        <w:t xml:space="preserve"> </w:t>
      </w:r>
      <w:proofErr w:type="spellStart"/>
      <w:r w:rsidRPr="00523AD0">
        <w:rPr>
          <w:spacing w:val="-1"/>
          <w:sz w:val="26"/>
          <w:szCs w:val="26"/>
        </w:rPr>
        <w:t>tính</w:t>
      </w:r>
      <w:proofErr w:type="spellEnd"/>
      <w:r w:rsidRPr="00523AD0">
        <w:rPr>
          <w:spacing w:val="-1"/>
          <w:sz w:val="26"/>
          <w:szCs w:val="26"/>
        </w:rPr>
        <w:t xml:space="preserve"> </w:t>
      </w:r>
      <w:proofErr w:type="spellStart"/>
      <w:r w:rsidRPr="00523AD0">
        <w:rPr>
          <w:spacing w:val="-1"/>
          <w:sz w:val="26"/>
          <w:szCs w:val="26"/>
        </w:rPr>
        <w:t>đạo</w:t>
      </w:r>
      <w:proofErr w:type="spellEnd"/>
      <w:r w:rsidRPr="00523AD0">
        <w:rPr>
          <w:spacing w:val="-1"/>
          <w:sz w:val="26"/>
          <w:szCs w:val="26"/>
        </w:rPr>
        <w:t xml:space="preserve"> </w:t>
      </w:r>
      <w:proofErr w:type="spellStart"/>
      <w:r w:rsidRPr="00523AD0">
        <w:rPr>
          <w:spacing w:val="-1"/>
          <w:sz w:val="26"/>
          <w:szCs w:val="26"/>
        </w:rPr>
        <w:t>hàm</w:t>
      </w:r>
      <w:proofErr w:type="spellEnd"/>
      <w:r w:rsidRPr="00523AD0">
        <w:rPr>
          <w:spacing w:val="-1"/>
          <w:sz w:val="26"/>
          <w:szCs w:val="26"/>
        </w:rPr>
        <w:t xml:space="preserve"> </w:t>
      </w:r>
      <w:proofErr w:type="spellStart"/>
      <w:r w:rsidRPr="00523AD0">
        <w:rPr>
          <w:spacing w:val="-1"/>
          <w:sz w:val="26"/>
          <w:szCs w:val="26"/>
        </w:rPr>
        <w:t>bậc</w:t>
      </w:r>
      <w:proofErr w:type="spellEnd"/>
      <w:r w:rsidRPr="00523AD0">
        <w:rPr>
          <w:spacing w:val="-1"/>
          <w:sz w:val="26"/>
          <w:szCs w:val="26"/>
        </w:rPr>
        <w:t xml:space="preserve"> </w:t>
      </w:r>
      <w:proofErr w:type="spellStart"/>
      <w:r w:rsidRPr="00523AD0">
        <w:rPr>
          <w:spacing w:val="-1"/>
          <w:sz w:val="26"/>
          <w:szCs w:val="26"/>
        </w:rPr>
        <w:t>hai</w:t>
      </w:r>
      <w:proofErr w:type="spellEnd"/>
      <w:r w:rsidRPr="00523AD0">
        <w:rPr>
          <w:spacing w:val="-1"/>
          <w:sz w:val="26"/>
          <w:szCs w:val="26"/>
        </w:rPr>
        <w:t xml:space="preserve"> </w:t>
      </w:r>
      <w:proofErr w:type="spellStart"/>
      <w:r w:rsidRPr="00523AD0">
        <w:rPr>
          <w:spacing w:val="-1"/>
          <w:sz w:val="26"/>
          <w:szCs w:val="26"/>
        </w:rPr>
        <w:t>trực</w:t>
      </w:r>
      <w:proofErr w:type="spellEnd"/>
      <w:r w:rsidRPr="00523AD0">
        <w:rPr>
          <w:spacing w:val="-1"/>
          <w:sz w:val="26"/>
          <w:szCs w:val="26"/>
        </w:rPr>
        <w:t xml:space="preserve"> </w:t>
      </w:r>
      <w:proofErr w:type="spellStart"/>
      <w:r w:rsidRPr="00523AD0">
        <w:rPr>
          <w:spacing w:val="-1"/>
          <w:sz w:val="26"/>
          <w:szCs w:val="26"/>
        </w:rPr>
        <w:t>tiếp</w:t>
      </w:r>
      <w:proofErr w:type="spellEnd"/>
      <w:r w:rsidRPr="00523AD0">
        <w:rPr>
          <w:spacing w:val="-1"/>
          <w:sz w:val="26"/>
          <w:szCs w:val="26"/>
        </w:rPr>
        <w:t xml:space="preserve"> </w:t>
      </w:r>
      <w:proofErr w:type="spellStart"/>
      <w:r w:rsidRPr="00523AD0">
        <w:rPr>
          <w:spacing w:val="-1"/>
          <w:sz w:val="26"/>
          <w:szCs w:val="26"/>
        </w:rPr>
        <w:t>vì</w:t>
      </w:r>
      <w:proofErr w:type="spellEnd"/>
      <w:r w:rsidRPr="00523AD0">
        <w:rPr>
          <w:spacing w:val="-1"/>
          <w:sz w:val="26"/>
          <w:szCs w:val="26"/>
        </w:rPr>
        <w:t xml:space="preserve"> </w:t>
      </w:r>
      <w:proofErr w:type="spellStart"/>
      <w:r w:rsidRPr="00523AD0">
        <w:rPr>
          <w:spacing w:val="-1"/>
          <w:sz w:val="26"/>
          <w:szCs w:val="26"/>
        </w:rPr>
        <w:t>các</w:t>
      </w:r>
      <w:proofErr w:type="spellEnd"/>
      <w:r w:rsidRPr="00523AD0">
        <w:rPr>
          <w:spacing w:val="-1"/>
          <w:sz w:val="26"/>
          <w:szCs w:val="26"/>
        </w:rPr>
        <w:t xml:space="preserve"> pixel </w:t>
      </w:r>
      <w:proofErr w:type="spellStart"/>
      <w:r w:rsidRPr="00523AD0">
        <w:rPr>
          <w:spacing w:val="-1"/>
          <w:sz w:val="26"/>
          <w:szCs w:val="26"/>
        </w:rPr>
        <w:t>trong</w:t>
      </w:r>
      <w:proofErr w:type="spellEnd"/>
      <w:r w:rsidRPr="00523AD0">
        <w:rPr>
          <w:spacing w:val="-1"/>
          <w:sz w:val="26"/>
          <w:szCs w:val="26"/>
        </w:rPr>
        <w:t xml:space="preserve"> </w:t>
      </w:r>
      <w:proofErr w:type="spellStart"/>
      <w:r w:rsidRPr="00523AD0">
        <w:rPr>
          <w:spacing w:val="-1"/>
          <w:sz w:val="26"/>
          <w:szCs w:val="26"/>
        </w:rPr>
        <w:t>ảnh</w:t>
      </w:r>
      <w:proofErr w:type="spellEnd"/>
      <w:r w:rsidRPr="00523AD0">
        <w:rPr>
          <w:spacing w:val="-1"/>
          <w:sz w:val="26"/>
          <w:szCs w:val="26"/>
        </w:rPr>
        <w:t xml:space="preserve"> </w:t>
      </w:r>
      <w:proofErr w:type="spellStart"/>
      <w:r w:rsidRPr="00523AD0">
        <w:rPr>
          <w:spacing w:val="-1"/>
          <w:sz w:val="26"/>
          <w:szCs w:val="26"/>
        </w:rPr>
        <w:t>là</w:t>
      </w:r>
      <w:proofErr w:type="spellEnd"/>
      <w:r w:rsidRPr="00523AD0">
        <w:rPr>
          <w:spacing w:val="-1"/>
          <w:sz w:val="26"/>
          <w:szCs w:val="26"/>
        </w:rPr>
        <w:t xml:space="preserve"> </w:t>
      </w:r>
      <w:proofErr w:type="spellStart"/>
      <w:r w:rsidRPr="00523AD0">
        <w:rPr>
          <w:spacing w:val="-1"/>
          <w:sz w:val="26"/>
          <w:szCs w:val="26"/>
        </w:rPr>
        <w:t>rời</w:t>
      </w:r>
      <w:proofErr w:type="spellEnd"/>
      <w:r w:rsidRPr="00523AD0">
        <w:rPr>
          <w:spacing w:val="-1"/>
          <w:sz w:val="26"/>
          <w:szCs w:val="26"/>
        </w:rPr>
        <w:t xml:space="preserve"> </w:t>
      </w:r>
      <w:proofErr w:type="spellStart"/>
      <w:r w:rsidRPr="00523AD0">
        <w:rPr>
          <w:spacing w:val="-1"/>
          <w:sz w:val="26"/>
          <w:szCs w:val="26"/>
        </w:rPr>
        <w:t>rạc</w:t>
      </w:r>
      <w:proofErr w:type="spellEnd"/>
      <w:r w:rsidRPr="00523AD0">
        <w:rPr>
          <w:spacing w:val="-1"/>
          <w:sz w:val="26"/>
          <w:szCs w:val="26"/>
        </w:rPr>
        <w:t xml:space="preserve">. </w:t>
      </w:r>
      <w:proofErr w:type="spellStart"/>
      <w:r w:rsidRPr="00523AD0">
        <w:rPr>
          <w:spacing w:val="-1"/>
          <w:sz w:val="26"/>
          <w:szCs w:val="26"/>
        </w:rPr>
        <w:t>Chúng</w:t>
      </w:r>
      <w:proofErr w:type="spellEnd"/>
      <w:r w:rsidRPr="00523AD0">
        <w:rPr>
          <w:spacing w:val="-1"/>
          <w:sz w:val="26"/>
          <w:szCs w:val="26"/>
        </w:rPr>
        <w:t xml:space="preserve"> ta </w:t>
      </w:r>
      <w:proofErr w:type="spellStart"/>
      <w:r w:rsidRPr="00523AD0">
        <w:rPr>
          <w:spacing w:val="-1"/>
          <w:sz w:val="26"/>
          <w:szCs w:val="26"/>
        </w:rPr>
        <w:t>cần</w:t>
      </w:r>
      <w:proofErr w:type="spellEnd"/>
      <w:r w:rsidRPr="00523AD0">
        <w:rPr>
          <w:spacing w:val="-1"/>
          <w:sz w:val="26"/>
          <w:szCs w:val="26"/>
        </w:rPr>
        <w:t xml:space="preserve"> </w:t>
      </w:r>
      <w:proofErr w:type="spellStart"/>
      <w:r w:rsidRPr="00523AD0">
        <w:rPr>
          <w:spacing w:val="-1"/>
          <w:sz w:val="26"/>
          <w:szCs w:val="26"/>
        </w:rPr>
        <w:t>phải</w:t>
      </w:r>
      <w:proofErr w:type="spellEnd"/>
      <w:r w:rsidRPr="00523AD0">
        <w:rPr>
          <w:spacing w:val="-1"/>
          <w:sz w:val="26"/>
          <w:szCs w:val="26"/>
        </w:rPr>
        <w:t xml:space="preserve"> </w:t>
      </w:r>
      <w:proofErr w:type="spellStart"/>
      <w:r w:rsidRPr="00523AD0">
        <w:rPr>
          <w:spacing w:val="-1"/>
          <w:sz w:val="26"/>
          <w:szCs w:val="26"/>
        </w:rPr>
        <w:t>xấp</w:t>
      </w:r>
      <w:proofErr w:type="spellEnd"/>
      <w:r w:rsidRPr="00523AD0">
        <w:rPr>
          <w:spacing w:val="-1"/>
          <w:sz w:val="26"/>
          <w:szCs w:val="26"/>
        </w:rPr>
        <w:t xml:space="preserve"> </w:t>
      </w:r>
      <w:proofErr w:type="spellStart"/>
      <w:r w:rsidRPr="00523AD0">
        <w:rPr>
          <w:spacing w:val="-1"/>
          <w:sz w:val="26"/>
          <w:szCs w:val="26"/>
        </w:rPr>
        <w:t>xỉ</w:t>
      </w:r>
      <w:proofErr w:type="spellEnd"/>
      <w:r w:rsidRPr="00523AD0">
        <w:rPr>
          <w:spacing w:val="-1"/>
          <w:sz w:val="26"/>
          <w:szCs w:val="26"/>
        </w:rPr>
        <w:t xml:space="preserve"> </w:t>
      </w:r>
      <w:proofErr w:type="spellStart"/>
      <w:r w:rsidRPr="00523AD0">
        <w:rPr>
          <w:spacing w:val="-1"/>
          <w:sz w:val="26"/>
          <w:szCs w:val="26"/>
        </w:rPr>
        <w:t>nó</w:t>
      </w:r>
      <w:proofErr w:type="spellEnd"/>
      <w:r w:rsidRPr="00523AD0">
        <w:rPr>
          <w:spacing w:val="-1"/>
          <w:sz w:val="26"/>
          <w:szCs w:val="26"/>
        </w:rPr>
        <w:t xml:space="preserve"> </w:t>
      </w:r>
      <w:proofErr w:type="spellStart"/>
      <w:r w:rsidRPr="00523AD0">
        <w:rPr>
          <w:spacing w:val="-1"/>
          <w:sz w:val="26"/>
          <w:szCs w:val="26"/>
        </w:rPr>
        <w:t>bằng</w:t>
      </w:r>
      <w:proofErr w:type="spellEnd"/>
      <w:r w:rsidRPr="00523AD0">
        <w:rPr>
          <w:spacing w:val="-1"/>
          <w:sz w:val="26"/>
          <w:szCs w:val="26"/>
        </w:rPr>
        <w:t xml:space="preserve"> </w:t>
      </w:r>
      <w:proofErr w:type="spellStart"/>
      <w:r w:rsidRPr="00523AD0">
        <w:rPr>
          <w:spacing w:val="-1"/>
          <w:sz w:val="26"/>
          <w:szCs w:val="26"/>
        </w:rPr>
        <w:t>cách</w:t>
      </w:r>
      <w:proofErr w:type="spellEnd"/>
      <w:r w:rsidRPr="00523AD0">
        <w:rPr>
          <w:spacing w:val="-1"/>
          <w:sz w:val="26"/>
          <w:szCs w:val="26"/>
        </w:rPr>
        <w:t xml:space="preserve"> </w:t>
      </w:r>
      <w:proofErr w:type="spellStart"/>
      <w:r w:rsidRPr="00523AD0">
        <w:rPr>
          <w:spacing w:val="-1"/>
          <w:sz w:val="26"/>
          <w:szCs w:val="26"/>
        </w:rPr>
        <w:t>sử</w:t>
      </w:r>
      <w:proofErr w:type="spellEnd"/>
      <w:r w:rsidRPr="00523AD0">
        <w:rPr>
          <w:spacing w:val="-1"/>
          <w:sz w:val="26"/>
          <w:szCs w:val="26"/>
        </w:rPr>
        <w:t xml:space="preserve"> </w:t>
      </w:r>
      <w:proofErr w:type="spellStart"/>
      <w:r w:rsidRPr="00523AD0">
        <w:rPr>
          <w:spacing w:val="-1"/>
          <w:sz w:val="26"/>
          <w:szCs w:val="26"/>
        </w:rPr>
        <w:t>dụng</w:t>
      </w:r>
      <w:proofErr w:type="spellEnd"/>
      <w:r w:rsidRPr="00523AD0">
        <w:rPr>
          <w:spacing w:val="-1"/>
          <w:sz w:val="26"/>
          <w:szCs w:val="26"/>
        </w:rPr>
        <w:t xml:space="preserve"> </w:t>
      </w:r>
      <w:proofErr w:type="spellStart"/>
      <w:r w:rsidRPr="00523AD0">
        <w:rPr>
          <w:spacing w:val="-1"/>
          <w:sz w:val="26"/>
          <w:szCs w:val="26"/>
        </w:rPr>
        <w:t>toán</w:t>
      </w:r>
      <w:proofErr w:type="spellEnd"/>
      <w:r w:rsidRPr="00523AD0">
        <w:rPr>
          <w:spacing w:val="-1"/>
          <w:sz w:val="26"/>
          <w:szCs w:val="26"/>
        </w:rPr>
        <w:t xml:space="preserve"> </w:t>
      </w:r>
      <w:proofErr w:type="spellStart"/>
      <w:r w:rsidRPr="00523AD0">
        <w:rPr>
          <w:spacing w:val="-1"/>
          <w:sz w:val="26"/>
          <w:szCs w:val="26"/>
        </w:rPr>
        <w:t>tử</w:t>
      </w:r>
      <w:proofErr w:type="spellEnd"/>
      <w:r w:rsidRPr="00523AD0">
        <w:rPr>
          <w:spacing w:val="-1"/>
          <w:sz w:val="26"/>
          <w:szCs w:val="26"/>
        </w:rPr>
        <w:t xml:space="preserve"> </w:t>
      </w:r>
      <w:proofErr w:type="spellStart"/>
      <w:r w:rsidRPr="00523AD0">
        <w:rPr>
          <w:spacing w:val="-1"/>
          <w:sz w:val="26"/>
          <w:szCs w:val="26"/>
        </w:rPr>
        <w:t>tích</w:t>
      </w:r>
      <w:proofErr w:type="spellEnd"/>
      <w:r w:rsidRPr="00523AD0">
        <w:rPr>
          <w:spacing w:val="-1"/>
          <w:sz w:val="26"/>
          <w:szCs w:val="26"/>
        </w:rPr>
        <w:t xml:space="preserve"> </w:t>
      </w:r>
      <w:proofErr w:type="spellStart"/>
      <w:r w:rsidRPr="00523AD0">
        <w:rPr>
          <w:spacing w:val="-1"/>
          <w:sz w:val="26"/>
          <w:szCs w:val="26"/>
        </w:rPr>
        <w:t>chập</w:t>
      </w:r>
      <w:proofErr w:type="spellEnd"/>
      <w:r w:rsidRPr="00523AD0">
        <w:rPr>
          <w:spacing w:val="-1"/>
          <w:sz w:val="26"/>
          <w:szCs w:val="26"/>
        </w:rPr>
        <w:t xml:space="preserve">. Hai </w:t>
      </w:r>
      <w:proofErr w:type="spellStart"/>
      <w:r w:rsidR="00E12D37">
        <w:rPr>
          <w:spacing w:val="-1"/>
          <w:sz w:val="26"/>
          <w:szCs w:val="26"/>
        </w:rPr>
        <w:t>bô</w:t>
      </w:r>
      <w:proofErr w:type="spellEnd"/>
      <w:r w:rsidR="00E12D37">
        <w:rPr>
          <w:spacing w:val="-1"/>
          <w:sz w:val="26"/>
          <w:szCs w:val="26"/>
        </w:rPr>
        <w:t xml:space="preserve">̣ </w:t>
      </w:r>
      <w:proofErr w:type="spellStart"/>
      <w:r w:rsidR="00E12D37">
        <w:rPr>
          <w:spacing w:val="-1"/>
          <w:sz w:val="26"/>
          <w:szCs w:val="26"/>
        </w:rPr>
        <w:t>lọc</w:t>
      </w:r>
      <w:proofErr w:type="spellEnd"/>
      <w:r w:rsidR="00E12D37">
        <w:rPr>
          <w:spacing w:val="-1"/>
          <w:sz w:val="26"/>
          <w:szCs w:val="26"/>
        </w:rPr>
        <w:t xml:space="preserve"> kernel</w:t>
      </w:r>
      <w:r>
        <w:rPr>
          <w:spacing w:val="-1"/>
          <w:sz w:val="26"/>
          <w:szCs w:val="26"/>
        </w:rPr>
        <w:t xml:space="preserve"> </w:t>
      </w:r>
      <w:proofErr w:type="spellStart"/>
      <w:r>
        <w:rPr>
          <w:spacing w:val="-1"/>
          <w:sz w:val="26"/>
          <w:szCs w:val="26"/>
        </w:rPr>
        <w:t>phô</w:t>
      </w:r>
      <w:proofErr w:type="spellEnd"/>
      <w:r>
        <w:rPr>
          <w:spacing w:val="-1"/>
          <w:sz w:val="26"/>
          <w:szCs w:val="26"/>
        </w:rPr>
        <w:t xml:space="preserve">̉ </w:t>
      </w:r>
      <w:proofErr w:type="spellStart"/>
      <w:r>
        <w:rPr>
          <w:spacing w:val="-1"/>
          <w:sz w:val="26"/>
          <w:szCs w:val="26"/>
        </w:rPr>
        <w:t>biến</w:t>
      </w:r>
      <w:proofErr w:type="spellEnd"/>
      <w:r>
        <w:rPr>
          <w:spacing w:val="-1"/>
          <w:sz w:val="26"/>
          <w:szCs w:val="26"/>
        </w:rPr>
        <w:t xml:space="preserve"> </w:t>
      </w:r>
      <w:proofErr w:type="spellStart"/>
      <w:r>
        <w:rPr>
          <w:spacing w:val="-1"/>
          <w:sz w:val="26"/>
          <w:szCs w:val="26"/>
        </w:rPr>
        <w:t>nhất</w:t>
      </w:r>
      <w:proofErr w:type="spellEnd"/>
      <w:r>
        <w:rPr>
          <w:spacing w:val="-1"/>
          <w:sz w:val="26"/>
          <w:szCs w:val="26"/>
        </w:rPr>
        <w:t xml:space="preserve">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86" w:name="_Toc182692829"/>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proofErr w:type="spellStart"/>
      <w:r>
        <w:rPr>
          <w:lang w:val="en-US"/>
        </w:rPr>
        <w:t>phô</w:t>
      </w:r>
      <w:proofErr w:type="spellEnd"/>
      <w:r>
        <w:rPr>
          <w:lang w:val="en-US"/>
        </w:rPr>
        <w:t xml:space="preserve">̉ </w:t>
      </w:r>
      <w:proofErr w:type="spellStart"/>
      <w:r>
        <w:rPr>
          <w:lang w:val="en-US"/>
        </w:rPr>
        <w:t>biến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xư</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LoG</w:t>
      </w:r>
      <w:bookmarkEnd w:id="86"/>
      <w:proofErr w:type="spellEnd"/>
    </w:p>
    <w:p w14:paraId="30EE3665" w14:textId="77777777" w:rsidR="00523AD0" w:rsidRPr="00B22868" w:rsidRDefault="00523AD0" w:rsidP="00523AD0"/>
    <w:p w14:paraId="6C39D612" w14:textId="4CA21541" w:rsidR="003F2D09" w:rsidRDefault="00523AD0" w:rsidP="00823BFC">
      <w:pPr>
        <w:spacing w:line="372" w:lineRule="auto"/>
        <w:ind w:right="-1" w:firstLine="567"/>
        <w:jc w:val="both"/>
        <w:rPr>
          <w:spacing w:val="-1"/>
          <w:sz w:val="26"/>
          <w:szCs w:val="26"/>
        </w:rPr>
      </w:pPr>
      <w:proofErr w:type="spellStart"/>
      <w:r w:rsidRPr="00523AD0">
        <w:rPr>
          <w:spacing w:val="-1"/>
          <w:sz w:val="26"/>
          <w:szCs w:val="26"/>
        </w:rPr>
        <w:t>Chỉ</w:t>
      </w:r>
      <w:proofErr w:type="spellEnd"/>
      <w:r w:rsidRPr="00523AD0">
        <w:rPr>
          <w:spacing w:val="-1"/>
          <w:sz w:val="26"/>
          <w:szCs w:val="26"/>
        </w:rPr>
        <w:t xml:space="preserve"> </w:t>
      </w:r>
      <w:proofErr w:type="spellStart"/>
      <w:r w:rsidRPr="00523AD0">
        <w:rPr>
          <w:spacing w:val="-1"/>
          <w:sz w:val="26"/>
          <w:szCs w:val="26"/>
        </w:rPr>
        <w:t>tính</w:t>
      </w:r>
      <w:proofErr w:type="spellEnd"/>
      <w:r w:rsidRPr="00523AD0">
        <w:rPr>
          <w:spacing w:val="-1"/>
          <w:sz w:val="26"/>
          <w:szCs w:val="26"/>
        </w:rPr>
        <w:t xml:space="preserve"> </w:t>
      </w:r>
      <w:proofErr w:type="spellStart"/>
      <w:r w:rsidRPr="00523AD0">
        <w:rPr>
          <w:spacing w:val="-1"/>
          <w:sz w:val="26"/>
          <w:szCs w:val="26"/>
        </w:rPr>
        <w:t>toán</w:t>
      </w:r>
      <w:proofErr w:type="spellEnd"/>
      <w:r w:rsidRPr="00523AD0">
        <w:rPr>
          <w:spacing w:val="-1"/>
          <w:sz w:val="26"/>
          <w:szCs w:val="26"/>
        </w:rPr>
        <w:t xml:space="preserve"> Laplacian </w:t>
      </w:r>
      <w:proofErr w:type="spellStart"/>
      <w:r w:rsidRPr="00523AD0">
        <w:rPr>
          <w:spacing w:val="-1"/>
          <w:sz w:val="26"/>
          <w:szCs w:val="26"/>
        </w:rPr>
        <w:t>sẽ</w:t>
      </w:r>
      <w:proofErr w:type="spellEnd"/>
      <w:r w:rsidRPr="00523AD0">
        <w:rPr>
          <w:spacing w:val="-1"/>
          <w:sz w:val="26"/>
          <w:szCs w:val="26"/>
        </w:rPr>
        <w:t xml:space="preserve"> </w:t>
      </w:r>
      <w:proofErr w:type="spellStart"/>
      <w:r w:rsidRPr="00523AD0">
        <w:rPr>
          <w:spacing w:val="-1"/>
          <w:sz w:val="26"/>
          <w:szCs w:val="26"/>
        </w:rPr>
        <w:t>tạo</w:t>
      </w:r>
      <w:proofErr w:type="spellEnd"/>
      <w:r w:rsidRPr="00523AD0">
        <w:rPr>
          <w:spacing w:val="-1"/>
          <w:sz w:val="26"/>
          <w:szCs w:val="26"/>
        </w:rPr>
        <w:t xml:space="preserve"> </w:t>
      </w:r>
      <w:proofErr w:type="spellStart"/>
      <w:r w:rsidRPr="00523AD0">
        <w:rPr>
          <w:spacing w:val="-1"/>
          <w:sz w:val="26"/>
          <w:szCs w:val="26"/>
        </w:rPr>
        <w:t>ra</w:t>
      </w:r>
      <w:proofErr w:type="spellEnd"/>
      <w:r w:rsidRPr="00523AD0">
        <w:rPr>
          <w:spacing w:val="-1"/>
          <w:sz w:val="26"/>
          <w:szCs w:val="26"/>
        </w:rPr>
        <w:t xml:space="preserve"> </w:t>
      </w:r>
      <w:proofErr w:type="spellStart"/>
      <w:r w:rsidRPr="00523AD0">
        <w:rPr>
          <w:spacing w:val="-1"/>
          <w:sz w:val="26"/>
          <w:szCs w:val="26"/>
        </w:rPr>
        <w:t>rất</w:t>
      </w:r>
      <w:proofErr w:type="spellEnd"/>
      <w:r w:rsidRPr="00523AD0">
        <w:rPr>
          <w:spacing w:val="-1"/>
          <w:sz w:val="26"/>
          <w:szCs w:val="26"/>
        </w:rPr>
        <w:t xml:space="preserve"> </w:t>
      </w:r>
      <w:proofErr w:type="spellStart"/>
      <w:r w:rsidRPr="00523AD0">
        <w:rPr>
          <w:spacing w:val="-1"/>
          <w:sz w:val="26"/>
          <w:szCs w:val="26"/>
        </w:rPr>
        <w:t>nhiều</w:t>
      </w:r>
      <w:proofErr w:type="spellEnd"/>
      <w:r w:rsidRPr="00523AD0">
        <w:rPr>
          <w:spacing w:val="-1"/>
          <w:sz w:val="26"/>
          <w:szCs w:val="26"/>
        </w:rPr>
        <w:t xml:space="preserve"> </w:t>
      </w:r>
      <w:proofErr w:type="spellStart"/>
      <w:r w:rsidRPr="00523AD0">
        <w:rPr>
          <w:spacing w:val="-1"/>
          <w:sz w:val="26"/>
          <w:szCs w:val="26"/>
        </w:rPr>
        <w:t>nhiễu</w:t>
      </w:r>
      <w:proofErr w:type="spellEnd"/>
      <w:r w:rsidRPr="00523AD0">
        <w:rPr>
          <w:spacing w:val="-1"/>
          <w:sz w:val="26"/>
          <w:szCs w:val="26"/>
        </w:rPr>
        <w:t xml:space="preserve">, </w:t>
      </w:r>
      <w:proofErr w:type="spellStart"/>
      <w:r w:rsidRPr="00523AD0">
        <w:rPr>
          <w:spacing w:val="-1"/>
          <w:sz w:val="26"/>
          <w:szCs w:val="26"/>
        </w:rPr>
        <w:t>vì</w:t>
      </w:r>
      <w:proofErr w:type="spellEnd"/>
      <w:r w:rsidRPr="00523AD0">
        <w:rPr>
          <w:spacing w:val="-1"/>
          <w:sz w:val="26"/>
          <w:szCs w:val="26"/>
        </w:rPr>
        <w:t xml:space="preserve"> </w:t>
      </w:r>
      <w:proofErr w:type="spellStart"/>
      <w:r w:rsidRPr="00523AD0">
        <w:rPr>
          <w:spacing w:val="-1"/>
          <w:sz w:val="26"/>
          <w:szCs w:val="26"/>
        </w:rPr>
        <w:t>vậy</w:t>
      </w:r>
      <w:proofErr w:type="spellEnd"/>
      <w:r w:rsidRPr="00523AD0">
        <w:rPr>
          <w:spacing w:val="-1"/>
          <w:sz w:val="26"/>
          <w:szCs w:val="26"/>
        </w:rPr>
        <w:t xml:space="preserve"> </w:t>
      </w:r>
      <w:proofErr w:type="spellStart"/>
      <w:r w:rsidRPr="00523AD0">
        <w:rPr>
          <w:spacing w:val="-1"/>
          <w:sz w:val="26"/>
          <w:szCs w:val="26"/>
        </w:rPr>
        <w:t>chúng</w:t>
      </w:r>
      <w:proofErr w:type="spellEnd"/>
      <w:r w:rsidRPr="00523AD0">
        <w:rPr>
          <w:spacing w:val="-1"/>
          <w:sz w:val="26"/>
          <w:szCs w:val="26"/>
        </w:rPr>
        <w:t xml:space="preserve"> ta </w:t>
      </w:r>
      <w:proofErr w:type="spellStart"/>
      <w:r w:rsidRPr="00523AD0">
        <w:rPr>
          <w:spacing w:val="-1"/>
          <w:sz w:val="26"/>
          <w:szCs w:val="26"/>
        </w:rPr>
        <w:t>cần</w:t>
      </w:r>
      <w:proofErr w:type="spellEnd"/>
      <w:r w:rsidRPr="00523AD0">
        <w:rPr>
          <w:spacing w:val="-1"/>
          <w:sz w:val="26"/>
          <w:szCs w:val="26"/>
        </w:rPr>
        <w:t xml:space="preserve"> </w:t>
      </w:r>
      <w:proofErr w:type="spellStart"/>
      <w:r w:rsidRPr="00523AD0">
        <w:rPr>
          <w:spacing w:val="-1"/>
          <w:sz w:val="26"/>
          <w:szCs w:val="26"/>
        </w:rPr>
        <w:t>tích</w:t>
      </w:r>
      <w:proofErr w:type="spellEnd"/>
      <w:r w:rsidRPr="00523AD0">
        <w:rPr>
          <w:spacing w:val="-1"/>
          <w:sz w:val="26"/>
          <w:szCs w:val="26"/>
        </w:rPr>
        <w:t xml:space="preserve"> </w:t>
      </w:r>
      <w:proofErr w:type="spellStart"/>
      <w:r w:rsidRPr="00523AD0">
        <w:rPr>
          <w:spacing w:val="-1"/>
          <w:sz w:val="26"/>
          <w:szCs w:val="26"/>
        </w:rPr>
        <w:t>chập</w:t>
      </w:r>
      <w:proofErr w:type="spellEnd"/>
      <w:r w:rsidRPr="00523AD0">
        <w:rPr>
          <w:spacing w:val="-1"/>
          <w:sz w:val="26"/>
          <w:szCs w:val="26"/>
        </w:rPr>
        <w:t xml:space="preserve"> </w:t>
      </w:r>
      <w:proofErr w:type="spellStart"/>
      <w:r w:rsidRPr="00523AD0">
        <w:rPr>
          <w:spacing w:val="-1"/>
          <w:sz w:val="26"/>
          <w:szCs w:val="26"/>
        </w:rPr>
        <w:t>bộ</w:t>
      </w:r>
      <w:proofErr w:type="spellEnd"/>
      <w:r w:rsidRPr="00523AD0">
        <w:rPr>
          <w:spacing w:val="-1"/>
          <w:sz w:val="26"/>
          <w:szCs w:val="26"/>
        </w:rPr>
        <w:t xml:space="preserve"> </w:t>
      </w:r>
      <w:proofErr w:type="spellStart"/>
      <w:r w:rsidRPr="00523AD0">
        <w:rPr>
          <w:spacing w:val="-1"/>
          <w:sz w:val="26"/>
          <w:szCs w:val="26"/>
        </w:rPr>
        <w:t>lọc</w:t>
      </w:r>
      <w:proofErr w:type="spellEnd"/>
      <w:r w:rsidRPr="00523AD0">
        <w:rPr>
          <w:spacing w:val="-1"/>
          <w:sz w:val="26"/>
          <w:szCs w:val="26"/>
        </w:rPr>
        <w:t xml:space="preserve"> </w:t>
      </w:r>
      <w:proofErr w:type="spellStart"/>
      <w:r w:rsidRPr="00523AD0">
        <w:rPr>
          <w:spacing w:val="-1"/>
          <w:sz w:val="26"/>
          <w:szCs w:val="26"/>
        </w:rPr>
        <w:t>làm</w:t>
      </w:r>
      <w:proofErr w:type="spellEnd"/>
      <w:r w:rsidRPr="00523AD0">
        <w:rPr>
          <w:spacing w:val="-1"/>
          <w:sz w:val="26"/>
          <w:szCs w:val="26"/>
        </w:rPr>
        <w:t xml:space="preserve"> </w:t>
      </w:r>
      <w:proofErr w:type="spellStart"/>
      <w:r w:rsidRPr="00523AD0">
        <w:rPr>
          <w:spacing w:val="-1"/>
          <w:sz w:val="26"/>
          <w:szCs w:val="26"/>
        </w:rPr>
        <w:t>mịn</w:t>
      </w:r>
      <w:proofErr w:type="spellEnd"/>
      <w:r w:rsidRPr="00523AD0">
        <w:rPr>
          <w:spacing w:val="-1"/>
          <w:sz w:val="26"/>
          <w:szCs w:val="26"/>
        </w:rPr>
        <w:t xml:space="preserve"> Gaussian </w:t>
      </w:r>
      <w:proofErr w:type="spellStart"/>
      <w:r w:rsidRPr="00523AD0">
        <w:rPr>
          <w:spacing w:val="-1"/>
          <w:sz w:val="26"/>
          <w:szCs w:val="26"/>
        </w:rPr>
        <w:t>với</w:t>
      </w:r>
      <w:proofErr w:type="spellEnd"/>
      <w:r w:rsidRPr="00523AD0">
        <w:rPr>
          <w:spacing w:val="-1"/>
          <w:sz w:val="26"/>
          <w:szCs w:val="26"/>
        </w:rPr>
        <w:t xml:space="preserve"> </w:t>
      </w:r>
      <w:proofErr w:type="spellStart"/>
      <w:r w:rsidRPr="00523AD0">
        <w:rPr>
          <w:spacing w:val="-1"/>
          <w:sz w:val="26"/>
          <w:szCs w:val="26"/>
        </w:rPr>
        <w:t>bộ</w:t>
      </w:r>
      <w:proofErr w:type="spellEnd"/>
      <w:r w:rsidRPr="00523AD0">
        <w:rPr>
          <w:spacing w:val="-1"/>
          <w:sz w:val="26"/>
          <w:szCs w:val="26"/>
        </w:rPr>
        <w:t xml:space="preserve"> </w:t>
      </w:r>
      <w:proofErr w:type="spellStart"/>
      <w:r w:rsidRPr="00523AD0">
        <w:rPr>
          <w:spacing w:val="-1"/>
          <w:sz w:val="26"/>
          <w:szCs w:val="26"/>
        </w:rPr>
        <w:t>lọc</w:t>
      </w:r>
      <w:proofErr w:type="spellEnd"/>
      <w:r w:rsidRPr="00523AD0">
        <w:rPr>
          <w:spacing w:val="-1"/>
          <w:sz w:val="26"/>
          <w:szCs w:val="26"/>
        </w:rPr>
        <w:t xml:space="preserve"> Laplacian </w:t>
      </w:r>
      <w:proofErr w:type="spellStart"/>
      <w:r w:rsidRPr="00523AD0">
        <w:rPr>
          <w:spacing w:val="-1"/>
          <w:sz w:val="26"/>
          <w:szCs w:val="26"/>
        </w:rPr>
        <w:t>để</w:t>
      </w:r>
      <w:proofErr w:type="spellEnd"/>
      <w:r w:rsidRPr="00523AD0">
        <w:rPr>
          <w:spacing w:val="-1"/>
          <w:sz w:val="26"/>
          <w:szCs w:val="26"/>
        </w:rPr>
        <w:t xml:space="preserve"> </w:t>
      </w:r>
      <w:proofErr w:type="spellStart"/>
      <w:r w:rsidRPr="00523AD0">
        <w:rPr>
          <w:spacing w:val="-1"/>
          <w:sz w:val="26"/>
          <w:szCs w:val="26"/>
        </w:rPr>
        <w:t>giảm</w:t>
      </w:r>
      <w:proofErr w:type="spellEnd"/>
      <w:r w:rsidRPr="00523AD0">
        <w:rPr>
          <w:spacing w:val="-1"/>
          <w:sz w:val="26"/>
          <w:szCs w:val="26"/>
        </w:rPr>
        <w:t xml:space="preserve"> </w:t>
      </w:r>
      <w:proofErr w:type="spellStart"/>
      <w:r w:rsidRPr="00523AD0">
        <w:rPr>
          <w:spacing w:val="-1"/>
          <w:sz w:val="26"/>
          <w:szCs w:val="26"/>
        </w:rPr>
        <w:t>nhiễu</w:t>
      </w:r>
      <w:proofErr w:type="spellEnd"/>
      <w:r w:rsidRPr="00523AD0">
        <w:rPr>
          <w:spacing w:val="-1"/>
          <w:sz w:val="26"/>
          <w:szCs w:val="26"/>
        </w:rPr>
        <w:t xml:space="preserve"> </w:t>
      </w:r>
      <w:proofErr w:type="spellStart"/>
      <w:r w:rsidRPr="00523AD0">
        <w:rPr>
          <w:spacing w:val="-1"/>
          <w:sz w:val="26"/>
          <w:szCs w:val="26"/>
        </w:rPr>
        <w:t>trước</w:t>
      </w:r>
      <w:proofErr w:type="spellEnd"/>
      <w:r w:rsidRPr="00523AD0">
        <w:rPr>
          <w:spacing w:val="-1"/>
          <w:sz w:val="26"/>
          <w:szCs w:val="26"/>
        </w:rPr>
        <w:t xml:space="preserve"> </w:t>
      </w:r>
      <w:proofErr w:type="spellStart"/>
      <w:r w:rsidRPr="00523AD0">
        <w:rPr>
          <w:spacing w:val="-1"/>
          <w:sz w:val="26"/>
          <w:szCs w:val="26"/>
        </w:rPr>
        <w:t>khi</w:t>
      </w:r>
      <w:proofErr w:type="spellEnd"/>
      <w:r w:rsidRPr="00523AD0">
        <w:rPr>
          <w:spacing w:val="-1"/>
          <w:sz w:val="26"/>
          <w:szCs w:val="26"/>
        </w:rPr>
        <w:t xml:space="preserve"> </w:t>
      </w:r>
      <w:proofErr w:type="spellStart"/>
      <w:r w:rsidRPr="00523AD0">
        <w:rPr>
          <w:spacing w:val="-1"/>
          <w:sz w:val="26"/>
          <w:szCs w:val="26"/>
        </w:rPr>
        <w:t>tính</w:t>
      </w:r>
      <w:proofErr w:type="spellEnd"/>
      <w:r w:rsidRPr="00523AD0">
        <w:rPr>
          <w:spacing w:val="-1"/>
          <w:sz w:val="26"/>
          <w:szCs w:val="26"/>
        </w:rPr>
        <w:t xml:space="preserve"> </w:t>
      </w:r>
      <w:proofErr w:type="spellStart"/>
      <w:r w:rsidRPr="00523AD0">
        <w:rPr>
          <w:spacing w:val="-1"/>
          <w:sz w:val="26"/>
          <w:szCs w:val="26"/>
        </w:rPr>
        <w:t>đạo</w:t>
      </w:r>
      <w:proofErr w:type="spellEnd"/>
      <w:r w:rsidRPr="00523AD0">
        <w:rPr>
          <w:spacing w:val="-1"/>
          <w:sz w:val="26"/>
          <w:szCs w:val="26"/>
        </w:rPr>
        <w:t xml:space="preserve"> </w:t>
      </w:r>
      <w:proofErr w:type="spellStart"/>
      <w:r w:rsidRPr="00523AD0">
        <w:rPr>
          <w:spacing w:val="-1"/>
          <w:sz w:val="26"/>
          <w:szCs w:val="26"/>
        </w:rPr>
        <w:t>hàm</w:t>
      </w:r>
      <w:proofErr w:type="spellEnd"/>
      <w:r w:rsidRPr="00523AD0">
        <w:rPr>
          <w:spacing w:val="-1"/>
          <w:sz w:val="26"/>
          <w:szCs w:val="26"/>
        </w:rPr>
        <w:t xml:space="preserve"> </w:t>
      </w:r>
      <w:proofErr w:type="spellStart"/>
      <w:r w:rsidRPr="00523AD0">
        <w:rPr>
          <w:spacing w:val="-1"/>
          <w:sz w:val="26"/>
          <w:szCs w:val="26"/>
        </w:rPr>
        <w:t>bậc</w:t>
      </w:r>
      <w:proofErr w:type="spellEnd"/>
      <w:r w:rsidRPr="00523AD0">
        <w:rPr>
          <w:spacing w:val="-1"/>
          <w:sz w:val="26"/>
          <w:szCs w:val="26"/>
        </w:rPr>
        <w:t xml:space="preserve"> </w:t>
      </w:r>
      <w:proofErr w:type="spellStart"/>
      <w:r w:rsidRPr="00523AD0">
        <w:rPr>
          <w:spacing w:val="-1"/>
          <w:sz w:val="26"/>
          <w:szCs w:val="26"/>
        </w:rPr>
        <w:t>hai</w:t>
      </w:r>
      <w:proofErr w:type="spellEnd"/>
      <w:r w:rsidRPr="00523AD0">
        <w:rPr>
          <w:spacing w:val="-1"/>
          <w:sz w:val="26"/>
          <w:szCs w:val="26"/>
        </w:rPr>
        <w:t xml:space="preserve">. Phương </w:t>
      </w:r>
      <w:proofErr w:type="spellStart"/>
      <w:r w:rsidRPr="00523AD0">
        <w:rPr>
          <w:spacing w:val="-1"/>
          <w:sz w:val="26"/>
          <w:szCs w:val="26"/>
        </w:rPr>
        <w:t>trình</w:t>
      </w:r>
      <w:proofErr w:type="spellEnd"/>
      <w:r w:rsidRPr="00523AD0">
        <w:rPr>
          <w:spacing w:val="-1"/>
          <w:sz w:val="26"/>
          <w:szCs w:val="26"/>
        </w:rPr>
        <w:t xml:space="preserve"> </w:t>
      </w:r>
      <w:proofErr w:type="spellStart"/>
      <w:r w:rsidRPr="00523AD0">
        <w:rPr>
          <w:spacing w:val="-1"/>
          <w:sz w:val="26"/>
          <w:szCs w:val="26"/>
        </w:rPr>
        <w:t>kết</w:t>
      </w:r>
      <w:proofErr w:type="spellEnd"/>
      <w:r w:rsidRPr="00523AD0">
        <w:rPr>
          <w:spacing w:val="-1"/>
          <w:sz w:val="26"/>
          <w:szCs w:val="26"/>
        </w:rPr>
        <w:t xml:space="preserve"> </w:t>
      </w:r>
      <w:proofErr w:type="spellStart"/>
      <w:r w:rsidRPr="00523AD0">
        <w:rPr>
          <w:spacing w:val="-1"/>
          <w:sz w:val="26"/>
          <w:szCs w:val="26"/>
        </w:rPr>
        <w:t>hợp</w:t>
      </w:r>
      <w:proofErr w:type="spellEnd"/>
      <w:r w:rsidRPr="00523AD0">
        <w:rPr>
          <w:spacing w:val="-1"/>
          <w:sz w:val="26"/>
          <w:szCs w:val="26"/>
        </w:rPr>
        <w:t xml:space="preserve"> </w:t>
      </w:r>
      <w:proofErr w:type="spellStart"/>
      <w:r w:rsidRPr="00523AD0">
        <w:rPr>
          <w:spacing w:val="-1"/>
          <w:sz w:val="26"/>
          <w:szCs w:val="26"/>
        </w:rPr>
        <w:t>cả</w:t>
      </w:r>
      <w:proofErr w:type="spellEnd"/>
      <w:r w:rsidRPr="00523AD0">
        <w:rPr>
          <w:spacing w:val="-1"/>
          <w:sz w:val="26"/>
          <w:szCs w:val="26"/>
        </w:rPr>
        <w:t xml:space="preserve"> </w:t>
      </w:r>
      <w:proofErr w:type="spellStart"/>
      <w:r w:rsidRPr="00523AD0">
        <w:rPr>
          <w:spacing w:val="-1"/>
          <w:sz w:val="26"/>
          <w:szCs w:val="26"/>
        </w:rPr>
        <w:t>hai</w:t>
      </w:r>
      <w:proofErr w:type="spellEnd"/>
      <w:r w:rsidRPr="00523AD0">
        <w:rPr>
          <w:spacing w:val="-1"/>
          <w:sz w:val="26"/>
          <w:szCs w:val="26"/>
        </w:rPr>
        <w:t xml:space="preserve"> </w:t>
      </w:r>
      <w:proofErr w:type="spellStart"/>
      <w:r w:rsidRPr="00523AD0">
        <w:rPr>
          <w:spacing w:val="-1"/>
          <w:sz w:val="26"/>
          <w:szCs w:val="26"/>
        </w:rPr>
        <w:t>bộ</w:t>
      </w:r>
      <w:proofErr w:type="spellEnd"/>
      <w:r w:rsidRPr="00523AD0">
        <w:rPr>
          <w:spacing w:val="-1"/>
          <w:sz w:val="26"/>
          <w:szCs w:val="26"/>
        </w:rPr>
        <w:t xml:space="preserve"> </w:t>
      </w:r>
      <w:proofErr w:type="spellStart"/>
      <w:r w:rsidRPr="00523AD0">
        <w:rPr>
          <w:spacing w:val="-1"/>
          <w:sz w:val="26"/>
          <w:szCs w:val="26"/>
        </w:rPr>
        <w:t>lọc</w:t>
      </w:r>
      <w:proofErr w:type="spellEnd"/>
      <w:r w:rsidRPr="00523AD0">
        <w:rPr>
          <w:spacing w:val="-1"/>
          <w:sz w:val="26"/>
          <w:szCs w:val="26"/>
        </w:rPr>
        <w:t xml:space="preserve"> </w:t>
      </w:r>
      <w:proofErr w:type="spellStart"/>
      <w:r w:rsidRPr="00523AD0">
        <w:rPr>
          <w:spacing w:val="-1"/>
          <w:sz w:val="26"/>
          <w:szCs w:val="26"/>
        </w:rPr>
        <w:t>này</w:t>
      </w:r>
      <w:proofErr w:type="spellEnd"/>
      <w:r w:rsidRPr="00523AD0">
        <w:rPr>
          <w:spacing w:val="-1"/>
          <w:sz w:val="26"/>
          <w:szCs w:val="26"/>
        </w:rPr>
        <w:t xml:space="preserve"> </w:t>
      </w:r>
      <w:proofErr w:type="spellStart"/>
      <w:r w:rsidRPr="00523AD0">
        <w:rPr>
          <w:spacing w:val="-1"/>
          <w:sz w:val="26"/>
          <w:szCs w:val="26"/>
        </w:rPr>
        <w:t>được</w:t>
      </w:r>
      <w:proofErr w:type="spellEnd"/>
      <w:r w:rsidRPr="00523AD0">
        <w:rPr>
          <w:spacing w:val="-1"/>
          <w:sz w:val="26"/>
          <w:szCs w:val="26"/>
        </w:rPr>
        <w:t xml:space="preserve"> </w:t>
      </w:r>
      <w:proofErr w:type="spellStart"/>
      <w:r w:rsidRPr="00523AD0">
        <w:rPr>
          <w:spacing w:val="-1"/>
          <w:sz w:val="26"/>
          <w:szCs w:val="26"/>
        </w:rPr>
        <w:t>gọi</w:t>
      </w:r>
      <w:proofErr w:type="spellEnd"/>
      <w:r w:rsidRPr="00523AD0">
        <w:rPr>
          <w:spacing w:val="-1"/>
          <w:sz w:val="26"/>
          <w:szCs w:val="26"/>
        </w:rPr>
        <w:t xml:space="preserve"> </w:t>
      </w:r>
      <w:proofErr w:type="spellStart"/>
      <w:r w:rsidRPr="00523AD0">
        <w:rPr>
          <w:spacing w:val="-1"/>
          <w:sz w:val="26"/>
          <w:szCs w:val="26"/>
        </w:rPr>
        <w:t>là</w:t>
      </w:r>
      <w:proofErr w:type="spellEnd"/>
      <w:r w:rsidRPr="00523AD0">
        <w:rPr>
          <w:spacing w:val="-1"/>
          <w:sz w:val="26"/>
          <w:szCs w:val="26"/>
        </w:rPr>
        <w:t xml:space="preserve"> Laplacian </w:t>
      </w:r>
      <w:proofErr w:type="spellStart"/>
      <w:r w:rsidRPr="00523AD0">
        <w:rPr>
          <w:spacing w:val="-1"/>
          <w:sz w:val="26"/>
          <w:szCs w:val="26"/>
        </w:rPr>
        <w:t>của</w:t>
      </w:r>
      <w:proofErr w:type="spellEnd"/>
      <w:r w:rsidRPr="00523AD0">
        <w:rPr>
          <w:spacing w:val="-1"/>
          <w:sz w:val="26"/>
          <w:szCs w:val="26"/>
        </w:rPr>
        <w:t xml:space="preserve"> Gaussian </w:t>
      </w:r>
      <w:proofErr w:type="spellStart"/>
      <w:r w:rsidRPr="00523AD0">
        <w:rPr>
          <w:spacing w:val="-1"/>
          <w:sz w:val="26"/>
          <w:szCs w:val="26"/>
        </w:rPr>
        <w:t>và</w:t>
      </w:r>
      <w:proofErr w:type="spellEnd"/>
      <w:r w:rsidRPr="00523AD0">
        <w:rPr>
          <w:spacing w:val="-1"/>
          <w:sz w:val="26"/>
          <w:szCs w:val="26"/>
        </w:rPr>
        <w:t xml:space="preserve"> </w:t>
      </w:r>
      <w:proofErr w:type="spellStart"/>
      <w:r w:rsidRPr="00523AD0">
        <w:rPr>
          <w:spacing w:val="-1"/>
          <w:sz w:val="26"/>
          <w:szCs w:val="26"/>
        </w:rPr>
        <w:t>như</w:t>
      </w:r>
      <w:proofErr w:type="spellEnd"/>
      <w:r w:rsidRPr="00523AD0">
        <w:rPr>
          <w:spacing w:val="-1"/>
          <w:sz w:val="26"/>
          <w:szCs w:val="26"/>
        </w:rPr>
        <w:t xml:space="preserve"> </w:t>
      </w:r>
      <w:proofErr w:type="spellStart"/>
      <w:r w:rsidRPr="00523AD0">
        <w:rPr>
          <w:spacing w:val="-1"/>
          <w:sz w:val="26"/>
          <w:szCs w:val="26"/>
        </w:rPr>
        <w:t>sau</w:t>
      </w:r>
      <w:proofErr w:type="spellEnd"/>
      <w:r w:rsidRPr="00523AD0">
        <w:rPr>
          <w:spacing w:val="-1"/>
          <w:sz w:val="26"/>
          <w:szCs w:val="26"/>
        </w:rPr>
        <w:t>:</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823BFC">
      <w:pPr>
        <w:spacing w:line="372" w:lineRule="auto"/>
        <w:ind w:right="-1" w:firstLine="567"/>
        <w:jc w:val="both"/>
        <w:rPr>
          <w:spacing w:val="-1"/>
          <w:sz w:val="26"/>
          <w:szCs w:val="26"/>
        </w:rPr>
      </w:pPr>
      <w:r w:rsidRPr="00B42F2C">
        <w:rPr>
          <w:spacing w:val="-1"/>
          <w:sz w:val="26"/>
          <w:szCs w:val="26"/>
        </w:rPr>
        <w:t xml:space="preserve">Phương </w:t>
      </w:r>
      <w:proofErr w:type="spellStart"/>
      <w:r w:rsidRPr="00B42F2C">
        <w:rPr>
          <w:spacing w:val="-1"/>
          <w:sz w:val="26"/>
          <w:szCs w:val="26"/>
        </w:rPr>
        <w:t>trình</w:t>
      </w:r>
      <w:proofErr w:type="spellEnd"/>
      <w:r w:rsidRPr="00B42F2C">
        <w:rPr>
          <w:spacing w:val="-1"/>
          <w:sz w:val="26"/>
          <w:szCs w:val="26"/>
        </w:rPr>
        <w:t xml:space="preserve"> </w:t>
      </w:r>
      <w:proofErr w:type="spellStart"/>
      <w:r w:rsidRPr="00B42F2C">
        <w:rPr>
          <w:spacing w:val="-1"/>
          <w:sz w:val="26"/>
          <w:szCs w:val="26"/>
        </w:rPr>
        <w:t>trên</w:t>
      </w:r>
      <w:proofErr w:type="spellEnd"/>
      <w:r w:rsidRPr="00B42F2C">
        <w:rPr>
          <w:spacing w:val="-1"/>
          <w:sz w:val="26"/>
          <w:szCs w:val="26"/>
        </w:rPr>
        <w:t xml:space="preserve"> </w:t>
      </w:r>
      <w:proofErr w:type="spellStart"/>
      <w:r w:rsidRPr="00B42F2C">
        <w:rPr>
          <w:spacing w:val="-1"/>
          <w:sz w:val="26"/>
          <w:szCs w:val="26"/>
        </w:rPr>
        <w:t>là</w:t>
      </w:r>
      <w:proofErr w:type="spellEnd"/>
      <w:r w:rsidRPr="00B42F2C">
        <w:rPr>
          <w:spacing w:val="-1"/>
          <w:sz w:val="26"/>
          <w:szCs w:val="26"/>
        </w:rPr>
        <w:t xml:space="preserve"> </w:t>
      </w:r>
      <w:proofErr w:type="spellStart"/>
      <w:r w:rsidRPr="00B42F2C">
        <w:rPr>
          <w:spacing w:val="-1"/>
          <w:sz w:val="26"/>
          <w:szCs w:val="26"/>
        </w:rPr>
        <w:t>liên</w:t>
      </w:r>
      <w:proofErr w:type="spellEnd"/>
      <w:r w:rsidRPr="00B42F2C">
        <w:rPr>
          <w:spacing w:val="-1"/>
          <w:sz w:val="26"/>
          <w:szCs w:val="26"/>
        </w:rPr>
        <w:t xml:space="preserve"> </w:t>
      </w:r>
      <w:proofErr w:type="spellStart"/>
      <w:r w:rsidRPr="00B42F2C">
        <w:rPr>
          <w:spacing w:val="-1"/>
          <w:sz w:val="26"/>
          <w:szCs w:val="26"/>
        </w:rPr>
        <w:t>tục</w:t>
      </w:r>
      <w:proofErr w:type="spellEnd"/>
      <w:r w:rsidRPr="00B42F2C">
        <w:rPr>
          <w:spacing w:val="-1"/>
          <w:sz w:val="26"/>
          <w:szCs w:val="26"/>
        </w:rPr>
        <w:t xml:space="preserve">, do </w:t>
      </w:r>
      <w:proofErr w:type="spellStart"/>
      <w:r w:rsidRPr="00B42F2C">
        <w:rPr>
          <w:spacing w:val="-1"/>
          <w:sz w:val="26"/>
          <w:szCs w:val="26"/>
        </w:rPr>
        <w:t>đó</w:t>
      </w:r>
      <w:proofErr w:type="spellEnd"/>
      <w:r w:rsidRPr="00B42F2C">
        <w:rPr>
          <w:spacing w:val="-1"/>
          <w:sz w:val="26"/>
          <w:szCs w:val="26"/>
        </w:rPr>
        <w:t xml:space="preserve"> </w:t>
      </w:r>
      <w:proofErr w:type="spellStart"/>
      <w:r w:rsidRPr="00B42F2C">
        <w:rPr>
          <w:spacing w:val="-1"/>
          <w:sz w:val="26"/>
          <w:szCs w:val="26"/>
        </w:rPr>
        <w:t>chúng</w:t>
      </w:r>
      <w:proofErr w:type="spellEnd"/>
      <w:r w:rsidRPr="00B42F2C">
        <w:rPr>
          <w:spacing w:val="-1"/>
          <w:sz w:val="26"/>
          <w:szCs w:val="26"/>
        </w:rPr>
        <w:t xml:space="preserve"> ta </w:t>
      </w:r>
      <w:proofErr w:type="spellStart"/>
      <w:r w:rsidRPr="00B42F2C">
        <w:rPr>
          <w:spacing w:val="-1"/>
          <w:sz w:val="26"/>
          <w:szCs w:val="26"/>
        </w:rPr>
        <w:t>cần</w:t>
      </w:r>
      <w:proofErr w:type="spellEnd"/>
      <w:r w:rsidRPr="00B42F2C">
        <w:rPr>
          <w:spacing w:val="-1"/>
          <w:sz w:val="26"/>
          <w:szCs w:val="26"/>
        </w:rPr>
        <w:t xml:space="preserve"> </w:t>
      </w:r>
      <w:proofErr w:type="spellStart"/>
      <w:r w:rsidRPr="00B42F2C">
        <w:rPr>
          <w:spacing w:val="-1"/>
          <w:sz w:val="26"/>
          <w:szCs w:val="26"/>
        </w:rPr>
        <w:t>phải</w:t>
      </w:r>
      <w:proofErr w:type="spellEnd"/>
      <w:r w:rsidRPr="00B42F2C">
        <w:rPr>
          <w:spacing w:val="-1"/>
          <w:sz w:val="26"/>
          <w:szCs w:val="26"/>
        </w:rPr>
        <w:t xml:space="preserve"> </w:t>
      </w:r>
      <w:proofErr w:type="spellStart"/>
      <w:r w:rsidRPr="00B42F2C">
        <w:rPr>
          <w:spacing w:val="-1"/>
          <w:sz w:val="26"/>
          <w:szCs w:val="26"/>
        </w:rPr>
        <w:t>rời</w:t>
      </w:r>
      <w:proofErr w:type="spellEnd"/>
      <w:r w:rsidRPr="00B42F2C">
        <w:rPr>
          <w:spacing w:val="-1"/>
          <w:sz w:val="26"/>
          <w:szCs w:val="26"/>
        </w:rPr>
        <w:t xml:space="preserve"> </w:t>
      </w:r>
      <w:proofErr w:type="spellStart"/>
      <w:r w:rsidRPr="00B42F2C">
        <w:rPr>
          <w:spacing w:val="-1"/>
          <w:sz w:val="26"/>
          <w:szCs w:val="26"/>
        </w:rPr>
        <w:t>rạc</w:t>
      </w:r>
      <w:proofErr w:type="spellEnd"/>
      <w:r w:rsidRPr="00B42F2C">
        <w:rPr>
          <w:spacing w:val="-1"/>
          <w:sz w:val="26"/>
          <w:szCs w:val="26"/>
        </w:rPr>
        <w:t xml:space="preserve"> </w:t>
      </w:r>
      <w:proofErr w:type="spellStart"/>
      <w:r w:rsidRPr="00B42F2C">
        <w:rPr>
          <w:spacing w:val="-1"/>
          <w:sz w:val="26"/>
          <w:szCs w:val="26"/>
        </w:rPr>
        <w:t>hóa</w:t>
      </w:r>
      <w:proofErr w:type="spellEnd"/>
      <w:r w:rsidRPr="00B42F2C">
        <w:rPr>
          <w:spacing w:val="-1"/>
          <w:sz w:val="26"/>
          <w:szCs w:val="26"/>
        </w:rPr>
        <w:t xml:space="preserve"> </w:t>
      </w:r>
      <w:proofErr w:type="spellStart"/>
      <w:r w:rsidRPr="00B42F2C">
        <w:rPr>
          <w:spacing w:val="-1"/>
          <w:sz w:val="26"/>
          <w:szCs w:val="26"/>
        </w:rPr>
        <w:t>nó</w:t>
      </w:r>
      <w:proofErr w:type="spellEnd"/>
      <w:r w:rsidRPr="00B42F2C">
        <w:rPr>
          <w:spacing w:val="-1"/>
          <w:sz w:val="26"/>
          <w:szCs w:val="26"/>
        </w:rPr>
        <w:t xml:space="preserve"> </w:t>
      </w:r>
      <w:proofErr w:type="spellStart"/>
      <w:r w:rsidRPr="00B42F2C">
        <w:rPr>
          <w:spacing w:val="-1"/>
          <w:sz w:val="26"/>
          <w:szCs w:val="26"/>
        </w:rPr>
        <w:t>để</w:t>
      </w:r>
      <w:proofErr w:type="spellEnd"/>
      <w:r w:rsidRPr="00B42F2C">
        <w:rPr>
          <w:spacing w:val="-1"/>
          <w:sz w:val="26"/>
          <w:szCs w:val="26"/>
        </w:rPr>
        <w:t xml:space="preserve"> </w:t>
      </w:r>
      <w:proofErr w:type="spellStart"/>
      <w:r w:rsidRPr="00B42F2C">
        <w:rPr>
          <w:spacing w:val="-1"/>
          <w:sz w:val="26"/>
          <w:szCs w:val="26"/>
        </w:rPr>
        <w:t>có</w:t>
      </w:r>
      <w:proofErr w:type="spellEnd"/>
      <w:r w:rsidRPr="00B42F2C">
        <w:rPr>
          <w:spacing w:val="-1"/>
          <w:sz w:val="26"/>
          <w:szCs w:val="26"/>
        </w:rPr>
        <w:t xml:space="preserve"> </w:t>
      </w:r>
      <w:proofErr w:type="spellStart"/>
      <w:r w:rsidRPr="00B42F2C">
        <w:rPr>
          <w:spacing w:val="-1"/>
          <w:sz w:val="26"/>
          <w:szCs w:val="26"/>
        </w:rPr>
        <w:t>thể</w:t>
      </w:r>
      <w:proofErr w:type="spellEnd"/>
      <w:r w:rsidRPr="00B42F2C">
        <w:rPr>
          <w:spacing w:val="-1"/>
          <w:sz w:val="26"/>
          <w:szCs w:val="26"/>
        </w:rPr>
        <w:t xml:space="preserve"> </w:t>
      </w:r>
      <w:proofErr w:type="spellStart"/>
      <w:r w:rsidRPr="00B42F2C">
        <w:rPr>
          <w:spacing w:val="-1"/>
          <w:sz w:val="26"/>
          <w:szCs w:val="26"/>
        </w:rPr>
        <w:t>sử</w:t>
      </w:r>
      <w:proofErr w:type="spellEnd"/>
      <w:r w:rsidRPr="00B42F2C">
        <w:rPr>
          <w:spacing w:val="-1"/>
          <w:sz w:val="26"/>
          <w:szCs w:val="26"/>
        </w:rPr>
        <w:t xml:space="preserve"> </w:t>
      </w:r>
      <w:proofErr w:type="spellStart"/>
      <w:r w:rsidRPr="00B42F2C">
        <w:rPr>
          <w:spacing w:val="-1"/>
          <w:sz w:val="26"/>
          <w:szCs w:val="26"/>
        </w:rPr>
        <w:t>dụng</w:t>
      </w:r>
      <w:proofErr w:type="spellEnd"/>
      <w:r w:rsidRPr="00B42F2C">
        <w:rPr>
          <w:spacing w:val="-1"/>
          <w:sz w:val="26"/>
          <w:szCs w:val="26"/>
        </w:rPr>
        <w:t xml:space="preserve"> </w:t>
      </w:r>
      <w:proofErr w:type="spellStart"/>
      <w:r w:rsidRPr="00B42F2C">
        <w:rPr>
          <w:spacing w:val="-1"/>
          <w:sz w:val="26"/>
          <w:szCs w:val="26"/>
        </w:rPr>
        <w:t>trên</w:t>
      </w:r>
      <w:proofErr w:type="spellEnd"/>
      <w:r w:rsidRPr="00B42F2C">
        <w:rPr>
          <w:spacing w:val="-1"/>
          <w:sz w:val="26"/>
          <w:szCs w:val="26"/>
        </w:rPr>
        <w:t xml:space="preserve"> </w:t>
      </w:r>
      <w:proofErr w:type="spellStart"/>
      <w:r w:rsidRPr="00B42F2C">
        <w:rPr>
          <w:spacing w:val="-1"/>
          <w:sz w:val="26"/>
          <w:szCs w:val="26"/>
        </w:rPr>
        <w:t>các</w:t>
      </w:r>
      <w:proofErr w:type="spellEnd"/>
      <w:r w:rsidRPr="00B42F2C">
        <w:rPr>
          <w:spacing w:val="-1"/>
          <w:sz w:val="26"/>
          <w:szCs w:val="26"/>
        </w:rPr>
        <w:t xml:space="preserve"> </w:t>
      </w:r>
      <w:proofErr w:type="spellStart"/>
      <w:r w:rsidRPr="00B42F2C">
        <w:rPr>
          <w:spacing w:val="-1"/>
          <w:sz w:val="26"/>
          <w:szCs w:val="26"/>
        </w:rPr>
        <w:t>điểm</w:t>
      </w:r>
      <w:proofErr w:type="spellEnd"/>
      <w:r w:rsidRPr="00B42F2C">
        <w:rPr>
          <w:spacing w:val="-1"/>
          <w:sz w:val="26"/>
          <w:szCs w:val="26"/>
        </w:rPr>
        <w:t xml:space="preserve"> </w:t>
      </w:r>
      <w:proofErr w:type="spellStart"/>
      <w:r w:rsidRPr="00B42F2C">
        <w:rPr>
          <w:spacing w:val="-1"/>
          <w:sz w:val="26"/>
          <w:szCs w:val="26"/>
        </w:rPr>
        <w:t>ảnh</w:t>
      </w:r>
      <w:proofErr w:type="spellEnd"/>
      <w:r w:rsidRPr="00B42F2C">
        <w:rPr>
          <w:spacing w:val="-1"/>
          <w:sz w:val="26"/>
          <w:szCs w:val="26"/>
        </w:rPr>
        <w:t xml:space="preserve"> </w:t>
      </w:r>
      <w:proofErr w:type="spellStart"/>
      <w:r w:rsidRPr="00B42F2C">
        <w:rPr>
          <w:spacing w:val="-1"/>
          <w:sz w:val="26"/>
          <w:szCs w:val="26"/>
        </w:rPr>
        <w:t>rời</w:t>
      </w:r>
      <w:proofErr w:type="spellEnd"/>
      <w:r w:rsidRPr="00B42F2C">
        <w:rPr>
          <w:spacing w:val="-1"/>
          <w:sz w:val="26"/>
          <w:szCs w:val="26"/>
        </w:rPr>
        <w:t xml:space="preserve"> </w:t>
      </w:r>
      <w:proofErr w:type="spellStart"/>
      <w:r w:rsidRPr="00B42F2C">
        <w:rPr>
          <w:spacing w:val="-1"/>
          <w:sz w:val="26"/>
          <w:szCs w:val="26"/>
        </w:rPr>
        <w:t>rạc</w:t>
      </w:r>
      <w:proofErr w:type="spellEnd"/>
      <w:r w:rsidRPr="00B42F2C">
        <w:rPr>
          <w:spacing w:val="-1"/>
          <w:sz w:val="26"/>
          <w:szCs w:val="26"/>
        </w:rPr>
        <w:t xml:space="preserve"> </w:t>
      </w:r>
      <w:proofErr w:type="spellStart"/>
      <w:r w:rsidRPr="00B42F2C">
        <w:rPr>
          <w:spacing w:val="-1"/>
          <w:sz w:val="26"/>
          <w:szCs w:val="26"/>
        </w:rPr>
        <w:t>trong</w:t>
      </w:r>
      <w:proofErr w:type="spellEnd"/>
      <w:r w:rsidRPr="00B42F2C">
        <w:rPr>
          <w:spacing w:val="-1"/>
          <w:sz w:val="26"/>
          <w:szCs w:val="26"/>
        </w:rPr>
        <w:t xml:space="preserve"> </w:t>
      </w:r>
      <w:proofErr w:type="spellStart"/>
      <w:r w:rsidRPr="00B42F2C">
        <w:rPr>
          <w:spacing w:val="-1"/>
          <w:sz w:val="26"/>
          <w:szCs w:val="26"/>
        </w:rPr>
        <w:t>hình</w:t>
      </w:r>
      <w:proofErr w:type="spellEnd"/>
      <w:r w:rsidRPr="00B42F2C">
        <w:rPr>
          <w:spacing w:val="-1"/>
          <w:sz w:val="26"/>
          <w:szCs w:val="26"/>
        </w:rPr>
        <w:t xml:space="preserve"> </w:t>
      </w:r>
      <w:proofErr w:type="spellStart"/>
      <w:r w:rsidRPr="00B42F2C">
        <w:rPr>
          <w:spacing w:val="-1"/>
          <w:sz w:val="26"/>
          <w:szCs w:val="26"/>
        </w:rPr>
        <w:t>ảnh</w:t>
      </w:r>
      <w:proofErr w:type="spellEnd"/>
      <w:r w:rsidRPr="00B42F2C">
        <w:rPr>
          <w:spacing w:val="-1"/>
          <w:sz w:val="26"/>
          <w:szCs w:val="26"/>
        </w:rPr>
        <w:t>.</w:t>
      </w:r>
    </w:p>
    <w:p w14:paraId="11D2E172" w14:textId="1B476E13" w:rsidR="006813C8" w:rsidRDefault="009C5C51" w:rsidP="00B42F2C">
      <w:pPr>
        <w:spacing w:line="372" w:lineRule="auto"/>
        <w:ind w:right="-1"/>
        <w:jc w:val="both"/>
        <w:rPr>
          <w:spacing w:val="-1"/>
          <w:sz w:val="26"/>
          <w:szCs w:val="26"/>
        </w:rPr>
      </w:pPr>
      <w:proofErr w:type="spellStart"/>
      <w:r>
        <w:rPr>
          <w:spacing w:val="-1"/>
          <w:sz w:val="26"/>
          <w:szCs w:val="26"/>
        </w:rPr>
        <w:t>Dưới</w:t>
      </w:r>
      <w:proofErr w:type="spellEnd"/>
      <w:r>
        <w:rPr>
          <w:spacing w:val="-1"/>
          <w:sz w:val="26"/>
          <w:szCs w:val="26"/>
        </w:rPr>
        <w:t xml:space="preserve"> </w:t>
      </w:r>
      <w:proofErr w:type="spellStart"/>
      <w:r>
        <w:rPr>
          <w:spacing w:val="-1"/>
          <w:sz w:val="26"/>
          <w:szCs w:val="26"/>
        </w:rPr>
        <w:t>đ</w:t>
      </w:r>
      <w:r w:rsidR="00B42F2C" w:rsidRPr="00B42F2C">
        <w:rPr>
          <w:spacing w:val="-1"/>
          <w:sz w:val="26"/>
          <w:szCs w:val="26"/>
        </w:rPr>
        <w:t>ây</w:t>
      </w:r>
      <w:proofErr w:type="spellEnd"/>
      <w:r w:rsidR="00B42F2C" w:rsidRPr="00B42F2C">
        <w:rPr>
          <w:spacing w:val="-1"/>
          <w:sz w:val="26"/>
          <w:szCs w:val="26"/>
        </w:rPr>
        <w:t xml:space="preserve"> </w:t>
      </w:r>
      <w:proofErr w:type="spellStart"/>
      <w:r w:rsidR="00B42F2C" w:rsidRPr="00B42F2C">
        <w:rPr>
          <w:spacing w:val="-1"/>
          <w:sz w:val="26"/>
          <w:szCs w:val="26"/>
        </w:rPr>
        <w:t>là</w:t>
      </w:r>
      <w:proofErr w:type="spellEnd"/>
      <w:r w:rsidR="00B42F2C" w:rsidRPr="00B42F2C">
        <w:rPr>
          <w:spacing w:val="-1"/>
          <w:sz w:val="26"/>
          <w:szCs w:val="26"/>
        </w:rPr>
        <w:t xml:space="preserve"> </w:t>
      </w:r>
      <w:proofErr w:type="spellStart"/>
      <w:r w:rsidR="00B42F2C" w:rsidRPr="00B42F2C">
        <w:rPr>
          <w:spacing w:val="-1"/>
          <w:sz w:val="26"/>
          <w:szCs w:val="26"/>
        </w:rPr>
        <w:t>một</w:t>
      </w:r>
      <w:proofErr w:type="spellEnd"/>
      <w:r w:rsidR="00B42F2C" w:rsidRPr="00B42F2C">
        <w:rPr>
          <w:spacing w:val="-1"/>
          <w:sz w:val="26"/>
          <w:szCs w:val="26"/>
        </w:rPr>
        <w:t xml:space="preserve"> </w:t>
      </w:r>
      <w:proofErr w:type="spellStart"/>
      <w:r w:rsidR="00B42F2C" w:rsidRPr="00B42F2C">
        <w:rPr>
          <w:spacing w:val="-1"/>
          <w:sz w:val="26"/>
          <w:szCs w:val="26"/>
        </w:rPr>
        <w:t>ví</w:t>
      </w:r>
      <w:proofErr w:type="spellEnd"/>
      <w:r w:rsidR="00B42F2C" w:rsidRPr="00B42F2C">
        <w:rPr>
          <w:spacing w:val="-1"/>
          <w:sz w:val="26"/>
          <w:szCs w:val="26"/>
        </w:rPr>
        <w:t xml:space="preserve"> </w:t>
      </w:r>
      <w:proofErr w:type="spellStart"/>
      <w:r w:rsidR="00B42F2C" w:rsidRPr="00B42F2C">
        <w:rPr>
          <w:spacing w:val="-1"/>
          <w:sz w:val="26"/>
          <w:szCs w:val="26"/>
        </w:rPr>
        <w:t>dụ</w:t>
      </w:r>
      <w:proofErr w:type="spellEnd"/>
      <w:r w:rsidR="00B42F2C" w:rsidRPr="00B42F2C">
        <w:rPr>
          <w:spacing w:val="-1"/>
          <w:sz w:val="26"/>
          <w:szCs w:val="26"/>
        </w:rPr>
        <w:t xml:space="preserve"> </w:t>
      </w:r>
      <w:proofErr w:type="spellStart"/>
      <w:r w:rsidR="00B42F2C" w:rsidRPr="00B42F2C">
        <w:rPr>
          <w:spacing w:val="-1"/>
          <w:sz w:val="26"/>
          <w:szCs w:val="26"/>
        </w:rPr>
        <w:t>về</w:t>
      </w:r>
      <w:proofErr w:type="spellEnd"/>
      <w:r w:rsidR="00B42F2C" w:rsidRPr="00B42F2C">
        <w:rPr>
          <w:spacing w:val="-1"/>
          <w:sz w:val="26"/>
          <w:szCs w:val="26"/>
        </w:rPr>
        <w:t xml:space="preserve"> </w:t>
      </w:r>
      <w:proofErr w:type="spellStart"/>
      <w:r w:rsidR="00332050">
        <w:rPr>
          <w:spacing w:val="-1"/>
          <w:sz w:val="26"/>
          <w:szCs w:val="26"/>
        </w:rPr>
        <w:t>bô</w:t>
      </w:r>
      <w:proofErr w:type="spellEnd"/>
      <w:r w:rsidR="00332050">
        <w:rPr>
          <w:spacing w:val="-1"/>
          <w:sz w:val="26"/>
          <w:szCs w:val="26"/>
        </w:rPr>
        <w:t xml:space="preserve">̣ </w:t>
      </w:r>
      <w:proofErr w:type="spellStart"/>
      <w:r w:rsidR="00332050">
        <w:rPr>
          <w:spacing w:val="-1"/>
          <w:sz w:val="26"/>
          <w:szCs w:val="26"/>
        </w:rPr>
        <w:t>lọc</w:t>
      </w:r>
      <w:proofErr w:type="spellEnd"/>
      <w:r w:rsidR="00332050">
        <w:rPr>
          <w:spacing w:val="-1"/>
          <w:sz w:val="26"/>
          <w:szCs w:val="26"/>
        </w:rPr>
        <w:t xml:space="preserve"> kernel</w:t>
      </w:r>
      <w:r w:rsidR="00332050" w:rsidRPr="00B42F2C">
        <w:rPr>
          <w:spacing w:val="-1"/>
          <w:sz w:val="26"/>
          <w:szCs w:val="26"/>
        </w:rPr>
        <w:t xml:space="preserve"> </w:t>
      </w:r>
      <w:proofErr w:type="spellStart"/>
      <w:r w:rsidR="00B42F2C" w:rsidRPr="00B42F2C">
        <w:rPr>
          <w:spacing w:val="-1"/>
          <w:sz w:val="26"/>
          <w:szCs w:val="26"/>
        </w:rPr>
        <w:t>xấp</w:t>
      </w:r>
      <w:proofErr w:type="spellEnd"/>
      <w:r w:rsidR="00B42F2C" w:rsidRPr="00B42F2C">
        <w:rPr>
          <w:spacing w:val="-1"/>
          <w:sz w:val="26"/>
          <w:szCs w:val="26"/>
        </w:rPr>
        <w:t xml:space="preserve"> </w:t>
      </w:r>
      <w:proofErr w:type="spellStart"/>
      <w:r w:rsidR="00B42F2C" w:rsidRPr="00B42F2C">
        <w:rPr>
          <w:spacing w:val="-1"/>
          <w:sz w:val="26"/>
          <w:szCs w:val="26"/>
        </w:rPr>
        <w:t>xỉ</w:t>
      </w:r>
      <w:proofErr w:type="spellEnd"/>
      <w:r w:rsidR="00B42F2C" w:rsidRPr="00B42F2C">
        <w:rPr>
          <w:spacing w:val="-1"/>
          <w:sz w:val="26"/>
          <w:szCs w:val="26"/>
        </w:rPr>
        <w:t xml:space="preserve"> </w:t>
      </w:r>
      <w:proofErr w:type="spellStart"/>
      <w:r w:rsidR="00B42F2C" w:rsidRPr="00B42F2C">
        <w:rPr>
          <w:spacing w:val="-1"/>
          <w:sz w:val="26"/>
          <w:szCs w:val="26"/>
        </w:rPr>
        <w:t>LoG</w:t>
      </w:r>
      <w:proofErr w:type="spellEnd"/>
      <w:r w:rsidR="00B42F2C" w:rsidRPr="00B42F2C">
        <w:rPr>
          <w:spacing w:val="-1"/>
          <w:sz w:val="26"/>
          <w:szCs w:val="26"/>
        </w:rPr>
        <w:t xml:space="preserve"> </w:t>
      </w:r>
      <w:proofErr w:type="spellStart"/>
      <w:r w:rsidR="00B42F2C" w:rsidRPr="00B42F2C">
        <w:rPr>
          <w:spacing w:val="-1"/>
          <w:sz w:val="26"/>
          <w:szCs w:val="26"/>
        </w:rPr>
        <w:t>trong</w:t>
      </w:r>
      <w:proofErr w:type="spellEnd"/>
      <w:r w:rsidR="00B42F2C" w:rsidRPr="00B42F2C">
        <w:rPr>
          <w:spacing w:val="-1"/>
          <w:sz w:val="26"/>
          <w:szCs w:val="26"/>
        </w:rPr>
        <w:t xml:space="preserve"> </w:t>
      </w:r>
      <w:proofErr w:type="spellStart"/>
      <w:r w:rsidR="00B42F2C" w:rsidRPr="00B42F2C">
        <w:rPr>
          <w:spacing w:val="-1"/>
          <w:sz w:val="26"/>
          <w:szCs w:val="26"/>
        </w:rPr>
        <w:t>đó</w:t>
      </w:r>
      <w:proofErr w:type="spellEnd"/>
      <w:r w:rsidR="00B42F2C" w:rsidRPr="00B42F2C">
        <w:rPr>
          <w:spacing w:val="-1"/>
          <w:sz w:val="26"/>
          <w:szCs w:val="26"/>
        </w:rPr>
        <w:t xml:space="preserve"> σ = 1,4. </w:t>
      </w:r>
      <w:proofErr w:type="spellStart"/>
      <w:r w:rsidR="00B42F2C" w:rsidRPr="00B42F2C">
        <w:rPr>
          <w:spacing w:val="-1"/>
          <w:sz w:val="26"/>
          <w:szCs w:val="26"/>
        </w:rPr>
        <w:t>Đây</w:t>
      </w:r>
      <w:proofErr w:type="spellEnd"/>
      <w:r w:rsidR="00B42F2C" w:rsidRPr="00B42F2C">
        <w:rPr>
          <w:spacing w:val="-1"/>
          <w:sz w:val="26"/>
          <w:szCs w:val="26"/>
        </w:rPr>
        <w:t xml:space="preserve"> </w:t>
      </w:r>
      <w:proofErr w:type="spellStart"/>
      <w:r w:rsidR="00B42F2C" w:rsidRPr="00B42F2C">
        <w:rPr>
          <w:spacing w:val="-1"/>
          <w:sz w:val="26"/>
          <w:szCs w:val="26"/>
        </w:rPr>
        <w:t>chỉ</w:t>
      </w:r>
      <w:proofErr w:type="spellEnd"/>
      <w:r w:rsidR="00B42F2C" w:rsidRPr="00B42F2C">
        <w:rPr>
          <w:spacing w:val="-1"/>
          <w:sz w:val="26"/>
          <w:szCs w:val="26"/>
        </w:rPr>
        <w:t xml:space="preserve"> </w:t>
      </w:r>
      <w:proofErr w:type="spellStart"/>
      <w:r w:rsidR="00B42F2C" w:rsidRPr="00B42F2C">
        <w:rPr>
          <w:spacing w:val="-1"/>
          <w:sz w:val="26"/>
          <w:szCs w:val="26"/>
        </w:rPr>
        <w:t>là</w:t>
      </w:r>
      <w:proofErr w:type="spellEnd"/>
      <w:r w:rsidR="00B42F2C" w:rsidRPr="00B42F2C">
        <w:rPr>
          <w:spacing w:val="-1"/>
          <w:sz w:val="26"/>
          <w:szCs w:val="26"/>
        </w:rPr>
        <w:t xml:space="preserve"> </w:t>
      </w:r>
      <w:proofErr w:type="spellStart"/>
      <w:r w:rsidR="00B42F2C" w:rsidRPr="00B42F2C">
        <w:rPr>
          <w:spacing w:val="-1"/>
          <w:sz w:val="26"/>
          <w:szCs w:val="26"/>
        </w:rPr>
        <w:t>một</w:t>
      </w:r>
      <w:proofErr w:type="spellEnd"/>
      <w:r w:rsidR="00B42F2C" w:rsidRPr="00B42F2C">
        <w:rPr>
          <w:spacing w:val="-1"/>
          <w:sz w:val="26"/>
          <w:szCs w:val="26"/>
        </w:rPr>
        <w:t xml:space="preserve"> </w:t>
      </w:r>
      <w:proofErr w:type="spellStart"/>
      <w:r w:rsidR="00B42F2C" w:rsidRPr="00B42F2C">
        <w:rPr>
          <w:spacing w:val="-1"/>
          <w:sz w:val="26"/>
          <w:szCs w:val="26"/>
        </w:rPr>
        <w:t>ví</w:t>
      </w:r>
      <w:proofErr w:type="spellEnd"/>
      <w:r w:rsidR="00B42F2C" w:rsidRPr="00B42F2C">
        <w:rPr>
          <w:spacing w:val="-1"/>
          <w:sz w:val="26"/>
          <w:szCs w:val="26"/>
        </w:rPr>
        <w:t xml:space="preserve"> </w:t>
      </w:r>
      <w:proofErr w:type="spellStart"/>
      <w:r w:rsidR="00B42F2C" w:rsidRPr="00B42F2C">
        <w:rPr>
          <w:spacing w:val="-1"/>
          <w:sz w:val="26"/>
          <w:szCs w:val="26"/>
        </w:rPr>
        <w:t>dụ</w:t>
      </w:r>
      <w:proofErr w:type="spellEnd"/>
      <w:r w:rsidR="00B42F2C" w:rsidRPr="00B42F2C">
        <w:rPr>
          <w:spacing w:val="-1"/>
          <w:sz w:val="26"/>
          <w:szCs w:val="26"/>
        </w:rPr>
        <w:t xml:space="preserve"> </w:t>
      </w:r>
      <w:proofErr w:type="spellStart"/>
      <w:r w:rsidR="00B42F2C" w:rsidRPr="00B42F2C">
        <w:rPr>
          <w:spacing w:val="-1"/>
          <w:sz w:val="26"/>
          <w:szCs w:val="26"/>
        </w:rPr>
        <w:t>về</w:t>
      </w:r>
      <w:proofErr w:type="spellEnd"/>
      <w:r w:rsidR="00B42F2C" w:rsidRPr="00B42F2C">
        <w:rPr>
          <w:spacing w:val="-1"/>
          <w:sz w:val="26"/>
          <w:szCs w:val="26"/>
        </w:rPr>
        <w:t xml:space="preserve"> </w:t>
      </w:r>
      <w:proofErr w:type="spellStart"/>
      <w:r w:rsidR="00B42F2C" w:rsidRPr="00B42F2C">
        <w:rPr>
          <w:spacing w:val="-1"/>
          <w:sz w:val="26"/>
          <w:szCs w:val="26"/>
        </w:rPr>
        <w:t>một</w:t>
      </w:r>
      <w:proofErr w:type="spellEnd"/>
      <w:r w:rsidR="00B42F2C" w:rsidRPr="00B42F2C">
        <w:rPr>
          <w:spacing w:val="-1"/>
          <w:sz w:val="26"/>
          <w:szCs w:val="26"/>
        </w:rPr>
        <w:t xml:space="preserve"> </w:t>
      </w:r>
      <w:proofErr w:type="spellStart"/>
      <w:r w:rsidR="00332050">
        <w:rPr>
          <w:spacing w:val="-1"/>
          <w:sz w:val="26"/>
          <w:szCs w:val="26"/>
        </w:rPr>
        <w:t>bô</w:t>
      </w:r>
      <w:proofErr w:type="spellEnd"/>
      <w:r w:rsidR="00332050">
        <w:rPr>
          <w:spacing w:val="-1"/>
          <w:sz w:val="26"/>
          <w:szCs w:val="26"/>
        </w:rPr>
        <w:t xml:space="preserve">̣ </w:t>
      </w:r>
      <w:proofErr w:type="spellStart"/>
      <w:r w:rsidR="00332050">
        <w:rPr>
          <w:spacing w:val="-1"/>
          <w:sz w:val="26"/>
          <w:szCs w:val="26"/>
        </w:rPr>
        <w:t>lọc</w:t>
      </w:r>
      <w:proofErr w:type="spellEnd"/>
      <w:r w:rsidR="00332050">
        <w:rPr>
          <w:spacing w:val="-1"/>
          <w:sz w:val="26"/>
          <w:szCs w:val="26"/>
        </w:rPr>
        <w:t xml:space="preserve"> kernel</w:t>
      </w:r>
      <w:r w:rsidR="00332050" w:rsidRPr="00B42F2C">
        <w:rPr>
          <w:spacing w:val="-1"/>
          <w:sz w:val="26"/>
          <w:szCs w:val="26"/>
        </w:rPr>
        <w:t xml:space="preserve"> </w:t>
      </w:r>
      <w:proofErr w:type="spellStart"/>
      <w:r w:rsidR="00B42F2C" w:rsidRPr="00B42F2C">
        <w:rPr>
          <w:spacing w:val="-1"/>
          <w:sz w:val="26"/>
          <w:szCs w:val="26"/>
        </w:rPr>
        <w:t>tích</w:t>
      </w:r>
      <w:proofErr w:type="spellEnd"/>
      <w:r w:rsidR="00B42F2C" w:rsidRPr="00B42F2C">
        <w:rPr>
          <w:spacing w:val="-1"/>
          <w:sz w:val="26"/>
          <w:szCs w:val="26"/>
        </w:rPr>
        <w:t xml:space="preserve"> </w:t>
      </w:r>
      <w:proofErr w:type="spellStart"/>
      <w:r w:rsidR="00B42F2C" w:rsidRPr="00B42F2C">
        <w:rPr>
          <w:spacing w:val="-1"/>
          <w:sz w:val="26"/>
          <w:szCs w:val="26"/>
        </w:rPr>
        <w:t>chập</w:t>
      </w:r>
      <w:proofErr w:type="spellEnd"/>
      <w:r w:rsidR="00B42F2C" w:rsidRPr="00B42F2C">
        <w:rPr>
          <w:spacing w:val="-1"/>
          <w:sz w:val="26"/>
          <w:szCs w:val="26"/>
        </w:rPr>
        <w:t xml:space="preserve"> </w:t>
      </w:r>
      <w:proofErr w:type="spellStart"/>
      <w:r w:rsidR="00B42F2C" w:rsidRPr="00B42F2C">
        <w:rPr>
          <w:spacing w:val="-1"/>
          <w:sz w:val="26"/>
          <w:szCs w:val="26"/>
        </w:rPr>
        <w:t>có</w:t>
      </w:r>
      <w:proofErr w:type="spellEnd"/>
      <w:r w:rsidR="00B42F2C" w:rsidRPr="00B42F2C">
        <w:rPr>
          <w:spacing w:val="-1"/>
          <w:sz w:val="26"/>
          <w:szCs w:val="26"/>
        </w:rPr>
        <w:t xml:space="preserve"> </w:t>
      </w:r>
      <w:proofErr w:type="spellStart"/>
      <w:r w:rsidR="00B42F2C" w:rsidRPr="00B42F2C">
        <w:rPr>
          <w:spacing w:val="-1"/>
          <w:sz w:val="26"/>
          <w:szCs w:val="26"/>
        </w:rPr>
        <w:t>thể</w:t>
      </w:r>
      <w:proofErr w:type="spellEnd"/>
      <w:r w:rsidR="00B42F2C" w:rsidRPr="00B42F2C">
        <w:rPr>
          <w:spacing w:val="-1"/>
          <w:sz w:val="26"/>
          <w:szCs w:val="26"/>
        </w:rPr>
        <w:t xml:space="preserve"> </w:t>
      </w:r>
      <w:proofErr w:type="spellStart"/>
      <w:r w:rsidR="00B42F2C" w:rsidRPr="00B42F2C">
        <w:rPr>
          <w:spacing w:val="-1"/>
          <w:sz w:val="26"/>
          <w:szCs w:val="26"/>
        </w:rPr>
        <w:t>được</w:t>
      </w:r>
      <w:proofErr w:type="spellEnd"/>
      <w:r w:rsidR="00B42F2C" w:rsidRPr="00B42F2C">
        <w:rPr>
          <w:spacing w:val="-1"/>
          <w:sz w:val="26"/>
          <w:szCs w:val="26"/>
        </w:rPr>
        <w:t xml:space="preserve"> </w:t>
      </w:r>
      <w:proofErr w:type="spellStart"/>
      <w:r w:rsidR="00B42F2C" w:rsidRPr="00B42F2C">
        <w:rPr>
          <w:spacing w:val="-1"/>
          <w:sz w:val="26"/>
          <w:szCs w:val="26"/>
        </w:rPr>
        <w:t>sử</w:t>
      </w:r>
      <w:proofErr w:type="spellEnd"/>
      <w:r w:rsidR="00B42F2C" w:rsidRPr="00B42F2C">
        <w:rPr>
          <w:spacing w:val="-1"/>
          <w:sz w:val="26"/>
          <w:szCs w:val="26"/>
        </w:rPr>
        <w:t xml:space="preserve"> </w:t>
      </w:r>
      <w:proofErr w:type="spellStart"/>
      <w:r w:rsidR="00B42F2C" w:rsidRPr="00B42F2C">
        <w:rPr>
          <w:spacing w:val="-1"/>
          <w:sz w:val="26"/>
          <w:szCs w:val="26"/>
        </w:rPr>
        <w:t>dụng</w:t>
      </w:r>
      <w:proofErr w:type="spellEnd"/>
      <w:r w:rsidR="00B42F2C" w:rsidRPr="00B42F2C">
        <w:rPr>
          <w:spacing w:val="-1"/>
          <w:sz w:val="26"/>
          <w:szCs w:val="26"/>
        </w:rPr>
        <w:t xml:space="preserve">. </w:t>
      </w:r>
      <w:proofErr w:type="spellStart"/>
      <w:r w:rsidR="00B42F2C" w:rsidRPr="00B42F2C">
        <w:rPr>
          <w:spacing w:val="-1"/>
          <w:sz w:val="26"/>
          <w:szCs w:val="26"/>
        </w:rPr>
        <w:t>Có</w:t>
      </w:r>
      <w:proofErr w:type="spellEnd"/>
      <w:r w:rsidR="00B42F2C" w:rsidRPr="00B42F2C">
        <w:rPr>
          <w:spacing w:val="-1"/>
          <w:sz w:val="26"/>
          <w:szCs w:val="26"/>
        </w:rPr>
        <w:t xml:space="preserve"> </w:t>
      </w:r>
      <w:proofErr w:type="spellStart"/>
      <w:r w:rsidR="00B42F2C" w:rsidRPr="00B42F2C">
        <w:rPr>
          <w:spacing w:val="-1"/>
          <w:sz w:val="26"/>
          <w:szCs w:val="26"/>
        </w:rPr>
        <w:t>những</w:t>
      </w:r>
      <w:proofErr w:type="spellEnd"/>
      <w:r w:rsidR="00B42F2C" w:rsidRPr="00B42F2C">
        <w:rPr>
          <w:spacing w:val="-1"/>
          <w:sz w:val="26"/>
          <w:szCs w:val="26"/>
        </w:rPr>
        <w:t xml:space="preserve"> </w:t>
      </w:r>
      <w:proofErr w:type="spellStart"/>
      <w:r w:rsidR="00332050">
        <w:rPr>
          <w:spacing w:val="-1"/>
          <w:sz w:val="26"/>
          <w:szCs w:val="26"/>
        </w:rPr>
        <w:t>bô</w:t>
      </w:r>
      <w:proofErr w:type="spellEnd"/>
      <w:r w:rsidR="00332050">
        <w:rPr>
          <w:spacing w:val="-1"/>
          <w:sz w:val="26"/>
          <w:szCs w:val="26"/>
        </w:rPr>
        <w:t xml:space="preserve">̣ </w:t>
      </w:r>
      <w:proofErr w:type="spellStart"/>
      <w:r w:rsidR="00332050">
        <w:rPr>
          <w:spacing w:val="-1"/>
          <w:sz w:val="26"/>
          <w:szCs w:val="26"/>
        </w:rPr>
        <w:t>lọc</w:t>
      </w:r>
      <w:proofErr w:type="spellEnd"/>
      <w:r w:rsidR="00332050">
        <w:rPr>
          <w:spacing w:val="-1"/>
          <w:sz w:val="26"/>
          <w:szCs w:val="26"/>
        </w:rPr>
        <w:t xml:space="preserve"> kernel</w:t>
      </w:r>
      <w:r w:rsidR="00332050" w:rsidRPr="00B42F2C">
        <w:rPr>
          <w:spacing w:val="-1"/>
          <w:sz w:val="26"/>
          <w:szCs w:val="26"/>
        </w:rPr>
        <w:t xml:space="preserve"> </w:t>
      </w:r>
      <w:proofErr w:type="spellStart"/>
      <w:r w:rsidR="00B42F2C" w:rsidRPr="00B42F2C">
        <w:rPr>
          <w:spacing w:val="-1"/>
          <w:sz w:val="26"/>
          <w:szCs w:val="26"/>
        </w:rPr>
        <w:t>khác</w:t>
      </w:r>
      <w:proofErr w:type="spellEnd"/>
      <w:r w:rsidR="00B42F2C" w:rsidRPr="00B42F2C">
        <w:rPr>
          <w:spacing w:val="-1"/>
          <w:sz w:val="26"/>
          <w:szCs w:val="26"/>
        </w:rPr>
        <w:t xml:space="preserve"> </w:t>
      </w:r>
      <w:proofErr w:type="spellStart"/>
      <w:r w:rsidR="00B42F2C" w:rsidRPr="00B42F2C">
        <w:rPr>
          <w:spacing w:val="-1"/>
          <w:sz w:val="26"/>
          <w:szCs w:val="26"/>
        </w:rPr>
        <w:t>cũng</w:t>
      </w:r>
      <w:proofErr w:type="spellEnd"/>
      <w:r w:rsidR="00B42F2C" w:rsidRPr="00B42F2C">
        <w:rPr>
          <w:spacing w:val="-1"/>
          <w:sz w:val="26"/>
          <w:szCs w:val="26"/>
        </w:rPr>
        <w:t xml:space="preserve"> </w:t>
      </w:r>
      <w:proofErr w:type="spellStart"/>
      <w:r w:rsidR="00B42F2C" w:rsidRPr="00B42F2C">
        <w:rPr>
          <w:spacing w:val="-1"/>
          <w:sz w:val="26"/>
          <w:szCs w:val="26"/>
        </w:rPr>
        <w:t>có</w:t>
      </w:r>
      <w:proofErr w:type="spellEnd"/>
      <w:r w:rsidR="00B42F2C" w:rsidRPr="00B42F2C">
        <w:rPr>
          <w:spacing w:val="-1"/>
          <w:sz w:val="26"/>
          <w:szCs w:val="26"/>
        </w:rPr>
        <w:t xml:space="preserve"> </w:t>
      </w:r>
      <w:proofErr w:type="spellStart"/>
      <w:r w:rsidR="00B42F2C" w:rsidRPr="00B42F2C">
        <w:rPr>
          <w:spacing w:val="-1"/>
          <w:sz w:val="26"/>
          <w:szCs w:val="26"/>
        </w:rPr>
        <w:t>thể</w:t>
      </w:r>
      <w:proofErr w:type="spellEnd"/>
      <w:r w:rsidR="00B42F2C" w:rsidRPr="00B42F2C">
        <w:rPr>
          <w:spacing w:val="-1"/>
          <w:sz w:val="26"/>
          <w:szCs w:val="26"/>
        </w:rPr>
        <w:t xml:space="preserve"> </w:t>
      </w:r>
      <w:proofErr w:type="spellStart"/>
      <w:r w:rsidR="00B42F2C" w:rsidRPr="00B42F2C">
        <w:rPr>
          <w:spacing w:val="-1"/>
          <w:sz w:val="26"/>
          <w:szCs w:val="26"/>
        </w:rPr>
        <w:t>hoạt</w:t>
      </w:r>
      <w:proofErr w:type="spellEnd"/>
      <w:r w:rsidR="00B42F2C" w:rsidRPr="00B42F2C">
        <w:rPr>
          <w:spacing w:val="-1"/>
          <w:sz w:val="26"/>
          <w:szCs w:val="26"/>
        </w:rPr>
        <w:t xml:space="preserve"> </w:t>
      </w:r>
      <w:proofErr w:type="spellStart"/>
      <w:r w:rsidR="00B42F2C" w:rsidRPr="00B42F2C">
        <w:rPr>
          <w:spacing w:val="-1"/>
          <w:sz w:val="26"/>
          <w:szCs w:val="26"/>
        </w:rPr>
        <w:t>động</w:t>
      </w:r>
      <w:proofErr w:type="spellEnd"/>
      <w:r w:rsidR="00B42F2C" w:rsidRPr="00B42F2C">
        <w:rPr>
          <w:spacing w:val="-1"/>
          <w:sz w:val="26"/>
          <w:szCs w:val="26"/>
        </w:rPr>
        <w:t xml:space="preserve"> </w:t>
      </w:r>
      <w:proofErr w:type="spellStart"/>
      <w:r w:rsidR="00B42F2C" w:rsidRPr="00B42F2C">
        <w:rPr>
          <w:spacing w:val="-1"/>
          <w:sz w:val="26"/>
          <w:szCs w:val="26"/>
        </w:rPr>
        <w:t>tốt</w:t>
      </w:r>
      <w:proofErr w:type="spellEnd"/>
      <w:r>
        <w:rPr>
          <w:spacing w:val="-1"/>
          <w:sz w:val="26"/>
          <w:szCs w:val="26"/>
        </w:rPr>
        <w:t xml:space="preserve">, </w:t>
      </w:r>
      <w:proofErr w:type="spellStart"/>
      <w:r>
        <w:rPr>
          <w:spacing w:val="-1"/>
          <w:sz w:val="26"/>
          <w:szCs w:val="26"/>
        </w:rPr>
        <w:t>thậm</w:t>
      </w:r>
      <w:proofErr w:type="spellEnd"/>
      <w:r>
        <w:rPr>
          <w:spacing w:val="-1"/>
          <w:sz w:val="26"/>
          <w:szCs w:val="26"/>
        </w:rPr>
        <w:t xml:space="preserve"> chí </w:t>
      </w:r>
      <w:proofErr w:type="spellStart"/>
      <w:r>
        <w:rPr>
          <w:spacing w:val="-1"/>
          <w:sz w:val="26"/>
          <w:szCs w:val="26"/>
        </w:rPr>
        <w:t>tốt</w:t>
      </w:r>
      <w:proofErr w:type="spellEnd"/>
      <w:r>
        <w:rPr>
          <w:spacing w:val="-1"/>
          <w:sz w:val="26"/>
          <w:szCs w:val="26"/>
        </w:rPr>
        <w:t xml:space="preserve"> </w:t>
      </w:r>
      <w:proofErr w:type="spellStart"/>
      <w:r>
        <w:rPr>
          <w:spacing w:val="-1"/>
          <w:sz w:val="26"/>
          <w:szCs w:val="26"/>
        </w:rPr>
        <w:t>hơn</w:t>
      </w:r>
      <w:proofErr w:type="spellEnd"/>
      <w:r w:rsidR="00B42F2C" w:rsidRPr="00B42F2C">
        <w:rPr>
          <w:spacing w:val="-1"/>
          <w:sz w:val="26"/>
          <w:szCs w:val="26"/>
        </w:rPr>
        <w:t>.</w:t>
      </w:r>
    </w:p>
    <w:p w14:paraId="3BE58FB0" w14:textId="1E11D0B1" w:rsidR="009C5C51" w:rsidRDefault="009C5C51" w:rsidP="009C5C51">
      <w:pPr>
        <w:spacing w:line="372" w:lineRule="auto"/>
        <w:ind w:right="-1"/>
        <w:jc w:val="center"/>
        <w:rPr>
          <w:spacing w:val="-1"/>
          <w:sz w:val="26"/>
          <w:szCs w:val="26"/>
        </w:rPr>
      </w:pPr>
      <w:r w:rsidRPr="009C5C51">
        <w:rPr>
          <w:noProof/>
          <w:spacing w:val="-1"/>
          <w:sz w:val="26"/>
          <w:szCs w:val="26"/>
        </w:rPr>
        <w:lastRenderedPageBreak/>
        <w:drawing>
          <wp:inline distT="0" distB="0" distL="0" distR="0" wp14:anchorId="2C7FDA56" wp14:editId="0B035E5B">
            <wp:extent cx="2558005" cy="2152891"/>
            <wp:effectExtent l="0" t="0" r="0" b="0"/>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34"/>
                    <a:stretch>
                      <a:fillRect/>
                    </a:stretch>
                  </pic:blipFill>
                  <pic:spPr>
                    <a:xfrm>
                      <a:off x="0" y="0"/>
                      <a:ext cx="2565211" cy="2158956"/>
                    </a:xfrm>
                    <a:prstGeom prst="rect">
                      <a:avLst/>
                    </a:prstGeom>
                  </pic:spPr>
                </pic:pic>
              </a:graphicData>
            </a:graphic>
          </wp:inline>
        </w:drawing>
      </w:r>
    </w:p>
    <w:p w14:paraId="018C4ED1" w14:textId="3F19D0A3" w:rsidR="009C5C51" w:rsidRDefault="009C5C51" w:rsidP="009C5C51">
      <w:pPr>
        <w:pStyle w:val="FigureCaption"/>
        <w:rPr>
          <w:lang w:val="en-US"/>
        </w:rPr>
      </w:pPr>
      <w:bookmarkStart w:id="87" w:name="_Toc182692830"/>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proofErr w:type="spellStart"/>
      <w:r>
        <w:rPr>
          <w:lang w:val="en-US"/>
        </w:rPr>
        <w:t>trong</w:t>
      </w:r>
      <w:proofErr w:type="spellEnd"/>
      <w:r>
        <w:rPr>
          <w:lang w:val="en-US"/>
        </w:rPr>
        <w:t xml:space="preserve"> </w:t>
      </w:r>
      <w:proofErr w:type="spellStart"/>
      <w:r>
        <w:rPr>
          <w:lang w:val="en-US"/>
        </w:rPr>
        <w:t>xư</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LoG</w:t>
      </w:r>
      <w:bookmarkEnd w:id="87"/>
      <w:proofErr w:type="spellEnd"/>
    </w:p>
    <w:p w14:paraId="4BE049E1" w14:textId="77777777" w:rsidR="002B758C" w:rsidRPr="002B758C" w:rsidRDefault="002B758C" w:rsidP="002B758C"/>
    <w:p w14:paraId="0397ECC2" w14:textId="11DF7F2B" w:rsidR="00523AD0" w:rsidRDefault="00332050" w:rsidP="00823BFC">
      <w:pPr>
        <w:spacing w:line="372" w:lineRule="auto"/>
        <w:ind w:right="-1" w:firstLine="567"/>
        <w:jc w:val="both"/>
        <w:rPr>
          <w:spacing w:val="-1"/>
          <w:sz w:val="26"/>
          <w:szCs w:val="26"/>
        </w:rPr>
      </w:pPr>
      <w:proofErr w:type="spellStart"/>
      <w:r>
        <w:rPr>
          <w:spacing w:val="-1"/>
          <w:sz w:val="26"/>
          <w:szCs w:val="26"/>
        </w:rPr>
        <w:t>Bô</w:t>
      </w:r>
      <w:proofErr w:type="spellEnd"/>
      <w:r>
        <w:rPr>
          <w:spacing w:val="-1"/>
          <w:sz w:val="26"/>
          <w:szCs w:val="26"/>
        </w:rPr>
        <w:t xml:space="preserve">̣ </w:t>
      </w:r>
      <w:proofErr w:type="spellStart"/>
      <w:r>
        <w:rPr>
          <w:spacing w:val="-1"/>
          <w:sz w:val="26"/>
          <w:szCs w:val="26"/>
        </w:rPr>
        <w:t>lọc</w:t>
      </w:r>
      <w:proofErr w:type="spellEnd"/>
      <w:r>
        <w:rPr>
          <w:spacing w:val="-1"/>
          <w:sz w:val="26"/>
          <w:szCs w:val="26"/>
        </w:rPr>
        <w:t xml:space="preserve"> kernel</w:t>
      </w:r>
      <w:r w:rsidRPr="00C0241B">
        <w:rPr>
          <w:spacing w:val="-1"/>
          <w:sz w:val="26"/>
          <w:szCs w:val="26"/>
        </w:rPr>
        <w:t xml:space="preserve"> </w:t>
      </w:r>
      <w:proofErr w:type="spellStart"/>
      <w:r w:rsidR="00C0241B" w:rsidRPr="00C0241B">
        <w:rPr>
          <w:spacing w:val="-1"/>
          <w:sz w:val="26"/>
          <w:szCs w:val="26"/>
        </w:rPr>
        <w:t>LoG</w:t>
      </w:r>
      <w:proofErr w:type="spellEnd"/>
      <w:r w:rsidR="00C0241B" w:rsidRPr="00C0241B">
        <w:rPr>
          <w:spacing w:val="-1"/>
          <w:sz w:val="26"/>
          <w:szCs w:val="26"/>
        </w:rPr>
        <w:t xml:space="preserve"> </w:t>
      </w:r>
      <w:proofErr w:type="spellStart"/>
      <w:r w:rsidR="00C0241B" w:rsidRPr="00C0241B">
        <w:rPr>
          <w:spacing w:val="-1"/>
          <w:sz w:val="26"/>
          <w:szCs w:val="26"/>
        </w:rPr>
        <w:t>này</w:t>
      </w:r>
      <w:proofErr w:type="spellEnd"/>
      <w:r w:rsidR="00C0241B" w:rsidRPr="00C0241B">
        <w:rPr>
          <w:spacing w:val="-1"/>
          <w:sz w:val="26"/>
          <w:szCs w:val="26"/>
        </w:rPr>
        <w:t xml:space="preserve"> </w:t>
      </w:r>
      <w:proofErr w:type="spellStart"/>
      <w:r w:rsidR="00C0241B" w:rsidRPr="00C0241B">
        <w:rPr>
          <w:spacing w:val="-1"/>
          <w:sz w:val="26"/>
          <w:szCs w:val="26"/>
        </w:rPr>
        <w:t>được</w:t>
      </w:r>
      <w:proofErr w:type="spellEnd"/>
      <w:r w:rsidR="00C0241B" w:rsidRPr="00C0241B">
        <w:rPr>
          <w:spacing w:val="-1"/>
          <w:sz w:val="26"/>
          <w:szCs w:val="26"/>
        </w:rPr>
        <w:t xml:space="preserve"> </w:t>
      </w:r>
      <w:proofErr w:type="spellStart"/>
      <w:r w:rsidR="00C0241B" w:rsidRPr="00C0241B">
        <w:rPr>
          <w:spacing w:val="-1"/>
          <w:sz w:val="26"/>
          <w:szCs w:val="26"/>
        </w:rPr>
        <w:t>áp</w:t>
      </w:r>
      <w:proofErr w:type="spellEnd"/>
      <w:r w:rsidR="00C0241B" w:rsidRPr="00C0241B">
        <w:rPr>
          <w:spacing w:val="-1"/>
          <w:sz w:val="26"/>
          <w:szCs w:val="26"/>
        </w:rPr>
        <w:t xml:space="preserve"> </w:t>
      </w:r>
      <w:proofErr w:type="spellStart"/>
      <w:r w:rsidR="00C0241B" w:rsidRPr="00C0241B">
        <w:rPr>
          <w:spacing w:val="-1"/>
          <w:sz w:val="26"/>
          <w:szCs w:val="26"/>
        </w:rPr>
        <w:t>dụng</w:t>
      </w:r>
      <w:proofErr w:type="spellEnd"/>
      <w:r w:rsidR="00C0241B" w:rsidRPr="00C0241B">
        <w:rPr>
          <w:spacing w:val="-1"/>
          <w:sz w:val="26"/>
          <w:szCs w:val="26"/>
        </w:rPr>
        <w:t xml:space="preserve"> </w:t>
      </w:r>
      <w:proofErr w:type="spellStart"/>
      <w:r w:rsidR="00C0241B" w:rsidRPr="00C0241B">
        <w:rPr>
          <w:spacing w:val="-1"/>
          <w:sz w:val="26"/>
          <w:szCs w:val="26"/>
        </w:rPr>
        <w:t>chập</w:t>
      </w:r>
      <w:proofErr w:type="spellEnd"/>
      <w:r w:rsidR="00C0241B" w:rsidRPr="00C0241B">
        <w:rPr>
          <w:spacing w:val="-1"/>
          <w:sz w:val="26"/>
          <w:szCs w:val="26"/>
        </w:rPr>
        <w:t xml:space="preserve"> </w:t>
      </w:r>
      <w:proofErr w:type="spellStart"/>
      <w:r w:rsidR="00C0241B" w:rsidRPr="00C0241B">
        <w:rPr>
          <w:spacing w:val="-1"/>
          <w:sz w:val="26"/>
          <w:szCs w:val="26"/>
        </w:rPr>
        <w:t>với</w:t>
      </w:r>
      <w:proofErr w:type="spellEnd"/>
      <w:r w:rsidR="00C0241B" w:rsidRPr="00C0241B">
        <w:rPr>
          <w:spacing w:val="-1"/>
          <w:sz w:val="26"/>
          <w:szCs w:val="26"/>
        </w:rPr>
        <w:t xml:space="preserve"> </w:t>
      </w:r>
      <w:proofErr w:type="spellStart"/>
      <w:r w:rsidR="00C0241B" w:rsidRPr="00C0241B">
        <w:rPr>
          <w:spacing w:val="-1"/>
          <w:sz w:val="26"/>
          <w:szCs w:val="26"/>
        </w:rPr>
        <w:t>hình</w:t>
      </w:r>
      <w:proofErr w:type="spellEnd"/>
      <w:r w:rsidR="00C0241B" w:rsidRPr="00C0241B">
        <w:rPr>
          <w:spacing w:val="-1"/>
          <w:sz w:val="26"/>
          <w:szCs w:val="26"/>
        </w:rPr>
        <w:t xml:space="preserve"> </w:t>
      </w:r>
      <w:proofErr w:type="spellStart"/>
      <w:r w:rsidR="00C0241B" w:rsidRPr="00C0241B">
        <w:rPr>
          <w:spacing w:val="-1"/>
          <w:sz w:val="26"/>
          <w:szCs w:val="26"/>
        </w:rPr>
        <w:t>ảnh</w:t>
      </w:r>
      <w:proofErr w:type="spellEnd"/>
      <w:r w:rsidR="00C0241B" w:rsidRPr="00C0241B">
        <w:rPr>
          <w:spacing w:val="-1"/>
          <w:sz w:val="26"/>
          <w:szCs w:val="26"/>
        </w:rPr>
        <w:t xml:space="preserve"> </w:t>
      </w:r>
      <w:proofErr w:type="spellStart"/>
      <w:r w:rsidR="00C0241B" w:rsidRPr="00C0241B">
        <w:rPr>
          <w:spacing w:val="-1"/>
          <w:sz w:val="26"/>
          <w:szCs w:val="26"/>
        </w:rPr>
        <w:t>đầu</w:t>
      </w:r>
      <w:proofErr w:type="spellEnd"/>
      <w:r w:rsidR="00C0241B" w:rsidRPr="00C0241B">
        <w:rPr>
          <w:spacing w:val="-1"/>
          <w:sz w:val="26"/>
          <w:szCs w:val="26"/>
        </w:rPr>
        <w:t xml:space="preserve"> </w:t>
      </w:r>
      <w:proofErr w:type="spellStart"/>
      <w:r w:rsidR="00C0241B" w:rsidRPr="00C0241B">
        <w:rPr>
          <w:spacing w:val="-1"/>
          <w:sz w:val="26"/>
          <w:szCs w:val="26"/>
        </w:rPr>
        <w:t>vào</w:t>
      </w:r>
      <w:proofErr w:type="spellEnd"/>
      <w:r w:rsidR="00C0241B" w:rsidRPr="00C0241B">
        <w:rPr>
          <w:spacing w:val="-1"/>
          <w:sz w:val="26"/>
          <w:szCs w:val="26"/>
        </w:rPr>
        <w:t xml:space="preserve"> </w:t>
      </w:r>
      <w:proofErr w:type="spellStart"/>
      <w:r w:rsidR="00C0241B" w:rsidRPr="00C0241B">
        <w:rPr>
          <w:spacing w:val="-1"/>
          <w:sz w:val="26"/>
          <w:szCs w:val="26"/>
        </w:rPr>
        <w:t>đen</w:t>
      </w:r>
      <w:proofErr w:type="spellEnd"/>
      <w:r w:rsidR="00C0241B" w:rsidRPr="00C0241B">
        <w:rPr>
          <w:spacing w:val="-1"/>
          <w:sz w:val="26"/>
          <w:szCs w:val="26"/>
        </w:rPr>
        <w:t xml:space="preserve"> </w:t>
      </w:r>
      <w:proofErr w:type="spellStart"/>
      <w:r w:rsidR="00C0241B" w:rsidRPr="00C0241B">
        <w:rPr>
          <w:spacing w:val="-1"/>
          <w:sz w:val="26"/>
          <w:szCs w:val="26"/>
        </w:rPr>
        <w:t>trắng</w:t>
      </w:r>
      <w:proofErr w:type="spellEnd"/>
      <w:r w:rsidR="00C0241B" w:rsidRPr="00C0241B">
        <w:rPr>
          <w:spacing w:val="-1"/>
          <w:sz w:val="26"/>
          <w:szCs w:val="26"/>
        </w:rPr>
        <w:t xml:space="preserve"> </w:t>
      </w:r>
      <w:proofErr w:type="spellStart"/>
      <w:r w:rsidR="00C0241B" w:rsidRPr="00C0241B">
        <w:rPr>
          <w:spacing w:val="-1"/>
          <w:sz w:val="26"/>
          <w:szCs w:val="26"/>
        </w:rPr>
        <w:t>để</w:t>
      </w:r>
      <w:proofErr w:type="spellEnd"/>
      <w:r w:rsidR="00C0241B" w:rsidRPr="00C0241B">
        <w:rPr>
          <w:spacing w:val="-1"/>
          <w:sz w:val="26"/>
          <w:szCs w:val="26"/>
        </w:rPr>
        <w:t xml:space="preserve"> </w:t>
      </w:r>
      <w:proofErr w:type="spellStart"/>
      <w:r w:rsidR="00C0241B" w:rsidRPr="00C0241B">
        <w:rPr>
          <w:spacing w:val="-1"/>
          <w:sz w:val="26"/>
          <w:szCs w:val="26"/>
        </w:rPr>
        <w:t>phát</w:t>
      </w:r>
      <w:proofErr w:type="spellEnd"/>
      <w:r w:rsidR="00C0241B" w:rsidRPr="00C0241B">
        <w:rPr>
          <w:spacing w:val="-1"/>
          <w:sz w:val="26"/>
          <w:szCs w:val="26"/>
        </w:rPr>
        <w:t xml:space="preserve"> </w:t>
      </w:r>
      <w:proofErr w:type="spellStart"/>
      <w:r w:rsidR="00C0241B" w:rsidRPr="00C0241B">
        <w:rPr>
          <w:spacing w:val="-1"/>
          <w:sz w:val="26"/>
          <w:szCs w:val="26"/>
        </w:rPr>
        <w:t>hiện</w:t>
      </w:r>
      <w:proofErr w:type="spellEnd"/>
      <w:r w:rsidR="00C0241B" w:rsidRPr="00C0241B">
        <w:rPr>
          <w:spacing w:val="-1"/>
          <w:sz w:val="26"/>
          <w:szCs w:val="26"/>
        </w:rPr>
        <w:t xml:space="preserve"> </w:t>
      </w:r>
      <w:proofErr w:type="spellStart"/>
      <w:r w:rsidR="00C0241B" w:rsidRPr="00C0241B">
        <w:rPr>
          <w:spacing w:val="-1"/>
          <w:sz w:val="26"/>
          <w:szCs w:val="26"/>
        </w:rPr>
        <w:t>các</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với</w:t>
      </w:r>
      <w:proofErr w:type="spellEnd"/>
      <w:r w:rsidR="00C0241B" w:rsidRPr="00C0241B">
        <w:rPr>
          <w:spacing w:val="-1"/>
          <w:sz w:val="26"/>
          <w:szCs w:val="26"/>
        </w:rPr>
        <w:t xml:space="preserve"> </w:t>
      </w:r>
      <w:proofErr w:type="spellStart"/>
      <w:r w:rsidR="00C0241B" w:rsidRPr="00C0241B">
        <w:rPr>
          <w:spacing w:val="-1"/>
          <w:sz w:val="26"/>
          <w:szCs w:val="26"/>
        </w:rPr>
        <w:t>giá</w:t>
      </w:r>
      <w:proofErr w:type="spellEnd"/>
      <w:r w:rsidR="00C0241B" w:rsidRPr="00C0241B">
        <w:rPr>
          <w:spacing w:val="-1"/>
          <w:sz w:val="26"/>
          <w:szCs w:val="26"/>
        </w:rPr>
        <w:t xml:space="preserve"> </w:t>
      </w:r>
      <w:proofErr w:type="spellStart"/>
      <w:r w:rsidR="00C0241B" w:rsidRPr="00C0241B">
        <w:rPr>
          <w:spacing w:val="-1"/>
          <w:sz w:val="26"/>
          <w:szCs w:val="26"/>
        </w:rPr>
        <w:t>trị</w:t>
      </w:r>
      <w:proofErr w:type="spellEnd"/>
      <w:r w:rsidR="00C0241B" w:rsidRPr="00C0241B">
        <w:rPr>
          <w:spacing w:val="-1"/>
          <w:sz w:val="26"/>
          <w:szCs w:val="26"/>
        </w:rPr>
        <w:t xml:space="preserve"> </w:t>
      </w:r>
      <w:proofErr w:type="spellStart"/>
      <w:r w:rsidR="00C0241B" w:rsidRPr="00C0241B">
        <w:rPr>
          <w:spacing w:val="-1"/>
          <w:sz w:val="26"/>
          <w:szCs w:val="26"/>
        </w:rPr>
        <w:t>bằng</w:t>
      </w:r>
      <w:proofErr w:type="spellEnd"/>
      <w:r w:rsidR="00C0241B" w:rsidRPr="00C0241B">
        <w:rPr>
          <w:spacing w:val="-1"/>
          <w:sz w:val="26"/>
          <w:szCs w:val="26"/>
        </w:rPr>
        <w:t xml:space="preserve"> </w:t>
      </w:r>
      <w:proofErr w:type="spellStart"/>
      <w:r w:rsidR="00C0241B" w:rsidRPr="00C0241B">
        <w:rPr>
          <w:spacing w:val="-1"/>
          <w:sz w:val="26"/>
          <w:szCs w:val="26"/>
        </w:rPr>
        <w:t>không</w:t>
      </w:r>
      <w:proofErr w:type="spellEnd"/>
      <w:r w:rsidR="00C0241B" w:rsidRPr="00C0241B">
        <w:rPr>
          <w:spacing w:val="-1"/>
          <w:sz w:val="26"/>
          <w:szCs w:val="26"/>
        </w:rPr>
        <w:t xml:space="preserve"> </w:t>
      </w:r>
      <w:proofErr w:type="spellStart"/>
      <w:r w:rsidR="00C0241B" w:rsidRPr="00C0241B">
        <w:rPr>
          <w:spacing w:val="-1"/>
          <w:sz w:val="26"/>
          <w:szCs w:val="26"/>
        </w:rPr>
        <w:t>của</w:t>
      </w:r>
      <w:proofErr w:type="spellEnd"/>
      <w:r w:rsidR="00C0241B" w:rsidRPr="00C0241B">
        <w:rPr>
          <w:spacing w:val="-1"/>
          <w:sz w:val="26"/>
          <w:szCs w:val="26"/>
        </w:rPr>
        <w:t xml:space="preserve"> </w:t>
      </w:r>
      <w:proofErr w:type="spellStart"/>
      <w:r w:rsidR="00C0241B" w:rsidRPr="00C0241B">
        <w:rPr>
          <w:spacing w:val="-1"/>
          <w:sz w:val="26"/>
          <w:szCs w:val="26"/>
        </w:rPr>
        <w:t>đạo</w:t>
      </w:r>
      <w:proofErr w:type="spellEnd"/>
      <w:r w:rsidR="00C0241B" w:rsidRPr="00C0241B">
        <w:rPr>
          <w:spacing w:val="-1"/>
          <w:sz w:val="26"/>
          <w:szCs w:val="26"/>
        </w:rPr>
        <w:t xml:space="preserve"> </w:t>
      </w:r>
      <w:proofErr w:type="spellStart"/>
      <w:r w:rsidR="00C0241B" w:rsidRPr="00C0241B">
        <w:rPr>
          <w:spacing w:val="-1"/>
          <w:sz w:val="26"/>
          <w:szCs w:val="26"/>
        </w:rPr>
        <w:t>hàm</w:t>
      </w:r>
      <w:proofErr w:type="spellEnd"/>
      <w:r w:rsidR="00C0241B" w:rsidRPr="00C0241B">
        <w:rPr>
          <w:spacing w:val="-1"/>
          <w:sz w:val="26"/>
          <w:szCs w:val="26"/>
        </w:rPr>
        <w:t xml:space="preserve"> </w:t>
      </w:r>
      <w:proofErr w:type="spellStart"/>
      <w:r w:rsidR="00C0241B" w:rsidRPr="00C0241B">
        <w:rPr>
          <w:spacing w:val="-1"/>
          <w:sz w:val="26"/>
          <w:szCs w:val="26"/>
        </w:rPr>
        <w:t>bậc</w:t>
      </w:r>
      <w:proofErr w:type="spellEnd"/>
      <w:r w:rsidR="00C0241B" w:rsidRPr="00C0241B">
        <w:rPr>
          <w:spacing w:val="-1"/>
          <w:sz w:val="26"/>
          <w:szCs w:val="26"/>
        </w:rPr>
        <w:t xml:space="preserve"> </w:t>
      </w:r>
      <w:proofErr w:type="spellStart"/>
      <w:r w:rsidR="00C0241B" w:rsidRPr="00C0241B">
        <w:rPr>
          <w:spacing w:val="-1"/>
          <w:sz w:val="26"/>
          <w:szCs w:val="26"/>
        </w:rPr>
        <w:t>hai</w:t>
      </w:r>
      <w:proofErr w:type="spellEnd"/>
      <w:r w:rsidR="00C0241B" w:rsidRPr="00C0241B">
        <w:rPr>
          <w:spacing w:val="-1"/>
          <w:sz w:val="26"/>
          <w:szCs w:val="26"/>
        </w:rPr>
        <w:t xml:space="preserve">. </w:t>
      </w:r>
      <w:proofErr w:type="spellStart"/>
      <w:r w:rsidR="00C0241B" w:rsidRPr="00C0241B">
        <w:rPr>
          <w:spacing w:val="-1"/>
          <w:sz w:val="26"/>
          <w:szCs w:val="26"/>
        </w:rPr>
        <w:t>Chúng</w:t>
      </w:r>
      <w:proofErr w:type="spellEnd"/>
      <w:r w:rsidR="00C0241B" w:rsidRPr="00C0241B">
        <w:rPr>
          <w:spacing w:val="-1"/>
          <w:sz w:val="26"/>
          <w:szCs w:val="26"/>
        </w:rPr>
        <w:t xml:space="preserve"> ta </w:t>
      </w:r>
      <w:proofErr w:type="spellStart"/>
      <w:r w:rsidR="00C0241B" w:rsidRPr="00C0241B">
        <w:rPr>
          <w:spacing w:val="-1"/>
          <w:sz w:val="26"/>
          <w:szCs w:val="26"/>
        </w:rPr>
        <w:t>thiết</w:t>
      </w:r>
      <w:proofErr w:type="spellEnd"/>
      <w:r w:rsidR="00C0241B" w:rsidRPr="00C0241B">
        <w:rPr>
          <w:spacing w:val="-1"/>
          <w:sz w:val="26"/>
          <w:szCs w:val="26"/>
        </w:rPr>
        <w:t xml:space="preserve"> </w:t>
      </w:r>
      <w:proofErr w:type="spellStart"/>
      <w:r w:rsidR="00C0241B" w:rsidRPr="00C0241B">
        <w:rPr>
          <w:spacing w:val="-1"/>
          <w:sz w:val="26"/>
          <w:szCs w:val="26"/>
        </w:rPr>
        <w:t>lập</w:t>
      </w:r>
      <w:proofErr w:type="spellEnd"/>
      <w:r w:rsidR="00C0241B" w:rsidRPr="00C0241B">
        <w:rPr>
          <w:spacing w:val="-1"/>
          <w:sz w:val="26"/>
          <w:szCs w:val="26"/>
        </w:rPr>
        <w:t xml:space="preserve"> </w:t>
      </w:r>
      <w:proofErr w:type="spellStart"/>
      <w:r w:rsidR="00C0241B" w:rsidRPr="00C0241B">
        <w:rPr>
          <w:spacing w:val="-1"/>
          <w:sz w:val="26"/>
          <w:szCs w:val="26"/>
        </w:rPr>
        <w:t>một</w:t>
      </w:r>
      <w:proofErr w:type="spellEnd"/>
      <w:r w:rsidR="00C0241B" w:rsidRPr="00C0241B">
        <w:rPr>
          <w:spacing w:val="-1"/>
          <w:sz w:val="26"/>
          <w:szCs w:val="26"/>
        </w:rPr>
        <w:t xml:space="preserve"> </w:t>
      </w:r>
      <w:proofErr w:type="spellStart"/>
      <w:r w:rsidR="00C0241B" w:rsidRPr="00C0241B">
        <w:rPr>
          <w:spacing w:val="-1"/>
          <w:sz w:val="26"/>
          <w:szCs w:val="26"/>
        </w:rPr>
        <w:t>ngưỡng</w:t>
      </w:r>
      <w:proofErr w:type="spellEnd"/>
      <w:r w:rsidR="00C0241B" w:rsidRPr="00C0241B">
        <w:rPr>
          <w:spacing w:val="-1"/>
          <w:sz w:val="26"/>
          <w:szCs w:val="26"/>
        </w:rPr>
        <w:t xml:space="preserve"> </w:t>
      </w:r>
      <w:proofErr w:type="spellStart"/>
      <w:r w:rsidR="00C0241B" w:rsidRPr="00C0241B">
        <w:rPr>
          <w:spacing w:val="-1"/>
          <w:sz w:val="26"/>
          <w:szCs w:val="26"/>
        </w:rPr>
        <w:t>cho</w:t>
      </w:r>
      <w:proofErr w:type="spellEnd"/>
      <w:r w:rsidR="00C0241B" w:rsidRPr="00C0241B">
        <w:rPr>
          <w:spacing w:val="-1"/>
          <w:sz w:val="26"/>
          <w:szCs w:val="26"/>
        </w:rPr>
        <w:t xml:space="preserve"> </w:t>
      </w:r>
      <w:proofErr w:type="spellStart"/>
      <w:r w:rsidR="00C0241B" w:rsidRPr="00C0241B">
        <w:rPr>
          <w:spacing w:val="-1"/>
          <w:sz w:val="26"/>
          <w:szCs w:val="26"/>
        </w:rPr>
        <w:t>các</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này</w:t>
      </w:r>
      <w:proofErr w:type="spellEnd"/>
      <w:r w:rsidR="00C0241B" w:rsidRPr="00C0241B">
        <w:rPr>
          <w:spacing w:val="-1"/>
          <w:sz w:val="26"/>
          <w:szCs w:val="26"/>
        </w:rPr>
        <w:t xml:space="preserve"> </w:t>
      </w:r>
      <w:proofErr w:type="spellStart"/>
      <w:r w:rsidR="00C0241B" w:rsidRPr="00C0241B">
        <w:rPr>
          <w:spacing w:val="-1"/>
          <w:sz w:val="26"/>
          <w:szCs w:val="26"/>
        </w:rPr>
        <w:t>và</w:t>
      </w:r>
      <w:proofErr w:type="spellEnd"/>
      <w:r w:rsidR="00C0241B" w:rsidRPr="00C0241B">
        <w:rPr>
          <w:spacing w:val="-1"/>
          <w:sz w:val="26"/>
          <w:szCs w:val="26"/>
        </w:rPr>
        <w:t xml:space="preserve"> </w:t>
      </w:r>
      <w:proofErr w:type="spellStart"/>
      <w:r w:rsidR="00C0241B" w:rsidRPr="00C0241B">
        <w:rPr>
          <w:spacing w:val="-1"/>
          <w:sz w:val="26"/>
          <w:szCs w:val="26"/>
        </w:rPr>
        <w:t>chỉ</w:t>
      </w:r>
      <w:proofErr w:type="spellEnd"/>
      <w:r w:rsidR="00C0241B" w:rsidRPr="00C0241B">
        <w:rPr>
          <w:spacing w:val="-1"/>
          <w:sz w:val="26"/>
          <w:szCs w:val="26"/>
        </w:rPr>
        <w:t xml:space="preserve"> </w:t>
      </w:r>
      <w:proofErr w:type="spellStart"/>
      <w:r w:rsidR="00C0241B" w:rsidRPr="00C0241B">
        <w:rPr>
          <w:spacing w:val="-1"/>
          <w:sz w:val="26"/>
          <w:szCs w:val="26"/>
        </w:rPr>
        <w:t>giữ</w:t>
      </w:r>
      <w:proofErr w:type="spellEnd"/>
      <w:r w:rsidR="00C0241B" w:rsidRPr="00C0241B">
        <w:rPr>
          <w:spacing w:val="-1"/>
          <w:sz w:val="26"/>
          <w:szCs w:val="26"/>
        </w:rPr>
        <w:t xml:space="preserve"> </w:t>
      </w:r>
      <w:proofErr w:type="spellStart"/>
      <w:r w:rsidR="00C0241B" w:rsidRPr="00C0241B">
        <w:rPr>
          <w:spacing w:val="-1"/>
          <w:sz w:val="26"/>
          <w:szCs w:val="26"/>
        </w:rPr>
        <w:t>lại</w:t>
      </w:r>
      <w:proofErr w:type="spellEnd"/>
      <w:r w:rsidR="00C0241B" w:rsidRPr="00C0241B">
        <w:rPr>
          <w:spacing w:val="-1"/>
          <w:sz w:val="26"/>
          <w:szCs w:val="26"/>
        </w:rPr>
        <w:t xml:space="preserve"> </w:t>
      </w:r>
      <w:proofErr w:type="spellStart"/>
      <w:r w:rsidR="00C0241B" w:rsidRPr="00C0241B">
        <w:rPr>
          <w:spacing w:val="-1"/>
          <w:sz w:val="26"/>
          <w:szCs w:val="26"/>
        </w:rPr>
        <w:t>những</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vượt</w:t>
      </w:r>
      <w:proofErr w:type="spellEnd"/>
      <w:r w:rsidR="00C0241B" w:rsidRPr="00C0241B">
        <w:rPr>
          <w:spacing w:val="-1"/>
          <w:sz w:val="26"/>
          <w:szCs w:val="26"/>
        </w:rPr>
        <w:t xml:space="preserve"> qua </w:t>
      </w:r>
      <w:proofErr w:type="spellStart"/>
      <w:r w:rsidR="00C0241B" w:rsidRPr="00C0241B">
        <w:rPr>
          <w:spacing w:val="-1"/>
          <w:sz w:val="26"/>
          <w:szCs w:val="26"/>
        </w:rPr>
        <w:t>ngưỡng</w:t>
      </w:r>
      <w:proofErr w:type="spellEnd"/>
      <w:r w:rsidR="00C0241B" w:rsidRPr="00C0241B">
        <w:rPr>
          <w:spacing w:val="-1"/>
          <w:sz w:val="26"/>
          <w:szCs w:val="26"/>
        </w:rPr>
        <w:t xml:space="preserve"> </w:t>
      </w:r>
      <w:proofErr w:type="spellStart"/>
      <w:r w:rsidR="00C0241B" w:rsidRPr="00C0241B">
        <w:rPr>
          <w:spacing w:val="-1"/>
          <w:sz w:val="26"/>
          <w:szCs w:val="26"/>
        </w:rPr>
        <w:t>đó</w:t>
      </w:r>
      <w:proofErr w:type="spellEnd"/>
      <w:r w:rsidR="00C0241B" w:rsidRPr="00C0241B">
        <w:rPr>
          <w:spacing w:val="-1"/>
          <w:sz w:val="26"/>
          <w:szCs w:val="26"/>
        </w:rPr>
        <w:t xml:space="preserve">. Các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mạnh</w:t>
      </w:r>
      <w:proofErr w:type="spellEnd"/>
      <w:r w:rsidR="00C0241B" w:rsidRPr="00C0241B">
        <w:rPr>
          <w:spacing w:val="-1"/>
          <w:sz w:val="26"/>
          <w:szCs w:val="26"/>
        </w:rPr>
        <w:t xml:space="preserve"> </w:t>
      </w:r>
      <w:proofErr w:type="spellStart"/>
      <w:r w:rsidR="00C0241B" w:rsidRPr="00C0241B">
        <w:rPr>
          <w:spacing w:val="-1"/>
          <w:sz w:val="26"/>
          <w:szCs w:val="26"/>
        </w:rPr>
        <w:t>là</w:t>
      </w:r>
      <w:proofErr w:type="spellEnd"/>
      <w:r w:rsidR="00C0241B" w:rsidRPr="00C0241B">
        <w:rPr>
          <w:spacing w:val="-1"/>
          <w:sz w:val="26"/>
          <w:szCs w:val="26"/>
        </w:rPr>
        <w:t xml:space="preserve"> </w:t>
      </w:r>
      <w:proofErr w:type="spellStart"/>
      <w:r w:rsidR="00C0241B" w:rsidRPr="00C0241B">
        <w:rPr>
          <w:spacing w:val="-1"/>
          <w:sz w:val="26"/>
          <w:szCs w:val="26"/>
        </w:rPr>
        <w:t>những</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có</w:t>
      </w:r>
      <w:proofErr w:type="spellEnd"/>
      <w:r w:rsidR="00C0241B" w:rsidRPr="00C0241B">
        <w:rPr>
          <w:spacing w:val="-1"/>
          <w:sz w:val="26"/>
          <w:szCs w:val="26"/>
        </w:rPr>
        <w:t xml:space="preserve"> </w:t>
      </w:r>
      <w:proofErr w:type="spellStart"/>
      <w:r w:rsidR="00C0241B" w:rsidRPr="00C0241B">
        <w:rPr>
          <w:spacing w:val="-1"/>
          <w:sz w:val="26"/>
          <w:szCs w:val="26"/>
        </w:rPr>
        <w:t>sự</w:t>
      </w:r>
      <w:proofErr w:type="spellEnd"/>
      <w:r w:rsidR="00C0241B" w:rsidRPr="00C0241B">
        <w:rPr>
          <w:spacing w:val="-1"/>
          <w:sz w:val="26"/>
          <w:szCs w:val="26"/>
        </w:rPr>
        <w:t xml:space="preserve"> </w:t>
      </w:r>
      <w:proofErr w:type="spellStart"/>
      <w:r w:rsidR="00C0241B" w:rsidRPr="00C0241B">
        <w:rPr>
          <w:spacing w:val="-1"/>
          <w:sz w:val="26"/>
          <w:szCs w:val="26"/>
        </w:rPr>
        <w:t>chênh</w:t>
      </w:r>
      <w:proofErr w:type="spellEnd"/>
      <w:r w:rsidR="00C0241B" w:rsidRPr="00C0241B">
        <w:rPr>
          <w:spacing w:val="-1"/>
          <w:sz w:val="26"/>
          <w:szCs w:val="26"/>
        </w:rPr>
        <w:t xml:space="preserve"> </w:t>
      </w:r>
      <w:proofErr w:type="spellStart"/>
      <w:r w:rsidR="00C0241B" w:rsidRPr="00C0241B">
        <w:rPr>
          <w:spacing w:val="-1"/>
          <w:sz w:val="26"/>
          <w:szCs w:val="26"/>
        </w:rPr>
        <w:t>lệch</w:t>
      </w:r>
      <w:proofErr w:type="spellEnd"/>
      <w:r w:rsidR="00C0241B" w:rsidRPr="00C0241B">
        <w:rPr>
          <w:spacing w:val="-1"/>
          <w:sz w:val="26"/>
          <w:szCs w:val="26"/>
        </w:rPr>
        <w:t xml:space="preserve"> </w:t>
      </w:r>
      <w:proofErr w:type="spellStart"/>
      <w:r w:rsidR="00C0241B" w:rsidRPr="00C0241B">
        <w:rPr>
          <w:spacing w:val="-1"/>
          <w:sz w:val="26"/>
          <w:szCs w:val="26"/>
        </w:rPr>
        <w:t>lớn</w:t>
      </w:r>
      <w:proofErr w:type="spellEnd"/>
      <w:r w:rsidR="00C0241B" w:rsidRPr="00C0241B">
        <w:rPr>
          <w:spacing w:val="-1"/>
          <w:sz w:val="26"/>
          <w:szCs w:val="26"/>
        </w:rPr>
        <w:t xml:space="preserve"> </w:t>
      </w:r>
      <w:proofErr w:type="spellStart"/>
      <w:r w:rsidR="00C0241B" w:rsidRPr="00C0241B">
        <w:rPr>
          <w:spacing w:val="-1"/>
          <w:sz w:val="26"/>
          <w:szCs w:val="26"/>
        </w:rPr>
        <w:t>giữa</w:t>
      </w:r>
      <w:proofErr w:type="spellEnd"/>
      <w:r w:rsidR="00C0241B" w:rsidRPr="00C0241B">
        <w:rPr>
          <w:spacing w:val="-1"/>
          <w:sz w:val="26"/>
          <w:szCs w:val="26"/>
        </w:rPr>
        <w:t xml:space="preserve"> </w:t>
      </w:r>
      <w:proofErr w:type="spellStart"/>
      <w:r w:rsidR="00C0241B" w:rsidRPr="00C0241B">
        <w:rPr>
          <w:spacing w:val="-1"/>
          <w:sz w:val="26"/>
          <w:szCs w:val="26"/>
        </w:rPr>
        <w:t>giá</w:t>
      </w:r>
      <w:proofErr w:type="spellEnd"/>
      <w:r w:rsidR="00C0241B" w:rsidRPr="00C0241B">
        <w:rPr>
          <w:spacing w:val="-1"/>
          <w:sz w:val="26"/>
          <w:szCs w:val="26"/>
        </w:rPr>
        <w:t xml:space="preserve"> </w:t>
      </w:r>
      <w:proofErr w:type="spellStart"/>
      <w:r w:rsidR="00C0241B" w:rsidRPr="00C0241B">
        <w:rPr>
          <w:spacing w:val="-1"/>
          <w:sz w:val="26"/>
          <w:szCs w:val="26"/>
        </w:rPr>
        <w:t>trị</w:t>
      </w:r>
      <w:proofErr w:type="spellEnd"/>
      <w:r w:rsidR="00C0241B" w:rsidRPr="00C0241B">
        <w:rPr>
          <w:spacing w:val="-1"/>
          <w:sz w:val="26"/>
          <w:szCs w:val="26"/>
        </w:rPr>
        <w:t xml:space="preserve"> </w:t>
      </w:r>
      <w:proofErr w:type="spellStart"/>
      <w:r w:rsidR="00C0241B" w:rsidRPr="00C0241B">
        <w:rPr>
          <w:spacing w:val="-1"/>
          <w:sz w:val="26"/>
          <w:szCs w:val="26"/>
        </w:rPr>
        <w:t>cực</w:t>
      </w:r>
      <w:proofErr w:type="spellEnd"/>
      <w:r w:rsidR="00C0241B" w:rsidRPr="00C0241B">
        <w:rPr>
          <w:spacing w:val="-1"/>
          <w:sz w:val="26"/>
          <w:szCs w:val="26"/>
        </w:rPr>
        <w:t xml:space="preserve"> </w:t>
      </w:r>
      <w:proofErr w:type="spellStart"/>
      <w:r w:rsidR="00C0241B" w:rsidRPr="00C0241B">
        <w:rPr>
          <w:spacing w:val="-1"/>
          <w:sz w:val="26"/>
          <w:szCs w:val="26"/>
        </w:rPr>
        <w:t>đại</w:t>
      </w:r>
      <w:proofErr w:type="spellEnd"/>
      <w:r w:rsidR="00C0241B" w:rsidRPr="00C0241B">
        <w:rPr>
          <w:spacing w:val="-1"/>
          <w:sz w:val="26"/>
          <w:szCs w:val="26"/>
        </w:rPr>
        <w:t xml:space="preserve"> </w:t>
      </w:r>
      <w:proofErr w:type="spellStart"/>
      <w:r w:rsidR="00C0241B" w:rsidRPr="00C0241B">
        <w:rPr>
          <w:spacing w:val="-1"/>
          <w:sz w:val="26"/>
          <w:szCs w:val="26"/>
        </w:rPr>
        <w:t>dương</w:t>
      </w:r>
      <w:proofErr w:type="spellEnd"/>
      <w:r w:rsidR="00C0241B" w:rsidRPr="00C0241B">
        <w:rPr>
          <w:spacing w:val="-1"/>
          <w:sz w:val="26"/>
          <w:szCs w:val="26"/>
        </w:rPr>
        <w:t xml:space="preserve"> </w:t>
      </w:r>
      <w:proofErr w:type="spellStart"/>
      <w:r w:rsidR="00C0241B" w:rsidRPr="00C0241B">
        <w:rPr>
          <w:spacing w:val="-1"/>
          <w:sz w:val="26"/>
          <w:szCs w:val="26"/>
        </w:rPr>
        <w:t>và</w:t>
      </w:r>
      <w:proofErr w:type="spellEnd"/>
      <w:r w:rsidR="00C0241B" w:rsidRPr="00C0241B">
        <w:rPr>
          <w:spacing w:val="-1"/>
          <w:sz w:val="26"/>
          <w:szCs w:val="26"/>
        </w:rPr>
        <w:t xml:space="preserve"> </w:t>
      </w:r>
      <w:proofErr w:type="spellStart"/>
      <w:r w:rsidR="00C0241B" w:rsidRPr="00C0241B">
        <w:rPr>
          <w:spacing w:val="-1"/>
          <w:sz w:val="26"/>
          <w:szCs w:val="26"/>
        </w:rPr>
        <w:t>cực</w:t>
      </w:r>
      <w:proofErr w:type="spellEnd"/>
      <w:r w:rsidR="00C0241B" w:rsidRPr="00C0241B">
        <w:rPr>
          <w:spacing w:val="-1"/>
          <w:sz w:val="26"/>
          <w:szCs w:val="26"/>
        </w:rPr>
        <w:t xml:space="preserve"> </w:t>
      </w:r>
      <w:proofErr w:type="spellStart"/>
      <w:r w:rsidR="00C0241B" w:rsidRPr="00C0241B">
        <w:rPr>
          <w:spacing w:val="-1"/>
          <w:sz w:val="26"/>
          <w:szCs w:val="26"/>
        </w:rPr>
        <w:t>tiểu</w:t>
      </w:r>
      <w:proofErr w:type="spellEnd"/>
      <w:r w:rsidR="00C0241B" w:rsidRPr="00C0241B">
        <w:rPr>
          <w:spacing w:val="-1"/>
          <w:sz w:val="26"/>
          <w:szCs w:val="26"/>
        </w:rPr>
        <w:t xml:space="preserve"> </w:t>
      </w:r>
      <w:proofErr w:type="spellStart"/>
      <w:r w:rsidR="00C0241B" w:rsidRPr="00C0241B">
        <w:rPr>
          <w:spacing w:val="-1"/>
          <w:sz w:val="26"/>
          <w:szCs w:val="26"/>
        </w:rPr>
        <w:t>âm</w:t>
      </w:r>
      <w:proofErr w:type="spellEnd"/>
      <w:r w:rsidR="00C0241B" w:rsidRPr="00C0241B">
        <w:rPr>
          <w:spacing w:val="-1"/>
          <w:sz w:val="26"/>
          <w:szCs w:val="26"/>
        </w:rPr>
        <w:t xml:space="preserve"> ở </w:t>
      </w:r>
      <w:proofErr w:type="spellStart"/>
      <w:r w:rsidR="00C0241B" w:rsidRPr="00C0241B">
        <w:rPr>
          <w:spacing w:val="-1"/>
          <w:sz w:val="26"/>
          <w:szCs w:val="26"/>
        </w:rPr>
        <w:t>hai</w:t>
      </w:r>
      <w:proofErr w:type="spellEnd"/>
      <w:r w:rsidR="00C0241B" w:rsidRPr="00C0241B">
        <w:rPr>
          <w:spacing w:val="-1"/>
          <w:sz w:val="26"/>
          <w:szCs w:val="26"/>
        </w:rPr>
        <w:t xml:space="preserve"> </w:t>
      </w:r>
      <w:proofErr w:type="spellStart"/>
      <w:r w:rsidR="00C0241B" w:rsidRPr="00C0241B">
        <w:rPr>
          <w:spacing w:val="-1"/>
          <w:sz w:val="26"/>
          <w:szCs w:val="26"/>
        </w:rPr>
        <w:t>phía</w:t>
      </w:r>
      <w:proofErr w:type="spellEnd"/>
      <w:r w:rsidR="00C0241B" w:rsidRPr="00C0241B">
        <w:rPr>
          <w:spacing w:val="-1"/>
          <w:sz w:val="26"/>
          <w:szCs w:val="26"/>
        </w:rPr>
        <w:t xml:space="preserve"> </w:t>
      </w:r>
      <w:proofErr w:type="spellStart"/>
      <w:r w:rsidR="00C0241B" w:rsidRPr="00C0241B">
        <w:rPr>
          <w:spacing w:val="-1"/>
          <w:sz w:val="26"/>
          <w:szCs w:val="26"/>
        </w:rPr>
        <w:t>của</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Các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yếu</w:t>
      </w:r>
      <w:proofErr w:type="spellEnd"/>
      <w:r w:rsidR="00C0241B" w:rsidRPr="00C0241B">
        <w:rPr>
          <w:spacing w:val="-1"/>
          <w:sz w:val="26"/>
          <w:szCs w:val="26"/>
        </w:rPr>
        <w:t xml:space="preserve"> </w:t>
      </w:r>
      <w:proofErr w:type="spellStart"/>
      <w:r w:rsidR="00C0241B" w:rsidRPr="00C0241B">
        <w:rPr>
          <w:spacing w:val="-1"/>
          <w:sz w:val="26"/>
          <w:szCs w:val="26"/>
        </w:rPr>
        <w:t>thường</w:t>
      </w:r>
      <w:proofErr w:type="spellEnd"/>
      <w:r w:rsidR="00C0241B" w:rsidRPr="00C0241B">
        <w:rPr>
          <w:spacing w:val="-1"/>
          <w:sz w:val="26"/>
          <w:szCs w:val="26"/>
        </w:rPr>
        <w:t xml:space="preserve"> </w:t>
      </w:r>
      <w:proofErr w:type="spellStart"/>
      <w:r w:rsidR="00C0241B" w:rsidRPr="00C0241B">
        <w:rPr>
          <w:spacing w:val="-1"/>
          <w:sz w:val="26"/>
          <w:szCs w:val="26"/>
        </w:rPr>
        <w:t>là</w:t>
      </w:r>
      <w:proofErr w:type="spellEnd"/>
      <w:r w:rsidR="00C0241B" w:rsidRPr="00C0241B">
        <w:rPr>
          <w:spacing w:val="-1"/>
          <w:sz w:val="26"/>
          <w:szCs w:val="26"/>
        </w:rPr>
        <w:t xml:space="preserve"> </w:t>
      </w:r>
      <w:proofErr w:type="spellStart"/>
      <w:r w:rsidR="00C0241B" w:rsidRPr="00C0241B">
        <w:rPr>
          <w:spacing w:val="-1"/>
          <w:sz w:val="26"/>
          <w:szCs w:val="26"/>
        </w:rPr>
        <w:t>nhiễu</w:t>
      </w:r>
      <w:proofErr w:type="spellEnd"/>
      <w:r w:rsidR="00C0241B" w:rsidRPr="00C0241B">
        <w:rPr>
          <w:spacing w:val="-1"/>
          <w:sz w:val="26"/>
          <w:szCs w:val="26"/>
        </w:rPr>
        <w:t xml:space="preserve">, </w:t>
      </w:r>
      <w:proofErr w:type="spellStart"/>
      <w:r w:rsidR="00C0241B" w:rsidRPr="00C0241B">
        <w:rPr>
          <w:spacing w:val="-1"/>
          <w:sz w:val="26"/>
          <w:szCs w:val="26"/>
        </w:rPr>
        <w:t>vì</w:t>
      </w:r>
      <w:proofErr w:type="spellEnd"/>
      <w:r w:rsidR="00C0241B" w:rsidRPr="00C0241B">
        <w:rPr>
          <w:spacing w:val="-1"/>
          <w:sz w:val="26"/>
          <w:szCs w:val="26"/>
        </w:rPr>
        <w:t xml:space="preserve"> </w:t>
      </w:r>
      <w:proofErr w:type="spellStart"/>
      <w:r w:rsidR="00C0241B" w:rsidRPr="00C0241B">
        <w:rPr>
          <w:spacing w:val="-1"/>
          <w:sz w:val="26"/>
          <w:szCs w:val="26"/>
        </w:rPr>
        <w:t>vậy</w:t>
      </w:r>
      <w:proofErr w:type="spellEnd"/>
      <w:r w:rsidR="00C0241B" w:rsidRPr="00C0241B">
        <w:rPr>
          <w:spacing w:val="-1"/>
          <w:sz w:val="26"/>
          <w:szCs w:val="26"/>
        </w:rPr>
        <w:t xml:space="preserve"> </w:t>
      </w:r>
      <w:proofErr w:type="spellStart"/>
      <w:r w:rsidR="00C0241B" w:rsidRPr="00C0241B">
        <w:rPr>
          <w:spacing w:val="-1"/>
          <w:sz w:val="26"/>
          <w:szCs w:val="26"/>
        </w:rPr>
        <w:t>chúng</w:t>
      </w:r>
      <w:proofErr w:type="spellEnd"/>
      <w:r w:rsidR="00C0241B" w:rsidRPr="00C0241B">
        <w:rPr>
          <w:spacing w:val="-1"/>
          <w:sz w:val="26"/>
          <w:szCs w:val="26"/>
        </w:rPr>
        <w:t xml:space="preserve"> </w:t>
      </w:r>
      <w:proofErr w:type="spellStart"/>
      <w:r w:rsidR="00C0241B" w:rsidRPr="00C0241B">
        <w:rPr>
          <w:spacing w:val="-1"/>
          <w:sz w:val="26"/>
          <w:szCs w:val="26"/>
        </w:rPr>
        <w:t>sẽ</w:t>
      </w:r>
      <w:proofErr w:type="spellEnd"/>
      <w:r w:rsidR="00C0241B" w:rsidRPr="00C0241B">
        <w:rPr>
          <w:spacing w:val="-1"/>
          <w:sz w:val="26"/>
          <w:szCs w:val="26"/>
        </w:rPr>
        <w:t xml:space="preserve"> </w:t>
      </w:r>
      <w:proofErr w:type="spellStart"/>
      <w:r w:rsidR="00C0241B" w:rsidRPr="00C0241B">
        <w:rPr>
          <w:spacing w:val="-1"/>
          <w:sz w:val="26"/>
          <w:szCs w:val="26"/>
        </w:rPr>
        <w:t>bị</w:t>
      </w:r>
      <w:proofErr w:type="spellEnd"/>
      <w:r w:rsidR="00C0241B" w:rsidRPr="00C0241B">
        <w:rPr>
          <w:spacing w:val="-1"/>
          <w:sz w:val="26"/>
          <w:szCs w:val="26"/>
        </w:rPr>
        <w:t xml:space="preserve"> </w:t>
      </w:r>
      <w:proofErr w:type="spellStart"/>
      <w:r w:rsidR="00C0241B" w:rsidRPr="00C0241B">
        <w:rPr>
          <w:spacing w:val="-1"/>
          <w:sz w:val="26"/>
          <w:szCs w:val="26"/>
        </w:rPr>
        <w:t>loại</w:t>
      </w:r>
      <w:proofErr w:type="spellEnd"/>
      <w:r w:rsidR="00C0241B" w:rsidRPr="00C0241B">
        <w:rPr>
          <w:spacing w:val="-1"/>
          <w:sz w:val="26"/>
          <w:szCs w:val="26"/>
        </w:rPr>
        <w:t xml:space="preserve"> </w:t>
      </w:r>
      <w:proofErr w:type="spellStart"/>
      <w:r w:rsidR="00C0241B" w:rsidRPr="00C0241B">
        <w:rPr>
          <w:spacing w:val="-1"/>
          <w:sz w:val="26"/>
          <w:szCs w:val="26"/>
        </w:rPr>
        <w:t>bỏ</w:t>
      </w:r>
      <w:proofErr w:type="spellEnd"/>
      <w:r w:rsidR="00C0241B" w:rsidRPr="00C0241B">
        <w:rPr>
          <w:spacing w:val="-1"/>
          <w:sz w:val="26"/>
          <w:szCs w:val="26"/>
        </w:rPr>
        <w:t xml:space="preserve"> </w:t>
      </w:r>
      <w:proofErr w:type="spellStart"/>
      <w:r w:rsidR="00C0241B" w:rsidRPr="00C0241B">
        <w:rPr>
          <w:spacing w:val="-1"/>
          <w:sz w:val="26"/>
          <w:szCs w:val="26"/>
        </w:rPr>
        <w:t>nhờ</w:t>
      </w:r>
      <w:proofErr w:type="spellEnd"/>
      <w:r w:rsidR="00C0241B" w:rsidRPr="00C0241B">
        <w:rPr>
          <w:spacing w:val="-1"/>
          <w:sz w:val="26"/>
          <w:szCs w:val="26"/>
        </w:rPr>
        <w:t xml:space="preserve"> </w:t>
      </w:r>
      <w:proofErr w:type="spellStart"/>
      <w:r w:rsidR="00C0241B" w:rsidRPr="00C0241B">
        <w:rPr>
          <w:spacing w:val="-1"/>
          <w:sz w:val="26"/>
          <w:szCs w:val="26"/>
        </w:rPr>
        <w:t>vào</w:t>
      </w:r>
      <w:proofErr w:type="spellEnd"/>
      <w:r w:rsidR="00C0241B" w:rsidRPr="00C0241B">
        <w:rPr>
          <w:spacing w:val="-1"/>
          <w:sz w:val="26"/>
          <w:szCs w:val="26"/>
        </w:rPr>
        <w:t xml:space="preserve"> </w:t>
      </w:r>
      <w:proofErr w:type="spellStart"/>
      <w:r w:rsidR="00C0241B" w:rsidRPr="00C0241B">
        <w:rPr>
          <w:spacing w:val="-1"/>
          <w:sz w:val="26"/>
          <w:szCs w:val="26"/>
        </w:rPr>
        <w:t>việc</w:t>
      </w:r>
      <w:proofErr w:type="spellEnd"/>
      <w:r w:rsidR="00C0241B" w:rsidRPr="00C0241B">
        <w:rPr>
          <w:spacing w:val="-1"/>
          <w:sz w:val="26"/>
          <w:szCs w:val="26"/>
        </w:rPr>
        <w:t xml:space="preserve"> </w:t>
      </w:r>
      <w:proofErr w:type="spellStart"/>
      <w:r w:rsidR="00C0241B" w:rsidRPr="00C0241B">
        <w:rPr>
          <w:spacing w:val="-1"/>
          <w:sz w:val="26"/>
          <w:szCs w:val="26"/>
        </w:rPr>
        <w:t>áp</w:t>
      </w:r>
      <w:proofErr w:type="spellEnd"/>
      <w:r w:rsidR="00C0241B" w:rsidRPr="00C0241B">
        <w:rPr>
          <w:spacing w:val="-1"/>
          <w:sz w:val="26"/>
          <w:szCs w:val="26"/>
        </w:rPr>
        <w:t xml:space="preserve"> </w:t>
      </w:r>
      <w:proofErr w:type="spellStart"/>
      <w:r w:rsidR="00C0241B" w:rsidRPr="00C0241B">
        <w:rPr>
          <w:spacing w:val="-1"/>
          <w:sz w:val="26"/>
          <w:szCs w:val="26"/>
        </w:rPr>
        <w:t>dụng</w:t>
      </w:r>
      <w:proofErr w:type="spellEnd"/>
      <w:r w:rsidR="00C0241B" w:rsidRPr="00C0241B">
        <w:rPr>
          <w:spacing w:val="-1"/>
          <w:sz w:val="26"/>
          <w:szCs w:val="26"/>
        </w:rPr>
        <w:t xml:space="preserve"> </w:t>
      </w:r>
      <w:proofErr w:type="spellStart"/>
      <w:r w:rsidR="00C0241B" w:rsidRPr="00C0241B">
        <w:rPr>
          <w:spacing w:val="-1"/>
          <w:sz w:val="26"/>
          <w:szCs w:val="26"/>
        </w:rPr>
        <w:t>ngưỡng</w:t>
      </w:r>
      <w:proofErr w:type="spellEnd"/>
      <w:r w:rsidR="00C0241B" w:rsidRPr="00C0241B">
        <w:rPr>
          <w:spacing w:val="-1"/>
          <w:sz w:val="26"/>
          <w:szCs w:val="26"/>
        </w:rPr>
        <w:t>.</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C3C43">
      <w:pPr>
        <w:spacing w:line="372" w:lineRule="auto"/>
        <w:ind w:right="-1"/>
        <w:jc w:val="center"/>
        <w:rPr>
          <w:spacing w:val="-1"/>
          <w:sz w:val="26"/>
          <w:szCs w:val="26"/>
        </w:rPr>
      </w:pPr>
      <w:r>
        <w:rPr>
          <w:noProof/>
          <w:spacing w:val="-1"/>
          <w:sz w:val="26"/>
          <w:szCs w:val="26"/>
        </w:rPr>
        <w:drawing>
          <wp:inline distT="0" distB="0" distL="0" distR="0" wp14:anchorId="13F186D3" wp14:editId="50589DE4">
            <wp:extent cx="5098211" cy="1903418"/>
            <wp:effectExtent l="0" t="0" r="7620" b="1905"/>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0400" cy="1907969"/>
                    </a:xfrm>
                    <a:prstGeom prst="rect">
                      <a:avLst/>
                    </a:prstGeom>
                    <a:noFill/>
                    <a:ln>
                      <a:noFill/>
                    </a:ln>
                  </pic:spPr>
                </pic:pic>
              </a:graphicData>
            </a:graphic>
          </wp:inline>
        </w:drawing>
      </w:r>
    </w:p>
    <w:p w14:paraId="40805EE6" w14:textId="1E569E67" w:rsidR="00C0241B" w:rsidRPr="00060260" w:rsidRDefault="00C0241B" w:rsidP="00060260">
      <w:pPr>
        <w:pStyle w:val="FigureCaption"/>
        <w:rPr>
          <w:lang w:val="en-US"/>
        </w:rPr>
      </w:pPr>
      <w:bookmarkStart w:id="88" w:name="_Toc182692831"/>
      <w:r w:rsidRPr="00AE2A07">
        <w:t>Hình</w:t>
      </w:r>
      <w:r w:rsidRPr="00523AD0">
        <w:t xml:space="preserve"> </w:t>
      </w:r>
      <w:r w:rsidRPr="00AE2A07">
        <w:t>2.</w:t>
      </w:r>
      <w:r w:rsidRPr="00523AD0">
        <w:t>1</w:t>
      </w:r>
      <w:r>
        <w:rPr>
          <w:lang w:val="en-US"/>
        </w:rPr>
        <w:t xml:space="preserve">8 </w:t>
      </w:r>
      <w:proofErr w:type="spellStart"/>
      <w:r>
        <w:rPr>
          <w:lang w:val="en-US"/>
        </w:rPr>
        <w:t>Hình</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gốc</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áp</w:t>
      </w:r>
      <w:proofErr w:type="spellEnd"/>
      <w:r>
        <w:rPr>
          <w:lang w:val="en-US"/>
        </w:rPr>
        <w:t xml:space="preserve"> </w:t>
      </w:r>
      <w:proofErr w:type="spellStart"/>
      <w:r>
        <w:rPr>
          <w:lang w:val="en-US"/>
        </w:rPr>
        <w:t>dụng</w:t>
      </w:r>
      <w:proofErr w:type="spellEnd"/>
      <w:r>
        <w:rPr>
          <w:lang w:val="en-US"/>
        </w:rPr>
        <w:t xml:space="preserve"> </w:t>
      </w:r>
      <w:proofErr w:type="spellStart"/>
      <w:r>
        <w:rPr>
          <w:lang w:val="en-US"/>
        </w:rPr>
        <w:t>LoG</w:t>
      </w:r>
      <w:bookmarkEnd w:id="88"/>
      <w:proofErr w:type="spellEnd"/>
    </w:p>
    <w:p w14:paraId="7042A147" w14:textId="2437AD55" w:rsidR="00E24737" w:rsidRPr="00AE2A07" w:rsidRDefault="00E24737" w:rsidP="00E24737">
      <w:pPr>
        <w:pStyle w:val="Heading3"/>
      </w:pPr>
      <w:bookmarkStart w:id="89" w:name="_Toc182693257"/>
      <w:r w:rsidRPr="00AE2A07">
        <w:t>2.2.</w:t>
      </w:r>
      <w:r>
        <w:t>3</w:t>
      </w:r>
      <w:r w:rsidRPr="00AE2A07">
        <w:t xml:space="preserve">. </w:t>
      </w:r>
      <w:r w:rsidR="006D5852">
        <w:t>Phương pháp Canny</w:t>
      </w:r>
      <w:bookmarkEnd w:id="89"/>
    </w:p>
    <w:p w14:paraId="52986032" w14:textId="7EE2053F" w:rsidR="00E24737" w:rsidRPr="00AE2A07" w:rsidRDefault="006D5852" w:rsidP="00855C0E">
      <w:pPr>
        <w:spacing w:line="372" w:lineRule="auto"/>
        <w:ind w:right="-1" w:firstLine="567"/>
        <w:jc w:val="both"/>
        <w:rPr>
          <w:spacing w:val="-1"/>
          <w:sz w:val="26"/>
          <w:szCs w:val="26"/>
        </w:rPr>
      </w:pP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hiện</w:t>
      </w:r>
      <w:proofErr w:type="spellEnd"/>
      <w:r w:rsidRPr="006D5852">
        <w:rPr>
          <w:spacing w:val="-1"/>
          <w:sz w:val="26"/>
          <w:szCs w:val="26"/>
        </w:rPr>
        <w:t xml:space="preserve"> </w:t>
      </w:r>
      <w:proofErr w:type="spellStart"/>
      <w:r w:rsidRPr="006D5852">
        <w:rPr>
          <w:spacing w:val="-1"/>
          <w:sz w:val="26"/>
          <w:szCs w:val="26"/>
        </w:rPr>
        <w:t>cạnh</w:t>
      </w:r>
      <w:proofErr w:type="spellEnd"/>
      <w:r w:rsidRPr="006D5852">
        <w:rPr>
          <w:spacing w:val="-1"/>
          <w:sz w:val="26"/>
          <w:szCs w:val="26"/>
        </w:rPr>
        <w:t xml:space="preserve"> Canny (Canny edge detector) </w:t>
      </w:r>
      <w:proofErr w:type="spellStart"/>
      <w:r w:rsidRPr="006D5852">
        <w:rPr>
          <w:spacing w:val="-1"/>
          <w:sz w:val="26"/>
          <w:szCs w:val="26"/>
        </w:rPr>
        <w:t>là</w:t>
      </w:r>
      <w:proofErr w:type="spellEnd"/>
      <w:r w:rsidRPr="006D5852">
        <w:rPr>
          <w:spacing w:val="-1"/>
          <w:sz w:val="26"/>
          <w:szCs w:val="26"/>
        </w:rPr>
        <w:t xml:space="preserve"> </w:t>
      </w:r>
      <w:proofErr w:type="spellStart"/>
      <w:r w:rsidRPr="006D5852">
        <w:rPr>
          <w:spacing w:val="-1"/>
          <w:sz w:val="26"/>
          <w:szCs w:val="26"/>
        </w:rPr>
        <w:t>một</w:t>
      </w:r>
      <w:proofErr w:type="spellEnd"/>
      <w:r w:rsidRPr="006D5852">
        <w:rPr>
          <w:spacing w:val="-1"/>
          <w:sz w:val="26"/>
          <w:szCs w:val="26"/>
        </w:rPr>
        <w:t xml:space="preserve"> </w:t>
      </w:r>
      <w:proofErr w:type="spellStart"/>
      <w:r w:rsidRPr="006D5852">
        <w:rPr>
          <w:spacing w:val="-1"/>
          <w:sz w:val="26"/>
          <w:szCs w:val="26"/>
        </w:rPr>
        <w:t>thuật</w:t>
      </w:r>
      <w:proofErr w:type="spellEnd"/>
      <w:r w:rsidRPr="006D5852">
        <w:rPr>
          <w:spacing w:val="-1"/>
          <w:sz w:val="26"/>
          <w:szCs w:val="26"/>
        </w:rPr>
        <w:t xml:space="preserve"> </w:t>
      </w:r>
      <w:proofErr w:type="spellStart"/>
      <w:r w:rsidRPr="006D5852">
        <w:rPr>
          <w:spacing w:val="-1"/>
          <w:sz w:val="26"/>
          <w:szCs w:val="26"/>
        </w:rPr>
        <w:t>toán</w:t>
      </w:r>
      <w:proofErr w:type="spellEnd"/>
      <w:r w:rsidRPr="006D5852">
        <w:rPr>
          <w:spacing w:val="-1"/>
          <w:sz w:val="26"/>
          <w:szCs w:val="26"/>
        </w:rPr>
        <w:t xml:space="preserve"> bao </w:t>
      </w:r>
      <w:proofErr w:type="spellStart"/>
      <w:r w:rsidRPr="006D5852">
        <w:rPr>
          <w:spacing w:val="-1"/>
          <w:sz w:val="26"/>
          <w:szCs w:val="26"/>
        </w:rPr>
        <w:t>gồm</w:t>
      </w:r>
      <w:proofErr w:type="spellEnd"/>
      <w:r w:rsidRPr="006D5852">
        <w:rPr>
          <w:spacing w:val="-1"/>
          <w:sz w:val="26"/>
          <w:szCs w:val="26"/>
        </w:rPr>
        <w:t xml:space="preserve"> </w:t>
      </w:r>
      <w:proofErr w:type="spellStart"/>
      <w:r w:rsidRPr="006D5852">
        <w:rPr>
          <w:spacing w:val="-1"/>
          <w:sz w:val="26"/>
          <w:szCs w:val="26"/>
        </w:rPr>
        <w:t>nhiều</w:t>
      </w:r>
      <w:proofErr w:type="spellEnd"/>
      <w:r w:rsidRPr="006D5852">
        <w:rPr>
          <w:spacing w:val="-1"/>
          <w:sz w:val="26"/>
          <w:szCs w:val="26"/>
        </w:rPr>
        <w:t xml:space="preserve"> </w:t>
      </w:r>
      <w:proofErr w:type="spellStart"/>
      <w:r w:rsidRPr="006D5852">
        <w:rPr>
          <w:spacing w:val="-1"/>
          <w:sz w:val="26"/>
          <w:szCs w:val="26"/>
        </w:rPr>
        <w:t>giai</w:t>
      </w:r>
      <w:proofErr w:type="spellEnd"/>
      <w:r w:rsidRPr="006D5852">
        <w:rPr>
          <w:spacing w:val="-1"/>
          <w:sz w:val="26"/>
          <w:szCs w:val="26"/>
        </w:rPr>
        <w:t xml:space="preserve"> </w:t>
      </w:r>
      <w:proofErr w:type="spellStart"/>
      <w:r w:rsidRPr="006D5852">
        <w:rPr>
          <w:spacing w:val="-1"/>
          <w:sz w:val="26"/>
          <w:szCs w:val="26"/>
        </w:rPr>
        <w:t>đoạn</w:t>
      </w:r>
      <w:proofErr w:type="spellEnd"/>
      <w:r w:rsidRPr="006D5852">
        <w:rPr>
          <w:spacing w:val="-1"/>
          <w:sz w:val="26"/>
          <w:szCs w:val="26"/>
        </w:rPr>
        <w:t xml:space="preserve"> </w:t>
      </w:r>
      <w:proofErr w:type="spellStart"/>
      <w:r w:rsidRPr="006D5852">
        <w:rPr>
          <w:spacing w:val="-1"/>
          <w:sz w:val="26"/>
          <w:szCs w:val="26"/>
        </w:rPr>
        <w:t>để</w:t>
      </w:r>
      <w:proofErr w:type="spellEnd"/>
      <w:r w:rsidRPr="006D5852">
        <w:rPr>
          <w:spacing w:val="-1"/>
          <w:sz w:val="26"/>
          <w:szCs w:val="26"/>
        </w:rPr>
        <w:t xml:space="preserve"> </w:t>
      </w: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hiện</w:t>
      </w:r>
      <w:proofErr w:type="spellEnd"/>
      <w:r w:rsidRPr="006D5852">
        <w:rPr>
          <w:spacing w:val="-1"/>
          <w:sz w:val="26"/>
          <w:szCs w:val="26"/>
        </w:rPr>
        <w:t xml:space="preserve"> </w:t>
      </w:r>
      <w:proofErr w:type="spellStart"/>
      <w:r w:rsidRPr="006D5852">
        <w:rPr>
          <w:spacing w:val="-1"/>
          <w:sz w:val="26"/>
          <w:szCs w:val="26"/>
        </w:rPr>
        <w:t>một</w:t>
      </w:r>
      <w:proofErr w:type="spellEnd"/>
      <w:r w:rsidRPr="006D5852">
        <w:rPr>
          <w:spacing w:val="-1"/>
          <w:sz w:val="26"/>
          <w:szCs w:val="26"/>
        </w:rPr>
        <w:t xml:space="preserve"> </w:t>
      </w:r>
      <w:proofErr w:type="spellStart"/>
      <w:r w:rsidRPr="006D5852">
        <w:rPr>
          <w:spacing w:val="-1"/>
          <w:sz w:val="26"/>
          <w:szCs w:val="26"/>
        </w:rPr>
        <w:t>loạt</w:t>
      </w:r>
      <w:proofErr w:type="spellEnd"/>
      <w:r w:rsidRPr="006D5852">
        <w:rPr>
          <w:spacing w:val="-1"/>
          <w:sz w:val="26"/>
          <w:szCs w:val="26"/>
        </w:rPr>
        <w:t xml:space="preserve"> </w:t>
      </w:r>
      <w:proofErr w:type="spellStart"/>
      <w:r w:rsidRPr="006D5852">
        <w:rPr>
          <w:spacing w:val="-1"/>
          <w:sz w:val="26"/>
          <w:szCs w:val="26"/>
        </w:rPr>
        <w:t>các</w:t>
      </w:r>
      <w:proofErr w:type="spellEnd"/>
      <w:r w:rsidRPr="006D5852">
        <w:rPr>
          <w:spacing w:val="-1"/>
          <w:sz w:val="26"/>
          <w:szCs w:val="26"/>
        </w:rPr>
        <w:t xml:space="preserve"> </w:t>
      </w:r>
      <w:proofErr w:type="spellStart"/>
      <w:r w:rsidRPr="006D5852">
        <w:rPr>
          <w:spacing w:val="-1"/>
          <w:sz w:val="26"/>
          <w:szCs w:val="26"/>
        </w:rPr>
        <w:t>cạnh</w:t>
      </w:r>
      <w:proofErr w:type="spellEnd"/>
      <w:r w:rsidRPr="006D5852">
        <w:rPr>
          <w:spacing w:val="-1"/>
          <w:sz w:val="26"/>
          <w:szCs w:val="26"/>
        </w:rPr>
        <w:t xml:space="preserve"> </w:t>
      </w:r>
      <w:proofErr w:type="spellStart"/>
      <w:r w:rsidRPr="006D5852">
        <w:rPr>
          <w:spacing w:val="-1"/>
          <w:sz w:val="26"/>
          <w:szCs w:val="26"/>
        </w:rPr>
        <w:t>trong</w:t>
      </w:r>
      <w:proofErr w:type="spellEnd"/>
      <w:r w:rsidRPr="006D5852">
        <w:rPr>
          <w:spacing w:val="-1"/>
          <w:sz w:val="26"/>
          <w:szCs w:val="26"/>
        </w:rPr>
        <w:t xml:space="preserve"> </w:t>
      </w:r>
      <w:proofErr w:type="spellStart"/>
      <w:r w:rsidRPr="006D5852">
        <w:rPr>
          <w:spacing w:val="-1"/>
          <w:sz w:val="26"/>
          <w:szCs w:val="26"/>
        </w:rPr>
        <w:t>hình</w:t>
      </w:r>
      <w:proofErr w:type="spellEnd"/>
      <w:r w:rsidRPr="006D5852">
        <w:rPr>
          <w:spacing w:val="-1"/>
          <w:sz w:val="26"/>
          <w:szCs w:val="26"/>
        </w:rPr>
        <w:t xml:space="preserve"> </w:t>
      </w:r>
      <w:proofErr w:type="spellStart"/>
      <w:r w:rsidRPr="006D5852">
        <w:rPr>
          <w:spacing w:val="-1"/>
          <w:sz w:val="26"/>
          <w:szCs w:val="26"/>
        </w:rPr>
        <w:t>ảnh</w:t>
      </w:r>
      <w:proofErr w:type="spellEnd"/>
      <w:r w:rsidRPr="006D5852">
        <w:rPr>
          <w:spacing w:val="-1"/>
          <w:sz w:val="26"/>
          <w:szCs w:val="26"/>
        </w:rPr>
        <w:t xml:space="preserve">. </w:t>
      </w:r>
      <w:proofErr w:type="spellStart"/>
      <w:r w:rsidRPr="006D5852">
        <w:rPr>
          <w:spacing w:val="-1"/>
          <w:sz w:val="26"/>
          <w:szCs w:val="26"/>
        </w:rPr>
        <w:t>Nó</w:t>
      </w:r>
      <w:proofErr w:type="spellEnd"/>
      <w:r w:rsidRPr="006D5852">
        <w:rPr>
          <w:spacing w:val="-1"/>
          <w:sz w:val="26"/>
          <w:szCs w:val="26"/>
        </w:rPr>
        <w:t xml:space="preserve"> </w:t>
      </w:r>
      <w:proofErr w:type="spellStart"/>
      <w:r w:rsidRPr="006D5852">
        <w:rPr>
          <w:spacing w:val="-1"/>
          <w:sz w:val="26"/>
          <w:szCs w:val="26"/>
        </w:rPr>
        <w:t>được</w:t>
      </w:r>
      <w:proofErr w:type="spellEnd"/>
      <w:r w:rsidRPr="006D5852">
        <w:rPr>
          <w:spacing w:val="-1"/>
          <w:sz w:val="26"/>
          <w:szCs w:val="26"/>
        </w:rPr>
        <w:t xml:space="preserve"> </w:t>
      </w: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triển</w:t>
      </w:r>
      <w:proofErr w:type="spellEnd"/>
      <w:r w:rsidRPr="006D5852">
        <w:rPr>
          <w:spacing w:val="-1"/>
          <w:sz w:val="26"/>
          <w:szCs w:val="26"/>
        </w:rPr>
        <w:t xml:space="preserve"> </w:t>
      </w:r>
      <w:proofErr w:type="spellStart"/>
      <w:r w:rsidRPr="006D5852">
        <w:rPr>
          <w:spacing w:val="-1"/>
          <w:sz w:val="26"/>
          <w:szCs w:val="26"/>
        </w:rPr>
        <w:t>bởi</w:t>
      </w:r>
      <w:proofErr w:type="spellEnd"/>
      <w:r w:rsidRPr="006D5852">
        <w:rPr>
          <w:spacing w:val="-1"/>
          <w:sz w:val="26"/>
          <w:szCs w:val="26"/>
        </w:rPr>
        <w:t xml:space="preserve"> John </w:t>
      </w:r>
      <w:r w:rsidRPr="006D5852">
        <w:rPr>
          <w:spacing w:val="-1"/>
          <w:sz w:val="26"/>
          <w:szCs w:val="26"/>
        </w:rPr>
        <w:lastRenderedPageBreak/>
        <w:t xml:space="preserve">F. Canny </w:t>
      </w:r>
      <w:proofErr w:type="spellStart"/>
      <w:r w:rsidRPr="006D5852">
        <w:rPr>
          <w:spacing w:val="-1"/>
          <w:sz w:val="26"/>
          <w:szCs w:val="26"/>
        </w:rPr>
        <w:t>vào</w:t>
      </w:r>
      <w:proofErr w:type="spellEnd"/>
      <w:r w:rsidRPr="006D5852">
        <w:rPr>
          <w:spacing w:val="-1"/>
          <w:sz w:val="26"/>
          <w:szCs w:val="26"/>
        </w:rPr>
        <w:t xml:space="preserve"> </w:t>
      </w:r>
      <w:proofErr w:type="spellStart"/>
      <w:r w:rsidRPr="006D5852">
        <w:rPr>
          <w:spacing w:val="-1"/>
          <w:sz w:val="26"/>
          <w:szCs w:val="26"/>
        </w:rPr>
        <w:t>năm</w:t>
      </w:r>
      <w:proofErr w:type="spellEnd"/>
      <w:r w:rsidRPr="006D5852">
        <w:rPr>
          <w:spacing w:val="-1"/>
          <w:sz w:val="26"/>
          <w:szCs w:val="26"/>
        </w:rPr>
        <w:t xml:space="preserve"> 1986. Canny </w:t>
      </w:r>
      <w:proofErr w:type="spellStart"/>
      <w:r w:rsidRPr="006D5852">
        <w:rPr>
          <w:spacing w:val="-1"/>
          <w:sz w:val="26"/>
          <w:szCs w:val="26"/>
        </w:rPr>
        <w:t>cũng</w:t>
      </w:r>
      <w:proofErr w:type="spellEnd"/>
      <w:r w:rsidRPr="006D5852">
        <w:rPr>
          <w:spacing w:val="-1"/>
          <w:sz w:val="26"/>
          <w:szCs w:val="26"/>
        </w:rPr>
        <w:t xml:space="preserve"> </w:t>
      </w:r>
      <w:proofErr w:type="spellStart"/>
      <w:r w:rsidRPr="006D5852">
        <w:rPr>
          <w:spacing w:val="-1"/>
          <w:sz w:val="26"/>
          <w:szCs w:val="26"/>
        </w:rPr>
        <w:t>đưa</w:t>
      </w:r>
      <w:proofErr w:type="spellEnd"/>
      <w:r w:rsidRPr="006D5852">
        <w:rPr>
          <w:spacing w:val="-1"/>
          <w:sz w:val="26"/>
          <w:szCs w:val="26"/>
        </w:rPr>
        <w:t xml:space="preserve"> </w:t>
      </w:r>
      <w:proofErr w:type="spellStart"/>
      <w:r w:rsidRPr="006D5852">
        <w:rPr>
          <w:spacing w:val="-1"/>
          <w:sz w:val="26"/>
          <w:szCs w:val="26"/>
        </w:rPr>
        <w:t>ra</w:t>
      </w:r>
      <w:proofErr w:type="spellEnd"/>
      <w:r w:rsidRPr="006D5852">
        <w:rPr>
          <w:spacing w:val="-1"/>
          <w:sz w:val="26"/>
          <w:szCs w:val="26"/>
        </w:rPr>
        <w:t xml:space="preserve"> </w:t>
      </w:r>
      <w:proofErr w:type="spellStart"/>
      <w:r w:rsidRPr="006D5852">
        <w:rPr>
          <w:spacing w:val="-1"/>
          <w:sz w:val="26"/>
          <w:szCs w:val="26"/>
        </w:rPr>
        <w:t>một</w:t>
      </w:r>
      <w:proofErr w:type="spellEnd"/>
      <w:r w:rsidRPr="006D5852">
        <w:rPr>
          <w:spacing w:val="-1"/>
          <w:sz w:val="26"/>
          <w:szCs w:val="26"/>
        </w:rPr>
        <w:t xml:space="preserve"> </w:t>
      </w:r>
      <w:proofErr w:type="spellStart"/>
      <w:r w:rsidRPr="006D5852">
        <w:rPr>
          <w:spacing w:val="-1"/>
          <w:sz w:val="26"/>
          <w:szCs w:val="26"/>
        </w:rPr>
        <w:t>lý</w:t>
      </w:r>
      <w:proofErr w:type="spellEnd"/>
      <w:r w:rsidRPr="006D5852">
        <w:rPr>
          <w:spacing w:val="-1"/>
          <w:sz w:val="26"/>
          <w:szCs w:val="26"/>
        </w:rPr>
        <w:t xml:space="preserve"> </w:t>
      </w:r>
      <w:proofErr w:type="spellStart"/>
      <w:r w:rsidRPr="006D5852">
        <w:rPr>
          <w:spacing w:val="-1"/>
          <w:sz w:val="26"/>
          <w:szCs w:val="26"/>
        </w:rPr>
        <w:t>thuyết</w:t>
      </w:r>
      <w:proofErr w:type="spellEnd"/>
      <w:r w:rsidRPr="006D5852">
        <w:rPr>
          <w:spacing w:val="-1"/>
          <w:sz w:val="26"/>
          <w:szCs w:val="26"/>
        </w:rPr>
        <w:t xml:space="preserve"> </w:t>
      </w:r>
      <w:proofErr w:type="spellStart"/>
      <w:r w:rsidRPr="006D5852">
        <w:rPr>
          <w:spacing w:val="-1"/>
          <w:sz w:val="26"/>
          <w:szCs w:val="26"/>
        </w:rPr>
        <w:t>tính</w:t>
      </w:r>
      <w:proofErr w:type="spellEnd"/>
      <w:r w:rsidRPr="006D5852">
        <w:rPr>
          <w:spacing w:val="-1"/>
          <w:sz w:val="26"/>
          <w:szCs w:val="26"/>
        </w:rPr>
        <w:t xml:space="preserve"> </w:t>
      </w:r>
      <w:proofErr w:type="spellStart"/>
      <w:r w:rsidRPr="006D5852">
        <w:rPr>
          <w:spacing w:val="-1"/>
          <w:sz w:val="26"/>
          <w:szCs w:val="26"/>
        </w:rPr>
        <w:t>toán</w:t>
      </w:r>
      <w:proofErr w:type="spellEnd"/>
      <w:r w:rsidRPr="006D5852">
        <w:rPr>
          <w:spacing w:val="-1"/>
          <w:sz w:val="26"/>
          <w:szCs w:val="26"/>
        </w:rPr>
        <w:t xml:space="preserve"> </w:t>
      </w:r>
      <w:proofErr w:type="spellStart"/>
      <w:r w:rsidRPr="006D5852">
        <w:rPr>
          <w:spacing w:val="-1"/>
          <w:sz w:val="26"/>
          <w:szCs w:val="26"/>
        </w:rPr>
        <w:t>về</w:t>
      </w:r>
      <w:proofErr w:type="spellEnd"/>
      <w:r w:rsidRPr="006D5852">
        <w:rPr>
          <w:spacing w:val="-1"/>
          <w:sz w:val="26"/>
          <w:szCs w:val="26"/>
        </w:rPr>
        <w:t xml:space="preserve"> </w:t>
      </w: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hiện</w:t>
      </w:r>
      <w:proofErr w:type="spellEnd"/>
      <w:r w:rsidRPr="006D5852">
        <w:rPr>
          <w:spacing w:val="-1"/>
          <w:sz w:val="26"/>
          <w:szCs w:val="26"/>
        </w:rPr>
        <w:t xml:space="preserve"> </w:t>
      </w:r>
      <w:proofErr w:type="spellStart"/>
      <w:r w:rsidRPr="006D5852">
        <w:rPr>
          <w:spacing w:val="-1"/>
          <w:sz w:val="26"/>
          <w:szCs w:val="26"/>
        </w:rPr>
        <w:t>cạnh</w:t>
      </w:r>
      <w:proofErr w:type="spellEnd"/>
      <w:r w:rsidRPr="006D5852">
        <w:rPr>
          <w:spacing w:val="-1"/>
          <w:sz w:val="26"/>
          <w:szCs w:val="26"/>
        </w:rPr>
        <w:t xml:space="preserve"> </w:t>
      </w:r>
      <w:proofErr w:type="spellStart"/>
      <w:r w:rsidRPr="006D5852">
        <w:rPr>
          <w:spacing w:val="-1"/>
          <w:sz w:val="26"/>
          <w:szCs w:val="26"/>
        </w:rPr>
        <w:t>giải</w:t>
      </w:r>
      <w:proofErr w:type="spellEnd"/>
      <w:r w:rsidRPr="006D5852">
        <w:rPr>
          <w:spacing w:val="-1"/>
          <w:sz w:val="26"/>
          <w:szCs w:val="26"/>
        </w:rPr>
        <w:t xml:space="preserve"> </w:t>
      </w:r>
      <w:proofErr w:type="spellStart"/>
      <w:r w:rsidRPr="006D5852">
        <w:rPr>
          <w:spacing w:val="-1"/>
          <w:sz w:val="26"/>
          <w:szCs w:val="26"/>
        </w:rPr>
        <w:t>thích</w:t>
      </w:r>
      <w:proofErr w:type="spellEnd"/>
      <w:r w:rsidRPr="006D5852">
        <w:rPr>
          <w:spacing w:val="-1"/>
          <w:sz w:val="26"/>
          <w:szCs w:val="26"/>
        </w:rPr>
        <w:t xml:space="preserve"> </w:t>
      </w:r>
      <w:proofErr w:type="spellStart"/>
      <w:r w:rsidRPr="006D5852">
        <w:rPr>
          <w:spacing w:val="-1"/>
          <w:sz w:val="26"/>
          <w:szCs w:val="26"/>
        </w:rPr>
        <w:t>tại</w:t>
      </w:r>
      <w:proofErr w:type="spellEnd"/>
      <w:r w:rsidRPr="006D5852">
        <w:rPr>
          <w:spacing w:val="-1"/>
          <w:sz w:val="26"/>
          <w:szCs w:val="26"/>
        </w:rPr>
        <w:t xml:space="preserve"> </w:t>
      </w:r>
      <w:proofErr w:type="spellStart"/>
      <w:r w:rsidRPr="006D5852">
        <w:rPr>
          <w:spacing w:val="-1"/>
          <w:sz w:val="26"/>
          <w:szCs w:val="26"/>
        </w:rPr>
        <w:t>sao</w:t>
      </w:r>
      <w:proofErr w:type="spellEnd"/>
      <w:r w:rsidRPr="006D5852">
        <w:rPr>
          <w:spacing w:val="-1"/>
          <w:sz w:val="26"/>
          <w:szCs w:val="26"/>
        </w:rPr>
        <w:t xml:space="preserve"> </w:t>
      </w:r>
      <w:proofErr w:type="spellStart"/>
      <w:r w:rsidRPr="006D5852">
        <w:rPr>
          <w:spacing w:val="-1"/>
          <w:sz w:val="26"/>
          <w:szCs w:val="26"/>
        </w:rPr>
        <w:t>kỹ</w:t>
      </w:r>
      <w:proofErr w:type="spellEnd"/>
      <w:r w:rsidRPr="006D5852">
        <w:rPr>
          <w:spacing w:val="-1"/>
          <w:sz w:val="26"/>
          <w:szCs w:val="26"/>
        </w:rPr>
        <w:t xml:space="preserve"> </w:t>
      </w:r>
      <w:proofErr w:type="spellStart"/>
      <w:r w:rsidRPr="006D5852">
        <w:rPr>
          <w:spacing w:val="-1"/>
          <w:sz w:val="26"/>
          <w:szCs w:val="26"/>
        </w:rPr>
        <w:t>thuật</w:t>
      </w:r>
      <w:proofErr w:type="spellEnd"/>
      <w:r w:rsidRPr="006D5852">
        <w:rPr>
          <w:spacing w:val="-1"/>
          <w:sz w:val="26"/>
          <w:szCs w:val="26"/>
        </w:rPr>
        <w:t xml:space="preserve"> </w:t>
      </w:r>
      <w:proofErr w:type="spellStart"/>
      <w:r w:rsidRPr="006D5852">
        <w:rPr>
          <w:spacing w:val="-1"/>
          <w:sz w:val="26"/>
          <w:szCs w:val="26"/>
        </w:rPr>
        <w:t>này</w:t>
      </w:r>
      <w:proofErr w:type="spellEnd"/>
      <w:r w:rsidRPr="006D5852">
        <w:rPr>
          <w:spacing w:val="-1"/>
          <w:sz w:val="26"/>
          <w:szCs w:val="26"/>
        </w:rPr>
        <w:t xml:space="preserve"> </w:t>
      </w:r>
      <w:proofErr w:type="spellStart"/>
      <w:r w:rsidRPr="006D5852">
        <w:rPr>
          <w:spacing w:val="-1"/>
          <w:sz w:val="26"/>
          <w:szCs w:val="26"/>
        </w:rPr>
        <w:t>hoạt</w:t>
      </w:r>
      <w:proofErr w:type="spellEnd"/>
      <w:r w:rsidRPr="006D5852">
        <w:rPr>
          <w:spacing w:val="-1"/>
          <w:sz w:val="26"/>
          <w:szCs w:val="26"/>
        </w:rPr>
        <w:t xml:space="preserve"> </w:t>
      </w:r>
      <w:proofErr w:type="spellStart"/>
      <w:r w:rsidRPr="006D5852">
        <w:rPr>
          <w:spacing w:val="-1"/>
          <w:sz w:val="26"/>
          <w:szCs w:val="26"/>
        </w:rPr>
        <w:t>động</w:t>
      </w:r>
      <w:proofErr w:type="spellEnd"/>
      <w:r w:rsidRPr="006D5852">
        <w:rPr>
          <w:spacing w:val="-1"/>
          <w:sz w:val="26"/>
          <w:szCs w:val="26"/>
        </w:rPr>
        <w:t>. </w:t>
      </w:r>
    </w:p>
    <w:p w14:paraId="1F47172C" w14:textId="0550B6F3" w:rsidR="00D43DA6" w:rsidRDefault="00C8703D" w:rsidP="00855C0E">
      <w:pPr>
        <w:spacing w:line="372" w:lineRule="auto"/>
        <w:ind w:right="-1" w:firstLine="567"/>
        <w:jc w:val="both"/>
        <w:rPr>
          <w:spacing w:val="-1"/>
          <w:sz w:val="26"/>
          <w:szCs w:val="26"/>
        </w:rPr>
      </w:pPr>
      <w:proofErr w:type="spellStart"/>
      <w:r w:rsidRPr="00C8703D">
        <w:rPr>
          <w:spacing w:val="-1"/>
          <w:sz w:val="26"/>
          <w:szCs w:val="26"/>
        </w:rPr>
        <w:t>Một</w:t>
      </w:r>
      <w:proofErr w:type="spellEnd"/>
      <w:r w:rsidRPr="00C8703D">
        <w:rPr>
          <w:spacing w:val="-1"/>
          <w:sz w:val="26"/>
          <w:szCs w:val="26"/>
        </w:rPr>
        <w:t xml:space="preserve"> </w:t>
      </w:r>
      <w:proofErr w:type="spellStart"/>
      <w:r w:rsidRPr="00C8703D">
        <w:rPr>
          <w:spacing w:val="-1"/>
          <w:sz w:val="26"/>
          <w:szCs w:val="26"/>
        </w:rPr>
        <w:t>điều</w:t>
      </w:r>
      <w:proofErr w:type="spellEnd"/>
      <w:r w:rsidRPr="00C8703D">
        <w:rPr>
          <w:spacing w:val="-1"/>
          <w:sz w:val="26"/>
          <w:szCs w:val="26"/>
        </w:rPr>
        <w:t xml:space="preserve"> </w:t>
      </w:r>
      <w:proofErr w:type="spellStart"/>
      <w:r w:rsidRPr="00C8703D">
        <w:rPr>
          <w:spacing w:val="-1"/>
          <w:sz w:val="26"/>
          <w:szCs w:val="26"/>
        </w:rPr>
        <w:t>quan</w:t>
      </w:r>
      <w:proofErr w:type="spellEnd"/>
      <w:r w:rsidRPr="00C8703D">
        <w:rPr>
          <w:spacing w:val="-1"/>
          <w:sz w:val="26"/>
          <w:szCs w:val="26"/>
        </w:rPr>
        <w:t xml:space="preserve"> </w:t>
      </w:r>
      <w:proofErr w:type="spellStart"/>
      <w:r w:rsidRPr="00C8703D">
        <w:rPr>
          <w:spacing w:val="-1"/>
          <w:sz w:val="26"/>
          <w:szCs w:val="26"/>
        </w:rPr>
        <w:t>trọng</w:t>
      </w:r>
      <w:proofErr w:type="spellEnd"/>
      <w:r w:rsidRPr="00C8703D">
        <w:rPr>
          <w:spacing w:val="-1"/>
          <w:sz w:val="26"/>
          <w:szCs w:val="26"/>
        </w:rPr>
        <w:t xml:space="preserve">, </w:t>
      </w:r>
      <w:proofErr w:type="spellStart"/>
      <w:r w:rsidRPr="00C8703D">
        <w:rPr>
          <w:spacing w:val="-1"/>
          <w:sz w:val="26"/>
          <w:szCs w:val="26"/>
        </w:rPr>
        <w:t>đó</w:t>
      </w:r>
      <w:proofErr w:type="spellEnd"/>
      <w:r w:rsidRPr="00C8703D">
        <w:rPr>
          <w:spacing w:val="-1"/>
          <w:sz w:val="26"/>
          <w:szCs w:val="26"/>
        </w:rPr>
        <w:t xml:space="preserve"> </w:t>
      </w:r>
      <w:proofErr w:type="spellStart"/>
      <w:r w:rsidRPr="00C8703D">
        <w:rPr>
          <w:spacing w:val="-1"/>
          <w:sz w:val="26"/>
          <w:szCs w:val="26"/>
        </w:rPr>
        <w:t>là</w:t>
      </w:r>
      <w:proofErr w:type="spellEnd"/>
      <w:r w:rsidRPr="00C8703D">
        <w:rPr>
          <w:spacing w:val="-1"/>
          <w:sz w:val="26"/>
          <w:szCs w:val="26"/>
        </w:rPr>
        <w:t xml:space="preserve"> </w:t>
      </w:r>
      <w:proofErr w:type="spellStart"/>
      <w:r w:rsidRPr="00C8703D">
        <w:rPr>
          <w:spacing w:val="-1"/>
          <w:sz w:val="26"/>
          <w:szCs w:val="26"/>
        </w:rPr>
        <w:t>thuật</w:t>
      </w:r>
      <w:proofErr w:type="spellEnd"/>
      <w:r w:rsidRPr="00C8703D">
        <w:rPr>
          <w:spacing w:val="-1"/>
          <w:sz w:val="26"/>
          <w:szCs w:val="26"/>
        </w:rPr>
        <w:t xml:space="preserve"> </w:t>
      </w:r>
      <w:proofErr w:type="spellStart"/>
      <w:r w:rsidRPr="00C8703D">
        <w:rPr>
          <w:spacing w:val="-1"/>
          <w:sz w:val="26"/>
          <w:szCs w:val="26"/>
        </w:rPr>
        <w:t>toán</w:t>
      </w:r>
      <w:proofErr w:type="spellEnd"/>
      <w:r w:rsidRPr="00C8703D">
        <w:rPr>
          <w:spacing w:val="-1"/>
          <w:sz w:val="26"/>
          <w:szCs w:val="26"/>
        </w:rPr>
        <w:t xml:space="preserve"> </w:t>
      </w:r>
      <w:proofErr w:type="spellStart"/>
      <w:r w:rsidRPr="00C8703D">
        <w:rPr>
          <w:spacing w:val="-1"/>
          <w:sz w:val="26"/>
          <w:szCs w:val="26"/>
        </w:rPr>
        <w:t>dựa</w:t>
      </w:r>
      <w:proofErr w:type="spellEnd"/>
      <w:r w:rsidRPr="00C8703D">
        <w:rPr>
          <w:spacing w:val="-1"/>
          <w:sz w:val="26"/>
          <w:szCs w:val="26"/>
        </w:rPr>
        <w:t xml:space="preserve"> </w:t>
      </w:r>
      <w:proofErr w:type="spellStart"/>
      <w:r w:rsidRPr="00C8703D">
        <w:rPr>
          <w:spacing w:val="-1"/>
          <w:sz w:val="26"/>
          <w:szCs w:val="26"/>
        </w:rPr>
        <w:t>trên</w:t>
      </w:r>
      <w:proofErr w:type="spellEnd"/>
      <w:r w:rsidRPr="00C8703D">
        <w:rPr>
          <w:spacing w:val="-1"/>
          <w:sz w:val="26"/>
          <w:szCs w:val="26"/>
        </w:rPr>
        <w:t xml:space="preserve"> </w:t>
      </w:r>
      <w:proofErr w:type="spellStart"/>
      <w:r w:rsidRPr="00C8703D">
        <w:rPr>
          <w:spacing w:val="-1"/>
          <w:sz w:val="26"/>
          <w:szCs w:val="26"/>
        </w:rPr>
        <w:t>ảnh</w:t>
      </w:r>
      <w:proofErr w:type="spellEnd"/>
      <w:r w:rsidRPr="00C8703D">
        <w:rPr>
          <w:spacing w:val="-1"/>
          <w:sz w:val="26"/>
          <w:szCs w:val="26"/>
        </w:rPr>
        <w:t xml:space="preserve"> </w:t>
      </w:r>
      <w:proofErr w:type="spellStart"/>
      <w:r w:rsidRPr="00C8703D">
        <w:rPr>
          <w:spacing w:val="-1"/>
          <w:sz w:val="26"/>
          <w:szCs w:val="26"/>
        </w:rPr>
        <w:t>xám</w:t>
      </w:r>
      <w:proofErr w:type="spellEnd"/>
      <w:r w:rsidRPr="00C8703D">
        <w:rPr>
          <w:spacing w:val="-1"/>
          <w:sz w:val="26"/>
          <w:szCs w:val="26"/>
        </w:rPr>
        <w:t xml:space="preserve">. Do </w:t>
      </w:r>
      <w:proofErr w:type="spellStart"/>
      <w:r w:rsidRPr="00C8703D">
        <w:rPr>
          <w:spacing w:val="-1"/>
          <w:sz w:val="26"/>
          <w:szCs w:val="26"/>
        </w:rPr>
        <w:t>đó</w:t>
      </w:r>
      <w:proofErr w:type="spellEnd"/>
      <w:r w:rsidRPr="00C8703D">
        <w:rPr>
          <w:spacing w:val="-1"/>
          <w:sz w:val="26"/>
          <w:szCs w:val="26"/>
        </w:rPr>
        <w:t xml:space="preserve">, </w:t>
      </w:r>
      <w:proofErr w:type="spellStart"/>
      <w:r w:rsidRPr="00C8703D">
        <w:rPr>
          <w:spacing w:val="-1"/>
          <w:sz w:val="26"/>
          <w:szCs w:val="26"/>
        </w:rPr>
        <w:t>điều</w:t>
      </w:r>
      <w:proofErr w:type="spellEnd"/>
      <w:r w:rsidRPr="00C8703D">
        <w:rPr>
          <w:spacing w:val="-1"/>
          <w:sz w:val="26"/>
          <w:szCs w:val="26"/>
        </w:rPr>
        <w:t xml:space="preserve"> </w:t>
      </w:r>
      <w:proofErr w:type="spellStart"/>
      <w:r w:rsidRPr="00C8703D">
        <w:rPr>
          <w:spacing w:val="-1"/>
          <w:sz w:val="26"/>
          <w:szCs w:val="26"/>
        </w:rPr>
        <w:t>kiện</w:t>
      </w:r>
      <w:proofErr w:type="spellEnd"/>
      <w:r w:rsidRPr="00C8703D">
        <w:rPr>
          <w:spacing w:val="-1"/>
          <w:sz w:val="26"/>
          <w:szCs w:val="26"/>
        </w:rPr>
        <w:t xml:space="preserve"> </w:t>
      </w:r>
      <w:proofErr w:type="spellStart"/>
      <w:r w:rsidRPr="00C8703D">
        <w:rPr>
          <w:spacing w:val="-1"/>
          <w:sz w:val="26"/>
          <w:szCs w:val="26"/>
        </w:rPr>
        <w:t>tiên</w:t>
      </w:r>
      <w:proofErr w:type="spellEnd"/>
      <w:r w:rsidRPr="00C8703D">
        <w:rPr>
          <w:spacing w:val="-1"/>
          <w:sz w:val="26"/>
          <w:szCs w:val="26"/>
        </w:rPr>
        <w:t xml:space="preserve"> </w:t>
      </w:r>
      <w:proofErr w:type="spellStart"/>
      <w:r w:rsidRPr="00C8703D">
        <w:rPr>
          <w:spacing w:val="-1"/>
          <w:sz w:val="26"/>
          <w:szCs w:val="26"/>
        </w:rPr>
        <w:t>quyết</w:t>
      </w:r>
      <w:proofErr w:type="spellEnd"/>
      <w:r w:rsidRPr="00C8703D">
        <w:rPr>
          <w:spacing w:val="-1"/>
          <w:sz w:val="26"/>
          <w:szCs w:val="26"/>
        </w:rPr>
        <w:t xml:space="preserve"> </w:t>
      </w:r>
      <w:proofErr w:type="spellStart"/>
      <w:r w:rsidRPr="00C8703D">
        <w:rPr>
          <w:spacing w:val="-1"/>
          <w:sz w:val="26"/>
          <w:szCs w:val="26"/>
        </w:rPr>
        <w:t>là</w:t>
      </w:r>
      <w:proofErr w:type="spellEnd"/>
      <w:r w:rsidRPr="00C8703D">
        <w:rPr>
          <w:spacing w:val="-1"/>
          <w:sz w:val="26"/>
          <w:szCs w:val="26"/>
        </w:rPr>
        <w:t xml:space="preserve"> </w:t>
      </w:r>
      <w:proofErr w:type="spellStart"/>
      <w:r w:rsidRPr="00C8703D">
        <w:rPr>
          <w:spacing w:val="-1"/>
          <w:sz w:val="26"/>
          <w:szCs w:val="26"/>
        </w:rPr>
        <w:t>phải</w:t>
      </w:r>
      <w:proofErr w:type="spellEnd"/>
      <w:r w:rsidRPr="00C8703D">
        <w:rPr>
          <w:spacing w:val="-1"/>
          <w:sz w:val="26"/>
          <w:szCs w:val="26"/>
        </w:rPr>
        <w:t xml:space="preserve"> </w:t>
      </w:r>
      <w:proofErr w:type="spellStart"/>
      <w:r w:rsidRPr="00C8703D">
        <w:rPr>
          <w:spacing w:val="-1"/>
          <w:sz w:val="26"/>
          <w:szCs w:val="26"/>
        </w:rPr>
        <w:t>chuyển</w:t>
      </w:r>
      <w:proofErr w:type="spellEnd"/>
      <w:r w:rsidRPr="00C8703D">
        <w:rPr>
          <w:spacing w:val="-1"/>
          <w:sz w:val="26"/>
          <w:szCs w:val="26"/>
        </w:rPr>
        <w:t xml:space="preserve"> </w:t>
      </w:r>
      <w:proofErr w:type="spellStart"/>
      <w:r w:rsidRPr="00C8703D">
        <w:rPr>
          <w:spacing w:val="-1"/>
          <w:sz w:val="26"/>
          <w:szCs w:val="26"/>
        </w:rPr>
        <w:t>hình</w:t>
      </w:r>
      <w:proofErr w:type="spellEnd"/>
      <w:r w:rsidRPr="00C8703D">
        <w:rPr>
          <w:spacing w:val="-1"/>
          <w:sz w:val="26"/>
          <w:szCs w:val="26"/>
        </w:rPr>
        <w:t xml:space="preserve"> </w:t>
      </w:r>
      <w:proofErr w:type="spellStart"/>
      <w:r w:rsidRPr="00C8703D">
        <w:rPr>
          <w:spacing w:val="-1"/>
          <w:sz w:val="26"/>
          <w:szCs w:val="26"/>
        </w:rPr>
        <w:t>ảnh</w:t>
      </w:r>
      <w:proofErr w:type="spellEnd"/>
      <w:r w:rsidRPr="00C8703D">
        <w:rPr>
          <w:spacing w:val="-1"/>
          <w:sz w:val="26"/>
          <w:szCs w:val="26"/>
        </w:rPr>
        <w:t xml:space="preserve"> sang thang </w:t>
      </w:r>
      <w:proofErr w:type="spellStart"/>
      <w:r w:rsidRPr="00C8703D">
        <w:rPr>
          <w:spacing w:val="-1"/>
          <w:sz w:val="26"/>
          <w:szCs w:val="26"/>
        </w:rPr>
        <w:t>độ</w:t>
      </w:r>
      <w:proofErr w:type="spellEnd"/>
      <w:r w:rsidRPr="00C8703D">
        <w:rPr>
          <w:spacing w:val="-1"/>
          <w:sz w:val="26"/>
          <w:szCs w:val="26"/>
        </w:rPr>
        <w:t xml:space="preserve"> </w:t>
      </w:r>
      <w:proofErr w:type="spellStart"/>
      <w:r w:rsidRPr="00C8703D">
        <w:rPr>
          <w:spacing w:val="-1"/>
          <w:sz w:val="26"/>
          <w:szCs w:val="26"/>
        </w:rPr>
        <w:t>xám</w:t>
      </w:r>
      <w:proofErr w:type="spellEnd"/>
      <w:r w:rsidRPr="00C8703D">
        <w:rPr>
          <w:spacing w:val="-1"/>
          <w:sz w:val="26"/>
          <w:szCs w:val="26"/>
        </w:rPr>
        <w:t xml:space="preserve"> </w:t>
      </w:r>
      <w:proofErr w:type="spellStart"/>
      <w:r w:rsidRPr="00C8703D">
        <w:rPr>
          <w:spacing w:val="-1"/>
          <w:sz w:val="26"/>
          <w:szCs w:val="26"/>
        </w:rPr>
        <w:t>trước</w:t>
      </w:r>
      <w:proofErr w:type="spellEnd"/>
      <w:r w:rsidRPr="00C8703D">
        <w:rPr>
          <w:spacing w:val="-1"/>
          <w:sz w:val="26"/>
          <w:szCs w:val="26"/>
        </w:rPr>
        <w:t xml:space="preserve"> </w:t>
      </w:r>
      <w:proofErr w:type="spellStart"/>
      <w:r w:rsidRPr="00C8703D">
        <w:rPr>
          <w:spacing w:val="-1"/>
          <w:sz w:val="26"/>
          <w:szCs w:val="26"/>
        </w:rPr>
        <w:t>khi</w:t>
      </w:r>
      <w:proofErr w:type="spellEnd"/>
      <w:r w:rsidRPr="00C8703D">
        <w:rPr>
          <w:spacing w:val="-1"/>
          <w:sz w:val="26"/>
          <w:szCs w:val="26"/>
        </w:rPr>
        <w:t xml:space="preserve"> </w:t>
      </w:r>
      <w:proofErr w:type="spellStart"/>
      <w:r w:rsidRPr="00C8703D">
        <w:rPr>
          <w:spacing w:val="-1"/>
          <w:sz w:val="26"/>
          <w:szCs w:val="26"/>
        </w:rPr>
        <w:t>thực</w:t>
      </w:r>
      <w:proofErr w:type="spellEnd"/>
      <w:r w:rsidRPr="00C8703D">
        <w:rPr>
          <w:spacing w:val="-1"/>
          <w:sz w:val="26"/>
          <w:szCs w:val="26"/>
        </w:rPr>
        <w:t xml:space="preserve"> </w:t>
      </w:r>
      <w:proofErr w:type="spellStart"/>
      <w:r w:rsidRPr="00C8703D">
        <w:rPr>
          <w:spacing w:val="-1"/>
          <w:sz w:val="26"/>
          <w:szCs w:val="26"/>
        </w:rPr>
        <w:t>hiện</w:t>
      </w:r>
      <w:proofErr w:type="spellEnd"/>
      <w:r w:rsidRPr="00C8703D">
        <w:rPr>
          <w:spacing w:val="-1"/>
          <w:sz w:val="26"/>
          <w:szCs w:val="26"/>
        </w:rPr>
        <w:t xml:space="preserve"> </w:t>
      </w:r>
      <w:proofErr w:type="spellStart"/>
      <w:r w:rsidR="00D43DA6">
        <w:rPr>
          <w:spacing w:val="-1"/>
          <w:sz w:val="26"/>
          <w:szCs w:val="26"/>
        </w:rPr>
        <w:t>các</w:t>
      </w:r>
      <w:proofErr w:type="spellEnd"/>
      <w:r w:rsidR="00D43DA6">
        <w:rPr>
          <w:spacing w:val="-1"/>
          <w:sz w:val="26"/>
          <w:szCs w:val="26"/>
        </w:rPr>
        <w:t xml:space="preserve"> </w:t>
      </w:r>
      <w:proofErr w:type="spellStart"/>
      <w:r w:rsidR="00D43DA6">
        <w:rPr>
          <w:spacing w:val="-1"/>
          <w:sz w:val="26"/>
          <w:szCs w:val="26"/>
        </w:rPr>
        <w:t>bước</w:t>
      </w:r>
      <w:proofErr w:type="spellEnd"/>
      <w:r w:rsidR="00D43DA6">
        <w:rPr>
          <w:spacing w:val="-1"/>
          <w:sz w:val="26"/>
          <w:szCs w:val="26"/>
        </w:rPr>
        <w:t xml:space="preserve"> </w:t>
      </w:r>
      <w:proofErr w:type="spellStart"/>
      <w:r w:rsidR="00D43DA6">
        <w:rPr>
          <w:spacing w:val="-1"/>
          <w:sz w:val="26"/>
          <w:szCs w:val="26"/>
        </w:rPr>
        <w:t>của</w:t>
      </w:r>
      <w:proofErr w:type="spellEnd"/>
      <w:r w:rsidR="00D43DA6">
        <w:rPr>
          <w:spacing w:val="-1"/>
          <w:sz w:val="26"/>
          <w:szCs w:val="26"/>
        </w:rPr>
        <w:t xml:space="preserve"> </w:t>
      </w:r>
      <w:proofErr w:type="spellStart"/>
      <w:r w:rsidR="00D43DA6">
        <w:rPr>
          <w:spacing w:val="-1"/>
          <w:sz w:val="26"/>
          <w:szCs w:val="26"/>
        </w:rPr>
        <w:t>phương</w:t>
      </w:r>
      <w:proofErr w:type="spellEnd"/>
      <w:r w:rsidR="00D43DA6">
        <w:rPr>
          <w:spacing w:val="-1"/>
          <w:sz w:val="26"/>
          <w:szCs w:val="26"/>
        </w:rPr>
        <w:t xml:space="preserve"> </w:t>
      </w:r>
      <w:proofErr w:type="spellStart"/>
      <w:r w:rsidR="00D43DA6">
        <w:rPr>
          <w:spacing w:val="-1"/>
          <w:sz w:val="26"/>
          <w:szCs w:val="26"/>
        </w:rPr>
        <w:t>pháp</w:t>
      </w:r>
      <w:proofErr w:type="spellEnd"/>
      <w:r w:rsidR="00D43DA6">
        <w:rPr>
          <w:spacing w:val="-1"/>
          <w:sz w:val="26"/>
          <w:szCs w:val="26"/>
        </w:rPr>
        <w:t xml:space="preserve"> Canny</w:t>
      </w:r>
      <w:r>
        <w:rPr>
          <w:spacing w:val="-1"/>
          <w:sz w:val="26"/>
          <w:szCs w:val="26"/>
        </w:rPr>
        <w:t>.</w:t>
      </w:r>
    </w:p>
    <w:p w14:paraId="5386AA5D" w14:textId="5DD36C63" w:rsidR="00E24737" w:rsidRDefault="006229E5" w:rsidP="00855C0E">
      <w:pPr>
        <w:spacing w:line="372" w:lineRule="auto"/>
        <w:ind w:right="-1" w:firstLine="567"/>
        <w:jc w:val="both"/>
        <w:rPr>
          <w:spacing w:val="-1"/>
          <w:sz w:val="26"/>
          <w:szCs w:val="26"/>
        </w:rPr>
      </w:pPr>
      <w:proofErr w:type="spellStart"/>
      <w:r>
        <w:rPr>
          <w:spacing w:val="-1"/>
          <w:sz w:val="26"/>
          <w:szCs w:val="26"/>
        </w:rPr>
        <w:t>Dưới</w:t>
      </w:r>
      <w:proofErr w:type="spellEnd"/>
      <w:r>
        <w:rPr>
          <w:spacing w:val="-1"/>
          <w:sz w:val="26"/>
          <w:szCs w:val="26"/>
        </w:rPr>
        <w:t xml:space="preserve"> </w:t>
      </w:r>
      <w:proofErr w:type="spellStart"/>
      <w:r>
        <w:rPr>
          <w:spacing w:val="-1"/>
          <w:sz w:val="26"/>
          <w:szCs w:val="26"/>
        </w:rPr>
        <w:t>đây</w:t>
      </w:r>
      <w:proofErr w:type="spellEnd"/>
      <w:r>
        <w:rPr>
          <w:spacing w:val="-1"/>
          <w:sz w:val="26"/>
          <w:szCs w:val="26"/>
        </w:rPr>
        <w:t xml:space="preserve"> </w:t>
      </w:r>
      <w:proofErr w:type="spellStart"/>
      <w:r>
        <w:rPr>
          <w:spacing w:val="-1"/>
          <w:sz w:val="26"/>
          <w:szCs w:val="26"/>
        </w:rPr>
        <w:t>là</w:t>
      </w:r>
      <w:proofErr w:type="spellEnd"/>
      <w:r>
        <w:rPr>
          <w:spacing w:val="-1"/>
          <w:sz w:val="26"/>
          <w:szCs w:val="26"/>
        </w:rPr>
        <w:t xml:space="preserve"> </w:t>
      </w:r>
      <w:proofErr w:type="spellStart"/>
      <w:r>
        <w:rPr>
          <w:spacing w:val="-1"/>
          <w:sz w:val="26"/>
          <w:szCs w:val="26"/>
        </w:rPr>
        <w:t>ví</w:t>
      </w:r>
      <w:proofErr w:type="spellEnd"/>
      <w:r>
        <w:rPr>
          <w:spacing w:val="-1"/>
          <w:sz w:val="26"/>
          <w:szCs w:val="26"/>
        </w:rPr>
        <w:t xml:space="preserve"> </w:t>
      </w:r>
      <w:proofErr w:type="spellStart"/>
      <w:r>
        <w:rPr>
          <w:spacing w:val="-1"/>
          <w:sz w:val="26"/>
          <w:szCs w:val="26"/>
        </w:rPr>
        <w:t>dụ</w:t>
      </w:r>
      <w:proofErr w:type="spellEnd"/>
      <w:r>
        <w:rPr>
          <w:spacing w:val="-1"/>
          <w:sz w:val="26"/>
          <w:szCs w:val="26"/>
        </w:rPr>
        <w:t xml:space="preserve"> </w:t>
      </w:r>
      <w:proofErr w:type="spellStart"/>
      <w:r>
        <w:rPr>
          <w:spacing w:val="-1"/>
          <w:sz w:val="26"/>
          <w:szCs w:val="26"/>
        </w:rPr>
        <w:t>về</w:t>
      </w:r>
      <w:proofErr w:type="spellEnd"/>
      <w:r>
        <w:rPr>
          <w:spacing w:val="-1"/>
          <w:sz w:val="26"/>
          <w:szCs w:val="26"/>
        </w:rPr>
        <w:t xml:space="preserve"> </w:t>
      </w:r>
      <w:proofErr w:type="spellStart"/>
      <w:r>
        <w:rPr>
          <w:spacing w:val="-1"/>
          <w:sz w:val="26"/>
          <w:szCs w:val="26"/>
        </w:rPr>
        <w:t>cách</w:t>
      </w:r>
      <w:proofErr w:type="spellEnd"/>
      <w:r>
        <w:rPr>
          <w:spacing w:val="-1"/>
          <w:sz w:val="26"/>
          <w:szCs w:val="26"/>
        </w:rPr>
        <w:t xml:space="preserve"> </w:t>
      </w:r>
      <w:proofErr w:type="spellStart"/>
      <w:r>
        <w:rPr>
          <w:spacing w:val="-1"/>
          <w:sz w:val="26"/>
          <w:szCs w:val="26"/>
        </w:rPr>
        <w:t>thức</w:t>
      </w:r>
      <w:proofErr w:type="spellEnd"/>
      <w:r>
        <w:rPr>
          <w:spacing w:val="-1"/>
          <w:sz w:val="26"/>
          <w:szCs w:val="26"/>
        </w:rPr>
        <w:t xml:space="preserve"> </w:t>
      </w:r>
      <w:proofErr w:type="spellStart"/>
      <w:r>
        <w:rPr>
          <w:spacing w:val="-1"/>
          <w:sz w:val="26"/>
          <w:szCs w:val="26"/>
        </w:rPr>
        <w:t>mà</w:t>
      </w:r>
      <w:proofErr w:type="spellEnd"/>
      <w:r>
        <w:rPr>
          <w:spacing w:val="-1"/>
          <w:sz w:val="26"/>
          <w:szCs w:val="26"/>
        </w:rPr>
        <w:t xml:space="preserve"> </w:t>
      </w:r>
      <w:proofErr w:type="spellStart"/>
      <w:r>
        <w:rPr>
          <w:spacing w:val="-1"/>
          <w:sz w:val="26"/>
          <w:szCs w:val="26"/>
        </w:rPr>
        <w:t>phương</w:t>
      </w:r>
      <w:proofErr w:type="spellEnd"/>
      <w:r>
        <w:rPr>
          <w:spacing w:val="-1"/>
          <w:sz w:val="26"/>
          <w:szCs w:val="26"/>
        </w:rPr>
        <w:t xml:space="preserve"> </w:t>
      </w:r>
      <w:proofErr w:type="spellStart"/>
      <w:r>
        <w:rPr>
          <w:spacing w:val="-1"/>
          <w:sz w:val="26"/>
          <w:szCs w:val="26"/>
        </w:rPr>
        <w:t>pháp</w:t>
      </w:r>
      <w:proofErr w:type="spellEnd"/>
      <w:r>
        <w:rPr>
          <w:spacing w:val="-1"/>
          <w:sz w:val="26"/>
          <w:szCs w:val="26"/>
        </w:rPr>
        <w:t xml:space="preserve"> Canny </w:t>
      </w:r>
      <w:proofErr w:type="spellStart"/>
      <w:r>
        <w:rPr>
          <w:spacing w:val="-1"/>
          <w:sz w:val="26"/>
          <w:szCs w:val="26"/>
        </w:rPr>
        <w:t>hoạt</w:t>
      </w:r>
      <w:proofErr w:type="spellEnd"/>
      <w:r>
        <w:rPr>
          <w:spacing w:val="-1"/>
          <w:sz w:val="26"/>
          <w:szCs w:val="26"/>
        </w:rPr>
        <w:t xml:space="preserve"> </w:t>
      </w:r>
      <w:proofErr w:type="spellStart"/>
      <w:r>
        <w:rPr>
          <w:spacing w:val="-1"/>
          <w:sz w:val="26"/>
          <w:szCs w:val="26"/>
        </w:rPr>
        <w:t>động</w:t>
      </w:r>
      <w:proofErr w:type="spellEnd"/>
      <w:r>
        <w:rPr>
          <w:spacing w:val="-1"/>
          <w:sz w:val="26"/>
          <w:szCs w:val="26"/>
        </w:rPr>
        <w:t xml:space="preserve">. </w:t>
      </w:r>
      <w:proofErr w:type="spellStart"/>
      <w:r>
        <w:rPr>
          <w:spacing w:val="-1"/>
          <w:sz w:val="26"/>
          <w:szCs w:val="26"/>
        </w:rPr>
        <w:t>Nhưng</w:t>
      </w:r>
      <w:proofErr w:type="spellEnd"/>
      <w:r>
        <w:rPr>
          <w:spacing w:val="-1"/>
          <w:sz w:val="26"/>
          <w:szCs w:val="26"/>
        </w:rPr>
        <w:t xml:space="preserve"> </w:t>
      </w:r>
      <w:proofErr w:type="spellStart"/>
      <w:r>
        <w:rPr>
          <w:spacing w:val="-1"/>
          <w:sz w:val="26"/>
          <w:szCs w:val="26"/>
        </w:rPr>
        <w:t>trước</w:t>
      </w:r>
      <w:proofErr w:type="spellEnd"/>
      <w:r>
        <w:rPr>
          <w:spacing w:val="-1"/>
          <w:sz w:val="26"/>
          <w:szCs w:val="26"/>
        </w:rPr>
        <w:t xml:space="preserve"> </w:t>
      </w:r>
      <w:proofErr w:type="spellStart"/>
      <w:r>
        <w:rPr>
          <w:spacing w:val="-1"/>
          <w:sz w:val="26"/>
          <w:szCs w:val="26"/>
        </w:rPr>
        <w:t>khi</w:t>
      </w:r>
      <w:proofErr w:type="spellEnd"/>
      <w:r>
        <w:rPr>
          <w:spacing w:val="-1"/>
          <w:sz w:val="26"/>
          <w:szCs w:val="26"/>
        </w:rPr>
        <w:t xml:space="preserve"> </w:t>
      </w:r>
      <w:proofErr w:type="spellStart"/>
      <w:r>
        <w:rPr>
          <w:spacing w:val="-1"/>
          <w:sz w:val="26"/>
          <w:szCs w:val="26"/>
        </w:rPr>
        <w:t>thực</w:t>
      </w:r>
      <w:proofErr w:type="spellEnd"/>
      <w:r>
        <w:rPr>
          <w:spacing w:val="-1"/>
          <w:sz w:val="26"/>
          <w:szCs w:val="26"/>
        </w:rPr>
        <w:t xml:space="preserve"> </w:t>
      </w:r>
      <w:proofErr w:type="spellStart"/>
      <w:r>
        <w:rPr>
          <w:spacing w:val="-1"/>
          <w:sz w:val="26"/>
          <w:szCs w:val="26"/>
        </w:rPr>
        <w:t>hiện</w:t>
      </w:r>
      <w:proofErr w:type="spellEnd"/>
      <w:r>
        <w:rPr>
          <w:spacing w:val="-1"/>
          <w:sz w:val="26"/>
          <w:szCs w:val="26"/>
        </w:rPr>
        <w:t xml:space="preserve">, </w:t>
      </w:r>
      <w:proofErr w:type="spellStart"/>
      <w:r>
        <w:rPr>
          <w:spacing w:val="-1"/>
          <w:sz w:val="26"/>
          <w:szCs w:val="26"/>
        </w:rPr>
        <w:t>hãy</w:t>
      </w:r>
      <w:proofErr w:type="spellEnd"/>
      <w:r>
        <w:rPr>
          <w:spacing w:val="-1"/>
          <w:sz w:val="26"/>
          <w:szCs w:val="26"/>
        </w:rPr>
        <w:t xml:space="preserve"> </w:t>
      </w:r>
      <w:proofErr w:type="spellStart"/>
      <w:r>
        <w:rPr>
          <w:spacing w:val="-1"/>
          <w:sz w:val="26"/>
          <w:szCs w:val="26"/>
        </w:rPr>
        <w:t>chuyển</w:t>
      </w:r>
      <w:proofErr w:type="spellEnd"/>
      <w:r>
        <w:rPr>
          <w:spacing w:val="-1"/>
          <w:sz w:val="26"/>
          <w:szCs w:val="26"/>
        </w:rPr>
        <w:t xml:space="preserve"> </w:t>
      </w:r>
      <w:proofErr w:type="spellStart"/>
      <w:r>
        <w:rPr>
          <w:spacing w:val="-1"/>
          <w:sz w:val="26"/>
          <w:szCs w:val="26"/>
        </w:rPr>
        <w:t>ảnh</w:t>
      </w:r>
      <w:proofErr w:type="spellEnd"/>
      <w:r>
        <w:rPr>
          <w:spacing w:val="-1"/>
          <w:sz w:val="26"/>
          <w:szCs w:val="26"/>
        </w:rPr>
        <w:t xml:space="preserve"> </w:t>
      </w:r>
      <w:proofErr w:type="spellStart"/>
      <w:r>
        <w:rPr>
          <w:spacing w:val="-1"/>
          <w:sz w:val="26"/>
          <w:szCs w:val="26"/>
        </w:rPr>
        <w:t>gốc</w:t>
      </w:r>
      <w:proofErr w:type="spellEnd"/>
      <w:r>
        <w:rPr>
          <w:spacing w:val="-1"/>
          <w:sz w:val="26"/>
          <w:szCs w:val="26"/>
        </w:rPr>
        <w:t xml:space="preserve"> sang </w:t>
      </w:r>
      <w:proofErr w:type="spellStart"/>
      <w:r>
        <w:rPr>
          <w:spacing w:val="-1"/>
          <w:sz w:val="26"/>
          <w:szCs w:val="26"/>
        </w:rPr>
        <w:t>ảnh</w:t>
      </w:r>
      <w:proofErr w:type="spellEnd"/>
      <w:r>
        <w:rPr>
          <w:spacing w:val="-1"/>
          <w:sz w:val="26"/>
          <w:szCs w:val="26"/>
        </w:rPr>
        <w:t xml:space="preserve"> thang </w:t>
      </w:r>
      <w:proofErr w:type="spellStart"/>
      <w:r>
        <w:rPr>
          <w:spacing w:val="-1"/>
          <w:sz w:val="26"/>
          <w:szCs w:val="26"/>
        </w:rPr>
        <w:t>độ</w:t>
      </w:r>
      <w:proofErr w:type="spellEnd"/>
      <w:r>
        <w:rPr>
          <w:spacing w:val="-1"/>
          <w:sz w:val="26"/>
          <w:szCs w:val="26"/>
        </w:rPr>
        <w:t xml:space="preserve"> </w:t>
      </w:r>
      <w:proofErr w:type="spellStart"/>
      <w:r>
        <w:rPr>
          <w:spacing w:val="-1"/>
          <w:sz w:val="26"/>
          <w:szCs w:val="26"/>
        </w:rPr>
        <w:t>xám</w:t>
      </w:r>
      <w:proofErr w:type="spellEnd"/>
      <w:r>
        <w:rPr>
          <w:spacing w:val="-1"/>
          <w:sz w:val="26"/>
          <w:szCs w:val="26"/>
        </w:rPr>
        <w:t>.</w:t>
      </w:r>
    </w:p>
    <w:p w14:paraId="44F3A03A" w14:textId="77777777" w:rsidR="00950628" w:rsidRDefault="00950628" w:rsidP="00855C0E">
      <w:pPr>
        <w:spacing w:line="372" w:lineRule="auto"/>
        <w:ind w:right="-1" w:firstLine="567"/>
        <w:jc w:val="both"/>
        <w:rPr>
          <w:spacing w:val="-1"/>
          <w:sz w:val="26"/>
          <w:szCs w:val="26"/>
        </w:rPr>
      </w:pPr>
    </w:p>
    <w:p w14:paraId="43B8F2CB" w14:textId="65FB3282" w:rsidR="00060260" w:rsidRDefault="00950628" w:rsidP="00950628">
      <w:pPr>
        <w:spacing w:line="372" w:lineRule="auto"/>
        <w:ind w:right="-1"/>
        <w:jc w:val="center"/>
        <w:rPr>
          <w:spacing w:val="-1"/>
          <w:sz w:val="26"/>
          <w:szCs w:val="26"/>
        </w:rPr>
      </w:pPr>
      <w:r>
        <w:rPr>
          <w:noProof/>
          <w:spacing w:val="-1"/>
          <w:sz w:val="26"/>
          <w:szCs w:val="26"/>
        </w:rPr>
        <w:drawing>
          <wp:inline distT="0" distB="0" distL="0" distR="0" wp14:anchorId="4B166BE2" wp14:editId="57C89ECE">
            <wp:extent cx="4848225" cy="3017311"/>
            <wp:effectExtent l="0" t="0" r="0" b="0"/>
            <wp:docPr id="1768902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1029" cy="3031503"/>
                    </a:xfrm>
                    <a:prstGeom prst="rect">
                      <a:avLst/>
                    </a:prstGeom>
                    <a:noFill/>
                    <a:ln>
                      <a:noFill/>
                    </a:ln>
                  </pic:spPr>
                </pic:pic>
              </a:graphicData>
            </a:graphic>
          </wp:inline>
        </w:drawing>
      </w:r>
    </w:p>
    <w:p w14:paraId="555F7793" w14:textId="468136CD" w:rsidR="00950628" w:rsidRPr="00614BA4" w:rsidRDefault="00950628" w:rsidP="00614BA4">
      <w:pPr>
        <w:pStyle w:val="FigureCaption"/>
        <w:rPr>
          <w:lang w:val="en-US"/>
        </w:rPr>
      </w:pPr>
      <w:bookmarkStart w:id="90" w:name="_Toc182692832"/>
      <w:r w:rsidRPr="00AE2A07">
        <w:t>Hình</w:t>
      </w:r>
      <w:r w:rsidRPr="00523AD0">
        <w:t xml:space="preserve"> </w:t>
      </w:r>
      <w:r w:rsidRPr="00AE2A07">
        <w:t>2.</w:t>
      </w:r>
      <w:r w:rsidRPr="00523AD0">
        <w:t>1</w:t>
      </w:r>
      <w:r>
        <w:rPr>
          <w:lang w:val="en-US"/>
        </w:rPr>
        <w:t xml:space="preserve">9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sidRPr="00296BAF">
        <w:rPr>
          <w:lang w:val="en-US"/>
        </w:rPr>
        <w:t>gốc</w:t>
      </w:r>
      <w:proofErr w:type="spellEnd"/>
      <w:r w:rsidRPr="00296BAF">
        <w:rPr>
          <w:lang w:val="en-US"/>
        </w:rPr>
        <w:t xml:space="preserve"> (</w:t>
      </w:r>
      <w:proofErr w:type="spellStart"/>
      <w:r w:rsidRPr="00296BAF">
        <w:rPr>
          <w:lang w:val="en-US"/>
        </w:rPr>
        <w:t>trái</w:t>
      </w:r>
      <w:proofErr w:type="spellEnd"/>
      <w:r w:rsidRPr="00296BAF">
        <w:rPr>
          <w:lang w:val="en-US"/>
        </w:rPr>
        <w:t xml:space="preserve">) –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chuyển</w:t>
      </w:r>
      <w:proofErr w:type="spellEnd"/>
      <w:r>
        <w:rPr>
          <w:lang w:val="en-US"/>
        </w:rPr>
        <w:t xml:space="preserve"> sang thang </w:t>
      </w:r>
      <w:proofErr w:type="spellStart"/>
      <w:r>
        <w:rPr>
          <w:lang w:val="en-US"/>
        </w:rPr>
        <w:t>độ</w:t>
      </w:r>
      <w:proofErr w:type="spellEnd"/>
      <w:r>
        <w:rPr>
          <w:lang w:val="en-US"/>
        </w:rPr>
        <w:t xml:space="preserve"> </w:t>
      </w:r>
      <w:proofErr w:type="spellStart"/>
      <w:r>
        <w:rPr>
          <w:lang w:val="en-US"/>
        </w:rPr>
        <w:t>xám</w:t>
      </w:r>
      <w:bookmarkEnd w:id="90"/>
      <w:proofErr w:type="spellEnd"/>
    </w:p>
    <w:p w14:paraId="1EC139A7" w14:textId="77777777" w:rsidR="00950628" w:rsidRDefault="00950628" w:rsidP="00614BA4">
      <w:pPr>
        <w:spacing w:line="372" w:lineRule="auto"/>
        <w:ind w:right="-1"/>
        <w:rPr>
          <w:spacing w:val="-1"/>
          <w:sz w:val="26"/>
          <w:szCs w:val="26"/>
        </w:rPr>
      </w:pPr>
    </w:p>
    <w:p w14:paraId="4E7F557F" w14:textId="47D30CB6" w:rsidR="00C8703D" w:rsidRDefault="00C8703D" w:rsidP="00C8703D">
      <w:pPr>
        <w:pStyle w:val="Heading4"/>
        <w:rPr>
          <w:lang w:val="en-US"/>
        </w:rPr>
      </w:pPr>
      <w:bookmarkStart w:id="91" w:name="_Toc182693258"/>
      <w:r w:rsidRPr="00AE2A07">
        <w:rPr>
          <w:lang w:val="en-US"/>
        </w:rPr>
        <w:t>2</w:t>
      </w:r>
      <w:r w:rsidRPr="00AE2A07">
        <w:t>.</w:t>
      </w:r>
      <w:r>
        <w:rPr>
          <w:lang w:val="en-US"/>
        </w:rPr>
        <w:t>2</w:t>
      </w:r>
      <w:r w:rsidRPr="00AE2A07">
        <w:t>.</w:t>
      </w:r>
      <w:r>
        <w:rPr>
          <w:lang w:val="en-US"/>
        </w:rPr>
        <w:t>3</w:t>
      </w:r>
      <w:r w:rsidRPr="00AE2A07">
        <w:t xml:space="preserve">.1. </w:t>
      </w:r>
      <w:proofErr w:type="spellStart"/>
      <w:r>
        <w:rPr>
          <w:lang w:val="en-US"/>
        </w:rPr>
        <w:t>Giảm</w:t>
      </w:r>
      <w:proofErr w:type="spellEnd"/>
      <w:r>
        <w:rPr>
          <w:lang w:val="en-US"/>
        </w:rPr>
        <w:t xml:space="preserve"> </w:t>
      </w:r>
      <w:proofErr w:type="spellStart"/>
      <w:r>
        <w:rPr>
          <w:lang w:val="en-US"/>
        </w:rPr>
        <w:t>nhiễu</w:t>
      </w:r>
      <w:bookmarkEnd w:id="91"/>
      <w:proofErr w:type="spellEnd"/>
    </w:p>
    <w:p w14:paraId="6DCCFBAC" w14:textId="1BBBE862" w:rsidR="00DB626A" w:rsidRPr="00DB626A" w:rsidRDefault="00DB626A" w:rsidP="00855C0E">
      <w:pPr>
        <w:spacing w:line="372" w:lineRule="auto"/>
        <w:ind w:right="-1" w:firstLine="567"/>
        <w:jc w:val="both"/>
        <w:rPr>
          <w:spacing w:val="-1"/>
          <w:sz w:val="26"/>
          <w:szCs w:val="26"/>
        </w:rPr>
      </w:pPr>
      <w:proofErr w:type="spellStart"/>
      <w:r w:rsidRPr="00DB626A">
        <w:rPr>
          <w:spacing w:val="-1"/>
          <w:sz w:val="26"/>
          <w:szCs w:val="26"/>
        </w:rPr>
        <w:t>Việc</w:t>
      </w:r>
      <w:proofErr w:type="spellEnd"/>
      <w:r w:rsidRPr="00DB626A">
        <w:rPr>
          <w:spacing w:val="-1"/>
          <w:sz w:val="26"/>
          <w:szCs w:val="26"/>
        </w:rPr>
        <w:t xml:space="preserve"> </w:t>
      </w:r>
      <w:proofErr w:type="spellStart"/>
      <w:r w:rsidRPr="00DB626A">
        <w:rPr>
          <w:spacing w:val="-1"/>
          <w:sz w:val="26"/>
          <w:szCs w:val="26"/>
        </w:rPr>
        <w:t>loại</w:t>
      </w:r>
      <w:proofErr w:type="spellEnd"/>
      <w:r w:rsidRPr="00DB626A">
        <w:rPr>
          <w:spacing w:val="-1"/>
          <w:sz w:val="26"/>
          <w:szCs w:val="26"/>
        </w:rPr>
        <w:t xml:space="preserve"> </w:t>
      </w:r>
      <w:proofErr w:type="spellStart"/>
      <w:r w:rsidRPr="00DB626A">
        <w:rPr>
          <w:spacing w:val="-1"/>
          <w:sz w:val="26"/>
          <w:szCs w:val="26"/>
        </w:rPr>
        <w:t>bỏ</w:t>
      </w:r>
      <w:proofErr w:type="spellEnd"/>
      <w:r w:rsidRPr="00DB626A">
        <w:rPr>
          <w:spacing w:val="-1"/>
          <w:sz w:val="26"/>
          <w:szCs w:val="26"/>
        </w:rPr>
        <w:t xml:space="preserve"> </w:t>
      </w:r>
      <w:proofErr w:type="spellStart"/>
      <w:r w:rsidRPr="00DB626A">
        <w:rPr>
          <w:spacing w:val="-1"/>
          <w:sz w:val="26"/>
          <w:szCs w:val="26"/>
        </w:rPr>
        <w:t>các</w:t>
      </w:r>
      <w:proofErr w:type="spellEnd"/>
      <w:r w:rsidRPr="00DB626A">
        <w:rPr>
          <w:spacing w:val="-1"/>
          <w:sz w:val="26"/>
          <w:szCs w:val="26"/>
        </w:rPr>
        <w:t xml:space="preserve"> </w:t>
      </w:r>
      <w:proofErr w:type="spellStart"/>
      <w:r w:rsidRPr="00DB626A">
        <w:rPr>
          <w:spacing w:val="-1"/>
          <w:sz w:val="26"/>
          <w:szCs w:val="26"/>
        </w:rPr>
        <w:t>yếu</w:t>
      </w:r>
      <w:proofErr w:type="spellEnd"/>
      <w:r w:rsidRPr="00DB626A">
        <w:rPr>
          <w:spacing w:val="-1"/>
          <w:sz w:val="26"/>
          <w:szCs w:val="26"/>
        </w:rPr>
        <w:t xml:space="preserve"> </w:t>
      </w:r>
      <w:proofErr w:type="spellStart"/>
      <w:r w:rsidRPr="00DB626A">
        <w:rPr>
          <w:spacing w:val="-1"/>
          <w:sz w:val="26"/>
          <w:szCs w:val="26"/>
        </w:rPr>
        <w:t>tố</w:t>
      </w:r>
      <w:proofErr w:type="spellEnd"/>
      <w:r w:rsidRPr="00DB626A">
        <w:rPr>
          <w:spacing w:val="-1"/>
          <w:sz w:val="26"/>
          <w:szCs w:val="26"/>
        </w:rPr>
        <w:t xml:space="preserve"> </w:t>
      </w:r>
      <w:proofErr w:type="spellStart"/>
      <w:r w:rsidRPr="00DB626A">
        <w:rPr>
          <w:spacing w:val="-1"/>
          <w:sz w:val="26"/>
          <w:szCs w:val="26"/>
        </w:rPr>
        <w:t>nhiễu</w:t>
      </w:r>
      <w:proofErr w:type="spellEnd"/>
      <w:r w:rsidRPr="00DB626A">
        <w:rPr>
          <w:spacing w:val="-1"/>
          <w:sz w:val="26"/>
          <w:szCs w:val="26"/>
        </w:rPr>
        <w:t xml:space="preserve"> </w:t>
      </w:r>
      <w:proofErr w:type="spellStart"/>
      <w:r w:rsidRPr="00DB626A">
        <w:rPr>
          <w:spacing w:val="-1"/>
          <w:sz w:val="26"/>
          <w:szCs w:val="26"/>
        </w:rPr>
        <w:t>là</w:t>
      </w:r>
      <w:proofErr w:type="spellEnd"/>
      <w:r w:rsidRPr="00DB626A">
        <w:rPr>
          <w:spacing w:val="-1"/>
          <w:sz w:val="26"/>
          <w:szCs w:val="26"/>
        </w:rPr>
        <w:t xml:space="preserve"> </w:t>
      </w:r>
      <w:proofErr w:type="spellStart"/>
      <w:r w:rsidRPr="00DB626A">
        <w:rPr>
          <w:spacing w:val="-1"/>
          <w:sz w:val="26"/>
          <w:szCs w:val="26"/>
        </w:rPr>
        <w:t>đặc</w:t>
      </w:r>
      <w:proofErr w:type="spellEnd"/>
      <w:r w:rsidRPr="00DB626A">
        <w:rPr>
          <w:spacing w:val="-1"/>
          <w:sz w:val="26"/>
          <w:szCs w:val="26"/>
        </w:rPr>
        <w:t xml:space="preserve"> </w:t>
      </w:r>
      <w:proofErr w:type="spellStart"/>
      <w:r w:rsidRPr="00DB626A">
        <w:rPr>
          <w:spacing w:val="-1"/>
          <w:sz w:val="26"/>
          <w:szCs w:val="26"/>
        </w:rPr>
        <w:t>biệt</w:t>
      </w:r>
      <w:proofErr w:type="spellEnd"/>
      <w:r w:rsidRPr="00DB626A">
        <w:rPr>
          <w:spacing w:val="-1"/>
          <w:sz w:val="26"/>
          <w:szCs w:val="26"/>
        </w:rPr>
        <w:t xml:space="preserve"> </w:t>
      </w:r>
      <w:proofErr w:type="spellStart"/>
      <w:r w:rsidRPr="00DB626A">
        <w:rPr>
          <w:spacing w:val="-1"/>
          <w:sz w:val="26"/>
          <w:szCs w:val="26"/>
        </w:rPr>
        <w:t>quan</w:t>
      </w:r>
      <w:proofErr w:type="spellEnd"/>
      <w:r w:rsidRPr="00DB626A">
        <w:rPr>
          <w:spacing w:val="-1"/>
          <w:sz w:val="26"/>
          <w:szCs w:val="26"/>
        </w:rPr>
        <w:t xml:space="preserve"> </w:t>
      </w:r>
      <w:proofErr w:type="spellStart"/>
      <w:r w:rsidRPr="00DB626A">
        <w:rPr>
          <w:spacing w:val="-1"/>
          <w:sz w:val="26"/>
          <w:szCs w:val="26"/>
        </w:rPr>
        <w:t>trọng</w:t>
      </w:r>
      <w:proofErr w:type="spellEnd"/>
      <w:r w:rsidRPr="00DB626A">
        <w:rPr>
          <w:spacing w:val="-1"/>
          <w:sz w:val="26"/>
          <w:szCs w:val="26"/>
        </w:rPr>
        <w:t xml:space="preserve"> </w:t>
      </w:r>
      <w:proofErr w:type="spellStart"/>
      <w:r w:rsidRPr="00DB626A">
        <w:rPr>
          <w:spacing w:val="-1"/>
          <w:sz w:val="26"/>
          <w:szCs w:val="26"/>
        </w:rPr>
        <w:t>đối</w:t>
      </w:r>
      <w:proofErr w:type="spellEnd"/>
      <w:r w:rsidRPr="00DB626A">
        <w:rPr>
          <w:spacing w:val="-1"/>
          <w:sz w:val="26"/>
          <w:szCs w:val="26"/>
        </w:rPr>
        <w:t xml:space="preserve"> </w:t>
      </w:r>
      <w:proofErr w:type="spellStart"/>
      <w:r w:rsidRPr="00DB626A">
        <w:rPr>
          <w:spacing w:val="-1"/>
          <w:sz w:val="26"/>
          <w:szCs w:val="26"/>
        </w:rPr>
        <w:t>với</w:t>
      </w:r>
      <w:proofErr w:type="spellEnd"/>
      <w:r w:rsidRPr="00DB626A">
        <w:rPr>
          <w:spacing w:val="-1"/>
          <w:sz w:val="26"/>
          <w:szCs w:val="26"/>
        </w:rPr>
        <w:t xml:space="preserve"> </w:t>
      </w:r>
      <w:proofErr w:type="spellStart"/>
      <w:r w:rsidRPr="00DB626A">
        <w:rPr>
          <w:spacing w:val="-1"/>
          <w:sz w:val="26"/>
          <w:szCs w:val="26"/>
        </w:rPr>
        <w:t>kết</w:t>
      </w:r>
      <w:proofErr w:type="spellEnd"/>
      <w:r w:rsidRPr="00DB626A">
        <w:rPr>
          <w:spacing w:val="-1"/>
          <w:sz w:val="26"/>
          <w:szCs w:val="26"/>
        </w:rPr>
        <w:t xml:space="preserve"> </w:t>
      </w:r>
      <w:proofErr w:type="spellStart"/>
      <w:r w:rsidRPr="00DB626A">
        <w:rPr>
          <w:spacing w:val="-1"/>
          <w:sz w:val="26"/>
          <w:szCs w:val="26"/>
        </w:rPr>
        <w:t>quả</w:t>
      </w:r>
      <w:proofErr w:type="spellEnd"/>
      <w:r w:rsidRPr="00DB626A">
        <w:rPr>
          <w:spacing w:val="-1"/>
          <w:sz w:val="26"/>
          <w:szCs w:val="26"/>
        </w:rPr>
        <w:t xml:space="preserve"> </w:t>
      </w:r>
      <w:proofErr w:type="spellStart"/>
      <w:r w:rsidRPr="00DB626A">
        <w:rPr>
          <w:spacing w:val="-1"/>
          <w:sz w:val="26"/>
          <w:szCs w:val="26"/>
        </w:rPr>
        <w:t>phát</w:t>
      </w:r>
      <w:proofErr w:type="spellEnd"/>
      <w:r w:rsidRPr="00DB626A">
        <w:rPr>
          <w:spacing w:val="-1"/>
          <w:sz w:val="26"/>
          <w:szCs w:val="26"/>
        </w:rPr>
        <w:t xml:space="preserve"> </w:t>
      </w:r>
      <w:proofErr w:type="spellStart"/>
      <w:r w:rsidRPr="00DB626A">
        <w:rPr>
          <w:spacing w:val="-1"/>
          <w:sz w:val="26"/>
          <w:szCs w:val="26"/>
        </w:rPr>
        <w:t>hiện</w:t>
      </w:r>
      <w:proofErr w:type="spellEnd"/>
      <w:r w:rsidRPr="00DB626A">
        <w:rPr>
          <w:spacing w:val="-1"/>
          <w:sz w:val="26"/>
          <w:szCs w:val="26"/>
        </w:rPr>
        <w:t xml:space="preserve"> </w:t>
      </w:r>
      <w:proofErr w:type="spellStart"/>
      <w:r w:rsidRPr="00DB626A">
        <w:rPr>
          <w:spacing w:val="-1"/>
          <w:sz w:val="26"/>
          <w:szCs w:val="26"/>
        </w:rPr>
        <w:t>cạnh</w:t>
      </w:r>
      <w:proofErr w:type="spellEnd"/>
      <w:r w:rsidRPr="00DB626A">
        <w:rPr>
          <w:spacing w:val="-1"/>
          <w:sz w:val="26"/>
          <w:szCs w:val="26"/>
        </w:rPr>
        <w:t>.</w:t>
      </w:r>
      <w:r w:rsidR="00855C0E">
        <w:rPr>
          <w:spacing w:val="-1"/>
          <w:sz w:val="26"/>
          <w:szCs w:val="26"/>
        </w:rPr>
        <w:t xml:space="preserve"> </w:t>
      </w:r>
      <w:proofErr w:type="spellStart"/>
      <w:r w:rsidRPr="00DB626A">
        <w:rPr>
          <w:spacing w:val="-1"/>
          <w:sz w:val="26"/>
          <w:szCs w:val="26"/>
        </w:rPr>
        <w:t>Một</w:t>
      </w:r>
      <w:proofErr w:type="spellEnd"/>
      <w:r w:rsidRPr="00DB626A">
        <w:rPr>
          <w:spacing w:val="-1"/>
          <w:sz w:val="26"/>
          <w:szCs w:val="26"/>
        </w:rPr>
        <w:t xml:space="preserve"> </w:t>
      </w:r>
      <w:proofErr w:type="spellStart"/>
      <w:r w:rsidRPr="00DB626A">
        <w:rPr>
          <w:spacing w:val="-1"/>
          <w:sz w:val="26"/>
          <w:szCs w:val="26"/>
        </w:rPr>
        <w:t>cách</w:t>
      </w:r>
      <w:proofErr w:type="spellEnd"/>
      <w:r w:rsidRPr="00DB626A">
        <w:rPr>
          <w:spacing w:val="-1"/>
          <w:sz w:val="26"/>
          <w:szCs w:val="26"/>
        </w:rPr>
        <w:t xml:space="preserve"> </w:t>
      </w:r>
      <w:proofErr w:type="spellStart"/>
      <w:r w:rsidRPr="00DB626A">
        <w:rPr>
          <w:spacing w:val="-1"/>
          <w:sz w:val="26"/>
          <w:szCs w:val="26"/>
        </w:rPr>
        <w:t>để</w:t>
      </w:r>
      <w:proofErr w:type="spellEnd"/>
      <w:r w:rsidRPr="00DB626A">
        <w:rPr>
          <w:spacing w:val="-1"/>
          <w:sz w:val="26"/>
          <w:szCs w:val="26"/>
        </w:rPr>
        <w:t xml:space="preserve"> </w:t>
      </w:r>
      <w:proofErr w:type="spellStart"/>
      <w:r w:rsidRPr="00DB626A">
        <w:rPr>
          <w:spacing w:val="-1"/>
          <w:sz w:val="26"/>
          <w:szCs w:val="26"/>
        </w:rPr>
        <w:t>loại</w:t>
      </w:r>
      <w:proofErr w:type="spellEnd"/>
      <w:r w:rsidRPr="00DB626A">
        <w:rPr>
          <w:spacing w:val="-1"/>
          <w:sz w:val="26"/>
          <w:szCs w:val="26"/>
        </w:rPr>
        <w:t xml:space="preserve"> </w:t>
      </w:r>
      <w:proofErr w:type="spellStart"/>
      <w:r w:rsidRPr="00DB626A">
        <w:rPr>
          <w:spacing w:val="-1"/>
          <w:sz w:val="26"/>
          <w:szCs w:val="26"/>
        </w:rPr>
        <w:t>bỏ</w:t>
      </w:r>
      <w:proofErr w:type="spellEnd"/>
      <w:r w:rsidRPr="00DB626A">
        <w:rPr>
          <w:spacing w:val="-1"/>
          <w:sz w:val="26"/>
          <w:szCs w:val="26"/>
        </w:rPr>
        <w:t xml:space="preserve"> </w:t>
      </w:r>
      <w:proofErr w:type="spellStart"/>
      <w:r w:rsidRPr="00DB626A">
        <w:rPr>
          <w:spacing w:val="-1"/>
          <w:sz w:val="26"/>
          <w:szCs w:val="26"/>
        </w:rPr>
        <w:t>nhiễu</w:t>
      </w:r>
      <w:proofErr w:type="spellEnd"/>
      <w:r w:rsidRPr="00DB626A">
        <w:rPr>
          <w:spacing w:val="-1"/>
          <w:sz w:val="26"/>
          <w:szCs w:val="26"/>
        </w:rPr>
        <w:t xml:space="preserve"> </w:t>
      </w:r>
      <w:proofErr w:type="spellStart"/>
      <w:r w:rsidRPr="00DB626A">
        <w:rPr>
          <w:spacing w:val="-1"/>
          <w:sz w:val="26"/>
          <w:szCs w:val="26"/>
        </w:rPr>
        <w:t>là</w:t>
      </w:r>
      <w:proofErr w:type="spellEnd"/>
      <w:r w:rsidRPr="00DB626A">
        <w:rPr>
          <w:spacing w:val="-1"/>
          <w:sz w:val="26"/>
          <w:szCs w:val="26"/>
        </w:rPr>
        <w:t xml:space="preserve"> </w:t>
      </w:r>
      <w:proofErr w:type="spellStart"/>
      <w:r w:rsidRPr="00DB626A">
        <w:rPr>
          <w:spacing w:val="-1"/>
          <w:sz w:val="26"/>
          <w:szCs w:val="26"/>
        </w:rPr>
        <w:t>áp</w:t>
      </w:r>
      <w:proofErr w:type="spellEnd"/>
      <w:r w:rsidRPr="00DB626A">
        <w:rPr>
          <w:spacing w:val="-1"/>
          <w:sz w:val="26"/>
          <w:szCs w:val="26"/>
        </w:rPr>
        <w:t xml:space="preserve"> </w:t>
      </w:r>
      <w:proofErr w:type="spellStart"/>
      <w:r w:rsidRPr="00DB626A">
        <w:rPr>
          <w:spacing w:val="-1"/>
          <w:sz w:val="26"/>
          <w:szCs w:val="26"/>
        </w:rPr>
        <w:t>dụng</w:t>
      </w:r>
      <w:proofErr w:type="spellEnd"/>
      <w:r w:rsidRPr="00DB626A">
        <w:rPr>
          <w:spacing w:val="-1"/>
          <w:sz w:val="26"/>
          <w:szCs w:val="26"/>
        </w:rPr>
        <w:t xml:space="preserve"> Gaussian Filter </w:t>
      </w:r>
      <w:proofErr w:type="spellStart"/>
      <w:r w:rsidRPr="00DB626A">
        <w:rPr>
          <w:spacing w:val="-1"/>
          <w:sz w:val="26"/>
          <w:szCs w:val="26"/>
        </w:rPr>
        <w:t>giúp</w:t>
      </w:r>
      <w:proofErr w:type="spellEnd"/>
      <w:r w:rsidRPr="00DB626A">
        <w:rPr>
          <w:spacing w:val="-1"/>
          <w:sz w:val="26"/>
          <w:szCs w:val="26"/>
        </w:rPr>
        <w:t xml:space="preserve"> </w:t>
      </w:r>
      <w:proofErr w:type="spellStart"/>
      <w:r w:rsidRPr="00DB626A">
        <w:rPr>
          <w:spacing w:val="-1"/>
          <w:sz w:val="26"/>
          <w:szCs w:val="26"/>
        </w:rPr>
        <w:t>làm</w:t>
      </w:r>
      <w:proofErr w:type="spellEnd"/>
      <w:r w:rsidRPr="00DB626A">
        <w:rPr>
          <w:spacing w:val="-1"/>
          <w:sz w:val="26"/>
          <w:szCs w:val="26"/>
        </w:rPr>
        <w:t xml:space="preserve"> </w:t>
      </w:r>
      <w:proofErr w:type="spellStart"/>
      <w:r w:rsidRPr="00DB626A">
        <w:rPr>
          <w:spacing w:val="-1"/>
          <w:sz w:val="26"/>
          <w:szCs w:val="26"/>
        </w:rPr>
        <w:t>mịn</w:t>
      </w:r>
      <w:proofErr w:type="spellEnd"/>
      <w:r w:rsidRPr="00DB626A">
        <w:rPr>
          <w:spacing w:val="-1"/>
          <w:sz w:val="26"/>
          <w:szCs w:val="26"/>
        </w:rPr>
        <w:t xml:space="preserve"> </w:t>
      </w:r>
      <w:proofErr w:type="spellStart"/>
      <w:r w:rsidRPr="00DB626A">
        <w:rPr>
          <w:spacing w:val="-1"/>
          <w:sz w:val="26"/>
          <w:szCs w:val="26"/>
        </w:rPr>
        <w:t>ảnh</w:t>
      </w:r>
      <w:proofErr w:type="spellEnd"/>
      <w:r w:rsidRPr="00DB626A">
        <w:rPr>
          <w:spacing w:val="-1"/>
          <w:sz w:val="26"/>
          <w:szCs w:val="26"/>
        </w:rPr>
        <w:t xml:space="preserve">. </w:t>
      </w:r>
      <w:proofErr w:type="spellStart"/>
      <w:r w:rsidRPr="00DB626A">
        <w:rPr>
          <w:spacing w:val="-1"/>
          <w:sz w:val="26"/>
          <w:szCs w:val="26"/>
        </w:rPr>
        <w:t>Để</w:t>
      </w:r>
      <w:proofErr w:type="spellEnd"/>
      <w:r w:rsidRPr="00DB626A">
        <w:rPr>
          <w:spacing w:val="-1"/>
          <w:sz w:val="26"/>
          <w:szCs w:val="26"/>
        </w:rPr>
        <w:t xml:space="preserve"> </w:t>
      </w:r>
      <w:proofErr w:type="spellStart"/>
      <w:r w:rsidRPr="00DB626A">
        <w:rPr>
          <w:spacing w:val="-1"/>
          <w:sz w:val="26"/>
          <w:szCs w:val="26"/>
        </w:rPr>
        <w:t>làm</w:t>
      </w:r>
      <w:proofErr w:type="spellEnd"/>
      <w:r w:rsidRPr="00DB626A">
        <w:rPr>
          <w:spacing w:val="-1"/>
          <w:sz w:val="26"/>
          <w:szCs w:val="26"/>
        </w:rPr>
        <w:t xml:space="preserve"> </w:t>
      </w:r>
      <w:proofErr w:type="spellStart"/>
      <w:r w:rsidRPr="00DB626A">
        <w:rPr>
          <w:spacing w:val="-1"/>
          <w:sz w:val="26"/>
          <w:szCs w:val="26"/>
        </w:rPr>
        <w:t>như</w:t>
      </w:r>
      <w:proofErr w:type="spellEnd"/>
      <w:r w:rsidRPr="00DB626A">
        <w:rPr>
          <w:spacing w:val="-1"/>
          <w:sz w:val="26"/>
          <w:szCs w:val="26"/>
        </w:rPr>
        <w:t xml:space="preserve"> </w:t>
      </w:r>
      <w:proofErr w:type="spellStart"/>
      <w:r w:rsidRPr="00DB626A">
        <w:rPr>
          <w:spacing w:val="-1"/>
          <w:sz w:val="26"/>
          <w:szCs w:val="26"/>
        </w:rPr>
        <w:t>vậy</w:t>
      </w:r>
      <w:proofErr w:type="spellEnd"/>
      <w:r w:rsidRPr="00DB626A">
        <w:rPr>
          <w:spacing w:val="-1"/>
          <w:sz w:val="26"/>
          <w:szCs w:val="26"/>
        </w:rPr>
        <w:t xml:space="preserve">, </w:t>
      </w:r>
      <w:proofErr w:type="spellStart"/>
      <w:r w:rsidRPr="00DB626A">
        <w:rPr>
          <w:spacing w:val="-1"/>
          <w:sz w:val="26"/>
          <w:szCs w:val="26"/>
        </w:rPr>
        <w:t>kỹ</w:t>
      </w:r>
      <w:proofErr w:type="spellEnd"/>
      <w:r w:rsidRPr="00DB626A">
        <w:rPr>
          <w:spacing w:val="-1"/>
          <w:sz w:val="26"/>
          <w:szCs w:val="26"/>
        </w:rPr>
        <w:t xml:space="preserve"> </w:t>
      </w:r>
      <w:proofErr w:type="spellStart"/>
      <w:r w:rsidRPr="00DB626A">
        <w:rPr>
          <w:spacing w:val="-1"/>
          <w:sz w:val="26"/>
          <w:szCs w:val="26"/>
        </w:rPr>
        <w:t>thuật</w:t>
      </w:r>
      <w:proofErr w:type="spellEnd"/>
      <w:r w:rsidRPr="00DB626A">
        <w:rPr>
          <w:spacing w:val="-1"/>
          <w:sz w:val="26"/>
          <w:szCs w:val="26"/>
        </w:rPr>
        <w:t xml:space="preserve"> </w:t>
      </w:r>
      <w:proofErr w:type="spellStart"/>
      <w:r w:rsidRPr="00DB626A">
        <w:rPr>
          <w:spacing w:val="-1"/>
          <w:sz w:val="26"/>
          <w:szCs w:val="26"/>
        </w:rPr>
        <w:t>tích</w:t>
      </w:r>
      <w:proofErr w:type="spellEnd"/>
      <w:r w:rsidRPr="00DB626A">
        <w:rPr>
          <w:spacing w:val="-1"/>
          <w:sz w:val="26"/>
          <w:szCs w:val="26"/>
        </w:rPr>
        <w:t xml:space="preserve"> </w:t>
      </w:r>
      <w:proofErr w:type="spellStart"/>
      <w:r w:rsidRPr="00DB626A">
        <w:rPr>
          <w:spacing w:val="-1"/>
          <w:sz w:val="26"/>
          <w:szCs w:val="26"/>
        </w:rPr>
        <w:t>chập</w:t>
      </w:r>
      <w:proofErr w:type="spellEnd"/>
      <w:r w:rsidRPr="00DB626A">
        <w:rPr>
          <w:spacing w:val="-1"/>
          <w:sz w:val="26"/>
          <w:szCs w:val="26"/>
        </w:rPr>
        <w:t xml:space="preserve"> </w:t>
      </w:r>
      <w:proofErr w:type="spellStart"/>
      <w:r w:rsidRPr="00DB626A">
        <w:rPr>
          <w:spacing w:val="-1"/>
          <w:sz w:val="26"/>
          <w:szCs w:val="26"/>
        </w:rPr>
        <w:t>hình</w:t>
      </w:r>
      <w:proofErr w:type="spellEnd"/>
      <w:r w:rsidRPr="00DB626A">
        <w:rPr>
          <w:spacing w:val="-1"/>
          <w:sz w:val="26"/>
          <w:szCs w:val="26"/>
        </w:rPr>
        <w:t xml:space="preserve"> </w:t>
      </w:r>
      <w:proofErr w:type="spellStart"/>
      <w:r w:rsidRPr="00DB626A">
        <w:rPr>
          <w:spacing w:val="-1"/>
          <w:sz w:val="26"/>
          <w:szCs w:val="26"/>
        </w:rPr>
        <w:t>ảnh</w:t>
      </w:r>
      <w:proofErr w:type="spellEnd"/>
      <w:r w:rsidRPr="00DB626A">
        <w:rPr>
          <w:spacing w:val="-1"/>
          <w:sz w:val="26"/>
          <w:szCs w:val="26"/>
        </w:rPr>
        <w:t xml:space="preserve"> </w:t>
      </w:r>
      <w:proofErr w:type="spellStart"/>
      <w:r w:rsidRPr="00DB626A">
        <w:rPr>
          <w:spacing w:val="-1"/>
          <w:sz w:val="26"/>
          <w:szCs w:val="26"/>
        </w:rPr>
        <w:t>được</w:t>
      </w:r>
      <w:proofErr w:type="spellEnd"/>
      <w:r w:rsidRPr="00DB626A">
        <w:rPr>
          <w:spacing w:val="-1"/>
          <w:sz w:val="26"/>
          <w:szCs w:val="26"/>
        </w:rPr>
        <w:t xml:space="preserve"> </w:t>
      </w:r>
      <w:proofErr w:type="spellStart"/>
      <w:r w:rsidRPr="00DB626A">
        <w:rPr>
          <w:spacing w:val="-1"/>
          <w:sz w:val="26"/>
          <w:szCs w:val="26"/>
        </w:rPr>
        <w:t>áp</w:t>
      </w:r>
      <w:proofErr w:type="spellEnd"/>
      <w:r w:rsidRPr="00DB626A">
        <w:rPr>
          <w:spacing w:val="-1"/>
          <w:sz w:val="26"/>
          <w:szCs w:val="26"/>
        </w:rPr>
        <w:t xml:space="preserve"> </w:t>
      </w:r>
      <w:proofErr w:type="spellStart"/>
      <w:r w:rsidRPr="00DB626A">
        <w:rPr>
          <w:spacing w:val="-1"/>
          <w:sz w:val="26"/>
          <w:szCs w:val="26"/>
        </w:rPr>
        <w:t>dụng</w:t>
      </w:r>
      <w:proofErr w:type="spellEnd"/>
      <w:r w:rsidRPr="00DB626A">
        <w:rPr>
          <w:spacing w:val="-1"/>
          <w:sz w:val="26"/>
          <w:szCs w:val="26"/>
        </w:rPr>
        <w:t xml:space="preserve"> </w:t>
      </w:r>
      <w:proofErr w:type="spellStart"/>
      <w:r w:rsidRPr="00DB626A">
        <w:rPr>
          <w:spacing w:val="-1"/>
          <w:sz w:val="26"/>
          <w:szCs w:val="26"/>
        </w:rPr>
        <w:t>với</w:t>
      </w:r>
      <w:proofErr w:type="spellEnd"/>
      <w:r w:rsidRPr="00DB626A">
        <w:rPr>
          <w:spacing w:val="-1"/>
          <w:sz w:val="26"/>
          <w:szCs w:val="26"/>
        </w:rPr>
        <w:t xml:space="preserve"> Gaussian Kernel (</w:t>
      </w:r>
      <w:proofErr w:type="spellStart"/>
      <w:r w:rsidRPr="00DB626A">
        <w:rPr>
          <w:spacing w:val="-1"/>
          <w:sz w:val="26"/>
          <w:szCs w:val="26"/>
        </w:rPr>
        <w:t>kích</w:t>
      </w:r>
      <w:proofErr w:type="spellEnd"/>
      <w:r w:rsidRPr="00DB626A">
        <w:rPr>
          <w:spacing w:val="-1"/>
          <w:sz w:val="26"/>
          <w:szCs w:val="26"/>
        </w:rPr>
        <w:t xml:space="preserve"> </w:t>
      </w:r>
      <w:proofErr w:type="spellStart"/>
      <w:r w:rsidRPr="00DB626A">
        <w:rPr>
          <w:spacing w:val="-1"/>
          <w:sz w:val="26"/>
          <w:szCs w:val="26"/>
        </w:rPr>
        <w:t>thước</w:t>
      </w:r>
      <w:proofErr w:type="spellEnd"/>
      <w:r w:rsidRPr="00DB626A">
        <w:rPr>
          <w:spacing w:val="-1"/>
          <w:sz w:val="26"/>
          <w:szCs w:val="26"/>
        </w:rPr>
        <w:t xml:space="preserve"> 3×3, 5×5, 7×7, v.v.). </w:t>
      </w:r>
      <w:proofErr w:type="spellStart"/>
      <w:r w:rsidRPr="00DB626A">
        <w:rPr>
          <w:spacing w:val="-1"/>
          <w:sz w:val="26"/>
          <w:szCs w:val="26"/>
        </w:rPr>
        <w:t>Kích</w:t>
      </w:r>
      <w:proofErr w:type="spellEnd"/>
      <w:r w:rsidRPr="00DB626A">
        <w:rPr>
          <w:spacing w:val="-1"/>
          <w:sz w:val="26"/>
          <w:szCs w:val="26"/>
        </w:rPr>
        <w:t xml:space="preserve"> </w:t>
      </w:r>
      <w:proofErr w:type="spellStart"/>
      <w:r w:rsidRPr="00DB626A">
        <w:rPr>
          <w:spacing w:val="-1"/>
          <w:sz w:val="26"/>
          <w:szCs w:val="26"/>
        </w:rPr>
        <w:t>thước</w:t>
      </w:r>
      <w:proofErr w:type="spellEnd"/>
      <w:r w:rsidRPr="00DB626A">
        <w:rPr>
          <w:spacing w:val="-1"/>
          <w:sz w:val="26"/>
          <w:szCs w:val="26"/>
        </w:rPr>
        <w:t xml:space="preserve"> kernel </w:t>
      </w:r>
      <w:proofErr w:type="spellStart"/>
      <w:r w:rsidRPr="00DB626A">
        <w:rPr>
          <w:spacing w:val="-1"/>
          <w:sz w:val="26"/>
          <w:szCs w:val="26"/>
        </w:rPr>
        <w:t>phụ</w:t>
      </w:r>
      <w:proofErr w:type="spellEnd"/>
      <w:r w:rsidRPr="00DB626A">
        <w:rPr>
          <w:spacing w:val="-1"/>
          <w:sz w:val="26"/>
          <w:szCs w:val="26"/>
        </w:rPr>
        <w:t xml:space="preserve"> </w:t>
      </w:r>
      <w:proofErr w:type="spellStart"/>
      <w:r w:rsidRPr="00DB626A">
        <w:rPr>
          <w:spacing w:val="-1"/>
          <w:sz w:val="26"/>
          <w:szCs w:val="26"/>
        </w:rPr>
        <w:t>thuộc</w:t>
      </w:r>
      <w:proofErr w:type="spellEnd"/>
      <w:r w:rsidRPr="00DB626A">
        <w:rPr>
          <w:spacing w:val="-1"/>
          <w:sz w:val="26"/>
          <w:szCs w:val="26"/>
        </w:rPr>
        <w:t xml:space="preserve"> </w:t>
      </w:r>
      <w:proofErr w:type="spellStart"/>
      <w:r w:rsidRPr="00DB626A">
        <w:rPr>
          <w:spacing w:val="-1"/>
          <w:sz w:val="26"/>
          <w:szCs w:val="26"/>
        </w:rPr>
        <w:t>vào</w:t>
      </w:r>
      <w:proofErr w:type="spellEnd"/>
      <w:r w:rsidRPr="00DB626A">
        <w:rPr>
          <w:spacing w:val="-1"/>
          <w:sz w:val="26"/>
          <w:szCs w:val="26"/>
        </w:rPr>
        <w:t xml:space="preserve"> </w:t>
      </w:r>
      <w:proofErr w:type="spellStart"/>
      <w:r w:rsidRPr="00DB626A">
        <w:rPr>
          <w:spacing w:val="-1"/>
          <w:sz w:val="26"/>
          <w:szCs w:val="26"/>
        </w:rPr>
        <w:t>hiệu</w:t>
      </w:r>
      <w:proofErr w:type="spellEnd"/>
      <w:r w:rsidRPr="00DB626A">
        <w:rPr>
          <w:spacing w:val="-1"/>
          <w:sz w:val="26"/>
          <w:szCs w:val="26"/>
        </w:rPr>
        <w:t xml:space="preserve"> </w:t>
      </w:r>
      <w:proofErr w:type="spellStart"/>
      <w:r w:rsidRPr="00DB626A">
        <w:rPr>
          <w:spacing w:val="-1"/>
          <w:sz w:val="26"/>
          <w:szCs w:val="26"/>
        </w:rPr>
        <w:t>ứng</w:t>
      </w:r>
      <w:proofErr w:type="spellEnd"/>
      <w:r w:rsidRPr="00DB626A">
        <w:rPr>
          <w:spacing w:val="-1"/>
          <w:sz w:val="26"/>
          <w:szCs w:val="26"/>
        </w:rPr>
        <w:t xml:space="preserve"> </w:t>
      </w:r>
      <w:proofErr w:type="spellStart"/>
      <w:r w:rsidRPr="00DB626A">
        <w:rPr>
          <w:spacing w:val="-1"/>
          <w:sz w:val="26"/>
          <w:szCs w:val="26"/>
        </w:rPr>
        <w:t>làm</w:t>
      </w:r>
      <w:proofErr w:type="spellEnd"/>
      <w:r w:rsidRPr="00DB626A">
        <w:rPr>
          <w:spacing w:val="-1"/>
          <w:sz w:val="26"/>
          <w:szCs w:val="26"/>
        </w:rPr>
        <w:t xml:space="preserve"> </w:t>
      </w:r>
      <w:proofErr w:type="spellStart"/>
      <w:r w:rsidRPr="00DB626A">
        <w:rPr>
          <w:spacing w:val="-1"/>
          <w:sz w:val="26"/>
          <w:szCs w:val="26"/>
        </w:rPr>
        <w:t>mờ</w:t>
      </w:r>
      <w:proofErr w:type="spellEnd"/>
      <w:r w:rsidRPr="00DB626A">
        <w:rPr>
          <w:spacing w:val="-1"/>
          <w:sz w:val="26"/>
          <w:szCs w:val="26"/>
        </w:rPr>
        <w:t xml:space="preserve"> </w:t>
      </w:r>
      <w:proofErr w:type="spellStart"/>
      <w:r w:rsidRPr="00DB626A">
        <w:rPr>
          <w:spacing w:val="-1"/>
          <w:sz w:val="26"/>
          <w:szCs w:val="26"/>
        </w:rPr>
        <w:t>mong</w:t>
      </w:r>
      <w:proofErr w:type="spellEnd"/>
      <w:r w:rsidRPr="00DB626A">
        <w:rPr>
          <w:spacing w:val="-1"/>
          <w:sz w:val="26"/>
          <w:szCs w:val="26"/>
        </w:rPr>
        <w:t xml:space="preserve"> </w:t>
      </w:r>
      <w:proofErr w:type="spellStart"/>
      <w:r w:rsidRPr="00DB626A">
        <w:rPr>
          <w:spacing w:val="-1"/>
          <w:sz w:val="26"/>
          <w:szCs w:val="26"/>
        </w:rPr>
        <w:t>muốn</w:t>
      </w:r>
      <w:proofErr w:type="spellEnd"/>
      <w:r w:rsidRPr="00DB626A">
        <w:rPr>
          <w:spacing w:val="-1"/>
          <w:sz w:val="26"/>
          <w:szCs w:val="26"/>
        </w:rPr>
        <w:t xml:space="preserve">. </w:t>
      </w:r>
      <w:proofErr w:type="spellStart"/>
      <w:r w:rsidRPr="00DB626A">
        <w:rPr>
          <w:spacing w:val="-1"/>
          <w:sz w:val="26"/>
          <w:szCs w:val="26"/>
        </w:rPr>
        <w:t>Về</w:t>
      </w:r>
      <w:proofErr w:type="spellEnd"/>
      <w:r w:rsidRPr="00DB626A">
        <w:rPr>
          <w:spacing w:val="-1"/>
          <w:sz w:val="26"/>
          <w:szCs w:val="26"/>
        </w:rPr>
        <w:t xml:space="preserve"> </w:t>
      </w:r>
      <w:proofErr w:type="spellStart"/>
      <w:r w:rsidRPr="00DB626A">
        <w:rPr>
          <w:spacing w:val="-1"/>
          <w:sz w:val="26"/>
          <w:szCs w:val="26"/>
        </w:rPr>
        <w:t>cơ</w:t>
      </w:r>
      <w:proofErr w:type="spellEnd"/>
      <w:r w:rsidRPr="00DB626A">
        <w:rPr>
          <w:spacing w:val="-1"/>
          <w:sz w:val="26"/>
          <w:szCs w:val="26"/>
        </w:rPr>
        <w:t xml:space="preserve"> </w:t>
      </w:r>
      <w:proofErr w:type="spellStart"/>
      <w:r w:rsidRPr="00DB626A">
        <w:rPr>
          <w:spacing w:val="-1"/>
          <w:sz w:val="26"/>
          <w:szCs w:val="26"/>
        </w:rPr>
        <w:t>bản</w:t>
      </w:r>
      <w:proofErr w:type="spellEnd"/>
      <w:r w:rsidRPr="00DB626A">
        <w:rPr>
          <w:spacing w:val="-1"/>
          <w:sz w:val="26"/>
          <w:szCs w:val="26"/>
        </w:rPr>
        <w:t xml:space="preserve">, kernel </w:t>
      </w:r>
      <w:proofErr w:type="spellStart"/>
      <w:r w:rsidRPr="00DB626A">
        <w:rPr>
          <w:spacing w:val="-1"/>
          <w:sz w:val="26"/>
          <w:szCs w:val="26"/>
        </w:rPr>
        <w:t>càng</w:t>
      </w:r>
      <w:proofErr w:type="spellEnd"/>
      <w:r w:rsidRPr="00DB626A">
        <w:rPr>
          <w:spacing w:val="-1"/>
          <w:sz w:val="26"/>
          <w:szCs w:val="26"/>
        </w:rPr>
        <w:t xml:space="preserve"> </w:t>
      </w:r>
      <w:proofErr w:type="spellStart"/>
      <w:r w:rsidRPr="00DB626A">
        <w:rPr>
          <w:spacing w:val="-1"/>
          <w:sz w:val="26"/>
          <w:szCs w:val="26"/>
        </w:rPr>
        <w:t>nhỏ</w:t>
      </w:r>
      <w:proofErr w:type="spellEnd"/>
      <w:r w:rsidRPr="00DB626A">
        <w:rPr>
          <w:spacing w:val="-1"/>
          <w:sz w:val="26"/>
          <w:szCs w:val="26"/>
        </w:rPr>
        <w:t xml:space="preserve">, </w:t>
      </w:r>
      <w:proofErr w:type="spellStart"/>
      <w:r w:rsidRPr="00DB626A">
        <w:rPr>
          <w:spacing w:val="-1"/>
          <w:sz w:val="26"/>
          <w:szCs w:val="26"/>
        </w:rPr>
        <w:t>hiệu</w:t>
      </w:r>
      <w:proofErr w:type="spellEnd"/>
      <w:r w:rsidRPr="00DB626A">
        <w:rPr>
          <w:spacing w:val="-1"/>
          <w:sz w:val="26"/>
          <w:szCs w:val="26"/>
        </w:rPr>
        <w:t xml:space="preserve"> </w:t>
      </w:r>
      <w:proofErr w:type="spellStart"/>
      <w:r w:rsidRPr="00DB626A">
        <w:rPr>
          <w:spacing w:val="-1"/>
          <w:sz w:val="26"/>
          <w:szCs w:val="26"/>
        </w:rPr>
        <w:t>ứng</w:t>
      </w:r>
      <w:proofErr w:type="spellEnd"/>
      <w:r w:rsidRPr="00DB626A">
        <w:rPr>
          <w:spacing w:val="-1"/>
          <w:sz w:val="26"/>
          <w:szCs w:val="26"/>
        </w:rPr>
        <w:t xml:space="preserve"> </w:t>
      </w:r>
      <w:proofErr w:type="spellStart"/>
      <w:r w:rsidRPr="00DB626A">
        <w:rPr>
          <w:spacing w:val="-1"/>
          <w:sz w:val="26"/>
          <w:szCs w:val="26"/>
        </w:rPr>
        <w:t>mờ</w:t>
      </w:r>
      <w:proofErr w:type="spellEnd"/>
      <w:r w:rsidRPr="00DB626A">
        <w:rPr>
          <w:spacing w:val="-1"/>
          <w:sz w:val="26"/>
          <w:szCs w:val="26"/>
        </w:rPr>
        <w:t xml:space="preserve"> </w:t>
      </w:r>
      <w:proofErr w:type="spellStart"/>
      <w:r w:rsidRPr="00DB626A">
        <w:rPr>
          <w:spacing w:val="-1"/>
          <w:sz w:val="26"/>
          <w:szCs w:val="26"/>
        </w:rPr>
        <w:t>càng</w:t>
      </w:r>
      <w:proofErr w:type="spellEnd"/>
      <w:r w:rsidRPr="00DB626A">
        <w:rPr>
          <w:spacing w:val="-1"/>
          <w:sz w:val="26"/>
          <w:szCs w:val="26"/>
        </w:rPr>
        <w:t xml:space="preserve"> </w:t>
      </w:r>
      <w:proofErr w:type="spellStart"/>
      <w:r w:rsidRPr="00DB626A">
        <w:rPr>
          <w:spacing w:val="-1"/>
          <w:sz w:val="26"/>
          <w:szCs w:val="26"/>
        </w:rPr>
        <w:t>ít</w:t>
      </w:r>
      <w:proofErr w:type="spellEnd"/>
      <w:r w:rsidRPr="00DB626A">
        <w:rPr>
          <w:spacing w:val="-1"/>
          <w:sz w:val="26"/>
          <w:szCs w:val="26"/>
        </w:rPr>
        <w:t xml:space="preserve">. </w:t>
      </w:r>
      <w:proofErr w:type="spellStart"/>
      <w:r w:rsidRPr="00DB626A">
        <w:rPr>
          <w:spacing w:val="-1"/>
          <w:sz w:val="26"/>
          <w:szCs w:val="26"/>
        </w:rPr>
        <w:t>Ví</w:t>
      </w:r>
      <w:proofErr w:type="spellEnd"/>
      <w:r w:rsidRPr="00DB626A">
        <w:rPr>
          <w:spacing w:val="-1"/>
          <w:sz w:val="26"/>
          <w:szCs w:val="26"/>
        </w:rPr>
        <w:t xml:space="preserve"> </w:t>
      </w:r>
      <w:proofErr w:type="spellStart"/>
      <w:r w:rsidRPr="00DB626A">
        <w:rPr>
          <w:spacing w:val="-1"/>
          <w:sz w:val="26"/>
          <w:szCs w:val="26"/>
        </w:rPr>
        <w:t>dụ</w:t>
      </w:r>
      <w:proofErr w:type="spellEnd"/>
      <w:r w:rsidRPr="00DB626A">
        <w:rPr>
          <w:spacing w:val="-1"/>
          <w:sz w:val="26"/>
          <w:szCs w:val="26"/>
        </w:rPr>
        <w:t xml:space="preserve"> </w:t>
      </w:r>
      <w:proofErr w:type="spellStart"/>
      <w:r w:rsidRPr="00DB626A">
        <w:rPr>
          <w:spacing w:val="-1"/>
          <w:sz w:val="26"/>
          <w:szCs w:val="26"/>
        </w:rPr>
        <w:t>dưới</w:t>
      </w:r>
      <w:proofErr w:type="spellEnd"/>
      <w:r w:rsidRPr="00DB626A">
        <w:rPr>
          <w:spacing w:val="-1"/>
          <w:sz w:val="26"/>
          <w:szCs w:val="26"/>
        </w:rPr>
        <w:t xml:space="preserve"> </w:t>
      </w:r>
      <w:proofErr w:type="spellStart"/>
      <w:r w:rsidRPr="00DB626A">
        <w:rPr>
          <w:spacing w:val="-1"/>
          <w:sz w:val="26"/>
          <w:szCs w:val="26"/>
        </w:rPr>
        <w:t>đây</w:t>
      </w:r>
      <w:proofErr w:type="spellEnd"/>
      <w:r w:rsidRPr="00DB626A">
        <w:rPr>
          <w:spacing w:val="-1"/>
          <w:sz w:val="26"/>
          <w:szCs w:val="26"/>
        </w:rPr>
        <w:t xml:space="preserve"> </w:t>
      </w:r>
      <w:proofErr w:type="spellStart"/>
      <w:r w:rsidRPr="00DB626A">
        <w:rPr>
          <w:spacing w:val="-1"/>
          <w:sz w:val="26"/>
          <w:szCs w:val="26"/>
        </w:rPr>
        <w:t>sử</w:t>
      </w:r>
      <w:proofErr w:type="spellEnd"/>
      <w:r w:rsidRPr="00DB626A">
        <w:rPr>
          <w:spacing w:val="-1"/>
          <w:sz w:val="26"/>
          <w:szCs w:val="26"/>
        </w:rPr>
        <w:t xml:space="preserve"> </w:t>
      </w:r>
      <w:proofErr w:type="spellStart"/>
      <w:r w:rsidRPr="00DB626A">
        <w:rPr>
          <w:spacing w:val="-1"/>
          <w:sz w:val="26"/>
          <w:szCs w:val="26"/>
        </w:rPr>
        <w:t>dụng</w:t>
      </w:r>
      <w:proofErr w:type="spellEnd"/>
      <w:r w:rsidRPr="00DB626A">
        <w:rPr>
          <w:spacing w:val="-1"/>
          <w:sz w:val="26"/>
          <w:szCs w:val="26"/>
        </w:rPr>
        <w:t xml:space="preserve"> 5 x 5 Gaussian kernel.</w:t>
      </w:r>
    </w:p>
    <w:p w14:paraId="6BDFF17D" w14:textId="6EE4C882" w:rsidR="00DB626A" w:rsidRDefault="00DB626A" w:rsidP="00855C0E">
      <w:pPr>
        <w:spacing w:line="372" w:lineRule="auto"/>
        <w:ind w:right="-1" w:firstLine="567"/>
        <w:jc w:val="both"/>
        <w:rPr>
          <w:spacing w:val="-1"/>
          <w:sz w:val="26"/>
          <w:szCs w:val="26"/>
        </w:rPr>
      </w:pPr>
      <w:r w:rsidRPr="00DB626A">
        <w:rPr>
          <w:spacing w:val="-1"/>
          <w:sz w:val="26"/>
          <w:szCs w:val="26"/>
        </w:rPr>
        <w:lastRenderedPageBreak/>
        <w:t xml:space="preserve">Phương </w:t>
      </w:r>
      <w:proofErr w:type="spellStart"/>
      <w:r w:rsidRPr="00DB626A">
        <w:rPr>
          <w:spacing w:val="-1"/>
          <w:sz w:val="26"/>
          <w:szCs w:val="26"/>
        </w:rPr>
        <w:t>trình</w:t>
      </w:r>
      <w:proofErr w:type="spellEnd"/>
      <w:r w:rsidRPr="00DB626A">
        <w:rPr>
          <w:spacing w:val="-1"/>
          <w:sz w:val="26"/>
          <w:szCs w:val="26"/>
        </w:rPr>
        <w:t xml:space="preserve"> </w:t>
      </w:r>
      <w:proofErr w:type="spellStart"/>
      <w:r w:rsidRPr="00DB626A">
        <w:rPr>
          <w:spacing w:val="-1"/>
          <w:sz w:val="26"/>
          <w:szCs w:val="26"/>
        </w:rPr>
        <w:t>cho</w:t>
      </w:r>
      <w:proofErr w:type="spellEnd"/>
      <w:r w:rsidRPr="00DB626A">
        <w:rPr>
          <w:spacing w:val="-1"/>
          <w:sz w:val="26"/>
          <w:szCs w:val="26"/>
        </w:rPr>
        <w:t xml:space="preserve"> </w:t>
      </w:r>
      <w:proofErr w:type="spellStart"/>
      <w:r w:rsidRPr="00DB626A">
        <w:rPr>
          <w:spacing w:val="-1"/>
          <w:sz w:val="26"/>
          <w:szCs w:val="26"/>
        </w:rPr>
        <w:t>một</w:t>
      </w:r>
      <w:proofErr w:type="spellEnd"/>
      <w:r w:rsidRPr="00DB626A">
        <w:rPr>
          <w:spacing w:val="-1"/>
          <w:sz w:val="26"/>
          <w:szCs w:val="26"/>
        </w:rPr>
        <w:t xml:space="preserve"> </w:t>
      </w:r>
      <w:proofErr w:type="spellStart"/>
      <w:r w:rsidRPr="00DB626A">
        <w:rPr>
          <w:spacing w:val="-1"/>
          <w:sz w:val="26"/>
          <w:szCs w:val="26"/>
        </w:rPr>
        <w:t>bộ</w:t>
      </w:r>
      <w:proofErr w:type="spellEnd"/>
      <w:r w:rsidRPr="00DB626A">
        <w:rPr>
          <w:spacing w:val="-1"/>
          <w:sz w:val="26"/>
          <w:szCs w:val="26"/>
        </w:rPr>
        <w:t xml:space="preserve"> </w:t>
      </w:r>
      <w:proofErr w:type="spellStart"/>
      <w:r w:rsidRPr="00DB626A">
        <w:rPr>
          <w:spacing w:val="-1"/>
          <w:sz w:val="26"/>
          <w:szCs w:val="26"/>
        </w:rPr>
        <w:t>lọc</w:t>
      </w:r>
      <w:proofErr w:type="spellEnd"/>
      <w:r w:rsidRPr="00DB626A">
        <w:rPr>
          <w:spacing w:val="-1"/>
          <w:sz w:val="26"/>
          <w:szCs w:val="26"/>
        </w:rPr>
        <w:t xml:space="preserve">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w:t>
      </w:r>
      <w:proofErr w:type="spellStart"/>
      <w:r w:rsidRPr="00DB626A">
        <w:rPr>
          <w:spacing w:val="-1"/>
          <w:sz w:val="26"/>
          <w:szCs w:val="26"/>
        </w:rPr>
        <w:t>có</w:t>
      </w:r>
      <w:proofErr w:type="spellEnd"/>
      <w:r w:rsidRPr="00DB626A">
        <w:rPr>
          <w:spacing w:val="-1"/>
          <w:sz w:val="26"/>
          <w:szCs w:val="26"/>
        </w:rPr>
        <w:t xml:space="preserve"> </w:t>
      </w:r>
      <w:proofErr w:type="spellStart"/>
      <w:r w:rsidRPr="00DB626A">
        <w:rPr>
          <w:spacing w:val="-1"/>
          <w:sz w:val="26"/>
          <w:szCs w:val="26"/>
        </w:rPr>
        <w:t>kích</w:t>
      </w:r>
      <w:proofErr w:type="spellEnd"/>
      <w:r w:rsidRPr="00DB626A">
        <w:rPr>
          <w:spacing w:val="-1"/>
          <w:sz w:val="26"/>
          <w:szCs w:val="26"/>
        </w:rPr>
        <w:t xml:space="preserve"> </w:t>
      </w:r>
      <w:proofErr w:type="spellStart"/>
      <w:r w:rsidRPr="00DB626A">
        <w:rPr>
          <w:spacing w:val="-1"/>
          <w:sz w:val="26"/>
          <w:szCs w:val="26"/>
        </w:rPr>
        <w:t>thước</w:t>
      </w:r>
      <w:proofErr w:type="spellEnd"/>
      <w:r w:rsidRPr="00DB626A">
        <w:rPr>
          <w:spacing w:val="-1"/>
          <w:sz w:val="26"/>
          <w:szCs w:val="26"/>
        </w:rPr>
        <w:t xml:space="preserve">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000000"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(j-(k+1))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 xml:space="preserve">Sau </w:t>
      </w:r>
      <w:proofErr w:type="spellStart"/>
      <w:r w:rsidRPr="00296BAF">
        <w:rPr>
          <w:spacing w:val="-1"/>
          <w:sz w:val="26"/>
          <w:szCs w:val="26"/>
        </w:rPr>
        <w:t>khi</w:t>
      </w:r>
      <w:proofErr w:type="spellEnd"/>
      <w:r w:rsidRPr="00296BAF">
        <w:rPr>
          <w:spacing w:val="-1"/>
          <w:sz w:val="26"/>
          <w:szCs w:val="26"/>
        </w:rPr>
        <w:t xml:space="preserve"> </w:t>
      </w:r>
      <w:proofErr w:type="spellStart"/>
      <w:r w:rsidRPr="00296BAF">
        <w:rPr>
          <w:spacing w:val="-1"/>
          <w:sz w:val="26"/>
          <w:szCs w:val="26"/>
        </w:rPr>
        <w:t>áp</w:t>
      </w:r>
      <w:proofErr w:type="spellEnd"/>
      <w:r w:rsidRPr="00296BAF">
        <w:rPr>
          <w:spacing w:val="-1"/>
          <w:sz w:val="26"/>
          <w:szCs w:val="26"/>
        </w:rPr>
        <w:t xml:space="preserve"> </w:t>
      </w:r>
      <w:proofErr w:type="spellStart"/>
      <w:r w:rsidRPr="00296BAF">
        <w:rPr>
          <w:spacing w:val="-1"/>
          <w:sz w:val="26"/>
          <w:szCs w:val="26"/>
        </w:rPr>
        <w:t>dụng</w:t>
      </w:r>
      <w:proofErr w:type="spellEnd"/>
      <w:r w:rsidRPr="00296BAF">
        <w:rPr>
          <w:spacing w:val="-1"/>
          <w:sz w:val="26"/>
          <w:szCs w:val="26"/>
        </w:rPr>
        <w:t xml:space="preserve"> </w:t>
      </w:r>
      <w:proofErr w:type="spellStart"/>
      <w:r w:rsidRPr="00296BAF">
        <w:rPr>
          <w:spacing w:val="-1"/>
          <w:sz w:val="26"/>
          <w:szCs w:val="26"/>
        </w:rPr>
        <w:t>hiệu</w:t>
      </w:r>
      <w:proofErr w:type="spellEnd"/>
      <w:r w:rsidRPr="00296BAF">
        <w:rPr>
          <w:spacing w:val="-1"/>
          <w:sz w:val="26"/>
          <w:szCs w:val="26"/>
        </w:rPr>
        <w:t xml:space="preserve"> </w:t>
      </w:r>
      <w:proofErr w:type="spellStart"/>
      <w:r w:rsidRPr="00296BAF">
        <w:rPr>
          <w:spacing w:val="-1"/>
          <w:sz w:val="26"/>
          <w:szCs w:val="26"/>
        </w:rPr>
        <w:t>ứng</w:t>
      </w:r>
      <w:proofErr w:type="spellEnd"/>
      <w:r w:rsidRPr="00296BAF">
        <w:rPr>
          <w:spacing w:val="-1"/>
          <w:sz w:val="26"/>
          <w:szCs w:val="26"/>
        </w:rPr>
        <w:t xml:space="preserve"> </w:t>
      </w:r>
      <w:proofErr w:type="spellStart"/>
      <w:r w:rsidRPr="00296BAF">
        <w:rPr>
          <w:spacing w:val="-1"/>
          <w:sz w:val="26"/>
          <w:szCs w:val="26"/>
        </w:rPr>
        <w:t>mờ</w:t>
      </w:r>
      <w:proofErr w:type="spellEnd"/>
      <w:r w:rsidRPr="00296BAF">
        <w:rPr>
          <w:spacing w:val="-1"/>
          <w:sz w:val="26"/>
          <w:szCs w:val="26"/>
        </w:rPr>
        <w:t xml:space="preserve"> Gaussian, ta </w:t>
      </w:r>
      <w:proofErr w:type="spellStart"/>
      <w:r w:rsidRPr="00296BAF">
        <w:rPr>
          <w:spacing w:val="-1"/>
          <w:sz w:val="26"/>
          <w:szCs w:val="26"/>
        </w:rPr>
        <w:t>nhận</w:t>
      </w:r>
      <w:proofErr w:type="spellEnd"/>
      <w:r w:rsidRPr="00296BAF">
        <w:rPr>
          <w:spacing w:val="-1"/>
          <w:sz w:val="26"/>
          <w:szCs w:val="26"/>
        </w:rPr>
        <w:t xml:space="preserve">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kết</w:t>
      </w:r>
      <w:proofErr w:type="spellEnd"/>
      <w:r w:rsidRPr="00296BAF">
        <w:rPr>
          <w:spacing w:val="-1"/>
          <w:sz w:val="26"/>
          <w:szCs w:val="26"/>
        </w:rPr>
        <w:t xml:space="preserve"> </w:t>
      </w:r>
      <w:proofErr w:type="spellStart"/>
      <w:r w:rsidRPr="00296BAF">
        <w:rPr>
          <w:spacing w:val="-1"/>
          <w:sz w:val="26"/>
          <w:szCs w:val="26"/>
        </w:rPr>
        <w:t>quả</w:t>
      </w:r>
      <w:proofErr w:type="spellEnd"/>
      <w:r w:rsidRPr="00296BAF">
        <w:rPr>
          <w:spacing w:val="-1"/>
          <w:sz w:val="26"/>
          <w:szCs w:val="26"/>
        </w:rPr>
        <w:t xml:space="preserve"> </w:t>
      </w:r>
      <w:proofErr w:type="spellStart"/>
      <w:r w:rsidRPr="00296BAF">
        <w:rPr>
          <w:spacing w:val="-1"/>
          <w:sz w:val="26"/>
          <w:szCs w:val="26"/>
        </w:rPr>
        <w:t>sau</w:t>
      </w:r>
      <w:proofErr w:type="spellEnd"/>
      <w:r w:rsidRPr="00296BAF">
        <w:rPr>
          <w:spacing w:val="-1"/>
          <w:sz w:val="26"/>
          <w:szCs w:val="26"/>
        </w:rPr>
        <w:t>:</w:t>
      </w:r>
    </w:p>
    <w:p w14:paraId="5327736F" w14:textId="45519CFD" w:rsidR="00DB626A" w:rsidRDefault="004E5E6A" w:rsidP="001A6998">
      <w:pPr>
        <w:spacing w:line="372" w:lineRule="auto"/>
        <w:ind w:right="-1"/>
        <w:jc w:val="center"/>
        <w:rPr>
          <w:spacing w:val="-1"/>
          <w:sz w:val="26"/>
          <w:szCs w:val="26"/>
        </w:rPr>
      </w:pPr>
      <w:r>
        <w:rPr>
          <w:noProof/>
          <w:spacing w:val="-1"/>
          <w:sz w:val="26"/>
          <w:szCs w:val="26"/>
        </w:rPr>
        <w:drawing>
          <wp:inline distT="0" distB="0" distL="0" distR="0" wp14:anchorId="3E45D7B8" wp14:editId="0DB78BAC">
            <wp:extent cx="2089322" cy="2778826"/>
            <wp:effectExtent l="0" t="0" r="6350" b="2540"/>
            <wp:docPr id="1054578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4441" cy="2812235"/>
                    </a:xfrm>
                    <a:prstGeom prst="rect">
                      <a:avLst/>
                    </a:prstGeom>
                    <a:noFill/>
                    <a:ln>
                      <a:noFill/>
                    </a:ln>
                  </pic:spPr>
                </pic:pic>
              </a:graphicData>
            </a:graphic>
          </wp:inline>
        </w:drawing>
      </w:r>
    </w:p>
    <w:p w14:paraId="65A8A58F" w14:textId="3D5F2D31" w:rsidR="00296BAF" w:rsidRPr="00E00C05" w:rsidRDefault="00296BAF" w:rsidP="00E00C05">
      <w:pPr>
        <w:pStyle w:val="FigureCaption"/>
        <w:rPr>
          <w:lang w:val="en-US"/>
        </w:rPr>
      </w:pPr>
      <w:bookmarkStart w:id="92" w:name="_Toc182692833"/>
      <w:r w:rsidRPr="00AE2A07">
        <w:t>Hình</w:t>
      </w:r>
      <w:r w:rsidRPr="00523AD0">
        <w:t xml:space="preserve"> </w:t>
      </w:r>
      <w:r w:rsidRPr="00AE2A07">
        <w:t>2.</w:t>
      </w:r>
      <w:r w:rsidR="00A51FE9">
        <w:rPr>
          <w:lang w:val="en-US"/>
        </w:rPr>
        <w:t xml:space="preserve">20 </w:t>
      </w:r>
      <w:r>
        <w:rPr>
          <w:lang w:val="en-US"/>
        </w:rPr>
        <w:t xml:space="preserve">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sidRPr="00296BAF">
        <w:rPr>
          <w:lang w:val="en-US"/>
        </w:rPr>
        <w:t>bị</w:t>
      </w:r>
      <w:proofErr w:type="spellEnd"/>
      <w:r w:rsidRPr="00296BAF">
        <w:rPr>
          <w:lang w:val="en-US"/>
        </w:rPr>
        <w:t xml:space="preserve"> </w:t>
      </w:r>
      <w:proofErr w:type="spellStart"/>
      <w:r w:rsidRPr="00296BAF">
        <w:rPr>
          <w:lang w:val="en-US"/>
        </w:rPr>
        <w:t>làm</w:t>
      </w:r>
      <w:proofErr w:type="spellEnd"/>
      <w:r w:rsidRPr="00296BAF">
        <w:rPr>
          <w:lang w:val="en-US"/>
        </w:rPr>
        <w:t xml:space="preserve"> </w:t>
      </w:r>
      <w:proofErr w:type="spellStart"/>
      <w:r w:rsidRPr="00296BAF">
        <w:rPr>
          <w:lang w:val="en-US"/>
        </w:rPr>
        <w:t>mờ</w:t>
      </w:r>
      <w:proofErr w:type="spellEnd"/>
      <w:r w:rsidRPr="00296BAF">
        <w:rPr>
          <w:lang w:val="en-US"/>
        </w:rPr>
        <w:t xml:space="preserve"> </w:t>
      </w:r>
      <w:proofErr w:type="spellStart"/>
      <w:r w:rsidRPr="00296BAF">
        <w:rPr>
          <w:lang w:val="en-US"/>
        </w:rPr>
        <w:t>với</w:t>
      </w:r>
      <w:proofErr w:type="spellEnd"/>
      <w:r w:rsidRPr="00296BAF">
        <w:rPr>
          <w:lang w:val="en-US"/>
        </w:rPr>
        <w:t xml:space="preserve"> </w:t>
      </w:r>
      <w:proofErr w:type="spellStart"/>
      <w:r w:rsidRPr="00296BAF">
        <w:rPr>
          <w:lang w:val="en-US"/>
        </w:rPr>
        <w:t>bộ</w:t>
      </w:r>
      <w:proofErr w:type="spellEnd"/>
      <w:r w:rsidRPr="00296BAF">
        <w:rPr>
          <w:lang w:val="en-US"/>
        </w:rPr>
        <w:t xml:space="preserve"> </w:t>
      </w:r>
      <w:proofErr w:type="spellStart"/>
      <w:r w:rsidRPr="00296BAF">
        <w:rPr>
          <w:lang w:val="en-US"/>
        </w:rPr>
        <w:t>lọc</w:t>
      </w:r>
      <w:proofErr w:type="spellEnd"/>
      <w:r w:rsidRPr="00296BAF">
        <w:rPr>
          <w:lang w:val="en-US"/>
        </w:rPr>
        <w:t xml:space="preserve"> Gaussian (sigma = 1.4 </w:t>
      </w:r>
      <w:proofErr w:type="spellStart"/>
      <w:r w:rsidRPr="00296BAF">
        <w:rPr>
          <w:lang w:val="en-US"/>
        </w:rPr>
        <w:t>và</w:t>
      </w:r>
      <w:proofErr w:type="spellEnd"/>
      <w:r w:rsidRPr="00296BAF">
        <w:rPr>
          <w:lang w:val="en-US"/>
        </w:rPr>
        <w:t xml:space="preserve"> </w:t>
      </w:r>
      <w:proofErr w:type="spellStart"/>
      <w:r w:rsidRPr="00296BAF">
        <w:rPr>
          <w:lang w:val="en-US"/>
        </w:rPr>
        <w:t>kích</w:t>
      </w:r>
      <w:proofErr w:type="spellEnd"/>
      <w:r w:rsidRPr="00296BAF">
        <w:rPr>
          <w:lang w:val="en-US"/>
        </w:rPr>
        <w:t xml:space="preserve"> </w:t>
      </w:r>
      <w:proofErr w:type="spellStart"/>
      <w:r w:rsidRPr="00296BAF">
        <w:rPr>
          <w:lang w:val="en-US"/>
        </w:rPr>
        <w:t>thước</w:t>
      </w:r>
      <w:proofErr w:type="spellEnd"/>
      <w:r w:rsidRPr="00296BAF">
        <w:rPr>
          <w:lang w:val="en-US"/>
        </w:rPr>
        <w:t xml:space="preserve"> kernel </w:t>
      </w:r>
      <w:proofErr w:type="spellStart"/>
      <w:r w:rsidRPr="00296BAF">
        <w:rPr>
          <w:lang w:val="en-US"/>
        </w:rPr>
        <w:t>là</w:t>
      </w:r>
      <w:proofErr w:type="spellEnd"/>
      <w:r w:rsidRPr="00296BAF">
        <w:rPr>
          <w:lang w:val="en-US"/>
        </w:rPr>
        <w:t xml:space="preserve"> 5×5)</w:t>
      </w:r>
      <w:bookmarkEnd w:id="92"/>
    </w:p>
    <w:p w14:paraId="1511E1A3" w14:textId="0668C987" w:rsidR="00C8703D" w:rsidRDefault="00C8703D" w:rsidP="00C8703D">
      <w:pPr>
        <w:pStyle w:val="Heading4"/>
        <w:rPr>
          <w:lang w:val="en-US"/>
        </w:rPr>
      </w:pPr>
      <w:bookmarkStart w:id="93" w:name="_Toc182693259"/>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proofErr w:type="spellStart"/>
      <w:r>
        <w:rPr>
          <w:lang w:val="en-US"/>
        </w:rPr>
        <w:t>Tính</w:t>
      </w:r>
      <w:proofErr w:type="spellEnd"/>
      <w:r>
        <w:rPr>
          <w:lang w:val="en-US"/>
        </w:rPr>
        <w:t xml:space="preserve"> </w:t>
      </w:r>
      <w:proofErr w:type="spellStart"/>
      <w:r>
        <w:rPr>
          <w:lang w:val="en-US"/>
        </w:rPr>
        <w:t>toán</w:t>
      </w:r>
      <w:proofErr w:type="spellEnd"/>
      <w:r>
        <w:rPr>
          <w:lang w:val="en-US"/>
        </w:rPr>
        <w:t xml:space="preserve"> Gradient </w:t>
      </w:r>
      <w:proofErr w:type="spellStart"/>
      <w:r>
        <w:rPr>
          <w:lang w:val="en-US"/>
        </w:rPr>
        <w:t>đô</w:t>
      </w:r>
      <w:proofErr w:type="spellEnd"/>
      <w:r>
        <w:rPr>
          <w:lang w:val="en-US"/>
        </w:rPr>
        <w:t xml:space="preserve">̣ </w:t>
      </w:r>
      <w:proofErr w:type="spellStart"/>
      <w:r>
        <w:rPr>
          <w:lang w:val="en-US"/>
        </w:rPr>
        <w:t>xám</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ảnh</w:t>
      </w:r>
      <w:bookmarkEnd w:id="93"/>
      <w:proofErr w:type="spellEnd"/>
    </w:p>
    <w:p w14:paraId="178FD6AE" w14:textId="18A33E5D" w:rsidR="00296BAF" w:rsidRDefault="00296BAF" w:rsidP="00A52AA1">
      <w:pPr>
        <w:spacing w:line="372" w:lineRule="auto"/>
        <w:ind w:right="-1" w:firstLine="567"/>
        <w:jc w:val="both"/>
        <w:rPr>
          <w:spacing w:val="-1"/>
          <w:sz w:val="26"/>
          <w:szCs w:val="26"/>
        </w:rPr>
      </w:pPr>
      <w:proofErr w:type="spellStart"/>
      <w:r w:rsidRPr="00296BAF">
        <w:rPr>
          <w:spacing w:val="-1"/>
          <w:sz w:val="26"/>
          <w:szCs w:val="26"/>
        </w:rPr>
        <w:t>Bước</w:t>
      </w:r>
      <w:proofErr w:type="spellEnd"/>
      <w:r w:rsidRPr="00296BAF">
        <w:rPr>
          <w:spacing w:val="-1"/>
          <w:sz w:val="26"/>
          <w:szCs w:val="26"/>
        </w:rPr>
        <w:t xml:space="preserve"> </w:t>
      </w:r>
      <w:proofErr w:type="spellStart"/>
      <w:r w:rsidRPr="00296BAF">
        <w:rPr>
          <w:spacing w:val="-1"/>
          <w:sz w:val="26"/>
          <w:szCs w:val="26"/>
        </w:rPr>
        <w:t>tính</w:t>
      </w:r>
      <w:proofErr w:type="spellEnd"/>
      <w:r w:rsidRPr="00296BAF">
        <w:rPr>
          <w:spacing w:val="-1"/>
          <w:sz w:val="26"/>
          <w:szCs w:val="26"/>
        </w:rPr>
        <w:t xml:space="preserve"> </w:t>
      </w:r>
      <w:proofErr w:type="spellStart"/>
      <w:r w:rsidRPr="00296BAF">
        <w:rPr>
          <w:spacing w:val="-1"/>
          <w:sz w:val="26"/>
          <w:szCs w:val="26"/>
        </w:rPr>
        <w:t>toán</w:t>
      </w:r>
      <w:proofErr w:type="spellEnd"/>
      <w:r w:rsidRPr="00296BAF">
        <w:rPr>
          <w:spacing w:val="-1"/>
          <w:sz w:val="26"/>
          <w:szCs w:val="26"/>
        </w:rPr>
        <w:t xml:space="preserve"> Gradient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xám</w:t>
      </w:r>
      <w:proofErr w:type="spellEnd"/>
      <w:r w:rsidRPr="00296BAF">
        <w:rPr>
          <w:spacing w:val="-1"/>
          <w:sz w:val="26"/>
          <w:szCs w:val="26"/>
        </w:rPr>
        <w:t xml:space="preserve"> </w:t>
      </w:r>
      <w:proofErr w:type="spellStart"/>
      <w:r w:rsidRPr="00296BAF">
        <w:rPr>
          <w:spacing w:val="-1"/>
          <w:sz w:val="26"/>
          <w:szCs w:val="26"/>
        </w:rPr>
        <w:t>phát</w:t>
      </w:r>
      <w:proofErr w:type="spellEnd"/>
      <w:r w:rsidRPr="00296BAF">
        <w:rPr>
          <w:spacing w:val="-1"/>
          <w:sz w:val="26"/>
          <w:szCs w:val="26"/>
        </w:rPr>
        <w:t xml:space="preserve"> </w:t>
      </w:r>
      <w:proofErr w:type="spellStart"/>
      <w:r w:rsidRPr="00296BAF">
        <w:rPr>
          <w:spacing w:val="-1"/>
          <w:sz w:val="26"/>
          <w:szCs w:val="26"/>
        </w:rPr>
        <w:t>hiện</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w:t>
      </w:r>
      <w:proofErr w:type="spellStart"/>
      <w:r w:rsidRPr="00296BAF">
        <w:rPr>
          <w:spacing w:val="-1"/>
          <w:sz w:val="26"/>
          <w:szCs w:val="26"/>
        </w:rPr>
        <w:t>cạnh</w:t>
      </w:r>
      <w:proofErr w:type="spellEnd"/>
      <w:r w:rsidRPr="00296BAF">
        <w:rPr>
          <w:spacing w:val="-1"/>
          <w:sz w:val="26"/>
          <w:szCs w:val="26"/>
        </w:rPr>
        <w:t xml:space="preserve"> </w:t>
      </w:r>
      <w:proofErr w:type="spellStart"/>
      <w:r w:rsidRPr="00296BAF">
        <w:rPr>
          <w:spacing w:val="-1"/>
          <w:sz w:val="26"/>
          <w:szCs w:val="26"/>
        </w:rPr>
        <w:t>thông</w:t>
      </w:r>
      <w:proofErr w:type="spellEnd"/>
      <w:r w:rsidRPr="00296BAF">
        <w:rPr>
          <w:spacing w:val="-1"/>
          <w:sz w:val="26"/>
          <w:szCs w:val="26"/>
        </w:rPr>
        <w:t xml:space="preserve"> qua </w:t>
      </w:r>
      <w:proofErr w:type="spellStart"/>
      <w:r w:rsidRPr="00296BAF">
        <w:rPr>
          <w:spacing w:val="-1"/>
          <w:sz w:val="26"/>
          <w:szCs w:val="26"/>
        </w:rPr>
        <w:t>cường</w:t>
      </w:r>
      <w:proofErr w:type="spellEnd"/>
      <w:r w:rsidRPr="00296BAF">
        <w:rPr>
          <w:spacing w:val="-1"/>
          <w:sz w:val="26"/>
          <w:szCs w:val="26"/>
        </w:rPr>
        <w:t xml:space="preserve">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và</w:t>
      </w:r>
      <w:proofErr w:type="spellEnd"/>
      <w:r w:rsidRPr="00296BAF">
        <w:rPr>
          <w:spacing w:val="-1"/>
          <w:sz w:val="26"/>
          <w:szCs w:val="26"/>
        </w:rPr>
        <w:t xml:space="preserve"> </w:t>
      </w:r>
      <w:proofErr w:type="spellStart"/>
      <w:r w:rsidRPr="00296BAF">
        <w:rPr>
          <w:spacing w:val="-1"/>
          <w:sz w:val="26"/>
          <w:szCs w:val="26"/>
        </w:rPr>
        <w:t>hướng</w:t>
      </w:r>
      <w:proofErr w:type="spellEnd"/>
      <w:r w:rsidRPr="00296BAF">
        <w:rPr>
          <w:spacing w:val="-1"/>
          <w:sz w:val="26"/>
          <w:szCs w:val="26"/>
        </w:rPr>
        <w:t xml:space="preserve"> </w:t>
      </w:r>
      <w:proofErr w:type="spellStart"/>
      <w:r w:rsidRPr="00296BAF">
        <w:rPr>
          <w:spacing w:val="-1"/>
          <w:sz w:val="26"/>
          <w:szCs w:val="26"/>
        </w:rPr>
        <w:t>của</w:t>
      </w:r>
      <w:proofErr w:type="spellEnd"/>
      <w:r w:rsidRPr="00296BAF">
        <w:rPr>
          <w:spacing w:val="-1"/>
          <w:sz w:val="26"/>
          <w:szCs w:val="26"/>
        </w:rPr>
        <w:t xml:space="preserve"> gradient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xám</w:t>
      </w:r>
      <w:proofErr w:type="spellEnd"/>
      <w:r w:rsidRPr="00296BAF">
        <w:rPr>
          <w:spacing w:val="-1"/>
          <w:sz w:val="26"/>
          <w:szCs w:val="26"/>
        </w:rPr>
        <w:t>.</w:t>
      </w:r>
      <w:r>
        <w:rPr>
          <w:spacing w:val="-1"/>
          <w:sz w:val="26"/>
          <w:szCs w:val="26"/>
        </w:rPr>
        <w:t xml:space="preserve"> </w:t>
      </w:r>
      <w:r w:rsidRPr="00296BAF">
        <w:rPr>
          <w:spacing w:val="-1"/>
          <w:sz w:val="26"/>
          <w:szCs w:val="26"/>
        </w:rPr>
        <w:t xml:space="preserve">Các </w:t>
      </w:r>
      <w:proofErr w:type="spellStart"/>
      <w:r w:rsidRPr="00296BAF">
        <w:rPr>
          <w:spacing w:val="-1"/>
          <w:sz w:val="26"/>
          <w:szCs w:val="26"/>
        </w:rPr>
        <w:t>cạnh</w:t>
      </w:r>
      <w:proofErr w:type="spellEnd"/>
      <w:r w:rsidRPr="00296BAF">
        <w:rPr>
          <w:spacing w:val="-1"/>
          <w:sz w:val="26"/>
          <w:szCs w:val="26"/>
        </w:rPr>
        <w:t xml:space="preserve"> </w:t>
      </w:r>
      <w:proofErr w:type="spellStart"/>
      <w:r w:rsidRPr="00296BAF">
        <w:rPr>
          <w:spacing w:val="-1"/>
          <w:sz w:val="26"/>
          <w:szCs w:val="26"/>
        </w:rPr>
        <w:t>tương</w:t>
      </w:r>
      <w:proofErr w:type="spellEnd"/>
      <w:r w:rsidRPr="00296BAF">
        <w:rPr>
          <w:spacing w:val="-1"/>
          <w:sz w:val="26"/>
          <w:szCs w:val="26"/>
        </w:rPr>
        <w:t xml:space="preserve"> </w:t>
      </w:r>
      <w:proofErr w:type="spellStart"/>
      <w:r w:rsidRPr="00296BAF">
        <w:rPr>
          <w:spacing w:val="-1"/>
          <w:sz w:val="26"/>
          <w:szCs w:val="26"/>
        </w:rPr>
        <w:t>ứng</w:t>
      </w:r>
      <w:proofErr w:type="spellEnd"/>
      <w:r w:rsidRPr="00296BAF">
        <w:rPr>
          <w:spacing w:val="-1"/>
          <w:sz w:val="26"/>
          <w:szCs w:val="26"/>
        </w:rPr>
        <w:t xml:space="preserve"> </w:t>
      </w:r>
      <w:proofErr w:type="spellStart"/>
      <w:r w:rsidRPr="00296BAF">
        <w:rPr>
          <w:spacing w:val="-1"/>
          <w:sz w:val="26"/>
          <w:szCs w:val="26"/>
        </w:rPr>
        <w:t>với</w:t>
      </w:r>
      <w:proofErr w:type="spellEnd"/>
      <w:r w:rsidRPr="00296BAF">
        <w:rPr>
          <w:spacing w:val="-1"/>
          <w:sz w:val="26"/>
          <w:szCs w:val="26"/>
        </w:rPr>
        <w:t xml:space="preserve"> </w:t>
      </w:r>
      <w:proofErr w:type="spellStart"/>
      <w:r w:rsidRPr="00296BAF">
        <w:rPr>
          <w:spacing w:val="-1"/>
          <w:sz w:val="26"/>
          <w:szCs w:val="26"/>
        </w:rPr>
        <w:t>sự</w:t>
      </w:r>
      <w:proofErr w:type="spellEnd"/>
      <w:r w:rsidRPr="00296BAF">
        <w:rPr>
          <w:spacing w:val="-1"/>
          <w:sz w:val="26"/>
          <w:szCs w:val="26"/>
        </w:rPr>
        <w:t xml:space="preserve"> </w:t>
      </w:r>
      <w:proofErr w:type="spellStart"/>
      <w:r w:rsidRPr="00296BAF">
        <w:rPr>
          <w:spacing w:val="-1"/>
          <w:sz w:val="26"/>
          <w:szCs w:val="26"/>
        </w:rPr>
        <w:t>thay</w:t>
      </w:r>
      <w:proofErr w:type="spellEnd"/>
      <w:r w:rsidRPr="00296BAF">
        <w:rPr>
          <w:spacing w:val="-1"/>
          <w:sz w:val="26"/>
          <w:szCs w:val="26"/>
        </w:rPr>
        <w:t xml:space="preserve"> </w:t>
      </w:r>
      <w:proofErr w:type="spellStart"/>
      <w:r w:rsidRPr="00296BAF">
        <w:rPr>
          <w:spacing w:val="-1"/>
          <w:sz w:val="26"/>
          <w:szCs w:val="26"/>
        </w:rPr>
        <w:t>đổi</w:t>
      </w:r>
      <w:proofErr w:type="spellEnd"/>
      <w:r w:rsidRPr="00296BAF">
        <w:rPr>
          <w:spacing w:val="-1"/>
          <w:sz w:val="26"/>
          <w:szCs w:val="26"/>
        </w:rPr>
        <w:t xml:space="preserve"> </w:t>
      </w:r>
      <w:proofErr w:type="spellStart"/>
      <w:r w:rsidRPr="00296BAF">
        <w:rPr>
          <w:spacing w:val="-1"/>
          <w:sz w:val="26"/>
          <w:szCs w:val="26"/>
        </w:rPr>
        <w:t>cường</w:t>
      </w:r>
      <w:proofErr w:type="spellEnd"/>
      <w:r w:rsidRPr="00296BAF">
        <w:rPr>
          <w:spacing w:val="-1"/>
          <w:sz w:val="26"/>
          <w:szCs w:val="26"/>
        </w:rPr>
        <w:t xml:space="preserve">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sáng</w:t>
      </w:r>
      <w:proofErr w:type="spellEnd"/>
      <w:r w:rsidRPr="00296BAF">
        <w:rPr>
          <w:spacing w:val="-1"/>
          <w:sz w:val="26"/>
          <w:szCs w:val="26"/>
        </w:rPr>
        <w:t xml:space="preserve"> </w:t>
      </w:r>
      <w:proofErr w:type="spellStart"/>
      <w:r w:rsidRPr="00296BAF">
        <w:rPr>
          <w:spacing w:val="-1"/>
          <w:sz w:val="26"/>
          <w:szCs w:val="26"/>
        </w:rPr>
        <w:t>của</w:t>
      </w:r>
      <w:proofErr w:type="spellEnd"/>
      <w:r w:rsidRPr="00296BAF">
        <w:rPr>
          <w:spacing w:val="-1"/>
          <w:sz w:val="26"/>
          <w:szCs w:val="26"/>
        </w:rPr>
        <w:t xml:space="preserve"> pixel. </w:t>
      </w:r>
      <w:proofErr w:type="spellStart"/>
      <w:r w:rsidRPr="00296BAF">
        <w:rPr>
          <w:spacing w:val="-1"/>
          <w:sz w:val="26"/>
          <w:szCs w:val="26"/>
        </w:rPr>
        <w:t>Để</w:t>
      </w:r>
      <w:proofErr w:type="spellEnd"/>
      <w:r w:rsidRPr="00296BAF">
        <w:rPr>
          <w:spacing w:val="-1"/>
          <w:sz w:val="26"/>
          <w:szCs w:val="26"/>
        </w:rPr>
        <w:t xml:space="preserve"> </w:t>
      </w:r>
      <w:proofErr w:type="spellStart"/>
      <w:r w:rsidRPr="00296BAF">
        <w:rPr>
          <w:spacing w:val="-1"/>
          <w:sz w:val="26"/>
          <w:szCs w:val="26"/>
        </w:rPr>
        <w:t>phát</w:t>
      </w:r>
      <w:proofErr w:type="spellEnd"/>
      <w:r w:rsidRPr="00296BAF">
        <w:rPr>
          <w:spacing w:val="-1"/>
          <w:sz w:val="26"/>
          <w:szCs w:val="26"/>
        </w:rPr>
        <w:t xml:space="preserve"> </w:t>
      </w:r>
      <w:proofErr w:type="spellStart"/>
      <w:r w:rsidRPr="00296BAF">
        <w:rPr>
          <w:spacing w:val="-1"/>
          <w:sz w:val="26"/>
          <w:szCs w:val="26"/>
        </w:rPr>
        <w:t>hiện</w:t>
      </w:r>
      <w:proofErr w:type="spellEnd"/>
      <w:r w:rsidRPr="00296BAF">
        <w:rPr>
          <w:spacing w:val="-1"/>
          <w:sz w:val="26"/>
          <w:szCs w:val="26"/>
        </w:rPr>
        <w:t xml:space="preserve"> </w:t>
      </w:r>
      <w:proofErr w:type="spellStart"/>
      <w:r w:rsidRPr="00296BAF">
        <w:rPr>
          <w:spacing w:val="-1"/>
          <w:sz w:val="26"/>
          <w:szCs w:val="26"/>
        </w:rPr>
        <w:t>nó</w:t>
      </w:r>
      <w:proofErr w:type="spellEnd"/>
      <w:r w:rsidRPr="00296BAF">
        <w:rPr>
          <w:spacing w:val="-1"/>
          <w:sz w:val="26"/>
          <w:szCs w:val="26"/>
        </w:rPr>
        <w:t xml:space="preserve">, </w:t>
      </w:r>
      <w:proofErr w:type="spellStart"/>
      <w:r w:rsidRPr="00296BAF">
        <w:rPr>
          <w:spacing w:val="-1"/>
          <w:sz w:val="26"/>
          <w:szCs w:val="26"/>
        </w:rPr>
        <w:t>cách</w:t>
      </w:r>
      <w:proofErr w:type="spellEnd"/>
      <w:r w:rsidRPr="00296BAF">
        <w:rPr>
          <w:spacing w:val="-1"/>
          <w:sz w:val="26"/>
          <w:szCs w:val="26"/>
        </w:rPr>
        <w:t xml:space="preserve"> </w:t>
      </w:r>
      <w:proofErr w:type="spellStart"/>
      <w:r w:rsidRPr="00296BAF">
        <w:rPr>
          <w:spacing w:val="-1"/>
          <w:sz w:val="26"/>
          <w:szCs w:val="26"/>
        </w:rPr>
        <w:t>dễ</w:t>
      </w:r>
      <w:proofErr w:type="spellEnd"/>
      <w:r w:rsidRPr="00296BAF">
        <w:rPr>
          <w:spacing w:val="-1"/>
          <w:sz w:val="26"/>
          <w:szCs w:val="26"/>
        </w:rPr>
        <w:t xml:space="preserve"> </w:t>
      </w:r>
      <w:proofErr w:type="spellStart"/>
      <w:r w:rsidRPr="00296BAF">
        <w:rPr>
          <w:spacing w:val="-1"/>
          <w:sz w:val="26"/>
          <w:szCs w:val="26"/>
        </w:rPr>
        <w:t>nhất</w:t>
      </w:r>
      <w:proofErr w:type="spellEnd"/>
      <w:r w:rsidRPr="00296BAF">
        <w:rPr>
          <w:spacing w:val="-1"/>
          <w:sz w:val="26"/>
          <w:szCs w:val="26"/>
        </w:rPr>
        <w:t xml:space="preserve"> </w:t>
      </w:r>
      <w:proofErr w:type="spellStart"/>
      <w:r w:rsidRPr="00296BAF">
        <w:rPr>
          <w:spacing w:val="-1"/>
          <w:sz w:val="26"/>
          <w:szCs w:val="26"/>
        </w:rPr>
        <w:t>là</w:t>
      </w:r>
      <w:proofErr w:type="spellEnd"/>
      <w:r w:rsidRPr="00296BAF">
        <w:rPr>
          <w:spacing w:val="-1"/>
          <w:sz w:val="26"/>
          <w:szCs w:val="26"/>
        </w:rPr>
        <w:t xml:space="preserve"> </w:t>
      </w:r>
      <w:proofErr w:type="spellStart"/>
      <w:r w:rsidRPr="00296BAF">
        <w:rPr>
          <w:spacing w:val="-1"/>
          <w:sz w:val="26"/>
          <w:szCs w:val="26"/>
        </w:rPr>
        <w:t>áp</w:t>
      </w:r>
      <w:proofErr w:type="spellEnd"/>
      <w:r w:rsidRPr="00296BAF">
        <w:rPr>
          <w:spacing w:val="-1"/>
          <w:sz w:val="26"/>
          <w:szCs w:val="26"/>
        </w:rPr>
        <w:t xml:space="preserve"> </w:t>
      </w:r>
      <w:proofErr w:type="spellStart"/>
      <w:r w:rsidRPr="00296BAF">
        <w:rPr>
          <w:spacing w:val="-1"/>
          <w:sz w:val="26"/>
          <w:szCs w:val="26"/>
        </w:rPr>
        <w:t>dụng</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Filter </w:t>
      </w:r>
      <w:proofErr w:type="spellStart"/>
      <w:r w:rsidRPr="00296BAF">
        <w:rPr>
          <w:spacing w:val="-1"/>
          <w:sz w:val="26"/>
          <w:szCs w:val="26"/>
        </w:rPr>
        <w:t>làm</w:t>
      </w:r>
      <w:proofErr w:type="spellEnd"/>
      <w:r w:rsidRPr="00296BAF">
        <w:rPr>
          <w:spacing w:val="-1"/>
          <w:sz w:val="26"/>
          <w:szCs w:val="26"/>
        </w:rPr>
        <w:t xml:space="preserve"> </w:t>
      </w:r>
      <w:proofErr w:type="spellStart"/>
      <w:r w:rsidRPr="00296BAF">
        <w:rPr>
          <w:spacing w:val="-1"/>
          <w:sz w:val="26"/>
          <w:szCs w:val="26"/>
        </w:rPr>
        <w:t>nổi</w:t>
      </w:r>
      <w:proofErr w:type="spellEnd"/>
      <w:r w:rsidRPr="00296BAF">
        <w:rPr>
          <w:spacing w:val="-1"/>
          <w:sz w:val="26"/>
          <w:szCs w:val="26"/>
        </w:rPr>
        <w:t xml:space="preserve"> </w:t>
      </w:r>
      <w:proofErr w:type="spellStart"/>
      <w:r w:rsidRPr="00296BAF">
        <w:rPr>
          <w:spacing w:val="-1"/>
          <w:sz w:val="26"/>
          <w:szCs w:val="26"/>
        </w:rPr>
        <w:t>bật</w:t>
      </w:r>
      <w:proofErr w:type="spellEnd"/>
      <w:r w:rsidRPr="00296BAF">
        <w:rPr>
          <w:spacing w:val="-1"/>
          <w:sz w:val="26"/>
          <w:szCs w:val="26"/>
        </w:rPr>
        <w:t xml:space="preserve"> </w:t>
      </w:r>
      <w:proofErr w:type="spellStart"/>
      <w:r w:rsidRPr="00296BAF">
        <w:rPr>
          <w:spacing w:val="-1"/>
          <w:sz w:val="26"/>
          <w:szCs w:val="26"/>
        </w:rPr>
        <w:t>sự</w:t>
      </w:r>
      <w:proofErr w:type="spellEnd"/>
      <w:r w:rsidRPr="00296BAF">
        <w:rPr>
          <w:spacing w:val="-1"/>
          <w:sz w:val="26"/>
          <w:szCs w:val="26"/>
        </w:rPr>
        <w:t xml:space="preserve"> </w:t>
      </w:r>
      <w:proofErr w:type="spellStart"/>
      <w:r w:rsidRPr="00296BAF">
        <w:rPr>
          <w:spacing w:val="-1"/>
          <w:sz w:val="26"/>
          <w:szCs w:val="26"/>
        </w:rPr>
        <w:t>thay</w:t>
      </w:r>
      <w:proofErr w:type="spellEnd"/>
      <w:r w:rsidRPr="00296BAF">
        <w:rPr>
          <w:spacing w:val="-1"/>
          <w:sz w:val="26"/>
          <w:szCs w:val="26"/>
        </w:rPr>
        <w:t xml:space="preserve"> </w:t>
      </w:r>
      <w:proofErr w:type="spellStart"/>
      <w:r w:rsidRPr="00296BAF">
        <w:rPr>
          <w:spacing w:val="-1"/>
          <w:sz w:val="26"/>
          <w:szCs w:val="26"/>
        </w:rPr>
        <w:t>đổi</w:t>
      </w:r>
      <w:proofErr w:type="spellEnd"/>
      <w:r w:rsidRPr="00296BAF">
        <w:rPr>
          <w:spacing w:val="-1"/>
          <w:sz w:val="26"/>
          <w:szCs w:val="26"/>
        </w:rPr>
        <w:t xml:space="preserve"> </w:t>
      </w:r>
      <w:proofErr w:type="spellStart"/>
      <w:r w:rsidRPr="00296BAF">
        <w:rPr>
          <w:spacing w:val="-1"/>
          <w:sz w:val="26"/>
          <w:szCs w:val="26"/>
        </w:rPr>
        <w:t>cường</w:t>
      </w:r>
      <w:proofErr w:type="spellEnd"/>
      <w:r w:rsidRPr="00296BAF">
        <w:rPr>
          <w:spacing w:val="-1"/>
          <w:sz w:val="26"/>
          <w:szCs w:val="26"/>
        </w:rPr>
        <w:t xml:space="preserve">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này</w:t>
      </w:r>
      <w:proofErr w:type="spellEnd"/>
      <w:r w:rsidRPr="00296BAF">
        <w:rPr>
          <w:spacing w:val="-1"/>
          <w:sz w:val="26"/>
          <w:szCs w:val="26"/>
        </w:rPr>
        <w:t xml:space="preserve"> </w:t>
      </w:r>
      <w:proofErr w:type="spellStart"/>
      <w:r w:rsidRPr="00296BAF">
        <w:rPr>
          <w:spacing w:val="-1"/>
          <w:sz w:val="26"/>
          <w:szCs w:val="26"/>
        </w:rPr>
        <w:t>theo</w:t>
      </w:r>
      <w:proofErr w:type="spellEnd"/>
      <w:r w:rsidRPr="00296BAF">
        <w:rPr>
          <w:spacing w:val="-1"/>
          <w:sz w:val="26"/>
          <w:szCs w:val="26"/>
        </w:rPr>
        <w:t xml:space="preserve"> </w:t>
      </w:r>
      <w:proofErr w:type="spellStart"/>
      <w:r w:rsidRPr="00296BAF">
        <w:rPr>
          <w:spacing w:val="-1"/>
          <w:sz w:val="26"/>
          <w:szCs w:val="26"/>
        </w:rPr>
        <w:t>cả</w:t>
      </w:r>
      <w:proofErr w:type="spellEnd"/>
      <w:r w:rsidRPr="00296BAF">
        <w:rPr>
          <w:spacing w:val="-1"/>
          <w:sz w:val="26"/>
          <w:szCs w:val="26"/>
        </w:rPr>
        <w:t xml:space="preserve"> </w:t>
      </w:r>
      <w:proofErr w:type="spellStart"/>
      <w:r w:rsidRPr="00296BAF">
        <w:rPr>
          <w:spacing w:val="-1"/>
          <w:sz w:val="26"/>
          <w:szCs w:val="26"/>
        </w:rPr>
        <w:t>hai</w:t>
      </w:r>
      <w:proofErr w:type="spellEnd"/>
      <w:r w:rsidRPr="00296BAF">
        <w:rPr>
          <w:spacing w:val="-1"/>
          <w:sz w:val="26"/>
          <w:szCs w:val="26"/>
        </w:rPr>
        <w:t xml:space="preserve"> </w:t>
      </w:r>
      <w:proofErr w:type="spellStart"/>
      <w:r w:rsidRPr="00296BAF">
        <w:rPr>
          <w:spacing w:val="-1"/>
          <w:sz w:val="26"/>
          <w:szCs w:val="26"/>
        </w:rPr>
        <w:t>hướng</w:t>
      </w:r>
      <w:proofErr w:type="spellEnd"/>
      <w:r w:rsidRPr="00296BAF">
        <w:rPr>
          <w:spacing w:val="-1"/>
          <w:sz w:val="26"/>
          <w:szCs w:val="26"/>
        </w:rPr>
        <w:t xml:space="preserve">: </w:t>
      </w:r>
      <w:proofErr w:type="spellStart"/>
      <w:r w:rsidRPr="00296BAF">
        <w:rPr>
          <w:spacing w:val="-1"/>
          <w:sz w:val="26"/>
          <w:szCs w:val="26"/>
        </w:rPr>
        <w:t>ngang</w:t>
      </w:r>
      <w:proofErr w:type="spellEnd"/>
      <w:r w:rsidRPr="00296BAF">
        <w:rPr>
          <w:spacing w:val="-1"/>
          <w:sz w:val="26"/>
          <w:szCs w:val="26"/>
        </w:rPr>
        <w:t xml:space="preserve"> (x) </w:t>
      </w:r>
      <w:proofErr w:type="spellStart"/>
      <w:r w:rsidRPr="00296BAF">
        <w:rPr>
          <w:spacing w:val="-1"/>
          <w:sz w:val="26"/>
          <w:szCs w:val="26"/>
        </w:rPr>
        <w:t>và</w:t>
      </w:r>
      <w:proofErr w:type="spellEnd"/>
      <w:r w:rsidRPr="00296BAF">
        <w:rPr>
          <w:spacing w:val="-1"/>
          <w:sz w:val="26"/>
          <w:szCs w:val="26"/>
        </w:rPr>
        <w:t xml:space="preserve"> </w:t>
      </w:r>
      <w:proofErr w:type="spellStart"/>
      <w:r w:rsidRPr="00296BAF">
        <w:rPr>
          <w:spacing w:val="-1"/>
          <w:sz w:val="26"/>
          <w:szCs w:val="26"/>
        </w:rPr>
        <w:t>dọc</w:t>
      </w:r>
      <w:proofErr w:type="spellEnd"/>
      <w:r w:rsidRPr="00296BAF">
        <w:rPr>
          <w:spacing w:val="-1"/>
          <w:sz w:val="26"/>
          <w:szCs w:val="26"/>
        </w:rPr>
        <w:t xml:space="preserve"> (y)</w:t>
      </w:r>
      <w:r>
        <w:rPr>
          <w:spacing w:val="-1"/>
          <w:sz w:val="26"/>
          <w:szCs w:val="26"/>
        </w:rPr>
        <w:t xml:space="preserve">. </w:t>
      </w:r>
      <w:r w:rsidRPr="00296BAF">
        <w:rPr>
          <w:spacing w:val="-1"/>
          <w:sz w:val="26"/>
          <w:szCs w:val="26"/>
        </w:rPr>
        <w:t xml:space="preserve">Sau Khi </w:t>
      </w:r>
      <w:proofErr w:type="spellStart"/>
      <w:r w:rsidRPr="00296BAF">
        <w:rPr>
          <w:spacing w:val="-1"/>
          <w:sz w:val="26"/>
          <w:szCs w:val="26"/>
        </w:rPr>
        <w:t>hình</w:t>
      </w:r>
      <w:proofErr w:type="spellEnd"/>
      <w:r w:rsidRPr="00296BAF">
        <w:rPr>
          <w:spacing w:val="-1"/>
          <w:sz w:val="26"/>
          <w:szCs w:val="26"/>
        </w:rPr>
        <w:t xml:space="preserve"> </w:t>
      </w:r>
      <w:proofErr w:type="spellStart"/>
      <w:r w:rsidRPr="00296BAF">
        <w:rPr>
          <w:spacing w:val="-1"/>
          <w:sz w:val="26"/>
          <w:szCs w:val="26"/>
        </w:rPr>
        <w:t>ảnh</w:t>
      </w:r>
      <w:proofErr w:type="spellEnd"/>
      <w:r w:rsidRPr="00296BAF">
        <w:rPr>
          <w:spacing w:val="-1"/>
          <w:sz w:val="26"/>
          <w:szCs w:val="26"/>
        </w:rPr>
        <w:t xml:space="preserve">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làm</w:t>
      </w:r>
      <w:proofErr w:type="spellEnd"/>
      <w:r w:rsidRPr="00296BAF">
        <w:rPr>
          <w:spacing w:val="-1"/>
          <w:sz w:val="26"/>
          <w:szCs w:val="26"/>
        </w:rPr>
        <w:t xml:space="preserve"> </w:t>
      </w:r>
      <w:proofErr w:type="spellStart"/>
      <w:r w:rsidRPr="00296BAF">
        <w:rPr>
          <w:spacing w:val="-1"/>
          <w:sz w:val="26"/>
          <w:szCs w:val="26"/>
        </w:rPr>
        <w:t>mịn</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w:t>
      </w:r>
      <w:proofErr w:type="spellStart"/>
      <w:r w:rsidRPr="00296BAF">
        <w:rPr>
          <w:spacing w:val="-1"/>
          <w:sz w:val="26"/>
          <w:szCs w:val="26"/>
        </w:rPr>
        <w:t>đạo</w:t>
      </w:r>
      <w:proofErr w:type="spellEnd"/>
      <w:r w:rsidRPr="00296BAF">
        <w:rPr>
          <w:spacing w:val="-1"/>
          <w:sz w:val="26"/>
          <w:szCs w:val="26"/>
        </w:rPr>
        <w:t xml:space="preserve"> </w:t>
      </w:r>
      <w:proofErr w:type="spellStart"/>
      <w:r w:rsidRPr="00296BAF">
        <w:rPr>
          <w:spacing w:val="-1"/>
          <w:sz w:val="26"/>
          <w:szCs w:val="26"/>
        </w:rPr>
        <w:t>hàm</w:t>
      </w:r>
      <w:proofErr w:type="spellEnd"/>
      <w:r w:rsidRPr="00296BAF">
        <w:rPr>
          <w:spacing w:val="-1"/>
          <w:sz w:val="26"/>
          <w:szCs w:val="26"/>
        </w:rPr>
        <w:t xml:space="preserve"> Ix </w:t>
      </w:r>
      <w:proofErr w:type="spellStart"/>
      <w:r w:rsidRPr="00296BAF">
        <w:rPr>
          <w:spacing w:val="-1"/>
          <w:sz w:val="26"/>
          <w:szCs w:val="26"/>
        </w:rPr>
        <w:t>và</w:t>
      </w:r>
      <w:proofErr w:type="spellEnd"/>
      <w:r w:rsidRPr="00296BAF">
        <w:rPr>
          <w:spacing w:val="-1"/>
          <w:sz w:val="26"/>
          <w:szCs w:val="26"/>
        </w:rPr>
        <w:t xml:space="preserve"> </w:t>
      </w:r>
      <w:proofErr w:type="spellStart"/>
      <w:r w:rsidRPr="00296BAF">
        <w:rPr>
          <w:spacing w:val="-1"/>
          <w:sz w:val="26"/>
          <w:szCs w:val="26"/>
        </w:rPr>
        <w:t>Iy</w:t>
      </w:r>
      <w:proofErr w:type="spellEnd"/>
      <w:r w:rsidRPr="00296BAF">
        <w:rPr>
          <w:spacing w:val="-1"/>
          <w:sz w:val="26"/>
          <w:szCs w:val="26"/>
        </w:rPr>
        <w:t xml:space="preserve"> </w:t>
      </w:r>
      <w:proofErr w:type="spellStart"/>
      <w:r w:rsidRPr="00296BAF">
        <w:rPr>
          <w:spacing w:val="-1"/>
          <w:sz w:val="26"/>
          <w:szCs w:val="26"/>
        </w:rPr>
        <w:t>w.r.t.</w:t>
      </w:r>
      <w:proofErr w:type="spellEnd"/>
      <w:r w:rsidRPr="00296BAF">
        <w:rPr>
          <w:spacing w:val="-1"/>
          <w:sz w:val="26"/>
          <w:szCs w:val="26"/>
        </w:rPr>
        <w:t xml:space="preserve"> x </w:t>
      </w:r>
      <w:proofErr w:type="spellStart"/>
      <w:r w:rsidRPr="00296BAF">
        <w:rPr>
          <w:spacing w:val="-1"/>
          <w:sz w:val="26"/>
          <w:szCs w:val="26"/>
        </w:rPr>
        <w:t>và</w:t>
      </w:r>
      <w:proofErr w:type="spellEnd"/>
      <w:r w:rsidRPr="00296BAF">
        <w:rPr>
          <w:spacing w:val="-1"/>
          <w:sz w:val="26"/>
          <w:szCs w:val="26"/>
        </w:rPr>
        <w:t xml:space="preserve"> y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tính</w:t>
      </w:r>
      <w:proofErr w:type="spellEnd"/>
      <w:r w:rsidRPr="00296BAF">
        <w:rPr>
          <w:spacing w:val="-1"/>
          <w:sz w:val="26"/>
          <w:szCs w:val="26"/>
        </w:rPr>
        <w:t xml:space="preserve">. </w:t>
      </w:r>
      <w:proofErr w:type="spellStart"/>
      <w:r w:rsidRPr="00296BAF">
        <w:rPr>
          <w:spacing w:val="-1"/>
          <w:sz w:val="26"/>
          <w:szCs w:val="26"/>
        </w:rPr>
        <w:t>Việc</w:t>
      </w:r>
      <w:proofErr w:type="spellEnd"/>
      <w:r w:rsidRPr="00296BAF">
        <w:rPr>
          <w:spacing w:val="-1"/>
          <w:sz w:val="26"/>
          <w:szCs w:val="26"/>
        </w:rPr>
        <w:t xml:space="preserve"> </w:t>
      </w:r>
      <w:proofErr w:type="spellStart"/>
      <w:r w:rsidRPr="00296BAF">
        <w:rPr>
          <w:spacing w:val="-1"/>
          <w:sz w:val="26"/>
          <w:szCs w:val="26"/>
        </w:rPr>
        <w:t>này</w:t>
      </w:r>
      <w:proofErr w:type="spellEnd"/>
      <w:r w:rsidRPr="00296BAF">
        <w:rPr>
          <w:spacing w:val="-1"/>
          <w:sz w:val="26"/>
          <w:szCs w:val="26"/>
        </w:rPr>
        <w:t xml:space="preserve"> </w:t>
      </w:r>
      <w:proofErr w:type="spellStart"/>
      <w:r w:rsidRPr="00296BAF">
        <w:rPr>
          <w:spacing w:val="-1"/>
          <w:sz w:val="26"/>
          <w:szCs w:val="26"/>
        </w:rPr>
        <w:t>có</w:t>
      </w:r>
      <w:proofErr w:type="spellEnd"/>
      <w:r w:rsidRPr="00296BAF">
        <w:rPr>
          <w:spacing w:val="-1"/>
          <w:sz w:val="26"/>
          <w:szCs w:val="26"/>
        </w:rPr>
        <w:t xml:space="preserve"> </w:t>
      </w:r>
      <w:proofErr w:type="spellStart"/>
      <w:r w:rsidRPr="00296BAF">
        <w:rPr>
          <w:spacing w:val="-1"/>
          <w:sz w:val="26"/>
          <w:szCs w:val="26"/>
        </w:rPr>
        <w:t>thể</w:t>
      </w:r>
      <w:proofErr w:type="spellEnd"/>
      <w:r w:rsidRPr="00296BAF">
        <w:rPr>
          <w:spacing w:val="-1"/>
          <w:sz w:val="26"/>
          <w:szCs w:val="26"/>
        </w:rPr>
        <w:t xml:space="preserve">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thực</w:t>
      </w:r>
      <w:proofErr w:type="spellEnd"/>
      <w:r w:rsidRPr="00296BAF">
        <w:rPr>
          <w:spacing w:val="-1"/>
          <w:sz w:val="26"/>
          <w:szCs w:val="26"/>
        </w:rPr>
        <w:t xml:space="preserve"> </w:t>
      </w:r>
      <w:proofErr w:type="spellStart"/>
      <w:r w:rsidRPr="00296BAF">
        <w:rPr>
          <w:spacing w:val="-1"/>
          <w:sz w:val="26"/>
          <w:szCs w:val="26"/>
        </w:rPr>
        <w:t>hiện</w:t>
      </w:r>
      <w:proofErr w:type="spellEnd"/>
      <w:r w:rsidRPr="00296BAF">
        <w:rPr>
          <w:spacing w:val="-1"/>
          <w:sz w:val="26"/>
          <w:szCs w:val="26"/>
        </w:rPr>
        <w:t xml:space="preserve"> </w:t>
      </w:r>
      <w:proofErr w:type="spellStart"/>
      <w:r w:rsidRPr="00296BAF">
        <w:rPr>
          <w:spacing w:val="-1"/>
          <w:sz w:val="26"/>
          <w:szCs w:val="26"/>
        </w:rPr>
        <w:t>bằng</w:t>
      </w:r>
      <w:proofErr w:type="spellEnd"/>
      <w:r w:rsidRPr="00296BAF">
        <w:rPr>
          <w:spacing w:val="-1"/>
          <w:sz w:val="26"/>
          <w:szCs w:val="26"/>
        </w:rPr>
        <w:t xml:space="preserve"> </w:t>
      </w:r>
      <w:proofErr w:type="spellStart"/>
      <w:r w:rsidRPr="00296BAF">
        <w:rPr>
          <w:spacing w:val="-1"/>
          <w:sz w:val="26"/>
          <w:szCs w:val="26"/>
        </w:rPr>
        <w:t>cách</w:t>
      </w:r>
      <w:proofErr w:type="spellEnd"/>
      <w:r w:rsidRPr="00296BAF">
        <w:rPr>
          <w:spacing w:val="-1"/>
          <w:sz w:val="26"/>
          <w:szCs w:val="26"/>
        </w:rPr>
        <w:t xml:space="preserve"> </w:t>
      </w:r>
      <w:proofErr w:type="spellStart"/>
      <w:r w:rsidRPr="00296BAF">
        <w:rPr>
          <w:spacing w:val="-1"/>
          <w:sz w:val="26"/>
          <w:szCs w:val="26"/>
        </w:rPr>
        <w:t>nhân</w:t>
      </w:r>
      <w:proofErr w:type="spellEnd"/>
      <w:r w:rsidRPr="00296BAF">
        <w:rPr>
          <w:spacing w:val="-1"/>
          <w:sz w:val="26"/>
          <w:szCs w:val="26"/>
        </w:rPr>
        <w:t xml:space="preserve"> </w:t>
      </w:r>
      <w:proofErr w:type="spellStart"/>
      <w:r w:rsidRPr="00296BAF">
        <w:rPr>
          <w:spacing w:val="-1"/>
          <w:sz w:val="26"/>
          <w:szCs w:val="26"/>
        </w:rPr>
        <w:t>chập</w:t>
      </w:r>
      <w:proofErr w:type="spellEnd"/>
      <w:r w:rsidRPr="00296BAF">
        <w:rPr>
          <w:spacing w:val="-1"/>
          <w:sz w:val="26"/>
          <w:szCs w:val="26"/>
        </w:rPr>
        <w:t xml:space="preserve"> I </w:t>
      </w:r>
      <w:proofErr w:type="spellStart"/>
      <w:r w:rsidRPr="00296BAF">
        <w:rPr>
          <w:spacing w:val="-1"/>
          <w:sz w:val="26"/>
          <w:szCs w:val="26"/>
        </w:rPr>
        <w:t>với</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000000"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
            </m:e>
          </m:d>
        </m:oMath>
      </m:oMathPara>
    </w:p>
    <w:p w14:paraId="2B98E73D" w14:textId="77777777" w:rsidR="003026A8" w:rsidRDefault="003026A8" w:rsidP="00296BAF"/>
    <w:p w14:paraId="1AAD647D" w14:textId="77777777" w:rsidR="00A52AA1" w:rsidRDefault="00A52AA1" w:rsidP="00296BAF">
      <w:pPr>
        <w:spacing w:line="372" w:lineRule="auto"/>
        <w:ind w:right="-1"/>
        <w:jc w:val="both"/>
        <w:rPr>
          <w:spacing w:val="-1"/>
          <w:sz w:val="26"/>
          <w:szCs w:val="26"/>
        </w:rPr>
      </w:pPr>
    </w:p>
    <w:p w14:paraId="3FD01049" w14:textId="15E559A9" w:rsidR="003026A8" w:rsidRDefault="003026A8" w:rsidP="00296BAF">
      <w:pPr>
        <w:spacing w:line="372" w:lineRule="auto"/>
        <w:ind w:right="-1"/>
        <w:jc w:val="both"/>
        <w:rPr>
          <w:spacing w:val="-1"/>
          <w:sz w:val="26"/>
          <w:szCs w:val="26"/>
        </w:rPr>
      </w:pPr>
      <w:r w:rsidRPr="003026A8">
        <w:rPr>
          <w:spacing w:val="-1"/>
          <w:sz w:val="26"/>
          <w:szCs w:val="26"/>
        </w:rPr>
        <w:t xml:space="preserve">Sobel Filter </w:t>
      </w:r>
      <w:proofErr w:type="spellStart"/>
      <w:r w:rsidRPr="003026A8">
        <w:rPr>
          <w:spacing w:val="-1"/>
          <w:sz w:val="26"/>
          <w:szCs w:val="26"/>
        </w:rPr>
        <w:t>cho</w:t>
      </w:r>
      <w:proofErr w:type="spellEnd"/>
      <w:r w:rsidRPr="003026A8">
        <w:rPr>
          <w:spacing w:val="-1"/>
          <w:sz w:val="26"/>
          <w:szCs w:val="26"/>
        </w:rPr>
        <w:t xml:space="preserve"> </w:t>
      </w:r>
      <w:proofErr w:type="spellStart"/>
      <w:r w:rsidRPr="003026A8">
        <w:rPr>
          <w:spacing w:val="-1"/>
          <w:sz w:val="26"/>
          <w:szCs w:val="26"/>
        </w:rPr>
        <w:t>cả</w:t>
      </w:r>
      <w:proofErr w:type="spellEnd"/>
      <w:r w:rsidRPr="003026A8">
        <w:rPr>
          <w:spacing w:val="-1"/>
          <w:sz w:val="26"/>
          <w:szCs w:val="26"/>
        </w:rPr>
        <w:t xml:space="preserve"> </w:t>
      </w:r>
      <w:proofErr w:type="spellStart"/>
      <w:r w:rsidRPr="003026A8">
        <w:rPr>
          <w:spacing w:val="-1"/>
          <w:sz w:val="26"/>
          <w:szCs w:val="26"/>
        </w:rPr>
        <w:t>hai</w:t>
      </w:r>
      <w:proofErr w:type="spellEnd"/>
      <w:r w:rsidRPr="003026A8">
        <w:rPr>
          <w:spacing w:val="-1"/>
          <w:sz w:val="26"/>
          <w:szCs w:val="26"/>
        </w:rPr>
        <w:t xml:space="preserve"> </w:t>
      </w:r>
      <w:proofErr w:type="spellStart"/>
      <w:r w:rsidRPr="003026A8">
        <w:rPr>
          <w:spacing w:val="-1"/>
          <w:sz w:val="26"/>
          <w:szCs w:val="26"/>
        </w:rPr>
        <w:t>chiều</w:t>
      </w:r>
      <w:proofErr w:type="spellEnd"/>
      <w:r w:rsidRPr="003026A8">
        <w:rPr>
          <w:spacing w:val="-1"/>
          <w:sz w:val="26"/>
          <w:szCs w:val="26"/>
        </w:rPr>
        <w:t xml:space="preserve"> </w:t>
      </w:r>
      <w:proofErr w:type="spellStart"/>
      <w:r w:rsidRPr="003026A8">
        <w:rPr>
          <w:spacing w:val="-1"/>
          <w:sz w:val="26"/>
          <w:szCs w:val="26"/>
        </w:rPr>
        <w:t>ngang</w:t>
      </w:r>
      <w:proofErr w:type="spellEnd"/>
      <w:r w:rsidRPr="003026A8">
        <w:rPr>
          <w:spacing w:val="-1"/>
          <w:sz w:val="26"/>
          <w:szCs w:val="26"/>
        </w:rPr>
        <w:t xml:space="preserve"> </w:t>
      </w:r>
      <w:proofErr w:type="spellStart"/>
      <w:r w:rsidRPr="003026A8">
        <w:rPr>
          <w:spacing w:val="-1"/>
          <w:sz w:val="26"/>
          <w:szCs w:val="26"/>
        </w:rPr>
        <w:t>và</w:t>
      </w:r>
      <w:proofErr w:type="spellEnd"/>
      <w:r w:rsidRPr="003026A8">
        <w:rPr>
          <w:spacing w:val="-1"/>
          <w:sz w:val="26"/>
          <w:szCs w:val="26"/>
        </w:rPr>
        <w:t xml:space="preserve"> </w:t>
      </w:r>
      <w:proofErr w:type="spellStart"/>
      <w:r w:rsidRPr="003026A8">
        <w:rPr>
          <w:spacing w:val="-1"/>
          <w:sz w:val="26"/>
          <w:szCs w:val="26"/>
        </w:rPr>
        <w:t>dọ</w:t>
      </w:r>
      <w:r>
        <w:rPr>
          <w:spacing w:val="-1"/>
          <w:sz w:val="26"/>
          <w:szCs w:val="26"/>
        </w:rPr>
        <w:t>c</w:t>
      </w:r>
      <w:proofErr w:type="spellEnd"/>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t xml:space="preserve">Sau </w:t>
      </w:r>
      <w:proofErr w:type="spellStart"/>
      <w:r w:rsidRPr="001A6998">
        <w:rPr>
          <w:spacing w:val="-1"/>
          <w:sz w:val="26"/>
          <w:szCs w:val="26"/>
        </w:rPr>
        <w:t>đó</w:t>
      </w:r>
      <w:proofErr w:type="spellEnd"/>
      <w:r w:rsidRPr="001A6998">
        <w:rPr>
          <w:spacing w:val="-1"/>
          <w:sz w:val="26"/>
          <w:szCs w:val="26"/>
        </w:rPr>
        <w:t xml:space="preserve">, </w:t>
      </w:r>
      <w:proofErr w:type="spellStart"/>
      <w:r w:rsidRPr="001A6998">
        <w:rPr>
          <w:spacing w:val="-1"/>
          <w:sz w:val="26"/>
          <w:szCs w:val="26"/>
        </w:rPr>
        <w:t>độ</w:t>
      </w:r>
      <w:proofErr w:type="spellEnd"/>
      <w:r w:rsidRPr="001A6998">
        <w:rPr>
          <w:spacing w:val="-1"/>
          <w:sz w:val="26"/>
          <w:szCs w:val="26"/>
        </w:rPr>
        <w:t xml:space="preserve"> </w:t>
      </w:r>
      <w:proofErr w:type="spellStart"/>
      <w:r w:rsidRPr="001A6998">
        <w:rPr>
          <w:spacing w:val="-1"/>
          <w:sz w:val="26"/>
          <w:szCs w:val="26"/>
        </w:rPr>
        <w:t>lớn</w:t>
      </w:r>
      <w:proofErr w:type="spellEnd"/>
      <w:r w:rsidRPr="001A6998">
        <w:rPr>
          <w:spacing w:val="-1"/>
          <w:sz w:val="26"/>
          <w:szCs w:val="26"/>
        </w:rPr>
        <w:t xml:space="preserve"> G </w:t>
      </w:r>
      <w:proofErr w:type="spellStart"/>
      <w:r w:rsidRPr="001A6998">
        <w:rPr>
          <w:spacing w:val="-1"/>
          <w:sz w:val="26"/>
          <w:szCs w:val="26"/>
        </w:rPr>
        <w:t>và</w:t>
      </w:r>
      <w:proofErr w:type="spellEnd"/>
      <w:r w:rsidRPr="001A6998">
        <w:rPr>
          <w:spacing w:val="-1"/>
          <w:sz w:val="26"/>
          <w:szCs w:val="26"/>
        </w:rPr>
        <w:t xml:space="preserve"> </w:t>
      </w:r>
      <w:proofErr w:type="spellStart"/>
      <w:r w:rsidRPr="001A6998">
        <w:rPr>
          <w:spacing w:val="-1"/>
          <w:sz w:val="26"/>
          <w:szCs w:val="26"/>
        </w:rPr>
        <w:t>góc</w:t>
      </w:r>
      <w:proofErr w:type="spellEnd"/>
      <w:r w:rsidRPr="001A6998">
        <w:rPr>
          <w:spacing w:val="-1"/>
          <w:sz w:val="26"/>
          <w:szCs w:val="26"/>
        </w:rPr>
        <w:t xml:space="preserve"> θ </w:t>
      </w:r>
      <w:proofErr w:type="spellStart"/>
      <w:r w:rsidRPr="001A6998">
        <w:rPr>
          <w:spacing w:val="-1"/>
          <w:sz w:val="26"/>
          <w:szCs w:val="26"/>
        </w:rPr>
        <w:t>của</w:t>
      </w:r>
      <w:proofErr w:type="spellEnd"/>
      <w:r w:rsidRPr="001A6998">
        <w:rPr>
          <w:spacing w:val="-1"/>
          <w:sz w:val="26"/>
          <w:szCs w:val="26"/>
        </w:rPr>
        <w:t xml:space="preserve"> gradient </w:t>
      </w:r>
      <w:proofErr w:type="spellStart"/>
      <w:r w:rsidRPr="001A6998">
        <w:rPr>
          <w:spacing w:val="-1"/>
          <w:sz w:val="26"/>
          <w:szCs w:val="26"/>
        </w:rPr>
        <w:t>được</w:t>
      </w:r>
      <w:proofErr w:type="spellEnd"/>
      <w:r w:rsidRPr="001A6998">
        <w:rPr>
          <w:spacing w:val="-1"/>
          <w:sz w:val="26"/>
          <w:szCs w:val="26"/>
        </w:rPr>
        <w:t xml:space="preserve"> </w:t>
      </w:r>
      <w:proofErr w:type="spellStart"/>
      <w:r w:rsidRPr="001A6998">
        <w:rPr>
          <w:spacing w:val="-1"/>
          <w:sz w:val="26"/>
          <w:szCs w:val="26"/>
        </w:rPr>
        <w:t>tính</w:t>
      </w:r>
      <w:proofErr w:type="spellEnd"/>
      <w:r w:rsidRPr="001A6998">
        <w:rPr>
          <w:spacing w:val="-1"/>
          <w:sz w:val="26"/>
          <w:szCs w:val="26"/>
        </w:rPr>
        <w:t xml:space="preserve"> </w:t>
      </w:r>
      <w:proofErr w:type="spellStart"/>
      <w:r w:rsidRPr="001A6998">
        <w:rPr>
          <w:spacing w:val="-1"/>
          <w:sz w:val="26"/>
          <w:szCs w:val="26"/>
        </w:rPr>
        <w:t>như</w:t>
      </w:r>
      <w:proofErr w:type="spellEnd"/>
      <w:r w:rsidRPr="001A6998">
        <w:rPr>
          <w:spacing w:val="-1"/>
          <w:sz w:val="26"/>
          <w:szCs w:val="26"/>
        </w:rPr>
        <w:t xml:space="preserve"> </w:t>
      </w:r>
      <w:proofErr w:type="spellStart"/>
      <w:r w:rsidRPr="001A6998">
        <w:rPr>
          <w:spacing w:val="-1"/>
          <w:sz w:val="26"/>
          <w:szCs w:val="26"/>
        </w:rPr>
        <w:t>sau</w:t>
      </w:r>
      <w:proofErr w:type="spellEnd"/>
      <w:r w:rsidRPr="001A6998">
        <w:rPr>
          <w:spacing w:val="-1"/>
          <w:sz w:val="26"/>
          <w:szCs w:val="26"/>
        </w:rPr>
        <w:t>:</w:t>
      </w:r>
    </w:p>
    <w:p w14:paraId="4A4BBF43" w14:textId="77777777" w:rsidR="008A51C6" w:rsidRDefault="008A51C6" w:rsidP="00296BAF">
      <w:pPr>
        <w:spacing w:line="372" w:lineRule="auto"/>
        <w:ind w:right="-1"/>
        <w:jc w:val="both"/>
        <w:rPr>
          <w:spacing w:val="-1"/>
          <w:sz w:val="26"/>
          <w:szCs w:val="26"/>
        </w:rPr>
      </w:pPr>
    </w:p>
    <w:p w14:paraId="361773E8" w14:textId="7A9B92F5" w:rsidR="001A6998" w:rsidRPr="001A6998" w:rsidRDefault="00000000"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47A264A2" w14:textId="37538B54" w:rsidR="001A6998" w:rsidRPr="008A51C6"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3BD6E7B1" w14:textId="77777777" w:rsidR="008A51C6" w:rsidRPr="001A6998" w:rsidRDefault="008A51C6" w:rsidP="00296BAF">
      <w:pPr>
        <w:spacing w:line="372" w:lineRule="auto"/>
        <w:ind w:right="-1"/>
        <w:jc w:val="both"/>
        <w:rPr>
          <w:spacing w:val="-1"/>
          <w:sz w:val="26"/>
          <w:szCs w:val="26"/>
        </w:rPr>
      </w:pPr>
    </w:p>
    <w:p w14:paraId="7B9087E7" w14:textId="56F5593C" w:rsidR="001A6998" w:rsidRDefault="001A6998" w:rsidP="00296BAF">
      <w:pPr>
        <w:spacing w:line="372" w:lineRule="auto"/>
        <w:ind w:right="-1"/>
        <w:jc w:val="both"/>
        <w:rPr>
          <w:spacing w:val="-1"/>
          <w:sz w:val="26"/>
          <w:szCs w:val="26"/>
        </w:rPr>
      </w:pPr>
      <w:proofErr w:type="spellStart"/>
      <w:r>
        <w:rPr>
          <w:spacing w:val="-1"/>
          <w:sz w:val="26"/>
          <w:szCs w:val="26"/>
        </w:rPr>
        <w:t>Dưới</w:t>
      </w:r>
      <w:proofErr w:type="spellEnd"/>
      <w:r>
        <w:rPr>
          <w:spacing w:val="-1"/>
          <w:sz w:val="26"/>
          <w:szCs w:val="26"/>
        </w:rPr>
        <w:t xml:space="preserve"> </w:t>
      </w:r>
      <w:proofErr w:type="spellStart"/>
      <w:r>
        <w:rPr>
          <w:spacing w:val="-1"/>
          <w:sz w:val="26"/>
          <w:szCs w:val="26"/>
        </w:rPr>
        <w:t>đây</w:t>
      </w:r>
      <w:proofErr w:type="spellEnd"/>
      <w:r>
        <w:rPr>
          <w:spacing w:val="-1"/>
          <w:sz w:val="26"/>
          <w:szCs w:val="26"/>
        </w:rPr>
        <w:t xml:space="preserve"> là </w:t>
      </w:r>
      <w:proofErr w:type="spellStart"/>
      <w:r>
        <w:rPr>
          <w:spacing w:val="-1"/>
          <w:sz w:val="26"/>
          <w:szCs w:val="26"/>
        </w:rPr>
        <w:t>hình</w:t>
      </w:r>
      <w:proofErr w:type="spellEnd"/>
      <w:r>
        <w:rPr>
          <w:spacing w:val="-1"/>
          <w:sz w:val="26"/>
          <w:szCs w:val="26"/>
        </w:rPr>
        <w:t xml:space="preserve"> </w:t>
      </w:r>
      <w:proofErr w:type="spellStart"/>
      <w:r>
        <w:rPr>
          <w:spacing w:val="-1"/>
          <w:sz w:val="26"/>
          <w:szCs w:val="26"/>
        </w:rPr>
        <w:t>ảnh</w:t>
      </w:r>
      <w:proofErr w:type="spellEnd"/>
      <w:r>
        <w:rPr>
          <w:spacing w:val="-1"/>
          <w:sz w:val="26"/>
          <w:szCs w:val="26"/>
        </w:rPr>
        <w:t xml:space="preserve"> </w:t>
      </w:r>
      <w:proofErr w:type="spellStart"/>
      <w:r>
        <w:rPr>
          <w:spacing w:val="-1"/>
          <w:sz w:val="26"/>
          <w:szCs w:val="26"/>
        </w:rPr>
        <w:t>kết</w:t>
      </w:r>
      <w:proofErr w:type="spellEnd"/>
      <w:r>
        <w:rPr>
          <w:spacing w:val="-1"/>
          <w:sz w:val="26"/>
          <w:szCs w:val="26"/>
        </w:rPr>
        <w:t xml:space="preserve"> quả </w:t>
      </w:r>
      <w:proofErr w:type="spellStart"/>
      <w:r>
        <w:rPr>
          <w:spacing w:val="-1"/>
          <w:sz w:val="26"/>
          <w:szCs w:val="26"/>
        </w:rPr>
        <w:t>sau</w:t>
      </w:r>
      <w:proofErr w:type="spellEnd"/>
      <w:r>
        <w:rPr>
          <w:spacing w:val="-1"/>
          <w:sz w:val="26"/>
          <w:szCs w:val="26"/>
        </w:rPr>
        <w:t xml:space="preserve"> </w:t>
      </w:r>
      <w:proofErr w:type="spellStart"/>
      <w:r>
        <w:rPr>
          <w:spacing w:val="-1"/>
          <w:sz w:val="26"/>
          <w:szCs w:val="26"/>
        </w:rPr>
        <w:t>khi</w:t>
      </w:r>
      <w:proofErr w:type="spellEnd"/>
      <w:r>
        <w:rPr>
          <w:spacing w:val="-1"/>
          <w:sz w:val="26"/>
          <w:szCs w:val="26"/>
        </w:rPr>
        <w:t xml:space="preserve"> </w:t>
      </w:r>
      <w:proofErr w:type="spellStart"/>
      <w:r>
        <w:rPr>
          <w:spacing w:val="-1"/>
          <w:sz w:val="26"/>
          <w:szCs w:val="26"/>
        </w:rPr>
        <w:t>áp</w:t>
      </w:r>
      <w:proofErr w:type="spellEnd"/>
      <w:r>
        <w:rPr>
          <w:spacing w:val="-1"/>
          <w:sz w:val="26"/>
          <w:szCs w:val="26"/>
        </w:rPr>
        <w:t xml:space="preserve"> </w:t>
      </w:r>
      <w:proofErr w:type="spellStart"/>
      <w:r>
        <w:rPr>
          <w:spacing w:val="-1"/>
          <w:sz w:val="26"/>
          <w:szCs w:val="26"/>
        </w:rPr>
        <w:t>dụng</w:t>
      </w:r>
      <w:proofErr w:type="spellEnd"/>
      <w:r>
        <w:rPr>
          <w:spacing w:val="-1"/>
          <w:sz w:val="26"/>
          <w:szCs w:val="26"/>
        </w:rPr>
        <w:t xml:space="preserve"> </w:t>
      </w:r>
      <w:proofErr w:type="spellStart"/>
      <w:r>
        <w:rPr>
          <w:spacing w:val="-1"/>
          <w:sz w:val="26"/>
          <w:szCs w:val="26"/>
        </w:rPr>
        <w:t>bước</w:t>
      </w:r>
      <w:proofErr w:type="spellEnd"/>
      <w:r>
        <w:rPr>
          <w:spacing w:val="-1"/>
          <w:sz w:val="26"/>
          <w:szCs w:val="26"/>
        </w:rPr>
        <w:t xml:space="preserve"> 2</w:t>
      </w:r>
      <w:r w:rsidR="008A51C6">
        <w:rPr>
          <w:spacing w:val="-1"/>
          <w:sz w:val="26"/>
          <w:szCs w:val="26"/>
        </w:rPr>
        <w:t>:</w:t>
      </w:r>
    </w:p>
    <w:p w14:paraId="5B178AEB" w14:textId="43AE9605" w:rsidR="001A6998" w:rsidRDefault="00FE77C6" w:rsidP="001A6998">
      <w:pPr>
        <w:spacing w:line="372" w:lineRule="auto"/>
        <w:ind w:right="-1"/>
        <w:jc w:val="center"/>
        <w:rPr>
          <w:spacing w:val="-1"/>
          <w:sz w:val="26"/>
          <w:szCs w:val="26"/>
        </w:rPr>
      </w:pPr>
      <w:r>
        <w:rPr>
          <w:noProof/>
          <w:spacing w:val="-1"/>
          <w:sz w:val="26"/>
          <w:szCs w:val="26"/>
        </w:rPr>
        <w:drawing>
          <wp:inline distT="0" distB="0" distL="0" distR="0" wp14:anchorId="682600A9" wp14:editId="28D02669">
            <wp:extent cx="2291868" cy="3051958"/>
            <wp:effectExtent l="0" t="0" r="0" b="0"/>
            <wp:docPr id="776743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0916" cy="3077324"/>
                    </a:xfrm>
                    <a:prstGeom prst="rect">
                      <a:avLst/>
                    </a:prstGeom>
                    <a:noFill/>
                    <a:ln>
                      <a:noFill/>
                    </a:ln>
                  </pic:spPr>
                </pic:pic>
              </a:graphicData>
            </a:graphic>
          </wp:inline>
        </w:drawing>
      </w:r>
    </w:p>
    <w:p w14:paraId="5A691372" w14:textId="1633F2AB" w:rsidR="001A6998" w:rsidRPr="00301C33" w:rsidRDefault="001A6998" w:rsidP="00301C33">
      <w:pPr>
        <w:pStyle w:val="FigureCaption"/>
        <w:rPr>
          <w:lang w:val="en-US"/>
        </w:rPr>
      </w:pPr>
      <w:bookmarkStart w:id="94" w:name="_Toc182692834"/>
      <w:r w:rsidRPr="001A6998">
        <w:t>Hình 2.</w:t>
      </w:r>
      <w:r>
        <w:t>2</w:t>
      </w:r>
      <w:r w:rsidR="008A51C6" w:rsidRPr="00301C33">
        <w:t>1</w:t>
      </w:r>
      <w:r w:rsidRPr="001A6998">
        <w:t xml:space="preserve"> Hình ảnh</w:t>
      </w:r>
      <w:r w:rsidR="00301C33">
        <w:rPr>
          <w:lang w:val="en-US"/>
        </w:rPr>
        <w:t xml:space="preserve"> c</w:t>
      </w:r>
      <w:r w:rsidRPr="001A6998">
        <w:t>ường độ gradient</w:t>
      </w:r>
      <w:bookmarkEnd w:id="94"/>
    </w:p>
    <w:p w14:paraId="7D745741" w14:textId="77777777" w:rsidR="00296BAF" w:rsidRDefault="00296BAF" w:rsidP="00296BAF"/>
    <w:p w14:paraId="0AEA04A2" w14:textId="1D740D7F" w:rsidR="00390C4B" w:rsidRPr="00390C4B" w:rsidRDefault="00390C4B" w:rsidP="00A52AA1">
      <w:pPr>
        <w:spacing w:line="372" w:lineRule="auto"/>
        <w:ind w:right="-1" w:firstLine="567"/>
        <w:jc w:val="both"/>
        <w:rPr>
          <w:spacing w:val="-1"/>
          <w:sz w:val="26"/>
          <w:szCs w:val="26"/>
        </w:rPr>
      </w:pPr>
      <w:proofErr w:type="spellStart"/>
      <w:r w:rsidRPr="00390C4B">
        <w:rPr>
          <w:spacing w:val="-1"/>
          <w:sz w:val="26"/>
          <w:szCs w:val="26"/>
        </w:rPr>
        <w:t>Kết</w:t>
      </w:r>
      <w:proofErr w:type="spellEnd"/>
      <w:r w:rsidRPr="00390C4B">
        <w:rPr>
          <w:spacing w:val="-1"/>
          <w:sz w:val="26"/>
          <w:szCs w:val="26"/>
        </w:rPr>
        <w:t xml:space="preserve"> </w:t>
      </w:r>
      <w:proofErr w:type="spellStart"/>
      <w:r w:rsidRPr="00390C4B">
        <w:rPr>
          <w:spacing w:val="-1"/>
          <w:sz w:val="26"/>
          <w:szCs w:val="26"/>
        </w:rPr>
        <w:t>quả</w:t>
      </w:r>
      <w:proofErr w:type="spellEnd"/>
      <w:r w:rsidRPr="00390C4B">
        <w:rPr>
          <w:spacing w:val="-1"/>
          <w:sz w:val="26"/>
          <w:szCs w:val="26"/>
        </w:rPr>
        <w:t xml:space="preserve"> </w:t>
      </w:r>
      <w:proofErr w:type="spellStart"/>
      <w:r w:rsidRPr="00390C4B">
        <w:rPr>
          <w:spacing w:val="-1"/>
          <w:sz w:val="26"/>
          <w:szCs w:val="26"/>
        </w:rPr>
        <w:t>gần</w:t>
      </w:r>
      <w:proofErr w:type="spellEnd"/>
      <w:r w:rsidRPr="00390C4B">
        <w:rPr>
          <w:spacing w:val="-1"/>
          <w:sz w:val="26"/>
          <w:szCs w:val="26"/>
        </w:rPr>
        <w:t xml:space="preserve"> </w:t>
      </w:r>
      <w:proofErr w:type="spellStart"/>
      <w:r w:rsidRPr="00390C4B">
        <w:rPr>
          <w:spacing w:val="-1"/>
          <w:sz w:val="26"/>
          <w:szCs w:val="26"/>
        </w:rPr>
        <w:t>như</w:t>
      </w:r>
      <w:proofErr w:type="spellEnd"/>
      <w:r w:rsidRPr="00390C4B">
        <w:rPr>
          <w:spacing w:val="-1"/>
          <w:sz w:val="26"/>
          <w:szCs w:val="26"/>
        </w:rPr>
        <w:t xml:space="preserve"> </w:t>
      </w:r>
      <w:proofErr w:type="spellStart"/>
      <w:r w:rsidRPr="00390C4B">
        <w:rPr>
          <w:spacing w:val="-1"/>
          <w:sz w:val="26"/>
          <w:szCs w:val="26"/>
        </w:rPr>
        <w:t>là</w:t>
      </w:r>
      <w:proofErr w:type="spellEnd"/>
      <w:r w:rsidRPr="00390C4B">
        <w:rPr>
          <w:spacing w:val="-1"/>
          <w:sz w:val="26"/>
          <w:szCs w:val="26"/>
        </w:rPr>
        <w:t xml:space="preserve"> </w:t>
      </w:r>
      <w:proofErr w:type="spellStart"/>
      <w:r w:rsidRPr="00390C4B">
        <w:rPr>
          <w:spacing w:val="-1"/>
          <w:sz w:val="26"/>
          <w:szCs w:val="26"/>
        </w:rPr>
        <w:t>mong</w:t>
      </w:r>
      <w:proofErr w:type="spellEnd"/>
      <w:r w:rsidRPr="00390C4B">
        <w:rPr>
          <w:spacing w:val="-1"/>
          <w:sz w:val="26"/>
          <w:szCs w:val="26"/>
        </w:rPr>
        <w:t xml:space="preserve"> </w:t>
      </w:r>
      <w:proofErr w:type="spellStart"/>
      <w:r w:rsidRPr="00390C4B">
        <w:rPr>
          <w:spacing w:val="-1"/>
          <w:sz w:val="26"/>
          <w:szCs w:val="26"/>
        </w:rPr>
        <w:t>đợi</w:t>
      </w:r>
      <w:proofErr w:type="spellEnd"/>
      <w:r w:rsidRPr="00390C4B">
        <w:rPr>
          <w:spacing w:val="-1"/>
          <w:sz w:val="26"/>
          <w:szCs w:val="26"/>
        </w:rPr>
        <w:t xml:space="preserve">, </w:t>
      </w:r>
      <w:proofErr w:type="spellStart"/>
      <w:r w:rsidRPr="00390C4B">
        <w:rPr>
          <w:spacing w:val="-1"/>
          <w:sz w:val="26"/>
          <w:szCs w:val="26"/>
        </w:rPr>
        <w:t>nhưng</w:t>
      </w:r>
      <w:proofErr w:type="spellEnd"/>
      <w:r w:rsidRPr="00390C4B">
        <w:rPr>
          <w:spacing w:val="-1"/>
          <w:sz w:val="26"/>
          <w:szCs w:val="26"/>
        </w:rPr>
        <w:t xml:space="preserve"> </w:t>
      </w:r>
      <w:proofErr w:type="spellStart"/>
      <w:r w:rsidRPr="00390C4B">
        <w:rPr>
          <w:spacing w:val="-1"/>
          <w:sz w:val="26"/>
          <w:szCs w:val="26"/>
        </w:rPr>
        <w:t>chúng</w:t>
      </w:r>
      <w:proofErr w:type="spellEnd"/>
      <w:r w:rsidRPr="00390C4B">
        <w:rPr>
          <w:spacing w:val="-1"/>
          <w:sz w:val="26"/>
          <w:szCs w:val="26"/>
        </w:rPr>
        <w:t xml:space="preserve"> ta </w:t>
      </w:r>
      <w:proofErr w:type="spellStart"/>
      <w:r w:rsidRPr="00390C4B">
        <w:rPr>
          <w:spacing w:val="-1"/>
          <w:sz w:val="26"/>
          <w:szCs w:val="26"/>
        </w:rPr>
        <w:t>có</w:t>
      </w:r>
      <w:proofErr w:type="spellEnd"/>
      <w:r w:rsidRPr="00390C4B">
        <w:rPr>
          <w:spacing w:val="-1"/>
          <w:sz w:val="26"/>
          <w:szCs w:val="26"/>
        </w:rPr>
        <w:t xml:space="preserve"> </w:t>
      </w:r>
      <w:proofErr w:type="spellStart"/>
      <w:r w:rsidRPr="00390C4B">
        <w:rPr>
          <w:spacing w:val="-1"/>
          <w:sz w:val="26"/>
          <w:szCs w:val="26"/>
        </w:rPr>
        <w:t>thể</w:t>
      </w:r>
      <w:proofErr w:type="spellEnd"/>
      <w:r w:rsidRPr="00390C4B">
        <w:rPr>
          <w:spacing w:val="-1"/>
          <w:sz w:val="26"/>
          <w:szCs w:val="26"/>
        </w:rPr>
        <w:t xml:space="preserve"> </w:t>
      </w:r>
      <w:proofErr w:type="spellStart"/>
      <w:r w:rsidRPr="00390C4B">
        <w:rPr>
          <w:spacing w:val="-1"/>
          <w:sz w:val="26"/>
          <w:szCs w:val="26"/>
        </w:rPr>
        <w:t>thấy</w:t>
      </w:r>
      <w:proofErr w:type="spellEnd"/>
      <w:r w:rsidRPr="00390C4B">
        <w:rPr>
          <w:spacing w:val="-1"/>
          <w:sz w:val="26"/>
          <w:szCs w:val="26"/>
        </w:rPr>
        <w:t xml:space="preserve"> </w:t>
      </w:r>
      <w:proofErr w:type="spellStart"/>
      <w:r>
        <w:rPr>
          <w:spacing w:val="-1"/>
          <w:sz w:val="26"/>
          <w:szCs w:val="26"/>
        </w:rPr>
        <w:t>trong</w:t>
      </w:r>
      <w:proofErr w:type="spellEnd"/>
      <w:r>
        <w:rPr>
          <w:spacing w:val="-1"/>
          <w:sz w:val="26"/>
          <w:szCs w:val="26"/>
        </w:rPr>
        <w:t xml:space="preserve"> </w:t>
      </w:r>
      <w:proofErr w:type="spellStart"/>
      <w:r>
        <w:rPr>
          <w:spacing w:val="-1"/>
          <w:sz w:val="26"/>
          <w:szCs w:val="26"/>
        </w:rPr>
        <w:t>bức</w:t>
      </w:r>
      <w:proofErr w:type="spellEnd"/>
      <w:r>
        <w:rPr>
          <w:spacing w:val="-1"/>
          <w:sz w:val="26"/>
          <w:szCs w:val="26"/>
        </w:rPr>
        <w:t xml:space="preserve"> </w:t>
      </w:r>
      <w:proofErr w:type="spellStart"/>
      <w:r>
        <w:rPr>
          <w:spacing w:val="-1"/>
          <w:sz w:val="26"/>
          <w:szCs w:val="26"/>
        </w:rPr>
        <w:t>ảnh</w:t>
      </w:r>
      <w:proofErr w:type="spellEnd"/>
      <w:r>
        <w:rPr>
          <w:spacing w:val="-1"/>
          <w:sz w:val="26"/>
          <w:szCs w:val="26"/>
        </w:rPr>
        <w:t xml:space="preserve"> </w:t>
      </w:r>
      <w:proofErr w:type="spellStart"/>
      <w:r>
        <w:rPr>
          <w:spacing w:val="-1"/>
          <w:sz w:val="26"/>
          <w:szCs w:val="26"/>
        </w:rPr>
        <w:t>kết</w:t>
      </w:r>
      <w:proofErr w:type="spellEnd"/>
      <w:r>
        <w:rPr>
          <w:spacing w:val="-1"/>
          <w:sz w:val="26"/>
          <w:szCs w:val="26"/>
        </w:rPr>
        <w:t xml:space="preserve"> quả </w:t>
      </w:r>
      <w:proofErr w:type="spellStart"/>
      <w:r>
        <w:rPr>
          <w:spacing w:val="-1"/>
          <w:sz w:val="26"/>
          <w:szCs w:val="26"/>
        </w:rPr>
        <w:t>vẫn</w:t>
      </w:r>
      <w:proofErr w:type="spellEnd"/>
      <w:r>
        <w:rPr>
          <w:spacing w:val="-1"/>
          <w:sz w:val="26"/>
          <w:szCs w:val="26"/>
        </w:rPr>
        <w:t xml:space="preserve"> </w:t>
      </w:r>
      <w:proofErr w:type="spellStart"/>
      <w:r>
        <w:rPr>
          <w:spacing w:val="-1"/>
          <w:sz w:val="26"/>
          <w:szCs w:val="26"/>
        </w:rPr>
        <w:t>còn</w:t>
      </w:r>
      <w:proofErr w:type="spellEnd"/>
      <w:r>
        <w:rPr>
          <w:spacing w:val="-1"/>
          <w:sz w:val="26"/>
          <w:szCs w:val="26"/>
        </w:rPr>
        <w:t xml:space="preserve"> </w:t>
      </w:r>
      <w:proofErr w:type="spellStart"/>
      <w:r>
        <w:rPr>
          <w:spacing w:val="-1"/>
          <w:sz w:val="26"/>
          <w:szCs w:val="26"/>
        </w:rPr>
        <w:t>tồn</w:t>
      </w:r>
      <w:proofErr w:type="spellEnd"/>
      <w:r>
        <w:rPr>
          <w:spacing w:val="-1"/>
          <w:sz w:val="26"/>
          <w:szCs w:val="26"/>
        </w:rPr>
        <w:t xml:space="preserve"> </w:t>
      </w:r>
      <w:proofErr w:type="spellStart"/>
      <w:r>
        <w:rPr>
          <w:spacing w:val="-1"/>
          <w:sz w:val="26"/>
          <w:szCs w:val="26"/>
        </w:rPr>
        <w:t>tại</w:t>
      </w:r>
      <w:proofErr w:type="spellEnd"/>
      <w:r w:rsidRPr="00390C4B">
        <w:rPr>
          <w:spacing w:val="-1"/>
          <w:sz w:val="26"/>
          <w:szCs w:val="26"/>
        </w:rPr>
        <w:t xml:space="preserve"> </w:t>
      </w:r>
      <w:proofErr w:type="spellStart"/>
      <w:r w:rsidRPr="00390C4B">
        <w:rPr>
          <w:spacing w:val="-1"/>
          <w:sz w:val="26"/>
          <w:szCs w:val="26"/>
        </w:rPr>
        <w:t>một</w:t>
      </w:r>
      <w:proofErr w:type="spellEnd"/>
      <w:r w:rsidRPr="00390C4B">
        <w:rPr>
          <w:spacing w:val="-1"/>
          <w:sz w:val="26"/>
          <w:szCs w:val="26"/>
        </w:rPr>
        <w:t xml:space="preserve"> </w:t>
      </w:r>
      <w:proofErr w:type="spellStart"/>
      <w:r w:rsidRPr="00390C4B">
        <w:rPr>
          <w:spacing w:val="-1"/>
          <w:sz w:val="26"/>
          <w:szCs w:val="26"/>
        </w:rPr>
        <w:t>số</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dày</w:t>
      </w:r>
      <w:proofErr w:type="spellEnd"/>
      <w:r w:rsidRPr="00390C4B">
        <w:rPr>
          <w:spacing w:val="-1"/>
          <w:sz w:val="26"/>
          <w:szCs w:val="26"/>
        </w:rPr>
        <w:t xml:space="preserve"> </w:t>
      </w:r>
      <w:proofErr w:type="spellStart"/>
      <w:r w:rsidRPr="00390C4B">
        <w:rPr>
          <w:spacing w:val="-1"/>
          <w:sz w:val="26"/>
          <w:szCs w:val="26"/>
        </w:rPr>
        <w:t>và</w:t>
      </w:r>
      <w:proofErr w:type="spellEnd"/>
      <w:r w:rsidRPr="00390C4B">
        <w:rPr>
          <w:spacing w:val="-1"/>
          <w:sz w:val="26"/>
          <w:szCs w:val="26"/>
        </w:rPr>
        <w:t xml:space="preserve"> </w:t>
      </w:r>
      <w:proofErr w:type="spellStart"/>
      <w:r w:rsidRPr="00390C4B">
        <w:rPr>
          <w:spacing w:val="-1"/>
          <w:sz w:val="26"/>
          <w:szCs w:val="26"/>
        </w:rPr>
        <w:t>một</w:t>
      </w:r>
      <w:proofErr w:type="spellEnd"/>
      <w:r w:rsidRPr="00390C4B">
        <w:rPr>
          <w:spacing w:val="-1"/>
          <w:sz w:val="26"/>
          <w:szCs w:val="26"/>
        </w:rPr>
        <w:t xml:space="preserve"> </w:t>
      </w:r>
      <w:proofErr w:type="spellStart"/>
      <w:r w:rsidRPr="00390C4B">
        <w:rPr>
          <w:spacing w:val="-1"/>
          <w:sz w:val="26"/>
          <w:szCs w:val="26"/>
        </w:rPr>
        <w:t>số</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mỏng</w:t>
      </w:r>
      <w:proofErr w:type="spellEnd"/>
      <w:r w:rsidR="00B94C50">
        <w:rPr>
          <w:spacing w:val="-1"/>
          <w:sz w:val="26"/>
          <w:szCs w:val="26"/>
        </w:rPr>
        <w:t xml:space="preserve"> </w:t>
      </w:r>
      <w:proofErr w:type="spellStart"/>
      <w:r w:rsidR="00B94C50">
        <w:rPr>
          <w:spacing w:val="-1"/>
          <w:sz w:val="26"/>
          <w:szCs w:val="26"/>
        </w:rPr>
        <w:t>khác</w:t>
      </w:r>
      <w:proofErr w:type="spellEnd"/>
      <w:r w:rsidR="00B94C50">
        <w:rPr>
          <w:spacing w:val="-1"/>
          <w:sz w:val="26"/>
          <w:szCs w:val="26"/>
        </w:rPr>
        <w:t xml:space="preserve"> </w:t>
      </w:r>
      <w:proofErr w:type="spellStart"/>
      <w:r w:rsidR="00B94C50">
        <w:rPr>
          <w:spacing w:val="-1"/>
          <w:sz w:val="26"/>
          <w:szCs w:val="26"/>
        </w:rPr>
        <w:t>nhau</w:t>
      </w:r>
      <w:proofErr w:type="spellEnd"/>
      <w:r w:rsidRPr="00390C4B">
        <w:rPr>
          <w:spacing w:val="-1"/>
          <w:sz w:val="26"/>
          <w:szCs w:val="26"/>
        </w:rPr>
        <w:t>.</w:t>
      </w:r>
      <w:r w:rsidR="00D42D1A">
        <w:rPr>
          <w:spacing w:val="-1"/>
          <w:sz w:val="26"/>
          <w:szCs w:val="26"/>
        </w:rPr>
        <w:t xml:space="preserve"> </w:t>
      </w:r>
      <w:proofErr w:type="spellStart"/>
      <w:r w:rsidR="00D42D1A">
        <w:rPr>
          <w:spacing w:val="-1"/>
          <w:sz w:val="26"/>
          <w:szCs w:val="26"/>
        </w:rPr>
        <w:t>Áp</w:t>
      </w:r>
      <w:proofErr w:type="spellEnd"/>
      <w:r w:rsidR="00D42D1A">
        <w:rPr>
          <w:spacing w:val="-1"/>
          <w:sz w:val="26"/>
          <w:szCs w:val="26"/>
        </w:rPr>
        <w:t xml:space="preserve"> </w:t>
      </w:r>
      <w:proofErr w:type="spellStart"/>
      <w:r w:rsidR="00D42D1A">
        <w:rPr>
          <w:spacing w:val="-1"/>
          <w:sz w:val="26"/>
          <w:szCs w:val="26"/>
        </w:rPr>
        <w:t>dụng</w:t>
      </w:r>
      <w:proofErr w:type="spellEnd"/>
      <w:r w:rsidR="00D42D1A">
        <w:rPr>
          <w:spacing w:val="-1"/>
          <w:sz w:val="26"/>
          <w:szCs w:val="26"/>
        </w:rPr>
        <w:t xml:space="preserve"> </w:t>
      </w:r>
      <w:proofErr w:type="spellStart"/>
      <w:r w:rsidR="00D42D1A">
        <w:rPr>
          <w:spacing w:val="-1"/>
          <w:sz w:val="26"/>
          <w:szCs w:val="26"/>
        </w:rPr>
        <w:t>bước</w:t>
      </w:r>
      <w:proofErr w:type="spellEnd"/>
      <w:r w:rsidR="00D42D1A">
        <w:rPr>
          <w:spacing w:val="-1"/>
          <w:sz w:val="26"/>
          <w:szCs w:val="26"/>
        </w:rPr>
        <w:t xml:space="preserve"> 3,</w:t>
      </w:r>
      <w:r w:rsidRPr="00390C4B">
        <w:rPr>
          <w:spacing w:val="-1"/>
          <w:sz w:val="26"/>
          <w:szCs w:val="26"/>
        </w:rPr>
        <w:t xml:space="preserve"> </w:t>
      </w:r>
      <w:proofErr w:type="spellStart"/>
      <w:r w:rsidR="00D42D1A">
        <w:rPr>
          <w:spacing w:val="-1"/>
          <w:sz w:val="26"/>
          <w:szCs w:val="26"/>
        </w:rPr>
        <w:t>b</w:t>
      </w:r>
      <w:r w:rsidRPr="00390C4B">
        <w:rPr>
          <w:spacing w:val="-1"/>
          <w:sz w:val="26"/>
          <w:szCs w:val="26"/>
        </w:rPr>
        <w:t>ước</w:t>
      </w:r>
      <w:proofErr w:type="spellEnd"/>
      <w:r w:rsidRPr="00390C4B">
        <w:rPr>
          <w:spacing w:val="-1"/>
          <w:sz w:val="26"/>
          <w:szCs w:val="26"/>
        </w:rPr>
        <w:t xml:space="preserve"> non-maximum suppression </w:t>
      </w:r>
      <w:proofErr w:type="spellStart"/>
      <w:r w:rsidRPr="00390C4B">
        <w:rPr>
          <w:spacing w:val="-1"/>
          <w:sz w:val="26"/>
          <w:szCs w:val="26"/>
        </w:rPr>
        <w:t>sẽ</w:t>
      </w:r>
      <w:proofErr w:type="spellEnd"/>
      <w:r w:rsidRPr="00390C4B">
        <w:rPr>
          <w:spacing w:val="-1"/>
          <w:sz w:val="26"/>
          <w:szCs w:val="26"/>
        </w:rPr>
        <w:t xml:space="preserve"> </w:t>
      </w:r>
      <w:proofErr w:type="spellStart"/>
      <w:r w:rsidRPr="00390C4B">
        <w:rPr>
          <w:spacing w:val="-1"/>
          <w:sz w:val="26"/>
          <w:szCs w:val="26"/>
        </w:rPr>
        <w:t>giúp</w:t>
      </w:r>
      <w:proofErr w:type="spellEnd"/>
      <w:r w:rsidRPr="00390C4B">
        <w:rPr>
          <w:spacing w:val="-1"/>
          <w:sz w:val="26"/>
          <w:szCs w:val="26"/>
        </w:rPr>
        <w:t xml:space="preserve"> ta </w:t>
      </w:r>
      <w:proofErr w:type="spellStart"/>
      <w:r w:rsidRPr="00390C4B">
        <w:rPr>
          <w:spacing w:val="-1"/>
          <w:sz w:val="26"/>
          <w:szCs w:val="26"/>
        </w:rPr>
        <w:t>giảm</w:t>
      </w:r>
      <w:proofErr w:type="spellEnd"/>
      <w:r w:rsidRPr="00390C4B">
        <w:rPr>
          <w:spacing w:val="-1"/>
          <w:sz w:val="26"/>
          <w:szCs w:val="26"/>
        </w:rPr>
        <w:t xml:space="preserve"> </w:t>
      </w:r>
      <w:proofErr w:type="spellStart"/>
      <w:r w:rsidRPr="00390C4B">
        <w:rPr>
          <w:spacing w:val="-1"/>
          <w:sz w:val="26"/>
          <w:szCs w:val="26"/>
        </w:rPr>
        <w:t>thiểu</w:t>
      </w:r>
      <w:proofErr w:type="spellEnd"/>
      <w:r w:rsidRPr="00390C4B">
        <w:rPr>
          <w:spacing w:val="-1"/>
          <w:sz w:val="26"/>
          <w:szCs w:val="26"/>
        </w:rPr>
        <w:t xml:space="preserve"> </w:t>
      </w:r>
      <w:proofErr w:type="spellStart"/>
      <w:r w:rsidRPr="00390C4B">
        <w:rPr>
          <w:spacing w:val="-1"/>
          <w:sz w:val="26"/>
          <w:szCs w:val="26"/>
        </w:rPr>
        <w:t>các</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dày</w:t>
      </w:r>
      <w:proofErr w:type="spellEnd"/>
      <w:r w:rsidRPr="00390C4B">
        <w:rPr>
          <w:spacing w:val="-1"/>
          <w:sz w:val="26"/>
          <w:szCs w:val="26"/>
        </w:rPr>
        <w:t>.</w:t>
      </w:r>
    </w:p>
    <w:p w14:paraId="4EC06E7A" w14:textId="55FF9F85" w:rsidR="00390C4B" w:rsidRPr="00390C4B" w:rsidRDefault="00390C4B" w:rsidP="00A52AA1">
      <w:pPr>
        <w:spacing w:line="372" w:lineRule="auto"/>
        <w:ind w:right="-1" w:firstLine="567"/>
        <w:jc w:val="both"/>
        <w:rPr>
          <w:spacing w:val="-1"/>
          <w:sz w:val="26"/>
          <w:szCs w:val="26"/>
        </w:rPr>
      </w:pPr>
      <w:proofErr w:type="spellStart"/>
      <w:r w:rsidRPr="00390C4B">
        <w:rPr>
          <w:spacing w:val="-1"/>
          <w:sz w:val="26"/>
          <w:szCs w:val="26"/>
        </w:rPr>
        <w:t>Hơn</w:t>
      </w:r>
      <w:proofErr w:type="spellEnd"/>
      <w:r w:rsidRPr="00390C4B">
        <w:rPr>
          <w:spacing w:val="-1"/>
          <w:sz w:val="26"/>
          <w:szCs w:val="26"/>
        </w:rPr>
        <w:t xml:space="preserve"> </w:t>
      </w:r>
      <w:proofErr w:type="spellStart"/>
      <w:r w:rsidRPr="00390C4B">
        <w:rPr>
          <w:spacing w:val="-1"/>
          <w:sz w:val="26"/>
          <w:szCs w:val="26"/>
        </w:rPr>
        <w:t>nữa</w:t>
      </w:r>
      <w:proofErr w:type="spellEnd"/>
      <w:r w:rsidRPr="00390C4B">
        <w:rPr>
          <w:spacing w:val="-1"/>
          <w:sz w:val="26"/>
          <w:szCs w:val="26"/>
        </w:rPr>
        <w:t xml:space="preserve">, </w:t>
      </w:r>
      <w:proofErr w:type="spellStart"/>
      <w:r w:rsidRPr="00390C4B">
        <w:rPr>
          <w:spacing w:val="-1"/>
          <w:sz w:val="26"/>
          <w:szCs w:val="26"/>
        </w:rPr>
        <w:t>mức</w:t>
      </w:r>
      <w:proofErr w:type="spellEnd"/>
      <w:r w:rsidRPr="00390C4B">
        <w:rPr>
          <w:spacing w:val="-1"/>
          <w:sz w:val="26"/>
          <w:szCs w:val="26"/>
        </w:rPr>
        <w:t xml:space="preserve"> </w:t>
      </w:r>
      <w:proofErr w:type="spellStart"/>
      <w:r w:rsidRPr="00390C4B">
        <w:rPr>
          <w:spacing w:val="-1"/>
          <w:sz w:val="26"/>
          <w:szCs w:val="26"/>
        </w:rPr>
        <w:t>cường</w:t>
      </w:r>
      <w:proofErr w:type="spellEnd"/>
      <w:r w:rsidRPr="00390C4B">
        <w:rPr>
          <w:spacing w:val="-1"/>
          <w:sz w:val="26"/>
          <w:szCs w:val="26"/>
        </w:rPr>
        <w:t xml:space="preserve"> </w:t>
      </w:r>
      <w:proofErr w:type="spellStart"/>
      <w:r w:rsidRPr="00390C4B">
        <w:rPr>
          <w:spacing w:val="-1"/>
          <w:sz w:val="26"/>
          <w:szCs w:val="26"/>
        </w:rPr>
        <w:t>độ</w:t>
      </w:r>
      <w:proofErr w:type="spellEnd"/>
      <w:r w:rsidRPr="00390C4B">
        <w:rPr>
          <w:spacing w:val="-1"/>
          <w:sz w:val="26"/>
          <w:szCs w:val="26"/>
        </w:rPr>
        <w:t xml:space="preserve"> gradient </w:t>
      </w:r>
      <w:proofErr w:type="spellStart"/>
      <w:r w:rsidRPr="00390C4B">
        <w:rPr>
          <w:spacing w:val="-1"/>
          <w:sz w:val="26"/>
          <w:szCs w:val="26"/>
        </w:rPr>
        <w:t>nằm</w:t>
      </w:r>
      <w:proofErr w:type="spellEnd"/>
      <w:r w:rsidRPr="00390C4B">
        <w:rPr>
          <w:spacing w:val="-1"/>
          <w:sz w:val="26"/>
          <w:szCs w:val="26"/>
        </w:rPr>
        <w:t xml:space="preserve"> </w:t>
      </w:r>
      <w:proofErr w:type="spellStart"/>
      <w:r w:rsidRPr="00390C4B">
        <w:rPr>
          <w:spacing w:val="-1"/>
          <w:sz w:val="26"/>
          <w:szCs w:val="26"/>
        </w:rPr>
        <w:t>trong</w:t>
      </w:r>
      <w:proofErr w:type="spellEnd"/>
      <w:r w:rsidRPr="00390C4B">
        <w:rPr>
          <w:spacing w:val="-1"/>
          <w:sz w:val="26"/>
          <w:szCs w:val="26"/>
        </w:rPr>
        <w:t xml:space="preserve"> </w:t>
      </w:r>
      <w:proofErr w:type="spellStart"/>
      <w:r w:rsidRPr="00390C4B">
        <w:rPr>
          <w:spacing w:val="-1"/>
          <w:sz w:val="26"/>
          <w:szCs w:val="26"/>
        </w:rPr>
        <w:t>khoảng</w:t>
      </w:r>
      <w:proofErr w:type="spellEnd"/>
      <w:r w:rsidRPr="00390C4B">
        <w:rPr>
          <w:spacing w:val="-1"/>
          <w:sz w:val="26"/>
          <w:szCs w:val="26"/>
        </w:rPr>
        <w:t xml:space="preserve"> </w:t>
      </w:r>
      <w:proofErr w:type="spellStart"/>
      <w:r w:rsidRPr="00390C4B">
        <w:rPr>
          <w:spacing w:val="-1"/>
          <w:sz w:val="26"/>
          <w:szCs w:val="26"/>
        </w:rPr>
        <w:t>từ</w:t>
      </w:r>
      <w:proofErr w:type="spellEnd"/>
      <w:r w:rsidRPr="00390C4B">
        <w:rPr>
          <w:spacing w:val="-1"/>
          <w:sz w:val="26"/>
          <w:szCs w:val="26"/>
        </w:rPr>
        <w:t xml:space="preserve"> 0 </w:t>
      </w:r>
      <w:proofErr w:type="spellStart"/>
      <w:r w:rsidRPr="00390C4B">
        <w:rPr>
          <w:spacing w:val="-1"/>
          <w:sz w:val="26"/>
          <w:szCs w:val="26"/>
        </w:rPr>
        <w:t>đến</w:t>
      </w:r>
      <w:proofErr w:type="spellEnd"/>
      <w:r w:rsidRPr="00390C4B">
        <w:rPr>
          <w:spacing w:val="-1"/>
          <w:sz w:val="26"/>
          <w:szCs w:val="26"/>
        </w:rPr>
        <w:t xml:space="preserve"> 255 </w:t>
      </w:r>
      <w:proofErr w:type="spellStart"/>
      <w:r w:rsidRPr="00390C4B">
        <w:rPr>
          <w:spacing w:val="-1"/>
          <w:sz w:val="26"/>
          <w:szCs w:val="26"/>
        </w:rPr>
        <w:t>nên</w:t>
      </w:r>
      <w:proofErr w:type="spellEnd"/>
      <w:r w:rsidRPr="00390C4B">
        <w:rPr>
          <w:spacing w:val="-1"/>
          <w:sz w:val="26"/>
          <w:szCs w:val="26"/>
        </w:rPr>
        <w:t xml:space="preserve"> </w:t>
      </w:r>
      <w:proofErr w:type="spellStart"/>
      <w:r w:rsidRPr="00390C4B">
        <w:rPr>
          <w:spacing w:val="-1"/>
          <w:sz w:val="26"/>
          <w:szCs w:val="26"/>
        </w:rPr>
        <w:t>độ</w:t>
      </w:r>
      <w:proofErr w:type="spellEnd"/>
      <w:r w:rsidRPr="00390C4B">
        <w:rPr>
          <w:spacing w:val="-1"/>
          <w:sz w:val="26"/>
          <w:szCs w:val="26"/>
        </w:rPr>
        <w:t xml:space="preserve"> </w:t>
      </w:r>
      <w:proofErr w:type="spellStart"/>
      <w:r w:rsidRPr="00390C4B">
        <w:rPr>
          <w:spacing w:val="-1"/>
          <w:sz w:val="26"/>
          <w:szCs w:val="26"/>
        </w:rPr>
        <w:t>sáng</w:t>
      </w:r>
      <w:proofErr w:type="spellEnd"/>
      <w:r w:rsidRPr="00390C4B">
        <w:rPr>
          <w:spacing w:val="-1"/>
          <w:sz w:val="26"/>
          <w:szCs w:val="26"/>
        </w:rPr>
        <w:t xml:space="preserve"> </w:t>
      </w:r>
      <w:proofErr w:type="spellStart"/>
      <w:r w:rsidRPr="00390C4B">
        <w:rPr>
          <w:spacing w:val="-1"/>
          <w:sz w:val="26"/>
          <w:szCs w:val="26"/>
        </w:rPr>
        <w:t>của</w:t>
      </w:r>
      <w:proofErr w:type="spellEnd"/>
      <w:r w:rsidRPr="00390C4B">
        <w:rPr>
          <w:spacing w:val="-1"/>
          <w:sz w:val="26"/>
          <w:szCs w:val="26"/>
        </w:rPr>
        <w:t xml:space="preserve"> </w:t>
      </w:r>
      <w:proofErr w:type="spellStart"/>
      <w:r w:rsidRPr="00390C4B">
        <w:rPr>
          <w:spacing w:val="-1"/>
          <w:sz w:val="26"/>
          <w:szCs w:val="26"/>
        </w:rPr>
        <w:t>các</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không</w:t>
      </w:r>
      <w:proofErr w:type="spellEnd"/>
      <w:r w:rsidRPr="00390C4B">
        <w:rPr>
          <w:spacing w:val="-1"/>
          <w:sz w:val="26"/>
          <w:szCs w:val="26"/>
        </w:rPr>
        <w:t xml:space="preserve"> </w:t>
      </w:r>
      <w:proofErr w:type="spellStart"/>
      <w:r w:rsidRPr="00390C4B">
        <w:rPr>
          <w:spacing w:val="-1"/>
          <w:sz w:val="26"/>
          <w:szCs w:val="26"/>
        </w:rPr>
        <w:t>đồng</w:t>
      </w:r>
      <w:proofErr w:type="spellEnd"/>
      <w:r w:rsidRPr="00390C4B">
        <w:rPr>
          <w:spacing w:val="-1"/>
          <w:sz w:val="26"/>
          <w:szCs w:val="26"/>
        </w:rPr>
        <w:t xml:space="preserve"> </w:t>
      </w:r>
      <w:proofErr w:type="spellStart"/>
      <w:r w:rsidRPr="00390C4B">
        <w:rPr>
          <w:spacing w:val="-1"/>
          <w:sz w:val="26"/>
          <w:szCs w:val="26"/>
        </w:rPr>
        <w:t>nhất</w:t>
      </w:r>
      <w:proofErr w:type="spellEnd"/>
      <w:r w:rsidRPr="00390C4B">
        <w:rPr>
          <w:spacing w:val="-1"/>
          <w:sz w:val="26"/>
          <w:szCs w:val="26"/>
        </w:rPr>
        <w:t xml:space="preserve">. Các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trên</w:t>
      </w:r>
      <w:proofErr w:type="spellEnd"/>
      <w:r w:rsidRPr="00390C4B">
        <w:rPr>
          <w:spacing w:val="-1"/>
          <w:sz w:val="26"/>
          <w:szCs w:val="26"/>
        </w:rPr>
        <w:t xml:space="preserve"> </w:t>
      </w:r>
      <w:proofErr w:type="spellStart"/>
      <w:r w:rsidRPr="00390C4B">
        <w:rPr>
          <w:spacing w:val="-1"/>
          <w:sz w:val="26"/>
          <w:szCs w:val="26"/>
        </w:rPr>
        <w:t>kết</w:t>
      </w:r>
      <w:proofErr w:type="spellEnd"/>
      <w:r w:rsidRPr="00390C4B">
        <w:rPr>
          <w:spacing w:val="-1"/>
          <w:sz w:val="26"/>
          <w:szCs w:val="26"/>
        </w:rPr>
        <w:t xml:space="preserve"> </w:t>
      </w:r>
      <w:proofErr w:type="spellStart"/>
      <w:r w:rsidRPr="00390C4B">
        <w:rPr>
          <w:spacing w:val="-1"/>
          <w:sz w:val="26"/>
          <w:szCs w:val="26"/>
        </w:rPr>
        <w:t>quả</w:t>
      </w:r>
      <w:proofErr w:type="spellEnd"/>
      <w:r w:rsidRPr="00390C4B">
        <w:rPr>
          <w:spacing w:val="-1"/>
          <w:sz w:val="26"/>
          <w:szCs w:val="26"/>
        </w:rPr>
        <w:t xml:space="preserve"> </w:t>
      </w:r>
      <w:proofErr w:type="spellStart"/>
      <w:r w:rsidRPr="00390C4B">
        <w:rPr>
          <w:spacing w:val="-1"/>
          <w:sz w:val="26"/>
          <w:szCs w:val="26"/>
        </w:rPr>
        <w:t>cuối</w:t>
      </w:r>
      <w:proofErr w:type="spellEnd"/>
      <w:r w:rsidRPr="00390C4B">
        <w:rPr>
          <w:spacing w:val="-1"/>
          <w:sz w:val="26"/>
          <w:szCs w:val="26"/>
        </w:rPr>
        <w:t xml:space="preserve"> </w:t>
      </w:r>
      <w:proofErr w:type="spellStart"/>
      <w:r w:rsidRPr="00390C4B">
        <w:rPr>
          <w:spacing w:val="-1"/>
          <w:sz w:val="26"/>
          <w:szCs w:val="26"/>
        </w:rPr>
        <w:t>cùng</w:t>
      </w:r>
      <w:proofErr w:type="spellEnd"/>
      <w:r w:rsidR="000119C9">
        <w:rPr>
          <w:spacing w:val="-1"/>
          <w:sz w:val="26"/>
          <w:szCs w:val="26"/>
        </w:rPr>
        <w:t xml:space="preserve"> </w:t>
      </w:r>
      <w:proofErr w:type="spellStart"/>
      <w:r w:rsidR="000119C9">
        <w:rPr>
          <w:spacing w:val="-1"/>
          <w:sz w:val="26"/>
          <w:szCs w:val="26"/>
        </w:rPr>
        <w:t>sau</w:t>
      </w:r>
      <w:proofErr w:type="spellEnd"/>
      <w:r w:rsidR="000119C9">
        <w:rPr>
          <w:spacing w:val="-1"/>
          <w:sz w:val="26"/>
          <w:szCs w:val="26"/>
        </w:rPr>
        <w:t xml:space="preserve"> </w:t>
      </w:r>
      <w:proofErr w:type="spellStart"/>
      <w:r w:rsidR="000119C9">
        <w:rPr>
          <w:spacing w:val="-1"/>
          <w:sz w:val="26"/>
          <w:szCs w:val="26"/>
        </w:rPr>
        <w:t>khi</w:t>
      </w:r>
      <w:proofErr w:type="spellEnd"/>
      <w:r w:rsidR="000119C9">
        <w:rPr>
          <w:spacing w:val="-1"/>
          <w:sz w:val="26"/>
          <w:szCs w:val="26"/>
        </w:rPr>
        <w:t xml:space="preserve"> </w:t>
      </w:r>
      <w:proofErr w:type="spellStart"/>
      <w:r w:rsidR="000119C9">
        <w:rPr>
          <w:spacing w:val="-1"/>
          <w:sz w:val="26"/>
          <w:szCs w:val="26"/>
        </w:rPr>
        <w:t>áp</w:t>
      </w:r>
      <w:proofErr w:type="spellEnd"/>
      <w:r w:rsidR="000119C9">
        <w:rPr>
          <w:spacing w:val="-1"/>
          <w:sz w:val="26"/>
          <w:szCs w:val="26"/>
        </w:rPr>
        <w:t xml:space="preserve"> </w:t>
      </w:r>
      <w:proofErr w:type="spellStart"/>
      <w:r w:rsidR="000119C9">
        <w:rPr>
          <w:spacing w:val="-1"/>
          <w:sz w:val="26"/>
          <w:szCs w:val="26"/>
        </w:rPr>
        <w:t>dụng</w:t>
      </w:r>
      <w:proofErr w:type="spellEnd"/>
      <w:r w:rsidR="000119C9">
        <w:rPr>
          <w:spacing w:val="-1"/>
          <w:sz w:val="26"/>
          <w:szCs w:val="26"/>
        </w:rPr>
        <w:t xml:space="preserve"> </w:t>
      </w:r>
      <w:proofErr w:type="spellStart"/>
      <w:r w:rsidR="000119C9">
        <w:rPr>
          <w:spacing w:val="-1"/>
          <w:sz w:val="26"/>
          <w:szCs w:val="26"/>
        </w:rPr>
        <w:lastRenderedPageBreak/>
        <w:t>phương</w:t>
      </w:r>
      <w:proofErr w:type="spellEnd"/>
      <w:r w:rsidR="000119C9">
        <w:rPr>
          <w:spacing w:val="-1"/>
          <w:sz w:val="26"/>
          <w:szCs w:val="26"/>
        </w:rPr>
        <w:t xml:space="preserve"> </w:t>
      </w:r>
      <w:proofErr w:type="spellStart"/>
      <w:r w:rsidR="000119C9">
        <w:rPr>
          <w:spacing w:val="-1"/>
          <w:sz w:val="26"/>
          <w:szCs w:val="26"/>
        </w:rPr>
        <w:t>pháp</w:t>
      </w:r>
      <w:proofErr w:type="spellEnd"/>
      <w:r w:rsidR="000119C9">
        <w:rPr>
          <w:spacing w:val="-1"/>
          <w:sz w:val="26"/>
          <w:szCs w:val="26"/>
        </w:rPr>
        <w:t xml:space="preserve"> Canny</w:t>
      </w:r>
      <w:r w:rsidRPr="00390C4B">
        <w:rPr>
          <w:spacing w:val="-1"/>
          <w:sz w:val="26"/>
          <w:szCs w:val="26"/>
        </w:rPr>
        <w:t xml:space="preserve"> </w:t>
      </w:r>
      <w:proofErr w:type="spellStart"/>
      <w:r w:rsidRPr="00390C4B">
        <w:rPr>
          <w:spacing w:val="-1"/>
          <w:sz w:val="26"/>
          <w:szCs w:val="26"/>
        </w:rPr>
        <w:t>phải</w:t>
      </w:r>
      <w:proofErr w:type="spellEnd"/>
      <w:r w:rsidRPr="00390C4B">
        <w:rPr>
          <w:spacing w:val="-1"/>
          <w:sz w:val="26"/>
          <w:szCs w:val="26"/>
        </w:rPr>
        <w:t xml:space="preserve"> </w:t>
      </w:r>
      <w:proofErr w:type="spellStart"/>
      <w:r w:rsidRPr="00390C4B">
        <w:rPr>
          <w:spacing w:val="-1"/>
          <w:sz w:val="26"/>
          <w:szCs w:val="26"/>
        </w:rPr>
        <w:t>có</w:t>
      </w:r>
      <w:proofErr w:type="spellEnd"/>
      <w:r w:rsidRPr="00390C4B">
        <w:rPr>
          <w:spacing w:val="-1"/>
          <w:sz w:val="26"/>
          <w:szCs w:val="26"/>
        </w:rPr>
        <w:t xml:space="preserve"> </w:t>
      </w:r>
      <w:proofErr w:type="spellStart"/>
      <w:r w:rsidRPr="00390C4B">
        <w:rPr>
          <w:spacing w:val="-1"/>
          <w:sz w:val="26"/>
          <w:szCs w:val="26"/>
        </w:rPr>
        <w:t>cùng</w:t>
      </w:r>
      <w:proofErr w:type="spellEnd"/>
      <w:r w:rsidRPr="00390C4B">
        <w:rPr>
          <w:spacing w:val="-1"/>
          <w:sz w:val="26"/>
          <w:szCs w:val="26"/>
        </w:rPr>
        <w:t xml:space="preserve"> </w:t>
      </w:r>
      <w:proofErr w:type="spellStart"/>
      <w:r w:rsidRPr="00390C4B">
        <w:rPr>
          <w:spacing w:val="-1"/>
          <w:sz w:val="26"/>
          <w:szCs w:val="26"/>
        </w:rPr>
        <w:t>cường</w:t>
      </w:r>
      <w:proofErr w:type="spellEnd"/>
      <w:r w:rsidRPr="00390C4B">
        <w:rPr>
          <w:spacing w:val="-1"/>
          <w:sz w:val="26"/>
          <w:szCs w:val="26"/>
        </w:rPr>
        <w:t xml:space="preserve"> </w:t>
      </w:r>
      <w:proofErr w:type="spellStart"/>
      <w:r w:rsidR="000119C9">
        <w:rPr>
          <w:spacing w:val="-1"/>
          <w:sz w:val="26"/>
          <w:szCs w:val="26"/>
        </w:rPr>
        <w:t>với</w:t>
      </w:r>
      <w:proofErr w:type="spellEnd"/>
      <w:r w:rsidR="000119C9">
        <w:rPr>
          <w:spacing w:val="-1"/>
          <w:sz w:val="26"/>
          <w:szCs w:val="26"/>
        </w:rPr>
        <w:t xml:space="preserve"> </w:t>
      </w:r>
      <w:proofErr w:type="spellStart"/>
      <w:r w:rsidR="000119C9">
        <w:rPr>
          <w:spacing w:val="-1"/>
          <w:sz w:val="26"/>
          <w:szCs w:val="26"/>
        </w:rPr>
        <w:t>đô</w:t>
      </w:r>
      <w:proofErr w:type="spellEnd"/>
      <w:r w:rsidR="000119C9">
        <w:rPr>
          <w:spacing w:val="-1"/>
          <w:sz w:val="26"/>
          <w:szCs w:val="26"/>
        </w:rPr>
        <w:t xml:space="preserve">̣ </w:t>
      </w:r>
      <w:proofErr w:type="spellStart"/>
      <w:r w:rsidR="000119C9">
        <w:rPr>
          <w:spacing w:val="-1"/>
          <w:sz w:val="26"/>
          <w:szCs w:val="26"/>
        </w:rPr>
        <w:t>sáng</w:t>
      </w:r>
      <w:proofErr w:type="spellEnd"/>
      <w:r w:rsidR="000119C9">
        <w:rPr>
          <w:spacing w:val="-1"/>
          <w:sz w:val="26"/>
          <w:szCs w:val="26"/>
        </w:rPr>
        <w:t xml:space="preserve"> là 255, hay </w:t>
      </w:r>
      <w:proofErr w:type="spellStart"/>
      <w:r w:rsidR="000119C9">
        <w:rPr>
          <w:spacing w:val="-1"/>
          <w:sz w:val="26"/>
          <w:szCs w:val="26"/>
        </w:rPr>
        <w:t>nói</w:t>
      </w:r>
      <w:proofErr w:type="spellEnd"/>
      <w:r w:rsidR="000119C9">
        <w:rPr>
          <w:spacing w:val="-1"/>
          <w:sz w:val="26"/>
          <w:szCs w:val="26"/>
        </w:rPr>
        <w:t xml:space="preserve"> </w:t>
      </w:r>
      <w:proofErr w:type="spellStart"/>
      <w:r w:rsidR="000119C9">
        <w:rPr>
          <w:spacing w:val="-1"/>
          <w:sz w:val="26"/>
          <w:szCs w:val="26"/>
        </w:rPr>
        <w:t>cách</w:t>
      </w:r>
      <w:proofErr w:type="spellEnd"/>
      <w:r w:rsidR="000119C9">
        <w:rPr>
          <w:spacing w:val="-1"/>
          <w:sz w:val="26"/>
          <w:szCs w:val="26"/>
        </w:rPr>
        <w:t xml:space="preserve"> </w:t>
      </w:r>
      <w:proofErr w:type="spellStart"/>
      <w:r w:rsidR="000119C9">
        <w:rPr>
          <w:spacing w:val="-1"/>
          <w:sz w:val="26"/>
          <w:szCs w:val="26"/>
        </w:rPr>
        <w:t>khác</w:t>
      </w:r>
      <w:proofErr w:type="spellEnd"/>
      <w:r w:rsidR="000119C9">
        <w:rPr>
          <w:spacing w:val="-1"/>
          <w:sz w:val="26"/>
          <w:szCs w:val="26"/>
        </w:rPr>
        <w:t xml:space="preserve"> </w:t>
      </w:r>
      <w:proofErr w:type="spellStart"/>
      <w:r w:rsidR="000119C9">
        <w:rPr>
          <w:spacing w:val="-1"/>
          <w:sz w:val="26"/>
          <w:szCs w:val="26"/>
        </w:rPr>
        <w:t>thi</w:t>
      </w:r>
      <w:proofErr w:type="spellEnd"/>
      <w:r w:rsidR="000119C9">
        <w:rPr>
          <w:spacing w:val="-1"/>
          <w:sz w:val="26"/>
          <w:szCs w:val="26"/>
        </w:rPr>
        <w:t xml:space="preserve">̀ </w:t>
      </w:r>
      <w:proofErr w:type="spellStart"/>
      <w:r w:rsidR="000119C9">
        <w:rPr>
          <w:spacing w:val="-1"/>
          <w:sz w:val="26"/>
          <w:szCs w:val="26"/>
        </w:rPr>
        <w:t>bức</w:t>
      </w:r>
      <w:proofErr w:type="spellEnd"/>
      <w:r w:rsidR="000119C9">
        <w:rPr>
          <w:spacing w:val="-1"/>
          <w:sz w:val="26"/>
          <w:szCs w:val="26"/>
        </w:rPr>
        <w:t xml:space="preserve"> </w:t>
      </w:r>
      <w:proofErr w:type="spellStart"/>
      <w:r w:rsidR="000119C9">
        <w:rPr>
          <w:spacing w:val="-1"/>
          <w:sz w:val="26"/>
          <w:szCs w:val="26"/>
        </w:rPr>
        <w:t>ảnh</w:t>
      </w:r>
      <w:proofErr w:type="spellEnd"/>
      <w:r w:rsidR="000119C9">
        <w:rPr>
          <w:spacing w:val="-1"/>
          <w:sz w:val="26"/>
          <w:szCs w:val="26"/>
        </w:rPr>
        <w:t xml:space="preserve"> </w:t>
      </w:r>
      <w:proofErr w:type="spellStart"/>
      <w:r w:rsidR="000119C9">
        <w:rPr>
          <w:spacing w:val="-1"/>
          <w:sz w:val="26"/>
          <w:szCs w:val="26"/>
        </w:rPr>
        <w:t>kết</w:t>
      </w:r>
      <w:proofErr w:type="spellEnd"/>
      <w:r w:rsidR="000119C9">
        <w:rPr>
          <w:spacing w:val="-1"/>
          <w:sz w:val="26"/>
          <w:szCs w:val="26"/>
        </w:rPr>
        <w:t xml:space="preserve"> quả </w:t>
      </w:r>
      <w:proofErr w:type="spellStart"/>
      <w:r w:rsidR="000119C9">
        <w:rPr>
          <w:spacing w:val="-1"/>
          <w:sz w:val="26"/>
          <w:szCs w:val="26"/>
        </w:rPr>
        <w:t>cuối</w:t>
      </w:r>
      <w:proofErr w:type="spellEnd"/>
      <w:r w:rsidR="000119C9">
        <w:rPr>
          <w:spacing w:val="-1"/>
          <w:sz w:val="26"/>
          <w:szCs w:val="26"/>
        </w:rPr>
        <w:t xml:space="preserve"> </w:t>
      </w:r>
      <w:proofErr w:type="spellStart"/>
      <w:r w:rsidR="000119C9">
        <w:rPr>
          <w:spacing w:val="-1"/>
          <w:sz w:val="26"/>
          <w:szCs w:val="26"/>
        </w:rPr>
        <w:t>cùn</w:t>
      </w:r>
      <w:proofErr w:type="spellEnd"/>
      <w:r w:rsidR="000119C9">
        <w:rPr>
          <w:spacing w:val="-1"/>
          <w:sz w:val="26"/>
          <w:szCs w:val="26"/>
        </w:rPr>
        <w:t xml:space="preserve"> </w:t>
      </w:r>
      <w:proofErr w:type="spellStart"/>
      <w:r w:rsidR="000119C9">
        <w:rPr>
          <w:spacing w:val="-1"/>
          <w:sz w:val="26"/>
          <w:szCs w:val="26"/>
        </w:rPr>
        <w:t>phải</w:t>
      </w:r>
      <w:proofErr w:type="spellEnd"/>
      <w:r w:rsidR="000119C9">
        <w:rPr>
          <w:spacing w:val="-1"/>
          <w:sz w:val="26"/>
          <w:szCs w:val="26"/>
        </w:rPr>
        <w:t xml:space="preserve"> là </w:t>
      </w:r>
      <w:proofErr w:type="spellStart"/>
      <w:r w:rsidR="000119C9">
        <w:rPr>
          <w:spacing w:val="-1"/>
          <w:sz w:val="26"/>
          <w:szCs w:val="26"/>
        </w:rPr>
        <w:t>ảnh</w:t>
      </w:r>
      <w:proofErr w:type="spellEnd"/>
      <w:r w:rsidR="000119C9">
        <w:rPr>
          <w:spacing w:val="-1"/>
          <w:sz w:val="26"/>
          <w:szCs w:val="26"/>
        </w:rPr>
        <w:t xml:space="preserve"> </w:t>
      </w:r>
      <w:proofErr w:type="spellStart"/>
      <w:r w:rsidR="000119C9">
        <w:rPr>
          <w:spacing w:val="-1"/>
          <w:sz w:val="26"/>
          <w:szCs w:val="26"/>
        </w:rPr>
        <w:t>nhi</w:t>
      </w:r>
      <w:proofErr w:type="spellEnd"/>
      <w:r w:rsidR="000119C9">
        <w:rPr>
          <w:spacing w:val="-1"/>
          <w:sz w:val="26"/>
          <w:szCs w:val="26"/>
        </w:rPr>
        <w:t xml:space="preserve">̣ </w:t>
      </w:r>
      <w:proofErr w:type="spellStart"/>
      <w:r w:rsidR="000119C9">
        <w:rPr>
          <w:spacing w:val="-1"/>
          <w:sz w:val="26"/>
          <w:szCs w:val="26"/>
        </w:rPr>
        <w:t>phân</w:t>
      </w:r>
      <w:proofErr w:type="spellEnd"/>
      <w:r w:rsidR="007F47C5">
        <w:rPr>
          <w:spacing w:val="-1"/>
          <w:sz w:val="26"/>
          <w:szCs w:val="26"/>
        </w:rPr>
        <w:t>.</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95" w:name="_Toc182693260"/>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proofErr w:type="spellStart"/>
      <w:r>
        <w:rPr>
          <w:lang w:val="en-US"/>
        </w:rPr>
        <w:t>Áp</w:t>
      </w:r>
      <w:proofErr w:type="spellEnd"/>
      <w:r>
        <w:rPr>
          <w:lang w:val="en-US"/>
        </w:rPr>
        <w:t xml:space="preserve"> </w:t>
      </w:r>
      <w:proofErr w:type="spellStart"/>
      <w:r>
        <w:rPr>
          <w:lang w:val="en-US"/>
        </w:rPr>
        <w:t>dụng</w:t>
      </w:r>
      <w:proofErr w:type="spellEnd"/>
      <w:r>
        <w:rPr>
          <w:lang w:val="en-US"/>
        </w:rPr>
        <w:t xml:space="preserve"> Non-maximum suppression</w:t>
      </w:r>
      <w:bookmarkEnd w:id="95"/>
    </w:p>
    <w:p w14:paraId="527D4E36" w14:textId="547155FB" w:rsidR="00597B02" w:rsidRPr="00597B02" w:rsidRDefault="002D6B84" w:rsidP="00A52AA1">
      <w:pPr>
        <w:spacing w:line="372" w:lineRule="auto"/>
        <w:ind w:right="-1" w:firstLine="567"/>
        <w:jc w:val="both"/>
        <w:rPr>
          <w:spacing w:val="-1"/>
          <w:sz w:val="26"/>
          <w:szCs w:val="26"/>
        </w:rPr>
      </w:pPr>
      <w:proofErr w:type="spellStart"/>
      <w:r>
        <w:rPr>
          <w:spacing w:val="-1"/>
          <w:sz w:val="26"/>
          <w:szCs w:val="26"/>
        </w:rPr>
        <w:t>H</w:t>
      </w:r>
      <w:r w:rsidR="00597B02" w:rsidRPr="00597B02">
        <w:rPr>
          <w:spacing w:val="-1"/>
          <w:sz w:val="26"/>
          <w:szCs w:val="26"/>
        </w:rPr>
        <w:t>ình</w:t>
      </w:r>
      <w:proofErr w:type="spellEnd"/>
      <w:r w:rsidR="00597B02" w:rsidRPr="00597B02">
        <w:rPr>
          <w:spacing w:val="-1"/>
          <w:sz w:val="26"/>
          <w:szCs w:val="26"/>
        </w:rPr>
        <w:t xml:space="preserve"> </w:t>
      </w:r>
      <w:proofErr w:type="spellStart"/>
      <w:r w:rsidR="00597B02" w:rsidRPr="00597B02">
        <w:rPr>
          <w:spacing w:val="-1"/>
          <w:sz w:val="26"/>
          <w:szCs w:val="26"/>
        </w:rPr>
        <w:t>ảnh</w:t>
      </w:r>
      <w:proofErr w:type="spellEnd"/>
      <w:r w:rsidR="00597B02" w:rsidRPr="00597B02">
        <w:rPr>
          <w:spacing w:val="-1"/>
          <w:sz w:val="26"/>
          <w:szCs w:val="26"/>
        </w:rPr>
        <w:t xml:space="preserve"> </w:t>
      </w:r>
      <w:proofErr w:type="spellStart"/>
      <w:r w:rsidR="00597B02" w:rsidRPr="00597B02">
        <w:rPr>
          <w:spacing w:val="-1"/>
          <w:sz w:val="26"/>
          <w:szCs w:val="26"/>
        </w:rPr>
        <w:t>cuối</w:t>
      </w:r>
      <w:proofErr w:type="spellEnd"/>
      <w:r w:rsidR="00597B02" w:rsidRPr="00597B02">
        <w:rPr>
          <w:spacing w:val="-1"/>
          <w:sz w:val="26"/>
          <w:szCs w:val="26"/>
        </w:rPr>
        <w:t xml:space="preserve"> </w:t>
      </w:r>
      <w:proofErr w:type="spellStart"/>
      <w:r w:rsidR="00597B02" w:rsidRPr="00597B02">
        <w:rPr>
          <w:spacing w:val="-1"/>
          <w:sz w:val="26"/>
          <w:szCs w:val="26"/>
        </w:rPr>
        <w:t>cùng</w:t>
      </w:r>
      <w:proofErr w:type="spellEnd"/>
      <w:r w:rsidR="00597B02" w:rsidRPr="00597B02">
        <w:rPr>
          <w:spacing w:val="-1"/>
          <w:sz w:val="26"/>
          <w:szCs w:val="26"/>
        </w:rPr>
        <w:t xml:space="preserve"> </w:t>
      </w:r>
      <w:proofErr w:type="spellStart"/>
      <w:r w:rsidR="00597B02" w:rsidRPr="00597B02">
        <w:rPr>
          <w:spacing w:val="-1"/>
          <w:sz w:val="26"/>
          <w:szCs w:val="26"/>
        </w:rPr>
        <w:t>nên</w:t>
      </w:r>
      <w:proofErr w:type="spellEnd"/>
      <w:r w:rsidR="00597B02" w:rsidRPr="00597B02">
        <w:rPr>
          <w:spacing w:val="-1"/>
          <w:sz w:val="26"/>
          <w:szCs w:val="26"/>
        </w:rPr>
        <w:t xml:space="preserve"> </w:t>
      </w:r>
      <w:proofErr w:type="spellStart"/>
      <w:r w:rsidR="00597B02" w:rsidRPr="00597B02">
        <w:rPr>
          <w:spacing w:val="-1"/>
          <w:sz w:val="26"/>
          <w:szCs w:val="26"/>
        </w:rPr>
        <w:t>có</w:t>
      </w:r>
      <w:proofErr w:type="spellEnd"/>
      <w:r w:rsidR="00597B02" w:rsidRPr="00597B02">
        <w:rPr>
          <w:spacing w:val="-1"/>
          <w:sz w:val="26"/>
          <w:szCs w:val="26"/>
        </w:rPr>
        <w:t xml:space="preserve"> </w:t>
      </w:r>
      <w:proofErr w:type="spellStart"/>
      <w:r w:rsidR="00597B02" w:rsidRPr="00597B02">
        <w:rPr>
          <w:spacing w:val="-1"/>
          <w:sz w:val="26"/>
          <w:szCs w:val="26"/>
        </w:rPr>
        <w:t>các</w:t>
      </w:r>
      <w:proofErr w:type="spellEnd"/>
      <w:r w:rsidR="00597B02" w:rsidRPr="00597B02">
        <w:rPr>
          <w:spacing w:val="-1"/>
          <w:sz w:val="26"/>
          <w:szCs w:val="26"/>
        </w:rPr>
        <w:t xml:space="preserve"> </w:t>
      </w:r>
      <w:proofErr w:type="spellStart"/>
      <w:r w:rsidR="00597B02" w:rsidRPr="00597B02">
        <w:rPr>
          <w:spacing w:val="-1"/>
          <w:sz w:val="26"/>
          <w:szCs w:val="26"/>
        </w:rPr>
        <w:t>cạnh</w:t>
      </w:r>
      <w:proofErr w:type="spellEnd"/>
      <w:r w:rsidR="00597B02" w:rsidRPr="00597B02">
        <w:rPr>
          <w:spacing w:val="-1"/>
          <w:sz w:val="26"/>
          <w:szCs w:val="26"/>
        </w:rPr>
        <w:t xml:space="preserve"> </w:t>
      </w:r>
      <w:proofErr w:type="spellStart"/>
      <w:r w:rsidR="00597B02" w:rsidRPr="00597B02">
        <w:rPr>
          <w:spacing w:val="-1"/>
          <w:sz w:val="26"/>
          <w:szCs w:val="26"/>
        </w:rPr>
        <w:t>mỏng</w:t>
      </w:r>
      <w:proofErr w:type="spellEnd"/>
      <w:r w:rsidR="00597B02" w:rsidRPr="00597B02">
        <w:rPr>
          <w:spacing w:val="-1"/>
          <w:sz w:val="26"/>
          <w:szCs w:val="26"/>
        </w:rPr>
        <w:t xml:space="preserve">. </w:t>
      </w:r>
      <w:proofErr w:type="spellStart"/>
      <w:r w:rsidR="00597B02" w:rsidRPr="00597B02">
        <w:rPr>
          <w:spacing w:val="-1"/>
          <w:sz w:val="26"/>
          <w:szCs w:val="26"/>
        </w:rPr>
        <w:t>Vì</w:t>
      </w:r>
      <w:proofErr w:type="spellEnd"/>
      <w:r w:rsidR="00597B02" w:rsidRPr="00597B02">
        <w:rPr>
          <w:spacing w:val="-1"/>
          <w:sz w:val="26"/>
          <w:szCs w:val="26"/>
        </w:rPr>
        <w:t xml:space="preserve"> </w:t>
      </w:r>
      <w:proofErr w:type="spellStart"/>
      <w:r w:rsidR="00597B02" w:rsidRPr="00597B02">
        <w:rPr>
          <w:spacing w:val="-1"/>
          <w:sz w:val="26"/>
          <w:szCs w:val="26"/>
        </w:rPr>
        <w:t>vậy</w:t>
      </w:r>
      <w:proofErr w:type="spellEnd"/>
      <w:r w:rsidR="00597B02" w:rsidRPr="00597B02">
        <w:rPr>
          <w:spacing w:val="-1"/>
          <w:sz w:val="26"/>
          <w:szCs w:val="26"/>
        </w:rPr>
        <w:t xml:space="preserve">, ta </w:t>
      </w:r>
      <w:proofErr w:type="spellStart"/>
      <w:r w:rsidR="00597B02" w:rsidRPr="00597B02">
        <w:rPr>
          <w:spacing w:val="-1"/>
          <w:sz w:val="26"/>
          <w:szCs w:val="26"/>
        </w:rPr>
        <w:t>phải</w:t>
      </w:r>
      <w:proofErr w:type="spellEnd"/>
      <w:r w:rsidR="00597B02" w:rsidRPr="00597B02">
        <w:rPr>
          <w:spacing w:val="-1"/>
          <w:sz w:val="26"/>
          <w:szCs w:val="26"/>
        </w:rPr>
        <w:t xml:space="preserve"> </w:t>
      </w:r>
      <w:proofErr w:type="spellStart"/>
      <w:r w:rsidR="00597B02" w:rsidRPr="00597B02">
        <w:rPr>
          <w:spacing w:val="-1"/>
          <w:sz w:val="26"/>
          <w:szCs w:val="26"/>
        </w:rPr>
        <w:t>thực</w:t>
      </w:r>
      <w:proofErr w:type="spellEnd"/>
      <w:r w:rsidR="00597B02" w:rsidRPr="00597B02">
        <w:rPr>
          <w:spacing w:val="-1"/>
          <w:sz w:val="26"/>
          <w:szCs w:val="26"/>
        </w:rPr>
        <w:t xml:space="preserve"> </w:t>
      </w:r>
      <w:proofErr w:type="spellStart"/>
      <w:r w:rsidR="00597B02" w:rsidRPr="00597B02">
        <w:rPr>
          <w:spacing w:val="-1"/>
          <w:sz w:val="26"/>
          <w:szCs w:val="26"/>
        </w:rPr>
        <w:t>hiện</w:t>
      </w:r>
      <w:proofErr w:type="spellEnd"/>
      <w:r w:rsidR="00597B02" w:rsidRPr="00597B02">
        <w:rPr>
          <w:spacing w:val="-1"/>
          <w:sz w:val="26"/>
          <w:szCs w:val="26"/>
        </w:rPr>
        <w:t xml:space="preserve"> </w:t>
      </w:r>
      <w:proofErr w:type="spellStart"/>
      <w:r w:rsidR="00597B02" w:rsidRPr="00597B02">
        <w:rPr>
          <w:spacing w:val="-1"/>
          <w:sz w:val="26"/>
          <w:szCs w:val="26"/>
        </w:rPr>
        <w:t>thuật</w:t>
      </w:r>
      <w:proofErr w:type="spellEnd"/>
      <w:r w:rsidR="00597B02" w:rsidRPr="00597B02">
        <w:rPr>
          <w:spacing w:val="-1"/>
          <w:sz w:val="26"/>
          <w:szCs w:val="26"/>
        </w:rPr>
        <w:t xml:space="preserve"> </w:t>
      </w:r>
      <w:proofErr w:type="spellStart"/>
      <w:r w:rsidR="00597B02" w:rsidRPr="00597B02">
        <w:rPr>
          <w:spacing w:val="-1"/>
          <w:sz w:val="26"/>
          <w:szCs w:val="26"/>
        </w:rPr>
        <w:t>toán</w:t>
      </w:r>
      <w:proofErr w:type="spellEnd"/>
      <w:r w:rsidR="00597B02" w:rsidRPr="00597B02">
        <w:rPr>
          <w:spacing w:val="-1"/>
          <w:sz w:val="26"/>
          <w:szCs w:val="26"/>
        </w:rPr>
        <w:t xml:space="preserve"> Non-maximum suppression </w:t>
      </w:r>
      <w:proofErr w:type="spellStart"/>
      <w:r w:rsidR="00597B02" w:rsidRPr="00597B02">
        <w:rPr>
          <w:spacing w:val="-1"/>
          <w:sz w:val="26"/>
          <w:szCs w:val="26"/>
        </w:rPr>
        <w:t>để</w:t>
      </w:r>
      <w:proofErr w:type="spellEnd"/>
      <w:r w:rsidR="00597B02" w:rsidRPr="00597B02">
        <w:rPr>
          <w:spacing w:val="-1"/>
          <w:sz w:val="26"/>
          <w:szCs w:val="26"/>
        </w:rPr>
        <w:t xml:space="preserve"> </w:t>
      </w:r>
      <w:proofErr w:type="spellStart"/>
      <w:r w:rsidR="00597B02" w:rsidRPr="00597B02">
        <w:rPr>
          <w:spacing w:val="-1"/>
          <w:sz w:val="26"/>
          <w:szCs w:val="26"/>
        </w:rPr>
        <w:t>làm</w:t>
      </w:r>
      <w:proofErr w:type="spellEnd"/>
      <w:r w:rsidR="00597B02" w:rsidRPr="00597B02">
        <w:rPr>
          <w:spacing w:val="-1"/>
          <w:sz w:val="26"/>
          <w:szCs w:val="26"/>
        </w:rPr>
        <w:t xml:space="preserve"> </w:t>
      </w:r>
      <w:proofErr w:type="spellStart"/>
      <w:r w:rsidR="00597B02" w:rsidRPr="00597B02">
        <w:rPr>
          <w:spacing w:val="-1"/>
          <w:sz w:val="26"/>
          <w:szCs w:val="26"/>
        </w:rPr>
        <w:t>mỏng</w:t>
      </w:r>
      <w:proofErr w:type="spellEnd"/>
      <w:r w:rsidR="00597B02" w:rsidRPr="00597B02">
        <w:rPr>
          <w:spacing w:val="-1"/>
          <w:sz w:val="26"/>
          <w:szCs w:val="26"/>
        </w:rPr>
        <w:t xml:space="preserve"> </w:t>
      </w:r>
      <w:proofErr w:type="spellStart"/>
      <w:r w:rsidR="00597B02" w:rsidRPr="00597B02">
        <w:rPr>
          <w:spacing w:val="-1"/>
          <w:sz w:val="26"/>
          <w:szCs w:val="26"/>
        </w:rPr>
        <w:t>chúng</w:t>
      </w:r>
      <w:proofErr w:type="spellEnd"/>
      <w:r w:rsidR="00597B02" w:rsidRPr="00597B02">
        <w:rPr>
          <w:spacing w:val="-1"/>
          <w:sz w:val="26"/>
          <w:szCs w:val="26"/>
        </w:rPr>
        <w:t>.</w:t>
      </w:r>
    </w:p>
    <w:p w14:paraId="2C2E4E47" w14:textId="77777777" w:rsidR="00597B02" w:rsidRPr="00597B02" w:rsidRDefault="00597B02" w:rsidP="00A52AA1">
      <w:pPr>
        <w:spacing w:line="372" w:lineRule="auto"/>
        <w:ind w:right="-1" w:firstLine="567"/>
        <w:jc w:val="both"/>
        <w:rPr>
          <w:spacing w:val="-1"/>
          <w:sz w:val="26"/>
          <w:szCs w:val="26"/>
        </w:rPr>
      </w:pPr>
      <w:r w:rsidRPr="00597B02">
        <w:rPr>
          <w:spacing w:val="-1"/>
          <w:sz w:val="26"/>
          <w:szCs w:val="26"/>
        </w:rPr>
        <w:t xml:space="preserve">Nguyên </w:t>
      </w:r>
      <w:proofErr w:type="spellStart"/>
      <w:r w:rsidRPr="00597B02">
        <w:rPr>
          <w:spacing w:val="-1"/>
          <w:sz w:val="26"/>
          <w:szCs w:val="26"/>
        </w:rPr>
        <w:t>tắc</w:t>
      </w:r>
      <w:proofErr w:type="spellEnd"/>
      <w:r w:rsidRPr="00597B02">
        <w:rPr>
          <w:spacing w:val="-1"/>
          <w:sz w:val="26"/>
          <w:szCs w:val="26"/>
        </w:rPr>
        <w:t xml:space="preserve"> </w:t>
      </w:r>
      <w:proofErr w:type="spellStart"/>
      <w:r w:rsidRPr="00597B02">
        <w:rPr>
          <w:spacing w:val="-1"/>
          <w:sz w:val="26"/>
          <w:szCs w:val="26"/>
        </w:rPr>
        <w:t>rất</w:t>
      </w:r>
      <w:proofErr w:type="spellEnd"/>
      <w:r w:rsidRPr="00597B02">
        <w:rPr>
          <w:spacing w:val="-1"/>
          <w:sz w:val="26"/>
          <w:szCs w:val="26"/>
        </w:rPr>
        <w:t xml:space="preserve"> </w:t>
      </w:r>
      <w:proofErr w:type="spellStart"/>
      <w:r w:rsidRPr="00597B02">
        <w:rPr>
          <w:spacing w:val="-1"/>
          <w:sz w:val="26"/>
          <w:szCs w:val="26"/>
        </w:rPr>
        <w:t>đơn</w:t>
      </w:r>
      <w:proofErr w:type="spellEnd"/>
      <w:r w:rsidRPr="00597B02">
        <w:rPr>
          <w:spacing w:val="-1"/>
          <w:sz w:val="26"/>
          <w:szCs w:val="26"/>
        </w:rPr>
        <w:t xml:space="preserve"> </w:t>
      </w:r>
      <w:proofErr w:type="spellStart"/>
      <w:r w:rsidRPr="00597B02">
        <w:rPr>
          <w:spacing w:val="-1"/>
          <w:sz w:val="26"/>
          <w:szCs w:val="26"/>
        </w:rPr>
        <w:t>giản</w:t>
      </w:r>
      <w:proofErr w:type="spellEnd"/>
      <w:r w:rsidRPr="00597B02">
        <w:rPr>
          <w:spacing w:val="-1"/>
          <w:sz w:val="26"/>
          <w:szCs w:val="26"/>
        </w:rPr>
        <w:t xml:space="preserve">: </w:t>
      </w:r>
      <w:proofErr w:type="spellStart"/>
      <w:r w:rsidRPr="00597B02">
        <w:rPr>
          <w:spacing w:val="-1"/>
          <w:sz w:val="26"/>
          <w:szCs w:val="26"/>
        </w:rPr>
        <w:t>thuật</w:t>
      </w:r>
      <w:proofErr w:type="spellEnd"/>
      <w:r w:rsidRPr="00597B02">
        <w:rPr>
          <w:spacing w:val="-1"/>
          <w:sz w:val="26"/>
          <w:szCs w:val="26"/>
        </w:rPr>
        <w:t xml:space="preserve"> </w:t>
      </w:r>
      <w:proofErr w:type="spellStart"/>
      <w:r w:rsidRPr="00597B02">
        <w:rPr>
          <w:spacing w:val="-1"/>
          <w:sz w:val="26"/>
          <w:szCs w:val="26"/>
        </w:rPr>
        <w:t>toán</w:t>
      </w:r>
      <w:proofErr w:type="spellEnd"/>
      <w:r w:rsidRPr="00597B02">
        <w:rPr>
          <w:spacing w:val="-1"/>
          <w:sz w:val="26"/>
          <w:szCs w:val="26"/>
        </w:rPr>
        <w:t xml:space="preserve"> </w:t>
      </w:r>
      <w:proofErr w:type="spellStart"/>
      <w:r w:rsidRPr="00597B02">
        <w:rPr>
          <w:spacing w:val="-1"/>
          <w:sz w:val="26"/>
          <w:szCs w:val="26"/>
        </w:rPr>
        <w:t>đi</w:t>
      </w:r>
      <w:proofErr w:type="spellEnd"/>
      <w:r w:rsidRPr="00597B02">
        <w:rPr>
          <w:spacing w:val="-1"/>
          <w:sz w:val="26"/>
          <w:szCs w:val="26"/>
        </w:rPr>
        <w:t xml:space="preserve"> qua </w:t>
      </w:r>
      <w:proofErr w:type="spellStart"/>
      <w:r w:rsidRPr="00597B02">
        <w:rPr>
          <w:spacing w:val="-1"/>
          <w:sz w:val="26"/>
          <w:szCs w:val="26"/>
        </w:rPr>
        <w:t>tất</w:t>
      </w:r>
      <w:proofErr w:type="spellEnd"/>
      <w:r w:rsidRPr="00597B02">
        <w:rPr>
          <w:spacing w:val="-1"/>
          <w:sz w:val="26"/>
          <w:szCs w:val="26"/>
        </w:rPr>
        <w:t xml:space="preserve"> </w:t>
      </w:r>
      <w:proofErr w:type="spellStart"/>
      <w:r w:rsidRPr="00597B02">
        <w:rPr>
          <w:spacing w:val="-1"/>
          <w:sz w:val="26"/>
          <w:szCs w:val="26"/>
        </w:rPr>
        <w:t>cả</w:t>
      </w:r>
      <w:proofErr w:type="spellEnd"/>
      <w:r w:rsidRPr="00597B02">
        <w:rPr>
          <w:spacing w:val="-1"/>
          <w:sz w:val="26"/>
          <w:szCs w:val="26"/>
        </w:rPr>
        <w:t xml:space="preserve"> </w:t>
      </w:r>
      <w:proofErr w:type="spellStart"/>
      <w:r w:rsidRPr="00597B02">
        <w:rPr>
          <w:spacing w:val="-1"/>
          <w:sz w:val="26"/>
          <w:szCs w:val="26"/>
        </w:rPr>
        <w:t>các</w:t>
      </w:r>
      <w:proofErr w:type="spellEnd"/>
      <w:r w:rsidRPr="00597B02">
        <w:rPr>
          <w:spacing w:val="-1"/>
          <w:sz w:val="26"/>
          <w:szCs w:val="26"/>
        </w:rPr>
        <w:t xml:space="preserve"> </w:t>
      </w:r>
      <w:proofErr w:type="spellStart"/>
      <w:r w:rsidRPr="00597B02">
        <w:rPr>
          <w:spacing w:val="-1"/>
          <w:sz w:val="26"/>
          <w:szCs w:val="26"/>
        </w:rPr>
        <w:t>điểm</w:t>
      </w:r>
      <w:proofErr w:type="spellEnd"/>
      <w:r w:rsidRPr="00597B02">
        <w:rPr>
          <w:spacing w:val="-1"/>
          <w:sz w:val="26"/>
          <w:szCs w:val="26"/>
        </w:rPr>
        <w:t xml:space="preserve"> </w:t>
      </w:r>
      <w:proofErr w:type="spellStart"/>
      <w:r w:rsidRPr="00597B02">
        <w:rPr>
          <w:spacing w:val="-1"/>
          <w:sz w:val="26"/>
          <w:szCs w:val="26"/>
        </w:rPr>
        <w:t>trên</w:t>
      </w:r>
      <w:proofErr w:type="spellEnd"/>
      <w:r w:rsidRPr="00597B02">
        <w:rPr>
          <w:spacing w:val="-1"/>
          <w:sz w:val="26"/>
          <w:szCs w:val="26"/>
        </w:rPr>
        <w:t xml:space="preserve"> ma </w:t>
      </w:r>
      <w:proofErr w:type="spellStart"/>
      <w:r w:rsidRPr="00597B02">
        <w:rPr>
          <w:spacing w:val="-1"/>
          <w:sz w:val="26"/>
          <w:szCs w:val="26"/>
        </w:rPr>
        <w:t>trận</w:t>
      </w:r>
      <w:proofErr w:type="spellEnd"/>
      <w:r w:rsidRPr="00597B02">
        <w:rPr>
          <w:spacing w:val="-1"/>
          <w:sz w:val="26"/>
          <w:szCs w:val="26"/>
        </w:rPr>
        <w:t xml:space="preserve"> </w:t>
      </w:r>
      <w:proofErr w:type="spellStart"/>
      <w:r w:rsidRPr="00597B02">
        <w:rPr>
          <w:spacing w:val="-1"/>
          <w:sz w:val="26"/>
          <w:szCs w:val="26"/>
        </w:rPr>
        <w:t>cường</w:t>
      </w:r>
      <w:proofErr w:type="spellEnd"/>
      <w:r w:rsidRPr="00597B02">
        <w:rPr>
          <w:spacing w:val="-1"/>
          <w:sz w:val="26"/>
          <w:szCs w:val="26"/>
        </w:rPr>
        <w:t xml:space="preserve"> </w:t>
      </w:r>
      <w:proofErr w:type="spellStart"/>
      <w:r w:rsidRPr="00597B02">
        <w:rPr>
          <w:spacing w:val="-1"/>
          <w:sz w:val="26"/>
          <w:szCs w:val="26"/>
        </w:rPr>
        <w:t>độ</w:t>
      </w:r>
      <w:proofErr w:type="spellEnd"/>
      <w:r w:rsidRPr="00597B02">
        <w:rPr>
          <w:spacing w:val="-1"/>
          <w:sz w:val="26"/>
          <w:szCs w:val="26"/>
        </w:rPr>
        <w:t xml:space="preserve"> gradient </w:t>
      </w:r>
      <w:proofErr w:type="spellStart"/>
      <w:r w:rsidRPr="00597B02">
        <w:rPr>
          <w:spacing w:val="-1"/>
          <w:sz w:val="26"/>
          <w:szCs w:val="26"/>
        </w:rPr>
        <w:t>và</w:t>
      </w:r>
      <w:proofErr w:type="spellEnd"/>
      <w:r w:rsidRPr="00597B02">
        <w:rPr>
          <w:spacing w:val="-1"/>
          <w:sz w:val="26"/>
          <w:szCs w:val="26"/>
        </w:rPr>
        <w:t xml:space="preserve"> </w:t>
      </w:r>
      <w:proofErr w:type="spellStart"/>
      <w:r w:rsidRPr="00597B02">
        <w:rPr>
          <w:spacing w:val="-1"/>
          <w:sz w:val="26"/>
          <w:szCs w:val="26"/>
        </w:rPr>
        <w:t>tìm</w:t>
      </w:r>
      <w:proofErr w:type="spellEnd"/>
      <w:r w:rsidRPr="00597B02">
        <w:rPr>
          <w:spacing w:val="-1"/>
          <w:sz w:val="26"/>
          <w:szCs w:val="26"/>
        </w:rPr>
        <w:t xml:space="preserve"> </w:t>
      </w:r>
      <w:proofErr w:type="spellStart"/>
      <w:r w:rsidRPr="00597B02">
        <w:rPr>
          <w:spacing w:val="-1"/>
          <w:sz w:val="26"/>
          <w:szCs w:val="26"/>
        </w:rPr>
        <w:t>các</w:t>
      </w:r>
      <w:proofErr w:type="spellEnd"/>
      <w:r w:rsidRPr="00597B02">
        <w:rPr>
          <w:spacing w:val="-1"/>
          <w:sz w:val="26"/>
          <w:szCs w:val="26"/>
        </w:rPr>
        <w:t xml:space="preserve"> pixel </w:t>
      </w:r>
      <w:proofErr w:type="spellStart"/>
      <w:r w:rsidRPr="00597B02">
        <w:rPr>
          <w:spacing w:val="-1"/>
          <w:sz w:val="26"/>
          <w:szCs w:val="26"/>
        </w:rPr>
        <w:t>có</w:t>
      </w:r>
      <w:proofErr w:type="spellEnd"/>
      <w:r w:rsidRPr="00597B02">
        <w:rPr>
          <w:spacing w:val="-1"/>
          <w:sz w:val="26"/>
          <w:szCs w:val="26"/>
        </w:rPr>
        <w:t xml:space="preserve"> </w:t>
      </w:r>
      <w:proofErr w:type="spellStart"/>
      <w:r w:rsidRPr="00597B02">
        <w:rPr>
          <w:spacing w:val="-1"/>
          <w:sz w:val="26"/>
          <w:szCs w:val="26"/>
        </w:rPr>
        <w:t>giá</w:t>
      </w:r>
      <w:proofErr w:type="spellEnd"/>
      <w:r w:rsidRPr="00597B02">
        <w:rPr>
          <w:spacing w:val="-1"/>
          <w:sz w:val="26"/>
          <w:szCs w:val="26"/>
        </w:rPr>
        <w:t xml:space="preserve"> </w:t>
      </w:r>
      <w:proofErr w:type="spellStart"/>
      <w:r w:rsidRPr="00597B02">
        <w:rPr>
          <w:spacing w:val="-1"/>
          <w:sz w:val="26"/>
          <w:szCs w:val="26"/>
        </w:rPr>
        <w:t>trị</w:t>
      </w:r>
      <w:proofErr w:type="spellEnd"/>
      <w:r w:rsidRPr="00597B02">
        <w:rPr>
          <w:spacing w:val="-1"/>
          <w:sz w:val="26"/>
          <w:szCs w:val="26"/>
        </w:rPr>
        <w:t xml:space="preserve"> </w:t>
      </w:r>
      <w:proofErr w:type="spellStart"/>
      <w:r w:rsidRPr="00597B02">
        <w:rPr>
          <w:spacing w:val="-1"/>
          <w:sz w:val="26"/>
          <w:szCs w:val="26"/>
        </w:rPr>
        <w:t>lớn</w:t>
      </w:r>
      <w:proofErr w:type="spellEnd"/>
      <w:r w:rsidRPr="00597B02">
        <w:rPr>
          <w:spacing w:val="-1"/>
          <w:sz w:val="26"/>
          <w:szCs w:val="26"/>
        </w:rPr>
        <w:t xml:space="preserve"> </w:t>
      </w:r>
      <w:proofErr w:type="spellStart"/>
      <w:r w:rsidRPr="00597B02">
        <w:rPr>
          <w:spacing w:val="-1"/>
          <w:sz w:val="26"/>
          <w:szCs w:val="26"/>
        </w:rPr>
        <w:t>nhất</w:t>
      </w:r>
      <w:proofErr w:type="spellEnd"/>
      <w:r w:rsidRPr="00597B02">
        <w:rPr>
          <w:spacing w:val="-1"/>
          <w:sz w:val="26"/>
          <w:szCs w:val="26"/>
        </w:rPr>
        <w:t xml:space="preserve"> </w:t>
      </w:r>
      <w:proofErr w:type="spellStart"/>
      <w:r w:rsidRPr="00597B02">
        <w:rPr>
          <w:spacing w:val="-1"/>
          <w:sz w:val="26"/>
          <w:szCs w:val="26"/>
        </w:rPr>
        <w:t>theo</w:t>
      </w:r>
      <w:proofErr w:type="spellEnd"/>
      <w:r w:rsidRPr="00597B02">
        <w:rPr>
          <w:spacing w:val="-1"/>
          <w:sz w:val="26"/>
          <w:szCs w:val="26"/>
        </w:rPr>
        <w:t xml:space="preserve"> </w:t>
      </w:r>
      <w:proofErr w:type="spellStart"/>
      <w:r w:rsidRPr="00597B02">
        <w:rPr>
          <w:spacing w:val="-1"/>
          <w:sz w:val="26"/>
          <w:szCs w:val="26"/>
        </w:rPr>
        <w:t>các</w:t>
      </w:r>
      <w:proofErr w:type="spellEnd"/>
      <w:r w:rsidRPr="00597B02">
        <w:rPr>
          <w:spacing w:val="-1"/>
          <w:sz w:val="26"/>
          <w:szCs w:val="26"/>
        </w:rPr>
        <w:t xml:space="preserve"> </w:t>
      </w:r>
      <w:proofErr w:type="spellStart"/>
      <w:r w:rsidRPr="00597B02">
        <w:rPr>
          <w:spacing w:val="-1"/>
          <w:sz w:val="26"/>
          <w:szCs w:val="26"/>
        </w:rPr>
        <w:t>hướng</w:t>
      </w:r>
      <w:proofErr w:type="spellEnd"/>
      <w:r w:rsidRPr="00597B02">
        <w:rPr>
          <w:spacing w:val="-1"/>
          <w:sz w:val="26"/>
          <w:szCs w:val="26"/>
        </w:rPr>
        <w:t xml:space="preserve"> </w:t>
      </w:r>
      <w:proofErr w:type="spellStart"/>
      <w:r w:rsidRPr="00597B02">
        <w:rPr>
          <w:spacing w:val="-1"/>
          <w:sz w:val="26"/>
          <w:szCs w:val="26"/>
        </w:rPr>
        <w:t>cạnh</w:t>
      </w:r>
      <w:proofErr w:type="spellEnd"/>
      <w:r w:rsidRPr="00597B02">
        <w:rPr>
          <w:spacing w:val="-1"/>
          <w:sz w:val="26"/>
          <w:szCs w:val="26"/>
        </w:rPr>
        <w:t>.</w:t>
      </w:r>
    </w:p>
    <w:p w14:paraId="077DB969" w14:textId="19A40AED" w:rsidR="00597B02" w:rsidRDefault="00597B02" w:rsidP="00597B02">
      <w:pPr>
        <w:spacing w:line="372" w:lineRule="auto"/>
        <w:ind w:right="-1"/>
        <w:jc w:val="both"/>
        <w:rPr>
          <w:spacing w:val="-1"/>
          <w:sz w:val="26"/>
          <w:szCs w:val="26"/>
        </w:rPr>
      </w:pPr>
      <w:proofErr w:type="spellStart"/>
      <w:r w:rsidRPr="00597B02">
        <w:rPr>
          <w:spacing w:val="-1"/>
          <w:sz w:val="26"/>
          <w:szCs w:val="26"/>
        </w:rPr>
        <w:t>Hãy</w:t>
      </w:r>
      <w:proofErr w:type="spellEnd"/>
      <w:r w:rsidRPr="00597B02">
        <w:rPr>
          <w:spacing w:val="-1"/>
          <w:sz w:val="26"/>
          <w:szCs w:val="26"/>
        </w:rPr>
        <w:t xml:space="preserve"> </w:t>
      </w:r>
      <w:proofErr w:type="spellStart"/>
      <w:r w:rsidR="00F65DCF">
        <w:rPr>
          <w:spacing w:val="-1"/>
          <w:sz w:val="26"/>
          <w:szCs w:val="26"/>
        </w:rPr>
        <w:t>thư</w:t>
      </w:r>
      <w:proofErr w:type="spellEnd"/>
      <w:r w:rsidR="00F65DCF">
        <w:rPr>
          <w:spacing w:val="-1"/>
          <w:sz w:val="26"/>
          <w:szCs w:val="26"/>
        </w:rPr>
        <w:t>̉</w:t>
      </w:r>
      <w:r w:rsidRPr="00597B02">
        <w:rPr>
          <w:spacing w:val="-1"/>
          <w:sz w:val="26"/>
          <w:szCs w:val="26"/>
        </w:rPr>
        <w:t xml:space="preserve"> </w:t>
      </w:r>
      <w:proofErr w:type="spellStart"/>
      <w:r w:rsidRPr="00597B02">
        <w:rPr>
          <w:spacing w:val="-1"/>
          <w:sz w:val="26"/>
          <w:szCs w:val="26"/>
        </w:rPr>
        <w:t>một</w:t>
      </w:r>
      <w:proofErr w:type="spellEnd"/>
      <w:r w:rsidRPr="00597B02">
        <w:rPr>
          <w:spacing w:val="-1"/>
          <w:sz w:val="26"/>
          <w:szCs w:val="26"/>
        </w:rPr>
        <w:t xml:space="preserve"> </w:t>
      </w:r>
      <w:proofErr w:type="spellStart"/>
      <w:r w:rsidRPr="00597B02">
        <w:rPr>
          <w:spacing w:val="-1"/>
          <w:sz w:val="26"/>
          <w:szCs w:val="26"/>
        </w:rPr>
        <w:t>ví</w:t>
      </w:r>
      <w:proofErr w:type="spellEnd"/>
      <w:r w:rsidRPr="00597B02">
        <w:rPr>
          <w:spacing w:val="-1"/>
          <w:sz w:val="26"/>
          <w:szCs w:val="26"/>
        </w:rPr>
        <w:t xml:space="preserve"> </w:t>
      </w:r>
      <w:proofErr w:type="spellStart"/>
      <w:r w:rsidRPr="00597B02">
        <w:rPr>
          <w:spacing w:val="-1"/>
          <w:sz w:val="26"/>
          <w:szCs w:val="26"/>
        </w:rPr>
        <w:t>dụ</w:t>
      </w:r>
      <w:proofErr w:type="spellEnd"/>
      <w:r w:rsidRPr="00597B02">
        <w:rPr>
          <w:spacing w:val="-1"/>
          <w:sz w:val="26"/>
          <w:szCs w:val="26"/>
        </w:rPr>
        <w:t xml:space="preserve"> </w:t>
      </w:r>
      <w:proofErr w:type="spellStart"/>
      <w:r w:rsidRPr="00597B02">
        <w:rPr>
          <w:spacing w:val="-1"/>
          <w:sz w:val="26"/>
          <w:szCs w:val="26"/>
        </w:rPr>
        <w:t>dễ</w:t>
      </w:r>
      <w:proofErr w:type="spellEnd"/>
      <w:r w:rsidRPr="00597B02">
        <w:rPr>
          <w:spacing w:val="-1"/>
          <w:sz w:val="26"/>
          <w:szCs w:val="26"/>
        </w:rPr>
        <w:t xml:space="preserve"> </w:t>
      </w:r>
      <w:proofErr w:type="spellStart"/>
      <w:r w:rsidRPr="00597B02">
        <w:rPr>
          <w:spacing w:val="-1"/>
          <w:sz w:val="26"/>
          <w:szCs w:val="26"/>
        </w:rPr>
        <w:t>hiểu</w:t>
      </w:r>
      <w:proofErr w:type="spellEnd"/>
      <w:r w:rsidR="00F65DCF">
        <w:rPr>
          <w:spacing w:val="-1"/>
          <w:sz w:val="26"/>
          <w:szCs w:val="26"/>
        </w:rPr>
        <w:t xml:space="preserve"> </w:t>
      </w:r>
      <w:proofErr w:type="spellStart"/>
      <w:r w:rsidR="00F65DCF">
        <w:rPr>
          <w:spacing w:val="-1"/>
          <w:sz w:val="26"/>
          <w:szCs w:val="26"/>
        </w:rPr>
        <w:t>như</w:t>
      </w:r>
      <w:proofErr w:type="spellEnd"/>
      <w:r w:rsidR="00F65DCF">
        <w:rPr>
          <w:spacing w:val="-1"/>
          <w:sz w:val="26"/>
          <w:szCs w:val="26"/>
        </w:rPr>
        <w:t xml:space="preserve"> </w:t>
      </w:r>
      <w:proofErr w:type="spellStart"/>
      <w:r w:rsidR="00F65DCF">
        <w:rPr>
          <w:spacing w:val="-1"/>
          <w:sz w:val="26"/>
          <w:szCs w:val="26"/>
        </w:rPr>
        <w:t>sau</w:t>
      </w:r>
      <w:proofErr w:type="spellEnd"/>
      <w:r w:rsidRPr="00597B02">
        <w:rPr>
          <w:spacing w:val="-1"/>
          <w:sz w:val="26"/>
          <w:szCs w:val="26"/>
        </w:rPr>
        <w:t>:</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C72BD5">
      <w:pPr>
        <w:jc w:val="center"/>
      </w:pPr>
      <w:r w:rsidRPr="00597B02">
        <w:rPr>
          <w:noProof/>
        </w:rPr>
        <w:drawing>
          <wp:inline distT="0" distB="0" distL="0" distR="0" wp14:anchorId="0F29FEA0" wp14:editId="53CA01E6">
            <wp:extent cx="4743450" cy="2359850"/>
            <wp:effectExtent l="0" t="0" r="0" b="254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39"/>
                    <a:stretch>
                      <a:fillRect/>
                    </a:stretch>
                  </pic:blipFill>
                  <pic:spPr>
                    <a:xfrm>
                      <a:off x="0" y="0"/>
                      <a:ext cx="4754152" cy="2365174"/>
                    </a:xfrm>
                    <a:prstGeom prst="rect">
                      <a:avLst/>
                    </a:prstGeom>
                  </pic:spPr>
                </pic:pic>
              </a:graphicData>
            </a:graphic>
          </wp:inline>
        </w:drawing>
      </w:r>
    </w:p>
    <w:p w14:paraId="1E06D741" w14:textId="77777777" w:rsidR="00597B02" w:rsidRDefault="00597B02" w:rsidP="00597B02"/>
    <w:p w14:paraId="17773B50" w14:textId="5466BC5F" w:rsidR="00597B02" w:rsidRPr="00D417AF" w:rsidRDefault="00597B02" w:rsidP="00D417AF">
      <w:pPr>
        <w:pStyle w:val="FigureCaption"/>
        <w:rPr>
          <w:lang w:val="en-US"/>
        </w:rPr>
      </w:pPr>
      <w:bookmarkStart w:id="96" w:name="_Toc182692835"/>
      <w:r w:rsidRPr="001A6998">
        <w:t>Hình 2.</w:t>
      </w:r>
      <w:r>
        <w:t>2</w:t>
      </w:r>
      <w:r w:rsidR="00AB52AF" w:rsidRPr="00146820">
        <w:t>2</w:t>
      </w:r>
      <w:r w:rsidRPr="001A6998">
        <w:t xml:space="preserve"> </w:t>
      </w:r>
      <w:r>
        <w:t>Ví dụ duyệt qua cạnh trên ảnh</w:t>
      </w:r>
      <w:bookmarkEnd w:id="96"/>
    </w:p>
    <w:p w14:paraId="501FBFA4" w14:textId="77777777" w:rsidR="00597B02" w:rsidRDefault="00597B02" w:rsidP="00597B02"/>
    <w:p w14:paraId="5DE7E0A8" w14:textId="5C8107D4" w:rsidR="00597B02" w:rsidRDefault="00597B02" w:rsidP="003E003C">
      <w:pPr>
        <w:spacing w:line="372" w:lineRule="auto"/>
        <w:ind w:right="-1" w:firstLine="567"/>
        <w:jc w:val="both"/>
        <w:rPr>
          <w:spacing w:val="-1"/>
          <w:sz w:val="26"/>
          <w:szCs w:val="26"/>
        </w:rPr>
      </w:pPr>
      <w:proofErr w:type="spellStart"/>
      <w:r w:rsidRPr="00597B02">
        <w:rPr>
          <w:spacing w:val="-1"/>
          <w:sz w:val="26"/>
          <w:szCs w:val="26"/>
        </w:rPr>
        <w:t>Hộp</w:t>
      </w:r>
      <w:proofErr w:type="spellEnd"/>
      <w:r w:rsidRPr="00597B02">
        <w:rPr>
          <w:spacing w:val="-1"/>
          <w:sz w:val="26"/>
          <w:szCs w:val="26"/>
        </w:rPr>
        <w:t xml:space="preserve"> </w:t>
      </w:r>
      <w:proofErr w:type="spellStart"/>
      <w:r w:rsidRPr="00597B02">
        <w:rPr>
          <w:spacing w:val="-1"/>
          <w:sz w:val="26"/>
          <w:szCs w:val="26"/>
        </w:rPr>
        <w:t>màu</w:t>
      </w:r>
      <w:proofErr w:type="spellEnd"/>
      <w:r w:rsidRPr="00597B02">
        <w:rPr>
          <w:spacing w:val="-1"/>
          <w:sz w:val="26"/>
          <w:szCs w:val="26"/>
        </w:rPr>
        <w:t xml:space="preserve"> </w:t>
      </w:r>
      <w:proofErr w:type="spellStart"/>
      <w:r w:rsidRPr="00597B02">
        <w:rPr>
          <w:spacing w:val="-1"/>
          <w:sz w:val="26"/>
          <w:szCs w:val="26"/>
        </w:rPr>
        <w:t>đỏ</w:t>
      </w:r>
      <w:proofErr w:type="spellEnd"/>
      <w:r w:rsidRPr="00597B02">
        <w:rPr>
          <w:spacing w:val="-1"/>
          <w:sz w:val="26"/>
          <w:szCs w:val="26"/>
        </w:rPr>
        <w:t xml:space="preserve"> ở </w:t>
      </w:r>
      <w:proofErr w:type="spellStart"/>
      <w:r w:rsidRPr="00597B02">
        <w:rPr>
          <w:spacing w:val="-1"/>
          <w:sz w:val="26"/>
          <w:szCs w:val="26"/>
        </w:rPr>
        <w:t>góc</w:t>
      </w:r>
      <w:proofErr w:type="spellEnd"/>
      <w:r w:rsidRPr="00597B02">
        <w:rPr>
          <w:spacing w:val="-1"/>
          <w:sz w:val="26"/>
          <w:szCs w:val="26"/>
        </w:rPr>
        <w:t xml:space="preserve"> </w:t>
      </w:r>
      <w:proofErr w:type="spellStart"/>
      <w:r w:rsidRPr="00597B02">
        <w:rPr>
          <w:spacing w:val="-1"/>
          <w:sz w:val="26"/>
          <w:szCs w:val="26"/>
        </w:rPr>
        <w:t>trên</w:t>
      </w:r>
      <w:proofErr w:type="spellEnd"/>
      <w:r w:rsidRPr="00597B02">
        <w:rPr>
          <w:spacing w:val="-1"/>
          <w:sz w:val="26"/>
          <w:szCs w:val="26"/>
        </w:rPr>
        <w:t xml:space="preserve"> </w:t>
      </w:r>
      <w:proofErr w:type="spellStart"/>
      <w:r w:rsidRPr="00597B02">
        <w:rPr>
          <w:spacing w:val="-1"/>
          <w:sz w:val="26"/>
          <w:szCs w:val="26"/>
        </w:rPr>
        <w:t>bên</w:t>
      </w:r>
      <w:proofErr w:type="spellEnd"/>
      <w:r w:rsidRPr="00597B02">
        <w:rPr>
          <w:spacing w:val="-1"/>
          <w:sz w:val="26"/>
          <w:szCs w:val="26"/>
        </w:rPr>
        <w:t xml:space="preserve"> </w:t>
      </w:r>
      <w:proofErr w:type="spellStart"/>
      <w:r w:rsidRPr="00597B02">
        <w:rPr>
          <w:spacing w:val="-1"/>
          <w:sz w:val="26"/>
          <w:szCs w:val="26"/>
        </w:rPr>
        <w:t>trái</w:t>
      </w:r>
      <w:proofErr w:type="spellEnd"/>
      <w:r w:rsidRPr="00597B02">
        <w:rPr>
          <w:spacing w:val="-1"/>
          <w:sz w:val="26"/>
          <w:szCs w:val="26"/>
        </w:rPr>
        <w:t xml:space="preserve"> </w:t>
      </w:r>
      <w:proofErr w:type="spellStart"/>
      <w:r w:rsidRPr="00597B02">
        <w:rPr>
          <w:spacing w:val="-1"/>
          <w:sz w:val="26"/>
          <w:szCs w:val="26"/>
        </w:rPr>
        <w:t>đại</w:t>
      </w:r>
      <w:proofErr w:type="spellEnd"/>
      <w:r w:rsidRPr="00597B02">
        <w:rPr>
          <w:spacing w:val="-1"/>
          <w:sz w:val="26"/>
          <w:szCs w:val="26"/>
        </w:rPr>
        <w:t xml:space="preserve"> </w:t>
      </w:r>
      <w:proofErr w:type="spellStart"/>
      <w:r w:rsidRPr="00597B02">
        <w:rPr>
          <w:spacing w:val="-1"/>
          <w:sz w:val="26"/>
          <w:szCs w:val="26"/>
        </w:rPr>
        <w:t>diện</w:t>
      </w:r>
      <w:proofErr w:type="spellEnd"/>
      <w:r w:rsidRPr="00597B02">
        <w:rPr>
          <w:spacing w:val="-1"/>
          <w:sz w:val="26"/>
          <w:szCs w:val="26"/>
        </w:rPr>
        <w:t xml:space="preserve"> </w:t>
      </w:r>
      <w:proofErr w:type="spellStart"/>
      <w:r w:rsidRPr="00597B02">
        <w:rPr>
          <w:spacing w:val="-1"/>
          <w:sz w:val="26"/>
          <w:szCs w:val="26"/>
        </w:rPr>
        <w:t>cho</w:t>
      </w:r>
      <w:proofErr w:type="spellEnd"/>
      <w:r w:rsidRPr="00597B02">
        <w:rPr>
          <w:spacing w:val="-1"/>
          <w:sz w:val="26"/>
          <w:szCs w:val="26"/>
        </w:rPr>
        <w:t xml:space="preserve"> </w:t>
      </w:r>
      <w:proofErr w:type="spellStart"/>
      <w:r w:rsidRPr="00597B02">
        <w:rPr>
          <w:spacing w:val="-1"/>
          <w:sz w:val="26"/>
          <w:szCs w:val="26"/>
        </w:rPr>
        <w:t>một</w:t>
      </w:r>
      <w:proofErr w:type="spellEnd"/>
      <w:r w:rsidRPr="00597B02">
        <w:rPr>
          <w:spacing w:val="-1"/>
          <w:sz w:val="26"/>
          <w:szCs w:val="26"/>
        </w:rPr>
        <w:t xml:space="preserve"> pixel </w:t>
      </w:r>
      <w:proofErr w:type="spellStart"/>
      <w:r w:rsidRPr="00597B02">
        <w:rPr>
          <w:spacing w:val="-1"/>
          <w:sz w:val="26"/>
          <w:szCs w:val="26"/>
        </w:rPr>
        <w:t>cường</w:t>
      </w:r>
      <w:proofErr w:type="spellEnd"/>
      <w:r w:rsidRPr="00597B02">
        <w:rPr>
          <w:spacing w:val="-1"/>
          <w:sz w:val="26"/>
          <w:szCs w:val="26"/>
        </w:rPr>
        <w:t xml:space="preserve"> </w:t>
      </w:r>
      <w:proofErr w:type="spellStart"/>
      <w:r w:rsidRPr="00597B02">
        <w:rPr>
          <w:spacing w:val="-1"/>
          <w:sz w:val="26"/>
          <w:szCs w:val="26"/>
        </w:rPr>
        <w:t>độ</w:t>
      </w:r>
      <w:proofErr w:type="spellEnd"/>
      <w:r w:rsidRPr="00597B02">
        <w:rPr>
          <w:spacing w:val="-1"/>
          <w:sz w:val="26"/>
          <w:szCs w:val="26"/>
        </w:rPr>
        <w:t xml:space="preserve"> </w:t>
      </w:r>
      <w:proofErr w:type="spellStart"/>
      <w:r w:rsidRPr="00597B02">
        <w:rPr>
          <w:spacing w:val="-1"/>
          <w:sz w:val="26"/>
          <w:szCs w:val="26"/>
        </w:rPr>
        <w:t>của</w:t>
      </w:r>
      <w:proofErr w:type="spellEnd"/>
      <w:r w:rsidRPr="00597B02">
        <w:rPr>
          <w:spacing w:val="-1"/>
          <w:sz w:val="26"/>
          <w:szCs w:val="26"/>
        </w:rPr>
        <w:t xml:space="preserve"> ma </w:t>
      </w:r>
      <w:proofErr w:type="spellStart"/>
      <w:r w:rsidRPr="00597B02">
        <w:rPr>
          <w:spacing w:val="-1"/>
          <w:sz w:val="26"/>
          <w:szCs w:val="26"/>
        </w:rPr>
        <w:t>trận</w:t>
      </w:r>
      <w:proofErr w:type="spellEnd"/>
      <w:r w:rsidRPr="00597B02">
        <w:rPr>
          <w:spacing w:val="-1"/>
          <w:sz w:val="26"/>
          <w:szCs w:val="26"/>
        </w:rPr>
        <w:t xml:space="preserve"> Cường </w:t>
      </w:r>
      <w:proofErr w:type="spellStart"/>
      <w:r w:rsidRPr="00597B02">
        <w:rPr>
          <w:spacing w:val="-1"/>
          <w:sz w:val="26"/>
          <w:szCs w:val="26"/>
        </w:rPr>
        <w:t>độ</w:t>
      </w:r>
      <w:proofErr w:type="spellEnd"/>
      <w:r w:rsidRPr="00597B02">
        <w:rPr>
          <w:spacing w:val="-1"/>
          <w:sz w:val="26"/>
          <w:szCs w:val="26"/>
        </w:rPr>
        <w:t xml:space="preserve"> Gradient </w:t>
      </w:r>
      <w:proofErr w:type="spellStart"/>
      <w:r w:rsidRPr="00597B02">
        <w:rPr>
          <w:spacing w:val="-1"/>
          <w:sz w:val="26"/>
          <w:szCs w:val="26"/>
        </w:rPr>
        <w:t>đang</w:t>
      </w:r>
      <w:proofErr w:type="spellEnd"/>
      <w:r w:rsidRPr="00597B02">
        <w:rPr>
          <w:spacing w:val="-1"/>
          <w:sz w:val="26"/>
          <w:szCs w:val="26"/>
        </w:rPr>
        <w:t xml:space="preserve"> </w:t>
      </w:r>
      <w:proofErr w:type="spellStart"/>
      <w:r w:rsidRPr="00597B02">
        <w:rPr>
          <w:spacing w:val="-1"/>
          <w:sz w:val="26"/>
          <w:szCs w:val="26"/>
        </w:rPr>
        <w:t>được</w:t>
      </w:r>
      <w:proofErr w:type="spellEnd"/>
      <w:r w:rsidRPr="00597B02">
        <w:rPr>
          <w:spacing w:val="-1"/>
          <w:sz w:val="26"/>
          <w:szCs w:val="26"/>
        </w:rPr>
        <w:t xml:space="preserve"> </w:t>
      </w:r>
      <w:proofErr w:type="spellStart"/>
      <w:r w:rsidRPr="00597B02">
        <w:rPr>
          <w:spacing w:val="-1"/>
          <w:sz w:val="26"/>
          <w:szCs w:val="26"/>
        </w:rPr>
        <w:t>xử</w:t>
      </w:r>
      <w:proofErr w:type="spellEnd"/>
      <w:r w:rsidRPr="00597B02">
        <w:rPr>
          <w:spacing w:val="-1"/>
          <w:sz w:val="26"/>
          <w:szCs w:val="26"/>
        </w:rPr>
        <w:t xml:space="preserve"> </w:t>
      </w:r>
      <w:proofErr w:type="spellStart"/>
      <w:r w:rsidRPr="00597B02">
        <w:rPr>
          <w:spacing w:val="-1"/>
          <w:sz w:val="26"/>
          <w:szCs w:val="26"/>
        </w:rPr>
        <w:t>lý</w:t>
      </w:r>
      <w:proofErr w:type="spellEnd"/>
      <w:r w:rsidRPr="00597B02">
        <w:rPr>
          <w:spacing w:val="-1"/>
          <w:sz w:val="26"/>
          <w:szCs w:val="26"/>
        </w:rPr>
        <w:t xml:space="preserve">. </w:t>
      </w:r>
      <w:proofErr w:type="spellStart"/>
      <w:r w:rsidRPr="00597B02">
        <w:rPr>
          <w:spacing w:val="-1"/>
          <w:sz w:val="26"/>
          <w:szCs w:val="26"/>
        </w:rPr>
        <w:t>Hướng</w:t>
      </w:r>
      <w:proofErr w:type="spellEnd"/>
      <w:r w:rsidRPr="00597B02">
        <w:rPr>
          <w:spacing w:val="-1"/>
          <w:sz w:val="26"/>
          <w:szCs w:val="26"/>
        </w:rPr>
        <w:t xml:space="preserve"> gradient </w:t>
      </w:r>
      <w:proofErr w:type="spellStart"/>
      <w:r w:rsidRPr="00597B02">
        <w:rPr>
          <w:spacing w:val="-1"/>
          <w:sz w:val="26"/>
          <w:szCs w:val="26"/>
        </w:rPr>
        <w:t>tương</w:t>
      </w:r>
      <w:proofErr w:type="spellEnd"/>
      <w:r w:rsidRPr="00597B02">
        <w:rPr>
          <w:spacing w:val="-1"/>
          <w:sz w:val="26"/>
          <w:szCs w:val="26"/>
        </w:rPr>
        <w:t xml:space="preserve"> </w:t>
      </w:r>
      <w:proofErr w:type="spellStart"/>
      <w:r w:rsidRPr="00597B02">
        <w:rPr>
          <w:spacing w:val="-1"/>
          <w:sz w:val="26"/>
          <w:szCs w:val="26"/>
        </w:rPr>
        <w:t>ứng</w:t>
      </w:r>
      <w:proofErr w:type="spellEnd"/>
      <w:r w:rsidRPr="00597B02">
        <w:rPr>
          <w:spacing w:val="-1"/>
          <w:sz w:val="26"/>
          <w:szCs w:val="26"/>
        </w:rPr>
        <w:t xml:space="preserve"> </w:t>
      </w:r>
      <w:proofErr w:type="spellStart"/>
      <w:r w:rsidRPr="00597B02">
        <w:rPr>
          <w:spacing w:val="-1"/>
          <w:sz w:val="26"/>
          <w:szCs w:val="26"/>
        </w:rPr>
        <w:t>được</w:t>
      </w:r>
      <w:proofErr w:type="spellEnd"/>
      <w:r w:rsidRPr="00597B02">
        <w:rPr>
          <w:spacing w:val="-1"/>
          <w:sz w:val="26"/>
          <w:szCs w:val="26"/>
        </w:rPr>
        <w:t xml:space="preserve"> </w:t>
      </w:r>
      <w:proofErr w:type="spellStart"/>
      <w:r w:rsidRPr="00597B02">
        <w:rPr>
          <w:spacing w:val="-1"/>
          <w:sz w:val="26"/>
          <w:szCs w:val="26"/>
        </w:rPr>
        <w:t>biểu</w:t>
      </w:r>
      <w:proofErr w:type="spellEnd"/>
      <w:r w:rsidRPr="00597B02">
        <w:rPr>
          <w:spacing w:val="-1"/>
          <w:sz w:val="26"/>
          <w:szCs w:val="26"/>
        </w:rPr>
        <w:t xml:space="preserve"> </w:t>
      </w:r>
      <w:proofErr w:type="spellStart"/>
      <w:r w:rsidRPr="00597B02">
        <w:rPr>
          <w:spacing w:val="-1"/>
          <w:sz w:val="26"/>
          <w:szCs w:val="26"/>
        </w:rPr>
        <w:t>diễn</w:t>
      </w:r>
      <w:proofErr w:type="spellEnd"/>
      <w:r w:rsidRPr="00597B02">
        <w:rPr>
          <w:spacing w:val="-1"/>
          <w:sz w:val="26"/>
          <w:szCs w:val="26"/>
        </w:rPr>
        <w:t xml:space="preserve"> </w:t>
      </w:r>
      <w:proofErr w:type="spellStart"/>
      <w:r w:rsidRPr="00597B02">
        <w:rPr>
          <w:spacing w:val="-1"/>
          <w:sz w:val="26"/>
          <w:szCs w:val="26"/>
        </w:rPr>
        <w:t>bằng</w:t>
      </w:r>
      <w:proofErr w:type="spellEnd"/>
      <w:r w:rsidRPr="00597B02">
        <w:rPr>
          <w:spacing w:val="-1"/>
          <w:sz w:val="26"/>
          <w:szCs w:val="26"/>
        </w:rPr>
        <w:t xml:space="preserve"> </w:t>
      </w:r>
      <w:proofErr w:type="spellStart"/>
      <w:r w:rsidRPr="00597B02">
        <w:rPr>
          <w:spacing w:val="-1"/>
          <w:sz w:val="26"/>
          <w:szCs w:val="26"/>
        </w:rPr>
        <w:t>mũi</w:t>
      </w:r>
      <w:proofErr w:type="spellEnd"/>
      <w:r w:rsidRPr="00597B02">
        <w:rPr>
          <w:spacing w:val="-1"/>
          <w:sz w:val="26"/>
          <w:szCs w:val="26"/>
        </w:rPr>
        <w:t xml:space="preserve"> </w:t>
      </w:r>
      <w:proofErr w:type="spellStart"/>
      <w:r w:rsidRPr="00597B02">
        <w:rPr>
          <w:spacing w:val="-1"/>
          <w:sz w:val="26"/>
          <w:szCs w:val="26"/>
        </w:rPr>
        <w:t>tên</w:t>
      </w:r>
      <w:proofErr w:type="spellEnd"/>
      <w:r w:rsidRPr="00597B02">
        <w:rPr>
          <w:spacing w:val="-1"/>
          <w:sz w:val="26"/>
          <w:szCs w:val="26"/>
        </w:rPr>
        <w:t xml:space="preserve"> </w:t>
      </w:r>
      <w:proofErr w:type="spellStart"/>
      <w:r w:rsidRPr="00597B02">
        <w:rPr>
          <w:spacing w:val="-1"/>
          <w:sz w:val="26"/>
          <w:szCs w:val="26"/>
        </w:rPr>
        <w:t>màu</w:t>
      </w:r>
      <w:proofErr w:type="spellEnd"/>
      <w:r w:rsidRPr="00597B02">
        <w:rPr>
          <w:spacing w:val="-1"/>
          <w:sz w:val="26"/>
          <w:szCs w:val="26"/>
        </w:rPr>
        <w:t xml:space="preserve"> cam </w:t>
      </w:r>
      <w:proofErr w:type="spellStart"/>
      <w:r w:rsidRPr="00597B02">
        <w:rPr>
          <w:spacing w:val="-1"/>
          <w:sz w:val="26"/>
          <w:szCs w:val="26"/>
        </w:rPr>
        <w:t>với</w:t>
      </w:r>
      <w:proofErr w:type="spellEnd"/>
      <w:r w:rsidRPr="00597B02">
        <w:rPr>
          <w:spacing w:val="-1"/>
          <w:sz w:val="26"/>
          <w:szCs w:val="26"/>
        </w:rPr>
        <w:t xml:space="preserve"> </w:t>
      </w:r>
      <w:proofErr w:type="spellStart"/>
      <w:r w:rsidRPr="00597B02">
        <w:rPr>
          <w:spacing w:val="-1"/>
          <w:sz w:val="26"/>
          <w:szCs w:val="26"/>
        </w:rPr>
        <w:t>góc</w:t>
      </w:r>
      <w:proofErr w:type="spellEnd"/>
      <w:r w:rsidRPr="00597B02">
        <w:rPr>
          <w:spacing w:val="-1"/>
          <w:sz w:val="26"/>
          <w:szCs w:val="26"/>
        </w:rPr>
        <w:t xml:space="preserve"> -</w:t>
      </w:r>
      <m:oMath>
        <m:r>
          <w:rPr>
            <w:rFonts w:ascii="Cambria Math" w:hAnsi="Cambria Math"/>
            <w:spacing w:val="-1"/>
            <w:sz w:val="26"/>
            <w:szCs w:val="26"/>
          </w:rPr>
          <m:t>π</m:t>
        </m:r>
      </m:oMath>
      <w:r w:rsidRPr="00597B02">
        <w:rPr>
          <w:spacing w:val="-1"/>
          <w:sz w:val="26"/>
          <w:szCs w:val="26"/>
        </w:rPr>
        <w:t xml:space="preserve"> radian (+/- 180 độ).</w:t>
      </w:r>
    </w:p>
    <w:p w14:paraId="5724DFFA" w14:textId="77777777" w:rsidR="00EF340F" w:rsidRDefault="00EF340F" w:rsidP="003E003C">
      <w:pPr>
        <w:spacing w:line="372" w:lineRule="auto"/>
        <w:ind w:right="-1" w:firstLine="567"/>
        <w:jc w:val="both"/>
        <w:rPr>
          <w:spacing w:val="-1"/>
          <w:sz w:val="26"/>
          <w:szCs w:val="26"/>
        </w:rPr>
      </w:pPr>
    </w:p>
    <w:p w14:paraId="35F76C3E" w14:textId="51CFE2CA" w:rsidR="00597B02" w:rsidRDefault="00597B02" w:rsidP="00597B02">
      <w:pPr>
        <w:spacing w:line="372" w:lineRule="auto"/>
        <w:ind w:right="-1"/>
        <w:jc w:val="center"/>
        <w:rPr>
          <w:spacing w:val="-1"/>
          <w:sz w:val="26"/>
          <w:szCs w:val="26"/>
        </w:rPr>
      </w:pPr>
      <w:r w:rsidRPr="00597B02">
        <w:rPr>
          <w:noProof/>
          <w:spacing w:val="-1"/>
          <w:sz w:val="26"/>
          <w:szCs w:val="26"/>
        </w:rPr>
        <w:lastRenderedPageBreak/>
        <w:drawing>
          <wp:inline distT="0" distB="0" distL="0" distR="0" wp14:anchorId="2F3C4CC8" wp14:editId="60BF6877">
            <wp:extent cx="2406770" cy="2131708"/>
            <wp:effectExtent l="0" t="0" r="0" b="1905"/>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40"/>
                    <a:stretch>
                      <a:fillRect/>
                    </a:stretch>
                  </pic:blipFill>
                  <pic:spPr>
                    <a:xfrm>
                      <a:off x="0" y="0"/>
                      <a:ext cx="2449902" cy="2169911"/>
                    </a:xfrm>
                    <a:prstGeom prst="rect">
                      <a:avLst/>
                    </a:prstGeom>
                  </pic:spPr>
                </pic:pic>
              </a:graphicData>
            </a:graphic>
          </wp:inline>
        </w:drawing>
      </w:r>
    </w:p>
    <w:p w14:paraId="1776AB03" w14:textId="5E07F8C8" w:rsidR="00597B02" w:rsidRPr="00597B02" w:rsidRDefault="00597B02" w:rsidP="00146820">
      <w:pPr>
        <w:pStyle w:val="FigureCaption"/>
      </w:pPr>
      <w:bookmarkStart w:id="97" w:name="_Toc182692836"/>
      <w:r w:rsidRPr="001A6998">
        <w:t>Hình 2.</w:t>
      </w:r>
      <w:r>
        <w:t>2</w:t>
      </w:r>
      <w:r w:rsidR="00AB52AF" w:rsidRPr="00146820">
        <w:t>3</w:t>
      </w:r>
      <w:r w:rsidRPr="001A6998">
        <w:t xml:space="preserve"> </w:t>
      </w:r>
      <w:r w:rsidR="00776D0E" w:rsidRPr="00776D0E">
        <w:t>Tập trung vào khu vực pixel trong hộp màu đỏ góc trên bên trái</w:t>
      </w:r>
      <w:bookmarkEnd w:id="97"/>
    </w:p>
    <w:p w14:paraId="2157CCEE" w14:textId="77777777" w:rsidR="00296BAF" w:rsidRDefault="00296BAF" w:rsidP="00296BAF"/>
    <w:p w14:paraId="58C16156" w14:textId="77777777" w:rsidR="003E003C" w:rsidRDefault="00776D0E" w:rsidP="003E003C">
      <w:pPr>
        <w:spacing w:line="372" w:lineRule="auto"/>
        <w:ind w:right="-1" w:firstLine="567"/>
        <w:jc w:val="both"/>
        <w:rPr>
          <w:spacing w:val="-1"/>
          <w:sz w:val="26"/>
          <w:szCs w:val="26"/>
        </w:rPr>
      </w:pPr>
      <w:proofErr w:type="spellStart"/>
      <w:r w:rsidRPr="00776D0E">
        <w:rPr>
          <w:spacing w:val="-1"/>
          <w:sz w:val="26"/>
          <w:szCs w:val="26"/>
        </w:rPr>
        <w:t>Hướng</w:t>
      </w:r>
      <w:proofErr w:type="spellEnd"/>
      <w:r w:rsidRPr="00776D0E">
        <w:rPr>
          <w:spacing w:val="-1"/>
          <w:sz w:val="26"/>
          <w:szCs w:val="26"/>
        </w:rPr>
        <w:t xml:space="preserve"> gradient </w:t>
      </w:r>
      <w:proofErr w:type="spellStart"/>
      <w:r w:rsidRPr="00776D0E">
        <w:rPr>
          <w:spacing w:val="-1"/>
          <w:sz w:val="26"/>
          <w:szCs w:val="26"/>
        </w:rPr>
        <w:t>là</w:t>
      </w:r>
      <w:proofErr w:type="spellEnd"/>
      <w:r w:rsidRPr="00776D0E">
        <w:rPr>
          <w:spacing w:val="-1"/>
          <w:sz w:val="26"/>
          <w:szCs w:val="26"/>
        </w:rPr>
        <w:t xml:space="preserve"> </w:t>
      </w:r>
      <w:proofErr w:type="spellStart"/>
      <w:r w:rsidRPr="00776D0E">
        <w:rPr>
          <w:spacing w:val="-1"/>
          <w:sz w:val="26"/>
          <w:szCs w:val="26"/>
        </w:rPr>
        <w:t>đường</w:t>
      </w:r>
      <w:proofErr w:type="spellEnd"/>
      <w:r w:rsidRPr="00776D0E">
        <w:rPr>
          <w:spacing w:val="-1"/>
          <w:sz w:val="26"/>
          <w:szCs w:val="26"/>
        </w:rPr>
        <w:t xml:space="preserve"> </w:t>
      </w:r>
      <w:proofErr w:type="spellStart"/>
      <w:r w:rsidRPr="00776D0E">
        <w:rPr>
          <w:spacing w:val="-1"/>
          <w:sz w:val="26"/>
          <w:szCs w:val="26"/>
        </w:rPr>
        <w:t>chấm</w:t>
      </w:r>
      <w:proofErr w:type="spellEnd"/>
      <w:r w:rsidRPr="00776D0E">
        <w:rPr>
          <w:spacing w:val="-1"/>
          <w:sz w:val="26"/>
          <w:szCs w:val="26"/>
        </w:rPr>
        <w:t xml:space="preserve"> </w:t>
      </w:r>
      <w:proofErr w:type="spellStart"/>
      <w:r w:rsidRPr="00776D0E">
        <w:rPr>
          <w:spacing w:val="-1"/>
          <w:sz w:val="26"/>
          <w:szCs w:val="26"/>
        </w:rPr>
        <w:t>màu</w:t>
      </w:r>
      <w:proofErr w:type="spellEnd"/>
      <w:r w:rsidRPr="00776D0E">
        <w:rPr>
          <w:spacing w:val="-1"/>
          <w:sz w:val="26"/>
          <w:szCs w:val="26"/>
        </w:rPr>
        <w:t xml:space="preserve"> cam (</w:t>
      </w:r>
      <w:proofErr w:type="spellStart"/>
      <w:r w:rsidRPr="00776D0E">
        <w:rPr>
          <w:spacing w:val="-1"/>
          <w:sz w:val="26"/>
          <w:szCs w:val="26"/>
        </w:rPr>
        <w:t>nằm</w:t>
      </w:r>
      <w:proofErr w:type="spellEnd"/>
      <w:r w:rsidRPr="00776D0E">
        <w:rPr>
          <w:spacing w:val="-1"/>
          <w:sz w:val="26"/>
          <w:szCs w:val="26"/>
        </w:rPr>
        <w:t xml:space="preserve"> </w:t>
      </w:r>
      <w:proofErr w:type="spellStart"/>
      <w:r w:rsidRPr="00776D0E">
        <w:rPr>
          <w:spacing w:val="-1"/>
          <w:sz w:val="26"/>
          <w:szCs w:val="26"/>
        </w:rPr>
        <w:t>ngang</w:t>
      </w:r>
      <w:proofErr w:type="spellEnd"/>
      <w:r w:rsidRPr="00776D0E">
        <w:rPr>
          <w:spacing w:val="-1"/>
          <w:sz w:val="26"/>
          <w:szCs w:val="26"/>
        </w:rPr>
        <w:t xml:space="preserve"> </w:t>
      </w:r>
      <w:proofErr w:type="spellStart"/>
      <w:r w:rsidRPr="00776D0E">
        <w:rPr>
          <w:spacing w:val="-1"/>
          <w:sz w:val="26"/>
          <w:szCs w:val="26"/>
        </w:rPr>
        <w:t>từ</w:t>
      </w:r>
      <w:proofErr w:type="spellEnd"/>
      <w:r w:rsidRPr="00776D0E">
        <w:rPr>
          <w:spacing w:val="-1"/>
          <w:sz w:val="26"/>
          <w:szCs w:val="26"/>
        </w:rPr>
        <w:t xml:space="preserve"> </w:t>
      </w:r>
      <w:proofErr w:type="spellStart"/>
      <w:r w:rsidRPr="00776D0E">
        <w:rPr>
          <w:spacing w:val="-1"/>
          <w:sz w:val="26"/>
          <w:szCs w:val="26"/>
        </w:rPr>
        <w:t>trái</w:t>
      </w:r>
      <w:proofErr w:type="spellEnd"/>
      <w:r w:rsidRPr="00776D0E">
        <w:rPr>
          <w:spacing w:val="-1"/>
          <w:sz w:val="26"/>
          <w:szCs w:val="26"/>
        </w:rPr>
        <w:t xml:space="preserve"> sang </w:t>
      </w:r>
      <w:proofErr w:type="spellStart"/>
      <w:r w:rsidRPr="00776D0E">
        <w:rPr>
          <w:spacing w:val="-1"/>
          <w:sz w:val="26"/>
          <w:szCs w:val="26"/>
        </w:rPr>
        <w:t>phải</w:t>
      </w:r>
      <w:proofErr w:type="spellEnd"/>
      <w:r w:rsidRPr="00776D0E">
        <w:rPr>
          <w:spacing w:val="-1"/>
          <w:sz w:val="26"/>
          <w:szCs w:val="26"/>
        </w:rPr>
        <w:t xml:space="preserve">). </w:t>
      </w:r>
      <w:proofErr w:type="spellStart"/>
      <w:r w:rsidRPr="00776D0E">
        <w:rPr>
          <w:spacing w:val="-1"/>
          <w:sz w:val="26"/>
          <w:szCs w:val="26"/>
        </w:rPr>
        <w:t>Mục</w:t>
      </w:r>
      <w:proofErr w:type="spellEnd"/>
      <w:r w:rsidRPr="00776D0E">
        <w:rPr>
          <w:spacing w:val="-1"/>
          <w:sz w:val="26"/>
          <w:szCs w:val="26"/>
        </w:rPr>
        <w:t xml:space="preserve"> </w:t>
      </w:r>
      <w:proofErr w:type="spellStart"/>
      <w:r w:rsidRPr="00776D0E">
        <w:rPr>
          <w:spacing w:val="-1"/>
          <w:sz w:val="26"/>
          <w:szCs w:val="26"/>
        </w:rPr>
        <w:t>đích</w:t>
      </w:r>
      <w:proofErr w:type="spellEnd"/>
      <w:r w:rsidRPr="00776D0E">
        <w:rPr>
          <w:spacing w:val="-1"/>
          <w:sz w:val="26"/>
          <w:szCs w:val="26"/>
        </w:rPr>
        <w:t xml:space="preserve"> </w:t>
      </w:r>
      <w:proofErr w:type="spellStart"/>
      <w:r w:rsidRPr="00776D0E">
        <w:rPr>
          <w:spacing w:val="-1"/>
          <w:sz w:val="26"/>
          <w:szCs w:val="26"/>
        </w:rPr>
        <w:t>của</w:t>
      </w:r>
      <w:proofErr w:type="spellEnd"/>
      <w:r w:rsidRPr="00776D0E">
        <w:rPr>
          <w:spacing w:val="-1"/>
          <w:sz w:val="26"/>
          <w:szCs w:val="26"/>
        </w:rPr>
        <w:t xml:space="preserve"> </w:t>
      </w:r>
      <w:proofErr w:type="spellStart"/>
      <w:r w:rsidRPr="00776D0E">
        <w:rPr>
          <w:spacing w:val="-1"/>
          <w:sz w:val="26"/>
          <w:szCs w:val="26"/>
        </w:rPr>
        <w:t>thuật</w:t>
      </w:r>
      <w:proofErr w:type="spellEnd"/>
      <w:r w:rsidRPr="00776D0E">
        <w:rPr>
          <w:spacing w:val="-1"/>
          <w:sz w:val="26"/>
          <w:szCs w:val="26"/>
        </w:rPr>
        <w:t xml:space="preserve"> </w:t>
      </w:r>
      <w:proofErr w:type="spellStart"/>
      <w:r w:rsidRPr="00776D0E">
        <w:rPr>
          <w:spacing w:val="-1"/>
          <w:sz w:val="26"/>
          <w:szCs w:val="26"/>
        </w:rPr>
        <w:t>toán</w:t>
      </w:r>
      <w:proofErr w:type="spellEnd"/>
      <w:r w:rsidRPr="00776D0E">
        <w:rPr>
          <w:spacing w:val="-1"/>
          <w:sz w:val="26"/>
          <w:szCs w:val="26"/>
        </w:rPr>
        <w:t xml:space="preserve"> </w:t>
      </w:r>
      <w:proofErr w:type="spellStart"/>
      <w:r w:rsidRPr="00776D0E">
        <w:rPr>
          <w:spacing w:val="-1"/>
          <w:sz w:val="26"/>
          <w:szCs w:val="26"/>
        </w:rPr>
        <w:t>là</w:t>
      </w:r>
      <w:proofErr w:type="spellEnd"/>
      <w:r w:rsidRPr="00776D0E">
        <w:rPr>
          <w:spacing w:val="-1"/>
          <w:sz w:val="26"/>
          <w:szCs w:val="26"/>
        </w:rPr>
        <w:t xml:space="preserve"> </w:t>
      </w:r>
      <w:proofErr w:type="spellStart"/>
      <w:r w:rsidRPr="00776D0E">
        <w:rPr>
          <w:spacing w:val="-1"/>
          <w:sz w:val="26"/>
          <w:szCs w:val="26"/>
        </w:rPr>
        <w:t>để</w:t>
      </w:r>
      <w:proofErr w:type="spellEnd"/>
      <w:r w:rsidRPr="00776D0E">
        <w:rPr>
          <w:spacing w:val="-1"/>
          <w:sz w:val="26"/>
          <w:szCs w:val="26"/>
        </w:rPr>
        <w:t xml:space="preserve"> </w:t>
      </w:r>
      <w:proofErr w:type="spellStart"/>
      <w:r w:rsidRPr="00776D0E">
        <w:rPr>
          <w:spacing w:val="-1"/>
          <w:sz w:val="26"/>
          <w:szCs w:val="26"/>
        </w:rPr>
        <w:t>kiểm</w:t>
      </w:r>
      <w:proofErr w:type="spellEnd"/>
      <w:r w:rsidRPr="00776D0E">
        <w:rPr>
          <w:spacing w:val="-1"/>
          <w:sz w:val="26"/>
          <w:szCs w:val="26"/>
        </w:rPr>
        <w:t xml:space="preserve"> </w:t>
      </w:r>
      <w:proofErr w:type="spellStart"/>
      <w:r w:rsidRPr="00776D0E">
        <w:rPr>
          <w:spacing w:val="-1"/>
          <w:sz w:val="26"/>
          <w:szCs w:val="26"/>
        </w:rPr>
        <w:t>tra</w:t>
      </w:r>
      <w:proofErr w:type="spellEnd"/>
      <w:r w:rsidRPr="00776D0E">
        <w:rPr>
          <w:spacing w:val="-1"/>
          <w:sz w:val="26"/>
          <w:szCs w:val="26"/>
        </w:rPr>
        <w:t xml:space="preserve"> </w:t>
      </w:r>
      <w:proofErr w:type="spellStart"/>
      <w:r w:rsidRPr="00776D0E">
        <w:rPr>
          <w:spacing w:val="-1"/>
          <w:sz w:val="26"/>
          <w:szCs w:val="26"/>
        </w:rPr>
        <w:t>xem</w:t>
      </w:r>
      <w:proofErr w:type="spellEnd"/>
      <w:r w:rsidRPr="00776D0E">
        <w:rPr>
          <w:spacing w:val="-1"/>
          <w:sz w:val="26"/>
          <w:szCs w:val="26"/>
        </w:rPr>
        <w:t xml:space="preserve"> </w:t>
      </w:r>
      <w:proofErr w:type="spellStart"/>
      <w:r w:rsidRPr="00776D0E">
        <w:rPr>
          <w:spacing w:val="-1"/>
          <w:sz w:val="26"/>
          <w:szCs w:val="26"/>
        </w:rPr>
        <w:t>các</w:t>
      </w:r>
      <w:proofErr w:type="spellEnd"/>
      <w:r w:rsidRPr="00776D0E">
        <w:rPr>
          <w:spacing w:val="-1"/>
          <w:sz w:val="26"/>
          <w:szCs w:val="26"/>
        </w:rPr>
        <w:t xml:space="preserve"> pixel </w:t>
      </w:r>
      <w:proofErr w:type="spellStart"/>
      <w:r w:rsidRPr="00776D0E">
        <w:rPr>
          <w:spacing w:val="-1"/>
          <w:sz w:val="26"/>
          <w:szCs w:val="26"/>
        </w:rPr>
        <w:t>trên</w:t>
      </w:r>
      <w:proofErr w:type="spellEnd"/>
      <w:r w:rsidRPr="00776D0E">
        <w:rPr>
          <w:spacing w:val="-1"/>
          <w:sz w:val="26"/>
          <w:szCs w:val="26"/>
        </w:rPr>
        <w:t xml:space="preserve"> </w:t>
      </w:r>
      <w:proofErr w:type="spellStart"/>
      <w:r w:rsidRPr="00776D0E">
        <w:rPr>
          <w:spacing w:val="-1"/>
          <w:sz w:val="26"/>
          <w:szCs w:val="26"/>
        </w:rPr>
        <w:t>cùng</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hướng</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hay </w:t>
      </w:r>
      <w:proofErr w:type="spellStart"/>
      <w:r w:rsidRPr="00776D0E">
        <w:rPr>
          <w:spacing w:val="-1"/>
          <w:sz w:val="26"/>
          <w:szCs w:val="26"/>
        </w:rPr>
        <w:t>thấp</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các</w:t>
      </w:r>
      <w:proofErr w:type="spellEnd"/>
      <w:r w:rsidRPr="00776D0E">
        <w:rPr>
          <w:spacing w:val="-1"/>
          <w:sz w:val="26"/>
          <w:szCs w:val="26"/>
        </w:rPr>
        <w:t xml:space="preserve"> pixel </w:t>
      </w:r>
      <w:proofErr w:type="spellStart"/>
      <w:r w:rsidRPr="00776D0E">
        <w:rPr>
          <w:spacing w:val="-1"/>
          <w:sz w:val="26"/>
          <w:szCs w:val="26"/>
        </w:rPr>
        <w:t>đang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xử</w:t>
      </w:r>
      <w:proofErr w:type="spellEnd"/>
      <w:r w:rsidRPr="00776D0E">
        <w:rPr>
          <w:spacing w:val="-1"/>
          <w:sz w:val="26"/>
          <w:szCs w:val="26"/>
        </w:rPr>
        <w:t xml:space="preserve"> </w:t>
      </w:r>
      <w:proofErr w:type="spellStart"/>
      <w:r w:rsidRPr="00776D0E">
        <w:rPr>
          <w:spacing w:val="-1"/>
          <w:sz w:val="26"/>
          <w:szCs w:val="26"/>
        </w:rPr>
        <w:t>lý</w:t>
      </w:r>
      <w:proofErr w:type="spellEnd"/>
      <w:r w:rsidRPr="00776D0E">
        <w:rPr>
          <w:spacing w:val="-1"/>
          <w:sz w:val="26"/>
          <w:szCs w:val="26"/>
        </w:rPr>
        <w:t xml:space="preserve">. Trong </w:t>
      </w:r>
      <w:proofErr w:type="spellStart"/>
      <w:r w:rsidRPr="00776D0E">
        <w:rPr>
          <w:spacing w:val="-1"/>
          <w:sz w:val="26"/>
          <w:szCs w:val="26"/>
        </w:rPr>
        <w:t>ví</w:t>
      </w:r>
      <w:proofErr w:type="spellEnd"/>
      <w:r w:rsidRPr="00776D0E">
        <w:rPr>
          <w:spacing w:val="-1"/>
          <w:sz w:val="26"/>
          <w:szCs w:val="26"/>
        </w:rPr>
        <w:t xml:space="preserve"> </w:t>
      </w:r>
      <w:proofErr w:type="spellStart"/>
      <w:r w:rsidRPr="00776D0E">
        <w:rPr>
          <w:spacing w:val="-1"/>
          <w:sz w:val="26"/>
          <w:szCs w:val="26"/>
        </w:rPr>
        <w:t>dụ</w:t>
      </w:r>
      <w:proofErr w:type="spellEnd"/>
      <w:r w:rsidRPr="00776D0E">
        <w:rPr>
          <w:spacing w:val="-1"/>
          <w:sz w:val="26"/>
          <w:szCs w:val="26"/>
        </w:rPr>
        <w:t xml:space="preserve"> </w:t>
      </w:r>
      <w:proofErr w:type="spellStart"/>
      <w:r w:rsidRPr="00776D0E">
        <w:rPr>
          <w:spacing w:val="-1"/>
          <w:sz w:val="26"/>
          <w:szCs w:val="26"/>
        </w:rPr>
        <w:t>trên</w:t>
      </w:r>
      <w:proofErr w:type="spellEnd"/>
      <w:r w:rsidRPr="00776D0E">
        <w:rPr>
          <w:spacing w:val="-1"/>
          <w:sz w:val="26"/>
          <w:szCs w:val="26"/>
        </w:rPr>
        <w:t>, pixel (</w:t>
      </w:r>
      <w:proofErr w:type="spellStart"/>
      <w:r w:rsidRPr="00776D0E">
        <w:rPr>
          <w:spacing w:val="-1"/>
          <w:sz w:val="26"/>
          <w:szCs w:val="26"/>
        </w:rPr>
        <w:t>i</w:t>
      </w:r>
      <w:proofErr w:type="spellEnd"/>
      <w:r w:rsidRPr="00776D0E">
        <w:rPr>
          <w:spacing w:val="-1"/>
          <w:sz w:val="26"/>
          <w:szCs w:val="26"/>
        </w:rPr>
        <w:t xml:space="preserve">, j) </w:t>
      </w:r>
      <w:proofErr w:type="spellStart"/>
      <w:r w:rsidRPr="00776D0E">
        <w:rPr>
          <w:spacing w:val="-1"/>
          <w:sz w:val="26"/>
          <w:szCs w:val="26"/>
        </w:rPr>
        <w:t>đang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xử</w:t>
      </w:r>
      <w:proofErr w:type="spellEnd"/>
      <w:r w:rsidRPr="00776D0E">
        <w:rPr>
          <w:spacing w:val="-1"/>
          <w:sz w:val="26"/>
          <w:szCs w:val="26"/>
        </w:rPr>
        <w:t xml:space="preserve"> </w:t>
      </w:r>
      <w:proofErr w:type="spellStart"/>
      <w:r w:rsidRPr="00776D0E">
        <w:rPr>
          <w:spacing w:val="-1"/>
          <w:sz w:val="26"/>
          <w:szCs w:val="26"/>
        </w:rPr>
        <w:t>lý</w:t>
      </w:r>
      <w:proofErr w:type="spellEnd"/>
      <w:r w:rsidRPr="00776D0E">
        <w:rPr>
          <w:spacing w:val="-1"/>
          <w:sz w:val="26"/>
          <w:szCs w:val="26"/>
        </w:rPr>
        <w:t xml:space="preserve"> </w:t>
      </w:r>
      <w:proofErr w:type="spellStart"/>
      <w:r w:rsidRPr="00776D0E">
        <w:rPr>
          <w:spacing w:val="-1"/>
          <w:sz w:val="26"/>
          <w:szCs w:val="26"/>
        </w:rPr>
        <w:t>và</w:t>
      </w:r>
      <w:proofErr w:type="spellEnd"/>
      <w:r w:rsidRPr="00776D0E">
        <w:rPr>
          <w:spacing w:val="-1"/>
          <w:sz w:val="26"/>
          <w:szCs w:val="26"/>
        </w:rPr>
        <w:t xml:space="preserve"> </w:t>
      </w:r>
      <w:proofErr w:type="spellStart"/>
      <w:r w:rsidRPr="00776D0E">
        <w:rPr>
          <w:spacing w:val="-1"/>
          <w:sz w:val="26"/>
          <w:szCs w:val="26"/>
        </w:rPr>
        <w:t>các</w:t>
      </w:r>
      <w:proofErr w:type="spellEnd"/>
      <w:r w:rsidRPr="00776D0E">
        <w:rPr>
          <w:spacing w:val="-1"/>
          <w:sz w:val="26"/>
          <w:szCs w:val="26"/>
        </w:rPr>
        <w:t xml:space="preserve"> pixel </w:t>
      </w:r>
      <w:proofErr w:type="spellStart"/>
      <w:r w:rsidRPr="00776D0E">
        <w:rPr>
          <w:spacing w:val="-1"/>
          <w:sz w:val="26"/>
          <w:szCs w:val="26"/>
        </w:rPr>
        <w:t>trên</w:t>
      </w:r>
      <w:proofErr w:type="spellEnd"/>
      <w:r w:rsidRPr="00776D0E">
        <w:rPr>
          <w:spacing w:val="-1"/>
          <w:sz w:val="26"/>
          <w:szCs w:val="26"/>
        </w:rPr>
        <w:t xml:space="preserve"> </w:t>
      </w:r>
      <w:proofErr w:type="spellStart"/>
      <w:r w:rsidRPr="00776D0E">
        <w:rPr>
          <w:spacing w:val="-1"/>
          <w:sz w:val="26"/>
          <w:szCs w:val="26"/>
        </w:rPr>
        <w:t>cùng</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hướng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đánh</w:t>
      </w:r>
      <w:proofErr w:type="spellEnd"/>
      <w:r w:rsidRPr="00776D0E">
        <w:rPr>
          <w:spacing w:val="-1"/>
          <w:sz w:val="26"/>
          <w:szCs w:val="26"/>
        </w:rPr>
        <w:t xml:space="preserve"> </w:t>
      </w:r>
      <w:proofErr w:type="spellStart"/>
      <w:r w:rsidRPr="00776D0E">
        <w:rPr>
          <w:spacing w:val="-1"/>
          <w:sz w:val="26"/>
          <w:szCs w:val="26"/>
        </w:rPr>
        <w:t>dấu</w:t>
      </w:r>
      <w:proofErr w:type="spellEnd"/>
      <w:r w:rsidRPr="00776D0E">
        <w:rPr>
          <w:spacing w:val="-1"/>
          <w:sz w:val="26"/>
          <w:szCs w:val="26"/>
        </w:rPr>
        <w:t xml:space="preserve"> </w:t>
      </w:r>
      <w:proofErr w:type="spellStart"/>
      <w:r w:rsidRPr="00776D0E">
        <w:rPr>
          <w:spacing w:val="-1"/>
          <w:sz w:val="26"/>
          <w:szCs w:val="26"/>
        </w:rPr>
        <w:t>bằng</w:t>
      </w:r>
      <w:proofErr w:type="spellEnd"/>
      <w:r w:rsidRPr="00776D0E">
        <w:rPr>
          <w:spacing w:val="-1"/>
          <w:sz w:val="26"/>
          <w:szCs w:val="26"/>
        </w:rPr>
        <w:t xml:space="preserve"> </w:t>
      </w:r>
      <w:proofErr w:type="spellStart"/>
      <w:r w:rsidRPr="00776D0E">
        <w:rPr>
          <w:spacing w:val="-1"/>
          <w:sz w:val="26"/>
          <w:szCs w:val="26"/>
        </w:rPr>
        <w:t>màu</w:t>
      </w:r>
      <w:proofErr w:type="spellEnd"/>
      <w:r w:rsidRPr="00776D0E">
        <w:rPr>
          <w:spacing w:val="-1"/>
          <w:sz w:val="26"/>
          <w:szCs w:val="26"/>
        </w:rPr>
        <w:t xml:space="preserve"> </w:t>
      </w:r>
      <w:proofErr w:type="spellStart"/>
      <w:r w:rsidRPr="00776D0E">
        <w:rPr>
          <w:spacing w:val="-1"/>
          <w:sz w:val="26"/>
          <w:szCs w:val="26"/>
        </w:rPr>
        <w:t>xanh</w:t>
      </w:r>
      <w:proofErr w:type="spellEnd"/>
      <w:r w:rsidRPr="00776D0E">
        <w:rPr>
          <w:spacing w:val="-1"/>
          <w:sz w:val="26"/>
          <w:szCs w:val="26"/>
        </w:rPr>
        <w:t xml:space="preserve"> lam (</w:t>
      </w:r>
      <w:proofErr w:type="spellStart"/>
      <w:r w:rsidRPr="00776D0E">
        <w:rPr>
          <w:spacing w:val="-1"/>
          <w:sz w:val="26"/>
          <w:szCs w:val="26"/>
        </w:rPr>
        <w:t>i</w:t>
      </w:r>
      <w:proofErr w:type="spellEnd"/>
      <w:r w:rsidRPr="00776D0E">
        <w:rPr>
          <w:spacing w:val="-1"/>
          <w:sz w:val="26"/>
          <w:szCs w:val="26"/>
        </w:rPr>
        <w:t xml:space="preserve">, j-1) </w:t>
      </w:r>
      <w:proofErr w:type="spellStart"/>
      <w:r w:rsidRPr="00776D0E">
        <w:rPr>
          <w:spacing w:val="-1"/>
          <w:sz w:val="26"/>
          <w:szCs w:val="26"/>
        </w:rPr>
        <w:t>và</w:t>
      </w:r>
      <w:proofErr w:type="spellEnd"/>
      <w:r w:rsidRPr="00776D0E">
        <w:rPr>
          <w:spacing w:val="-1"/>
          <w:sz w:val="26"/>
          <w:szCs w:val="26"/>
        </w:rPr>
        <w:t xml:space="preserve"> (</w:t>
      </w:r>
      <w:proofErr w:type="spellStart"/>
      <w:r w:rsidRPr="00776D0E">
        <w:rPr>
          <w:spacing w:val="-1"/>
          <w:sz w:val="26"/>
          <w:szCs w:val="26"/>
        </w:rPr>
        <w:t>i</w:t>
      </w:r>
      <w:proofErr w:type="spellEnd"/>
      <w:r w:rsidRPr="00776D0E">
        <w:rPr>
          <w:spacing w:val="-1"/>
          <w:sz w:val="26"/>
          <w:szCs w:val="26"/>
        </w:rPr>
        <w:t xml:space="preserve">, j + 1). </w:t>
      </w:r>
      <w:proofErr w:type="spellStart"/>
      <w:r w:rsidRPr="00776D0E">
        <w:rPr>
          <w:spacing w:val="-1"/>
          <w:sz w:val="26"/>
          <w:szCs w:val="26"/>
        </w:rPr>
        <w:t>Nếu</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trong</w:t>
      </w:r>
      <w:proofErr w:type="spellEnd"/>
      <w:r w:rsidRPr="00776D0E">
        <w:rPr>
          <w:spacing w:val="-1"/>
          <w:sz w:val="26"/>
          <w:szCs w:val="26"/>
        </w:rPr>
        <w:t xml:space="preserve"> </w:t>
      </w:r>
      <w:proofErr w:type="spellStart"/>
      <w:r w:rsidRPr="00776D0E">
        <w:rPr>
          <w:spacing w:val="-1"/>
          <w:sz w:val="26"/>
          <w:szCs w:val="26"/>
        </w:rPr>
        <w:t>hai</w:t>
      </w:r>
      <w:proofErr w:type="spellEnd"/>
      <w:r w:rsidRPr="00776D0E">
        <w:rPr>
          <w:spacing w:val="-1"/>
          <w:sz w:val="26"/>
          <w:szCs w:val="26"/>
        </w:rPr>
        <w:t xml:space="preserve"> pixel </w:t>
      </w:r>
      <w:proofErr w:type="spellStart"/>
      <w:r w:rsidRPr="00776D0E">
        <w:rPr>
          <w:spacing w:val="-1"/>
          <w:sz w:val="26"/>
          <w:szCs w:val="26"/>
        </w:rPr>
        <w:t>đó</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pixel </w:t>
      </w:r>
      <w:proofErr w:type="spellStart"/>
      <w:r w:rsidRPr="00776D0E">
        <w:rPr>
          <w:spacing w:val="-1"/>
          <w:sz w:val="26"/>
          <w:szCs w:val="26"/>
        </w:rPr>
        <w:t>đang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xử</w:t>
      </w:r>
      <w:proofErr w:type="spellEnd"/>
      <w:r w:rsidRPr="00776D0E">
        <w:rPr>
          <w:spacing w:val="-1"/>
          <w:sz w:val="26"/>
          <w:szCs w:val="26"/>
        </w:rPr>
        <w:t xml:space="preserve"> </w:t>
      </w:r>
      <w:proofErr w:type="spellStart"/>
      <w:r w:rsidRPr="00776D0E">
        <w:rPr>
          <w:spacing w:val="-1"/>
          <w:sz w:val="26"/>
          <w:szCs w:val="26"/>
        </w:rPr>
        <w:t>lý</w:t>
      </w:r>
      <w:proofErr w:type="spellEnd"/>
      <w:r w:rsidRPr="00776D0E">
        <w:rPr>
          <w:spacing w:val="-1"/>
          <w:sz w:val="26"/>
          <w:szCs w:val="26"/>
        </w:rPr>
        <w:t xml:space="preserve">, </w:t>
      </w:r>
      <w:proofErr w:type="spellStart"/>
      <w:r w:rsidRPr="00776D0E">
        <w:rPr>
          <w:spacing w:val="-1"/>
          <w:sz w:val="26"/>
          <w:szCs w:val="26"/>
        </w:rPr>
        <w:t>thì</w:t>
      </w:r>
      <w:proofErr w:type="spellEnd"/>
      <w:r w:rsidRPr="00776D0E">
        <w:rPr>
          <w:spacing w:val="-1"/>
          <w:sz w:val="26"/>
          <w:szCs w:val="26"/>
        </w:rPr>
        <w:t xml:space="preserve"> </w:t>
      </w:r>
      <w:proofErr w:type="spellStart"/>
      <w:r w:rsidRPr="00776D0E">
        <w:rPr>
          <w:spacing w:val="-1"/>
          <w:sz w:val="26"/>
          <w:szCs w:val="26"/>
        </w:rPr>
        <w:t>chỉ</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pixel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giữ</w:t>
      </w:r>
      <w:proofErr w:type="spellEnd"/>
      <w:r w:rsidRPr="00776D0E">
        <w:rPr>
          <w:spacing w:val="-1"/>
          <w:sz w:val="26"/>
          <w:szCs w:val="26"/>
        </w:rPr>
        <w:t xml:space="preserve"> </w:t>
      </w:r>
      <w:proofErr w:type="spellStart"/>
      <w:r w:rsidRPr="00776D0E">
        <w:rPr>
          <w:spacing w:val="-1"/>
          <w:sz w:val="26"/>
          <w:szCs w:val="26"/>
        </w:rPr>
        <w:t>lại</w:t>
      </w:r>
      <w:proofErr w:type="spellEnd"/>
      <w:r w:rsidRPr="00776D0E">
        <w:rPr>
          <w:spacing w:val="-1"/>
          <w:sz w:val="26"/>
          <w:szCs w:val="26"/>
        </w:rPr>
        <w:t>. Pixel (</w:t>
      </w:r>
      <w:proofErr w:type="spellStart"/>
      <w:r w:rsidRPr="00776D0E">
        <w:rPr>
          <w:spacing w:val="-1"/>
          <w:sz w:val="26"/>
          <w:szCs w:val="26"/>
        </w:rPr>
        <w:t>i</w:t>
      </w:r>
      <w:proofErr w:type="spellEnd"/>
      <w:r w:rsidRPr="00776D0E">
        <w:rPr>
          <w:spacing w:val="-1"/>
          <w:sz w:val="26"/>
          <w:szCs w:val="26"/>
        </w:rPr>
        <w:t xml:space="preserve">, j-1)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vẻ</w:t>
      </w:r>
      <w:proofErr w:type="spellEnd"/>
      <w:r w:rsidRPr="00776D0E">
        <w:rPr>
          <w:spacing w:val="-1"/>
          <w:sz w:val="26"/>
          <w:szCs w:val="26"/>
        </w:rPr>
        <w:t xml:space="preserve"> </w:t>
      </w:r>
      <w:proofErr w:type="spellStart"/>
      <w:r w:rsidRPr="00776D0E">
        <w:rPr>
          <w:spacing w:val="-1"/>
          <w:sz w:val="26"/>
          <w:szCs w:val="26"/>
        </w:rPr>
        <w:t>sáng</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vì</w:t>
      </w:r>
      <w:proofErr w:type="spellEnd"/>
      <w:r w:rsidRPr="00776D0E">
        <w:rPr>
          <w:spacing w:val="-1"/>
          <w:sz w:val="26"/>
          <w:szCs w:val="26"/>
        </w:rPr>
        <w:t xml:space="preserve"> </w:t>
      </w:r>
      <w:proofErr w:type="spellStart"/>
      <w:r w:rsidRPr="00776D0E">
        <w:rPr>
          <w:spacing w:val="-1"/>
          <w:sz w:val="26"/>
          <w:szCs w:val="26"/>
        </w:rPr>
        <w:t>nó</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màu</w:t>
      </w:r>
      <w:proofErr w:type="spellEnd"/>
      <w:r w:rsidRPr="00776D0E">
        <w:rPr>
          <w:spacing w:val="-1"/>
          <w:sz w:val="26"/>
          <w:szCs w:val="26"/>
        </w:rPr>
        <w:t xml:space="preserve"> </w:t>
      </w:r>
      <w:proofErr w:type="spellStart"/>
      <w:r w:rsidRPr="00776D0E">
        <w:rPr>
          <w:spacing w:val="-1"/>
          <w:sz w:val="26"/>
          <w:szCs w:val="26"/>
        </w:rPr>
        <w:t>trắng</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255). Do </w:t>
      </w:r>
      <w:proofErr w:type="spellStart"/>
      <w:r w:rsidRPr="00776D0E">
        <w:rPr>
          <w:spacing w:val="-1"/>
          <w:sz w:val="26"/>
          <w:szCs w:val="26"/>
        </w:rPr>
        <w:t>đó</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của</w:t>
      </w:r>
      <w:proofErr w:type="spellEnd"/>
      <w:r w:rsidRPr="00776D0E">
        <w:rPr>
          <w:spacing w:val="-1"/>
          <w:sz w:val="26"/>
          <w:szCs w:val="26"/>
        </w:rPr>
        <w:t xml:space="preserve"> pixel </w:t>
      </w:r>
      <w:proofErr w:type="spellStart"/>
      <w:r w:rsidRPr="00776D0E">
        <w:rPr>
          <w:spacing w:val="-1"/>
          <w:sz w:val="26"/>
          <w:szCs w:val="26"/>
        </w:rPr>
        <w:t>hiện</w:t>
      </w:r>
      <w:proofErr w:type="spellEnd"/>
      <w:r w:rsidRPr="00776D0E">
        <w:rPr>
          <w:spacing w:val="-1"/>
          <w:sz w:val="26"/>
          <w:szCs w:val="26"/>
        </w:rPr>
        <w:t xml:space="preserve"> </w:t>
      </w:r>
      <w:proofErr w:type="spellStart"/>
      <w:r w:rsidRPr="00776D0E">
        <w:rPr>
          <w:spacing w:val="-1"/>
          <w:sz w:val="26"/>
          <w:szCs w:val="26"/>
        </w:rPr>
        <w:t>tại</w:t>
      </w:r>
      <w:proofErr w:type="spellEnd"/>
      <w:r w:rsidRPr="00776D0E">
        <w:rPr>
          <w:spacing w:val="-1"/>
          <w:sz w:val="26"/>
          <w:szCs w:val="26"/>
        </w:rPr>
        <w:t xml:space="preserve"> (</w:t>
      </w:r>
      <w:proofErr w:type="spellStart"/>
      <w:r w:rsidRPr="00776D0E">
        <w:rPr>
          <w:spacing w:val="-1"/>
          <w:sz w:val="26"/>
          <w:szCs w:val="26"/>
        </w:rPr>
        <w:t>i</w:t>
      </w:r>
      <w:proofErr w:type="spellEnd"/>
      <w:r w:rsidRPr="00776D0E">
        <w:rPr>
          <w:spacing w:val="-1"/>
          <w:sz w:val="26"/>
          <w:szCs w:val="26"/>
        </w:rPr>
        <w:t xml:space="preserve">, j)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đặt</w:t>
      </w:r>
      <w:proofErr w:type="spellEnd"/>
      <w:r w:rsidRPr="00776D0E">
        <w:rPr>
          <w:spacing w:val="-1"/>
          <w:sz w:val="26"/>
          <w:szCs w:val="26"/>
        </w:rPr>
        <w:t xml:space="preserve"> </w:t>
      </w:r>
      <w:proofErr w:type="spellStart"/>
      <w:r w:rsidRPr="00776D0E">
        <w:rPr>
          <w:spacing w:val="-1"/>
          <w:sz w:val="26"/>
          <w:szCs w:val="26"/>
        </w:rPr>
        <w:t>thành</w:t>
      </w:r>
      <w:proofErr w:type="spellEnd"/>
      <w:r w:rsidRPr="00776D0E">
        <w:rPr>
          <w:spacing w:val="-1"/>
          <w:sz w:val="26"/>
          <w:szCs w:val="26"/>
        </w:rPr>
        <w:t xml:space="preserve"> 0. </w:t>
      </w:r>
      <w:proofErr w:type="spellStart"/>
      <w:r w:rsidRPr="00776D0E">
        <w:rPr>
          <w:spacing w:val="-1"/>
          <w:sz w:val="26"/>
          <w:szCs w:val="26"/>
        </w:rPr>
        <w:t>Nếu</w:t>
      </w:r>
      <w:proofErr w:type="spellEnd"/>
      <w:r w:rsidRPr="00776D0E">
        <w:rPr>
          <w:spacing w:val="-1"/>
          <w:sz w:val="26"/>
          <w:szCs w:val="26"/>
        </w:rPr>
        <w:t xml:space="preserve"> </w:t>
      </w:r>
      <w:proofErr w:type="spellStart"/>
      <w:r w:rsidRPr="00776D0E">
        <w:rPr>
          <w:spacing w:val="-1"/>
          <w:sz w:val="26"/>
          <w:szCs w:val="26"/>
        </w:rPr>
        <w:t>không</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pixel </w:t>
      </w:r>
      <w:proofErr w:type="spellStart"/>
      <w:r w:rsidRPr="00776D0E">
        <w:rPr>
          <w:spacing w:val="-1"/>
          <w:sz w:val="26"/>
          <w:szCs w:val="26"/>
        </w:rPr>
        <w:t>nào</w:t>
      </w:r>
      <w:proofErr w:type="spellEnd"/>
      <w:r w:rsidRPr="00776D0E">
        <w:rPr>
          <w:spacing w:val="-1"/>
          <w:sz w:val="26"/>
          <w:szCs w:val="26"/>
        </w:rPr>
        <w:t xml:space="preserve"> ở </w:t>
      </w:r>
      <w:proofErr w:type="spellStart"/>
      <w:r w:rsidRPr="00776D0E">
        <w:rPr>
          <w:spacing w:val="-1"/>
          <w:sz w:val="26"/>
          <w:szCs w:val="26"/>
        </w:rPr>
        <w:t>hướng</w:t>
      </w:r>
      <w:proofErr w:type="spellEnd"/>
      <w:r w:rsidRPr="00776D0E">
        <w:rPr>
          <w:spacing w:val="-1"/>
          <w:sz w:val="26"/>
          <w:szCs w:val="26"/>
        </w:rPr>
        <w:t xml:space="preserve"> </w:t>
      </w:r>
      <w:proofErr w:type="spellStart"/>
      <w:r w:rsidRPr="00776D0E">
        <w:rPr>
          <w:spacing w:val="-1"/>
          <w:sz w:val="26"/>
          <w:szCs w:val="26"/>
        </w:rPr>
        <w:t>cạnh</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thì</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w:t>
      </w:r>
      <w:proofErr w:type="spellStart"/>
      <w:r w:rsidRPr="00776D0E">
        <w:rPr>
          <w:spacing w:val="-1"/>
          <w:sz w:val="26"/>
          <w:szCs w:val="26"/>
        </w:rPr>
        <w:t>của</w:t>
      </w:r>
      <w:proofErr w:type="spellEnd"/>
      <w:r w:rsidRPr="00776D0E">
        <w:rPr>
          <w:spacing w:val="-1"/>
          <w:sz w:val="26"/>
          <w:szCs w:val="26"/>
        </w:rPr>
        <w:t xml:space="preserve"> pixel </w:t>
      </w:r>
      <w:proofErr w:type="spellStart"/>
      <w:r w:rsidRPr="00776D0E">
        <w:rPr>
          <w:spacing w:val="-1"/>
          <w:sz w:val="26"/>
          <w:szCs w:val="26"/>
        </w:rPr>
        <w:t>hiện</w:t>
      </w:r>
      <w:proofErr w:type="spellEnd"/>
      <w:r w:rsidRPr="00776D0E">
        <w:rPr>
          <w:spacing w:val="-1"/>
          <w:sz w:val="26"/>
          <w:szCs w:val="26"/>
        </w:rPr>
        <w:t xml:space="preserve"> </w:t>
      </w:r>
      <w:proofErr w:type="spellStart"/>
      <w:r w:rsidRPr="00776D0E">
        <w:rPr>
          <w:spacing w:val="-1"/>
          <w:sz w:val="26"/>
          <w:szCs w:val="26"/>
        </w:rPr>
        <w:t>tại</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giữ</w:t>
      </w:r>
      <w:proofErr w:type="spellEnd"/>
      <w:r w:rsidRPr="00776D0E">
        <w:rPr>
          <w:spacing w:val="-1"/>
          <w:sz w:val="26"/>
          <w:szCs w:val="26"/>
        </w:rPr>
        <w:t xml:space="preserve"> </w:t>
      </w:r>
      <w:proofErr w:type="spellStart"/>
      <w:r w:rsidRPr="00776D0E">
        <w:rPr>
          <w:spacing w:val="-1"/>
          <w:sz w:val="26"/>
          <w:szCs w:val="26"/>
        </w:rPr>
        <w:t>nguyên</w:t>
      </w:r>
      <w:proofErr w:type="spellEnd"/>
      <w:r w:rsidRPr="00776D0E">
        <w:rPr>
          <w:spacing w:val="-1"/>
          <w:sz w:val="26"/>
          <w:szCs w:val="26"/>
        </w:rPr>
        <w:t>.</w:t>
      </w:r>
      <w:r w:rsidR="003E003C">
        <w:rPr>
          <w:spacing w:val="-1"/>
          <w:sz w:val="26"/>
          <w:szCs w:val="26"/>
        </w:rPr>
        <w:t xml:space="preserve"> </w:t>
      </w:r>
    </w:p>
    <w:p w14:paraId="1E42AED3" w14:textId="588DF373" w:rsidR="00776D0E" w:rsidRDefault="00776D0E" w:rsidP="003E003C">
      <w:pPr>
        <w:spacing w:line="372" w:lineRule="auto"/>
        <w:ind w:right="-1" w:firstLine="567"/>
        <w:jc w:val="both"/>
        <w:rPr>
          <w:spacing w:val="-1"/>
          <w:sz w:val="26"/>
          <w:szCs w:val="26"/>
        </w:rPr>
      </w:pPr>
      <w:proofErr w:type="spellStart"/>
      <w:r w:rsidRPr="00776D0E">
        <w:rPr>
          <w:spacing w:val="-1"/>
          <w:sz w:val="26"/>
          <w:szCs w:val="26"/>
        </w:rPr>
        <w:t>Bây</w:t>
      </w:r>
      <w:proofErr w:type="spellEnd"/>
      <w:r w:rsidRPr="00776D0E">
        <w:rPr>
          <w:spacing w:val="-1"/>
          <w:sz w:val="26"/>
          <w:szCs w:val="26"/>
        </w:rPr>
        <w:t xml:space="preserve"> </w:t>
      </w:r>
      <w:proofErr w:type="spellStart"/>
      <w:r w:rsidRPr="00776D0E">
        <w:rPr>
          <w:spacing w:val="-1"/>
          <w:sz w:val="26"/>
          <w:szCs w:val="26"/>
        </w:rPr>
        <w:t>giờ</w:t>
      </w:r>
      <w:proofErr w:type="spellEnd"/>
      <w:r w:rsidRPr="00776D0E">
        <w:rPr>
          <w:spacing w:val="-1"/>
          <w:sz w:val="26"/>
          <w:szCs w:val="26"/>
        </w:rPr>
        <w:t xml:space="preserve"> </w:t>
      </w:r>
      <w:proofErr w:type="spellStart"/>
      <w:r w:rsidRPr="00776D0E">
        <w:rPr>
          <w:spacing w:val="-1"/>
          <w:sz w:val="26"/>
          <w:szCs w:val="26"/>
        </w:rPr>
        <w:t>chúng</w:t>
      </w:r>
      <w:proofErr w:type="spellEnd"/>
      <w:r w:rsidRPr="00776D0E">
        <w:rPr>
          <w:spacing w:val="-1"/>
          <w:sz w:val="26"/>
          <w:szCs w:val="26"/>
        </w:rPr>
        <w:t xml:space="preserve"> ta </w:t>
      </w:r>
      <w:proofErr w:type="spellStart"/>
      <w:r w:rsidRPr="00776D0E">
        <w:rPr>
          <w:spacing w:val="-1"/>
          <w:sz w:val="26"/>
          <w:szCs w:val="26"/>
        </w:rPr>
        <w:t>hãy</w:t>
      </w:r>
      <w:proofErr w:type="spellEnd"/>
      <w:r w:rsidRPr="00776D0E">
        <w:rPr>
          <w:spacing w:val="-1"/>
          <w:sz w:val="26"/>
          <w:szCs w:val="26"/>
        </w:rPr>
        <w:t xml:space="preserve"> </w:t>
      </w:r>
      <w:proofErr w:type="spellStart"/>
      <w:r w:rsidR="0077665E">
        <w:rPr>
          <w:spacing w:val="-1"/>
          <w:sz w:val="26"/>
          <w:szCs w:val="26"/>
        </w:rPr>
        <w:t>thư</w:t>
      </w:r>
      <w:proofErr w:type="spellEnd"/>
      <w:r w:rsidR="0077665E">
        <w:rPr>
          <w:spacing w:val="-1"/>
          <w:sz w:val="26"/>
          <w:szCs w:val="26"/>
        </w:rPr>
        <w:t xml:space="preserve">̉ </w:t>
      </w:r>
      <w:proofErr w:type="spellStart"/>
      <w:r w:rsidR="0077665E">
        <w:rPr>
          <w:spacing w:val="-1"/>
          <w:sz w:val="26"/>
          <w:szCs w:val="26"/>
        </w:rPr>
        <w:t>xem</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ví</w:t>
      </w:r>
      <w:proofErr w:type="spellEnd"/>
      <w:r w:rsidRPr="00776D0E">
        <w:rPr>
          <w:spacing w:val="-1"/>
          <w:sz w:val="26"/>
          <w:szCs w:val="26"/>
        </w:rPr>
        <w:t xml:space="preserve"> </w:t>
      </w:r>
      <w:proofErr w:type="spellStart"/>
      <w:r w:rsidRPr="00776D0E">
        <w:rPr>
          <w:spacing w:val="-1"/>
          <w:sz w:val="26"/>
          <w:szCs w:val="26"/>
        </w:rPr>
        <w:t>dụ</w:t>
      </w:r>
      <w:proofErr w:type="spellEnd"/>
      <w:r w:rsidRPr="00776D0E">
        <w:rPr>
          <w:spacing w:val="-1"/>
          <w:sz w:val="26"/>
          <w:szCs w:val="26"/>
        </w:rPr>
        <w:t xml:space="preserve"> </w:t>
      </w:r>
      <w:proofErr w:type="spellStart"/>
      <w:r w:rsidRPr="00776D0E">
        <w:rPr>
          <w:spacing w:val="-1"/>
          <w:sz w:val="26"/>
          <w:szCs w:val="26"/>
        </w:rPr>
        <w:t>khác</w:t>
      </w:r>
      <w:proofErr w:type="spellEnd"/>
      <w:r w:rsidRPr="00776D0E">
        <w:rPr>
          <w:spacing w:val="-1"/>
          <w:sz w:val="26"/>
          <w:szCs w:val="26"/>
        </w:rPr>
        <w:t>:</w:t>
      </w:r>
    </w:p>
    <w:p w14:paraId="2D859A6D" w14:textId="03337E62" w:rsidR="00776D0E" w:rsidRDefault="001C1897" w:rsidP="00D417AF">
      <w:pPr>
        <w:spacing w:line="372" w:lineRule="auto"/>
        <w:ind w:right="-1"/>
        <w:jc w:val="center"/>
      </w:pPr>
      <w:r w:rsidRPr="001C1897">
        <w:rPr>
          <w:noProof/>
          <w:spacing w:val="-1"/>
          <w:sz w:val="26"/>
          <w:szCs w:val="26"/>
        </w:rPr>
        <w:drawing>
          <wp:inline distT="0" distB="0" distL="0" distR="0" wp14:anchorId="0A77CD1C" wp14:editId="0E1BCE79">
            <wp:extent cx="2220299" cy="2182483"/>
            <wp:effectExtent l="0" t="0" r="8890" b="889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41"/>
                    <a:stretch>
                      <a:fillRect/>
                    </a:stretch>
                  </pic:blipFill>
                  <pic:spPr>
                    <a:xfrm>
                      <a:off x="0" y="0"/>
                      <a:ext cx="2246335" cy="2208075"/>
                    </a:xfrm>
                    <a:prstGeom prst="rect">
                      <a:avLst/>
                    </a:prstGeom>
                  </pic:spPr>
                </pic:pic>
              </a:graphicData>
            </a:graphic>
          </wp:inline>
        </w:drawing>
      </w:r>
    </w:p>
    <w:p w14:paraId="425D9F39" w14:textId="2FAF1A5B" w:rsidR="001C1897" w:rsidRPr="008D2E19" w:rsidRDefault="001C1897" w:rsidP="008D2E19">
      <w:pPr>
        <w:pStyle w:val="FigureCaption"/>
        <w:rPr>
          <w:lang w:val="en-US"/>
        </w:rPr>
      </w:pPr>
      <w:bookmarkStart w:id="98" w:name="_Toc182692837"/>
      <w:r w:rsidRPr="001A6998">
        <w:t>Hình 2.</w:t>
      </w:r>
      <w:r>
        <w:t>2</w:t>
      </w:r>
      <w:r w:rsidR="00AB52AF" w:rsidRPr="00146820">
        <w:t>4</w:t>
      </w:r>
      <w:r>
        <w:t xml:space="preserve"> Môt</w:t>
      </w:r>
      <w:r w:rsidRPr="001A6998">
        <w:t xml:space="preserve"> </w:t>
      </w:r>
      <w:r>
        <w:t>ví dụ khác</w:t>
      </w:r>
      <w:bookmarkEnd w:id="98"/>
    </w:p>
    <w:p w14:paraId="7AD6BBC1" w14:textId="73A61663" w:rsidR="001C1897" w:rsidRPr="001C1897" w:rsidRDefault="001C1897" w:rsidP="000C32AA">
      <w:pPr>
        <w:spacing w:line="372" w:lineRule="auto"/>
        <w:ind w:right="-1" w:firstLine="567"/>
        <w:jc w:val="both"/>
        <w:rPr>
          <w:spacing w:val="-1"/>
          <w:sz w:val="26"/>
          <w:szCs w:val="26"/>
        </w:rPr>
      </w:pPr>
      <w:r w:rsidRPr="001C1897">
        <w:rPr>
          <w:spacing w:val="-1"/>
          <w:sz w:val="26"/>
          <w:szCs w:val="26"/>
        </w:rPr>
        <w:lastRenderedPageBreak/>
        <w:t xml:space="preserve">Trong </w:t>
      </w:r>
      <w:proofErr w:type="spellStart"/>
      <w:r w:rsidRPr="001C1897">
        <w:rPr>
          <w:spacing w:val="-1"/>
          <w:sz w:val="26"/>
          <w:szCs w:val="26"/>
        </w:rPr>
        <w:t>trường</w:t>
      </w:r>
      <w:proofErr w:type="spellEnd"/>
      <w:r w:rsidRPr="001C1897">
        <w:rPr>
          <w:spacing w:val="-1"/>
          <w:sz w:val="26"/>
          <w:szCs w:val="26"/>
        </w:rPr>
        <w:t xml:space="preserve"> </w:t>
      </w:r>
      <w:proofErr w:type="spellStart"/>
      <w:r w:rsidRPr="001C1897">
        <w:rPr>
          <w:spacing w:val="-1"/>
          <w:sz w:val="26"/>
          <w:szCs w:val="26"/>
        </w:rPr>
        <w:t>hợp</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hướng</w:t>
      </w:r>
      <w:proofErr w:type="spellEnd"/>
      <w:r w:rsidRPr="001C1897">
        <w:rPr>
          <w:spacing w:val="-1"/>
          <w:sz w:val="26"/>
          <w:szCs w:val="26"/>
        </w:rPr>
        <w:t xml:space="preserve"> </w:t>
      </w:r>
      <w:proofErr w:type="spellStart"/>
      <w:r w:rsidRPr="001C1897">
        <w:rPr>
          <w:spacing w:val="-1"/>
          <w:sz w:val="26"/>
          <w:szCs w:val="26"/>
        </w:rPr>
        <w:t>là</w:t>
      </w:r>
      <w:proofErr w:type="spellEnd"/>
      <w:r w:rsidRPr="001C1897">
        <w:rPr>
          <w:spacing w:val="-1"/>
          <w:sz w:val="26"/>
          <w:szCs w:val="26"/>
        </w:rPr>
        <w:t xml:space="preserve"> </w:t>
      </w:r>
      <w:proofErr w:type="spellStart"/>
      <w:r w:rsidRPr="001C1897">
        <w:rPr>
          <w:spacing w:val="-1"/>
          <w:sz w:val="26"/>
          <w:szCs w:val="26"/>
        </w:rPr>
        <w:t>đường</w:t>
      </w:r>
      <w:proofErr w:type="spellEnd"/>
      <w:r w:rsidRPr="001C1897">
        <w:rPr>
          <w:spacing w:val="-1"/>
          <w:sz w:val="26"/>
          <w:szCs w:val="26"/>
        </w:rPr>
        <w:t xml:space="preserve"> </w:t>
      </w:r>
      <w:proofErr w:type="spellStart"/>
      <w:r w:rsidRPr="001C1897">
        <w:rPr>
          <w:spacing w:val="-1"/>
          <w:sz w:val="26"/>
          <w:szCs w:val="26"/>
        </w:rPr>
        <w:t>chéo</w:t>
      </w:r>
      <w:proofErr w:type="spellEnd"/>
      <w:r w:rsidRPr="001C1897">
        <w:rPr>
          <w:spacing w:val="-1"/>
          <w:sz w:val="26"/>
          <w:szCs w:val="26"/>
        </w:rPr>
        <w:t xml:space="preserve"> </w:t>
      </w:r>
      <w:proofErr w:type="spellStart"/>
      <w:r w:rsidRPr="001C1897">
        <w:rPr>
          <w:spacing w:val="-1"/>
          <w:sz w:val="26"/>
          <w:szCs w:val="26"/>
        </w:rPr>
        <w:t>chấm</w:t>
      </w:r>
      <w:proofErr w:type="spellEnd"/>
      <w:r w:rsidRPr="001C1897">
        <w:rPr>
          <w:spacing w:val="-1"/>
          <w:sz w:val="26"/>
          <w:szCs w:val="26"/>
        </w:rPr>
        <w:t xml:space="preserve"> </w:t>
      </w:r>
      <w:proofErr w:type="spellStart"/>
      <w:r w:rsidRPr="001C1897">
        <w:rPr>
          <w:spacing w:val="-1"/>
          <w:sz w:val="26"/>
          <w:szCs w:val="26"/>
        </w:rPr>
        <w:t>màu</w:t>
      </w:r>
      <w:proofErr w:type="spellEnd"/>
      <w:r w:rsidRPr="001C1897">
        <w:rPr>
          <w:spacing w:val="-1"/>
          <w:sz w:val="26"/>
          <w:szCs w:val="26"/>
        </w:rPr>
        <w:t xml:space="preserve"> cam. Do </w:t>
      </w:r>
      <w:proofErr w:type="spellStart"/>
      <w:r w:rsidRPr="001C1897">
        <w:rPr>
          <w:spacing w:val="-1"/>
          <w:sz w:val="26"/>
          <w:szCs w:val="26"/>
        </w:rPr>
        <w:t>đó</w:t>
      </w:r>
      <w:proofErr w:type="spellEnd"/>
      <w:r w:rsidRPr="001C1897">
        <w:rPr>
          <w:spacing w:val="-1"/>
          <w:sz w:val="26"/>
          <w:szCs w:val="26"/>
        </w:rPr>
        <w:t xml:space="preserve">, pixel </w:t>
      </w:r>
      <w:proofErr w:type="spellStart"/>
      <w:r w:rsidRPr="001C1897">
        <w:rPr>
          <w:spacing w:val="-1"/>
          <w:sz w:val="26"/>
          <w:szCs w:val="26"/>
        </w:rPr>
        <w:t>cường</w:t>
      </w:r>
      <w:proofErr w:type="spellEnd"/>
      <w:r w:rsidRPr="001C1897">
        <w:rPr>
          <w:spacing w:val="-1"/>
          <w:sz w:val="26"/>
          <w:szCs w:val="26"/>
        </w:rPr>
        <w:t xml:space="preserve"> </w:t>
      </w:r>
      <w:proofErr w:type="spellStart"/>
      <w:r w:rsidRPr="001C1897">
        <w:rPr>
          <w:spacing w:val="-1"/>
          <w:sz w:val="26"/>
          <w:szCs w:val="26"/>
        </w:rPr>
        <w:t>độ</w:t>
      </w:r>
      <w:proofErr w:type="spellEnd"/>
      <w:r w:rsidRPr="001C1897">
        <w:rPr>
          <w:spacing w:val="-1"/>
          <w:sz w:val="26"/>
          <w:szCs w:val="26"/>
        </w:rPr>
        <w:t xml:space="preserve"> </w:t>
      </w:r>
      <w:proofErr w:type="spellStart"/>
      <w:r w:rsidRPr="001C1897">
        <w:rPr>
          <w:spacing w:val="-1"/>
          <w:sz w:val="26"/>
          <w:szCs w:val="26"/>
        </w:rPr>
        <w:t>cao</w:t>
      </w:r>
      <w:proofErr w:type="spellEnd"/>
      <w:r w:rsidRPr="001C1897">
        <w:rPr>
          <w:spacing w:val="-1"/>
          <w:sz w:val="26"/>
          <w:szCs w:val="26"/>
        </w:rPr>
        <w:t xml:space="preserve"> </w:t>
      </w:r>
      <w:proofErr w:type="spellStart"/>
      <w:r w:rsidRPr="001C1897">
        <w:rPr>
          <w:spacing w:val="-1"/>
          <w:sz w:val="26"/>
          <w:szCs w:val="26"/>
        </w:rPr>
        <w:t>nhất</w:t>
      </w:r>
      <w:proofErr w:type="spellEnd"/>
      <w:r w:rsidRPr="001C1897">
        <w:rPr>
          <w:spacing w:val="-1"/>
          <w:sz w:val="26"/>
          <w:szCs w:val="26"/>
        </w:rPr>
        <w:t xml:space="preserve"> </w:t>
      </w:r>
      <w:proofErr w:type="spellStart"/>
      <w:r w:rsidRPr="001C1897">
        <w:rPr>
          <w:spacing w:val="-1"/>
          <w:sz w:val="26"/>
          <w:szCs w:val="26"/>
        </w:rPr>
        <w:t>theo</w:t>
      </w:r>
      <w:proofErr w:type="spellEnd"/>
      <w:r w:rsidRPr="001C1897">
        <w:rPr>
          <w:spacing w:val="-1"/>
          <w:sz w:val="26"/>
          <w:szCs w:val="26"/>
        </w:rPr>
        <w:t xml:space="preserve"> </w:t>
      </w:r>
      <w:proofErr w:type="spellStart"/>
      <w:r w:rsidRPr="001C1897">
        <w:rPr>
          <w:spacing w:val="-1"/>
          <w:sz w:val="26"/>
          <w:szCs w:val="26"/>
        </w:rPr>
        <w:t>hướng</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là</w:t>
      </w:r>
      <w:proofErr w:type="spellEnd"/>
      <w:r w:rsidRPr="001C1897">
        <w:rPr>
          <w:spacing w:val="-1"/>
          <w:sz w:val="26"/>
          <w:szCs w:val="26"/>
        </w:rPr>
        <w:t xml:space="preserve"> pixel (i-1, j + 1).</w:t>
      </w:r>
    </w:p>
    <w:p w14:paraId="1AEDCCA2" w14:textId="77777777" w:rsidR="001C1897" w:rsidRPr="001C1897" w:rsidRDefault="001C1897" w:rsidP="000C32AA">
      <w:pPr>
        <w:spacing w:line="372" w:lineRule="auto"/>
        <w:ind w:right="-1" w:firstLine="567"/>
        <w:jc w:val="both"/>
        <w:rPr>
          <w:spacing w:val="-1"/>
          <w:sz w:val="26"/>
          <w:szCs w:val="26"/>
        </w:rPr>
      </w:pPr>
      <w:proofErr w:type="spellStart"/>
      <w:r w:rsidRPr="001C1897">
        <w:rPr>
          <w:spacing w:val="-1"/>
          <w:sz w:val="26"/>
          <w:szCs w:val="26"/>
        </w:rPr>
        <w:t>Tóm</w:t>
      </w:r>
      <w:proofErr w:type="spellEnd"/>
      <w:r w:rsidRPr="001C1897">
        <w:rPr>
          <w:spacing w:val="-1"/>
          <w:sz w:val="26"/>
          <w:szCs w:val="26"/>
        </w:rPr>
        <w:t xml:space="preserve"> </w:t>
      </w:r>
      <w:proofErr w:type="spellStart"/>
      <w:r w:rsidRPr="001C1897">
        <w:rPr>
          <w:spacing w:val="-1"/>
          <w:sz w:val="26"/>
          <w:szCs w:val="26"/>
        </w:rPr>
        <w:t>gọn</w:t>
      </w:r>
      <w:proofErr w:type="spellEnd"/>
      <w:r w:rsidRPr="001C1897">
        <w:rPr>
          <w:spacing w:val="-1"/>
          <w:sz w:val="26"/>
          <w:szCs w:val="26"/>
        </w:rPr>
        <w:t xml:space="preserve"> </w:t>
      </w:r>
      <w:proofErr w:type="spellStart"/>
      <w:r w:rsidRPr="001C1897">
        <w:rPr>
          <w:spacing w:val="-1"/>
          <w:sz w:val="26"/>
          <w:szCs w:val="26"/>
        </w:rPr>
        <w:t>lại</w:t>
      </w:r>
      <w:proofErr w:type="spellEnd"/>
      <w:r w:rsidRPr="001C1897">
        <w:rPr>
          <w:spacing w:val="-1"/>
          <w:sz w:val="26"/>
          <w:szCs w:val="26"/>
        </w:rPr>
        <w:t xml:space="preserve">, </w:t>
      </w:r>
      <w:proofErr w:type="spellStart"/>
      <w:r w:rsidRPr="001C1897">
        <w:rPr>
          <w:spacing w:val="-1"/>
          <w:sz w:val="26"/>
          <w:szCs w:val="26"/>
        </w:rPr>
        <w:t>mỗi</w:t>
      </w:r>
      <w:proofErr w:type="spellEnd"/>
      <w:r w:rsidRPr="001C1897">
        <w:rPr>
          <w:spacing w:val="-1"/>
          <w:sz w:val="26"/>
          <w:szCs w:val="26"/>
        </w:rPr>
        <w:t xml:space="preserve"> pixel </w:t>
      </w:r>
      <w:proofErr w:type="spellStart"/>
      <w:r w:rsidRPr="001C1897">
        <w:rPr>
          <w:spacing w:val="-1"/>
          <w:sz w:val="26"/>
          <w:szCs w:val="26"/>
        </w:rPr>
        <w:t>được</w:t>
      </w:r>
      <w:proofErr w:type="spellEnd"/>
      <w:r w:rsidRPr="001C1897">
        <w:rPr>
          <w:spacing w:val="-1"/>
          <w:sz w:val="26"/>
          <w:szCs w:val="26"/>
        </w:rPr>
        <w:t xml:space="preserve"> </w:t>
      </w:r>
      <w:proofErr w:type="spellStart"/>
      <w:r w:rsidRPr="001C1897">
        <w:rPr>
          <w:spacing w:val="-1"/>
          <w:sz w:val="26"/>
          <w:szCs w:val="26"/>
        </w:rPr>
        <w:t>đánh</w:t>
      </w:r>
      <w:proofErr w:type="spellEnd"/>
      <w:r w:rsidRPr="001C1897">
        <w:rPr>
          <w:spacing w:val="-1"/>
          <w:sz w:val="26"/>
          <w:szCs w:val="26"/>
        </w:rPr>
        <w:t xml:space="preserve"> </w:t>
      </w:r>
      <w:proofErr w:type="spellStart"/>
      <w:r w:rsidRPr="001C1897">
        <w:rPr>
          <w:spacing w:val="-1"/>
          <w:sz w:val="26"/>
          <w:szCs w:val="26"/>
        </w:rPr>
        <w:t>giá</w:t>
      </w:r>
      <w:proofErr w:type="spellEnd"/>
      <w:r w:rsidRPr="001C1897">
        <w:rPr>
          <w:spacing w:val="-1"/>
          <w:sz w:val="26"/>
          <w:szCs w:val="26"/>
        </w:rPr>
        <w:t xml:space="preserve"> </w:t>
      </w:r>
      <w:proofErr w:type="spellStart"/>
      <w:r w:rsidRPr="001C1897">
        <w:rPr>
          <w:spacing w:val="-1"/>
          <w:sz w:val="26"/>
          <w:szCs w:val="26"/>
        </w:rPr>
        <w:t>bằng</w:t>
      </w:r>
      <w:proofErr w:type="spellEnd"/>
      <w:r w:rsidRPr="001C1897">
        <w:rPr>
          <w:spacing w:val="-1"/>
          <w:sz w:val="26"/>
          <w:szCs w:val="26"/>
        </w:rPr>
        <w:t xml:space="preserve"> 2 </w:t>
      </w:r>
      <w:proofErr w:type="spellStart"/>
      <w:r w:rsidRPr="001C1897">
        <w:rPr>
          <w:spacing w:val="-1"/>
          <w:sz w:val="26"/>
          <w:szCs w:val="26"/>
        </w:rPr>
        <w:t>tiêu</w:t>
      </w:r>
      <w:proofErr w:type="spellEnd"/>
      <w:r w:rsidRPr="001C1897">
        <w:rPr>
          <w:spacing w:val="-1"/>
          <w:sz w:val="26"/>
          <w:szCs w:val="26"/>
        </w:rPr>
        <w:t xml:space="preserve"> </w:t>
      </w:r>
      <w:proofErr w:type="spellStart"/>
      <w:r w:rsidRPr="001C1897">
        <w:rPr>
          <w:spacing w:val="-1"/>
          <w:sz w:val="26"/>
          <w:szCs w:val="26"/>
        </w:rPr>
        <w:t>chí</w:t>
      </w:r>
      <w:proofErr w:type="spellEnd"/>
      <w:r w:rsidRPr="001C1897">
        <w:rPr>
          <w:spacing w:val="-1"/>
          <w:sz w:val="26"/>
          <w:szCs w:val="26"/>
        </w:rPr>
        <w:t xml:space="preserve"> </w:t>
      </w:r>
      <w:proofErr w:type="spellStart"/>
      <w:r w:rsidRPr="001C1897">
        <w:rPr>
          <w:spacing w:val="-1"/>
          <w:sz w:val="26"/>
          <w:szCs w:val="26"/>
        </w:rPr>
        <w:t>chính</w:t>
      </w:r>
      <w:proofErr w:type="spellEnd"/>
      <w:r w:rsidRPr="001C1897">
        <w:rPr>
          <w:spacing w:val="-1"/>
          <w:sz w:val="26"/>
          <w:szCs w:val="26"/>
        </w:rPr>
        <w:t xml:space="preserve"> (</w:t>
      </w:r>
      <w:proofErr w:type="spellStart"/>
      <w:r w:rsidRPr="001C1897">
        <w:rPr>
          <w:spacing w:val="-1"/>
          <w:sz w:val="26"/>
          <w:szCs w:val="26"/>
        </w:rPr>
        <w:t>hướng</w:t>
      </w:r>
      <w:proofErr w:type="spellEnd"/>
      <w:r w:rsidRPr="001C1897">
        <w:rPr>
          <w:spacing w:val="-1"/>
          <w:sz w:val="26"/>
          <w:szCs w:val="26"/>
        </w:rPr>
        <w:t xml:space="preserve"> </w:t>
      </w:r>
      <w:proofErr w:type="spellStart"/>
      <w:r w:rsidRPr="001C1897">
        <w:rPr>
          <w:spacing w:val="-1"/>
          <w:sz w:val="26"/>
          <w:szCs w:val="26"/>
        </w:rPr>
        <w:t>cạnh</w:t>
      </w:r>
      <w:proofErr w:type="spellEnd"/>
      <w:r w:rsidRPr="001C1897">
        <w:rPr>
          <w:spacing w:val="-1"/>
          <w:sz w:val="26"/>
          <w:szCs w:val="26"/>
        </w:rPr>
        <w:t xml:space="preserve"> </w:t>
      </w:r>
      <w:proofErr w:type="spellStart"/>
      <w:r w:rsidRPr="001C1897">
        <w:rPr>
          <w:spacing w:val="-1"/>
          <w:sz w:val="26"/>
          <w:szCs w:val="26"/>
        </w:rPr>
        <w:t>tính</w:t>
      </w:r>
      <w:proofErr w:type="spellEnd"/>
      <w:r w:rsidRPr="001C1897">
        <w:rPr>
          <w:spacing w:val="-1"/>
          <w:sz w:val="26"/>
          <w:szCs w:val="26"/>
        </w:rPr>
        <w:t xml:space="preserve"> </w:t>
      </w:r>
      <w:proofErr w:type="spellStart"/>
      <w:r w:rsidRPr="001C1897">
        <w:rPr>
          <w:spacing w:val="-1"/>
          <w:sz w:val="26"/>
          <w:szCs w:val="26"/>
        </w:rPr>
        <w:t>bằng</w:t>
      </w:r>
      <w:proofErr w:type="spellEnd"/>
      <w:r w:rsidRPr="001C1897">
        <w:rPr>
          <w:spacing w:val="-1"/>
          <w:sz w:val="26"/>
          <w:szCs w:val="26"/>
        </w:rPr>
        <w:t xml:space="preserve"> radian </w:t>
      </w:r>
      <w:proofErr w:type="spellStart"/>
      <w:r w:rsidRPr="001C1897">
        <w:rPr>
          <w:spacing w:val="-1"/>
          <w:sz w:val="26"/>
          <w:szCs w:val="26"/>
        </w:rPr>
        <w:t>và</w:t>
      </w:r>
      <w:proofErr w:type="spellEnd"/>
      <w:r w:rsidRPr="001C1897">
        <w:rPr>
          <w:spacing w:val="-1"/>
          <w:sz w:val="26"/>
          <w:szCs w:val="26"/>
        </w:rPr>
        <w:t xml:space="preserve"> </w:t>
      </w:r>
      <w:proofErr w:type="spellStart"/>
      <w:r w:rsidRPr="001C1897">
        <w:rPr>
          <w:spacing w:val="-1"/>
          <w:sz w:val="26"/>
          <w:szCs w:val="26"/>
        </w:rPr>
        <w:t>cường</w:t>
      </w:r>
      <w:proofErr w:type="spellEnd"/>
      <w:r w:rsidRPr="001C1897">
        <w:rPr>
          <w:spacing w:val="-1"/>
          <w:sz w:val="26"/>
          <w:szCs w:val="26"/>
        </w:rPr>
        <w:t xml:space="preserve"> </w:t>
      </w:r>
      <w:proofErr w:type="spellStart"/>
      <w:r w:rsidRPr="001C1897">
        <w:rPr>
          <w:spacing w:val="-1"/>
          <w:sz w:val="26"/>
          <w:szCs w:val="26"/>
        </w:rPr>
        <w:t>độ</w:t>
      </w:r>
      <w:proofErr w:type="spellEnd"/>
      <w:r w:rsidRPr="001C1897">
        <w:rPr>
          <w:spacing w:val="-1"/>
          <w:sz w:val="26"/>
          <w:szCs w:val="26"/>
        </w:rPr>
        <w:t xml:space="preserve"> pixel (</w:t>
      </w:r>
      <w:proofErr w:type="spellStart"/>
      <w:r w:rsidRPr="001C1897">
        <w:rPr>
          <w:spacing w:val="-1"/>
          <w:sz w:val="26"/>
          <w:szCs w:val="26"/>
        </w:rPr>
        <w:t>từ</w:t>
      </w:r>
      <w:proofErr w:type="spellEnd"/>
      <w:r w:rsidRPr="001C1897">
        <w:rPr>
          <w:spacing w:val="-1"/>
          <w:sz w:val="26"/>
          <w:szCs w:val="26"/>
        </w:rPr>
        <w:t xml:space="preserve"> 0–255). </w:t>
      </w:r>
      <w:proofErr w:type="spellStart"/>
      <w:r w:rsidRPr="001C1897">
        <w:rPr>
          <w:spacing w:val="-1"/>
          <w:sz w:val="26"/>
          <w:szCs w:val="26"/>
        </w:rPr>
        <w:t>Dựa</w:t>
      </w:r>
      <w:proofErr w:type="spellEnd"/>
      <w:r w:rsidRPr="001C1897">
        <w:rPr>
          <w:spacing w:val="-1"/>
          <w:sz w:val="26"/>
          <w:szCs w:val="26"/>
        </w:rPr>
        <w:t xml:space="preserve"> </w:t>
      </w:r>
      <w:proofErr w:type="spellStart"/>
      <w:r w:rsidRPr="001C1897">
        <w:rPr>
          <w:spacing w:val="-1"/>
          <w:sz w:val="26"/>
          <w:szCs w:val="26"/>
        </w:rPr>
        <w:t>trên</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đầu</w:t>
      </w:r>
      <w:proofErr w:type="spellEnd"/>
      <w:r w:rsidRPr="001C1897">
        <w:rPr>
          <w:spacing w:val="-1"/>
          <w:sz w:val="26"/>
          <w:szCs w:val="26"/>
        </w:rPr>
        <w:t xml:space="preserve"> </w:t>
      </w:r>
      <w:proofErr w:type="spellStart"/>
      <w:r w:rsidRPr="001C1897">
        <w:rPr>
          <w:spacing w:val="-1"/>
          <w:sz w:val="26"/>
          <w:szCs w:val="26"/>
        </w:rPr>
        <w:t>vào</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bước</w:t>
      </w:r>
      <w:proofErr w:type="spellEnd"/>
      <w:r w:rsidRPr="001C1897">
        <w:rPr>
          <w:spacing w:val="-1"/>
          <w:sz w:val="26"/>
          <w:szCs w:val="26"/>
        </w:rPr>
        <w:t xml:space="preserve"> non-maximum suppression </w:t>
      </w:r>
      <w:proofErr w:type="spellStart"/>
      <w:r w:rsidRPr="001C1897">
        <w:rPr>
          <w:spacing w:val="-1"/>
          <w:sz w:val="26"/>
          <w:szCs w:val="26"/>
        </w:rPr>
        <w:t>là</w:t>
      </w:r>
      <w:proofErr w:type="spellEnd"/>
      <w:r w:rsidRPr="001C1897">
        <w:rPr>
          <w:spacing w:val="-1"/>
          <w:sz w:val="26"/>
          <w:szCs w:val="26"/>
        </w:rPr>
        <w:t>:</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Tạo</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một</w:t>
      </w:r>
      <w:proofErr w:type="spellEnd"/>
      <w:r w:rsidRPr="001C1897">
        <w:rPr>
          <w:rFonts w:eastAsia="Verdana" w:cs="Times New Roman"/>
          <w:szCs w:val="26"/>
          <w:lang w:val="en-US"/>
        </w:rPr>
        <w:t xml:space="preserve"> ma </w:t>
      </w:r>
      <w:proofErr w:type="spellStart"/>
      <w:r w:rsidRPr="001C1897">
        <w:rPr>
          <w:rFonts w:eastAsia="Verdana" w:cs="Times New Roman"/>
          <w:szCs w:val="26"/>
          <w:lang w:val="en-US"/>
        </w:rPr>
        <w:t>trận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được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khởi</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tạo</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bằng</w:t>
      </w:r>
      <w:proofErr w:type="spellEnd"/>
      <w:r w:rsidRPr="001C1897">
        <w:rPr>
          <w:rFonts w:eastAsia="Verdana" w:cs="Times New Roman"/>
          <w:szCs w:val="26"/>
          <w:lang w:val="en-US"/>
        </w:rPr>
        <w:t xml:space="preserve"> 0 </w:t>
      </w:r>
      <w:proofErr w:type="spellStart"/>
      <w:r w:rsidRPr="001C1897">
        <w:rPr>
          <w:rFonts w:eastAsia="Verdana" w:cs="Times New Roman"/>
          <w:szCs w:val="26"/>
          <w:lang w:val="en-US"/>
        </w:rPr>
        <w:t>có</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cùng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kích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thước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của</w:t>
      </w:r>
      <w:proofErr w:type="spellEnd"/>
      <w:r w:rsidRPr="001C1897">
        <w:rPr>
          <w:rFonts w:eastAsia="Verdana" w:cs="Times New Roman"/>
          <w:szCs w:val="26"/>
          <w:lang w:val="en-US"/>
        </w:rPr>
        <w:t xml:space="preserve"> ma </w:t>
      </w:r>
      <w:proofErr w:type="spellStart"/>
      <w:r w:rsidRPr="001C1897">
        <w:rPr>
          <w:rFonts w:eastAsia="Verdana" w:cs="Times New Roman"/>
          <w:szCs w:val="26"/>
          <w:lang w:val="en-US"/>
        </w:rPr>
        <w:t>trận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cường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độ</w:t>
      </w:r>
      <w:proofErr w:type="spellEnd"/>
      <w:r w:rsidRPr="001C1897">
        <w:rPr>
          <w:rFonts w:eastAsia="Verdana" w:cs="Times New Roman"/>
          <w:szCs w:val="26"/>
          <w:lang w:val="en-US"/>
        </w:rPr>
        <w:t xml:space="preserve"> gradient ban </w:t>
      </w:r>
      <w:proofErr w:type="spellStart"/>
      <w:r w:rsidRPr="001C1897">
        <w:rPr>
          <w:rFonts w:eastAsia="Verdana" w:cs="Times New Roman"/>
          <w:szCs w:val="26"/>
          <w:lang w:val="en-US"/>
        </w:rPr>
        <w:t>đầu</w:t>
      </w:r>
      <w:proofErr w:type="spellEnd"/>
      <w:r w:rsidRPr="001C1897">
        <w:rPr>
          <w:rFonts w:eastAsia="Verdana" w:cs="Times New Roman"/>
          <w:szCs w:val="26"/>
          <w:lang w:val="en-US"/>
        </w:rPr>
        <w:t>;</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Xác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định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hướng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của</w:t>
      </w:r>
      <w:proofErr w:type="spellEnd"/>
      <w:r w:rsidRPr="001C1897">
        <w:rPr>
          <w:rFonts w:eastAsia="Verdana" w:cs="Times New Roman"/>
          <w:szCs w:val="26"/>
          <w:lang w:val="en-US"/>
        </w:rPr>
        <w:t xml:space="preserve"> gradient </w:t>
      </w:r>
      <w:proofErr w:type="spellStart"/>
      <w:r w:rsidRPr="001C1897">
        <w:rPr>
          <w:rFonts w:eastAsia="Verdana" w:cs="Times New Roman"/>
          <w:szCs w:val="26"/>
          <w:lang w:val="en-US"/>
        </w:rPr>
        <w:t>dựa</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trên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giá</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trị</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góc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từ</w:t>
      </w:r>
      <w:proofErr w:type="spellEnd"/>
      <w:r w:rsidRPr="001C1897">
        <w:rPr>
          <w:rFonts w:eastAsia="Verdana" w:cs="Times New Roman"/>
          <w:szCs w:val="26"/>
          <w:lang w:val="en-US"/>
        </w:rPr>
        <w:t xml:space="preserve"> ma </w:t>
      </w:r>
      <w:proofErr w:type="spellStart"/>
      <w:r w:rsidRPr="001C1897">
        <w:rPr>
          <w:rFonts w:eastAsia="Verdana" w:cs="Times New Roman"/>
          <w:szCs w:val="26"/>
          <w:lang w:val="en-US"/>
        </w:rPr>
        <w:t>trận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góc</w:t>
      </w:r>
      <w:proofErr w:type="spellEnd"/>
      <w:r w:rsidRPr="001C1897">
        <w:rPr>
          <w:rFonts w:eastAsia="Verdana" w:cs="Times New Roman"/>
          <w:szCs w:val="26"/>
          <w:lang w:val="en-US"/>
        </w:rPr>
        <w:t>;</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Kiểm</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tra</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xem</w:t>
      </w:r>
      <w:proofErr w:type="spellEnd"/>
      <w:r w:rsidRPr="001C1897">
        <w:rPr>
          <w:rFonts w:eastAsia="Verdana" w:cs="Times New Roman"/>
          <w:szCs w:val="26"/>
          <w:lang w:val="en-US"/>
        </w:rPr>
        <w:t xml:space="preserve"> pixel ở </w:t>
      </w:r>
      <w:proofErr w:type="spellStart"/>
      <w:r w:rsidRPr="001C1897">
        <w:rPr>
          <w:rFonts w:eastAsia="Verdana" w:cs="Times New Roman"/>
          <w:szCs w:val="26"/>
          <w:lang w:val="en-US"/>
        </w:rPr>
        <w:t>cùng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một</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hướng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có</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cường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độ</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cao</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hơn</w:t>
      </w:r>
      <w:proofErr w:type="spellEnd"/>
      <w:r w:rsidRPr="001C1897">
        <w:rPr>
          <w:rFonts w:eastAsia="Verdana" w:cs="Times New Roman"/>
          <w:szCs w:val="26"/>
          <w:lang w:val="en-US"/>
        </w:rPr>
        <w:t xml:space="preserve"> pixel </w:t>
      </w:r>
      <w:proofErr w:type="spellStart"/>
      <w:r w:rsidRPr="001C1897">
        <w:rPr>
          <w:rFonts w:eastAsia="Verdana" w:cs="Times New Roman"/>
          <w:szCs w:val="26"/>
          <w:lang w:val="en-US"/>
        </w:rPr>
        <w:t>hiện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đang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được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xử</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lý</w:t>
      </w:r>
      <w:proofErr w:type="spellEnd"/>
      <w:r w:rsidRPr="001C1897">
        <w:rPr>
          <w:rFonts w:eastAsia="Verdana" w:cs="Times New Roman"/>
          <w:szCs w:val="26"/>
          <w:lang w:val="en-US"/>
        </w:rPr>
        <w:t xml:space="preserve"> hay </w:t>
      </w:r>
      <w:proofErr w:type="spellStart"/>
      <w:r w:rsidRPr="001C1897">
        <w:rPr>
          <w:rFonts w:eastAsia="Verdana" w:cs="Times New Roman"/>
          <w:szCs w:val="26"/>
          <w:lang w:val="en-US"/>
        </w:rPr>
        <w:t>không</w:t>
      </w:r>
      <w:proofErr w:type="spellEnd"/>
      <w:r w:rsidRPr="001C1897">
        <w:rPr>
          <w:rFonts w:eastAsia="Verdana" w:cs="Times New Roman"/>
          <w:szCs w:val="26"/>
          <w:lang w:val="en-US"/>
        </w:rPr>
        <w:t>;</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Trả</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lại</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hình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ảnh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được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xử</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lý</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bằng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thuật</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toán</w:t>
      </w:r>
      <w:proofErr w:type="spellEnd"/>
      <w:r w:rsidRPr="001C1897">
        <w:rPr>
          <w:rFonts w:eastAsia="Verdana" w:cs="Times New Roman"/>
          <w:szCs w:val="26"/>
          <w:lang w:val="en-US"/>
        </w:rPr>
        <w:t xml:space="preserve"> non-maximum suppression.</w:t>
      </w:r>
    </w:p>
    <w:p w14:paraId="41A612C3" w14:textId="77777777" w:rsidR="00776D0E" w:rsidRDefault="00776D0E" w:rsidP="00296BAF"/>
    <w:p w14:paraId="326D800D" w14:textId="47D42A0F" w:rsidR="001C1897" w:rsidRDefault="001C1897" w:rsidP="0041249E">
      <w:pPr>
        <w:spacing w:line="372" w:lineRule="auto"/>
        <w:ind w:firstLine="567"/>
        <w:jc w:val="both"/>
        <w:rPr>
          <w:spacing w:val="-1"/>
          <w:sz w:val="26"/>
          <w:szCs w:val="26"/>
        </w:rPr>
      </w:pPr>
      <w:proofErr w:type="spellStart"/>
      <w:r w:rsidRPr="001C1897">
        <w:rPr>
          <w:spacing w:val="-1"/>
          <w:sz w:val="26"/>
          <w:szCs w:val="26"/>
        </w:rPr>
        <w:t>Kết</w:t>
      </w:r>
      <w:proofErr w:type="spellEnd"/>
      <w:r w:rsidRPr="001C1897">
        <w:rPr>
          <w:spacing w:val="-1"/>
          <w:sz w:val="26"/>
          <w:szCs w:val="26"/>
        </w:rPr>
        <w:t xml:space="preserve"> </w:t>
      </w:r>
      <w:proofErr w:type="spellStart"/>
      <w:r w:rsidRPr="001C1897">
        <w:rPr>
          <w:spacing w:val="-1"/>
          <w:sz w:val="26"/>
          <w:szCs w:val="26"/>
        </w:rPr>
        <w:t>quả</w:t>
      </w:r>
      <w:proofErr w:type="spellEnd"/>
      <w:r w:rsidRPr="001C1897">
        <w:rPr>
          <w:spacing w:val="-1"/>
          <w:sz w:val="26"/>
          <w:szCs w:val="26"/>
        </w:rPr>
        <w:t xml:space="preserve"> </w:t>
      </w:r>
      <w:proofErr w:type="spellStart"/>
      <w:r w:rsidRPr="001C1897">
        <w:rPr>
          <w:spacing w:val="-1"/>
          <w:sz w:val="26"/>
          <w:szCs w:val="26"/>
        </w:rPr>
        <w:t>là</w:t>
      </w:r>
      <w:proofErr w:type="spellEnd"/>
      <w:r w:rsidRPr="001C1897">
        <w:rPr>
          <w:spacing w:val="-1"/>
          <w:sz w:val="26"/>
          <w:szCs w:val="26"/>
        </w:rPr>
        <w:t xml:space="preserve"> </w:t>
      </w:r>
      <w:proofErr w:type="spellStart"/>
      <w:r w:rsidRPr="001C1897">
        <w:rPr>
          <w:spacing w:val="-1"/>
          <w:sz w:val="26"/>
          <w:szCs w:val="26"/>
        </w:rPr>
        <w:t>cùng</w:t>
      </w:r>
      <w:proofErr w:type="spellEnd"/>
      <w:r w:rsidRPr="001C1897">
        <w:rPr>
          <w:spacing w:val="-1"/>
          <w:sz w:val="26"/>
          <w:szCs w:val="26"/>
        </w:rPr>
        <w:t xml:space="preserve"> </w:t>
      </w:r>
      <w:proofErr w:type="spellStart"/>
      <w:r w:rsidRPr="001C1897">
        <w:rPr>
          <w:spacing w:val="-1"/>
          <w:sz w:val="26"/>
          <w:szCs w:val="26"/>
        </w:rPr>
        <w:t>một</w:t>
      </w:r>
      <w:proofErr w:type="spellEnd"/>
      <w:r w:rsidRPr="001C1897">
        <w:rPr>
          <w:spacing w:val="-1"/>
          <w:sz w:val="26"/>
          <w:szCs w:val="26"/>
        </w:rPr>
        <w:t xml:space="preserve"> </w:t>
      </w:r>
      <w:proofErr w:type="spellStart"/>
      <w:r w:rsidRPr="001C1897">
        <w:rPr>
          <w:spacing w:val="-1"/>
          <w:sz w:val="26"/>
          <w:szCs w:val="26"/>
        </w:rPr>
        <w:t>hình</w:t>
      </w:r>
      <w:proofErr w:type="spellEnd"/>
      <w:r w:rsidRPr="001C1897">
        <w:rPr>
          <w:spacing w:val="-1"/>
          <w:sz w:val="26"/>
          <w:szCs w:val="26"/>
        </w:rPr>
        <w:t xml:space="preserve"> </w:t>
      </w:r>
      <w:proofErr w:type="spellStart"/>
      <w:r w:rsidRPr="001C1897">
        <w:rPr>
          <w:spacing w:val="-1"/>
          <w:sz w:val="26"/>
          <w:szCs w:val="26"/>
        </w:rPr>
        <w:t>ảnh</w:t>
      </w:r>
      <w:proofErr w:type="spellEnd"/>
      <w:r w:rsidRPr="001C1897">
        <w:rPr>
          <w:spacing w:val="-1"/>
          <w:sz w:val="26"/>
          <w:szCs w:val="26"/>
        </w:rPr>
        <w:t xml:space="preserve"> </w:t>
      </w:r>
      <w:proofErr w:type="spellStart"/>
      <w:r w:rsidRPr="001C1897">
        <w:rPr>
          <w:spacing w:val="-1"/>
          <w:sz w:val="26"/>
          <w:szCs w:val="26"/>
        </w:rPr>
        <w:t>với</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cạnh</w:t>
      </w:r>
      <w:proofErr w:type="spellEnd"/>
      <w:r w:rsidRPr="001C1897">
        <w:rPr>
          <w:spacing w:val="-1"/>
          <w:sz w:val="26"/>
          <w:szCs w:val="26"/>
        </w:rPr>
        <w:t xml:space="preserve"> </w:t>
      </w:r>
      <w:proofErr w:type="spellStart"/>
      <w:r w:rsidRPr="001C1897">
        <w:rPr>
          <w:spacing w:val="-1"/>
          <w:sz w:val="26"/>
          <w:szCs w:val="26"/>
        </w:rPr>
        <w:t>mỏng</w:t>
      </w:r>
      <w:proofErr w:type="spellEnd"/>
      <w:r w:rsidRPr="001C1897">
        <w:rPr>
          <w:spacing w:val="-1"/>
          <w:sz w:val="26"/>
          <w:szCs w:val="26"/>
        </w:rPr>
        <w:t xml:space="preserve"> </w:t>
      </w:r>
      <w:proofErr w:type="spellStart"/>
      <w:r w:rsidRPr="001C1897">
        <w:rPr>
          <w:spacing w:val="-1"/>
          <w:sz w:val="26"/>
          <w:szCs w:val="26"/>
        </w:rPr>
        <w:t>hơn</w:t>
      </w:r>
      <w:proofErr w:type="spellEnd"/>
      <w:r w:rsidRPr="001C1897">
        <w:rPr>
          <w:spacing w:val="-1"/>
          <w:sz w:val="26"/>
          <w:szCs w:val="26"/>
        </w:rPr>
        <w:t xml:space="preserve">. Tuy </w:t>
      </w:r>
      <w:proofErr w:type="spellStart"/>
      <w:r w:rsidRPr="001C1897">
        <w:rPr>
          <w:spacing w:val="-1"/>
          <w:sz w:val="26"/>
          <w:szCs w:val="26"/>
        </w:rPr>
        <w:t>nhiên</w:t>
      </w:r>
      <w:proofErr w:type="spellEnd"/>
      <w:r w:rsidRPr="001C1897">
        <w:rPr>
          <w:spacing w:val="-1"/>
          <w:sz w:val="26"/>
          <w:szCs w:val="26"/>
        </w:rPr>
        <w:t xml:space="preserve">, ta </w:t>
      </w:r>
      <w:proofErr w:type="spellStart"/>
      <w:r w:rsidRPr="001C1897">
        <w:rPr>
          <w:spacing w:val="-1"/>
          <w:sz w:val="26"/>
          <w:szCs w:val="26"/>
        </w:rPr>
        <w:t>vẫn</w:t>
      </w:r>
      <w:proofErr w:type="spellEnd"/>
      <w:r w:rsidRPr="001C1897">
        <w:rPr>
          <w:spacing w:val="-1"/>
          <w:sz w:val="26"/>
          <w:szCs w:val="26"/>
        </w:rPr>
        <w:t xml:space="preserve"> </w:t>
      </w:r>
      <w:proofErr w:type="spellStart"/>
      <w:r w:rsidRPr="001C1897">
        <w:rPr>
          <w:spacing w:val="-1"/>
          <w:sz w:val="26"/>
          <w:szCs w:val="26"/>
        </w:rPr>
        <w:t>có</w:t>
      </w:r>
      <w:proofErr w:type="spellEnd"/>
      <w:r w:rsidRPr="001C1897">
        <w:rPr>
          <w:spacing w:val="-1"/>
          <w:sz w:val="26"/>
          <w:szCs w:val="26"/>
        </w:rPr>
        <w:t xml:space="preserve"> </w:t>
      </w:r>
      <w:proofErr w:type="spellStart"/>
      <w:r w:rsidRPr="001C1897">
        <w:rPr>
          <w:spacing w:val="-1"/>
          <w:sz w:val="26"/>
          <w:szCs w:val="26"/>
        </w:rPr>
        <w:t>thể</w:t>
      </w:r>
      <w:proofErr w:type="spellEnd"/>
      <w:r w:rsidRPr="001C1897">
        <w:rPr>
          <w:spacing w:val="-1"/>
          <w:sz w:val="26"/>
          <w:szCs w:val="26"/>
        </w:rPr>
        <w:t xml:space="preserve"> </w:t>
      </w:r>
      <w:proofErr w:type="spellStart"/>
      <w:r w:rsidRPr="001C1897">
        <w:rPr>
          <w:spacing w:val="-1"/>
          <w:sz w:val="26"/>
          <w:szCs w:val="26"/>
        </w:rPr>
        <w:t>nhận</w:t>
      </w:r>
      <w:proofErr w:type="spellEnd"/>
      <w:r w:rsidRPr="001C1897">
        <w:rPr>
          <w:spacing w:val="-1"/>
          <w:sz w:val="26"/>
          <w:szCs w:val="26"/>
        </w:rPr>
        <w:t xml:space="preserve"> </w:t>
      </w:r>
      <w:proofErr w:type="spellStart"/>
      <w:r w:rsidRPr="001C1897">
        <w:rPr>
          <w:spacing w:val="-1"/>
          <w:sz w:val="26"/>
          <w:szCs w:val="26"/>
        </w:rPr>
        <w:t>thấy</w:t>
      </w:r>
      <w:proofErr w:type="spellEnd"/>
      <w:r w:rsidRPr="001C1897">
        <w:rPr>
          <w:spacing w:val="-1"/>
          <w:sz w:val="26"/>
          <w:szCs w:val="26"/>
        </w:rPr>
        <w:t xml:space="preserve"> </w:t>
      </w:r>
      <w:proofErr w:type="spellStart"/>
      <w:r w:rsidRPr="001C1897">
        <w:rPr>
          <w:spacing w:val="-1"/>
          <w:sz w:val="26"/>
          <w:szCs w:val="26"/>
        </w:rPr>
        <w:t>sự</w:t>
      </w:r>
      <w:proofErr w:type="spellEnd"/>
      <w:r w:rsidRPr="001C1897">
        <w:rPr>
          <w:spacing w:val="-1"/>
          <w:sz w:val="26"/>
          <w:szCs w:val="26"/>
        </w:rPr>
        <w:t xml:space="preserve"> </w:t>
      </w:r>
      <w:proofErr w:type="spellStart"/>
      <w:r w:rsidRPr="001C1897">
        <w:rPr>
          <w:spacing w:val="-1"/>
          <w:sz w:val="26"/>
          <w:szCs w:val="26"/>
        </w:rPr>
        <w:t>không</w:t>
      </w:r>
      <w:proofErr w:type="spellEnd"/>
      <w:r w:rsidRPr="001C1897">
        <w:rPr>
          <w:spacing w:val="-1"/>
          <w:sz w:val="26"/>
          <w:szCs w:val="26"/>
        </w:rPr>
        <w:t xml:space="preserve"> </w:t>
      </w:r>
      <w:proofErr w:type="spellStart"/>
      <w:r w:rsidRPr="001C1897">
        <w:rPr>
          <w:spacing w:val="-1"/>
          <w:sz w:val="26"/>
          <w:szCs w:val="26"/>
        </w:rPr>
        <w:t>đồng</w:t>
      </w:r>
      <w:proofErr w:type="spellEnd"/>
      <w:r w:rsidRPr="001C1897">
        <w:rPr>
          <w:spacing w:val="-1"/>
          <w:sz w:val="26"/>
          <w:szCs w:val="26"/>
        </w:rPr>
        <w:t xml:space="preserve"> </w:t>
      </w:r>
      <w:proofErr w:type="spellStart"/>
      <w:r w:rsidRPr="001C1897">
        <w:rPr>
          <w:spacing w:val="-1"/>
          <w:sz w:val="26"/>
          <w:szCs w:val="26"/>
        </w:rPr>
        <w:t>đều</w:t>
      </w:r>
      <w:proofErr w:type="spellEnd"/>
      <w:r w:rsidRPr="001C1897">
        <w:rPr>
          <w:spacing w:val="-1"/>
          <w:sz w:val="26"/>
          <w:szCs w:val="26"/>
        </w:rPr>
        <w:t xml:space="preserve"> </w:t>
      </w:r>
      <w:proofErr w:type="spellStart"/>
      <w:r w:rsidRPr="001C1897">
        <w:rPr>
          <w:spacing w:val="-1"/>
          <w:sz w:val="26"/>
          <w:szCs w:val="26"/>
        </w:rPr>
        <w:t>trong</w:t>
      </w:r>
      <w:proofErr w:type="spellEnd"/>
      <w:r w:rsidRPr="001C1897">
        <w:rPr>
          <w:spacing w:val="-1"/>
          <w:sz w:val="26"/>
          <w:szCs w:val="26"/>
        </w:rPr>
        <w:t xml:space="preserve"> </w:t>
      </w:r>
      <w:proofErr w:type="spellStart"/>
      <w:r w:rsidRPr="001C1897">
        <w:rPr>
          <w:spacing w:val="-1"/>
          <w:sz w:val="26"/>
          <w:szCs w:val="26"/>
        </w:rPr>
        <w:t>cường</w:t>
      </w:r>
      <w:proofErr w:type="spellEnd"/>
      <w:r w:rsidRPr="001C1897">
        <w:rPr>
          <w:spacing w:val="-1"/>
          <w:sz w:val="26"/>
          <w:szCs w:val="26"/>
        </w:rPr>
        <w:t xml:space="preserve"> </w:t>
      </w:r>
      <w:proofErr w:type="spellStart"/>
      <w:r w:rsidRPr="001C1897">
        <w:rPr>
          <w:spacing w:val="-1"/>
          <w:sz w:val="26"/>
          <w:szCs w:val="26"/>
        </w:rPr>
        <w:t>độ</w:t>
      </w:r>
      <w:proofErr w:type="spellEnd"/>
      <w:r w:rsidRPr="001C1897">
        <w:rPr>
          <w:spacing w:val="-1"/>
          <w:sz w:val="26"/>
          <w:szCs w:val="26"/>
        </w:rPr>
        <w:t xml:space="preserve"> </w:t>
      </w:r>
      <w:proofErr w:type="spellStart"/>
      <w:r w:rsidRPr="001C1897">
        <w:rPr>
          <w:spacing w:val="-1"/>
          <w:sz w:val="26"/>
          <w:szCs w:val="26"/>
        </w:rPr>
        <w:t>của</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cạnh</w:t>
      </w:r>
      <w:proofErr w:type="spellEnd"/>
      <w:r w:rsidRPr="001C1897">
        <w:rPr>
          <w:spacing w:val="-1"/>
          <w:sz w:val="26"/>
          <w:szCs w:val="26"/>
        </w:rPr>
        <w:t xml:space="preserve">: </w:t>
      </w:r>
      <w:proofErr w:type="spellStart"/>
      <w:r w:rsidRPr="001C1897">
        <w:rPr>
          <w:spacing w:val="-1"/>
          <w:sz w:val="26"/>
          <w:szCs w:val="26"/>
        </w:rPr>
        <w:t>một</w:t>
      </w:r>
      <w:proofErr w:type="spellEnd"/>
      <w:r w:rsidRPr="001C1897">
        <w:rPr>
          <w:spacing w:val="-1"/>
          <w:sz w:val="26"/>
          <w:szCs w:val="26"/>
        </w:rPr>
        <w:t xml:space="preserve"> </w:t>
      </w:r>
      <w:proofErr w:type="spellStart"/>
      <w:r w:rsidRPr="001C1897">
        <w:rPr>
          <w:spacing w:val="-1"/>
          <w:sz w:val="26"/>
          <w:szCs w:val="26"/>
        </w:rPr>
        <w:t>số</w:t>
      </w:r>
      <w:proofErr w:type="spellEnd"/>
      <w:r w:rsidRPr="001C1897">
        <w:rPr>
          <w:spacing w:val="-1"/>
          <w:sz w:val="26"/>
          <w:szCs w:val="26"/>
        </w:rPr>
        <w:t xml:space="preserve"> pixel </w:t>
      </w:r>
      <w:proofErr w:type="spellStart"/>
      <w:r w:rsidRPr="001C1897">
        <w:rPr>
          <w:spacing w:val="-1"/>
          <w:sz w:val="26"/>
          <w:szCs w:val="26"/>
        </w:rPr>
        <w:t>có</w:t>
      </w:r>
      <w:proofErr w:type="spellEnd"/>
      <w:r w:rsidRPr="001C1897">
        <w:rPr>
          <w:spacing w:val="-1"/>
          <w:sz w:val="26"/>
          <w:szCs w:val="26"/>
        </w:rPr>
        <w:t xml:space="preserve"> </w:t>
      </w:r>
      <w:proofErr w:type="spellStart"/>
      <w:r w:rsidRPr="001C1897">
        <w:rPr>
          <w:spacing w:val="-1"/>
          <w:sz w:val="26"/>
          <w:szCs w:val="26"/>
        </w:rPr>
        <w:t>vẻ</w:t>
      </w:r>
      <w:proofErr w:type="spellEnd"/>
      <w:r w:rsidRPr="001C1897">
        <w:rPr>
          <w:spacing w:val="-1"/>
          <w:sz w:val="26"/>
          <w:szCs w:val="26"/>
        </w:rPr>
        <w:t xml:space="preserve"> </w:t>
      </w:r>
      <w:proofErr w:type="spellStart"/>
      <w:r w:rsidRPr="001C1897">
        <w:rPr>
          <w:spacing w:val="-1"/>
          <w:sz w:val="26"/>
          <w:szCs w:val="26"/>
        </w:rPr>
        <w:t>sáng</w:t>
      </w:r>
      <w:proofErr w:type="spellEnd"/>
      <w:r w:rsidRPr="001C1897">
        <w:rPr>
          <w:spacing w:val="-1"/>
          <w:sz w:val="26"/>
          <w:szCs w:val="26"/>
        </w:rPr>
        <w:t xml:space="preserve"> </w:t>
      </w:r>
      <w:proofErr w:type="spellStart"/>
      <w:r w:rsidRPr="001C1897">
        <w:rPr>
          <w:spacing w:val="-1"/>
          <w:sz w:val="26"/>
          <w:szCs w:val="26"/>
        </w:rPr>
        <w:t>hơn</w:t>
      </w:r>
      <w:proofErr w:type="spellEnd"/>
      <w:r w:rsidRPr="001C1897">
        <w:rPr>
          <w:spacing w:val="-1"/>
          <w:sz w:val="26"/>
          <w:szCs w:val="26"/>
        </w:rPr>
        <w:t xml:space="preserve"> </w:t>
      </w:r>
      <w:proofErr w:type="spellStart"/>
      <w:r w:rsidRPr="001C1897">
        <w:rPr>
          <w:spacing w:val="-1"/>
          <w:sz w:val="26"/>
          <w:szCs w:val="26"/>
        </w:rPr>
        <w:t>những</w:t>
      </w:r>
      <w:proofErr w:type="spellEnd"/>
      <w:r w:rsidRPr="001C1897">
        <w:rPr>
          <w:spacing w:val="-1"/>
          <w:sz w:val="26"/>
          <w:szCs w:val="26"/>
        </w:rPr>
        <w:t xml:space="preserve"> pixel </w:t>
      </w:r>
      <w:proofErr w:type="spellStart"/>
      <w:r w:rsidRPr="001C1897">
        <w:rPr>
          <w:spacing w:val="-1"/>
          <w:sz w:val="26"/>
          <w:szCs w:val="26"/>
        </w:rPr>
        <w:t>khác</w:t>
      </w:r>
      <w:proofErr w:type="spellEnd"/>
      <w:r w:rsidRPr="001C1897">
        <w:rPr>
          <w:spacing w:val="-1"/>
          <w:sz w:val="26"/>
          <w:szCs w:val="26"/>
        </w:rPr>
        <w:t xml:space="preserve"> </w:t>
      </w:r>
      <w:proofErr w:type="spellStart"/>
      <w:r w:rsidRPr="001C1897">
        <w:rPr>
          <w:spacing w:val="-1"/>
          <w:sz w:val="26"/>
          <w:szCs w:val="26"/>
        </w:rPr>
        <w:t>và</w:t>
      </w:r>
      <w:proofErr w:type="spellEnd"/>
      <w:r w:rsidRPr="001C1897">
        <w:rPr>
          <w:spacing w:val="-1"/>
          <w:sz w:val="26"/>
          <w:szCs w:val="26"/>
        </w:rPr>
        <w:t xml:space="preserve"> </w:t>
      </w:r>
      <w:proofErr w:type="spellStart"/>
      <w:r w:rsidRPr="001C1897">
        <w:rPr>
          <w:spacing w:val="-1"/>
          <w:sz w:val="26"/>
          <w:szCs w:val="26"/>
        </w:rPr>
        <w:t>điều</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sẽ</w:t>
      </w:r>
      <w:proofErr w:type="spellEnd"/>
      <w:r w:rsidRPr="001C1897">
        <w:rPr>
          <w:spacing w:val="-1"/>
          <w:sz w:val="26"/>
          <w:szCs w:val="26"/>
        </w:rPr>
        <w:t xml:space="preserve"> </w:t>
      </w:r>
      <w:proofErr w:type="spellStart"/>
      <w:r w:rsidRPr="001C1897">
        <w:rPr>
          <w:spacing w:val="-1"/>
          <w:sz w:val="26"/>
          <w:szCs w:val="26"/>
        </w:rPr>
        <w:t>được</w:t>
      </w:r>
      <w:proofErr w:type="spellEnd"/>
      <w:r w:rsidRPr="001C1897">
        <w:rPr>
          <w:spacing w:val="-1"/>
          <w:sz w:val="26"/>
          <w:szCs w:val="26"/>
        </w:rPr>
        <w:t xml:space="preserve"> </w:t>
      </w:r>
      <w:proofErr w:type="spellStart"/>
      <w:r w:rsidRPr="001C1897">
        <w:rPr>
          <w:spacing w:val="-1"/>
          <w:sz w:val="26"/>
          <w:szCs w:val="26"/>
        </w:rPr>
        <w:t>khắc</w:t>
      </w:r>
      <w:proofErr w:type="spellEnd"/>
      <w:r w:rsidRPr="001C1897">
        <w:rPr>
          <w:spacing w:val="-1"/>
          <w:sz w:val="26"/>
          <w:szCs w:val="26"/>
        </w:rPr>
        <w:t xml:space="preserve"> </w:t>
      </w:r>
      <w:proofErr w:type="spellStart"/>
      <w:r w:rsidRPr="001C1897">
        <w:rPr>
          <w:spacing w:val="-1"/>
          <w:sz w:val="26"/>
          <w:szCs w:val="26"/>
        </w:rPr>
        <w:t>phục</w:t>
      </w:r>
      <w:proofErr w:type="spellEnd"/>
      <w:r w:rsidRPr="001C1897">
        <w:rPr>
          <w:spacing w:val="-1"/>
          <w:sz w:val="26"/>
          <w:szCs w:val="26"/>
        </w:rPr>
        <w:t xml:space="preserve"> </w:t>
      </w:r>
      <w:proofErr w:type="spellStart"/>
      <w:r w:rsidRPr="001C1897">
        <w:rPr>
          <w:spacing w:val="-1"/>
          <w:sz w:val="26"/>
          <w:szCs w:val="26"/>
        </w:rPr>
        <w:t>bằng</w:t>
      </w:r>
      <w:proofErr w:type="spellEnd"/>
      <w:r w:rsidRPr="001C1897">
        <w:rPr>
          <w:spacing w:val="-1"/>
          <w:sz w:val="26"/>
          <w:szCs w:val="26"/>
        </w:rPr>
        <w:t xml:space="preserve"> </w:t>
      </w:r>
      <w:proofErr w:type="spellStart"/>
      <w:r w:rsidRPr="001C1897">
        <w:rPr>
          <w:spacing w:val="-1"/>
          <w:sz w:val="26"/>
          <w:szCs w:val="26"/>
        </w:rPr>
        <w:t>hai</w:t>
      </w:r>
      <w:proofErr w:type="spellEnd"/>
      <w:r w:rsidRPr="001C1897">
        <w:rPr>
          <w:spacing w:val="-1"/>
          <w:sz w:val="26"/>
          <w:szCs w:val="26"/>
        </w:rPr>
        <w:t xml:space="preserve"> </w:t>
      </w:r>
      <w:proofErr w:type="spellStart"/>
      <w:r w:rsidRPr="001C1897">
        <w:rPr>
          <w:spacing w:val="-1"/>
          <w:sz w:val="26"/>
          <w:szCs w:val="26"/>
        </w:rPr>
        <w:t>bước</w:t>
      </w:r>
      <w:proofErr w:type="spellEnd"/>
      <w:r w:rsidRPr="001C1897">
        <w:rPr>
          <w:spacing w:val="-1"/>
          <w:sz w:val="26"/>
          <w:szCs w:val="26"/>
        </w:rPr>
        <w:t xml:space="preserve"> </w:t>
      </w:r>
      <w:proofErr w:type="spellStart"/>
      <w:r w:rsidRPr="001C1897">
        <w:rPr>
          <w:spacing w:val="-1"/>
          <w:sz w:val="26"/>
          <w:szCs w:val="26"/>
        </w:rPr>
        <w:t>cuối</w:t>
      </w:r>
      <w:proofErr w:type="spellEnd"/>
      <w:r w:rsidRPr="001C1897">
        <w:rPr>
          <w:spacing w:val="-1"/>
          <w:sz w:val="26"/>
          <w:szCs w:val="26"/>
        </w:rPr>
        <w:t xml:space="preserve"> </w:t>
      </w:r>
      <w:proofErr w:type="spellStart"/>
      <w:r w:rsidRPr="001C1897">
        <w:rPr>
          <w:spacing w:val="-1"/>
          <w:sz w:val="26"/>
          <w:szCs w:val="26"/>
        </w:rPr>
        <w:t>cùng</w:t>
      </w:r>
      <w:proofErr w:type="spellEnd"/>
      <w:r>
        <w:rPr>
          <w:spacing w:val="-1"/>
          <w:sz w:val="26"/>
          <w:szCs w:val="26"/>
        </w:rPr>
        <w:t>.</w:t>
      </w:r>
    </w:p>
    <w:p w14:paraId="6BC04F3C" w14:textId="77777777" w:rsidR="00AB52AF" w:rsidRDefault="00AB52AF" w:rsidP="0041249E">
      <w:pPr>
        <w:spacing w:line="372" w:lineRule="auto"/>
        <w:ind w:firstLine="567"/>
        <w:jc w:val="both"/>
        <w:rPr>
          <w:spacing w:val="-1"/>
          <w:sz w:val="26"/>
          <w:szCs w:val="26"/>
        </w:rPr>
      </w:pPr>
    </w:p>
    <w:p w14:paraId="4F1116A1" w14:textId="693301BE" w:rsidR="00776D0E" w:rsidRPr="00F853F6" w:rsidRDefault="005A79F1" w:rsidP="00F853F6">
      <w:pPr>
        <w:spacing w:line="372" w:lineRule="auto"/>
        <w:ind w:right="-1"/>
        <w:jc w:val="center"/>
        <w:rPr>
          <w:spacing w:val="-1"/>
          <w:sz w:val="26"/>
          <w:szCs w:val="26"/>
        </w:rPr>
      </w:pPr>
      <w:r>
        <w:rPr>
          <w:noProof/>
          <w:spacing w:val="-1"/>
          <w:sz w:val="26"/>
          <w:szCs w:val="26"/>
        </w:rPr>
        <w:drawing>
          <wp:inline distT="0" distB="0" distL="0" distR="0" wp14:anchorId="2B5C1C3E" wp14:editId="38C4991F">
            <wp:extent cx="2277111" cy="3013863"/>
            <wp:effectExtent l="0" t="0" r="8890" b="0"/>
            <wp:docPr id="540129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07378" cy="3053923"/>
                    </a:xfrm>
                    <a:prstGeom prst="rect">
                      <a:avLst/>
                    </a:prstGeom>
                    <a:noFill/>
                    <a:ln>
                      <a:noFill/>
                    </a:ln>
                  </pic:spPr>
                </pic:pic>
              </a:graphicData>
            </a:graphic>
          </wp:inline>
        </w:drawing>
      </w:r>
    </w:p>
    <w:p w14:paraId="7539B8F0" w14:textId="7A96D0C1" w:rsidR="00776D0E" w:rsidRPr="008D2E19" w:rsidRDefault="001C1897" w:rsidP="008D2E19">
      <w:pPr>
        <w:pStyle w:val="FigureCaption"/>
        <w:rPr>
          <w:lang w:val="en-US"/>
        </w:rPr>
      </w:pPr>
      <w:bookmarkStart w:id="99" w:name="_Toc182692838"/>
      <w:r w:rsidRPr="001A6998">
        <w:t>Hình 2.</w:t>
      </w:r>
      <w:r>
        <w:t>2</w:t>
      </w:r>
      <w:r w:rsidR="00AB52AF" w:rsidRPr="00146820">
        <w:t>5</w:t>
      </w:r>
      <w:r>
        <w:t xml:space="preserve"> </w:t>
      </w:r>
      <w:r w:rsidR="00124AFA" w:rsidRPr="00146820">
        <w:t>Hình ảnh s</w:t>
      </w:r>
      <w:r>
        <w:t>au khi áp dụng thuật toán non-maximum suppression</w:t>
      </w:r>
      <w:bookmarkEnd w:id="99"/>
    </w:p>
    <w:p w14:paraId="1908EFC6" w14:textId="45EF3867" w:rsidR="00C8703D" w:rsidRDefault="00C8703D" w:rsidP="00C8703D">
      <w:pPr>
        <w:pStyle w:val="Heading4"/>
        <w:rPr>
          <w:lang w:val="en-US"/>
        </w:rPr>
      </w:pPr>
      <w:bookmarkStart w:id="100" w:name="_Toc182693261"/>
      <w:r w:rsidRPr="00AE2A07">
        <w:rPr>
          <w:lang w:val="en-US"/>
        </w:rPr>
        <w:lastRenderedPageBreak/>
        <w:t>2</w:t>
      </w:r>
      <w:r w:rsidRPr="00AE2A07">
        <w:t>.</w:t>
      </w:r>
      <w:r>
        <w:rPr>
          <w:lang w:val="en-US"/>
        </w:rPr>
        <w:t>2</w:t>
      </w:r>
      <w:r w:rsidRPr="00AE2A07">
        <w:t>.</w:t>
      </w:r>
      <w:r>
        <w:rPr>
          <w:lang w:val="en-US"/>
        </w:rPr>
        <w:t>3</w:t>
      </w:r>
      <w:r w:rsidRPr="00AE2A07">
        <w:t>.</w:t>
      </w:r>
      <w:r w:rsidR="006229E5">
        <w:rPr>
          <w:lang w:val="en-US"/>
        </w:rPr>
        <w:t>4</w:t>
      </w:r>
      <w:r w:rsidRPr="00AE2A07">
        <w:t xml:space="preserve">. </w:t>
      </w:r>
      <w:proofErr w:type="spellStart"/>
      <w:r>
        <w:rPr>
          <w:lang w:val="en-US"/>
        </w:rPr>
        <w:t>Ngưỡng</w:t>
      </w:r>
      <w:proofErr w:type="spellEnd"/>
      <w:r>
        <w:rPr>
          <w:lang w:val="en-US"/>
        </w:rPr>
        <w:t xml:space="preserve"> </w:t>
      </w:r>
      <w:proofErr w:type="spellStart"/>
      <w:r>
        <w:rPr>
          <w:lang w:val="en-US"/>
        </w:rPr>
        <w:t>kép</w:t>
      </w:r>
      <w:proofErr w:type="spellEnd"/>
      <w:r>
        <w:rPr>
          <w:lang w:val="en-US"/>
        </w:rPr>
        <w:t xml:space="preserve"> (Double Threshold)</w:t>
      </w:r>
      <w:bookmarkEnd w:id="100"/>
    </w:p>
    <w:p w14:paraId="1AE71B18" w14:textId="77777777" w:rsidR="009A2B31" w:rsidRPr="009A2B31" w:rsidRDefault="009A2B31" w:rsidP="00166212">
      <w:pPr>
        <w:spacing w:line="372" w:lineRule="auto"/>
        <w:ind w:right="-1" w:firstLine="567"/>
        <w:jc w:val="both"/>
        <w:rPr>
          <w:spacing w:val="-1"/>
          <w:sz w:val="26"/>
          <w:szCs w:val="26"/>
        </w:rPr>
      </w:pPr>
      <w:proofErr w:type="spellStart"/>
      <w:r w:rsidRPr="009A2B31">
        <w:rPr>
          <w:spacing w:val="-1"/>
          <w:sz w:val="26"/>
          <w:szCs w:val="26"/>
        </w:rPr>
        <w:t>Bước</w:t>
      </w:r>
      <w:proofErr w:type="spellEnd"/>
      <w:r w:rsidRPr="009A2B31">
        <w:rPr>
          <w:spacing w:val="-1"/>
          <w:sz w:val="26"/>
          <w:szCs w:val="26"/>
        </w:rPr>
        <w:t xml:space="preserve"> </w:t>
      </w:r>
      <w:proofErr w:type="spellStart"/>
      <w:r w:rsidRPr="009A2B31">
        <w:rPr>
          <w:spacing w:val="-1"/>
          <w:sz w:val="26"/>
          <w:szCs w:val="26"/>
        </w:rPr>
        <w:t>này</w:t>
      </w:r>
      <w:proofErr w:type="spellEnd"/>
      <w:r w:rsidRPr="009A2B31">
        <w:rPr>
          <w:spacing w:val="-1"/>
          <w:sz w:val="26"/>
          <w:szCs w:val="26"/>
        </w:rPr>
        <w:t xml:space="preserve"> </w:t>
      </w:r>
      <w:proofErr w:type="spellStart"/>
      <w:r w:rsidRPr="009A2B31">
        <w:rPr>
          <w:spacing w:val="-1"/>
          <w:sz w:val="26"/>
          <w:szCs w:val="26"/>
        </w:rPr>
        <w:t>nhằm</w:t>
      </w:r>
      <w:proofErr w:type="spellEnd"/>
      <w:r w:rsidRPr="009A2B31">
        <w:rPr>
          <w:spacing w:val="-1"/>
          <w:sz w:val="26"/>
          <w:szCs w:val="26"/>
        </w:rPr>
        <w:t xml:space="preserve"> </w:t>
      </w:r>
      <w:proofErr w:type="spellStart"/>
      <w:r w:rsidRPr="009A2B31">
        <w:rPr>
          <w:spacing w:val="-1"/>
          <w:sz w:val="26"/>
          <w:szCs w:val="26"/>
        </w:rPr>
        <w:t>mục</w:t>
      </w:r>
      <w:proofErr w:type="spellEnd"/>
      <w:r w:rsidRPr="009A2B31">
        <w:rPr>
          <w:spacing w:val="-1"/>
          <w:sz w:val="26"/>
          <w:szCs w:val="26"/>
        </w:rPr>
        <w:t xml:space="preserve"> </w:t>
      </w:r>
      <w:proofErr w:type="spellStart"/>
      <w:r w:rsidRPr="009A2B31">
        <w:rPr>
          <w:spacing w:val="-1"/>
          <w:sz w:val="26"/>
          <w:szCs w:val="26"/>
        </w:rPr>
        <w:t>đích</w:t>
      </w:r>
      <w:proofErr w:type="spellEnd"/>
      <w:r w:rsidRPr="009A2B31">
        <w:rPr>
          <w:spacing w:val="-1"/>
          <w:sz w:val="26"/>
          <w:szCs w:val="26"/>
        </w:rPr>
        <w:t xml:space="preserve"> </w:t>
      </w:r>
      <w:proofErr w:type="spellStart"/>
      <w:r w:rsidRPr="009A2B31">
        <w:rPr>
          <w:spacing w:val="-1"/>
          <w:sz w:val="26"/>
          <w:szCs w:val="26"/>
        </w:rPr>
        <w:t>xác</w:t>
      </w:r>
      <w:proofErr w:type="spellEnd"/>
      <w:r w:rsidRPr="009A2B31">
        <w:rPr>
          <w:spacing w:val="-1"/>
          <w:sz w:val="26"/>
          <w:szCs w:val="26"/>
        </w:rPr>
        <w:t xml:space="preserve"> </w:t>
      </w:r>
      <w:proofErr w:type="spellStart"/>
      <w:r w:rsidRPr="009A2B31">
        <w:rPr>
          <w:spacing w:val="-1"/>
          <w:sz w:val="26"/>
          <w:szCs w:val="26"/>
        </w:rPr>
        <w:t>định</w:t>
      </w:r>
      <w:proofErr w:type="spellEnd"/>
      <w:r w:rsidRPr="009A2B31">
        <w:rPr>
          <w:spacing w:val="-1"/>
          <w:sz w:val="26"/>
          <w:szCs w:val="26"/>
        </w:rPr>
        <w:t xml:space="preserve"> 3 </w:t>
      </w:r>
      <w:proofErr w:type="spellStart"/>
      <w:r w:rsidRPr="009A2B31">
        <w:rPr>
          <w:spacing w:val="-1"/>
          <w:sz w:val="26"/>
          <w:szCs w:val="26"/>
        </w:rPr>
        <w:t>loại</w:t>
      </w:r>
      <w:proofErr w:type="spellEnd"/>
      <w:r w:rsidRPr="009A2B31">
        <w:rPr>
          <w:spacing w:val="-1"/>
          <w:sz w:val="26"/>
          <w:szCs w:val="26"/>
        </w:rPr>
        <w:t xml:space="preserve"> pixel: </w:t>
      </w:r>
      <w:proofErr w:type="spellStart"/>
      <w:r w:rsidRPr="009A2B31">
        <w:rPr>
          <w:spacing w:val="-1"/>
          <w:sz w:val="26"/>
          <w:szCs w:val="26"/>
        </w:rPr>
        <w:t>mạnh</w:t>
      </w:r>
      <w:proofErr w:type="spellEnd"/>
      <w:r w:rsidRPr="009A2B31">
        <w:rPr>
          <w:spacing w:val="-1"/>
          <w:sz w:val="26"/>
          <w:szCs w:val="26"/>
        </w:rPr>
        <w:t xml:space="preserve">, </w:t>
      </w:r>
      <w:proofErr w:type="spellStart"/>
      <w:r w:rsidRPr="009A2B31">
        <w:rPr>
          <w:spacing w:val="-1"/>
          <w:sz w:val="26"/>
          <w:szCs w:val="26"/>
        </w:rPr>
        <w:t>yếu</w:t>
      </w:r>
      <w:proofErr w:type="spellEnd"/>
      <w:r w:rsidRPr="009A2B31">
        <w:rPr>
          <w:spacing w:val="-1"/>
          <w:sz w:val="26"/>
          <w:szCs w:val="26"/>
        </w:rPr>
        <w:t xml:space="preserve"> </w:t>
      </w:r>
      <w:proofErr w:type="spellStart"/>
      <w:r w:rsidRPr="009A2B31">
        <w:rPr>
          <w:spacing w:val="-1"/>
          <w:sz w:val="26"/>
          <w:szCs w:val="26"/>
        </w:rPr>
        <w:t>và</w:t>
      </w:r>
      <w:proofErr w:type="spellEnd"/>
      <w:r w:rsidRPr="009A2B31">
        <w:rPr>
          <w:spacing w:val="-1"/>
          <w:sz w:val="26"/>
          <w:szCs w:val="26"/>
        </w:rPr>
        <w:t xml:space="preserve"> </w:t>
      </w:r>
      <w:proofErr w:type="spellStart"/>
      <w:r w:rsidRPr="009A2B31">
        <w:rPr>
          <w:spacing w:val="-1"/>
          <w:sz w:val="26"/>
          <w:szCs w:val="26"/>
        </w:rPr>
        <w:t>ngoại</w:t>
      </w:r>
      <w:proofErr w:type="spellEnd"/>
      <w:r w:rsidRPr="009A2B31">
        <w:rPr>
          <w:spacing w:val="-1"/>
          <w:sz w:val="26"/>
          <w:szCs w:val="26"/>
        </w:rPr>
        <w:t xml:space="preserve"> </w:t>
      </w:r>
      <w:proofErr w:type="spellStart"/>
      <w:r w:rsidRPr="009A2B31">
        <w:rPr>
          <w:spacing w:val="-1"/>
          <w:sz w:val="26"/>
          <w:szCs w:val="26"/>
        </w:rPr>
        <w:t>lai</w:t>
      </w:r>
      <w:proofErr w:type="spellEnd"/>
      <w:r w:rsidRPr="009A2B31">
        <w:rPr>
          <w:spacing w:val="-1"/>
          <w:sz w:val="26"/>
          <w:szCs w:val="26"/>
        </w:rPr>
        <w:t>:</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 xml:space="preserve">Pixel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có</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và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trực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tiếp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góp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phần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vào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sự</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hình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thành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cạnh</w:t>
      </w:r>
      <w:proofErr w:type="spellEnd"/>
      <w:r w:rsidRPr="009A2B31">
        <w:rPr>
          <w:rFonts w:eastAsia="Verdana" w:cs="Times New Roman"/>
          <w:szCs w:val="26"/>
          <w:lang w:val="en-US"/>
        </w:rPr>
        <w:t>.</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 xml:space="preserve">Pixel </w:t>
      </w:r>
      <w:proofErr w:type="spellStart"/>
      <w:r w:rsidRPr="009A2B31">
        <w:rPr>
          <w:rFonts w:eastAsia="Verdana" w:cs="Times New Roman"/>
          <w:szCs w:val="26"/>
          <w:lang w:val="en-US"/>
        </w:rPr>
        <w:t>yếu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có</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giá</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trị</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không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đủ</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coi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nhưng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chưa</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đủ</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nhỏ</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coi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w:t>
      </w:r>
    </w:p>
    <w:p w14:paraId="7007949E" w14:textId="22255C26" w:rsidR="000C113D" w:rsidRPr="000C113D" w:rsidRDefault="009A2B31" w:rsidP="000C113D">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 xml:space="preserve">Các pixel </w:t>
      </w:r>
      <w:proofErr w:type="spellStart"/>
      <w:r w:rsidRPr="009A2B31">
        <w:rPr>
          <w:rFonts w:eastAsia="Verdana" w:cs="Times New Roman"/>
          <w:szCs w:val="26"/>
          <w:lang w:val="en-US"/>
        </w:rPr>
        <w:t>khác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coi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w:t>
      </w:r>
    </w:p>
    <w:p w14:paraId="3A657666" w14:textId="39CC7DFE" w:rsidR="009A2B31" w:rsidRPr="009A2B31" w:rsidRDefault="009A2B31" w:rsidP="0041249E">
      <w:pPr>
        <w:spacing w:line="372" w:lineRule="auto"/>
        <w:ind w:firstLine="567"/>
        <w:jc w:val="both"/>
        <w:rPr>
          <w:spacing w:val="-1"/>
          <w:sz w:val="26"/>
          <w:szCs w:val="26"/>
        </w:rPr>
      </w:pPr>
      <w:proofErr w:type="spellStart"/>
      <w:r w:rsidRPr="009A2B31">
        <w:rPr>
          <w:spacing w:val="-1"/>
          <w:sz w:val="26"/>
          <w:szCs w:val="26"/>
        </w:rPr>
        <w:t>Bây</w:t>
      </w:r>
      <w:proofErr w:type="spellEnd"/>
      <w:r w:rsidRPr="009A2B31">
        <w:rPr>
          <w:spacing w:val="-1"/>
          <w:sz w:val="26"/>
          <w:szCs w:val="26"/>
        </w:rPr>
        <w:t xml:space="preserve"> </w:t>
      </w:r>
      <w:proofErr w:type="spellStart"/>
      <w:r w:rsidRPr="009A2B31">
        <w:rPr>
          <w:spacing w:val="-1"/>
          <w:sz w:val="26"/>
          <w:szCs w:val="26"/>
        </w:rPr>
        <w:t>giờ</w:t>
      </w:r>
      <w:proofErr w:type="spellEnd"/>
      <w:r w:rsidRPr="009A2B31">
        <w:rPr>
          <w:spacing w:val="-1"/>
          <w:sz w:val="26"/>
          <w:szCs w:val="26"/>
        </w:rPr>
        <w:t xml:space="preserve"> </w:t>
      </w:r>
      <w:proofErr w:type="spellStart"/>
      <w:r w:rsidR="000C113D">
        <w:rPr>
          <w:spacing w:val="-1"/>
          <w:sz w:val="26"/>
          <w:szCs w:val="26"/>
        </w:rPr>
        <w:t>chúng</w:t>
      </w:r>
      <w:proofErr w:type="spellEnd"/>
      <w:r w:rsidR="000C113D">
        <w:rPr>
          <w:spacing w:val="-1"/>
          <w:sz w:val="26"/>
          <w:szCs w:val="26"/>
        </w:rPr>
        <w:t xml:space="preserve"> ta</w:t>
      </w:r>
      <w:r w:rsidRPr="009A2B31">
        <w:rPr>
          <w:spacing w:val="-1"/>
          <w:sz w:val="26"/>
          <w:szCs w:val="26"/>
        </w:rPr>
        <w:t xml:space="preserve"> </w:t>
      </w:r>
      <w:proofErr w:type="spellStart"/>
      <w:r w:rsidRPr="009A2B31">
        <w:rPr>
          <w:spacing w:val="-1"/>
          <w:sz w:val="26"/>
          <w:szCs w:val="26"/>
        </w:rPr>
        <w:t>có</w:t>
      </w:r>
      <w:proofErr w:type="spellEnd"/>
      <w:r w:rsidRPr="009A2B31">
        <w:rPr>
          <w:spacing w:val="-1"/>
          <w:sz w:val="26"/>
          <w:szCs w:val="26"/>
        </w:rPr>
        <w:t xml:space="preserve"> </w:t>
      </w:r>
      <w:proofErr w:type="spellStart"/>
      <w:r w:rsidRPr="009A2B31">
        <w:rPr>
          <w:spacing w:val="-1"/>
          <w:sz w:val="26"/>
          <w:szCs w:val="26"/>
        </w:rPr>
        <w:t>thể</w:t>
      </w:r>
      <w:proofErr w:type="spellEnd"/>
      <w:r w:rsidRPr="009A2B31">
        <w:rPr>
          <w:spacing w:val="-1"/>
          <w:sz w:val="26"/>
          <w:szCs w:val="26"/>
        </w:rPr>
        <w:t xml:space="preserve"> </w:t>
      </w:r>
      <w:proofErr w:type="spellStart"/>
      <w:r w:rsidRPr="009A2B31">
        <w:rPr>
          <w:spacing w:val="-1"/>
          <w:sz w:val="26"/>
          <w:szCs w:val="26"/>
        </w:rPr>
        <w:t>thấy</w:t>
      </w:r>
      <w:proofErr w:type="spellEnd"/>
      <w:r w:rsidRPr="009A2B31">
        <w:rPr>
          <w:spacing w:val="-1"/>
          <w:sz w:val="26"/>
          <w:szCs w:val="26"/>
        </w:rPr>
        <w:t xml:space="preserve"> </w:t>
      </w:r>
      <w:proofErr w:type="spellStart"/>
      <w:r w:rsidRPr="009A2B31">
        <w:rPr>
          <w:spacing w:val="-1"/>
          <w:sz w:val="26"/>
          <w:szCs w:val="26"/>
        </w:rPr>
        <w:t>vai</w:t>
      </w:r>
      <w:proofErr w:type="spellEnd"/>
      <w:r w:rsidRPr="009A2B31">
        <w:rPr>
          <w:spacing w:val="-1"/>
          <w:sz w:val="26"/>
          <w:szCs w:val="26"/>
        </w:rPr>
        <w:t xml:space="preserve"> </w:t>
      </w:r>
      <w:proofErr w:type="spellStart"/>
      <w:r w:rsidRPr="009A2B31">
        <w:rPr>
          <w:spacing w:val="-1"/>
          <w:sz w:val="26"/>
          <w:szCs w:val="26"/>
        </w:rPr>
        <w:t>trò</w:t>
      </w:r>
      <w:proofErr w:type="spellEnd"/>
      <w:r w:rsidRPr="009A2B31">
        <w:rPr>
          <w:spacing w:val="-1"/>
          <w:sz w:val="26"/>
          <w:szCs w:val="26"/>
        </w:rPr>
        <w:t xml:space="preserve"> </w:t>
      </w:r>
      <w:proofErr w:type="spellStart"/>
      <w:r w:rsidRPr="009A2B31">
        <w:rPr>
          <w:spacing w:val="-1"/>
          <w:sz w:val="26"/>
          <w:szCs w:val="26"/>
        </w:rPr>
        <w:t>của</w:t>
      </w:r>
      <w:proofErr w:type="spellEnd"/>
      <w:r w:rsidRPr="009A2B31">
        <w:rPr>
          <w:spacing w:val="-1"/>
          <w:sz w:val="26"/>
          <w:szCs w:val="26"/>
        </w:rPr>
        <w:t xml:space="preserve"> </w:t>
      </w:r>
      <w:proofErr w:type="spellStart"/>
      <w:r w:rsidRPr="009A2B31">
        <w:rPr>
          <w:spacing w:val="-1"/>
          <w:sz w:val="26"/>
          <w:szCs w:val="26"/>
        </w:rPr>
        <w:t>ngưỡng</w:t>
      </w:r>
      <w:proofErr w:type="spellEnd"/>
      <w:r w:rsidRPr="009A2B31">
        <w:rPr>
          <w:spacing w:val="-1"/>
          <w:sz w:val="26"/>
          <w:szCs w:val="26"/>
        </w:rPr>
        <w:t xml:space="preserve"> </w:t>
      </w:r>
      <w:proofErr w:type="spellStart"/>
      <w:r w:rsidRPr="009A2B31">
        <w:rPr>
          <w:spacing w:val="-1"/>
          <w:sz w:val="26"/>
          <w:szCs w:val="26"/>
        </w:rPr>
        <w:t>kép</w:t>
      </w:r>
      <w:proofErr w:type="spellEnd"/>
      <w:r w:rsidR="006D6ABC">
        <w:rPr>
          <w:spacing w:val="-1"/>
          <w:sz w:val="26"/>
          <w:szCs w:val="26"/>
        </w:rPr>
        <w:t xml:space="preserve"> </w:t>
      </w:r>
      <w:proofErr w:type="spellStart"/>
      <w:r w:rsidR="006D6ABC">
        <w:rPr>
          <w:spacing w:val="-1"/>
          <w:sz w:val="26"/>
          <w:szCs w:val="26"/>
        </w:rPr>
        <w:t>như</w:t>
      </w:r>
      <w:proofErr w:type="spellEnd"/>
      <w:r w:rsidR="006D6ABC">
        <w:rPr>
          <w:spacing w:val="-1"/>
          <w:sz w:val="26"/>
          <w:szCs w:val="26"/>
        </w:rPr>
        <w:t xml:space="preserve"> </w:t>
      </w:r>
      <w:proofErr w:type="spellStart"/>
      <w:r w:rsidR="006D6ABC">
        <w:rPr>
          <w:spacing w:val="-1"/>
          <w:sz w:val="26"/>
          <w:szCs w:val="26"/>
        </w:rPr>
        <w:t>sau</w:t>
      </w:r>
      <w:proofErr w:type="spellEnd"/>
      <w:r w:rsidRPr="009A2B31">
        <w:rPr>
          <w:spacing w:val="-1"/>
          <w:sz w:val="26"/>
          <w:szCs w:val="26"/>
        </w:rPr>
        <w:t>:</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sử</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dụng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xác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định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hơn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thấp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sử</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dụng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xác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định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thấp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hơn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thấp</w:t>
      </w:r>
      <w:proofErr w:type="spellEnd"/>
      <w:r w:rsidRPr="009A2B31">
        <w:rPr>
          <w:rFonts w:eastAsia="Verdana" w:cs="Times New Roman"/>
          <w:szCs w:val="26"/>
          <w:lang w:val="en-US"/>
        </w:rPr>
        <w:t>)</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proofErr w:type="spellStart"/>
      <w:r w:rsidRPr="009A2B31">
        <w:rPr>
          <w:rFonts w:eastAsia="Verdana" w:cs="Times New Roman"/>
          <w:szCs w:val="26"/>
          <w:lang w:val="en-US"/>
        </w:rPr>
        <w:t>Tất</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cả</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điểm</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ảnh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có</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giữa</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cả</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hai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đều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gắn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yếu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Cơ</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chế</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trễ</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bước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tiếp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theo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sẽ</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giúp</w:t>
      </w:r>
      <w:proofErr w:type="spellEnd"/>
      <w:r w:rsidRPr="009A2B31">
        <w:rPr>
          <w:rFonts w:eastAsia="Verdana" w:cs="Times New Roman"/>
          <w:szCs w:val="26"/>
          <w:lang w:val="en-US"/>
        </w:rPr>
        <w:t xml:space="preserve"> ta </w:t>
      </w:r>
      <w:proofErr w:type="spellStart"/>
      <w:r w:rsidRPr="009A2B31">
        <w:rPr>
          <w:rFonts w:eastAsia="Verdana" w:cs="Times New Roman"/>
          <w:szCs w:val="26"/>
          <w:lang w:val="en-US"/>
        </w:rPr>
        <w:t>xác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định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xem</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yếu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sẽ</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giữ</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như</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hay </w:t>
      </w:r>
      <w:proofErr w:type="spellStart"/>
      <w:r w:rsidRPr="009A2B31">
        <w:rPr>
          <w:rFonts w:eastAsia="Verdana" w:cs="Times New Roman"/>
          <w:szCs w:val="26"/>
          <w:lang w:val="en-US"/>
        </w:rPr>
        <w:t>bị</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bỏ</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như</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w:t>
      </w:r>
    </w:p>
    <w:p w14:paraId="15B53A3B" w14:textId="77777777" w:rsidR="009A2B31" w:rsidRDefault="009A2B31" w:rsidP="009A2B31">
      <w:pPr>
        <w:spacing w:line="372" w:lineRule="auto"/>
        <w:rPr>
          <w:rFonts w:eastAsia="Verdana"/>
          <w:szCs w:val="26"/>
        </w:rPr>
      </w:pPr>
    </w:p>
    <w:p w14:paraId="217AE06A" w14:textId="1F61A061" w:rsidR="009D38B3" w:rsidRDefault="009A2B31" w:rsidP="009A2B31">
      <w:pPr>
        <w:spacing w:line="372" w:lineRule="auto"/>
        <w:ind w:right="-1"/>
        <w:jc w:val="both"/>
        <w:rPr>
          <w:spacing w:val="-1"/>
          <w:sz w:val="26"/>
          <w:szCs w:val="26"/>
        </w:rPr>
      </w:pPr>
      <w:proofErr w:type="spellStart"/>
      <w:r w:rsidRPr="009A2B31">
        <w:rPr>
          <w:spacing w:val="-1"/>
          <w:sz w:val="26"/>
          <w:szCs w:val="26"/>
        </w:rPr>
        <w:t>Kết</w:t>
      </w:r>
      <w:proofErr w:type="spellEnd"/>
      <w:r w:rsidRPr="009A2B31">
        <w:rPr>
          <w:spacing w:val="-1"/>
          <w:sz w:val="26"/>
          <w:szCs w:val="26"/>
        </w:rPr>
        <w:t xml:space="preserve"> </w:t>
      </w:r>
      <w:proofErr w:type="spellStart"/>
      <w:r w:rsidRPr="009A2B31">
        <w:rPr>
          <w:spacing w:val="-1"/>
          <w:sz w:val="26"/>
          <w:szCs w:val="26"/>
        </w:rPr>
        <w:t>quả</w:t>
      </w:r>
      <w:proofErr w:type="spellEnd"/>
      <w:r w:rsidRPr="009A2B31">
        <w:rPr>
          <w:spacing w:val="-1"/>
          <w:sz w:val="26"/>
          <w:szCs w:val="26"/>
        </w:rPr>
        <w:t xml:space="preserve"> </w:t>
      </w:r>
      <w:proofErr w:type="spellStart"/>
      <w:r w:rsidRPr="009A2B31">
        <w:rPr>
          <w:spacing w:val="-1"/>
          <w:sz w:val="26"/>
          <w:szCs w:val="26"/>
        </w:rPr>
        <w:t>của</w:t>
      </w:r>
      <w:proofErr w:type="spellEnd"/>
      <w:r w:rsidRPr="009A2B31">
        <w:rPr>
          <w:spacing w:val="-1"/>
          <w:sz w:val="26"/>
          <w:szCs w:val="26"/>
        </w:rPr>
        <w:t xml:space="preserve"> </w:t>
      </w:r>
      <w:proofErr w:type="spellStart"/>
      <w:r w:rsidRPr="009A2B31">
        <w:rPr>
          <w:spacing w:val="-1"/>
          <w:sz w:val="26"/>
          <w:szCs w:val="26"/>
        </w:rPr>
        <w:t>bước</w:t>
      </w:r>
      <w:proofErr w:type="spellEnd"/>
      <w:r w:rsidRPr="009A2B31">
        <w:rPr>
          <w:spacing w:val="-1"/>
          <w:sz w:val="26"/>
          <w:szCs w:val="26"/>
        </w:rPr>
        <w:t xml:space="preserve"> </w:t>
      </w:r>
      <w:proofErr w:type="spellStart"/>
      <w:r w:rsidRPr="009A2B31">
        <w:rPr>
          <w:spacing w:val="-1"/>
          <w:sz w:val="26"/>
          <w:szCs w:val="26"/>
        </w:rPr>
        <w:t>này</w:t>
      </w:r>
      <w:proofErr w:type="spellEnd"/>
      <w:r w:rsidRPr="009A2B31">
        <w:rPr>
          <w:spacing w:val="-1"/>
          <w:sz w:val="26"/>
          <w:szCs w:val="26"/>
        </w:rPr>
        <w:t xml:space="preserve"> </w:t>
      </w:r>
      <w:proofErr w:type="spellStart"/>
      <w:r w:rsidRPr="009A2B31">
        <w:rPr>
          <w:spacing w:val="-1"/>
          <w:sz w:val="26"/>
          <w:szCs w:val="26"/>
        </w:rPr>
        <w:t>là</w:t>
      </w:r>
      <w:proofErr w:type="spellEnd"/>
      <w:r w:rsidRPr="009A2B31">
        <w:rPr>
          <w:spacing w:val="-1"/>
          <w:sz w:val="26"/>
          <w:szCs w:val="26"/>
        </w:rPr>
        <w:t xml:space="preserve"> </w:t>
      </w:r>
      <w:proofErr w:type="spellStart"/>
      <w:r w:rsidRPr="009A2B31">
        <w:rPr>
          <w:spacing w:val="-1"/>
          <w:sz w:val="26"/>
          <w:szCs w:val="26"/>
        </w:rPr>
        <w:t>một</w:t>
      </w:r>
      <w:proofErr w:type="spellEnd"/>
      <w:r w:rsidRPr="009A2B31">
        <w:rPr>
          <w:spacing w:val="-1"/>
          <w:sz w:val="26"/>
          <w:szCs w:val="26"/>
        </w:rPr>
        <w:t xml:space="preserve"> </w:t>
      </w:r>
      <w:proofErr w:type="spellStart"/>
      <w:r w:rsidRPr="009A2B31">
        <w:rPr>
          <w:spacing w:val="-1"/>
          <w:sz w:val="26"/>
          <w:szCs w:val="26"/>
        </w:rPr>
        <w:t>hình</w:t>
      </w:r>
      <w:proofErr w:type="spellEnd"/>
      <w:r w:rsidRPr="009A2B31">
        <w:rPr>
          <w:spacing w:val="-1"/>
          <w:sz w:val="26"/>
          <w:szCs w:val="26"/>
        </w:rPr>
        <w:t xml:space="preserve"> </w:t>
      </w:r>
      <w:proofErr w:type="spellStart"/>
      <w:r w:rsidRPr="009A2B31">
        <w:rPr>
          <w:spacing w:val="-1"/>
          <w:sz w:val="26"/>
          <w:szCs w:val="26"/>
        </w:rPr>
        <w:t>ảnh</w:t>
      </w:r>
      <w:proofErr w:type="spellEnd"/>
      <w:r w:rsidRPr="009A2B31">
        <w:rPr>
          <w:spacing w:val="-1"/>
          <w:sz w:val="26"/>
          <w:szCs w:val="26"/>
        </w:rPr>
        <w:t xml:space="preserve"> </w:t>
      </w:r>
      <w:proofErr w:type="spellStart"/>
      <w:r w:rsidRPr="009A2B31">
        <w:rPr>
          <w:spacing w:val="-1"/>
          <w:sz w:val="26"/>
          <w:szCs w:val="26"/>
        </w:rPr>
        <w:t>chỉ</w:t>
      </w:r>
      <w:proofErr w:type="spellEnd"/>
      <w:r w:rsidRPr="009A2B31">
        <w:rPr>
          <w:spacing w:val="-1"/>
          <w:sz w:val="26"/>
          <w:szCs w:val="26"/>
        </w:rPr>
        <w:t xml:space="preserve"> </w:t>
      </w:r>
      <w:proofErr w:type="spellStart"/>
      <w:r w:rsidRPr="009A2B31">
        <w:rPr>
          <w:spacing w:val="-1"/>
          <w:sz w:val="26"/>
          <w:szCs w:val="26"/>
        </w:rPr>
        <w:t>có</w:t>
      </w:r>
      <w:proofErr w:type="spellEnd"/>
      <w:r w:rsidRPr="009A2B31">
        <w:rPr>
          <w:spacing w:val="-1"/>
          <w:sz w:val="26"/>
          <w:szCs w:val="26"/>
        </w:rPr>
        <w:t xml:space="preserve"> 2 </w:t>
      </w:r>
      <w:proofErr w:type="spellStart"/>
      <w:r w:rsidRPr="009A2B31">
        <w:rPr>
          <w:spacing w:val="-1"/>
          <w:sz w:val="26"/>
          <w:szCs w:val="26"/>
        </w:rPr>
        <w:t>giá</w:t>
      </w:r>
      <w:proofErr w:type="spellEnd"/>
      <w:r w:rsidRPr="009A2B31">
        <w:rPr>
          <w:spacing w:val="-1"/>
          <w:sz w:val="26"/>
          <w:szCs w:val="26"/>
        </w:rPr>
        <w:t xml:space="preserve"> </w:t>
      </w:r>
      <w:proofErr w:type="spellStart"/>
      <w:r w:rsidRPr="009A2B31">
        <w:rPr>
          <w:spacing w:val="-1"/>
          <w:sz w:val="26"/>
          <w:szCs w:val="26"/>
        </w:rPr>
        <w:t>trị</w:t>
      </w:r>
      <w:proofErr w:type="spellEnd"/>
      <w:r w:rsidRPr="009A2B31">
        <w:rPr>
          <w:spacing w:val="-1"/>
          <w:sz w:val="26"/>
          <w:szCs w:val="26"/>
        </w:rPr>
        <w:t xml:space="preserve"> </w:t>
      </w:r>
      <w:proofErr w:type="spellStart"/>
      <w:r w:rsidRPr="009A2B31">
        <w:rPr>
          <w:spacing w:val="-1"/>
          <w:sz w:val="26"/>
          <w:szCs w:val="26"/>
        </w:rPr>
        <w:t>cường</w:t>
      </w:r>
      <w:proofErr w:type="spellEnd"/>
      <w:r w:rsidRPr="009A2B31">
        <w:rPr>
          <w:spacing w:val="-1"/>
          <w:sz w:val="26"/>
          <w:szCs w:val="26"/>
        </w:rPr>
        <w:t xml:space="preserve"> </w:t>
      </w:r>
      <w:proofErr w:type="spellStart"/>
      <w:r w:rsidRPr="009A2B31">
        <w:rPr>
          <w:spacing w:val="-1"/>
          <w:sz w:val="26"/>
          <w:szCs w:val="26"/>
        </w:rPr>
        <w:t>độ</w:t>
      </w:r>
      <w:proofErr w:type="spellEnd"/>
      <w:r w:rsidRPr="009A2B31">
        <w:rPr>
          <w:spacing w:val="-1"/>
          <w:sz w:val="26"/>
          <w:szCs w:val="26"/>
        </w:rPr>
        <w:t xml:space="preserve"> pixel (</w:t>
      </w:r>
      <w:proofErr w:type="spellStart"/>
      <w:r w:rsidRPr="009A2B31">
        <w:rPr>
          <w:spacing w:val="-1"/>
          <w:sz w:val="26"/>
          <w:szCs w:val="26"/>
        </w:rPr>
        <w:t>mạnh</w:t>
      </w:r>
      <w:proofErr w:type="spellEnd"/>
      <w:r w:rsidRPr="009A2B31">
        <w:rPr>
          <w:spacing w:val="-1"/>
          <w:sz w:val="26"/>
          <w:szCs w:val="26"/>
        </w:rPr>
        <w:t xml:space="preserve"> </w:t>
      </w:r>
      <w:proofErr w:type="spellStart"/>
      <w:r w:rsidRPr="009A2B31">
        <w:rPr>
          <w:spacing w:val="-1"/>
          <w:sz w:val="26"/>
          <w:szCs w:val="26"/>
        </w:rPr>
        <w:t>và</w:t>
      </w:r>
      <w:proofErr w:type="spellEnd"/>
      <w:r w:rsidRPr="009A2B31">
        <w:rPr>
          <w:spacing w:val="-1"/>
          <w:sz w:val="26"/>
          <w:szCs w:val="26"/>
        </w:rPr>
        <w:t xml:space="preserve"> </w:t>
      </w:r>
      <w:proofErr w:type="spellStart"/>
      <w:r w:rsidRPr="009A2B31">
        <w:rPr>
          <w:spacing w:val="-1"/>
          <w:sz w:val="26"/>
          <w:szCs w:val="26"/>
        </w:rPr>
        <w:t>yếu</w:t>
      </w:r>
      <w:proofErr w:type="spellEnd"/>
      <w:r w:rsidRPr="009A2B31">
        <w:rPr>
          <w:spacing w:val="-1"/>
          <w:sz w:val="26"/>
          <w:szCs w:val="26"/>
        </w:rPr>
        <w:t>):</w:t>
      </w:r>
    </w:p>
    <w:p w14:paraId="084CADB3" w14:textId="04810F0E" w:rsidR="009A2B31" w:rsidRDefault="00EB78B1" w:rsidP="004A659A">
      <w:pPr>
        <w:spacing w:line="372" w:lineRule="auto"/>
        <w:ind w:right="-1"/>
        <w:jc w:val="center"/>
        <w:rPr>
          <w:spacing w:val="-1"/>
          <w:sz w:val="26"/>
          <w:szCs w:val="26"/>
        </w:rPr>
      </w:pPr>
      <w:r>
        <w:rPr>
          <w:noProof/>
          <w:spacing w:val="-1"/>
          <w:sz w:val="26"/>
          <w:szCs w:val="26"/>
        </w:rPr>
        <w:drawing>
          <wp:inline distT="0" distB="0" distL="0" distR="0" wp14:anchorId="4D3850B1" wp14:editId="7C470234">
            <wp:extent cx="2260120" cy="3011536"/>
            <wp:effectExtent l="0" t="0" r="6985" b="0"/>
            <wp:docPr id="94067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66417" cy="3019927"/>
                    </a:xfrm>
                    <a:prstGeom prst="rect">
                      <a:avLst/>
                    </a:prstGeom>
                    <a:noFill/>
                    <a:ln>
                      <a:noFill/>
                    </a:ln>
                  </pic:spPr>
                </pic:pic>
              </a:graphicData>
            </a:graphic>
          </wp:inline>
        </w:drawing>
      </w:r>
    </w:p>
    <w:p w14:paraId="626E408F" w14:textId="4FCF4993" w:rsidR="00296BAF" w:rsidRPr="00CF6F80" w:rsidRDefault="009A2B31" w:rsidP="00CF6F80">
      <w:pPr>
        <w:pStyle w:val="FigureCaption"/>
        <w:rPr>
          <w:lang w:val="en-US"/>
        </w:rPr>
      </w:pPr>
      <w:bookmarkStart w:id="101" w:name="_Toc182692839"/>
      <w:r w:rsidRPr="001A6998">
        <w:t>Hình 2.</w:t>
      </w:r>
      <w:r>
        <w:t>2</w:t>
      </w:r>
      <w:r w:rsidR="004A659A" w:rsidRPr="00146820">
        <w:t>6</w:t>
      </w:r>
      <w:r>
        <w:t xml:space="preserve"> </w:t>
      </w:r>
      <w:r w:rsidR="0022122D" w:rsidRPr="00146820">
        <w:t>P</w:t>
      </w:r>
      <w:r w:rsidRPr="009A2B31">
        <w:t>ixel yếu có màu xám và pixel mạnh có màu trắng</w:t>
      </w:r>
      <w:bookmarkEnd w:id="101"/>
    </w:p>
    <w:p w14:paraId="06E34D4F" w14:textId="74640964" w:rsidR="00C8703D" w:rsidRPr="00E47077" w:rsidRDefault="00C8703D" w:rsidP="00C8703D">
      <w:pPr>
        <w:pStyle w:val="Heading4"/>
        <w:rPr>
          <w:lang w:val="en-US"/>
        </w:rPr>
      </w:pPr>
      <w:bookmarkStart w:id="102" w:name="_Toc182693262"/>
      <w:r w:rsidRPr="00AE2A07">
        <w:rPr>
          <w:lang w:val="en-US"/>
        </w:rPr>
        <w:lastRenderedPageBreak/>
        <w:t>2</w:t>
      </w:r>
      <w:r w:rsidRPr="00AE2A07">
        <w:t>.</w:t>
      </w:r>
      <w:r>
        <w:rPr>
          <w:lang w:val="en-US"/>
        </w:rPr>
        <w:t>2</w:t>
      </w:r>
      <w:r w:rsidRPr="00AE2A07">
        <w:t>.</w:t>
      </w:r>
      <w:r>
        <w:rPr>
          <w:lang w:val="en-US"/>
        </w:rPr>
        <w:t>3</w:t>
      </w:r>
      <w:r w:rsidRPr="00AE2A07">
        <w:t>.</w:t>
      </w:r>
      <w:r w:rsidR="006229E5">
        <w:rPr>
          <w:lang w:val="en-US"/>
        </w:rPr>
        <w:t>5</w:t>
      </w:r>
      <w:r w:rsidRPr="00AE2A07">
        <w:t xml:space="preserve">. </w:t>
      </w:r>
      <w:r>
        <w:rPr>
          <w:lang w:val="en-US"/>
        </w:rPr>
        <w:t xml:space="preserve">Theo </w:t>
      </w:r>
      <w:proofErr w:type="spellStart"/>
      <w:r>
        <w:rPr>
          <w:lang w:val="en-US"/>
        </w:rPr>
        <w:t>dõi</w:t>
      </w:r>
      <w:proofErr w:type="spellEnd"/>
      <w:r>
        <w:rPr>
          <w:lang w:val="en-US"/>
        </w:rPr>
        <w:t xml:space="preserve"> </w:t>
      </w:r>
      <w:proofErr w:type="spellStart"/>
      <w:r>
        <w:rPr>
          <w:lang w:val="en-US"/>
        </w:rPr>
        <w:t>cạnh</w:t>
      </w:r>
      <w:proofErr w:type="spellEnd"/>
      <w:r>
        <w:rPr>
          <w:lang w:val="en-US"/>
        </w:rPr>
        <w:t xml:space="preserve"> </w:t>
      </w:r>
      <w:proofErr w:type="spellStart"/>
      <w:r>
        <w:rPr>
          <w:lang w:val="en-US"/>
        </w:rPr>
        <w:t>bằng</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trê</w:t>
      </w:r>
      <w:proofErr w:type="spellEnd"/>
      <w:r>
        <w:rPr>
          <w:lang w:val="en-US"/>
        </w:rPr>
        <w:t>̃ (Edge Tracking by Hysteresis)</w:t>
      </w:r>
      <w:bookmarkEnd w:id="102"/>
    </w:p>
    <w:p w14:paraId="40A928C7" w14:textId="5E467B38" w:rsidR="0047276D" w:rsidRDefault="00210E59" w:rsidP="00CF6F80">
      <w:pPr>
        <w:spacing w:line="372" w:lineRule="auto"/>
        <w:ind w:right="-1" w:firstLine="567"/>
        <w:jc w:val="both"/>
        <w:rPr>
          <w:spacing w:val="-1"/>
          <w:sz w:val="26"/>
          <w:szCs w:val="26"/>
        </w:rPr>
      </w:pPr>
      <w:proofErr w:type="spellStart"/>
      <w:r w:rsidRPr="00210E59">
        <w:rPr>
          <w:spacing w:val="-1"/>
          <w:sz w:val="26"/>
          <w:szCs w:val="26"/>
        </w:rPr>
        <w:t>Dựa</w:t>
      </w:r>
      <w:proofErr w:type="spellEnd"/>
      <w:r w:rsidRPr="00210E59">
        <w:rPr>
          <w:spacing w:val="-1"/>
          <w:sz w:val="26"/>
          <w:szCs w:val="26"/>
        </w:rPr>
        <w:t xml:space="preserve"> </w:t>
      </w:r>
      <w:proofErr w:type="spellStart"/>
      <w:r w:rsidRPr="00210E59">
        <w:rPr>
          <w:spacing w:val="-1"/>
          <w:sz w:val="26"/>
          <w:szCs w:val="26"/>
        </w:rPr>
        <w:t>trên</w:t>
      </w:r>
      <w:proofErr w:type="spellEnd"/>
      <w:r w:rsidRPr="00210E59">
        <w:rPr>
          <w:spacing w:val="-1"/>
          <w:sz w:val="26"/>
          <w:szCs w:val="26"/>
        </w:rPr>
        <w:t xml:space="preserve"> </w:t>
      </w:r>
      <w:proofErr w:type="spellStart"/>
      <w:r w:rsidRPr="00210E59">
        <w:rPr>
          <w:spacing w:val="-1"/>
          <w:sz w:val="26"/>
          <w:szCs w:val="26"/>
        </w:rPr>
        <w:t>kết</w:t>
      </w:r>
      <w:proofErr w:type="spellEnd"/>
      <w:r w:rsidRPr="00210E59">
        <w:rPr>
          <w:spacing w:val="-1"/>
          <w:sz w:val="26"/>
          <w:szCs w:val="26"/>
        </w:rPr>
        <w:t xml:space="preserve"> </w:t>
      </w:r>
      <w:proofErr w:type="spellStart"/>
      <w:r w:rsidRPr="00210E59">
        <w:rPr>
          <w:spacing w:val="-1"/>
          <w:sz w:val="26"/>
          <w:szCs w:val="26"/>
        </w:rPr>
        <w:t>quả</w:t>
      </w:r>
      <w:proofErr w:type="spellEnd"/>
      <w:r w:rsidRPr="00210E59">
        <w:rPr>
          <w:spacing w:val="-1"/>
          <w:sz w:val="26"/>
          <w:szCs w:val="26"/>
        </w:rPr>
        <w:t xml:space="preserve"> </w:t>
      </w:r>
      <w:proofErr w:type="spellStart"/>
      <w:r w:rsidRPr="00210E59">
        <w:rPr>
          <w:spacing w:val="-1"/>
          <w:sz w:val="26"/>
          <w:szCs w:val="26"/>
        </w:rPr>
        <w:t>sau</w:t>
      </w:r>
      <w:proofErr w:type="spellEnd"/>
      <w:r w:rsidRPr="00210E59">
        <w:rPr>
          <w:spacing w:val="-1"/>
          <w:sz w:val="26"/>
          <w:szCs w:val="26"/>
        </w:rPr>
        <w:t xml:space="preserve"> </w:t>
      </w:r>
      <w:proofErr w:type="spellStart"/>
      <w:r w:rsidRPr="00210E59">
        <w:rPr>
          <w:spacing w:val="-1"/>
          <w:sz w:val="26"/>
          <w:szCs w:val="26"/>
        </w:rPr>
        <w:t>khi</w:t>
      </w:r>
      <w:proofErr w:type="spellEnd"/>
      <w:r w:rsidRPr="00210E59">
        <w:rPr>
          <w:spacing w:val="-1"/>
          <w:sz w:val="26"/>
          <w:szCs w:val="26"/>
        </w:rPr>
        <w:t xml:space="preserve"> </w:t>
      </w:r>
      <w:proofErr w:type="spellStart"/>
      <w:r w:rsidRPr="00210E59">
        <w:rPr>
          <w:spacing w:val="-1"/>
          <w:sz w:val="26"/>
          <w:szCs w:val="26"/>
        </w:rPr>
        <w:t>áp</w:t>
      </w:r>
      <w:proofErr w:type="spellEnd"/>
      <w:r w:rsidRPr="00210E59">
        <w:rPr>
          <w:spacing w:val="-1"/>
          <w:sz w:val="26"/>
          <w:szCs w:val="26"/>
        </w:rPr>
        <w:t xml:space="preserve"> </w:t>
      </w:r>
      <w:proofErr w:type="spellStart"/>
      <w:r w:rsidRPr="00210E59">
        <w:rPr>
          <w:spacing w:val="-1"/>
          <w:sz w:val="26"/>
          <w:szCs w:val="26"/>
        </w:rPr>
        <w:t>dụng</w:t>
      </w:r>
      <w:proofErr w:type="spellEnd"/>
      <w:r w:rsidRPr="00210E59">
        <w:rPr>
          <w:spacing w:val="-1"/>
          <w:sz w:val="26"/>
          <w:szCs w:val="26"/>
        </w:rPr>
        <w:t xml:space="preserve"> </w:t>
      </w:r>
      <w:proofErr w:type="spellStart"/>
      <w:r w:rsidRPr="00210E59">
        <w:rPr>
          <w:spacing w:val="-1"/>
          <w:sz w:val="26"/>
          <w:szCs w:val="26"/>
        </w:rPr>
        <w:t>ngưỡng</w:t>
      </w:r>
      <w:proofErr w:type="spellEnd"/>
      <w:r w:rsidRPr="00210E59">
        <w:rPr>
          <w:spacing w:val="-1"/>
          <w:sz w:val="26"/>
          <w:szCs w:val="26"/>
        </w:rPr>
        <w:t xml:space="preserve">, Hysteresis Tracking </w:t>
      </w:r>
      <w:proofErr w:type="spellStart"/>
      <w:r w:rsidRPr="00210E59">
        <w:rPr>
          <w:spacing w:val="-1"/>
          <w:sz w:val="26"/>
          <w:szCs w:val="26"/>
        </w:rPr>
        <w:t>chuyển</w:t>
      </w:r>
      <w:proofErr w:type="spellEnd"/>
      <w:r w:rsidRPr="00210E59">
        <w:rPr>
          <w:spacing w:val="-1"/>
          <w:sz w:val="26"/>
          <w:szCs w:val="26"/>
        </w:rPr>
        <w:t xml:space="preserve"> </w:t>
      </w:r>
      <w:proofErr w:type="spellStart"/>
      <w:r w:rsidRPr="00210E59">
        <w:rPr>
          <w:spacing w:val="-1"/>
          <w:sz w:val="26"/>
          <w:szCs w:val="26"/>
        </w:rPr>
        <w:t>đổi</w:t>
      </w:r>
      <w:proofErr w:type="spellEnd"/>
      <w:r w:rsidRPr="00210E59">
        <w:rPr>
          <w:spacing w:val="-1"/>
          <w:sz w:val="26"/>
          <w:szCs w:val="26"/>
        </w:rPr>
        <w:t xml:space="preserve"> </w:t>
      </w:r>
      <w:proofErr w:type="spellStart"/>
      <w:r w:rsidRPr="00210E59">
        <w:rPr>
          <w:spacing w:val="-1"/>
          <w:sz w:val="26"/>
          <w:szCs w:val="26"/>
        </w:rPr>
        <w:t>các</w:t>
      </w:r>
      <w:proofErr w:type="spellEnd"/>
      <w:r w:rsidRPr="00210E59">
        <w:rPr>
          <w:spacing w:val="-1"/>
          <w:sz w:val="26"/>
          <w:szCs w:val="26"/>
        </w:rPr>
        <w:t xml:space="preserve"> pixel </w:t>
      </w:r>
      <w:proofErr w:type="spellStart"/>
      <w:r w:rsidRPr="00210E59">
        <w:rPr>
          <w:spacing w:val="-1"/>
          <w:sz w:val="26"/>
          <w:szCs w:val="26"/>
        </w:rPr>
        <w:t>yếu</w:t>
      </w:r>
      <w:proofErr w:type="spellEnd"/>
      <w:r w:rsidRPr="00210E59">
        <w:rPr>
          <w:spacing w:val="-1"/>
          <w:sz w:val="26"/>
          <w:szCs w:val="26"/>
        </w:rPr>
        <w:t xml:space="preserve"> </w:t>
      </w:r>
      <w:proofErr w:type="spellStart"/>
      <w:r w:rsidRPr="00210E59">
        <w:rPr>
          <w:spacing w:val="-1"/>
          <w:sz w:val="26"/>
          <w:szCs w:val="26"/>
        </w:rPr>
        <w:t>thành</w:t>
      </w:r>
      <w:proofErr w:type="spellEnd"/>
      <w:r w:rsidRPr="00210E59">
        <w:rPr>
          <w:spacing w:val="-1"/>
          <w:sz w:val="26"/>
          <w:szCs w:val="26"/>
        </w:rPr>
        <w:t xml:space="preserve"> </w:t>
      </w:r>
      <w:proofErr w:type="spellStart"/>
      <w:r w:rsidRPr="00210E59">
        <w:rPr>
          <w:spacing w:val="-1"/>
          <w:sz w:val="26"/>
          <w:szCs w:val="26"/>
        </w:rPr>
        <w:t>mạnh</w:t>
      </w:r>
      <w:proofErr w:type="spellEnd"/>
      <w:r w:rsidRPr="00210E59">
        <w:rPr>
          <w:spacing w:val="-1"/>
          <w:sz w:val="26"/>
          <w:szCs w:val="26"/>
        </w:rPr>
        <w:t xml:space="preserve">, </w:t>
      </w:r>
      <w:proofErr w:type="spellStart"/>
      <w:r w:rsidRPr="00210E59">
        <w:rPr>
          <w:spacing w:val="-1"/>
          <w:sz w:val="26"/>
          <w:szCs w:val="26"/>
        </w:rPr>
        <w:t>khi</w:t>
      </w:r>
      <w:proofErr w:type="spellEnd"/>
      <w:r w:rsidRPr="00210E59">
        <w:rPr>
          <w:spacing w:val="-1"/>
          <w:sz w:val="26"/>
          <w:szCs w:val="26"/>
        </w:rPr>
        <w:t xml:space="preserve"> </w:t>
      </w:r>
      <w:proofErr w:type="spellStart"/>
      <w:r w:rsidRPr="00210E59">
        <w:rPr>
          <w:spacing w:val="-1"/>
          <w:sz w:val="26"/>
          <w:szCs w:val="26"/>
        </w:rPr>
        <w:t>và</w:t>
      </w:r>
      <w:proofErr w:type="spellEnd"/>
      <w:r w:rsidRPr="00210E59">
        <w:rPr>
          <w:spacing w:val="-1"/>
          <w:sz w:val="26"/>
          <w:szCs w:val="26"/>
        </w:rPr>
        <w:t xml:space="preserve"> </w:t>
      </w:r>
      <w:proofErr w:type="spellStart"/>
      <w:r w:rsidRPr="00210E59">
        <w:rPr>
          <w:spacing w:val="-1"/>
          <w:sz w:val="26"/>
          <w:szCs w:val="26"/>
        </w:rPr>
        <w:t>chỉ</w:t>
      </w:r>
      <w:proofErr w:type="spellEnd"/>
      <w:r w:rsidRPr="00210E59">
        <w:rPr>
          <w:spacing w:val="-1"/>
          <w:sz w:val="26"/>
          <w:szCs w:val="26"/>
        </w:rPr>
        <w:t xml:space="preserve"> </w:t>
      </w:r>
      <w:proofErr w:type="spellStart"/>
      <w:r w:rsidRPr="00210E59">
        <w:rPr>
          <w:spacing w:val="-1"/>
          <w:sz w:val="26"/>
          <w:szCs w:val="26"/>
        </w:rPr>
        <w:t>khi</w:t>
      </w:r>
      <w:proofErr w:type="spellEnd"/>
      <w:r w:rsidR="00082E92">
        <w:rPr>
          <w:spacing w:val="-1"/>
          <w:sz w:val="26"/>
          <w:szCs w:val="26"/>
        </w:rPr>
        <w:t xml:space="preserve"> có</w:t>
      </w:r>
      <w:r w:rsidRPr="00210E59">
        <w:rPr>
          <w:spacing w:val="-1"/>
          <w:sz w:val="26"/>
          <w:szCs w:val="26"/>
        </w:rPr>
        <w:t xml:space="preserve"> </w:t>
      </w:r>
      <w:proofErr w:type="spellStart"/>
      <w:r w:rsidRPr="00210E59">
        <w:rPr>
          <w:spacing w:val="-1"/>
          <w:sz w:val="26"/>
          <w:szCs w:val="26"/>
        </w:rPr>
        <w:t>ít</w:t>
      </w:r>
      <w:proofErr w:type="spellEnd"/>
      <w:r w:rsidRPr="00210E59">
        <w:rPr>
          <w:spacing w:val="-1"/>
          <w:sz w:val="26"/>
          <w:szCs w:val="26"/>
        </w:rPr>
        <w:t xml:space="preserve"> </w:t>
      </w:r>
      <w:proofErr w:type="spellStart"/>
      <w:r w:rsidRPr="00210E59">
        <w:rPr>
          <w:spacing w:val="-1"/>
          <w:sz w:val="26"/>
          <w:szCs w:val="26"/>
        </w:rPr>
        <w:t>nhất</w:t>
      </w:r>
      <w:proofErr w:type="spellEnd"/>
      <w:r w:rsidRPr="00210E59">
        <w:rPr>
          <w:spacing w:val="-1"/>
          <w:sz w:val="26"/>
          <w:szCs w:val="26"/>
        </w:rPr>
        <w:t xml:space="preserve"> </w:t>
      </w:r>
      <w:proofErr w:type="spellStart"/>
      <w:r w:rsidRPr="00210E59">
        <w:rPr>
          <w:spacing w:val="-1"/>
          <w:sz w:val="26"/>
          <w:szCs w:val="26"/>
        </w:rPr>
        <w:t>một</w:t>
      </w:r>
      <w:proofErr w:type="spellEnd"/>
      <w:r w:rsidRPr="00210E59">
        <w:rPr>
          <w:spacing w:val="-1"/>
          <w:sz w:val="26"/>
          <w:szCs w:val="26"/>
        </w:rPr>
        <w:t xml:space="preserve"> </w:t>
      </w:r>
      <w:proofErr w:type="spellStart"/>
      <w:r w:rsidRPr="00210E59">
        <w:rPr>
          <w:spacing w:val="-1"/>
          <w:sz w:val="26"/>
          <w:szCs w:val="26"/>
        </w:rPr>
        <w:t>trong</w:t>
      </w:r>
      <w:proofErr w:type="spellEnd"/>
      <w:r w:rsidRPr="00210E59">
        <w:rPr>
          <w:spacing w:val="-1"/>
          <w:sz w:val="26"/>
          <w:szCs w:val="26"/>
        </w:rPr>
        <w:t xml:space="preserve"> </w:t>
      </w:r>
      <w:proofErr w:type="spellStart"/>
      <w:r w:rsidRPr="00210E59">
        <w:rPr>
          <w:spacing w:val="-1"/>
          <w:sz w:val="26"/>
          <w:szCs w:val="26"/>
        </w:rPr>
        <w:t>các</w:t>
      </w:r>
      <w:proofErr w:type="spellEnd"/>
      <w:r w:rsidRPr="00210E59">
        <w:rPr>
          <w:spacing w:val="-1"/>
          <w:sz w:val="26"/>
          <w:szCs w:val="26"/>
        </w:rPr>
        <w:t xml:space="preserve"> pixel </w:t>
      </w:r>
      <w:proofErr w:type="spellStart"/>
      <w:r w:rsidRPr="00210E59">
        <w:rPr>
          <w:spacing w:val="-1"/>
          <w:sz w:val="26"/>
          <w:szCs w:val="26"/>
        </w:rPr>
        <w:t>xung</w:t>
      </w:r>
      <w:proofErr w:type="spellEnd"/>
      <w:r w:rsidRPr="00210E59">
        <w:rPr>
          <w:spacing w:val="-1"/>
          <w:sz w:val="26"/>
          <w:szCs w:val="26"/>
        </w:rPr>
        <w:t xml:space="preserve"> </w:t>
      </w:r>
      <w:proofErr w:type="spellStart"/>
      <w:r w:rsidRPr="00210E59">
        <w:rPr>
          <w:spacing w:val="-1"/>
          <w:sz w:val="26"/>
          <w:szCs w:val="26"/>
        </w:rPr>
        <w:t>quanh</w:t>
      </w:r>
      <w:proofErr w:type="spellEnd"/>
      <w:r w:rsidRPr="00210E59">
        <w:rPr>
          <w:spacing w:val="-1"/>
          <w:sz w:val="26"/>
          <w:szCs w:val="26"/>
        </w:rPr>
        <w:t xml:space="preserve"> pixel </w:t>
      </w:r>
      <w:proofErr w:type="spellStart"/>
      <w:r w:rsidRPr="00210E59">
        <w:rPr>
          <w:spacing w:val="-1"/>
          <w:sz w:val="26"/>
          <w:szCs w:val="26"/>
        </w:rPr>
        <w:t>đang</w:t>
      </w:r>
      <w:proofErr w:type="spellEnd"/>
      <w:r w:rsidRPr="00210E59">
        <w:rPr>
          <w:spacing w:val="-1"/>
          <w:sz w:val="26"/>
          <w:szCs w:val="26"/>
        </w:rPr>
        <w:t xml:space="preserve"> </w:t>
      </w:r>
      <w:proofErr w:type="spellStart"/>
      <w:r w:rsidRPr="00210E59">
        <w:rPr>
          <w:spacing w:val="-1"/>
          <w:sz w:val="26"/>
          <w:szCs w:val="26"/>
        </w:rPr>
        <w:t>xét</w:t>
      </w:r>
      <w:proofErr w:type="spellEnd"/>
      <w:r w:rsidRPr="00210E59">
        <w:rPr>
          <w:spacing w:val="-1"/>
          <w:sz w:val="26"/>
          <w:szCs w:val="26"/>
        </w:rPr>
        <w:t xml:space="preserve"> </w:t>
      </w:r>
      <w:proofErr w:type="spellStart"/>
      <w:r w:rsidRPr="00210E59">
        <w:rPr>
          <w:spacing w:val="-1"/>
          <w:sz w:val="26"/>
          <w:szCs w:val="26"/>
        </w:rPr>
        <w:t>là</w:t>
      </w:r>
      <w:proofErr w:type="spellEnd"/>
      <w:r w:rsidRPr="00210E59">
        <w:rPr>
          <w:spacing w:val="-1"/>
          <w:sz w:val="26"/>
          <w:szCs w:val="26"/>
        </w:rPr>
        <w:t xml:space="preserve"> pixel </w:t>
      </w:r>
      <w:proofErr w:type="spellStart"/>
      <w:r w:rsidRPr="00210E59">
        <w:rPr>
          <w:spacing w:val="-1"/>
          <w:sz w:val="26"/>
          <w:szCs w:val="26"/>
        </w:rPr>
        <w:t>mạnh</w:t>
      </w:r>
      <w:proofErr w:type="spellEnd"/>
      <w:r w:rsidRPr="00210E59">
        <w:rPr>
          <w:spacing w:val="-1"/>
          <w:sz w:val="26"/>
          <w:szCs w:val="26"/>
        </w:rPr>
        <w:t xml:space="preserve">, </w:t>
      </w:r>
      <w:proofErr w:type="spellStart"/>
      <w:r w:rsidRPr="00210E59">
        <w:rPr>
          <w:spacing w:val="-1"/>
          <w:sz w:val="26"/>
          <w:szCs w:val="26"/>
        </w:rPr>
        <w:t>các</w:t>
      </w:r>
      <w:proofErr w:type="spellEnd"/>
      <w:r w:rsidRPr="00210E59">
        <w:rPr>
          <w:spacing w:val="-1"/>
          <w:sz w:val="26"/>
          <w:szCs w:val="26"/>
        </w:rPr>
        <w:t xml:space="preserve"> pixel </w:t>
      </w:r>
      <w:proofErr w:type="spellStart"/>
      <w:r w:rsidRPr="00210E59">
        <w:rPr>
          <w:spacing w:val="-1"/>
          <w:sz w:val="26"/>
          <w:szCs w:val="26"/>
        </w:rPr>
        <w:t>yếu</w:t>
      </w:r>
      <w:proofErr w:type="spellEnd"/>
      <w:r w:rsidRPr="00210E59">
        <w:rPr>
          <w:spacing w:val="-1"/>
          <w:sz w:val="26"/>
          <w:szCs w:val="26"/>
        </w:rPr>
        <w:t xml:space="preserve"> </w:t>
      </w:r>
      <w:proofErr w:type="spellStart"/>
      <w:r w:rsidRPr="00210E59">
        <w:rPr>
          <w:spacing w:val="-1"/>
          <w:sz w:val="26"/>
          <w:szCs w:val="26"/>
        </w:rPr>
        <w:t>còn</w:t>
      </w:r>
      <w:proofErr w:type="spellEnd"/>
      <w:r w:rsidRPr="00210E59">
        <w:rPr>
          <w:spacing w:val="-1"/>
          <w:sz w:val="26"/>
          <w:szCs w:val="26"/>
        </w:rPr>
        <w:t xml:space="preserve"> </w:t>
      </w:r>
      <w:proofErr w:type="spellStart"/>
      <w:r w:rsidRPr="00210E59">
        <w:rPr>
          <w:spacing w:val="-1"/>
          <w:sz w:val="26"/>
          <w:szCs w:val="26"/>
        </w:rPr>
        <w:t>lại</w:t>
      </w:r>
      <w:proofErr w:type="spellEnd"/>
      <w:r w:rsidRPr="00210E59">
        <w:rPr>
          <w:spacing w:val="-1"/>
          <w:sz w:val="26"/>
          <w:szCs w:val="26"/>
        </w:rPr>
        <w:t xml:space="preserve"> </w:t>
      </w:r>
      <w:proofErr w:type="spellStart"/>
      <w:r w:rsidRPr="00210E59">
        <w:rPr>
          <w:spacing w:val="-1"/>
          <w:sz w:val="26"/>
          <w:szCs w:val="26"/>
        </w:rPr>
        <w:t>bị</w:t>
      </w:r>
      <w:proofErr w:type="spellEnd"/>
      <w:r w:rsidRPr="00210E59">
        <w:rPr>
          <w:spacing w:val="-1"/>
          <w:sz w:val="26"/>
          <w:szCs w:val="26"/>
        </w:rPr>
        <w:t xml:space="preserve"> </w:t>
      </w:r>
      <w:proofErr w:type="spellStart"/>
      <w:r w:rsidRPr="00210E59">
        <w:rPr>
          <w:spacing w:val="-1"/>
          <w:sz w:val="26"/>
          <w:szCs w:val="26"/>
        </w:rPr>
        <w:t>loại</w:t>
      </w:r>
      <w:proofErr w:type="spellEnd"/>
      <w:r w:rsidRPr="00210E59">
        <w:rPr>
          <w:spacing w:val="-1"/>
          <w:sz w:val="26"/>
          <w:szCs w:val="26"/>
        </w:rPr>
        <w:t xml:space="preserve"> </w:t>
      </w:r>
      <w:proofErr w:type="spellStart"/>
      <w:r w:rsidRPr="00210E59">
        <w:rPr>
          <w:spacing w:val="-1"/>
          <w:sz w:val="26"/>
          <w:szCs w:val="26"/>
        </w:rPr>
        <w:t>bỏ</w:t>
      </w:r>
      <w:proofErr w:type="spellEnd"/>
      <w:r w:rsidR="00082E92">
        <w:rPr>
          <w:spacing w:val="-1"/>
          <w:sz w:val="26"/>
          <w:szCs w:val="26"/>
        </w:rPr>
        <w:t>.</w:t>
      </w:r>
    </w:p>
    <w:p w14:paraId="16579B62" w14:textId="72E5A4C1" w:rsidR="00082E92" w:rsidRDefault="00082E92" w:rsidP="00082E92">
      <w:pPr>
        <w:spacing w:line="372" w:lineRule="auto"/>
        <w:ind w:right="-1"/>
        <w:jc w:val="center"/>
        <w:rPr>
          <w:noProof/>
        </w:rPr>
      </w:pPr>
      <w:r w:rsidRPr="00082E92">
        <w:rPr>
          <w:noProof/>
          <w:spacing w:val="-1"/>
          <w:sz w:val="26"/>
          <w:szCs w:val="26"/>
        </w:rPr>
        <w:drawing>
          <wp:inline distT="0" distB="0" distL="0" distR="0" wp14:anchorId="07199ADF" wp14:editId="59D0084B">
            <wp:extent cx="1016813" cy="996476"/>
            <wp:effectExtent l="0" t="0" r="0" b="0"/>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44"/>
                    <a:stretch>
                      <a:fillRect/>
                    </a:stretch>
                  </pic:blipFill>
                  <pic:spPr>
                    <a:xfrm>
                      <a:off x="0" y="0"/>
                      <a:ext cx="1027476" cy="1006926"/>
                    </a:xfrm>
                    <a:prstGeom prst="rect">
                      <a:avLst/>
                    </a:prstGeom>
                  </pic:spPr>
                </pic:pic>
              </a:graphicData>
            </a:graphic>
          </wp:inline>
        </w:drawing>
      </w:r>
    </w:p>
    <w:p w14:paraId="4C1713B1" w14:textId="50F205FC" w:rsidR="00082E92" w:rsidRDefault="00082E92" w:rsidP="00CF6F80">
      <w:pPr>
        <w:pStyle w:val="FigureCaption"/>
        <w:rPr>
          <w:lang w:val="en-US"/>
        </w:rPr>
      </w:pPr>
      <w:bookmarkStart w:id="103" w:name="_Toc182692840"/>
      <w:r w:rsidRPr="001A6998">
        <w:t>Hình 2.</w:t>
      </w:r>
      <w:r>
        <w:t>2</w:t>
      </w:r>
      <w:r w:rsidR="00B77F94" w:rsidRPr="00146820">
        <w:t>7</w:t>
      </w:r>
      <w:r>
        <w:t xml:space="preserve"> Không có </w:t>
      </w:r>
      <w:r w:rsidR="00BA2160">
        <w:t>pixel mạnh xung quanh</w:t>
      </w:r>
      <w:bookmarkEnd w:id="103"/>
    </w:p>
    <w:p w14:paraId="502E2B8F" w14:textId="77777777" w:rsidR="00CF6F80" w:rsidRPr="00CF6F80" w:rsidRDefault="00CF6F80" w:rsidP="00CF6F80">
      <w:pPr>
        <w:rPr>
          <w:rFonts w:eastAsia="Arial"/>
        </w:rPr>
      </w:pPr>
    </w:p>
    <w:p w14:paraId="575A55FA" w14:textId="703D73E1" w:rsidR="00082E92" w:rsidRDefault="00082E92" w:rsidP="00082E92">
      <w:pPr>
        <w:spacing w:line="372" w:lineRule="auto"/>
        <w:ind w:right="-1"/>
        <w:jc w:val="center"/>
        <w:rPr>
          <w:spacing w:val="-1"/>
          <w:sz w:val="26"/>
          <w:szCs w:val="26"/>
        </w:rPr>
      </w:pPr>
      <w:r w:rsidRPr="00082E92">
        <w:rPr>
          <w:noProof/>
          <w:spacing w:val="-1"/>
          <w:sz w:val="26"/>
          <w:szCs w:val="26"/>
        </w:rPr>
        <w:drawing>
          <wp:inline distT="0" distB="0" distL="0" distR="0" wp14:anchorId="009380AB" wp14:editId="155C586A">
            <wp:extent cx="2574950" cy="1131763"/>
            <wp:effectExtent l="0" t="0" r="0" b="0"/>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45"/>
                    <a:stretch>
                      <a:fillRect/>
                    </a:stretch>
                  </pic:blipFill>
                  <pic:spPr>
                    <a:xfrm>
                      <a:off x="0" y="0"/>
                      <a:ext cx="2594395" cy="1140309"/>
                    </a:xfrm>
                    <a:prstGeom prst="rect">
                      <a:avLst/>
                    </a:prstGeom>
                  </pic:spPr>
                </pic:pic>
              </a:graphicData>
            </a:graphic>
          </wp:inline>
        </w:drawing>
      </w:r>
    </w:p>
    <w:p w14:paraId="2A1829C7" w14:textId="441E586E" w:rsidR="0047276D" w:rsidRDefault="00082E92" w:rsidP="00CF6F80">
      <w:pPr>
        <w:pStyle w:val="FigureCaption"/>
        <w:rPr>
          <w:lang w:val="en-US"/>
        </w:rPr>
      </w:pPr>
      <w:bookmarkStart w:id="104" w:name="_Toc182692841"/>
      <w:r w:rsidRPr="001A6998">
        <w:t>Hình 2.</w:t>
      </w:r>
      <w:r>
        <w:t>2</w:t>
      </w:r>
      <w:r w:rsidR="00B77F94" w:rsidRPr="00146820">
        <w:t>8</w:t>
      </w:r>
      <w:r>
        <w:t xml:space="preserve"> </w:t>
      </w:r>
      <w:r w:rsidR="00BA2160">
        <w:t>Có pixel mạnh ở cạnh</w:t>
      </w:r>
      <w:bookmarkEnd w:id="104"/>
    </w:p>
    <w:p w14:paraId="2D4CD7DD" w14:textId="77777777" w:rsidR="00CF6F80" w:rsidRPr="00CF6F80" w:rsidRDefault="00CF6F80" w:rsidP="00CF6F80">
      <w:pPr>
        <w:rPr>
          <w:rFonts w:eastAsia="Arial"/>
        </w:rPr>
      </w:pPr>
    </w:p>
    <w:p w14:paraId="45BFC068" w14:textId="281DF84D" w:rsidR="0047276D" w:rsidRDefault="002A61BF" w:rsidP="00082E92">
      <w:pPr>
        <w:spacing w:line="372" w:lineRule="auto"/>
        <w:ind w:right="-1"/>
        <w:jc w:val="center"/>
        <w:rPr>
          <w:rFonts w:eastAsia="Arial"/>
          <w:b/>
          <w:i/>
          <w:iCs/>
          <w:spacing w:val="-1"/>
          <w:sz w:val="26"/>
          <w:szCs w:val="26"/>
        </w:rPr>
      </w:pPr>
      <w:r>
        <w:rPr>
          <w:rFonts w:eastAsia="Arial"/>
          <w:b/>
          <w:i/>
          <w:iCs/>
          <w:noProof/>
          <w:spacing w:val="-1"/>
          <w:sz w:val="26"/>
          <w:szCs w:val="26"/>
        </w:rPr>
        <w:drawing>
          <wp:inline distT="0" distB="0" distL="0" distR="0" wp14:anchorId="2351A5F6" wp14:editId="04BA01CA">
            <wp:extent cx="2377289" cy="3183147"/>
            <wp:effectExtent l="0" t="0" r="4445" b="0"/>
            <wp:docPr id="515405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6962" cy="3209489"/>
                    </a:xfrm>
                    <a:prstGeom prst="rect">
                      <a:avLst/>
                    </a:prstGeom>
                    <a:noFill/>
                    <a:ln>
                      <a:noFill/>
                    </a:ln>
                  </pic:spPr>
                </pic:pic>
              </a:graphicData>
            </a:graphic>
          </wp:inline>
        </w:drawing>
      </w:r>
    </w:p>
    <w:p w14:paraId="3646E8C9" w14:textId="05CAB6FA" w:rsidR="00080A9C" w:rsidRPr="00324645" w:rsidRDefault="0047276D" w:rsidP="00324645">
      <w:pPr>
        <w:pStyle w:val="FigureCaption"/>
        <w:rPr>
          <w:lang w:val="en-US"/>
        </w:rPr>
      </w:pPr>
      <w:bookmarkStart w:id="105" w:name="_Toc182692842"/>
      <w:r w:rsidRPr="001A6998">
        <w:t>Hình 2.</w:t>
      </w:r>
      <w:r>
        <w:t>2</w:t>
      </w:r>
      <w:r w:rsidR="00B77F94" w:rsidRPr="00146820">
        <w:t>9</w:t>
      </w:r>
      <w:r>
        <w:t xml:space="preserve"> </w:t>
      </w:r>
      <w:r w:rsidRPr="009A2B31">
        <w:t>Hình ảnh</w:t>
      </w:r>
      <w:r>
        <w:t xml:space="preserve"> kết quả cuối cùng sau khi thực hiện phương pháp Canny</w:t>
      </w:r>
      <w:bookmarkEnd w:id="105"/>
    </w:p>
    <w:p w14:paraId="61A70A0A" w14:textId="6851A461" w:rsidR="005B40FE" w:rsidRPr="00AE2A07" w:rsidRDefault="005B40FE" w:rsidP="005B40FE">
      <w:pPr>
        <w:pStyle w:val="Heading2"/>
      </w:pPr>
      <w:bookmarkStart w:id="106" w:name="_Toc182693263"/>
      <w:r w:rsidRPr="00AE2A07">
        <w:lastRenderedPageBreak/>
        <w:t xml:space="preserve">2.3. </w:t>
      </w:r>
      <w:r w:rsidR="008E16A6" w:rsidRPr="00AE2A07">
        <w:t>Phương pháp phân vùng ảnh dựa trên mạng nơ-ron tích chập (CNN)</w:t>
      </w:r>
      <w:bookmarkEnd w:id="106"/>
    </w:p>
    <w:p w14:paraId="6038FA6C" w14:textId="3C462F78" w:rsidR="005B40FE" w:rsidRPr="00AE2A07" w:rsidRDefault="005B40FE" w:rsidP="005B40FE">
      <w:pPr>
        <w:pStyle w:val="Heading3"/>
      </w:pPr>
      <w:bookmarkStart w:id="107" w:name="_Toc182693264"/>
      <w:r w:rsidRPr="00AE2A07">
        <w:t xml:space="preserve">2.3.1. </w:t>
      </w:r>
      <w:r w:rsidR="00CA7B60">
        <w:t>Tổng quan</w:t>
      </w:r>
      <w:r w:rsidR="00067610">
        <w:t xml:space="preserve"> về mạng nơ-ron tích chập (CNN)</w:t>
      </w:r>
      <w:bookmarkEnd w:id="107"/>
    </w:p>
    <w:p w14:paraId="0DC9B632" w14:textId="2B0B916D" w:rsidR="00067610" w:rsidRPr="00067610" w:rsidRDefault="00067610" w:rsidP="00067610">
      <w:pPr>
        <w:spacing w:line="372" w:lineRule="auto"/>
        <w:ind w:right="-1" w:firstLine="567"/>
        <w:jc w:val="both"/>
        <w:rPr>
          <w:sz w:val="26"/>
          <w:szCs w:val="26"/>
        </w:rPr>
      </w:pPr>
      <w:r w:rsidRPr="00067610">
        <w:rPr>
          <w:sz w:val="26"/>
          <w:szCs w:val="26"/>
        </w:rPr>
        <w:t xml:space="preserve">Trong </w:t>
      </w:r>
      <w:proofErr w:type="spellStart"/>
      <w:r w:rsidRPr="00067610">
        <w:rPr>
          <w:sz w:val="26"/>
          <w:szCs w:val="26"/>
        </w:rPr>
        <w:t>những</w:t>
      </w:r>
      <w:proofErr w:type="spellEnd"/>
      <w:r w:rsidRPr="00067610">
        <w:rPr>
          <w:sz w:val="26"/>
          <w:szCs w:val="26"/>
        </w:rPr>
        <w:t xml:space="preserve"> </w:t>
      </w:r>
      <w:proofErr w:type="spellStart"/>
      <w:r w:rsidRPr="00067610">
        <w:rPr>
          <w:sz w:val="26"/>
          <w:szCs w:val="26"/>
        </w:rPr>
        <w:t>năm</w:t>
      </w:r>
      <w:proofErr w:type="spellEnd"/>
      <w:r w:rsidRPr="00067610">
        <w:rPr>
          <w:sz w:val="26"/>
          <w:szCs w:val="26"/>
        </w:rPr>
        <w:t xml:space="preserve"> </w:t>
      </w:r>
      <w:proofErr w:type="spellStart"/>
      <w:r w:rsidRPr="00067610">
        <w:rPr>
          <w:sz w:val="26"/>
          <w:szCs w:val="26"/>
        </w:rPr>
        <w:t>gần</w:t>
      </w:r>
      <w:proofErr w:type="spellEnd"/>
      <w:r w:rsidRPr="00067610">
        <w:rPr>
          <w:sz w:val="26"/>
          <w:szCs w:val="26"/>
        </w:rPr>
        <w:t xml:space="preserve"> </w:t>
      </w:r>
      <w:proofErr w:type="spellStart"/>
      <w:r w:rsidRPr="00067610">
        <w:rPr>
          <w:sz w:val="26"/>
          <w:szCs w:val="26"/>
        </w:rPr>
        <w:t>đây</w:t>
      </w:r>
      <w:proofErr w:type="spellEnd"/>
      <w:r w:rsidRPr="00067610">
        <w:rPr>
          <w:sz w:val="26"/>
          <w:szCs w:val="26"/>
        </w:rPr>
        <w:t xml:space="preserve">, Trí </w:t>
      </w:r>
      <w:proofErr w:type="spellStart"/>
      <w:r w:rsidRPr="00067610">
        <w:rPr>
          <w:sz w:val="26"/>
          <w:szCs w:val="26"/>
        </w:rPr>
        <w:t>tuệ</w:t>
      </w:r>
      <w:proofErr w:type="spellEnd"/>
      <w:r w:rsidRPr="00067610">
        <w:rPr>
          <w:sz w:val="26"/>
          <w:szCs w:val="26"/>
        </w:rPr>
        <w:t xml:space="preserve"> </w:t>
      </w:r>
      <w:proofErr w:type="spellStart"/>
      <w:r w:rsidRPr="00067610">
        <w:rPr>
          <w:sz w:val="26"/>
          <w:szCs w:val="26"/>
        </w:rPr>
        <w:t>nhân</w:t>
      </w:r>
      <w:proofErr w:type="spellEnd"/>
      <w:r w:rsidRPr="00067610">
        <w:rPr>
          <w:sz w:val="26"/>
          <w:szCs w:val="26"/>
        </w:rPr>
        <w:t xml:space="preserve"> </w:t>
      </w:r>
      <w:proofErr w:type="spellStart"/>
      <w:r w:rsidRPr="00067610">
        <w:rPr>
          <w:sz w:val="26"/>
          <w:szCs w:val="26"/>
        </w:rPr>
        <w:t>tạo</w:t>
      </w:r>
      <w:proofErr w:type="spellEnd"/>
      <w:r w:rsidRPr="00067610">
        <w:rPr>
          <w:sz w:val="26"/>
          <w:szCs w:val="26"/>
        </w:rPr>
        <w:t> (</w:t>
      </w:r>
      <w:r w:rsidR="005D1F08">
        <w:rPr>
          <w:sz w:val="26"/>
          <w:szCs w:val="26"/>
        </w:rPr>
        <w:t xml:space="preserve">Artificial Intelligence - </w:t>
      </w:r>
      <w:r w:rsidRPr="00067610">
        <w:rPr>
          <w:sz w:val="26"/>
          <w:szCs w:val="26"/>
        </w:rPr>
        <w:t xml:space="preserve">AI) </w:t>
      </w:r>
      <w:proofErr w:type="spellStart"/>
      <w:r w:rsidRPr="00067610">
        <w:rPr>
          <w:sz w:val="26"/>
          <w:szCs w:val="26"/>
        </w:rPr>
        <w:t>đã</w:t>
      </w:r>
      <w:proofErr w:type="spellEnd"/>
      <w:r w:rsidRPr="00067610">
        <w:rPr>
          <w:sz w:val="26"/>
          <w:szCs w:val="26"/>
        </w:rPr>
        <w:t xml:space="preserve"> </w:t>
      </w:r>
      <w:proofErr w:type="spellStart"/>
      <w:r w:rsidRPr="00067610">
        <w:rPr>
          <w:sz w:val="26"/>
          <w:szCs w:val="26"/>
        </w:rPr>
        <w:t>trở</w:t>
      </w:r>
      <w:proofErr w:type="spellEnd"/>
      <w:r w:rsidRPr="00067610">
        <w:rPr>
          <w:sz w:val="26"/>
          <w:szCs w:val="26"/>
        </w:rPr>
        <w:t xml:space="preserve"> </w:t>
      </w:r>
      <w:proofErr w:type="spellStart"/>
      <w:r w:rsidRPr="00067610">
        <w:rPr>
          <w:sz w:val="26"/>
          <w:szCs w:val="26"/>
        </w:rPr>
        <w:t>thành</w:t>
      </w:r>
      <w:proofErr w:type="spellEnd"/>
      <w:r w:rsidRPr="00067610">
        <w:rPr>
          <w:sz w:val="26"/>
          <w:szCs w:val="26"/>
        </w:rPr>
        <w:t xml:space="preserve"> </w:t>
      </w:r>
      <w:proofErr w:type="spellStart"/>
      <w:r w:rsidRPr="00067610">
        <w:rPr>
          <w:sz w:val="26"/>
          <w:szCs w:val="26"/>
        </w:rPr>
        <w:t>một</w:t>
      </w:r>
      <w:proofErr w:type="spellEnd"/>
      <w:r w:rsidRPr="00067610">
        <w:rPr>
          <w:sz w:val="26"/>
          <w:szCs w:val="26"/>
        </w:rPr>
        <w:t xml:space="preserve"> </w:t>
      </w:r>
      <w:proofErr w:type="spellStart"/>
      <w:r w:rsidRPr="00067610">
        <w:rPr>
          <w:sz w:val="26"/>
          <w:szCs w:val="26"/>
        </w:rPr>
        <w:t>lĩnh</w:t>
      </w:r>
      <w:proofErr w:type="spellEnd"/>
      <w:r w:rsidRPr="00067610">
        <w:rPr>
          <w:sz w:val="26"/>
          <w:szCs w:val="26"/>
        </w:rPr>
        <w:t xml:space="preserve"> </w:t>
      </w:r>
      <w:proofErr w:type="spellStart"/>
      <w:r w:rsidRPr="00067610">
        <w:rPr>
          <w:sz w:val="26"/>
          <w:szCs w:val="26"/>
        </w:rPr>
        <w:t>vực</w:t>
      </w:r>
      <w:proofErr w:type="spellEnd"/>
      <w:r w:rsidRPr="00067610">
        <w:rPr>
          <w:sz w:val="26"/>
          <w:szCs w:val="26"/>
        </w:rPr>
        <w:t xml:space="preserve"> </w:t>
      </w:r>
      <w:proofErr w:type="spellStart"/>
      <w:r w:rsidRPr="00067610">
        <w:rPr>
          <w:sz w:val="26"/>
          <w:szCs w:val="26"/>
        </w:rPr>
        <w:t>nghiên</w:t>
      </w:r>
      <w:proofErr w:type="spellEnd"/>
      <w:r w:rsidRPr="00067610">
        <w:rPr>
          <w:sz w:val="26"/>
          <w:szCs w:val="26"/>
        </w:rPr>
        <w:t xml:space="preserve"> </w:t>
      </w:r>
      <w:proofErr w:type="spellStart"/>
      <w:r w:rsidRPr="00067610">
        <w:rPr>
          <w:sz w:val="26"/>
          <w:szCs w:val="26"/>
        </w:rPr>
        <w:t>cứu</w:t>
      </w:r>
      <w:proofErr w:type="spellEnd"/>
      <w:r w:rsidRPr="00067610">
        <w:rPr>
          <w:sz w:val="26"/>
          <w:szCs w:val="26"/>
        </w:rPr>
        <w:t xml:space="preserve"> </w:t>
      </w:r>
      <w:proofErr w:type="spellStart"/>
      <w:r w:rsidRPr="00067610">
        <w:rPr>
          <w:sz w:val="26"/>
          <w:szCs w:val="26"/>
        </w:rPr>
        <w:t>quan</w:t>
      </w:r>
      <w:proofErr w:type="spellEnd"/>
      <w:r w:rsidRPr="00067610">
        <w:rPr>
          <w:sz w:val="26"/>
          <w:szCs w:val="26"/>
        </w:rPr>
        <w:t xml:space="preserve"> </w:t>
      </w:r>
      <w:proofErr w:type="spellStart"/>
      <w:r w:rsidRPr="00067610">
        <w:rPr>
          <w:sz w:val="26"/>
          <w:szCs w:val="26"/>
        </w:rPr>
        <w:t>trọng</w:t>
      </w:r>
      <w:proofErr w:type="spellEnd"/>
      <w:r w:rsidRPr="00067610">
        <w:rPr>
          <w:sz w:val="26"/>
          <w:szCs w:val="26"/>
        </w:rPr>
        <w:t xml:space="preserve"> </w:t>
      </w:r>
      <w:proofErr w:type="spellStart"/>
      <w:r w:rsidRPr="00067610">
        <w:rPr>
          <w:sz w:val="26"/>
          <w:szCs w:val="26"/>
        </w:rPr>
        <w:t>với</w:t>
      </w:r>
      <w:proofErr w:type="spellEnd"/>
      <w:r w:rsidRPr="00067610">
        <w:rPr>
          <w:sz w:val="26"/>
          <w:szCs w:val="26"/>
        </w:rPr>
        <w:t xml:space="preserve"> </w:t>
      </w:r>
      <w:proofErr w:type="spellStart"/>
      <w:r w:rsidRPr="00067610">
        <w:rPr>
          <w:sz w:val="26"/>
          <w:szCs w:val="26"/>
        </w:rPr>
        <w:t>nhiều</w:t>
      </w:r>
      <w:proofErr w:type="spellEnd"/>
      <w:r w:rsidRPr="00067610">
        <w:rPr>
          <w:sz w:val="26"/>
          <w:szCs w:val="26"/>
        </w:rPr>
        <w:t xml:space="preserve"> </w:t>
      </w:r>
      <w:proofErr w:type="spellStart"/>
      <w:r w:rsidRPr="00067610">
        <w:rPr>
          <w:sz w:val="26"/>
          <w:szCs w:val="26"/>
        </w:rPr>
        <w:t>ứng</w:t>
      </w:r>
      <w:proofErr w:type="spellEnd"/>
      <w:r w:rsidRPr="00067610">
        <w:rPr>
          <w:sz w:val="26"/>
          <w:szCs w:val="26"/>
        </w:rPr>
        <w:t xml:space="preserve"> </w:t>
      </w:r>
      <w:proofErr w:type="spellStart"/>
      <w:r w:rsidRPr="00067610">
        <w:rPr>
          <w:sz w:val="26"/>
          <w:szCs w:val="26"/>
        </w:rPr>
        <w:t>dụng</w:t>
      </w:r>
      <w:proofErr w:type="spellEnd"/>
      <w:r w:rsidRPr="00067610">
        <w:rPr>
          <w:sz w:val="26"/>
          <w:szCs w:val="26"/>
        </w:rPr>
        <w:t xml:space="preserve"> </w:t>
      </w:r>
      <w:proofErr w:type="spellStart"/>
      <w:r w:rsidRPr="00067610">
        <w:rPr>
          <w:sz w:val="26"/>
          <w:szCs w:val="26"/>
        </w:rPr>
        <w:t>sâu</w:t>
      </w:r>
      <w:proofErr w:type="spellEnd"/>
      <w:r w:rsidRPr="00067610">
        <w:rPr>
          <w:sz w:val="26"/>
          <w:szCs w:val="26"/>
        </w:rPr>
        <w:t xml:space="preserve"> </w:t>
      </w:r>
      <w:proofErr w:type="spellStart"/>
      <w:r w:rsidRPr="00067610">
        <w:rPr>
          <w:sz w:val="26"/>
          <w:szCs w:val="26"/>
        </w:rPr>
        <w:t>rộng</w:t>
      </w:r>
      <w:proofErr w:type="spellEnd"/>
      <w:r w:rsidRPr="00067610">
        <w:rPr>
          <w:sz w:val="26"/>
          <w:szCs w:val="26"/>
        </w:rPr>
        <w:t xml:space="preserve"> </w:t>
      </w:r>
      <w:proofErr w:type="spellStart"/>
      <w:r w:rsidRPr="00067610">
        <w:rPr>
          <w:sz w:val="26"/>
          <w:szCs w:val="26"/>
        </w:rPr>
        <w:t>trong</w:t>
      </w:r>
      <w:proofErr w:type="spellEnd"/>
      <w:r w:rsidRPr="00067610">
        <w:rPr>
          <w:sz w:val="26"/>
          <w:szCs w:val="26"/>
        </w:rPr>
        <w:t xml:space="preserve"> </w:t>
      </w:r>
      <w:proofErr w:type="spellStart"/>
      <w:r w:rsidRPr="00067610">
        <w:rPr>
          <w:sz w:val="26"/>
          <w:szCs w:val="26"/>
        </w:rPr>
        <w:t>đời</w:t>
      </w:r>
      <w:proofErr w:type="spellEnd"/>
      <w:r w:rsidRPr="00067610">
        <w:rPr>
          <w:sz w:val="26"/>
          <w:szCs w:val="26"/>
        </w:rPr>
        <w:t xml:space="preserve"> </w:t>
      </w:r>
      <w:proofErr w:type="spellStart"/>
      <w:r w:rsidRPr="00067610">
        <w:rPr>
          <w:sz w:val="26"/>
          <w:szCs w:val="26"/>
        </w:rPr>
        <w:t>sống</w:t>
      </w:r>
      <w:proofErr w:type="spellEnd"/>
      <w:r w:rsidRPr="00067610">
        <w:rPr>
          <w:sz w:val="26"/>
          <w:szCs w:val="26"/>
        </w:rPr>
        <w:t xml:space="preserve"> </w:t>
      </w:r>
      <w:proofErr w:type="spellStart"/>
      <w:r w:rsidRPr="00067610">
        <w:rPr>
          <w:sz w:val="26"/>
          <w:szCs w:val="26"/>
        </w:rPr>
        <w:t>và</w:t>
      </w:r>
      <w:proofErr w:type="spellEnd"/>
      <w:r w:rsidRPr="00067610">
        <w:rPr>
          <w:sz w:val="26"/>
          <w:szCs w:val="26"/>
        </w:rPr>
        <w:t xml:space="preserve"> </w:t>
      </w:r>
      <w:proofErr w:type="spellStart"/>
      <w:r w:rsidRPr="00067610">
        <w:rPr>
          <w:sz w:val="26"/>
          <w:szCs w:val="26"/>
        </w:rPr>
        <w:t>công</w:t>
      </w:r>
      <w:proofErr w:type="spellEnd"/>
      <w:r w:rsidRPr="00067610">
        <w:rPr>
          <w:sz w:val="26"/>
          <w:szCs w:val="26"/>
        </w:rPr>
        <w:t xml:space="preserve"> </w:t>
      </w:r>
      <w:proofErr w:type="spellStart"/>
      <w:r w:rsidRPr="00067610">
        <w:rPr>
          <w:sz w:val="26"/>
          <w:szCs w:val="26"/>
        </w:rPr>
        <w:t>nghiệp</w:t>
      </w:r>
      <w:proofErr w:type="spellEnd"/>
      <w:r w:rsidRPr="00067610">
        <w:rPr>
          <w:sz w:val="26"/>
          <w:szCs w:val="26"/>
        </w:rPr>
        <w:t xml:space="preserve">. AI </w:t>
      </w:r>
      <w:proofErr w:type="spellStart"/>
      <w:r w:rsidRPr="00067610">
        <w:rPr>
          <w:sz w:val="26"/>
          <w:szCs w:val="26"/>
        </w:rPr>
        <w:t>là</w:t>
      </w:r>
      <w:proofErr w:type="spellEnd"/>
      <w:r w:rsidRPr="00067610">
        <w:rPr>
          <w:sz w:val="26"/>
          <w:szCs w:val="26"/>
        </w:rPr>
        <w:t xml:space="preserve"> </w:t>
      </w:r>
      <w:proofErr w:type="spellStart"/>
      <w:r w:rsidRPr="00067610">
        <w:rPr>
          <w:sz w:val="26"/>
          <w:szCs w:val="26"/>
        </w:rPr>
        <w:t>tập</w:t>
      </w:r>
      <w:proofErr w:type="spellEnd"/>
      <w:r w:rsidRPr="00067610">
        <w:rPr>
          <w:sz w:val="26"/>
          <w:szCs w:val="26"/>
        </w:rPr>
        <w:t xml:space="preserve"> </w:t>
      </w:r>
      <w:proofErr w:type="spellStart"/>
      <w:r w:rsidRPr="00067610">
        <w:rPr>
          <w:sz w:val="26"/>
          <w:szCs w:val="26"/>
        </w:rPr>
        <w:t>hợp</w:t>
      </w:r>
      <w:proofErr w:type="spellEnd"/>
      <w:r w:rsidRPr="00067610">
        <w:rPr>
          <w:sz w:val="26"/>
          <w:szCs w:val="26"/>
        </w:rPr>
        <w:t xml:space="preserve"> </w:t>
      </w:r>
      <w:proofErr w:type="spellStart"/>
      <w:r w:rsidRPr="00067610">
        <w:rPr>
          <w:sz w:val="26"/>
          <w:szCs w:val="26"/>
        </w:rPr>
        <w:t>các</w:t>
      </w:r>
      <w:proofErr w:type="spellEnd"/>
      <w:r w:rsidRPr="00067610">
        <w:rPr>
          <w:sz w:val="26"/>
          <w:szCs w:val="26"/>
        </w:rPr>
        <w:t xml:space="preserve"> </w:t>
      </w:r>
      <w:proofErr w:type="spellStart"/>
      <w:r w:rsidRPr="00067610">
        <w:rPr>
          <w:sz w:val="26"/>
          <w:szCs w:val="26"/>
        </w:rPr>
        <w:t>kỹ</w:t>
      </w:r>
      <w:proofErr w:type="spellEnd"/>
      <w:r w:rsidRPr="00067610">
        <w:rPr>
          <w:sz w:val="26"/>
          <w:szCs w:val="26"/>
        </w:rPr>
        <w:t xml:space="preserve"> </w:t>
      </w:r>
      <w:proofErr w:type="spellStart"/>
      <w:r w:rsidRPr="00067610">
        <w:rPr>
          <w:sz w:val="26"/>
          <w:szCs w:val="26"/>
        </w:rPr>
        <w:t>thuật</w:t>
      </w:r>
      <w:proofErr w:type="spellEnd"/>
      <w:r w:rsidRPr="00067610">
        <w:rPr>
          <w:sz w:val="26"/>
          <w:szCs w:val="26"/>
        </w:rPr>
        <w:t xml:space="preserve"> </w:t>
      </w:r>
      <w:proofErr w:type="spellStart"/>
      <w:r w:rsidRPr="00067610">
        <w:rPr>
          <w:sz w:val="26"/>
          <w:szCs w:val="26"/>
        </w:rPr>
        <w:t>và</w:t>
      </w:r>
      <w:proofErr w:type="spellEnd"/>
      <w:r w:rsidRPr="00067610">
        <w:rPr>
          <w:sz w:val="26"/>
          <w:szCs w:val="26"/>
        </w:rPr>
        <w:t xml:space="preserve"> </w:t>
      </w:r>
      <w:proofErr w:type="spellStart"/>
      <w:r w:rsidRPr="00067610">
        <w:rPr>
          <w:sz w:val="26"/>
          <w:szCs w:val="26"/>
        </w:rPr>
        <w:t>công</w:t>
      </w:r>
      <w:proofErr w:type="spellEnd"/>
      <w:r w:rsidRPr="00067610">
        <w:rPr>
          <w:sz w:val="26"/>
          <w:szCs w:val="26"/>
        </w:rPr>
        <w:t xml:space="preserve"> </w:t>
      </w:r>
      <w:proofErr w:type="spellStart"/>
      <w:r w:rsidRPr="00067610">
        <w:rPr>
          <w:sz w:val="26"/>
          <w:szCs w:val="26"/>
        </w:rPr>
        <w:t>nghệ</w:t>
      </w:r>
      <w:proofErr w:type="spellEnd"/>
      <w:r w:rsidRPr="00067610">
        <w:rPr>
          <w:sz w:val="26"/>
          <w:szCs w:val="26"/>
        </w:rPr>
        <w:t xml:space="preserve"> </w:t>
      </w:r>
      <w:proofErr w:type="spellStart"/>
      <w:r w:rsidRPr="00067610">
        <w:rPr>
          <w:sz w:val="26"/>
          <w:szCs w:val="26"/>
        </w:rPr>
        <w:t>giúp</w:t>
      </w:r>
      <w:proofErr w:type="spellEnd"/>
      <w:r w:rsidRPr="00067610">
        <w:rPr>
          <w:sz w:val="26"/>
          <w:szCs w:val="26"/>
        </w:rPr>
        <w:t xml:space="preserve"> </w:t>
      </w:r>
      <w:proofErr w:type="spellStart"/>
      <w:r w:rsidRPr="00067610">
        <w:rPr>
          <w:sz w:val="26"/>
          <w:szCs w:val="26"/>
        </w:rPr>
        <w:t>máy</w:t>
      </w:r>
      <w:proofErr w:type="spellEnd"/>
      <w:r w:rsidRPr="00067610">
        <w:rPr>
          <w:sz w:val="26"/>
          <w:szCs w:val="26"/>
        </w:rPr>
        <w:t xml:space="preserve"> </w:t>
      </w:r>
      <w:proofErr w:type="spellStart"/>
      <w:r w:rsidRPr="00067610">
        <w:rPr>
          <w:sz w:val="26"/>
          <w:szCs w:val="26"/>
        </w:rPr>
        <w:t>tính</w:t>
      </w:r>
      <w:proofErr w:type="spellEnd"/>
      <w:r w:rsidRPr="00067610">
        <w:rPr>
          <w:sz w:val="26"/>
          <w:szCs w:val="26"/>
        </w:rPr>
        <w:t xml:space="preserve"> </w:t>
      </w:r>
      <w:proofErr w:type="spellStart"/>
      <w:r w:rsidRPr="00067610">
        <w:rPr>
          <w:sz w:val="26"/>
          <w:szCs w:val="26"/>
        </w:rPr>
        <w:t>có</w:t>
      </w:r>
      <w:proofErr w:type="spellEnd"/>
      <w:r w:rsidRPr="00067610">
        <w:rPr>
          <w:sz w:val="26"/>
          <w:szCs w:val="26"/>
        </w:rPr>
        <w:t xml:space="preserve"> </w:t>
      </w:r>
      <w:proofErr w:type="spellStart"/>
      <w:r w:rsidRPr="00067610">
        <w:rPr>
          <w:sz w:val="26"/>
          <w:szCs w:val="26"/>
        </w:rPr>
        <w:t>khả</w:t>
      </w:r>
      <w:proofErr w:type="spellEnd"/>
      <w:r w:rsidRPr="00067610">
        <w:rPr>
          <w:sz w:val="26"/>
          <w:szCs w:val="26"/>
        </w:rPr>
        <w:t xml:space="preserve"> </w:t>
      </w:r>
      <w:proofErr w:type="spellStart"/>
      <w:r w:rsidRPr="00067610">
        <w:rPr>
          <w:sz w:val="26"/>
          <w:szCs w:val="26"/>
        </w:rPr>
        <w:t>năng</w:t>
      </w:r>
      <w:proofErr w:type="spellEnd"/>
      <w:r w:rsidRPr="00067610">
        <w:rPr>
          <w:sz w:val="26"/>
          <w:szCs w:val="26"/>
        </w:rPr>
        <w:t xml:space="preserve"> </w:t>
      </w:r>
      <w:proofErr w:type="spellStart"/>
      <w:r w:rsidRPr="00067610">
        <w:rPr>
          <w:sz w:val="26"/>
          <w:szCs w:val="26"/>
        </w:rPr>
        <w:t>thực</w:t>
      </w:r>
      <w:proofErr w:type="spellEnd"/>
      <w:r w:rsidRPr="00067610">
        <w:rPr>
          <w:sz w:val="26"/>
          <w:szCs w:val="26"/>
        </w:rPr>
        <w:t xml:space="preserve"> </w:t>
      </w:r>
      <w:proofErr w:type="spellStart"/>
      <w:r w:rsidRPr="00067610">
        <w:rPr>
          <w:sz w:val="26"/>
          <w:szCs w:val="26"/>
        </w:rPr>
        <w:t>hiện</w:t>
      </w:r>
      <w:proofErr w:type="spellEnd"/>
      <w:r w:rsidRPr="00067610">
        <w:rPr>
          <w:sz w:val="26"/>
          <w:szCs w:val="26"/>
        </w:rPr>
        <w:t xml:space="preserve"> </w:t>
      </w:r>
      <w:proofErr w:type="spellStart"/>
      <w:r w:rsidRPr="00067610">
        <w:rPr>
          <w:sz w:val="26"/>
          <w:szCs w:val="26"/>
        </w:rPr>
        <w:t>các</w:t>
      </w:r>
      <w:proofErr w:type="spellEnd"/>
      <w:r w:rsidRPr="00067610">
        <w:rPr>
          <w:sz w:val="26"/>
          <w:szCs w:val="26"/>
        </w:rPr>
        <w:t xml:space="preserve"> </w:t>
      </w:r>
      <w:proofErr w:type="spellStart"/>
      <w:r w:rsidRPr="00067610">
        <w:rPr>
          <w:sz w:val="26"/>
          <w:szCs w:val="26"/>
        </w:rPr>
        <w:t>tác</w:t>
      </w:r>
      <w:proofErr w:type="spellEnd"/>
      <w:r w:rsidRPr="00067610">
        <w:rPr>
          <w:sz w:val="26"/>
          <w:szCs w:val="26"/>
        </w:rPr>
        <w:t xml:space="preserve"> </w:t>
      </w:r>
      <w:proofErr w:type="spellStart"/>
      <w:r w:rsidRPr="00067610">
        <w:rPr>
          <w:sz w:val="26"/>
          <w:szCs w:val="26"/>
        </w:rPr>
        <w:t>vụ</w:t>
      </w:r>
      <w:proofErr w:type="spellEnd"/>
      <w:r w:rsidRPr="00067610">
        <w:rPr>
          <w:sz w:val="26"/>
          <w:szCs w:val="26"/>
        </w:rPr>
        <w:t xml:space="preserve"> </w:t>
      </w:r>
      <w:proofErr w:type="spellStart"/>
      <w:r w:rsidRPr="00067610">
        <w:rPr>
          <w:sz w:val="26"/>
          <w:szCs w:val="26"/>
        </w:rPr>
        <w:t>phức</w:t>
      </w:r>
      <w:proofErr w:type="spellEnd"/>
      <w:r w:rsidRPr="00067610">
        <w:rPr>
          <w:sz w:val="26"/>
          <w:szCs w:val="26"/>
        </w:rPr>
        <w:t xml:space="preserve"> </w:t>
      </w:r>
      <w:proofErr w:type="spellStart"/>
      <w:r w:rsidRPr="00067610">
        <w:rPr>
          <w:sz w:val="26"/>
          <w:szCs w:val="26"/>
        </w:rPr>
        <w:t>tạp</w:t>
      </w:r>
      <w:proofErr w:type="spellEnd"/>
      <w:r w:rsidRPr="00067610">
        <w:rPr>
          <w:sz w:val="26"/>
          <w:szCs w:val="26"/>
        </w:rPr>
        <w:t xml:space="preserve"> </w:t>
      </w:r>
      <w:proofErr w:type="spellStart"/>
      <w:r w:rsidRPr="00067610">
        <w:rPr>
          <w:sz w:val="26"/>
          <w:szCs w:val="26"/>
        </w:rPr>
        <w:t>mà</w:t>
      </w:r>
      <w:proofErr w:type="spellEnd"/>
      <w:r w:rsidRPr="00067610">
        <w:rPr>
          <w:sz w:val="26"/>
          <w:szCs w:val="26"/>
        </w:rPr>
        <w:t xml:space="preserve"> </w:t>
      </w:r>
      <w:proofErr w:type="spellStart"/>
      <w:r w:rsidRPr="00067610">
        <w:rPr>
          <w:sz w:val="26"/>
          <w:szCs w:val="26"/>
        </w:rPr>
        <w:t>trước</w:t>
      </w:r>
      <w:proofErr w:type="spellEnd"/>
      <w:r w:rsidRPr="00067610">
        <w:rPr>
          <w:sz w:val="26"/>
          <w:szCs w:val="26"/>
        </w:rPr>
        <w:t xml:space="preserve"> </w:t>
      </w:r>
      <w:proofErr w:type="spellStart"/>
      <w:r w:rsidRPr="00067610">
        <w:rPr>
          <w:sz w:val="26"/>
          <w:szCs w:val="26"/>
        </w:rPr>
        <w:t>đây</w:t>
      </w:r>
      <w:proofErr w:type="spellEnd"/>
      <w:r w:rsidRPr="00067610">
        <w:rPr>
          <w:sz w:val="26"/>
          <w:szCs w:val="26"/>
        </w:rPr>
        <w:t xml:space="preserve"> </w:t>
      </w:r>
      <w:proofErr w:type="spellStart"/>
      <w:r w:rsidRPr="00067610">
        <w:rPr>
          <w:sz w:val="26"/>
          <w:szCs w:val="26"/>
        </w:rPr>
        <w:t>chỉ</w:t>
      </w:r>
      <w:proofErr w:type="spellEnd"/>
      <w:r w:rsidRPr="00067610">
        <w:rPr>
          <w:sz w:val="26"/>
          <w:szCs w:val="26"/>
        </w:rPr>
        <w:t xml:space="preserve"> </w:t>
      </w:r>
      <w:proofErr w:type="spellStart"/>
      <w:r w:rsidRPr="00067610">
        <w:rPr>
          <w:sz w:val="26"/>
          <w:szCs w:val="26"/>
        </w:rPr>
        <w:t>có</w:t>
      </w:r>
      <w:proofErr w:type="spellEnd"/>
      <w:r w:rsidRPr="00067610">
        <w:rPr>
          <w:sz w:val="26"/>
          <w:szCs w:val="26"/>
        </w:rPr>
        <w:t xml:space="preserve"> con </w:t>
      </w:r>
      <w:proofErr w:type="spellStart"/>
      <w:r w:rsidRPr="00067610">
        <w:rPr>
          <w:sz w:val="26"/>
          <w:szCs w:val="26"/>
        </w:rPr>
        <w:t>người</w:t>
      </w:r>
      <w:proofErr w:type="spellEnd"/>
      <w:r w:rsidRPr="00067610">
        <w:rPr>
          <w:sz w:val="26"/>
          <w:szCs w:val="26"/>
        </w:rPr>
        <w:t xml:space="preserve"> </w:t>
      </w:r>
      <w:proofErr w:type="spellStart"/>
      <w:r w:rsidRPr="00067610">
        <w:rPr>
          <w:sz w:val="26"/>
          <w:szCs w:val="26"/>
        </w:rPr>
        <w:t>mới</w:t>
      </w:r>
      <w:proofErr w:type="spellEnd"/>
      <w:r w:rsidRPr="00067610">
        <w:rPr>
          <w:sz w:val="26"/>
          <w:szCs w:val="26"/>
        </w:rPr>
        <w:t xml:space="preserve"> </w:t>
      </w:r>
      <w:proofErr w:type="spellStart"/>
      <w:r w:rsidRPr="00067610">
        <w:rPr>
          <w:sz w:val="26"/>
          <w:szCs w:val="26"/>
        </w:rPr>
        <w:t>làm</w:t>
      </w:r>
      <w:proofErr w:type="spellEnd"/>
      <w:r w:rsidRPr="00067610">
        <w:rPr>
          <w:sz w:val="26"/>
          <w:szCs w:val="26"/>
        </w:rPr>
        <w:t xml:space="preserve"> </w:t>
      </w:r>
      <w:proofErr w:type="spellStart"/>
      <w:r w:rsidRPr="00067610">
        <w:rPr>
          <w:sz w:val="26"/>
          <w:szCs w:val="26"/>
        </w:rPr>
        <w:t>được</w:t>
      </w:r>
      <w:proofErr w:type="spellEnd"/>
      <w:r w:rsidRPr="00067610">
        <w:rPr>
          <w:sz w:val="26"/>
          <w:szCs w:val="26"/>
        </w:rPr>
        <w:t xml:space="preserve">, bao </w:t>
      </w:r>
      <w:proofErr w:type="spellStart"/>
      <w:r w:rsidRPr="00067610">
        <w:rPr>
          <w:sz w:val="26"/>
          <w:szCs w:val="26"/>
        </w:rPr>
        <w:t>gồm</w:t>
      </w:r>
      <w:proofErr w:type="spellEnd"/>
      <w:r w:rsidRPr="00067610">
        <w:rPr>
          <w:sz w:val="26"/>
          <w:szCs w:val="26"/>
        </w:rPr>
        <w:t xml:space="preserve"> </w:t>
      </w:r>
      <w:proofErr w:type="spellStart"/>
      <w:r w:rsidRPr="00067610">
        <w:rPr>
          <w:sz w:val="26"/>
          <w:szCs w:val="26"/>
        </w:rPr>
        <w:t>phân</w:t>
      </w:r>
      <w:proofErr w:type="spellEnd"/>
      <w:r w:rsidRPr="00067610">
        <w:rPr>
          <w:sz w:val="26"/>
          <w:szCs w:val="26"/>
        </w:rPr>
        <w:t xml:space="preserve"> </w:t>
      </w:r>
      <w:proofErr w:type="spellStart"/>
      <w:r w:rsidRPr="00067610">
        <w:rPr>
          <w:sz w:val="26"/>
          <w:szCs w:val="26"/>
        </w:rPr>
        <w:t>tích</w:t>
      </w:r>
      <w:proofErr w:type="spellEnd"/>
      <w:r w:rsidRPr="00067610">
        <w:rPr>
          <w:sz w:val="26"/>
          <w:szCs w:val="26"/>
        </w:rPr>
        <w:t xml:space="preserve"> </w:t>
      </w:r>
      <w:proofErr w:type="spellStart"/>
      <w:r w:rsidRPr="00067610">
        <w:rPr>
          <w:sz w:val="26"/>
          <w:szCs w:val="26"/>
        </w:rPr>
        <w:t>dữ</w:t>
      </w:r>
      <w:proofErr w:type="spellEnd"/>
      <w:r w:rsidRPr="00067610">
        <w:rPr>
          <w:sz w:val="26"/>
          <w:szCs w:val="26"/>
        </w:rPr>
        <w:t xml:space="preserve"> </w:t>
      </w:r>
      <w:proofErr w:type="spellStart"/>
      <w:r w:rsidRPr="00067610">
        <w:rPr>
          <w:sz w:val="26"/>
          <w:szCs w:val="26"/>
        </w:rPr>
        <w:t>liệu</w:t>
      </w:r>
      <w:proofErr w:type="spellEnd"/>
      <w:r w:rsidRPr="00067610">
        <w:rPr>
          <w:sz w:val="26"/>
          <w:szCs w:val="26"/>
        </w:rPr>
        <w:t xml:space="preserve">, </w:t>
      </w:r>
      <w:proofErr w:type="spellStart"/>
      <w:r w:rsidRPr="00067610">
        <w:rPr>
          <w:sz w:val="26"/>
          <w:szCs w:val="26"/>
        </w:rPr>
        <w:t>nhận</w:t>
      </w:r>
      <w:proofErr w:type="spellEnd"/>
      <w:r w:rsidRPr="00067610">
        <w:rPr>
          <w:sz w:val="26"/>
          <w:szCs w:val="26"/>
        </w:rPr>
        <w:t xml:space="preserve"> </w:t>
      </w:r>
      <w:proofErr w:type="spellStart"/>
      <w:r w:rsidRPr="00067610">
        <w:rPr>
          <w:sz w:val="26"/>
          <w:szCs w:val="26"/>
        </w:rPr>
        <w:t>diện</w:t>
      </w:r>
      <w:proofErr w:type="spellEnd"/>
      <w:r w:rsidRPr="00067610">
        <w:rPr>
          <w:sz w:val="26"/>
          <w:szCs w:val="26"/>
        </w:rPr>
        <w:t xml:space="preserve"> </w:t>
      </w:r>
      <w:proofErr w:type="spellStart"/>
      <w:r w:rsidRPr="00067610">
        <w:rPr>
          <w:sz w:val="26"/>
          <w:szCs w:val="26"/>
        </w:rPr>
        <w:t>giọng</w:t>
      </w:r>
      <w:proofErr w:type="spellEnd"/>
      <w:r w:rsidRPr="00067610">
        <w:rPr>
          <w:sz w:val="26"/>
          <w:szCs w:val="26"/>
        </w:rPr>
        <w:t xml:space="preserve"> </w:t>
      </w:r>
      <w:proofErr w:type="spellStart"/>
      <w:r w:rsidRPr="00067610">
        <w:rPr>
          <w:sz w:val="26"/>
          <w:szCs w:val="26"/>
        </w:rPr>
        <w:t>nói</w:t>
      </w:r>
      <w:proofErr w:type="spellEnd"/>
      <w:r w:rsidRPr="00067610">
        <w:rPr>
          <w:sz w:val="26"/>
          <w:szCs w:val="26"/>
        </w:rPr>
        <w:t xml:space="preserve"> </w:t>
      </w:r>
      <w:proofErr w:type="spellStart"/>
      <w:r w:rsidRPr="00067610">
        <w:rPr>
          <w:sz w:val="26"/>
          <w:szCs w:val="26"/>
        </w:rPr>
        <w:t>và</w:t>
      </w:r>
      <w:proofErr w:type="spellEnd"/>
      <w:r w:rsidRPr="00067610">
        <w:rPr>
          <w:sz w:val="26"/>
          <w:szCs w:val="26"/>
        </w:rPr>
        <w:t xml:space="preserve"> </w:t>
      </w:r>
      <w:proofErr w:type="spellStart"/>
      <w:r w:rsidRPr="00067610">
        <w:rPr>
          <w:sz w:val="26"/>
          <w:szCs w:val="26"/>
        </w:rPr>
        <w:t>hình</w:t>
      </w:r>
      <w:proofErr w:type="spellEnd"/>
      <w:r w:rsidRPr="00067610">
        <w:rPr>
          <w:sz w:val="26"/>
          <w:szCs w:val="26"/>
        </w:rPr>
        <w:t xml:space="preserve"> </w:t>
      </w:r>
      <w:proofErr w:type="spellStart"/>
      <w:r w:rsidRPr="00067610">
        <w:rPr>
          <w:sz w:val="26"/>
          <w:szCs w:val="26"/>
        </w:rPr>
        <w:t>ảnh</w:t>
      </w:r>
      <w:proofErr w:type="spellEnd"/>
      <w:r w:rsidRPr="00067610">
        <w:rPr>
          <w:sz w:val="26"/>
          <w:szCs w:val="26"/>
        </w:rPr>
        <w:t xml:space="preserve">. </w:t>
      </w:r>
      <w:proofErr w:type="spellStart"/>
      <w:r w:rsidRPr="00067610">
        <w:rPr>
          <w:sz w:val="26"/>
          <w:szCs w:val="26"/>
        </w:rPr>
        <w:t>Một</w:t>
      </w:r>
      <w:proofErr w:type="spellEnd"/>
      <w:r w:rsidRPr="00067610">
        <w:rPr>
          <w:sz w:val="26"/>
          <w:szCs w:val="26"/>
        </w:rPr>
        <w:t xml:space="preserve"> </w:t>
      </w:r>
      <w:proofErr w:type="spellStart"/>
      <w:r w:rsidRPr="00067610">
        <w:rPr>
          <w:sz w:val="26"/>
          <w:szCs w:val="26"/>
        </w:rPr>
        <w:t>trong</w:t>
      </w:r>
      <w:proofErr w:type="spellEnd"/>
      <w:r w:rsidRPr="00067610">
        <w:rPr>
          <w:sz w:val="26"/>
          <w:szCs w:val="26"/>
        </w:rPr>
        <w:t xml:space="preserve"> </w:t>
      </w:r>
      <w:proofErr w:type="spellStart"/>
      <w:r w:rsidRPr="00067610">
        <w:rPr>
          <w:sz w:val="26"/>
          <w:szCs w:val="26"/>
        </w:rPr>
        <w:t>những</w:t>
      </w:r>
      <w:proofErr w:type="spellEnd"/>
      <w:r w:rsidRPr="00067610">
        <w:rPr>
          <w:sz w:val="26"/>
          <w:szCs w:val="26"/>
        </w:rPr>
        <w:t xml:space="preserve"> </w:t>
      </w:r>
      <w:proofErr w:type="spellStart"/>
      <w:r w:rsidRPr="00067610">
        <w:rPr>
          <w:sz w:val="26"/>
          <w:szCs w:val="26"/>
        </w:rPr>
        <w:t>nhánh</w:t>
      </w:r>
      <w:proofErr w:type="spellEnd"/>
      <w:r w:rsidRPr="00067610">
        <w:rPr>
          <w:sz w:val="26"/>
          <w:szCs w:val="26"/>
        </w:rPr>
        <w:t xml:space="preserve"> </w:t>
      </w:r>
      <w:proofErr w:type="spellStart"/>
      <w:r w:rsidRPr="00067610">
        <w:rPr>
          <w:sz w:val="26"/>
          <w:szCs w:val="26"/>
        </w:rPr>
        <w:t>phát</w:t>
      </w:r>
      <w:proofErr w:type="spellEnd"/>
      <w:r w:rsidRPr="00067610">
        <w:rPr>
          <w:sz w:val="26"/>
          <w:szCs w:val="26"/>
        </w:rPr>
        <w:t xml:space="preserve"> </w:t>
      </w:r>
      <w:proofErr w:type="spellStart"/>
      <w:r w:rsidRPr="00067610">
        <w:rPr>
          <w:sz w:val="26"/>
          <w:szCs w:val="26"/>
        </w:rPr>
        <w:t>triển</w:t>
      </w:r>
      <w:proofErr w:type="spellEnd"/>
      <w:r w:rsidRPr="00067610">
        <w:rPr>
          <w:sz w:val="26"/>
          <w:szCs w:val="26"/>
        </w:rPr>
        <w:t xml:space="preserve"> </w:t>
      </w:r>
      <w:proofErr w:type="spellStart"/>
      <w:r w:rsidRPr="00067610">
        <w:rPr>
          <w:sz w:val="26"/>
          <w:szCs w:val="26"/>
        </w:rPr>
        <w:t>mạnh</w:t>
      </w:r>
      <w:proofErr w:type="spellEnd"/>
      <w:r w:rsidRPr="00067610">
        <w:rPr>
          <w:sz w:val="26"/>
          <w:szCs w:val="26"/>
        </w:rPr>
        <w:t xml:space="preserve"> </w:t>
      </w:r>
      <w:proofErr w:type="spellStart"/>
      <w:r w:rsidRPr="00067610">
        <w:rPr>
          <w:sz w:val="26"/>
          <w:szCs w:val="26"/>
        </w:rPr>
        <w:t>mẽ</w:t>
      </w:r>
      <w:proofErr w:type="spellEnd"/>
      <w:r w:rsidRPr="00067610">
        <w:rPr>
          <w:sz w:val="26"/>
          <w:szCs w:val="26"/>
        </w:rPr>
        <w:t xml:space="preserve"> </w:t>
      </w:r>
      <w:proofErr w:type="spellStart"/>
      <w:r w:rsidRPr="00067610">
        <w:rPr>
          <w:sz w:val="26"/>
          <w:szCs w:val="26"/>
        </w:rPr>
        <w:t>của</w:t>
      </w:r>
      <w:proofErr w:type="spellEnd"/>
      <w:r w:rsidRPr="00067610">
        <w:rPr>
          <w:sz w:val="26"/>
          <w:szCs w:val="26"/>
        </w:rPr>
        <w:t xml:space="preserve"> AI </w:t>
      </w:r>
      <w:proofErr w:type="spellStart"/>
      <w:r w:rsidRPr="00067610">
        <w:rPr>
          <w:sz w:val="26"/>
          <w:szCs w:val="26"/>
        </w:rPr>
        <w:t>là</w:t>
      </w:r>
      <w:proofErr w:type="spellEnd"/>
      <w:r w:rsidR="00FA4B56">
        <w:rPr>
          <w:sz w:val="26"/>
          <w:szCs w:val="26"/>
        </w:rPr>
        <w:t xml:space="preserve"> </w:t>
      </w:r>
      <w:proofErr w:type="spellStart"/>
      <w:r w:rsidR="00FA4B56">
        <w:rPr>
          <w:sz w:val="26"/>
          <w:szCs w:val="26"/>
        </w:rPr>
        <w:t>học</w:t>
      </w:r>
      <w:proofErr w:type="spellEnd"/>
      <w:r w:rsidR="00FA4B56">
        <w:rPr>
          <w:sz w:val="26"/>
          <w:szCs w:val="26"/>
        </w:rPr>
        <w:t xml:space="preserve"> </w:t>
      </w:r>
      <w:proofErr w:type="spellStart"/>
      <w:r w:rsidR="00FA4B56">
        <w:rPr>
          <w:sz w:val="26"/>
          <w:szCs w:val="26"/>
        </w:rPr>
        <w:t>máy</w:t>
      </w:r>
      <w:proofErr w:type="spellEnd"/>
      <w:r w:rsidRPr="00067610">
        <w:rPr>
          <w:sz w:val="26"/>
          <w:szCs w:val="26"/>
        </w:rPr>
        <w:t> </w:t>
      </w:r>
      <w:r w:rsidR="00FA4B56">
        <w:rPr>
          <w:sz w:val="26"/>
          <w:szCs w:val="26"/>
        </w:rPr>
        <w:t>(</w:t>
      </w:r>
      <w:r w:rsidRPr="00067610">
        <w:rPr>
          <w:sz w:val="26"/>
          <w:szCs w:val="26"/>
        </w:rPr>
        <w:t xml:space="preserve">Machine Learning </w:t>
      </w:r>
      <w:r w:rsidR="00FA4B56">
        <w:rPr>
          <w:sz w:val="26"/>
          <w:szCs w:val="26"/>
        </w:rPr>
        <w:t xml:space="preserve">- </w:t>
      </w:r>
      <w:r w:rsidRPr="00067610">
        <w:rPr>
          <w:sz w:val="26"/>
          <w:szCs w:val="26"/>
        </w:rPr>
        <w:t xml:space="preserve">ML), </w:t>
      </w:r>
      <w:proofErr w:type="spellStart"/>
      <w:r w:rsidRPr="00067610">
        <w:rPr>
          <w:sz w:val="26"/>
          <w:szCs w:val="26"/>
        </w:rPr>
        <w:t>phương</w:t>
      </w:r>
      <w:proofErr w:type="spellEnd"/>
      <w:r w:rsidRPr="00067610">
        <w:rPr>
          <w:sz w:val="26"/>
          <w:szCs w:val="26"/>
        </w:rPr>
        <w:t xml:space="preserve"> </w:t>
      </w:r>
      <w:proofErr w:type="spellStart"/>
      <w:r w:rsidRPr="00067610">
        <w:rPr>
          <w:sz w:val="26"/>
          <w:szCs w:val="26"/>
        </w:rPr>
        <w:t>pháp</w:t>
      </w:r>
      <w:proofErr w:type="spellEnd"/>
      <w:r w:rsidRPr="00067610">
        <w:rPr>
          <w:sz w:val="26"/>
          <w:szCs w:val="26"/>
        </w:rPr>
        <w:t xml:space="preserve"> </w:t>
      </w:r>
      <w:proofErr w:type="spellStart"/>
      <w:r w:rsidRPr="00067610">
        <w:rPr>
          <w:sz w:val="26"/>
          <w:szCs w:val="26"/>
        </w:rPr>
        <w:t>cho</w:t>
      </w:r>
      <w:proofErr w:type="spellEnd"/>
      <w:r w:rsidRPr="00067610">
        <w:rPr>
          <w:sz w:val="26"/>
          <w:szCs w:val="26"/>
        </w:rPr>
        <w:t xml:space="preserve"> </w:t>
      </w:r>
      <w:proofErr w:type="spellStart"/>
      <w:r w:rsidRPr="00067610">
        <w:rPr>
          <w:sz w:val="26"/>
          <w:szCs w:val="26"/>
        </w:rPr>
        <w:t>phép</w:t>
      </w:r>
      <w:proofErr w:type="spellEnd"/>
      <w:r w:rsidRPr="00067610">
        <w:rPr>
          <w:sz w:val="26"/>
          <w:szCs w:val="26"/>
        </w:rPr>
        <w:t xml:space="preserve"> </w:t>
      </w:r>
      <w:proofErr w:type="spellStart"/>
      <w:r w:rsidRPr="00067610">
        <w:rPr>
          <w:sz w:val="26"/>
          <w:szCs w:val="26"/>
        </w:rPr>
        <w:t>các</w:t>
      </w:r>
      <w:proofErr w:type="spellEnd"/>
      <w:r w:rsidRPr="00067610">
        <w:rPr>
          <w:sz w:val="26"/>
          <w:szCs w:val="26"/>
        </w:rPr>
        <w:t xml:space="preserve"> </w:t>
      </w:r>
      <w:proofErr w:type="spellStart"/>
      <w:r w:rsidRPr="00067610">
        <w:rPr>
          <w:sz w:val="26"/>
          <w:szCs w:val="26"/>
        </w:rPr>
        <w:t>hệ</w:t>
      </w:r>
      <w:proofErr w:type="spellEnd"/>
      <w:r w:rsidRPr="00067610">
        <w:rPr>
          <w:sz w:val="26"/>
          <w:szCs w:val="26"/>
        </w:rPr>
        <w:t xml:space="preserve"> </w:t>
      </w:r>
      <w:proofErr w:type="spellStart"/>
      <w:r w:rsidRPr="00067610">
        <w:rPr>
          <w:sz w:val="26"/>
          <w:szCs w:val="26"/>
        </w:rPr>
        <w:t>thống</w:t>
      </w:r>
      <w:proofErr w:type="spellEnd"/>
      <w:r w:rsidRPr="00067610">
        <w:rPr>
          <w:sz w:val="26"/>
          <w:szCs w:val="26"/>
        </w:rPr>
        <w:t xml:space="preserve"> </w:t>
      </w:r>
      <w:proofErr w:type="spellStart"/>
      <w:r w:rsidRPr="00067610">
        <w:rPr>
          <w:sz w:val="26"/>
          <w:szCs w:val="26"/>
        </w:rPr>
        <w:t>học</w:t>
      </w:r>
      <w:proofErr w:type="spellEnd"/>
      <w:r w:rsidRPr="00067610">
        <w:rPr>
          <w:sz w:val="26"/>
          <w:szCs w:val="26"/>
        </w:rPr>
        <w:t xml:space="preserve"> </w:t>
      </w:r>
      <w:proofErr w:type="spellStart"/>
      <w:r w:rsidRPr="00067610">
        <w:rPr>
          <w:sz w:val="26"/>
          <w:szCs w:val="26"/>
        </w:rPr>
        <w:t>hỏi</w:t>
      </w:r>
      <w:proofErr w:type="spellEnd"/>
      <w:r w:rsidRPr="00067610">
        <w:rPr>
          <w:sz w:val="26"/>
          <w:szCs w:val="26"/>
        </w:rPr>
        <w:t xml:space="preserve"> </w:t>
      </w:r>
      <w:proofErr w:type="spellStart"/>
      <w:r w:rsidRPr="00067610">
        <w:rPr>
          <w:sz w:val="26"/>
          <w:szCs w:val="26"/>
        </w:rPr>
        <w:t>từ</w:t>
      </w:r>
      <w:proofErr w:type="spellEnd"/>
      <w:r w:rsidRPr="00067610">
        <w:rPr>
          <w:sz w:val="26"/>
          <w:szCs w:val="26"/>
        </w:rPr>
        <w:t xml:space="preserve"> </w:t>
      </w:r>
      <w:proofErr w:type="spellStart"/>
      <w:r w:rsidRPr="00067610">
        <w:rPr>
          <w:sz w:val="26"/>
          <w:szCs w:val="26"/>
        </w:rPr>
        <w:t>dữ</w:t>
      </w:r>
      <w:proofErr w:type="spellEnd"/>
      <w:r w:rsidRPr="00067610">
        <w:rPr>
          <w:sz w:val="26"/>
          <w:szCs w:val="26"/>
        </w:rPr>
        <w:t xml:space="preserve"> </w:t>
      </w:r>
      <w:proofErr w:type="spellStart"/>
      <w:r w:rsidRPr="00067610">
        <w:rPr>
          <w:sz w:val="26"/>
          <w:szCs w:val="26"/>
        </w:rPr>
        <w:t>liệu</w:t>
      </w:r>
      <w:proofErr w:type="spellEnd"/>
      <w:r w:rsidRPr="00067610">
        <w:rPr>
          <w:sz w:val="26"/>
          <w:szCs w:val="26"/>
        </w:rPr>
        <w:t xml:space="preserve"> </w:t>
      </w:r>
      <w:proofErr w:type="spellStart"/>
      <w:r w:rsidRPr="00067610">
        <w:rPr>
          <w:sz w:val="26"/>
          <w:szCs w:val="26"/>
        </w:rPr>
        <w:t>đầu</w:t>
      </w:r>
      <w:proofErr w:type="spellEnd"/>
      <w:r w:rsidRPr="00067610">
        <w:rPr>
          <w:sz w:val="26"/>
          <w:szCs w:val="26"/>
        </w:rPr>
        <w:t xml:space="preserve"> </w:t>
      </w:r>
      <w:proofErr w:type="spellStart"/>
      <w:r w:rsidRPr="00067610">
        <w:rPr>
          <w:sz w:val="26"/>
          <w:szCs w:val="26"/>
        </w:rPr>
        <w:t>vào</w:t>
      </w:r>
      <w:proofErr w:type="spellEnd"/>
      <w:r w:rsidRPr="00067610">
        <w:rPr>
          <w:sz w:val="26"/>
          <w:szCs w:val="26"/>
        </w:rPr>
        <w:t xml:space="preserve"> </w:t>
      </w:r>
      <w:proofErr w:type="spellStart"/>
      <w:r w:rsidRPr="00067610">
        <w:rPr>
          <w:sz w:val="26"/>
          <w:szCs w:val="26"/>
        </w:rPr>
        <w:t>mà</w:t>
      </w:r>
      <w:proofErr w:type="spellEnd"/>
      <w:r w:rsidRPr="00067610">
        <w:rPr>
          <w:sz w:val="26"/>
          <w:szCs w:val="26"/>
        </w:rPr>
        <w:t xml:space="preserve"> </w:t>
      </w:r>
      <w:proofErr w:type="spellStart"/>
      <w:r w:rsidRPr="00067610">
        <w:rPr>
          <w:sz w:val="26"/>
          <w:szCs w:val="26"/>
        </w:rPr>
        <w:t>không</w:t>
      </w:r>
      <w:proofErr w:type="spellEnd"/>
      <w:r w:rsidRPr="00067610">
        <w:rPr>
          <w:sz w:val="26"/>
          <w:szCs w:val="26"/>
        </w:rPr>
        <w:t xml:space="preserve"> </w:t>
      </w:r>
      <w:proofErr w:type="spellStart"/>
      <w:r w:rsidRPr="00067610">
        <w:rPr>
          <w:sz w:val="26"/>
          <w:szCs w:val="26"/>
        </w:rPr>
        <w:t>cần</w:t>
      </w:r>
      <w:proofErr w:type="spellEnd"/>
      <w:r w:rsidRPr="00067610">
        <w:rPr>
          <w:sz w:val="26"/>
          <w:szCs w:val="26"/>
        </w:rPr>
        <w:t xml:space="preserve"> </w:t>
      </w:r>
      <w:proofErr w:type="spellStart"/>
      <w:r w:rsidRPr="00067610">
        <w:rPr>
          <w:sz w:val="26"/>
          <w:szCs w:val="26"/>
        </w:rPr>
        <w:t>lập</w:t>
      </w:r>
      <w:proofErr w:type="spellEnd"/>
      <w:r w:rsidRPr="00067610">
        <w:rPr>
          <w:sz w:val="26"/>
          <w:szCs w:val="26"/>
        </w:rPr>
        <w:t xml:space="preserve"> </w:t>
      </w:r>
      <w:proofErr w:type="spellStart"/>
      <w:r w:rsidRPr="00067610">
        <w:rPr>
          <w:sz w:val="26"/>
          <w:szCs w:val="26"/>
        </w:rPr>
        <w:t>trình</w:t>
      </w:r>
      <w:proofErr w:type="spellEnd"/>
      <w:r w:rsidRPr="00067610">
        <w:rPr>
          <w:sz w:val="26"/>
          <w:szCs w:val="26"/>
        </w:rPr>
        <w:t xml:space="preserve"> </w:t>
      </w:r>
      <w:proofErr w:type="spellStart"/>
      <w:r w:rsidRPr="00067610">
        <w:rPr>
          <w:sz w:val="26"/>
          <w:szCs w:val="26"/>
        </w:rPr>
        <w:t>tất</w:t>
      </w:r>
      <w:proofErr w:type="spellEnd"/>
      <w:r w:rsidRPr="00067610">
        <w:rPr>
          <w:sz w:val="26"/>
          <w:szCs w:val="26"/>
        </w:rPr>
        <w:t xml:space="preserve"> </w:t>
      </w:r>
      <w:proofErr w:type="spellStart"/>
      <w:r w:rsidRPr="00067610">
        <w:rPr>
          <w:sz w:val="26"/>
          <w:szCs w:val="26"/>
        </w:rPr>
        <w:t>cả</w:t>
      </w:r>
      <w:proofErr w:type="spellEnd"/>
      <w:r w:rsidRPr="00067610">
        <w:rPr>
          <w:sz w:val="26"/>
          <w:szCs w:val="26"/>
        </w:rPr>
        <w:t xml:space="preserve"> </w:t>
      </w:r>
      <w:proofErr w:type="spellStart"/>
      <w:r w:rsidRPr="00067610">
        <w:rPr>
          <w:sz w:val="26"/>
          <w:szCs w:val="26"/>
        </w:rPr>
        <w:t>các</w:t>
      </w:r>
      <w:proofErr w:type="spellEnd"/>
      <w:r w:rsidRPr="00067610">
        <w:rPr>
          <w:sz w:val="26"/>
          <w:szCs w:val="26"/>
        </w:rPr>
        <w:t xml:space="preserve"> </w:t>
      </w:r>
      <w:proofErr w:type="spellStart"/>
      <w:r w:rsidRPr="00067610">
        <w:rPr>
          <w:sz w:val="26"/>
          <w:szCs w:val="26"/>
        </w:rPr>
        <w:t>quy</w:t>
      </w:r>
      <w:proofErr w:type="spellEnd"/>
      <w:r w:rsidRPr="00067610">
        <w:rPr>
          <w:sz w:val="26"/>
          <w:szCs w:val="26"/>
        </w:rPr>
        <w:t xml:space="preserve"> </w:t>
      </w:r>
      <w:proofErr w:type="spellStart"/>
      <w:r w:rsidRPr="00067610">
        <w:rPr>
          <w:sz w:val="26"/>
          <w:szCs w:val="26"/>
        </w:rPr>
        <w:t>tắc</w:t>
      </w:r>
      <w:proofErr w:type="spellEnd"/>
      <w:r w:rsidRPr="00067610">
        <w:rPr>
          <w:sz w:val="26"/>
          <w:szCs w:val="26"/>
        </w:rPr>
        <w:t xml:space="preserve">. Thông qua ML, </w:t>
      </w:r>
      <w:proofErr w:type="spellStart"/>
      <w:r w:rsidRPr="00067610">
        <w:rPr>
          <w:sz w:val="26"/>
          <w:szCs w:val="26"/>
        </w:rPr>
        <w:t>các</w:t>
      </w:r>
      <w:proofErr w:type="spellEnd"/>
      <w:r w:rsidRPr="00067610">
        <w:rPr>
          <w:sz w:val="26"/>
          <w:szCs w:val="26"/>
        </w:rPr>
        <w:t xml:space="preserve"> </w:t>
      </w:r>
      <w:proofErr w:type="spellStart"/>
      <w:r w:rsidRPr="00067610">
        <w:rPr>
          <w:sz w:val="26"/>
          <w:szCs w:val="26"/>
        </w:rPr>
        <w:t>mô</w:t>
      </w:r>
      <w:proofErr w:type="spellEnd"/>
      <w:r w:rsidRPr="00067610">
        <w:rPr>
          <w:sz w:val="26"/>
          <w:szCs w:val="26"/>
        </w:rPr>
        <w:t xml:space="preserve"> </w:t>
      </w:r>
      <w:proofErr w:type="spellStart"/>
      <w:r w:rsidRPr="00067610">
        <w:rPr>
          <w:sz w:val="26"/>
          <w:szCs w:val="26"/>
        </w:rPr>
        <w:t>hình</w:t>
      </w:r>
      <w:proofErr w:type="spellEnd"/>
      <w:r w:rsidRPr="00067610">
        <w:rPr>
          <w:sz w:val="26"/>
          <w:szCs w:val="26"/>
        </w:rPr>
        <w:t xml:space="preserve"> </w:t>
      </w:r>
      <w:proofErr w:type="spellStart"/>
      <w:r w:rsidRPr="00067610">
        <w:rPr>
          <w:sz w:val="26"/>
          <w:szCs w:val="26"/>
        </w:rPr>
        <w:t>máy</w:t>
      </w:r>
      <w:proofErr w:type="spellEnd"/>
      <w:r w:rsidRPr="00067610">
        <w:rPr>
          <w:sz w:val="26"/>
          <w:szCs w:val="26"/>
        </w:rPr>
        <w:t xml:space="preserve"> </w:t>
      </w:r>
      <w:proofErr w:type="spellStart"/>
      <w:r w:rsidRPr="00067610">
        <w:rPr>
          <w:sz w:val="26"/>
          <w:szCs w:val="26"/>
        </w:rPr>
        <w:t>tính</w:t>
      </w:r>
      <w:proofErr w:type="spellEnd"/>
      <w:r w:rsidRPr="00067610">
        <w:rPr>
          <w:sz w:val="26"/>
          <w:szCs w:val="26"/>
        </w:rPr>
        <w:t xml:space="preserve"> </w:t>
      </w:r>
      <w:proofErr w:type="spellStart"/>
      <w:r w:rsidRPr="00067610">
        <w:rPr>
          <w:sz w:val="26"/>
          <w:szCs w:val="26"/>
        </w:rPr>
        <w:t>có</w:t>
      </w:r>
      <w:proofErr w:type="spellEnd"/>
      <w:r w:rsidRPr="00067610">
        <w:rPr>
          <w:sz w:val="26"/>
          <w:szCs w:val="26"/>
        </w:rPr>
        <w:t xml:space="preserve"> </w:t>
      </w:r>
      <w:proofErr w:type="spellStart"/>
      <w:r w:rsidRPr="00067610">
        <w:rPr>
          <w:sz w:val="26"/>
          <w:szCs w:val="26"/>
        </w:rPr>
        <w:t>thể</w:t>
      </w:r>
      <w:proofErr w:type="spellEnd"/>
      <w:r w:rsidRPr="00067610">
        <w:rPr>
          <w:sz w:val="26"/>
          <w:szCs w:val="26"/>
        </w:rPr>
        <w:t xml:space="preserve"> </w:t>
      </w:r>
      <w:proofErr w:type="spellStart"/>
      <w:r w:rsidRPr="00067610">
        <w:rPr>
          <w:sz w:val="26"/>
          <w:szCs w:val="26"/>
        </w:rPr>
        <w:t>phát</w:t>
      </w:r>
      <w:proofErr w:type="spellEnd"/>
      <w:r w:rsidRPr="00067610">
        <w:rPr>
          <w:sz w:val="26"/>
          <w:szCs w:val="26"/>
        </w:rPr>
        <w:t xml:space="preserve"> </w:t>
      </w:r>
      <w:proofErr w:type="spellStart"/>
      <w:r w:rsidRPr="00067610">
        <w:rPr>
          <w:sz w:val="26"/>
          <w:szCs w:val="26"/>
        </w:rPr>
        <w:t>triển</w:t>
      </w:r>
      <w:proofErr w:type="spellEnd"/>
      <w:r w:rsidRPr="00067610">
        <w:rPr>
          <w:sz w:val="26"/>
          <w:szCs w:val="26"/>
        </w:rPr>
        <w:t xml:space="preserve"> </w:t>
      </w:r>
      <w:proofErr w:type="spellStart"/>
      <w:r w:rsidRPr="00067610">
        <w:rPr>
          <w:sz w:val="26"/>
          <w:szCs w:val="26"/>
        </w:rPr>
        <w:t>khả</w:t>
      </w:r>
      <w:proofErr w:type="spellEnd"/>
      <w:r w:rsidRPr="00067610">
        <w:rPr>
          <w:sz w:val="26"/>
          <w:szCs w:val="26"/>
        </w:rPr>
        <w:t xml:space="preserve"> </w:t>
      </w:r>
      <w:proofErr w:type="spellStart"/>
      <w:r w:rsidRPr="00067610">
        <w:rPr>
          <w:sz w:val="26"/>
          <w:szCs w:val="26"/>
        </w:rPr>
        <w:t>năng</w:t>
      </w:r>
      <w:proofErr w:type="spellEnd"/>
      <w:r w:rsidRPr="00067610">
        <w:rPr>
          <w:sz w:val="26"/>
          <w:szCs w:val="26"/>
        </w:rPr>
        <w:t xml:space="preserve"> </w:t>
      </w:r>
      <w:proofErr w:type="spellStart"/>
      <w:r w:rsidRPr="00067610">
        <w:rPr>
          <w:sz w:val="26"/>
          <w:szCs w:val="26"/>
        </w:rPr>
        <w:t>dự</w:t>
      </w:r>
      <w:proofErr w:type="spellEnd"/>
      <w:r w:rsidRPr="00067610">
        <w:rPr>
          <w:sz w:val="26"/>
          <w:szCs w:val="26"/>
        </w:rPr>
        <w:t xml:space="preserve"> </w:t>
      </w:r>
      <w:proofErr w:type="spellStart"/>
      <w:r w:rsidRPr="00067610">
        <w:rPr>
          <w:sz w:val="26"/>
          <w:szCs w:val="26"/>
        </w:rPr>
        <w:t>đoán</w:t>
      </w:r>
      <w:proofErr w:type="spellEnd"/>
      <w:r w:rsidRPr="00067610">
        <w:rPr>
          <w:sz w:val="26"/>
          <w:szCs w:val="26"/>
        </w:rPr>
        <w:t xml:space="preserve"> </w:t>
      </w:r>
      <w:proofErr w:type="spellStart"/>
      <w:r w:rsidRPr="00067610">
        <w:rPr>
          <w:sz w:val="26"/>
          <w:szCs w:val="26"/>
        </w:rPr>
        <w:t>và</w:t>
      </w:r>
      <w:proofErr w:type="spellEnd"/>
      <w:r w:rsidRPr="00067610">
        <w:rPr>
          <w:sz w:val="26"/>
          <w:szCs w:val="26"/>
        </w:rPr>
        <w:t xml:space="preserve"> </w:t>
      </w:r>
      <w:proofErr w:type="spellStart"/>
      <w:r w:rsidRPr="00067610">
        <w:rPr>
          <w:sz w:val="26"/>
          <w:szCs w:val="26"/>
        </w:rPr>
        <w:t>đưa</w:t>
      </w:r>
      <w:proofErr w:type="spellEnd"/>
      <w:r w:rsidRPr="00067610">
        <w:rPr>
          <w:sz w:val="26"/>
          <w:szCs w:val="26"/>
        </w:rPr>
        <w:t xml:space="preserve"> </w:t>
      </w:r>
      <w:proofErr w:type="spellStart"/>
      <w:r w:rsidRPr="00067610">
        <w:rPr>
          <w:sz w:val="26"/>
          <w:szCs w:val="26"/>
        </w:rPr>
        <w:t>ra</w:t>
      </w:r>
      <w:proofErr w:type="spellEnd"/>
      <w:r w:rsidRPr="00067610">
        <w:rPr>
          <w:sz w:val="26"/>
          <w:szCs w:val="26"/>
        </w:rPr>
        <w:t xml:space="preserve"> </w:t>
      </w:r>
      <w:proofErr w:type="spellStart"/>
      <w:r w:rsidRPr="00067610">
        <w:rPr>
          <w:sz w:val="26"/>
          <w:szCs w:val="26"/>
        </w:rPr>
        <w:t>quyết</w:t>
      </w:r>
      <w:proofErr w:type="spellEnd"/>
      <w:r w:rsidRPr="00067610">
        <w:rPr>
          <w:sz w:val="26"/>
          <w:szCs w:val="26"/>
        </w:rPr>
        <w:t xml:space="preserve"> </w:t>
      </w:r>
      <w:proofErr w:type="spellStart"/>
      <w:r w:rsidRPr="00067610">
        <w:rPr>
          <w:sz w:val="26"/>
          <w:szCs w:val="26"/>
        </w:rPr>
        <w:t>định</w:t>
      </w:r>
      <w:proofErr w:type="spellEnd"/>
      <w:r w:rsidRPr="00067610">
        <w:rPr>
          <w:sz w:val="26"/>
          <w:szCs w:val="26"/>
        </w:rPr>
        <w:t xml:space="preserve"> </w:t>
      </w:r>
      <w:proofErr w:type="spellStart"/>
      <w:r w:rsidRPr="00067610">
        <w:rPr>
          <w:sz w:val="26"/>
          <w:szCs w:val="26"/>
        </w:rPr>
        <w:t>dựa</w:t>
      </w:r>
      <w:proofErr w:type="spellEnd"/>
      <w:r w:rsidRPr="00067610">
        <w:rPr>
          <w:sz w:val="26"/>
          <w:szCs w:val="26"/>
        </w:rPr>
        <w:t xml:space="preserve"> </w:t>
      </w:r>
      <w:proofErr w:type="spellStart"/>
      <w:r w:rsidRPr="00067610">
        <w:rPr>
          <w:sz w:val="26"/>
          <w:szCs w:val="26"/>
        </w:rPr>
        <w:t>trên</w:t>
      </w:r>
      <w:proofErr w:type="spellEnd"/>
      <w:r w:rsidRPr="00067610">
        <w:rPr>
          <w:sz w:val="26"/>
          <w:szCs w:val="26"/>
        </w:rPr>
        <w:t xml:space="preserve"> </w:t>
      </w:r>
      <w:proofErr w:type="spellStart"/>
      <w:r w:rsidRPr="00067610">
        <w:rPr>
          <w:sz w:val="26"/>
          <w:szCs w:val="26"/>
        </w:rPr>
        <w:t>dữ</w:t>
      </w:r>
      <w:proofErr w:type="spellEnd"/>
      <w:r w:rsidRPr="00067610">
        <w:rPr>
          <w:sz w:val="26"/>
          <w:szCs w:val="26"/>
        </w:rPr>
        <w:t xml:space="preserve"> </w:t>
      </w:r>
      <w:proofErr w:type="spellStart"/>
      <w:r w:rsidRPr="00067610">
        <w:rPr>
          <w:sz w:val="26"/>
          <w:szCs w:val="26"/>
        </w:rPr>
        <w:t>liệu</w:t>
      </w:r>
      <w:proofErr w:type="spellEnd"/>
      <w:r w:rsidRPr="00067610">
        <w:rPr>
          <w:sz w:val="26"/>
          <w:szCs w:val="26"/>
        </w:rPr>
        <w:t xml:space="preserve"> </w:t>
      </w:r>
      <w:proofErr w:type="spellStart"/>
      <w:r w:rsidRPr="00067610">
        <w:rPr>
          <w:sz w:val="26"/>
          <w:szCs w:val="26"/>
        </w:rPr>
        <w:t>đã</w:t>
      </w:r>
      <w:proofErr w:type="spellEnd"/>
      <w:r w:rsidRPr="00067610">
        <w:rPr>
          <w:sz w:val="26"/>
          <w:szCs w:val="26"/>
        </w:rPr>
        <w:t xml:space="preserve"> </w:t>
      </w:r>
      <w:proofErr w:type="spellStart"/>
      <w:r w:rsidRPr="00067610">
        <w:rPr>
          <w:sz w:val="26"/>
          <w:szCs w:val="26"/>
        </w:rPr>
        <w:t>học</w:t>
      </w:r>
      <w:proofErr w:type="spellEnd"/>
      <w:r w:rsidRPr="00067610">
        <w:rPr>
          <w:sz w:val="26"/>
          <w:szCs w:val="26"/>
        </w:rPr>
        <w:t xml:space="preserve">, </w:t>
      </w:r>
      <w:proofErr w:type="spellStart"/>
      <w:r w:rsidRPr="00067610">
        <w:rPr>
          <w:sz w:val="26"/>
          <w:szCs w:val="26"/>
        </w:rPr>
        <w:t>mang</w:t>
      </w:r>
      <w:proofErr w:type="spellEnd"/>
      <w:r w:rsidRPr="00067610">
        <w:rPr>
          <w:sz w:val="26"/>
          <w:szCs w:val="26"/>
        </w:rPr>
        <w:t xml:space="preserve"> </w:t>
      </w:r>
      <w:proofErr w:type="spellStart"/>
      <w:r w:rsidRPr="00067610">
        <w:rPr>
          <w:sz w:val="26"/>
          <w:szCs w:val="26"/>
        </w:rPr>
        <w:t>lại</w:t>
      </w:r>
      <w:proofErr w:type="spellEnd"/>
      <w:r w:rsidRPr="00067610">
        <w:rPr>
          <w:sz w:val="26"/>
          <w:szCs w:val="26"/>
        </w:rPr>
        <w:t xml:space="preserve"> </w:t>
      </w:r>
      <w:proofErr w:type="spellStart"/>
      <w:r w:rsidRPr="00067610">
        <w:rPr>
          <w:sz w:val="26"/>
          <w:szCs w:val="26"/>
        </w:rPr>
        <w:t>độ</w:t>
      </w:r>
      <w:proofErr w:type="spellEnd"/>
      <w:r w:rsidRPr="00067610">
        <w:rPr>
          <w:sz w:val="26"/>
          <w:szCs w:val="26"/>
        </w:rPr>
        <w:t xml:space="preserve"> </w:t>
      </w:r>
      <w:proofErr w:type="spellStart"/>
      <w:r w:rsidRPr="00067610">
        <w:rPr>
          <w:sz w:val="26"/>
          <w:szCs w:val="26"/>
        </w:rPr>
        <w:t>chính</w:t>
      </w:r>
      <w:proofErr w:type="spellEnd"/>
      <w:r w:rsidRPr="00067610">
        <w:rPr>
          <w:sz w:val="26"/>
          <w:szCs w:val="26"/>
        </w:rPr>
        <w:t xml:space="preserve"> </w:t>
      </w:r>
      <w:proofErr w:type="spellStart"/>
      <w:r w:rsidRPr="00067610">
        <w:rPr>
          <w:sz w:val="26"/>
          <w:szCs w:val="26"/>
        </w:rPr>
        <w:t>xác</w:t>
      </w:r>
      <w:proofErr w:type="spellEnd"/>
      <w:r w:rsidRPr="00067610">
        <w:rPr>
          <w:sz w:val="26"/>
          <w:szCs w:val="26"/>
        </w:rPr>
        <w:t xml:space="preserve"> </w:t>
      </w:r>
      <w:proofErr w:type="spellStart"/>
      <w:r w:rsidRPr="00067610">
        <w:rPr>
          <w:sz w:val="26"/>
          <w:szCs w:val="26"/>
        </w:rPr>
        <w:t>cao</w:t>
      </w:r>
      <w:proofErr w:type="spellEnd"/>
      <w:r w:rsidRPr="00067610">
        <w:rPr>
          <w:sz w:val="26"/>
          <w:szCs w:val="26"/>
        </w:rPr>
        <w:t xml:space="preserve"> </w:t>
      </w:r>
      <w:proofErr w:type="spellStart"/>
      <w:r w:rsidRPr="00067610">
        <w:rPr>
          <w:sz w:val="26"/>
          <w:szCs w:val="26"/>
        </w:rPr>
        <w:t>trong</w:t>
      </w:r>
      <w:proofErr w:type="spellEnd"/>
      <w:r w:rsidRPr="00067610">
        <w:rPr>
          <w:sz w:val="26"/>
          <w:szCs w:val="26"/>
        </w:rPr>
        <w:t xml:space="preserve"> </w:t>
      </w:r>
      <w:proofErr w:type="spellStart"/>
      <w:r w:rsidRPr="00067610">
        <w:rPr>
          <w:sz w:val="26"/>
          <w:szCs w:val="26"/>
        </w:rPr>
        <w:t>các</w:t>
      </w:r>
      <w:proofErr w:type="spellEnd"/>
      <w:r w:rsidRPr="00067610">
        <w:rPr>
          <w:sz w:val="26"/>
          <w:szCs w:val="26"/>
        </w:rPr>
        <w:t xml:space="preserve"> </w:t>
      </w:r>
      <w:proofErr w:type="spellStart"/>
      <w:r w:rsidRPr="00067610">
        <w:rPr>
          <w:sz w:val="26"/>
          <w:szCs w:val="26"/>
        </w:rPr>
        <w:t>ứng</w:t>
      </w:r>
      <w:proofErr w:type="spellEnd"/>
      <w:r w:rsidRPr="00067610">
        <w:rPr>
          <w:sz w:val="26"/>
          <w:szCs w:val="26"/>
        </w:rPr>
        <w:t xml:space="preserve"> </w:t>
      </w:r>
      <w:proofErr w:type="spellStart"/>
      <w:r w:rsidRPr="00067610">
        <w:rPr>
          <w:sz w:val="26"/>
          <w:szCs w:val="26"/>
        </w:rPr>
        <w:t>dụng</w:t>
      </w:r>
      <w:proofErr w:type="spellEnd"/>
      <w:r w:rsidRPr="00067610">
        <w:rPr>
          <w:sz w:val="26"/>
          <w:szCs w:val="26"/>
        </w:rPr>
        <w:t xml:space="preserve"> </w:t>
      </w:r>
      <w:proofErr w:type="spellStart"/>
      <w:r w:rsidRPr="00067610">
        <w:rPr>
          <w:sz w:val="26"/>
          <w:szCs w:val="26"/>
        </w:rPr>
        <w:t>thực</w:t>
      </w:r>
      <w:proofErr w:type="spellEnd"/>
      <w:r w:rsidRPr="00067610">
        <w:rPr>
          <w:sz w:val="26"/>
          <w:szCs w:val="26"/>
        </w:rPr>
        <w:t xml:space="preserve"> </w:t>
      </w:r>
      <w:proofErr w:type="spellStart"/>
      <w:r w:rsidRPr="00067610">
        <w:rPr>
          <w:sz w:val="26"/>
          <w:szCs w:val="26"/>
        </w:rPr>
        <w:t>tế</w:t>
      </w:r>
      <w:proofErr w:type="spellEnd"/>
      <w:r w:rsidRPr="00067610">
        <w:rPr>
          <w:sz w:val="26"/>
          <w:szCs w:val="26"/>
        </w:rPr>
        <w:t>.</w:t>
      </w:r>
    </w:p>
    <w:p w14:paraId="20BF66C2" w14:textId="69559BC5" w:rsidR="00DB6FFC" w:rsidRDefault="00381B01" w:rsidP="00DB6FFC">
      <w:pPr>
        <w:spacing w:line="372" w:lineRule="auto"/>
        <w:ind w:right="-1" w:firstLine="567"/>
        <w:jc w:val="both"/>
        <w:rPr>
          <w:sz w:val="26"/>
          <w:szCs w:val="26"/>
        </w:rPr>
      </w:pPr>
      <w:r>
        <w:rPr>
          <w:sz w:val="26"/>
          <w:szCs w:val="26"/>
        </w:rPr>
        <w:t xml:space="preserve">Học </w:t>
      </w:r>
      <w:proofErr w:type="spellStart"/>
      <w:r>
        <w:rPr>
          <w:sz w:val="26"/>
          <w:szCs w:val="26"/>
        </w:rPr>
        <w:t>sâu</w:t>
      </w:r>
      <w:proofErr w:type="spellEnd"/>
      <w:r>
        <w:rPr>
          <w:sz w:val="26"/>
          <w:szCs w:val="26"/>
        </w:rPr>
        <w:t xml:space="preserve"> (</w:t>
      </w:r>
      <w:r w:rsidR="00067610" w:rsidRPr="00067610">
        <w:rPr>
          <w:sz w:val="26"/>
          <w:szCs w:val="26"/>
        </w:rPr>
        <w:t xml:space="preserve">Deep Learning </w:t>
      </w:r>
      <w:r>
        <w:rPr>
          <w:sz w:val="26"/>
          <w:szCs w:val="26"/>
        </w:rPr>
        <w:t xml:space="preserve">- </w:t>
      </w:r>
      <w:r w:rsidR="00067610" w:rsidRPr="00067610">
        <w:rPr>
          <w:sz w:val="26"/>
          <w:szCs w:val="26"/>
        </w:rPr>
        <w:t xml:space="preserve">DL), </w:t>
      </w:r>
      <w:proofErr w:type="spellStart"/>
      <w:r w:rsidR="00067610" w:rsidRPr="00067610">
        <w:rPr>
          <w:sz w:val="26"/>
          <w:szCs w:val="26"/>
        </w:rPr>
        <w:t>một</w:t>
      </w:r>
      <w:proofErr w:type="spellEnd"/>
      <w:r w:rsidR="00067610" w:rsidRPr="00067610">
        <w:rPr>
          <w:sz w:val="26"/>
          <w:szCs w:val="26"/>
        </w:rPr>
        <w:t xml:space="preserve"> </w:t>
      </w:r>
      <w:proofErr w:type="spellStart"/>
      <w:r w:rsidR="00067610" w:rsidRPr="00067610">
        <w:rPr>
          <w:sz w:val="26"/>
          <w:szCs w:val="26"/>
        </w:rPr>
        <w:t>nhánh</w:t>
      </w:r>
      <w:proofErr w:type="spellEnd"/>
      <w:r w:rsidR="00067610" w:rsidRPr="00067610">
        <w:rPr>
          <w:sz w:val="26"/>
          <w:szCs w:val="26"/>
        </w:rPr>
        <w:t xml:space="preserve"> </w:t>
      </w:r>
      <w:proofErr w:type="spellStart"/>
      <w:r w:rsidR="00067610" w:rsidRPr="00067610">
        <w:rPr>
          <w:sz w:val="26"/>
          <w:szCs w:val="26"/>
        </w:rPr>
        <w:t>chuyên</w:t>
      </w:r>
      <w:proofErr w:type="spellEnd"/>
      <w:r w:rsidR="00067610" w:rsidRPr="00067610">
        <w:rPr>
          <w:sz w:val="26"/>
          <w:szCs w:val="26"/>
        </w:rPr>
        <w:t xml:space="preserve"> </w:t>
      </w:r>
      <w:proofErr w:type="spellStart"/>
      <w:r w:rsidR="00067610" w:rsidRPr="00067610">
        <w:rPr>
          <w:sz w:val="26"/>
          <w:szCs w:val="26"/>
        </w:rPr>
        <w:t>sâu</w:t>
      </w:r>
      <w:proofErr w:type="spellEnd"/>
      <w:r w:rsidR="00067610" w:rsidRPr="00067610">
        <w:rPr>
          <w:sz w:val="26"/>
          <w:szCs w:val="26"/>
        </w:rPr>
        <w:t xml:space="preserve"> </w:t>
      </w:r>
      <w:proofErr w:type="spellStart"/>
      <w:r w:rsidR="00067610" w:rsidRPr="00067610">
        <w:rPr>
          <w:sz w:val="26"/>
          <w:szCs w:val="26"/>
        </w:rPr>
        <w:t>của</w:t>
      </w:r>
      <w:proofErr w:type="spellEnd"/>
      <w:r w:rsidR="00067610" w:rsidRPr="00067610">
        <w:rPr>
          <w:sz w:val="26"/>
          <w:szCs w:val="26"/>
        </w:rPr>
        <w:t xml:space="preserve"> Machine Learning, </w:t>
      </w:r>
      <w:proofErr w:type="spellStart"/>
      <w:r w:rsidR="00067610" w:rsidRPr="00067610">
        <w:rPr>
          <w:sz w:val="26"/>
          <w:szCs w:val="26"/>
        </w:rPr>
        <w:t>đặc</w:t>
      </w:r>
      <w:proofErr w:type="spellEnd"/>
      <w:r w:rsidR="00067610" w:rsidRPr="00067610">
        <w:rPr>
          <w:sz w:val="26"/>
          <w:szCs w:val="26"/>
        </w:rPr>
        <w:t xml:space="preserve"> </w:t>
      </w:r>
      <w:proofErr w:type="spellStart"/>
      <w:r w:rsidR="00067610" w:rsidRPr="00067610">
        <w:rPr>
          <w:sz w:val="26"/>
          <w:szCs w:val="26"/>
        </w:rPr>
        <w:t>biệt</w:t>
      </w:r>
      <w:proofErr w:type="spellEnd"/>
      <w:r w:rsidR="00067610" w:rsidRPr="00067610">
        <w:rPr>
          <w:sz w:val="26"/>
          <w:szCs w:val="26"/>
        </w:rPr>
        <w:t xml:space="preserve"> </w:t>
      </w:r>
      <w:proofErr w:type="spellStart"/>
      <w:r w:rsidR="00067610" w:rsidRPr="00067610">
        <w:rPr>
          <w:sz w:val="26"/>
          <w:szCs w:val="26"/>
        </w:rPr>
        <w:t>được</w:t>
      </w:r>
      <w:proofErr w:type="spellEnd"/>
      <w:r w:rsidR="00067610" w:rsidRPr="00067610">
        <w:rPr>
          <w:sz w:val="26"/>
          <w:szCs w:val="26"/>
        </w:rPr>
        <w:t xml:space="preserve"> </w:t>
      </w:r>
      <w:proofErr w:type="spellStart"/>
      <w:r w:rsidR="00067610" w:rsidRPr="00067610">
        <w:rPr>
          <w:sz w:val="26"/>
          <w:szCs w:val="26"/>
        </w:rPr>
        <w:t>quan</w:t>
      </w:r>
      <w:proofErr w:type="spellEnd"/>
      <w:r w:rsidR="00067610" w:rsidRPr="00067610">
        <w:rPr>
          <w:sz w:val="26"/>
          <w:szCs w:val="26"/>
        </w:rPr>
        <w:t xml:space="preserve"> </w:t>
      </w:r>
      <w:proofErr w:type="spellStart"/>
      <w:r w:rsidR="00067610" w:rsidRPr="00067610">
        <w:rPr>
          <w:sz w:val="26"/>
          <w:szCs w:val="26"/>
        </w:rPr>
        <w:t>tâm</w:t>
      </w:r>
      <w:proofErr w:type="spellEnd"/>
      <w:r w:rsidR="00067610" w:rsidRPr="00067610">
        <w:rPr>
          <w:sz w:val="26"/>
          <w:szCs w:val="26"/>
        </w:rPr>
        <w:t xml:space="preserve"> </w:t>
      </w:r>
      <w:proofErr w:type="spellStart"/>
      <w:r w:rsidR="00067610" w:rsidRPr="00067610">
        <w:rPr>
          <w:sz w:val="26"/>
          <w:szCs w:val="26"/>
        </w:rPr>
        <w:t>vì</w:t>
      </w:r>
      <w:proofErr w:type="spellEnd"/>
      <w:r w:rsidR="00067610" w:rsidRPr="00067610">
        <w:rPr>
          <w:sz w:val="26"/>
          <w:szCs w:val="26"/>
        </w:rPr>
        <w:t xml:space="preserve"> </w:t>
      </w:r>
      <w:proofErr w:type="spellStart"/>
      <w:r w:rsidR="00067610" w:rsidRPr="00067610">
        <w:rPr>
          <w:sz w:val="26"/>
          <w:szCs w:val="26"/>
        </w:rPr>
        <w:t>khả</w:t>
      </w:r>
      <w:proofErr w:type="spellEnd"/>
      <w:r w:rsidR="00067610" w:rsidRPr="00067610">
        <w:rPr>
          <w:sz w:val="26"/>
          <w:szCs w:val="26"/>
        </w:rPr>
        <w:t xml:space="preserve"> </w:t>
      </w:r>
      <w:proofErr w:type="spellStart"/>
      <w:r w:rsidR="00067610" w:rsidRPr="00067610">
        <w:rPr>
          <w:sz w:val="26"/>
          <w:szCs w:val="26"/>
        </w:rPr>
        <w:t>năng</w:t>
      </w:r>
      <w:proofErr w:type="spellEnd"/>
      <w:r w:rsidR="00067610" w:rsidRPr="00067610">
        <w:rPr>
          <w:sz w:val="26"/>
          <w:szCs w:val="26"/>
        </w:rPr>
        <w:t xml:space="preserve"> </w:t>
      </w:r>
      <w:proofErr w:type="spellStart"/>
      <w:r w:rsidR="00067610" w:rsidRPr="00067610">
        <w:rPr>
          <w:sz w:val="26"/>
          <w:szCs w:val="26"/>
        </w:rPr>
        <w:t>xử</w:t>
      </w:r>
      <w:proofErr w:type="spellEnd"/>
      <w:r w:rsidR="00067610" w:rsidRPr="00067610">
        <w:rPr>
          <w:sz w:val="26"/>
          <w:szCs w:val="26"/>
        </w:rPr>
        <w:t xml:space="preserve"> </w:t>
      </w:r>
      <w:proofErr w:type="spellStart"/>
      <w:r w:rsidR="00067610" w:rsidRPr="00067610">
        <w:rPr>
          <w:sz w:val="26"/>
          <w:szCs w:val="26"/>
        </w:rPr>
        <w:t>lý</w:t>
      </w:r>
      <w:proofErr w:type="spellEnd"/>
      <w:r w:rsidR="00067610" w:rsidRPr="00067610">
        <w:rPr>
          <w:sz w:val="26"/>
          <w:szCs w:val="26"/>
        </w:rPr>
        <w:t xml:space="preserve"> </w:t>
      </w:r>
      <w:proofErr w:type="spellStart"/>
      <w:r w:rsidR="00067610" w:rsidRPr="00067610">
        <w:rPr>
          <w:sz w:val="26"/>
          <w:szCs w:val="26"/>
        </w:rPr>
        <w:t>lượng</w:t>
      </w:r>
      <w:proofErr w:type="spellEnd"/>
      <w:r w:rsidR="00067610" w:rsidRPr="00067610">
        <w:rPr>
          <w:sz w:val="26"/>
          <w:szCs w:val="26"/>
        </w:rPr>
        <w:t xml:space="preserve"> </w:t>
      </w:r>
      <w:proofErr w:type="spellStart"/>
      <w:r w:rsidR="00067610" w:rsidRPr="00067610">
        <w:rPr>
          <w:sz w:val="26"/>
          <w:szCs w:val="26"/>
        </w:rPr>
        <w:t>dữ</w:t>
      </w:r>
      <w:proofErr w:type="spellEnd"/>
      <w:r w:rsidR="00067610" w:rsidRPr="00067610">
        <w:rPr>
          <w:sz w:val="26"/>
          <w:szCs w:val="26"/>
        </w:rPr>
        <w:t xml:space="preserve"> </w:t>
      </w:r>
      <w:proofErr w:type="spellStart"/>
      <w:r w:rsidR="00067610" w:rsidRPr="00067610">
        <w:rPr>
          <w:sz w:val="26"/>
          <w:szCs w:val="26"/>
        </w:rPr>
        <w:t>liệu</w:t>
      </w:r>
      <w:proofErr w:type="spellEnd"/>
      <w:r w:rsidR="00067610" w:rsidRPr="00067610">
        <w:rPr>
          <w:sz w:val="26"/>
          <w:szCs w:val="26"/>
        </w:rPr>
        <w:t xml:space="preserve"> </w:t>
      </w:r>
      <w:proofErr w:type="spellStart"/>
      <w:r w:rsidR="00067610" w:rsidRPr="00067610">
        <w:rPr>
          <w:sz w:val="26"/>
          <w:szCs w:val="26"/>
        </w:rPr>
        <w:t>lớn</w:t>
      </w:r>
      <w:proofErr w:type="spellEnd"/>
      <w:r w:rsidR="00067610" w:rsidRPr="00067610">
        <w:rPr>
          <w:sz w:val="26"/>
          <w:szCs w:val="26"/>
        </w:rPr>
        <w:t xml:space="preserve"> </w:t>
      </w:r>
      <w:proofErr w:type="spellStart"/>
      <w:r w:rsidR="00067610" w:rsidRPr="00067610">
        <w:rPr>
          <w:sz w:val="26"/>
          <w:szCs w:val="26"/>
        </w:rPr>
        <w:t>và</w:t>
      </w:r>
      <w:proofErr w:type="spellEnd"/>
      <w:r w:rsidR="00067610" w:rsidRPr="00067610">
        <w:rPr>
          <w:sz w:val="26"/>
          <w:szCs w:val="26"/>
        </w:rPr>
        <w:t xml:space="preserve"> </w:t>
      </w:r>
      <w:proofErr w:type="spellStart"/>
      <w:r w:rsidR="00067610" w:rsidRPr="00067610">
        <w:rPr>
          <w:sz w:val="26"/>
          <w:szCs w:val="26"/>
        </w:rPr>
        <w:t>học</w:t>
      </w:r>
      <w:proofErr w:type="spellEnd"/>
      <w:r w:rsidR="00067610" w:rsidRPr="00067610">
        <w:rPr>
          <w:sz w:val="26"/>
          <w:szCs w:val="26"/>
        </w:rPr>
        <w:t xml:space="preserve"> </w:t>
      </w:r>
      <w:proofErr w:type="spellStart"/>
      <w:r w:rsidR="00067610" w:rsidRPr="00067610">
        <w:rPr>
          <w:sz w:val="26"/>
          <w:szCs w:val="26"/>
        </w:rPr>
        <w:t>hỏi</w:t>
      </w:r>
      <w:proofErr w:type="spellEnd"/>
      <w:r w:rsidR="00067610" w:rsidRPr="00067610">
        <w:rPr>
          <w:sz w:val="26"/>
          <w:szCs w:val="26"/>
        </w:rPr>
        <w:t xml:space="preserve"> </w:t>
      </w:r>
      <w:proofErr w:type="spellStart"/>
      <w:r w:rsidR="00067610" w:rsidRPr="00067610">
        <w:rPr>
          <w:sz w:val="26"/>
          <w:szCs w:val="26"/>
        </w:rPr>
        <w:t>từ</w:t>
      </w:r>
      <w:proofErr w:type="spellEnd"/>
      <w:r w:rsidR="00067610" w:rsidRPr="00067610">
        <w:rPr>
          <w:sz w:val="26"/>
          <w:szCs w:val="26"/>
        </w:rPr>
        <w:t xml:space="preserve"> </w:t>
      </w:r>
      <w:proofErr w:type="spellStart"/>
      <w:r w:rsidR="00067610" w:rsidRPr="00067610">
        <w:rPr>
          <w:sz w:val="26"/>
          <w:szCs w:val="26"/>
        </w:rPr>
        <w:t>những</w:t>
      </w:r>
      <w:proofErr w:type="spellEnd"/>
      <w:r w:rsidR="00067610" w:rsidRPr="00067610">
        <w:rPr>
          <w:sz w:val="26"/>
          <w:szCs w:val="26"/>
        </w:rPr>
        <w:t xml:space="preserve"> </w:t>
      </w:r>
      <w:proofErr w:type="spellStart"/>
      <w:r w:rsidR="00067610" w:rsidRPr="00067610">
        <w:rPr>
          <w:sz w:val="26"/>
          <w:szCs w:val="26"/>
        </w:rPr>
        <w:t>mối</w:t>
      </w:r>
      <w:proofErr w:type="spellEnd"/>
      <w:r w:rsidR="00067610" w:rsidRPr="00067610">
        <w:rPr>
          <w:sz w:val="26"/>
          <w:szCs w:val="26"/>
        </w:rPr>
        <w:t xml:space="preserve"> </w:t>
      </w:r>
      <w:proofErr w:type="spellStart"/>
      <w:r w:rsidR="00067610" w:rsidRPr="00067610">
        <w:rPr>
          <w:sz w:val="26"/>
          <w:szCs w:val="26"/>
        </w:rPr>
        <w:t>liên</w:t>
      </w:r>
      <w:proofErr w:type="spellEnd"/>
      <w:r w:rsidR="00067610" w:rsidRPr="00067610">
        <w:rPr>
          <w:sz w:val="26"/>
          <w:szCs w:val="26"/>
        </w:rPr>
        <w:t xml:space="preserve"> </w:t>
      </w:r>
      <w:proofErr w:type="spellStart"/>
      <w:r w:rsidR="00067610" w:rsidRPr="00067610">
        <w:rPr>
          <w:sz w:val="26"/>
          <w:szCs w:val="26"/>
        </w:rPr>
        <w:t>hệ</w:t>
      </w:r>
      <w:proofErr w:type="spellEnd"/>
      <w:r w:rsidR="00067610" w:rsidRPr="00067610">
        <w:rPr>
          <w:sz w:val="26"/>
          <w:szCs w:val="26"/>
        </w:rPr>
        <w:t xml:space="preserve"> </w:t>
      </w:r>
      <w:proofErr w:type="spellStart"/>
      <w:r w:rsidR="00067610" w:rsidRPr="00067610">
        <w:rPr>
          <w:sz w:val="26"/>
          <w:szCs w:val="26"/>
        </w:rPr>
        <w:t>phức</w:t>
      </w:r>
      <w:proofErr w:type="spellEnd"/>
      <w:r w:rsidR="00067610" w:rsidRPr="00067610">
        <w:rPr>
          <w:sz w:val="26"/>
          <w:szCs w:val="26"/>
        </w:rPr>
        <w:t xml:space="preserve"> </w:t>
      </w:r>
      <w:proofErr w:type="spellStart"/>
      <w:r w:rsidR="00067610" w:rsidRPr="00067610">
        <w:rPr>
          <w:sz w:val="26"/>
          <w:szCs w:val="26"/>
        </w:rPr>
        <w:t>tạp</w:t>
      </w:r>
      <w:proofErr w:type="spellEnd"/>
      <w:r w:rsidR="00067610" w:rsidRPr="00067610">
        <w:rPr>
          <w:sz w:val="26"/>
          <w:szCs w:val="26"/>
        </w:rPr>
        <w:t xml:space="preserve">. Deep Learning </w:t>
      </w:r>
      <w:proofErr w:type="spellStart"/>
      <w:r w:rsidR="00067610" w:rsidRPr="00067610">
        <w:rPr>
          <w:sz w:val="26"/>
          <w:szCs w:val="26"/>
        </w:rPr>
        <w:t>được</w:t>
      </w:r>
      <w:proofErr w:type="spellEnd"/>
      <w:r w:rsidR="00067610" w:rsidRPr="00067610">
        <w:rPr>
          <w:sz w:val="26"/>
          <w:szCs w:val="26"/>
        </w:rPr>
        <w:t xml:space="preserve"> </w:t>
      </w:r>
      <w:proofErr w:type="spellStart"/>
      <w:r w:rsidR="00067610" w:rsidRPr="00067610">
        <w:rPr>
          <w:sz w:val="26"/>
          <w:szCs w:val="26"/>
        </w:rPr>
        <w:t>xây</w:t>
      </w:r>
      <w:proofErr w:type="spellEnd"/>
      <w:r w:rsidR="00067610" w:rsidRPr="00067610">
        <w:rPr>
          <w:sz w:val="26"/>
          <w:szCs w:val="26"/>
        </w:rPr>
        <w:t xml:space="preserve"> </w:t>
      </w:r>
      <w:proofErr w:type="spellStart"/>
      <w:r w:rsidR="00067610" w:rsidRPr="00067610">
        <w:rPr>
          <w:sz w:val="26"/>
          <w:szCs w:val="26"/>
        </w:rPr>
        <w:t>dựng</w:t>
      </w:r>
      <w:proofErr w:type="spellEnd"/>
      <w:r w:rsidR="00067610" w:rsidRPr="00067610">
        <w:rPr>
          <w:sz w:val="26"/>
          <w:szCs w:val="26"/>
        </w:rPr>
        <w:t xml:space="preserve"> </w:t>
      </w:r>
      <w:proofErr w:type="spellStart"/>
      <w:r w:rsidR="00067610" w:rsidRPr="00067610">
        <w:rPr>
          <w:sz w:val="26"/>
          <w:szCs w:val="26"/>
        </w:rPr>
        <w:t>trên</w:t>
      </w:r>
      <w:proofErr w:type="spellEnd"/>
      <w:r w:rsidR="00067610" w:rsidRPr="00067610">
        <w:rPr>
          <w:sz w:val="26"/>
          <w:szCs w:val="26"/>
        </w:rPr>
        <w:t xml:space="preserve"> </w:t>
      </w:r>
      <w:proofErr w:type="spellStart"/>
      <w:r w:rsidR="00067610" w:rsidRPr="00067610">
        <w:rPr>
          <w:sz w:val="26"/>
          <w:szCs w:val="26"/>
        </w:rPr>
        <w:t>nền</w:t>
      </w:r>
      <w:proofErr w:type="spellEnd"/>
      <w:r w:rsidR="00067610" w:rsidRPr="00067610">
        <w:rPr>
          <w:sz w:val="26"/>
          <w:szCs w:val="26"/>
        </w:rPr>
        <w:t xml:space="preserve"> </w:t>
      </w:r>
      <w:proofErr w:type="spellStart"/>
      <w:r w:rsidR="00067610" w:rsidRPr="00067610">
        <w:rPr>
          <w:sz w:val="26"/>
          <w:szCs w:val="26"/>
        </w:rPr>
        <w:t>tảng</w:t>
      </w:r>
      <w:proofErr w:type="spellEnd"/>
      <w:r w:rsidR="00067610" w:rsidRPr="00067610">
        <w:rPr>
          <w:sz w:val="26"/>
          <w:szCs w:val="26"/>
        </w:rPr>
        <w:t> </w:t>
      </w:r>
      <w:proofErr w:type="spellStart"/>
      <w:r w:rsidR="00067610" w:rsidRPr="00067610">
        <w:rPr>
          <w:sz w:val="26"/>
          <w:szCs w:val="26"/>
        </w:rPr>
        <w:t>mạng</w:t>
      </w:r>
      <w:proofErr w:type="spellEnd"/>
      <w:r w:rsidR="00067610" w:rsidRPr="00067610">
        <w:rPr>
          <w:sz w:val="26"/>
          <w:szCs w:val="26"/>
        </w:rPr>
        <w:t xml:space="preserve"> </w:t>
      </w:r>
      <w:proofErr w:type="spellStart"/>
      <w:r w:rsidR="00067610" w:rsidRPr="00067610">
        <w:rPr>
          <w:sz w:val="26"/>
          <w:szCs w:val="26"/>
        </w:rPr>
        <w:t>nơ-ron</w:t>
      </w:r>
      <w:proofErr w:type="spellEnd"/>
      <w:r w:rsidR="00067610" w:rsidRPr="00067610">
        <w:rPr>
          <w:sz w:val="26"/>
          <w:szCs w:val="26"/>
        </w:rPr>
        <w:t xml:space="preserve"> </w:t>
      </w:r>
      <w:proofErr w:type="spellStart"/>
      <w:r w:rsidR="00067610" w:rsidRPr="00067610">
        <w:rPr>
          <w:sz w:val="26"/>
          <w:szCs w:val="26"/>
        </w:rPr>
        <w:t>nhân</w:t>
      </w:r>
      <w:proofErr w:type="spellEnd"/>
      <w:r w:rsidR="00067610" w:rsidRPr="00067610">
        <w:rPr>
          <w:sz w:val="26"/>
          <w:szCs w:val="26"/>
        </w:rPr>
        <w:t xml:space="preserve"> </w:t>
      </w:r>
      <w:proofErr w:type="spellStart"/>
      <w:r w:rsidR="00067610" w:rsidRPr="00067610">
        <w:rPr>
          <w:sz w:val="26"/>
          <w:szCs w:val="26"/>
        </w:rPr>
        <w:t>tạo</w:t>
      </w:r>
      <w:proofErr w:type="spellEnd"/>
      <w:r w:rsidR="00067610" w:rsidRPr="00067610">
        <w:rPr>
          <w:sz w:val="26"/>
          <w:szCs w:val="26"/>
        </w:rPr>
        <w:t xml:space="preserve"> (Artificial Neural Networks - ANN), </w:t>
      </w:r>
      <w:proofErr w:type="spellStart"/>
      <w:r w:rsidR="00067610" w:rsidRPr="00067610">
        <w:rPr>
          <w:sz w:val="26"/>
          <w:szCs w:val="26"/>
        </w:rPr>
        <w:t>một</w:t>
      </w:r>
      <w:proofErr w:type="spellEnd"/>
      <w:r w:rsidR="00067610" w:rsidRPr="00067610">
        <w:rPr>
          <w:sz w:val="26"/>
          <w:szCs w:val="26"/>
        </w:rPr>
        <w:t xml:space="preserve"> </w:t>
      </w:r>
      <w:proofErr w:type="spellStart"/>
      <w:r w:rsidR="00067610" w:rsidRPr="00067610">
        <w:rPr>
          <w:sz w:val="26"/>
          <w:szCs w:val="26"/>
        </w:rPr>
        <w:t>mô</w:t>
      </w:r>
      <w:proofErr w:type="spellEnd"/>
      <w:r w:rsidR="00067610" w:rsidRPr="00067610">
        <w:rPr>
          <w:sz w:val="26"/>
          <w:szCs w:val="26"/>
        </w:rPr>
        <w:t xml:space="preserve"> </w:t>
      </w:r>
      <w:proofErr w:type="spellStart"/>
      <w:r w:rsidR="00067610" w:rsidRPr="00067610">
        <w:rPr>
          <w:sz w:val="26"/>
          <w:szCs w:val="26"/>
        </w:rPr>
        <w:t>hình</w:t>
      </w:r>
      <w:proofErr w:type="spellEnd"/>
      <w:r w:rsidR="00067610" w:rsidRPr="00067610">
        <w:rPr>
          <w:sz w:val="26"/>
          <w:szCs w:val="26"/>
        </w:rPr>
        <w:t xml:space="preserve"> </w:t>
      </w:r>
      <w:proofErr w:type="spellStart"/>
      <w:r w:rsidR="00067610" w:rsidRPr="00067610">
        <w:rPr>
          <w:sz w:val="26"/>
          <w:szCs w:val="26"/>
        </w:rPr>
        <w:t>được</w:t>
      </w:r>
      <w:proofErr w:type="spellEnd"/>
      <w:r w:rsidR="00067610" w:rsidRPr="00067610">
        <w:rPr>
          <w:sz w:val="26"/>
          <w:szCs w:val="26"/>
        </w:rPr>
        <w:t xml:space="preserve"> </w:t>
      </w:r>
      <w:proofErr w:type="spellStart"/>
      <w:r w:rsidR="00067610" w:rsidRPr="00067610">
        <w:rPr>
          <w:sz w:val="26"/>
          <w:szCs w:val="26"/>
        </w:rPr>
        <w:t>lấy</w:t>
      </w:r>
      <w:proofErr w:type="spellEnd"/>
      <w:r w:rsidR="00067610" w:rsidRPr="00067610">
        <w:rPr>
          <w:sz w:val="26"/>
          <w:szCs w:val="26"/>
        </w:rPr>
        <w:t xml:space="preserve"> </w:t>
      </w:r>
      <w:proofErr w:type="spellStart"/>
      <w:r w:rsidR="00067610" w:rsidRPr="00067610">
        <w:rPr>
          <w:sz w:val="26"/>
          <w:szCs w:val="26"/>
        </w:rPr>
        <w:t>cảm</w:t>
      </w:r>
      <w:proofErr w:type="spellEnd"/>
      <w:r w:rsidR="00067610" w:rsidRPr="00067610">
        <w:rPr>
          <w:sz w:val="26"/>
          <w:szCs w:val="26"/>
        </w:rPr>
        <w:t xml:space="preserve"> </w:t>
      </w:r>
      <w:proofErr w:type="spellStart"/>
      <w:r w:rsidR="00067610" w:rsidRPr="00067610">
        <w:rPr>
          <w:sz w:val="26"/>
          <w:szCs w:val="26"/>
        </w:rPr>
        <w:t>hứng</w:t>
      </w:r>
      <w:proofErr w:type="spellEnd"/>
      <w:r w:rsidR="00067610" w:rsidRPr="00067610">
        <w:rPr>
          <w:sz w:val="26"/>
          <w:szCs w:val="26"/>
        </w:rPr>
        <w:t xml:space="preserve"> </w:t>
      </w:r>
      <w:proofErr w:type="spellStart"/>
      <w:r w:rsidR="00067610" w:rsidRPr="00067610">
        <w:rPr>
          <w:sz w:val="26"/>
          <w:szCs w:val="26"/>
        </w:rPr>
        <w:t>từ</w:t>
      </w:r>
      <w:proofErr w:type="spellEnd"/>
      <w:r w:rsidR="00067610" w:rsidRPr="00067610">
        <w:rPr>
          <w:sz w:val="26"/>
          <w:szCs w:val="26"/>
        </w:rPr>
        <w:t xml:space="preserve"> </w:t>
      </w:r>
      <w:proofErr w:type="spellStart"/>
      <w:r w:rsidR="00067610" w:rsidRPr="00067610">
        <w:rPr>
          <w:sz w:val="26"/>
          <w:szCs w:val="26"/>
        </w:rPr>
        <w:t>hệ</w:t>
      </w:r>
      <w:proofErr w:type="spellEnd"/>
      <w:r w:rsidR="00067610" w:rsidRPr="00067610">
        <w:rPr>
          <w:sz w:val="26"/>
          <w:szCs w:val="26"/>
        </w:rPr>
        <w:t xml:space="preserve"> </w:t>
      </w:r>
      <w:proofErr w:type="spellStart"/>
      <w:r w:rsidR="00067610" w:rsidRPr="00067610">
        <w:rPr>
          <w:sz w:val="26"/>
          <w:szCs w:val="26"/>
        </w:rPr>
        <w:t>thần</w:t>
      </w:r>
      <w:proofErr w:type="spellEnd"/>
      <w:r w:rsidR="00067610" w:rsidRPr="00067610">
        <w:rPr>
          <w:sz w:val="26"/>
          <w:szCs w:val="26"/>
        </w:rPr>
        <w:t xml:space="preserve"> </w:t>
      </w:r>
      <w:proofErr w:type="spellStart"/>
      <w:r w:rsidR="00067610" w:rsidRPr="00067610">
        <w:rPr>
          <w:sz w:val="26"/>
          <w:szCs w:val="26"/>
        </w:rPr>
        <w:t>kinh</w:t>
      </w:r>
      <w:proofErr w:type="spellEnd"/>
      <w:r w:rsidR="00067610" w:rsidRPr="00067610">
        <w:rPr>
          <w:sz w:val="26"/>
          <w:szCs w:val="26"/>
        </w:rPr>
        <w:t xml:space="preserve"> </w:t>
      </w:r>
      <w:proofErr w:type="spellStart"/>
      <w:r w:rsidR="00067610" w:rsidRPr="00067610">
        <w:rPr>
          <w:sz w:val="26"/>
          <w:szCs w:val="26"/>
        </w:rPr>
        <w:t>của</w:t>
      </w:r>
      <w:proofErr w:type="spellEnd"/>
      <w:r w:rsidR="00067610" w:rsidRPr="00067610">
        <w:rPr>
          <w:sz w:val="26"/>
          <w:szCs w:val="26"/>
        </w:rPr>
        <w:t xml:space="preserve"> con </w:t>
      </w:r>
      <w:proofErr w:type="spellStart"/>
      <w:r w:rsidR="00067610" w:rsidRPr="00067610">
        <w:rPr>
          <w:sz w:val="26"/>
          <w:szCs w:val="26"/>
        </w:rPr>
        <w:t>người</w:t>
      </w:r>
      <w:proofErr w:type="spellEnd"/>
      <w:r w:rsidR="00067610" w:rsidRPr="00067610">
        <w:rPr>
          <w:sz w:val="26"/>
          <w:szCs w:val="26"/>
        </w:rPr>
        <w:t xml:space="preserve">. ANN bao </w:t>
      </w:r>
      <w:proofErr w:type="spellStart"/>
      <w:r w:rsidR="00067610" w:rsidRPr="00067610">
        <w:rPr>
          <w:sz w:val="26"/>
          <w:szCs w:val="26"/>
        </w:rPr>
        <w:t>gồm</w:t>
      </w:r>
      <w:proofErr w:type="spellEnd"/>
      <w:r w:rsidR="00067610" w:rsidRPr="00067610">
        <w:rPr>
          <w:sz w:val="26"/>
          <w:szCs w:val="26"/>
        </w:rPr>
        <w:t xml:space="preserve"> </w:t>
      </w:r>
      <w:proofErr w:type="spellStart"/>
      <w:r w:rsidR="00067610" w:rsidRPr="00067610">
        <w:rPr>
          <w:sz w:val="26"/>
          <w:szCs w:val="26"/>
        </w:rPr>
        <w:t>nhiều</w:t>
      </w:r>
      <w:proofErr w:type="spellEnd"/>
      <w:r w:rsidR="00067610" w:rsidRPr="00067610">
        <w:rPr>
          <w:sz w:val="26"/>
          <w:szCs w:val="26"/>
        </w:rPr>
        <w:t xml:space="preserve"> </w:t>
      </w:r>
      <w:proofErr w:type="spellStart"/>
      <w:r w:rsidR="00067610" w:rsidRPr="00067610">
        <w:rPr>
          <w:sz w:val="26"/>
          <w:szCs w:val="26"/>
        </w:rPr>
        <w:t>lớp</w:t>
      </w:r>
      <w:proofErr w:type="spellEnd"/>
      <w:r w:rsidR="00067610" w:rsidRPr="00067610">
        <w:rPr>
          <w:sz w:val="26"/>
          <w:szCs w:val="26"/>
        </w:rPr>
        <w:t xml:space="preserve"> </w:t>
      </w:r>
      <w:proofErr w:type="spellStart"/>
      <w:r w:rsidR="00067610" w:rsidRPr="00067610">
        <w:rPr>
          <w:sz w:val="26"/>
          <w:szCs w:val="26"/>
        </w:rPr>
        <w:t>nơ-ron</w:t>
      </w:r>
      <w:proofErr w:type="spellEnd"/>
      <w:r w:rsidR="00067610" w:rsidRPr="00067610">
        <w:rPr>
          <w:sz w:val="26"/>
          <w:szCs w:val="26"/>
        </w:rPr>
        <w:t xml:space="preserve"> </w:t>
      </w:r>
      <w:proofErr w:type="spellStart"/>
      <w:r w:rsidR="00067610" w:rsidRPr="00067610">
        <w:rPr>
          <w:sz w:val="26"/>
          <w:szCs w:val="26"/>
        </w:rPr>
        <w:t>liên</w:t>
      </w:r>
      <w:proofErr w:type="spellEnd"/>
      <w:r w:rsidR="00067610" w:rsidRPr="00067610">
        <w:rPr>
          <w:sz w:val="26"/>
          <w:szCs w:val="26"/>
        </w:rPr>
        <w:t xml:space="preserve"> </w:t>
      </w:r>
      <w:proofErr w:type="spellStart"/>
      <w:r w:rsidR="00067610" w:rsidRPr="00067610">
        <w:rPr>
          <w:sz w:val="26"/>
          <w:szCs w:val="26"/>
        </w:rPr>
        <w:t>kết</w:t>
      </w:r>
      <w:proofErr w:type="spellEnd"/>
      <w:r w:rsidR="00067610" w:rsidRPr="00067610">
        <w:rPr>
          <w:sz w:val="26"/>
          <w:szCs w:val="26"/>
        </w:rPr>
        <w:t xml:space="preserve"> </w:t>
      </w:r>
      <w:proofErr w:type="spellStart"/>
      <w:r w:rsidR="00067610" w:rsidRPr="00067610">
        <w:rPr>
          <w:sz w:val="26"/>
          <w:szCs w:val="26"/>
        </w:rPr>
        <w:t>với</w:t>
      </w:r>
      <w:proofErr w:type="spellEnd"/>
      <w:r w:rsidR="00067610" w:rsidRPr="00067610">
        <w:rPr>
          <w:sz w:val="26"/>
          <w:szCs w:val="26"/>
        </w:rPr>
        <w:t xml:space="preserve"> </w:t>
      </w:r>
      <w:proofErr w:type="spellStart"/>
      <w:r w:rsidR="00067610" w:rsidRPr="00067610">
        <w:rPr>
          <w:sz w:val="26"/>
          <w:szCs w:val="26"/>
        </w:rPr>
        <w:t>nhau</w:t>
      </w:r>
      <w:proofErr w:type="spellEnd"/>
      <w:r w:rsidR="00067610" w:rsidRPr="00067610">
        <w:rPr>
          <w:sz w:val="26"/>
          <w:szCs w:val="26"/>
        </w:rPr>
        <w:t xml:space="preserve">, </w:t>
      </w:r>
      <w:proofErr w:type="spellStart"/>
      <w:r w:rsidR="00067610" w:rsidRPr="00067610">
        <w:rPr>
          <w:sz w:val="26"/>
          <w:szCs w:val="26"/>
        </w:rPr>
        <w:t>mỗi</w:t>
      </w:r>
      <w:proofErr w:type="spellEnd"/>
      <w:r w:rsidR="00067610" w:rsidRPr="00067610">
        <w:rPr>
          <w:sz w:val="26"/>
          <w:szCs w:val="26"/>
        </w:rPr>
        <w:t xml:space="preserve"> </w:t>
      </w:r>
      <w:proofErr w:type="spellStart"/>
      <w:r w:rsidR="00067610" w:rsidRPr="00067610">
        <w:rPr>
          <w:sz w:val="26"/>
          <w:szCs w:val="26"/>
        </w:rPr>
        <w:t>nơ-ron</w:t>
      </w:r>
      <w:proofErr w:type="spellEnd"/>
      <w:r w:rsidR="00067610" w:rsidRPr="00067610">
        <w:rPr>
          <w:sz w:val="26"/>
          <w:szCs w:val="26"/>
        </w:rPr>
        <w:t xml:space="preserve"> </w:t>
      </w:r>
      <w:proofErr w:type="spellStart"/>
      <w:r w:rsidR="00067610" w:rsidRPr="00067610">
        <w:rPr>
          <w:sz w:val="26"/>
          <w:szCs w:val="26"/>
        </w:rPr>
        <w:t>thực</w:t>
      </w:r>
      <w:proofErr w:type="spellEnd"/>
      <w:r w:rsidR="00067610" w:rsidRPr="00067610">
        <w:rPr>
          <w:sz w:val="26"/>
          <w:szCs w:val="26"/>
        </w:rPr>
        <w:t xml:space="preserve"> </w:t>
      </w:r>
      <w:proofErr w:type="spellStart"/>
      <w:r w:rsidR="00067610" w:rsidRPr="00067610">
        <w:rPr>
          <w:sz w:val="26"/>
          <w:szCs w:val="26"/>
        </w:rPr>
        <w:t>hiện</w:t>
      </w:r>
      <w:proofErr w:type="spellEnd"/>
      <w:r w:rsidR="00067610" w:rsidRPr="00067610">
        <w:rPr>
          <w:sz w:val="26"/>
          <w:szCs w:val="26"/>
        </w:rPr>
        <w:t xml:space="preserve"> </w:t>
      </w:r>
      <w:proofErr w:type="spellStart"/>
      <w:r w:rsidR="00067610" w:rsidRPr="00067610">
        <w:rPr>
          <w:sz w:val="26"/>
          <w:szCs w:val="26"/>
        </w:rPr>
        <w:t>các</w:t>
      </w:r>
      <w:proofErr w:type="spellEnd"/>
      <w:r w:rsidR="00067610" w:rsidRPr="00067610">
        <w:rPr>
          <w:sz w:val="26"/>
          <w:szCs w:val="26"/>
        </w:rPr>
        <w:t xml:space="preserve"> </w:t>
      </w:r>
      <w:proofErr w:type="spellStart"/>
      <w:r w:rsidR="00067610" w:rsidRPr="00067610">
        <w:rPr>
          <w:sz w:val="26"/>
          <w:szCs w:val="26"/>
        </w:rPr>
        <w:t>phép</w:t>
      </w:r>
      <w:proofErr w:type="spellEnd"/>
      <w:r w:rsidR="00067610" w:rsidRPr="00067610">
        <w:rPr>
          <w:sz w:val="26"/>
          <w:szCs w:val="26"/>
        </w:rPr>
        <w:t xml:space="preserve"> </w:t>
      </w:r>
      <w:proofErr w:type="spellStart"/>
      <w:r w:rsidR="00067610" w:rsidRPr="00067610">
        <w:rPr>
          <w:sz w:val="26"/>
          <w:szCs w:val="26"/>
        </w:rPr>
        <w:t>tính</w:t>
      </w:r>
      <w:proofErr w:type="spellEnd"/>
      <w:r w:rsidR="00067610" w:rsidRPr="00067610">
        <w:rPr>
          <w:sz w:val="26"/>
          <w:szCs w:val="26"/>
        </w:rPr>
        <w:t xml:space="preserve"> </w:t>
      </w:r>
      <w:proofErr w:type="spellStart"/>
      <w:r w:rsidR="00067610" w:rsidRPr="00067610">
        <w:rPr>
          <w:sz w:val="26"/>
          <w:szCs w:val="26"/>
        </w:rPr>
        <w:t>toán</w:t>
      </w:r>
      <w:proofErr w:type="spellEnd"/>
      <w:r w:rsidR="00067610" w:rsidRPr="00067610">
        <w:rPr>
          <w:sz w:val="26"/>
          <w:szCs w:val="26"/>
        </w:rPr>
        <w:t xml:space="preserve"> </w:t>
      </w:r>
      <w:proofErr w:type="spellStart"/>
      <w:r w:rsidR="00067610" w:rsidRPr="00067610">
        <w:rPr>
          <w:sz w:val="26"/>
          <w:szCs w:val="26"/>
        </w:rPr>
        <w:t>học</w:t>
      </w:r>
      <w:proofErr w:type="spellEnd"/>
      <w:r w:rsidR="00067610" w:rsidRPr="00067610">
        <w:rPr>
          <w:sz w:val="26"/>
          <w:szCs w:val="26"/>
        </w:rPr>
        <w:t xml:space="preserve"> </w:t>
      </w:r>
      <w:proofErr w:type="spellStart"/>
      <w:r w:rsidR="00067610" w:rsidRPr="00067610">
        <w:rPr>
          <w:sz w:val="26"/>
          <w:szCs w:val="26"/>
        </w:rPr>
        <w:t>và</w:t>
      </w:r>
      <w:proofErr w:type="spellEnd"/>
      <w:r w:rsidR="00067610" w:rsidRPr="00067610">
        <w:rPr>
          <w:sz w:val="26"/>
          <w:szCs w:val="26"/>
        </w:rPr>
        <w:t xml:space="preserve"> </w:t>
      </w:r>
      <w:proofErr w:type="spellStart"/>
      <w:r w:rsidR="00067610" w:rsidRPr="00067610">
        <w:rPr>
          <w:sz w:val="26"/>
          <w:szCs w:val="26"/>
        </w:rPr>
        <w:t>truyền</w:t>
      </w:r>
      <w:proofErr w:type="spellEnd"/>
      <w:r w:rsidR="00067610" w:rsidRPr="00067610">
        <w:rPr>
          <w:sz w:val="26"/>
          <w:szCs w:val="26"/>
        </w:rPr>
        <w:t xml:space="preserve"> </w:t>
      </w:r>
      <w:proofErr w:type="spellStart"/>
      <w:r w:rsidR="00067610" w:rsidRPr="00067610">
        <w:rPr>
          <w:sz w:val="26"/>
          <w:szCs w:val="26"/>
        </w:rPr>
        <w:t>tín</w:t>
      </w:r>
      <w:proofErr w:type="spellEnd"/>
      <w:r w:rsidR="00067610" w:rsidRPr="00067610">
        <w:rPr>
          <w:sz w:val="26"/>
          <w:szCs w:val="26"/>
        </w:rPr>
        <w:t xml:space="preserve"> </w:t>
      </w:r>
      <w:proofErr w:type="spellStart"/>
      <w:r w:rsidR="00067610" w:rsidRPr="00067610">
        <w:rPr>
          <w:sz w:val="26"/>
          <w:szCs w:val="26"/>
        </w:rPr>
        <w:t>hiệu</w:t>
      </w:r>
      <w:proofErr w:type="spellEnd"/>
      <w:r w:rsidR="00067610" w:rsidRPr="00067610">
        <w:rPr>
          <w:sz w:val="26"/>
          <w:szCs w:val="26"/>
        </w:rPr>
        <w:t xml:space="preserve"> </w:t>
      </w:r>
      <w:proofErr w:type="spellStart"/>
      <w:r w:rsidR="00067610" w:rsidRPr="00067610">
        <w:rPr>
          <w:sz w:val="26"/>
          <w:szCs w:val="26"/>
        </w:rPr>
        <w:t>tới</w:t>
      </w:r>
      <w:proofErr w:type="spellEnd"/>
      <w:r w:rsidR="00067610" w:rsidRPr="00067610">
        <w:rPr>
          <w:sz w:val="26"/>
          <w:szCs w:val="26"/>
        </w:rPr>
        <w:t xml:space="preserve"> </w:t>
      </w:r>
      <w:proofErr w:type="spellStart"/>
      <w:r w:rsidR="00067610" w:rsidRPr="00067610">
        <w:rPr>
          <w:sz w:val="26"/>
          <w:szCs w:val="26"/>
        </w:rPr>
        <w:t>các</w:t>
      </w:r>
      <w:proofErr w:type="spellEnd"/>
      <w:r w:rsidR="00067610" w:rsidRPr="00067610">
        <w:rPr>
          <w:sz w:val="26"/>
          <w:szCs w:val="26"/>
        </w:rPr>
        <w:t xml:space="preserve"> </w:t>
      </w:r>
      <w:proofErr w:type="spellStart"/>
      <w:r w:rsidR="00067610" w:rsidRPr="00067610">
        <w:rPr>
          <w:sz w:val="26"/>
          <w:szCs w:val="26"/>
        </w:rPr>
        <w:t>nơ-ron</w:t>
      </w:r>
      <w:proofErr w:type="spellEnd"/>
      <w:r w:rsidR="00067610" w:rsidRPr="00067610">
        <w:rPr>
          <w:sz w:val="26"/>
          <w:szCs w:val="26"/>
        </w:rPr>
        <w:t xml:space="preserve"> </w:t>
      </w:r>
      <w:proofErr w:type="spellStart"/>
      <w:r w:rsidR="00067610" w:rsidRPr="00067610">
        <w:rPr>
          <w:sz w:val="26"/>
          <w:szCs w:val="26"/>
        </w:rPr>
        <w:t>khác</w:t>
      </w:r>
      <w:proofErr w:type="spellEnd"/>
      <w:r w:rsidR="00067610" w:rsidRPr="00067610">
        <w:rPr>
          <w:sz w:val="26"/>
          <w:szCs w:val="26"/>
        </w:rPr>
        <w:t xml:space="preserve">. </w:t>
      </w:r>
      <w:proofErr w:type="spellStart"/>
      <w:r w:rsidR="00067610" w:rsidRPr="00067610">
        <w:rPr>
          <w:sz w:val="26"/>
          <w:szCs w:val="26"/>
        </w:rPr>
        <w:t>Cấu</w:t>
      </w:r>
      <w:proofErr w:type="spellEnd"/>
      <w:r w:rsidR="00067610" w:rsidRPr="00067610">
        <w:rPr>
          <w:sz w:val="26"/>
          <w:szCs w:val="26"/>
        </w:rPr>
        <w:t xml:space="preserve"> </w:t>
      </w:r>
      <w:proofErr w:type="spellStart"/>
      <w:r w:rsidR="00067610" w:rsidRPr="00067610">
        <w:rPr>
          <w:sz w:val="26"/>
          <w:szCs w:val="26"/>
        </w:rPr>
        <w:t>trúc</w:t>
      </w:r>
      <w:proofErr w:type="spellEnd"/>
      <w:r w:rsidR="00067610" w:rsidRPr="00067610">
        <w:rPr>
          <w:sz w:val="26"/>
          <w:szCs w:val="26"/>
        </w:rPr>
        <w:t xml:space="preserve"> </w:t>
      </w:r>
      <w:proofErr w:type="spellStart"/>
      <w:r w:rsidR="00067610" w:rsidRPr="00067610">
        <w:rPr>
          <w:sz w:val="26"/>
          <w:szCs w:val="26"/>
        </w:rPr>
        <w:t>nhiều</w:t>
      </w:r>
      <w:proofErr w:type="spellEnd"/>
      <w:r w:rsidR="00067610" w:rsidRPr="00067610">
        <w:rPr>
          <w:sz w:val="26"/>
          <w:szCs w:val="26"/>
        </w:rPr>
        <w:t xml:space="preserve"> </w:t>
      </w:r>
      <w:proofErr w:type="spellStart"/>
      <w:r w:rsidR="00067610" w:rsidRPr="00067610">
        <w:rPr>
          <w:sz w:val="26"/>
          <w:szCs w:val="26"/>
        </w:rPr>
        <w:t>lớp</w:t>
      </w:r>
      <w:proofErr w:type="spellEnd"/>
      <w:r w:rsidR="00067610" w:rsidRPr="00067610">
        <w:rPr>
          <w:sz w:val="26"/>
          <w:szCs w:val="26"/>
        </w:rPr>
        <w:t xml:space="preserve"> </w:t>
      </w:r>
      <w:proofErr w:type="spellStart"/>
      <w:r w:rsidR="00067610" w:rsidRPr="00067610">
        <w:rPr>
          <w:sz w:val="26"/>
          <w:szCs w:val="26"/>
        </w:rPr>
        <w:t>của</w:t>
      </w:r>
      <w:proofErr w:type="spellEnd"/>
      <w:r w:rsidR="00067610" w:rsidRPr="00067610">
        <w:rPr>
          <w:sz w:val="26"/>
          <w:szCs w:val="26"/>
        </w:rPr>
        <w:t xml:space="preserve"> ANN </w:t>
      </w:r>
      <w:proofErr w:type="spellStart"/>
      <w:r w:rsidR="00067610" w:rsidRPr="00067610">
        <w:rPr>
          <w:sz w:val="26"/>
          <w:szCs w:val="26"/>
        </w:rPr>
        <w:t>giúp</w:t>
      </w:r>
      <w:proofErr w:type="spellEnd"/>
      <w:r w:rsidR="00067610" w:rsidRPr="00067610">
        <w:rPr>
          <w:sz w:val="26"/>
          <w:szCs w:val="26"/>
        </w:rPr>
        <w:t xml:space="preserve"> </w:t>
      </w:r>
      <w:proofErr w:type="spellStart"/>
      <w:r w:rsidR="00067610" w:rsidRPr="00067610">
        <w:rPr>
          <w:sz w:val="26"/>
          <w:szCs w:val="26"/>
        </w:rPr>
        <w:t>mô</w:t>
      </w:r>
      <w:proofErr w:type="spellEnd"/>
      <w:r w:rsidR="00067610" w:rsidRPr="00067610">
        <w:rPr>
          <w:sz w:val="26"/>
          <w:szCs w:val="26"/>
        </w:rPr>
        <w:t xml:space="preserve"> </w:t>
      </w:r>
      <w:proofErr w:type="spellStart"/>
      <w:r w:rsidR="00067610" w:rsidRPr="00067610">
        <w:rPr>
          <w:sz w:val="26"/>
          <w:szCs w:val="26"/>
        </w:rPr>
        <w:t>hình</w:t>
      </w:r>
      <w:proofErr w:type="spellEnd"/>
      <w:r w:rsidR="00067610" w:rsidRPr="00067610">
        <w:rPr>
          <w:sz w:val="26"/>
          <w:szCs w:val="26"/>
        </w:rPr>
        <w:t xml:space="preserve"> </w:t>
      </w:r>
      <w:proofErr w:type="spellStart"/>
      <w:r w:rsidR="00067610" w:rsidRPr="00067610">
        <w:rPr>
          <w:sz w:val="26"/>
          <w:szCs w:val="26"/>
        </w:rPr>
        <w:t>có</w:t>
      </w:r>
      <w:proofErr w:type="spellEnd"/>
      <w:r w:rsidR="00067610" w:rsidRPr="00067610">
        <w:rPr>
          <w:sz w:val="26"/>
          <w:szCs w:val="26"/>
        </w:rPr>
        <w:t xml:space="preserve"> </w:t>
      </w:r>
      <w:proofErr w:type="spellStart"/>
      <w:r w:rsidR="00067610" w:rsidRPr="00067610">
        <w:rPr>
          <w:sz w:val="26"/>
          <w:szCs w:val="26"/>
        </w:rPr>
        <w:t>khả</w:t>
      </w:r>
      <w:proofErr w:type="spellEnd"/>
      <w:r w:rsidR="00067610" w:rsidRPr="00067610">
        <w:rPr>
          <w:sz w:val="26"/>
          <w:szCs w:val="26"/>
        </w:rPr>
        <w:t xml:space="preserve"> </w:t>
      </w:r>
      <w:proofErr w:type="spellStart"/>
      <w:r w:rsidR="00067610" w:rsidRPr="00067610">
        <w:rPr>
          <w:sz w:val="26"/>
          <w:szCs w:val="26"/>
        </w:rPr>
        <w:t>năng</w:t>
      </w:r>
      <w:proofErr w:type="spellEnd"/>
      <w:r w:rsidR="00067610" w:rsidRPr="00067610">
        <w:rPr>
          <w:sz w:val="26"/>
          <w:szCs w:val="26"/>
        </w:rPr>
        <w:t xml:space="preserve"> </w:t>
      </w:r>
      <w:proofErr w:type="spellStart"/>
      <w:r w:rsidR="00067610" w:rsidRPr="00067610">
        <w:rPr>
          <w:sz w:val="26"/>
          <w:szCs w:val="26"/>
        </w:rPr>
        <w:t>tự</w:t>
      </w:r>
      <w:proofErr w:type="spellEnd"/>
      <w:r w:rsidR="00067610" w:rsidRPr="00067610">
        <w:rPr>
          <w:sz w:val="26"/>
          <w:szCs w:val="26"/>
        </w:rPr>
        <w:t xml:space="preserve"> </w:t>
      </w:r>
      <w:proofErr w:type="spellStart"/>
      <w:r w:rsidR="00067610" w:rsidRPr="00067610">
        <w:rPr>
          <w:sz w:val="26"/>
          <w:szCs w:val="26"/>
        </w:rPr>
        <w:t>học</w:t>
      </w:r>
      <w:proofErr w:type="spellEnd"/>
      <w:r w:rsidR="00067610" w:rsidRPr="00067610">
        <w:rPr>
          <w:sz w:val="26"/>
          <w:szCs w:val="26"/>
        </w:rPr>
        <w:t xml:space="preserve"> </w:t>
      </w:r>
      <w:proofErr w:type="spellStart"/>
      <w:r w:rsidR="00067610" w:rsidRPr="00067610">
        <w:rPr>
          <w:sz w:val="26"/>
          <w:szCs w:val="26"/>
        </w:rPr>
        <w:t>hỏi</w:t>
      </w:r>
      <w:proofErr w:type="spellEnd"/>
      <w:r w:rsidR="00067610" w:rsidRPr="00067610">
        <w:rPr>
          <w:sz w:val="26"/>
          <w:szCs w:val="26"/>
        </w:rPr>
        <w:t xml:space="preserve"> </w:t>
      </w:r>
      <w:proofErr w:type="spellStart"/>
      <w:r w:rsidR="00067610" w:rsidRPr="00067610">
        <w:rPr>
          <w:sz w:val="26"/>
          <w:szCs w:val="26"/>
        </w:rPr>
        <w:t>và</w:t>
      </w:r>
      <w:proofErr w:type="spellEnd"/>
      <w:r w:rsidR="00067610" w:rsidRPr="00067610">
        <w:rPr>
          <w:sz w:val="26"/>
          <w:szCs w:val="26"/>
        </w:rPr>
        <w:t xml:space="preserve"> </w:t>
      </w:r>
      <w:proofErr w:type="spellStart"/>
      <w:r w:rsidR="00067610" w:rsidRPr="00067610">
        <w:rPr>
          <w:sz w:val="26"/>
          <w:szCs w:val="26"/>
        </w:rPr>
        <w:t>nhận</w:t>
      </w:r>
      <w:proofErr w:type="spellEnd"/>
      <w:r w:rsidR="00067610" w:rsidRPr="00067610">
        <w:rPr>
          <w:sz w:val="26"/>
          <w:szCs w:val="26"/>
        </w:rPr>
        <w:t xml:space="preserve"> </w:t>
      </w:r>
      <w:proofErr w:type="spellStart"/>
      <w:r w:rsidR="00067610" w:rsidRPr="00067610">
        <w:rPr>
          <w:sz w:val="26"/>
          <w:szCs w:val="26"/>
        </w:rPr>
        <w:t>diện</w:t>
      </w:r>
      <w:proofErr w:type="spellEnd"/>
      <w:r w:rsidR="00067610" w:rsidRPr="00067610">
        <w:rPr>
          <w:sz w:val="26"/>
          <w:szCs w:val="26"/>
        </w:rPr>
        <w:t xml:space="preserve"> </w:t>
      </w:r>
      <w:proofErr w:type="spellStart"/>
      <w:r w:rsidR="00067610" w:rsidRPr="00067610">
        <w:rPr>
          <w:sz w:val="26"/>
          <w:szCs w:val="26"/>
        </w:rPr>
        <w:t>các</w:t>
      </w:r>
      <w:proofErr w:type="spellEnd"/>
      <w:r w:rsidR="00067610" w:rsidRPr="00067610">
        <w:rPr>
          <w:sz w:val="26"/>
          <w:szCs w:val="26"/>
        </w:rPr>
        <w:t xml:space="preserve"> </w:t>
      </w:r>
      <w:proofErr w:type="spellStart"/>
      <w:r w:rsidR="00067610" w:rsidRPr="00067610">
        <w:rPr>
          <w:sz w:val="26"/>
          <w:szCs w:val="26"/>
        </w:rPr>
        <w:t>đặc</w:t>
      </w:r>
      <w:proofErr w:type="spellEnd"/>
      <w:r w:rsidR="00067610" w:rsidRPr="00067610">
        <w:rPr>
          <w:sz w:val="26"/>
          <w:szCs w:val="26"/>
        </w:rPr>
        <w:t xml:space="preserve"> </w:t>
      </w:r>
      <w:proofErr w:type="spellStart"/>
      <w:r w:rsidR="00067610" w:rsidRPr="00067610">
        <w:rPr>
          <w:sz w:val="26"/>
          <w:szCs w:val="26"/>
        </w:rPr>
        <w:t>trưng</w:t>
      </w:r>
      <w:proofErr w:type="spellEnd"/>
      <w:r w:rsidR="00067610" w:rsidRPr="00067610">
        <w:rPr>
          <w:sz w:val="26"/>
          <w:szCs w:val="26"/>
        </w:rPr>
        <w:t xml:space="preserve"> </w:t>
      </w:r>
      <w:proofErr w:type="spellStart"/>
      <w:r w:rsidR="00067610" w:rsidRPr="00067610">
        <w:rPr>
          <w:sz w:val="26"/>
          <w:szCs w:val="26"/>
        </w:rPr>
        <w:t>ẩn</w:t>
      </w:r>
      <w:proofErr w:type="spellEnd"/>
      <w:r w:rsidR="00067610" w:rsidRPr="00067610">
        <w:rPr>
          <w:sz w:val="26"/>
          <w:szCs w:val="26"/>
        </w:rPr>
        <w:t xml:space="preserve"> </w:t>
      </w:r>
      <w:proofErr w:type="spellStart"/>
      <w:r w:rsidR="00067610" w:rsidRPr="00067610">
        <w:rPr>
          <w:sz w:val="26"/>
          <w:szCs w:val="26"/>
        </w:rPr>
        <w:t>sâu</w:t>
      </w:r>
      <w:proofErr w:type="spellEnd"/>
      <w:r w:rsidR="00067610" w:rsidRPr="00067610">
        <w:rPr>
          <w:sz w:val="26"/>
          <w:szCs w:val="26"/>
        </w:rPr>
        <w:t xml:space="preserve"> </w:t>
      </w:r>
      <w:proofErr w:type="spellStart"/>
      <w:r w:rsidR="00067610" w:rsidRPr="00067610">
        <w:rPr>
          <w:sz w:val="26"/>
          <w:szCs w:val="26"/>
        </w:rPr>
        <w:t>trong</w:t>
      </w:r>
      <w:proofErr w:type="spellEnd"/>
      <w:r w:rsidR="00067610" w:rsidRPr="00067610">
        <w:rPr>
          <w:sz w:val="26"/>
          <w:szCs w:val="26"/>
        </w:rPr>
        <w:t xml:space="preserve"> </w:t>
      </w:r>
      <w:proofErr w:type="spellStart"/>
      <w:r w:rsidR="00067610" w:rsidRPr="00067610">
        <w:rPr>
          <w:sz w:val="26"/>
          <w:szCs w:val="26"/>
        </w:rPr>
        <w:t>dữ</w:t>
      </w:r>
      <w:proofErr w:type="spellEnd"/>
      <w:r w:rsidR="00067610" w:rsidRPr="00067610">
        <w:rPr>
          <w:sz w:val="26"/>
          <w:szCs w:val="26"/>
        </w:rPr>
        <w:t xml:space="preserve"> </w:t>
      </w:r>
      <w:proofErr w:type="spellStart"/>
      <w:r w:rsidR="00067610" w:rsidRPr="00067610">
        <w:rPr>
          <w:sz w:val="26"/>
          <w:szCs w:val="26"/>
        </w:rPr>
        <w:t>liệu</w:t>
      </w:r>
      <w:proofErr w:type="spellEnd"/>
      <w:r w:rsidR="00067610" w:rsidRPr="00067610">
        <w:rPr>
          <w:sz w:val="26"/>
          <w:szCs w:val="26"/>
        </w:rPr>
        <w:t xml:space="preserve">, </w:t>
      </w:r>
      <w:proofErr w:type="spellStart"/>
      <w:r w:rsidR="00067610" w:rsidRPr="00067610">
        <w:rPr>
          <w:sz w:val="26"/>
          <w:szCs w:val="26"/>
        </w:rPr>
        <w:t>từ</w:t>
      </w:r>
      <w:proofErr w:type="spellEnd"/>
      <w:r w:rsidR="00067610" w:rsidRPr="00067610">
        <w:rPr>
          <w:sz w:val="26"/>
          <w:szCs w:val="26"/>
        </w:rPr>
        <w:t xml:space="preserve"> </w:t>
      </w:r>
      <w:proofErr w:type="spellStart"/>
      <w:r w:rsidR="00067610" w:rsidRPr="00067610">
        <w:rPr>
          <w:sz w:val="26"/>
          <w:szCs w:val="26"/>
        </w:rPr>
        <w:t>đó</w:t>
      </w:r>
      <w:proofErr w:type="spellEnd"/>
      <w:r w:rsidR="00067610" w:rsidRPr="00067610">
        <w:rPr>
          <w:sz w:val="26"/>
          <w:szCs w:val="26"/>
        </w:rPr>
        <w:t xml:space="preserve"> </w:t>
      </w:r>
      <w:proofErr w:type="spellStart"/>
      <w:r w:rsidR="00067610" w:rsidRPr="00067610">
        <w:rPr>
          <w:sz w:val="26"/>
          <w:szCs w:val="26"/>
        </w:rPr>
        <w:t>đưa</w:t>
      </w:r>
      <w:proofErr w:type="spellEnd"/>
      <w:r w:rsidR="00067610" w:rsidRPr="00067610">
        <w:rPr>
          <w:sz w:val="26"/>
          <w:szCs w:val="26"/>
        </w:rPr>
        <w:t xml:space="preserve"> </w:t>
      </w:r>
      <w:proofErr w:type="spellStart"/>
      <w:r w:rsidR="00067610" w:rsidRPr="00067610">
        <w:rPr>
          <w:sz w:val="26"/>
          <w:szCs w:val="26"/>
        </w:rPr>
        <w:t>ra</w:t>
      </w:r>
      <w:proofErr w:type="spellEnd"/>
      <w:r w:rsidR="00067610" w:rsidRPr="00067610">
        <w:rPr>
          <w:sz w:val="26"/>
          <w:szCs w:val="26"/>
        </w:rPr>
        <w:t xml:space="preserve"> </w:t>
      </w:r>
      <w:proofErr w:type="spellStart"/>
      <w:r w:rsidR="00067610" w:rsidRPr="00067610">
        <w:rPr>
          <w:sz w:val="26"/>
          <w:szCs w:val="26"/>
        </w:rPr>
        <w:t>kết</w:t>
      </w:r>
      <w:proofErr w:type="spellEnd"/>
      <w:r w:rsidR="00067610" w:rsidRPr="00067610">
        <w:rPr>
          <w:sz w:val="26"/>
          <w:szCs w:val="26"/>
        </w:rPr>
        <w:t xml:space="preserve"> </w:t>
      </w:r>
      <w:proofErr w:type="spellStart"/>
      <w:r w:rsidR="00067610" w:rsidRPr="00067610">
        <w:rPr>
          <w:sz w:val="26"/>
          <w:szCs w:val="26"/>
        </w:rPr>
        <w:t>quả</w:t>
      </w:r>
      <w:proofErr w:type="spellEnd"/>
      <w:r w:rsidR="00067610" w:rsidRPr="00067610">
        <w:rPr>
          <w:sz w:val="26"/>
          <w:szCs w:val="26"/>
        </w:rPr>
        <w:t xml:space="preserve"> </w:t>
      </w:r>
      <w:proofErr w:type="spellStart"/>
      <w:r w:rsidR="00067610" w:rsidRPr="00067610">
        <w:rPr>
          <w:sz w:val="26"/>
          <w:szCs w:val="26"/>
        </w:rPr>
        <w:t>chính</w:t>
      </w:r>
      <w:proofErr w:type="spellEnd"/>
      <w:r w:rsidR="00067610" w:rsidRPr="00067610">
        <w:rPr>
          <w:sz w:val="26"/>
          <w:szCs w:val="26"/>
        </w:rPr>
        <w:t xml:space="preserve"> </w:t>
      </w:r>
      <w:proofErr w:type="spellStart"/>
      <w:r w:rsidR="00067610" w:rsidRPr="00067610">
        <w:rPr>
          <w:sz w:val="26"/>
          <w:szCs w:val="26"/>
        </w:rPr>
        <w:t>xác</w:t>
      </w:r>
      <w:proofErr w:type="spellEnd"/>
      <w:r w:rsidR="00067610" w:rsidRPr="00067610">
        <w:rPr>
          <w:sz w:val="26"/>
          <w:szCs w:val="26"/>
        </w:rPr>
        <w:t xml:space="preserve"> </w:t>
      </w:r>
      <w:proofErr w:type="spellStart"/>
      <w:r w:rsidR="00067610" w:rsidRPr="00067610">
        <w:rPr>
          <w:sz w:val="26"/>
          <w:szCs w:val="26"/>
        </w:rPr>
        <w:t>và</w:t>
      </w:r>
      <w:proofErr w:type="spellEnd"/>
      <w:r w:rsidR="00067610" w:rsidRPr="00067610">
        <w:rPr>
          <w:sz w:val="26"/>
          <w:szCs w:val="26"/>
        </w:rPr>
        <w:t xml:space="preserve"> </w:t>
      </w:r>
      <w:proofErr w:type="spellStart"/>
      <w:r w:rsidR="00067610" w:rsidRPr="00067610">
        <w:rPr>
          <w:sz w:val="26"/>
          <w:szCs w:val="26"/>
        </w:rPr>
        <w:t>phức</w:t>
      </w:r>
      <w:proofErr w:type="spellEnd"/>
      <w:r w:rsidR="00067610" w:rsidRPr="00067610">
        <w:rPr>
          <w:sz w:val="26"/>
          <w:szCs w:val="26"/>
        </w:rPr>
        <w:t xml:space="preserve"> </w:t>
      </w:r>
      <w:proofErr w:type="spellStart"/>
      <w:r w:rsidR="00067610" w:rsidRPr="00067610">
        <w:rPr>
          <w:sz w:val="26"/>
          <w:szCs w:val="26"/>
        </w:rPr>
        <w:t>tạp</w:t>
      </w:r>
      <w:proofErr w:type="spellEnd"/>
      <w:r w:rsidR="00067610" w:rsidRPr="00067610">
        <w:rPr>
          <w:sz w:val="26"/>
          <w:szCs w:val="26"/>
        </w:rPr>
        <w:t xml:space="preserve"> </w:t>
      </w:r>
      <w:proofErr w:type="spellStart"/>
      <w:r w:rsidR="00067610" w:rsidRPr="00067610">
        <w:rPr>
          <w:sz w:val="26"/>
          <w:szCs w:val="26"/>
        </w:rPr>
        <w:t>hơn</w:t>
      </w:r>
      <w:proofErr w:type="spellEnd"/>
      <w:r w:rsidR="00067610" w:rsidRPr="00067610">
        <w:rPr>
          <w:sz w:val="26"/>
          <w:szCs w:val="26"/>
        </w:rPr>
        <w:t>.</w:t>
      </w:r>
    </w:p>
    <w:p w14:paraId="1199D5F1" w14:textId="3D6DE64E" w:rsidR="00381B01" w:rsidRDefault="00381B01" w:rsidP="00381B01">
      <w:pPr>
        <w:spacing w:line="372" w:lineRule="auto"/>
        <w:ind w:right="-1" w:firstLine="567"/>
        <w:jc w:val="center"/>
        <w:rPr>
          <w:sz w:val="26"/>
          <w:szCs w:val="26"/>
        </w:rPr>
      </w:pPr>
      <w:r w:rsidRPr="00381B01">
        <w:rPr>
          <w:noProof/>
          <w:sz w:val="26"/>
          <w:szCs w:val="26"/>
        </w:rPr>
        <w:lastRenderedPageBreak/>
        <w:drawing>
          <wp:inline distT="0" distB="0" distL="0" distR="0" wp14:anchorId="5757E688" wp14:editId="480E71C7">
            <wp:extent cx="2934109" cy="2953162"/>
            <wp:effectExtent l="0" t="0" r="0" b="0"/>
            <wp:docPr id="922852622"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2622" name="Picture 1" descr="A diagram of machine learning&#10;&#10;Description automatically generated"/>
                    <pic:cNvPicPr/>
                  </pic:nvPicPr>
                  <pic:blipFill>
                    <a:blip r:embed="rId47"/>
                    <a:stretch>
                      <a:fillRect/>
                    </a:stretch>
                  </pic:blipFill>
                  <pic:spPr>
                    <a:xfrm>
                      <a:off x="0" y="0"/>
                      <a:ext cx="2934109" cy="2953162"/>
                    </a:xfrm>
                    <a:prstGeom prst="rect">
                      <a:avLst/>
                    </a:prstGeom>
                  </pic:spPr>
                </pic:pic>
              </a:graphicData>
            </a:graphic>
          </wp:inline>
        </w:drawing>
      </w:r>
    </w:p>
    <w:p w14:paraId="35246C03" w14:textId="5E9BC370" w:rsidR="00381B01" w:rsidRPr="00146820" w:rsidRDefault="00381B01" w:rsidP="00146820">
      <w:pPr>
        <w:pStyle w:val="FigureCaption"/>
      </w:pPr>
      <w:bookmarkStart w:id="108" w:name="_Toc182692843"/>
      <w:r w:rsidRPr="001A6998">
        <w:t>Hình 2.</w:t>
      </w:r>
      <w:r w:rsidR="007D0588" w:rsidRPr="00146820">
        <w:t>30</w:t>
      </w:r>
      <w:r>
        <w:t xml:space="preserve"> </w:t>
      </w:r>
      <w:r w:rsidR="00EE2151">
        <w:t>Mối quan hệ giữa AI, ML và DL</w:t>
      </w:r>
      <w:bookmarkEnd w:id="108"/>
    </w:p>
    <w:p w14:paraId="20E19292" w14:textId="77777777" w:rsidR="00381B01" w:rsidRPr="00067610" w:rsidRDefault="00381B01" w:rsidP="00EE2151">
      <w:pPr>
        <w:spacing w:line="372" w:lineRule="auto"/>
        <w:ind w:right="-1"/>
        <w:jc w:val="both"/>
        <w:rPr>
          <w:sz w:val="26"/>
          <w:szCs w:val="26"/>
        </w:rPr>
      </w:pPr>
    </w:p>
    <w:p w14:paraId="7E4F4A1F" w14:textId="115BD3E5" w:rsidR="005B40FE" w:rsidRDefault="00381B01" w:rsidP="00067610">
      <w:pPr>
        <w:spacing w:line="372" w:lineRule="auto"/>
        <w:ind w:right="-1" w:firstLine="567"/>
        <w:jc w:val="both"/>
        <w:rPr>
          <w:sz w:val="26"/>
          <w:szCs w:val="26"/>
        </w:rPr>
      </w:pPr>
      <w:proofErr w:type="spellStart"/>
      <w:r w:rsidRPr="00381B01">
        <w:rPr>
          <w:sz w:val="26"/>
          <w:szCs w:val="26"/>
        </w:rPr>
        <w:t>Một</w:t>
      </w:r>
      <w:proofErr w:type="spellEnd"/>
      <w:r w:rsidRPr="00381B01">
        <w:rPr>
          <w:sz w:val="26"/>
          <w:szCs w:val="26"/>
        </w:rPr>
        <w:t xml:space="preserve"> </w:t>
      </w:r>
      <w:proofErr w:type="spellStart"/>
      <w:r w:rsidRPr="00381B01">
        <w:rPr>
          <w:sz w:val="26"/>
          <w:szCs w:val="26"/>
        </w:rPr>
        <w:t>trong</w:t>
      </w:r>
      <w:proofErr w:type="spellEnd"/>
      <w:r w:rsidRPr="00381B01">
        <w:rPr>
          <w:sz w:val="26"/>
          <w:szCs w:val="26"/>
        </w:rPr>
        <w:t xml:space="preserve"> </w:t>
      </w:r>
      <w:proofErr w:type="spellStart"/>
      <w:r w:rsidRPr="00381B01">
        <w:rPr>
          <w:sz w:val="26"/>
          <w:szCs w:val="26"/>
        </w:rPr>
        <w:t>những</w:t>
      </w:r>
      <w:proofErr w:type="spellEnd"/>
      <w:r w:rsidRPr="00381B01">
        <w:rPr>
          <w:sz w:val="26"/>
          <w:szCs w:val="26"/>
        </w:rPr>
        <w:t xml:space="preserve"> </w:t>
      </w:r>
      <w:proofErr w:type="spellStart"/>
      <w:r w:rsidRPr="00381B01">
        <w:rPr>
          <w:sz w:val="26"/>
          <w:szCs w:val="26"/>
        </w:rPr>
        <w:t>ứng</w:t>
      </w:r>
      <w:proofErr w:type="spellEnd"/>
      <w:r w:rsidRPr="00381B01">
        <w:rPr>
          <w:sz w:val="26"/>
          <w:szCs w:val="26"/>
        </w:rPr>
        <w:t xml:space="preserve"> </w:t>
      </w:r>
      <w:proofErr w:type="spellStart"/>
      <w:r w:rsidRPr="00381B01">
        <w:rPr>
          <w:sz w:val="26"/>
          <w:szCs w:val="26"/>
        </w:rPr>
        <w:t>dụng</w:t>
      </w:r>
      <w:proofErr w:type="spellEnd"/>
      <w:r w:rsidRPr="00381B01">
        <w:rPr>
          <w:sz w:val="26"/>
          <w:szCs w:val="26"/>
        </w:rPr>
        <w:t xml:space="preserve"> </w:t>
      </w:r>
      <w:proofErr w:type="spellStart"/>
      <w:r w:rsidRPr="00381B01">
        <w:rPr>
          <w:sz w:val="26"/>
          <w:szCs w:val="26"/>
        </w:rPr>
        <w:t>nổi</w:t>
      </w:r>
      <w:proofErr w:type="spellEnd"/>
      <w:r w:rsidRPr="00381B01">
        <w:rPr>
          <w:sz w:val="26"/>
          <w:szCs w:val="26"/>
        </w:rPr>
        <w:t xml:space="preserve"> </w:t>
      </w:r>
      <w:proofErr w:type="spellStart"/>
      <w:r w:rsidRPr="00381B01">
        <w:rPr>
          <w:sz w:val="26"/>
          <w:szCs w:val="26"/>
        </w:rPr>
        <w:t>bật</w:t>
      </w:r>
      <w:proofErr w:type="spellEnd"/>
      <w:r w:rsidRPr="00381B01">
        <w:rPr>
          <w:sz w:val="26"/>
          <w:szCs w:val="26"/>
        </w:rPr>
        <w:t xml:space="preserve"> </w:t>
      </w:r>
      <w:proofErr w:type="spellStart"/>
      <w:r w:rsidRPr="00381B01">
        <w:rPr>
          <w:sz w:val="26"/>
          <w:szCs w:val="26"/>
        </w:rPr>
        <w:t>nhất</w:t>
      </w:r>
      <w:proofErr w:type="spellEnd"/>
      <w:r w:rsidRPr="00381B01">
        <w:rPr>
          <w:sz w:val="26"/>
          <w:szCs w:val="26"/>
        </w:rPr>
        <w:t xml:space="preserve"> </w:t>
      </w:r>
      <w:proofErr w:type="spellStart"/>
      <w:r w:rsidRPr="00381B01">
        <w:rPr>
          <w:sz w:val="26"/>
          <w:szCs w:val="26"/>
        </w:rPr>
        <w:t>của</w:t>
      </w:r>
      <w:proofErr w:type="spellEnd"/>
      <w:r w:rsidRPr="00381B01">
        <w:rPr>
          <w:sz w:val="26"/>
          <w:szCs w:val="26"/>
        </w:rPr>
        <w:t xml:space="preserve"> </w:t>
      </w:r>
      <w:proofErr w:type="spellStart"/>
      <w:r w:rsidRPr="00381B01">
        <w:rPr>
          <w:sz w:val="26"/>
          <w:szCs w:val="26"/>
        </w:rPr>
        <w:t>mạng</w:t>
      </w:r>
      <w:proofErr w:type="spellEnd"/>
      <w:r w:rsidRPr="00381B01">
        <w:rPr>
          <w:sz w:val="26"/>
          <w:szCs w:val="26"/>
        </w:rPr>
        <w:t xml:space="preserve"> </w:t>
      </w:r>
      <w:proofErr w:type="spellStart"/>
      <w:r w:rsidRPr="00381B01">
        <w:rPr>
          <w:sz w:val="26"/>
          <w:szCs w:val="26"/>
        </w:rPr>
        <w:t>nơ-ron</w:t>
      </w:r>
      <w:proofErr w:type="spellEnd"/>
      <w:r w:rsidRPr="00381B01">
        <w:rPr>
          <w:sz w:val="26"/>
          <w:szCs w:val="26"/>
        </w:rPr>
        <w:t xml:space="preserve"> </w:t>
      </w:r>
      <w:proofErr w:type="spellStart"/>
      <w:r w:rsidRPr="00381B01">
        <w:rPr>
          <w:sz w:val="26"/>
          <w:szCs w:val="26"/>
        </w:rPr>
        <w:t>nhân</w:t>
      </w:r>
      <w:proofErr w:type="spellEnd"/>
      <w:r w:rsidRPr="00381B01">
        <w:rPr>
          <w:sz w:val="26"/>
          <w:szCs w:val="26"/>
        </w:rPr>
        <w:t xml:space="preserve"> </w:t>
      </w:r>
      <w:proofErr w:type="spellStart"/>
      <w:r w:rsidRPr="00381B01">
        <w:rPr>
          <w:sz w:val="26"/>
          <w:szCs w:val="26"/>
        </w:rPr>
        <w:t>tạo</w:t>
      </w:r>
      <w:proofErr w:type="spellEnd"/>
      <w:r w:rsidRPr="00381B01">
        <w:rPr>
          <w:sz w:val="26"/>
          <w:szCs w:val="26"/>
        </w:rPr>
        <w:t xml:space="preserve"> </w:t>
      </w:r>
      <w:proofErr w:type="spellStart"/>
      <w:r w:rsidRPr="00381B01">
        <w:rPr>
          <w:sz w:val="26"/>
          <w:szCs w:val="26"/>
        </w:rPr>
        <w:t>là</w:t>
      </w:r>
      <w:proofErr w:type="spellEnd"/>
      <w:r w:rsidRPr="00381B01">
        <w:rPr>
          <w:sz w:val="26"/>
          <w:szCs w:val="26"/>
        </w:rPr>
        <w:t> </w:t>
      </w:r>
      <w:proofErr w:type="spellStart"/>
      <w:r w:rsidRPr="00381B01">
        <w:rPr>
          <w:sz w:val="26"/>
          <w:szCs w:val="26"/>
        </w:rPr>
        <w:t>mạng</w:t>
      </w:r>
      <w:proofErr w:type="spellEnd"/>
      <w:r w:rsidRPr="00381B01">
        <w:rPr>
          <w:sz w:val="26"/>
          <w:szCs w:val="26"/>
        </w:rPr>
        <w:t xml:space="preserve"> </w:t>
      </w:r>
      <w:proofErr w:type="spellStart"/>
      <w:r w:rsidRPr="00381B01">
        <w:rPr>
          <w:sz w:val="26"/>
          <w:szCs w:val="26"/>
        </w:rPr>
        <w:t>nơ-ron</w:t>
      </w:r>
      <w:proofErr w:type="spellEnd"/>
      <w:r w:rsidRPr="00381B01">
        <w:rPr>
          <w:sz w:val="26"/>
          <w:szCs w:val="26"/>
        </w:rPr>
        <w:t xml:space="preserve"> </w:t>
      </w:r>
      <w:proofErr w:type="spellStart"/>
      <w:r w:rsidRPr="00381B01">
        <w:rPr>
          <w:sz w:val="26"/>
          <w:szCs w:val="26"/>
        </w:rPr>
        <w:t>tích</w:t>
      </w:r>
      <w:proofErr w:type="spellEnd"/>
      <w:r w:rsidRPr="00381B01">
        <w:rPr>
          <w:sz w:val="26"/>
          <w:szCs w:val="26"/>
        </w:rPr>
        <w:t xml:space="preserve"> </w:t>
      </w:r>
      <w:proofErr w:type="spellStart"/>
      <w:r w:rsidRPr="00381B01">
        <w:rPr>
          <w:sz w:val="26"/>
          <w:szCs w:val="26"/>
        </w:rPr>
        <w:t>chập</w:t>
      </w:r>
      <w:proofErr w:type="spellEnd"/>
      <w:r w:rsidRPr="00381B01">
        <w:rPr>
          <w:sz w:val="26"/>
          <w:szCs w:val="26"/>
        </w:rPr>
        <w:t xml:space="preserve"> (Convolutional Neural Network - CNN), </w:t>
      </w:r>
      <w:proofErr w:type="spellStart"/>
      <w:r w:rsidRPr="00381B01">
        <w:rPr>
          <w:sz w:val="26"/>
          <w:szCs w:val="26"/>
        </w:rPr>
        <w:t>được</w:t>
      </w:r>
      <w:proofErr w:type="spellEnd"/>
      <w:r w:rsidRPr="00381B01">
        <w:rPr>
          <w:sz w:val="26"/>
          <w:szCs w:val="26"/>
        </w:rPr>
        <w:t xml:space="preserve"> </w:t>
      </w:r>
      <w:proofErr w:type="spellStart"/>
      <w:r w:rsidRPr="00381B01">
        <w:rPr>
          <w:sz w:val="26"/>
          <w:szCs w:val="26"/>
        </w:rPr>
        <w:t>xem</w:t>
      </w:r>
      <w:proofErr w:type="spellEnd"/>
      <w:r w:rsidRPr="00381B01">
        <w:rPr>
          <w:sz w:val="26"/>
          <w:szCs w:val="26"/>
        </w:rPr>
        <w:t xml:space="preserve"> </w:t>
      </w:r>
      <w:proofErr w:type="spellStart"/>
      <w:r w:rsidRPr="00381B01">
        <w:rPr>
          <w:sz w:val="26"/>
          <w:szCs w:val="26"/>
        </w:rPr>
        <w:t>như</w:t>
      </w:r>
      <w:proofErr w:type="spellEnd"/>
      <w:r w:rsidRPr="00381B01">
        <w:rPr>
          <w:sz w:val="26"/>
          <w:szCs w:val="26"/>
        </w:rPr>
        <w:t xml:space="preserve"> </w:t>
      </w:r>
      <w:proofErr w:type="spellStart"/>
      <w:r w:rsidRPr="00381B01">
        <w:rPr>
          <w:sz w:val="26"/>
          <w:szCs w:val="26"/>
        </w:rPr>
        <w:t>một</w:t>
      </w:r>
      <w:proofErr w:type="spellEnd"/>
      <w:r w:rsidRPr="00381B01">
        <w:rPr>
          <w:sz w:val="26"/>
          <w:szCs w:val="26"/>
        </w:rPr>
        <w:t xml:space="preserve"> </w:t>
      </w:r>
      <w:proofErr w:type="spellStart"/>
      <w:r w:rsidRPr="00381B01">
        <w:rPr>
          <w:sz w:val="26"/>
          <w:szCs w:val="26"/>
        </w:rPr>
        <w:t>công</w:t>
      </w:r>
      <w:proofErr w:type="spellEnd"/>
      <w:r w:rsidRPr="00381B01">
        <w:rPr>
          <w:sz w:val="26"/>
          <w:szCs w:val="26"/>
        </w:rPr>
        <w:t xml:space="preserve"> </w:t>
      </w:r>
      <w:proofErr w:type="spellStart"/>
      <w:r w:rsidRPr="00381B01">
        <w:rPr>
          <w:sz w:val="26"/>
          <w:szCs w:val="26"/>
        </w:rPr>
        <w:t>cụ</w:t>
      </w:r>
      <w:proofErr w:type="spellEnd"/>
      <w:r w:rsidRPr="00381B01">
        <w:rPr>
          <w:sz w:val="26"/>
          <w:szCs w:val="26"/>
        </w:rPr>
        <w:t xml:space="preserve"> </w:t>
      </w:r>
      <w:proofErr w:type="spellStart"/>
      <w:r w:rsidRPr="00381B01">
        <w:rPr>
          <w:sz w:val="26"/>
          <w:szCs w:val="26"/>
        </w:rPr>
        <w:t>hiệu</w:t>
      </w:r>
      <w:proofErr w:type="spellEnd"/>
      <w:r w:rsidRPr="00381B01">
        <w:rPr>
          <w:sz w:val="26"/>
          <w:szCs w:val="26"/>
        </w:rPr>
        <w:t xml:space="preserve"> </w:t>
      </w:r>
      <w:proofErr w:type="spellStart"/>
      <w:r w:rsidRPr="00381B01">
        <w:rPr>
          <w:sz w:val="26"/>
          <w:szCs w:val="26"/>
        </w:rPr>
        <w:t>quả</w:t>
      </w:r>
      <w:proofErr w:type="spellEnd"/>
      <w:r w:rsidRPr="00381B01">
        <w:rPr>
          <w:sz w:val="26"/>
          <w:szCs w:val="26"/>
        </w:rPr>
        <w:t xml:space="preserve"> </w:t>
      </w:r>
      <w:proofErr w:type="spellStart"/>
      <w:r w:rsidRPr="00381B01">
        <w:rPr>
          <w:sz w:val="26"/>
          <w:szCs w:val="26"/>
        </w:rPr>
        <w:t>trong</w:t>
      </w:r>
      <w:proofErr w:type="spellEnd"/>
      <w:r w:rsidRPr="00381B01">
        <w:rPr>
          <w:sz w:val="26"/>
          <w:szCs w:val="26"/>
        </w:rPr>
        <w:t xml:space="preserve"> </w:t>
      </w:r>
      <w:proofErr w:type="spellStart"/>
      <w:r w:rsidRPr="00381B01">
        <w:rPr>
          <w:sz w:val="26"/>
          <w:szCs w:val="26"/>
        </w:rPr>
        <w:t>xử</w:t>
      </w:r>
      <w:proofErr w:type="spellEnd"/>
      <w:r w:rsidRPr="00381B01">
        <w:rPr>
          <w:sz w:val="26"/>
          <w:szCs w:val="26"/>
        </w:rPr>
        <w:t xml:space="preserve"> </w:t>
      </w:r>
      <w:proofErr w:type="spellStart"/>
      <w:r w:rsidRPr="00381B01">
        <w:rPr>
          <w:sz w:val="26"/>
          <w:szCs w:val="26"/>
        </w:rPr>
        <w:t>lý</w:t>
      </w:r>
      <w:proofErr w:type="spellEnd"/>
      <w:r w:rsidRPr="00381B01">
        <w:rPr>
          <w:sz w:val="26"/>
          <w:szCs w:val="26"/>
        </w:rPr>
        <w:t xml:space="preserve"> </w:t>
      </w:r>
      <w:proofErr w:type="spellStart"/>
      <w:r w:rsidRPr="00381B01">
        <w:rPr>
          <w:sz w:val="26"/>
          <w:szCs w:val="26"/>
        </w:rPr>
        <w:t>và</w:t>
      </w:r>
      <w:proofErr w:type="spellEnd"/>
      <w:r w:rsidRPr="00381B01">
        <w:rPr>
          <w:sz w:val="26"/>
          <w:szCs w:val="26"/>
        </w:rPr>
        <w:t xml:space="preserve"> </w:t>
      </w:r>
      <w:proofErr w:type="spellStart"/>
      <w:r w:rsidRPr="00381B01">
        <w:rPr>
          <w:sz w:val="26"/>
          <w:szCs w:val="26"/>
        </w:rPr>
        <w:t>phân</w:t>
      </w:r>
      <w:proofErr w:type="spellEnd"/>
      <w:r w:rsidRPr="00381B01">
        <w:rPr>
          <w:sz w:val="26"/>
          <w:szCs w:val="26"/>
        </w:rPr>
        <w:t xml:space="preserve"> </w:t>
      </w:r>
      <w:proofErr w:type="spellStart"/>
      <w:r w:rsidRPr="00381B01">
        <w:rPr>
          <w:sz w:val="26"/>
          <w:szCs w:val="26"/>
        </w:rPr>
        <w:t>vùng</w:t>
      </w:r>
      <w:proofErr w:type="spellEnd"/>
      <w:r w:rsidRPr="00381B01">
        <w:rPr>
          <w:sz w:val="26"/>
          <w:szCs w:val="26"/>
        </w:rPr>
        <w:t xml:space="preserve"> </w:t>
      </w:r>
      <w:proofErr w:type="spellStart"/>
      <w:r w:rsidRPr="00381B01">
        <w:rPr>
          <w:sz w:val="26"/>
          <w:szCs w:val="26"/>
        </w:rPr>
        <w:t>ảnh</w:t>
      </w:r>
      <w:proofErr w:type="spellEnd"/>
      <w:r w:rsidRPr="00381B01">
        <w:rPr>
          <w:sz w:val="26"/>
          <w:szCs w:val="26"/>
        </w:rPr>
        <w:t xml:space="preserve">. </w:t>
      </w:r>
      <w:proofErr w:type="spellStart"/>
      <w:r w:rsidRPr="00381B01">
        <w:rPr>
          <w:sz w:val="26"/>
          <w:szCs w:val="26"/>
        </w:rPr>
        <w:t>Với</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w:t>
      </w:r>
      <w:proofErr w:type="spellStart"/>
      <w:r w:rsidRPr="00381B01">
        <w:rPr>
          <w:sz w:val="26"/>
          <w:szCs w:val="26"/>
        </w:rPr>
        <w:t>lớp</w:t>
      </w:r>
      <w:proofErr w:type="spellEnd"/>
      <w:r w:rsidRPr="00381B01">
        <w:rPr>
          <w:sz w:val="26"/>
          <w:szCs w:val="26"/>
        </w:rPr>
        <w:t xml:space="preserve"> </w:t>
      </w:r>
      <w:proofErr w:type="spellStart"/>
      <w:r w:rsidRPr="00381B01">
        <w:rPr>
          <w:sz w:val="26"/>
          <w:szCs w:val="26"/>
        </w:rPr>
        <w:t>tích</w:t>
      </w:r>
      <w:proofErr w:type="spellEnd"/>
      <w:r w:rsidRPr="00381B01">
        <w:rPr>
          <w:sz w:val="26"/>
          <w:szCs w:val="26"/>
        </w:rPr>
        <w:t xml:space="preserve"> </w:t>
      </w:r>
      <w:proofErr w:type="spellStart"/>
      <w:r w:rsidRPr="00381B01">
        <w:rPr>
          <w:sz w:val="26"/>
          <w:szCs w:val="26"/>
        </w:rPr>
        <w:t>chập</w:t>
      </w:r>
      <w:proofErr w:type="spellEnd"/>
      <w:r w:rsidRPr="00381B01">
        <w:rPr>
          <w:sz w:val="26"/>
          <w:szCs w:val="26"/>
        </w:rPr>
        <w:t xml:space="preserve"> (convolutional layers), CNN </w:t>
      </w:r>
      <w:proofErr w:type="spellStart"/>
      <w:r w:rsidRPr="00381B01">
        <w:rPr>
          <w:sz w:val="26"/>
          <w:szCs w:val="26"/>
        </w:rPr>
        <w:t>có</w:t>
      </w:r>
      <w:proofErr w:type="spellEnd"/>
      <w:r w:rsidRPr="00381B01">
        <w:rPr>
          <w:sz w:val="26"/>
          <w:szCs w:val="26"/>
        </w:rPr>
        <w:t xml:space="preserve"> </w:t>
      </w:r>
      <w:proofErr w:type="spellStart"/>
      <w:r w:rsidRPr="00381B01">
        <w:rPr>
          <w:sz w:val="26"/>
          <w:szCs w:val="26"/>
        </w:rPr>
        <w:t>khả</w:t>
      </w:r>
      <w:proofErr w:type="spellEnd"/>
      <w:r w:rsidRPr="00381B01">
        <w:rPr>
          <w:sz w:val="26"/>
          <w:szCs w:val="26"/>
        </w:rPr>
        <w:t xml:space="preserve"> </w:t>
      </w:r>
      <w:proofErr w:type="spellStart"/>
      <w:r w:rsidRPr="00381B01">
        <w:rPr>
          <w:sz w:val="26"/>
          <w:szCs w:val="26"/>
        </w:rPr>
        <w:t>năng</w:t>
      </w:r>
      <w:proofErr w:type="spellEnd"/>
      <w:r w:rsidRPr="00381B01">
        <w:rPr>
          <w:sz w:val="26"/>
          <w:szCs w:val="26"/>
        </w:rPr>
        <w:t xml:space="preserve"> </w:t>
      </w:r>
      <w:proofErr w:type="spellStart"/>
      <w:r w:rsidRPr="00381B01">
        <w:rPr>
          <w:sz w:val="26"/>
          <w:szCs w:val="26"/>
        </w:rPr>
        <w:t>tự</w:t>
      </w:r>
      <w:proofErr w:type="spellEnd"/>
      <w:r w:rsidRPr="00381B01">
        <w:rPr>
          <w:sz w:val="26"/>
          <w:szCs w:val="26"/>
        </w:rPr>
        <w:t xml:space="preserve"> </w:t>
      </w:r>
      <w:proofErr w:type="spellStart"/>
      <w:r w:rsidRPr="00381B01">
        <w:rPr>
          <w:sz w:val="26"/>
          <w:szCs w:val="26"/>
        </w:rPr>
        <w:t>động</w:t>
      </w:r>
      <w:proofErr w:type="spellEnd"/>
      <w:r w:rsidRPr="00381B01">
        <w:rPr>
          <w:sz w:val="26"/>
          <w:szCs w:val="26"/>
        </w:rPr>
        <w:t xml:space="preserve"> </w:t>
      </w:r>
      <w:proofErr w:type="spellStart"/>
      <w:r w:rsidRPr="00381B01">
        <w:rPr>
          <w:sz w:val="26"/>
          <w:szCs w:val="26"/>
        </w:rPr>
        <w:t>phát</w:t>
      </w:r>
      <w:proofErr w:type="spellEnd"/>
      <w:r w:rsidRPr="00381B01">
        <w:rPr>
          <w:sz w:val="26"/>
          <w:szCs w:val="26"/>
        </w:rPr>
        <w:t xml:space="preserve"> </w:t>
      </w:r>
      <w:proofErr w:type="spellStart"/>
      <w:r w:rsidRPr="00381B01">
        <w:rPr>
          <w:sz w:val="26"/>
          <w:szCs w:val="26"/>
        </w:rPr>
        <w:t>hiện</w:t>
      </w:r>
      <w:proofErr w:type="spellEnd"/>
      <w:r w:rsidRPr="00381B01">
        <w:rPr>
          <w:sz w:val="26"/>
          <w:szCs w:val="26"/>
        </w:rPr>
        <w:t xml:space="preserve"> </w:t>
      </w:r>
      <w:proofErr w:type="spellStart"/>
      <w:r w:rsidRPr="00381B01">
        <w:rPr>
          <w:sz w:val="26"/>
          <w:szCs w:val="26"/>
        </w:rPr>
        <w:t>và</w:t>
      </w:r>
      <w:proofErr w:type="spellEnd"/>
      <w:r w:rsidRPr="00381B01">
        <w:rPr>
          <w:sz w:val="26"/>
          <w:szCs w:val="26"/>
        </w:rPr>
        <w:t xml:space="preserve"> </w:t>
      </w:r>
      <w:proofErr w:type="spellStart"/>
      <w:r w:rsidRPr="00381B01">
        <w:rPr>
          <w:sz w:val="26"/>
          <w:szCs w:val="26"/>
        </w:rPr>
        <w:t>trích</w:t>
      </w:r>
      <w:proofErr w:type="spellEnd"/>
      <w:r w:rsidRPr="00381B01">
        <w:rPr>
          <w:sz w:val="26"/>
          <w:szCs w:val="26"/>
        </w:rPr>
        <w:t xml:space="preserve"> </w:t>
      </w:r>
      <w:proofErr w:type="spellStart"/>
      <w:r w:rsidRPr="00381B01">
        <w:rPr>
          <w:sz w:val="26"/>
          <w:szCs w:val="26"/>
        </w:rPr>
        <w:t>xuất</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w:t>
      </w:r>
      <w:proofErr w:type="spellStart"/>
      <w:r w:rsidRPr="00381B01">
        <w:rPr>
          <w:sz w:val="26"/>
          <w:szCs w:val="26"/>
        </w:rPr>
        <w:t>đặc</w:t>
      </w:r>
      <w:proofErr w:type="spellEnd"/>
      <w:r w:rsidRPr="00381B01">
        <w:rPr>
          <w:sz w:val="26"/>
          <w:szCs w:val="26"/>
        </w:rPr>
        <w:t xml:space="preserve"> </w:t>
      </w:r>
      <w:proofErr w:type="spellStart"/>
      <w:r w:rsidRPr="00381B01">
        <w:rPr>
          <w:sz w:val="26"/>
          <w:szCs w:val="26"/>
        </w:rPr>
        <w:t>trưng</w:t>
      </w:r>
      <w:proofErr w:type="spellEnd"/>
      <w:r w:rsidRPr="00381B01">
        <w:rPr>
          <w:sz w:val="26"/>
          <w:szCs w:val="26"/>
        </w:rPr>
        <w:t xml:space="preserve"> </w:t>
      </w:r>
      <w:proofErr w:type="spellStart"/>
      <w:r w:rsidRPr="00381B01">
        <w:rPr>
          <w:sz w:val="26"/>
          <w:szCs w:val="26"/>
        </w:rPr>
        <w:t>từ</w:t>
      </w:r>
      <w:proofErr w:type="spellEnd"/>
      <w:r w:rsidRPr="00381B01">
        <w:rPr>
          <w:sz w:val="26"/>
          <w:szCs w:val="26"/>
        </w:rPr>
        <w:t xml:space="preserve"> </w:t>
      </w:r>
      <w:proofErr w:type="spellStart"/>
      <w:r w:rsidRPr="00381B01">
        <w:rPr>
          <w:sz w:val="26"/>
          <w:szCs w:val="26"/>
        </w:rPr>
        <w:t>hình</w:t>
      </w:r>
      <w:proofErr w:type="spellEnd"/>
      <w:r w:rsidRPr="00381B01">
        <w:rPr>
          <w:sz w:val="26"/>
          <w:szCs w:val="26"/>
        </w:rPr>
        <w:t xml:space="preserve"> </w:t>
      </w:r>
      <w:proofErr w:type="spellStart"/>
      <w:r w:rsidRPr="00381B01">
        <w:rPr>
          <w:sz w:val="26"/>
          <w:szCs w:val="26"/>
        </w:rPr>
        <w:t>ảnh</w:t>
      </w:r>
      <w:proofErr w:type="spellEnd"/>
      <w:r w:rsidRPr="00381B01">
        <w:rPr>
          <w:sz w:val="26"/>
          <w:szCs w:val="26"/>
        </w:rPr>
        <w:t xml:space="preserve">, </w:t>
      </w:r>
      <w:proofErr w:type="spellStart"/>
      <w:r w:rsidRPr="00381B01">
        <w:rPr>
          <w:sz w:val="26"/>
          <w:szCs w:val="26"/>
        </w:rPr>
        <w:t>từ</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chi </w:t>
      </w:r>
      <w:proofErr w:type="spellStart"/>
      <w:r w:rsidRPr="00381B01">
        <w:rPr>
          <w:sz w:val="26"/>
          <w:szCs w:val="26"/>
        </w:rPr>
        <w:t>tiết</w:t>
      </w:r>
      <w:proofErr w:type="spellEnd"/>
      <w:r w:rsidRPr="00381B01">
        <w:rPr>
          <w:sz w:val="26"/>
          <w:szCs w:val="26"/>
        </w:rPr>
        <w:t xml:space="preserve"> </w:t>
      </w:r>
      <w:proofErr w:type="spellStart"/>
      <w:r w:rsidRPr="00381B01">
        <w:rPr>
          <w:sz w:val="26"/>
          <w:szCs w:val="26"/>
        </w:rPr>
        <w:t>cơ</w:t>
      </w:r>
      <w:proofErr w:type="spellEnd"/>
      <w:r w:rsidRPr="00381B01">
        <w:rPr>
          <w:sz w:val="26"/>
          <w:szCs w:val="26"/>
        </w:rPr>
        <w:t xml:space="preserve"> </w:t>
      </w:r>
      <w:proofErr w:type="spellStart"/>
      <w:r w:rsidRPr="00381B01">
        <w:rPr>
          <w:sz w:val="26"/>
          <w:szCs w:val="26"/>
        </w:rPr>
        <w:t>bản</w:t>
      </w:r>
      <w:proofErr w:type="spellEnd"/>
      <w:r w:rsidRPr="00381B01">
        <w:rPr>
          <w:sz w:val="26"/>
          <w:szCs w:val="26"/>
        </w:rPr>
        <w:t xml:space="preserve"> </w:t>
      </w:r>
      <w:proofErr w:type="spellStart"/>
      <w:r w:rsidRPr="00381B01">
        <w:rPr>
          <w:sz w:val="26"/>
          <w:szCs w:val="26"/>
        </w:rPr>
        <w:t>như</w:t>
      </w:r>
      <w:proofErr w:type="spellEnd"/>
      <w:r w:rsidRPr="00381B01">
        <w:rPr>
          <w:sz w:val="26"/>
          <w:szCs w:val="26"/>
        </w:rPr>
        <w:t xml:space="preserve"> </w:t>
      </w:r>
      <w:proofErr w:type="spellStart"/>
      <w:r w:rsidRPr="00381B01">
        <w:rPr>
          <w:sz w:val="26"/>
          <w:szCs w:val="26"/>
        </w:rPr>
        <w:t>cạnh</w:t>
      </w:r>
      <w:proofErr w:type="spellEnd"/>
      <w:r w:rsidRPr="00381B01">
        <w:rPr>
          <w:sz w:val="26"/>
          <w:szCs w:val="26"/>
        </w:rPr>
        <w:t xml:space="preserve"> </w:t>
      </w:r>
      <w:proofErr w:type="spellStart"/>
      <w:r w:rsidRPr="00381B01">
        <w:rPr>
          <w:sz w:val="26"/>
          <w:szCs w:val="26"/>
        </w:rPr>
        <w:t>và</w:t>
      </w:r>
      <w:proofErr w:type="spellEnd"/>
      <w:r w:rsidRPr="00381B01">
        <w:rPr>
          <w:sz w:val="26"/>
          <w:szCs w:val="26"/>
        </w:rPr>
        <w:t xml:space="preserve"> </w:t>
      </w:r>
      <w:proofErr w:type="spellStart"/>
      <w:r w:rsidRPr="00381B01">
        <w:rPr>
          <w:sz w:val="26"/>
          <w:szCs w:val="26"/>
        </w:rPr>
        <w:t>góc</w:t>
      </w:r>
      <w:proofErr w:type="spellEnd"/>
      <w:r w:rsidRPr="00381B01">
        <w:rPr>
          <w:sz w:val="26"/>
          <w:szCs w:val="26"/>
        </w:rPr>
        <w:t xml:space="preserve">, </w:t>
      </w:r>
      <w:proofErr w:type="spellStart"/>
      <w:r w:rsidRPr="00381B01">
        <w:rPr>
          <w:sz w:val="26"/>
          <w:szCs w:val="26"/>
        </w:rPr>
        <w:t>đến</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w:t>
      </w:r>
      <w:proofErr w:type="spellStart"/>
      <w:r w:rsidRPr="00381B01">
        <w:rPr>
          <w:sz w:val="26"/>
          <w:szCs w:val="26"/>
        </w:rPr>
        <w:t>cấu</w:t>
      </w:r>
      <w:proofErr w:type="spellEnd"/>
      <w:r w:rsidRPr="00381B01">
        <w:rPr>
          <w:sz w:val="26"/>
          <w:szCs w:val="26"/>
        </w:rPr>
        <w:t xml:space="preserve"> </w:t>
      </w:r>
      <w:proofErr w:type="spellStart"/>
      <w:r w:rsidRPr="00381B01">
        <w:rPr>
          <w:sz w:val="26"/>
          <w:szCs w:val="26"/>
        </w:rPr>
        <w:t>trúc</w:t>
      </w:r>
      <w:proofErr w:type="spellEnd"/>
      <w:r w:rsidRPr="00381B01">
        <w:rPr>
          <w:sz w:val="26"/>
          <w:szCs w:val="26"/>
        </w:rPr>
        <w:t xml:space="preserve"> </w:t>
      </w:r>
      <w:proofErr w:type="spellStart"/>
      <w:r w:rsidRPr="00381B01">
        <w:rPr>
          <w:sz w:val="26"/>
          <w:szCs w:val="26"/>
        </w:rPr>
        <w:t>phức</w:t>
      </w:r>
      <w:proofErr w:type="spellEnd"/>
      <w:r w:rsidRPr="00381B01">
        <w:rPr>
          <w:sz w:val="26"/>
          <w:szCs w:val="26"/>
        </w:rPr>
        <w:t xml:space="preserve"> </w:t>
      </w:r>
      <w:proofErr w:type="spellStart"/>
      <w:r w:rsidRPr="00381B01">
        <w:rPr>
          <w:sz w:val="26"/>
          <w:szCs w:val="26"/>
        </w:rPr>
        <w:t>tạp</w:t>
      </w:r>
      <w:proofErr w:type="spellEnd"/>
      <w:r w:rsidRPr="00381B01">
        <w:rPr>
          <w:sz w:val="26"/>
          <w:szCs w:val="26"/>
        </w:rPr>
        <w:t xml:space="preserve"> </w:t>
      </w:r>
      <w:proofErr w:type="spellStart"/>
      <w:r w:rsidRPr="00381B01">
        <w:rPr>
          <w:sz w:val="26"/>
          <w:szCs w:val="26"/>
        </w:rPr>
        <w:t>hơn</w:t>
      </w:r>
      <w:proofErr w:type="spellEnd"/>
      <w:r w:rsidRPr="00381B01">
        <w:rPr>
          <w:sz w:val="26"/>
          <w:szCs w:val="26"/>
        </w:rPr>
        <w:t xml:space="preserve">. </w:t>
      </w:r>
      <w:proofErr w:type="spellStart"/>
      <w:r w:rsidRPr="00381B01">
        <w:rPr>
          <w:sz w:val="26"/>
          <w:szCs w:val="26"/>
        </w:rPr>
        <w:t>Khả</w:t>
      </w:r>
      <w:proofErr w:type="spellEnd"/>
      <w:r w:rsidRPr="00381B01">
        <w:rPr>
          <w:sz w:val="26"/>
          <w:szCs w:val="26"/>
        </w:rPr>
        <w:t xml:space="preserve"> </w:t>
      </w:r>
      <w:proofErr w:type="spellStart"/>
      <w:r w:rsidRPr="00381B01">
        <w:rPr>
          <w:sz w:val="26"/>
          <w:szCs w:val="26"/>
        </w:rPr>
        <w:t>năng</w:t>
      </w:r>
      <w:proofErr w:type="spellEnd"/>
      <w:r w:rsidRPr="00381B01">
        <w:rPr>
          <w:sz w:val="26"/>
          <w:szCs w:val="26"/>
        </w:rPr>
        <w:t xml:space="preserve"> </w:t>
      </w:r>
      <w:proofErr w:type="spellStart"/>
      <w:r w:rsidRPr="00381B01">
        <w:rPr>
          <w:sz w:val="26"/>
          <w:szCs w:val="26"/>
        </w:rPr>
        <w:t>này</w:t>
      </w:r>
      <w:proofErr w:type="spellEnd"/>
      <w:r w:rsidRPr="00381B01">
        <w:rPr>
          <w:sz w:val="26"/>
          <w:szCs w:val="26"/>
        </w:rPr>
        <w:t xml:space="preserve"> </w:t>
      </w:r>
      <w:proofErr w:type="spellStart"/>
      <w:r w:rsidRPr="00381B01">
        <w:rPr>
          <w:sz w:val="26"/>
          <w:szCs w:val="26"/>
        </w:rPr>
        <w:t>giúp</w:t>
      </w:r>
      <w:proofErr w:type="spellEnd"/>
      <w:r w:rsidRPr="00381B01">
        <w:rPr>
          <w:sz w:val="26"/>
          <w:szCs w:val="26"/>
        </w:rPr>
        <w:t xml:space="preserve"> CNN </w:t>
      </w:r>
      <w:proofErr w:type="spellStart"/>
      <w:r w:rsidRPr="00381B01">
        <w:rPr>
          <w:sz w:val="26"/>
          <w:szCs w:val="26"/>
        </w:rPr>
        <w:t>không</w:t>
      </w:r>
      <w:proofErr w:type="spellEnd"/>
      <w:r w:rsidRPr="00381B01">
        <w:rPr>
          <w:sz w:val="26"/>
          <w:szCs w:val="26"/>
        </w:rPr>
        <w:t xml:space="preserve"> </w:t>
      </w:r>
      <w:proofErr w:type="spellStart"/>
      <w:r w:rsidRPr="00381B01">
        <w:rPr>
          <w:sz w:val="26"/>
          <w:szCs w:val="26"/>
        </w:rPr>
        <w:t>chỉ</w:t>
      </w:r>
      <w:proofErr w:type="spellEnd"/>
      <w:r w:rsidRPr="00381B01">
        <w:rPr>
          <w:sz w:val="26"/>
          <w:szCs w:val="26"/>
        </w:rPr>
        <w:t xml:space="preserve"> </w:t>
      </w:r>
      <w:proofErr w:type="spellStart"/>
      <w:r w:rsidRPr="00381B01">
        <w:rPr>
          <w:sz w:val="26"/>
          <w:szCs w:val="26"/>
        </w:rPr>
        <w:t>nhận</w:t>
      </w:r>
      <w:proofErr w:type="spellEnd"/>
      <w:r w:rsidRPr="00381B01">
        <w:rPr>
          <w:sz w:val="26"/>
          <w:szCs w:val="26"/>
        </w:rPr>
        <w:t xml:space="preserve"> </w:t>
      </w:r>
      <w:proofErr w:type="spellStart"/>
      <w:r w:rsidRPr="00381B01">
        <w:rPr>
          <w:sz w:val="26"/>
          <w:szCs w:val="26"/>
        </w:rPr>
        <w:t>diện</w:t>
      </w:r>
      <w:proofErr w:type="spellEnd"/>
      <w:r w:rsidRPr="00381B01">
        <w:rPr>
          <w:sz w:val="26"/>
          <w:szCs w:val="26"/>
        </w:rPr>
        <w:t xml:space="preserve"> </w:t>
      </w:r>
      <w:proofErr w:type="spellStart"/>
      <w:r w:rsidRPr="00381B01">
        <w:rPr>
          <w:sz w:val="26"/>
          <w:szCs w:val="26"/>
        </w:rPr>
        <w:t>đối</w:t>
      </w:r>
      <w:proofErr w:type="spellEnd"/>
      <w:r w:rsidRPr="00381B01">
        <w:rPr>
          <w:sz w:val="26"/>
          <w:szCs w:val="26"/>
        </w:rPr>
        <w:t xml:space="preserve"> </w:t>
      </w:r>
      <w:proofErr w:type="spellStart"/>
      <w:r w:rsidRPr="00381B01">
        <w:rPr>
          <w:sz w:val="26"/>
          <w:szCs w:val="26"/>
        </w:rPr>
        <w:t>tượng</w:t>
      </w:r>
      <w:proofErr w:type="spellEnd"/>
      <w:r w:rsidRPr="00381B01">
        <w:rPr>
          <w:sz w:val="26"/>
          <w:szCs w:val="26"/>
        </w:rPr>
        <w:t xml:space="preserve"> </w:t>
      </w:r>
      <w:proofErr w:type="spellStart"/>
      <w:r w:rsidRPr="00381B01">
        <w:rPr>
          <w:sz w:val="26"/>
          <w:szCs w:val="26"/>
        </w:rPr>
        <w:t>mà</w:t>
      </w:r>
      <w:proofErr w:type="spellEnd"/>
      <w:r w:rsidRPr="00381B01">
        <w:rPr>
          <w:sz w:val="26"/>
          <w:szCs w:val="26"/>
        </w:rPr>
        <w:t xml:space="preserve"> </w:t>
      </w:r>
      <w:proofErr w:type="spellStart"/>
      <w:r w:rsidRPr="00381B01">
        <w:rPr>
          <w:sz w:val="26"/>
          <w:szCs w:val="26"/>
        </w:rPr>
        <w:t>còn</w:t>
      </w:r>
      <w:proofErr w:type="spellEnd"/>
      <w:r w:rsidRPr="00381B01">
        <w:rPr>
          <w:sz w:val="26"/>
          <w:szCs w:val="26"/>
        </w:rPr>
        <w:t xml:space="preserve"> </w:t>
      </w:r>
      <w:proofErr w:type="spellStart"/>
      <w:r w:rsidRPr="00381B01">
        <w:rPr>
          <w:sz w:val="26"/>
          <w:szCs w:val="26"/>
        </w:rPr>
        <w:t>phân</w:t>
      </w:r>
      <w:proofErr w:type="spellEnd"/>
      <w:r w:rsidRPr="00381B01">
        <w:rPr>
          <w:sz w:val="26"/>
          <w:szCs w:val="26"/>
        </w:rPr>
        <w:t xml:space="preserve"> </w:t>
      </w:r>
      <w:proofErr w:type="spellStart"/>
      <w:r w:rsidRPr="00381B01">
        <w:rPr>
          <w:sz w:val="26"/>
          <w:szCs w:val="26"/>
        </w:rPr>
        <w:t>vùng</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w:t>
      </w:r>
      <w:proofErr w:type="spellStart"/>
      <w:r w:rsidRPr="00381B01">
        <w:rPr>
          <w:sz w:val="26"/>
          <w:szCs w:val="26"/>
        </w:rPr>
        <w:t>vùng</w:t>
      </w:r>
      <w:proofErr w:type="spellEnd"/>
      <w:r w:rsidRPr="00381B01">
        <w:rPr>
          <w:sz w:val="26"/>
          <w:szCs w:val="26"/>
        </w:rPr>
        <w:t xml:space="preserve"> </w:t>
      </w:r>
      <w:proofErr w:type="spellStart"/>
      <w:r w:rsidRPr="00381B01">
        <w:rPr>
          <w:sz w:val="26"/>
          <w:szCs w:val="26"/>
        </w:rPr>
        <w:t>ảnh</w:t>
      </w:r>
      <w:proofErr w:type="spellEnd"/>
      <w:r w:rsidRPr="00381B01">
        <w:rPr>
          <w:sz w:val="26"/>
          <w:szCs w:val="26"/>
        </w:rPr>
        <w:t xml:space="preserve"> </w:t>
      </w:r>
      <w:proofErr w:type="spellStart"/>
      <w:r w:rsidRPr="00381B01">
        <w:rPr>
          <w:sz w:val="26"/>
          <w:szCs w:val="26"/>
        </w:rPr>
        <w:t>theo</w:t>
      </w:r>
      <w:proofErr w:type="spellEnd"/>
      <w:r w:rsidRPr="00381B01">
        <w:rPr>
          <w:sz w:val="26"/>
          <w:szCs w:val="26"/>
        </w:rPr>
        <w:t xml:space="preserve"> </w:t>
      </w:r>
      <w:proofErr w:type="spellStart"/>
      <w:r w:rsidRPr="00381B01">
        <w:rPr>
          <w:sz w:val="26"/>
          <w:szCs w:val="26"/>
        </w:rPr>
        <w:t>cách</w:t>
      </w:r>
      <w:proofErr w:type="spellEnd"/>
      <w:r w:rsidRPr="00381B01">
        <w:rPr>
          <w:sz w:val="26"/>
          <w:szCs w:val="26"/>
        </w:rPr>
        <w:t xml:space="preserve"> </w:t>
      </w:r>
      <w:proofErr w:type="spellStart"/>
      <w:r w:rsidRPr="00381B01">
        <w:rPr>
          <w:sz w:val="26"/>
          <w:szCs w:val="26"/>
        </w:rPr>
        <w:t>chính</w:t>
      </w:r>
      <w:proofErr w:type="spellEnd"/>
      <w:r w:rsidRPr="00381B01">
        <w:rPr>
          <w:sz w:val="26"/>
          <w:szCs w:val="26"/>
        </w:rPr>
        <w:t xml:space="preserve"> </w:t>
      </w:r>
      <w:proofErr w:type="spellStart"/>
      <w:r w:rsidRPr="00381B01">
        <w:rPr>
          <w:sz w:val="26"/>
          <w:szCs w:val="26"/>
        </w:rPr>
        <w:t>xác</w:t>
      </w:r>
      <w:proofErr w:type="spellEnd"/>
      <w:r w:rsidRPr="00381B01">
        <w:rPr>
          <w:sz w:val="26"/>
          <w:szCs w:val="26"/>
        </w:rPr>
        <w:t xml:space="preserve"> </w:t>
      </w:r>
      <w:proofErr w:type="spellStart"/>
      <w:r w:rsidRPr="00381B01">
        <w:rPr>
          <w:sz w:val="26"/>
          <w:szCs w:val="26"/>
        </w:rPr>
        <w:t>và</w:t>
      </w:r>
      <w:proofErr w:type="spellEnd"/>
      <w:r w:rsidRPr="00381B01">
        <w:rPr>
          <w:sz w:val="26"/>
          <w:szCs w:val="26"/>
        </w:rPr>
        <w:t xml:space="preserve"> </w:t>
      </w:r>
      <w:proofErr w:type="spellStart"/>
      <w:r w:rsidRPr="00381B01">
        <w:rPr>
          <w:sz w:val="26"/>
          <w:szCs w:val="26"/>
        </w:rPr>
        <w:t>rõ</w:t>
      </w:r>
      <w:proofErr w:type="spellEnd"/>
      <w:r w:rsidRPr="00381B01">
        <w:rPr>
          <w:sz w:val="26"/>
          <w:szCs w:val="26"/>
        </w:rPr>
        <w:t xml:space="preserve"> </w:t>
      </w:r>
      <w:proofErr w:type="spellStart"/>
      <w:r w:rsidRPr="00381B01">
        <w:rPr>
          <w:sz w:val="26"/>
          <w:szCs w:val="26"/>
        </w:rPr>
        <w:t>ràng</w:t>
      </w:r>
      <w:proofErr w:type="spellEnd"/>
      <w:r w:rsidRPr="00381B01">
        <w:rPr>
          <w:sz w:val="26"/>
          <w:szCs w:val="26"/>
        </w:rPr>
        <w:t xml:space="preserve">, </w:t>
      </w:r>
      <w:proofErr w:type="spellStart"/>
      <w:r w:rsidRPr="00381B01">
        <w:rPr>
          <w:sz w:val="26"/>
          <w:szCs w:val="26"/>
        </w:rPr>
        <w:t>phục</w:t>
      </w:r>
      <w:proofErr w:type="spellEnd"/>
      <w:r w:rsidRPr="00381B01">
        <w:rPr>
          <w:sz w:val="26"/>
          <w:szCs w:val="26"/>
        </w:rPr>
        <w:t xml:space="preserve"> </w:t>
      </w:r>
      <w:proofErr w:type="spellStart"/>
      <w:r w:rsidRPr="00381B01">
        <w:rPr>
          <w:sz w:val="26"/>
          <w:szCs w:val="26"/>
        </w:rPr>
        <w:t>vụ</w:t>
      </w:r>
      <w:proofErr w:type="spellEnd"/>
      <w:r w:rsidRPr="00381B01">
        <w:rPr>
          <w:sz w:val="26"/>
          <w:szCs w:val="26"/>
        </w:rPr>
        <w:t xml:space="preserve"> </w:t>
      </w:r>
      <w:proofErr w:type="spellStart"/>
      <w:r w:rsidRPr="00381B01">
        <w:rPr>
          <w:sz w:val="26"/>
          <w:szCs w:val="26"/>
        </w:rPr>
        <w:t>cho</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w:t>
      </w:r>
      <w:proofErr w:type="spellStart"/>
      <w:r w:rsidRPr="00381B01">
        <w:rPr>
          <w:sz w:val="26"/>
          <w:szCs w:val="26"/>
        </w:rPr>
        <w:t>ứng</w:t>
      </w:r>
      <w:proofErr w:type="spellEnd"/>
      <w:r w:rsidRPr="00381B01">
        <w:rPr>
          <w:sz w:val="26"/>
          <w:szCs w:val="26"/>
        </w:rPr>
        <w:t xml:space="preserve"> </w:t>
      </w:r>
      <w:proofErr w:type="spellStart"/>
      <w:r w:rsidRPr="00381B01">
        <w:rPr>
          <w:sz w:val="26"/>
          <w:szCs w:val="26"/>
        </w:rPr>
        <w:t>dụng</w:t>
      </w:r>
      <w:proofErr w:type="spellEnd"/>
      <w:r w:rsidRPr="00381B01">
        <w:rPr>
          <w:sz w:val="26"/>
          <w:szCs w:val="26"/>
        </w:rPr>
        <w:t xml:space="preserve"> </w:t>
      </w:r>
      <w:proofErr w:type="spellStart"/>
      <w:r w:rsidRPr="00381B01">
        <w:rPr>
          <w:sz w:val="26"/>
          <w:szCs w:val="26"/>
        </w:rPr>
        <w:t>đòi</w:t>
      </w:r>
      <w:proofErr w:type="spellEnd"/>
      <w:r w:rsidRPr="00381B01">
        <w:rPr>
          <w:sz w:val="26"/>
          <w:szCs w:val="26"/>
        </w:rPr>
        <w:t xml:space="preserve"> </w:t>
      </w:r>
      <w:proofErr w:type="spellStart"/>
      <w:r w:rsidRPr="00381B01">
        <w:rPr>
          <w:sz w:val="26"/>
          <w:szCs w:val="26"/>
        </w:rPr>
        <w:t>hỏi</w:t>
      </w:r>
      <w:proofErr w:type="spellEnd"/>
      <w:r w:rsidRPr="00381B01">
        <w:rPr>
          <w:sz w:val="26"/>
          <w:szCs w:val="26"/>
        </w:rPr>
        <w:t xml:space="preserve"> </w:t>
      </w:r>
      <w:proofErr w:type="spellStart"/>
      <w:r w:rsidRPr="00381B01">
        <w:rPr>
          <w:sz w:val="26"/>
          <w:szCs w:val="26"/>
        </w:rPr>
        <w:t>độ</w:t>
      </w:r>
      <w:proofErr w:type="spellEnd"/>
      <w:r w:rsidRPr="00381B01">
        <w:rPr>
          <w:sz w:val="26"/>
          <w:szCs w:val="26"/>
        </w:rPr>
        <w:t xml:space="preserve"> chi </w:t>
      </w:r>
      <w:proofErr w:type="spellStart"/>
      <w:r w:rsidRPr="00381B01">
        <w:rPr>
          <w:sz w:val="26"/>
          <w:szCs w:val="26"/>
        </w:rPr>
        <w:t>tiết</w:t>
      </w:r>
      <w:proofErr w:type="spellEnd"/>
      <w:r w:rsidRPr="00381B01">
        <w:rPr>
          <w:sz w:val="26"/>
          <w:szCs w:val="26"/>
        </w:rPr>
        <w:t xml:space="preserve"> </w:t>
      </w:r>
      <w:proofErr w:type="spellStart"/>
      <w:r w:rsidRPr="00381B01">
        <w:rPr>
          <w:sz w:val="26"/>
          <w:szCs w:val="26"/>
        </w:rPr>
        <w:t>cao</w:t>
      </w:r>
      <w:proofErr w:type="spellEnd"/>
      <w:r w:rsidRPr="00381B01">
        <w:rPr>
          <w:sz w:val="26"/>
          <w:szCs w:val="26"/>
        </w:rPr>
        <w:t xml:space="preserve"> </w:t>
      </w:r>
      <w:proofErr w:type="spellStart"/>
      <w:r w:rsidRPr="00381B01">
        <w:rPr>
          <w:sz w:val="26"/>
          <w:szCs w:val="26"/>
        </w:rPr>
        <w:t>như</w:t>
      </w:r>
      <w:proofErr w:type="spellEnd"/>
      <w:r w:rsidRPr="00381B01">
        <w:rPr>
          <w:sz w:val="26"/>
          <w:szCs w:val="26"/>
        </w:rPr>
        <w:t xml:space="preserve"> y </w:t>
      </w:r>
      <w:proofErr w:type="spellStart"/>
      <w:r w:rsidRPr="00381B01">
        <w:rPr>
          <w:sz w:val="26"/>
          <w:szCs w:val="26"/>
        </w:rPr>
        <w:t>học</w:t>
      </w:r>
      <w:proofErr w:type="spellEnd"/>
      <w:r w:rsidRPr="00381B01">
        <w:rPr>
          <w:sz w:val="26"/>
          <w:szCs w:val="26"/>
        </w:rPr>
        <w:t xml:space="preserve">, </w:t>
      </w:r>
      <w:proofErr w:type="spellStart"/>
      <w:r w:rsidRPr="00381B01">
        <w:rPr>
          <w:sz w:val="26"/>
          <w:szCs w:val="26"/>
        </w:rPr>
        <w:t>giám</w:t>
      </w:r>
      <w:proofErr w:type="spellEnd"/>
      <w:r w:rsidRPr="00381B01">
        <w:rPr>
          <w:sz w:val="26"/>
          <w:szCs w:val="26"/>
        </w:rPr>
        <w:t xml:space="preserve"> </w:t>
      </w:r>
      <w:proofErr w:type="spellStart"/>
      <w:r w:rsidRPr="00381B01">
        <w:rPr>
          <w:sz w:val="26"/>
          <w:szCs w:val="26"/>
        </w:rPr>
        <w:t>sát</w:t>
      </w:r>
      <w:proofErr w:type="spellEnd"/>
      <w:r w:rsidRPr="00381B01">
        <w:rPr>
          <w:sz w:val="26"/>
          <w:szCs w:val="26"/>
        </w:rPr>
        <w:t xml:space="preserve"> an </w:t>
      </w:r>
      <w:proofErr w:type="spellStart"/>
      <w:r w:rsidRPr="00381B01">
        <w:rPr>
          <w:sz w:val="26"/>
          <w:szCs w:val="26"/>
        </w:rPr>
        <w:t>ninh</w:t>
      </w:r>
      <w:proofErr w:type="spellEnd"/>
      <w:r w:rsidRPr="00381B01">
        <w:rPr>
          <w:sz w:val="26"/>
          <w:szCs w:val="26"/>
        </w:rPr>
        <w:t xml:space="preserve"> </w:t>
      </w:r>
      <w:proofErr w:type="spellStart"/>
      <w:r w:rsidRPr="00381B01">
        <w:rPr>
          <w:sz w:val="26"/>
          <w:szCs w:val="26"/>
        </w:rPr>
        <w:t>và</w:t>
      </w:r>
      <w:proofErr w:type="spellEnd"/>
      <w:r w:rsidRPr="00381B01">
        <w:rPr>
          <w:sz w:val="26"/>
          <w:szCs w:val="26"/>
        </w:rPr>
        <w:t xml:space="preserve"> </w:t>
      </w:r>
      <w:proofErr w:type="spellStart"/>
      <w:r w:rsidRPr="00381B01">
        <w:rPr>
          <w:sz w:val="26"/>
          <w:szCs w:val="26"/>
        </w:rPr>
        <w:t>xe</w:t>
      </w:r>
      <w:proofErr w:type="spellEnd"/>
      <w:r w:rsidRPr="00381B01">
        <w:rPr>
          <w:sz w:val="26"/>
          <w:szCs w:val="26"/>
        </w:rPr>
        <w:t xml:space="preserve"> </w:t>
      </w:r>
      <w:proofErr w:type="spellStart"/>
      <w:r w:rsidRPr="00381B01">
        <w:rPr>
          <w:sz w:val="26"/>
          <w:szCs w:val="26"/>
        </w:rPr>
        <w:t>tự</w:t>
      </w:r>
      <w:proofErr w:type="spellEnd"/>
      <w:r w:rsidRPr="00381B01">
        <w:rPr>
          <w:sz w:val="26"/>
          <w:szCs w:val="26"/>
        </w:rPr>
        <w:t xml:space="preserve"> </w:t>
      </w:r>
      <w:proofErr w:type="spellStart"/>
      <w:r w:rsidRPr="00381B01">
        <w:rPr>
          <w:sz w:val="26"/>
          <w:szCs w:val="26"/>
        </w:rPr>
        <w:t>lái</w:t>
      </w:r>
      <w:proofErr w:type="spellEnd"/>
      <w:r w:rsidRPr="00381B01">
        <w:rPr>
          <w:sz w:val="26"/>
          <w:szCs w:val="26"/>
        </w:rPr>
        <w:t xml:space="preserve">. CNN </w:t>
      </w:r>
      <w:proofErr w:type="spellStart"/>
      <w:r w:rsidRPr="00381B01">
        <w:rPr>
          <w:sz w:val="26"/>
          <w:szCs w:val="26"/>
        </w:rPr>
        <w:t>đã</w:t>
      </w:r>
      <w:proofErr w:type="spellEnd"/>
      <w:r w:rsidRPr="00381B01">
        <w:rPr>
          <w:sz w:val="26"/>
          <w:szCs w:val="26"/>
        </w:rPr>
        <w:t xml:space="preserve"> </w:t>
      </w:r>
      <w:proofErr w:type="spellStart"/>
      <w:r w:rsidRPr="00381B01">
        <w:rPr>
          <w:sz w:val="26"/>
          <w:szCs w:val="26"/>
        </w:rPr>
        <w:t>chứng</w:t>
      </w:r>
      <w:proofErr w:type="spellEnd"/>
      <w:r w:rsidRPr="00381B01">
        <w:rPr>
          <w:sz w:val="26"/>
          <w:szCs w:val="26"/>
        </w:rPr>
        <w:t xml:space="preserve"> </w:t>
      </w:r>
      <w:proofErr w:type="spellStart"/>
      <w:r w:rsidRPr="00381B01">
        <w:rPr>
          <w:sz w:val="26"/>
          <w:szCs w:val="26"/>
        </w:rPr>
        <w:t>minh</w:t>
      </w:r>
      <w:proofErr w:type="spellEnd"/>
      <w:r w:rsidRPr="00381B01">
        <w:rPr>
          <w:sz w:val="26"/>
          <w:szCs w:val="26"/>
        </w:rPr>
        <w:t xml:space="preserve"> </w:t>
      </w:r>
      <w:proofErr w:type="spellStart"/>
      <w:r w:rsidRPr="00381B01">
        <w:rPr>
          <w:sz w:val="26"/>
          <w:szCs w:val="26"/>
        </w:rPr>
        <w:t>tính</w:t>
      </w:r>
      <w:proofErr w:type="spellEnd"/>
      <w:r w:rsidRPr="00381B01">
        <w:rPr>
          <w:sz w:val="26"/>
          <w:szCs w:val="26"/>
        </w:rPr>
        <w:t xml:space="preserve"> </w:t>
      </w:r>
      <w:proofErr w:type="spellStart"/>
      <w:r w:rsidRPr="00381B01">
        <w:rPr>
          <w:sz w:val="26"/>
          <w:szCs w:val="26"/>
        </w:rPr>
        <w:t>ưu</w:t>
      </w:r>
      <w:proofErr w:type="spellEnd"/>
      <w:r w:rsidRPr="00381B01">
        <w:rPr>
          <w:sz w:val="26"/>
          <w:szCs w:val="26"/>
        </w:rPr>
        <w:t xml:space="preserve"> </w:t>
      </w:r>
      <w:proofErr w:type="spellStart"/>
      <w:r w:rsidRPr="00381B01">
        <w:rPr>
          <w:sz w:val="26"/>
          <w:szCs w:val="26"/>
        </w:rPr>
        <w:t>việt</w:t>
      </w:r>
      <w:proofErr w:type="spellEnd"/>
      <w:r w:rsidRPr="00381B01">
        <w:rPr>
          <w:sz w:val="26"/>
          <w:szCs w:val="26"/>
        </w:rPr>
        <w:t xml:space="preserve"> </w:t>
      </w:r>
      <w:proofErr w:type="spellStart"/>
      <w:r w:rsidRPr="00381B01">
        <w:rPr>
          <w:sz w:val="26"/>
          <w:szCs w:val="26"/>
        </w:rPr>
        <w:t>của</w:t>
      </w:r>
      <w:proofErr w:type="spellEnd"/>
      <w:r w:rsidRPr="00381B01">
        <w:rPr>
          <w:sz w:val="26"/>
          <w:szCs w:val="26"/>
        </w:rPr>
        <w:t xml:space="preserve"> </w:t>
      </w:r>
      <w:proofErr w:type="spellStart"/>
      <w:r w:rsidRPr="00381B01">
        <w:rPr>
          <w:sz w:val="26"/>
          <w:szCs w:val="26"/>
        </w:rPr>
        <w:t>mình</w:t>
      </w:r>
      <w:proofErr w:type="spellEnd"/>
      <w:r w:rsidRPr="00381B01">
        <w:rPr>
          <w:sz w:val="26"/>
          <w:szCs w:val="26"/>
        </w:rPr>
        <w:t xml:space="preserve"> </w:t>
      </w:r>
      <w:proofErr w:type="spellStart"/>
      <w:r w:rsidRPr="00381B01">
        <w:rPr>
          <w:sz w:val="26"/>
          <w:szCs w:val="26"/>
        </w:rPr>
        <w:t>trong</w:t>
      </w:r>
      <w:proofErr w:type="spellEnd"/>
      <w:r w:rsidRPr="00381B01">
        <w:rPr>
          <w:sz w:val="26"/>
          <w:szCs w:val="26"/>
        </w:rPr>
        <w:t xml:space="preserve"> </w:t>
      </w:r>
      <w:proofErr w:type="spellStart"/>
      <w:r w:rsidRPr="00381B01">
        <w:rPr>
          <w:sz w:val="26"/>
          <w:szCs w:val="26"/>
        </w:rPr>
        <w:t>việc</w:t>
      </w:r>
      <w:proofErr w:type="spellEnd"/>
      <w:r w:rsidRPr="00381B01">
        <w:rPr>
          <w:sz w:val="26"/>
          <w:szCs w:val="26"/>
        </w:rPr>
        <w:t xml:space="preserve"> </w:t>
      </w:r>
      <w:proofErr w:type="spellStart"/>
      <w:r w:rsidRPr="00381B01">
        <w:rPr>
          <w:sz w:val="26"/>
          <w:szCs w:val="26"/>
        </w:rPr>
        <w:t>phân</w:t>
      </w:r>
      <w:proofErr w:type="spellEnd"/>
      <w:r w:rsidRPr="00381B01">
        <w:rPr>
          <w:sz w:val="26"/>
          <w:szCs w:val="26"/>
        </w:rPr>
        <w:t xml:space="preserve"> </w:t>
      </w:r>
      <w:proofErr w:type="spellStart"/>
      <w:r w:rsidRPr="00381B01">
        <w:rPr>
          <w:sz w:val="26"/>
          <w:szCs w:val="26"/>
        </w:rPr>
        <w:t>tích</w:t>
      </w:r>
      <w:proofErr w:type="spellEnd"/>
      <w:r w:rsidRPr="00381B01">
        <w:rPr>
          <w:sz w:val="26"/>
          <w:szCs w:val="26"/>
        </w:rPr>
        <w:t xml:space="preserve"> </w:t>
      </w:r>
      <w:proofErr w:type="spellStart"/>
      <w:r w:rsidRPr="00381B01">
        <w:rPr>
          <w:sz w:val="26"/>
          <w:szCs w:val="26"/>
        </w:rPr>
        <w:t>hình</w:t>
      </w:r>
      <w:proofErr w:type="spellEnd"/>
      <w:r w:rsidRPr="00381B01">
        <w:rPr>
          <w:sz w:val="26"/>
          <w:szCs w:val="26"/>
        </w:rPr>
        <w:t xml:space="preserve"> </w:t>
      </w:r>
      <w:proofErr w:type="spellStart"/>
      <w:r w:rsidRPr="00381B01">
        <w:rPr>
          <w:sz w:val="26"/>
          <w:szCs w:val="26"/>
        </w:rPr>
        <w:t>ảnh</w:t>
      </w:r>
      <w:proofErr w:type="spellEnd"/>
      <w:r w:rsidRPr="00381B01">
        <w:rPr>
          <w:sz w:val="26"/>
          <w:szCs w:val="26"/>
        </w:rPr>
        <w:t xml:space="preserve"> </w:t>
      </w:r>
      <w:proofErr w:type="spellStart"/>
      <w:r w:rsidRPr="00381B01">
        <w:rPr>
          <w:sz w:val="26"/>
          <w:szCs w:val="26"/>
        </w:rPr>
        <w:t>một</w:t>
      </w:r>
      <w:proofErr w:type="spellEnd"/>
      <w:r w:rsidRPr="00381B01">
        <w:rPr>
          <w:sz w:val="26"/>
          <w:szCs w:val="26"/>
        </w:rPr>
        <w:t xml:space="preserve"> </w:t>
      </w:r>
      <w:proofErr w:type="spellStart"/>
      <w:r w:rsidRPr="00381B01">
        <w:rPr>
          <w:sz w:val="26"/>
          <w:szCs w:val="26"/>
        </w:rPr>
        <w:t>cách</w:t>
      </w:r>
      <w:proofErr w:type="spellEnd"/>
      <w:r w:rsidRPr="00381B01">
        <w:rPr>
          <w:sz w:val="26"/>
          <w:szCs w:val="26"/>
        </w:rPr>
        <w:t xml:space="preserve"> </w:t>
      </w:r>
      <w:proofErr w:type="spellStart"/>
      <w:r w:rsidRPr="00381B01">
        <w:rPr>
          <w:sz w:val="26"/>
          <w:szCs w:val="26"/>
        </w:rPr>
        <w:t>toàn</w:t>
      </w:r>
      <w:proofErr w:type="spellEnd"/>
      <w:r w:rsidRPr="00381B01">
        <w:rPr>
          <w:sz w:val="26"/>
          <w:szCs w:val="26"/>
        </w:rPr>
        <w:t xml:space="preserve"> </w:t>
      </w:r>
      <w:proofErr w:type="spellStart"/>
      <w:r w:rsidRPr="00381B01">
        <w:rPr>
          <w:sz w:val="26"/>
          <w:szCs w:val="26"/>
        </w:rPr>
        <w:t>diện</w:t>
      </w:r>
      <w:proofErr w:type="spellEnd"/>
      <w:r w:rsidRPr="00381B01">
        <w:rPr>
          <w:sz w:val="26"/>
          <w:szCs w:val="26"/>
        </w:rPr>
        <w:t xml:space="preserve">, </w:t>
      </w:r>
      <w:proofErr w:type="spellStart"/>
      <w:r w:rsidRPr="00381B01">
        <w:rPr>
          <w:sz w:val="26"/>
          <w:szCs w:val="26"/>
        </w:rPr>
        <w:t>từ</w:t>
      </w:r>
      <w:proofErr w:type="spellEnd"/>
      <w:r w:rsidRPr="00381B01">
        <w:rPr>
          <w:sz w:val="26"/>
          <w:szCs w:val="26"/>
        </w:rPr>
        <w:t xml:space="preserve"> </w:t>
      </w:r>
      <w:proofErr w:type="spellStart"/>
      <w:r w:rsidRPr="00381B01">
        <w:rPr>
          <w:sz w:val="26"/>
          <w:szCs w:val="26"/>
        </w:rPr>
        <w:t>việc</w:t>
      </w:r>
      <w:proofErr w:type="spellEnd"/>
      <w:r w:rsidRPr="00381B01">
        <w:rPr>
          <w:sz w:val="26"/>
          <w:szCs w:val="26"/>
        </w:rPr>
        <w:t xml:space="preserve"> </w:t>
      </w:r>
      <w:proofErr w:type="spellStart"/>
      <w:r w:rsidRPr="00381B01">
        <w:rPr>
          <w:sz w:val="26"/>
          <w:szCs w:val="26"/>
        </w:rPr>
        <w:t>xác</w:t>
      </w:r>
      <w:proofErr w:type="spellEnd"/>
      <w:r w:rsidRPr="00381B01">
        <w:rPr>
          <w:sz w:val="26"/>
          <w:szCs w:val="26"/>
        </w:rPr>
        <w:t xml:space="preserve"> </w:t>
      </w:r>
      <w:proofErr w:type="spellStart"/>
      <w:r w:rsidRPr="00381B01">
        <w:rPr>
          <w:sz w:val="26"/>
          <w:szCs w:val="26"/>
        </w:rPr>
        <w:t>định</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w:t>
      </w:r>
      <w:proofErr w:type="spellStart"/>
      <w:r w:rsidRPr="00381B01">
        <w:rPr>
          <w:sz w:val="26"/>
          <w:szCs w:val="26"/>
        </w:rPr>
        <w:t>vùng</w:t>
      </w:r>
      <w:proofErr w:type="spellEnd"/>
      <w:r w:rsidRPr="00381B01">
        <w:rPr>
          <w:sz w:val="26"/>
          <w:szCs w:val="26"/>
        </w:rPr>
        <w:t xml:space="preserve"> </w:t>
      </w:r>
      <w:proofErr w:type="spellStart"/>
      <w:r w:rsidRPr="00381B01">
        <w:rPr>
          <w:sz w:val="26"/>
          <w:szCs w:val="26"/>
        </w:rPr>
        <w:t>cần</w:t>
      </w:r>
      <w:proofErr w:type="spellEnd"/>
      <w:r w:rsidRPr="00381B01">
        <w:rPr>
          <w:sz w:val="26"/>
          <w:szCs w:val="26"/>
        </w:rPr>
        <w:t xml:space="preserve"> </w:t>
      </w:r>
      <w:proofErr w:type="spellStart"/>
      <w:r w:rsidRPr="00381B01">
        <w:rPr>
          <w:sz w:val="26"/>
          <w:szCs w:val="26"/>
        </w:rPr>
        <w:t>chú</w:t>
      </w:r>
      <w:proofErr w:type="spellEnd"/>
      <w:r w:rsidRPr="00381B01">
        <w:rPr>
          <w:sz w:val="26"/>
          <w:szCs w:val="26"/>
        </w:rPr>
        <w:t xml:space="preserve"> ý </w:t>
      </w:r>
      <w:proofErr w:type="spellStart"/>
      <w:r w:rsidRPr="00381B01">
        <w:rPr>
          <w:sz w:val="26"/>
          <w:szCs w:val="26"/>
        </w:rPr>
        <w:t>đến</w:t>
      </w:r>
      <w:proofErr w:type="spellEnd"/>
      <w:r w:rsidRPr="00381B01">
        <w:rPr>
          <w:sz w:val="26"/>
          <w:szCs w:val="26"/>
        </w:rPr>
        <w:t xml:space="preserve"> </w:t>
      </w:r>
      <w:proofErr w:type="spellStart"/>
      <w:r w:rsidRPr="00381B01">
        <w:rPr>
          <w:sz w:val="26"/>
          <w:szCs w:val="26"/>
        </w:rPr>
        <w:t>phân</w:t>
      </w:r>
      <w:proofErr w:type="spellEnd"/>
      <w:r w:rsidRPr="00381B01">
        <w:rPr>
          <w:sz w:val="26"/>
          <w:szCs w:val="26"/>
        </w:rPr>
        <w:t xml:space="preserve"> </w:t>
      </w:r>
      <w:proofErr w:type="spellStart"/>
      <w:r w:rsidRPr="00381B01">
        <w:rPr>
          <w:sz w:val="26"/>
          <w:szCs w:val="26"/>
        </w:rPr>
        <w:t>tách</w:t>
      </w:r>
      <w:proofErr w:type="spellEnd"/>
      <w:r w:rsidRPr="00381B01">
        <w:rPr>
          <w:sz w:val="26"/>
          <w:szCs w:val="26"/>
        </w:rPr>
        <w:t xml:space="preserve"> </w:t>
      </w:r>
      <w:proofErr w:type="spellStart"/>
      <w:r w:rsidRPr="00381B01">
        <w:rPr>
          <w:sz w:val="26"/>
          <w:szCs w:val="26"/>
        </w:rPr>
        <w:t>các</w:t>
      </w:r>
      <w:proofErr w:type="spellEnd"/>
      <w:r w:rsidRPr="00381B01">
        <w:rPr>
          <w:sz w:val="26"/>
          <w:szCs w:val="26"/>
        </w:rPr>
        <w:t xml:space="preserve"> </w:t>
      </w:r>
      <w:proofErr w:type="spellStart"/>
      <w:r w:rsidRPr="00381B01">
        <w:rPr>
          <w:sz w:val="26"/>
          <w:szCs w:val="26"/>
        </w:rPr>
        <w:t>đối</w:t>
      </w:r>
      <w:proofErr w:type="spellEnd"/>
      <w:r w:rsidRPr="00381B01">
        <w:rPr>
          <w:sz w:val="26"/>
          <w:szCs w:val="26"/>
        </w:rPr>
        <w:t xml:space="preserve"> </w:t>
      </w:r>
      <w:proofErr w:type="spellStart"/>
      <w:r w:rsidRPr="00381B01">
        <w:rPr>
          <w:sz w:val="26"/>
          <w:szCs w:val="26"/>
        </w:rPr>
        <w:t>tượng</w:t>
      </w:r>
      <w:proofErr w:type="spellEnd"/>
      <w:r w:rsidRPr="00381B01">
        <w:rPr>
          <w:sz w:val="26"/>
          <w:szCs w:val="26"/>
        </w:rPr>
        <w:t xml:space="preserve"> </w:t>
      </w:r>
      <w:proofErr w:type="spellStart"/>
      <w:r w:rsidRPr="00381B01">
        <w:rPr>
          <w:sz w:val="26"/>
          <w:szCs w:val="26"/>
        </w:rPr>
        <w:t>trong</w:t>
      </w:r>
      <w:proofErr w:type="spellEnd"/>
      <w:r w:rsidRPr="00381B01">
        <w:rPr>
          <w:sz w:val="26"/>
          <w:szCs w:val="26"/>
        </w:rPr>
        <w:t xml:space="preserve"> </w:t>
      </w:r>
      <w:proofErr w:type="spellStart"/>
      <w:r w:rsidRPr="00381B01">
        <w:rPr>
          <w:sz w:val="26"/>
          <w:szCs w:val="26"/>
        </w:rPr>
        <w:t>khung</w:t>
      </w:r>
      <w:proofErr w:type="spellEnd"/>
      <w:r w:rsidRPr="00381B01">
        <w:rPr>
          <w:sz w:val="26"/>
          <w:szCs w:val="26"/>
        </w:rPr>
        <w:t xml:space="preserve"> </w:t>
      </w:r>
      <w:proofErr w:type="spellStart"/>
      <w:r w:rsidRPr="00381B01">
        <w:rPr>
          <w:sz w:val="26"/>
          <w:szCs w:val="26"/>
        </w:rPr>
        <w:t>cảnh</w:t>
      </w:r>
      <w:proofErr w:type="spellEnd"/>
      <w:r w:rsidRPr="00381B01">
        <w:rPr>
          <w:sz w:val="26"/>
          <w:szCs w:val="26"/>
        </w:rPr>
        <w:t xml:space="preserve">, </w:t>
      </w:r>
      <w:proofErr w:type="spellStart"/>
      <w:r w:rsidRPr="00381B01">
        <w:rPr>
          <w:sz w:val="26"/>
          <w:szCs w:val="26"/>
        </w:rPr>
        <w:t>đóng</w:t>
      </w:r>
      <w:proofErr w:type="spellEnd"/>
      <w:r w:rsidRPr="00381B01">
        <w:rPr>
          <w:sz w:val="26"/>
          <w:szCs w:val="26"/>
        </w:rPr>
        <w:t xml:space="preserve"> </w:t>
      </w:r>
      <w:proofErr w:type="spellStart"/>
      <w:r w:rsidRPr="00381B01">
        <w:rPr>
          <w:sz w:val="26"/>
          <w:szCs w:val="26"/>
        </w:rPr>
        <w:t>vai</w:t>
      </w:r>
      <w:proofErr w:type="spellEnd"/>
      <w:r w:rsidRPr="00381B01">
        <w:rPr>
          <w:sz w:val="26"/>
          <w:szCs w:val="26"/>
        </w:rPr>
        <w:t xml:space="preserve"> </w:t>
      </w:r>
      <w:proofErr w:type="spellStart"/>
      <w:r w:rsidRPr="00381B01">
        <w:rPr>
          <w:sz w:val="26"/>
          <w:szCs w:val="26"/>
        </w:rPr>
        <w:t>trò</w:t>
      </w:r>
      <w:proofErr w:type="spellEnd"/>
      <w:r w:rsidRPr="00381B01">
        <w:rPr>
          <w:sz w:val="26"/>
          <w:szCs w:val="26"/>
        </w:rPr>
        <w:t xml:space="preserve"> </w:t>
      </w:r>
      <w:proofErr w:type="spellStart"/>
      <w:r w:rsidRPr="00381B01">
        <w:rPr>
          <w:sz w:val="26"/>
          <w:szCs w:val="26"/>
        </w:rPr>
        <w:t>quan</w:t>
      </w:r>
      <w:proofErr w:type="spellEnd"/>
      <w:r w:rsidRPr="00381B01">
        <w:rPr>
          <w:sz w:val="26"/>
          <w:szCs w:val="26"/>
        </w:rPr>
        <w:t xml:space="preserve"> </w:t>
      </w:r>
      <w:proofErr w:type="spellStart"/>
      <w:r w:rsidRPr="00381B01">
        <w:rPr>
          <w:sz w:val="26"/>
          <w:szCs w:val="26"/>
        </w:rPr>
        <w:t>trọng</w:t>
      </w:r>
      <w:proofErr w:type="spellEnd"/>
      <w:r w:rsidRPr="00381B01">
        <w:rPr>
          <w:sz w:val="26"/>
          <w:szCs w:val="26"/>
        </w:rPr>
        <w:t xml:space="preserve"> </w:t>
      </w:r>
      <w:proofErr w:type="spellStart"/>
      <w:r w:rsidRPr="00381B01">
        <w:rPr>
          <w:sz w:val="26"/>
          <w:szCs w:val="26"/>
        </w:rPr>
        <w:t>trong</w:t>
      </w:r>
      <w:proofErr w:type="spellEnd"/>
      <w:r w:rsidRPr="00381B01">
        <w:rPr>
          <w:sz w:val="26"/>
          <w:szCs w:val="26"/>
        </w:rPr>
        <w:t xml:space="preserve"> </w:t>
      </w:r>
      <w:proofErr w:type="spellStart"/>
      <w:r w:rsidRPr="00381B01">
        <w:rPr>
          <w:sz w:val="26"/>
          <w:szCs w:val="26"/>
        </w:rPr>
        <w:t>nhiều</w:t>
      </w:r>
      <w:proofErr w:type="spellEnd"/>
      <w:r w:rsidRPr="00381B01">
        <w:rPr>
          <w:sz w:val="26"/>
          <w:szCs w:val="26"/>
        </w:rPr>
        <w:t xml:space="preserve"> </w:t>
      </w:r>
      <w:proofErr w:type="spellStart"/>
      <w:r w:rsidRPr="00381B01">
        <w:rPr>
          <w:sz w:val="26"/>
          <w:szCs w:val="26"/>
        </w:rPr>
        <w:t>lĩnh</w:t>
      </w:r>
      <w:proofErr w:type="spellEnd"/>
      <w:r w:rsidRPr="00381B01">
        <w:rPr>
          <w:sz w:val="26"/>
          <w:szCs w:val="26"/>
        </w:rPr>
        <w:t xml:space="preserve"> </w:t>
      </w:r>
      <w:proofErr w:type="spellStart"/>
      <w:r w:rsidRPr="00381B01">
        <w:rPr>
          <w:sz w:val="26"/>
          <w:szCs w:val="26"/>
        </w:rPr>
        <w:t>vực</w:t>
      </w:r>
      <w:proofErr w:type="spellEnd"/>
      <w:r w:rsidRPr="00381B01">
        <w:rPr>
          <w:sz w:val="26"/>
          <w:szCs w:val="26"/>
        </w:rPr>
        <w:t xml:space="preserve"> khoa </w:t>
      </w:r>
      <w:proofErr w:type="spellStart"/>
      <w:r w:rsidRPr="00381B01">
        <w:rPr>
          <w:sz w:val="26"/>
          <w:szCs w:val="26"/>
        </w:rPr>
        <w:t>học</w:t>
      </w:r>
      <w:proofErr w:type="spellEnd"/>
      <w:r w:rsidRPr="00381B01">
        <w:rPr>
          <w:sz w:val="26"/>
          <w:szCs w:val="26"/>
        </w:rPr>
        <w:t xml:space="preserve"> </w:t>
      </w:r>
      <w:proofErr w:type="spellStart"/>
      <w:r w:rsidRPr="00381B01">
        <w:rPr>
          <w:sz w:val="26"/>
          <w:szCs w:val="26"/>
        </w:rPr>
        <w:t>và</w:t>
      </w:r>
      <w:proofErr w:type="spellEnd"/>
      <w:r w:rsidRPr="00381B01">
        <w:rPr>
          <w:sz w:val="26"/>
          <w:szCs w:val="26"/>
        </w:rPr>
        <w:t xml:space="preserve"> </w:t>
      </w:r>
      <w:proofErr w:type="spellStart"/>
      <w:r w:rsidRPr="00381B01">
        <w:rPr>
          <w:sz w:val="26"/>
          <w:szCs w:val="26"/>
        </w:rPr>
        <w:t>công</w:t>
      </w:r>
      <w:proofErr w:type="spellEnd"/>
      <w:r w:rsidRPr="00381B01">
        <w:rPr>
          <w:sz w:val="26"/>
          <w:szCs w:val="26"/>
        </w:rPr>
        <w:t xml:space="preserve"> </w:t>
      </w:r>
      <w:proofErr w:type="spellStart"/>
      <w:r w:rsidRPr="00381B01">
        <w:rPr>
          <w:sz w:val="26"/>
          <w:szCs w:val="26"/>
        </w:rPr>
        <w:t>nghiệp</w:t>
      </w:r>
      <w:proofErr w:type="spellEnd"/>
      <w:r w:rsidRPr="00381B01">
        <w:rPr>
          <w:sz w:val="26"/>
          <w:szCs w:val="26"/>
        </w:rPr>
        <w:t>.</w:t>
      </w:r>
      <w:r w:rsidR="00067610" w:rsidRPr="00381B01">
        <w:rPr>
          <w:sz w:val="26"/>
          <w:szCs w:val="26"/>
        </w:rPr>
        <w:t xml:space="preserve"> </w:t>
      </w:r>
    </w:p>
    <w:p w14:paraId="4E40A4EA" w14:textId="6D0400E4" w:rsidR="002872D1" w:rsidRDefault="002872D1" w:rsidP="00067610">
      <w:pPr>
        <w:spacing w:line="372" w:lineRule="auto"/>
        <w:ind w:right="-1" w:firstLine="567"/>
        <w:jc w:val="both"/>
        <w:rPr>
          <w:sz w:val="26"/>
          <w:szCs w:val="26"/>
        </w:rPr>
      </w:pPr>
      <w:r w:rsidRPr="002872D1">
        <w:rPr>
          <w:sz w:val="26"/>
          <w:szCs w:val="26"/>
        </w:rPr>
        <w:t> </w:t>
      </w:r>
      <w:proofErr w:type="spellStart"/>
      <w:r w:rsidRPr="002872D1">
        <w:rPr>
          <w:sz w:val="26"/>
          <w:szCs w:val="26"/>
        </w:rPr>
        <w:t>Trước</w:t>
      </w:r>
      <w:proofErr w:type="spellEnd"/>
      <w:r w:rsidRPr="002872D1">
        <w:rPr>
          <w:sz w:val="26"/>
          <w:szCs w:val="26"/>
        </w:rPr>
        <w:t xml:space="preserve"> CNN, </w:t>
      </w:r>
      <w:proofErr w:type="spellStart"/>
      <w:r w:rsidRPr="002872D1">
        <w:rPr>
          <w:sz w:val="26"/>
          <w:szCs w:val="26"/>
        </w:rPr>
        <w:t>các</w:t>
      </w:r>
      <w:proofErr w:type="spellEnd"/>
      <w:r w:rsidRPr="002872D1">
        <w:rPr>
          <w:sz w:val="26"/>
          <w:szCs w:val="26"/>
        </w:rPr>
        <w:t xml:space="preserve"> </w:t>
      </w:r>
      <w:proofErr w:type="spellStart"/>
      <w:r w:rsidRPr="002872D1">
        <w:rPr>
          <w:sz w:val="26"/>
          <w:szCs w:val="26"/>
        </w:rPr>
        <w:t>phương</w:t>
      </w:r>
      <w:proofErr w:type="spellEnd"/>
      <w:r w:rsidRPr="002872D1">
        <w:rPr>
          <w:sz w:val="26"/>
          <w:szCs w:val="26"/>
        </w:rPr>
        <w:t xml:space="preserve"> </w:t>
      </w:r>
      <w:proofErr w:type="spellStart"/>
      <w:r w:rsidRPr="002872D1">
        <w:rPr>
          <w:sz w:val="26"/>
          <w:szCs w:val="26"/>
        </w:rPr>
        <w:t>pháp</w:t>
      </w:r>
      <w:proofErr w:type="spellEnd"/>
      <w:r w:rsidRPr="002872D1">
        <w:rPr>
          <w:sz w:val="26"/>
          <w:szCs w:val="26"/>
        </w:rPr>
        <w:t xml:space="preserve"> </w:t>
      </w:r>
      <w:proofErr w:type="spellStart"/>
      <w:r w:rsidRPr="002872D1">
        <w:rPr>
          <w:sz w:val="26"/>
          <w:szCs w:val="26"/>
        </w:rPr>
        <w:t>trích</w:t>
      </w:r>
      <w:proofErr w:type="spellEnd"/>
      <w:r w:rsidRPr="002872D1">
        <w:rPr>
          <w:sz w:val="26"/>
          <w:szCs w:val="26"/>
        </w:rPr>
        <w:t xml:space="preserve"> </w:t>
      </w:r>
      <w:proofErr w:type="spellStart"/>
      <w:r w:rsidRPr="002872D1">
        <w:rPr>
          <w:sz w:val="26"/>
          <w:szCs w:val="26"/>
        </w:rPr>
        <w:t>xuất</w:t>
      </w:r>
      <w:proofErr w:type="spellEnd"/>
      <w:r w:rsidRPr="002872D1">
        <w:rPr>
          <w:sz w:val="26"/>
          <w:szCs w:val="26"/>
        </w:rPr>
        <w:t xml:space="preserve"> </w:t>
      </w:r>
      <w:proofErr w:type="spellStart"/>
      <w:r w:rsidRPr="002872D1">
        <w:rPr>
          <w:sz w:val="26"/>
          <w:szCs w:val="26"/>
        </w:rPr>
        <w:t>tính</w:t>
      </w:r>
      <w:proofErr w:type="spellEnd"/>
      <w:r w:rsidRPr="002872D1">
        <w:rPr>
          <w:sz w:val="26"/>
          <w:szCs w:val="26"/>
        </w:rPr>
        <w:t xml:space="preserve"> </w:t>
      </w:r>
      <w:proofErr w:type="spellStart"/>
      <w:r w:rsidRPr="002872D1">
        <w:rPr>
          <w:sz w:val="26"/>
          <w:szCs w:val="26"/>
        </w:rPr>
        <w:t>năng</w:t>
      </w:r>
      <w:proofErr w:type="spellEnd"/>
      <w:r w:rsidRPr="002872D1">
        <w:rPr>
          <w:sz w:val="26"/>
          <w:szCs w:val="26"/>
        </w:rPr>
        <w:t xml:space="preserve"> </w:t>
      </w:r>
      <w:proofErr w:type="spellStart"/>
      <w:r w:rsidRPr="002872D1">
        <w:rPr>
          <w:sz w:val="26"/>
          <w:szCs w:val="26"/>
        </w:rPr>
        <w:t>thủ</w:t>
      </w:r>
      <w:proofErr w:type="spellEnd"/>
      <w:r w:rsidRPr="002872D1">
        <w:rPr>
          <w:sz w:val="26"/>
          <w:szCs w:val="26"/>
        </w:rPr>
        <w:t xml:space="preserve"> </w:t>
      </w:r>
      <w:proofErr w:type="spellStart"/>
      <w:r w:rsidRPr="002872D1">
        <w:rPr>
          <w:sz w:val="26"/>
          <w:szCs w:val="26"/>
        </w:rPr>
        <w:t>công</w:t>
      </w:r>
      <w:proofErr w:type="spellEnd"/>
      <w:r w:rsidRPr="002872D1">
        <w:rPr>
          <w:sz w:val="26"/>
          <w:szCs w:val="26"/>
        </w:rPr>
        <w:t xml:space="preserve">, </w:t>
      </w:r>
      <w:proofErr w:type="spellStart"/>
      <w:r w:rsidRPr="002872D1">
        <w:rPr>
          <w:sz w:val="26"/>
          <w:szCs w:val="26"/>
        </w:rPr>
        <w:t>tốn</w:t>
      </w:r>
      <w:proofErr w:type="spellEnd"/>
      <w:r w:rsidR="003F24B0">
        <w:rPr>
          <w:sz w:val="26"/>
          <w:szCs w:val="26"/>
        </w:rPr>
        <w:t xml:space="preserve"> </w:t>
      </w:r>
      <w:proofErr w:type="spellStart"/>
      <w:r w:rsidR="003F24B0">
        <w:rPr>
          <w:sz w:val="26"/>
          <w:szCs w:val="26"/>
        </w:rPr>
        <w:t>nhiều</w:t>
      </w:r>
      <w:proofErr w:type="spellEnd"/>
      <w:r w:rsidRPr="002872D1">
        <w:rPr>
          <w:sz w:val="26"/>
          <w:szCs w:val="26"/>
        </w:rPr>
        <w:t xml:space="preserve"> </w:t>
      </w:r>
      <w:proofErr w:type="spellStart"/>
      <w:r w:rsidRPr="002872D1">
        <w:rPr>
          <w:sz w:val="26"/>
          <w:szCs w:val="26"/>
        </w:rPr>
        <w:t>thời</w:t>
      </w:r>
      <w:proofErr w:type="spellEnd"/>
      <w:r w:rsidRPr="002872D1">
        <w:rPr>
          <w:sz w:val="26"/>
          <w:szCs w:val="26"/>
        </w:rPr>
        <w:t xml:space="preserve"> </w:t>
      </w:r>
      <w:proofErr w:type="spellStart"/>
      <w:r w:rsidRPr="002872D1">
        <w:rPr>
          <w:sz w:val="26"/>
          <w:szCs w:val="26"/>
        </w:rPr>
        <w:t>gian</w:t>
      </w:r>
      <w:proofErr w:type="spellEnd"/>
      <w:r w:rsidRPr="002872D1">
        <w:rPr>
          <w:sz w:val="26"/>
          <w:szCs w:val="26"/>
        </w:rPr>
        <w:t xml:space="preserve"> </w:t>
      </w:r>
      <w:proofErr w:type="spellStart"/>
      <w:r w:rsidRPr="002872D1">
        <w:rPr>
          <w:sz w:val="26"/>
          <w:szCs w:val="26"/>
        </w:rPr>
        <w:t>đã</w:t>
      </w:r>
      <w:proofErr w:type="spellEnd"/>
      <w:r w:rsidRPr="002872D1">
        <w:rPr>
          <w:sz w:val="26"/>
          <w:szCs w:val="26"/>
        </w:rPr>
        <w:t xml:space="preserve"> </w:t>
      </w:r>
      <w:proofErr w:type="spellStart"/>
      <w:r w:rsidRPr="002872D1">
        <w:rPr>
          <w:sz w:val="26"/>
          <w:szCs w:val="26"/>
        </w:rPr>
        <w:t>được</w:t>
      </w:r>
      <w:proofErr w:type="spellEnd"/>
      <w:r w:rsidRPr="002872D1">
        <w:rPr>
          <w:sz w:val="26"/>
          <w:szCs w:val="26"/>
        </w:rPr>
        <w:t xml:space="preserve"> </w:t>
      </w:r>
      <w:proofErr w:type="spellStart"/>
      <w:r w:rsidRPr="002872D1">
        <w:rPr>
          <w:sz w:val="26"/>
          <w:szCs w:val="26"/>
        </w:rPr>
        <w:t>sử</w:t>
      </w:r>
      <w:proofErr w:type="spellEnd"/>
      <w:r w:rsidRPr="002872D1">
        <w:rPr>
          <w:sz w:val="26"/>
          <w:szCs w:val="26"/>
        </w:rPr>
        <w:t xml:space="preserve"> </w:t>
      </w:r>
      <w:proofErr w:type="spellStart"/>
      <w:r w:rsidRPr="002872D1">
        <w:rPr>
          <w:sz w:val="26"/>
          <w:szCs w:val="26"/>
        </w:rPr>
        <w:t>dụng</w:t>
      </w:r>
      <w:proofErr w:type="spellEnd"/>
      <w:r w:rsidRPr="002872D1">
        <w:rPr>
          <w:sz w:val="26"/>
          <w:szCs w:val="26"/>
        </w:rPr>
        <w:t xml:space="preserve"> </w:t>
      </w:r>
      <w:proofErr w:type="spellStart"/>
      <w:r w:rsidRPr="002872D1">
        <w:rPr>
          <w:sz w:val="26"/>
          <w:szCs w:val="26"/>
        </w:rPr>
        <w:t>để</w:t>
      </w:r>
      <w:proofErr w:type="spellEnd"/>
      <w:r w:rsidRPr="002872D1">
        <w:rPr>
          <w:sz w:val="26"/>
          <w:szCs w:val="26"/>
        </w:rPr>
        <w:t xml:space="preserve"> </w:t>
      </w:r>
      <w:proofErr w:type="spellStart"/>
      <w:r w:rsidRPr="002872D1">
        <w:rPr>
          <w:sz w:val="26"/>
          <w:szCs w:val="26"/>
        </w:rPr>
        <w:t>xác</w:t>
      </w:r>
      <w:proofErr w:type="spellEnd"/>
      <w:r w:rsidRPr="002872D1">
        <w:rPr>
          <w:sz w:val="26"/>
          <w:szCs w:val="26"/>
        </w:rPr>
        <w:t xml:space="preserve"> </w:t>
      </w:r>
      <w:proofErr w:type="spellStart"/>
      <w:r w:rsidRPr="002872D1">
        <w:rPr>
          <w:sz w:val="26"/>
          <w:szCs w:val="26"/>
        </w:rPr>
        <w:t>định</w:t>
      </w:r>
      <w:proofErr w:type="spellEnd"/>
      <w:r w:rsidRPr="002872D1">
        <w:rPr>
          <w:sz w:val="26"/>
          <w:szCs w:val="26"/>
        </w:rPr>
        <w:t xml:space="preserve"> </w:t>
      </w:r>
      <w:proofErr w:type="spellStart"/>
      <w:r w:rsidRPr="002872D1">
        <w:rPr>
          <w:sz w:val="26"/>
          <w:szCs w:val="26"/>
        </w:rPr>
        <w:t>các</w:t>
      </w:r>
      <w:proofErr w:type="spellEnd"/>
      <w:r w:rsidRPr="002872D1">
        <w:rPr>
          <w:sz w:val="26"/>
          <w:szCs w:val="26"/>
        </w:rPr>
        <w:t xml:space="preserve"> </w:t>
      </w:r>
      <w:proofErr w:type="spellStart"/>
      <w:r w:rsidRPr="002872D1">
        <w:rPr>
          <w:sz w:val="26"/>
          <w:szCs w:val="26"/>
        </w:rPr>
        <w:t>đối</w:t>
      </w:r>
      <w:proofErr w:type="spellEnd"/>
      <w:r w:rsidRPr="002872D1">
        <w:rPr>
          <w:sz w:val="26"/>
          <w:szCs w:val="26"/>
        </w:rPr>
        <w:t xml:space="preserve"> </w:t>
      </w:r>
      <w:proofErr w:type="spellStart"/>
      <w:r w:rsidRPr="002872D1">
        <w:rPr>
          <w:sz w:val="26"/>
          <w:szCs w:val="26"/>
        </w:rPr>
        <w:t>tượng</w:t>
      </w:r>
      <w:proofErr w:type="spellEnd"/>
      <w:r w:rsidRPr="002872D1">
        <w:rPr>
          <w:sz w:val="26"/>
          <w:szCs w:val="26"/>
        </w:rPr>
        <w:t xml:space="preserve"> </w:t>
      </w:r>
      <w:proofErr w:type="spellStart"/>
      <w:r w:rsidRPr="002872D1">
        <w:rPr>
          <w:sz w:val="26"/>
          <w:szCs w:val="26"/>
        </w:rPr>
        <w:t>trong</w:t>
      </w:r>
      <w:proofErr w:type="spellEnd"/>
      <w:r w:rsidRPr="002872D1">
        <w:rPr>
          <w:sz w:val="26"/>
          <w:szCs w:val="26"/>
        </w:rPr>
        <w:t xml:space="preserve"> </w:t>
      </w:r>
      <w:proofErr w:type="spellStart"/>
      <w:r w:rsidRPr="002872D1">
        <w:rPr>
          <w:sz w:val="26"/>
          <w:szCs w:val="26"/>
        </w:rPr>
        <w:t>hình</w:t>
      </w:r>
      <w:proofErr w:type="spellEnd"/>
      <w:r w:rsidRPr="002872D1">
        <w:rPr>
          <w:sz w:val="26"/>
          <w:szCs w:val="26"/>
        </w:rPr>
        <w:t xml:space="preserve"> </w:t>
      </w:r>
      <w:proofErr w:type="spellStart"/>
      <w:r w:rsidRPr="002872D1">
        <w:rPr>
          <w:sz w:val="26"/>
          <w:szCs w:val="26"/>
        </w:rPr>
        <w:t>ảnh</w:t>
      </w:r>
      <w:proofErr w:type="spellEnd"/>
      <w:r w:rsidRPr="002872D1">
        <w:rPr>
          <w:sz w:val="26"/>
          <w:szCs w:val="26"/>
        </w:rPr>
        <w:t xml:space="preserve">. Tuy </w:t>
      </w:r>
      <w:proofErr w:type="spellStart"/>
      <w:r w:rsidRPr="002872D1">
        <w:rPr>
          <w:sz w:val="26"/>
          <w:szCs w:val="26"/>
        </w:rPr>
        <w:t>nhiên</w:t>
      </w:r>
      <w:proofErr w:type="spellEnd"/>
      <w:r w:rsidRPr="002872D1">
        <w:rPr>
          <w:sz w:val="26"/>
          <w:szCs w:val="26"/>
        </w:rPr>
        <w:t xml:space="preserve">, </w:t>
      </w:r>
      <w:proofErr w:type="spellStart"/>
      <w:r w:rsidRPr="002872D1">
        <w:rPr>
          <w:sz w:val="26"/>
          <w:szCs w:val="26"/>
        </w:rPr>
        <w:t>mạng</w:t>
      </w:r>
      <w:proofErr w:type="spellEnd"/>
      <w:r w:rsidRPr="002872D1">
        <w:rPr>
          <w:sz w:val="26"/>
          <w:szCs w:val="26"/>
        </w:rPr>
        <w:t xml:space="preserve"> </w:t>
      </w:r>
      <w:proofErr w:type="spellStart"/>
      <w:r w:rsidRPr="002872D1">
        <w:rPr>
          <w:sz w:val="26"/>
          <w:szCs w:val="26"/>
        </w:rPr>
        <w:t>nơ-ron</w:t>
      </w:r>
      <w:proofErr w:type="spellEnd"/>
      <w:r w:rsidRPr="002872D1">
        <w:rPr>
          <w:sz w:val="26"/>
          <w:szCs w:val="26"/>
        </w:rPr>
        <w:t xml:space="preserve"> </w:t>
      </w:r>
      <w:proofErr w:type="spellStart"/>
      <w:r w:rsidRPr="002872D1">
        <w:rPr>
          <w:sz w:val="26"/>
          <w:szCs w:val="26"/>
        </w:rPr>
        <w:t>tích</w:t>
      </w:r>
      <w:proofErr w:type="spellEnd"/>
      <w:r w:rsidRPr="002872D1">
        <w:rPr>
          <w:sz w:val="26"/>
          <w:szCs w:val="26"/>
        </w:rPr>
        <w:t xml:space="preserve"> </w:t>
      </w:r>
      <w:proofErr w:type="spellStart"/>
      <w:r w:rsidRPr="002872D1">
        <w:rPr>
          <w:sz w:val="26"/>
          <w:szCs w:val="26"/>
        </w:rPr>
        <w:t>chập</w:t>
      </w:r>
      <w:proofErr w:type="spellEnd"/>
      <w:r w:rsidRPr="002872D1">
        <w:rPr>
          <w:sz w:val="26"/>
          <w:szCs w:val="26"/>
        </w:rPr>
        <w:t xml:space="preserve"> </w:t>
      </w:r>
      <w:proofErr w:type="spellStart"/>
      <w:r w:rsidRPr="002872D1">
        <w:rPr>
          <w:sz w:val="26"/>
          <w:szCs w:val="26"/>
        </w:rPr>
        <w:t>hiện</w:t>
      </w:r>
      <w:proofErr w:type="spellEnd"/>
      <w:r w:rsidRPr="002872D1">
        <w:rPr>
          <w:sz w:val="26"/>
          <w:szCs w:val="26"/>
        </w:rPr>
        <w:t xml:space="preserve"> </w:t>
      </w:r>
      <w:proofErr w:type="spellStart"/>
      <w:r w:rsidRPr="002872D1">
        <w:rPr>
          <w:sz w:val="26"/>
          <w:szCs w:val="26"/>
        </w:rPr>
        <w:t>cung</w:t>
      </w:r>
      <w:proofErr w:type="spellEnd"/>
      <w:r w:rsidRPr="002872D1">
        <w:rPr>
          <w:sz w:val="26"/>
          <w:szCs w:val="26"/>
        </w:rPr>
        <w:t xml:space="preserve"> </w:t>
      </w:r>
      <w:proofErr w:type="spellStart"/>
      <w:r w:rsidRPr="002872D1">
        <w:rPr>
          <w:sz w:val="26"/>
          <w:szCs w:val="26"/>
        </w:rPr>
        <w:t>cấp</w:t>
      </w:r>
      <w:proofErr w:type="spellEnd"/>
      <w:r w:rsidRPr="002872D1">
        <w:rPr>
          <w:sz w:val="26"/>
          <w:szCs w:val="26"/>
        </w:rPr>
        <w:t xml:space="preserve"> </w:t>
      </w:r>
      <w:proofErr w:type="spellStart"/>
      <w:r w:rsidRPr="002872D1">
        <w:rPr>
          <w:sz w:val="26"/>
          <w:szCs w:val="26"/>
        </w:rPr>
        <w:t>một</w:t>
      </w:r>
      <w:proofErr w:type="spellEnd"/>
      <w:r w:rsidRPr="002872D1">
        <w:rPr>
          <w:sz w:val="26"/>
          <w:szCs w:val="26"/>
        </w:rPr>
        <w:t xml:space="preserve"> </w:t>
      </w:r>
      <w:proofErr w:type="spellStart"/>
      <w:r w:rsidRPr="002872D1">
        <w:rPr>
          <w:sz w:val="26"/>
          <w:szCs w:val="26"/>
        </w:rPr>
        <w:t>phương</w:t>
      </w:r>
      <w:proofErr w:type="spellEnd"/>
      <w:r w:rsidRPr="002872D1">
        <w:rPr>
          <w:sz w:val="26"/>
          <w:szCs w:val="26"/>
        </w:rPr>
        <w:t xml:space="preserve"> </w:t>
      </w:r>
      <w:proofErr w:type="spellStart"/>
      <w:r w:rsidRPr="002872D1">
        <w:rPr>
          <w:sz w:val="26"/>
          <w:szCs w:val="26"/>
        </w:rPr>
        <w:t>pháp</w:t>
      </w:r>
      <w:proofErr w:type="spellEnd"/>
      <w:r w:rsidRPr="002872D1">
        <w:rPr>
          <w:sz w:val="26"/>
          <w:szCs w:val="26"/>
        </w:rPr>
        <w:t xml:space="preserve"> </w:t>
      </w:r>
      <w:proofErr w:type="spellStart"/>
      <w:r w:rsidRPr="002872D1">
        <w:rPr>
          <w:sz w:val="26"/>
          <w:szCs w:val="26"/>
        </w:rPr>
        <w:t>tiếp</w:t>
      </w:r>
      <w:proofErr w:type="spellEnd"/>
      <w:r w:rsidRPr="002872D1">
        <w:rPr>
          <w:sz w:val="26"/>
          <w:szCs w:val="26"/>
        </w:rPr>
        <w:t xml:space="preserve"> </w:t>
      </w:r>
      <w:proofErr w:type="spellStart"/>
      <w:r w:rsidRPr="002872D1">
        <w:rPr>
          <w:sz w:val="26"/>
          <w:szCs w:val="26"/>
        </w:rPr>
        <w:t>cận</w:t>
      </w:r>
      <w:proofErr w:type="spellEnd"/>
      <w:r w:rsidRPr="002872D1">
        <w:rPr>
          <w:sz w:val="26"/>
          <w:szCs w:val="26"/>
        </w:rPr>
        <w:t xml:space="preserve"> </w:t>
      </w:r>
      <w:proofErr w:type="spellStart"/>
      <w:r w:rsidRPr="002872D1">
        <w:rPr>
          <w:sz w:val="26"/>
          <w:szCs w:val="26"/>
        </w:rPr>
        <w:t>có</w:t>
      </w:r>
      <w:proofErr w:type="spellEnd"/>
      <w:r w:rsidRPr="002872D1">
        <w:rPr>
          <w:sz w:val="26"/>
          <w:szCs w:val="26"/>
        </w:rPr>
        <w:t xml:space="preserve"> </w:t>
      </w:r>
      <w:proofErr w:type="spellStart"/>
      <w:r w:rsidRPr="002872D1">
        <w:rPr>
          <w:sz w:val="26"/>
          <w:szCs w:val="26"/>
        </w:rPr>
        <w:t>khả</w:t>
      </w:r>
      <w:proofErr w:type="spellEnd"/>
      <w:r w:rsidRPr="002872D1">
        <w:rPr>
          <w:sz w:val="26"/>
          <w:szCs w:val="26"/>
        </w:rPr>
        <w:t xml:space="preserve"> </w:t>
      </w:r>
      <w:proofErr w:type="spellStart"/>
      <w:r w:rsidRPr="002872D1">
        <w:rPr>
          <w:sz w:val="26"/>
          <w:szCs w:val="26"/>
        </w:rPr>
        <w:t>năng</w:t>
      </w:r>
      <w:proofErr w:type="spellEnd"/>
      <w:r w:rsidRPr="002872D1">
        <w:rPr>
          <w:sz w:val="26"/>
          <w:szCs w:val="26"/>
        </w:rPr>
        <w:t xml:space="preserve"> </w:t>
      </w:r>
      <w:proofErr w:type="spellStart"/>
      <w:r w:rsidRPr="002872D1">
        <w:rPr>
          <w:sz w:val="26"/>
          <w:szCs w:val="26"/>
        </w:rPr>
        <w:t>mở</w:t>
      </w:r>
      <w:proofErr w:type="spellEnd"/>
      <w:r w:rsidRPr="002872D1">
        <w:rPr>
          <w:sz w:val="26"/>
          <w:szCs w:val="26"/>
        </w:rPr>
        <w:t xml:space="preserve"> </w:t>
      </w:r>
      <w:proofErr w:type="spellStart"/>
      <w:r w:rsidRPr="002872D1">
        <w:rPr>
          <w:sz w:val="26"/>
          <w:szCs w:val="26"/>
        </w:rPr>
        <w:t>rộng</w:t>
      </w:r>
      <w:proofErr w:type="spellEnd"/>
      <w:r w:rsidRPr="002872D1">
        <w:rPr>
          <w:sz w:val="26"/>
          <w:szCs w:val="26"/>
        </w:rPr>
        <w:t xml:space="preserve"> </w:t>
      </w:r>
      <w:proofErr w:type="spellStart"/>
      <w:r w:rsidRPr="002872D1">
        <w:rPr>
          <w:sz w:val="26"/>
          <w:szCs w:val="26"/>
        </w:rPr>
        <w:t>hơn</w:t>
      </w:r>
      <w:proofErr w:type="spellEnd"/>
      <w:r w:rsidRPr="002872D1">
        <w:rPr>
          <w:sz w:val="26"/>
          <w:szCs w:val="26"/>
        </w:rPr>
        <w:t xml:space="preserve"> </w:t>
      </w:r>
      <w:proofErr w:type="spellStart"/>
      <w:r w:rsidRPr="002872D1">
        <w:rPr>
          <w:sz w:val="26"/>
          <w:szCs w:val="26"/>
        </w:rPr>
        <w:t>cho</w:t>
      </w:r>
      <w:proofErr w:type="spellEnd"/>
      <w:r w:rsidRPr="002872D1">
        <w:rPr>
          <w:sz w:val="26"/>
          <w:szCs w:val="26"/>
        </w:rPr>
        <w:t xml:space="preserve"> </w:t>
      </w:r>
      <w:proofErr w:type="spellStart"/>
      <w:r w:rsidRPr="002872D1">
        <w:rPr>
          <w:sz w:val="26"/>
          <w:szCs w:val="26"/>
        </w:rPr>
        <w:t>các</w:t>
      </w:r>
      <w:proofErr w:type="spellEnd"/>
      <w:r w:rsidRPr="002872D1">
        <w:rPr>
          <w:sz w:val="26"/>
          <w:szCs w:val="26"/>
        </w:rPr>
        <w:t xml:space="preserve"> </w:t>
      </w:r>
      <w:proofErr w:type="spellStart"/>
      <w:r w:rsidRPr="002872D1">
        <w:rPr>
          <w:sz w:val="26"/>
          <w:szCs w:val="26"/>
        </w:rPr>
        <w:t>tác</w:t>
      </w:r>
      <w:proofErr w:type="spellEnd"/>
      <w:r w:rsidRPr="002872D1">
        <w:rPr>
          <w:sz w:val="26"/>
          <w:szCs w:val="26"/>
        </w:rPr>
        <w:t xml:space="preserve"> </w:t>
      </w:r>
      <w:proofErr w:type="spellStart"/>
      <w:r w:rsidRPr="002872D1">
        <w:rPr>
          <w:sz w:val="26"/>
          <w:szCs w:val="26"/>
        </w:rPr>
        <w:t>vụ</w:t>
      </w:r>
      <w:proofErr w:type="spellEnd"/>
      <w:r w:rsidRPr="002872D1">
        <w:rPr>
          <w:sz w:val="26"/>
          <w:szCs w:val="26"/>
        </w:rPr>
        <w:t xml:space="preserve"> </w:t>
      </w:r>
      <w:proofErr w:type="spellStart"/>
      <w:r w:rsidRPr="002872D1">
        <w:rPr>
          <w:sz w:val="26"/>
          <w:szCs w:val="26"/>
        </w:rPr>
        <w:t>phân</w:t>
      </w:r>
      <w:proofErr w:type="spellEnd"/>
      <w:r w:rsidRPr="002872D1">
        <w:rPr>
          <w:sz w:val="26"/>
          <w:szCs w:val="26"/>
        </w:rPr>
        <w:t xml:space="preserve"> </w:t>
      </w:r>
      <w:proofErr w:type="spellStart"/>
      <w:r w:rsidRPr="002872D1">
        <w:rPr>
          <w:sz w:val="26"/>
          <w:szCs w:val="26"/>
        </w:rPr>
        <w:t>loại</w:t>
      </w:r>
      <w:proofErr w:type="spellEnd"/>
      <w:r w:rsidRPr="002872D1">
        <w:rPr>
          <w:sz w:val="26"/>
          <w:szCs w:val="26"/>
        </w:rPr>
        <w:t xml:space="preserve"> </w:t>
      </w:r>
      <w:proofErr w:type="spellStart"/>
      <w:r w:rsidRPr="002872D1">
        <w:rPr>
          <w:sz w:val="26"/>
          <w:szCs w:val="26"/>
        </w:rPr>
        <w:t>hình</w:t>
      </w:r>
      <w:proofErr w:type="spellEnd"/>
      <w:r w:rsidRPr="002872D1">
        <w:rPr>
          <w:sz w:val="26"/>
          <w:szCs w:val="26"/>
        </w:rPr>
        <w:t xml:space="preserve"> </w:t>
      </w:r>
      <w:proofErr w:type="spellStart"/>
      <w:r w:rsidRPr="002872D1">
        <w:rPr>
          <w:sz w:val="26"/>
          <w:szCs w:val="26"/>
        </w:rPr>
        <w:t>ảnh</w:t>
      </w:r>
      <w:proofErr w:type="spellEnd"/>
      <w:r w:rsidRPr="002872D1">
        <w:rPr>
          <w:sz w:val="26"/>
          <w:szCs w:val="26"/>
        </w:rPr>
        <w:t xml:space="preserve"> </w:t>
      </w:r>
      <w:proofErr w:type="spellStart"/>
      <w:r w:rsidRPr="002872D1">
        <w:rPr>
          <w:sz w:val="26"/>
          <w:szCs w:val="26"/>
        </w:rPr>
        <w:t>và</w:t>
      </w:r>
      <w:proofErr w:type="spellEnd"/>
      <w:r w:rsidRPr="002872D1">
        <w:rPr>
          <w:sz w:val="26"/>
          <w:szCs w:val="26"/>
        </w:rPr>
        <w:t xml:space="preserve"> </w:t>
      </w:r>
      <w:proofErr w:type="spellStart"/>
      <w:r w:rsidRPr="002872D1">
        <w:rPr>
          <w:sz w:val="26"/>
          <w:szCs w:val="26"/>
        </w:rPr>
        <w:t>nhận</w:t>
      </w:r>
      <w:proofErr w:type="spellEnd"/>
      <w:r w:rsidRPr="002872D1">
        <w:rPr>
          <w:sz w:val="26"/>
          <w:szCs w:val="26"/>
        </w:rPr>
        <w:t xml:space="preserve"> </w:t>
      </w:r>
      <w:proofErr w:type="spellStart"/>
      <w:r w:rsidRPr="002872D1">
        <w:rPr>
          <w:sz w:val="26"/>
          <w:szCs w:val="26"/>
        </w:rPr>
        <w:t>dạng</w:t>
      </w:r>
      <w:proofErr w:type="spellEnd"/>
      <w:r w:rsidRPr="002872D1">
        <w:rPr>
          <w:sz w:val="26"/>
          <w:szCs w:val="26"/>
        </w:rPr>
        <w:t xml:space="preserve"> </w:t>
      </w:r>
      <w:proofErr w:type="spellStart"/>
      <w:r w:rsidRPr="002872D1">
        <w:rPr>
          <w:sz w:val="26"/>
          <w:szCs w:val="26"/>
        </w:rPr>
        <w:t>đối</w:t>
      </w:r>
      <w:proofErr w:type="spellEnd"/>
      <w:r w:rsidRPr="002872D1">
        <w:rPr>
          <w:sz w:val="26"/>
          <w:szCs w:val="26"/>
        </w:rPr>
        <w:t xml:space="preserve"> </w:t>
      </w:r>
      <w:proofErr w:type="spellStart"/>
      <w:r w:rsidRPr="002872D1">
        <w:rPr>
          <w:sz w:val="26"/>
          <w:szCs w:val="26"/>
        </w:rPr>
        <w:t>tượng</w:t>
      </w:r>
      <w:proofErr w:type="spellEnd"/>
      <w:r w:rsidRPr="002872D1">
        <w:rPr>
          <w:sz w:val="26"/>
          <w:szCs w:val="26"/>
        </w:rPr>
        <w:t xml:space="preserve">, </w:t>
      </w:r>
      <w:proofErr w:type="spellStart"/>
      <w:r w:rsidRPr="002872D1">
        <w:rPr>
          <w:sz w:val="26"/>
          <w:szCs w:val="26"/>
        </w:rPr>
        <w:t>tận</w:t>
      </w:r>
      <w:proofErr w:type="spellEnd"/>
      <w:r w:rsidRPr="002872D1">
        <w:rPr>
          <w:sz w:val="26"/>
          <w:szCs w:val="26"/>
        </w:rPr>
        <w:t xml:space="preserve"> </w:t>
      </w:r>
      <w:proofErr w:type="spellStart"/>
      <w:r w:rsidRPr="002872D1">
        <w:rPr>
          <w:sz w:val="26"/>
          <w:szCs w:val="26"/>
        </w:rPr>
        <w:t>dụng</w:t>
      </w:r>
      <w:proofErr w:type="spellEnd"/>
      <w:r w:rsidRPr="002872D1">
        <w:rPr>
          <w:sz w:val="26"/>
          <w:szCs w:val="26"/>
        </w:rPr>
        <w:t xml:space="preserve"> </w:t>
      </w:r>
      <w:proofErr w:type="spellStart"/>
      <w:r w:rsidRPr="002872D1">
        <w:rPr>
          <w:sz w:val="26"/>
          <w:szCs w:val="26"/>
        </w:rPr>
        <w:t>các</w:t>
      </w:r>
      <w:proofErr w:type="spellEnd"/>
      <w:r w:rsidRPr="002872D1">
        <w:rPr>
          <w:sz w:val="26"/>
          <w:szCs w:val="26"/>
        </w:rPr>
        <w:t xml:space="preserve"> </w:t>
      </w:r>
      <w:proofErr w:type="spellStart"/>
      <w:r w:rsidRPr="002872D1">
        <w:rPr>
          <w:sz w:val="26"/>
          <w:szCs w:val="26"/>
        </w:rPr>
        <w:t>nguyên</w:t>
      </w:r>
      <w:proofErr w:type="spellEnd"/>
      <w:r w:rsidRPr="002872D1">
        <w:rPr>
          <w:sz w:val="26"/>
          <w:szCs w:val="26"/>
        </w:rPr>
        <w:t xml:space="preserve"> </w:t>
      </w:r>
      <w:proofErr w:type="spellStart"/>
      <w:r w:rsidRPr="002872D1">
        <w:rPr>
          <w:sz w:val="26"/>
          <w:szCs w:val="26"/>
        </w:rPr>
        <w:t>tắc</w:t>
      </w:r>
      <w:proofErr w:type="spellEnd"/>
      <w:r w:rsidRPr="002872D1">
        <w:rPr>
          <w:sz w:val="26"/>
          <w:szCs w:val="26"/>
        </w:rPr>
        <w:t xml:space="preserve"> </w:t>
      </w:r>
      <w:proofErr w:type="spellStart"/>
      <w:r w:rsidRPr="002872D1">
        <w:rPr>
          <w:sz w:val="26"/>
          <w:szCs w:val="26"/>
        </w:rPr>
        <w:t>từ</w:t>
      </w:r>
      <w:proofErr w:type="spellEnd"/>
      <w:r w:rsidRPr="002872D1">
        <w:rPr>
          <w:sz w:val="26"/>
          <w:szCs w:val="26"/>
        </w:rPr>
        <w:t xml:space="preserve"> </w:t>
      </w:r>
      <w:proofErr w:type="spellStart"/>
      <w:r w:rsidRPr="002872D1">
        <w:rPr>
          <w:sz w:val="26"/>
          <w:szCs w:val="26"/>
        </w:rPr>
        <w:t>đại</w:t>
      </w:r>
      <w:proofErr w:type="spellEnd"/>
      <w:r w:rsidRPr="002872D1">
        <w:rPr>
          <w:sz w:val="26"/>
          <w:szCs w:val="26"/>
        </w:rPr>
        <w:t xml:space="preserve"> </w:t>
      </w:r>
      <w:proofErr w:type="spellStart"/>
      <w:r w:rsidRPr="002872D1">
        <w:rPr>
          <w:sz w:val="26"/>
          <w:szCs w:val="26"/>
        </w:rPr>
        <w:t>số</w:t>
      </w:r>
      <w:proofErr w:type="spellEnd"/>
      <w:r w:rsidRPr="002872D1">
        <w:rPr>
          <w:sz w:val="26"/>
          <w:szCs w:val="26"/>
        </w:rPr>
        <w:t xml:space="preserve"> </w:t>
      </w:r>
      <w:proofErr w:type="spellStart"/>
      <w:r w:rsidRPr="002872D1">
        <w:rPr>
          <w:sz w:val="26"/>
          <w:szCs w:val="26"/>
        </w:rPr>
        <w:lastRenderedPageBreak/>
        <w:t>tuyến</w:t>
      </w:r>
      <w:proofErr w:type="spellEnd"/>
      <w:r w:rsidRPr="002872D1">
        <w:rPr>
          <w:sz w:val="26"/>
          <w:szCs w:val="26"/>
        </w:rPr>
        <w:t xml:space="preserve"> </w:t>
      </w:r>
      <w:proofErr w:type="spellStart"/>
      <w:r w:rsidRPr="002872D1">
        <w:rPr>
          <w:sz w:val="26"/>
          <w:szCs w:val="26"/>
        </w:rPr>
        <w:t>tính</w:t>
      </w:r>
      <w:proofErr w:type="spellEnd"/>
      <w:r w:rsidRPr="002872D1">
        <w:rPr>
          <w:sz w:val="26"/>
          <w:szCs w:val="26"/>
        </w:rPr>
        <w:t xml:space="preserve">, </w:t>
      </w:r>
      <w:proofErr w:type="spellStart"/>
      <w:r w:rsidRPr="002872D1">
        <w:rPr>
          <w:sz w:val="26"/>
          <w:szCs w:val="26"/>
        </w:rPr>
        <w:t>cụ</w:t>
      </w:r>
      <w:proofErr w:type="spellEnd"/>
      <w:r w:rsidRPr="002872D1">
        <w:rPr>
          <w:sz w:val="26"/>
          <w:szCs w:val="26"/>
        </w:rPr>
        <w:t xml:space="preserve"> </w:t>
      </w:r>
      <w:proofErr w:type="spellStart"/>
      <w:r w:rsidRPr="002872D1">
        <w:rPr>
          <w:sz w:val="26"/>
          <w:szCs w:val="26"/>
        </w:rPr>
        <w:t>thể</w:t>
      </w:r>
      <w:proofErr w:type="spellEnd"/>
      <w:r w:rsidRPr="002872D1">
        <w:rPr>
          <w:sz w:val="26"/>
          <w:szCs w:val="26"/>
        </w:rPr>
        <w:t xml:space="preserve"> </w:t>
      </w:r>
      <w:proofErr w:type="spellStart"/>
      <w:r w:rsidRPr="002872D1">
        <w:rPr>
          <w:sz w:val="26"/>
          <w:szCs w:val="26"/>
        </w:rPr>
        <w:t>là</w:t>
      </w:r>
      <w:proofErr w:type="spellEnd"/>
      <w:r w:rsidRPr="002872D1">
        <w:rPr>
          <w:sz w:val="26"/>
          <w:szCs w:val="26"/>
        </w:rPr>
        <w:t xml:space="preserve"> </w:t>
      </w:r>
      <w:proofErr w:type="spellStart"/>
      <w:r w:rsidRPr="002872D1">
        <w:rPr>
          <w:sz w:val="26"/>
          <w:szCs w:val="26"/>
        </w:rPr>
        <w:t>phép</w:t>
      </w:r>
      <w:proofErr w:type="spellEnd"/>
      <w:r w:rsidRPr="002872D1">
        <w:rPr>
          <w:sz w:val="26"/>
          <w:szCs w:val="26"/>
        </w:rPr>
        <w:t xml:space="preserve"> </w:t>
      </w:r>
      <w:proofErr w:type="spellStart"/>
      <w:r w:rsidRPr="002872D1">
        <w:rPr>
          <w:sz w:val="26"/>
          <w:szCs w:val="26"/>
        </w:rPr>
        <w:t>nhân</w:t>
      </w:r>
      <w:proofErr w:type="spellEnd"/>
      <w:r w:rsidRPr="002872D1">
        <w:rPr>
          <w:sz w:val="26"/>
          <w:szCs w:val="26"/>
        </w:rPr>
        <w:t xml:space="preserve"> ma </w:t>
      </w:r>
      <w:proofErr w:type="spellStart"/>
      <w:r w:rsidRPr="002872D1">
        <w:rPr>
          <w:sz w:val="26"/>
          <w:szCs w:val="26"/>
        </w:rPr>
        <w:t>trận</w:t>
      </w:r>
      <w:proofErr w:type="spellEnd"/>
      <w:r w:rsidRPr="002872D1">
        <w:rPr>
          <w:sz w:val="26"/>
          <w:szCs w:val="26"/>
        </w:rPr>
        <w:t xml:space="preserve">, </w:t>
      </w:r>
      <w:proofErr w:type="spellStart"/>
      <w:r w:rsidRPr="002872D1">
        <w:rPr>
          <w:sz w:val="26"/>
          <w:szCs w:val="26"/>
        </w:rPr>
        <w:t>để</w:t>
      </w:r>
      <w:proofErr w:type="spellEnd"/>
      <w:r w:rsidRPr="002872D1">
        <w:rPr>
          <w:sz w:val="26"/>
          <w:szCs w:val="26"/>
        </w:rPr>
        <w:t xml:space="preserve"> </w:t>
      </w:r>
      <w:proofErr w:type="spellStart"/>
      <w:r w:rsidRPr="002872D1">
        <w:rPr>
          <w:sz w:val="26"/>
          <w:szCs w:val="26"/>
        </w:rPr>
        <w:t>xác</w:t>
      </w:r>
      <w:proofErr w:type="spellEnd"/>
      <w:r w:rsidRPr="002872D1">
        <w:rPr>
          <w:sz w:val="26"/>
          <w:szCs w:val="26"/>
        </w:rPr>
        <w:t xml:space="preserve"> </w:t>
      </w:r>
      <w:proofErr w:type="spellStart"/>
      <w:r w:rsidRPr="002872D1">
        <w:rPr>
          <w:sz w:val="26"/>
          <w:szCs w:val="26"/>
        </w:rPr>
        <w:t>định</w:t>
      </w:r>
      <w:proofErr w:type="spellEnd"/>
      <w:r w:rsidRPr="002872D1">
        <w:rPr>
          <w:sz w:val="26"/>
          <w:szCs w:val="26"/>
        </w:rPr>
        <w:t xml:space="preserve"> </w:t>
      </w:r>
      <w:proofErr w:type="spellStart"/>
      <w:r w:rsidRPr="002872D1">
        <w:rPr>
          <w:sz w:val="26"/>
          <w:szCs w:val="26"/>
        </w:rPr>
        <w:t>các</w:t>
      </w:r>
      <w:proofErr w:type="spellEnd"/>
      <w:r w:rsidRPr="002872D1">
        <w:rPr>
          <w:sz w:val="26"/>
          <w:szCs w:val="26"/>
        </w:rPr>
        <w:t xml:space="preserve"> </w:t>
      </w:r>
      <w:proofErr w:type="spellStart"/>
      <w:r w:rsidRPr="002872D1">
        <w:rPr>
          <w:sz w:val="26"/>
          <w:szCs w:val="26"/>
        </w:rPr>
        <w:t>mẫu</w:t>
      </w:r>
      <w:proofErr w:type="spellEnd"/>
      <w:r w:rsidRPr="002872D1">
        <w:rPr>
          <w:sz w:val="26"/>
          <w:szCs w:val="26"/>
        </w:rPr>
        <w:t xml:space="preserve"> </w:t>
      </w:r>
      <w:proofErr w:type="spellStart"/>
      <w:r w:rsidRPr="002872D1">
        <w:rPr>
          <w:sz w:val="26"/>
          <w:szCs w:val="26"/>
        </w:rPr>
        <w:t>trong</w:t>
      </w:r>
      <w:proofErr w:type="spellEnd"/>
      <w:r w:rsidRPr="002872D1">
        <w:rPr>
          <w:sz w:val="26"/>
          <w:szCs w:val="26"/>
        </w:rPr>
        <w:t xml:space="preserve"> </w:t>
      </w:r>
      <w:proofErr w:type="spellStart"/>
      <w:r w:rsidRPr="002872D1">
        <w:rPr>
          <w:sz w:val="26"/>
          <w:szCs w:val="26"/>
        </w:rPr>
        <w:t>hình</w:t>
      </w:r>
      <w:proofErr w:type="spellEnd"/>
      <w:r w:rsidRPr="002872D1">
        <w:rPr>
          <w:sz w:val="26"/>
          <w:szCs w:val="26"/>
        </w:rPr>
        <w:t xml:space="preserve"> </w:t>
      </w:r>
      <w:proofErr w:type="spellStart"/>
      <w:r w:rsidRPr="002872D1">
        <w:rPr>
          <w:sz w:val="26"/>
          <w:szCs w:val="26"/>
        </w:rPr>
        <w:t>ảnh</w:t>
      </w:r>
      <w:proofErr w:type="spellEnd"/>
      <w:r w:rsidRPr="002872D1">
        <w:rPr>
          <w:sz w:val="26"/>
          <w:szCs w:val="26"/>
        </w:rPr>
        <w:t xml:space="preserve">. Tuy </w:t>
      </w:r>
      <w:proofErr w:type="spellStart"/>
      <w:r w:rsidRPr="002872D1">
        <w:rPr>
          <w:sz w:val="26"/>
          <w:szCs w:val="26"/>
        </w:rPr>
        <w:t>nhiên</w:t>
      </w:r>
      <w:proofErr w:type="spellEnd"/>
      <w:r w:rsidRPr="002872D1">
        <w:rPr>
          <w:sz w:val="26"/>
          <w:szCs w:val="26"/>
        </w:rPr>
        <w:t xml:space="preserve">, </w:t>
      </w:r>
      <w:proofErr w:type="spellStart"/>
      <w:r w:rsidRPr="002872D1">
        <w:rPr>
          <w:sz w:val="26"/>
          <w:szCs w:val="26"/>
        </w:rPr>
        <w:t>chúng</w:t>
      </w:r>
      <w:proofErr w:type="spellEnd"/>
      <w:r w:rsidRPr="002872D1">
        <w:rPr>
          <w:sz w:val="26"/>
          <w:szCs w:val="26"/>
        </w:rPr>
        <w:t xml:space="preserve"> </w:t>
      </w:r>
      <w:proofErr w:type="spellStart"/>
      <w:r w:rsidRPr="002872D1">
        <w:rPr>
          <w:sz w:val="26"/>
          <w:szCs w:val="26"/>
        </w:rPr>
        <w:t>có</w:t>
      </w:r>
      <w:proofErr w:type="spellEnd"/>
      <w:r w:rsidRPr="002872D1">
        <w:rPr>
          <w:sz w:val="26"/>
          <w:szCs w:val="26"/>
        </w:rPr>
        <w:t xml:space="preserve"> </w:t>
      </w:r>
      <w:proofErr w:type="spellStart"/>
      <w:r w:rsidRPr="002872D1">
        <w:rPr>
          <w:sz w:val="26"/>
          <w:szCs w:val="26"/>
        </w:rPr>
        <w:t>thể</w:t>
      </w:r>
      <w:proofErr w:type="spellEnd"/>
      <w:r w:rsidRPr="002872D1">
        <w:rPr>
          <w:sz w:val="26"/>
          <w:szCs w:val="26"/>
        </w:rPr>
        <w:t xml:space="preserve"> </w:t>
      </w:r>
      <w:proofErr w:type="spellStart"/>
      <w:r w:rsidRPr="002872D1">
        <w:rPr>
          <w:sz w:val="26"/>
          <w:szCs w:val="26"/>
        </w:rPr>
        <w:t>đòi</w:t>
      </w:r>
      <w:proofErr w:type="spellEnd"/>
      <w:r w:rsidRPr="002872D1">
        <w:rPr>
          <w:sz w:val="26"/>
          <w:szCs w:val="26"/>
        </w:rPr>
        <w:t xml:space="preserve"> </w:t>
      </w:r>
      <w:proofErr w:type="spellStart"/>
      <w:r w:rsidRPr="002872D1">
        <w:rPr>
          <w:sz w:val="26"/>
          <w:szCs w:val="26"/>
        </w:rPr>
        <w:t>hỏi</w:t>
      </w:r>
      <w:proofErr w:type="spellEnd"/>
      <w:r w:rsidRPr="002872D1">
        <w:rPr>
          <w:sz w:val="26"/>
          <w:szCs w:val="26"/>
        </w:rPr>
        <w:t xml:space="preserve"> </w:t>
      </w:r>
      <w:proofErr w:type="spellStart"/>
      <w:r w:rsidRPr="002872D1">
        <w:rPr>
          <w:sz w:val="26"/>
          <w:szCs w:val="26"/>
        </w:rPr>
        <w:t>nhiều</w:t>
      </w:r>
      <w:proofErr w:type="spellEnd"/>
      <w:r w:rsidRPr="002872D1">
        <w:rPr>
          <w:sz w:val="26"/>
          <w:szCs w:val="26"/>
        </w:rPr>
        <w:t xml:space="preserve"> </w:t>
      </w:r>
      <w:proofErr w:type="spellStart"/>
      <w:r w:rsidRPr="002872D1">
        <w:rPr>
          <w:sz w:val="26"/>
          <w:szCs w:val="26"/>
        </w:rPr>
        <w:t>tính</w:t>
      </w:r>
      <w:proofErr w:type="spellEnd"/>
      <w:r w:rsidRPr="002872D1">
        <w:rPr>
          <w:sz w:val="26"/>
          <w:szCs w:val="26"/>
        </w:rPr>
        <w:t xml:space="preserve"> </w:t>
      </w:r>
      <w:proofErr w:type="spellStart"/>
      <w:r w:rsidRPr="002872D1">
        <w:rPr>
          <w:sz w:val="26"/>
          <w:szCs w:val="26"/>
        </w:rPr>
        <w:t>toán</w:t>
      </w:r>
      <w:proofErr w:type="spellEnd"/>
      <w:r w:rsidRPr="002872D1">
        <w:rPr>
          <w:sz w:val="26"/>
          <w:szCs w:val="26"/>
        </w:rPr>
        <w:t xml:space="preserve">, </w:t>
      </w:r>
      <w:proofErr w:type="spellStart"/>
      <w:r w:rsidRPr="002872D1">
        <w:rPr>
          <w:sz w:val="26"/>
          <w:szCs w:val="26"/>
        </w:rPr>
        <w:t>yêu</w:t>
      </w:r>
      <w:proofErr w:type="spellEnd"/>
      <w:r w:rsidRPr="002872D1">
        <w:rPr>
          <w:sz w:val="26"/>
          <w:szCs w:val="26"/>
        </w:rPr>
        <w:t xml:space="preserve"> </w:t>
      </w:r>
      <w:proofErr w:type="spellStart"/>
      <w:r w:rsidRPr="002872D1">
        <w:rPr>
          <w:sz w:val="26"/>
          <w:szCs w:val="26"/>
        </w:rPr>
        <w:t>cầu</w:t>
      </w:r>
      <w:proofErr w:type="spellEnd"/>
      <w:r w:rsidRPr="002872D1">
        <w:rPr>
          <w:sz w:val="26"/>
          <w:szCs w:val="26"/>
        </w:rPr>
        <w:t xml:space="preserve"> </w:t>
      </w:r>
      <w:proofErr w:type="spellStart"/>
      <w:r w:rsidRPr="002872D1">
        <w:rPr>
          <w:sz w:val="26"/>
          <w:szCs w:val="26"/>
        </w:rPr>
        <w:t>các</w:t>
      </w:r>
      <w:proofErr w:type="spellEnd"/>
      <w:r w:rsidRPr="002872D1">
        <w:rPr>
          <w:sz w:val="26"/>
          <w:szCs w:val="26"/>
        </w:rPr>
        <w:t xml:space="preserve"> </w:t>
      </w:r>
      <w:proofErr w:type="spellStart"/>
      <w:r w:rsidRPr="002872D1">
        <w:rPr>
          <w:sz w:val="26"/>
          <w:szCs w:val="26"/>
        </w:rPr>
        <w:t>đơn</w:t>
      </w:r>
      <w:proofErr w:type="spellEnd"/>
      <w:r w:rsidRPr="002872D1">
        <w:rPr>
          <w:sz w:val="26"/>
          <w:szCs w:val="26"/>
        </w:rPr>
        <w:t xml:space="preserve"> </w:t>
      </w:r>
      <w:proofErr w:type="spellStart"/>
      <w:r w:rsidRPr="002872D1">
        <w:rPr>
          <w:sz w:val="26"/>
          <w:szCs w:val="26"/>
        </w:rPr>
        <w:t>vị</w:t>
      </w:r>
      <w:proofErr w:type="spellEnd"/>
      <w:r w:rsidRPr="002872D1">
        <w:rPr>
          <w:sz w:val="26"/>
          <w:szCs w:val="26"/>
        </w:rPr>
        <w:t xml:space="preserve"> </w:t>
      </w:r>
      <w:proofErr w:type="spellStart"/>
      <w:r w:rsidRPr="002872D1">
        <w:rPr>
          <w:sz w:val="26"/>
          <w:szCs w:val="26"/>
        </w:rPr>
        <w:t>xử</w:t>
      </w:r>
      <w:proofErr w:type="spellEnd"/>
      <w:r w:rsidRPr="002872D1">
        <w:rPr>
          <w:sz w:val="26"/>
          <w:szCs w:val="26"/>
        </w:rPr>
        <w:t xml:space="preserve"> </w:t>
      </w:r>
      <w:proofErr w:type="spellStart"/>
      <w:r w:rsidRPr="002872D1">
        <w:rPr>
          <w:sz w:val="26"/>
          <w:szCs w:val="26"/>
        </w:rPr>
        <w:t>lý</w:t>
      </w:r>
      <w:proofErr w:type="spellEnd"/>
      <w:r w:rsidRPr="002872D1">
        <w:rPr>
          <w:sz w:val="26"/>
          <w:szCs w:val="26"/>
        </w:rPr>
        <w:t xml:space="preserve"> </w:t>
      </w:r>
      <w:proofErr w:type="spellStart"/>
      <w:r w:rsidRPr="002872D1">
        <w:rPr>
          <w:sz w:val="26"/>
          <w:szCs w:val="26"/>
        </w:rPr>
        <w:t>đồ</w:t>
      </w:r>
      <w:proofErr w:type="spellEnd"/>
      <w:r w:rsidRPr="002872D1">
        <w:rPr>
          <w:sz w:val="26"/>
          <w:szCs w:val="26"/>
        </w:rPr>
        <w:t xml:space="preserve"> </w:t>
      </w:r>
      <w:proofErr w:type="spellStart"/>
      <w:r w:rsidRPr="002872D1">
        <w:rPr>
          <w:sz w:val="26"/>
          <w:szCs w:val="26"/>
        </w:rPr>
        <w:t>họa</w:t>
      </w:r>
      <w:proofErr w:type="spellEnd"/>
      <w:r w:rsidRPr="002872D1">
        <w:rPr>
          <w:sz w:val="26"/>
          <w:szCs w:val="26"/>
        </w:rPr>
        <w:t xml:space="preserve"> (GPU) </w:t>
      </w:r>
      <w:proofErr w:type="spellStart"/>
      <w:r w:rsidRPr="002872D1">
        <w:rPr>
          <w:sz w:val="26"/>
          <w:szCs w:val="26"/>
        </w:rPr>
        <w:t>để</w:t>
      </w:r>
      <w:proofErr w:type="spellEnd"/>
      <w:r w:rsidRPr="002872D1">
        <w:rPr>
          <w:sz w:val="26"/>
          <w:szCs w:val="26"/>
        </w:rPr>
        <w:t xml:space="preserve"> </w:t>
      </w:r>
      <w:proofErr w:type="spellStart"/>
      <w:r w:rsidRPr="002872D1">
        <w:rPr>
          <w:sz w:val="26"/>
          <w:szCs w:val="26"/>
        </w:rPr>
        <w:t>đào</w:t>
      </w:r>
      <w:proofErr w:type="spellEnd"/>
      <w:r w:rsidRPr="002872D1">
        <w:rPr>
          <w:sz w:val="26"/>
          <w:szCs w:val="26"/>
        </w:rPr>
        <w:t xml:space="preserve"> </w:t>
      </w:r>
      <w:proofErr w:type="spellStart"/>
      <w:r w:rsidRPr="002872D1">
        <w:rPr>
          <w:sz w:val="26"/>
          <w:szCs w:val="26"/>
        </w:rPr>
        <w:t>tạo</w:t>
      </w:r>
      <w:proofErr w:type="spellEnd"/>
      <w:r w:rsidRPr="002872D1">
        <w:rPr>
          <w:sz w:val="26"/>
          <w:szCs w:val="26"/>
        </w:rPr>
        <w:t xml:space="preserve"> </w:t>
      </w:r>
      <w:proofErr w:type="spellStart"/>
      <w:r w:rsidRPr="002872D1">
        <w:rPr>
          <w:sz w:val="26"/>
          <w:szCs w:val="26"/>
        </w:rPr>
        <w:t>các</w:t>
      </w:r>
      <w:proofErr w:type="spellEnd"/>
      <w:r w:rsidRPr="002872D1">
        <w:rPr>
          <w:sz w:val="26"/>
          <w:szCs w:val="26"/>
        </w:rPr>
        <w:t xml:space="preserve"> </w:t>
      </w:r>
      <w:proofErr w:type="spellStart"/>
      <w:r w:rsidRPr="002872D1">
        <w:rPr>
          <w:sz w:val="26"/>
          <w:szCs w:val="26"/>
        </w:rPr>
        <w:t>mô</w:t>
      </w:r>
      <w:proofErr w:type="spellEnd"/>
      <w:r w:rsidRPr="002872D1">
        <w:rPr>
          <w:sz w:val="26"/>
          <w:szCs w:val="26"/>
        </w:rPr>
        <w:t xml:space="preserve"> </w:t>
      </w:r>
      <w:proofErr w:type="spellStart"/>
      <w:r w:rsidRPr="002872D1">
        <w:rPr>
          <w:sz w:val="26"/>
          <w:szCs w:val="26"/>
        </w:rPr>
        <w:t>hình</w:t>
      </w:r>
      <w:proofErr w:type="spellEnd"/>
      <w:r w:rsidRPr="002872D1">
        <w:rPr>
          <w:sz w:val="26"/>
          <w:szCs w:val="26"/>
        </w:rPr>
        <w:t>.</w:t>
      </w:r>
    </w:p>
    <w:p w14:paraId="65118BA2" w14:textId="77777777" w:rsidR="00381B01" w:rsidRPr="00381B01" w:rsidRDefault="00381B01" w:rsidP="00067610">
      <w:pPr>
        <w:spacing w:line="372" w:lineRule="auto"/>
        <w:ind w:right="-1" w:firstLine="567"/>
        <w:jc w:val="both"/>
        <w:rPr>
          <w:sz w:val="26"/>
          <w:szCs w:val="26"/>
        </w:rPr>
      </w:pPr>
    </w:p>
    <w:p w14:paraId="42DB8451" w14:textId="15A551FB" w:rsidR="005B40FE" w:rsidRPr="00AE2A07" w:rsidRDefault="005B40FE" w:rsidP="005B40FE">
      <w:pPr>
        <w:pStyle w:val="Heading3"/>
      </w:pPr>
      <w:bookmarkStart w:id="109" w:name="_Toc182693265"/>
      <w:r w:rsidRPr="00AE2A07">
        <w:t xml:space="preserve">2.3.2. </w:t>
      </w:r>
      <w:r w:rsidR="00CA7B60">
        <w:t>Giới thiệu về mạng nơ-ron tích chập (CNN)</w:t>
      </w:r>
      <w:bookmarkEnd w:id="109"/>
    </w:p>
    <w:p w14:paraId="22195345" w14:textId="15EBF822" w:rsidR="00CE191E" w:rsidRPr="00CE191E" w:rsidRDefault="00CE191E" w:rsidP="00CE191E">
      <w:pPr>
        <w:spacing w:line="372" w:lineRule="auto"/>
        <w:ind w:right="-1" w:firstLine="567"/>
        <w:jc w:val="both"/>
        <w:rPr>
          <w:spacing w:val="-1"/>
          <w:sz w:val="26"/>
          <w:szCs w:val="26"/>
        </w:rPr>
      </w:pPr>
      <w:proofErr w:type="spellStart"/>
      <w:r>
        <w:rPr>
          <w:spacing w:val="-1"/>
          <w:sz w:val="26"/>
          <w:szCs w:val="26"/>
        </w:rPr>
        <w:t>Mạng</w:t>
      </w:r>
      <w:proofErr w:type="spellEnd"/>
      <w:r>
        <w:rPr>
          <w:spacing w:val="-1"/>
          <w:sz w:val="26"/>
          <w:szCs w:val="26"/>
        </w:rPr>
        <w:t xml:space="preserve"> </w:t>
      </w:r>
      <w:proofErr w:type="spellStart"/>
      <w:r>
        <w:rPr>
          <w:spacing w:val="-1"/>
          <w:sz w:val="26"/>
          <w:szCs w:val="26"/>
        </w:rPr>
        <w:t>nơ-ron</w:t>
      </w:r>
      <w:proofErr w:type="spellEnd"/>
      <w:r>
        <w:rPr>
          <w:spacing w:val="-1"/>
          <w:sz w:val="26"/>
          <w:szCs w:val="26"/>
        </w:rPr>
        <w:t xml:space="preserve"> </w:t>
      </w:r>
      <w:proofErr w:type="spellStart"/>
      <w:r>
        <w:rPr>
          <w:spacing w:val="-1"/>
          <w:sz w:val="26"/>
          <w:szCs w:val="26"/>
        </w:rPr>
        <w:t>tích</w:t>
      </w:r>
      <w:proofErr w:type="spellEnd"/>
      <w:r>
        <w:rPr>
          <w:spacing w:val="-1"/>
          <w:sz w:val="26"/>
          <w:szCs w:val="26"/>
        </w:rPr>
        <w:t xml:space="preserve"> </w:t>
      </w:r>
      <w:proofErr w:type="spellStart"/>
      <w:r>
        <w:rPr>
          <w:spacing w:val="-1"/>
          <w:sz w:val="26"/>
          <w:szCs w:val="26"/>
        </w:rPr>
        <w:t>chập</w:t>
      </w:r>
      <w:proofErr w:type="spellEnd"/>
      <w:r>
        <w:rPr>
          <w:spacing w:val="-1"/>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tiếng</w:t>
      </w:r>
      <w:proofErr w:type="spellEnd"/>
      <w:r>
        <w:rPr>
          <w:sz w:val="26"/>
          <w:szCs w:val="26"/>
        </w:rPr>
        <w:t xml:space="preserve"> Anh </w:t>
      </w:r>
      <w:proofErr w:type="spellStart"/>
      <w:r>
        <w:rPr>
          <w:sz w:val="26"/>
          <w:szCs w:val="26"/>
        </w:rPr>
        <w:t>là</w:t>
      </w:r>
      <w:proofErr w:type="spellEnd"/>
      <w:r>
        <w:rPr>
          <w:sz w:val="26"/>
          <w:szCs w:val="26"/>
        </w:rPr>
        <w:t xml:space="preserve"> </w:t>
      </w:r>
      <w:r w:rsidRPr="00381B01">
        <w:rPr>
          <w:sz w:val="26"/>
          <w:szCs w:val="26"/>
        </w:rPr>
        <w:t xml:space="preserve">Convolutional Neural Network </w:t>
      </w:r>
      <w:r>
        <w:rPr>
          <w:sz w:val="26"/>
          <w:szCs w:val="26"/>
        </w:rPr>
        <w:t xml:space="preserve"> - hay </w:t>
      </w:r>
      <w:proofErr w:type="spellStart"/>
      <w:r>
        <w:rPr>
          <w:sz w:val="26"/>
          <w:szCs w:val="26"/>
        </w:rPr>
        <w:t>còn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là</w:t>
      </w:r>
      <w:proofErr w:type="spellEnd"/>
      <w:r>
        <w:rPr>
          <w:sz w:val="26"/>
          <w:szCs w:val="26"/>
        </w:rPr>
        <w:t xml:space="preserve"> </w:t>
      </w:r>
      <w:r w:rsidRPr="00381B01">
        <w:rPr>
          <w:sz w:val="26"/>
          <w:szCs w:val="26"/>
        </w:rPr>
        <w:t>CNN</w:t>
      </w:r>
      <w:r>
        <w:rPr>
          <w:sz w:val="26"/>
          <w:szCs w:val="26"/>
        </w:rPr>
        <w:t>,</w:t>
      </w:r>
      <w:r w:rsidRPr="00CE191E">
        <w:rPr>
          <w:spacing w:val="-1"/>
          <w:sz w:val="26"/>
          <w:szCs w:val="26"/>
        </w:rPr>
        <w:t xml:space="preserve"> </w:t>
      </w:r>
      <w:proofErr w:type="spellStart"/>
      <w:r w:rsidRPr="00CE191E">
        <w:rPr>
          <w:spacing w:val="-1"/>
          <w:sz w:val="26"/>
          <w:szCs w:val="26"/>
        </w:rPr>
        <w:t>đóng</w:t>
      </w:r>
      <w:proofErr w:type="spellEnd"/>
      <w:r w:rsidRPr="00CE191E">
        <w:rPr>
          <w:spacing w:val="-1"/>
          <w:sz w:val="26"/>
          <w:szCs w:val="26"/>
        </w:rPr>
        <w:t xml:space="preserve"> </w:t>
      </w:r>
      <w:proofErr w:type="spellStart"/>
      <w:r w:rsidRPr="00CE191E">
        <w:rPr>
          <w:spacing w:val="-1"/>
          <w:sz w:val="26"/>
          <w:szCs w:val="26"/>
        </w:rPr>
        <w:t>vai</w:t>
      </w:r>
      <w:proofErr w:type="spellEnd"/>
      <w:r w:rsidRPr="00CE191E">
        <w:rPr>
          <w:spacing w:val="-1"/>
          <w:sz w:val="26"/>
          <w:szCs w:val="26"/>
        </w:rPr>
        <w:t xml:space="preserve"> </w:t>
      </w:r>
      <w:proofErr w:type="spellStart"/>
      <w:r w:rsidRPr="00CE191E">
        <w:rPr>
          <w:spacing w:val="-1"/>
          <w:sz w:val="26"/>
          <w:szCs w:val="26"/>
        </w:rPr>
        <w:t>trò</w:t>
      </w:r>
      <w:proofErr w:type="spellEnd"/>
      <w:r w:rsidRPr="00CE191E">
        <w:rPr>
          <w:spacing w:val="-1"/>
          <w:sz w:val="26"/>
          <w:szCs w:val="26"/>
        </w:rPr>
        <w:t xml:space="preserve"> </w:t>
      </w:r>
      <w:proofErr w:type="spellStart"/>
      <w:r w:rsidRPr="00CE191E">
        <w:rPr>
          <w:spacing w:val="-1"/>
          <w:sz w:val="26"/>
          <w:szCs w:val="26"/>
        </w:rPr>
        <w:t>quan</w:t>
      </w:r>
      <w:proofErr w:type="spellEnd"/>
      <w:r w:rsidRPr="00CE191E">
        <w:rPr>
          <w:spacing w:val="-1"/>
          <w:sz w:val="26"/>
          <w:szCs w:val="26"/>
        </w:rPr>
        <w:t xml:space="preserve"> </w:t>
      </w:r>
      <w:proofErr w:type="spellStart"/>
      <w:r w:rsidRPr="00CE191E">
        <w:rPr>
          <w:spacing w:val="-1"/>
          <w:sz w:val="26"/>
          <w:szCs w:val="26"/>
        </w:rPr>
        <w:t>trọng</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trở</w:t>
      </w:r>
      <w:proofErr w:type="spellEnd"/>
      <w:r w:rsidRPr="00CE191E">
        <w:rPr>
          <w:spacing w:val="-1"/>
          <w:sz w:val="26"/>
          <w:szCs w:val="26"/>
        </w:rPr>
        <w:t xml:space="preserve"> </w:t>
      </w:r>
      <w:proofErr w:type="spellStart"/>
      <w:r w:rsidRPr="00CE191E">
        <w:rPr>
          <w:spacing w:val="-1"/>
          <w:sz w:val="26"/>
          <w:szCs w:val="26"/>
        </w:rPr>
        <w:t>thành</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công</w:t>
      </w:r>
      <w:proofErr w:type="spellEnd"/>
      <w:r w:rsidRPr="00CE191E">
        <w:rPr>
          <w:spacing w:val="-1"/>
          <w:sz w:val="26"/>
          <w:szCs w:val="26"/>
        </w:rPr>
        <w:t xml:space="preserve"> </w:t>
      </w:r>
      <w:proofErr w:type="spellStart"/>
      <w:r w:rsidRPr="00CE191E">
        <w:rPr>
          <w:spacing w:val="-1"/>
          <w:sz w:val="26"/>
          <w:szCs w:val="26"/>
        </w:rPr>
        <w:t>cụ</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w:t>
      </w:r>
      <w:proofErr w:type="spellStart"/>
      <w:r w:rsidRPr="00CE191E">
        <w:rPr>
          <w:spacing w:val="-1"/>
          <w:sz w:val="26"/>
          <w:szCs w:val="26"/>
        </w:rPr>
        <w:t>quả</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việc</w:t>
      </w:r>
      <w:proofErr w:type="spellEnd"/>
      <w:r w:rsidRPr="00CE191E">
        <w:rPr>
          <w:spacing w:val="-1"/>
          <w:sz w:val="26"/>
          <w:szCs w:val="26"/>
        </w:rPr>
        <w:t xml:space="preserve"> </w:t>
      </w:r>
      <w:proofErr w:type="spellStart"/>
      <w:r w:rsidRPr="00CE191E">
        <w:rPr>
          <w:spacing w:val="-1"/>
          <w:sz w:val="26"/>
          <w:szCs w:val="26"/>
        </w:rPr>
        <w:t>xử</w:t>
      </w:r>
      <w:proofErr w:type="spellEnd"/>
      <w:r w:rsidRPr="00CE191E">
        <w:rPr>
          <w:spacing w:val="-1"/>
          <w:sz w:val="26"/>
          <w:szCs w:val="26"/>
        </w:rPr>
        <w:t xml:space="preserve"> </w:t>
      </w:r>
      <w:proofErr w:type="spellStart"/>
      <w:r w:rsidRPr="00CE191E">
        <w:rPr>
          <w:spacing w:val="-1"/>
          <w:sz w:val="26"/>
          <w:szCs w:val="26"/>
        </w:rPr>
        <w:t>lý</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dạng</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tín</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CNN </w:t>
      </w:r>
      <w:proofErr w:type="spellStart"/>
      <w:r w:rsidRPr="00CE191E">
        <w:rPr>
          <w:spacing w:val="-1"/>
          <w:sz w:val="26"/>
          <w:szCs w:val="26"/>
        </w:rPr>
        <w:t>được</w:t>
      </w:r>
      <w:proofErr w:type="spellEnd"/>
      <w:r w:rsidRPr="00CE191E">
        <w:rPr>
          <w:spacing w:val="-1"/>
          <w:sz w:val="26"/>
          <w:szCs w:val="26"/>
        </w:rPr>
        <w:t xml:space="preserve"> </w:t>
      </w:r>
      <w:proofErr w:type="spellStart"/>
      <w:r w:rsidRPr="00CE191E">
        <w:rPr>
          <w:spacing w:val="-1"/>
          <w:sz w:val="26"/>
          <w:szCs w:val="26"/>
        </w:rPr>
        <w:t>thiết</w:t>
      </w:r>
      <w:proofErr w:type="spellEnd"/>
      <w:r w:rsidRPr="00CE191E">
        <w:rPr>
          <w:spacing w:val="-1"/>
          <w:sz w:val="26"/>
          <w:szCs w:val="26"/>
        </w:rPr>
        <w:t xml:space="preserve"> </w:t>
      </w:r>
      <w:proofErr w:type="spellStart"/>
      <w:r w:rsidRPr="00CE191E">
        <w:rPr>
          <w:spacing w:val="-1"/>
          <w:sz w:val="26"/>
          <w:szCs w:val="26"/>
        </w:rPr>
        <w:t>kế</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biệt</w:t>
      </w:r>
      <w:proofErr w:type="spellEnd"/>
      <w:r w:rsidRPr="00CE191E">
        <w:rPr>
          <w:spacing w:val="-1"/>
          <w:sz w:val="26"/>
          <w:szCs w:val="26"/>
        </w:rPr>
        <w:t xml:space="preserve"> </w:t>
      </w:r>
      <w:proofErr w:type="spellStart"/>
      <w:r w:rsidRPr="00CE191E">
        <w:rPr>
          <w:spacing w:val="-1"/>
          <w:sz w:val="26"/>
          <w:szCs w:val="26"/>
        </w:rPr>
        <w:t>để</w:t>
      </w:r>
      <w:proofErr w:type="spellEnd"/>
      <w:r w:rsidRPr="00CE191E">
        <w:rPr>
          <w:spacing w:val="-1"/>
          <w:sz w:val="26"/>
          <w:szCs w:val="26"/>
        </w:rPr>
        <w:t xml:space="preserve"> </w:t>
      </w:r>
      <w:proofErr w:type="spellStart"/>
      <w:r w:rsidRPr="00CE191E">
        <w:rPr>
          <w:spacing w:val="-1"/>
          <w:sz w:val="26"/>
          <w:szCs w:val="26"/>
        </w:rPr>
        <w:t>tận</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cấu</w:t>
      </w:r>
      <w:proofErr w:type="spellEnd"/>
      <w:r w:rsidRPr="00CE191E">
        <w:rPr>
          <w:spacing w:val="-1"/>
          <w:sz w:val="26"/>
          <w:szCs w:val="26"/>
        </w:rPr>
        <w:t xml:space="preserve"> </w:t>
      </w:r>
      <w:proofErr w:type="spellStart"/>
      <w:r w:rsidRPr="00CE191E">
        <w:rPr>
          <w:spacing w:val="-1"/>
          <w:sz w:val="26"/>
          <w:szCs w:val="26"/>
        </w:rPr>
        <w:t>trúc</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gian</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tối</w:t>
      </w:r>
      <w:proofErr w:type="spellEnd"/>
      <w:r w:rsidRPr="00CE191E">
        <w:rPr>
          <w:spacing w:val="-1"/>
          <w:sz w:val="26"/>
          <w:szCs w:val="26"/>
        </w:rPr>
        <w:t xml:space="preserve"> </w:t>
      </w:r>
      <w:proofErr w:type="spellStart"/>
      <w:r w:rsidRPr="00CE191E">
        <w:rPr>
          <w:spacing w:val="-1"/>
          <w:sz w:val="26"/>
          <w:szCs w:val="26"/>
        </w:rPr>
        <w:t>ưu</w:t>
      </w:r>
      <w:proofErr w:type="spellEnd"/>
      <w:r w:rsidRPr="00CE191E">
        <w:rPr>
          <w:spacing w:val="-1"/>
          <w:sz w:val="26"/>
          <w:szCs w:val="26"/>
        </w:rPr>
        <w:t xml:space="preserve"> </w:t>
      </w:r>
      <w:proofErr w:type="spellStart"/>
      <w:r w:rsidRPr="00CE191E">
        <w:rPr>
          <w:spacing w:val="-1"/>
          <w:sz w:val="26"/>
          <w:szCs w:val="26"/>
        </w:rPr>
        <w:t>hóa</w:t>
      </w:r>
      <w:proofErr w:type="spellEnd"/>
      <w:r w:rsidRPr="00CE191E">
        <w:rPr>
          <w:spacing w:val="-1"/>
          <w:sz w:val="26"/>
          <w:szCs w:val="26"/>
        </w:rPr>
        <w:t xml:space="preserve"> </w:t>
      </w:r>
      <w:proofErr w:type="spellStart"/>
      <w:r w:rsidRPr="00CE191E">
        <w:rPr>
          <w:spacing w:val="-1"/>
          <w:sz w:val="26"/>
          <w:szCs w:val="26"/>
        </w:rPr>
        <w:t>quá</w:t>
      </w:r>
      <w:proofErr w:type="spellEnd"/>
      <w:r w:rsidRPr="00CE191E">
        <w:rPr>
          <w:spacing w:val="-1"/>
          <w:sz w:val="26"/>
          <w:szCs w:val="26"/>
        </w:rPr>
        <w:t xml:space="preserve"> </w:t>
      </w:r>
      <w:proofErr w:type="spellStart"/>
      <w:r w:rsidRPr="00CE191E">
        <w:rPr>
          <w:spacing w:val="-1"/>
          <w:sz w:val="26"/>
          <w:szCs w:val="26"/>
        </w:rPr>
        <w:t>trình</w:t>
      </w:r>
      <w:proofErr w:type="spellEnd"/>
      <w:r w:rsidRPr="00CE191E">
        <w:rPr>
          <w:spacing w:val="-1"/>
          <w:sz w:val="26"/>
          <w:szCs w:val="26"/>
        </w:rPr>
        <w:t xml:space="preserve"> </w:t>
      </w:r>
      <w:proofErr w:type="spellStart"/>
      <w:r w:rsidRPr="00CE191E">
        <w:rPr>
          <w:spacing w:val="-1"/>
          <w:sz w:val="26"/>
          <w:szCs w:val="26"/>
        </w:rPr>
        <w:t>trích</w:t>
      </w:r>
      <w:proofErr w:type="spellEnd"/>
      <w:r w:rsidRPr="00CE191E">
        <w:rPr>
          <w:spacing w:val="-1"/>
          <w:sz w:val="26"/>
          <w:szCs w:val="26"/>
        </w:rPr>
        <w:t xml:space="preserve"> </w:t>
      </w:r>
      <w:proofErr w:type="spellStart"/>
      <w:r w:rsidRPr="00CE191E">
        <w:rPr>
          <w:spacing w:val="-1"/>
          <w:sz w:val="26"/>
          <w:szCs w:val="26"/>
        </w:rPr>
        <w:t>xuất</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quan</w:t>
      </w:r>
      <w:proofErr w:type="spellEnd"/>
      <w:r w:rsidRPr="00CE191E">
        <w:rPr>
          <w:spacing w:val="-1"/>
          <w:sz w:val="26"/>
          <w:szCs w:val="26"/>
        </w:rPr>
        <w:t xml:space="preserve"> </w:t>
      </w:r>
      <w:proofErr w:type="spellStart"/>
      <w:r w:rsidRPr="00CE191E">
        <w:rPr>
          <w:spacing w:val="-1"/>
          <w:sz w:val="26"/>
          <w:szCs w:val="26"/>
        </w:rPr>
        <w:t>trọng</w:t>
      </w:r>
      <w:proofErr w:type="spellEnd"/>
      <w:r w:rsidRPr="00CE191E">
        <w:rPr>
          <w:spacing w:val="-1"/>
          <w:sz w:val="26"/>
          <w:szCs w:val="26"/>
        </w:rPr>
        <w:t xml:space="preserve"> </w:t>
      </w:r>
      <w:proofErr w:type="spellStart"/>
      <w:r w:rsidRPr="00CE191E">
        <w:rPr>
          <w:spacing w:val="-1"/>
          <w:sz w:val="26"/>
          <w:szCs w:val="26"/>
        </w:rPr>
        <w:t>mà</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yêu</w:t>
      </w:r>
      <w:proofErr w:type="spellEnd"/>
      <w:r w:rsidRPr="00CE191E">
        <w:rPr>
          <w:spacing w:val="-1"/>
          <w:sz w:val="26"/>
          <w:szCs w:val="26"/>
        </w:rPr>
        <w:t xml:space="preserve"> </w:t>
      </w:r>
      <w:proofErr w:type="spellStart"/>
      <w:r w:rsidRPr="00CE191E">
        <w:rPr>
          <w:spacing w:val="-1"/>
          <w:sz w:val="26"/>
          <w:szCs w:val="26"/>
        </w:rPr>
        <w:t>cầu</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phương</w:t>
      </w:r>
      <w:proofErr w:type="spellEnd"/>
      <w:r w:rsidRPr="00CE191E">
        <w:rPr>
          <w:spacing w:val="-1"/>
          <w:sz w:val="26"/>
          <w:szCs w:val="26"/>
        </w:rPr>
        <w:t xml:space="preserve"> </w:t>
      </w:r>
      <w:proofErr w:type="spellStart"/>
      <w:r w:rsidRPr="00CE191E">
        <w:rPr>
          <w:spacing w:val="-1"/>
          <w:sz w:val="26"/>
          <w:szCs w:val="26"/>
        </w:rPr>
        <w:t>pháp</w:t>
      </w:r>
      <w:proofErr w:type="spellEnd"/>
      <w:r w:rsidRPr="00CE191E">
        <w:rPr>
          <w:spacing w:val="-1"/>
          <w:sz w:val="26"/>
          <w:szCs w:val="26"/>
        </w:rPr>
        <w:t xml:space="preserve"> </w:t>
      </w:r>
      <w:proofErr w:type="spellStart"/>
      <w:r w:rsidRPr="00CE191E">
        <w:rPr>
          <w:spacing w:val="-1"/>
          <w:sz w:val="26"/>
          <w:szCs w:val="26"/>
        </w:rPr>
        <w:t>tiền</w:t>
      </w:r>
      <w:proofErr w:type="spellEnd"/>
      <w:r w:rsidRPr="00CE191E">
        <w:rPr>
          <w:spacing w:val="-1"/>
          <w:sz w:val="26"/>
          <w:szCs w:val="26"/>
        </w:rPr>
        <w:t xml:space="preserve"> </w:t>
      </w:r>
      <w:proofErr w:type="spellStart"/>
      <w:r w:rsidRPr="00CE191E">
        <w:rPr>
          <w:spacing w:val="-1"/>
          <w:sz w:val="26"/>
          <w:szCs w:val="26"/>
        </w:rPr>
        <w:t>xử</w:t>
      </w:r>
      <w:proofErr w:type="spellEnd"/>
      <w:r w:rsidRPr="00CE191E">
        <w:rPr>
          <w:spacing w:val="-1"/>
          <w:sz w:val="26"/>
          <w:szCs w:val="26"/>
        </w:rPr>
        <w:t xml:space="preserve"> </w:t>
      </w:r>
      <w:proofErr w:type="spellStart"/>
      <w:r w:rsidRPr="00CE191E">
        <w:rPr>
          <w:spacing w:val="-1"/>
          <w:sz w:val="26"/>
          <w:szCs w:val="26"/>
        </w:rPr>
        <w:t>lý</w:t>
      </w:r>
      <w:proofErr w:type="spellEnd"/>
      <w:r w:rsidRPr="00CE191E">
        <w:rPr>
          <w:spacing w:val="-1"/>
          <w:sz w:val="26"/>
          <w:szCs w:val="26"/>
        </w:rPr>
        <w:t xml:space="preserve"> </w:t>
      </w:r>
      <w:proofErr w:type="spellStart"/>
      <w:r w:rsidRPr="00CE191E">
        <w:rPr>
          <w:spacing w:val="-1"/>
          <w:sz w:val="26"/>
          <w:szCs w:val="26"/>
        </w:rPr>
        <w:t>phức</w:t>
      </w:r>
      <w:proofErr w:type="spellEnd"/>
      <w:r w:rsidRPr="00CE191E">
        <w:rPr>
          <w:spacing w:val="-1"/>
          <w:sz w:val="26"/>
          <w:szCs w:val="26"/>
        </w:rPr>
        <w:t xml:space="preserve"> </w:t>
      </w:r>
      <w:proofErr w:type="spellStart"/>
      <w:r w:rsidRPr="00CE191E">
        <w:rPr>
          <w:spacing w:val="-1"/>
          <w:sz w:val="26"/>
          <w:szCs w:val="26"/>
        </w:rPr>
        <w:t>tạp</w:t>
      </w:r>
      <w:proofErr w:type="spellEnd"/>
      <w:r w:rsidRPr="00CE191E">
        <w:rPr>
          <w:spacing w:val="-1"/>
          <w:sz w:val="26"/>
          <w:szCs w:val="26"/>
        </w:rPr>
        <w:t>.</w:t>
      </w:r>
    </w:p>
    <w:p w14:paraId="409C47B9" w14:textId="77777777" w:rsidR="00CE191E" w:rsidRDefault="00CE191E" w:rsidP="00CE191E">
      <w:pPr>
        <w:spacing w:line="372" w:lineRule="auto"/>
        <w:ind w:right="-1" w:firstLine="567"/>
        <w:jc w:val="both"/>
        <w:rPr>
          <w:spacing w:val="-1"/>
          <w:sz w:val="26"/>
          <w:szCs w:val="26"/>
        </w:rPr>
      </w:pPr>
      <w:r w:rsidRPr="00CE191E">
        <w:rPr>
          <w:spacing w:val="-1"/>
          <w:sz w:val="26"/>
          <w:szCs w:val="26"/>
        </w:rPr>
        <w:t xml:space="preserve">CNN </w:t>
      </w:r>
      <w:proofErr w:type="spellStart"/>
      <w:r w:rsidRPr="00CE191E">
        <w:rPr>
          <w:spacing w:val="-1"/>
          <w:sz w:val="26"/>
          <w:szCs w:val="26"/>
        </w:rPr>
        <w:t>khác</w:t>
      </w:r>
      <w:proofErr w:type="spellEnd"/>
      <w:r w:rsidRPr="00CE191E">
        <w:rPr>
          <w:spacing w:val="-1"/>
          <w:sz w:val="26"/>
          <w:szCs w:val="26"/>
        </w:rPr>
        <w:t xml:space="preserve"> </w:t>
      </w:r>
      <w:proofErr w:type="spellStart"/>
      <w:r w:rsidRPr="00CE191E">
        <w:rPr>
          <w:spacing w:val="-1"/>
          <w:sz w:val="26"/>
          <w:szCs w:val="26"/>
        </w:rPr>
        <w:t>biệt</w:t>
      </w:r>
      <w:proofErr w:type="spellEnd"/>
      <w:r w:rsidRPr="00CE191E">
        <w:rPr>
          <w:spacing w:val="-1"/>
          <w:sz w:val="26"/>
          <w:szCs w:val="26"/>
        </w:rPr>
        <w:t xml:space="preserve"> </w:t>
      </w:r>
      <w:proofErr w:type="spellStart"/>
      <w:r w:rsidRPr="00CE191E">
        <w:rPr>
          <w:spacing w:val="-1"/>
          <w:sz w:val="26"/>
          <w:szCs w:val="26"/>
        </w:rPr>
        <w:t>với</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mô</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mạng</w:t>
      </w:r>
      <w:proofErr w:type="spellEnd"/>
      <w:r w:rsidRPr="00CE191E">
        <w:rPr>
          <w:spacing w:val="-1"/>
          <w:sz w:val="26"/>
          <w:szCs w:val="26"/>
        </w:rPr>
        <w:t xml:space="preserve"> </w:t>
      </w:r>
      <w:proofErr w:type="spellStart"/>
      <w:r w:rsidRPr="00CE191E">
        <w:rPr>
          <w:spacing w:val="-1"/>
          <w:sz w:val="26"/>
          <w:szCs w:val="26"/>
        </w:rPr>
        <w:t>nơ-ron</w:t>
      </w:r>
      <w:proofErr w:type="spellEnd"/>
      <w:r w:rsidRPr="00CE191E">
        <w:rPr>
          <w:spacing w:val="-1"/>
          <w:sz w:val="26"/>
          <w:szCs w:val="26"/>
        </w:rPr>
        <w:t xml:space="preserve"> </w:t>
      </w:r>
      <w:proofErr w:type="spellStart"/>
      <w:r w:rsidRPr="00CE191E">
        <w:rPr>
          <w:spacing w:val="-1"/>
          <w:sz w:val="26"/>
          <w:szCs w:val="26"/>
        </w:rPr>
        <w:t>truyền</w:t>
      </w:r>
      <w:proofErr w:type="spellEnd"/>
      <w:r w:rsidRPr="00CE191E">
        <w:rPr>
          <w:spacing w:val="-1"/>
          <w:sz w:val="26"/>
          <w:szCs w:val="26"/>
        </w:rPr>
        <w:t xml:space="preserve"> </w:t>
      </w:r>
      <w:proofErr w:type="spellStart"/>
      <w:r w:rsidRPr="00CE191E">
        <w:rPr>
          <w:spacing w:val="-1"/>
          <w:sz w:val="26"/>
          <w:szCs w:val="26"/>
        </w:rPr>
        <w:t>thống</w:t>
      </w:r>
      <w:proofErr w:type="spellEnd"/>
      <w:r w:rsidRPr="00CE191E">
        <w:rPr>
          <w:spacing w:val="-1"/>
          <w:sz w:val="26"/>
          <w:szCs w:val="26"/>
        </w:rPr>
        <w:t xml:space="preserve"> ở </w:t>
      </w:r>
      <w:proofErr w:type="spellStart"/>
      <w:r w:rsidRPr="00CE191E">
        <w:rPr>
          <w:spacing w:val="-1"/>
          <w:sz w:val="26"/>
          <w:szCs w:val="26"/>
        </w:rPr>
        <w:t>chỗ</w:t>
      </w:r>
      <w:proofErr w:type="spellEnd"/>
      <w:r w:rsidRPr="00CE191E">
        <w:rPr>
          <w:spacing w:val="-1"/>
          <w:sz w:val="26"/>
          <w:szCs w:val="26"/>
        </w:rPr>
        <w:t xml:space="preserve"> </w:t>
      </w:r>
      <w:proofErr w:type="spellStart"/>
      <w:r w:rsidRPr="00CE191E">
        <w:rPr>
          <w:spacing w:val="-1"/>
          <w:sz w:val="26"/>
          <w:szCs w:val="26"/>
        </w:rPr>
        <w:t>sử</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phép</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phép</w:t>
      </w:r>
      <w:proofErr w:type="spellEnd"/>
      <w:r w:rsidRPr="00CE191E">
        <w:rPr>
          <w:spacing w:val="-1"/>
          <w:sz w:val="26"/>
          <w:szCs w:val="26"/>
        </w:rPr>
        <w:t xml:space="preserve"> </w:t>
      </w:r>
      <w:proofErr w:type="spellStart"/>
      <w:r w:rsidRPr="00CE191E">
        <w:rPr>
          <w:spacing w:val="-1"/>
          <w:sz w:val="26"/>
          <w:szCs w:val="26"/>
        </w:rPr>
        <w:t>toán</w:t>
      </w:r>
      <w:proofErr w:type="spellEnd"/>
      <w:r w:rsidRPr="00CE191E">
        <w:rPr>
          <w:spacing w:val="-1"/>
          <w:sz w:val="26"/>
          <w:szCs w:val="26"/>
        </w:rPr>
        <w:t xml:space="preserve"> </w:t>
      </w:r>
      <w:proofErr w:type="spellStart"/>
      <w:r w:rsidRPr="00CE191E">
        <w:rPr>
          <w:spacing w:val="-1"/>
          <w:sz w:val="26"/>
          <w:szCs w:val="26"/>
        </w:rPr>
        <w:t>quan</w:t>
      </w:r>
      <w:proofErr w:type="spellEnd"/>
      <w:r w:rsidRPr="00CE191E">
        <w:rPr>
          <w:spacing w:val="-1"/>
          <w:sz w:val="26"/>
          <w:szCs w:val="26"/>
        </w:rPr>
        <w:t xml:space="preserve"> </w:t>
      </w:r>
      <w:proofErr w:type="spellStart"/>
      <w:r w:rsidRPr="00CE191E">
        <w:rPr>
          <w:spacing w:val="-1"/>
          <w:sz w:val="26"/>
          <w:szCs w:val="26"/>
        </w:rPr>
        <w:t>trọng</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phát</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trích</w:t>
      </w:r>
      <w:proofErr w:type="spellEnd"/>
      <w:r w:rsidRPr="00CE191E">
        <w:rPr>
          <w:spacing w:val="-1"/>
          <w:sz w:val="26"/>
          <w:szCs w:val="26"/>
        </w:rPr>
        <w:t xml:space="preserve"> </w:t>
      </w:r>
      <w:proofErr w:type="spellStart"/>
      <w:r w:rsidRPr="00CE191E">
        <w:rPr>
          <w:spacing w:val="-1"/>
          <w:sz w:val="26"/>
          <w:szCs w:val="26"/>
        </w:rPr>
        <w:t>xuất</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đầu</w:t>
      </w:r>
      <w:proofErr w:type="spellEnd"/>
      <w:r w:rsidRPr="00CE191E">
        <w:rPr>
          <w:spacing w:val="-1"/>
          <w:sz w:val="26"/>
          <w:szCs w:val="26"/>
        </w:rPr>
        <w:t xml:space="preserve"> </w:t>
      </w:r>
      <w:proofErr w:type="spellStart"/>
      <w:r w:rsidRPr="00CE191E">
        <w:rPr>
          <w:spacing w:val="-1"/>
          <w:sz w:val="26"/>
          <w:szCs w:val="26"/>
        </w:rPr>
        <w:t>vào</w:t>
      </w:r>
      <w:proofErr w:type="spellEnd"/>
      <w:r w:rsidRPr="00CE191E">
        <w:rPr>
          <w:spacing w:val="-1"/>
          <w:sz w:val="26"/>
          <w:szCs w:val="26"/>
        </w:rPr>
        <w:t xml:space="preserve">. Thay </w:t>
      </w:r>
      <w:proofErr w:type="spellStart"/>
      <w:r w:rsidRPr="00CE191E">
        <w:rPr>
          <w:spacing w:val="-1"/>
          <w:sz w:val="26"/>
          <w:szCs w:val="26"/>
        </w:rPr>
        <w:t>vì</w:t>
      </w:r>
      <w:proofErr w:type="spellEnd"/>
      <w:r w:rsidRPr="00CE191E">
        <w:rPr>
          <w:spacing w:val="-1"/>
          <w:sz w:val="26"/>
          <w:szCs w:val="26"/>
        </w:rPr>
        <w:t xml:space="preserve"> </w:t>
      </w:r>
      <w:proofErr w:type="spellStart"/>
      <w:r w:rsidRPr="00CE191E">
        <w:rPr>
          <w:spacing w:val="-1"/>
          <w:sz w:val="26"/>
          <w:szCs w:val="26"/>
        </w:rPr>
        <w:t>kết</w:t>
      </w:r>
      <w:proofErr w:type="spellEnd"/>
      <w:r w:rsidRPr="00CE191E">
        <w:rPr>
          <w:spacing w:val="-1"/>
          <w:sz w:val="26"/>
          <w:szCs w:val="26"/>
        </w:rPr>
        <w:t xml:space="preserve"> </w:t>
      </w:r>
      <w:proofErr w:type="spellStart"/>
      <w:r w:rsidRPr="00CE191E">
        <w:rPr>
          <w:spacing w:val="-1"/>
          <w:sz w:val="26"/>
          <w:szCs w:val="26"/>
        </w:rPr>
        <w:t>nối</w:t>
      </w:r>
      <w:proofErr w:type="spellEnd"/>
      <w:r w:rsidRPr="00CE191E">
        <w:rPr>
          <w:spacing w:val="-1"/>
          <w:sz w:val="26"/>
          <w:szCs w:val="26"/>
        </w:rPr>
        <w:t xml:space="preserve"> </w:t>
      </w:r>
      <w:proofErr w:type="spellStart"/>
      <w:r w:rsidRPr="00CE191E">
        <w:rPr>
          <w:spacing w:val="-1"/>
          <w:sz w:val="26"/>
          <w:szCs w:val="26"/>
        </w:rPr>
        <w:t>toàn</w:t>
      </w:r>
      <w:proofErr w:type="spellEnd"/>
      <w:r w:rsidRPr="00CE191E">
        <w:rPr>
          <w:spacing w:val="-1"/>
          <w:sz w:val="26"/>
          <w:szCs w:val="26"/>
        </w:rPr>
        <w:t xml:space="preserve"> </w:t>
      </w:r>
      <w:proofErr w:type="spellStart"/>
      <w:r w:rsidRPr="00CE191E">
        <w:rPr>
          <w:spacing w:val="-1"/>
          <w:sz w:val="26"/>
          <w:szCs w:val="26"/>
        </w:rPr>
        <w:t>bộ</w:t>
      </w:r>
      <w:proofErr w:type="spellEnd"/>
      <w:r w:rsidRPr="00CE191E">
        <w:rPr>
          <w:spacing w:val="-1"/>
          <w:sz w:val="26"/>
          <w:szCs w:val="26"/>
        </w:rPr>
        <w:t xml:space="preserve"> </w:t>
      </w:r>
      <w:proofErr w:type="spellStart"/>
      <w:r w:rsidRPr="00CE191E">
        <w:rPr>
          <w:spacing w:val="-1"/>
          <w:sz w:val="26"/>
          <w:szCs w:val="26"/>
        </w:rPr>
        <w:t>nơ-ron</w:t>
      </w:r>
      <w:proofErr w:type="spellEnd"/>
      <w:r w:rsidRPr="00CE191E">
        <w:rPr>
          <w:spacing w:val="-1"/>
          <w:sz w:val="26"/>
          <w:szCs w:val="26"/>
        </w:rPr>
        <w:t xml:space="preserve"> </w:t>
      </w:r>
      <w:proofErr w:type="spellStart"/>
      <w:r w:rsidRPr="00CE191E">
        <w:rPr>
          <w:spacing w:val="-1"/>
          <w:sz w:val="26"/>
          <w:szCs w:val="26"/>
        </w:rPr>
        <w:t>giữa</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CNN </w:t>
      </w:r>
      <w:proofErr w:type="spellStart"/>
      <w:r w:rsidRPr="00CE191E">
        <w:rPr>
          <w:spacing w:val="-1"/>
          <w:sz w:val="26"/>
          <w:szCs w:val="26"/>
        </w:rPr>
        <w:t>tận</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(convolutional layers) </w:t>
      </w:r>
      <w:proofErr w:type="spellStart"/>
      <w:r w:rsidRPr="00CE191E">
        <w:rPr>
          <w:spacing w:val="-1"/>
          <w:sz w:val="26"/>
          <w:szCs w:val="26"/>
        </w:rPr>
        <w:t>để</w:t>
      </w:r>
      <w:proofErr w:type="spellEnd"/>
      <w:r w:rsidRPr="00CE191E">
        <w:rPr>
          <w:spacing w:val="-1"/>
          <w:sz w:val="26"/>
          <w:szCs w:val="26"/>
        </w:rPr>
        <w:t xml:space="preserve"> </w:t>
      </w:r>
      <w:proofErr w:type="spellStart"/>
      <w:r w:rsidRPr="00CE191E">
        <w:rPr>
          <w:spacing w:val="-1"/>
          <w:sz w:val="26"/>
          <w:szCs w:val="26"/>
        </w:rPr>
        <w:t>tìm</w:t>
      </w:r>
      <w:proofErr w:type="spellEnd"/>
      <w:r w:rsidRPr="00CE191E">
        <w:rPr>
          <w:spacing w:val="-1"/>
          <w:sz w:val="26"/>
          <w:szCs w:val="26"/>
        </w:rPr>
        <w:t xml:space="preserve"> </w:t>
      </w:r>
      <w:proofErr w:type="spellStart"/>
      <w:r w:rsidRPr="00CE191E">
        <w:rPr>
          <w:spacing w:val="-1"/>
          <w:sz w:val="26"/>
          <w:szCs w:val="26"/>
        </w:rPr>
        <w:t>kiếm</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lưu</w:t>
      </w:r>
      <w:proofErr w:type="spellEnd"/>
      <w:r w:rsidRPr="00CE191E">
        <w:rPr>
          <w:spacing w:val="-1"/>
          <w:sz w:val="26"/>
          <w:szCs w:val="26"/>
        </w:rPr>
        <w:t xml:space="preserve"> </w:t>
      </w:r>
      <w:proofErr w:type="spellStart"/>
      <w:r w:rsidRPr="00CE191E">
        <w:rPr>
          <w:spacing w:val="-1"/>
          <w:sz w:val="26"/>
          <w:szCs w:val="26"/>
        </w:rPr>
        <w:t>trữ</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mẫu</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cục</w:t>
      </w:r>
      <w:proofErr w:type="spellEnd"/>
      <w:r w:rsidRPr="00CE191E">
        <w:rPr>
          <w:spacing w:val="-1"/>
          <w:sz w:val="26"/>
          <w:szCs w:val="26"/>
        </w:rPr>
        <w:t xml:space="preserve"> </w:t>
      </w:r>
      <w:proofErr w:type="spellStart"/>
      <w:r w:rsidRPr="00CE191E">
        <w:rPr>
          <w:spacing w:val="-1"/>
          <w:sz w:val="26"/>
          <w:szCs w:val="26"/>
        </w:rPr>
        <w:t>bộ</w:t>
      </w:r>
      <w:proofErr w:type="spellEnd"/>
      <w:r w:rsidRPr="00CE191E">
        <w:rPr>
          <w:spacing w:val="-1"/>
          <w:sz w:val="26"/>
          <w:szCs w:val="26"/>
        </w:rPr>
        <w:t xml:space="preserve">, </w:t>
      </w:r>
      <w:proofErr w:type="spellStart"/>
      <w:r w:rsidRPr="00CE191E">
        <w:rPr>
          <w:spacing w:val="-1"/>
          <w:sz w:val="26"/>
          <w:szCs w:val="26"/>
        </w:rPr>
        <w:t>như</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cạnh</w:t>
      </w:r>
      <w:proofErr w:type="spellEnd"/>
      <w:r w:rsidRPr="00CE191E">
        <w:rPr>
          <w:spacing w:val="-1"/>
          <w:sz w:val="26"/>
          <w:szCs w:val="26"/>
        </w:rPr>
        <w:t xml:space="preserve">, </w:t>
      </w:r>
      <w:proofErr w:type="spellStart"/>
      <w:r w:rsidRPr="00CE191E">
        <w:rPr>
          <w:spacing w:val="-1"/>
          <w:sz w:val="26"/>
          <w:szCs w:val="26"/>
        </w:rPr>
        <w:t>góc</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dạng</w:t>
      </w:r>
      <w:proofErr w:type="spellEnd"/>
      <w:r w:rsidRPr="00CE191E">
        <w:rPr>
          <w:spacing w:val="-1"/>
          <w:sz w:val="26"/>
          <w:szCs w:val="26"/>
        </w:rPr>
        <w:t xml:space="preserve">, </w:t>
      </w:r>
      <w:proofErr w:type="spellStart"/>
      <w:r w:rsidRPr="00CE191E">
        <w:rPr>
          <w:spacing w:val="-1"/>
          <w:sz w:val="26"/>
          <w:szCs w:val="26"/>
        </w:rPr>
        <w:t>thông</w:t>
      </w:r>
      <w:proofErr w:type="spellEnd"/>
      <w:r w:rsidRPr="00CE191E">
        <w:rPr>
          <w:spacing w:val="-1"/>
          <w:sz w:val="26"/>
          <w:szCs w:val="26"/>
        </w:rPr>
        <w:t xml:space="preserve"> qua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tập</w:t>
      </w:r>
      <w:proofErr w:type="spellEnd"/>
      <w:r w:rsidRPr="00CE191E">
        <w:rPr>
          <w:spacing w:val="-1"/>
          <w:sz w:val="26"/>
          <w:szCs w:val="26"/>
        </w:rPr>
        <w:t xml:space="preserve"> </w:t>
      </w:r>
      <w:proofErr w:type="spellStart"/>
      <w:r w:rsidRPr="00CE191E">
        <w:rPr>
          <w:spacing w:val="-1"/>
          <w:sz w:val="26"/>
          <w:szCs w:val="26"/>
        </w:rPr>
        <w:t>hợp</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bộ</w:t>
      </w:r>
      <w:proofErr w:type="spellEnd"/>
      <w:r w:rsidRPr="00CE191E">
        <w:rPr>
          <w:spacing w:val="-1"/>
          <w:sz w:val="26"/>
          <w:szCs w:val="26"/>
        </w:rPr>
        <w:t xml:space="preserve"> </w:t>
      </w:r>
      <w:proofErr w:type="spellStart"/>
      <w:r w:rsidRPr="00CE191E">
        <w:rPr>
          <w:spacing w:val="-1"/>
          <w:sz w:val="26"/>
          <w:szCs w:val="26"/>
        </w:rPr>
        <w:t>lọc</w:t>
      </w:r>
      <w:proofErr w:type="spellEnd"/>
      <w:r w:rsidRPr="00CE191E">
        <w:rPr>
          <w:spacing w:val="-1"/>
          <w:sz w:val="26"/>
          <w:szCs w:val="26"/>
        </w:rPr>
        <w:t xml:space="preserve"> (filters) </w:t>
      </w:r>
      <w:proofErr w:type="spellStart"/>
      <w:r w:rsidRPr="00CE191E">
        <w:rPr>
          <w:spacing w:val="-1"/>
          <w:sz w:val="26"/>
          <w:szCs w:val="26"/>
        </w:rPr>
        <w:t>hoặc</w:t>
      </w:r>
      <w:proofErr w:type="spellEnd"/>
      <w:r w:rsidRPr="00CE191E">
        <w:rPr>
          <w:spacing w:val="-1"/>
          <w:sz w:val="26"/>
          <w:szCs w:val="26"/>
        </w:rPr>
        <w:t xml:space="preserve"> </w:t>
      </w:r>
      <w:proofErr w:type="spellStart"/>
      <w:r w:rsidRPr="00CE191E">
        <w:rPr>
          <w:spacing w:val="-1"/>
          <w:sz w:val="26"/>
          <w:szCs w:val="26"/>
        </w:rPr>
        <w:t>nhân</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(kernels). </w:t>
      </w:r>
      <w:proofErr w:type="spellStart"/>
      <w:r w:rsidRPr="00CE191E">
        <w:rPr>
          <w:spacing w:val="-1"/>
          <w:sz w:val="26"/>
          <w:szCs w:val="26"/>
        </w:rPr>
        <w:t>Điều</w:t>
      </w:r>
      <w:proofErr w:type="spellEnd"/>
      <w:r w:rsidRPr="00CE191E">
        <w:rPr>
          <w:spacing w:val="-1"/>
          <w:sz w:val="26"/>
          <w:szCs w:val="26"/>
        </w:rPr>
        <w:t xml:space="preserve"> </w:t>
      </w:r>
      <w:proofErr w:type="spellStart"/>
      <w:r w:rsidRPr="00CE191E">
        <w:rPr>
          <w:spacing w:val="-1"/>
          <w:sz w:val="26"/>
          <w:szCs w:val="26"/>
        </w:rPr>
        <w:t>này</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chỉ</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đáng</w:t>
      </w:r>
      <w:proofErr w:type="spellEnd"/>
      <w:r w:rsidRPr="00CE191E">
        <w:rPr>
          <w:spacing w:val="-1"/>
          <w:sz w:val="26"/>
          <w:szCs w:val="26"/>
        </w:rPr>
        <w:t xml:space="preserve"> </w:t>
      </w:r>
      <w:proofErr w:type="spellStart"/>
      <w:r w:rsidRPr="00CE191E">
        <w:rPr>
          <w:spacing w:val="-1"/>
          <w:sz w:val="26"/>
          <w:szCs w:val="26"/>
        </w:rPr>
        <w:t>kể</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lượng</w:t>
      </w:r>
      <w:proofErr w:type="spellEnd"/>
      <w:r w:rsidRPr="00CE191E">
        <w:rPr>
          <w:spacing w:val="-1"/>
          <w:sz w:val="26"/>
          <w:szCs w:val="26"/>
        </w:rPr>
        <w:t xml:space="preserve"> </w:t>
      </w:r>
      <w:proofErr w:type="spellStart"/>
      <w:r w:rsidRPr="00CE191E">
        <w:rPr>
          <w:spacing w:val="-1"/>
          <w:sz w:val="26"/>
          <w:szCs w:val="26"/>
        </w:rPr>
        <w:t>tham</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đó</w:t>
      </w:r>
      <w:proofErr w:type="spellEnd"/>
      <w:r w:rsidRPr="00CE191E">
        <w:rPr>
          <w:spacing w:val="-1"/>
          <w:sz w:val="26"/>
          <w:szCs w:val="26"/>
        </w:rPr>
        <w:t xml:space="preserve"> </w:t>
      </w:r>
      <w:proofErr w:type="spellStart"/>
      <w:r w:rsidRPr="00CE191E">
        <w:rPr>
          <w:spacing w:val="-1"/>
          <w:sz w:val="26"/>
          <w:szCs w:val="26"/>
        </w:rPr>
        <w:t>tăng</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w:t>
      </w:r>
      <w:proofErr w:type="spellStart"/>
      <w:r w:rsidRPr="00CE191E">
        <w:rPr>
          <w:spacing w:val="-1"/>
          <w:sz w:val="26"/>
          <w:szCs w:val="26"/>
        </w:rPr>
        <w:t>quả</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yêu</w:t>
      </w:r>
      <w:proofErr w:type="spellEnd"/>
      <w:r w:rsidRPr="00CE191E">
        <w:rPr>
          <w:spacing w:val="-1"/>
          <w:sz w:val="26"/>
          <w:szCs w:val="26"/>
        </w:rPr>
        <w:t xml:space="preserve"> </w:t>
      </w:r>
      <w:proofErr w:type="spellStart"/>
      <w:r w:rsidRPr="00CE191E">
        <w:rPr>
          <w:spacing w:val="-1"/>
          <w:sz w:val="26"/>
          <w:szCs w:val="26"/>
        </w:rPr>
        <w:t>cầu</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 xml:space="preserve"> </w:t>
      </w:r>
      <w:proofErr w:type="spellStart"/>
      <w:r w:rsidRPr="00CE191E">
        <w:rPr>
          <w:spacing w:val="-1"/>
          <w:sz w:val="26"/>
          <w:szCs w:val="26"/>
        </w:rPr>
        <w:t>toán</w:t>
      </w:r>
      <w:proofErr w:type="spellEnd"/>
      <w:r w:rsidRPr="00CE191E">
        <w:rPr>
          <w:spacing w:val="-1"/>
          <w:sz w:val="26"/>
          <w:szCs w:val="26"/>
        </w:rPr>
        <w:t xml:space="preserve">, </w:t>
      </w:r>
      <w:proofErr w:type="spellStart"/>
      <w:r w:rsidRPr="00CE191E">
        <w:rPr>
          <w:spacing w:val="-1"/>
          <w:sz w:val="26"/>
          <w:szCs w:val="26"/>
        </w:rPr>
        <w:t>mà</w:t>
      </w:r>
      <w:proofErr w:type="spellEnd"/>
      <w:r w:rsidRPr="00CE191E">
        <w:rPr>
          <w:spacing w:val="-1"/>
          <w:sz w:val="26"/>
          <w:szCs w:val="26"/>
        </w:rPr>
        <w:t xml:space="preserve"> </w:t>
      </w:r>
      <w:proofErr w:type="spellStart"/>
      <w:r w:rsidRPr="00CE191E">
        <w:rPr>
          <w:spacing w:val="-1"/>
          <w:sz w:val="26"/>
          <w:szCs w:val="26"/>
        </w:rPr>
        <w:t>còn</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mô</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có</w:t>
      </w:r>
      <w:proofErr w:type="spellEnd"/>
      <w:r w:rsidRPr="00CE191E">
        <w:rPr>
          <w:spacing w:val="-1"/>
          <w:sz w:val="26"/>
          <w:szCs w:val="26"/>
        </w:rPr>
        <w:t xml:space="preserve"> </w:t>
      </w:r>
      <w:proofErr w:type="spellStart"/>
      <w:r w:rsidRPr="00CE191E">
        <w:rPr>
          <w:spacing w:val="-1"/>
          <w:sz w:val="26"/>
          <w:szCs w:val="26"/>
        </w:rPr>
        <w:t>khả</w:t>
      </w:r>
      <w:proofErr w:type="spellEnd"/>
      <w:r w:rsidRPr="00CE191E">
        <w:rPr>
          <w:spacing w:val="-1"/>
          <w:sz w:val="26"/>
          <w:szCs w:val="26"/>
        </w:rPr>
        <w:t xml:space="preserve"> </w:t>
      </w:r>
      <w:proofErr w:type="spellStart"/>
      <w:r w:rsidRPr="00CE191E">
        <w:rPr>
          <w:spacing w:val="-1"/>
          <w:sz w:val="26"/>
          <w:szCs w:val="26"/>
        </w:rPr>
        <w:t>năng</w:t>
      </w:r>
      <w:proofErr w:type="spellEnd"/>
      <w:r w:rsidRPr="00CE191E">
        <w:rPr>
          <w:spacing w:val="-1"/>
          <w:sz w:val="26"/>
          <w:szCs w:val="26"/>
        </w:rPr>
        <w:t xml:space="preserve"> </w:t>
      </w:r>
      <w:proofErr w:type="spellStart"/>
      <w:r w:rsidRPr="00CE191E">
        <w:rPr>
          <w:spacing w:val="-1"/>
          <w:sz w:val="26"/>
          <w:szCs w:val="26"/>
        </w:rPr>
        <w:t>tự</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cấp</w:t>
      </w:r>
      <w:proofErr w:type="spellEnd"/>
      <w:r w:rsidRPr="00CE191E">
        <w:rPr>
          <w:spacing w:val="-1"/>
          <w:sz w:val="26"/>
          <w:szCs w:val="26"/>
        </w:rPr>
        <w:t xml:space="preserve"> </w:t>
      </w:r>
      <w:proofErr w:type="spellStart"/>
      <w:r w:rsidRPr="00CE191E">
        <w:rPr>
          <w:spacing w:val="-1"/>
          <w:sz w:val="26"/>
          <w:szCs w:val="26"/>
        </w:rPr>
        <w:t>cao</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khi</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lượng</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tăng</w:t>
      </w:r>
      <w:proofErr w:type="spellEnd"/>
      <w:r w:rsidRPr="00CE191E">
        <w:rPr>
          <w:spacing w:val="-1"/>
          <w:sz w:val="26"/>
          <w:szCs w:val="26"/>
        </w:rPr>
        <w:t xml:space="preserve"> </w:t>
      </w:r>
      <w:proofErr w:type="spellStart"/>
      <w:r w:rsidRPr="00CE191E">
        <w:rPr>
          <w:spacing w:val="-1"/>
          <w:sz w:val="26"/>
          <w:szCs w:val="26"/>
        </w:rPr>
        <w:t>lên</w:t>
      </w:r>
      <w:proofErr w:type="spellEnd"/>
      <w:r w:rsidRPr="00CE191E">
        <w:rPr>
          <w:spacing w:val="-1"/>
          <w:sz w:val="26"/>
          <w:szCs w:val="26"/>
        </w:rPr>
        <w:t>.</w:t>
      </w:r>
    </w:p>
    <w:p w14:paraId="0165125B" w14:textId="1F1B898D" w:rsidR="003C0528" w:rsidRDefault="003C0528" w:rsidP="003C0528">
      <w:pPr>
        <w:spacing w:line="372" w:lineRule="auto"/>
        <w:ind w:right="-1"/>
        <w:jc w:val="center"/>
        <w:rPr>
          <w:spacing w:val="-1"/>
          <w:sz w:val="26"/>
          <w:szCs w:val="26"/>
        </w:rPr>
      </w:pPr>
      <w:r>
        <w:rPr>
          <w:noProof/>
        </w:rPr>
        <w:drawing>
          <wp:inline distT="0" distB="0" distL="0" distR="0" wp14:anchorId="1A438258" wp14:editId="463ABC48">
            <wp:extent cx="4922875" cy="2241847"/>
            <wp:effectExtent l="0" t="0" r="0" b="6350"/>
            <wp:docPr id="900628642" name="Picture 3" descr="Một CNN với các vòng tròn được kết nối bằng nhiều mũi tên, được dán nhãn từ trái sang phải: Đầu vào, lớp đầu vào, lớp ẩn, lớp đầu ra và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ột CNN với các vòng tròn được kết nối bằng nhiều mũi tên, được dán nhãn từ trái sang phải: Đầu vào, lớp đầu vào, lớp ẩn, lớp đầu ra và đầu r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8313" cy="2253432"/>
                    </a:xfrm>
                    <a:prstGeom prst="rect">
                      <a:avLst/>
                    </a:prstGeom>
                    <a:noFill/>
                    <a:ln>
                      <a:noFill/>
                    </a:ln>
                  </pic:spPr>
                </pic:pic>
              </a:graphicData>
            </a:graphic>
          </wp:inline>
        </w:drawing>
      </w:r>
    </w:p>
    <w:p w14:paraId="56728AE7" w14:textId="36C86F44" w:rsidR="003C0528" w:rsidRPr="00B915B3" w:rsidRDefault="003C0528" w:rsidP="003C0528">
      <w:pPr>
        <w:pStyle w:val="FigureCaption"/>
        <w:rPr>
          <w:lang w:val="en-US"/>
        </w:rPr>
      </w:pPr>
      <w:bookmarkStart w:id="110" w:name="_Toc182692844"/>
      <w:r w:rsidRPr="001A6998">
        <w:t>Hình 2.</w:t>
      </w:r>
      <w:r w:rsidRPr="00146820">
        <w:t>3</w:t>
      </w:r>
      <w:r w:rsidR="004D0A2D">
        <w:rPr>
          <w:lang w:val="en-US"/>
        </w:rPr>
        <w:t>1</w:t>
      </w:r>
      <w:r>
        <w:t xml:space="preserve"> </w:t>
      </w:r>
      <w:proofErr w:type="spellStart"/>
      <w:r w:rsidR="00B915B3">
        <w:rPr>
          <w:lang w:val="en-US"/>
        </w:rPr>
        <w:t>Sơ</w:t>
      </w:r>
      <w:proofErr w:type="spellEnd"/>
      <w:r w:rsidR="00B915B3">
        <w:rPr>
          <w:lang w:val="en-US"/>
        </w:rPr>
        <w:t xml:space="preserve"> </w:t>
      </w:r>
      <w:proofErr w:type="spellStart"/>
      <w:r w:rsidR="00B915B3">
        <w:rPr>
          <w:lang w:val="en-US"/>
        </w:rPr>
        <w:t>đô</w:t>
      </w:r>
      <w:proofErr w:type="spellEnd"/>
      <w:r w:rsidR="00B915B3">
        <w:rPr>
          <w:lang w:val="en-US"/>
        </w:rPr>
        <w:t>̀</w:t>
      </w:r>
      <w:r w:rsidR="00D32119">
        <w:rPr>
          <w:lang w:val="en-US"/>
        </w:rPr>
        <w:t xml:space="preserve"> </w:t>
      </w:r>
      <w:proofErr w:type="spellStart"/>
      <w:r w:rsidR="00D32119">
        <w:rPr>
          <w:lang w:val="en-US"/>
        </w:rPr>
        <w:t>tổng</w:t>
      </w:r>
      <w:proofErr w:type="spellEnd"/>
      <w:r w:rsidR="00D32119">
        <w:rPr>
          <w:lang w:val="en-US"/>
        </w:rPr>
        <w:t xml:space="preserve"> </w:t>
      </w:r>
      <w:proofErr w:type="spellStart"/>
      <w:r w:rsidR="00D32119">
        <w:rPr>
          <w:lang w:val="en-US"/>
        </w:rPr>
        <w:t>quát</w:t>
      </w:r>
      <w:proofErr w:type="spellEnd"/>
      <w:r w:rsidR="00B915B3">
        <w:rPr>
          <w:lang w:val="en-US"/>
        </w:rPr>
        <w:t xml:space="preserve"> </w:t>
      </w:r>
      <w:proofErr w:type="spellStart"/>
      <w:r w:rsidR="00B915B3">
        <w:rPr>
          <w:lang w:val="en-US"/>
        </w:rPr>
        <w:t>mạng</w:t>
      </w:r>
      <w:proofErr w:type="spellEnd"/>
      <w:r w:rsidR="00B915B3">
        <w:rPr>
          <w:lang w:val="en-US"/>
        </w:rPr>
        <w:t xml:space="preserve"> </w:t>
      </w:r>
      <w:proofErr w:type="spellStart"/>
      <w:r w:rsidR="00B915B3">
        <w:rPr>
          <w:lang w:val="en-US"/>
        </w:rPr>
        <w:t>nơ-ron</w:t>
      </w:r>
      <w:proofErr w:type="spellEnd"/>
      <w:r w:rsidR="00B915B3">
        <w:rPr>
          <w:lang w:val="en-US"/>
        </w:rPr>
        <w:t xml:space="preserve"> </w:t>
      </w:r>
      <w:proofErr w:type="spellStart"/>
      <w:r w:rsidR="00B915B3">
        <w:rPr>
          <w:lang w:val="en-US"/>
        </w:rPr>
        <w:t>tích</w:t>
      </w:r>
      <w:proofErr w:type="spellEnd"/>
      <w:r w:rsidR="00B915B3">
        <w:rPr>
          <w:lang w:val="en-US"/>
        </w:rPr>
        <w:t xml:space="preserve"> </w:t>
      </w:r>
      <w:proofErr w:type="spellStart"/>
      <w:r w:rsidR="00B915B3">
        <w:rPr>
          <w:lang w:val="en-US"/>
        </w:rPr>
        <w:t>chập</w:t>
      </w:r>
      <w:bookmarkEnd w:id="110"/>
      <w:proofErr w:type="spellEnd"/>
    </w:p>
    <w:p w14:paraId="0790BB6A" w14:textId="77777777" w:rsidR="003C0528" w:rsidRPr="00CE191E" w:rsidRDefault="003C0528" w:rsidP="003C0528">
      <w:pPr>
        <w:spacing w:line="372" w:lineRule="auto"/>
        <w:ind w:right="-1"/>
        <w:rPr>
          <w:spacing w:val="-1"/>
          <w:sz w:val="26"/>
          <w:szCs w:val="26"/>
        </w:rPr>
      </w:pPr>
    </w:p>
    <w:p w14:paraId="46784CE3" w14:textId="7F73F1FB" w:rsidR="00CE191E" w:rsidRPr="00CE191E" w:rsidRDefault="00CE191E" w:rsidP="00CE191E">
      <w:pPr>
        <w:spacing w:line="372" w:lineRule="auto"/>
        <w:ind w:right="-1" w:firstLine="567"/>
        <w:jc w:val="both"/>
        <w:rPr>
          <w:spacing w:val="-1"/>
          <w:sz w:val="26"/>
          <w:szCs w:val="26"/>
        </w:rPr>
      </w:pPr>
      <w:proofErr w:type="spellStart"/>
      <w:r w:rsidRPr="00CE191E">
        <w:rPr>
          <w:spacing w:val="-1"/>
          <w:sz w:val="26"/>
          <w:szCs w:val="26"/>
        </w:rPr>
        <w:t>Một</w:t>
      </w:r>
      <w:proofErr w:type="spellEnd"/>
      <w:r w:rsidRPr="00CE191E">
        <w:rPr>
          <w:spacing w:val="-1"/>
          <w:sz w:val="26"/>
          <w:szCs w:val="26"/>
        </w:rPr>
        <w:t xml:space="preserve"> CNN </w:t>
      </w:r>
      <w:proofErr w:type="spellStart"/>
      <w:r w:rsidRPr="00CE191E">
        <w:rPr>
          <w:spacing w:val="-1"/>
          <w:sz w:val="26"/>
          <w:szCs w:val="26"/>
        </w:rPr>
        <w:t>thường</w:t>
      </w:r>
      <w:proofErr w:type="spellEnd"/>
      <w:r w:rsidRPr="00CE191E">
        <w:rPr>
          <w:spacing w:val="-1"/>
          <w:sz w:val="26"/>
          <w:szCs w:val="26"/>
        </w:rPr>
        <w:t xml:space="preserve"> bao </w:t>
      </w:r>
      <w:proofErr w:type="spellStart"/>
      <w:r w:rsidRPr="00CE191E">
        <w:rPr>
          <w:spacing w:val="-1"/>
          <w:sz w:val="26"/>
          <w:szCs w:val="26"/>
        </w:rPr>
        <w:t>gồm</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thành</w:t>
      </w:r>
      <w:proofErr w:type="spellEnd"/>
      <w:r w:rsidRPr="00CE191E">
        <w:rPr>
          <w:spacing w:val="-1"/>
          <w:sz w:val="26"/>
          <w:szCs w:val="26"/>
        </w:rPr>
        <w:t xml:space="preserve"> </w:t>
      </w:r>
      <w:proofErr w:type="spellStart"/>
      <w:r w:rsidRPr="00CE191E">
        <w:rPr>
          <w:spacing w:val="-1"/>
          <w:sz w:val="26"/>
          <w:szCs w:val="26"/>
        </w:rPr>
        <w:t>phần</w:t>
      </w:r>
      <w:proofErr w:type="spellEnd"/>
      <w:r w:rsidRPr="00CE191E">
        <w:rPr>
          <w:spacing w:val="-1"/>
          <w:sz w:val="26"/>
          <w:szCs w:val="26"/>
        </w:rPr>
        <w:t xml:space="preserve"> </w:t>
      </w:r>
      <w:proofErr w:type="spellStart"/>
      <w:r w:rsidRPr="00CE191E">
        <w:rPr>
          <w:spacing w:val="-1"/>
          <w:sz w:val="26"/>
          <w:szCs w:val="26"/>
        </w:rPr>
        <w:t>chính</w:t>
      </w:r>
      <w:proofErr w:type="spellEnd"/>
      <w:r w:rsidRPr="00CE191E">
        <w:rPr>
          <w:spacing w:val="-1"/>
          <w:sz w:val="26"/>
          <w:szCs w:val="26"/>
        </w:rPr>
        <w:t xml:space="preserve"> </w:t>
      </w:r>
      <w:proofErr w:type="spellStart"/>
      <w:r w:rsidRPr="00CE191E">
        <w:rPr>
          <w:spacing w:val="-1"/>
          <w:sz w:val="26"/>
          <w:szCs w:val="26"/>
        </w:rPr>
        <w:t>như</w:t>
      </w:r>
      <w:proofErr w:type="spellEnd"/>
      <w:r w:rsidR="00FC3A9F">
        <w:rPr>
          <w:spacing w:val="-1"/>
          <w:sz w:val="26"/>
          <w:szCs w:val="26"/>
        </w:rPr>
        <w:t xml:space="preserve"> </w:t>
      </w:r>
      <w:proofErr w:type="spellStart"/>
      <w:r w:rsidR="00FC3A9F">
        <w:rPr>
          <w:spacing w:val="-1"/>
          <w:sz w:val="26"/>
          <w:szCs w:val="26"/>
        </w:rPr>
        <w:t>lớp</w:t>
      </w:r>
      <w:proofErr w:type="spellEnd"/>
      <w:r w:rsidR="00FC3A9F">
        <w:rPr>
          <w:spacing w:val="-1"/>
          <w:sz w:val="26"/>
          <w:szCs w:val="26"/>
        </w:rPr>
        <w:t xml:space="preserve"> </w:t>
      </w:r>
      <w:proofErr w:type="spellStart"/>
      <w:r w:rsidR="00FC3A9F">
        <w:rPr>
          <w:spacing w:val="-1"/>
          <w:sz w:val="26"/>
          <w:szCs w:val="26"/>
        </w:rPr>
        <w:t>đầu</w:t>
      </w:r>
      <w:proofErr w:type="spellEnd"/>
      <w:r w:rsidR="00FC3A9F">
        <w:rPr>
          <w:spacing w:val="-1"/>
          <w:sz w:val="26"/>
          <w:szCs w:val="26"/>
        </w:rPr>
        <w:t xml:space="preserve"> </w:t>
      </w:r>
      <w:proofErr w:type="spellStart"/>
      <w:r w:rsidR="00FC3A9F">
        <w:rPr>
          <w:spacing w:val="-1"/>
          <w:sz w:val="26"/>
          <w:szCs w:val="26"/>
        </w:rPr>
        <w:t>vào</w:t>
      </w:r>
      <w:proofErr w:type="spellEnd"/>
      <w:r w:rsidR="00FC3A9F">
        <w:rPr>
          <w:spacing w:val="-1"/>
          <w:sz w:val="26"/>
          <w:szCs w:val="26"/>
        </w:rPr>
        <w:t xml:space="preserve"> (input layer),</w:t>
      </w:r>
      <w:r w:rsidRPr="00CE191E">
        <w:rPr>
          <w:spacing w:val="-1"/>
          <w:sz w:val="26"/>
          <w:szCs w:val="26"/>
        </w:rPr>
        <w:t xml:space="preserve"> </w:t>
      </w:r>
      <w:proofErr w:type="spellStart"/>
      <w:r w:rsidR="004A2167">
        <w:rPr>
          <w:spacing w:val="-1"/>
          <w:sz w:val="26"/>
          <w:szCs w:val="26"/>
        </w:rPr>
        <w:t>lớp</w:t>
      </w:r>
      <w:proofErr w:type="spellEnd"/>
      <w:r w:rsidR="004A2167">
        <w:rPr>
          <w:spacing w:val="-1"/>
          <w:sz w:val="26"/>
          <w:szCs w:val="26"/>
        </w:rPr>
        <w:t xml:space="preserve"> </w:t>
      </w:r>
      <w:proofErr w:type="spellStart"/>
      <w:r w:rsidR="004A2167">
        <w:rPr>
          <w:spacing w:val="-1"/>
          <w:sz w:val="26"/>
          <w:szCs w:val="26"/>
        </w:rPr>
        <w:t>đầu</w:t>
      </w:r>
      <w:proofErr w:type="spellEnd"/>
      <w:r w:rsidR="004A2167">
        <w:rPr>
          <w:spacing w:val="-1"/>
          <w:sz w:val="26"/>
          <w:szCs w:val="26"/>
        </w:rPr>
        <w:t xml:space="preserve"> </w:t>
      </w:r>
      <w:proofErr w:type="spellStart"/>
      <w:r w:rsidR="004A2167">
        <w:rPr>
          <w:spacing w:val="-1"/>
          <w:sz w:val="26"/>
          <w:szCs w:val="26"/>
        </w:rPr>
        <w:t>ra</w:t>
      </w:r>
      <w:proofErr w:type="spellEnd"/>
      <w:r w:rsidR="004A2167">
        <w:rPr>
          <w:spacing w:val="-1"/>
          <w:sz w:val="26"/>
          <w:szCs w:val="26"/>
        </w:rPr>
        <w:t xml:space="preserve"> (output layer),</w:t>
      </w:r>
      <w:r w:rsidR="00FC3A9F">
        <w:rPr>
          <w:spacing w:val="-1"/>
          <w:sz w:val="26"/>
          <w:szCs w:val="26"/>
        </w:rPr>
        <w:t xml:space="preserve"> </w:t>
      </w:r>
      <w:proofErr w:type="spellStart"/>
      <w:r w:rsidR="00FC3A9F" w:rsidRPr="00CE191E">
        <w:rPr>
          <w:spacing w:val="-1"/>
          <w:sz w:val="26"/>
          <w:szCs w:val="26"/>
        </w:rPr>
        <w:t>lớp</w:t>
      </w:r>
      <w:proofErr w:type="spellEnd"/>
      <w:r w:rsidR="00FC3A9F" w:rsidRPr="00CE191E">
        <w:rPr>
          <w:spacing w:val="-1"/>
          <w:sz w:val="26"/>
          <w:szCs w:val="26"/>
        </w:rPr>
        <w:t xml:space="preserve"> </w:t>
      </w:r>
      <w:proofErr w:type="spellStart"/>
      <w:r w:rsidR="00FC3A9F" w:rsidRPr="00CE191E">
        <w:rPr>
          <w:spacing w:val="-1"/>
          <w:sz w:val="26"/>
          <w:szCs w:val="26"/>
        </w:rPr>
        <w:t>tích</w:t>
      </w:r>
      <w:proofErr w:type="spellEnd"/>
      <w:r w:rsidR="00FC3A9F" w:rsidRPr="00CE191E">
        <w:rPr>
          <w:spacing w:val="-1"/>
          <w:sz w:val="26"/>
          <w:szCs w:val="26"/>
        </w:rPr>
        <w:t xml:space="preserve"> </w:t>
      </w:r>
      <w:proofErr w:type="spellStart"/>
      <w:r w:rsidR="00FC3A9F" w:rsidRPr="00CE191E">
        <w:rPr>
          <w:spacing w:val="-1"/>
          <w:sz w:val="26"/>
          <w:szCs w:val="26"/>
        </w:rPr>
        <w:t>chập</w:t>
      </w:r>
      <w:proofErr w:type="spellEnd"/>
      <w:r w:rsidR="00FC3A9F">
        <w:rPr>
          <w:spacing w:val="-1"/>
          <w:sz w:val="26"/>
          <w:szCs w:val="26"/>
        </w:rPr>
        <w:t xml:space="preserve"> (c</w:t>
      </w:r>
      <w:r w:rsidR="00FC3A9F" w:rsidRPr="004A2167">
        <w:rPr>
          <w:spacing w:val="-1"/>
          <w:sz w:val="26"/>
          <w:szCs w:val="26"/>
        </w:rPr>
        <w:t xml:space="preserve">onvolutional </w:t>
      </w:r>
      <w:r w:rsidR="00FC3A9F">
        <w:rPr>
          <w:spacing w:val="-1"/>
          <w:sz w:val="26"/>
          <w:szCs w:val="26"/>
        </w:rPr>
        <w:t>layers),</w:t>
      </w:r>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gộp</w:t>
      </w:r>
      <w:proofErr w:type="spellEnd"/>
      <w:r w:rsidRPr="00CE191E">
        <w:rPr>
          <w:spacing w:val="-1"/>
          <w:sz w:val="26"/>
          <w:szCs w:val="26"/>
        </w:rPr>
        <w:t xml:space="preserve"> (pooling layers),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kích</w:t>
      </w:r>
      <w:proofErr w:type="spellEnd"/>
      <w:r w:rsidRPr="00CE191E">
        <w:rPr>
          <w:spacing w:val="-1"/>
          <w:sz w:val="26"/>
          <w:szCs w:val="26"/>
        </w:rPr>
        <w:t xml:space="preserve"> </w:t>
      </w:r>
      <w:proofErr w:type="spellStart"/>
      <w:r w:rsidRPr="00CE191E">
        <w:rPr>
          <w:spacing w:val="-1"/>
          <w:sz w:val="26"/>
          <w:szCs w:val="26"/>
        </w:rPr>
        <w:t>hoạt</w:t>
      </w:r>
      <w:proofErr w:type="spellEnd"/>
      <w:r w:rsidRPr="00CE191E">
        <w:rPr>
          <w:spacing w:val="-1"/>
          <w:sz w:val="26"/>
          <w:szCs w:val="26"/>
        </w:rPr>
        <w:t xml:space="preserve"> (activation layers),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hoàn</w:t>
      </w:r>
      <w:proofErr w:type="spellEnd"/>
      <w:r w:rsidRPr="00CE191E">
        <w:rPr>
          <w:spacing w:val="-1"/>
          <w:sz w:val="26"/>
          <w:szCs w:val="26"/>
        </w:rPr>
        <w:t xml:space="preserve"> </w:t>
      </w:r>
      <w:proofErr w:type="spellStart"/>
      <w:r w:rsidRPr="00CE191E">
        <w:rPr>
          <w:spacing w:val="-1"/>
          <w:sz w:val="26"/>
          <w:szCs w:val="26"/>
        </w:rPr>
        <w:t>toàn</w:t>
      </w:r>
      <w:proofErr w:type="spellEnd"/>
      <w:r w:rsidRPr="00CE191E">
        <w:rPr>
          <w:spacing w:val="-1"/>
          <w:sz w:val="26"/>
          <w:szCs w:val="26"/>
        </w:rPr>
        <w:t xml:space="preserve"> </w:t>
      </w:r>
      <w:proofErr w:type="spellStart"/>
      <w:r w:rsidRPr="00CE191E">
        <w:rPr>
          <w:spacing w:val="-1"/>
          <w:sz w:val="26"/>
          <w:szCs w:val="26"/>
        </w:rPr>
        <w:t>kết</w:t>
      </w:r>
      <w:proofErr w:type="spellEnd"/>
      <w:r w:rsidRPr="00CE191E">
        <w:rPr>
          <w:spacing w:val="-1"/>
          <w:sz w:val="26"/>
          <w:szCs w:val="26"/>
        </w:rPr>
        <w:t xml:space="preserve"> </w:t>
      </w:r>
      <w:proofErr w:type="spellStart"/>
      <w:r w:rsidRPr="00CE191E">
        <w:rPr>
          <w:spacing w:val="-1"/>
          <w:sz w:val="26"/>
          <w:szCs w:val="26"/>
        </w:rPr>
        <w:t>nối</w:t>
      </w:r>
      <w:proofErr w:type="spellEnd"/>
      <w:r w:rsidRPr="00CE191E">
        <w:rPr>
          <w:spacing w:val="-1"/>
          <w:sz w:val="26"/>
          <w:szCs w:val="26"/>
        </w:rPr>
        <w:t xml:space="preserve"> (fully connected layers).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w:t>
      </w:r>
      <w:proofErr w:type="spellStart"/>
      <w:r w:rsidRPr="00CE191E">
        <w:rPr>
          <w:spacing w:val="-1"/>
          <w:sz w:val="26"/>
          <w:szCs w:val="26"/>
        </w:rPr>
        <w:t>hoạt</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w:t>
      </w:r>
      <w:proofErr w:type="spellStart"/>
      <w:r w:rsidRPr="00CE191E">
        <w:rPr>
          <w:spacing w:val="-1"/>
          <w:sz w:val="26"/>
          <w:szCs w:val="26"/>
        </w:rPr>
        <w:t>như</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máy</w:t>
      </w:r>
      <w:proofErr w:type="spellEnd"/>
      <w:r w:rsidRPr="00CE191E">
        <w:rPr>
          <w:spacing w:val="-1"/>
          <w:sz w:val="26"/>
          <w:szCs w:val="26"/>
        </w:rPr>
        <w:t xml:space="preserve"> </w:t>
      </w:r>
      <w:proofErr w:type="spellStart"/>
      <w:r w:rsidRPr="00CE191E">
        <w:rPr>
          <w:spacing w:val="-1"/>
          <w:sz w:val="26"/>
          <w:szCs w:val="26"/>
        </w:rPr>
        <w:t>trích</w:t>
      </w:r>
      <w:proofErr w:type="spellEnd"/>
      <w:r w:rsidRPr="00CE191E">
        <w:rPr>
          <w:spacing w:val="-1"/>
          <w:sz w:val="26"/>
          <w:szCs w:val="26"/>
        </w:rPr>
        <w:t xml:space="preserve"> </w:t>
      </w:r>
      <w:proofErr w:type="spellStart"/>
      <w:r w:rsidRPr="00CE191E">
        <w:rPr>
          <w:spacing w:val="-1"/>
          <w:sz w:val="26"/>
          <w:szCs w:val="26"/>
        </w:rPr>
        <w:t>xuất</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còn</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gộp</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kích</w:t>
      </w:r>
      <w:proofErr w:type="spellEnd"/>
      <w:r w:rsidRPr="00CE191E">
        <w:rPr>
          <w:spacing w:val="-1"/>
          <w:sz w:val="26"/>
          <w:szCs w:val="26"/>
        </w:rPr>
        <w:t xml:space="preserve"> </w:t>
      </w:r>
      <w:proofErr w:type="spellStart"/>
      <w:r w:rsidRPr="00CE191E">
        <w:rPr>
          <w:spacing w:val="-1"/>
          <w:sz w:val="26"/>
          <w:szCs w:val="26"/>
        </w:rPr>
        <w:t>thước</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lượng</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 xml:space="preserve"> </w:t>
      </w:r>
      <w:proofErr w:type="spellStart"/>
      <w:r w:rsidRPr="00CE191E">
        <w:rPr>
          <w:spacing w:val="-1"/>
          <w:sz w:val="26"/>
          <w:szCs w:val="26"/>
        </w:rPr>
        <w:t>toán</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tránh</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tượng</w:t>
      </w:r>
      <w:proofErr w:type="spellEnd"/>
      <w:r w:rsidRPr="00CE191E">
        <w:rPr>
          <w:spacing w:val="-1"/>
          <w:sz w:val="26"/>
          <w:szCs w:val="26"/>
        </w:rPr>
        <w:t xml:space="preserve"> </w:t>
      </w:r>
      <w:proofErr w:type="spellStart"/>
      <w:r w:rsidRPr="00CE191E">
        <w:rPr>
          <w:spacing w:val="-1"/>
          <w:sz w:val="26"/>
          <w:szCs w:val="26"/>
        </w:rPr>
        <w:t>quá</w:t>
      </w:r>
      <w:proofErr w:type="spellEnd"/>
      <w:r w:rsidRPr="00CE191E">
        <w:rPr>
          <w:spacing w:val="-1"/>
          <w:sz w:val="26"/>
          <w:szCs w:val="26"/>
        </w:rPr>
        <w:t xml:space="preserve"> </w:t>
      </w:r>
      <w:proofErr w:type="spellStart"/>
      <w:r w:rsidRPr="00CE191E">
        <w:rPr>
          <w:spacing w:val="-1"/>
          <w:sz w:val="26"/>
          <w:szCs w:val="26"/>
        </w:rPr>
        <w:t>khớp</w:t>
      </w:r>
      <w:proofErr w:type="spellEnd"/>
      <w:r w:rsidRPr="00CE191E">
        <w:rPr>
          <w:spacing w:val="-1"/>
          <w:sz w:val="26"/>
          <w:szCs w:val="26"/>
        </w:rPr>
        <w:t xml:space="preserve"> (overfitting). </w:t>
      </w:r>
      <w:proofErr w:type="spellStart"/>
      <w:r w:rsidRPr="00CE191E">
        <w:rPr>
          <w:spacing w:val="-1"/>
          <w:sz w:val="26"/>
          <w:szCs w:val="26"/>
        </w:rPr>
        <w:t>Cuối</w:t>
      </w:r>
      <w:proofErr w:type="spellEnd"/>
      <w:r w:rsidRPr="00CE191E">
        <w:rPr>
          <w:spacing w:val="-1"/>
          <w:sz w:val="26"/>
          <w:szCs w:val="26"/>
        </w:rPr>
        <w:t xml:space="preserve"> </w:t>
      </w:r>
      <w:proofErr w:type="spellStart"/>
      <w:r w:rsidRPr="00CE191E">
        <w:rPr>
          <w:spacing w:val="-1"/>
          <w:sz w:val="26"/>
          <w:szCs w:val="26"/>
        </w:rPr>
        <w:t>cùng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hoàn</w:t>
      </w:r>
      <w:proofErr w:type="spellEnd"/>
      <w:r w:rsidRPr="00CE191E">
        <w:rPr>
          <w:spacing w:val="-1"/>
          <w:sz w:val="26"/>
          <w:szCs w:val="26"/>
        </w:rPr>
        <w:t xml:space="preserve"> </w:t>
      </w:r>
      <w:proofErr w:type="spellStart"/>
      <w:r w:rsidRPr="00CE191E">
        <w:rPr>
          <w:spacing w:val="-1"/>
          <w:sz w:val="26"/>
          <w:szCs w:val="26"/>
        </w:rPr>
        <w:t>toàn</w:t>
      </w:r>
      <w:proofErr w:type="spellEnd"/>
      <w:r w:rsidRPr="00CE191E">
        <w:rPr>
          <w:spacing w:val="-1"/>
          <w:sz w:val="26"/>
          <w:szCs w:val="26"/>
        </w:rPr>
        <w:t xml:space="preserve"> </w:t>
      </w:r>
      <w:proofErr w:type="spellStart"/>
      <w:r w:rsidRPr="00CE191E">
        <w:rPr>
          <w:spacing w:val="-1"/>
          <w:sz w:val="26"/>
          <w:szCs w:val="26"/>
        </w:rPr>
        <w:t>kết</w:t>
      </w:r>
      <w:proofErr w:type="spellEnd"/>
      <w:r w:rsidRPr="00CE191E">
        <w:rPr>
          <w:spacing w:val="-1"/>
          <w:sz w:val="26"/>
          <w:szCs w:val="26"/>
        </w:rPr>
        <w:t xml:space="preserve"> </w:t>
      </w:r>
      <w:proofErr w:type="spellStart"/>
      <w:r w:rsidRPr="00CE191E">
        <w:rPr>
          <w:spacing w:val="-1"/>
          <w:sz w:val="26"/>
          <w:szCs w:val="26"/>
        </w:rPr>
        <w:t>nối</w:t>
      </w:r>
      <w:proofErr w:type="spellEnd"/>
      <w:r w:rsidRPr="00CE191E">
        <w:rPr>
          <w:spacing w:val="-1"/>
          <w:sz w:val="26"/>
          <w:szCs w:val="26"/>
        </w:rPr>
        <w:t xml:space="preserve"> </w:t>
      </w:r>
      <w:proofErr w:type="spellStart"/>
      <w:r w:rsidRPr="00CE191E">
        <w:rPr>
          <w:spacing w:val="-1"/>
          <w:sz w:val="26"/>
          <w:szCs w:val="26"/>
        </w:rPr>
        <w:t>đóng</w:t>
      </w:r>
      <w:proofErr w:type="spellEnd"/>
      <w:r w:rsidRPr="00CE191E">
        <w:rPr>
          <w:spacing w:val="-1"/>
          <w:sz w:val="26"/>
          <w:szCs w:val="26"/>
        </w:rPr>
        <w:t xml:space="preserve"> </w:t>
      </w:r>
      <w:proofErr w:type="spellStart"/>
      <w:r w:rsidRPr="00CE191E">
        <w:rPr>
          <w:spacing w:val="-1"/>
          <w:sz w:val="26"/>
          <w:szCs w:val="26"/>
        </w:rPr>
        <w:t>vai</w:t>
      </w:r>
      <w:proofErr w:type="spellEnd"/>
      <w:r w:rsidRPr="00CE191E">
        <w:rPr>
          <w:spacing w:val="-1"/>
          <w:sz w:val="26"/>
          <w:szCs w:val="26"/>
        </w:rPr>
        <w:t xml:space="preserve"> </w:t>
      </w:r>
      <w:proofErr w:type="spellStart"/>
      <w:r w:rsidRPr="00CE191E">
        <w:rPr>
          <w:spacing w:val="-1"/>
          <w:sz w:val="26"/>
          <w:szCs w:val="26"/>
        </w:rPr>
        <w:t>trò</w:t>
      </w:r>
      <w:proofErr w:type="spellEnd"/>
      <w:r w:rsidRPr="00CE191E">
        <w:rPr>
          <w:spacing w:val="-1"/>
          <w:sz w:val="26"/>
          <w:szCs w:val="26"/>
        </w:rPr>
        <w:t xml:space="preserve"> </w:t>
      </w:r>
      <w:proofErr w:type="spellStart"/>
      <w:r w:rsidRPr="00CE191E">
        <w:rPr>
          <w:spacing w:val="-1"/>
          <w:sz w:val="26"/>
          <w:szCs w:val="26"/>
        </w:rPr>
        <w:t>tổng</w:t>
      </w:r>
      <w:proofErr w:type="spellEnd"/>
      <w:r w:rsidRPr="00CE191E">
        <w:rPr>
          <w:spacing w:val="-1"/>
          <w:sz w:val="26"/>
          <w:szCs w:val="26"/>
        </w:rPr>
        <w:t xml:space="preserve"> </w:t>
      </w:r>
      <w:proofErr w:type="spellStart"/>
      <w:r w:rsidRPr="00CE191E">
        <w:rPr>
          <w:spacing w:val="-1"/>
          <w:sz w:val="26"/>
          <w:szCs w:val="26"/>
        </w:rPr>
        <w:t>hợp</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dự</w:t>
      </w:r>
      <w:proofErr w:type="spellEnd"/>
      <w:r w:rsidRPr="00CE191E">
        <w:rPr>
          <w:spacing w:val="-1"/>
          <w:sz w:val="26"/>
          <w:szCs w:val="26"/>
        </w:rPr>
        <w:t xml:space="preserve"> </w:t>
      </w:r>
      <w:proofErr w:type="spellStart"/>
      <w:r w:rsidRPr="00CE191E">
        <w:rPr>
          <w:spacing w:val="-1"/>
          <w:sz w:val="26"/>
          <w:szCs w:val="26"/>
        </w:rPr>
        <w:t>đoán</w:t>
      </w:r>
      <w:proofErr w:type="spellEnd"/>
      <w:r w:rsidRPr="00CE191E">
        <w:rPr>
          <w:spacing w:val="-1"/>
          <w:sz w:val="26"/>
          <w:szCs w:val="26"/>
        </w:rPr>
        <w:t xml:space="preserve"> </w:t>
      </w:r>
      <w:proofErr w:type="spellStart"/>
      <w:r w:rsidRPr="00CE191E">
        <w:rPr>
          <w:spacing w:val="-1"/>
          <w:sz w:val="26"/>
          <w:szCs w:val="26"/>
        </w:rPr>
        <w:t>đầu</w:t>
      </w:r>
      <w:proofErr w:type="spellEnd"/>
      <w:r w:rsidRPr="00CE191E">
        <w:rPr>
          <w:spacing w:val="-1"/>
          <w:sz w:val="26"/>
          <w:szCs w:val="26"/>
        </w:rPr>
        <w:t xml:space="preserve"> </w:t>
      </w:r>
      <w:proofErr w:type="spellStart"/>
      <w:r w:rsidRPr="00CE191E">
        <w:rPr>
          <w:spacing w:val="-1"/>
          <w:sz w:val="26"/>
          <w:szCs w:val="26"/>
        </w:rPr>
        <w:t>ra</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đã</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w:t>
      </w:r>
      <w:r w:rsidR="00A00959">
        <w:rPr>
          <w:spacing w:val="-1"/>
          <w:sz w:val="26"/>
          <w:szCs w:val="26"/>
        </w:rPr>
        <w:t xml:space="preserve"> Các </w:t>
      </w:r>
      <w:proofErr w:type="spellStart"/>
      <w:r w:rsidR="00A00959">
        <w:rPr>
          <w:spacing w:val="-1"/>
          <w:sz w:val="26"/>
          <w:szCs w:val="26"/>
        </w:rPr>
        <w:t>mô</w:t>
      </w:r>
      <w:proofErr w:type="spellEnd"/>
      <w:r w:rsidR="00A00959">
        <w:rPr>
          <w:spacing w:val="-1"/>
          <w:sz w:val="26"/>
          <w:szCs w:val="26"/>
        </w:rPr>
        <w:t xml:space="preserve"> </w:t>
      </w:r>
      <w:proofErr w:type="spellStart"/>
      <w:r w:rsidR="00A00959">
        <w:rPr>
          <w:spacing w:val="-1"/>
          <w:sz w:val="26"/>
          <w:szCs w:val="26"/>
        </w:rPr>
        <w:t>hình</w:t>
      </w:r>
      <w:proofErr w:type="spellEnd"/>
      <w:r w:rsidR="00A00959">
        <w:rPr>
          <w:spacing w:val="-1"/>
          <w:sz w:val="26"/>
          <w:szCs w:val="26"/>
        </w:rPr>
        <w:t xml:space="preserve"> </w:t>
      </w:r>
      <w:proofErr w:type="spellStart"/>
      <w:r w:rsidR="00A00959" w:rsidRPr="00A00959">
        <w:rPr>
          <w:spacing w:val="-1"/>
          <w:sz w:val="26"/>
          <w:szCs w:val="26"/>
        </w:rPr>
        <w:t>nổi</w:t>
      </w:r>
      <w:proofErr w:type="spellEnd"/>
      <w:r w:rsidR="00A00959" w:rsidRPr="00A00959">
        <w:rPr>
          <w:spacing w:val="-1"/>
          <w:sz w:val="26"/>
          <w:szCs w:val="26"/>
        </w:rPr>
        <w:t xml:space="preserve"> </w:t>
      </w:r>
      <w:proofErr w:type="spellStart"/>
      <w:r w:rsidR="00A00959" w:rsidRPr="00A00959">
        <w:rPr>
          <w:spacing w:val="-1"/>
          <w:sz w:val="26"/>
          <w:szCs w:val="26"/>
        </w:rPr>
        <w:t>bật</w:t>
      </w:r>
      <w:proofErr w:type="spellEnd"/>
      <w:r w:rsidR="00A00959" w:rsidRPr="00A00959">
        <w:rPr>
          <w:spacing w:val="-1"/>
          <w:sz w:val="26"/>
          <w:szCs w:val="26"/>
        </w:rPr>
        <w:t xml:space="preserve"> </w:t>
      </w:r>
      <w:proofErr w:type="spellStart"/>
      <w:r w:rsidR="00A00959" w:rsidRPr="00A00959">
        <w:rPr>
          <w:spacing w:val="-1"/>
          <w:sz w:val="26"/>
          <w:szCs w:val="26"/>
        </w:rPr>
        <w:t>dựa</w:t>
      </w:r>
      <w:proofErr w:type="spellEnd"/>
      <w:r w:rsidR="00A00959" w:rsidRPr="00A00959">
        <w:rPr>
          <w:spacing w:val="-1"/>
          <w:sz w:val="26"/>
          <w:szCs w:val="26"/>
        </w:rPr>
        <w:t xml:space="preserve"> </w:t>
      </w:r>
      <w:proofErr w:type="spellStart"/>
      <w:r w:rsidR="00A00959" w:rsidRPr="00A00959">
        <w:rPr>
          <w:spacing w:val="-1"/>
          <w:sz w:val="26"/>
          <w:szCs w:val="26"/>
        </w:rPr>
        <w:t>trên</w:t>
      </w:r>
      <w:proofErr w:type="spellEnd"/>
      <w:r w:rsidR="00A00959" w:rsidRPr="00A00959">
        <w:rPr>
          <w:spacing w:val="-1"/>
          <w:sz w:val="26"/>
          <w:szCs w:val="26"/>
        </w:rPr>
        <w:t xml:space="preserve"> </w:t>
      </w:r>
      <w:proofErr w:type="spellStart"/>
      <w:r w:rsidR="00A00959" w:rsidRPr="00A00959">
        <w:rPr>
          <w:spacing w:val="-1"/>
          <w:sz w:val="26"/>
          <w:szCs w:val="26"/>
        </w:rPr>
        <w:t>kiến</w:t>
      </w:r>
      <w:proofErr w:type="spellEnd"/>
      <w:r w:rsidR="00A00959" w:rsidRPr="00A00959">
        <w:rPr>
          <w:spacing w:val="-1"/>
          <w:sz w:val="26"/>
          <w:szCs w:val="26"/>
        </w:rPr>
        <w:t xml:space="preserve"> </w:t>
      </w:r>
      <w:proofErr w:type="spellStart"/>
      <w:r w:rsidR="00A00959" w:rsidRPr="00A00959">
        <w:rPr>
          <w:spacing w:val="-1"/>
          <w:sz w:val="26"/>
          <w:szCs w:val="26"/>
        </w:rPr>
        <w:t>trúc</w:t>
      </w:r>
      <w:proofErr w:type="spellEnd"/>
      <w:r w:rsidR="00A00959" w:rsidRPr="00A00959">
        <w:rPr>
          <w:spacing w:val="-1"/>
          <w:sz w:val="26"/>
          <w:szCs w:val="26"/>
        </w:rPr>
        <w:t xml:space="preserve"> CNN </w:t>
      </w:r>
      <w:proofErr w:type="spellStart"/>
      <w:r w:rsidR="00A00959" w:rsidRPr="00A00959">
        <w:rPr>
          <w:spacing w:val="-1"/>
          <w:sz w:val="26"/>
          <w:szCs w:val="26"/>
        </w:rPr>
        <w:t>đã</w:t>
      </w:r>
      <w:proofErr w:type="spellEnd"/>
      <w:r w:rsidR="00A00959" w:rsidRPr="00A00959">
        <w:rPr>
          <w:spacing w:val="-1"/>
          <w:sz w:val="26"/>
          <w:szCs w:val="26"/>
        </w:rPr>
        <w:t xml:space="preserve"> </w:t>
      </w:r>
      <w:proofErr w:type="spellStart"/>
      <w:r w:rsidR="00A00959" w:rsidRPr="00A00959">
        <w:rPr>
          <w:spacing w:val="-1"/>
          <w:sz w:val="26"/>
          <w:szCs w:val="26"/>
        </w:rPr>
        <w:t>đạt</w:t>
      </w:r>
      <w:proofErr w:type="spellEnd"/>
      <w:r w:rsidR="00A00959" w:rsidRPr="00A00959">
        <w:rPr>
          <w:spacing w:val="-1"/>
          <w:sz w:val="26"/>
          <w:szCs w:val="26"/>
        </w:rPr>
        <w:t xml:space="preserve"> </w:t>
      </w:r>
      <w:proofErr w:type="spellStart"/>
      <w:r w:rsidR="00A00959" w:rsidRPr="00A00959">
        <w:rPr>
          <w:spacing w:val="-1"/>
          <w:sz w:val="26"/>
          <w:szCs w:val="26"/>
        </w:rPr>
        <w:t>được</w:t>
      </w:r>
      <w:proofErr w:type="spellEnd"/>
      <w:r w:rsidR="00A00959" w:rsidRPr="00A00959">
        <w:rPr>
          <w:spacing w:val="-1"/>
          <w:sz w:val="26"/>
          <w:szCs w:val="26"/>
        </w:rPr>
        <w:t xml:space="preserve"> </w:t>
      </w:r>
      <w:proofErr w:type="spellStart"/>
      <w:r w:rsidR="00A00959" w:rsidRPr="00A00959">
        <w:rPr>
          <w:spacing w:val="-1"/>
          <w:sz w:val="26"/>
          <w:szCs w:val="26"/>
        </w:rPr>
        <w:t>nhiều</w:t>
      </w:r>
      <w:proofErr w:type="spellEnd"/>
      <w:r w:rsidR="00A00959" w:rsidRPr="00A00959">
        <w:rPr>
          <w:spacing w:val="-1"/>
          <w:sz w:val="26"/>
          <w:szCs w:val="26"/>
        </w:rPr>
        <w:t xml:space="preserve"> </w:t>
      </w:r>
      <w:proofErr w:type="spellStart"/>
      <w:r w:rsidR="00A00959" w:rsidRPr="00A00959">
        <w:rPr>
          <w:spacing w:val="-1"/>
          <w:sz w:val="26"/>
          <w:szCs w:val="26"/>
        </w:rPr>
        <w:t>thành</w:t>
      </w:r>
      <w:proofErr w:type="spellEnd"/>
      <w:r w:rsidR="00A00959" w:rsidRPr="00A00959">
        <w:rPr>
          <w:spacing w:val="-1"/>
          <w:sz w:val="26"/>
          <w:szCs w:val="26"/>
        </w:rPr>
        <w:t xml:space="preserve"> </w:t>
      </w:r>
      <w:proofErr w:type="spellStart"/>
      <w:r w:rsidR="00A00959" w:rsidRPr="00A00959">
        <w:rPr>
          <w:spacing w:val="-1"/>
          <w:sz w:val="26"/>
          <w:szCs w:val="26"/>
        </w:rPr>
        <w:t>công</w:t>
      </w:r>
      <w:proofErr w:type="spellEnd"/>
      <w:r w:rsidR="00A00959" w:rsidRPr="00A00959">
        <w:rPr>
          <w:spacing w:val="-1"/>
          <w:sz w:val="26"/>
          <w:szCs w:val="26"/>
        </w:rPr>
        <w:t xml:space="preserve"> </w:t>
      </w:r>
      <w:proofErr w:type="spellStart"/>
      <w:r w:rsidR="00A00959" w:rsidRPr="00A00959">
        <w:rPr>
          <w:spacing w:val="-1"/>
          <w:sz w:val="26"/>
          <w:szCs w:val="26"/>
        </w:rPr>
        <w:t>trong</w:t>
      </w:r>
      <w:proofErr w:type="spellEnd"/>
      <w:r w:rsidR="00A00959" w:rsidRPr="00A00959">
        <w:rPr>
          <w:spacing w:val="-1"/>
          <w:sz w:val="26"/>
          <w:szCs w:val="26"/>
        </w:rPr>
        <w:t xml:space="preserve"> </w:t>
      </w:r>
      <w:proofErr w:type="spellStart"/>
      <w:r w:rsidR="00A00959" w:rsidRPr="00A00959">
        <w:rPr>
          <w:spacing w:val="-1"/>
          <w:sz w:val="26"/>
          <w:szCs w:val="26"/>
        </w:rPr>
        <w:t>các</w:t>
      </w:r>
      <w:proofErr w:type="spellEnd"/>
      <w:r w:rsidR="00A00959" w:rsidRPr="00A00959">
        <w:rPr>
          <w:spacing w:val="-1"/>
          <w:sz w:val="26"/>
          <w:szCs w:val="26"/>
        </w:rPr>
        <w:t xml:space="preserve"> </w:t>
      </w:r>
      <w:proofErr w:type="spellStart"/>
      <w:r w:rsidR="00A00959" w:rsidRPr="00A00959">
        <w:rPr>
          <w:spacing w:val="-1"/>
          <w:sz w:val="26"/>
          <w:szCs w:val="26"/>
        </w:rPr>
        <w:t>bài</w:t>
      </w:r>
      <w:proofErr w:type="spellEnd"/>
      <w:r w:rsidR="00A00959" w:rsidRPr="00A00959">
        <w:rPr>
          <w:spacing w:val="-1"/>
          <w:sz w:val="26"/>
          <w:szCs w:val="26"/>
        </w:rPr>
        <w:t xml:space="preserve"> </w:t>
      </w:r>
      <w:proofErr w:type="spellStart"/>
      <w:r w:rsidR="00A00959" w:rsidRPr="00A00959">
        <w:rPr>
          <w:spacing w:val="-1"/>
          <w:sz w:val="26"/>
          <w:szCs w:val="26"/>
        </w:rPr>
        <w:t>toán</w:t>
      </w:r>
      <w:proofErr w:type="spellEnd"/>
      <w:r w:rsidR="00A00959" w:rsidRPr="00A00959">
        <w:rPr>
          <w:spacing w:val="-1"/>
          <w:sz w:val="26"/>
          <w:szCs w:val="26"/>
        </w:rPr>
        <w:t xml:space="preserve"> </w:t>
      </w:r>
      <w:proofErr w:type="spellStart"/>
      <w:r w:rsidR="00A00959" w:rsidRPr="00A00959">
        <w:rPr>
          <w:spacing w:val="-1"/>
          <w:sz w:val="26"/>
          <w:szCs w:val="26"/>
        </w:rPr>
        <w:t>thị</w:t>
      </w:r>
      <w:proofErr w:type="spellEnd"/>
      <w:r w:rsidR="00A00959" w:rsidRPr="00A00959">
        <w:rPr>
          <w:spacing w:val="-1"/>
          <w:sz w:val="26"/>
          <w:szCs w:val="26"/>
        </w:rPr>
        <w:t xml:space="preserve"> </w:t>
      </w:r>
      <w:proofErr w:type="spellStart"/>
      <w:r w:rsidR="00A00959" w:rsidRPr="00A00959">
        <w:rPr>
          <w:spacing w:val="-1"/>
          <w:sz w:val="26"/>
          <w:szCs w:val="26"/>
        </w:rPr>
        <w:t>giác</w:t>
      </w:r>
      <w:proofErr w:type="spellEnd"/>
      <w:r w:rsidR="00A00959" w:rsidRPr="00A00959">
        <w:rPr>
          <w:spacing w:val="-1"/>
          <w:sz w:val="26"/>
          <w:szCs w:val="26"/>
        </w:rPr>
        <w:t xml:space="preserve"> </w:t>
      </w:r>
      <w:proofErr w:type="spellStart"/>
      <w:r w:rsidR="00A00959" w:rsidRPr="00A00959">
        <w:rPr>
          <w:spacing w:val="-1"/>
          <w:sz w:val="26"/>
          <w:szCs w:val="26"/>
        </w:rPr>
        <w:t>máy</w:t>
      </w:r>
      <w:proofErr w:type="spellEnd"/>
      <w:r w:rsidR="00A00959" w:rsidRPr="00A00959">
        <w:rPr>
          <w:spacing w:val="-1"/>
          <w:sz w:val="26"/>
          <w:szCs w:val="26"/>
        </w:rPr>
        <w:t xml:space="preserve"> </w:t>
      </w:r>
      <w:proofErr w:type="spellStart"/>
      <w:r w:rsidR="00A00959" w:rsidRPr="00A00959">
        <w:rPr>
          <w:spacing w:val="-1"/>
          <w:sz w:val="26"/>
          <w:szCs w:val="26"/>
        </w:rPr>
        <w:t>tính</w:t>
      </w:r>
      <w:proofErr w:type="spellEnd"/>
      <w:r w:rsidR="00A00959" w:rsidRPr="00A00959">
        <w:rPr>
          <w:spacing w:val="-1"/>
          <w:sz w:val="26"/>
          <w:szCs w:val="26"/>
        </w:rPr>
        <w:t xml:space="preserve"> </w:t>
      </w:r>
      <w:proofErr w:type="spellStart"/>
      <w:r w:rsidR="00A00959" w:rsidRPr="00A00959">
        <w:rPr>
          <w:spacing w:val="-1"/>
          <w:sz w:val="26"/>
          <w:szCs w:val="26"/>
        </w:rPr>
        <w:t>và</w:t>
      </w:r>
      <w:proofErr w:type="spellEnd"/>
      <w:r w:rsidR="00A00959" w:rsidRPr="00A00959">
        <w:rPr>
          <w:spacing w:val="-1"/>
          <w:sz w:val="26"/>
          <w:szCs w:val="26"/>
        </w:rPr>
        <w:t xml:space="preserve"> </w:t>
      </w:r>
      <w:proofErr w:type="spellStart"/>
      <w:r w:rsidR="00A00959" w:rsidRPr="00A00959">
        <w:rPr>
          <w:spacing w:val="-1"/>
          <w:sz w:val="26"/>
          <w:szCs w:val="26"/>
        </w:rPr>
        <w:t>có</w:t>
      </w:r>
      <w:proofErr w:type="spellEnd"/>
      <w:r w:rsidR="00A00959" w:rsidRPr="00A00959">
        <w:rPr>
          <w:spacing w:val="-1"/>
          <w:sz w:val="26"/>
          <w:szCs w:val="26"/>
        </w:rPr>
        <w:t xml:space="preserve"> </w:t>
      </w:r>
      <w:proofErr w:type="spellStart"/>
      <w:r w:rsidR="00A00959" w:rsidRPr="00A00959">
        <w:rPr>
          <w:spacing w:val="-1"/>
          <w:sz w:val="26"/>
          <w:szCs w:val="26"/>
        </w:rPr>
        <w:t>ảnh</w:t>
      </w:r>
      <w:proofErr w:type="spellEnd"/>
      <w:r w:rsidR="00A00959" w:rsidRPr="00A00959">
        <w:rPr>
          <w:spacing w:val="-1"/>
          <w:sz w:val="26"/>
          <w:szCs w:val="26"/>
        </w:rPr>
        <w:t xml:space="preserve"> </w:t>
      </w:r>
      <w:proofErr w:type="spellStart"/>
      <w:r w:rsidR="00A00959" w:rsidRPr="00A00959">
        <w:rPr>
          <w:spacing w:val="-1"/>
          <w:sz w:val="26"/>
          <w:szCs w:val="26"/>
        </w:rPr>
        <w:t>hưởng</w:t>
      </w:r>
      <w:proofErr w:type="spellEnd"/>
      <w:r w:rsidR="00A00959" w:rsidRPr="00A00959">
        <w:rPr>
          <w:spacing w:val="-1"/>
          <w:sz w:val="26"/>
          <w:szCs w:val="26"/>
        </w:rPr>
        <w:t xml:space="preserve"> </w:t>
      </w:r>
      <w:proofErr w:type="spellStart"/>
      <w:r w:rsidR="00A00959" w:rsidRPr="00A00959">
        <w:rPr>
          <w:spacing w:val="-1"/>
          <w:sz w:val="26"/>
          <w:szCs w:val="26"/>
        </w:rPr>
        <w:t>lớn</w:t>
      </w:r>
      <w:proofErr w:type="spellEnd"/>
      <w:r w:rsidR="00A00959" w:rsidRPr="00A00959">
        <w:rPr>
          <w:spacing w:val="-1"/>
          <w:sz w:val="26"/>
          <w:szCs w:val="26"/>
        </w:rPr>
        <w:t xml:space="preserve"> </w:t>
      </w:r>
      <w:proofErr w:type="spellStart"/>
      <w:r w:rsidR="00A00959" w:rsidRPr="00A00959">
        <w:rPr>
          <w:spacing w:val="-1"/>
          <w:sz w:val="26"/>
          <w:szCs w:val="26"/>
        </w:rPr>
        <w:t>trong</w:t>
      </w:r>
      <w:proofErr w:type="spellEnd"/>
      <w:r w:rsidR="00A00959" w:rsidRPr="00A00959">
        <w:rPr>
          <w:spacing w:val="-1"/>
          <w:sz w:val="26"/>
          <w:szCs w:val="26"/>
        </w:rPr>
        <w:t xml:space="preserve"> </w:t>
      </w:r>
      <w:proofErr w:type="spellStart"/>
      <w:r w:rsidR="00A00959" w:rsidRPr="00A00959">
        <w:rPr>
          <w:spacing w:val="-1"/>
          <w:sz w:val="26"/>
          <w:szCs w:val="26"/>
        </w:rPr>
        <w:t>lĩnh</w:t>
      </w:r>
      <w:proofErr w:type="spellEnd"/>
      <w:r w:rsidR="00A00959" w:rsidRPr="00A00959">
        <w:rPr>
          <w:spacing w:val="-1"/>
          <w:sz w:val="26"/>
          <w:szCs w:val="26"/>
        </w:rPr>
        <w:t xml:space="preserve"> </w:t>
      </w:r>
      <w:proofErr w:type="spellStart"/>
      <w:r w:rsidR="00A00959" w:rsidRPr="00A00959">
        <w:rPr>
          <w:spacing w:val="-1"/>
          <w:sz w:val="26"/>
          <w:szCs w:val="26"/>
        </w:rPr>
        <w:t>vực</w:t>
      </w:r>
      <w:proofErr w:type="spellEnd"/>
      <w:r w:rsidR="00A00959" w:rsidRPr="00A00959">
        <w:rPr>
          <w:spacing w:val="-1"/>
          <w:sz w:val="26"/>
          <w:szCs w:val="26"/>
        </w:rPr>
        <w:t xml:space="preserve"> </w:t>
      </w:r>
      <w:proofErr w:type="spellStart"/>
      <w:r w:rsidR="00A00959" w:rsidRPr="00A00959">
        <w:rPr>
          <w:spacing w:val="-1"/>
          <w:sz w:val="26"/>
          <w:szCs w:val="26"/>
        </w:rPr>
        <w:t>học</w:t>
      </w:r>
      <w:proofErr w:type="spellEnd"/>
      <w:r w:rsidR="00A00959" w:rsidRPr="00A00959">
        <w:rPr>
          <w:spacing w:val="-1"/>
          <w:sz w:val="26"/>
          <w:szCs w:val="26"/>
        </w:rPr>
        <w:t xml:space="preserve"> </w:t>
      </w:r>
      <w:proofErr w:type="spellStart"/>
      <w:r w:rsidR="00A00959" w:rsidRPr="00A00959">
        <w:rPr>
          <w:spacing w:val="-1"/>
          <w:sz w:val="26"/>
          <w:szCs w:val="26"/>
        </w:rPr>
        <w:t>sâu</w:t>
      </w:r>
      <w:proofErr w:type="spellEnd"/>
      <w:r w:rsidR="00A00959">
        <w:rPr>
          <w:spacing w:val="-1"/>
          <w:sz w:val="26"/>
          <w:szCs w:val="26"/>
        </w:rPr>
        <w:t xml:space="preserve"> </w:t>
      </w:r>
      <w:proofErr w:type="spellStart"/>
      <w:r w:rsidR="00A00959">
        <w:rPr>
          <w:spacing w:val="-1"/>
          <w:sz w:val="26"/>
          <w:szCs w:val="26"/>
        </w:rPr>
        <w:t>có</w:t>
      </w:r>
      <w:proofErr w:type="spellEnd"/>
      <w:r w:rsidR="00A00959">
        <w:rPr>
          <w:spacing w:val="-1"/>
          <w:sz w:val="26"/>
          <w:szCs w:val="26"/>
        </w:rPr>
        <w:t xml:space="preserve"> </w:t>
      </w:r>
      <w:proofErr w:type="spellStart"/>
      <w:r w:rsidR="00A00959">
        <w:rPr>
          <w:spacing w:val="-1"/>
          <w:sz w:val="26"/>
          <w:szCs w:val="26"/>
        </w:rPr>
        <w:t>thể</w:t>
      </w:r>
      <w:proofErr w:type="spellEnd"/>
      <w:r w:rsidR="00A00959">
        <w:rPr>
          <w:spacing w:val="-1"/>
          <w:sz w:val="26"/>
          <w:szCs w:val="26"/>
        </w:rPr>
        <w:t xml:space="preserve"> </w:t>
      </w:r>
      <w:proofErr w:type="spellStart"/>
      <w:r w:rsidR="00A00959">
        <w:rPr>
          <w:spacing w:val="-1"/>
          <w:sz w:val="26"/>
          <w:szCs w:val="26"/>
        </w:rPr>
        <w:t>kể</w:t>
      </w:r>
      <w:proofErr w:type="spellEnd"/>
      <w:r w:rsidR="00A00959">
        <w:rPr>
          <w:spacing w:val="-1"/>
          <w:sz w:val="26"/>
          <w:szCs w:val="26"/>
        </w:rPr>
        <w:t xml:space="preserve"> </w:t>
      </w:r>
      <w:proofErr w:type="spellStart"/>
      <w:r w:rsidR="00A00959">
        <w:rPr>
          <w:spacing w:val="-1"/>
          <w:sz w:val="26"/>
          <w:szCs w:val="26"/>
        </w:rPr>
        <w:t>đến</w:t>
      </w:r>
      <w:proofErr w:type="spellEnd"/>
      <w:r w:rsidR="00A00959">
        <w:rPr>
          <w:spacing w:val="-1"/>
          <w:sz w:val="26"/>
          <w:szCs w:val="26"/>
        </w:rPr>
        <w:t xml:space="preserve"> </w:t>
      </w:r>
      <w:proofErr w:type="spellStart"/>
      <w:r w:rsidR="00A00959">
        <w:rPr>
          <w:spacing w:val="-1"/>
          <w:sz w:val="26"/>
          <w:szCs w:val="26"/>
        </w:rPr>
        <w:t>là</w:t>
      </w:r>
      <w:proofErr w:type="spellEnd"/>
      <w:r w:rsidR="00A00959">
        <w:rPr>
          <w:spacing w:val="-1"/>
          <w:sz w:val="26"/>
          <w:szCs w:val="26"/>
        </w:rPr>
        <w:t xml:space="preserve">: </w:t>
      </w:r>
      <w:r w:rsidR="00A00959" w:rsidRPr="00A00959">
        <w:rPr>
          <w:spacing w:val="-1"/>
          <w:sz w:val="26"/>
          <w:szCs w:val="26"/>
        </w:rPr>
        <w:t>LeNet (1998)</w:t>
      </w:r>
      <w:r w:rsidR="00A00959">
        <w:rPr>
          <w:spacing w:val="-1"/>
          <w:sz w:val="26"/>
          <w:szCs w:val="26"/>
        </w:rPr>
        <w:t xml:space="preserve">, </w:t>
      </w:r>
      <w:proofErr w:type="spellStart"/>
      <w:r w:rsidR="00A00959" w:rsidRPr="00A00959">
        <w:rPr>
          <w:spacing w:val="-1"/>
          <w:sz w:val="26"/>
          <w:szCs w:val="26"/>
        </w:rPr>
        <w:t>AlexNet</w:t>
      </w:r>
      <w:proofErr w:type="spellEnd"/>
      <w:r w:rsidR="00A00959" w:rsidRPr="00A00959">
        <w:rPr>
          <w:spacing w:val="-1"/>
          <w:sz w:val="26"/>
          <w:szCs w:val="26"/>
        </w:rPr>
        <w:t xml:space="preserve"> (2012)</w:t>
      </w:r>
      <w:r w:rsidR="00A00959">
        <w:rPr>
          <w:spacing w:val="-1"/>
          <w:sz w:val="26"/>
          <w:szCs w:val="26"/>
        </w:rPr>
        <w:t xml:space="preserve">, </w:t>
      </w:r>
      <w:proofErr w:type="spellStart"/>
      <w:r w:rsidR="00A00959" w:rsidRPr="00A00959">
        <w:rPr>
          <w:spacing w:val="-1"/>
          <w:sz w:val="26"/>
          <w:szCs w:val="26"/>
        </w:rPr>
        <w:t>VGGNet</w:t>
      </w:r>
      <w:proofErr w:type="spellEnd"/>
      <w:r w:rsidR="00A00959" w:rsidRPr="00A00959">
        <w:rPr>
          <w:spacing w:val="-1"/>
          <w:sz w:val="26"/>
          <w:szCs w:val="26"/>
        </w:rPr>
        <w:t xml:space="preserve"> (2014)</w:t>
      </w:r>
      <w:r w:rsidR="00A00959">
        <w:rPr>
          <w:spacing w:val="-1"/>
          <w:sz w:val="26"/>
          <w:szCs w:val="26"/>
        </w:rPr>
        <w:t xml:space="preserve">, </w:t>
      </w:r>
      <w:proofErr w:type="spellStart"/>
      <w:r w:rsidR="00A00959" w:rsidRPr="00A00959">
        <w:rPr>
          <w:spacing w:val="-1"/>
          <w:sz w:val="26"/>
          <w:szCs w:val="26"/>
        </w:rPr>
        <w:t>GoogLeNet</w:t>
      </w:r>
      <w:proofErr w:type="spellEnd"/>
      <w:r w:rsidR="00A00959" w:rsidRPr="00A00959">
        <w:rPr>
          <w:spacing w:val="-1"/>
          <w:sz w:val="26"/>
          <w:szCs w:val="26"/>
        </w:rPr>
        <w:t>/Inception (2014)</w:t>
      </w:r>
      <w:r w:rsidR="00A00959">
        <w:rPr>
          <w:spacing w:val="-1"/>
          <w:sz w:val="26"/>
          <w:szCs w:val="26"/>
        </w:rPr>
        <w:t xml:space="preserve">, </w:t>
      </w:r>
      <w:proofErr w:type="spellStart"/>
      <w:r w:rsidR="00A00959" w:rsidRPr="00A00959">
        <w:rPr>
          <w:spacing w:val="-1"/>
          <w:sz w:val="26"/>
          <w:szCs w:val="26"/>
        </w:rPr>
        <w:t>ResNet</w:t>
      </w:r>
      <w:proofErr w:type="spellEnd"/>
      <w:r w:rsidR="00A00959" w:rsidRPr="00A00959">
        <w:rPr>
          <w:spacing w:val="-1"/>
          <w:sz w:val="26"/>
          <w:szCs w:val="26"/>
        </w:rPr>
        <w:t xml:space="preserve"> (2015)</w:t>
      </w:r>
      <w:r w:rsidR="00A00959">
        <w:rPr>
          <w:spacing w:val="-1"/>
          <w:sz w:val="26"/>
          <w:szCs w:val="26"/>
        </w:rPr>
        <w:t xml:space="preserve">, </w:t>
      </w:r>
      <w:r w:rsidR="00A00959" w:rsidRPr="00A00959">
        <w:rPr>
          <w:spacing w:val="-1"/>
          <w:sz w:val="26"/>
          <w:szCs w:val="26"/>
        </w:rPr>
        <w:t>U-Net (2015)</w:t>
      </w:r>
      <w:r w:rsidR="00A00959">
        <w:rPr>
          <w:spacing w:val="-1"/>
          <w:sz w:val="26"/>
          <w:szCs w:val="26"/>
        </w:rPr>
        <w:t xml:space="preserve">, </w:t>
      </w:r>
      <w:proofErr w:type="spellStart"/>
      <w:r w:rsidR="00A00959" w:rsidRPr="00A00959">
        <w:rPr>
          <w:spacing w:val="-1"/>
          <w:sz w:val="26"/>
          <w:szCs w:val="26"/>
        </w:rPr>
        <w:t>DenseNet</w:t>
      </w:r>
      <w:proofErr w:type="spellEnd"/>
      <w:r w:rsidR="00A00959" w:rsidRPr="00A00959">
        <w:rPr>
          <w:spacing w:val="-1"/>
          <w:sz w:val="26"/>
          <w:szCs w:val="26"/>
        </w:rPr>
        <w:t xml:space="preserve"> (2017)</w:t>
      </w:r>
      <w:r w:rsidR="00A00959">
        <w:rPr>
          <w:spacing w:val="-1"/>
          <w:sz w:val="26"/>
          <w:szCs w:val="26"/>
        </w:rPr>
        <w:t xml:space="preserve">, </w:t>
      </w:r>
      <w:proofErr w:type="spellStart"/>
      <w:r w:rsidR="00A00959" w:rsidRPr="00A00959">
        <w:rPr>
          <w:spacing w:val="-1"/>
          <w:sz w:val="26"/>
          <w:szCs w:val="26"/>
        </w:rPr>
        <w:t>MobileNet</w:t>
      </w:r>
      <w:proofErr w:type="spellEnd"/>
      <w:r w:rsidR="00A00959" w:rsidRPr="00A00959">
        <w:rPr>
          <w:spacing w:val="-1"/>
          <w:sz w:val="26"/>
          <w:szCs w:val="26"/>
        </w:rPr>
        <w:t xml:space="preserve"> (2017)</w:t>
      </w:r>
      <w:r w:rsidR="00A00959">
        <w:rPr>
          <w:spacing w:val="-1"/>
          <w:sz w:val="26"/>
          <w:szCs w:val="26"/>
        </w:rPr>
        <w:t xml:space="preserve">, </w:t>
      </w:r>
      <w:proofErr w:type="spellStart"/>
      <w:r w:rsidR="00A00959" w:rsidRPr="00A00959">
        <w:rPr>
          <w:spacing w:val="-1"/>
          <w:sz w:val="26"/>
          <w:szCs w:val="26"/>
        </w:rPr>
        <w:t>Star</w:t>
      </w:r>
      <w:r w:rsidR="007E006A">
        <w:rPr>
          <w:spacing w:val="-1"/>
          <w:sz w:val="26"/>
          <w:szCs w:val="26"/>
        </w:rPr>
        <w:t>d</w:t>
      </w:r>
      <w:r w:rsidR="00A00959" w:rsidRPr="00A00959">
        <w:rPr>
          <w:spacing w:val="-1"/>
          <w:sz w:val="26"/>
          <w:szCs w:val="26"/>
        </w:rPr>
        <w:t>ist</w:t>
      </w:r>
      <w:proofErr w:type="spellEnd"/>
      <w:r w:rsidR="00A00959" w:rsidRPr="00A00959">
        <w:rPr>
          <w:spacing w:val="-1"/>
          <w:sz w:val="26"/>
          <w:szCs w:val="26"/>
        </w:rPr>
        <w:t xml:space="preserve"> (2018)</w:t>
      </w:r>
      <w:r w:rsidR="00A00959">
        <w:rPr>
          <w:spacing w:val="-1"/>
          <w:sz w:val="26"/>
          <w:szCs w:val="26"/>
        </w:rPr>
        <w:t xml:space="preserve">, </w:t>
      </w:r>
      <w:proofErr w:type="spellStart"/>
      <w:r w:rsidR="00A00959" w:rsidRPr="00A00959">
        <w:rPr>
          <w:spacing w:val="-1"/>
          <w:sz w:val="26"/>
          <w:szCs w:val="26"/>
        </w:rPr>
        <w:t>EfficientNet</w:t>
      </w:r>
      <w:proofErr w:type="spellEnd"/>
      <w:r w:rsidR="00A00959" w:rsidRPr="00A00959">
        <w:rPr>
          <w:spacing w:val="-1"/>
          <w:sz w:val="26"/>
          <w:szCs w:val="26"/>
        </w:rPr>
        <w:t xml:space="preserve"> (2019)</w:t>
      </w:r>
      <w:r w:rsidR="00A00959">
        <w:rPr>
          <w:spacing w:val="-1"/>
          <w:sz w:val="26"/>
          <w:szCs w:val="26"/>
        </w:rPr>
        <w:t>.</w:t>
      </w:r>
    </w:p>
    <w:p w14:paraId="305B0F53" w14:textId="380CB2EE" w:rsidR="005A2803" w:rsidRDefault="00CE191E" w:rsidP="00A00959">
      <w:pPr>
        <w:spacing w:line="372" w:lineRule="auto"/>
        <w:ind w:right="-1" w:firstLine="567"/>
        <w:jc w:val="both"/>
        <w:rPr>
          <w:spacing w:val="-1"/>
          <w:sz w:val="26"/>
          <w:szCs w:val="26"/>
        </w:rPr>
      </w:pPr>
      <w:r w:rsidRPr="00CE191E">
        <w:rPr>
          <w:spacing w:val="-1"/>
          <w:sz w:val="26"/>
          <w:szCs w:val="26"/>
        </w:rPr>
        <w:t xml:space="preserve">CNN </w:t>
      </w:r>
      <w:proofErr w:type="spellStart"/>
      <w:r w:rsidRPr="00CE191E">
        <w:rPr>
          <w:spacing w:val="-1"/>
          <w:sz w:val="26"/>
          <w:szCs w:val="26"/>
        </w:rPr>
        <w:t>đã</w:t>
      </w:r>
      <w:proofErr w:type="spellEnd"/>
      <w:r w:rsidRPr="00CE191E">
        <w:rPr>
          <w:spacing w:val="-1"/>
          <w:sz w:val="26"/>
          <w:szCs w:val="26"/>
        </w:rPr>
        <w:t xml:space="preserve"> </w:t>
      </w:r>
      <w:proofErr w:type="spellStart"/>
      <w:r w:rsidRPr="00CE191E">
        <w:rPr>
          <w:spacing w:val="-1"/>
          <w:sz w:val="26"/>
          <w:szCs w:val="26"/>
        </w:rPr>
        <w:t>đạt</w:t>
      </w:r>
      <w:proofErr w:type="spellEnd"/>
      <w:r w:rsidRPr="00CE191E">
        <w:rPr>
          <w:spacing w:val="-1"/>
          <w:sz w:val="26"/>
          <w:szCs w:val="26"/>
        </w:rPr>
        <w:t xml:space="preserve"> </w:t>
      </w:r>
      <w:proofErr w:type="spellStart"/>
      <w:r w:rsidRPr="00CE191E">
        <w:rPr>
          <w:spacing w:val="-1"/>
          <w:sz w:val="26"/>
          <w:szCs w:val="26"/>
        </w:rPr>
        <w:t>được</w:t>
      </w:r>
      <w:proofErr w:type="spellEnd"/>
      <w:r w:rsidRPr="00CE191E">
        <w:rPr>
          <w:spacing w:val="-1"/>
          <w:sz w:val="26"/>
          <w:szCs w:val="26"/>
        </w:rPr>
        <w:t xml:space="preserve"> </w:t>
      </w:r>
      <w:proofErr w:type="spellStart"/>
      <w:r w:rsidRPr="00CE191E">
        <w:rPr>
          <w:spacing w:val="-1"/>
          <w:sz w:val="26"/>
          <w:szCs w:val="26"/>
        </w:rPr>
        <w:t>những</w:t>
      </w:r>
      <w:proofErr w:type="spellEnd"/>
      <w:r w:rsidRPr="00CE191E">
        <w:rPr>
          <w:spacing w:val="-1"/>
          <w:sz w:val="26"/>
          <w:szCs w:val="26"/>
        </w:rPr>
        <w:t xml:space="preserve"> </w:t>
      </w:r>
      <w:proofErr w:type="spellStart"/>
      <w:r w:rsidRPr="00CE191E">
        <w:rPr>
          <w:spacing w:val="-1"/>
          <w:sz w:val="26"/>
          <w:szCs w:val="26"/>
        </w:rPr>
        <w:t>thành</w:t>
      </w:r>
      <w:proofErr w:type="spellEnd"/>
      <w:r w:rsidRPr="00CE191E">
        <w:rPr>
          <w:spacing w:val="-1"/>
          <w:sz w:val="26"/>
          <w:szCs w:val="26"/>
        </w:rPr>
        <w:t xml:space="preserve"> </w:t>
      </w:r>
      <w:proofErr w:type="spellStart"/>
      <w:r w:rsidRPr="00CE191E">
        <w:rPr>
          <w:spacing w:val="-1"/>
          <w:sz w:val="26"/>
          <w:szCs w:val="26"/>
        </w:rPr>
        <w:t>tựu</w:t>
      </w:r>
      <w:proofErr w:type="spellEnd"/>
      <w:r w:rsidRPr="00CE191E">
        <w:rPr>
          <w:spacing w:val="-1"/>
          <w:sz w:val="26"/>
          <w:szCs w:val="26"/>
        </w:rPr>
        <w:t xml:space="preserve"> </w:t>
      </w:r>
      <w:proofErr w:type="spellStart"/>
      <w:r w:rsidRPr="00CE191E">
        <w:rPr>
          <w:spacing w:val="-1"/>
          <w:sz w:val="26"/>
          <w:szCs w:val="26"/>
        </w:rPr>
        <w:t>đáng</w:t>
      </w:r>
      <w:proofErr w:type="spellEnd"/>
      <w:r w:rsidRPr="00CE191E">
        <w:rPr>
          <w:spacing w:val="-1"/>
          <w:sz w:val="26"/>
          <w:szCs w:val="26"/>
        </w:rPr>
        <w:t xml:space="preserve"> </w:t>
      </w:r>
      <w:proofErr w:type="spellStart"/>
      <w:r w:rsidRPr="00CE191E">
        <w:rPr>
          <w:spacing w:val="-1"/>
          <w:sz w:val="26"/>
          <w:szCs w:val="26"/>
        </w:rPr>
        <w:t>kể</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lĩnh</w:t>
      </w:r>
      <w:proofErr w:type="spellEnd"/>
      <w:r w:rsidRPr="00CE191E">
        <w:rPr>
          <w:spacing w:val="-1"/>
          <w:sz w:val="26"/>
          <w:szCs w:val="26"/>
        </w:rPr>
        <w:t xml:space="preserve"> </w:t>
      </w:r>
      <w:proofErr w:type="spellStart"/>
      <w:r w:rsidRPr="00CE191E">
        <w:rPr>
          <w:spacing w:val="-1"/>
          <w:sz w:val="26"/>
          <w:szCs w:val="26"/>
        </w:rPr>
        <w:t>vực</w:t>
      </w:r>
      <w:proofErr w:type="spellEnd"/>
      <w:r w:rsidRPr="00CE191E">
        <w:rPr>
          <w:spacing w:val="-1"/>
          <w:sz w:val="26"/>
          <w:szCs w:val="26"/>
        </w:rPr>
        <w:t xml:space="preserve"> </w:t>
      </w:r>
      <w:proofErr w:type="spellStart"/>
      <w:r w:rsidRPr="00CE191E">
        <w:rPr>
          <w:spacing w:val="-1"/>
          <w:sz w:val="26"/>
          <w:szCs w:val="26"/>
        </w:rPr>
        <w:t>như</w:t>
      </w:r>
      <w:proofErr w:type="spellEnd"/>
      <w:r w:rsidRPr="00CE191E">
        <w:rPr>
          <w:spacing w:val="-1"/>
          <w:sz w:val="26"/>
          <w:szCs w:val="26"/>
        </w:rPr>
        <w:t xml:space="preserve"> </w:t>
      </w:r>
      <w:proofErr w:type="spellStart"/>
      <w:r w:rsidRPr="00CE191E">
        <w:rPr>
          <w:spacing w:val="-1"/>
          <w:sz w:val="26"/>
          <w:szCs w:val="26"/>
        </w:rPr>
        <w:t>nhận</w:t>
      </w:r>
      <w:proofErr w:type="spellEnd"/>
      <w:r w:rsidRPr="00CE191E">
        <w:rPr>
          <w:spacing w:val="-1"/>
          <w:sz w:val="26"/>
          <w:szCs w:val="26"/>
        </w:rPr>
        <w:t xml:space="preserve"> </w:t>
      </w:r>
      <w:proofErr w:type="spellStart"/>
      <w:r w:rsidRPr="00CE191E">
        <w:rPr>
          <w:spacing w:val="-1"/>
          <w:sz w:val="26"/>
          <w:szCs w:val="26"/>
        </w:rPr>
        <w:t>diện</w:t>
      </w:r>
      <w:proofErr w:type="spellEnd"/>
      <w:r w:rsidRPr="00CE191E">
        <w:rPr>
          <w:spacing w:val="-1"/>
          <w:sz w:val="26"/>
          <w:szCs w:val="26"/>
        </w:rPr>
        <w:t xml:space="preserve"> </w:t>
      </w:r>
      <w:proofErr w:type="spellStart"/>
      <w:r w:rsidRPr="00CE191E">
        <w:rPr>
          <w:spacing w:val="-1"/>
          <w:sz w:val="26"/>
          <w:szCs w:val="26"/>
        </w:rPr>
        <w:t>đối</w:t>
      </w:r>
      <w:proofErr w:type="spellEnd"/>
      <w:r w:rsidRPr="00CE191E">
        <w:rPr>
          <w:spacing w:val="-1"/>
          <w:sz w:val="26"/>
          <w:szCs w:val="26"/>
        </w:rPr>
        <w:t xml:space="preserve"> </w:t>
      </w:r>
      <w:proofErr w:type="spellStart"/>
      <w:r w:rsidRPr="00CE191E">
        <w:rPr>
          <w:spacing w:val="-1"/>
          <w:sz w:val="26"/>
          <w:szCs w:val="26"/>
        </w:rPr>
        <w:t>tượng</w:t>
      </w:r>
      <w:proofErr w:type="spellEnd"/>
      <w:r w:rsidRPr="00CE191E">
        <w:rPr>
          <w:spacing w:val="-1"/>
          <w:sz w:val="26"/>
          <w:szCs w:val="26"/>
        </w:rPr>
        <w:t xml:space="preserve">, </w:t>
      </w:r>
      <w:proofErr w:type="spellStart"/>
      <w:r w:rsidRPr="00CE191E">
        <w:rPr>
          <w:spacing w:val="-1"/>
          <w:sz w:val="26"/>
          <w:szCs w:val="26"/>
        </w:rPr>
        <w:t>phân</w:t>
      </w:r>
      <w:proofErr w:type="spellEnd"/>
      <w:r w:rsidRPr="00CE191E">
        <w:rPr>
          <w:spacing w:val="-1"/>
          <w:sz w:val="26"/>
          <w:szCs w:val="26"/>
        </w:rPr>
        <w:t xml:space="preserve"> </w:t>
      </w:r>
      <w:proofErr w:type="spellStart"/>
      <w:r w:rsidRPr="00CE191E">
        <w:rPr>
          <w:spacing w:val="-1"/>
          <w:sz w:val="26"/>
          <w:szCs w:val="26"/>
        </w:rPr>
        <w:t>loại</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phát</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khuôn</w:t>
      </w:r>
      <w:proofErr w:type="spellEnd"/>
      <w:r w:rsidRPr="00CE191E">
        <w:rPr>
          <w:spacing w:val="-1"/>
          <w:sz w:val="26"/>
          <w:szCs w:val="26"/>
        </w:rPr>
        <w:t xml:space="preserve"> </w:t>
      </w:r>
      <w:proofErr w:type="spellStart"/>
      <w:r w:rsidRPr="00CE191E">
        <w:rPr>
          <w:spacing w:val="-1"/>
          <w:sz w:val="26"/>
          <w:szCs w:val="26"/>
        </w:rPr>
        <w:t>mặt</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thậm</w:t>
      </w:r>
      <w:proofErr w:type="spellEnd"/>
      <w:r w:rsidRPr="00CE191E">
        <w:rPr>
          <w:spacing w:val="-1"/>
          <w:sz w:val="26"/>
          <w:szCs w:val="26"/>
        </w:rPr>
        <w:t xml:space="preserve"> </w:t>
      </w:r>
      <w:proofErr w:type="spellStart"/>
      <w:r w:rsidRPr="00CE191E">
        <w:rPr>
          <w:spacing w:val="-1"/>
          <w:sz w:val="26"/>
          <w:szCs w:val="26"/>
        </w:rPr>
        <w:t>chí</w:t>
      </w:r>
      <w:proofErr w:type="spellEnd"/>
      <w:r w:rsidRPr="00CE191E">
        <w:rPr>
          <w:spacing w:val="-1"/>
          <w:sz w:val="26"/>
          <w:szCs w:val="26"/>
        </w:rPr>
        <w:t xml:space="preserve"> </w:t>
      </w:r>
      <w:proofErr w:type="spellStart"/>
      <w:r w:rsidRPr="00CE191E">
        <w:rPr>
          <w:spacing w:val="-1"/>
          <w:sz w:val="26"/>
          <w:szCs w:val="26"/>
        </w:rPr>
        <w:t>là</w:t>
      </w:r>
      <w:proofErr w:type="spellEnd"/>
      <w:r w:rsidRPr="00CE191E">
        <w:rPr>
          <w:spacing w:val="-1"/>
          <w:sz w:val="26"/>
          <w:szCs w:val="26"/>
        </w:rPr>
        <w:t xml:space="preserve"> </w:t>
      </w:r>
      <w:proofErr w:type="spellStart"/>
      <w:r w:rsidRPr="00CE191E">
        <w:rPr>
          <w:spacing w:val="-1"/>
          <w:sz w:val="26"/>
          <w:szCs w:val="26"/>
        </w:rPr>
        <w:t>lái</w:t>
      </w:r>
      <w:proofErr w:type="spellEnd"/>
      <w:r w:rsidRPr="00CE191E">
        <w:rPr>
          <w:spacing w:val="-1"/>
          <w:sz w:val="26"/>
          <w:szCs w:val="26"/>
        </w:rPr>
        <w:t xml:space="preserve"> </w:t>
      </w:r>
      <w:proofErr w:type="spellStart"/>
      <w:r w:rsidRPr="00CE191E">
        <w:rPr>
          <w:spacing w:val="-1"/>
          <w:sz w:val="26"/>
          <w:szCs w:val="26"/>
        </w:rPr>
        <w:t>xe</w:t>
      </w:r>
      <w:proofErr w:type="spellEnd"/>
      <w:r w:rsidRPr="00CE191E">
        <w:rPr>
          <w:spacing w:val="-1"/>
          <w:sz w:val="26"/>
          <w:szCs w:val="26"/>
        </w:rPr>
        <w:t xml:space="preserve"> </w:t>
      </w:r>
      <w:proofErr w:type="spellStart"/>
      <w:r w:rsidRPr="00CE191E">
        <w:rPr>
          <w:spacing w:val="-1"/>
          <w:sz w:val="26"/>
          <w:szCs w:val="26"/>
        </w:rPr>
        <w:t>tự</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Trong </w:t>
      </w:r>
      <w:proofErr w:type="spellStart"/>
      <w:r w:rsidRPr="00CE191E">
        <w:rPr>
          <w:spacing w:val="-1"/>
          <w:sz w:val="26"/>
          <w:szCs w:val="26"/>
        </w:rPr>
        <w:t>lĩnh</w:t>
      </w:r>
      <w:proofErr w:type="spellEnd"/>
      <w:r w:rsidRPr="00CE191E">
        <w:rPr>
          <w:spacing w:val="-1"/>
          <w:sz w:val="26"/>
          <w:szCs w:val="26"/>
        </w:rPr>
        <w:t xml:space="preserve"> </w:t>
      </w:r>
      <w:proofErr w:type="spellStart"/>
      <w:r w:rsidRPr="00CE191E">
        <w:rPr>
          <w:spacing w:val="-1"/>
          <w:sz w:val="26"/>
          <w:szCs w:val="26"/>
        </w:rPr>
        <w:t>vực</w:t>
      </w:r>
      <w:proofErr w:type="spellEnd"/>
      <w:r w:rsidRPr="00CE191E">
        <w:rPr>
          <w:spacing w:val="-1"/>
          <w:sz w:val="26"/>
          <w:szCs w:val="26"/>
        </w:rPr>
        <w:t xml:space="preserve"> y </w:t>
      </w:r>
      <w:proofErr w:type="spellStart"/>
      <w:r w:rsidRPr="00CE191E">
        <w:rPr>
          <w:spacing w:val="-1"/>
          <w:sz w:val="26"/>
          <w:szCs w:val="26"/>
        </w:rPr>
        <w:t>tế</w:t>
      </w:r>
      <w:proofErr w:type="spellEnd"/>
      <w:r w:rsidRPr="00CE191E">
        <w:rPr>
          <w:spacing w:val="-1"/>
          <w:sz w:val="26"/>
          <w:szCs w:val="26"/>
        </w:rPr>
        <w:t xml:space="preserve">, CNN </w:t>
      </w:r>
      <w:proofErr w:type="spellStart"/>
      <w:r w:rsidRPr="00CE191E">
        <w:rPr>
          <w:spacing w:val="-1"/>
          <w:sz w:val="26"/>
          <w:szCs w:val="26"/>
        </w:rPr>
        <w:t>còn</w:t>
      </w:r>
      <w:proofErr w:type="spellEnd"/>
      <w:r w:rsidRPr="00CE191E">
        <w:rPr>
          <w:spacing w:val="-1"/>
          <w:sz w:val="26"/>
          <w:szCs w:val="26"/>
        </w:rPr>
        <w:t xml:space="preserve"> </w:t>
      </w:r>
      <w:proofErr w:type="spellStart"/>
      <w:r w:rsidRPr="00CE191E">
        <w:rPr>
          <w:spacing w:val="-1"/>
          <w:sz w:val="26"/>
          <w:szCs w:val="26"/>
        </w:rPr>
        <w:t>được</w:t>
      </w:r>
      <w:proofErr w:type="spellEnd"/>
      <w:r w:rsidRPr="00CE191E">
        <w:rPr>
          <w:spacing w:val="-1"/>
          <w:sz w:val="26"/>
          <w:szCs w:val="26"/>
        </w:rPr>
        <w:t xml:space="preserve"> </w:t>
      </w:r>
      <w:proofErr w:type="spellStart"/>
      <w:r w:rsidRPr="00CE191E">
        <w:rPr>
          <w:spacing w:val="-1"/>
          <w:sz w:val="26"/>
          <w:szCs w:val="26"/>
        </w:rPr>
        <w:t>ứng</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để</w:t>
      </w:r>
      <w:proofErr w:type="spellEnd"/>
      <w:r w:rsidRPr="00CE191E">
        <w:rPr>
          <w:spacing w:val="-1"/>
          <w:sz w:val="26"/>
          <w:szCs w:val="26"/>
        </w:rPr>
        <w:t xml:space="preserve"> </w:t>
      </w:r>
      <w:proofErr w:type="spellStart"/>
      <w:r w:rsidRPr="00CE191E">
        <w:rPr>
          <w:spacing w:val="-1"/>
          <w:sz w:val="26"/>
          <w:szCs w:val="26"/>
        </w:rPr>
        <w:t>phân</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y khoa </w:t>
      </w:r>
      <w:proofErr w:type="spellStart"/>
      <w:r w:rsidRPr="00CE191E">
        <w:rPr>
          <w:spacing w:val="-1"/>
          <w:sz w:val="26"/>
          <w:szCs w:val="26"/>
        </w:rPr>
        <w:t>nhằm</w:t>
      </w:r>
      <w:proofErr w:type="spellEnd"/>
      <w:r w:rsidRPr="00CE191E">
        <w:rPr>
          <w:spacing w:val="-1"/>
          <w:sz w:val="26"/>
          <w:szCs w:val="26"/>
        </w:rPr>
        <w:t xml:space="preserve"> </w:t>
      </w:r>
      <w:proofErr w:type="spellStart"/>
      <w:r w:rsidRPr="00CE191E">
        <w:rPr>
          <w:spacing w:val="-1"/>
          <w:sz w:val="26"/>
          <w:szCs w:val="26"/>
        </w:rPr>
        <w:t>phát</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dấu</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w:t>
      </w:r>
      <w:proofErr w:type="spellStart"/>
      <w:r w:rsidRPr="00CE191E">
        <w:rPr>
          <w:spacing w:val="-1"/>
          <w:sz w:val="26"/>
          <w:szCs w:val="26"/>
        </w:rPr>
        <w:t>bệnh</w:t>
      </w:r>
      <w:proofErr w:type="spellEnd"/>
      <w:r w:rsidRPr="00CE191E">
        <w:rPr>
          <w:spacing w:val="-1"/>
          <w:sz w:val="26"/>
          <w:szCs w:val="26"/>
        </w:rPr>
        <w:t xml:space="preserve"> </w:t>
      </w:r>
      <w:proofErr w:type="spellStart"/>
      <w:r w:rsidRPr="00CE191E">
        <w:rPr>
          <w:spacing w:val="-1"/>
          <w:sz w:val="26"/>
          <w:szCs w:val="26"/>
        </w:rPr>
        <w:t>lý</w:t>
      </w:r>
      <w:proofErr w:type="spellEnd"/>
      <w:r w:rsidRPr="00CE191E">
        <w:rPr>
          <w:spacing w:val="-1"/>
          <w:sz w:val="26"/>
          <w:szCs w:val="26"/>
        </w:rPr>
        <w:t xml:space="preserve"> </w:t>
      </w:r>
      <w:proofErr w:type="spellStart"/>
      <w:r w:rsidRPr="00CE191E">
        <w:rPr>
          <w:spacing w:val="-1"/>
          <w:sz w:val="26"/>
          <w:szCs w:val="26"/>
        </w:rPr>
        <w:t>với</w:t>
      </w:r>
      <w:proofErr w:type="spellEnd"/>
      <w:r w:rsidRPr="00CE191E">
        <w:rPr>
          <w:spacing w:val="-1"/>
          <w:sz w:val="26"/>
          <w:szCs w:val="26"/>
        </w:rPr>
        <w:t xml:space="preserve"> </w:t>
      </w:r>
      <w:proofErr w:type="spellStart"/>
      <w:r w:rsidRPr="00CE191E">
        <w:rPr>
          <w:spacing w:val="-1"/>
          <w:sz w:val="26"/>
          <w:szCs w:val="26"/>
        </w:rPr>
        <w:t>độ</w:t>
      </w:r>
      <w:proofErr w:type="spellEnd"/>
      <w:r w:rsidRPr="00CE191E">
        <w:rPr>
          <w:spacing w:val="-1"/>
          <w:sz w:val="26"/>
          <w:szCs w:val="26"/>
        </w:rPr>
        <w:t xml:space="preserve"> </w:t>
      </w:r>
      <w:proofErr w:type="spellStart"/>
      <w:r w:rsidRPr="00CE191E">
        <w:rPr>
          <w:spacing w:val="-1"/>
          <w:sz w:val="26"/>
          <w:szCs w:val="26"/>
        </w:rPr>
        <w:t>chính</w:t>
      </w:r>
      <w:proofErr w:type="spellEnd"/>
      <w:r w:rsidRPr="00CE191E">
        <w:rPr>
          <w:spacing w:val="-1"/>
          <w:sz w:val="26"/>
          <w:szCs w:val="26"/>
        </w:rPr>
        <w:t xml:space="preserve"> </w:t>
      </w:r>
      <w:proofErr w:type="spellStart"/>
      <w:r w:rsidRPr="00CE191E">
        <w:rPr>
          <w:spacing w:val="-1"/>
          <w:sz w:val="26"/>
          <w:szCs w:val="26"/>
        </w:rPr>
        <w:t>xác</w:t>
      </w:r>
      <w:proofErr w:type="spellEnd"/>
      <w:r w:rsidRPr="00CE191E">
        <w:rPr>
          <w:spacing w:val="-1"/>
          <w:sz w:val="26"/>
          <w:szCs w:val="26"/>
        </w:rPr>
        <w:t xml:space="preserve"> </w:t>
      </w:r>
      <w:proofErr w:type="spellStart"/>
      <w:r w:rsidRPr="00CE191E">
        <w:rPr>
          <w:spacing w:val="-1"/>
          <w:sz w:val="26"/>
          <w:szCs w:val="26"/>
        </w:rPr>
        <w:t>cao</w:t>
      </w:r>
      <w:proofErr w:type="spellEnd"/>
      <w:r w:rsidRPr="00CE191E">
        <w:rPr>
          <w:spacing w:val="-1"/>
          <w:sz w:val="26"/>
          <w:szCs w:val="26"/>
        </w:rPr>
        <w:t xml:space="preserve">, </w:t>
      </w:r>
      <w:proofErr w:type="spellStart"/>
      <w:r w:rsidRPr="00CE191E">
        <w:rPr>
          <w:spacing w:val="-1"/>
          <w:sz w:val="26"/>
          <w:szCs w:val="26"/>
        </w:rPr>
        <w:t>đóng</w:t>
      </w:r>
      <w:proofErr w:type="spellEnd"/>
      <w:r w:rsidRPr="00CE191E">
        <w:rPr>
          <w:spacing w:val="-1"/>
          <w:sz w:val="26"/>
          <w:szCs w:val="26"/>
        </w:rPr>
        <w:t xml:space="preserve"> </w:t>
      </w:r>
      <w:proofErr w:type="spellStart"/>
      <w:r w:rsidRPr="00CE191E">
        <w:rPr>
          <w:spacing w:val="-1"/>
          <w:sz w:val="26"/>
          <w:szCs w:val="26"/>
        </w:rPr>
        <w:t>góp</w:t>
      </w:r>
      <w:proofErr w:type="spellEnd"/>
      <w:r w:rsidRPr="00CE191E">
        <w:rPr>
          <w:spacing w:val="-1"/>
          <w:sz w:val="26"/>
          <w:szCs w:val="26"/>
        </w:rPr>
        <w:t xml:space="preserve"> </w:t>
      </w:r>
      <w:proofErr w:type="spellStart"/>
      <w:r w:rsidRPr="00CE191E">
        <w:rPr>
          <w:spacing w:val="-1"/>
          <w:sz w:val="26"/>
          <w:szCs w:val="26"/>
        </w:rPr>
        <w:t>vào</w:t>
      </w:r>
      <w:proofErr w:type="spellEnd"/>
      <w:r w:rsidRPr="00CE191E">
        <w:rPr>
          <w:spacing w:val="-1"/>
          <w:sz w:val="26"/>
          <w:szCs w:val="26"/>
        </w:rPr>
        <w:t xml:space="preserve"> </w:t>
      </w:r>
      <w:proofErr w:type="spellStart"/>
      <w:r w:rsidRPr="00CE191E">
        <w:rPr>
          <w:spacing w:val="-1"/>
          <w:sz w:val="26"/>
          <w:szCs w:val="26"/>
        </w:rPr>
        <w:t>việc</w:t>
      </w:r>
      <w:proofErr w:type="spellEnd"/>
      <w:r w:rsidRPr="00CE191E">
        <w:rPr>
          <w:spacing w:val="-1"/>
          <w:sz w:val="26"/>
          <w:szCs w:val="26"/>
        </w:rPr>
        <w:t xml:space="preserve"> </w:t>
      </w:r>
      <w:proofErr w:type="spellStart"/>
      <w:r w:rsidRPr="00CE191E">
        <w:rPr>
          <w:spacing w:val="-1"/>
          <w:sz w:val="26"/>
          <w:szCs w:val="26"/>
        </w:rPr>
        <w:t>chẩn</w:t>
      </w:r>
      <w:proofErr w:type="spellEnd"/>
      <w:r w:rsidRPr="00CE191E">
        <w:rPr>
          <w:spacing w:val="-1"/>
          <w:sz w:val="26"/>
          <w:szCs w:val="26"/>
        </w:rPr>
        <w:t xml:space="preserve"> </w:t>
      </w:r>
      <w:proofErr w:type="spellStart"/>
      <w:r w:rsidRPr="00CE191E">
        <w:rPr>
          <w:spacing w:val="-1"/>
          <w:sz w:val="26"/>
          <w:szCs w:val="26"/>
        </w:rPr>
        <w:t>đoán</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điều</w:t>
      </w:r>
      <w:proofErr w:type="spellEnd"/>
      <w:r w:rsidRPr="00CE191E">
        <w:rPr>
          <w:spacing w:val="-1"/>
          <w:sz w:val="26"/>
          <w:szCs w:val="26"/>
        </w:rPr>
        <w:t xml:space="preserve"> </w:t>
      </w:r>
      <w:proofErr w:type="spellStart"/>
      <w:r w:rsidRPr="00CE191E">
        <w:rPr>
          <w:spacing w:val="-1"/>
          <w:sz w:val="26"/>
          <w:szCs w:val="26"/>
        </w:rPr>
        <w:t>trị</w:t>
      </w:r>
      <w:proofErr w:type="spellEnd"/>
      <w:r w:rsidRPr="00CE191E">
        <w:rPr>
          <w:spacing w:val="-1"/>
          <w:sz w:val="26"/>
          <w:szCs w:val="26"/>
        </w:rPr>
        <w:t xml:space="preserve"> </w:t>
      </w:r>
      <w:proofErr w:type="spellStart"/>
      <w:r w:rsidRPr="00CE191E">
        <w:rPr>
          <w:spacing w:val="-1"/>
          <w:sz w:val="26"/>
          <w:szCs w:val="26"/>
        </w:rPr>
        <w:t>bệnh</w:t>
      </w:r>
      <w:proofErr w:type="spellEnd"/>
      <w:r w:rsidRPr="00CE191E">
        <w:rPr>
          <w:spacing w:val="-1"/>
          <w:sz w:val="26"/>
          <w:szCs w:val="26"/>
        </w:rPr>
        <w:t xml:space="preserve"> </w:t>
      </w:r>
      <w:proofErr w:type="spellStart"/>
      <w:r w:rsidRPr="00CE191E">
        <w:rPr>
          <w:spacing w:val="-1"/>
          <w:sz w:val="26"/>
          <w:szCs w:val="26"/>
        </w:rPr>
        <w:t>sớm</w:t>
      </w:r>
      <w:proofErr w:type="spellEnd"/>
      <w:r w:rsidRPr="00CE191E">
        <w:rPr>
          <w:spacing w:val="-1"/>
          <w:sz w:val="26"/>
          <w:szCs w:val="26"/>
        </w:rPr>
        <w:t xml:space="preserve">. </w:t>
      </w:r>
      <w:proofErr w:type="spellStart"/>
      <w:r w:rsidRPr="00CE191E">
        <w:rPr>
          <w:spacing w:val="-1"/>
          <w:sz w:val="26"/>
          <w:szCs w:val="26"/>
        </w:rPr>
        <w:t>Khả</w:t>
      </w:r>
      <w:proofErr w:type="spellEnd"/>
      <w:r w:rsidRPr="00CE191E">
        <w:rPr>
          <w:spacing w:val="-1"/>
          <w:sz w:val="26"/>
          <w:szCs w:val="26"/>
        </w:rPr>
        <w:t xml:space="preserve"> </w:t>
      </w:r>
      <w:proofErr w:type="spellStart"/>
      <w:r w:rsidRPr="00CE191E">
        <w:rPr>
          <w:spacing w:val="-1"/>
          <w:sz w:val="26"/>
          <w:szCs w:val="26"/>
        </w:rPr>
        <w:t>năng</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CNN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việc</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tự</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mà</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cần</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tả</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thủ</w:t>
      </w:r>
      <w:proofErr w:type="spellEnd"/>
      <w:r w:rsidRPr="00CE191E">
        <w:rPr>
          <w:spacing w:val="-1"/>
          <w:sz w:val="26"/>
          <w:szCs w:val="26"/>
        </w:rPr>
        <w:t xml:space="preserve"> </w:t>
      </w:r>
      <w:proofErr w:type="spellStart"/>
      <w:r w:rsidRPr="00CE191E">
        <w:rPr>
          <w:spacing w:val="-1"/>
          <w:sz w:val="26"/>
          <w:szCs w:val="26"/>
        </w:rPr>
        <w:t>công</w:t>
      </w:r>
      <w:proofErr w:type="spellEnd"/>
      <w:r w:rsidRPr="00CE191E">
        <w:rPr>
          <w:spacing w:val="-1"/>
          <w:sz w:val="26"/>
          <w:szCs w:val="26"/>
        </w:rPr>
        <w:t xml:space="preserve"> </w:t>
      </w:r>
      <w:proofErr w:type="spellStart"/>
      <w:r w:rsidRPr="00CE191E">
        <w:rPr>
          <w:spacing w:val="-1"/>
          <w:sz w:val="26"/>
          <w:szCs w:val="26"/>
        </w:rPr>
        <w:t>đã</w:t>
      </w:r>
      <w:proofErr w:type="spellEnd"/>
      <w:r w:rsidRPr="00CE191E">
        <w:rPr>
          <w:spacing w:val="-1"/>
          <w:sz w:val="26"/>
          <w:szCs w:val="26"/>
        </w:rPr>
        <w:t xml:space="preserve"> </w:t>
      </w:r>
      <w:proofErr w:type="spellStart"/>
      <w:r w:rsidRPr="00CE191E">
        <w:rPr>
          <w:spacing w:val="-1"/>
          <w:sz w:val="26"/>
          <w:szCs w:val="26"/>
        </w:rPr>
        <w:t>mở</w:t>
      </w:r>
      <w:proofErr w:type="spellEnd"/>
      <w:r w:rsidRPr="00CE191E">
        <w:rPr>
          <w:spacing w:val="-1"/>
          <w:sz w:val="26"/>
          <w:szCs w:val="26"/>
        </w:rPr>
        <w:t xml:space="preserve"> </w:t>
      </w:r>
      <w:proofErr w:type="spellStart"/>
      <w:r w:rsidRPr="00CE191E">
        <w:rPr>
          <w:spacing w:val="-1"/>
          <w:sz w:val="26"/>
          <w:szCs w:val="26"/>
        </w:rPr>
        <w:t>ra</w:t>
      </w:r>
      <w:proofErr w:type="spellEnd"/>
      <w:r w:rsidRPr="00CE191E">
        <w:rPr>
          <w:spacing w:val="-1"/>
          <w:sz w:val="26"/>
          <w:szCs w:val="26"/>
        </w:rPr>
        <w:t xml:space="preserve"> </w:t>
      </w:r>
      <w:proofErr w:type="spellStart"/>
      <w:r w:rsidRPr="00CE191E">
        <w:rPr>
          <w:spacing w:val="-1"/>
          <w:sz w:val="26"/>
          <w:szCs w:val="26"/>
        </w:rPr>
        <w:t>nhiều</w:t>
      </w:r>
      <w:proofErr w:type="spellEnd"/>
      <w:r w:rsidRPr="00CE191E">
        <w:rPr>
          <w:spacing w:val="-1"/>
          <w:sz w:val="26"/>
          <w:szCs w:val="26"/>
        </w:rPr>
        <w:t xml:space="preserve"> </w:t>
      </w:r>
      <w:proofErr w:type="spellStart"/>
      <w:r w:rsidRPr="00CE191E">
        <w:rPr>
          <w:spacing w:val="-1"/>
          <w:sz w:val="26"/>
          <w:szCs w:val="26"/>
        </w:rPr>
        <w:t>triển</w:t>
      </w:r>
      <w:proofErr w:type="spellEnd"/>
      <w:r w:rsidRPr="00CE191E">
        <w:rPr>
          <w:spacing w:val="-1"/>
          <w:sz w:val="26"/>
          <w:szCs w:val="26"/>
        </w:rPr>
        <w:t xml:space="preserve"> </w:t>
      </w:r>
      <w:proofErr w:type="spellStart"/>
      <w:r w:rsidRPr="00CE191E">
        <w:rPr>
          <w:spacing w:val="-1"/>
          <w:sz w:val="26"/>
          <w:szCs w:val="26"/>
        </w:rPr>
        <w:t>vọng</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nghiên</w:t>
      </w:r>
      <w:proofErr w:type="spellEnd"/>
      <w:r w:rsidRPr="00CE191E">
        <w:rPr>
          <w:spacing w:val="-1"/>
          <w:sz w:val="26"/>
          <w:szCs w:val="26"/>
        </w:rPr>
        <w:t xml:space="preserve"> </w:t>
      </w:r>
      <w:proofErr w:type="spellStart"/>
      <w:r w:rsidRPr="00CE191E">
        <w:rPr>
          <w:spacing w:val="-1"/>
          <w:sz w:val="26"/>
          <w:szCs w:val="26"/>
        </w:rPr>
        <w:t>cứu</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ứng</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khẳng</w:t>
      </w:r>
      <w:proofErr w:type="spellEnd"/>
      <w:r w:rsidRPr="00CE191E">
        <w:rPr>
          <w:spacing w:val="-1"/>
          <w:sz w:val="26"/>
          <w:szCs w:val="26"/>
        </w:rPr>
        <w:t xml:space="preserve"> </w:t>
      </w:r>
      <w:proofErr w:type="spellStart"/>
      <w:r w:rsidRPr="00CE191E">
        <w:rPr>
          <w:spacing w:val="-1"/>
          <w:sz w:val="26"/>
          <w:szCs w:val="26"/>
        </w:rPr>
        <w:t>định</w:t>
      </w:r>
      <w:proofErr w:type="spellEnd"/>
      <w:r w:rsidRPr="00CE191E">
        <w:rPr>
          <w:spacing w:val="-1"/>
          <w:sz w:val="26"/>
          <w:szCs w:val="26"/>
        </w:rPr>
        <w:t xml:space="preserve"> </w:t>
      </w:r>
      <w:proofErr w:type="spellStart"/>
      <w:r w:rsidRPr="00CE191E">
        <w:rPr>
          <w:spacing w:val="-1"/>
          <w:sz w:val="26"/>
          <w:szCs w:val="26"/>
        </w:rPr>
        <w:t>vai</w:t>
      </w:r>
      <w:proofErr w:type="spellEnd"/>
      <w:r w:rsidRPr="00CE191E">
        <w:rPr>
          <w:spacing w:val="-1"/>
          <w:sz w:val="26"/>
          <w:szCs w:val="26"/>
        </w:rPr>
        <w:t xml:space="preserve"> </w:t>
      </w:r>
      <w:proofErr w:type="spellStart"/>
      <w:r w:rsidRPr="00CE191E">
        <w:rPr>
          <w:spacing w:val="-1"/>
          <w:sz w:val="26"/>
          <w:szCs w:val="26"/>
        </w:rPr>
        <w:t>trò</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CNN </w:t>
      </w:r>
      <w:proofErr w:type="spellStart"/>
      <w:r w:rsidRPr="00CE191E">
        <w:rPr>
          <w:spacing w:val="-1"/>
          <w:sz w:val="26"/>
          <w:szCs w:val="26"/>
        </w:rPr>
        <w:t>là</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công</w:t>
      </w:r>
      <w:proofErr w:type="spellEnd"/>
      <w:r w:rsidRPr="00CE191E">
        <w:rPr>
          <w:spacing w:val="-1"/>
          <w:sz w:val="26"/>
          <w:szCs w:val="26"/>
        </w:rPr>
        <w:t xml:space="preserve"> </w:t>
      </w:r>
      <w:proofErr w:type="spellStart"/>
      <w:r w:rsidRPr="00CE191E">
        <w:rPr>
          <w:spacing w:val="-1"/>
          <w:sz w:val="26"/>
          <w:szCs w:val="26"/>
        </w:rPr>
        <w:t>cụ</w:t>
      </w:r>
      <w:proofErr w:type="spellEnd"/>
      <w:r w:rsidRPr="00CE191E">
        <w:rPr>
          <w:spacing w:val="-1"/>
          <w:sz w:val="26"/>
          <w:szCs w:val="26"/>
        </w:rPr>
        <w:t xml:space="preserve"> then </w:t>
      </w:r>
      <w:proofErr w:type="spellStart"/>
      <w:r w:rsidRPr="00CE191E">
        <w:rPr>
          <w:spacing w:val="-1"/>
          <w:sz w:val="26"/>
          <w:szCs w:val="26"/>
        </w:rPr>
        <w:t>chốt</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sâu</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thị</w:t>
      </w:r>
      <w:proofErr w:type="spellEnd"/>
      <w:r w:rsidRPr="00CE191E">
        <w:rPr>
          <w:spacing w:val="-1"/>
          <w:sz w:val="26"/>
          <w:szCs w:val="26"/>
        </w:rPr>
        <w:t xml:space="preserve"> </w:t>
      </w:r>
      <w:proofErr w:type="spellStart"/>
      <w:r w:rsidRPr="00CE191E">
        <w:rPr>
          <w:spacing w:val="-1"/>
          <w:sz w:val="26"/>
          <w:szCs w:val="26"/>
        </w:rPr>
        <w:t>giác</w:t>
      </w:r>
      <w:proofErr w:type="spellEnd"/>
      <w:r w:rsidRPr="00CE191E">
        <w:rPr>
          <w:spacing w:val="-1"/>
          <w:sz w:val="26"/>
          <w:szCs w:val="26"/>
        </w:rPr>
        <w:t xml:space="preserve"> </w:t>
      </w:r>
      <w:proofErr w:type="spellStart"/>
      <w:r w:rsidRPr="00CE191E">
        <w:rPr>
          <w:spacing w:val="-1"/>
          <w:sz w:val="26"/>
          <w:szCs w:val="26"/>
        </w:rPr>
        <w:t>máy</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w:t>
      </w:r>
    </w:p>
    <w:p w14:paraId="03890DB7" w14:textId="77777777" w:rsidR="00141450" w:rsidRDefault="00141450" w:rsidP="000D7B84">
      <w:pPr>
        <w:spacing w:line="372" w:lineRule="auto"/>
        <w:ind w:right="-1" w:firstLine="567"/>
        <w:jc w:val="both"/>
        <w:rPr>
          <w:spacing w:val="-1"/>
          <w:sz w:val="26"/>
          <w:szCs w:val="26"/>
        </w:rPr>
      </w:pPr>
    </w:p>
    <w:p w14:paraId="66E1D559" w14:textId="5E7E44D2" w:rsidR="00141450" w:rsidRPr="00AE2A07" w:rsidRDefault="00141450" w:rsidP="00141450">
      <w:pPr>
        <w:pStyle w:val="Heading3"/>
      </w:pPr>
      <w:bookmarkStart w:id="111" w:name="_Toc182693266"/>
      <w:r w:rsidRPr="00AE2A07">
        <w:t>2.3.</w:t>
      </w:r>
      <w:r>
        <w:t>3</w:t>
      </w:r>
      <w:r w:rsidRPr="00AE2A07">
        <w:t xml:space="preserve">. </w:t>
      </w:r>
      <w:r>
        <w:t>Mạng nơ-ron tích chập (CNN) hoạt động thế nào</w:t>
      </w:r>
      <w:r w:rsidR="00DD4178">
        <w:t>?</w:t>
      </w:r>
      <w:bookmarkEnd w:id="111"/>
    </w:p>
    <w:p w14:paraId="16481888" w14:textId="2B9EFD4A" w:rsidR="00141450" w:rsidRDefault="00B47C1F" w:rsidP="000D7B84">
      <w:pPr>
        <w:spacing w:line="372" w:lineRule="auto"/>
        <w:ind w:right="-1" w:firstLine="567"/>
        <w:jc w:val="both"/>
        <w:rPr>
          <w:spacing w:val="-1"/>
          <w:sz w:val="26"/>
          <w:szCs w:val="26"/>
        </w:rPr>
      </w:pPr>
      <w:r w:rsidRPr="00B47C1F">
        <w:rPr>
          <w:spacing w:val="-1"/>
          <w:sz w:val="26"/>
          <w:szCs w:val="26"/>
        </w:rPr>
        <w:t xml:space="preserve">CNN </w:t>
      </w:r>
      <w:proofErr w:type="spellStart"/>
      <w:r w:rsidRPr="00B47C1F">
        <w:rPr>
          <w:spacing w:val="-1"/>
          <w:sz w:val="26"/>
          <w:szCs w:val="26"/>
        </w:rPr>
        <w:t>hoạt</w:t>
      </w:r>
      <w:proofErr w:type="spellEnd"/>
      <w:r w:rsidRPr="00B47C1F">
        <w:rPr>
          <w:spacing w:val="-1"/>
          <w:sz w:val="26"/>
          <w:szCs w:val="26"/>
        </w:rPr>
        <w:t xml:space="preserve"> </w:t>
      </w:r>
      <w:proofErr w:type="spellStart"/>
      <w:r w:rsidRPr="00B47C1F">
        <w:rPr>
          <w:spacing w:val="-1"/>
          <w:sz w:val="26"/>
          <w:szCs w:val="26"/>
        </w:rPr>
        <w:t>động</w:t>
      </w:r>
      <w:proofErr w:type="spellEnd"/>
      <w:r w:rsidRPr="00B47C1F">
        <w:rPr>
          <w:spacing w:val="-1"/>
          <w:sz w:val="26"/>
          <w:szCs w:val="26"/>
        </w:rPr>
        <w:t xml:space="preserve"> </w:t>
      </w:r>
      <w:proofErr w:type="spellStart"/>
      <w:r w:rsidRPr="00B47C1F">
        <w:rPr>
          <w:spacing w:val="-1"/>
          <w:sz w:val="26"/>
          <w:szCs w:val="26"/>
        </w:rPr>
        <w:t>dựa</w:t>
      </w:r>
      <w:proofErr w:type="spellEnd"/>
      <w:r w:rsidRPr="00B47C1F">
        <w:rPr>
          <w:spacing w:val="-1"/>
          <w:sz w:val="26"/>
          <w:szCs w:val="26"/>
        </w:rPr>
        <w:t xml:space="preserve"> </w:t>
      </w:r>
      <w:proofErr w:type="spellStart"/>
      <w:r w:rsidRPr="00B47C1F">
        <w:rPr>
          <w:spacing w:val="-1"/>
          <w:sz w:val="26"/>
          <w:szCs w:val="26"/>
        </w:rPr>
        <w:t>trên</w:t>
      </w:r>
      <w:proofErr w:type="spellEnd"/>
      <w:r w:rsidRPr="00B47C1F">
        <w:rPr>
          <w:spacing w:val="-1"/>
          <w:sz w:val="26"/>
          <w:szCs w:val="26"/>
        </w:rPr>
        <w:t xml:space="preserve"> </w:t>
      </w:r>
      <w:proofErr w:type="spellStart"/>
      <w:r w:rsidRPr="00B47C1F">
        <w:rPr>
          <w:spacing w:val="-1"/>
          <w:sz w:val="26"/>
          <w:szCs w:val="26"/>
        </w:rPr>
        <w:t>việc</w:t>
      </w:r>
      <w:proofErr w:type="spellEnd"/>
      <w:r w:rsidRPr="00B47C1F">
        <w:rPr>
          <w:spacing w:val="-1"/>
          <w:sz w:val="26"/>
          <w:szCs w:val="26"/>
        </w:rPr>
        <w:t xml:space="preserve"> </w:t>
      </w:r>
      <w:proofErr w:type="spellStart"/>
      <w:r w:rsidRPr="00B47C1F">
        <w:rPr>
          <w:spacing w:val="-1"/>
          <w:sz w:val="26"/>
          <w:szCs w:val="26"/>
        </w:rPr>
        <w:t>áp</w:t>
      </w:r>
      <w:proofErr w:type="spellEnd"/>
      <w:r w:rsidRPr="00B47C1F">
        <w:rPr>
          <w:spacing w:val="-1"/>
          <w:sz w:val="26"/>
          <w:szCs w:val="26"/>
        </w:rPr>
        <w:t xml:space="preserve"> </w:t>
      </w:r>
      <w:proofErr w:type="spellStart"/>
      <w:r w:rsidRPr="00B47C1F">
        <w:rPr>
          <w:spacing w:val="-1"/>
          <w:sz w:val="26"/>
          <w:szCs w:val="26"/>
        </w:rPr>
        <w:t>dụng</w:t>
      </w:r>
      <w:proofErr w:type="spellEnd"/>
      <w:r w:rsidRPr="00B47C1F">
        <w:rPr>
          <w:spacing w:val="-1"/>
          <w:sz w:val="26"/>
          <w:szCs w:val="26"/>
        </w:rPr>
        <w:t xml:space="preserve"> </w:t>
      </w:r>
      <w:proofErr w:type="spellStart"/>
      <w:r w:rsidRPr="00B47C1F">
        <w:rPr>
          <w:spacing w:val="-1"/>
          <w:sz w:val="26"/>
          <w:szCs w:val="26"/>
        </w:rPr>
        <w:t>các</w:t>
      </w:r>
      <w:proofErr w:type="spellEnd"/>
      <w:r w:rsidRPr="00B47C1F">
        <w:rPr>
          <w:spacing w:val="-1"/>
          <w:sz w:val="26"/>
          <w:szCs w:val="26"/>
        </w:rPr>
        <w:t xml:space="preserve"> </w:t>
      </w:r>
      <w:proofErr w:type="spellStart"/>
      <w:r w:rsidRPr="00B47C1F">
        <w:rPr>
          <w:spacing w:val="-1"/>
          <w:sz w:val="26"/>
          <w:szCs w:val="26"/>
        </w:rPr>
        <w:t>bộ</w:t>
      </w:r>
      <w:proofErr w:type="spellEnd"/>
      <w:r w:rsidRPr="00B47C1F">
        <w:rPr>
          <w:spacing w:val="-1"/>
          <w:sz w:val="26"/>
          <w:szCs w:val="26"/>
        </w:rPr>
        <w:t xml:space="preserve"> </w:t>
      </w:r>
      <w:proofErr w:type="spellStart"/>
      <w:r w:rsidRPr="00B47C1F">
        <w:rPr>
          <w:spacing w:val="-1"/>
          <w:sz w:val="26"/>
          <w:szCs w:val="26"/>
        </w:rPr>
        <w:t>lọc</w:t>
      </w:r>
      <w:proofErr w:type="spellEnd"/>
      <w:r w:rsidRPr="00B47C1F">
        <w:rPr>
          <w:spacing w:val="-1"/>
          <w:sz w:val="26"/>
          <w:szCs w:val="26"/>
        </w:rPr>
        <w:t xml:space="preserve"> </w:t>
      </w:r>
      <w:proofErr w:type="spellStart"/>
      <w:r w:rsidRPr="00B47C1F">
        <w:rPr>
          <w:spacing w:val="-1"/>
          <w:sz w:val="26"/>
          <w:szCs w:val="26"/>
        </w:rPr>
        <w:t>để</w:t>
      </w:r>
      <w:proofErr w:type="spellEnd"/>
      <w:r w:rsidRPr="00B47C1F">
        <w:rPr>
          <w:spacing w:val="-1"/>
          <w:sz w:val="26"/>
          <w:szCs w:val="26"/>
        </w:rPr>
        <w:t xml:space="preserve"> </w:t>
      </w:r>
      <w:proofErr w:type="spellStart"/>
      <w:r w:rsidRPr="00B47C1F">
        <w:rPr>
          <w:spacing w:val="-1"/>
          <w:sz w:val="26"/>
          <w:szCs w:val="26"/>
        </w:rPr>
        <w:t>trích</w:t>
      </w:r>
      <w:proofErr w:type="spellEnd"/>
      <w:r w:rsidRPr="00B47C1F">
        <w:rPr>
          <w:spacing w:val="-1"/>
          <w:sz w:val="26"/>
          <w:szCs w:val="26"/>
        </w:rPr>
        <w:t xml:space="preserve"> </w:t>
      </w:r>
      <w:proofErr w:type="spellStart"/>
      <w:r w:rsidRPr="00B47C1F">
        <w:rPr>
          <w:spacing w:val="-1"/>
          <w:sz w:val="26"/>
          <w:szCs w:val="26"/>
        </w:rPr>
        <w:t>xuất</w:t>
      </w:r>
      <w:proofErr w:type="spellEnd"/>
      <w:r>
        <w:rPr>
          <w:spacing w:val="-1"/>
          <w:sz w:val="26"/>
          <w:szCs w:val="26"/>
        </w:rPr>
        <w:t xml:space="preserve"> </w:t>
      </w:r>
      <w:proofErr w:type="spellStart"/>
      <w:r>
        <w:rPr>
          <w:spacing w:val="-1"/>
          <w:sz w:val="26"/>
          <w:szCs w:val="26"/>
        </w:rPr>
        <w:t>các</w:t>
      </w:r>
      <w:proofErr w:type="spellEnd"/>
      <w:r w:rsidRPr="00B47C1F">
        <w:rPr>
          <w:spacing w:val="-1"/>
          <w:sz w:val="26"/>
          <w:szCs w:val="26"/>
        </w:rPr>
        <w:t xml:space="preserve"> </w:t>
      </w:r>
      <w:proofErr w:type="spellStart"/>
      <w:r w:rsidRPr="00B47C1F">
        <w:rPr>
          <w:spacing w:val="-1"/>
          <w:sz w:val="26"/>
          <w:szCs w:val="26"/>
        </w:rPr>
        <w:t>đặc</w:t>
      </w:r>
      <w:proofErr w:type="spellEnd"/>
      <w:r w:rsidRPr="00B47C1F">
        <w:rPr>
          <w:spacing w:val="-1"/>
          <w:sz w:val="26"/>
          <w:szCs w:val="26"/>
        </w:rPr>
        <w:t xml:space="preserve"> </w:t>
      </w:r>
      <w:proofErr w:type="spellStart"/>
      <w:r w:rsidRPr="00B47C1F">
        <w:rPr>
          <w:spacing w:val="-1"/>
          <w:sz w:val="26"/>
          <w:szCs w:val="26"/>
        </w:rPr>
        <w:t>trưng</w:t>
      </w:r>
      <w:proofErr w:type="spellEnd"/>
      <w:r>
        <w:rPr>
          <w:spacing w:val="-1"/>
          <w:sz w:val="26"/>
          <w:szCs w:val="26"/>
        </w:rPr>
        <w:t xml:space="preserve"> </w:t>
      </w:r>
      <w:proofErr w:type="spellStart"/>
      <w:r>
        <w:rPr>
          <w:spacing w:val="-1"/>
          <w:sz w:val="26"/>
          <w:szCs w:val="26"/>
        </w:rPr>
        <w:t>của</w:t>
      </w:r>
      <w:proofErr w:type="spellEnd"/>
      <w:r>
        <w:rPr>
          <w:spacing w:val="-1"/>
          <w:sz w:val="26"/>
          <w:szCs w:val="26"/>
        </w:rPr>
        <w:t xml:space="preserve"> </w:t>
      </w:r>
      <w:proofErr w:type="spellStart"/>
      <w:r>
        <w:rPr>
          <w:spacing w:val="-1"/>
          <w:sz w:val="26"/>
          <w:szCs w:val="26"/>
        </w:rPr>
        <w:t>vật</w:t>
      </w:r>
      <w:proofErr w:type="spellEnd"/>
      <w:r>
        <w:rPr>
          <w:spacing w:val="-1"/>
          <w:sz w:val="26"/>
          <w:szCs w:val="26"/>
        </w:rPr>
        <w:t xml:space="preserve"> </w:t>
      </w:r>
      <w:proofErr w:type="spellStart"/>
      <w:r>
        <w:rPr>
          <w:spacing w:val="-1"/>
          <w:sz w:val="26"/>
          <w:szCs w:val="26"/>
        </w:rPr>
        <w:t>thê</w:t>
      </w:r>
      <w:proofErr w:type="spellEnd"/>
      <w:r>
        <w:rPr>
          <w:spacing w:val="-1"/>
          <w:sz w:val="26"/>
          <w:szCs w:val="26"/>
        </w:rPr>
        <w:t xml:space="preserve">̉ </w:t>
      </w:r>
      <w:proofErr w:type="spellStart"/>
      <w:r>
        <w:rPr>
          <w:spacing w:val="-1"/>
          <w:sz w:val="26"/>
          <w:szCs w:val="26"/>
        </w:rPr>
        <w:t>trong</w:t>
      </w:r>
      <w:proofErr w:type="spellEnd"/>
      <w:r>
        <w:rPr>
          <w:spacing w:val="-1"/>
          <w:sz w:val="26"/>
          <w:szCs w:val="26"/>
        </w:rPr>
        <w:t xml:space="preserve"> </w:t>
      </w:r>
      <w:proofErr w:type="spellStart"/>
      <w:r>
        <w:rPr>
          <w:spacing w:val="-1"/>
          <w:sz w:val="26"/>
          <w:szCs w:val="26"/>
        </w:rPr>
        <w:t>ảnh</w:t>
      </w:r>
      <w:proofErr w:type="spellEnd"/>
      <w:r w:rsidRPr="00B47C1F">
        <w:rPr>
          <w:spacing w:val="-1"/>
          <w:sz w:val="26"/>
          <w:szCs w:val="26"/>
        </w:rPr>
        <w:t xml:space="preserve">, </w:t>
      </w:r>
      <w:proofErr w:type="spellStart"/>
      <w:r w:rsidRPr="00B47C1F">
        <w:rPr>
          <w:spacing w:val="-1"/>
          <w:sz w:val="26"/>
          <w:szCs w:val="26"/>
        </w:rPr>
        <w:t>học</w:t>
      </w:r>
      <w:proofErr w:type="spellEnd"/>
      <w:r w:rsidRPr="00B47C1F">
        <w:rPr>
          <w:spacing w:val="-1"/>
          <w:sz w:val="26"/>
          <w:szCs w:val="26"/>
        </w:rPr>
        <w:t xml:space="preserve"> </w:t>
      </w:r>
      <w:proofErr w:type="spellStart"/>
      <w:r w:rsidRPr="00B47C1F">
        <w:rPr>
          <w:spacing w:val="-1"/>
          <w:sz w:val="26"/>
          <w:szCs w:val="26"/>
        </w:rPr>
        <w:t>cách</w:t>
      </w:r>
      <w:proofErr w:type="spellEnd"/>
      <w:r w:rsidRPr="00B47C1F">
        <w:rPr>
          <w:spacing w:val="-1"/>
          <w:sz w:val="26"/>
          <w:szCs w:val="26"/>
        </w:rPr>
        <w:t xml:space="preserve"> </w:t>
      </w:r>
      <w:proofErr w:type="spellStart"/>
      <w:r w:rsidRPr="00B47C1F">
        <w:rPr>
          <w:spacing w:val="-1"/>
          <w:sz w:val="26"/>
          <w:szCs w:val="26"/>
        </w:rPr>
        <w:t>kết</w:t>
      </w:r>
      <w:proofErr w:type="spellEnd"/>
      <w:r w:rsidRPr="00B47C1F">
        <w:rPr>
          <w:spacing w:val="-1"/>
          <w:sz w:val="26"/>
          <w:szCs w:val="26"/>
        </w:rPr>
        <w:t xml:space="preserve"> </w:t>
      </w:r>
      <w:proofErr w:type="spellStart"/>
      <w:r w:rsidRPr="00B47C1F">
        <w:rPr>
          <w:spacing w:val="-1"/>
          <w:sz w:val="26"/>
          <w:szCs w:val="26"/>
        </w:rPr>
        <w:t>hợp</w:t>
      </w:r>
      <w:proofErr w:type="spellEnd"/>
      <w:r w:rsidRPr="00B47C1F">
        <w:rPr>
          <w:spacing w:val="-1"/>
          <w:sz w:val="26"/>
          <w:szCs w:val="26"/>
        </w:rPr>
        <w:t xml:space="preserve"> </w:t>
      </w:r>
      <w:proofErr w:type="spellStart"/>
      <w:r w:rsidRPr="00B47C1F">
        <w:rPr>
          <w:spacing w:val="-1"/>
          <w:sz w:val="26"/>
          <w:szCs w:val="26"/>
        </w:rPr>
        <w:t>các</w:t>
      </w:r>
      <w:proofErr w:type="spellEnd"/>
      <w:r w:rsidRPr="00B47C1F">
        <w:rPr>
          <w:spacing w:val="-1"/>
          <w:sz w:val="26"/>
          <w:szCs w:val="26"/>
        </w:rPr>
        <w:t xml:space="preserve"> </w:t>
      </w:r>
      <w:proofErr w:type="spellStart"/>
      <w:r w:rsidRPr="00B47C1F">
        <w:rPr>
          <w:spacing w:val="-1"/>
          <w:sz w:val="26"/>
          <w:szCs w:val="26"/>
        </w:rPr>
        <w:t>đặc</w:t>
      </w:r>
      <w:proofErr w:type="spellEnd"/>
      <w:r w:rsidRPr="00B47C1F">
        <w:rPr>
          <w:spacing w:val="-1"/>
          <w:sz w:val="26"/>
          <w:szCs w:val="26"/>
        </w:rPr>
        <w:t xml:space="preserve"> </w:t>
      </w:r>
      <w:proofErr w:type="spellStart"/>
      <w:r w:rsidRPr="00B47C1F">
        <w:rPr>
          <w:spacing w:val="-1"/>
          <w:sz w:val="26"/>
          <w:szCs w:val="26"/>
        </w:rPr>
        <w:t>trưng</w:t>
      </w:r>
      <w:proofErr w:type="spellEnd"/>
      <w:r w:rsidRPr="00B47C1F">
        <w:rPr>
          <w:spacing w:val="-1"/>
          <w:sz w:val="26"/>
          <w:szCs w:val="26"/>
        </w:rPr>
        <w:t xml:space="preserve"> </w:t>
      </w:r>
      <w:proofErr w:type="spellStart"/>
      <w:r w:rsidRPr="00B47C1F">
        <w:rPr>
          <w:spacing w:val="-1"/>
          <w:sz w:val="26"/>
          <w:szCs w:val="26"/>
        </w:rPr>
        <w:t>này</w:t>
      </w:r>
      <w:proofErr w:type="spellEnd"/>
      <w:r w:rsidRPr="00B47C1F">
        <w:rPr>
          <w:spacing w:val="-1"/>
          <w:sz w:val="26"/>
          <w:szCs w:val="26"/>
        </w:rPr>
        <w:t xml:space="preserve"> </w:t>
      </w:r>
      <w:proofErr w:type="spellStart"/>
      <w:r w:rsidRPr="00B47C1F">
        <w:rPr>
          <w:spacing w:val="-1"/>
          <w:sz w:val="26"/>
          <w:szCs w:val="26"/>
        </w:rPr>
        <w:t>thông</w:t>
      </w:r>
      <w:proofErr w:type="spellEnd"/>
      <w:r w:rsidRPr="00B47C1F">
        <w:rPr>
          <w:spacing w:val="-1"/>
          <w:sz w:val="26"/>
          <w:szCs w:val="26"/>
        </w:rPr>
        <w:t xml:space="preserve"> qua </w:t>
      </w:r>
      <w:proofErr w:type="spellStart"/>
      <w:r w:rsidRPr="00B47C1F">
        <w:rPr>
          <w:spacing w:val="-1"/>
          <w:sz w:val="26"/>
          <w:szCs w:val="26"/>
        </w:rPr>
        <w:t>hàm</w:t>
      </w:r>
      <w:proofErr w:type="spellEnd"/>
      <w:r w:rsidRPr="00B47C1F">
        <w:rPr>
          <w:spacing w:val="-1"/>
          <w:sz w:val="26"/>
          <w:szCs w:val="26"/>
        </w:rPr>
        <w:t xml:space="preserve"> </w:t>
      </w:r>
      <w:proofErr w:type="spellStart"/>
      <w:r w:rsidRPr="00B47C1F">
        <w:rPr>
          <w:spacing w:val="-1"/>
          <w:sz w:val="26"/>
          <w:szCs w:val="26"/>
        </w:rPr>
        <w:t>kích</w:t>
      </w:r>
      <w:proofErr w:type="spellEnd"/>
      <w:r w:rsidRPr="00B47C1F">
        <w:rPr>
          <w:spacing w:val="-1"/>
          <w:sz w:val="26"/>
          <w:szCs w:val="26"/>
        </w:rPr>
        <w:t xml:space="preserve"> </w:t>
      </w:r>
      <w:proofErr w:type="spellStart"/>
      <w:r w:rsidRPr="00B47C1F">
        <w:rPr>
          <w:spacing w:val="-1"/>
          <w:sz w:val="26"/>
          <w:szCs w:val="26"/>
        </w:rPr>
        <w:t>hoạt</w:t>
      </w:r>
      <w:proofErr w:type="spellEnd"/>
      <w:r w:rsidRPr="00B47C1F">
        <w:rPr>
          <w:spacing w:val="-1"/>
          <w:sz w:val="26"/>
          <w:szCs w:val="26"/>
        </w:rPr>
        <w:t xml:space="preserve"> </w:t>
      </w:r>
      <w:proofErr w:type="spellStart"/>
      <w:r w:rsidRPr="00B47C1F">
        <w:rPr>
          <w:spacing w:val="-1"/>
          <w:sz w:val="26"/>
          <w:szCs w:val="26"/>
        </w:rPr>
        <w:t>và</w:t>
      </w:r>
      <w:proofErr w:type="spellEnd"/>
      <w:r w:rsidRPr="00B47C1F">
        <w:rPr>
          <w:spacing w:val="-1"/>
          <w:sz w:val="26"/>
          <w:szCs w:val="26"/>
        </w:rPr>
        <w:t xml:space="preserve"> </w:t>
      </w:r>
      <w:proofErr w:type="spellStart"/>
      <w:r w:rsidRPr="00B47C1F">
        <w:rPr>
          <w:spacing w:val="-1"/>
          <w:sz w:val="26"/>
          <w:szCs w:val="26"/>
        </w:rPr>
        <w:t>các</w:t>
      </w:r>
      <w:proofErr w:type="spellEnd"/>
      <w:r w:rsidRPr="00B47C1F">
        <w:rPr>
          <w:spacing w:val="-1"/>
          <w:sz w:val="26"/>
          <w:szCs w:val="26"/>
        </w:rPr>
        <w:t xml:space="preserve"> </w:t>
      </w:r>
      <w:proofErr w:type="spellStart"/>
      <w:r w:rsidRPr="00B47C1F">
        <w:rPr>
          <w:spacing w:val="-1"/>
          <w:sz w:val="26"/>
          <w:szCs w:val="26"/>
        </w:rPr>
        <w:t>lớp</w:t>
      </w:r>
      <w:proofErr w:type="spellEnd"/>
      <w:r>
        <w:rPr>
          <w:spacing w:val="-1"/>
          <w:sz w:val="26"/>
          <w:szCs w:val="26"/>
        </w:rPr>
        <w:t xml:space="preserve"> </w:t>
      </w:r>
      <w:proofErr w:type="spellStart"/>
      <w:r>
        <w:rPr>
          <w:spacing w:val="-1"/>
          <w:sz w:val="26"/>
          <w:szCs w:val="26"/>
        </w:rPr>
        <w:t>keetse</w:t>
      </w:r>
      <w:proofErr w:type="spellEnd"/>
      <w:r>
        <w:rPr>
          <w:spacing w:val="-1"/>
          <w:sz w:val="26"/>
          <w:szCs w:val="26"/>
        </w:rPr>
        <w:t xml:space="preserve"> </w:t>
      </w:r>
      <w:proofErr w:type="spellStart"/>
      <w:r>
        <w:rPr>
          <w:spacing w:val="-1"/>
          <w:sz w:val="26"/>
          <w:szCs w:val="26"/>
        </w:rPr>
        <w:t>nối</w:t>
      </w:r>
      <w:proofErr w:type="spellEnd"/>
      <w:r>
        <w:rPr>
          <w:spacing w:val="-1"/>
          <w:sz w:val="26"/>
          <w:szCs w:val="26"/>
        </w:rPr>
        <w:t xml:space="preserve"> </w:t>
      </w:r>
      <w:proofErr w:type="spellStart"/>
      <w:r>
        <w:rPr>
          <w:spacing w:val="-1"/>
          <w:sz w:val="26"/>
          <w:szCs w:val="26"/>
        </w:rPr>
        <w:t>đầy</w:t>
      </w:r>
      <w:proofErr w:type="spellEnd"/>
      <w:r>
        <w:rPr>
          <w:spacing w:val="-1"/>
          <w:sz w:val="26"/>
          <w:szCs w:val="26"/>
        </w:rPr>
        <w:t xml:space="preserve"> </w:t>
      </w:r>
      <w:proofErr w:type="spellStart"/>
      <w:r>
        <w:rPr>
          <w:spacing w:val="-1"/>
          <w:sz w:val="26"/>
          <w:szCs w:val="26"/>
        </w:rPr>
        <w:t>đu</w:t>
      </w:r>
      <w:proofErr w:type="spellEnd"/>
      <w:r>
        <w:rPr>
          <w:spacing w:val="-1"/>
          <w:sz w:val="26"/>
          <w:szCs w:val="26"/>
        </w:rPr>
        <w:t>̉</w:t>
      </w:r>
      <w:r w:rsidRPr="00B47C1F">
        <w:rPr>
          <w:spacing w:val="-1"/>
          <w:sz w:val="26"/>
          <w:szCs w:val="26"/>
        </w:rPr>
        <w:t xml:space="preserve">. </w:t>
      </w:r>
      <w:proofErr w:type="spellStart"/>
      <w:r w:rsidRPr="00B47C1F">
        <w:rPr>
          <w:spacing w:val="-1"/>
          <w:sz w:val="26"/>
          <w:szCs w:val="26"/>
        </w:rPr>
        <w:t>Nó</w:t>
      </w:r>
      <w:proofErr w:type="spellEnd"/>
      <w:r w:rsidRPr="00B47C1F">
        <w:rPr>
          <w:spacing w:val="-1"/>
          <w:sz w:val="26"/>
          <w:szCs w:val="26"/>
        </w:rPr>
        <w:t xml:space="preserve"> </w:t>
      </w:r>
      <w:proofErr w:type="spellStart"/>
      <w:r w:rsidRPr="00B47C1F">
        <w:rPr>
          <w:spacing w:val="-1"/>
          <w:sz w:val="26"/>
          <w:szCs w:val="26"/>
        </w:rPr>
        <w:t>được</w:t>
      </w:r>
      <w:proofErr w:type="spellEnd"/>
      <w:r w:rsidRPr="00B47C1F">
        <w:rPr>
          <w:spacing w:val="-1"/>
          <w:sz w:val="26"/>
          <w:szCs w:val="26"/>
        </w:rPr>
        <w:t xml:space="preserve"> </w:t>
      </w:r>
      <w:proofErr w:type="spellStart"/>
      <w:r w:rsidRPr="00B47C1F">
        <w:rPr>
          <w:spacing w:val="-1"/>
          <w:sz w:val="26"/>
          <w:szCs w:val="26"/>
        </w:rPr>
        <w:t>tối</w:t>
      </w:r>
      <w:proofErr w:type="spellEnd"/>
      <w:r w:rsidRPr="00B47C1F">
        <w:rPr>
          <w:spacing w:val="-1"/>
          <w:sz w:val="26"/>
          <w:szCs w:val="26"/>
        </w:rPr>
        <w:t xml:space="preserve"> </w:t>
      </w:r>
      <w:proofErr w:type="spellStart"/>
      <w:r w:rsidRPr="00B47C1F">
        <w:rPr>
          <w:spacing w:val="-1"/>
          <w:sz w:val="26"/>
          <w:szCs w:val="26"/>
        </w:rPr>
        <w:t>ưu</w:t>
      </w:r>
      <w:proofErr w:type="spellEnd"/>
      <w:r w:rsidRPr="00B47C1F">
        <w:rPr>
          <w:spacing w:val="-1"/>
          <w:sz w:val="26"/>
          <w:szCs w:val="26"/>
        </w:rPr>
        <w:t xml:space="preserve"> </w:t>
      </w:r>
      <w:proofErr w:type="spellStart"/>
      <w:r w:rsidRPr="00B47C1F">
        <w:rPr>
          <w:spacing w:val="-1"/>
          <w:sz w:val="26"/>
          <w:szCs w:val="26"/>
        </w:rPr>
        <w:t>hóa</w:t>
      </w:r>
      <w:proofErr w:type="spellEnd"/>
      <w:r w:rsidRPr="00B47C1F">
        <w:rPr>
          <w:spacing w:val="-1"/>
          <w:sz w:val="26"/>
          <w:szCs w:val="26"/>
        </w:rPr>
        <w:t xml:space="preserve"> qua </w:t>
      </w:r>
      <w:proofErr w:type="spellStart"/>
      <w:r w:rsidRPr="00B47C1F">
        <w:rPr>
          <w:spacing w:val="-1"/>
          <w:sz w:val="26"/>
          <w:szCs w:val="26"/>
        </w:rPr>
        <w:t>quá</w:t>
      </w:r>
      <w:proofErr w:type="spellEnd"/>
      <w:r w:rsidRPr="00B47C1F">
        <w:rPr>
          <w:spacing w:val="-1"/>
          <w:sz w:val="26"/>
          <w:szCs w:val="26"/>
        </w:rPr>
        <w:t xml:space="preserve"> </w:t>
      </w:r>
      <w:proofErr w:type="spellStart"/>
      <w:r w:rsidRPr="00B47C1F">
        <w:rPr>
          <w:spacing w:val="-1"/>
          <w:sz w:val="26"/>
          <w:szCs w:val="26"/>
        </w:rPr>
        <w:t>trình</w:t>
      </w:r>
      <w:proofErr w:type="spellEnd"/>
      <w:r w:rsidRPr="00B47C1F">
        <w:rPr>
          <w:spacing w:val="-1"/>
          <w:sz w:val="26"/>
          <w:szCs w:val="26"/>
        </w:rPr>
        <w:t xml:space="preserve"> </w:t>
      </w:r>
      <w:proofErr w:type="spellStart"/>
      <w:r w:rsidRPr="00B47C1F">
        <w:rPr>
          <w:spacing w:val="-1"/>
          <w:sz w:val="26"/>
          <w:szCs w:val="26"/>
        </w:rPr>
        <w:t>huấn</w:t>
      </w:r>
      <w:proofErr w:type="spellEnd"/>
      <w:r w:rsidRPr="00B47C1F">
        <w:rPr>
          <w:spacing w:val="-1"/>
          <w:sz w:val="26"/>
          <w:szCs w:val="26"/>
        </w:rPr>
        <w:t xml:space="preserve"> </w:t>
      </w:r>
      <w:proofErr w:type="spellStart"/>
      <w:r w:rsidRPr="00B47C1F">
        <w:rPr>
          <w:spacing w:val="-1"/>
          <w:sz w:val="26"/>
          <w:szCs w:val="26"/>
        </w:rPr>
        <w:t>luyện</w:t>
      </w:r>
      <w:proofErr w:type="spellEnd"/>
      <w:r w:rsidRPr="00B47C1F">
        <w:rPr>
          <w:spacing w:val="-1"/>
          <w:sz w:val="26"/>
          <w:szCs w:val="26"/>
        </w:rPr>
        <w:t xml:space="preserve"> </w:t>
      </w:r>
      <w:proofErr w:type="spellStart"/>
      <w:r w:rsidRPr="00B47C1F">
        <w:rPr>
          <w:spacing w:val="-1"/>
          <w:sz w:val="26"/>
          <w:szCs w:val="26"/>
        </w:rPr>
        <w:t>để</w:t>
      </w:r>
      <w:proofErr w:type="spellEnd"/>
      <w:r>
        <w:rPr>
          <w:spacing w:val="-1"/>
          <w:sz w:val="26"/>
          <w:szCs w:val="26"/>
        </w:rPr>
        <w:t xml:space="preserve"> có </w:t>
      </w:r>
      <w:proofErr w:type="spellStart"/>
      <w:r>
        <w:rPr>
          <w:spacing w:val="-1"/>
          <w:sz w:val="26"/>
          <w:szCs w:val="26"/>
        </w:rPr>
        <w:t>thê</w:t>
      </w:r>
      <w:proofErr w:type="spellEnd"/>
      <w:r>
        <w:rPr>
          <w:spacing w:val="-1"/>
          <w:sz w:val="26"/>
          <w:szCs w:val="26"/>
        </w:rPr>
        <w:t>̉</w:t>
      </w:r>
      <w:r w:rsidRPr="00B47C1F">
        <w:rPr>
          <w:spacing w:val="-1"/>
          <w:sz w:val="26"/>
          <w:szCs w:val="26"/>
        </w:rPr>
        <w:t xml:space="preserve"> </w:t>
      </w:r>
      <w:proofErr w:type="spellStart"/>
      <w:r w:rsidRPr="00B47C1F">
        <w:rPr>
          <w:spacing w:val="-1"/>
          <w:sz w:val="26"/>
          <w:szCs w:val="26"/>
        </w:rPr>
        <w:t>đạt</w:t>
      </w:r>
      <w:proofErr w:type="spellEnd"/>
      <w:r>
        <w:rPr>
          <w:spacing w:val="-1"/>
          <w:sz w:val="26"/>
          <w:szCs w:val="26"/>
        </w:rPr>
        <w:t xml:space="preserve"> </w:t>
      </w:r>
      <w:proofErr w:type="spellStart"/>
      <w:r>
        <w:rPr>
          <w:spacing w:val="-1"/>
          <w:sz w:val="26"/>
          <w:szCs w:val="26"/>
        </w:rPr>
        <w:t>được</w:t>
      </w:r>
      <w:proofErr w:type="spellEnd"/>
      <w:r w:rsidRPr="00B47C1F">
        <w:rPr>
          <w:spacing w:val="-1"/>
          <w:sz w:val="26"/>
          <w:szCs w:val="26"/>
        </w:rPr>
        <w:t xml:space="preserve"> </w:t>
      </w:r>
      <w:proofErr w:type="spellStart"/>
      <w:r w:rsidRPr="00B47C1F">
        <w:rPr>
          <w:spacing w:val="-1"/>
          <w:sz w:val="26"/>
          <w:szCs w:val="26"/>
        </w:rPr>
        <w:t>độ</w:t>
      </w:r>
      <w:proofErr w:type="spellEnd"/>
      <w:r w:rsidRPr="00B47C1F">
        <w:rPr>
          <w:spacing w:val="-1"/>
          <w:sz w:val="26"/>
          <w:szCs w:val="26"/>
        </w:rPr>
        <w:t xml:space="preserve"> </w:t>
      </w:r>
      <w:proofErr w:type="spellStart"/>
      <w:r w:rsidRPr="00B47C1F">
        <w:rPr>
          <w:spacing w:val="-1"/>
          <w:sz w:val="26"/>
          <w:szCs w:val="26"/>
        </w:rPr>
        <w:t>chính</w:t>
      </w:r>
      <w:proofErr w:type="spellEnd"/>
      <w:r w:rsidRPr="00B47C1F">
        <w:rPr>
          <w:spacing w:val="-1"/>
          <w:sz w:val="26"/>
          <w:szCs w:val="26"/>
        </w:rPr>
        <w:t xml:space="preserve"> </w:t>
      </w:r>
      <w:proofErr w:type="spellStart"/>
      <w:r w:rsidRPr="00B47C1F">
        <w:rPr>
          <w:spacing w:val="-1"/>
          <w:sz w:val="26"/>
          <w:szCs w:val="26"/>
        </w:rPr>
        <w:t>xác</w:t>
      </w:r>
      <w:proofErr w:type="spellEnd"/>
      <w:r w:rsidRPr="00B47C1F">
        <w:rPr>
          <w:spacing w:val="-1"/>
          <w:sz w:val="26"/>
          <w:szCs w:val="26"/>
        </w:rPr>
        <w:t xml:space="preserve"> </w:t>
      </w:r>
      <w:proofErr w:type="spellStart"/>
      <w:r w:rsidRPr="00B47C1F">
        <w:rPr>
          <w:spacing w:val="-1"/>
          <w:sz w:val="26"/>
          <w:szCs w:val="26"/>
        </w:rPr>
        <w:t>cao</w:t>
      </w:r>
      <w:proofErr w:type="spellEnd"/>
      <w:r w:rsidRPr="00B47C1F">
        <w:rPr>
          <w:spacing w:val="-1"/>
          <w:sz w:val="26"/>
          <w:szCs w:val="26"/>
        </w:rPr>
        <w:t xml:space="preserve"> </w:t>
      </w:r>
      <w:proofErr w:type="spellStart"/>
      <w:r w:rsidRPr="00B47C1F">
        <w:rPr>
          <w:spacing w:val="-1"/>
          <w:sz w:val="26"/>
          <w:szCs w:val="26"/>
        </w:rPr>
        <w:t>nhất</w:t>
      </w:r>
      <w:proofErr w:type="spellEnd"/>
      <w:r w:rsidRPr="00B47C1F">
        <w:rPr>
          <w:spacing w:val="-1"/>
          <w:sz w:val="26"/>
          <w:szCs w:val="26"/>
        </w:rPr>
        <w:t xml:space="preserve"> </w:t>
      </w:r>
      <w:proofErr w:type="spellStart"/>
      <w:r w:rsidRPr="00B47C1F">
        <w:rPr>
          <w:spacing w:val="-1"/>
          <w:sz w:val="26"/>
          <w:szCs w:val="26"/>
        </w:rPr>
        <w:t>trong</w:t>
      </w:r>
      <w:proofErr w:type="spellEnd"/>
      <w:r w:rsidRPr="00B47C1F">
        <w:rPr>
          <w:spacing w:val="-1"/>
          <w:sz w:val="26"/>
          <w:szCs w:val="26"/>
        </w:rPr>
        <w:t xml:space="preserve"> </w:t>
      </w:r>
      <w:proofErr w:type="spellStart"/>
      <w:r w:rsidRPr="00B47C1F">
        <w:rPr>
          <w:spacing w:val="-1"/>
          <w:sz w:val="26"/>
          <w:szCs w:val="26"/>
        </w:rPr>
        <w:t>nhiệm</w:t>
      </w:r>
      <w:proofErr w:type="spellEnd"/>
      <w:r w:rsidRPr="00B47C1F">
        <w:rPr>
          <w:spacing w:val="-1"/>
          <w:sz w:val="26"/>
          <w:szCs w:val="26"/>
        </w:rPr>
        <w:t xml:space="preserve"> </w:t>
      </w:r>
      <w:proofErr w:type="spellStart"/>
      <w:r w:rsidRPr="00B47C1F">
        <w:rPr>
          <w:spacing w:val="-1"/>
          <w:sz w:val="26"/>
          <w:szCs w:val="26"/>
        </w:rPr>
        <w:t>vụ</w:t>
      </w:r>
      <w:proofErr w:type="spellEnd"/>
      <w:r w:rsidRPr="00B47C1F">
        <w:rPr>
          <w:spacing w:val="-1"/>
          <w:sz w:val="26"/>
          <w:szCs w:val="26"/>
        </w:rPr>
        <w:t xml:space="preserve"> </w:t>
      </w:r>
      <w:proofErr w:type="spellStart"/>
      <w:r w:rsidRPr="00B47C1F">
        <w:rPr>
          <w:spacing w:val="-1"/>
          <w:sz w:val="26"/>
          <w:szCs w:val="26"/>
        </w:rPr>
        <w:t>cụ</w:t>
      </w:r>
      <w:proofErr w:type="spellEnd"/>
      <w:r w:rsidRPr="00B47C1F">
        <w:rPr>
          <w:spacing w:val="-1"/>
          <w:sz w:val="26"/>
          <w:szCs w:val="26"/>
        </w:rPr>
        <w:t xml:space="preserve"> </w:t>
      </w:r>
      <w:proofErr w:type="spellStart"/>
      <w:r w:rsidRPr="00B47C1F">
        <w:rPr>
          <w:spacing w:val="-1"/>
          <w:sz w:val="26"/>
          <w:szCs w:val="26"/>
        </w:rPr>
        <w:t>thể</w:t>
      </w:r>
      <w:proofErr w:type="spellEnd"/>
      <w:r w:rsidRPr="00B47C1F">
        <w:rPr>
          <w:spacing w:val="-1"/>
          <w:sz w:val="26"/>
          <w:szCs w:val="26"/>
        </w:rPr>
        <w:t>.</w:t>
      </w:r>
      <w:r>
        <w:rPr>
          <w:spacing w:val="-1"/>
          <w:sz w:val="26"/>
          <w:szCs w:val="26"/>
        </w:rPr>
        <w:t xml:space="preserve"> </w:t>
      </w:r>
      <w:r w:rsidR="003C0528">
        <w:rPr>
          <w:spacing w:val="-1"/>
          <w:sz w:val="26"/>
          <w:szCs w:val="26"/>
        </w:rPr>
        <w:t xml:space="preserve">Như ở </w:t>
      </w:r>
      <w:proofErr w:type="spellStart"/>
      <w:r w:rsidR="003C0528">
        <w:rPr>
          <w:spacing w:val="-1"/>
          <w:sz w:val="26"/>
          <w:szCs w:val="26"/>
        </w:rPr>
        <w:t>phần</w:t>
      </w:r>
      <w:proofErr w:type="spellEnd"/>
      <w:r w:rsidR="003C0528">
        <w:rPr>
          <w:spacing w:val="-1"/>
          <w:sz w:val="26"/>
          <w:szCs w:val="26"/>
        </w:rPr>
        <w:t xml:space="preserve"> </w:t>
      </w:r>
      <w:proofErr w:type="spellStart"/>
      <w:r w:rsidR="003C0528">
        <w:rPr>
          <w:spacing w:val="-1"/>
          <w:sz w:val="26"/>
          <w:szCs w:val="26"/>
        </w:rPr>
        <w:t>trước</w:t>
      </w:r>
      <w:proofErr w:type="spellEnd"/>
      <w:r w:rsidR="003C0528">
        <w:rPr>
          <w:spacing w:val="-1"/>
          <w:sz w:val="26"/>
          <w:szCs w:val="26"/>
        </w:rPr>
        <w:t xml:space="preserve"> </w:t>
      </w:r>
      <w:proofErr w:type="spellStart"/>
      <w:r w:rsidR="003C0528">
        <w:rPr>
          <w:spacing w:val="-1"/>
          <w:sz w:val="26"/>
          <w:szCs w:val="26"/>
        </w:rPr>
        <w:t>chúng</w:t>
      </w:r>
      <w:proofErr w:type="spellEnd"/>
      <w:r w:rsidR="003C0528">
        <w:rPr>
          <w:spacing w:val="-1"/>
          <w:sz w:val="26"/>
          <w:szCs w:val="26"/>
        </w:rPr>
        <w:t xml:space="preserve"> ta </w:t>
      </w:r>
      <w:proofErr w:type="spellStart"/>
      <w:r w:rsidR="003C0528">
        <w:rPr>
          <w:spacing w:val="-1"/>
          <w:sz w:val="26"/>
          <w:szCs w:val="26"/>
        </w:rPr>
        <w:t>đa</w:t>
      </w:r>
      <w:proofErr w:type="spellEnd"/>
      <w:r w:rsidR="003C0528">
        <w:rPr>
          <w:spacing w:val="-1"/>
          <w:sz w:val="26"/>
          <w:szCs w:val="26"/>
        </w:rPr>
        <w:t xml:space="preserve">̃ </w:t>
      </w:r>
      <w:proofErr w:type="spellStart"/>
      <w:r w:rsidR="003C0528">
        <w:rPr>
          <w:spacing w:val="-1"/>
          <w:sz w:val="26"/>
          <w:szCs w:val="26"/>
        </w:rPr>
        <w:t>biết</w:t>
      </w:r>
      <w:proofErr w:type="spellEnd"/>
      <w:r w:rsidR="003C0528">
        <w:rPr>
          <w:spacing w:val="-1"/>
          <w:sz w:val="26"/>
          <w:szCs w:val="26"/>
        </w:rPr>
        <w:t xml:space="preserve"> </w:t>
      </w:r>
      <w:proofErr w:type="spellStart"/>
      <w:r w:rsidR="003C0528">
        <w:rPr>
          <w:spacing w:val="-1"/>
          <w:sz w:val="26"/>
          <w:szCs w:val="26"/>
        </w:rPr>
        <w:t>rằng</w:t>
      </w:r>
      <w:proofErr w:type="spellEnd"/>
      <w:r w:rsidR="003C0528">
        <w:rPr>
          <w:spacing w:val="-1"/>
          <w:sz w:val="26"/>
          <w:szCs w:val="26"/>
        </w:rPr>
        <w:t xml:space="preserve"> CNN </w:t>
      </w:r>
      <w:r w:rsidR="003C0528" w:rsidRPr="003C0528">
        <w:rPr>
          <w:spacing w:val="-1"/>
          <w:sz w:val="26"/>
          <w:szCs w:val="26"/>
        </w:rPr>
        <w:t xml:space="preserve">bao </w:t>
      </w:r>
      <w:proofErr w:type="spellStart"/>
      <w:r w:rsidR="003C0528" w:rsidRPr="003C0528">
        <w:rPr>
          <w:spacing w:val="-1"/>
          <w:sz w:val="26"/>
          <w:szCs w:val="26"/>
        </w:rPr>
        <w:t>gồm</w:t>
      </w:r>
      <w:proofErr w:type="spellEnd"/>
      <w:r w:rsidR="003C0528" w:rsidRPr="003C0528">
        <w:rPr>
          <w:spacing w:val="-1"/>
          <w:sz w:val="26"/>
          <w:szCs w:val="26"/>
        </w:rPr>
        <w:t xml:space="preserve"> </w:t>
      </w:r>
      <w:proofErr w:type="spellStart"/>
      <w:r w:rsidR="003C0528" w:rsidRPr="003C0528">
        <w:rPr>
          <w:spacing w:val="-1"/>
          <w:sz w:val="26"/>
          <w:szCs w:val="26"/>
        </w:rPr>
        <w:t>một</w:t>
      </w:r>
      <w:proofErr w:type="spellEnd"/>
      <w:r w:rsidR="003C0528" w:rsidRPr="003C0528">
        <w:rPr>
          <w:spacing w:val="-1"/>
          <w:sz w:val="26"/>
          <w:szCs w:val="26"/>
        </w:rPr>
        <w:t xml:space="preserve"> </w:t>
      </w:r>
      <w:proofErr w:type="spellStart"/>
      <w:r w:rsidR="003C0528" w:rsidRPr="003C0528">
        <w:rPr>
          <w:spacing w:val="-1"/>
          <w:sz w:val="26"/>
          <w:szCs w:val="26"/>
        </w:rPr>
        <w:t>lớp</w:t>
      </w:r>
      <w:proofErr w:type="spellEnd"/>
      <w:r w:rsidR="003C0528" w:rsidRPr="003C0528">
        <w:rPr>
          <w:spacing w:val="-1"/>
          <w:sz w:val="26"/>
          <w:szCs w:val="26"/>
        </w:rPr>
        <w:t xml:space="preserve"> </w:t>
      </w:r>
      <w:proofErr w:type="spellStart"/>
      <w:r w:rsidR="003C0528" w:rsidRPr="003C0528">
        <w:rPr>
          <w:spacing w:val="-1"/>
          <w:sz w:val="26"/>
          <w:szCs w:val="26"/>
        </w:rPr>
        <w:t>đầu</w:t>
      </w:r>
      <w:proofErr w:type="spellEnd"/>
      <w:r w:rsidR="003C0528" w:rsidRPr="003C0528">
        <w:rPr>
          <w:spacing w:val="-1"/>
          <w:sz w:val="26"/>
          <w:szCs w:val="26"/>
        </w:rPr>
        <w:t xml:space="preserve"> </w:t>
      </w:r>
      <w:proofErr w:type="spellStart"/>
      <w:r w:rsidR="003C0528" w:rsidRPr="003C0528">
        <w:rPr>
          <w:spacing w:val="-1"/>
          <w:sz w:val="26"/>
          <w:szCs w:val="26"/>
        </w:rPr>
        <w:t>vào</w:t>
      </w:r>
      <w:proofErr w:type="spellEnd"/>
      <w:r w:rsidR="003C0528" w:rsidRPr="003C0528">
        <w:rPr>
          <w:spacing w:val="-1"/>
          <w:sz w:val="26"/>
          <w:szCs w:val="26"/>
        </w:rPr>
        <w:t xml:space="preserve">, </w:t>
      </w:r>
      <w:proofErr w:type="spellStart"/>
      <w:r w:rsidR="003C0528" w:rsidRPr="003C0528">
        <w:rPr>
          <w:spacing w:val="-1"/>
          <w:sz w:val="26"/>
          <w:szCs w:val="26"/>
        </w:rPr>
        <w:t>một</w:t>
      </w:r>
      <w:proofErr w:type="spellEnd"/>
      <w:r w:rsidR="003C0528" w:rsidRPr="003C0528">
        <w:rPr>
          <w:spacing w:val="-1"/>
          <w:sz w:val="26"/>
          <w:szCs w:val="26"/>
        </w:rPr>
        <w:t xml:space="preserve"> </w:t>
      </w:r>
      <w:proofErr w:type="spellStart"/>
      <w:r w:rsidR="003C0528" w:rsidRPr="003C0528">
        <w:rPr>
          <w:spacing w:val="-1"/>
          <w:sz w:val="26"/>
          <w:szCs w:val="26"/>
        </w:rPr>
        <w:t>lớp</w:t>
      </w:r>
      <w:proofErr w:type="spellEnd"/>
      <w:r w:rsidR="003C0528" w:rsidRPr="003C0528">
        <w:rPr>
          <w:spacing w:val="-1"/>
          <w:sz w:val="26"/>
          <w:szCs w:val="26"/>
        </w:rPr>
        <w:t xml:space="preserve"> </w:t>
      </w:r>
      <w:proofErr w:type="spellStart"/>
      <w:r w:rsidR="003C0528" w:rsidRPr="003C0528">
        <w:rPr>
          <w:spacing w:val="-1"/>
          <w:sz w:val="26"/>
          <w:szCs w:val="26"/>
        </w:rPr>
        <w:t>đầu</w:t>
      </w:r>
      <w:proofErr w:type="spellEnd"/>
      <w:r w:rsidR="003C0528" w:rsidRPr="003C0528">
        <w:rPr>
          <w:spacing w:val="-1"/>
          <w:sz w:val="26"/>
          <w:szCs w:val="26"/>
        </w:rPr>
        <w:t xml:space="preserve"> </w:t>
      </w:r>
      <w:proofErr w:type="spellStart"/>
      <w:r w:rsidR="003C0528" w:rsidRPr="003C0528">
        <w:rPr>
          <w:spacing w:val="-1"/>
          <w:sz w:val="26"/>
          <w:szCs w:val="26"/>
        </w:rPr>
        <w:t>ra</w:t>
      </w:r>
      <w:proofErr w:type="spellEnd"/>
      <w:r w:rsidR="003C0528" w:rsidRPr="003C0528">
        <w:rPr>
          <w:spacing w:val="-1"/>
          <w:sz w:val="26"/>
          <w:szCs w:val="26"/>
        </w:rPr>
        <w:t xml:space="preserve"> </w:t>
      </w:r>
      <w:proofErr w:type="spellStart"/>
      <w:r w:rsidR="003C0528" w:rsidRPr="003C0528">
        <w:rPr>
          <w:spacing w:val="-1"/>
          <w:sz w:val="26"/>
          <w:szCs w:val="26"/>
        </w:rPr>
        <w:t>và</w:t>
      </w:r>
      <w:proofErr w:type="spellEnd"/>
      <w:r w:rsidR="003C0528" w:rsidRPr="003C0528">
        <w:rPr>
          <w:spacing w:val="-1"/>
          <w:sz w:val="26"/>
          <w:szCs w:val="26"/>
        </w:rPr>
        <w:t xml:space="preserve"> </w:t>
      </w:r>
      <w:proofErr w:type="spellStart"/>
      <w:r w:rsidR="003C0528" w:rsidRPr="003C0528">
        <w:rPr>
          <w:spacing w:val="-1"/>
          <w:sz w:val="26"/>
          <w:szCs w:val="26"/>
        </w:rPr>
        <w:t>nhiều</w:t>
      </w:r>
      <w:proofErr w:type="spellEnd"/>
      <w:r w:rsidR="003C0528" w:rsidRPr="003C0528">
        <w:rPr>
          <w:spacing w:val="-1"/>
          <w:sz w:val="26"/>
          <w:szCs w:val="26"/>
        </w:rPr>
        <w:t xml:space="preserve"> </w:t>
      </w:r>
      <w:proofErr w:type="spellStart"/>
      <w:r w:rsidR="003C0528" w:rsidRPr="003C0528">
        <w:rPr>
          <w:spacing w:val="-1"/>
          <w:sz w:val="26"/>
          <w:szCs w:val="26"/>
        </w:rPr>
        <w:t>lớp</w:t>
      </w:r>
      <w:proofErr w:type="spellEnd"/>
      <w:r w:rsidR="003C0528" w:rsidRPr="003C0528">
        <w:rPr>
          <w:spacing w:val="-1"/>
          <w:sz w:val="26"/>
          <w:szCs w:val="26"/>
        </w:rPr>
        <w:t xml:space="preserve"> </w:t>
      </w:r>
      <w:proofErr w:type="spellStart"/>
      <w:r w:rsidR="003C0528" w:rsidRPr="003C0528">
        <w:rPr>
          <w:spacing w:val="-1"/>
          <w:sz w:val="26"/>
          <w:szCs w:val="26"/>
        </w:rPr>
        <w:t>ẩn</w:t>
      </w:r>
      <w:proofErr w:type="spellEnd"/>
      <w:r w:rsidR="003C0528" w:rsidRPr="003C0528">
        <w:rPr>
          <w:spacing w:val="-1"/>
          <w:sz w:val="26"/>
          <w:szCs w:val="26"/>
        </w:rPr>
        <w:t xml:space="preserve"> ở </w:t>
      </w:r>
      <w:proofErr w:type="spellStart"/>
      <w:r w:rsidR="003C0528" w:rsidRPr="003C0528">
        <w:rPr>
          <w:spacing w:val="-1"/>
          <w:sz w:val="26"/>
          <w:szCs w:val="26"/>
        </w:rPr>
        <w:t>giữa</w:t>
      </w:r>
      <w:proofErr w:type="spellEnd"/>
      <w:r w:rsidR="003C0528" w:rsidRPr="003C0528">
        <w:rPr>
          <w:spacing w:val="-1"/>
          <w:sz w:val="26"/>
          <w:szCs w:val="26"/>
        </w:rPr>
        <w:t>.</w:t>
      </w:r>
      <w:r w:rsidR="002F55FE">
        <w:rPr>
          <w:spacing w:val="-1"/>
          <w:sz w:val="26"/>
          <w:szCs w:val="26"/>
        </w:rPr>
        <w:t xml:space="preserve"> </w:t>
      </w:r>
      <w:r w:rsidR="002F55FE" w:rsidRPr="002F55FE">
        <w:rPr>
          <w:spacing w:val="-1"/>
          <w:sz w:val="26"/>
          <w:szCs w:val="26"/>
        </w:rPr>
        <w:t xml:space="preserve">Các </w:t>
      </w:r>
      <w:proofErr w:type="spellStart"/>
      <w:r w:rsidR="002F55FE" w:rsidRPr="002F55FE">
        <w:rPr>
          <w:spacing w:val="-1"/>
          <w:sz w:val="26"/>
          <w:szCs w:val="26"/>
        </w:rPr>
        <w:t>lớp</w:t>
      </w:r>
      <w:proofErr w:type="spellEnd"/>
      <w:r w:rsidR="002F55FE" w:rsidRPr="002F55FE">
        <w:rPr>
          <w:spacing w:val="-1"/>
          <w:sz w:val="26"/>
          <w:szCs w:val="26"/>
        </w:rPr>
        <w:t xml:space="preserve"> </w:t>
      </w:r>
      <w:proofErr w:type="spellStart"/>
      <w:r w:rsidR="002F55FE" w:rsidRPr="002F55FE">
        <w:rPr>
          <w:spacing w:val="-1"/>
          <w:sz w:val="26"/>
          <w:szCs w:val="26"/>
        </w:rPr>
        <w:t>này</w:t>
      </w:r>
      <w:proofErr w:type="spellEnd"/>
      <w:r w:rsidR="002F55FE" w:rsidRPr="002F55FE">
        <w:rPr>
          <w:spacing w:val="-1"/>
          <w:sz w:val="26"/>
          <w:szCs w:val="26"/>
        </w:rPr>
        <w:t xml:space="preserve"> </w:t>
      </w:r>
      <w:proofErr w:type="spellStart"/>
      <w:r w:rsidR="002F55FE" w:rsidRPr="002F55FE">
        <w:rPr>
          <w:spacing w:val="-1"/>
          <w:sz w:val="26"/>
          <w:szCs w:val="26"/>
        </w:rPr>
        <w:t>thực</w:t>
      </w:r>
      <w:proofErr w:type="spellEnd"/>
      <w:r w:rsidR="002F55FE" w:rsidRPr="002F55FE">
        <w:rPr>
          <w:spacing w:val="-1"/>
          <w:sz w:val="26"/>
          <w:szCs w:val="26"/>
        </w:rPr>
        <w:t xml:space="preserve"> </w:t>
      </w:r>
      <w:proofErr w:type="spellStart"/>
      <w:r w:rsidR="002F55FE" w:rsidRPr="002F55FE">
        <w:rPr>
          <w:spacing w:val="-1"/>
          <w:sz w:val="26"/>
          <w:szCs w:val="26"/>
        </w:rPr>
        <w:t>hiện</w:t>
      </w:r>
      <w:proofErr w:type="spellEnd"/>
      <w:r w:rsidR="002F55FE" w:rsidRPr="002F55FE">
        <w:rPr>
          <w:spacing w:val="-1"/>
          <w:sz w:val="26"/>
          <w:szCs w:val="26"/>
        </w:rPr>
        <w:t xml:space="preserve"> </w:t>
      </w:r>
      <w:proofErr w:type="spellStart"/>
      <w:r w:rsidR="002F55FE" w:rsidRPr="002F55FE">
        <w:rPr>
          <w:spacing w:val="-1"/>
          <w:sz w:val="26"/>
          <w:szCs w:val="26"/>
        </w:rPr>
        <w:t>các</w:t>
      </w:r>
      <w:proofErr w:type="spellEnd"/>
      <w:r w:rsidR="002F55FE" w:rsidRPr="002F55FE">
        <w:rPr>
          <w:spacing w:val="-1"/>
          <w:sz w:val="26"/>
          <w:szCs w:val="26"/>
        </w:rPr>
        <w:t xml:space="preserve"> </w:t>
      </w:r>
      <w:proofErr w:type="spellStart"/>
      <w:r w:rsidR="002F55FE" w:rsidRPr="002F55FE">
        <w:rPr>
          <w:spacing w:val="-1"/>
          <w:sz w:val="26"/>
          <w:szCs w:val="26"/>
        </w:rPr>
        <w:t>hoạt</w:t>
      </w:r>
      <w:proofErr w:type="spellEnd"/>
      <w:r w:rsidR="002F55FE" w:rsidRPr="002F55FE">
        <w:rPr>
          <w:spacing w:val="-1"/>
          <w:sz w:val="26"/>
          <w:szCs w:val="26"/>
        </w:rPr>
        <w:t xml:space="preserve"> </w:t>
      </w:r>
      <w:proofErr w:type="spellStart"/>
      <w:r w:rsidR="002F55FE" w:rsidRPr="002F55FE">
        <w:rPr>
          <w:spacing w:val="-1"/>
          <w:sz w:val="26"/>
          <w:szCs w:val="26"/>
        </w:rPr>
        <w:t>động</w:t>
      </w:r>
      <w:proofErr w:type="spellEnd"/>
      <w:r w:rsidR="002F55FE" w:rsidRPr="002F55FE">
        <w:rPr>
          <w:spacing w:val="-1"/>
          <w:sz w:val="26"/>
          <w:szCs w:val="26"/>
        </w:rPr>
        <w:t xml:space="preserve"> </w:t>
      </w:r>
      <w:proofErr w:type="spellStart"/>
      <w:r w:rsidR="002F55FE" w:rsidRPr="002F55FE">
        <w:rPr>
          <w:spacing w:val="-1"/>
          <w:sz w:val="26"/>
          <w:szCs w:val="26"/>
        </w:rPr>
        <w:t>thay</w:t>
      </w:r>
      <w:proofErr w:type="spellEnd"/>
      <w:r w:rsidR="002F55FE" w:rsidRPr="002F55FE">
        <w:rPr>
          <w:spacing w:val="-1"/>
          <w:sz w:val="26"/>
          <w:szCs w:val="26"/>
        </w:rPr>
        <w:t xml:space="preserve"> </w:t>
      </w:r>
      <w:proofErr w:type="spellStart"/>
      <w:r w:rsidR="002F55FE" w:rsidRPr="002F55FE">
        <w:rPr>
          <w:spacing w:val="-1"/>
          <w:sz w:val="26"/>
          <w:szCs w:val="26"/>
        </w:rPr>
        <w:t>đổi</w:t>
      </w:r>
      <w:proofErr w:type="spellEnd"/>
      <w:r w:rsidR="002F55FE" w:rsidRPr="002F55FE">
        <w:rPr>
          <w:spacing w:val="-1"/>
          <w:sz w:val="26"/>
          <w:szCs w:val="26"/>
        </w:rPr>
        <w:t xml:space="preserve"> </w:t>
      </w:r>
      <w:proofErr w:type="spellStart"/>
      <w:r w:rsidR="002F55FE" w:rsidRPr="002F55FE">
        <w:rPr>
          <w:spacing w:val="-1"/>
          <w:sz w:val="26"/>
          <w:szCs w:val="26"/>
        </w:rPr>
        <w:t>dữ</w:t>
      </w:r>
      <w:proofErr w:type="spellEnd"/>
      <w:r w:rsidR="002F55FE" w:rsidRPr="002F55FE">
        <w:rPr>
          <w:spacing w:val="-1"/>
          <w:sz w:val="26"/>
          <w:szCs w:val="26"/>
        </w:rPr>
        <w:t xml:space="preserve"> </w:t>
      </w:r>
      <w:proofErr w:type="spellStart"/>
      <w:r w:rsidR="002F55FE" w:rsidRPr="002F55FE">
        <w:rPr>
          <w:spacing w:val="-1"/>
          <w:sz w:val="26"/>
          <w:szCs w:val="26"/>
        </w:rPr>
        <w:t>liệu</w:t>
      </w:r>
      <w:proofErr w:type="spellEnd"/>
      <w:r w:rsidR="002F55FE" w:rsidRPr="002F55FE">
        <w:rPr>
          <w:spacing w:val="-1"/>
          <w:sz w:val="26"/>
          <w:szCs w:val="26"/>
        </w:rPr>
        <w:t xml:space="preserve"> </w:t>
      </w:r>
      <w:proofErr w:type="spellStart"/>
      <w:r w:rsidR="002F55FE" w:rsidRPr="002F55FE">
        <w:rPr>
          <w:spacing w:val="-1"/>
          <w:sz w:val="26"/>
          <w:szCs w:val="26"/>
        </w:rPr>
        <w:t>với</w:t>
      </w:r>
      <w:proofErr w:type="spellEnd"/>
      <w:r w:rsidR="002F55FE" w:rsidRPr="002F55FE">
        <w:rPr>
          <w:spacing w:val="-1"/>
          <w:sz w:val="26"/>
          <w:szCs w:val="26"/>
        </w:rPr>
        <w:t xml:space="preserve"> </w:t>
      </w:r>
      <w:proofErr w:type="spellStart"/>
      <w:r w:rsidR="002F55FE" w:rsidRPr="002F55FE">
        <w:rPr>
          <w:spacing w:val="-1"/>
          <w:sz w:val="26"/>
          <w:szCs w:val="26"/>
        </w:rPr>
        <w:t>mục</w:t>
      </w:r>
      <w:proofErr w:type="spellEnd"/>
      <w:r w:rsidR="002F55FE" w:rsidRPr="002F55FE">
        <w:rPr>
          <w:spacing w:val="-1"/>
          <w:sz w:val="26"/>
          <w:szCs w:val="26"/>
        </w:rPr>
        <w:t xml:space="preserve"> </w:t>
      </w:r>
      <w:proofErr w:type="spellStart"/>
      <w:r w:rsidR="002F55FE" w:rsidRPr="002F55FE">
        <w:rPr>
          <w:spacing w:val="-1"/>
          <w:sz w:val="26"/>
          <w:szCs w:val="26"/>
        </w:rPr>
        <w:t>đích</w:t>
      </w:r>
      <w:proofErr w:type="spellEnd"/>
      <w:r w:rsidR="002F55FE" w:rsidRPr="002F55FE">
        <w:rPr>
          <w:spacing w:val="-1"/>
          <w:sz w:val="26"/>
          <w:szCs w:val="26"/>
        </w:rPr>
        <w:t xml:space="preserve"> </w:t>
      </w:r>
      <w:proofErr w:type="spellStart"/>
      <w:r w:rsidR="002F55FE" w:rsidRPr="002F55FE">
        <w:rPr>
          <w:spacing w:val="-1"/>
          <w:sz w:val="26"/>
          <w:szCs w:val="26"/>
        </w:rPr>
        <w:t>học</w:t>
      </w:r>
      <w:proofErr w:type="spellEnd"/>
      <w:r w:rsidR="002F55FE" w:rsidRPr="002F55FE">
        <w:rPr>
          <w:spacing w:val="-1"/>
          <w:sz w:val="26"/>
          <w:szCs w:val="26"/>
        </w:rPr>
        <w:t xml:space="preserve"> </w:t>
      </w:r>
      <w:proofErr w:type="spellStart"/>
      <w:r w:rsidR="002F55FE" w:rsidRPr="002F55FE">
        <w:rPr>
          <w:spacing w:val="-1"/>
          <w:sz w:val="26"/>
          <w:szCs w:val="26"/>
        </w:rPr>
        <w:t>các</w:t>
      </w:r>
      <w:proofErr w:type="spellEnd"/>
      <w:r w:rsidR="002F55FE" w:rsidRPr="002F55FE">
        <w:rPr>
          <w:spacing w:val="-1"/>
          <w:sz w:val="26"/>
          <w:szCs w:val="26"/>
        </w:rPr>
        <w:t xml:space="preserve"> </w:t>
      </w:r>
      <w:proofErr w:type="spellStart"/>
      <w:r w:rsidR="002F55FE" w:rsidRPr="002F55FE">
        <w:rPr>
          <w:spacing w:val="-1"/>
          <w:sz w:val="26"/>
          <w:szCs w:val="26"/>
        </w:rPr>
        <w:t>tính</w:t>
      </w:r>
      <w:proofErr w:type="spellEnd"/>
      <w:r w:rsidR="002F55FE" w:rsidRPr="002F55FE">
        <w:rPr>
          <w:spacing w:val="-1"/>
          <w:sz w:val="26"/>
          <w:szCs w:val="26"/>
        </w:rPr>
        <w:t xml:space="preserve"> </w:t>
      </w:r>
      <w:proofErr w:type="spellStart"/>
      <w:r w:rsidR="002F55FE" w:rsidRPr="002F55FE">
        <w:rPr>
          <w:spacing w:val="-1"/>
          <w:sz w:val="26"/>
          <w:szCs w:val="26"/>
        </w:rPr>
        <w:t>năng</w:t>
      </w:r>
      <w:proofErr w:type="spellEnd"/>
      <w:r w:rsidR="002F55FE" w:rsidRPr="002F55FE">
        <w:rPr>
          <w:spacing w:val="-1"/>
          <w:sz w:val="26"/>
          <w:szCs w:val="26"/>
        </w:rPr>
        <w:t xml:space="preserve"> </w:t>
      </w:r>
      <w:proofErr w:type="spellStart"/>
      <w:r w:rsidR="002F55FE" w:rsidRPr="002F55FE">
        <w:rPr>
          <w:spacing w:val="-1"/>
          <w:sz w:val="26"/>
          <w:szCs w:val="26"/>
        </w:rPr>
        <w:t>cụ</w:t>
      </w:r>
      <w:proofErr w:type="spellEnd"/>
      <w:r w:rsidR="002F55FE" w:rsidRPr="002F55FE">
        <w:rPr>
          <w:spacing w:val="-1"/>
          <w:sz w:val="26"/>
          <w:szCs w:val="26"/>
        </w:rPr>
        <w:t xml:space="preserve"> </w:t>
      </w:r>
      <w:proofErr w:type="spellStart"/>
      <w:r w:rsidR="002F55FE" w:rsidRPr="002F55FE">
        <w:rPr>
          <w:spacing w:val="-1"/>
          <w:sz w:val="26"/>
          <w:szCs w:val="26"/>
        </w:rPr>
        <w:t>thể</w:t>
      </w:r>
      <w:proofErr w:type="spellEnd"/>
      <w:r w:rsidR="002F55FE" w:rsidRPr="002F55FE">
        <w:rPr>
          <w:spacing w:val="-1"/>
          <w:sz w:val="26"/>
          <w:szCs w:val="26"/>
        </w:rPr>
        <w:t xml:space="preserve"> </w:t>
      </w:r>
      <w:proofErr w:type="spellStart"/>
      <w:r w:rsidR="002F55FE" w:rsidRPr="002F55FE">
        <w:rPr>
          <w:spacing w:val="-1"/>
          <w:sz w:val="26"/>
          <w:szCs w:val="26"/>
        </w:rPr>
        <w:t>của</w:t>
      </w:r>
      <w:proofErr w:type="spellEnd"/>
      <w:r w:rsidR="002F55FE" w:rsidRPr="002F55FE">
        <w:rPr>
          <w:spacing w:val="-1"/>
          <w:sz w:val="26"/>
          <w:szCs w:val="26"/>
        </w:rPr>
        <w:t xml:space="preserve"> </w:t>
      </w:r>
      <w:proofErr w:type="spellStart"/>
      <w:r w:rsidR="002F55FE" w:rsidRPr="002F55FE">
        <w:rPr>
          <w:spacing w:val="-1"/>
          <w:sz w:val="26"/>
          <w:szCs w:val="26"/>
        </w:rPr>
        <w:t>dữ</w:t>
      </w:r>
      <w:proofErr w:type="spellEnd"/>
      <w:r w:rsidR="002F55FE" w:rsidRPr="002F55FE">
        <w:rPr>
          <w:spacing w:val="-1"/>
          <w:sz w:val="26"/>
          <w:szCs w:val="26"/>
        </w:rPr>
        <w:t xml:space="preserve"> </w:t>
      </w:r>
      <w:proofErr w:type="spellStart"/>
      <w:r w:rsidR="002F55FE" w:rsidRPr="002F55FE">
        <w:rPr>
          <w:spacing w:val="-1"/>
          <w:sz w:val="26"/>
          <w:szCs w:val="26"/>
        </w:rPr>
        <w:t>liệu</w:t>
      </w:r>
      <w:proofErr w:type="spellEnd"/>
      <w:r w:rsidR="002F55FE" w:rsidRPr="002F55FE">
        <w:rPr>
          <w:spacing w:val="-1"/>
          <w:sz w:val="26"/>
          <w:szCs w:val="26"/>
        </w:rPr>
        <w:t xml:space="preserve">. </w:t>
      </w:r>
      <w:proofErr w:type="spellStart"/>
      <w:r w:rsidR="002F55FE" w:rsidRPr="002F55FE">
        <w:rPr>
          <w:spacing w:val="-1"/>
          <w:sz w:val="26"/>
          <w:szCs w:val="26"/>
        </w:rPr>
        <w:t>B</w:t>
      </w:r>
      <w:r w:rsidR="002F55FE">
        <w:rPr>
          <w:spacing w:val="-1"/>
          <w:sz w:val="26"/>
          <w:szCs w:val="26"/>
        </w:rPr>
        <w:t>ốn</w:t>
      </w:r>
      <w:proofErr w:type="spellEnd"/>
      <w:r w:rsidR="002F55FE" w:rsidRPr="002F55FE">
        <w:rPr>
          <w:spacing w:val="-1"/>
          <w:sz w:val="26"/>
          <w:szCs w:val="26"/>
        </w:rPr>
        <w:t xml:space="preserve"> </w:t>
      </w:r>
      <w:proofErr w:type="spellStart"/>
      <w:r w:rsidR="002F55FE" w:rsidRPr="002F55FE">
        <w:rPr>
          <w:spacing w:val="-1"/>
          <w:sz w:val="26"/>
          <w:szCs w:val="26"/>
        </w:rPr>
        <w:t>lớp</w:t>
      </w:r>
      <w:proofErr w:type="spellEnd"/>
      <w:r w:rsidR="002F55FE" w:rsidRPr="002F55FE">
        <w:rPr>
          <w:spacing w:val="-1"/>
          <w:sz w:val="26"/>
          <w:szCs w:val="26"/>
        </w:rPr>
        <w:t xml:space="preserve"> </w:t>
      </w:r>
      <w:proofErr w:type="spellStart"/>
      <w:r w:rsidR="002F55FE" w:rsidRPr="002F55FE">
        <w:rPr>
          <w:spacing w:val="-1"/>
          <w:sz w:val="26"/>
          <w:szCs w:val="26"/>
        </w:rPr>
        <w:t>phổ</w:t>
      </w:r>
      <w:proofErr w:type="spellEnd"/>
      <w:r w:rsidR="002F55FE" w:rsidRPr="002F55FE">
        <w:rPr>
          <w:spacing w:val="-1"/>
          <w:sz w:val="26"/>
          <w:szCs w:val="26"/>
        </w:rPr>
        <w:t xml:space="preserve"> </w:t>
      </w:r>
      <w:proofErr w:type="spellStart"/>
      <w:r w:rsidR="002F55FE" w:rsidRPr="002F55FE">
        <w:rPr>
          <w:spacing w:val="-1"/>
          <w:sz w:val="26"/>
          <w:szCs w:val="26"/>
        </w:rPr>
        <w:t>biến</w:t>
      </w:r>
      <w:proofErr w:type="spellEnd"/>
      <w:r w:rsidR="002F55FE" w:rsidRPr="002F55FE">
        <w:rPr>
          <w:spacing w:val="-1"/>
          <w:sz w:val="26"/>
          <w:szCs w:val="26"/>
        </w:rPr>
        <w:t xml:space="preserve"> </w:t>
      </w:r>
      <w:proofErr w:type="spellStart"/>
      <w:r w:rsidR="002F55FE" w:rsidRPr="002F55FE">
        <w:rPr>
          <w:spacing w:val="-1"/>
          <w:sz w:val="26"/>
          <w:szCs w:val="26"/>
        </w:rPr>
        <w:t>nhất</w:t>
      </w:r>
      <w:proofErr w:type="spellEnd"/>
      <w:r w:rsidR="002F55FE" w:rsidRPr="002F55FE">
        <w:rPr>
          <w:spacing w:val="-1"/>
          <w:sz w:val="26"/>
          <w:szCs w:val="26"/>
        </w:rPr>
        <w:t xml:space="preserve"> </w:t>
      </w:r>
      <w:proofErr w:type="spellStart"/>
      <w:r w:rsidR="002F55FE" w:rsidRPr="002F55FE">
        <w:rPr>
          <w:spacing w:val="-1"/>
          <w:sz w:val="26"/>
          <w:szCs w:val="26"/>
        </w:rPr>
        <w:t>là</w:t>
      </w:r>
      <w:proofErr w:type="spellEnd"/>
      <w:r w:rsidR="002F55FE">
        <w:rPr>
          <w:spacing w:val="-1"/>
          <w:sz w:val="26"/>
          <w:szCs w:val="26"/>
        </w:rPr>
        <w:t xml:space="preserve"> </w:t>
      </w:r>
      <w:proofErr w:type="spellStart"/>
      <w:r w:rsidR="002F55FE">
        <w:rPr>
          <w:spacing w:val="-1"/>
          <w:sz w:val="26"/>
          <w:szCs w:val="26"/>
        </w:rPr>
        <w:t>lớp</w:t>
      </w:r>
      <w:proofErr w:type="spellEnd"/>
      <w:r w:rsidR="002F55FE" w:rsidRPr="002F55FE">
        <w:rPr>
          <w:spacing w:val="-1"/>
          <w:sz w:val="26"/>
          <w:szCs w:val="26"/>
        </w:rPr>
        <w:t xml:space="preserve"> </w:t>
      </w:r>
      <w:proofErr w:type="spellStart"/>
      <w:r w:rsidR="002F55FE" w:rsidRPr="002F55FE">
        <w:rPr>
          <w:spacing w:val="-1"/>
          <w:sz w:val="26"/>
          <w:szCs w:val="26"/>
        </w:rPr>
        <w:t>tích</w:t>
      </w:r>
      <w:proofErr w:type="spellEnd"/>
      <w:r w:rsidR="002F55FE" w:rsidRPr="002F55FE">
        <w:rPr>
          <w:spacing w:val="-1"/>
          <w:sz w:val="26"/>
          <w:szCs w:val="26"/>
        </w:rPr>
        <w:t xml:space="preserve"> </w:t>
      </w:r>
      <w:proofErr w:type="spellStart"/>
      <w:r w:rsidR="002F55FE" w:rsidRPr="002F55FE">
        <w:rPr>
          <w:spacing w:val="-1"/>
          <w:sz w:val="26"/>
          <w:szCs w:val="26"/>
        </w:rPr>
        <w:t>chập</w:t>
      </w:r>
      <w:proofErr w:type="spellEnd"/>
      <w:r w:rsidR="002F55FE">
        <w:rPr>
          <w:spacing w:val="-1"/>
          <w:sz w:val="26"/>
          <w:szCs w:val="26"/>
        </w:rPr>
        <w:t xml:space="preserve"> </w:t>
      </w:r>
      <w:r w:rsidR="002F55FE" w:rsidRPr="002F55FE">
        <w:rPr>
          <w:spacing w:val="-1"/>
          <w:sz w:val="26"/>
          <w:szCs w:val="26"/>
        </w:rPr>
        <w:t>(Convolutional Layer),</w:t>
      </w:r>
      <w:r w:rsidR="002F55FE">
        <w:rPr>
          <w:spacing w:val="-1"/>
          <w:sz w:val="26"/>
          <w:szCs w:val="26"/>
        </w:rPr>
        <w:t xml:space="preserve"> </w:t>
      </w:r>
      <w:proofErr w:type="spellStart"/>
      <w:r w:rsidR="002F55FE">
        <w:rPr>
          <w:spacing w:val="-1"/>
          <w:sz w:val="26"/>
          <w:szCs w:val="26"/>
        </w:rPr>
        <w:t>lớp</w:t>
      </w:r>
      <w:proofErr w:type="spellEnd"/>
      <w:r w:rsidR="002F55FE" w:rsidRPr="002F55FE">
        <w:rPr>
          <w:spacing w:val="-1"/>
          <w:sz w:val="26"/>
          <w:szCs w:val="26"/>
        </w:rPr>
        <w:t xml:space="preserve"> </w:t>
      </w:r>
      <w:proofErr w:type="spellStart"/>
      <w:r w:rsidR="002F55FE" w:rsidRPr="002F55FE">
        <w:rPr>
          <w:spacing w:val="-1"/>
          <w:sz w:val="26"/>
          <w:szCs w:val="26"/>
        </w:rPr>
        <w:t>kích</w:t>
      </w:r>
      <w:proofErr w:type="spellEnd"/>
      <w:r w:rsidR="002F55FE" w:rsidRPr="002F55FE">
        <w:rPr>
          <w:spacing w:val="-1"/>
          <w:sz w:val="26"/>
          <w:szCs w:val="26"/>
        </w:rPr>
        <w:t xml:space="preserve"> </w:t>
      </w:r>
      <w:proofErr w:type="spellStart"/>
      <w:r w:rsidR="002F55FE" w:rsidRPr="002F55FE">
        <w:rPr>
          <w:spacing w:val="-1"/>
          <w:sz w:val="26"/>
          <w:szCs w:val="26"/>
        </w:rPr>
        <w:t>hoạt</w:t>
      </w:r>
      <w:proofErr w:type="spellEnd"/>
      <w:r w:rsidR="002F55FE" w:rsidRPr="002F55FE">
        <w:rPr>
          <w:spacing w:val="-1"/>
          <w:sz w:val="26"/>
          <w:szCs w:val="26"/>
        </w:rPr>
        <w:t xml:space="preserve"> </w:t>
      </w:r>
      <w:proofErr w:type="spellStart"/>
      <w:r w:rsidR="002F55FE" w:rsidRPr="002F55FE">
        <w:rPr>
          <w:spacing w:val="-1"/>
          <w:sz w:val="26"/>
          <w:szCs w:val="26"/>
        </w:rPr>
        <w:t>hoặc</w:t>
      </w:r>
      <w:proofErr w:type="spellEnd"/>
      <w:r w:rsidR="002F55FE">
        <w:rPr>
          <w:spacing w:val="-1"/>
          <w:sz w:val="26"/>
          <w:szCs w:val="26"/>
        </w:rPr>
        <w:t xml:space="preserve"> </w:t>
      </w:r>
      <w:proofErr w:type="spellStart"/>
      <w:r w:rsidR="002F55FE">
        <w:rPr>
          <w:spacing w:val="-1"/>
          <w:sz w:val="26"/>
          <w:szCs w:val="26"/>
        </w:rPr>
        <w:lastRenderedPageBreak/>
        <w:t>lớp</w:t>
      </w:r>
      <w:proofErr w:type="spellEnd"/>
      <w:r w:rsidR="002F55FE" w:rsidRPr="002F55FE">
        <w:rPr>
          <w:spacing w:val="-1"/>
          <w:sz w:val="26"/>
          <w:szCs w:val="26"/>
        </w:rPr>
        <w:t xml:space="preserve"> </w:t>
      </w:r>
      <w:proofErr w:type="spellStart"/>
      <w:r w:rsidR="002F55FE" w:rsidRPr="002F55FE">
        <w:rPr>
          <w:spacing w:val="-1"/>
          <w:sz w:val="26"/>
          <w:szCs w:val="26"/>
        </w:rPr>
        <w:t>ReLU</w:t>
      </w:r>
      <w:proofErr w:type="spellEnd"/>
      <w:r w:rsidR="002F55FE" w:rsidRPr="002F55FE">
        <w:rPr>
          <w:spacing w:val="-1"/>
          <w:sz w:val="26"/>
          <w:szCs w:val="26"/>
        </w:rPr>
        <w:t xml:space="preserve"> (Activation Layer)</w:t>
      </w:r>
      <w:r w:rsidR="002F55FE">
        <w:rPr>
          <w:spacing w:val="-1"/>
          <w:sz w:val="26"/>
          <w:szCs w:val="26"/>
        </w:rPr>
        <w:t xml:space="preserve">, </w:t>
      </w:r>
      <w:proofErr w:type="spellStart"/>
      <w:r w:rsidR="002F55FE">
        <w:rPr>
          <w:spacing w:val="-1"/>
          <w:sz w:val="26"/>
          <w:szCs w:val="26"/>
        </w:rPr>
        <w:t>lớp</w:t>
      </w:r>
      <w:proofErr w:type="spellEnd"/>
      <w:r w:rsidR="002F55FE" w:rsidRPr="002F55FE">
        <w:rPr>
          <w:spacing w:val="-1"/>
          <w:sz w:val="26"/>
          <w:szCs w:val="26"/>
        </w:rPr>
        <w:t xml:space="preserve"> </w:t>
      </w:r>
      <w:proofErr w:type="spellStart"/>
      <w:r w:rsidR="002F55FE" w:rsidRPr="002F55FE">
        <w:rPr>
          <w:spacing w:val="-1"/>
          <w:sz w:val="26"/>
          <w:szCs w:val="26"/>
        </w:rPr>
        <w:t>gộp</w:t>
      </w:r>
      <w:proofErr w:type="spellEnd"/>
      <w:r w:rsidR="002F55FE">
        <w:rPr>
          <w:spacing w:val="-1"/>
          <w:sz w:val="26"/>
          <w:szCs w:val="26"/>
        </w:rPr>
        <w:t xml:space="preserve"> </w:t>
      </w:r>
      <w:r w:rsidR="002F55FE" w:rsidRPr="002F55FE">
        <w:rPr>
          <w:spacing w:val="-1"/>
          <w:sz w:val="26"/>
          <w:szCs w:val="26"/>
        </w:rPr>
        <w:t>(Pooling Layer)</w:t>
      </w:r>
      <w:r w:rsidR="002F55FE">
        <w:rPr>
          <w:spacing w:val="-1"/>
          <w:sz w:val="26"/>
          <w:szCs w:val="26"/>
        </w:rPr>
        <w:t xml:space="preserve"> </w:t>
      </w:r>
      <w:proofErr w:type="spellStart"/>
      <w:r w:rsidR="002F55FE">
        <w:rPr>
          <w:spacing w:val="-1"/>
          <w:sz w:val="26"/>
          <w:szCs w:val="26"/>
        </w:rPr>
        <w:t>va</w:t>
      </w:r>
      <w:proofErr w:type="spellEnd"/>
      <w:r w:rsidR="002F55FE">
        <w:rPr>
          <w:spacing w:val="-1"/>
          <w:sz w:val="26"/>
          <w:szCs w:val="26"/>
        </w:rPr>
        <w:t xml:space="preserve">̀ </w:t>
      </w:r>
      <w:proofErr w:type="spellStart"/>
      <w:r w:rsidR="002F55FE">
        <w:rPr>
          <w:spacing w:val="-1"/>
          <w:sz w:val="26"/>
          <w:szCs w:val="26"/>
        </w:rPr>
        <w:t>lớp</w:t>
      </w:r>
      <w:proofErr w:type="spellEnd"/>
      <w:r w:rsidR="00A504FF">
        <w:rPr>
          <w:spacing w:val="-1"/>
          <w:sz w:val="26"/>
          <w:szCs w:val="26"/>
        </w:rPr>
        <w:t xml:space="preserve"> </w:t>
      </w:r>
      <w:proofErr w:type="spellStart"/>
      <w:r w:rsidR="00A504FF">
        <w:rPr>
          <w:spacing w:val="-1"/>
          <w:sz w:val="26"/>
          <w:szCs w:val="26"/>
        </w:rPr>
        <w:t>kết</w:t>
      </w:r>
      <w:proofErr w:type="spellEnd"/>
      <w:r w:rsidR="00A504FF">
        <w:rPr>
          <w:spacing w:val="-1"/>
          <w:sz w:val="26"/>
          <w:szCs w:val="26"/>
        </w:rPr>
        <w:t xml:space="preserve"> </w:t>
      </w:r>
      <w:proofErr w:type="spellStart"/>
      <w:r w:rsidR="00A504FF">
        <w:rPr>
          <w:spacing w:val="-1"/>
          <w:sz w:val="26"/>
          <w:szCs w:val="26"/>
        </w:rPr>
        <w:t>nối</w:t>
      </w:r>
      <w:proofErr w:type="spellEnd"/>
      <w:r w:rsidR="00A504FF">
        <w:rPr>
          <w:spacing w:val="-1"/>
          <w:sz w:val="26"/>
          <w:szCs w:val="26"/>
        </w:rPr>
        <w:t xml:space="preserve"> </w:t>
      </w:r>
      <w:proofErr w:type="spellStart"/>
      <w:r w:rsidR="00A504FF">
        <w:rPr>
          <w:spacing w:val="-1"/>
          <w:sz w:val="26"/>
          <w:szCs w:val="26"/>
        </w:rPr>
        <w:t>đầy</w:t>
      </w:r>
      <w:proofErr w:type="spellEnd"/>
      <w:r w:rsidR="00A504FF">
        <w:rPr>
          <w:spacing w:val="-1"/>
          <w:sz w:val="26"/>
          <w:szCs w:val="26"/>
        </w:rPr>
        <w:t xml:space="preserve"> </w:t>
      </w:r>
      <w:proofErr w:type="spellStart"/>
      <w:r w:rsidR="00A504FF">
        <w:rPr>
          <w:spacing w:val="-1"/>
          <w:sz w:val="26"/>
          <w:szCs w:val="26"/>
        </w:rPr>
        <w:t>đu</w:t>
      </w:r>
      <w:proofErr w:type="spellEnd"/>
      <w:r w:rsidR="00A504FF">
        <w:rPr>
          <w:spacing w:val="-1"/>
          <w:sz w:val="26"/>
          <w:szCs w:val="26"/>
        </w:rPr>
        <w:t>̉</w:t>
      </w:r>
      <w:r w:rsidR="002F55FE">
        <w:rPr>
          <w:spacing w:val="-1"/>
          <w:sz w:val="26"/>
          <w:szCs w:val="26"/>
        </w:rPr>
        <w:t xml:space="preserve"> </w:t>
      </w:r>
      <w:r w:rsidR="002F55FE" w:rsidRPr="002F55FE">
        <w:rPr>
          <w:spacing w:val="-1"/>
          <w:sz w:val="26"/>
          <w:szCs w:val="26"/>
        </w:rPr>
        <w:t>(Fully Connected Layer).</w:t>
      </w:r>
    </w:p>
    <w:p w14:paraId="3C0C8F13" w14:textId="77777777" w:rsidR="00A173D5" w:rsidRDefault="00A173D5" w:rsidP="000D7B84">
      <w:pPr>
        <w:spacing w:line="372" w:lineRule="auto"/>
        <w:ind w:right="-1" w:firstLine="567"/>
        <w:jc w:val="both"/>
        <w:rPr>
          <w:spacing w:val="-1"/>
          <w:sz w:val="26"/>
          <w:szCs w:val="26"/>
        </w:rPr>
      </w:pPr>
    </w:p>
    <w:p w14:paraId="55ED3DB2" w14:textId="092E6DB4" w:rsidR="00A173D5" w:rsidRPr="00A173D5" w:rsidRDefault="00A173D5" w:rsidP="00A173D5">
      <w:pPr>
        <w:pStyle w:val="Heading4"/>
        <w:rPr>
          <w:lang w:val="en-US"/>
        </w:rPr>
      </w:pPr>
      <w:bookmarkStart w:id="112" w:name="_Toc182693267"/>
      <w:r w:rsidRPr="00A173D5">
        <w:rPr>
          <w:lang w:val="en-US"/>
        </w:rPr>
        <w:t>2.3.</w:t>
      </w:r>
      <w:r w:rsidR="00052E99">
        <w:rPr>
          <w:lang w:val="en-US"/>
        </w:rPr>
        <w:t>3</w:t>
      </w:r>
      <w:r w:rsidRPr="00A173D5">
        <w:rPr>
          <w:lang w:val="en-US"/>
        </w:rPr>
        <w:t xml:space="preserve">.1. </w:t>
      </w:r>
      <w:proofErr w:type="spellStart"/>
      <w:r>
        <w:rPr>
          <w:spacing w:val="-1"/>
          <w:lang w:val="en-US"/>
        </w:rPr>
        <w:t>Lớp</w:t>
      </w:r>
      <w:proofErr w:type="spellEnd"/>
      <w:r>
        <w:rPr>
          <w:spacing w:val="-1"/>
          <w:lang w:val="en-US"/>
        </w:rPr>
        <w:t xml:space="preserve"> </w:t>
      </w:r>
      <w:proofErr w:type="spellStart"/>
      <w:r w:rsidR="007F0ABF">
        <w:rPr>
          <w:spacing w:val="-1"/>
          <w:lang w:val="en-US"/>
        </w:rPr>
        <w:t>t</w:t>
      </w:r>
      <w:r>
        <w:rPr>
          <w:spacing w:val="-1"/>
          <w:lang w:val="en-US"/>
        </w:rPr>
        <w:t>ích</w:t>
      </w:r>
      <w:proofErr w:type="spellEnd"/>
      <w:r>
        <w:rPr>
          <w:spacing w:val="-1"/>
          <w:lang w:val="en-US"/>
        </w:rPr>
        <w:t xml:space="preserve"> </w:t>
      </w:r>
      <w:proofErr w:type="spellStart"/>
      <w:r w:rsidR="007F0ABF">
        <w:rPr>
          <w:spacing w:val="-1"/>
          <w:lang w:val="en-US"/>
        </w:rPr>
        <w:t>c</w:t>
      </w:r>
      <w:r>
        <w:rPr>
          <w:spacing w:val="-1"/>
          <w:lang w:val="en-US"/>
        </w:rPr>
        <w:t>hập</w:t>
      </w:r>
      <w:proofErr w:type="spellEnd"/>
      <w:r w:rsidR="00A0165A">
        <w:rPr>
          <w:spacing w:val="-1"/>
          <w:lang w:val="en-US"/>
        </w:rPr>
        <w:t xml:space="preserve"> </w:t>
      </w:r>
      <w:r>
        <w:rPr>
          <w:spacing w:val="-1"/>
          <w:lang w:val="en-US"/>
        </w:rPr>
        <w:t>(</w:t>
      </w:r>
      <w:r w:rsidR="00A0165A" w:rsidRPr="00A0165A">
        <w:rPr>
          <w:spacing w:val="-1"/>
          <w:lang w:val="en-US"/>
        </w:rPr>
        <w:t>Convolutional Layer</w:t>
      </w:r>
      <w:r>
        <w:rPr>
          <w:spacing w:val="-1"/>
          <w:lang w:val="en-US"/>
        </w:rPr>
        <w:t>)</w:t>
      </w:r>
      <w:bookmarkEnd w:id="112"/>
    </w:p>
    <w:p w14:paraId="50A81B8C" w14:textId="52BC7D55" w:rsidR="00A173D5" w:rsidRDefault="00A173D5" w:rsidP="00A33AB0">
      <w:pPr>
        <w:spacing w:line="372" w:lineRule="auto"/>
        <w:ind w:right="-1" w:firstLine="567"/>
        <w:jc w:val="both"/>
        <w:rPr>
          <w:spacing w:val="-1"/>
          <w:sz w:val="26"/>
          <w:szCs w:val="26"/>
        </w:rPr>
      </w:pPr>
      <w:proofErr w:type="spellStart"/>
      <w:r w:rsidRPr="00A33AB0">
        <w:rPr>
          <w:spacing w:val="-1"/>
          <w:sz w:val="26"/>
          <w:szCs w:val="26"/>
        </w:rPr>
        <w:t>Lớp</w:t>
      </w:r>
      <w:proofErr w:type="spellEnd"/>
      <w:r w:rsidRPr="00A33AB0">
        <w:rPr>
          <w:spacing w:val="-1"/>
          <w:sz w:val="26"/>
          <w:szCs w:val="26"/>
        </w:rPr>
        <w:t xml:space="preserve"> </w:t>
      </w:r>
      <w:proofErr w:type="spellStart"/>
      <w:r w:rsidRPr="00A33AB0">
        <w:rPr>
          <w:spacing w:val="-1"/>
          <w:sz w:val="26"/>
          <w:szCs w:val="26"/>
        </w:rPr>
        <w:t>tích</w:t>
      </w:r>
      <w:proofErr w:type="spellEnd"/>
      <w:r w:rsidRPr="00A33AB0">
        <w:rPr>
          <w:spacing w:val="-1"/>
          <w:sz w:val="26"/>
          <w:szCs w:val="26"/>
        </w:rPr>
        <w:t xml:space="preserve"> </w:t>
      </w:r>
      <w:proofErr w:type="spellStart"/>
      <w:r w:rsidRPr="00A33AB0">
        <w:rPr>
          <w:spacing w:val="-1"/>
          <w:sz w:val="26"/>
          <w:szCs w:val="26"/>
        </w:rPr>
        <w:t>chập</w:t>
      </w:r>
      <w:proofErr w:type="spellEnd"/>
      <w:r w:rsidRPr="00A33AB0">
        <w:rPr>
          <w:spacing w:val="-1"/>
          <w:sz w:val="26"/>
          <w:szCs w:val="26"/>
        </w:rPr>
        <w:t xml:space="preserve"> </w:t>
      </w:r>
      <w:proofErr w:type="spellStart"/>
      <w:r w:rsidRPr="00A33AB0">
        <w:rPr>
          <w:spacing w:val="-1"/>
          <w:sz w:val="26"/>
          <w:szCs w:val="26"/>
        </w:rPr>
        <w:t>là</w:t>
      </w:r>
      <w:proofErr w:type="spellEnd"/>
      <w:r w:rsidRPr="00A33AB0">
        <w:rPr>
          <w:spacing w:val="-1"/>
          <w:sz w:val="26"/>
          <w:szCs w:val="26"/>
        </w:rPr>
        <w:t xml:space="preserve"> </w:t>
      </w:r>
      <w:proofErr w:type="spellStart"/>
      <w:r w:rsidRPr="00A33AB0">
        <w:rPr>
          <w:spacing w:val="-1"/>
          <w:sz w:val="26"/>
          <w:szCs w:val="26"/>
        </w:rPr>
        <w:t>thành</w:t>
      </w:r>
      <w:proofErr w:type="spellEnd"/>
      <w:r w:rsidRPr="00A33AB0">
        <w:rPr>
          <w:spacing w:val="-1"/>
          <w:sz w:val="26"/>
          <w:szCs w:val="26"/>
        </w:rPr>
        <w:t xml:space="preserve"> </w:t>
      </w:r>
      <w:proofErr w:type="spellStart"/>
      <w:r w:rsidRPr="00A33AB0">
        <w:rPr>
          <w:spacing w:val="-1"/>
          <w:sz w:val="26"/>
          <w:szCs w:val="26"/>
        </w:rPr>
        <w:t>phần</w:t>
      </w:r>
      <w:proofErr w:type="spellEnd"/>
      <w:r w:rsidRPr="00A33AB0">
        <w:rPr>
          <w:spacing w:val="-1"/>
          <w:sz w:val="26"/>
          <w:szCs w:val="26"/>
        </w:rPr>
        <w:t xml:space="preserve"> </w:t>
      </w:r>
      <w:proofErr w:type="spellStart"/>
      <w:r w:rsidRPr="00A33AB0">
        <w:rPr>
          <w:spacing w:val="-1"/>
          <w:sz w:val="26"/>
          <w:szCs w:val="26"/>
        </w:rPr>
        <w:t>cốt</w:t>
      </w:r>
      <w:proofErr w:type="spellEnd"/>
      <w:r w:rsidRPr="00A33AB0">
        <w:rPr>
          <w:spacing w:val="-1"/>
          <w:sz w:val="26"/>
          <w:szCs w:val="26"/>
        </w:rPr>
        <w:t xml:space="preserve"> </w:t>
      </w:r>
      <w:proofErr w:type="spellStart"/>
      <w:r w:rsidRPr="00A33AB0">
        <w:rPr>
          <w:spacing w:val="-1"/>
          <w:sz w:val="26"/>
          <w:szCs w:val="26"/>
        </w:rPr>
        <w:t>lõi</w:t>
      </w:r>
      <w:proofErr w:type="spellEnd"/>
      <w:r w:rsidRPr="00A33AB0">
        <w:rPr>
          <w:spacing w:val="-1"/>
          <w:sz w:val="26"/>
          <w:szCs w:val="26"/>
        </w:rPr>
        <w:t xml:space="preserve"> </w:t>
      </w:r>
      <w:proofErr w:type="spellStart"/>
      <w:r w:rsidRPr="00A33AB0">
        <w:rPr>
          <w:spacing w:val="-1"/>
          <w:sz w:val="26"/>
          <w:szCs w:val="26"/>
        </w:rPr>
        <w:t>của</w:t>
      </w:r>
      <w:proofErr w:type="spellEnd"/>
      <w:r w:rsidRPr="00A33AB0">
        <w:rPr>
          <w:spacing w:val="-1"/>
          <w:sz w:val="26"/>
          <w:szCs w:val="26"/>
        </w:rPr>
        <w:t xml:space="preserve"> CNN, </w:t>
      </w:r>
      <w:proofErr w:type="spellStart"/>
      <w:r w:rsidRPr="00A33AB0">
        <w:rPr>
          <w:spacing w:val="-1"/>
          <w:sz w:val="26"/>
          <w:szCs w:val="26"/>
        </w:rPr>
        <w:t>đóng</w:t>
      </w:r>
      <w:proofErr w:type="spellEnd"/>
      <w:r w:rsidRPr="00A33AB0">
        <w:rPr>
          <w:spacing w:val="-1"/>
          <w:sz w:val="26"/>
          <w:szCs w:val="26"/>
        </w:rPr>
        <w:t xml:space="preserve"> </w:t>
      </w:r>
      <w:proofErr w:type="spellStart"/>
      <w:r w:rsidRPr="00A33AB0">
        <w:rPr>
          <w:spacing w:val="-1"/>
          <w:sz w:val="26"/>
          <w:szCs w:val="26"/>
        </w:rPr>
        <w:t>vai</w:t>
      </w:r>
      <w:proofErr w:type="spellEnd"/>
      <w:r w:rsidRPr="00A33AB0">
        <w:rPr>
          <w:spacing w:val="-1"/>
          <w:sz w:val="26"/>
          <w:szCs w:val="26"/>
        </w:rPr>
        <w:t xml:space="preserve"> </w:t>
      </w:r>
      <w:proofErr w:type="spellStart"/>
      <w:r w:rsidRPr="00A33AB0">
        <w:rPr>
          <w:spacing w:val="-1"/>
          <w:sz w:val="26"/>
          <w:szCs w:val="26"/>
        </w:rPr>
        <w:t>trò</w:t>
      </w:r>
      <w:proofErr w:type="spellEnd"/>
      <w:r w:rsidRPr="00A33AB0">
        <w:rPr>
          <w:spacing w:val="-1"/>
          <w:sz w:val="26"/>
          <w:szCs w:val="26"/>
        </w:rPr>
        <w:t xml:space="preserve"> </w:t>
      </w:r>
      <w:proofErr w:type="spellStart"/>
      <w:r w:rsidRPr="00A33AB0">
        <w:rPr>
          <w:spacing w:val="-1"/>
          <w:sz w:val="26"/>
          <w:szCs w:val="26"/>
        </w:rPr>
        <w:t>trích</w:t>
      </w:r>
      <w:proofErr w:type="spellEnd"/>
      <w:r w:rsidRPr="00A33AB0">
        <w:rPr>
          <w:spacing w:val="-1"/>
          <w:sz w:val="26"/>
          <w:szCs w:val="26"/>
        </w:rPr>
        <w:t xml:space="preserve"> </w:t>
      </w:r>
      <w:proofErr w:type="spellStart"/>
      <w:r w:rsidRPr="00A33AB0">
        <w:rPr>
          <w:spacing w:val="-1"/>
          <w:sz w:val="26"/>
          <w:szCs w:val="26"/>
        </w:rPr>
        <w:t>xuất</w:t>
      </w:r>
      <w:proofErr w:type="spellEnd"/>
      <w:r w:rsidRPr="00A33AB0">
        <w:rPr>
          <w:spacing w:val="-1"/>
          <w:sz w:val="26"/>
          <w:szCs w:val="26"/>
        </w:rPr>
        <w:t xml:space="preserve"> </w:t>
      </w:r>
      <w:proofErr w:type="spellStart"/>
      <w:r w:rsidRPr="00A33AB0">
        <w:rPr>
          <w:spacing w:val="-1"/>
          <w:sz w:val="26"/>
          <w:szCs w:val="26"/>
        </w:rPr>
        <w:t>các</w:t>
      </w:r>
      <w:proofErr w:type="spellEnd"/>
      <w:r w:rsidRPr="00A33AB0">
        <w:rPr>
          <w:spacing w:val="-1"/>
          <w:sz w:val="26"/>
          <w:szCs w:val="26"/>
        </w:rPr>
        <w:t xml:space="preserve"> </w:t>
      </w:r>
      <w:proofErr w:type="spellStart"/>
      <w:r w:rsidRPr="00A33AB0">
        <w:rPr>
          <w:spacing w:val="-1"/>
          <w:sz w:val="26"/>
          <w:szCs w:val="26"/>
        </w:rPr>
        <w:t>đặc</w:t>
      </w:r>
      <w:proofErr w:type="spellEnd"/>
      <w:r w:rsidRPr="00A33AB0">
        <w:rPr>
          <w:spacing w:val="-1"/>
          <w:sz w:val="26"/>
          <w:szCs w:val="26"/>
        </w:rPr>
        <w:t xml:space="preserve"> </w:t>
      </w:r>
      <w:proofErr w:type="spellStart"/>
      <w:r w:rsidRPr="00A33AB0">
        <w:rPr>
          <w:spacing w:val="-1"/>
          <w:sz w:val="26"/>
          <w:szCs w:val="26"/>
        </w:rPr>
        <w:t>trưng</w:t>
      </w:r>
      <w:proofErr w:type="spellEnd"/>
      <w:r w:rsidRPr="00A33AB0">
        <w:rPr>
          <w:spacing w:val="-1"/>
          <w:sz w:val="26"/>
          <w:szCs w:val="26"/>
        </w:rPr>
        <w:t xml:space="preserve"> </w:t>
      </w:r>
      <w:proofErr w:type="spellStart"/>
      <w:r w:rsidRPr="00A33AB0">
        <w:rPr>
          <w:spacing w:val="-1"/>
          <w:sz w:val="26"/>
          <w:szCs w:val="26"/>
        </w:rPr>
        <w:t>từ</w:t>
      </w:r>
      <w:proofErr w:type="spellEnd"/>
      <w:r w:rsidRPr="00A33AB0">
        <w:rPr>
          <w:spacing w:val="-1"/>
          <w:sz w:val="26"/>
          <w:szCs w:val="26"/>
        </w:rPr>
        <w:t xml:space="preserve"> </w:t>
      </w:r>
      <w:proofErr w:type="spellStart"/>
      <w:r w:rsidRPr="00A33AB0">
        <w:rPr>
          <w:spacing w:val="-1"/>
          <w:sz w:val="26"/>
          <w:szCs w:val="26"/>
        </w:rPr>
        <w:t>dữ</w:t>
      </w:r>
      <w:proofErr w:type="spellEnd"/>
      <w:r w:rsidRPr="00A33AB0">
        <w:rPr>
          <w:spacing w:val="-1"/>
          <w:sz w:val="26"/>
          <w:szCs w:val="26"/>
        </w:rPr>
        <w:t xml:space="preserve"> </w:t>
      </w:r>
      <w:proofErr w:type="spellStart"/>
      <w:r w:rsidRPr="00A33AB0">
        <w:rPr>
          <w:spacing w:val="-1"/>
          <w:sz w:val="26"/>
          <w:szCs w:val="26"/>
        </w:rPr>
        <w:t>liệu</w:t>
      </w:r>
      <w:proofErr w:type="spellEnd"/>
      <w:r w:rsidRPr="00A33AB0">
        <w:rPr>
          <w:spacing w:val="-1"/>
          <w:sz w:val="26"/>
          <w:szCs w:val="26"/>
        </w:rPr>
        <w:t xml:space="preserve"> </w:t>
      </w:r>
      <w:proofErr w:type="spellStart"/>
      <w:r w:rsidRPr="00A33AB0">
        <w:rPr>
          <w:spacing w:val="-1"/>
          <w:sz w:val="26"/>
          <w:szCs w:val="26"/>
        </w:rPr>
        <w:t>đầu</w:t>
      </w:r>
      <w:proofErr w:type="spellEnd"/>
      <w:r w:rsidRPr="00A33AB0">
        <w:rPr>
          <w:spacing w:val="-1"/>
          <w:sz w:val="26"/>
          <w:szCs w:val="26"/>
        </w:rPr>
        <w:t xml:space="preserve"> </w:t>
      </w:r>
      <w:proofErr w:type="spellStart"/>
      <w:r w:rsidRPr="00A33AB0">
        <w:rPr>
          <w:spacing w:val="-1"/>
          <w:sz w:val="26"/>
          <w:szCs w:val="26"/>
        </w:rPr>
        <w:t>vào</w:t>
      </w:r>
      <w:proofErr w:type="spellEnd"/>
      <w:r w:rsidRPr="00A33AB0">
        <w:rPr>
          <w:spacing w:val="-1"/>
          <w:sz w:val="26"/>
          <w:szCs w:val="26"/>
        </w:rPr>
        <w:t xml:space="preserve">. Trong </w:t>
      </w:r>
      <w:proofErr w:type="spellStart"/>
      <w:r w:rsidRPr="00A33AB0">
        <w:rPr>
          <w:spacing w:val="-1"/>
          <w:sz w:val="26"/>
          <w:szCs w:val="26"/>
        </w:rPr>
        <w:t>lớp</w:t>
      </w:r>
      <w:proofErr w:type="spellEnd"/>
      <w:r w:rsidRPr="00A33AB0">
        <w:rPr>
          <w:spacing w:val="-1"/>
          <w:sz w:val="26"/>
          <w:szCs w:val="26"/>
        </w:rPr>
        <w:t xml:space="preserve"> </w:t>
      </w:r>
      <w:proofErr w:type="spellStart"/>
      <w:r w:rsidRPr="00A33AB0">
        <w:rPr>
          <w:spacing w:val="-1"/>
          <w:sz w:val="26"/>
          <w:szCs w:val="26"/>
        </w:rPr>
        <w:t>tích</w:t>
      </w:r>
      <w:proofErr w:type="spellEnd"/>
      <w:r w:rsidRPr="00A33AB0">
        <w:rPr>
          <w:spacing w:val="-1"/>
          <w:sz w:val="26"/>
          <w:szCs w:val="26"/>
        </w:rPr>
        <w:t xml:space="preserve"> </w:t>
      </w:r>
      <w:proofErr w:type="spellStart"/>
      <w:r w:rsidRPr="00A33AB0">
        <w:rPr>
          <w:spacing w:val="-1"/>
          <w:sz w:val="26"/>
          <w:szCs w:val="26"/>
        </w:rPr>
        <w:t>chập</w:t>
      </w:r>
      <w:proofErr w:type="spellEnd"/>
      <w:r w:rsidRPr="00A33AB0">
        <w:rPr>
          <w:spacing w:val="-1"/>
          <w:sz w:val="26"/>
          <w:szCs w:val="26"/>
        </w:rPr>
        <w:t xml:space="preserve">, </w:t>
      </w:r>
      <w:proofErr w:type="spellStart"/>
      <w:r w:rsidRPr="00A33AB0">
        <w:rPr>
          <w:spacing w:val="-1"/>
          <w:sz w:val="26"/>
          <w:szCs w:val="26"/>
        </w:rPr>
        <w:t>một</w:t>
      </w:r>
      <w:proofErr w:type="spellEnd"/>
      <w:r w:rsidRPr="00A33AB0">
        <w:rPr>
          <w:spacing w:val="-1"/>
          <w:sz w:val="26"/>
          <w:szCs w:val="26"/>
        </w:rPr>
        <w:t xml:space="preserve"> </w:t>
      </w:r>
      <w:proofErr w:type="spellStart"/>
      <w:r w:rsidRPr="00A33AB0">
        <w:rPr>
          <w:spacing w:val="-1"/>
          <w:sz w:val="26"/>
          <w:szCs w:val="26"/>
        </w:rPr>
        <w:t>tập</w:t>
      </w:r>
      <w:proofErr w:type="spellEnd"/>
      <w:r w:rsidRPr="00A33AB0">
        <w:rPr>
          <w:spacing w:val="-1"/>
          <w:sz w:val="26"/>
          <w:szCs w:val="26"/>
        </w:rPr>
        <w:t xml:space="preserve"> </w:t>
      </w:r>
      <w:proofErr w:type="spellStart"/>
      <w:r w:rsidRPr="00A33AB0">
        <w:rPr>
          <w:spacing w:val="-1"/>
          <w:sz w:val="26"/>
          <w:szCs w:val="26"/>
        </w:rPr>
        <w:t>hợp</w:t>
      </w:r>
      <w:proofErr w:type="spellEnd"/>
      <w:r w:rsidRPr="00A33AB0">
        <w:rPr>
          <w:spacing w:val="-1"/>
          <w:sz w:val="26"/>
          <w:szCs w:val="26"/>
        </w:rPr>
        <w:t xml:space="preserve"> </w:t>
      </w:r>
      <w:proofErr w:type="spellStart"/>
      <w:r w:rsidRPr="00A33AB0">
        <w:rPr>
          <w:spacing w:val="-1"/>
          <w:sz w:val="26"/>
          <w:szCs w:val="26"/>
        </w:rPr>
        <w:t>các</w:t>
      </w:r>
      <w:proofErr w:type="spellEnd"/>
      <w:r w:rsidRPr="00A33AB0">
        <w:rPr>
          <w:spacing w:val="-1"/>
          <w:sz w:val="26"/>
          <w:szCs w:val="26"/>
        </w:rPr>
        <w:t xml:space="preserve"> </w:t>
      </w:r>
      <w:proofErr w:type="spellStart"/>
      <w:r w:rsidRPr="00A33AB0">
        <w:rPr>
          <w:spacing w:val="-1"/>
          <w:sz w:val="26"/>
          <w:szCs w:val="26"/>
        </w:rPr>
        <w:t>bộ</w:t>
      </w:r>
      <w:proofErr w:type="spellEnd"/>
      <w:r w:rsidRPr="00A33AB0">
        <w:rPr>
          <w:spacing w:val="-1"/>
          <w:sz w:val="26"/>
          <w:szCs w:val="26"/>
        </w:rPr>
        <w:t xml:space="preserve"> </w:t>
      </w:r>
      <w:proofErr w:type="spellStart"/>
      <w:r w:rsidRPr="00A33AB0">
        <w:rPr>
          <w:spacing w:val="-1"/>
          <w:sz w:val="26"/>
          <w:szCs w:val="26"/>
        </w:rPr>
        <w:t>lọc</w:t>
      </w:r>
      <w:proofErr w:type="spellEnd"/>
      <w:r w:rsidRPr="00A33AB0">
        <w:rPr>
          <w:spacing w:val="-1"/>
          <w:sz w:val="26"/>
          <w:szCs w:val="26"/>
        </w:rPr>
        <w:t xml:space="preserve"> (filters) </w:t>
      </w:r>
      <w:proofErr w:type="spellStart"/>
      <w:r w:rsidRPr="00A33AB0">
        <w:rPr>
          <w:spacing w:val="-1"/>
          <w:sz w:val="26"/>
          <w:szCs w:val="26"/>
        </w:rPr>
        <w:t>hoặc</w:t>
      </w:r>
      <w:proofErr w:type="spellEnd"/>
      <w:r w:rsidRPr="00A33AB0">
        <w:rPr>
          <w:spacing w:val="-1"/>
          <w:sz w:val="26"/>
          <w:szCs w:val="26"/>
        </w:rPr>
        <w:t xml:space="preserve"> </w:t>
      </w:r>
      <w:proofErr w:type="spellStart"/>
      <w:r w:rsidRPr="00A33AB0">
        <w:rPr>
          <w:spacing w:val="-1"/>
          <w:sz w:val="26"/>
          <w:szCs w:val="26"/>
        </w:rPr>
        <w:t>nhân</w:t>
      </w:r>
      <w:proofErr w:type="spellEnd"/>
      <w:r w:rsidRPr="00A33AB0">
        <w:rPr>
          <w:spacing w:val="-1"/>
          <w:sz w:val="26"/>
          <w:szCs w:val="26"/>
        </w:rPr>
        <w:t xml:space="preserve"> </w:t>
      </w:r>
      <w:proofErr w:type="spellStart"/>
      <w:r w:rsidRPr="00A33AB0">
        <w:rPr>
          <w:spacing w:val="-1"/>
          <w:sz w:val="26"/>
          <w:szCs w:val="26"/>
        </w:rPr>
        <w:t>tích</w:t>
      </w:r>
      <w:proofErr w:type="spellEnd"/>
      <w:r w:rsidRPr="00A33AB0">
        <w:rPr>
          <w:spacing w:val="-1"/>
          <w:sz w:val="26"/>
          <w:szCs w:val="26"/>
        </w:rPr>
        <w:t xml:space="preserve"> </w:t>
      </w:r>
      <w:proofErr w:type="spellStart"/>
      <w:r w:rsidRPr="00A33AB0">
        <w:rPr>
          <w:spacing w:val="-1"/>
          <w:sz w:val="26"/>
          <w:szCs w:val="26"/>
        </w:rPr>
        <w:t>chập</w:t>
      </w:r>
      <w:proofErr w:type="spellEnd"/>
      <w:r w:rsidRPr="00A33AB0">
        <w:rPr>
          <w:spacing w:val="-1"/>
          <w:sz w:val="26"/>
          <w:szCs w:val="26"/>
        </w:rPr>
        <w:t xml:space="preserve"> (kernels) </w:t>
      </w:r>
      <w:proofErr w:type="spellStart"/>
      <w:r w:rsidRPr="00A33AB0">
        <w:rPr>
          <w:spacing w:val="-1"/>
          <w:sz w:val="26"/>
          <w:szCs w:val="26"/>
        </w:rPr>
        <w:t>sẽ</w:t>
      </w:r>
      <w:proofErr w:type="spellEnd"/>
      <w:r w:rsidRPr="00A33AB0">
        <w:rPr>
          <w:spacing w:val="-1"/>
          <w:sz w:val="26"/>
          <w:szCs w:val="26"/>
        </w:rPr>
        <w:t xml:space="preserve"> di </w:t>
      </w:r>
      <w:proofErr w:type="spellStart"/>
      <w:r w:rsidRPr="00A33AB0">
        <w:rPr>
          <w:spacing w:val="-1"/>
          <w:sz w:val="26"/>
          <w:szCs w:val="26"/>
        </w:rPr>
        <w:t>chuyển</w:t>
      </w:r>
      <w:proofErr w:type="spellEnd"/>
      <w:r w:rsidRPr="00A33AB0">
        <w:rPr>
          <w:spacing w:val="-1"/>
          <w:sz w:val="26"/>
          <w:szCs w:val="26"/>
        </w:rPr>
        <w:t xml:space="preserve"> (</w:t>
      </w:r>
      <w:proofErr w:type="spellStart"/>
      <w:r w:rsidRPr="00A33AB0">
        <w:rPr>
          <w:spacing w:val="-1"/>
          <w:sz w:val="26"/>
          <w:szCs w:val="26"/>
        </w:rPr>
        <w:t>quét</w:t>
      </w:r>
      <w:proofErr w:type="spellEnd"/>
      <w:r w:rsidRPr="00A33AB0">
        <w:rPr>
          <w:spacing w:val="-1"/>
          <w:sz w:val="26"/>
          <w:szCs w:val="26"/>
        </w:rPr>
        <w:t xml:space="preserve">) qua </w:t>
      </w:r>
      <w:proofErr w:type="spellStart"/>
      <w:r w:rsidRPr="00A33AB0">
        <w:rPr>
          <w:spacing w:val="-1"/>
          <w:sz w:val="26"/>
          <w:szCs w:val="26"/>
        </w:rPr>
        <w:t>hình</w:t>
      </w:r>
      <w:proofErr w:type="spellEnd"/>
      <w:r w:rsidRPr="00A33AB0">
        <w:rPr>
          <w:spacing w:val="-1"/>
          <w:sz w:val="26"/>
          <w:szCs w:val="26"/>
        </w:rPr>
        <w:t xml:space="preserve"> </w:t>
      </w:r>
      <w:proofErr w:type="spellStart"/>
      <w:r w:rsidRPr="00A33AB0">
        <w:rPr>
          <w:spacing w:val="-1"/>
          <w:sz w:val="26"/>
          <w:szCs w:val="26"/>
        </w:rPr>
        <w:t>ảnh</w:t>
      </w:r>
      <w:proofErr w:type="spellEnd"/>
      <w:r w:rsidRPr="00A33AB0">
        <w:rPr>
          <w:spacing w:val="-1"/>
          <w:sz w:val="26"/>
          <w:szCs w:val="26"/>
        </w:rPr>
        <w:t xml:space="preserve"> </w:t>
      </w:r>
      <w:proofErr w:type="spellStart"/>
      <w:r w:rsidRPr="00A33AB0">
        <w:rPr>
          <w:spacing w:val="-1"/>
          <w:sz w:val="26"/>
          <w:szCs w:val="26"/>
        </w:rPr>
        <w:t>đầu</w:t>
      </w:r>
      <w:proofErr w:type="spellEnd"/>
      <w:r w:rsidRPr="00A33AB0">
        <w:rPr>
          <w:spacing w:val="-1"/>
          <w:sz w:val="26"/>
          <w:szCs w:val="26"/>
        </w:rPr>
        <w:t xml:space="preserve"> </w:t>
      </w:r>
      <w:proofErr w:type="spellStart"/>
      <w:r w:rsidRPr="00A33AB0">
        <w:rPr>
          <w:spacing w:val="-1"/>
          <w:sz w:val="26"/>
          <w:szCs w:val="26"/>
        </w:rPr>
        <w:t>vào</w:t>
      </w:r>
      <w:proofErr w:type="spellEnd"/>
      <w:r w:rsidRPr="00A33AB0">
        <w:rPr>
          <w:spacing w:val="-1"/>
          <w:sz w:val="26"/>
          <w:szCs w:val="26"/>
        </w:rPr>
        <w:t xml:space="preserve">, </w:t>
      </w:r>
      <w:proofErr w:type="spellStart"/>
      <w:r w:rsidRPr="00A33AB0">
        <w:rPr>
          <w:spacing w:val="-1"/>
          <w:sz w:val="26"/>
          <w:szCs w:val="26"/>
        </w:rPr>
        <w:t>thực</w:t>
      </w:r>
      <w:proofErr w:type="spellEnd"/>
      <w:r w:rsidRPr="00A33AB0">
        <w:rPr>
          <w:spacing w:val="-1"/>
          <w:sz w:val="26"/>
          <w:szCs w:val="26"/>
        </w:rPr>
        <w:t xml:space="preserve"> </w:t>
      </w:r>
      <w:proofErr w:type="spellStart"/>
      <w:r w:rsidRPr="00A33AB0">
        <w:rPr>
          <w:spacing w:val="-1"/>
          <w:sz w:val="26"/>
          <w:szCs w:val="26"/>
        </w:rPr>
        <w:t>hiện</w:t>
      </w:r>
      <w:proofErr w:type="spellEnd"/>
      <w:r w:rsidRPr="00A33AB0">
        <w:rPr>
          <w:spacing w:val="-1"/>
          <w:sz w:val="26"/>
          <w:szCs w:val="26"/>
        </w:rPr>
        <w:t xml:space="preserve"> </w:t>
      </w:r>
      <w:proofErr w:type="spellStart"/>
      <w:r w:rsidRPr="00A33AB0">
        <w:rPr>
          <w:spacing w:val="-1"/>
          <w:sz w:val="26"/>
          <w:szCs w:val="26"/>
        </w:rPr>
        <w:t>phép</w:t>
      </w:r>
      <w:proofErr w:type="spellEnd"/>
      <w:r w:rsidRPr="00A33AB0">
        <w:rPr>
          <w:spacing w:val="-1"/>
          <w:sz w:val="26"/>
          <w:szCs w:val="26"/>
        </w:rPr>
        <w:t xml:space="preserve"> </w:t>
      </w:r>
      <w:proofErr w:type="spellStart"/>
      <w:r w:rsidRPr="00A33AB0">
        <w:rPr>
          <w:spacing w:val="-1"/>
          <w:sz w:val="26"/>
          <w:szCs w:val="26"/>
        </w:rPr>
        <w:t>tích</w:t>
      </w:r>
      <w:proofErr w:type="spellEnd"/>
      <w:r w:rsidRPr="00A33AB0">
        <w:rPr>
          <w:spacing w:val="-1"/>
          <w:sz w:val="26"/>
          <w:szCs w:val="26"/>
        </w:rPr>
        <w:t xml:space="preserve"> </w:t>
      </w:r>
      <w:proofErr w:type="spellStart"/>
      <w:r w:rsidRPr="00A33AB0">
        <w:rPr>
          <w:spacing w:val="-1"/>
          <w:sz w:val="26"/>
          <w:szCs w:val="26"/>
        </w:rPr>
        <w:t>chập</w:t>
      </w:r>
      <w:proofErr w:type="spellEnd"/>
      <w:r w:rsidRPr="00A33AB0">
        <w:rPr>
          <w:spacing w:val="-1"/>
          <w:sz w:val="26"/>
          <w:szCs w:val="26"/>
        </w:rPr>
        <w:t xml:space="preserve"> </w:t>
      </w:r>
      <w:proofErr w:type="spellStart"/>
      <w:r w:rsidRPr="00A33AB0">
        <w:rPr>
          <w:spacing w:val="-1"/>
          <w:sz w:val="26"/>
          <w:szCs w:val="26"/>
        </w:rPr>
        <w:t>trên</w:t>
      </w:r>
      <w:proofErr w:type="spellEnd"/>
      <w:r w:rsidRPr="00A33AB0">
        <w:rPr>
          <w:spacing w:val="-1"/>
          <w:sz w:val="26"/>
          <w:szCs w:val="26"/>
        </w:rPr>
        <w:t xml:space="preserve"> </w:t>
      </w:r>
      <w:proofErr w:type="spellStart"/>
      <w:r w:rsidRPr="00A33AB0">
        <w:rPr>
          <w:spacing w:val="-1"/>
          <w:sz w:val="26"/>
          <w:szCs w:val="26"/>
        </w:rPr>
        <w:t>từng</w:t>
      </w:r>
      <w:proofErr w:type="spellEnd"/>
      <w:r w:rsidRPr="00A33AB0">
        <w:rPr>
          <w:spacing w:val="-1"/>
          <w:sz w:val="26"/>
          <w:szCs w:val="26"/>
        </w:rPr>
        <w:t xml:space="preserve"> </w:t>
      </w:r>
      <w:proofErr w:type="spellStart"/>
      <w:r w:rsidRPr="00A33AB0">
        <w:rPr>
          <w:spacing w:val="-1"/>
          <w:sz w:val="26"/>
          <w:szCs w:val="26"/>
        </w:rPr>
        <w:t>vùng</w:t>
      </w:r>
      <w:proofErr w:type="spellEnd"/>
      <w:r w:rsidRPr="00A33AB0">
        <w:rPr>
          <w:spacing w:val="-1"/>
          <w:sz w:val="26"/>
          <w:szCs w:val="26"/>
        </w:rPr>
        <w:t xml:space="preserve"> </w:t>
      </w:r>
      <w:proofErr w:type="spellStart"/>
      <w:r w:rsidRPr="00A33AB0">
        <w:rPr>
          <w:spacing w:val="-1"/>
          <w:sz w:val="26"/>
          <w:szCs w:val="26"/>
        </w:rPr>
        <w:t>nhỏ</w:t>
      </w:r>
      <w:proofErr w:type="spellEnd"/>
      <w:r w:rsidRPr="00A33AB0">
        <w:rPr>
          <w:spacing w:val="-1"/>
          <w:sz w:val="26"/>
          <w:szCs w:val="26"/>
        </w:rPr>
        <w:t xml:space="preserve"> (patch) </w:t>
      </w:r>
      <w:proofErr w:type="spellStart"/>
      <w:r w:rsidRPr="00A33AB0">
        <w:rPr>
          <w:spacing w:val="-1"/>
          <w:sz w:val="26"/>
          <w:szCs w:val="26"/>
        </w:rPr>
        <w:t>của</w:t>
      </w:r>
      <w:proofErr w:type="spellEnd"/>
      <w:r w:rsidRPr="00A33AB0">
        <w:rPr>
          <w:spacing w:val="-1"/>
          <w:sz w:val="26"/>
          <w:szCs w:val="26"/>
        </w:rPr>
        <w:t xml:space="preserve"> </w:t>
      </w:r>
      <w:proofErr w:type="spellStart"/>
      <w:r w:rsidRPr="00A33AB0">
        <w:rPr>
          <w:spacing w:val="-1"/>
          <w:sz w:val="26"/>
          <w:szCs w:val="26"/>
        </w:rPr>
        <w:t>hình</w:t>
      </w:r>
      <w:proofErr w:type="spellEnd"/>
      <w:r w:rsidRPr="00A33AB0">
        <w:rPr>
          <w:spacing w:val="-1"/>
          <w:sz w:val="26"/>
          <w:szCs w:val="26"/>
        </w:rPr>
        <w:t xml:space="preserve"> </w:t>
      </w:r>
      <w:proofErr w:type="spellStart"/>
      <w:r w:rsidRPr="00A33AB0">
        <w:rPr>
          <w:spacing w:val="-1"/>
          <w:sz w:val="26"/>
          <w:szCs w:val="26"/>
        </w:rPr>
        <w:t>ảnh</w:t>
      </w:r>
      <w:proofErr w:type="spellEnd"/>
      <w:r w:rsidRPr="00A33AB0">
        <w:rPr>
          <w:spacing w:val="-1"/>
          <w:sz w:val="26"/>
          <w:szCs w:val="26"/>
        </w:rPr>
        <w:t>.</w:t>
      </w:r>
    </w:p>
    <w:p w14:paraId="5EF13374" w14:textId="77777777" w:rsidR="004B19C8" w:rsidRDefault="004B19C8" w:rsidP="00A33AB0">
      <w:pPr>
        <w:spacing w:line="372" w:lineRule="auto"/>
        <w:ind w:right="-1" w:firstLine="567"/>
        <w:jc w:val="both"/>
        <w:rPr>
          <w:spacing w:val="-1"/>
          <w:sz w:val="26"/>
          <w:szCs w:val="26"/>
        </w:rPr>
      </w:pPr>
    </w:p>
    <w:p w14:paraId="295AD5F2" w14:textId="77777777" w:rsidR="004B19C8" w:rsidRPr="00A173D5" w:rsidRDefault="004B19C8" w:rsidP="004B19C8">
      <w:pPr>
        <w:spacing w:line="372" w:lineRule="auto"/>
        <w:ind w:right="-1" w:firstLine="567"/>
        <w:jc w:val="center"/>
        <w:rPr>
          <w:sz w:val="26"/>
          <w:szCs w:val="26"/>
        </w:rPr>
      </w:pPr>
      <w:r>
        <w:rPr>
          <w:noProof/>
          <w:sz w:val="26"/>
          <w:szCs w:val="26"/>
        </w:rPr>
        <w:drawing>
          <wp:inline distT="0" distB="0" distL="0" distR="0" wp14:anchorId="366C001C" wp14:editId="153EABC9">
            <wp:extent cx="4379209" cy="2389517"/>
            <wp:effectExtent l="0" t="0" r="2540" b="0"/>
            <wp:docPr id="202187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5248" cy="2398269"/>
                    </a:xfrm>
                    <a:prstGeom prst="rect">
                      <a:avLst/>
                    </a:prstGeom>
                    <a:noFill/>
                    <a:ln>
                      <a:noFill/>
                    </a:ln>
                  </pic:spPr>
                </pic:pic>
              </a:graphicData>
            </a:graphic>
          </wp:inline>
        </w:drawing>
      </w:r>
    </w:p>
    <w:p w14:paraId="3BFB0E28" w14:textId="7CE558EA" w:rsidR="004B19C8" w:rsidRPr="0023519A" w:rsidRDefault="004B19C8" w:rsidP="0023519A">
      <w:pPr>
        <w:pStyle w:val="FigureCaption"/>
        <w:rPr>
          <w:lang w:val="en-US"/>
        </w:rPr>
      </w:pPr>
      <w:bookmarkStart w:id="113" w:name="_Toc182692845"/>
      <w:r w:rsidRPr="001A6998">
        <w:t>Hình 2.</w:t>
      </w:r>
      <w:r w:rsidRPr="00146820">
        <w:t>3</w:t>
      </w:r>
      <w:r>
        <w:rPr>
          <w:lang w:val="en-US"/>
        </w:rPr>
        <w:t xml:space="preserve">2 </w:t>
      </w:r>
      <w:proofErr w:type="spellStart"/>
      <w:r>
        <w:rPr>
          <w:lang w:val="en-US"/>
        </w:rPr>
        <w:t>Mô</w:t>
      </w:r>
      <w:proofErr w:type="spellEnd"/>
      <w:r>
        <w:rPr>
          <w:lang w:val="en-US"/>
        </w:rPr>
        <w:t xml:space="preserve"> tả </w:t>
      </w:r>
      <w:proofErr w:type="spellStart"/>
      <w:r>
        <w:rPr>
          <w:lang w:val="en-US"/>
        </w:rPr>
        <w:t>phương</w:t>
      </w:r>
      <w:proofErr w:type="spellEnd"/>
      <w:r>
        <w:rPr>
          <w:lang w:val="en-US"/>
        </w:rPr>
        <w:t xml:space="preserve"> </w:t>
      </w:r>
      <w:proofErr w:type="spellStart"/>
      <w:r>
        <w:rPr>
          <w:lang w:val="en-US"/>
        </w:rPr>
        <w:t>pháp</w:t>
      </w:r>
      <w:proofErr w:type="spellEnd"/>
      <w:r>
        <w:rPr>
          <w:lang w:val="en-US"/>
        </w:rPr>
        <w:t xml:space="preserve"> </w:t>
      </w:r>
      <w:proofErr w:type="spellStart"/>
      <w:r>
        <w:rPr>
          <w:lang w:val="en-US"/>
        </w:rPr>
        <w:t>tích</w:t>
      </w:r>
      <w:proofErr w:type="spellEnd"/>
      <w:r>
        <w:rPr>
          <w:lang w:val="en-US"/>
        </w:rPr>
        <w:t xml:space="preserve"> </w:t>
      </w:r>
      <w:proofErr w:type="spellStart"/>
      <w:r>
        <w:rPr>
          <w:lang w:val="en-US"/>
        </w:rPr>
        <w:t>chập</w:t>
      </w:r>
      <w:bookmarkEnd w:id="113"/>
      <w:proofErr w:type="spellEnd"/>
      <w:r>
        <w:t xml:space="preserve"> </w:t>
      </w:r>
    </w:p>
    <w:p w14:paraId="5F1DA455" w14:textId="2A775EFE" w:rsidR="00485EE6" w:rsidRPr="00485EE6" w:rsidRDefault="00A173D5" w:rsidP="00A33AB0">
      <w:pPr>
        <w:spacing w:line="372" w:lineRule="auto"/>
        <w:ind w:right="-1" w:firstLine="567"/>
        <w:jc w:val="both"/>
        <w:rPr>
          <w:rFonts w:eastAsia="Arial" w:cs="Cordia New"/>
          <w:spacing w:val="-1"/>
          <w:sz w:val="26"/>
          <w:szCs w:val="26"/>
        </w:rPr>
      </w:pPr>
      <w:proofErr w:type="spellStart"/>
      <w:r w:rsidRPr="00A173D5">
        <w:rPr>
          <w:spacing w:val="-1"/>
          <w:sz w:val="26"/>
          <w:szCs w:val="26"/>
        </w:rPr>
        <w:t>Mỗi</w:t>
      </w:r>
      <w:proofErr w:type="spellEnd"/>
      <w:r w:rsidRPr="00A173D5">
        <w:rPr>
          <w:spacing w:val="-1"/>
          <w:sz w:val="26"/>
          <w:szCs w:val="26"/>
        </w:rPr>
        <w:t xml:space="preserve"> </w:t>
      </w:r>
      <w:proofErr w:type="spellStart"/>
      <w:r w:rsidRPr="00A173D5">
        <w:rPr>
          <w:spacing w:val="-1"/>
          <w:sz w:val="26"/>
          <w:szCs w:val="26"/>
        </w:rPr>
        <w:t>bộ</w:t>
      </w:r>
      <w:proofErr w:type="spellEnd"/>
      <w:r w:rsidRPr="00A173D5">
        <w:rPr>
          <w:spacing w:val="-1"/>
          <w:sz w:val="26"/>
          <w:szCs w:val="26"/>
        </w:rPr>
        <w:t xml:space="preserve"> </w:t>
      </w:r>
      <w:proofErr w:type="spellStart"/>
      <w:r w:rsidRPr="00A173D5">
        <w:rPr>
          <w:spacing w:val="-1"/>
          <w:sz w:val="26"/>
          <w:szCs w:val="26"/>
        </w:rPr>
        <w:t>lọc</w:t>
      </w:r>
      <w:proofErr w:type="spellEnd"/>
      <w:r w:rsidRPr="00A173D5">
        <w:rPr>
          <w:spacing w:val="-1"/>
          <w:sz w:val="26"/>
          <w:szCs w:val="26"/>
        </w:rPr>
        <w:t xml:space="preserve"> </w:t>
      </w:r>
      <w:proofErr w:type="spellStart"/>
      <w:r w:rsidRPr="00A173D5">
        <w:rPr>
          <w:spacing w:val="-1"/>
          <w:sz w:val="26"/>
          <w:szCs w:val="26"/>
        </w:rPr>
        <w:t>có</w:t>
      </w:r>
      <w:proofErr w:type="spellEnd"/>
      <w:r w:rsidRPr="00A173D5">
        <w:rPr>
          <w:spacing w:val="-1"/>
          <w:sz w:val="26"/>
          <w:szCs w:val="26"/>
        </w:rPr>
        <w:t xml:space="preserve"> </w:t>
      </w:r>
      <w:proofErr w:type="spellStart"/>
      <w:r w:rsidRPr="00A173D5">
        <w:rPr>
          <w:spacing w:val="-1"/>
          <w:sz w:val="26"/>
          <w:szCs w:val="26"/>
        </w:rPr>
        <w:t>kích</w:t>
      </w:r>
      <w:proofErr w:type="spellEnd"/>
      <w:r w:rsidRPr="00A173D5">
        <w:rPr>
          <w:spacing w:val="-1"/>
          <w:sz w:val="26"/>
          <w:szCs w:val="26"/>
        </w:rPr>
        <w:t xml:space="preserve"> </w:t>
      </w:r>
      <w:proofErr w:type="spellStart"/>
      <w:r w:rsidRPr="00A173D5">
        <w:rPr>
          <w:spacing w:val="-1"/>
          <w:sz w:val="26"/>
          <w:szCs w:val="26"/>
        </w:rPr>
        <w:t>thước</w:t>
      </w:r>
      <w:proofErr w:type="spellEnd"/>
      <w:r w:rsidRPr="00A173D5">
        <w:rPr>
          <w:spacing w:val="-1"/>
          <w:sz w:val="26"/>
          <w:szCs w:val="26"/>
        </w:rPr>
        <w:t xml:space="preserve"> </w:t>
      </w:r>
      <w:proofErr w:type="spellStart"/>
      <w:r w:rsidRPr="00A173D5">
        <w:rPr>
          <w:spacing w:val="-1"/>
          <w:sz w:val="26"/>
          <w:szCs w:val="26"/>
        </w:rPr>
        <w:t>nhỏ</w:t>
      </w:r>
      <w:proofErr w:type="spellEnd"/>
      <w:r w:rsidRPr="00A173D5">
        <w:rPr>
          <w:spacing w:val="-1"/>
          <w:sz w:val="26"/>
          <w:szCs w:val="26"/>
        </w:rPr>
        <w:t xml:space="preserve"> </w:t>
      </w:r>
      <w:proofErr w:type="spellStart"/>
      <w:r w:rsidRPr="00A173D5">
        <w:rPr>
          <w:spacing w:val="-1"/>
          <w:sz w:val="26"/>
          <w:szCs w:val="26"/>
        </w:rPr>
        <w:t>hơn</w:t>
      </w:r>
      <w:proofErr w:type="spellEnd"/>
      <w:r w:rsidRPr="00A173D5">
        <w:rPr>
          <w:spacing w:val="-1"/>
          <w:sz w:val="26"/>
          <w:szCs w:val="26"/>
        </w:rPr>
        <w:t xml:space="preserve"> so </w:t>
      </w:r>
      <w:proofErr w:type="spellStart"/>
      <w:r w:rsidRPr="00A173D5">
        <w:rPr>
          <w:spacing w:val="-1"/>
          <w:sz w:val="26"/>
          <w:szCs w:val="26"/>
        </w:rPr>
        <w:t>với</w:t>
      </w:r>
      <w:proofErr w:type="spellEnd"/>
      <w:r w:rsidRPr="00A173D5">
        <w:rPr>
          <w:spacing w:val="-1"/>
          <w:sz w:val="26"/>
          <w:szCs w:val="26"/>
        </w:rPr>
        <w:t xml:space="preserve"> </w:t>
      </w:r>
      <w:proofErr w:type="spellStart"/>
      <w:r w:rsidRPr="00A173D5">
        <w:rPr>
          <w:spacing w:val="-1"/>
          <w:sz w:val="26"/>
          <w:szCs w:val="26"/>
        </w:rPr>
        <w:t>hình</w:t>
      </w:r>
      <w:proofErr w:type="spellEnd"/>
      <w:r w:rsidRPr="00A173D5">
        <w:rPr>
          <w:spacing w:val="-1"/>
          <w:sz w:val="26"/>
          <w:szCs w:val="26"/>
        </w:rPr>
        <w:t xml:space="preserve"> </w:t>
      </w:r>
      <w:proofErr w:type="spellStart"/>
      <w:r w:rsidRPr="00A173D5">
        <w:rPr>
          <w:spacing w:val="-1"/>
          <w:sz w:val="26"/>
          <w:szCs w:val="26"/>
        </w:rPr>
        <w:t>ảnh</w:t>
      </w:r>
      <w:proofErr w:type="spellEnd"/>
      <w:r w:rsidRPr="00A173D5">
        <w:rPr>
          <w:spacing w:val="-1"/>
          <w:sz w:val="26"/>
          <w:szCs w:val="26"/>
        </w:rPr>
        <w:t xml:space="preserve"> </w:t>
      </w:r>
      <w:proofErr w:type="spellStart"/>
      <w:r w:rsidRPr="00A173D5">
        <w:rPr>
          <w:spacing w:val="-1"/>
          <w:sz w:val="26"/>
          <w:szCs w:val="26"/>
        </w:rPr>
        <w:t>đầu</w:t>
      </w:r>
      <w:proofErr w:type="spellEnd"/>
      <w:r w:rsidRPr="00A173D5">
        <w:rPr>
          <w:spacing w:val="-1"/>
          <w:sz w:val="26"/>
          <w:szCs w:val="26"/>
        </w:rPr>
        <w:t xml:space="preserve"> </w:t>
      </w:r>
      <w:proofErr w:type="spellStart"/>
      <w:r w:rsidRPr="00A173D5">
        <w:rPr>
          <w:spacing w:val="-1"/>
          <w:sz w:val="26"/>
          <w:szCs w:val="26"/>
        </w:rPr>
        <w:t>vào</w:t>
      </w:r>
      <w:proofErr w:type="spellEnd"/>
      <w:r w:rsidRPr="00A173D5">
        <w:rPr>
          <w:spacing w:val="-1"/>
          <w:sz w:val="26"/>
          <w:szCs w:val="26"/>
        </w:rPr>
        <w:t xml:space="preserve">, </w:t>
      </w:r>
      <w:proofErr w:type="spellStart"/>
      <w:r w:rsidRPr="00A173D5">
        <w:rPr>
          <w:spacing w:val="-1"/>
          <w:sz w:val="26"/>
          <w:szCs w:val="26"/>
        </w:rPr>
        <w:t>chẳng</w:t>
      </w:r>
      <w:proofErr w:type="spellEnd"/>
      <w:r w:rsidRPr="00A173D5">
        <w:rPr>
          <w:spacing w:val="-1"/>
          <w:sz w:val="26"/>
          <w:szCs w:val="26"/>
        </w:rPr>
        <w:t xml:space="preserve"> </w:t>
      </w:r>
      <w:proofErr w:type="spellStart"/>
      <w:r w:rsidRPr="00A173D5">
        <w:rPr>
          <w:spacing w:val="-1"/>
          <w:sz w:val="26"/>
          <w:szCs w:val="26"/>
        </w:rPr>
        <w:t>hạn</w:t>
      </w:r>
      <w:proofErr w:type="spellEnd"/>
      <w:r w:rsidRPr="00A173D5">
        <w:rPr>
          <w:spacing w:val="-1"/>
          <w:sz w:val="26"/>
          <w:szCs w:val="26"/>
        </w:rPr>
        <w:t xml:space="preserve"> </w:t>
      </w:r>
      <w:proofErr w:type="spellStart"/>
      <w:r w:rsidRPr="00A173D5">
        <w:rPr>
          <w:spacing w:val="-1"/>
          <w:sz w:val="26"/>
          <w:szCs w:val="26"/>
        </w:rPr>
        <w:t>như</w:t>
      </w:r>
      <w:proofErr w:type="spellEnd"/>
      <w:r w:rsidRPr="00A173D5">
        <w:rPr>
          <w:spacing w:val="-1"/>
          <w:sz w:val="26"/>
          <w:szCs w:val="26"/>
        </w:rPr>
        <w:t xml:space="preserve"> 3x3 </w:t>
      </w:r>
      <w:proofErr w:type="spellStart"/>
      <w:r w:rsidRPr="00A173D5">
        <w:rPr>
          <w:spacing w:val="-1"/>
          <w:sz w:val="26"/>
          <w:szCs w:val="26"/>
        </w:rPr>
        <w:t>hoặc</w:t>
      </w:r>
      <w:proofErr w:type="spellEnd"/>
      <w:r w:rsidRPr="00A173D5">
        <w:rPr>
          <w:spacing w:val="-1"/>
          <w:sz w:val="26"/>
          <w:szCs w:val="26"/>
        </w:rPr>
        <w:t xml:space="preserve"> 5x5. Khi </w:t>
      </w:r>
      <w:proofErr w:type="spellStart"/>
      <w:r w:rsidRPr="00A173D5">
        <w:rPr>
          <w:spacing w:val="-1"/>
          <w:sz w:val="26"/>
          <w:szCs w:val="26"/>
        </w:rPr>
        <w:t>bộ</w:t>
      </w:r>
      <w:proofErr w:type="spellEnd"/>
      <w:r w:rsidRPr="00A173D5">
        <w:rPr>
          <w:spacing w:val="-1"/>
          <w:sz w:val="26"/>
          <w:szCs w:val="26"/>
        </w:rPr>
        <w:t xml:space="preserve"> </w:t>
      </w:r>
      <w:proofErr w:type="spellStart"/>
      <w:r w:rsidRPr="00A173D5">
        <w:rPr>
          <w:spacing w:val="-1"/>
          <w:sz w:val="26"/>
          <w:szCs w:val="26"/>
        </w:rPr>
        <w:t>lọc</w:t>
      </w:r>
      <w:proofErr w:type="spellEnd"/>
      <w:r w:rsidRPr="00A173D5">
        <w:rPr>
          <w:spacing w:val="-1"/>
          <w:sz w:val="26"/>
          <w:szCs w:val="26"/>
        </w:rPr>
        <w:t xml:space="preserve"> di </w:t>
      </w:r>
      <w:proofErr w:type="spellStart"/>
      <w:r w:rsidRPr="00A173D5">
        <w:rPr>
          <w:spacing w:val="-1"/>
          <w:sz w:val="26"/>
          <w:szCs w:val="26"/>
        </w:rPr>
        <w:t>chuyển</w:t>
      </w:r>
      <w:proofErr w:type="spellEnd"/>
      <w:r w:rsidRPr="00A173D5">
        <w:rPr>
          <w:spacing w:val="-1"/>
          <w:sz w:val="26"/>
          <w:szCs w:val="26"/>
        </w:rPr>
        <w:t xml:space="preserve"> qua </w:t>
      </w:r>
      <w:proofErr w:type="spellStart"/>
      <w:r w:rsidRPr="00A173D5">
        <w:rPr>
          <w:spacing w:val="-1"/>
          <w:sz w:val="26"/>
          <w:szCs w:val="26"/>
        </w:rPr>
        <w:t>từng</w:t>
      </w:r>
      <w:proofErr w:type="spellEnd"/>
      <w:r w:rsidRPr="00A173D5">
        <w:rPr>
          <w:spacing w:val="-1"/>
          <w:sz w:val="26"/>
          <w:szCs w:val="26"/>
        </w:rPr>
        <w:t xml:space="preserve"> </w:t>
      </w:r>
      <w:proofErr w:type="spellStart"/>
      <w:r w:rsidRPr="00A173D5">
        <w:rPr>
          <w:spacing w:val="-1"/>
          <w:sz w:val="26"/>
          <w:szCs w:val="26"/>
        </w:rPr>
        <w:t>vùng</w:t>
      </w:r>
      <w:proofErr w:type="spellEnd"/>
      <w:r w:rsidRPr="00A173D5">
        <w:rPr>
          <w:spacing w:val="-1"/>
          <w:sz w:val="26"/>
          <w:szCs w:val="26"/>
        </w:rPr>
        <w:t xml:space="preserve"> </w:t>
      </w:r>
      <w:proofErr w:type="spellStart"/>
      <w:r w:rsidRPr="00A173D5">
        <w:rPr>
          <w:spacing w:val="-1"/>
          <w:sz w:val="26"/>
          <w:szCs w:val="26"/>
        </w:rPr>
        <w:t>của</w:t>
      </w:r>
      <w:proofErr w:type="spellEnd"/>
      <w:r w:rsidRPr="00A173D5">
        <w:rPr>
          <w:spacing w:val="-1"/>
          <w:sz w:val="26"/>
          <w:szCs w:val="26"/>
        </w:rPr>
        <w:t xml:space="preserve"> </w:t>
      </w:r>
      <w:proofErr w:type="spellStart"/>
      <w:r w:rsidRPr="00A173D5">
        <w:rPr>
          <w:spacing w:val="-1"/>
          <w:sz w:val="26"/>
          <w:szCs w:val="26"/>
        </w:rPr>
        <w:t>ảnh</w:t>
      </w:r>
      <w:proofErr w:type="spellEnd"/>
      <w:r w:rsidRPr="00A173D5">
        <w:rPr>
          <w:spacing w:val="-1"/>
          <w:sz w:val="26"/>
          <w:szCs w:val="26"/>
        </w:rPr>
        <w:t xml:space="preserve">, </w:t>
      </w:r>
      <w:proofErr w:type="spellStart"/>
      <w:r w:rsidRPr="00A173D5">
        <w:rPr>
          <w:spacing w:val="-1"/>
          <w:sz w:val="26"/>
          <w:szCs w:val="26"/>
        </w:rPr>
        <w:t>nó</w:t>
      </w:r>
      <w:proofErr w:type="spellEnd"/>
      <w:r w:rsidRPr="00A173D5">
        <w:rPr>
          <w:spacing w:val="-1"/>
          <w:sz w:val="26"/>
          <w:szCs w:val="26"/>
        </w:rPr>
        <w:t xml:space="preserve"> </w:t>
      </w:r>
      <w:proofErr w:type="spellStart"/>
      <w:r w:rsidRPr="00A173D5">
        <w:rPr>
          <w:spacing w:val="-1"/>
          <w:sz w:val="26"/>
          <w:szCs w:val="26"/>
        </w:rPr>
        <w:t>thực</w:t>
      </w:r>
      <w:proofErr w:type="spellEnd"/>
      <w:r w:rsidRPr="00A173D5">
        <w:rPr>
          <w:spacing w:val="-1"/>
          <w:sz w:val="26"/>
          <w:szCs w:val="26"/>
        </w:rPr>
        <w:t xml:space="preserve"> </w:t>
      </w:r>
      <w:proofErr w:type="spellStart"/>
      <w:r w:rsidRPr="00A173D5">
        <w:rPr>
          <w:spacing w:val="-1"/>
          <w:sz w:val="26"/>
          <w:szCs w:val="26"/>
        </w:rPr>
        <w:t>hiện</w:t>
      </w:r>
      <w:proofErr w:type="spellEnd"/>
      <w:r w:rsidRPr="00A173D5">
        <w:rPr>
          <w:spacing w:val="-1"/>
          <w:sz w:val="26"/>
          <w:szCs w:val="26"/>
        </w:rPr>
        <w:t xml:space="preserve"> </w:t>
      </w:r>
      <w:proofErr w:type="spellStart"/>
      <w:r w:rsidRPr="00A173D5">
        <w:rPr>
          <w:spacing w:val="-1"/>
          <w:sz w:val="26"/>
          <w:szCs w:val="26"/>
        </w:rPr>
        <w:t>phép</w:t>
      </w:r>
      <w:proofErr w:type="spellEnd"/>
      <w:r w:rsidRPr="00A173D5">
        <w:rPr>
          <w:spacing w:val="-1"/>
          <w:sz w:val="26"/>
          <w:szCs w:val="26"/>
        </w:rPr>
        <w:t xml:space="preserve"> </w:t>
      </w:r>
      <w:proofErr w:type="spellStart"/>
      <w:r w:rsidRPr="00A173D5">
        <w:rPr>
          <w:spacing w:val="-1"/>
          <w:sz w:val="26"/>
          <w:szCs w:val="26"/>
        </w:rPr>
        <w:t>nhân</w:t>
      </w:r>
      <w:proofErr w:type="spellEnd"/>
      <w:r w:rsidRPr="00A173D5">
        <w:rPr>
          <w:spacing w:val="-1"/>
          <w:sz w:val="26"/>
          <w:szCs w:val="26"/>
        </w:rPr>
        <w:t xml:space="preserve"> </w:t>
      </w:r>
      <w:proofErr w:type="spellStart"/>
      <w:r w:rsidRPr="00A173D5">
        <w:rPr>
          <w:spacing w:val="-1"/>
          <w:sz w:val="26"/>
          <w:szCs w:val="26"/>
        </w:rPr>
        <w:t>điểm</w:t>
      </w:r>
      <w:proofErr w:type="spellEnd"/>
      <w:r w:rsidRPr="00A173D5">
        <w:rPr>
          <w:spacing w:val="-1"/>
          <w:sz w:val="26"/>
          <w:szCs w:val="26"/>
        </w:rPr>
        <w:t xml:space="preserve"> </w:t>
      </w:r>
      <w:proofErr w:type="spellStart"/>
      <w:r w:rsidRPr="00A173D5">
        <w:rPr>
          <w:spacing w:val="-1"/>
          <w:sz w:val="26"/>
          <w:szCs w:val="26"/>
        </w:rPr>
        <w:t>giữa</w:t>
      </w:r>
      <w:proofErr w:type="spellEnd"/>
      <w:r w:rsidRPr="00A173D5">
        <w:rPr>
          <w:spacing w:val="-1"/>
          <w:sz w:val="26"/>
          <w:szCs w:val="26"/>
        </w:rPr>
        <w:t xml:space="preserve"> </w:t>
      </w:r>
      <w:proofErr w:type="spellStart"/>
      <w:r w:rsidRPr="00A173D5">
        <w:rPr>
          <w:spacing w:val="-1"/>
          <w:sz w:val="26"/>
          <w:szCs w:val="26"/>
        </w:rPr>
        <w:t>giá</w:t>
      </w:r>
      <w:proofErr w:type="spellEnd"/>
      <w:r w:rsidRPr="00A173D5">
        <w:rPr>
          <w:spacing w:val="-1"/>
          <w:sz w:val="26"/>
          <w:szCs w:val="26"/>
        </w:rPr>
        <w:t xml:space="preserve"> </w:t>
      </w:r>
      <w:proofErr w:type="spellStart"/>
      <w:r w:rsidRPr="00A173D5">
        <w:rPr>
          <w:spacing w:val="-1"/>
          <w:sz w:val="26"/>
          <w:szCs w:val="26"/>
        </w:rPr>
        <w:t>trị</w:t>
      </w:r>
      <w:proofErr w:type="spellEnd"/>
      <w:r w:rsidRPr="00A173D5">
        <w:rPr>
          <w:spacing w:val="-1"/>
          <w:sz w:val="26"/>
          <w:szCs w:val="26"/>
        </w:rPr>
        <w:t xml:space="preserve"> </w:t>
      </w:r>
      <w:proofErr w:type="spellStart"/>
      <w:r w:rsidRPr="00A173D5">
        <w:rPr>
          <w:spacing w:val="-1"/>
          <w:sz w:val="26"/>
          <w:szCs w:val="26"/>
        </w:rPr>
        <w:t>của</w:t>
      </w:r>
      <w:proofErr w:type="spellEnd"/>
      <w:r w:rsidRPr="00A173D5">
        <w:rPr>
          <w:spacing w:val="-1"/>
          <w:sz w:val="26"/>
          <w:szCs w:val="26"/>
        </w:rPr>
        <w:t xml:space="preserve"> </w:t>
      </w:r>
      <w:proofErr w:type="spellStart"/>
      <w:r w:rsidRPr="00A173D5">
        <w:rPr>
          <w:spacing w:val="-1"/>
          <w:sz w:val="26"/>
          <w:szCs w:val="26"/>
        </w:rPr>
        <w:t>bộ</w:t>
      </w:r>
      <w:proofErr w:type="spellEnd"/>
      <w:r w:rsidRPr="00A173D5">
        <w:rPr>
          <w:spacing w:val="-1"/>
          <w:sz w:val="26"/>
          <w:szCs w:val="26"/>
        </w:rPr>
        <w:t xml:space="preserve"> </w:t>
      </w:r>
      <w:proofErr w:type="spellStart"/>
      <w:r w:rsidRPr="00A173D5">
        <w:rPr>
          <w:spacing w:val="-1"/>
          <w:sz w:val="26"/>
          <w:szCs w:val="26"/>
        </w:rPr>
        <w:t>lọc</w:t>
      </w:r>
      <w:proofErr w:type="spellEnd"/>
      <w:r w:rsidRPr="00A173D5">
        <w:rPr>
          <w:spacing w:val="-1"/>
          <w:sz w:val="26"/>
          <w:szCs w:val="26"/>
        </w:rPr>
        <w:t xml:space="preserve"> </w:t>
      </w:r>
      <w:proofErr w:type="spellStart"/>
      <w:r w:rsidRPr="00A173D5">
        <w:rPr>
          <w:spacing w:val="-1"/>
          <w:sz w:val="26"/>
          <w:szCs w:val="26"/>
        </w:rPr>
        <w:t>và</w:t>
      </w:r>
      <w:proofErr w:type="spellEnd"/>
      <w:r w:rsidRPr="00A173D5">
        <w:rPr>
          <w:spacing w:val="-1"/>
          <w:sz w:val="26"/>
          <w:szCs w:val="26"/>
        </w:rPr>
        <w:t xml:space="preserve"> </w:t>
      </w:r>
      <w:proofErr w:type="spellStart"/>
      <w:r w:rsidRPr="00A173D5">
        <w:rPr>
          <w:spacing w:val="-1"/>
          <w:sz w:val="26"/>
          <w:szCs w:val="26"/>
        </w:rPr>
        <w:t>vùng</w:t>
      </w:r>
      <w:proofErr w:type="spellEnd"/>
      <w:r w:rsidRPr="00A173D5">
        <w:rPr>
          <w:spacing w:val="-1"/>
          <w:sz w:val="26"/>
          <w:szCs w:val="26"/>
        </w:rPr>
        <w:t xml:space="preserve"> </w:t>
      </w:r>
      <w:proofErr w:type="spellStart"/>
      <w:r w:rsidRPr="00A173D5">
        <w:rPr>
          <w:spacing w:val="-1"/>
          <w:sz w:val="26"/>
          <w:szCs w:val="26"/>
        </w:rPr>
        <w:t>ảnh</w:t>
      </w:r>
      <w:proofErr w:type="spellEnd"/>
      <w:r w:rsidRPr="00A173D5">
        <w:rPr>
          <w:spacing w:val="-1"/>
          <w:sz w:val="26"/>
          <w:szCs w:val="26"/>
        </w:rPr>
        <w:t xml:space="preserve">, </w:t>
      </w:r>
      <w:proofErr w:type="spellStart"/>
      <w:r w:rsidRPr="00A173D5">
        <w:rPr>
          <w:spacing w:val="-1"/>
          <w:sz w:val="26"/>
          <w:szCs w:val="26"/>
        </w:rPr>
        <w:t>rồi</w:t>
      </w:r>
      <w:proofErr w:type="spellEnd"/>
      <w:r w:rsidRPr="00A173D5">
        <w:rPr>
          <w:spacing w:val="-1"/>
          <w:sz w:val="26"/>
          <w:szCs w:val="26"/>
        </w:rPr>
        <w:t xml:space="preserve"> </w:t>
      </w:r>
      <w:proofErr w:type="spellStart"/>
      <w:r w:rsidRPr="00A173D5">
        <w:rPr>
          <w:spacing w:val="-1"/>
          <w:sz w:val="26"/>
          <w:szCs w:val="26"/>
        </w:rPr>
        <w:t>cộng</w:t>
      </w:r>
      <w:proofErr w:type="spellEnd"/>
      <w:r w:rsidRPr="00A173D5">
        <w:rPr>
          <w:spacing w:val="-1"/>
          <w:sz w:val="26"/>
          <w:szCs w:val="26"/>
        </w:rPr>
        <w:t xml:space="preserve"> </w:t>
      </w:r>
      <w:proofErr w:type="spellStart"/>
      <w:r w:rsidRPr="00A173D5">
        <w:rPr>
          <w:spacing w:val="-1"/>
          <w:sz w:val="26"/>
          <w:szCs w:val="26"/>
        </w:rPr>
        <w:t>tất</w:t>
      </w:r>
      <w:proofErr w:type="spellEnd"/>
      <w:r w:rsidRPr="00A173D5">
        <w:rPr>
          <w:spacing w:val="-1"/>
          <w:sz w:val="26"/>
          <w:szCs w:val="26"/>
        </w:rPr>
        <w:t xml:space="preserve"> </w:t>
      </w:r>
      <w:proofErr w:type="spellStart"/>
      <w:r w:rsidRPr="00A173D5">
        <w:rPr>
          <w:spacing w:val="-1"/>
          <w:sz w:val="26"/>
          <w:szCs w:val="26"/>
        </w:rPr>
        <w:t>cả</w:t>
      </w:r>
      <w:proofErr w:type="spellEnd"/>
      <w:r w:rsidRPr="00A173D5">
        <w:rPr>
          <w:spacing w:val="-1"/>
          <w:sz w:val="26"/>
          <w:szCs w:val="26"/>
        </w:rPr>
        <w:t xml:space="preserve"> </w:t>
      </w:r>
      <w:proofErr w:type="spellStart"/>
      <w:r w:rsidRPr="00A173D5">
        <w:rPr>
          <w:spacing w:val="-1"/>
          <w:sz w:val="26"/>
          <w:szCs w:val="26"/>
        </w:rPr>
        <w:t>các</w:t>
      </w:r>
      <w:proofErr w:type="spellEnd"/>
      <w:r w:rsidRPr="00A173D5">
        <w:rPr>
          <w:spacing w:val="-1"/>
          <w:sz w:val="26"/>
          <w:szCs w:val="26"/>
        </w:rPr>
        <w:t xml:space="preserve"> </w:t>
      </w:r>
      <w:proofErr w:type="spellStart"/>
      <w:r w:rsidRPr="00A173D5">
        <w:rPr>
          <w:spacing w:val="-1"/>
          <w:sz w:val="26"/>
          <w:szCs w:val="26"/>
        </w:rPr>
        <w:t>giá</w:t>
      </w:r>
      <w:proofErr w:type="spellEnd"/>
      <w:r w:rsidRPr="00A173D5">
        <w:rPr>
          <w:spacing w:val="-1"/>
          <w:sz w:val="26"/>
          <w:szCs w:val="26"/>
        </w:rPr>
        <w:t xml:space="preserve"> </w:t>
      </w:r>
      <w:proofErr w:type="spellStart"/>
      <w:r w:rsidRPr="00A173D5">
        <w:rPr>
          <w:spacing w:val="-1"/>
          <w:sz w:val="26"/>
          <w:szCs w:val="26"/>
        </w:rPr>
        <w:t>trị</w:t>
      </w:r>
      <w:proofErr w:type="spellEnd"/>
      <w:r w:rsidRPr="00A173D5">
        <w:rPr>
          <w:spacing w:val="-1"/>
          <w:sz w:val="26"/>
          <w:szCs w:val="26"/>
        </w:rPr>
        <w:t xml:space="preserve"> </w:t>
      </w:r>
      <w:proofErr w:type="spellStart"/>
      <w:r w:rsidRPr="00A173D5">
        <w:rPr>
          <w:spacing w:val="-1"/>
          <w:sz w:val="26"/>
          <w:szCs w:val="26"/>
        </w:rPr>
        <w:t>kết</w:t>
      </w:r>
      <w:proofErr w:type="spellEnd"/>
      <w:r w:rsidRPr="00A173D5">
        <w:rPr>
          <w:spacing w:val="-1"/>
          <w:sz w:val="26"/>
          <w:szCs w:val="26"/>
        </w:rPr>
        <w:t xml:space="preserve"> </w:t>
      </w:r>
      <w:proofErr w:type="spellStart"/>
      <w:r w:rsidRPr="00A173D5">
        <w:rPr>
          <w:spacing w:val="-1"/>
          <w:sz w:val="26"/>
          <w:szCs w:val="26"/>
        </w:rPr>
        <w:t>quả</w:t>
      </w:r>
      <w:proofErr w:type="spellEnd"/>
      <w:r w:rsidRPr="00A173D5">
        <w:rPr>
          <w:spacing w:val="-1"/>
          <w:sz w:val="26"/>
          <w:szCs w:val="26"/>
        </w:rPr>
        <w:t xml:space="preserve"> </w:t>
      </w:r>
      <w:proofErr w:type="spellStart"/>
      <w:r w:rsidRPr="00A173D5">
        <w:rPr>
          <w:spacing w:val="-1"/>
          <w:sz w:val="26"/>
          <w:szCs w:val="26"/>
        </w:rPr>
        <w:t>để</w:t>
      </w:r>
      <w:proofErr w:type="spellEnd"/>
      <w:r w:rsidRPr="00A173D5">
        <w:rPr>
          <w:spacing w:val="-1"/>
          <w:sz w:val="26"/>
          <w:szCs w:val="26"/>
        </w:rPr>
        <w:t xml:space="preserve"> </w:t>
      </w:r>
      <w:proofErr w:type="spellStart"/>
      <w:r w:rsidRPr="00A173D5">
        <w:rPr>
          <w:spacing w:val="-1"/>
          <w:sz w:val="26"/>
          <w:szCs w:val="26"/>
        </w:rPr>
        <w:t>tạo</w:t>
      </w:r>
      <w:proofErr w:type="spellEnd"/>
      <w:r w:rsidRPr="00A173D5">
        <w:rPr>
          <w:spacing w:val="-1"/>
          <w:sz w:val="26"/>
          <w:szCs w:val="26"/>
        </w:rPr>
        <w:t xml:space="preserve"> </w:t>
      </w:r>
      <w:proofErr w:type="spellStart"/>
      <w:r w:rsidRPr="00A173D5">
        <w:rPr>
          <w:spacing w:val="-1"/>
          <w:sz w:val="26"/>
          <w:szCs w:val="26"/>
        </w:rPr>
        <w:t>ra</w:t>
      </w:r>
      <w:proofErr w:type="spellEnd"/>
      <w:r w:rsidRPr="00A173D5">
        <w:rPr>
          <w:spacing w:val="-1"/>
          <w:sz w:val="26"/>
          <w:szCs w:val="26"/>
        </w:rPr>
        <w:t xml:space="preserve"> </w:t>
      </w:r>
      <w:proofErr w:type="spellStart"/>
      <w:r w:rsidRPr="00A173D5">
        <w:rPr>
          <w:spacing w:val="-1"/>
          <w:sz w:val="26"/>
          <w:szCs w:val="26"/>
        </w:rPr>
        <w:t>một</w:t>
      </w:r>
      <w:proofErr w:type="spellEnd"/>
      <w:r w:rsidRPr="00A173D5">
        <w:rPr>
          <w:spacing w:val="-1"/>
          <w:sz w:val="26"/>
          <w:szCs w:val="26"/>
        </w:rPr>
        <w:t xml:space="preserve"> </w:t>
      </w:r>
      <w:proofErr w:type="spellStart"/>
      <w:r w:rsidRPr="00A173D5">
        <w:rPr>
          <w:spacing w:val="-1"/>
          <w:sz w:val="26"/>
          <w:szCs w:val="26"/>
        </w:rPr>
        <w:t>giá</w:t>
      </w:r>
      <w:proofErr w:type="spellEnd"/>
      <w:r w:rsidRPr="00A173D5">
        <w:rPr>
          <w:spacing w:val="-1"/>
          <w:sz w:val="26"/>
          <w:szCs w:val="26"/>
        </w:rPr>
        <w:t xml:space="preserve"> </w:t>
      </w:r>
      <w:proofErr w:type="spellStart"/>
      <w:r w:rsidRPr="00A173D5">
        <w:rPr>
          <w:spacing w:val="-1"/>
          <w:sz w:val="26"/>
          <w:szCs w:val="26"/>
        </w:rPr>
        <w:t>trị</w:t>
      </w:r>
      <w:proofErr w:type="spellEnd"/>
      <w:r w:rsidRPr="00A173D5">
        <w:rPr>
          <w:spacing w:val="-1"/>
          <w:sz w:val="26"/>
          <w:szCs w:val="26"/>
        </w:rPr>
        <w:t xml:space="preserve"> </w:t>
      </w:r>
      <w:proofErr w:type="spellStart"/>
      <w:r w:rsidRPr="00A173D5">
        <w:rPr>
          <w:spacing w:val="-1"/>
          <w:sz w:val="26"/>
          <w:szCs w:val="26"/>
        </w:rPr>
        <w:t>duy</w:t>
      </w:r>
      <w:proofErr w:type="spellEnd"/>
      <w:r w:rsidRPr="00A173D5">
        <w:rPr>
          <w:spacing w:val="-1"/>
          <w:sz w:val="26"/>
          <w:szCs w:val="26"/>
        </w:rPr>
        <w:t xml:space="preserve"> </w:t>
      </w:r>
      <w:proofErr w:type="spellStart"/>
      <w:r w:rsidRPr="00A173D5">
        <w:rPr>
          <w:spacing w:val="-1"/>
          <w:sz w:val="26"/>
          <w:szCs w:val="26"/>
        </w:rPr>
        <w:t>nhất</w:t>
      </w:r>
      <w:proofErr w:type="spellEnd"/>
      <w:r w:rsidR="004B19C8">
        <w:rPr>
          <w:spacing w:val="-1"/>
          <w:sz w:val="26"/>
          <w:szCs w:val="26"/>
        </w:rPr>
        <w:t xml:space="preserve">, </w:t>
      </w:r>
      <w:proofErr w:type="spellStart"/>
      <w:r w:rsidRPr="00A173D5">
        <w:rPr>
          <w:spacing w:val="-1"/>
          <w:sz w:val="26"/>
          <w:szCs w:val="26"/>
        </w:rPr>
        <w:t>gọi</w:t>
      </w:r>
      <w:proofErr w:type="spellEnd"/>
      <w:r w:rsidRPr="00A173D5">
        <w:rPr>
          <w:spacing w:val="-1"/>
          <w:sz w:val="26"/>
          <w:szCs w:val="26"/>
        </w:rPr>
        <w:t xml:space="preserve"> </w:t>
      </w:r>
      <w:proofErr w:type="spellStart"/>
      <w:r w:rsidRPr="00A173D5">
        <w:rPr>
          <w:spacing w:val="-1"/>
          <w:sz w:val="26"/>
          <w:szCs w:val="26"/>
        </w:rPr>
        <w:t>là</w:t>
      </w:r>
      <w:proofErr w:type="spellEnd"/>
      <w:r w:rsidRPr="00A173D5">
        <w:rPr>
          <w:spacing w:val="-1"/>
          <w:sz w:val="26"/>
          <w:szCs w:val="26"/>
        </w:rPr>
        <w:t xml:space="preserve"> </w:t>
      </w:r>
      <w:proofErr w:type="spellStart"/>
      <w:r w:rsidRPr="00A173D5">
        <w:rPr>
          <w:spacing w:val="-1"/>
          <w:sz w:val="26"/>
          <w:szCs w:val="26"/>
        </w:rPr>
        <w:t>đầu</w:t>
      </w:r>
      <w:proofErr w:type="spellEnd"/>
      <w:r w:rsidRPr="00A173D5">
        <w:rPr>
          <w:spacing w:val="-1"/>
          <w:sz w:val="26"/>
          <w:szCs w:val="26"/>
        </w:rPr>
        <w:t xml:space="preserve"> </w:t>
      </w:r>
      <w:proofErr w:type="spellStart"/>
      <w:r w:rsidRPr="00A173D5">
        <w:rPr>
          <w:spacing w:val="-1"/>
          <w:sz w:val="26"/>
          <w:szCs w:val="26"/>
        </w:rPr>
        <w:t>ra</w:t>
      </w:r>
      <w:proofErr w:type="spellEnd"/>
      <w:r w:rsidRPr="00A173D5">
        <w:rPr>
          <w:spacing w:val="-1"/>
          <w:sz w:val="26"/>
          <w:szCs w:val="26"/>
        </w:rPr>
        <w:t xml:space="preserve"> </w:t>
      </w:r>
      <w:proofErr w:type="spellStart"/>
      <w:r w:rsidRPr="00A173D5">
        <w:rPr>
          <w:spacing w:val="-1"/>
          <w:sz w:val="26"/>
          <w:szCs w:val="26"/>
        </w:rPr>
        <w:t>tích</w:t>
      </w:r>
      <w:proofErr w:type="spellEnd"/>
      <w:r w:rsidRPr="00A173D5">
        <w:rPr>
          <w:spacing w:val="-1"/>
          <w:sz w:val="26"/>
          <w:szCs w:val="26"/>
        </w:rPr>
        <w:t xml:space="preserve"> </w:t>
      </w:r>
      <w:proofErr w:type="spellStart"/>
      <w:r w:rsidRPr="00A173D5">
        <w:rPr>
          <w:spacing w:val="-1"/>
          <w:sz w:val="26"/>
          <w:szCs w:val="26"/>
        </w:rPr>
        <w:t>chập</w:t>
      </w:r>
      <w:proofErr w:type="spellEnd"/>
      <w:r w:rsidRPr="00A173D5">
        <w:rPr>
          <w:spacing w:val="-1"/>
          <w:sz w:val="26"/>
          <w:szCs w:val="26"/>
        </w:rPr>
        <w:t xml:space="preserve">. </w:t>
      </w:r>
      <w:proofErr w:type="spellStart"/>
      <w:r w:rsidRPr="00A173D5">
        <w:rPr>
          <w:spacing w:val="-1"/>
          <w:sz w:val="26"/>
          <w:szCs w:val="26"/>
        </w:rPr>
        <w:t>Quá</w:t>
      </w:r>
      <w:proofErr w:type="spellEnd"/>
      <w:r w:rsidRPr="00A173D5">
        <w:rPr>
          <w:spacing w:val="-1"/>
          <w:sz w:val="26"/>
          <w:szCs w:val="26"/>
        </w:rPr>
        <w:t xml:space="preserve"> </w:t>
      </w:r>
      <w:proofErr w:type="spellStart"/>
      <w:r w:rsidRPr="00A173D5">
        <w:rPr>
          <w:spacing w:val="-1"/>
          <w:sz w:val="26"/>
          <w:szCs w:val="26"/>
        </w:rPr>
        <w:t>trình</w:t>
      </w:r>
      <w:proofErr w:type="spellEnd"/>
      <w:r w:rsidRPr="00A173D5">
        <w:rPr>
          <w:spacing w:val="-1"/>
          <w:sz w:val="26"/>
          <w:szCs w:val="26"/>
        </w:rPr>
        <w:t xml:space="preserve"> </w:t>
      </w:r>
      <w:proofErr w:type="spellStart"/>
      <w:r w:rsidRPr="00A173D5">
        <w:rPr>
          <w:spacing w:val="-1"/>
          <w:sz w:val="26"/>
          <w:szCs w:val="26"/>
        </w:rPr>
        <w:t>này</w:t>
      </w:r>
      <w:proofErr w:type="spellEnd"/>
      <w:r w:rsidRPr="00A173D5">
        <w:rPr>
          <w:spacing w:val="-1"/>
          <w:sz w:val="26"/>
          <w:szCs w:val="26"/>
        </w:rPr>
        <w:t xml:space="preserve"> </w:t>
      </w:r>
      <w:proofErr w:type="spellStart"/>
      <w:r w:rsidRPr="00A173D5">
        <w:rPr>
          <w:spacing w:val="-1"/>
          <w:sz w:val="26"/>
          <w:szCs w:val="26"/>
        </w:rPr>
        <w:t>tạo</w:t>
      </w:r>
      <w:proofErr w:type="spellEnd"/>
      <w:r w:rsidRPr="00A173D5">
        <w:rPr>
          <w:spacing w:val="-1"/>
          <w:sz w:val="26"/>
          <w:szCs w:val="26"/>
        </w:rPr>
        <w:t xml:space="preserve"> </w:t>
      </w:r>
      <w:proofErr w:type="spellStart"/>
      <w:r w:rsidRPr="00A173D5">
        <w:rPr>
          <w:spacing w:val="-1"/>
          <w:sz w:val="26"/>
          <w:szCs w:val="26"/>
        </w:rPr>
        <w:t>ra</w:t>
      </w:r>
      <w:proofErr w:type="spellEnd"/>
      <w:r w:rsidRPr="00A173D5">
        <w:rPr>
          <w:spacing w:val="-1"/>
          <w:sz w:val="26"/>
          <w:szCs w:val="26"/>
        </w:rPr>
        <w:t xml:space="preserve"> </w:t>
      </w:r>
      <w:proofErr w:type="spellStart"/>
      <w:r w:rsidRPr="00A173D5">
        <w:rPr>
          <w:spacing w:val="-1"/>
          <w:sz w:val="26"/>
          <w:szCs w:val="26"/>
        </w:rPr>
        <w:t>một</w:t>
      </w:r>
      <w:proofErr w:type="spellEnd"/>
      <w:r w:rsidRPr="00A173D5">
        <w:rPr>
          <w:spacing w:val="-1"/>
          <w:sz w:val="26"/>
          <w:szCs w:val="26"/>
        </w:rPr>
        <w:t xml:space="preserve"> </w:t>
      </w:r>
      <w:proofErr w:type="spellStart"/>
      <w:r w:rsidRPr="00A173D5">
        <w:rPr>
          <w:spacing w:val="-1"/>
          <w:sz w:val="26"/>
          <w:szCs w:val="26"/>
        </w:rPr>
        <w:t>bản</w:t>
      </w:r>
      <w:proofErr w:type="spellEnd"/>
      <w:r w:rsidRPr="00A173D5">
        <w:rPr>
          <w:spacing w:val="-1"/>
          <w:sz w:val="26"/>
          <w:szCs w:val="26"/>
        </w:rPr>
        <w:t xml:space="preserve"> </w:t>
      </w:r>
      <w:proofErr w:type="spellStart"/>
      <w:r w:rsidRPr="00A173D5">
        <w:rPr>
          <w:spacing w:val="-1"/>
          <w:sz w:val="26"/>
          <w:szCs w:val="26"/>
        </w:rPr>
        <w:t>đồ</w:t>
      </w:r>
      <w:proofErr w:type="spellEnd"/>
      <w:r w:rsidRPr="00A173D5">
        <w:rPr>
          <w:spacing w:val="-1"/>
          <w:sz w:val="26"/>
          <w:szCs w:val="26"/>
        </w:rPr>
        <w:t xml:space="preserve"> </w:t>
      </w:r>
      <w:proofErr w:type="spellStart"/>
      <w:r w:rsidRPr="00A173D5">
        <w:rPr>
          <w:spacing w:val="-1"/>
          <w:sz w:val="26"/>
          <w:szCs w:val="26"/>
        </w:rPr>
        <w:t>đặc</w:t>
      </w:r>
      <w:proofErr w:type="spellEnd"/>
      <w:r w:rsidRPr="00A173D5">
        <w:rPr>
          <w:spacing w:val="-1"/>
          <w:sz w:val="26"/>
          <w:szCs w:val="26"/>
        </w:rPr>
        <w:t xml:space="preserve"> </w:t>
      </w:r>
      <w:proofErr w:type="spellStart"/>
      <w:r w:rsidRPr="00A173D5">
        <w:rPr>
          <w:spacing w:val="-1"/>
          <w:sz w:val="26"/>
          <w:szCs w:val="26"/>
        </w:rPr>
        <w:t>trưng</w:t>
      </w:r>
      <w:proofErr w:type="spellEnd"/>
      <w:r w:rsidRPr="00A173D5">
        <w:rPr>
          <w:spacing w:val="-1"/>
          <w:sz w:val="26"/>
          <w:szCs w:val="26"/>
        </w:rPr>
        <w:t xml:space="preserve"> (feature map), </w:t>
      </w:r>
      <w:proofErr w:type="spellStart"/>
      <w:r w:rsidRPr="00A173D5">
        <w:rPr>
          <w:spacing w:val="-1"/>
          <w:sz w:val="26"/>
          <w:szCs w:val="26"/>
        </w:rPr>
        <w:t>biểu</w:t>
      </w:r>
      <w:proofErr w:type="spellEnd"/>
      <w:r w:rsidRPr="00A173D5">
        <w:rPr>
          <w:spacing w:val="-1"/>
          <w:sz w:val="26"/>
          <w:szCs w:val="26"/>
        </w:rPr>
        <w:t xml:space="preserve"> </w:t>
      </w:r>
      <w:proofErr w:type="spellStart"/>
      <w:r w:rsidRPr="00A173D5">
        <w:rPr>
          <w:spacing w:val="-1"/>
          <w:sz w:val="26"/>
          <w:szCs w:val="26"/>
        </w:rPr>
        <w:t>diễn</w:t>
      </w:r>
      <w:proofErr w:type="spellEnd"/>
      <w:r w:rsidRPr="00A173D5">
        <w:rPr>
          <w:spacing w:val="-1"/>
          <w:sz w:val="26"/>
          <w:szCs w:val="26"/>
        </w:rPr>
        <w:t xml:space="preserve"> </w:t>
      </w:r>
      <w:proofErr w:type="spellStart"/>
      <w:r w:rsidRPr="00A173D5">
        <w:rPr>
          <w:spacing w:val="-1"/>
          <w:sz w:val="26"/>
          <w:szCs w:val="26"/>
        </w:rPr>
        <w:t>sự</w:t>
      </w:r>
      <w:proofErr w:type="spellEnd"/>
      <w:r w:rsidRPr="00A173D5">
        <w:rPr>
          <w:spacing w:val="-1"/>
          <w:sz w:val="26"/>
          <w:szCs w:val="26"/>
        </w:rPr>
        <w:t xml:space="preserve"> </w:t>
      </w:r>
      <w:proofErr w:type="spellStart"/>
      <w:r w:rsidRPr="00A173D5">
        <w:rPr>
          <w:spacing w:val="-1"/>
          <w:sz w:val="26"/>
          <w:szCs w:val="26"/>
        </w:rPr>
        <w:t>hiện</w:t>
      </w:r>
      <w:proofErr w:type="spellEnd"/>
      <w:r w:rsidRPr="00A173D5">
        <w:rPr>
          <w:spacing w:val="-1"/>
          <w:sz w:val="26"/>
          <w:szCs w:val="26"/>
        </w:rPr>
        <w:t xml:space="preserve"> </w:t>
      </w:r>
      <w:proofErr w:type="spellStart"/>
      <w:r w:rsidRPr="00A173D5">
        <w:rPr>
          <w:spacing w:val="-1"/>
          <w:sz w:val="26"/>
          <w:szCs w:val="26"/>
        </w:rPr>
        <w:t>diện</w:t>
      </w:r>
      <w:proofErr w:type="spellEnd"/>
      <w:r w:rsidRPr="00A173D5">
        <w:rPr>
          <w:spacing w:val="-1"/>
          <w:sz w:val="26"/>
          <w:szCs w:val="26"/>
        </w:rPr>
        <w:t xml:space="preserve"> </w:t>
      </w:r>
      <w:proofErr w:type="spellStart"/>
      <w:r w:rsidRPr="00A173D5">
        <w:rPr>
          <w:spacing w:val="-1"/>
          <w:sz w:val="26"/>
          <w:szCs w:val="26"/>
        </w:rPr>
        <w:t>của</w:t>
      </w:r>
      <w:proofErr w:type="spellEnd"/>
      <w:r w:rsidRPr="00A173D5">
        <w:rPr>
          <w:spacing w:val="-1"/>
          <w:sz w:val="26"/>
          <w:szCs w:val="26"/>
        </w:rPr>
        <w:t xml:space="preserve"> </w:t>
      </w:r>
      <w:proofErr w:type="spellStart"/>
      <w:r w:rsidRPr="00A173D5">
        <w:rPr>
          <w:spacing w:val="-1"/>
          <w:sz w:val="26"/>
          <w:szCs w:val="26"/>
        </w:rPr>
        <w:t>các</w:t>
      </w:r>
      <w:proofErr w:type="spellEnd"/>
      <w:r w:rsidRPr="00A173D5">
        <w:rPr>
          <w:spacing w:val="-1"/>
          <w:sz w:val="26"/>
          <w:szCs w:val="26"/>
        </w:rPr>
        <w:t xml:space="preserve"> </w:t>
      </w:r>
      <w:proofErr w:type="spellStart"/>
      <w:r w:rsidRPr="00A173D5">
        <w:rPr>
          <w:spacing w:val="-1"/>
          <w:sz w:val="26"/>
          <w:szCs w:val="26"/>
        </w:rPr>
        <w:t>đặc</w:t>
      </w:r>
      <w:proofErr w:type="spellEnd"/>
      <w:r w:rsidRPr="00A173D5">
        <w:rPr>
          <w:spacing w:val="-1"/>
          <w:sz w:val="26"/>
          <w:szCs w:val="26"/>
        </w:rPr>
        <w:t xml:space="preserve"> </w:t>
      </w:r>
      <w:proofErr w:type="spellStart"/>
      <w:r w:rsidRPr="00A173D5">
        <w:rPr>
          <w:spacing w:val="-1"/>
          <w:sz w:val="26"/>
          <w:szCs w:val="26"/>
        </w:rPr>
        <w:t>trưng</w:t>
      </w:r>
      <w:proofErr w:type="spellEnd"/>
      <w:r w:rsidRPr="00A173D5">
        <w:rPr>
          <w:spacing w:val="-1"/>
          <w:sz w:val="26"/>
          <w:szCs w:val="26"/>
        </w:rPr>
        <w:t xml:space="preserve"> </w:t>
      </w:r>
      <w:proofErr w:type="spellStart"/>
      <w:r w:rsidRPr="00A173D5">
        <w:rPr>
          <w:spacing w:val="-1"/>
          <w:sz w:val="26"/>
          <w:szCs w:val="26"/>
        </w:rPr>
        <w:t>cụ</w:t>
      </w:r>
      <w:proofErr w:type="spellEnd"/>
      <w:r w:rsidRPr="00A173D5">
        <w:rPr>
          <w:spacing w:val="-1"/>
          <w:sz w:val="26"/>
          <w:szCs w:val="26"/>
        </w:rPr>
        <w:t xml:space="preserve"> </w:t>
      </w:r>
      <w:proofErr w:type="spellStart"/>
      <w:r w:rsidRPr="00A173D5">
        <w:rPr>
          <w:spacing w:val="-1"/>
          <w:sz w:val="26"/>
          <w:szCs w:val="26"/>
        </w:rPr>
        <w:t>thể</w:t>
      </w:r>
      <w:proofErr w:type="spellEnd"/>
      <w:r w:rsidRPr="00A173D5">
        <w:rPr>
          <w:spacing w:val="-1"/>
          <w:sz w:val="26"/>
          <w:szCs w:val="26"/>
        </w:rPr>
        <w:t xml:space="preserve"> </w:t>
      </w:r>
      <w:proofErr w:type="spellStart"/>
      <w:r w:rsidRPr="00A173D5">
        <w:rPr>
          <w:spacing w:val="-1"/>
          <w:sz w:val="26"/>
          <w:szCs w:val="26"/>
        </w:rPr>
        <w:t>trong</w:t>
      </w:r>
      <w:proofErr w:type="spellEnd"/>
      <w:r w:rsidRPr="00A173D5">
        <w:rPr>
          <w:spacing w:val="-1"/>
          <w:sz w:val="26"/>
          <w:szCs w:val="26"/>
        </w:rPr>
        <w:t xml:space="preserve"> </w:t>
      </w:r>
      <w:proofErr w:type="spellStart"/>
      <w:r w:rsidRPr="00A173D5">
        <w:rPr>
          <w:spacing w:val="-1"/>
          <w:sz w:val="26"/>
          <w:szCs w:val="26"/>
        </w:rPr>
        <w:t>hình</w:t>
      </w:r>
      <w:proofErr w:type="spellEnd"/>
      <w:r w:rsidRPr="00A173D5">
        <w:rPr>
          <w:spacing w:val="-1"/>
          <w:sz w:val="26"/>
          <w:szCs w:val="26"/>
        </w:rPr>
        <w:t xml:space="preserve"> </w:t>
      </w:r>
      <w:proofErr w:type="spellStart"/>
      <w:r w:rsidRPr="00A173D5">
        <w:rPr>
          <w:spacing w:val="-1"/>
          <w:sz w:val="26"/>
          <w:szCs w:val="26"/>
        </w:rPr>
        <w:t>ảnh</w:t>
      </w:r>
      <w:proofErr w:type="spellEnd"/>
      <w:r w:rsidRPr="00A173D5">
        <w:rPr>
          <w:spacing w:val="-1"/>
          <w:sz w:val="26"/>
          <w:szCs w:val="26"/>
        </w:rPr>
        <w:t xml:space="preserve"> </w:t>
      </w:r>
      <w:proofErr w:type="spellStart"/>
      <w:r w:rsidRPr="00A173D5">
        <w:rPr>
          <w:spacing w:val="-1"/>
          <w:sz w:val="26"/>
          <w:szCs w:val="26"/>
        </w:rPr>
        <w:t>đầu</w:t>
      </w:r>
      <w:proofErr w:type="spellEnd"/>
      <w:r w:rsidRPr="00A173D5">
        <w:rPr>
          <w:spacing w:val="-1"/>
          <w:sz w:val="26"/>
          <w:szCs w:val="26"/>
        </w:rPr>
        <w:t xml:space="preserve"> </w:t>
      </w:r>
      <w:proofErr w:type="spellStart"/>
      <w:r w:rsidRPr="00A173D5">
        <w:rPr>
          <w:spacing w:val="-1"/>
          <w:sz w:val="26"/>
          <w:szCs w:val="26"/>
        </w:rPr>
        <w:t>vào</w:t>
      </w:r>
      <w:proofErr w:type="spellEnd"/>
      <w:r w:rsidRPr="00A173D5">
        <w:rPr>
          <w:spacing w:val="-1"/>
          <w:sz w:val="26"/>
          <w:szCs w:val="26"/>
        </w:rPr>
        <w:t>.</w:t>
      </w:r>
      <w:r w:rsidR="00E64347">
        <w:rPr>
          <w:spacing w:val="-1"/>
          <w:sz w:val="26"/>
          <w:szCs w:val="26"/>
        </w:rPr>
        <w:t xml:space="preserve"> Công </w:t>
      </w:r>
      <w:proofErr w:type="spellStart"/>
      <w:r w:rsidR="00E64347">
        <w:rPr>
          <w:spacing w:val="-1"/>
          <w:sz w:val="26"/>
          <w:szCs w:val="26"/>
        </w:rPr>
        <w:t>thức</w:t>
      </w:r>
      <w:proofErr w:type="spellEnd"/>
      <w:r w:rsidR="00A33AB0" w:rsidRPr="00A33AB0">
        <w:rPr>
          <w:spacing w:val="-1"/>
          <w:sz w:val="26"/>
          <w:szCs w:val="26"/>
        </w:rPr>
        <w:t xml:space="preserve"> </w:t>
      </w:r>
      <w:proofErr w:type="spellStart"/>
      <w:r w:rsidR="00E64347">
        <w:rPr>
          <w:spacing w:val="-1"/>
          <w:sz w:val="26"/>
          <w:szCs w:val="26"/>
        </w:rPr>
        <w:t>t</w:t>
      </w:r>
      <w:r w:rsidRPr="00A173D5">
        <w:rPr>
          <w:spacing w:val="-1"/>
          <w:sz w:val="26"/>
          <w:szCs w:val="26"/>
        </w:rPr>
        <w:t>oán</w:t>
      </w:r>
      <w:proofErr w:type="spellEnd"/>
      <w:r w:rsidRPr="00A173D5">
        <w:rPr>
          <w:spacing w:val="-1"/>
          <w:sz w:val="26"/>
          <w:szCs w:val="26"/>
        </w:rPr>
        <w:t xml:space="preserve"> </w:t>
      </w:r>
      <w:proofErr w:type="spellStart"/>
      <w:r w:rsidRPr="00A173D5">
        <w:rPr>
          <w:spacing w:val="-1"/>
          <w:sz w:val="26"/>
          <w:szCs w:val="26"/>
        </w:rPr>
        <w:t>học</w:t>
      </w:r>
      <w:proofErr w:type="spellEnd"/>
      <w:r w:rsidR="00E64347">
        <w:rPr>
          <w:spacing w:val="-1"/>
          <w:sz w:val="26"/>
          <w:szCs w:val="26"/>
        </w:rPr>
        <w:t xml:space="preserve"> </w:t>
      </w:r>
      <w:proofErr w:type="spellStart"/>
      <w:r w:rsidR="00E64347">
        <w:rPr>
          <w:spacing w:val="-1"/>
          <w:sz w:val="26"/>
          <w:szCs w:val="26"/>
        </w:rPr>
        <w:t>tổng</w:t>
      </w:r>
      <w:proofErr w:type="spellEnd"/>
      <w:r w:rsidR="00E64347">
        <w:rPr>
          <w:spacing w:val="-1"/>
          <w:sz w:val="26"/>
          <w:szCs w:val="26"/>
        </w:rPr>
        <w:t xml:space="preserve"> </w:t>
      </w:r>
      <w:proofErr w:type="spellStart"/>
      <w:r w:rsidR="00E64347">
        <w:rPr>
          <w:spacing w:val="-1"/>
          <w:sz w:val="26"/>
          <w:szCs w:val="26"/>
        </w:rPr>
        <w:t>quát</w:t>
      </w:r>
      <w:proofErr w:type="spellEnd"/>
      <w:r w:rsidRPr="00A173D5">
        <w:rPr>
          <w:spacing w:val="-1"/>
          <w:sz w:val="26"/>
          <w:szCs w:val="26"/>
        </w:rPr>
        <w:t xml:space="preserve"> </w:t>
      </w:r>
      <w:proofErr w:type="spellStart"/>
      <w:r w:rsidRPr="00A173D5">
        <w:rPr>
          <w:spacing w:val="-1"/>
          <w:sz w:val="26"/>
          <w:szCs w:val="26"/>
        </w:rPr>
        <w:t>của</w:t>
      </w:r>
      <w:proofErr w:type="spellEnd"/>
      <w:r w:rsidRPr="00A173D5">
        <w:rPr>
          <w:spacing w:val="-1"/>
          <w:sz w:val="26"/>
          <w:szCs w:val="26"/>
        </w:rPr>
        <w:t xml:space="preserve"> </w:t>
      </w:r>
      <w:proofErr w:type="spellStart"/>
      <w:r w:rsidRPr="00A173D5">
        <w:rPr>
          <w:spacing w:val="-1"/>
          <w:sz w:val="26"/>
          <w:szCs w:val="26"/>
        </w:rPr>
        <w:t>phép</w:t>
      </w:r>
      <w:proofErr w:type="spellEnd"/>
      <w:r w:rsidRPr="00A173D5">
        <w:rPr>
          <w:spacing w:val="-1"/>
          <w:sz w:val="26"/>
          <w:szCs w:val="26"/>
        </w:rPr>
        <w:t xml:space="preserve"> </w:t>
      </w:r>
      <w:proofErr w:type="spellStart"/>
      <w:r w:rsidRPr="00A173D5">
        <w:rPr>
          <w:spacing w:val="-1"/>
          <w:sz w:val="26"/>
          <w:szCs w:val="26"/>
        </w:rPr>
        <w:t>tích</w:t>
      </w:r>
      <w:proofErr w:type="spellEnd"/>
      <w:r w:rsidRPr="00A173D5">
        <w:rPr>
          <w:spacing w:val="-1"/>
          <w:sz w:val="26"/>
          <w:szCs w:val="26"/>
        </w:rPr>
        <w:t xml:space="preserve"> </w:t>
      </w:r>
      <w:proofErr w:type="spellStart"/>
      <w:r w:rsidRPr="00A173D5">
        <w:rPr>
          <w:spacing w:val="-1"/>
          <w:sz w:val="26"/>
          <w:szCs w:val="26"/>
        </w:rPr>
        <w:t>chập</w:t>
      </w:r>
      <w:proofErr w:type="spellEnd"/>
      <w:r w:rsidRPr="00A173D5">
        <w:rPr>
          <w:rFonts w:eastAsia="Arial" w:cs="Cordia New"/>
          <w:spacing w:val="-1"/>
          <w:sz w:val="26"/>
          <w:szCs w:val="26"/>
        </w:rPr>
        <w:t>:</w:t>
      </w:r>
    </w:p>
    <w:p w14:paraId="69FD7FDB" w14:textId="79D0061C" w:rsidR="0023519A" w:rsidRPr="0023519A" w:rsidRDefault="00000000" w:rsidP="0023519A">
      <w:pPr>
        <w:spacing w:line="372" w:lineRule="auto"/>
        <w:ind w:right="-1" w:firstLine="567"/>
        <w:jc w:val="both"/>
        <w:rPr>
          <w:rFonts w:eastAsia="Arial" w:cs="Cordia New"/>
          <w:spacing w:val="-1"/>
          <w:sz w:val="26"/>
          <w:szCs w:val="26"/>
        </w:rPr>
      </w:pPr>
      <m:oMathPara>
        <m:oMath>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y</m:t>
              </m:r>
            </m:e>
            <m:sub>
              <m:r>
                <w:rPr>
                  <w:rFonts w:ascii="Cambria Math" w:eastAsia="Arial" w:hAnsi="Cambria Math" w:cs="Cordia New"/>
                  <w:spacing w:val="-1"/>
                  <w:sz w:val="26"/>
                  <w:szCs w:val="26"/>
                </w:rPr>
                <m:t>i,j</m:t>
              </m:r>
            </m:sub>
          </m:sSub>
          <m:r>
            <w:rPr>
              <w:rFonts w:ascii="Cambria Math" w:eastAsia="Arial" w:hAnsi="Cambria Math" w:cs="Cordia New"/>
              <w:spacing w:val="-1"/>
              <w:sz w:val="26"/>
              <w:szCs w:val="26"/>
            </w:rPr>
            <m:t>=</m:t>
          </m:r>
          <m:sSub>
            <m:sSubPr>
              <m:ctrlPr>
                <w:rPr>
                  <w:rFonts w:ascii="Cambria Math" w:eastAsia="Arial" w:hAnsi="Cambria Math" w:cs="Cordia New"/>
                  <w:i/>
                  <w:spacing w:val="-1"/>
                  <w:sz w:val="26"/>
                  <w:szCs w:val="26"/>
                </w:rPr>
              </m:ctrlPr>
            </m:sSubPr>
            <m:e>
              <m:d>
                <m:dPr>
                  <m:ctrlPr>
                    <w:rPr>
                      <w:rFonts w:ascii="Cambria Math" w:eastAsia="Arial" w:hAnsi="Cambria Math" w:cs="Cordia New"/>
                      <w:i/>
                      <w:spacing w:val="-1"/>
                      <w:sz w:val="26"/>
                      <w:szCs w:val="26"/>
                    </w:rPr>
                  </m:ctrlPr>
                </m:dPr>
                <m:e>
                  <m:r>
                    <w:rPr>
                      <w:rFonts w:ascii="Cambria Math" w:eastAsia="Arial" w:hAnsi="Cambria Math" w:cs="Cordia New"/>
                      <w:spacing w:val="-1"/>
                      <w:sz w:val="26"/>
                      <w:szCs w:val="26"/>
                    </w:rPr>
                    <m:t>x*f</m:t>
                  </m:r>
                </m:e>
              </m:d>
            </m:e>
            <m:sub>
              <m:r>
                <w:rPr>
                  <w:rFonts w:ascii="Cambria Math" w:eastAsia="Arial" w:hAnsi="Cambria Math" w:cs="Cordia New"/>
                  <w:spacing w:val="-1"/>
                  <w:sz w:val="26"/>
                  <w:szCs w:val="26"/>
                </w:rPr>
                <m:t>i,j</m:t>
              </m:r>
            </m:sub>
          </m:sSub>
          <m:r>
            <w:rPr>
              <w:rFonts w:ascii="Cambria Math" w:eastAsia="Arial" w:hAnsi="Cambria Math" w:cs="Cordia New"/>
              <w:spacing w:val="-1"/>
              <w:sz w:val="26"/>
              <w:szCs w:val="26"/>
            </w:rPr>
            <m:t>=</m:t>
          </m:r>
          <m:nary>
            <m:naryPr>
              <m:chr m:val="∑"/>
              <m:limLoc m:val="undOvr"/>
              <m:ctrlPr>
                <w:rPr>
                  <w:rFonts w:ascii="Cambria Math" w:eastAsia="Arial" w:hAnsi="Cambria Math" w:cs="Cordia New"/>
                  <w:i/>
                  <w:spacing w:val="-1"/>
                  <w:sz w:val="26"/>
                  <w:szCs w:val="26"/>
                </w:rPr>
              </m:ctrlPr>
            </m:naryPr>
            <m:sub>
              <m:r>
                <w:rPr>
                  <w:rFonts w:ascii="Cambria Math" w:eastAsia="Arial" w:hAnsi="Cambria Math" w:cs="Cordia New"/>
                  <w:spacing w:val="-1"/>
                  <w:sz w:val="26"/>
                  <w:szCs w:val="26"/>
                </w:rPr>
                <m:t>m=1</m:t>
              </m:r>
            </m:sub>
            <m:sup>
              <m:r>
                <w:rPr>
                  <w:rFonts w:ascii="Cambria Math" w:eastAsia="Arial" w:hAnsi="Cambria Math" w:cs="Cordia New"/>
                  <w:spacing w:val="-1"/>
                  <w:sz w:val="26"/>
                  <w:szCs w:val="26"/>
                </w:rPr>
                <m:t>M</m:t>
              </m:r>
            </m:sup>
            <m:e>
              <m:nary>
                <m:naryPr>
                  <m:chr m:val="∑"/>
                  <m:limLoc m:val="undOvr"/>
                  <m:ctrlPr>
                    <w:rPr>
                      <w:rFonts w:ascii="Cambria Math" w:eastAsia="Arial" w:hAnsi="Cambria Math" w:cs="Cordia New"/>
                      <w:i/>
                      <w:spacing w:val="-1"/>
                      <w:sz w:val="26"/>
                      <w:szCs w:val="26"/>
                    </w:rPr>
                  </m:ctrlPr>
                </m:naryPr>
                <m:sub>
                  <m:r>
                    <w:rPr>
                      <w:rFonts w:ascii="Cambria Math" w:eastAsia="Arial" w:hAnsi="Cambria Math" w:cs="Cordia New"/>
                      <w:spacing w:val="-1"/>
                      <w:sz w:val="26"/>
                      <w:szCs w:val="26"/>
                    </w:rPr>
                    <m:t>n=1</m:t>
                  </m:r>
                </m:sub>
                <m:sup>
                  <m:r>
                    <w:rPr>
                      <w:rFonts w:ascii="Cambria Math" w:eastAsia="Arial" w:hAnsi="Cambria Math" w:cs="Cordia New"/>
                      <w:spacing w:val="-1"/>
                      <w:sz w:val="26"/>
                      <w:szCs w:val="26"/>
                    </w:rPr>
                    <m:t>N</m:t>
                  </m:r>
                </m:sup>
                <m:e>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x</m:t>
                      </m:r>
                    </m:e>
                    <m:sub>
                      <m:r>
                        <w:rPr>
                          <w:rFonts w:ascii="Cambria Math" w:eastAsia="Arial" w:hAnsi="Cambria Math" w:cs="Cordia New"/>
                          <w:spacing w:val="-1"/>
                          <w:sz w:val="26"/>
                          <w:szCs w:val="26"/>
                        </w:rPr>
                        <m:t>i+m,j+n</m:t>
                      </m:r>
                    </m:sub>
                  </m:sSub>
                  <m:r>
                    <w:rPr>
                      <w:rFonts w:ascii="Cambria Math" w:eastAsia="Arial" w:hAnsi="Cambria Math" w:cs="Cordia New"/>
                      <w:spacing w:val="-1"/>
                      <w:sz w:val="26"/>
                      <w:szCs w:val="26"/>
                    </w:rPr>
                    <m:t>*</m:t>
                  </m:r>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f</m:t>
                      </m:r>
                    </m:e>
                    <m:sub>
                      <m:r>
                        <w:rPr>
                          <w:rFonts w:ascii="Cambria Math" w:eastAsia="Arial" w:hAnsi="Cambria Math" w:cs="Cordia New"/>
                          <w:spacing w:val="-1"/>
                          <w:sz w:val="26"/>
                          <w:szCs w:val="26"/>
                        </w:rPr>
                        <m:t>m,n</m:t>
                      </m:r>
                    </m:sub>
                  </m:sSub>
                </m:e>
              </m:nary>
            </m:e>
          </m:nary>
        </m:oMath>
      </m:oMathPara>
    </w:p>
    <w:p w14:paraId="2265DDEF" w14:textId="5342C820" w:rsidR="00E64347" w:rsidRDefault="00E64347" w:rsidP="00E64347">
      <w:pPr>
        <w:spacing w:line="372" w:lineRule="auto"/>
        <w:ind w:right="-1"/>
        <w:jc w:val="both"/>
        <w:rPr>
          <w:rFonts w:eastAsia="Arial" w:cs="Cordia New"/>
          <w:spacing w:val="-1"/>
          <w:sz w:val="26"/>
          <w:szCs w:val="26"/>
        </w:rPr>
      </w:pPr>
      <w:r>
        <w:rPr>
          <w:rFonts w:eastAsia="Arial" w:cs="Cordia New"/>
          <w:spacing w:val="-1"/>
          <w:sz w:val="26"/>
          <w:szCs w:val="26"/>
        </w:rPr>
        <w:lastRenderedPageBreak/>
        <w:t>T</w:t>
      </w:r>
      <w:r w:rsidRPr="00E64347">
        <w:rPr>
          <w:rFonts w:eastAsia="Arial" w:cs="Cordia New"/>
          <w:spacing w:val="-1"/>
          <w:sz w:val="26"/>
          <w:szCs w:val="26"/>
        </w:rPr>
        <w:t xml:space="preserve">rong </w:t>
      </w:r>
      <w:proofErr w:type="spellStart"/>
      <w:r w:rsidRPr="00E64347">
        <w:rPr>
          <w:rFonts w:eastAsia="Arial" w:cs="Cordia New"/>
          <w:spacing w:val="-1"/>
          <w:sz w:val="26"/>
          <w:szCs w:val="26"/>
        </w:rPr>
        <w:t>đó</w:t>
      </w:r>
      <w:proofErr w:type="spellEnd"/>
      <w:r>
        <w:rPr>
          <w:rFonts w:eastAsia="Arial" w:cs="Cordia New"/>
          <w:spacing w:val="-1"/>
          <w:sz w:val="26"/>
          <w:szCs w:val="26"/>
        </w:rPr>
        <w:t xml:space="preserve">: </w:t>
      </w:r>
      <w:r w:rsidRPr="00E64347">
        <w:rPr>
          <w:rFonts w:eastAsia="Arial" w:cs="Cordia New"/>
          <w:spacing w:val="-1"/>
          <w:sz w:val="26"/>
          <w:szCs w:val="26"/>
        </w:rPr>
        <w:t xml:space="preserve"> </w:t>
      </w:r>
      <w:r>
        <w:rPr>
          <w:rFonts w:eastAsia="Arial" w:cs="Cordia New"/>
          <w:spacing w:val="-1"/>
          <w:sz w:val="26"/>
          <w:szCs w:val="26"/>
        </w:rPr>
        <w:t xml:space="preserve"> </w:t>
      </w:r>
      <m:oMath>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y</m:t>
            </m:r>
          </m:e>
          <m:sub>
            <m:r>
              <w:rPr>
                <w:rFonts w:ascii="Cambria Math" w:eastAsia="Arial" w:hAnsi="Cambria Math" w:cs="Cordia New"/>
                <w:spacing w:val="-1"/>
                <w:sz w:val="26"/>
                <w:szCs w:val="26"/>
              </w:rPr>
              <m:t>i,j</m:t>
            </m:r>
          </m:sub>
        </m:sSub>
      </m:oMath>
      <w:r w:rsidRPr="00E64347">
        <w:rPr>
          <w:rFonts w:eastAsia="Arial" w:cs="Cordia New"/>
          <w:spacing w:val="-1"/>
          <w:sz w:val="26"/>
          <w:szCs w:val="26"/>
        </w:rPr>
        <w:t xml:space="preserve">​ </w:t>
      </w:r>
      <w:proofErr w:type="spellStart"/>
      <w:r w:rsidRPr="00E64347">
        <w:rPr>
          <w:rFonts w:eastAsia="Arial" w:cs="Cordia New"/>
          <w:spacing w:val="-1"/>
          <w:sz w:val="26"/>
          <w:szCs w:val="26"/>
        </w:rPr>
        <w:t>là</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giá</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trị</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của</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bản</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đồ</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đặc</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trưng</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tại</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vị</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trí</w:t>
      </w:r>
      <w:proofErr w:type="spellEnd"/>
      <w:r w:rsidRPr="00E64347">
        <w:rPr>
          <w:rFonts w:eastAsia="Arial" w:cs="Cordia New"/>
          <w:spacing w:val="-1"/>
          <w:sz w:val="26"/>
          <w:szCs w:val="26"/>
        </w:rPr>
        <w:t xml:space="preserve"> (</w:t>
      </w:r>
      <m:oMath>
        <m:r>
          <w:rPr>
            <w:rFonts w:ascii="Cambria Math" w:eastAsia="Arial" w:hAnsi="Cambria Math" w:cs="Cordia New"/>
            <w:spacing w:val="-1"/>
            <w:sz w:val="26"/>
            <w:szCs w:val="26"/>
          </w:rPr>
          <m:t>i,j</m:t>
        </m:r>
      </m:oMath>
      <w:r w:rsidRPr="00E64347">
        <w:rPr>
          <w:rFonts w:eastAsia="Arial" w:cs="Cordia New"/>
          <w:spacing w:val="-1"/>
          <w:sz w:val="26"/>
          <w:szCs w:val="26"/>
        </w:rPr>
        <w:t>)</w:t>
      </w:r>
      <w:r>
        <w:rPr>
          <w:rFonts w:eastAsia="Arial" w:cs="Cordia New"/>
          <w:spacing w:val="-1"/>
          <w:sz w:val="26"/>
          <w:szCs w:val="26"/>
        </w:rPr>
        <w:t>.</w:t>
      </w:r>
    </w:p>
    <w:p w14:paraId="01BA662F" w14:textId="4C116B00" w:rsidR="00E64347" w:rsidRDefault="00E64347" w:rsidP="00E64347">
      <w:pPr>
        <w:spacing w:line="372" w:lineRule="auto"/>
        <w:ind w:left="567" w:right="-1" w:firstLine="567"/>
        <w:jc w:val="both"/>
        <w:rPr>
          <w:rFonts w:eastAsia="Arial" w:cs="Cordia New"/>
          <w:spacing w:val="-1"/>
          <w:sz w:val="26"/>
          <w:szCs w:val="26"/>
        </w:rPr>
      </w:pPr>
      <w:r w:rsidRPr="00E64347">
        <w:rPr>
          <w:rFonts w:eastAsia="Arial" w:cs="Cordia New"/>
          <w:spacing w:val="-1"/>
          <w:sz w:val="26"/>
          <w:szCs w:val="26"/>
        </w:rPr>
        <w:t xml:space="preserve"> </w:t>
      </w:r>
      <m:oMath>
        <m:r>
          <w:rPr>
            <w:rFonts w:ascii="Cambria Math" w:eastAsia="Arial" w:hAnsi="Cambria Math" w:cs="Cordia New"/>
            <w:spacing w:val="-1"/>
            <w:sz w:val="26"/>
            <w:szCs w:val="26"/>
          </w:rPr>
          <m:t>x</m:t>
        </m:r>
      </m:oMath>
      <w:r w:rsidRPr="00E64347">
        <w:rPr>
          <w:rFonts w:eastAsia="Arial" w:cs="Cordia New"/>
          <w:spacing w:val="-1"/>
          <w:sz w:val="26"/>
          <w:szCs w:val="26"/>
        </w:rPr>
        <w:t xml:space="preserve"> là ma tr</w:t>
      </w:r>
      <w:proofErr w:type="spellStart"/>
      <w:r w:rsidRPr="00E64347">
        <w:rPr>
          <w:rFonts w:eastAsia="Arial" w:cs="Cordia New"/>
          <w:spacing w:val="-1"/>
          <w:sz w:val="26"/>
          <w:szCs w:val="26"/>
        </w:rPr>
        <w:t>ận</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đầu</w:t>
      </w:r>
      <w:proofErr w:type="spellEnd"/>
      <w:r w:rsidRPr="00E64347">
        <w:rPr>
          <w:rFonts w:eastAsia="Arial" w:cs="Cordia New"/>
          <w:spacing w:val="-1"/>
          <w:sz w:val="26"/>
          <w:szCs w:val="26"/>
        </w:rPr>
        <w:t xml:space="preserve"> </w:t>
      </w:r>
      <w:proofErr w:type="spellStart"/>
      <w:r w:rsidRPr="00E64347">
        <w:rPr>
          <w:rFonts w:eastAsia="Arial" w:cs="Cordia New"/>
          <w:spacing w:val="-1"/>
          <w:sz w:val="26"/>
          <w:szCs w:val="26"/>
        </w:rPr>
        <w:t>vào</w:t>
      </w:r>
      <w:proofErr w:type="spellEnd"/>
      <w:r>
        <w:rPr>
          <w:rFonts w:eastAsia="Arial" w:cs="Cordia New"/>
          <w:spacing w:val="-1"/>
          <w:sz w:val="26"/>
          <w:szCs w:val="26"/>
        </w:rPr>
        <w:t>.</w:t>
      </w:r>
    </w:p>
    <w:p w14:paraId="6F6E3B00" w14:textId="0E76E1A0" w:rsidR="00E64347" w:rsidRDefault="00E64347" w:rsidP="00E64347">
      <w:pPr>
        <w:spacing w:line="372" w:lineRule="auto"/>
        <w:ind w:left="567" w:right="-1" w:firstLine="567"/>
        <w:jc w:val="both"/>
        <w:rPr>
          <w:rFonts w:eastAsia="Arial" w:cs="Cordia New"/>
          <w:spacing w:val="-1"/>
          <w:sz w:val="26"/>
          <w:szCs w:val="26"/>
        </w:rPr>
      </w:pPr>
      <w:r w:rsidRPr="00E64347">
        <w:rPr>
          <w:rFonts w:eastAsia="Arial" w:cs="Cordia New"/>
          <w:spacing w:val="-1"/>
          <w:sz w:val="26"/>
          <w:szCs w:val="26"/>
        </w:rPr>
        <w:t xml:space="preserve"> </w:t>
      </w:r>
      <m:oMath>
        <m:r>
          <w:rPr>
            <w:rFonts w:ascii="Cambria Math" w:eastAsia="Arial" w:hAnsi="Cambria Math" w:cs="Cordia New"/>
            <w:spacing w:val="-1"/>
            <w:sz w:val="26"/>
            <w:szCs w:val="26"/>
          </w:rPr>
          <m:t xml:space="preserve">f </m:t>
        </m:r>
      </m:oMath>
      <w:r w:rsidRPr="00E64347">
        <w:rPr>
          <w:rFonts w:eastAsia="Arial" w:cs="Cordia New"/>
          <w:spacing w:val="-1"/>
          <w:sz w:val="26"/>
          <w:szCs w:val="26"/>
        </w:rPr>
        <w:t xml:space="preserve">là bộ </w:t>
      </w:r>
      <w:proofErr w:type="spellStart"/>
      <w:r w:rsidRPr="00E64347">
        <w:rPr>
          <w:rFonts w:eastAsia="Arial" w:cs="Cordia New"/>
          <w:spacing w:val="-1"/>
          <w:sz w:val="26"/>
          <w:szCs w:val="26"/>
        </w:rPr>
        <w:t>lọc</w:t>
      </w:r>
      <w:proofErr w:type="spellEnd"/>
      <w:r w:rsidRPr="00E64347">
        <w:rPr>
          <w:rFonts w:eastAsia="Arial" w:cs="Cordia New"/>
          <w:spacing w:val="-1"/>
          <w:sz w:val="26"/>
          <w:szCs w:val="26"/>
        </w:rPr>
        <w:t>.</w:t>
      </w:r>
    </w:p>
    <w:p w14:paraId="7ACB5B98" w14:textId="256E8EBE" w:rsidR="00E64347" w:rsidRPr="00A173D5" w:rsidRDefault="00E64347" w:rsidP="00E64347">
      <w:pPr>
        <w:pStyle w:val="Heading4"/>
        <w:rPr>
          <w:lang w:val="en-US"/>
        </w:rPr>
      </w:pPr>
      <w:bookmarkStart w:id="114" w:name="_Toc182693268"/>
      <w:r w:rsidRPr="00A173D5">
        <w:rPr>
          <w:lang w:val="en-US"/>
        </w:rPr>
        <w:t>2.3.</w:t>
      </w:r>
      <w:r w:rsidR="00052E99">
        <w:rPr>
          <w:lang w:val="en-US"/>
        </w:rPr>
        <w:t>3</w:t>
      </w:r>
      <w:r w:rsidRPr="00A173D5">
        <w:rPr>
          <w:lang w:val="en-US"/>
        </w:rPr>
        <w:t>.</w:t>
      </w:r>
      <w:r w:rsidR="002A04CA">
        <w:rPr>
          <w:lang w:val="en-US"/>
        </w:rPr>
        <w:t>2</w:t>
      </w:r>
      <w:r w:rsidR="007F18D0" w:rsidRPr="007F18D0">
        <w:rPr>
          <w:spacing w:val="-1"/>
          <w:lang w:val="en-US"/>
        </w:rPr>
        <w:t xml:space="preserve"> </w:t>
      </w:r>
      <w:proofErr w:type="spellStart"/>
      <w:r w:rsidR="007F18D0" w:rsidRPr="00A0165A">
        <w:rPr>
          <w:spacing w:val="-1"/>
          <w:lang w:val="en-US"/>
        </w:rPr>
        <w:t>Lớp</w:t>
      </w:r>
      <w:proofErr w:type="spellEnd"/>
      <w:r w:rsidR="007F18D0" w:rsidRPr="00A0165A">
        <w:rPr>
          <w:spacing w:val="-1"/>
          <w:lang w:val="en-US"/>
        </w:rPr>
        <w:t xml:space="preserve"> </w:t>
      </w:r>
      <w:proofErr w:type="spellStart"/>
      <w:r w:rsidR="007728F3">
        <w:rPr>
          <w:spacing w:val="-1"/>
          <w:lang w:val="en-US"/>
        </w:rPr>
        <w:t>g</w:t>
      </w:r>
      <w:r w:rsidR="007F18D0" w:rsidRPr="00A0165A">
        <w:rPr>
          <w:spacing w:val="-1"/>
          <w:lang w:val="en-US"/>
        </w:rPr>
        <w:t>ộp</w:t>
      </w:r>
      <w:proofErr w:type="spellEnd"/>
      <w:r w:rsidR="007F18D0" w:rsidRPr="00A0165A">
        <w:rPr>
          <w:spacing w:val="-1"/>
          <w:lang w:val="en-US"/>
        </w:rPr>
        <w:t xml:space="preserve"> (Pooling Layer)</w:t>
      </w:r>
      <w:bookmarkEnd w:id="114"/>
    </w:p>
    <w:p w14:paraId="73E5B0A3" w14:textId="30BC202F" w:rsidR="007F18D0" w:rsidRDefault="001F0249" w:rsidP="001F0249">
      <w:pPr>
        <w:spacing w:line="372" w:lineRule="auto"/>
        <w:ind w:right="-1" w:firstLine="567"/>
        <w:jc w:val="both"/>
        <w:rPr>
          <w:rFonts w:eastAsia="Arial" w:cs="Cordia New"/>
          <w:spacing w:val="-1"/>
          <w:sz w:val="26"/>
          <w:szCs w:val="26"/>
        </w:rPr>
      </w:pPr>
      <w:proofErr w:type="spellStart"/>
      <w:r>
        <w:rPr>
          <w:rFonts w:eastAsia="Arial" w:cs="Cordia New"/>
          <w:spacing w:val="-1"/>
          <w:sz w:val="26"/>
          <w:szCs w:val="26"/>
        </w:rPr>
        <w:t>Lớp</w:t>
      </w:r>
      <w:proofErr w:type="spellEnd"/>
      <w:r w:rsidR="007F18D0" w:rsidRPr="007F18D0">
        <w:rPr>
          <w:rFonts w:eastAsia="Arial" w:cs="Cordia New"/>
          <w:spacing w:val="-1"/>
          <w:sz w:val="26"/>
          <w:szCs w:val="26"/>
        </w:rPr>
        <w:t xml:space="preserve"> pooling </w:t>
      </w:r>
      <w:proofErr w:type="spellStart"/>
      <w:r w:rsidR="007F18D0" w:rsidRPr="007F18D0">
        <w:rPr>
          <w:rFonts w:eastAsia="Arial" w:cs="Cordia New"/>
          <w:spacing w:val="-1"/>
          <w:sz w:val="26"/>
          <w:szCs w:val="26"/>
        </w:rPr>
        <w:t>là</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một</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phép</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downsampling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thường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được</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sử</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dụng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sau</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tầng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tích</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chập</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giúp</w:t>
      </w:r>
      <w:proofErr w:type="spellEnd"/>
      <w:r w:rsidR="007F18D0" w:rsidRPr="007F18D0">
        <w:rPr>
          <w:rFonts w:eastAsia="Arial" w:cs="Cordia New"/>
          <w:spacing w:val="-1"/>
          <w:sz w:val="26"/>
          <w:szCs w:val="26"/>
        </w:rPr>
        <w:t xml:space="preserve"> </w:t>
      </w:r>
      <w:proofErr w:type="spellStart"/>
      <w:r w:rsidRPr="000077E0">
        <w:rPr>
          <w:rFonts w:eastAsia="Arial" w:cs="Cordia New"/>
          <w:spacing w:val="-1"/>
          <w:sz w:val="26"/>
          <w:szCs w:val="26"/>
        </w:rPr>
        <w:t>giảm</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kích</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thước</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của</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bản</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đồ</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đặc</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trưng</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giảm</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số</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lượng</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tham</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số</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và</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độ</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phức</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tạp</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tính</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toán</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đồng</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thời</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giảm</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hiện</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tượng</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quá</w:t>
      </w:r>
      <w:proofErr w:type="spellEnd"/>
      <w:r w:rsidRPr="000077E0">
        <w:rPr>
          <w:rFonts w:eastAsia="Arial" w:cs="Cordia New"/>
          <w:spacing w:val="-1"/>
          <w:sz w:val="26"/>
          <w:szCs w:val="26"/>
        </w:rPr>
        <w:t xml:space="preserve"> </w:t>
      </w:r>
      <w:proofErr w:type="spellStart"/>
      <w:r w:rsidRPr="000077E0">
        <w:rPr>
          <w:rFonts w:eastAsia="Arial" w:cs="Cordia New"/>
          <w:spacing w:val="-1"/>
          <w:sz w:val="26"/>
          <w:szCs w:val="26"/>
        </w:rPr>
        <w:t>khớp</w:t>
      </w:r>
      <w:proofErr w:type="spellEnd"/>
      <w:r w:rsidRPr="000077E0">
        <w:rPr>
          <w:rFonts w:eastAsia="Arial" w:cs="Cordia New"/>
          <w:spacing w:val="-1"/>
          <w:sz w:val="26"/>
          <w:szCs w:val="26"/>
        </w:rPr>
        <w:t xml:space="preserve"> (overfitting)</w:t>
      </w:r>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Cụ</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thể</w:t>
      </w:r>
      <w:proofErr w:type="spellEnd"/>
      <w:r w:rsidR="007F18D0" w:rsidRPr="007F18D0">
        <w:rPr>
          <w:rFonts w:eastAsia="Arial" w:cs="Cordia New"/>
          <w:spacing w:val="-1"/>
          <w:sz w:val="26"/>
          <w:szCs w:val="26"/>
        </w:rPr>
        <w:t xml:space="preserve">, max pooling </w:t>
      </w:r>
      <w:proofErr w:type="spellStart"/>
      <w:r w:rsidR="007F18D0" w:rsidRPr="007F18D0">
        <w:rPr>
          <w:rFonts w:eastAsia="Arial" w:cs="Cordia New"/>
          <w:spacing w:val="-1"/>
          <w:sz w:val="26"/>
          <w:szCs w:val="26"/>
        </w:rPr>
        <w:t>và</w:t>
      </w:r>
      <w:proofErr w:type="spellEnd"/>
      <w:r w:rsidR="007F18D0" w:rsidRPr="007F18D0">
        <w:rPr>
          <w:rFonts w:eastAsia="Arial" w:cs="Cordia New"/>
          <w:spacing w:val="-1"/>
          <w:sz w:val="26"/>
          <w:szCs w:val="26"/>
        </w:rPr>
        <w:t xml:space="preserve"> average pooling </w:t>
      </w:r>
      <w:proofErr w:type="spellStart"/>
      <w:r w:rsidR="007F18D0" w:rsidRPr="007F18D0">
        <w:rPr>
          <w:rFonts w:eastAsia="Arial" w:cs="Cordia New"/>
          <w:spacing w:val="-1"/>
          <w:sz w:val="26"/>
          <w:szCs w:val="26"/>
        </w:rPr>
        <w:t>là</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những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dạng</w:t>
      </w:r>
      <w:proofErr w:type="spellEnd"/>
      <w:r w:rsidR="007F18D0" w:rsidRPr="007F18D0">
        <w:rPr>
          <w:rFonts w:eastAsia="Arial" w:cs="Cordia New"/>
          <w:spacing w:val="-1"/>
          <w:sz w:val="26"/>
          <w:szCs w:val="26"/>
        </w:rPr>
        <w:t xml:space="preserve"> pooling </w:t>
      </w:r>
      <w:proofErr w:type="spellStart"/>
      <w:r w:rsidR="007F18D0" w:rsidRPr="007F18D0">
        <w:rPr>
          <w:rFonts w:eastAsia="Arial" w:cs="Cordia New"/>
          <w:spacing w:val="-1"/>
          <w:sz w:val="26"/>
          <w:szCs w:val="26"/>
        </w:rPr>
        <w:t>đặc</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biệt</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mà</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tương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ứng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là</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trong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đó</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giá</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trị</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lớn</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nhất</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và</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giá</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trị</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trung</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bình</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được</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lấy</w:t>
      </w:r>
      <w:proofErr w:type="spellEnd"/>
      <w:r w:rsidR="007F18D0" w:rsidRPr="007F18D0">
        <w:rPr>
          <w:rFonts w:eastAsia="Arial" w:cs="Cordia New"/>
          <w:spacing w:val="-1"/>
          <w:sz w:val="26"/>
          <w:szCs w:val="26"/>
        </w:rPr>
        <w:t xml:space="preserve"> </w:t>
      </w:r>
      <w:proofErr w:type="spellStart"/>
      <w:r w:rsidR="007F18D0" w:rsidRPr="007F18D0">
        <w:rPr>
          <w:rFonts w:eastAsia="Arial" w:cs="Cordia New"/>
          <w:spacing w:val="-1"/>
          <w:sz w:val="26"/>
          <w:szCs w:val="26"/>
        </w:rPr>
        <w:t>ra.</w:t>
      </w:r>
      <w:proofErr w:type="spellEnd"/>
    </w:p>
    <w:p w14:paraId="439BF558" w14:textId="77777777" w:rsidR="00A6354E" w:rsidRDefault="00A6354E" w:rsidP="001F0249">
      <w:pPr>
        <w:spacing w:line="372" w:lineRule="auto"/>
        <w:ind w:right="-1" w:firstLine="567"/>
        <w:jc w:val="both"/>
        <w:rPr>
          <w:rFonts w:eastAsia="Arial" w:cs="Cordia New"/>
          <w:spacing w:val="-1"/>
          <w:sz w:val="26"/>
          <w:szCs w:val="26"/>
        </w:rPr>
      </w:pPr>
    </w:p>
    <w:tbl>
      <w:tblPr>
        <w:tblStyle w:val="TableGrid"/>
        <w:tblW w:w="0" w:type="auto"/>
        <w:tblLook w:val="04A0" w:firstRow="1" w:lastRow="0" w:firstColumn="1" w:lastColumn="0" w:noHBand="0" w:noVBand="1"/>
      </w:tblPr>
      <w:tblGrid>
        <w:gridCol w:w="1473"/>
        <w:gridCol w:w="3728"/>
        <w:gridCol w:w="3577"/>
      </w:tblGrid>
      <w:tr w:rsidR="001F0249" w14:paraId="6D88A53A" w14:textId="77777777" w:rsidTr="000D27EB">
        <w:tc>
          <w:tcPr>
            <w:tcW w:w="1555" w:type="dxa"/>
          </w:tcPr>
          <w:p w14:paraId="696C1442" w14:textId="6C8724C5" w:rsidR="001F0249" w:rsidRPr="000D27EB" w:rsidRDefault="001F0249" w:rsidP="002F3113">
            <w:pPr>
              <w:spacing w:line="372" w:lineRule="auto"/>
              <w:ind w:right="-1"/>
              <w:jc w:val="center"/>
              <w:rPr>
                <w:rFonts w:eastAsia="Arial" w:cs="Cordia New"/>
                <w:b/>
                <w:bCs/>
                <w:spacing w:val="-1"/>
                <w:sz w:val="26"/>
                <w:szCs w:val="26"/>
              </w:rPr>
            </w:pPr>
            <w:proofErr w:type="spellStart"/>
            <w:r w:rsidRPr="000D27EB">
              <w:rPr>
                <w:rFonts w:eastAsia="Arial" w:cs="Cordia New"/>
                <w:b/>
                <w:bCs/>
                <w:spacing w:val="-1"/>
                <w:sz w:val="26"/>
                <w:szCs w:val="26"/>
              </w:rPr>
              <w:t>Kiểu</w:t>
            </w:r>
            <w:proofErr w:type="spellEnd"/>
          </w:p>
        </w:tc>
        <w:tc>
          <w:tcPr>
            <w:tcW w:w="3646" w:type="dxa"/>
          </w:tcPr>
          <w:p w14:paraId="7252179E" w14:textId="285544D4" w:rsidR="001F0249" w:rsidRDefault="001F0249" w:rsidP="002F3113">
            <w:pPr>
              <w:spacing w:line="372" w:lineRule="auto"/>
              <w:ind w:right="-1"/>
              <w:jc w:val="center"/>
              <w:rPr>
                <w:rFonts w:eastAsia="Arial" w:cs="Cordia New"/>
                <w:spacing w:val="-1"/>
                <w:sz w:val="26"/>
                <w:szCs w:val="26"/>
              </w:rPr>
            </w:pPr>
            <w:r>
              <w:rPr>
                <w:rFonts w:eastAsia="Arial" w:cs="Cordia New"/>
                <w:spacing w:val="-1"/>
                <w:sz w:val="26"/>
                <w:szCs w:val="26"/>
              </w:rPr>
              <w:t>Max pooling</w:t>
            </w:r>
          </w:p>
        </w:tc>
        <w:tc>
          <w:tcPr>
            <w:tcW w:w="3577" w:type="dxa"/>
          </w:tcPr>
          <w:p w14:paraId="5260FAF7" w14:textId="755E152C" w:rsidR="001F0249" w:rsidRDefault="001F0249" w:rsidP="002F3113">
            <w:pPr>
              <w:spacing w:line="372" w:lineRule="auto"/>
              <w:ind w:right="-1"/>
              <w:jc w:val="center"/>
              <w:rPr>
                <w:rFonts w:eastAsia="Arial" w:cs="Cordia New"/>
                <w:spacing w:val="-1"/>
                <w:sz w:val="26"/>
                <w:szCs w:val="26"/>
              </w:rPr>
            </w:pPr>
            <w:r>
              <w:rPr>
                <w:rFonts w:eastAsia="Arial" w:cs="Cordia New"/>
                <w:spacing w:val="-1"/>
                <w:sz w:val="26"/>
                <w:szCs w:val="26"/>
              </w:rPr>
              <w:t>Average pooling</w:t>
            </w:r>
          </w:p>
        </w:tc>
      </w:tr>
      <w:tr w:rsidR="001F0249" w14:paraId="641B49F8" w14:textId="77777777" w:rsidTr="000D27EB">
        <w:tc>
          <w:tcPr>
            <w:tcW w:w="1555" w:type="dxa"/>
          </w:tcPr>
          <w:p w14:paraId="2E37978F" w14:textId="2A3F1D9C" w:rsidR="001F0249" w:rsidRPr="000D27EB" w:rsidRDefault="001F0249" w:rsidP="002F3113">
            <w:pPr>
              <w:spacing w:line="372" w:lineRule="auto"/>
              <w:ind w:right="-1"/>
              <w:jc w:val="center"/>
              <w:rPr>
                <w:rFonts w:eastAsia="Arial" w:cs="Cordia New"/>
                <w:b/>
                <w:bCs/>
                <w:spacing w:val="-1"/>
                <w:sz w:val="26"/>
                <w:szCs w:val="26"/>
              </w:rPr>
            </w:pPr>
            <w:proofErr w:type="spellStart"/>
            <w:r w:rsidRPr="000D27EB">
              <w:rPr>
                <w:rFonts w:eastAsia="Arial" w:cs="Cordia New"/>
                <w:b/>
                <w:bCs/>
                <w:spacing w:val="-1"/>
                <w:sz w:val="26"/>
                <w:szCs w:val="26"/>
              </w:rPr>
              <w:t>Chức</w:t>
            </w:r>
            <w:proofErr w:type="spellEnd"/>
            <w:r w:rsidRPr="000D27EB">
              <w:rPr>
                <w:rFonts w:eastAsia="Arial" w:cs="Cordia New"/>
                <w:b/>
                <w:bCs/>
                <w:spacing w:val="-1"/>
                <w:sz w:val="26"/>
                <w:szCs w:val="26"/>
              </w:rPr>
              <w:t xml:space="preserve"> </w:t>
            </w:r>
            <w:proofErr w:type="spellStart"/>
            <w:r w:rsidRPr="000D27EB">
              <w:rPr>
                <w:rFonts w:eastAsia="Arial" w:cs="Cordia New"/>
                <w:b/>
                <w:bCs/>
                <w:spacing w:val="-1"/>
                <w:sz w:val="26"/>
                <w:szCs w:val="26"/>
              </w:rPr>
              <w:t>năng</w:t>
            </w:r>
            <w:proofErr w:type="spellEnd"/>
          </w:p>
        </w:tc>
        <w:tc>
          <w:tcPr>
            <w:tcW w:w="3646" w:type="dxa"/>
          </w:tcPr>
          <w:p w14:paraId="25BE1B99" w14:textId="1EEEF89C" w:rsidR="001F0249" w:rsidRDefault="00745A62" w:rsidP="00745A62">
            <w:pPr>
              <w:spacing w:line="372" w:lineRule="auto"/>
              <w:ind w:right="-1"/>
              <w:jc w:val="both"/>
              <w:rPr>
                <w:rFonts w:eastAsia="Arial" w:cs="Cordia New"/>
                <w:spacing w:val="-1"/>
                <w:sz w:val="26"/>
                <w:szCs w:val="26"/>
              </w:rPr>
            </w:pPr>
            <w:proofErr w:type="spellStart"/>
            <w:r w:rsidRPr="00745A62">
              <w:rPr>
                <w:rFonts w:eastAsia="Arial" w:cs="Cordia New"/>
                <w:spacing w:val="-1"/>
                <w:sz w:val="26"/>
                <w:szCs w:val="26"/>
              </w:rPr>
              <w:t>Từng</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phép</w:t>
            </w:r>
            <w:proofErr w:type="spellEnd"/>
            <w:r w:rsidRPr="00745A62">
              <w:rPr>
                <w:rFonts w:eastAsia="Arial" w:cs="Cordia New"/>
                <w:spacing w:val="-1"/>
                <w:sz w:val="26"/>
                <w:szCs w:val="26"/>
              </w:rPr>
              <w:t xml:space="preserve"> pooling </w:t>
            </w:r>
            <w:proofErr w:type="spellStart"/>
            <w:r w:rsidRPr="00745A62">
              <w:rPr>
                <w:rFonts w:eastAsia="Arial" w:cs="Cordia New"/>
                <w:spacing w:val="-1"/>
                <w:sz w:val="26"/>
                <w:szCs w:val="26"/>
              </w:rPr>
              <w:t>chọn</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giá</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trị</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lớn</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nhất</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trong</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khu</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vực</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mà</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nó</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đang</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được</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áp</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dụng</w:t>
            </w:r>
            <w:proofErr w:type="spellEnd"/>
            <w:r>
              <w:rPr>
                <w:rFonts w:eastAsia="Arial" w:cs="Cordia New"/>
                <w:spacing w:val="-1"/>
                <w:sz w:val="26"/>
                <w:szCs w:val="26"/>
              </w:rPr>
              <w:t>.</w:t>
            </w:r>
          </w:p>
        </w:tc>
        <w:tc>
          <w:tcPr>
            <w:tcW w:w="3577" w:type="dxa"/>
          </w:tcPr>
          <w:p w14:paraId="09357D79" w14:textId="50C44493" w:rsidR="001F0249" w:rsidRDefault="00745A62" w:rsidP="00745A62">
            <w:pPr>
              <w:spacing w:line="372" w:lineRule="auto"/>
              <w:ind w:right="-1"/>
              <w:jc w:val="both"/>
              <w:rPr>
                <w:rFonts w:eastAsia="Arial" w:cs="Cordia New"/>
                <w:spacing w:val="-1"/>
                <w:sz w:val="26"/>
                <w:szCs w:val="26"/>
              </w:rPr>
            </w:pPr>
            <w:proofErr w:type="spellStart"/>
            <w:r w:rsidRPr="00745A62">
              <w:rPr>
                <w:rFonts w:eastAsia="Arial" w:cs="Cordia New"/>
                <w:spacing w:val="-1"/>
                <w:sz w:val="26"/>
                <w:szCs w:val="26"/>
              </w:rPr>
              <w:t>Từng</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phép</w:t>
            </w:r>
            <w:proofErr w:type="spellEnd"/>
            <w:r w:rsidRPr="00745A62">
              <w:rPr>
                <w:rFonts w:eastAsia="Arial" w:cs="Cordia New"/>
                <w:spacing w:val="-1"/>
                <w:sz w:val="26"/>
                <w:szCs w:val="26"/>
              </w:rPr>
              <w:t xml:space="preserve"> pooling </w:t>
            </w:r>
            <w:proofErr w:type="spellStart"/>
            <w:r w:rsidRPr="00745A62">
              <w:rPr>
                <w:rFonts w:eastAsia="Arial" w:cs="Cordia New"/>
                <w:spacing w:val="-1"/>
                <w:sz w:val="26"/>
                <w:szCs w:val="26"/>
              </w:rPr>
              <w:t>tính</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trung</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bình</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các</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giá</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trị</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trong</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khu</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vực</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mà</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nó</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đang</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được</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áp</w:t>
            </w:r>
            <w:proofErr w:type="spellEnd"/>
            <w:r w:rsidRPr="00745A62">
              <w:rPr>
                <w:rFonts w:eastAsia="Arial" w:cs="Cordia New"/>
                <w:spacing w:val="-1"/>
                <w:sz w:val="26"/>
                <w:szCs w:val="26"/>
              </w:rPr>
              <w:t xml:space="preserve"> </w:t>
            </w:r>
            <w:proofErr w:type="spellStart"/>
            <w:r w:rsidRPr="00745A62">
              <w:rPr>
                <w:rFonts w:eastAsia="Arial" w:cs="Cordia New"/>
                <w:spacing w:val="-1"/>
                <w:sz w:val="26"/>
                <w:szCs w:val="26"/>
              </w:rPr>
              <w:t>dụng</w:t>
            </w:r>
            <w:proofErr w:type="spellEnd"/>
            <w:r>
              <w:rPr>
                <w:rFonts w:eastAsia="Arial" w:cs="Cordia New"/>
                <w:spacing w:val="-1"/>
                <w:sz w:val="26"/>
                <w:szCs w:val="26"/>
              </w:rPr>
              <w:t>.</w:t>
            </w:r>
          </w:p>
        </w:tc>
      </w:tr>
      <w:tr w:rsidR="001F0249" w14:paraId="3AD27F25" w14:textId="77777777" w:rsidTr="000D27EB">
        <w:tc>
          <w:tcPr>
            <w:tcW w:w="1555" w:type="dxa"/>
          </w:tcPr>
          <w:p w14:paraId="05F1A615" w14:textId="394AA6FC"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 xml:space="preserve">Minh </w:t>
            </w:r>
            <w:proofErr w:type="spellStart"/>
            <w:r w:rsidRPr="000D27EB">
              <w:rPr>
                <w:rFonts w:eastAsia="Arial" w:cs="Cordia New"/>
                <w:b/>
                <w:bCs/>
                <w:spacing w:val="-1"/>
                <w:sz w:val="26"/>
                <w:szCs w:val="26"/>
              </w:rPr>
              <w:t>họa</w:t>
            </w:r>
            <w:proofErr w:type="spellEnd"/>
          </w:p>
        </w:tc>
        <w:tc>
          <w:tcPr>
            <w:tcW w:w="3646" w:type="dxa"/>
          </w:tcPr>
          <w:p w14:paraId="227D3831" w14:textId="79D3A61B" w:rsidR="001F0249" w:rsidRDefault="00A2128A" w:rsidP="00A6354E">
            <w:pPr>
              <w:spacing w:line="372" w:lineRule="auto"/>
              <w:ind w:right="-1"/>
              <w:rPr>
                <w:rFonts w:eastAsia="Arial" w:cs="Cordia New"/>
                <w:spacing w:val="-1"/>
                <w:sz w:val="26"/>
                <w:szCs w:val="26"/>
              </w:rPr>
            </w:pPr>
            <w:r>
              <w:object w:dxaOrig="5700" w:dyaOrig="3840" w14:anchorId="4FBD1110">
                <v:shape id="_x0000_i1027" type="#_x0000_t75" style="width:175.5pt;height:118.5pt" o:ole="">
                  <v:imagedata r:id="rId50" o:title=""/>
                </v:shape>
                <o:OLEObject Type="Embed" ProgID="PBrush" ShapeID="_x0000_i1027" DrawAspect="Content" ObjectID="_1793456698" r:id="rId51"/>
              </w:object>
            </w:r>
          </w:p>
        </w:tc>
        <w:tc>
          <w:tcPr>
            <w:tcW w:w="3577" w:type="dxa"/>
          </w:tcPr>
          <w:p w14:paraId="38E16AFF" w14:textId="6DEDFC8A" w:rsidR="001F0249" w:rsidRDefault="00A6354E" w:rsidP="002F3113">
            <w:pPr>
              <w:spacing w:line="372" w:lineRule="auto"/>
              <w:ind w:right="-1"/>
              <w:jc w:val="center"/>
              <w:rPr>
                <w:rFonts w:eastAsia="Arial" w:cs="Cordia New"/>
                <w:spacing w:val="-1"/>
                <w:sz w:val="26"/>
                <w:szCs w:val="26"/>
              </w:rPr>
            </w:pPr>
            <w:r>
              <w:object w:dxaOrig="5115" w:dyaOrig="3660" w14:anchorId="5FDD4DB9">
                <v:shape id="_x0000_i1028" type="#_x0000_t75" style="width:168pt;height:120pt" o:ole="">
                  <v:imagedata r:id="rId52" o:title=""/>
                </v:shape>
                <o:OLEObject Type="Embed" ProgID="PBrush" ShapeID="_x0000_i1028" DrawAspect="Content" ObjectID="_1793456699" r:id="rId53"/>
              </w:object>
            </w:r>
          </w:p>
        </w:tc>
      </w:tr>
      <w:tr w:rsidR="001F0249" w14:paraId="2D53ED1A" w14:textId="77777777" w:rsidTr="000D27EB">
        <w:tc>
          <w:tcPr>
            <w:tcW w:w="1555" w:type="dxa"/>
          </w:tcPr>
          <w:p w14:paraId="3864855C" w14:textId="60CB5BD4"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 xml:space="preserve">Ý </w:t>
            </w:r>
            <w:proofErr w:type="spellStart"/>
            <w:r w:rsidRPr="000D27EB">
              <w:rPr>
                <w:rFonts w:eastAsia="Arial" w:cs="Cordia New"/>
                <w:b/>
                <w:bCs/>
                <w:spacing w:val="-1"/>
                <w:sz w:val="26"/>
                <w:szCs w:val="26"/>
              </w:rPr>
              <w:t>nghĩa</w:t>
            </w:r>
            <w:proofErr w:type="spellEnd"/>
          </w:p>
        </w:tc>
        <w:tc>
          <w:tcPr>
            <w:tcW w:w="3646" w:type="dxa"/>
          </w:tcPr>
          <w:p w14:paraId="4CEB15DB" w14:textId="77777777" w:rsidR="00745A62" w:rsidRPr="00745A62" w:rsidRDefault="00745A62" w:rsidP="00745A62">
            <w:pPr>
              <w:pStyle w:val="ListParagraph"/>
              <w:numPr>
                <w:ilvl w:val="0"/>
                <w:numId w:val="16"/>
              </w:numPr>
              <w:spacing w:line="372" w:lineRule="auto"/>
              <w:ind w:right="-1"/>
              <w:jc w:val="left"/>
              <w:rPr>
                <w:spacing w:val="-1"/>
                <w:szCs w:val="26"/>
              </w:rPr>
            </w:pPr>
            <w:r w:rsidRPr="00745A62">
              <w:rPr>
                <w:spacing w:val="-1"/>
                <w:szCs w:val="26"/>
              </w:rPr>
              <w:t>Bảo toàn các đặc trưng đã phát hiện</w:t>
            </w:r>
            <w:r>
              <w:rPr>
                <w:spacing w:val="-1"/>
                <w:szCs w:val="26"/>
                <w:lang w:val="en-US"/>
              </w:rPr>
              <w:t>.</w:t>
            </w:r>
          </w:p>
          <w:p w14:paraId="035CE8E0" w14:textId="5EAE47CC" w:rsidR="001F0249" w:rsidRPr="00745A62" w:rsidRDefault="00745A62" w:rsidP="00745A62">
            <w:pPr>
              <w:pStyle w:val="ListParagraph"/>
              <w:numPr>
                <w:ilvl w:val="0"/>
                <w:numId w:val="16"/>
              </w:numPr>
              <w:spacing w:line="372" w:lineRule="auto"/>
              <w:ind w:right="-1"/>
              <w:jc w:val="left"/>
              <w:rPr>
                <w:spacing w:val="-1"/>
                <w:szCs w:val="26"/>
              </w:rPr>
            </w:pPr>
            <w:r w:rsidRPr="00745A62">
              <w:rPr>
                <w:spacing w:val="-1"/>
                <w:szCs w:val="26"/>
              </w:rPr>
              <w:t>Được sử dụng thường xuyên</w:t>
            </w:r>
            <w:r>
              <w:rPr>
                <w:spacing w:val="-1"/>
                <w:szCs w:val="26"/>
                <w:lang w:val="en-US"/>
              </w:rPr>
              <w:t>.</w:t>
            </w:r>
          </w:p>
        </w:tc>
        <w:tc>
          <w:tcPr>
            <w:tcW w:w="3577" w:type="dxa"/>
          </w:tcPr>
          <w:p w14:paraId="36115CA4" w14:textId="329EB732" w:rsidR="00745A62" w:rsidRPr="00745A62" w:rsidRDefault="00745A62" w:rsidP="00745A62">
            <w:pPr>
              <w:pStyle w:val="ListParagraph"/>
              <w:numPr>
                <w:ilvl w:val="0"/>
                <w:numId w:val="16"/>
              </w:numPr>
              <w:spacing w:line="372" w:lineRule="auto"/>
              <w:ind w:right="-1"/>
              <w:rPr>
                <w:spacing w:val="-1"/>
                <w:szCs w:val="26"/>
              </w:rPr>
            </w:pPr>
            <w:r w:rsidRPr="00745A62">
              <w:rPr>
                <w:spacing w:val="-1"/>
                <w:szCs w:val="26"/>
              </w:rPr>
              <w:t>Giảm kích thước feature map</w:t>
            </w:r>
            <w:r>
              <w:rPr>
                <w:spacing w:val="-1"/>
                <w:szCs w:val="26"/>
                <w:lang w:val="en-US"/>
              </w:rPr>
              <w:t>.</w:t>
            </w:r>
          </w:p>
          <w:p w14:paraId="1E5E93AC" w14:textId="0DE6CCDD" w:rsidR="001F0249" w:rsidRPr="00745A62" w:rsidRDefault="00745A62" w:rsidP="00745A62">
            <w:pPr>
              <w:pStyle w:val="ListParagraph"/>
              <w:numPr>
                <w:ilvl w:val="0"/>
                <w:numId w:val="16"/>
              </w:numPr>
              <w:spacing w:line="372" w:lineRule="auto"/>
              <w:ind w:right="-1"/>
              <w:rPr>
                <w:spacing w:val="-1"/>
                <w:szCs w:val="26"/>
              </w:rPr>
            </w:pPr>
            <w:r w:rsidRPr="00745A62">
              <w:rPr>
                <w:spacing w:val="-1"/>
                <w:szCs w:val="26"/>
              </w:rPr>
              <w:t>Được sử dụng trong mạng LeNet</w:t>
            </w:r>
            <w:r>
              <w:rPr>
                <w:spacing w:val="-1"/>
                <w:szCs w:val="26"/>
                <w:lang w:val="en-US"/>
              </w:rPr>
              <w:t>.</w:t>
            </w:r>
          </w:p>
        </w:tc>
      </w:tr>
    </w:tbl>
    <w:p w14:paraId="3E5C6CEB" w14:textId="77777777" w:rsidR="00E64347" w:rsidRDefault="00E64347" w:rsidP="00A33AB0">
      <w:pPr>
        <w:spacing w:line="372" w:lineRule="auto"/>
        <w:ind w:right="-1" w:firstLine="567"/>
        <w:jc w:val="both"/>
        <w:rPr>
          <w:rFonts w:eastAsia="Arial" w:cs="Cordia New"/>
          <w:spacing w:val="-1"/>
          <w:sz w:val="26"/>
          <w:szCs w:val="26"/>
        </w:rPr>
      </w:pPr>
    </w:p>
    <w:p w14:paraId="0091D540" w14:textId="77777777" w:rsidR="0028015E" w:rsidRDefault="0028015E" w:rsidP="00A33AB0">
      <w:pPr>
        <w:spacing w:line="372" w:lineRule="auto"/>
        <w:ind w:right="-1" w:firstLine="567"/>
        <w:jc w:val="both"/>
        <w:rPr>
          <w:rFonts w:eastAsia="Arial" w:cs="Cordia New"/>
          <w:spacing w:val="-1"/>
          <w:sz w:val="26"/>
          <w:szCs w:val="26"/>
        </w:rPr>
      </w:pPr>
    </w:p>
    <w:p w14:paraId="4AE8EA31" w14:textId="77777777" w:rsidR="0028015E" w:rsidRDefault="0028015E" w:rsidP="00A33AB0">
      <w:pPr>
        <w:spacing w:line="372" w:lineRule="auto"/>
        <w:ind w:right="-1" w:firstLine="567"/>
        <w:jc w:val="both"/>
        <w:rPr>
          <w:rFonts w:eastAsia="Arial" w:cs="Cordia New"/>
          <w:spacing w:val="-1"/>
          <w:sz w:val="26"/>
          <w:szCs w:val="26"/>
        </w:rPr>
      </w:pPr>
    </w:p>
    <w:p w14:paraId="77CE0AE2" w14:textId="77777777" w:rsidR="0028015E" w:rsidRDefault="0028015E" w:rsidP="00A33AB0">
      <w:pPr>
        <w:spacing w:line="372" w:lineRule="auto"/>
        <w:ind w:right="-1" w:firstLine="567"/>
        <w:jc w:val="both"/>
        <w:rPr>
          <w:rFonts w:eastAsia="Arial" w:cs="Cordia New"/>
          <w:spacing w:val="-1"/>
          <w:sz w:val="26"/>
          <w:szCs w:val="26"/>
        </w:rPr>
      </w:pPr>
    </w:p>
    <w:p w14:paraId="23E102B0" w14:textId="59BECEAB" w:rsidR="007625CD" w:rsidRPr="00A173D5" w:rsidRDefault="007625CD" w:rsidP="007625CD">
      <w:pPr>
        <w:pStyle w:val="Heading4"/>
        <w:rPr>
          <w:lang w:val="en-US"/>
        </w:rPr>
      </w:pPr>
      <w:bookmarkStart w:id="115" w:name="_Toc182693269"/>
      <w:r w:rsidRPr="00A173D5">
        <w:rPr>
          <w:lang w:val="en-US"/>
        </w:rPr>
        <w:lastRenderedPageBreak/>
        <w:t>2.3.</w:t>
      </w:r>
      <w:r>
        <w:rPr>
          <w:lang w:val="en-US"/>
        </w:rPr>
        <w:t>3</w:t>
      </w:r>
      <w:r w:rsidRPr="00A173D5">
        <w:rPr>
          <w:lang w:val="en-US"/>
        </w:rPr>
        <w:t>.</w:t>
      </w:r>
      <w:r>
        <w:rPr>
          <w:lang w:val="en-US"/>
        </w:rPr>
        <w:t>4</w:t>
      </w:r>
      <w:r w:rsidRPr="00A173D5">
        <w:rPr>
          <w:lang w:val="en-US"/>
        </w:rPr>
        <w:t xml:space="preserve">. </w:t>
      </w:r>
      <w:proofErr w:type="spellStart"/>
      <w:r w:rsidR="00C73980" w:rsidRPr="00C73980">
        <w:rPr>
          <w:spacing w:val="-1"/>
          <w:lang w:val="en-US"/>
        </w:rPr>
        <w:t>Lớp</w:t>
      </w:r>
      <w:proofErr w:type="spellEnd"/>
      <w:r w:rsidR="00C73980" w:rsidRPr="00C73980">
        <w:rPr>
          <w:spacing w:val="-1"/>
          <w:lang w:val="en-US"/>
        </w:rPr>
        <w:t xml:space="preserve"> </w:t>
      </w:r>
      <w:proofErr w:type="spellStart"/>
      <w:r w:rsidR="00B371FB">
        <w:rPr>
          <w:spacing w:val="-1"/>
          <w:lang w:val="en-US"/>
        </w:rPr>
        <w:t>k</w:t>
      </w:r>
      <w:r w:rsidR="00C73980" w:rsidRPr="00C73980">
        <w:rPr>
          <w:spacing w:val="-1"/>
          <w:lang w:val="en-US"/>
        </w:rPr>
        <w:t>ết</w:t>
      </w:r>
      <w:proofErr w:type="spellEnd"/>
      <w:r w:rsidR="00C73980" w:rsidRPr="00C73980">
        <w:rPr>
          <w:spacing w:val="-1"/>
          <w:lang w:val="en-US"/>
        </w:rPr>
        <w:t xml:space="preserve"> </w:t>
      </w:r>
      <w:proofErr w:type="spellStart"/>
      <w:r w:rsidR="00B371FB">
        <w:rPr>
          <w:spacing w:val="-1"/>
          <w:lang w:val="en-US"/>
        </w:rPr>
        <w:t>n</w:t>
      </w:r>
      <w:r w:rsidR="00C73980" w:rsidRPr="00C73980">
        <w:rPr>
          <w:spacing w:val="-1"/>
          <w:lang w:val="en-US"/>
        </w:rPr>
        <w:t>ối</w:t>
      </w:r>
      <w:proofErr w:type="spellEnd"/>
      <w:r w:rsidR="00B371FB">
        <w:rPr>
          <w:spacing w:val="-1"/>
          <w:lang w:val="en-US"/>
        </w:rPr>
        <w:t xml:space="preserve"> </w:t>
      </w:r>
      <w:proofErr w:type="spellStart"/>
      <w:r w:rsidR="00B371FB">
        <w:rPr>
          <w:spacing w:val="-1"/>
          <w:lang w:val="en-US"/>
        </w:rPr>
        <w:t>đầy</w:t>
      </w:r>
      <w:proofErr w:type="spellEnd"/>
      <w:r w:rsidR="00B371FB">
        <w:rPr>
          <w:spacing w:val="-1"/>
          <w:lang w:val="en-US"/>
        </w:rPr>
        <w:t xml:space="preserve"> </w:t>
      </w:r>
      <w:proofErr w:type="spellStart"/>
      <w:r w:rsidR="00B371FB">
        <w:rPr>
          <w:spacing w:val="-1"/>
          <w:lang w:val="en-US"/>
        </w:rPr>
        <w:t>đu</w:t>
      </w:r>
      <w:proofErr w:type="spellEnd"/>
      <w:r w:rsidR="00B371FB">
        <w:rPr>
          <w:spacing w:val="-1"/>
          <w:lang w:val="en-US"/>
        </w:rPr>
        <w:t>̉</w:t>
      </w:r>
      <w:r w:rsidR="00C73980" w:rsidRPr="00C73980">
        <w:rPr>
          <w:spacing w:val="-1"/>
          <w:lang w:val="en-US"/>
        </w:rPr>
        <w:t xml:space="preserve"> (Fully Connected Layer)</w:t>
      </w:r>
      <w:bookmarkEnd w:id="115"/>
    </w:p>
    <w:p w14:paraId="7DBF02F2" w14:textId="552E2043" w:rsidR="007625CD" w:rsidRDefault="007625CD" w:rsidP="007625CD">
      <w:pPr>
        <w:spacing w:line="372" w:lineRule="auto"/>
        <w:ind w:right="-1"/>
        <w:jc w:val="both"/>
        <w:rPr>
          <w:rFonts w:eastAsia="Arial" w:cs="Cordia New"/>
          <w:spacing w:val="-1"/>
          <w:sz w:val="26"/>
          <w:szCs w:val="26"/>
        </w:rPr>
      </w:pPr>
      <w:r>
        <w:rPr>
          <w:rFonts w:eastAsia="Arial" w:cs="Cordia New"/>
          <w:spacing w:val="-1"/>
          <w:sz w:val="26"/>
          <w:szCs w:val="26"/>
        </w:rPr>
        <w:tab/>
      </w:r>
      <w:r w:rsidRPr="007625CD">
        <w:rPr>
          <w:rFonts w:eastAsia="Arial" w:cs="Cordia New"/>
          <w:spacing w:val="-1"/>
          <w:sz w:val="26"/>
          <w:szCs w:val="26"/>
        </w:rPr>
        <w:t xml:space="preserve">Sau </w:t>
      </w:r>
      <w:proofErr w:type="spellStart"/>
      <w:r w:rsidRPr="007625CD">
        <w:rPr>
          <w:rFonts w:eastAsia="Arial" w:cs="Cordia New"/>
          <w:spacing w:val="-1"/>
          <w:sz w:val="26"/>
          <w:szCs w:val="26"/>
        </w:rPr>
        <w:t>các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lớp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tích</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chập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và</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gộp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các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bản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đồ</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đặc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trưng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sẽ</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được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chuyển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thành</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một</w:t>
      </w:r>
      <w:proofErr w:type="spellEnd"/>
      <w:r w:rsidRPr="007625CD">
        <w:rPr>
          <w:rFonts w:eastAsia="Arial" w:cs="Cordia New"/>
          <w:spacing w:val="-1"/>
          <w:sz w:val="26"/>
          <w:szCs w:val="26"/>
        </w:rPr>
        <w:t xml:space="preserve"> vector </w:t>
      </w:r>
      <w:proofErr w:type="spellStart"/>
      <w:r w:rsidRPr="007625CD">
        <w:rPr>
          <w:rFonts w:eastAsia="Arial" w:cs="Cordia New"/>
          <w:spacing w:val="-1"/>
          <w:sz w:val="26"/>
          <w:szCs w:val="26"/>
        </w:rPr>
        <w:t>phẳng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và</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đi</w:t>
      </w:r>
      <w:proofErr w:type="spellEnd"/>
      <w:r w:rsidRPr="007625CD">
        <w:rPr>
          <w:rFonts w:eastAsia="Arial" w:cs="Cordia New"/>
          <w:spacing w:val="-1"/>
          <w:sz w:val="26"/>
          <w:szCs w:val="26"/>
        </w:rPr>
        <w:t xml:space="preserve"> qua </w:t>
      </w:r>
      <w:proofErr w:type="spellStart"/>
      <w:r w:rsidRPr="007625CD">
        <w:rPr>
          <w:rFonts w:eastAsia="Arial" w:cs="Cordia New"/>
          <w:spacing w:val="-1"/>
          <w:sz w:val="26"/>
          <w:szCs w:val="26"/>
        </w:rPr>
        <w:t>các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lớp</w:t>
      </w:r>
      <w:proofErr w:type="spellEnd"/>
      <w:r w:rsidR="00B371FB">
        <w:rPr>
          <w:rFonts w:eastAsia="Arial" w:cs="Cordia New"/>
          <w:spacing w:val="-1"/>
          <w:sz w:val="26"/>
          <w:szCs w:val="26"/>
        </w:rPr>
        <w:t xml:space="preserve"> </w:t>
      </w:r>
      <w:proofErr w:type="spellStart"/>
      <w:r w:rsidRPr="007625CD">
        <w:rPr>
          <w:rFonts w:eastAsia="Arial" w:cs="Cordia New"/>
          <w:spacing w:val="-1"/>
          <w:sz w:val="26"/>
          <w:szCs w:val="26"/>
        </w:rPr>
        <w:t>kết</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nối</w:t>
      </w:r>
      <w:proofErr w:type="spellEnd"/>
      <w:r w:rsidR="00B371FB">
        <w:rPr>
          <w:rFonts w:eastAsia="Arial" w:cs="Cordia New"/>
          <w:spacing w:val="-1"/>
          <w:sz w:val="26"/>
          <w:szCs w:val="26"/>
        </w:rPr>
        <w:t xml:space="preserve"> </w:t>
      </w:r>
      <w:proofErr w:type="spellStart"/>
      <w:r w:rsidR="00B371FB">
        <w:rPr>
          <w:rFonts w:eastAsia="Arial" w:cs="Cordia New"/>
          <w:spacing w:val="-1"/>
          <w:sz w:val="26"/>
          <w:szCs w:val="26"/>
        </w:rPr>
        <w:t>đầy</w:t>
      </w:r>
      <w:proofErr w:type="spellEnd"/>
      <w:r w:rsidR="00B371FB">
        <w:rPr>
          <w:rFonts w:eastAsia="Arial" w:cs="Cordia New"/>
          <w:spacing w:val="-1"/>
          <w:sz w:val="26"/>
          <w:szCs w:val="26"/>
        </w:rPr>
        <w:t xml:space="preserve"> </w:t>
      </w:r>
      <w:proofErr w:type="spellStart"/>
      <w:r w:rsidR="00B371FB">
        <w:rPr>
          <w:rFonts w:eastAsia="Arial" w:cs="Cordia New"/>
          <w:spacing w:val="-1"/>
          <w:sz w:val="26"/>
          <w:szCs w:val="26"/>
        </w:rPr>
        <w:t>đu</w:t>
      </w:r>
      <w:proofErr w:type="spellEnd"/>
      <w:r w:rsidR="00B371FB">
        <w:rPr>
          <w:rFonts w:eastAsia="Arial" w:cs="Cordia New"/>
          <w:spacing w:val="-1"/>
          <w:sz w:val="26"/>
          <w:szCs w:val="26"/>
        </w:rPr>
        <w:t>̉</w:t>
      </w:r>
      <w:r w:rsidRPr="007625CD">
        <w:rPr>
          <w:rFonts w:eastAsia="Arial" w:cs="Cordia New"/>
          <w:spacing w:val="-1"/>
          <w:sz w:val="26"/>
          <w:szCs w:val="26"/>
        </w:rPr>
        <w:t xml:space="preserve">, </w:t>
      </w:r>
      <w:proofErr w:type="spellStart"/>
      <w:r w:rsidRPr="007625CD">
        <w:rPr>
          <w:rFonts w:eastAsia="Arial" w:cs="Cordia New"/>
          <w:spacing w:val="-1"/>
          <w:sz w:val="26"/>
          <w:szCs w:val="26"/>
        </w:rPr>
        <w:t>giống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như</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trong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mạng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nơ-ron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truyền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thống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Tại</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đây</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mạng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sẽ</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học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cách</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kết</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hợp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các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đặc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trưng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đã</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được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trích</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xuất</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để</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dự</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đoán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đầu</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ra</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cuối</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cùng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chẳng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hạn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như</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phân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loại</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hình</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ảnh</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Mỗi</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nơ-ron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trong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lớp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kết</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nối</w:t>
      </w:r>
      <w:proofErr w:type="spellEnd"/>
      <w:r w:rsidR="00B371FB">
        <w:rPr>
          <w:rFonts w:eastAsia="Arial" w:cs="Cordia New"/>
          <w:spacing w:val="-1"/>
          <w:sz w:val="26"/>
          <w:szCs w:val="26"/>
        </w:rPr>
        <w:t xml:space="preserve"> </w:t>
      </w:r>
      <w:proofErr w:type="spellStart"/>
      <w:r w:rsidR="00B371FB">
        <w:rPr>
          <w:rFonts w:eastAsia="Arial" w:cs="Cordia New"/>
          <w:spacing w:val="-1"/>
          <w:sz w:val="26"/>
          <w:szCs w:val="26"/>
        </w:rPr>
        <w:t>đầy</w:t>
      </w:r>
      <w:proofErr w:type="spellEnd"/>
      <w:r w:rsidR="00B371FB">
        <w:rPr>
          <w:rFonts w:eastAsia="Arial" w:cs="Cordia New"/>
          <w:spacing w:val="-1"/>
          <w:sz w:val="26"/>
          <w:szCs w:val="26"/>
        </w:rPr>
        <w:t xml:space="preserve"> </w:t>
      </w:r>
      <w:proofErr w:type="spellStart"/>
      <w:r w:rsidR="00B371FB">
        <w:rPr>
          <w:rFonts w:eastAsia="Arial" w:cs="Cordia New"/>
          <w:spacing w:val="-1"/>
          <w:sz w:val="26"/>
          <w:szCs w:val="26"/>
        </w:rPr>
        <w:t>đu</w:t>
      </w:r>
      <w:proofErr w:type="spellEnd"/>
      <w:r w:rsidR="00B371FB">
        <w:rPr>
          <w:rFonts w:eastAsia="Arial" w:cs="Cordia New"/>
          <w:spacing w:val="-1"/>
          <w:sz w:val="26"/>
          <w:szCs w:val="26"/>
        </w:rPr>
        <w:t>̉</w:t>
      </w:r>
      <w:r w:rsidRPr="007625CD">
        <w:rPr>
          <w:rFonts w:eastAsia="Arial" w:cs="Cordia New"/>
          <w:spacing w:val="-1"/>
          <w:sz w:val="26"/>
          <w:szCs w:val="26"/>
        </w:rPr>
        <w:t xml:space="preserve"> </w:t>
      </w:r>
      <w:proofErr w:type="spellStart"/>
      <w:r w:rsidRPr="007625CD">
        <w:rPr>
          <w:rFonts w:eastAsia="Arial" w:cs="Cordia New"/>
          <w:spacing w:val="-1"/>
          <w:sz w:val="26"/>
          <w:szCs w:val="26"/>
        </w:rPr>
        <w:t>được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kết</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nối</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với</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tất</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cả</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các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nơ-ron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trong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lớp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trước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đó</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giúp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mạng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nơ-ron</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tổng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hợp</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thông</w:t>
      </w:r>
      <w:proofErr w:type="spellEnd"/>
      <w:r w:rsidRPr="007625CD">
        <w:rPr>
          <w:rFonts w:eastAsia="Arial" w:cs="Cordia New"/>
          <w:spacing w:val="-1"/>
          <w:sz w:val="26"/>
          <w:szCs w:val="26"/>
        </w:rPr>
        <w:t xml:space="preserve"> tin </w:t>
      </w:r>
      <w:proofErr w:type="spellStart"/>
      <w:r w:rsidRPr="007625CD">
        <w:rPr>
          <w:rFonts w:eastAsia="Arial" w:cs="Cordia New"/>
          <w:spacing w:val="-1"/>
          <w:sz w:val="26"/>
          <w:szCs w:val="26"/>
        </w:rPr>
        <w:t>từ</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tất</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cả</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các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đặc</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trưng</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đã</w:t>
      </w:r>
      <w:proofErr w:type="spellEnd"/>
      <w:r w:rsidRPr="007625CD">
        <w:rPr>
          <w:rFonts w:eastAsia="Arial" w:cs="Cordia New"/>
          <w:spacing w:val="-1"/>
          <w:sz w:val="26"/>
          <w:szCs w:val="26"/>
        </w:rPr>
        <w:t xml:space="preserve"> </w:t>
      </w:r>
      <w:proofErr w:type="spellStart"/>
      <w:r w:rsidRPr="007625CD">
        <w:rPr>
          <w:rFonts w:eastAsia="Arial" w:cs="Cordia New"/>
          <w:spacing w:val="-1"/>
          <w:sz w:val="26"/>
          <w:szCs w:val="26"/>
        </w:rPr>
        <w:t>học</w:t>
      </w:r>
      <w:proofErr w:type="spellEnd"/>
      <w:r w:rsidRPr="007625CD">
        <w:rPr>
          <w:rFonts w:eastAsia="Arial" w:cs="Cordia New"/>
          <w:spacing w:val="-1"/>
          <w:sz w:val="26"/>
          <w:szCs w:val="26"/>
        </w:rPr>
        <w:t>.</w:t>
      </w:r>
      <w:r w:rsidR="006E2AF4">
        <w:rPr>
          <w:rFonts w:eastAsia="Arial" w:cs="Cordia New"/>
          <w:spacing w:val="-1"/>
          <w:sz w:val="26"/>
          <w:szCs w:val="26"/>
        </w:rPr>
        <w:t xml:space="preserve"> </w:t>
      </w:r>
      <w:r w:rsidR="006E2AF4" w:rsidRPr="006E2AF4">
        <w:rPr>
          <w:rFonts w:eastAsia="Arial" w:cs="Cordia New"/>
          <w:spacing w:val="-1"/>
          <w:sz w:val="26"/>
          <w:szCs w:val="26"/>
        </w:rPr>
        <w:t xml:space="preserve">Trong </w:t>
      </w:r>
      <w:proofErr w:type="spellStart"/>
      <w:r w:rsidR="006E2AF4" w:rsidRPr="006E2AF4">
        <w:rPr>
          <w:rFonts w:eastAsia="Arial" w:cs="Cordia New"/>
          <w:spacing w:val="-1"/>
          <w:sz w:val="26"/>
          <w:szCs w:val="26"/>
        </w:rPr>
        <w:t>mô</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hình</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mạng</w:t>
      </w:r>
      <w:proofErr w:type="spellEnd"/>
      <w:r w:rsidR="006E2AF4" w:rsidRPr="006E2AF4">
        <w:rPr>
          <w:rFonts w:eastAsia="Arial" w:cs="Cordia New"/>
          <w:spacing w:val="-1"/>
          <w:sz w:val="26"/>
          <w:szCs w:val="26"/>
        </w:rPr>
        <w:t xml:space="preserve"> CNN, </w:t>
      </w:r>
      <w:proofErr w:type="spellStart"/>
      <w:r w:rsidR="006E2AF4" w:rsidRPr="006E2AF4">
        <w:rPr>
          <w:rFonts w:eastAsia="Arial" w:cs="Cordia New"/>
          <w:spacing w:val="-1"/>
          <w:sz w:val="26"/>
          <w:szCs w:val="26"/>
        </w:rPr>
        <w:t>các</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tầng</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kết</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nối</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đầy</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đủ</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thường</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được</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tìm</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thấy</w:t>
      </w:r>
      <w:proofErr w:type="spellEnd"/>
      <w:r w:rsidR="006E2AF4" w:rsidRPr="006E2AF4">
        <w:rPr>
          <w:rFonts w:eastAsia="Arial" w:cs="Cordia New"/>
          <w:spacing w:val="-1"/>
          <w:sz w:val="26"/>
          <w:szCs w:val="26"/>
        </w:rPr>
        <w:t xml:space="preserve"> ở </w:t>
      </w:r>
      <w:proofErr w:type="spellStart"/>
      <w:r w:rsidR="006E2AF4" w:rsidRPr="006E2AF4">
        <w:rPr>
          <w:rFonts w:eastAsia="Arial" w:cs="Cordia New"/>
          <w:spacing w:val="-1"/>
          <w:sz w:val="26"/>
          <w:szCs w:val="26"/>
        </w:rPr>
        <w:t>cuối</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mạng</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và</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được</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dùng</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để</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tối</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ưu</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hóa</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mục</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tiêu</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của</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mạng</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ví</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dụ</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như</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độ</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chính</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xác</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của</w:t>
      </w:r>
      <w:proofErr w:type="spellEnd"/>
      <w:r w:rsidR="006E2AF4" w:rsidRPr="006E2AF4">
        <w:rPr>
          <w:rFonts w:eastAsia="Arial" w:cs="Cordia New"/>
          <w:spacing w:val="-1"/>
          <w:sz w:val="26"/>
          <w:szCs w:val="26"/>
        </w:rPr>
        <w:t xml:space="preserve"> </w:t>
      </w:r>
      <w:proofErr w:type="spellStart"/>
      <w:r w:rsidR="006E2AF4" w:rsidRPr="006E2AF4">
        <w:rPr>
          <w:rFonts w:eastAsia="Arial" w:cs="Cordia New"/>
          <w:spacing w:val="-1"/>
          <w:sz w:val="26"/>
          <w:szCs w:val="26"/>
        </w:rPr>
        <w:t>lớp</w:t>
      </w:r>
      <w:proofErr w:type="spellEnd"/>
      <w:r w:rsidR="006E2AF4" w:rsidRPr="006E2AF4">
        <w:rPr>
          <w:rFonts w:eastAsia="Arial" w:cs="Cordia New"/>
          <w:spacing w:val="-1"/>
          <w:sz w:val="26"/>
          <w:szCs w:val="26"/>
        </w:rPr>
        <w:t>.</w:t>
      </w:r>
    </w:p>
    <w:p w14:paraId="3E940E68" w14:textId="411F0969" w:rsidR="00A173D5" w:rsidRDefault="00A76623" w:rsidP="00A76623">
      <w:pPr>
        <w:spacing w:line="372" w:lineRule="auto"/>
        <w:ind w:right="-1"/>
        <w:jc w:val="center"/>
        <w:rPr>
          <w:sz w:val="26"/>
          <w:szCs w:val="26"/>
        </w:rPr>
      </w:pPr>
      <w:r w:rsidRPr="00A76623">
        <w:rPr>
          <w:noProof/>
        </w:rPr>
        <w:drawing>
          <wp:inline distT="0" distB="0" distL="0" distR="0" wp14:anchorId="5EB8DA3C" wp14:editId="4F4541D6">
            <wp:extent cx="5353050" cy="2209930"/>
            <wp:effectExtent l="0" t="0" r="0" b="0"/>
            <wp:docPr id="156888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8744" name=""/>
                    <pic:cNvPicPr/>
                  </pic:nvPicPr>
                  <pic:blipFill>
                    <a:blip r:embed="rId54"/>
                    <a:stretch>
                      <a:fillRect/>
                    </a:stretch>
                  </pic:blipFill>
                  <pic:spPr>
                    <a:xfrm>
                      <a:off x="0" y="0"/>
                      <a:ext cx="5360773" cy="2213118"/>
                    </a:xfrm>
                    <a:prstGeom prst="rect">
                      <a:avLst/>
                    </a:prstGeom>
                  </pic:spPr>
                </pic:pic>
              </a:graphicData>
            </a:graphic>
          </wp:inline>
        </w:drawing>
      </w:r>
    </w:p>
    <w:p w14:paraId="758534B9" w14:textId="74292184" w:rsidR="00A76623" w:rsidRPr="00194092" w:rsidRDefault="00A76623" w:rsidP="00194092">
      <w:pPr>
        <w:pStyle w:val="FigureCaption"/>
        <w:rPr>
          <w:lang w:val="en-US"/>
        </w:rPr>
      </w:pPr>
      <w:bookmarkStart w:id="116" w:name="_Toc182692846"/>
      <w:r w:rsidRPr="001A6998">
        <w:t>Hình 2.</w:t>
      </w:r>
      <w:r w:rsidRPr="00146820">
        <w:t>3</w:t>
      </w:r>
      <w:r>
        <w:rPr>
          <w:lang w:val="en-US"/>
        </w:rPr>
        <w:t xml:space="preserve">3 </w:t>
      </w:r>
      <w:proofErr w:type="spellStart"/>
      <w:r>
        <w:rPr>
          <w:lang w:val="en-US"/>
        </w:rPr>
        <w:t>Mô</w:t>
      </w:r>
      <w:proofErr w:type="spellEnd"/>
      <w:r>
        <w:rPr>
          <w:lang w:val="en-US"/>
        </w:rPr>
        <w:t xml:space="preserve"> tả </w:t>
      </w:r>
      <w:proofErr w:type="spellStart"/>
      <w:r>
        <w:rPr>
          <w:lang w:val="en-US"/>
        </w:rPr>
        <w:t>tầng</w:t>
      </w:r>
      <w:proofErr w:type="spellEnd"/>
      <w:r>
        <w:rPr>
          <w:lang w:val="en-US"/>
        </w:rPr>
        <w:t xml:space="preserve"> </w:t>
      </w:r>
      <w:proofErr w:type="spellStart"/>
      <w:r>
        <w:rPr>
          <w:lang w:val="en-US"/>
        </w:rPr>
        <w:t>kết</w:t>
      </w:r>
      <w:proofErr w:type="spellEnd"/>
      <w:r>
        <w:rPr>
          <w:lang w:val="en-US"/>
        </w:rPr>
        <w:t xml:space="preserve"> </w:t>
      </w:r>
      <w:proofErr w:type="spellStart"/>
      <w:r>
        <w:rPr>
          <w:lang w:val="en-US"/>
        </w:rPr>
        <w:t>nối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đu</w:t>
      </w:r>
      <w:proofErr w:type="spellEnd"/>
      <w:r>
        <w:rPr>
          <w:lang w:val="en-US"/>
        </w:rPr>
        <w:t>̉</w:t>
      </w:r>
      <w:bookmarkEnd w:id="116"/>
    </w:p>
    <w:p w14:paraId="4CAD9645" w14:textId="77777777" w:rsidR="00A76623" w:rsidRDefault="00A76623" w:rsidP="00A76623">
      <w:pPr>
        <w:spacing w:line="372" w:lineRule="auto"/>
        <w:ind w:right="-1"/>
        <w:jc w:val="center"/>
        <w:rPr>
          <w:sz w:val="26"/>
          <w:szCs w:val="26"/>
        </w:rPr>
      </w:pPr>
    </w:p>
    <w:p w14:paraId="7B1B59B6" w14:textId="0BCA6F64" w:rsidR="00931614" w:rsidRDefault="00931614" w:rsidP="00D51343">
      <w:pPr>
        <w:pStyle w:val="Heading3"/>
      </w:pPr>
      <w:bookmarkStart w:id="117" w:name="_Toc182693270"/>
      <w:r w:rsidRPr="00AE2A07">
        <w:t>2.3.</w:t>
      </w:r>
      <w:r>
        <w:t>4</w:t>
      </w:r>
      <w:r w:rsidRPr="00AE2A07">
        <w:t xml:space="preserve">. </w:t>
      </w:r>
      <w:r>
        <w:t>Mạng nơ-ron tích chập (CNN) được huẩn luyện thế nào</w:t>
      </w:r>
      <w:r w:rsidR="00E40280">
        <w:t>?</w:t>
      </w:r>
      <w:bookmarkEnd w:id="117"/>
    </w:p>
    <w:p w14:paraId="0DA94D3A" w14:textId="741C8C32" w:rsidR="00D51343" w:rsidRDefault="00C01252" w:rsidP="00D51343">
      <w:pPr>
        <w:spacing w:line="372" w:lineRule="auto"/>
        <w:ind w:right="-1" w:firstLine="567"/>
        <w:jc w:val="both"/>
        <w:rPr>
          <w:sz w:val="26"/>
          <w:szCs w:val="26"/>
        </w:rPr>
      </w:pPr>
      <w:proofErr w:type="spellStart"/>
      <w:r w:rsidRPr="00C01252">
        <w:rPr>
          <w:sz w:val="26"/>
          <w:szCs w:val="26"/>
        </w:rPr>
        <w:t>Mạng</w:t>
      </w:r>
      <w:proofErr w:type="spellEnd"/>
      <w:r w:rsidRPr="00C01252">
        <w:rPr>
          <w:sz w:val="26"/>
          <w:szCs w:val="26"/>
        </w:rPr>
        <w:t xml:space="preserve"> </w:t>
      </w:r>
      <w:r>
        <w:rPr>
          <w:sz w:val="26"/>
          <w:szCs w:val="26"/>
        </w:rPr>
        <w:t>CNN</w:t>
      </w:r>
      <w:r w:rsidRPr="00C01252">
        <w:rPr>
          <w:sz w:val="26"/>
          <w:szCs w:val="26"/>
        </w:rPr>
        <w:t xml:space="preserve"> bao </w:t>
      </w:r>
      <w:proofErr w:type="spellStart"/>
      <w:r w:rsidRPr="00C01252">
        <w:rPr>
          <w:sz w:val="26"/>
          <w:szCs w:val="26"/>
        </w:rPr>
        <w:t>gồm</w:t>
      </w:r>
      <w:proofErr w:type="spellEnd"/>
      <w:r w:rsidRPr="00C01252">
        <w:rPr>
          <w:sz w:val="26"/>
          <w:szCs w:val="26"/>
        </w:rPr>
        <w:t xml:space="preserve"> </w:t>
      </w:r>
      <w:proofErr w:type="spellStart"/>
      <w:r w:rsidRPr="00C01252">
        <w:rPr>
          <w:sz w:val="26"/>
          <w:szCs w:val="26"/>
        </w:rPr>
        <w:t>các</w:t>
      </w:r>
      <w:proofErr w:type="spellEnd"/>
      <w:r w:rsidRPr="00C01252">
        <w:rPr>
          <w:sz w:val="26"/>
          <w:szCs w:val="26"/>
        </w:rPr>
        <w:t xml:space="preserve"> </w:t>
      </w:r>
      <w:proofErr w:type="spellStart"/>
      <w:r w:rsidRPr="00C01252">
        <w:rPr>
          <w:sz w:val="26"/>
          <w:szCs w:val="26"/>
        </w:rPr>
        <w:t>lớp</w:t>
      </w:r>
      <w:proofErr w:type="spellEnd"/>
      <w:r w:rsidRPr="00C01252">
        <w:rPr>
          <w:sz w:val="26"/>
          <w:szCs w:val="26"/>
        </w:rPr>
        <w:t xml:space="preserve"> </w:t>
      </w:r>
      <w:proofErr w:type="spellStart"/>
      <w:r w:rsidR="00257356">
        <w:rPr>
          <w:sz w:val="26"/>
          <w:szCs w:val="26"/>
        </w:rPr>
        <w:t>nơ-ron</w:t>
      </w:r>
      <w:proofErr w:type="spellEnd"/>
      <w:r w:rsidRPr="00C01252">
        <w:rPr>
          <w:sz w:val="26"/>
          <w:szCs w:val="26"/>
        </w:rPr>
        <w:t xml:space="preserve"> </w:t>
      </w:r>
      <w:proofErr w:type="spellStart"/>
      <w:r w:rsidRPr="00C01252">
        <w:rPr>
          <w:sz w:val="26"/>
          <w:szCs w:val="26"/>
        </w:rPr>
        <w:t>được</w:t>
      </w:r>
      <w:proofErr w:type="spellEnd"/>
      <w:r w:rsidRPr="00C01252">
        <w:rPr>
          <w:sz w:val="26"/>
          <w:szCs w:val="26"/>
        </w:rPr>
        <w:t xml:space="preserve"> </w:t>
      </w:r>
      <w:proofErr w:type="spellStart"/>
      <w:r w:rsidRPr="00C01252">
        <w:rPr>
          <w:sz w:val="26"/>
          <w:szCs w:val="26"/>
        </w:rPr>
        <w:t>tổ</w:t>
      </w:r>
      <w:proofErr w:type="spellEnd"/>
      <w:r w:rsidRPr="00C01252">
        <w:rPr>
          <w:sz w:val="26"/>
          <w:szCs w:val="26"/>
        </w:rPr>
        <w:t xml:space="preserve"> </w:t>
      </w:r>
      <w:proofErr w:type="spellStart"/>
      <w:r w:rsidRPr="00C01252">
        <w:rPr>
          <w:sz w:val="26"/>
          <w:szCs w:val="26"/>
        </w:rPr>
        <w:t>chức</w:t>
      </w:r>
      <w:proofErr w:type="spellEnd"/>
      <w:r w:rsidRPr="00C01252">
        <w:rPr>
          <w:sz w:val="26"/>
          <w:szCs w:val="26"/>
        </w:rPr>
        <w:t xml:space="preserve"> </w:t>
      </w:r>
      <w:proofErr w:type="spellStart"/>
      <w:r w:rsidRPr="00C01252">
        <w:rPr>
          <w:sz w:val="26"/>
          <w:szCs w:val="26"/>
        </w:rPr>
        <w:t>thành</w:t>
      </w:r>
      <w:proofErr w:type="spellEnd"/>
      <w:r w:rsidRPr="00C01252">
        <w:rPr>
          <w:sz w:val="26"/>
          <w:szCs w:val="26"/>
        </w:rPr>
        <w:t xml:space="preserve"> </w:t>
      </w:r>
      <w:proofErr w:type="spellStart"/>
      <w:r w:rsidRPr="00C01252">
        <w:rPr>
          <w:sz w:val="26"/>
          <w:szCs w:val="26"/>
        </w:rPr>
        <w:t>nhiều</w:t>
      </w:r>
      <w:proofErr w:type="spellEnd"/>
      <w:r w:rsidRPr="00C01252">
        <w:rPr>
          <w:sz w:val="26"/>
          <w:szCs w:val="26"/>
        </w:rPr>
        <w:t xml:space="preserve"> </w:t>
      </w:r>
      <w:proofErr w:type="spellStart"/>
      <w:r w:rsidRPr="00C01252">
        <w:rPr>
          <w:sz w:val="26"/>
          <w:szCs w:val="26"/>
        </w:rPr>
        <w:t>tầng</w:t>
      </w:r>
      <w:proofErr w:type="spellEnd"/>
      <w:r w:rsidRPr="00C01252">
        <w:rPr>
          <w:sz w:val="26"/>
          <w:szCs w:val="26"/>
        </w:rPr>
        <w:t xml:space="preserve"> </w:t>
      </w:r>
      <w:proofErr w:type="spellStart"/>
      <w:r w:rsidRPr="00C01252">
        <w:rPr>
          <w:sz w:val="26"/>
          <w:szCs w:val="26"/>
        </w:rPr>
        <w:t>khác</w:t>
      </w:r>
      <w:proofErr w:type="spellEnd"/>
      <w:r w:rsidRPr="00C01252">
        <w:rPr>
          <w:sz w:val="26"/>
          <w:szCs w:val="26"/>
        </w:rPr>
        <w:t xml:space="preserve"> </w:t>
      </w:r>
      <w:proofErr w:type="spellStart"/>
      <w:r w:rsidRPr="00C01252">
        <w:rPr>
          <w:sz w:val="26"/>
          <w:szCs w:val="26"/>
        </w:rPr>
        <w:t>nhau</w:t>
      </w:r>
      <w:proofErr w:type="spellEnd"/>
      <w:r w:rsidR="00257356">
        <w:rPr>
          <w:sz w:val="26"/>
          <w:szCs w:val="26"/>
        </w:rPr>
        <w:t xml:space="preserve">. </w:t>
      </w:r>
      <w:proofErr w:type="spellStart"/>
      <w:r w:rsidRPr="00C01252">
        <w:rPr>
          <w:sz w:val="26"/>
          <w:szCs w:val="26"/>
        </w:rPr>
        <w:t>Dữ</w:t>
      </w:r>
      <w:proofErr w:type="spellEnd"/>
      <w:r w:rsidRPr="00C01252">
        <w:rPr>
          <w:sz w:val="26"/>
          <w:szCs w:val="26"/>
        </w:rPr>
        <w:t xml:space="preserve"> </w:t>
      </w:r>
      <w:proofErr w:type="spellStart"/>
      <w:r w:rsidRPr="00C01252">
        <w:rPr>
          <w:sz w:val="26"/>
          <w:szCs w:val="26"/>
        </w:rPr>
        <w:t>liệu</w:t>
      </w:r>
      <w:proofErr w:type="spellEnd"/>
      <w:r w:rsidRPr="00C01252">
        <w:rPr>
          <w:sz w:val="26"/>
          <w:szCs w:val="26"/>
        </w:rPr>
        <w:t xml:space="preserve"> </w:t>
      </w:r>
      <w:proofErr w:type="spellStart"/>
      <w:r w:rsidRPr="00C01252">
        <w:rPr>
          <w:sz w:val="26"/>
          <w:szCs w:val="26"/>
        </w:rPr>
        <w:t>hình</w:t>
      </w:r>
      <w:proofErr w:type="spellEnd"/>
      <w:r w:rsidRPr="00C01252">
        <w:rPr>
          <w:sz w:val="26"/>
          <w:szCs w:val="26"/>
        </w:rPr>
        <w:t xml:space="preserve"> </w:t>
      </w:r>
      <w:proofErr w:type="spellStart"/>
      <w:r w:rsidRPr="00C01252">
        <w:rPr>
          <w:sz w:val="26"/>
          <w:szCs w:val="26"/>
        </w:rPr>
        <w:t>ảnh</w:t>
      </w:r>
      <w:proofErr w:type="spellEnd"/>
      <w:r w:rsidRPr="00C01252">
        <w:rPr>
          <w:sz w:val="26"/>
          <w:szCs w:val="26"/>
        </w:rPr>
        <w:t xml:space="preserve"> </w:t>
      </w:r>
      <w:proofErr w:type="spellStart"/>
      <w:r w:rsidRPr="00C01252">
        <w:rPr>
          <w:sz w:val="26"/>
          <w:szCs w:val="26"/>
        </w:rPr>
        <w:t>đầu</w:t>
      </w:r>
      <w:proofErr w:type="spellEnd"/>
      <w:r w:rsidRPr="00C01252">
        <w:rPr>
          <w:sz w:val="26"/>
          <w:szCs w:val="26"/>
        </w:rPr>
        <w:t xml:space="preserve"> </w:t>
      </w:r>
      <w:proofErr w:type="spellStart"/>
      <w:r w:rsidRPr="00C01252">
        <w:rPr>
          <w:sz w:val="26"/>
          <w:szCs w:val="26"/>
        </w:rPr>
        <w:t>vào</w:t>
      </w:r>
      <w:proofErr w:type="spellEnd"/>
      <w:r w:rsidRPr="00C01252">
        <w:rPr>
          <w:sz w:val="26"/>
          <w:szCs w:val="26"/>
        </w:rPr>
        <w:t xml:space="preserve"> </w:t>
      </w:r>
      <w:proofErr w:type="spellStart"/>
      <w:r w:rsidRPr="00C01252">
        <w:rPr>
          <w:sz w:val="26"/>
          <w:szCs w:val="26"/>
        </w:rPr>
        <w:t>được</w:t>
      </w:r>
      <w:proofErr w:type="spellEnd"/>
      <w:r w:rsidRPr="00C01252">
        <w:rPr>
          <w:sz w:val="26"/>
          <w:szCs w:val="26"/>
        </w:rPr>
        <w:t xml:space="preserve"> </w:t>
      </w:r>
      <w:proofErr w:type="spellStart"/>
      <w:r w:rsidRPr="00C01252">
        <w:rPr>
          <w:sz w:val="26"/>
          <w:szCs w:val="26"/>
        </w:rPr>
        <w:t>cung</w:t>
      </w:r>
      <w:proofErr w:type="spellEnd"/>
      <w:r w:rsidRPr="00C01252">
        <w:rPr>
          <w:sz w:val="26"/>
          <w:szCs w:val="26"/>
        </w:rPr>
        <w:t xml:space="preserve"> </w:t>
      </w:r>
      <w:proofErr w:type="spellStart"/>
      <w:r w:rsidRPr="00C01252">
        <w:rPr>
          <w:sz w:val="26"/>
          <w:szCs w:val="26"/>
        </w:rPr>
        <w:t>cấp</w:t>
      </w:r>
      <w:proofErr w:type="spellEnd"/>
      <w:r w:rsidRPr="00C01252">
        <w:rPr>
          <w:sz w:val="26"/>
          <w:szCs w:val="26"/>
        </w:rPr>
        <w:t xml:space="preserve"> </w:t>
      </w:r>
      <w:proofErr w:type="spellStart"/>
      <w:r w:rsidRPr="00C01252">
        <w:rPr>
          <w:sz w:val="26"/>
          <w:szCs w:val="26"/>
        </w:rPr>
        <w:t>cho</w:t>
      </w:r>
      <w:proofErr w:type="spellEnd"/>
      <w:r w:rsidRPr="00C01252">
        <w:rPr>
          <w:sz w:val="26"/>
          <w:szCs w:val="26"/>
        </w:rPr>
        <w:t xml:space="preserve"> </w:t>
      </w:r>
      <w:proofErr w:type="spellStart"/>
      <w:r w:rsidRPr="00C01252">
        <w:rPr>
          <w:sz w:val="26"/>
          <w:szCs w:val="26"/>
        </w:rPr>
        <w:t>mạng</w:t>
      </w:r>
      <w:proofErr w:type="spellEnd"/>
      <w:r w:rsidRPr="00C01252">
        <w:rPr>
          <w:sz w:val="26"/>
          <w:szCs w:val="26"/>
        </w:rPr>
        <w:t xml:space="preserve"> </w:t>
      </w:r>
      <w:proofErr w:type="spellStart"/>
      <w:r w:rsidRPr="00C01252">
        <w:rPr>
          <w:sz w:val="26"/>
          <w:szCs w:val="26"/>
        </w:rPr>
        <w:t>và</w:t>
      </w:r>
      <w:proofErr w:type="spellEnd"/>
      <w:r w:rsidRPr="00C01252">
        <w:rPr>
          <w:sz w:val="26"/>
          <w:szCs w:val="26"/>
        </w:rPr>
        <w:t xml:space="preserve"> </w:t>
      </w:r>
      <w:proofErr w:type="spellStart"/>
      <w:r w:rsidRPr="00C01252">
        <w:rPr>
          <w:sz w:val="26"/>
          <w:szCs w:val="26"/>
        </w:rPr>
        <w:t>lần</w:t>
      </w:r>
      <w:proofErr w:type="spellEnd"/>
      <w:r w:rsidRPr="00C01252">
        <w:rPr>
          <w:sz w:val="26"/>
          <w:szCs w:val="26"/>
        </w:rPr>
        <w:t xml:space="preserve"> </w:t>
      </w:r>
      <w:proofErr w:type="spellStart"/>
      <w:r w:rsidRPr="00C01252">
        <w:rPr>
          <w:sz w:val="26"/>
          <w:szCs w:val="26"/>
        </w:rPr>
        <w:t>lượt</w:t>
      </w:r>
      <w:proofErr w:type="spellEnd"/>
      <w:r w:rsidRPr="00C01252">
        <w:rPr>
          <w:sz w:val="26"/>
          <w:szCs w:val="26"/>
        </w:rPr>
        <w:t xml:space="preserve"> </w:t>
      </w:r>
      <w:proofErr w:type="spellStart"/>
      <w:r w:rsidRPr="00C01252">
        <w:rPr>
          <w:sz w:val="26"/>
          <w:szCs w:val="26"/>
        </w:rPr>
        <w:t>truyền</w:t>
      </w:r>
      <w:proofErr w:type="spellEnd"/>
      <w:r w:rsidRPr="00C01252">
        <w:rPr>
          <w:sz w:val="26"/>
          <w:szCs w:val="26"/>
        </w:rPr>
        <w:t xml:space="preserve"> qua </w:t>
      </w:r>
      <w:proofErr w:type="spellStart"/>
      <w:r w:rsidRPr="00C01252">
        <w:rPr>
          <w:sz w:val="26"/>
          <w:szCs w:val="26"/>
        </w:rPr>
        <w:t>các</w:t>
      </w:r>
      <w:proofErr w:type="spellEnd"/>
      <w:r w:rsidRPr="00C01252">
        <w:rPr>
          <w:sz w:val="26"/>
          <w:szCs w:val="26"/>
        </w:rPr>
        <w:t xml:space="preserve"> </w:t>
      </w:r>
      <w:proofErr w:type="spellStart"/>
      <w:r w:rsidR="00257356">
        <w:rPr>
          <w:sz w:val="26"/>
          <w:szCs w:val="26"/>
        </w:rPr>
        <w:t>lớp</w:t>
      </w:r>
      <w:proofErr w:type="spellEnd"/>
      <w:r w:rsidRPr="00C01252">
        <w:rPr>
          <w:sz w:val="26"/>
          <w:szCs w:val="26"/>
        </w:rPr>
        <w:t xml:space="preserve"> </w:t>
      </w:r>
      <w:proofErr w:type="spellStart"/>
      <w:r w:rsidRPr="00C01252">
        <w:rPr>
          <w:sz w:val="26"/>
          <w:szCs w:val="26"/>
        </w:rPr>
        <w:t>để</w:t>
      </w:r>
      <w:proofErr w:type="spellEnd"/>
      <w:r w:rsidRPr="00C01252">
        <w:rPr>
          <w:sz w:val="26"/>
          <w:szCs w:val="26"/>
        </w:rPr>
        <w:t xml:space="preserve"> </w:t>
      </w:r>
      <w:proofErr w:type="spellStart"/>
      <w:r w:rsidRPr="00C01252">
        <w:rPr>
          <w:sz w:val="26"/>
          <w:szCs w:val="26"/>
        </w:rPr>
        <w:t>xử</w:t>
      </w:r>
      <w:proofErr w:type="spellEnd"/>
      <w:r w:rsidRPr="00C01252">
        <w:rPr>
          <w:sz w:val="26"/>
          <w:szCs w:val="26"/>
        </w:rPr>
        <w:t xml:space="preserve"> </w:t>
      </w:r>
      <w:proofErr w:type="spellStart"/>
      <w:r w:rsidRPr="00C01252">
        <w:rPr>
          <w:sz w:val="26"/>
          <w:szCs w:val="26"/>
        </w:rPr>
        <w:t>lý</w:t>
      </w:r>
      <w:proofErr w:type="spellEnd"/>
      <w:r w:rsidRPr="00C01252">
        <w:rPr>
          <w:sz w:val="26"/>
          <w:szCs w:val="26"/>
        </w:rPr>
        <w:t xml:space="preserve">. </w:t>
      </w:r>
      <w:proofErr w:type="spellStart"/>
      <w:r w:rsidRPr="00C01252">
        <w:rPr>
          <w:sz w:val="26"/>
          <w:szCs w:val="26"/>
        </w:rPr>
        <w:t>Bước</w:t>
      </w:r>
      <w:proofErr w:type="spellEnd"/>
      <w:r w:rsidRPr="00C01252">
        <w:rPr>
          <w:sz w:val="26"/>
          <w:szCs w:val="26"/>
        </w:rPr>
        <w:t xml:space="preserve"> </w:t>
      </w:r>
      <w:proofErr w:type="spellStart"/>
      <w:r w:rsidRPr="00C01252">
        <w:rPr>
          <w:sz w:val="26"/>
          <w:szCs w:val="26"/>
        </w:rPr>
        <w:t>đầu</w:t>
      </w:r>
      <w:proofErr w:type="spellEnd"/>
      <w:r w:rsidRPr="00C01252">
        <w:rPr>
          <w:sz w:val="26"/>
          <w:szCs w:val="26"/>
        </w:rPr>
        <w:t xml:space="preserve"> </w:t>
      </w:r>
      <w:proofErr w:type="spellStart"/>
      <w:r w:rsidRPr="00C01252">
        <w:rPr>
          <w:sz w:val="26"/>
          <w:szCs w:val="26"/>
        </w:rPr>
        <w:t>tiên</w:t>
      </w:r>
      <w:proofErr w:type="spellEnd"/>
      <w:r w:rsidRPr="00C01252">
        <w:rPr>
          <w:sz w:val="26"/>
          <w:szCs w:val="26"/>
        </w:rPr>
        <w:t xml:space="preserve"> </w:t>
      </w:r>
      <w:proofErr w:type="spellStart"/>
      <w:r w:rsidRPr="00C01252">
        <w:rPr>
          <w:sz w:val="26"/>
          <w:szCs w:val="26"/>
        </w:rPr>
        <w:t>trong</w:t>
      </w:r>
      <w:proofErr w:type="spellEnd"/>
      <w:r w:rsidRPr="00C01252">
        <w:rPr>
          <w:sz w:val="26"/>
          <w:szCs w:val="26"/>
        </w:rPr>
        <w:t xml:space="preserve"> </w:t>
      </w:r>
      <w:proofErr w:type="spellStart"/>
      <w:r w:rsidRPr="00C01252">
        <w:rPr>
          <w:sz w:val="26"/>
          <w:szCs w:val="26"/>
        </w:rPr>
        <w:t>mạng</w:t>
      </w:r>
      <w:proofErr w:type="spellEnd"/>
      <w:r w:rsidRPr="00C01252">
        <w:rPr>
          <w:sz w:val="26"/>
          <w:szCs w:val="26"/>
        </w:rPr>
        <w:t xml:space="preserve"> CNN </w:t>
      </w:r>
      <w:proofErr w:type="spellStart"/>
      <w:r w:rsidRPr="00C01252">
        <w:rPr>
          <w:sz w:val="26"/>
          <w:szCs w:val="26"/>
        </w:rPr>
        <w:t>là</w:t>
      </w:r>
      <w:proofErr w:type="spellEnd"/>
      <w:r w:rsidRPr="00C01252">
        <w:rPr>
          <w:sz w:val="26"/>
          <w:szCs w:val="26"/>
        </w:rPr>
        <w:t xml:space="preserve"> </w:t>
      </w:r>
      <w:proofErr w:type="spellStart"/>
      <w:r w:rsidRPr="00C01252">
        <w:rPr>
          <w:sz w:val="26"/>
          <w:szCs w:val="26"/>
        </w:rPr>
        <w:t>phát</w:t>
      </w:r>
      <w:proofErr w:type="spellEnd"/>
      <w:r w:rsidRPr="00C01252">
        <w:rPr>
          <w:sz w:val="26"/>
          <w:szCs w:val="26"/>
        </w:rPr>
        <w:t xml:space="preserve"> </w:t>
      </w:r>
      <w:proofErr w:type="spellStart"/>
      <w:r w:rsidRPr="00C01252">
        <w:rPr>
          <w:sz w:val="26"/>
          <w:szCs w:val="26"/>
        </w:rPr>
        <w:t>hiện</w:t>
      </w:r>
      <w:proofErr w:type="spellEnd"/>
      <w:r w:rsidRPr="00C01252">
        <w:rPr>
          <w:sz w:val="26"/>
          <w:szCs w:val="26"/>
        </w:rPr>
        <w:t xml:space="preserve"> </w:t>
      </w:r>
      <w:proofErr w:type="spellStart"/>
      <w:r w:rsidRPr="00C01252">
        <w:rPr>
          <w:sz w:val="26"/>
          <w:szCs w:val="26"/>
        </w:rPr>
        <w:t>và</w:t>
      </w:r>
      <w:proofErr w:type="spellEnd"/>
      <w:r w:rsidRPr="00C01252">
        <w:rPr>
          <w:sz w:val="26"/>
          <w:szCs w:val="26"/>
        </w:rPr>
        <w:t xml:space="preserve"> </w:t>
      </w:r>
      <w:proofErr w:type="spellStart"/>
      <w:r w:rsidRPr="00C01252">
        <w:rPr>
          <w:sz w:val="26"/>
          <w:szCs w:val="26"/>
        </w:rPr>
        <w:t>phân</w:t>
      </w:r>
      <w:proofErr w:type="spellEnd"/>
      <w:r w:rsidRPr="00C01252">
        <w:rPr>
          <w:sz w:val="26"/>
          <w:szCs w:val="26"/>
        </w:rPr>
        <w:t xml:space="preserve"> </w:t>
      </w:r>
      <w:proofErr w:type="spellStart"/>
      <w:r w:rsidRPr="00C01252">
        <w:rPr>
          <w:sz w:val="26"/>
          <w:szCs w:val="26"/>
        </w:rPr>
        <w:t>tích</w:t>
      </w:r>
      <w:proofErr w:type="spellEnd"/>
      <w:r w:rsidRPr="00C01252">
        <w:rPr>
          <w:sz w:val="26"/>
          <w:szCs w:val="26"/>
        </w:rPr>
        <w:t xml:space="preserve"> </w:t>
      </w:r>
      <w:proofErr w:type="spellStart"/>
      <w:r w:rsidRPr="00C01252">
        <w:rPr>
          <w:sz w:val="26"/>
          <w:szCs w:val="26"/>
        </w:rPr>
        <w:t>các</w:t>
      </w:r>
      <w:proofErr w:type="spellEnd"/>
      <w:r w:rsidRPr="00C01252">
        <w:rPr>
          <w:sz w:val="26"/>
          <w:szCs w:val="26"/>
        </w:rPr>
        <w:t xml:space="preserve"> </w:t>
      </w:r>
      <w:proofErr w:type="spellStart"/>
      <w:r w:rsidRPr="00C01252">
        <w:rPr>
          <w:sz w:val="26"/>
          <w:szCs w:val="26"/>
        </w:rPr>
        <w:t>đặc</w:t>
      </w:r>
      <w:proofErr w:type="spellEnd"/>
      <w:r w:rsidRPr="00C01252">
        <w:rPr>
          <w:sz w:val="26"/>
          <w:szCs w:val="26"/>
        </w:rPr>
        <w:t xml:space="preserve"> </w:t>
      </w:r>
      <w:proofErr w:type="spellStart"/>
      <w:r w:rsidRPr="00C01252">
        <w:rPr>
          <w:sz w:val="26"/>
          <w:szCs w:val="26"/>
        </w:rPr>
        <w:t>trưng</w:t>
      </w:r>
      <w:proofErr w:type="spellEnd"/>
      <w:r w:rsidRPr="00C01252">
        <w:rPr>
          <w:sz w:val="26"/>
          <w:szCs w:val="26"/>
        </w:rPr>
        <w:t xml:space="preserve"> </w:t>
      </w:r>
      <w:proofErr w:type="spellStart"/>
      <w:r w:rsidRPr="00C01252">
        <w:rPr>
          <w:sz w:val="26"/>
          <w:szCs w:val="26"/>
        </w:rPr>
        <w:t>và</w:t>
      </w:r>
      <w:proofErr w:type="spellEnd"/>
      <w:r w:rsidRPr="00C01252">
        <w:rPr>
          <w:sz w:val="26"/>
          <w:szCs w:val="26"/>
        </w:rPr>
        <w:t xml:space="preserve"> </w:t>
      </w:r>
      <w:proofErr w:type="spellStart"/>
      <w:r w:rsidRPr="00C01252">
        <w:rPr>
          <w:sz w:val="26"/>
          <w:szCs w:val="26"/>
        </w:rPr>
        <w:t>cấu</w:t>
      </w:r>
      <w:proofErr w:type="spellEnd"/>
      <w:r w:rsidRPr="00C01252">
        <w:rPr>
          <w:sz w:val="26"/>
          <w:szCs w:val="26"/>
        </w:rPr>
        <w:t xml:space="preserve"> </w:t>
      </w:r>
      <w:proofErr w:type="spellStart"/>
      <w:r w:rsidRPr="00C01252">
        <w:rPr>
          <w:sz w:val="26"/>
          <w:szCs w:val="26"/>
        </w:rPr>
        <w:t>trúc</w:t>
      </w:r>
      <w:proofErr w:type="spellEnd"/>
      <w:r w:rsidRPr="00C01252">
        <w:rPr>
          <w:sz w:val="26"/>
          <w:szCs w:val="26"/>
        </w:rPr>
        <w:t xml:space="preserve"> </w:t>
      </w:r>
      <w:proofErr w:type="spellStart"/>
      <w:r w:rsidRPr="00C01252">
        <w:rPr>
          <w:sz w:val="26"/>
          <w:szCs w:val="26"/>
        </w:rPr>
        <w:t>độc</w:t>
      </w:r>
      <w:proofErr w:type="spellEnd"/>
      <w:r w:rsidRPr="00C01252">
        <w:rPr>
          <w:sz w:val="26"/>
          <w:szCs w:val="26"/>
        </w:rPr>
        <w:t xml:space="preserve"> </w:t>
      </w:r>
      <w:proofErr w:type="spellStart"/>
      <w:r w:rsidRPr="00C01252">
        <w:rPr>
          <w:sz w:val="26"/>
          <w:szCs w:val="26"/>
        </w:rPr>
        <w:t>nhất</w:t>
      </w:r>
      <w:proofErr w:type="spellEnd"/>
      <w:r w:rsidRPr="00C01252">
        <w:rPr>
          <w:sz w:val="26"/>
          <w:szCs w:val="26"/>
        </w:rPr>
        <w:t xml:space="preserve"> </w:t>
      </w:r>
      <w:proofErr w:type="spellStart"/>
      <w:r w:rsidRPr="00C01252">
        <w:rPr>
          <w:sz w:val="26"/>
          <w:szCs w:val="26"/>
        </w:rPr>
        <w:t>của</w:t>
      </w:r>
      <w:proofErr w:type="spellEnd"/>
      <w:r w:rsidRPr="00C01252">
        <w:rPr>
          <w:sz w:val="26"/>
          <w:szCs w:val="26"/>
        </w:rPr>
        <w:t xml:space="preserve"> </w:t>
      </w:r>
      <w:proofErr w:type="spellStart"/>
      <w:r w:rsidRPr="00C01252">
        <w:rPr>
          <w:sz w:val="26"/>
          <w:szCs w:val="26"/>
        </w:rPr>
        <w:t>các</w:t>
      </w:r>
      <w:proofErr w:type="spellEnd"/>
      <w:r w:rsidRPr="00C01252">
        <w:rPr>
          <w:sz w:val="26"/>
          <w:szCs w:val="26"/>
        </w:rPr>
        <w:t xml:space="preserve"> </w:t>
      </w:r>
      <w:proofErr w:type="spellStart"/>
      <w:r w:rsidRPr="00C01252">
        <w:rPr>
          <w:sz w:val="26"/>
          <w:szCs w:val="26"/>
        </w:rPr>
        <w:t>đối</w:t>
      </w:r>
      <w:proofErr w:type="spellEnd"/>
      <w:r w:rsidRPr="00C01252">
        <w:rPr>
          <w:sz w:val="26"/>
          <w:szCs w:val="26"/>
        </w:rPr>
        <w:t xml:space="preserve"> </w:t>
      </w:r>
      <w:proofErr w:type="spellStart"/>
      <w:r w:rsidRPr="00C01252">
        <w:rPr>
          <w:sz w:val="26"/>
          <w:szCs w:val="26"/>
        </w:rPr>
        <w:t>tượng</w:t>
      </w:r>
      <w:proofErr w:type="spellEnd"/>
      <w:r w:rsidRPr="00C01252">
        <w:rPr>
          <w:sz w:val="26"/>
          <w:szCs w:val="26"/>
        </w:rPr>
        <w:t xml:space="preserve"> </w:t>
      </w:r>
      <w:proofErr w:type="spellStart"/>
      <w:r w:rsidRPr="00C01252">
        <w:rPr>
          <w:sz w:val="26"/>
          <w:szCs w:val="26"/>
        </w:rPr>
        <w:t>cần</w:t>
      </w:r>
      <w:proofErr w:type="spellEnd"/>
      <w:r w:rsidRPr="00C01252">
        <w:rPr>
          <w:sz w:val="26"/>
          <w:szCs w:val="26"/>
        </w:rPr>
        <w:t xml:space="preserve"> </w:t>
      </w:r>
      <w:proofErr w:type="spellStart"/>
      <w:r w:rsidRPr="00C01252">
        <w:rPr>
          <w:sz w:val="26"/>
          <w:szCs w:val="26"/>
        </w:rPr>
        <w:t>phân</w:t>
      </w:r>
      <w:proofErr w:type="spellEnd"/>
      <w:r w:rsidRPr="00C01252">
        <w:rPr>
          <w:sz w:val="26"/>
          <w:szCs w:val="26"/>
        </w:rPr>
        <w:t xml:space="preserve"> </w:t>
      </w:r>
      <w:proofErr w:type="spellStart"/>
      <w:r w:rsidRPr="00C01252">
        <w:rPr>
          <w:sz w:val="26"/>
          <w:szCs w:val="26"/>
        </w:rPr>
        <w:t>loại</w:t>
      </w:r>
      <w:proofErr w:type="spellEnd"/>
      <w:r w:rsidRPr="00C01252">
        <w:rPr>
          <w:sz w:val="26"/>
          <w:szCs w:val="26"/>
        </w:rPr>
        <w:t xml:space="preserve">. </w:t>
      </w:r>
      <w:proofErr w:type="spellStart"/>
      <w:r w:rsidRPr="00C01252">
        <w:rPr>
          <w:sz w:val="26"/>
          <w:szCs w:val="26"/>
        </w:rPr>
        <w:t>Quá</w:t>
      </w:r>
      <w:proofErr w:type="spellEnd"/>
      <w:r w:rsidRPr="00C01252">
        <w:rPr>
          <w:sz w:val="26"/>
          <w:szCs w:val="26"/>
        </w:rPr>
        <w:t xml:space="preserve"> </w:t>
      </w:r>
      <w:proofErr w:type="spellStart"/>
      <w:r w:rsidRPr="00C01252">
        <w:rPr>
          <w:sz w:val="26"/>
          <w:szCs w:val="26"/>
        </w:rPr>
        <w:t>trình</w:t>
      </w:r>
      <w:proofErr w:type="spellEnd"/>
      <w:r w:rsidRPr="00C01252">
        <w:rPr>
          <w:sz w:val="26"/>
          <w:szCs w:val="26"/>
        </w:rPr>
        <w:t xml:space="preserve"> </w:t>
      </w:r>
      <w:proofErr w:type="spellStart"/>
      <w:r w:rsidRPr="00C01252">
        <w:rPr>
          <w:sz w:val="26"/>
          <w:szCs w:val="26"/>
        </w:rPr>
        <w:t>này</w:t>
      </w:r>
      <w:proofErr w:type="spellEnd"/>
      <w:r w:rsidRPr="00C01252">
        <w:rPr>
          <w:sz w:val="26"/>
          <w:szCs w:val="26"/>
        </w:rPr>
        <w:t xml:space="preserve"> </w:t>
      </w:r>
      <w:proofErr w:type="spellStart"/>
      <w:r w:rsidRPr="00C01252">
        <w:rPr>
          <w:sz w:val="26"/>
          <w:szCs w:val="26"/>
        </w:rPr>
        <w:t>được</w:t>
      </w:r>
      <w:proofErr w:type="spellEnd"/>
      <w:r w:rsidRPr="00C01252">
        <w:rPr>
          <w:sz w:val="26"/>
          <w:szCs w:val="26"/>
        </w:rPr>
        <w:t xml:space="preserve"> </w:t>
      </w:r>
      <w:proofErr w:type="spellStart"/>
      <w:r w:rsidRPr="00C01252">
        <w:rPr>
          <w:sz w:val="26"/>
          <w:szCs w:val="26"/>
        </w:rPr>
        <w:t>thực</w:t>
      </w:r>
      <w:proofErr w:type="spellEnd"/>
      <w:r w:rsidRPr="00C01252">
        <w:rPr>
          <w:sz w:val="26"/>
          <w:szCs w:val="26"/>
        </w:rPr>
        <w:t xml:space="preserve"> </w:t>
      </w:r>
      <w:proofErr w:type="spellStart"/>
      <w:r w:rsidRPr="00C01252">
        <w:rPr>
          <w:sz w:val="26"/>
          <w:szCs w:val="26"/>
        </w:rPr>
        <w:t>hiện</w:t>
      </w:r>
      <w:proofErr w:type="spellEnd"/>
      <w:r w:rsidRPr="00C01252">
        <w:rPr>
          <w:sz w:val="26"/>
          <w:szCs w:val="26"/>
        </w:rPr>
        <w:t xml:space="preserve"> </w:t>
      </w:r>
      <w:proofErr w:type="spellStart"/>
      <w:r w:rsidRPr="00C01252">
        <w:rPr>
          <w:sz w:val="26"/>
          <w:szCs w:val="26"/>
        </w:rPr>
        <w:t>thông</w:t>
      </w:r>
      <w:proofErr w:type="spellEnd"/>
      <w:r w:rsidRPr="00C01252">
        <w:rPr>
          <w:sz w:val="26"/>
          <w:szCs w:val="26"/>
        </w:rPr>
        <w:t xml:space="preserve"> qua </w:t>
      </w:r>
      <w:proofErr w:type="spellStart"/>
      <w:r w:rsidRPr="00C01252">
        <w:rPr>
          <w:sz w:val="26"/>
          <w:szCs w:val="26"/>
        </w:rPr>
        <w:t>các</w:t>
      </w:r>
      <w:proofErr w:type="spellEnd"/>
      <w:r w:rsidRPr="00C01252">
        <w:rPr>
          <w:sz w:val="26"/>
          <w:szCs w:val="26"/>
        </w:rPr>
        <w:t xml:space="preserve"> </w:t>
      </w:r>
      <w:proofErr w:type="spellStart"/>
      <w:r w:rsidR="00257356">
        <w:rPr>
          <w:sz w:val="26"/>
          <w:szCs w:val="26"/>
        </w:rPr>
        <w:t>bước</w:t>
      </w:r>
      <w:proofErr w:type="spellEnd"/>
      <w:r w:rsidR="00257356">
        <w:rPr>
          <w:sz w:val="26"/>
          <w:szCs w:val="26"/>
        </w:rPr>
        <w:t xml:space="preserve"> </w:t>
      </w:r>
      <w:proofErr w:type="spellStart"/>
      <w:r w:rsidR="00257356">
        <w:rPr>
          <w:sz w:val="26"/>
          <w:szCs w:val="26"/>
        </w:rPr>
        <w:t>tích</w:t>
      </w:r>
      <w:proofErr w:type="spellEnd"/>
      <w:r w:rsidR="00257356">
        <w:rPr>
          <w:sz w:val="26"/>
          <w:szCs w:val="26"/>
        </w:rPr>
        <w:t xml:space="preserve"> </w:t>
      </w:r>
      <w:proofErr w:type="spellStart"/>
      <w:r w:rsidR="00257356">
        <w:rPr>
          <w:sz w:val="26"/>
          <w:szCs w:val="26"/>
        </w:rPr>
        <w:t>chập</w:t>
      </w:r>
      <w:proofErr w:type="spellEnd"/>
      <w:r w:rsidRPr="00C01252">
        <w:rPr>
          <w:sz w:val="26"/>
          <w:szCs w:val="26"/>
        </w:rPr>
        <w:t xml:space="preserve">. Khi </w:t>
      </w:r>
      <w:proofErr w:type="spellStart"/>
      <w:r w:rsidRPr="00C01252">
        <w:rPr>
          <w:sz w:val="26"/>
          <w:szCs w:val="26"/>
        </w:rPr>
        <w:t>một</w:t>
      </w:r>
      <w:proofErr w:type="spellEnd"/>
      <w:r w:rsidRPr="00C01252">
        <w:rPr>
          <w:sz w:val="26"/>
          <w:szCs w:val="26"/>
        </w:rPr>
        <w:t xml:space="preserve"> </w:t>
      </w:r>
      <w:proofErr w:type="spellStart"/>
      <w:r w:rsidRPr="00C01252">
        <w:rPr>
          <w:sz w:val="26"/>
          <w:szCs w:val="26"/>
        </w:rPr>
        <w:t>mạng</w:t>
      </w:r>
      <w:proofErr w:type="spellEnd"/>
      <w:r w:rsidRPr="00C01252">
        <w:rPr>
          <w:sz w:val="26"/>
          <w:szCs w:val="26"/>
        </w:rPr>
        <w:t xml:space="preserve"> </w:t>
      </w:r>
      <w:r w:rsidR="00257356">
        <w:rPr>
          <w:sz w:val="26"/>
          <w:szCs w:val="26"/>
        </w:rPr>
        <w:t>CNN</w:t>
      </w:r>
      <w:r w:rsidRPr="00C01252">
        <w:rPr>
          <w:sz w:val="26"/>
          <w:szCs w:val="26"/>
        </w:rPr>
        <w:t xml:space="preserve"> </w:t>
      </w:r>
      <w:proofErr w:type="spellStart"/>
      <w:r w:rsidRPr="00C01252">
        <w:rPr>
          <w:sz w:val="26"/>
          <w:szCs w:val="26"/>
        </w:rPr>
        <w:t>mới</w:t>
      </w:r>
      <w:proofErr w:type="spellEnd"/>
      <w:r w:rsidRPr="00C01252">
        <w:rPr>
          <w:sz w:val="26"/>
          <w:szCs w:val="26"/>
        </w:rPr>
        <w:t xml:space="preserve"> </w:t>
      </w:r>
      <w:proofErr w:type="spellStart"/>
      <w:r w:rsidRPr="00C01252">
        <w:rPr>
          <w:sz w:val="26"/>
          <w:szCs w:val="26"/>
        </w:rPr>
        <w:t>được</w:t>
      </w:r>
      <w:proofErr w:type="spellEnd"/>
      <w:r w:rsidRPr="00C01252">
        <w:rPr>
          <w:sz w:val="26"/>
          <w:szCs w:val="26"/>
        </w:rPr>
        <w:t xml:space="preserve"> </w:t>
      </w:r>
      <w:proofErr w:type="spellStart"/>
      <w:r w:rsidRPr="00C01252">
        <w:rPr>
          <w:sz w:val="26"/>
          <w:szCs w:val="26"/>
        </w:rPr>
        <w:t>thiết</w:t>
      </w:r>
      <w:proofErr w:type="spellEnd"/>
      <w:r w:rsidRPr="00C01252">
        <w:rPr>
          <w:sz w:val="26"/>
          <w:szCs w:val="26"/>
        </w:rPr>
        <w:t xml:space="preserve"> </w:t>
      </w:r>
      <w:proofErr w:type="spellStart"/>
      <w:r w:rsidRPr="00C01252">
        <w:rPr>
          <w:sz w:val="26"/>
          <w:szCs w:val="26"/>
        </w:rPr>
        <w:t>kế</w:t>
      </w:r>
      <w:proofErr w:type="spellEnd"/>
      <w:r w:rsidRPr="00C01252">
        <w:rPr>
          <w:sz w:val="26"/>
          <w:szCs w:val="26"/>
        </w:rPr>
        <w:t xml:space="preserve">, </w:t>
      </w:r>
      <w:proofErr w:type="spellStart"/>
      <w:r w:rsidRPr="00C01252">
        <w:rPr>
          <w:sz w:val="26"/>
          <w:szCs w:val="26"/>
        </w:rPr>
        <w:t>các</w:t>
      </w:r>
      <w:proofErr w:type="spellEnd"/>
      <w:r w:rsidRPr="00C01252">
        <w:rPr>
          <w:sz w:val="26"/>
          <w:szCs w:val="26"/>
        </w:rPr>
        <w:t xml:space="preserve"> ma </w:t>
      </w:r>
      <w:proofErr w:type="spellStart"/>
      <w:r w:rsidRPr="00C01252">
        <w:rPr>
          <w:sz w:val="26"/>
          <w:szCs w:val="26"/>
        </w:rPr>
        <w:t>trận</w:t>
      </w:r>
      <w:proofErr w:type="spellEnd"/>
      <w:r w:rsidRPr="00C01252">
        <w:rPr>
          <w:sz w:val="26"/>
          <w:szCs w:val="26"/>
        </w:rPr>
        <w:t xml:space="preserve"> </w:t>
      </w:r>
      <w:proofErr w:type="spellStart"/>
      <w:r w:rsidRPr="00C01252">
        <w:rPr>
          <w:sz w:val="26"/>
          <w:szCs w:val="26"/>
        </w:rPr>
        <w:t>lọc</w:t>
      </w:r>
      <w:proofErr w:type="spellEnd"/>
      <w:r w:rsidRPr="00C01252">
        <w:rPr>
          <w:sz w:val="26"/>
          <w:szCs w:val="26"/>
        </w:rPr>
        <w:t xml:space="preserve"> </w:t>
      </w:r>
      <w:proofErr w:type="spellStart"/>
      <w:r w:rsidRPr="00C01252">
        <w:rPr>
          <w:sz w:val="26"/>
          <w:szCs w:val="26"/>
        </w:rPr>
        <w:t>này</w:t>
      </w:r>
      <w:proofErr w:type="spellEnd"/>
      <w:r w:rsidRPr="00C01252">
        <w:rPr>
          <w:sz w:val="26"/>
          <w:szCs w:val="26"/>
        </w:rPr>
        <w:t xml:space="preserve"> ban </w:t>
      </w:r>
      <w:proofErr w:type="spellStart"/>
      <w:r w:rsidRPr="00C01252">
        <w:rPr>
          <w:sz w:val="26"/>
          <w:szCs w:val="26"/>
        </w:rPr>
        <w:t>đầu</w:t>
      </w:r>
      <w:proofErr w:type="spellEnd"/>
      <w:r w:rsidRPr="00C01252">
        <w:rPr>
          <w:sz w:val="26"/>
          <w:szCs w:val="26"/>
        </w:rPr>
        <w:t xml:space="preserve"> </w:t>
      </w:r>
      <w:proofErr w:type="spellStart"/>
      <w:r w:rsidRPr="00C01252">
        <w:rPr>
          <w:sz w:val="26"/>
          <w:szCs w:val="26"/>
        </w:rPr>
        <w:t>chưa</w:t>
      </w:r>
      <w:proofErr w:type="spellEnd"/>
      <w:r w:rsidRPr="00C01252">
        <w:rPr>
          <w:sz w:val="26"/>
          <w:szCs w:val="26"/>
        </w:rPr>
        <w:t xml:space="preserve"> </w:t>
      </w:r>
      <w:proofErr w:type="spellStart"/>
      <w:r w:rsidRPr="00C01252">
        <w:rPr>
          <w:sz w:val="26"/>
          <w:szCs w:val="26"/>
        </w:rPr>
        <w:t>được</w:t>
      </w:r>
      <w:proofErr w:type="spellEnd"/>
      <w:r w:rsidRPr="00C01252">
        <w:rPr>
          <w:sz w:val="26"/>
          <w:szCs w:val="26"/>
        </w:rPr>
        <w:t xml:space="preserve"> </w:t>
      </w:r>
      <w:proofErr w:type="spellStart"/>
      <w:r w:rsidRPr="00C01252">
        <w:rPr>
          <w:sz w:val="26"/>
          <w:szCs w:val="26"/>
        </w:rPr>
        <w:t>xác</w:t>
      </w:r>
      <w:proofErr w:type="spellEnd"/>
      <w:r w:rsidRPr="00C01252">
        <w:rPr>
          <w:sz w:val="26"/>
          <w:szCs w:val="26"/>
        </w:rPr>
        <w:t xml:space="preserve"> </w:t>
      </w:r>
      <w:proofErr w:type="spellStart"/>
      <w:r w:rsidRPr="00C01252">
        <w:rPr>
          <w:sz w:val="26"/>
          <w:szCs w:val="26"/>
        </w:rPr>
        <w:t>định</w:t>
      </w:r>
      <w:proofErr w:type="spellEnd"/>
      <w:r w:rsidRPr="00C01252">
        <w:rPr>
          <w:sz w:val="26"/>
          <w:szCs w:val="26"/>
        </w:rPr>
        <w:t xml:space="preserve">, </w:t>
      </w:r>
      <w:proofErr w:type="spellStart"/>
      <w:r w:rsidRPr="00C01252">
        <w:rPr>
          <w:sz w:val="26"/>
          <w:szCs w:val="26"/>
        </w:rPr>
        <w:t>dẫn</w:t>
      </w:r>
      <w:proofErr w:type="spellEnd"/>
      <w:r w:rsidRPr="00C01252">
        <w:rPr>
          <w:sz w:val="26"/>
          <w:szCs w:val="26"/>
        </w:rPr>
        <w:t xml:space="preserve"> </w:t>
      </w:r>
      <w:proofErr w:type="spellStart"/>
      <w:r w:rsidRPr="00C01252">
        <w:rPr>
          <w:sz w:val="26"/>
          <w:szCs w:val="26"/>
        </w:rPr>
        <w:t>đến</w:t>
      </w:r>
      <w:proofErr w:type="spellEnd"/>
      <w:r w:rsidRPr="00C01252">
        <w:rPr>
          <w:sz w:val="26"/>
          <w:szCs w:val="26"/>
        </w:rPr>
        <w:t xml:space="preserve"> </w:t>
      </w:r>
      <w:proofErr w:type="spellStart"/>
      <w:r w:rsidRPr="00C01252">
        <w:rPr>
          <w:sz w:val="26"/>
          <w:szCs w:val="26"/>
        </w:rPr>
        <w:t>việc</w:t>
      </w:r>
      <w:proofErr w:type="spellEnd"/>
      <w:r w:rsidRPr="00C01252">
        <w:rPr>
          <w:sz w:val="26"/>
          <w:szCs w:val="26"/>
        </w:rPr>
        <w:t xml:space="preserve"> </w:t>
      </w:r>
      <w:proofErr w:type="spellStart"/>
      <w:r w:rsidRPr="00C01252">
        <w:rPr>
          <w:sz w:val="26"/>
          <w:szCs w:val="26"/>
        </w:rPr>
        <w:t>mạng</w:t>
      </w:r>
      <w:proofErr w:type="spellEnd"/>
      <w:r w:rsidRPr="00C01252">
        <w:rPr>
          <w:sz w:val="26"/>
          <w:szCs w:val="26"/>
        </w:rPr>
        <w:t xml:space="preserve"> </w:t>
      </w:r>
      <w:proofErr w:type="spellStart"/>
      <w:r w:rsidRPr="00C01252">
        <w:rPr>
          <w:sz w:val="26"/>
          <w:szCs w:val="26"/>
        </w:rPr>
        <w:t>chưa</w:t>
      </w:r>
      <w:proofErr w:type="spellEnd"/>
      <w:r w:rsidRPr="00C01252">
        <w:rPr>
          <w:sz w:val="26"/>
          <w:szCs w:val="26"/>
        </w:rPr>
        <w:t xml:space="preserve"> </w:t>
      </w:r>
      <w:proofErr w:type="spellStart"/>
      <w:r w:rsidRPr="00C01252">
        <w:rPr>
          <w:sz w:val="26"/>
          <w:szCs w:val="26"/>
        </w:rPr>
        <w:t>có</w:t>
      </w:r>
      <w:proofErr w:type="spellEnd"/>
      <w:r w:rsidRPr="00C01252">
        <w:rPr>
          <w:sz w:val="26"/>
          <w:szCs w:val="26"/>
        </w:rPr>
        <w:t xml:space="preserve"> </w:t>
      </w:r>
      <w:proofErr w:type="spellStart"/>
      <w:r w:rsidRPr="00C01252">
        <w:rPr>
          <w:sz w:val="26"/>
          <w:szCs w:val="26"/>
        </w:rPr>
        <w:t>khả</w:t>
      </w:r>
      <w:proofErr w:type="spellEnd"/>
      <w:r w:rsidRPr="00C01252">
        <w:rPr>
          <w:sz w:val="26"/>
          <w:szCs w:val="26"/>
        </w:rPr>
        <w:t xml:space="preserve"> </w:t>
      </w:r>
      <w:proofErr w:type="spellStart"/>
      <w:r w:rsidRPr="00C01252">
        <w:rPr>
          <w:sz w:val="26"/>
          <w:szCs w:val="26"/>
        </w:rPr>
        <w:t>năng</w:t>
      </w:r>
      <w:proofErr w:type="spellEnd"/>
      <w:r w:rsidRPr="00C01252">
        <w:rPr>
          <w:sz w:val="26"/>
          <w:szCs w:val="26"/>
        </w:rPr>
        <w:t xml:space="preserve"> </w:t>
      </w:r>
      <w:proofErr w:type="spellStart"/>
      <w:r w:rsidRPr="00C01252">
        <w:rPr>
          <w:sz w:val="26"/>
          <w:szCs w:val="26"/>
        </w:rPr>
        <w:t>phát</w:t>
      </w:r>
      <w:proofErr w:type="spellEnd"/>
      <w:r w:rsidRPr="00C01252">
        <w:rPr>
          <w:sz w:val="26"/>
          <w:szCs w:val="26"/>
        </w:rPr>
        <w:t xml:space="preserve"> </w:t>
      </w:r>
      <w:proofErr w:type="spellStart"/>
      <w:r w:rsidRPr="00C01252">
        <w:rPr>
          <w:sz w:val="26"/>
          <w:szCs w:val="26"/>
        </w:rPr>
        <w:t>hiện</w:t>
      </w:r>
      <w:proofErr w:type="spellEnd"/>
      <w:r w:rsidRPr="00C01252">
        <w:rPr>
          <w:sz w:val="26"/>
          <w:szCs w:val="26"/>
        </w:rPr>
        <w:t xml:space="preserve"> </w:t>
      </w:r>
      <w:proofErr w:type="spellStart"/>
      <w:r w:rsidRPr="00C01252">
        <w:rPr>
          <w:sz w:val="26"/>
          <w:szCs w:val="26"/>
        </w:rPr>
        <w:t>mẫu</w:t>
      </w:r>
      <w:proofErr w:type="spellEnd"/>
      <w:r w:rsidRPr="00C01252">
        <w:rPr>
          <w:sz w:val="26"/>
          <w:szCs w:val="26"/>
        </w:rPr>
        <w:t xml:space="preserve"> </w:t>
      </w:r>
      <w:proofErr w:type="spellStart"/>
      <w:r w:rsidRPr="00C01252">
        <w:rPr>
          <w:sz w:val="26"/>
          <w:szCs w:val="26"/>
        </w:rPr>
        <w:t>hoặc</w:t>
      </w:r>
      <w:proofErr w:type="spellEnd"/>
      <w:r w:rsidRPr="00C01252">
        <w:rPr>
          <w:sz w:val="26"/>
          <w:szCs w:val="26"/>
        </w:rPr>
        <w:t xml:space="preserve"> </w:t>
      </w:r>
      <w:proofErr w:type="spellStart"/>
      <w:r w:rsidRPr="00C01252">
        <w:rPr>
          <w:sz w:val="26"/>
          <w:szCs w:val="26"/>
        </w:rPr>
        <w:t>nhận</w:t>
      </w:r>
      <w:proofErr w:type="spellEnd"/>
      <w:r w:rsidRPr="00C01252">
        <w:rPr>
          <w:sz w:val="26"/>
          <w:szCs w:val="26"/>
        </w:rPr>
        <w:t xml:space="preserve"> </w:t>
      </w:r>
      <w:proofErr w:type="spellStart"/>
      <w:r w:rsidRPr="00C01252">
        <w:rPr>
          <w:sz w:val="26"/>
          <w:szCs w:val="26"/>
        </w:rPr>
        <w:t>diện</w:t>
      </w:r>
      <w:proofErr w:type="spellEnd"/>
      <w:r w:rsidRPr="00C01252">
        <w:rPr>
          <w:sz w:val="26"/>
          <w:szCs w:val="26"/>
        </w:rPr>
        <w:t xml:space="preserve"> </w:t>
      </w:r>
      <w:proofErr w:type="spellStart"/>
      <w:r w:rsidRPr="00C01252">
        <w:rPr>
          <w:sz w:val="26"/>
          <w:szCs w:val="26"/>
        </w:rPr>
        <w:t>các</w:t>
      </w:r>
      <w:proofErr w:type="spellEnd"/>
      <w:r w:rsidRPr="00C01252">
        <w:rPr>
          <w:sz w:val="26"/>
          <w:szCs w:val="26"/>
        </w:rPr>
        <w:t xml:space="preserve"> </w:t>
      </w:r>
      <w:proofErr w:type="spellStart"/>
      <w:r w:rsidRPr="00C01252">
        <w:rPr>
          <w:sz w:val="26"/>
          <w:szCs w:val="26"/>
        </w:rPr>
        <w:t>đối</w:t>
      </w:r>
      <w:proofErr w:type="spellEnd"/>
      <w:r w:rsidRPr="00C01252">
        <w:rPr>
          <w:sz w:val="26"/>
          <w:szCs w:val="26"/>
        </w:rPr>
        <w:t xml:space="preserve"> </w:t>
      </w:r>
      <w:proofErr w:type="spellStart"/>
      <w:r w:rsidRPr="00C01252">
        <w:rPr>
          <w:sz w:val="26"/>
          <w:szCs w:val="26"/>
        </w:rPr>
        <w:t>tượng</w:t>
      </w:r>
      <w:proofErr w:type="spellEnd"/>
      <w:r w:rsidRPr="00C01252">
        <w:rPr>
          <w:sz w:val="26"/>
          <w:szCs w:val="26"/>
        </w:rPr>
        <w:t>.</w:t>
      </w:r>
      <w:r w:rsidR="00BC6B40">
        <w:rPr>
          <w:sz w:val="26"/>
          <w:szCs w:val="26"/>
        </w:rPr>
        <w:t xml:space="preserve"> </w:t>
      </w:r>
      <w:proofErr w:type="spellStart"/>
      <w:r w:rsidR="00BC6B40" w:rsidRPr="00BC6B40">
        <w:rPr>
          <w:sz w:val="26"/>
          <w:szCs w:val="26"/>
        </w:rPr>
        <w:t>Để</w:t>
      </w:r>
      <w:proofErr w:type="spellEnd"/>
      <w:r w:rsidR="00BC6B40" w:rsidRPr="00BC6B40">
        <w:rPr>
          <w:sz w:val="26"/>
          <w:szCs w:val="26"/>
        </w:rPr>
        <w:t xml:space="preserve"> </w:t>
      </w:r>
      <w:proofErr w:type="spellStart"/>
      <w:r w:rsidR="00BC6B40" w:rsidRPr="00BC6B40">
        <w:rPr>
          <w:sz w:val="26"/>
          <w:szCs w:val="26"/>
        </w:rPr>
        <w:t>đạt</w:t>
      </w:r>
      <w:proofErr w:type="spellEnd"/>
      <w:r w:rsidR="00BC6B40" w:rsidRPr="00BC6B40">
        <w:rPr>
          <w:sz w:val="26"/>
          <w:szCs w:val="26"/>
        </w:rPr>
        <w:t xml:space="preserve"> </w:t>
      </w:r>
      <w:proofErr w:type="spellStart"/>
      <w:r w:rsidR="00BC6B40" w:rsidRPr="00BC6B40">
        <w:rPr>
          <w:sz w:val="26"/>
          <w:szCs w:val="26"/>
        </w:rPr>
        <w:t>được</w:t>
      </w:r>
      <w:proofErr w:type="spellEnd"/>
      <w:r w:rsidR="00BC6B40" w:rsidRPr="00BC6B40">
        <w:rPr>
          <w:sz w:val="26"/>
          <w:szCs w:val="26"/>
        </w:rPr>
        <w:t xml:space="preserve"> </w:t>
      </w:r>
      <w:proofErr w:type="spellStart"/>
      <w:r w:rsidR="00BC6B40" w:rsidRPr="00BC6B40">
        <w:rPr>
          <w:sz w:val="26"/>
          <w:szCs w:val="26"/>
        </w:rPr>
        <w:t>mục</w:t>
      </w:r>
      <w:proofErr w:type="spellEnd"/>
      <w:r w:rsidR="00BC6B40" w:rsidRPr="00BC6B40">
        <w:rPr>
          <w:sz w:val="26"/>
          <w:szCs w:val="26"/>
        </w:rPr>
        <w:t xml:space="preserve"> </w:t>
      </w:r>
      <w:proofErr w:type="spellStart"/>
      <w:r w:rsidR="00BC6B40" w:rsidRPr="00BC6B40">
        <w:rPr>
          <w:sz w:val="26"/>
          <w:szCs w:val="26"/>
        </w:rPr>
        <w:t>tiêu</w:t>
      </w:r>
      <w:proofErr w:type="spellEnd"/>
      <w:r w:rsidR="00BC6B40" w:rsidRPr="00BC6B40">
        <w:rPr>
          <w:sz w:val="26"/>
          <w:szCs w:val="26"/>
        </w:rPr>
        <w:t xml:space="preserve"> </w:t>
      </w:r>
      <w:proofErr w:type="spellStart"/>
      <w:r w:rsidR="00BC6B40" w:rsidRPr="00BC6B40">
        <w:rPr>
          <w:sz w:val="26"/>
          <w:szCs w:val="26"/>
        </w:rPr>
        <w:t>này</w:t>
      </w:r>
      <w:proofErr w:type="spellEnd"/>
      <w:r w:rsidR="00BC6B40" w:rsidRPr="00BC6B40">
        <w:rPr>
          <w:sz w:val="26"/>
          <w:szCs w:val="26"/>
        </w:rPr>
        <w:t xml:space="preserve">, </w:t>
      </w:r>
      <w:proofErr w:type="spellStart"/>
      <w:r w:rsidR="00BC6B40">
        <w:rPr>
          <w:sz w:val="26"/>
          <w:szCs w:val="26"/>
        </w:rPr>
        <w:t>chúng</w:t>
      </w:r>
      <w:proofErr w:type="spellEnd"/>
      <w:r w:rsidR="00BC6B40">
        <w:rPr>
          <w:sz w:val="26"/>
          <w:szCs w:val="26"/>
        </w:rPr>
        <w:t xml:space="preserve"> ta </w:t>
      </w:r>
      <w:proofErr w:type="spellStart"/>
      <w:r w:rsidR="00BC6B40" w:rsidRPr="00BC6B40">
        <w:rPr>
          <w:sz w:val="26"/>
          <w:szCs w:val="26"/>
        </w:rPr>
        <w:t>cần</w:t>
      </w:r>
      <w:proofErr w:type="spellEnd"/>
      <w:r w:rsidR="00BC6B40" w:rsidRPr="00BC6B40">
        <w:rPr>
          <w:sz w:val="26"/>
          <w:szCs w:val="26"/>
        </w:rPr>
        <w:t xml:space="preserve"> </w:t>
      </w:r>
      <w:proofErr w:type="spellStart"/>
      <w:r w:rsidR="00BC6B40" w:rsidRPr="00BC6B40">
        <w:rPr>
          <w:sz w:val="26"/>
          <w:szCs w:val="26"/>
        </w:rPr>
        <w:t>phải</w:t>
      </w:r>
      <w:proofErr w:type="spellEnd"/>
      <w:r w:rsidR="00BC6B40" w:rsidRPr="00BC6B40">
        <w:rPr>
          <w:sz w:val="26"/>
          <w:szCs w:val="26"/>
        </w:rPr>
        <w:t xml:space="preserve"> </w:t>
      </w:r>
      <w:proofErr w:type="spellStart"/>
      <w:r w:rsidR="00BC6B40" w:rsidRPr="00BC6B40">
        <w:rPr>
          <w:sz w:val="26"/>
          <w:szCs w:val="26"/>
        </w:rPr>
        <w:t>xác</w:t>
      </w:r>
      <w:proofErr w:type="spellEnd"/>
      <w:r w:rsidR="00BC6B40" w:rsidRPr="00BC6B40">
        <w:rPr>
          <w:sz w:val="26"/>
          <w:szCs w:val="26"/>
        </w:rPr>
        <w:t xml:space="preserve"> </w:t>
      </w:r>
      <w:proofErr w:type="spellStart"/>
      <w:r w:rsidR="00BC6B40" w:rsidRPr="00BC6B40">
        <w:rPr>
          <w:sz w:val="26"/>
          <w:szCs w:val="26"/>
        </w:rPr>
        <w:t>định</w:t>
      </w:r>
      <w:proofErr w:type="spellEnd"/>
      <w:r w:rsidR="00BC6B40" w:rsidRPr="00BC6B40">
        <w:rPr>
          <w:sz w:val="26"/>
          <w:szCs w:val="26"/>
        </w:rPr>
        <w:t xml:space="preserve"> </w:t>
      </w:r>
      <w:proofErr w:type="spellStart"/>
      <w:r w:rsidR="00BC6B40" w:rsidRPr="00BC6B40">
        <w:rPr>
          <w:sz w:val="26"/>
          <w:szCs w:val="26"/>
        </w:rPr>
        <w:lastRenderedPageBreak/>
        <w:t>các</w:t>
      </w:r>
      <w:proofErr w:type="spellEnd"/>
      <w:r w:rsidR="00BC6B40" w:rsidRPr="00BC6B40">
        <w:rPr>
          <w:sz w:val="26"/>
          <w:szCs w:val="26"/>
        </w:rPr>
        <w:t xml:space="preserve"> </w:t>
      </w:r>
      <w:proofErr w:type="spellStart"/>
      <w:r w:rsidR="00BC6B40" w:rsidRPr="00BC6B40">
        <w:rPr>
          <w:sz w:val="26"/>
          <w:szCs w:val="26"/>
        </w:rPr>
        <w:t>tham</w:t>
      </w:r>
      <w:proofErr w:type="spellEnd"/>
      <w:r w:rsidR="00BC6B40" w:rsidRPr="00BC6B40">
        <w:rPr>
          <w:sz w:val="26"/>
          <w:szCs w:val="26"/>
        </w:rPr>
        <w:t xml:space="preserve"> </w:t>
      </w:r>
      <w:proofErr w:type="spellStart"/>
      <w:r w:rsidR="00BC6B40" w:rsidRPr="00BC6B40">
        <w:rPr>
          <w:sz w:val="26"/>
          <w:szCs w:val="26"/>
        </w:rPr>
        <w:t>số</w:t>
      </w:r>
      <w:proofErr w:type="spellEnd"/>
      <w:r w:rsidR="00BC6B40" w:rsidRPr="00BC6B40">
        <w:rPr>
          <w:sz w:val="26"/>
          <w:szCs w:val="26"/>
        </w:rPr>
        <w:t xml:space="preserve"> </w:t>
      </w:r>
      <w:proofErr w:type="spellStart"/>
      <w:r w:rsidR="00BC6B40" w:rsidRPr="00BC6B40">
        <w:rPr>
          <w:sz w:val="26"/>
          <w:szCs w:val="26"/>
        </w:rPr>
        <w:t>và</w:t>
      </w:r>
      <w:proofErr w:type="spellEnd"/>
      <w:r w:rsidR="00BC6B40" w:rsidRPr="00BC6B40">
        <w:rPr>
          <w:sz w:val="26"/>
          <w:szCs w:val="26"/>
        </w:rPr>
        <w:t xml:space="preserve"> </w:t>
      </w:r>
      <w:proofErr w:type="spellStart"/>
      <w:r w:rsidR="00BC6B40" w:rsidRPr="00BC6B40">
        <w:rPr>
          <w:sz w:val="26"/>
          <w:szCs w:val="26"/>
        </w:rPr>
        <w:t>phần</w:t>
      </w:r>
      <w:proofErr w:type="spellEnd"/>
      <w:r w:rsidR="00BC6B40" w:rsidRPr="00BC6B40">
        <w:rPr>
          <w:sz w:val="26"/>
          <w:szCs w:val="26"/>
        </w:rPr>
        <w:t xml:space="preserve"> </w:t>
      </w:r>
      <w:proofErr w:type="spellStart"/>
      <w:r w:rsidR="00BC6B40" w:rsidRPr="00BC6B40">
        <w:rPr>
          <w:sz w:val="26"/>
          <w:szCs w:val="26"/>
        </w:rPr>
        <w:t>tử</w:t>
      </w:r>
      <w:proofErr w:type="spellEnd"/>
      <w:r w:rsidR="00BC6B40" w:rsidRPr="00BC6B40">
        <w:rPr>
          <w:sz w:val="26"/>
          <w:szCs w:val="26"/>
        </w:rPr>
        <w:t xml:space="preserve"> </w:t>
      </w:r>
      <w:proofErr w:type="spellStart"/>
      <w:r w:rsidR="00BC6B40" w:rsidRPr="00BC6B40">
        <w:rPr>
          <w:sz w:val="26"/>
          <w:szCs w:val="26"/>
        </w:rPr>
        <w:t>trong</w:t>
      </w:r>
      <w:proofErr w:type="spellEnd"/>
      <w:r w:rsidR="00BC6B40" w:rsidRPr="00BC6B40">
        <w:rPr>
          <w:sz w:val="26"/>
          <w:szCs w:val="26"/>
        </w:rPr>
        <w:t xml:space="preserve"> ma </w:t>
      </w:r>
      <w:proofErr w:type="spellStart"/>
      <w:r w:rsidR="00BC6B40" w:rsidRPr="00BC6B40">
        <w:rPr>
          <w:sz w:val="26"/>
          <w:szCs w:val="26"/>
        </w:rPr>
        <w:t>trận</w:t>
      </w:r>
      <w:proofErr w:type="spellEnd"/>
      <w:r w:rsidR="00BC6B40" w:rsidRPr="00BC6B40">
        <w:rPr>
          <w:sz w:val="26"/>
          <w:szCs w:val="26"/>
        </w:rPr>
        <w:t xml:space="preserve"> </w:t>
      </w:r>
      <w:proofErr w:type="spellStart"/>
      <w:r w:rsidR="00BC6B40" w:rsidRPr="00BC6B40">
        <w:rPr>
          <w:sz w:val="26"/>
          <w:szCs w:val="26"/>
        </w:rPr>
        <w:t>lọc</w:t>
      </w:r>
      <w:proofErr w:type="spellEnd"/>
      <w:r w:rsidR="00BC6B40" w:rsidRPr="00BC6B40">
        <w:rPr>
          <w:sz w:val="26"/>
          <w:szCs w:val="26"/>
        </w:rPr>
        <w:t xml:space="preserve"> </w:t>
      </w:r>
      <w:proofErr w:type="spellStart"/>
      <w:r w:rsidR="00BC6B40" w:rsidRPr="00BC6B40">
        <w:rPr>
          <w:sz w:val="26"/>
          <w:szCs w:val="26"/>
        </w:rPr>
        <w:t>nhằm</w:t>
      </w:r>
      <w:proofErr w:type="spellEnd"/>
      <w:r w:rsidR="00BC6B40" w:rsidRPr="00BC6B40">
        <w:rPr>
          <w:sz w:val="26"/>
          <w:szCs w:val="26"/>
        </w:rPr>
        <w:t xml:space="preserve"> </w:t>
      </w:r>
      <w:proofErr w:type="spellStart"/>
      <w:r w:rsidR="00BC6B40" w:rsidRPr="00BC6B40">
        <w:rPr>
          <w:sz w:val="26"/>
          <w:szCs w:val="26"/>
        </w:rPr>
        <w:t>tối</w:t>
      </w:r>
      <w:proofErr w:type="spellEnd"/>
      <w:r w:rsidR="00BC6B40" w:rsidRPr="00BC6B40">
        <w:rPr>
          <w:sz w:val="26"/>
          <w:szCs w:val="26"/>
        </w:rPr>
        <w:t xml:space="preserve"> </w:t>
      </w:r>
      <w:proofErr w:type="spellStart"/>
      <w:r w:rsidR="00BC6B40" w:rsidRPr="00BC6B40">
        <w:rPr>
          <w:sz w:val="26"/>
          <w:szCs w:val="26"/>
        </w:rPr>
        <w:t>ưu</w:t>
      </w:r>
      <w:proofErr w:type="spellEnd"/>
      <w:r w:rsidR="00BC6B40" w:rsidRPr="00BC6B40">
        <w:rPr>
          <w:sz w:val="26"/>
          <w:szCs w:val="26"/>
        </w:rPr>
        <w:t xml:space="preserve"> </w:t>
      </w:r>
      <w:proofErr w:type="spellStart"/>
      <w:r w:rsidR="00BC6B40" w:rsidRPr="00BC6B40">
        <w:rPr>
          <w:sz w:val="26"/>
          <w:szCs w:val="26"/>
        </w:rPr>
        <w:t>hóa</w:t>
      </w:r>
      <w:proofErr w:type="spellEnd"/>
      <w:r w:rsidR="00BC6B40" w:rsidRPr="00BC6B40">
        <w:rPr>
          <w:sz w:val="26"/>
          <w:szCs w:val="26"/>
        </w:rPr>
        <w:t xml:space="preserve"> </w:t>
      </w:r>
      <w:proofErr w:type="spellStart"/>
      <w:r w:rsidR="00BC6B40" w:rsidRPr="00BC6B40">
        <w:rPr>
          <w:sz w:val="26"/>
          <w:szCs w:val="26"/>
        </w:rPr>
        <w:t>độ</w:t>
      </w:r>
      <w:proofErr w:type="spellEnd"/>
      <w:r w:rsidR="00BC6B40" w:rsidRPr="00BC6B40">
        <w:rPr>
          <w:sz w:val="26"/>
          <w:szCs w:val="26"/>
        </w:rPr>
        <w:t xml:space="preserve"> </w:t>
      </w:r>
      <w:proofErr w:type="spellStart"/>
      <w:r w:rsidR="00BC6B40" w:rsidRPr="00BC6B40">
        <w:rPr>
          <w:sz w:val="26"/>
          <w:szCs w:val="26"/>
        </w:rPr>
        <w:t>chính</w:t>
      </w:r>
      <w:proofErr w:type="spellEnd"/>
      <w:r w:rsidR="00BC6B40" w:rsidRPr="00BC6B40">
        <w:rPr>
          <w:sz w:val="26"/>
          <w:szCs w:val="26"/>
        </w:rPr>
        <w:t xml:space="preserve"> </w:t>
      </w:r>
      <w:proofErr w:type="spellStart"/>
      <w:r w:rsidR="00BC6B40" w:rsidRPr="00BC6B40">
        <w:rPr>
          <w:sz w:val="26"/>
          <w:szCs w:val="26"/>
        </w:rPr>
        <w:t>xác</w:t>
      </w:r>
      <w:proofErr w:type="spellEnd"/>
      <w:r w:rsidR="00BC6B40" w:rsidRPr="00BC6B40">
        <w:rPr>
          <w:sz w:val="26"/>
          <w:szCs w:val="26"/>
        </w:rPr>
        <w:t xml:space="preserve"> </w:t>
      </w:r>
      <w:proofErr w:type="spellStart"/>
      <w:r w:rsidR="00BC6B40" w:rsidRPr="00BC6B40">
        <w:rPr>
          <w:sz w:val="26"/>
          <w:szCs w:val="26"/>
        </w:rPr>
        <w:t>của</w:t>
      </w:r>
      <w:proofErr w:type="spellEnd"/>
      <w:r w:rsidR="00BC6B40" w:rsidRPr="00BC6B40">
        <w:rPr>
          <w:sz w:val="26"/>
          <w:szCs w:val="26"/>
        </w:rPr>
        <w:t xml:space="preserve"> </w:t>
      </w:r>
      <w:proofErr w:type="spellStart"/>
      <w:r w:rsidR="00BC6B40" w:rsidRPr="00BC6B40">
        <w:rPr>
          <w:sz w:val="26"/>
          <w:szCs w:val="26"/>
        </w:rPr>
        <w:t>việc</w:t>
      </w:r>
      <w:proofErr w:type="spellEnd"/>
      <w:r w:rsidR="00BC6B40" w:rsidRPr="00BC6B40">
        <w:rPr>
          <w:sz w:val="26"/>
          <w:szCs w:val="26"/>
        </w:rPr>
        <w:t xml:space="preserve"> </w:t>
      </w:r>
      <w:proofErr w:type="spellStart"/>
      <w:r w:rsidR="00BC6B40" w:rsidRPr="00BC6B40">
        <w:rPr>
          <w:sz w:val="26"/>
          <w:szCs w:val="26"/>
        </w:rPr>
        <w:t>phát</w:t>
      </w:r>
      <w:proofErr w:type="spellEnd"/>
      <w:r w:rsidR="00BC6B40" w:rsidRPr="00BC6B40">
        <w:rPr>
          <w:sz w:val="26"/>
          <w:szCs w:val="26"/>
        </w:rPr>
        <w:t xml:space="preserve"> </w:t>
      </w:r>
      <w:proofErr w:type="spellStart"/>
      <w:r w:rsidR="00BC6B40" w:rsidRPr="00BC6B40">
        <w:rPr>
          <w:sz w:val="26"/>
          <w:szCs w:val="26"/>
        </w:rPr>
        <w:t>hiện</w:t>
      </w:r>
      <w:proofErr w:type="spellEnd"/>
      <w:r w:rsidR="00BC6B40" w:rsidRPr="00BC6B40">
        <w:rPr>
          <w:sz w:val="26"/>
          <w:szCs w:val="26"/>
        </w:rPr>
        <w:t xml:space="preserve"> </w:t>
      </w:r>
      <w:proofErr w:type="spellStart"/>
      <w:r w:rsidR="00BC6B40" w:rsidRPr="00BC6B40">
        <w:rPr>
          <w:sz w:val="26"/>
          <w:szCs w:val="26"/>
        </w:rPr>
        <w:t>đối</w:t>
      </w:r>
      <w:proofErr w:type="spellEnd"/>
      <w:r w:rsidR="00BC6B40" w:rsidRPr="00BC6B40">
        <w:rPr>
          <w:sz w:val="26"/>
          <w:szCs w:val="26"/>
        </w:rPr>
        <w:t xml:space="preserve"> </w:t>
      </w:r>
      <w:proofErr w:type="spellStart"/>
      <w:r w:rsidR="00BC6B40" w:rsidRPr="00BC6B40">
        <w:rPr>
          <w:sz w:val="26"/>
          <w:szCs w:val="26"/>
        </w:rPr>
        <w:t>tượng</w:t>
      </w:r>
      <w:proofErr w:type="spellEnd"/>
      <w:r w:rsidR="00BC6B40" w:rsidRPr="00BC6B40">
        <w:rPr>
          <w:sz w:val="26"/>
          <w:szCs w:val="26"/>
        </w:rPr>
        <w:t xml:space="preserve"> </w:t>
      </w:r>
      <w:proofErr w:type="spellStart"/>
      <w:r w:rsidR="00BC6B40" w:rsidRPr="00BC6B40">
        <w:rPr>
          <w:sz w:val="26"/>
          <w:szCs w:val="26"/>
        </w:rPr>
        <w:t>hoặc</w:t>
      </w:r>
      <w:proofErr w:type="spellEnd"/>
      <w:r w:rsidR="00BC6B40" w:rsidRPr="00BC6B40">
        <w:rPr>
          <w:sz w:val="26"/>
          <w:szCs w:val="26"/>
        </w:rPr>
        <w:t xml:space="preserve"> </w:t>
      </w:r>
      <w:proofErr w:type="spellStart"/>
      <w:r w:rsidR="00BC6B40" w:rsidRPr="00BC6B40">
        <w:rPr>
          <w:sz w:val="26"/>
          <w:szCs w:val="26"/>
        </w:rPr>
        <w:t>giảm</w:t>
      </w:r>
      <w:proofErr w:type="spellEnd"/>
      <w:r w:rsidR="00BC6B40" w:rsidRPr="00BC6B40">
        <w:rPr>
          <w:sz w:val="26"/>
          <w:szCs w:val="26"/>
        </w:rPr>
        <w:t xml:space="preserve"> </w:t>
      </w:r>
      <w:proofErr w:type="spellStart"/>
      <w:r w:rsidR="00BC6B40" w:rsidRPr="00BC6B40">
        <w:rPr>
          <w:sz w:val="26"/>
          <w:szCs w:val="26"/>
        </w:rPr>
        <w:t>thiểu</w:t>
      </w:r>
      <w:proofErr w:type="spellEnd"/>
      <w:r w:rsidR="00BC6B40" w:rsidRPr="00BC6B40">
        <w:rPr>
          <w:sz w:val="26"/>
          <w:szCs w:val="26"/>
        </w:rPr>
        <w:t xml:space="preserve"> </w:t>
      </w:r>
      <w:proofErr w:type="spellStart"/>
      <w:r w:rsidR="00BC6B40" w:rsidRPr="00BC6B40">
        <w:rPr>
          <w:sz w:val="26"/>
          <w:szCs w:val="26"/>
        </w:rPr>
        <w:t>hàm</w:t>
      </w:r>
      <w:proofErr w:type="spellEnd"/>
      <w:r w:rsidR="00BC6B40" w:rsidRPr="00BC6B40">
        <w:rPr>
          <w:sz w:val="26"/>
          <w:szCs w:val="26"/>
        </w:rPr>
        <w:t xml:space="preserve"> </w:t>
      </w:r>
      <w:proofErr w:type="spellStart"/>
      <w:r w:rsidR="00BC6B40" w:rsidRPr="00BC6B40">
        <w:rPr>
          <w:sz w:val="26"/>
          <w:szCs w:val="26"/>
        </w:rPr>
        <w:t>mất</w:t>
      </w:r>
      <w:proofErr w:type="spellEnd"/>
      <w:r w:rsidR="00BC6B40" w:rsidRPr="00BC6B40">
        <w:rPr>
          <w:sz w:val="26"/>
          <w:szCs w:val="26"/>
        </w:rPr>
        <w:t xml:space="preserve"> </w:t>
      </w:r>
      <w:proofErr w:type="spellStart"/>
      <w:r w:rsidR="00BC6B40" w:rsidRPr="00BC6B40">
        <w:rPr>
          <w:sz w:val="26"/>
          <w:szCs w:val="26"/>
        </w:rPr>
        <w:t>mát</w:t>
      </w:r>
      <w:proofErr w:type="spellEnd"/>
      <w:r w:rsidR="00BC6B40">
        <w:rPr>
          <w:sz w:val="26"/>
          <w:szCs w:val="26"/>
        </w:rPr>
        <w:t xml:space="preserve"> (loss function)</w:t>
      </w:r>
      <w:r w:rsidR="00BC6B40" w:rsidRPr="00BC6B40">
        <w:rPr>
          <w:sz w:val="26"/>
          <w:szCs w:val="26"/>
        </w:rPr>
        <w:t xml:space="preserve">. </w:t>
      </w:r>
      <w:proofErr w:type="spellStart"/>
      <w:r w:rsidR="00BC6B40" w:rsidRPr="00BC6B40">
        <w:rPr>
          <w:sz w:val="26"/>
          <w:szCs w:val="26"/>
        </w:rPr>
        <w:t>Đây</w:t>
      </w:r>
      <w:proofErr w:type="spellEnd"/>
      <w:r w:rsidR="00BC6B40" w:rsidRPr="00BC6B40">
        <w:rPr>
          <w:sz w:val="26"/>
          <w:szCs w:val="26"/>
        </w:rPr>
        <w:t xml:space="preserve"> </w:t>
      </w:r>
      <w:proofErr w:type="spellStart"/>
      <w:r w:rsidR="00BC6B40" w:rsidRPr="00BC6B40">
        <w:rPr>
          <w:sz w:val="26"/>
          <w:szCs w:val="26"/>
        </w:rPr>
        <w:t>chính</w:t>
      </w:r>
      <w:proofErr w:type="spellEnd"/>
      <w:r w:rsidR="00BC6B40" w:rsidRPr="00BC6B40">
        <w:rPr>
          <w:sz w:val="26"/>
          <w:szCs w:val="26"/>
        </w:rPr>
        <w:t xml:space="preserve"> </w:t>
      </w:r>
      <w:proofErr w:type="spellStart"/>
      <w:r w:rsidR="00BC6B40" w:rsidRPr="00BC6B40">
        <w:rPr>
          <w:sz w:val="26"/>
          <w:szCs w:val="26"/>
        </w:rPr>
        <w:t>là</w:t>
      </w:r>
      <w:proofErr w:type="spellEnd"/>
      <w:r w:rsidR="00BC6B40" w:rsidRPr="00BC6B40">
        <w:rPr>
          <w:sz w:val="26"/>
          <w:szCs w:val="26"/>
        </w:rPr>
        <w:t xml:space="preserve"> </w:t>
      </w:r>
      <w:proofErr w:type="spellStart"/>
      <w:r w:rsidR="00BC6B40" w:rsidRPr="00BC6B40">
        <w:rPr>
          <w:sz w:val="26"/>
          <w:szCs w:val="26"/>
        </w:rPr>
        <w:t>quá</w:t>
      </w:r>
      <w:proofErr w:type="spellEnd"/>
      <w:r w:rsidR="00BC6B40" w:rsidRPr="00BC6B40">
        <w:rPr>
          <w:sz w:val="26"/>
          <w:szCs w:val="26"/>
        </w:rPr>
        <w:t xml:space="preserve"> </w:t>
      </w:r>
      <w:proofErr w:type="spellStart"/>
      <w:r w:rsidR="00BC6B40" w:rsidRPr="00BC6B40">
        <w:rPr>
          <w:sz w:val="26"/>
          <w:szCs w:val="26"/>
        </w:rPr>
        <w:t>trình</w:t>
      </w:r>
      <w:proofErr w:type="spellEnd"/>
      <w:r w:rsidR="00BC6B40" w:rsidRPr="00BC6B40">
        <w:rPr>
          <w:sz w:val="26"/>
          <w:szCs w:val="26"/>
        </w:rPr>
        <w:t xml:space="preserve"> </w:t>
      </w:r>
      <w:proofErr w:type="spellStart"/>
      <w:r w:rsidR="00BC6B40" w:rsidRPr="00BC6B40">
        <w:rPr>
          <w:sz w:val="26"/>
          <w:szCs w:val="26"/>
        </w:rPr>
        <w:t>huấn</w:t>
      </w:r>
      <w:proofErr w:type="spellEnd"/>
      <w:r w:rsidR="00BC6B40" w:rsidRPr="00BC6B40">
        <w:rPr>
          <w:sz w:val="26"/>
          <w:szCs w:val="26"/>
        </w:rPr>
        <w:t xml:space="preserve"> </w:t>
      </w:r>
      <w:proofErr w:type="spellStart"/>
      <w:r w:rsidR="00BC6B40" w:rsidRPr="00BC6B40">
        <w:rPr>
          <w:sz w:val="26"/>
          <w:szCs w:val="26"/>
        </w:rPr>
        <w:t>luyện</w:t>
      </w:r>
      <w:proofErr w:type="spellEnd"/>
      <w:r w:rsidR="00BC6B40" w:rsidRPr="00BC6B40">
        <w:rPr>
          <w:sz w:val="26"/>
          <w:szCs w:val="26"/>
        </w:rPr>
        <w:t xml:space="preserve"> </w:t>
      </w:r>
      <w:proofErr w:type="spellStart"/>
      <w:r w:rsidR="00BC6B40" w:rsidRPr="00BC6B40">
        <w:rPr>
          <w:sz w:val="26"/>
          <w:szCs w:val="26"/>
        </w:rPr>
        <w:t>mạng</w:t>
      </w:r>
      <w:proofErr w:type="spellEnd"/>
      <w:r w:rsidR="00BC6B40" w:rsidRPr="00BC6B40">
        <w:rPr>
          <w:sz w:val="26"/>
          <w:szCs w:val="26"/>
        </w:rPr>
        <w:t xml:space="preserve"> neuron. Trong </w:t>
      </w:r>
      <w:proofErr w:type="spellStart"/>
      <w:r w:rsidR="00670314">
        <w:rPr>
          <w:sz w:val="26"/>
          <w:szCs w:val="26"/>
        </w:rPr>
        <w:t>hầu</w:t>
      </w:r>
      <w:proofErr w:type="spellEnd"/>
      <w:r w:rsidR="00670314">
        <w:rPr>
          <w:sz w:val="26"/>
          <w:szCs w:val="26"/>
        </w:rPr>
        <w:t xml:space="preserve"> </w:t>
      </w:r>
      <w:proofErr w:type="spellStart"/>
      <w:r w:rsidR="00670314">
        <w:rPr>
          <w:sz w:val="26"/>
          <w:szCs w:val="26"/>
        </w:rPr>
        <w:t>hết</w:t>
      </w:r>
      <w:proofErr w:type="spellEnd"/>
      <w:r w:rsidR="00BC6B40" w:rsidRPr="00BC6B40">
        <w:rPr>
          <w:sz w:val="26"/>
          <w:szCs w:val="26"/>
        </w:rPr>
        <w:t xml:space="preserve"> </w:t>
      </w:r>
      <w:proofErr w:type="spellStart"/>
      <w:r w:rsidR="00BC6B40" w:rsidRPr="00BC6B40">
        <w:rPr>
          <w:sz w:val="26"/>
          <w:szCs w:val="26"/>
        </w:rPr>
        <w:t>ứng</w:t>
      </w:r>
      <w:proofErr w:type="spellEnd"/>
      <w:r w:rsidR="00BC6B40" w:rsidRPr="00BC6B40">
        <w:rPr>
          <w:sz w:val="26"/>
          <w:szCs w:val="26"/>
        </w:rPr>
        <w:t xml:space="preserve"> </w:t>
      </w:r>
      <w:proofErr w:type="spellStart"/>
      <w:r w:rsidR="00BC6B40" w:rsidRPr="00BC6B40">
        <w:rPr>
          <w:sz w:val="26"/>
          <w:szCs w:val="26"/>
        </w:rPr>
        <w:t>dụng</w:t>
      </w:r>
      <w:proofErr w:type="spellEnd"/>
      <w:r w:rsidR="00BC6B40" w:rsidRPr="00BC6B40">
        <w:rPr>
          <w:sz w:val="26"/>
          <w:szCs w:val="26"/>
        </w:rPr>
        <w:t xml:space="preserve"> </w:t>
      </w:r>
      <w:proofErr w:type="spellStart"/>
      <w:r w:rsidR="00BC6B40" w:rsidRPr="00BC6B40">
        <w:rPr>
          <w:sz w:val="26"/>
          <w:szCs w:val="26"/>
        </w:rPr>
        <w:t>phổ</w:t>
      </w:r>
      <w:proofErr w:type="spellEnd"/>
      <w:r w:rsidR="00BC6B40" w:rsidRPr="00BC6B40">
        <w:rPr>
          <w:sz w:val="26"/>
          <w:szCs w:val="26"/>
        </w:rPr>
        <w:t xml:space="preserve"> </w:t>
      </w:r>
      <w:proofErr w:type="spellStart"/>
      <w:r w:rsidR="00BC6B40" w:rsidRPr="00BC6B40">
        <w:rPr>
          <w:sz w:val="26"/>
          <w:szCs w:val="26"/>
        </w:rPr>
        <w:t>biến</w:t>
      </w:r>
      <w:proofErr w:type="spellEnd"/>
      <w:r w:rsidR="00BC6B40" w:rsidRPr="00BC6B40">
        <w:rPr>
          <w:sz w:val="26"/>
          <w:szCs w:val="26"/>
        </w:rPr>
        <w:t xml:space="preserve">, </w:t>
      </w:r>
      <w:proofErr w:type="spellStart"/>
      <w:r w:rsidR="00BC6B40" w:rsidRPr="00BC6B40">
        <w:rPr>
          <w:sz w:val="26"/>
          <w:szCs w:val="26"/>
        </w:rPr>
        <w:t>mạng</w:t>
      </w:r>
      <w:proofErr w:type="spellEnd"/>
      <w:r w:rsidR="00BC6B40" w:rsidRPr="00BC6B40">
        <w:rPr>
          <w:sz w:val="26"/>
          <w:szCs w:val="26"/>
        </w:rPr>
        <w:t xml:space="preserve"> </w:t>
      </w:r>
      <w:proofErr w:type="spellStart"/>
      <w:r w:rsidR="00BC6B40" w:rsidRPr="00BC6B40">
        <w:rPr>
          <w:sz w:val="26"/>
          <w:szCs w:val="26"/>
        </w:rPr>
        <w:t>được</w:t>
      </w:r>
      <w:proofErr w:type="spellEnd"/>
      <w:r w:rsidR="00BC6B40" w:rsidRPr="00BC6B40">
        <w:rPr>
          <w:sz w:val="26"/>
          <w:szCs w:val="26"/>
        </w:rPr>
        <w:t xml:space="preserve"> </w:t>
      </w:r>
      <w:proofErr w:type="spellStart"/>
      <w:r w:rsidR="00BC6B40" w:rsidRPr="00BC6B40">
        <w:rPr>
          <w:sz w:val="26"/>
          <w:szCs w:val="26"/>
        </w:rPr>
        <w:t>huấn</w:t>
      </w:r>
      <w:proofErr w:type="spellEnd"/>
      <w:r w:rsidR="00BC6B40" w:rsidRPr="00BC6B40">
        <w:rPr>
          <w:sz w:val="26"/>
          <w:szCs w:val="26"/>
        </w:rPr>
        <w:t xml:space="preserve"> </w:t>
      </w:r>
      <w:proofErr w:type="spellStart"/>
      <w:r w:rsidR="00BC6B40" w:rsidRPr="00BC6B40">
        <w:rPr>
          <w:sz w:val="26"/>
          <w:szCs w:val="26"/>
        </w:rPr>
        <w:t>luyện</w:t>
      </w:r>
      <w:proofErr w:type="spellEnd"/>
      <w:r w:rsidR="00BC6B40" w:rsidRPr="00BC6B40">
        <w:rPr>
          <w:sz w:val="26"/>
          <w:szCs w:val="26"/>
        </w:rPr>
        <w:t xml:space="preserve"> </w:t>
      </w:r>
      <w:proofErr w:type="spellStart"/>
      <w:r w:rsidR="00BC6B40" w:rsidRPr="00BC6B40">
        <w:rPr>
          <w:sz w:val="26"/>
          <w:szCs w:val="26"/>
        </w:rPr>
        <w:t>một</w:t>
      </w:r>
      <w:proofErr w:type="spellEnd"/>
      <w:r w:rsidR="00BC6B40" w:rsidRPr="00BC6B40">
        <w:rPr>
          <w:sz w:val="26"/>
          <w:szCs w:val="26"/>
        </w:rPr>
        <w:t xml:space="preserve"> </w:t>
      </w:r>
      <w:proofErr w:type="spellStart"/>
      <w:r w:rsidR="00BC6B40" w:rsidRPr="00BC6B40">
        <w:rPr>
          <w:sz w:val="26"/>
          <w:szCs w:val="26"/>
        </w:rPr>
        <w:t>lần</w:t>
      </w:r>
      <w:proofErr w:type="spellEnd"/>
      <w:r w:rsidR="00BC6B40" w:rsidRPr="00BC6B40">
        <w:rPr>
          <w:sz w:val="26"/>
          <w:szCs w:val="26"/>
        </w:rPr>
        <w:t xml:space="preserve"> </w:t>
      </w:r>
      <w:proofErr w:type="spellStart"/>
      <w:r w:rsidR="00BC6B40" w:rsidRPr="00BC6B40">
        <w:rPr>
          <w:sz w:val="26"/>
          <w:szCs w:val="26"/>
        </w:rPr>
        <w:t>trong</w:t>
      </w:r>
      <w:proofErr w:type="spellEnd"/>
      <w:r w:rsidR="00BC6B40" w:rsidRPr="00BC6B40">
        <w:rPr>
          <w:sz w:val="26"/>
          <w:szCs w:val="26"/>
        </w:rPr>
        <w:t xml:space="preserve"> </w:t>
      </w:r>
      <w:proofErr w:type="spellStart"/>
      <w:r w:rsidR="00BC6B40" w:rsidRPr="00BC6B40">
        <w:rPr>
          <w:sz w:val="26"/>
          <w:szCs w:val="26"/>
        </w:rPr>
        <w:t>giai</w:t>
      </w:r>
      <w:proofErr w:type="spellEnd"/>
      <w:r w:rsidR="00BC6B40" w:rsidRPr="00BC6B40">
        <w:rPr>
          <w:sz w:val="26"/>
          <w:szCs w:val="26"/>
        </w:rPr>
        <w:t xml:space="preserve"> </w:t>
      </w:r>
      <w:proofErr w:type="spellStart"/>
      <w:r w:rsidR="00BC6B40" w:rsidRPr="00BC6B40">
        <w:rPr>
          <w:sz w:val="26"/>
          <w:szCs w:val="26"/>
        </w:rPr>
        <w:t>đoạn</w:t>
      </w:r>
      <w:proofErr w:type="spellEnd"/>
      <w:r w:rsidR="00BC6B40" w:rsidRPr="00BC6B40">
        <w:rPr>
          <w:sz w:val="26"/>
          <w:szCs w:val="26"/>
        </w:rPr>
        <w:t xml:space="preserve"> </w:t>
      </w:r>
      <w:proofErr w:type="spellStart"/>
      <w:r w:rsidR="00BC6B40" w:rsidRPr="00BC6B40">
        <w:rPr>
          <w:sz w:val="26"/>
          <w:szCs w:val="26"/>
        </w:rPr>
        <w:t>phát</w:t>
      </w:r>
      <w:proofErr w:type="spellEnd"/>
      <w:r w:rsidR="00BC6B40" w:rsidRPr="00BC6B40">
        <w:rPr>
          <w:sz w:val="26"/>
          <w:szCs w:val="26"/>
        </w:rPr>
        <w:t xml:space="preserve"> </w:t>
      </w:r>
      <w:proofErr w:type="spellStart"/>
      <w:r w:rsidR="00BC6B40" w:rsidRPr="00BC6B40">
        <w:rPr>
          <w:sz w:val="26"/>
          <w:szCs w:val="26"/>
        </w:rPr>
        <w:t>triển</w:t>
      </w:r>
      <w:proofErr w:type="spellEnd"/>
      <w:r w:rsidR="00BC6B40" w:rsidRPr="00BC6B40">
        <w:rPr>
          <w:sz w:val="26"/>
          <w:szCs w:val="26"/>
        </w:rPr>
        <w:t xml:space="preserve"> </w:t>
      </w:r>
      <w:proofErr w:type="spellStart"/>
      <w:r w:rsidR="00BC6B40" w:rsidRPr="00BC6B40">
        <w:rPr>
          <w:sz w:val="26"/>
          <w:szCs w:val="26"/>
        </w:rPr>
        <w:t>và</w:t>
      </w:r>
      <w:proofErr w:type="spellEnd"/>
      <w:r w:rsidR="00BC6B40" w:rsidRPr="00BC6B40">
        <w:rPr>
          <w:sz w:val="26"/>
          <w:szCs w:val="26"/>
        </w:rPr>
        <w:t xml:space="preserve"> </w:t>
      </w:r>
      <w:proofErr w:type="spellStart"/>
      <w:r w:rsidR="00BC6B40" w:rsidRPr="00BC6B40">
        <w:rPr>
          <w:sz w:val="26"/>
          <w:szCs w:val="26"/>
        </w:rPr>
        <w:t>kiểm</w:t>
      </w:r>
      <w:proofErr w:type="spellEnd"/>
      <w:r w:rsidR="00BC6B40" w:rsidRPr="00BC6B40">
        <w:rPr>
          <w:sz w:val="26"/>
          <w:szCs w:val="26"/>
        </w:rPr>
        <w:t xml:space="preserve"> </w:t>
      </w:r>
      <w:proofErr w:type="spellStart"/>
      <w:r w:rsidR="00BC6B40" w:rsidRPr="00BC6B40">
        <w:rPr>
          <w:sz w:val="26"/>
          <w:szCs w:val="26"/>
        </w:rPr>
        <w:t>thử</w:t>
      </w:r>
      <w:proofErr w:type="spellEnd"/>
      <w:r w:rsidR="00BC6B40" w:rsidRPr="00BC6B40">
        <w:rPr>
          <w:sz w:val="26"/>
          <w:szCs w:val="26"/>
        </w:rPr>
        <w:t xml:space="preserve">. Sau </w:t>
      </w:r>
      <w:proofErr w:type="spellStart"/>
      <w:r w:rsidR="00BC6B40" w:rsidRPr="00BC6B40">
        <w:rPr>
          <w:sz w:val="26"/>
          <w:szCs w:val="26"/>
        </w:rPr>
        <w:t>đó</w:t>
      </w:r>
      <w:proofErr w:type="spellEnd"/>
      <w:r w:rsidR="00BC6B40" w:rsidRPr="00BC6B40">
        <w:rPr>
          <w:sz w:val="26"/>
          <w:szCs w:val="26"/>
        </w:rPr>
        <w:t xml:space="preserve">, </w:t>
      </w:r>
      <w:proofErr w:type="spellStart"/>
      <w:r w:rsidR="00BC6B40" w:rsidRPr="00BC6B40">
        <w:rPr>
          <w:sz w:val="26"/>
          <w:szCs w:val="26"/>
        </w:rPr>
        <w:t>mạng</w:t>
      </w:r>
      <w:proofErr w:type="spellEnd"/>
      <w:r w:rsidR="00BC6B40" w:rsidRPr="00BC6B40">
        <w:rPr>
          <w:sz w:val="26"/>
          <w:szCs w:val="26"/>
        </w:rPr>
        <w:t xml:space="preserve"> </w:t>
      </w:r>
      <w:proofErr w:type="spellStart"/>
      <w:r w:rsidR="00BC6B40" w:rsidRPr="00BC6B40">
        <w:rPr>
          <w:sz w:val="26"/>
          <w:szCs w:val="26"/>
        </w:rPr>
        <w:t>sẽ</w:t>
      </w:r>
      <w:proofErr w:type="spellEnd"/>
      <w:r w:rsidR="00BC6B40" w:rsidRPr="00BC6B40">
        <w:rPr>
          <w:sz w:val="26"/>
          <w:szCs w:val="26"/>
        </w:rPr>
        <w:t xml:space="preserve"> </w:t>
      </w:r>
      <w:proofErr w:type="spellStart"/>
      <w:r w:rsidR="00BC6B40" w:rsidRPr="00BC6B40">
        <w:rPr>
          <w:sz w:val="26"/>
          <w:szCs w:val="26"/>
        </w:rPr>
        <w:t>sẵn</w:t>
      </w:r>
      <w:proofErr w:type="spellEnd"/>
      <w:r w:rsidR="00BC6B40" w:rsidRPr="00BC6B40">
        <w:rPr>
          <w:sz w:val="26"/>
          <w:szCs w:val="26"/>
        </w:rPr>
        <w:t xml:space="preserve"> </w:t>
      </w:r>
      <w:proofErr w:type="spellStart"/>
      <w:r w:rsidR="00BC6B40" w:rsidRPr="00BC6B40">
        <w:rPr>
          <w:sz w:val="26"/>
          <w:szCs w:val="26"/>
        </w:rPr>
        <w:t>sàng</w:t>
      </w:r>
      <w:proofErr w:type="spellEnd"/>
      <w:r w:rsidR="00BC6B40" w:rsidRPr="00BC6B40">
        <w:rPr>
          <w:sz w:val="26"/>
          <w:szCs w:val="26"/>
        </w:rPr>
        <w:t xml:space="preserve"> </w:t>
      </w:r>
      <w:proofErr w:type="spellStart"/>
      <w:r w:rsidR="00BC6B40" w:rsidRPr="00BC6B40">
        <w:rPr>
          <w:sz w:val="26"/>
          <w:szCs w:val="26"/>
        </w:rPr>
        <w:t>để</w:t>
      </w:r>
      <w:proofErr w:type="spellEnd"/>
      <w:r w:rsidR="00BC6B40" w:rsidRPr="00BC6B40">
        <w:rPr>
          <w:sz w:val="26"/>
          <w:szCs w:val="26"/>
        </w:rPr>
        <w:t xml:space="preserve"> </w:t>
      </w:r>
      <w:proofErr w:type="spellStart"/>
      <w:r w:rsidR="00BC6B40" w:rsidRPr="00BC6B40">
        <w:rPr>
          <w:sz w:val="26"/>
          <w:szCs w:val="26"/>
        </w:rPr>
        <w:t>sử</w:t>
      </w:r>
      <w:proofErr w:type="spellEnd"/>
      <w:r w:rsidR="00BC6B40" w:rsidRPr="00BC6B40">
        <w:rPr>
          <w:sz w:val="26"/>
          <w:szCs w:val="26"/>
        </w:rPr>
        <w:t xml:space="preserve"> </w:t>
      </w:r>
      <w:proofErr w:type="spellStart"/>
      <w:r w:rsidR="00BC6B40" w:rsidRPr="00BC6B40">
        <w:rPr>
          <w:sz w:val="26"/>
          <w:szCs w:val="26"/>
        </w:rPr>
        <w:t>dụng</w:t>
      </w:r>
      <w:proofErr w:type="spellEnd"/>
      <w:r w:rsidR="00BC6B40" w:rsidRPr="00BC6B40">
        <w:rPr>
          <w:sz w:val="26"/>
          <w:szCs w:val="26"/>
        </w:rPr>
        <w:t xml:space="preserve"> </w:t>
      </w:r>
      <w:proofErr w:type="spellStart"/>
      <w:r w:rsidR="00BC6B40" w:rsidRPr="00BC6B40">
        <w:rPr>
          <w:sz w:val="26"/>
          <w:szCs w:val="26"/>
        </w:rPr>
        <w:t>mà</w:t>
      </w:r>
      <w:proofErr w:type="spellEnd"/>
      <w:r w:rsidR="00BC6B40" w:rsidRPr="00BC6B40">
        <w:rPr>
          <w:sz w:val="26"/>
          <w:szCs w:val="26"/>
        </w:rPr>
        <w:t xml:space="preserve"> </w:t>
      </w:r>
      <w:proofErr w:type="spellStart"/>
      <w:r w:rsidR="00BC6B40" w:rsidRPr="00BC6B40">
        <w:rPr>
          <w:sz w:val="26"/>
          <w:szCs w:val="26"/>
        </w:rPr>
        <w:t>không</w:t>
      </w:r>
      <w:proofErr w:type="spellEnd"/>
      <w:r w:rsidR="00BC6B40" w:rsidRPr="00BC6B40">
        <w:rPr>
          <w:sz w:val="26"/>
          <w:szCs w:val="26"/>
        </w:rPr>
        <w:t xml:space="preserve"> </w:t>
      </w:r>
      <w:proofErr w:type="spellStart"/>
      <w:r w:rsidR="00BC6B40" w:rsidRPr="00BC6B40">
        <w:rPr>
          <w:sz w:val="26"/>
          <w:szCs w:val="26"/>
        </w:rPr>
        <w:t>cần</w:t>
      </w:r>
      <w:proofErr w:type="spellEnd"/>
      <w:r w:rsidR="00BC6B40" w:rsidRPr="00BC6B40">
        <w:rPr>
          <w:sz w:val="26"/>
          <w:szCs w:val="26"/>
        </w:rPr>
        <w:t xml:space="preserve"> </w:t>
      </w:r>
      <w:proofErr w:type="spellStart"/>
      <w:r w:rsidR="00BC6B40" w:rsidRPr="00BC6B40">
        <w:rPr>
          <w:sz w:val="26"/>
          <w:szCs w:val="26"/>
        </w:rPr>
        <w:t>điều</w:t>
      </w:r>
      <w:proofErr w:type="spellEnd"/>
      <w:r w:rsidR="00BC6B40" w:rsidRPr="00BC6B40">
        <w:rPr>
          <w:sz w:val="26"/>
          <w:szCs w:val="26"/>
        </w:rPr>
        <w:t xml:space="preserve"> </w:t>
      </w:r>
      <w:proofErr w:type="spellStart"/>
      <w:r w:rsidR="00BC6B40" w:rsidRPr="00BC6B40">
        <w:rPr>
          <w:sz w:val="26"/>
          <w:szCs w:val="26"/>
        </w:rPr>
        <w:t>chỉnh</w:t>
      </w:r>
      <w:proofErr w:type="spellEnd"/>
      <w:r w:rsidR="00BC6B40" w:rsidRPr="00BC6B40">
        <w:rPr>
          <w:sz w:val="26"/>
          <w:szCs w:val="26"/>
        </w:rPr>
        <w:t xml:space="preserve"> </w:t>
      </w:r>
      <w:proofErr w:type="spellStart"/>
      <w:r w:rsidR="00BC6B40" w:rsidRPr="00BC6B40">
        <w:rPr>
          <w:sz w:val="26"/>
          <w:szCs w:val="26"/>
        </w:rPr>
        <w:t>thêm</w:t>
      </w:r>
      <w:proofErr w:type="spellEnd"/>
      <w:r w:rsidR="00BC6B40" w:rsidRPr="00BC6B40">
        <w:rPr>
          <w:sz w:val="26"/>
          <w:szCs w:val="26"/>
        </w:rPr>
        <w:t xml:space="preserve"> </w:t>
      </w:r>
      <w:proofErr w:type="spellStart"/>
      <w:r w:rsidR="00BC6B40" w:rsidRPr="00BC6B40">
        <w:rPr>
          <w:sz w:val="26"/>
          <w:szCs w:val="26"/>
        </w:rPr>
        <w:t>các</w:t>
      </w:r>
      <w:proofErr w:type="spellEnd"/>
      <w:r w:rsidR="00BC6B40" w:rsidRPr="00BC6B40">
        <w:rPr>
          <w:sz w:val="26"/>
          <w:szCs w:val="26"/>
        </w:rPr>
        <w:t xml:space="preserve"> </w:t>
      </w:r>
      <w:proofErr w:type="spellStart"/>
      <w:r w:rsidR="00BC6B40" w:rsidRPr="00BC6B40">
        <w:rPr>
          <w:sz w:val="26"/>
          <w:szCs w:val="26"/>
        </w:rPr>
        <w:t>tham</w:t>
      </w:r>
      <w:proofErr w:type="spellEnd"/>
      <w:r w:rsidR="00BC6B40" w:rsidRPr="00BC6B40">
        <w:rPr>
          <w:sz w:val="26"/>
          <w:szCs w:val="26"/>
        </w:rPr>
        <w:t xml:space="preserve"> </w:t>
      </w:r>
      <w:proofErr w:type="spellStart"/>
      <w:r w:rsidR="00BC6B40" w:rsidRPr="00BC6B40">
        <w:rPr>
          <w:sz w:val="26"/>
          <w:szCs w:val="26"/>
        </w:rPr>
        <w:t>số</w:t>
      </w:r>
      <w:proofErr w:type="spellEnd"/>
      <w:r w:rsidR="00670314">
        <w:rPr>
          <w:sz w:val="26"/>
          <w:szCs w:val="26"/>
        </w:rPr>
        <w:t xml:space="preserve">, ở </w:t>
      </w:r>
      <w:proofErr w:type="spellStart"/>
      <w:r w:rsidR="00670314">
        <w:rPr>
          <w:sz w:val="26"/>
          <w:szCs w:val="26"/>
        </w:rPr>
        <w:t>đây</w:t>
      </w:r>
      <w:proofErr w:type="spellEnd"/>
      <w:r w:rsidR="00670314">
        <w:rPr>
          <w:sz w:val="26"/>
          <w:szCs w:val="26"/>
        </w:rPr>
        <w:t xml:space="preserve"> là </w:t>
      </w:r>
      <w:proofErr w:type="spellStart"/>
      <w:r w:rsidR="00670314">
        <w:rPr>
          <w:sz w:val="26"/>
          <w:szCs w:val="26"/>
        </w:rPr>
        <w:t>các</w:t>
      </w:r>
      <w:proofErr w:type="spellEnd"/>
      <w:r w:rsidR="00670314">
        <w:rPr>
          <w:sz w:val="26"/>
          <w:szCs w:val="26"/>
        </w:rPr>
        <w:t xml:space="preserve"> </w:t>
      </w:r>
      <w:proofErr w:type="spellStart"/>
      <w:r w:rsidR="00670314">
        <w:rPr>
          <w:sz w:val="26"/>
          <w:szCs w:val="26"/>
        </w:rPr>
        <w:t>trọng</w:t>
      </w:r>
      <w:proofErr w:type="spellEnd"/>
      <w:r w:rsidR="00670314">
        <w:rPr>
          <w:sz w:val="26"/>
          <w:szCs w:val="26"/>
        </w:rPr>
        <w:t xml:space="preserve"> </w:t>
      </w:r>
      <w:proofErr w:type="spellStart"/>
      <w:r w:rsidR="00670314">
        <w:rPr>
          <w:sz w:val="26"/>
          <w:szCs w:val="26"/>
        </w:rPr>
        <w:t>sô</w:t>
      </w:r>
      <w:proofErr w:type="spellEnd"/>
      <w:r w:rsidR="00670314">
        <w:rPr>
          <w:sz w:val="26"/>
          <w:szCs w:val="26"/>
        </w:rPr>
        <w:t xml:space="preserve">́ weights </w:t>
      </w:r>
      <w:proofErr w:type="spellStart"/>
      <w:r w:rsidR="00670314">
        <w:rPr>
          <w:sz w:val="26"/>
          <w:szCs w:val="26"/>
        </w:rPr>
        <w:t>va</w:t>
      </w:r>
      <w:proofErr w:type="spellEnd"/>
      <w:r w:rsidR="00670314">
        <w:rPr>
          <w:sz w:val="26"/>
          <w:szCs w:val="26"/>
        </w:rPr>
        <w:t>̀</w:t>
      </w:r>
      <w:r w:rsidR="0010364E">
        <w:rPr>
          <w:sz w:val="26"/>
          <w:szCs w:val="26"/>
        </w:rPr>
        <w:t xml:space="preserve"> </w:t>
      </w:r>
      <w:proofErr w:type="spellStart"/>
      <w:r w:rsidR="0010364E">
        <w:rPr>
          <w:sz w:val="26"/>
          <w:szCs w:val="26"/>
        </w:rPr>
        <w:t>đô</w:t>
      </w:r>
      <w:proofErr w:type="spellEnd"/>
      <w:r w:rsidR="0010364E">
        <w:rPr>
          <w:sz w:val="26"/>
          <w:szCs w:val="26"/>
        </w:rPr>
        <w:t xml:space="preserve">̣ </w:t>
      </w:r>
      <w:proofErr w:type="spellStart"/>
      <w:r w:rsidR="0010364E">
        <w:rPr>
          <w:sz w:val="26"/>
          <w:szCs w:val="26"/>
        </w:rPr>
        <w:t>lệch</w:t>
      </w:r>
      <w:proofErr w:type="spellEnd"/>
      <w:r w:rsidR="00670314">
        <w:rPr>
          <w:sz w:val="26"/>
          <w:szCs w:val="26"/>
        </w:rPr>
        <w:t xml:space="preserve"> bias</w:t>
      </w:r>
      <w:r w:rsidR="00BC6B40" w:rsidRPr="00BC6B40">
        <w:rPr>
          <w:sz w:val="26"/>
          <w:szCs w:val="26"/>
        </w:rPr>
        <w:t xml:space="preserve">, </w:t>
      </w:r>
      <w:proofErr w:type="spellStart"/>
      <w:r w:rsidR="00BC6B40" w:rsidRPr="00BC6B40">
        <w:rPr>
          <w:sz w:val="26"/>
          <w:szCs w:val="26"/>
        </w:rPr>
        <w:t>miễn</w:t>
      </w:r>
      <w:proofErr w:type="spellEnd"/>
      <w:r w:rsidR="00BC6B40" w:rsidRPr="00BC6B40">
        <w:rPr>
          <w:sz w:val="26"/>
          <w:szCs w:val="26"/>
        </w:rPr>
        <w:t xml:space="preserve"> </w:t>
      </w:r>
      <w:proofErr w:type="spellStart"/>
      <w:r w:rsidR="00BC6B40" w:rsidRPr="00BC6B40">
        <w:rPr>
          <w:sz w:val="26"/>
          <w:szCs w:val="26"/>
        </w:rPr>
        <w:t>là</w:t>
      </w:r>
      <w:proofErr w:type="spellEnd"/>
      <w:r w:rsidR="00BC6B40" w:rsidRPr="00BC6B40">
        <w:rPr>
          <w:sz w:val="26"/>
          <w:szCs w:val="26"/>
        </w:rPr>
        <w:t xml:space="preserve"> </w:t>
      </w:r>
      <w:proofErr w:type="spellStart"/>
      <w:r w:rsidR="00BC6B40" w:rsidRPr="00BC6B40">
        <w:rPr>
          <w:sz w:val="26"/>
          <w:szCs w:val="26"/>
        </w:rPr>
        <w:t>nhiệm</w:t>
      </w:r>
      <w:proofErr w:type="spellEnd"/>
      <w:r w:rsidR="00BC6B40" w:rsidRPr="00BC6B40">
        <w:rPr>
          <w:sz w:val="26"/>
          <w:szCs w:val="26"/>
        </w:rPr>
        <w:t xml:space="preserve"> </w:t>
      </w:r>
      <w:proofErr w:type="spellStart"/>
      <w:r w:rsidR="00BC6B40" w:rsidRPr="00BC6B40">
        <w:rPr>
          <w:sz w:val="26"/>
          <w:szCs w:val="26"/>
        </w:rPr>
        <w:t>vụ</w:t>
      </w:r>
      <w:proofErr w:type="spellEnd"/>
      <w:r w:rsidR="00BC6B40" w:rsidRPr="00BC6B40">
        <w:rPr>
          <w:sz w:val="26"/>
          <w:szCs w:val="26"/>
        </w:rPr>
        <w:t xml:space="preserve"> </w:t>
      </w:r>
      <w:proofErr w:type="spellStart"/>
      <w:r w:rsidR="00BC6B40" w:rsidRPr="00BC6B40">
        <w:rPr>
          <w:sz w:val="26"/>
          <w:szCs w:val="26"/>
        </w:rPr>
        <w:t>phân</w:t>
      </w:r>
      <w:proofErr w:type="spellEnd"/>
      <w:r w:rsidR="00BC6B40" w:rsidRPr="00BC6B40">
        <w:rPr>
          <w:sz w:val="26"/>
          <w:szCs w:val="26"/>
        </w:rPr>
        <w:t xml:space="preserve"> </w:t>
      </w:r>
      <w:proofErr w:type="spellStart"/>
      <w:r w:rsidR="00BC6B40" w:rsidRPr="00BC6B40">
        <w:rPr>
          <w:sz w:val="26"/>
          <w:szCs w:val="26"/>
        </w:rPr>
        <w:t>loại</w:t>
      </w:r>
      <w:proofErr w:type="spellEnd"/>
      <w:r w:rsidR="00BC6B40" w:rsidRPr="00BC6B40">
        <w:rPr>
          <w:sz w:val="26"/>
          <w:szCs w:val="26"/>
        </w:rPr>
        <w:t xml:space="preserve"> </w:t>
      </w:r>
      <w:proofErr w:type="spellStart"/>
      <w:r w:rsidR="00BC6B40" w:rsidRPr="00BC6B40">
        <w:rPr>
          <w:sz w:val="26"/>
          <w:szCs w:val="26"/>
        </w:rPr>
        <w:t>các</w:t>
      </w:r>
      <w:proofErr w:type="spellEnd"/>
      <w:r w:rsidR="00BC6B40" w:rsidRPr="00BC6B40">
        <w:rPr>
          <w:sz w:val="26"/>
          <w:szCs w:val="26"/>
        </w:rPr>
        <w:t xml:space="preserve"> </w:t>
      </w:r>
      <w:proofErr w:type="spellStart"/>
      <w:r w:rsidR="00BC6B40" w:rsidRPr="00BC6B40">
        <w:rPr>
          <w:sz w:val="26"/>
          <w:szCs w:val="26"/>
        </w:rPr>
        <w:t>đối</w:t>
      </w:r>
      <w:proofErr w:type="spellEnd"/>
      <w:r w:rsidR="00BC6B40" w:rsidRPr="00BC6B40">
        <w:rPr>
          <w:sz w:val="26"/>
          <w:szCs w:val="26"/>
        </w:rPr>
        <w:t xml:space="preserve"> </w:t>
      </w:r>
      <w:proofErr w:type="spellStart"/>
      <w:r w:rsidR="00BC6B40" w:rsidRPr="00BC6B40">
        <w:rPr>
          <w:sz w:val="26"/>
          <w:szCs w:val="26"/>
        </w:rPr>
        <w:t>tượng</w:t>
      </w:r>
      <w:proofErr w:type="spellEnd"/>
      <w:r w:rsidR="00BC6B40" w:rsidRPr="00BC6B40">
        <w:rPr>
          <w:sz w:val="26"/>
          <w:szCs w:val="26"/>
        </w:rPr>
        <w:t xml:space="preserve"> </w:t>
      </w:r>
      <w:proofErr w:type="spellStart"/>
      <w:r w:rsidR="00BC6B40" w:rsidRPr="00BC6B40">
        <w:rPr>
          <w:sz w:val="26"/>
          <w:szCs w:val="26"/>
        </w:rPr>
        <w:t>quen</w:t>
      </w:r>
      <w:proofErr w:type="spellEnd"/>
      <w:r w:rsidR="00BC6B40" w:rsidRPr="00BC6B40">
        <w:rPr>
          <w:sz w:val="26"/>
          <w:szCs w:val="26"/>
        </w:rPr>
        <w:t xml:space="preserve"> </w:t>
      </w:r>
      <w:proofErr w:type="spellStart"/>
      <w:r w:rsidR="00BC6B40" w:rsidRPr="00BC6B40">
        <w:rPr>
          <w:sz w:val="26"/>
          <w:szCs w:val="26"/>
        </w:rPr>
        <w:t>thuộc</w:t>
      </w:r>
      <w:proofErr w:type="spellEnd"/>
      <w:r w:rsidR="00BC6B40" w:rsidRPr="00BC6B40">
        <w:rPr>
          <w:sz w:val="26"/>
          <w:szCs w:val="26"/>
        </w:rPr>
        <w:t xml:space="preserve">. Tuy </w:t>
      </w:r>
      <w:proofErr w:type="spellStart"/>
      <w:r w:rsidR="00BC6B40" w:rsidRPr="00BC6B40">
        <w:rPr>
          <w:sz w:val="26"/>
          <w:szCs w:val="26"/>
        </w:rPr>
        <w:t>nhiên</w:t>
      </w:r>
      <w:proofErr w:type="spellEnd"/>
      <w:r w:rsidR="00BC6B40" w:rsidRPr="00BC6B40">
        <w:rPr>
          <w:sz w:val="26"/>
          <w:szCs w:val="26"/>
        </w:rPr>
        <w:t xml:space="preserve">, </w:t>
      </w:r>
      <w:proofErr w:type="spellStart"/>
      <w:r w:rsidR="00BC6B40" w:rsidRPr="00BC6B40">
        <w:rPr>
          <w:sz w:val="26"/>
          <w:szCs w:val="26"/>
        </w:rPr>
        <w:t>khi</w:t>
      </w:r>
      <w:proofErr w:type="spellEnd"/>
      <w:r w:rsidR="00BC6B40" w:rsidRPr="00BC6B40">
        <w:rPr>
          <w:sz w:val="26"/>
          <w:szCs w:val="26"/>
        </w:rPr>
        <w:t xml:space="preserve"> </w:t>
      </w:r>
      <w:proofErr w:type="spellStart"/>
      <w:r w:rsidR="00BC6B40" w:rsidRPr="00BC6B40">
        <w:rPr>
          <w:sz w:val="26"/>
          <w:szCs w:val="26"/>
        </w:rPr>
        <w:t>mạng</w:t>
      </w:r>
      <w:proofErr w:type="spellEnd"/>
      <w:r w:rsidR="00BC6B40" w:rsidRPr="00BC6B40">
        <w:rPr>
          <w:sz w:val="26"/>
          <w:szCs w:val="26"/>
        </w:rPr>
        <w:t xml:space="preserve"> </w:t>
      </w:r>
      <w:proofErr w:type="spellStart"/>
      <w:r w:rsidR="00BC6B40" w:rsidRPr="00BC6B40">
        <w:rPr>
          <w:sz w:val="26"/>
          <w:szCs w:val="26"/>
        </w:rPr>
        <w:t>cần</w:t>
      </w:r>
      <w:proofErr w:type="spellEnd"/>
      <w:r w:rsidR="00BC6B40" w:rsidRPr="00BC6B40">
        <w:rPr>
          <w:sz w:val="26"/>
          <w:szCs w:val="26"/>
        </w:rPr>
        <w:t xml:space="preserve"> </w:t>
      </w:r>
      <w:proofErr w:type="spellStart"/>
      <w:r w:rsidR="00BC6B40" w:rsidRPr="00BC6B40">
        <w:rPr>
          <w:sz w:val="26"/>
          <w:szCs w:val="26"/>
        </w:rPr>
        <w:t>phân</w:t>
      </w:r>
      <w:proofErr w:type="spellEnd"/>
      <w:r w:rsidR="00BC6B40" w:rsidRPr="00BC6B40">
        <w:rPr>
          <w:sz w:val="26"/>
          <w:szCs w:val="26"/>
        </w:rPr>
        <w:t xml:space="preserve"> </w:t>
      </w:r>
      <w:proofErr w:type="spellStart"/>
      <w:r w:rsidR="00BC6B40" w:rsidRPr="00BC6B40">
        <w:rPr>
          <w:sz w:val="26"/>
          <w:szCs w:val="26"/>
        </w:rPr>
        <w:t>loại</w:t>
      </w:r>
      <w:proofErr w:type="spellEnd"/>
      <w:r w:rsidR="00BC6B40" w:rsidRPr="00BC6B40">
        <w:rPr>
          <w:sz w:val="26"/>
          <w:szCs w:val="26"/>
        </w:rPr>
        <w:t xml:space="preserve"> </w:t>
      </w:r>
      <w:proofErr w:type="spellStart"/>
      <w:r w:rsidR="00BC6B40" w:rsidRPr="00BC6B40">
        <w:rPr>
          <w:sz w:val="26"/>
          <w:szCs w:val="26"/>
        </w:rPr>
        <w:t>các</w:t>
      </w:r>
      <w:proofErr w:type="spellEnd"/>
      <w:r w:rsidR="00BC6B40" w:rsidRPr="00BC6B40">
        <w:rPr>
          <w:sz w:val="26"/>
          <w:szCs w:val="26"/>
        </w:rPr>
        <w:t xml:space="preserve"> </w:t>
      </w:r>
      <w:proofErr w:type="spellStart"/>
      <w:r w:rsidR="00BC6B40" w:rsidRPr="00BC6B40">
        <w:rPr>
          <w:sz w:val="26"/>
          <w:szCs w:val="26"/>
        </w:rPr>
        <w:t>đối</w:t>
      </w:r>
      <w:proofErr w:type="spellEnd"/>
      <w:r w:rsidR="00BC6B40" w:rsidRPr="00BC6B40">
        <w:rPr>
          <w:sz w:val="26"/>
          <w:szCs w:val="26"/>
        </w:rPr>
        <w:t xml:space="preserve"> </w:t>
      </w:r>
      <w:proofErr w:type="spellStart"/>
      <w:r w:rsidR="00BC6B40" w:rsidRPr="00BC6B40">
        <w:rPr>
          <w:sz w:val="26"/>
          <w:szCs w:val="26"/>
        </w:rPr>
        <w:t>tượng</w:t>
      </w:r>
      <w:proofErr w:type="spellEnd"/>
      <w:r w:rsidR="00BC6B40" w:rsidRPr="00BC6B40">
        <w:rPr>
          <w:sz w:val="26"/>
          <w:szCs w:val="26"/>
        </w:rPr>
        <w:t xml:space="preserve"> </w:t>
      </w:r>
      <w:proofErr w:type="spellStart"/>
      <w:r w:rsidR="00BC6B40" w:rsidRPr="00BC6B40">
        <w:rPr>
          <w:sz w:val="26"/>
          <w:szCs w:val="26"/>
        </w:rPr>
        <w:t>hoàn</w:t>
      </w:r>
      <w:proofErr w:type="spellEnd"/>
      <w:r w:rsidR="00BC6B40" w:rsidRPr="00BC6B40">
        <w:rPr>
          <w:sz w:val="26"/>
          <w:szCs w:val="26"/>
        </w:rPr>
        <w:t xml:space="preserve"> </w:t>
      </w:r>
      <w:proofErr w:type="spellStart"/>
      <w:r w:rsidR="00BC6B40" w:rsidRPr="00BC6B40">
        <w:rPr>
          <w:sz w:val="26"/>
          <w:szCs w:val="26"/>
        </w:rPr>
        <w:t>toàn</w:t>
      </w:r>
      <w:proofErr w:type="spellEnd"/>
      <w:r w:rsidR="00BC6B40" w:rsidRPr="00BC6B40">
        <w:rPr>
          <w:sz w:val="26"/>
          <w:szCs w:val="26"/>
        </w:rPr>
        <w:t xml:space="preserve"> </w:t>
      </w:r>
      <w:proofErr w:type="spellStart"/>
      <w:r w:rsidR="00BC6B40" w:rsidRPr="00BC6B40">
        <w:rPr>
          <w:sz w:val="26"/>
          <w:szCs w:val="26"/>
        </w:rPr>
        <w:t>mới</w:t>
      </w:r>
      <w:proofErr w:type="spellEnd"/>
      <w:r w:rsidR="00BC6B40" w:rsidRPr="00BC6B40">
        <w:rPr>
          <w:sz w:val="26"/>
          <w:szCs w:val="26"/>
        </w:rPr>
        <w:t xml:space="preserve">, </w:t>
      </w:r>
      <w:proofErr w:type="spellStart"/>
      <w:r w:rsidR="00BC6B40" w:rsidRPr="00BC6B40">
        <w:rPr>
          <w:sz w:val="26"/>
          <w:szCs w:val="26"/>
        </w:rPr>
        <w:t>quá</w:t>
      </w:r>
      <w:proofErr w:type="spellEnd"/>
      <w:r w:rsidR="00BC6B40" w:rsidRPr="00BC6B40">
        <w:rPr>
          <w:sz w:val="26"/>
          <w:szCs w:val="26"/>
        </w:rPr>
        <w:t xml:space="preserve"> </w:t>
      </w:r>
      <w:proofErr w:type="spellStart"/>
      <w:r w:rsidR="00BC6B40" w:rsidRPr="00BC6B40">
        <w:rPr>
          <w:sz w:val="26"/>
          <w:szCs w:val="26"/>
        </w:rPr>
        <w:t>trình</w:t>
      </w:r>
      <w:proofErr w:type="spellEnd"/>
      <w:r w:rsidR="00BC6B40" w:rsidRPr="00BC6B40">
        <w:rPr>
          <w:sz w:val="26"/>
          <w:szCs w:val="26"/>
        </w:rPr>
        <w:t xml:space="preserve"> </w:t>
      </w:r>
      <w:proofErr w:type="spellStart"/>
      <w:r w:rsidR="00BC6B40" w:rsidRPr="00BC6B40">
        <w:rPr>
          <w:sz w:val="26"/>
          <w:szCs w:val="26"/>
        </w:rPr>
        <w:t>huấn</w:t>
      </w:r>
      <w:proofErr w:type="spellEnd"/>
      <w:r w:rsidR="00BC6B40" w:rsidRPr="00BC6B40">
        <w:rPr>
          <w:sz w:val="26"/>
          <w:szCs w:val="26"/>
        </w:rPr>
        <w:t xml:space="preserve"> </w:t>
      </w:r>
      <w:proofErr w:type="spellStart"/>
      <w:r w:rsidR="00BC6B40" w:rsidRPr="00BC6B40">
        <w:rPr>
          <w:sz w:val="26"/>
          <w:szCs w:val="26"/>
        </w:rPr>
        <w:t>luyện</w:t>
      </w:r>
      <w:proofErr w:type="spellEnd"/>
      <w:r w:rsidR="00BC6B40" w:rsidRPr="00BC6B40">
        <w:rPr>
          <w:sz w:val="26"/>
          <w:szCs w:val="26"/>
        </w:rPr>
        <w:t xml:space="preserve"> </w:t>
      </w:r>
      <w:proofErr w:type="spellStart"/>
      <w:r w:rsidR="00BC6B40" w:rsidRPr="00BC6B40">
        <w:rPr>
          <w:sz w:val="26"/>
          <w:szCs w:val="26"/>
        </w:rPr>
        <w:t>bổ</w:t>
      </w:r>
      <w:proofErr w:type="spellEnd"/>
      <w:r w:rsidR="00BC6B40" w:rsidRPr="00BC6B40">
        <w:rPr>
          <w:sz w:val="26"/>
          <w:szCs w:val="26"/>
        </w:rPr>
        <w:t xml:space="preserve"> sung </w:t>
      </w:r>
      <w:proofErr w:type="spellStart"/>
      <w:r w:rsidR="00BC6B40" w:rsidRPr="00BC6B40">
        <w:rPr>
          <w:sz w:val="26"/>
          <w:szCs w:val="26"/>
        </w:rPr>
        <w:t>sẽ</w:t>
      </w:r>
      <w:proofErr w:type="spellEnd"/>
      <w:r w:rsidR="00BC6B40" w:rsidRPr="00BC6B40">
        <w:rPr>
          <w:sz w:val="26"/>
          <w:szCs w:val="26"/>
        </w:rPr>
        <w:t xml:space="preserve"> </w:t>
      </w:r>
      <w:proofErr w:type="spellStart"/>
      <w:r w:rsidR="00BC6B40" w:rsidRPr="00BC6B40">
        <w:rPr>
          <w:sz w:val="26"/>
          <w:szCs w:val="26"/>
        </w:rPr>
        <w:t>trở</w:t>
      </w:r>
      <w:proofErr w:type="spellEnd"/>
      <w:r w:rsidR="00BC6B40" w:rsidRPr="00BC6B40">
        <w:rPr>
          <w:sz w:val="26"/>
          <w:szCs w:val="26"/>
        </w:rPr>
        <w:t xml:space="preserve"> </w:t>
      </w:r>
      <w:proofErr w:type="spellStart"/>
      <w:r w:rsidR="00BC6B40" w:rsidRPr="00BC6B40">
        <w:rPr>
          <w:sz w:val="26"/>
          <w:szCs w:val="26"/>
        </w:rPr>
        <w:t>nên</w:t>
      </w:r>
      <w:proofErr w:type="spellEnd"/>
      <w:r w:rsidR="00BC6B40" w:rsidRPr="00BC6B40">
        <w:rPr>
          <w:sz w:val="26"/>
          <w:szCs w:val="26"/>
        </w:rPr>
        <w:t xml:space="preserve"> </w:t>
      </w:r>
      <w:proofErr w:type="spellStart"/>
      <w:r w:rsidR="00BC6B40" w:rsidRPr="00BC6B40">
        <w:rPr>
          <w:sz w:val="26"/>
          <w:szCs w:val="26"/>
        </w:rPr>
        <w:t>cần</w:t>
      </w:r>
      <w:proofErr w:type="spellEnd"/>
      <w:r w:rsidR="00BC6B40" w:rsidRPr="00BC6B40">
        <w:rPr>
          <w:sz w:val="26"/>
          <w:szCs w:val="26"/>
        </w:rPr>
        <w:t xml:space="preserve"> </w:t>
      </w:r>
      <w:proofErr w:type="spellStart"/>
      <w:r w:rsidR="00BC6B40" w:rsidRPr="00BC6B40">
        <w:rPr>
          <w:sz w:val="26"/>
          <w:szCs w:val="26"/>
        </w:rPr>
        <w:t>thiết</w:t>
      </w:r>
      <w:proofErr w:type="spellEnd"/>
      <w:r w:rsidR="00BC6B40" w:rsidRPr="00BC6B40">
        <w:rPr>
          <w:sz w:val="26"/>
          <w:szCs w:val="26"/>
        </w:rPr>
        <w:t>.</w:t>
      </w:r>
      <w:r w:rsidR="007125B1">
        <w:rPr>
          <w:sz w:val="26"/>
          <w:szCs w:val="26"/>
        </w:rPr>
        <w:t xml:space="preserve"> Công </w:t>
      </w:r>
      <w:proofErr w:type="spellStart"/>
      <w:r w:rsidR="007125B1">
        <w:rPr>
          <w:sz w:val="26"/>
          <w:szCs w:val="26"/>
        </w:rPr>
        <w:t>thức</w:t>
      </w:r>
      <w:proofErr w:type="spellEnd"/>
      <w:r w:rsidR="007125B1">
        <w:rPr>
          <w:sz w:val="26"/>
          <w:szCs w:val="26"/>
        </w:rPr>
        <w:t xml:space="preserve"> </w:t>
      </w:r>
      <w:proofErr w:type="spellStart"/>
      <w:r w:rsidR="007125B1">
        <w:rPr>
          <w:sz w:val="26"/>
          <w:szCs w:val="26"/>
        </w:rPr>
        <w:t>tính</w:t>
      </w:r>
      <w:proofErr w:type="spellEnd"/>
      <w:r w:rsidR="007125B1">
        <w:rPr>
          <w:sz w:val="26"/>
          <w:szCs w:val="26"/>
        </w:rPr>
        <w:t xml:space="preserve"> </w:t>
      </w:r>
      <w:proofErr w:type="spellStart"/>
      <w:r w:rsidR="007125B1">
        <w:rPr>
          <w:sz w:val="26"/>
          <w:szCs w:val="26"/>
        </w:rPr>
        <w:t>gia</w:t>
      </w:r>
      <w:proofErr w:type="spellEnd"/>
      <w:r w:rsidR="007125B1">
        <w:rPr>
          <w:sz w:val="26"/>
          <w:szCs w:val="26"/>
        </w:rPr>
        <w:t xml:space="preserve">́ trị </w:t>
      </w:r>
      <w:proofErr w:type="spellStart"/>
      <w:r w:rsidR="007125B1">
        <w:rPr>
          <w:sz w:val="26"/>
          <w:szCs w:val="26"/>
        </w:rPr>
        <w:t>tổng</w:t>
      </w:r>
      <w:proofErr w:type="spellEnd"/>
      <w:r w:rsidR="007125B1">
        <w:rPr>
          <w:sz w:val="26"/>
          <w:szCs w:val="26"/>
        </w:rPr>
        <w:t xml:space="preserve"> </w:t>
      </w:r>
      <w:proofErr w:type="spellStart"/>
      <w:r w:rsidR="007125B1">
        <w:rPr>
          <w:sz w:val="26"/>
          <w:szCs w:val="26"/>
        </w:rPr>
        <w:t>quát</w:t>
      </w:r>
      <w:proofErr w:type="spellEnd"/>
      <w:r w:rsidR="007125B1">
        <w:rPr>
          <w:sz w:val="26"/>
          <w:szCs w:val="26"/>
        </w:rPr>
        <w:t xml:space="preserve"> </w:t>
      </w:r>
      <w:proofErr w:type="spellStart"/>
      <w:r w:rsidR="007125B1">
        <w:rPr>
          <w:sz w:val="26"/>
          <w:szCs w:val="26"/>
        </w:rPr>
        <w:t>của</w:t>
      </w:r>
      <w:proofErr w:type="spellEnd"/>
      <w:r w:rsidR="007125B1">
        <w:rPr>
          <w:sz w:val="26"/>
          <w:szCs w:val="26"/>
        </w:rPr>
        <w:t xml:space="preserve"> </w:t>
      </w:r>
      <w:proofErr w:type="spellStart"/>
      <w:r w:rsidR="007125B1">
        <w:rPr>
          <w:sz w:val="26"/>
          <w:szCs w:val="26"/>
        </w:rPr>
        <w:t>một</w:t>
      </w:r>
      <w:proofErr w:type="spellEnd"/>
      <w:r w:rsidR="007125B1">
        <w:rPr>
          <w:sz w:val="26"/>
          <w:szCs w:val="26"/>
        </w:rPr>
        <w:t xml:space="preserve"> </w:t>
      </w:r>
      <w:proofErr w:type="spellStart"/>
      <w:r w:rsidR="007125B1">
        <w:rPr>
          <w:sz w:val="26"/>
          <w:szCs w:val="26"/>
        </w:rPr>
        <w:t>nơ-ron</w:t>
      </w:r>
      <w:proofErr w:type="spellEnd"/>
      <w:r w:rsidR="007125B1">
        <w:rPr>
          <w:sz w:val="26"/>
          <w:szCs w:val="26"/>
        </w:rPr>
        <w:t xml:space="preserve"> có </w:t>
      </w:r>
      <w:proofErr w:type="spellStart"/>
      <w:r w:rsidR="007125B1">
        <w:rPr>
          <w:sz w:val="26"/>
          <w:szCs w:val="26"/>
        </w:rPr>
        <w:t>thê</w:t>
      </w:r>
      <w:proofErr w:type="spellEnd"/>
      <w:r w:rsidR="007125B1">
        <w:rPr>
          <w:sz w:val="26"/>
          <w:szCs w:val="26"/>
        </w:rPr>
        <w:t xml:space="preserve">̉ </w:t>
      </w:r>
      <w:proofErr w:type="spellStart"/>
      <w:r w:rsidR="007125B1">
        <w:rPr>
          <w:sz w:val="26"/>
          <w:szCs w:val="26"/>
        </w:rPr>
        <w:t>được</w:t>
      </w:r>
      <w:proofErr w:type="spellEnd"/>
      <w:r w:rsidR="007125B1">
        <w:rPr>
          <w:sz w:val="26"/>
          <w:szCs w:val="26"/>
        </w:rPr>
        <w:t xml:space="preserve"> </w:t>
      </w:r>
      <w:proofErr w:type="spellStart"/>
      <w:r w:rsidR="007125B1">
        <w:rPr>
          <w:sz w:val="26"/>
          <w:szCs w:val="26"/>
        </w:rPr>
        <w:t>biểu</w:t>
      </w:r>
      <w:proofErr w:type="spellEnd"/>
      <w:r w:rsidR="007125B1">
        <w:rPr>
          <w:sz w:val="26"/>
          <w:szCs w:val="26"/>
        </w:rPr>
        <w:t xml:space="preserve"> </w:t>
      </w:r>
      <w:proofErr w:type="spellStart"/>
      <w:r w:rsidR="007125B1">
        <w:rPr>
          <w:sz w:val="26"/>
          <w:szCs w:val="26"/>
        </w:rPr>
        <w:t>diễn</w:t>
      </w:r>
      <w:proofErr w:type="spellEnd"/>
      <w:r w:rsidR="007125B1">
        <w:rPr>
          <w:sz w:val="26"/>
          <w:szCs w:val="26"/>
        </w:rPr>
        <w:t xml:space="preserve"> là:</w:t>
      </w:r>
    </w:p>
    <w:p w14:paraId="2D0C8513" w14:textId="6A07D1E8" w:rsidR="007125B1" w:rsidRPr="00D51343" w:rsidRDefault="007125B1" w:rsidP="00D51343">
      <w:pPr>
        <w:spacing w:line="372" w:lineRule="auto"/>
        <w:ind w:right="-1" w:firstLine="567"/>
        <w:jc w:val="both"/>
        <w:rPr>
          <w:sz w:val="26"/>
          <w:szCs w:val="26"/>
        </w:rPr>
      </w:pPr>
      <m:oMathPara>
        <m:oMath>
          <m:r>
            <w:rPr>
              <w:rFonts w:ascii="Cambria Math" w:eastAsia="Arial" w:hAnsi="Cambria Math" w:cs="Cordia New"/>
              <w:spacing w:val="-1"/>
              <w:sz w:val="26"/>
              <w:szCs w:val="26"/>
            </w:rPr>
            <m:t>y=w*x+b</m:t>
          </m:r>
        </m:oMath>
      </m:oMathPara>
    </w:p>
    <w:p w14:paraId="4B5D0052" w14:textId="3C700AD8" w:rsidR="00D51343" w:rsidRDefault="007125B1" w:rsidP="007125B1">
      <w:pPr>
        <w:spacing w:line="372" w:lineRule="auto"/>
        <w:ind w:right="-1"/>
        <w:jc w:val="both"/>
        <w:rPr>
          <w:spacing w:val="-1"/>
          <w:sz w:val="26"/>
          <w:szCs w:val="26"/>
        </w:rPr>
      </w:pPr>
      <w:r>
        <w:rPr>
          <w:sz w:val="26"/>
          <w:szCs w:val="26"/>
        </w:rPr>
        <w:t xml:space="preserve">Trong </w:t>
      </w:r>
      <w:proofErr w:type="spellStart"/>
      <w:r>
        <w:rPr>
          <w:sz w:val="26"/>
          <w:szCs w:val="26"/>
        </w:rPr>
        <w:t>đo</w:t>
      </w:r>
      <w:proofErr w:type="spellEnd"/>
      <w:r>
        <w:rPr>
          <w:sz w:val="26"/>
          <w:szCs w:val="26"/>
        </w:rPr>
        <w:t xml:space="preserve">́:  </w:t>
      </w:r>
      <m:oMath>
        <m:r>
          <w:rPr>
            <w:rFonts w:ascii="Cambria Math" w:eastAsia="Arial" w:hAnsi="Cambria Math" w:cs="Cordia New"/>
            <w:spacing w:val="-1"/>
            <w:sz w:val="26"/>
            <w:szCs w:val="26"/>
          </w:rPr>
          <m:t>y</m:t>
        </m:r>
      </m:oMath>
      <w:r>
        <w:rPr>
          <w:spacing w:val="-1"/>
          <w:sz w:val="26"/>
          <w:szCs w:val="26"/>
        </w:rPr>
        <w:t xml:space="preserve"> là giá trị đầu ra sau khi qua nơ-ron.</w:t>
      </w:r>
    </w:p>
    <w:p w14:paraId="57BEEE17" w14:textId="06152C50" w:rsidR="007125B1"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w</m:t>
        </m:r>
      </m:oMath>
      <w:r>
        <w:rPr>
          <w:spacing w:val="-1"/>
          <w:sz w:val="26"/>
          <w:szCs w:val="26"/>
        </w:rPr>
        <w:t xml:space="preserve"> </w:t>
      </w:r>
      <w:r w:rsidRPr="007125B1">
        <w:rPr>
          <w:spacing w:val="-1"/>
          <w:sz w:val="26"/>
          <w:szCs w:val="26"/>
        </w:rPr>
        <w:t xml:space="preserve">(weights) </w:t>
      </w:r>
      <w:proofErr w:type="spellStart"/>
      <w:r w:rsidRPr="007125B1">
        <w:rPr>
          <w:spacing w:val="-1"/>
          <w:sz w:val="26"/>
          <w:szCs w:val="26"/>
        </w:rPr>
        <w:t>là</w:t>
      </w:r>
      <w:proofErr w:type="spellEnd"/>
      <w:r w:rsidRPr="007125B1">
        <w:rPr>
          <w:spacing w:val="-1"/>
          <w:sz w:val="26"/>
          <w:szCs w:val="26"/>
        </w:rPr>
        <w:t xml:space="preserve"> </w:t>
      </w:r>
      <w:proofErr w:type="spellStart"/>
      <w:r w:rsidRPr="007125B1">
        <w:rPr>
          <w:spacing w:val="-1"/>
          <w:sz w:val="26"/>
          <w:szCs w:val="26"/>
        </w:rPr>
        <w:t>trọng</w:t>
      </w:r>
      <w:proofErr w:type="spellEnd"/>
      <w:r w:rsidRPr="007125B1">
        <w:rPr>
          <w:spacing w:val="-1"/>
          <w:sz w:val="26"/>
          <w:szCs w:val="26"/>
        </w:rPr>
        <w:t xml:space="preserve"> </w:t>
      </w:r>
      <w:proofErr w:type="spellStart"/>
      <w:r w:rsidRPr="007125B1">
        <w:rPr>
          <w:spacing w:val="-1"/>
          <w:sz w:val="26"/>
          <w:szCs w:val="26"/>
        </w:rPr>
        <w:t>số</w:t>
      </w:r>
      <w:proofErr w:type="spellEnd"/>
      <w:r w:rsidRPr="007125B1">
        <w:rPr>
          <w:spacing w:val="-1"/>
          <w:sz w:val="26"/>
          <w:szCs w:val="26"/>
        </w:rPr>
        <w:t xml:space="preserve">, </w:t>
      </w:r>
      <w:proofErr w:type="spellStart"/>
      <w:r w:rsidRPr="007125B1">
        <w:rPr>
          <w:spacing w:val="-1"/>
          <w:sz w:val="26"/>
          <w:szCs w:val="26"/>
        </w:rPr>
        <w:t>đại</w:t>
      </w:r>
      <w:proofErr w:type="spellEnd"/>
      <w:r w:rsidRPr="007125B1">
        <w:rPr>
          <w:spacing w:val="-1"/>
          <w:sz w:val="26"/>
          <w:szCs w:val="26"/>
        </w:rPr>
        <w:t xml:space="preserve"> </w:t>
      </w:r>
      <w:proofErr w:type="spellStart"/>
      <w:r w:rsidRPr="007125B1">
        <w:rPr>
          <w:spacing w:val="-1"/>
          <w:sz w:val="26"/>
          <w:szCs w:val="26"/>
        </w:rPr>
        <w:t>diện</w:t>
      </w:r>
      <w:proofErr w:type="spellEnd"/>
      <w:r w:rsidRPr="007125B1">
        <w:rPr>
          <w:spacing w:val="-1"/>
          <w:sz w:val="26"/>
          <w:szCs w:val="26"/>
        </w:rPr>
        <w:t xml:space="preserve"> </w:t>
      </w:r>
      <w:proofErr w:type="spellStart"/>
      <w:r w:rsidRPr="007125B1">
        <w:rPr>
          <w:spacing w:val="-1"/>
          <w:sz w:val="26"/>
          <w:szCs w:val="26"/>
        </w:rPr>
        <w:t>cho</w:t>
      </w:r>
      <w:proofErr w:type="spellEnd"/>
      <w:r w:rsidRPr="007125B1">
        <w:rPr>
          <w:spacing w:val="-1"/>
          <w:sz w:val="26"/>
          <w:szCs w:val="26"/>
        </w:rPr>
        <w:t xml:space="preserve"> </w:t>
      </w:r>
      <w:proofErr w:type="spellStart"/>
      <w:r w:rsidRPr="007125B1">
        <w:rPr>
          <w:spacing w:val="-1"/>
          <w:sz w:val="26"/>
          <w:szCs w:val="26"/>
        </w:rPr>
        <w:t>mức</w:t>
      </w:r>
      <w:proofErr w:type="spellEnd"/>
      <w:r w:rsidRPr="007125B1">
        <w:rPr>
          <w:spacing w:val="-1"/>
          <w:sz w:val="26"/>
          <w:szCs w:val="26"/>
        </w:rPr>
        <w:t xml:space="preserve"> </w:t>
      </w:r>
      <w:proofErr w:type="spellStart"/>
      <w:r w:rsidRPr="007125B1">
        <w:rPr>
          <w:spacing w:val="-1"/>
          <w:sz w:val="26"/>
          <w:szCs w:val="26"/>
        </w:rPr>
        <w:t>độ</w:t>
      </w:r>
      <w:proofErr w:type="spellEnd"/>
      <w:r w:rsidRPr="007125B1">
        <w:rPr>
          <w:spacing w:val="-1"/>
          <w:sz w:val="26"/>
          <w:szCs w:val="26"/>
        </w:rPr>
        <w:t xml:space="preserve"> </w:t>
      </w:r>
      <w:proofErr w:type="spellStart"/>
      <w:r w:rsidRPr="007125B1">
        <w:rPr>
          <w:spacing w:val="-1"/>
          <w:sz w:val="26"/>
          <w:szCs w:val="26"/>
        </w:rPr>
        <w:t>quan</w:t>
      </w:r>
      <w:proofErr w:type="spellEnd"/>
      <w:r w:rsidRPr="007125B1">
        <w:rPr>
          <w:spacing w:val="-1"/>
          <w:sz w:val="26"/>
          <w:szCs w:val="26"/>
        </w:rPr>
        <w:t xml:space="preserve"> </w:t>
      </w:r>
      <w:proofErr w:type="spellStart"/>
      <w:r w:rsidRPr="007125B1">
        <w:rPr>
          <w:spacing w:val="-1"/>
          <w:sz w:val="26"/>
          <w:szCs w:val="26"/>
        </w:rPr>
        <w:t>trọng</w:t>
      </w:r>
      <w:proofErr w:type="spellEnd"/>
      <w:r w:rsidRPr="007125B1">
        <w:rPr>
          <w:spacing w:val="-1"/>
          <w:sz w:val="26"/>
          <w:szCs w:val="26"/>
        </w:rPr>
        <w:t xml:space="preserve"> </w:t>
      </w:r>
      <w:proofErr w:type="spellStart"/>
      <w:r w:rsidRPr="007125B1">
        <w:rPr>
          <w:spacing w:val="-1"/>
          <w:sz w:val="26"/>
          <w:szCs w:val="26"/>
        </w:rPr>
        <w:t>của</w:t>
      </w:r>
      <w:proofErr w:type="spellEnd"/>
      <w:r w:rsidRPr="007125B1">
        <w:rPr>
          <w:spacing w:val="-1"/>
          <w:sz w:val="26"/>
          <w:szCs w:val="26"/>
        </w:rPr>
        <w:t xml:space="preserve"> </w:t>
      </w:r>
      <w:proofErr w:type="spellStart"/>
      <w:r w:rsidRPr="007125B1">
        <w:rPr>
          <w:spacing w:val="-1"/>
          <w:sz w:val="26"/>
          <w:szCs w:val="26"/>
        </w:rPr>
        <w:t>từng</w:t>
      </w:r>
      <w:proofErr w:type="spellEnd"/>
      <w:r w:rsidRPr="007125B1">
        <w:rPr>
          <w:spacing w:val="-1"/>
          <w:sz w:val="26"/>
          <w:szCs w:val="26"/>
        </w:rPr>
        <w:t xml:space="preserve"> </w:t>
      </w:r>
      <w:proofErr w:type="spellStart"/>
      <w:r w:rsidRPr="007125B1">
        <w:rPr>
          <w:spacing w:val="-1"/>
          <w:sz w:val="26"/>
          <w:szCs w:val="26"/>
        </w:rPr>
        <w:t>đặc</w:t>
      </w:r>
      <w:proofErr w:type="spellEnd"/>
      <w:r w:rsidRPr="007125B1">
        <w:rPr>
          <w:spacing w:val="-1"/>
          <w:sz w:val="26"/>
          <w:szCs w:val="26"/>
        </w:rPr>
        <w:t xml:space="preserve"> </w:t>
      </w:r>
      <w:proofErr w:type="spellStart"/>
      <w:r w:rsidRPr="007125B1">
        <w:rPr>
          <w:spacing w:val="-1"/>
          <w:sz w:val="26"/>
          <w:szCs w:val="26"/>
        </w:rPr>
        <w:t>trưng</w:t>
      </w:r>
      <w:proofErr w:type="spellEnd"/>
      <w:r w:rsidRPr="007125B1">
        <w:rPr>
          <w:spacing w:val="-1"/>
          <w:sz w:val="26"/>
          <w:szCs w:val="26"/>
        </w:rPr>
        <w:t xml:space="preserve"> </w:t>
      </w:r>
      <w:proofErr w:type="spellStart"/>
      <w:r w:rsidRPr="007125B1">
        <w:rPr>
          <w:spacing w:val="-1"/>
          <w:sz w:val="26"/>
          <w:szCs w:val="26"/>
        </w:rPr>
        <w:t>đầu</w:t>
      </w:r>
      <w:proofErr w:type="spellEnd"/>
      <w:r w:rsidRPr="007125B1">
        <w:rPr>
          <w:spacing w:val="-1"/>
          <w:sz w:val="26"/>
          <w:szCs w:val="26"/>
        </w:rPr>
        <w:t xml:space="preserve"> </w:t>
      </w:r>
      <w:proofErr w:type="spellStart"/>
      <w:r w:rsidRPr="007125B1">
        <w:rPr>
          <w:spacing w:val="-1"/>
          <w:sz w:val="26"/>
          <w:szCs w:val="26"/>
        </w:rPr>
        <w:t>vào</w:t>
      </w:r>
      <w:proofErr w:type="spellEnd"/>
      <w:r w:rsidRPr="007125B1">
        <w:rPr>
          <w:spacing w:val="-1"/>
          <w:sz w:val="26"/>
          <w:szCs w:val="26"/>
        </w:rPr>
        <w:t xml:space="preserve"> </w:t>
      </w:r>
      <m:oMath>
        <m:r>
          <w:rPr>
            <w:rFonts w:ascii="Cambria Math" w:hAnsi="Cambria Math"/>
            <w:spacing w:val="-1"/>
            <w:sz w:val="26"/>
            <w:szCs w:val="26"/>
          </w:rPr>
          <m:t>x</m:t>
        </m:r>
      </m:oMath>
      <w:r w:rsidRPr="007125B1">
        <w:rPr>
          <w:spacing w:val="-1"/>
          <w:sz w:val="26"/>
          <w:szCs w:val="26"/>
        </w:rPr>
        <w:t>.</w:t>
      </w:r>
    </w:p>
    <w:p w14:paraId="185E01A0" w14:textId="52D6A7EF" w:rsidR="007125B1"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x</m:t>
        </m:r>
      </m:oMath>
      <w:r>
        <w:rPr>
          <w:spacing w:val="-1"/>
          <w:sz w:val="26"/>
          <w:szCs w:val="26"/>
        </w:rPr>
        <w:t xml:space="preserve"> là đầu vào của nơ-ron.</w:t>
      </w:r>
    </w:p>
    <w:p w14:paraId="2DB08CF3" w14:textId="4278BF2A" w:rsidR="00670314"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b</m:t>
        </m:r>
      </m:oMath>
      <w:r>
        <w:rPr>
          <w:spacing w:val="-1"/>
          <w:sz w:val="26"/>
          <w:szCs w:val="26"/>
        </w:rPr>
        <w:t xml:space="preserve"> </w:t>
      </w:r>
      <w:r w:rsidRPr="007125B1">
        <w:rPr>
          <w:spacing w:val="-1"/>
          <w:sz w:val="26"/>
          <w:szCs w:val="26"/>
        </w:rPr>
        <w:t xml:space="preserve">(bias) </w:t>
      </w:r>
      <w:proofErr w:type="spellStart"/>
      <w:r w:rsidRPr="007125B1">
        <w:rPr>
          <w:spacing w:val="-1"/>
          <w:sz w:val="26"/>
          <w:szCs w:val="26"/>
        </w:rPr>
        <w:t>là</w:t>
      </w:r>
      <w:proofErr w:type="spellEnd"/>
      <w:r w:rsidRPr="007125B1">
        <w:rPr>
          <w:spacing w:val="-1"/>
          <w:sz w:val="26"/>
          <w:szCs w:val="26"/>
        </w:rPr>
        <w:t xml:space="preserve"> </w:t>
      </w:r>
      <w:proofErr w:type="spellStart"/>
      <w:r w:rsidRPr="007125B1">
        <w:rPr>
          <w:spacing w:val="-1"/>
          <w:sz w:val="26"/>
          <w:szCs w:val="26"/>
        </w:rPr>
        <w:t>hằng</w:t>
      </w:r>
      <w:proofErr w:type="spellEnd"/>
      <w:r w:rsidRPr="007125B1">
        <w:rPr>
          <w:spacing w:val="-1"/>
          <w:sz w:val="26"/>
          <w:szCs w:val="26"/>
        </w:rPr>
        <w:t xml:space="preserve"> </w:t>
      </w:r>
      <w:proofErr w:type="spellStart"/>
      <w:r w:rsidRPr="007125B1">
        <w:rPr>
          <w:spacing w:val="-1"/>
          <w:sz w:val="26"/>
          <w:szCs w:val="26"/>
        </w:rPr>
        <w:t>số</w:t>
      </w:r>
      <w:proofErr w:type="spellEnd"/>
      <w:r w:rsidRPr="007125B1">
        <w:rPr>
          <w:spacing w:val="-1"/>
          <w:sz w:val="26"/>
          <w:szCs w:val="26"/>
        </w:rPr>
        <w:t xml:space="preserve"> </w:t>
      </w:r>
      <w:proofErr w:type="spellStart"/>
      <w:r w:rsidRPr="007125B1">
        <w:rPr>
          <w:spacing w:val="-1"/>
          <w:sz w:val="26"/>
          <w:szCs w:val="26"/>
        </w:rPr>
        <w:t>điều</w:t>
      </w:r>
      <w:proofErr w:type="spellEnd"/>
      <w:r w:rsidRPr="007125B1">
        <w:rPr>
          <w:spacing w:val="-1"/>
          <w:sz w:val="26"/>
          <w:szCs w:val="26"/>
        </w:rPr>
        <w:t xml:space="preserve"> </w:t>
      </w:r>
      <w:proofErr w:type="spellStart"/>
      <w:r w:rsidRPr="007125B1">
        <w:rPr>
          <w:spacing w:val="-1"/>
          <w:sz w:val="26"/>
          <w:szCs w:val="26"/>
        </w:rPr>
        <w:t>chỉnh</w:t>
      </w:r>
      <w:proofErr w:type="spellEnd"/>
      <w:r w:rsidR="00D16559">
        <w:rPr>
          <w:spacing w:val="-1"/>
          <w:sz w:val="26"/>
          <w:szCs w:val="26"/>
        </w:rPr>
        <w:t xml:space="preserve"> – hay </w:t>
      </w:r>
      <w:proofErr w:type="spellStart"/>
      <w:r w:rsidR="00D16559">
        <w:rPr>
          <w:spacing w:val="-1"/>
          <w:sz w:val="26"/>
          <w:szCs w:val="26"/>
        </w:rPr>
        <w:t>đô</w:t>
      </w:r>
      <w:proofErr w:type="spellEnd"/>
      <w:r w:rsidR="00D16559">
        <w:rPr>
          <w:spacing w:val="-1"/>
          <w:sz w:val="26"/>
          <w:szCs w:val="26"/>
        </w:rPr>
        <w:t xml:space="preserve">̣ </w:t>
      </w:r>
      <w:proofErr w:type="spellStart"/>
      <w:r w:rsidR="00D16559">
        <w:rPr>
          <w:spacing w:val="-1"/>
          <w:sz w:val="26"/>
          <w:szCs w:val="26"/>
        </w:rPr>
        <w:t>lệch</w:t>
      </w:r>
      <w:proofErr w:type="spellEnd"/>
      <w:r w:rsidRPr="007125B1">
        <w:rPr>
          <w:spacing w:val="-1"/>
          <w:sz w:val="26"/>
          <w:szCs w:val="26"/>
        </w:rPr>
        <w:t xml:space="preserve">, </w:t>
      </w:r>
      <w:proofErr w:type="spellStart"/>
      <w:r w:rsidRPr="007125B1">
        <w:rPr>
          <w:spacing w:val="-1"/>
          <w:sz w:val="26"/>
          <w:szCs w:val="26"/>
        </w:rPr>
        <w:t>cho</w:t>
      </w:r>
      <w:proofErr w:type="spellEnd"/>
      <w:r w:rsidRPr="007125B1">
        <w:rPr>
          <w:spacing w:val="-1"/>
          <w:sz w:val="26"/>
          <w:szCs w:val="26"/>
        </w:rPr>
        <w:t xml:space="preserve"> </w:t>
      </w:r>
      <w:proofErr w:type="spellStart"/>
      <w:r w:rsidRPr="007125B1">
        <w:rPr>
          <w:spacing w:val="-1"/>
          <w:sz w:val="26"/>
          <w:szCs w:val="26"/>
        </w:rPr>
        <w:t>phép</w:t>
      </w:r>
      <w:proofErr w:type="spellEnd"/>
      <w:r w:rsidRPr="007125B1">
        <w:rPr>
          <w:spacing w:val="-1"/>
          <w:sz w:val="26"/>
          <w:szCs w:val="26"/>
        </w:rPr>
        <w:t xml:space="preserve"> </w:t>
      </w:r>
      <w:proofErr w:type="spellStart"/>
      <w:r w:rsidRPr="007125B1">
        <w:rPr>
          <w:spacing w:val="-1"/>
          <w:sz w:val="26"/>
          <w:szCs w:val="26"/>
        </w:rPr>
        <w:t>mô</w:t>
      </w:r>
      <w:proofErr w:type="spellEnd"/>
      <w:r w:rsidRPr="007125B1">
        <w:rPr>
          <w:spacing w:val="-1"/>
          <w:sz w:val="26"/>
          <w:szCs w:val="26"/>
        </w:rPr>
        <w:t xml:space="preserve"> </w:t>
      </w:r>
      <w:proofErr w:type="spellStart"/>
      <w:r w:rsidRPr="007125B1">
        <w:rPr>
          <w:spacing w:val="-1"/>
          <w:sz w:val="26"/>
          <w:szCs w:val="26"/>
        </w:rPr>
        <w:t>hình</w:t>
      </w:r>
      <w:proofErr w:type="spellEnd"/>
      <w:r w:rsidRPr="007125B1">
        <w:rPr>
          <w:spacing w:val="-1"/>
          <w:sz w:val="26"/>
          <w:szCs w:val="26"/>
        </w:rPr>
        <w:t xml:space="preserve"> </w:t>
      </w:r>
      <w:proofErr w:type="spellStart"/>
      <w:r w:rsidRPr="007125B1">
        <w:rPr>
          <w:spacing w:val="-1"/>
          <w:sz w:val="26"/>
          <w:szCs w:val="26"/>
        </w:rPr>
        <w:t>dịch</w:t>
      </w:r>
      <w:proofErr w:type="spellEnd"/>
      <w:r w:rsidRPr="007125B1">
        <w:rPr>
          <w:spacing w:val="-1"/>
          <w:sz w:val="26"/>
          <w:szCs w:val="26"/>
        </w:rPr>
        <w:t xml:space="preserve"> </w:t>
      </w:r>
      <w:proofErr w:type="spellStart"/>
      <w:r w:rsidRPr="007125B1">
        <w:rPr>
          <w:spacing w:val="-1"/>
          <w:sz w:val="26"/>
          <w:szCs w:val="26"/>
        </w:rPr>
        <w:t>chuyển</w:t>
      </w:r>
      <w:proofErr w:type="spellEnd"/>
      <w:r w:rsidRPr="007125B1">
        <w:rPr>
          <w:spacing w:val="-1"/>
          <w:sz w:val="26"/>
          <w:szCs w:val="26"/>
        </w:rPr>
        <w:t xml:space="preserve"> </w:t>
      </w:r>
      <w:proofErr w:type="spellStart"/>
      <w:r w:rsidRPr="007125B1">
        <w:rPr>
          <w:spacing w:val="-1"/>
          <w:sz w:val="26"/>
          <w:szCs w:val="26"/>
        </w:rPr>
        <w:t>hàm</w:t>
      </w:r>
      <w:proofErr w:type="spellEnd"/>
      <w:r w:rsidRPr="007125B1">
        <w:rPr>
          <w:spacing w:val="-1"/>
          <w:sz w:val="26"/>
          <w:szCs w:val="26"/>
        </w:rPr>
        <w:t xml:space="preserve"> </w:t>
      </w:r>
      <w:proofErr w:type="spellStart"/>
      <w:r w:rsidRPr="007125B1">
        <w:rPr>
          <w:spacing w:val="-1"/>
          <w:sz w:val="26"/>
          <w:szCs w:val="26"/>
        </w:rPr>
        <w:t>kích</w:t>
      </w:r>
      <w:proofErr w:type="spellEnd"/>
      <w:r w:rsidRPr="007125B1">
        <w:rPr>
          <w:spacing w:val="-1"/>
          <w:sz w:val="26"/>
          <w:szCs w:val="26"/>
        </w:rPr>
        <w:t xml:space="preserve"> </w:t>
      </w:r>
      <w:proofErr w:type="spellStart"/>
      <w:r w:rsidRPr="007125B1">
        <w:rPr>
          <w:spacing w:val="-1"/>
          <w:sz w:val="26"/>
          <w:szCs w:val="26"/>
        </w:rPr>
        <w:t>hoạt</w:t>
      </w:r>
      <w:proofErr w:type="spellEnd"/>
      <w:r w:rsidRPr="007125B1">
        <w:rPr>
          <w:spacing w:val="-1"/>
          <w:sz w:val="26"/>
          <w:szCs w:val="26"/>
        </w:rPr>
        <w:t xml:space="preserve"> </w:t>
      </w:r>
      <w:proofErr w:type="spellStart"/>
      <w:r w:rsidRPr="007125B1">
        <w:rPr>
          <w:spacing w:val="-1"/>
          <w:sz w:val="26"/>
          <w:szCs w:val="26"/>
        </w:rPr>
        <w:t>để</w:t>
      </w:r>
      <w:proofErr w:type="spellEnd"/>
      <w:r w:rsidRPr="007125B1">
        <w:rPr>
          <w:spacing w:val="-1"/>
          <w:sz w:val="26"/>
          <w:szCs w:val="26"/>
        </w:rPr>
        <w:t xml:space="preserve"> </w:t>
      </w:r>
      <w:proofErr w:type="spellStart"/>
      <w:r w:rsidRPr="007125B1">
        <w:rPr>
          <w:spacing w:val="-1"/>
          <w:sz w:val="26"/>
          <w:szCs w:val="26"/>
        </w:rPr>
        <w:t>phù</w:t>
      </w:r>
      <w:proofErr w:type="spellEnd"/>
      <w:r w:rsidRPr="007125B1">
        <w:rPr>
          <w:spacing w:val="-1"/>
          <w:sz w:val="26"/>
          <w:szCs w:val="26"/>
        </w:rPr>
        <w:t xml:space="preserve"> </w:t>
      </w:r>
      <w:proofErr w:type="spellStart"/>
      <w:r w:rsidRPr="007125B1">
        <w:rPr>
          <w:spacing w:val="-1"/>
          <w:sz w:val="26"/>
          <w:szCs w:val="26"/>
        </w:rPr>
        <w:t>hợp</w:t>
      </w:r>
      <w:proofErr w:type="spellEnd"/>
      <w:r w:rsidRPr="007125B1">
        <w:rPr>
          <w:spacing w:val="-1"/>
          <w:sz w:val="26"/>
          <w:szCs w:val="26"/>
        </w:rPr>
        <w:t xml:space="preserve"> </w:t>
      </w:r>
      <w:proofErr w:type="spellStart"/>
      <w:r w:rsidRPr="007125B1">
        <w:rPr>
          <w:spacing w:val="-1"/>
          <w:sz w:val="26"/>
          <w:szCs w:val="26"/>
        </w:rPr>
        <w:t>hơn</w:t>
      </w:r>
      <w:proofErr w:type="spellEnd"/>
      <w:r w:rsidRPr="007125B1">
        <w:rPr>
          <w:spacing w:val="-1"/>
          <w:sz w:val="26"/>
          <w:szCs w:val="26"/>
        </w:rPr>
        <w:t xml:space="preserve"> </w:t>
      </w:r>
      <w:proofErr w:type="spellStart"/>
      <w:r w:rsidRPr="007125B1">
        <w:rPr>
          <w:spacing w:val="-1"/>
          <w:sz w:val="26"/>
          <w:szCs w:val="26"/>
        </w:rPr>
        <w:t>với</w:t>
      </w:r>
      <w:proofErr w:type="spellEnd"/>
      <w:r w:rsidRPr="007125B1">
        <w:rPr>
          <w:spacing w:val="-1"/>
          <w:sz w:val="26"/>
          <w:szCs w:val="26"/>
        </w:rPr>
        <w:t xml:space="preserve"> </w:t>
      </w:r>
      <w:proofErr w:type="spellStart"/>
      <w:r w:rsidRPr="007125B1">
        <w:rPr>
          <w:spacing w:val="-1"/>
          <w:sz w:val="26"/>
          <w:szCs w:val="26"/>
        </w:rPr>
        <w:t>dữ</w:t>
      </w:r>
      <w:proofErr w:type="spellEnd"/>
      <w:r w:rsidRPr="007125B1">
        <w:rPr>
          <w:spacing w:val="-1"/>
          <w:sz w:val="26"/>
          <w:szCs w:val="26"/>
        </w:rPr>
        <w:t xml:space="preserve"> </w:t>
      </w:r>
      <w:proofErr w:type="spellStart"/>
      <w:r w:rsidRPr="007125B1">
        <w:rPr>
          <w:spacing w:val="-1"/>
          <w:sz w:val="26"/>
          <w:szCs w:val="26"/>
        </w:rPr>
        <w:t>liệu</w:t>
      </w:r>
      <w:proofErr w:type="spellEnd"/>
      <w:r w:rsidRPr="007125B1">
        <w:rPr>
          <w:spacing w:val="-1"/>
          <w:sz w:val="26"/>
          <w:szCs w:val="26"/>
        </w:rPr>
        <w:t>.</w:t>
      </w:r>
    </w:p>
    <w:p w14:paraId="217ECE46" w14:textId="77777777" w:rsidR="00ED5A9F" w:rsidRDefault="00ED5A9F" w:rsidP="007125B1">
      <w:pPr>
        <w:spacing w:line="372" w:lineRule="auto"/>
        <w:ind w:right="-1"/>
        <w:jc w:val="both"/>
        <w:rPr>
          <w:spacing w:val="-1"/>
          <w:sz w:val="26"/>
          <w:szCs w:val="26"/>
        </w:rPr>
      </w:pPr>
    </w:p>
    <w:p w14:paraId="37B0645F" w14:textId="502292A5" w:rsidR="00BE1ACC" w:rsidRDefault="00757EB4" w:rsidP="003853B7">
      <w:pPr>
        <w:spacing w:line="372" w:lineRule="auto"/>
        <w:ind w:right="-1" w:firstLine="567"/>
        <w:jc w:val="both"/>
        <w:rPr>
          <w:sz w:val="26"/>
          <w:szCs w:val="26"/>
        </w:rPr>
      </w:pPr>
      <w:r>
        <w:rPr>
          <w:sz w:val="26"/>
          <w:szCs w:val="26"/>
        </w:rPr>
        <w:t xml:space="preserve">Quá </w:t>
      </w:r>
      <w:proofErr w:type="spellStart"/>
      <w:r>
        <w:rPr>
          <w:sz w:val="26"/>
          <w:szCs w:val="26"/>
        </w:rPr>
        <w:t>trình</w:t>
      </w:r>
      <w:proofErr w:type="spellEnd"/>
      <w:r>
        <w:rPr>
          <w:sz w:val="26"/>
          <w:szCs w:val="26"/>
        </w:rPr>
        <w:t xml:space="preserve"> </w:t>
      </w:r>
      <w:proofErr w:type="spellStart"/>
      <w:r>
        <w:rPr>
          <w:sz w:val="26"/>
          <w:szCs w:val="26"/>
        </w:rPr>
        <w:t>huấn</w:t>
      </w:r>
      <w:proofErr w:type="spellEnd"/>
      <w:r>
        <w:rPr>
          <w:sz w:val="26"/>
          <w:szCs w:val="26"/>
        </w:rPr>
        <w:t xml:space="preserve"> </w:t>
      </w:r>
      <w:proofErr w:type="spellStart"/>
      <w:r>
        <w:rPr>
          <w:sz w:val="26"/>
          <w:szCs w:val="26"/>
        </w:rPr>
        <w:t>luyện</w:t>
      </w:r>
      <w:proofErr w:type="spellEnd"/>
      <w:r>
        <w:rPr>
          <w:sz w:val="26"/>
          <w:szCs w:val="26"/>
        </w:rPr>
        <w:t xml:space="preserve"> </w:t>
      </w:r>
      <w:proofErr w:type="spellStart"/>
      <w:r>
        <w:rPr>
          <w:sz w:val="26"/>
          <w:szCs w:val="26"/>
        </w:rPr>
        <w:t>thực</w:t>
      </w:r>
      <w:proofErr w:type="spellEnd"/>
      <w:r>
        <w:rPr>
          <w:sz w:val="26"/>
          <w:szCs w:val="26"/>
        </w:rPr>
        <w:t xml:space="preserve"> </w:t>
      </w:r>
      <w:proofErr w:type="spellStart"/>
      <w:r>
        <w:rPr>
          <w:sz w:val="26"/>
          <w:szCs w:val="26"/>
        </w:rPr>
        <w:t>chất</w:t>
      </w:r>
      <w:proofErr w:type="spellEnd"/>
      <w:r>
        <w:rPr>
          <w:sz w:val="26"/>
          <w:szCs w:val="26"/>
        </w:rPr>
        <w:t xml:space="preserve"> là quá </w:t>
      </w:r>
      <w:proofErr w:type="spellStart"/>
      <w:r>
        <w:rPr>
          <w:sz w:val="26"/>
          <w:szCs w:val="26"/>
        </w:rPr>
        <w:t>trình</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giảm</w:t>
      </w:r>
      <w:proofErr w:type="spellEnd"/>
      <w:r>
        <w:rPr>
          <w:sz w:val="26"/>
          <w:szCs w:val="26"/>
        </w:rPr>
        <w:t xml:space="preserve"> </w:t>
      </w:r>
      <w:proofErr w:type="spellStart"/>
      <w:r>
        <w:rPr>
          <w:sz w:val="26"/>
          <w:szCs w:val="26"/>
        </w:rPr>
        <w:t>gia</w:t>
      </w:r>
      <w:proofErr w:type="spellEnd"/>
      <w:r>
        <w:rPr>
          <w:sz w:val="26"/>
          <w:szCs w:val="26"/>
        </w:rPr>
        <w:t xml:space="preserve">́ trị </w:t>
      </w:r>
      <w:proofErr w:type="spellStart"/>
      <w:r>
        <w:rPr>
          <w:sz w:val="26"/>
          <w:szCs w:val="26"/>
        </w:rPr>
        <w:t>của</w:t>
      </w:r>
      <w:proofErr w:type="spellEnd"/>
      <w:r>
        <w:rPr>
          <w:sz w:val="26"/>
          <w:szCs w:val="26"/>
        </w:rPr>
        <w:t xml:space="preserve"> </w:t>
      </w:r>
      <w:proofErr w:type="spellStart"/>
      <w:r>
        <w:rPr>
          <w:sz w:val="26"/>
          <w:szCs w:val="26"/>
        </w:rPr>
        <w:t>hàm</w:t>
      </w:r>
      <w:proofErr w:type="spellEnd"/>
      <w:r>
        <w:rPr>
          <w:sz w:val="26"/>
          <w:szCs w:val="26"/>
        </w:rPr>
        <w:t xml:space="preserve"> </w:t>
      </w:r>
      <w:proofErr w:type="spellStart"/>
      <w:r>
        <w:rPr>
          <w:sz w:val="26"/>
          <w:szCs w:val="26"/>
        </w:rPr>
        <w:t>mất</w:t>
      </w:r>
      <w:proofErr w:type="spellEnd"/>
      <w:r>
        <w:rPr>
          <w:sz w:val="26"/>
          <w:szCs w:val="26"/>
        </w:rPr>
        <w:t xml:space="preserve"> </w:t>
      </w:r>
      <w:proofErr w:type="spellStart"/>
      <w:r>
        <w:rPr>
          <w:sz w:val="26"/>
          <w:szCs w:val="26"/>
        </w:rPr>
        <w:t>mát</w:t>
      </w:r>
      <w:proofErr w:type="spellEnd"/>
      <w:r>
        <w:rPr>
          <w:sz w:val="26"/>
          <w:szCs w:val="26"/>
        </w:rPr>
        <w:t xml:space="preserve"> (loss function) </w:t>
      </w:r>
      <w:proofErr w:type="spellStart"/>
      <w:r>
        <w:rPr>
          <w:sz w:val="26"/>
          <w:szCs w:val="26"/>
        </w:rPr>
        <w:t>bằng</w:t>
      </w:r>
      <w:proofErr w:type="spellEnd"/>
      <w:r>
        <w:rPr>
          <w:sz w:val="26"/>
          <w:szCs w:val="26"/>
        </w:rPr>
        <w:t xml:space="preserve"> </w:t>
      </w:r>
      <w:proofErr w:type="spellStart"/>
      <w:r>
        <w:rPr>
          <w:sz w:val="26"/>
          <w:szCs w:val="26"/>
        </w:rPr>
        <w:t>việc</w:t>
      </w:r>
      <w:proofErr w:type="spellEnd"/>
      <w:r>
        <w:rPr>
          <w:sz w:val="26"/>
          <w:szCs w:val="26"/>
        </w:rPr>
        <w:t xml:space="preserve"> </w:t>
      </w:r>
      <w:proofErr w:type="spellStart"/>
      <w:r>
        <w:rPr>
          <w:sz w:val="26"/>
          <w:szCs w:val="26"/>
        </w:rPr>
        <w:t>sư</w:t>
      </w:r>
      <w:proofErr w:type="spellEnd"/>
      <w:r>
        <w:rPr>
          <w:sz w:val="26"/>
          <w:szCs w:val="26"/>
        </w:rPr>
        <w:t xml:space="preserve">̉ </w:t>
      </w:r>
      <w:proofErr w:type="spellStart"/>
      <w:r>
        <w:rPr>
          <w:sz w:val="26"/>
          <w:szCs w:val="26"/>
        </w:rPr>
        <w:t>dụng</w:t>
      </w:r>
      <w:proofErr w:type="spellEnd"/>
      <w:r>
        <w:rPr>
          <w:sz w:val="26"/>
          <w:szCs w:val="26"/>
        </w:rPr>
        <w:t xml:space="preserve"> </w:t>
      </w:r>
      <w:proofErr w:type="spellStart"/>
      <w:r>
        <w:rPr>
          <w:sz w:val="26"/>
          <w:szCs w:val="26"/>
        </w:rPr>
        <w:t>thuật</w:t>
      </w:r>
      <w:proofErr w:type="spellEnd"/>
      <w:r>
        <w:rPr>
          <w:sz w:val="26"/>
          <w:szCs w:val="26"/>
        </w:rPr>
        <w:t xml:space="preserve"> </w:t>
      </w:r>
      <w:proofErr w:type="spellStart"/>
      <w:r>
        <w:rPr>
          <w:sz w:val="26"/>
          <w:szCs w:val="26"/>
        </w:rPr>
        <w:t>toán</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ưu</w:t>
      </w:r>
      <w:proofErr w:type="spellEnd"/>
      <w:r>
        <w:rPr>
          <w:sz w:val="26"/>
          <w:szCs w:val="26"/>
        </w:rPr>
        <w:t xml:space="preserve"> </w:t>
      </w:r>
      <w:r w:rsidRPr="00757EB4">
        <w:rPr>
          <w:sz w:val="26"/>
          <w:szCs w:val="26"/>
        </w:rPr>
        <w:t>(optimization algorithms)</w:t>
      </w:r>
      <w:r>
        <w:rPr>
          <w:sz w:val="26"/>
          <w:szCs w:val="26"/>
        </w:rPr>
        <w:t xml:space="preserve">. </w:t>
      </w:r>
      <w:proofErr w:type="spellStart"/>
      <w:r>
        <w:rPr>
          <w:sz w:val="26"/>
          <w:szCs w:val="26"/>
        </w:rPr>
        <w:t>Việc</w:t>
      </w:r>
      <w:proofErr w:type="spellEnd"/>
      <w:r>
        <w:rPr>
          <w:sz w:val="26"/>
          <w:szCs w:val="26"/>
        </w:rPr>
        <w:t xml:space="preserve"> </w:t>
      </w:r>
      <w:proofErr w:type="spellStart"/>
      <w:r>
        <w:rPr>
          <w:sz w:val="26"/>
          <w:szCs w:val="26"/>
        </w:rPr>
        <w:t>chọn</w:t>
      </w:r>
      <w:proofErr w:type="spellEnd"/>
      <w:r>
        <w:rPr>
          <w:sz w:val="26"/>
          <w:szCs w:val="26"/>
        </w:rPr>
        <w:t xml:space="preserve"> </w:t>
      </w:r>
      <w:proofErr w:type="spellStart"/>
      <w:r>
        <w:rPr>
          <w:sz w:val="26"/>
          <w:szCs w:val="26"/>
        </w:rPr>
        <w:t>thuật</w:t>
      </w:r>
      <w:proofErr w:type="spellEnd"/>
      <w:r>
        <w:rPr>
          <w:sz w:val="26"/>
          <w:szCs w:val="26"/>
        </w:rPr>
        <w:t xml:space="preserve"> </w:t>
      </w:r>
      <w:proofErr w:type="spellStart"/>
      <w:r>
        <w:rPr>
          <w:sz w:val="26"/>
          <w:szCs w:val="26"/>
        </w:rPr>
        <w:t>toán</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rất</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trọng</w:t>
      </w:r>
      <w:proofErr w:type="spellEnd"/>
      <w:r>
        <w:rPr>
          <w:sz w:val="26"/>
          <w:szCs w:val="26"/>
        </w:rPr>
        <w:t xml:space="preserve"> vì nó </w:t>
      </w:r>
      <w:proofErr w:type="spellStart"/>
      <w:r>
        <w:rPr>
          <w:sz w:val="26"/>
          <w:szCs w:val="26"/>
        </w:rPr>
        <w:t>ảnh</w:t>
      </w:r>
      <w:proofErr w:type="spellEnd"/>
      <w:r>
        <w:rPr>
          <w:sz w:val="26"/>
          <w:szCs w:val="26"/>
        </w:rPr>
        <w:t xml:space="preserve"> </w:t>
      </w:r>
      <w:proofErr w:type="spellStart"/>
      <w:r>
        <w:rPr>
          <w:sz w:val="26"/>
          <w:szCs w:val="26"/>
        </w:rPr>
        <w:t>hưởng</w:t>
      </w:r>
      <w:proofErr w:type="spellEnd"/>
      <w:r>
        <w:rPr>
          <w:sz w:val="26"/>
          <w:szCs w:val="26"/>
        </w:rPr>
        <w:t xml:space="preserve"> </w:t>
      </w:r>
      <w:proofErr w:type="spellStart"/>
      <w:r>
        <w:rPr>
          <w:sz w:val="26"/>
          <w:szCs w:val="26"/>
        </w:rPr>
        <w:t>trực</w:t>
      </w:r>
      <w:proofErr w:type="spellEnd"/>
      <w:r>
        <w:rPr>
          <w:sz w:val="26"/>
          <w:szCs w:val="26"/>
        </w:rPr>
        <w:t xml:space="preserve"> </w:t>
      </w:r>
      <w:proofErr w:type="spellStart"/>
      <w:r>
        <w:rPr>
          <w:sz w:val="26"/>
          <w:szCs w:val="26"/>
        </w:rPr>
        <w:t>tiếp</w:t>
      </w:r>
      <w:proofErr w:type="spellEnd"/>
      <w:r>
        <w:rPr>
          <w:sz w:val="26"/>
          <w:szCs w:val="26"/>
        </w:rPr>
        <w:t xml:space="preserve"> </w:t>
      </w:r>
      <w:proofErr w:type="spellStart"/>
      <w:r>
        <w:rPr>
          <w:sz w:val="26"/>
          <w:szCs w:val="26"/>
        </w:rPr>
        <w:t>đến</w:t>
      </w:r>
      <w:proofErr w:type="spellEnd"/>
      <w:r>
        <w:rPr>
          <w:sz w:val="26"/>
          <w:szCs w:val="26"/>
        </w:rPr>
        <w:t xml:space="preserve"> </w:t>
      </w:r>
      <w:proofErr w:type="spellStart"/>
      <w:r>
        <w:rPr>
          <w:sz w:val="26"/>
          <w:szCs w:val="26"/>
        </w:rPr>
        <w:t>tốc</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huấn</w:t>
      </w:r>
      <w:proofErr w:type="spellEnd"/>
      <w:r>
        <w:rPr>
          <w:sz w:val="26"/>
          <w:szCs w:val="26"/>
        </w:rPr>
        <w:t xml:space="preserve"> </w:t>
      </w:r>
      <w:proofErr w:type="spellStart"/>
      <w:r>
        <w:rPr>
          <w:sz w:val="26"/>
          <w:szCs w:val="26"/>
        </w:rPr>
        <w:t>luyện</w:t>
      </w:r>
      <w:proofErr w:type="spellEnd"/>
      <w:r>
        <w:rPr>
          <w:sz w:val="26"/>
          <w:szCs w:val="26"/>
        </w:rPr>
        <w:t xml:space="preserve"> </w:t>
      </w:r>
      <w:proofErr w:type="spellStart"/>
      <w:r>
        <w:rPr>
          <w:sz w:val="26"/>
          <w:szCs w:val="26"/>
        </w:rPr>
        <w:t>của</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hình</w:t>
      </w:r>
      <w:proofErr w:type="spellEnd"/>
      <w:r>
        <w:rPr>
          <w:sz w:val="26"/>
          <w:szCs w:val="26"/>
        </w:rPr>
        <w:t>.</w:t>
      </w:r>
      <w:r w:rsidR="00BE1ACC">
        <w:rPr>
          <w:sz w:val="26"/>
          <w:szCs w:val="26"/>
        </w:rPr>
        <w:t xml:space="preserve"> </w:t>
      </w:r>
      <w:proofErr w:type="spellStart"/>
      <w:r w:rsidR="00BE1ACC">
        <w:rPr>
          <w:sz w:val="26"/>
          <w:szCs w:val="26"/>
        </w:rPr>
        <w:t>Các</w:t>
      </w:r>
      <w:proofErr w:type="spellEnd"/>
      <w:r w:rsidR="00BE1ACC">
        <w:rPr>
          <w:sz w:val="26"/>
          <w:szCs w:val="26"/>
        </w:rPr>
        <w:t xml:space="preserve"> </w:t>
      </w:r>
      <w:proofErr w:type="spellStart"/>
      <w:r w:rsidR="00BE1ACC">
        <w:rPr>
          <w:sz w:val="26"/>
          <w:szCs w:val="26"/>
        </w:rPr>
        <w:t>thuật</w:t>
      </w:r>
      <w:proofErr w:type="spellEnd"/>
      <w:r w:rsidR="00BE1ACC">
        <w:rPr>
          <w:sz w:val="26"/>
          <w:szCs w:val="26"/>
        </w:rPr>
        <w:t xml:space="preserve"> </w:t>
      </w:r>
      <w:proofErr w:type="spellStart"/>
      <w:r w:rsidR="00BE1ACC">
        <w:rPr>
          <w:sz w:val="26"/>
          <w:szCs w:val="26"/>
        </w:rPr>
        <w:t>toán</w:t>
      </w:r>
      <w:proofErr w:type="spellEnd"/>
      <w:r w:rsidR="00BE1ACC">
        <w:rPr>
          <w:sz w:val="26"/>
          <w:szCs w:val="26"/>
        </w:rPr>
        <w:t xml:space="preserve"> </w:t>
      </w:r>
      <w:proofErr w:type="spellStart"/>
      <w:r w:rsidR="00BE1ACC">
        <w:rPr>
          <w:sz w:val="26"/>
          <w:szCs w:val="26"/>
        </w:rPr>
        <w:t>tối</w:t>
      </w:r>
      <w:proofErr w:type="spellEnd"/>
      <w:r w:rsidR="00BE1ACC">
        <w:rPr>
          <w:sz w:val="26"/>
          <w:szCs w:val="26"/>
        </w:rPr>
        <w:t xml:space="preserve"> </w:t>
      </w:r>
      <w:proofErr w:type="spellStart"/>
      <w:r w:rsidR="00BE1ACC">
        <w:rPr>
          <w:sz w:val="26"/>
          <w:szCs w:val="26"/>
        </w:rPr>
        <w:t>ưu</w:t>
      </w:r>
      <w:proofErr w:type="spellEnd"/>
      <w:r w:rsidR="00BE1ACC">
        <w:rPr>
          <w:sz w:val="26"/>
          <w:szCs w:val="26"/>
        </w:rPr>
        <w:t xml:space="preserve"> </w:t>
      </w:r>
      <w:proofErr w:type="spellStart"/>
      <w:r w:rsidR="00BE1ACC">
        <w:rPr>
          <w:sz w:val="26"/>
          <w:szCs w:val="26"/>
        </w:rPr>
        <w:t>phô</w:t>
      </w:r>
      <w:proofErr w:type="spellEnd"/>
      <w:r w:rsidR="00BE1ACC">
        <w:rPr>
          <w:sz w:val="26"/>
          <w:szCs w:val="26"/>
        </w:rPr>
        <w:t xml:space="preserve">̉ </w:t>
      </w:r>
      <w:proofErr w:type="spellStart"/>
      <w:r w:rsidR="00BE1ACC">
        <w:rPr>
          <w:sz w:val="26"/>
          <w:szCs w:val="26"/>
        </w:rPr>
        <w:t>biến</w:t>
      </w:r>
      <w:proofErr w:type="spellEnd"/>
      <w:r w:rsidR="00BE1ACC">
        <w:rPr>
          <w:sz w:val="26"/>
          <w:szCs w:val="26"/>
        </w:rPr>
        <w:t xml:space="preserve"> có </w:t>
      </w:r>
      <w:proofErr w:type="spellStart"/>
      <w:r w:rsidR="00BE1ACC">
        <w:rPr>
          <w:sz w:val="26"/>
          <w:szCs w:val="26"/>
        </w:rPr>
        <w:t>thê</w:t>
      </w:r>
      <w:proofErr w:type="spellEnd"/>
      <w:r w:rsidR="00BE1ACC">
        <w:rPr>
          <w:sz w:val="26"/>
          <w:szCs w:val="26"/>
        </w:rPr>
        <w:t xml:space="preserve">̉ </w:t>
      </w:r>
      <w:proofErr w:type="spellStart"/>
      <w:r w:rsidR="00BE1ACC">
        <w:rPr>
          <w:sz w:val="26"/>
          <w:szCs w:val="26"/>
        </w:rPr>
        <w:t>kê</w:t>
      </w:r>
      <w:proofErr w:type="spellEnd"/>
      <w:r w:rsidR="00BE1ACC">
        <w:rPr>
          <w:sz w:val="26"/>
          <w:szCs w:val="26"/>
        </w:rPr>
        <w:t xml:space="preserve">̉ </w:t>
      </w:r>
      <w:proofErr w:type="spellStart"/>
      <w:r w:rsidR="00BE1ACC">
        <w:rPr>
          <w:sz w:val="26"/>
          <w:szCs w:val="26"/>
        </w:rPr>
        <w:t>đến</w:t>
      </w:r>
      <w:proofErr w:type="spellEnd"/>
      <w:r w:rsidR="00BE1ACC">
        <w:rPr>
          <w:sz w:val="26"/>
          <w:szCs w:val="26"/>
        </w:rPr>
        <w:t xml:space="preserve"> </w:t>
      </w:r>
      <w:proofErr w:type="spellStart"/>
      <w:r w:rsidR="00BE1ACC">
        <w:rPr>
          <w:sz w:val="26"/>
          <w:szCs w:val="26"/>
        </w:rPr>
        <w:t>như</w:t>
      </w:r>
      <w:proofErr w:type="spellEnd"/>
      <w:r w:rsidR="00BE1ACC">
        <w:rPr>
          <w:sz w:val="26"/>
          <w:szCs w:val="26"/>
        </w:rPr>
        <w:t xml:space="preserve"> là</w:t>
      </w:r>
      <w:r w:rsidR="007C34F5">
        <w:rPr>
          <w:sz w:val="26"/>
          <w:szCs w:val="26"/>
        </w:rPr>
        <w:t xml:space="preserve"> </w:t>
      </w:r>
      <w:r w:rsidR="007C34F5" w:rsidRPr="007C34F5">
        <w:rPr>
          <w:sz w:val="26"/>
          <w:szCs w:val="26"/>
        </w:rPr>
        <w:t>Adam (Adaptive Moment Estimation)</w:t>
      </w:r>
      <w:r w:rsidR="007C34F5">
        <w:rPr>
          <w:sz w:val="26"/>
          <w:szCs w:val="26"/>
        </w:rPr>
        <w:t>,</w:t>
      </w:r>
      <w:r w:rsidR="00BE1ACC">
        <w:rPr>
          <w:sz w:val="26"/>
          <w:szCs w:val="26"/>
        </w:rPr>
        <w:t xml:space="preserve"> </w:t>
      </w:r>
      <w:r w:rsidR="00BE1ACC" w:rsidRPr="00BE1ACC">
        <w:rPr>
          <w:sz w:val="26"/>
          <w:szCs w:val="26"/>
        </w:rPr>
        <w:t>Stochastic Gradient Descent (SGD)</w:t>
      </w:r>
      <w:r w:rsidR="00BE1ACC">
        <w:rPr>
          <w:sz w:val="26"/>
          <w:szCs w:val="26"/>
        </w:rPr>
        <w:t xml:space="preserve">, </w:t>
      </w:r>
      <w:r w:rsidR="00BE1ACC" w:rsidRPr="00BE1ACC">
        <w:rPr>
          <w:sz w:val="26"/>
          <w:szCs w:val="26"/>
        </w:rPr>
        <w:t>Momentum</w:t>
      </w:r>
      <w:r w:rsidR="00BE1ACC">
        <w:rPr>
          <w:sz w:val="26"/>
          <w:szCs w:val="26"/>
        </w:rPr>
        <w:t xml:space="preserve">, </w:t>
      </w:r>
      <w:proofErr w:type="spellStart"/>
      <w:r w:rsidR="00BE1ACC" w:rsidRPr="00BE1ACC">
        <w:rPr>
          <w:sz w:val="26"/>
          <w:szCs w:val="26"/>
        </w:rPr>
        <w:t>AdaGrad</w:t>
      </w:r>
      <w:proofErr w:type="spellEnd"/>
      <w:r w:rsidR="00386A2B">
        <w:rPr>
          <w:sz w:val="26"/>
          <w:szCs w:val="26"/>
        </w:rPr>
        <w:t xml:space="preserve">, </w:t>
      </w:r>
      <w:r w:rsidR="007C34F5" w:rsidRPr="007C34F5">
        <w:rPr>
          <w:sz w:val="26"/>
          <w:szCs w:val="26"/>
        </w:rPr>
        <w:t>RMSprop</w:t>
      </w:r>
      <w:r w:rsidR="007C34F5">
        <w:rPr>
          <w:sz w:val="26"/>
          <w:szCs w:val="26"/>
        </w:rPr>
        <w:t xml:space="preserve">. </w:t>
      </w:r>
    </w:p>
    <w:p w14:paraId="5F5B46EB" w14:textId="26BAF2E3" w:rsidR="003853B7" w:rsidRDefault="00ED5A9F" w:rsidP="003853B7">
      <w:pPr>
        <w:spacing w:line="372" w:lineRule="auto"/>
        <w:ind w:right="-1" w:firstLine="567"/>
        <w:jc w:val="both"/>
        <w:rPr>
          <w:sz w:val="26"/>
          <w:szCs w:val="26"/>
        </w:rPr>
      </w:pPr>
      <w:proofErr w:type="spellStart"/>
      <w:r w:rsidRPr="00ED5A9F">
        <w:rPr>
          <w:sz w:val="26"/>
          <w:szCs w:val="26"/>
        </w:rPr>
        <w:t>Việc</w:t>
      </w:r>
      <w:proofErr w:type="spellEnd"/>
      <w:r w:rsidRPr="00ED5A9F">
        <w:rPr>
          <w:sz w:val="26"/>
          <w:szCs w:val="26"/>
        </w:rPr>
        <w:t xml:space="preserve"> </w:t>
      </w:r>
      <w:proofErr w:type="spellStart"/>
      <w:r w:rsidRPr="00ED5A9F">
        <w:rPr>
          <w:sz w:val="26"/>
          <w:szCs w:val="26"/>
        </w:rPr>
        <w:t>huấn</w:t>
      </w:r>
      <w:proofErr w:type="spellEnd"/>
      <w:r w:rsidRPr="00ED5A9F">
        <w:rPr>
          <w:sz w:val="26"/>
          <w:szCs w:val="26"/>
        </w:rPr>
        <w:t xml:space="preserve"> </w:t>
      </w:r>
      <w:proofErr w:type="spellStart"/>
      <w:r w:rsidRPr="00ED5A9F">
        <w:rPr>
          <w:sz w:val="26"/>
          <w:szCs w:val="26"/>
        </w:rPr>
        <w:t>luyện</w:t>
      </w:r>
      <w:proofErr w:type="spellEnd"/>
      <w:r w:rsidRPr="00ED5A9F">
        <w:rPr>
          <w:sz w:val="26"/>
          <w:szCs w:val="26"/>
        </w:rPr>
        <w:t xml:space="preserve"> </w:t>
      </w:r>
      <w:proofErr w:type="spellStart"/>
      <w:r w:rsidRPr="00ED5A9F">
        <w:rPr>
          <w:sz w:val="26"/>
          <w:szCs w:val="26"/>
        </w:rPr>
        <w:t>mạng</w:t>
      </w:r>
      <w:proofErr w:type="spellEnd"/>
      <w:r w:rsidRPr="00ED5A9F">
        <w:rPr>
          <w:sz w:val="26"/>
          <w:szCs w:val="26"/>
        </w:rPr>
        <w:t xml:space="preserve"> </w:t>
      </w:r>
      <w:proofErr w:type="spellStart"/>
      <w:r w:rsidRPr="00ED5A9F">
        <w:rPr>
          <w:sz w:val="26"/>
          <w:szCs w:val="26"/>
        </w:rPr>
        <w:t>yêu</w:t>
      </w:r>
      <w:proofErr w:type="spellEnd"/>
      <w:r w:rsidRPr="00ED5A9F">
        <w:rPr>
          <w:sz w:val="26"/>
          <w:szCs w:val="26"/>
        </w:rPr>
        <w:t xml:space="preserve"> </w:t>
      </w:r>
      <w:proofErr w:type="spellStart"/>
      <w:r w:rsidRPr="00ED5A9F">
        <w:rPr>
          <w:sz w:val="26"/>
          <w:szCs w:val="26"/>
        </w:rPr>
        <w:t>cầu</w:t>
      </w:r>
      <w:proofErr w:type="spellEnd"/>
      <w:r w:rsidRPr="00ED5A9F">
        <w:rPr>
          <w:sz w:val="26"/>
          <w:szCs w:val="26"/>
        </w:rPr>
        <w:t xml:space="preserve"> </w:t>
      </w:r>
      <w:proofErr w:type="spellStart"/>
      <w:r w:rsidRPr="00ED5A9F">
        <w:rPr>
          <w:sz w:val="26"/>
          <w:szCs w:val="26"/>
        </w:rPr>
        <w:t>một</w:t>
      </w:r>
      <w:proofErr w:type="spellEnd"/>
      <w:r w:rsidRPr="00ED5A9F">
        <w:rPr>
          <w:sz w:val="26"/>
          <w:szCs w:val="26"/>
        </w:rPr>
        <w:t xml:space="preserve"> </w:t>
      </w:r>
      <w:proofErr w:type="spellStart"/>
      <w:r w:rsidRPr="00ED5A9F">
        <w:rPr>
          <w:sz w:val="26"/>
          <w:szCs w:val="26"/>
        </w:rPr>
        <w:t>tập</w:t>
      </w:r>
      <w:proofErr w:type="spellEnd"/>
      <w:r w:rsidRPr="00ED5A9F">
        <w:rPr>
          <w:sz w:val="26"/>
          <w:szCs w:val="26"/>
        </w:rPr>
        <w:t xml:space="preserve"> </w:t>
      </w:r>
      <w:proofErr w:type="spellStart"/>
      <w:r w:rsidRPr="00ED5A9F">
        <w:rPr>
          <w:sz w:val="26"/>
          <w:szCs w:val="26"/>
        </w:rPr>
        <w:t>dữ</w:t>
      </w:r>
      <w:proofErr w:type="spellEnd"/>
      <w:r w:rsidRPr="00ED5A9F">
        <w:rPr>
          <w:sz w:val="26"/>
          <w:szCs w:val="26"/>
        </w:rPr>
        <w:t xml:space="preserve"> </w:t>
      </w:r>
      <w:proofErr w:type="spellStart"/>
      <w:r w:rsidRPr="00ED5A9F">
        <w:rPr>
          <w:sz w:val="26"/>
          <w:szCs w:val="26"/>
        </w:rPr>
        <w:t>liệu</w:t>
      </w:r>
      <w:proofErr w:type="spellEnd"/>
      <w:r w:rsidRPr="00ED5A9F">
        <w:rPr>
          <w:sz w:val="26"/>
          <w:szCs w:val="26"/>
        </w:rPr>
        <w:t xml:space="preserve"> </w:t>
      </w:r>
      <w:proofErr w:type="spellStart"/>
      <w:r w:rsidRPr="00ED5A9F">
        <w:rPr>
          <w:sz w:val="26"/>
          <w:szCs w:val="26"/>
        </w:rPr>
        <w:t>huấn</w:t>
      </w:r>
      <w:proofErr w:type="spellEnd"/>
      <w:r w:rsidRPr="00ED5A9F">
        <w:rPr>
          <w:sz w:val="26"/>
          <w:szCs w:val="26"/>
        </w:rPr>
        <w:t xml:space="preserve"> </w:t>
      </w:r>
      <w:proofErr w:type="spellStart"/>
      <w:r w:rsidRPr="00ED5A9F">
        <w:rPr>
          <w:sz w:val="26"/>
          <w:szCs w:val="26"/>
        </w:rPr>
        <w:t>luyện</w:t>
      </w:r>
      <w:proofErr w:type="spellEnd"/>
      <w:r w:rsidRPr="00ED5A9F">
        <w:rPr>
          <w:sz w:val="26"/>
          <w:szCs w:val="26"/>
        </w:rPr>
        <w:t xml:space="preserve">, </w:t>
      </w:r>
      <w:proofErr w:type="spellStart"/>
      <w:r w:rsidRPr="00ED5A9F">
        <w:rPr>
          <w:sz w:val="26"/>
          <w:szCs w:val="26"/>
        </w:rPr>
        <w:t>trong</w:t>
      </w:r>
      <w:proofErr w:type="spellEnd"/>
      <w:r w:rsidRPr="00ED5A9F">
        <w:rPr>
          <w:sz w:val="26"/>
          <w:szCs w:val="26"/>
        </w:rPr>
        <w:t xml:space="preserve"> </w:t>
      </w:r>
      <w:proofErr w:type="spellStart"/>
      <w:r w:rsidRPr="00ED5A9F">
        <w:rPr>
          <w:sz w:val="26"/>
          <w:szCs w:val="26"/>
        </w:rPr>
        <w:t>khi</w:t>
      </w:r>
      <w:proofErr w:type="spellEnd"/>
      <w:r w:rsidRPr="00ED5A9F">
        <w:rPr>
          <w:sz w:val="26"/>
          <w:szCs w:val="26"/>
        </w:rPr>
        <w:t xml:space="preserve"> </w:t>
      </w:r>
      <w:proofErr w:type="spellStart"/>
      <w:r w:rsidRPr="00ED5A9F">
        <w:rPr>
          <w:sz w:val="26"/>
          <w:szCs w:val="26"/>
        </w:rPr>
        <w:t>một</w:t>
      </w:r>
      <w:proofErr w:type="spellEnd"/>
      <w:r w:rsidRPr="00ED5A9F">
        <w:rPr>
          <w:sz w:val="26"/>
          <w:szCs w:val="26"/>
        </w:rPr>
        <w:t xml:space="preserve"> </w:t>
      </w:r>
      <w:proofErr w:type="spellStart"/>
      <w:r w:rsidRPr="00ED5A9F">
        <w:rPr>
          <w:sz w:val="26"/>
          <w:szCs w:val="26"/>
        </w:rPr>
        <w:t>tập</w:t>
      </w:r>
      <w:proofErr w:type="spellEnd"/>
      <w:r w:rsidRPr="00ED5A9F">
        <w:rPr>
          <w:sz w:val="26"/>
          <w:szCs w:val="26"/>
        </w:rPr>
        <w:t xml:space="preserve"> </w:t>
      </w:r>
      <w:proofErr w:type="spellStart"/>
      <w:r w:rsidRPr="00ED5A9F">
        <w:rPr>
          <w:sz w:val="26"/>
          <w:szCs w:val="26"/>
        </w:rPr>
        <w:t>dữ</w:t>
      </w:r>
      <w:proofErr w:type="spellEnd"/>
      <w:r w:rsidRPr="00ED5A9F">
        <w:rPr>
          <w:sz w:val="26"/>
          <w:szCs w:val="26"/>
        </w:rPr>
        <w:t xml:space="preserve"> </w:t>
      </w:r>
      <w:proofErr w:type="spellStart"/>
      <w:r w:rsidRPr="00ED5A9F">
        <w:rPr>
          <w:sz w:val="26"/>
          <w:szCs w:val="26"/>
        </w:rPr>
        <w:t>liệu</w:t>
      </w:r>
      <w:proofErr w:type="spellEnd"/>
      <w:r w:rsidRPr="00ED5A9F">
        <w:rPr>
          <w:sz w:val="26"/>
          <w:szCs w:val="26"/>
        </w:rPr>
        <w:t xml:space="preserve"> </w:t>
      </w:r>
      <w:proofErr w:type="spellStart"/>
      <w:r w:rsidRPr="00ED5A9F">
        <w:rPr>
          <w:sz w:val="26"/>
          <w:szCs w:val="26"/>
        </w:rPr>
        <w:t>tương</w:t>
      </w:r>
      <w:proofErr w:type="spellEnd"/>
      <w:r w:rsidRPr="00ED5A9F">
        <w:rPr>
          <w:sz w:val="26"/>
          <w:szCs w:val="26"/>
        </w:rPr>
        <w:t xml:space="preserve"> </w:t>
      </w:r>
      <w:proofErr w:type="spellStart"/>
      <w:r w:rsidRPr="00ED5A9F">
        <w:rPr>
          <w:sz w:val="26"/>
          <w:szCs w:val="26"/>
        </w:rPr>
        <w:t>tự</w:t>
      </w:r>
      <w:proofErr w:type="spellEnd"/>
      <w:r w:rsidRPr="00ED5A9F">
        <w:rPr>
          <w:sz w:val="26"/>
          <w:szCs w:val="26"/>
        </w:rPr>
        <w:t xml:space="preserve"> </w:t>
      </w:r>
      <w:proofErr w:type="spellStart"/>
      <w:r w:rsidRPr="00ED5A9F">
        <w:rPr>
          <w:sz w:val="26"/>
          <w:szCs w:val="26"/>
        </w:rPr>
        <w:t>được</w:t>
      </w:r>
      <w:proofErr w:type="spellEnd"/>
      <w:r w:rsidRPr="00ED5A9F">
        <w:rPr>
          <w:sz w:val="26"/>
          <w:szCs w:val="26"/>
        </w:rPr>
        <w:t xml:space="preserve"> </w:t>
      </w:r>
      <w:proofErr w:type="spellStart"/>
      <w:r w:rsidRPr="00ED5A9F">
        <w:rPr>
          <w:sz w:val="26"/>
          <w:szCs w:val="26"/>
        </w:rPr>
        <w:t>sử</w:t>
      </w:r>
      <w:proofErr w:type="spellEnd"/>
      <w:r w:rsidRPr="00ED5A9F">
        <w:rPr>
          <w:sz w:val="26"/>
          <w:szCs w:val="26"/>
        </w:rPr>
        <w:t xml:space="preserve"> </w:t>
      </w:r>
      <w:proofErr w:type="spellStart"/>
      <w:r w:rsidRPr="00ED5A9F">
        <w:rPr>
          <w:sz w:val="26"/>
          <w:szCs w:val="26"/>
        </w:rPr>
        <w:t>dụng</w:t>
      </w:r>
      <w:proofErr w:type="spellEnd"/>
      <w:r w:rsidRPr="00ED5A9F">
        <w:rPr>
          <w:sz w:val="26"/>
          <w:szCs w:val="26"/>
        </w:rPr>
        <w:t xml:space="preserve"> </w:t>
      </w:r>
      <w:proofErr w:type="spellStart"/>
      <w:r w:rsidRPr="00ED5A9F">
        <w:rPr>
          <w:sz w:val="26"/>
          <w:szCs w:val="26"/>
        </w:rPr>
        <w:t>để</w:t>
      </w:r>
      <w:proofErr w:type="spellEnd"/>
      <w:r w:rsidRPr="00ED5A9F">
        <w:rPr>
          <w:sz w:val="26"/>
          <w:szCs w:val="26"/>
        </w:rPr>
        <w:t xml:space="preserve"> </w:t>
      </w:r>
      <w:proofErr w:type="spellStart"/>
      <w:r w:rsidRPr="00ED5A9F">
        <w:rPr>
          <w:sz w:val="26"/>
          <w:szCs w:val="26"/>
        </w:rPr>
        <w:t>kiểm</w:t>
      </w:r>
      <w:proofErr w:type="spellEnd"/>
      <w:r w:rsidRPr="00ED5A9F">
        <w:rPr>
          <w:sz w:val="26"/>
          <w:szCs w:val="26"/>
        </w:rPr>
        <w:t xml:space="preserve"> </w:t>
      </w:r>
      <w:proofErr w:type="spellStart"/>
      <w:r w:rsidRPr="00ED5A9F">
        <w:rPr>
          <w:sz w:val="26"/>
          <w:szCs w:val="26"/>
        </w:rPr>
        <w:t>tra</w:t>
      </w:r>
      <w:proofErr w:type="spellEnd"/>
      <w:r w:rsidRPr="00ED5A9F">
        <w:rPr>
          <w:sz w:val="26"/>
          <w:szCs w:val="26"/>
        </w:rPr>
        <w:t xml:space="preserve"> </w:t>
      </w:r>
      <w:proofErr w:type="spellStart"/>
      <w:r w:rsidRPr="00ED5A9F">
        <w:rPr>
          <w:sz w:val="26"/>
          <w:szCs w:val="26"/>
        </w:rPr>
        <w:t>độ</w:t>
      </w:r>
      <w:proofErr w:type="spellEnd"/>
      <w:r w:rsidRPr="00ED5A9F">
        <w:rPr>
          <w:sz w:val="26"/>
          <w:szCs w:val="26"/>
        </w:rPr>
        <w:t xml:space="preserve"> </w:t>
      </w:r>
      <w:proofErr w:type="spellStart"/>
      <w:r w:rsidRPr="00ED5A9F">
        <w:rPr>
          <w:sz w:val="26"/>
          <w:szCs w:val="26"/>
        </w:rPr>
        <w:t>chính</w:t>
      </w:r>
      <w:proofErr w:type="spellEnd"/>
      <w:r w:rsidRPr="00ED5A9F">
        <w:rPr>
          <w:sz w:val="26"/>
          <w:szCs w:val="26"/>
        </w:rPr>
        <w:t xml:space="preserve"> </w:t>
      </w:r>
      <w:proofErr w:type="spellStart"/>
      <w:r w:rsidRPr="00ED5A9F">
        <w:rPr>
          <w:sz w:val="26"/>
          <w:szCs w:val="26"/>
        </w:rPr>
        <w:t>xác</w:t>
      </w:r>
      <w:proofErr w:type="spellEnd"/>
      <w:r w:rsidRPr="00ED5A9F">
        <w:rPr>
          <w:sz w:val="26"/>
          <w:szCs w:val="26"/>
        </w:rPr>
        <w:t xml:space="preserve"> </w:t>
      </w:r>
      <w:proofErr w:type="spellStart"/>
      <w:r w:rsidRPr="00ED5A9F">
        <w:rPr>
          <w:sz w:val="26"/>
          <w:szCs w:val="26"/>
        </w:rPr>
        <w:t>của</w:t>
      </w:r>
      <w:proofErr w:type="spellEnd"/>
      <w:r w:rsidRPr="00ED5A9F">
        <w:rPr>
          <w:sz w:val="26"/>
          <w:szCs w:val="26"/>
        </w:rPr>
        <w:t xml:space="preserve"> </w:t>
      </w:r>
      <w:proofErr w:type="spellStart"/>
      <w:r w:rsidRPr="00ED5A9F">
        <w:rPr>
          <w:sz w:val="26"/>
          <w:szCs w:val="26"/>
        </w:rPr>
        <w:t>mạng</w:t>
      </w:r>
      <w:proofErr w:type="spellEnd"/>
      <w:r w:rsidRPr="00ED5A9F">
        <w:rPr>
          <w:sz w:val="26"/>
          <w:szCs w:val="26"/>
        </w:rPr>
        <w:t xml:space="preserve">. </w:t>
      </w:r>
      <w:proofErr w:type="spellStart"/>
      <w:r w:rsidRPr="00ED5A9F">
        <w:rPr>
          <w:sz w:val="26"/>
          <w:szCs w:val="26"/>
        </w:rPr>
        <w:t>Ví</w:t>
      </w:r>
      <w:proofErr w:type="spellEnd"/>
      <w:r w:rsidRPr="00ED5A9F">
        <w:rPr>
          <w:sz w:val="26"/>
          <w:szCs w:val="26"/>
        </w:rPr>
        <w:t xml:space="preserve"> </w:t>
      </w:r>
      <w:proofErr w:type="spellStart"/>
      <w:r w:rsidRPr="00ED5A9F">
        <w:rPr>
          <w:sz w:val="26"/>
          <w:szCs w:val="26"/>
        </w:rPr>
        <w:t>dụ</w:t>
      </w:r>
      <w:proofErr w:type="spellEnd"/>
      <w:r w:rsidRPr="00ED5A9F">
        <w:rPr>
          <w:sz w:val="26"/>
          <w:szCs w:val="26"/>
        </w:rPr>
        <w:t xml:space="preserve">, </w:t>
      </w:r>
      <w:proofErr w:type="spellStart"/>
      <w:r w:rsidRPr="00ED5A9F">
        <w:rPr>
          <w:sz w:val="26"/>
          <w:szCs w:val="26"/>
        </w:rPr>
        <w:t>tập</w:t>
      </w:r>
      <w:proofErr w:type="spellEnd"/>
      <w:r w:rsidRPr="00ED5A9F">
        <w:rPr>
          <w:sz w:val="26"/>
          <w:szCs w:val="26"/>
        </w:rPr>
        <w:t xml:space="preserve"> </w:t>
      </w:r>
      <w:proofErr w:type="spellStart"/>
      <w:r w:rsidRPr="00ED5A9F">
        <w:rPr>
          <w:sz w:val="26"/>
          <w:szCs w:val="26"/>
        </w:rPr>
        <w:t>dữ</w:t>
      </w:r>
      <w:proofErr w:type="spellEnd"/>
      <w:r w:rsidRPr="00ED5A9F">
        <w:rPr>
          <w:sz w:val="26"/>
          <w:szCs w:val="26"/>
        </w:rPr>
        <w:t xml:space="preserve"> </w:t>
      </w:r>
      <w:proofErr w:type="spellStart"/>
      <w:r w:rsidRPr="00ED5A9F">
        <w:rPr>
          <w:sz w:val="26"/>
          <w:szCs w:val="26"/>
        </w:rPr>
        <w:t>liệu</w:t>
      </w:r>
      <w:proofErr w:type="spellEnd"/>
      <w:r w:rsidRPr="00ED5A9F">
        <w:rPr>
          <w:sz w:val="26"/>
          <w:szCs w:val="26"/>
        </w:rPr>
        <w:t xml:space="preserve"> CIFAR-10</w:t>
      </w:r>
      <w:r w:rsidR="00CB1DEC">
        <w:rPr>
          <w:sz w:val="26"/>
          <w:szCs w:val="26"/>
        </w:rPr>
        <w:t xml:space="preserve"> </w:t>
      </w:r>
      <w:proofErr w:type="spellStart"/>
      <w:r w:rsidR="00CB1DEC">
        <w:rPr>
          <w:sz w:val="26"/>
          <w:szCs w:val="26"/>
        </w:rPr>
        <w:t>nổi</w:t>
      </w:r>
      <w:proofErr w:type="spellEnd"/>
      <w:r w:rsidR="00CB1DEC">
        <w:rPr>
          <w:sz w:val="26"/>
          <w:szCs w:val="26"/>
        </w:rPr>
        <w:t xml:space="preserve"> </w:t>
      </w:r>
      <w:proofErr w:type="spellStart"/>
      <w:r w:rsidR="00CB1DEC">
        <w:rPr>
          <w:sz w:val="26"/>
          <w:szCs w:val="26"/>
        </w:rPr>
        <w:t>tiếng</w:t>
      </w:r>
      <w:proofErr w:type="spellEnd"/>
      <w:r w:rsidR="00CB1DEC">
        <w:rPr>
          <w:sz w:val="26"/>
          <w:szCs w:val="26"/>
        </w:rPr>
        <w:t xml:space="preserve"> </w:t>
      </w:r>
      <w:proofErr w:type="spellStart"/>
      <w:r w:rsidR="00CB1DEC" w:rsidRPr="00CB1DEC">
        <w:rPr>
          <w:sz w:val="26"/>
          <w:szCs w:val="26"/>
        </w:rPr>
        <w:t>được</w:t>
      </w:r>
      <w:proofErr w:type="spellEnd"/>
      <w:r w:rsidR="00CB1DEC" w:rsidRPr="00CB1DEC">
        <w:rPr>
          <w:sz w:val="26"/>
          <w:szCs w:val="26"/>
        </w:rPr>
        <w:t xml:space="preserve"> </w:t>
      </w:r>
      <w:proofErr w:type="spellStart"/>
      <w:r w:rsidR="00CB1DEC" w:rsidRPr="00CB1DEC">
        <w:rPr>
          <w:sz w:val="26"/>
          <w:szCs w:val="26"/>
        </w:rPr>
        <w:t>phát</w:t>
      </w:r>
      <w:proofErr w:type="spellEnd"/>
      <w:r w:rsidR="00CB1DEC" w:rsidRPr="00CB1DEC">
        <w:rPr>
          <w:sz w:val="26"/>
          <w:szCs w:val="26"/>
        </w:rPr>
        <w:t xml:space="preserve"> </w:t>
      </w:r>
      <w:proofErr w:type="spellStart"/>
      <w:r w:rsidR="00CB1DEC" w:rsidRPr="00CB1DEC">
        <w:rPr>
          <w:sz w:val="26"/>
          <w:szCs w:val="26"/>
        </w:rPr>
        <w:t>triển</w:t>
      </w:r>
      <w:proofErr w:type="spellEnd"/>
      <w:r w:rsidR="00CB1DEC" w:rsidRPr="00CB1DEC">
        <w:rPr>
          <w:sz w:val="26"/>
          <w:szCs w:val="26"/>
        </w:rPr>
        <w:t xml:space="preserve"> </w:t>
      </w:r>
      <w:proofErr w:type="spellStart"/>
      <w:r w:rsidR="00CB1DEC" w:rsidRPr="00CB1DEC">
        <w:rPr>
          <w:sz w:val="26"/>
          <w:szCs w:val="26"/>
        </w:rPr>
        <w:t>bởi</w:t>
      </w:r>
      <w:proofErr w:type="spellEnd"/>
      <w:r w:rsidR="00CB1DEC" w:rsidRPr="00CB1DEC">
        <w:rPr>
          <w:sz w:val="26"/>
          <w:szCs w:val="26"/>
        </w:rPr>
        <w:t xml:space="preserve"> Alex </w:t>
      </w:r>
      <w:proofErr w:type="spellStart"/>
      <w:r w:rsidR="00CB1DEC" w:rsidRPr="00CB1DEC">
        <w:rPr>
          <w:sz w:val="26"/>
          <w:szCs w:val="26"/>
        </w:rPr>
        <w:t>Krizhevsky</w:t>
      </w:r>
      <w:proofErr w:type="spellEnd"/>
      <w:r w:rsidR="00CB1DEC" w:rsidRPr="00CB1DEC">
        <w:rPr>
          <w:sz w:val="26"/>
          <w:szCs w:val="26"/>
        </w:rPr>
        <w:t xml:space="preserve">, Vinod Nair, </w:t>
      </w:r>
      <w:proofErr w:type="spellStart"/>
      <w:r w:rsidR="00CB1DEC" w:rsidRPr="00CB1DEC">
        <w:rPr>
          <w:sz w:val="26"/>
          <w:szCs w:val="26"/>
        </w:rPr>
        <w:t>và</w:t>
      </w:r>
      <w:proofErr w:type="spellEnd"/>
      <w:r w:rsidR="00CB1DEC" w:rsidRPr="00CB1DEC">
        <w:rPr>
          <w:sz w:val="26"/>
          <w:szCs w:val="26"/>
        </w:rPr>
        <w:t xml:space="preserve"> Geoffrey Hinton </w:t>
      </w:r>
      <w:proofErr w:type="spellStart"/>
      <w:r w:rsidR="00CB1DEC" w:rsidRPr="00CB1DEC">
        <w:rPr>
          <w:sz w:val="26"/>
          <w:szCs w:val="26"/>
        </w:rPr>
        <w:t>tại</w:t>
      </w:r>
      <w:proofErr w:type="spellEnd"/>
      <w:r w:rsidR="00CB1DEC" w:rsidRPr="00CB1DEC">
        <w:rPr>
          <w:sz w:val="26"/>
          <w:szCs w:val="26"/>
        </w:rPr>
        <w:t xml:space="preserve"> </w:t>
      </w:r>
      <w:proofErr w:type="spellStart"/>
      <w:r w:rsidR="00386A2B">
        <w:rPr>
          <w:sz w:val="26"/>
          <w:szCs w:val="26"/>
        </w:rPr>
        <w:t>đ</w:t>
      </w:r>
      <w:r w:rsidR="00CB1DEC" w:rsidRPr="00CB1DEC">
        <w:rPr>
          <w:sz w:val="26"/>
          <w:szCs w:val="26"/>
        </w:rPr>
        <w:t>ại</w:t>
      </w:r>
      <w:proofErr w:type="spellEnd"/>
      <w:r w:rsidR="00CB1DEC" w:rsidRPr="00CB1DEC">
        <w:rPr>
          <w:sz w:val="26"/>
          <w:szCs w:val="26"/>
        </w:rPr>
        <w:t xml:space="preserve"> </w:t>
      </w:r>
      <w:proofErr w:type="spellStart"/>
      <w:r w:rsidR="00CB1DEC" w:rsidRPr="00CB1DEC">
        <w:rPr>
          <w:sz w:val="26"/>
          <w:szCs w:val="26"/>
        </w:rPr>
        <w:t>học</w:t>
      </w:r>
      <w:proofErr w:type="spellEnd"/>
      <w:r w:rsidR="00CB1DEC" w:rsidRPr="00CB1DEC">
        <w:rPr>
          <w:sz w:val="26"/>
          <w:szCs w:val="26"/>
        </w:rPr>
        <w:t xml:space="preserve"> Toronto</w:t>
      </w:r>
      <w:r w:rsidR="00CB1DEC">
        <w:rPr>
          <w:sz w:val="26"/>
          <w:szCs w:val="26"/>
        </w:rPr>
        <w:t>,</w:t>
      </w:r>
      <w:r w:rsidRPr="00ED5A9F">
        <w:rPr>
          <w:sz w:val="26"/>
          <w:szCs w:val="26"/>
        </w:rPr>
        <w:t xml:space="preserve"> bao </w:t>
      </w:r>
      <w:proofErr w:type="spellStart"/>
      <w:r w:rsidRPr="00ED5A9F">
        <w:rPr>
          <w:sz w:val="26"/>
          <w:szCs w:val="26"/>
        </w:rPr>
        <w:t>gồm</w:t>
      </w:r>
      <w:proofErr w:type="spellEnd"/>
      <w:r w:rsidRPr="00ED5A9F">
        <w:rPr>
          <w:sz w:val="26"/>
          <w:szCs w:val="26"/>
        </w:rPr>
        <w:t xml:space="preserve"> </w:t>
      </w:r>
      <w:proofErr w:type="spellStart"/>
      <w:r w:rsidRPr="00ED5A9F">
        <w:rPr>
          <w:sz w:val="26"/>
          <w:szCs w:val="26"/>
        </w:rPr>
        <w:t>các</w:t>
      </w:r>
      <w:proofErr w:type="spellEnd"/>
      <w:r w:rsidRPr="00ED5A9F">
        <w:rPr>
          <w:sz w:val="26"/>
          <w:szCs w:val="26"/>
        </w:rPr>
        <w:t xml:space="preserve"> </w:t>
      </w:r>
      <w:proofErr w:type="spellStart"/>
      <w:r w:rsidRPr="00ED5A9F">
        <w:rPr>
          <w:sz w:val="26"/>
          <w:szCs w:val="26"/>
        </w:rPr>
        <w:t>hình</w:t>
      </w:r>
      <w:proofErr w:type="spellEnd"/>
      <w:r w:rsidRPr="00ED5A9F">
        <w:rPr>
          <w:sz w:val="26"/>
          <w:szCs w:val="26"/>
        </w:rPr>
        <w:t xml:space="preserve"> </w:t>
      </w:r>
      <w:proofErr w:type="spellStart"/>
      <w:r w:rsidRPr="00ED5A9F">
        <w:rPr>
          <w:sz w:val="26"/>
          <w:szCs w:val="26"/>
        </w:rPr>
        <w:t>ảnh</w:t>
      </w:r>
      <w:proofErr w:type="spellEnd"/>
      <w:r w:rsidRPr="00ED5A9F">
        <w:rPr>
          <w:sz w:val="26"/>
          <w:szCs w:val="26"/>
        </w:rPr>
        <w:t xml:space="preserve"> </w:t>
      </w:r>
      <w:proofErr w:type="spellStart"/>
      <w:r w:rsidRPr="00ED5A9F">
        <w:rPr>
          <w:sz w:val="26"/>
          <w:szCs w:val="26"/>
        </w:rPr>
        <w:t>thuộc</w:t>
      </w:r>
      <w:proofErr w:type="spellEnd"/>
      <w:r w:rsidRPr="00ED5A9F">
        <w:rPr>
          <w:sz w:val="26"/>
          <w:szCs w:val="26"/>
        </w:rPr>
        <w:t xml:space="preserve"> 10 </w:t>
      </w:r>
      <w:proofErr w:type="spellStart"/>
      <w:r w:rsidRPr="00ED5A9F">
        <w:rPr>
          <w:sz w:val="26"/>
          <w:szCs w:val="26"/>
        </w:rPr>
        <w:t>lớp</w:t>
      </w:r>
      <w:proofErr w:type="spellEnd"/>
      <w:r w:rsidRPr="00ED5A9F">
        <w:rPr>
          <w:sz w:val="26"/>
          <w:szCs w:val="26"/>
        </w:rPr>
        <w:t xml:space="preserve"> </w:t>
      </w:r>
      <w:proofErr w:type="spellStart"/>
      <w:r w:rsidRPr="00ED5A9F">
        <w:rPr>
          <w:sz w:val="26"/>
          <w:szCs w:val="26"/>
        </w:rPr>
        <w:t>đối</w:t>
      </w:r>
      <w:proofErr w:type="spellEnd"/>
      <w:r w:rsidRPr="00ED5A9F">
        <w:rPr>
          <w:sz w:val="26"/>
          <w:szCs w:val="26"/>
        </w:rPr>
        <w:t xml:space="preserve"> </w:t>
      </w:r>
      <w:proofErr w:type="spellStart"/>
      <w:r w:rsidRPr="00ED5A9F">
        <w:rPr>
          <w:sz w:val="26"/>
          <w:szCs w:val="26"/>
        </w:rPr>
        <w:t>tượng</w:t>
      </w:r>
      <w:proofErr w:type="spellEnd"/>
      <w:r w:rsidRPr="00ED5A9F">
        <w:rPr>
          <w:sz w:val="26"/>
          <w:szCs w:val="26"/>
        </w:rPr>
        <w:t xml:space="preserve"> </w:t>
      </w:r>
      <w:proofErr w:type="spellStart"/>
      <w:r w:rsidRPr="00ED5A9F">
        <w:rPr>
          <w:sz w:val="26"/>
          <w:szCs w:val="26"/>
        </w:rPr>
        <w:t>khác</w:t>
      </w:r>
      <w:proofErr w:type="spellEnd"/>
      <w:r w:rsidRPr="00ED5A9F">
        <w:rPr>
          <w:sz w:val="26"/>
          <w:szCs w:val="26"/>
        </w:rPr>
        <w:t xml:space="preserve"> </w:t>
      </w:r>
      <w:proofErr w:type="spellStart"/>
      <w:r w:rsidRPr="00ED5A9F">
        <w:rPr>
          <w:sz w:val="26"/>
          <w:szCs w:val="26"/>
        </w:rPr>
        <w:t>nhau</w:t>
      </w:r>
      <w:proofErr w:type="spellEnd"/>
      <w:r w:rsidRPr="00ED5A9F">
        <w:rPr>
          <w:sz w:val="26"/>
          <w:szCs w:val="26"/>
        </w:rPr>
        <w:t xml:space="preserve">: </w:t>
      </w:r>
      <w:proofErr w:type="spellStart"/>
      <w:r w:rsidRPr="00ED5A9F">
        <w:rPr>
          <w:sz w:val="26"/>
          <w:szCs w:val="26"/>
        </w:rPr>
        <w:t>máy</w:t>
      </w:r>
      <w:proofErr w:type="spellEnd"/>
      <w:r w:rsidRPr="00ED5A9F">
        <w:rPr>
          <w:sz w:val="26"/>
          <w:szCs w:val="26"/>
        </w:rPr>
        <w:t xml:space="preserve"> bay, ô </w:t>
      </w:r>
      <w:proofErr w:type="spellStart"/>
      <w:r w:rsidRPr="00ED5A9F">
        <w:rPr>
          <w:sz w:val="26"/>
          <w:szCs w:val="26"/>
        </w:rPr>
        <w:t>tô</w:t>
      </w:r>
      <w:proofErr w:type="spellEnd"/>
      <w:r w:rsidRPr="00ED5A9F">
        <w:rPr>
          <w:sz w:val="26"/>
          <w:szCs w:val="26"/>
        </w:rPr>
        <w:t xml:space="preserve">, </w:t>
      </w:r>
      <w:proofErr w:type="spellStart"/>
      <w:r w:rsidRPr="00ED5A9F">
        <w:rPr>
          <w:sz w:val="26"/>
          <w:szCs w:val="26"/>
        </w:rPr>
        <w:t>chim</w:t>
      </w:r>
      <w:proofErr w:type="spellEnd"/>
      <w:r w:rsidRPr="00ED5A9F">
        <w:rPr>
          <w:sz w:val="26"/>
          <w:szCs w:val="26"/>
        </w:rPr>
        <w:t xml:space="preserve">, </w:t>
      </w:r>
      <w:proofErr w:type="spellStart"/>
      <w:r w:rsidRPr="00ED5A9F">
        <w:rPr>
          <w:sz w:val="26"/>
          <w:szCs w:val="26"/>
        </w:rPr>
        <w:t>mèo</w:t>
      </w:r>
      <w:proofErr w:type="spellEnd"/>
      <w:r w:rsidRPr="00ED5A9F">
        <w:rPr>
          <w:sz w:val="26"/>
          <w:szCs w:val="26"/>
        </w:rPr>
        <w:t xml:space="preserve">, </w:t>
      </w:r>
      <w:proofErr w:type="spellStart"/>
      <w:r w:rsidRPr="00ED5A9F">
        <w:rPr>
          <w:sz w:val="26"/>
          <w:szCs w:val="26"/>
        </w:rPr>
        <w:t>hươu</w:t>
      </w:r>
      <w:proofErr w:type="spellEnd"/>
      <w:r w:rsidRPr="00ED5A9F">
        <w:rPr>
          <w:sz w:val="26"/>
          <w:szCs w:val="26"/>
        </w:rPr>
        <w:t xml:space="preserve">, </w:t>
      </w:r>
      <w:proofErr w:type="spellStart"/>
      <w:r w:rsidRPr="00ED5A9F">
        <w:rPr>
          <w:sz w:val="26"/>
          <w:szCs w:val="26"/>
        </w:rPr>
        <w:t>chó</w:t>
      </w:r>
      <w:proofErr w:type="spellEnd"/>
      <w:r w:rsidRPr="00ED5A9F">
        <w:rPr>
          <w:sz w:val="26"/>
          <w:szCs w:val="26"/>
        </w:rPr>
        <w:t xml:space="preserve">, </w:t>
      </w:r>
      <w:proofErr w:type="spellStart"/>
      <w:r w:rsidRPr="00ED5A9F">
        <w:rPr>
          <w:sz w:val="26"/>
          <w:szCs w:val="26"/>
        </w:rPr>
        <w:t>ếch</w:t>
      </w:r>
      <w:proofErr w:type="spellEnd"/>
      <w:r w:rsidRPr="00ED5A9F">
        <w:rPr>
          <w:sz w:val="26"/>
          <w:szCs w:val="26"/>
        </w:rPr>
        <w:t xml:space="preserve">, </w:t>
      </w:r>
      <w:proofErr w:type="spellStart"/>
      <w:r w:rsidRPr="00ED5A9F">
        <w:rPr>
          <w:sz w:val="26"/>
          <w:szCs w:val="26"/>
        </w:rPr>
        <w:t>ngựa</w:t>
      </w:r>
      <w:proofErr w:type="spellEnd"/>
      <w:r w:rsidRPr="00ED5A9F">
        <w:rPr>
          <w:sz w:val="26"/>
          <w:szCs w:val="26"/>
        </w:rPr>
        <w:t xml:space="preserve">, </w:t>
      </w:r>
      <w:proofErr w:type="spellStart"/>
      <w:r w:rsidRPr="00ED5A9F">
        <w:rPr>
          <w:sz w:val="26"/>
          <w:szCs w:val="26"/>
        </w:rPr>
        <w:t>tàu</w:t>
      </w:r>
      <w:proofErr w:type="spellEnd"/>
      <w:r w:rsidRPr="00ED5A9F">
        <w:rPr>
          <w:sz w:val="26"/>
          <w:szCs w:val="26"/>
        </w:rPr>
        <w:t xml:space="preserve"> </w:t>
      </w:r>
      <w:proofErr w:type="spellStart"/>
      <w:r w:rsidRPr="00ED5A9F">
        <w:rPr>
          <w:sz w:val="26"/>
          <w:szCs w:val="26"/>
        </w:rPr>
        <w:t>thủy</w:t>
      </w:r>
      <w:proofErr w:type="spellEnd"/>
      <w:r w:rsidRPr="00ED5A9F">
        <w:rPr>
          <w:sz w:val="26"/>
          <w:szCs w:val="26"/>
        </w:rPr>
        <w:t xml:space="preserve"> </w:t>
      </w:r>
      <w:proofErr w:type="spellStart"/>
      <w:r w:rsidRPr="00ED5A9F">
        <w:rPr>
          <w:sz w:val="26"/>
          <w:szCs w:val="26"/>
        </w:rPr>
        <w:t>và</w:t>
      </w:r>
      <w:proofErr w:type="spellEnd"/>
      <w:r w:rsidRPr="00ED5A9F">
        <w:rPr>
          <w:sz w:val="26"/>
          <w:szCs w:val="26"/>
        </w:rPr>
        <w:t xml:space="preserve"> </w:t>
      </w:r>
      <w:proofErr w:type="spellStart"/>
      <w:r w:rsidRPr="00ED5A9F">
        <w:rPr>
          <w:sz w:val="26"/>
          <w:szCs w:val="26"/>
        </w:rPr>
        <w:t>xe</w:t>
      </w:r>
      <w:proofErr w:type="spellEnd"/>
      <w:r w:rsidRPr="00ED5A9F">
        <w:rPr>
          <w:sz w:val="26"/>
          <w:szCs w:val="26"/>
        </w:rPr>
        <w:t xml:space="preserve"> </w:t>
      </w:r>
      <w:proofErr w:type="spellStart"/>
      <w:r w:rsidRPr="00ED5A9F">
        <w:rPr>
          <w:sz w:val="26"/>
          <w:szCs w:val="26"/>
        </w:rPr>
        <w:t>tải</w:t>
      </w:r>
      <w:proofErr w:type="spellEnd"/>
      <w:r w:rsidRPr="00ED5A9F">
        <w:rPr>
          <w:sz w:val="26"/>
          <w:szCs w:val="26"/>
        </w:rPr>
        <w:t xml:space="preserve">. </w:t>
      </w:r>
      <w:proofErr w:type="spellStart"/>
      <w:r w:rsidRPr="00ED5A9F">
        <w:rPr>
          <w:sz w:val="26"/>
          <w:szCs w:val="26"/>
        </w:rPr>
        <w:t>Một</w:t>
      </w:r>
      <w:proofErr w:type="spellEnd"/>
      <w:r w:rsidRPr="00ED5A9F">
        <w:rPr>
          <w:sz w:val="26"/>
          <w:szCs w:val="26"/>
        </w:rPr>
        <w:t xml:space="preserve"> </w:t>
      </w:r>
      <w:proofErr w:type="spellStart"/>
      <w:r w:rsidRPr="00ED5A9F">
        <w:rPr>
          <w:sz w:val="26"/>
          <w:szCs w:val="26"/>
        </w:rPr>
        <w:t>trong</w:t>
      </w:r>
      <w:proofErr w:type="spellEnd"/>
      <w:r w:rsidRPr="00ED5A9F">
        <w:rPr>
          <w:sz w:val="26"/>
          <w:szCs w:val="26"/>
        </w:rPr>
        <w:t xml:space="preserve"> </w:t>
      </w:r>
      <w:proofErr w:type="spellStart"/>
      <w:r w:rsidRPr="00ED5A9F">
        <w:rPr>
          <w:sz w:val="26"/>
          <w:szCs w:val="26"/>
        </w:rPr>
        <w:t>những</w:t>
      </w:r>
      <w:proofErr w:type="spellEnd"/>
      <w:r w:rsidRPr="00ED5A9F">
        <w:rPr>
          <w:sz w:val="26"/>
          <w:szCs w:val="26"/>
        </w:rPr>
        <w:t xml:space="preserve"> </w:t>
      </w:r>
      <w:proofErr w:type="spellStart"/>
      <w:r w:rsidRPr="00ED5A9F">
        <w:rPr>
          <w:sz w:val="26"/>
          <w:szCs w:val="26"/>
        </w:rPr>
        <w:t>thách</w:t>
      </w:r>
      <w:proofErr w:type="spellEnd"/>
      <w:r w:rsidRPr="00ED5A9F">
        <w:rPr>
          <w:sz w:val="26"/>
          <w:szCs w:val="26"/>
        </w:rPr>
        <w:t xml:space="preserve"> </w:t>
      </w:r>
      <w:proofErr w:type="spellStart"/>
      <w:r w:rsidRPr="00ED5A9F">
        <w:rPr>
          <w:sz w:val="26"/>
          <w:szCs w:val="26"/>
        </w:rPr>
        <w:t>thức</w:t>
      </w:r>
      <w:proofErr w:type="spellEnd"/>
      <w:r w:rsidRPr="00ED5A9F">
        <w:rPr>
          <w:sz w:val="26"/>
          <w:szCs w:val="26"/>
        </w:rPr>
        <w:t xml:space="preserve"> </w:t>
      </w:r>
      <w:proofErr w:type="spellStart"/>
      <w:r w:rsidRPr="00ED5A9F">
        <w:rPr>
          <w:sz w:val="26"/>
          <w:szCs w:val="26"/>
        </w:rPr>
        <w:t>lớn</w:t>
      </w:r>
      <w:proofErr w:type="spellEnd"/>
      <w:r w:rsidRPr="00ED5A9F">
        <w:rPr>
          <w:sz w:val="26"/>
          <w:szCs w:val="26"/>
        </w:rPr>
        <w:t xml:space="preserve"> </w:t>
      </w:r>
      <w:proofErr w:type="spellStart"/>
      <w:r w:rsidRPr="00ED5A9F">
        <w:rPr>
          <w:sz w:val="26"/>
          <w:szCs w:val="26"/>
        </w:rPr>
        <w:t>nhất</w:t>
      </w:r>
      <w:proofErr w:type="spellEnd"/>
      <w:r w:rsidRPr="00ED5A9F">
        <w:rPr>
          <w:sz w:val="26"/>
          <w:szCs w:val="26"/>
        </w:rPr>
        <w:t xml:space="preserve"> </w:t>
      </w:r>
      <w:proofErr w:type="spellStart"/>
      <w:r w:rsidRPr="00ED5A9F">
        <w:rPr>
          <w:sz w:val="26"/>
          <w:szCs w:val="26"/>
        </w:rPr>
        <w:t>trong</w:t>
      </w:r>
      <w:proofErr w:type="spellEnd"/>
      <w:r w:rsidRPr="00ED5A9F">
        <w:rPr>
          <w:sz w:val="26"/>
          <w:szCs w:val="26"/>
        </w:rPr>
        <w:t xml:space="preserve"> </w:t>
      </w:r>
      <w:proofErr w:type="spellStart"/>
      <w:r w:rsidRPr="00ED5A9F">
        <w:rPr>
          <w:sz w:val="26"/>
          <w:szCs w:val="26"/>
        </w:rPr>
        <w:t>việc</w:t>
      </w:r>
      <w:proofErr w:type="spellEnd"/>
      <w:r w:rsidRPr="00ED5A9F">
        <w:rPr>
          <w:sz w:val="26"/>
          <w:szCs w:val="26"/>
        </w:rPr>
        <w:t xml:space="preserve"> </w:t>
      </w:r>
      <w:proofErr w:type="spellStart"/>
      <w:r w:rsidRPr="00ED5A9F">
        <w:rPr>
          <w:sz w:val="26"/>
          <w:szCs w:val="26"/>
        </w:rPr>
        <w:t>phát</w:t>
      </w:r>
      <w:proofErr w:type="spellEnd"/>
      <w:r w:rsidRPr="00ED5A9F">
        <w:rPr>
          <w:sz w:val="26"/>
          <w:szCs w:val="26"/>
        </w:rPr>
        <w:t xml:space="preserve"> </w:t>
      </w:r>
      <w:proofErr w:type="spellStart"/>
      <w:r w:rsidRPr="00ED5A9F">
        <w:rPr>
          <w:sz w:val="26"/>
          <w:szCs w:val="26"/>
        </w:rPr>
        <w:t>triển</w:t>
      </w:r>
      <w:proofErr w:type="spellEnd"/>
      <w:r w:rsidRPr="00ED5A9F">
        <w:rPr>
          <w:sz w:val="26"/>
          <w:szCs w:val="26"/>
        </w:rPr>
        <w:t xml:space="preserve"> </w:t>
      </w:r>
      <w:proofErr w:type="spellStart"/>
      <w:r w:rsidRPr="00ED5A9F">
        <w:rPr>
          <w:sz w:val="26"/>
          <w:szCs w:val="26"/>
        </w:rPr>
        <w:t>ứng</w:t>
      </w:r>
      <w:proofErr w:type="spellEnd"/>
      <w:r w:rsidRPr="00ED5A9F">
        <w:rPr>
          <w:sz w:val="26"/>
          <w:szCs w:val="26"/>
        </w:rPr>
        <w:t xml:space="preserve"> </w:t>
      </w:r>
      <w:proofErr w:type="spellStart"/>
      <w:r w:rsidRPr="00ED5A9F">
        <w:rPr>
          <w:sz w:val="26"/>
          <w:szCs w:val="26"/>
        </w:rPr>
        <w:t>dụng</w:t>
      </w:r>
      <w:proofErr w:type="spellEnd"/>
      <w:r w:rsidRPr="00ED5A9F">
        <w:rPr>
          <w:sz w:val="26"/>
          <w:szCs w:val="26"/>
        </w:rPr>
        <w:t xml:space="preserve"> AI </w:t>
      </w:r>
      <w:proofErr w:type="spellStart"/>
      <w:r w:rsidRPr="00ED5A9F">
        <w:rPr>
          <w:sz w:val="26"/>
          <w:szCs w:val="26"/>
        </w:rPr>
        <w:t>là</w:t>
      </w:r>
      <w:proofErr w:type="spellEnd"/>
      <w:r w:rsidRPr="00ED5A9F">
        <w:rPr>
          <w:sz w:val="26"/>
          <w:szCs w:val="26"/>
        </w:rPr>
        <w:t xml:space="preserve"> </w:t>
      </w:r>
      <w:proofErr w:type="spellStart"/>
      <w:r w:rsidRPr="00ED5A9F">
        <w:rPr>
          <w:sz w:val="26"/>
          <w:szCs w:val="26"/>
        </w:rPr>
        <w:t>các</w:t>
      </w:r>
      <w:proofErr w:type="spellEnd"/>
      <w:r w:rsidRPr="00ED5A9F">
        <w:rPr>
          <w:sz w:val="26"/>
          <w:szCs w:val="26"/>
        </w:rPr>
        <w:t xml:space="preserve"> </w:t>
      </w:r>
      <w:proofErr w:type="spellStart"/>
      <w:r w:rsidRPr="00ED5A9F">
        <w:rPr>
          <w:sz w:val="26"/>
          <w:szCs w:val="26"/>
        </w:rPr>
        <w:t>hình</w:t>
      </w:r>
      <w:proofErr w:type="spellEnd"/>
      <w:r w:rsidRPr="00ED5A9F">
        <w:rPr>
          <w:sz w:val="26"/>
          <w:szCs w:val="26"/>
        </w:rPr>
        <w:t xml:space="preserve"> </w:t>
      </w:r>
      <w:proofErr w:type="spellStart"/>
      <w:r w:rsidRPr="00ED5A9F">
        <w:rPr>
          <w:sz w:val="26"/>
          <w:szCs w:val="26"/>
        </w:rPr>
        <w:t>ảnh</w:t>
      </w:r>
      <w:proofErr w:type="spellEnd"/>
      <w:r w:rsidRPr="00ED5A9F">
        <w:rPr>
          <w:sz w:val="26"/>
          <w:szCs w:val="26"/>
        </w:rPr>
        <w:t xml:space="preserve"> </w:t>
      </w:r>
      <w:proofErr w:type="spellStart"/>
      <w:r w:rsidRPr="00ED5A9F">
        <w:rPr>
          <w:sz w:val="26"/>
          <w:szCs w:val="26"/>
        </w:rPr>
        <w:t>trong</w:t>
      </w:r>
      <w:proofErr w:type="spellEnd"/>
      <w:r w:rsidRPr="00ED5A9F">
        <w:rPr>
          <w:sz w:val="26"/>
          <w:szCs w:val="26"/>
        </w:rPr>
        <w:t xml:space="preserve"> </w:t>
      </w:r>
      <w:proofErr w:type="spellStart"/>
      <w:r w:rsidRPr="00ED5A9F">
        <w:rPr>
          <w:sz w:val="26"/>
          <w:szCs w:val="26"/>
        </w:rPr>
        <w:t>tập</w:t>
      </w:r>
      <w:proofErr w:type="spellEnd"/>
      <w:r w:rsidRPr="00ED5A9F">
        <w:rPr>
          <w:sz w:val="26"/>
          <w:szCs w:val="26"/>
        </w:rPr>
        <w:t xml:space="preserve"> </w:t>
      </w:r>
      <w:proofErr w:type="spellStart"/>
      <w:r w:rsidRPr="00ED5A9F">
        <w:rPr>
          <w:sz w:val="26"/>
          <w:szCs w:val="26"/>
        </w:rPr>
        <w:t>dữ</w:t>
      </w:r>
      <w:proofErr w:type="spellEnd"/>
      <w:r w:rsidRPr="00ED5A9F">
        <w:rPr>
          <w:sz w:val="26"/>
          <w:szCs w:val="26"/>
        </w:rPr>
        <w:t xml:space="preserve"> </w:t>
      </w:r>
      <w:proofErr w:type="spellStart"/>
      <w:r w:rsidRPr="00ED5A9F">
        <w:rPr>
          <w:sz w:val="26"/>
          <w:szCs w:val="26"/>
        </w:rPr>
        <w:lastRenderedPageBreak/>
        <w:t>liệu</w:t>
      </w:r>
      <w:proofErr w:type="spellEnd"/>
      <w:r w:rsidRPr="00ED5A9F">
        <w:rPr>
          <w:sz w:val="26"/>
          <w:szCs w:val="26"/>
        </w:rPr>
        <w:t xml:space="preserve"> </w:t>
      </w:r>
      <w:proofErr w:type="spellStart"/>
      <w:r w:rsidRPr="00ED5A9F">
        <w:rPr>
          <w:sz w:val="26"/>
          <w:szCs w:val="26"/>
        </w:rPr>
        <w:t>phải</w:t>
      </w:r>
      <w:proofErr w:type="spellEnd"/>
      <w:r w:rsidRPr="00ED5A9F">
        <w:rPr>
          <w:sz w:val="26"/>
          <w:szCs w:val="26"/>
        </w:rPr>
        <w:t xml:space="preserve"> </w:t>
      </w:r>
      <w:proofErr w:type="spellStart"/>
      <w:r w:rsidRPr="00ED5A9F">
        <w:rPr>
          <w:sz w:val="26"/>
          <w:szCs w:val="26"/>
        </w:rPr>
        <w:t>được</w:t>
      </w:r>
      <w:proofErr w:type="spellEnd"/>
      <w:r w:rsidRPr="00ED5A9F">
        <w:rPr>
          <w:sz w:val="26"/>
          <w:szCs w:val="26"/>
        </w:rPr>
        <w:t xml:space="preserve"> </w:t>
      </w:r>
      <w:proofErr w:type="spellStart"/>
      <w:r w:rsidRPr="00ED5A9F">
        <w:rPr>
          <w:sz w:val="26"/>
          <w:szCs w:val="26"/>
        </w:rPr>
        <w:t>gắn</w:t>
      </w:r>
      <w:proofErr w:type="spellEnd"/>
      <w:r w:rsidRPr="00ED5A9F">
        <w:rPr>
          <w:sz w:val="26"/>
          <w:szCs w:val="26"/>
        </w:rPr>
        <w:t xml:space="preserve"> </w:t>
      </w:r>
      <w:proofErr w:type="spellStart"/>
      <w:r w:rsidRPr="00ED5A9F">
        <w:rPr>
          <w:sz w:val="26"/>
          <w:szCs w:val="26"/>
        </w:rPr>
        <w:t>nhãn</w:t>
      </w:r>
      <w:proofErr w:type="spellEnd"/>
      <w:r w:rsidRPr="00ED5A9F">
        <w:rPr>
          <w:sz w:val="26"/>
          <w:szCs w:val="26"/>
        </w:rPr>
        <w:t xml:space="preserve"> </w:t>
      </w:r>
      <w:proofErr w:type="spellStart"/>
      <w:r w:rsidRPr="00ED5A9F">
        <w:rPr>
          <w:sz w:val="26"/>
          <w:szCs w:val="26"/>
        </w:rPr>
        <w:t>trước</w:t>
      </w:r>
      <w:proofErr w:type="spellEnd"/>
      <w:r w:rsidRPr="00ED5A9F">
        <w:rPr>
          <w:sz w:val="26"/>
          <w:szCs w:val="26"/>
        </w:rPr>
        <w:t xml:space="preserve"> </w:t>
      </w:r>
      <w:proofErr w:type="spellStart"/>
      <w:r w:rsidRPr="00ED5A9F">
        <w:rPr>
          <w:sz w:val="26"/>
          <w:szCs w:val="26"/>
        </w:rPr>
        <w:t>khi</w:t>
      </w:r>
      <w:proofErr w:type="spellEnd"/>
      <w:r w:rsidRPr="00ED5A9F">
        <w:rPr>
          <w:sz w:val="26"/>
          <w:szCs w:val="26"/>
        </w:rPr>
        <w:t xml:space="preserve"> </w:t>
      </w:r>
      <w:proofErr w:type="spellStart"/>
      <w:r w:rsidRPr="00ED5A9F">
        <w:rPr>
          <w:sz w:val="26"/>
          <w:szCs w:val="26"/>
        </w:rPr>
        <w:t>sử</w:t>
      </w:r>
      <w:proofErr w:type="spellEnd"/>
      <w:r w:rsidRPr="00ED5A9F">
        <w:rPr>
          <w:sz w:val="26"/>
          <w:szCs w:val="26"/>
        </w:rPr>
        <w:t xml:space="preserve"> </w:t>
      </w:r>
      <w:proofErr w:type="spellStart"/>
      <w:r w:rsidRPr="00ED5A9F">
        <w:rPr>
          <w:sz w:val="26"/>
          <w:szCs w:val="26"/>
        </w:rPr>
        <w:t>dụng</w:t>
      </w:r>
      <w:proofErr w:type="spellEnd"/>
      <w:r w:rsidRPr="00ED5A9F">
        <w:rPr>
          <w:sz w:val="26"/>
          <w:szCs w:val="26"/>
        </w:rPr>
        <w:t xml:space="preserve"> </w:t>
      </w:r>
      <w:proofErr w:type="spellStart"/>
      <w:r w:rsidRPr="00ED5A9F">
        <w:rPr>
          <w:sz w:val="26"/>
          <w:szCs w:val="26"/>
        </w:rPr>
        <w:t>để</w:t>
      </w:r>
      <w:proofErr w:type="spellEnd"/>
      <w:r w:rsidRPr="00ED5A9F">
        <w:rPr>
          <w:sz w:val="26"/>
          <w:szCs w:val="26"/>
        </w:rPr>
        <w:t xml:space="preserve"> </w:t>
      </w:r>
      <w:proofErr w:type="spellStart"/>
      <w:r w:rsidRPr="00ED5A9F">
        <w:rPr>
          <w:sz w:val="26"/>
          <w:szCs w:val="26"/>
        </w:rPr>
        <w:t>huấn</w:t>
      </w:r>
      <w:proofErr w:type="spellEnd"/>
      <w:r w:rsidRPr="00ED5A9F">
        <w:rPr>
          <w:sz w:val="26"/>
          <w:szCs w:val="26"/>
        </w:rPr>
        <w:t xml:space="preserve"> </w:t>
      </w:r>
      <w:proofErr w:type="spellStart"/>
      <w:r w:rsidRPr="00ED5A9F">
        <w:rPr>
          <w:sz w:val="26"/>
          <w:szCs w:val="26"/>
        </w:rPr>
        <w:t>luyện</w:t>
      </w:r>
      <w:proofErr w:type="spellEnd"/>
      <w:r w:rsidRPr="00ED5A9F">
        <w:rPr>
          <w:sz w:val="26"/>
          <w:szCs w:val="26"/>
        </w:rPr>
        <w:t xml:space="preserve"> CNN.</w:t>
      </w:r>
      <w:r w:rsidR="003853B7">
        <w:rPr>
          <w:sz w:val="26"/>
          <w:szCs w:val="26"/>
        </w:rPr>
        <w:t xml:space="preserve"> </w:t>
      </w:r>
      <w:proofErr w:type="spellStart"/>
      <w:r w:rsidR="003853B7" w:rsidRPr="003853B7">
        <w:rPr>
          <w:sz w:val="26"/>
          <w:szCs w:val="26"/>
        </w:rPr>
        <w:t>Quá</w:t>
      </w:r>
      <w:proofErr w:type="spellEnd"/>
      <w:r w:rsidR="003853B7" w:rsidRPr="003853B7">
        <w:rPr>
          <w:sz w:val="26"/>
          <w:szCs w:val="26"/>
        </w:rPr>
        <w:t xml:space="preserve"> </w:t>
      </w:r>
      <w:proofErr w:type="spellStart"/>
      <w:r w:rsidR="003853B7" w:rsidRPr="003853B7">
        <w:rPr>
          <w:sz w:val="26"/>
          <w:szCs w:val="26"/>
        </w:rPr>
        <w:t>trình</w:t>
      </w:r>
      <w:proofErr w:type="spellEnd"/>
      <w:r w:rsidR="003853B7" w:rsidRPr="003853B7">
        <w:rPr>
          <w:sz w:val="26"/>
          <w:szCs w:val="26"/>
        </w:rPr>
        <w:t xml:space="preserve"> </w:t>
      </w:r>
      <w:proofErr w:type="spellStart"/>
      <w:r w:rsidR="003853B7" w:rsidRPr="003853B7">
        <w:rPr>
          <w:sz w:val="26"/>
          <w:szCs w:val="26"/>
        </w:rPr>
        <w:t>huấn</w:t>
      </w:r>
      <w:proofErr w:type="spellEnd"/>
      <w:r w:rsidR="003853B7" w:rsidRPr="003853B7">
        <w:rPr>
          <w:sz w:val="26"/>
          <w:szCs w:val="26"/>
        </w:rPr>
        <w:t xml:space="preserve"> </w:t>
      </w:r>
      <w:proofErr w:type="spellStart"/>
      <w:r w:rsidR="003853B7" w:rsidRPr="003853B7">
        <w:rPr>
          <w:sz w:val="26"/>
          <w:szCs w:val="26"/>
        </w:rPr>
        <w:t>luyện</w:t>
      </w:r>
      <w:proofErr w:type="spellEnd"/>
      <w:r w:rsidR="003853B7" w:rsidRPr="003853B7">
        <w:rPr>
          <w:sz w:val="26"/>
          <w:szCs w:val="26"/>
        </w:rPr>
        <w:t xml:space="preserve"> </w:t>
      </w:r>
      <w:proofErr w:type="spellStart"/>
      <w:r w:rsidR="003853B7" w:rsidRPr="003853B7">
        <w:rPr>
          <w:sz w:val="26"/>
          <w:szCs w:val="26"/>
        </w:rPr>
        <w:t>hoạt</w:t>
      </w:r>
      <w:proofErr w:type="spellEnd"/>
      <w:r w:rsidR="003853B7" w:rsidRPr="003853B7">
        <w:rPr>
          <w:sz w:val="26"/>
          <w:szCs w:val="26"/>
        </w:rPr>
        <w:t xml:space="preserve"> </w:t>
      </w:r>
      <w:proofErr w:type="spellStart"/>
      <w:r w:rsidR="003853B7" w:rsidRPr="003853B7">
        <w:rPr>
          <w:sz w:val="26"/>
          <w:szCs w:val="26"/>
        </w:rPr>
        <w:t>động</w:t>
      </w:r>
      <w:proofErr w:type="spellEnd"/>
      <w:r w:rsidR="003853B7" w:rsidRPr="003853B7">
        <w:rPr>
          <w:sz w:val="26"/>
          <w:szCs w:val="26"/>
        </w:rPr>
        <w:t xml:space="preserve"> </w:t>
      </w:r>
      <w:proofErr w:type="spellStart"/>
      <w:r w:rsidR="003853B7" w:rsidRPr="003853B7">
        <w:rPr>
          <w:sz w:val="26"/>
          <w:szCs w:val="26"/>
        </w:rPr>
        <w:t>dựa</w:t>
      </w:r>
      <w:proofErr w:type="spellEnd"/>
      <w:r w:rsidR="003853B7" w:rsidRPr="003853B7">
        <w:rPr>
          <w:sz w:val="26"/>
          <w:szCs w:val="26"/>
        </w:rPr>
        <w:t xml:space="preserve"> </w:t>
      </w:r>
      <w:proofErr w:type="spellStart"/>
      <w:r w:rsidR="003853B7" w:rsidRPr="003853B7">
        <w:rPr>
          <w:sz w:val="26"/>
          <w:szCs w:val="26"/>
        </w:rPr>
        <w:t>trên</w:t>
      </w:r>
      <w:proofErr w:type="spellEnd"/>
      <w:r w:rsidR="003853B7" w:rsidRPr="003853B7">
        <w:rPr>
          <w:sz w:val="26"/>
          <w:szCs w:val="26"/>
        </w:rPr>
        <w:t xml:space="preserve"> </w:t>
      </w:r>
      <w:proofErr w:type="spellStart"/>
      <w:r w:rsidR="003853B7" w:rsidRPr="003853B7">
        <w:rPr>
          <w:sz w:val="26"/>
          <w:szCs w:val="26"/>
        </w:rPr>
        <w:t>nguyên</w:t>
      </w:r>
      <w:proofErr w:type="spellEnd"/>
      <w:r w:rsidR="003853B7" w:rsidRPr="003853B7">
        <w:rPr>
          <w:sz w:val="26"/>
          <w:szCs w:val="26"/>
        </w:rPr>
        <w:t xml:space="preserve"> </w:t>
      </w:r>
      <w:proofErr w:type="spellStart"/>
      <w:r w:rsidR="003853B7" w:rsidRPr="003853B7">
        <w:rPr>
          <w:sz w:val="26"/>
          <w:szCs w:val="26"/>
        </w:rPr>
        <w:t>lý</w:t>
      </w:r>
      <w:proofErr w:type="spellEnd"/>
      <w:r w:rsidR="003853B7" w:rsidRPr="003853B7">
        <w:rPr>
          <w:sz w:val="26"/>
          <w:szCs w:val="26"/>
        </w:rPr>
        <w:t xml:space="preserve"> </w:t>
      </w:r>
      <w:proofErr w:type="spellStart"/>
      <w:r w:rsidR="003853B7" w:rsidRPr="003853B7">
        <w:rPr>
          <w:sz w:val="26"/>
          <w:szCs w:val="26"/>
        </w:rPr>
        <w:t>lan</w:t>
      </w:r>
      <w:proofErr w:type="spellEnd"/>
      <w:r w:rsidR="003853B7" w:rsidRPr="003853B7">
        <w:rPr>
          <w:sz w:val="26"/>
          <w:szCs w:val="26"/>
        </w:rPr>
        <w:t xml:space="preserve"> </w:t>
      </w:r>
      <w:proofErr w:type="spellStart"/>
      <w:r w:rsidR="003853B7" w:rsidRPr="003853B7">
        <w:rPr>
          <w:sz w:val="26"/>
          <w:szCs w:val="26"/>
        </w:rPr>
        <w:t>truyền</w:t>
      </w:r>
      <w:proofErr w:type="spellEnd"/>
      <w:r w:rsidR="003853B7" w:rsidRPr="003853B7">
        <w:rPr>
          <w:sz w:val="26"/>
          <w:szCs w:val="26"/>
        </w:rPr>
        <w:t xml:space="preserve"> </w:t>
      </w:r>
      <w:proofErr w:type="spellStart"/>
      <w:r w:rsidR="003853B7" w:rsidRPr="003853B7">
        <w:rPr>
          <w:sz w:val="26"/>
          <w:szCs w:val="26"/>
        </w:rPr>
        <w:t>ngược</w:t>
      </w:r>
      <w:proofErr w:type="spellEnd"/>
      <w:r w:rsidR="003853B7" w:rsidRPr="003853B7">
        <w:rPr>
          <w:sz w:val="26"/>
          <w:szCs w:val="26"/>
        </w:rPr>
        <w:t xml:space="preserve"> (backpropagation). Trong </w:t>
      </w:r>
      <w:proofErr w:type="spellStart"/>
      <w:r w:rsidR="003853B7" w:rsidRPr="003853B7">
        <w:rPr>
          <w:sz w:val="26"/>
          <w:szCs w:val="26"/>
        </w:rPr>
        <w:t>quá</w:t>
      </w:r>
      <w:proofErr w:type="spellEnd"/>
      <w:r w:rsidR="003853B7" w:rsidRPr="003853B7">
        <w:rPr>
          <w:sz w:val="26"/>
          <w:szCs w:val="26"/>
        </w:rPr>
        <w:t xml:space="preserve"> </w:t>
      </w:r>
      <w:proofErr w:type="spellStart"/>
      <w:r w:rsidR="003853B7" w:rsidRPr="003853B7">
        <w:rPr>
          <w:sz w:val="26"/>
          <w:szCs w:val="26"/>
        </w:rPr>
        <w:t>trình</w:t>
      </w:r>
      <w:proofErr w:type="spellEnd"/>
      <w:r w:rsidR="003853B7" w:rsidRPr="003853B7">
        <w:rPr>
          <w:sz w:val="26"/>
          <w:szCs w:val="26"/>
        </w:rPr>
        <w:t xml:space="preserve"> </w:t>
      </w:r>
      <w:proofErr w:type="spellStart"/>
      <w:r w:rsidR="003853B7" w:rsidRPr="003853B7">
        <w:rPr>
          <w:sz w:val="26"/>
          <w:szCs w:val="26"/>
        </w:rPr>
        <w:t>này</w:t>
      </w:r>
      <w:proofErr w:type="spellEnd"/>
      <w:r w:rsidR="003853B7" w:rsidRPr="003853B7">
        <w:rPr>
          <w:sz w:val="26"/>
          <w:szCs w:val="26"/>
        </w:rPr>
        <w:t xml:space="preserve">, </w:t>
      </w:r>
      <w:proofErr w:type="spellStart"/>
      <w:r w:rsidR="003853B7" w:rsidRPr="003853B7">
        <w:rPr>
          <w:sz w:val="26"/>
          <w:szCs w:val="26"/>
        </w:rPr>
        <w:t>mạng</w:t>
      </w:r>
      <w:proofErr w:type="spellEnd"/>
      <w:r w:rsidR="003853B7" w:rsidRPr="003853B7">
        <w:rPr>
          <w:sz w:val="26"/>
          <w:szCs w:val="26"/>
        </w:rPr>
        <w:t xml:space="preserve"> </w:t>
      </w:r>
      <w:proofErr w:type="spellStart"/>
      <w:r w:rsidR="003853B7" w:rsidRPr="003853B7">
        <w:rPr>
          <w:sz w:val="26"/>
          <w:szCs w:val="26"/>
        </w:rPr>
        <w:t>được</w:t>
      </w:r>
      <w:proofErr w:type="spellEnd"/>
      <w:r w:rsidR="003853B7" w:rsidRPr="003853B7">
        <w:rPr>
          <w:sz w:val="26"/>
          <w:szCs w:val="26"/>
        </w:rPr>
        <w:t xml:space="preserve"> </w:t>
      </w:r>
      <w:proofErr w:type="spellStart"/>
      <w:r w:rsidR="003853B7" w:rsidRPr="003853B7">
        <w:rPr>
          <w:sz w:val="26"/>
          <w:szCs w:val="26"/>
        </w:rPr>
        <w:t>cung</w:t>
      </w:r>
      <w:proofErr w:type="spellEnd"/>
      <w:r w:rsidR="003853B7" w:rsidRPr="003853B7">
        <w:rPr>
          <w:sz w:val="26"/>
          <w:szCs w:val="26"/>
        </w:rPr>
        <w:t xml:space="preserve"> </w:t>
      </w:r>
      <w:proofErr w:type="spellStart"/>
      <w:r w:rsidR="003853B7" w:rsidRPr="003853B7">
        <w:rPr>
          <w:sz w:val="26"/>
          <w:szCs w:val="26"/>
        </w:rPr>
        <w:t>cấp</w:t>
      </w:r>
      <w:proofErr w:type="spellEnd"/>
      <w:r w:rsidR="003853B7" w:rsidRPr="003853B7">
        <w:rPr>
          <w:sz w:val="26"/>
          <w:szCs w:val="26"/>
        </w:rPr>
        <w:t xml:space="preserve"> </w:t>
      </w:r>
      <w:proofErr w:type="spellStart"/>
      <w:r w:rsidR="003853B7" w:rsidRPr="003853B7">
        <w:rPr>
          <w:sz w:val="26"/>
          <w:szCs w:val="26"/>
        </w:rPr>
        <w:t>hàng</w:t>
      </w:r>
      <w:proofErr w:type="spellEnd"/>
      <w:r w:rsidR="003853B7" w:rsidRPr="003853B7">
        <w:rPr>
          <w:sz w:val="26"/>
          <w:szCs w:val="26"/>
        </w:rPr>
        <w:t xml:space="preserve"> </w:t>
      </w:r>
      <w:proofErr w:type="spellStart"/>
      <w:r w:rsidR="003853B7" w:rsidRPr="003853B7">
        <w:rPr>
          <w:sz w:val="26"/>
          <w:szCs w:val="26"/>
        </w:rPr>
        <w:t>loạt</w:t>
      </w:r>
      <w:proofErr w:type="spellEnd"/>
      <w:r w:rsidR="003853B7" w:rsidRPr="003853B7">
        <w:rPr>
          <w:sz w:val="26"/>
          <w:szCs w:val="26"/>
        </w:rPr>
        <w:t xml:space="preserve"> </w:t>
      </w:r>
      <w:proofErr w:type="spellStart"/>
      <w:r w:rsidR="003853B7" w:rsidRPr="003853B7">
        <w:rPr>
          <w:sz w:val="26"/>
          <w:szCs w:val="26"/>
        </w:rPr>
        <w:t>hình</w:t>
      </w:r>
      <w:proofErr w:type="spellEnd"/>
      <w:r w:rsidR="003853B7" w:rsidRPr="003853B7">
        <w:rPr>
          <w:sz w:val="26"/>
          <w:szCs w:val="26"/>
        </w:rPr>
        <w:t xml:space="preserve"> </w:t>
      </w:r>
      <w:proofErr w:type="spellStart"/>
      <w:r w:rsidR="003853B7" w:rsidRPr="003853B7">
        <w:rPr>
          <w:sz w:val="26"/>
          <w:szCs w:val="26"/>
        </w:rPr>
        <w:t>ảnh</w:t>
      </w:r>
      <w:proofErr w:type="spellEnd"/>
      <w:r w:rsidR="003853B7" w:rsidRPr="003853B7">
        <w:rPr>
          <w:sz w:val="26"/>
          <w:szCs w:val="26"/>
        </w:rPr>
        <w:t xml:space="preserve"> </w:t>
      </w:r>
      <w:proofErr w:type="spellStart"/>
      <w:r w:rsidR="003853B7" w:rsidRPr="003853B7">
        <w:rPr>
          <w:sz w:val="26"/>
          <w:szCs w:val="26"/>
        </w:rPr>
        <w:t>và</w:t>
      </w:r>
      <w:proofErr w:type="spellEnd"/>
      <w:r w:rsidR="003853B7" w:rsidRPr="003853B7">
        <w:rPr>
          <w:sz w:val="26"/>
          <w:szCs w:val="26"/>
        </w:rPr>
        <w:t xml:space="preserve"> </w:t>
      </w:r>
      <w:proofErr w:type="spellStart"/>
      <w:r w:rsidR="003853B7" w:rsidRPr="003853B7">
        <w:rPr>
          <w:sz w:val="26"/>
          <w:szCs w:val="26"/>
        </w:rPr>
        <w:t>đi</w:t>
      </w:r>
      <w:proofErr w:type="spellEnd"/>
      <w:r w:rsidR="003853B7" w:rsidRPr="003853B7">
        <w:rPr>
          <w:sz w:val="26"/>
          <w:szCs w:val="26"/>
        </w:rPr>
        <w:t xml:space="preserve"> </w:t>
      </w:r>
      <w:proofErr w:type="spellStart"/>
      <w:r w:rsidR="003853B7" w:rsidRPr="003853B7">
        <w:rPr>
          <w:sz w:val="26"/>
          <w:szCs w:val="26"/>
        </w:rPr>
        <w:t>kèm</w:t>
      </w:r>
      <w:proofErr w:type="spellEnd"/>
      <w:r w:rsidR="003853B7" w:rsidRPr="003853B7">
        <w:rPr>
          <w:sz w:val="26"/>
          <w:szCs w:val="26"/>
        </w:rPr>
        <w:t xml:space="preserve"> </w:t>
      </w:r>
      <w:proofErr w:type="spellStart"/>
      <w:r w:rsidR="003853B7" w:rsidRPr="003853B7">
        <w:rPr>
          <w:sz w:val="26"/>
          <w:szCs w:val="26"/>
        </w:rPr>
        <w:t>với</w:t>
      </w:r>
      <w:proofErr w:type="spellEnd"/>
      <w:r w:rsidR="003853B7" w:rsidRPr="003853B7">
        <w:rPr>
          <w:sz w:val="26"/>
          <w:szCs w:val="26"/>
        </w:rPr>
        <w:t xml:space="preserve"> </w:t>
      </w:r>
      <w:proofErr w:type="spellStart"/>
      <w:r w:rsidR="003853B7" w:rsidRPr="003853B7">
        <w:rPr>
          <w:sz w:val="26"/>
          <w:szCs w:val="26"/>
        </w:rPr>
        <w:t>mỗi</w:t>
      </w:r>
      <w:proofErr w:type="spellEnd"/>
      <w:r w:rsidR="003853B7" w:rsidRPr="003853B7">
        <w:rPr>
          <w:sz w:val="26"/>
          <w:szCs w:val="26"/>
        </w:rPr>
        <w:t xml:space="preserve"> </w:t>
      </w:r>
      <w:proofErr w:type="spellStart"/>
      <w:r w:rsidR="003853B7" w:rsidRPr="003853B7">
        <w:rPr>
          <w:sz w:val="26"/>
          <w:szCs w:val="26"/>
        </w:rPr>
        <w:t>hình</w:t>
      </w:r>
      <w:proofErr w:type="spellEnd"/>
      <w:r w:rsidR="003853B7" w:rsidRPr="003853B7">
        <w:rPr>
          <w:sz w:val="26"/>
          <w:szCs w:val="26"/>
        </w:rPr>
        <w:t xml:space="preserve"> </w:t>
      </w:r>
      <w:proofErr w:type="spellStart"/>
      <w:r w:rsidR="003853B7" w:rsidRPr="003853B7">
        <w:rPr>
          <w:sz w:val="26"/>
          <w:szCs w:val="26"/>
        </w:rPr>
        <w:t>ảnh</w:t>
      </w:r>
      <w:proofErr w:type="spellEnd"/>
      <w:r w:rsidR="003853B7" w:rsidRPr="003853B7">
        <w:rPr>
          <w:sz w:val="26"/>
          <w:szCs w:val="26"/>
        </w:rPr>
        <w:t xml:space="preserve"> </w:t>
      </w:r>
      <w:proofErr w:type="spellStart"/>
      <w:r w:rsidR="003853B7" w:rsidRPr="003853B7">
        <w:rPr>
          <w:sz w:val="26"/>
          <w:szCs w:val="26"/>
        </w:rPr>
        <w:t>là</w:t>
      </w:r>
      <w:proofErr w:type="spellEnd"/>
      <w:r w:rsidR="003853B7" w:rsidRPr="003853B7">
        <w:rPr>
          <w:sz w:val="26"/>
          <w:szCs w:val="26"/>
        </w:rPr>
        <w:t xml:space="preserve"> </w:t>
      </w:r>
      <w:proofErr w:type="spellStart"/>
      <w:r w:rsidR="003853B7" w:rsidRPr="003853B7">
        <w:rPr>
          <w:sz w:val="26"/>
          <w:szCs w:val="26"/>
        </w:rPr>
        <w:t>một</w:t>
      </w:r>
      <w:proofErr w:type="spellEnd"/>
      <w:r w:rsidR="003853B7" w:rsidRPr="003853B7">
        <w:rPr>
          <w:sz w:val="26"/>
          <w:szCs w:val="26"/>
        </w:rPr>
        <w:t xml:space="preserve"> </w:t>
      </w:r>
      <w:proofErr w:type="spellStart"/>
      <w:r w:rsidR="003853B7" w:rsidRPr="003853B7">
        <w:rPr>
          <w:sz w:val="26"/>
          <w:szCs w:val="26"/>
        </w:rPr>
        <w:t>giá</w:t>
      </w:r>
      <w:proofErr w:type="spellEnd"/>
      <w:r w:rsidR="003853B7" w:rsidRPr="003853B7">
        <w:rPr>
          <w:sz w:val="26"/>
          <w:szCs w:val="26"/>
        </w:rPr>
        <w:t xml:space="preserve"> </w:t>
      </w:r>
      <w:proofErr w:type="spellStart"/>
      <w:r w:rsidR="003853B7" w:rsidRPr="003853B7">
        <w:rPr>
          <w:sz w:val="26"/>
          <w:szCs w:val="26"/>
        </w:rPr>
        <w:t>trị</w:t>
      </w:r>
      <w:proofErr w:type="spellEnd"/>
      <w:r w:rsidR="003853B7" w:rsidRPr="003853B7">
        <w:rPr>
          <w:sz w:val="26"/>
          <w:szCs w:val="26"/>
        </w:rPr>
        <w:t xml:space="preserve"> </w:t>
      </w:r>
      <w:proofErr w:type="spellStart"/>
      <w:r w:rsidR="003853B7" w:rsidRPr="003853B7">
        <w:rPr>
          <w:sz w:val="26"/>
          <w:szCs w:val="26"/>
        </w:rPr>
        <w:t>mục</w:t>
      </w:r>
      <w:proofErr w:type="spellEnd"/>
      <w:r w:rsidR="003853B7" w:rsidRPr="003853B7">
        <w:rPr>
          <w:sz w:val="26"/>
          <w:szCs w:val="26"/>
        </w:rPr>
        <w:t xml:space="preserve"> </w:t>
      </w:r>
      <w:proofErr w:type="spellStart"/>
      <w:r w:rsidR="003853B7" w:rsidRPr="003853B7">
        <w:rPr>
          <w:sz w:val="26"/>
          <w:szCs w:val="26"/>
        </w:rPr>
        <w:t>tiêu</w:t>
      </w:r>
      <w:proofErr w:type="spellEnd"/>
      <w:r w:rsidR="003853B7" w:rsidRPr="003853B7">
        <w:rPr>
          <w:sz w:val="26"/>
          <w:szCs w:val="26"/>
        </w:rPr>
        <w:t xml:space="preserve"> </w:t>
      </w:r>
      <w:proofErr w:type="spellStart"/>
      <w:r w:rsidR="003853B7" w:rsidRPr="003853B7">
        <w:rPr>
          <w:sz w:val="26"/>
          <w:szCs w:val="26"/>
        </w:rPr>
        <w:t>tương</w:t>
      </w:r>
      <w:proofErr w:type="spellEnd"/>
      <w:r w:rsidR="003853B7" w:rsidRPr="003853B7">
        <w:rPr>
          <w:sz w:val="26"/>
          <w:szCs w:val="26"/>
        </w:rPr>
        <w:t xml:space="preserve"> </w:t>
      </w:r>
      <w:proofErr w:type="spellStart"/>
      <w:r w:rsidR="003853B7" w:rsidRPr="003853B7">
        <w:rPr>
          <w:sz w:val="26"/>
          <w:szCs w:val="26"/>
        </w:rPr>
        <w:t>ứng</w:t>
      </w:r>
      <w:proofErr w:type="spellEnd"/>
      <w:r w:rsidR="003853B7" w:rsidRPr="003853B7">
        <w:rPr>
          <w:sz w:val="26"/>
          <w:szCs w:val="26"/>
        </w:rPr>
        <w:t xml:space="preserve">, </w:t>
      </w:r>
      <w:proofErr w:type="spellStart"/>
      <w:r w:rsidR="003853B7" w:rsidRPr="003853B7">
        <w:rPr>
          <w:sz w:val="26"/>
          <w:szCs w:val="26"/>
        </w:rPr>
        <w:t>chẳng</w:t>
      </w:r>
      <w:proofErr w:type="spellEnd"/>
      <w:r w:rsidR="003853B7" w:rsidRPr="003853B7">
        <w:rPr>
          <w:sz w:val="26"/>
          <w:szCs w:val="26"/>
        </w:rPr>
        <w:t xml:space="preserve"> </w:t>
      </w:r>
      <w:proofErr w:type="spellStart"/>
      <w:r w:rsidR="003853B7" w:rsidRPr="003853B7">
        <w:rPr>
          <w:sz w:val="26"/>
          <w:szCs w:val="26"/>
        </w:rPr>
        <w:t>hạn</w:t>
      </w:r>
      <w:proofErr w:type="spellEnd"/>
      <w:r w:rsidR="003853B7" w:rsidRPr="003853B7">
        <w:rPr>
          <w:sz w:val="26"/>
          <w:szCs w:val="26"/>
        </w:rPr>
        <w:t xml:space="preserve"> </w:t>
      </w:r>
      <w:proofErr w:type="spellStart"/>
      <w:r w:rsidR="003853B7" w:rsidRPr="003853B7">
        <w:rPr>
          <w:sz w:val="26"/>
          <w:szCs w:val="26"/>
        </w:rPr>
        <w:t>như</w:t>
      </w:r>
      <w:proofErr w:type="spellEnd"/>
      <w:r w:rsidR="003853B7" w:rsidRPr="003853B7">
        <w:rPr>
          <w:sz w:val="26"/>
          <w:szCs w:val="26"/>
        </w:rPr>
        <w:t xml:space="preserve"> </w:t>
      </w:r>
      <w:proofErr w:type="spellStart"/>
      <w:r w:rsidR="003853B7" w:rsidRPr="003853B7">
        <w:rPr>
          <w:sz w:val="26"/>
          <w:szCs w:val="26"/>
        </w:rPr>
        <w:t>lớp</w:t>
      </w:r>
      <w:proofErr w:type="spellEnd"/>
      <w:r w:rsidR="003853B7" w:rsidRPr="003853B7">
        <w:rPr>
          <w:sz w:val="26"/>
          <w:szCs w:val="26"/>
        </w:rPr>
        <w:t xml:space="preserve"> </w:t>
      </w:r>
      <w:proofErr w:type="spellStart"/>
      <w:r w:rsidR="003853B7" w:rsidRPr="003853B7">
        <w:rPr>
          <w:sz w:val="26"/>
          <w:szCs w:val="26"/>
        </w:rPr>
        <w:t>đối</w:t>
      </w:r>
      <w:proofErr w:type="spellEnd"/>
      <w:r w:rsidR="003853B7" w:rsidRPr="003853B7">
        <w:rPr>
          <w:sz w:val="26"/>
          <w:szCs w:val="26"/>
        </w:rPr>
        <w:t xml:space="preserve"> </w:t>
      </w:r>
      <w:proofErr w:type="spellStart"/>
      <w:r w:rsidR="003853B7" w:rsidRPr="003853B7">
        <w:rPr>
          <w:sz w:val="26"/>
          <w:szCs w:val="26"/>
        </w:rPr>
        <w:t>tượng</w:t>
      </w:r>
      <w:proofErr w:type="spellEnd"/>
      <w:r w:rsidR="003853B7" w:rsidRPr="003853B7">
        <w:rPr>
          <w:sz w:val="26"/>
          <w:szCs w:val="26"/>
        </w:rPr>
        <w:t xml:space="preserve">. </w:t>
      </w:r>
      <w:proofErr w:type="spellStart"/>
      <w:r w:rsidR="003853B7" w:rsidRPr="003853B7">
        <w:rPr>
          <w:sz w:val="26"/>
          <w:szCs w:val="26"/>
        </w:rPr>
        <w:t>Với</w:t>
      </w:r>
      <w:proofErr w:type="spellEnd"/>
      <w:r w:rsidR="003853B7" w:rsidRPr="003853B7">
        <w:rPr>
          <w:sz w:val="26"/>
          <w:szCs w:val="26"/>
        </w:rPr>
        <w:t xml:space="preserve"> </w:t>
      </w:r>
      <w:proofErr w:type="spellStart"/>
      <w:r w:rsidR="003853B7" w:rsidRPr="003853B7">
        <w:rPr>
          <w:sz w:val="26"/>
          <w:szCs w:val="26"/>
        </w:rPr>
        <w:t>mỗi</w:t>
      </w:r>
      <w:proofErr w:type="spellEnd"/>
      <w:r w:rsidR="003853B7" w:rsidRPr="003853B7">
        <w:rPr>
          <w:sz w:val="26"/>
          <w:szCs w:val="26"/>
        </w:rPr>
        <w:t xml:space="preserve"> </w:t>
      </w:r>
      <w:proofErr w:type="spellStart"/>
      <w:r w:rsidR="003853B7" w:rsidRPr="003853B7">
        <w:rPr>
          <w:sz w:val="26"/>
          <w:szCs w:val="26"/>
        </w:rPr>
        <w:t>hình</w:t>
      </w:r>
      <w:proofErr w:type="spellEnd"/>
      <w:r w:rsidR="003853B7" w:rsidRPr="003853B7">
        <w:rPr>
          <w:sz w:val="26"/>
          <w:szCs w:val="26"/>
        </w:rPr>
        <w:t xml:space="preserve"> </w:t>
      </w:r>
      <w:proofErr w:type="spellStart"/>
      <w:r w:rsidR="003853B7" w:rsidRPr="003853B7">
        <w:rPr>
          <w:sz w:val="26"/>
          <w:szCs w:val="26"/>
        </w:rPr>
        <w:t>ảnh</w:t>
      </w:r>
      <w:proofErr w:type="spellEnd"/>
      <w:r w:rsidR="003853B7" w:rsidRPr="003853B7">
        <w:rPr>
          <w:sz w:val="26"/>
          <w:szCs w:val="26"/>
        </w:rPr>
        <w:t xml:space="preserve"> </w:t>
      </w:r>
      <w:proofErr w:type="spellStart"/>
      <w:r w:rsidR="003853B7" w:rsidRPr="003853B7">
        <w:rPr>
          <w:sz w:val="26"/>
          <w:szCs w:val="26"/>
        </w:rPr>
        <w:t>được</w:t>
      </w:r>
      <w:proofErr w:type="spellEnd"/>
      <w:r w:rsidR="003853B7" w:rsidRPr="003853B7">
        <w:rPr>
          <w:sz w:val="26"/>
          <w:szCs w:val="26"/>
        </w:rPr>
        <w:t xml:space="preserve"> </w:t>
      </w:r>
      <w:proofErr w:type="spellStart"/>
      <w:r w:rsidR="003853B7" w:rsidRPr="003853B7">
        <w:rPr>
          <w:sz w:val="26"/>
          <w:szCs w:val="26"/>
        </w:rPr>
        <w:t>đưa</w:t>
      </w:r>
      <w:proofErr w:type="spellEnd"/>
      <w:r w:rsidR="003853B7" w:rsidRPr="003853B7">
        <w:rPr>
          <w:sz w:val="26"/>
          <w:szCs w:val="26"/>
        </w:rPr>
        <w:t xml:space="preserve"> </w:t>
      </w:r>
      <w:proofErr w:type="spellStart"/>
      <w:r w:rsidR="003853B7" w:rsidRPr="003853B7">
        <w:rPr>
          <w:sz w:val="26"/>
          <w:szCs w:val="26"/>
        </w:rPr>
        <w:t>vào</w:t>
      </w:r>
      <w:proofErr w:type="spellEnd"/>
      <w:r w:rsidR="003853B7" w:rsidRPr="003853B7">
        <w:rPr>
          <w:sz w:val="26"/>
          <w:szCs w:val="26"/>
        </w:rPr>
        <w:t xml:space="preserve">, </w:t>
      </w:r>
      <w:proofErr w:type="spellStart"/>
      <w:r w:rsidR="003853B7" w:rsidRPr="003853B7">
        <w:rPr>
          <w:sz w:val="26"/>
          <w:szCs w:val="26"/>
        </w:rPr>
        <w:t>các</w:t>
      </w:r>
      <w:proofErr w:type="spellEnd"/>
      <w:r w:rsidR="003853B7" w:rsidRPr="003853B7">
        <w:rPr>
          <w:sz w:val="26"/>
          <w:szCs w:val="26"/>
        </w:rPr>
        <w:t xml:space="preserve"> ma </w:t>
      </w:r>
      <w:proofErr w:type="spellStart"/>
      <w:r w:rsidR="003853B7" w:rsidRPr="003853B7">
        <w:rPr>
          <w:sz w:val="26"/>
          <w:szCs w:val="26"/>
        </w:rPr>
        <w:t>trận</w:t>
      </w:r>
      <w:proofErr w:type="spellEnd"/>
      <w:r w:rsidR="003853B7" w:rsidRPr="003853B7">
        <w:rPr>
          <w:sz w:val="26"/>
          <w:szCs w:val="26"/>
        </w:rPr>
        <w:t xml:space="preserve"> </w:t>
      </w:r>
      <w:proofErr w:type="spellStart"/>
      <w:r w:rsidR="003853B7" w:rsidRPr="003853B7">
        <w:rPr>
          <w:sz w:val="26"/>
          <w:szCs w:val="26"/>
        </w:rPr>
        <w:t>lọc</w:t>
      </w:r>
      <w:proofErr w:type="spellEnd"/>
      <w:r w:rsidR="003853B7" w:rsidRPr="003853B7">
        <w:rPr>
          <w:sz w:val="26"/>
          <w:szCs w:val="26"/>
        </w:rPr>
        <w:t xml:space="preserve"> </w:t>
      </w:r>
      <w:proofErr w:type="spellStart"/>
      <w:r w:rsidR="003853B7" w:rsidRPr="003853B7">
        <w:rPr>
          <w:sz w:val="26"/>
          <w:szCs w:val="26"/>
        </w:rPr>
        <w:t>được</w:t>
      </w:r>
      <w:proofErr w:type="spellEnd"/>
      <w:r w:rsidR="003853B7" w:rsidRPr="003853B7">
        <w:rPr>
          <w:sz w:val="26"/>
          <w:szCs w:val="26"/>
        </w:rPr>
        <w:t xml:space="preserve"> </w:t>
      </w:r>
      <w:proofErr w:type="spellStart"/>
      <w:r w:rsidR="003853B7" w:rsidRPr="003853B7">
        <w:rPr>
          <w:sz w:val="26"/>
          <w:szCs w:val="26"/>
        </w:rPr>
        <w:t>điều</w:t>
      </w:r>
      <w:proofErr w:type="spellEnd"/>
      <w:r w:rsidR="003853B7" w:rsidRPr="003853B7">
        <w:rPr>
          <w:sz w:val="26"/>
          <w:szCs w:val="26"/>
        </w:rPr>
        <w:t xml:space="preserve"> </w:t>
      </w:r>
      <w:proofErr w:type="spellStart"/>
      <w:r w:rsidR="003853B7" w:rsidRPr="003853B7">
        <w:rPr>
          <w:sz w:val="26"/>
          <w:szCs w:val="26"/>
        </w:rPr>
        <w:t>chỉnh</w:t>
      </w:r>
      <w:proofErr w:type="spellEnd"/>
      <w:r w:rsidR="003853B7" w:rsidRPr="003853B7">
        <w:rPr>
          <w:sz w:val="26"/>
          <w:szCs w:val="26"/>
        </w:rPr>
        <w:t xml:space="preserve"> </w:t>
      </w:r>
      <w:proofErr w:type="spellStart"/>
      <w:r w:rsidR="003853B7" w:rsidRPr="003853B7">
        <w:rPr>
          <w:sz w:val="26"/>
          <w:szCs w:val="26"/>
        </w:rPr>
        <w:t>để</w:t>
      </w:r>
      <w:proofErr w:type="spellEnd"/>
      <w:r w:rsidR="003853B7" w:rsidRPr="003853B7">
        <w:rPr>
          <w:sz w:val="26"/>
          <w:szCs w:val="26"/>
        </w:rPr>
        <w:t xml:space="preserve"> </w:t>
      </w:r>
      <w:proofErr w:type="spellStart"/>
      <w:r w:rsidR="003853B7" w:rsidRPr="003853B7">
        <w:rPr>
          <w:sz w:val="26"/>
          <w:szCs w:val="26"/>
        </w:rPr>
        <w:t>giá</w:t>
      </w:r>
      <w:proofErr w:type="spellEnd"/>
      <w:r w:rsidR="003853B7" w:rsidRPr="003853B7">
        <w:rPr>
          <w:sz w:val="26"/>
          <w:szCs w:val="26"/>
        </w:rPr>
        <w:t xml:space="preserve"> </w:t>
      </w:r>
      <w:proofErr w:type="spellStart"/>
      <w:r w:rsidR="003853B7" w:rsidRPr="003853B7">
        <w:rPr>
          <w:sz w:val="26"/>
          <w:szCs w:val="26"/>
        </w:rPr>
        <w:t>trị</w:t>
      </w:r>
      <w:proofErr w:type="spellEnd"/>
      <w:r w:rsidR="003853B7" w:rsidRPr="003853B7">
        <w:rPr>
          <w:sz w:val="26"/>
          <w:szCs w:val="26"/>
        </w:rPr>
        <w:t xml:space="preserve"> </w:t>
      </w:r>
      <w:proofErr w:type="spellStart"/>
      <w:r w:rsidR="003853B7" w:rsidRPr="003853B7">
        <w:rPr>
          <w:sz w:val="26"/>
          <w:szCs w:val="26"/>
        </w:rPr>
        <w:t>đầu</w:t>
      </w:r>
      <w:proofErr w:type="spellEnd"/>
      <w:r w:rsidR="003853B7" w:rsidRPr="003853B7">
        <w:rPr>
          <w:sz w:val="26"/>
          <w:szCs w:val="26"/>
        </w:rPr>
        <w:t xml:space="preserve"> </w:t>
      </w:r>
      <w:proofErr w:type="spellStart"/>
      <w:r w:rsidR="003853B7" w:rsidRPr="003853B7">
        <w:rPr>
          <w:sz w:val="26"/>
          <w:szCs w:val="26"/>
        </w:rPr>
        <w:t>ra</w:t>
      </w:r>
      <w:proofErr w:type="spellEnd"/>
      <w:r w:rsidR="003853B7" w:rsidRPr="003853B7">
        <w:rPr>
          <w:sz w:val="26"/>
          <w:szCs w:val="26"/>
        </w:rPr>
        <w:t xml:space="preserve"> </w:t>
      </w:r>
      <w:proofErr w:type="spellStart"/>
      <w:r w:rsidR="003853B7" w:rsidRPr="003853B7">
        <w:rPr>
          <w:sz w:val="26"/>
          <w:szCs w:val="26"/>
        </w:rPr>
        <w:t>dự</w:t>
      </w:r>
      <w:proofErr w:type="spellEnd"/>
      <w:r w:rsidR="003853B7" w:rsidRPr="003853B7">
        <w:rPr>
          <w:sz w:val="26"/>
          <w:szCs w:val="26"/>
        </w:rPr>
        <w:t xml:space="preserve"> </w:t>
      </w:r>
      <w:proofErr w:type="spellStart"/>
      <w:r w:rsidR="003853B7" w:rsidRPr="003853B7">
        <w:rPr>
          <w:sz w:val="26"/>
          <w:szCs w:val="26"/>
        </w:rPr>
        <w:t>đoán</w:t>
      </w:r>
      <w:proofErr w:type="spellEnd"/>
      <w:r w:rsidR="003853B7" w:rsidRPr="003853B7">
        <w:rPr>
          <w:sz w:val="26"/>
          <w:szCs w:val="26"/>
        </w:rPr>
        <w:t xml:space="preserve"> </w:t>
      </w:r>
      <w:proofErr w:type="spellStart"/>
      <w:r w:rsidR="003853B7" w:rsidRPr="003853B7">
        <w:rPr>
          <w:sz w:val="26"/>
          <w:szCs w:val="26"/>
        </w:rPr>
        <w:t>tiệm</w:t>
      </w:r>
      <w:proofErr w:type="spellEnd"/>
      <w:r w:rsidR="003853B7" w:rsidRPr="003853B7">
        <w:rPr>
          <w:sz w:val="26"/>
          <w:szCs w:val="26"/>
        </w:rPr>
        <w:t xml:space="preserve"> </w:t>
      </w:r>
      <w:proofErr w:type="spellStart"/>
      <w:r w:rsidR="003853B7" w:rsidRPr="003853B7">
        <w:rPr>
          <w:sz w:val="26"/>
          <w:szCs w:val="26"/>
        </w:rPr>
        <w:t>cận</w:t>
      </w:r>
      <w:proofErr w:type="spellEnd"/>
      <w:r w:rsidR="003853B7" w:rsidRPr="003853B7">
        <w:rPr>
          <w:sz w:val="26"/>
          <w:szCs w:val="26"/>
        </w:rPr>
        <w:t xml:space="preserve"> </w:t>
      </w:r>
      <w:proofErr w:type="spellStart"/>
      <w:r w:rsidR="003853B7" w:rsidRPr="003853B7">
        <w:rPr>
          <w:sz w:val="26"/>
          <w:szCs w:val="26"/>
        </w:rPr>
        <w:t>giá</w:t>
      </w:r>
      <w:proofErr w:type="spellEnd"/>
      <w:r w:rsidR="003853B7" w:rsidRPr="003853B7">
        <w:rPr>
          <w:sz w:val="26"/>
          <w:szCs w:val="26"/>
        </w:rPr>
        <w:t xml:space="preserve"> </w:t>
      </w:r>
      <w:proofErr w:type="spellStart"/>
      <w:r w:rsidR="003853B7" w:rsidRPr="003853B7">
        <w:rPr>
          <w:sz w:val="26"/>
          <w:szCs w:val="26"/>
        </w:rPr>
        <w:t>trị</w:t>
      </w:r>
      <w:proofErr w:type="spellEnd"/>
      <w:r w:rsidR="003853B7" w:rsidRPr="003853B7">
        <w:rPr>
          <w:sz w:val="26"/>
          <w:szCs w:val="26"/>
        </w:rPr>
        <w:t xml:space="preserve"> </w:t>
      </w:r>
      <w:proofErr w:type="spellStart"/>
      <w:r w:rsidR="003853B7" w:rsidRPr="003853B7">
        <w:rPr>
          <w:sz w:val="26"/>
          <w:szCs w:val="26"/>
        </w:rPr>
        <w:t>mục</w:t>
      </w:r>
      <w:proofErr w:type="spellEnd"/>
      <w:r w:rsidR="003853B7" w:rsidRPr="003853B7">
        <w:rPr>
          <w:sz w:val="26"/>
          <w:szCs w:val="26"/>
        </w:rPr>
        <w:t xml:space="preserve"> </w:t>
      </w:r>
      <w:proofErr w:type="spellStart"/>
      <w:r w:rsidR="003853B7" w:rsidRPr="003853B7">
        <w:rPr>
          <w:sz w:val="26"/>
          <w:szCs w:val="26"/>
        </w:rPr>
        <w:t>tiêu</w:t>
      </w:r>
      <w:proofErr w:type="spellEnd"/>
      <w:r w:rsidR="003853B7" w:rsidRPr="003853B7">
        <w:rPr>
          <w:sz w:val="26"/>
          <w:szCs w:val="26"/>
        </w:rPr>
        <w:t xml:space="preserve">. Khi </w:t>
      </w:r>
      <w:proofErr w:type="spellStart"/>
      <w:r w:rsidR="003853B7" w:rsidRPr="003853B7">
        <w:rPr>
          <w:sz w:val="26"/>
          <w:szCs w:val="26"/>
        </w:rPr>
        <w:t>hoàn</w:t>
      </w:r>
      <w:proofErr w:type="spellEnd"/>
      <w:r w:rsidR="003853B7" w:rsidRPr="003853B7">
        <w:rPr>
          <w:sz w:val="26"/>
          <w:szCs w:val="26"/>
        </w:rPr>
        <w:t xml:space="preserve"> </w:t>
      </w:r>
      <w:proofErr w:type="spellStart"/>
      <w:r w:rsidR="003853B7" w:rsidRPr="003853B7">
        <w:rPr>
          <w:sz w:val="26"/>
          <w:szCs w:val="26"/>
        </w:rPr>
        <w:t>thành</w:t>
      </w:r>
      <w:proofErr w:type="spellEnd"/>
      <w:r w:rsidR="003853B7" w:rsidRPr="003853B7">
        <w:rPr>
          <w:sz w:val="26"/>
          <w:szCs w:val="26"/>
        </w:rPr>
        <w:t xml:space="preserve"> </w:t>
      </w:r>
      <w:proofErr w:type="spellStart"/>
      <w:r w:rsidR="003853B7" w:rsidRPr="003853B7">
        <w:rPr>
          <w:sz w:val="26"/>
          <w:szCs w:val="26"/>
        </w:rPr>
        <w:t>quá</w:t>
      </w:r>
      <w:proofErr w:type="spellEnd"/>
      <w:r w:rsidR="003853B7" w:rsidRPr="003853B7">
        <w:rPr>
          <w:sz w:val="26"/>
          <w:szCs w:val="26"/>
        </w:rPr>
        <w:t xml:space="preserve"> </w:t>
      </w:r>
      <w:proofErr w:type="spellStart"/>
      <w:r w:rsidR="003853B7" w:rsidRPr="003853B7">
        <w:rPr>
          <w:sz w:val="26"/>
          <w:szCs w:val="26"/>
        </w:rPr>
        <w:t>trình</w:t>
      </w:r>
      <w:proofErr w:type="spellEnd"/>
      <w:r w:rsidR="003853B7" w:rsidRPr="003853B7">
        <w:rPr>
          <w:sz w:val="26"/>
          <w:szCs w:val="26"/>
        </w:rPr>
        <w:t xml:space="preserve"> </w:t>
      </w:r>
      <w:proofErr w:type="spellStart"/>
      <w:r w:rsidR="003853B7" w:rsidRPr="003853B7">
        <w:rPr>
          <w:sz w:val="26"/>
          <w:szCs w:val="26"/>
        </w:rPr>
        <w:t>huấn</w:t>
      </w:r>
      <w:proofErr w:type="spellEnd"/>
      <w:r w:rsidR="003853B7" w:rsidRPr="003853B7">
        <w:rPr>
          <w:sz w:val="26"/>
          <w:szCs w:val="26"/>
        </w:rPr>
        <w:t xml:space="preserve"> </w:t>
      </w:r>
      <w:proofErr w:type="spellStart"/>
      <w:r w:rsidR="003853B7" w:rsidRPr="003853B7">
        <w:rPr>
          <w:sz w:val="26"/>
          <w:szCs w:val="26"/>
        </w:rPr>
        <w:t>luyện</w:t>
      </w:r>
      <w:proofErr w:type="spellEnd"/>
      <w:r w:rsidR="003853B7" w:rsidRPr="003853B7">
        <w:rPr>
          <w:sz w:val="26"/>
          <w:szCs w:val="26"/>
        </w:rPr>
        <w:t xml:space="preserve">, </w:t>
      </w:r>
      <w:proofErr w:type="spellStart"/>
      <w:r w:rsidR="003853B7" w:rsidRPr="003853B7">
        <w:rPr>
          <w:sz w:val="26"/>
          <w:szCs w:val="26"/>
        </w:rPr>
        <w:t>mạng</w:t>
      </w:r>
      <w:proofErr w:type="spellEnd"/>
      <w:r w:rsidR="003853B7" w:rsidRPr="003853B7">
        <w:rPr>
          <w:sz w:val="26"/>
          <w:szCs w:val="26"/>
        </w:rPr>
        <w:t xml:space="preserve"> </w:t>
      </w:r>
      <w:proofErr w:type="spellStart"/>
      <w:r w:rsidR="003853B7" w:rsidRPr="003853B7">
        <w:rPr>
          <w:sz w:val="26"/>
          <w:szCs w:val="26"/>
        </w:rPr>
        <w:t>có</w:t>
      </w:r>
      <w:proofErr w:type="spellEnd"/>
      <w:r w:rsidR="003853B7" w:rsidRPr="003853B7">
        <w:rPr>
          <w:sz w:val="26"/>
          <w:szCs w:val="26"/>
        </w:rPr>
        <w:t xml:space="preserve"> </w:t>
      </w:r>
      <w:proofErr w:type="spellStart"/>
      <w:r w:rsidR="003853B7" w:rsidRPr="003853B7">
        <w:rPr>
          <w:sz w:val="26"/>
          <w:szCs w:val="26"/>
        </w:rPr>
        <w:t>khả</w:t>
      </w:r>
      <w:proofErr w:type="spellEnd"/>
      <w:r w:rsidR="003853B7" w:rsidRPr="003853B7">
        <w:rPr>
          <w:sz w:val="26"/>
          <w:szCs w:val="26"/>
        </w:rPr>
        <w:t xml:space="preserve"> </w:t>
      </w:r>
      <w:proofErr w:type="spellStart"/>
      <w:r w:rsidR="003853B7" w:rsidRPr="003853B7">
        <w:rPr>
          <w:sz w:val="26"/>
          <w:szCs w:val="26"/>
        </w:rPr>
        <w:t>năng</w:t>
      </w:r>
      <w:proofErr w:type="spellEnd"/>
      <w:r w:rsidR="003853B7" w:rsidRPr="003853B7">
        <w:rPr>
          <w:sz w:val="26"/>
          <w:szCs w:val="26"/>
        </w:rPr>
        <w:t xml:space="preserve"> </w:t>
      </w:r>
      <w:proofErr w:type="spellStart"/>
      <w:r w:rsidR="003853B7" w:rsidRPr="003853B7">
        <w:rPr>
          <w:sz w:val="26"/>
          <w:szCs w:val="26"/>
        </w:rPr>
        <w:t>nhận</w:t>
      </w:r>
      <w:proofErr w:type="spellEnd"/>
      <w:r w:rsidR="003853B7" w:rsidRPr="003853B7">
        <w:rPr>
          <w:sz w:val="26"/>
          <w:szCs w:val="26"/>
        </w:rPr>
        <w:t xml:space="preserve"> </w:t>
      </w:r>
      <w:proofErr w:type="spellStart"/>
      <w:r w:rsidR="003853B7" w:rsidRPr="003853B7">
        <w:rPr>
          <w:sz w:val="26"/>
          <w:szCs w:val="26"/>
        </w:rPr>
        <w:t>diện</w:t>
      </w:r>
      <w:proofErr w:type="spellEnd"/>
      <w:r w:rsidR="003853B7" w:rsidRPr="003853B7">
        <w:rPr>
          <w:sz w:val="26"/>
          <w:szCs w:val="26"/>
        </w:rPr>
        <w:t xml:space="preserve"> </w:t>
      </w:r>
      <w:proofErr w:type="spellStart"/>
      <w:r w:rsidR="003853B7" w:rsidRPr="003853B7">
        <w:rPr>
          <w:sz w:val="26"/>
          <w:szCs w:val="26"/>
        </w:rPr>
        <w:t>các</w:t>
      </w:r>
      <w:proofErr w:type="spellEnd"/>
      <w:r w:rsidR="003853B7" w:rsidRPr="003853B7">
        <w:rPr>
          <w:sz w:val="26"/>
          <w:szCs w:val="26"/>
        </w:rPr>
        <w:t xml:space="preserve"> </w:t>
      </w:r>
      <w:proofErr w:type="spellStart"/>
      <w:r w:rsidR="003853B7" w:rsidRPr="003853B7">
        <w:rPr>
          <w:sz w:val="26"/>
          <w:szCs w:val="26"/>
        </w:rPr>
        <w:t>đối</w:t>
      </w:r>
      <w:proofErr w:type="spellEnd"/>
      <w:r w:rsidR="003853B7" w:rsidRPr="003853B7">
        <w:rPr>
          <w:sz w:val="26"/>
          <w:szCs w:val="26"/>
        </w:rPr>
        <w:t xml:space="preserve"> </w:t>
      </w:r>
      <w:proofErr w:type="spellStart"/>
      <w:r w:rsidR="003853B7" w:rsidRPr="003853B7">
        <w:rPr>
          <w:sz w:val="26"/>
          <w:szCs w:val="26"/>
        </w:rPr>
        <w:t>tượng</w:t>
      </w:r>
      <w:proofErr w:type="spellEnd"/>
      <w:r w:rsidR="003853B7" w:rsidRPr="003853B7">
        <w:rPr>
          <w:sz w:val="26"/>
          <w:szCs w:val="26"/>
        </w:rPr>
        <w:t xml:space="preserve"> </w:t>
      </w:r>
      <w:proofErr w:type="spellStart"/>
      <w:r w:rsidR="003853B7" w:rsidRPr="003853B7">
        <w:rPr>
          <w:sz w:val="26"/>
          <w:szCs w:val="26"/>
        </w:rPr>
        <w:t>trong</w:t>
      </w:r>
      <w:proofErr w:type="spellEnd"/>
      <w:r w:rsidR="003853B7" w:rsidRPr="003853B7">
        <w:rPr>
          <w:sz w:val="26"/>
          <w:szCs w:val="26"/>
        </w:rPr>
        <w:t xml:space="preserve"> </w:t>
      </w:r>
      <w:proofErr w:type="spellStart"/>
      <w:r w:rsidR="003853B7" w:rsidRPr="003853B7">
        <w:rPr>
          <w:sz w:val="26"/>
          <w:szCs w:val="26"/>
        </w:rPr>
        <w:t>các</w:t>
      </w:r>
      <w:proofErr w:type="spellEnd"/>
      <w:r w:rsidR="003853B7" w:rsidRPr="003853B7">
        <w:rPr>
          <w:sz w:val="26"/>
          <w:szCs w:val="26"/>
        </w:rPr>
        <w:t xml:space="preserve"> </w:t>
      </w:r>
      <w:proofErr w:type="spellStart"/>
      <w:r w:rsidR="003853B7" w:rsidRPr="003853B7">
        <w:rPr>
          <w:sz w:val="26"/>
          <w:szCs w:val="26"/>
        </w:rPr>
        <w:t>hình</w:t>
      </w:r>
      <w:proofErr w:type="spellEnd"/>
      <w:r w:rsidR="003853B7" w:rsidRPr="003853B7">
        <w:rPr>
          <w:sz w:val="26"/>
          <w:szCs w:val="26"/>
        </w:rPr>
        <w:t xml:space="preserve"> </w:t>
      </w:r>
      <w:proofErr w:type="spellStart"/>
      <w:r w:rsidR="003853B7" w:rsidRPr="003853B7">
        <w:rPr>
          <w:sz w:val="26"/>
          <w:szCs w:val="26"/>
        </w:rPr>
        <w:t>ảnh</w:t>
      </w:r>
      <w:proofErr w:type="spellEnd"/>
      <w:r w:rsidR="003853B7" w:rsidRPr="003853B7">
        <w:rPr>
          <w:sz w:val="26"/>
          <w:szCs w:val="26"/>
        </w:rPr>
        <w:t xml:space="preserve"> </w:t>
      </w:r>
      <w:proofErr w:type="spellStart"/>
      <w:r w:rsidR="003853B7" w:rsidRPr="003853B7">
        <w:rPr>
          <w:sz w:val="26"/>
          <w:szCs w:val="26"/>
        </w:rPr>
        <w:t>chưa</w:t>
      </w:r>
      <w:proofErr w:type="spellEnd"/>
      <w:r w:rsidR="003853B7" w:rsidRPr="003853B7">
        <w:rPr>
          <w:sz w:val="26"/>
          <w:szCs w:val="26"/>
        </w:rPr>
        <w:t xml:space="preserve"> </w:t>
      </w:r>
      <w:proofErr w:type="spellStart"/>
      <w:r w:rsidR="003853B7" w:rsidRPr="003853B7">
        <w:rPr>
          <w:sz w:val="26"/>
          <w:szCs w:val="26"/>
        </w:rPr>
        <w:t>từng</w:t>
      </w:r>
      <w:proofErr w:type="spellEnd"/>
      <w:r w:rsidR="003853B7" w:rsidRPr="003853B7">
        <w:rPr>
          <w:sz w:val="26"/>
          <w:szCs w:val="26"/>
        </w:rPr>
        <w:t xml:space="preserve"> </w:t>
      </w:r>
      <w:proofErr w:type="spellStart"/>
      <w:r w:rsidR="003853B7" w:rsidRPr="003853B7">
        <w:rPr>
          <w:sz w:val="26"/>
          <w:szCs w:val="26"/>
        </w:rPr>
        <w:t>gặp</w:t>
      </w:r>
      <w:proofErr w:type="spellEnd"/>
      <w:r w:rsidR="003853B7" w:rsidRPr="003853B7">
        <w:rPr>
          <w:sz w:val="26"/>
          <w:szCs w:val="26"/>
        </w:rPr>
        <w:t xml:space="preserve"> </w:t>
      </w:r>
      <w:proofErr w:type="spellStart"/>
      <w:r w:rsidR="003853B7" w:rsidRPr="003853B7">
        <w:rPr>
          <w:sz w:val="26"/>
          <w:szCs w:val="26"/>
        </w:rPr>
        <w:t>trong</w:t>
      </w:r>
      <w:proofErr w:type="spellEnd"/>
      <w:r w:rsidR="003853B7" w:rsidRPr="003853B7">
        <w:rPr>
          <w:sz w:val="26"/>
          <w:szCs w:val="26"/>
        </w:rPr>
        <w:t xml:space="preserve"> </w:t>
      </w:r>
      <w:proofErr w:type="spellStart"/>
      <w:r w:rsidR="003853B7" w:rsidRPr="003853B7">
        <w:rPr>
          <w:sz w:val="26"/>
          <w:szCs w:val="26"/>
        </w:rPr>
        <w:t>giai</w:t>
      </w:r>
      <w:proofErr w:type="spellEnd"/>
      <w:r w:rsidR="003853B7" w:rsidRPr="003853B7">
        <w:rPr>
          <w:sz w:val="26"/>
          <w:szCs w:val="26"/>
        </w:rPr>
        <w:t xml:space="preserve"> </w:t>
      </w:r>
      <w:proofErr w:type="spellStart"/>
      <w:r w:rsidR="003853B7" w:rsidRPr="003853B7">
        <w:rPr>
          <w:sz w:val="26"/>
          <w:szCs w:val="26"/>
        </w:rPr>
        <w:t>đoạn</w:t>
      </w:r>
      <w:proofErr w:type="spellEnd"/>
      <w:r w:rsidR="003853B7" w:rsidRPr="003853B7">
        <w:rPr>
          <w:sz w:val="26"/>
          <w:szCs w:val="26"/>
        </w:rPr>
        <w:t xml:space="preserve"> </w:t>
      </w:r>
      <w:proofErr w:type="spellStart"/>
      <w:r w:rsidR="003853B7" w:rsidRPr="003853B7">
        <w:rPr>
          <w:sz w:val="26"/>
          <w:szCs w:val="26"/>
        </w:rPr>
        <w:t>huấn</w:t>
      </w:r>
      <w:proofErr w:type="spellEnd"/>
      <w:r w:rsidR="003853B7" w:rsidRPr="003853B7">
        <w:rPr>
          <w:sz w:val="26"/>
          <w:szCs w:val="26"/>
        </w:rPr>
        <w:t xml:space="preserve"> </w:t>
      </w:r>
      <w:proofErr w:type="spellStart"/>
      <w:r w:rsidR="003853B7" w:rsidRPr="003853B7">
        <w:rPr>
          <w:sz w:val="26"/>
          <w:szCs w:val="26"/>
        </w:rPr>
        <w:t>luyện</w:t>
      </w:r>
      <w:proofErr w:type="spellEnd"/>
      <w:r w:rsidR="003853B7" w:rsidRPr="003853B7">
        <w:rPr>
          <w:sz w:val="26"/>
          <w:szCs w:val="26"/>
        </w:rPr>
        <w:t xml:space="preserve">, </w:t>
      </w:r>
      <w:proofErr w:type="spellStart"/>
      <w:r w:rsidR="003853B7" w:rsidRPr="003853B7">
        <w:rPr>
          <w:sz w:val="26"/>
          <w:szCs w:val="26"/>
        </w:rPr>
        <w:t>cho</w:t>
      </w:r>
      <w:proofErr w:type="spellEnd"/>
      <w:r w:rsidR="003853B7" w:rsidRPr="003853B7">
        <w:rPr>
          <w:sz w:val="26"/>
          <w:szCs w:val="26"/>
        </w:rPr>
        <w:t xml:space="preserve"> </w:t>
      </w:r>
      <w:proofErr w:type="spellStart"/>
      <w:r w:rsidR="003853B7" w:rsidRPr="003853B7">
        <w:rPr>
          <w:sz w:val="26"/>
          <w:szCs w:val="26"/>
        </w:rPr>
        <w:t>phép</w:t>
      </w:r>
      <w:proofErr w:type="spellEnd"/>
      <w:r w:rsidR="003853B7" w:rsidRPr="003853B7">
        <w:rPr>
          <w:sz w:val="26"/>
          <w:szCs w:val="26"/>
        </w:rPr>
        <w:t xml:space="preserve"> </w:t>
      </w:r>
      <w:proofErr w:type="spellStart"/>
      <w:r w:rsidR="003853B7" w:rsidRPr="003853B7">
        <w:rPr>
          <w:sz w:val="26"/>
          <w:szCs w:val="26"/>
        </w:rPr>
        <w:t>nó</w:t>
      </w:r>
      <w:proofErr w:type="spellEnd"/>
      <w:r w:rsidR="003853B7" w:rsidRPr="003853B7">
        <w:rPr>
          <w:sz w:val="26"/>
          <w:szCs w:val="26"/>
        </w:rPr>
        <w:t xml:space="preserve"> </w:t>
      </w:r>
      <w:proofErr w:type="spellStart"/>
      <w:r w:rsidR="003853B7" w:rsidRPr="003853B7">
        <w:rPr>
          <w:sz w:val="26"/>
          <w:szCs w:val="26"/>
        </w:rPr>
        <w:t>mở</w:t>
      </w:r>
      <w:proofErr w:type="spellEnd"/>
      <w:r w:rsidR="003853B7" w:rsidRPr="003853B7">
        <w:rPr>
          <w:sz w:val="26"/>
          <w:szCs w:val="26"/>
        </w:rPr>
        <w:t xml:space="preserve"> </w:t>
      </w:r>
      <w:proofErr w:type="spellStart"/>
      <w:r w:rsidR="003853B7" w:rsidRPr="003853B7">
        <w:rPr>
          <w:sz w:val="26"/>
          <w:szCs w:val="26"/>
        </w:rPr>
        <w:t>rộng</w:t>
      </w:r>
      <w:proofErr w:type="spellEnd"/>
      <w:r w:rsidR="003853B7" w:rsidRPr="003853B7">
        <w:rPr>
          <w:sz w:val="26"/>
          <w:szCs w:val="26"/>
        </w:rPr>
        <w:t xml:space="preserve"> </w:t>
      </w:r>
      <w:proofErr w:type="spellStart"/>
      <w:r w:rsidR="003853B7" w:rsidRPr="003853B7">
        <w:rPr>
          <w:sz w:val="26"/>
          <w:szCs w:val="26"/>
        </w:rPr>
        <w:t>phạm</w:t>
      </w:r>
      <w:proofErr w:type="spellEnd"/>
      <w:r w:rsidR="003853B7" w:rsidRPr="003853B7">
        <w:rPr>
          <w:sz w:val="26"/>
          <w:szCs w:val="26"/>
        </w:rPr>
        <w:t xml:space="preserve"> vi </w:t>
      </w:r>
      <w:proofErr w:type="spellStart"/>
      <w:r w:rsidR="003853B7" w:rsidRPr="003853B7">
        <w:rPr>
          <w:sz w:val="26"/>
          <w:szCs w:val="26"/>
        </w:rPr>
        <w:t>ứng</w:t>
      </w:r>
      <w:proofErr w:type="spellEnd"/>
      <w:r w:rsidR="003853B7" w:rsidRPr="003853B7">
        <w:rPr>
          <w:sz w:val="26"/>
          <w:szCs w:val="26"/>
        </w:rPr>
        <w:t xml:space="preserve"> </w:t>
      </w:r>
      <w:proofErr w:type="spellStart"/>
      <w:r w:rsidR="003853B7" w:rsidRPr="003853B7">
        <w:rPr>
          <w:sz w:val="26"/>
          <w:szCs w:val="26"/>
        </w:rPr>
        <w:t>dụng</w:t>
      </w:r>
      <w:proofErr w:type="spellEnd"/>
      <w:r w:rsidR="003853B7" w:rsidRPr="003853B7">
        <w:rPr>
          <w:sz w:val="26"/>
          <w:szCs w:val="26"/>
        </w:rPr>
        <w:t xml:space="preserve"> </w:t>
      </w:r>
      <w:proofErr w:type="spellStart"/>
      <w:r w:rsidR="003853B7" w:rsidRPr="003853B7">
        <w:rPr>
          <w:sz w:val="26"/>
          <w:szCs w:val="26"/>
        </w:rPr>
        <w:t>trong</w:t>
      </w:r>
      <w:proofErr w:type="spellEnd"/>
      <w:r w:rsidR="003853B7" w:rsidRPr="003853B7">
        <w:rPr>
          <w:sz w:val="26"/>
          <w:szCs w:val="26"/>
        </w:rPr>
        <w:t xml:space="preserve"> </w:t>
      </w:r>
      <w:proofErr w:type="spellStart"/>
      <w:r w:rsidR="003853B7" w:rsidRPr="003853B7">
        <w:rPr>
          <w:sz w:val="26"/>
          <w:szCs w:val="26"/>
        </w:rPr>
        <w:t>thực</w:t>
      </w:r>
      <w:proofErr w:type="spellEnd"/>
      <w:r w:rsidR="003853B7" w:rsidRPr="003853B7">
        <w:rPr>
          <w:sz w:val="26"/>
          <w:szCs w:val="26"/>
        </w:rPr>
        <w:t xml:space="preserve"> </w:t>
      </w:r>
      <w:proofErr w:type="spellStart"/>
      <w:r w:rsidR="003853B7" w:rsidRPr="003853B7">
        <w:rPr>
          <w:sz w:val="26"/>
          <w:szCs w:val="26"/>
        </w:rPr>
        <w:t>tế</w:t>
      </w:r>
      <w:proofErr w:type="spellEnd"/>
      <w:r w:rsidR="00797E4E">
        <w:rPr>
          <w:sz w:val="26"/>
          <w:szCs w:val="26"/>
        </w:rPr>
        <w:t>.</w:t>
      </w:r>
      <w:r w:rsidR="003853B7">
        <w:rPr>
          <w:sz w:val="26"/>
          <w:szCs w:val="26"/>
        </w:rPr>
        <w:t xml:space="preserve"> </w:t>
      </w:r>
      <w:proofErr w:type="spellStart"/>
      <w:r w:rsidR="003853B7">
        <w:rPr>
          <w:sz w:val="26"/>
          <w:szCs w:val="26"/>
        </w:rPr>
        <w:t>Dưới</w:t>
      </w:r>
      <w:proofErr w:type="spellEnd"/>
      <w:r w:rsidR="003853B7">
        <w:rPr>
          <w:sz w:val="26"/>
          <w:szCs w:val="26"/>
        </w:rPr>
        <w:t xml:space="preserve"> </w:t>
      </w:r>
      <w:proofErr w:type="spellStart"/>
      <w:r w:rsidR="003853B7">
        <w:rPr>
          <w:sz w:val="26"/>
          <w:szCs w:val="26"/>
        </w:rPr>
        <w:t>đây</w:t>
      </w:r>
      <w:proofErr w:type="spellEnd"/>
      <w:r w:rsidR="003853B7">
        <w:rPr>
          <w:sz w:val="26"/>
          <w:szCs w:val="26"/>
        </w:rPr>
        <w:t xml:space="preserve"> là </w:t>
      </w:r>
      <w:proofErr w:type="spellStart"/>
      <w:r w:rsidR="003853B7">
        <w:rPr>
          <w:sz w:val="26"/>
          <w:szCs w:val="26"/>
        </w:rPr>
        <w:t>hình</w:t>
      </w:r>
      <w:proofErr w:type="spellEnd"/>
      <w:r w:rsidR="003853B7">
        <w:rPr>
          <w:sz w:val="26"/>
          <w:szCs w:val="26"/>
        </w:rPr>
        <w:t xml:space="preserve"> </w:t>
      </w:r>
      <w:proofErr w:type="spellStart"/>
      <w:r w:rsidR="003853B7">
        <w:rPr>
          <w:sz w:val="26"/>
          <w:szCs w:val="26"/>
        </w:rPr>
        <w:t>ảnh</w:t>
      </w:r>
      <w:proofErr w:type="spellEnd"/>
      <w:r w:rsidR="003853B7">
        <w:rPr>
          <w:sz w:val="26"/>
          <w:szCs w:val="26"/>
        </w:rPr>
        <w:t xml:space="preserve"> </w:t>
      </w:r>
      <w:proofErr w:type="spellStart"/>
      <w:r w:rsidR="003853B7">
        <w:rPr>
          <w:sz w:val="26"/>
          <w:szCs w:val="26"/>
        </w:rPr>
        <w:t>mô</w:t>
      </w:r>
      <w:proofErr w:type="spellEnd"/>
      <w:r w:rsidR="003853B7">
        <w:rPr>
          <w:sz w:val="26"/>
          <w:szCs w:val="26"/>
        </w:rPr>
        <w:t xml:space="preserve"> tả quá </w:t>
      </w:r>
      <w:proofErr w:type="spellStart"/>
      <w:r w:rsidR="003853B7">
        <w:rPr>
          <w:sz w:val="26"/>
          <w:szCs w:val="26"/>
        </w:rPr>
        <w:t>trình</w:t>
      </w:r>
      <w:proofErr w:type="spellEnd"/>
      <w:r w:rsidR="003853B7">
        <w:rPr>
          <w:sz w:val="26"/>
          <w:szCs w:val="26"/>
        </w:rPr>
        <w:t xml:space="preserve"> </w:t>
      </w:r>
      <w:proofErr w:type="spellStart"/>
      <w:r w:rsidR="003853B7">
        <w:rPr>
          <w:sz w:val="26"/>
          <w:szCs w:val="26"/>
        </w:rPr>
        <w:t>huấn</w:t>
      </w:r>
      <w:proofErr w:type="spellEnd"/>
      <w:r w:rsidR="003853B7">
        <w:rPr>
          <w:sz w:val="26"/>
          <w:szCs w:val="26"/>
        </w:rPr>
        <w:t xml:space="preserve"> </w:t>
      </w:r>
      <w:proofErr w:type="spellStart"/>
      <w:r w:rsidR="003853B7">
        <w:rPr>
          <w:sz w:val="26"/>
          <w:szCs w:val="26"/>
        </w:rPr>
        <w:t>luyện</w:t>
      </w:r>
      <w:proofErr w:type="spellEnd"/>
      <w:r w:rsidR="003853B7">
        <w:rPr>
          <w:sz w:val="26"/>
          <w:szCs w:val="26"/>
        </w:rPr>
        <w:t xml:space="preserve"> </w:t>
      </w:r>
      <w:proofErr w:type="spellStart"/>
      <w:r w:rsidR="003853B7">
        <w:rPr>
          <w:sz w:val="26"/>
          <w:szCs w:val="26"/>
        </w:rPr>
        <w:t>mạng</w:t>
      </w:r>
      <w:proofErr w:type="spellEnd"/>
      <w:r w:rsidR="003853B7">
        <w:rPr>
          <w:sz w:val="26"/>
          <w:szCs w:val="26"/>
        </w:rPr>
        <w:t xml:space="preserve"> CNN </w:t>
      </w:r>
      <w:proofErr w:type="spellStart"/>
      <w:r w:rsidR="003853B7">
        <w:rPr>
          <w:sz w:val="26"/>
          <w:szCs w:val="26"/>
        </w:rPr>
        <w:t>được</w:t>
      </w:r>
      <w:proofErr w:type="spellEnd"/>
      <w:r w:rsidR="003853B7">
        <w:rPr>
          <w:sz w:val="26"/>
          <w:szCs w:val="26"/>
        </w:rPr>
        <w:t xml:space="preserve"> </w:t>
      </w:r>
      <w:proofErr w:type="spellStart"/>
      <w:r w:rsidR="003853B7">
        <w:rPr>
          <w:sz w:val="26"/>
          <w:szCs w:val="26"/>
        </w:rPr>
        <w:t>lấy</w:t>
      </w:r>
      <w:proofErr w:type="spellEnd"/>
      <w:r w:rsidR="003853B7">
        <w:rPr>
          <w:sz w:val="26"/>
          <w:szCs w:val="26"/>
        </w:rPr>
        <w:t xml:space="preserve"> </w:t>
      </w:r>
      <w:proofErr w:type="spellStart"/>
      <w:r w:rsidR="003853B7">
        <w:rPr>
          <w:sz w:val="26"/>
          <w:szCs w:val="26"/>
        </w:rPr>
        <w:t>tư</w:t>
      </w:r>
      <w:proofErr w:type="spellEnd"/>
      <w:r w:rsidR="003853B7">
        <w:rPr>
          <w:sz w:val="26"/>
          <w:szCs w:val="26"/>
        </w:rPr>
        <w:t xml:space="preserve">̀ </w:t>
      </w:r>
      <w:proofErr w:type="spellStart"/>
      <w:r w:rsidR="003853B7">
        <w:rPr>
          <w:sz w:val="26"/>
          <w:szCs w:val="26"/>
        </w:rPr>
        <w:t>trang</w:t>
      </w:r>
      <w:proofErr w:type="spellEnd"/>
      <w:r w:rsidR="003853B7">
        <w:rPr>
          <w:sz w:val="26"/>
          <w:szCs w:val="26"/>
        </w:rPr>
        <w:t xml:space="preserve"> web </w:t>
      </w:r>
      <w:r w:rsidR="003853B7" w:rsidRPr="003853B7">
        <w:rPr>
          <w:sz w:val="26"/>
          <w:szCs w:val="26"/>
        </w:rPr>
        <w:t>analog.com</w:t>
      </w:r>
      <w:r w:rsidR="003853B7">
        <w:rPr>
          <w:sz w:val="26"/>
          <w:szCs w:val="26"/>
        </w:rPr>
        <w:t>:</w:t>
      </w:r>
    </w:p>
    <w:p w14:paraId="7E67CBCD" w14:textId="5E9BD1F4" w:rsidR="003853B7" w:rsidRDefault="00DE583D" w:rsidP="003853B7">
      <w:pPr>
        <w:spacing w:line="372" w:lineRule="auto"/>
        <w:ind w:right="-1"/>
        <w:rPr>
          <w:sz w:val="26"/>
          <w:szCs w:val="26"/>
        </w:rPr>
      </w:pPr>
      <w:r w:rsidRPr="00DE583D">
        <w:rPr>
          <w:noProof/>
          <w:sz w:val="26"/>
          <w:szCs w:val="26"/>
        </w:rPr>
        <w:drawing>
          <wp:inline distT="0" distB="0" distL="0" distR="0" wp14:anchorId="1AD27813" wp14:editId="0D275E1A">
            <wp:extent cx="5625389" cy="2992568"/>
            <wp:effectExtent l="0" t="0" r="0" b="0"/>
            <wp:docPr id="10353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847" name=""/>
                    <pic:cNvPicPr/>
                  </pic:nvPicPr>
                  <pic:blipFill>
                    <a:blip r:embed="rId55"/>
                    <a:stretch>
                      <a:fillRect/>
                    </a:stretch>
                  </pic:blipFill>
                  <pic:spPr>
                    <a:xfrm>
                      <a:off x="0" y="0"/>
                      <a:ext cx="5635039" cy="2997702"/>
                    </a:xfrm>
                    <a:prstGeom prst="rect">
                      <a:avLst/>
                    </a:prstGeom>
                  </pic:spPr>
                </pic:pic>
              </a:graphicData>
            </a:graphic>
          </wp:inline>
        </w:drawing>
      </w:r>
    </w:p>
    <w:p w14:paraId="5BF9CE41" w14:textId="12028023" w:rsidR="003853B7" w:rsidRDefault="003853B7" w:rsidP="003853B7">
      <w:pPr>
        <w:pStyle w:val="FigureCaption"/>
        <w:rPr>
          <w:lang w:val="en-US"/>
        </w:rPr>
      </w:pPr>
      <w:bookmarkStart w:id="118" w:name="_Toc182692847"/>
      <w:r w:rsidRPr="001A6998">
        <w:t>Hình 2.</w:t>
      </w:r>
      <w:r w:rsidRPr="00146820">
        <w:t>3</w:t>
      </w:r>
      <w:r>
        <w:rPr>
          <w:lang w:val="en-US"/>
        </w:rPr>
        <w:t xml:space="preserve">4 Quy </w:t>
      </w:r>
      <w:proofErr w:type="spellStart"/>
      <w:r>
        <w:rPr>
          <w:lang w:val="en-US"/>
        </w:rPr>
        <w:t>trình</w:t>
      </w:r>
      <w:proofErr w:type="spellEnd"/>
      <w:r>
        <w:rPr>
          <w:lang w:val="en-US"/>
        </w:rPr>
        <w:t xml:space="preserve"> </w:t>
      </w:r>
      <w:proofErr w:type="spellStart"/>
      <w:r>
        <w:rPr>
          <w:lang w:val="en-US"/>
        </w:rPr>
        <w:t>huấn</w:t>
      </w:r>
      <w:proofErr w:type="spellEnd"/>
      <w:r>
        <w:rPr>
          <w:lang w:val="en-US"/>
        </w:rPr>
        <w:t xml:space="preserve"> </w:t>
      </w:r>
      <w:proofErr w:type="spellStart"/>
      <w:r>
        <w:rPr>
          <w:lang w:val="en-US"/>
        </w:rPr>
        <w:t>luyên</w:t>
      </w:r>
      <w:proofErr w:type="spellEnd"/>
      <w:r>
        <w:rPr>
          <w:lang w:val="en-US"/>
        </w:rPr>
        <w:t xml:space="preserve"> </w:t>
      </w:r>
      <w:proofErr w:type="spellStart"/>
      <w:r>
        <w:rPr>
          <w:lang w:val="en-US"/>
        </w:rPr>
        <w:t>mạng</w:t>
      </w:r>
      <w:proofErr w:type="spellEnd"/>
      <w:r>
        <w:rPr>
          <w:lang w:val="en-US"/>
        </w:rPr>
        <w:t xml:space="preserve"> CNN</w:t>
      </w:r>
      <w:bookmarkEnd w:id="118"/>
    </w:p>
    <w:p w14:paraId="5A0A2481" w14:textId="77777777" w:rsidR="008C383C" w:rsidRPr="008C383C" w:rsidRDefault="008C383C" w:rsidP="008C383C"/>
    <w:p w14:paraId="13A78CAF" w14:textId="579E5ABA" w:rsidR="00153754" w:rsidRDefault="003853B7" w:rsidP="00315E18">
      <w:pPr>
        <w:spacing w:line="372" w:lineRule="auto"/>
        <w:ind w:right="-1" w:firstLine="567"/>
        <w:jc w:val="both"/>
        <w:rPr>
          <w:sz w:val="26"/>
          <w:szCs w:val="26"/>
        </w:rPr>
      </w:pPr>
      <w:proofErr w:type="spellStart"/>
      <w:r>
        <w:rPr>
          <w:sz w:val="26"/>
          <w:szCs w:val="26"/>
        </w:rPr>
        <w:t>Dựa</w:t>
      </w:r>
      <w:proofErr w:type="spellEnd"/>
      <w:r>
        <w:rPr>
          <w:sz w:val="26"/>
          <w:szCs w:val="26"/>
        </w:rPr>
        <w:t xml:space="preserve"> </w:t>
      </w:r>
      <w:proofErr w:type="spellStart"/>
      <w:r>
        <w:rPr>
          <w:sz w:val="26"/>
          <w:szCs w:val="26"/>
        </w:rPr>
        <w:t>vào</w:t>
      </w:r>
      <w:proofErr w:type="spellEnd"/>
      <w:r>
        <w:rPr>
          <w:sz w:val="26"/>
          <w:szCs w:val="26"/>
        </w:rPr>
        <w:t xml:space="preserve"> </w:t>
      </w:r>
      <w:proofErr w:type="spellStart"/>
      <w:r>
        <w:rPr>
          <w:sz w:val="26"/>
          <w:szCs w:val="26"/>
        </w:rPr>
        <w:t>hình</w:t>
      </w:r>
      <w:proofErr w:type="spellEnd"/>
      <w:r>
        <w:rPr>
          <w:sz w:val="26"/>
          <w:szCs w:val="26"/>
        </w:rPr>
        <w:t xml:space="preserve"> </w:t>
      </w:r>
      <w:proofErr w:type="spellStart"/>
      <w:r>
        <w:rPr>
          <w:sz w:val="26"/>
          <w:szCs w:val="26"/>
        </w:rPr>
        <w:t>trên</w:t>
      </w:r>
      <w:proofErr w:type="spellEnd"/>
      <w:r>
        <w:rPr>
          <w:sz w:val="26"/>
          <w:szCs w:val="26"/>
        </w:rPr>
        <w:t xml:space="preserve"> ta có </w:t>
      </w:r>
      <w:proofErr w:type="spellStart"/>
      <w:r>
        <w:rPr>
          <w:sz w:val="26"/>
          <w:szCs w:val="26"/>
        </w:rPr>
        <w:t>thê</w:t>
      </w:r>
      <w:proofErr w:type="spellEnd"/>
      <w:r>
        <w:rPr>
          <w:sz w:val="26"/>
          <w:szCs w:val="26"/>
        </w:rPr>
        <w:t xml:space="preserve">̉ </w:t>
      </w:r>
      <w:proofErr w:type="spellStart"/>
      <w:r>
        <w:rPr>
          <w:sz w:val="26"/>
          <w:szCs w:val="26"/>
        </w:rPr>
        <w:t>thấy</w:t>
      </w:r>
      <w:proofErr w:type="spellEnd"/>
      <w:r>
        <w:rPr>
          <w:sz w:val="26"/>
          <w:szCs w:val="26"/>
        </w:rPr>
        <w:t xml:space="preserve"> quá </w:t>
      </w:r>
      <w:proofErr w:type="spellStart"/>
      <w:r>
        <w:rPr>
          <w:sz w:val="26"/>
          <w:szCs w:val="26"/>
        </w:rPr>
        <w:t>trình</w:t>
      </w:r>
      <w:proofErr w:type="spellEnd"/>
      <w:r>
        <w:rPr>
          <w:sz w:val="26"/>
          <w:szCs w:val="26"/>
        </w:rPr>
        <w:t xml:space="preserve"> </w:t>
      </w:r>
      <w:proofErr w:type="spellStart"/>
      <w:r>
        <w:rPr>
          <w:sz w:val="26"/>
          <w:szCs w:val="26"/>
        </w:rPr>
        <w:t>huấn</w:t>
      </w:r>
      <w:proofErr w:type="spellEnd"/>
      <w:r>
        <w:rPr>
          <w:sz w:val="26"/>
          <w:szCs w:val="26"/>
        </w:rPr>
        <w:t xml:space="preserve"> </w:t>
      </w:r>
      <w:proofErr w:type="spellStart"/>
      <w:r>
        <w:rPr>
          <w:sz w:val="26"/>
          <w:szCs w:val="26"/>
        </w:rPr>
        <w:t>luyện</w:t>
      </w:r>
      <w:proofErr w:type="spellEnd"/>
      <w:r>
        <w:rPr>
          <w:sz w:val="26"/>
          <w:szCs w:val="26"/>
        </w:rPr>
        <w:t xml:space="preserve"> </w:t>
      </w:r>
      <w:proofErr w:type="spellStart"/>
      <w:r>
        <w:rPr>
          <w:sz w:val="26"/>
          <w:szCs w:val="26"/>
        </w:rPr>
        <w:t>được</w:t>
      </w:r>
      <w:proofErr w:type="spellEnd"/>
      <w:r>
        <w:rPr>
          <w:sz w:val="26"/>
          <w:szCs w:val="26"/>
        </w:rPr>
        <w:t xml:space="preserve"> </w:t>
      </w:r>
      <w:proofErr w:type="spellStart"/>
      <w:r>
        <w:rPr>
          <w:sz w:val="26"/>
          <w:szCs w:val="26"/>
        </w:rPr>
        <w:t>thực</w:t>
      </w:r>
      <w:proofErr w:type="spellEnd"/>
      <w:r>
        <w:rPr>
          <w:sz w:val="26"/>
          <w:szCs w:val="26"/>
        </w:rPr>
        <w:t xml:space="preserve"> </w:t>
      </w:r>
      <w:proofErr w:type="spellStart"/>
      <w:r>
        <w:rPr>
          <w:sz w:val="26"/>
          <w:szCs w:val="26"/>
        </w:rPr>
        <w:t>hiện</w:t>
      </w:r>
      <w:proofErr w:type="spellEnd"/>
      <w:r>
        <w:rPr>
          <w:sz w:val="26"/>
          <w:szCs w:val="26"/>
        </w:rPr>
        <w:t xml:space="preserve"> </w:t>
      </w:r>
      <w:proofErr w:type="spellStart"/>
      <w:r>
        <w:rPr>
          <w:sz w:val="26"/>
          <w:szCs w:val="26"/>
        </w:rPr>
        <w:t>đi</w:t>
      </w:r>
      <w:proofErr w:type="spellEnd"/>
      <w:r>
        <w:rPr>
          <w:sz w:val="26"/>
          <w:szCs w:val="26"/>
        </w:rPr>
        <w:t xml:space="preserve"> </w:t>
      </w:r>
      <w:proofErr w:type="spellStart"/>
      <w:r>
        <w:rPr>
          <w:sz w:val="26"/>
          <w:szCs w:val="26"/>
        </w:rPr>
        <w:t>thực</w:t>
      </w:r>
      <w:proofErr w:type="spellEnd"/>
      <w:r>
        <w:rPr>
          <w:sz w:val="26"/>
          <w:szCs w:val="26"/>
        </w:rPr>
        <w:t xml:space="preserve"> </w:t>
      </w:r>
      <w:proofErr w:type="spellStart"/>
      <w:r>
        <w:rPr>
          <w:sz w:val="26"/>
          <w:szCs w:val="26"/>
        </w:rPr>
        <w:t>hiện</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rất</w:t>
      </w:r>
      <w:proofErr w:type="spellEnd"/>
      <w:r>
        <w:rPr>
          <w:sz w:val="26"/>
          <w:szCs w:val="26"/>
        </w:rPr>
        <w:t xml:space="preserve"> </w:t>
      </w:r>
      <w:proofErr w:type="spellStart"/>
      <w:r>
        <w:rPr>
          <w:sz w:val="26"/>
          <w:szCs w:val="26"/>
        </w:rPr>
        <w:t>nhiều</w:t>
      </w:r>
      <w:proofErr w:type="spellEnd"/>
      <w:r>
        <w:rPr>
          <w:sz w:val="26"/>
          <w:szCs w:val="26"/>
        </w:rPr>
        <w:t xml:space="preserve"> </w:t>
      </w:r>
      <w:proofErr w:type="spellStart"/>
      <w:r>
        <w:rPr>
          <w:sz w:val="26"/>
          <w:szCs w:val="26"/>
        </w:rPr>
        <w:t>lần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tới</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đạt</w:t>
      </w:r>
      <w:proofErr w:type="spellEnd"/>
      <w:r>
        <w:rPr>
          <w:sz w:val="26"/>
          <w:szCs w:val="26"/>
        </w:rPr>
        <w:t xml:space="preserve"> </w:t>
      </w:r>
      <w:proofErr w:type="spellStart"/>
      <w:r>
        <w:rPr>
          <w:sz w:val="26"/>
          <w:szCs w:val="26"/>
        </w:rPr>
        <w:t>được</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nhất</w:t>
      </w:r>
      <w:proofErr w:type="spellEnd"/>
      <w:r>
        <w:rPr>
          <w:sz w:val="26"/>
          <w:szCs w:val="26"/>
        </w:rPr>
        <w:t xml:space="preserve"> </w:t>
      </w:r>
      <w:proofErr w:type="spellStart"/>
      <w:r>
        <w:rPr>
          <w:sz w:val="26"/>
          <w:szCs w:val="26"/>
        </w:rPr>
        <w:t>định</w:t>
      </w:r>
      <w:proofErr w:type="spellEnd"/>
      <w:r>
        <w:rPr>
          <w:sz w:val="26"/>
          <w:szCs w:val="26"/>
        </w:rPr>
        <w:t xml:space="preserve">. Thông </w:t>
      </w:r>
      <w:proofErr w:type="spellStart"/>
      <w:r>
        <w:rPr>
          <w:sz w:val="26"/>
          <w:szCs w:val="26"/>
        </w:rPr>
        <w:t>thường</w:t>
      </w:r>
      <w:proofErr w:type="spellEnd"/>
      <w:r>
        <w:rPr>
          <w:sz w:val="26"/>
          <w:szCs w:val="26"/>
        </w:rPr>
        <w:t xml:space="preserve">, </w:t>
      </w:r>
      <w:proofErr w:type="spellStart"/>
      <w:r>
        <w:rPr>
          <w:sz w:val="26"/>
          <w:szCs w:val="26"/>
        </w:rPr>
        <w:t>các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hình</w:t>
      </w:r>
      <w:proofErr w:type="spellEnd"/>
      <w:r>
        <w:rPr>
          <w:sz w:val="26"/>
          <w:szCs w:val="26"/>
        </w:rPr>
        <w:t xml:space="preserve"> </w:t>
      </w:r>
      <w:proofErr w:type="spellStart"/>
      <w:r>
        <w:rPr>
          <w:sz w:val="26"/>
          <w:szCs w:val="26"/>
        </w:rPr>
        <w:t>thường</w:t>
      </w:r>
      <w:proofErr w:type="spellEnd"/>
      <w:r>
        <w:rPr>
          <w:sz w:val="26"/>
          <w:szCs w:val="26"/>
        </w:rPr>
        <w:t xml:space="preserve"> có thang </w:t>
      </w:r>
      <w:proofErr w:type="spellStart"/>
      <w:r>
        <w:rPr>
          <w:sz w:val="26"/>
          <w:szCs w:val="26"/>
        </w:rPr>
        <w:t>đánh</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tư</w:t>
      </w:r>
      <w:proofErr w:type="spellEnd"/>
      <w:r>
        <w:rPr>
          <w:sz w:val="26"/>
          <w:szCs w:val="26"/>
        </w:rPr>
        <w:t xml:space="preserve">̀ 0 </w:t>
      </w:r>
      <w:proofErr w:type="spellStart"/>
      <w:r>
        <w:rPr>
          <w:sz w:val="26"/>
          <w:szCs w:val="26"/>
        </w:rPr>
        <w:t>đến</w:t>
      </w:r>
      <w:proofErr w:type="spellEnd"/>
      <w:r>
        <w:rPr>
          <w:sz w:val="26"/>
          <w:szCs w:val="26"/>
        </w:rPr>
        <w:t xml:space="preserve"> 1, </w:t>
      </w:r>
      <w:proofErr w:type="spellStart"/>
      <w:r>
        <w:rPr>
          <w:sz w:val="26"/>
          <w:szCs w:val="26"/>
        </w:rPr>
        <w:t>va</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có </w:t>
      </w:r>
      <w:proofErr w:type="spellStart"/>
      <w:r>
        <w:rPr>
          <w:sz w:val="26"/>
          <w:szCs w:val="26"/>
        </w:rPr>
        <w:t>thê</w:t>
      </w:r>
      <w:proofErr w:type="spellEnd"/>
      <w:r>
        <w:rPr>
          <w:sz w:val="26"/>
          <w:szCs w:val="26"/>
        </w:rPr>
        <w:t xml:space="preserve">̉ </w:t>
      </w:r>
      <w:proofErr w:type="spellStart"/>
      <w:r>
        <w:rPr>
          <w:sz w:val="26"/>
          <w:szCs w:val="26"/>
        </w:rPr>
        <w:t>chấp</w:t>
      </w:r>
      <w:proofErr w:type="spellEnd"/>
      <w:r>
        <w:rPr>
          <w:sz w:val="26"/>
          <w:szCs w:val="26"/>
        </w:rPr>
        <w:t xml:space="preserve"> </w:t>
      </w:r>
      <w:proofErr w:type="spellStart"/>
      <w:r>
        <w:rPr>
          <w:sz w:val="26"/>
          <w:szCs w:val="26"/>
        </w:rPr>
        <w:t>được</w:t>
      </w:r>
      <w:proofErr w:type="spellEnd"/>
      <w:r>
        <w:rPr>
          <w:sz w:val="26"/>
          <w:szCs w:val="26"/>
        </w:rPr>
        <w:t xml:space="preserve"> </w:t>
      </w:r>
      <w:proofErr w:type="spellStart"/>
      <w:r>
        <w:rPr>
          <w:sz w:val="26"/>
          <w:szCs w:val="26"/>
        </w:rPr>
        <w:t>thường</w:t>
      </w:r>
      <w:proofErr w:type="spellEnd"/>
      <w:r>
        <w:rPr>
          <w:sz w:val="26"/>
          <w:szCs w:val="26"/>
        </w:rPr>
        <w:t xml:space="preserve"> </w:t>
      </w:r>
      <w:proofErr w:type="spellStart"/>
      <w:r>
        <w:rPr>
          <w:sz w:val="26"/>
          <w:szCs w:val="26"/>
        </w:rPr>
        <w:t>được</w:t>
      </w:r>
      <w:proofErr w:type="spellEnd"/>
      <w:r>
        <w:rPr>
          <w:sz w:val="26"/>
          <w:szCs w:val="26"/>
        </w:rPr>
        <w:t xml:space="preserve"> </w:t>
      </w:r>
      <w:proofErr w:type="spellStart"/>
      <w:r>
        <w:rPr>
          <w:sz w:val="26"/>
          <w:szCs w:val="26"/>
        </w:rPr>
        <w:t>sư</w:t>
      </w:r>
      <w:proofErr w:type="spellEnd"/>
      <w:r>
        <w:rPr>
          <w:sz w:val="26"/>
          <w:szCs w:val="26"/>
        </w:rPr>
        <w:t xml:space="preserve">̉ </w:t>
      </w:r>
      <w:proofErr w:type="spellStart"/>
      <w:r>
        <w:rPr>
          <w:sz w:val="26"/>
          <w:szCs w:val="26"/>
        </w:rPr>
        <w:t>dụng</w:t>
      </w:r>
      <w:proofErr w:type="spellEnd"/>
      <w:r>
        <w:rPr>
          <w:sz w:val="26"/>
          <w:szCs w:val="26"/>
        </w:rPr>
        <w:t xml:space="preserve"> là 0.8. </w:t>
      </w:r>
      <w:proofErr w:type="spellStart"/>
      <w:r>
        <w:rPr>
          <w:sz w:val="26"/>
          <w:szCs w:val="26"/>
        </w:rPr>
        <w:t>Tất</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điều</w:t>
      </w:r>
      <w:proofErr w:type="spellEnd"/>
      <w:r>
        <w:rPr>
          <w:sz w:val="26"/>
          <w:szCs w:val="26"/>
        </w:rPr>
        <w:t xml:space="preserve"> </w:t>
      </w:r>
      <w:proofErr w:type="spellStart"/>
      <w:r>
        <w:rPr>
          <w:sz w:val="26"/>
          <w:szCs w:val="26"/>
        </w:rPr>
        <w:t>này</w:t>
      </w:r>
      <w:proofErr w:type="spellEnd"/>
      <w:r>
        <w:rPr>
          <w:sz w:val="26"/>
          <w:szCs w:val="26"/>
        </w:rPr>
        <w:t xml:space="preserve"> </w:t>
      </w:r>
      <w:proofErr w:type="spellStart"/>
      <w:r>
        <w:rPr>
          <w:sz w:val="26"/>
          <w:szCs w:val="26"/>
        </w:rPr>
        <w:t>còn</w:t>
      </w:r>
      <w:proofErr w:type="spellEnd"/>
      <w:r>
        <w:rPr>
          <w:sz w:val="26"/>
          <w:szCs w:val="26"/>
        </w:rPr>
        <w:t xml:space="preserve"> </w:t>
      </w:r>
      <w:proofErr w:type="spellStart"/>
      <w:r>
        <w:rPr>
          <w:sz w:val="26"/>
          <w:szCs w:val="26"/>
        </w:rPr>
        <w:t>phu</w:t>
      </w:r>
      <w:proofErr w:type="spellEnd"/>
      <w:r>
        <w:rPr>
          <w:sz w:val="26"/>
          <w:szCs w:val="26"/>
        </w:rPr>
        <w:t xml:space="preserve">̣ </w:t>
      </w:r>
      <w:proofErr w:type="spellStart"/>
      <w:r>
        <w:rPr>
          <w:sz w:val="26"/>
          <w:szCs w:val="26"/>
        </w:rPr>
        <w:t>thuộc</w:t>
      </w:r>
      <w:proofErr w:type="spellEnd"/>
      <w:r>
        <w:rPr>
          <w:sz w:val="26"/>
          <w:szCs w:val="26"/>
        </w:rPr>
        <w:t xml:space="preserve"> </w:t>
      </w:r>
      <w:proofErr w:type="spellStart"/>
      <w:r>
        <w:rPr>
          <w:sz w:val="26"/>
          <w:szCs w:val="26"/>
        </w:rPr>
        <w:t>vào</w:t>
      </w:r>
      <w:proofErr w:type="spellEnd"/>
      <w:r>
        <w:rPr>
          <w:sz w:val="26"/>
          <w:szCs w:val="26"/>
        </w:rPr>
        <w:t xml:space="preserve"> </w:t>
      </w:r>
      <w:proofErr w:type="spellStart"/>
      <w:r>
        <w:rPr>
          <w:sz w:val="26"/>
          <w:szCs w:val="26"/>
        </w:rPr>
        <w:t>tốc</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xư</w:t>
      </w:r>
      <w:proofErr w:type="spellEnd"/>
      <w:r>
        <w:rPr>
          <w:sz w:val="26"/>
          <w:szCs w:val="26"/>
        </w:rPr>
        <w:t xml:space="preserve">̉ </w:t>
      </w:r>
      <w:proofErr w:type="spellStart"/>
      <w:r>
        <w:rPr>
          <w:sz w:val="26"/>
          <w:szCs w:val="26"/>
        </w:rPr>
        <w:t>ly</w:t>
      </w:r>
      <w:proofErr w:type="spellEnd"/>
      <w:r>
        <w:rPr>
          <w:sz w:val="26"/>
          <w:szCs w:val="26"/>
        </w:rPr>
        <w:t xml:space="preserve">́ </w:t>
      </w:r>
      <w:proofErr w:type="spellStart"/>
      <w:r>
        <w:rPr>
          <w:sz w:val="26"/>
          <w:szCs w:val="26"/>
        </w:rPr>
        <w:t>của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cứng</w:t>
      </w:r>
      <w:proofErr w:type="spellEnd"/>
      <w:r>
        <w:rPr>
          <w:sz w:val="26"/>
          <w:szCs w:val="26"/>
        </w:rPr>
        <w:t xml:space="preserve"> </w:t>
      </w:r>
      <w:proofErr w:type="spellStart"/>
      <w:r>
        <w:rPr>
          <w:sz w:val="26"/>
          <w:szCs w:val="26"/>
        </w:rPr>
        <w:t>va</w:t>
      </w:r>
      <w:proofErr w:type="spellEnd"/>
      <w:r>
        <w:rPr>
          <w:sz w:val="26"/>
          <w:szCs w:val="26"/>
        </w:rPr>
        <w:t xml:space="preserve">̀ </w:t>
      </w:r>
      <w:proofErr w:type="spellStart"/>
      <w:r>
        <w:rPr>
          <w:sz w:val="26"/>
          <w:szCs w:val="26"/>
        </w:rPr>
        <w:t>mục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cần</w:t>
      </w:r>
      <w:proofErr w:type="spellEnd"/>
      <w:r>
        <w:rPr>
          <w:sz w:val="26"/>
          <w:szCs w:val="26"/>
        </w:rPr>
        <w:t xml:space="preserve"> </w:t>
      </w:r>
      <w:proofErr w:type="spellStart"/>
      <w:r>
        <w:rPr>
          <w:sz w:val="26"/>
          <w:szCs w:val="26"/>
        </w:rPr>
        <w:t>đạt</w:t>
      </w:r>
      <w:proofErr w:type="spellEnd"/>
      <w:r>
        <w:rPr>
          <w:sz w:val="26"/>
          <w:szCs w:val="26"/>
        </w:rPr>
        <w:t xml:space="preserve"> </w:t>
      </w:r>
      <w:proofErr w:type="spellStart"/>
      <w:r>
        <w:rPr>
          <w:sz w:val="26"/>
          <w:szCs w:val="26"/>
        </w:rPr>
        <w:t>được</w:t>
      </w:r>
      <w:proofErr w:type="spellEnd"/>
      <w:r>
        <w:rPr>
          <w:sz w:val="26"/>
          <w:szCs w:val="26"/>
        </w:rPr>
        <w:t xml:space="preserve"> là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cao</w:t>
      </w:r>
      <w:proofErr w:type="spellEnd"/>
      <w:r>
        <w:rPr>
          <w:sz w:val="26"/>
          <w:szCs w:val="26"/>
        </w:rPr>
        <w:t xml:space="preserve"> hay </w:t>
      </w:r>
      <w:proofErr w:type="spellStart"/>
      <w:r>
        <w:rPr>
          <w:sz w:val="26"/>
          <w:szCs w:val="26"/>
        </w:rPr>
        <w:t>thời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huấn</w:t>
      </w:r>
      <w:proofErr w:type="spellEnd"/>
      <w:r>
        <w:rPr>
          <w:sz w:val="26"/>
          <w:szCs w:val="26"/>
        </w:rPr>
        <w:t xml:space="preserve"> </w:t>
      </w:r>
      <w:proofErr w:type="spellStart"/>
      <w:r>
        <w:rPr>
          <w:sz w:val="26"/>
          <w:szCs w:val="26"/>
        </w:rPr>
        <w:t>luyện</w:t>
      </w:r>
      <w:proofErr w:type="spellEnd"/>
      <w:r>
        <w:rPr>
          <w:sz w:val="26"/>
          <w:szCs w:val="26"/>
        </w:rPr>
        <w:t xml:space="preserve"> là </w:t>
      </w:r>
      <w:proofErr w:type="spellStart"/>
      <w:r>
        <w:rPr>
          <w:sz w:val="26"/>
          <w:szCs w:val="26"/>
        </w:rPr>
        <w:t>nhanh</w:t>
      </w:r>
      <w:proofErr w:type="spellEnd"/>
      <w:r w:rsidR="00DC4B6F">
        <w:rPr>
          <w:sz w:val="26"/>
          <w:szCs w:val="26"/>
        </w:rPr>
        <w:t>.</w:t>
      </w:r>
    </w:p>
    <w:p w14:paraId="19872515" w14:textId="70A64695" w:rsidR="00315E18" w:rsidRPr="00315E18" w:rsidRDefault="00315E18" w:rsidP="00315E18">
      <w:pPr>
        <w:pStyle w:val="Heading3"/>
        <w:rPr>
          <w:bCs/>
          <w:lang w:val="en-US"/>
        </w:rPr>
      </w:pPr>
      <w:bookmarkStart w:id="119" w:name="_Toc182693271"/>
      <w:r w:rsidRPr="00AE2A07">
        <w:lastRenderedPageBreak/>
        <w:t>2.3.</w:t>
      </w:r>
      <w:r>
        <w:t>5</w:t>
      </w:r>
      <w:r w:rsidRPr="00AE2A07">
        <w:t xml:space="preserve">. </w:t>
      </w:r>
      <w:r w:rsidRPr="00315E18">
        <w:rPr>
          <w:bCs/>
          <w:lang w:val="en-US"/>
        </w:rPr>
        <w:t xml:space="preserve">Overfitting </w:t>
      </w:r>
      <w:proofErr w:type="spellStart"/>
      <w:r>
        <w:rPr>
          <w:bCs/>
          <w:lang w:val="en-US"/>
        </w:rPr>
        <w:t>va</w:t>
      </w:r>
      <w:proofErr w:type="spellEnd"/>
      <w:r>
        <w:rPr>
          <w:bCs/>
          <w:lang w:val="en-US"/>
        </w:rPr>
        <w:t>̀</w:t>
      </w:r>
      <w:r w:rsidRPr="00315E18">
        <w:rPr>
          <w:bCs/>
          <w:lang w:val="en-US"/>
        </w:rPr>
        <w:t xml:space="preserve"> Underfitting</w:t>
      </w:r>
      <w:bookmarkEnd w:id="119"/>
    </w:p>
    <w:p w14:paraId="3A1EC4FE" w14:textId="3097E97D" w:rsidR="00315E18" w:rsidRDefault="00D64923" w:rsidP="00315E18">
      <w:pPr>
        <w:spacing w:line="372" w:lineRule="auto"/>
        <w:ind w:right="-1" w:firstLine="567"/>
        <w:jc w:val="both"/>
        <w:rPr>
          <w:sz w:val="26"/>
          <w:szCs w:val="26"/>
        </w:rPr>
      </w:pPr>
      <w:r w:rsidRPr="00D64923">
        <w:rPr>
          <w:sz w:val="26"/>
          <w:szCs w:val="26"/>
        </w:rPr>
        <w:t xml:space="preserve">Overfitting </w:t>
      </w:r>
      <w:proofErr w:type="spellStart"/>
      <w:r w:rsidRPr="00D64923">
        <w:rPr>
          <w:sz w:val="26"/>
          <w:szCs w:val="26"/>
        </w:rPr>
        <w:t>và</w:t>
      </w:r>
      <w:proofErr w:type="spellEnd"/>
      <w:r w:rsidRPr="00D64923">
        <w:rPr>
          <w:sz w:val="26"/>
          <w:szCs w:val="26"/>
        </w:rPr>
        <w:t xml:space="preserve"> underfitting </w:t>
      </w:r>
      <w:proofErr w:type="spellStart"/>
      <w:r w:rsidRPr="00D64923">
        <w:rPr>
          <w:sz w:val="26"/>
          <w:szCs w:val="26"/>
        </w:rPr>
        <w:t>là</w:t>
      </w:r>
      <w:proofErr w:type="spellEnd"/>
      <w:r w:rsidRPr="00D64923">
        <w:rPr>
          <w:sz w:val="26"/>
          <w:szCs w:val="26"/>
        </w:rPr>
        <w:t xml:space="preserve"> </w:t>
      </w:r>
      <w:proofErr w:type="spellStart"/>
      <w:r w:rsidRPr="00D64923">
        <w:rPr>
          <w:sz w:val="26"/>
          <w:szCs w:val="26"/>
        </w:rPr>
        <w:t>hai</w:t>
      </w:r>
      <w:proofErr w:type="spellEnd"/>
      <w:r w:rsidRPr="00D64923">
        <w:rPr>
          <w:sz w:val="26"/>
          <w:szCs w:val="26"/>
        </w:rPr>
        <w:t xml:space="preserve"> </w:t>
      </w:r>
      <w:proofErr w:type="spellStart"/>
      <w:r w:rsidRPr="00D64923">
        <w:rPr>
          <w:sz w:val="26"/>
          <w:szCs w:val="26"/>
        </w:rPr>
        <w:t>vấn</w:t>
      </w:r>
      <w:proofErr w:type="spellEnd"/>
      <w:r w:rsidRPr="00D64923">
        <w:rPr>
          <w:sz w:val="26"/>
          <w:szCs w:val="26"/>
        </w:rPr>
        <w:t xml:space="preserve"> </w:t>
      </w:r>
      <w:proofErr w:type="spellStart"/>
      <w:r w:rsidRPr="00D64923">
        <w:rPr>
          <w:sz w:val="26"/>
          <w:szCs w:val="26"/>
        </w:rPr>
        <w:t>đề</w:t>
      </w:r>
      <w:proofErr w:type="spellEnd"/>
      <w:r w:rsidRPr="00D64923">
        <w:rPr>
          <w:sz w:val="26"/>
          <w:szCs w:val="26"/>
        </w:rPr>
        <w:t xml:space="preserve"> </w:t>
      </w:r>
      <w:proofErr w:type="spellStart"/>
      <w:r w:rsidRPr="00D64923">
        <w:rPr>
          <w:sz w:val="26"/>
          <w:szCs w:val="26"/>
        </w:rPr>
        <w:t>quan</w:t>
      </w:r>
      <w:proofErr w:type="spellEnd"/>
      <w:r w:rsidRPr="00D64923">
        <w:rPr>
          <w:sz w:val="26"/>
          <w:szCs w:val="26"/>
        </w:rPr>
        <w:t xml:space="preserve"> </w:t>
      </w:r>
      <w:proofErr w:type="spellStart"/>
      <w:r w:rsidRPr="00D64923">
        <w:rPr>
          <w:sz w:val="26"/>
          <w:szCs w:val="26"/>
        </w:rPr>
        <w:t>trọng</w:t>
      </w:r>
      <w:proofErr w:type="spellEnd"/>
      <w:r w:rsidRPr="00D64923">
        <w:rPr>
          <w:sz w:val="26"/>
          <w:szCs w:val="26"/>
        </w:rPr>
        <w:t xml:space="preserve"> </w:t>
      </w:r>
      <w:proofErr w:type="spellStart"/>
      <w:r w:rsidRPr="00D64923">
        <w:rPr>
          <w:sz w:val="26"/>
          <w:szCs w:val="26"/>
        </w:rPr>
        <w:t>trong</w:t>
      </w:r>
      <w:proofErr w:type="spellEnd"/>
      <w:r w:rsidRPr="00D64923">
        <w:rPr>
          <w:sz w:val="26"/>
          <w:szCs w:val="26"/>
        </w:rPr>
        <w:t xml:space="preserve"> </w:t>
      </w:r>
      <w:proofErr w:type="spellStart"/>
      <w:r w:rsidRPr="00D64923">
        <w:rPr>
          <w:sz w:val="26"/>
          <w:szCs w:val="26"/>
        </w:rPr>
        <w:t>học</w:t>
      </w:r>
      <w:proofErr w:type="spellEnd"/>
      <w:r w:rsidRPr="00D64923">
        <w:rPr>
          <w:sz w:val="26"/>
          <w:szCs w:val="26"/>
        </w:rPr>
        <w:t xml:space="preserve"> </w:t>
      </w:r>
      <w:proofErr w:type="spellStart"/>
      <w:r w:rsidRPr="00D64923">
        <w:rPr>
          <w:sz w:val="26"/>
          <w:szCs w:val="26"/>
        </w:rPr>
        <w:t>máy</w:t>
      </w:r>
      <w:proofErr w:type="spellEnd"/>
      <w:r w:rsidRPr="00D64923">
        <w:rPr>
          <w:sz w:val="26"/>
          <w:szCs w:val="26"/>
        </w:rPr>
        <w:t xml:space="preserve"> </w:t>
      </w:r>
      <w:proofErr w:type="spellStart"/>
      <w:r w:rsidRPr="00D64923">
        <w:rPr>
          <w:sz w:val="26"/>
          <w:szCs w:val="26"/>
        </w:rPr>
        <w:t>và</w:t>
      </w:r>
      <w:proofErr w:type="spellEnd"/>
      <w:r w:rsidRPr="00D64923">
        <w:rPr>
          <w:sz w:val="26"/>
          <w:szCs w:val="26"/>
        </w:rPr>
        <w:t xml:space="preserve"> </w:t>
      </w:r>
      <w:proofErr w:type="spellStart"/>
      <w:r w:rsidRPr="00D64923">
        <w:rPr>
          <w:sz w:val="26"/>
          <w:szCs w:val="26"/>
        </w:rPr>
        <w:t>học</w:t>
      </w:r>
      <w:proofErr w:type="spellEnd"/>
      <w:r w:rsidRPr="00D64923">
        <w:rPr>
          <w:sz w:val="26"/>
          <w:szCs w:val="26"/>
        </w:rPr>
        <w:t xml:space="preserve"> </w:t>
      </w:r>
      <w:proofErr w:type="spellStart"/>
      <w:r w:rsidRPr="00D64923">
        <w:rPr>
          <w:sz w:val="26"/>
          <w:szCs w:val="26"/>
        </w:rPr>
        <w:t>sâu</w:t>
      </w:r>
      <w:proofErr w:type="spellEnd"/>
      <w:r>
        <w:rPr>
          <w:sz w:val="26"/>
          <w:szCs w:val="26"/>
        </w:rPr>
        <w:t xml:space="preserve"> </w:t>
      </w:r>
      <w:proofErr w:type="spellStart"/>
      <w:r>
        <w:rPr>
          <w:sz w:val="26"/>
          <w:szCs w:val="26"/>
        </w:rPr>
        <w:t>nói</w:t>
      </w:r>
      <w:proofErr w:type="spellEnd"/>
      <w:r>
        <w:rPr>
          <w:sz w:val="26"/>
          <w:szCs w:val="26"/>
        </w:rPr>
        <w:t xml:space="preserve"> </w:t>
      </w:r>
      <w:proofErr w:type="spellStart"/>
      <w:r>
        <w:rPr>
          <w:sz w:val="26"/>
          <w:szCs w:val="26"/>
        </w:rPr>
        <w:t>chung</w:t>
      </w:r>
      <w:proofErr w:type="spellEnd"/>
      <w:r w:rsidRPr="00D64923">
        <w:rPr>
          <w:sz w:val="26"/>
          <w:szCs w:val="26"/>
        </w:rPr>
        <w:t xml:space="preserve">, </w:t>
      </w:r>
      <w:proofErr w:type="spellStart"/>
      <w:r w:rsidRPr="00D64923">
        <w:rPr>
          <w:sz w:val="26"/>
          <w:szCs w:val="26"/>
        </w:rPr>
        <w:t>phản</w:t>
      </w:r>
      <w:proofErr w:type="spellEnd"/>
      <w:r w:rsidRPr="00D64923">
        <w:rPr>
          <w:sz w:val="26"/>
          <w:szCs w:val="26"/>
        </w:rPr>
        <w:t xml:space="preserve"> </w:t>
      </w:r>
      <w:proofErr w:type="spellStart"/>
      <w:r w:rsidRPr="00D64923">
        <w:rPr>
          <w:sz w:val="26"/>
          <w:szCs w:val="26"/>
        </w:rPr>
        <w:t>ánh</w:t>
      </w:r>
      <w:proofErr w:type="spellEnd"/>
      <w:r w:rsidRPr="00D64923">
        <w:rPr>
          <w:sz w:val="26"/>
          <w:szCs w:val="26"/>
        </w:rPr>
        <w:t xml:space="preserve"> </w:t>
      </w:r>
      <w:proofErr w:type="spellStart"/>
      <w:r w:rsidRPr="00D64923">
        <w:rPr>
          <w:sz w:val="26"/>
          <w:szCs w:val="26"/>
        </w:rPr>
        <w:t>khả</w:t>
      </w:r>
      <w:proofErr w:type="spellEnd"/>
      <w:r w:rsidRPr="00D64923">
        <w:rPr>
          <w:sz w:val="26"/>
          <w:szCs w:val="26"/>
        </w:rPr>
        <w:t xml:space="preserve"> </w:t>
      </w:r>
      <w:proofErr w:type="spellStart"/>
      <w:r w:rsidRPr="00D64923">
        <w:rPr>
          <w:sz w:val="26"/>
          <w:szCs w:val="26"/>
        </w:rPr>
        <w:t>năng</w:t>
      </w:r>
      <w:proofErr w:type="spellEnd"/>
      <w:r w:rsidRPr="00D64923">
        <w:rPr>
          <w:sz w:val="26"/>
          <w:szCs w:val="26"/>
        </w:rPr>
        <w:t xml:space="preserve"> </w:t>
      </w:r>
      <w:proofErr w:type="spellStart"/>
      <w:r w:rsidRPr="00D64923">
        <w:rPr>
          <w:sz w:val="26"/>
          <w:szCs w:val="26"/>
        </w:rPr>
        <w:t>của</w:t>
      </w:r>
      <w:proofErr w:type="spellEnd"/>
      <w:r w:rsidRPr="00D64923">
        <w:rPr>
          <w:sz w:val="26"/>
          <w:szCs w:val="26"/>
        </w:rPr>
        <w:t xml:space="preserve"> </w:t>
      </w:r>
      <w:proofErr w:type="spellStart"/>
      <w:r w:rsidRPr="00D64923">
        <w:rPr>
          <w:sz w:val="26"/>
          <w:szCs w:val="26"/>
        </w:rPr>
        <w:t>một</w:t>
      </w:r>
      <w:proofErr w:type="spellEnd"/>
      <w:r w:rsidRPr="00D64923">
        <w:rPr>
          <w:sz w:val="26"/>
          <w:szCs w:val="26"/>
        </w:rPr>
        <w:t xml:space="preserve"> </w:t>
      </w:r>
      <w:proofErr w:type="spellStart"/>
      <w:r w:rsidRPr="00D64923">
        <w:rPr>
          <w:sz w:val="26"/>
          <w:szCs w:val="26"/>
        </w:rPr>
        <w:t>mô</w:t>
      </w:r>
      <w:proofErr w:type="spellEnd"/>
      <w:r w:rsidRPr="00D64923">
        <w:rPr>
          <w:sz w:val="26"/>
          <w:szCs w:val="26"/>
        </w:rPr>
        <w:t xml:space="preserve"> </w:t>
      </w:r>
      <w:proofErr w:type="spellStart"/>
      <w:r w:rsidRPr="00D64923">
        <w:rPr>
          <w:sz w:val="26"/>
          <w:szCs w:val="26"/>
        </w:rPr>
        <w:t>hình</w:t>
      </w:r>
      <w:proofErr w:type="spellEnd"/>
      <w:r w:rsidRPr="00D64923">
        <w:rPr>
          <w:sz w:val="26"/>
          <w:szCs w:val="26"/>
        </w:rPr>
        <w:t xml:space="preserve"> </w:t>
      </w:r>
      <w:proofErr w:type="spellStart"/>
      <w:r w:rsidRPr="00D64923">
        <w:rPr>
          <w:sz w:val="26"/>
          <w:szCs w:val="26"/>
        </w:rPr>
        <w:t>trong</w:t>
      </w:r>
      <w:proofErr w:type="spellEnd"/>
      <w:r w:rsidRPr="00D64923">
        <w:rPr>
          <w:sz w:val="26"/>
          <w:szCs w:val="26"/>
        </w:rPr>
        <w:t xml:space="preserve"> </w:t>
      </w:r>
      <w:proofErr w:type="spellStart"/>
      <w:r w:rsidRPr="00D64923">
        <w:rPr>
          <w:sz w:val="26"/>
          <w:szCs w:val="26"/>
        </w:rPr>
        <w:t>việc</w:t>
      </w:r>
      <w:proofErr w:type="spellEnd"/>
      <w:r w:rsidRPr="00D64923">
        <w:rPr>
          <w:sz w:val="26"/>
          <w:szCs w:val="26"/>
        </w:rPr>
        <w:t xml:space="preserve"> </w:t>
      </w:r>
      <w:proofErr w:type="spellStart"/>
      <w:r w:rsidRPr="00D64923">
        <w:rPr>
          <w:sz w:val="26"/>
          <w:szCs w:val="26"/>
        </w:rPr>
        <w:t>học</w:t>
      </w:r>
      <w:proofErr w:type="spellEnd"/>
      <w:r w:rsidRPr="00D64923">
        <w:rPr>
          <w:sz w:val="26"/>
          <w:szCs w:val="26"/>
        </w:rPr>
        <w:t xml:space="preserve"> </w:t>
      </w:r>
      <w:proofErr w:type="spellStart"/>
      <w:r w:rsidRPr="00D64923">
        <w:rPr>
          <w:sz w:val="26"/>
          <w:szCs w:val="26"/>
        </w:rPr>
        <w:t>và</w:t>
      </w:r>
      <w:proofErr w:type="spellEnd"/>
      <w:r w:rsidRPr="00D64923">
        <w:rPr>
          <w:sz w:val="26"/>
          <w:szCs w:val="26"/>
        </w:rPr>
        <w:t xml:space="preserve"> </w:t>
      </w:r>
      <w:proofErr w:type="spellStart"/>
      <w:r w:rsidRPr="00D64923">
        <w:rPr>
          <w:sz w:val="26"/>
          <w:szCs w:val="26"/>
        </w:rPr>
        <w:t>tổng</w:t>
      </w:r>
      <w:proofErr w:type="spellEnd"/>
      <w:r w:rsidRPr="00D64923">
        <w:rPr>
          <w:sz w:val="26"/>
          <w:szCs w:val="26"/>
        </w:rPr>
        <w:t xml:space="preserve"> </w:t>
      </w:r>
      <w:proofErr w:type="spellStart"/>
      <w:r w:rsidRPr="00D64923">
        <w:rPr>
          <w:sz w:val="26"/>
          <w:szCs w:val="26"/>
        </w:rPr>
        <w:t>quát</w:t>
      </w:r>
      <w:proofErr w:type="spellEnd"/>
      <w:r w:rsidRPr="00D64923">
        <w:rPr>
          <w:sz w:val="26"/>
          <w:szCs w:val="26"/>
        </w:rPr>
        <w:t xml:space="preserve"> </w:t>
      </w:r>
      <w:proofErr w:type="spellStart"/>
      <w:r w:rsidRPr="00D64923">
        <w:rPr>
          <w:sz w:val="26"/>
          <w:szCs w:val="26"/>
        </w:rPr>
        <w:t>hóa</w:t>
      </w:r>
      <w:proofErr w:type="spellEnd"/>
      <w:r w:rsidRPr="00D64923">
        <w:rPr>
          <w:sz w:val="26"/>
          <w:szCs w:val="26"/>
        </w:rPr>
        <w:t xml:space="preserve"> </w:t>
      </w:r>
      <w:proofErr w:type="spellStart"/>
      <w:r w:rsidRPr="00D64923">
        <w:rPr>
          <w:sz w:val="26"/>
          <w:szCs w:val="26"/>
        </w:rPr>
        <w:t>dữ</w:t>
      </w:r>
      <w:proofErr w:type="spellEnd"/>
      <w:r w:rsidRPr="00D64923">
        <w:rPr>
          <w:sz w:val="26"/>
          <w:szCs w:val="26"/>
        </w:rPr>
        <w:t xml:space="preserve"> </w:t>
      </w:r>
      <w:proofErr w:type="spellStart"/>
      <w:r w:rsidRPr="00D64923">
        <w:rPr>
          <w:sz w:val="26"/>
          <w:szCs w:val="26"/>
        </w:rPr>
        <w:t>liệu</w:t>
      </w:r>
      <w:proofErr w:type="spellEnd"/>
      <w:r w:rsidRPr="00D64923">
        <w:rPr>
          <w:sz w:val="26"/>
          <w:szCs w:val="26"/>
        </w:rPr>
        <w:t>.</w:t>
      </w:r>
    </w:p>
    <w:p w14:paraId="49DEC798" w14:textId="7099AD8D" w:rsidR="00D64923" w:rsidRDefault="00D64923" w:rsidP="00387051">
      <w:pPr>
        <w:spacing w:line="372" w:lineRule="auto"/>
        <w:ind w:right="-1" w:firstLine="567"/>
        <w:jc w:val="both"/>
        <w:rPr>
          <w:sz w:val="26"/>
          <w:szCs w:val="26"/>
        </w:rPr>
      </w:pPr>
      <w:r w:rsidRPr="00D64923">
        <w:rPr>
          <w:sz w:val="26"/>
          <w:szCs w:val="26"/>
        </w:rPr>
        <w:t xml:space="preserve">Overfitting </w:t>
      </w:r>
      <w:proofErr w:type="spellStart"/>
      <w:r w:rsidRPr="00D64923">
        <w:rPr>
          <w:sz w:val="26"/>
          <w:szCs w:val="26"/>
        </w:rPr>
        <w:t>xảy</w:t>
      </w:r>
      <w:proofErr w:type="spellEnd"/>
      <w:r w:rsidRPr="00D64923">
        <w:rPr>
          <w:sz w:val="26"/>
          <w:szCs w:val="26"/>
        </w:rPr>
        <w:t xml:space="preserve"> </w:t>
      </w:r>
      <w:proofErr w:type="spellStart"/>
      <w:r w:rsidRPr="00D64923">
        <w:rPr>
          <w:sz w:val="26"/>
          <w:szCs w:val="26"/>
        </w:rPr>
        <w:t>ra</w:t>
      </w:r>
      <w:proofErr w:type="spellEnd"/>
      <w:r w:rsidRPr="00D64923">
        <w:rPr>
          <w:sz w:val="26"/>
          <w:szCs w:val="26"/>
        </w:rPr>
        <w:t xml:space="preserve"> </w:t>
      </w:r>
      <w:proofErr w:type="spellStart"/>
      <w:r w:rsidRPr="00D64923">
        <w:rPr>
          <w:sz w:val="26"/>
          <w:szCs w:val="26"/>
        </w:rPr>
        <w:t>khi</w:t>
      </w:r>
      <w:proofErr w:type="spellEnd"/>
      <w:r w:rsidRPr="00D64923">
        <w:rPr>
          <w:sz w:val="26"/>
          <w:szCs w:val="26"/>
        </w:rPr>
        <w:t xml:space="preserve"> </w:t>
      </w:r>
      <w:proofErr w:type="spellStart"/>
      <w:r w:rsidRPr="00D64923">
        <w:rPr>
          <w:sz w:val="26"/>
          <w:szCs w:val="26"/>
        </w:rPr>
        <w:t>mô</w:t>
      </w:r>
      <w:proofErr w:type="spellEnd"/>
      <w:r w:rsidRPr="00D64923">
        <w:rPr>
          <w:sz w:val="26"/>
          <w:szCs w:val="26"/>
        </w:rPr>
        <w:t xml:space="preserve"> </w:t>
      </w:r>
      <w:proofErr w:type="spellStart"/>
      <w:r w:rsidRPr="00D64923">
        <w:rPr>
          <w:sz w:val="26"/>
          <w:szCs w:val="26"/>
        </w:rPr>
        <w:t>hình</w:t>
      </w:r>
      <w:proofErr w:type="spellEnd"/>
      <w:r w:rsidRPr="00D64923">
        <w:rPr>
          <w:sz w:val="26"/>
          <w:szCs w:val="26"/>
        </w:rPr>
        <w:t xml:space="preserve"> </w:t>
      </w:r>
      <w:proofErr w:type="spellStart"/>
      <w:r w:rsidRPr="00D64923">
        <w:rPr>
          <w:sz w:val="26"/>
          <w:szCs w:val="26"/>
        </w:rPr>
        <w:t>học</w:t>
      </w:r>
      <w:proofErr w:type="spellEnd"/>
      <w:r w:rsidRPr="00D64923">
        <w:rPr>
          <w:sz w:val="26"/>
          <w:szCs w:val="26"/>
        </w:rPr>
        <w:t xml:space="preserve"> </w:t>
      </w:r>
      <w:proofErr w:type="spellStart"/>
      <w:r w:rsidRPr="00D64923">
        <w:rPr>
          <w:sz w:val="26"/>
          <w:szCs w:val="26"/>
        </w:rPr>
        <w:t>quá</w:t>
      </w:r>
      <w:proofErr w:type="spellEnd"/>
      <w:r w:rsidRPr="00D64923">
        <w:rPr>
          <w:sz w:val="26"/>
          <w:szCs w:val="26"/>
        </w:rPr>
        <w:t xml:space="preserve"> </w:t>
      </w:r>
      <w:proofErr w:type="spellStart"/>
      <w:r w:rsidRPr="00D64923">
        <w:rPr>
          <w:sz w:val="26"/>
          <w:szCs w:val="26"/>
        </w:rPr>
        <w:t>tốt</w:t>
      </w:r>
      <w:proofErr w:type="spellEnd"/>
      <w:r w:rsidRPr="00D64923">
        <w:rPr>
          <w:sz w:val="26"/>
          <w:szCs w:val="26"/>
        </w:rPr>
        <w:t xml:space="preserve"> </w:t>
      </w:r>
      <w:proofErr w:type="spellStart"/>
      <w:r w:rsidRPr="00D64923">
        <w:rPr>
          <w:sz w:val="26"/>
          <w:szCs w:val="26"/>
        </w:rPr>
        <w:t>trên</w:t>
      </w:r>
      <w:proofErr w:type="spellEnd"/>
      <w:r w:rsidRPr="00D64923">
        <w:rPr>
          <w:sz w:val="26"/>
          <w:szCs w:val="26"/>
        </w:rPr>
        <w:t xml:space="preserve"> </w:t>
      </w:r>
      <w:proofErr w:type="spellStart"/>
      <w:r w:rsidRPr="00D64923">
        <w:rPr>
          <w:sz w:val="26"/>
          <w:szCs w:val="26"/>
        </w:rPr>
        <w:t>dữ</w:t>
      </w:r>
      <w:proofErr w:type="spellEnd"/>
      <w:r w:rsidRPr="00D64923">
        <w:rPr>
          <w:sz w:val="26"/>
          <w:szCs w:val="26"/>
        </w:rPr>
        <w:t xml:space="preserve"> </w:t>
      </w:r>
      <w:proofErr w:type="spellStart"/>
      <w:r w:rsidRPr="00D64923">
        <w:rPr>
          <w:sz w:val="26"/>
          <w:szCs w:val="26"/>
        </w:rPr>
        <w:t>liệu</w:t>
      </w:r>
      <w:proofErr w:type="spellEnd"/>
      <w:r w:rsidRPr="00D64923">
        <w:rPr>
          <w:sz w:val="26"/>
          <w:szCs w:val="26"/>
        </w:rPr>
        <w:t xml:space="preserve"> </w:t>
      </w:r>
      <w:proofErr w:type="spellStart"/>
      <w:r w:rsidRPr="00D64923">
        <w:rPr>
          <w:sz w:val="26"/>
          <w:szCs w:val="26"/>
        </w:rPr>
        <w:t>huấn</w:t>
      </w:r>
      <w:proofErr w:type="spellEnd"/>
      <w:r w:rsidRPr="00D64923">
        <w:rPr>
          <w:sz w:val="26"/>
          <w:szCs w:val="26"/>
        </w:rPr>
        <w:t xml:space="preserve"> </w:t>
      </w:r>
      <w:proofErr w:type="spellStart"/>
      <w:r w:rsidRPr="00D64923">
        <w:rPr>
          <w:sz w:val="26"/>
          <w:szCs w:val="26"/>
        </w:rPr>
        <w:t>luyện</w:t>
      </w:r>
      <w:proofErr w:type="spellEnd"/>
      <w:r w:rsidRPr="00D64923">
        <w:rPr>
          <w:sz w:val="26"/>
          <w:szCs w:val="26"/>
        </w:rPr>
        <w:t xml:space="preserve">, </w:t>
      </w:r>
      <w:proofErr w:type="spellStart"/>
      <w:r w:rsidRPr="00D64923">
        <w:rPr>
          <w:sz w:val="26"/>
          <w:szCs w:val="26"/>
        </w:rPr>
        <w:t>đến</w:t>
      </w:r>
      <w:proofErr w:type="spellEnd"/>
      <w:r w:rsidRPr="00D64923">
        <w:rPr>
          <w:sz w:val="26"/>
          <w:szCs w:val="26"/>
        </w:rPr>
        <w:t xml:space="preserve"> </w:t>
      </w:r>
      <w:proofErr w:type="spellStart"/>
      <w:r w:rsidRPr="00D64923">
        <w:rPr>
          <w:sz w:val="26"/>
          <w:szCs w:val="26"/>
        </w:rPr>
        <w:t>mức</w:t>
      </w:r>
      <w:proofErr w:type="spellEnd"/>
      <w:r w:rsidRPr="00D64923">
        <w:rPr>
          <w:sz w:val="26"/>
          <w:szCs w:val="26"/>
        </w:rPr>
        <w:t xml:space="preserve"> </w:t>
      </w:r>
      <w:proofErr w:type="spellStart"/>
      <w:r w:rsidRPr="00D64923">
        <w:rPr>
          <w:sz w:val="26"/>
          <w:szCs w:val="26"/>
        </w:rPr>
        <w:t>nó</w:t>
      </w:r>
      <w:proofErr w:type="spellEnd"/>
      <w:r w:rsidRPr="00D64923">
        <w:rPr>
          <w:sz w:val="26"/>
          <w:szCs w:val="26"/>
        </w:rPr>
        <w:t xml:space="preserve"> </w:t>
      </w:r>
      <w:proofErr w:type="spellStart"/>
      <w:r w:rsidRPr="00D64923">
        <w:rPr>
          <w:sz w:val="26"/>
          <w:szCs w:val="26"/>
        </w:rPr>
        <w:t>bắt</w:t>
      </w:r>
      <w:proofErr w:type="spellEnd"/>
      <w:r w:rsidRPr="00D64923">
        <w:rPr>
          <w:sz w:val="26"/>
          <w:szCs w:val="26"/>
        </w:rPr>
        <w:t xml:space="preserve"> </w:t>
      </w:r>
      <w:proofErr w:type="spellStart"/>
      <w:r w:rsidRPr="00D64923">
        <w:rPr>
          <w:sz w:val="26"/>
          <w:szCs w:val="26"/>
        </w:rPr>
        <w:t>đầu</w:t>
      </w:r>
      <w:proofErr w:type="spellEnd"/>
      <w:r w:rsidRPr="00D64923">
        <w:rPr>
          <w:sz w:val="26"/>
          <w:szCs w:val="26"/>
        </w:rPr>
        <w:t xml:space="preserve"> "</w:t>
      </w:r>
      <w:proofErr w:type="spellStart"/>
      <w:r w:rsidRPr="00D64923">
        <w:rPr>
          <w:sz w:val="26"/>
          <w:szCs w:val="26"/>
        </w:rPr>
        <w:t>ghi</w:t>
      </w:r>
      <w:proofErr w:type="spellEnd"/>
      <w:r w:rsidRPr="00D64923">
        <w:rPr>
          <w:sz w:val="26"/>
          <w:szCs w:val="26"/>
        </w:rPr>
        <w:t xml:space="preserve"> </w:t>
      </w:r>
      <w:proofErr w:type="spellStart"/>
      <w:r w:rsidRPr="00D64923">
        <w:rPr>
          <w:sz w:val="26"/>
          <w:szCs w:val="26"/>
        </w:rPr>
        <w:t>nhớ</w:t>
      </w:r>
      <w:proofErr w:type="spellEnd"/>
      <w:r w:rsidRPr="00D64923">
        <w:rPr>
          <w:sz w:val="26"/>
          <w:szCs w:val="26"/>
        </w:rPr>
        <w:t xml:space="preserve">" </w:t>
      </w:r>
      <w:proofErr w:type="spellStart"/>
      <w:r w:rsidRPr="00D64923">
        <w:rPr>
          <w:sz w:val="26"/>
          <w:szCs w:val="26"/>
        </w:rPr>
        <w:t>các</w:t>
      </w:r>
      <w:proofErr w:type="spellEnd"/>
      <w:r w:rsidRPr="00D64923">
        <w:rPr>
          <w:sz w:val="26"/>
          <w:szCs w:val="26"/>
        </w:rPr>
        <w:t xml:space="preserve"> chi </w:t>
      </w:r>
      <w:proofErr w:type="spellStart"/>
      <w:r w:rsidRPr="00D64923">
        <w:rPr>
          <w:sz w:val="26"/>
          <w:szCs w:val="26"/>
        </w:rPr>
        <w:t>tiết</w:t>
      </w:r>
      <w:proofErr w:type="spellEnd"/>
      <w:r w:rsidRPr="00D64923">
        <w:rPr>
          <w:sz w:val="26"/>
          <w:szCs w:val="26"/>
        </w:rPr>
        <w:t xml:space="preserve"> </w:t>
      </w:r>
      <w:proofErr w:type="spellStart"/>
      <w:r w:rsidRPr="00D64923">
        <w:rPr>
          <w:sz w:val="26"/>
          <w:szCs w:val="26"/>
        </w:rPr>
        <w:t>và</w:t>
      </w:r>
      <w:proofErr w:type="spellEnd"/>
      <w:r w:rsidRPr="00D64923">
        <w:rPr>
          <w:sz w:val="26"/>
          <w:szCs w:val="26"/>
        </w:rPr>
        <w:t xml:space="preserve"> </w:t>
      </w:r>
      <w:proofErr w:type="spellStart"/>
      <w:r w:rsidRPr="00D64923">
        <w:rPr>
          <w:sz w:val="26"/>
          <w:szCs w:val="26"/>
        </w:rPr>
        <w:t>nhiễu</w:t>
      </w:r>
      <w:proofErr w:type="spellEnd"/>
      <w:r w:rsidRPr="00D64923">
        <w:rPr>
          <w:sz w:val="26"/>
          <w:szCs w:val="26"/>
        </w:rPr>
        <w:t xml:space="preserve"> </w:t>
      </w:r>
      <w:proofErr w:type="spellStart"/>
      <w:r w:rsidRPr="00D64923">
        <w:rPr>
          <w:sz w:val="26"/>
          <w:szCs w:val="26"/>
        </w:rPr>
        <w:t>trong</w:t>
      </w:r>
      <w:proofErr w:type="spellEnd"/>
      <w:r w:rsidRPr="00D64923">
        <w:rPr>
          <w:sz w:val="26"/>
          <w:szCs w:val="26"/>
        </w:rPr>
        <w:t xml:space="preserve"> </w:t>
      </w:r>
      <w:proofErr w:type="spellStart"/>
      <w:r w:rsidRPr="00D64923">
        <w:rPr>
          <w:sz w:val="26"/>
          <w:szCs w:val="26"/>
        </w:rPr>
        <w:t>dữ</w:t>
      </w:r>
      <w:proofErr w:type="spellEnd"/>
      <w:r w:rsidRPr="00D64923">
        <w:rPr>
          <w:sz w:val="26"/>
          <w:szCs w:val="26"/>
        </w:rPr>
        <w:t xml:space="preserve"> </w:t>
      </w:r>
      <w:proofErr w:type="spellStart"/>
      <w:r w:rsidRPr="00D64923">
        <w:rPr>
          <w:sz w:val="26"/>
          <w:szCs w:val="26"/>
        </w:rPr>
        <w:t>liệu</w:t>
      </w:r>
      <w:proofErr w:type="spellEnd"/>
      <w:r w:rsidRPr="00D64923">
        <w:rPr>
          <w:sz w:val="26"/>
          <w:szCs w:val="26"/>
        </w:rPr>
        <w:t xml:space="preserve"> </w:t>
      </w:r>
      <w:proofErr w:type="spellStart"/>
      <w:r w:rsidRPr="00D64923">
        <w:rPr>
          <w:sz w:val="26"/>
          <w:szCs w:val="26"/>
        </w:rPr>
        <w:t>thay</w:t>
      </w:r>
      <w:proofErr w:type="spellEnd"/>
      <w:r w:rsidRPr="00D64923">
        <w:rPr>
          <w:sz w:val="26"/>
          <w:szCs w:val="26"/>
        </w:rPr>
        <w:t xml:space="preserve"> </w:t>
      </w:r>
      <w:proofErr w:type="spellStart"/>
      <w:r w:rsidRPr="00D64923">
        <w:rPr>
          <w:sz w:val="26"/>
          <w:szCs w:val="26"/>
        </w:rPr>
        <w:t>vì</w:t>
      </w:r>
      <w:proofErr w:type="spellEnd"/>
      <w:r w:rsidRPr="00D64923">
        <w:rPr>
          <w:sz w:val="26"/>
          <w:szCs w:val="26"/>
        </w:rPr>
        <w:t xml:space="preserve"> </w:t>
      </w:r>
      <w:proofErr w:type="spellStart"/>
      <w:r w:rsidRPr="00D64923">
        <w:rPr>
          <w:sz w:val="26"/>
          <w:szCs w:val="26"/>
        </w:rPr>
        <w:t>học</w:t>
      </w:r>
      <w:proofErr w:type="spellEnd"/>
      <w:r w:rsidRPr="00D64923">
        <w:rPr>
          <w:sz w:val="26"/>
          <w:szCs w:val="26"/>
        </w:rPr>
        <w:t xml:space="preserve"> </w:t>
      </w:r>
      <w:proofErr w:type="spellStart"/>
      <w:r w:rsidRPr="00D64923">
        <w:rPr>
          <w:sz w:val="26"/>
          <w:szCs w:val="26"/>
        </w:rPr>
        <w:t>các</w:t>
      </w:r>
      <w:proofErr w:type="spellEnd"/>
      <w:r w:rsidRPr="00D64923">
        <w:rPr>
          <w:sz w:val="26"/>
          <w:szCs w:val="26"/>
        </w:rPr>
        <w:t xml:space="preserve"> </w:t>
      </w:r>
      <w:proofErr w:type="spellStart"/>
      <w:r w:rsidRPr="00D64923">
        <w:rPr>
          <w:sz w:val="26"/>
          <w:szCs w:val="26"/>
        </w:rPr>
        <w:t>mẫu</w:t>
      </w:r>
      <w:proofErr w:type="spellEnd"/>
      <w:r w:rsidRPr="00D64923">
        <w:rPr>
          <w:sz w:val="26"/>
          <w:szCs w:val="26"/>
        </w:rPr>
        <w:t xml:space="preserve"> </w:t>
      </w:r>
      <w:proofErr w:type="spellStart"/>
      <w:r w:rsidRPr="00D64923">
        <w:rPr>
          <w:sz w:val="26"/>
          <w:szCs w:val="26"/>
        </w:rPr>
        <w:t>tổng</w:t>
      </w:r>
      <w:proofErr w:type="spellEnd"/>
      <w:r w:rsidRPr="00D64923">
        <w:rPr>
          <w:sz w:val="26"/>
          <w:szCs w:val="26"/>
        </w:rPr>
        <w:t xml:space="preserve"> </w:t>
      </w:r>
      <w:proofErr w:type="spellStart"/>
      <w:r w:rsidRPr="00D64923">
        <w:rPr>
          <w:sz w:val="26"/>
          <w:szCs w:val="26"/>
        </w:rPr>
        <w:t>quát</w:t>
      </w:r>
      <w:proofErr w:type="spellEnd"/>
      <w:r w:rsidRPr="00D64923">
        <w:rPr>
          <w:sz w:val="26"/>
          <w:szCs w:val="26"/>
        </w:rPr>
        <w:t>.</w:t>
      </w:r>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đạt</w:t>
      </w:r>
      <w:proofErr w:type="spellEnd"/>
      <w:r>
        <w:rPr>
          <w:sz w:val="26"/>
          <w:szCs w:val="26"/>
        </w:rPr>
        <w:t xml:space="preserve"> </w:t>
      </w:r>
      <w:proofErr w:type="spellStart"/>
      <w:r>
        <w:rPr>
          <w:sz w:val="26"/>
          <w:szCs w:val="26"/>
        </w:rPr>
        <w:t>kết</w:t>
      </w:r>
      <w:proofErr w:type="spellEnd"/>
      <w:r>
        <w:rPr>
          <w:sz w:val="26"/>
          <w:szCs w:val="26"/>
        </w:rPr>
        <w:t xml:space="preserve"> quả </w:t>
      </w:r>
      <w:proofErr w:type="spellStart"/>
      <w:r>
        <w:rPr>
          <w:sz w:val="26"/>
          <w:szCs w:val="26"/>
        </w:rPr>
        <w:t>không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với</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nghiệm</w:t>
      </w:r>
      <w:proofErr w:type="spellEnd"/>
      <w:r>
        <w:rPr>
          <w:sz w:val="26"/>
          <w:szCs w:val="26"/>
        </w:rPr>
        <w:t>.</w:t>
      </w:r>
      <w:r w:rsidRPr="00D64923">
        <w:rPr>
          <w:sz w:val="26"/>
          <w:szCs w:val="26"/>
        </w:rPr>
        <w:t xml:space="preserve"> Hậu </w:t>
      </w:r>
      <w:proofErr w:type="spellStart"/>
      <w:r w:rsidRPr="00D64923">
        <w:rPr>
          <w:sz w:val="26"/>
          <w:szCs w:val="26"/>
        </w:rPr>
        <w:t>quả</w:t>
      </w:r>
      <w:proofErr w:type="spellEnd"/>
      <w:r w:rsidRPr="00D64923">
        <w:rPr>
          <w:sz w:val="26"/>
          <w:szCs w:val="26"/>
        </w:rPr>
        <w:t xml:space="preserve"> </w:t>
      </w:r>
      <w:proofErr w:type="spellStart"/>
      <w:r w:rsidRPr="00D64923">
        <w:rPr>
          <w:sz w:val="26"/>
          <w:szCs w:val="26"/>
        </w:rPr>
        <w:t>là</w:t>
      </w:r>
      <w:proofErr w:type="spellEnd"/>
      <w:r w:rsidRPr="00D64923">
        <w:rPr>
          <w:sz w:val="26"/>
          <w:szCs w:val="26"/>
        </w:rPr>
        <w:t xml:space="preserve"> </w:t>
      </w:r>
      <w:proofErr w:type="spellStart"/>
      <w:r w:rsidRPr="00D64923">
        <w:rPr>
          <w:sz w:val="26"/>
          <w:szCs w:val="26"/>
        </w:rPr>
        <w:t>mô</w:t>
      </w:r>
      <w:proofErr w:type="spellEnd"/>
      <w:r w:rsidRPr="00D64923">
        <w:rPr>
          <w:sz w:val="26"/>
          <w:szCs w:val="26"/>
        </w:rPr>
        <w:t xml:space="preserve"> </w:t>
      </w:r>
      <w:proofErr w:type="spellStart"/>
      <w:r w:rsidRPr="00D64923">
        <w:rPr>
          <w:sz w:val="26"/>
          <w:szCs w:val="26"/>
        </w:rPr>
        <w:t>hình</w:t>
      </w:r>
      <w:proofErr w:type="spellEnd"/>
      <w:r w:rsidRPr="00D64923">
        <w:rPr>
          <w:sz w:val="26"/>
          <w:szCs w:val="26"/>
        </w:rPr>
        <w:t xml:space="preserve"> </w:t>
      </w:r>
      <w:proofErr w:type="spellStart"/>
      <w:r w:rsidRPr="00D64923">
        <w:rPr>
          <w:sz w:val="26"/>
          <w:szCs w:val="26"/>
        </w:rPr>
        <w:t>hoạt</w:t>
      </w:r>
      <w:proofErr w:type="spellEnd"/>
      <w:r w:rsidRPr="00D64923">
        <w:rPr>
          <w:sz w:val="26"/>
          <w:szCs w:val="26"/>
        </w:rPr>
        <w:t xml:space="preserve"> </w:t>
      </w:r>
      <w:proofErr w:type="spellStart"/>
      <w:r w:rsidRPr="00D64923">
        <w:rPr>
          <w:sz w:val="26"/>
          <w:szCs w:val="26"/>
        </w:rPr>
        <w:t>động</w:t>
      </w:r>
      <w:proofErr w:type="spellEnd"/>
      <w:r w:rsidRPr="00D64923">
        <w:rPr>
          <w:sz w:val="26"/>
          <w:szCs w:val="26"/>
        </w:rPr>
        <w:t xml:space="preserve"> </w:t>
      </w:r>
      <w:proofErr w:type="spellStart"/>
      <w:r w:rsidRPr="00D64923">
        <w:rPr>
          <w:sz w:val="26"/>
          <w:szCs w:val="26"/>
        </w:rPr>
        <w:t>rất</w:t>
      </w:r>
      <w:proofErr w:type="spellEnd"/>
      <w:r w:rsidRPr="00D64923">
        <w:rPr>
          <w:sz w:val="26"/>
          <w:szCs w:val="26"/>
        </w:rPr>
        <w:t xml:space="preserve"> </w:t>
      </w:r>
      <w:proofErr w:type="spellStart"/>
      <w:r w:rsidRPr="00D64923">
        <w:rPr>
          <w:sz w:val="26"/>
          <w:szCs w:val="26"/>
        </w:rPr>
        <w:t>tốt</w:t>
      </w:r>
      <w:proofErr w:type="spellEnd"/>
      <w:r w:rsidRPr="00D64923">
        <w:rPr>
          <w:sz w:val="26"/>
          <w:szCs w:val="26"/>
        </w:rPr>
        <w:t xml:space="preserve"> </w:t>
      </w:r>
      <w:proofErr w:type="spellStart"/>
      <w:r w:rsidRPr="00D64923">
        <w:rPr>
          <w:sz w:val="26"/>
          <w:szCs w:val="26"/>
        </w:rPr>
        <w:t>trên</w:t>
      </w:r>
      <w:proofErr w:type="spellEnd"/>
      <w:r w:rsidRPr="00D64923">
        <w:rPr>
          <w:sz w:val="26"/>
          <w:szCs w:val="26"/>
        </w:rPr>
        <w:t xml:space="preserve"> </w:t>
      </w:r>
      <w:proofErr w:type="spellStart"/>
      <w:r w:rsidRPr="00D64923">
        <w:rPr>
          <w:sz w:val="26"/>
          <w:szCs w:val="26"/>
        </w:rPr>
        <w:t>dữ</w:t>
      </w:r>
      <w:proofErr w:type="spellEnd"/>
      <w:r w:rsidRPr="00D64923">
        <w:rPr>
          <w:sz w:val="26"/>
          <w:szCs w:val="26"/>
        </w:rPr>
        <w:t xml:space="preserve"> </w:t>
      </w:r>
      <w:proofErr w:type="spellStart"/>
      <w:r w:rsidRPr="00D64923">
        <w:rPr>
          <w:sz w:val="26"/>
          <w:szCs w:val="26"/>
        </w:rPr>
        <w:t>liệu</w:t>
      </w:r>
      <w:proofErr w:type="spellEnd"/>
      <w:r w:rsidRPr="00D64923">
        <w:rPr>
          <w:sz w:val="26"/>
          <w:szCs w:val="26"/>
        </w:rPr>
        <w:t xml:space="preserve"> </w:t>
      </w:r>
      <w:proofErr w:type="spellStart"/>
      <w:r w:rsidRPr="00D64923">
        <w:rPr>
          <w:sz w:val="26"/>
          <w:szCs w:val="26"/>
        </w:rPr>
        <w:t>huấn</w:t>
      </w:r>
      <w:proofErr w:type="spellEnd"/>
      <w:r w:rsidRPr="00D64923">
        <w:rPr>
          <w:sz w:val="26"/>
          <w:szCs w:val="26"/>
        </w:rPr>
        <w:t xml:space="preserve"> </w:t>
      </w:r>
      <w:proofErr w:type="spellStart"/>
      <w:r w:rsidRPr="00D64923">
        <w:rPr>
          <w:sz w:val="26"/>
          <w:szCs w:val="26"/>
        </w:rPr>
        <w:t>luyện</w:t>
      </w:r>
      <w:proofErr w:type="spellEnd"/>
      <w:r w:rsidRPr="00D64923">
        <w:rPr>
          <w:sz w:val="26"/>
          <w:szCs w:val="26"/>
        </w:rPr>
        <w:t xml:space="preserve"> </w:t>
      </w:r>
      <w:proofErr w:type="spellStart"/>
      <w:r w:rsidRPr="00D64923">
        <w:rPr>
          <w:sz w:val="26"/>
          <w:szCs w:val="26"/>
        </w:rPr>
        <w:t>nhưng</w:t>
      </w:r>
      <w:proofErr w:type="spellEnd"/>
      <w:r w:rsidRPr="00D64923">
        <w:rPr>
          <w:sz w:val="26"/>
          <w:szCs w:val="26"/>
        </w:rPr>
        <w:t xml:space="preserve"> </w:t>
      </w:r>
      <w:proofErr w:type="spellStart"/>
      <w:r w:rsidRPr="00D64923">
        <w:rPr>
          <w:sz w:val="26"/>
          <w:szCs w:val="26"/>
        </w:rPr>
        <w:t>lại</w:t>
      </w:r>
      <w:proofErr w:type="spellEnd"/>
      <w:r w:rsidRPr="00D64923">
        <w:rPr>
          <w:sz w:val="26"/>
          <w:szCs w:val="26"/>
        </w:rPr>
        <w:t xml:space="preserve"> </w:t>
      </w:r>
      <w:proofErr w:type="spellStart"/>
      <w:r w:rsidRPr="00D64923">
        <w:rPr>
          <w:sz w:val="26"/>
          <w:szCs w:val="26"/>
        </w:rPr>
        <w:t>kém</w:t>
      </w:r>
      <w:proofErr w:type="spellEnd"/>
      <w:r w:rsidRPr="00D64923">
        <w:rPr>
          <w:sz w:val="26"/>
          <w:szCs w:val="26"/>
        </w:rPr>
        <w:t xml:space="preserve"> </w:t>
      </w:r>
      <w:proofErr w:type="spellStart"/>
      <w:r w:rsidRPr="00D64923">
        <w:rPr>
          <w:sz w:val="26"/>
          <w:szCs w:val="26"/>
        </w:rPr>
        <w:t>hiệu</w:t>
      </w:r>
      <w:proofErr w:type="spellEnd"/>
      <w:r w:rsidRPr="00D64923">
        <w:rPr>
          <w:sz w:val="26"/>
          <w:szCs w:val="26"/>
        </w:rPr>
        <w:t xml:space="preserve"> </w:t>
      </w:r>
      <w:proofErr w:type="spellStart"/>
      <w:r w:rsidRPr="00D64923">
        <w:rPr>
          <w:sz w:val="26"/>
          <w:szCs w:val="26"/>
        </w:rPr>
        <w:t>quả</w:t>
      </w:r>
      <w:proofErr w:type="spellEnd"/>
      <w:r w:rsidRPr="00D64923">
        <w:rPr>
          <w:sz w:val="26"/>
          <w:szCs w:val="26"/>
        </w:rPr>
        <w:t xml:space="preserve"> </w:t>
      </w:r>
      <w:proofErr w:type="spellStart"/>
      <w:r w:rsidRPr="00D64923">
        <w:rPr>
          <w:sz w:val="26"/>
          <w:szCs w:val="26"/>
        </w:rPr>
        <w:t>khi</w:t>
      </w:r>
      <w:proofErr w:type="spellEnd"/>
      <w:r w:rsidRPr="00D64923">
        <w:rPr>
          <w:sz w:val="26"/>
          <w:szCs w:val="26"/>
        </w:rPr>
        <w:t xml:space="preserve"> </w:t>
      </w:r>
      <w:proofErr w:type="spellStart"/>
      <w:r w:rsidRPr="00D64923">
        <w:rPr>
          <w:sz w:val="26"/>
          <w:szCs w:val="26"/>
        </w:rPr>
        <w:t>được</w:t>
      </w:r>
      <w:proofErr w:type="spellEnd"/>
      <w:r w:rsidRPr="00D64923">
        <w:rPr>
          <w:sz w:val="26"/>
          <w:szCs w:val="26"/>
        </w:rPr>
        <w:t xml:space="preserve"> </w:t>
      </w:r>
      <w:proofErr w:type="spellStart"/>
      <w:r w:rsidRPr="00D64923">
        <w:rPr>
          <w:sz w:val="26"/>
          <w:szCs w:val="26"/>
        </w:rPr>
        <w:t>áp</w:t>
      </w:r>
      <w:proofErr w:type="spellEnd"/>
      <w:r w:rsidRPr="00D64923">
        <w:rPr>
          <w:sz w:val="26"/>
          <w:szCs w:val="26"/>
        </w:rPr>
        <w:t xml:space="preserve"> </w:t>
      </w:r>
      <w:proofErr w:type="spellStart"/>
      <w:r w:rsidRPr="00D64923">
        <w:rPr>
          <w:sz w:val="26"/>
          <w:szCs w:val="26"/>
        </w:rPr>
        <w:t>dụng</w:t>
      </w:r>
      <w:proofErr w:type="spellEnd"/>
      <w:r w:rsidRPr="00D64923">
        <w:rPr>
          <w:sz w:val="26"/>
          <w:szCs w:val="26"/>
        </w:rPr>
        <w:t xml:space="preserve"> </w:t>
      </w:r>
      <w:proofErr w:type="spellStart"/>
      <w:r w:rsidRPr="00D64923">
        <w:rPr>
          <w:sz w:val="26"/>
          <w:szCs w:val="26"/>
        </w:rPr>
        <w:t>lên</w:t>
      </w:r>
      <w:proofErr w:type="spellEnd"/>
      <w:r w:rsidRPr="00D64923">
        <w:rPr>
          <w:sz w:val="26"/>
          <w:szCs w:val="26"/>
        </w:rPr>
        <w:t xml:space="preserve"> </w:t>
      </w:r>
      <w:proofErr w:type="spellStart"/>
      <w:r w:rsidRPr="00D64923">
        <w:rPr>
          <w:sz w:val="26"/>
          <w:szCs w:val="26"/>
        </w:rPr>
        <w:t>dữ</w:t>
      </w:r>
      <w:proofErr w:type="spellEnd"/>
      <w:r w:rsidRPr="00D64923">
        <w:rPr>
          <w:sz w:val="26"/>
          <w:szCs w:val="26"/>
        </w:rPr>
        <w:t xml:space="preserve"> </w:t>
      </w:r>
      <w:proofErr w:type="spellStart"/>
      <w:r w:rsidRPr="00D64923">
        <w:rPr>
          <w:sz w:val="26"/>
          <w:szCs w:val="26"/>
        </w:rPr>
        <w:t>liệu</w:t>
      </w:r>
      <w:proofErr w:type="spellEnd"/>
      <w:r w:rsidRPr="00D64923">
        <w:rPr>
          <w:sz w:val="26"/>
          <w:szCs w:val="26"/>
        </w:rPr>
        <w:t xml:space="preserve"> </w:t>
      </w:r>
      <w:proofErr w:type="spellStart"/>
      <w:r w:rsidRPr="00D64923">
        <w:rPr>
          <w:sz w:val="26"/>
          <w:szCs w:val="26"/>
        </w:rPr>
        <w:t>mới</w:t>
      </w:r>
      <w:proofErr w:type="spellEnd"/>
      <w:r w:rsidRPr="00D64923">
        <w:rPr>
          <w:sz w:val="26"/>
          <w:szCs w:val="26"/>
        </w:rPr>
        <w:t xml:space="preserve"> (</w:t>
      </w:r>
      <w:proofErr w:type="spellStart"/>
      <w:r w:rsidRPr="00D64923">
        <w:rPr>
          <w:sz w:val="26"/>
          <w:szCs w:val="26"/>
        </w:rPr>
        <w:t>dữ</w:t>
      </w:r>
      <w:proofErr w:type="spellEnd"/>
      <w:r w:rsidRPr="00D64923">
        <w:rPr>
          <w:sz w:val="26"/>
          <w:szCs w:val="26"/>
        </w:rPr>
        <w:t xml:space="preserve"> </w:t>
      </w:r>
      <w:proofErr w:type="spellStart"/>
      <w:r w:rsidRPr="00D64923">
        <w:rPr>
          <w:sz w:val="26"/>
          <w:szCs w:val="26"/>
        </w:rPr>
        <w:t>liệu</w:t>
      </w:r>
      <w:proofErr w:type="spellEnd"/>
      <w:r w:rsidRPr="00D64923">
        <w:rPr>
          <w:sz w:val="26"/>
          <w:szCs w:val="26"/>
        </w:rPr>
        <w:t xml:space="preserve"> </w:t>
      </w:r>
      <w:proofErr w:type="spellStart"/>
      <w:r w:rsidRPr="00D64923">
        <w:rPr>
          <w:sz w:val="26"/>
          <w:szCs w:val="26"/>
        </w:rPr>
        <w:t>kiểm</w:t>
      </w:r>
      <w:proofErr w:type="spellEnd"/>
      <w:r w:rsidRPr="00D64923">
        <w:rPr>
          <w:sz w:val="26"/>
          <w:szCs w:val="26"/>
        </w:rPr>
        <w:t xml:space="preserve"> </w:t>
      </w:r>
      <w:proofErr w:type="spellStart"/>
      <w:r w:rsidRPr="00D64923">
        <w:rPr>
          <w:sz w:val="26"/>
          <w:szCs w:val="26"/>
        </w:rPr>
        <w:t>tra</w:t>
      </w:r>
      <w:proofErr w:type="spellEnd"/>
      <w:r w:rsidRPr="00D64923">
        <w:rPr>
          <w:sz w:val="26"/>
          <w:szCs w:val="26"/>
        </w:rPr>
        <w:t>).</w:t>
      </w:r>
      <w:r>
        <w:rPr>
          <w:sz w:val="26"/>
          <w:szCs w:val="26"/>
        </w:rPr>
        <w:t xml:space="preserve"> </w:t>
      </w:r>
      <w:proofErr w:type="spellStart"/>
      <w:r>
        <w:rPr>
          <w:sz w:val="26"/>
          <w:szCs w:val="26"/>
        </w:rPr>
        <w:t>Dấu</w:t>
      </w:r>
      <w:proofErr w:type="spellEnd"/>
      <w:r>
        <w:rPr>
          <w:sz w:val="26"/>
          <w:szCs w:val="26"/>
        </w:rPr>
        <w:t xml:space="preserve"> </w:t>
      </w:r>
      <w:proofErr w:type="spellStart"/>
      <w:r>
        <w:rPr>
          <w:sz w:val="26"/>
          <w:szCs w:val="26"/>
        </w:rPr>
        <w:t>hiệu</w:t>
      </w:r>
      <w:proofErr w:type="spellEnd"/>
      <w:r>
        <w:rPr>
          <w:sz w:val="26"/>
          <w:szCs w:val="26"/>
        </w:rPr>
        <w:t xml:space="preserve"> </w:t>
      </w:r>
      <w:proofErr w:type="spellStart"/>
      <w:r>
        <w:rPr>
          <w:sz w:val="26"/>
          <w:szCs w:val="26"/>
        </w:rPr>
        <w:t>của</w:t>
      </w:r>
      <w:proofErr w:type="spellEnd"/>
      <w:r>
        <w:rPr>
          <w:sz w:val="26"/>
          <w:szCs w:val="26"/>
        </w:rPr>
        <w:t xml:space="preserve"> overfitting có </w:t>
      </w:r>
      <w:proofErr w:type="spellStart"/>
      <w:r>
        <w:rPr>
          <w:sz w:val="26"/>
          <w:szCs w:val="26"/>
        </w:rPr>
        <w:t>thê</w:t>
      </w:r>
      <w:proofErr w:type="spellEnd"/>
      <w:r>
        <w:rPr>
          <w:sz w:val="26"/>
          <w:szCs w:val="26"/>
        </w:rPr>
        <w:t xml:space="preserve">̉ </w:t>
      </w:r>
      <w:proofErr w:type="spellStart"/>
      <w:r>
        <w:rPr>
          <w:sz w:val="26"/>
          <w:szCs w:val="26"/>
        </w:rPr>
        <w:t>kê</w:t>
      </w:r>
      <w:proofErr w:type="spellEnd"/>
      <w:r>
        <w:rPr>
          <w:sz w:val="26"/>
          <w:szCs w:val="26"/>
        </w:rPr>
        <w:t xml:space="preserve">̉ </w:t>
      </w:r>
      <w:proofErr w:type="spellStart"/>
      <w:r>
        <w:rPr>
          <w:sz w:val="26"/>
          <w:szCs w:val="26"/>
        </w:rPr>
        <w:t>đến</w:t>
      </w:r>
      <w:proofErr w:type="spellEnd"/>
      <w:r>
        <w:rPr>
          <w:sz w:val="26"/>
          <w:szCs w:val="26"/>
        </w:rPr>
        <w:t xml:space="preserve"> </w:t>
      </w:r>
      <w:proofErr w:type="spellStart"/>
      <w:r>
        <w:rPr>
          <w:sz w:val="26"/>
          <w:szCs w:val="26"/>
        </w:rPr>
        <w:t>như</w:t>
      </w:r>
      <w:proofErr w:type="spellEnd"/>
      <w:r>
        <w:rPr>
          <w:sz w:val="26"/>
          <w:szCs w:val="26"/>
        </w:rPr>
        <w:t xml:space="preserve"> là</w:t>
      </w:r>
      <w:r w:rsidR="00387051">
        <w:rPr>
          <w:sz w:val="26"/>
          <w:szCs w:val="26"/>
        </w:rPr>
        <w:t xml:space="preserve"> </w:t>
      </w:r>
      <w:proofErr w:type="spellStart"/>
      <w:r w:rsidR="00387051">
        <w:rPr>
          <w:sz w:val="26"/>
          <w:szCs w:val="26"/>
        </w:rPr>
        <w:t>gia</w:t>
      </w:r>
      <w:proofErr w:type="spellEnd"/>
      <w:r w:rsidR="00387051">
        <w:rPr>
          <w:sz w:val="26"/>
          <w:szCs w:val="26"/>
        </w:rPr>
        <w:t xml:space="preserve">́ trị </w:t>
      </w:r>
      <w:proofErr w:type="spellStart"/>
      <w:r w:rsidR="00387051">
        <w:rPr>
          <w:sz w:val="26"/>
          <w:szCs w:val="26"/>
        </w:rPr>
        <w:t>của</w:t>
      </w:r>
      <w:proofErr w:type="spellEnd"/>
      <w:r w:rsidR="00387051">
        <w:rPr>
          <w:sz w:val="26"/>
          <w:szCs w:val="26"/>
        </w:rPr>
        <w:t xml:space="preserve"> </w:t>
      </w:r>
      <w:proofErr w:type="spellStart"/>
      <w:r w:rsidR="00387051">
        <w:rPr>
          <w:sz w:val="26"/>
          <w:szCs w:val="26"/>
        </w:rPr>
        <w:t>hàm</w:t>
      </w:r>
      <w:proofErr w:type="spellEnd"/>
      <w:r>
        <w:rPr>
          <w:sz w:val="26"/>
          <w:szCs w:val="26"/>
        </w:rPr>
        <w:t xml:space="preserve"> </w:t>
      </w:r>
      <w:proofErr w:type="spellStart"/>
      <w:r w:rsidR="00387051">
        <w:rPr>
          <w:sz w:val="26"/>
          <w:szCs w:val="26"/>
        </w:rPr>
        <w:t>m</w:t>
      </w:r>
      <w:r w:rsidR="00387051" w:rsidRPr="00387051">
        <w:rPr>
          <w:sz w:val="26"/>
          <w:szCs w:val="26"/>
        </w:rPr>
        <w:t>ất</w:t>
      </w:r>
      <w:proofErr w:type="spellEnd"/>
      <w:r w:rsidR="00387051" w:rsidRPr="00387051">
        <w:rPr>
          <w:sz w:val="26"/>
          <w:szCs w:val="26"/>
        </w:rPr>
        <w:t xml:space="preserve"> </w:t>
      </w:r>
      <w:proofErr w:type="spellStart"/>
      <w:r w:rsidR="00387051" w:rsidRPr="00387051">
        <w:rPr>
          <w:sz w:val="26"/>
          <w:szCs w:val="26"/>
        </w:rPr>
        <w:t>mát</w:t>
      </w:r>
      <w:proofErr w:type="spellEnd"/>
      <w:r w:rsidR="00387051" w:rsidRPr="00387051">
        <w:rPr>
          <w:sz w:val="26"/>
          <w:szCs w:val="26"/>
        </w:rPr>
        <w:t xml:space="preserve"> </w:t>
      </w:r>
      <w:proofErr w:type="spellStart"/>
      <w:r w:rsidR="00387051" w:rsidRPr="00387051">
        <w:rPr>
          <w:sz w:val="26"/>
          <w:szCs w:val="26"/>
        </w:rPr>
        <w:t>thấp</w:t>
      </w:r>
      <w:proofErr w:type="spellEnd"/>
      <w:r w:rsidR="00387051" w:rsidRPr="00387051">
        <w:rPr>
          <w:sz w:val="26"/>
          <w:szCs w:val="26"/>
        </w:rPr>
        <w:t xml:space="preserve"> </w:t>
      </w:r>
      <w:proofErr w:type="spellStart"/>
      <w:r w:rsidR="00387051" w:rsidRPr="00387051">
        <w:rPr>
          <w:sz w:val="26"/>
          <w:szCs w:val="26"/>
        </w:rPr>
        <w:t>trên</w:t>
      </w:r>
      <w:proofErr w:type="spellEnd"/>
      <w:r w:rsidR="00387051" w:rsidRPr="00387051">
        <w:rPr>
          <w:sz w:val="26"/>
          <w:szCs w:val="26"/>
        </w:rPr>
        <w:t xml:space="preserve"> </w:t>
      </w:r>
      <w:proofErr w:type="spellStart"/>
      <w:r w:rsidR="00387051" w:rsidRPr="00387051">
        <w:rPr>
          <w:sz w:val="26"/>
          <w:szCs w:val="26"/>
        </w:rPr>
        <w:t>dữ</w:t>
      </w:r>
      <w:proofErr w:type="spellEnd"/>
      <w:r w:rsidR="00387051" w:rsidRPr="00387051">
        <w:rPr>
          <w:sz w:val="26"/>
          <w:szCs w:val="26"/>
        </w:rPr>
        <w:t xml:space="preserve"> </w:t>
      </w:r>
      <w:proofErr w:type="spellStart"/>
      <w:r w:rsidR="00387051" w:rsidRPr="00387051">
        <w:rPr>
          <w:sz w:val="26"/>
          <w:szCs w:val="26"/>
        </w:rPr>
        <w:t>liệu</w:t>
      </w:r>
      <w:proofErr w:type="spellEnd"/>
      <w:r w:rsidR="00387051" w:rsidRPr="00387051">
        <w:rPr>
          <w:sz w:val="26"/>
          <w:szCs w:val="26"/>
        </w:rPr>
        <w:t xml:space="preserve"> </w:t>
      </w:r>
      <w:proofErr w:type="spellStart"/>
      <w:r w:rsidR="00387051" w:rsidRPr="00387051">
        <w:rPr>
          <w:sz w:val="26"/>
          <w:szCs w:val="26"/>
        </w:rPr>
        <w:t>huấn</w:t>
      </w:r>
      <w:proofErr w:type="spellEnd"/>
      <w:r w:rsidR="00387051" w:rsidRPr="00387051">
        <w:rPr>
          <w:sz w:val="26"/>
          <w:szCs w:val="26"/>
        </w:rPr>
        <w:t xml:space="preserve"> </w:t>
      </w:r>
      <w:proofErr w:type="spellStart"/>
      <w:r w:rsidR="00387051" w:rsidRPr="00387051">
        <w:rPr>
          <w:sz w:val="26"/>
          <w:szCs w:val="26"/>
        </w:rPr>
        <w:t>luyện</w:t>
      </w:r>
      <w:proofErr w:type="spellEnd"/>
      <w:r w:rsidR="00387051" w:rsidRPr="00387051">
        <w:rPr>
          <w:sz w:val="26"/>
          <w:szCs w:val="26"/>
        </w:rPr>
        <w:t xml:space="preserve"> </w:t>
      </w:r>
      <w:proofErr w:type="spellStart"/>
      <w:r w:rsidR="00387051" w:rsidRPr="00387051">
        <w:rPr>
          <w:sz w:val="26"/>
          <w:szCs w:val="26"/>
        </w:rPr>
        <w:t>nhưng</w:t>
      </w:r>
      <w:proofErr w:type="spellEnd"/>
      <w:r w:rsidR="00387051" w:rsidRPr="00387051">
        <w:rPr>
          <w:sz w:val="26"/>
          <w:szCs w:val="26"/>
        </w:rPr>
        <w:t xml:space="preserve"> </w:t>
      </w:r>
      <w:proofErr w:type="spellStart"/>
      <w:r w:rsidR="00387051" w:rsidRPr="00387051">
        <w:rPr>
          <w:sz w:val="26"/>
          <w:szCs w:val="26"/>
        </w:rPr>
        <w:t>cao</w:t>
      </w:r>
      <w:proofErr w:type="spellEnd"/>
      <w:r w:rsidR="00387051" w:rsidRPr="00387051">
        <w:rPr>
          <w:sz w:val="26"/>
          <w:szCs w:val="26"/>
        </w:rPr>
        <w:t xml:space="preserve"> </w:t>
      </w:r>
      <w:proofErr w:type="spellStart"/>
      <w:r w:rsidR="00387051" w:rsidRPr="00387051">
        <w:rPr>
          <w:sz w:val="26"/>
          <w:szCs w:val="26"/>
        </w:rPr>
        <w:t>trên</w:t>
      </w:r>
      <w:proofErr w:type="spellEnd"/>
      <w:r w:rsidR="00387051" w:rsidRPr="00387051">
        <w:rPr>
          <w:sz w:val="26"/>
          <w:szCs w:val="26"/>
        </w:rPr>
        <w:t xml:space="preserve"> </w:t>
      </w:r>
      <w:proofErr w:type="spellStart"/>
      <w:r w:rsidR="00387051" w:rsidRPr="00387051">
        <w:rPr>
          <w:sz w:val="26"/>
          <w:szCs w:val="26"/>
        </w:rPr>
        <w:t>dữ</w:t>
      </w:r>
      <w:proofErr w:type="spellEnd"/>
      <w:r w:rsidR="00387051" w:rsidRPr="00387051">
        <w:rPr>
          <w:sz w:val="26"/>
          <w:szCs w:val="26"/>
        </w:rPr>
        <w:t xml:space="preserve"> </w:t>
      </w:r>
      <w:proofErr w:type="spellStart"/>
      <w:r w:rsidR="00387051" w:rsidRPr="00387051">
        <w:rPr>
          <w:sz w:val="26"/>
          <w:szCs w:val="26"/>
        </w:rPr>
        <w:t>liệu</w:t>
      </w:r>
      <w:proofErr w:type="spellEnd"/>
      <w:r w:rsidR="00387051" w:rsidRPr="00387051">
        <w:rPr>
          <w:sz w:val="26"/>
          <w:szCs w:val="26"/>
        </w:rPr>
        <w:t xml:space="preserve"> </w:t>
      </w:r>
      <w:proofErr w:type="spellStart"/>
      <w:r w:rsidR="00387051" w:rsidRPr="00387051">
        <w:rPr>
          <w:sz w:val="26"/>
          <w:szCs w:val="26"/>
        </w:rPr>
        <w:t>kiểm</w:t>
      </w:r>
      <w:proofErr w:type="spellEnd"/>
      <w:r w:rsidR="00387051" w:rsidRPr="00387051">
        <w:rPr>
          <w:sz w:val="26"/>
          <w:szCs w:val="26"/>
        </w:rPr>
        <w:t xml:space="preserve"> </w:t>
      </w:r>
      <w:proofErr w:type="spellStart"/>
      <w:r w:rsidR="00387051" w:rsidRPr="00387051">
        <w:rPr>
          <w:sz w:val="26"/>
          <w:szCs w:val="26"/>
        </w:rPr>
        <w:t>tra</w:t>
      </w:r>
      <w:proofErr w:type="spellEnd"/>
      <w:r w:rsidR="00387051" w:rsidRPr="00387051">
        <w:rPr>
          <w:sz w:val="26"/>
          <w:szCs w:val="26"/>
        </w:rPr>
        <w:t>.</w:t>
      </w:r>
      <w:r w:rsidR="00313F20">
        <w:rPr>
          <w:sz w:val="26"/>
          <w:szCs w:val="26"/>
        </w:rPr>
        <w:t xml:space="preserve"> Hay là</w:t>
      </w:r>
      <w:r w:rsidR="00387051" w:rsidRPr="00387051">
        <w:rPr>
          <w:sz w:val="26"/>
          <w:szCs w:val="26"/>
        </w:rPr>
        <w:t xml:space="preserve"> </w:t>
      </w:r>
      <w:proofErr w:type="spellStart"/>
      <w:r w:rsidR="00313F20">
        <w:rPr>
          <w:sz w:val="26"/>
          <w:szCs w:val="26"/>
        </w:rPr>
        <w:t>đô</w:t>
      </w:r>
      <w:proofErr w:type="spellEnd"/>
      <w:r w:rsidR="00313F20">
        <w:rPr>
          <w:sz w:val="26"/>
          <w:szCs w:val="26"/>
        </w:rPr>
        <w:t xml:space="preserve">̣ </w:t>
      </w:r>
      <w:proofErr w:type="spellStart"/>
      <w:r w:rsidR="00313F20">
        <w:rPr>
          <w:sz w:val="26"/>
          <w:szCs w:val="26"/>
        </w:rPr>
        <w:t>chính</w:t>
      </w:r>
      <w:proofErr w:type="spellEnd"/>
      <w:r w:rsidR="00313F20">
        <w:rPr>
          <w:sz w:val="26"/>
          <w:szCs w:val="26"/>
        </w:rPr>
        <w:t xml:space="preserve"> </w:t>
      </w:r>
      <w:proofErr w:type="spellStart"/>
      <w:r w:rsidR="00313F20">
        <w:rPr>
          <w:sz w:val="26"/>
          <w:szCs w:val="26"/>
        </w:rPr>
        <w:t>xác</w:t>
      </w:r>
      <w:proofErr w:type="spellEnd"/>
      <w:r w:rsidR="00387051" w:rsidRPr="00387051">
        <w:rPr>
          <w:sz w:val="26"/>
          <w:szCs w:val="26"/>
        </w:rPr>
        <w:t xml:space="preserve"> </w:t>
      </w:r>
      <w:proofErr w:type="spellStart"/>
      <w:r w:rsidR="00387051" w:rsidRPr="00387051">
        <w:rPr>
          <w:sz w:val="26"/>
          <w:szCs w:val="26"/>
        </w:rPr>
        <w:t>giảm</w:t>
      </w:r>
      <w:proofErr w:type="spellEnd"/>
      <w:r w:rsidR="00155173">
        <w:rPr>
          <w:sz w:val="26"/>
          <w:szCs w:val="26"/>
        </w:rPr>
        <w:t xml:space="preserve"> </w:t>
      </w:r>
      <w:proofErr w:type="spellStart"/>
      <w:r w:rsidR="00155173">
        <w:rPr>
          <w:sz w:val="26"/>
          <w:szCs w:val="26"/>
        </w:rPr>
        <w:t>trên</w:t>
      </w:r>
      <w:proofErr w:type="spellEnd"/>
      <w:r w:rsidR="00155173">
        <w:rPr>
          <w:sz w:val="26"/>
          <w:szCs w:val="26"/>
        </w:rPr>
        <w:t xml:space="preserve"> </w:t>
      </w:r>
      <w:proofErr w:type="spellStart"/>
      <w:r w:rsidR="00155173">
        <w:rPr>
          <w:sz w:val="26"/>
          <w:szCs w:val="26"/>
        </w:rPr>
        <w:t>dư</w:t>
      </w:r>
      <w:proofErr w:type="spellEnd"/>
      <w:r w:rsidR="00155173">
        <w:rPr>
          <w:sz w:val="26"/>
          <w:szCs w:val="26"/>
        </w:rPr>
        <w:t xml:space="preserve">̃ </w:t>
      </w:r>
      <w:proofErr w:type="spellStart"/>
      <w:r w:rsidR="00155173">
        <w:rPr>
          <w:sz w:val="26"/>
          <w:szCs w:val="26"/>
        </w:rPr>
        <w:t>liệu</w:t>
      </w:r>
      <w:proofErr w:type="spellEnd"/>
      <w:r w:rsidR="00155173">
        <w:rPr>
          <w:sz w:val="26"/>
          <w:szCs w:val="26"/>
        </w:rPr>
        <w:t xml:space="preserve"> </w:t>
      </w:r>
      <w:proofErr w:type="spellStart"/>
      <w:r w:rsidR="00155173">
        <w:rPr>
          <w:sz w:val="26"/>
          <w:szCs w:val="26"/>
        </w:rPr>
        <w:t>kiểm</w:t>
      </w:r>
      <w:proofErr w:type="spellEnd"/>
      <w:r w:rsidR="00155173">
        <w:rPr>
          <w:sz w:val="26"/>
          <w:szCs w:val="26"/>
        </w:rPr>
        <w:t xml:space="preserve"> </w:t>
      </w:r>
      <w:proofErr w:type="spellStart"/>
      <w:r w:rsidR="00155173">
        <w:rPr>
          <w:sz w:val="26"/>
          <w:szCs w:val="26"/>
        </w:rPr>
        <w:t>tra</w:t>
      </w:r>
      <w:proofErr w:type="spellEnd"/>
      <w:r w:rsidR="00387051" w:rsidRPr="00387051">
        <w:rPr>
          <w:sz w:val="26"/>
          <w:szCs w:val="26"/>
        </w:rPr>
        <w:t xml:space="preserve"> </w:t>
      </w:r>
      <w:proofErr w:type="spellStart"/>
      <w:r w:rsidR="00387051" w:rsidRPr="00387051">
        <w:rPr>
          <w:sz w:val="26"/>
          <w:szCs w:val="26"/>
        </w:rPr>
        <w:t>mặc</w:t>
      </w:r>
      <w:proofErr w:type="spellEnd"/>
      <w:r w:rsidR="00387051" w:rsidRPr="00387051">
        <w:rPr>
          <w:sz w:val="26"/>
          <w:szCs w:val="26"/>
        </w:rPr>
        <w:t xml:space="preserve"> </w:t>
      </w:r>
      <w:proofErr w:type="spellStart"/>
      <w:r w:rsidR="00387051" w:rsidRPr="00387051">
        <w:rPr>
          <w:sz w:val="26"/>
          <w:szCs w:val="26"/>
        </w:rPr>
        <w:t>dù</w:t>
      </w:r>
      <w:proofErr w:type="spellEnd"/>
      <w:r w:rsidR="00387051" w:rsidRPr="00387051">
        <w:rPr>
          <w:sz w:val="26"/>
          <w:szCs w:val="26"/>
        </w:rPr>
        <w:t xml:space="preserve"> </w:t>
      </w:r>
      <w:proofErr w:type="spellStart"/>
      <w:r w:rsidR="00C4790E">
        <w:rPr>
          <w:sz w:val="26"/>
          <w:szCs w:val="26"/>
        </w:rPr>
        <w:t>đô</w:t>
      </w:r>
      <w:proofErr w:type="spellEnd"/>
      <w:r w:rsidR="00C4790E">
        <w:rPr>
          <w:sz w:val="26"/>
          <w:szCs w:val="26"/>
        </w:rPr>
        <w:t xml:space="preserve">̣ </w:t>
      </w:r>
      <w:proofErr w:type="spellStart"/>
      <w:r w:rsidR="00C4790E">
        <w:rPr>
          <w:sz w:val="26"/>
          <w:szCs w:val="26"/>
        </w:rPr>
        <w:t>chính</w:t>
      </w:r>
      <w:proofErr w:type="spellEnd"/>
      <w:r w:rsidR="00C4790E">
        <w:rPr>
          <w:sz w:val="26"/>
          <w:szCs w:val="26"/>
        </w:rPr>
        <w:t xml:space="preserve"> </w:t>
      </w:r>
      <w:proofErr w:type="spellStart"/>
      <w:r w:rsidR="00C4790E">
        <w:rPr>
          <w:sz w:val="26"/>
          <w:szCs w:val="26"/>
        </w:rPr>
        <w:t>xác</w:t>
      </w:r>
      <w:proofErr w:type="spellEnd"/>
      <w:r w:rsidR="00387051" w:rsidRPr="00387051">
        <w:rPr>
          <w:sz w:val="26"/>
          <w:szCs w:val="26"/>
        </w:rPr>
        <w:t xml:space="preserve"> </w:t>
      </w:r>
      <w:proofErr w:type="spellStart"/>
      <w:r w:rsidR="00387051" w:rsidRPr="00387051">
        <w:rPr>
          <w:sz w:val="26"/>
          <w:szCs w:val="26"/>
        </w:rPr>
        <w:t>trên</w:t>
      </w:r>
      <w:proofErr w:type="spellEnd"/>
      <w:r w:rsidR="00387051" w:rsidRPr="00387051">
        <w:rPr>
          <w:sz w:val="26"/>
          <w:szCs w:val="26"/>
        </w:rPr>
        <w:t xml:space="preserve"> </w:t>
      </w:r>
      <w:proofErr w:type="spellStart"/>
      <w:r w:rsidR="00387051" w:rsidRPr="00387051">
        <w:rPr>
          <w:sz w:val="26"/>
          <w:szCs w:val="26"/>
        </w:rPr>
        <w:t>dữ</w:t>
      </w:r>
      <w:proofErr w:type="spellEnd"/>
      <w:r w:rsidR="00387051" w:rsidRPr="00387051">
        <w:rPr>
          <w:sz w:val="26"/>
          <w:szCs w:val="26"/>
        </w:rPr>
        <w:t xml:space="preserve"> </w:t>
      </w:r>
      <w:proofErr w:type="spellStart"/>
      <w:r w:rsidR="00387051" w:rsidRPr="00387051">
        <w:rPr>
          <w:sz w:val="26"/>
          <w:szCs w:val="26"/>
        </w:rPr>
        <w:t>liệu</w:t>
      </w:r>
      <w:proofErr w:type="spellEnd"/>
      <w:r w:rsidR="00387051" w:rsidRPr="00387051">
        <w:rPr>
          <w:sz w:val="26"/>
          <w:szCs w:val="26"/>
        </w:rPr>
        <w:t xml:space="preserve"> </w:t>
      </w:r>
      <w:proofErr w:type="spellStart"/>
      <w:r w:rsidR="00387051" w:rsidRPr="00387051">
        <w:rPr>
          <w:sz w:val="26"/>
          <w:szCs w:val="26"/>
        </w:rPr>
        <w:t>huấn</w:t>
      </w:r>
      <w:proofErr w:type="spellEnd"/>
      <w:r w:rsidR="00387051" w:rsidRPr="00387051">
        <w:rPr>
          <w:sz w:val="26"/>
          <w:szCs w:val="26"/>
        </w:rPr>
        <w:t xml:space="preserve"> </w:t>
      </w:r>
      <w:proofErr w:type="spellStart"/>
      <w:r w:rsidR="00387051" w:rsidRPr="00387051">
        <w:rPr>
          <w:sz w:val="26"/>
          <w:szCs w:val="26"/>
        </w:rPr>
        <w:t>luyện</w:t>
      </w:r>
      <w:proofErr w:type="spellEnd"/>
      <w:r w:rsidR="00387051" w:rsidRPr="00387051">
        <w:rPr>
          <w:sz w:val="26"/>
          <w:szCs w:val="26"/>
        </w:rPr>
        <w:t xml:space="preserve"> </w:t>
      </w:r>
      <w:proofErr w:type="spellStart"/>
      <w:r w:rsidR="00387051" w:rsidRPr="00387051">
        <w:rPr>
          <w:sz w:val="26"/>
          <w:szCs w:val="26"/>
        </w:rPr>
        <w:t>rất</w:t>
      </w:r>
      <w:proofErr w:type="spellEnd"/>
      <w:r w:rsidR="00387051" w:rsidRPr="00387051">
        <w:rPr>
          <w:sz w:val="26"/>
          <w:szCs w:val="26"/>
        </w:rPr>
        <w:t xml:space="preserve"> </w:t>
      </w:r>
      <w:proofErr w:type="spellStart"/>
      <w:r w:rsidR="00387051" w:rsidRPr="00387051">
        <w:rPr>
          <w:sz w:val="26"/>
          <w:szCs w:val="26"/>
        </w:rPr>
        <w:t>cao</w:t>
      </w:r>
      <w:proofErr w:type="spellEnd"/>
      <w:r w:rsidR="00387051" w:rsidRPr="00387051">
        <w:rPr>
          <w:sz w:val="26"/>
          <w:szCs w:val="26"/>
        </w:rPr>
        <w:t>.</w:t>
      </w:r>
      <w:r w:rsidR="00773159">
        <w:rPr>
          <w:sz w:val="26"/>
          <w:szCs w:val="26"/>
        </w:rPr>
        <w:t xml:space="preserve"> </w:t>
      </w:r>
      <w:proofErr w:type="spellStart"/>
      <w:r w:rsidR="00773159">
        <w:rPr>
          <w:sz w:val="26"/>
          <w:szCs w:val="26"/>
        </w:rPr>
        <w:t>Giải</w:t>
      </w:r>
      <w:proofErr w:type="spellEnd"/>
      <w:r w:rsidR="00773159">
        <w:rPr>
          <w:sz w:val="26"/>
          <w:szCs w:val="26"/>
        </w:rPr>
        <w:t xml:space="preserve"> </w:t>
      </w:r>
      <w:proofErr w:type="spellStart"/>
      <w:r w:rsidR="00773159">
        <w:rPr>
          <w:sz w:val="26"/>
          <w:szCs w:val="26"/>
        </w:rPr>
        <w:t>pháp</w:t>
      </w:r>
      <w:proofErr w:type="spellEnd"/>
      <w:r w:rsidR="00773159">
        <w:rPr>
          <w:sz w:val="26"/>
          <w:szCs w:val="26"/>
        </w:rPr>
        <w:t xml:space="preserve"> </w:t>
      </w:r>
      <w:proofErr w:type="spellStart"/>
      <w:r w:rsidR="00773159">
        <w:rPr>
          <w:sz w:val="26"/>
          <w:szCs w:val="26"/>
        </w:rPr>
        <w:t>chính</w:t>
      </w:r>
      <w:proofErr w:type="spellEnd"/>
      <w:r w:rsidR="00773159">
        <w:rPr>
          <w:sz w:val="26"/>
          <w:szCs w:val="26"/>
        </w:rPr>
        <w:t xml:space="preserve"> là </w:t>
      </w:r>
      <w:proofErr w:type="spellStart"/>
      <w:r w:rsidR="00773159">
        <w:rPr>
          <w:sz w:val="26"/>
          <w:szCs w:val="26"/>
        </w:rPr>
        <w:t>g</w:t>
      </w:r>
      <w:r w:rsidR="00773159" w:rsidRPr="00773159">
        <w:rPr>
          <w:sz w:val="26"/>
          <w:szCs w:val="26"/>
        </w:rPr>
        <w:t>iảm</w:t>
      </w:r>
      <w:proofErr w:type="spellEnd"/>
      <w:r w:rsidR="00773159" w:rsidRPr="00773159">
        <w:rPr>
          <w:sz w:val="26"/>
          <w:szCs w:val="26"/>
        </w:rPr>
        <w:t xml:space="preserve"> </w:t>
      </w:r>
      <w:proofErr w:type="spellStart"/>
      <w:r w:rsidR="00773159" w:rsidRPr="00773159">
        <w:rPr>
          <w:sz w:val="26"/>
          <w:szCs w:val="26"/>
        </w:rPr>
        <w:t>độ</w:t>
      </w:r>
      <w:proofErr w:type="spellEnd"/>
      <w:r w:rsidR="00773159" w:rsidRPr="00773159">
        <w:rPr>
          <w:sz w:val="26"/>
          <w:szCs w:val="26"/>
        </w:rPr>
        <w:t xml:space="preserve"> </w:t>
      </w:r>
      <w:proofErr w:type="spellStart"/>
      <w:r w:rsidR="00773159" w:rsidRPr="00773159">
        <w:rPr>
          <w:sz w:val="26"/>
          <w:szCs w:val="26"/>
        </w:rPr>
        <w:t>phức</w:t>
      </w:r>
      <w:proofErr w:type="spellEnd"/>
      <w:r w:rsidR="00773159" w:rsidRPr="00773159">
        <w:rPr>
          <w:sz w:val="26"/>
          <w:szCs w:val="26"/>
        </w:rPr>
        <w:t xml:space="preserve"> </w:t>
      </w:r>
      <w:proofErr w:type="spellStart"/>
      <w:r w:rsidR="00773159" w:rsidRPr="00773159">
        <w:rPr>
          <w:sz w:val="26"/>
          <w:szCs w:val="26"/>
        </w:rPr>
        <w:t>tạp</w:t>
      </w:r>
      <w:proofErr w:type="spellEnd"/>
      <w:r w:rsidR="00773159">
        <w:rPr>
          <w:sz w:val="26"/>
          <w:szCs w:val="26"/>
        </w:rPr>
        <w:t xml:space="preserve"> </w:t>
      </w:r>
      <w:proofErr w:type="spellStart"/>
      <w:r w:rsidR="00773159">
        <w:rPr>
          <w:sz w:val="26"/>
          <w:szCs w:val="26"/>
        </w:rPr>
        <w:t>của</w:t>
      </w:r>
      <w:proofErr w:type="spellEnd"/>
      <w:r w:rsidR="00773159">
        <w:rPr>
          <w:sz w:val="26"/>
          <w:szCs w:val="26"/>
        </w:rPr>
        <w:t xml:space="preserve"> </w:t>
      </w:r>
      <w:proofErr w:type="spellStart"/>
      <w:r w:rsidR="00773159">
        <w:rPr>
          <w:sz w:val="26"/>
          <w:szCs w:val="26"/>
        </w:rPr>
        <w:t>mô</w:t>
      </w:r>
      <w:proofErr w:type="spellEnd"/>
      <w:r w:rsidR="00773159">
        <w:rPr>
          <w:sz w:val="26"/>
          <w:szCs w:val="26"/>
        </w:rPr>
        <w:t xml:space="preserve"> </w:t>
      </w:r>
      <w:proofErr w:type="spellStart"/>
      <w:r w:rsidR="00773159">
        <w:rPr>
          <w:sz w:val="26"/>
          <w:szCs w:val="26"/>
        </w:rPr>
        <w:t>hình</w:t>
      </w:r>
      <w:proofErr w:type="spellEnd"/>
      <w:r w:rsidR="00773159">
        <w:rPr>
          <w:sz w:val="26"/>
          <w:szCs w:val="26"/>
        </w:rPr>
        <w:t xml:space="preserve"> </w:t>
      </w:r>
      <w:proofErr w:type="spellStart"/>
      <w:r w:rsidR="00773159">
        <w:rPr>
          <w:sz w:val="26"/>
          <w:szCs w:val="26"/>
        </w:rPr>
        <w:t>va</w:t>
      </w:r>
      <w:proofErr w:type="spellEnd"/>
      <w:r w:rsidR="00773159">
        <w:rPr>
          <w:sz w:val="26"/>
          <w:szCs w:val="26"/>
        </w:rPr>
        <w:t>̀</w:t>
      </w:r>
      <w:r w:rsidR="00773159" w:rsidRPr="00773159">
        <w:rPr>
          <w:sz w:val="26"/>
          <w:szCs w:val="26"/>
        </w:rPr>
        <w:t xml:space="preserve"> </w:t>
      </w:r>
      <w:proofErr w:type="spellStart"/>
      <w:r w:rsidR="00773159" w:rsidRPr="00773159">
        <w:rPr>
          <w:sz w:val="26"/>
          <w:szCs w:val="26"/>
        </w:rPr>
        <w:t>tăng</w:t>
      </w:r>
      <w:proofErr w:type="spellEnd"/>
      <w:r w:rsidR="00773159" w:rsidRPr="00773159">
        <w:rPr>
          <w:sz w:val="26"/>
          <w:szCs w:val="26"/>
        </w:rPr>
        <w:t xml:space="preserve"> </w:t>
      </w:r>
      <w:proofErr w:type="spellStart"/>
      <w:r w:rsidR="00773159">
        <w:rPr>
          <w:sz w:val="26"/>
          <w:szCs w:val="26"/>
        </w:rPr>
        <w:t>đa</w:t>
      </w:r>
      <w:proofErr w:type="spellEnd"/>
      <w:r w:rsidR="00773159">
        <w:rPr>
          <w:sz w:val="26"/>
          <w:szCs w:val="26"/>
        </w:rPr>
        <w:t xml:space="preserve"> </w:t>
      </w:r>
      <w:proofErr w:type="spellStart"/>
      <w:r w:rsidR="00773159">
        <w:rPr>
          <w:sz w:val="26"/>
          <w:szCs w:val="26"/>
        </w:rPr>
        <w:t>dạng</w:t>
      </w:r>
      <w:proofErr w:type="spellEnd"/>
      <w:r w:rsidR="00773159">
        <w:rPr>
          <w:sz w:val="26"/>
          <w:szCs w:val="26"/>
        </w:rPr>
        <w:t xml:space="preserve"> </w:t>
      </w:r>
      <w:proofErr w:type="spellStart"/>
      <w:r w:rsidR="00773159">
        <w:rPr>
          <w:sz w:val="26"/>
          <w:szCs w:val="26"/>
        </w:rPr>
        <w:t>mẫu</w:t>
      </w:r>
      <w:proofErr w:type="spellEnd"/>
      <w:r w:rsidR="00773159">
        <w:rPr>
          <w:sz w:val="26"/>
          <w:szCs w:val="26"/>
        </w:rPr>
        <w:t xml:space="preserve"> </w:t>
      </w:r>
      <w:proofErr w:type="spellStart"/>
      <w:r w:rsidR="00773159">
        <w:rPr>
          <w:sz w:val="26"/>
          <w:szCs w:val="26"/>
        </w:rPr>
        <w:t>dư</w:t>
      </w:r>
      <w:proofErr w:type="spellEnd"/>
      <w:r w:rsidR="00773159">
        <w:rPr>
          <w:sz w:val="26"/>
          <w:szCs w:val="26"/>
        </w:rPr>
        <w:t xml:space="preserve">̃ </w:t>
      </w:r>
      <w:proofErr w:type="spellStart"/>
      <w:r w:rsidR="00773159">
        <w:rPr>
          <w:sz w:val="26"/>
          <w:szCs w:val="26"/>
        </w:rPr>
        <w:t>liệu</w:t>
      </w:r>
      <w:proofErr w:type="spellEnd"/>
      <w:r w:rsidR="00773159">
        <w:rPr>
          <w:sz w:val="26"/>
          <w:szCs w:val="26"/>
        </w:rPr>
        <w:t xml:space="preserve"> </w:t>
      </w:r>
      <w:proofErr w:type="spellStart"/>
      <w:r w:rsidR="00773159">
        <w:rPr>
          <w:sz w:val="26"/>
          <w:szCs w:val="26"/>
        </w:rPr>
        <w:t>huấn</w:t>
      </w:r>
      <w:proofErr w:type="spellEnd"/>
      <w:r w:rsidR="00773159">
        <w:rPr>
          <w:sz w:val="26"/>
          <w:szCs w:val="26"/>
        </w:rPr>
        <w:t xml:space="preserve"> </w:t>
      </w:r>
      <w:proofErr w:type="spellStart"/>
      <w:r w:rsidR="00773159">
        <w:rPr>
          <w:sz w:val="26"/>
          <w:szCs w:val="26"/>
        </w:rPr>
        <w:t>luyện</w:t>
      </w:r>
      <w:proofErr w:type="spellEnd"/>
      <w:r w:rsidR="00773159">
        <w:rPr>
          <w:sz w:val="26"/>
          <w:szCs w:val="26"/>
        </w:rPr>
        <w:t>.</w:t>
      </w:r>
    </w:p>
    <w:p w14:paraId="17719BBD" w14:textId="4E480D6B" w:rsidR="003853B7" w:rsidRDefault="00773159" w:rsidP="003853B7">
      <w:pPr>
        <w:spacing w:line="372" w:lineRule="auto"/>
        <w:ind w:right="-1" w:firstLine="567"/>
        <w:jc w:val="both"/>
        <w:rPr>
          <w:sz w:val="26"/>
          <w:szCs w:val="26"/>
        </w:rPr>
      </w:pPr>
      <w:r w:rsidRPr="00773159">
        <w:rPr>
          <w:sz w:val="26"/>
          <w:szCs w:val="26"/>
        </w:rPr>
        <w:t xml:space="preserve">Underfitting </w:t>
      </w:r>
      <w:proofErr w:type="spellStart"/>
      <w:r w:rsidRPr="00773159">
        <w:rPr>
          <w:sz w:val="26"/>
          <w:szCs w:val="26"/>
        </w:rPr>
        <w:t>xảy</w:t>
      </w:r>
      <w:proofErr w:type="spellEnd"/>
      <w:r w:rsidRPr="00773159">
        <w:rPr>
          <w:sz w:val="26"/>
          <w:szCs w:val="26"/>
        </w:rPr>
        <w:t xml:space="preserve"> </w:t>
      </w:r>
      <w:proofErr w:type="spellStart"/>
      <w:r w:rsidRPr="00773159">
        <w:rPr>
          <w:sz w:val="26"/>
          <w:szCs w:val="26"/>
        </w:rPr>
        <w:t>ra</w:t>
      </w:r>
      <w:proofErr w:type="spellEnd"/>
      <w:r w:rsidRPr="00773159">
        <w:rPr>
          <w:sz w:val="26"/>
          <w:szCs w:val="26"/>
        </w:rPr>
        <w:t xml:space="preserve"> </w:t>
      </w:r>
      <w:proofErr w:type="spellStart"/>
      <w:r w:rsidRPr="00773159">
        <w:rPr>
          <w:sz w:val="26"/>
          <w:szCs w:val="26"/>
        </w:rPr>
        <w:t>khi</w:t>
      </w:r>
      <w:proofErr w:type="spellEnd"/>
      <w:r w:rsidRPr="00773159">
        <w:rPr>
          <w:sz w:val="26"/>
          <w:szCs w:val="26"/>
        </w:rPr>
        <w:t xml:space="preserve"> </w:t>
      </w:r>
      <w:proofErr w:type="spellStart"/>
      <w:r w:rsidRPr="00773159">
        <w:rPr>
          <w:sz w:val="26"/>
          <w:szCs w:val="26"/>
        </w:rPr>
        <w:t>mô</w:t>
      </w:r>
      <w:proofErr w:type="spellEnd"/>
      <w:r w:rsidRPr="00773159">
        <w:rPr>
          <w:sz w:val="26"/>
          <w:szCs w:val="26"/>
        </w:rPr>
        <w:t xml:space="preserve"> </w:t>
      </w:r>
      <w:proofErr w:type="spellStart"/>
      <w:r w:rsidRPr="00773159">
        <w:rPr>
          <w:sz w:val="26"/>
          <w:szCs w:val="26"/>
        </w:rPr>
        <w:t>hình</w:t>
      </w:r>
      <w:proofErr w:type="spellEnd"/>
      <w:r w:rsidRPr="00773159">
        <w:rPr>
          <w:sz w:val="26"/>
          <w:szCs w:val="26"/>
        </w:rPr>
        <w:t xml:space="preserve"> </w:t>
      </w:r>
      <w:proofErr w:type="spellStart"/>
      <w:r w:rsidRPr="00773159">
        <w:rPr>
          <w:sz w:val="26"/>
          <w:szCs w:val="26"/>
        </w:rPr>
        <w:t>không</w:t>
      </w:r>
      <w:proofErr w:type="spellEnd"/>
      <w:r w:rsidRPr="00773159">
        <w:rPr>
          <w:sz w:val="26"/>
          <w:szCs w:val="26"/>
        </w:rPr>
        <w:t xml:space="preserve"> </w:t>
      </w:r>
      <w:proofErr w:type="spellStart"/>
      <w:r w:rsidRPr="00773159">
        <w:rPr>
          <w:sz w:val="26"/>
          <w:szCs w:val="26"/>
        </w:rPr>
        <w:t>đủ</w:t>
      </w:r>
      <w:proofErr w:type="spellEnd"/>
      <w:r w:rsidRPr="00773159">
        <w:rPr>
          <w:sz w:val="26"/>
          <w:szCs w:val="26"/>
        </w:rPr>
        <w:t xml:space="preserve"> </w:t>
      </w:r>
      <w:proofErr w:type="spellStart"/>
      <w:r w:rsidRPr="00773159">
        <w:rPr>
          <w:sz w:val="26"/>
          <w:szCs w:val="26"/>
        </w:rPr>
        <w:t>phức</w:t>
      </w:r>
      <w:proofErr w:type="spellEnd"/>
      <w:r w:rsidRPr="00773159">
        <w:rPr>
          <w:sz w:val="26"/>
          <w:szCs w:val="26"/>
        </w:rPr>
        <w:t xml:space="preserve"> </w:t>
      </w:r>
      <w:proofErr w:type="spellStart"/>
      <w:r w:rsidRPr="00773159">
        <w:rPr>
          <w:sz w:val="26"/>
          <w:szCs w:val="26"/>
        </w:rPr>
        <w:t>tạp</w:t>
      </w:r>
      <w:proofErr w:type="spellEnd"/>
      <w:r w:rsidRPr="00773159">
        <w:rPr>
          <w:sz w:val="26"/>
          <w:szCs w:val="26"/>
        </w:rPr>
        <w:t xml:space="preserve"> </w:t>
      </w:r>
      <w:proofErr w:type="spellStart"/>
      <w:r w:rsidRPr="00773159">
        <w:rPr>
          <w:sz w:val="26"/>
          <w:szCs w:val="26"/>
        </w:rPr>
        <w:t>để</w:t>
      </w:r>
      <w:proofErr w:type="spellEnd"/>
      <w:r w:rsidRPr="00773159">
        <w:rPr>
          <w:sz w:val="26"/>
          <w:szCs w:val="26"/>
        </w:rPr>
        <w:t xml:space="preserve"> </w:t>
      </w:r>
      <w:proofErr w:type="spellStart"/>
      <w:r w:rsidRPr="00773159">
        <w:rPr>
          <w:sz w:val="26"/>
          <w:szCs w:val="26"/>
        </w:rPr>
        <w:t>học</w:t>
      </w:r>
      <w:proofErr w:type="spellEnd"/>
      <w:r w:rsidRPr="00773159">
        <w:rPr>
          <w:sz w:val="26"/>
          <w:szCs w:val="26"/>
        </w:rPr>
        <w:t xml:space="preserve"> </w:t>
      </w:r>
      <w:proofErr w:type="spellStart"/>
      <w:r w:rsidRPr="00773159">
        <w:rPr>
          <w:sz w:val="26"/>
          <w:szCs w:val="26"/>
        </w:rPr>
        <w:t>đầy</w:t>
      </w:r>
      <w:proofErr w:type="spellEnd"/>
      <w:r w:rsidRPr="00773159">
        <w:rPr>
          <w:sz w:val="26"/>
          <w:szCs w:val="26"/>
        </w:rPr>
        <w:t xml:space="preserve"> </w:t>
      </w:r>
      <w:proofErr w:type="spellStart"/>
      <w:r w:rsidRPr="00773159">
        <w:rPr>
          <w:sz w:val="26"/>
          <w:szCs w:val="26"/>
        </w:rPr>
        <w:t>đủ</w:t>
      </w:r>
      <w:proofErr w:type="spellEnd"/>
      <w:r w:rsidRPr="00773159">
        <w:rPr>
          <w:sz w:val="26"/>
          <w:szCs w:val="26"/>
        </w:rPr>
        <w:t xml:space="preserve"> </w:t>
      </w:r>
      <w:proofErr w:type="spellStart"/>
      <w:r w:rsidRPr="00773159">
        <w:rPr>
          <w:sz w:val="26"/>
          <w:szCs w:val="26"/>
        </w:rPr>
        <w:t>các</w:t>
      </w:r>
      <w:proofErr w:type="spellEnd"/>
      <w:r w:rsidRPr="00773159">
        <w:rPr>
          <w:sz w:val="26"/>
          <w:szCs w:val="26"/>
        </w:rPr>
        <w:t xml:space="preserve"> </w:t>
      </w:r>
      <w:proofErr w:type="spellStart"/>
      <w:r w:rsidRPr="00773159">
        <w:rPr>
          <w:sz w:val="26"/>
          <w:szCs w:val="26"/>
        </w:rPr>
        <w:t>mẫu</w:t>
      </w:r>
      <w:proofErr w:type="spellEnd"/>
      <w:r w:rsidRPr="00773159">
        <w:rPr>
          <w:sz w:val="26"/>
          <w:szCs w:val="26"/>
        </w:rPr>
        <w:t xml:space="preserve"> </w:t>
      </w:r>
      <w:proofErr w:type="spellStart"/>
      <w:r w:rsidRPr="00773159">
        <w:rPr>
          <w:sz w:val="26"/>
          <w:szCs w:val="26"/>
        </w:rPr>
        <w:t>có</w:t>
      </w:r>
      <w:proofErr w:type="spellEnd"/>
      <w:r w:rsidRPr="00773159">
        <w:rPr>
          <w:sz w:val="26"/>
          <w:szCs w:val="26"/>
        </w:rPr>
        <w:t xml:space="preserve"> </w:t>
      </w:r>
      <w:proofErr w:type="spellStart"/>
      <w:r w:rsidRPr="00773159">
        <w:rPr>
          <w:sz w:val="26"/>
          <w:szCs w:val="26"/>
        </w:rPr>
        <w:t>trong</w:t>
      </w:r>
      <w:proofErr w:type="spellEnd"/>
      <w:r w:rsidRPr="00773159">
        <w:rPr>
          <w:sz w:val="26"/>
          <w:szCs w:val="26"/>
        </w:rPr>
        <w:t xml:space="preserve"> </w:t>
      </w:r>
      <w:proofErr w:type="spellStart"/>
      <w:r w:rsidRPr="00773159">
        <w:rPr>
          <w:sz w:val="26"/>
          <w:szCs w:val="26"/>
        </w:rPr>
        <w:t>dữ</w:t>
      </w:r>
      <w:proofErr w:type="spellEnd"/>
      <w:r w:rsidRPr="00773159">
        <w:rPr>
          <w:sz w:val="26"/>
          <w:szCs w:val="26"/>
        </w:rPr>
        <w:t xml:space="preserve"> </w:t>
      </w:r>
      <w:proofErr w:type="spellStart"/>
      <w:r w:rsidRPr="00773159">
        <w:rPr>
          <w:sz w:val="26"/>
          <w:szCs w:val="26"/>
        </w:rPr>
        <w:t>liệu</w:t>
      </w:r>
      <w:proofErr w:type="spellEnd"/>
      <w:r w:rsidRPr="00773159">
        <w:rPr>
          <w:sz w:val="26"/>
          <w:szCs w:val="26"/>
        </w:rPr>
        <w:t xml:space="preserve"> </w:t>
      </w:r>
      <w:proofErr w:type="spellStart"/>
      <w:r w:rsidRPr="00773159">
        <w:rPr>
          <w:sz w:val="26"/>
          <w:szCs w:val="26"/>
        </w:rPr>
        <w:t>huấn</w:t>
      </w:r>
      <w:proofErr w:type="spellEnd"/>
      <w:r w:rsidRPr="00773159">
        <w:rPr>
          <w:sz w:val="26"/>
          <w:szCs w:val="26"/>
        </w:rPr>
        <w:t xml:space="preserve"> </w:t>
      </w:r>
      <w:proofErr w:type="spellStart"/>
      <w:r w:rsidRPr="00773159">
        <w:rPr>
          <w:sz w:val="26"/>
          <w:szCs w:val="26"/>
        </w:rPr>
        <w:t>luyện</w:t>
      </w:r>
      <w:proofErr w:type="spellEnd"/>
      <w:r w:rsidRPr="00773159">
        <w:rPr>
          <w:sz w:val="26"/>
          <w:szCs w:val="26"/>
        </w:rPr>
        <w:t xml:space="preserve">. </w:t>
      </w:r>
      <w:proofErr w:type="spellStart"/>
      <w:r w:rsidRPr="00773159">
        <w:rPr>
          <w:sz w:val="26"/>
          <w:szCs w:val="26"/>
        </w:rPr>
        <w:t>Điều</w:t>
      </w:r>
      <w:proofErr w:type="spellEnd"/>
      <w:r w:rsidRPr="00773159">
        <w:rPr>
          <w:sz w:val="26"/>
          <w:szCs w:val="26"/>
        </w:rPr>
        <w:t xml:space="preserve"> </w:t>
      </w:r>
      <w:proofErr w:type="spellStart"/>
      <w:r w:rsidRPr="00773159">
        <w:rPr>
          <w:sz w:val="26"/>
          <w:szCs w:val="26"/>
        </w:rPr>
        <w:t>này</w:t>
      </w:r>
      <w:proofErr w:type="spellEnd"/>
      <w:r w:rsidRPr="00773159">
        <w:rPr>
          <w:sz w:val="26"/>
          <w:szCs w:val="26"/>
        </w:rPr>
        <w:t xml:space="preserve"> </w:t>
      </w:r>
      <w:proofErr w:type="spellStart"/>
      <w:r w:rsidRPr="00773159">
        <w:rPr>
          <w:sz w:val="26"/>
          <w:szCs w:val="26"/>
        </w:rPr>
        <w:t>dẫn</w:t>
      </w:r>
      <w:proofErr w:type="spellEnd"/>
      <w:r w:rsidRPr="00773159">
        <w:rPr>
          <w:sz w:val="26"/>
          <w:szCs w:val="26"/>
        </w:rPr>
        <w:t xml:space="preserve"> </w:t>
      </w:r>
      <w:proofErr w:type="spellStart"/>
      <w:r w:rsidRPr="00773159">
        <w:rPr>
          <w:sz w:val="26"/>
          <w:szCs w:val="26"/>
        </w:rPr>
        <w:t>đến</w:t>
      </w:r>
      <w:proofErr w:type="spellEnd"/>
      <w:r w:rsidRPr="00773159">
        <w:rPr>
          <w:sz w:val="26"/>
          <w:szCs w:val="26"/>
        </w:rPr>
        <w:t xml:space="preserve"> </w:t>
      </w:r>
      <w:proofErr w:type="spellStart"/>
      <w:r w:rsidRPr="00773159">
        <w:rPr>
          <w:sz w:val="26"/>
          <w:szCs w:val="26"/>
        </w:rPr>
        <w:t>hiệu</w:t>
      </w:r>
      <w:proofErr w:type="spellEnd"/>
      <w:r w:rsidRPr="00773159">
        <w:rPr>
          <w:sz w:val="26"/>
          <w:szCs w:val="26"/>
        </w:rPr>
        <w:t xml:space="preserve"> </w:t>
      </w:r>
      <w:proofErr w:type="spellStart"/>
      <w:r w:rsidRPr="00773159">
        <w:rPr>
          <w:sz w:val="26"/>
          <w:szCs w:val="26"/>
        </w:rPr>
        <w:t>suất</w:t>
      </w:r>
      <w:proofErr w:type="spellEnd"/>
      <w:r w:rsidRPr="00773159">
        <w:rPr>
          <w:sz w:val="26"/>
          <w:szCs w:val="26"/>
        </w:rPr>
        <w:t xml:space="preserve"> </w:t>
      </w:r>
      <w:proofErr w:type="spellStart"/>
      <w:r w:rsidRPr="00773159">
        <w:rPr>
          <w:sz w:val="26"/>
          <w:szCs w:val="26"/>
        </w:rPr>
        <w:t>thấp</w:t>
      </w:r>
      <w:proofErr w:type="spellEnd"/>
      <w:r w:rsidRPr="00773159">
        <w:rPr>
          <w:sz w:val="26"/>
          <w:szCs w:val="26"/>
        </w:rPr>
        <w:t xml:space="preserve"> </w:t>
      </w:r>
      <w:proofErr w:type="spellStart"/>
      <w:r w:rsidRPr="00773159">
        <w:rPr>
          <w:sz w:val="26"/>
          <w:szCs w:val="26"/>
        </w:rPr>
        <w:t>trên</w:t>
      </w:r>
      <w:proofErr w:type="spellEnd"/>
      <w:r w:rsidRPr="00773159">
        <w:rPr>
          <w:sz w:val="26"/>
          <w:szCs w:val="26"/>
        </w:rPr>
        <w:t xml:space="preserve"> </w:t>
      </w:r>
      <w:proofErr w:type="spellStart"/>
      <w:r w:rsidRPr="00773159">
        <w:rPr>
          <w:sz w:val="26"/>
          <w:szCs w:val="26"/>
        </w:rPr>
        <w:t>cả</w:t>
      </w:r>
      <w:proofErr w:type="spellEnd"/>
      <w:r w:rsidRPr="00773159">
        <w:rPr>
          <w:sz w:val="26"/>
          <w:szCs w:val="26"/>
        </w:rPr>
        <w:t xml:space="preserve"> </w:t>
      </w:r>
      <w:proofErr w:type="spellStart"/>
      <w:r w:rsidRPr="00773159">
        <w:rPr>
          <w:sz w:val="26"/>
          <w:szCs w:val="26"/>
        </w:rPr>
        <w:t>dữ</w:t>
      </w:r>
      <w:proofErr w:type="spellEnd"/>
      <w:r w:rsidRPr="00773159">
        <w:rPr>
          <w:sz w:val="26"/>
          <w:szCs w:val="26"/>
        </w:rPr>
        <w:t xml:space="preserve"> </w:t>
      </w:r>
      <w:proofErr w:type="spellStart"/>
      <w:r w:rsidRPr="00773159">
        <w:rPr>
          <w:sz w:val="26"/>
          <w:szCs w:val="26"/>
        </w:rPr>
        <w:t>liệu</w:t>
      </w:r>
      <w:proofErr w:type="spellEnd"/>
      <w:r w:rsidRPr="00773159">
        <w:rPr>
          <w:sz w:val="26"/>
          <w:szCs w:val="26"/>
        </w:rPr>
        <w:t xml:space="preserve"> </w:t>
      </w:r>
      <w:proofErr w:type="spellStart"/>
      <w:r w:rsidRPr="00773159">
        <w:rPr>
          <w:sz w:val="26"/>
          <w:szCs w:val="26"/>
        </w:rPr>
        <w:t>huấn</w:t>
      </w:r>
      <w:proofErr w:type="spellEnd"/>
      <w:r w:rsidRPr="00773159">
        <w:rPr>
          <w:sz w:val="26"/>
          <w:szCs w:val="26"/>
        </w:rPr>
        <w:t xml:space="preserve"> </w:t>
      </w:r>
      <w:proofErr w:type="spellStart"/>
      <w:r w:rsidRPr="00773159">
        <w:rPr>
          <w:sz w:val="26"/>
          <w:szCs w:val="26"/>
        </w:rPr>
        <w:t>luyện</w:t>
      </w:r>
      <w:proofErr w:type="spellEnd"/>
      <w:r w:rsidRPr="00773159">
        <w:rPr>
          <w:sz w:val="26"/>
          <w:szCs w:val="26"/>
        </w:rPr>
        <w:t xml:space="preserve"> </w:t>
      </w:r>
      <w:proofErr w:type="spellStart"/>
      <w:r w:rsidRPr="00773159">
        <w:rPr>
          <w:sz w:val="26"/>
          <w:szCs w:val="26"/>
        </w:rPr>
        <w:t>và</w:t>
      </w:r>
      <w:proofErr w:type="spellEnd"/>
      <w:r w:rsidRPr="00773159">
        <w:rPr>
          <w:sz w:val="26"/>
          <w:szCs w:val="26"/>
        </w:rPr>
        <w:t xml:space="preserve"> </w:t>
      </w:r>
      <w:proofErr w:type="spellStart"/>
      <w:r w:rsidRPr="00773159">
        <w:rPr>
          <w:sz w:val="26"/>
          <w:szCs w:val="26"/>
        </w:rPr>
        <w:t>dữ</w:t>
      </w:r>
      <w:proofErr w:type="spellEnd"/>
      <w:r w:rsidRPr="00773159">
        <w:rPr>
          <w:sz w:val="26"/>
          <w:szCs w:val="26"/>
        </w:rPr>
        <w:t xml:space="preserve"> </w:t>
      </w:r>
      <w:proofErr w:type="spellStart"/>
      <w:r w:rsidRPr="00773159">
        <w:rPr>
          <w:sz w:val="26"/>
          <w:szCs w:val="26"/>
        </w:rPr>
        <w:t>liệu</w:t>
      </w:r>
      <w:proofErr w:type="spellEnd"/>
      <w:r w:rsidRPr="00773159">
        <w:rPr>
          <w:sz w:val="26"/>
          <w:szCs w:val="26"/>
        </w:rPr>
        <w:t xml:space="preserve"> </w:t>
      </w:r>
      <w:proofErr w:type="spellStart"/>
      <w:r w:rsidRPr="00773159">
        <w:rPr>
          <w:sz w:val="26"/>
          <w:szCs w:val="26"/>
        </w:rPr>
        <w:t>kiểm</w:t>
      </w:r>
      <w:proofErr w:type="spellEnd"/>
      <w:r w:rsidRPr="00773159">
        <w:rPr>
          <w:sz w:val="26"/>
          <w:szCs w:val="26"/>
        </w:rPr>
        <w:t xml:space="preserve"> </w:t>
      </w:r>
      <w:proofErr w:type="spellStart"/>
      <w:r w:rsidRPr="00773159">
        <w:rPr>
          <w:sz w:val="26"/>
          <w:szCs w:val="26"/>
        </w:rPr>
        <w:t>tra</w:t>
      </w:r>
      <w:proofErr w:type="spellEnd"/>
      <w:r w:rsidRPr="00773159">
        <w:rPr>
          <w:sz w:val="26"/>
          <w:szCs w:val="26"/>
        </w:rPr>
        <w:t>.</w:t>
      </w:r>
      <w:r>
        <w:rPr>
          <w:sz w:val="26"/>
          <w:szCs w:val="26"/>
        </w:rPr>
        <w:t xml:space="preserve"> </w:t>
      </w:r>
      <w:proofErr w:type="spellStart"/>
      <w:r>
        <w:rPr>
          <w:sz w:val="26"/>
          <w:szCs w:val="26"/>
        </w:rPr>
        <w:t>Dấu</w:t>
      </w:r>
      <w:proofErr w:type="spellEnd"/>
      <w:r>
        <w:rPr>
          <w:sz w:val="26"/>
          <w:szCs w:val="26"/>
        </w:rPr>
        <w:t xml:space="preserve"> </w:t>
      </w:r>
      <w:proofErr w:type="spellStart"/>
      <w:r>
        <w:rPr>
          <w:sz w:val="26"/>
          <w:szCs w:val="26"/>
        </w:rPr>
        <w:t>hiệu</w:t>
      </w:r>
      <w:proofErr w:type="spellEnd"/>
      <w:r>
        <w:rPr>
          <w:sz w:val="26"/>
          <w:szCs w:val="26"/>
        </w:rPr>
        <w:t xml:space="preserve"> </w:t>
      </w:r>
      <w:proofErr w:type="spellStart"/>
      <w:r>
        <w:rPr>
          <w:sz w:val="26"/>
          <w:szCs w:val="26"/>
        </w:rPr>
        <w:t>của</w:t>
      </w:r>
      <w:proofErr w:type="spellEnd"/>
      <w:r>
        <w:rPr>
          <w:sz w:val="26"/>
          <w:szCs w:val="26"/>
        </w:rPr>
        <w:t xml:space="preserve"> u</w:t>
      </w:r>
      <w:r w:rsidRPr="00773159">
        <w:rPr>
          <w:sz w:val="26"/>
          <w:szCs w:val="26"/>
        </w:rPr>
        <w:t xml:space="preserve">nderfitting </w:t>
      </w:r>
      <w:r>
        <w:rPr>
          <w:sz w:val="26"/>
          <w:szCs w:val="26"/>
        </w:rPr>
        <w:t xml:space="preserve">có </w:t>
      </w:r>
      <w:proofErr w:type="spellStart"/>
      <w:r>
        <w:rPr>
          <w:sz w:val="26"/>
          <w:szCs w:val="26"/>
        </w:rPr>
        <w:t>thê</w:t>
      </w:r>
      <w:proofErr w:type="spellEnd"/>
      <w:r>
        <w:rPr>
          <w:sz w:val="26"/>
          <w:szCs w:val="26"/>
        </w:rPr>
        <w:t xml:space="preserve">̉ </w:t>
      </w:r>
      <w:proofErr w:type="spellStart"/>
      <w:r>
        <w:rPr>
          <w:sz w:val="26"/>
          <w:szCs w:val="26"/>
        </w:rPr>
        <w:t>kê</w:t>
      </w:r>
      <w:proofErr w:type="spellEnd"/>
      <w:r>
        <w:rPr>
          <w:sz w:val="26"/>
          <w:szCs w:val="26"/>
        </w:rPr>
        <w:t xml:space="preserve">̉ </w:t>
      </w:r>
      <w:proofErr w:type="spellStart"/>
      <w:r>
        <w:rPr>
          <w:sz w:val="26"/>
          <w:szCs w:val="26"/>
        </w:rPr>
        <w:t>đến</w:t>
      </w:r>
      <w:proofErr w:type="spellEnd"/>
      <w:r>
        <w:rPr>
          <w:sz w:val="26"/>
          <w:szCs w:val="26"/>
        </w:rPr>
        <w:t xml:space="preserve"> </w:t>
      </w:r>
      <w:proofErr w:type="spellStart"/>
      <w:r>
        <w:rPr>
          <w:sz w:val="26"/>
          <w:szCs w:val="26"/>
        </w:rPr>
        <w:t>như</w:t>
      </w:r>
      <w:proofErr w:type="spellEnd"/>
      <w:r>
        <w:rPr>
          <w:sz w:val="26"/>
          <w:szCs w:val="26"/>
        </w:rPr>
        <w:t xml:space="preserve"> là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huấn</w:t>
      </w:r>
      <w:proofErr w:type="spellEnd"/>
      <w:r>
        <w:rPr>
          <w:sz w:val="26"/>
          <w:szCs w:val="26"/>
        </w:rPr>
        <w:t xml:space="preserve"> </w:t>
      </w:r>
      <w:proofErr w:type="spellStart"/>
      <w:r>
        <w:rPr>
          <w:sz w:val="26"/>
          <w:szCs w:val="26"/>
        </w:rPr>
        <w:t>luyện</w:t>
      </w:r>
      <w:proofErr w:type="spellEnd"/>
      <w:r>
        <w:rPr>
          <w:sz w:val="26"/>
          <w:szCs w:val="26"/>
        </w:rPr>
        <w:t xml:space="preserve"> </w:t>
      </w:r>
      <w:proofErr w:type="spellStart"/>
      <w:r>
        <w:rPr>
          <w:sz w:val="26"/>
          <w:szCs w:val="26"/>
        </w:rPr>
        <w:t>va</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Giải</w:t>
      </w:r>
      <w:proofErr w:type="spellEnd"/>
      <w:r>
        <w:rPr>
          <w:sz w:val="26"/>
          <w:szCs w:val="26"/>
        </w:rPr>
        <w:t xml:space="preserve"> </w:t>
      </w:r>
      <w:proofErr w:type="spellStart"/>
      <w:r>
        <w:rPr>
          <w:sz w:val="26"/>
          <w:szCs w:val="26"/>
        </w:rPr>
        <w:t>pháp</w:t>
      </w:r>
      <w:proofErr w:type="spellEnd"/>
      <w:r>
        <w:rPr>
          <w:sz w:val="26"/>
          <w:szCs w:val="26"/>
        </w:rPr>
        <w:t xml:space="preserve"> </w:t>
      </w:r>
      <w:proofErr w:type="spellStart"/>
      <w:r>
        <w:rPr>
          <w:sz w:val="26"/>
          <w:szCs w:val="26"/>
        </w:rPr>
        <w:t>chính</w:t>
      </w:r>
      <w:proofErr w:type="spellEnd"/>
      <w:r>
        <w:rPr>
          <w:sz w:val="26"/>
          <w:szCs w:val="26"/>
        </w:rPr>
        <w:t xml:space="preserve"> là </w:t>
      </w:r>
      <w:proofErr w:type="spellStart"/>
      <w:r>
        <w:rPr>
          <w:sz w:val="26"/>
          <w:szCs w:val="26"/>
        </w:rPr>
        <w:t>tăng</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phức</w:t>
      </w:r>
      <w:proofErr w:type="spellEnd"/>
      <w:r>
        <w:rPr>
          <w:sz w:val="26"/>
          <w:szCs w:val="26"/>
        </w:rPr>
        <w:t xml:space="preserve"> </w:t>
      </w:r>
      <w:proofErr w:type="spellStart"/>
      <w:r>
        <w:rPr>
          <w:sz w:val="26"/>
          <w:szCs w:val="26"/>
        </w:rPr>
        <w:t>tạp</w:t>
      </w:r>
      <w:proofErr w:type="spellEnd"/>
      <w:r>
        <w:rPr>
          <w:sz w:val="26"/>
          <w:szCs w:val="26"/>
        </w:rPr>
        <w:t xml:space="preserve"> </w:t>
      </w:r>
      <w:proofErr w:type="spellStart"/>
      <w:r>
        <w:rPr>
          <w:sz w:val="26"/>
          <w:szCs w:val="26"/>
        </w:rPr>
        <w:t>của</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hình</w:t>
      </w:r>
      <w:proofErr w:type="spellEnd"/>
      <w:r>
        <w:rPr>
          <w:sz w:val="26"/>
          <w:szCs w:val="26"/>
        </w:rPr>
        <w:t xml:space="preserve"> </w:t>
      </w:r>
      <w:proofErr w:type="spellStart"/>
      <w:r>
        <w:rPr>
          <w:sz w:val="26"/>
          <w:szCs w:val="26"/>
        </w:rPr>
        <w:t>va</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thời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huấn</w:t>
      </w:r>
      <w:proofErr w:type="spellEnd"/>
      <w:r>
        <w:rPr>
          <w:sz w:val="26"/>
          <w:szCs w:val="26"/>
        </w:rPr>
        <w:t xml:space="preserve"> </w:t>
      </w:r>
      <w:proofErr w:type="spellStart"/>
      <w:r>
        <w:rPr>
          <w:sz w:val="26"/>
          <w:szCs w:val="26"/>
        </w:rPr>
        <w:t>luyện</w:t>
      </w:r>
      <w:proofErr w:type="spellEnd"/>
      <w:r>
        <w:rPr>
          <w:sz w:val="26"/>
          <w:szCs w:val="26"/>
        </w:rPr>
        <w:t>.</w:t>
      </w:r>
    </w:p>
    <w:p w14:paraId="1ACA765E" w14:textId="77777777" w:rsidR="00C50C31" w:rsidRPr="003853B7" w:rsidRDefault="00C50C31" w:rsidP="00C50C31">
      <w:pPr>
        <w:spacing w:line="372" w:lineRule="auto"/>
        <w:ind w:right="-1"/>
        <w:jc w:val="both"/>
        <w:rPr>
          <w:sz w:val="26"/>
          <w:szCs w:val="26"/>
        </w:rPr>
      </w:pPr>
    </w:p>
    <w:p w14:paraId="028ABBEA" w14:textId="02B2FD15" w:rsidR="00A32965" w:rsidRPr="00AE2A07" w:rsidRDefault="00A32965" w:rsidP="00A32965">
      <w:pPr>
        <w:pStyle w:val="Heading2"/>
      </w:pPr>
      <w:bookmarkStart w:id="120" w:name="_Toc182693272"/>
      <w:r w:rsidRPr="00AE2A07">
        <w:t xml:space="preserve">2.4. Nghiên cứu, phân tích và ứng dụng mô hình học máy </w:t>
      </w:r>
      <w:r w:rsidR="00160B09">
        <w:t>S</w:t>
      </w:r>
      <w:r w:rsidRPr="00AE2A07">
        <w:t>tart</w:t>
      </w:r>
      <w:r w:rsidR="00160B09">
        <w:t>D</w:t>
      </w:r>
      <w:r w:rsidRPr="00AE2A07">
        <w:t>ist</w:t>
      </w:r>
      <w:bookmarkEnd w:id="120"/>
    </w:p>
    <w:p w14:paraId="1F57A6AC" w14:textId="762F42A5" w:rsidR="00A32965" w:rsidRPr="00AE2A07" w:rsidRDefault="00A32965" w:rsidP="00A32965">
      <w:pPr>
        <w:pStyle w:val="Heading3"/>
      </w:pPr>
      <w:bookmarkStart w:id="121" w:name="_Toc182693273"/>
      <w:r w:rsidRPr="00AE2A07">
        <w:t xml:space="preserve">2.3.1. </w:t>
      </w:r>
      <w:bookmarkEnd w:id="121"/>
      <w:r w:rsidR="00160B09">
        <w:t>Đối tượng nhận dạng mà mô hình StarSist hướng đến</w:t>
      </w:r>
    </w:p>
    <w:p w14:paraId="3586DBDA" w14:textId="4EB29390" w:rsidR="007E006A" w:rsidRDefault="007E006A" w:rsidP="00C33C31">
      <w:pPr>
        <w:spacing w:line="372" w:lineRule="auto"/>
        <w:ind w:right="-1" w:firstLine="567"/>
        <w:jc w:val="both"/>
        <w:rPr>
          <w:sz w:val="26"/>
          <w:szCs w:val="26"/>
        </w:rPr>
      </w:pPr>
      <w:proofErr w:type="spellStart"/>
      <w:r w:rsidRPr="007E006A">
        <w:rPr>
          <w:sz w:val="26"/>
          <w:szCs w:val="26"/>
        </w:rPr>
        <w:t>Mục</w:t>
      </w:r>
      <w:proofErr w:type="spellEnd"/>
      <w:r w:rsidRPr="007E006A">
        <w:rPr>
          <w:sz w:val="26"/>
          <w:szCs w:val="26"/>
        </w:rPr>
        <w:t xml:space="preserve"> </w:t>
      </w:r>
      <w:proofErr w:type="spellStart"/>
      <w:r w:rsidRPr="007E006A">
        <w:rPr>
          <w:sz w:val="26"/>
          <w:szCs w:val="26"/>
        </w:rPr>
        <w:t>đích</w:t>
      </w:r>
      <w:proofErr w:type="spellEnd"/>
      <w:r w:rsidR="0068650B">
        <w:rPr>
          <w:sz w:val="26"/>
          <w:szCs w:val="26"/>
        </w:rPr>
        <w:t xml:space="preserve"> ban </w:t>
      </w:r>
      <w:proofErr w:type="spellStart"/>
      <w:r w:rsidR="0068650B">
        <w:rPr>
          <w:sz w:val="26"/>
          <w:szCs w:val="26"/>
        </w:rPr>
        <w:t>đầu</w:t>
      </w:r>
      <w:proofErr w:type="spellEnd"/>
      <w:r w:rsidRPr="007E006A">
        <w:rPr>
          <w:sz w:val="26"/>
          <w:szCs w:val="26"/>
        </w:rPr>
        <w:t xml:space="preserve"> </w:t>
      </w:r>
      <w:proofErr w:type="spellStart"/>
      <w:r w:rsidRPr="007E006A">
        <w:rPr>
          <w:sz w:val="26"/>
          <w:szCs w:val="26"/>
        </w:rPr>
        <w:t>của</w:t>
      </w:r>
      <w:proofErr w:type="spellEnd"/>
      <w:r w:rsidRPr="007E006A">
        <w:rPr>
          <w:sz w:val="26"/>
          <w:szCs w:val="26"/>
        </w:rPr>
        <w:t xml:space="preserve"> </w:t>
      </w:r>
      <w:proofErr w:type="spellStart"/>
      <w:r w:rsidRPr="007E006A">
        <w:rPr>
          <w:sz w:val="26"/>
          <w:szCs w:val="26"/>
        </w:rPr>
        <w:t>Stardist</w:t>
      </w:r>
      <w:proofErr w:type="spellEnd"/>
      <w:r w:rsidRPr="007E006A">
        <w:rPr>
          <w:sz w:val="26"/>
          <w:szCs w:val="26"/>
        </w:rPr>
        <w:t xml:space="preserve"> </w:t>
      </w:r>
      <w:proofErr w:type="spellStart"/>
      <w:r w:rsidRPr="007E006A">
        <w:rPr>
          <w:sz w:val="26"/>
          <w:szCs w:val="26"/>
        </w:rPr>
        <w:t>là</w:t>
      </w:r>
      <w:proofErr w:type="spellEnd"/>
      <w:r w:rsidRPr="007E006A">
        <w:rPr>
          <w:sz w:val="26"/>
          <w:szCs w:val="26"/>
        </w:rPr>
        <w:t xml:space="preserve"> </w:t>
      </w:r>
      <w:proofErr w:type="spellStart"/>
      <w:r w:rsidRPr="007E006A">
        <w:rPr>
          <w:sz w:val="26"/>
          <w:szCs w:val="26"/>
        </w:rPr>
        <w:t>phát</w:t>
      </w:r>
      <w:proofErr w:type="spellEnd"/>
      <w:r w:rsidRPr="007E006A">
        <w:rPr>
          <w:sz w:val="26"/>
          <w:szCs w:val="26"/>
        </w:rPr>
        <w:t xml:space="preserve"> </w:t>
      </w:r>
      <w:proofErr w:type="spellStart"/>
      <w:r w:rsidRPr="007E006A">
        <w:rPr>
          <w:sz w:val="26"/>
          <w:szCs w:val="26"/>
        </w:rPr>
        <w:t>triển</w:t>
      </w:r>
      <w:proofErr w:type="spellEnd"/>
      <w:r w:rsidRPr="007E006A">
        <w:rPr>
          <w:sz w:val="26"/>
          <w:szCs w:val="26"/>
        </w:rPr>
        <w:t xml:space="preserve"> </w:t>
      </w:r>
      <w:proofErr w:type="spellStart"/>
      <w:r w:rsidRPr="007E006A">
        <w:rPr>
          <w:sz w:val="26"/>
          <w:szCs w:val="26"/>
        </w:rPr>
        <w:t>một</w:t>
      </w:r>
      <w:proofErr w:type="spellEnd"/>
      <w:r w:rsidRPr="007E006A">
        <w:rPr>
          <w:sz w:val="26"/>
          <w:szCs w:val="26"/>
        </w:rPr>
        <w:t xml:space="preserve"> </w:t>
      </w:r>
      <w:proofErr w:type="spellStart"/>
      <w:r w:rsidRPr="007E006A">
        <w:rPr>
          <w:sz w:val="26"/>
          <w:szCs w:val="26"/>
        </w:rPr>
        <w:t>mô</w:t>
      </w:r>
      <w:proofErr w:type="spellEnd"/>
      <w:r w:rsidRPr="007E006A">
        <w:rPr>
          <w:sz w:val="26"/>
          <w:szCs w:val="26"/>
        </w:rPr>
        <w:t xml:space="preserve"> </w:t>
      </w:r>
      <w:proofErr w:type="spellStart"/>
      <w:r w:rsidRPr="007E006A">
        <w:rPr>
          <w:sz w:val="26"/>
          <w:szCs w:val="26"/>
        </w:rPr>
        <w:t>hình</w:t>
      </w:r>
      <w:proofErr w:type="spellEnd"/>
      <w:r w:rsidRPr="007E006A">
        <w:rPr>
          <w:sz w:val="26"/>
          <w:szCs w:val="26"/>
        </w:rPr>
        <w:t xml:space="preserve"> </w:t>
      </w:r>
      <w:proofErr w:type="spellStart"/>
      <w:r w:rsidRPr="007E006A">
        <w:rPr>
          <w:sz w:val="26"/>
          <w:szCs w:val="26"/>
        </w:rPr>
        <w:t>phân</w:t>
      </w:r>
      <w:proofErr w:type="spellEnd"/>
      <w:r w:rsidRPr="007E006A">
        <w:rPr>
          <w:sz w:val="26"/>
          <w:szCs w:val="26"/>
        </w:rPr>
        <w:t xml:space="preserve"> </w:t>
      </w:r>
      <w:proofErr w:type="spellStart"/>
      <w:r w:rsidR="00A27F19">
        <w:rPr>
          <w:sz w:val="26"/>
          <w:szCs w:val="26"/>
        </w:rPr>
        <w:t>vùng</w:t>
      </w:r>
      <w:proofErr w:type="spellEnd"/>
      <w:r w:rsidRPr="007E006A">
        <w:rPr>
          <w:sz w:val="26"/>
          <w:szCs w:val="26"/>
        </w:rPr>
        <w:t xml:space="preserve"> </w:t>
      </w:r>
      <w:proofErr w:type="spellStart"/>
      <w:r w:rsidRPr="007E006A">
        <w:rPr>
          <w:sz w:val="26"/>
          <w:szCs w:val="26"/>
        </w:rPr>
        <w:t>hình</w:t>
      </w:r>
      <w:proofErr w:type="spellEnd"/>
      <w:r w:rsidRPr="007E006A">
        <w:rPr>
          <w:sz w:val="26"/>
          <w:szCs w:val="26"/>
        </w:rPr>
        <w:t xml:space="preserve"> </w:t>
      </w:r>
      <w:proofErr w:type="spellStart"/>
      <w:r w:rsidRPr="007E006A">
        <w:rPr>
          <w:sz w:val="26"/>
          <w:szCs w:val="26"/>
        </w:rPr>
        <w:t>ảnh</w:t>
      </w:r>
      <w:proofErr w:type="spellEnd"/>
      <w:r w:rsidRPr="007E006A">
        <w:rPr>
          <w:sz w:val="26"/>
          <w:szCs w:val="26"/>
        </w:rPr>
        <w:t xml:space="preserve"> </w:t>
      </w:r>
      <w:proofErr w:type="spellStart"/>
      <w:r w:rsidRPr="007E006A">
        <w:rPr>
          <w:sz w:val="26"/>
          <w:szCs w:val="26"/>
        </w:rPr>
        <w:t>sinh</w:t>
      </w:r>
      <w:proofErr w:type="spellEnd"/>
      <w:r w:rsidRPr="007E006A">
        <w:rPr>
          <w:sz w:val="26"/>
          <w:szCs w:val="26"/>
        </w:rPr>
        <w:t xml:space="preserve"> </w:t>
      </w:r>
      <w:proofErr w:type="spellStart"/>
      <w:r w:rsidRPr="007E006A">
        <w:rPr>
          <w:sz w:val="26"/>
          <w:szCs w:val="26"/>
        </w:rPr>
        <w:t>học</w:t>
      </w:r>
      <w:proofErr w:type="spellEnd"/>
      <w:r w:rsidRPr="007E006A">
        <w:rPr>
          <w:sz w:val="26"/>
          <w:szCs w:val="26"/>
        </w:rPr>
        <w:t xml:space="preserve"> </w:t>
      </w:r>
      <w:proofErr w:type="spellStart"/>
      <w:r w:rsidRPr="007E006A">
        <w:rPr>
          <w:sz w:val="26"/>
          <w:szCs w:val="26"/>
        </w:rPr>
        <w:t>chính</w:t>
      </w:r>
      <w:proofErr w:type="spellEnd"/>
      <w:r w:rsidRPr="007E006A">
        <w:rPr>
          <w:sz w:val="26"/>
          <w:szCs w:val="26"/>
        </w:rPr>
        <w:t xml:space="preserve"> </w:t>
      </w:r>
      <w:proofErr w:type="spellStart"/>
      <w:r w:rsidRPr="007E006A">
        <w:rPr>
          <w:sz w:val="26"/>
          <w:szCs w:val="26"/>
        </w:rPr>
        <w:t>xác</w:t>
      </w:r>
      <w:proofErr w:type="spellEnd"/>
      <w:r w:rsidRPr="007E006A">
        <w:rPr>
          <w:sz w:val="26"/>
          <w:szCs w:val="26"/>
        </w:rPr>
        <w:t xml:space="preserve"> </w:t>
      </w:r>
      <w:proofErr w:type="spellStart"/>
      <w:r w:rsidRPr="007E006A">
        <w:rPr>
          <w:sz w:val="26"/>
          <w:szCs w:val="26"/>
        </w:rPr>
        <w:t>và</w:t>
      </w:r>
      <w:proofErr w:type="spellEnd"/>
      <w:r w:rsidRPr="007E006A">
        <w:rPr>
          <w:sz w:val="26"/>
          <w:szCs w:val="26"/>
        </w:rPr>
        <w:t xml:space="preserve"> </w:t>
      </w:r>
      <w:proofErr w:type="spellStart"/>
      <w:r w:rsidRPr="007E006A">
        <w:rPr>
          <w:sz w:val="26"/>
          <w:szCs w:val="26"/>
        </w:rPr>
        <w:t>hiệu</w:t>
      </w:r>
      <w:proofErr w:type="spellEnd"/>
      <w:r w:rsidRPr="007E006A">
        <w:rPr>
          <w:sz w:val="26"/>
          <w:szCs w:val="26"/>
        </w:rPr>
        <w:t xml:space="preserve"> </w:t>
      </w:r>
      <w:proofErr w:type="spellStart"/>
      <w:r w:rsidRPr="007E006A">
        <w:rPr>
          <w:sz w:val="26"/>
          <w:szCs w:val="26"/>
        </w:rPr>
        <w:t>quả</w:t>
      </w:r>
      <w:proofErr w:type="spellEnd"/>
      <w:r w:rsidRPr="007E006A">
        <w:rPr>
          <w:sz w:val="26"/>
          <w:szCs w:val="26"/>
        </w:rPr>
        <w:t xml:space="preserve">, </w:t>
      </w:r>
      <w:proofErr w:type="spellStart"/>
      <w:r w:rsidRPr="007E006A">
        <w:rPr>
          <w:sz w:val="26"/>
          <w:szCs w:val="26"/>
        </w:rPr>
        <w:t>đặc</w:t>
      </w:r>
      <w:proofErr w:type="spellEnd"/>
      <w:r w:rsidRPr="007E006A">
        <w:rPr>
          <w:sz w:val="26"/>
          <w:szCs w:val="26"/>
        </w:rPr>
        <w:t xml:space="preserve"> </w:t>
      </w:r>
      <w:proofErr w:type="spellStart"/>
      <w:r w:rsidRPr="007E006A">
        <w:rPr>
          <w:sz w:val="26"/>
          <w:szCs w:val="26"/>
        </w:rPr>
        <w:t>biệt</w:t>
      </w:r>
      <w:proofErr w:type="spellEnd"/>
      <w:r w:rsidRPr="007E006A">
        <w:rPr>
          <w:sz w:val="26"/>
          <w:szCs w:val="26"/>
        </w:rPr>
        <w:t xml:space="preserve"> </w:t>
      </w:r>
      <w:proofErr w:type="spellStart"/>
      <w:r w:rsidRPr="007E006A">
        <w:rPr>
          <w:sz w:val="26"/>
          <w:szCs w:val="26"/>
        </w:rPr>
        <w:t>cho</w:t>
      </w:r>
      <w:proofErr w:type="spellEnd"/>
      <w:r w:rsidRPr="007E006A">
        <w:rPr>
          <w:sz w:val="26"/>
          <w:szCs w:val="26"/>
        </w:rPr>
        <w:t xml:space="preserve"> </w:t>
      </w:r>
      <w:proofErr w:type="spellStart"/>
      <w:r w:rsidRPr="007E006A">
        <w:rPr>
          <w:sz w:val="26"/>
          <w:szCs w:val="26"/>
        </w:rPr>
        <w:t>các</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dạng</w:t>
      </w:r>
      <w:proofErr w:type="spellEnd"/>
      <w:r w:rsidRPr="007E006A">
        <w:rPr>
          <w:sz w:val="26"/>
          <w:szCs w:val="26"/>
        </w:rPr>
        <w:t xml:space="preserve"> star-convex </w:t>
      </w:r>
      <w:proofErr w:type="spellStart"/>
      <w:r w:rsidRPr="007E006A">
        <w:rPr>
          <w:sz w:val="26"/>
          <w:szCs w:val="26"/>
        </w:rPr>
        <w:t>trong</w:t>
      </w:r>
      <w:proofErr w:type="spellEnd"/>
      <w:r w:rsidRPr="007E006A">
        <w:rPr>
          <w:sz w:val="26"/>
          <w:szCs w:val="26"/>
        </w:rPr>
        <w:t xml:space="preserve"> </w:t>
      </w:r>
      <w:proofErr w:type="spellStart"/>
      <w:r w:rsidRPr="007E006A">
        <w:rPr>
          <w:sz w:val="26"/>
          <w:szCs w:val="26"/>
        </w:rPr>
        <w:t>ảnh</w:t>
      </w:r>
      <w:proofErr w:type="spellEnd"/>
      <w:r w:rsidRPr="007E006A">
        <w:rPr>
          <w:sz w:val="26"/>
          <w:szCs w:val="26"/>
        </w:rPr>
        <w:t xml:space="preserve"> </w:t>
      </w:r>
      <w:proofErr w:type="spellStart"/>
      <w:r w:rsidRPr="007E006A">
        <w:rPr>
          <w:sz w:val="26"/>
          <w:szCs w:val="26"/>
        </w:rPr>
        <w:t>tế</w:t>
      </w:r>
      <w:proofErr w:type="spellEnd"/>
      <w:r w:rsidRPr="007E006A">
        <w:rPr>
          <w:sz w:val="26"/>
          <w:szCs w:val="26"/>
        </w:rPr>
        <w:t xml:space="preserve"> </w:t>
      </w:r>
      <w:proofErr w:type="spellStart"/>
      <w:r w:rsidRPr="007E006A">
        <w:rPr>
          <w:sz w:val="26"/>
          <w:szCs w:val="26"/>
        </w:rPr>
        <w:t>bào</w:t>
      </w:r>
      <w:proofErr w:type="spellEnd"/>
      <w:r w:rsidRPr="007E006A">
        <w:rPr>
          <w:sz w:val="26"/>
          <w:szCs w:val="26"/>
        </w:rPr>
        <w:t xml:space="preserve"> </w:t>
      </w:r>
      <w:proofErr w:type="spellStart"/>
      <w:r w:rsidRPr="007E006A">
        <w:rPr>
          <w:sz w:val="26"/>
          <w:szCs w:val="26"/>
        </w:rPr>
        <w:t>học</w:t>
      </w:r>
      <w:proofErr w:type="spellEnd"/>
      <w:r w:rsidRPr="007E006A">
        <w:rPr>
          <w:sz w:val="26"/>
          <w:szCs w:val="26"/>
        </w:rPr>
        <w:t xml:space="preserve">, </w:t>
      </w:r>
      <w:proofErr w:type="spellStart"/>
      <w:r w:rsidRPr="007E006A">
        <w:rPr>
          <w:sz w:val="26"/>
          <w:szCs w:val="26"/>
        </w:rPr>
        <w:t>nhằm</w:t>
      </w:r>
      <w:proofErr w:type="spellEnd"/>
      <w:r w:rsidRPr="007E006A">
        <w:rPr>
          <w:sz w:val="26"/>
          <w:szCs w:val="26"/>
        </w:rPr>
        <w:t xml:space="preserve"> </w:t>
      </w:r>
      <w:proofErr w:type="spellStart"/>
      <w:r w:rsidRPr="007E006A">
        <w:rPr>
          <w:sz w:val="26"/>
          <w:szCs w:val="26"/>
        </w:rPr>
        <w:t>xử</w:t>
      </w:r>
      <w:proofErr w:type="spellEnd"/>
      <w:r w:rsidRPr="007E006A">
        <w:rPr>
          <w:sz w:val="26"/>
          <w:szCs w:val="26"/>
        </w:rPr>
        <w:t xml:space="preserve"> </w:t>
      </w:r>
      <w:proofErr w:type="spellStart"/>
      <w:r w:rsidRPr="007E006A">
        <w:rPr>
          <w:sz w:val="26"/>
          <w:szCs w:val="26"/>
        </w:rPr>
        <w:t>lý</w:t>
      </w:r>
      <w:proofErr w:type="spellEnd"/>
      <w:r w:rsidRPr="007E006A">
        <w:rPr>
          <w:sz w:val="26"/>
          <w:szCs w:val="26"/>
        </w:rPr>
        <w:t xml:space="preserve"> </w:t>
      </w:r>
      <w:proofErr w:type="spellStart"/>
      <w:r w:rsidRPr="007E006A">
        <w:rPr>
          <w:sz w:val="26"/>
          <w:szCs w:val="26"/>
        </w:rPr>
        <w:t>các</w:t>
      </w:r>
      <w:proofErr w:type="spellEnd"/>
      <w:r w:rsidRPr="007E006A">
        <w:rPr>
          <w:sz w:val="26"/>
          <w:szCs w:val="26"/>
        </w:rPr>
        <w:t xml:space="preserve"> </w:t>
      </w:r>
      <w:proofErr w:type="spellStart"/>
      <w:r w:rsidRPr="007E006A">
        <w:rPr>
          <w:sz w:val="26"/>
          <w:szCs w:val="26"/>
        </w:rPr>
        <w:t>thách</w:t>
      </w:r>
      <w:proofErr w:type="spellEnd"/>
      <w:r w:rsidRPr="007E006A">
        <w:rPr>
          <w:sz w:val="26"/>
          <w:szCs w:val="26"/>
        </w:rPr>
        <w:t xml:space="preserve"> </w:t>
      </w:r>
      <w:proofErr w:type="spellStart"/>
      <w:r w:rsidRPr="007E006A">
        <w:rPr>
          <w:sz w:val="26"/>
          <w:szCs w:val="26"/>
        </w:rPr>
        <w:t>thức</w:t>
      </w:r>
      <w:proofErr w:type="spellEnd"/>
      <w:r w:rsidRPr="007E006A">
        <w:rPr>
          <w:sz w:val="26"/>
          <w:szCs w:val="26"/>
        </w:rPr>
        <w:t xml:space="preserve"> </w:t>
      </w:r>
      <w:proofErr w:type="spellStart"/>
      <w:r w:rsidRPr="007E006A">
        <w:rPr>
          <w:sz w:val="26"/>
          <w:szCs w:val="26"/>
        </w:rPr>
        <w:t>về</w:t>
      </w:r>
      <w:proofErr w:type="spellEnd"/>
      <w:r w:rsidRPr="007E006A">
        <w:rPr>
          <w:sz w:val="26"/>
          <w:szCs w:val="26"/>
        </w:rPr>
        <w:t xml:space="preserve"> </w:t>
      </w:r>
      <w:proofErr w:type="spellStart"/>
      <w:r w:rsidRPr="007E006A">
        <w:rPr>
          <w:sz w:val="26"/>
          <w:szCs w:val="26"/>
        </w:rPr>
        <w:t>hình</w:t>
      </w:r>
      <w:proofErr w:type="spellEnd"/>
      <w:r w:rsidRPr="007E006A">
        <w:rPr>
          <w:sz w:val="26"/>
          <w:szCs w:val="26"/>
        </w:rPr>
        <w:t xml:space="preserve"> </w:t>
      </w:r>
      <w:proofErr w:type="spellStart"/>
      <w:r w:rsidRPr="007E006A">
        <w:rPr>
          <w:sz w:val="26"/>
          <w:szCs w:val="26"/>
        </w:rPr>
        <w:t>dạng</w:t>
      </w:r>
      <w:proofErr w:type="spellEnd"/>
      <w:r w:rsidRPr="007E006A">
        <w:rPr>
          <w:sz w:val="26"/>
          <w:szCs w:val="26"/>
        </w:rPr>
        <w:t xml:space="preserve"> </w:t>
      </w:r>
      <w:proofErr w:type="spellStart"/>
      <w:r w:rsidRPr="007E006A">
        <w:rPr>
          <w:sz w:val="26"/>
          <w:szCs w:val="26"/>
        </w:rPr>
        <w:t>phức</w:t>
      </w:r>
      <w:proofErr w:type="spellEnd"/>
      <w:r w:rsidRPr="007E006A">
        <w:rPr>
          <w:sz w:val="26"/>
          <w:szCs w:val="26"/>
        </w:rPr>
        <w:t xml:space="preserve"> </w:t>
      </w:r>
      <w:proofErr w:type="spellStart"/>
      <w:r w:rsidRPr="007E006A">
        <w:rPr>
          <w:sz w:val="26"/>
          <w:szCs w:val="26"/>
        </w:rPr>
        <w:t>tạp</w:t>
      </w:r>
      <w:proofErr w:type="spellEnd"/>
      <w:r w:rsidRPr="007E006A">
        <w:rPr>
          <w:sz w:val="26"/>
          <w:szCs w:val="26"/>
        </w:rPr>
        <w:t xml:space="preserve"> </w:t>
      </w:r>
      <w:proofErr w:type="spellStart"/>
      <w:r w:rsidRPr="007E006A">
        <w:rPr>
          <w:sz w:val="26"/>
          <w:szCs w:val="26"/>
        </w:rPr>
        <w:t>và</w:t>
      </w:r>
      <w:proofErr w:type="spellEnd"/>
      <w:r w:rsidRPr="007E006A">
        <w:rPr>
          <w:sz w:val="26"/>
          <w:szCs w:val="26"/>
        </w:rPr>
        <w:t xml:space="preserve"> </w:t>
      </w:r>
      <w:proofErr w:type="spellStart"/>
      <w:r w:rsidRPr="007E006A">
        <w:rPr>
          <w:sz w:val="26"/>
          <w:szCs w:val="26"/>
        </w:rPr>
        <w:t>sự</w:t>
      </w:r>
      <w:proofErr w:type="spellEnd"/>
      <w:r w:rsidRPr="007E006A">
        <w:rPr>
          <w:sz w:val="26"/>
          <w:szCs w:val="26"/>
        </w:rPr>
        <w:t xml:space="preserve"> </w:t>
      </w:r>
      <w:proofErr w:type="spellStart"/>
      <w:r w:rsidRPr="007E006A">
        <w:rPr>
          <w:sz w:val="26"/>
          <w:szCs w:val="26"/>
        </w:rPr>
        <w:t>chồng</w:t>
      </w:r>
      <w:proofErr w:type="spellEnd"/>
      <w:r w:rsidRPr="007E006A">
        <w:rPr>
          <w:sz w:val="26"/>
          <w:szCs w:val="26"/>
        </w:rPr>
        <w:t xml:space="preserve"> </w:t>
      </w:r>
      <w:proofErr w:type="spellStart"/>
      <w:r w:rsidRPr="007E006A">
        <w:rPr>
          <w:sz w:val="26"/>
          <w:szCs w:val="26"/>
        </w:rPr>
        <w:t>lấn</w:t>
      </w:r>
      <w:proofErr w:type="spellEnd"/>
      <w:r w:rsidRPr="007E006A">
        <w:rPr>
          <w:sz w:val="26"/>
          <w:szCs w:val="26"/>
        </w:rPr>
        <w:t xml:space="preserve"> </w:t>
      </w:r>
      <w:proofErr w:type="spellStart"/>
      <w:r w:rsidRPr="007E006A">
        <w:rPr>
          <w:sz w:val="26"/>
          <w:szCs w:val="26"/>
        </w:rPr>
        <w:t>giữa</w:t>
      </w:r>
      <w:proofErr w:type="spellEnd"/>
      <w:r w:rsidRPr="007E006A">
        <w:rPr>
          <w:sz w:val="26"/>
          <w:szCs w:val="26"/>
        </w:rPr>
        <w:t xml:space="preserve"> </w:t>
      </w:r>
      <w:proofErr w:type="spellStart"/>
      <w:r w:rsidRPr="007E006A">
        <w:rPr>
          <w:sz w:val="26"/>
          <w:szCs w:val="26"/>
        </w:rPr>
        <w:t>các</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Với</w:t>
      </w:r>
      <w:proofErr w:type="spellEnd"/>
      <w:r w:rsidRPr="007E006A">
        <w:rPr>
          <w:sz w:val="26"/>
          <w:szCs w:val="26"/>
        </w:rPr>
        <w:t xml:space="preserve"> </w:t>
      </w:r>
      <w:proofErr w:type="spellStart"/>
      <w:r w:rsidRPr="007E006A">
        <w:rPr>
          <w:sz w:val="26"/>
          <w:szCs w:val="26"/>
        </w:rPr>
        <w:t>cách</w:t>
      </w:r>
      <w:proofErr w:type="spellEnd"/>
      <w:r w:rsidRPr="007E006A">
        <w:rPr>
          <w:sz w:val="26"/>
          <w:szCs w:val="26"/>
        </w:rPr>
        <w:t xml:space="preserve"> </w:t>
      </w:r>
      <w:proofErr w:type="spellStart"/>
      <w:r w:rsidRPr="007E006A">
        <w:rPr>
          <w:sz w:val="26"/>
          <w:szCs w:val="26"/>
        </w:rPr>
        <w:t>tiếp</w:t>
      </w:r>
      <w:proofErr w:type="spellEnd"/>
      <w:r w:rsidRPr="007E006A">
        <w:rPr>
          <w:sz w:val="26"/>
          <w:szCs w:val="26"/>
        </w:rPr>
        <w:t xml:space="preserve"> </w:t>
      </w:r>
      <w:proofErr w:type="spellStart"/>
      <w:r w:rsidRPr="007E006A">
        <w:rPr>
          <w:sz w:val="26"/>
          <w:szCs w:val="26"/>
        </w:rPr>
        <w:t>cận</w:t>
      </w:r>
      <w:proofErr w:type="spellEnd"/>
      <w:r w:rsidRPr="007E006A">
        <w:rPr>
          <w:sz w:val="26"/>
          <w:szCs w:val="26"/>
        </w:rPr>
        <w:t xml:space="preserve"> </w:t>
      </w:r>
      <w:proofErr w:type="spellStart"/>
      <w:r w:rsidRPr="007E006A">
        <w:rPr>
          <w:sz w:val="26"/>
          <w:szCs w:val="26"/>
        </w:rPr>
        <w:t>dựa</w:t>
      </w:r>
      <w:proofErr w:type="spellEnd"/>
      <w:r w:rsidRPr="007E006A">
        <w:rPr>
          <w:sz w:val="26"/>
          <w:szCs w:val="26"/>
        </w:rPr>
        <w:t xml:space="preserve"> </w:t>
      </w:r>
      <w:proofErr w:type="spellStart"/>
      <w:r w:rsidRPr="007E006A">
        <w:rPr>
          <w:sz w:val="26"/>
          <w:szCs w:val="26"/>
        </w:rPr>
        <w:t>trên</w:t>
      </w:r>
      <w:proofErr w:type="spellEnd"/>
      <w:r w:rsidRPr="007E006A">
        <w:rPr>
          <w:sz w:val="26"/>
          <w:szCs w:val="26"/>
        </w:rPr>
        <w:t xml:space="preserve"> </w:t>
      </w:r>
      <w:proofErr w:type="spellStart"/>
      <w:r w:rsidRPr="007E006A">
        <w:rPr>
          <w:sz w:val="26"/>
          <w:szCs w:val="26"/>
        </w:rPr>
        <w:t>bản</w:t>
      </w:r>
      <w:proofErr w:type="spellEnd"/>
      <w:r w:rsidRPr="007E006A">
        <w:rPr>
          <w:sz w:val="26"/>
          <w:szCs w:val="26"/>
        </w:rPr>
        <w:t xml:space="preserve"> </w:t>
      </w:r>
      <w:proofErr w:type="spellStart"/>
      <w:r w:rsidRPr="007E006A">
        <w:rPr>
          <w:sz w:val="26"/>
          <w:szCs w:val="26"/>
        </w:rPr>
        <w:t>đồ</w:t>
      </w:r>
      <w:proofErr w:type="spellEnd"/>
      <w:r w:rsidRPr="007E006A">
        <w:rPr>
          <w:sz w:val="26"/>
          <w:szCs w:val="26"/>
        </w:rPr>
        <w:t xml:space="preserve"> </w:t>
      </w:r>
      <w:proofErr w:type="spellStart"/>
      <w:r w:rsidRPr="007E006A">
        <w:rPr>
          <w:sz w:val="26"/>
          <w:szCs w:val="26"/>
        </w:rPr>
        <w:t>khoảng</w:t>
      </w:r>
      <w:proofErr w:type="spellEnd"/>
      <w:r w:rsidRPr="007E006A">
        <w:rPr>
          <w:sz w:val="26"/>
          <w:szCs w:val="26"/>
        </w:rPr>
        <w:t xml:space="preserve"> </w:t>
      </w:r>
      <w:proofErr w:type="spellStart"/>
      <w:r w:rsidRPr="007E006A">
        <w:rPr>
          <w:sz w:val="26"/>
          <w:szCs w:val="26"/>
        </w:rPr>
        <w:t>cách</w:t>
      </w:r>
      <w:proofErr w:type="spellEnd"/>
      <w:r w:rsidRPr="007E006A">
        <w:rPr>
          <w:sz w:val="26"/>
          <w:szCs w:val="26"/>
        </w:rPr>
        <w:t xml:space="preserve"> </w:t>
      </w:r>
      <w:proofErr w:type="spellStart"/>
      <w:r w:rsidRPr="007E006A">
        <w:rPr>
          <w:sz w:val="26"/>
          <w:szCs w:val="26"/>
        </w:rPr>
        <w:t>đa</w:t>
      </w:r>
      <w:proofErr w:type="spellEnd"/>
      <w:r w:rsidRPr="007E006A">
        <w:rPr>
          <w:sz w:val="26"/>
          <w:szCs w:val="26"/>
        </w:rPr>
        <w:t xml:space="preserve"> </w:t>
      </w:r>
      <w:proofErr w:type="spellStart"/>
      <w:r w:rsidRPr="007E006A">
        <w:rPr>
          <w:sz w:val="26"/>
          <w:szCs w:val="26"/>
        </w:rPr>
        <w:t>hướng</w:t>
      </w:r>
      <w:proofErr w:type="spellEnd"/>
      <w:r w:rsidRPr="007E006A">
        <w:rPr>
          <w:sz w:val="26"/>
          <w:szCs w:val="26"/>
        </w:rPr>
        <w:t xml:space="preserve"> (multi-radial distance maps), </w:t>
      </w:r>
      <w:proofErr w:type="spellStart"/>
      <w:r w:rsidRPr="007E006A">
        <w:rPr>
          <w:sz w:val="26"/>
          <w:szCs w:val="26"/>
        </w:rPr>
        <w:t>Stardist</w:t>
      </w:r>
      <w:proofErr w:type="spellEnd"/>
      <w:r w:rsidRPr="007E006A">
        <w:rPr>
          <w:sz w:val="26"/>
          <w:szCs w:val="26"/>
        </w:rPr>
        <w:t xml:space="preserve"> </w:t>
      </w:r>
      <w:proofErr w:type="spellStart"/>
      <w:r w:rsidRPr="007E006A">
        <w:rPr>
          <w:sz w:val="26"/>
          <w:szCs w:val="26"/>
        </w:rPr>
        <w:t>phân</w:t>
      </w:r>
      <w:proofErr w:type="spellEnd"/>
      <w:r w:rsidR="00A27F19" w:rsidRPr="00A27F19">
        <w:rPr>
          <w:sz w:val="26"/>
          <w:szCs w:val="26"/>
        </w:rPr>
        <w:t xml:space="preserve"> </w:t>
      </w:r>
      <w:proofErr w:type="spellStart"/>
      <w:r w:rsidR="00A27F19">
        <w:rPr>
          <w:sz w:val="26"/>
          <w:szCs w:val="26"/>
        </w:rPr>
        <w:t>vùng</w:t>
      </w:r>
      <w:proofErr w:type="spellEnd"/>
      <w:r w:rsidRPr="007E006A">
        <w:rPr>
          <w:sz w:val="26"/>
          <w:szCs w:val="26"/>
        </w:rPr>
        <w:t xml:space="preserve"> </w:t>
      </w:r>
      <w:proofErr w:type="spellStart"/>
      <w:r w:rsidRPr="007E006A">
        <w:rPr>
          <w:sz w:val="26"/>
          <w:szCs w:val="26"/>
        </w:rPr>
        <w:t>độc</w:t>
      </w:r>
      <w:proofErr w:type="spellEnd"/>
      <w:r w:rsidRPr="007E006A">
        <w:rPr>
          <w:sz w:val="26"/>
          <w:szCs w:val="26"/>
        </w:rPr>
        <w:t xml:space="preserve"> </w:t>
      </w:r>
      <w:proofErr w:type="spellStart"/>
      <w:r w:rsidRPr="007E006A">
        <w:rPr>
          <w:sz w:val="26"/>
          <w:szCs w:val="26"/>
        </w:rPr>
        <w:t>lập</w:t>
      </w:r>
      <w:proofErr w:type="spellEnd"/>
      <w:r w:rsidRPr="007E006A">
        <w:rPr>
          <w:sz w:val="26"/>
          <w:szCs w:val="26"/>
        </w:rPr>
        <w:t xml:space="preserve"> </w:t>
      </w:r>
      <w:proofErr w:type="spellStart"/>
      <w:r w:rsidRPr="007E006A">
        <w:rPr>
          <w:sz w:val="26"/>
          <w:szCs w:val="26"/>
        </w:rPr>
        <w:t>từng</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ngay</w:t>
      </w:r>
      <w:proofErr w:type="spellEnd"/>
      <w:r w:rsidRPr="007E006A">
        <w:rPr>
          <w:sz w:val="26"/>
          <w:szCs w:val="26"/>
        </w:rPr>
        <w:t xml:space="preserve"> </w:t>
      </w:r>
      <w:proofErr w:type="spellStart"/>
      <w:r w:rsidRPr="007E006A">
        <w:rPr>
          <w:sz w:val="26"/>
          <w:szCs w:val="26"/>
        </w:rPr>
        <w:t>cả</w:t>
      </w:r>
      <w:proofErr w:type="spellEnd"/>
      <w:r w:rsidRPr="007E006A">
        <w:rPr>
          <w:sz w:val="26"/>
          <w:szCs w:val="26"/>
        </w:rPr>
        <w:t xml:space="preserve"> </w:t>
      </w:r>
      <w:proofErr w:type="spellStart"/>
      <w:r w:rsidRPr="007E006A">
        <w:rPr>
          <w:sz w:val="26"/>
          <w:szCs w:val="26"/>
        </w:rPr>
        <w:t>khi</w:t>
      </w:r>
      <w:proofErr w:type="spellEnd"/>
      <w:r w:rsidRPr="007E006A">
        <w:rPr>
          <w:sz w:val="26"/>
          <w:szCs w:val="26"/>
        </w:rPr>
        <w:t xml:space="preserve"> </w:t>
      </w:r>
      <w:proofErr w:type="spellStart"/>
      <w:r w:rsidRPr="007E006A">
        <w:rPr>
          <w:sz w:val="26"/>
          <w:szCs w:val="26"/>
        </w:rPr>
        <w:t>chúng</w:t>
      </w:r>
      <w:proofErr w:type="spellEnd"/>
      <w:r w:rsidRPr="007E006A">
        <w:rPr>
          <w:sz w:val="26"/>
          <w:szCs w:val="26"/>
        </w:rPr>
        <w:t xml:space="preserve"> </w:t>
      </w:r>
      <w:proofErr w:type="spellStart"/>
      <w:r w:rsidRPr="007E006A">
        <w:rPr>
          <w:sz w:val="26"/>
          <w:szCs w:val="26"/>
        </w:rPr>
        <w:t>chồng</w:t>
      </w:r>
      <w:proofErr w:type="spellEnd"/>
      <w:r w:rsidRPr="007E006A">
        <w:rPr>
          <w:sz w:val="26"/>
          <w:szCs w:val="26"/>
        </w:rPr>
        <w:t xml:space="preserve"> </w:t>
      </w:r>
      <w:proofErr w:type="spellStart"/>
      <w:r w:rsidRPr="007E006A">
        <w:rPr>
          <w:sz w:val="26"/>
          <w:szCs w:val="26"/>
        </w:rPr>
        <w:t>lấn</w:t>
      </w:r>
      <w:proofErr w:type="spellEnd"/>
      <w:r w:rsidRPr="007E006A">
        <w:rPr>
          <w:sz w:val="26"/>
          <w:szCs w:val="26"/>
        </w:rPr>
        <w:t xml:space="preserve">, </w:t>
      </w:r>
      <w:proofErr w:type="spellStart"/>
      <w:r w:rsidRPr="007E006A">
        <w:rPr>
          <w:sz w:val="26"/>
          <w:szCs w:val="26"/>
        </w:rPr>
        <w:t>và</w:t>
      </w:r>
      <w:proofErr w:type="spellEnd"/>
      <w:r w:rsidRPr="007E006A">
        <w:rPr>
          <w:sz w:val="26"/>
          <w:szCs w:val="26"/>
        </w:rPr>
        <w:t xml:space="preserve"> </w:t>
      </w:r>
      <w:proofErr w:type="spellStart"/>
      <w:r w:rsidRPr="007E006A">
        <w:rPr>
          <w:sz w:val="26"/>
          <w:szCs w:val="26"/>
        </w:rPr>
        <w:t>mở</w:t>
      </w:r>
      <w:proofErr w:type="spellEnd"/>
      <w:r w:rsidRPr="007E006A">
        <w:rPr>
          <w:sz w:val="26"/>
          <w:szCs w:val="26"/>
        </w:rPr>
        <w:t xml:space="preserve"> </w:t>
      </w:r>
      <w:proofErr w:type="spellStart"/>
      <w:r w:rsidRPr="007E006A">
        <w:rPr>
          <w:sz w:val="26"/>
          <w:szCs w:val="26"/>
        </w:rPr>
        <w:t>rộng</w:t>
      </w:r>
      <w:proofErr w:type="spellEnd"/>
      <w:r w:rsidRPr="007E006A">
        <w:rPr>
          <w:sz w:val="26"/>
          <w:szCs w:val="26"/>
        </w:rPr>
        <w:t xml:space="preserve"> </w:t>
      </w:r>
      <w:proofErr w:type="spellStart"/>
      <w:r w:rsidRPr="007E006A">
        <w:rPr>
          <w:sz w:val="26"/>
          <w:szCs w:val="26"/>
        </w:rPr>
        <w:t>từ</w:t>
      </w:r>
      <w:proofErr w:type="spellEnd"/>
      <w:r w:rsidRPr="007E006A">
        <w:rPr>
          <w:sz w:val="26"/>
          <w:szCs w:val="26"/>
        </w:rPr>
        <w:t xml:space="preserve"> 2D </w:t>
      </w:r>
      <w:proofErr w:type="spellStart"/>
      <w:r w:rsidRPr="007E006A">
        <w:rPr>
          <w:sz w:val="26"/>
          <w:szCs w:val="26"/>
        </w:rPr>
        <w:t>lên</w:t>
      </w:r>
      <w:proofErr w:type="spellEnd"/>
      <w:r w:rsidRPr="007E006A">
        <w:rPr>
          <w:sz w:val="26"/>
          <w:szCs w:val="26"/>
        </w:rPr>
        <w:t xml:space="preserve"> 3D </w:t>
      </w:r>
      <w:proofErr w:type="spellStart"/>
      <w:r w:rsidRPr="007E006A">
        <w:rPr>
          <w:sz w:val="26"/>
          <w:szCs w:val="26"/>
        </w:rPr>
        <w:t>để</w:t>
      </w:r>
      <w:proofErr w:type="spellEnd"/>
      <w:r w:rsidRPr="007E006A">
        <w:rPr>
          <w:sz w:val="26"/>
          <w:szCs w:val="26"/>
        </w:rPr>
        <w:t xml:space="preserve"> </w:t>
      </w:r>
      <w:proofErr w:type="spellStart"/>
      <w:r w:rsidRPr="007E006A">
        <w:rPr>
          <w:sz w:val="26"/>
          <w:szCs w:val="26"/>
        </w:rPr>
        <w:t>hỗ</w:t>
      </w:r>
      <w:proofErr w:type="spellEnd"/>
      <w:r w:rsidRPr="007E006A">
        <w:rPr>
          <w:sz w:val="26"/>
          <w:szCs w:val="26"/>
        </w:rPr>
        <w:t xml:space="preserve"> </w:t>
      </w:r>
      <w:proofErr w:type="spellStart"/>
      <w:r w:rsidRPr="007E006A">
        <w:rPr>
          <w:sz w:val="26"/>
          <w:szCs w:val="26"/>
        </w:rPr>
        <w:t>trợ</w:t>
      </w:r>
      <w:proofErr w:type="spellEnd"/>
      <w:r w:rsidRPr="007E006A">
        <w:rPr>
          <w:sz w:val="26"/>
          <w:szCs w:val="26"/>
        </w:rPr>
        <w:t xml:space="preserve"> </w:t>
      </w:r>
      <w:proofErr w:type="spellStart"/>
      <w:r w:rsidRPr="007E006A">
        <w:rPr>
          <w:sz w:val="26"/>
          <w:szCs w:val="26"/>
        </w:rPr>
        <w:t>nghiên</w:t>
      </w:r>
      <w:proofErr w:type="spellEnd"/>
      <w:r w:rsidRPr="007E006A">
        <w:rPr>
          <w:sz w:val="26"/>
          <w:szCs w:val="26"/>
        </w:rPr>
        <w:t xml:space="preserve"> </w:t>
      </w:r>
      <w:proofErr w:type="spellStart"/>
      <w:r w:rsidRPr="007E006A">
        <w:rPr>
          <w:sz w:val="26"/>
          <w:szCs w:val="26"/>
        </w:rPr>
        <w:t>cứu</w:t>
      </w:r>
      <w:proofErr w:type="spellEnd"/>
      <w:r w:rsidRPr="007E006A">
        <w:rPr>
          <w:sz w:val="26"/>
          <w:szCs w:val="26"/>
        </w:rPr>
        <w:t xml:space="preserve"> </w:t>
      </w:r>
      <w:proofErr w:type="spellStart"/>
      <w:r w:rsidRPr="007E006A">
        <w:rPr>
          <w:sz w:val="26"/>
          <w:szCs w:val="26"/>
        </w:rPr>
        <w:t>tế</w:t>
      </w:r>
      <w:proofErr w:type="spellEnd"/>
      <w:r w:rsidRPr="007E006A">
        <w:rPr>
          <w:sz w:val="26"/>
          <w:szCs w:val="26"/>
        </w:rPr>
        <w:t xml:space="preserve"> </w:t>
      </w:r>
      <w:proofErr w:type="spellStart"/>
      <w:r w:rsidRPr="007E006A">
        <w:rPr>
          <w:sz w:val="26"/>
          <w:szCs w:val="26"/>
        </w:rPr>
        <w:t>bào</w:t>
      </w:r>
      <w:proofErr w:type="spellEnd"/>
      <w:r w:rsidRPr="007E006A">
        <w:rPr>
          <w:sz w:val="26"/>
          <w:szCs w:val="26"/>
        </w:rPr>
        <w:t xml:space="preserve"> </w:t>
      </w:r>
      <w:proofErr w:type="spellStart"/>
      <w:r w:rsidRPr="007E006A">
        <w:rPr>
          <w:sz w:val="26"/>
          <w:szCs w:val="26"/>
        </w:rPr>
        <w:t>và</w:t>
      </w:r>
      <w:proofErr w:type="spellEnd"/>
      <w:r w:rsidRPr="007E006A">
        <w:rPr>
          <w:sz w:val="26"/>
          <w:szCs w:val="26"/>
        </w:rPr>
        <w:t xml:space="preserve"> </w:t>
      </w:r>
      <w:proofErr w:type="spellStart"/>
      <w:r w:rsidRPr="007E006A">
        <w:rPr>
          <w:sz w:val="26"/>
          <w:szCs w:val="26"/>
        </w:rPr>
        <w:t>mô</w:t>
      </w:r>
      <w:proofErr w:type="spellEnd"/>
      <w:r w:rsidRPr="007E006A">
        <w:rPr>
          <w:sz w:val="26"/>
          <w:szCs w:val="26"/>
        </w:rPr>
        <w:t xml:space="preserve"> </w:t>
      </w:r>
      <w:proofErr w:type="spellStart"/>
      <w:r w:rsidRPr="007E006A">
        <w:rPr>
          <w:sz w:val="26"/>
          <w:szCs w:val="26"/>
        </w:rPr>
        <w:t>phức</w:t>
      </w:r>
      <w:proofErr w:type="spellEnd"/>
      <w:r w:rsidRPr="007E006A">
        <w:rPr>
          <w:sz w:val="26"/>
          <w:szCs w:val="26"/>
        </w:rPr>
        <w:t xml:space="preserve"> </w:t>
      </w:r>
      <w:proofErr w:type="spellStart"/>
      <w:r w:rsidRPr="007E006A">
        <w:rPr>
          <w:sz w:val="26"/>
          <w:szCs w:val="26"/>
        </w:rPr>
        <w:t>tạp</w:t>
      </w:r>
      <w:proofErr w:type="spellEnd"/>
      <w:r w:rsidRPr="007E006A">
        <w:rPr>
          <w:sz w:val="26"/>
          <w:szCs w:val="26"/>
        </w:rPr>
        <w:t xml:space="preserve">. </w:t>
      </w:r>
      <w:proofErr w:type="spellStart"/>
      <w:r w:rsidRPr="007E006A">
        <w:rPr>
          <w:sz w:val="26"/>
          <w:szCs w:val="26"/>
        </w:rPr>
        <w:t>Mô</w:t>
      </w:r>
      <w:proofErr w:type="spellEnd"/>
      <w:r w:rsidRPr="007E006A">
        <w:rPr>
          <w:sz w:val="26"/>
          <w:szCs w:val="26"/>
        </w:rPr>
        <w:t xml:space="preserve"> </w:t>
      </w:r>
      <w:proofErr w:type="spellStart"/>
      <w:r w:rsidRPr="007E006A">
        <w:rPr>
          <w:sz w:val="26"/>
          <w:szCs w:val="26"/>
        </w:rPr>
        <w:lastRenderedPageBreak/>
        <w:t>hình</w:t>
      </w:r>
      <w:proofErr w:type="spellEnd"/>
      <w:r w:rsidRPr="007E006A">
        <w:rPr>
          <w:sz w:val="26"/>
          <w:szCs w:val="26"/>
        </w:rPr>
        <w:t xml:space="preserve"> </w:t>
      </w:r>
      <w:proofErr w:type="spellStart"/>
      <w:r w:rsidRPr="007E006A">
        <w:rPr>
          <w:sz w:val="26"/>
          <w:szCs w:val="26"/>
        </w:rPr>
        <w:t>này</w:t>
      </w:r>
      <w:proofErr w:type="spellEnd"/>
      <w:r w:rsidRPr="007E006A">
        <w:rPr>
          <w:sz w:val="26"/>
          <w:szCs w:val="26"/>
        </w:rPr>
        <w:t xml:space="preserve"> </w:t>
      </w:r>
      <w:proofErr w:type="spellStart"/>
      <w:r w:rsidRPr="007E006A">
        <w:rPr>
          <w:sz w:val="26"/>
          <w:szCs w:val="26"/>
        </w:rPr>
        <w:t>giúp</w:t>
      </w:r>
      <w:proofErr w:type="spellEnd"/>
      <w:r w:rsidRPr="007E006A">
        <w:rPr>
          <w:sz w:val="26"/>
          <w:szCs w:val="26"/>
        </w:rPr>
        <w:t xml:space="preserve"> </w:t>
      </w:r>
      <w:proofErr w:type="spellStart"/>
      <w:r w:rsidRPr="007E006A">
        <w:rPr>
          <w:sz w:val="26"/>
          <w:szCs w:val="26"/>
        </w:rPr>
        <w:t>tự</w:t>
      </w:r>
      <w:proofErr w:type="spellEnd"/>
      <w:r w:rsidRPr="007E006A">
        <w:rPr>
          <w:sz w:val="26"/>
          <w:szCs w:val="26"/>
        </w:rPr>
        <w:t xml:space="preserve"> </w:t>
      </w:r>
      <w:proofErr w:type="spellStart"/>
      <w:r w:rsidRPr="007E006A">
        <w:rPr>
          <w:sz w:val="26"/>
          <w:szCs w:val="26"/>
        </w:rPr>
        <w:t>động</w:t>
      </w:r>
      <w:proofErr w:type="spellEnd"/>
      <w:r w:rsidRPr="007E006A">
        <w:rPr>
          <w:sz w:val="26"/>
          <w:szCs w:val="26"/>
        </w:rPr>
        <w:t xml:space="preserve"> </w:t>
      </w:r>
      <w:proofErr w:type="spellStart"/>
      <w:r w:rsidRPr="007E006A">
        <w:rPr>
          <w:sz w:val="26"/>
          <w:szCs w:val="26"/>
        </w:rPr>
        <w:t>hóa</w:t>
      </w:r>
      <w:proofErr w:type="spellEnd"/>
      <w:r w:rsidRPr="007E006A">
        <w:rPr>
          <w:sz w:val="26"/>
          <w:szCs w:val="26"/>
        </w:rPr>
        <w:t xml:space="preserve"> </w:t>
      </w:r>
      <w:proofErr w:type="spellStart"/>
      <w:r w:rsidRPr="007E006A">
        <w:rPr>
          <w:sz w:val="26"/>
          <w:szCs w:val="26"/>
        </w:rPr>
        <w:t>quy</w:t>
      </w:r>
      <w:proofErr w:type="spellEnd"/>
      <w:r w:rsidRPr="007E006A">
        <w:rPr>
          <w:sz w:val="26"/>
          <w:szCs w:val="26"/>
        </w:rPr>
        <w:t xml:space="preserve"> </w:t>
      </w:r>
      <w:proofErr w:type="spellStart"/>
      <w:r w:rsidRPr="007E006A">
        <w:rPr>
          <w:sz w:val="26"/>
          <w:szCs w:val="26"/>
        </w:rPr>
        <w:t>trình</w:t>
      </w:r>
      <w:proofErr w:type="spellEnd"/>
      <w:r w:rsidRPr="007E006A">
        <w:rPr>
          <w:sz w:val="26"/>
          <w:szCs w:val="26"/>
        </w:rPr>
        <w:t xml:space="preserve"> </w:t>
      </w:r>
      <w:proofErr w:type="spellStart"/>
      <w:r w:rsidRPr="007E006A">
        <w:rPr>
          <w:sz w:val="26"/>
          <w:szCs w:val="26"/>
        </w:rPr>
        <w:t>phân</w:t>
      </w:r>
      <w:proofErr w:type="spellEnd"/>
      <w:r w:rsidRPr="007E006A">
        <w:rPr>
          <w:sz w:val="26"/>
          <w:szCs w:val="26"/>
        </w:rPr>
        <w:t xml:space="preserve"> </w:t>
      </w:r>
      <w:proofErr w:type="spellStart"/>
      <w:r w:rsidR="00A27F19">
        <w:rPr>
          <w:sz w:val="26"/>
          <w:szCs w:val="26"/>
        </w:rPr>
        <w:t>vùng</w:t>
      </w:r>
      <w:proofErr w:type="spellEnd"/>
      <w:r w:rsidRPr="007E006A">
        <w:rPr>
          <w:sz w:val="26"/>
          <w:szCs w:val="26"/>
        </w:rPr>
        <w:t xml:space="preserve"> y </w:t>
      </w:r>
      <w:proofErr w:type="spellStart"/>
      <w:r w:rsidRPr="007E006A">
        <w:rPr>
          <w:sz w:val="26"/>
          <w:szCs w:val="26"/>
        </w:rPr>
        <w:t>sinh</w:t>
      </w:r>
      <w:proofErr w:type="spellEnd"/>
      <w:r w:rsidRPr="007E006A">
        <w:rPr>
          <w:sz w:val="26"/>
          <w:szCs w:val="26"/>
        </w:rPr>
        <w:t xml:space="preserve">, </w:t>
      </w:r>
      <w:proofErr w:type="spellStart"/>
      <w:r w:rsidRPr="007E006A">
        <w:rPr>
          <w:sz w:val="26"/>
          <w:szCs w:val="26"/>
        </w:rPr>
        <w:t>nâng</w:t>
      </w:r>
      <w:proofErr w:type="spellEnd"/>
      <w:r w:rsidRPr="007E006A">
        <w:rPr>
          <w:sz w:val="26"/>
          <w:szCs w:val="26"/>
        </w:rPr>
        <w:t xml:space="preserve"> </w:t>
      </w:r>
      <w:proofErr w:type="spellStart"/>
      <w:r w:rsidRPr="007E006A">
        <w:rPr>
          <w:sz w:val="26"/>
          <w:szCs w:val="26"/>
        </w:rPr>
        <w:t>cao</w:t>
      </w:r>
      <w:proofErr w:type="spellEnd"/>
      <w:r w:rsidRPr="007E006A">
        <w:rPr>
          <w:sz w:val="26"/>
          <w:szCs w:val="26"/>
        </w:rPr>
        <w:t xml:space="preserve"> </w:t>
      </w:r>
      <w:proofErr w:type="spellStart"/>
      <w:r w:rsidRPr="007E006A">
        <w:rPr>
          <w:sz w:val="26"/>
          <w:szCs w:val="26"/>
        </w:rPr>
        <w:t>tính</w:t>
      </w:r>
      <w:proofErr w:type="spellEnd"/>
      <w:r w:rsidRPr="007E006A">
        <w:rPr>
          <w:sz w:val="26"/>
          <w:szCs w:val="26"/>
        </w:rPr>
        <w:t xml:space="preserve"> </w:t>
      </w:r>
      <w:proofErr w:type="spellStart"/>
      <w:r w:rsidRPr="007E006A">
        <w:rPr>
          <w:sz w:val="26"/>
          <w:szCs w:val="26"/>
        </w:rPr>
        <w:t>chính</w:t>
      </w:r>
      <w:proofErr w:type="spellEnd"/>
      <w:r w:rsidRPr="007E006A">
        <w:rPr>
          <w:sz w:val="26"/>
          <w:szCs w:val="26"/>
        </w:rPr>
        <w:t xml:space="preserve"> </w:t>
      </w:r>
      <w:proofErr w:type="spellStart"/>
      <w:r w:rsidRPr="007E006A">
        <w:rPr>
          <w:sz w:val="26"/>
          <w:szCs w:val="26"/>
        </w:rPr>
        <w:t>xác</w:t>
      </w:r>
      <w:proofErr w:type="spellEnd"/>
      <w:r w:rsidRPr="007E006A">
        <w:rPr>
          <w:sz w:val="26"/>
          <w:szCs w:val="26"/>
        </w:rPr>
        <w:t xml:space="preserve"> </w:t>
      </w:r>
      <w:proofErr w:type="spellStart"/>
      <w:r w:rsidRPr="007E006A">
        <w:rPr>
          <w:sz w:val="26"/>
          <w:szCs w:val="26"/>
        </w:rPr>
        <w:t>và</w:t>
      </w:r>
      <w:proofErr w:type="spellEnd"/>
      <w:r w:rsidRPr="007E006A">
        <w:rPr>
          <w:sz w:val="26"/>
          <w:szCs w:val="26"/>
        </w:rPr>
        <w:t xml:space="preserve"> </w:t>
      </w:r>
      <w:proofErr w:type="spellStart"/>
      <w:r w:rsidRPr="007E006A">
        <w:rPr>
          <w:sz w:val="26"/>
          <w:szCs w:val="26"/>
        </w:rPr>
        <w:t>hiệu</w:t>
      </w:r>
      <w:proofErr w:type="spellEnd"/>
      <w:r w:rsidRPr="007E006A">
        <w:rPr>
          <w:sz w:val="26"/>
          <w:szCs w:val="26"/>
        </w:rPr>
        <w:t xml:space="preserve"> </w:t>
      </w:r>
      <w:proofErr w:type="spellStart"/>
      <w:r w:rsidRPr="007E006A">
        <w:rPr>
          <w:sz w:val="26"/>
          <w:szCs w:val="26"/>
        </w:rPr>
        <w:t>suất</w:t>
      </w:r>
      <w:proofErr w:type="spellEnd"/>
      <w:r w:rsidRPr="007E006A">
        <w:rPr>
          <w:sz w:val="26"/>
          <w:szCs w:val="26"/>
        </w:rPr>
        <w:t xml:space="preserve">, </w:t>
      </w:r>
      <w:proofErr w:type="spellStart"/>
      <w:r w:rsidRPr="007E006A">
        <w:rPr>
          <w:sz w:val="26"/>
          <w:szCs w:val="26"/>
        </w:rPr>
        <w:t>phục</w:t>
      </w:r>
      <w:proofErr w:type="spellEnd"/>
      <w:r w:rsidRPr="007E006A">
        <w:rPr>
          <w:sz w:val="26"/>
          <w:szCs w:val="26"/>
        </w:rPr>
        <w:t xml:space="preserve"> </w:t>
      </w:r>
      <w:proofErr w:type="spellStart"/>
      <w:r w:rsidRPr="007E006A">
        <w:rPr>
          <w:sz w:val="26"/>
          <w:szCs w:val="26"/>
        </w:rPr>
        <w:t>vụ</w:t>
      </w:r>
      <w:proofErr w:type="spellEnd"/>
      <w:r w:rsidRPr="007E006A">
        <w:rPr>
          <w:sz w:val="26"/>
          <w:szCs w:val="26"/>
        </w:rPr>
        <w:t xml:space="preserve"> </w:t>
      </w:r>
      <w:proofErr w:type="spellStart"/>
      <w:r w:rsidRPr="007E006A">
        <w:rPr>
          <w:sz w:val="26"/>
          <w:szCs w:val="26"/>
        </w:rPr>
        <w:t>đắc</w:t>
      </w:r>
      <w:proofErr w:type="spellEnd"/>
      <w:r w:rsidRPr="007E006A">
        <w:rPr>
          <w:sz w:val="26"/>
          <w:szCs w:val="26"/>
        </w:rPr>
        <w:t xml:space="preserve"> </w:t>
      </w:r>
      <w:proofErr w:type="spellStart"/>
      <w:r w:rsidRPr="007E006A">
        <w:rPr>
          <w:sz w:val="26"/>
          <w:szCs w:val="26"/>
        </w:rPr>
        <w:t>lực</w:t>
      </w:r>
      <w:proofErr w:type="spellEnd"/>
      <w:r w:rsidRPr="007E006A">
        <w:rPr>
          <w:sz w:val="26"/>
          <w:szCs w:val="26"/>
        </w:rPr>
        <w:t xml:space="preserve"> </w:t>
      </w:r>
      <w:proofErr w:type="spellStart"/>
      <w:r w:rsidRPr="007E006A">
        <w:rPr>
          <w:sz w:val="26"/>
          <w:szCs w:val="26"/>
        </w:rPr>
        <w:t>cho</w:t>
      </w:r>
      <w:proofErr w:type="spellEnd"/>
      <w:r w:rsidRPr="007E006A">
        <w:rPr>
          <w:sz w:val="26"/>
          <w:szCs w:val="26"/>
        </w:rPr>
        <w:t xml:space="preserve"> </w:t>
      </w:r>
      <w:proofErr w:type="spellStart"/>
      <w:r w:rsidRPr="007E006A">
        <w:rPr>
          <w:sz w:val="26"/>
          <w:szCs w:val="26"/>
        </w:rPr>
        <w:t>nghiên</w:t>
      </w:r>
      <w:proofErr w:type="spellEnd"/>
      <w:r w:rsidRPr="007E006A">
        <w:rPr>
          <w:sz w:val="26"/>
          <w:szCs w:val="26"/>
        </w:rPr>
        <w:t xml:space="preserve"> </w:t>
      </w:r>
      <w:proofErr w:type="spellStart"/>
      <w:r w:rsidRPr="007E006A">
        <w:rPr>
          <w:sz w:val="26"/>
          <w:szCs w:val="26"/>
        </w:rPr>
        <w:t>cứu</w:t>
      </w:r>
      <w:proofErr w:type="spellEnd"/>
      <w:r w:rsidRPr="007E006A">
        <w:rPr>
          <w:sz w:val="26"/>
          <w:szCs w:val="26"/>
        </w:rPr>
        <w:t xml:space="preserve"> khoa </w:t>
      </w:r>
      <w:proofErr w:type="spellStart"/>
      <w:r w:rsidRPr="007E006A">
        <w:rPr>
          <w:sz w:val="26"/>
          <w:szCs w:val="26"/>
        </w:rPr>
        <w:t>học</w:t>
      </w:r>
      <w:proofErr w:type="spellEnd"/>
      <w:r w:rsidRPr="007E006A">
        <w:rPr>
          <w:sz w:val="26"/>
          <w:szCs w:val="26"/>
        </w:rPr>
        <w:t xml:space="preserve"> </w:t>
      </w:r>
      <w:proofErr w:type="spellStart"/>
      <w:r w:rsidRPr="007E006A">
        <w:rPr>
          <w:sz w:val="26"/>
          <w:szCs w:val="26"/>
        </w:rPr>
        <w:t>và</w:t>
      </w:r>
      <w:proofErr w:type="spellEnd"/>
      <w:r w:rsidRPr="007E006A">
        <w:rPr>
          <w:sz w:val="26"/>
          <w:szCs w:val="26"/>
        </w:rPr>
        <w:t xml:space="preserve"> y </w:t>
      </w:r>
      <w:proofErr w:type="spellStart"/>
      <w:r w:rsidRPr="007E006A">
        <w:rPr>
          <w:sz w:val="26"/>
          <w:szCs w:val="26"/>
        </w:rPr>
        <w:t>học</w:t>
      </w:r>
      <w:proofErr w:type="spellEnd"/>
      <w:r w:rsidRPr="007E006A">
        <w:rPr>
          <w:sz w:val="26"/>
          <w:szCs w:val="26"/>
        </w:rPr>
        <w:t>.</w:t>
      </w:r>
      <w:r w:rsidR="0068650B">
        <w:rPr>
          <w:sz w:val="26"/>
          <w:szCs w:val="26"/>
        </w:rPr>
        <w:t xml:space="preserve"> </w:t>
      </w:r>
      <w:proofErr w:type="spellStart"/>
      <w:r w:rsidR="0068650B">
        <w:rPr>
          <w:sz w:val="26"/>
          <w:szCs w:val="26"/>
        </w:rPr>
        <w:t>Những</w:t>
      </w:r>
      <w:proofErr w:type="spellEnd"/>
      <w:r w:rsidR="0068650B">
        <w:rPr>
          <w:sz w:val="26"/>
          <w:szCs w:val="26"/>
        </w:rPr>
        <w:t xml:space="preserve"> </w:t>
      </w:r>
      <w:proofErr w:type="spellStart"/>
      <w:r w:rsidR="0068650B">
        <w:rPr>
          <w:sz w:val="26"/>
          <w:szCs w:val="26"/>
        </w:rPr>
        <w:t>hình</w:t>
      </w:r>
      <w:proofErr w:type="spellEnd"/>
      <w:r w:rsidR="0068650B">
        <w:rPr>
          <w:sz w:val="26"/>
          <w:szCs w:val="26"/>
        </w:rPr>
        <w:t xml:space="preserve"> </w:t>
      </w:r>
      <w:proofErr w:type="spellStart"/>
      <w:r w:rsidR="0068650B">
        <w:rPr>
          <w:sz w:val="26"/>
          <w:szCs w:val="26"/>
        </w:rPr>
        <w:t>ảnh</w:t>
      </w:r>
      <w:proofErr w:type="spellEnd"/>
      <w:r w:rsidR="0068650B">
        <w:rPr>
          <w:sz w:val="26"/>
          <w:szCs w:val="26"/>
        </w:rPr>
        <w:t xml:space="preserve"> </w:t>
      </w:r>
      <w:proofErr w:type="spellStart"/>
      <w:r w:rsidR="0068650B">
        <w:rPr>
          <w:sz w:val="26"/>
          <w:szCs w:val="26"/>
        </w:rPr>
        <w:t>vật</w:t>
      </w:r>
      <w:proofErr w:type="spellEnd"/>
      <w:r w:rsidR="0068650B">
        <w:rPr>
          <w:sz w:val="26"/>
          <w:szCs w:val="26"/>
        </w:rPr>
        <w:t xml:space="preserve"> </w:t>
      </w:r>
      <w:proofErr w:type="spellStart"/>
      <w:r w:rsidR="0068650B">
        <w:rPr>
          <w:sz w:val="26"/>
          <w:szCs w:val="26"/>
        </w:rPr>
        <w:t>thể</w:t>
      </w:r>
      <w:proofErr w:type="spellEnd"/>
      <w:r w:rsidR="0068650B">
        <w:rPr>
          <w:sz w:val="26"/>
          <w:szCs w:val="26"/>
        </w:rPr>
        <w:t xml:space="preserve"> </w:t>
      </w:r>
      <w:proofErr w:type="spellStart"/>
      <w:r w:rsidR="0068650B">
        <w:rPr>
          <w:sz w:val="26"/>
          <w:szCs w:val="26"/>
        </w:rPr>
        <w:t>mà</w:t>
      </w:r>
      <w:proofErr w:type="spellEnd"/>
      <w:r w:rsidR="0068650B">
        <w:rPr>
          <w:sz w:val="26"/>
          <w:szCs w:val="26"/>
        </w:rPr>
        <w:t xml:space="preserve"> </w:t>
      </w:r>
      <w:proofErr w:type="spellStart"/>
      <w:r w:rsidR="0068650B">
        <w:rPr>
          <w:sz w:val="26"/>
          <w:szCs w:val="26"/>
        </w:rPr>
        <w:t>mô</w:t>
      </w:r>
      <w:proofErr w:type="spellEnd"/>
      <w:r w:rsidR="0068650B">
        <w:rPr>
          <w:sz w:val="26"/>
          <w:szCs w:val="26"/>
        </w:rPr>
        <w:t xml:space="preserve"> </w:t>
      </w:r>
      <w:proofErr w:type="spellStart"/>
      <w:r w:rsidR="0068650B">
        <w:rPr>
          <w:sz w:val="26"/>
          <w:szCs w:val="26"/>
        </w:rPr>
        <w:t>hình</w:t>
      </w:r>
      <w:proofErr w:type="spellEnd"/>
      <w:r w:rsidR="0068650B">
        <w:rPr>
          <w:sz w:val="26"/>
          <w:szCs w:val="26"/>
        </w:rPr>
        <w:t xml:space="preserve"> </w:t>
      </w:r>
      <w:proofErr w:type="spellStart"/>
      <w:r w:rsidR="0068650B">
        <w:rPr>
          <w:sz w:val="26"/>
          <w:szCs w:val="26"/>
        </w:rPr>
        <w:t>này</w:t>
      </w:r>
      <w:proofErr w:type="spellEnd"/>
      <w:r w:rsidR="0068650B">
        <w:rPr>
          <w:sz w:val="26"/>
          <w:szCs w:val="26"/>
        </w:rPr>
        <w:t xml:space="preserve"> </w:t>
      </w:r>
      <w:proofErr w:type="spellStart"/>
      <w:r w:rsidR="0068650B">
        <w:rPr>
          <w:sz w:val="26"/>
          <w:szCs w:val="26"/>
        </w:rPr>
        <w:t>hướng</w:t>
      </w:r>
      <w:proofErr w:type="spellEnd"/>
      <w:r w:rsidR="0068650B">
        <w:rPr>
          <w:sz w:val="26"/>
          <w:szCs w:val="26"/>
        </w:rPr>
        <w:t xml:space="preserve"> </w:t>
      </w:r>
      <w:proofErr w:type="spellStart"/>
      <w:r w:rsidR="0068650B">
        <w:rPr>
          <w:sz w:val="26"/>
          <w:szCs w:val="26"/>
        </w:rPr>
        <w:t>đến</w:t>
      </w:r>
      <w:proofErr w:type="spellEnd"/>
      <w:r w:rsidR="0068650B">
        <w:rPr>
          <w:sz w:val="26"/>
          <w:szCs w:val="26"/>
        </w:rPr>
        <w:t xml:space="preserve"> </w:t>
      </w:r>
      <w:proofErr w:type="spellStart"/>
      <w:r w:rsidR="0068650B">
        <w:rPr>
          <w:sz w:val="26"/>
          <w:szCs w:val="26"/>
        </w:rPr>
        <w:t>để</w:t>
      </w:r>
      <w:proofErr w:type="spellEnd"/>
      <w:r w:rsidR="0068650B">
        <w:rPr>
          <w:sz w:val="26"/>
          <w:szCs w:val="26"/>
        </w:rPr>
        <w:t xml:space="preserve"> </w:t>
      </w:r>
      <w:proofErr w:type="spellStart"/>
      <w:r w:rsidR="0068650B">
        <w:rPr>
          <w:sz w:val="26"/>
          <w:szCs w:val="26"/>
        </w:rPr>
        <w:t>nhận</w:t>
      </w:r>
      <w:proofErr w:type="spellEnd"/>
      <w:r w:rsidR="0068650B">
        <w:rPr>
          <w:sz w:val="26"/>
          <w:szCs w:val="26"/>
        </w:rPr>
        <w:t xml:space="preserve"> </w:t>
      </w:r>
      <w:proofErr w:type="spellStart"/>
      <w:r w:rsidR="0068650B">
        <w:rPr>
          <w:sz w:val="26"/>
          <w:szCs w:val="26"/>
        </w:rPr>
        <w:t>diện</w:t>
      </w:r>
      <w:proofErr w:type="spellEnd"/>
      <w:r w:rsidR="0068650B">
        <w:rPr>
          <w:sz w:val="26"/>
          <w:szCs w:val="26"/>
        </w:rPr>
        <w:t xml:space="preserve"> </w:t>
      </w:r>
      <w:proofErr w:type="spellStart"/>
      <w:r w:rsidR="0068650B">
        <w:rPr>
          <w:sz w:val="26"/>
          <w:szCs w:val="26"/>
        </w:rPr>
        <w:t>thường</w:t>
      </w:r>
      <w:proofErr w:type="spellEnd"/>
      <w:r w:rsidR="0068650B">
        <w:rPr>
          <w:sz w:val="26"/>
          <w:szCs w:val="26"/>
        </w:rPr>
        <w:t xml:space="preserve"> </w:t>
      </w:r>
      <w:proofErr w:type="spellStart"/>
      <w:r w:rsidR="0068650B">
        <w:rPr>
          <w:sz w:val="26"/>
          <w:szCs w:val="26"/>
        </w:rPr>
        <w:t>là</w:t>
      </w:r>
      <w:proofErr w:type="spellEnd"/>
      <w:r w:rsidR="0068650B">
        <w:rPr>
          <w:sz w:val="26"/>
          <w:szCs w:val="26"/>
        </w:rPr>
        <w:t xml:space="preserve"> </w:t>
      </w:r>
      <w:proofErr w:type="spellStart"/>
      <w:r w:rsidR="0068650B">
        <w:rPr>
          <w:sz w:val="26"/>
          <w:szCs w:val="26"/>
        </w:rPr>
        <w:t>những</w:t>
      </w:r>
      <w:proofErr w:type="spellEnd"/>
      <w:r w:rsidR="0068650B">
        <w:rPr>
          <w:sz w:val="26"/>
          <w:szCs w:val="26"/>
        </w:rPr>
        <w:t xml:space="preserve"> </w:t>
      </w:r>
      <w:proofErr w:type="spellStart"/>
      <w:r w:rsidR="0068650B">
        <w:rPr>
          <w:sz w:val="26"/>
          <w:szCs w:val="26"/>
        </w:rPr>
        <w:t>vật</w:t>
      </w:r>
      <w:proofErr w:type="spellEnd"/>
      <w:r w:rsidR="0068650B">
        <w:rPr>
          <w:sz w:val="26"/>
          <w:szCs w:val="26"/>
        </w:rPr>
        <w:t xml:space="preserve"> </w:t>
      </w:r>
      <w:proofErr w:type="spellStart"/>
      <w:r w:rsidR="0068650B">
        <w:rPr>
          <w:sz w:val="26"/>
          <w:szCs w:val="26"/>
        </w:rPr>
        <w:t>thể</w:t>
      </w:r>
      <w:proofErr w:type="spellEnd"/>
      <w:r w:rsidR="0068650B">
        <w:rPr>
          <w:sz w:val="26"/>
          <w:szCs w:val="26"/>
        </w:rPr>
        <w:t xml:space="preserve"> </w:t>
      </w:r>
      <w:proofErr w:type="spellStart"/>
      <w:r w:rsidR="0068650B">
        <w:rPr>
          <w:sz w:val="26"/>
          <w:szCs w:val="26"/>
        </w:rPr>
        <w:t>có</w:t>
      </w:r>
      <w:proofErr w:type="spellEnd"/>
      <w:r w:rsidR="0068650B">
        <w:rPr>
          <w:sz w:val="26"/>
          <w:szCs w:val="26"/>
        </w:rPr>
        <w:t xml:space="preserve"> </w:t>
      </w:r>
      <w:proofErr w:type="spellStart"/>
      <w:r w:rsidR="0068650B">
        <w:rPr>
          <w:sz w:val="26"/>
          <w:szCs w:val="26"/>
        </w:rPr>
        <w:t>hình</w:t>
      </w:r>
      <w:proofErr w:type="spellEnd"/>
      <w:r w:rsidR="0068650B">
        <w:rPr>
          <w:sz w:val="26"/>
          <w:szCs w:val="26"/>
        </w:rPr>
        <w:t xml:space="preserve"> </w:t>
      </w:r>
      <w:proofErr w:type="spellStart"/>
      <w:r w:rsidR="0068650B">
        <w:rPr>
          <w:sz w:val="26"/>
          <w:szCs w:val="26"/>
        </w:rPr>
        <w:t>sao</w:t>
      </w:r>
      <w:proofErr w:type="spellEnd"/>
      <w:r w:rsidR="0068650B">
        <w:rPr>
          <w:sz w:val="26"/>
          <w:szCs w:val="26"/>
        </w:rPr>
        <w:t xml:space="preserve"> </w:t>
      </w:r>
      <w:proofErr w:type="spellStart"/>
      <w:r w:rsidR="0068650B">
        <w:rPr>
          <w:sz w:val="26"/>
          <w:szCs w:val="26"/>
        </w:rPr>
        <w:t>lồi</w:t>
      </w:r>
      <w:proofErr w:type="spellEnd"/>
      <w:r w:rsidR="0068650B">
        <w:rPr>
          <w:sz w:val="26"/>
          <w:szCs w:val="26"/>
        </w:rPr>
        <w:t xml:space="preserve">, </w:t>
      </w:r>
      <w:proofErr w:type="spellStart"/>
      <w:r w:rsidR="0068650B">
        <w:rPr>
          <w:sz w:val="26"/>
          <w:szCs w:val="26"/>
        </w:rPr>
        <w:t>tiếng</w:t>
      </w:r>
      <w:proofErr w:type="spellEnd"/>
      <w:r w:rsidR="0068650B">
        <w:rPr>
          <w:sz w:val="26"/>
          <w:szCs w:val="26"/>
        </w:rPr>
        <w:t xml:space="preserve"> Anh </w:t>
      </w:r>
      <w:proofErr w:type="spellStart"/>
      <w:r w:rsidR="0068650B">
        <w:rPr>
          <w:sz w:val="26"/>
          <w:szCs w:val="26"/>
        </w:rPr>
        <w:t>gọi</w:t>
      </w:r>
      <w:proofErr w:type="spellEnd"/>
      <w:r w:rsidR="0068650B">
        <w:rPr>
          <w:sz w:val="26"/>
          <w:szCs w:val="26"/>
        </w:rPr>
        <w:t xml:space="preserve"> </w:t>
      </w:r>
      <w:proofErr w:type="spellStart"/>
      <w:r w:rsidR="0068650B">
        <w:rPr>
          <w:sz w:val="26"/>
          <w:szCs w:val="26"/>
        </w:rPr>
        <w:t>là</w:t>
      </w:r>
      <w:proofErr w:type="spellEnd"/>
      <w:r w:rsidR="0068650B">
        <w:rPr>
          <w:sz w:val="26"/>
          <w:szCs w:val="26"/>
        </w:rPr>
        <w:t xml:space="preserve"> Star-Convex.</w:t>
      </w:r>
    </w:p>
    <w:p w14:paraId="3110697A" w14:textId="77777777" w:rsidR="004F0C8B" w:rsidRDefault="004F0C8B" w:rsidP="00C33C31">
      <w:pPr>
        <w:spacing w:line="372" w:lineRule="auto"/>
        <w:ind w:right="-1" w:firstLine="567"/>
        <w:jc w:val="both"/>
        <w:rPr>
          <w:sz w:val="26"/>
          <w:szCs w:val="26"/>
        </w:rPr>
      </w:pPr>
    </w:p>
    <w:p w14:paraId="09EB961E" w14:textId="5BD2FCD8" w:rsidR="004F0C8B" w:rsidRDefault="004F0C8B" w:rsidP="004F0C8B">
      <w:pPr>
        <w:spacing w:line="372" w:lineRule="auto"/>
        <w:ind w:right="-1"/>
        <w:jc w:val="center"/>
        <w:rPr>
          <w:sz w:val="26"/>
          <w:szCs w:val="26"/>
        </w:rPr>
      </w:pPr>
      <w:r w:rsidRPr="004F0C8B">
        <w:rPr>
          <w:sz w:val="26"/>
          <w:szCs w:val="26"/>
        </w:rPr>
        <w:drawing>
          <wp:inline distT="0" distB="0" distL="0" distR="0" wp14:anchorId="483ADDB5" wp14:editId="0ABF06F2">
            <wp:extent cx="5580380" cy="1837055"/>
            <wp:effectExtent l="0" t="0" r="1270" b="0"/>
            <wp:docPr id="248192869" name="Picture 1" descr="A group of circular objects with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92869" name="Picture 1" descr="A group of circular objects with lines"/>
                    <pic:cNvPicPr/>
                  </pic:nvPicPr>
                  <pic:blipFill>
                    <a:blip r:embed="rId56"/>
                    <a:stretch>
                      <a:fillRect/>
                    </a:stretch>
                  </pic:blipFill>
                  <pic:spPr>
                    <a:xfrm>
                      <a:off x="0" y="0"/>
                      <a:ext cx="5580380" cy="1837055"/>
                    </a:xfrm>
                    <a:prstGeom prst="rect">
                      <a:avLst/>
                    </a:prstGeom>
                  </pic:spPr>
                </pic:pic>
              </a:graphicData>
            </a:graphic>
          </wp:inline>
        </w:drawing>
      </w:r>
    </w:p>
    <w:p w14:paraId="4C5D2FDA" w14:textId="6D75A74C" w:rsidR="004F0C8B" w:rsidRDefault="004F0C8B" w:rsidP="004F0C8B">
      <w:pPr>
        <w:pStyle w:val="FigureCaption"/>
        <w:rPr>
          <w:lang w:val="en-US"/>
        </w:rPr>
      </w:pPr>
      <w:r w:rsidRPr="001A6998">
        <w:t>Hình 2.</w:t>
      </w:r>
      <w:r w:rsidRPr="00146820">
        <w:t>3</w:t>
      </w:r>
      <w:r>
        <w:rPr>
          <w:lang w:val="en-US"/>
        </w:rPr>
        <w:t>5</w:t>
      </w:r>
      <w:r>
        <w:rPr>
          <w:lang w:val="en-US"/>
        </w:rPr>
        <w:t xml:space="preserve"> </w:t>
      </w:r>
      <w:proofErr w:type="spellStart"/>
      <w:r>
        <w:rPr>
          <w:lang w:val="en-US"/>
        </w:rPr>
        <w:t>Hình</w:t>
      </w:r>
      <w:proofErr w:type="spellEnd"/>
      <w:r>
        <w:rPr>
          <w:lang w:val="en-US"/>
        </w:rPr>
        <w:t xml:space="preserve"> Star-Convex 2D</w:t>
      </w:r>
    </w:p>
    <w:p w14:paraId="0D0CB622" w14:textId="77777777" w:rsidR="004F0C8B" w:rsidRDefault="004F0C8B" w:rsidP="004F0C8B">
      <w:pPr>
        <w:spacing w:line="372" w:lineRule="auto"/>
        <w:ind w:right="-1"/>
        <w:jc w:val="center"/>
        <w:rPr>
          <w:sz w:val="26"/>
          <w:szCs w:val="26"/>
        </w:rPr>
      </w:pPr>
    </w:p>
    <w:p w14:paraId="0082D72A" w14:textId="218AEC4D" w:rsidR="004F0C8B" w:rsidRDefault="004F0C8B" w:rsidP="004F0C8B">
      <w:pPr>
        <w:spacing w:line="372" w:lineRule="auto"/>
        <w:ind w:right="-1"/>
        <w:jc w:val="center"/>
        <w:rPr>
          <w:sz w:val="26"/>
          <w:szCs w:val="26"/>
        </w:rPr>
      </w:pPr>
      <w:r>
        <w:rPr>
          <w:noProof/>
          <w:sz w:val="26"/>
          <w:szCs w:val="26"/>
        </w:rPr>
        <w:drawing>
          <wp:inline distT="0" distB="0" distL="0" distR="0" wp14:anchorId="1774FE69" wp14:editId="46395BFE">
            <wp:extent cx="5580380" cy="1856740"/>
            <wp:effectExtent l="0" t="0" r="1270" b="0"/>
            <wp:docPr id="83813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1856740"/>
                    </a:xfrm>
                    <a:prstGeom prst="rect">
                      <a:avLst/>
                    </a:prstGeom>
                    <a:noFill/>
                    <a:ln>
                      <a:noFill/>
                    </a:ln>
                  </pic:spPr>
                </pic:pic>
              </a:graphicData>
            </a:graphic>
          </wp:inline>
        </w:drawing>
      </w:r>
    </w:p>
    <w:p w14:paraId="2E0191AB" w14:textId="3653D7F9" w:rsidR="004F0C8B" w:rsidRDefault="004F0C8B" w:rsidP="004F0C8B">
      <w:pPr>
        <w:pStyle w:val="FigureCaption"/>
        <w:rPr>
          <w:lang w:val="en-US"/>
        </w:rPr>
      </w:pPr>
      <w:r w:rsidRPr="001A6998">
        <w:t>Hình 2.</w:t>
      </w:r>
      <w:r w:rsidRPr="00146820">
        <w:t>3</w:t>
      </w:r>
      <w:r>
        <w:rPr>
          <w:lang w:val="en-US"/>
        </w:rPr>
        <w:t>6</w:t>
      </w:r>
      <w:r>
        <w:rPr>
          <w:lang w:val="en-US"/>
        </w:rPr>
        <w:t xml:space="preserve"> </w:t>
      </w:r>
      <w:proofErr w:type="spellStart"/>
      <w:r>
        <w:rPr>
          <w:lang w:val="en-US"/>
        </w:rPr>
        <w:t>Hình</w:t>
      </w:r>
      <w:proofErr w:type="spellEnd"/>
      <w:r>
        <w:rPr>
          <w:lang w:val="en-US"/>
        </w:rPr>
        <w:t xml:space="preserve"> Star-Convex </w:t>
      </w:r>
      <w:r>
        <w:rPr>
          <w:lang w:val="en-US"/>
        </w:rPr>
        <w:t>3</w:t>
      </w:r>
      <w:r>
        <w:rPr>
          <w:lang w:val="en-US"/>
        </w:rPr>
        <w:t>D</w:t>
      </w:r>
    </w:p>
    <w:p w14:paraId="0A76D258" w14:textId="77777777" w:rsidR="004F0C8B" w:rsidRDefault="004F0C8B" w:rsidP="004F0C8B">
      <w:pPr>
        <w:spacing w:line="372" w:lineRule="auto"/>
        <w:ind w:right="-1"/>
        <w:jc w:val="center"/>
        <w:rPr>
          <w:sz w:val="26"/>
          <w:szCs w:val="26"/>
        </w:rPr>
      </w:pPr>
    </w:p>
    <w:p w14:paraId="05C982A7" w14:textId="10EBC152" w:rsidR="00A32965" w:rsidRDefault="00C33C31" w:rsidP="003E5A26">
      <w:pPr>
        <w:spacing w:line="372" w:lineRule="auto"/>
        <w:ind w:right="-1" w:firstLine="567"/>
        <w:jc w:val="both"/>
        <w:rPr>
          <w:sz w:val="26"/>
          <w:szCs w:val="26"/>
        </w:rPr>
      </w:pPr>
      <w:r w:rsidRPr="00C33C31">
        <w:rPr>
          <w:sz w:val="26"/>
          <w:szCs w:val="26"/>
        </w:rPr>
        <w:t>Star-Convex</w:t>
      </w:r>
      <w:r w:rsidR="0068650B">
        <w:rPr>
          <w:sz w:val="26"/>
          <w:szCs w:val="26"/>
        </w:rPr>
        <w:t xml:space="preserve"> </w:t>
      </w:r>
      <w:proofErr w:type="spellStart"/>
      <w:r w:rsidR="0068650B">
        <w:rPr>
          <w:sz w:val="26"/>
          <w:szCs w:val="26"/>
        </w:rPr>
        <w:t>là</w:t>
      </w:r>
      <w:proofErr w:type="spellEnd"/>
      <w:r w:rsidRPr="00C33C31">
        <w:rPr>
          <w:sz w:val="26"/>
          <w:szCs w:val="26"/>
        </w:rPr>
        <w:t xml:space="preserve"> </w:t>
      </w:r>
      <w:proofErr w:type="spellStart"/>
      <w:r w:rsidR="0068650B">
        <w:rPr>
          <w:sz w:val="26"/>
          <w:szCs w:val="26"/>
        </w:rPr>
        <w:t>c</w:t>
      </w:r>
      <w:r w:rsidRPr="00C33C31">
        <w:rPr>
          <w:sz w:val="26"/>
          <w:szCs w:val="26"/>
        </w:rPr>
        <w:t>ác</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w:t>
      </w:r>
      <w:proofErr w:type="spellStart"/>
      <w:r w:rsidRPr="00C33C31">
        <w:rPr>
          <w:sz w:val="26"/>
          <w:szCs w:val="26"/>
        </w:rPr>
        <w:t>có</w:t>
      </w:r>
      <w:proofErr w:type="spellEnd"/>
      <w:r w:rsidRPr="00C33C31">
        <w:rPr>
          <w:sz w:val="26"/>
          <w:szCs w:val="26"/>
        </w:rPr>
        <w:t xml:space="preserve"> </w:t>
      </w:r>
      <w:proofErr w:type="spellStart"/>
      <w:r w:rsidRPr="00C33C31">
        <w:rPr>
          <w:sz w:val="26"/>
          <w:szCs w:val="26"/>
        </w:rPr>
        <w:t>thể</w:t>
      </w:r>
      <w:proofErr w:type="spellEnd"/>
      <w:r w:rsidRPr="00C33C31">
        <w:rPr>
          <w:sz w:val="26"/>
          <w:szCs w:val="26"/>
        </w:rPr>
        <w:t xml:space="preserve"> </w:t>
      </w:r>
      <w:proofErr w:type="spellStart"/>
      <w:r w:rsidRPr="00C33C31">
        <w:rPr>
          <w:sz w:val="26"/>
          <w:szCs w:val="26"/>
        </w:rPr>
        <w:t>phân</w:t>
      </w:r>
      <w:proofErr w:type="spellEnd"/>
      <w:r w:rsidRPr="00C33C31">
        <w:rPr>
          <w:sz w:val="26"/>
          <w:szCs w:val="26"/>
        </w:rPr>
        <w:t xml:space="preserve"> </w:t>
      </w:r>
      <w:proofErr w:type="spellStart"/>
      <w:r w:rsidRPr="00C33C31">
        <w:rPr>
          <w:sz w:val="26"/>
          <w:szCs w:val="26"/>
        </w:rPr>
        <w:t>thành</w:t>
      </w:r>
      <w:proofErr w:type="spellEnd"/>
      <w:r w:rsidRPr="00C33C31">
        <w:rPr>
          <w:sz w:val="26"/>
          <w:szCs w:val="26"/>
        </w:rPr>
        <w:t xml:space="preserve"> </w:t>
      </w:r>
      <w:proofErr w:type="spellStart"/>
      <w:r w:rsidRPr="00C33C31">
        <w:rPr>
          <w:sz w:val="26"/>
          <w:szCs w:val="26"/>
        </w:rPr>
        <w:t>nhiều</w:t>
      </w:r>
      <w:proofErr w:type="spellEnd"/>
      <w:r w:rsidRPr="00C33C31">
        <w:rPr>
          <w:sz w:val="26"/>
          <w:szCs w:val="26"/>
        </w:rPr>
        <w:t xml:space="preserve"> </w:t>
      </w:r>
      <w:proofErr w:type="spellStart"/>
      <w:r w:rsidRPr="00C33C31">
        <w:rPr>
          <w:sz w:val="26"/>
          <w:szCs w:val="26"/>
        </w:rPr>
        <w:t>đoạn</w:t>
      </w:r>
      <w:proofErr w:type="spellEnd"/>
      <w:r w:rsidRPr="00C33C31">
        <w:rPr>
          <w:sz w:val="26"/>
          <w:szCs w:val="26"/>
        </w:rPr>
        <w:t xml:space="preserve"> </w:t>
      </w:r>
      <w:proofErr w:type="spellStart"/>
      <w:r w:rsidRPr="00C33C31">
        <w:rPr>
          <w:sz w:val="26"/>
          <w:szCs w:val="26"/>
        </w:rPr>
        <w:t>thẳng</w:t>
      </w:r>
      <w:proofErr w:type="spellEnd"/>
      <w:r w:rsidRPr="00C33C31">
        <w:rPr>
          <w:sz w:val="26"/>
          <w:szCs w:val="26"/>
        </w:rPr>
        <w:t xml:space="preserve"> </w:t>
      </w:r>
      <w:proofErr w:type="spellStart"/>
      <w:r w:rsidRPr="00C33C31">
        <w:rPr>
          <w:sz w:val="26"/>
          <w:szCs w:val="26"/>
        </w:rPr>
        <w:t>phát</w:t>
      </w:r>
      <w:proofErr w:type="spellEnd"/>
      <w:r w:rsidRPr="00C33C31">
        <w:rPr>
          <w:sz w:val="26"/>
          <w:szCs w:val="26"/>
        </w:rPr>
        <w:t xml:space="preserve"> </w:t>
      </w:r>
      <w:proofErr w:type="spellStart"/>
      <w:r w:rsidRPr="00C33C31">
        <w:rPr>
          <w:sz w:val="26"/>
          <w:szCs w:val="26"/>
        </w:rPr>
        <w:t>xuất</w:t>
      </w:r>
      <w:proofErr w:type="spellEnd"/>
      <w:r w:rsidRPr="00C33C31">
        <w:rPr>
          <w:sz w:val="26"/>
          <w:szCs w:val="26"/>
        </w:rPr>
        <w:t xml:space="preserve"> </w:t>
      </w:r>
      <w:proofErr w:type="spellStart"/>
      <w:r w:rsidRPr="00C33C31">
        <w:rPr>
          <w:sz w:val="26"/>
          <w:szCs w:val="26"/>
        </w:rPr>
        <w:t>từ</w:t>
      </w:r>
      <w:proofErr w:type="spellEnd"/>
      <w:r w:rsidRPr="00C33C31">
        <w:rPr>
          <w:sz w:val="26"/>
          <w:szCs w:val="26"/>
        </w:rPr>
        <w:t xml:space="preserve"> </w:t>
      </w:r>
      <w:proofErr w:type="spellStart"/>
      <w:r w:rsidRPr="00C33C31">
        <w:rPr>
          <w:sz w:val="26"/>
          <w:szCs w:val="26"/>
        </w:rPr>
        <w:t>tâm</w:t>
      </w:r>
      <w:proofErr w:type="spellEnd"/>
      <w:r w:rsidRPr="00C33C31">
        <w:rPr>
          <w:sz w:val="26"/>
          <w:szCs w:val="26"/>
        </w:rPr>
        <w:t xml:space="preserve"> </w:t>
      </w:r>
      <w:proofErr w:type="spellStart"/>
      <w:r w:rsidRPr="00C33C31">
        <w:rPr>
          <w:sz w:val="26"/>
          <w:szCs w:val="26"/>
        </w:rPr>
        <w:t>của</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w:t>
      </w:r>
      <w:proofErr w:type="spellStart"/>
      <w:r w:rsidRPr="00C33C31">
        <w:rPr>
          <w:sz w:val="26"/>
          <w:szCs w:val="26"/>
        </w:rPr>
        <w:t>đến</w:t>
      </w:r>
      <w:proofErr w:type="spellEnd"/>
      <w:r w:rsidRPr="00C33C31">
        <w:rPr>
          <w:sz w:val="26"/>
          <w:szCs w:val="26"/>
        </w:rPr>
        <w:t xml:space="preserve"> </w:t>
      </w:r>
      <w:proofErr w:type="spellStart"/>
      <w:r w:rsidRPr="00C33C31">
        <w:rPr>
          <w:sz w:val="26"/>
          <w:szCs w:val="26"/>
        </w:rPr>
        <w:t>rìa</w:t>
      </w:r>
      <w:proofErr w:type="spellEnd"/>
      <w:r w:rsidRPr="00C33C31">
        <w:rPr>
          <w:sz w:val="26"/>
          <w:szCs w:val="26"/>
        </w:rPr>
        <w:t xml:space="preserve">. </w:t>
      </w:r>
      <w:proofErr w:type="spellStart"/>
      <w:r w:rsidRPr="00C33C31">
        <w:rPr>
          <w:sz w:val="26"/>
          <w:szCs w:val="26"/>
        </w:rPr>
        <w:t>Tính</w:t>
      </w:r>
      <w:proofErr w:type="spellEnd"/>
      <w:r w:rsidRPr="00C33C31">
        <w:rPr>
          <w:sz w:val="26"/>
          <w:szCs w:val="26"/>
        </w:rPr>
        <w:t xml:space="preserve"> </w:t>
      </w:r>
      <w:proofErr w:type="spellStart"/>
      <w:r w:rsidRPr="00C33C31">
        <w:rPr>
          <w:sz w:val="26"/>
          <w:szCs w:val="26"/>
        </w:rPr>
        <w:t>chất</w:t>
      </w:r>
      <w:proofErr w:type="spellEnd"/>
      <w:r w:rsidRPr="00C33C31">
        <w:rPr>
          <w:sz w:val="26"/>
          <w:szCs w:val="26"/>
        </w:rPr>
        <w:t xml:space="preserve"> </w:t>
      </w:r>
      <w:proofErr w:type="spellStart"/>
      <w:r w:rsidRPr="00C33C31">
        <w:rPr>
          <w:sz w:val="26"/>
          <w:szCs w:val="26"/>
        </w:rPr>
        <w:t>này</w:t>
      </w:r>
      <w:proofErr w:type="spellEnd"/>
      <w:r w:rsidRPr="00C33C31">
        <w:rPr>
          <w:sz w:val="26"/>
          <w:szCs w:val="26"/>
        </w:rPr>
        <w:t xml:space="preserve"> </w:t>
      </w:r>
      <w:proofErr w:type="spellStart"/>
      <w:r w:rsidRPr="00C33C31">
        <w:rPr>
          <w:sz w:val="26"/>
          <w:szCs w:val="26"/>
        </w:rPr>
        <w:t>giúp</w:t>
      </w:r>
      <w:proofErr w:type="spellEnd"/>
      <w:r w:rsidRPr="00C33C31">
        <w:rPr>
          <w:sz w:val="26"/>
          <w:szCs w:val="26"/>
        </w:rPr>
        <w:t xml:space="preserve"> </w:t>
      </w:r>
      <w:proofErr w:type="spellStart"/>
      <w:r w:rsidRPr="00C33C31">
        <w:rPr>
          <w:sz w:val="26"/>
          <w:szCs w:val="26"/>
        </w:rPr>
        <w:t>mô</w:t>
      </w:r>
      <w:proofErr w:type="spellEnd"/>
      <w:r w:rsidRPr="00C33C31">
        <w:rPr>
          <w:sz w:val="26"/>
          <w:szCs w:val="26"/>
        </w:rPr>
        <w:t xml:space="preserve"> </w:t>
      </w:r>
      <w:proofErr w:type="spellStart"/>
      <w:r w:rsidRPr="00C33C31">
        <w:rPr>
          <w:sz w:val="26"/>
          <w:szCs w:val="26"/>
        </w:rPr>
        <w:t>hình</w:t>
      </w:r>
      <w:proofErr w:type="spellEnd"/>
      <w:r w:rsidRPr="00C33C31">
        <w:rPr>
          <w:sz w:val="26"/>
          <w:szCs w:val="26"/>
        </w:rPr>
        <w:t xml:space="preserve"> </w:t>
      </w:r>
      <w:proofErr w:type="spellStart"/>
      <w:r w:rsidRPr="00C33C31">
        <w:rPr>
          <w:sz w:val="26"/>
          <w:szCs w:val="26"/>
        </w:rPr>
        <w:t>dễ</w:t>
      </w:r>
      <w:proofErr w:type="spellEnd"/>
      <w:r w:rsidRPr="00C33C31">
        <w:rPr>
          <w:sz w:val="26"/>
          <w:szCs w:val="26"/>
        </w:rPr>
        <w:t xml:space="preserve"> </w:t>
      </w:r>
      <w:proofErr w:type="spellStart"/>
      <w:r w:rsidRPr="00C33C31">
        <w:rPr>
          <w:sz w:val="26"/>
          <w:szCs w:val="26"/>
        </w:rPr>
        <w:t>dàng</w:t>
      </w:r>
      <w:proofErr w:type="spellEnd"/>
      <w:r w:rsidRPr="00C33C31">
        <w:rPr>
          <w:sz w:val="26"/>
          <w:szCs w:val="26"/>
        </w:rPr>
        <w:t xml:space="preserve"> </w:t>
      </w:r>
      <w:proofErr w:type="spellStart"/>
      <w:r w:rsidRPr="00C33C31">
        <w:rPr>
          <w:sz w:val="26"/>
          <w:szCs w:val="26"/>
        </w:rPr>
        <w:t>mô</w:t>
      </w:r>
      <w:proofErr w:type="spellEnd"/>
      <w:r w:rsidRPr="00C33C31">
        <w:rPr>
          <w:sz w:val="26"/>
          <w:szCs w:val="26"/>
        </w:rPr>
        <w:t xml:space="preserve"> </w:t>
      </w:r>
      <w:proofErr w:type="spellStart"/>
      <w:r w:rsidRPr="00C33C31">
        <w:rPr>
          <w:sz w:val="26"/>
          <w:szCs w:val="26"/>
        </w:rPr>
        <w:t>tả</w:t>
      </w:r>
      <w:proofErr w:type="spellEnd"/>
      <w:r w:rsidRPr="00C33C31">
        <w:rPr>
          <w:sz w:val="26"/>
          <w:szCs w:val="26"/>
        </w:rPr>
        <w:t xml:space="preserve"> </w:t>
      </w:r>
      <w:proofErr w:type="spellStart"/>
      <w:r w:rsidRPr="00C33C31">
        <w:rPr>
          <w:sz w:val="26"/>
          <w:szCs w:val="26"/>
        </w:rPr>
        <w:t>và</w:t>
      </w:r>
      <w:proofErr w:type="spellEnd"/>
      <w:r w:rsidRPr="00C33C31">
        <w:rPr>
          <w:sz w:val="26"/>
          <w:szCs w:val="26"/>
        </w:rPr>
        <w:t xml:space="preserve"> </w:t>
      </w:r>
      <w:proofErr w:type="spellStart"/>
      <w:r w:rsidRPr="00C33C31">
        <w:rPr>
          <w:sz w:val="26"/>
          <w:szCs w:val="26"/>
        </w:rPr>
        <w:t>phân</w:t>
      </w:r>
      <w:proofErr w:type="spellEnd"/>
      <w:r w:rsidRPr="00C33C31">
        <w:rPr>
          <w:sz w:val="26"/>
          <w:szCs w:val="26"/>
        </w:rPr>
        <w:t xml:space="preserve"> </w:t>
      </w:r>
      <w:proofErr w:type="spellStart"/>
      <w:r w:rsidR="00A27F19">
        <w:rPr>
          <w:sz w:val="26"/>
          <w:szCs w:val="26"/>
        </w:rPr>
        <w:t>vùng</w:t>
      </w:r>
      <w:proofErr w:type="spellEnd"/>
      <w:r w:rsidR="00A27F19" w:rsidRPr="00C33C31">
        <w:rPr>
          <w:sz w:val="26"/>
          <w:szCs w:val="26"/>
        </w:rPr>
        <w:t xml:space="preserve"> </w:t>
      </w:r>
      <w:proofErr w:type="spellStart"/>
      <w:r w:rsidRPr="00C33C31">
        <w:rPr>
          <w:sz w:val="26"/>
          <w:szCs w:val="26"/>
        </w:rPr>
        <w:t>các</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w:t>
      </w:r>
      <w:proofErr w:type="spellStart"/>
      <w:r w:rsidRPr="00C33C31">
        <w:rPr>
          <w:sz w:val="26"/>
          <w:szCs w:val="26"/>
        </w:rPr>
        <w:t>sinh</w:t>
      </w:r>
      <w:proofErr w:type="spellEnd"/>
      <w:r w:rsidRPr="00C33C31">
        <w:rPr>
          <w:sz w:val="26"/>
          <w:szCs w:val="26"/>
        </w:rPr>
        <w:t xml:space="preserve"> </w:t>
      </w:r>
      <w:proofErr w:type="spellStart"/>
      <w:r w:rsidRPr="00C33C31">
        <w:rPr>
          <w:sz w:val="26"/>
          <w:szCs w:val="26"/>
        </w:rPr>
        <w:t>học</w:t>
      </w:r>
      <w:proofErr w:type="spellEnd"/>
      <w:r w:rsidRPr="00C33C31">
        <w:rPr>
          <w:sz w:val="26"/>
          <w:szCs w:val="26"/>
        </w:rPr>
        <w:t xml:space="preserve"> </w:t>
      </w:r>
      <w:proofErr w:type="spellStart"/>
      <w:r w:rsidRPr="00C33C31">
        <w:rPr>
          <w:sz w:val="26"/>
          <w:szCs w:val="26"/>
        </w:rPr>
        <w:t>với</w:t>
      </w:r>
      <w:proofErr w:type="spellEnd"/>
      <w:r w:rsidRPr="00C33C31">
        <w:rPr>
          <w:sz w:val="26"/>
          <w:szCs w:val="26"/>
        </w:rPr>
        <w:t xml:space="preserve"> </w:t>
      </w:r>
      <w:proofErr w:type="spellStart"/>
      <w:r w:rsidRPr="00C33C31">
        <w:rPr>
          <w:sz w:val="26"/>
          <w:szCs w:val="26"/>
        </w:rPr>
        <w:t>hình</w:t>
      </w:r>
      <w:proofErr w:type="spellEnd"/>
      <w:r w:rsidRPr="00C33C31">
        <w:rPr>
          <w:sz w:val="26"/>
          <w:szCs w:val="26"/>
        </w:rPr>
        <w:t xml:space="preserve"> </w:t>
      </w:r>
      <w:proofErr w:type="spellStart"/>
      <w:r w:rsidRPr="00C33C31">
        <w:rPr>
          <w:sz w:val="26"/>
          <w:szCs w:val="26"/>
        </w:rPr>
        <w:t>dạng</w:t>
      </w:r>
      <w:proofErr w:type="spellEnd"/>
      <w:r w:rsidRPr="00C33C31">
        <w:rPr>
          <w:sz w:val="26"/>
          <w:szCs w:val="26"/>
        </w:rPr>
        <w:t xml:space="preserve"> </w:t>
      </w:r>
      <w:proofErr w:type="spellStart"/>
      <w:r w:rsidRPr="00C33C31">
        <w:rPr>
          <w:sz w:val="26"/>
          <w:szCs w:val="26"/>
        </w:rPr>
        <w:t>không</w:t>
      </w:r>
      <w:proofErr w:type="spellEnd"/>
      <w:r w:rsidRPr="00C33C31">
        <w:rPr>
          <w:sz w:val="26"/>
          <w:szCs w:val="26"/>
        </w:rPr>
        <w:t xml:space="preserve"> </w:t>
      </w:r>
      <w:proofErr w:type="spellStart"/>
      <w:r w:rsidRPr="00C33C31">
        <w:rPr>
          <w:sz w:val="26"/>
          <w:szCs w:val="26"/>
        </w:rPr>
        <w:t>đều</w:t>
      </w:r>
      <w:proofErr w:type="spellEnd"/>
      <w:r w:rsidRPr="00C33C31">
        <w:rPr>
          <w:sz w:val="26"/>
          <w:szCs w:val="26"/>
        </w:rPr>
        <w:t xml:space="preserve"> </w:t>
      </w:r>
      <w:proofErr w:type="spellStart"/>
      <w:r w:rsidRPr="00C33C31">
        <w:rPr>
          <w:sz w:val="26"/>
          <w:szCs w:val="26"/>
        </w:rPr>
        <w:t>và</w:t>
      </w:r>
      <w:proofErr w:type="spellEnd"/>
      <w:r w:rsidRPr="00C33C31">
        <w:rPr>
          <w:sz w:val="26"/>
          <w:szCs w:val="26"/>
        </w:rPr>
        <w:t xml:space="preserve"> </w:t>
      </w:r>
      <w:proofErr w:type="spellStart"/>
      <w:r w:rsidRPr="00C33C31">
        <w:rPr>
          <w:sz w:val="26"/>
          <w:szCs w:val="26"/>
        </w:rPr>
        <w:t>không</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xứng</w:t>
      </w:r>
      <w:proofErr w:type="spellEnd"/>
      <w:r w:rsidRPr="00C33C31">
        <w:rPr>
          <w:sz w:val="26"/>
          <w:szCs w:val="26"/>
        </w:rPr>
        <w:t>.</w:t>
      </w:r>
      <w:r w:rsidR="003E5A26">
        <w:rPr>
          <w:sz w:val="26"/>
          <w:szCs w:val="26"/>
        </w:rPr>
        <w:t xml:space="preserve"> </w:t>
      </w:r>
      <w:proofErr w:type="spellStart"/>
      <w:r w:rsidRPr="00C33C31">
        <w:rPr>
          <w:sz w:val="26"/>
          <w:szCs w:val="26"/>
        </w:rPr>
        <w:t>Tính</w:t>
      </w:r>
      <w:proofErr w:type="spellEnd"/>
      <w:r w:rsidRPr="00C33C31">
        <w:rPr>
          <w:sz w:val="26"/>
          <w:szCs w:val="26"/>
        </w:rPr>
        <w:t xml:space="preserve"> </w:t>
      </w:r>
      <w:proofErr w:type="spellStart"/>
      <w:r w:rsidRPr="00C33C31">
        <w:rPr>
          <w:sz w:val="26"/>
          <w:szCs w:val="26"/>
        </w:rPr>
        <w:t>chất</w:t>
      </w:r>
      <w:proofErr w:type="spellEnd"/>
      <w:r w:rsidRPr="00C33C31">
        <w:rPr>
          <w:sz w:val="26"/>
          <w:szCs w:val="26"/>
        </w:rPr>
        <w:t xml:space="preserve"> star-convex </w:t>
      </w:r>
      <w:proofErr w:type="spellStart"/>
      <w:r w:rsidRPr="00C33C31">
        <w:rPr>
          <w:sz w:val="26"/>
          <w:szCs w:val="26"/>
        </w:rPr>
        <w:t>giúp</w:t>
      </w:r>
      <w:proofErr w:type="spellEnd"/>
      <w:r w:rsidRPr="00C33C31">
        <w:rPr>
          <w:sz w:val="26"/>
          <w:szCs w:val="26"/>
        </w:rPr>
        <w:t xml:space="preserve"> </w:t>
      </w:r>
      <w:proofErr w:type="spellStart"/>
      <w:r w:rsidRPr="00C33C31">
        <w:rPr>
          <w:sz w:val="26"/>
          <w:szCs w:val="26"/>
        </w:rPr>
        <w:t>Stardist</w:t>
      </w:r>
      <w:proofErr w:type="spellEnd"/>
      <w:r w:rsidRPr="00C33C31">
        <w:rPr>
          <w:sz w:val="26"/>
          <w:szCs w:val="26"/>
        </w:rPr>
        <w:t xml:space="preserve"> </w:t>
      </w:r>
      <w:proofErr w:type="spellStart"/>
      <w:r w:rsidRPr="00C33C31">
        <w:rPr>
          <w:sz w:val="26"/>
          <w:szCs w:val="26"/>
        </w:rPr>
        <w:t>đơn</w:t>
      </w:r>
      <w:proofErr w:type="spellEnd"/>
      <w:r w:rsidRPr="00C33C31">
        <w:rPr>
          <w:sz w:val="26"/>
          <w:szCs w:val="26"/>
        </w:rPr>
        <w:t xml:space="preserve"> </w:t>
      </w:r>
      <w:proofErr w:type="spellStart"/>
      <w:r w:rsidRPr="00C33C31">
        <w:rPr>
          <w:sz w:val="26"/>
          <w:szCs w:val="26"/>
        </w:rPr>
        <w:t>giản</w:t>
      </w:r>
      <w:proofErr w:type="spellEnd"/>
      <w:r w:rsidRPr="00C33C31">
        <w:rPr>
          <w:sz w:val="26"/>
          <w:szCs w:val="26"/>
        </w:rPr>
        <w:t xml:space="preserve"> </w:t>
      </w:r>
      <w:proofErr w:type="spellStart"/>
      <w:r w:rsidRPr="00C33C31">
        <w:rPr>
          <w:sz w:val="26"/>
          <w:szCs w:val="26"/>
        </w:rPr>
        <w:t>hóa</w:t>
      </w:r>
      <w:proofErr w:type="spellEnd"/>
      <w:r w:rsidRPr="00C33C31">
        <w:rPr>
          <w:sz w:val="26"/>
          <w:szCs w:val="26"/>
        </w:rPr>
        <w:t xml:space="preserve"> </w:t>
      </w:r>
      <w:proofErr w:type="spellStart"/>
      <w:r w:rsidRPr="00C33C31">
        <w:rPr>
          <w:sz w:val="26"/>
          <w:szCs w:val="26"/>
        </w:rPr>
        <w:t>việc</w:t>
      </w:r>
      <w:proofErr w:type="spellEnd"/>
      <w:r w:rsidRPr="00C33C31">
        <w:rPr>
          <w:sz w:val="26"/>
          <w:szCs w:val="26"/>
        </w:rPr>
        <w:t xml:space="preserve"> </w:t>
      </w:r>
      <w:proofErr w:type="spellStart"/>
      <w:r w:rsidRPr="00C33C31">
        <w:rPr>
          <w:sz w:val="26"/>
          <w:szCs w:val="26"/>
        </w:rPr>
        <w:t>phân</w:t>
      </w:r>
      <w:proofErr w:type="spellEnd"/>
      <w:r w:rsidRPr="00C33C31">
        <w:rPr>
          <w:sz w:val="26"/>
          <w:szCs w:val="26"/>
        </w:rPr>
        <w:t xml:space="preserve"> </w:t>
      </w:r>
      <w:proofErr w:type="spellStart"/>
      <w:r w:rsidR="00A27F19">
        <w:rPr>
          <w:sz w:val="26"/>
          <w:szCs w:val="26"/>
        </w:rPr>
        <w:t>vùng</w:t>
      </w:r>
      <w:proofErr w:type="spellEnd"/>
      <w:r w:rsidRPr="00C33C31">
        <w:rPr>
          <w:sz w:val="26"/>
          <w:szCs w:val="26"/>
        </w:rPr>
        <w:t xml:space="preserve"> </w:t>
      </w:r>
      <w:proofErr w:type="spellStart"/>
      <w:r w:rsidRPr="00C33C31">
        <w:rPr>
          <w:sz w:val="26"/>
          <w:szCs w:val="26"/>
        </w:rPr>
        <w:t>các</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w:t>
      </w:r>
      <w:proofErr w:type="spellStart"/>
      <w:r w:rsidRPr="00C33C31">
        <w:rPr>
          <w:sz w:val="26"/>
          <w:szCs w:val="26"/>
        </w:rPr>
        <w:t>chồng</w:t>
      </w:r>
      <w:proofErr w:type="spellEnd"/>
      <w:r w:rsidRPr="00C33C31">
        <w:rPr>
          <w:sz w:val="26"/>
          <w:szCs w:val="26"/>
        </w:rPr>
        <w:t xml:space="preserve"> </w:t>
      </w:r>
      <w:proofErr w:type="spellStart"/>
      <w:r w:rsidRPr="00C33C31">
        <w:rPr>
          <w:sz w:val="26"/>
          <w:szCs w:val="26"/>
        </w:rPr>
        <w:t>chéo</w:t>
      </w:r>
      <w:proofErr w:type="spellEnd"/>
      <w:r w:rsidRPr="00C33C31">
        <w:rPr>
          <w:sz w:val="26"/>
          <w:szCs w:val="26"/>
        </w:rPr>
        <w:t xml:space="preserve"> </w:t>
      </w:r>
      <w:proofErr w:type="spellStart"/>
      <w:r w:rsidRPr="00C33C31">
        <w:rPr>
          <w:sz w:val="26"/>
          <w:szCs w:val="26"/>
        </w:rPr>
        <w:t>nhau</w:t>
      </w:r>
      <w:proofErr w:type="spellEnd"/>
      <w:r w:rsidRPr="00C33C31">
        <w:rPr>
          <w:sz w:val="26"/>
          <w:szCs w:val="26"/>
        </w:rPr>
        <w:t xml:space="preserve"> </w:t>
      </w:r>
      <w:proofErr w:type="spellStart"/>
      <w:r w:rsidRPr="00C33C31">
        <w:rPr>
          <w:sz w:val="26"/>
          <w:szCs w:val="26"/>
        </w:rPr>
        <w:t>mà</w:t>
      </w:r>
      <w:proofErr w:type="spellEnd"/>
      <w:r w:rsidRPr="00C33C31">
        <w:rPr>
          <w:sz w:val="26"/>
          <w:szCs w:val="26"/>
        </w:rPr>
        <w:t xml:space="preserve"> </w:t>
      </w:r>
      <w:proofErr w:type="spellStart"/>
      <w:r w:rsidRPr="00C33C31">
        <w:rPr>
          <w:sz w:val="26"/>
          <w:szCs w:val="26"/>
        </w:rPr>
        <w:t>vẫn</w:t>
      </w:r>
      <w:proofErr w:type="spellEnd"/>
      <w:r w:rsidRPr="00C33C31">
        <w:rPr>
          <w:sz w:val="26"/>
          <w:szCs w:val="26"/>
        </w:rPr>
        <w:t xml:space="preserve"> </w:t>
      </w:r>
      <w:proofErr w:type="spellStart"/>
      <w:r w:rsidRPr="00C33C31">
        <w:rPr>
          <w:sz w:val="26"/>
          <w:szCs w:val="26"/>
        </w:rPr>
        <w:t>giữ</w:t>
      </w:r>
      <w:proofErr w:type="spellEnd"/>
      <w:r w:rsidRPr="00C33C31">
        <w:rPr>
          <w:sz w:val="26"/>
          <w:szCs w:val="26"/>
        </w:rPr>
        <w:t xml:space="preserve"> </w:t>
      </w:r>
      <w:proofErr w:type="spellStart"/>
      <w:r w:rsidRPr="00C33C31">
        <w:rPr>
          <w:sz w:val="26"/>
          <w:szCs w:val="26"/>
        </w:rPr>
        <w:t>được</w:t>
      </w:r>
      <w:proofErr w:type="spellEnd"/>
      <w:r w:rsidRPr="00C33C31">
        <w:rPr>
          <w:sz w:val="26"/>
          <w:szCs w:val="26"/>
        </w:rPr>
        <w:t xml:space="preserve"> </w:t>
      </w:r>
      <w:proofErr w:type="spellStart"/>
      <w:r w:rsidRPr="00C33C31">
        <w:rPr>
          <w:sz w:val="26"/>
          <w:szCs w:val="26"/>
        </w:rPr>
        <w:t>độ</w:t>
      </w:r>
      <w:proofErr w:type="spellEnd"/>
      <w:r w:rsidRPr="00C33C31">
        <w:rPr>
          <w:sz w:val="26"/>
          <w:szCs w:val="26"/>
        </w:rPr>
        <w:t xml:space="preserve"> </w:t>
      </w:r>
      <w:proofErr w:type="spellStart"/>
      <w:r w:rsidRPr="00C33C31">
        <w:rPr>
          <w:sz w:val="26"/>
          <w:szCs w:val="26"/>
        </w:rPr>
        <w:t>chính</w:t>
      </w:r>
      <w:proofErr w:type="spellEnd"/>
      <w:r w:rsidRPr="00C33C31">
        <w:rPr>
          <w:sz w:val="26"/>
          <w:szCs w:val="26"/>
        </w:rPr>
        <w:t xml:space="preserve"> </w:t>
      </w:r>
      <w:proofErr w:type="spellStart"/>
      <w:r w:rsidRPr="00C33C31">
        <w:rPr>
          <w:sz w:val="26"/>
          <w:szCs w:val="26"/>
        </w:rPr>
        <w:t>xác</w:t>
      </w:r>
      <w:proofErr w:type="spellEnd"/>
      <w:r w:rsidRPr="00C33C31">
        <w:rPr>
          <w:sz w:val="26"/>
          <w:szCs w:val="26"/>
        </w:rPr>
        <w:t xml:space="preserve"> </w:t>
      </w:r>
      <w:proofErr w:type="spellStart"/>
      <w:r w:rsidRPr="00C33C31">
        <w:rPr>
          <w:sz w:val="26"/>
          <w:szCs w:val="26"/>
        </w:rPr>
        <w:t>cao</w:t>
      </w:r>
      <w:proofErr w:type="spellEnd"/>
      <w:r w:rsidRPr="00C33C31">
        <w:rPr>
          <w:sz w:val="26"/>
          <w:szCs w:val="26"/>
        </w:rPr>
        <w:t>.</w:t>
      </w:r>
    </w:p>
    <w:p w14:paraId="5B492D1C" w14:textId="21546A7C" w:rsidR="00103A98" w:rsidRDefault="00A27F19" w:rsidP="00103A98">
      <w:pPr>
        <w:spacing w:line="372" w:lineRule="auto"/>
        <w:ind w:right="-1" w:firstLine="567"/>
        <w:jc w:val="both"/>
        <w:rPr>
          <w:sz w:val="26"/>
          <w:szCs w:val="26"/>
        </w:rPr>
      </w:pPr>
      <w:proofErr w:type="spellStart"/>
      <w:r>
        <w:rPr>
          <w:sz w:val="26"/>
          <w:szCs w:val="26"/>
        </w:rPr>
        <w:lastRenderedPageBreak/>
        <w:t>Stardist</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p</w:t>
      </w:r>
      <w:r w:rsidRPr="00A27F19">
        <w:rPr>
          <w:sz w:val="26"/>
          <w:szCs w:val="26"/>
        </w:rPr>
        <w:t>hân</w:t>
      </w:r>
      <w:proofErr w:type="spellEnd"/>
      <w:r w:rsidRPr="00A27F19">
        <w:rPr>
          <w:sz w:val="26"/>
          <w:szCs w:val="26"/>
        </w:rPr>
        <w:t xml:space="preserve"> </w:t>
      </w:r>
      <w:proofErr w:type="spellStart"/>
      <w:r>
        <w:rPr>
          <w:sz w:val="26"/>
          <w:szCs w:val="26"/>
        </w:rPr>
        <w:t>vùng</w:t>
      </w:r>
      <w:proofErr w:type="spellEnd"/>
      <w:r w:rsidRPr="00A27F19">
        <w:rPr>
          <w:sz w:val="26"/>
          <w:szCs w:val="26"/>
        </w:rPr>
        <w:t xml:space="preserve"> instance</w:t>
      </w:r>
      <w:r w:rsidR="00003C82">
        <w:rPr>
          <w:sz w:val="26"/>
          <w:szCs w:val="26"/>
        </w:rPr>
        <w:t xml:space="preserve"> </w:t>
      </w:r>
      <w:proofErr w:type="spellStart"/>
      <w:r w:rsidR="00003C82">
        <w:rPr>
          <w:sz w:val="26"/>
          <w:szCs w:val="26"/>
        </w:rPr>
        <w:t>có</w:t>
      </w:r>
      <w:proofErr w:type="spellEnd"/>
      <w:r w:rsidR="00003C82">
        <w:rPr>
          <w:sz w:val="26"/>
          <w:szCs w:val="26"/>
        </w:rPr>
        <w:t xml:space="preserve"> </w:t>
      </w:r>
      <w:proofErr w:type="spellStart"/>
      <w:r w:rsidR="00003C82">
        <w:rPr>
          <w:sz w:val="26"/>
          <w:szCs w:val="26"/>
        </w:rPr>
        <w:t>nghĩa</w:t>
      </w:r>
      <w:proofErr w:type="spellEnd"/>
      <w:r>
        <w:rPr>
          <w:sz w:val="26"/>
          <w:szCs w:val="26"/>
        </w:rPr>
        <w:t xml:space="preserve"> </w:t>
      </w:r>
      <w:proofErr w:type="spellStart"/>
      <w:r w:rsidRPr="00A27F19">
        <w:rPr>
          <w:sz w:val="26"/>
          <w:szCs w:val="26"/>
        </w:rPr>
        <w:t>là</w:t>
      </w:r>
      <w:proofErr w:type="spellEnd"/>
      <w:r w:rsidR="00003C82">
        <w:rPr>
          <w:sz w:val="26"/>
          <w:szCs w:val="26"/>
        </w:rPr>
        <w:t xml:space="preserve"> </w:t>
      </w:r>
      <w:proofErr w:type="spellStart"/>
      <w:r w:rsidR="00003C82">
        <w:rPr>
          <w:sz w:val="26"/>
          <w:szCs w:val="26"/>
        </w:rPr>
        <w:t>mô</w:t>
      </w:r>
      <w:proofErr w:type="spellEnd"/>
      <w:r w:rsidR="00003C82">
        <w:rPr>
          <w:sz w:val="26"/>
          <w:szCs w:val="26"/>
        </w:rPr>
        <w:t xml:space="preserve"> </w:t>
      </w:r>
      <w:proofErr w:type="spellStart"/>
      <w:r w:rsidR="00003C82">
        <w:rPr>
          <w:sz w:val="26"/>
          <w:szCs w:val="26"/>
        </w:rPr>
        <w:t>hình</w:t>
      </w:r>
      <w:proofErr w:type="spellEnd"/>
      <w:r w:rsidRPr="00A27F19">
        <w:rPr>
          <w:sz w:val="26"/>
          <w:szCs w:val="26"/>
        </w:rPr>
        <w:t xml:space="preserve"> </w:t>
      </w:r>
      <w:proofErr w:type="spellStart"/>
      <w:r w:rsidRPr="00A27F19">
        <w:rPr>
          <w:sz w:val="26"/>
          <w:szCs w:val="26"/>
        </w:rPr>
        <w:t>không</w:t>
      </w:r>
      <w:proofErr w:type="spellEnd"/>
      <w:r w:rsidRPr="00A27F19">
        <w:rPr>
          <w:sz w:val="26"/>
          <w:szCs w:val="26"/>
        </w:rPr>
        <w:t xml:space="preserve"> </w:t>
      </w:r>
      <w:proofErr w:type="spellStart"/>
      <w:r w:rsidRPr="00A27F19">
        <w:rPr>
          <w:sz w:val="26"/>
          <w:szCs w:val="26"/>
        </w:rPr>
        <w:t>chỉ</w:t>
      </w:r>
      <w:proofErr w:type="spellEnd"/>
      <w:r w:rsidRPr="00A27F19">
        <w:rPr>
          <w:sz w:val="26"/>
          <w:szCs w:val="26"/>
        </w:rPr>
        <w:t xml:space="preserve"> </w:t>
      </w:r>
      <w:proofErr w:type="spellStart"/>
      <w:r w:rsidRPr="00A27F19">
        <w:rPr>
          <w:sz w:val="26"/>
          <w:szCs w:val="26"/>
        </w:rPr>
        <w:t>phân</w:t>
      </w:r>
      <w:proofErr w:type="spellEnd"/>
      <w:r w:rsidRPr="00A27F19">
        <w:rPr>
          <w:sz w:val="26"/>
          <w:szCs w:val="26"/>
        </w:rPr>
        <w:t xml:space="preserve"> </w:t>
      </w:r>
      <w:proofErr w:type="spellStart"/>
      <w:r w:rsidRPr="00A27F19">
        <w:rPr>
          <w:sz w:val="26"/>
          <w:szCs w:val="26"/>
        </w:rPr>
        <w:t>loại</w:t>
      </w:r>
      <w:proofErr w:type="spellEnd"/>
      <w:r w:rsidRPr="00A27F19">
        <w:rPr>
          <w:sz w:val="26"/>
          <w:szCs w:val="26"/>
        </w:rPr>
        <w:t xml:space="preserve"> </w:t>
      </w:r>
      <w:proofErr w:type="spellStart"/>
      <w:r w:rsidRPr="00A27F19">
        <w:rPr>
          <w:sz w:val="26"/>
          <w:szCs w:val="26"/>
        </w:rPr>
        <w:t>từng</w:t>
      </w:r>
      <w:proofErr w:type="spellEnd"/>
      <w:r w:rsidRPr="00A27F19">
        <w:rPr>
          <w:sz w:val="26"/>
          <w:szCs w:val="26"/>
        </w:rPr>
        <w:t xml:space="preserve"> pixel </w:t>
      </w:r>
      <w:proofErr w:type="spellStart"/>
      <w:r w:rsidRPr="00A27F19">
        <w:rPr>
          <w:sz w:val="26"/>
          <w:szCs w:val="26"/>
        </w:rPr>
        <w:t>thuộc</w:t>
      </w:r>
      <w:proofErr w:type="spellEnd"/>
      <w:r w:rsidRPr="00A27F19">
        <w:rPr>
          <w:sz w:val="26"/>
          <w:szCs w:val="26"/>
        </w:rPr>
        <w:t xml:space="preserve"> </w:t>
      </w:r>
      <w:proofErr w:type="spellStart"/>
      <w:r w:rsidRPr="00A27F19">
        <w:rPr>
          <w:sz w:val="26"/>
          <w:szCs w:val="26"/>
        </w:rPr>
        <w:t>về</w:t>
      </w:r>
      <w:proofErr w:type="spellEnd"/>
      <w:r w:rsidRPr="00A27F19">
        <w:rPr>
          <w:sz w:val="26"/>
          <w:szCs w:val="26"/>
        </w:rPr>
        <w:t xml:space="preserve"> </w:t>
      </w:r>
      <w:proofErr w:type="spellStart"/>
      <w:r w:rsidRPr="00A27F19">
        <w:rPr>
          <w:sz w:val="26"/>
          <w:szCs w:val="26"/>
        </w:rPr>
        <w:t>đối</w:t>
      </w:r>
      <w:proofErr w:type="spellEnd"/>
      <w:r w:rsidRPr="00A27F19">
        <w:rPr>
          <w:sz w:val="26"/>
          <w:szCs w:val="26"/>
        </w:rPr>
        <w:t xml:space="preserve"> </w:t>
      </w:r>
      <w:proofErr w:type="spellStart"/>
      <w:r w:rsidRPr="00A27F19">
        <w:rPr>
          <w:sz w:val="26"/>
          <w:szCs w:val="26"/>
        </w:rPr>
        <w:t>tượng</w:t>
      </w:r>
      <w:proofErr w:type="spellEnd"/>
      <w:r w:rsidRPr="00A27F19">
        <w:rPr>
          <w:sz w:val="26"/>
          <w:szCs w:val="26"/>
        </w:rPr>
        <w:t xml:space="preserve"> </w:t>
      </w:r>
      <w:proofErr w:type="spellStart"/>
      <w:r w:rsidRPr="00A27F19">
        <w:rPr>
          <w:sz w:val="26"/>
          <w:szCs w:val="26"/>
        </w:rPr>
        <w:t>nào</w:t>
      </w:r>
      <w:proofErr w:type="spellEnd"/>
      <w:r w:rsidRPr="00A27F19">
        <w:rPr>
          <w:sz w:val="26"/>
          <w:szCs w:val="26"/>
        </w:rPr>
        <w:t xml:space="preserve"> </w:t>
      </w:r>
      <w:proofErr w:type="spellStart"/>
      <w:r w:rsidRPr="00A27F19">
        <w:rPr>
          <w:sz w:val="26"/>
          <w:szCs w:val="26"/>
        </w:rPr>
        <w:t>mà</w:t>
      </w:r>
      <w:proofErr w:type="spellEnd"/>
      <w:r w:rsidRPr="00A27F19">
        <w:rPr>
          <w:sz w:val="26"/>
          <w:szCs w:val="26"/>
        </w:rPr>
        <w:t xml:space="preserve"> </w:t>
      </w:r>
      <w:proofErr w:type="spellStart"/>
      <w:r w:rsidRPr="00A27F19">
        <w:rPr>
          <w:sz w:val="26"/>
          <w:szCs w:val="26"/>
        </w:rPr>
        <w:t>còn</w:t>
      </w:r>
      <w:proofErr w:type="spellEnd"/>
      <w:r w:rsidRPr="00A27F19">
        <w:rPr>
          <w:sz w:val="26"/>
          <w:szCs w:val="26"/>
        </w:rPr>
        <w:t xml:space="preserve"> </w:t>
      </w:r>
      <w:proofErr w:type="spellStart"/>
      <w:r w:rsidRPr="00A27F19">
        <w:rPr>
          <w:sz w:val="26"/>
          <w:szCs w:val="26"/>
        </w:rPr>
        <w:t>phải</w:t>
      </w:r>
      <w:proofErr w:type="spellEnd"/>
      <w:r w:rsidRPr="00A27F19">
        <w:rPr>
          <w:sz w:val="26"/>
          <w:szCs w:val="26"/>
        </w:rPr>
        <w:t xml:space="preserve"> </w:t>
      </w:r>
      <w:proofErr w:type="spellStart"/>
      <w:r w:rsidRPr="00A27F19">
        <w:rPr>
          <w:sz w:val="26"/>
          <w:szCs w:val="26"/>
        </w:rPr>
        <w:t>phân</w:t>
      </w:r>
      <w:proofErr w:type="spellEnd"/>
      <w:r w:rsidRPr="00A27F19">
        <w:rPr>
          <w:sz w:val="26"/>
          <w:szCs w:val="26"/>
        </w:rPr>
        <w:t xml:space="preserve"> </w:t>
      </w:r>
      <w:proofErr w:type="spellStart"/>
      <w:r w:rsidRPr="00A27F19">
        <w:rPr>
          <w:sz w:val="26"/>
          <w:szCs w:val="26"/>
        </w:rPr>
        <w:t>biệt</w:t>
      </w:r>
      <w:proofErr w:type="spellEnd"/>
      <w:r w:rsidRPr="00A27F19">
        <w:rPr>
          <w:sz w:val="26"/>
          <w:szCs w:val="26"/>
        </w:rPr>
        <w:t xml:space="preserve"> </w:t>
      </w:r>
      <w:proofErr w:type="spellStart"/>
      <w:r w:rsidRPr="00A27F19">
        <w:rPr>
          <w:sz w:val="26"/>
          <w:szCs w:val="26"/>
        </w:rPr>
        <w:t>từng</w:t>
      </w:r>
      <w:proofErr w:type="spellEnd"/>
      <w:r w:rsidRPr="00A27F19">
        <w:rPr>
          <w:sz w:val="26"/>
          <w:szCs w:val="26"/>
        </w:rPr>
        <w:t xml:space="preserve"> </w:t>
      </w:r>
      <w:proofErr w:type="spellStart"/>
      <w:r w:rsidRPr="00A27F19">
        <w:rPr>
          <w:sz w:val="26"/>
          <w:szCs w:val="26"/>
        </w:rPr>
        <w:t>đối</w:t>
      </w:r>
      <w:proofErr w:type="spellEnd"/>
      <w:r w:rsidRPr="00A27F19">
        <w:rPr>
          <w:sz w:val="26"/>
          <w:szCs w:val="26"/>
        </w:rPr>
        <w:t xml:space="preserve"> </w:t>
      </w:r>
      <w:proofErr w:type="spellStart"/>
      <w:r w:rsidRPr="00A27F19">
        <w:rPr>
          <w:sz w:val="26"/>
          <w:szCs w:val="26"/>
        </w:rPr>
        <w:t>tượng</w:t>
      </w:r>
      <w:proofErr w:type="spellEnd"/>
      <w:r w:rsidRPr="00A27F19">
        <w:rPr>
          <w:sz w:val="26"/>
          <w:szCs w:val="26"/>
        </w:rPr>
        <w:t xml:space="preserve"> </w:t>
      </w:r>
      <w:proofErr w:type="spellStart"/>
      <w:r w:rsidRPr="00A27F19">
        <w:rPr>
          <w:sz w:val="26"/>
          <w:szCs w:val="26"/>
        </w:rPr>
        <w:t>riêng</w:t>
      </w:r>
      <w:proofErr w:type="spellEnd"/>
      <w:r w:rsidRPr="00A27F19">
        <w:rPr>
          <w:sz w:val="26"/>
          <w:szCs w:val="26"/>
        </w:rPr>
        <w:t xml:space="preserve"> </w:t>
      </w:r>
      <w:proofErr w:type="spellStart"/>
      <w:r w:rsidRPr="00A27F19">
        <w:rPr>
          <w:sz w:val="26"/>
          <w:szCs w:val="26"/>
        </w:rPr>
        <w:t>biệt</w:t>
      </w:r>
      <w:proofErr w:type="spellEnd"/>
      <w:r w:rsidRPr="00A27F19">
        <w:rPr>
          <w:sz w:val="26"/>
          <w:szCs w:val="26"/>
        </w:rPr>
        <w:t xml:space="preserve"> </w:t>
      </w:r>
      <w:proofErr w:type="spellStart"/>
      <w:r w:rsidRPr="00A27F19">
        <w:rPr>
          <w:sz w:val="26"/>
          <w:szCs w:val="26"/>
        </w:rPr>
        <w:t>trong</w:t>
      </w:r>
      <w:proofErr w:type="spellEnd"/>
      <w:r w:rsidRPr="00A27F19">
        <w:rPr>
          <w:sz w:val="26"/>
          <w:szCs w:val="26"/>
        </w:rPr>
        <w:t xml:space="preserve"> </w:t>
      </w:r>
      <w:proofErr w:type="spellStart"/>
      <w:r w:rsidRPr="00A27F19">
        <w:rPr>
          <w:sz w:val="26"/>
          <w:szCs w:val="26"/>
        </w:rPr>
        <w:t>ảnh</w:t>
      </w:r>
      <w:proofErr w:type="spellEnd"/>
      <w:r w:rsidRPr="00A27F19">
        <w:rPr>
          <w:sz w:val="26"/>
          <w:szCs w:val="26"/>
        </w:rPr>
        <w:t xml:space="preserve">. </w:t>
      </w:r>
      <w:proofErr w:type="spellStart"/>
      <w:r w:rsidRPr="00A27F19">
        <w:rPr>
          <w:sz w:val="26"/>
          <w:szCs w:val="26"/>
        </w:rPr>
        <w:t>Điều</w:t>
      </w:r>
      <w:proofErr w:type="spellEnd"/>
      <w:r w:rsidRPr="00A27F19">
        <w:rPr>
          <w:sz w:val="26"/>
          <w:szCs w:val="26"/>
        </w:rPr>
        <w:t xml:space="preserve"> </w:t>
      </w:r>
      <w:proofErr w:type="spellStart"/>
      <w:r w:rsidRPr="00A27F19">
        <w:rPr>
          <w:sz w:val="26"/>
          <w:szCs w:val="26"/>
        </w:rPr>
        <w:t>này</w:t>
      </w:r>
      <w:proofErr w:type="spellEnd"/>
      <w:r w:rsidRPr="00A27F19">
        <w:rPr>
          <w:sz w:val="26"/>
          <w:szCs w:val="26"/>
        </w:rPr>
        <w:t xml:space="preserve"> </w:t>
      </w:r>
      <w:proofErr w:type="spellStart"/>
      <w:r w:rsidRPr="00A27F19">
        <w:rPr>
          <w:sz w:val="26"/>
          <w:szCs w:val="26"/>
        </w:rPr>
        <w:t>khác</w:t>
      </w:r>
      <w:proofErr w:type="spellEnd"/>
      <w:r w:rsidRPr="00A27F19">
        <w:rPr>
          <w:sz w:val="26"/>
          <w:szCs w:val="26"/>
        </w:rPr>
        <w:t xml:space="preserve"> </w:t>
      </w:r>
      <w:proofErr w:type="spellStart"/>
      <w:r w:rsidRPr="00A27F19">
        <w:rPr>
          <w:sz w:val="26"/>
          <w:szCs w:val="26"/>
        </w:rPr>
        <w:t>với</w:t>
      </w:r>
      <w:proofErr w:type="spellEnd"/>
      <w:r w:rsidRPr="00A27F19">
        <w:rPr>
          <w:sz w:val="26"/>
          <w:szCs w:val="26"/>
        </w:rPr>
        <w:t xml:space="preserve"> semantic segmentation, </w:t>
      </w:r>
      <w:proofErr w:type="spellStart"/>
      <w:r w:rsidRPr="00A27F19">
        <w:rPr>
          <w:sz w:val="26"/>
          <w:szCs w:val="26"/>
        </w:rPr>
        <w:t>nơi</w:t>
      </w:r>
      <w:proofErr w:type="spellEnd"/>
      <w:r w:rsidRPr="00A27F19">
        <w:rPr>
          <w:sz w:val="26"/>
          <w:szCs w:val="26"/>
        </w:rPr>
        <w:t xml:space="preserve"> </w:t>
      </w:r>
      <w:proofErr w:type="spellStart"/>
      <w:r w:rsidRPr="00A27F19">
        <w:rPr>
          <w:sz w:val="26"/>
          <w:szCs w:val="26"/>
        </w:rPr>
        <w:t>chỉ</w:t>
      </w:r>
      <w:proofErr w:type="spellEnd"/>
      <w:r w:rsidRPr="00A27F19">
        <w:rPr>
          <w:sz w:val="26"/>
          <w:szCs w:val="26"/>
        </w:rPr>
        <w:t xml:space="preserve"> </w:t>
      </w:r>
      <w:proofErr w:type="spellStart"/>
      <w:r w:rsidRPr="00A27F19">
        <w:rPr>
          <w:sz w:val="26"/>
          <w:szCs w:val="26"/>
        </w:rPr>
        <w:t>phân</w:t>
      </w:r>
      <w:proofErr w:type="spellEnd"/>
      <w:r w:rsidRPr="00A27F19">
        <w:rPr>
          <w:sz w:val="26"/>
          <w:szCs w:val="26"/>
        </w:rPr>
        <w:t xml:space="preserve"> chia </w:t>
      </w:r>
      <w:proofErr w:type="spellStart"/>
      <w:r w:rsidRPr="00A27F19">
        <w:rPr>
          <w:sz w:val="26"/>
          <w:szCs w:val="26"/>
        </w:rPr>
        <w:t>các</w:t>
      </w:r>
      <w:proofErr w:type="spellEnd"/>
      <w:r w:rsidRPr="00A27F19">
        <w:rPr>
          <w:sz w:val="26"/>
          <w:szCs w:val="26"/>
        </w:rPr>
        <w:t xml:space="preserve"> </w:t>
      </w:r>
      <w:proofErr w:type="spellStart"/>
      <w:r w:rsidRPr="00A27F19">
        <w:rPr>
          <w:sz w:val="26"/>
          <w:szCs w:val="26"/>
        </w:rPr>
        <w:t>vùng</w:t>
      </w:r>
      <w:proofErr w:type="spellEnd"/>
      <w:r w:rsidRPr="00A27F19">
        <w:rPr>
          <w:sz w:val="26"/>
          <w:szCs w:val="26"/>
        </w:rPr>
        <w:t xml:space="preserve"> </w:t>
      </w:r>
      <w:proofErr w:type="spellStart"/>
      <w:r w:rsidRPr="00A27F19">
        <w:rPr>
          <w:sz w:val="26"/>
          <w:szCs w:val="26"/>
        </w:rPr>
        <w:t>theo</w:t>
      </w:r>
      <w:proofErr w:type="spellEnd"/>
      <w:r w:rsidRPr="00A27F19">
        <w:rPr>
          <w:sz w:val="26"/>
          <w:szCs w:val="26"/>
        </w:rPr>
        <w:t xml:space="preserve"> </w:t>
      </w:r>
      <w:proofErr w:type="spellStart"/>
      <w:r w:rsidRPr="00A27F19">
        <w:rPr>
          <w:sz w:val="26"/>
          <w:szCs w:val="26"/>
        </w:rPr>
        <w:t>loại</w:t>
      </w:r>
      <w:proofErr w:type="spellEnd"/>
      <w:r w:rsidRPr="00A27F19">
        <w:rPr>
          <w:sz w:val="26"/>
          <w:szCs w:val="26"/>
        </w:rPr>
        <w:t xml:space="preserve"> </w:t>
      </w:r>
      <w:proofErr w:type="spellStart"/>
      <w:r w:rsidRPr="00A27F19">
        <w:rPr>
          <w:sz w:val="26"/>
          <w:szCs w:val="26"/>
        </w:rPr>
        <w:t>đối</w:t>
      </w:r>
      <w:proofErr w:type="spellEnd"/>
      <w:r w:rsidRPr="00A27F19">
        <w:rPr>
          <w:sz w:val="26"/>
          <w:szCs w:val="26"/>
        </w:rPr>
        <w:t xml:space="preserve"> </w:t>
      </w:r>
      <w:proofErr w:type="spellStart"/>
      <w:r w:rsidRPr="00A27F19">
        <w:rPr>
          <w:sz w:val="26"/>
          <w:szCs w:val="26"/>
        </w:rPr>
        <w:t>tượng</w:t>
      </w:r>
      <w:proofErr w:type="spellEnd"/>
      <w:r w:rsidRPr="00A27F19">
        <w:rPr>
          <w:sz w:val="26"/>
          <w:szCs w:val="26"/>
        </w:rPr>
        <w:t xml:space="preserve"> </w:t>
      </w:r>
      <w:proofErr w:type="spellStart"/>
      <w:r w:rsidRPr="00A27F19">
        <w:rPr>
          <w:sz w:val="26"/>
          <w:szCs w:val="26"/>
        </w:rPr>
        <w:t>mà</w:t>
      </w:r>
      <w:proofErr w:type="spellEnd"/>
      <w:r w:rsidRPr="00A27F19">
        <w:rPr>
          <w:sz w:val="26"/>
          <w:szCs w:val="26"/>
        </w:rPr>
        <w:t xml:space="preserve"> </w:t>
      </w:r>
      <w:proofErr w:type="spellStart"/>
      <w:r w:rsidRPr="00A27F19">
        <w:rPr>
          <w:sz w:val="26"/>
          <w:szCs w:val="26"/>
        </w:rPr>
        <w:t>không</w:t>
      </w:r>
      <w:proofErr w:type="spellEnd"/>
      <w:r w:rsidRPr="00A27F19">
        <w:rPr>
          <w:sz w:val="26"/>
          <w:szCs w:val="26"/>
        </w:rPr>
        <w:t xml:space="preserve"> </w:t>
      </w:r>
      <w:proofErr w:type="spellStart"/>
      <w:r w:rsidRPr="00A27F19">
        <w:rPr>
          <w:sz w:val="26"/>
          <w:szCs w:val="26"/>
        </w:rPr>
        <w:t>phân</w:t>
      </w:r>
      <w:proofErr w:type="spellEnd"/>
      <w:r w:rsidRPr="00A27F19">
        <w:rPr>
          <w:sz w:val="26"/>
          <w:szCs w:val="26"/>
        </w:rPr>
        <w:t xml:space="preserve"> </w:t>
      </w:r>
      <w:proofErr w:type="spellStart"/>
      <w:r w:rsidRPr="00A27F19">
        <w:rPr>
          <w:sz w:val="26"/>
          <w:szCs w:val="26"/>
        </w:rPr>
        <w:t>biệt</w:t>
      </w:r>
      <w:proofErr w:type="spellEnd"/>
      <w:r w:rsidRPr="00A27F19">
        <w:rPr>
          <w:sz w:val="26"/>
          <w:szCs w:val="26"/>
        </w:rPr>
        <w:t xml:space="preserve"> </w:t>
      </w:r>
      <w:proofErr w:type="spellStart"/>
      <w:r w:rsidRPr="00A27F19">
        <w:rPr>
          <w:sz w:val="26"/>
          <w:szCs w:val="26"/>
        </w:rPr>
        <w:t>giữa</w:t>
      </w:r>
      <w:proofErr w:type="spellEnd"/>
      <w:r w:rsidRPr="00A27F19">
        <w:rPr>
          <w:sz w:val="26"/>
          <w:szCs w:val="26"/>
        </w:rPr>
        <w:t xml:space="preserve"> </w:t>
      </w:r>
      <w:proofErr w:type="spellStart"/>
      <w:r w:rsidRPr="00A27F19">
        <w:rPr>
          <w:sz w:val="26"/>
          <w:szCs w:val="26"/>
        </w:rPr>
        <w:t>các</w:t>
      </w:r>
      <w:proofErr w:type="spellEnd"/>
      <w:r w:rsidRPr="00A27F19">
        <w:rPr>
          <w:sz w:val="26"/>
          <w:szCs w:val="26"/>
        </w:rPr>
        <w:t xml:space="preserve"> </w:t>
      </w:r>
      <w:proofErr w:type="spellStart"/>
      <w:r w:rsidRPr="00A27F19">
        <w:rPr>
          <w:sz w:val="26"/>
          <w:szCs w:val="26"/>
        </w:rPr>
        <w:t>cá</w:t>
      </w:r>
      <w:proofErr w:type="spellEnd"/>
      <w:r w:rsidRPr="00A27F19">
        <w:rPr>
          <w:sz w:val="26"/>
          <w:szCs w:val="26"/>
        </w:rPr>
        <w:t xml:space="preserve"> </w:t>
      </w:r>
      <w:proofErr w:type="spellStart"/>
      <w:r w:rsidRPr="00A27F19">
        <w:rPr>
          <w:sz w:val="26"/>
          <w:szCs w:val="26"/>
        </w:rPr>
        <w:t>thể</w:t>
      </w:r>
      <w:proofErr w:type="spellEnd"/>
      <w:r w:rsidRPr="00A27F19">
        <w:rPr>
          <w:sz w:val="26"/>
          <w:szCs w:val="26"/>
        </w:rPr>
        <w:t xml:space="preserve"> </w:t>
      </w:r>
      <w:proofErr w:type="spellStart"/>
      <w:r w:rsidRPr="00A27F19">
        <w:rPr>
          <w:sz w:val="26"/>
          <w:szCs w:val="26"/>
        </w:rPr>
        <w:t>riêng</w:t>
      </w:r>
      <w:proofErr w:type="spellEnd"/>
      <w:r w:rsidRPr="00A27F19">
        <w:rPr>
          <w:sz w:val="26"/>
          <w:szCs w:val="26"/>
        </w:rPr>
        <w:t xml:space="preserve"> </w:t>
      </w:r>
      <w:proofErr w:type="spellStart"/>
      <w:r w:rsidRPr="00A27F19">
        <w:rPr>
          <w:sz w:val="26"/>
          <w:szCs w:val="26"/>
        </w:rPr>
        <w:t>rẽ</w:t>
      </w:r>
      <w:proofErr w:type="spellEnd"/>
      <w:r w:rsidRPr="00A27F19">
        <w:rPr>
          <w:sz w:val="26"/>
          <w:szCs w:val="26"/>
        </w:rPr>
        <w:t xml:space="preserve"> </w:t>
      </w:r>
      <w:proofErr w:type="spellStart"/>
      <w:r w:rsidRPr="00A27F19">
        <w:rPr>
          <w:sz w:val="26"/>
          <w:szCs w:val="26"/>
        </w:rPr>
        <w:t>của</w:t>
      </w:r>
      <w:proofErr w:type="spellEnd"/>
      <w:r w:rsidRPr="00A27F19">
        <w:rPr>
          <w:sz w:val="26"/>
          <w:szCs w:val="26"/>
        </w:rPr>
        <w:t xml:space="preserve"> </w:t>
      </w:r>
      <w:proofErr w:type="spellStart"/>
      <w:r w:rsidRPr="00A27F19">
        <w:rPr>
          <w:sz w:val="26"/>
          <w:szCs w:val="26"/>
        </w:rPr>
        <w:t>chúng</w:t>
      </w:r>
      <w:proofErr w:type="spellEnd"/>
      <w:r w:rsidRPr="00A27F19">
        <w:rPr>
          <w:sz w:val="26"/>
          <w:szCs w:val="26"/>
        </w:rPr>
        <w:t>.</w:t>
      </w:r>
      <w:r w:rsidR="00BD000F">
        <w:rPr>
          <w:sz w:val="26"/>
          <w:szCs w:val="26"/>
        </w:rPr>
        <w:t xml:space="preserve"> </w:t>
      </w:r>
      <w:r w:rsidR="00BD000F" w:rsidRPr="00BD000F">
        <w:rPr>
          <w:sz w:val="26"/>
          <w:szCs w:val="26"/>
        </w:rPr>
        <w:t xml:space="preserve">Trong </w:t>
      </w:r>
      <w:proofErr w:type="spellStart"/>
      <w:r w:rsidR="00BD000F" w:rsidRPr="00BD000F">
        <w:rPr>
          <w:sz w:val="26"/>
          <w:szCs w:val="26"/>
        </w:rPr>
        <w:t>Stardist</w:t>
      </w:r>
      <w:proofErr w:type="spellEnd"/>
      <w:r w:rsidR="00BD000F" w:rsidRPr="00BD000F">
        <w:rPr>
          <w:sz w:val="26"/>
          <w:szCs w:val="26"/>
        </w:rPr>
        <w:t xml:space="preserve">, </w:t>
      </w:r>
      <w:proofErr w:type="spellStart"/>
      <w:r w:rsidR="00BD000F" w:rsidRPr="00BD000F">
        <w:rPr>
          <w:sz w:val="26"/>
          <w:szCs w:val="26"/>
        </w:rPr>
        <w:t>mỗi</w:t>
      </w:r>
      <w:proofErr w:type="spellEnd"/>
      <w:r w:rsidR="00BD000F" w:rsidRPr="00BD000F">
        <w:rPr>
          <w:sz w:val="26"/>
          <w:szCs w:val="26"/>
        </w:rPr>
        <w:t xml:space="preserve"> </w:t>
      </w:r>
      <w:proofErr w:type="spellStart"/>
      <w:r w:rsidR="00BD000F" w:rsidRPr="00BD000F">
        <w:rPr>
          <w:sz w:val="26"/>
          <w:szCs w:val="26"/>
        </w:rPr>
        <w:t>đối</w:t>
      </w:r>
      <w:proofErr w:type="spellEnd"/>
      <w:r w:rsidR="00BD000F" w:rsidRPr="00BD000F">
        <w:rPr>
          <w:sz w:val="26"/>
          <w:szCs w:val="26"/>
        </w:rPr>
        <w:t xml:space="preserve"> </w:t>
      </w:r>
      <w:proofErr w:type="spellStart"/>
      <w:r w:rsidR="00BD000F" w:rsidRPr="00BD000F">
        <w:rPr>
          <w:sz w:val="26"/>
          <w:szCs w:val="26"/>
        </w:rPr>
        <w:t>tượng</w:t>
      </w:r>
      <w:proofErr w:type="spellEnd"/>
      <w:r w:rsidR="00BD000F" w:rsidRPr="00BD000F">
        <w:rPr>
          <w:sz w:val="26"/>
          <w:szCs w:val="26"/>
        </w:rPr>
        <w:t xml:space="preserve"> </w:t>
      </w:r>
      <w:proofErr w:type="spellStart"/>
      <w:r w:rsidR="00BD000F" w:rsidRPr="00BD000F">
        <w:rPr>
          <w:sz w:val="26"/>
          <w:szCs w:val="26"/>
        </w:rPr>
        <w:t>trong</w:t>
      </w:r>
      <w:proofErr w:type="spellEnd"/>
      <w:r w:rsidR="00BD000F" w:rsidRPr="00BD000F">
        <w:rPr>
          <w:sz w:val="26"/>
          <w:szCs w:val="26"/>
        </w:rPr>
        <w:t xml:space="preserve"> </w:t>
      </w:r>
      <w:proofErr w:type="spellStart"/>
      <w:r w:rsidR="00BD000F" w:rsidRPr="00BD000F">
        <w:rPr>
          <w:sz w:val="26"/>
          <w:szCs w:val="26"/>
        </w:rPr>
        <w:t>ảnh</w:t>
      </w:r>
      <w:proofErr w:type="spellEnd"/>
      <w:r w:rsidR="00BD000F" w:rsidRPr="00BD000F">
        <w:rPr>
          <w:sz w:val="26"/>
          <w:szCs w:val="26"/>
        </w:rPr>
        <w:t xml:space="preserve"> </w:t>
      </w:r>
      <w:proofErr w:type="spellStart"/>
      <w:r w:rsidR="00BD000F" w:rsidRPr="00BD000F">
        <w:rPr>
          <w:sz w:val="26"/>
          <w:szCs w:val="26"/>
        </w:rPr>
        <w:t>được</w:t>
      </w:r>
      <w:proofErr w:type="spellEnd"/>
      <w:r w:rsidR="00BD000F" w:rsidRPr="00BD000F">
        <w:rPr>
          <w:sz w:val="26"/>
          <w:szCs w:val="26"/>
        </w:rPr>
        <w:t xml:space="preserve"> </w:t>
      </w:r>
      <w:proofErr w:type="spellStart"/>
      <w:r w:rsidR="00BD000F" w:rsidRPr="00BD000F">
        <w:rPr>
          <w:sz w:val="26"/>
          <w:szCs w:val="26"/>
        </w:rPr>
        <w:t>phân</w:t>
      </w:r>
      <w:proofErr w:type="spellEnd"/>
      <w:r w:rsidR="00BD000F" w:rsidRPr="00BD000F">
        <w:rPr>
          <w:sz w:val="26"/>
          <w:szCs w:val="26"/>
        </w:rPr>
        <w:t xml:space="preserve"> </w:t>
      </w:r>
      <w:proofErr w:type="spellStart"/>
      <w:r w:rsidR="00BD000F">
        <w:rPr>
          <w:sz w:val="26"/>
          <w:szCs w:val="26"/>
        </w:rPr>
        <w:t>vùng</w:t>
      </w:r>
      <w:proofErr w:type="spellEnd"/>
      <w:r w:rsidR="00BD000F" w:rsidRPr="00BD000F">
        <w:rPr>
          <w:sz w:val="26"/>
          <w:szCs w:val="26"/>
        </w:rPr>
        <w:t xml:space="preserve"> </w:t>
      </w:r>
      <w:proofErr w:type="spellStart"/>
      <w:r w:rsidR="00BD000F" w:rsidRPr="00BD000F">
        <w:rPr>
          <w:sz w:val="26"/>
          <w:szCs w:val="26"/>
        </w:rPr>
        <w:t>thành</w:t>
      </w:r>
      <w:proofErr w:type="spellEnd"/>
      <w:r w:rsidR="00BD000F" w:rsidRPr="00BD000F">
        <w:rPr>
          <w:sz w:val="26"/>
          <w:szCs w:val="26"/>
        </w:rPr>
        <w:t xml:space="preserve"> </w:t>
      </w:r>
      <w:proofErr w:type="spellStart"/>
      <w:r w:rsidR="00BD000F" w:rsidRPr="00BD000F">
        <w:rPr>
          <w:sz w:val="26"/>
          <w:szCs w:val="26"/>
        </w:rPr>
        <w:t>một</w:t>
      </w:r>
      <w:proofErr w:type="spellEnd"/>
      <w:r w:rsidR="00BD000F" w:rsidRPr="00BD000F">
        <w:rPr>
          <w:sz w:val="26"/>
          <w:szCs w:val="26"/>
        </w:rPr>
        <w:t xml:space="preserve"> </w:t>
      </w:r>
      <w:proofErr w:type="spellStart"/>
      <w:r w:rsidR="00885C79">
        <w:rPr>
          <w:sz w:val="26"/>
          <w:szCs w:val="26"/>
        </w:rPr>
        <w:t>đối</w:t>
      </w:r>
      <w:proofErr w:type="spellEnd"/>
      <w:r w:rsidR="00885C79">
        <w:rPr>
          <w:sz w:val="26"/>
          <w:szCs w:val="26"/>
        </w:rPr>
        <w:t xml:space="preserve"> </w:t>
      </w:r>
      <w:proofErr w:type="spellStart"/>
      <w:r w:rsidR="00885C79">
        <w:rPr>
          <w:sz w:val="26"/>
          <w:szCs w:val="26"/>
        </w:rPr>
        <w:t>tượng</w:t>
      </w:r>
      <w:proofErr w:type="spellEnd"/>
      <w:r w:rsidR="00885C79">
        <w:rPr>
          <w:sz w:val="26"/>
          <w:szCs w:val="26"/>
        </w:rPr>
        <w:t xml:space="preserve"> (</w:t>
      </w:r>
      <w:r w:rsidR="00BD000F" w:rsidRPr="00BD000F">
        <w:rPr>
          <w:sz w:val="26"/>
          <w:szCs w:val="26"/>
        </w:rPr>
        <w:t>instance</w:t>
      </w:r>
      <w:r w:rsidR="00885C79">
        <w:rPr>
          <w:sz w:val="26"/>
          <w:szCs w:val="26"/>
        </w:rPr>
        <w:t>)</w:t>
      </w:r>
      <w:r w:rsidR="00BD000F" w:rsidRPr="00BD000F">
        <w:rPr>
          <w:sz w:val="26"/>
          <w:szCs w:val="26"/>
        </w:rPr>
        <w:t xml:space="preserve"> </w:t>
      </w:r>
      <w:proofErr w:type="spellStart"/>
      <w:r w:rsidR="00BD000F" w:rsidRPr="00BD000F">
        <w:rPr>
          <w:sz w:val="26"/>
          <w:szCs w:val="26"/>
        </w:rPr>
        <w:t>riêng</w:t>
      </w:r>
      <w:proofErr w:type="spellEnd"/>
      <w:r w:rsidR="00BD000F" w:rsidRPr="00BD000F">
        <w:rPr>
          <w:sz w:val="26"/>
          <w:szCs w:val="26"/>
        </w:rPr>
        <w:t xml:space="preserve"> </w:t>
      </w:r>
      <w:proofErr w:type="spellStart"/>
      <w:r w:rsidR="00BD000F" w:rsidRPr="00BD000F">
        <w:rPr>
          <w:sz w:val="26"/>
          <w:szCs w:val="26"/>
        </w:rPr>
        <w:t>biệt</w:t>
      </w:r>
      <w:proofErr w:type="spellEnd"/>
      <w:r w:rsidR="00BD000F" w:rsidRPr="00BD000F">
        <w:rPr>
          <w:sz w:val="26"/>
          <w:szCs w:val="26"/>
        </w:rPr>
        <w:t xml:space="preserve"> </w:t>
      </w:r>
      <w:proofErr w:type="spellStart"/>
      <w:r w:rsidR="00BD000F" w:rsidRPr="00BD000F">
        <w:rPr>
          <w:sz w:val="26"/>
          <w:szCs w:val="26"/>
        </w:rPr>
        <w:t>nhờ</w:t>
      </w:r>
      <w:proofErr w:type="spellEnd"/>
      <w:r w:rsidR="00BD000F" w:rsidRPr="00BD000F">
        <w:rPr>
          <w:sz w:val="26"/>
          <w:szCs w:val="26"/>
        </w:rPr>
        <w:t xml:space="preserve"> </w:t>
      </w:r>
      <w:proofErr w:type="spellStart"/>
      <w:r w:rsidR="00BD000F" w:rsidRPr="00BD000F">
        <w:rPr>
          <w:sz w:val="26"/>
          <w:szCs w:val="26"/>
        </w:rPr>
        <w:t>vào</w:t>
      </w:r>
      <w:proofErr w:type="spellEnd"/>
      <w:r w:rsidR="00BD000F" w:rsidRPr="00BD000F">
        <w:rPr>
          <w:sz w:val="26"/>
          <w:szCs w:val="26"/>
        </w:rPr>
        <w:t xml:space="preserve"> </w:t>
      </w:r>
      <w:proofErr w:type="spellStart"/>
      <w:r w:rsidR="00BD000F" w:rsidRPr="00BD000F">
        <w:rPr>
          <w:sz w:val="26"/>
          <w:szCs w:val="26"/>
        </w:rPr>
        <w:t>việc</w:t>
      </w:r>
      <w:proofErr w:type="spellEnd"/>
      <w:r w:rsidR="00BD000F" w:rsidRPr="00BD000F">
        <w:rPr>
          <w:sz w:val="26"/>
          <w:szCs w:val="26"/>
        </w:rPr>
        <w:t xml:space="preserve"> </w:t>
      </w:r>
      <w:proofErr w:type="spellStart"/>
      <w:r w:rsidR="00BD000F" w:rsidRPr="00BD000F">
        <w:rPr>
          <w:sz w:val="26"/>
          <w:szCs w:val="26"/>
        </w:rPr>
        <w:t>dự</w:t>
      </w:r>
      <w:proofErr w:type="spellEnd"/>
      <w:r w:rsidR="00BD000F" w:rsidRPr="00BD000F">
        <w:rPr>
          <w:sz w:val="26"/>
          <w:szCs w:val="26"/>
        </w:rPr>
        <w:t xml:space="preserve"> </w:t>
      </w:r>
      <w:proofErr w:type="spellStart"/>
      <w:r w:rsidR="00BD000F" w:rsidRPr="00BD000F">
        <w:rPr>
          <w:sz w:val="26"/>
          <w:szCs w:val="26"/>
        </w:rPr>
        <w:t>đoán</w:t>
      </w:r>
      <w:proofErr w:type="spellEnd"/>
      <w:r w:rsidR="00BD000F" w:rsidRPr="00BD000F">
        <w:rPr>
          <w:sz w:val="26"/>
          <w:szCs w:val="26"/>
        </w:rPr>
        <w:t xml:space="preserve"> </w:t>
      </w:r>
      <w:proofErr w:type="spellStart"/>
      <w:r w:rsidR="00BD000F" w:rsidRPr="00BD000F">
        <w:rPr>
          <w:sz w:val="26"/>
          <w:szCs w:val="26"/>
        </w:rPr>
        <w:t>đa</w:t>
      </w:r>
      <w:proofErr w:type="spellEnd"/>
      <w:r w:rsidR="00BD000F" w:rsidRPr="00BD000F">
        <w:rPr>
          <w:sz w:val="26"/>
          <w:szCs w:val="26"/>
        </w:rPr>
        <w:t xml:space="preserve"> </w:t>
      </w:r>
      <w:proofErr w:type="spellStart"/>
      <w:r w:rsidR="00BD000F" w:rsidRPr="00BD000F">
        <w:rPr>
          <w:sz w:val="26"/>
          <w:szCs w:val="26"/>
        </w:rPr>
        <w:t>giác</w:t>
      </w:r>
      <w:proofErr w:type="spellEnd"/>
      <w:r w:rsidR="00BD000F" w:rsidRPr="00BD000F">
        <w:rPr>
          <w:sz w:val="26"/>
          <w:szCs w:val="26"/>
        </w:rPr>
        <w:t xml:space="preserve"> star-convex </w:t>
      </w:r>
      <w:proofErr w:type="spellStart"/>
      <w:r w:rsidR="00BD000F" w:rsidRPr="00BD000F">
        <w:rPr>
          <w:sz w:val="26"/>
          <w:szCs w:val="26"/>
        </w:rPr>
        <w:t>cho</w:t>
      </w:r>
      <w:proofErr w:type="spellEnd"/>
      <w:r w:rsidR="00BD000F" w:rsidRPr="00BD000F">
        <w:rPr>
          <w:sz w:val="26"/>
          <w:szCs w:val="26"/>
        </w:rPr>
        <w:t xml:space="preserve"> </w:t>
      </w:r>
      <w:proofErr w:type="spellStart"/>
      <w:r w:rsidR="00BD000F" w:rsidRPr="00BD000F">
        <w:rPr>
          <w:sz w:val="26"/>
          <w:szCs w:val="26"/>
        </w:rPr>
        <w:t>từng</w:t>
      </w:r>
      <w:proofErr w:type="spellEnd"/>
      <w:r w:rsidR="00BD000F" w:rsidRPr="00BD000F">
        <w:rPr>
          <w:sz w:val="26"/>
          <w:szCs w:val="26"/>
        </w:rPr>
        <w:t xml:space="preserve"> </w:t>
      </w:r>
      <w:proofErr w:type="spellStart"/>
      <w:r w:rsidR="00BD000F" w:rsidRPr="00BD000F">
        <w:rPr>
          <w:sz w:val="26"/>
          <w:szCs w:val="26"/>
        </w:rPr>
        <w:t>đối</w:t>
      </w:r>
      <w:proofErr w:type="spellEnd"/>
      <w:r w:rsidR="00BD000F" w:rsidRPr="00BD000F">
        <w:rPr>
          <w:sz w:val="26"/>
          <w:szCs w:val="26"/>
        </w:rPr>
        <w:t xml:space="preserve"> </w:t>
      </w:r>
      <w:proofErr w:type="spellStart"/>
      <w:r w:rsidR="00BD000F" w:rsidRPr="00BD000F">
        <w:rPr>
          <w:sz w:val="26"/>
          <w:szCs w:val="26"/>
        </w:rPr>
        <w:t>tượng</w:t>
      </w:r>
      <w:proofErr w:type="spellEnd"/>
      <w:r w:rsidR="00BD000F" w:rsidRPr="00BD000F">
        <w:rPr>
          <w:sz w:val="26"/>
          <w:szCs w:val="26"/>
        </w:rPr>
        <w:t xml:space="preserve">. </w:t>
      </w:r>
      <w:proofErr w:type="spellStart"/>
      <w:r w:rsidR="00BD000F" w:rsidRPr="00BD000F">
        <w:rPr>
          <w:sz w:val="26"/>
          <w:szCs w:val="26"/>
        </w:rPr>
        <w:t>Điều</w:t>
      </w:r>
      <w:proofErr w:type="spellEnd"/>
      <w:r w:rsidR="00BD000F" w:rsidRPr="00BD000F">
        <w:rPr>
          <w:sz w:val="26"/>
          <w:szCs w:val="26"/>
        </w:rPr>
        <w:t xml:space="preserve"> </w:t>
      </w:r>
      <w:proofErr w:type="spellStart"/>
      <w:r w:rsidR="00BD000F" w:rsidRPr="00BD000F">
        <w:rPr>
          <w:sz w:val="26"/>
          <w:szCs w:val="26"/>
        </w:rPr>
        <w:t>này</w:t>
      </w:r>
      <w:proofErr w:type="spellEnd"/>
      <w:r w:rsidR="00BD000F" w:rsidRPr="00BD000F">
        <w:rPr>
          <w:sz w:val="26"/>
          <w:szCs w:val="26"/>
        </w:rPr>
        <w:t xml:space="preserve"> </w:t>
      </w:r>
      <w:proofErr w:type="spellStart"/>
      <w:r w:rsidR="00BD000F" w:rsidRPr="00BD000F">
        <w:rPr>
          <w:sz w:val="26"/>
          <w:szCs w:val="26"/>
        </w:rPr>
        <w:t>rất</w:t>
      </w:r>
      <w:proofErr w:type="spellEnd"/>
      <w:r w:rsidR="00BD000F" w:rsidRPr="00BD000F">
        <w:rPr>
          <w:sz w:val="26"/>
          <w:szCs w:val="26"/>
        </w:rPr>
        <w:t xml:space="preserve"> </w:t>
      </w:r>
      <w:proofErr w:type="spellStart"/>
      <w:r w:rsidR="00BD000F" w:rsidRPr="00BD000F">
        <w:rPr>
          <w:sz w:val="26"/>
          <w:szCs w:val="26"/>
        </w:rPr>
        <w:t>quan</w:t>
      </w:r>
      <w:proofErr w:type="spellEnd"/>
      <w:r w:rsidR="00BD000F" w:rsidRPr="00BD000F">
        <w:rPr>
          <w:sz w:val="26"/>
          <w:szCs w:val="26"/>
        </w:rPr>
        <w:t xml:space="preserve"> </w:t>
      </w:r>
      <w:proofErr w:type="spellStart"/>
      <w:r w:rsidR="00BD000F" w:rsidRPr="00BD000F">
        <w:rPr>
          <w:sz w:val="26"/>
          <w:szCs w:val="26"/>
        </w:rPr>
        <w:t>trọng</w:t>
      </w:r>
      <w:proofErr w:type="spellEnd"/>
      <w:r w:rsidR="00BD000F" w:rsidRPr="00BD000F">
        <w:rPr>
          <w:sz w:val="26"/>
          <w:szCs w:val="26"/>
        </w:rPr>
        <w:t xml:space="preserve"> </w:t>
      </w:r>
      <w:proofErr w:type="spellStart"/>
      <w:r w:rsidR="00BD000F" w:rsidRPr="00BD000F">
        <w:rPr>
          <w:sz w:val="26"/>
          <w:szCs w:val="26"/>
        </w:rPr>
        <w:t>trong</w:t>
      </w:r>
      <w:proofErr w:type="spellEnd"/>
      <w:r w:rsidR="00BD000F" w:rsidRPr="00BD000F">
        <w:rPr>
          <w:sz w:val="26"/>
          <w:szCs w:val="26"/>
        </w:rPr>
        <w:t xml:space="preserve"> </w:t>
      </w:r>
      <w:proofErr w:type="spellStart"/>
      <w:r w:rsidR="00BD000F" w:rsidRPr="00BD000F">
        <w:rPr>
          <w:sz w:val="26"/>
          <w:szCs w:val="26"/>
        </w:rPr>
        <w:t>các</w:t>
      </w:r>
      <w:proofErr w:type="spellEnd"/>
      <w:r w:rsidR="00BD000F" w:rsidRPr="00BD000F">
        <w:rPr>
          <w:sz w:val="26"/>
          <w:szCs w:val="26"/>
        </w:rPr>
        <w:t xml:space="preserve"> </w:t>
      </w:r>
      <w:proofErr w:type="spellStart"/>
      <w:r w:rsidR="00BD000F" w:rsidRPr="00BD000F">
        <w:rPr>
          <w:sz w:val="26"/>
          <w:szCs w:val="26"/>
        </w:rPr>
        <w:t>hình</w:t>
      </w:r>
      <w:proofErr w:type="spellEnd"/>
      <w:r w:rsidR="00BD000F" w:rsidRPr="00BD000F">
        <w:rPr>
          <w:sz w:val="26"/>
          <w:szCs w:val="26"/>
        </w:rPr>
        <w:t xml:space="preserve"> </w:t>
      </w:r>
      <w:proofErr w:type="spellStart"/>
      <w:r w:rsidR="00BD000F" w:rsidRPr="00BD000F">
        <w:rPr>
          <w:sz w:val="26"/>
          <w:szCs w:val="26"/>
        </w:rPr>
        <w:t>ảnh</w:t>
      </w:r>
      <w:proofErr w:type="spellEnd"/>
      <w:r w:rsidR="00BD000F" w:rsidRPr="00BD000F">
        <w:rPr>
          <w:sz w:val="26"/>
          <w:szCs w:val="26"/>
        </w:rPr>
        <w:t xml:space="preserve"> </w:t>
      </w:r>
      <w:proofErr w:type="spellStart"/>
      <w:r w:rsidR="00BD000F" w:rsidRPr="00BD000F">
        <w:rPr>
          <w:sz w:val="26"/>
          <w:szCs w:val="26"/>
        </w:rPr>
        <w:t>sinh</w:t>
      </w:r>
      <w:proofErr w:type="spellEnd"/>
      <w:r w:rsidR="00BD000F" w:rsidRPr="00BD000F">
        <w:rPr>
          <w:sz w:val="26"/>
          <w:szCs w:val="26"/>
        </w:rPr>
        <w:t xml:space="preserve"> </w:t>
      </w:r>
      <w:proofErr w:type="spellStart"/>
      <w:r w:rsidR="00BD000F" w:rsidRPr="00BD000F">
        <w:rPr>
          <w:sz w:val="26"/>
          <w:szCs w:val="26"/>
        </w:rPr>
        <w:t>học</w:t>
      </w:r>
      <w:proofErr w:type="spellEnd"/>
      <w:r w:rsidR="00BD000F" w:rsidRPr="00BD000F">
        <w:rPr>
          <w:sz w:val="26"/>
          <w:szCs w:val="26"/>
        </w:rPr>
        <w:t xml:space="preserve">, </w:t>
      </w:r>
      <w:proofErr w:type="spellStart"/>
      <w:r w:rsidR="00BD000F" w:rsidRPr="00BD000F">
        <w:rPr>
          <w:sz w:val="26"/>
          <w:szCs w:val="26"/>
        </w:rPr>
        <w:t>nơi</w:t>
      </w:r>
      <w:proofErr w:type="spellEnd"/>
      <w:r w:rsidR="00BD000F" w:rsidRPr="00BD000F">
        <w:rPr>
          <w:sz w:val="26"/>
          <w:szCs w:val="26"/>
        </w:rPr>
        <w:t xml:space="preserve"> </w:t>
      </w:r>
      <w:proofErr w:type="spellStart"/>
      <w:r w:rsidR="00BD000F" w:rsidRPr="00BD000F">
        <w:rPr>
          <w:sz w:val="26"/>
          <w:szCs w:val="26"/>
        </w:rPr>
        <w:t>các</w:t>
      </w:r>
      <w:proofErr w:type="spellEnd"/>
      <w:r w:rsidR="00BD000F" w:rsidRPr="00BD000F">
        <w:rPr>
          <w:sz w:val="26"/>
          <w:szCs w:val="26"/>
        </w:rPr>
        <w:t xml:space="preserve"> </w:t>
      </w:r>
      <w:proofErr w:type="spellStart"/>
      <w:r w:rsidR="00BD000F" w:rsidRPr="00BD000F">
        <w:rPr>
          <w:sz w:val="26"/>
          <w:szCs w:val="26"/>
        </w:rPr>
        <w:t>tế</w:t>
      </w:r>
      <w:proofErr w:type="spellEnd"/>
      <w:r w:rsidR="00BD000F" w:rsidRPr="00BD000F">
        <w:rPr>
          <w:sz w:val="26"/>
          <w:szCs w:val="26"/>
        </w:rPr>
        <w:t xml:space="preserve"> </w:t>
      </w:r>
      <w:proofErr w:type="spellStart"/>
      <w:r w:rsidR="00BD000F" w:rsidRPr="00BD000F">
        <w:rPr>
          <w:sz w:val="26"/>
          <w:szCs w:val="26"/>
        </w:rPr>
        <w:t>bào</w:t>
      </w:r>
      <w:proofErr w:type="spellEnd"/>
      <w:r w:rsidR="00BD000F" w:rsidRPr="00BD000F">
        <w:rPr>
          <w:sz w:val="26"/>
          <w:szCs w:val="26"/>
        </w:rPr>
        <w:t xml:space="preserve"> </w:t>
      </w:r>
      <w:proofErr w:type="spellStart"/>
      <w:r w:rsidR="00BD000F" w:rsidRPr="00BD000F">
        <w:rPr>
          <w:sz w:val="26"/>
          <w:szCs w:val="26"/>
        </w:rPr>
        <w:t>hoặc</w:t>
      </w:r>
      <w:proofErr w:type="spellEnd"/>
      <w:r w:rsidR="00BD000F" w:rsidRPr="00BD000F">
        <w:rPr>
          <w:sz w:val="26"/>
          <w:szCs w:val="26"/>
        </w:rPr>
        <w:t xml:space="preserve"> </w:t>
      </w:r>
      <w:proofErr w:type="spellStart"/>
      <w:r w:rsidR="00BD000F" w:rsidRPr="00BD000F">
        <w:rPr>
          <w:sz w:val="26"/>
          <w:szCs w:val="26"/>
        </w:rPr>
        <w:t>nhân</w:t>
      </w:r>
      <w:proofErr w:type="spellEnd"/>
      <w:r w:rsidR="00BD000F" w:rsidRPr="00BD000F">
        <w:rPr>
          <w:sz w:val="26"/>
          <w:szCs w:val="26"/>
        </w:rPr>
        <w:t xml:space="preserve"> </w:t>
      </w:r>
      <w:proofErr w:type="spellStart"/>
      <w:r w:rsidR="00BD000F" w:rsidRPr="00BD000F">
        <w:rPr>
          <w:sz w:val="26"/>
          <w:szCs w:val="26"/>
        </w:rPr>
        <w:t>tế</w:t>
      </w:r>
      <w:proofErr w:type="spellEnd"/>
      <w:r w:rsidR="00BD000F" w:rsidRPr="00BD000F">
        <w:rPr>
          <w:sz w:val="26"/>
          <w:szCs w:val="26"/>
        </w:rPr>
        <w:t xml:space="preserve"> </w:t>
      </w:r>
      <w:proofErr w:type="spellStart"/>
      <w:r w:rsidR="00BD000F" w:rsidRPr="00BD000F">
        <w:rPr>
          <w:sz w:val="26"/>
          <w:szCs w:val="26"/>
        </w:rPr>
        <w:t>bào</w:t>
      </w:r>
      <w:proofErr w:type="spellEnd"/>
      <w:r w:rsidR="00BD000F" w:rsidRPr="00BD000F">
        <w:rPr>
          <w:sz w:val="26"/>
          <w:szCs w:val="26"/>
        </w:rPr>
        <w:t xml:space="preserve"> </w:t>
      </w:r>
      <w:proofErr w:type="spellStart"/>
      <w:r w:rsidR="00BD000F" w:rsidRPr="00BD000F">
        <w:rPr>
          <w:sz w:val="26"/>
          <w:szCs w:val="26"/>
        </w:rPr>
        <w:t>có</w:t>
      </w:r>
      <w:proofErr w:type="spellEnd"/>
      <w:r w:rsidR="00BD000F" w:rsidRPr="00BD000F">
        <w:rPr>
          <w:sz w:val="26"/>
          <w:szCs w:val="26"/>
        </w:rPr>
        <w:t xml:space="preserve"> </w:t>
      </w:r>
      <w:proofErr w:type="spellStart"/>
      <w:r w:rsidR="00BD000F" w:rsidRPr="00BD000F">
        <w:rPr>
          <w:sz w:val="26"/>
          <w:szCs w:val="26"/>
        </w:rPr>
        <w:t>thể</w:t>
      </w:r>
      <w:proofErr w:type="spellEnd"/>
      <w:r w:rsidR="00BD000F" w:rsidRPr="00BD000F">
        <w:rPr>
          <w:sz w:val="26"/>
          <w:szCs w:val="26"/>
        </w:rPr>
        <w:t xml:space="preserve"> </w:t>
      </w:r>
      <w:proofErr w:type="spellStart"/>
      <w:r w:rsidR="00BD000F" w:rsidRPr="00BD000F">
        <w:rPr>
          <w:sz w:val="26"/>
          <w:szCs w:val="26"/>
        </w:rPr>
        <w:t>nằm</w:t>
      </w:r>
      <w:proofErr w:type="spellEnd"/>
      <w:r w:rsidR="00BD000F" w:rsidRPr="00BD000F">
        <w:rPr>
          <w:sz w:val="26"/>
          <w:szCs w:val="26"/>
        </w:rPr>
        <w:t xml:space="preserve"> </w:t>
      </w:r>
      <w:proofErr w:type="spellStart"/>
      <w:r w:rsidR="00BD000F" w:rsidRPr="00BD000F">
        <w:rPr>
          <w:sz w:val="26"/>
          <w:szCs w:val="26"/>
        </w:rPr>
        <w:t>gần</w:t>
      </w:r>
      <w:proofErr w:type="spellEnd"/>
      <w:r w:rsidR="00BD000F" w:rsidRPr="00BD000F">
        <w:rPr>
          <w:sz w:val="26"/>
          <w:szCs w:val="26"/>
        </w:rPr>
        <w:t xml:space="preserve"> </w:t>
      </w:r>
      <w:proofErr w:type="spellStart"/>
      <w:r w:rsidR="00BD000F" w:rsidRPr="00BD000F">
        <w:rPr>
          <w:sz w:val="26"/>
          <w:szCs w:val="26"/>
        </w:rPr>
        <w:t>nhau</w:t>
      </w:r>
      <w:proofErr w:type="spellEnd"/>
      <w:r w:rsidR="00BD000F" w:rsidRPr="00BD000F">
        <w:rPr>
          <w:sz w:val="26"/>
          <w:szCs w:val="26"/>
        </w:rPr>
        <w:t xml:space="preserve"> </w:t>
      </w:r>
      <w:proofErr w:type="spellStart"/>
      <w:r w:rsidR="00BD000F" w:rsidRPr="00BD000F">
        <w:rPr>
          <w:sz w:val="26"/>
          <w:szCs w:val="26"/>
        </w:rPr>
        <w:t>hoặc</w:t>
      </w:r>
      <w:proofErr w:type="spellEnd"/>
      <w:r w:rsidR="00BD000F" w:rsidRPr="00BD000F">
        <w:rPr>
          <w:sz w:val="26"/>
          <w:szCs w:val="26"/>
        </w:rPr>
        <w:t xml:space="preserve"> </w:t>
      </w:r>
      <w:proofErr w:type="spellStart"/>
      <w:r w:rsidR="00BD000F" w:rsidRPr="00BD000F">
        <w:rPr>
          <w:sz w:val="26"/>
          <w:szCs w:val="26"/>
        </w:rPr>
        <w:t>thậm</w:t>
      </w:r>
      <w:proofErr w:type="spellEnd"/>
      <w:r w:rsidR="00BD000F" w:rsidRPr="00BD000F">
        <w:rPr>
          <w:sz w:val="26"/>
          <w:szCs w:val="26"/>
        </w:rPr>
        <w:t xml:space="preserve"> </w:t>
      </w:r>
      <w:proofErr w:type="spellStart"/>
      <w:r w:rsidR="00BD000F" w:rsidRPr="00BD000F">
        <w:rPr>
          <w:sz w:val="26"/>
          <w:szCs w:val="26"/>
        </w:rPr>
        <w:t>chí</w:t>
      </w:r>
      <w:proofErr w:type="spellEnd"/>
      <w:r w:rsidR="00BD000F" w:rsidRPr="00BD000F">
        <w:rPr>
          <w:sz w:val="26"/>
          <w:szCs w:val="26"/>
        </w:rPr>
        <w:t xml:space="preserve"> </w:t>
      </w:r>
      <w:proofErr w:type="spellStart"/>
      <w:r w:rsidR="00BD000F" w:rsidRPr="00BD000F">
        <w:rPr>
          <w:sz w:val="26"/>
          <w:szCs w:val="26"/>
        </w:rPr>
        <w:t>chồng</w:t>
      </w:r>
      <w:proofErr w:type="spellEnd"/>
      <w:r w:rsidR="00BD000F" w:rsidRPr="00BD000F">
        <w:rPr>
          <w:sz w:val="26"/>
          <w:szCs w:val="26"/>
        </w:rPr>
        <w:t xml:space="preserve"> </w:t>
      </w:r>
      <w:proofErr w:type="spellStart"/>
      <w:r w:rsidR="00BD000F" w:rsidRPr="00BD000F">
        <w:rPr>
          <w:sz w:val="26"/>
          <w:szCs w:val="26"/>
        </w:rPr>
        <w:t>lấn</w:t>
      </w:r>
      <w:proofErr w:type="spellEnd"/>
      <w:r w:rsidR="00BD000F" w:rsidRPr="00BD000F">
        <w:rPr>
          <w:sz w:val="26"/>
          <w:szCs w:val="26"/>
        </w:rPr>
        <w:t>.</w:t>
      </w:r>
      <w:r w:rsidR="00CE1F2B">
        <w:rPr>
          <w:sz w:val="26"/>
          <w:szCs w:val="26"/>
        </w:rPr>
        <w:t xml:space="preserve"> </w:t>
      </w:r>
      <w:proofErr w:type="spellStart"/>
      <w:r w:rsidR="00CE1F2B" w:rsidRPr="00CE1F2B">
        <w:rPr>
          <w:sz w:val="26"/>
          <w:szCs w:val="26"/>
        </w:rPr>
        <w:t>Với</w:t>
      </w:r>
      <w:proofErr w:type="spellEnd"/>
      <w:r w:rsidR="00CE1F2B" w:rsidRPr="00CE1F2B">
        <w:rPr>
          <w:sz w:val="26"/>
          <w:szCs w:val="26"/>
        </w:rPr>
        <w:t xml:space="preserve"> </w:t>
      </w:r>
      <w:proofErr w:type="spellStart"/>
      <w:r w:rsidR="00CE1F2B" w:rsidRPr="00CE1F2B">
        <w:rPr>
          <w:sz w:val="26"/>
          <w:szCs w:val="26"/>
        </w:rPr>
        <w:t>khả</w:t>
      </w:r>
      <w:proofErr w:type="spellEnd"/>
      <w:r w:rsidR="00CE1F2B" w:rsidRPr="00CE1F2B">
        <w:rPr>
          <w:sz w:val="26"/>
          <w:szCs w:val="26"/>
        </w:rPr>
        <w:t xml:space="preserve"> </w:t>
      </w:r>
      <w:proofErr w:type="spellStart"/>
      <w:r w:rsidR="00CE1F2B" w:rsidRPr="00CE1F2B">
        <w:rPr>
          <w:sz w:val="26"/>
          <w:szCs w:val="26"/>
        </w:rPr>
        <w:t>năng</w:t>
      </w:r>
      <w:proofErr w:type="spellEnd"/>
      <w:r w:rsidR="00CE1F2B" w:rsidRPr="00CE1F2B">
        <w:rPr>
          <w:sz w:val="26"/>
          <w:szCs w:val="26"/>
        </w:rPr>
        <w:t xml:space="preserve"> </w:t>
      </w:r>
      <w:proofErr w:type="spellStart"/>
      <w:r w:rsidR="00CE1F2B" w:rsidRPr="00CE1F2B">
        <w:rPr>
          <w:sz w:val="26"/>
          <w:szCs w:val="26"/>
        </w:rPr>
        <w:t>phân</w:t>
      </w:r>
      <w:proofErr w:type="spellEnd"/>
      <w:r w:rsidR="00CE1F2B" w:rsidRPr="00CE1F2B">
        <w:rPr>
          <w:sz w:val="26"/>
          <w:szCs w:val="26"/>
        </w:rPr>
        <w:t xml:space="preserve"> </w:t>
      </w:r>
      <w:proofErr w:type="spellStart"/>
      <w:r w:rsidR="00CE1F2B" w:rsidRPr="00CE1F2B">
        <w:rPr>
          <w:sz w:val="26"/>
          <w:szCs w:val="26"/>
        </w:rPr>
        <w:t>biệt</w:t>
      </w:r>
      <w:proofErr w:type="spellEnd"/>
      <w:r w:rsidR="00CE1F2B" w:rsidRPr="00CE1F2B">
        <w:rPr>
          <w:sz w:val="26"/>
          <w:szCs w:val="26"/>
        </w:rPr>
        <w:t xml:space="preserve"> </w:t>
      </w:r>
      <w:proofErr w:type="spellStart"/>
      <w:r w:rsidR="00CE1F2B" w:rsidRPr="00CE1F2B">
        <w:rPr>
          <w:sz w:val="26"/>
          <w:szCs w:val="26"/>
        </w:rPr>
        <w:t>và</w:t>
      </w:r>
      <w:proofErr w:type="spellEnd"/>
      <w:r w:rsidR="00CE1F2B" w:rsidRPr="00CE1F2B">
        <w:rPr>
          <w:sz w:val="26"/>
          <w:szCs w:val="26"/>
        </w:rPr>
        <w:t xml:space="preserve"> </w:t>
      </w:r>
      <w:proofErr w:type="spellStart"/>
      <w:r w:rsidR="00CE1F2B" w:rsidRPr="00CE1F2B">
        <w:rPr>
          <w:sz w:val="26"/>
          <w:szCs w:val="26"/>
        </w:rPr>
        <w:t>phân</w:t>
      </w:r>
      <w:proofErr w:type="spellEnd"/>
      <w:r w:rsidR="00CE1F2B" w:rsidRPr="00CE1F2B">
        <w:rPr>
          <w:sz w:val="26"/>
          <w:szCs w:val="26"/>
        </w:rPr>
        <w:t xml:space="preserve"> </w:t>
      </w:r>
      <w:proofErr w:type="spellStart"/>
      <w:r w:rsidR="00CE1F2B">
        <w:rPr>
          <w:sz w:val="26"/>
          <w:szCs w:val="26"/>
        </w:rPr>
        <w:t>vùng</w:t>
      </w:r>
      <w:proofErr w:type="spellEnd"/>
      <w:r w:rsidR="00CE1F2B" w:rsidRPr="00CE1F2B">
        <w:rPr>
          <w:sz w:val="26"/>
          <w:szCs w:val="26"/>
        </w:rPr>
        <w:t xml:space="preserve"> </w:t>
      </w:r>
      <w:proofErr w:type="spellStart"/>
      <w:r w:rsidR="00CE1F2B" w:rsidRPr="00CE1F2B">
        <w:rPr>
          <w:sz w:val="26"/>
          <w:szCs w:val="26"/>
        </w:rPr>
        <w:t>từng</w:t>
      </w:r>
      <w:proofErr w:type="spellEnd"/>
      <w:r w:rsidR="00CE1F2B" w:rsidRPr="00CE1F2B">
        <w:rPr>
          <w:sz w:val="26"/>
          <w:szCs w:val="26"/>
        </w:rPr>
        <w:t xml:space="preserve"> </w:t>
      </w:r>
      <w:proofErr w:type="spellStart"/>
      <w:r w:rsidR="00CE1F2B" w:rsidRPr="00CE1F2B">
        <w:rPr>
          <w:sz w:val="26"/>
          <w:szCs w:val="26"/>
        </w:rPr>
        <w:t>đối</w:t>
      </w:r>
      <w:proofErr w:type="spellEnd"/>
      <w:r w:rsidR="00CE1F2B" w:rsidRPr="00CE1F2B">
        <w:rPr>
          <w:sz w:val="26"/>
          <w:szCs w:val="26"/>
        </w:rPr>
        <w:t xml:space="preserve"> </w:t>
      </w:r>
      <w:proofErr w:type="spellStart"/>
      <w:r w:rsidR="00CE1F2B" w:rsidRPr="00CE1F2B">
        <w:rPr>
          <w:sz w:val="26"/>
          <w:szCs w:val="26"/>
        </w:rPr>
        <w:t>tượng</w:t>
      </w:r>
      <w:proofErr w:type="spellEnd"/>
      <w:r w:rsidR="00CE1F2B" w:rsidRPr="00CE1F2B">
        <w:rPr>
          <w:sz w:val="26"/>
          <w:szCs w:val="26"/>
        </w:rPr>
        <w:t xml:space="preserve"> </w:t>
      </w:r>
      <w:proofErr w:type="spellStart"/>
      <w:r w:rsidR="00CE1F2B" w:rsidRPr="00CE1F2B">
        <w:rPr>
          <w:sz w:val="26"/>
          <w:szCs w:val="26"/>
        </w:rPr>
        <w:t>riêng</w:t>
      </w:r>
      <w:proofErr w:type="spellEnd"/>
      <w:r w:rsidR="00CE1F2B" w:rsidRPr="00CE1F2B">
        <w:rPr>
          <w:sz w:val="26"/>
          <w:szCs w:val="26"/>
        </w:rPr>
        <w:t xml:space="preserve"> </w:t>
      </w:r>
      <w:proofErr w:type="spellStart"/>
      <w:r w:rsidR="00CE1F2B" w:rsidRPr="00CE1F2B">
        <w:rPr>
          <w:sz w:val="26"/>
          <w:szCs w:val="26"/>
        </w:rPr>
        <w:t>biệt</w:t>
      </w:r>
      <w:proofErr w:type="spellEnd"/>
      <w:r w:rsidR="00CE1F2B" w:rsidRPr="00CE1F2B">
        <w:rPr>
          <w:sz w:val="26"/>
          <w:szCs w:val="26"/>
        </w:rPr>
        <w:t xml:space="preserve">, </w:t>
      </w:r>
      <w:proofErr w:type="spellStart"/>
      <w:r w:rsidR="00CE1F2B" w:rsidRPr="00CE1F2B">
        <w:rPr>
          <w:sz w:val="26"/>
          <w:szCs w:val="26"/>
        </w:rPr>
        <w:t>Stardist</w:t>
      </w:r>
      <w:proofErr w:type="spellEnd"/>
      <w:r w:rsidR="00CE1F2B" w:rsidRPr="00CE1F2B">
        <w:rPr>
          <w:sz w:val="26"/>
          <w:szCs w:val="26"/>
        </w:rPr>
        <w:t xml:space="preserve"> </w:t>
      </w:r>
      <w:proofErr w:type="spellStart"/>
      <w:r w:rsidR="00CE1F2B" w:rsidRPr="00CE1F2B">
        <w:rPr>
          <w:sz w:val="26"/>
          <w:szCs w:val="26"/>
        </w:rPr>
        <w:t>cho</w:t>
      </w:r>
      <w:proofErr w:type="spellEnd"/>
      <w:r w:rsidR="00CE1F2B" w:rsidRPr="00CE1F2B">
        <w:rPr>
          <w:sz w:val="26"/>
          <w:szCs w:val="26"/>
        </w:rPr>
        <w:t xml:space="preserve"> </w:t>
      </w:r>
      <w:proofErr w:type="spellStart"/>
      <w:r w:rsidR="00CE1F2B" w:rsidRPr="00CE1F2B">
        <w:rPr>
          <w:sz w:val="26"/>
          <w:szCs w:val="26"/>
        </w:rPr>
        <w:t>phép</w:t>
      </w:r>
      <w:proofErr w:type="spellEnd"/>
      <w:r w:rsidR="00CE1F2B" w:rsidRPr="00CE1F2B">
        <w:rPr>
          <w:sz w:val="26"/>
          <w:szCs w:val="26"/>
        </w:rPr>
        <w:t xml:space="preserve"> </w:t>
      </w:r>
      <w:proofErr w:type="spellStart"/>
      <w:r w:rsidR="00CE1F2B">
        <w:rPr>
          <w:sz w:val="26"/>
          <w:szCs w:val="26"/>
        </w:rPr>
        <w:t>chúng</w:t>
      </w:r>
      <w:proofErr w:type="spellEnd"/>
      <w:r w:rsidR="00CE1F2B">
        <w:rPr>
          <w:sz w:val="26"/>
          <w:szCs w:val="26"/>
        </w:rPr>
        <w:t xml:space="preserve"> ta</w:t>
      </w:r>
      <w:r w:rsidR="0011588E">
        <w:rPr>
          <w:sz w:val="26"/>
          <w:szCs w:val="26"/>
        </w:rPr>
        <w:t xml:space="preserve"> </w:t>
      </w:r>
      <w:proofErr w:type="spellStart"/>
      <w:r w:rsidR="0011588E">
        <w:rPr>
          <w:sz w:val="26"/>
          <w:szCs w:val="26"/>
        </w:rPr>
        <w:t>có</w:t>
      </w:r>
      <w:proofErr w:type="spellEnd"/>
      <w:r w:rsidR="0011588E">
        <w:rPr>
          <w:sz w:val="26"/>
          <w:szCs w:val="26"/>
        </w:rPr>
        <w:t xml:space="preserve"> </w:t>
      </w:r>
      <w:proofErr w:type="spellStart"/>
      <w:r w:rsidR="0011588E">
        <w:rPr>
          <w:sz w:val="26"/>
          <w:szCs w:val="26"/>
        </w:rPr>
        <w:t>thể</w:t>
      </w:r>
      <w:proofErr w:type="spellEnd"/>
      <w:r w:rsidR="00CE1F2B" w:rsidRPr="00CE1F2B">
        <w:rPr>
          <w:sz w:val="26"/>
          <w:szCs w:val="26"/>
        </w:rPr>
        <w:t xml:space="preserve"> </w:t>
      </w:r>
      <w:proofErr w:type="spellStart"/>
      <w:r w:rsidR="00CE1F2B" w:rsidRPr="00CE1F2B">
        <w:rPr>
          <w:sz w:val="26"/>
          <w:szCs w:val="26"/>
        </w:rPr>
        <w:t>phân</w:t>
      </w:r>
      <w:proofErr w:type="spellEnd"/>
      <w:r w:rsidR="00CE1F2B" w:rsidRPr="00CE1F2B">
        <w:rPr>
          <w:sz w:val="26"/>
          <w:szCs w:val="26"/>
        </w:rPr>
        <w:t xml:space="preserve"> </w:t>
      </w:r>
      <w:proofErr w:type="spellStart"/>
      <w:r w:rsidR="00CE1F2B" w:rsidRPr="00CE1F2B">
        <w:rPr>
          <w:sz w:val="26"/>
          <w:szCs w:val="26"/>
        </w:rPr>
        <w:t>tích</w:t>
      </w:r>
      <w:proofErr w:type="spellEnd"/>
      <w:r w:rsidR="00CE1F2B" w:rsidRPr="00CE1F2B">
        <w:rPr>
          <w:sz w:val="26"/>
          <w:szCs w:val="26"/>
        </w:rPr>
        <w:t xml:space="preserve"> </w:t>
      </w:r>
      <w:proofErr w:type="spellStart"/>
      <w:r w:rsidR="00CE1F2B" w:rsidRPr="00CE1F2B">
        <w:rPr>
          <w:sz w:val="26"/>
          <w:szCs w:val="26"/>
        </w:rPr>
        <w:t>số</w:t>
      </w:r>
      <w:proofErr w:type="spellEnd"/>
      <w:r w:rsidR="00CE1F2B" w:rsidRPr="00CE1F2B">
        <w:rPr>
          <w:sz w:val="26"/>
          <w:szCs w:val="26"/>
        </w:rPr>
        <w:t xml:space="preserve"> </w:t>
      </w:r>
      <w:proofErr w:type="spellStart"/>
      <w:r w:rsidR="00CE1F2B" w:rsidRPr="00CE1F2B">
        <w:rPr>
          <w:sz w:val="26"/>
          <w:szCs w:val="26"/>
        </w:rPr>
        <w:t>lượng</w:t>
      </w:r>
      <w:proofErr w:type="spellEnd"/>
      <w:r w:rsidR="00CE1F2B" w:rsidRPr="00CE1F2B">
        <w:rPr>
          <w:sz w:val="26"/>
          <w:szCs w:val="26"/>
        </w:rPr>
        <w:t xml:space="preserve"> </w:t>
      </w:r>
      <w:proofErr w:type="spellStart"/>
      <w:r w:rsidR="00CE1F2B" w:rsidRPr="00CE1F2B">
        <w:rPr>
          <w:sz w:val="26"/>
          <w:szCs w:val="26"/>
        </w:rPr>
        <w:t>và</w:t>
      </w:r>
      <w:proofErr w:type="spellEnd"/>
      <w:r w:rsidR="00CE1F2B" w:rsidRPr="00CE1F2B">
        <w:rPr>
          <w:sz w:val="26"/>
          <w:szCs w:val="26"/>
        </w:rPr>
        <w:t xml:space="preserve"> </w:t>
      </w:r>
      <w:proofErr w:type="spellStart"/>
      <w:r w:rsidR="00CE1F2B" w:rsidRPr="00CE1F2B">
        <w:rPr>
          <w:sz w:val="26"/>
          <w:szCs w:val="26"/>
        </w:rPr>
        <w:t>kích</w:t>
      </w:r>
      <w:proofErr w:type="spellEnd"/>
      <w:r w:rsidR="00CE1F2B" w:rsidRPr="00CE1F2B">
        <w:rPr>
          <w:sz w:val="26"/>
          <w:szCs w:val="26"/>
        </w:rPr>
        <w:t xml:space="preserve"> </w:t>
      </w:r>
      <w:proofErr w:type="spellStart"/>
      <w:r w:rsidR="00CE1F2B" w:rsidRPr="00CE1F2B">
        <w:rPr>
          <w:sz w:val="26"/>
          <w:szCs w:val="26"/>
        </w:rPr>
        <w:t>thước</w:t>
      </w:r>
      <w:proofErr w:type="spellEnd"/>
      <w:r w:rsidR="00CE1F2B" w:rsidRPr="00CE1F2B">
        <w:rPr>
          <w:sz w:val="26"/>
          <w:szCs w:val="26"/>
        </w:rPr>
        <w:t xml:space="preserve"> </w:t>
      </w:r>
      <w:proofErr w:type="spellStart"/>
      <w:r w:rsidR="00CE1F2B" w:rsidRPr="00CE1F2B">
        <w:rPr>
          <w:sz w:val="26"/>
          <w:szCs w:val="26"/>
        </w:rPr>
        <w:t>của</w:t>
      </w:r>
      <w:proofErr w:type="spellEnd"/>
      <w:r w:rsidR="00CE1F2B" w:rsidRPr="00CE1F2B">
        <w:rPr>
          <w:sz w:val="26"/>
          <w:szCs w:val="26"/>
        </w:rPr>
        <w:t xml:space="preserve"> </w:t>
      </w:r>
      <w:proofErr w:type="spellStart"/>
      <w:r w:rsidR="00CE1F2B" w:rsidRPr="00CE1F2B">
        <w:rPr>
          <w:sz w:val="26"/>
          <w:szCs w:val="26"/>
        </w:rPr>
        <w:t>các</w:t>
      </w:r>
      <w:proofErr w:type="spellEnd"/>
      <w:r w:rsidR="00CE1F2B" w:rsidRPr="00CE1F2B">
        <w:rPr>
          <w:sz w:val="26"/>
          <w:szCs w:val="26"/>
        </w:rPr>
        <w:t xml:space="preserve"> </w:t>
      </w:r>
      <w:proofErr w:type="spellStart"/>
      <w:r w:rsidR="00FC6799">
        <w:rPr>
          <w:sz w:val="26"/>
          <w:szCs w:val="26"/>
        </w:rPr>
        <w:t>đối</w:t>
      </w:r>
      <w:proofErr w:type="spellEnd"/>
      <w:r w:rsidR="00FC6799">
        <w:rPr>
          <w:sz w:val="26"/>
          <w:szCs w:val="26"/>
        </w:rPr>
        <w:t xml:space="preserve"> </w:t>
      </w:r>
      <w:proofErr w:type="spellStart"/>
      <w:r w:rsidR="00FC6799">
        <w:rPr>
          <w:sz w:val="26"/>
          <w:szCs w:val="26"/>
        </w:rPr>
        <w:t>tượng</w:t>
      </w:r>
      <w:proofErr w:type="spellEnd"/>
      <w:r w:rsidR="00FC6799">
        <w:rPr>
          <w:sz w:val="26"/>
          <w:szCs w:val="26"/>
        </w:rPr>
        <w:t xml:space="preserve"> </w:t>
      </w:r>
      <w:proofErr w:type="spellStart"/>
      <w:r w:rsidR="00FC6799">
        <w:rPr>
          <w:sz w:val="26"/>
          <w:szCs w:val="26"/>
        </w:rPr>
        <w:t>mà</w:t>
      </w:r>
      <w:proofErr w:type="spellEnd"/>
      <w:r w:rsidR="00FC6799">
        <w:rPr>
          <w:sz w:val="26"/>
          <w:szCs w:val="26"/>
        </w:rPr>
        <w:t xml:space="preserve"> </w:t>
      </w:r>
      <w:proofErr w:type="spellStart"/>
      <w:r w:rsidR="00FC6799">
        <w:rPr>
          <w:sz w:val="26"/>
          <w:szCs w:val="26"/>
        </w:rPr>
        <w:t>chúng</w:t>
      </w:r>
      <w:proofErr w:type="spellEnd"/>
      <w:r w:rsidR="00FC6799">
        <w:rPr>
          <w:sz w:val="26"/>
          <w:szCs w:val="26"/>
        </w:rPr>
        <w:t xml:space="preserve"> ta </w:t>
      </w:r>
      <w:proofErr w:type="spellStart"/>
      <w:r w:rsidR="00FC6799">
        <w:rPr>
          <w:sz w:val="26"/>
          <w:szCs w:val="26"/>
        </w:rPr>
        <w:t>đang</w:t>
      </w:r>
      <w:proofErr w:type="spellEnd"/>
      <w:r w:rsidR="00FC6799">
        <w:rPr>
          <w:sz w:val="26"/>
          <w:szCs w:val="26"/>
        </w:rPr>
        <w:t xml:space="preserve"> </w:t>
      </w:r>
      <w:proofErr w:type="spellStart"/>
      <w:r w:rsidR="00FC6799">
        <w:rPr>
          <w:sz w:val="26"/>
          <w:szCs w:val="26"/>
        </w:rPr>
        <w:t>nghiên</w:t>
      </w:r>
      <w:proofErr w:type="spellEnd"/>
      <w:r w:rsidR="00FC6799">
        <w:rPr>
          <w:sz w:val="26"/>
          <w:szCs w:val="26"/>
        </w:rPr>
        <w:t xml:space="preserve"> </w:t>
      </w:r>
      <w:proofErr w:type="spellStart"/>
      <w:r w:rsidR="00FC6799">
        <w:rPr>
          <w:sz w:val="26"/>
          <w:szCs w:val="26"/>
        </w:rPr>
        <w:t>cứu</w:t>
      </w:r>
      <w:proofErr w:type="spellEnd"/>
      <w:r w:rsidR="00FC6799">
        <w:rPr>
          <w:sz w:val="26"/>
          <w:szCs w:val="26"/>
        </w:rPr>
        <w:t xml:space="preserve"> </w:t>
      </w:r>
      <w:proofErr w:type="spellStart"/>
      <w:r w:rsidR="00CE1F2B" w:rsidRPr="00CE1F2B">
        <w:rPr>
          <w:sz w:val="26"/>
          <w:szCs w:val="26"/>
        </w:rPr>
        <w:t>một</w:t>
      </w:r>
      <w:proofErr w:type="spellEnd"/>
      <w:r w:rsidR="00CE1F2B" w:rsidRPr="00CE1F2B">
        <w:rPr>
          <w:sz w:val="26"/>
          <w:szCs w:val="26"/>
        </w:rPr>
        <w:t xml:space="preserve"> </w:t>
      </w:r>
      <w:proofErr w:type="spellStart"/>
      <w:r w:rsidR="00CE1F2B" w:rsidRPr="00CE1F2B">
        <w:rPr>
          <w:sz w:val="26"/>
          <w:szCs w:val="26"/>
        </w:rPr>
        <w:t>cách</w:t>
      </w:r>
      <w:proofErr w:type="spellEnd"/>
      <w:r w:rsidR="00CE1F2B" w:rsidRPr="00CE1F2B">
        <w:rPr>
          <w:sz w:val="26"/>
          <w:szCs w:val="26"/>
        </w:rPr>
        <w:t xml:space="preserve"> </w:t>
      </w:r>
      <w:proofErr w:type="spellStart"/>
      <w:r w:rsidR="00CE1F2B" w:rsidRPr="00CE1F2B">
        <w:rPr>
          <w:sz w:val="26"/>
          <w:szCs w:val="26"/>
        </w:rPr>
        <w:t>chính</w:t>
      </w:r>
      <w:proofErr w:type="spellEnd"/>
      <w:r w:rsidR="00CE1F2B" w:rsidRPr="00CE1F2B">
        <w:rPr>
          <w:sz w:val="26"/>
          <w:szCs w:val="26"/>
        </w:rPr>
        <w:t xml:space="preserve"> </w:t>
      </w:r>
      <w:proofErr w:type="spellStart"/>
      <w:r w:rsidR="00CE1F2B" w:rsidRPr="00CE1F2B">
        <w:rPr>
          <w:sz w:val="26"/>
          <w:szCs w:val="26"/>
        </w:rPr>
        <w:t>xác</w:t>
      </w:r>
      <w:proofErr w:type="spellEnd"/>
      <w:r w:rsidR="00CE1F2B" w:rsidRPr="00CE1F2B">
        <w:rPr>
          <w:sz w:val="26"/>
          <w:szCs w:val="26"/>
        </w:rPr>
        <w:t>.</w:t>
      </w:r>
    </w:p>
    <w:p w14:paraId="2DFC4540" w14:textId="77777777" w:rsidR="00103A98" w:rsidRPr="00103A98" w:rsidRDefault="00103A98" w:rsidP="00103A98">
      <w:pPr>
        <w:spacing w:line="372" w:lineRule="auto"/>
        <w:ind w:right="-1" w:firstLine="567"/>
        <w:jc w:val="both"/>
        <w:rPr>
          <w:sz w:val="26"/>
          <w:szCs w:val="26"/>
        </w:rPr>
      </w:pPr>
    </w:p>
    <w:p w14:paraId="7D5B4FE9" w14:textId="189C6516" w:rsidR="00C33C31" w:rsidRPr="00AE2A07" w:rsidRDefault="00C33C31" w:rsidP="00C33C31">
      <w:pPr>
        <w:pStyle w:val="Heading3"/>
      </w:pPr>
      <w:r w:rsidRPr="00AE2A07">
        <w:t>2.3.</w:t>
      </w:r>
      <w:r w:rsidR="00103A98">
        <w:t>2</w:t>
      </w:r>
      <w:r w:rsidRPr="00AE2A07">
        <w:t xml:space="preserve">. </w:t>
      </w:r>
      <w:r w:rsidRPr="00C33C31">
        <w:rPr>
          <w:lang w:val="en-US"/>
        </w:rPr>
        <w:t xml:space="preserve">Phương Pháp </w:t>
      </w:r>
      <w:proofErr w:type="spellStart"/>
      <w:r w:rsidRPr="00C33C31">
        <w:rPr>
          <w:lang w:val="en-US"/>
        </w:rPr>
        <w:t>Dự</w:t>
      </w:r>
      <w:proofErr w:type="spellEnd"/>
      <w:r w:rsidRPr="00C33C31">
        <w:rPr>
          <w:lang w:val="en-US"/>
        </w:rPr>
        <w:t xml:space="preserve"> </w:t>
      </w:r>
      <w:proofErr w:type="spellStart"/>
      <w:r w:rsidRPr="00C33C31">
        <w:rPr>
          <w:lang w:val="en-US"/>
        </w:rPr>
        <w:t>Đoán</w:t>
      </w:r>
      <w:proofErr w:type="spellEnd"/>
      <w:r w:rsidRPr="00C33C31">
        <w:rPr>
          <w:lang w:val="en-US"/>
        </w:rPr>
        <w:t xml:space="preserve"> </w:t>
      </w:r>
      <w:proofErr w:type="spellStart"/>
      <w:r w:rsidRPr="00C33C31">
        <w:rPr>
          <w:lang w:val="en-US"/>
        </w:rPr>
        <w:t>Phân</w:t>
      </w:r>
      <w:proofErr w:type="spellEnd"/>
      <w:r w:rsidRPr="00C33C31">
        <w:rPr>
          <w:lang w:val="en-US"/>
        </w:rPr>
        <w:t xml:space="preserve"> </w:t>
      </w:r>
      <w:proofErr w:type="spellStart"/>
      <w:r w:rsidRPr="00C33C31">
        <w:rPr>
          <w:lang w:val="en-US"/>
        </w:rPr>
        <w:t>Đoạn</w:t>
      </w:r>
      <w:proofErr w:type="spellEnd"/>
      <w:r w:rsidRPr="00C33C31">
        <w:rPr>
          <w:lang w:val="en-US"/>
        </w:rPr>
        <w:t xml:space="preserve"> </w:t>
      </w:r>
      <w:proofErr w:type="spellStart"/>
      <w:r w:rsidRPr="00C33C31">
        <w:rPr>
          <w:lang w:val="en-US"/>
        </w:rPr>
        <w:t>Bằng</w:t>
      </w:r>
      <w:proofErr w:type="spellEnd"/>
      <w:r w:rsidRPr="00C33C31">
        <w:rPr>
          <w:lang w:val="en-US"/>
        </w:rPr>
        <w:t xml:space="preserve"> Multi-Radial Distance Maps</w:t>
      </w:r>
    </w:p>
    <w:p w14:paraId="7D9D28C7" w14:textId="77777777" w:rsidR="00C33C31" w:rsidRPr="00C33C31" w:rsidRDefault="00C33C31" w:rsidP="00C33C31">
      <w:pPr>
        <w:spacing w:line="372" w:lineRule="auto"/>
        <w:ind w:right="-1" w:firstLine="567"/>
        <w:jc w:val="both"/>
        <w:rPr>
          <w:sz w:val="26"/>
          <w:szCs w:val="26"/>
        </w:rPr>
      </w:pPr>
      <w:r w:rsidRPr="00C33C31">
        <w:rPr>
          <w:sz w:val="26"/>
          <w:szCs w:val="26"/>
        </w:rPr>
        <w:t xml:space="preserve">  </w:t>
      </w:r>
      <w:proofErr w:type="spellStart"/>
      <w:r w:rsidRPr="00C33C31">
        <w:rPr>
          <w:b/>
          <w:bCs/>
          <w:sz w:val="26"/>
          <w:szCs w:val="26"/>
        </w:rPr>
        <w:t>Đoạn</w:t>
      </w:r>
      <w:proofErr w:type="spellEnd"/>
      <w:r w:rsidRPr="00C33C31">
        <w:rPr>
          <w:b/>
          <w:bCs/>
          <w:sz w:val="26"/>
          <w:szCs w:val="26"/>
        </w:rPr>
        <w:t xml:space="preserve"> </w:t>
      </w:r>
      <w:proofErr w:type="spellStart"/>
      <w:r w:rsidRPr="00C33C31">
        <w:rPr>
          <w:b/>
          <w:bCs/>
          <w:sz w:val="26"/>
          <w:szCs w:val="26"/>
        </w:rPr>
        <w:t>Thẳng</w:t>
      </w:r>
      <w:proofErr w:type="spellEnd"/>
      <w:r w:rsidRPr="00C33C31">
        <w:rPr>
          <w:b/>
          <w:bCs/>
          <w:sz w:val="26"/>
          <w:szCs w:val="26"/>
        </w:rPr>
        <w:t xml:space="preserve"> </w:t>
      </w:r>
      <w:proofErr w:type="spellStart"/>
      <w:r w:rsidRPr="00C33C31">
        <w:rPr>
          <w:b/>
          <w:bCs/>
          <w:sz w:val="26"/>
          <w:szCs w:val="26"/>
        </w:rPr>
        <w:t>Phân</w:t>
      </w:r>
      <w:proofErr w:type="spellEnd"/>
      <w:r w:rsidRPr="00C33C31">
        <w:rPr>
          <w:b/>
          <w:bCs/>
          <w:sz w:val="26"/>
          <w:szCs w:val="26"/>
        </w:rPr>
        <w:t xml:space="preserve"> </w:t>
      </w:r>
      <w:proofErr w:type="spellStart"/>
      <w:r w:rsidRPr="00C33C31">
        <w:rPr>
          <w:b/>
          <w:bCs/>
          <w:sz w:val="26"/>
          <w:szCs w:val="26"/>
        </w:rPr>
        <w:t>Tỏa</w:t>
      </w:r>
      <w:proofErr w:type="spellEnd"/>
      <w:r w:rsidRPr="00C33C31">
        <w:rPr>
          <w:b/>
          <w:bCs/>
          <w:sz w:val="26"/>
          <w:szCs w:val="26"/>
        </w:rPr>
        <w:t xml:space="preserve"> (Radial Distance Maps)</w:t>
      </w:r>
      <w:r w:rsidRPr="00C33C31">
        <w:rPr>
          <w:sz w:val="26"/>
          <w:szCs w:val="26"/>
        </w:rPr>
        <w:t xml:space="preserve">: </w:t>
      </w:r>
      <w:proofErr w:type="spellStart"/>
      <w:r w:rsidRPr="00C33C31">
        <w:rPr>
          <w:sz w:val="26"/>
          <w:szCs w:val="26"/>
        </w:rPr>
        <w:t>Mỗi</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w:t>
      </w:r>
      <w:proofErr w:type="spellStart"/>
      <w:r w:rsidRPr="00C33C31">
        <w:rPr>
          <w:sz w:val="26"/>
          <w:szCs w:val="26"/>
        </w:rPr>
        <w:t>được</w:t>
      </w:r>
      <w:proofErr w:type="spellEnd"/>
      <w:r w:rsidRPr="00C33C31">
        <w:rPr>
          <w:sz w:val="26"/>
          <w:szCs w:val="26"/>
        </w:rPr>
        <w:t xml:space="preserve"> </w:t>
      </w:r>
      <w:proofErr w:type="spellStart"/>
      <w:r w:rsidRPr="00C33C31">
        <w:rPr>
          <w:sz w:val="26"/>
          <w:szCs w:val="26"/>
        </w:rPr>
        <w:t>phân</w:t>
      </w:r>
      <w:proofErr w:type="spellEnd"/>
      <w:r w:rsidRPr="00C33C31">
        <w:rPr>
          <w:sz w:val="26"/>
          <w:szCs w:val="26"/>
        </w:rPr>
        <w:t xml:space="preserve"> chia </w:t>
      </w:r>
      <w:proofErr w:type="spellStart"/>
      <w:r w:rsidRPr="00C33C31">
        <w:rPr>
          <w:sz w:val="26"/>
          <w:szCs w:val="26"/>
        </w:rPr>
        <w:t>thành</w:t>
      </w:r>
      <w:proofErr w:type="spellEnd"/>
      <w:r w:rsidRPr="00C33C31">
        <w:rPr>
          <w:sz w:val="26"/>
          <w:szCs w:val="26"/>
        </w:rPr>
        <w:t xml:space="preserve"> </w:t>
      </w:r>
      <w:proofErr w:type="spellStart"/>
      <w:r w:rsidRPr="00C33C31">
        <w:rPr>
          <w:sz w:val="26"/>
          <w:szCs w:val="26"/>
        </w:rPr>
        <w:t>các</w:t>
      </w:r>
      <w:proofErr w:type="spellEnd"/>
      <w:r w:rsidRPr="00C33C31">
        <w:rPr>
          <w:sz w:val="26"/>
          <w:szCs w:val="26"/>
        </w:rPr>
        <w:t xml:space="preserve"> </w:t>
      </w:r>
      <w:proofErr w:type="spellStart"/>
      <w:r w:rsidRPr="00C33C31">
        <w:rPr>
          <w:sz w:val="26"/>
          <w:szCs w:val="26"/>
        </w:rPr>
        <w:t>đoạn</w:t>
      </w:r>
      <w:proofErr w:type="spellEnd"/>
      <w:r w:rsidRPr="00C33C31">
        <w:rPr>
          <w:sz w:val="26"/>
          <w:szCs w:val="26"/>
        </w:rPr>
        <w:t xml:space="preserve"> </w:t>
      </w:r>
      <w:proofErr w:type="spellStart"/>
      <w:r w:rsidRPr="00C33C31">
        <w:rPr>
          <w:sz w:val="26"/>
          <w:szCs w:val="26"/>
        </w:rPr>
        <w:t>thẳng</w:t>
      </w:r>
      <w:proofErr w:type="spellEnd"/>
      <w:r w:rsidRPr="00C33C31">
        <w:rPr>
          <w:sz w:val="26"/>
          <w:szCs w:val="26"/>
        </w:rPr>
        <w:t xml:space="preserve"> </w:t>
      </w:r>
      <w:proofErr w:type="spellStart"/>
      <w:r w:rsidRPr="00C33C31">
        <w:rPr>
          <w:sz w:val="26"/>
          <w:szCs w:val="26"/>
        </w:rPr>
        <w:t>từ</w:t>
      </w:r>
      <w:proofErr w:type="spellEnd"/>
      <w:r w:rsidRPr="00C33C31">
        <w:rPr>
          <w:sz w:val="26"/>
          <w:szCs w:val="26"/>
        </w:rPr>
        <w:t xml:space="preserve"> </w:t>
      </w:r>
      <w:proofErr w:type="spellStart"/>
      <w:r w:rsidRPr="00C33C31">
        <w:rPr>
          <w:sz w:val="26"/>
          <w:szCs w:val="26"/>
        </w:rPr>
        <w:t>trung</w:t>
      </w:r>
      <w:proofErr w:type="spellEnd"/>
      <w:r w:rsidRPr="00C33C31">
        <w:rPr>
          <w:sz w:val="26"/>
          <w:szCs w:val="26"/>
        </w:rPr>
        <w:t xml:space="preserve"> </w:t>
      </w:r>
      <w:proofErr w:type="spellStart"/>
      <w:r w:rsidRPr="00C33C31">
        <w:rPr>
          <w:sz w:val="26"/>
          <w:szCs w:val="26"/>
        </w:rPr>
        <w:t>tâm</w:t>
      </w:r>
      <w:proofErr w:type="spellEnd"/>
      <w:r w:rsidRPr="00C33C31">
        <w:rPr>
          <w:sz w:val="26"/>
          <w:szCs w:val="26"/>
        </w:rPr>
        <w:t xml:space="preserve"> </w:t>
      </w:r>
      <w:proofErr w:type="spellStart"/>
      <w:r w:rsidRPr="00C33C31">
        <w:rPr>
          <w:sz w:val="26"/>
          <w:szCs w:val="26"/>
        </w:rPr>
        <w:t>ra</w:t>
      </w:r>
      <w:proofErr w:type="spellEnd"/>
      <w:r w:rsidRPr="00C33C31">
        <w:rPr>
          <w:sz w:val="26"/>
          <w:szCs w:val="26"/>
        </w:rPr>
        <w:t xml:space="preserve"> </w:t>
      </w:r>
      <w:proofErr w:type="spellStart"/>
      <w:r w:rsidRPr="00C33C31">
        <w:rPr>
          <w:sz w:val="26"/>
          <w:szCs w:val="26"/>
        </w:rPr>
        <w:t>rìa</w:t>
      </w:r>
      <w:proofErr w:type="spellEnd"/>
      <w:r w:rsidRPr="00C33C31">
        <w:rPr>
          <w:sz w:val="26"/>
          <w:szCs w:val="26"/>
        </w:rPr>
        <w:t xml:space="preserve">. </w:t>
      </w:r>
      <w:proofErr w:type="spellStart"/>
      <w:r w:rsidRPr="00C33C31">
        <w:rPr>
          <w:sz w:val="26"/>
          <w:szCs w:val="26"/>
        </w:rPr>
        <w:t>Mô</w:t>
      </w:r>
      <w:proofErr w:type="spellEnd"/>
      <w:r w:rsidRPr="00C33C31">
        <w:rPr>
          <w:sz w:val="26"/>
          <w:szCs w:val="26"/>
        </w:rPr>
        <w:t xml:space="preserve"> </w:t>
      </w:r>
      <w:proofErr w:type="spellStart"/>
      <w:r w:rsidRPr="00C33C31">
        <w:rPr>
          <w:sz w:val="26"/>
          <w:szCs w:val="26"/>
        </w:rPr>
        <w:t>hình</w:t>
      </w:r>
      <w:proofErr w:type="spellEnd"/>
      <w:r w:rsidRPr="00C33C31">
        <w:rPr>
          <w:sz w:val="26"/>
          <w:szCs w:val="26"/>
        </w:rPr>
        <w:t xml:space="preserve"> </w:t>
      </w:r>
      <w:proofErr w:type="spellStart"/>
      <w:r w:rsidRPr="00C33C31">
        <w:rPr>
          <w:sz w:val="26"/>
          <w:szCs w:val="26"/>
        </w:rPr>
        <w:t>dự</w:t>
      </w:r>
      <w:proofErr w:type="spellEnd"/>
      <w:r w:rsidRPr="00C33C31">
        <w:rPr>
          <w:sz w:val="26"/>
          <w:szCs w:val="26"/>
        </w:rPr>
        <w:t xml:space="preserve"> </w:t>
      </w:r>
      <w:proofErr w:type="spellStart"/>
      <w:r w:rsidRPr="00C33C31">
        <w:rPr>
          <w:sz w:val="26"/>
          <w:szCs w:val="26"/>
        </w:rPr>
        <w:t>đoán</w:t>
      </w:r>
      <w:proofErr w:type="spellEnd"/>
      <w:r w:rsidRPr="00C33C31">
        <w:rPr>
          <w:sz w:val="26"/>
          <w:szCs w:val="26"/>
        </w:rPr>
        <w:t xml:space="preserve"> </w:t>
      </w:r>
      <w:proofErr w:type="spellStart"/>
      <w:r w:rsidRPr="00C33C31">
        <w:rPr>
          <w:sz w:val="26"/>
          <w:szCs w:val="26"/>
        </w:rPr>
        <w:t>khoảng</w:t>
      </w:r>
      <w:proofErr w:type="spellEnd"/>
      <w:r w:rsidRPr="00C33C31">
        <w:rPr>
          <w:sz w:val="26"/>
          <w:szCs w:val="26"/>
        </w:rPr>
        <w:t xml:space="preserve"> </w:t>
      </w:r>
      <w:proofErr w:type="spellStart"/>
      <w:r w:rsidRPr="00C33C31">
        <w:rPr>
          <w:sz w:val="26"/>
          <w:szCs w:val="26"/>
        </w:rPr>
        <w:t>cách</w:t>
      </w:r>
      <w:proofErr w:type="spellEnd"/>
      <w:r w:rsidRPr="00C33C31">
        <w:rPr>
          <w:sz w:val="26"/>
          <w:szCs w:val="26"/>
        </w:rPr>
        <w:t xml:space="preserve"> </w:t>
      </w:r>
      <w:proofErr w:type="spellStart"/>
      <w:r w:rsidRPr="00C33C31">
        <w:rPr>
          <w:sz w:val="26"/>
          <w:szCs w:val="26"/>
        </w:rPr>
        <w:t>từ</w:t>
      </w:r>
      <w:proofErr w:type="spellEnd"/>
      <w:r w:rsidRPr="00C33C31">
        <w:rPr>
          <w:sz w:val="26"/>
          <w:szCs w:val="26"/>
        </w:rPr>
        <w:t xml:space="preserve"> </w:t>
      </w:r>
      <w:proofErr w:type="spellStart"/>
      <w:r w:rsidRPr="00C33C31">
        <w:rPr>
          <w:sz w:val="26"/>
          <w:szCs w:val="26"/>
        </w:rPr>
        <w:t>tâm</w:t>
      </w:r>
      <w:proofErr w:type="spellEnd"/>
      <w:r w:rsidRPr="00C33C31">
        <w:rPr>
          <w:sz w:val="26"/>
          <w:szCs w:val="26"/>
        </w:rPr>
        <w:t xml:space="preserve"> </w:t>
      </w:r>
      <w:proofErr w:type="spellStart"/>
      <w:r w:rsidRPr="00C33C31">
        <w:rPr>
          <w:sz w:val="26"/>
          <w:szCs w:val="26"/>
        </w:rPr>
        <w:t>đến</w:t>
      </w:r>
      <w:proofErr w:type="spellEnd"/>
      <w:r w:rsidRPr="00C33C31">
        <w:rPr>
          <w:sz w:val="26"/>
          <w:szCs w:val="26"/>
        </w:rPr>
        <w:t xml:space="preserve"> </w:t>
      </w:r>
      <w:proofErr w:type="spellStart"/>
      <w:r w:rsidRPr="00C33C31">
        <w:rPr>
          <w:sz w:val="26"/>
          <w:szCs w:val="26"/>
        </w:rPr>
        <w:t>các</w:t>
      </w:r>
      <w:proofErr w:type="spellEnd"/>
      <w:r w:rsidRPr="00C33C31">
        <w:rPr>
          <w:sz w:val="26"/>
          <w:szCs w:val="26"/>
        </w:rPr>
        <w:t xml:space="preserve"> </w:t>
      </w:r>
      <w:proofErr w:type="spellStart"/>
      <w:r w:rsidRPr="00C33C31">
        <w:rPr>
          <w:sz w:val="26"/>
          <w:szCs w:val="26"/>
        </w:rPr>
        <w:t>điểm</w:t>
      </w:r>
      <w:proofErr w:type="spellEnd"/>
      <w:r w:rsidRPr="00C33C31">
        <w:rPr>
          <w:sz w:val="26"/>
          <w:szCs w:val="26"/>
        </w:rPr>
        <w:t xml:space="preserve"> </w:t>
      </w:r>
      <w:proofErr w:type="spellStart"/>
      <w:r w:rsidRPr="00C33C31">
        <w:rPr>
          <w:sz w:val="26"/>
          <w:szCs w:val="26"/>
        </w:rPr>
        <w:t>rìa</w:t>
      </w:r>
      <w:proofErr w:type="spellEnd"/>
      <w:r w:rsidRPr="00C33C31">
        <w:rPr>
          <w:sz w:val="26"/>
          <w:szCs w:val="26"/>
        </w:rPr>
        <w:t xml:space="preserve"> </w:t>
      </w:r>
      <w:proofErr w:type="spellStart"/>
      <w:r w:rsidRPr="00C33C31">
        <w:rPr>
          <w:sz w:val="26"/>
          <w:szCs w:val="26"/>
        </w:rPr>
        <w:t>tại</w:t>
      </w:r>
      <w:proofErr w:type="spellEnd"/>
      <w:r w:rsidRPr="00C33C31">
        <w:rPr>
          <w:sz w:val="26"/>
          <w:szCs w:val="26"/>
        </w:rPr>
        <w:t xml:space="preserve"> </w:t>
      </w:r>
      <w:proofErr w:type="spellStart"/>
      <w:r w:rsidRPr="00C33C31">
        <w:rPr>
          <w:sz w:val="26"/>
          <w:szCs w:val="26"/>
        </w:rPr>
        <w:t>mỗi</w:t>
      </w:r>
      <w:proofErr w:type="spellEnd"/>
      <w:r w:rsidRPr="00C33C31">
        <w:rPr>
          <w:sz w:val="26"/>
          <w:szCs w:val="26"/>
        </w:rPr>
        <w:t xml:space="preserve"> </w:t>
      </w:r>
      <w:proofErr w:type="spellStart"/>
      <w:r w:rsidRPr="00C33C31">
        <w:rPr>
          <w:sz w:val="26"/>
          <w:szCs w:val="26"/>
        </w:rPr>
        <w:t>góc</w:t>
      </w:r>
      <w:proofErr w:type="spellEnd"/>
      <w:r w:rsidRPr="00C33C31">
        <w:rPr>
          <w:sz w:val="26"/>
          <w:szCs w:val="26"/>
        </w:rPr>
        <w:t xml:space="preserve"> </w:t>
      </w:r>
      <w:proofErr w:type="spellStart"/>
      <w:r w:rsidRPr="00C33C31">
        <w:rPr>
          <w:sz w:val="26"/>
          <w:szCs w:val="26"/>
        </w:rPr>
        <w:t>độ</w:t>
      </w:r>
      <w:proofErr w:type="spellEnd"/>
      <w:r w:rsidRPr="00C33C31">
        <w:rPr>
          <w:sz w:val="26"/>
          <w:szCs w:val="26"/>
        </w:rPr>
        <w:t xml:space="preserve"> </w:t>
      </w:r>
      <w:proofErr w:type="spellStart"/>
      <w:r w:rsidRPr="00C33C31">
        <w:rPr>
          <w:sz w:val="26"/>
          <w:szCs w:val="26"/>
        </w:rPr>
        <w:t>khác</w:t>
      </w:r>
      <w:proofErr w:type="spellEnd"/>
      <w:r w:rsidRPr="00C33C31">
        <w:rPr>
          <w:sz w:val="26"/>
          <w:szCs w:val="26"/>
        </w:rPr>
        <w:t xml:space="preserve"> </w:t>
      </w:r>
      <w:proofErr w:type="spellStart"/>
      <w:r w:rsidRPr="00C33C31">
        <w:rPr>
          <w:sz w:val="26"/>
          <w:szCs w:val="26"/>
        </w:rPr>
        <w:t>nhau</w:t>
      </w:r>
      <w:proofErr w:type="spellEnd"/>
      <w:r w:rsidRPr="00C33C31">
        <w:rPr>
          <w:sz w:val="26"/>
          <w:szCs w:val="26"/>
        </w:rPr>
        <w:t xml:space="preserve">, </w:t>
      </w:r>
      <w:proofErr w:type="spellStart"/>
      <w:r w:rsidRPr="00C33C31">
        <w:rPr>
          <w:sz w:val="26"/>
          <w:szCs w:val="26"/>
        </w:rPr>
        <w:t>tạo</w:t>
      </w:r>
      <w:proofErr w:type="spellEnd"/>
      <w:r w:rsidRPr="00C33C31">
        <w:rPr>
          <w:sz w:val="26"/>
          <w:szCs w:val="26"/>
        </w:rPr>
        <w:t xml:space="preserve"> </w:t>
      </w:r>
      <w:proofErr w:type="spellStart"/>
      <w:r w:rsidRPr="00C33C31">
        <w:rPr>
          <w:sz w:val="26"/>
          <w:szCs w:val="26"/>
        </w:rPr>
        <w:t>ra</w:t>
      </w:r>
      <w:proofErr w:type="spellEnd"/>
      <w:r w:rsidRPr="00C33C31">
        <w:rPr>
          <w:sz w:val="26"/>
          <w:szCs w:val="26"/>
        </w:rPr>
        <w:t xml:space="preserve"> </w:t>
      </w:r>
      <w:proofErr w:type="spellStart"/>
      <w:r w:rsidRPr="00C33C31">
        <w:rPr>
          <w:sz w:val="26"/>
          <w:szCs w:val="26"/>
        </w:rPr>
        <w:t>một</w:t>
      </w:r>
      <w:proofErr w:type="spellEnd"/>
      <w:r w:rsidRPr="00C33C31">
        <w:rPr>
          <w:sz w:val="26"/>
          <w:szCs w:val="26"/>
        </w:rPr>
        <w:t xml:space="preserve"> </w:t>
      </w:r>
      <w:proofErr w:type="spellStart"/>
      <w:r w:rsidRPr="00C33C31">
        <w:rPr>
          <w:sz w:val="26"/>
          <w:szCs w:val="26"/>
        </w:rPr>
        <w:t>đa</w:t>
      </w:r>
      <w:proofErr w:type="spellEnd"/>
      <w:r w:rsidRPr="00C33C31">
        <w:rPr>
          <w:sz w:val="26"/>
          <w:szCs w:val="26"/>
        </w:rPr>
        <w:t xml:space="preserve"> </w:t>
      </w:r>
      <w:proofErr w:type="spellStart"/>
      <w:r w:rsidRPr="00C33C31">
        <w:rPr>
          <w:sz w:val="26"/>
          <w:szCs w:val="26"/>
        </w:rPr>
        <w:t>giác</w:t>
      </w:r>
      <w:proofErr w:type="spellEnd"/>
      <w:r w:rsidRPr="00C33C31">
        <w:rPr>
          <w:sz w:val="26"/>
          <w:szCs w:val="26"/>
        </w:rPr>
        <w:t xml:space="preserve"> star-convex.</w:t>
      </w:r>
    </w:p>
    <w:p w14:paraId="72C30571" w14:textId="11324C1D" w:rsidR="00C33C31" w:rsidRPr="00AE2A07" w:rsidRDefault="00C33C31" w:rsidP="00C33C31">
      <w:pPr>
        <w:spacing w:line="372" w:lineRule="auto"/>
        <w:ind w:right="-1" w:firstLine="567"/>
        <w:jc w:val="both"/>
        <w:rPr>
          <w:sz w:val="26"/>
          <w:szCs w:val="26"/>
        </w:rPr>
      </w:pPr>
      <w:r w:rsidRPr="00C33C31">
        <w:rPr>
          <w:sz w:val="26"/>
          <w:szCs w:val="26"/>
        </w:rPr>
        <w:t xml:space="preserve">  </w:t>
      </w:r>
      <w:r w:rsidRPr="00C33C31">
        <w:rPr>
          <w:b/>
          <w:bCs/>
          <w:sz w:val="26"/>
          <w:szCs w:val="26"/>
        </w:rPr>
        <w:t xml:space="preserve">Multi-Radial Distance Maps </w:t>
      </w:r>
      <w:proofErr w:type="spellStart"/>
      <w:r w:rsidRPr="00C33C31">
        <w:rPr>
          <w:b/>
          <w:bCs/>
          <w:sz w:val="26"/>
          <w:szCs w:val="26"/>
        </w:rPr>
        <w:t>trong</w:t>
      </w:r>
      <w:proofErr w:type="spellEnd"/>
      <w:r w:rsidRPr="00C33C31">
        <w:rPr>
          <w:b/>
          <w:bCs/>
          <w:sz w:val="26"/>
          <w:szCs w:val="26"/>
        </w:rPr>
        <w:t xml:space="preserve"> 2D </w:t>
      </w:r>
      <w:proofErr w:type="spellStart"/>
      <w:r w:rsidRPr="00C33C31">
        <w:rPr>
          <w:b/>
          <w:bCs/>
          <w:sz w:val="26"/>
          <w:szCs w:val="26"/>
        </w:rPr>
        <w:t>và</w:t>
      </w:r>
      <w:proofErr w:type="spellEnd"/>
      <w:r w:rsidRPr="00C33C31">
        <w:rPr>
          <w:b/>
          <w:bCs/>
          <w:sz w:val="26"/>
          <w:szCs w:val="26"/>
        </w:rPr>
        <w:t xml:space="preserve"> 3D</w:t>
      </w:r>
      <w:r w:rsidRPr="00C33C31">
        <w:rPr>
          <w:sz w:val="26"/>
          <w:szCs w:val="26"/>
        </w:rPr>
        <w:t xml:space="preserve">: </w:t>
      </w:r>
      <w:proofErr w:type="spellStart"/>
      <w:r w:rsidRPr="00C33C31">
        <w:rPr>
          <w:sz w:val="26"/>
          <w:szCs w:val="26"/>
        </w:rPr>
        <w:t>Stardist</w:t>
      </w:r>
      <w:proofErr w:type="spellEnd"/>
      <w:r w:rsidRPr="00C33C31">
        <w:rPr>
          <w:sz w:val="26"/>
          <w:szCs w:val="26"/>
        </w:rPr>
        <w:t xml:space="preserve"> </w:t>
      </w:r>
      <w:proofErr w:type="spellStart"/>
      <w:r w:rsidRPr="00C33C31">
        <w:rPr>
          <w:sz w:val="26"/>
          <w:szCs w:val="26"/>
        </w:rPr>
        <w:t>sử</w:t>
      </w:r>
      <w:proofErr w:type="spellEnd"/>
      <w:r w:rsidRPr="00C33C31">
        <w:rPr>
          <w:sz w:val="26"/>
          <w:szCs w:val="26"/>
        </w:rPr>
        <w:t xml:space="preserve"> </w:t>
      </w:r>
      <w:proofErr w:type="spellStart"/>
      <w:r w:rsidRPr="00C33C31">
        <w:rPr>
          <w:sz w:val="26"/>
          <w:szCs w:val="26"/>
        </w:rPr>
        <w:t>dụng</w:t>
      </w:r>
      <w:proofErr w:type="spellEnd"/>
      <w:r w:rsidRPr="00C33C31">
        <w:rPr>
          <w:sz w:val="26"/>
          <w:szCs w:val="26"/>
        </w:rPr>
        <w:t xml:space="preserve"> distance maps </w:t>
      </w:r>
      <w:proofErr w:type="spellStart"/>
      <w:r w:rsidRPr="00C33C31">
        <w:rPr>
          <w:sz w:val="26"/>
          <w:szCs w:val="26"/>
        </w:rPr>
        <w:t>đa</w:t>
      </w:r>
      <w:proofErr w:type="spellEnd"/>
      <w:r w:rsidRPr="00C33C31">
        <w:rPr>
          <w:sz w:val="26"/>
          <w:szCs w:val="26"/>
        </w:rPr>
        <w:t xml:space="preserve"> </w:t>
      </w:r>
      <w:proofErr w:type="spellStart"/>
      <w:r w:rsidRPr="00C33C31">
        <w:rPr>
          <w:sz w:val="26"/>
          <w:szCs w:val="26"/>
        </w:rPr>
        <w:t>chiều</w:t>
      </w:r>
      <w:proofErr w:type="spellEnd"/>
      <w:r w:rsidRPr="00C33C31">
        <w:rPr>
          <w:sz w:val="26"/>
          <w:szCs w:val="26"/>
        </w:rPr>
        <w:t xml:space="preserve"> </w:t>
      </w:r>
      <w:proofErr w:type="spellStart"/>
      <w:r w:rsidRPr="00C33C31">
        <w:rPr>
          <w:sz w:val="26"/>
          <w:szCs w:val="26"/>
        </w:rPr>
        <w:t>để</w:t>
      </w:r>
      <w:proofErr w:type="spellEnd"/>
      <w:r w:rsidRPr="00C33C31">
        <w:rPr>
          <w:sz w:val="26"/>
          <w:szCs w:val="26"/>
        </w:rPr>
        <w:t xml:space="preserve"> </w:t>
      </w:r>
      <w:proofErr w:type="spellStart"/>
      <w:r w:rsidRPr="00C33C31">
        <w:rPr>
          <w:sz w:val="26"/>
          <w:szCs w:val="26"/>
        </w:rPr>
        <w:t>mô</w:t>
      </w:r>
      <w:proofErr w:type="spellEnd"/>
      <w:r w:rsidRPr="00C33C31">
        <w:rPr>
          <w:sz w:val="26"/>
          <w:szCs w:val="26"/>
        </w:rPr>
        <w:t xml:space="preserve"> </w:t>
      </w:r>
      <w:proofErr w:type="spellStart"/>
      <w:r w:rsidRPr="00C33C31">
        <w:rPr>
          <w:sz w:val="26"/>
          <w:szCs w:val="26"/>
        </w:rPr>
        <w:t>tả</w:t>
      </w:r>
      <w:proofErr w:type="spellEnd"/>
      <w:r w:rsidRPr="00C33C31">
        <w:rPr>
          <w:sz w:val="26"/>
          <w:szCs w:val="26"/>
        </w:rPr>
        <w:t xml:space="preserve"> </w:t>
      </w:r>
      <w:proofErr w:type="spellStart"/>
      <w:r w:rsidRPr="00C33C31">
        <w:rPr>
          <w:sz w:val="26"/>
          <w:szCs w:val="26"/>
        </w:rPr>
        <w:t>hình</w:t>
      </w:r>
      <w:proofErr w:type="spellEnd"/>
      <w:r w:rsidRPr="00C33C31">
        <w:rPr>
          <w:sz w:val="26"/>
          <w:szCs w:val="26"/>
        </w:rPr>
        <w:t xml:space="preserve"> </w:t>
      </w:r>
      <w:proofErr w:type="spellStart"/>
      <w:r w:rsidRPr="00C33C31">
        <w:rPr>
          <w:sz w:val="26"/>
          <w:szCs w:val="26"/>
        </w:rPr>
        <w:t>dạng</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w:t>
      </w:r>
      <w:proofErr w:type="spellStart"/>
      <w:r w:rsidRPr="00C33C31">
        <w:rPr>
          <w:sz w:val="26"/>
          <w:szCs w:val="26"/>
        </w:rPr>
        <w:t>từ</w:t>
      </w:r>
      <w:proofErr w:type="spellEnd"/>
      <w:r w:rsidRPr="00C33C31">
        <w:rPr>
          <w:sz w:val="26"/>
          <w:szCs w:val="26"/>
        </w:rPr>
        <w:t xml:space="preserve"> </w:t>
      </w:r>
      <w:proofErr w:type="spellStart"/>
      <w:r w:rsidRPr="00C33C31">
        <w:rPr>
          <w:sz w:val="26"/>
          <w:szCs w:val="26"/>
        </w:rPr>
        <w:t>đó</w:t>
      </w:r>
      <w:proofErr w:type="spellEnd"/>
      <w:r w:rsidRPr="00C33C31">
        <w:rPr>
          <w:sz w:val="26"/>
          <w:szCs w:val="26"/>
        </w:rPr>
        <w:t xml:space="preserve"> </w:t>
      </w:r>
      <w:proofErr w:type="spellStart"/>
      <w:r w:rsidRPr="00C33C31">
        <w:rPr>
          <w:sz w:val="26"/>
          <w:szCs w:val="26"/>
        </w:rPr>
        <w:t>tạo</w:t>
      </w:r>
      <w:proofErr w:type="spellEnd"/>
      <w:r w:rsidRPr="00C33C31">
        <w:rPr>
          <w:sz w:val="26"/>
          <w:szCs w:val="26"/>
        </w:rPr>
        <w:t xml:space="preserve"> </w:t>
      </w:r>
      <w:proofErr w:type="spellStart"/>
      <w:r w:rsidRPr="00C33C31">
        <w:rPr>
          <w:sz w:val="26"/>
          <w:szCs w:val="26"/>
        </w:rPr>
        <w:t>ra</w:t>
      </w:r>
      <w:proofErr w:type="spellEnd"/>
      <w:r w:rsidRPr="00C33C31">
        <w:rPr>
          <w:sz w:val="26"/>
          <w:szCs w:val="26"/>
        </w:rPr>
        <w:t xml:space="preserve"> </w:t>
      </w:r>
      <w:proofErr w:type="spellStart"/>
      <w:r w:rsidRPr="00C33C31">
        <w:rPr>
          <w:sz w:val="26"/>
          <w:szCs w:val="26"/>
        </w:rPr>
        <w:t>các</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2D </w:t>
      </w:r>
      <w:proofErr w:type="spellStart"/>
      <w:r w:rsidRPr="00C33C31">
        <w:rPr>
          <w:sz w:val="26"/>
          <w:szCs w:val="26"/>
        </w:rPr>
        <w:t>và</w:t>
      </w:r>
      <w:proofErr w:type="spellEnd"/>
      <w:r w:rsidRPr="00C33C31">
        <w:rPr>
          <w:sz w:val="26"/>
          <w:szCs w:val="26"/>
        </w:rPr>
        <w:t xml:space="preserve"> 3D </w:t>
      </w:r>
      <w:proofErr w:type="spellStart"/>
      <w:r w:rsidRPr="00C33C31">
        <w:rPr>
          <w:sz w:val="26"/>
          <w:szCs w:val="26"/>
        </w:rPr>
        <w:t>có</w:t>
      </w:r>
      <w:proofErr w:type="spellEnd"/>
      <w:r w:rsidRPr="00C33C31">
        <w:rPr>
          <w:sz w:val="26"/>
          <w:szCs w:val="26"/>
        </w:rPr>
        <w:t xml:space="preserve"> </w:t>
      </w:r>
      <w:proofErr w:type="spellStart"/>
      <w:r w:rsidRPr="00C33C31">
        <w:rPr>
          <w:sz w:val="26"/>
          <w:szCs w:val="26"/>
        </w:rPr>
        <w:t>hình</w:t>
      </w:r>
      <w:proofErr w:type="spellEnd"/>
      <w:r w:rsidRPr="00C33C31">
        <w:rPr>
          <w:sz w:val="26"/>
          <w:szCs w:val="26"/>
        </w:rPr>
        <w:t xml:space="preserve"> </w:t>
      </w:r>
      <w:proofErr w:type="spellStart"/>
      <w:r w:rsidRPr="00C33C31">
        <w:rPr>
          <w:sz w:val="26"/>
          <w:szCs w:val="26"/>
        </w:rPr>
        <w:t>dạng</w:t>
      </w:r>
      <w:proofErr w:type="spellEnd"/>
      <w:r w:rsidRPr="00C33C31">
        <w:rPr>
          <w:sz w:val="26"/>
          <w:szCs w:val="26"/>
        </w:rPr>
        <w:t xml:space="preserve"> </w:t>
      </w:r>
      <w:proofErr w:type="spellStart"/>
      <w:r w:rsidRPr="00C33C31">
        <w:rPr>
          <w:sz w:val="26"/>
          <w:szCs w:val="26"/>
        </w:rPr>
        <w:t>phức</w:t>
      </w:r>
      <w:proofErr w:type="spellEnd"/>
      <w:r w:rsidRPr="00C33C31">
        <w:rPr>
          <w:sz w:val="26"/>
          <w:szCs w:val="26"/>
        </w:rPr>
        <w:t xml:space="preserve"> </w:t>
      </w:r>
      <w:proofErr w:type="spellStart"/>
      <w:r w:rsidRPr="00C33C31">
        <w:rPr>
          <w:sz w:val="26"/>
          <w:szCs w:val="26"/>
        </w:rPr>
        <w:t>tạp</w:t>
      </w:r>
      <w:proofErr w:type="spellEnd"/>
      <w:r w:rsidRPr="00C33C31">
        <w:rPr>
          <w:sz w:val="26"/>
          <w:szCs w:val="26"/>
        </w:rPr>
        <w:t xml:space="preserve"> </w:t>
      </w:r>
      <w:proofErr w:type="spellStart"/>
      <w:r w:rsidRPr="00C33C31">
        <w:rPr>
          <w:sz w:val="26"/>
          <w:szCs w:val="26"/>
        </w:rPr>
        <w:t>hơn</w:t>
      </w:r>
      <w:proofErr w:type="spellEnd"/>
      <w:r w:rsidRPr="00C33C31">
        <w:rPr>
          <w:sz w:val="26"/>
          <w:szCs w:val="26"/>
        </w:rPr>
        <w:t>.</w:t>
      </w:r>
    </w:p>
    <w:p w14:paraId="3EB4A73A" w14:textId="769D20D0" w:rsidR="00C33C31" w:rsidRPr="00AE2A07" w:rsidRDefault="00C33C31" w:rsidP="00C33C31">
      <w:pPr>
        <w:pStyle w:val="Heading3"/>
      </w:pPr>
      <w:r w:rsidRPr="00AE2A07">
        <w:t>2.3.</w:t>
      </w:r>
      <w:r w:rsidR="00103A98">
        <w:t>3</w:t>
      </w:r>
      <w:r w:rsidRPr="00AE2A07">
        <w:t xml:space="preserve">. </w:t>
      </w:r>
      <w:proofErr w:type="spellStart"/>
      <w:r>
        <w:rPr>
          <w:lang w:val="en-US"/>
        </w:rPr>
        <w:t>T</w:t>
      </w:r>
      <w:r w:rsidRPr="00C33C31">
        <w:rPr>
          <w:lang w:val="en-US"/>
        </w:rPr>
        <w:t>ối</w:t>
      </w:r>
      <w:proofErr w:type="spellEnd"/>
      <w:r w:rsidRPr="00C33C31">
        <w:rPr>
          <w:lang w:val="en-US"/>
        </w:rPr>
        <w:t xml:space="preserve"> </w:t>
      </w:r>
      <w:proofErr w:type="spellStart"/>
      <w:r w:rsidRPr="00C33C31">
        <w:rPr>
          <w:lang w:val="en-US"/>
        </w:rPr>
        <w:t>Ưu</w:t>
      </w:r>
      <w:proofErr w:type="spellEnd"/>
      <w:r w:rsidRPr="00C33C31">
        <w:rPr>
          <w:lang w:val="en-US"/>
        </w:rPr>
        <w:t xml:space="preserve"> </w:t>
      </w:r>
      <w:proofErr w:type="spellStart"/>
      <w:r w:rsidRPr="00C33C31">
        <w:rPr>
          <w:lang w:val="en-US"/>
        </w:rPr>
        <w:t>Hóa</w:t>
      </w:r>
      <w:proofErr w:type="spellEnd"/>
      <w:r w:rsidRPr="00C33C31">
        <w:rPr>
          <w:lang w:val="en-US"/>
        </w:rPr>
        <w:t xml:space="preserve"> </w:t>
      </w:r>
      <w:proofErr w:type="spellStart"/>
      <w:r w:rsidRPr="00C33C31">
        <w:rPr>
          <w:lang w:val="en-US"/>
        </w:rPr>
        <w:t>và</w:t>
      </w:r>
      <w:proofErr w:type="spellEnd"/>
      <w:r w:rsidRPr="00C33C31">
        <w:rPr>
          <w:lang w:val="en-US"/>
        </w:rPr>
        <w:t xml:space="preserve"> </w:t>
      </w:r>
      <w:proofErr w:type="spellStart"/>
      <w:r w:rsidRPr="00C33C31">
        <w:rPr>
          <w:lang w:val="en-US"/>
        </w:rPr>
        <w:t>Mất</w:t>
      </w:r>
      <w:proofErr w:type="spellEnd"/>
      <w:r w:rsidRPr="00C33C31">
        <w:rPr>
          <w:lang w:val="en-US"/>
        </w:rPr>
        <w:t xml:space="preserve"> Mát (Loss Function)</w:t>
      </w:r>
    </w:p>
    <w:p w14:paraId="68308B09" w14:textId="7DB3023D" w:rsidR="00C33C31" w:rsidRPr="00AE2A07" w:rsidRDefault="00C33C31" w:rsidP="00C33C31">
      <w:pPr>
        <w:spacing w:line="372" w:lineRule="auto"/>
        <w:ind w:right="-1" w:firstLine="567"/>
        <w:jc w:val="both"/>
        <w:rPr>
          <w:sz w:val="26"/>
          <w:szCs w:val="26"/>
        </w:rPr>
      </w:pPr>
      <w:r w:rsidRPr="00C33C31">
        <w:rPr>
          <w:b/>
          <w:bCs/>
          <w:sz w:val="26"/>
          <w:szCs w:val="26"/>
        </w:rPr>
        <w:t xml:space="preserve">Loss Function </w:t>
      </w:r>
      <w:proofErr w:type="spellStart"/>
      <w:r w:rsidRPr="00C33C31">
        <w:rPr>
          <w:b/>
          <w:bCs/>
          <w:sz w:val="26"/>
          <w:szCs w:val="26"/>
        </w:rPr>
        <w:t>Cân</w:t>
      </w:r>
      <w:proofErr w:type="spellEnd"/>
      <w:r w:rsidRPr="00C33C31">
        <w:rPr>
          <w:b/>
          <w:bCs/>
          <w:sz w:val="26"/>
          <w:szCs w:val="26"/>
        </w:rPr>
        <w:t xml:space="preserve"> </w:t>
      </w:r>
      <w:proofErr w:type="spellStart"/>
      <w:r w:rsidRPr="00C33C31">
        <w:rPr>
          <w:b/>
          <w:bCs/>
          <w:sz w:val="26"/>
          <w:szCs w:val="26"/>
        </w:rPr>
        <w:t>Bằng</w:t>
      </w:r>
      <w:proofErr w:type="spellEnd"/>
      <w:r w:rsidRPr="00C33C31">
        <w:rPr>
          <w:b/>
          <w:bCs/>
          <w:sz w:val="26"/>
          <w:szCs w:val="26"/>
        </w:rPr>
        <w:t xml:space="preserve"> </w:t>
      </w:r>
      <w:proofErr w:type="spellStart"/>
      <w:r w:rsidRPr="00C33C31">
        <w:rPr>
          <w:b/>
          <w:bCs/>
          <w:sz w:val="26"/>
          <w:szCs w:val="26"/>
        </w:rPr>
        <w:t>Tính</w:t>
      </w:r>
      <w:proofErr w:type="spellEnd"/>
      <w:r w:rsidRPr="00C33C31">
        <w:rPr>
          <w:b/>
          <w:bCs/>
          <w:sz w:val="26"/>
          <w:szCs w:val="26"/>
        </w:rPr>
        <w:t xml:space="preserve"> </w:t>
      </w:r>
      <w:proofErr w:type="spellStart"/>
      <w:r w:rsidRPr="00C33C31">
        <w:rPr>
          <w:b/>
          <w:bCs/>
          <w:sz w:val="26"/>
          <w:szCs w:val="26"/>
        </w:rPr>
        <w:t>Chính</w:t>
      </w:r>
      <w:proofErr w:type="spellEnd"/>
      <w:r w:rsidRPr="00C33C31">
        <w:rPr>
          <w:b/>
          <w:bCs/>
          <w:sz w:val="26"/>
          <w:szCs w:val="26"/>
        </w:rPr>
        <w:t xml:space="preserve"> </w:t>
      </w:r>
      <w:proofErr w:type="spellStart"/>
      <w:r w:rsidRPr="00C33C31">
        <w:rPr>
          <w:b/>
          <w:bCs/>
          <w:sz w:val="26"/>
          <w:szCs w:val="26"/>
        </w:rPr>
        <w:t>Xác</w:t>
      </w:r>
      <w:proofErr w:type="spellEnd"/>
      <w:r w:rsidRPr="00C33C31">
        <w:rPr>
          <w:b/>
          <w:bCs/>
          <w:sz w:val="26"/>
          <w:szCs w:val="26"/>
        </w:rPr>
        <w:t xml:space="preserve"> </w:t>
      </w:r>
      <w:proofErr w:type="spellStart"/>
      <w:r w:rsidRPr="00C33C31">
        <w:rPr>
          <w:b/>
          <w:bCs/>
          <w:sz w:val="26"/>
          <w:szCs w:val="26"/>
        </w:rPr>
        <w:t>và</w:t>
      </w:r>
      <w:proofErr w:type="spellEnd"/>
      <w:r w:rsidRPr="00C33C31">
        <w:rPr>
          <w:b/>
          <w:bCs/>
          <w:sz w:val="26"/>
          <w:szCs w:val="26"/>
        </w:rPr>
        <w:t xml:space="preserve"> </w:t>
      </w:r>
      <w:proofErr w:type="spellStart"/>
      <w:r w:rsidRPr="00C33C31">
        <w:rPr>
          <w:b/>
          <w:bCs/>
          <w:sz w:val="26"/>
          <w:szCs w:val="26"/>
        </w:rPr>
        <w:t>Tính</w:t>
      </w:r>
      <w:proofErr w:type="spellEnd"/>
      <w:r w:rsidRPr="00C33C31">
        <w:rPr>
          <w:b/>
          <w:bCs/>
          <w:sz w:val="26"/>
          <w:szCs w:val="26"/>
        </w:rPr>
        <w:t xml:space="preserve"> </w:t>
      </w:r>
      <w:proofErr w:type="spellStart"/>
      <w:r w:rsidRPr="00C33C31">
        <w:rPr>
          <w:b/>
          <w:bCs/>
          <w:sz w:val="26"/>
          <w:szCs w:val="26"/>
        </w:rPr>
        <w:t>Chất</w:t>
      </w:r>
      <w:proofErr w:type="spellEnd"/>
      <w:r w:rsidRPr="00C33C31">
        <w:rPr>
          <w:b/>
          <w:bCs/>
          <w:sz w:val="26"/>
          <w:szCs w:val="26"/>
        </w:rPr>
        <w:t xml:space="preserve"> Star-Convex</w:t>
      </w:r>
      <w:r w:rsidRPr="00C33C31">
        <w:rPr>
          <w:sz w:val="26"/>
          <w:szCs w:val="26"/>
        </w:rPr>
        <w:t xml:space="preserve">: Loss function </w:t>
      </w:r>
      <w:proofErr w:type="spellStart"/>
      <w:r w:rsidRPr="00C33C31">
        <w:rPr>
          <w:sz w:val="26"/>
          <w:szCs w:val="26"/>
        </w:rPr>
        <w:t>được</w:t>
      </w:r>
      <w:proofErr w:type="spellEnd"/>
      <w:r w:rsidRPr="00C33C31">
        <w:rPr>
          <w:sz w:val="26"/>
          <w:szCs w:val="26"/>
        </w:rPr>
        <w:t xml:space="preserve"> </w:t>
      </w:r>
      <w:proofErr w:type="spellStart"/>
      <w:r w:rsidRPr="00C33C31">
        <w:rPr>
          <w:sz w:val="26"/>
          <w:szCs w:val="26"/>
        </w:rPr>
        <w:t>thiết</w:t>
      </w:r>
      <w:proofErr w:type="spellEnd"/>
      <w:r w:rsidRPr="00C33C31">
        <w:rPr>
          <w:sz w:val="26"/>
          <w:szCs w:val="26"/>
        </w:rPr>
        <w:t xml:space="preserve"> </w:t>
      </w:r>
      <w:proofErr w:type="spellStart"/>
      <w:r w:rsidRPr="00C33C31">
        <w:rPr>
          <w:sz w:val="26"/>
          <w:szCs w:val="26"/>
        </w:rPr>
        <w:t>kế</w:t>
      </w:r>
      <w:proofErr w:type="spellEnd"/>
      <w:r w:rsidRPr="00C33C31">
        <w:rPr>
          <w:sz w:val="26"/>
          <w:szCs w:val="26"/>
        </w:rPr>
        <w:t xml:space="preserve"> </w:t>
      </w:r>
      <w:proofErr w:type="spellStart"/>
      <w:r w:rsidRPr="00C33C31">
        <w:rPr>
          <w:sz w:val="26"/>
          <w:szCs w:val="26"/>
        </w:rPr>
        <w:t>để</w:t>
      </w:r>
      <w:proofErr w:type="spellEnd"/>
      <w:r w:rsidRPr="00C33C31">
        <w:rPr>
          <w:sz w:val="26"/>
          <w:szCs w:val="26"/>
        </w:rPr>
        <w:t xml:space="preserve"> </w:t>
      </w:r>
      <w:proofErr w:type="spellStart"/>
      <w:r w:rsidRPr="00C33C31">
        <w:rPr>
          <w:sz w:val="26"/>
          <w:szCs w:val="26"/>
        </w:rPr>
        <w:t>cân</w:t>
      </w:r>
      <w:proofErr w:type="spellEnd"/>
      <w:r w:rsidRPr="00C33C31">
        <w:rPr>
          <w:sz w:val="26"/>
          <w:szCs w:val="26"/>
        </w:rPr>
        <w:t xml:space="preserve"> </w:t>
      </w:r>
      <w:proofErr w:type="spellStart"/>
      <w:r w:rsidRPr="00C33C31">
        <w:rPr>
          <w:sz w:val="26"/>
          <w:szCs w:val="26"/>
        </w:rPr>
        <w:t>bằng</w:t>
      </w:r>
      <w:proofErr w:type="spellEnd"/>
      <w:r w:rsidRPr="00C33C31">
        <w:rPr>
          <w:sz w:val="26"/>
          <w:szCs w:val="26"/>
        </w:rPr>
        <w:t xml:space="preserve"> </w:t>
      </w:r>
      <w:proofErr w:type="spellStart"/>
      <w:r w:rsidRPr="00C33C31">
        <w:rPr>
          <w:sz w:val="26"/>
          <w:szCs w:val="26"/>
        </w:rPr>
        <w:t>giữa</w:t>
      </w:r>
      <w:proofErr w:type="spellEnd"/>
      <w:r w:rsidRPr="00C33C31">
        <w:rPr>
          <w:sz w:val="26"/>
          <w:szCs w:val="26"/>
        </w:rPr>
        <w:t xml:space="preserve"> </w:t>
      </w:r>
      <w:proofErr w:type="spellStart"/>
      <w:r w:rsidRPr="00C33C31">
        <w:rPr>
          <w:sz w:val="26"/>
          <w:szCs w:val="26"/>
        </w:rPr>
        <w:t>tính</w:t>
      </w:r>
      <w:proofErr w:type="spellEnd"/>
      <w:r w:rsidRPr="00C33C31">
        <w:rPr>
          <w:sz w:val="26"/>
          <w:szCs w:val="26"/>
        </w:rPr>
        <w:t xml:space="preserve"> </w:t>
      </w:r>
      <w:proofErr w:type="spellStart"/>
      <w:r w:rsidRPr="00C33C31">
        <w:rPr>
          <w:sz w:val="26"/>
          <w:szCs w:val="26"/>
        </w:rPr>
        <w:t>chính</w:t>
      </w:r>
      <w:proofErr w:type="spellEnd"/>
      <w:r w:rsidRPr="00C33C31">
        <w:rPr>
          <w:sz w:val="26"/>
          <w:szCs w:val="26"/>
        </w:rPr>
        <w:t xml:space="preserve"> </w:t>
      </w:r>
      <w:proofErr w:type="spellStart"/>
      <w:r w:rsidRPr="00C33C31">
        <w:rPr>
          <w:sz w:val="26"/>
          <w:szCs w:val="26"/>
        </w:rPr>
        <w:t>xác</w:t>
      </w:r>
      <w:proofErr w:type="spellEnd"/>
      <w:r w:rsidRPr="00C33C31">
        <w:rPr>
          <w:sz w:val="26"/>
          <w:szCs w:val="26"/>
        </w:rPr>
        <w:t xml:space="preserve"> </w:t>
      </w:r>
      <w:proofErr w:type="spellStart"/>
      <w:r w:rsidRPr="00C33C31">
        <w:rPr>
          <w:sz w:val="26"/>
          <w:szCs w:val="26"/>
        </w:rPr>
        <w:t>của</w:t>
      </w:r>
      <w:proofErr w:type="spellEnd"/>
      <w:r w:rsidRPr="00C33C31">
        <w:rPr>
          <w:sz w:val="26"/>
          <w:szCs w:val="26"/>
        </w:rPr>
        <w:t xml:space="preserve"> </w:t>
      </w:r>
      <w:proofErr w:type="spellStart"/>
      <w:r w:rsidRPr="00C33C31">
        <w:rPr>
          <w:sz w:val="26"/>
          <w:szCs w:val="26"/>
        </w:rPr>
        <w:t>vị</w:t>
      </w:r>
      <w:proofErr w:type="spellEnd"/>
      <w:r w:rsidRPr="00C33C31">
        <w:rPr>
          <w:sz w:val="26"/>
          <w:szCs w:val="26"/>
        </w:rPr>
        <w:t xml:space="preserve"> </w:t>
      </w:r>
      <w:proofErr w:type="spellStart"/>
      <w:r w:rsidRPr="00C33C31">
        <w:rPr>
          <w:sz w:val="26"/>
          <w:szCs w:val="26"/>
        </w:rPr>
        <w:t>trí</w:t>
      </w:r>
      <w:proofErr w:type="spellEnd"/>
      <w:r w:rsidRPr="00C33C31">
        <w:rPr>
          <w:sz w:val="26"/>
          <w:szCs w:val="26"/>
        </w:rPr>
        <w:t xml:space="preserve"> </w:t>
      </w:r>
      <w:proofErr w:type="spellStart"/>
      <w:r w:rsidRPr="00C33C31">
        <w:rPr>
          <w:sz w:val="26"/>
          <w:szCs w:val="26"/>
        </w:rPr>
        <w:t>và</w:t>
      </w:r>
      <w:proofErr w:type="spellEnd"/>
      <w:r w:rsidRPr="00C33C31">
        <w:rPr>
          <w:sz w:val="26"/>
          <w:szCs w:val="26"/>
        </w:rPr>
        <w:t xml:space="preserve"> </w:t>
      </w:r>
      <w:proofErr w:type="spellStart"/>
      <w:r w:rsidRPr="00C33C31">
        <w:rPr>
          <w:sz w:val="26"/>
          <w:szCs w:val="26"/>
        </w:rPr>
        <w:t>hình</w:t>
      </w:r>
      <w:proofErr w:type="spellEnd"/>
      <w:r w:rsidRPr="00C33C31">
        <w:rPr>
          <w:sz w:val="26"/>
          <w:szCs w:val="26"/>
        </w:rPr>
        <w:t xml:space="preserve"> </w:t>
      </w:r>
      <w:proofErr w:type="spellStart"/>
      <w:r w:rsidRPr="00C33C31">
        <w:rPr>
          <w:sz w:val="26"/>
          <w:szCs w:val="26"/>
        </w:rPr>
        <w:t>dạng</w:t>
      </w:r>
      <w:proofErr w:type="spellEnd"/>
      <w:r w:rsidRPr="00C33C31">
        <w:rPr>
          <w:sz w:val="26"/>
          <w:szCs w:val="26"/>
        </w:rPr>
        <w:t xml:space="preserve"> star-convex. Các </w:t>
      </w:r>
      <w:proofErr w:type="spellStart"/>
      <w:r w:rsidRPr="00C33C31">
        <w:rPr>
          <w:sz w:val="26"/>
          <w:szCs w:val="26"/>
        </w:rPr>
        <w:t>tham</w:t>
      </w:r>
      <w:proofErr w:type="spellEnd"/>
      <w:r w:rsidRPr="00C33C31">
        <w:rPr>
          <w:sz w:val="26"/>
          <w:szCs w:val="26"/>
        </w:rPr>
        <w:t xml:space="preserve"> </w:t>
      </w:r>
      <w:proofErr w:type="spellStart"/>
      <w:r w:rsidRPr="00C33C31">
        <w:rPr>
          <w:sz w:val="26"/>
          <w:szCs w:val="26"/>
        </w:rPr>
        <w:t>số</w:t>
      </w:r>
      <w:proofErr w:type="spellEnd"/>
      <w:r w:rsidRPr="00C33C31">
        <w:rPr>
          <w:sz w:val="26"/>
          <w:szCs w:val="26"/>
        </w:rPr>
        <w:t xml:space="preserve"> </w:t>
      </w:r>
      <w:proofErr w:type="spellStart"/>
      <w:r w:rsidRPr="00C33C31">
        <w:rPr>
          <w:sz w:val="26"/>
          <w:szCs w:val="26"/>
        </w:rPr>
        <w:t>tối</w:t>
      </w:r>
      <w:proofErr w:type="spellEnd"/>
      <w:r w:rsidRPr="00C33C31">
        <w:rPr>
          <w:sz w:val="26"/>
          <w:szCs w:val="26"/>
        </w:rPr>
        <w:t xml:space="preserve"> </w:t>
      </w:r>
      <w:proofErr w:type="spellStart"/>
      <w:r w:rsidRPr="00C33C31">
        <w:rPr>
          <w:sz w:val="26"/>
          <w:szCs w:val="26"/>
        </w:rPr>
        <w:t>ưu</w:t>
      </w:r>
      <w:proofErr w:type="spellEnd"/>
      <w:r w:rsidRPr="00C33C31">
        <w:rPr>
          <w:sz w:val="26"/>
          <w:szCs w:val="26"/>
        </w:rPr>
        <w:t xml:space="preserve"> </w:t>
      </w:r>
      <w:proofErr w:type="spellStart"/>
      <w:r w:rsidRPr="00C33C31">
        <w:rPr>
          <w:sz w:val="26"/>
          <w:szCs w:val="26"/>
        </w:rPr>
        <w:t>hóa</w:t>
      </w:r>
      <w:proofErr w:type="spellEnd"/>
      <w:r w:rsidRPr="00C33C31">
        <w:rPr>
          <w:sz w:val="26"/>
          <w:szCs w:val="26"/>
        </w:rPr>
        <w:t xml:space="preserve"> </w:t>
      </w:r>
      <w:proofErr w:type="spellStart"/>
      <w:r w:rsidRPr="00C33C31">
        <w:rPr>
          <w:sz w:val="26"/>
          <w:szCs w:val="26"/>
        </w:rPr>
        <w:t>này</w:t>
      </w:r>
      <w:proofErr w:type="spellEnd"/>
      <w:r w:rsidRPr="00C33C31">
        <w:rPr>
          <w:sz w:val="26"/>
          <w:szCs w:val="26"/>
        </w:rPr>
        <w:t xml:space="preserve"> </w:t>
      </w:r>
      <w:proofErr w:type="spellStart"/>
      <w:r w:rsidRPr="00C33C31">
        <w:rPr>
          <w:sz w:val="26"/>
          <w:szCs w:val="26"/>
        </w:rPr>
        <w:t>đảm</w:t>
      </w:r>
      <w:proofErr w:type="spellEnd"/>
      <w:r w:rsidRPr="00C33C31">
        <w:rPr>
          <w:sz w:val="26"/>
          <w:szCs w:val="26"/>
        </w:rPr>
        <w:t xml:space="preserve"> </w:t>
      </w:r>
      <w:proofErr w:type="spellStart"/>
      <w:r w:rsidRPr="00C33C31">
        <w:rPr>
          <w:sz w:val="26"/>
          <w:szCs w:val="26"/>
        </w:rPr>
        <w:t>bảo</w:t>
      </w:r>
      <w:proofErr w:type="spellEnd"/>
      <w:r w:rsidRPr="00C33C31">
        <w:rPr>
          <w:sz w:val="26"/>
          <w:szCs w:val="26"/>
        </w:rPr>
        <w:t xml:space="preserve"> </w:t>
      </w:r>
      <w:proofErr w:type="spellStart"/>
      <w:r w:rsidRPr="00C33C31">
        <w:rPr>
          <w:sz w:val="26"/>
          <w:szCs w:val="26"/>
        </w:rPr>
        <w:t>Stardist</w:t>
      </w:r>
      <w:proofErr w:type="spellEnd"/>
      <w:r w:rsidRPr="00C33C31">
        <w:rPr>
          <w:sz w:val="26"/>
          <w:szCs w:val="26"/>
        </w:rPr>
        <w:t xml:space="preserve"> </w:t>
      </w:r>
      <w:proofErr w:type="spellStart"/>
      <w:r w:rsidRPr="00C33C31">
        <w:rPr>
          <w:sz w:val="26"/>
          <w:szCs w:val="26"/>
        </w:rPr>
        <w:t>có</w:t>
      </w:r>
      <w:proofErr w:type="spellEnd"/>
      <w:r w:rsidRPr="00C33C31">
        <w:rPr>
          <w:sz w:val="26"/>
          <w:szCs w:val="26"/>
        </w:rPr>
        <w:t xml:space="preserve"> </w:t>
      </w:r>
      <w:proofErr w:type="spellStart"/>
      <w:r w:rsidRPr="00C33C31">
        <w:rPr>
          <w:sz w:val="26"/>
          <w:szCs w:val="26"/>
        </w:rPr>
        <w:t>thể</w:t>
      </w:r>
      <w:proofErr w:type="spellEnd"/>
      <w:r w:rsidRPr="00C33C31">
        <w:rPr>
          <w:sz w:val="26"/>
          <w:szCs w:val="26"/>
        </w:rPr>
        <w:t xml:space="preserve"> </w:t>
      </w:r>
      <w:proofErr w:type="spellStart"/>
      <w:r w:rsidRPr="00C33C31">
        <w:rPr>
          <w:sz w:val="26"/>
          <w:szCs w:val="26"/>
        </w:rPr>
        <w:t>phát</w:t>
      </w:r>
      <w:proofErr w:type="spellEnd"/>
      <w:r w:rsidRPr="00C33C31">
        <w:rPr>
          <w:sz w:val="26"/>
          <w:szCs w:val="26"/>
        </w:rPr>
        <w:t xml:space="preserve"> </w:t>
      </w:r>
      <w:proofErr w:type="spellStart"/>
      <w:r w:rsidRPr="00C33C31">
        <w:rPr>
          <w:sz w:val="26"/>
          <w:szCs w:val="26"/>
        </w:rPr>
        <w:t>hiện</w:t>
      </w:r>
      <w:proofErr w:type="spellEnd"/>
      <w:r w:rsidRPr="00C33C31">
        <w:rPr>
          <w:sz w:val="26"/>
          <w:szCs w:val="26"/>
        </w:rPr>
        <w:t xml:space="preserve"> </w:t>
      </w:r>
      <w:proofErr w:type="spellStart"/>
      <w:r w:rsidRPr="00C33C31">
        <w:rPr>
          <w:sz w:val="26"/>
          <w:szCs w:val="26"/>
        </w:rPr>
        <w:t>và</w:t>
      </w:r>
      <w:proofErr w:type="spellEnd"/>
      <w:r w:rsidRPr="00C33C31">
        <w:rPr>
          <w:sz w:val="26"/>
          <w:szCs w:val="26"/>
        </w:rPr>
        <w:t xml:space="preserve"> </w:t>
      </w:r>
      <w:proofErr w:type="spellStart"/>
      <w:r w:rsidRPr="00C33C31">
        <w:rPr>
          <w:sz w:val="26"/>
          <w:szCs w:val="26"/>
        </w:rPr>
        <w:t>phân</w:t>
      </w:r>
      <w:proofErr w:type="spellEnd"/>
      <w:r w:rsidRPr="00C33C31">
        <w:rPr>
          <w:sz w:val="26"/>
          <w:szCs w:val="26"/>
        </w:rPr>
        <w:t xml:space="preserve"> </w:t>
      </w:r>
      <w:proofErr w:type="spellStart"/>
      <w:r w:rsidRPr="00C33C31">
        <w:rPr>
          <w:sz w:val="26"/>
          <w:szCs w:val="26"/>
        </w:rPr>
        <w:t>đoạn</w:t>
      </w:r>
      <w:proofErr w:type="spellEnd"/>
      <w:r w:rsidRPr="00C33C31">
        <w:rPr>
          <w:sz w:val="26"/>
          <w:szCs w:val="26"/>
        </w:rPr>
        <w:t xml:space="preserve"> </w:t>
      </w:r>
      <w:proofErr w:type="spellStart"/>
      <w:r w:rsidRPr="00C33C31">
        <w:rPr>
          <w:sz w:val="26"/>
          <w:szCs w:val="26"/>
        </w:rPr>
        <w:t>từng</w:t>
      </w:r>
      <w:proofErr w:type="spellEnd"/>
      <w:r w:rsidRPr="00C33C31">
        <w:rPr>
          <w:sz w:val="26"/>
          <w:szCs w:val="26"/>
        </w:rPr>
        <w:t xml:space="preserve"> </w:t>
      </w:r>
      <w:proofErr w:type="spellStart"/>
      <w:r w:rsidRPr="00C33C31">
        <w:rPr>
          <w:sz w:val="26"/>
          <w:szCs w:val="26"/>
        </w:rPr>
        <w:t>đối</w:t>
      </w:r>
      <w:proofErr w:type="spellEnd"/>
      <w:r w:rsidRPr="00C33C31">
        <w:rPr>
          <w:sz w:val="26"/>
          <w:szCs w:val="26"/>
        </w:rPr>
        <w:t xml:space="preserve"> </w:t>
      </w:r>
      <w:proofErr w:type="spellStart"/>
      <w:r w:rsidRPr="00C33C31">
        <w:rPr>
          <w:sz w:val="26"/>
          <w:szCs w:val="26"/>
        </w:rPr>
        <w:t>tượng</w:t>
      </w:r>
      <w:proofErr w:type="spellEnd"/>
      <w:r w:rsidRPr="00C33C31">
        <w:rPr>
          <w:sz w:val="26"/>
          <w:szCs w:val="26"/>
        </w:rPr>
        <w:t xml:space="preserve"> </w:t>
      </w:r>
      <w:proofErr w:type="spellStart"/>
      <w:r w:rsidRPr="00C33C31">
        <w:rPr>
          <w:sz w:val="26"/>
          <w:szCs w:val="26"/>
        </w:rPr>
        <w:t>rõ</w:t>
      </w:r>
      <w:proofErr w:type="spellEnd"/>
      <w:r w:rsidRPr="00C33C31">
        <w:rPr>
          <w:sz w:val="26"/>
          <w:szCs w:val="26"/>
        </w:rPr>
        <w:t xml:space="preserve"> </w:t>
      </w:r>
      <w:proofErr w:type="spellStart"/>
      <w:r w:rsidRPr="00C33C31">
        <w:rPr>
          <w:sz w:val="26"/>
          <w:szCs w:val="26"/>
        </w:rPr>
        <w:t>ràng</w:t>
      </w:r>
      <w:proofErr w:type="spellEnd"/>
      <w:r w:rsidRPr="00C33C31">
        <w:rPr>
          <w:sz w:val="26"/>
          <w:szCs w:val="26"/>
        </w:rPr>
        <w:t xml:space="preserve"> </w:t>
      </w:r>
      <w:proofErr w:type="spellStart"/>
      <w:r w:rsidRPr="00C33C31">
        <w:rPr>
          <w:sz w:val="26"/>
          <w:szCs w:val="26"/>
        </w:rPr>
        <w:t>và</w:t>
      </w:r>
      <w:proofErr w:type="spellEnd"/>
      <w:r w:rsidRPr="00C33C31">
        <w:rPr>
          <w:sz w:val="26"/>
          <w:szCs w:val="26"/>
        </w:rPr>
        <w:t xml:space="preserve"> </w:t>
      </w:r>
      <w:proofErr w:type="spellStart"/>
      <w:r w:rsidRPr="00C33C31">
        <w:rPr>
          <w:sz w:val="26"/>
          <w:szCs w:val="26"/>
        </w:rPr>
        <w:t>chính</w:t>
      </w:r>
      <w:proofErr w:type="spellEnd"/>
      <w:r w:rsidRPr="00C33C31">
        <w:rPr>
          <w:sz w:val="26"/>
          <w:szCs w:val="26"/>
        </w:rPr>
        <w:t xml:space="preserve"> </w:t>
      </w:r>
      <w:proofErr w:type="spellStart"/>
      <w:r w:rsidRPr="00C33C31">
        <w:rPr>
          <w:sz w:val="26"/>
          <w:szCs w:val="26"/>
        </w:rPr>
        <w:t>xác</w:t>
      </w:r>
      <w:proofErr w:type="spellEnd"/>
      <w:r w:rsidRPr="00C33C31">
        <w:rPr>
          <w:sz w:val="26"/>
          <w:szCs w:val="26"/>
        </w:rPr>
        <w:t>.</w:t>
      </w:r>
    </w:p>
    <w:p w14:paraId="2952BDB9" w14:textId="06E15AA2" w:rsidR="00C33C31" w:rsidRPr="00AE2A07" w:rsidRDefault="00C33C31" w:rsidP="00C33C31">
      <w:pPr>
        <w:pStyle w:val="Heading3"/>
      </w:pPr>
      <w:r w:rsidRPr="00AE2A07">
        <w:t>2.3.</w:t>
      </w:r>
      <w:r w:rsidR="00103A98">
        <w:t>4</w:t>
      </w:r>
      <w:r w:rsidRPr="00AE2A07">
        <w:t xml:space="preserve">. </w:t>
      </w:r>
      <w:proofErr w:type="spellStart"/>
      <w:r w:rsidR="00454707" w:rsidRPr="00454707">
        <w:rPr>
          <w:lang w:val="en-US"/>
        </w:rPr>
        <w:t>Ứng</w:t>
      </w:r>
      <w:proofErr w:type="spellEnd"/>
      <w:r w:rsidR="00454707" w:rsidRPr="00454707">
        <w:rPr>
          <w:lang w:val="en-US"/>
        </w:rPr>
        <w:t xml:space="preserve"> </w:t>
      </w:r>
      <w:proofErr w:type="spellStart"/>
      <w:r w:rsidR="00454707" w:rsidRPr="00454707">
        <w:rPr>
          <w:lang w:val="en-US"/>
        </w:rPr>
        <w:t>Dụng</w:t>
      </w:r>
      <w:proofErr w:type="spellEnd"/>
      <w:r w:rsidR="00454707" w:rsidRPr="00454707">
        <w:rPr>
          <w:lang w:val="en-US"/>
        </w:rPr>
        <w:t xml:space="preserve"> </w:t>
      </w:r>
      <w:proofErr w:type="spellStart"/>
      <w:r w:rsidR="00454707" w:rsidRPr="00454707">
        <w:rPr>
          <w:lang w:val="en-US"/>
        </w:rPr>
        <w:t>trong</w:t>
      </w:r>
      <w:proofErr w:type="spellEnd"/>
      <w:r w:rsidR="00454707" w:rsidRPr="00454707">
        <w:rPr>
          <w:lang w:val="en-US"/>
        </w:rPr>
        <w:t xml:space="preserve"> 2D </w:t>
      </w:r>
      <w:proofErr w:type="spellStart"/>
      <w:r w:rsidR="00454707" w:rsidRPr="00454707">
        <w:rPr>
          <w:lang w:val="en-US"/>
        </w:rPr>
        <w:t>và</w:t>
      </w:r>
      <w:proofErr w:type="spellEnd"/>
      <w:r w:rsidR="00454707" w:rsidRPr="00454707">
        <w:rPr>
          <w:lang w:val="en-US"/>
        </w:rPr>
        <w:t xml:space="preserve"> 3D</w:t>
      </w:r>
    </w:p>
    <w:p w14:paraId="005B5D5E" w14:textId="77777777" w:rsidR="00454707" w:rsidRPr="00454707" w:rsidRDefault="00454707" w:rsidP="00454707">
      <w:pPr>
        <w:spacing w:line="372" w:lineRule="auto"/>
        <w:ind w:right="-1" w:firstLine="567"/>
        <w:jc w:val="both"/>
        <w:rPr>
          <w:sz w:val="26"/>
          <w:szCs w:val="26"/>
        </w:rPr>
      </w:pPr>
      <w:r w:rsidRPr="00454707">
        <w:rPr>
          <w:sz w:val="26"/>
          <w:szCs w:val="26"/>
        </w:rPr>
        <w:t xml:space="preserve">  </w:t>
      </w:r>
      <w:proofErr w:type="spellStart"/>
      <w:r w:rsidRPr="00454707">
        <w:rPr>
          <w:b/>
          <w:bCs/>
          <w:sz w:val="26"/>
          <w:szCs w:val="26"/>
        </w:rPr>
        <w:t>Stardist</w:t>
      </w:r>
      <w:proofErr w:type="spellEnd"/>
      <w:r w:rsidRPr="00454707">
        <w:rPr>
          <w:b/>
          <w:bCs/>
          <w:sz w:val="26"/>
          <w:szCs w:val="26"/>
        </w:rPr>
        <w:t xml:space="preserve"> 2D</w:t>
      </w:r>
      <w:r w:rsidRPr="00454707">
        <w:rPr>
          <w:sz w:val="26"/>
          <w:szCs w:val="26"/>
        </w:rPr>
        <w:t xml:space="preserve">: </w:t>
      </w:r>
      <w:proofErr w:type="spellStart"/>
      <w:r w:rsidRPr="00454707">
        <w:rPr>
          <w:sz w:val="26"/>
          <w:szCs w:val="26"/>
        </w:rPr>
        <w:t>Dùng</w:t>
      </w:r>
      <w:proofErr w:type="spellEnd"/>
      <w:r w:rsidRPr="00454707">
        <w:rPr>
          <w:sz w:val="26"/>
          <w:szCs w:val="26"/>
        </w:rPr>
        <w:t xml:space="preserve"> </w:t>
      </w:r>
      <w:proofErr w:type="spellStart"/>
      <w:r w:rsidRPr="00454707">
        <w:rPr>
          <w:sz w:val="26"/>
          <w:szCs w:val="26"/>
        </w:rPr>
        <w:t>cho</w:t>
      </w:r>
      <w:proofErr w:type="spellEnd"/>
      <w:r w:rsidRPr="00454707">
        <w:rPr>
          <w:sz w:val="26"/>
          <w:szCs w:val="26"/>
        </w:rPr>
        <w:t xml:space="preserve"> </w:t>
      </w:r>
      <w:proofErr w:type="spellStart"/>
      <w:r w:rsidRPr="00454707">
        <w:rPr>
          <w:sz w:val="26"/>
          <w:szCs w:val="26"/>
        </w:rPr>
        <w:t>các</w:t>
      </w:r>
      <w:proofErr w:type="spellEnd"/>
      <w:r w:rsidRPr="00454707">
        <w:rPr>
          <w:sz w:val="26"/>
          <w:szCs w:val="26"/>
        </w:rPr>
        <w:t xml:space="preserve"> </w:t>
      </w:r>
      <w:proofErr w:type="spellStart"/>
      <w:r w:rsidRPr="00454707">
        <w:rPr>
          <w:sz w:val="26"/>
          <w:szCs w:val="26"/>
        </w:rPr>
        <w:t>ảnh</w:t>
      </w:r>
      <w:proofErr w:type="spellEnd"/>
      <w:r w:rsidRPr="00454707">
        <w:rPr>
          <w:sz w:val="26"/>
          <w:szCs w:val="26"/>
        </w:rPr>
        <w:t xml:space="preserve"> </w:t>
      </w:r>
      <w:proofErr w:type="spellStart"/>
      <w:r w:rsidRPr="00454707">
        <w:rPr>
          <w:sz w:val="26"/>
          <w:szCs w:val="26"/>
        </w:rPr>
        <w:t>chụp</w:t>
      </w:r>
      <w:proofErr w:type="spellEnd"/>
      <w:r w:rsidRPr="00454707">
        <w:rPr>
          <w:sz w:val="26"/>
          <w:szCs w:val="26"/>
        </w:rPr>
        <w:t xml:space="preserve"> </w:t>
      </w:r>
      <w:proofErr w:type="spellStart"/>
      <w:r w:rsidRPr="00454707">
        <w:rPr>
          <w:sz w:val="26"/>
          <w:szCs w:val="26"/>
        </w:rPr>
        <w:t>từ</w:t>
      </w:r>
      <w:proofErr w:type="spellEnd"/>
      <w:r w:rsidRPr="00454707">
        <w:rPr>
          <w:sz w:val="26"/>
          <w:szCs w:val="26"/>
        </w:rPr>
        <w:t xml:space="preserve"> </w:t>
      </w:r>
      <w:proofErr w:type="spellStart"/>
      <w:r w:rsidRPr="00454707">
        <w:rPr>
          <w:sz w:val="26"/>
          <w:szCs w:val="26"/>
        </w:rPr>
        <w:t>kính</w:t>
      </w:r>
      <w:proofErr w:type="spellEnd"/>
      <w:r w:rsidRPr="00454707">
        <w:rPr>
          <w:sz w:val="26"/>
          <w:szCs w:val="26"/>
        </w:rPr>
        <w:t xml:space="preserve"> </w:t>
      </w:r>
      <w:proofErr w:type="spellStart"/>
      <w:r w:rsidRPr="00454707">
        <w:rPr>
          <w:sz w:val="26"/>
          <w:szCs w:val="26"/>
        </w:rPr>
        <w:t>hiển</w:t>
      </w:r>
      <w:proofErr w:type="spellEnd"/>
      <w:r w:rsidRPr="00454707">
        <w:rPr>
          <w:sz w:val="26"/>
          <w:szCs w:val="26"/>
        </w:rPr>
        <w:t xml:space="preserve"> vi 2D, </w:t>
      </w:r>
      <w:proofErr w:type="spellStart"/>
      <w:r w:rsidRPr="00454707">
        <w:rPr>
          <w:sz w:val="26"/>
          <w:szCs w:val="26"/>
        </w:rPr>
        <w:t>áp</w:t>
      </w:r>
      <w:proofErr w:type="spellEnd"/>
      <w:r w:rsidRPr="00454707">
        <w:rPr>
          <w:sz w:val="26"/>
          <w:szCs w:val="26"/>
        </w:rPr>
        <w:t xml:space="preserve"> </w:t>
      </w:r>
      <w:proofErr w:type="spellStart"/>
      <w:r w:rsidRPr="00454707">
        <w:rPr>
          <w:sz w:val="26"/>
          <w:szCs w:val="26"/>
        </w:rPr>
        <w:t>dụng</w:t>
      </w:r>
      <w:proofErr w:type="spellEnd"/>
      <w:r w:rsidRPr="00454707">
        <w:rPr>
          <w:sz w:val="26"/>
          <w:szCs w:val="26"/>
        </w:rPr>
        <w:t xml:space="preserve"> </w:t>
      </w:r>
      <w:proofErr w:type="spellStart"/>
      <w:r w:rsidRPr="00454707">
        <w:rPr>
          <w:sz w:val="26"/>
          <w:szCs w:val="26"/>
        </w:rPr>
        <w:t>trong</w:t>
      </w:r>
      <w:proofErr w:type="spellEnd"/>
      <w:r w:rsidRPr="00454707">
        <w:rPr>
          <w:sz w:val="26"/>
          <w:szCs w:val="26"/>
        </w:rPr>
        <w:t xml:space="preserve"> </w:t>
      </w:r>
      <w:proofErr w:type="spellStart"/>
      <w:r w:rsidRPr="00454707">
        <w:rPr>
          <w:sz w:val="26"/>
          <w:szCs w:val="26"/>
        </w:rPr>
        <w:t>phát</w:t>
      </w:r>
      <w:proofErr w:type="spellEnd"/>
      <w:r w:rsidRPr="00454707">
        <w:rPr>
          <w:sz w:val="26"/>
          <w:szCs w:val="26"/>
        </w:rPr>
        <w:t xml:space="preserve"> </w:t>
      </w:r>
      <w:proofErr w:type="spellStart"/>
      <w:r w:rsidRPr="00454707">
        <w:rPr>
          <w:sz w:val="26"/>
          <w:szCs w:val="26"/>
        </w:rPr>
        <w:t>hiện</w:t>
      </w:r>
      <w:proofErr w:type="spellEnd"/>
      <w:r w:rsidRPr="00454707">
        <w:rPr>
          <w:sz w:val="26"/>
          <w:szCs w:val="26"/>
        </w:rPr>
        <w:t xml:space="preserve"> </w:t>
      </w:r>
      <w:proofErr w:type="spellStart"/>
      <w:r w:rsidRPr="00454707">
        <w:rPr>
          <w:sz w:val="26"/>
          <w:szCs w:val="26"/>
        </w:rPr>
        <w:t>tế</w:t>
      </w:r>
      <w:proofErr w:type="spellEnd"/>
      <w:r w:rsidRPr="00454707">
        <w:rPr>
          <w:sz w:val="26"/>
          <w:szCs w:val="26"/>
        </w:rPr>
        <w:t xml:space="preserve"> </w:t>
      </w:r>
      <w:proofErr w:type="spellStart"/>
      <w:r w:rsidRPr="00454707">
        <w:rPr>
          <w:sz w:val="26"/>
          <w:szCs w:val="26"/>
        </w:rPr>
        <w:t>bào</w:t>
      </w:r>
      <w:proofErr w:type="spellEnd"/>
      <w:r w:rsidRPr="00454707">
        <w:rPr>
          <w:sz w:val="26"/>
          <w:szCs w:val="26"/>
        </w:rPr>
        <w:t xml:space="preserve"> </w:t>
      </w:r>
      <w:proofErr w:type="spellStart"/>
      <w:r w:rsidRPr="00454707">
        <w:rPr>
          <w:sz w:val="26"/>
          <w:szCs w:val="26"/>
        </w:rPr>
        <w:t>và</w:t>
      </w:r>
      <w:proofErr w:type="spellEnd"/>
      <w:r w:rsidRPr="00454707">
        <w:rPr>
          <w:sz w:val="26"/>
          <w:szCs w:val="26"/>
        </w:rPr>
        <w:t xml:space="preserve"> </w:t>
      </w:r>
      <w:proofErr w:type="spellStart"/>
      <w:r w:rsidRPr="00454707">
        <w:rPr>
          <w:sz w:val="26"/>
          <w:szCs w:val="26"/>
        </w:rPr>
        <w:t>các</w:t>
      </w:r>
      <w:proofErr w:type="spellEnd"/>
      <w:r w:rsidRPr="00454707">
        <w:rPr>
          <w:sz w:val="26"/>
          <w:szCs w:val="26"/>
        </w:rPr>
        <w:t xml:space="preserve"> </w:t>
      </w:r>
      <w:proofErr w:type="spellStart"/>
      <w:r w:rsidRPr="00454707">
        <w:rPr>
          <w:sz w:val="26"/>
          <w:szCs w:val="26"/>
        </w:rPr>
        <w:t>cấu</w:t>
      </w:r>
      <w:proofErr w:type="spellEnd"/>
      <w:r w:rsidRPr="00454707">
        <w:rPr>
          <w:sz w:val="26"/>
          <w:szCs w:val="26"/>
        </w:rPr>
        <w:t xml:space="preserve"> </w:t>
      </w:r>
      <w:proofErr w:type="spellStart"/>
      <w:r w:rsidRPr="00454707">
        <w:rPr>
          <w:sz w:val="26"/>
          <w:szCs w:val="26"/>
        </w:rPr>
        <w:t>trúc</w:t>
      </w:r>
      <w:proofErr w:type="spellEnd"/>
      <w:r w:rsidRPr="00454707">
        <w:rPr>
          <w:sz w:val="26"/>
          <w:szCs w:val="26"/>
        </w:rPr>
        <w:t xml:space="preserve"> </w:t>
      </w:r>
      <w:proofErr w:type="spellStart"/>
      <w:r w:rsidRPr="00454707">
        <w:rPr>
          <w:sz w:val="26"/>
          <w:szCs w:val="26"/>
        </w:rPr>
        <w:t>sinh</w:t>
      </w:r>
      <w:proofErr w:type="spellEnd"/>
      <w:r w:rsidRPr="00454707">
        <w:rPr>
          <w:sz w:val="26"/>
          <w:szCs w:val="26"/>
        </w:rPr>
        <w:t xml:space="preserve"> </w:t>
      </w:r>
      <w:proofErr w:type="spellStart"/>
      <w:r w:rsidRPr="00454707">
        <w:rPr>
          <w:sz w:val="26"/>
          <w:szCs w:val="26"/>
        </w:rPr>
        <w:t>học</w:t>
      </w:r>
      <w:proofErr w:type="spellEnd"/>
      <w:r w:rsidRPr="00454707">
        <w:rPr>
          <w:sz w:val="26"/>
          <w:szCs w:val="26"/>
        </w:rPr>
        <w:t xml:space="preserve"> </w:t>
      </w:r>
      <w:proofErr w:type="spellStart"/>
      <w:r w:rsidRPr="00454707">
        <w:rPr>
          <w:sz w:val="26"/>
          <w:szCs w:val="26"/>
        </w:rPr>
        <w:t>trong</w:t>
      </w:r>
      <w:proofErr w:type="spellEnd"/>
      <w:r w:rsidRPr="00454707">
        <w:rPr>
          <w:sz w:val="26"/>
          <w:szCs w:val="26"/>
        </w:rPr>
        <w:t xml:space="preserve"> </w:t>
      </w:r>
      <w:proofErr w:type="spellStart"/>
      <w:r w:rsidRPr="00454707">
        <w:rPr>
          <w:sz w:val="26"/>
          <w:szCs w:val="26"/>
        </w:rPr>
        <w:t>mặt</w:t>
      </w:r>
      <w:proofErr w:type="spellEnd"/>
      <w:r w:rsidRPr="00454707">
        <w:rPr>
          <w:sz w:val="26"/>
          <w:szCs w:val="26"/>
        </w:rPr>
        <w:t xml:space="preserve"> </w:t>
      </w:r>
      <w:proofErr w:type="spellStart"/>
      <w:r w:rsidRPr="00454707">
        <w:rPr>
          <w:sz w:val="26"/>
          <w:szCs w:val="26"/>
        </w:rPr>
        <w:t>phẳng</w:t>
      </w:r>
      <w:proofErr w:type="spellEnd"/>
      <w:r w:rsidRPr="00454707">
        <w:rPr>
          <w:sz w:val="26"/>
          <w:szCs w:val="26"/>
        </w:rPr>
        <w:t>.</w:t>
      </w:r>
    </w:p>
    <w:p w14:paraId="5C392593" w14:textId="4C19A1E9" w:rsidR="00C33C31" w:rsidRPr="00AE2A07" w:rsidRDefault="00454707" w:rsidP="00454707">
      <w:pPr>
        <w:spacing w:line="372" w:lineRule="auto"/>
        <w:ind w:right="-1" w:firstLine="567"/>
        <w:jc w:val="both"/>
        <w:rPr>
          <w:sz w:val="26"/>
          <w:szCs w:val="26"/>
        </w:rPr>
      </w:pPr>
      <w:r w:rsidRPr="00454707">
        <w:rPr>
          <w:sz w:val="26"/>
          <w:szCs w:val="26"/>
        </w:rPr>
        <w:lastRenderedPageBreak/>
        <w:t xml:space="preserve">  </w:t>
      </w:r>
      <w:proofErr w:type="spellStart"/>
      <w:r w:rsidRPr="00454707">
        <w:rPr>
          <w:b/>
          <w:bCs/>
          <w:sz w:val="26"/>
          <w:szCs w:val="26"/>
        </w:rPr>
        <w:t>Stardist</w:t>
      </w:r>
      <w:proofErr w:type="spellEnd"/>
      <w:r w:rsidRPr="00454707">
        <w:rPr>
          <w:b/>
          <w:bCs/>
          <w:sz w:val="26"/>
          <w:szCs w:val="26"/>
        </w:rPr>
        <w:t xml:space="preserve"> 3D</w:t>
      </w:r>
      <w:r w:rsidRPr="00454707">
        <w:rPr>
          <w:sz w:val="26"/>
          <w:szCs w:val="26"/>
        </w:rPr>
        <w:t xml:space="preserve">: </w:t>
      </w:r>
      <w:proofErr w:type="spellStart"/>
      <w:r w:rsidRPr="00454707">
        <w:rPr>
          <w:sz w:val="26"/>
          <w:szCs w:val="26"/>
        </w:rPr>
        <w:t>Mở</w:t>
      </w:r>
      <w:proofErr w:type="spellEnd"/>
      <w:r w:rsidRPr="00454707">
        <w:rPr>
          <w:sz w:val="26"/>
          <w:szCs w:val="26"/>
        </w:rPr>
        <w:t xml:space="preserve"> </w:t>
      </w:r>
      <w:proofErr w:type="spellStart"/>
      <w:r w:rsidRPr="00454707">
        <w:rPr>
          <w:sz w:val="26"/>
          <w:szCs w:val="26"/>
        </w:rPr>
        <w:t>rộng</w:t>
      </w:r>
      <w:proofErr w:type="spellEnd"/>
      <w:r w:rsidRPr="00454707">
        <w:rPr>
          <w:sz w:val="26"/>
          <w:szCs w:val="26"/>
        </w:rPr>
        <w:t xml:space="preserve"> </w:t>
      </w:r>
      <w:proofErr w:type="spellStart"/>
      <w:r w:rsidRPr="00454707">
        <w:rPr>
          <w:sz w:val="26"/>
          <w:szCs w:val="26"/>
        </w:rPr>
        <w:t>cho</w:t>
      </w:r>
      <w:proofErr w:type="spellEnd"/>
      <w:r w:rsidRPr="00454707">
        <w:rPr>
          <w:sz w:val="26"/>
          <w:szCs w:val="26"/>
        </w:rPr>
        <w:t xml:space="preserve"> </w:t>
      </w:r>
      <w:proofErr w:type="spellStart"/>
      <w:r w:rsidRPr="00454707">
        <w:rPr>
          <w:sz w:val="26"/>
          <w:szCs w:val="26"/>
        </w:rPr>
        <w:t>không</w:t>
      </w:r>
      <w:proofErr w:type="spellEnd"/>
      <w:r w:rsidRPr="00454707">
        <w:rPr>
          <w:sz w:val="26"/>
          <w:szCs w:val="26"/>
        </w:rPr>
        <w:t xml:space="preserve"> </w:t>
      </w:r>
      <w:proofErr w:type="spellStart"/>
      <w:r w:rsidRPr="00454707">
        <w:rPr>
          <w:sz w:val="26"/>
          <w:szCs w:val="26"/>
        </w:rPr>
        <w:t>gian</w:t>
      </w:r>
      <w:proofErr w:type="spellEnd"/>
      <w:r w:rsidRPr="00454707">
        <w:rPr>
          <w:sz w:val="26"/>
          <w:szCs w:val="26"/>
        </w:rPr>
        <w:t xml:space="preserve"> 3 </w:t>
      </w:r>
      <w:proofErr w:type="spellStart"/>
      <w:r w:rsidRPr="00454707">
        <w:rPr>
          <w:sz w:val="26"/>
          <w:szCs w:val="26"/>
        </w:rPr>
        <w:t>chiều</w:t>
      </w:r>
      <w:proofErr w:type="spellEnd"/>
      <w:r w:rsidRPr="00454707">
        <w:rPr>
          <w:sz w:val="26"/>
          <w:szCs w:val="26"/>
        </w:rPr>
        <w:t xml:space="preserve">, </w:t>
      </w:r>
      <w:proofErr w:type="spellStart"/>
      <w:r w:rsidRPr="00454707">
        <w:rPr>
          <w:sz w:val="26"/>
          <w:szCs w:val="26"/>
        </w:rPr>
        <w:t>giúp</w:t>
      </w:r>
      <w:proofErr w:type="spellEnd"/>
      <w:r w:rsidRPr="00454707">
        <w:rPr>
          <w:sz w:val="26"/>
          <w:szCs w:val="26"/>
        </w:rPr>
        <w:t xml:space="preserve"> </w:t>
      </w:r>
      <w:proofErr w:type="spellStart"/>
      <w:r w:rsidRPr="00454707">
        <w:rPr>
          <w:sz w:val="26"/>
          <w:szCs w:val="26"/>
        </w:rPr>
        <w:t>phân</w:t>
      </w:r>
      <w:proofErr w:type="spellEnd"/>
      <w:r w:rsidRPr="00454707">
        <w:rPr>
          <w:sz w:val="26"/>
          <w:szCs w:val="26"/>
        </w:rPr>
        <w:t xml:space="preserve"> </w:t>
      </w:r>
      <w:proofErr w:type="spellStart"/>
      <w:r w:rsidRPr="00454707">
        <w:rPr>
          <w:sz w:val="26"/>
          <w:szCs w:val="26"/>
        </w:rPr>
        <w:t>đoạn</w:t>
      </w:r>
      <w:proofErr w:type="spellEnd"/>
      <w:r w:rsidRPr="00454707">
        <w:rPr>
          <w:sz w:val="26"/>
          <w:szCs w:val="26"/>
        </w:rPr>
        <w:t xml:space="preserve"> </w:t>
      </w:r>
      <w:proofErr w:type="spellStart"/>
      <w:r w:rsidRPr="00454707">
        <w:rPr>
          <w:sz w:val="26"/>
          <w:szCs w:val="26"/>
        </w:rPr>
        <w:t>các</w:t>
      </w:r>
      <w:proofErr w:type="spellEnd"/>
      <w:r w:rsidRPr="00454707">
        <w:rPr>
          <w:sz w:val="26"/>
          <w:szCs w:val="26"/>
        </w:rPr>
        <w:t xml:space="preserve"> </w:t>
      </w:r>
      <w:proofErr w:type="spellStart"/>
      <w:r w:rsidRPr="00454707">
        <w:rPr>
          <w:sz w:val="26"/>
          <w:szCs w:val="26"/>
        </w:rPr>
        <w:t>cấu</w:t>
      </w:r>
      <w:proofErr w:type="spellEnd"/>
      <w:r w:rsidRPr="00454707">
        <w:rPr>
          <w:sz w:val="26"/>
          <w:szCs w:val="26"/>
        </w:rPr>
        <w:t xml:space="preserve"> </w:t>
      </w:r>
      <w:proofErr w:type="spellStart"/>
      <w:r w:rsidRPr="00454707">
        <w:rPr>
          <w:sz w:val="26"/>
          <w:szCs w:val="26"/>
        </w:rPr>
        <w:t>trúc</w:t>
      </w:r>
      <w:proofErr w:type="spellEnd"/>
      <w:r w:rsidRPr="00454707">
        <w:rPr>
          <w:sz w:val="26"/>
          <w:szCs w:val="26"/>
        </w:rPr>
        <w:t xml:space="preserve"> </w:t>
      </w:r>
      <w:proofErr w:type="spellStart"/>
      <w:r w:rsidRPr="00454707">
        <w:rPr>
          <w:sz w:val="26"/>
          <w:szCs w:val="26"/>
        </w:rPr>
        <w:t>phức</w:t>
      </w:r>
      <w:proofErr w:type="spellEnd"/>
      <w:r w:rsidRPr="00454707">
        <w:rPr>
          <w:sz w:val="26"/>
          <w:szCs w:val="26"/>
        </w:rPr>
        <w:t xml:space="preserve"> </w:t>
      </w:r>
      <w:proofErr w:type="spellStart"/>
      <w:r w:rsidRPr="00454707">
        <w:rPr>
          <w:sz w:val="26"/>
          <w:szCs w:val="26"/>
        </w:rPr>
        <w:t>tạp</w:t>
      </w:r>
      <w:proofErr w:type="spellEnd"/>
      <w:r w:rsidRPr="00454707">
        <w:rPr>
          <w:sz w:val="26"/>
          <w:szCs w:val="26"/>
        </w:rPr>
        <w:t xml:space="preserve"> </w:t>
      </w:r>
      <w:proofErr w:type="spellStart"/>
      <w:r w:rsidRPr="00454707">
        <w:rPr>
          <w:sz w:val="26"/>
          <w:szCs w:val="26"/>
        </w:rPr>
        <w:t>trong</w:t>
      </w:r>
      <w:proofErr w:type="spellEnd"/>
      <w:r w:rsidRPr="00454707">
        <w:rPr>
          <w:sz w:val="26"/>
          <w:szCs w:val="26"/>
        </w:rPr>
        <w:t xml:space="preserve"> </w:t>
      </w:r>
      <w:proofErr w:type="spellStart"/>
      <w:r w:rsidRPr="00454707">
        <w:rPr>
          <w:sz w:val="26"/>
          <w:szCs w:val="26"/>
        </w:rPr>
        <w:t>ảnh</w:t>
      </w:r>
      <w:proofErr w:type="spellEnd"/>
      <w:r w:rsidRPr="00454707">
        <w:rPr>
          <w:sz w:val="26"/>
          <w:szCs w:val="26"/>
        </w:rPr>
        <w:t xml:space="preserve"> 3D, </w:t>
      </w:r>
      <w:proofErr w:type="spellStart"/>
      <w:r w:rsidRPr="00454707">
        <w:rPr>
          <w:sz w:val="26"/>
          <w:szCs w:val="26"/>
        </w:rPr>
        <w:t>chẳng</w:t>
      </w:r>
      <w:proofErr w:type="spellEnd"/>
      <w:r w:rsidRPr="00454707">
        <w:rPr>
          <w:sz w:val="26"/>
          <w:szCs w:val="26"/>
        </w:rPr>
        <w:t xml:space="preserve"> </w:t>
      </w:r>
      <w:proofErr w:type="spellStart"/>
      <w:r w:rsidRPr="00454707">
        <w:rPr>
          <w:sz w:val="26"/>
          <w:szCs w:val="26"/>
        </w:rPr>
        <w:t>hạn</w:t>
      </w:r>
      <w:proofErr w:type="spellEnd"/>
      <w:r w:rsidRPr="00454707">
        <w:rPr>
          <w:sz w:val="26"/>
          <w:szCs w:val="26"/>
        </w:rPr>
        <w:t xml:space="preserve"> </w:t>
      </w:r>
      <w:proofErr w:type="spellStart"/>
      <w:r w:rsidRPr="00454707">
        <w:rPr>
          <w:sz w:val="26"/>
          <w:szCs w:val="26"/>
        </w:rPr>
        <w:t>như</w:t>
      </w:r>
      <w:proofErr w:type="spellEnd"/>
      <w:r w:rsidRPr="00454707">
        <w:rPr>
          <w:sz w:val="26"/>
          <w:szCs w:val="26"/>
        </w:rPr>
        <w:t xml:space="preserve"> </w:t>
      </w:r>
      <w:proofErr w:type="spellStart"/>
      <w:r w:rsidRPr="00454707">
        <w:rPr>
          <w:sz w:val="26"/>
          <w:szCs w:val="26"/>
        </w:rPr>
        <w:t>nhân</w:t>
      </w:r>
      <w:proofErr w:type="spellEnd"/>
      <w:r w:rsidRPr="00454707">
        <w:rPr>
          <w:sz w:val="26"/>
          <w:szCs w:val="26"/>
        </w:rPr>
        <w:t xml:space="preserve"> </w:t>
      </w:r>
      <w:proofErr w:type="spellStart"/>
      <w:r w:rsidRPr="00454707">
        <w:rPr>
          <w:sz w:val="26"/>
          <w:szCs w:val="26"/>
        </w:rPr>
        <w:t>tế</w:t>
      </w:r>
      <w:proofErr w:type="spellEnd"/>
      <w:r w:rsidRPr="00454707">
        <w:rPr>
          <w:sz w:val="26"/>
          <w:szCs w:val="26"/>
        </w:rPr>
        <w:t xml:space="preserve"> </w:t>
      </w:r>
      <w:proofErr w:type="spellStart"/>
      <w:r w:rsidRPr="00454707">
        <w:rPr>
          <w:sz w:val="26"/>
          <w:szCs w:val="26"/>
        </w:rPr>
        <w:t>bào</w:t>
      </w:r>
      <w:proofErr w:type="spellEnd"/>
      <w:r w:rsidRPr="00454707">
        <w:rPr>
          <w:sz w:val="26"/>
          <w:szCs w:val="26"/>
        </w:rPr>
        <w:t xml:space="preserve"> </w:t>
      </w:r>
      <w:proofErr w:type="spellStart"/>
      <w:r w:rsidRPr="00454707">
        <w:rPr>
          <w:sz w:val="26"/>
          <w:szCs w:val="26"/>
        </w:rPr>
        <w:t>trong</w:t>
      </w:r>
      <w:proofErr w:type="spellEnd"/>
      <w:r w:rsidRPr="00454707">
        <w:rPr>
          <w:sz w:val="26"/>
          <w:szCs w:val="26"/>
        </w:rPr>
        <w:t xml:space="preserve"> </w:t>
      </w:r>
      <w:proofErr w:type="spellStart"/>
      <w:r w:rsidRPr="00454707">
        <w:rPr>
          <w:sz w:val="26"/>
          <w:szCs w:val="26"/>
        </w:rPr>
        <w:t>các</w:t>
      </w:r>
      <w:proofErr w:type="spellEnd"/>
      <w:r w:rsidRPr="00454707">
        <w:rPr>
          <w:sz w:val="26"/>
          <w:szCs w:val="26"/>
        </w:rPr>
        <w:t xml:space="preserve"> </w:t>
      </w:r>
      <w:proofErr w:type="spellStart"/>
      <w:r w:rsidRPr="00454707">
        <w:rPr>
          <w:sz w:val="26"/>
          <w:szCs w:val="26"/>
        </w:rPr>
        <w:t>lớp</w:t>
      </w:r>
      <w:proofErr w:type="spellEnd"/>
      <w:r w:rsidRPr="00454707">
        <w:rPr>
          <w:sz w:val="26"/>
          <w:szCs w:val="26"/>
        </w:rPr>
        <w:t xml:space="preserve"> </w:t>
      </w:r>
      <w:proofErr w:type="spellStart"/>
      <w:r w:rsidRPr="00454707">
        <w:rPr>
          <w:sz w:val="26"/>
          <w:szCs w:val="26"/>
        </w:rPr>
        <w:t>tế</w:t>
      </w:r>
      <w:proofErr w:type="spellEnd"/>
      <w:r w:rsidRPr="00454707">
        <w:rPr>
          <w:sz w:val="26"/>
          <w:szCs w:val="26"/>
        </w:rPr>
        <w:t xml:space="preserve"> </w:t>
      </w:r>
      <w:proofErr w:type="spellStart"/>
      <w:r w:rsidRPr="00454707">
        <w:rPr>
          <w:sz w:val="26"/>
          <w:szCs w:val="26"/>
        </w:rPr>
        <w:t>bào</w:t>
      </w:r>
      <w:proofErr w:type="spellEnd"/>
      <w:r w:rsidRPr="00454707">
        <w:rPr>
          <w:sz w:val="26"/>
          <w:szCs w:val="26"/>
        </w:rPr>
        <w:t xml:space="preserve"> </w:t>
      </w:r>
      <w:proofErr w:type="spellStart"/>
      <w:r w:rsidRPr="00454707">
        <w:rPr>
          <w:sz w:val="26"/>
          <w:szCs w:val="26"/>
        </w:rPr>
        <w:t>dày</w:t>
      </w:r>
      <w:proofErr w:type="spellEnd"/>
      <w:r w:rsidRPr="00454707">
        <w:rPr>
          <w:sz w:val="26"/>
          <w:szCs w:val="26"/>
        </w:rPr>
        <w:t xml:space="preserve"> </w:t>
      </w:r>
      <w:proofErr w:type="spellStart"/>
      <w:r w:rsidRPr="00454707">
        <w:rPr>
          <w:sz w:val="26"/>
          <w:szCs w:val="26"/>
        </w:rPr>
        <w:t>hoặc</w:t>
      </w:r>
      <w:proofErr w:type="spellEnd"/>
      <w:r w:rsidRPr="00454707">
        <w:rPr>
          <w:sz w:val="26"/>
          <w:szCs w:val="26"/>
        </w:rPr>
        <w:t xml:space="preserve"> </w:t>
      </w:r>
      <w:proofErr w:type="spellStart"/>
      <w:r w:rsidRPr="00454707">
        <w:rPr>
          <w:sz w:val="26"/>
          <w:szCs w:val="26"/>
        </w:rPr>
        <w:t>các</w:t>
      </w:r>
      <w:proofErr w:type="spellEnd"/>
      <w:r w:rsidRPr="00454707">
        <w:rPr>
          <w:sz w:val="26"/>
          <w:szCs w:val="26"/>
        </w:rPr>
        <w:t xml:space="preserve"> </w:t>
      </w:r>
      <w:proofErr w:type="spellStart"/>
      <w:r w:rsidRPr="00454707">
        <w:rPr>
          <w:sz w:val="26"/>
          <w:szCs w:val="26"/>
        </w:rPr>
        <w:t>mẫu</w:t>
      </w:r>
      <w:proofErr w:type="spellEnd"/>
      <w:r w:rsidRPr="00454707">
        <w:rPr>
          <w:sz w:val="26"/>
          <w:szCs w:val="26"/>
        </w:rPr>
        <w:t xml:space="preserve"> </w:t>
      </w:r>
      <w:proofErr w:type="spellStart"/>
      <w:r w:rsidRPr="00454707">
        <w:rPr>
          <w:sz w:val="26"/>
          <w:szCs w:val="26"/>
        </w:rPr>
        <w:t>mô</w:t>
      </w:r>
      <w:proofErr w:type="spellEnd"/>
      <w:r w:rsidRPr="00454707">
        <w:rPr>
          <w:sz w:val="26"/>
          <w:szCs w:val="26"/>
        </w:rPr>
        <w:t xml:space="preserve"> </w:t>
      </w:r>
      <w:proofErr w:type="spellStart"/>
      <w:r w:rsidRPr="00454707">
        <w:rPr>
          <w:sz w:val="26"/>
          <w:szCs w:val="26"/>
        </w:rPr>
        <w:t>sinh</w:t>
      </w:r>
      <w:proofErr w:type="spellEnd"/>
      <w:r w:rsidRPr="00454707">
        <w:rPr>
          <w:sz w:val="26"/>
          <w:szCs w:val="26"/>
        </w:rPr>
        <w:t xml:space="preserve"> </w:t>
      </w:r>
      <w:proofErr w:type="spellStart"/>
      <w:r w:rsidRPr="00454707">
        <w:rPr>
          <w:sz w:val="26"/>
          <w:szCs w:val="26"/>
        </w:rPr>
        <w:t>học</w:t>
      </w:r>
      <w:proofErr w:type="spellEnd"/>
      <w:r w:rsidRPr="00454707">
        <w:rPr>
          <w:sz w:val="26"/>
          <w:szCs w:val="26"/>
        </w:rPr>
        <w:t>.</w:t>
      </w:r>
    </w:p>
    <w:p w14:paraId="176361C1" w14:textId="5ED55D68" w:rsidR="00C33C31" w:rsidRPr="00AE2A07" w:rsidRDefault="00C33C31" w:rsidP="00C33C31">
      <w:pPr>
        <w:pStyle w:val="Heading3"/>
      </w:pPr>
      <w:r w:rsidRPr="00AE2A07">
        <w:t>2.3.</w:t>
      </w:r>
      <w:r w:rsidR="00103A98">
        <w:t>5</w:t>
      </w:r>
      <w:r w:rsidRPr="00AE2A07">
        <w:t xml:space="preserve">. </w:t>
      </w:r>
      <w:proofErr w:type="spellStart"/>
      <w:r w:rsidR="007E006A">
        <w:rPr>
          <w:lang w:val="en-US"/>
        </w:rPr>
        <w:t>T</w:t>
      </w:r>
      <w:r w:rsidR="007E006A" w:rsidRPr="007E006A">
        <w:rPr>
          <w:lang w:val="en-US"/>
        </w:rPr>
        <w:t>hách</w:t>
      </w:r>
      <w:proofErr w:type="spellEnd"/>
      <w:r w:rsidR="007E006A" w:rsidRPr="007E006A">
        <w:rPr>
          <w:lang w:val="en-US"/>
        </w:rPr>
        <w:t xml:space="preserve"> </w:t>
      </w:r>
      <w:proofErr w:type="spellStart"/>
      <w:r w:rsidR="007E006A" w:rsidRPr="007E006A">
        <w:rPr>
          <w:lang w:val="en-US"/>
        </w:rPr>
        <w:t>Thức</w:t>
      </w:r>
      <w:proofErr w:type="spellEnd"/>
      <w:r w:rsidR="007E006A" w:rsidRPr="007E006A">
        <w:rPr>
          <w:lang w:val="en-US"/>
        </w:rPr>
        <w:t xml:space="preserve"> </w:t>
      </w:r>
      <w:proofErr w:type="spellStart"/>
      <w:r w:rsidR="007E006A" w:rsidRPr="007E006A">
        <w:rPr>
          <w:lang w:val="en-US"/>
        </w:rPr>
        <w:t>và</w:t>
      </w:r>
      <w:proofErr w:type="spellEnd"/>
      <w:r w:rsidR="007E006A" w:rsidRPr="007E006A">
        <w:rPr>
          <w:lang w:val="en-US"/>
        </w:rPr>
        <w:t xml:space="preserve"> </w:t>
      </w:r>
      <w:proofErr w:type="spellStart"/>
      <w:r w:rsidR="007E006A" w:rsidRPr="007E006A">
        <w:rPr>
          <w:lang w:val="en-US"/>
        </w:rPr>
        <w:t>Giải</w:t>
      </w:r>
      <w:proofErr w:type="spellEnd"/>
      <w:r w:rsidR="007E006A" w:rsidRPr="007E006A">
        <w:rPr>
          <w:lang w:val="en-US"/>
        </w:rPr>
        <w:t xml:space="preserve"> </w:t>
      </w:r>
      <w:proofErr w:type="spellStart"/>
      <w:r w:rsidR="007E006A" w:rsidRPr="007E006A">
        <w:rPr>
          <w:lang w:val="en-US"/>
        </w:rPr>
        <w:t>Quyết</w:t>
      </w:r>
      <w:proofErr w:type="spellEnd"/>
      <w:r w:rsidR="007E006A" w:rsidRPr="007E006A">
        <w:rPr>
          <w:lang w:val="en-US"/>
        </w:rPr>
        <w:t xml:space="preserve"> </w:t>
      </w:r>
      <w:proofErr w:type="spellStart"/>
      <w:r w:rsidR="007E006A" w:rsidRPr="007E006A">
        <w:rPr>
          <w:lang w:val="en-US"/>
        </w:rPr>
        <w:t>Chồng</w:t>
      </w:r>
      <w:proofErr w:type="spellEnd"/>
      <w:r w:rsidR="007E006A" w:rsidRPr="007E006A">
        <w:rPr>
          <w:lang w:val="en-US"/>
        </w:rPr>
        <w:t xml:space="preserve"> </w:t>
      </w:r>
      <w:proofErr w:type="spellStart"/>
      <w:r w:rsidR="007E006A" w:rsidRPr="007E006A">
        <w:rPr>
          <w:lang w:val="en-US"/>
        </w:rPr>
        <w:t>Lấn</w:t>
      </w:r>
      <w:proofErr w:type="spellEnd"/>
      <w:r w:rsidR="007E006A" w:rsidRPr="007E006A">
        <w:rPr>
          <w:lang w:val="en-US"/>
        </w:rPr>
        <w:t xml:space="preserve"> (Overlapping Instances)</w:t>
      </w:r>
    </w:p>
    <w:p w14:paraId="4C02BA5C" w14:textId="77777777" w:rsidR="007E006A" w:rsidRPr="007E006A" w:rsidRDefault="007E006A" w:rsidP="007E006A">
      <w:pPr>
        <w:spacing w:line="372" w:lineRule="auto"/>
        <w:ind w:right="-1" w:firstLine="567"/>
        <w:jc w:val="both"/>
        <w:rPr>
          <w:sz w:val="26"/>
          <w:szCs w:val="26"/>
        </w:rPr>
      </w:pPr>
      <w:r w:rsidRPr="007E006A">
        <w:rPr>
          <w:sz w:val="26"/>
          <w:szCs w:val="26"/>
        </w:rPr>
        <w:t xml:space="preserve">  </w:t>
      </w:r>
      <w:proofErr w:type="spellStart"/>
      <w:r w:rsidRPr="007E006A">
        <w:rPr>
          <w:b/>
          <w:bCs/>
          <w:sz w:val="26"/>
          <w:szCs w:val="26"/>
        </w:rPr>
        <w:t>Chồng</w:t>
      </w:r>
      <w:proofErr w:type="spellEnd"/>
      <w:r w:rsidRPr="007E006A">
        <w:rPr>
          <w:b/>
          <w:bCs/>
          <w:sz w:val="26"/>
          <w:szCs w:val="26"/>
        </w:rPr>
        <w:t xml:space="preserve"> </w:t>
      </w:r>
      <w:proofErr w:type="spellStart"/>
      <w:r w:rsidRPr="007E006A">
        <w:rPr>
          <w:b/>
          <w:bCs/>
          <w:sz w:val="26"/>
          <w:szCs w:val="26"/>
        </w:rPr>
        <w:t>Lấn</w:t>
      </w:r>
      <w:proofErr w:type="spellEnd"/>
      <w:r w:rsidRPr="007E006A">
        <w:rPr>
          <w:b/>
          <w:bCs/>
          <w:sz w:val="26"/>
          <w:szCs w:val="26"/>
        </w:rPr>
        <w:t xml:space="preserve"> </w:t>
      </w:r>
      <w:proofErr w:type="spellStart"/>
      <w:r w:rsidRPr="007E006A">
        <w:rPr>
          <w:b/>
          <w:bCs/>
          <w:sz w:val="26"/>
          <w:szCs w:val="26"/>
        </w:rPr>
        <w:t>Giữa</w:t>
      </w:r>
      <w:proofErr w:type="spellEnd"/>
      <w:r w:rsidRPr="007E006A">
        <w:rPr>
          <w:b/>
          <w:bCs/>
          <w:sz w:val="26"/>
          <w:szCs w:val="26"/>
        </w:rPr>
        <w:t xml:space="preserve"> Các </w:t>
      </w:r>
      <w:proofErr w:type="spellStart"/>
      <w:r w:rsidRPr="007E006A">
        <w:rPr>
          <w:b/>
          <w:bCs/>
          <w:sz w:val="26"/>
          <w:szCs w:val="26"/>
        </w:rPr>
        <w:t>Đối</w:t>
      </w:r>
      <w:proofErr w:type="spellEnd"/>
      <w:r w:rsidRPr="007E006A">
        <w:rPr>
          <w:b/>
          <w:bCs/>
          <w:sz w:val="26"/>
          <w:szCs w:val="26"/>
        </w:rPr>
        <w:t xml:space="preserve"> </w:t>
      </w:r>
      <w:proofErr w:type="spellStart"/>
      <w:r w:rsidRPr="007E006A">
        <w:rPr>
          <w:b/>
          <w:bCs/>
          <w:sz w:val="26"/>
          <w:szCs w:val="26"/>
        </w:rPr>
        <w:t>Tượng</w:t>
      </w:r>
      <w:proofErr w:type="spellEnd"/>
      <w:r w:rsidRPr="007E006A">
        <w:rPr>
          <w:sz w:val="26"/>
          <w:szCs w:val="26"/>
        </w:rPr>
        <w:t xml:space="preserve">: </w:t>
      </w:r>
      <w:proofErr w:type="spellStart"/>
      <w:r w:rsidRPr="007E006A">
        <w:rPr>
          <w:sz w:val="26"/>
          <w:szCs w:val="26"/>
        </w:rPr>
        <w:t>Một</w:t>
      </w:r>
      <w:proofErr w:type="spellEnd"/>
      <w:r w:rsidRPr="007E006A">
        <w:rPr>
          <w:sz w:val="26"/>
          <w:szCs w:val="26"/>
        </w:rPr>
        <w:t xml:space="preserve"> </w:t>
      </w:r>
      <w:proofErr w:type="spellStart"/>
      <w:r w:rsidRPr="007E006A">
        <w:rPr>
          <w:sz w:val="26"/>
          <w:szCs w:val="26"/>
        </w:rPr>
        <w:t>trong</w:t>
      </w:r>
      <w:proofErr w:type="spellEnd"/>
      <w:r w:rsidRPr="007E006A">
        <w:rPr>
          <w:sz w:val="26"/>
          <w:szCs w:val="26"/>
        </w:rPr>
        <w:t xml:space="preserve"> </w:t>
      </w:r>
      <w:proofErr w:type="spellStart"/>
      <w:r w:rsidRPr="007E006A">
        <w:rPr>
          <w:sz w:val="26"/>
          <w:szCs w:val="26"/>
        </w:rPr>
        <w:t>những</w:t>
      </w:r>
      <w:proofErr w:type="spellEnd"/>
      <w:r w:rsidRPr="007E006A">
        <w:rPr>
          <w:sz w:val="26"/>
          <w:szCs w:val="26"/>
        </w:rPr>
        <w:t xml:space="preserve"> </w:t>
      </w:r>
      <w:proofErr w:type="spellStart"/>
      <w:r w:rsidRPr="007E006A">
        <w:rPr>
          <w:sz w:val="26"/>
          <w:szCs w:val="26"/>
        </w:rPr>
        <w:t>thách</w:t>
      </w:r>
      <w:proofErr w:type="spellEnd"/>
      <w:r w:rsidRPr="007E006A">
        <w:rPr>
          <w:sz w:val="26"/>
          <w:szCs w:val="26"/>
        </w:rPr>
        <w:t xml:space="preserve"> </w:t>
      </w:r>
      <w:proofErr w:type="spellStart"/>
      <w:r w:rsidRPr="007E006A">
        <w:rPr>
          <w:sz w:val="26"/>
          <w:szCs w:val="26"/>
        </w:rPr>
        <w:t>thức</w:t>
      </w:r>
      <w:proofErr w:type="spellEnd"/>
      <w:r w:rsidRPr="007E006A">
        <w:rPr>
          <w:sz w:val="26"/>
          <w:szCs w:val="26"/>
        </w:rPr>
        <w:t xml:space="preserve"> </w:t>
      </w:r>
      <w:proofErr w:type="spellStart"/>
      <w:r w:rsidRPr="007E006A">
        <w:rPr>
          <w:sz w:val="26"/>
          <w:szCs w:val="26"/>
        </w:rPr>
        <w:t>của</w:t>
      </w:r>
      <w:proofErr w:type="spellEnd"/>
      <w:r w:rsidRPr="007E006A">
        <w:rPr>
          <w:sz w:val="26"/>
          <w:szCs w:val="26"/>
        </w:rPr>
        <w:t xml:space="preserve"> </w:t>
      </w:r>
      <w:proofErr w:type="spellStart"/>
      <w:r w:rsidRPr="007E006A">
        <w:rPr>
          <w:sz w:val="26"/>
          <w:szCs w:val="26"/>
        </w:rPr>
        <w:t>Stardist</w:t>
      </w:r>
      <w:proofErr w:type="spellEnd"/>
      <w:r w:rsidRPr="007E006A">
        <w:rPr>
          <w:sz w:val="26"/>
          <w:szCs w:val="26"/>
        </w:rPr>
        <w:t xml:space="preserve"> </w:t>
      </w:r>
      <w:proofErr w:type="spellStart"/>
      <w:r w:rsidRPr="007E006A">
        <w:rPr>
          <w:sz w:val="26"/>
          <w:szCs w:val="26"/>
        </w:rPr>
        <w:t>là</w:t>
      </w:r>
      <w:proofErr w:type="spellEnd"/>
      <w:r w:rsidRPr="007E006A">
        <w:rPr>
          <w:sz w:val="26"/>
          <w:szCs w:val="26"/>
        </w:rPr>
        <w:t xml:space="preserve"> </w:t>
      </w:r>
      <w:proofErr w:type="spellStart"/>
      <w:r w:rsidRPr="007E006A">
        <w:rPr>
          <w:sz w:val="26"/>
          <w:szCs w:val="26"/>
        </w:rPr>
        <w:t>xử</w:t>
      </w:r>
      <w:proofErr w:type="spellEnd"/>
      <w:r w:rsidRPr="007E006A">
        <w:rPr>
          <w:sz w:val="26"/>
          <w:szCs w:val="26"/>
        </w:rPr>
        <w:t xml:space="preserve"> </w:t>
      </w:r>
      <w:proofErr w:type="spellStart"/>
      <w:r w:rsidRPr="007E006A">
        <w:rPr>
          <w:sz w:val="26"/>
          <w:szCs w:val="26"/>
        </w:rPr>
        <w:t>lý</w:t>
      </w:r>
      <w:proofErr w:type="spellEnd"/>
      <w:r w:rsidRPr="007E006A">
        <w:rPr>
          <w:sz w:val="26"/>
          <w:szCs w:val="26"/>
        </w:rPr>
        <w:t xml:space="preserve"> </w:t>
      </w:r>
      <w:proofErr w:type="spellStart"/>
      <w:r w:rsidRPr="007E006A">
        <w:rPr>
          <w:sz w:val="26"/>
          <w:szCs w:val="26"/>
        </w:rPr>
        <w:t>các</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chồng</w:t>
      </w:r>
      <w:proofErr w:type="spellEnd"/>
      <w:r w:rsidRPr="007E006A">
        <w:rPr>
          <w:sz w:val="26"/>
          <w:szCs w:val="26"/>
        </w:rPr>
        <w:t xml:space="preserve"> </w:t>
      </w:r>
      <w:proofErr w:type="spellStart"/>
      <w:r w:rsidRPr="007E006A">
        <w:rPr>
          <w:sz w:val="26"/>
          <w:szCs w:val="26"/>
        </w:rPr>
        <w:t>lấn</w:t>
      </w:r>
      <w:proofErr w:type="spellEnd"/>
      <w:r w:rsidRPr="007E006A">
        <w:rPr>
          <w:sz w:val="26"/>
          <w:szCs w:val="26"/>
        </w:rPr>
        <w:t xml:space="preserve"> </w:t>
      </w:r>
      <w:proofErr w:type="spellStart"/>
      <w:r w:rsidRPr="007E006A">
        <w:rPr>
          <w:sz w:val="26"/>
          <w:szCs w:val="26"/>
        </w:rPr>
        <w:t>nhau</w:t>
      </w:r>
      <w:proofErr w:type="spellEnd"/>
      <w:r w:rsidRPr="007E006A">
        <w:rPr>
          <w:sz w:val="26"/>
          <w:szCs w:val="26"/>
        </w:rPr>
        <w:t xml:space="preserve"> (</w:t>
      </w:r>
      <w:proofErr w:type="spellStart"/>
      <w:r w:rsidRPr="007E006A">
        <w:rPr>
          <w:sz w:val="26"/>
          <w:szCs w:val="26"/>
        </w:rPr>
        <w:t>ví</w:t>
      </w:r>
      <w:proofErr w:type="spellEnd"/>
      <w:r w:rsidRPr="007E006A">
        <w:rPr>
          <w:sz w:val="26"/>
          <w:szCs w:val="26"/>
        </w:rPr>
        <w:t xml:space="preserve"> </w:t>
      </w:r>
      <w:proofErr w:type="spellStart"/>
      <w:r w:rsidRPr="007E006A">
        <w:rPr>
          <w:sz w:val="26"/>
          <w:szCs w:val="26"/>
        </w:rPr>
        <w:t>dụ</w:t>
      </w:r>
      <w:proofErr w:type="spellEnd"/>
      <w:r w:rsidRPr="007E006A">
        <w:rPr>
          <w:sz w:val="26"/>
          <w:szCs w:val="26"/>
        </w:rPr>
        <w:t xml:space="preserve">, </w:t>
      </w:r>
      <w:proofErr w:type="spellStart"/>
      <w:r w:rsidRPr="007E006A">
        <w:rPr>
          <w:sz w:val="26"/>
          <w:szCs w:val="26"/>
        </w:rPr>
        <w:t>tế</w:t>
      </w:r>
      <w:proofErr w:type="spellEnd"/>
      <w:r w:rsidRPr="007E006A">
        <w:rPr>
          <w:sz w:val="26"/>
          <w:szCs w:val="26"/>
        </w:rPr>
        <w:t xml:space="preserve"> </w:t>
      </w:r>
      <w:proofErr w:type="spellStart"/>
      <w:r w:rsidRPr="007E006A">
        <w:rPr>
          <w:sz w:val="26"/>
          <w:szCs w:val="26"/>
        </w:rPr>
        <w:t>bào</w:t>
      </w:r>
      <w:proofErr w:type="spellEnd"/>
      <w:r w:rsidRPr="007E006A">
        <w:rPr>
          <w:sz w:val="26"/>
          <w:szCs w:val="26"/>
        </w:rPr>
        <w:t xml:space="preserve"> </w:t>
      </w:r>
      <w:proofErr w:type="spellStart"/>
      <w:r w:rsidRPr="007E006A">
        <w:rPr>
          <w:sz w:val="26"/>
          <w:szCs w:val="26"/>
        </w:rPr>
        <w:t>chồng</w:t>
      </w:r>
      <w:proofErr w:type="spellEnd"/>
      <w:r w:rsidRPr="007E006A">
        <w:rPr>
          <w:sz w:val="26"/>
          <w:szCs w:val="26"/>
        </w:rPr>
        <w:t xml:space="preserve"> </w:t>
      </w:r>
      <w:proofErr w:type="spellStart"/>
      <w:r w:rsidRPr="007E006A">
        <w:rPr>
          <w:sz w:val="26"/>
          <w:szCs w:val="26"/>
        </w:rPr>
        <w:t>lên</w:t>
      </w:r>
      <w:proofErr w:type="spellEnd"/>
      <w:r w:rsidRPr="007E006A">
        <w:rPr>
          <w:sz w:val="26"/>
          <w:szCs w:val="26"/>
        </w:rPr>
        <w:t xml:space="preserve"> </w:t>
      </w:r>
      <w:proofErr w:type="spellStart"/>
      <w:r w:rsidRPr="007E006A">
        <w:rPr>
          <w:sz w:val="26"/>
          <w:szCs w:val="26"/>
        </w:rPr>
        <w:t>nhau</w:t>
      </w:r>
      <w:proofErr w:type="spellEnd"/>
      <w:r w:rsidRPr="007E006A">
        <w:rPr>
          <w:sz w:val="26"/>
          <w:szCs w:val="26"/>
        </w:rPr>
        <w:t xml:space="preserve"> </w:t>
      </w:r>
      <w:proofErr w:type="spellStart"/>
      <w:r w:rsidRPr="007E006A">
        <w:rPr>
          <w:sz w:val="26"/>
          <w:szCs w:val="26"/>
        </w:rPr>
        <w:t>trong</w:t>
      </w:r>
      <w:proofErr w:type="spellEnd"/>
      <w:r w:rsidRPr="007E006A">
        <w:rPr>
          <w:sz w:val="26"/>
          <w:szCs w:val="26"/>
        </w:rPr>
        <w:t xml:space="preserve"> </w:t>
      </w:r>
      <w:proofErr w:type="spellStart"/>
      <w:r w:rsidRPr="007E006A">
        <w:rPr>
          <w:sz w:val="26"/>
          <w:szCs w:val="26"/>
        </w:rPr>
        <w:t>ảnh</w:t>
      </w:r>
      <w:proofErr w:type="spellEnd"/>
      <w:r w:rsidRPr="007E006A">
        <w:rPr>
          <w:sz w:val="26"/>
          <w:szCs w:val="26"/>
        </w:rPr>
        <w:t xml:space="preserve">). </w:t>
      </w:r>
      <w:proofErr w:type="spellStart"/>
      <w:r w:rsidRPr="007E006A">
        <w:rPr>
          <w:sz w:val="26"/>
          <w:szCs w:val="26"/>
        </w:rPr>
        <w:t>Nhờ</w:t>
      </w:r>
      <w:proofErr w:type="spellEnd"/>
      <w:r w:rsidRPr="007E006A">
        <w:rPr>
          <w:sz w:val="26"/>
          <w:szCs w:val="26"/>
        </w:rPr>
        <w:t xml:space="preserve"> </w:t>
      </w:r>
      <w:proofErr w:type="spellStart"/>
      <w:r w:rsidRPr="007E006A">
        <w:rPr>
          <w:sz w:val="26"/>
          <w:szCs w:val="26"/>
        </w:rPr>
        <w:t>vào</w:t>
      </w:r>
      <w:proofErr w:type="spellEnd"/>
      <w:r w:rsidRPr="007E006A">
        <w:rPr>
          <w:sz w:val="26"/>
          <w:szCs w:val="26"/>
        </w:rPr>
        <w:t xml:space="preserve"> </w:t>
      </w:r>
      <w:proofErr w:type="spellStart"/>
      <w:r w:rsidRPr="007E006A">
        <w:rPr>
          <w:sz w:val="26"/>
          <w:szCs w:val="26"/>
        </w:rPr>
        <w:t>tính</w:t>
      </w:r>
      <w:proofErr w:type="spellEnd"/>
      <w:r w:rsidRPr="007E006A">
        <w:rPr>
          <w:sz w:val="26"/>
          <w:szCs w:val="26"/>
        </w:rPr>
        <w:t xml:space="preserve"> </w:t>
      </w:r>
      <w:proofErr w:type="spellStart"/>
      <w:r w:rsidRPr="007E006A">
        <w:rPr>
          <w:sz w:val="26"/>
          <w:szCs w:val="26"/>
        </w:rPr>
        <w:t>chất</w:t>
      </w:r>
      <w:proofErr w:type="spellEnd"/>
      <w:r w:rsidRPr="007E006A">
        <w:rPr>
          <w:sz w:val="26"/>
          <w:szCs w:val="26"/>
        </w:rPr>
        <w:t xml:space="preserve"> star-convex </w:t>
      </w:r>
      <w:proofErr w:type="spellStart"/>
      <w:r w:rsidRPr="007E006A">
        <w:rPr>
          <w:sz w:val="26"/>
          <w:szCs w:val="26"/>
        </w:rPr>
        <w:t>và</w:t>
      </w:r>
      <w:proofErr w:type="spellEnd"/>
      <w:r w:rsidRPr="007E006A">
        <w:rPr>
          <w:sz w:val="26"/>
          <w:szCs w:val="26"/>
        </w:rPr>
        <w:t xml:space="preserve"> </w:t>
      </w:r>
      <w:proofErr w:type="spellStart"/>
      <w:r w:rsidRPr="007E006A">
        <w:rPr>
          <w:sz w:val="26"/>
          <w:szCs w:val="26"/>
        </w:rPr>
        <w:t>sử</w:t>
      </w:r>
      <w:proofErr w:type="spellEnd"/>
      <w:r w:rsidRPr="007E006A">
        <w:rPr>
          <w:sz w:val="26"/>
          <w:szCs w:val="26"/>
        </w:rPr>
        <w:t xml:space="preserve"> </w:t>
      </w:r>
      <w:proofErr w:type="spellStart"/>
      <w:r w:rsidRPr="007E006A">
        <w:rPr>
          <w:sz w:val="26"/>
          <w:szCs w:val="26"/>
        </w:rPr>
        <w:t>dụng</w:t>
      </w:r>
      <w:proofErr w:type="spellEnd"/>
      <w:r w:rsidRPr="007E006A">
        <w:rPr>
          <w:sz w:val="26"/>
          <w:szCs w:val="26"/>
        </w:rPr>
        <w:t xml:space="preserve"> distance maps, </w:t>
      </w:r>
      <w:proofErr w:type="spellStart"/>
      <w:r w:rsidRPr="007E006A">
        <w:rPr>
          <w:sz w:val="26"/>
          <w:szCs w:val="26"/>
        </w:rPr>
        <w:t>Stardist</w:t>
      </w:r>
      <w:proofErr w:type="spellEnd"/>
      <w:r w:rsidRPr="007E006A">
        <w:rPr>
          <w:sz w:val="26"/>
          <w:szCs w:val="26"/>
        </w:rPr>
        <w:t xml:space="preserve"> </w:t>
      </w:r>
      <w:proofErr w:type="spellStart"/>
      <w:r w:rsidRPr="007E006A">
        <w:rPr>
          <w:sz w:val="26"/>
          <w:szCs w:val="26"/>
        </w:rPr>
        <w:t>có</w:t>
      </w:r>
      <w:proofErr w:type="spellEnd"/>
      <w:r w:rsidRPr="007E006A">
        <w:rPr>
          <w:sz w:val="26"/>
          <w:szCs w:val="26"/>
        </w:rPr>
        <w:t xml:space="preserve"> </w:t>
      </w:r>
      <w:proofErr w:type="spellStart"/>
      <w:r w:rsidRPr="007E006A">
        <w:rPr>
          <w:sz w:val="26"/>
          <w:szCs w:val="26"/>
        </w:rPr>
        <w:t>thể</w:t>
      </w:r>
      <w:proofErr w:type="spellEnd"/>
      <w:r w:rsidRPr="007E006A">
        <w:rPr>
          <w:sz w:val="26"/>
          <w:szCs w:val="26"/>
        </w:rPr>
        <w:t xml:space="preserve"> </w:t>
      </w:r>
      <w:proofErr w:type="spellStart"/>
      <w:r w:rsidRPr="007E006A">
        <w:rPr>
          <w:sz w:val="26"/>
          <w:szCs w:val="26"/>
        </w:rPr>
        <w:t>phân</w:t>
      </w:r>
      <w:proofErr w:type="spellEnd"/>
      <w:r w:rsidRPr="007E006A">
        <w:rPr>
          <w:sz w:val="26"/>
          <w:szCs w:val="26"/>
        </w:rPr>
        <w:t xml:space="preserve"> </w:t>
      </w:r>
      <w:proofErr w:type="spellStart"/>
      <w:r w:rsidRPr="007E006A">
        <w:rPr>
          <w:sz w:val="26"/>
          <w:szCs w:val="26"/>
        </w:rPr>
        <w:t>biệt</w:t>
      </w:r>
      <w:proofErr w:type="spellEnd"/>
      <w:r w:rsidRPr="007E006A">
        <w:rPr>
          <w:sz w:val="26"/>
          <w:szCs w:val="26"/>
        </w:rPr>
        <w:t xml:space="preserve"> </w:t>
      </w:r>
      <w:proofErr w:type="spellStart"/>
      <w:r w:rsidRPr="007E006A">
        <w:rPr>
          <w:sz w:val="26"/>
          <w:szCs w:val="26"/>
        </w:rPr>
        <w:t>các</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ngay</w:t>
      </w:r>
      <w:proofErr w:type="spellEnd"/>
      <w:r w:rsidRPr="007E006A">
        <w:rPr>
          <w:sz w:val="26"/>
          <w:szCs w:val="26"/>
        </w:rPr>
        <w:t xml:space="preserve"> </w:t>
      </w:r>
      <w:proofErr w:type="spellStart"/>
      <w:r w:rsidRPr="007E006A">
        <w:rPr>
          <w:sz w:val="26"/>
          <w:szCs w:val="26"/>
        </w:rPr>
        <w:t>cả</w:t>
      </w:r>
      <w:proofErr w:type="spellEnd"/>
      <w:r w:rsidRPr="007E006A">
        <w:rPr>
          <w:sz w:val="26"/>
          <w:szCs w:val="26"/>
        </w:rPr>
        <w:t xml:space="preserve"> </w:t>
      </w:r>
      <w:proofErr w:type="spellStart"/>
      <w:r w:rsidRPr="007E006A">
        <w:rPr>
          <w:sz w:val="26"/>
          <w:szCs w:val="26"/>
        </w:rPr>
        <w:t>khi</w:t>
      </w:r>
      <w:proofErr w:type="spellEnd"/>
      <w:r w:rsidRPr="007E006A">
        <w:rPr>
          <w:sz w:val="26"/>
          <w:szCs w:val="26"/>
        </w:rPr>
        <w:t xml:space="preserve"> </w:t>
      </w:r>
      <w:proofErr w:type="spellStart"/>
      <w:r w:rsidRPr="007E006A">
        <w:rPr>
          <w:sz w:val="26"/>
          <w:szCs w:val="26"/>
        </w:rPr>
        <w:t>chúng</w:t>
      </w:r>
      <w:proofErr w:type="spellEnd"/>
      <w:r w:rsidRPr="007E006A">
        <w:rPr>
          <w:sz w:val="26"/>
          <w:szCs w:val="26"/>
        </w:rPr>
        <w:t xml:space="preserve"> </w:t>
      </w:r>
      <w:proofErr w:type="spellStart"/>
      <w:r w:rsidRPr="007E006A">
        <w:rPr>
          <w:sz w:val="26"/>
          <w:szCs w:val="26"/>
        </w:rPr>
        <w:t>chồng</w:t>
      </w:r>
      <w:proofErr w:type="spellEnd"/>
      <w:r w:rsidRPr="007E006A">
        <w:rPr>
          <w:sz w:val="26"/>
          <w:szCs w:val="26"/>
        </w:rPr>
        <w:t xml:space="preserve"> </w:t>
      </w:r>
      <w:proofErr w:type="spellStart"/>
      <w:r w:rsidRPr="007E006A">
        <w:rPr>
          <w:sz w:val="26"/>
          <w:szCs w:val="26"/>
        </w:rPr>
        <w:t>lấn</w:t>
      </w:r>
      <w:proofErr w:type="spellEnd"/>
      <w:r w:rsidRPr="007E006A">
        <w:rPr>
          <w:sz w:val="26"/>
          <w:szCs w:val="26"/>
        </w:rPr>
        <w:t>.</w:t>
      </w:r>
    </w:p>
    <w:p w14:paraId="3F2D20C9" w14:textId="1FB43676" w:rsidR="00C33C31" w:rsidRPr="00AE2A07" w:rsidRDefault="007E006A" w:rsidP="007E006A">
      <w:pPr>
        <w:spacing w:line="372" w:lineRule="auto"/>
        <w:ind w:right="-1" w:firstLine="567"/>
        <w:jc w:val="both"/>
        <w:rPr>
          <w:sz w:val="26"/>
          <w:szCs w:val="26"/>
        </w:rPr>
      </w:pPr>
      <w:r w:rsidRPr="007E006A">
        <w:rPr>
          <w:sz w:val="26"/>
          <w:szCs w:val="26"/>
        </w:rPr>
        <w:t xml:space="preserve">  </w:t>
      </w:r>
      <w:proofErr w:type="spellStart"/>
      <w:r w:rsidRPr="007E006A">
        <w:rPr>
          <w:b/>
          <w:bCs/>
          <w:sz w:val="26"/>
          <w:szCs w:val="26"/>
        </w:rPr>
        <w:t>Phân</w:t>
      </w:r>
      <w:proofErr w:type="spellEnd"/>
      <w:r w:rsidRPr="007E006A">
        <w:rPr>
          <w:b/>
          <w:bCs/>
          <w:sz w:val="26"/>
          <w:szCs w:val="26"/>
        </w:rPr>
        <w:t xml:space="preserve"> </w:t>
      </w:r>
      <w:proofErr w:type="spellStart"/>
      <w:r w:rsidRPr="007E006A">
        <w:rPr>
          <w:b/>
          <w:bCs/>
          <w:sz w:val="26"/>
          <w:szCs w:val="26"/>
        </w:rPr>
        <w:t>Tách</w:t>
      </w:r>
      <w:proofErr w:type="spellEnd"/>
      <w:r w:rsidRPr="007E006A">
        <w:rPr>
          <w:b/>
          <w:bCs/>
          <w:sz w:val="26"/>
          <w:szCs w:val="26"/>
        </w:rPr>
        <w:t xml:space="preserve"> Các </w:t>
      </w:r>
      <w:proofErr w:type="spellStart"/>
      <w:r w:rsidRPr="007E006A">
        <w:rPr>
          <w:b/>
          <w:bCs/>
          <w:sz w:val="26"/>
          <w:szCs w:val="26"/>
        </w:rPr>
        <w:t>Đối</w:t>
      </w:r>
      <w:proofErr w:type="spellEnd"/>
      <w:r w:rsidRPr="007E006A">
        <w:rPr>
          <w:b/>
          <w:bCs/>
          <w:sz w:val="26"/>
          <w:szCs w:val="26"/>
        </w:rPr>
        <w:t xml:space="preserve"> </w:t>
      </w:r>
      <w:proofErr w:type="spellStart"/>
      <w:r w:rsidRPr="007E006A">
        <w:rPr>
          <w:b/>
          <w:bCs/>
          <w:sz w:val="26"/>
          <w:szCs w:val="26"/>
        </w:rPr>
        <w:t>Tượng</w:t>
      </w:r>
      <w:proofErr w:type="spellEnd"/>
      <w:r w:rsidRPr="007E006A">
        <w:rPr>
          <w:b/>
          <w:bCs/>
          <w:sz w:val="26"/>
          <w:szCs w:val="26"/>
        </w:rPr>
        <w:t xml:space="preserve"> </w:t>
      </w:r>
      <w:proofErr w:type="spellStart"/>
      <w:r w:rsidRPr="007E006A">
        <w:rPr>
          <w:b/>
          <w:bCs/>
          <w:sz w:val="26"/>
          <w:szCs w:val="26"/>
        </w:rPr>
        <w:t>Gần</w:t>
      </w:r>
      <w:proofErr w:type="spellEnd"/>
      <w:r w:rsidRPr="007E006A">
        <w:rPr>
          <w:b/>
          <w:bCs/>
          <w:sz w:val="26"/>
          <w:szCs w:val="26"/>
        </w:rPr>
        <w:t xml:space="preserve"> Nhau</w:t>
      </w:r>
      <w:r w:rsidRPr="007E006A">
        <w:rPr>
          <w:sz w:val="26"/>
          <w:szCs w:val="26"/>
        </w:rPr>
        <w:t xml:space="preserve">: </w:t>
      </w:r>
      <w:proofErr w:type="spellStart"/>
      <w:r w:rsidRPr="007E006A">
        <w:rPr>
          <w:sz w:val="26"/>
          <w:szCs w:val="26"/>
        </w:rPr>
        <w:t>Stardist</w:t>
      </w:r>
      <w:proofErr w:type="spellEnd"/>
      <w:r w:rsidRPr="007E006A">
        <w:rPr>
          <w:sz w:val="26"/>
          <w:szCs w:val="26"/>
        </w:rPr>
        <w:t xml:space="preserve"> </w:t>
      </w:r>
      <w:proofErr w:type="spellStart"/>
      <w:r w:rsidRPr="007E006A">
        <w:rPr>
          <w:sz w:val="26"/>
          <w:szCs w:val="26"/>
        </w:rPr>
        <w:t>xử</w:t>
      </w:r>
      <w:proofErr w:type="spellEnd"/>
      <w:r w:rsidRPr="007E006A">
        <w:rPr>
          <w:sz w:val="26"/>
          <w:szCs w:val="26"/>
        </w:rPr>
        <w:t xml:space="preserve"> </w:t>
      </w:r>
      <w:proofErr w:type="spellStart"/>
      <w:r w:rsidRPr="007E006A">
        <w:rPr>
          <w:sz w:val="26"/>
          <w:szCs w:val="26"/>
        </w:rPr>
        <w:t>lý</w:t>
      </w:r>
      <w:proofErr w:type="spellEnd"/>
      <w:r w:rsidRPr="007E006A">
        <w:rPr>
          <w:sz w:val="26"/>
          <w:szCs w:val="26"/>
        </w:rPr>
        <w:t xml:space="preserve"> </w:t>
      </w:r>
      <w:proofErr w:type="spellStart"/>
      <w:r w:rsidRPr="007E006A">
        <w:rPr>
          <w:sz w:val="26"/>
          <w:szCs w:val="26"/>
        </w:rPr>
        <w:t>được</w:t>
      </w:r>
      <w:proofErr w:type="spellEnd"/>
      <w:r w:rsidRPr="007E006A">
        <w:rPr>
          <w:sz w:val="26"/>
          <w:szCs w:val="26"/>
        </w:rPr>
        <w:t xml:space="preserve"> </w:t>
      </w:r>
      <w:proofErr w:type="spellStart"/>
      <w:r w:rsidRPr="007E006A">
        <w:rPr>
          <w:sz w:val="26"/>
          <w:szCs w:val="26"/>
        </w:rPr>
        <w:t>các</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gần</w:t>
      </w:r>
      <w:proofErr w:type="spellEnd"/>
      <w:r w:rsidRPr="007E006A">
        <w:rPr>
          <w:sz w:val="26"/>
          <w:szCs w:val="26"/>
        </w:rPr>
        <w:t xml:space="preserve"> </w:t>
      </w:r>
      <w:proofErr w:type="spellStart"/>
      <w:r w:rsidRPr="007E006A">
        <w:rPr>
          <w:sz w:val="26"/>
          <w:szCs w:val="26"/>
        </w:rPr>
        <w:t>nhau</w:t>
      </w:r>
      <w:proofErr w:type="spellEnd"/>
      <w:r w:rsidRPr="007E006A">
        <w:rPr>
          <w:sz w:val="26"/>
          <w:szCs w:val="26"/>
        </w:rPr>
        <w:t xml:space="preserve"> </w:t>
      </w:r>
      <w:proofErr w:type="spellStart"/>
      <w:r w:rsidRPr="007E006A">
        <w:rPr>
          <w:sz w:val="26"/>
          <w:szCs w:val="26"/>
        </w:rPr>
        <w:t>bằng</w:t>
      </w:r>
      <w:proofErr w:type="spellEnd"/>
      <w:r w:rsidRPr="007E006A">
        <w:rPr>
          <w:sz w:val="26"/>
          <w:szCs w:val="26"/>
        </w:rPr>
        <w:t xml:space="preserve"> </w:t>
      </w:r>
      <w:proofErr w:type="spellStart"/>
      <w:r w:rsidRPr="007E006A">
        <w:rPr>
          <w:sz w:val="26"/>
          <w:szCs w:val="26"/>
        </w:rPr>
        <w:t>cách</w:t>
      </w:r>
      <w:proofErr w:type="spellEnd"/>
      <w:r w:rsidRPr="007E006A">
        <w:rPr>
          <w:sz w:val="26"/>
          <w:szCs w:val="26"/>
        </w:rPr>
        <w:t xml:space="preserve"> </w:t>
      </w:r>
      <w:proofErr w:type="spellStart"/>
      <w:r w:rsidRPr="007E006A">
        <w:rPr>
          <w:sz w:val="26"/>
          <w:szCs w:val="26"/>
        </w:rPr>
        <w:t>dự</w:t>
      </w:r>
      <w:proofErr w:type="spellEnd"/>
      <w:r w:rsidRPr="007E006A">
        <w:rPr>
          <w:sz w:val="26"/>
          <w:szCs w:val="26"/>
        </w:rPr>
        <w:t xml:space="preserve"> </w:t>
      </w:r>
      <w:proofErr w:type="spellStart"/>
      <w:r w:rsidRPr="007E006A">
        <w:rPr>
          <w:sz w:val="26"/>
          <w:szCs w:val="26"/>
        </w:rPr>
        <w:t>đoán</w:t>
      </w:r>
      <w:proofErr w:type="spellEnd"/>
      <w:r w:rsidRPr="007E006A">
        <w:rPr>
          <w:sz w:val="26"/>
          <w:szCs w:val="26"/>
        </w:rPr>
        <w:t xml:space="preserve"> </w:t>
      </w:r>
      <w:proofErr w:type="spellStart"/>
      <w:r w:rsidRPr="007E006A">
        <w:rPr>
          <w:sz w:val="26"/>
          <w:szCs w:val="26"/>
        </w:rPr>
        <w:t>hình</w:t>
      </w:r>
      <w:proofErr w:type="spellEnd"/>
      <w:r w:rsidRPr="007E006A">
        <w:rPr>
          <w:sz w:val="26"/>
          <w:szCs w:val="26"/>
        </w:rPr>
        <w:t xml:space="preserve"> </w:t>
      </w:r>
      <w:proofErr w:type="spellStart"/>
      <w:r w:rsidRPr="007E006A">
        <w:rPr>
          <w:sz w:val="26"/>
          <w:szCs w:val="26"/>
        </w:rPr>
        <w:t>dạng</w:t>
      </w:r>
      <w:proofErr w:type="spellEnd"/>
      <w:r w:rsidRPr="007E006A">
        <w:rPr>
          <w:sz w:val="26"/>
          <w:szCs w:val="26"/>
        </w:rPr>
        <w:t xml:space="preserve"> </w:t>
      </w:r>
      <w:proofErr w:type="spellStart"/>
      <w:r w:rsidRPr="007E006A">
        <w:rPr>
          <w:sz w:val="26"/>
          <w:szCs w:val="26"/>
        </w:rPr>
        <w:t>độc</w:t>
      </w:r>
      <w:proofErr w:type="spellEnd"/>
      <w:r w:rsidRPr="007E006A">
        <w:rPr>
          <w:sz w:val="26"/>
          <w:szCs w:val="26"/>
        </w:rPr>
        <w:t xml:space="preserve"> </w:t>
      </w:r>
      <w:proofErr w:type="spellStart"/>
      <w:r w:rsidRPr="007E006A">
        <w:rPr>
          <w:sz w:val="26"/>
          <w:szCs w:val="26"/>
        </w:rPr>
        <w:t>lập</w:t>
      </w:r>
      <w:proofErr w:type="spellEnd"/>
      <w:r w:rsidRPr="007E006A">
        <w:rPr>
          <w:sz w:val="26"/>
          <w:szCs w:val="26"/>
        </w:rPr>
        <w:t xml:space="preserve"> </w:t>
      </w:r>
      <w:proofErr w:type="spellStart"/>
      <w:r w:rsidRPr="007E006A">
        <w:rPr>
          <w:sz w:val="26"/>
          <w:szCs w:val="26"/>
        </w:rPr>
        <w:t>cho</w:t>
      </w:r>
      <w:proofErr w:type="spellEnd"/>
      <w:r w:rsidRPr="007E006A">
        <w:rPr>
          <w:sz w:val="26"/>
          <w:szCs w:val="26"/>
        </w:rPr>
        <w:t xml:space="preserve"> </w:t>
      </w:r>
      <w:proofErr w:type="spellStart"/>
      <w:r w:rsidRPr="007E006A">
        <w:rPr>
          <w:sz w:val="26"/>
          <w:szCs w:val="26"/>
        </w:rPr>
        <w:t>từng</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tránh</w:t>
      </w:r>
      <w:proofErr w:type="spellEnd"/>
      <w:r w:rsidRPr="007E006A">
        <w:rPr>
          <w:sz w:val="26"/>
          <w:szCs w:val="26"/>
        </w:rPr>
        <w:t xml:space="preserve"> </w:t>
      </w:r>
      <w:proofErr w:type="spellStart"/>
      <w:r w:rsidRPr="007E006A">
        <w:rPr>
          <w:sz w:val="26"/>
          <w:szCs w:val="26"/>
        </w:rPr>
        <w:t>trường</w:t>
      </w:r>
      <w:proofErr w:type="spellEnd"/>
      <w:r w:rsidRPr="007E006A">
        <w:rPr>
          <w:sz w:val="26"/>
          <w:szCs w:val="26"/>
        </w:rPr>
        <w:t xml:space="preserve"> </w:t>
      </w:r>
      <w:proofErr w:type="spellStart"/>
      <w:r w:rsidRPr="007E006A">
        <w:rPr>
          <w:sz w:val="26"/>
          <w:szCs w:val="26"/>
        </w:rPr>
        <w:t>hợp</w:t>
      </w:r>
      <w:proofErr w:type="spellEnd"/>
      <w:r w:rsidRPr="007E006A">
        <w:rPr>
          <w:sz w:val="26"/>
          <w:szCs w:val="26"/>
        </w:rPr>
        <w:t xml:space="preserve"> </w:t>
      </w:r>
      <w:proofErr w:type="spellStart"/>
      <w:r w:rsidRPr="007E006A">
        <w:rPr>
          <w:sz w:val="26"/>
          <w:szCs w:val="26"/>
        </w:rPr>
        <w:t>bị</w:t>
      </w:r>
      <w:proofErr w:type="spellEnd"/>
      <w:r w:rsidRPr="007E006A">
        <w:rPr>
          <w:sz w:val="26"/>
          <w:szCs w:val="26"/>
        </w:rPr>
        <w:t xml:space="preserve"> </w:t>
      </w:r>
      <w:proofErr w:type="spellStart"/>
      <w:r w:rsidRPr="007E006A">
        <w:rPr>
          <w:sz w:val="26"/>
          <w:szCs w:val="26"/>
        </w:rPr>
        <w:t>nhập</w:t>
      </w:r>
      <w:proofErr w:type="spellEnd"/>
      <w:r w:rsidRPr="007E006A">
        <w:rPr>
          <w:sz w:val="26"/>
          <w:szCs w:val="26"/>
        </w:rPr>
        <w:t xml:space="preserve"> </w:t>
      </w:r>
      <w:proofErr w:type="spellStart"/>
      <w:r w:rsidRPr="007E006A">
        <w:rPr>
          <w:sz w:val="26"/>
          <w:szCs w:val="26"/>
        </w:rPr>
        <w:t>nhằng</w:t>
      </w:r>
      <w:proofErr w:type="spellEnd"/>
      <w:r w:rsidRPr="007E006A">
        <w:rPr>
          <w:sz w:val="26"/>
          <w:szCs w:val="26"/>
        </w:rPr>
        <w:t xml:space="preserve"> </w:t>
      </w:r>
      <w:proofErr w:type="spellStart"/>
      <w:r w:rsidRPr="007E006A">
        <w:rPr>
          <w:sz w:val="26"/>
          <w:szCs w:val="26"/>
        </w:rPr>
        <w:t>khi</w:t>
      </w:r>
      <w:proofErr w:type="spellEnd"/>
      <w:r w:rsidRPr="007E006A">
        <w:rPr>
          <w:sz w:val="26"/>
          <w:szCs w:val="26"/>
        </w:rPr>
        <w:t xml:space="preserve"> </w:t>
      </w:r>
      <w:proofErr w:type="spellStart"/>
      <w:r w:rsidRPr="007E006A">
        <w:rPr>
          <w:sz w:val="26"/>
          <w:szCs w:val="26"/>
        </w:rPr>
        <w:t>các</w:t>
      </w:r>
      <w:proofErr w:type="spellEnd"/>
      <w:r w:rsidRPr="007E006A">
        <w:rPr>
          <w:sz w:val="26"/>
          <w:szCs w:val="26"/>
        </w:rPr>
        <w:t xml:space="preserve"> </w:t>
      </w:r>
      <w:proofErr w:type="spellStart"/>
      <w:r w:rsidRPr="007E006A">
        <w:rPr>
          <w:sz w:val="26"/>
          <w:szCs w:val="26"/>
        </w:rPr>
        <w:t>đối</w:t>
      </w:r>
      <w:proofErr w:type="spellEnd"/>
      <w:r w:rsidRPr="007E006A">
        <w:rPr>
          <w:sz w:val="26"/>
          <w:szCs w:val="26"/>
        </w:rPr>
        <w:t xml:space="preserve"> </w:t>
      </w:r>
      <w:proofErr w:type="spellStart"/>
      <w:r w:rsidRPr="007E006A">
        <w:rPr>
          <w:sz w:val="26"/>
          <w:szCs w:val="26"/>
        </w:rPr>
        <w:t>tượng</w:t>
      </w:r>
      <w:proofErr w:type="spellEnd"/>
      <w:r w:rsidRPr="007E006A">
        <w:rPr>
          <w:sz w:val="26"/>
          <w:szCs w:val="26"/>
        </w:rPr>
        <w:t xml:space="preserve"> </w:t>
      </w:r>
      <w:proofErr w:type="spellStart"/>
      <w:r w:rsidRPr="007E006A">
        <w:rPr>
          <w:sz w:val="26"/>
          <w:szCs w:val="26"/>
        </w:rPr>
        <w:t>dính</w:t>
      </w:r>
      <w:proofErr w:type="spellEnd"/>
      <w:r w:rsidRPr="007E006A">
        <w:rPr>
          <w:sz w:val="26"/>
          <w:szCs w:val="26"/>
        </w:rPr>
        <w:t xml:space="preserve"> </w:t>
      </w:r>
      <w:proofErr w:type="spellStart"/>
      <w:r w:rsidRPr="007E006A">
        <w:rPr>
          <w:sz w:val="26"/>
          <w:szCs w:val="26"/>
        </w:rPr>
        <w:t>liền</w:t>
      </w:r>
      <w:proofErr w:type="spellEnd"/>
      <w:r w:rsidRPr="007E006A">
        <w:rPr>
          <w:sz w:val="26"/>
          <w:szCs w:val="26"/>
        </w:rPr>
        <w:t xml:space="preserve"> </w:t>
      </w:r>
      <w:proofErr w:type="spellStart"/>
      <w:r w:rsidRPr="007E006A">
        <w:rPr>
          <w:sz w:val="26"/>
          <w:szCs w:val="26"/>
        </w:rPr>
        <w:t>nhau</w:t>
      </w:r>
      <w:proofErr w:type="spellEnd"/>
      <w:r w:rsidRPr="007E006A">
        <w:rPr>
          <w:sz w:val="26"/>
          <w:szCs w:val="26"/>
        </w:rPr>
        <w:t>.</w:t>
      </w:r>
    </w:p>
    <w:p w14:paraId="7C659F8E" w14:textId="3067A23E" w:rsidR="005B40FE" w:rsidRDefault="005B40FE" w:rsidP="005B40FE">
      <w:pPr>
        <w:spacing w:line="372" w:lineRule="auto"/>
        <w:ind w:right="-1"/>
        <w:jc w:val="both"/>
        <w:rPr>
          <w:sz w:val="26"/>
          <w:szCs w:val="26"/>
        </w:rPr>
      </w:pPr>
    </w:p>
    <w:p w14:paraId="33544771" w14:textId="77777777" w:rsidR="00C33C31" w:rsidRDefault="00C33C31" w:rsidP="005B40FE">
      <w:pPr>
        <w:spacing w:line="372" w:lineRule="auto"/>
        <w:ind w:right="-1"/>
        <w:jc w:val="both"/>
        <w:rPr>
          <w:sz w:val="26"/>
          <w:szCs w:val="26"/>
        </w:rPr>
      </w:pPr>
    </w:p>
    <w:p w14:paraId="5B33F272" w14:textId="77777777" w:rsidR="00C33C31" w:rsidRPr="00C33C31" w:rsidRDefault="00C33C31" w:rsidP="005B40FE">
      <w:pPr>
        <w:spacing w:line="372" w:lineRule="auto"/>
        <w:ind w:right="-1"/>
        <w:jc w:val="both"/>
        <w:rPr>
          <w:sz w:val="26"/>
          <w:szCs w:val="26"/>
        </w:rPr>
      </w:pPr>
    </w:p>
    <w:p w14:paraId="165EFC7F" w14:textId="7942C82A" w:rsidR="002D6E6C" w:rsidRPr="00AE2A07" w:rsidRDefault="002D6E6C" w:rsidP="00B56500">
      <w:pPr>
        <w:pStyle w:val="Heading2"/>
        <w:rPr>
          <w:i/>
        </w:rPr>
      </w:pPr>
      <w:bookmarkStart w:id="122" w:name="_Toc182693275"/>
      <w:r w:rsidRPr="00AE2A07">
        <w:t>2.</w:t>
      </w:r>
      <w:r w:rsidR="00BA4AC3" w:rsidRPr="00AE2A07">
        <w:rPr>
          <w:iCs/>
        </w:rPr>
        <w:t>5</w:t>
      </w:r>
      <w:r w:rsidRPr="00AE2A07">
        <w:t>. Kết luận Chương 2</w:t>
      </w:r>
      <w:bookmarkEnd w:id="122"/>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t>…</w:t>
      </w:r>
    </w:p>
    <w:p w14:paraId="6D38DBA9" w14:textId="0C9CD2D6" w:rsidR="00D34610" w:rsidRPr="00AE2A07" w:rsidRDefault="00D34610">
      <w:pPr>
        <w:rPr>
          <w:b/>
          <w:bCs/>
          <w:sz w:val="32"/>
          <w:szCs w:val="32"/>
          <w:lang w:val="nl-NL"/>
        </w:rPr>
      </w:pPr>
      <w:bookmarkStart w:id="123" w:name="_Toc134720586"/>
      <w:bookmarkStart w:id="124"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25" w:name="_Toc182693276"/>
      <w:r w:rsidRPr="00AE2A07">
        <w:lastRenderedPageBreak/>
        <w:t xml:space="preserve">CHƯƠNG 3 </w:t>
      </w:r>
      <w:bookmarkEnd w:id="123"/>
      <w:bookmarkEnd w:id="124"/>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25"/>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26" w:name="_Toc134720587"/>
      <w:bookmarkStart w:id="127" w:name="_Toc182693277"/>
      <w:r w:rsidRPr="00AE2A07">
        <w:rPr>
          <w:lang w:val="nl-NL"/>
        </w:rPr>
        <w:t>3.1</w:t>
      </w:r>
      <w:r w:rsidRPr="00AE2A07">
        <w:t xml:space="preserve">. </w:t>
      </w:r>
      <w:bookmarkEnd w:id="126"/>
      <w:r w:rsidR="007F5C81" w:rsidRPr="00AE2A07">
        <w:t>(Viết chèn hoặc Copy - Paste special unformatted vào đây)</w:t>
      </w:r>
      <w:bookmarkEnd w:id="127"/>
    </w:p>
    <w:p w14:paraId="22ADC4FC" w14:textId="012DCAA5" w:rsidR="002D6E6C" w:rsidRPr="00AE2A07" w:rsidRDefault="002D6E6C" w:rsidP="007F5C81">
      <w:pPr>
        <w:pStyle w:val="Heading3"/>
        <w:rPr>
          <w:spacing w:val="1"/>
          <w:w w:val="102"/>
        </w:rPr>
      </w:pPr>
      <w:bookmarkStart w:id="128" w:name="_Toc134720588"/>
      <w:bookmarkStart w:id="129" w:name="_Toc182693278"/>
      <w:r w:rsidRPr="00AE2A07">
        <w:t xml:space="preserve">3.1.1. </w:t>
      </w:r>
      <w:bookmarkEnd w:id="128"/>
      <w:r w:rsidR="007F5C81" w:rsidRPr="00AE2A07">
        <w:t>(Viết chèn hoặc Copy - Paste special unformatted vào đây)</w:t>
      </w:r>
      <w:bookmarkEnd w:id="129"/>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30" w:name="_Toc182693279"/>
      <w:r w:rsidRPr="00AE2A07">
        <w:t xml:space="preserve">3.1.2. </w:t>
      </w:r>
      <w:r w:rsidR="007F5C81" w:rsidRPr="00AE2A07">
        <w:t>(Viết chèn hoặc Copy - Paste special unformatted vào đây)</w:t>
      </w:r>
      <w:bookmarkEnd w:id="130"/>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31" w:name="_Toc134726115"/>
      <w:bookmarkStart w:id="132" w:name="_Toc135810414"/>
      <w:bookmarkStart w:id="133" w:name="_Toc182692848"/>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31"/>
      <w:bookmarkEnd w:id="132"/>
      <w:r w:rsidR="00AB0FF5" w:rsidRPr="00AE2A07">
        <w:t>(Viết chèn hoặc Copy - Paste special unformatted vào đây)</w:t>
      </w:r>
      <w:bookmarkEnd w:id="133"/>
    </w:p>
    <w:p w14:paraId="20F1950C" w14:textId="77777777" w:rsidR="00AB0FF5" w:rsidRPr="00AE2A07" w:rsidRDefault="00AB0FF5" w:rsidP="00AB0FF5">
      <w:pPr>
        <w:spacing w:line="360" w:lineRule="auto"/>
        <w:ind w:right="-1"/>
        <w:jc w:val="center"/>
        <w:rPr>
          <w:sz w:val="26"/>
          <w:szCs w:val="26"/>
        </w:rPr>
      </w:pPr>
      <w:bookmarkStart w:id="134" w:name="_Toc134726117"/>
      <w:bookmarkStart w:id="135" w:name="_Toc135810416"/>
      <w:r w:rsidRPr="00AE2A07">
        <w:rPr>
          <w:noProof/>
          <w:sz w:val="26"/>
          <w:szCs w:val="26"/>
        </w:rPr>
        <w:t>(Chèn hình vào đây)</w:t>
      </w:r>
    </w:p>
    <w:p w14:paraId="1AE64AF5" w14:textId="4CBB6606" w:rsidR="00A04C0E" w:rsidRPr="00AE2A07" w:rsidRDefault="00A04C0E" w:rsidP="008318B3">
      <w:pPr>
        <w:pStyle w:val="FigureCaption"/>
      </w:pPr>
      <w:bookmarkStart w:id="136" w:name="_Toc182692849"/>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34"/>
      <w:bookmarkEnd w:id="135"/>
      <w:r w:rsidR="00AB0FF5" w:rsidRPr="00AE2A07">
        <w:t>(Viết chèn hoặc Copy - Paste special unformatted vào đây)</w:t>
      </w:r>
      <w:bookmarkEnd w:id="136"/>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37" w:name="_Toc134720590"/>
      <w:bookmarkStart w:id="138" w:name="_Toc182693280"/>
      <w:r w:rsidRPr="00AE2A07">
        <w:rPr>
          <w:spacing w:val="-2"/>
        </w:rPr>
        <w:t xml:space="preserve">3.2. </w:t>
      </w:r>
      <w:bookmarkEnd w:id="137"/>
      <w:r w:rsidR="00CA5028" w:rsidRPr="00AE2A07">
        <w:t>(Viết chèn hoặc Copy - Paste special unformatted vào đây)</w:t>
      </w:r>
      <w:bookmarkEnd w:id="138"/>
    </w:p>
    <w:p w14:paraId="436E418F" w14:textId="56CD376C" w:rsidR="0024233E" w:rsidRPr="00AE2A07" w:rsidRDefault="0024233E" w:rsidP="00CA5028">
      <w:pPr>
        <w:pStyle w:val="Heading3"/>
        <w:rPr>
          <w:spacing w:val="-1"/>
          <w:w w:val="102"/>
        </w:rPr>
      </w:pPr>
      <w:bookmarkStart w:id="139" w:name="_Toc134720591"/>
      <w:bookmarkStart w:id="140" w:name="_Toc182693281"/>
      <w:r w:rsidRPr="00AE2A07">
        <w:t xml:space="preserve">3.2.1. </w:t>
      </w:r>
      <w:bookmarkEnd w:id="139"/>
      <w:r w:rsidR="00CA5028" w:rsidRPr="00AE2A07">
        <w:t>(Viết chèn hoặc Copy - Paste special unformatted vào đây)</w:t>
      </w:r>
      <w:bookmarkEnd w:id="140"/>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41" w:name="_Toc134720592"/>
      <w:bookmarkStart w:id="142" w:name="_Toc182693282"/>
      <w:r w:rsidRPr="00AE2A07">
        <w:lastRenderedPageBreak/>
        <w:t xml:space="preserve">3.2.2. </w:t>
      </w:r>
      <w:bookmarkEnd w:id="141"/>
      <w:r w:rsidR="00CA5028" w:rsidRPr="00AE2A07">
        <w:t>(Viết chèn hoặc Copy - Paste special unformatted vào đây)</w:t>
      </w:r>
      <w:bookmarkEnd w:id="142"/>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43" w:name="_Toc182693283"/>
      <w:r w:rsidRPr="00AE2A07">
        <w:t>3.</w:t>
      </w:r>
      <w:r w:rsidR="00CA5028" w:rsidRPr="00AE2A07">
        <w:t>3</w:t>
      </w:r>
      <w:r w:rsidRPr="00AE2A07">
        <w:t>. Kết luận Chương 3</w:t>
      </w:r>
      <w:bookmarkEnd w:id="143"/>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44" w:name="_Toc182693284"/>
      <w:r w:rsidRPr="00AE2A07">
        <w:rPr>
          <w:spacing w:val="-2"/>
        </w:rPr>
        <w:lastRenderedPageBreak/>
        <w:t>K</w:t>
      </w:r>
      <w:r w:rsidRPr="00AE2A07">
        <w:t>ẾT L</w:t>
      </w:r>
      <w:r w:rsidRPr="00AE2A07">
        <w:rPr>
          <w:spacing w:val="-2"/>
        </w:rPr>
        <w:t>U</w:t>
      </w:r>
      <w:r w:rsidRPr="00AE2A07">
        <w:t>ẬN</w:t>
      </w:r>
      <w:bookmarkEnd w:id="144"/>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45" w:name="_Toc134720600"/>
      <w:bookmarkStart w:id="146" w:name="_Toc135813281"/>
      <w:bookmarkStart w:id="147" w:name="_Toc182693285"/>
      <w:r w:rsidRPr="00AE2A07">
        <w:lastRenderedPageBreak/>
        <w:t>TÀI LI</w:t>
      </w:r>
      <w:r w:rsidRPr="00AE2A07">
        <w:rPr>
          <w:spacing w:val="-2"/>
        </w:rPr>
        <w:t>Ệ</w:t>
      </w:r>
      <w:r w:rsidRPr="00AE2A07">
        <w:t>U THAM K</w:t>
      </w:r>
      <w:r w:rsidRPr="00AE2A07">
        <w:rPr>
          <w:spacing w:val="-2"/>
        </w:rPr>
        <w:t>H</w:t>
      </w:r>
      <w:r w:rsidRPr="00AE2A07">
        <w:t>ẢO</w:t>
      </w:r>
      <w:bookmarkEnd w:id="145"/>
      <w:bookmarkEnd w:id="146"/>
      <w:bookmarkEnd w:id="147"/>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48" w:name="_Toc16920"/>
      <w:bookmarkStart w:id="149" w:name="_Toc31383"/>
      <w:bookmarkStart w:id="150" w:name="_Toc104457583"/>
      <w:bookmarkStart w:id="151" w:name="_Toc15593"/>
      <w:bookmarkStart w:id="152" w:name="_Toc6486"/>
      <w:bookmarkStart w:id="153" w:name="_Toc182693286"/>
      <w:bookmarkStart w:id="154" w:name="_Toc135813282"/>
      <w:r w:rsidRPr="00AE2A07">
        <w:lastRenderedPageBreak/>
        <w:t>BẢN CAM ĐOAN</w:t>
      </w:r>
      <w:bookmarkEnd w:id="148"/>
      <w:bookmarkEnd w:id="149"/>
      <w:bookmarkEnd w:id="150"/>
      <w:bookmarkEnd w:id="151"/>
      <w:bookmarkEnd w:id="152"/>
      <w:bookmarkEnd w:id="153"/>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proofErr w:type="spellStart"/>
      <w:r w:rsidR="00CA5028" w:rsidRPr="00AE2A07">
        <w:rPr>
          <w:sz w:val="26"/>
          <w:szCs w:val="26"/>
        </w:rPr>
        <w:t>luận</w:t>
      </w:r>
      <w:proofErr w:type="spellEnd"/>
      <w:r w:rsidR="00CA5028" w:rsidRPr="00AE2A07">
        <w:rPr>
          <w:sz w:val="26"/>
          <w:szCs w:val="26"/>
        </w:rPr>
        <w:t xml:space="preserve"> </w:t>
      </w:r>
      <w:proofErr w:type="spellStart"/>
      <w:r w:rsidR="00CA5028" w:rsidRPr="00AE2A07">
        <w:rPr>
          <w:sz w:val="26"/>
          <w:szCs w:val="26"/>
        </w:rPr>
        <w:t>văn</w:t>
      </w:r>
      <w:proofErr w:type="spellEnd"/>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w:t>
      </w:r>
      <w:proofErr w:type="spellStart"/>
      <w:r w:rsidR="00CA5028" w:rsidRPr="00AE2A07">
        <w:rPr>
          <w:sz w:val="26"/>
          <w:szCs w:val="26"/>
        </w:rPr>
        <w:t>không</w:t>
      </w:r>
      <w:proofErr w:type="spellEnd"/>
      <w:r w:rsidR="00CA5028" w:rsidRPr="00AE2A07">
        <w:rPr>
          <w:sz w:val="26"/>
          <w:szCs w:val="26"/>
        </w:rPr>
        <w:t xml:space="preserve"> </w:t>
      </w:r>
      <w:proofErr w:type="spellStart"/>
      <w:r w:rsidR="00CA5028" w:rsidRPr="00AE2A07">
        <w:rPr>
          <w:sz w:val="26"/>
          <w:szCs w:val="26"/>
        </w:rPr>
        <w:t>quá</w:t>
      </w:r>
      <w:proofErr w:type="spellEnd"/>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proofErr w:type="spellStart"/>
      <w:r w:rsidR="00CA5028" w:rsidRPr="00AE2A07">
        <w:rPr>
          <w:sz w:val="26"/>
          <w:szCs w:val="26"/>
        </w:rPr>
        <w:t>luận</w:t>
      </w:r>
      <w:proofErr w:type="spellEnd"/>
      <w:r w:rsidR="00CA5028" w:rsidRPr="00AE2A07">
        <w:rPr>
          <w:sz w:val="26"/>
          <w:szCs w:val="26"/>
        </w:rPr>
        <w:t xml:space="preserve"> </w:t>
      </w:r>
      <w:proofErr w:type="spellStart"/>
      <w:r w:rsidR="00CA5028" w:rsidRPr="00AE2A07">
        <w:rPr>
          <w:sz w:val="26"/>
          <w:szCs w:val="26"/>
        </w:rPr>
        <w:t>văn</w:t>
      </w:r>
      <w:proofErr w:type="spellEnd"/>
      <w:r w:rsidRPr="00AE2A07">
        <w:rPr>
          <w:sz w:val="26"/>
          <w:szCs w:val="26"/>
          <w:lang w:val="vi-VN"/>
        </w:rPr>
        <w:t xml:space="preserve">. </w:t>
      </w:r>
      <w:r w:rsidR="00CA5028" w:rsidRPr="00AE2A07">
        <w:rPr>
          <w:sz w:val="26"/>
          <w:szCs w:val="26"/>
        </w:rPr>
        <w:t xml:space="preserve">Luận </w:t>
      </w:r>
      <w:proofErr w:type="spellStart"/>
      <w:r w:rsidR="00CA5028" w:rsidRPr="00AE2A07">
        <w:rPr>
          <w:sz w:val="26"/>
          <w:szCs w:val="26"/>
        </w:rPr>
        <w:t>văn</w:t>
      </w:r>
      <w:proofErr w:type="spellEnd"/>
      <w:r w:rsidR="00CA5028" w:rsidRPr="00AE2A07">
        <w:rPr>
          <w:sz w:val="26"/>
          <w:szCs w:val="26"/>
        </w:rPr>
        <w:t xml:space="preserve"> </w:t>
      </w:r>
      <w:proofErr w:type="spellStart"/>
      <w:r w:rsidR="00CA5028" w:rsidRPr="00AE2A07">
        <w:rPr>
          <w:sz w:val="26"/>
          <w:szCs w:val="26"/>
        </w:rPr>
        <w:t>này</w:t>
      </w:r>
      <w:proofErr w:type="spellEnd"/>
      <w:r w:rsidR="00CA5028" w:rsidRPr="00AE2A07">
        <w:rPr>
          <w:sz w:val="26"/>
          <w:szCs w:val="26"/>
        </w:rPr>
        <w:t xml:space="preserve"> </w:t>
      </w:r>
      <w:proofErr w:type="spellStart"/>
      <w:r w:rsidR="00CA5028" w:rsidRPr="00AE2A07">
        <w:rPr>
          <w:sz w:val="26"/>
          <w:szCs w:val="26"/>
        </w:rPr>
        <w:t>sau</w:t>
      </w:r>
      <w:proofErr w:type="spellEnd"/>
      <w:r w:rsidR="00CA5028" w:rsidRPr="00AE2A07">
        <w:rPr>
          <w:sz w:val="26"/>
          <w:szCs w:val="26"/>
        </w:rPr>
        <w:t xml:space="preserve"> </w:t>
      </w:r>
      <w:proofErr w:type="spellStart"/>
      <w:r w:rsidR="00CA5028" w:rsidRPr="00AE2A07">
        <w:rPr>
          <w:sz w:val="26"/>
          <w:szCs w:val="26"/>
        </w:rPr>
        <w:t>khi</w:t>
      </w:r>
      <w:proofErr w:type="spellEnd"/>
      <w:r w:rsidR="00CA5028" w:rsidRPr="00AE2A07">
        <w:rPr>
          <w:sz w:val="26"/>
          <w:szCs w:val="26"/>
        </w:rPr>
        <w:t xml:space="preserve"> </w:t>
      </w:r>
      <w:proofErr w:type="spellStart"/>
      <w:r w:rsidR="00CA5028" w:rsidRPr="00AE2A07">
        <w:rPr>
          <w:sz w:val="26"/>
          <w:szCs w:val="26"/>
        </w:rPr>
        <w:t>đã</w:t>
      </w:r>
      <w:proofErr w:type="spellEnd"/>
      <w:r w:rsidRPr="00AE2A07">
        <w:rPr>
          <w:sz w:val="26"/>
          <w:szCs w:val="26"/>
          <w:lang w:val="vi-VN"/>
        </w:rPr>
        <w:t xml:space="preserve"> kiểm tra qua phần mềm và bản cứng </w:t>
      </w:r>
      <w:proofErr w:type="spellStart"/>
      <w:r w:rsidR="00CA5028" w:rsidRPr="00AE2A07">
        <w:rPr>
          <w:sz w:val="26"/>
          <w:szCs w:val="26"/>
        </w:rPr>
        <w:t>luận</w:t>
      </w:r>
      <w:proofErr w:type="spellEnd"/>
      <w:r w:rsidR="00CA5028" w:rsidRPr="00AE2A07">
        <w:rPr>
          <w:sz w:val="26"/>
          <w:szCs w:val="26"/>
        </w:rPr>
        <w:t xml:space="preserve"> </w:t>
      </w:r>
      <w:proofErr w:type="spellStart"/>
      <w:r w:rsidR="00CA5028" w:rsidRPr="00AE2A07">
        <w:rPr>
          <w:sz w:val="26"/>
          <w:szCs w:val="26"/>
        </w:rPr>
        <w:t>văn</w:t>
      </w:r>
      <w:proofErr w:type="spellEnd"/>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proofErr w:type="spellStart"/>
      <w:r w:rsidRPr="00AE2A07">
        <w:rPr>
          <w:b/>
          <w:bCs/>
          <w:sz w:val="26"/>
          <w:szCs w:val="26"/>
        </w:rPr>
        <w:t>Tác</w:t>
      </w:r>
      <w:proofErr w:type="spellEnd"/>
      <w:r w:rsidRPr="00AE2A07">
        <w:rPr>
          <w:b/>
          <w:bCs/>
          <w:sz w:val="26"/>
          <w:szCs w:val="26"/>
        </w:rPr>
        <w:t xml:space="preserve"> </w:t>
      </w:r>
      <w:proofErr w:type="spellStart"/>
      <w:r w:rsidRPr="00AE2A07">
        <w:rPr>
          <w:b/>
          <w:bCs/>
          <w:sz w:val="26"/>
          <w:szCs w:val="26"/>
        </w:rPr>
        <w:t>giả</w:t>
      </w:r>
      <w:proofErr w:type="spellEnd"/>
      <w:r w:rsidRPr="00AE2A07">
        <w:rPr>
          <w:b/>
          <w:bCs/>
          <w:sz w:val="26"/>
          <w:szCs w:val="26"/>
        </w:rPr>
        <w:t xml:space="preserve"> </w:t>
      </w:r>
      <w:proofErr w:type="spellStart"/>
      <w:r w:rsidR="00CA5028" w:rsidRPr="00AE2A07">
        <w:rPr>
          <w:b/>
          <w:bCs/>
          <w:sz w:val="26"/>
          <w:szCs w:val="26"/>
        </w:rPr>
        <w:t>luận</w:t>
      </w:r>
      <w:proofErr w:type="spellEnd"/>
      <w:r w:rsidR="00CA5028" w:rsidRPr="00AE2A07">
        <w:rPr>
          <w:b/>
          <w:bCs/>
          <w:sz w:val="26"/>
          <w:szCs w:val="26"/>
        </w:rPr>
        <w:t xml:space="preserve"> </w:t>
      </w:r>
      <w:proofErr w:type="spellStart"/>
      <w:r w:rsidR="00CA5028" w:rsidRPr="00AE2A07">
        <w:rPr>
          <w:b/>
          <w:bCs/>
          <w:sz w:val="26"/>
          <w:szCs w:val="26"/>
        </w:rPr>
        <w:t>văn</w:t>
      </w:r>
      <w:proofErr w:type="spellEnd"/>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55" w:name="_Toc139484637"/>
      <w:bookmarkStart w:id="156"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55"/>
      <w:bookmarkEnd w:id="156"/>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57" w:name="_Toc182693287"/>
      <w:r w:rsidRPr="00AE2A07">
        <w:lastRenderedPageBreak/>
        <w:t>PHỤ LỤC</w:t>
      </w:r>
      <w:bookmarkEnd w:id="154"/>
      <w:bookmarkEnd w:id="157"/>
    </w:p>
    <w:p w14:paraId="46B89066" w14:textId="2CE3430D" w:rsidR="00AF5900" w:rsidRPr="00AE2A07" w:rsidRDefault="00A26C47" w:rsidP="00853188">
      <w:pPr>
        <w:jc w:val="both"/>
        <w:rPr>
          <w:sz w:val="26"/>
          <w:szCs w:val="26"/>
        </w:rPr>
      </w:pPr>
      <w:bookmarkStart w:id="158" w:name="_Toc139484639"/>
      <w:bookmarkStart w:id="159"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58"/>
      <w:bookmarkEnd w:id="159"/>
    </w:p>
    <w:sectPr w:rsidR="00AF5900" w:rsidRPr="00AE2A07" w:rsidSect="008A55D8">
      <w:footerReference w:type="default" r:id="rId60"/>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D785" w14:textId="77777777" w:rsidR="00E443CE" w:rsidRDefault="00E443CE">
      <w:r>
        <w:separator/>
      </w:r>
    </w:p>
  </w:endnote>
  <w:endnote w:type="continuationSeparator" w:id="0">
    <w:p w14:paraId="76B904DF" w14:textId="77777777" w:rsidR="00E443CE" w:rsidRDefault="00E4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F0F5C" w14:textId="77777777" w:rsidR="00E443CE" w:rsidRDefault="00E443CE">
      <w:r>
        <w:separator/>
      </w:r>
    </w:p>
  </w:footnote>
  <w:footnote w:type="continuationSeparator" w:id="0">
    <w:p w14:paraId="64FA6F6D" w14:textId="77777777" w:rsidR="00E443CE" w:rsidRDefault="00E4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A27252"/>
    <w:multiLevelType w:val="hybridMultilevel"/>
    <w:tmpl w:val="CE901C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93375"/>
    <w:multiLevelType w:val="hybridMultilevel"/>
    <w:tmpl w:val="7D4E846A"/>
    <w:lvl w:ilvl="0" w:tplc="35DEDE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8D0EC8"/>
    <w:multiLevelType w:val="hybridMultilevel"/>
    <w:tmpl w:val="81F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5C491949"/>
    <w:multiLevelType w:val="hybridMultilevel"/>
    <w:tmpl w:val="B240D8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4"/>
  </w:num>
  <w:num w:numId="2" w16cid:durableId="665013753">
    <w:abstractNumId w:val="1"/>
  </w:num>
  <w:num w:numId="3" w16cid:durableId="829172475">
    <w:abstractNumId w:val="4"/>
  </w:num>
  <w:num w:numId="4" w16cid:durableId="481041807">
    <w:abstractNumId w:val="12"/>
  </w:num>
  <w:num w:numId="5" w16cid:durableId="1508980425">
    <w:abstractNumId w:val="15"/>
  </w:num>
  <w:num w:numId="6" w16cid:durableId="1881360767">
    <w:abstractNumId w:val="7"/>
  </w:num>
  <w:num w:numId="7" w16cid:durableId="2066903875">
    <w:abstractNumId w:val="3"/>
  </w:num>
  <w:num w:numId="8" w16cid:durableId="1202979995">
    <w:abstractNumId w:val="9"/>
  </w:num>
  <w:num w:numId="9" w16cid:durableId="295330860">
    <w:abstractNumId w:val="5"/>
  </w:num>
  <w:num w:numId="10" w16cid:durableId="371921563">
    <w:abstractNumId w:val="0"/>
  </w:num>
  <w:num w:numId="11" w16cid:durableId="1005980184">
    <w:abstractNumId w:val="13"/>
  </w:num>
  <w:num w:numId="12" w16cid:durableId="977027560">
    <w:abstractNumId w:val="11"/>
  </w:num>
  <w:num w:numId="13" w16cid:durableId="1513034164">
    <w:abstractNumId w:val="8"/>
  </w:num>
  <w:num w:numId="14" w16cid:durableId="1309477885">
    <w:abstractNumId w:val="6"/>
  </w:num>
  <w:num w:numId="15" w16cid:durableId="828130939">
    <w:abstractNumId w:val="2"/>
  </w:num>
  <w:num w:numId="16" w16cid:durableId="215821273">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3C82"/>
    <w:rsid w:val="00006019"/>
    <w:rsid w:val="000077E0"/>
    <w:rsid w:val="00010129"/>
    <w:rsid w:val="00011741"/>
    <w:rsid w:val="000119C9"/>
    <w:rsid w:val="00015A7C"/>
    <w:rsid w:val="0002234E"/>
    <w:rsid w:val="000229F7"/>
    <w:rsid w:val="00031204"/>
    <w:rsid w:val="00032565"/>
    <w:rsid w:val="00033F23"/>
    <w:rsid w:val="00037249"/>
    <w:rsid w:val="00037451"/>
    <w:rsid w:val="0003765F"/>
    <w:rsid w:val="000405C4"/>
    <w:rsid w:val="00043619"/>
    <w:rsid w:val="00045C11"/>
    <w:rsid w:val="00052E99"/>
    <w:rsid w:val="00060260"/>
    <w:rsid w:val="000617E1"/>
    <w:rsid w:val="000631AD"/>
    <w:rsid w:val="000674DB"/>
    <w:rsid w:val="00067610"/>
    <w:rsid w:val="0007399A"/>
    <w:rsid w:val="00073B1D"/>
    <w:rsid w:val="00074FBB"/>
    <w:rsid w:val="00076984"/>
    <w:rsid w:val="00080A9C"/>
    <w:rsid w:val="00080E53"/>
    <w:rsid w:val="00082E92"/>
    <w:rsid w:val="00087F5C"/>
    <w:rsid w:val="0009045B"/>
    <w:rsid w:val="00090D5D"/>
    <w:rsid w:val="00093D24"/>
    <w:rsid w:val="00095118"/>
    <w:rsid w:val="00097D3A"/>
    <w:rsid w:val="000A3508"/>
    <w:rsid w:val="000B2270"/>
    <w:rsid w:val="000C083B"/>
    <w:rsid w:val="000C113D"/>
    <w:rsid w:val="000C185D"/>
    <w:rsid w:val="000C1975"/>
    <w:rsid w:val="000C32AA"/>
    <w:rsid w:val="000C49D9"/>
    <w:rsid w:val="000C5BF0"/>
    <w:rsid w:val="000C7137"/>
    <w:rsid w:val="000D27EB"/>
    <w:rsid w:val="000D45CA"/>
    <w:rsid w:val="000D5E71"/>
    <w:rsid w:val="000D75E4"/>
    <w:rsid w:val="000D7B84"/>
    <w:rsid w:val="000E38FC"/>
    <w:rsid w:val="000E6AFB"/>
    <w:rsid w:val="000F1B82"/>
    <w:rsid w:val="000F1EAE"/>
    <w:rsid w:val="000F4619"/>
    <w:rsid w:val="000F7B9F"/>
    <w:rsid w:val="00102C76"/>
    <w:rsid w:val="0010364E"/>
    <w:rsid w:val="00103A98"/>
    <w:rsid w:val="00104622"/>
    <w:rsid w:val="00105BE7"/>
    <w:rsid w:val="00106471"/>
    <w:rsid w:val="001135E5"/>
    <w:rsid w:val="0011588E"/>
    <w:rsid w:val="00115BFA"/>
    <w:rsid w:val="00116902"/>
    <w:rsid w:val="00117F7E"/>
    <w:rsid w:val="00120A95"/>
    <w:rsid w:val="00120F77"/>
    <w:rsid w:val="001222CD"/>
    <w:rsid w:val="00122954"/>
    <w:rsid w:val="00124AFA"/>
    <w:rsid w:val="0013008C"/>
    <w:rsid w:val="00134F90"/>
    <w:rsid w:val="00135C47"/>
    <w:rsid w:val="00137E2B"/>
    <w:rsid w:val="001411A6"/>
    <w:rsid w:val="00141450"/>
    <w:rsid w:val="00141689"/>
    <w:rsid w:val="00143382"/>
    <w:rsid w:val="00146820"/>
    <w:rsid w:val="001473E5"/>
    <w:rsid w:val="00147545"/>
    <w:rsid w:val="001479FA"/>
    <w:rsid w:val="00153754"/>
    <w:rsid w:val="00155173"/>
    <w:rsid w:val="001558F7"/>
    <w:rsid w:val="00160B09"/>
    <w:rsid w:val="001644B6"/>
    <w:rsid w:val="00164E23"/>
    <w:rsid w:val="00166212"/>
    <w:rsid w:val="00166EDE"/>
    <w:rsid w:val="0016746C"/>
    <w:rsid w:val="00167C45"/>
    <w:rsid w:val="00170548"/>
    <w:rsid w:val="00177D68"/>
    <w:rsid w:val="00180F65"/>
    <w:rsid w:val="001827A6"/>
    <w:rsid w:val="0018507C"/>
    <w:rsid w:val="00190E7B"/>
    <w:rsid w:val="001916F1"/>
    <w:rsid w:val="00192062"/>
    <w:rsid w:val="00192E56"/>
    <w:rsid w:val="00194092"/>
    <w:rsid w:val="001942BC"/>
    <w:rsid w:val="00197E0D"/>
    <w:rsid w:val="001A07F9"/>
    <w:rsid w:val="001A6998"/>
    <w:rsid w:val="001B1C7D"/>
    <w:rsid w:val="001B3165"/>
    <w:rsid w:val="001B3498"/>
    <w:rsid w:val="001B3EFB"/>
    <w:rsid w:val="001B5ECD"/>
    <w:rsid w:val="001B6B27"/>
    <w:rsid w:val="001B7755"/>
    <w:rsid w:val="001C1203"/>
    <w:rsid w:val="001C1897"/>
    <w:rsid w:val="001C3B55"/>
    <w:rsid w:val="001C5626"/>
    <w:rsid w:val="001D32BA"/>
    <w:rsid w:val="001D5CBC"/>
    <w:rsid w:val="001E0C8F"/>
    <w:rsid w:val="001E2821"/>
    <w:rsid w:val="001E422E"/>
    <w:rsid w:val="001E56CD"/>
    <w:rsid w:val="001E5A4F"/>
    <w:rsid w:val="001E6E81"/>
    <w:rsid w:val="001E7811"/>
    <w:rsid w:val="001F0249"/>
    <w:rsid w:val="001F0F3A"/>
    <w:rsid w:val="002057E2"/>
    <w:rsid w:val="00206CEF"/>
    <w:rsid w:val="00210E59"/>
    <w:rsid w:val="00211160"/>
    <w:rsid w:val="0021492D"/>
    <w:rsid w:val="0022122D"/>
    <w:rsid w:val="00221FBA"/>
    <w:rsid w:val="00222034"/>
    <w:rsid w:val="00222D16"/>
    <w:rsid w:val="00227F63"/>
    <w:rsid w:val="0023041F"/>
    <w:rsid w:val="00230AC0"/>
    <w:rsid w:val="00233118"/>
    <w:rsid w:val="00234B91"/>
    <w:rsid w:val="0023519A"/>
    <w:rsid w:val="002357A0"/>
    <w:rsid w:val="00235A82"/>
    <w:rsid w:val="0024233E"/>
    <w:rsid w:val="00242B8D"/>
    <w:rsid w:val="00247437"/>
    <w:rsid w:val="00251FB0"/>
    <w:rsid w:val="002536BE"/>
    <w:rsid w:val="00257356"/>
    <w:rsid w:val="00260B6F"/>
    <w:rsid w:val="00266817"/>
    <w:rsid w:val="0027061A"/>
    <w:rsid w:val="002758C9"/>
    <w:rsid w:val="0028015E"/>
    <w:rsid w:val="0028248C"/>
    <w:rsid w:val="002866BE"/>
    <w:rsid w:val="002872D1"/>
    <w:rsid w:val="0029006B"/>
    <w:rsid w:val="00291C50"/>
    <w:rsid w:val="002928FD"/>
    <w:rsid w:val="0029445D"/>
    <w:rsid w:val="0029634C"/>
    <w:rsid w:val="002969A0"/>
    <w:rsid w:val="00296BAF"/>
    <w:rsid w:val="002A04CA"/>
    <w:rsid w:val="002A34FB"/>
    <w:rsid w:val="002A3CDA"/>
    <w:rsid w:val="002A61BF"/>
    <w:rsid w:val="002A76B5"/>
    <w:rsid w:val="002A7F3C"/>
    <w:rsid w:val="002B5191"/>
    <w:rsid w:val="002B5794"/>
    <w:rsid w:val="002B73BD"/>
    <w:rsid w:val="002B74AA"/>
    <w:rsid w:val="002B758C"/>
    <w:rsid w:val="002B7676"/>
    <w:rsid w:val="002C3B1C"/>
    <w:rsid w:val="002C5F50"/>
    <w:rsid w:val="002C6318"/>
    <w:rsid w:val="002C6596"/>
    <w:rsid w:val="002C6A9C"/>
    <w:rsid w:val="002D0DB3"/>
    <w:rsid w:val="002D3245"/>
    <w:rsid w:val="002D6B84"/>
    <w:rsid w:val="002D6E6C"/>
    <w:rsid w:val="002D7548"/>
    <w:rsid w:val="002E06E2"/>
    <w:rsid w:val="002E2678"/>
    <w:rsid w:val="002E4423"/>
    <w:rsid w:val="002F080A"/>
    <w:rsid w:val="002F23F8"/>
    <w:rsid w:val="002F3113"/>
    <w:rsid w:val="002F5265"/>
    <w:rsid w:val="002F55FE"/>
    <w:rsid w:val="002F5E75"/>
    <w:rsid w:val="002F7BEC"/>
    <w:rsid w:val="00301C33"/>
    <w:rsid w:val="003026A8"/>
    <w:rsid w:val="003040C3"/>
    <w:rsid w:val="00306EA3"/>
    <w:rsid w:val="00307CCB"/>
    <w:rsid w:val="0031246F"/>
    <w:rsid w:val="00313F20"/>
    <w:rsid w:val="00315E18"/>
    <w:rsid w:val="00324645"/>
    <w:rsid w:val="00326632"/>
    <w:rsid w:val="003310F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5FC6"/>
    <w:rsid w:val="00377751"/>
    <w:rsid w:val="00377813"/>
    <w:rsid w:val="00380E9D"/>
    <w:rsid w:val="003818E3"/>
    <w:rsid w:val="00381B01"/>
    <w:rsid w:val="003853B7"/>
    <w:rsid w:val="00385D7C"/>
    <w:rsid w:val="00386A2B"/>
    <w:rsid w:val="00387051"/>
    <w:rsid w:val="00390C4B"/>
    <w:rsid w:val="003936BF"/>
    <w:rsid w:val="003A02E8"/>
    <w:rsid w:val="003A0317"/>
    <w:rsid w:val="003A669B"/>
    <w:rsid w:val="003B0BE0"/>
    <w:rsid w:val="003B2213"/>
    <w:rsid w:val="003B2322"/>
    <w:rsid w:val="003B745D"/>
    <w:rsid w:val="003C0528"/>
    <w:rsid w:val="003C1AAF"/>
    <w:rsid w:val="003C3B45"/>
    <w:rsid w:val="003C43F1"/>
    <w:rsid w:val="003C6BD7"/>
    <w:rsid w:val="003D04AF"/>
    <w:rsid w:val="003D1480"/>
    <w:rsid w:val="003D1D03"/>
    <w:rsid w:val="003D3E75"/>
    <w:rsid w:val="003D46A1"/>
    <w:rsid w:val="003D6684"/>
    <w:rsid w:val="003E003C"/>
    <w:rsid w:val="003E3318"/>
    <w:rsid w:val="003E3FE2"/>
    <w:rsid w:val="003E538B"/>
    <w:rsid w:val="003E5A26"/>
    <w:rsid w:val="003E794D"/>
    <w:rsid w:val="003F1F09"/>
    <w:rsid w:val="003F24B0"/>
    <w:rsid w:val="003F27A8"/>
    <w:rsid w:val="003F2D09"/>
    <w:rsid w:val="003F6C40"/>
    <w:rsid w:val="004023D9"/>
    <w:rsid w:val="004073A4"/>
    <w:rsid w:val="0041249E"/>
    <w:rsid w:val="00415CAF"/>
    <w:rsid w:val="004205DA"/>
    <w:rsid w:val="00420D84"/>
    <w:rsid w:val="00420E43"/>
    <w:rsid w:val="00425E1B"/>
    <w:rsid w:val="004260FA"/>
    <w:rsid w:val="0042668A"/>
    <w:rsid w:val="00426F11"/>
    <w:rsid w:val="004306F0"/>
    <w:rsid w:val="0043153F"/>
    <w:rsid w:val="00433413"/>
    <w:rsid w:val="00437CE2"/>
    <w:rsid w:val="00440248"/>
    <w:rsid w:val="00442ED1"/>
    <w:rsid w:val="004446B7"/>
    <w:rsid w:val="0045118D"/>
    <w:rsid w:val="00454707"/>
    <w:rsid w:val="00460B23"/>
    <w:rsid w:val="00465908"/>
    <w:rsid w:val="0047276D"/>
    <w:rsid w:val="00473810"/>
    <w:rsid w:val="00474086"/>
    <w:rsid w:val="004743AF"/>
    <w:rsid w:val="00475BE1"/>
    <w:rsid w:val="00476DB6"/>
    <w:rsid w:val="00480945"/>
    <w:rsid w:val="00480A02"/>
    <w:rsid w:val="0048304C"/>
    <w:rsid w:val="00483464"/>
    <w:rsid w:val="00485B49"/>
    <w:rsid w:val="00485EE6"/>
    <w:rsid w:val="00490E25"/>
    <w:rsid w:val="00493451"/>
    <w:rsid w:val="004974E0"/>
    <w:rsid w:val="00497563"/>
    <w:rsid w:val="004A0A28"/>
    <w:rsid w:val="004A0C4E"/>
    <w:rsid w:val="004A2167"/>
    <w:rsid w:val="004A427D"/>
    <w:rsid w:val="004A659A"/>
    <w:rsid w:val="004A7327"/>
    <w:rsid w:val="004B0F3D"/>
    <w:rsid w:val="004B19C8"/>
    <w:rsid w:val="004B3DCE"/>
    <w:rsid w:val="004B3FF3"/>
    <w:rsid w:val="004B4D8B"/>
    <w:rsid w:val="004B5886"/>
    <w:rsid w:val="004B7EF9"/>
    <w:rsid w:val="004C15F3"/>
    <w:rsid w:val="004D0620"/>
    <w:rsid w:val="004D0A2D"/>
    <w:rsid w:val="004D12F1"/>
    <w:rsid w:val="004D22FC"/>
    <w:rsid w:val="004D4751"/>
    <w:rsid w:val="004D7D48"/>
    <w:rsid w:val="004E5E6A"/>
    <w:rsid w:val="004E7C6C"/>
    <w:rsid w:val="004F0C8B"/>
    <w:rsid w:val="004F3480"/>
    <w:rsid w:val="00502605"/>
    <w:rsid w:val="005054A9"/>
    <w:rsid w:val="005065E2"/>
    <w:rsid w:val="00510EA3"/>
    <w:rsid w:val="005124D2"/>
    <w:rsid w:val="00512A72"/>
    <w:rsid w:val="00513172"/>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56CED"/>
    <w:rsid w:val="00560DA6"/>
    <w:rsid w:val="0056141A"/>
    <w:rsid w:val="0056164E"/>
    <w:rsid w:val="00561C05"/>
    <w:rsid w:val="00564CF9"/>
    <w:rsid w:val="0056766A"/>
    <w:rsid w:val="00571CF0"/>
    <w:rsid w:val="00573921"/>
    <w:rsid w:val="005768A3"/>
    <w:rsid w:val="005773BD"/>
    <w:rsid w:val="005779C9"/>
    <w:rsid w:val="00581477"/>
    <w:rsid w:val="00581EAA"/>
    <w:rsid w:val="00582CD1"/>
    <w:rsid w:val="00582FEE"/>
    <w:rsid w:val="00583445"/>
    <w:rsid w:val="005868D6"/>
    <w:rsid w:val="00586A60"/>
    <w:rsid w:val="00590D64"/>
    <w:rsid w:val="0059166E"/>
    <w:rsid w:val="005939A7"/>
    <w:rsid w:val="00594195"/>
    <w:rsid w:val="005967B9"/>
    <w:rsid w:val="00597578"/>
    <w:rsid w:val="00597B02"/>
    <w:rsid w:val="005A0A31"/>
    <w:rsid w:val="005A1704"/>
    <w:rsid w:val="005A171D"/>
    <w:rsid w:val="005A2803"/>
    <w:rsid w:val="005A3202"/>
    <w:rsid w:val="005A3498"/>
    <w:rsid w:val="005A5388"/>
    <w:rsid w:val="005A673F"/>
    <w:rsid w:val="005A77EA"/>
    <w:rsid w:val="005A79F1"/>
    <w:rsid w:val="005B2715"/>
    <w:rsid w:val="005B2DFD"/>
    <w:rsid w:val="005B40FE"/>
    <w:rsid w:val="005B756A"/>
    <w:rsid w:val="005C404C"/>
    <w:rsid w:val="005C5761"/>
    <w:rsid w:val="005C6AD4"/>
    <w:rsid w:val="005D0025"/>
    <w:rsid w:val="005D100B"/>
    <w:rsid w:val="005D1F08"/>
    <w:rsid w:val="005D2378"/>
    <w:rsid w:val="005D4C86"/>
    <w:rsid w:val="005D5249"/>
    <w:rsid w:val="005D67DF"/>
    <w:rsid w:val="005E09DC"/>
    <w:rsid w:val="005E0D60"/>
    <w:rsid w:val="005E1248"/>
    <w:rsid w:val="005E25FE"/>
    <w:rsid w:val="005E358C"/>
    <w:rsid w:val="005E55BD"/>
    <w:rsid w:val="005E6D1F"/>
    <w:rsid w:val="005F2FD6"/>
    <w:rsid w:val="005F5DFF"/>
    <w:rsid w:val="005F5F80"/>
    <w:rsid w:val="0060285F"/>
    <w:rsid w:val="00610D7C"/>
    <w:rsid w:val="00610E64"/>
    <w:rsid w:val="006120D5"/>
    <w:rsid w:val="00614BA4"/>
    <w:rsid w:val="00615FCE"/>
    <w:rsid w:val="0061685D"/>
    <w:rsid w:val="006170BA"/>
    <w:rsid w:val="006175C7"/>
    <w:rsid w:val="006229E5"/>
    <w:rsid w:val="00623DE5"/>
    <w:rsid w:val="00625BB6"/>
    <w:rsid w:val="0064019A"/>
    <w:rsid w:val="00645D5D"/>
    <w:rsid w:val="0064784C"/>
    <w:rsid w:val="00664303"/>
    <w:rsid w:val="00665390"/>
    <w:rsid w:val="00670314"/>
    <w:rsid w:val="006736B4"/>
    <w:rsid w:val="006737AE"/>
    <w:rsid w:val="006813C8"/>
    <w:rsid w:val="0068650B"/>
    <w:rsid w:val="00690E43"/>
    <w:rsid w:val="006931F5"/>
    <w:rsid w:val="00694B75"/>
    <w:rsid w:val="006A116C"/>
    <w:rsid w:val="006A47A4"/>
    <w:rsid w:val="006A5C9E"/>
    <w:rsid w:val="006A6B80"/>
    <w:rsid w:val="006B150F"/>
    <w:rsid w:val="006B378A"/>
    <w:rsid w:val="006B37D9"/>
    <w:rsid w:val="006B58E1"/>
    <w:rsid w:val="006C1E2E"/>
    <w:rsid w:val="006C3D73"/>
    <w:rsid w:val="006C41F4"/>
    <w:rsid w:val="006C6021"/>
    <w:rsid w:val="006C7B06"/>
    <w:rsid w:val="006D1888"/>
    <w:rsid w:val="006D19D1"/>
    <w:rsid w:val="006D34B0"/>
    <w:rsid w:val="006D5852"/>
    <w:rsid w:val="006D6ABC"/>
    <w:rsid w:val="006D713D"/>
    <w:rsid w:val="006E1761"/>
    <w:rsid w:val="006E2AF4"/>
    <w:rsid w:val="006E36B4"/>
    <w:rsid w:val="006E4B4E"/>
    <w:rsid w:val="006E5DB5"/>
    <w:rsid w:val="006E78AD"/>
    <w:rsid w:val="006F1396"/>
    <w:rsid w:val="006F2163"/>
    <w:rsid w:val="006F3B36"/>
    <w:rsid w:val="006F4564"/>
    <w:rsid w:val="006F4872"/>
    <w:rsid w:val="00701160"/>
    <w:rsid w:val="00703152"/>
    <w:rsid w:val="00704229"/>
    <w:rsid w:val="00704DB3"/>
    <w:rsid w:val="007125B1"/>
    <w:rsid w:val="00712D86"/>
    <w:rsid w:val="00713A4E"/>
    <w:rsid w:val="00716841"/>
    <w:rsid w:val="0073068F"/>
    <w:rsid w:val="0073361D"/>
    <w:rsid w:val="00736299"/>
    <w:rsid w:val="00736DF7"/>
    <w:rsid w:val="00737D04"/>
    <w:rsid w:val="007421E9"/>
    <w:rsid w:val="007442C6"/>
    <w:rsid w:val="00745A62"/>
    <w:rsid w:val="00747907"/>
    <w:rsid w:val="00747E06"/>
    <w:rsid w:val="00751650"/>
    <w:rsid w:val="00751740"/>
    <w:rsid w:val="00757B66"/>
    <w:rsid w:val="00757EB4"/>
    <w:rsid w:val="007604B2"/>
    <w:rsid w:val="007625CD"/>
    <w:rsid w:val="00763BAC"/>
    <w:rsid w:val="00765550"/>
    <w:rsid w:val="00765733"/>
    <w:rsid w:val="007728F3"/>
    <w:rsid w:val="00773159"/>
    <w:rsid w:val="00774E0A"/>
    <w:rsid w:val="00775A77"/>
    <w:rsid w:val="007765C2"/>
    <w:rsid w:val="0077665E"/>
    <w:rsid w:val="00776B8E"/>
    <w:rsid w:val="00776D0E"/>
    <w:rsid w:val="00777144"/>
    <w:rsid w:val="00780061"/>
    <w:rsid w:val="0078259E"/>
    <w:rsid w:val="00782A23"/>
    <w:rsid w:val="0078544A"/>
    <w:rsid w:val="00794CD2"/>
    <w:rsid w:val="00797E4E"/>
    <w:rsid w:val="007A15E2"/>
    <w:rsid w:val="007A25DD"/>
    <w:rsid w:val="007A3DC5"/>
    <w:rsid w:val="007A467A"/>
    <w:rsid w:val="007A4C65"/>
    <w:rsid w:val="007A73BA"/>
    <w:rsid w:val="007B08F9"/>
    <w:rsid w:val="007B0EB3"/>
    <w:rsid w:val="007B3BA9"/>
    <w:rsid w:val="007B3DA4"/>
    <w:rsid w:val="007B67BB"/>
    <w:rsid w:val="007C2C9A"/>
    <w:rsid w:val="007C34F5"/>
    <w:rsid w:val="007C49D6"/>
    <w:rsid w:val="007C50C8"/>
    <w:rsid w:val="007D0588"/>
    <w:rsid w:val="007D244A"/>
    <w:rsid w:val="007D3280"/>
    <w:rsid w:val="007D41BD"/>
    <w:rsid w:val="007D50E6"/>
    <w:rsid w:val="007E006A"/>
    <w:rsid w:val="007E2B63"/>
    <w:rsid w:val="007E2F9B"/>
    <w:rsid w:val="007E48D2"/>
    <w:rsid w:val="007F0ABF"/>
    <w:rsid w:val="007F18D0"/>
    <w:rsid w:val="007F47C5"/>
    <w:rsid w:val="007F5C81"/>
    <w:rsid w:val="007F749F"/>
    <w:rsid w:val="00800E43"/>
    <w:rsid w:val="00803AEF"/>
    <w:rsid w:val="00805777"/>
    <w:rsid w:val="00806056"/>
    <w:rsid w:val="00806AB9"/>
    <w:rsid w:val="00810F45"/>
    <w:rsid w:val="00810FC8"/>
    <w:rsid w:val="008132B4"/>
    <w:rsid w:val="0082085E"/>
    <w:rsid w:val="00823BFC"/>
    <w:rsid w:val="008248AF"/>
    <w:rsid w:val="00827B8F"/>
    <w:rsid w:val="00830543"/>
    <w:rsid w:val="008318B3"/>
    <w:rsid w:val="00831CDD"/>
    <w:rsid w:val="00834252"/>
    <w:rsid w:val="008343B5"/>
    <w:rsid w:val="0083476B"/>
    <w:rsid w:val="008367B5"/>
    <w:rsid w:val="00840701"/>
    <w:rsid w:val="008407A6"/>
    <w:rsid w:val="00840C69"/>
    <w:rsid w:val="0084377E"/>
    <w:rsid w:val="00843E09"/>
    <w:rsid w:val="00845AAE"/>
    <w:rsid w:val="0084758A"/>
    <w:rsid w:val="00853188"/>
    <w:rsid w:val="00854BE0"/>
    <w:rsid w:val="00855C0E"/>
    <w:rsid w:val="00856C07"/>
    <w:rsid w:val="008613A6"/>
    <w:rsid w:val="0086532F"/>
    <w:rsid w:val="008672F0"/>
    <w:rsid w:val="00867701"/>
    <w:rsid w:val="008724D5"/>
    <w:rsid w:val="008724FE"/>
    <w:rsid w:val="008744D2"/>
    <w:rsid w:val="00875721"/>
    <w:rsid w:val="00875A93"/>
    <w:rsid w:val="008823E2"/>
    <w:rsid w:val="00882CE9"/>
    <w:rsid w:val="00882DA7"/>
    <w:rsid w:val="00885C79"/>
    <w:rsid w:val="00886489"/>
    <w:rsid w:val="00890653"/>
    <w:rsid w:val="00893589"/>
    <w:rsid w:val="0089565F"/>
    <w:rsid w:val="008A192B"/>
    <w:rsid w:val="008A3758"/>
    <w:rsid w:val="008A39F0"/>
    <w:rsid w:val="008A51C6"/>
    <w:rsid w:val="008A55D8"/>
    <w:rsid w:val="008A5BB9"/>
    <w:rsid w:val="008A6555"/>
    <w:rsid w:val="008B5421"/>
    <w:rsid w:val="008B702C"/>
    <w:rsid w:val="008C0E02"/>
    <w:rsid w:val="008C383C"/>
    <w:rsid w:val="008D19DB"/>
    <w:rsid w:val="008D23F5"/>
    <w:rsid w:val="008D2E19"/>
    <w:rsid w:val="008D3B87"/>
    <w:rsid w:val="008D7DD1"/>
    <w:rsid w:val="008E16A6"/>
    <w:rsid w:val="008E3814"/>
    <w:rsid w:val="008E4661"/>
    <w:rsid w:val="008E65E4"/>
    <w:rsid w:val="008F17EC"/>
    <w:rsid w:val="009012C4"/>
    <w:rsid w:val="009131CF"/>
    <w:rsid w:val="00914B19"/>
    <w:rsid w:val="00914E5C"/>
    <w:rsid w:val="009153AE"/>
    <w:rsid w:val="0092200A"/>
    <w:rsid w:val="00922047"/>
    <w:rsid w:val="00924199"/>
    <w:rsid w:val="00924E96"/>
    <w:rsid w:val="00931614"/>
    <w:rsid w:val="0093377F"/>
    <w:rsid w:val="00937483"/>
    <w:rsid w:val="009377E8"/>
    <w:rsid w:val="00940325"/>
    <w:rsid w:val="00943BE6"/>
    <w:rsid w:val="0094405F"/>
    <w:rsid w:val="009452C9"/>
    <w:rsid w:val="009458D1"/>
    <w:rsid w:val="00946CDA"/>
    <w:rsid w:val="00950628"/>
    <w:rsid w:val="0095406E"/>
    <w:rsid w:val="00956DED"/>
    <w:rsid w:val="00962FA2"/>
    <w:rsid w:val="00967559"/>
    <w:rsid w:val="00970A61"/>
    <w:rsid w:val="00970DFB"/>
    <w:rsid w:val="009720EF"/>
    <w:rsid w:val="009725F3"/>
    <w:rsid w:val="00972EF8"/>
    <w:rsid w:val="009731A2"/>
    <w:rsid w:val="00976CA4"/>
    <w:rsid w:val="00981534"/>
    <w:rsid w:val="00991609"/>
    <w:rsid w:val="00991AEF"/>
    <w:rsid w:val="00992792"/>
    <w:rsid w:val="00993515"/>
    <w:rsid w:val="009963C2"/>
    <w:rsid w:val="00997D56"/>
    <w:rsid w:val="009A2B31"/>
    <w:rsid w:val="009A532A"/>
    <w:rsid w:val="009A6206"/>
    <w:rsid w:val="009A6536"/>
    <w:rsid w:val="009A7075"/>
    <w:rsid w:val="009B1BBD"/>
    <w:rsid w:val="009C0DCF"/>
    <w:rsid w:val="009C5244"/>
    <w:rsid w:val="009C5C51"/>
    <w:rsid w:val="009D239A"/>
    <w:rsid w:val="009D247F"/>
    <w:rsid w:val="009D38B3"/>
    <w:rsid w:val="009D6350"/>
    <w:rsid w:val="009D7585"/>
    <w:rsid w:val="009E5960"/>
    <w:rsid w:val="009E744F"/>
    <w:rsid w:val="009F331B"/>
    <w:rsid w:val="009F5F13"/>
    <w:rsid w:val="009F710B"/>
    <w:rsid w:val="00A00959"/>
    <w:rsid w:val="00A0165A"/>
    <w:rsid w:val="00A028BB"/>
    <w:rsid w:val="00A04BFF"/>
    <w:rsid w:val="00A04C0E"/>
    <w:rsid w:val="00A06FBA"/>
    <w:rsid w:val="00A0744A"/>
    <w:rsid w:val="00A173D5"/>
    <w:rsid w:val="00A2128A"/>
    <w:rsid w:val="00A2320F"/>
    <w:rsid w:val="00A242B2"/>
    <w:rsid w:val="00A2572B"/>
    <w:rsid w:val="00A26C47"/>
    <w:rsid w:val="00A26D0A"/>
    <w:rsid w:val="00A271DC"/>
    <w:rsid w:val="00A27F19"/>
    <w:rsid w:val="00A32965"/>
    <w:rsid w:val="00A33AB0"/>
    <w:rsid w:val="00A353C6"/>
    <w:rsid w:val="00A359D1"/>
    <w:rsid w:val="00A42561"/>
    <w:rsid w:val="00A431A4"/>
    <w:rsid w:val="00A504FF"/>
    <w:rsid w:val="00A50B88"/>
    <w:rsid w:val="00A514D8"/>
    <w:rsid w:val="00A515E7"/>
    <w:rsid w:val="00A51FE9"/>
    <w:rsid w:val="00A52AA1"/>
    <w:rsid w:val="00A540C2"/>
    <w:rsid w:val="00A55E9F"/>
    <w:rsid w:val="00A6354E"/>
    <w:rsid w:val="00A63B29"/>
    <w:rsid w:val="00A6431A"/>
    <w:rsid w:val="00A64850"/>
    <w:rsid w:val="00A65349"/>
    <w:rsid w:val="00A65824"/>
    <w:rsid w:val="00A73FC1"/>
    <w:rsid w:val="00A76623"/>
    <w:rsid w:val="00A80CFA"/>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52AF"/>
    <w:rsid w:val="00AB70B1"/>
    <w:rsid w:val="00AC2812"/>
    <w:rsid w:val="00AC31EF"/>
    <w:rsid w:val="00AC34B0"/>
    <w:rsid w:val="00AD0161"/>
    <w:rsid w:val="00AD29D1"/>
    <w:rsid w:val="00AD2CD8"/>
    <w:rsid w:val="00AD5411"/>
    <w:rsid w:val="00AD5A5C"/>
    <w:rsid w:val="00AD6911"/>
    <w:rsid w:val="00AE2A07"/>
    <w:rsid w:val="00AE6C95"/>
    <w:rsid w:val="00AF5900"/>
    <w:rsid w:val="00AF5AB8"/>
    <w:rsid w:val="00AF74B8"/>
    <w:rsid w:val="00B00078"/>
    <w:rsid w:val="00B00EAD"/>
    <w:rsid w:val="00B02A18"/>
    <w:rsid w:val="00B02E32"/>
    <w:rsid w:val="00B142B7"/>
    <w:rsid w:val="00B17214"/>
    <w:rsid w:val="00B2062B"/>
    <w:rsid w:val="00B21328"/>
    <w:rsid w:val="00B22868"/>
    <w:rsid w:val="00B25EE9"/>
    <w:rsid w:val="00B27369"/>
    <w:rsid w:val="00B27C43"/>
    <w:rsid w:val="00B346EA"/>
    <w:rsid w:val="00B34F23"/>
    <w:rsid w:val="00B371FB"/>
    <w:rsid w:val="00B42F2C"/>
    <w:rsid w:val="00B43A2E"/>
    <w:rsid w:val="00B47048"/>
    <w:rsid w:val="00B47C1F"/>
    <w:rsid w:val="00B528D2"/>
    <w:rsid w:val="00B52901"/>
    <w:rsid w:val="00B55D95"/>
    <w:rsid w:val="00B56500"/>
    <w:rsid w:val="00B622C6"/>
    <w:rsid w:val="00B706D4"/>
    <w:rsid w:val="00B70D65"/>
    <w:rsid w:val="00B755B7"/>
    <w:rsid w:val="00B75736"/>
    <w:rsid w:val="00B77B2D"/>
    <w:rsid w:val="00B77F94"/>
    <w:rsid w:val="00B80AD0"/>
    <w:rsid w:val="00B835E5"/>
    <w:rsid w:val="00B84F16"/>
    <w:rsid w:val="00B853CB"/>
    <w:rsid w:val="00B869A5"/>
    <w:rsid w:val="00B87CA6"/>
    <w:rsid w:val="00B913E7"/>
    <w:rsid w:val="00B915B3"/>
    <w:rsid w:val="00B934E2"/>
    <w:rsid w:val="00B94C50"/>
    <w:rsid w:val="00BA2160"/>
    <w:rsid w:val="00BA2D1B"/>
    <w:rsid w:val="00BA422B"/>
    <w:rsid w:val="00BA4AC3"/>
    <w:rsid w:val="00BA7A86"/>
    <w:rsid w:val="00BB6812"/>
    <w:rsid w:val="00BC0522"/>
    <w:rsid w:val="00BC071F"/>
    <w:rsid w:val="00BC0813"/>
    <w:rsid w:val="00BC0D16"/>
    <w:rsid w:val="00BC2D10"/>
    <w:rsid w:val="00BC5B80"/>
    <w:rsid w:val="00BC6B40"/>
    <w:rsid w:val="00BD000F"/>
    <w:rsid w:val="00BD069B"/>
    <w:rsid w:val="00BD14DC"/>
    <w:rsid w:val="00BD225A"/>
    <w:rsid w:val="00BD389C"/>
    <w:rsid w:val="00BD40AD"/>
    <w:rsid w:val="00BD5A70"/>
    <w:rsid w:val="00BD6251"/>
    <w:rsid w:val="00BD6B01"/>
    <w:rsid w:val="00BE1ACC"/>
    <w:rsid w:val="00BE2573"/>
    <w:rsid w:val="00BE66B3"/>
    <w:rsid w:val="00BF12A9"/>
    <w:rsid w:val="00BF1FF3"/>
    <w:rsid w:val="00BF5873"/>
    <w:rsid w:val="00BF74B3"/>
    <w:rsid w:val="00C01252"/>
    <w:rsid w:val="00C013F4"/>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31"/>
    <w:rsid w:val="00C33CF1"/>
    <w:rsid w:val="00C357E4"/>
    <w:rsid w:val="00C4527F"/>
    <w:rsid w:val="00C4611A"/>
    <w:rsid w:val="00C46F0C"/>
    <w:rsid w:val="00C4790E"/>
    <w:rsid w:val="00C50A4F"/>
    <w:rsid w:val="00C50C31"/>
    <w:rsid w:val="00C51862"/>
    <w:rsid w:val="00C54BAD"/>
    <w:rsid w:val="00C700B8"/>
    <w:rsid w:val="00C72BD5"/>
    <w:rsid w:val="00C72D81"/>
    <w:rsid w:val="00C73980"/>
    <w:rsid w:val="00C81383"/>
    <w:rsid w:val="00C8703D"/>
    <w:rsid w:val="00C9211D"/>
    <w:rsid w:val="00C94F3D"/>
    <w:rsid w:val="00C95DD0"/>
    <w:rsid w:val="00CA0D4D"/>
    <w:rsid w:val="00CA15C3"/>
    <w:rsid w:val="00CA1C54"/>
    <w:rsid w:val="00CA2079"/>
    <w:rsid w:val="00CA32B9"/>
    <w:rsid w:val="00CA446F"/>
    <w:rsid w:val="00CA5028"/>
    <w:rsid w:val="00CA7B60"/>
    <w:rsid w:val="00CB1DEC"/>
    <w:rsid w:val="00CB2D32"/>
    <w:rsid w:val="00CC3C43"/>
    <w:rsid w:val="00CC5AD2"/>
    <w:rsid w:val="00CC78F2"/>
    <w:rsid w:val="00CD0034"/>
    <w:rsid w:val="00CD0832"/>
    <w:rsid w:val="00CD716D"/>
    <w:rsid w:val="00CE0A1C"/>
    <w:rsid w:val="00CE1190"/>
    <w:rsid w:val="00CE191E"/>
    <w:rsid w:val="00CE1F2B"/>
    <w:rsid w:val="00CE3067"/>
    <w:rsid w:val="00CF024C"/>
    <w:rsid w:val="00CF05DF"/>
    <w:rsid w:val="00CF1F54"/>
    <w:rsid w:val="00CF4719"/>
    <w:rsid w:val="00CF4805"/>
    <w:rsid w:val="00CF6BBF"/>
    <w:rsid w:val="00CF6F80"/>
    <w:rsid w:val="00D0534D"/>
    <w:rsid w:val="00D05B44"/>
    <w:rsid w:val="00D05CBE"/>
    <w:rsid w:val="00D0602C"/>
    <w:rsid w:val="00D07A20"/>
    <w:rsid w:val="00D1644C"/>
    <w:rsid w:val="00D16559"/>
    <w:rsid w:val="00D17887"/>
    <w:rsid w:val="00D2201C"/>
    <w:rsid w:val="00D26BDE"/>
    <w:rsid w:val="00D32119"/>
    <w:rsid w:val="00D34610"/>
    <w:rsid w:val="00D3562A"/>
    <w:rsid w:val="00D37CE1"/>
    <w:rsid w:val="00D417AF"/>
    <w:rsid w:val="00D4267F"/>
    <w:rsid w:val="00D42D1A"/>
    <w:rsid w:val="00D43DA6"/>
    <w:rsid w:val="00D45B90"/>
    <w:rsid w:val="00D46F4C"/>
    <w:rsid w:val="00D50289"/>
    <w:rsid w:val="00D50904"/>
    <w:rsid w:val="00D51343"/>
    <w:rsid w:val="00D51562"/>
    <w:rsid w:val="00D53C3E"/>
    <w:rsid w:val="00D6116B"/>
    <w:rsid w:val="00D62216"/>
    <w:rsid w:val="00D623A9"/>
    <w:rsid w:val="00D64923"/>
    <w:rsid w:val="00D650C8"/>
    <w:rsid w:val="00D67F55"/>
    <w:rsid w:val="00D72301"/>
    <w:rsid w:val="00D76466"/>
    <w:rsid w:val="00D8314D"/>
    <w:rsid w:val="00D8383A"/>
    <w:rsid w:val="00D83AE6"/>
    <w:rsid w:val="00D84B80"/>
    <w:rsid w:val="00D850FA"/>
    <w:rsid w:val="00D8734C"/>
    <w:rsid w:val="00D87C92"/>
    <w:rsid w:val="00D91F41"/>
    <w:rsid w:val="00D9231B"/>
    <w:rsid w:val="00D94E51"/>
    <w:rsid w:val="00D95715"/>
    <w:rsid w:val="00D95CC5"/>
    <w:rsid w:val="00DA3DD5"/>
    <w:rsid w:val="00DA7683"/>
    <w:rsid w:val="00DB626A"/>
    <w:rsid w:val="00DB6373"/>
    <w:rsid w:val="00DB6B04"/>
    <w:rsid w:val="00DB6FFC"/>
    <w:rsid w:val="00DC4B6F"/>
    <w:rsid w:val="00DC7EEB"/>
    <w:rsid w:val="00DD4178"/>
    <w:rsid w:val="00DE42C7"/>
    <w:rsid w:val="00DE484A"/>
    <w:rsid w:val="00DE583D"/>
    <w:rsid w:val="00DF1336"/>
    <w:rsid w:val="00DF2DAF"/>
    <w:rsid w:val="00DF5924"/>
    <w:rsid w:val="00DF7243"/>
    <w:rsid w:val="00E00C05"/>
    <w:rsid w:val="00E032CA"/>
    <w:rsid w:val="00E039D0"/>
    <w:rsid w:val="00E05DCD"/>
    <w:rsid w:val="00E10516"/>
    <w:rsid w:val="00E106A9"/>
    <w:rsid w:val="00E12D37"/>
    <w:rsid w:val="00E16036"/>
    <w:rsid w:val="00E22258"/>
    <w:rsid w:val="00E223CE"/>
    <w:rsid w:val="00E24737"/>
    <w:rsid w:val="00E2480C"/>
    <w:rsid w:val="00E27583"/>
    <w:rsid w:val="00E31AAD"/>
    <w:rsid w:val="00E326FB"/>
    <w:rsid w:val="00E33F38"/>
    <w:rsid w:val="00E34B36"/>
    <w:rsid w:val="00E40280"/>
    <w:rsid w:val="00E402CD"/>
    <w:rsid w:val="00E41BF8"/>
    <w:rsid w:val="00E443CE"/>
    <w:rsid w:val="00E45BB9"/>
    <w:rsid w:val="00E45C25"/>
    <w:rsid w:val="00E46EAF"/>
    <w:rsid w:val="00E47077"/>
    <w:rsid w:val="00E50178"/>
    <w:rsid w:val="00E50284"/>
    <w:rsid w:val="00E50C8D"/>
    <w:rsid w:val="00E56031"/>
    <w:rsid w:val="00E57709"/>
    <w:rsid w:val="00E60726"/>
    <w:rsid w:val="00E64347"/>
    <w:rsid w:val="00E659B1"/>
    <w:rsid w:val="00E663C1"/>
    <w:rsid w:val="00E6753A"/>
    <w:rsid w:val="00E67E50"/>
    <w:rsid w:val="00E73CA8"/>
    <w:rsid w:val="00E7460B"/>
    <w:rsid w:val="00E75138"/>
    <w:rsid w:val="00E7579B"/>
    <w:rsid w:val="00E7637B"/>
    <w:rsid w:val="00E763C2"/>
    <w:rsid w:val="00E7757F"/>
    <w:rsid w:val="00E80EE7"/>
    <w:rsid w:val="00E8389C"/>
    <w:rsid w:val="00E83F3A"/>
    <w:rsid w:val="00E83F99"/>
    <w:rsid w:val="00E855B2"/>
    <w:rsid w:val="00E86C3A"/>
    <w:rsid w:val="00E87F6C"/>
    <w:rsid w:val="00E90BDB"/>
    <w:rsid w:val="00E91C16"/>
    <w:rsid w:val="00E91E3F"/>
    <w:rsid w:val="00E92F06"/>
    <w:rsid w:val="00E93F98"/>
    <w:rsid w:val="00E9761F"/>
    <w:rsid w:val="00EA2DC5"/>
    <w:rsid w:val="00EA3A73"/>
    <w:rsid w:val="00EA7E2A"/>
    <w:rsid w:val="00EB0498"/>
    <w:rsid w:val="00EB1A17"/>
    <w:rsid w:val="00EB1AF6"/>
    <w:rsid w:val="00EB6129"/>
    <w:rsid w:val="00EB7440"/>
    <w:rsid w:val="00EB78B1"/>
    <w:rsid w:val="00EC247A"/>
    <w:rsid w:val="00EC2D48"/>
    <w:rsid w:val="00EC6D2E"/>
    <w:rsid w:val="00ED179B"/>
    <w:rsid w:val="00ED1838"/>
    <w:rsid w:val="00ED1C18"/>
    <w:rsid w:val="00ED1EE0"/>
    <w:rsid w:val="00ED1F58"/>
    <w:rsid w:val="00ED5A9F"/>
    <w:rsid w:val="00ED6DB5"/>
    <w:rsid w:val="00ED6E0E"/>
    <w:rsid w:val="00EE2151"/>
    <w:rsid w:val="00EE3713"/>
    <w:rsid w:val="00EF082D"/>
    <w:rsid w:val="00EF11A5"/>
    <w:rsid w:val="00EF329F"/>
    <w:rsid w:val="00EF340F"/>
    <w:rsid w:val="00F00C34"/>
    <w:rsid w:val="00F06474"/>
    <w:rsid w:val="00F13035"/>
    <w:rsid w:val="00F13EC1"/>
    <w:rsid w:val="00F23EBA"/>
    <w:rsid w:val="00F24627"/>
    <w:rsid w:val="00F25BB4"/>
    <w:rsid w:val="00F26719"/>
    <w:rsid w:val="00F27A17"/>
    <w:rsid w:val="00F31025"/>
    <w:rsid w:val="00F32135"/>
    <w:rsid w:val="00F3511F"/>
    <w:rsid w:val="00F46CCD"/>
    <w:rsid w:val="00F47F66"/>
    <w:rsid w:val="00F532A2"/>
    <w:rsid w:val="00F5359A"/>
    <w:rsid w:val="00F54AA5"/>
    <w:rsid w:val="00F5777E"/>
    <w:rsid w:val="00F6272E"/>
    <w:rsid w:val="00F63785"/>
    <w:rsid w:val="00F64309"/>
    <w:rsid w:val="00F65DCF"/>
    <w:rsid w:val="00F70F7E"/>
    <w:rsid w:val="00F73C3E"/>
    <w:rsid w:val="00F76EC2"/>
    <w:rsid w:val="00F77627"/>
    <w:rsid w:val="00F812A7"/>
    <w:rsid w:val="00F853F6"/>
    <w:rsid w:val="00F867FF"/>
    <w:rsid w:val="00F87064"/>
    <w:rsid w:val="00F8789C"/>
    <w:rsid w:val="00F91CEA"/>
    <w:rsid w:val="00F93ACF"/>
    <w:rsid w:val="00F95307"/>
    <w:rsid w:val="00F9536F"/>
    <w:rsid w:val="00F95782"/>
    <w:rsid w:val="00F96A75"/>
    <w:rsid w:val="00F96F75"/>
    <w:rsid w:val="00FA0798"/>
    <w:rsid w:val="00FA3171"/>
    <w:rsid w:val="00FA4B56"/>
    <w:rsid w:val="00FA56FC"/>
    <w:rsid w:val="00FB30EC"/>
    <w:rsid w:val="00FB4B3E"/>
    <w:rsid w:val="00FB6132"/>
    <w:rsid w:val="00FB698E"/>
    <w:rsid w:val="00FC3A9F"/>
    <w:rsid w:val="00FC45A5"/>
    <w:rsid w:val="00FC5068"/>
    <w:rsid w:val="00FC6799"/>
    <w:rsid w:val="00FD0026"/>
    <w:rsid w:val="00FD0108"/>
    <w:rsid w:val="00FD3C62"/>
    <w:rsid w:val="00FD7087"/>
    <w:rsid w:val="00FD76DB"/>
    <w:rsid w:val="00FE0DE4"/>
    <w:rsid w:val="00FE1459"/>
    <w:rsid w:val="00FE1DBB"/>
    <w:rsid w:val="00FE3BD4"/>
    <w:rsid w:val="00FE3E3E"/>
    <w:rsid w:val="00FE670F"/>
    <w:rsid w:val="00FE7775"/>
    <w:rsid w:val="00FE77C6"/>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F30FBF8D-8271-42EC-B10F-B38E6720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4355988">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63459391">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198861992">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09405130">
      <w:bodyDiv w:val="1"/>
      <w:marLeft w:val="0"/>
      <w:marRight w:val="0"/>
      <w:marTop w:val="0"/>
      <w:marBottom w:val="0"/>
      <w:divBdr>
        <w:top w:val="none" w:sz="0" w:space="0" w:color="auto"/>
        <w:left w:val="none" w:sz="0" w:space="0" w:color="auto"/>
        <w:bottom w:val="none" w:sz="0" w:space="0" w:color="auto"/>
        <w:right w:val="none" w:sz="0" w:space="0" w:color="auto"/>
      </w:divBdr>
    </w:div>
    <w:div w:id="31714971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25592582">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79941405">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03132566">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8093747">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57418629">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674111303">
      <w:bodyDiv w:val="1"/>
      <w:marLeft w:val="0"/>
      <w:marRight w:val="0"/>
      <w:marTop w:val="0"/>
      <w:marBottom w:val="0"/>
      <w:divBdr>
        <w:top w:val="none" w:sz="0" w:space="0" w:color="auto"/>
        <w:left w:val="none" w:sz="0" w:space="0" w:color="auto"/>
        <w:bottom w:val="none" w:sz="0" w:space="0" w:color="auto"/>
        <w:right w:val="none" w:sz="0" w:space="0" w:color="auto"/>
      </w:divBdr>
    </w:div>
    <w:div w:id="710155796">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55635118">
      <w:bodyDiv w:val="1"/>
      <w:marLeft w:val="0"/>
      <w:marRight w:val="0"/>
      <w:marTop w:val="0"/>
      <w:marBottom w:val="0"/>
      <w:divBdr>
        <w:top w:val="none" w:sz="0" w:space="0" w:color="auto"/>
        <w:left w:val="none" w:sz="0" w:space="0" w:color="auto"/>
        <w:bottom w:val="none" w:sz="0" w:space="0" w:color="auto"/>
        <w:right w:val="none" w:sz="0" w:space="0" w:color="auto"/>
      </w:divBdr>
    </w:div>
    <w:div w:id="766736527">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01719804">
      <w:bodyDiv w:val="1"/>
      <w:marLeft w:val="0"/>
      <w:marRight w:val="0"/>
      <w:marTop w:val="0"/>
      <w:marBottom w:val="0"/>
      <w:divBdr>
        <w:top w:val="none" w:sz="0" w:space="0" w:color="auto"/>
        <w:left w:val="none" w:sz="0" w:space="0" w:color="auto"/>
        <w:bottom w:val="none" w:sz="0" w:space="0" w:color="auto"/>
        <w:right w:val="none" w:sz="0" w:space="0" w:color="auto"/>
      </w:divBdr>
    </w:div>
    <w:div w:id="903565557">
      <w:bodyDiv w:val="1"/>
      <w:marLeft w:val="0"/>
      <w:marRight w:val="0"/>
      <w:marTop w:val="0"/>
      <w:marBottom w:val="0"/>
      <w:divBdr>
        <w:top w:val="none" w:sz="0" w:space="0" w:color="auto"/>
        <w:left w:val="none" w:sz="0" w:space="0" w:color="auto"/>
        <w:bottom w:val="none" w:sz="0" w:space="0" w:color="auto"/>
        <w:right w:val="none" w:sz="0" w:space="0" w:color="auto"/>
      </w:divBdr>
    </w:div>
    <w:div w:id="930045622">
      <w:bodyDiv w:val="1"/>
      <w:marLeft w:val="0"/>
      <w:marRight w:val="0"/>
      <w:marTop w:val="0"/>
      <w:marBottom w:val="0"/>
      <w:divBdr>
        <w:top w:val="none" w:sz="0" w:space="0" w:color="auto"/>
        <w:left w:val="none" w:sz="0" w:space="0" w:color="auto"/>
        <w:bottom w:val="none" w:sz="0" w:space="0" w:color="auto"/>
        <w:right w:val="none" w:sz="0" w:space="0" w:color="auto"/>
      </w:divBdr>
    </w:div>
    <w:div w:id="967324457">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399451">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276207333">
      <w:bodyDiv w:val="1"/>
      <w:marLeft w:val="0"/>
      <w:marRight w:val="0"/>
      <w:marTop w:val="0"/>
      <w:marBottom w:val="0"/>
      <w:divBdr>
        <w:top w:val="none" w:sz="0" w:space="0" w:color="auto"/>
        <w:left w:val="none" w:sz="0" w:space="0" w:color="auto"/>
        <w:bottom w:val="none" w:sz="0" w:space="0" w:color="auto"/>
        <w:right w:val="none" w:sz="0" w:space="0" w:color="auto"/>
      </w:divBdr>
    </w:div>
    <w:div w:id="1331107030">
      <w:bodyDiv w:val="1"/>
      <w:marLeft w:val="0"/>
      <w:marRight w:val="0"/>
      <w:marTop w:val="0"/>
      <w:marBottom w:val="0"/>
      <w:divBdr>
        <w:top w:val="none" w:sz="0" w:space="0" w:color="auto"/>
        <w:left w:val="none" w:sz="0" w:space="0" w:color="auto"/>
        <w:bottom w:val="none" w:sz="0" w:space="0" w:color="auto"/>
        <w:right w:val="none" w:sz="0" w:space="0" w:color="auto"/>
      </w:divBdr>
    </w:div>
    <w:div w:id="1361667881">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1097967">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28704923">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55991874">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66140642">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890149711">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34335031">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ixel"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oleObject" Target="embeddings/oleObject4.bin"/><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en.wikipedia.org/wiki/Digital_image_processing" TargetMode="External"/><Relationship Id="rId22" Type="http://schemas.openxmlformats.org/officeDocument/2006/relationships/hyperlink" Target="https://en.wikipedia.org/wiki/Nobuyuki_Otsu"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jpe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er_vis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oleObject" Target="embeddings/oleObject2.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68</Pages>
  <Words>12210</Words>
  <Characters>69600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Tom Nguyen (HKO - CORPIT - AS - CTO)</cp:lastModifiedBy>
  <cp:revision>189</cp:revision>
  <cp:lastPrinted>2023-05-25T07:23:00Z</cp:lastPrinted>
  <dcterms:created xsi:type="dcterms:W3CDTF">2024-10-29T05:52:00Z</dcterms:created>
  <dcterms:modified xsi:type="dcterms:W3CDTF">2024-11-18T10:37:00Z</dcterms:modified>
</cp:coreProperties>
</file>