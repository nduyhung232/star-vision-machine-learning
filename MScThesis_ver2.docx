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548" w:tblpY="64"/>
        <w:tblOverlap w:val="never"/>
        <w:tblW w:w="10344" w:type="dxa"/>
        <w:tblLayout w:type="fixed"/>
        <w:tblLook w:val="04A0" w:firstRow="1" w:lastRow="0" w:firstColumn="1" w:lastColumn="0" w:noHBand="0" w:noVBand="1"/>
      </w:tblPr>
      <w:tblGrid>
        <w:gridCol w:w="1514"/>
        <w:gridCol w:w="3880"/>
        <w:gridCol w:w="4950"/>
      </w:tblGrid>
      <w:tr w:rsidR="002F5265" w:rsidRPr="00AE2A07" w14:paraId="001AF1F7" w14:textId="77777777" w:rsidTr="00937483">
        <w:trPr>
          <w:cantSplit/>
          <w:trHeight w:val="1189"/>
        </w:trPr>
        <w:tc>
          <w:tcPr>
            <w:tcW w:w="1514" w:type="dxa"/>
            <w:vMerge w:val="restart"/>
            <w:textDirection w:val="tbRl"/>
            <w:vAlign w:val="center"/>
          </w:tcPr>
          <w:p w14:paraId="491B9094" w14:textId="2CBE4A7D" w:rsidR="002F5265" w:rsidRPr="00AE2A07" w:rsidRDefault="002F5265" w:rsidP="001B1C7D">
            <w:pPr>
              <w:ind w:left="113" w:right="113"/>
              <w:jc w:val="center"/>
            </w:pPr>
            <w:bookmarkStart w:id="0" w:name="_Toc134720559"/>
            <w:bookmarkStart w:id="1" w:name="_Toc135813235"/>
          </w:p>
        </w:tc>
        <w:tc>
          <w:tcPr>
            <w:tcW w:w="8830" w:type="dxa"/>
            <w:gridSpan w:val="2"/>
          </w:tcPr>
          <w:p w14:paraId="41865548" w14:textId="10079989" w:rsidR="002F5265" w:rsidRPr="00AE2A07" w:rsidRDefault="00937483" w:rsidP="001B1C7D">
            <w:pPr>
              <w:spacing w:before="360"/>
              <w:jc w:val="center"/>
              <w:rPr>
                <w:b/>
                <w:bCs/>
                <w:lang w:val="vi-VN"/>
              </w:rPr>
            </w:pPr>
            <w:r w:rsidRPr="00AE2A07">
              <w:rPr>
                <w:rFonts w:eastAsia="Arial"/>
                <w:noProof/>
                <w:sz w:val="26"/>
                <w:szCs w:val="22"/>
              </w:rPr>
              <mc:AlternateContent>
                <mc:Choice Requires="wps">
                  <w:drawing>
                    <wp:anchor distT="0" distB="0" distL="114300" distR="114300" simplePos="0" relativeHeight="251659776" behindDoc="0" locked="0" layoutInCell="1" allowOverlap="1" wp14:anchorId="0E99D0C6" wp14:editId="3DEAF1A7">
                      <wp:simplePos x="0" y="0"/>
                      <wp:positionH relativeFrom="column">
                        <wp:posOffset>-1270</wp:posOffset>
                      </wp:positionH>
                      <wp:positionV relativeFrom="paragraph">
                        <wp:posOffset>22860</wp:posOffset>
                      </wp:positionV>
                      <wp:extent cx="5659451" cy="8315245"/>
                      <wp:effectExtent l="19050" t="19050" r="36830" b="29210"/>
                      <wp:wrapNone/>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451" cy="8315245"/>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73791" id="Rectangle 4" o:spid="_x0000_s1026" style="position:absolute;margin-left:-.1pt;margin-top:1.8pt;width:445.65pt;height:6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" filled="f" strokeweight="4.5pt">
                      <v:stroke linestyle="thinThick"/>
                    </v:rect>
                  </w:pict>
                </mc:Fallback>
              </mc:AlternateContent>
            </w:r>
            <w:r w:rsidR="002F5265" w:rsidRPr="00AE2A07">
              <w:rPr>
                <w:b/>
                <w:bCs/>
                <w:sz w:val="28"/>
                <w:szCs w:val="30"/>
                <w:lang w:val="vi-VN"/>
              </w:rPr>
              <w:t>HỌC VIỆN CÔNG NGHỆ BƯU CHÍNH VIỄN THÔNG</w:t>
            </w:r>
          </w:p>
          <w:p w14:paraId="59828AFD" w14:textId="77777777" w:rsidR="002F5265" w:rsidRPr="00AE2A07" w:rsidRDefault="002F5265" w:rsidP="001B1C7D">
            <w:pPr>
              <w:tabs>
                <w:tab w:val="left" w:pos="2490"/>
              </w:tabs>
              <w:jc w:val="center"/>
              <w:rPr>
                <w:b/>
                <w:bCs/>
              </w:rPr>
            </w:pPr>
            <w:r w:rsidRPr="00AE2A07">
              <w:rPr>
                <w:b/>
                <w:bCs/>
              </w:rPr>
              <w:t>---------------------------------------</w:t>
            </w:r>
          </w:p>
        </w:tc>
      </w:tr>
      <w:tr w:rsidR="002F5265" w:rsidRPr="00AE2A07" w14:paraId="5B4B28C3" w14:textId="77777777" w:rsidTr="00937483">
        <w:trPr>
          <w:cantSplit/>
          <w:trHeight w:val="629"/>
        </w:trPr>
        <w:tc>
          <w:tcPr>
            <w:tcW w:w="1514" w:type="dxa"/>
            <w:vMerge/>
          </w:tcPr>
          <w:p w14:paraId="24C15358" w14:textId="77777777" w:rsidR="002F5265" w:rsidRPr="00AE2A07" w:rsidRDefault="002F5265" w:rsidP="001B1C7D">
            <w:pPr>
              <w:jc w:val="center"/>
            </w:pPr>
          </w:p>
        </w:tc>
        <w:tc>
          <w:tcPr>
            <w:tcW w:w="3880" w:type="dxa"/>
            <w:vAlign w:val="center"/>
          </w:tcPr>
          <w:p w14:paraId="27A71CCE" w14:textId="77777777" w:rsidR="002F5265" w:rsidRPr="00AE2A07" w:rsidRDefault="002F5265" w:rsidP="001B1C7D">
            <w:pPr>
              <w:spacing w:before="140"/>
              <w:jc w:val="center"/>
              <w:rPr>
                <w:b/>
                <w:bCs/>
                <w:sz w:val="22"/>
                <w:szCs w:val="22"/>
              </w:rPr>
            </w:pPr>
          </w:p>
        </w:tc>
        <w:tc>
          <w:tcPr>
            <w:tcW w:w="4950" w:type="dxa"/>
            <w:vAlign w:val="center"/>
          </w:tcPr>
          <w:p w14:paraId="5108D7C9" w14:textId="77777777" w:rsidR="002F5265" w:rsidRPr="00AE2A07" w:rsidRDefault="002F5265" w:rsidP="001B1C7D">
            <w:pPr>
              <w:spacing w:before="140"/>
              <w:jc w:val="center"/>
              <w:rPr>
                <w:b/>
                <w:bCs/>
                <w:sz w:val="22"/>
                <w:szCs w:val="22"/>
              </w:rPr>
            </w:pPr>
          </w:p>
        </w:tc>
      </w:tr>
      <w:tr w:rsidR="002F5265" w:rsidRPr="00AE2A07" w14:paraId="0CA7E779" w14:textId="77777777" w:rsidTr="00937483">
        <w:trPr>
          <w:cantSplit/>
          <w:trHeight w:val="1908"/>
        </w:trPr>
        <w:tc>
          <w:tcPr>
            <w:tcW w:w="1514" w:type="dxa"/>
            <w:vMerge/>
          </w:tcPr>
          <w:p w14:paraId="6D67AC82" w14:textId="77777777" w:rsidR="002F5265" w:rsidRPr="00AE2A07" w:rsidRDefault="002F5265" w:rsidP="001B1C7D">
            <w:pPr>
              <w:jc w:val="center"/>
            </w:pPr>
          </w:p>
        </w:tc>
        <w:tc>
          <w:tcPr>
            <w:tcW w:w="8830" w:type="dxa"/>
            <w:gridSpan w:val="2"/>
          </w:tcPr>
          <w:p w14:paraId="3D51F81B" w14:textId="77777777" w:rsidR="002F5265" w:rsidRPr="00AE2A07" w:rsidRDefault="002F5265" w:rsidP="001B1C7D">
            <w:pPr>
              <w:spacing w:before="140"/>
              <w:jc w:val="center"/>
              <w:rPr>
                <w:b/>
                <w:bCs/>
              </w:rPr>
            </w:pPr>
            <w:r w:rsidRPr="00AE2A07">
              <w:object w:dxaOrig="1619" w:dyaOrig="1626" w14:anchorId="61BA7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05pt;height:82.05pt" o:ole="">
                  <v:imagedata r:id="rId8" o:title=""/>
                </v:shape>
                <o:OLEObject Type="Embed" ProgID="Photoshop.Image.7" ShapeID="_x0000_i1025" DrawAspect="Content" ObjectID="_1792703856" r:id="rId9">
                  <o:FieldCodes>\s</o:FieldCodes>
                </o:OLEObject>
              </w:object>
            </w:r>
          </w:p>
        </w:tc>
      </w:tr>
      <w:tr w:rsidR="002F5265" w:rsidRPr="00AE2A07" w14:paraId="5B3423D2" w14:textId="77777777" w:rsidTr="00937483">
        <w:trPr>
          <w:cantSplit/>
          <w:trHeight w:val="456"/>
        </w:trPr>
        <w:tc>
          <w:tcPr>
            <w:tcW w:w="1514" w:type="dxa"/>
            <w:vMerge/>
          </w:tcPr>
          <w:p w14:paraId="2067C142" w14:textId="77777777" w:rsidR="002F5265" w:rsidRPr="00AE2A07" w:rsidRDefault="002F5265" w:rsidP="001B1C7D">
            <w:pPr>
              <w:jc w:val="center"/>
              <w:rPr>
                <w:b/>
                <w:bCs/>
              </w:rPr>
            </w:pPr>
          </w:p>
        </w:tc>
        <w:tc>
          <w:tcPr>
            <w:tcW w:w="8830" w:type="dxa"/>
            <w:gridSpan w:val="2"/>
          </w:tcPr>
          <w:p w14:paraId="476DD293" w14:textId="77777777" w:rsidR="002F5265" w:rsidRPr="00AE2A07" w:rsidRDefault="002F5265" w:rsidP="001B1C7D">
            <w:pPr>
              <w:spacing w:before="140"/>
              <w:jc w:val="center"/>
              <w:rPr>
                <w:b/>
                <w:bCs/>
              </w:rPr>
            </w:pPr>
          </w:p>
        </w:tc>
      </w:tr>
      <w:tr w:rsidR="002F5265" w:rsidRPr="00AE2A07" w14:paraId="25917FE4" w14:textId="77777777" w:rsidTr="00937483">
        <w:trPr>
          <w:cantSplit/>
          <w:trHeight w:val="506"/>
        </w:trPr>
        <w:tc>
          <w:tcPr>
            <w:tcW w:w="1514" w:type="dxa"/>
            <w:vMerge/>
          </w:tcPr>
          <w:p w14:paraId="7A4F27FF" w14:textId="77777777" w:rsidR="002F5265" w:rsidRPr="00AE2A07" w:rsidRDefault="002F5265" w:rsidP="001B1C7D">
            <w:pPr>
              <w:jc w:val="center"/>
              <w:rPr>
                <w:b/>
                <w:bCs/>
              </w:rPr>
            </w:pPr>
          </w:p>
        </w:tc>
        <w:tc>
          <w:tcPr>
            <w:tcW w:w="8830" w:type="dxa"/>
            <w:gridSpan w:val="2"/>
          </w:tcPr>
          <w:p w14:paraId="49BE5361" w14:textId="6F7AEA53" w:rsidR="00937483" w:rsidRPr="00AE2A07" w:rsidRDefault="007C50C8" w:rsidP="00937483">
            <w:pPr>
              <w:spacing w:before="140" w:line="360" w:lineRule="auto"/>
              <w:jc w:val="center"/>
              <w:rPr>
                <w:b/>
                <w:bCs/>
                <w:sz w:val="28"/>
                <w:szCs w:val="28"/>
              </w:rPr>
            </w:pPr>
            <w:r w:rsidRPr="00AE2A07">
              <w:rPr>
                <w:b/>
                <w:bCs/>
                <w:sz w:val="28"/>
                <w:szCs w:val="28"/>
              </w:rPr>
              <w:t>NGUYỄN DUY HƯNG</w:t>
            </w:r>
          </w:p>
        </w:tc>
      </w:tr>
      <w:tr w:rsidR="002F5265" w:rsidRPr="00AE2A07" w14:paraId="43D5F26A" w14:textId="77777777" w:rsidTr="00937483">
        <w:trPr>
          <w:cantSplit/>
          <w:trHeight w:val="456"/>
        </w:trPr>
        <w:tc>
          <w:tcPr>
            <w:tcW w:w="1514" w:type="dxa"/>
            <w:vMerge/>
          </w:tcPr>
          <w:p w14:paraId="59E40486" w14:textId="77777777" w:rsidR="002F5265" w:rsidRPr="00AE2A07" w:rsidRDefault="002F5265" w:rsidP="001B1C7D">
            <w:pPr>
              <w:jc w:val="center"/>
            </w:pPr>
          </w:p>
        </w:tc>
        <w:tc>
          <w:tcPr>
            <w:tcW w:w="8830" w:type="dxa"/>
            <w:gridSpan w:val="2"/>
          </w:tcPr>
          <w:p w14:paraId="1B8E7973" w14:textId="77777777" w:rsidR="002F5265" w:rsidRPr="00AE2A07" w:rsidRDefault="002F5265" w:rsidP="001B1C7D">
            <w:pPr>
              <w:spacing w:before="140"/>
              <w:rPr>
                <w:b/>
                <w:bCs/>
              </w:rPr>
            </w:pPr>
          </w:p>
        </w:tc>
      </w:tr>
      <w:tr w:rsidR="002F5265" w:rsidRPr="00AE2A07" w14:paraId="5A1FDECB" w14:textId="77777777" w:rsidTr="00937483">
        <w:trPr>
          <w:cantSplit/>
          <w:trHeight w:val="456"/>
        </w:trPr>
        <w:tc>
          <w:tcPr>
            <w:tcW w:w="1514" w:type="dxa"/>
            <w:vMerge w:val="restart"/>
            <w:textDirection w:val="tbRl"/>
            <w:vAlign w:val="center"/>
          </w:tcPr>
          <w:p w14:paraId="01C1AAD9" w14:textId="1B3C730E" w:rsidR="002F5265" w:rsidRPr="00AE2A07" w:rsidRDefault="002F5265" w:rsidP="001B1C7D">
            <w:pPr>
              <w:ind w:left="113" w:right="113"/>
              <w:jc w:val="center"/>
              <w:rPr>
                <w:lang w:val="vi-VN"/>
              </w:rPr>
            </w:pPr>
          </w:p>
        </w:tc>
        <w:tc>
          <w:tcPr>
            <w:tcW w:w="8830" w:type="dxa"/>
            <w:gridSpan w:val="2"/>
          </w:tcPr>
          <w:p w14:paraId="3628E682" w14:textId="13A1C74F"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39371760" w14:textId="77777777" w:rsidTr="00937483">
        <w:trPr>
          <w:cantSplit/>
          <w:trHeight w:val="506"/>
        </w:trPr>
        <w:tc>
          <w:tcPr>
            <w:tcW w:w="1514" w:type="dxa"/>
            <w:vMerge/>
            <w:textDirection w:val="tbRl"/>
            <w:vAlign w:val="center"/>
          </w:tcPr>
          <w:p w14:paraId="13B2FC39" w14:textId="77777777" w:rsidR="002F5265" w:rsidRPr="00AE2A07" w:rsidRDefault="002F5265" w:rsidP="001B1C7D">
            <w:pPr>
              <w:ind w:left="113" w:right="113"/>
              <w:jc w:val="center"/>
              <w:rPr>
                <w:sz w:val="32"/>
                <w:szCs w:val="32"/>
                <w:lang w:val="vi-VN"/>
              </w:rPr>
            </w:pPr>
          </w:p>
        </w:tc>
        <w:tc>
          <w:tcPr>
            <w:tcW w:w="8830" w:type="dxa"/>
            <w:gridSpan w:val="2"/>
          </w:tcPr>
          <w:p w14:paraId="5482CE74" w14:textId="77777777" w:rsidR="002F5265" w:rsidRPr="00AE2A07" w:rsidRDefault="002F5265" w:rsidP="001B1C7D">
            <w:pPr>
              <w:spacing w:before="140"/>
              <w:jc w:val="center"/>
              <w:rPr>
                <w:b/>
                <w:bCs/>
                <w:lang w:val="de-DE"/>
              </w:rPr>
            </w:pPr>
          </w:p>
        </w:tc>
      </w:tr>
      <w:tr w:rsidR="002F5265" w:rsidRPr="00AE2A07" w14:paraId="7DA43C19" w14:textId="77777777" w:rsidTr="00937483">
        <w:trPr>
          <w:cantSplit/>
          <w:trHeight w:val="456"/>
        </w:trPr>
        <w:tc>
          <w:tcPr>
            <w:tcW w:w="1514" w:type="dxa"/>
            <w:vMerge/>
            <w:vAlign w:val="center"/>
          </w:tcPr>
          <w:p w14:paraId="1188928C" w14:textId="77777777" w:rsidR="002F5265" w:rsidRPr="00AE2A07" w:rsidRDefault="002F5265" w:rsidP="001B1C7D">
            <w:pPr>
              <w:jc w:val="center"/>
              <w:rPr>
                <w:lang w:val="de-DE"/>
              </w:rPr>
            </w:pPr>
          </w:p>
        </w:tc>
        <w:tc>
          <w:tcPr>
            <w:tcW w:w="8830" w:type="dxa"/>
            <w:gridSpan w:val="2"/>
          </w:tcPr>
          <w:p w14:paraId="3F6AC213" w14:textId="77777777" w:rsidR="002F5265" w:rsidRPr="00AE2A07" w:rsidRDefault="002F5265" w:rsidP="001B1C7D">
            <w:pPr>
              <w:spacing w:before="140"/>
              <w:jc w:val="center"/>
              <w:rPr>
                <w:b/>
                <w:bCs/>
                <w:lang w:val="de-DE"/>
              </w:rPr>
            </w:pPr>
          </w:p>
        </w:tc>
      </w:tr>
      <w:tr w:rsidR="002F5265" w:rsidRPr="00AE2A07" w14:paraId="7A0FA4BF" w14:textId="77777777" w:rsidTr="00937483">
        <w:trPr>
          <w:cantSplit/>
          <w:trHeight w:val="456"/>
        </w:trPr>
        <w:tc>
          <w:tcPr>
            <w:tcW w:w="1514" w:type="dxa"/>
            <w:vMerge/>
            <w:vAlign w:val="center"/>
          </w:tcPr>
          <w:p w14:paraId="20A28C30" w14:textId="77777777" w:rsidR="002F5265" w:rsidRPr="00AE2A07" w:rsidRDefault="002F5265" w:rsidP="001B1C7D">
            <w:pPr>
              <w:jc w:val="center"/>
              <w:rPr>
                <w:lang w:val="de-DE"/>
              </w:rPr>
            </w:pPr>
          </w:p>
        </w:tc>
        <w:tc>
          <w:tcPr>
            <w:tcW w:w="8830" w:type="dxa"/>
            <w:gridSpan w:val="2"/>
          </w:tcPr>
          <w:p w14:paraId="16E8BFB8" w14:textId="77777777" w:rsidR="002F5265" w:rsidRPr="00AE2A07" w:rsidRDefault="002F5265" w:rsidP="001B1C7D">
            <w:pPr>
              <w:spacing w:before="140"/>
              <w:rPr>
                <w:lang w:val="de-DE"/>
              </w:rPr>
            </w:pPr>
          </w:p>
        </w:tc>
      </w:tr>
      <w:tr w:rsidR="002F5265" w:rsidRPr="00AE2A07" w14:paraId="122D5DB5" w14:textId="77777777" w:rsidTr="00937483">
        <w:trPr>
          <w:cantSplit/>
          <w:trHeight w:val="456"/>
        </w:trPr>
        <w:tc>
          <w:tcPr>
            <w:tcW w:w="1514" w:type="dxa"/>
            <w:vMerge/>
            <w:vAlign w:val="center"/>
          </w:tcPr>
          <w:p w14:paraId="4530285A" w14:textId="77777777" w:rsidR="002F5265" w:rsidRPr="00AE2A07" w:rsidRDefault="002F5265" w:rsidP="001B1C7D">
            <w:pPr>
              <w:jc w:val="center"/>
              <w:rPr>
                <w:lang w:val="de-DE"/>
              </w:rPr>
            </w:pPr>
          </w:p>
        </w:tc>
        <w:tc>
          <w:tcPr>
            <w:tcW w:w="8830" w:type="dxa"/>
            <w:gridSpan w:val="2"/>
          </w:tcPr>
          <w:p w14:paraId="6388CD00" w14:textId="0E83505D" w:rsidR="002F5265" w:rsidRPr="00AE2A07" w:rsidRDefault="002F5265" w:rsidP="00937483">
            <w:pPr>
              <w:tabs>
                <w:tab w:val="left" w:pos="2033"/>
              </w:tabs>
              <w:spacing w:before="140"/>
              <w:rPr>
                <w:b/>
                <w:bCs/>
                <w:lang w:val="de-DE"/>
              </w:rPr>
            </w:pPr>
          </w:p>
        </w:tc>
      </w:tr>
      <w:tr w:rsidR="002F5265" w:rsidRPr="00AE2A07" w14:paraId="63292D78" w14:textId="77777777" w:rsidTr="00937483">
        <w:trPr>
          <w:cantSplit/>
          <w:trHeight w:val="1002"/>
        </w:trPr>
        <w:tc>
          <w:tcPr>
            <w:tcW w:w="1514" w:type="dxa"/>
            <w:vMerge/>
            <w:vAlign w:val="center"/>
          </w:tcPr>
          <w:p w14:paraId="7170A106" w14:textId="77777777" w:rsidR="002F5265" w:rsidRPr="00AE2A07" w:rsidRDefault="002F5265" w:rsidP="001B1C7D">
            <w:pPr>
              <w:jc w:val="center"/>
              <w:rPr>
                <w:b/>
                <w:bCs/>
                <w:lang w:val="de-DE"/>
              </w:rPr>
            </w:pPr>
          </w:p>
        </w:tc>
        <w:tc>
          <w:tcPr>
            <w:tcW w:w="8830" w:type="dxa"/>
            <w:gridSpan w:val="2"/>
          </w:tcPr>
          <w:p w14:paraId="08DE4CD5" w14:textId="0DCFC1BA" w:rsidR="002F5265" w:rsidRPr="00AE2A07" w:rsidRDefault="001B1C7D" w:rsidP="001B1C7D">
            <w:pPr>
              <w:spacing w:before="140"/>
              <w:jc w:val="center"/>
              <w:rPr>
                <w:b/>
                <w:bCs/>
                <w:sz w:val="28"/>
                <w:szCs w:val="32"/>
                <w:lang w:val="de-DE"/>
              </w:rPr>
            </w:pPr>
            <w:r w:rsidRPr="00AE2A07">
              <w:rPr>
                <w:b/>
                <w:bCs/>
                <w:sz w:val="28"/>
                <w:szCs w:val="32"/>
                <w:lang w:val="de-DE"/>
              </w:rPr>
              <w:t>ĐỒ</w:t>
            </w:r>
            <w:r w:rsidR="002F5265" w:rsidRPr="00AE2A07">
              <w:rPr>
                <w:b/>
                <w:bCs/>
                <w:sz w:val="28"/>
                <w:szCs w:val="32"/>
                <w:lang w:val="de-DE"/>
              </w:rPr>
              <w:t xml:space="preserve"> ÁN TỐT NGHIỆP THẠC SĨ KỸ THUẬT</w:t>
            </w:r>
          </w:p>
          <w:p w14:paraId="53363F59" w14:textId="77777777" w:rsidR="002F5265" w:rsidRPr="00AE2A07" w:rsidRDefault="002F5265" w:rsidP="001B1C7D">
            <w:pPr>
              <w:spacing w:before="140"/>
              <w:jc w:val="center"/>
              <w:rPr>
                <w:bCs/>
                <w:sz w:val="28"/>
                <w:szCs w:val="28"/>
                <w:lang w:val="de-DE"/>
              </w:rP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 xml:space="preserve">) </w:t>
            </w:r>
          </w:p>
        </w:tc>
      </w:tr>
      <w:tr w:rsidR="002F5265" w:rsidRPr="00AE2A07" w14:paraId="3FDAF2A2" w14:textId="77777777" w:rsidTr="00937483">
        <w:trPr>
          <w:cantSplit/>
          <w:trHeight w:val="506"/>
        </w:trPr>
        <w:tc>
          <w:tcPr>
            <w:tcW w:w="1514" w:type="dxa"/>
            <w:vMerge/>
            <w:vAlign w:val="center"/>
          </w:tcPr>
          <w:p w14:paraId="3DC24343" w14:textId="77777777" w:rsidR="002F5265" w:rsidRPr="00AE2A07" w:rsidRDefault="002F5265" w:rsidP="001B1C7D">
            <w:pPr>
              <w:jc w:val="center"/>
              <w:rPr>
                <w:lang w:val="de-DE"/>
              </w:rPr>
            </w:pPr>
          </w:p>
        </w:tc>
        <w:tc>
          <w:tcPr>
            <w:tcW w:w="8830" w:type="dxa"/>
            <w:gridSpan w:val="2"/>
          </w:tcPr>
          <w:p w14:paraId="609B460B" w14:textId="77777777" w:rsidR="002F5265" w:rsidRPr="00AE2A07" w:rsidRDefault="002F5265" w:rsidP="001B1C7D">
            <w:pPr>
              <w:spacing w:before="140"/>
              <w:jc w:val="center"/>
              <w:rPr>
                <w:bCs/>
                <w:sz w:val="28"/>
                <w:szCs w:val="28"/>
                <w:lang w:val="de-DE"/>
              </w:rPr>
            </w:pPr>
          </w:p>
        </w:tc>
      </w:tr>
      <w:tr w:rsidR="002F5265" w:rsidRPr="00AE2A07" w14:paraId="01B91DC3" w14:textId="77777777" w:rsidTr="00937483">
        <w:trPr>
          <w:cantSplit/>
          <w:trHeight w:val="456"/>
        </w:trPr>
        <w:tc>
          <w:tcPr>
            <w:tcW w:w="1514" w:type="dxa"/>
            <w:vMerge w:val="restart"/>
            <w:textDirection w:val="tbRl"/>
            <w:vAlign w:val="center"/>
          </w:tcPr>
          <w:p w14:paraId="4D9AF423" w14:textId="7916AB29" w:rsidR="002F5265" w:rsidRPr="00AE2A07" w:rsidRDefault="002F5265" w:rsidP="001B1C7D">
            <w:pPr>
              <w:ind w:left="113" w:right="113"/>
              <w:jc w:val="center"/>
              <w:rPr>
                <w:lang w:val="vi-VN"/>
              </w:rPr>
            </w:pPr>
          </w:p>
        </w:tc>
        <w:tc>
          <w:tcPr>
            <w:tcW w:w="8830" w:type="dxa"/>
            <w:gridSpan w:val="2"/>
          </w:tcPr>
          <w:p w14:paraId="4C94C0E6" w14:textId="77777777" w:rsidR="002F5265" w:rsidRPr="00AE2A07" w:rsidRDefault="002F5265" w:rsidP="001B1C7D">
            <w:pPr>
              <w:spacing w:before="140"/>
              <w:jc w:val="center"/>
              <w:rPr>
                <w:lang w:val="de-DE"/>
              </w:rPr>
            </w:pPr>
          </w:p>
        </w:tc>
      </w:tr>
      <w:tr w:rsidR="002F5265" w:rsidRPr="00AE2A07" w14:paraId="26D04309" w14:textId="77777777" w:rsidTr="00937483">
        <w:trPr>
          <w:cantSplit/>
          <w:trHeight w:val="456"/>
        </w:trPr>
        <w:tc>
          <w:tcPr>
            <w:tcW w:w="1514" w:type="dxa"/>
            <w:vMerge/>
          </w:tcPr>
          <w:p w14:paraId="35B76C07" w14:textId="77777777" w:rsidR="002F5265" w:rsidRPr="00AE2A07" w:rsidRDefault="002F5265" w:rsidP="001B1C7D">
            <w:pPr>
              <w:jc w:val="center"/>
              <w:rPr>
                <w:lang w:val="de-DE"/>
              </w:rPr>
            </w:pPr>
          </w:p>
        </w:tc>
        <w:tc>
          <w:tcPr>
            <w:tcW w:w="8830" w:type="dxa"/>
            <w:gridSpan w:val="2"/>
          </w:tcPr>
          <w:p w14:paraId="58B80623" w14:textId="77777777" w:rsidR="002F5265" w:rsidRPr="00AE2A07" w:rsidRDefault="002F5265" w:rsidP="001B1C7D">
            <w:pPr>
              <w:spacing w:before="140"/>
              <w:jc w:val="center"/>
              <w:rPr>
                <w:lang w:val="de-DE"/>
              </w:rPr>
            </w:pPr>
          </w:p>
        </w:tc>
      </w:tr>
      <w:tr w:rsidR="002F5265" w:rsidRPr="00AE2A07" w14:paraId="0364D2D9" w14:textId="77777777" w:rsidTr="00937483">
        <w:trPr>
          <w:cantSplit/>
          <w:trHeight w:val="585"/>
        </w:trPr>
        <w:tc>
          <w:tcPr>
            <w:tcW w:w="1514" w:type="dxa"/>
            <w:vMerge/>
          </w:tcPr>
          <w:p w14:paraId="1EA86D57" w14:textId="77777777" w:rsidR="002F5265" w:rsidRPr="00AE2A07" w:rsidRDefault="002F5265" w:rsidP="001B1C7D">
            <w:pPr>
              <w:jc w:val="center"/>
              <w:rPr>
                <w:lang w:val="de-DE"/>
              </w:rPr>
            </w:pPr>
          </w:p>
        </w:tc>
        <w:tc>
          <w:tcPr>
            <w:tcW w:w="8830" w:type="dxa"/>
            <w:gridSpan w:val="2"/>
          </w:tcPr>
          <w:p w14:paraId="3E775781" w14:textId="77777777" w:rsidR="002F5265" w:rsidRPr="00AE2A07" w:rsidRDefault="002F5265" w:rsidP="001B1C7D">
            <w:pPr>
              <w:spacing w:before="140" w:after="120"/>
              <w:rPr>
                <w:b/>
                <w:lang w:val="de-DE"/>
              </w:rPr>
            </w:pPr>
          </w:p>
        </w:tc>
      </w:tr>
      <w:tr w:rsidR="002F5265" w:rsidRPr="00AE2A07" w14:paraId="0BEB09D2" w14:textId="77777777" w:rsidTr="00937483">
        <w:trPr>
          <w:cantSplit/>
          <w:trHeight w:val="1343"/>
        </w:trPr>
        <w:tc>
          <w:tcPr>
            <w:tcW w:w="1514" w:type="dxa"/>
            <w:vAlign w:val="center"/>
          </w:tcPr>
          <w:p w14:paraId="4DF98049" w14:textId="75B1443E" w:rsidR="002F5265" w:rsidRPr="00AE2A07" w:rsidRDefault="002F5265" w:rsidP="001B1C7D">
            <w:pPr>
              <w:spacing w:before="60"/>
              <w:jc w:val="center"/>
              <w:rPr>
                <w:lang w:val="vi-VN"/>
              </w:rPr>
            </w:pPr>
          </w:p>
        </w:tc>
        <w:tc>
          <w:tcPr>
            <w:tcW w:w="8830" w:type="dxa"/>
            <w:gridSpan w:val="2"/>
          </w:tcPr>
          <w:p w14:paraId="77BB45DC" w14:textId="77777777" w:rsidR="002F5265" w:rsidRPr="00AE2A07" w:rsidRDefault="002F5265" w:rsidP="001B1C7D">
            <w:pPr>
              <w:spacing w:before="140"/>
              <w:jc w:val="center"/>
              <w:rPr>
                <w:b/>
                <w:bCs/>
                <w:sz w:val="28"/>
                <w:szCs w:val="28"/>
                <w:lang w:val="vi-VN"/>
              </w:rPr>
            </w:pPr>
          </w:p>
          <w:p w14:paraId="23C9814C" w14:textId="77777777" w:rsidR="00937483" w:rsidRPr="00AE2A07" w:rsidRDefault="00937483" w:rsidP="001B1C7D">
            <w:pPr>
              <w:spacing w:before="140"/>
              <w:jc w:val="center"/>
              <w:rPr>
                <w:sz w:val="24"/>
                <w:szCs w:val="24"/>
                <w:lang w:val="vi-VN"/>
              </w:rPr>
            </w:pPr>
          </w:p>
          <w:p w14:paraId="667404DA" w14:textId="6E83513F" w:rsidR="002F5265" w:rsidRPr="00AE2A07" w:rsidRDefault="002F5265" w:rsidP="001B1C7D">
            <w:pPr>
              <w:spacing w:before="140"/>
              <w:jc w:val="center"/>
              <w:rPr>
                <w:b/>
                <w:bCs/>
                <w:sz w:val="32"/>
                <w:szCs w:val="32"/>
                <w:lang w:val="vi-VN"/>
              </w:rPr>
            </w:pPr>
            <w:r w:rsidRPr="00AE2A07">
              <w:rPr>
                <w:b/>
                <w:bCs/>
                <w:sz w:val="24"/>
                <w:szCs w:val="24"/>
                <w:lang w:val="vi-VN"/>
              </w:rPr>
              <w:t>HÀ NỘI</w:t>
            </w:r>
            <w:r w:rsidRPr="00AE2A07">
              <w:rPr>
                <w:b/>
                <w:bCs/>
                <w:sz w:val="24"/>
                <w:szCs w:val="24"/>
              </w:rPr>
              <w:t xml:space="preserve"> </w:t>
            </w:r>
            <w:r w:rsidR="00937483" w:rsidRPr="00AE2A07">
              <w:rPr>
                <w:b/>
                <w:bCs/>
                <w:sz w:val="24"/>
                <w:szCs w:val="24"/>
              </w:rPr>
              <w:t>–</w:t>
            </w:r>
            <w:r w:rsidRPr="00AE2A07">
              <w:rPr>
                <w:b/>
                <w:bCs/>
                <w:sz w:val="24"/>
                <w:szCs w:val="24"/>
              </w:rPr>
              <w:t xml:space="preserve"> 20</w:t>
            </w:r>
            <w:r w:rsidR="007C50C8" w:rsidRPr="00AE2A07">
              <w:rPr>
                <w:b/>
                <w:bCs/>
                <w:sz w:val="24"/>
                <w:szCs w:val="24"/>
              </w:rPr>
              <w:t>25</w:t>
            </w:r>
          </w:p>
        </w:tc>
      </w:tr>
    </w:tbl>
    <w:tbl>
      <w:tblPr>
        <w:tblW w:w="8800" w:type="dxa"/>
        <w:jc w:val="center"/>
        <w:tblLayout w:type="fixed"/>
        <w:tblLook w:val="04A0" w:firstRow="1" w:lastRow="0" w:firstColumn="1" w:lastColumn="0" w:noHBand="0" w:noVBand="1"/>
      </w:tblPr>
      <w:tblGrid>
        <w:gridCol w:w="3357"/>
        <w:gridCol w:w="5443"/>
      </w:tblGrid>
      <w:tr w:rsidR="002F5265" w:rsidRPr="00AE2A07" w14:paraId="7A7C4365" w14:textId="77777777" w:rsidTr="00937483">
        <w:trPr>
          <w:cantSplit/>
          <w:trHeight w:val="1232"/>
          <w:jc w:val="center"/>
        </w:trPr>
        <w:tc>
          <w:tcPr>
            <w:tcW w:w="8800" w:type="dxa"/>
            <w:gridSpan w:val="2"/>
          </w:tcPr>
          <w:p w14:paraId="3C082AE5" w14:textId="27C8F8CE" w:rsidR="002F5265" w:rsidRPr="00AE2A07" w:rsidRDefault="00937483" w:rsidP="001B1C7D">
            <w:pPr>
              <w:spacing w:before="480"/>
              <w:jc w:val="center"/>
              <w:rPr>
                <w:b/>
                <w:bCs/>
                <w:lang w:val="de-DE"/>
              </w:rPr>
            </w:pPr>
            <w:r w:rsidRPr="00AE2A07">
              <w:rPr>
                <w:rFonts w:eastAsia="Arial"/>
                <w:noProof/>
                <w:sz w:val="26"/>
                <w:szCs w:val="22"/>
              </w:rPr>
              <w:lastRenderedPageBreak/>
              <mc:AlternateContent>
                <mc:Choice Requires="wps">
                  <w:drawing>
                    <wp:anchor distT="0" distB="0" distL="114300" distR="114300" simplePos="0" relativeHeight="251662848" behindDoc="0" locked="0" layoutInCell="1" allowOverlap="1" wp14:anchorId="5D39CFF9" wp14:editId="712131BB">
                      <wp:simplePos x="0" y="0"/>
                      <wp:positionH relativeFrom="column">
                        <wp:posOffset>-46013</wp:posOffset>
                      </wp:positionH>
                      <wp:positionV relativeFrom="paragraph">
                        <wp:posOffset>12407</wp:posOffset>
                      </wp:positionV>
                      <wp:extent cx="5574926" cy="8264338"/>
                      <wp:effectExtent l="19050" t="19050" r="45085" b="41910"/>
                      <wp:wrapNone/>
                      <wp:docPr id="11794153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926" cy="8264338"/>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27FA1" id="Rectangle 4" o:spid="_x0000_s1026" style="position:absolute;margin-left:-3.6pt;margin-top:1pt;width:438.95pt;height:6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" filled="f" strokeweight="4.5pt">
                      <v:stroke linestyle="thinThick"/>
                    </v:rect>
                  </w:pict>
                </mc:Fallback>
              </mc:AlternateContent>
            </w:r>
            <w:r w:rsidR="002F5265" w:rsidRPr="00AE2A07">
              <w:rPr>
                <w:b/>
                <w:bCs/>
                <w:sz w:val="28"/>
                <w:szCs w:val="30"/>
                <w:lang w:val="de-DE"/>
              </w:rPr>
              <w:t>HỌC VIỆN CÔNG NGHỆ BƯU CHÍNH VIỄN THÔNG</w:t>
            </w:r>
          </w:p>
          <w:p w14:paraId="206269A9" w14:textId="487473F9" w:rsidR="002F5265" w:rsidRPr="00AE2A07" w:rsidRDefault="002F5265" w:rsidP="001B1C7D">
            <w:pPr>
              <w:spacing w:before="60"/>
              <w:jc w:val="center"/>
              <w:rPr>
                <w:b/>
                <w:bCs/>
                <w:lang w:val="de-DE"/>
              </w:rPr>
            </w:pPr>
            <w:r w:rsidRPr="00AE2A07">
              <w:rPr>
                <w:b/>
                <w:bCs/>
              </w:rPr>
              <w:t>---------------------------------------</w:t>
            </w:r>
          </w:p>
        </w:tc>
      </w:tr>
      <w:tr w:rsidR="002F5265" w:rsidRPr="00AE2A07" w14:paraId="6547AE9F" w14:textId="77777777" w:rsidTr="00937483">
        <w:trPr>
          <w:cantSplit/>
          <w:trHeight w:val="421"/>
          <w:jc w:val="center"/>
        </w:trPr>
        <w:tc>
          <w:tcPr>
            <w:tcW w:w="3357" w:type="dxa"/>
            <w:vAlign w:val="center"/>
          </w:tcPr>
          <w:p w14:paraId="0C327314" w14:textId="77777777" w:rsidR="002F5265" w:rsidRPr="00AE2A07" w:rsidRDefault="002F5265" w:rsidP="001B1C7D">
            <w:pPr>
              <w:spacing w:before="140"/>
              <w:jc w:val="center"/>
              <w:rPr>
                <w:b/>
                <w:bCs/>
                <w:sz w:val="22"/>
                <w:szCs w:val="22"/>
                <w:lang w:val="de-DE"/>
              </w:rPr>
            </w:pPr>
          </w:p>
        </w:tc>
        <w:tc>
          <w:tcPr>
            <w:tcW w:w="5443" w:type="dxa"/>
            <w:vAlign w:val="center"/>
          </w:tcPr>
          <w:p w14:paraId="067583A3" w14:textId="43AE3EA7" w:rsidR="002F5265" w:rsidRPr="00AE2A07" w:rsidRDefault="002F5265" w:rsidP="001B1C7D">
            <w:pPr>
              <w:spacing w:before="140"/>
              <w:jc w:val="center"/>
              <w:rPr>
                <w:b/>
                <w:bCs/>
                <w:sz w:val="22"/>
                <w:szCs w:val="22"/>
              </w:rPr>
            </w:pPr>
          </w:p>
        </w:tc>
      </w:tr>
      <w:tr w:rsidR="002F5265" w:rsidRPr="00AE2A07" w14:paraId="30886714" w14:textId="77777777" w:rsidTr="00937483">
        <w:trPr>
          <w:cantSplit/>
          <w:trHeight w:val="1811"/>
          <w:jc w:val="center"/>
        </w:trPr>
        <w:tc>
          <w:tcPr>
            <w:tcW w:w="8800" w:type="dxa"/>
            <w:gridSpan w:val="2"/>
          </w:tcPr>
          <w:p w14:paraId="0A0302A0" w14:textId="1B15A0DD" w:rsidR="002F5265" w:rsidRPr="00AE2A07" w:rsidRDefault="002F5265" w:rsidP="001B1C7D">
            <w:pPr>
              <w:spacing w:before="60"/>
              <w:jc w:val="center"/>
              <w:rPr>
                <w:b/>
                <w:bCs/>
              </w:rPr>
            </w:pPr>
            <w:r w:rsidRPr="00AE2A07">
              <w:object w:dxaOrig="1619" w:dyaOrig="1626" w14:anchorId="1747E425">
                <v:shape id="_x0000_i1026" type="#_x0000_t75" style="width:82.05pt;height:82.05pt" o:ole="">
                  <v:imagedata r:id="rId8" o:title=""/>
                </v:shape>
                <o:OLEObject Type="Embed" ProgID="Photoshop.Image.7" ShapeID="_x0000_i1026" DrawAspect="Content" ObjectID="_1792703857" r:id="rId10">
                  <o:FieldCodes>\s</o:FieldCodes>
                </o:OLEObject>
              </w:object>
            </w:r>
          </w:p>
        </w:tc>
      </w:tr>
      <w:tr w:rsidR="002F5265" w:rsidRPr="00AE2A07" w14:paraId="6F63B18D" w14:textId="77777777" w:rsidTr="00937483">
        <w:trPr>
          <w:cantSplit/>
          <w:trHeight w:val="359"/>
          <w:jc w:val="center"/>
        </w:trPr>
        <w:tc>
          <w:tcPr>
            <w:tcW w:w="8800" w:type="dxa"/>
            <w:gridSpan w:val="2"/>
          </w:tcPr>
          <w:p w14:paraId="7BE73185" w14:textId="77777777" w:rsidR="002F5265" w:rsidRPr="00AE2A07" w:rsidRDefault="002F5265" w:rsidP="001B1C7D">
            <w:pPr>
              <w:spacing w:before="60"/>
              <w:jc w:val="center"/>
              <w:rPr>
                <w:b/>
                <w:bCs/>
              </w:rPr>
            </w:pPr>
          </w:p>
        </w:tc>
      </w:tr>
      <w:tr w:rsidR="002F5265" w:rsidRPr="00AE2A07" w14:paraId="233FB5A9" w14:textId="77777777" w:rsidTr="00937483">
        <w:trPr>
          <w:cantSplit/>
          <w:trHeight w:val="409"/>
          <w:jc w:val="center"/>
        </w:trPr>
        <w:tc>
          <w:tcPr>
            <w:tcW w:w="8800" w:type="dxa"/>
            <w:gridSpan w:val="2"/>
          </w:tcPr>
          <w:p w14:paraId="5E9F6056" w14:textId="77777777" w:rsidR="002F5265" w:rsidRPr="00AE2A07" w:rsidRDefault="002F5265" w:rsidP="001B1C7D">
            <w:pPr>
              <w:spacing w:before="60"/>
              <w:jc w:val="center"/>
              <w:rPr>
                <w:b/>
                <w:sz w:val="28"/>
                <w:szCs w:val="30"/>
              </w:rPr>
            </w:pPr>
          </w:p>
        </w:tc>
      </w:tr>
      <w:tr w:rsidR="002F5265" w:rsidRPr="00AE2A07" w14:paraId="5FA20F7F" w14:textId="77777777" w:rsidTr="00937483">
        <w:trPr>
          <w:cantSplit/>
          <w:trHeight w:val="409"/>
          <w:jc w:val="center"/>
        </w:trPr>
        <w:tc>
          <w:tcPr>
            <w:tcW w:w="8800" w:type="dxa"/>
            <w:gridSpan w:val="2"/>
          </w:tcPr>
          <w:p w14:paraId="5E28D5E1" w14:textId="7D88F366" w:rsidR="002F5265" w:rsidRPr="00AE2A07" w:rsidRDefault="007C50C8" w:rsidP="001B1C7D">
            <w:pPr>
              <w:spacing w:before="60"/>
              <w:jc w:val="center"/>
              <w:rPr>
                <w:b/>
                <w:bCs/>
                <w:sz w:val="28"/>
              </w:rPr>
            </w:pPr>
            <w:r w:rsidRPr="00AE2A07">
              <w:rPr>
                <w:b/>
                <w:bCs/>
                <w:sz w:val="28"/>
                <w:szCs w:val="28"/>
              </w:rPr>
              <w:t>NGUYỄN DUY HƯNG</w:t>
            </w:r>
          </w:p>
        </w:tc>
      </w:tr>
      <w:tr w:rsidR="002F5265" w:rsidRPr="00AE2A07" w14:paraId="22AAF0E0" w14:textId="77777777" w:rsidTr="00937483">
        <w:trPr>
          <w:cantSplit/>
          <w:trHeight w:val="359"/>
          <w:jc w:val="center"/>
        </w:trPr>
        <w:tc>
          <w:tcPr>
            <w:tcW w:w="8800" w:type="dxa"/>
            <w:gridSpan w:val="2"/>
          </w:tcPr>
          <w:p w14:paraId="67397784" w14:textId="77777777" w:rsidR="002F5265" w:rsidRPr="00AE2A07" w:rsidRDefault="002F5265" w:rsidP="001B1C7D">
            <w:pPr>
              <w:spacing w:before="60"/>
              <w:rPr>
                <w:b/>
                <w:bCs/>
              </w:rPr>
            </w:pPr>
          </w:p>
        </w:tc>
      </w:tr>
      <w:tr w:rsidR="002F5265" w:rsidRPr="00AE2A07" w14:paraId="5729A1F5" w14:textId="77777777" w:rsidTr="00937483">
        <w:trPr>
          <w:cantSplit/>
          <w:trHeight w:val="359"/>
          <w:jc w:val="center"/>
        </w:trPr>
        <w:tc>
          <w:tcPr>
            <w:tcW w:w="8800" w:type="dxa"/>
            <w:gridSpan w:val="2"/>
          </w:tcPr>
          <w:p w14:paraId="12E786C3" w14:textId="77777777" w:rsidR="002F5265" w:rsidRPr="00AE2A07" w:rsidRDefault="002F5265" w:rsidP="001B1C7D">
            <w:pPr>
              <w:spacing w:before="60"/>
              <w:jc w:val="center"/>
              <w:rPr>
                <w:b/>
                <w:bCs/>
              </w:rPr>
            </w:pPr>
          </w:p>
        </w:tc>
      </w:tr>
      <w:tr w:rsidR="002F5265" w:rsidRPr="00AE2A07" w14:paraId="351A9156" w14:textId="77777777" w:rsidTr="00937483">
        <w:trPr>
          <w:cantSplit/>
          <w:trHeight w:val="409"/>
          <w:jc w:val="center"/>
        </w:trPr>
        <w:tc>
          <w:tcPr>
            <w:tcW w:w="8800" w:type="dxa"/>
            <w:gridSpan w:val="2"/>
          </w:tcPr>
          <w:p w14:paraId="57B77BF0" w14:textId="35AA1E2E"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41EACA1D" w14:textId="77777777" w:rsidTr="00937483">
        <w:trPr>
          <w:cantSplit/>
          <w:trHeight w:val="359"/>
          <w:jc w:val="center"/>
        </w:trPr>
        <w:tc>
          <w:tcPr>
            <w:tcW w:w="8800" w:type="dxa"/>
            <w:gridSpan w:val="2"/>
          </w:tcPr>
          <w:p w14:paraId="57466057" w14:textId="77777777" w:rsidR="002F5265" w:rsidRPr="00AE2A07" w:rsidRDefault="002F5265" w:rsidP="001B1C7D">
            <w:pPr>
              <w:spacing w:before="60"/>
              <w:rPr>
                <w:b/>
                <w:bCs/>
              </w:rPr>
            </w:pPr>
          </w:p>
        </w:tc>
      </w:tr>
      <w:tr w:rsidR="002F5265" w:rsidRPr="00AE2A07" w14:paraId="4BFBFBA6" w14:textId="77777777" w:rsidTr="00937483">
        <w:trPr>
          <w:cantSplit/>
          <w:trHeight w:val="359"/>
          <w:jc w:val="center"/>
        </w:trPr>
        <w:tc>
          <w:tcPr>
            <w:tcW w:w="8800" w:type="dxa"/>
            <w:gridSpan w:val="2"/>
          </w:tcPr>
          <w:p w14:paraId="67589293" w14:textId="77777777" w:rsidR="002F5265" w:rsidRPr="00AE2A07" w:rsidRDefault="002F5265" w:rsidP="001B1C7D">
            <w:pPr>
              <w:spacing w:before="60"/>
            </w:pPr>
          </w:p>
        </w:tc>
      </w:tr>
      <w:tr w:rsidR="002F5265" w:rsidRPr="00AE2A07" w14:paraId="0ACB9C9D" w14:textId="77777777" w:rsidTr="00937483">
        <w:trPr>
          <w:cantSplit/>
          <w:trHeight w:val="359"/>
          <w:jc w:val="center"/>
        </w:trPr>
        <w:tc>
          <w:tcPr>
            <w:tcW w:w="8800" w:type="dxa"/>
            <w:gridSpan w:val="2"/>
          </w:tcPr>
          <w:p w14:paraId="1CF1FEE0" w14:textId="77777777" w:rsidR="002F5265" w:rsidRPr="00AE2A07" w:rsidRDefault="002F5265" w:rsidP="001B1C7D">
            <w:pPr>
              <w:spacing w:before="60"/>
              <w:rPr>
                <w:b/>
                <w:bCs/>
              </w:rPr>
            </w:pPr>
          </w:p>
        </w:tc>
      </w:tr>
      <w:tr w:rsidR="002F5265" w:rsidRPr="00AE2A07" w14:paraId="06FD8C21" w14:textId="77777777" w:rsidTr="00937483">
        <w:trPr>
          <w:cantSplit/>
          <w:trHeight w:val="409"/>
          <w:jc w:val="center"/>
        </w:trPr>
        <w:tc>
          <w:tcPr>
            <w:tcW w:w="8800" w:type="dxa"/>
            <w:gridSpan w:val="2"/>
          </w:tcPr>
          <w:p w14:paraId="4043E038" w14:textId="3F73DC59" w:rsidR="002F5265" w:rsidRPr="00AE2A07" w:rsidRDefault="002F5265" w:rsidP="001B1C7D">
            <w:pPr>
              <w:spacing w:before="60"/>
              <w:jc w:val="center"/>
              <w:rPr>
                <w:b/>
                <w:sz w:val="28"/>
              </w:rPr>
            </w:pPr>
            <w:r w:rsidRPr="00AE2A07">
              <w:rPr>
                <w:b/>
                <w:sz w:val="28"/>
              </w:rPr>
              <w:t>Chuyên ngành:</w:t>
            </w:r>
            <w:r w:rsidRPr="00AE2A07">
              <w:rPr>
                <w:b/>
                <w:sz w:val="28"/>
                <w:lang w:val="vi-VN"/>
              </w:rPr>
              <w:t xml:space="preserve"> </w:t>
            </w:r>
            <w:r w:rsidR="0007399A" w:rsidRPr="00AE2A07">
              <w:rPr>
                <w:b/>
                <w:sz w:val="28"/>
              </w:rPr>
              <w:t>HỆ THỐNG THÔNG TIN</w:t>
            </w:r>
          </w:p>
        </w:tc>
      </w:tr>
      <w:tr w:rsidR="002F5265" w:rsidRPr="00AE2A07" w14:paraId="3085C321" w14:textId="77777777" w:rsidTr="00937483">
        <w:trPr>
          <w:cantSplit/>
          <w:trHeight w:val="409"/>
          <w:jc w:val="center"/>
        </w:trPr>
        <w:tc>
          <w:tcPr>
            <w:tcW w:w="8800" w:type="dxa"/>
            <w:gridSpan w:val="2"/>
          </w:tcPr>
          <w:p w14:paraId="47F581EA" w14:textId="658E8DEF" w:rsidR="002F5265" w:rsidRPr="00AE2A07" w:rsidRDefault="002F5265" w:rsidP="001B1C7D">
            <w:pPr>
              <w:spacing w:before="60"/>
              <w:ind w:firstLineChars="1000" w:firstLine="2811"/>
              <w:jc w:val="both"/>
            </w:pPr>
            <w:r w:rsidRPr="00AE2A07">
              <w:rPr>
                <w:b/>
                <w:sz w:val="28"/>
              </w:rPr>
              <w:t xml:space="preserve">Mã số: </w:t>
            </w:r>
            <w:r w:rsidRPr="00AE2A07">
              <w:rPr>
                <w:b/>
                <w:sz w:val="28"/>
                <w:lang w:val="vi-VN"/>
              </w:rPr>
              <w:t>8</w:t>
            </w:r>
            <w:r w:rsidR="00780061" w:rsidRPr="00AE2A07">
              <w:rPr>
                <w:b/>
                <w:sz w:val="28"/>
              </w:rPr>
              <w:t>.52.02.08</w:t>
            </w:r>
          </w:p>
        </w:tc>
      </w:tr>
      <w:tr w:rsidR="002F5265" w:rsidRPr="00AE2A07" w14:paraId="67FC9C24" w14:textId="77777777" w:rsidTr="00937483">
        <w:trPr>
          <w:cantSplit/>
          <w:trHeight w:val="359"/>
          <w:jc w:val="center"/>
        </w:trPr>
        <w:tc>
          <w:tcPr>
            <w:tcW w:w="8800" w:type="dxa"/>
            <w:gridSpan w:val="2"/>
          </w:tcPr>
          <w:p w14:paraId="169B89A7" w14:textId="77777777" w:rsidR="002F5265" w:rsidRPr="00AE2A07" w:rsidRDefault="002F5265" w:rsidP="001B1C7D">
            <w:pPr>
              <w:spacing w:before="60"/>
              <w:jc w:val="center"/>
            </w:pPr>
          </w:p>
        </w:tc>
      </w:tr>
      <w:tr w:rsidR="002F5265" w:rsidRPr="00AE2A07" w14:paraId="2EFFC59D" w14:textId="77777777" w:rsidTr="00937483">
        <w:trPr>
          <w:cantSplit/>
          <w:trHeight w:val="359"/>
          <w:jc w:val="center"/>
        </w:trPr>
        <w:tc>
          <w:tcPr>
            <w:tcW w:w="8800" w:type="dxa"/>
            <w:gridSpan w:val="2"/>
          </w:tcPr>
          <w:p w14:paraId="60FEEE10" w14:textId="77777777" w:rsidR="002F5265" w:rsidRPr="00AE2A07" w:rsidRDefault="002F5265" w:rsidP="001B1C7D">
            <w:pPr>
              <w:spacing w:before="60"/>
              <w:jc w:val="center"/>
              <w:rPr>
                <w:b/>
              </w:rPr>
            </w:pPr>
          </w:p>
        </w:tc>
      </w:tr>
      <w:tr w:rsidR="002F5265" w:rsidRPr="00AE2A07" w14:paraId="10E592B6" w14:textId="77777777" w:rsidTr="00937483">
        <w:trPr>
          <w:cantSplit/>
          <w:trHeight w:val="755"/>
          <w:jc w:val="center"/>
        </w:trPr>
        <w:tc>
          <w:tcPr>
            <w:tcW w:w="8800" w:type="dxa"/>
            <w:gridSpan w:val="2"/>
          </w:tcPr>
          <w:p w14:paraId="254CDDCC" w14:textId="747B9ECD" w:rsidR="002F5265" w:rsidRPr="00AE2A07" w:rsidRDefault="001B1C7D" w:rsidP="001B1C7D">
            <w:pPr>
              <w:spacing w:before="60"/>
              <w:jc w:val="center"/>
              <w:rPr>
                <w:b/>
                <w:sz w:val="28"/>
              </w:rPr>
            </w:pPr>
            <w:r w:rsidRPr="00AE2A07">
              <w:rPr>
                <w:b/>
                <w:sz w:val="28"/>
              </w:rPr>
              <w:t>ĐỒ</w:t>
            </w:r>
            <w:r w:rsidR="002F5265" w:rsidRPr="00AE2A07">
              <w:rPr>
                <w:b/>
                <w:sz w:val="28"/>
              </w:rPr>
              <w:t xml:space="preserve"> ÁN TỐT NGHIỆP THẠC SĨ KỸ THUẬT </w:t>
            </w:r>
          </w:p>
        </w:tc>
      </w:tr>
      <w:tr w:rsidR="002F5265" w:rsidRPr="00AE2A07" w14:paraId="1560FEA3" w14:textId="77777777" w:rsidTr="00937483">
        <w:trPr>
          <w:cantSplit/>
          <w:trHeight w:val="409"/>
          <w:jc w:val="center"/>
        </w:trPr>
        <w:tc>
          <w:tcPr>
            <w:tcW w:w="8800" w:type="dxa"/>
            <w:gridSpan w:val="2"/>
          </w:tcPr>
          <w:p w14:paraId="5239FB0D" w14:textId="77777777" w:rsidR="002F5265" w:rsidRPr="00AE2A07" w:rsidRDefault="002F5265" w:rsidP="001B1C7D">
            <w:pPr>
              <w:spacing w:before="60"/>
              <w:jc w:val="cente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w:t>
            </w:r>
          </w:p>
        </w:tc>
      </w:tr>
      <w:tr w:rsidR="002F5265" w:rsidRPr="00AE2A07" w14:paraId="626A5674" w14:textId="77777777" w:rsidTr="00937483">
        <w:trPr>
          <w:cantSplit/>
          <w:trHeight w:val="359"/>
          <w:jc w:val="center"/>
        </w:trPr>
        <w:tc>
          <w:tcPr>
            <w:tcW w:w="8800" w:type="dxa"/>
            <w:gridSpan w:val="2"/>
          </w:tcPr>
          <w:p w14:paraId="45156FAF" w14:textId="77777777" w:rsidR="002F5265" w:rsidRPr="00AE2A07" w:rsidRDefault="002F5265" w:rsidP="001B1C7D">
            <w:pPr>
              <w:spacing w:before="60"/>
              <w:jc w:val="center"/>
            </w:pPr>
          </w:p>
        </w:tc>
      </w:tr>
      <w:tr w:rsidR="002F5265" w:rsidRPr="00AE2A07" w14:paraId="0523507C" w14:textId="77777777" w:rsidTr="00937483">
        <w:trPr>
          <w:trHeight w:val="359"/>
          <w:jc w:val="center"/>
        </w:trPr>
        <w:tc>
          <w:tcPr>
            <w:tcW w:w="8800" w:type="dxa"/>
            <w:gridSpan w:val="2"/>
          </w:tcPr>
          <w:p w14:paraId="24837DBA" w14:textId="77777777" w:rsidR="002F5265" w:rsidRPr="00AE2A07" w:rsidRDefault="002F5265" w:rsidP="001B1C7D">
            <w:pPr>
              <w:spacing w:before="140" w:line="312" w:lineRule="auto"/>
              <w:jc w:val="center"/>
              <w:rPr>
                <w:rFonts w:eastAsia="Arial"/>
                <w:b/>
                <w:bCs/>
                <w:noProof/>
                <w:sz w:val="24"/>
                <w:szCs w:val="24"/>
              </w:rPr>
            </w:pPr>
            <w:r w:rsidRPr="00AE2A07">
              <w:rPr>
                <w:b/>
                <w:bCs/>
              </w:rPr>
              <w:t>NGƯỜI HƯỚNG DẪN KHOA HỌC :</w:t>
            </w:r>
            <w:r w:rsidRPr="00AE2A07">
              <w:rPr>
                <w:rFonts w:eastAsia="Arial"/>
                <w:b/>
                <w:bCs/>
                <w:noProof/>
              </w:rPr>
              <w:t xml:space="preserve"> </w:t>
            </w:r>
            <w:r w:rsidRPr="00AE2A07">
              <w:rPr>
                <w:rFonts w:eastAsia="Arial"/>
                <w:b/>
                <w:bCs/>
                <w:noProof/>
                <w:sz w:val="24"/>
                <w:szCs w:val="24"/>
              </w:rPr>
              <w:t>TS. NGUYỄN TẤT THẮNG</w:t>
            </w:r>
          </w:p>
          <w:p w14:paraId="637B1D63" w14:textId="77777777" w:rsidR="002F5265" w:rsidRPr="00AE2A07" w:rsidRDefault="002F5265" w:rsidP="001B1C7D">
            <w:pPr>
              <w:spacing w:before="60"/>
            </w:pPr>
          </w:p>
        </w:tc>
      </w:tr>
      <w:tr w:rsidR="002F5265" w:rsidRPr="00AE2A07" w14:paraId="6608F210" w14:textId="77777777" w:rsidTr="00937483">
        <w:trPr>
          <w:trHeight w:val="359"/>
          <w:jc w:val="center"/>
        </w:trPr>
        <w:tc>
          <w:tcPr>
            <w:tcW w:w="8800" w:type="dxa"/>
            <w:gridSpan w:val="2"/>
          </w:tcPr>
          <w:p w14:paraId="5B115172" w14:textId="77777777" w:rsidR="00E106A9" w:rsidRPr="00AE2A07" w:rsidRDefault="00E106A9" w:rsidP="00E106A9">
            <w:pPr>
              <w:spacing w:before="60"/>
              <w:jc w:val="center"/>
              <w:rPr>
                <w:sz w:val="24"/>
                <w:szCs w:val="24"/>
                <w:lang w:val="vi-VN"/>
              </w:rPr>
            </w:pPr>
          </w:p>
          <w:p w14:paraId="239BA453" w14:textId="77777777" w:rsidR="00E106A9" w:rsidRPr="00AE2A07" w:rsidRDefault="00E106A9" w:rsidP="00E106A9">
            <w:pPr>
              <w:spacing w:before="60"/>
              <w:jc w:val="center"/>
              <w:rPr>
                <w:sz w:val="24"/>
                <w:szCs w:val="24"/>
                <w:lang w:val="vi-VN"/>
              </w:rPr>
            </w:pPr>
          </w:p>
          <w:p w14:paraId="36D35FA4" w14:textId="0083875F" w:rsidR="002F5265" w:rsidRPr="00AE2A07" w:rsidRDefault="00E106A9" w:rsidP="00E106A9">
            <w:pPr>
              <w:spacing w:before="60"/>
              <w:jc w:val="center"/>
              <w:rPr>
                <w:b/>
                <w:bCs/>
              </w:rPr>
            </w:pPr>
            <w:r w:rsidRPr="00AE2A07">
              <w:rPr>
                <w:b/>
                <w:bCs/>
                <w:sz w:val="24"/>
                <w:szCs w:val="24"/>
                <w:lang w:val="vi-VN"/>
              </w:rPr>
              <w:t>HÀ NỘI</w:t>
            </w:r>
            <w:r w:rsidRPr="00AE2A07">
              <w:rPr>
                <w:b/>
                <w:bCs/>
                <w:sz w:val="24"/>
                <w:szCs w:val="24"/>
              </w:rPr>
              <w:t xml:space="preserve"> –</w:t>
            </w:r>
            <w:r w:rsidRPr="00AE2A07">
              <w:rPr>
                <w:b/>
                <w:bCs/>
                <w:sz w:val="24"/>
                <w:szCs w:val="24"/>
                <w:lang w:val="vi-VN"/>
              </w:rPr>
              <w:t xml:space="preserve"> </w:t>
            </w:r>
            <w:r w:rsidRPr="00AE2A07">
              <w:rPr>
                <w:b/>
                <w:bCs/>
                <w:sz w:val="24"/>
                <w:szCs w:val="24"/>
              </w:rPr>
              <w:t>20</w:t>
            </w:r>
            <w:r w:rsidR="007C50C8" w:rsidRPr="00AE2A07">
              <w:rPr>
                <w:b/>
                <w:bCs/>
                <w:sz w:val="24"/>
                <w:szCs w:val="24"/>
              </w:rPr>
              <w:t>25</w:t>
            </w:r>
          </w:p>
        </w:tc>
      </w:tr>
    </w:tbl>
    <w:p w14:paraId="3839AC9D" w14:textId="77777777" w:rsidR="00E106A9" w:rsidRPr="00AE2A07" w:rsidRDefault="00E106A9" w:rsidP="001B1C7D">
      <w:pPr>
        <w:spacing w:before="60"/>
        <w:jc w:val="center"/>
        <w:rPr>
          <w:lang w:val="vi-VN"/>
        </w:rPr>
        <w:sectPr w:rsidR="00E106A9" w:rsidRPr="00AE2A07" w:rsidSect="00E106A9">
          <w:headerReference w:type="default" r:id="rId11"/>
          <w:footerReference w:type="default" r:id="rId12"/>
          <w:pgSz w:w="11907" w:h="16840" w:code="9"/>
          <w:pgMar w:top="1985" w:right="1134" w:bottom="1701" w:left="1985" w:header="964" w:footer="964" w:gutter="0"/>
          <w:pgNumType w:fmt="lowerRoman" w:start="1"/>
          <w:cols w:space="720"/>
        </w:sectPr>
      </w:pPr>
    </w:p>
    <w:tbl>
      <w:tblPr>
        <w:tblW w:w="8800" w:type="dxa"/>
        <w:jc w:val="center"/>
        <w:tblLayout w:type="fixed"/>
        <w:tblLook w:val="04A0" w:firstRow="1" w:lastRow="0" w:firstColumn="1" w:lastColumn="0" w:noHBand="0" w:noVBand="1"/>
      </w:tblPr>
      <w:tblGrid>
        <w:gridCol w:w="8800"/>
      </w:tblGrid>
      <w:tr w:rsidR="002F5265" w:rsidRPr="00AE2A07" w14:paraId="44ED6A27" w14:textId="77777777" w:rsidTr="00937483">
        <w:trPr>
          <w:trHeight w:val="995"/>
          <w:jc w:val="center"/>
        </w:trPr>
        <w:tc>
          <w:tcPr>
            <w:tcW w:w="8800" w:type="dxa"/>
          </w:tcPr>
          <w:p w14:paraId="003B47B4" w14:textId="1B798020" w:rsidR="002F5265" w:rsidRPr="00AE2A07" w:rsidRDefault="00E106A9" w:rsidP="00B02E32">
            <w:pPr>
              <w:pStyle w:val="Heading1"/>
            </w:pPr>
            <w:bookmarkStart w:id="2" w:name="_Toc182090957"/>
            <w:r w:rsidRPr="00AE2A07">
              <w:lastRenderedPageBreak/>
              <w:t>LỜI CAM ĐOAN</w:t>
            </w:r>
            <w:bookmarkEnd w:id="2"/>
          </w:p>
          <w:p w14:paraId="7D3A697A" w14:textId="5D7DE94A" w:rsidR="002F5265" w:rsidRPr="00AE2A07" w:rsidRDefault="00E106A9" w:rsidP="00E106A9">
            <w:pPr>
              <w:tabs>
                <w:tab w:val="left" w:pos="3481"/>
                <w:tab w:val="center" w:pos="4292"/>
              </w:tabs>
              <w:spacing w:before="60" w:after="240"/>
            </w:pPr>
            <w:r w:rsidRPr="00AE2A07">
              <w:rPr>
                <w:sz w:val="24"/>
                <w:szCs w:val="24"/>
                <w:lang w:val="vi-VN"/>
              </w:rPr>
              <w:tab/>
            </w:r>
          </w:p>
        </w:tc>
      </w:tr>
    </w:tbl>
    <w:p w14:paraId="530CEDB6" w14:textId="77777777" w:rsidR="002D7548" w:rsidRPr="00AE2A07" w:rsidRDefault="002D7548" w:rsidP="002D7548">
      <w:pPr>
        <w:jc w:val="center"/>
        <w:rPr>
          <w:rFonts w:eastAsia="Calibri"/>
          <w:i/>
          <w:szCs w:val="26"/>
        </w:rPr>
      </w:pPr>
    </w:p>
    <w:p w14:paraId="3208336A"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cam đoan nội dung trình bày luận văn này là do sự tìm hiểu và nghiên cứu của bản thân. Các kết quả nghiên cứu của các tác giả khác đều được trích dẫn cụ thể.</w:t>
      </w:r>
    </w:p>
    <w:p w14:paraId="7FA92A3E"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Luận văn này chưa được bảo vệ tại bất kỳ một hội đồng bảo vệ luận văn thạc sĩ nào trong nước và nước ngoài. Đồng thời, đến nay cũng chưa được công bố trên bất kỳ phương tiện thông tin truyền thông nào.</w:t>
      </w:r>
    </w:p>
    <w:p w14:paraId="17C68A55" w14:textId="77777777" w:rsidR="002D7548" w:rsidRPr="00AE2A07" w:rsidRDefault="002D7548" w:rsidP="002D7548">
      <w:pPr>
        <w:spacing w:line="360" w:lineRule="auto"/>
        <w:rPr>
          <w:b/>
          <w:sz w:val="26"/>
          <w:szCs w:val="26"/>
          <w:lang w:val="vi-VN"/>
        </w:rPr>
      </w:pPr>
    </w:p>
    <w:p w14:paraId="36B59175" w14:textId="77777777" w:rsidR="002D7548" w:rsidRPr="00AE2A07" w:rsidRDefault="002D7548" w:rsidP="002D7548">
      <w:pPr>
        <w:tabs>
          <w:tab w:val="center" w:pos="6521"/>
        </w:tabs>
        <w:spacing w:line="360" w:lineRule="auto"/>
        <w:ind w:left="4111"/>
        <w:jc w:val="center"/>
        <w:rPr>
          <w:sz w:val="26"/>
          <w:szCs w:val="26"/>
          <w:lang w:val="vi-VN"/>
        </w:rPr>
      </w:pPr>
      <w:bookmarkStart w:id="3" w:name="_Toc510435567"/>
      <w:r w:rsidRPr="00AE2A07">
        <w:rPr>
          <w:sz w:val="26"/>
          <w:szCs w:val="26"/>
          <w:lang w:val="vi-VN"/>
        </w:rPr>
        <w:t>T</w:t>
      </w:r>
      <w:bookmarkEnd w:id="3"/>
      <w:r w:rsidRPr="00AE2A07">
        <w:rPr>
          <w:sz w:val="26"/>
          <w:szCs w:val="26"/>
          <w:lang w:val="vi-VN"/>
        </w:rPr>
        <w:t>ác giả luận văn</w:t>
      </w:r>
    </w:p>
    <w:p w14:paraId="6E9A0048" w14:textId="77777777" w:rsidR="002D7548" w:rsidRPr="00AE2A07" w:rsidRDefault="002D7548" w:rsidP="002D7548">
      <w:pPr>
        <w:tabs>
          <w:tab w:val="center" w:pos="6521"/>
        </w:tabs>
        <w:spacing w:line="360" w:lineRule="auto"/>
        <w:ind w:left="4111"/>
        <w:jc w:val="center"/>
        <w:rPr>
          <w:sz w:val="26"/>
          <w:szCs w:val="26"/>
          <w:lang w:val="vi-VN"/>
        </w:rPr>
      </w:pPr>
    </w:p>
    <w:p w14:paraId="2509AEA3" w14:textId="77777777" w:rsidR="002D7548" w:rsidRPr="00AE2A07" w:rsidRDefault="002D7548" w:rsidP="002D7548">
      <w:pPr>
        <w:tabs>
          <w:tab w:val="center" w:pos="6521"/>
        </w:tabs>
        <w:spacing w:line="360" w:lineRule="auto"/>
        <w:ind w:left="4111"/>
        <w:jc w:val="center"/>
        <w:rPr>
          <w:sz w:val="26"/>
          <w:szCs w:val="26"/>
          <w:lang w:val="vi-VN"/>
        </w:rPr>
      </w:pPr>
    </w:p>
    <w:p w14:paraId="7F7D6D04" w14:textId="77777777" w:rsidR="002D7548" w:rsidRPr="00AE2A07" w:rsidRDefault="002D7548" w:rsidP="002D7548">
      <w:pPr>
        <w:tabs>
          <w:tab w:val="center" w:pos="6521"/>
        </w:tabs>
        <w:spacing w:line="360" w:lineRule="auto"/>
        <w:ind w:left="4111"/>
        <w:jc w:val="center"/>
        <w:rPr>
          <w:sz w:val="26"/>
          <w:szCs w:val="26"/>
          <w:lang w:val="vi-VN"/>
        </w:rPr>
      </w:pPr>
    </w:p>
    <w:p w14:paraId="09CC2F70" w14:textId="1CF5140D"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F63785" w:rsidRPr="00AE2A07">
        <w:rPr>
          <w:b/>
          <w:noProof/>
          <w:sz w:val="26"/>
          <w:szCs w:val="26"/>
        </w:rPr>
        <w:t>NGUYỄN DUY HƯNG</w:t>
      </w:r>
    </w:p>
    <w:p w14:paraId="79448E43" w14:textId="77777777" w:rsidR="002D7548" w:rsidRPr="00AE2A07" w:rsidRDefault="002D7548" w:rsidP="002D7548">
      <w:pPr>
        <w:spacing w:before="140" w:line="360" w:lineRule="auto"/>
        <w:jc w:val="center"/>
        <w:rPr>
          <w:b/>
          <w:noProof/>
          <w:sz w:val="26"/>
          <w:szCs w:val="26"/>
          <w:lang w:val="vi-VN"/>
        </w:rPr>
      </w:pPr>
    </w:p>
    <w:p w14:paraId="5612917B" w14:textId="77777777" w:rsidR="002D7548" w:rsidRPr="00AE2A07" w:rsidRDefault="002D7548" w:rsidP="002D7548">
      <w:pPr>
        <w:spacing w:line="360" w:lineRule="auto"/>
        <w:ind w:left="4111"/>
        <w:jc w:val="center"/>
        <w:rPr>
          <w:b/>
          <w:sz w:val="26"/>
          <w:szCs w:val="26"/>
          <w:lang w:val="vi-VN"/>
        </w:rPr>
      </w:pPr>
    </w:p>
    <w:p w14:paraId="21640051" w14:textId="77777777" w:rsidR="002D7548" w:rsidRPr="00AE2A07" w:rsidRDefault="002D7548" w:rsidP="002D7548">
      <w:pPr>
        <w:tabs>
          <w:tab w:val="center" w:pos="6521"/>
        </w:tabs>
        <w:rPr>
          <w:b/>
          <w:szCs w:val="26"/>
          <w:lang w:val="vi-VN"/>
        </w:rPr>
      </w:pPr>
    </w:p>
    <w:p w14:paraId="146CD4BB" w14:textId="77777777" w:rsidR="002D7548" w:rsidRPr="00AE2A07" w:rsidRDefault="002D7548" w:rsidP="00B02E32">
      <w:pPr>
        <w:pStyle w:val="Heading1"/>
      </w:pPr>
      <w:bookmarkStart w:id="4" w:name="_Toc9342105"/>
      <w:bookmarkStart w:id="5" w:name="_Toc39523148"/>
      <w:bookmarkStart w:id="6" w:name="_Toc39523306"/>
      <w:bookmarkStart w:id="7" w:name="_Toc39523461"/>
      <w:r w:rsidRPr="00AE2A07">
        <w:br w:type="page"/>
      </w:r>
      <w:bookmarkStart w:id="8" w:name="_Toc48971202"/>
      <w:bookmarkStart w:id="9" w:name="_Toc102235002"/>
      <w:bookmarkStart w:id="10" w:name="_Toc103160756"/>
      <w:bookmarkStart w:id="11" w:name="_Toc107822550"/>
      <w:bookmarkStart w:id="12" w:name="_Toc107822613"/>
      <w:bookmarkStart w:id="13" w:name="_Toc134720555"/>
      <w:bookmarkStart w:id="14" w:name="_Toc182090958"/>
      <w:r w:rsidRPr="00AE2A07">
        <w:lastRenderedPageBreak/>
        <w:t>LỜI CẢM ƠN</w:t>
      </w:r>
      <w:bookmarkEnd w:id="4"/>
      <w:bookmarkEnd w:id="5"/>
      <w:bookmarkEnd w:id="6"/>
      <w:bookmarkEnd w:id="7"/>
      <w:bookmarkEnd w:id="8"/>
      <w:bookmarkEnd w:id="9"/>
      <w:bookmarkEnd w:id="10"/>
      <w:bookmarkEnd w:id="11"/>
      <w:bookmarkEnd w:id="12"/>
      <w:bookmarkEnd w:id="13"/>
      <w:bookmarkEnd w:id="14"/>
    </w:p>
    <w:p w14:paraId="2E29D157" w14:textId="77777777" w:rsidR="002D7548" w:rsidRPr="00AE2A07" w:rsidRDefault="002D7548" w:rsidP="002D7548">
      <w:pPr>
        <w:spacing w:line="360" w:lineRule="auto"/>
        <w:ind w:firstLine="567"/>
        <w:rPr>
          <w:sz w:val="26"/>
          <w:szCs w:val="26"/>
          <w:lang w:val="vi-VN"/>
        </w:rPr>
      </w:pPr>
    </w:p>
    <w:p w14:paraId="1550D46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Lời đầu tiên tác giả xin được bày tỏ lòng biết ơn chân thành tới: TS. Nguyễn Tất Thắng đã tận tình hướng dẫn và định hướng cho tôi trong suốt quá trình làm luận văn.</w:t>
      </w:r>
    </w:p>
    <w:p w14:paraId="58F1D03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chân thành cảm ơn Ban lãnh đạo Học viện Công nghệ Bưu chính Viễn thông, Khoa Đào tạo Sau Đại học và quý thầy, cô và các bạn học viên đã tạo điều kiện tốt nhất và giúp đỡ tôi hoàn thành luận văn này.</w:t>
      </w:r>
    </w:p>
    <w:p w14:paraId="4FCE4C96" w14:textId="05F344D7" w:rsidR="002D7548" w:rsidRPr="00AE2A07" w:rsidRDefault="002D7548" w:rsidP="002D7548">
      <w:pPr>
        <w:spacing w:line="360" w:lineRule="auto"/>
        <w:ind w:firstLine="567"/>
        <w:jc w:val="both"/>
        <w:rPr>
          <w:sz w:val="26"/>
          <w:szCs w:val="26"/>
          <w:lang w:val="vi-VN"/>
        </w:rPr>
      </w:pPr>
      <w:r w:rsidRPr="00AE2A07">
        <w:rPr>
          <w:sz w:val="26"/>
          <w:szCs w:val="26"/>
          <w:lang w:val="vi-VN"/>
        </w:rPr>
        <w:t xml:space="preserve">Tôi xin bày tỏ sự biết ơn tới gia đình, bạn bè và đồng nghiệp đã </w:t>
      </w:r>
      <w:r w:rsidR="00B27C43" w:rsidRPr="00AE2A07">
        <w:rPr>
          <w:sz w:val="26"/>
          <w:szCs w:val="26"/>
        </w:rPr>
        <w:t>khích lệ</w:t>
      </w:r>
      <w:r w:rsidRPr="00AE2A07">
        <w:rPr>
          <w:sz w:val="26"/>
          <w:szCs w:val="26"/>
          <w:lang w:val="vi-VN"/>
        </w:rPr>
        <w:t>, động viên giúp đỡ cho tôi trong quá trình học tập và thực hiện luận văn.</w:t>
      </w:r>
    </w:p>
    <w:p w14:paraId="385CF893" w14:textId="573DA0AF" w:rsidR="002D7548" w:rsidRPr="00AE2A07" w:rsidRDefault="002D7548" w:rsidP="002D7548">
      <w:pPr>
        <w:spacing w:line="360" w:lineRule="auto"/>
        <w:ind w:firstLine="567"/>
        <w:jc w:val="both"/>
        <w:rPr>
          <w:sz w:val="26"/>
          <w:szCs w:val="26"/>
          <w:lang w:val="vi-VN"/>
        </w:rPr>
      </w:pPr>
      <w:r w:rsidRPr="00AE2A07">
        <w:rPr>
          <w:sz w:val="26"/>
          <w:szCs w:val="26"/>
          <w:lang w:val="vi-VN"/>
        </w:rPr>
        <w:t>Cuối cùng, mặc dù trong quá trình thực hiện luận văn này, tôi đã nỗ lực và cố gắng bằng tất cả khả năng của mình, nhưng không thể tránh khỏi những thiếu sót, tôi rất mong nhận được sự thông cảm và góp ý quý báu của quý thầy, cô và các bạn đọc.</w:t>
      </w:r>
    </w:p>
    <w:p w14:paraId="6BCC17DA" w14:textId="77777777" w:rsidR="00997D56" w:rsidRPr="00AE2A07" w:rsidRDefault="00997D56" w:rsidP="002D7548">
      <w:pPr>
        <w:spacing w:line="360" w:lineRule="auto"/>
        <w:ind w:firstLine="567"/>
        <w:jc w:val="both"/>
        <w:rPr>
          <w:sz w:val="26"/>
          <w:szCs w:val="26"/>
          <w:lang w:val="vi-VN"/>
        </w:rPr>
      </w:pPr>
    </w:p>
    <w:p w14:paraId="61B8F053" w14:textId="30D857EC" w:rsidR="002D7548" w:rsidRPr="00AE2A07" w:rsidRDefault="002D7548" w:rsidP="002D7548">
      <w:pPr>
        <w:spacing w:line="360" w:lineRule="auto"/>
        <w:ind w:left="3600"/>
        <w:jc w:val="center"/>
        <w:rPr>
          <w:i/>
          <w:sz w:val="26"/>
          <w:szCs w:val="26"/>
        </w:rPr>
      </w:pPr>
      <w:r w:rsidRPr="00AE2A07">
        <w:rPr>
          <w:i/>
          <w:sz w:val="26"/>
          <w:szCs w:val="26"/>
          <w:lang w:val="vi-VN"/>
        </w:rPr>
        <w:t>Hà nội, ngày       tháng      năm 20</w:t>
      </w:r>
      <w:r w:rsidR="00F63785" w:rsidRPr="00AE2A07">
        <w:rPr>
          <w:i/>
          <w:sz w:val="26"/>
          <w:szCs w:val="26"/>
        </w:rPr>
        <w:t>25</w:t>
      </w:r>
    </w:p>
    <w:p w14:paraId="0EE88097" w14:textId="77777777" w:rsidR="002D7548" w:rsidRPr="00AE2A07" w:rsidRDefault="002D7548" w:rsidP="002D7548">
      <w:pPr>
        <w:tabs>
          <w:tab w:val="center" w:pos="6521"/>
        </w:tabs>
        <w:spacing w:line="360" w:lineRule="auto"/>
        <w:ind w:left="3969"/>
        <w:jc w:val="center"/>
        <w:rPr>
          <w:sz w:val="26"/>
          <w:szCs w:val="26"/>
          <w:lang w:val="vi-VN"/>
        </w:rPr>
      </w:pPr>
      <w:r w:rsidRPr="00AE2A07">
        <w:rPr>
          <w:sz w:val="26"/>
          <w:szCs w:val="26"/>
          <w:lang w:val="vi-VN"/>
        </w:rPr>
        <w:t>Tác giả luận văn</w:t>
      </w:r>
    </w:p>
    <w:p w14:paraId="0899CB91" w14:textId="77777777" w:rsidR="002D7548" w:rsidRPr="00AE2A07" w:rsidRDefault="002D7548" w:rsidP="002D7548">
      <w:pPr>
        <w:tabs>
          <w:tab w:val="center" w:pos="6521"/>
        </w:tabs>
        <w:spacing w:line="360" w:lineRule="auto"/>
        <w:ind w:left="3969"/>
        <w:jc w:val="center"/>
        <w:rPr>
          <w:sz w:val="26"/>
          <w:szCs w:val="26"/>
          <w:lang w:val="vi-VN"/>
        </w:rPr>
      </w:pPr>
    </w:p>
    <w:p w14:paraId="0F2341AF" w14:textId="77777777" w:rsidR="002D7548" w:rsidRPr="00AE2A07" w:rsidRDefault="002D7548" w:rsidP="002D7548">
      <w:pPr>
        <w:tabs>
          <w:tab w:val="center" w:pos="6521"/>
        </w:tabs>
        <w:spacing w:line="360" w:lineRule="auto"/>
        <w:ind w:left="3969"/>
        <w:jc w:val="center"/>
        <w:rPr>
          <w:b/>
          <w:bCs/>
          <w:sz w:val="26"/>
          <w:szCs w:val="26"/>
          <w:lang w:val="vi-VN"/>
        </w:rPr>
      </w:pPr>
    </w:p>
    <w:p w14:paraId="569B9F67" w14:textId="77777777" w:rsidR="002D7548" w:rsidRPr="00AE2A07" w:rsidRDefault="002D7548" w:rsidP="002D7548">
      <w:pPr>
        <w:tabs>
          <w:tab w:val="center" w:pos="6521"/>
        </w:tabs>
        <w:spacing w:line="360" w:lineRule="auto"/>
        <w:ind w:left="3969"/>
        <w:jc w:val="center"/>
        <w:rPr>
          <w:b/>
          <w:bCs/>
          <w:sz w:val="26"/>
          <w:szCs w:val="26"/>
          <w:lang w:val="vi-VN"/>
        </w:rPr>
      </w:pPr>
    </w:p>
    <w:p w14:paraId="2B3F218A" w14:textId="549E6CDF"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9153AE" w:rsidRPr="00AE2A07">
        <w:rPr>
          <w:b/>
          <w:noProof/>
          <w:sz w:val="26"/>
          <w:szCs w:val="26"/>
        </w:rPr>
        <w:t>NGUYỄN DUY HƯNG</w:t>
      </w:r>
    </w:p>
    <w:p w14:paraId="2FF66CEC" w14:textId="77777777" w:rsidR="002D7548" w:rsidRPr="00AE2A07" w:rsidRDefault="002D7548" w:rsidP="002D7548">
      <w:pPr>
        <w:tabs>
          <w:tab w:val="center" w:pos="6521"/>
        </w:tabs>
        <w:ind w:left="3969"/>
        <w:jc w:val="center"/>
        <w:rPr>
          <w:b/>
          <w:sz w:val="26"/>
          <w:szCs w:val="26"/>
          <w:lang w:val="vi-VN"/>
        </w:rPr>
      </w:pPr>
    </w:p>
    <w:p w14:paraId="1BBD5FA5" w14:textId="77777777" w:rsidR="002D7548" w:rsidRPr="00AE2A07" w:rsidRDefault="002D7548" w:rsidP="002D7548">
      <w:pPr>
        <w:tabs>
          <w:tab w:val="center" w:pos="6521"/>
        </w:tabs>
        <w:rPr>
          <w:b/>
          <w:sz w:val="26"/>
          <w:szCs w:val="26"/>
          <w:lang w:val="vi-VN"/>
        </w:rPr>
      </w:pPr>
    </w:p>
    <w:p w14:paraId="4B0B0279" w14:textId="77777777" w:rsidR="002D7548" w:rsidRPr="00AE2A07" w:rsidRDefault="002D7548" w:rsidP="002D7548">
      <w:pPr>
        <w:rPr>
          <w:lang w:val="vi-VN"/>
        </w:rPr>
      </w:pPr>
    </w:p>
    <w:p w14:paraId="006ACB61" w14:textId="77777777" w:rsidR="002D7548" w:rsidRPr="00AE2A07" w:rsidRDefault="002D7548" w:rsidP="002D7548">
      <w:pPr>
        <w:rPr>
          <w:sz w:val="26"/>
          <w:szCs w:val="26"/>
          <w:lang w:val="vi-VN"/>
        </w:rPr>
      </w:pPr>
    </w:p>
    <w:p w14:paraId="1C08FF8A" w14:textId="77777777" w:rsidR="002D7548" w:rsidRPr="00AE2A07" w:rsidRDefault="002D7548" w:rsidP="002D7548">
      <w:pPr>
        <w:rPr>
          <w:sz w:val="26"/>
          <w:szCs w:val="26"/>
          <w:lang w:val="vi-VN"/>
        </w:rPr>
      </w:pPr>
    </w:p>
    <w:p w14:paraId="2040068F" w14:textId="77777777" w:rsidR="002D7548" w:rsidRPr="00AE2A07" w:rsidRDefault="002D7548" w:rsidP="002D7548">
      <w:pPr>
        <w:spacing w:before="120" w:line="312" w:lineRule="auto"/>
        <w:jc w:val="center"/>
        <w:rPr>
          <w:rFonts w:eastAsia="Arial"/>
          <w:b/>
          <w:noProof/>
          <w:sz w:val="26"/>
          <w:szCs w:val="26"/>
          <w:lang w:val="vi-VN"/>
        </w:rPr>
      </w:pPr>
    </w:p>
    <w:p w14:paraId="53486E7B" w14:textId="77777777" w:rsidR="002D7548" w:rsidRPr="00AE2A07" w:rsidRDefault="002D7548" w:rsidP="002D7548">
      <w:pPr>
        <w:spacing w:line="360" w:lineRule="auto"/>
        <w:ind w:right="-1" w:firstLine="567"/>
        <w:jc w:val="both"/>
        <w:rPr>
          <w:sz w:val="26"/>
          <w:szCs w:val="26"/>
          <w:lang w:val="vi-VN"/>
        </w:rPr>
      </w:pPr>
    </w:p>
    <w:p w14:paraId="1CC354AB" w14:textId="77777777" w:rsidR="002D7548" w:rsidRPr="00AE2A07" w:rsidRDefault="002D7548" w:rsidP="002D7548">
      <w:pPr>
        <w:spacing w:line="360" w:lineRule="auto"/>
        <w:ind w:right="-1" w:firstLine="567"/>
        <w:jc w:val="both"/>
        <w:rPr>
          <w:sz w:val="26"/>
          <w:szCs w:val="26"/>
          <w:lang w:val="vi-VN"/>
        </w:rPr>
      </w:pPr>
    </w:p>
    <w:p w14:paraId="0C93D62D" w14:textId="77777777" w:rsidR="002D7548" w:rsidRPr="00AE2A07" w:rsidRDefault="002D7548" w:rsidP="002D7548">
      <w:pPr>
        <w:spacing w:line="360" w:lineRule="auto"/>
        <w:ind w:right="-1" w:firstLine="567"/>
        <w:jc w:val="both"/>
        <w:rPr>
          <w:sz w:val="26"/>
          <w:szCs w:val="26"/>
          <w:lang w:val="vi-VN"/>
        </w:rPr>
      </w:pPr>
    </w:p>
    <w:p w14:paraId="1E8C3CB7" w14:textId="77777777" w:rsidR="002D7548" w:rsidRPr="00AE2A07" w:rsidRDefault="002D7548" w:rsidP="002D7548">
      <w:pPr>
        <w:spacing w:line="360" w:lineRule="auto"/>
        <w:ind w:right="-1" w:firstLine="567"/>
        <w:jc w:val="both"/>
        <w:rPr>
          <w:b/>
          <w:sz w:val="26"/>
          <w:szCs w:val="26"/>
          <w:lang w:val="vi-VN"/>
        </w:rPr>
      </w:pPr>
    </w:p>
    <w:p w14:paraId="35F105BD" w14:textId="77777777" w:rsidR="002D7548" w:rsidRPr="00AE2A07" w:rsidRDefault="002D7548" w:rsidP="002D7548">
      <w:pPr>
        <w:spacing w:line="360" w:lineRule="auto"/>
        <w:ind w:right="-1"/>
        <w:jc w:val="center"/>
        <w:rPr>
          <w:b/>
          <w:sz w:val="26"/>
          <w:szCs w:val="26"/>
        </w:rPr>
      </w:pPr>
      <w:r w:rsidRPr="00AE2A07">
        <w:rPr>
          <w:b/>
          <w:sz w:val="26"/>
          <w:szCs w:val="26"/>
        </w:rPr>
        <w:lastRenderedPageBreak/>
        <w:t>MỤC</w:t>
      </w:r>
      <w:r w:rsidRPr="00AE2A07">
        <w:rPr>
          <w:b/>
          <w:spacing w:val="-1"/>
          <w:sz w:val="26"/>
          <w:szCs w:val="26"/>
        </w:rPr>
        <w:t xml:space="preserve"> </w:t>
      </w:r>
      <w:r w:rsidRPr="00AE2A07">
        <w:rPr>
          <w:b/>
          <w:spacing w:val="1"/>
          <w:sz w:val="26"/>
          <w:szCs w:val="26"/>
        </w:rPr>
        <w:t>L</w:t>
      </w:r>
      <w:r w:rsidRPr="00AE2A07">
        <w:rPr>
          <w:b/>
          <w:spacing w:val="-2"/>
          <w:sz w:val="26"/>
          <w:szCs w:val="26"/>
        </w:rPr>
        <w:t>Ụ</w:t>
      </w:r>
      <w:r w:rsidRPr="00AE2A07">
        <w:rPr>
          <w:b/>
          <w:sz w:val="26"/>
          <w:szCs w:val="26"/>
        </w:rPr>
        <w:t>C</w:t>
      </w:r>
    </w:p>
    <w:p w14:paraId="7A75E598" w14:textId="77777777" w:rsidR="002D7548" w:rsidRPr="00AE2A07" w:rsidRDefault="002D7548" w:rsidP="002D7548">
      <w:pPr>
        <w:spacing w:line="360" w:lineRule="auto"/>
        <w:ind w:right="-1"/>
        <w:jc w:val="center"/>
        <w:rPr>
          <w:b/>
          <w:sz w:val="18"/>
          <w:szCs w:val="18"/>
        </w:rPr>
      </w:pPr>
    </w:p>
    <w:p w14:paraId="4DF354B0" w14:textId="011C98E6" w:rsidR="005A171D" w:rsidRDefault="00076984">
      <w:pPr>
        <w:pStyle w:val="TOC1"/>
        <w:rPr>
          <w:rFonts w:asciiTheme="minorHAnsi" w:eastAsiaTheme="minorEastAsia" w:hAnsiTheme="minorHAnsi" w:cstheme="minorBidi"/>
          <w:noProof/>
          <w:kern w:val="2"/>
          <w:sz w:val="22"/>
          <w:lang w:val="en-US"/>
          <w14:ligatures w14:val="standardContextual"/>
        </w:rPr>
      </w:pPr>
      <w:r w:rsidRPr="00AE2A07">
        <w:rPr>
          <w:rFonts w:cs="Times New Roman"/>
          <w:szCs w:val="26"/>
        </w:rPr>
        <w:fldChar w:fldCharType="begin"/>
      </w:r>
      <w:r w:rsidRPr="00AE2A07">
        <w:rPr>
          <w:rFonts w:cs="Times New Roman"/>
          <w:szCs w:val="26"/>
        </w:rPr>
        <w:instrText xml:space="preserve"> TOC \o "1-5" \h \z \u </w:instrText>
      </w:r>
      <w:r w:rsidRPr="00AE2A07">
        <w:rPr>
          <w:rFonts w:cs="Times New Roman"/>
          <w:szCs w:val="26"/>
        </w:rPr>
        <w:fldChar w:fldCharType="separate"/>
      </w:r>
      <w:hyperlink w:anchor="_Toc182090957" w:history="1">
        <w:r w:rsidR="005A171D" w:rsidRPr="00DD7BC0">
          <w:rPr>
            <w:rStyle w:val="Hyperlink"/>
            <w:noProof/>
          </w:rPr>
          <w:t>LỜI CAM ĐOAN</w:t>
        </w:r>
        <w:r w:rsidR="005A171D">
          <w:rPr>
            <w:noProof/>
            <w:webHidden/>
          </w:rPr>
          <w:tab/>
        </w:r>
        <w:r w:rsidR="005A171D">
          <w:rPr>
            <w:noProof/>
            <w:webHidden/>
          </w:rPr>
          <w:fldChar w:fldCharType="begin"/>
        </w:r>
        <w:r w:rsidR="005A171D">
          <w:rPr>
            <w:noProof/>
            <w:webHidden/>
          </w:rPr>
          <w:instrText xml:space="preserve"> PAGEREF _Toc182090957 \h </w:instrText>
        </w:r>
        <w:r w:rsidR="005A171D">
          <w:rPr>
            <w:noProof/>
            <w:webHidden/>
          </w:rPr>
        </w:r>
        <w:r w:rsidR="005A171D">
          <w:rPr>
            <w:noProof/>
            <w:webHidden/>
          </w:rPr>
          <w:fldChar w:fldCharType="separate"/>
        </w:r>
        <w:r w:rsidR="005A171D">
          <w:rPr>
            <w:noProof/>
            <w:webHidden/>
          </w:rPr>
          <w:t>i</w:t>
        </w:r>
        <w:r w:rsidR="005A171D">
          <w:rPr>
            <w:noProof/>
            <w:webHidden/>
          </w:rPr>
          <w:fldChar w:fldCharType="end"/>
        </w:r>
      </w:hyperlink>
    </w:p>
    <w:p w14:paraId="0B04CE44" w14:textId="68277BD5"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0958" w:history="1">
        <w:r w:rsidRPr="00DD7BC0">
          <w:rPr>
            <w:rStyle w:val="Hyperlink"/>
            <w:noProof/>
          </w:rPr>
          <w:t>LỜI CẢM ƠN</w:t>
        </w:r>
        <w:r>
          <w:rPr>
            <w:noProof/>
            <w:webHidden/>
          </w:rPr>
          <w:tab/>
        </w:r>
        <w:r>
          <w:rPr>
            <w:noProof/>
            <w:webHidden/>
          </w:rPr>
          <w:fldChar w:fldCharType="begin"/>
        </w:r>
        <w:r>
          <w:rPr>
            <w:noProof/>
            <w:webHidden/>
          </w:rPr>
          <w:instrText xml:space="preserve"> PAGEREF _Toc182090958 \h </w:instrText>
        </w:r>
        <w:r>
          <w:rPr>
            <w:noProof/>
            <w:webHidden/>
          </w:rPr>
        </w:r>
        <w:r>
          <w:rPr>
            <w:noProof/>
            <w:webHidden/>
          </w:rPr>
          <w:fldChar w:fldCharType="separate"/>
        </w:r>
        <w:r>
          <w:rPr>
            <w:noProof/>
            <w:webHidden/>
          </w:rPr>
          <w:t>ii</w:t>
        </w:r>
        <w:r>
          <w:rPr>
            <w:noProof/>
            <w:webHidden/>
          </w:rPr>
          <w:fldChar w:fldCharType="end"/>
        </w:r>
      </w:hyperlink>
    </w:p>
    <w:p w14:paraId="5269B083" w14:textId="77097898"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0959" w:history="1">
        <w:r w:rsidRPr="00DD7BC0">
          <w:rPr>
            <w:rStyle w:val="Hyperlink"/>
            <w:noProof/>
            <w:spacing w:val="-1"/>
          </w:rPr>
          <w:t>D</w:t>
        </w:r>
        <w:r w:rsidRPr="00DD7BC0">
          <w:rPr>
            <w:rStyle w:val="Hyperlink"/>
            <w:noProof/>
            <w:spacing w:val="1"/>
          </w:rPr>
          <w:t>A</w:t>
        </w:r>
        <w:r w:rsidRPr="00DD7BC0">
          <w:rPr>
            <w:rStyle w:val="Hyperlink"/>
            <w:noProof/>
            <w:spacing w:val="-1"/>
          </w:rPr>
          <w:t>N</w:t>
        </w:r>
        <w:r w:rsidRPr="00DD7BC0">
          <w:rPr>
            <w:rStyle w:val="Hyperlink"/>
            <w:noProof/>
          </w:rPr>
          <w:t>H MỤC CÁC TỪ</w:t>
        </w:r>
        <w:r w:rsidRPr="00DD7BC0">
          <w:rPr>
            <w:rStyle w:val="Hyperlink"/>
            <w:noProof/>
            <w:spacing w:val="1"/>
          </w:rPr>
          <w:t xml:space="preserve"> </w:t>
        </w:r>
        <w:r w:rsidRPr="00DD7BC0">
          <w:rPr>
            <w:rStyle w:val="Hyperlink"/>
            <w:noProof/>
          </w:rPr>
          <w:t>VIẾT</w:t>
        </w:r>
        <w:r w:rsidRPr="00DD7BC0">
          <w:rPr>
            <w:rStyle w:val="Hyperlink"/>
            <w:noProof/>
            <w:spacing w:val="1"/>
          </w:rPr>
          <w:t xml:space="preserve"> </w:t>
        </w:r>
        <w:r w:rsidRPr="00DD7BC0">
          <w:rPr>
            <w:rStyle w:val="Hyperlink"/>
            <w:noProof/>
            <w:spacing w:val="-1"/>
          </w:rPr>
          <w:t>T</w:t>
        </w:r>
        <w:r w:rsidRPr="00DD7BC0">
          <w:rPr>
            <w:rStyle w:val="Hyperlink"/>
            <w:noProof/>
          </w:rPr>
          <w:t>ẮT</w:t>
        </w:r>
        <w:r>
          <w:rPr>
            <w:noProof/>
            <w:webHidden/>
          </w:rPr>
          <w:tab/>
        </w:r>
        <w:r>
          <w:rPr>
            <w:noProof/>
            <w:webHidden/>
          </w:rPr>
          <w:fldChar w:fldCharType="begin"/>
        </w:r>
        <w:r>
          <w:rPr>
            <w:noProof/>
            <w:webHidden/>
          </w:rPr>
          <w:instrText xml:space="preserve"> PAGEREF _Toc182090959 \h </w:instrText>
        </w:r>
        <w:r>
          <w:rPr>
            <w:noProof/>
            <w:webHidden/>
          </w:rPr>
        </w:r>
        <w:r>
          <w:rPr>
            <w:noProof/>
            <w:webHidden/>
          </w:rPr>
          <w:fldChar w:fldCharType="separate"/>
        </w:r>
        <w:r>
          <w:rPr>
            <w:noProof/>
            <w:webHidden/>
          </w:rPr>
          <w:t>vi</w:t>
        </w:r>
        <w:r>
          <w:rPr>
            <w:noProof/>
            <w:webHidden/>
          </w:rPr>
          <w:fldChar w:fldCharType="end"/>
        </w:r>
      </w:hyperlink>
    </w:p>
    <w:p w14:paraId="3BA57911" w14:textId="7E3BF25E"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0960" w:history="1">
        <w:r w:rsidRPr="00DD7BC0">
          <w:rPr>
            <w:rStyle w:val="Hyperlink"/>
            <w:noProof/>
            <w:spacing w:val="-1"/>
          </w:rPr>
          <w:t>D</w:t>
        </w:r>
        <w:r w:rsidRPr="00DD7BC0">
          <w:rPr>
            <w:rStyle w:val="Hyperlink"/>
            <w:noProof/>
            <w:spacing w:val="1"/>
          </w:rPr>
          <w:t>A</w:t>
        </w:r>
        <w:r w:rsidRPr="00DD7BC0">
          <w:rPr>
            <w:rStyle w:val="Hyperlink"/>
            <w:noProof/>
            <w:spacing w:val="-1"/>
          </w:rPr>
          <w:t>N</w:t>
        </w:r>
        <w:r w:rsidRPr="00DD7BC0">
          <w:rPr>
            <w:rStyle w:val="Hyperlink"/>
            <w:noProof/>
          </w:rPr>
          <w:t xml:space="preserve">H </w:t>
        </w:r>
        <w:r w:rsidRPr="00DD7BC0">
          <w:rPr>
            <w:rStyle w:val="Hyperlink"/>
            <w:noProof/>
            <w:spacing w:val="1"/>
          </w:rPr>
          <w:t>M</w:t>
        </w:r>
        <w:r w:rsidRPr="00DD7BC0">
          <w:rPr>
            <w:rStyle w:val="Hyperlink"/>
            <w:noProof/>
            <w:spacing w:val="-2"/>
          </w:rPr>
          <w:t>Ụ</w:t>
        </w:r>
        <w:r w:rsidRPr="00DD7BC0">
          <w:rPr>
            <w:rStyle w:val="Hyperlink"/>
            <w:noProof/>
          </w:rPr>
          <w:t xml:space="preserve">C </w:t>
        </w:r>
        <w:r w:rsidRPr="00DD7BC0">
          <w:rPr>
            <w:rStyle w:val="Hyperlink"/>
            <w:noProof/>
            <w:spacing w:val="-1"/>
          </w:rPr>
          <w:t>B</w:t>
        </w:r>
        <w:r w:rsidRPr="00DD7BC0">
          <w:rPr>
            <w:rStyle w:val="Hyperlink"/>
            <w:noProof/>
          </w:rPr>
          <w:t>Ả</w:t>
        </w:r>
        <w:r w:rsidRPr="00DD7BC0">
          <w:rPr>
            <w:rStyle w:val="Hyperlink"/>
            <w:noProof/>
            <w:spacing w:val="1"/>
          </w:rPr>
          <w:t>N</w:t>
        </w:r>
        <w:r w:rsidRPr="00DD7BC0">
          <w:rPr>
            <w:rStyle w:val="Hyperlink"/>
            <w:noProof/>
          </w:rPr>
          <w:t>G</w:t>
        </w:r>
        <w:r w:rsidRPr="00DD7BC0">
          <w:rPr>
            <w:rStyle w:val="Hyperlink"/>
            <w:noProof/>
            <w:spacing w:val="-1"/>
          </w:rPr>
          <w:t xml:space="preserve"> </w:t>
        </w:r>
        <w:r w:rsidRPr="00DD7BC0">
          <w:rPr>
            <w:rStyle w:val="Hyperlink"/>
            <w:noProof/>
            <w:spacing w:val="1"/>
          </w:rPr>
          <w:t>B</w:t>
        </w:r>
        <w:r w:rsidRPr="00DD7BC0">
          <w:rPr>
            <w:rStyle w:val="Hyperlink"/>
            <w:noProof/>
          </w:rPr>
          <w:t>IỂU</w:t>
        </w:r>
        <w:r>
          <w:rPr>
            <w:noProof/>
            <w:webHidden/>
          </w:rPr>
          <w:tab/>
        </w:r>
        <w:r>
          <w:rPr>
            <w:noProof/>
            <w:webHidden/>
          </w:rPr>
          <w:fldChar w:fldCharType="begin"/>
        </w:r>
        <w:r>
          <w:rPr>
            <w:noProof/>
            <w:webHidden/>
          </w:rPr>
          <w:instrText xml:space="preserve"> PAGEREF _Toc182090960 \h </w:instrText>
        </w:r>
        <w:r>
          <w:rPr>
            <w:noProof/>
            <w:webHidden/>
          </w:rPr>
        </w:r>
        <w:r>
          <w:rPr>
            <w:noProof/>
            <w:webHidden/>
          </w:rPr>
          <w:fldChar w:fldCharType="separate"/>
        </w:r>
        <w:r>
          <w:rPr>
            <w:noProof/>
            <w:webHidden/>
          </w:rPr>
          <w:t>vii</w:t>
        </w:r>
        <w:r>
          <w:rPr>
            <w:noProof/>
            <w:webHidden/>
          </w:rPr>
          <w:fldChar w:fldCharType="end"/>
        </w:r>
      </w:hyperlink>
    </w:p>
    <w:p w14:paraId="56225518" w14:textId="220884DF"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0961" w:history="1">
        <w:r w:rsidRPr="00DD7BC0">
          <w:rPr>
            <w:rStyle w:val="Hyperlink"/>
            <w:noProof/>
          </w:rPr>
          <w:t>DANH MỤC HÌNH VẼ</w:t>
        </w:r>
        <w:r>
          <w:rPr>
            <w:noProof/>
            <w:webHidden/>
          </w:rPr>
          <w:tab/>
        </w:r>
        <w:r>
          <w:rPr>
            <w:noProof/>
            <w:webHidden/>
          </w:rPr>
          <w:fldChar w:fldCharType="begin"/>
        </w:r>
        <w:r>
          <w:rPr>
            <w:noProof/>
            <w:webHidden/>
          </w:rPr>
          <w:instrText xml:space="preserve"> PAGEREF _Toc182090961 \h </w:instrText>
        </w:r>
        <w:r>
          <w:rPr>
            <w:noProof/>
            <w:webHidden/>
          </w:rPr>
        </w:r>
        <w:r>
          <w:rPr>
            <w:noProof/>
            <w:webHidden/>
          </w:rPr>
          <w:fldChar w:fldCharType="separate"/>
        </w:r>
        <w:r>
          <w:rPr>
            <w:noProof/>
            <w:webHidden/>
          </w:rPr>
          <w:t>viii</w:t>
        </w:r>
        <w:r>
          <w:rPr>
            <w:noProof/>
            <w:webHidden/>
          </w:rPr>
          <w:fldChar w:fldCharType="end"/>
        </w:r>
      </w:hyperlink>
    </w:p>
    <w:p w14:paraId="7E276457" w14:textId="5706B259"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0962" w:history="1">
        <w:r w:rsidRPr="00DD7BC0">
          <w:rPr>
            <w:rStyle w:val="Hyperlink"/>
            <w:noProof/>
          </w:rPr>
          <w:t>MỞ ĐẦU</w:t>
        </w:r>
        <w:r>
          <w:rPr>
            <w:noProof/>
            <w:webHidden/>
          </w:rPr>
          <w:tab/>
        </w:r>
        <w:r>
          <w:rPr>
            <w:noProof/>
            <w:webHidden/>
          </w:rPr>
          <w:fldChar w:fldCharType="begin"/>
        </w:r>
        <w:r>
          <w:rPr>
            <w:noProof/>
            <w:webHidden/>
          </w:rPr>
          <w:instrText xml:space="preserve"> PAGEREF _Toc182090962 \h </w:instrText>
        </w:r>
        <w:r>
          <w:rPr>
            <w:noProof/>
            <w:webHidden/>
          </w:rPr>
        </w:r>
        <w:r>
          <w:rPr>
            <w:noProof/>
            <w:webHidden/>
          </w:rPr>
          <w:fldChar w:fldCharType="separate"/>
        </w:r>
        <w:r>
          <w:rPr>
            <w:noProof/>
            <w:webHidden/>
          </w:rPr>
          <w:t>9</w:t>
        </w:r>
        <w:r>
          <w:rPr>
            <w:noProof/>
            <w:webHidden/>
          </w:rPr>
          <w:fldChar w:fldCharType="end"/>
        </w:r>
      </w:hyperlink>
    </w:p>
    <w:p w14:paraId="484149A7" w14:textId="7BA6D1EF"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63" w:history="1">
        <w:r w:rsidRPr="00DD7BC0">
          <w:rPr>
            <w:rStyle w:val="Hyperlink"/>
            <w:noProof/>
          </w:rPr>
          <w:t>1. Lý do chọn đề tài</w:t>
        </w:r>
        <w:r>
          <w:rPr>
            <w:noProof/>
            <w:webHidden/>
          </w:rPr>
          <w:tab/>
        </w:r>
        <w:r>
          <w:rPr>
            <w:noProof/>
            <w:webHidden/>
          </w:rPr>
          <w:fldChar w:fldCharType="begin"/>
        </w:r>
        <w:r>
          <w:rPr>
            <w:noProof/>
            <w:webHidden/>
          </w:rPr>
          <w:instrText xml:space="preserve"> PAGEREF _Toc182090963 \h </w:instrText>
        </w:r>
        <w:r>
          <w:rPr>
            <w:noProof/>
            <w:webHidden/>
          </w:rPr>
        </w:r>
        <w:r>
          <w:rPr>
            <w:noProof/>
            <w:webHidden/>
          </w:rPr>
          <w:fldChar w:fldCharType="separate"/>
        </w:r>
        <w:r>
          <w:rPr>
            <w:noProof/>
            <w:webHidden/>
          </w:rPr>
          <w:t>9</w:t>
        </w:r>
        <w:r>
          <w:rPr>
            <w:noProof/>
            <w:webHidden/>
          </w:rPr>
          <w:fldChar w:fldCharType="end"/>
        </w:r>
      </w:hyperlink>
    </w:p>
    <w:p w14:paraId="0BB362D0" w14:textId="02FD1CC4"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64" w:history="1">
        <w:r w:rsidRPr="00DD7BC0">
          <w:rPr>
            <w:rStyle w:val="Hyperlink"/>
            <w:noProof/>
            <w:lang w:val="nl-NL"/>
          </w:rPr>
          <w:t>2. Tổng quan về vấn đề nghiên cứu</w:t>
        </w:r>
        <w:r>
          <w:rPr>
            <w:noProof/>
            <w:webHidden/>
          </w:rPr>
          <w:tab/>
        </w:r>
        <w:r>
          <w:rPr>
            <w:noProof/>
            <w:webHidden/>
          </w:rPr>
          <w:fldChar w:fldCharType="begin"/>
        </w:r>
        <w:r>
          <w:rPr>
            <w:noProof/>
            <w:webHidden/>
          </w:rPr>
          <w:instrText xml:space="preserve"> PAGEREF _Toc182090964 \h </w:instrText>
        </w:r>
        <w:r>
          <w:rPr>
            <w:noProof/>
            <w:webHidden/>
          </w:rPr>
        </w:r>
        <w:r>
          <w:rPr>
            <w:noProof/>
            <w:webHidden/>
          </w:rPr>
          <w:fldChar w:fldCharType="separate"/>
        </w:r>
        <w:r>
          <w:rPr>
            <w:noProof/>
            <w:webHidden/>
          </w:rPr>
          <w:t>10</w:t>
        </w:r>
        <w:r>
          <w:rPr>
            <w:noProof/>
            <w:webHidden/>
          </w:rPr>
          <w:fldChar w:fldCharType="end"/>
        </w:r>
      </w:hyperlink>
    </w:p>
    <w:p w14:paraId="7BE2828D" w14:textId="19B1631F"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65" w:history="1">
        <w:r w:rsidRPr="00DD7BC0">
          <w:rPr>
            <w:rStyle w:val="Hyperlink"/>
            <w:noProof/>
            <w:lang w:val="nl-NL"/>
          </w:rPr>
          <w:t>3. Mục tiêu nghiên cứu của đề tài</w:t>
        </w:r>
        <w:r>
          <w:rPr>
            <w:noProof/>
            <w:webHidden/>
          </w:rPr>
          <w:tab/>
        </w:r>
        <w:r>
          <w:rPr>
            <w:noProof/>
            <w:webHidden/>
          </w:rPr>
          <w:fldChar w:fldCharType="begin"/>
        </w:r>
        <w:r>
          <w:rPr>
            <w:noProof/>
            <w:webHidden/>
          </w:rPr>
          <w:instrText xml:space="preserve"> PAGEREF _Toc182090965 \h </w:instrText>
        </w:r>
        <w:r>
          <w:rPr>
            <w:noProof/>
            <w:webHidden/>
          </w:rPr>
        </w:r>
        <w:r>
          <w:rPr>
            <w:noProof/>
            <w:webHidden/>
          </w:rPr>
          <w:fldChar w:fldCharType="separate"/>
        </w:r>
        <w:r>
          <w:rPr>
            <w:noProof/>
            <w:webHidden/>
          </w:rPr>
          <w:t>11</w:t>
        </w:r>
        <w:r>
          <w:rPr>
            <w:noProof/>
            <w:webHidden/>
          </w:rPr>
          <w:fldChar w:fldCharType="end"/>
        </w:r>
      </w:hyperlink>
    </w:p>
    <w:p w14:paraId="3BB755E2" w14:textId="71B0AC95"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66" w:history="1">
        <w:r w:rsidRPr="00DD7BC0">
          <w:rPr>
            <w:rStyle w:val="Hyperlink"/>
            <w:noProof/>
          </w:rPr>
          <w:t>4. Đối tượng và phạm vi nghiên cứu của đề tài</w:t>
        </w:r>
        <w:r>
          <w:rPr>
            <w:noProof/>
            <w:webHidden/>
          </w:rPr>
          <w:tab/>
        </w:r>
        <w:r>
          <w:rPr>
            <w:noProof/>
            <w:webHidden/>
          </w:rPr>
          <w:fldChar w:fldCharType="begin"/>
        </w:r>
        <w:r>
          <w:rPr>
            <w:noProof/>
            <w:webHidden/>
          </w:rPr>
          <w:instrText xml:space="preserve"> PAGEREF _Toc182090966 \h </w:instrText>
        </w:r>
        <w:r>
          <w:rPr>
            <w:noProof/>
            <w:webHidden/>
          </w:rPr>
        </w:r>
        <w:r>
          <w:rPr>
            <w:noProof/>
            <w:webHidden/>
          </w:rPr>
          <w:fldChar w:fldCharType="separate"/>
        </w:r>
        <w:r>
          <w:rPr>
            <w:noProof/>
            <w:webHidden/>
          </w:rPr>
          <w:t>11</w:t>
        </w:r>
        <w:r>
          <w:rPr>
            <w:noProof/>
            <w:webHidden/>
          </w:rPr>
          <w:fldChar w:fldCharType="end"/>
        </w:r>
      </w:hyperlink>
    </w:p>
    <w:p w14:paraId="03667FEB" w14:textId="5724E420"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67" w:history="1">
        <w:r w:rsidRPr="00DD7BC0">
          <w:rPr>
            <w:rStyle w:val="Hyperlink"/>
            <w:noProof/>
            <w:lang w:val="nl-NL"/>
          </w:rPr>
          <w:t>5. Phương pháp nghiên cứu của đề tài</w:t>
        </w:r>
        <w:r>
          <w:rPr>
            <w:noProof/>
            <w:webHidden/>
          </w:rPr>
          <w:tab/>
        </w:r>
        <w:r>
          <w:rPr>
            <w:noProof/>
            <w:webHidden/>
          </w:rPr>
          <w:fldChar w:fldCharType="begin"/>
        </w:r>
        <w:r>
          <w:rPr>
            <w:noProof/>
            <w:webHidden/>
          </w:rPr>
          <w:instrText xml:space="preserve"> PAGEREF _Toc182090967 \h </w:instrText>
        </w:r>
        <w:r>
          <w:rPr>
            <w:noProof/>
            <w:webHidden/>
          </w:rPr>
        </w:r>
        <w:r>
          <w:rPr>
            <w:noProof/>
            <w:webHidden/>
          </w:rPr>
          <w:fldChar w:fldCharType="separate"/>
        </w:r>
        <w:r>
          <w:rPr>
            <w:noProof/>
            <w:webHidden/>
          </w:rPr>
          <w:t>12</w:t>
        </w:r>
        <w:r>
          <w:rPr>
            <w:noProof/>
            <w:webHidden/>
          </w:rPr>
          <w:fldChar w:fldCharType="end"/>
        </w:r>
      </w:hyperlink>
    </w:p>
    <w:p w14:paraId="0E46126C" w14:textId="3D0582D6"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0968" w:history="1">
        <w:r w:rsidRPr="00DD7BC0">
          <w:rPr>
            <w:rStyle w:val="Hyperlink"/>
            <w:noProof/>
          </w:rPr>
          <w:t xml:space="preserve">CHƯƠNG 1 </w:t>
        </w:r>
        <w:r w:rsidRPr="00DD7BC0">
          <w:rPr>
            <w:rStyle w:val="Hyperlink"/>
            <w:noProof/>
            <w:lang w:val="en-US"/>
          </w:rPr>
          <w:t>CƠ SỞ LÝ LUẬN</w:t>
        </w:r>
        <w:r>
          <w:rPr>
            <w:noProof/>
            <w:webHidden/>
          </w:rPr>
          <w:tab/>
        </w:r>
        <w:r>
          <w:rPr>
            <w:noProof/>
            <w:webHidden/>
          </w:rPr>
          <w:fldChar w:fldCharType="begin"/>
        </w:r>
        <w:r>
          <w:rPr>
            <w:noProof/>
            <w:webHidden/>
          </w:rPr>
          <w:instrText xml:space="preserve"> PAGEREF _Toc182090968 \h </w:instrText>
        </w:r>
        <w:r>
          <w:rPr>
            <w:noProof/>
            <w:webHidden/>
          </w:rPr>
        </w:r>
        <w:r>
          <w:rPr>
            <w:noProof/>
            <w:webHidden/>
          </w:rPr>
          <w:fldChar w:fldCharType="separate"/>
        </w:r>
        <w:r>
          <w:rPr>
            <w:noProof/>
            <w:webHidden/>
          </w:rPr>
          <w:t>13</w:t>
        </w:r>
        <w:r>
          <w:rPr>
            <w:noProof/>
            <w:webHidden/>
          </w:rPr>
          <w:fldChar w:fldCharType="end"/>
        </w:r>
      </w:hyperlink>
    </w:p>
    <w:p w14:paraId="313D679E" w14:textId="70C96978"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69" w:history="1">
        <w:r w:rsidRPr="00DD7BC0">
          <w:rPr>
            <w:rStyle w:val="Hyperlink"/>
            <w:noProof/>
            <w:lang w:val="nl-NL"/>
          </w:rPr>
          <w:t>1</w:t>
        </w:r>
        <w:r w:rsidRPr="00DD7BC0">
          <w:rPr>
            <w:rStyle w:val="Hyperlink"/>
            <w:noProof/>
          </w:rPr>
          <w:t xml:space="preserve">.1. </w:t>
        </w:r>
        <w:r w:rsidRPr="00DD7BC0">
          <w:rPr>
            <w:rStyle w:val="Hyperlink"/>
            <w:noProof/>
            <w:lang w:val="nl-NL"/>
          </w:rPr>
          <w:t>Khái quát về hiện tượng bọt khí trong chất lỏng</w:t>
        </w:r>
        <w:r>
          <w:rPr>
            <w:noProof/>
            <w:webHidden/>
          </w:rPr>
          <w:tab/>
        </w:r>
        <w:r>
          <w:rPr>
            <w:noProof/>
            <w:webHidden/>
          </w:rPr>
          <w:fldChar w:fldCharType="begin"/>
        </w:r>
        <w:r>
          <w:rPr>
            <w:noProof/>
            <w:webHidden/>
          </w:rPr>
          <w:instrText xml:space="preserve"> PAGEREF _Toc182090969 \h </w:instrText>
        </w:r>
        <w:r>
          <w:rPr>
            <w:noProof/>
            <w:webHidden/>
          </w:rPr>
        </w:r>
        <w:r>
          <w:rPr>
            <w:noProof/>
            <w:webHidden/>
          </w:rPr>
          <w:fldChar w:fldCharType="separate"/>
        </w:r>
        <w:r>
          <w:rPr>
            <w:noProof/>
            <w:webHidden/>
          </w:rPr>
          <w:t>13</w:t>
        </w:r>
        <w:r>
          <w:rPr>
            <w:noProof/>
            <w:webHidden/>
          </w:rPr>
          <w:fldChar w:fldCharType="end"/>
        </w:r>
      </w:hyperlink>
    </w:p>
    <w:p w14:paraId="1BBCDC96" w14:textId="1B376BFB"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70" w:history="1">
        <w:r w:rsidRPr="00DD7BC0">
          <w:rPr>
            <w:rStyle w:val="Hyperlink"/>
            <w:noProof/>
          </w:rPr>
          <w:t>1.2.</w:t>
        </w:r>
        <w:r w:rsidRPr="00DD7BC0">
          <w:rPr>
            <w:rStyle w:val="Hyperlink"/>
            <w:i/>
            <w:noProof/>
          </w:rPr>
          <w:t xml:space="preserve"> </w:t>
        </w:r>
        <w:r w:rsidRPr="00DD7BC0">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_Toc182090970 \h </w:instrText>
        </w:r>
        <w:r>
          <w:rPr>
            <w:noProof/>
            <w:webHidden/>
          </w:rPr>
        </w:r>
        <w:r>
          <w:rPr>
            <w:noProof/>
            <w:webHidden/>
          </w:rPr>
          <w:fldChar w:fldCharType="separate"/>
        </w:r>
        <w:r>
          <w:rPr>
            <w:noProof/>
            <w:webHidden/>
          </w:rPr>
          <w:t>13</w:t>
        </w:r>
        <w:r>
          <w:rPr>
            <w:noProof/>
            <w:webHidden/>
          </w:rPr>
          <w:fldChar w:fldCharType="end"/>
        </w:r>
      </w:hyperlink>
    </w:p>
    <w:p w14:paraId="37672535" w14:textId="6AB1A75F"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0971" w:history="1">
        <w:r w:rsidRPr="00DD7BC0">
          <w:rPr>
            <w:rStyle w:val="Hyperlink"/>
            <w:noProof/>
          </w:rPr>
          <w:t>1.2.1. (Viết chèn hoặc Copy - Paste special unformatted vào đây)</w:t>
        </w:r>
        <w:r>
          <w:rPr>
            <w:noProof/>
            <w:webHidden/>
          </w:rPr>
          <w:tab/>
        </w:r>
        <w:r>
          <w:rPr>
            <w:noProof/>
            <w:webHidden/>
          </w:rPr>
          <w:fldChar w:fldCharType="begin"/>
        </w:r>
        <w:r>
          <w:rPr>
            <w:noProof/>
            <w:webHidden/>
          </w:rPr>
          <w:instrText xml:space="preserve"> PAGEREF _Toc182090971 \h </w:instrText>
        </w:r>
        <w:r>
          <w:rPr>
            <w:noProof/>
            <w:webHidden/>
          </w:rPr>
        </w:r>
        <w:r>
          <w:rPr>
            <w:noProof/>
            <w:webHidden/>
          </w:rPr>
          <w:fldChar w:fldCharType="separate"/>
        </w:r>
        <w:r>
          <w:rPr>
            <w:noProof/>
            <w:webHidden/>
          </w:rPr>
          <w:t>13</w:t>
        </w:r>
        <w:r>
          <w:rPr>
            <w:noProof/>
            <w:webHidden/>
          </w:rPr>
          <w:fldChar w:fldCharType="end"/>
        </w:r>
      </w:hyperlink>
    </w:p>
    <w:p w14:paraId="0B0B3D5F" w14:textId="1C9CB27F"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0972" w:history="1">
        <w:r w:rsidRPr="00DD7BC0">
          <w:rPr>
            <w:rStyle w:val="Hyperlink"/>
            <w:noProof/>
          </w:rPr>
          <w:t>1.2.2. Thực trạng ứng dụng công nghệ thông tin</w:t>
        </w:r>
        <w:r>
          <w:rPr>
            <w:noProof/>
            <w:webHidden/>
          </w:rPr>
          <w:tab/>
        </w:r>
        <w:r>
          <w:rPr>
            <w:noProof/>
            <w:webHidden/>
          </w:rPr>
          <w:fldChar w:fldCharType="begin"/>
        </w:r>
        <w:r>
          <w:rPr>
            <w:noProof/>
            <w:webHidden/>
          </w:rPr>
          <w:instrText xml:space="preserve"> PAGEREF _Toc182090972 \h </w:instrText>
        </w:r>
        <w:r>
          <w:rPr>
            <w:noProof/>
            <w:webHidden/>
          </w:rPr>
        </w:r>
        <w:r>
          <w:rPr>
            <w:noProof/>
            <w:webHidden/>
          </w:rPr>
          <w:fldChar w:fldCharType="separate"/>
        </w:r>
        <w:r>
          <w:rPr>
            <w:noProof/>
            <w:webHidden/>
          </w:rPr>
          <w:t>13</w:t>
        </w:r>
        <w:r>
          <w:rPr>
            <w:noProof/>
            <w:webHidden/>
          </w:rPr>
          <w:fldChar w:fldCharType="end"/>
        </w:r>
      </w:hyperlink>
    </w:p>
    <w:p w14:paraId="493E1431" w14:textId="093374CB"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73" w:history="1">
        <w:r w:rsidRPr="00DD7BC0">
          <w:rPr>
            <w:rStyle w:val="Hyperlink"/>
            <w:noProof/>
          </w:rPr>
          <w:t>1.3.</w:t>
        </w:r>
        <w:r w:rsidRPr="00DD7BC0">
          <w:rPr>
            <w:rStyle w:val="Hyperlink"/>
            <w:noProof/>
            <w:spacing w:val="9"/>
          </w:rPr>
          <w:t xml:space="preserve"> </w:t>
        </w:r>
        <w:r w:rsidRPr="00DD7BC0">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_Toc182090973 \h </w:instrText>
        </w:r>
        <w:r>
          <w:rPr>
            <w:noProof/>
            <w:webHidden/>
          </w:rPr>
        </w:r>
        <w:r>
          <w:rPr>
            <w:noProof/>
            <w:webHidden/>
          </w:rPr>
          <w:fldChar w:fldCharType="separate"/>
        </w:r>
        <w:r>
          <w:rPr>
            <w:noProof/>
            <w:webHidden/>
          </w:rPr>
          <w:t>14</w:t>
        </w:r>
        <w:r>
          <w:rPr>
            <w:noProof/>
            <w:webHidden/>
          </w:rPr>
          <w:fldChar w:fldCharType="end"/>
        </w:r>
      </w:hyperlink>
    </w:p>
    <w:p w14:paraId="6D997BDB" w14:textId="4DDB95CB"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0974" w:history="1">
        <w:r w:rsidRPr="00DD7BC0">
          <w:rPr>
            <w:rStyle w:val="Hyperlink"/>
            <w:noProof/>
          </w:rPr>
          <w:t>1.3.1. (Viết chèn hoặc Copy - Paste special unformatted vào đây)</w:t>
        </w:r>
        <w:r>
          <w:rPr>
            <w:noProof/>
            <w:webHidden/>
          </w:rPr>
          <w:tab/>
        </w:r>
        <w:r>
          <w:rPr>
            <w:noProof/>
            <w:webHidden/>
          </w:rPr>
          <w:fldChar w:fldCharType="begin"/>
        </w:r>
        <w:r>
          <w:rPr>
            <w:noProof/>
            <w:webHidden/>
          </w:rPr>
          <w:instrText xml:space="preserve"> PAGEREF _Toc182090974 \h </w:instrText>
        </w:r>
        <w:r>
          <w:rPr>
            <w:noProof/>
            <w:webHidden/>
          </w:rPr>
        </w:r>
        <w:r>
          <w:rPr>
            <w:noProof/>
            <w:webHidden/>
          </w:rPr>
          <w:fldChar w:fldCharType="separate"/>
        </w:r>
        <w:r>
          <w:rPr>
            <w:noProof/>
            <w:webHidden/>
          </w:rPr>
          <w:t>14</w:t>
        </w:r>
        <w:r>
          <w:rPr>
            <w:noProof/>
            <w:webHidden/>
          </w:rPr>
          <w:fldChar w:fldCharType="end"/>
        </w:r>
      </w:hyperlink>
    </w:p>
    <w:p w14:paraId="34317B84" w14:textId="004F0675"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0975" w:history="1">
        <w:r w:rsidRPr="00DD7BC0">
          <w:rPr>
            <w:rStyle w:val="Hyperlink"/>
            <w:noProof/>
          </w:rPr>
          <w:t>1.3.2.</w:t>
        </w:r>
        <w:r w:rsidRPr="00DD7BC0">
          <w:rPr>
            <w:rStyle w:val="Hyperlink"/>
            <w:noProof/>
            <w:spacing w:val="12"/>
          </w:rPr>
          <w:t xml:space="preserve"> </w:t>
        </w:r>
        <w:r w:rsidRPr="00DD7BC0">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_Toc182090975 \h </w:instrText>
        </w:r>
        <w:r>
          <w:rPr>
            <w:noProof/>
            <w:webHidden/>
          </w:rPr>
        </w:r>
        <w:r>
          <w:rPr>
            <w:noProof/>
            <w:webHidden/>
          </w:rPr>
          <w:fldChar w:fldCharType="separate"/>
        </w:r>
        <w:r>
          <w:rPr>
            <w:noProof/>
            <w:webHidden/>
          </w:rPr>
          <w:t>14</w:t>
        </w:r>
        <w:r>
          <w:rPr>
            <w:noProof/>
            <w:webHidden/>
          </w:rPr>
          <w:fldChar w:fldCharType="end"/>
        </w:r>
      </w:hyperlink>
    </w:p>
    <w:p w14:paraId="695C53A3" w14:textId="71BA31DC" w:rsidR="005A171D" w:rsidRDefault="005A171D">
      <w:pPr>
        <w:pStyle w:val="TOC4"/>
        <w:rPr>
          <w:rFonts w:asciiTheme="minorHAnsi" w:hAnsiTheme="minorHAnsi"/>
          <w:noProof/>
          <w:kern w:val="2"/>
          <w14:ligatures w14:val="standardContextual"/>
        </w:rPr>
      </w:pPr>
      <w:hyperlink w:anchor="_Toc182090976" w:history="1">
        <w:r w:rsidRPr="00DD7BC0">
          <w:rPr>
            <w:rStyle w:val="Hyperlink"/>
            <w:noProof/>
          </w:rPr>
          <w:t>1.3.2.1. (Viết chèn hoặc Copy - Paste special unformatted vào đây)</w:t>
        </w:r>
        <w:r>
          <w:rPr>
            <w:noProof/>
            <w:webHidden/>
          </w:rPr>
          <w:tab/>
        </w:r>
        <w:r>
          <w:rPr>
            <w:noProof/>
            <w:webHidden/>
          </w:rPr>
          <w:fldChar w:fldCharType="begin"/>
        </w:r>
        <w:r>
          <w:rPr>
            <w:noProof/>
            <w:webHidden/>
          </w:rPr>
          <w:instrText xml:space="preserve"> PAGEREF _Toc182090976 \h </w:instrText>
        </w:r>
        <w:r>
          <w:rPr>
            <w:noProof/>
            <w:webHidden/>
          </w:rPr>
        </w:r>
        <w:r>
          <w:rPr>
            <w:noProof/>
            <w:webHidden/>
          </w:rPr>
          <w:fldChar w:fldCharType="separate"/>
        </w:r>
        <w:r>
          <w:rPr>
            <w:noProof/>
            <w:webHidden/>
          </w:rPr>
          <w:t>14</w:t>
        </w:r>
        <w:r>
          <w:rPr>
            <w:noProof/>
            <w:webHidden/>
          </w:rPr>
          <w:fldChar w:fldCharType="end"/>
        </w:r>
      </w:hyperlink>
    </w:p>
    <w:p w14:paraId="16018882" w14:textId="6ED9D820" w:rsidR="005A171D" w:rsidRDefault="005A171D">
      <w:pPr>
        <w:pStyle w:val="TOC4"/>
        <w:rPr>
          <w:rFonts w:asciiTheme="minorHAnsi" w:hAnsiTheme="minorHAnsi"/>
          <w:noProof/>
          <w:kern w:val="2"/>
          <w14:ligatures w14:val="standardContextual"/>
        </w:rPr>
      </w:pPr>
      <w:hyperlink w:anchor="_Toc182090977" w:history="1">
        <w:r w:rsidRPr="00DD7BC0">
          <w:rPr>
            <w:rStyle w:val="Hyperlink"/>
            <w:noProof/>
          </w:rPr>
          <w:t>1.3.2.2.</w:t>
        </w:r>
        <w:r w:rsidRPr="00DD7BC0">
          <w:rPr>
            <w:rStyle w:val="Hyperlink"/>
            <w:noProof/>
            <w:spacing w:val="15"/>
          </w:rPr>
          <w:t xml:space="preserve"> </w:t>
        </w:r>
        <w:r w:rsidRPr="00DD7BC0">
          <w:rPr>
            <w:rStyle w:val="Hyperlink"/>
            <w:noProof/>
            <w:spacing w:val="-2"/>
          </w:rPr>
          <w:t>(Viết chèn hoặc Copy - Paste special unformatted vào đây)</w:t>
        </w:r>
        <w:r>
          <w:rPr>
            <w:noProof/>
            <w:webHidden/>
          </w:rPr>
          <w:tab/>
        </w:r>
        <w:r>
          <w:rPr>
            <w:noProof/>
            <w:webHidden/>
          </w:rPr>
          <w:fldChar w:fldCharType="begin"/>
        </w:r>
        <w:r>
          <w:rPr>
            <w:noProof/>
            <w:webHidden/>
          </w:rPr>
          <w:instrText xml:space="preserve"> PAGEREF _Toc182090977 \h </w:instrText>
        </w:r>
        <w:r>
          <w:rPr>
            <w:noProof/>
            <w:webHidden/>
          </w:rPr>
        </w:r>
        <w:r>
          <w:rPr>
            <w:noProof/>
            <w:webHidden/>
          </w:rPr>
          <w:fldChar w:fldCharType="separate"/>
        </w:r>
        <w:r>
          <w:rPr>
            <w:noProof/>
            <w:webHidden/>
          </w:rPr>
          <w:t>14</w:t>
        </w:r>
        <w:r>
          <w:rPr>
            <w:noProof/>
            <w:webHidden/>
          </w:rPr>
          <w:fldChar w:fldCharType="end"/>
        </w:r>
      </w:hyperlink>
    </w:p>
    <w:p w14:paraId="53DE931B" w14:textId="534CFCC6" w:rsidR="005A171D" w:rsidRDefault="005A171D">
      <w:pPr>
        <w:pStyle w:val="TOC4"/>
        <w:rPr>
          <w:rFonts w:asciiTheme="minorHAnsi" w:hAnsiTheme="minorHAnsi"/>
          <w:noProof/>
          <w:kern w:val="2"/>
          <w14:ligatures w14:val="standardContextual"/>
        </w:rPr>
      </w:pPr>
      <w:hyperlink w:anchor="_Toc182090978" w:history="1">
        <w:r w:rsidRPr="00DD7BC0">
          <w:rPr>
            <w:rStyle w:val="Hyperlink"/>
            <w:noProof/>
          </w:rPr>
          <w:t>1.3.2.3.</w:t>
        </w:r>
        <w:r w:rsidRPr="00DD7BC0">
          <w:rPr>
            <w:rStyle w:val="Hyperlink"/>
            <w:noProof/>
            <w:spacing w:val="35"/>
          </w:rPr>
          <w:t xml:space="preserve"> </w:t>
        </w:r>
        <w:r w:rsidRPr="00DD7BC0">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_Toc182090978 \h </w:instrText>
        </w:r>
        <w:r>
          <w:rPr>
            <w:noProof/>
            <w:webHidden/>
          </w:rPr>
        </w:r>
        <w:r>
          <w:rPr>
            <w:noProof/>
            <w:webHidden/>
          </w:rPr>
          <w:fldChar w:fldCharType="separate"/>
        </w:r>
        <w:r>
          <w:rPr>
            <w:noProof/>
            <w:webHidden/>
          </w:rPr>
          <w:t>14</w:t>
        </w:r>
        <w:r>
          <w:rPr>
            <w:noProof/>
            <w:webHidden/>
          </w:rPr>
          <w:fldChar w:fldCharType="end"/>
        </w:r>
      </w:hyperlink>
    </w:p>
    <w:p w14:paraId="1CBE4F46" w14:textId="73D8F17E" w:rsidR="005A171D" w:rsidRDefault="005A171D">
      <w:pPr>
        <w:pStyle w:val="TOC4"/>
        <w:rPr>
          <w:rFonts w:asciiTheme="minorHAnsi" w:hAnsiTheme="minorHAnsi"/>
          <w:noProof/>
          <w:kern w:val="2"/>
          <w14:ligatures w14:val="standardContextual"/>
        </w:rPr>
      </w:pPr>
      <w:hyperlink w:anchor="_Toc182090979" w:history="1">
        <w:r w:rsidRPr="00DD7BC0">
          <w:rPr>
            <w:rStyle w:val="Hyperlink"/>
            <w:noProof/>
          </w:rPr>
          <w:t>1.3.2.4.</w:t>
        </w:r>
        <w:r w:rsidRPr="00DD7BC0">
          <w:rPr>
            <w:rStyle w:val="Hyperlink"/>
            <w:noProof/>
            <w:spacing w:val="14"/>
          </w:rPr>
          <w:t xml:space="preserve"> </w:t>
        </w:r>
        <w:r w:rsidRPr="00DD7BC0">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_Toc182090979 \h </w:instrText>
        </w:r>
        <w:r>
          <w:rPr>
            <w:noProof/>
            <w:webHidden/>
          </w:rPr>
        </w:r>
        <w:r>
          <w:rPr>
            <w:noProof/>
            <w:webHidden/>
          </w:rPr>
          <w:fldChar w:fldCharType="separate"/>
        </w:r>
        <w:r>
          <w:rPr>
            <w:noProof/>
            <w:webHidden/>
          </w:rPr>
          <w:t>15</w:t>
        </w:r>
        <w:r>
          <w:rPr>
            <w:noProof/>
            <w:webHidden/>
          </w:rPr>
          <w:fldChar w:fldCharType="end"/>
        </w:r>
      </w:hyperlink>
    </w:p>
    <w:p w14:paraId="4BF3E973" w14:textId="020293CE"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80" w:history="1">
        <w:r w:rsidRPr="00DD7BC0">
          <w:rPr>
            <w:rStyle w:val="Hyperlink"/>
            <w:noProof/>
          </w:rPr>
          <w:t>1.4. Kết luận Chương 1</w:t>
        </w:r>
        <w:r>
          <w:rPr>
            <w:noProof/>
            <w:webHidden/>
          </w:rPr>
          <w:tab/>
        </w:r>
        <w:r>
          <w:rPr>
            <w:noProof/>
            <w:webHidden/>
          </w:rPr>
          <w:fldChar w:fldCharType="begin"/>
        </w:r>
        <w:r>
          <w:rPr>
            <w:noProof/>
            <w:webHidden/>
          </w:rPr>
          <w:instrText xml:space="preserve"> PAGEREF _Toc182090980 \h </w:instrText>
        </w:r>
        <w:r>
          <w:rPr>
            <w:noProof/>
            <w:webHidden/>
          </w:rPr>
        </w:r>
        <w:r>
          <w:rPr>
            <w:noProof/>
            <w:webHidden/>
          </w:rPr>
          <w:fldChar w:fldCharType="separate"/>
        </w:r>
        <w:r>
          <w:rPr>
            <w:noProof/>
            <w:webHidden/>
          </w:rPr>
          <w:t>15</w:t>
        </w:r>
        <w:r>
          <w:rPr>
            <w:noProof/>
            <w:webHidden/>
          </w:rPr>
          <w:fldChar w:fldCharType="end"/>
        </w:r>
      </w:hyperlink>
    </w:p>
    <w:p w14:paraId="674FC362" w14:textId="6730BBD8"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0981" w:history="1">
        <w:r w:rsidRPr="00DD7BC0">
          <w:rPr>
            <w:rStyle w:val="Hyperlink"/>
            <w:noProof/>
          </w:rPr>
          <w:t>CHƯ</w:t>
        </w:r>
        <w:r w:rsidRPr="00DD7BC0">
          <w:rPr>
            <w:rStyle w:val="Hyperlink"/>
            <w:noProof/>
            <w:spacing w:val="-1"/>
          </w:rPr>
          <w:t>Ơ</w:t>
        </w:r>
        <w:r w:rsidRPr="00DD7BC0">
          <w:rPr>
            <w:rStyle w:val="Hyperlink"/>
            <w:noProof/>
          </w:rPr>
          <w:t xml:space="preserve">NG 2 </w:t>
        </w:r>
        <w:r w:rsidRPr="00DD7BC0">
          <w:rPr>
            <w:rStyle w:val="Hyperlink"/>
            <w:noProof/>
            <w:lang w:val="en-US"/>
          </w:rPr>
          <w:t>NGHIÊN CỨU VÀ PHÂN TÍCH MỘT SỐ PHƯƠNG PHÁP PHÂN ĐOẠN ẢNH</w:t>
        </w:r>
        <w:r>
          <w:rPr>
            <w:noProof/>
            <w:webHidden/>
          </w:rPr>
          <w:tab/>
        </w:r>
        <w:r>
          <w:rPr>
            <w:noProof/>
            <w:webHidden/>
          </w:rPr>
          <w:fldChar w:fldCharType="begin"/>
        </w:r>
        <w:r>
          <w:rPr>
            <w:noProof/>
            <w:webHidden/>
          </w:rPr>
          <w:instrText xml:space="preserve"> PAGEREF _Toc182090981 \h </w:instrText>
        </w:r>
        <w:r>
          <w:rPr>
            <w:noProof/>
            <w:webHidden/>
          </w:rPr>
        </w:r>
        <w:r>
          <w:rPr>
            <w:noProof/>
            <w:webHidden/>
          </w:rPr>
          <w:fldChar w:fldCharType="separate"/>
        </w:r>
        <w:r>
          <w:rPr>
            <w:noProof/>
            <w:webHidden/>
          </w:rPr>
          <w:t>16</w:t>
        </w:r>
        <w:r>
          <w:rPr>
            <w:noProof/>
            <w:webHidden/>
          </w:rPr>
          <w:fldChar w:fldCharType="end"/>
        </w:r>
      </w:hyperlink>
    </w:p>
    <w:p w14:paraId="7A0761F0" w14:textId="248BC3E0"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82" w:history="1">
        <w:r w:rsidRPr="00DD7BC0">
          <w:rPr>
            <w:rStyle w:val="Hyperlink"/>
            <w:noProof/>
            <w:lang w:val="nl-NL"/>
          </w:rPr>
          <w:t>2.1.</w:t>
        </w:r>
        <w:r w:rsidRPr="00DD7BC0">
          <w:rPr>
            <w:rStyle w:val="Hyperlink"/>
            <w:noProof/>
            <w:spacing w:val="8"/>
            <w:lang w:val="nl-NL"/>
          </w:rPr>
          <w:t xml:space="preserve"> </w:t>
        </w:r>
        <w:r w:rsidRPr="00DD7BC0">
          <w:rPr>
            <w:rStyle w:val="Hyperlink"/>
            <w:noProof/>
            <w:lang w:val="nl-NL"/>
          </w:rPr>
          <w:t>Phân đoạn dựa trên phân ngưỡng cường độ sáng (Thresholding)</w:t>
        </w:r>
        <w:r>
          <w:rPr>
            <w:noProof/>
            <w:webHidden/>
          </w:rPr>
          <w:tab/>
        </w:r>
        <w:r>
          <w:rPr>
            <w:noProof/>
            <w:webHidden/>
          </w:rPr>
          <w:fldChar w:fldCharType="begin"/>
        </w:r>
        <w:r>
          <w:rPr>
            <w:noProof/>
            <w:webHidden/>
          </w:rPr>
          <w:instrText xml:space="preserve"> PAGEREF _Toc182090982 \h </w:instrText>
        </w:r>
        <w:r>
          <w:rPr>
            <w:noProof/>
            <w:webHidden/>
          </w:rPr>
        </w:r>
        <w:r>
          <w:rPr>
            <w:noProof/>
            <w:webHidden/>
          </w:rPr>
          <w:fldChar w:fldCharType="separate"/>
        </w:r>
        <w:r>
          <w:rPr>
            <w:noProof/>
            <w:webHidden/>
          </w:rPr>
          <w:t>19</w:t>
        </w:r>
        <w:r>
          <w:rPr>
            <w:noProof/>
            <w:webHidden/>
          </w:rPr>
          <w:fldChar w:fldCharType="end"/>
        </w:r>
      </w:hyperlink>
    </w:p>
    <w:p w14:paraId="08451E24" w14:textId="655762D6"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0983" w:history="1">
        <w:r w:rsidRPr="00DD7BC0">
          <w:rPr>
            <w:rStyle w:val="Hyperlink"/>
            <w:noProof/>
          </w:rPr>
          <w:t>2.1.1. Lý thuyết cơ sở của ngưỡng cường độ</w:t>
        </w:r>
        <w:r>
          <w:rPr>
            <w:noProof/>
            <w:webHidden/>
          </w:rPr>
          <w:tab/>
        </w:r>
        <w:r>
          <w:rPr>
            <w:noProof/>
            <w:webHidden/>
          </w:rPr>
          <w:fldChar w:fldCharType="begin"/>
        </w:r>
        <w:r>
          <w:rPr>
            <w:noProof/>
            <w:webHidden/>
          </w:rPr>
          <w:instrText xml:space="preserve"> PAGEREF _Toc182090983 \h </w:instrText>
        </w:r>
        <w:r>
          <w:rPr>
            <w:noProof/>
            <w:webHidden/>
          </w:rPr>
        </w:r>
        <w:r>
          <w:rPr>
            <w:noProof/>
            <w:webHidden/>
          </w:rPr>
          <w:fldChar w:fldCharType="separate"/>
        </w:r>
        <w:r>
          <w:rPr>
            <w:noProof/>
            <w:webHidden/>
          </w:rPr>
          <w:t>19</w:t>
        </w:r>
        <w:r>
          <w:rPr>
            <w:noProof/>
            <w:webHidden/>
          </w:rPr>
          <w:fldChar w:fldCharType="end"/>
        </w:r>
      </w:hyperlink>
    </w:p>
    <w:p w14:paraId="5EA1F88F" w14:textId="4CF96FCF"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0984" w:history="1">
        <w:r w:rsidRPr="00DD7BC0">
          <w:rPr>
            <w:rStyle w:val="Hyperlink"/>
            <w:noProof/>
          </w:rPr>
          <w:t>2.1.2.</w:t>
        </w:r>
        <w:r w:rsidRPr="00DD7BC0">
          <w:rPr>
            <w:rStyle w:val="Hyperlink"/>
            <w:noProof/>
            <w:spacing w:val="12"/>
          </w:rPr>
          <w:t xml:space="preserve"> </w:t>
        </w:r>
        <w:r w:rsidRPr="00DD7BC0">
          <w:rPr>
            <w:rStyle w:val="Hyperlink"/>
            <w:noProof/>
          </w:rPr>
          <w:t>Các kỹ thuật ngưỡng hình ảnh</w:t>
        </w:r>
        <w:r>
          <w:rPr>
            <w:noProof/>
            <w:webHidden/>
          </w:rPr>
          <w:tab/>
        </w:r>
        <w:r>
          <w:rPr>
            <w:noProof/>
            <w:webHidden/>
          </w:rPr>
          <w:fldChar w:fldCharType="begin"/>
        </w:r>
        <w:r>
          <w:rPr>
            <w:noProof/>
            <w:webHidden/>
          </w:rPr>
          <w:instrText xml:space="preserve"> PAGEREF _Toc182090984 \h </w:instrText>
        </w:r>
        <w:r>
          <w:rPr>
            <w:noProof/>
            <w:webHidden/>
          </w:rPr>
        </w:r>
        <w:r>
          <w:rPr>
            <w:noProof/>
            <w:webHidden/>
          </w:rPr>
          <w:fldChar w:fldCharType="separate"/>
        </w:r>
        <w:r>
          <w:rPr>
            <w:noProof/>
            <w:webHidden/>
          </w:rPr>
          <w:t>21</w:t>
        </w:r>
        <w:r>
          <w:rPr>
            <w:noProof/>
            <w:webHidden/>
          </w:rPr>
          <w:fldChar w:fldCharType="end"/>
        </w:r>
      </w:hyperlink>
    </w:p>
    <w:p w14:paraId="06C9699C" w14:textId="7E438B5C" w:rsidR="005A171D" w:rsidRDefault="005A171D">
      <w:pPr>
        <w:pStyle w:val="TOC4"/>
        <w:rPr>
          <w:rFonts w:asciiTheme="minorHAnsi" w:hAnsiTheme="minorHAnsi"/>
          <w:noProof/>
          <w:kern w:val="2"/>
          <w14:ligatures w14:val="standardContextual"/>
        </w:rPr>
      </w:pPr>
      <w:hyperlink w:anchor="_Toc182090985" w:history="1">
        <w:r w:rsidRPr="00DD7BC0">
          <w:rPr>
            <w:rStyle w:val="Hyperlink"/>
            <w:noProof/>
          </w:rPr>
          <w:t>2.1.2.1. Ngưỡng toàn cục (Global Thresholding)</w:t>
        </w:r>
        <w:r>
          <w:rPr>
            <w:noProof/>
            <w:webHidden/>
          </w:rPr>
          <w:tab/>
        </w:r>
        <w:r>
          <w:rPr>
            <w:noProof/>
            <w:webHidden/>
          </w:rPr>
          <w:fldChar w:fldCharType="begin"/>
        </w:r>
        <w:r>
          <w:rPr>
            <w:noProof/>
            <w:webHidden/>
          </w:rPr>
          <w:instrText xml:space="preserve"> PAGEREF _Toc182090985 \h </w:instrText>
        </w:r>
        <w:r>
          <w:rPr>
            <w:noProof/>
            <w:webHidden/>
          </w:rPr>
        </w:r>
        <w:r>
          <w:rPr>
            <w:noProof/>
            <w:webHidden/>
          </w:rPr>
          <w:fldChar w:fldCharType="separate"/>
        </w:r>
        <w:r>
          <w:rPr>
            <w:noProof/>
            <w:webHidden/>
          </w:rPr>
          <w:t>21</w:t>
        </w:r>
        <w:r>
          <w:rPr>
            <w:noProof/>
            <w:webHidden/>
          </w:rPr>
          <w:fldChar w:fldCharType="end"/>
        </w:r>
      </w:hyperlink>
    </w:p>
    <w:p w14:paraId="77E5291C" w14:textId="6190DA86" w:rsidR="005A171D" w:rsidRDefault="005A171D">
      <w:pPr>
        <w:pStyle w:val="TOC5"/>
        <w:tabs>
          <w:tab w:val="right" w:leader="dot" w:pos="8778"/>
        </w:tabs>
        <w:rPr>
          <w:noProof/>
          <w:kern w:val="2"/>
          <w14:ligatures w14:val="standardContextual"/>
        </w:rPr>
      </w:pPr>
      <w:hyperlink w:anchor="_Toc182090986" w:history="1">
        <w:r w:rsidRPr="00DD7BC0">
          <w:rPr>
            <w:rStyle w:val="Hyperlink"/>
            <w:rFonts w:cs="Times New Roman"/>
            <w:noProof/>
          </w:rPr>
          <w:t>2.1.2.1.1. Lý thuyết</w:t>
        </w:r>
        <w:r>
          <w:rPr>
            <w:noProof/>
            <w:webHidden/>
          </w:rPr>
          <w:tab/>
        </w:r>
        <w:r>
          <w:rPr>
            <w:noProof/>
            <w:webHidden/>
          </w:rPr>
          <w:fldChar w:fldCharType="begin"/>
        </w:r>
        <w:r>
          <w:rPr>
            <w:noProof/>
            <w:webHidden/>
          </w:rPr>
          <w:instrText xml:space="preserve"> PAGEREF _Toc182090986 \h </w:instrText>
        </w:r>
        <w:r>
          <w:rPr>
            <w:noProof/>
            <w:webHidden/>
          </w:rPr>
        </w:r>
        <w:r>
          <w:rPr>
            <w:noProof/>
            <w:webHidden/>
          </w:rPr>
          <w:fldChar w:fldCharType="separate"/>
        </w:r>
        <w:r>
          <w:rPr>
            <w:noProof/>
            <w:webHidden/>
          </w:rPr>
          <w:t>21</w:t>
        </w:r>
        <w:r>
          <w:rPr>
            <w:noProof/>
            <w:webHidden/>
          </w:rPr>
          <w:fldChar w:fldCharType="end"/>
        </w:r>
      </w:hyperlink>
    </w:p>
    <w:p w14:paraId="2D671427" w14:textId="34C50510" w:rsidR="005A171D" w:rsidRDefault="005A171D">
      <w:pPr>
        <w:pStyle w:val="TOC5"/>
        <w:tabs>
          <w:tab w:val="right" w:leader="dot" w:pos="8778"/>
        </w:tabs>
        <w:rPr>
          <w:noProof/>
          <w:kern w:val="2"/>
          <w14:ligatures w14:val="standardContextual"/>
        </w:rPr>
      </w:pPr>
      <w:hyperlink w:anchor="_Toc182090987" w:history="1">
        <w:r w:rsidRPr="00DD7BC0">
          <w:rPr>
            <w:rStyle w:val="Hyperlink"/>
            <w:rFonts w:cs="Times New Roman"/>
            <w:noProof/>
          </w:rPr>
          <w:t>2.1.2.1.2. Thuật toán đơn giản để tìm ngưỡng toàn cục</w:t>
        </w:r>
        <w:r>
          <w:rPr>
            <w:noProof/>
            <w:webHidden/>
          </w:rPr>
          <w:tab/>
        </w:r>
        <w:r>
          <w:rPr>
            <w:noProof/>
            <w:webHidden/>
          </w:rPr>
          <w:fldChar w:fldCharType="begin"/>
        </w:r>
        <w:r>
          <w:rPr>
            <w:noProof/>
            <w:webHidden/>
          </w:rPr>
          <w:instrText xml:space="preserve"> PAGEREF _Toc182090987 \h </w:instrText>
        </w:r>
        <w:r>
          <w:rPr>
            <w:noProof/>
            <w:webHidden/>
          </w:rPr>
        </w:r>
        <w:r>
          <w:rPr>
            <w:noProof/>
            <w:webHidden/>
          </w:rPr>
          <w:fldChar w:fldCharType="separate"/>
        </w:r>
        <w:r>
          <w:rPr>
            <w:noProof/>
            <w:webHidden/>
          </w:rPr>
          <w:t>22</w:t>
        </w:r>
        <w:r>
          <w:rPr>
            <w:noProof/>
            <w:webHidden/>
          </w:rPr>
          <w:fldChar w:fldCharType="end"/>
        </w:r>
      </w:hyperlink>
    </w:p>
    <w:p w14:paraId="667CF51B" w14:textId="011D2FB2" w:rsidR="005A171D" w:rsidRDefault="005A171D">
      <w:pPr>
        <w:pStyle w:val="TOC5"/>
        <w:tabs>
          <w:tab w:val="right" w:leader="dot" w:pos="8778"/>
        </w:tabs>
        <w:rPr>
          <w:noProof/>
          <w:kern w:val="2"/>
          <w14:ligatures w14:val="standardContextual"/>
        </w:rPr>
      </w:pPr>
      <w:hyperlink w:anchor="_Toc182090988" w:history="1">
        <w:r w:rsidRPr="00DD7BC0">
          <w:rPr>
            <w:rStyle w:val="Hyperlink"/>
            <w:rFonts w:cs="Times New Roman"/>
            <w:noProof/>
          </w:rPr>
          <w:t>2.1.2.1.3. Tìm ngưỡng toàn cục tối ưu bằng phương pháp Otsu</w:t>
        </w:r>
        <w:r>
          <w:rPr>
            <w:noProof/>
            <w:webHidden/>
          </w:rPr>
          <w:tab/>
        </w:r>
        <w:r>
          <w:rPr>
            <w:noProof/>
            <w:webHidden/>
          </w:rPr>
          <w:fldChar w:fldCharType="begin"/>
        </w:r>
        <w:r>
          <w:rPr>
            <w:noProof/>
            <w:webHidden/>
          </w:rPr>
          <w:instrText xml:space="preserve"> PAGEREF _Toc182090988 \h </w:instrText>
        </w:r>
        <w:r>
          <w:rPr>
            <w:noProof/>
            <w:webHidden/>
          </w:rPr>
        </w:r>
        <w:r>
          <w:rPr>
            <w:noProof/>
            <w:webHidden/>
          </w:rPr>
          <w:fldChar w:fldCharType="separate"/>
        </w:r>
        <w:r>
          <w:rPr>
            <w:noProof/>
            <w:webHidden/>
          </w:rPr>
          <w:t>24</w:t>
        </w:r>
        <w:r>
          <w:rPr>
            <w:noProof/>
            <w:webHidden/>
          </w:rPr>
          <w:fldChar w:fldCharType="end"/>
        </w:r>
      </w:hyperlink>
    </w:p>
    <w:p w14:paraId="62D3FDF3" w14:textId="3FB95E13"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0989" w:history="1">
        <w:r w:rsidRPr="00DD7BC0">
          <w:rPr>
            <w:rStyle w:val="Hyperlink"/>
            <w:noProof/>
          </w:rPr>
          <w:t>2.2. Phân đoạn dựa trên cạnh (Edge-based segmentation)</w:t>
        </w:r>
        <w:r>
          <w:rPr>
            <w:noProof/>
            <w:webHidden/>
          </w:rPr>
          <w:tab/>
        </w:r>
        <w:r>
          <w:rPr>
            <w:noProof/>
            <w:webHidden/>
          </w:rPr>
          <w:fldChar w:fldCharType="begin"/>
        </w:r>
        <w:r>
          <w:rPr>
            <w:noProof/>
            <w:webHidden/>
          </w:rPr>
          <w:instrText xml:space="preserve"> PAGEREF _Toc182090989 \h </w:instrText>
        </w:r>
        <w:r>
          <w:rPr>
            <w:noProof/>
            <w:webHidden/>
          </w:rPr>
        </w:r>
        <w:r>
          <w:rPr>
            <w:noProof/>
            <w:webHidden/>
          </w:rPr>
          <w:fldChar w:fldCharType="separate"/>
        </w:r>
        <w:r>
          <w:rPr>
            <w:noProof/>
            <w:webHidden/>
          </w:rPr>
          <w:t>28</w:t>
        </w:r>
        <w:r>
          <w:rPr>
            <w:noProof/>
            <w:webHidden/>
          </w:rPr>
          <w:fldChar w:fldCharType="end"/>
        </w:r>
      </w:hyperlink>
    </w:p>
    <w:p w14:paraId="79C237C1" w14:textId="131F950D"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0990" w:history="1">
        <w:r w:rsidRPr="00DD7BC0">
          <w:rPr>
            <w:rStyle w:val="Hyperlink"/>
            <w:noProof/>
          </w:rPr>
          <w:t>2.2.1. Lý thuyết cơ sở</w:t>
        </w:r>
        <w:r>
          <w:rPr>
            <w:noProof/>
            <w:webHidden/>
          </w:rPr>
          <w:tab/>
        </w:r>
        <w:r>
          <w:rPr>
            <w:noProof/>
            <w:webHidden/>
          </w:rPr>
          <w:fldChar w:fldCharType="begin"/>
        </w:r>
        <w:r>
          <w:rPr>
            <w:noProof/>
            <w:webHidden/>
          </w:rPr>
          <w:instrText xml:space="preserve"> PAGEREF _Toc182090990 \h </w:instrText>
        </w:r>
        <w:r>
          <w:rPr>
            <w:noProof/>
            <w:webHidden/>
          </w:rPr>
        </w:r>
        <w:r>
          <w:rPr>
            <w:noProof/>
            <w:webHidden/>
          </w:rPr>
          <w:fldChar w:fldCharType="separate"/>
        </w:r>
        <w:r>
          <w:rPr>
            <w:noProof/>
            <w:webHidden/>
          </w:rPr>
          <w:t>30</w:t>
        </w:r>
        <w:r>
          <w:rPr>
            <w:noProof/>
            <w:webHidden/>
          </w:rPr>
          <w:fldChar w:fldCharType="end"/>
        </w:r>
      </w:hyperlink>
    </w:p>
    <w:p w14:paraId="2AE1D735" w14:textId="0C13F6DF"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0991" w:history="1">
        <w:r w:rsidRPr="00DD7BC0">
          <w:rPr>
            <w:rStyle w:val="Hyperlink"/>
            <w:noProof/>
          </w:rPr>
          <w:t xml:space="preserve">2.2.2. Phương pháp </w:t>
        </w:r>
        <w:r w:rsidRPr="00DD7BC0">
          <w:rPr>
            <w:rStyle w:val="Hyperlink"/>
            <w:noProof/>
            <w:lang w:val="en-US"/>
          </w:rPr>
          <w:t>Laplacian of Gaussian (LoG)</w:t>
        </w:r>
        <w:r>
          <w:rPr>
            <w:noProof/>
            <w:webHidden/>
          </w:rPr>
          <w:tab/>
        </w:r>
        <w:r>
          <w:rPr>
            <w:noProof/>
            <w:webHidden/>
          </w:rPr>
          <w:fldChar w:fldCharType="begin"/>
        </w:r>
        <w:r>
          <w:rPr>
            <w:noProof/>
            <w:webHidden/>
          </w:rPr>
          <w:instrText xml:space="preserve"> PAGEREF _Toc182090991 \h </w:instrText>
        </w:r>
        <w:r>
          <w:rPr>
            <w:noProof/>
            <w:webHidden/>
          </w:rPr>
        </w:r>
        <w:r>
          <w:rPr>
            <w:noProof/>
            <w:webHidden/>
          </w:rPr>
          <w:fldChar w:fldCharType="separate"/>
        </w:r>
        <w:r>
          <w:rPr>
            <w:noProof/>
            <w:webHidden/>
          </w:rPr>
          <w:t>33</w:t>
        </w:r>
        <w:r>
          <w:rPr>
            <w:noProof/>
            <w:webHidden/>
          </w:rPr>
          <w:fldChar w:fldCharType="end"/>
        </w:r>
      </w:hyperlink>
    </w:p>
    <w:p w14:paraId="3509DBE7" w14:textId="496F0ABC" w:rsidR="005A171D" w:rsidRDefault="005A171D">
      <w:pPr>
        <w:pStyle w:val="TOC4"/>
        <w:rPr>
          <w:rFonts w:asciiTheme="minorHAnsi" w:hAnsiTheme="minorHAnsi"/>
          <w:noProof/>
          <w:kern w:val="2"/>
          <w14:ligatures w14:val="standardContextual"/>
        </w:rPr>
      </w:pPr>
      <w:hyperlink w:anchor="_Toc182090992" w:history="1">
        <w:r w:rsidRPr="00DD7BC0">
          <w:rPr>
            <w:rStyle w:val="Hyperlink"/>
            <w:noProof/>
          </w:rPr>
          <w:t>2.1.2.1. Cách hoạt động của phương pháp Laplacian of Gaussian (LoG)</w:t>
        </w:r>
        <w:r>
          <w:rPr>
            <w:noProof/>
            <w:webHidden/>
          </w:rPr>
          <w:tab/>
        </w:r>
        <w:r>
          <w:rPr>
            <w:noProof/>
            <w:webHidden/>
          </w:rPr>
          <w:fldChar w:fldCharType="begin"/>
        </w:r>
        <w:r>
          <w:rPr>
            <w:noProof/>
            <w:webHidden/>
          </w:rPr>
          <w:instrText xml:space="preserve"> PAGEREF _Toc182090992 \h </w:instrText>
        </w:r>
        <w:r>
          <w:rPr>
            <w:noProof/>
            <w:webHidden/>
          </w:rPr>
        </w:r>
        <w:r>
          <w:rPr>
            <w:noProof/>
            <w:webHidden/>
          </w:rPr>
          <w:fldChar w:fldCharType="separate"/>
        </w:r>
        <w:r>
          <w:rPr>
            <w:noProof/>
            <w:webHidden/>
          </w:rPr>
          <w:t>33</w:t>
        </w:r>
        <w:r>
          <w:rPr>
            <w:noProof/>
            <w:webHidden/>
          </w:rPr>
          <w:fldChar w:fldCharType="end"/>
        </w:r>
      </w:hyperlink>
    </w:p>
    <w:p w14:paraId="564609FA" w14:textId="581563E5" w:rsidR="005A171D" w:rsidRDefault="005A171D">
      <w:pPr>
        <w:pStyle w:val="TOC4"/>
        <w:rPr>
          <w:rFonts w:asciiTheme="minorHAnsi" w:hAnsiTheme="minorHAnsi"/>
          <w:noProof/>
          <w:kern w:val="2"/>
          <w14:ligatures w14:val="standardContextual"/>
        </w:rPr>
      </w:pPr>
      <w:hyperlink w:anchor="_Toc182090993" w:history="1">
        <w:r w:rsidRPr="00DD7BC0">
          <w:rPr>
            <w:rStyle w:val="Hyperlink"/>
            <w:noProof/>
          </w:rPr>
          <w:t>2.1.2.1. Công thức toán học của Laplacian of Gaussian (LoG)</w:t>
        </w:r>
        <w:r>
          <w:rPr>
            <w:noProof/>
            <w:webHidden/>
          </w:rPr>
          <w:tab/>
        </w:r>
        <w:r>
          <w:rPr>
            <w:noProof/>
            <w:webHidden/>
          </w:rPr>
          <w:fldChar w:fldCharType="begin"/>
        </w:r>
        <w:r>
          <w:rPr>
            <w:noProof/>
            <w:webHidden/>
          </w:rPr>
          <w:instrText xml:space="preserve"> PAGEREF _Toc182090993 \h </w:instrText>
        </w:r>
        <w:r>
          <w:rPr>
            <w:noProof/>
            <w:webHidden/>
          </w:rPr>
        </w:r>
        <w:r>
          <w:rPr>
            <w:noProof/>
            <w:webHidden/>
          </w:rPr>
          <w:fldChar w:fldCharType="separate"/>
        </w:r>
        <w:r>
          <w:rPr>
            <w:noProof/>
            <w:webHidden/>
          </w:rPr>
          <w:t>36</w:t>
        </w:r>
        <w:r>
          <w:rPr>
            <w:noProof/>
            <w:webHidden/>
          </w:rPr>
          <w:fldChar w:fldCharType="end"/>
        </w:r>
      </w:hyperlink>
    </w:p>
    <w:p w14:paraId="57F9AC96" w14:textId="2A798EDA"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0994" w:history="1">
        <w:r w:rsidRPr="00DD7BC0">
          <w:rPr>
            <w:rStyle w:val="Hyperlink"/>
            <w:noProof/>
          </w:rPr>
          <w:t>2.2.3. Phương pháp Canny</w:t>
        </w:r>
        <w:r>
          <w:rPr>
            <w:noProof/>
            <w:webHidden/>
          </w:rPr>
          <w:tab/>
        </w:r>
        <w:r>
          <w:rPr>
            <w:noProof/>
            <w:webHidden/>
          </w:rPr>
          <w:fldChar w:fldCharType="begin"/>
        </w:r>
        <w:r>
          <w:rPr>
            <w:noProof/>
            <w:webHidden/>
          </w:rPr>
          <w:instrText xml:space="preserve"> PAGEREF _Toc182090994 \h </w:instrText>
        </w:r>
        <w:r>
          <w:rPr>
            <w:noProof/>
            <w:webHidden/>
          </w:rPr>
        </w:r>
        <w:r>
          <w:rPr>
            <w:noProof/>
            <w:webHidden/>
          </w:rPr>
          <w:fldChar w:fldCharType="separate"/>
        </w:r>
        <w:r>
          <w:rPr>
            <w:noProof/>
            <w:webHidden/>
          </w:rPr>
          <w:t>39</w:t>
        </w:r>
        <w:r>
          <w:rPr>
            <w:noProof/>
            <w:webHidden/>
          </w:rPr>
          <w:fldChar w:fldCharType="end"/>
        </w:r>
      </w:hyperlink>
    </w:p>
    <w:p w14:paraId="205EDE7F" w14:textId="0E14A754" w:rsidR="005A171D" w:rsidRDefault="005A171D">
      <w:pPr>
        <w:pStyle w:val="TOC4"/>
        <w:rPr>
          <w:rFonts w:asciiTheme="minorHAnsi" w:hAnsiTheme="minorHAnsi"/>
          <w:noProof/>
          <w:kern w:val="2"/>
          <w14:ligatures w14:val="standardContextual"/>
        </w:rPr>
      </w:pPr>
      <w:hyperlink w:anchor="_Toc182090995" w:history="1">
        <w:r w:rsidRPr="00DD7BC0">
          <w:rPr>
            <w:rStyle w:val="Hyperlink"/>
            <w:noProof/>
          </w:rPr>
          <w:t>2.2.3.1. Giảm nhiễu</w:t>
        </w:r>
        <w:r>
          <w:rPr>
            <w:noProof/>
            <w:webHidden/>
          </w:rPr>
          <w:tab/>
        </w:r>
        <w:r>
          <w:rPr>
            <w:noProof/>
            <w:webHidden/>
          </w:rPr>
          <w:fldChar w:fldCharType="begin"/>
        </w:r>
        <w:r>
          <w:rPr>
            <w:noProof/>
            <w:webHidden/>
          </w:rPr>
          <w:instrText xml:space="preserve"> PAGEREF _Toc182090995 \h </w:instrText>
        </w:r>
        <w:r>
          <w:rPr>
            <w:noProof/>
            <w:webHidden/>
          </w:rPr>
        </w:r>
        <w:r>
          <w:rPr>
            <w:noProof/>
            <w:webHidden/>
          </w:rPr>
          <w:fldChar w:fldCharType="separate"/>
        </w:r>
        <w:r>
          <w:rPr>
            <w:noProof/>
            <w:webHidden/>
          </w:rPr>
          <w:t>39</w:t>
        </w:r>
        <w:r>
          <w:rPr>
            <w:noProof/>
            <w:webHidden/>
          </w:rPr>
          <w:fldChar w:fldCharType="end"/>
        </w:r>
      </w:hyperlink>
    </w:p>
    <w:p w14:paraId="728A661B" w14:textId="610C0A36" w:rsidR="005A171D" w:rsidRDefault="005A171D">
      <w:pPr>
        <w:pStyle w:val="TOC4"/>
        <w:rPr>
          <w:rFonts w:asciiTheme="minorHAnsi" w:hAnsiTheme="minorHAnsi"/>
          <w:noProof/>
          <w:kern w:val="2"/>
          <w14:ligatures w14:val="standardContextual"/>
        </w:rPr>
      </w:pPr>
      <w:hyperlink w:anchor="_Toc182090996" w:history="1">
        <w:r w:rsidRPr="00DD7BC0">
          <w:rPr>
            <w:rStyle w:val="Hyperlink"/>
            <w:noProof/>
          </w:rPr>
          <w:t>2.2.3.2. Tính toán Gradient độ xám của ảnh</w:t>
        </w:r>
        <w:r>
          <w:rPr>
            <w:noProof/>
            <w:webHidden/>
          </w:rPr>
          <w:tab/>
        </w:r>
        <w:r>
          <w:rPr>
            <w:noProof/>
            <w:webHidden/>
          </w:rPr>
          <w:fldChar w:fldCharType="begin"/>
        </w:r>
        <w:r>
          <w:rPr>
            <w:noProof/>
            <w:webHidden/>
          </w:rPr>
          <w:instrText xml:space="preserve"> PAGEREF _Toc182090996 \h </w:instrText>
        </w:r>
        <w:r>
          <w:rPr>
            <w:noProof/>
            <w:webHidden/>
          </w:rPr>
        </w:r>
        <w:r>
          <w:rPr>
            <w:noProof/>
            <w:webHidden/>
          </w:rPr>
          <w:fldChar w:fldCharType="separate"/>
        </w:r>
        <w:r>
          <w:rPr>
            <w:noProof/>
            <w:webHidden/>
          </w:rPr>
          <w:t>40</w:t>
        </w:r>
        <w:r>
          <w:rPr>
            <w:noProof/>
            <w:webHidden/>
          </w:rPr>
          <w:fldChar w:fldCharType="end"/>
        </w:r>
      </w:hyperlink>
    </w:p>
    <w:p w14:paraId="427C0DF3" w14:textId="2703A33B" w:rsidR="005A171D" w:rsidRDefault="005A171D">
      <w:pPr>
        <w:pStyle w:val="TOC4"/>
        <w:rPr>
          <w:rFonts w:asciiTheme="minorHAnsi" w:hAnsiTheme="minorHAnsi"/>
          <w:noProof/>
          <w:kern w:val="2"/>
          <w14:ligatures w14:val="standardContextual"/>
        </w:rPr>
      </w:pPr>
      <w:hyperlink w:anchor="_Toc182090997" w:history="1">
        <w:r w:rsidRPr="00DD7BC0">
          <w:rPr>
            <w:rStyle w:val="Hyperlink"/>
            <w:noProof/>
          </w:rPr>
          <w:t>2.2.3.3. Áp dụng Non-maximum suppression</w:t>
        </w:r>
        <w:r>
          <w:rPr>
            <w:noProof/>
            <w:webHidden/>
          </w:rPr>
          <w:tab/>
        </w:r>
        <w:r>
          <w:rPr>
            <w:noProof/>
            <w:webHidden/>
          </w:rPr>
          <w:fldChar w:fldCharType="begin"/>
        </w:r>
        <w:r>
          <w:rPr>
            <w:noProof/>
            <w:webHidden/>
          </w:rPr>
          <w:instrText xml:space="preserve"> PAGEREF _Toc182090997 \h </w:instrText>
        </w:r>
        <w:r>
          <w:rPr>
            <w:noProof/>
            <w:webHidden/>
          </w:rPr>
        </w:r>
        <w:r>
          <w:rPr>
            <w:noProof/>
            <w:webHidden/>
          </w:rPr>
          <w:fldChar w:fldCharType="separate"/>
        </w:r>
        <w:r>
          <w:rPr>
            <w:noProof/>
            <w:webHidden/>
          </w:rPr>
          <w:t>42</w:t>
        </w:r>
        <w:r>
          <w:rPr>
            <w:noProof/>
            <w:webHidden/>
          </w:rPr>
          <w:fldChar w:fldCharType="end"/>
        </w:r>
      </w:hyperlink>
    </w:p>
    <w:p w14:paraId="2C2FEBBC" w14:textId="65C69534" w:rsidR="005A171D" w:rsidRDefault="005A171D">
      <w:pPr>
        <w:pStyle w:val="TOC4"/>
        <w:rPr>
          <w:rFonts w:asciiTheme="minorHAnsi" w:hAnsiTheme="minorHAnsi"/>
          <w:noProof/>
          <w:kern w:val="2"/>
          <w14:ligatures w14:val="standardContextual"/>
        </w:rPr>
      </w:pPr>
      <w:hyperlink w:anchor="_Toc182090998" w:history="1">
        <w:r w:rsidRPr="00DD7BC0">
          <w:rPr>
            <w:rStyle w:val="Hyperlink"/>
            <w:noProof/>
          </w:rPr>
          <w:t>2.2.3.1. Ngưỡng kép (Double Threshold)</w:t>
        </w:r>
        <w:r>
          <w:rPr>
            <w:noProof/>
            <w:webHidden/>
          </w:rPr>
          <w:tab/>
        </w:r>
        <w:r>
          <w:rPr>
            <w:noProof/>
            <w:webHidden/>
          </w:rPr>
          <w:fldChar w:fldCharType="begin"/>
        </w:r>
        <w:r>
          <w:rPr>
            <w:noProof/>
            <w:webHidden/>
          </w:rPr>
          <w:instrText xml:space="preserve"> PAGEREF _Toc182090998 \h </w:instrText>
        </w:r>
        <w:r>
          <w:rPr>
            <w:noProof/>
            <w:webHidden/>
          </w:rPr>
        </w:r>
        <w:r>
          <w:rPr>
            <w:noProof/>
            <w:webHidden/>
          </w:rPr>
          <w:fldChar w:fldCharType="separate"/>
        </w:r>
        <w:r>
          <w:rPr>
            <w:noProof/>
            <w:webHidden/>
          </w:rPr>
          <w:t>45</w:t>
        </w:r>
        <w:r>
          <w:rPr>
            <w:noProof/>
            <w:webHidden/>
          </w:rPr>
          <w:fldChar w:fldCharType="end"/>
        </w:r>
      </w:hyperlink>
    </w:p>
    <w:p w14:paraId="45735793" w14:textId="2B74378B" w:rsidR="005A171D" w:rsidRDefault="005A171D">
      <w:pPr>
        <w:pStyle w:val="TOC4"/>
        <w:rPr>
          <w:rFonts w:asciiTheme="minorHAnsi" w:hAnsiTheme="minorHAnsi"/>
          <w:noProof/>
          <w:kern w:val="2"/>
          <w14:ligatures w14:val="standardContextual"/>
        </w:rPr>
      </w:pPr>
      <w:hyperlink w:anchor="_Toc182090999" w:history="1">
        <w:r w:rsidRPr="00DD7BC0">
          <w:rPr>
            <w:rStyle w:val="Hyperlink"/>
            <w:noProof/>
          </w:rPr>
          <w:t>2.2.3.1. Theo dõi cạnh bằng độ trễ (Edge Tracking by Hysteresis)</w:t>
        </w:r>
        <w:r>
          <w:rPr>
            <w:noProof/>
            <w:webHidden/>
          </w:rPr>
          <w:tab/>
        </w:r>
        <w:r>
          <w:rPr>
            <w:noProof/>
            <w:webHidden/>
          </w:rPr>
          <w:fldChar w:fldCharType="begin"/>
        </w:r>
        <w:r>
          <w:rPr>
            <w:noProof/>
            <w:webHidden/>
          </w:rPr>
          <w:instrText xml:space="preserve"> PAGEREF _Toc182090999 \h </w:instrText>
        </w:r>
        <w:r>
          <w:rPr>
            <w:noProof/>
            <w:webHidden/>
          </w:rPr>
        </w:r>
        <w:r>
          <w:rPr>
            <w:noProof/>
            <w:webHidden/>
          </w:rPr>
          <w:fldChar w:fldCharType="separate"/>
        </w:r>
        <w:r>
          <w:rPr>
            <w:noProof/>
            <w:webHidden/>
          </w:rPr>
          <w:t>47</w:t>
        </w:r>
        <w:r>
          <w:rPr>
            <w:noProof/>
            <w:webHidden/>
          </w:rPr>
          <w:fldChar w:fldCharType="end"/>
        </w:r>
      </w:hyperlink>
    </w:p>
    <w:p w14:paraId="74F378CB" w14:textId="70698D79"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1000" w:history="1">
        <w:r w:rsidRPr="00DD7BC0">
          <w:rPr>
            <w:rStyle w:val="Hyperlink"/>
            <w:noProof/>
          </w:rPr>
          <w:t>2.3. Phương pháp phân vùng ảnh dựa trên mạng nơ-ron tích chập (CNN)</w:t>
        </w:r>
        <w:r>
          <w:rPr>
            <w:noProof/>
            <w:webHidden/>
          </w:rPr>
          <w:tab/>
        </w:r>
        <w:r>
          <w:rPr>
            <w:noProof/>
            <w:webHidden/>
          </w:rPr>
          <w:fldChar w:fldCharType="begin"/>
        </w:r>
        <w:r>
          <w:rPr>
            <w:noProof/>
            <w:webHidden/>
          </w:rPr>
          <w:instrText xml:space="preserve"> PAGEREF _Toc182091000 \h </w:instrText>
        </w:r>
        <w:r>
          <w:rPr>
            <w:noProof/>
            <w:webHidden/>
          </w:rPr>
        </w:r>
        <w:r>
          <w:rPr>
            <w:noProof/>
            <w:webHidden/>
          </w:rPr>
          <w:fldChar w:fldCharType="separate"/>
        </w:r>
        <w:r>
          <w:rPr>
            <w:noProof/>
            <w:webHidden/>
          </w:rPr>
          <w:t>48</w:t>
        </w:r>
        <w:r>
          <w:rPr>
            <w:noProof/>
            <w:webHidden/>
          </w:rPr>
          <w:fldChar w:fldCharType="end"/>
        </w:r>
      </w:hyperlink>
    </w:p>
    <w:p w14:paraId="3B6DEE25" w14:textId="4320EE37"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1001" w:history="1">
        <w:r w:rsidRPr="00DD7BC0">
          <w:rPr>
            <w:rStyle w:val="Hyperlink"/>
            <w:noProof/>
          </w:rPr>
          <w:t>2.3.1. (Viết chèn hoặc Copy - Paste special unformatted vào đây)</w:t>
        </w:r>
        <w:r>
          <w:rPr>
            <w:noProof/>
            <w:webHidden/>
          </w:rPr>
          <w:tab/>
        </w:r>
        <w:r>
          <w:rPr>
            <w:noProof/>
            <w:webHidden/>
          </w:rPr>
          <w:fldChar w:fldCharType="begin"/>
        </w:r>
        <w:r>
          <w:rPr>
            <w:noProof/>
            <w:webHidden/>
          </w:rPr>
          <w:instrText xml:space="preserve"> PAGEREF _Toc182091001 \h </w:instrText>
        </w:r>
        <w:r>
          <w:rPr>
            <w:noProof/>
            <w:webHidden/>
          </w:rPr>
        </w:r>
        <w:r>
          <w:rPr>
            <w:noProof/>
            <w:webHidden/>
          </w:rPr>
          <w:fldChar w:fldCharType="separate"/>
        </w:r>
        <w:r>
          <w:rPr>
            <w:noProof/>
            <w:webHidden/>
          </w:rPr>
          <w:t>48</w:t>
        </w:r>
        <w:r>
          <w:rPr>
            <w:noProof/>
            <w:webHidden/>
          </w:rPr>
          <w:fldChar w:fldCharType="end"/>
        </w:r>
      </w:hyperlink>
    </w:p>
    <w:p w14:paraId="0355D896" w14:textId="183A36A0"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1002" w:history="1">
        <w:r w:rsidRPr="00DD7BC0">
          <w:rPr>
            <w:rStyle w:val="Hyperlink"/>
            <w:noProof/>
          </w:rPr>
          <w:t>2.3.2. (Viết chèn hoặc Copy - Paste special unformatted vào đây)</w:t>
        </w:r>
        <w:r>
          <w:rPr>
            <w:noProof/>
            <w:webHidden/>
          </w:rPr>
          <w:tab/>
        </w:r>
        <w:r>
          <w:rPr>
            <w:noProof/>
            <w:webHidden/>
          </w:rPr>
          <w:fldChar w:fldCharType="begin"/>
        </w:r>
        <w:r>
          <w:rPr>
            <w:noProof/>
            <w:webHidden/>
          </w:rPr>
          <w:instrText xml:space="preserve"> PAGEREF _Toc182091002 \h </w:instrText>
        </w:r>
        <w:r>
          <w:rPr>
            <w:noProof/>
            <w:webHidden/>
          </w:rPr>
        </w:r>
        <w:r>
          <w:rPr>
            <w:noProof/>
            <w:webHidden/>
          </w:rPr>
          <w:fldChar w:fldCharType="separate"/>
        </w:r>
        <w:r>
          <w:rPr>
            <w:noProof/>
            <w:webHidden/>
          </w:rPr>
          <w:t>48</w:t>
        </w:r>
        <w:r>
          <w:rPr>
            <w:noProof/>
            <w:webHidden/>
          </w:rPr>
          <w:fldChar w:fldCharType="end"/>
        </w:r>
      </w:hyperlink>
    </w:p>
    <w:p w14:paraId="0F62AF7D" w14:textId="55D03321"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1003" w:history="1">
        <w:r w:rsidRPr="00DD7BC0">
          <w:rPr>
            <w:rStyle w:val="Hyperlink"/>
            <w:noProof/>
          </w:rPr>
          <w:t>2.4. Nghiên cứu, phân tích và ứng dụng mô hình học máy StartDist</w:t>
        </w:r>
        <w:r>
          <w:rPr>
            <w:noProof/>
            <w:webHidden/>
          </w:rPr>
          <w:tab/>
        </w:r>
        <w:r>
          <w:rPr>
            <w:noProof/>
            <w:webHidden/>
          </w:rPr>
          <w:fldChar w:fldCharType="begin"/>
        </w:r>
        <w:r>
          <w:rPr>
            <w:noProof/>
            <w:webHidden/>
          </w:rPr>
          <w:instrText xml:space="preserve"> PAGEREF _Toc182091003 \h </w:instrText>
        </w:r>
        <w:r>
          <w:rPr>
            <w:noProof/>
            <w:webHidden/>
          </w:rPr>
        </w:r>
        <w:r>
          <w:rPr>
            <w:noProof/>
            <w:webHidden/>
          </w:rPr>
          <w:fldChar w:fldCharType="separate"/>
        </w:r>
        <w:r>
          <w:rPr>
            <w:noProof/>
            <w:webHidden/>
          </w:rPr>
          <w:t>49</w:t>
        </w:r>
        <w:r>
          <w:rPr>
            <w:noProof/>
            <w:webHidden/>
          </w:rPr>
          <w:fldChar w:fldCharType="end"/>
        </w:r>
      </w:hyperlink>
    </w:p>
    <w:p w14:paraId="57F2FC57" w14:textId="7E3A9DED"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1004" w:history="1">
        <w:r w:rsidRPr="00DD7BC0">
          <w:rPr>
            <w:rStyle w:val="Hyperlink"/>
            <w:noProof/>
          </w:rPr>
          <w:t>2.3.1. (Viết chèn hoặc Copy - Paste special unformatted vào đây)</w:t>
        </w:r>
        <w:r>
          <w:rPr>
            <w:noProof/>
            <w:webHidden/>
          </w:rPr>
          <w:tab/>
        </w:r>
        <w:r>
          <w:rPr>
            <w:noProof/>
            <w:webHidden/>
          </w:rPr>
          <w:fldChar w:fldCharType="begin"/>
        </w:r>
        <w:r>
          <w:rPr>
            <w:noProof/>
            <w:webHidden/>
          </w:rPr>
          <w:instrText xml:space="preserve"> PAGEREF _Toc182091004 \h </w:instrText>
        </w:r>
        <w:r>
          <w:rPr>
            <w:noProof/>
            <w:webHidden/>
          </w:rPr>
        </w:r>
        <w:r>
          <w:rPr>
            <w:noProof/>
            <w:webHidden/>
          </w:rPr>
          <w:fldChar w:fldCharType="separate"/>
        </w:r>
        <w:r>
          <w:rPr>
            <w:noProof/>
            <w:webHidden/>
          </w:rPr>
          <w:t>49</w:t>
        </w:r>
        <w:r>
          <w:rPr>
            <w:noProof/>
            <w:webHidden/>
          </w:rPr>
          <w:fldChar w:fldCharType="end"/>
        </w:r>
      </w:hyperlink>
    </w:p>
    <w:p w14:paraId="1FC77CB6" w14:textId="6BE400FD"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1005" w:history="1">
        <w:r w:rsidRPr="00DD7BC0">
          <w:rPr>
            <w:rStyle w:val="Hyperlink"/>
            <w:noProof/>
          </w:rPr>
          <w:t>2.3.2. (Viết chèn hoặc Copy - Paste special unformatted vào đây)</w:t>
        </w:r>
        <w:r>
          <w:rPr>
            <w:noProof/>
            <w:webHidden/>
          </w:rPr>
          <w:tab/>
        </w:r>
        <w:r>
          <w:rPr>
            <w:noProof/>
            <w:webHidden/>
          </w:rPr>
          <w:fldChar w:fldCharType="begin"/>
        </w:r>
        <w:r>
          <w:rPr>
            <w:noProof/>
            <w:webHidden/>
          </w:rPr>
          <w:instrText xml:space="preserve"> PAGEREF _Toc182091005 \h </w:instrText>
        </w:r>
        <w:r>
          <w:rPr>
            <w:noProof/>
            <w:webHidden/>
          </w:rPr>
        </w:r>
        <w:r>
          <w:rPr>
            <w:noProof/>
            <w:webHidden/>
          </w:rPr>
          <w:fldChar w:fldCharType="separate"/>
        </w:r>
        <w:r>
          <w:rPr>
            <w:noProof/>
            <w:webHidden/>
          </w:rPr>
          <w:t>49</w:t>
        </w:r>
        <w:r>
          <w:rPr>
            <w:noProof/>
            <w:webHidden/>
          </w:rPr>
          <w:fldChar w:fldCharType="end"/>
        </w:r>
      </w:hyperlink>
    </w:p>
    <w:p w14:paraId="43080332" w14:textId="61C86318"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1006" w:history="1">
        <w:r w:rsidRPr="00DD7BC0">
          <w:rPr>
            <w:rStyle w:val="Hyperlink"/>
            <w:noProof/>
          </w:rPr>
          <w:t>2.</w:t>
        </w:r>
        <w:r w:rsidRPr="00DD7BC0">
          <w:rPr>
            <w:rStyle w:val="Hyperlink"/>
            <w:iCs/>
            <w:noProof/>
          </w:rPr>
          <w:t>5</w:t>
        </w:r>
        <w:r w:rsidRPr="00DD7BC0">
          <w:rPr>
            <w:rStyle w:val="Hyperlink"/>
            <w:noProof/>
          </w:rPr>
          <w:t>. Kết luận Chương 2</w:t>
        </w:r>
        <w:r>
          <w:rPr>
            <w:noProof/>
            <w:webHidden/>
          </w:rPr>
          <w:tab/>
        </w:r>
        <w:r>
          <w:rPr>
            <w:noProof/>
            <w:webHidden/>
          </w:rPr>
          <w:fldChar w:fldCharType="begin"/>
        </w:r>
        <w:r>
          <w:rPr>
            <w:noProof/>
            <w:webHidden/>
          </w:rPr>
          <w:instrText xml:space="preserve"> PAGEREF _Toc182091006 \h </w:instrText>
        </w:r>
        <w:r>
          <w:rPr>
            <w:noProof/>
            <w:webHidden/>
          </w:rPr>
        </w:r>
        <w:r>
          <w:rPr>
            <w:noProof/>
            <w:webHidden/>
          </w:rPr>
          <w:fldChar w:fldCharType="separate"/>
        </w:r>
        <w:r>
          <w:rPr>
            <w:noProof/>
            <w:webHidden/>
          </w:rPr>
          <w:t>49</w:t>
        </w:r>
        <w:r>
          <w:rPr>
            <w:noProof/>
            <w:webHidden/>
          </w:rPr>
          <w:fldChar w:fldCharType="end"/>
        </w:r>
      </w:hyperlink>
    </w:p>
    <w:p w14:paraId="256F6E08" w14:textId="74FCF319"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1007" w:history="1">
        <w:r w:rsidRPr="00DD7BC0">
          <w:rPr>
            <w:rStyle w:val="Hyperlink"/>
            <w:noProof/>
          </w:rPr>
          <w:t xml:space="preserve">CHƯƠNG 3 </w:t>
        </w:r>
        <w:r w:rsidRPr="00DD7BC0">
          <w:rPr>
            <w:rStyle w:val="Hyperlink"/>
            <w:noProof/>
            <w:lang w:val="en-US"/>
          </w:rPr>
          <w:t>XÂY DỰNG ỨNG DỤNG PHÂN ĐOẠN ẢNH DỰA TRÊN MẠNG NƠ-RON TÍCH CHẬP VÀ MÔ HÌNH STARDIST</w:t>
        </w:r>
        <w:r>
          <w:rPr>
            <w:noProof/>
            <w:webHidden/>
          </w:rPr>
          <w:tab/>
        </w:r>
        <w:r>
          <w:rPr>
            <w:noProof/>
            <w:webHidden/>
          </w:rPr>
          <w:fldChar w:fldCharType="begin"/>
        </w:r>
        <w:r>
          <w:rPr>
            <w:noProof/>
            <w:webHidden/>
          </w:rPr>
          <w:instrText xml:space="preserve"> PAGEREF _Toc182091007 \h </w:instrText>
        </w:r>
        <w:r>
          <w:rPr>
            <w:noProof/>
            <w:webHidden/>
          </w:rPr>
        </w:r>
        <w:r>
          <w:rPr>
            <w:noProof/>
            <w:webHidden/>
          </w:rPr>
          <w:fldChar w:fldCharType="separate"/>
        </w:r>
        <w:r>
          <w:rPr>
            <w:noProof/>
            <w:webHidden/>
          </w:rPr>
          <w:t>50</w:t>
        </w:r>
        <w:r>
          <w:rPr>
            <w:noProof/>
            <w:webHidden/>
          </w:rPr>
          <w:fldChar w:fldCharType="end"/>
        </w:r>
      </w:hyperlink>
    </w:p>
    <w:p w14:paraId="3EDCECB7" w14:textId="5136EF98"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1008" w:history="1">
        <w:r w:rsidRPr="00DD7BC0">
          <w:rPr>
            <w:rStyle w:val="Hyperlink"/>
            <w:noProof/>
            <w:lang w:val="nl-NL"/>
          </w:rPr>
          <w:t>3.1</w:t>
        </w:r>
        <w:r w:rsidRPr="00DD7BC0">
          <w:rPr>
            <w:rStyle w:val="Hyperlink"/>
            <w:noProof/>
          </w:rPr>
          <w:t>. (Viết chèn hoặc Copy - Paste special unformatted vào đây)</w:t>
        </w:r>
        <w:r>
          <w:rPr>
            <w:noProof/>
            <w:webHidden/>
          </w:rPr>
          <w:tab/>
        </w:r>
        <w:r>
          <w:rPr>
            <w:noProof/>
            <w:webHidden/>
          </w:rPr>
          <w:fldChar w:fldCharType="begin"/>
        </w:r>
        <w:r>
          <w:rPr>
            <w:noProof/>
            <w:webHidden/>
          </w:rPr>
          <w:instrText xml:space="preserve"> PAGEREF _Toc182091008 \h </w:instrText>
        </w:r>
        <w:r>
          <w:rPr>
            <w:noProof/>
            <w:webHidden/>
          </w:rPr>
        </w:r>
        <w:r>
          <w:rPr>
            <w:noProof/>
            <w:webHidden/>
          </w:rPr>
          <w:fldChar w:fldCharType="separate"/>
        </w:r>
        <w:r>
          <w:rPr>
            <w:noProof/>
            <w:webHidden/>
          </w:rPr>
          <w:t>50</w:t>
        </w:r>
        <w:r>
          <w:rPr>
            <w:noProof/>
            <w:webHidden/>
          </w:rPr>
          <w:fldChar w:fldCharType="end"/>
        </w:r>
      </w:hyperlink>
    </w:p>
    <w:p w14:paraId="3C721115" w14:textId="20B24B48"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1009" w:history="1">
        <w:r w:rsidRPr="00DD7BC0">
          <w:rPr>
            <w:rStyle w:val="Hyperlink"/>
            <w:noProof/>
          </w:rPr>
          <w:t>3.1.1. (Viết chèn hoặc Copy - Paste special unformatted vào đây)</w:t>
        </w:r>
        <w:r>
          <w:rPr>
            <w:noProof/>
            <w:webHidden/>
          </w:rPr>
          <w:tab/>
        </w:r>
        <w:r>
          <w:rPr>
            <w:noProof/>
            <w:webHidden/>
          </w:rPr>
          <w:fldChar w:fldCharType="begin"/>
        </w:r>
        <w:r>
          <w:rPr>
            <w:noProof/>
            <w:webHidden/>
          </w:rPr>
          <w:instrText xml:space="preserve"> PAGEREF _Toc182091009 \h </w:instrText>
        </w:r>
        <w:r>
          <w:rPr>
            <w:noProof/>
            <w:webHidden/>
          </w:rPr>
        </w:r>
        <w:r>
          <w:rPr>
            <w:noProof/>
            <w:webHidden/>
          </w:rPr>
          <w:fldChar w:fldCharType="separate"/>
        </w:r>
        <w:r>
          <w:rPr>
            <w:noProof/>
            <w:webHidden/>
          </w:rPr>
          <w:t>50</w:t>
        </w:r>
        <w:r>
          <w:rPr>
            <w:noProof/>
            <w:webHidden/>
          </w:rPr>
          <w:fldChar w:fldCharType="end"/>
        </w:r>
      </w:hyperlink>
    </w:p>
    <w:p w14:paraId="7F061BFB" w14:textId="7A58DF38"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1010" w:history="1">
        <w:r w:rsidRPr="00DD7BC0">
          <w:rPr>
            <w:rStyle w:val="Hyperlink"/>
            <w:noProof/>
          </w:rPr>
          <w:t>3.1.2. (Viết chèn hoặc Copy - Paste special unformatted vào đây)</w:t>
        </w:r>
        <w:r>
          <w:rPr>
            <w:noProof/>
            <w:webHidden/>
          </w:rPr>
          <w:tab/>
        </w:r>
        <w:r>
          <w:rPr>
            <w:noProof/>
            <w:webHidden/>
          </w:rPr>
          <w:fldChar w:fldCharType="begin"/>
        </w:r>
        <w:r>
          <w:rPr>
            <w:noProof/>
            <w:webHidden/>
          </w:rPr>
          <w:instrText xml:space="preserve"> PAGEREF _Toc182091010 \h </w:instrText>
        </w:r>
        <w:r>
          <w:rPr>
            <w:noProof/>
            <w:webHidden/>
          </w:rPr>
        </w:r>
        <w:r>
          <w:rPr>
            <w:noProof/>
            <w:webHidden/>
          </w:rPr>
          <w:fldChar w:fldCharType="separate"/>
        </w:r>
        <w:r>
          <w:rPr>
            <w:noProof/>
            <w:webHidden/>
          </w:rPr>
          <w:t>50</w:t>
        </w:r>
        <w:r>
          <w:rPr>
            <w:noProof/>
            <w:webHidden/>
          </w:rPr>
          <w:fldChar w:fldCharType="end"/>
        </w:r>
      </w:hyperlink>
    </w:p>
    <w:p w14:paraId="286C65B8" w14:textId="7B1F61B6"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1011" w:history="1">
        <w:r w:rsidRPr="00DD7BC0">
          <w:rPr>
            <w:rStyle w:val="Hyperlink"/>
            <w:noProof/>
            <w:spacing w:val="-2"/>
          </w:rPr>
          <w:t xml:space="preserve">3.2. </w:t>
        </w:r>
        <w:r w:rsidRPr="00DD7BC0">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_Toc182091011 \h </w:instrText>
        </w:r>
        <w:r>
          <w:rPr>
            <w:noProof/>
            <w:webHidden/>
          </w:rPr>
        </w:r>
        <w:r>
          <w:rPr>
            <w:noProof/>
            <w:webHidden/>
          </w:rPr>
          <w:fldChar w:fldCharType="separate"/>
        </w:r>
        <w:r>
          <w:rPr>
            <w:noProof/>
            <w:webHidden/>
          </w:rPr>
          <w:t>50</w:t>
        </w:r>
        <w:r>
          <w:rPr>
            <w:noProof/>
            <w:webHidden/>
          </w:rPr>
          <w:fldChar w:fldCharType="end"/>
        </w:r>
      </w:hyperlink>
    </w:p>
    <w:p w14:paraId="61870F4B" w14:textId="3267CA0C"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1012" w:history="1">
        <w:r w:rsidRPr="00DD7BC0">
          <w:rPr>
            <w:rStyle w:val="Hyperlink"/>
            <w:noProof/>
          </w:rPr>
          <w:t>3.2.1. (Viết chèn hoặc Copy - Paste special unformatted vào đây)</w:t>
        </w:r>
        <w:r>
          <w:rPr>
            <w:noProof/>
            <w:webHidden/>
          </w:rPr>
          <w:tab/>
        </w:r>
        <w:r>
          <w:rPr>
            <w:noProof/>
            <w:webHidden/>
          </w:rPr>
          <w:fldChar w:fldCharType="begin"/>
        </w:r>
        <w:r>
          <w:rPr>
            <w:noProof/>
            <w:webHidden/>
          </w:rPr>
          <w:instrText xml:space="preserve"> PAGEREF _Toc182091012 \h </w:instrText>
        </w:r>
        <w:r>
          <w:rPr>
            <w:noProof/>
            <w:webHidden/>
          </w:rPr>
        </w:r>
        <w:r>
          <w:rPr>
            <w:noProof/>
            <w:webHidden/>
          </w:rPr>
          <w:fldChar w:fldCharType="separate"/>
        </w:r>
        <w:r>
          <w:rPr>
            <w:noProof/>
            <w:webHidden/>
          </w:rPr>
          <w:t>50</w:t>
        </w:r>
        <w:r>
          <w:rPr>
            <w:noProof/>
            <w:webHidden/>
          </w:rPr>
          <w:fldChar w:fldCharType="end"/>
        </w:r>
      </w:hyperlink>
    </w:p>
    <w:p w14:paraId="1562AD14" w14:textId="6600D5EF" w:rsidR="005A171D" w:rsidRDefault="005A171D">
      <w:pPr>
        <w:pStyle w:val="TOC3"/>
        <w:rPr>
          <w:rFonts w:asciiTheme="minorHAnsi" w:eastAsiaTheme="minorEastAsia" w:hAnsiTheme="minorHAnsi" w:cstheme="minorBidi"/>
          <w:noProof/>
          <w:kern w:val="2"/>
          <w:sz w:val="22"/>
          <w:lang w:val="en-US"/>
          <w14:ligatures w14:val="standardContextual"/>
        </w:rPr>
      </w:pPr>
      <w:hyperlink w:anchor="_Toc182091013" w:history="1">
        <w:r w:rsidRPr="00DD7BC0">
          <w:rPr>
            <w:rStyle w:val="Hyperlink"/>
            <w:noProof/>
          </w:rPr>
          <w:t>3.2.2. (Viết chèn hoặc Copy - Paste special unformatted vào đây)</w:t>
        </w:r>
        <w:r>
          <w:rPr>
            <w:noProof/>
            <w:webHidden/>
          </w:rPr>
          <w:tab/>
        </w:r>
        <w:r>
          <w:rPr>
            <w:noProof/>
            <w:webHidden/>
          </w:rPr>
          <w:fldChar w:fldCharType="begin"/>
        </w:r>
        <w:r>
          <w:rPr>
            <w:noProof/>
            <w:webHidden/>
          </w:rPr>
          <w:instrText xml:space="preserve"> PAGEREF _Toc182091013 \h </w:instrText>
        </w:r>
        <w:r>
          <w:rPr>
            <w:noProof/>
            <w:webHidden/>
          </w:rPr>
        </w:r>
        <w:r>
          <w:rPr>
            <w:noProof/>
            <w:webHidden/>
          </w:rPr>
          <w:fldChar w:fldCharType="separate"/>
        </w:r>
        <w:r>
          <w:rPr>
            <w:noProof/>
            <w:webHidden/>
          </w:rPr>
          <w:t>51</w:t>
        </w:r>
        <w:r>
          <w:rPr>
            <w:noProof/>
            <w:webHidden/>
          </w:rPr>
          <w:fldChar w:fldCharType="end"/>
        </w:r>
      </w:hyperlink>
    </w:p>
    <w:p w14:paraId="0596A346" w14:textId="6D0F1463" w:rsidR="005A171D" w:rsidRDefault="005A171D">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091014" w:history="1">
        <w:r w:rsidRPr="00DD7BC0">
          <w:rPr>
            <w:rStyle w:val="Hyperlink"/>
            <w:noProof/>
          </w:rPr>
          <w:t>3.3. Kết luận Chương 3</w:t>
        </w:r>
        <w:r>
          <w:rPr>
            <w:noProof/>
            <w:webHidden/>
          </w:rPr>
          <w:tab/>
        </w:r>
        <w:r>
          <w:rPr>
            <w:noProof/>
            <w:webHidden/>
          </w:rPr>
          <w:fldChar w:fldCharType="begin"/>
        </w:r>
        <w:r>
          <w:rPr>
            <w:noProof/>
            <w:webHidden/>
          </w:rPr>
          <w:instrText xml:space="preserve"> PAGEREF _Toc182091014 \h </w:instrText>
        </w:r>
        <w:r>
          <w:rPr>
            <w:noProof/>
            <w:webHidden/>
          </w:rPr>
        </w:r>
        <w:r>
          <w:rPr>
            <w:noProof/>
            <w:webHidden/>
          </w:rPr>
          <w:fldChar w:fldCharType="separate"/>
        </w:r>
        <w:r>
          <w:rPr>
            <w:noProof/>
            <w:webHidden/>
          </w:rPr>
          <w:t>51</w:t>
        </w:r>
        <w:r>
          <w:rPr>
            <w:noProof/>
            <w:webHidden/>
          </w:rPr>
          <w:fldChar w:fldCharType="end"/>
        </w:r>
      </w:hyperlink>
    </w:p>
    <w:p w14:paraId="7F026115" w14:textId="20583B8F"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1015" w:history="1">
        <w:r w:rsidRPr="00DD7BC0">
          <w:rPr>
            <w:rStyle w:val="Hyperlink"/>
            <w:noProof/>
            <w:spacing w:val="-2"/>
          </w:rPr>
          <w:t>K</w:t>
        </w:r>
        <w:r w:rsidRPr="00DD7BC0">
          <w:rPr>
            <w:rStyle w:val="Hyperlink"/>
            <w:noProof/>
          </w:rPr>
          <w:t>ẾT L</w:t>
        </w:r>
        <w:r w:rsidRPr="00DD7BC0">
          <w:rPr>
            <w:rStyle w:val="Hyperlink"/>
            <w:noProof/>
            <w:spacing w:val="-2"/>
          </w:rPr>
          <w:t>U</w:t>
        </w:r>
        <w:r w:rsidRPr="00DD7BC0">
          <w:rPr>
            <w:rStyle w:val="Hyperlink"/>
            <w:noProof/>
          </w:rPr>
          <w:t>ẬN</w:t>
        </w:r>
        <w:r>
          <w:rPr>
            <w:noProof/>
            <w:webHidden/>
          </w:rPr>
          <w:tab/>
        </w:r>
        <w:r>
          <w:rPr>
            <w:noProof/>
            <w:webHidden/>
          </w:rPr>
          <w:fldChar w:fldCharType="begin"/>
        </w:r>
        <w:r>
          <w:rPr>
            <w:noProof/>
            <w:webHidden/>
          </w:rPr>
          <w:instrText xml:space="preserve"> PAGEREF _Toc182091015 \h </w:instrText>
        </w:r>
        <w:r>
          <w:rPr>
            <w:noProof/>
            <w:webHidden/>
          </w:rPr>
        </w:r>
        <w:r>
          <w:rPr>
            <w:noProof/>
            <w:webHidden/>
          </w:rPr>
          <w:fldChar w:fldCharType="separate"/>
        </w:r>
        <w:r>
          <w:rPr>
            <w:noProof/>
            <w:webHidden/>
          </w:rPr>
          <w:t>52</w:t>
        </w:r>
        <w:r>
          <w:rPr>
            <w:noProof/>
            <w:webHidden/>
          </w:rPr>
          <w:fldChar w:fldCharType="end"/>
        </w:r>
      </w:hyperlink>
    </w:p>
    <w:p w14:paraId="19536CB9" w14:textId="43620AE6"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1016" w:history="1">
        <w:r w:rsidRPr="00DD7BC0">
          <w:rPr>
            <w:rStyle w:val="Hyperlink"/>
            <w:noProof/>
          </w:rPr>
          <w:t>TÀI LI</w:t>
        </w:r>
        <w:r w:rsidRPr="00DD7BC0">
          <w:rPr>
            <w:rStyle w:val="Hyperlink"/>
            <w:noProof/>
            <w:spacing w:val="-2"/>
          </w:rPr>
          <w:t>Ệ</w:t>
        </w:r>
        <w:r w:rsidRPr="00DD7BC0">
          <w:rPr>
            <w:rStyle w:val="Hyperlink"/>
            <w:noProof/>
          </w:rPr>
          <w:t>U THAM K</w:t>
        </w:r>
        <w:r w:rsidRPr="00DD7BC0">
          <w:rPr>
            <w:rStyle w:val="Hyperlink"/>
            <w:noProof/>
            <w:spacing w:val="-2"/>
          </w:rPr>
          <w:t>H</w:t>
        </w:r>
        <w:r w:rsidRPr="00DD7BC0">
          <w:rPr>
            <w:rStyle w:val="Hyperlink"/>
            <w:noProof/>
          </w:rPr>
          <w:t>ẢO</w:t>
        </w:r>
        <w:r>
          <w:rPr>
            <w:noProof/>
            <w:webHidden/>
          </w:rPr>
          <w:tab/>
        </w:r>
        <w:r>
          <w:rPr>
            <w:noProof/>
            <w:webHidden/>
          </w:rPr>
          <w:fldChar w:fldCharType="begin"/>
        </w:r>
        <w:r>
          <w:rPr>
            <w:noProof/>
            <w:webHidden/>
          </w:rPr>
          <w:instrText xml:space="preserve"> PAGEREF _Toc182091016 \h </w:instrText>
        </w:r>
        <w:r>
          <w:rPr>
            <w:noProof/>
            <w:webHidden/>
          </w:rPr>
        </w:r>
        <w:r>
          <w:rPr>
            <w:noProof/>
            <w:webHidden/>
          </w:rPr>
          <w:fldChar w:fldCharType="separate"/>
        </w:r>
        <w:r>
          <w:rPr>
            <w:noProof/>
            <w:webHidden/>
          </w:rPr>
          <w:t>53</w:t>
        </w:r>
        <w:r>
          <w:rPr>
            <w:noProof/>
            <w:webHidden/>
          </w:rPr>
          <w:fldChar w:fldCharType="end"/>
        </w:r>
      </w:hyperlink>
    </w:p>
    <w:p w14:paraId="307EC60E" w14:textId="7F211FBF"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1017" w:history="1">
        <w:r w:rsidRPr="00DD7BC0">
          <w:rPr>
            <w:rStyle w:val="Hyperlink"/>
            <w:noProof/>
          </w:rPr>
          <w:t>BẢN CAM ĐOAN</w:t>
        </w:r>
        <w:r>
          <w:rPr>
            <w:noProof/>
            <w:webHidden/>
          </w:rPr>
          <w:tab/>
        </w:r>
        <w:r>
          <w:rPr>
            <w:noProof/>
            <w:webHidden/>
          </w:rPr>
          <w:fldChar w:fldCharType="begin"/>
        </w:r>
        <w:r>
          <w:rPr>
            <w:noProof/>
            <w:webHidden/>
          </w:rPr>
          <w:instrText xml:space="preserve"> PAGEREF _Toc182091017 \h </w:instrText>
        </w:r>
        <w:r>
          <w:rPr>
            <w:noProof/>
            <w:webHidden/>
          </w:rPr>
        </w:r>
        <w:r>
          <w:rPr>
            <w:noProof/>
            <w:webHidden/>
          </w:rPr>
          <w:fldChar w:fldCharType="separate"/>
        </w:r>
        <w:r>
          <w:rPr>
            <w:noProof/>
            <w:webHidden/>
          </w:rPr>
          <w:t>54</w:t>
        </w:r>
        <w:r>
          <w:rPr>
            <w:noProof/>
            <w:webHidden/>
          </w:rPr>
          <w:fldChar w:fldCharType="end"/>
        </w:r>
      </w:hyperlink>
    </w:p>
    <w:p w14:paraId="0A80E08E" w14:textId="41ED0127" w:rsidR="005A171D" w:rsidRDefault="005A171D">
      <w:pPr>
        <w:pStyle w:val="TOC1"/>
        <w:rPr>
          <w:rFonts w:asciiTheme="minorHAnsi" w:eastAsiaTheme="minorEastAsia" w:hAnsiTheme="minorHAnsi" w:cstheme="minorBidi"/>
          <w:noProof/>
          <w:kern w:val="2"/>
          <w:sz w:val="22"/>
          <w:lang w:val="en-US"/>
          <w14:ligatures w14:val="standardContextual"/>
        </w:rPr>
      </w:pPr>
      <w:hyperlink w:anchor="_Toc182091018" w:history="1">
        <w:r w:rsidRPr="00DD7BC0">
          <w:rPr>
            <w:rStyle w:val="Hyperlink"/>
            <w:noProof/>
          </w:rPr>
          <w:t>PHỤ LỤC</w:t>
        </w:r>
        <w:r>
          <w:rPr>
            <w:noProof/>
            <w:webHidden/>
          </w:rPr>
          <w:tab/>
        </w:r>
        <w:r>
          <w:rPr>
            <w:noProof/>
            <w:webHidden/>
          </w:rPr>
          <w:fldChar w:fldCharType="begin"/>
        </w:r>
        <w:r>
          <w:rPr>
            <w:noProof/>
            <w:webHidden/>
          </w:rPr>
          <w:instrText xml:space="preserve"> PAGEREF _Toc182091018 \h </w:instrText>
        </w:r>
        <w:r>
          <w:rPr>
            <w:noProof/>
            <w:webHidden/>
          </w:rPr>
        </w:r>
        <w:r>
          <w:rPr>
            <w:noProof/>
            <w:webHidden/>
          </w:rPr>
          <w:fldChar w:fldCharType="separate"/>
        </w:r>
        <w:r>
          <w:rPr>
            <w:noProof/>
            <w:webHidden/>
          </w:rPr>
          <w:t>56</w:t>
        </w:r>
        <w:r>
          <w:rPr>
            <w:noProof/>
            <w:webHidden/>
          </w:rPr>
          <w:fldChar w:fldCharType="end"/>
        </w:r>
      </w:hyperlink>
    </w:p>
    <w:p w14:paraId="0E8B956D" w14:textId="0D33566B" w:rsidR="002D7548" w:rsidRPr="00AE2A07" w:rsidRDefault="00076984" w:rsidP="00F24627">
      <w:pPr>
        <w:rPr>
          <w:sz w:val="26"/>
          <w:szCs w:val="26"/>
        </w:rPr>
      </w:pPr>
      <w:r w:rsidRPr="00AE2A07">
        <w:rPr>
          <w:rFonts w:eastAsia="Arial"/>
          <w:sz w:val="26"/>
          <w:szCs w:val="26"/>
          <w:lang w:val="vi-VN"/>
        </w:rPr>
        <w:fldChar w:fldCharType="end"/>
      </w:r>
    </w:p>
    <w:p w14:paraId="5ACAEE66" w14:textId="77777777"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mục lục tự động thì các đề mục chương phải dùng Styles Heading 1, 2, … theo đúng mẫu. Nên copy các đề mục chương đã có ra và chèn text mới vào.</w:t>
      </w:r>
    </w:p>
    <w:p w14:paraId="219C3773" w14:textId="5629A8D9" w:rsidR="0042668A" w:rsidRPr="00AE2A07" w:rsidRDefault="0042668A" w:rsidP="0042668A">
      <w:pPr>
        <w:adjustRightInd w:val="0"/>
        <w:snapToGrid w:val="0"/>
        <w:spacing w:line="348" w:lineRule="auto"/>
        <w:ind w:firstLine="567"/>
        <w:jc w:val="both"/>
        <w:rPr>
          <w:sz w:val="26"/>
          <w:szCs w:val="26"/>
          <w:lang w:val="nl-NL"/>
        </w:rPr>
      </w:pPr>
      <w:r w:rsidRPr="00AE2A07">
        <w:rPr>
          <w:color w:val="FF0000"/>
          <w:sz w:val="26"/>
          <w:szCs w:val="26"/>
        </w:rPr>
        <w:t>Khi cập nhật mục lục thì chọn Right click trên Mục lục, chọn Update Fields là tạo được mục lục tự động)</w:t>
      </w:r>
    </w:p>
    <w:p w14:paraId="7BE880A5" w14:textId="77777777" w:rsidR="0042668A" w:rsidRPr="00AE2A07" w:rsidRDefault="0042668A" w:rsidP="00F24627">
      <w:pPr>
        <w:jc w:val="both"/>
        <w:rPr>
          <w:sz w:val="26"/>
          <w:szCs w:val="26"/>
        </w:rPr>
      </w:pPr>
    </w:p>
    <w:p w14:paraId="733E9F1D" w14:textId="77777777" w:rsidR="00F24627" w:rsidRPr="00AE2A07" w:rsidRDefault="00F24627" w:rsidP="00E106A9">
      <w:pPr>
        <w:spacing w:line="360" w:lineRule="auto"/>
        <w:ind w:right="-1"/>
        <w:jc w:val="center"/>
        <w:rPr>
          <w:b/>
          <w:sz w:val="26"/>
          <w:szCs w:val="26"/>
        </w:rPr>
      </w:pPr>
    </w:p>
    <w:p w14:paraId="32738C12" w14:textId="77777777" w:rsidR="00117F7E" w:rsidRPr="00AE2A07" w:rsidRDefault="00117F7E">
      <w:pPr>
        <w:rPr>
          <w:b/>
          <w:spacing w:val="-1"/>
          <w:sz w:val="26"/>
          <w:szCs w:val="26"/>
        </w:rPr>
      </w:pPr>
      <w:bookmarkStart w:id="15" w:name="_Toc134720556"/>
      <w:r w:rsidRPr="00AE2A07">
        <w:rPr>
          <w:b/>
          <w:spacing w:val="-1"/>
          <w:sz w:val="26"/>
          <w:szCs w:val="26"/>
        </w:rPr>
        <w:br w:type="page"/>
      </w:r>
    </w:p>
    <w:p w14:paraId="1BF03D68" w14:textId="52BCDCE8" w:rsidR="002D7548" w:rsidRPr="00AE2A07" w:rsidRDefault="002D7548" w:rsidP="00B02E32">
      <w:pPr>
        <w:pStyle w:val="Heading1"/>
      </w:pPr>
      <w:bookmarkStart w:id="16" w:name="_Toc182090959"/>
      <w:r w:rsidRPr="00AE2A07">
        <w:rPr>
          <w:spacing w:val="-1"/>
        </w:rPr>
        <w:lastRenderedPageBreak/>
        <w:t>D</w:t>
      </w:r>
      <w:r w:rsidRPr="00AE2A07">
        <w:rPr>
          <w:spacing w:val="1"/>
        </w:rPr>
        <w:t>A</w:t>
      </w:r>
      <w:r w:rsidRPr="00AE2A07">
        <w:rPr>
          <w:spacing w:val="-1"/>
        </w:rPr>
        <w:t>N</w:t>
      </w:r>
      <w:r w:rsidRPr="00AE2A07">
        <w:t>H MỤC CÁC TỪ</w:t>
      </w:r>
      <w:r w:rsidRPr="00AE2A07">
        <w:rPr>
          <w:spacing w:val="1"/>
        </w:rPr>
        <w:t xml:space="preserve"> </w:t>
      </w:r>
      <w:r w:rsidRPr="00AE2A07">
        <w:t>VIẾT</w:t>
      </w:r>
      <w:r w:rsidRPr="00AE2A07">
        <w:rPr>
          <w:spacing w:val="1"/>
        </w:rPr>
        <w:t xml:space="preserve"> </w:t>
      </w:r>
      <w:r w:rsidRPr="00AE2A07">
        <w:rPr>
          <w:spacing w:val="-1"/>
        </w:rPr>
        <w:t>T</w:t>
      </w:r>
      <w:r w:rsidRPr="00AE2A07">
        <w:t>ẮT</w:t>
      </w:r>
      <w:bookmarkEnd w:id="15"/>
      <w:bookmarkEnd w:id="16"/>
    </w:p>
    <w:p w14:paraId="6A708B35" w14:textId="77777777" w:rsidR="002D7548" w:rsidRPr="00AE2A07" w:rsidRDefault="002D7548" w:rsidP="002D7548">
      <w:pPr>
        <w:spacing w:line="360" w:lineRule="auto"/>
        <w:ind w:right="-1" w:firstLine="567"/>
        <w:jc w:val="both"/>
        <w:rPr>
          <w:sz w:val="26"/>
          <w:szCs w:val="26"/>
        </w:rPr>
      </w:pPr>
    </w:p>
    <w:tbl>
      <w:tblPr>
        <w:tblStyle w:val="TableGrid"/>
        <w:tblW w:w="0" w:type="auto"/>
        <w:jc w:val="center"/>
        <w:tblLayout w:type="fixed"/>
        <w:tblLook w:val="01E0" w:firstRow="1" w:lastRow="1" w:firstColumn="1" w:lastColumn="1" w:noHBand="0" w:noVBand="0"/>
      </w:tblPr>
      <w:tblGrid>
        <w:gridCol w:w="972"/>
        <w:gridCol w:w="2113"/>
        <w:gridCol w:w="5686"/>
      </w:tblGrid>
      <w:tr w:rsidR="002D7548" w:rsidRPr="00AE2A07" w14:paraId="7C980A32" w14:textId="77777777" w:rsidTr="001B1C7D">
        <w:trPr>
          <w:trHeight w:hRule="exact" w:val="431"/>
          <w:jc w:val="center"/>
        </w:trPr>
        <w:tc>
          <w:tcPr>
            <w:tcW w:w="972" w:type="dxa"/>
          </w:tcPr>
          <w:p w14:paraId="7A995494" w14:textId="77777777" w:rsidR="002D7548" w:rsidRPr="00AE2A07" w:rsidRDefault="002D7548" w:rsidP="001B1C7D">
            <w:pPr>
              <w:spacing w:line="360" w:lineRule="auto"/>
              <w:ind w:right="-1"/>
              <w:jc w:val="center"/>
              <w:rPr>
                <w:sz w:val="26"/>
                <w:szCs w:val="26"/>
              </w:rPr>
            </w:pPr>
            <w:r w:rsidRPr="00AE2A07">
              <w:rPr>
                <w:b/>
                <w:w w:val="102"/>
                <w:sz w:val="26"/>
                <w:szCs w:val="26"/>
              </w:rPr>
              <w:t>S</w:t>
            </w:r>
            <w:r w:rsidRPr="00AE2A07">
              <w:rPr>
                <w:b/>
                <w:spacing w:val="1"/>
                <w:w w:val="102"/>
                <w:sz w:val="26"/>
                <w:szCs w:val="26"/>
              </w:rPr>
              <w:t>T</w:t>
            </w:r>
            <w:r w:rsidRPr="00AE2A07">
              <w:rPr>
                <w:b/>
                <w:w w:val="102"/>
                <w:sz w:val="26"/>
                <w:szCs w:val="26"/>
              </w:rPr>
              <w:t>T</w:t>
            </w:r>
          </w:p>
        </w:tc>
        <w:tc>
          <w:tcPr>
            <w:tcW w:w="2113" w:type="dxa"/>
          </w:tcPr>
          <w:p w14:paraId="674EBA48" w14:textId="77777777" w:rsidR="002D7548" w:rsidRPr="00AE2A07" w:rsidRDefault="002D7548" w:rsidP="001B1C7D">
            <w:pPr>
              <w:spacing w:line="360" w:lineRule="auto"/>
              <w:ind w:right="-1"/>
              <w:jc w:val="center"/>
              <w:rPr>
                <w:sz w:val="26"/>
                <w:szCs w:val="26"/>
              </w:rPr>
            </w:pPr>
            <w:r w:rsidRPr="00AE2A07">
              <w:rPr>
                <w:b/>
                <w:sz w:val="26"/>
                <w:szCs w:val="26"/>
              </w:rPr>
              <w:t>Từ</w:t>
            </w:r>
            <w:r w:rsidRPr="00AE2A07">
              <w:rPr>
                <w:b/>
                <w:spacing w:val="7"/>
                <w:sz w:val="26"/>
                <w:szCs w:val="26"/>
              </w:rPr>
              <w:t xml:space="preserve"> </w:t>
            </w:r>
            <w:r w:rsidRPr="00AE2A07">
              <w:rPr>
                <w:b/>
                <w:sz w:val="26"/>
                <w:szCs w:val="26"/>
              </w:rPr>
              <w:t>v</w:t>
            </w:r>
            <w:r w:rsidRPr="00AE2A07">
              <w:rPr>
                <w:b/>
                <w:spacing w:val="-1"/>
                <w:sz w:val="26"/>
                <w:szCs w:val="26"/>
              </w:rPr>
              <w:t>i</w:t>
            </w:r>
            <w:r w:rsidRPr="00AE2A07">
              <w:rPr>
                <w:b/>
                <w:spacing w:val="1"/>
                <w:sz w:val="26"/>
                <w:szCs w:val="26"/>
              </w:rPr>
              <w:t>ế</w:t>
            </w:r>
            <w:r w:rsidRPr="00AE2A07">
              <w:rPr>
                <w:b/>
                <w:sz w:val="26"/>
                <w:szCs w:val="26"/>
              </w:rPr>
              <w:t>t</w:t>
            </w:r>
            <w:r w:rsidRPr="00AE2A07">
              <w:rPr>
                <w:b/>
                <w:spacing w:val="8"/>
                <w:sz w:val="26"/>
                <w:szCs w:val="26"/>
              </w:rPr>
              <w:t xml:space="preserve"> </w:t>
            </w:r>
            <w:r w:rsidRPr="00AE2A07">
              <w:rPr>
                <w:b/>
                <w:w w:val="102"/>
                <w:sz w:val="26"/>
                <w:szCs w:val="26"/>
              </w:rPr>
              <w:t>t</w:t>
            </w:r>
            <w:r w:rsidRPr="00AE2A07">
              <w:rPr>
                <w:b/>
                <w:spacing w:val="-1"/>
                <w:w w:val="102"/>
                <w:sz w:val="26"/>
                <w:szCs w:val="26"/>
              </w:rPr>
              <w:t>ắ</w:t>
            </w:r>
            <w:r w:rsidRPr="00AE2A07">
              <w:rPr>
                <w:b/>
                <w:w w:val="102"/>
                <w:sz w:val="26"/>
                <w:szCs w:val="26"/>
              </w:rPr>
              <w:t>t</w:t>
            </w:r>
          </w:p>
        </w:tc>
        <w:tc>
          <w:tcPr>
            <w:tcW w:w="5686" w:type="dxa"/>
          </w:tcPr>
          <w:p w14:paraId="524D5A8F" w14:textId="77777777" w:rsidR="002D7548" w:rsidRPr="00AE2A07" w:rsidRDefault="002D7548" w:rsidP="001B1C7D">
            <w:pPr>
              <w:spacing w:line="360" w:lineRule="auto"/>
              <w:ind w:right="-1"/>
              <w:jc w:val="center"/>
              <w:rPr>
                <w:sz w:val="26"/>
                <w:szCs w:val="26"/>
              </w:rPr>
            </w:pPr>
            <w:r w:rsidRPr="00AE2A07">
              <w:rPr>
                <w:b/>
                <w:spacing w:val="1"/>
                <w:sz w:val="26"/>
                <w:szCs w:val="26"/>
              </w:rPr>
              <w:t>T</w:t>
            </w:r>
            <w:r w:rsidRPr="00AE2A07">
              <w:rPr>
                <w:b/>
                <w:spacing w:val="-2"/>
                <w:sz w:val="26"/>
                <w:szCs w:val="26"/>
              </w:rPr>
              <w:t>h</w:t>
            </w:r>
            <w:r w:rsidRPr="00AE2A07">
              <w:rPr>
                <w:b/>
                <w:spacing w:val="-1"/>
                <w:sz w:val="26"/>
                <w:szCs w:val="26"/>
              </w:rPr>
              <w:t>u</w:t>
            </w:r>
            <w:r w:rsidRPr="00AE2A07">
              <w:rPr>
                <w:b/>
                <w:sz w:val="26"/>
                <w:szCs w:val="26"/>
              </w:rPr>
              <w:t>ật</w:t>
            </w:r>
            <w:r w:rsidRPr="00AE2A07">
              <w:rPr>
                <w:b/>
                <w:spacing w:val="15"/>
                <w:sz w:val="26"/>
                <w:szCs w:val="26"/>
              </w:rPr>
              <w:t xml:space="preserve"> </w:t>
            </w:r>
            <w:r w:rsidRPr="00AE2A07">
              <w:rPr>
                <w:b/>
                <w:spacing w:val="-2"/>
                <w:sz w:val="26"/>
                <w:szCs w:val="26"/>
              </w:rPr>
              <w:t>n</w:t>
            </w:r>
            <w:r w:rsidRPr="00AE2A07">
              <w:rPr>
                <w:b/>
                <w:sz w:val="26"/>
                <w:szCs w:val="26"/>
              </w:rPr>
              <w:t>gữ</w:t>
            </w:r>
            <w:r w:rsidRPr="00AE2A07">
              <w:rPr>
                <w:b/>
                <w:spacing w:val="10"/>
                <w:sz w:val="26"/>
                <w:szCs w:val="26"/>
              </w:rPr>
              <w:t xml:space="preserve"> </w:t>
            </w:r>
            <w:r w:rsidRPr="00AE2A07">
              <w:rPr>
                <w:b/>
                <w:sz w:val="26"/>
                <w:szCs w:val="26"/>
              </w:rPr>
              <w:t>ti</w:t>
            </w:r>
            <w:r w:rsidRPr="00AE2A07">
              <w:rPr>
                <w:b/>
                <w:spacing w:val="1"/>
                <w:sz w:val="26"/>
                <w:szCs w:val="26"/>
              </w:rPr>
              <w:t>ế</w:t>
            </w:r>
            <w:r w:rsidRPr="00AE2A07">
              <w:rPr>
                <w:b/>
                <w:sz w:val="26"/>
                <w:szCs w:val="26"/>
              </w:rPr>
              <w:t>ng</w:t>
            </w:r>
            <w:r w:rsidRPr="00AE2A07">
              <w:rPr>
                <w:b/>
                <w:spacing w:val="11"/>
                <w:sz w:val="26"/>
                <w:szCs w:val="26"/>
              </w:rPr>
              <w:t xml:space="preserve"> </w:t>
            </w:r>
            <w:r w:rsidRPr="00AE2A07">
              <w:rPr>
                <w:b/>
                <w:w w:val="102"/>
                <w:sz w:val="26"/>
                <w:szCs w:val="26"/>
              </w:rPr>
              <w:t>V</w:t>
            </w:r>
            <w:r w:rsidRPr="00AE2A07">
              <w:rPr>
                <w:b/>
                <w:spacing w:val="-1"/>
                <w:w w:val="102"/>
                <w:sz w:val="26"/>
                <w:szCs w:val="26"/>
              </w:rPr>
              <w:t>i</w:t>
            </w:r>
            <w:r w:rsidRPr="00AE2A07">
              <w:rPr>
                <w:b/>
                <w:spacing w:val="1"/>
                <w:w w:val="102"/>
                <w:sz w:val="26"/>
                <w:szCs w:val="26"/>
              </w:rPr>
              <w:t>ệ</w:t>
            </w:r>
            <w:r w:rsidRPr="00AE2A07">
              <w:rPr>
                <w:b/>
                <w:w w:val="102"/>
                <w:sz w:val="26"/>
                <w:szCs w:val="26"/>
              </w:rPr>
              <w:t>t</w:t>
            </w:r>
          </w:p>
        </w:tc>
      </w:tr>
      <w:tr w:rsidR="002D7548" w:rsidRPr="00AE2A07" w14:paraId="26090A30" w14:textId="77777777" w:rsidTr="001B1C7D">
        <w:trPr>
          <w:trHeight w:hRule="exact" w:val="431"/>
          <w:jc w:val="center"/>
        </w:trPr>
        <w:tc>
          <w:tcPr>
            <w:tcW w:w="972" w:type="dxa"/>
          </w:tcPr>
          <w:p w14:paraId="6FCC0FBB" w14:textId="77777777" w:rsidR="002D7548" w:rsidRPr="00AE2A07" w:rsidRDefault="002D7548" w:rsidP="001B1C7D">
            <w:pPr>
              <w:spacing w:line="360" w:lineRule="auto"/>
              <w:ind w:right="-1"/>
              <w:jc w:val="center"/>
              <w:rPr>
                <w:sz w:val="26"/>
                <w:szCs w:val="26"/>
              </w:rPr>
            </w:pPr>
            <w:r w:rsidRPr="00AE2A07">
              <w:rPr>
                <w:w w:val="102"/>
                <w:sz w:val="26"/>
                <w:szCs w:val="26"/>
              </w:rPr>
              <w:t>1</w:t>
            </w:r>
          </w:p>
        </w:tc>
        <w:tc>
          <w:tcPr>
            <w:tcW w:w="2113" w:type="dxa"/>
          </w:tcPr>
          <w:p w14:paraId="0284649C" w14:textId="79A3B540" w:rsidR="002D7548" w:rsidRPr="00AE2A07" w:rsidRDefault="009131CF" w:rsidP="001B1C7D">
            <w:pPr>
              <w:spacing w:line="360" w:lineRule="auto"/>
              <w:ind w:right="-1"/>
              <w:jc w:val="both"/>
              <w:rPr>
                <w:sz w:val="26"/>
                <w:szCs w:val="26"/>
              </w:rPr>
            </w:pPr>
            <w:r>
              <w:rPr>
                <w:spacing w:val="1"/>
                <w:w w:val="102"/>
                <w:sz w:val="26"/>
                <w:szCs w:val="26"/>
              </w:rPr>
              <w:t>Kernel</w:t>
            </w:r>
          </w:p>
        </w:tc>
        <w:tc>
          <w:tcPr>
            <w:tcW w:w="5686" w:type="dxa"/>
          </w:tcPr>
          <w:p w14:paraId="2C1468E6" w14:textId="69025291" w:rsidR="002D7548" w:rsidRPr="00AE2A07" w:rsidRDefault="002D7548" w:rsidP="001B1C7D">
            <w:pPr>
              <w:spacing w:line="360" w:lineRule="auto"/>
              <w:ind w:right="-1"/>
              <w:jc w:val="both"/>
              <w:rPr>
                <w:sz w:val="26"/>
                <w:szCs w:val="26"/>
              </w:rPr>
            </w:pPr>
          </w:p>
        </w:tc>
      </w:tr>
      <w:tr w:rsidR="002D7548" w:rsidRPr="00AE2A07" w14:paraId="6113137F" w14:textId="77777777" w:rsidTr="001B1C7D">
        <w:trPr>
          <w:trHeight w:hRule="exact" w:val="431"/>
          <w:jc w:val="center"/>
        </w:trPr>
        <w:tc>
          <w:tcPr>
            <w:tcW w:w="972" w:type="dxa"/>
          </w:tcPr>
          <w:p w14:paraId="43D89A9F" w14:textId="77777777" w:rsidR="002D7548" w:rsidRPr="00AE2A07" w:rsidRDefault="002D7548" w:rsidP="001B1C7D">
            <w:pPr>
              <w:spacing w:line="360" w:lineRule="auto"/>
              <w:ind w:right="-1"/>
              <w:jc w:val="center"/>
              <w:rPr>
                <w:sz w:val="26"/>
                <w:szCs w:val="26"/>
              </w:rPr>
            </w:pPr>
            <w:r w:rsidRPr="00AE2A07">
              <w:rPr>
                <w:w w:val="102"/>
                <w:sz w:val="26"/>
                <w:szCs w:val="26"/>
              </w:rPr>
              <w:t>2</w:t>
            </w:r>
          </w:p>
        </w:tc>
        <w:tc>
          <w:tcPr>
            <w:tcW w:w="2113" w:type="dxa"/>
          </w:tcPr>
          <w:p w14:paraId="67B08EAA" w14:textId="0D667B6B" w:rsidR="002D7548" w:rsidRPr="00AE2A07" w:rsidRDefault="002D7548" w:rsidP="001B1C7D">
            <w:pPr>
              <w:spacing w:line="360" w:lineRule="auto"/>
              <w:ind w:right="-1"/>
              <w:jc w:val="both"/>
              <w:rPr>
                <w:sz w:val="26"/>
                <w:szCs w:val="26"/>
              </w:rPr>
            </w:pPr>
          </w:p>
        </w:tc>
        <w:tc>
          <w:tcPr>
            <w:tcW w:w="5686" w:type="dxa"/>
          </w:tcPr>
          <w:p w14:paraId="7B5E05D7" w14:textId="719C1F37" w:rsidR="002D7548" w:rsidRPr="00AE2A07" w:rsidRDefault="002D7548" w:rsidP="001B1C7D">
            <w:pPr>
              <w:spacing w:line="360" w:lineRule="auto"/>
              <w:ind w:right="-1"/>
              <w:jc w:val="both"/>
              <w:rPr>
                <w:sz w:val="26"/>
                <w:szCs w:val="26"/>
              </w:rPr>
            </w:pPr>
          </w:p>
        </w:tc>
      </w:tr>
      <w:tr w:rsidR="002D7548" w:rsidRPr="00AE2A07" w14:paraId="4BBC6B94" w14:textId="77777777" w:rsidTr="001B1C7D">
        <w:trPr>
          <w:trHeight w:hRule="exact" w:val="431"/>
          <w:jc w:val="center"/>
        </w:trPr>
        <w:tc>
          <w:tcPr>
            <w:tcW w:w="972" w:type="dxa"/>
          </w:tcPr>
          <w:p w14:paraId="33DFDBDC" w14:textId="77777777" w:rsidR="002D7548" w:rsidRPr="00AE2A07" w:rsidRDefault="002D7548" w:rsidP="001B1C7D">
            <w:pPr>
              <w:spacing w:line="360" w:lineRule="auto"/>
              <w:ind w:right="-1"/>
              <w:jc w:val="center"/>
              <w:rPr>
                <w:sz w:val="26"/>
                <w:szCs w:val="26"/>
              </w:rPr>
            </w:pPr>
            <w:r w:rsidRPr="00AE2A07">
              <w:rPr>
                <w:w w:val="102"/>
                <w:sz w:val="26"/>
                <w:szCs w:val="26"/>
              </w:rPr>
              <w:t>3</w:t>
            </w:r>
          </w:p>
        </w:tc>
        <w:tc>
          <w:tcPr>
            <w:tcW w:w="2113" w:type="dxa"/>
          </w:tcPr>
          <w:p w14:paraId="2E024FE7" w14:textId="2A9893F0" w:rsidR="002D7548" w:rsidRPr="00AE2A07" w:rsidRDefault="002D7548" w:rsidP="001B1C7D">
            <w:pPr>
              <w:spacing w:line="360" w:lineRule="auto"/>
              <w:ind w:right="-1"/>
              <w:jc w:val="both"/>
              <w:rPr>
                <w:sz w:val="26"/>
                <w:szCs w:val="26"/>
              </w:rPr>
            </w:pPr>
          </w:p>
        </w:tc>
        <w:tc>
          <w:tcPr>
            <w:tcW w:w="5686" w:type="dxa"/>
          </w:tcPr>
          <w:p w14:paraId="29C0279D" w14:textId="2F9963DB" w:rsidR="002D7548" w:rsidRPr="00AE2A07" w:rsidRDefault="002D7548" w:rsidP="001B1C7D">
            <w:pPr>
              <w:spacing w:line="360" w:lineRule="auto"/>
              <w:ind w:right="-1"/>
              <w:jc w:val="both"/>
              <w:rPr>
                <w:sz w:val="26"/>
                <w:szCs w:val="26"/>
              </w:rPr>
            </w:pPr>
          </w:p>
        </w:tc>
      </w:tr>
      <w:tr w:rsidR="002D7548" w:rsidRPr="00AE2A07" w14:paraId="14BF088A" w14:textId="77777777" w:rsidTr="001B1C7D">
        <w:trPr>
          <w:trHeight w:hRule="exact" w:val="431"/>
          <w:jc w:val="center"/>
        </w:trPr>
        <w:tc>
          <w:tcPr>
            <w:tcW w:w="972" w:type="dxa"/>
          </w:tcPr>
          <w:p w14:paraId="1677F9CA" w14:textId="77777777" w:rsidR="002D7548" w:rsidRPr="00AE2A07" w:rsidRDefault="002D7548" w:rsidP="001B1C7D">
            <w:pPr>
              <w:spacing w:line="360" w:lineRule="auto"/>
              <w:ind w:right="-1"/>
              <w:jc w:val="center"/>
              <w:rPr>
                <w:sz w:val="26"/>
                <w:szCs w:val="26"/>
              </w:rPr>
            </w:pPr>
            <w:r w:rsidRPr="00AE2A07">
              <w:rPr>
                <w:w w:val="102"/>
                <w:sz w:val="26"/>
                <w:szCs w:val="26"/>
              </w:rPr>
              <w:t>4</w:t>
            </w:r>
          </w:p>
        </w:tc>
        <w:tc>
          <w:tcPr>
            <w:tcW w:w="2113" w:type="dxa"/>
          </w:tcPr>
          <w:p w14:paraId="13B678E0" w14:textId="7C95880F" w:rsidR="002D7548" w:rsidRPr="00AE2A07" w:rsidRDefault="002D7548" w:rsidP="001B1C7D">
            <w:pPr>
              <w:spacing w:line="360" w:lineRule="auto"/>
              <w:ind w:right="-1"/>
              <w:jc w:val="both"/>
              <w:rPr>
                <w:sz w:val="26"/>
                <w:szCs w:val="26"/>
              </w:rPr>
            </w:pPr>
          </w:p>
        </w:tc>
        <w:tc>
          <w:tcPr>
            <w:tcW w:w="5686" w:type="dxa"/>
          </w:tcPr>
          <w:p w14:paraId="5A47EF95" w14:textId="3A702DB0" w:rsidR="002D7548" w:rsidRPr="00AE2A07" w:rsidRDefault="002D7548" w:rsidP="001B1C7D">
            <w:pPr>
              <w:spacing w:line="360" w:lineRule="auto"/>
              <w:ind w:right="-1"/>
              <w:jc w:val="both"/>
              <w:rPr>
                <w:sz w:val="26"/>
                <w:szCs w:val="26"/>
              </w:rPr>
            </w:pPr>
          </w:p>
        </w:tc>
      </w:tr>
      <w:tr w:rsidR="002D7548" w:rsidRPr="00AE2A07" w14:paraId="6222992D" w14:textId="77777777" w:rsidTr="001B1C7D">
        <w:trPr>
          <w:trHeight w:hRule="exact" w:val="431"/>
          <w:jc w:val="center"/>
        </w:trPr>
        <w:tc>
          <w:tcPr>
            <w:tcW w:w="972" w:type="dxa"/>
          </w:tcPr>
          <w:p w14:paraId="7FB74EB3" w14:textId="77777777" w:rsidR="002D7548" w:rsidRPr="00AE2A07" w:rsidRDefault="002D7548" w:rsidP="001B1C7D">
            <w:pPr>
              <w:spacing w:line="360" w:lineRule="auto"/>
              <w:ind w:right="-1"/>
              <w:jc w:val="center"/>
              <w:rPr>
                <w:sz w:val="26"/>
                <w:szCs w:val="26"/>
              </w:rPr>
            </w:pPr>
            <w:r w:rsidRPr="00AE2A07">
              <w:rPr>
                <w:w w:val="102"/>
                <w:sz w:val="26"/>
                <w:szCs w:val="26"/>
              </w:rPr>
              <w:t>5</w:t>
            </w:r>
          </w:p>
        </w:tc>
        <w:tc>
          <w:tcPr>
            <w:tcW w:w="2113" w:type="dxa"/>
          </w:tcPr>
          <w:p w14:paraId="36532E8D" w14:textId="60C58FD4" w:rsidR="002D7548" w:rsidRPr="00AE2A07" w:rsidRDefault="002D7548" w:rsidP="001B1C7D">
            <w:pPr>
              <w:spacing w:line="360" w:lineRule="auto"/>
              <w:ind w:right="-1"/>
              <w:jc w:val="both"/>
              <w:rPr>
                <w:sz w:val="26"/>
                <w:szCs w:val="26"/>
              </w:rPr>
            </w:pPr>
          </w:p>
        </w:tc>
        <w:tc>
          <w:tcPr>
            <w:tcW w:w="5686" w:type="dxa"/>
          </w:tcPr>
          <w:p w14:paraId="302DA513" w14:textId="0F91A076" w:rsidR="002D7548" w:rsidRPr="00AE2A07" w:rsidRDefault="002D7548" w:rsidP="001B1C7D">
            <w:pPr>
              <w:spacing w:line="360" w:lineRule="auto"/>
              <w:ind w:right="-1"/>
              <w:jc w:val="both"/>
              <w:rPr>
                <w:sz w:val="26"/>
                <w:szCs w:val="26"/>
              </w:rPr>
            </w:pPr>
          </w:p>
        </w:tc>
      </w:tr>
      <w:tr w:rsidR="002D7548" w:rsidRPr="00AE2A07" w14:paraId="2EA6CFCA" w14:textId="77777777" w:rsidTr="001B1C7D">
        <w:trPr>
          <w:trHeight w:hRule="exact" w:val="431"/>
          <w:jc w:val="center"/>
        </w:trPr>
        <w:tc>
          <w:tcPr>
            <w:tcW w:w="972" w:type="dxa"/>
          </w:tcPr>
          <w:p w14:paraId="645B33EE" w14:textId="77777777" w:rsidR="002D7548" w:rsidRPr="00AE2A07" w:rsidRDefault="002D7548" w:rsidP="001B1C7D">
            <w:pPr>
              <w:spacing w:line="360" w:lineRule="auto"/>
              <w:ind w:right="-1"/>
              <w:jc w:val="center"/>
              <w:rPr>
                <w:sz w:val="26"/>
                <w:szCs w:val="26"/>
              </w:rPr>
            </w:pPr>
            <w:r w:rsidRPr="00AE2A07">
              <w:rPr>
                <w:w w:val="102"/>
                <w:sz w:val="26"/>
                <w:szCs w:val="26"/>
              </w:rPr>
              <w:t>6</w:t>
            </w:r>
          </w:p>
        </w:tc>
        <w:tc>
          <w:tcPr>
            <w:tcW w:w="2113" w:type="dxa"/>
          </w:tcPr>
          <w:p w14:paraId="19E41079" w14:textId="234D504A" w:rsidR="002D7548" w:rsidRPr="00AE2A07" w:rsidRDefault="002D7548" w:rsidP="001B1C7D">
            <w:pPr>
              <w:spacing w:line="360" w:lineRule="auto"/>
              <w:ind w:right="-1"/>
              <w:jc w:val="both"/>
              <w:rPr>
                <w:sz w:val="26"/>
                <w:szCs w:val="26"/>
              </w:rPr>
            </w:pPr>
          </w:p>
        </w:tc>
        <w:tc>
          <w:tcPr>
            <w:tcW w:w="5686" w:type="dxa"/>
          </w:tcPr>
          <w:p w14:paraId="5D58B1B8" w14:textId="162BA45D" w:rsidR="002D7548" w:rsidRPr="00AE2A07" w:rsidRDefault="002D7548" w:rsidP="001B1C7D">
            <w:pPr>
              <w:spacing w:line="360" w:lineRule="auto"/>
              <w:ind w:right="-1"/>
              <w:jc w:val="both"/>
              <w:rPr>
                <w:sz w:val="26"/>
                <w:szCs w:val="26"/>
              </w:rPr>
            </w:pPr>
          </w:p>
        </w:tc>
      </w:tr>
      <w:tr w:rsidR="002D7548" w:rsidRPr="00AE2A07" w14:paraId="63DF7D6C" w14:textId="77777777" w:rsidTr="001B1C7D">
        <w:trPr>
          <w:trHeight w:hRule="exact" w:val="433"/>
          <w:jc w:val="center"/>
        </w:trPr>
        <w:tc>
          <w:tcPr>
            <w:tcW w:w="972" w:type="dxa"/>
          </w:tcPr>
          <w:p w14:paraId="507E3A18" w14:textId="77777777" w:rsidR="002D7548" w:rsidRPr="00AE2A07" w:rsidRDefault="002D7548" w:rsidP="001B1C7D">
            <w:pPr>
              <w:spacing w:line="360" w:lineRule="auto"/>
              <w:ind w:right="-1"/>
              <w:jc w:val="center"/>
              <w:rPr>
                <w:sz w:val="26"/>
                <w:szCs w:val="26"/>
              </w:rPr>
            </w:pPr>
            <w:r w:rsidRPr="00AE2A07">
              <w:rPr>
                <w:w w:val="102"/>
                <w:sz w:val="26"/>
                <w:szCs w:val="26"/>
              </w:rPr>
              <w:t>7</w:t>
            </w:r>
          </w:p>
        </w:tc>
        <w:tc>
          <w:tcPr>
            <w:tcW w:w="2113" w:type="dxa"/>
          </w:tcPr>
          <w:p w14:paraId="15879006" w14:textId="791C8EF5" w:rsidR="002D7548" w:rsidRPr="00AE2A07" w:rsidRDefault="002D7548" w:rsidP="001B1C7D">
            <w:pPr>
              <w:spacing w:line="360" w:lineRule="auto"/>
              <w:ind w:right="-1"/>
              <w:jc w:val="both"/>
              <w:rPr>
                <w:sz w:val="26"/>
                <w:szCs w:val="26"/>
              </w:rPr>
            </w:pPr>
          </w:p>
        </w:tc>
        <w:tc>
          <w:tcPr>
            <w:tcW w:w="5686" w:type="dxa"/>
          </w:tcPr>
          <w:p w14:paraId="0CACFFD6" w14:textId="680DEBD1" w:rsidR="002D7548" w:rsidRPr="00AE2A07" w:rsidRDefault="002D7548" w:rsidP="001B1C7D">
            <w:pPr>
              <w:spacing w:line="360" w:lineRule="auto"/>
              <w:ind w:right="-1"/>
              <w:jc w:val="both"/>
              <w:rPr>
                <w:sz w:val="26"/>
                <w:szCs w:val="26"/>
              </w:rPr>
            </w:pPr>
          </w:p>
        </w:tc>
      </w:tr>
      <w:tr w:rsidR="002D7548" w:rsidRPr="00AE2A07" w14:paraId="437501EB" w14:textId="77777777" w:rsidTr="001B1C7D">
        <w:trPr>
          <w:trHeight w:hRule="exact" w:val="431"/>
          <w:jc w:val="center"/>
        </w:trPr>
        <w:tc>
          <w:tcPr>
            <w:tcW w:w="972" w:type="dxa"/>
          </w:tcPr>
          <w:p w14:paraId="0FDB796B" w14:textId="77777777" w:rsidR="002D7548" w:rsidRPr="00AE2A07" w:rsidRDefault="002D7548" w:rsidP="001B1C7D">
            <w:pPr>
              <w:spacing w:line="360" w:lineRule="auto"/>
              <w:ind w:right="-1"/>
              <w:jc w:val="center"/>
              <w:rPr>
                <w:sz w:val="26"/>
                <w:szCs w:val="26"/>
              </w:rPr>
            </w:pPr>
            <w:r w:rsidRPr="00AE2A07">
              <w:rPr>
                <w:w w:val="102"/>
                <w:sz w:val="26"/>
                <w:szCs w:val="26"/>
              </w:rPr>
              <w:t>8</w:t>
            </w:r>
          </w:p>
        </w:tc>
        <w:tc>
          <w:tcPr>
            <w:tcW w:w="2113" w:type="dxa"/>
          </w:tcPr>
          <w:p w14:paraId="71CDC7E6" w14:textId="7B535ECA" w:rsidR="002D7548" w:rsidRPr="00AE2A07" w:rsidRDefault="002D7548" w:rsidP="001B1C7D">
            <w:pPr>
              <w:spacing w:line="360" w:lineRule="auto"/>
              <w:ind w:right="-1"/>
              <w:jc w:val="both"/>
              <w:rPr>
                <w:sz w:val="26"/>
                <w:szCs w:val="26"/>
              </w:rPr>
            </w:pPr>
          </w:p>
        </w:tc>
        <w:tc>
          <w:tcPr>
            <w:tcW w:w="5686" w:type="dxa"/>
          </w:tcPr>
          <w:p w14:paraId="7E7AAE13" w14:textId="57A54BA2" w:rsidR="002D7548" w:rsidRPr="00AE2A07" w:rsidRDefault="002D7548" w:rsidP="001B1C7D">
            <w:pPr>
              <w:spacing w:line="360" w:lineRule="auto"/>
              <w:ind w:right="-1"/>
              <w:jc w:val="both"/>
              <w:rPr>
                <w:sz w:val="26"/>
                <w:szCs w:val="26"/>
              </w:rPr>
            </w:pPr>
          </w:p>
        </w:tc>
      </w:tr>
      <w:tr w:rsidR="002D7548" w:rsidRPr="00AE2A07" w14:paraId="39977FBE" w14:textId="77777777" w:rsidTr="001B1C7D">
        <w:trPr>
          <w:trHeight w:hRule="exact" w:val="431"/>
          <w:jc w:val="center"/>
        </w:trPr>
        <w:tc>
          <w:tcPr>
            <w:tcW w:w="972" w:type="dxa"/>
          </w:tcPr>
          <w:p w14:paraId="7AD76750" w14:textId="77777777" w:rsidR="002D7548" w:rsidRPr="00AE2A07" w:rsidRDefault="002D7548" w:rsidP="001B1C7D">
            <w:pPr>
              <w:spacing w:line="360" w:lineRule="auto"/>
              <w:ind w:right="-1"/>
              <w:jc w:val="center"/>
              <w:rPr>
                <w:sz w:val="26"/>
                <w:szCs w:val="26"/>
              </w:rPr>
            </w:pPr>
            <w:r w:rsidRPr="00AE2A07">
              <w:rPr>
                <w:w w:val="102"/>
                <w:sz w:val="26"/>
                <w:szCs w:val="26"/>
              </w:rPr>
              <w:t>10</w:t>
            </w:r>
          </w:p>
        </w:tc>
        <w:tc>
          <w:tcPr>
            <w:tcW w:w="2113" w:type="dxa"/>
          </w:tcPr>
          <w:p w14:paraId="34A36B30" w14:textId="66B2654E" w:rsidR="002D7548" w:rsidRPr="00AE2A07" w:rsidRDefault="002D7548" w:rsidP="001B1C7D">
            <w:pPr>
              <w:spacing w:line="360" w:lineRule="auto"/>
              <w:ind w:right="-1"/>
              <w:jc w:val="both"/>
              <w:rPr>
                <w:sz w:val="26"/>
                <w:szCs w:val="26"/>
              </w:rPr>
            </w:pPr>
          </w:p>
        </w:tc>
        <w:tc>
          <w:tcPr>
            <w:tcW w:w="5686" w:type="dxa"/>
          </w:tcPr>
          <w:p w14:paraId="7C53E57A" w14:textId="48685C86" w:rsidR="002D7548" w:rsidRPr="00AE2A07" w:rsidRDefault="002D7548" w:rsidP="001B1C7D">
            <w:pPr>
              <w:spacing w:line="360" w:lineRule="auto"/>
              <w:ind w:right="-1"/>
              <w:jc w:val="both"/>
              <w:rPr>
                <w:sz w:val="26"/>
                <w:szCs w:val="26"/>
              </w:rPr>
            </w:pPr>
          </w:p>
        </w:tc>
      </w:tr>
      <w:tr w:rsidR="002D7548" w:rsidRPr="00AE2A07" w14:paraId="4761E334" w14:textId="77777777" w:rsidTr="001B1C7D">
        <w:trPr>
          <w:trHeight w:hRule="exact" w:val="431"/>
          <w:jc w:val="center"/>
        </w:trPr>
        <w:tc>
          <w:tcPr>
            <w:tcW w:w="972" w:type="dxa"/>
          </w:tcPr>
          <w:p w14:paraId="040C70C5"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1</w:t>
            </w:r>
          </w:p>
        </w:tc>
        <w:tc>
          <w:tcPr>
            <w:tcW w:w="2113" w:type="dxa"/>
          </w:tcPr>
          <w:p w14:paraId="6C4EF9C0" w14:textId="4E88608E" w:rsidR="002D7548" w:rsidRPr="00AE2A07" w:rsidRDefault="002D7548" w:rsidP="001B1C7D">
            <w:pPr>
              <w:spacing w:line="360" w:lineRule="auto"/>
              <w:ind w:right="-1"/>
              <w:jc w:val="both"/>
              <w:rPr>
                <w:sz w:val="26"/>
                <w:szCs w:val="26"/>
              </w:rPr>
            </w:pPr>
          </w:p>
        </w:tc>
        <w:tc>
          <w:tcPr>
            <w:tcW w:w="5686" w:type="dxa"/>
          </w:tcPr>
          <w:p w14:paraId="2CD01FD4" w14:textId="64E55F5D" w:rsidR="002D7548" w:rsidRPr="00AE2A07" w:rsidRDefault="002D7548" w:rsidP="001B1C7D">
            <w:pPr>
              <w:spacing w:line="360" w:lineRule="auto"/>
              <w:ind w:right="-1"/>
              <w:jc w:val="both"/>
              <w:rPr>
                <w:sz w:val="26"/>
                <w:szCs w:val="26"/>
              </w:rPr>
            </w:pPr>
          </w:p>
        </w:tc>
      </w:tr>
      <w:tr w:rsidR="002D7548" w:rsidRPr="00AE2A07" w14:paraId="714BF421" w14:textId="77777777" w:rsidTr="001B1C7D">
        <w:trPr>
          <w:trHeight w:hRule="exact" w:val="431"/>
          <w:jc w:val="center"/>
        </w:trPr>
        <w:tc>
          <w:tcPr>
            <w:tcW w:w="972" w:type="dxa"/>
          </w:tcPr>
          <w:p w14:paraId="11561DE8"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2</w:t>
            </w:r>
          </w:p>
        </w:tc>
        <w:tc>
          <w:tcPr>
            <w:tcW w:w="2113" w:type="dxa"/>
          </w:tcPr>
          <w:p w14:paraId="2FC602DB" w14:textId="7FF4DD69" w:rsidR="002D7548" w:rsidRPr="00AE2A07" w:rsidRDefault="002D7548" w:rsidP="001B1C7D">
            <w:pPr>
              <w:spacing w:line="360" w:lineRule="auto"/>
              <w:ind w:right="-1"/>
              <w:jc w:val="both"/>
              <w:rPr>
                <w:sz w:val="26"/>
                <w:szCs w:val="26"/>
              </w:rPr>
            </w:pPr>
          </w:p>
        </w:tc>
        <w:tc>
          <w:tcPr>
            <w:tcW w:w="5686" w:type="dxa"/>
          </w:tcPr>
          <w:p w14:paraId="5A686087" w14:textId="60ED0565" w:rsidR="002D7548" w:rsidRPr="00AE2A07" w:rsidRDefault="002D7548" w:rsidP="001B1C7D">
            <w:pPr>
              <w:spacing w:line="360" w:lineRule="auto"/>
              <w:ind w:right="-1"/>
              <w:jc w:val="both"/>
              <w:rPr>
                <w:sz w:val="26"/>
                <w:szCs w:val="26"/>
              </w:rPr>
            </w:pPr>
          </w:p>
        </w:tc>
      </w:tr>
      <w:tr w:rsidR="002D7548" w:rsidRPr="00AE2A07" w14:paraId="29D5BF84" w14:textId="77777777" w:rsidTr="001B1C7D">
        <w:trPr>
          <w:trHeight w:hRule="exact" w:val="431"/>
          <w:jc w:val="center"/>
        </w:trPr>
        <w:tc>
          <w:tcPr>
            <w:tcW w:w="972" w:type="dxa"/>
          </w:tcPr>
          <w:p w14:paraId="09E19512" w14:textId="77777777" w:rsidR="002D7548" w:rsidRPr="00AE2A07" w:rsidRDefault="002D7548" w:rsidP="001B1C7D">
            <w:pPr>
              <w:spacing w:line="360" w:lineRule="auto"/>
              <w:ind w:right="-1"/>
              <w:jc w:val="center"/>
              <w:rPr>
                <w:sz w:val="26"/>
                <w:szCs w:val="26"/>
              </w:rPr>
            </w:pPr>
            <w:r w:rsidRPr="00AE2A07">
              <w:rPr>
                <w:spacing w:val="-1"/>
                <w:w w:val="102"/>
                <w:sz w:val="26"/>
                <w:szCs w:val="26"/>
              </w:rPr>
              <w:t>13</w:t>
            </w:r>
          </w:p>
        </w:tc>
        <w:tc>
          <w:tcPr>
            <w:tcW w:w="2113" w:type="dxa"/>
          </w:tcPr>
          <w:p w14:paraId="2E20896A" w14:textId="5B8F05A0" w:rsidR="002D7548" w:rsidRPr="00AE2A07" w:rsidRDefault="002D7548" w:rsidP="001B1C7D">
            <w:pPr>
              <w:spacing w:line="360" w:lineRule="auto"/>
              <w:ind w:right="-1"/>
              <w:jc w:val="both"/>
              <w:rPr>
                <w:sz w:val="26"/>
                <w:szCs w:val="26"/>
              </w:rPr>
            </w:pPr>
          </w:p>
        </w:tc>
        <w:tc>
          <w:tcPr>
            <w:tcW w:w="5686" w:type="dxa"/>
          </w:tcPr>
          <w:p w14:paraId="314471FD" w14:textId="6FDF10A9" w:rsidR="002D7548" w:rsidRPr="00AE2A07" w:rsidRDefault="002D7548" w:rsidP="001B1C7D">
            <w:pPr>
              <w:spacing w:line="360" w:lineRule="auto"/>
              <w:ind w:right="-1"/>
              <w:jc w:val="both"/>
              <w:rPr>
                <w:sz w:val="26"/>
                <w:szCs w:val="26"/>
              </w:rPr>
            </w:pPr>
          </w:p>
        </w:tc>
      </w:tr>
      <w:tr w:rsidR="002D7548" w:rsidRPr="00AE2A07" w14:paraId="525F7CBA" w14:textId="77777777" w:rsidTr="001B1C7D">
        <w:trPr>
          <w:trHeight w:hRule="exact" w:val="431"/>
          <w:jc w:val="center"/>
        </w:trPr>
        <w:tc>
          <w:tcPr>
            <w:tcW w:w="972" w:type="dxa"/>
          </w:tcPr>
          <w:p w14:paraId="0821052C" w14:textId="77777777" w:rsidR="002D7548" w:rsidRPr="00AE2A07" w:rsidRDefault="002D7548" w:rsidP="001B1C7D">
            <w:pPr>
              <w:spacing w:line="360" w:lineRule="auto"/>
              <w:ind w:right="-1"/>
              <w:jc w:val="center"/>
              <w:rPr>
                <w:sz w:val="26"/>
                <w:szCs w:val="26"/>
              </w:rPr>
            </w:pPr>
            <w:r w:rsidRPr="00AE2A07">
              <w:rPr>
                <w:spacing w:val="-1"/>
                <w:w w:val="102"/>
                <w:sz w:val="26"/>
                <w:szCs w:val="26"/>
              </w:rPr>
              <w:t>14</w:t>
            </w:r>
          </w:p>
        </w:tc>
        <w:tc>
          <w:tcPr>
            <w:tcW w:w="2113" w:type="dxa"/>
          </w:tcPr>
          <w:p w14:paraId="75D010C5" w14:textId="24A3E09C" w:rsidR="002D7548" w:rsidRPr="00AE2A07" w:rsidRDefault="002D7548" w:rsidP="001B1C7D">
            <w:pPr>
              <w:spacing w:line="360" w:lineRule="auto"/>
              <w:ind w:right="-1"/>
              <w:jc w:val="both"/>
              <w:rPr>
                <w:sz w:val="26"/>
                <w:szCs w:val="26"/>
              </w:rPr>
            </w:pPr>
          </w:p>
        </w:tc>
        <w:tc>
          <w:tcPr>
            <w:tcW w:w="5686" w:type="dxa"/>
          </w:tcPr>
          <w:p w14:paraId="4A2040B7" w14:textId="18D7AA10" w:rsidR="002D7548" w:rsidRPr="00AE2A07" w:rsidRDefault="002D7548" w:rsidP="001B1C7D">
            <w:pPr>
              <w:spacing w:line="360" w:lineRule="auto"/>
              <w:ind w:right="-1"/>
              <w:jc w:val="both"/>
              <w:rPr>
                <w:sz w:val="26"/>
                <w:szCs w:val="26"/>
              </w:rPr>
            </w:pPr>
          </w:p>
        </w:tc>
      </w:tr>
    </w:tbl>
    <w:p w14:paraId="3440DA04" w14:textId="77777777" w:rsidR="002D7548" w:rsidRPr="00AE2A07" w:rsidRDefault="002D7548" w:rsidP="002D7548">
      <w:pPr>
        <w:spacing w:line="360" w:lineRule="auto"/>
        <w:ind w:right="-1" w:firstLine="567"/>
        <w:jc w:val="both"/>
        <w:rPr>
          <w:sz w:val="26"/>
          <w:szCs w:val="26"/>
        </w:rPr>
      </w:pPr>
    </w:p>
    <w:p w14:paraId="36F89B41" w14:textId="77777777" w:rsidR="002D7548" w:rsidRPr="00AE2A07" w:rsidRDefault="002D7548" w:rsidP="002D7548">
      <w:pPr>
        <w:spacing w:line="360" w:lineRule="auto"/>
        <w:ind w:right="-1" w:firstLine="567"/>
        <w:jc w:val="both"/>
        <w:rPr>
          <w:sz w:val="26"/>
          <w:szCs w:val="26"/>
        </w:rPr>
      </w:pPr>
    </w:p>
    <w:p w14:paraId="7A68D13F" w14:textId="77777777" w:rsidR="002D7548" w:rsidRPr="00AE2A07" w:rsidRDefault="002D7548" w:rsidP="002D7548">
      <w:pPr>
        <w:rPr>
          <w:b/>
          <w:spacing w:val="-1"/>
          <w:sz w:val="26"/>
          <w:szCs w:val="26"/>
        </w:rPr>
      </w:pPr>
      <w:r w:rsidRPr="00AE2A07">
        <w:rPr>
          <w:b/>
          <w:spacing w:val="-1"/>
          <w:sz w:val="26"/>
          <w:szCs w:val="26"/>
        </w:rPr>
        <w:br w:type="page"/>
      </w:r>
    </w:p>
    <w:p w14:paraId="2230466A" w14:textId="77777777" w:rsidR="002D7548" w:rsidRPr="00AE2A07" w:rsidRDefault="002D7548" w:rsidP="00B02E32">
      <w:pPr>
        <w:pStyle w:val="Heading1"/>
      </w:pPr>
      <w:bookmarkStart w:id="17" w:name="_Toc134720557"/>
      <w:bookmarkStart w:id="18" w:name="_Toc182090960"/>
      <w:r w:rsidRPr="00AE2A07">
        <w:rPr>
          <w:spacing w:val="-1"/>
        </w:rPr>
        <w:lastRenderedPageBreak/>
        <w:t>D</w:t>
      </w:r>
      <w:r w:rsidRPr="00AE2A07">
        <w:rPr>
          <w:spacing w:val="1"/>
        </w:rPr>
        <w:t>A</w:t>
      </w:r>
      <w:r w:rsidRPr="00AE2A07">
        <w:rPr>
          <w:spacing w:val="-1"/>
        </w:rPr>
        <w:t>N</w:t>
      </w:r>
      <w:r w:rsidRPr="00AE2A07">
        <w:t xml:space="preserve">H </w:t>
      </w:r>
      <w:r w:rsidRPr="00AE2A07">
        <w:rPr>
          <w:spacing w:val="1"/>
        </w:rPr>
        <w:t>M</w:t>
      </w:r>
      <w:r w:rsidRPr="00AE2A07">
        <w:rPr>
          <w:spacing w:val="-2"/>
        </w:rPr>
        <w:t>Ụ</w:t>
      </w:r>
      <w:r w:rsidRPr="00AE2A07">
        <w:t xml:space="preserve">C </w:t>
      </w:r>
      <w:r w:rsidRPr="00AE2A07">
        <w:rPr>
          <w:spacing w:val="-1"/>
        </w:rPr>
        <w:t>B</w:t>
      </w:r>
      <w:r w:rsidRPr="00AE2A07">
        <w:t>Ả</w:t>
      </w:r>
      <w:r w:rsidRPr="00AE2A07">
        <w:rPr>
          <w:spacing w:val="1"/>
        </w:rPr>
        <w:t>N</w:t>
      </w:r>
      <w:r w:rsidRPr="00AE2A07">
        <w:t>G</w:t>
      </w:r>
      <w:r w:rsidRPr="00AE2A07">
        <w:rPr>
          <w:spacing w:val="-1"/>
        </w:rPr>
        <w:t xml:space="preserve"> </w:t>
      </w:r>
      <w:r w:rsidRPr="00AE2A07">
        <w:rPr>
          <w:spacing w:val="1"/>
        </w:rPr>
        <w:t>B</w:t>
      </w:r>
      <w:r w:rsidRPr="00AE2A07">
        <w:t>IỂU</w:t>
      </w:r>
      <w:bookmarkEnd w:id="17"/>
      <w:bookmarkEnd w:id="18"/>
    </w:p>
    <w:p w14:paraId="29CAE689" w14:textId="4CDF7D7B" w:rsidR="000D75E4" w:rsidRPr="00AE2A07" w:rsidRDefault="000D75E4" w:rsidP="00117F7E">
      <w:pPr>
        <w:spacing w:line="360" w:lineRule="auto"/>
        <w:ind w:left="1134" w:right="-1" w:hanging="1134"/>
        <w:jc w:val="both"/>
        <w:rPr>
          <w:noProof/>
        </w:rPr>
      </w:pPr>
      <w:r w:rsidRPr="00AE2A07">
        <w:rPr>
          <w:sz w:val="26"/>
          <w:szCs w:val="26"/>
        </w:rPr>
        <w:fldChar w:fldCharType="begin"/>
      </w:r>
      <w:r w:rsidRPr="00AE2A07">
        <w:rPr>
          <w:sz w:val="26"/>
          <w:szCs w:val="26"/>
        </w:rPr>
        <w:instrText xml:space="preserve"> TOC \h \z \t "TableCaption" \c </w:instrText>
      </w:r>
      <w:r w:rsidRPr="00AE2A07">
        <w:rPr>
          <w:sz w:val="26"/>
          <w:szCs w:val="26"/>
        </w:rPr>
        <w:fldChar w:fldCharType="separate"/>
      </w:r>
    </w:p>
    <w:p w14:paraId="67FAE50B" w14:textId="00577E9F" w:rsidR="000D75E4" w:rsidRPr="00AE2A07" w:rsidRDefault="000D75E4">
      <w:pPr>
        <w:pStyle w:val="TableofFigures"/>
        <w:tabs>
          <w:tab w:val="right" w:leader="dot" w:pos="8778"/>
        </w:tabs>
        <w:rPr>
          <w:rFonts w:eastAsiaTheme="minorEastAsia"/>
          <w:noProof/>
          <w:sz w:val="22"/>
          <w:szCs w:val="22"/>
        </w:rPr>
      </w:pPr>
      <w:hyperlink w:anchor="_Toc181108834" w:history="1">
        <w:r w:rsidRPr="00AE2A07">
          <w:rPr>
            <w:rStyle w:val="Hyperlink"/>
            <w:rFonts w:eastAsia="Arial"/>
            <w:noProof/>
          </w:rPr>
          <w:t>Bảng</w:t>
        </w:r>
        <w:r w:rsidRPr="00AE2A07">
          <w:rPr>
            <w:rStyle w:val="Hyperlink"/>
            <w:rFonts w:eastAsia="Arial"/>
            <w:noProof/>
            <w:spacing w:val="11"/>
          </w:rPr>
          <w:t xml:space="preserve"> </w:t>
        </w:r>
        <w:r w:rsidRPr="00AE2A07">
          <w:rPr>
            <w:rStyle w:val="Hyperlink"/>
            <w:rFonts w:eastAsia="Arial"/>
            <w:noProof/>
          </w:rPr>
          <w:t>1.1</w:t>
        </w:r>
        <w:r w:rsidRPr="00AE2A07">
          <w:rPr>
            <w:rStyle w:val="Hyperlink"/>
            <w:rFonts w:eastAsia="Arial"/>
            <w:noProof/>
            <w:spacing w:val="8"/>
          </w:rPr>
          <w:t xml:space="preserve"> </w:t>
        </w:r>
        <w:r w:rsidRPr="00AE2A07">
          <w:rPr>
            <w:rStyle w:val="Hyperlink"/>
            <w:rFonts w:eastAsia="Arial"/>
            <w:noProof/>
          </w:rPr>
          <w:t>Các</w:t>
        </w:r>
        <w:r w:rsidRPr="00AE2A07">
          <w:rPr>
            <w:rStyle w:val="Hyperlink"/>
            <w:rFonts w:eastAsia="Arial"/>
            <w:noProof/>
            <w:spacing w:val="8"/>
          </w:rPr>
          <w:t xml:space="preserve"> </w:t>
        </w:r>
        <w:r w:rsidRPr="00AE2A07">
          <w:rPr>
            <w:rStyle w:val="Hyperlink"/>
            <w:rFonts w:eastAsia="Arial"/>
            <w:noProof/>
          </w:rPr>
          <w:t>c</w:t>
        </w:r>
        <w:r w:rsidRPr="00AE2A07">
          <w:rPr>
            <w:rStyle w:val="Hyperlink"/>
            <w:rFonts w:eastAsia="Arial"/>
            <w:noProof/>
            <w:spacing w:val="-1"/>
          </w:rPr>
          <w:t>hứ</w:t>
        </w:r>
        <w:r w:rsidRPr="00AE2A07">
          <w:rPr>
            <w:rStyle w:val="Hyperlink"/>
            <w:rFonts w:eastAsia="Arial"/>
            <w:noProof/>
          </w:rPr>
          <w:t>c</w:t>
        </w:r>
        <w:r w:rsidRPr="00AE2A07">
          <w:rPr>
            <w:rStyle w:val="Hyperlink"/>
            <w:rFonts w:eastAsia="Arial"/>
            <w:noProof/>
            <w:spacing w:val="11"/>
          </w:rPr>
          <w:t xml:space="preserve"> </w:t>
        </w:r>
        <w:r w:rsidRPr="00AE2A07">
          <w:rPr>
            <w:rStyle w:val="Hyperlink"/>
            <w:rFonts w:eastAsia="Arial"/>
            <w:noProof/>
          </w:rPr>
          <w:t>năng</w:t>
        </w:r>
        <w:r w:rsidRPr="00AE2A07">
          <w:rPr>
            <w:rStyle w:val="Hyperlink"/>
            <w:rFonts w:eastAsia="Arial"/>
            <w:noProof/>
            <w:spacing w:val="10"/>
          </w:rPr>
          <w:t xml:space="preserve"> </w:t>
        </w:r>
        <w:r w:rsidRPr="00AE2A07">
          <w:rPr>
            <w:rStyle w:val="Hyperlink"/>
            <w:rFonts w:eastAsia="Arial"/>
            <w:noProof/>
          </w:rPr>
          <w:t>chính</w:t>
        </w:r>
        <w:r w:rsidRPr="00AE2A07">
          <w:rPr>
            <w:rStyle w:val="Hyperlink"/>
            <w:rFonts w:eastAsia="Arial"/>
            <w:noProof/>
            <w:spacing w:val="12"/>
          </w:rPr>
          <w:t xml:space="preserve"> </w:t>
        </w:r>
        <w:r w:rsidRPr="00AE2A07">
          <w:rPr>
            <w:rStyle w:val="Hyperlink"/>
            <w:rFonts w:eastAsia="Arial"/>
            <w:noProof/>
          </w:rPr>
          <w:t>trong</w:t>
        </w:r>
        <w:r w:rsidRPr="00AE2A07">
          <w:rPr>
            <w:rStyle w:val="Hyperlink"/>
            <w:rFonts w:eastAsia="Arial"/>
            <w:noProof/>
            <w:spacing w:val="11"/>
          </w:rPr>
          <w:t xml:space="preserve"> </w:t>
        </w:r>
        <w:r w:rsidRPr="00AE2A07">
          <w:rPr>
            <w:rStyle w:val="Hyperlink"/>
            <w:rFonts w:eastAsia="Arial"/>
            <w:noProof/>
          </w:rPr>
          <w:t>hệ</w:t>
        </w:r>
        <w:r w:rsidRPr="00AE2A07">
          <w:rPr>
            <w:rStyle w:val="Hyperlink"/>
            <w:rFonts w:eastAsia="Arial"/>
            <w:noProof/>
            <w:spacing w:val="7"/>
          </w:rPr>
          <w:t xml:space="preserve"> </w:t>
        </w:r>
        <w:r w:rsidRPr="00AE2A07">
          <w:rPr>
            <w:rStyle w:val="Hyperlink"/>
            <w:rFonts w:eastAsia="Arial"/>
            <w:noProof/>
          </w:rPr>
          <w:t>th</w:t>
        </w:r>
        <w:r w:rsidRPr="00AE2A07">
          <w:rPr>
            <w:rStyle w:val="Hyperlink"/>
            <w:rFonts w:eastAsia="Arial"/>
            <w:noProof/>
            <w:spacing w:val="-1"/>
          </w:rPr>
          <w:t>ố</w:t>
        </w:r>
        <w:r w:rsidRPr="00AE2A07">
          <w:rPr>
            <w:rStyle w:val="Hyperlink"/>
            <w:rFonts w:eastAsia="Arial"/>
            <w:noProof/>
          </w:rPr>
          <w:t>ng</w:t>
        </w:r>
        <w:r w:rsidRPr="00AE2A07">
          <w:rPr>
            <w:rStyle w:val="Hyperlink"/>
            <w:rFonts w:eastAsia="Arial"/>
            <w:noProof/>
            <w:spacing w:val="11"/>
          </w:rPr>
          <w:t xml:space="preserve"> </w:t>
        </w:r>
        <w:r w:rsidRPr="00AE2A07">
          <w:rPr>
            <w:rStyle w:val="Hyperlink"/>
            <w:rFonts w:eastAsia="Arial"/>
            <w:noProof/>
          </w:rPr>
          <w:t>phần</w:t>
        </w:r>
        <w:r w:rsidRPr="00AE2A07">
          <w:rPr>
            <w:rStyle w:val="Hyperlink"/>
            <w:rFonts w:eastAsia="Arial"/>
            <w:noProof/>
            <w:spacing w:val="10"/>
          </w:rPr>
          <w:t xml:space="preserve"> </w:t>
        </w:r>
        <w:r w:rsidRPr="00AE2A07">
          <w:rPr>
            <w:rStyle w:val="Hyperlink"/>
            <w:rFonts w:eastAsia="Arial"/>
            <w:noProof/>
            <w:spacing w:val="-2"/>
          </w:rPr>
          <w:t>m</w:t>
        </w:r>
        <w:r w:rsidRPr="00AE2A07">
          <w:rPr>
            <w:rStyle w:val="Hyperlink"/>
            <w:rFonts w:eastAsia="Arial"/>
            <w:noProof/>
            <w:spacing w:val="3"/>
          </w:rPr>
          <w:t>ề</w:t>
        </w:r>
        <w:r w:rsidRPr="00AE2A07">
          <w:rPr>
            <w:rStyle w:val="Hyperlink"/>
            <w:rFonts w:eastAsia="Arial"/>
            <w:noProof/>
          </w:rPr>
          <w:t>m</w:t>
        </w:r>
        <w:r w:rsidRPr="00AE2A07">
          <w:rPr>
            <w:rStyle w:val="Hyperlink"/>
            <w:rFonts w:eastAsia="Arial"/>
            <w:noProof/>
            <w:spacing w:val="10"/>
          </w:rPr>
          <w:t xml:space="preserve"> </w:t>
        </w:r>
        <w:r w:rsidRPr="00AE2A07">
          <w:rPr>
            <w:rStyle w:val="Hyperlink"/>
            <w:rFonts w:eastAsia="Arial"/>
            <w:noProof/>
            <w:spacing w:val="-1"/>
          </w:rPr>
          <w:t>q</w:t>
        </w:r>
        <w:r w:rsidRPr="00AE2A07">
          <w:rPr>
            <w:rStyle w:val="Hyperlink"/>
            <w:rFonts w:eastAsia="Arial"/>
            <w:noProof/>
          </w:rPr>
          <w:t>uản</w:t>
        </w:r>
        <w:r w:rsidRPr="00AE2A07">
          <w:rPr>
            <w:rStyle w:val="Hyperlink"/>
            <w:rFonts w:eastAsia="Arial"/>
            <w:noProof/>
            <w:spacing w:val="9"/>
          </w:rPr>
          <w:t xml:space="preserve"> </w:t>
        </w:r>
        <w:r w:rsidRPr="00AE2A07">
          <w:rPr>
            <w:rStyle w:val="Hyperlink"/>
            <w:rFonts w:eastAsia="Arial"/>
            <w:noProof/>
            <w:spacing w:val="2"/>
          </w:rPr>
          <w:t>l</w:t>
        </w:r>
        <w:r w:rsidRPr="00AE2A07">
          <w:rPr>
            <w:rStyle w:val="Hyperlink"/>
            <w:rFonts w:eastAsia="Arial"/>
            <w:noProof/>
          </w:rPr>
          <w:t>ý</w:t>
        </w:r>
        <w:r w:rsidRPr="00AE2A07">
          <w:rPr>
            <w:rStyle w:val="Hyperlink"/>
            <w:rFonts w:eastAsia="Arial"/>
            <w:noProof/>
            <w:spacing w:val="5"/>
          </w:rPr>
          <w:t xml:space="preserve"> </w:t>
        </w:r>
        <w:r w:rsidRPr="00AE2A07">
          <w:rPr>
            <w:rStyle w:val="Hyperlink"/>
            <w:rFonts w:eastAsia="Arial"/>
            <w:noProof/>
          </w:rPr>
          <w:t>đào</w:t>
        </w:r>
        <w:r w:rsidRPr="00AE2A07">
          <w:rPr>
            <w:rStyle w:val="Hyperlink"/>
            <w:rFonts w:eastAsia="Arial"/>
            <w:noProof/>
            <w:spacing w:val="7"/>
          </w:rPr>
          <w:t xml:space="preserve"> </w:t>
        </w:r>
        <w:r w:rsidRPr="00AE2A07">
          <w:rPr>
            <w:rStyle w:val="Hyperlink"/>
            <w:rFonts w:eastAsia="Arial"/>
            <w:noProof/>
            <w:w w:val="102"/>
          </w:rPr>
          <w:t>tạo</w:t>
        </w:r>
        <w:r w:rsidRPr="00AE2A07">
          <w:rPr>
            <w:noProof/>
            <w:webHidden/>
          </w:rPr>
          <w:tab/>
        </w:r>
        <w:r w:rsidRPr="00AE2A07">
          <w:rPr>
            <w:noProof/>
            <w:webHidden/>
          </w:rPr>
          <w:fldChar w:fldCharType="begin"/>
        </w:r>
        <w:r w:rsidRPr="00AE2A07">
          <w:rPr>
            <w:noProof/>
            <w:webHidden/>
          </w:rPr>
          <w:instrText xml:space="preserve"> PAGEREF _Toc181108834 \h </w:instrText>
        </w:r>
        <w:r w:rsidRPr="00AE2A07">
          <w:rPr>
            <w:noProof/>
            <w:webHidden/>
          </w:rPr>
        </w:r>
        <w:r w:rsidRPr="00AE2A07">
          <w:rPr>
            <w:noProof/>
            <w:webHidden/>
          </w:rPr>
          <w:fldChar w:fldCharType="separate"/>
        </w:r>
        <w:r w:rsidRPr="00AE2A07">
          <w:rPr>
            <w:noProof/>
            <w:webHidden/>
          </w:rPr>
          <w:t>11</w:t>
        </w:r>
        <w:r w:rsidRPr="00AE2A07">
          <w:rPr>
            <w:noProof/>
            <w:webHidden/>
          </w:rPr>
          <w:fldChar w:fldCharType="end"/>
        </w:r>
      </w:hyperlink>
    </w:p>
    <w:p w14:paraId="232C4AE6" w14:textId="260BB27B" w:rsidR="002D7548" w:rsidRPr="00AE2A07" w:rsidRDefault="000D75E4" w:rsidP="00117F7E">
      <w:pPr>
        <w:spacing w:line="360" w:lineRule="auto"/>
        <w:ind w:left="1134" w:right="-1" w:hanging="1134"/>
        <w:jc w:val="both"/>
        <w:rPr>
          <w:sz w:val="26"/>
          <w:szCs w:val="26"/>
        </w:rPr>
      </w:pPr>
      <w:r w:rsidRPr="00AE2A07">
        <w:rPr>
          <w:sz w:val="26"/>
          <w:szCs w:val="26"/>
        </w:rPr>
        <w:fldChar w:fldCharType="end"/>
      </w:r>
    </w:p>
    <w:p w14:paraId="2E6205F5" w14:textId="6D1739B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bảng biểu tự động thì các tên bảng phải dùng Styles TableCaption theo đúng mẫu. Nên copy các tên bảng đã có ra và chèn text mới vào.</w:t>
      </w:r>
    </w:p>
    <w:p w14:paraId="75421D70" w14:textId="7E9396B6" w:rsidR="002D7548" w:rsidRPr="00AE2A07" w:rsidRDefault="0042668A" w:rsidP="0042668A">
      <w:pPr>
        <w:spacing w:line="360" w:lineRule="auto"/>
        <w:ind w:right="-1" w:firstLine="567"/>
        <w:jc w:val="both"/>
        <w:rPr>
          <w:sz w:val="26"/>
          <w:szCs w:val="26"/>
        </w:rPr>
      </w:pPr>
      <w:r w:rsidRPr="00AE2A07">
        <w:rPr>
          <w:color w:val="FF0000"/>
          <w:sz w:val="26"/>
          <w:szCs w:val="26"/>
        </w:rPr>
        <w:t>Khi cập nhật danh mục bảng biểu thì chọn Right click trên danh mục, chọn Update Fields là tạo được danh mục bảng biểu tự động)</w:t>
      </w:r>
    </w:p>
    <w:p w14:paraId="04704142" w14:textId="77777777" w:rsidR="002D7548" w:rsidRPr="00AE2A07" w:rsidRDefault="002D7548" w:rsidP="002D7548">
      <w:pPr>
        <w:rPr>
          <w:b/>
          <w:spacing w:val="-1"/>
          <w:sz w:val="26"/>
          <w:szCs w:val="26"/>
        </w:rPr>
      </w:pPr>
      <w:r w:rsidRPr="00AE2A07">
        <w:rPr>
          <w:b/>
          <w:spacing w:val="-1"/>
          <w:sz w:val="26"/>
          <w:szCs w:val="26"/>
        </w:rPr>
        <w:br w:type="page"/>
      </w:r>
    </w:p>
    <w:p w14:paraId="2A893909" w14:textId="42D565A7" w:rsidR="002D7548" w:rsidRPr="00AE2A07" w:rsidRDefault="002D7548" w:rsidP="00B02E32">
      <w:pPr>
        <w:pStyle w:val="Heading1"/>
      </w:pPr>
      <w:bookmarkStart w:id="19" w:name="_Toc182090961"/>
      <w:r w:rsidRPr="00AE2A07">
        <w:lastRenderedPageBreak/>
        <w:t>DANH MỤC HÌNH VẼ</w:t>
      </w:r>
      <w:bookmarkEnd w:id="19"/>
    </w:p>
    <w:p w14:paraId="23A5EF3A" w14:textId="77777777" w:rsidR="00D91F41" w:rsidRPr="00AE2A07" w:rsidRDefault="00D91F41" w:rsidP="00D91F41">
      <w:pPr>
        <w:spacing w:line="360" w:lineRule="auto"/>
        <w:jc w:val="center"/>
        <w:outlineLvl w:val="0"/>
        <w:rPr>
          <w:rStyle w:val="Hyperlink"/>
          <w:b/>
          <w:color w:val="auto"/>
          <w:sz w:val="26"/>
          <w:szCs w:val="26"/>
          <w:u w:val="none"/>
        </w:rPr>
      </w:pPr>
    </w:p>
    <w:p w14:paraId="335DA636" w14:textId="5DA99113" w:rsidR="005A171D" w:rsidRDefault="005A77EA">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sidRPr="00AE2A07">
        <w:rPr>
          <w:rStyle w:val="Hyperlink"/>
          <w:rFonts w:eastAsiaTheme="majorEastAsia"/>
          <w:noProof/>
          <w:color w:val="auto"/>
          <w:szCs w:val="26"/>
        </w:rPr>
        <w:fldChar w:fldCharType="begin"/>
      </w:r>
      <w:r w:rsidRPr="00AE2A07">
        <w:rPr>
          <w:rStyle w:val="Hyperlink"/>
          <w:rFonts w:eastAsiaTheme="majorEastAsia"/>
          <w:noProof/>
          <w:color w:val="auto"/>
          <w:szCs w:val="26"/>
        </w:rPr>
        <w:instrText xml:space="preserve"> TOC \h \z \t "FigureCaption" \c </w:instrText>
      </w:r>
      <w:r w:rsidRPr="00AE2A07">
        <w:rPr>
          <w:rStyle w:val="Hyperlink"/>
          <w:rFonts w:eastAsiaTheme="majorEastAsia"/>
          <w:noProof/>
          <w:color w:val="auto"/>
          <w:szCs w:val="26"/>
        </w:rPr>
        <w:fldChar w:fldCharType="separate"/>
      </w:r>
      <w:hyperlink w:anchor="_Toc182090933"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1.1</w:t>
        </w:r>
        <w:r w:rsidR="005A171D" w:rsidRPr="00F94647">
          <w:rPr>
            <w:rStyle w:val="Hyperlink"/>
            <w:rFonts w:eastAsia="Arial"/>
            <w:noProof/>
            <w:spacing w:val="9"/>
          </w:rPr>
          <w:t xml:space="preserve"> </w:t>
        </w:r>
        <w:r w:rsidR="005A171D" w:rsidRPr="00F94647">
          <w:rPr>
            <w:rStyle w:val="Hyperlink"/>
            <w:rFonts w:eastAsia="Arial"/>
            <w:noProof/>
          </w:rPr>
          <w:t>(Viết chèn hoặc Copy - Paste special unformatted vào đây)</w:t>
        </w:r>
        <w:r w:rsidR="005A171D">
          <w:rPr>
            <w:noProof/>
            <w:webHidden/>
          </w:rPr>
          <w:tab/>
        </w:r>
        <w:r w:rsidR="005A171D">
          <w:rPr>
            <w:noProof/>
            <w:webHidden/>
          </w:rPr>
          <w:fldChar w:fldCharType="begin"/>
        </w:r>
        <w:r w:rsidR="005A171D">
          <w:rPr>
            <w:noProof/>
            <w:webHidden/>
          </w:rPr>
          <w:instrText xml:space="preserve"> PAGEREF _Toc182090933 \h </w:instrText>
        </w:r>
        <w:r w:rsidR="005A171D">
          <w:rPr>
            <w:noProof/>
            <w:webHidden/>
          </w:rPr>
        </w:r>
        <w:r w:rsidR="005A171D">
          <w:rPr>
            <w:noProof/>
            <w:webHidden/>
          </w:rPr>
          <w:fldChar w:fldCharType="separate"/>
        </w:r>
        <w:r w:rsidR="005A171D">
          <w:rPr>
            <w:noProof/>
            <w:webHidden/>
          </w:rPr>
          <w:t>13</w:t>
        </w:r>
        <w:r w:rsidR="005A171D">
          <w:rPr>
            <w:noProof/>
            <w:webHidden/>
          </w:rPr>
          <w:fldChar w:fldCharType="end"/>
        </w:r>
      </w:hyperlink>
    </w:p>
    <w:p w14:paraId="2ABE44DA" w14:textId="5D1904DA"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4" w:history="1">
        <w:r w:rsidRPr="00F94647">
          <w:rPr>
            <w:rStyle w:val="Hyperlink"/>
            <w:rFonts w:eastAsia="Arial"/>
            <w:noProof/>
            <w:spacing w:val="-2"/>
          </w:rPr>
          <w:t>H</w:t>
        </w:r>
        <w:r w:rsidRPr="00F94647">
          <w:rPr>
            <w:rStyle w:val="Hyperlink"/>
            <w:rFonts w:eastAsia="Arial"/>
            <w:noProof/>
            <w:spacing w:val="2"/>
          </w:rPr>
          <w:t>ì</w:t>
        </w:r>
        <w:r w:rsidRPr="00F94647">
          <w:rPr>
            <w:rStyle w:val="Hyperlink"/>
            <w:rFonts w:eastAsia="Arial"/>
            <w:noProof/>
          </w:rPr>
          <w:t>nh</w:t>
        </w:r>
        <w:r w:rsidRPr="00F94647">
          <w:rPr>
            <w:rStyle w:val="Hyperlink"/>
            <w:rFonts w:eastAsia="Arial"/>
            <w:noProof/>
            <w:spacing w:val="11"/>
          </w:rPr>
          <w:t xml:space="preserve"> </w:t>
        </w:r>
        <w:r w:rsidRPr="00F94647">
          <w:rPr>
            <w:rStyle w:val="Hyperlink"/>
            <w:rFonts w:eastAsia="Arial"/>
            <w:noProof/>
          </w:rPr>
          <w:t>1.2</w:t>
        </w:r>
        <w:r w:rsidRPr="00F94647">
          <w:rPr>
            <w:rStyle w:val="Hyperlink"/>
            <w:rFonts w:eastAsia="Arial"/>
            <w:noProof/>
            <w:spacing w:val="8"/>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_Toc182090934 \h </w:instrText>
        </w:r>
        <w:r>
          <w:rPr>
            <w:noProof/>
            <w:webHidden/>
          </w:rPr>
        </w:r>
        <w:r>
          <w:rPr>
            <w:noProof/>
            <w:webHidden/>
          </w:rPr>
          <w:fldChar w:fldCharType="separate"/>
        </w:r>
        <w:r>
          <w:rPr>
            <w:noProof/>
            <w:webHidden/>
          </w:rPr>
          <w:t>14</w:t>
        </w:r>
        <w:r>
          <w:rPr>
            <w:noProof/>
            <w:webHidden/>
          </w:rPr>
          <w:fldChar w:fldCharType="end"/>
        </w:r>
      </w:hyperlink>
    </w:p>
    <w:p w14:paraId="606433DD" w14:textId="23A0B9E3"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5" w:history="1">
        <w:r w:rsidRPr="00F94647">
          <w:rPr>
            <w:rStyle w:val="Hyperlink"/>
            <w:rFonts w:eastAsia="Arial"/>
            <w:noProof/>
          </w:rPr>
          <w:t>H</w:t>
        </w:r>
        <w:r w:rsidRPr="00F94647">
          <w:rPr>
            <w:rStyle w:val="Hyperlink"/>
            <w:rFonts w:eastAsia="Arial"/>
            <w:noProof/>
            <w:spacing w:val="2"/>
          </w:rPr>
          <w:t>ì</w:t>
        </w:r>
        <w:r w:rsidRPr="00F94647">
          <w:rPr>
            <w:rStyle w:val="Hyperlink"/>
            <w:rFonts w:eastAsia="Arial"/>
            <w:noProof/>
          </w:rPr>
          <w:t>nh</w:t>
        </w:r>
        <w:r w:rsidRPr="00F94647">
          <w:rPr>
            <w:rStyle w:val="Hyperlink"/>
            <w:rFonts w:eastAsia="Arial"/>
            <w:noProof/>
            <w:spacing w:val="10"/>
          </w:rPr>
          <w:t xml:space="preserve"> </w:t>
        </w:r>
        <w:r w:rsidRPr="00F94647">
          <w:rPr>
            <w:rStyle w:val="Hyperlink"/>
            <w:rFonts w:eastAsia="Arial"/>
            <w:noProof/>
          </w:rPr>
          <w:t>1.</w:t>
        </w:r>
        <w:r w:rsidRPr="00F94647">
          <w:rPr>
            <w:rStyle w:val="Hyperlink"/>
            <w:rFonts w:eastAsia="Arial"/>
            <w:noProof/>
            <w:spacing w:val="1"/>
          </w:rPr>
          <w:t>3</w:t>
        </w:r>
        <w:r w:rsidRPr="00F94647">
          <w:rPr>
            <w:rStyle w:val="Hyperlink"/>
            <w:rFonts w:eastAsia="Arial"/>
            <w:noProof/>
            <w:spacing w:val="13"/>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_Toc182090935 \h </w:instrText>
        </w:r>
        <w:r>
          <w:rPr>
            <w:noProof/>
            <w:webHidden/>
          </w:rPr>
        </w:r>
        <w:r>
          <w:rPr>
            <w:noProof/>
            <w:webHidden/>
          </w:rPr>
          <w:fldChar w:fldCharType="separate"/>
        </w:r>
        <w:r>
          <w:rPr>
            <w:noProof/>
            <w:webHidden/>
          </w:rPr>
          <w:t>14</w:t>
        </w:r>
        <w:r>
          <w:rPr>
            <w:noProof/>
            <w:webHidden/>
          </w:rPr>
          <w:fldChar w:fldCharType="end"/>
        </w:r>
      </w:hyperlink>
    </w:p>
    <w:p w14:paraId="7F2688DC" w14:textId="5FE39DC1"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6"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w:t>
        </w:r>
        <w:r w:rsidRPr="00F94647">
          <w:rPr>
            <w:rStyle w:val="Hyperlink"/>
            <w:rFonts w:eastAsia="Arial"/>
            <w:noProof/>
            <w:spacing w:val="9"/>
          </w:rPr>
          <w:t xml:space="preserve"> </w:t>
        </w:r>
        <w:r w:rsidRPr="00F94647">
          <w:rPr>
            <w:rStyle w:val="Hyperlink"/>
            <w:rFonts w:eastAsia="Arial"/>
            <w:noProof/>
          </w:rPr>
          <w:t>Các phương pháp phân đoạn hình ảnh truyền thống</w:t>
        </w:r>
        <w:r>
          <w:rPr>
            <w:noProof/>
            <w:webHidden/>
          </w:rPr>
          <w:tab/>
        </w:r>
        <w:r>
          <w:rPr>
            <w:noProof/>
            <w:webHidden/>
          </w:rPr>
          <w:fldChar w:fldCharType="begin"/>
        </w:r>
        <w:r>
          <w:rPr>
            <w:noProof/>
            <w:webHidden/>
          </w:rPr>
          <w:instrText xml:space="preserve"> PAGEREF _Toc182090936 \h </w:instrText>
        </w:r>
        <w:r>
          <w:rPr>
            <w:noProof/>
            <w:webHidden/>
          </w:rPr>
        </w:r>
        <w:r>
          <w:rPr>
            <w:noProof/>
            <w:webHidden/>
          </w:rPr>
          <w:fldChar w:fldCharType="separate"/>
        </w:r>
        <w:r>
          <w:rPr>
            <w:noProof/>
            <w:webHidden/>
          </w:rPr>
          <w:t>15</w:t>
        </w:r>
        <w:r>
          <w:rPr>
            <w:noProof/>
            <w:webHidden/>
          </w:rPr>
          <w:fldChar w:fldCharType="end"/>
        </w:r>
      </w:hyperlink>
    </w:p>
    <w:p w14:paraId="045D6F7D" w14:textId="3078769C"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7"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2.2 Ví dụ về Object Detection và Image Segmentation</w:t>
        </w:r>
        <w:r>
          <w:rPr>
            <w:noProof/>
            <w:webHidden/>
          </w:rPr>
          <w:tab/>
        </w:r>
        <w:r>
          <w:rPr>
            <w:noProof/>
            <w:webHidden/>
          </w:rPr>
          <w:fldChar w:fldCharType="begin"/>
        </w:r>
        <w:r>
          <w:rPr>
            <w:noProof/>
            <w:webHidden/>
          </w:rPr>
          <w:instrText xml:space="preserve"> PAGEREF _Toc182090937 \h </w:instrText>
        </w:r>
        <w:r>
          <w:rPr>
            <w:noProof/>
            <w:webHidden/>
          </w:rPr>
        </w:r>
        <w:r>
          <w:rPr>
            <w:noProof/>
            <w:webHidden/>
          </w:rPr>
          <w:fldChar w:fldCharType="separate"/>
        </w:r>
        <w:r>
          <w:rPr>
            <w:noProof/>
            <w:webHidden/>
          </w:rPr>
          <w:t>16</w:t>
        </w:r>
        <w:r>
          <w:rPr>
            <w:noProof/>
            <w:webHidden/>
          </w:rPr>
          <w:fldChar w:fldCharType="end"/>
        </w:r>
      </w:hyperlink>
    </w:p>
    <w:p w14:paraId="0F8AC2CA" w14:textId="4EDBCE73"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8"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2.3</w:t>
        </w:r>
        <w:r w:rsidRPr="00F94647">
          <w:rPr>
            <w:rStyle w:val="Hyperlink"/>
            <w:rFonts w:eastAsia="Arial"/>
            <w:noProof/>
            <w:spacing w:val="9"/>
          </w:rPr>
          <w:t xml:space="preserve"> </w:t>
        </w:r>
        <w:r w:rsidRPr="00F94647">
          <w:rPr>
            <w:rStyle w:val="Hyperlink"/>
            <w:rFonts w:eastAsia="Arial"/>
            <w:noProof/>
          </w:rPr>
          <w:t>Ba loại tác vụ phân đoạn hình ảnh</w:t>
        </w:r>
        <w:r>
          <w:rPr>
            <w:noProof/>
            <w:webHidden/>
          </w:rPr>
          <w:tab/>
        </w:r>
        <w:r>
          <w:rPr>
            <w:noProof/>
            <w:webHidden/>
          </w:rPr>
          <w:fldChar w:fldCharType="begin"/>
        </w:r>
        <w:r>
          <w:rPr>
            <w:noProof/>
            <w:webHidden/>
          </w:rPr>
          <w:instrText xml:space="preserve"> PAGEREF _Toc182090938 \h </w:instrText>
        </w:r>
        <w:r>
          <w:rPr>
            <w:noProof/>
            <w:webHidden/>
          </w:rPr>
        </w:r>
        <w:r>
          <w:rPr>
            <w:noProof/>
            <w:webHidden/>
          </w:rPr>
          <w:fldChar w:fldCharType="separate"/>
        </w:r>
        <w:r>
          <w:rPr>
            <w:noProof/>
            <w:webHidden/>
          </w:rPr>
          <w:t>17</w:t>
        </w:r>
        <w:r>
          <w:rPr>
            <w:noProof/>
            <w:webHidden/>
          </w:rPr>
          <w:fldChar w:fldCharType="end"/>
        </w:r>
      </w:hyperlink>
    </w:p>
    <w:p w14:paraId="595F7195" w14:textId="78BBAF8F"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9"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2.4</w:t>
        </w:r>
        <w:r w:rsidRPr="00F94647">
          <w:rPr>
            <w:rStyle w:val="Hyperlink"/>
            <w:rFonts w:eastAsia="Arial"/>
            <w:noProof/>
            <w:spacing w:val="9"/>
          </w:rPr>
          <w:t xml:space="preserve"> </w:t>
        </w:r>
        <w:r w:rsidRPr="00F94647">
          <w:rPr>
            <w:rStyle w:val="Hyperlink"/>
            <w:rFonts w:eastAsia="Arial"/>
            <w:noProof/>
          </w:rPr>
          <w:t>Biểu đồ cường độ (Histogram)</w:t>
        </w:r>
        <w:r>
          <w:rPr>
            <w:noProof/>
            <w:webHidden/>
          </w:rPr>
          <w:tab/>
        </w:r>
        <w:r>
          <w:rPr>
            <w:noProof/>
            <w:webHidden/>
          </w:rPr>
          <w:fldChar w:fldCharType="begin"/>
        </w:r>
        <w:r>
          <w:rPr>
            <w:noProof/>
            <w:webHidden/>
          </w:rPr>
          <w:instrText xml:space="preserve"> PAGEREF _Toc182090939 \h </w:instrText>
        </w:r>
        <w:r>
          <w:rPr>
            <w:noProof/>
            <w:webHidden/>
          </w:rPr>
        </w:r>
        <w:r>
          <w:rPr>
            <w:noProof/>
            <w:webHidden/>
          </w:rPr>
          <w:fldChar w:fldCharType="separate"/>
        </w:r>
        <w:r>
          <w:rPr>
            <w:noProof/>
            <w:webHidden/>
          </w:rPr>
          <w:t>19</w:t>
        </w:r>
        <w:r>
          <w:rPr>
            <w:noProof/>
            <w:webHidden/>
          </w:rPr>
          <w:fldChar w:fldCharType="end"/>
        </w:r>
      </w:hyperlink>
    </w:p>
    <w:p w14:paraId="3D9555CB" w14:textId="336D0690"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0"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2.5</w:t>
        </w:r>
        <w:r w:rsidRPr="00F94647">
          <w:rPr>
            <w:rStyle w:val="Hyperlink"/>
            <w:rFonts w:eastAsia="Arial"/>
            <w:noProof/>
            <w:spacing w:val="9"/>
          </w:rPr>
          <w:t xml:space="preserve"> </w:t>
        </w:r>
        <w:r w:rsidRPr="00F94647">
          <w:rPr>
            <w:rStyle w:val="Hyperlink"/>
            <w:rFonts w:eastAsia="Arial"/>
            <w:noProof/>
          </w:rPr>
          <w:t>Ví dụ sử dụng ngưỡng toàn cục</w:t>
        </w:r>
        <w:r>
          <w:rPr>
            <w:noProof/>
            <w:webHidden/>
          </w:rPr>
          <w:tab/>
        </w:r>
        <w:r>
          <w:rPr>
            <w:noProof/>
            <w:webHidden/>
          </w:rPr>
          <w:fldChar w:fldCharType="begin"/>
        </w:r>
        <w:r>
          <w:rPr>
            <w:noProof/>
            <w:webHidden/>
          </w:rPr>
          <w:instrText xml:space="preserve"> PAGEREF _Toc182090940 \h </w:instrText>
        </w:r>
        <w:r>
          <w:rPr>
            <w:noProof/>
            <w:webHidden/>
          </w:rPr>
        </w:r>
        <w:r>
          <w:rPr>
            <w:noProof/>
            <w:webHidden/>
          </w:rPr>
          <w:fldChar w:fldCharType="separate"/>
        </w:r>
        <w:r>
          <w:rPr>
            <w:noProof/>
            <w:webHidden/>
          </w:rPr>
          <w:t>21</w:t>
        </w:r>
        <w:r>
          <w:rPr>
            <w:noProof/>
            <w:webHidden/>
          </w:rPr>
          <w:fldChar w:fldCharType="end"/>
        </w:r>
      </w:hyperlink>
    </w:p>
    <w:p w14:paraId="25091F78" w14:textId="3B48E4C2"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1"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2.6 Ví dụ phân ngưỡng bằng phương pháp Otsu</w:t>
        </w:r>
        <w:r>
          <w:rPr>
            <w:noProof/>
            <w:webHidden/>
          </w:rPr>
          <w:tab/>
        </w:r>
        <w:r>
          <w:rPr>
            <w:noProof/>
            <w:webHidden/>
          </w:rPr>
          <w:fldChar w:fldCharType="begin"/>
        </w:r>
        <w:r>
          <w:rPr>
            <w:noProof/>
            <w:webHidden/>
          </w:rPr>
          <w:instrText xml:space="preserve"> PAGEREF _Toc182090941 \h </w:instrText>
        </w:r>
        <w:r>
          <w:rPr>
            <w:noProof/>
            <w:webHidden/>
          </w:rPr>
        </w:r>
        <w:r>
          <w:rPr>
            <w:noProof/>
            <w:webHidden/>
          </w:rPr>
          <w:fldChar w:fldCharType="separate"/>
        </w:r>
        <w:r>
          <w:rPr>
            <w:noProof/>
            <w:webHidden/>
          </w:rPr>
          <w:t>23</w:t>
        </w:r>
        <w:r>
          <w:rPr>
            <w:noProof/>
            <w:webHidden/>
          </w:rPr>
          <w:fldChar w:fldCharType="end"/>
        </w:r>
      </w:hyperlink>
    </w:p>
    <w:p w14:paraId="6A090673" w14:textId="0D1F3EC9"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2"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2.7 Một số đoạn cạnh thông dụng</w:t>
        </w:r>
        <w:r>
          <w:rPr>
            <w:noProof/>
            <w:webHidden/>
          </w:rPr>
          <w:tab/>
        </w:r>
        <w:r>
          <w:rPr>
            <w:noProof/>
            <w:webHidden/>
          </w:rPr>
          <w:fldChar w:fldCharType="begin"/>
        </w:r>
        <w:r>
          <w:rPr>
            <w:noProof/>
            <w:webHidden/>
          </w:rPr>
          <w:instrText xml:space="preserve"> PAGEREF _Toc182090942 \h </w:instrText>
        </w:r>
        <w:r>
          <w:rPr>
            <w:noProof/>
            <w:webHidden/>
          </w:rPr>
        </w:r>
        <w:r>
          <w:rPr>
            <w:noProof/>
            <w:webHidden/>
          </w:rPr>
          <w:fldChar w:fldCharType="separate"/>
        </w:r>
        <w:r>
          <w:rPr>
            <w:noProof/>
            <w:webHidden/>
          </w:rPr>
          <w:t>28</w:t>
        </w:r>
        <w:r>
          <w:rPr>
            <w:noProof/>
            <w:webHidden/>
          </w:rPr>
          <w:fldChar w:fldCharType="end"/>
        </w:r>
      </w:hyperlink>
    </w:p>
    <w:p w14:paraId="77494B08" w14:textId="723BA08A"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3" w:history="1">
        <w:r w:rsidRPr="00F94647">
          <w:rPr>
            <w:rStyle w:val="Hyperlink"/>
            <w:rFonts w:eastAsia="Arial"/>
            <w:noProof/>
          </w:rPr>
          <w:t>Hình 2.8 Hình ảnh ví dụ</w:t>
        </w:r>
        <w:r>
          <w:rPr>
            <w:noProof/>
            <w:webHidden/>
          </w:rPr>
          <w:tab/>
        </w:r>
        <w:r>
          <w:rPr>
            <w:noProof/>
            <w:webHidden/>
          </w:rPr>
          <w:fldChar w:fldCharType="begin"/>
        </w:r>
        <w:r>
          <w:rPr>
            <w:noProof/>
            <w:webHidden/>
          </w:rPr>
          <w:instrText xml:space="preserve"> PAGEREF _Toc182090943 \h </w:instrText>
        </w:r>
        <w:r>
          <w:rPr>
            <w:noProof/>
            <w:webHidden/>
          </w:rPr>
        </w:r>
        <w:r>
          <w:rPr>
            <w:noProof/>
            <w:webHidden/>
          </w:rPr>
          <w:fldChar w:fldCharType="separate"/>
        </w:r>
        <w:r>
          <w:rPr>
            <w:noProof/>
            <w:webHidden/>
          </w:rPr>
          <w:t>30</w:t>
        </w:r>
        <w:r>
          <w:rPr>
            <w:noProof/>
            <w:webHidden/>
          </w:rPr>
          <w:fldChar w:fldCharType="end"/>
        </w:r>
      </w:hyperlink>
    </w:p>
    <w:p w14:paraId="51D06944" w14:textId="32465E60"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4" w:history="1">
        <w:r w:rsidRPr="00F94647">
          <w:rPr>
            <w:rStyle w:val="Hyperlink"/>
            <w:rFonts w:eastAsia="Arial"/>
            <w:noProof/>
          </w:rPr>
          <w:t>Hình 2.9</w:t>
        </w:r>
        <w:r w:rsidRPr="00F94647">
          <w:rPr>
            <w:rStyle w:val="Hyperlink"/>
            <w:noProof/>
          </w:rPr>
          <w:t xml:space="preserve"> </w:t>
        </w:r>
        <w:r w:rsidRPr="00F94647">
          <w:rPr>
            <w:rStyle w:val="Hyperlink"/>
            <w:rFonts w:eastAsia="Arial"/>
            <w:noProof/>
          </w:rPr>
          <w:t>Biểu đồ cường độ ngang đi qua trung tâm hình, bao gồm cả điểm nhiễu đơn lẻ</w:t>
        </w:r>
        <w:r>
          <w:rPr>
            <w:noProof/>
            <w:webHidden/>
          </w:rPr>
          <w:tab/>
        </w:r>
        <w:r>
          <w:rPr>
            <w:noProof/>
            <w:webHidden/>
          </w:rPr>
          <w:fldChar w:fldCharType="begin"/>
        </w:r>
        <w:r>
          <w:rPr>
            <w:noProof/>
            <w:webHidden/>
          </w:rPr>
          <w:instrText xml:space="preserve"> PAGEREF _Toc182090944 \h </w:instrText>
        </w:r>
        <w:r>
          <w:rPr>
            <w:noProof/>
            <w:webHidden/>
          </w:rPr>
        </w:r>
        <w:r>
          <w:rPr>
            <w:noProof/>
            <w:webHidden/>
          </w:rPr>
          <w:fldChar w:fldCharType="separate"/>
        </w:r>
        <w:r>
          <w:rPr>
            <w:noProof/>
            <w:webHidden/>
          </w:rPr>
          <w:t>30</w:t>
        </w:r>
        <w:r>
          <w:rPr>
            <w:noProof/>
            <w:webHidden/>
          </w:rPr>
          <w:fldChar w:fldCharType="end"/>
        </w:r>
      </w:hyperlink>
    </w:p>
    <w:p w14:paraId="43633D2E" w14:textId="66F5FE82"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5" w:history="1">
        <w:r w:rsidRPr="00F94647">
          <w:rPr>
            <w:rStyle w:val="Hyperlink"/>
            <w:rFonts w:eastAsia="Arial"/>
            <w:noProof/>
          </w:rPr>
          <w:t>Hình 2.10 Biểu đồ đơn giản hóa (các điểm được nối bằng nét gạch cho rõ ràng hơn). Dải hình ảnh này tương ứng với biểu đồ cường độ, và các số trong ô biểu thị giá trị cường độ của các điểm trên biểu đồ.</w:t>
        </w:r>
        <w:r>
          <w:rPr>
            <w:noProof/>
            <w:webHidden/>
          </w:rPr>
          <w:tab/>
        </w:r>
        <w:r>
          <w:rPr>
            <w:noProof/>
            <w:webHidden/>
          </w:rPr>
          <w:fldChar w:fldCharType="begin"/>
        </w:r>
        <w:r>
          <w:rPr>
            <w:noProof/>
            <w:webHidden/>
          </w:rPr>
          <w:instrText xml:space="preserve"> PAGEREF _Toc182090945 \h </w:instrText>
        </w:r>
        <w:r>
          <w:rPr>
            <w:noProof/>
            <w:webHidden/>
          </w:rPr>
        </w:r>
        <w:r>
          <w:rPr>
            <w:noProof/>
            <w:webHidden/>
          </w:rPr>
          <w:fldChar w:fldCharType="separate"/>
        </w:r>
        <w:r>
          <w:rPr>
            <w:noProof/>
            <w:webHidden/>
          </w:rPr>
          <w:t>30</w:t>
        </w:r>
        <w:r>
          <w:rPr>
            <w:noProof/>
            <w:webHidden/>
          </w:rPr>
          <w:fldChar w:fldCharType="end"/>
        </w:r>
      </w:hyperlink>
    </w:p>
    <w:p w14:paraId="512EE1A1" w14:textId="7A01ADF2"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6"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2.11 Bộ lọc kernel 3x3 tổng quát</w:t>
        </w:r>
        <w:r>
          <w:rPr>
            <w:noProof/>
            <w:webHidden/>
          </w:rPr>
          <w:tab/>
        </w:r>
        <w:r>
          <w:rPr>
            <w:noProof/>
            <w:webHidden/>
          </w:rPr>
          <w:fldChar w:fldCharType="begin"/>
        </w:r>
        <w:r>
          <w:rPr>
            <w:noProof/>
            <w:webHidden/>
          </w:rPr>
          <w:instrText xml:space="preserve"> PAGEREF _Toc182090946 \h </w:instrText>
        </w:r>
        <w:r>
          <w:rPr>
            <w:noProof/>
            <w:webHidden/>
          </w:rPr>
        </w:r>
        <w:r>
          <w:rPr>
            <w:noProof/>
            <w:webHidden/>
          </w:rPr>
          <w:fldChar w:fldCharType="separate"/>
        </w:r>
        <w:r>
          <w:rPr>
            <w:noProof/>
            <w:webHidden/>
          </w:rPr>
          <w:t>32</w:t>
        </w:r>
        <w:r>
          <w:rPr>
            <w:noProof/>
            <w:webHidden/>
          </w:rPr>
          <w:fldChar w:fldCharType="end"/>
        </w:r>
      </w:hyperlink>
    </w:p>
    <w:p w14:paraId="0E92C81D" w14:textId="066AC4B8"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7"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2.12 Ví dụ hình ảnh 10x1 pixel</w:t>
        </w:r>
        <w:r>
          <w:rPr>
            <w:noProof/>
            <w:webHidden/>
          </w:rPr>
          <w:tab/>
        </w:r>
        <w:r>
          <w:rPr>
            <w:noProof/>
            <w:webHidden/>
          </w:rPr>
          <w:fldChar w:fldCharType="begin"/>
        </w:r>
        <w:r>
          <w:rPr>
            <w:noProof/>
            <w:webHidden/>
          </w:rPr>
          <w:instrText xml:space="preserve"> PAGEREF _Toc182090947 \h </w:instrText>
        </w:r>
        <w:r>
          <w:rPr>
            <w:noProof/>
            <w:webHidden/>
          </w:rPr>
        </w:r>
        <w:r>
          <w:rPr>
            <w:noProof/>
            <w:webHidden/>
          </w:rPr>
          <w:fldChar w:fldCharType="separate"/>
        </w:r>
        <w:r>
          <w:rPr>
            <w:noProof/>
            <w:webHidden/>
          </w:rPr>
          <w:t>33</w:t>
        </w:r>
        <w:r>
          <w:rPr>
            <w:noProof/>
            <w:webHidden/>
          </w:rPr>
          <w:fldChar w:fldCharType="end"/>
        </w:r>
      </w:hyperlink>
    </w:p>
    <w:p w14:paraId="3013C638" w14:textId="53CD97F9"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8"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2.13 Đồ thị độ dốc cường độ điểm ảnh</w:t>
        </w:r>
        <w:r>
          <w:rPr>
            <w:noProof/>
            <w:webHidden/>
          </w:rPr>
          <w:tab/>
        </w:r>
        <w:r>
          <w:rPr>
            <w:noProof/>
            <w:webHidden/>
          </w:rPr>
          <w:fldChar w:fldCharType="begin"/>
        </w:r>
        <w:r>
          <w:rPr>
            <w:noProof/>
            <w:webHidden/>
          </w:rPr>
          <w:instrText xml:space="preserve"> PAGEREF _Toc182090948 \h </w:instrText>
        </w:r>
        <w:r>
          <w:rPr>
            <w:noProof/>
            <w:webHidden/>
          </w:rPr>
        </w:r>
        <w:r>
          <w:rPr>
            <w:noProof/>
            <w:webHidden/>
          </w:rPr>
          <w:fldChar w:fldCharType="separate"/>
        </w:r>
        <w:r>
          <w:rPr>
            <w:noProof/>
            <w:webHidden/>
          </w:rPr>
          <w:t>33</w:t>
        </w:r>
        <w:r>
          <w:rPr>
            <w:noProof/>
            <w:webHidden/>
          </w:rPr>
          <w:fldChar w:fldCharType="end"/>
        </w:r>
      </w:hyperlink>
    </w:p>
    <w:p w14:paraId="01A82957" w14:textId="2F8CCE17"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9"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2.14 Đồ thị độ dốc cường độ điểm ảnh</w:t>
        </w:r>
        <w:r>
          <w:rPr>
            <w:noProof/>
            <w:webHidden/>
          </w:rPr>
          <w:tab/>
        </w:r>
        <w:r>
          <w:rPr>
            <w:noProof/>
            <w:webHidden/>
          </w:rPr>
          <w:fldChar w:fldCharType="begin"/>
        </w:r>
        <w:r>
          <w:rPr>
            <w:noProof/>
            <w:webHidden/>
          </w:rPr>
          <w:instrText xml:space="preserve"> PAGEREF _Toc182090949 \h </w:instrText>
        </w:r>
        <w:r>
          <w:rPr>
            <w:noProof/>
            <w:webHidden/>
          </w:rPr>
        </w:r>
        <w:r>
          <w:rPr>
            <w:noProof/>
            <w:webHidden/>
          </w:rPr>
          <w:fldChar w:fldCharType="separate"/>
        </w:r>
        <w:r>
          <w:rPr>
            <w:noProof/>
            <w:webHidden/>
          </w:rPr>
          <w:t>34</w:t>
        </w:r>
        <w:r>
          <w:rPr>
            <w:noProof/>
            <w:webHidden/>
          </w:rPr>
          <w:fldChar w:fldCharType="end"/>
        </w:r>
      </w:hyperlink>
    </w:p>
    <w:p w14:paraId="2B469DA9" w14:textId="7D27E9CE"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0"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2.15 Hình ảnh mèo có nhiều nhiễu (là lông của mèo)</w:t>
        </w:r>
        <w:r>
          <w:rPr>
            <w:noProof/>
            <w:webHidden/>
          </w:rPr>
          <w:tab/>
        </w:r>
        <w:r>
          <w:rPr>
            <w:noProof/>
            <w:webHidden/>
          </w:rPr>
          <w:fldChar w:fldCharType="begin"/>
        </w:r>
        <w:r>
          <w:rPr>
            <w:noProof/>
            <w:webHidden/>
          </w:rPr>
          <w:instrText xml:space="preserve"> PAGEREF _Toc182090950 \h </w:instrText>
        </w:r>
        <w:r>
          <w:rPr>
            <w:noProof/>
            <w:webHidden/>
          </w:rPr>
        </w:r>
        <w:r>
          <w:rPr>
            <w:noProof/>
            <w:webHidden/>
          </w:rPr>
          <w:fldChar w:fldCharType="separate"/>
        </w:r>
        <w:r>
          <w:rPr>
            <w:noProof/>
            <w:webHidden/>
          </w:rPr>
          <w:t>35</w:t>
        </w:r>
        <w:r>
          <w:rPr>
            <w:noProof/>
            <w:webHidden/>
          </w:rPr>
          <w:fldChar w:fldCharType="end"/>
        </w:r>
      </w:hyperlink>
    </w:p>
    <w:p w14:paraId="4F1B38EE" w14:textId="567AD62F"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1" w:history="1">
        <w:r w:rsidRPr="00F94647">
          <w:rPr>
            <w:rStyle w:val="Hyperlink"/>
            <w:rFonts w:eastAsia="Arial"/>
            <w:noProof/>
          </w:rPr>
          <w:t>Hình 2.16 Hai bộ lọc kernel phổ biến trong xử lý ảnh với LoG</w:t>
        </w:r>
        <w:r>
          <w:rPr>
            <w:noProof/>
            <w:webHidden/>
          </w:rPr>
          <w:tab/>
        </w:r>
        <w:r>
          <w:rPr>
            <w:noProof/>
            <w:webHidden/>
          </w:rPr>
          <w:fldChar w:fldCharType="begin"/>
        </w:r>
        <w:r>
          <w:rPr>
            <w:noProof/>
            <w:webHidden/>
          </w:rPr>
          <w:instrText xml:space="preserve"> PAGEREF _Toc182090951 \h </w:instrText>
        </w:r>
        <w:r>
          <w:rPr>
            <w:noProof/>
            <w:webHidden/>
          </w:rPr>
        </w:r>
        <w:r>
          <w:rPr>
            <w:noProof/>
            <w:webHidden/>
          </w:rPr>
          <w:fldChar w:fldCharType="separate"/>
        </w:r>
        <w:r>
          <w:rPr>
            <w:noProof/>
            <w:webHidden/>
          </w:rPr>
          <w:t>36</w:t>
        </w:r>
        <w:r>
          <w:rPr>
            <w:noProof/>
            <w:webHidden/>
          </w:rPr>
          <w:fldChar w:fldCharType="end"/>
        </w:r>
      </w:hyperlink>
    </w:p>
    <w:p w14:paraId="6263F450" w14:textId="1E8F4C58"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2" w:history="1">
        <w:r w:rsidRPr="00F94647">
          <w:rPr>
            <w:rStyle w:val="Hyperlink"/>
            <w:rFonts w:eastAsia="Arial"/>
            <w:noProof/>
          </w:rPr>
          <w:t>Hình 2.17 Ví dụ bộ lọc kernel trong xử lý ảnh với LoG</w:t>
        </w:r>
        <w:r>
          <w:rPr>
            <w:noProof/>
            <w:webHidden/>
          </w:rPr>
          <w:tab/>
        </w:r>
        <w:r>
          <w:rPr>
            <w:noProof/>
            <w:webHidden/>
          </w:rPr>
          <w:fldChar w:fldCharType="begin"/>
        </w:r>
        <w:r>
          <w:rPr>
            <w:noProof/>
            <w:webHidden/>
          </w:rPr>
          <w:instrText xml:space="preserve"> PAGEREF _Toc182090952 \h </w:instrText>
        </w:r>
        <w:r>
          <w:rPr>
            <w:noProof/>
            <w:webHidden/>
          </w:rPr>
        </w:r>
        <w:r>
          <w:rPr>
            <w:noProof/>
            <w:webHidden/>
          </w:rPr>
          <w:fldChar w:fldCharType="separate"/>
        </w:r>
        <w:r>
          <w:rPr>
            <w:noProof/>
            <w:webHidden/>
          </w:rPr>
          <w:t>37</w:t>
        </w:r>
        <w:r>
          <w:rPr>
            <w:noProof/>
            <w:webHidden/>
          </w:rPr>
          <w:fldChar w:fldCharType="end"/>
        </w:r>
      </w:hyperlink>
    </w:p>
    <w:p w14:paraId="2FA08E29" w14:textId="3483452A"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3" w:history="1">
        <w:r w:rsidRPr="00F94647">
          <w:rPr>
            <w:rStyle w:val="Hyperlink"/>
            <w:rFonts w:eastAsia="Arial"/>
            <w:noProof/>
          </w:rPr>
          <w:t>Hình 2.18 Hình ảnh gốc và sau khi áp dụng LoG</w:t>
        </w:r>
        <w:r>
          <w:rPr>
            <w:noProof/>
            <w:webHidden/>
          </w:rPr>
          <w:tab/>
        </w:r>
        <w:r>
          <w:rPr>
            <w:noProof/>
            <w:webHidden/>
          </w:rPr>
          <w:fldChar w:fldCharType="begin"/>
        </w:r>
        <w:r>
          <w:rPr>
            <w:noProof/>
            <w:webHidden/>
          </w:rPr>
          <w:instrText xml:space="preserve"> PAGEREF _Toc182090953 \h </w:instrText>
        </w:r>
        <w:r>
          <w:rPr>
            <w:noProof/>
            <w:webHidden/>
          </w:rPr>
        </w:r>
        <w:r>
          <w:rPr>
            <w:noProof/>
            <w:webHidden/>
          </w:rPr>
          <w:fldChar w:fldCharType="separate"/>
        </w:r>
        <w:r>
          <w:rPr>
            <w:noProof/>
            <w:webHidden/>
          </w:rPr>
          <w:t>37</w:t>
        </w:r>
        <w:r>
          <w:rPr>
            <w:noProof/>
            <w:webHidden/>
          </w:rPr>
          <w:fldChar w:fldCharType="end"/>
        </w:r>
      </w:hyperlink>
    </w:p>
    <w:p w14:paraId="3D7A805B" w14:textId="704A323B"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4" w:history="1">
        <w:r w:rsidRPr="00F94647">
          <w:rPr>
            <w:rStyle w:val="Hyperlink"/>
            <w:rFonts w:eastAsia="Arial"/>
            <w:noProof/>
          </w:rPr>
          <w:t>Hình 2.19 Hình ảnh gốc (trái) – Hình ảnh bị làm mờ với bộ lọc Gaussian (sigma = 1.4 và kích thước kernel là 5×5)</w:t>
        </w:r>
        <w:r>
          <w:rPr>
            <w:noProof/>
            <w:webHidden/>
          </w:rPr>
          <w:tab/>
        </w:r>
        <w:r>
          <w:rPr>
            <w:noProof/>
            <w:webHidden/>
          </w:rPr>
          <w:fldChar w:fldCharType="begin"/>
        </w:r>
        <w:r>
          <w:rPr>
            <w:noProof/>
            <w:webHidden/>
          </w:rPr>
          <w:instrText xml:space="preserve"> PAGEREF _Toc182090954 \h </w:instrText>
        </w:r>
        <w:r>
          <w:rPr>
            <w:noProof/>
            <w:webHidden/>
          </w:rPr>
        </w:r>
        <w:r>
          <w:rPr>
            <w:noProof/>
            <w:webHidden/>
          </w:rPr>
          <w:fldChar w:fldCharType="separate"/>
        </w:r>
        <w:r>
          <w:rPr>
            <w:noProof/>
            <w:webHidden/>
          </w:rPr>
          <w:t>39</w:t>
        </w:r>
        <w:r>
          <w:rPr>
            <w:noProof/>
            <w:webHidden/>
          </w:rPr>
          <w:fldChar w:fldCharType="end"/>
        </w:r>
      </w:hyperlink>
    </w:p>
    <w:p w14:paraId="1F9AE526" w14:textId="6A184955"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5" w:history="1">
        <w:r w:rsidRPr="00F94647">
          <w:rPr>
            <w:rStyle w:val="Hyperlink"/>
            <w:rFonts w:eastAsia="Arial"/>
            <w:noProof/>
          </w:rPr>
          <w:t>Hình</w:t>
        </w:r>
        <w:r w:rsidRPr="00F94647">
          <w:rPr>
            <w:rStyle w:val="Hyperlink"/>
            <w:rFonts w:eastAsia="Arial"/>
            <w:noProof/>
            <w:spacing w:val="11"/>
          </w:rPr>
          <w:t xml:space="preserve"> </w:t>
        </w:r>
        <w:r w:rsidRPr="00F94647">
          <w:rPr>
            <w:rStyle w:val="Hyperlink"/>
            <w:rFonts w:eastAsia="Arial"/>
            <w:noProof/>
          </w:rPr>
          <w:t>3.1</w:t>
        </w:r>
        <w:r w:rsidRPr="00F94647">
          <w:rPr>
            <w:rStyle w:val="Hyperlink"/>
            <w:rFonts w:eastAsia="Arial"/>
            <w:noProof/>
            <w:spacing w:val="10"/>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_Toc182090955 \h </w:instrText>
        </w:r>
        <w:r>
          <w:rPr>
            <w:noProof/>
            <w:webHidden/>
          </w:rPr>
        </w:r>
        <w:r>
          <w:rPr>
            <w:noProof/>
            <w:webHidden/>
          </w:rPr>
          <w:fldChar w:fldCharType="separate"/>
        </w:r>
        <w:r>
          <w:rPr>
            <w:noProof/>
            <w:webHidden/>
          </w:rPr>
          <w:t>49</w:t>
        </w:r>
        <w:r>
          <w:rPr>
            <w:noProof/>
            <w:webHidden/>
          </w:rPr>
          <w:fldChar w:fldCharType="end"/>
        </w:r>
      </w:hyperlink>
    </w:p>
    <w:p w14:paraId="14559E3A" w14:textId="4C3F6273"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6" w:history="1">
        <w:r w:rsidRPr="00F94647">
          <w:rPr>
            <w:rStyle w:val="Hyperlink"/>
            <w:rFonts w:eastAsia="Arial"/>
            <w:noProof/>
          </w:rPr>
          <w:t>Hình</w:t>
        </w:r>
        <w:r w:rsidRPr="00F94647">
          <w:rPr>
            <w:rStyle w:val="Hyperlink"/>
            <w:rFonts w:eastAsia="Arial"/>
            <w:noProof/>
            <w:spacing w:val="11"/>
          </w:rPr>
          <w:t xml:space="preserve"> </w:t>
        </w:r>
        <w:r w:rsidRPr="00F94647">
          <w:rPr>
            <w:rStyle w:val="Hyperlink"/>
            <w:rFonts w:eastAsia="Arial"/>
            <w:noProof/>
          </w:rPr>
          <w:t>3.2</w:t>
        </w:r>
        <w:r w:rsidRPr="00F94647">
          <w:rPr>
            <w:rStyle w:val="Hyperlink"/>
            <w:rFonts w:eastAsia="Arial"/>
            <w:noProof/>
            <w:spacing w:val="10"/>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_Toc182090956 \h </w:instrText>
        </w:r>
        <w:r>
          <w:rPr>
            <w:noProof/>
            <w:webHidden/>
          </w:rPr>
        </w:r>
        <w:r>
          <w:rPr>
            <w:noProof/>
            <w:webHidden/>
          </w:rPr>
          <w:fldChar w:fldCharType="separate"/>
        </w:r>
        <w:r>
          <w:rPr>
            <w:noProof/>
            <w:webHidden/>
          </w:rPr>
          <w:t>49</w:t>
        </w:r>
        <w:r>
          <w:rPr>
            <w:noProof/>
            <w:webHidden/>
          </w:rPr>
          <w:fldChar w:fldCharType="end"/>
        </w:r>
      </w:hyperlink>
    </w:p>
    <w:p w14:paraId="3FDED25E" w14:textId="33A3CC1F" w:rsidR="002D7548" w:rsidRPr="00AE2A07" w:rsidRDefault="005A77EA" w:rsidP="00117F7E">
      <w:pPr>
        <w:spacing w:line="312" w:lineRule="auto"/>
        <w:ind w:left="1418" w:hanging="1418"/>
        <w:rPr>
          <w:rStyle w:val="Hyperlink"/>
          <w:rFonts w:eastAsiaTheme="majorEastAsia"/>
          <w:noProof/>
          <w:color w:val="auto"/>
          <w:sz w:val="26"/>
          <w:szCs w:val="26"/>
        </w:rPr>
      </w:pPr>
      <w:r w:rsidRPr="00AE2A07">
        <w:rPr>
          <w:rStyle w:val="Hyperlink"/>
          <w:rFonts w:eastAsiaTheme="majorEastAsia"/>
          <w:noProof/>
          <w:color w:val="auto"/>
          <w:sz w:val="26"/>
          <w:szCs w:val="26"/>
        </w:rPr>
        <w:fldChar w:fldCharType="end"/>
      </w:r>
    </w:p>
    <w:p w14:paraId="1FD11D92" w14:textId="6E85668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hình vẽ tự động thì các tên hình vẽ phải dùng Styles FigureCaption theo đúng mẫu. Nên copy các tên hình đã có ra và chèn text mới vào.</w:t>
      </w:r>
    </w:p>
    <w:p w14:paraId="346838A4" w14:textId="5E2C810C" w:rsidR="0042668A" w:rsidRPr="00AE2A07" w:rsidRDefault="0042668A" w:rsidP="0042668A">
      <w:pPr>
        <w:spacing w:line="360" w:lineRule="auto"/>
        <w:ind w:right="-1" w:firstLine="567"/>
        <w:jc w:val="both"/>
        <w:rPr>
          <w:sz w:val="26"/>
          <w:szCs w:val="26"/>
        </w:rPr>
      </w:pPr>
      <w:r w:rsidRPr="00AE2A07">
        <w:rPr>
          <w:color w:val="FF0000"/>
          <w:sz w:val="26"/>
          <w:szCs w:val="26"/>
        </w:rPr>
        <w:t>Khi cập nhật danh mục hình vẽ thì chọn Right click trên danh mục, chọn Update Fields là tạo được danh mục hình vẽ tự động)</w:t>
      </w:r>
    </w:p>
    <w:p w14:paraId="0B9779D6" w14:textId="57F0287E" w:rsidR="0042668A" w:rsidRPr="00AE2A07" w:rsidRDefault="0042668A" w:rsidP="002D7548">
      <w:pPr>
        <w:rPr>
          <w:b/>
          <w:spacing w:val="1"/>
          <w:sz w:val="32"/>
          <w:szCs w:val="32"/>
        </w:rPr>
        <w:sectPr w:rsidR="0042668A" w:rsidRPr="00AE2A07" w:rsidSect="00E106A9">
          <w:headerReference w:type="default" r:id="rId13"/>
          <w:pgSz w:w="11907" w:h="16840" w:code="9"/>
          <w:pgMar w:top="1985" w:right="1134" w:bottom="1701" w:left="1985" w:header="964" w:footer="964" w:gutter="0"/>
          <w:pgNumType w:fmt="lowerRoman" w:start="1"/>
          <w:cols w:space="720"/>
        </w:sectPr>
      </w:pPr>
    </w:p>
    <w:p w14:paraId="6869E0F0" w14:textId="430025A0" w:rsidR="00D0534D" w:rsidRPr="00AE2A07" w:rsidRDefault="00D2201C" w:rsidP="00B02E32">
      <w:pPr>
        <w:pStyle w:val="Heading1"/>
      </w:pPr>
      <w:bookmarkStart w:id="20" w:name="_Toc182090962"/>
      <w:r w:rsidRPr="00AE2A07">
        <w:lastRenderedPageBreak/>
        <w:t>MỞ ĐẦU</w:t>
      </w:r>
      <w:bookmarkEnd w:id="0"/>
      <w:bookmarkEnd w:id="1"/>
      <w:bookmarkEnd w:id="20"/>
    </w:p>
    <w:p w14:paraId="5F44CF81" w14:textId="184A9D05" w:rsidR="00854BE0" w:rsidRPr="00AE2A07" w:rsidRDefault="009458D1" w:rsidP="00B56500">
      <w:pPr>
        <w:pStyle w:val="Heading2"/>
      </w:pPr>
      <w:bookmarkStart w:id="21" w:name="_Toc182090963"/>
      <w:r w:rsidRPr="00AE2A07">
        <w:t xml:space="preserve">1. </w:t>
      </w:r>
      <w:r w:rsidR="00854BE0" w:rsidRPr="00AE2A07">
        <w:t>Lý do chọn đề tài</w:t>
      </w:r>
      <w:bookmarkEnd w:id="21"/>
    </w:p>
    <w:p w14:paraId="0DF3BC92" w14:textId="47854B99" w:rsidR="00CF4805" w:rsidRPr="00AE2A07" w:rsidRDefault="00CF4805" w:rsidP="00594195">
      <w:pPr>
        <w:adjustRightInd w:val="0"/>
        <w:snapToGrid w:val="0"/>
        <w:spacing w:line="348" w:lineRule="auto"/>
        <w:jc w:val="both"/>
        <w:rPr>
          <w:sz w:val="26"/>
          <w:szCs w:val="26"/>
          <w:lang w:val="nl-NL"/>
        </w:rPr>
      </w:pPr>
      <w:r w:rsidRPr="00AE2A07">
        <w:rPr>
          <w:sz w:val="26"/>
          <w:szCs w:val="26"/>
          <w:lang w:val="nl-NL"/>
        </w:rPr>
        <w:t xml:space="preserve">Bọt khí là một hiện tượng phổ biến trong </w:t>
      </w:r>
      <w:r w:rsidR="00CE1190" w:rsidRPr="00AE2A07">
        <w:rPr>
          <w:sz w:val="26"/>
          <w:szCs w:val="26"/>
          <w:lang w:val="nl-NL"/>
        </w:rPr>
        <w:t>lĩnh vực</w:t>
      </w:r>
      <w:r w:rsidRPr="00AE2A07">
        <w:rPr>
          <w:sz w:val="26"/>
          <w:szCs w:val="26"/>
          <w:lang w:val="nl-NL"/>
        </w:rPr>
        <w:t xml:space="preserve"> công nghiệp</w:t>
      </w:r>
      <w:r w:rsidR="00CE1190" w:rsidRPr="00AE2A07">
        <w:rPr>
          <w:sz w:val="26"/>
          <w:szCs w:val="26"/>
          <w:lang w:val="nl-NL"/>
        </w:rPr>
        <w:t xml:space="preserve"> và các ngành khác. Trong sản xuất công nghiệp, bọt khí làm giảm chất lượng sản phẩm, cản trở quá trình truyền nhiệt, truyền khối, gây mài mòn thiết bị và tăng chi phí sản xuất do yêu cầu sử dụng thiết bị khử bọt. Trong y học và sinh học, bọt khí trong mạch máu có thể gây tắc mạch, đặc biệt nguy hiểm trong các ca phẫu thuật và quá trình sử dụng thiết bị y tế như máy lọc máu. Tương tự, trong thực phẩm và đồ uống, bọt khí ảnh hưởng đến hương vị, độ ổn định và hình thức của các sản phẩm như bia, nước giải khát và sữa; vì vậy, việc kiểm soát bọt là cần thiết để duy trì chất lượng và trải nghiệm của người tiêu dùng. Trong hóa học và dược phẩm, bọt khí có thể làm thay đổi tốc độ phản ứng và ảnh hưởng đến độ tinh khiết của dược phẩm, trong khi trong ngành khoa học vật liệu, chúng làm giảm độ bền, gây rỗ bề mặt và giảm tuổi thọ của sản phẩm như cao su, nhựa và kính. Cuối cùng, trong xử lý môi trường và nước thải, bọt khí gây cản trở cho các quy trình sinh học và hóa học, làm giảm hiệu suất xử lý nước thải.</w:t>
      </w:r>
    </w:p>
    <w:p w14:paraId="5A95E3E3" w14:textId="77777777" w:rsidR="00CF4805" w:rsidRPr="00AE2A07" w:rsidRDefault="00CF4805" w:rsidP="00594195">
      <w:pPr>
        <w:adjustRightInd w:val="0"/>
        <w:snapToGrid w:val="0"/>
        <w:spacing w:line="348" w:lineRule="auto"/>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Đây là bước tiền xử lý cần thiết cho nhiều ứng dụng xử lý ảnh khác, chẳng hạn như nhận dạng đối tượng, theo dõi chuyển động, phân tích hình ảnh y tế,  v.v. Trong những năm qua, các phương pháp phân vùng ảnh đã được nghiên cứu và phát triển mạnh mẽ. Các phương pháp cổ điển như phân vùng dựa trên ngưỡng, phân vùng dựa trên tính liên tục, phân vùng dựa trên thuộc tính, ... đã được nghiên cứu và phát triển từ lâu. Tuy nhiên, các phương pháp này có một số hạn chế như: nhạy cảm với điều kiện ánh sáng và màu sắc, khả năng xử lý nhiễu chưa tốt, khả năng xử lý biên giới không rõ ràng,… Do đó, việc áp dụng các phương pháp cổ thường tỏ ra thiếu chính xác trong việc xác định bọt trong chất lỏng.</w:t>
      </w:r>
    </w:p>
    <w:p w14:paraId="03667DC6" w14:textId="435453CE" w:rsidR="00CF4805" w:rsidRDefault="00CF4805" w:rsidP="00594195">
      <w:pPr>
        <w:adjustRightInd w:val="0"/>
        <w:snapToGrid w:val="0"/>
        <w:spacing w:line="348" w:lineRule="auto"/>
        <w:jc w:val="both"/>
        <w:rPr>
          <w:sz w:val="26"/>
          <w:szCs w:val="26"/>
          <w:lang w:val="nl-NL"/>
        </w:rPr>
      </w:pPr>
      <w:r w:rsidRPr="00AE2A07">
        <w:rPr>
          <w:sz w:val="26"/>
          <w:szCs w:val="26"/>
          <w:lang w:val="nl-NL"/>
        </w:rPr>
        <w:t xml:space="preserve">Để khắc phục các hạn chế của các phương pháp cổ điển, với đề tài “ỨNG DỤNG CÁC PHƯƠNG PHÁP HỌC MÁY ĐỂ PHÂN VÙNG ẢNH VÀ XÂY DỰNG ỨNG DỤNG XÁC ĐỊNH BỌT KHÍ TRONG CHẤT LỎNG” em xin được nghiên cứu các </w:t>
      </w:r>
      <w:r w:rsidRPr="00AE2A07">
        <w:rPr>
          <w:sz w:val="26"/>
          <w:szCs w:val="26"/>
          <w:lang w:val="nl-NL"/>
        </w:rPr>
        <w:lastRenderedPageBreak/>
        <w:t>phương pháp phân vùng ảnh dựa trên các phương pháp học máy để cải thiện tính chính xác trong việc xác định bọt khí trong chất lỏng.</w:t>
      </w:r>
    </w:p>
    <w:p w14:paraId="138A8015" w14:textId="77777777" w:rsidR="00594195" w:rsidRPr="00AE2A07" w:rsidRDefault="00594195" w:rsidP="00594195">
      <w:pPr>
        <w:adjustRightInd w:val="0"/>
        <w:snapToGrid w:val="0"/>
        <w:spacing w:line="348" w:lineRule="auto"/>
        <w:jc w:val="both"/>
        <w:rPr>
          <w:sz w:val="26"/>
          <w:szCs w:val="26"/>
          <w:lang w:val="nl-NL"/>
        </w:rPr>
      </w:pPr>
    </w:p>
    <w:p w14:paraId="45EB1C71" w14:textId="7BEF947D" w:rsidR="005A3202" w:rsidRPr="00AE2A07" w:rsidRDefault="00854BE0" w:rsidP="00B56500">
      <w:pPr>
        <w:pStyle w:val="Heading2"/>
        <w:rPr>
          <w:lang w:val="nl-NL"/>
        </w:rPr>
      </w:pPr>
      <w:bookmarkStart w:id="22" w:name="_Toc498501810"/>
      <w:bookmarkStart w:id="23" w:name="_Toc501003284"/>
      <w:bookmarkStart w:id="24" w:name="_Toc182090964"/>
      <w:r w:rsidRPr="00AE2A07">
        <w:rPr>
          <w:lang w:val="nl-NL"/>
        </w:rPr>
        <w:t>2. Tổng quan về vấn đề nghiên cứu</w:t>
      </w:r>
      <w:bookmarkEnd w:id="22"/>
      <w:bookmarkEnd w:id="23"/>
      <w:bookmarkEnd w:id="24"/>
    </w:p>
    <w:p w14:paraId="0960E298" w14:textId="77777777" w:rsidR="00B56500" w:rsidRDefault="00B56500" w:rsidP="00594195">
      <w:pPr>
        <w:adjustRightInd w:val="0"/>
        <w:snapToGrid w:val="0"/>
        <w:spacing w:line="348" w:lineRule="auto"/>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Trong những năm qua, các phương pháp phân vùng ảnh đã được nghiên cứu và phát triển mạnh mẽ, trải qua hai giai đoạn chính:</w:t>
      </w:r>
    </w:p>
    <w:p w14:paraId="0A16C2DB" w14:textId="77777777" w:rsidR="00594195" w:rsidRPr="00AE2A07" w:rsidRDefault="00594195" w:rsidP="00594195">
      <w:pPr>
        <w:adjustRightInd w:val="0"/>
        <w:snapToGrid w:val="0"/>
        <w:spacing w:line="348" w:lineRule="auto"/>
        <w:jc w:val="both"/>
        <w:rPr>
          <w:sz w:val="26"/>
          <w:szCs w:val="26"/>
          <w:lang w:val="nl-NL"/>
        </w:rPr>
      </w:pPr>
    </w:p>
    <w:p w14:paraId="3B604BDB" w14:textId="77B22C78"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Giai đoạn sử dụng các phương pháp truyền thống:</w:t>
      </w:r>
    </w:p>
    <w:p w14:paraId="784AD21E"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t>Trong giai đoạn này, các phương pháp phân vùng ảnh chủ yếu dựa trên các đặc trưng đơn giản của ảnh, chẳng hạn như giá trị cường độ, độ tương phản, độ đồng nhất, v.v. Các phương pháp này có một số hạn chế như:</w:t>
      </w:r>
    </w:p>
    <w:p w14:paraId="696BC6A0" w14:textId="77777777" w:rsidR="00B56500" w:rsidRPr="00594195" w:rsidRDefault="00B56500" w:rsidP="00594195">
      <w:pPr>
        <w:pStyle w:val="BodyText"/>
        <w:numPr>
          <w:ilvl w:val="0"/>
          <w:numId w:val="4"/>
        </w:numPr>
        <w:spacing w:line="360" w:lineRule="auto"/>
        <w:ind w:right="671"/>
        <w:jc w:val="both"/>
      </w:pPr>
      <w:r w:rsidRPr="00594195">
        <w:t>Độ nhạy với nhiễu: Các phương pháp này dễ bị ảnh hưởng bởi nhiễu trong ảnh.</w:t>
      </w:r>
    </w:p>
    <w:p w14:paraId="66AFE088" w14:textId="77777777" w:rsidR="00B56500" w:rsidRPr="00594195" w:rsidRDefault="00B56500" w:rsidP="00594195">
      <w:pPr>
        <w:pStyle w:val="BodyText"/>
        <w:numPr>
          <w:ilvl w:val="0"/>
          <w:numId w:val="4"/>
        </w:numPr>
        <w:spacing w:line="360" w:lineRule="auto"/>
        <w:ind w:right="671"/>
        <w:jc w:val="both"/>
      </w:pPr>
      <w:r w:rsidRPr="00594195">
        <w:t>Không linh hoạt: Các phương pháp này chỉ áp dụng được cho các loại ảnh nhất định.</w:t>
      </w:r>
    </w:p>
    <w:p w14:paraId="0445BDA4" w14:textId="77777777" w:rsidR="00B56500" w:rsidRPr="00594195" w:rsidRDefault="00B56500" w:rsidP="00594195">
      <w:pPr>
        <w:pStyle w:val="BodyText"/>
        <w:numPr>
          <w:ilvl w:val="0"/>
          <w:numId w:val="4"/>
        </w:numPr>
        <w:spacing w:line="360" w:lineRule="auto"/>
        <w:ind w:right="671"/>
        <w:jc w:val="both"/>
      </w:pPr>
      <w:r w:rsidRPr="00594195">
        <w:t>Yêu cầu nhiều tham số: Các phương pháp này thường yêu cầu người dùng cung cấp nhiều tham số.</w:t>
      </w:r>
    </w:p>
    <w:p w14:paraId="119CA131" w14:textId="77777777" w:rsidR="00594195" w:rsidRPr="00594195" w:rsidRDefault="00594195" w:rsidP="00594195">
      <w:pPr>
        <w:pStyle w:val="BodyText"/>
        <w:spacing w:line="360" w:lineRule="auto"/>
        <w:ind w:right="671"/>
        <w:jc w:val="both"/>
      </w:pPr>
    </w:p>
    <w:p w14:paraId="0288F634" w14:textId="63B6A2B1"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Hiên nay – kết hợp với các phương pháp học máy:</w:t>
      </w:r>
    </w:p>
    <w:p w14:paraId="5B59D027"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t>Với sự phát triển của học máy, các phương pháp phân vùng ảnh mới dựa trên trí tuệ nhân tạo đã được phát triển. Các phương pháp này sử dụng các mô hình học máy để học các đặc trưng phức tạp của ảnh, từ đó phân vùng ảnh một cách hiệu quả hơn.</w:t>
      </w:r>
    </w:p>
    <w:p w14:paraId="1F9348E8"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t>Mạng nơ-ron tích chập (CNN) là một phương pháp phân vùng ảnh dựa trên học máy được sử dụng phổ biến nhất. CNN hoạt động bằng cách sử dụng các bộ lọc tích chập để trích xuất các đặc trưng cục bộ của ảnh. Các đặc trưng này sau đó được sử dụng để phân loại các pixel của ảnh thành các vùng.</w:t>
      </w:r>
    </w:p>
    <w:p w14:paraId="7060A380"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lastRenderedPageBreak/>
        <w:t>CNN có những ưu điểm vượt trội so với các phương pháp phân vùng ảnh cổ điển, chẳng hạn như:</w:t>
      </w:r>
    </w:p>
    <w:p w14:paraId="466D60AF" w14:textId="77777777" w:rsidR="00B56500" w:rsidRPr="00594195" w:rsidRDefault="00B56500" w:rsidP="00594195">
      <w:pPr>
        <w:pStyle w:val="BodyText"/>
        <w:numPr>
          <w:ilvl w:val="0"/>
          <w:numId w:val="4"/>
        </w:numPr>
        <w:spacing w:line="360" w:lineRule="auto"/>
        <w:ind w:right="671"/>
        <w:jc w:val="both"/>
      </w:pPr>
      <w:r w:rsidRPr="00594195">
        <w:t>Khả năng chống nhiễu tốt: CNN có thể sử dụng các đặc trưng phức tạp của ảnh để chống lại nhiễu.</w:t>
      </w:r>
    </w:p>
    <w:p w14:paraId="6D22E4BA" w14:textId="77777777" w:rsidR="00B56500" w:rsidRPr="00594195" w:rsidRDefault="00B56500" w:rsidP="00594195">
      <w:pPr>
        <w:pStyle w:val="BodyText"/>
        <w:numPr>
          <w:ilvl w:val="0"/>
          <w:numId w:val="4"/>
        </w:numPr>
        <w:spacing w:line="360" w:lineRule="auto"/>
        <w:ind w:right="671"/>
        <w:jc w:val="both"/>
      </w:pPr>
      <w:r w:rsidRPr="00594195">
        <w:t>Linh hoạt hơn: CNN có thể áp dụng được cho nhiều loại ảnh khác nhau.</w:t>
      </w:r>
    </w:p>
    <w:p w14:paraId="393FFC25" w14:textId="4A4A0A71" w:rsidR="00AB70B1" w:rsidRPr="00594195" w:rsidRDefault="00B56500" w:rsidP="00594195">
      <w:pPr>
        <w:pStyle w:val="BodyText"/>
        <w:numPr>
          <w:ilvl w:val="0"/>
          <w:numId w:val="4"/>
        </w:numPr>
        <w:spacing w:line="360" w:lineRule="auto"/>
        <w:ind w:right="671"/>
        <w:jc w:val="both"/>
      </w:pPr>
      <w:r w:rsidRPr="00594195">
        <w:t>Yêu cầu ít tham số hơn: CNN thường chỉ yêu cầu một số tham số cơ bản.</w:t>
      </w:r>
    </w:p>
    <w:p w14:paraId="54C15829" w14:textId="77777777" w:rsidR="00594195" w:rsidRPr="00594195" w:rsidRDefault="00594195" w:rsidP="00594195">
      <w:pPr>
        <w:pStyle w:val="BodyText"/>
        <w:spacing w:line="360" w:lineRule="auto"/>
        <w:ind w:right="671"/>
        <w:jc w:val="both"/>
      </w:pPr>
    </w:p>
    <w:p w14:paraId="43157CCD" w14:textId="77777777" w:rsidR="00854BE0" w:rsidRPr="00AE2A07" w:rsidRDefault="00854BE0" w:rsidP="00B56500">
      <w:pPr>
        <w:pStyle w:val="Heading2"/>
        <w:rPr>
          <w:lang w:val="nl-NL"/>
        </w:rPr>
      </w:pPr>
      <w:bookmarkStart w:id="25" w:name="_Toc498501811"/>
      <w:bookmarkStart w:id="26" w:name="_Toc501003285"/>
      <w:bookmarkStart w:id="27" w:name="_Toc182090965"/>
      <w:r w:rsidRPr="00AE2A07">
        <w:rPr>
          <w:lang w:val="nl-NL"/>
        </w:rPr>
        <w:t>3. Mục tiêu nghiên cứu của đề tài</w:t>
      </w:r>
      <w:bookmarkEnd w:id="25"/>
      <w:bookmarkEnd w:id="26"/>
      <w:bookmarkEnd w:id="27"/>
    </w:p>
    <w:p w14:paraId="7AD99F7D" w14:textId="2F89E691" w:rsidR="00E56031" w:rsidRPr="00AE2A07" w:rsidRDefault="00E56031" w:rsidP="00594195">
      <w:pPr>
        <w:shd w:val="clear" w:color="auto" w:fill="FFFFFF"/>
        <w:spacing w:line="360" w:lineRule="auto"/>
        <w:jc w:val="both"/>
        <w:rPr>
          <w:color w:val="000000" w:themeColor="text1"/>
          <w:sz w:val="26"/>
          <w:szCs w:val="26"/>
          <w:lang w:val="vi"/>
        </w:rPr>
      </w:pPr>
      <w:r w:rsidRPr="00AE2A07">
        <w:rPr>
          <w:color w:val="000000" w:themeColor="text1"/>
          <w:sz w:val="26"/>
          <w:szCs w:val="26"/>
          <w:lang w:val="vi"/>
        </w:rPr>
        <w:t xml:space="preserve">Mục đích của nghiên cứu này là tìm hiểu về các phương pháp phân vùng ảnh cổ điển và hiện đại (dựa trên mạng nơ ron tích chập), xây dựng ứng dụng phân vùng ảnh sử dụng học sâu, áp dụng cho bài toán </w:t>
      </w:r>
      <w:r w:rsidRPr="00AE2A07">
        <w:rPr>
          <w:color w:val="000000" w:themeColor="text1"/>
          <w:sz w:val="26"/>
          <w:szCs w:val="26"/>
        </w:rPr>
        <w:t>xác định bọt khí trong chất lỏng để</w:t>
      </w:r>
      <w:r w:rsidRPr="00AE2A07">
        <w:rPr>
          <w:color w:val="000000" w:themeColor="text1"/>
          <w:sz w:val="26"/>
          <w:szCs w:val="26"/>
          <w:lang w:val="vi"/>
        </w:rPr>
        <w:t xml:space="preserve"> nâng cao độ chính xác phân vùng ảnh trong công nghiệp và có thể công bố kết quả nghiên cứu.</w:t>
      </w:r>
    </w:p>
    <w:p w14:paraId="09C8879C" w14:textId="77777777" w:rsidR="00E56031" w:rsidRPr="00AE2A07" w:rsidRDefault="00E56031" w:rsidP="00594195">
      <w:pPr>
        <w:shd w:val="clear" w:color="auto" w:fill="FFFFFF"/>
        <w:spacing w:line="360" w:lineRule="auto"/>
        <w:jc w:val="both"/>
        <w:rPr>
          <w:sz w:val="26"/>
          <w:szCs w:val="26"/>
          <w:lang w:val="vi"/>
        </w:rPr>
      </w:pPr>
      <w:r w:rsidRPr="00AE2A07">
        <w:rPr>
          <w:sz w:val="26"/>
          <w:szCs w:val="26"/>
          <w:lang w:val="vi"/>
        </w:rPr>
        <w:t>Cụ thể, nghiên cứu sẽ thực hiện các nội dung sau:</w:t>
      </w:r>
    </w:p>
    <w:p w14:paraId="6D070F43" w14:textId="0527A6AB" w:rsidR="00E56031" w:rsidRPr="00AE2A07" w:rsidRDefault="00E56031" w:rsidP="00594195">
      <w:pPr>
        <w:pStyle w:val="BodyText"/>
        <w:numPr>
          <w:ilvl w:val="0"/>
          <w:numId w:val="4"/>
        </w:numPr>
        <w:spacing w:line="360" w:lineRule="auto"/>
        <w:ind w:right="671"/>
        <w:jc w:val="both"/>
      </w:pPr>
      <w:r w:rsidRPr="00AE2A07">
        <w:t xml:space="preserve">Tìm hiểu một số phương pháp phân vùng ảnh cổ điển như: </w:t>
      </w:r>
      <w:r w:rsidRPr="00594195">
        <w:t xml:space="preserve">Phân đoạn dựa trên </w:t>
      </w:r>
      <w:r w:rsidR="004743AF" w:rsidRPr="00594195">
        <w:t>ngưỡng (Threshold)</w:t>
      </w:r>
      <w:r w:rsidRPr="00594195">
        <w:t>, phân đoạn dựa trên cạnh (Edge-based segmentation)</w:t>
      </w:r>
      <w:r w:rsidR="004743AF" w:rsidRPr="00594195">
        <w:t>.</w:t>
      </w:r>
    </w:p>
    <w:p w14:paraId="42E161E5" w14:textId="0786DFCB" w:rsidR="00E56031" w:rsidRPr="00AE2A07" w:rsidRDefault="00E56031" w:rsidP="00594195">
      <w:pPr>
        <w:pStyle w:val="BodyText"/>
        <w:numPr>
          <w:ilvl w:val="0"/>
          <w:numId w:val="4"/>
        </w:numPr>
        <w:spacing w:line="360" w:lineRule="auto"/>
        <w:ind w:right="671"/>
        <w:jc w:val="both"/>
      </w:pPr>
      <w:r w:rsidRPr="00AE2A07">
        <w:t>Tìm hiểu phương pháp phân vùng ảnh dựa trên mạng nơ ron tích chập</w:t>
      </w:r>
      <w:r w:rsidR="004743AF" w:rsidRPr="00AE2A07">
        <w:t xml:space="preserve"> (CNN)</w:t>
      </w:r>
      <w:r w:rsidRPr="00AE2A07">
        <w:t xml:space="preserve"> và mô hình stardist.</w:t>
      </w:r>
    </w:p>
    <w:p w14:paraId="5B755F0A" w14:textId="77777777" w:rsidR="00E56031" w:rsidRPr="00AE2A07" w:rsidRDefault="00E56031" w:rsidP="00594195">
      <w:pPr>
        <w:pStyle w:val="BodyText"/>
        <w:numPr>
          <w:ilvl w:val="0"/>
          <w:numId w:val="4"/>
        </w:numPr>
        <w:spacing w:line="360" w:lineRule="auto"/>
        <w:ind w:right="671"/>
        <w:jc w:val="both"/>
      </w:pPr>
      <w:r w:rsidRPr="00AE2A07">
        <w:t>Xây dựng ứng dụng phân vùng ảnh dựa trên mạng nơ ron tích chập và mô hình stardist, áp dụng cho việc xác định bọt trong chất lỏng.</w:t>
      </w:r>
    </w:p>
    <w:p w14:paraId="40CBDC19" w14:textId="77777777" w:rsidR="00E56031" w:rsidRPr="00AE2A07" w:rsidRDefault="00E56031" w:rsidP="00594195">
      <w:pPr>
        <w:pStyle w:val="BodyText"/>
        <w:numPr>
          <w:ilvl w:val="0"/>
          <w:numId w:val="4"/>
        </w:numPr>
        <w:spacing w:line="360" w:lineRule="auto"/>
        <w:ind w:right="671"/>
        <w:jc w:val="both"/>
      </w:pPr>
      <w:r w:rsidRPr="00AE2A07">
        <w:t>Định hướng công bố kết quả nghiên cứu.</w:t>
      </w:r>
    </w:p>
    <w:p w14:paraId="00556775" w14:textId="67C78046" w:rsidR="005A3202" w:rsidRPr="00AE2A07" w:rsidRDefault="005A3202" w:rsidP="00854BE0">
      <w:pPr>
        <w:widowControl w:val="0"/>
        <w:autoSpaceDE w:val="0"/>
        <w:autoSpaceDN w:val="0"/>
        <w:adjustRightInd w:val="0"/>
        <w:snapToGrid w:val="0"/>
        <w:spacing w:line="360" w:lineRule="auto"/>
        <w:ind w:firstLine="567"/>
        <w:jc w:val="both"/>
        <w:rPr>
          <w:bCs/>
          <w:sz w:val="26"/>
          <w:szCs w:val="26"/>
          <w:lang w:val="nl-NL"/>
        </w:rPr>
      </w:pPr>
    </w:p>
    <w:p w14:paraId="2D847945" w14:textId="77777777" w:rsidR="00854BE0" w:rsidRPr="00AE2A07" w:rsidRDefault="00854BE0" w:rsidP="00B56500">
      <w:pPr>
        <w:pStyle w:val="Heading2"/>
        <w:rPr>
          <w:lang w:val="vi-VN"/>
        </w:rPr>
      </w:pPr>
      <w:bookmarkStart w:id="28" w:name="_Toc501003286"/>
      <w:bookmarkStart w:id="29" w:name="_Toc182090966"/>
      <w:r w:rsidRPr="00AE2A07">
        <w:rPr>
          <w:lang w:val="vi-VN"/>
        </w:rPr>
        <w:t>4. Đối tượng và phạm vi nghiên cứu của đề tài</w:t>
      </w:r>
      <w:bookmarkEnd w:id="28"/>
      <w:bookmarkEnd w:id="29"/>
    </w:p>
    <w:p w14:paraId="35266997" w14:textId="77777777" w:rsidR="00A06FBA" w:rsidRPr="00AE2A07" w:rsidRDefault="00A06FBA" w:rsidP="00594195">
      <w:pPr>
        <w:shd w:val="clear" w:color="auto" w:fill="FFFFFF"/>
        <w:spacing w:line="360" w:lineRule="auto"/>
        <w:rPr>
          <w:sz w:val="26"/>
          <w:szCs w:val="26"/>
        </w:rPr>
      </w:pPr>
      <w:r w:rsidRPr="00AE2A07">
        <w:rPr>
          <w:rStyle w:val="Strong"/>
          <w:color w:val="1F1F1F"/>
          <w:sz w:val="26"/>
          <w:szCs w:val="26"/>
          <w:shd w:val="clear" w:color="auto" w:fill="FFFFFF"/>
        </w:rPr>
        <w:t>Đối tượng nghiên cứu</w:t>
      </w:r>
    </w:p>
    <w:p w14:paraId="1DAD83E6" w14:textId="77777777" w:rsidR="00A06FBA" w:rsidRPr="00AE2A07" w:rsidRDefault="00A06FBA" w:rsidP="00594195">
      <w:pPr>
        <w:shd w:val="clear" w:color="auto" w:fill="FFFFFF"/>
        <w:spacing w:line="360" w:lineRule="auto"/>
        <w:jc w:val="both"/>
        <w:rPr>
          <w:sz w:val="26"/>
          <w:szCs w:val="26"/>
        </w:rPr>
      </w:pPr>
      <w:r w:rsidRPr="00AE2A07">
        <w:rPr>
          <w:sz w:val="26"/>
          <w:szCs w:val="26"/>
        </w:rPr>
        <w:t>Đối tượng nghiên cứu của đề tài là các phương pháp phân vùng ảnh, bao gồm các phương pháp phân vùng ảnh cổ điển và hiện đại (dựa trên mạng nơ ron tích chập). Và áp dụng phương pháp phân vùng ảnh dựa trên mạng nơ ron tích chập và mô hình stardist để xác định bọt trong chất lỏng.</w:t>
      </w:r>
    </w:p>
    <w:p w14:paraId="24A9D151" w14:textId="77777777" w:rsidR="00A06FBA" w:rsidRPr="00AE2A07" w:rsidRDefault="00A06FBA" w:rsidP="00365BCA">
      <w:pPr>
        <w:shd w:val="clear" w:color="auto" w:fill="FFFFFF"/>
        <w:spacing w:line="360" w:lineRule="auto"/>
        <w:rPr>
          <w:b/>
          <w:bCs/>
          <w:sz w:val="26"/>
          <w:szCs w:val="26"/>
        </w:rPr>
      </w:pPr>
      <w:r w:rsidRPr="00AE2A07">
        <w:rPr>
          <w:b/>
          <w:bCs/>
          <w:sz w:val="26"/>
          <w:szCs w:val="26"/>
        </w:rPr>
        <w:lastRenderedPageBreak/>
        <w:t>Phạm vi nghiên cứu</w:t>
      </w:r>
    </w:p>
    <w:p w14:paraId="21CFE433" w14:textId="77777777" w:rsidR="00A06FBA" w:rsidRPr="00AE2A07" w:rsidRDefault="00A06FBA" w:rsidP="00365BCA">
      <w:pPr>
        <w:pStyle w:val="BodyText"/>
        <w:spacing w:line="360" w:lineRule="auto"/>
        <w:ind w:right="671"/>
        <w:jc w:val="both"/>
      </w:pPr>
      <w:r w:rsidRPr="00AE2A07">
        <w:t>Phạm vi nghiên cứu của đề tài này bao gồm các nội dung sau:</w:t>
      </w:r>
    </w:p>
    <w:p w14:paraId="3F722EDA" w14:textId="77777777" w:rsidR="00A06FBA" w:rsidRPr="00AE2A07" w:rsidRDefault="00A06FBA">
      <w:pPr>
        <w:pStyle w:val="BodyText"/>
        <w:numPr>
          <w:ilvl w:val="0"/>
          <w:numId w:val="4"/>
        </w:numPr>
        <w:spacing w:line="360" w:lineRule="auto"/>
        <w:ind w:right="671"/>
        <w:jc w:val="both"/>
      </w:pPr>
      <w:r w:rsidRPr="00AE2A07">
        <w:t>Nghiên cứu lý thuyết về các phương pháp phân vùng ảnh cổ điển và hiện đại.</w:t>
      </w:r>
    </w:p>
    <w:p w14:paraId="1A7C2F20" w14:textId="77777777" w:rsidR="00A06FBA" w:rsidRPr="00AE2A07" w:rsidRDefault="00A06FBA">
      <w:pPr>
        <w:pStyle w:val="BodyText"/>
        <w:numPr>
          <w:ilvl w:val="0"/>
          <w:numId w:val="4"/>
        </w:numPr>
        <w:spacing w:line="360" w:lineRule="auto"/>
        <w:ind w:right="671"/>
        <w:jc w:val="both"/>
      </w:pPr>
      <w:r w:rsidRPr="00AE2A07">
        <w:t>Xây dựng ứng dụng phân vùng ảnh dựa trên phương pháp hiện đại (dựa trên mạng nơ ron tích chập</w:t>
      </w:r>
      <w:r w:rsidRPr="00AE2A07">
        <w:rPr>
          <w:lang w:val="en-US"/>
        </w:rPr>
        <w:t xml:space="preserve"> và mô hình học máy startdist</w:t>
      </w:r>
      <w:r w:rsidRPr="00AE2A07">
        <w:t>).</w:t>
      </w:r>
    </w:p>
    <w:p w14:paraId="29288E82" w14:textId="77777777" w:rsidR="00A06FBA" w:rsidRPr="00AE2A07" w:rsidRDefault="00A06FBA">
      <w:pPr>
        <w:pStyle w:val="BodyText"/>
        <w:numPr>
          <w:ilvl w:val="0"/>
          <w:numId w:val="4"/>
        </w:numPr>
        <w:spacing w:line="360" w:lineRule="auto"/>
        <w:ind w:right="671"/>
        <w:jc w:val="both"/>
      </w:pPr>
      <w:r w:rsidRPr="00AE2A07">
        <w:t>Đánh giá hiệu quả của ứng dụng phân vùng ảnh trên các tập dữ liệu thực tế.</w:t>
      </w:r>
    </w:p>
    <w:p w14:paraId="2662BE2C" w14:textId="7601358F" w:rsidR="00A06FBA" w:rsidRPr="00AE2A07" w:rsidRDefault="00A06FBA">
      <w:pPr>
        <w:pStyle w:val="BodyText"/>
        <w:numPr>
          <w:ilvl w:val="0"/>
          <w:numId w:val="4"/>
        </w:numPr>
        <w:spacing w:line="360" w:lineRule="auto"/>
        <w:ind w:right="671"/>
        <w:jc w:val="both"/>
      </w:pPr>
      <w:r w:rsidRPr="00AE2A07">
        <w:t>Viết bài báo đăng lên tạp chí có uy tín.</w:t>
      </w:r>
    </w:p>
    <w:p w14:paraId="26AEF781" w14:textId="77777777" w:rsidR="0056766A" w:rsidRPr="00AE2A07" w:rsidRDefault="0056766A" w:rsidP="0056766A">
      <w:pPr>
        <w:pStyle w:val="BodyText"/>
        <w:spacing w:line="360" w:lineRule="auto"/>
        <w:ind w:left="720" w:right="671"/>
        <w:jc w:val="both"/>
      </w:pPr>
    </w:p>
    <w:p w14:paraId="2B2C3137" w14:textId="77777777" w:rsidR="00854BE0" w:rsidRPr="00AE2A07" w:rsidRDefault="00854BE0" w:rsidP="00B56500">
      <w:pPr>
        <w:pStyle w:val="Heading2"/>
        <w:rPr>
          <w:lang w:val="nl-NL"/>
        </w:rPr>
      </w:pPr>
      <w:bookmarkStart w:id="30" w:name="_Toc501003287"/>
      <w:bookmarkStart w:id="31" w:name="_Toc182090967"/>
      <w:r w:rsidRPr="00AE2A07">
        <w:rPr>
          <w:lang w:val="nl-NL"/>
        </w:rPr>
        <w:t>5. Phương pháp nghiên cứu của đề tài</w:t>
      </w:r>
      <w:bookmarkEnd w:id="30"/>
      <w:bookmarkEnd w:id="31"/>
    </w:p>
    <w:p w14:paraId="0C959435" w14:textId="77777777" w:rsidR="00845AAE" w:rsidRPr="00AE2A07" w:rsidRDefault="00845AAE" w:rsidP="00365BCA">
      <w:pPr>
        <w:shd w:val="clear" w:color="auto" w:fill="FFFFFF"/>
        <w:spacing w:line="360" w:lineRule="auto"/>
        <w:jc w:val="both"/>
        <w:rPr>
          <w:sz w:val="26"/>
          <w:szCs w:val="26"/>
        </w:rPr>
      </w:pPr>
      <w:bookmarkStart w:id="32" w:name="_Toc501003288"/>
      <w:r w:rsidRPr="00AE2A07">
        <w:rPr>
          <w:sz w:val="26"/>
          <w:szCs w:val="26"/>
        </w:rPr>
        <w:t>Phương pháp nghiên cứu được sử dụng trong đề tài này bao gồm các phương pháp sau:</w:t>
      </w:r>
    </w:p>
    <w:p w14:paraId="61636EB9" w14:textId="77777777" w:rsidR="00845AAE" w:rsidRPr="00AE2A07" w:rsidRDefault="00845AAE" w:rsidP="00365BCA">
      <w:pPr>
        <w:pStyle w:val="BodyText"/>
        <w:numPr>
          <w:ilvl w:val="0"/>
          <w:numId w:val="4"/>
        </w:numPr>
        <w:spacing w:line="360" w:lineRule="auto"/>
        <w:ind w:right="671"/>
        <w:jc w:val="both"/>
      </w:pPr>
      <w:r w:rsidRPr="00AE2A07">
        <w:t>Nghiên cứu lý thuyết: Nghiên cứu và đánh giá ưu điểm và nhược điểm của các phương pháp phân vùng ảnh cổ điển và hiện đại. Nghiên cứu mô hình học máy stardist, từ đó áp dụng cho bài toán xác định bọt khí trong chất lỏng.</w:t>
      </w:r>
    </w:p>
    <w:p w14:paraId="3E9B9543" w14:textId="77777777" w:rsidR="00845AAE" w:rsidRPr="00AE2A07" w:rsidRDefault="00845AAE" w:rsidP="00365BCA">
      <w:pPr>
        <w:pStyle w:val="BodyText"/>
        <w:numPr>
          <w:ilvl w:val="0"/>
          <w:numId w:val="4"/>
        </w:numPr>
        <w:spacing w:line="360" w:lineRule="auto"/>
        <w:ind w:right="671"/>
        <w:jc w:val="both"/>
      </w:pPr>
      <w:r w:rsidRPr="00AE2A07">
        <w:t>Nghiên cứu thực nghiệm: Nghiên cứu thực nghiệm sẽ sử dụng các tiêu chí đánh giá sau:</w:t>
      </w:r>
    </w:p>
    <w:p w14:paraId="71B9EDF3"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 xml:space="preserve">Độ chính xác: Tỷ lệ số bọt khí được phân vùng chính xác trên tổng số bọt khí thực thể đã cho trong ảnh. </w:t>
      </w:r>
    </w:p>
    <w:p w14:paraId="04EA6F7A"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Tốc độ: Thời gian cần thiết để thực hiện phân vùng ảnh.</w:t>
      </w:r>
    </w:p>
    <w:p w14:paraId="38E88A53" w14:textId="2D87244D" w:rsidR="000E38FC" w:rsidRPr="00AE2A07" w:rsidRDefault="00845AAE" w:rsidP="00365BCA">
      <w:pPr>
        <w:numPr>
          <w:ilvl w:val="0"/>
          <w:numId w:val="5"/>
        </w:numPr>
        <w:shd w:val="clear" w:color="auto" w:fill="FFFFFF"/>
        <w:spacing w:after="150" w:line="360" w:lineRule="auto"/>
        <w:jc w:val="both"/>
        <w:rPr>
          <w:sz w:val="26"/>
          <w:szCs w:val="26"/>
        </w:rPr>
      </w:pPr>
      <w:r w:rsidRPr="00AE2A07">
        <w:rPr>
          <w:sz w:val="26"/>
          <w:szCs w:val="26"/>
        </w:rPr>
        <w:t>Khả năng mở rộng: Khả năng áp dụng phương pháp cho các hình ảnh có độ phân giải cao hoặc các hình ảnh có nhiễu cao.</w:t>
      </w:r>
      <w:bookmarkEnd w:id="32"/>
    </w:p>
    <w:p w14:paraId="72329AB0" w14:textId="77777777" w:rsidR="002F080A" w:rsidRPr="00AE2A07" w:rsidRDefault="002F080A">
      <w:pPr>
        <w:rPr>
          <w:b/>
          <w:sz w:val="26"/>
          <w:szCs w:val="26"/>
          <w:lang w:val="nl-NL"/>
        </w:rPr>
      </w:pPr>
      <w:r w:rsidRPr="00AE2A07">
        <w:rPr>
          <w:sz w:val="26"/>
          <w:lang w:val="nl-NL"/>
        </w:rPr>
        <w:br w:type="page"/>
      </w:r>
    </w:p>
    <w:p w14:paraId="03C7FFCE" w14:textId="34887664" w:rsidR="00FF11B8" w:rsidRPr="00AE2A07" w:rsidRDefault="00EC247A" w:rsidP="009963C2">
      <w:pPr>
        <w:pStyle w:val="Heading1"/>
        <w:rPr>
          <w:spacing w:val="1"/>
          <w:lang w:val="en-US"/>
        </w:rPr>
      </w:pPr>
      <w:r w:rsidRPr="00AE2A07">
        <w:rPr>
          <w:sz w:val="26"/>
          <w:lang w:val="nl-NL"/>
        </w:rPr>
        <w:lastRenderedPageBreak/>
        <w:t xml:space="preserve"> </w:t>
      </w:r>
      <w:bookmarkStart w:id="33" w:name="_Toc129585110"/>
      <w:bookmarkStart w:id="34" w:name="_Toc134720560"/>
      <w:bookmarkStart w:id="35" w:name="_Toc135813236"/>
      <w:bookmarkStart w:id="36" w:name="_Toc182090968"/>
      <w:r w:rsidR="00FF11B8" w:rsidRPr="00AE2A07">
        <w:t>CHƯƠNG 1</w:t>
      </w:r>
      <w:bookmarkStart w:id="37" w:name="_Toc129585111"/>
      <w:bookmarkStart w:id="38" w:name="_Toc134720561"/>
      <w:bookmarkStart w:id="39" w:name="_Toc135813237"/>
      <w:bookmarkEnd w:id="33"/>
      <w:bookmarkEnd w:id="34"/>
      <w:bookmarkEnd w:id="35"/>
      <w:r w:rsidR="00AF74B8" w:rsidRPr="00AE2A07">
        <w:t xml:space="preserve"> </w:t>
      </w:r>
      <w:bookmarkEnd w:id="37"/>
      <w:bookmarkEnd w:id="38"/>
      <w:bookmarkEnd w:id="39"/>
      <w:r w:rsidR="002F23F8" w:rsidRPr="00AE2A07">
        <w:rPr>
          <w:lang w:val="en-US"/>
        </w:rPr>
        <w:t>CƠ SỞ LÝ LUẬN</w:t>
      </w:r>
      <w:bookmarkEnd w:id="36"/>
    </w:p>
    <w:p w14:paraId="2AAD420D" w14:textId="77777777" w:rsidR="00FF11B8" w:rsidRPr="00AE2A07" w:rsidRDefault="00FF11B8" w:rsidP="005E25FE">
      <w:pPr>
        <w:rPr>
          <w:lang w:val="nl-NL"/>
        </w:rPr>
      </w:pPr>
    </w:p>
    <w:p w14:paraId="227A9F27" w14:textId="0444B75F" w:rsidR="00A50B88" w:rsidRPr="00AE2A07" w:rsidRDefault="007B3DA4" w:rsidP="00B56500">
      <w:pPr>
        <w:pStyle w:val="Heading2"/>
      </w:pPr>
      <w:bookmarkStart w:id="40" w:name="_Toc182090969"/>
      <w:r w:rsidRPr="00AE2A07">
        <w:rPr>
          <w:lang w:val="nl-NL"/>
        </w:rPr>
        <w:t>1</w:t>
      </w:r>
      <w:r w:rsidRPr="00AE2A07">
        <w:rPr>
          <w:lang w:val="vi-VN"/>
        </w:rPr>
        <w:t xml:space="preserve">.1. </w:t>
      </w:r>
      <w:r w:rsidR="006D1888" w:rsidRPr="00AE2A07">
        <w:rPr>
          <w:lang w:val="nl-NL"/>
        </w:rPr>
        <w:t>Khái quát về</w:t>
      </w:r>
      <w:r w:rsidR="008D23F5" w:rsidRPr="00AE2A07">
        <w:rPr>
          <w:lang w:val="nl-NL"/>
        </w:rPr>
        <w:t xml:space="preserve"> hiện tượng</w:t>
      </w:r>
      <w:r w:rsidR="006D1888" w:rsidRPr="00AE2A07">
        <w:rPr>
          <w:lang w:val="nl-NL"/>
        </w:rPr>
        <w:t xml:space="preserve"> bọt khí trong chất lỏng</w:t>
      </w:r>
      <w:bookmarkEnd w:id="40"/>
    </w:p>
    <w:p w14:paraId="0A31ABA8" w14:textId="77777777" w:rsidR="00001C94" w:rsidRPr="00AE2A07" w:rsidRDefault="00001C94" w:rsidP="00365BCA">
      <w:pPr>
        <w:pStyle w:val="BodyText"/>
        <w:spacing w:before="156" w:line="360" w:lineRule="auto"/>
        <w:ind w:right="673"/>
        <w:jc w:val="both"/>
        <w:rPr>
          <w:lang w:val="en-US"/>
        </w:rPr>
      </w:pPr>
      <w:bookmarkStart w:id="41" w:name="_Toc129585113"/>
      <w:bookmarkStart w:id="42" w:name="_Toc134720563"/>
      <w:r w:rsidRPr="00AE2A07">
        <w:t>Bọt khí là hiện tượng vật lý xảy ra khi một hoặc nhiều bọt khí nhỏ được hình thành trong một chất lỏng hoặc chất rắn. Những bọt khí này thường có hình cầu hoặc hình dạng gần giống cầu và chứa không khí hoặc một loại khí khác bên trong. Bọt khí có thể được hình thành qua nhiều quá trình khác nhau, bao gồm phản ứng hóa học, sự khuấy trộn, hoặc sự gia tăng nhiệt độ</w:t>
      </w:r>
      <w:r w:rsidRPr="00AE2A07">
        <w:rPr>
          <w:lang w:val="en-US"/>
        </w:rPr>
        <w:t>.</w:t>
      </w:r>
    </w:p>
    <w:p w14:paraId="569DA434" w14:textId="6475E7E4" w:rsidR="00001C94" w:rsidRPr="00AE2A07" w:rsidRDefault="00001C94" w:rsidP="00365BCA">
      <w:pPr>
        <w:pStyle w:val="BodyText"/>
        <w:spacing w:before="156" w:line="360" w:lineRule="auto"/>
        <w:ind w:right="673"/>
        <w:jc w:val="both"/>
        <w:rPr>
          <w:lang w:val="en-US"/>
        </w:rPr>
      </w:pPr>
      <w:r w:rsidRPr="00AE2A07">
        <w:t>Bọt khí thường được hình thành từ các bọt nhỏ, ngăn cách nhau bằng lớp màng mỏng. Kích thước và hình dạng của bọt khí có thể thay đổi tùy thuộc vào điều kiện môi trường (như áp suất, nhiệt độ, và độ nhớt của chất lỏng).</w:t>
      </w:r>
      <w:r w:rsidR="00D76466" w:rsidRPr="00AE2A07">
        <w:rPr>
          <w:lang w:val="en-US"/>
        </w:rPr>
        <w:t xml:space="preserve"> </w:t>
      </w: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7714492C" w14:textId="77777777" w:rsidR="00377751" w:rsidRPr="00AE2A07" w:rsidRDefault="00377751" w:rsidP="00365BCA">
      <w:pPr>
        <w:pStyle w:val="BodyText"/>
        <w:spacing w:before="156" w:line="360" w:lineRule="auto"/>
        <w:ind w:right="673"/>
        <w:jc w:val="both"/>
      </w:pP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619B6366" w14:textId="10D0FCD4" w:rsidR="00521358" w:rsidRPr="00AE2A07" w:rsidRDefault="00521358" w:rsidP="00B56500">
      <w:pPr>
        <w:pStyle w:val="Heading2"/>
        <w:rPr>
          <w:i/>
        </w:rPr>
      </w:pPr>
      <w:bookmarkStart w:id="43" w:name="_Toc182090970"/>
      <w:r w:rsidRPr="00AE2A07">
        <w:t>1.2.</w:t>
      </w:r>
      <w:r w:rsidRPr="00AE2A07">
        <w:rPr>
          <w:i/>
        </w:rPr>
        <w:t xml:space="preserve"> </w:t>
      </w:r>
      <w:bookmarkEnd w:id="41"/>
      <w:bookmarkEnd w:id="42"/>
      <w:r w:rsidR="00BC0813" w:rsidRPr="00AE2A07">
        <w:t>(Viết chèn hoặc Copy - Paste special unformatted vào đây)</w:t>
      </w:r>
      <w:bookmarkEnd w:id="43"/>
    </w:p>
    <w:p w14:paraId="21413B17" w14:textId="6AEE495A" w:rsidR="00521358" w:rsidRPr="00AE2A07" w:rsidRDefault="00521358" w:rsidP="005173CA">
      <w:pPr>
        <w:pStyle w:val="Heading3"/>
      </w:pPr>
      <w:bookmarkStart w:id="44" w:name="_Toc129585114"/>
      <w:bookmarkStart w:id="45" w:name="_Toc134720564"/>
      <w:bookmarkStart w:id="46" w:name="_Toc182090971"/>
      <w:r w:rsidRPr="00AE2A07">
        <w:t xml:space="preserve">1.2.1. </w:t>
      </w:r>
      <w:bookmarkEnd w:id="44"/>
      <w:bookmarkEnd w:id="45"/>
      <w:r w:rsidR="00EB1A17" w:rsidRPr="00AE2A07">
        <w:t>(Viết chèn hoặc Copy - Paste special unformatted vào đây)</w:t>
      </w:r>
      <w:bookmarkEnd w:id="46"/>
    </w:p>
    <w:p w14:paraId="20C4303E" w14:textId="64AF8A24" w:rsidR="00521358" w:rsidRPr="00AE2A07" w:rsidRDefault="00EF11A5" w:rsidP="00521358">
      <w:pPr>
        <w:spacing w:line="360" w:lineRule="auto"/>
        <w:ind w:firstLine="567"/>
        <w:jc w:val="both"/>
        <w:rPr>
          <w:spacing w:val="-1"/>
          <w:w w:val="102"/>
          <w:sz w:val="26"/>
          <w:szCs w:val="26"/>
          <w:lang w:val="de-DE"/>
        </w:rPr>
      </w:pPr>
      <w:r w:rsidRPr="00AE2A07">
        <w:rPr>
          <w:spacing w:val="-1"/>
          <w:sz w:val="26"/>
          <w:szCs w:val="26"/>
          <w:lang w:val="de-DE"/>
        </w:rPr>
        <w:t>..</w:t>
      </w:r>
      <w:r w:rsidR="00521358" w:rsidRPr="00AE2A07">
        <w:rPr>
          <w:spacing w:val="-1"/>
          <w:w w:val="102"/>
          <w:sz w:val="26"/>
          <w:szCs w:val="26"/>
          <w:lang w:val="de-DE"/>
        </w:rPr>
        <w:t>.</w:t>
      </w:r>
    </w:p>
    <w:p w14:paraId="3D537AFE" w14:textId="5DD656DA" w:rsidR="00EF11A5" w:rsidRPr="00AE2A07" w:rsidRDefault="00EF11A5" w:rsidP="00521358">
      <w:pPr>
        <w:spacing w:line="360" w:lineRule="auto"/>
        <w:ind w:firstLine="567"/>
        <w:jc w:val="both"/>
        <w:rPr>
          <w:spacing w:val="-1"/>
          <w:w w:val="102"/>
          <w:sz w:val="26"/>
          <w:szCs w:val="26"/>
          <w:lang w:val="de-DE"/>
        </w:rPr>
      </w:pPr>
      <w:r w:rsidRPr="00AE2A07">
        <w:rPr>
          <w:spacing w:val="-1"/>
          <w:w w:val="102"/>
          <w:sz w:val="26"/>
          <w:szCs w:val="26"/>
          <w:lang w:val="de-DE"/>
        </w:rPr>
        <w:t>(Viết chèn hoặc Copy - Paste special unformatted vào đây)</w:t>
      </w:r>
    </w:p>
    <w:p w14:paraId="02CED4B9" w14:textId="235B19A2" w:rsidR="00EF11A5" w:rsidRPr="00AE2A07" w:rsidRDefault="00EF11A5" w:rsidP="00521358">
      <w:pPr>
        <w:spacing w:line="360" w:lineRule="auto"/>
        <w:ind w:firstLine="567"/>
        <w:jc w:val="both"/>
        <w:rPr>
          <w:spacing w:val="-1"/>
          <w:w w:val="102"/>
          <w:sz w:val="26"/>
          <w:szCs w:val="26"/>
          <w:lang w:val="de-DE"/>
        </w:rPr>
      </w:pPr>
      <w:r w:rsidRPr="00AE2A07">
        <w:rPr>
          <w:spacing w:val="-1"/>
          <w:w w:val="102"/>
          <w:sz w:val="26"/>
          <w:szCs w:val="26"/>
          <w:lang w:val="de-DE"/>
        </w:rPr>
        <w:t>...</w:t>
      </w:r>
    </w:p>
    <w:p w14:paraId="217B6EE7" w14:textId="77777777" w:rsidR="00521358" w:rsidRPr="00AE2A07" w:rsidRDefault="00521358" w:rsidP="00EF11A5">
      <w:pPr>
        <w:pStyle w:val="Heading3"/>
      </w:pPr>
      <w:bookmarkStart w:id="47" w:name="_Toc182090972"/>
      <w:r w:rsidRPr="00AE2A07">
        <w:t>1.2.2. Thực trạng ứng dụng công nghệ thông tin</w:t>
      </w:r>
      <w:bookmarkEnd w:id="47"/>
    </w:p>
    <w:p w14:paraId="7D40E18F" w14:textId="34DBA3EC" w:rsidR="00521358" w:rsidRPr="00AE2A07" w:rsidRDefault="008A3758" w:rsidP="00521358">
      <w:pPr>
        <w:tabs>
          <w:tab w:val="left" w:pos="1340"/>
        </w:tabs>
        <w:spacing w:line="360" w:lineRule="auto"/>
        <w:ind w:firstLine="567"/>
        <w:jc w:val="both"/>
        <w:rPr>
          <w:rFonts w:eastAsia="Verdana"/>
          <w:sz w:val="26"/>
          <w:szCs w:val="26"/>
          <w:lang w:val="de-DE"/>
        </w:rPr>
      </w:pPr>
      <w:r w:rsidRPr="00AE2A07">
        <w:rPr>
          <w:rFonts w:eastAsia="Verdana"/>
          <w:sz w:val="26"/>
          <w:szCs w:val="26"/>
          <w:lang w:val="de-DE"/>
        </w:rPr>
        <w:t>...</w:t>
      </w:r>
    </w:p>
    <w:p w14:paraId="692C655B" w14:textId="7F866FAA" w:rsidR="008A3758" w:rsidRPr="00AE2A07" w:rsidRDefault="008A3758" w:rsidP="00521358">
      <w:pPr>
        <w:tabs>
          <w:tab w:val="left" w:pos="1340"/>
        </w:tabs>
        <w:spacing w:line="360" w:lineRule="auto"/>
        <w:ind w:firstLine="567"/>
        <w:jc w:val="both"/>
        <w:rPr>
          <w:rFonts w:eastAsia="Verdana"/>
          <w:sz w:val="26"/>
          <w:szCs w:val="26"/>
          <w:lang w:val="de-DE"/>
        </w:rPr>
      </w:pPr>
      <w:r w:rsidRPr="00AE2A07">
        <w:rPr>
          <w:rFonts w:eastAsia="Verdana"/>
          <w:sz w:val="26"/>
          <w:szCs w:val="26"/>
          <w:lang w:val="de-DE"/>
        </w:rPr>
        <w:t>(Viết chèn hoặc Copy - Paste special unformatted vào đây)</w:t>
      </w:r>
    </w:p>
    <w:p w14:paraId="6376BB81" w14:textId="3AA3D37C" w:rsidR="008A3758" w:rsidRPr="00AE2A07" w:rsidRDefault="008A3758" w:rsidP="00521358">
      <w:pPr>
        <w:tabs>
          <w:tab w:val="left" w:pos="1340"/>
        </w:tabs>
        <w:spacing w:line="360" w:lineRule="auto"/>
        <w:ind w:firstLine="567"/>
        <w:jc w:val="both"/>
        <w:rPr>
          <w:w w:val="102"/>
          <w:sz w:val="26"/>
          <w:szCs w:val="26"/>
          <w:lang w:val="de-DE"/>
        </w:rPr>
      </w:pPr>
      <w:r w:rsidRPr="00AE2A07">
        <w:rPr>
          <w:rFonts w:eastAsia="Verdana"/>
          <w:sz w:val="26"/>
          <w:szCs w:val="26"/>
          <w:lang w:val="de-DE"/>
        </w:rPr>
        <w:t>...</w:t>
      </w:r>
    </w:p>
    <w:p w14:paraId="573FBD18" w14:textId="29489C28" w:rsidR="00FF11B8" w:rsidRPr="00AE2A07" w:rsidRDefault="00FF11B8" w:rsidP="003719C8">
      <w:pPr>
        <w:tabs>
          <w:tab w:val="left" w:pos="1340"/>
        </w:tabs>
        <w:spacing w:line="360" w:lineRule="auto"/>
        <w:jc w:val="both"/>
        <w:rPr>
          <w:w w:val="102"/>
          <w:sz w:val="26"/>
          <w:szCs w:val="26"/>
          <w:lang w:val="de-DE"/>
        </w:rPr>
      </w:pPr>
    </w:p>
    <w:p w14:paraId="4346369B" w14:textId="3FA74504" w:rsidR="00FF11B8" w:rsidRPr="00AE2A07" w:rsidRDefault="001B3498" w:rsidP="00FF11B8">
      <w:pPr>
        <w:spacing w:line="360" w:lineRule="auto"/>
        <w:jc w:val="center"/>
        <w:rPr>
          <w:spacing w:val="-1"/>
          <w:sz w:val="26"/>
          <w:szCs w:val="26"/>
        </w:rPr>
      </w:pPr>
      <w:r w:rsidRPr="00AE2A07">
        <w:rPr>
          <w:noProof/>
          <w:sz w:val="26"/>
          <w:szCs w:val="26"/>
        </w:rPr>
        <w:t>(Chèn hình vào đây)</w:t>
      </w:r>
    </w:p>
    <w:p w14:paraId="367DAAAA" w14:textId="6D5F0FE3" w:rsidR="00521358" w:rsidRPr="00AE2A07" w:rsidRDefault="00521358" w:rsidP="008318B3">
      <w:pPr>
        <w:pStyle w:val="FigureCaption"/>
      </w:pPr>
      <w:bookmarkStart w:id="48" w:name="_Toc134726089"/>
      <w:bookmarkStart w:id="49" w:name="_Toc182090933"/>
      <w:r w:rsidRPr="00AE2A07">
        <w:t>Hình</w:t>
      </w:r>
      <w:r w:rsidRPr="00AE2A07">
        <w:rPr>
          <w:spacing w:val="10"/>
        </w:rPr>
        <w:t xml:space="preserve"> </w:t>
      </w:r>
      <w:r w:rsidRPr="00AE2A07">
        <w:t>1.1</w:t>
      </w:r>
      <w:r w:rsidRPr="00AE2A07">
        <w:rPr>
          <w:spacing w:val="9"/>
        </w:rPr>
        <w:t xml:space="preserve"> </w:t>
      </w:r>
      <w:bookmarkEnd w:id="48"/>
      <w:r w:rsidR="001B3498" w:rsidRPr="00AE2A07">
        <w:t>(Viết chèn hoặc Copy - Paste special unformatted vào đây)</w:t>
      </w:r>
      <w:bookmarkEnd w:id="49"/>
    </w:p>
    <w:p w14:paraId="3C26D3E9" w14:textId="7FE9DF14" w:rsidR="00521358" w:rsidRPr="00AE2A07" w:rsidRDefault="002C6596" w:rsidP="00521358">
      <w:pPr>
        <w:spacing w:line="336" w:lineRule="auto"/>
        <w:ind w:firstLine="567"/>
        <w:jc w:val="both"/>
        <w:rPr>
          <w:spacing w:val="-1"/>
          <w:w w:val="102"/>
          <w:sz w:val="26"/>
          <w:szCs w:val="26"/>
          <w:lang w:val="vi-VN"/>
        </w:rPr>
      </w:pPr>
      <w:r w:rsidRPr="00AE2A07">
        <w:rPr>
          <w:spacing w:val="1"/>
          <w:sz w:val="26"/>
          <w:szCs w:val="26"/>
        </w:rPr>
        <w:t>..</w:t>
      </w:r>
      <w:r w:rsidR="00521358" w:rsidRPr="00AE2A07">
        <w:rPr>
          <w:spacing w:val="-1"/>
          <w:w w:val="102"/>
          <w:sz w:val="26"/>
          <w:szCs w:val="26"/>
          <w:lang w:val="vi-VN"/>
        </w:rPr>
        <w:t>.</w:t>
      </w:r>
    </w:p>
    <w:p w14:paraId="4A200CA8" w14:textId="6C237040" w:rsidR="002C6596" w:rsidRPr="00AE2A07" w:rsidRDefault="002C6596" w:rsidP="00521358">
      <w:pPr>
        <w:spacing w:line="336" w:lineRule="auto"/>
        <w:ind w:firstLine="567"/>
        <w:jc w:val="both"/>
        <w:rPr>
          <w:spacing w:val="-1"/>
          <w:w w:val="102"/>
          <w:sz w:val="26"/>
          <w:szCs w:val="26"/>
        </w:rPr>
      </w:pPr>
      <w:r w:rsidRPr="00AE2A07">
        <w:rPr>
          <w:spacing w:val="-1"/>
          <w:w w:val="102"/>
          <w:sz w:val="26"/>
          <w:szCs w:val="26"/>
        </w:rPr>
        <w:t>(Viết chèn hoặc Copy - Paste special unformatted vào đây)</w:t>
      </w:r>
    </w:p>
    <w:p w14:paraId="26963AF1" w14:textId="4858B680" w:rsidR="002C6596" w:rsidRPr="00AE2A07" w:rsidRDefault="002C6596" w:rsidP="00521358">
      <w:pPr>
        <w:spacing w:line="336" w:lineRule="auto"/>
        <w:ind w:firstLine="567"/>
        <w:jc w:val="both"/>
        <w:rPr>
          <w:sz w:val="26"/>
          <w:szCs w:val="26"/>
        </w:rPr>
      </w:pPr>
      <w:r w:rsidRPr="00AE2A07">
        <w:rPr>
          <w:spacing w:val="-1"/>
          <w:w w:val="102"/>
          <w:sz w:val="26"/>
          <w:szCs w:val="26"/>
        </w:rPr>
        <w:t>…</w:t>
      </w:r>
    </w:p>
    <w:p w14:paraId="389C6710" w14:textId="50647D79" w:rsidR="00521358" w:rsidRPr="00AE2A07" w:rsidRDefault="00521358" w:rsidP="00B56500">
      <w:pPr>
        <w:pStyle w:val="Heading2"/>
      </w:pPr>
      <w:bookmarkStart w:id="50" w:name="_Toc129585116"/>
      <w:bookmarkStart w:id="51" w:name="_Toc134720566"/>
      <w:bookmarkStart w:id="52" w:name="_Toc182090973"/>
      <w:r w:rsidRPr="00AE2A07">
        <w:t>1.3.</w:t>
      </w:r>
      <w:r w:rsidRPr="00AE2A07">
        <w:rPr>
          <w:spacing w:val="9"/>
        </w:rPr>
        <w:t xml:space="preserve"> </w:t>
      </w:r>
      <w:bookmarkEnd w:id="50"/>
      <w:bookmarkEnd w:id="51"/>
      <w:r w:rsidR="002C6596" w:rsidRPr="00AE2A07">
        <w:t>(Viết chèn hoặc Copy - Paste special unformatted vào đây)</w:t>
      </w:r>
      <w:bookmarkEnd w:id="52"/>
    </w:p>
    <w:p w14:paraId="632AAD59" w14:textId="37085C90" w:rsidR="00521358" w:rsidRPr="00AE2A07" w:rsidRDefault="00521358" w:rsidP="002C6596">
      <w:pPr>
        <w:pStyle w:val="Heading3"/>
      </w:pPr>
      <w:bookmarkStart w:id="53" w:name="_Toc129585117"/>
      <w:bookmarkStart w:id="54" w:name="_Toc134720567"/>
      <w:bookmarkStart w:id="55" w:name="_Toc182090974"/>
      <w:r w:rsidRPr="00AE2A07">
        <w:t xml:space="preserve">1.3.1. </w:t>
      </w:r>
      <w:bookmarkEnd w:id="53"/>
      <w:bookmarkEnd w:id="54"/>
      <w:r w:rsidR="002C6596" w:rsidRPr="00AE2A07">
        <w:t>(Viết chèn hoặc Copy - Paste special unformatted vào đây)</w:t>
      </w:r>
      <w:bookmarkEnd w:id="55"/>
    </w:p>
    <w:p w14:paraId="17C04F66" w14:textId="06D81098" w:rsidR="00521358" w:rsidRPr="00AE2A07" w:rsidRDefault="002C6596" w:rsidP="00521358">
      <w:pPr>
        <w:spacing w:line="360" w:lineRule="auto"/>
        <w:ind w:firstLine="567"/>
        <w:jc w:val="both"/>
        <w:rPr>
          <w:spacing w:val="-1"/>
          <w:w w:val="102"/>
          <w:sz w:val="26"/>
          <w:szCs w:val="26"/>
        </w:rPr>
      </w:pPr>
      <w:r w:rsidRPr="00AE2A07">
        <w:rPr>
          <w:spacing w:val="1"/>
          <w:sz w:val="26"/>
          <w:szCs w:val="26"/>
        </w:rPr>
        <w:t>..</w:t>
      </w:r>
      <w:r w:rsidR="00521358" w:rsidRPr="00AE2A07">
        <w:rPr>
          <w:spacing w:val="-1"/>
          <w:w w:val="102"/>
          <w:sz w:val="26"/>
          <w:szCs w:val="26"/>
        </w:rPr>
        <w:t>.</w:t>
      </w:r>
    </w:p>
    <w:p w14:paraId="2A014C6B" w14:textId="6E5EE2FC" w:rsidR="002C6596" w:rsidRPr="00AE2A07" w:rsidRDefault="002C6596" w:rsidP="00521358">
      <w:pPr>
        <w:spacing w:line="360" w:lineRule="auto"/>
        <w:ind w:firstLine="567"/>
        <w:jc w:val="both"/>
        <w:rPr>
          <w:sz w:val="26"/>
          <w:szCs w:val="26"/>
        </w:rPr>
      </w:pPr>
      <w:r w:rsidRPr="00AE2A07">
        <w:rPr>
          <w:spacing w:val="-1"/>
          <w:w w:val="102"/>
          <w:sz w:val="26"/>
          <w:szCs w:val="26"/>
        </w:rPr>
        <w:t>(Viết chèn hoặc Copy - Paste special unformatted vào đây)</w:t>
      </w:r>
    </w:p>
    <w:p w14:paraId="4339A55C" w14:textId="181F60FA" w:rsidR="00521358" w:rsidRPr="00AE2A07" w:rsidRDefault="002C6596" w:rsidP="00521358">
      <w:pPr>
        <w:spacing w:line="360" w:lineRule="auto"/>
        <w:ind w:firstLine="567"/>
        <w:jc w:val="both"/>
        <w:rPr>
          <w:sz w:val="26"/>
          <w:szCs w:val="26"/>
        </w:rPr>
      </w:pPr>
      <w:r w:rsidRPr="00AE2A07">
        <w:rPr>
          <w:spacing w:val="1"/>
          <w:sz w:val="26"/>
          <w:szCs w:val="26"/>
        </w:rPr>
        <w:t>..</w:t>
      </w:r>
      <w:r w:rsidR="00521358" w:rsidRPr="00AE2A07">
        <w:rPr>
          <w:w w:val="102"/>
          <w:sz w:val="26"/>
          <w:szCs w:val="26"/>
        </w:rPr>
        <w:t>.</w:t>
      </w:r>
    </w:p>
    <w:p w14:paraId="5B10FA29" w14:textId="13810153" w:rsidR="009E5960" w:rsidRPr="00AE2A07" w:rsidRDefault="009E5960" w:rsidP="00956DED">
      <w:pPr>
        <w:pStyle w:val="Heading3"/>
        <w:rPr>
          <w:lang w:val="en-US"/>
        </w:rPr>
      </w:pPr>
      <w:bookmarkStart w:id="56" w:name="_Toc129585118"/>
      <w:bookmarkStart w:id="57" w:name="_Toc134720568"/>
      <w:bookmarkStart w:id="58" w:name="_Toc182090975"/>
      <w:r w:rsidRPr="00AE2A07">
        <w:rPr>
          <w:lang w:val="vi-VN"/>
        </w:rPr>
        <w:t>1.3.2.</w:t>
      </w:r>
      <w:r w:rsidRPr="00AE2A07">
        <w:rPr>
          <w:spacing w:val="12"/>
          <w:lang w:val="vi-VN"/>
        </w:rPr>
        <w:t xml:space="preserve"> </w:t>
      </w:r>
      <w:bookmarkEnd w:id="56"/>
      <w:bookmarkEnd w:id="57"/>
      <w:r w:rsidR="00956DED" w:rsidRPr="00AE2A07">
        <w:t>(Viết chèn hoặc Copy - Paste special unformatted vào đây)</w:t>
      </w:r>
      <w:bookmarkEnd w:id="58"/>
    </w:p>
    <w:p w14:paraId="199E252C" w14:textId="418A5220" w:rsidR="009E5960" w:rsidRPr="00AE2A07" w:rsidRDefault="00141689" w:rsidP="009E5960">
      <w:pPr>
        <w:spacing w:line="372" w:lineRule="auto"/>
        <w:ind w:firstLine="567"/>
        <w:jc w:val="both"/>
        <w:rPr>
          <w:sz w:val="26"/>
          <w:szCs w:val="26"/>
        </w:rPr>
      </w:pPr>
      <w:r w:rsidRPr="00AE2A07">
        <w:rPr>
          <w:spacing w:val="-2"/>
          <w:sz w:val="26"/>
          <w:szCs w:val="26"/>
        </w:rPr>
        <w:t>…</w:t>
      </w:r>
    </w:p>
    <w:p w14:paraId="3C302FC8" w14:textId="5FAD97E3" w:rsidR="009E5960" w:rsidRPr="00AE2A07" w:rsidRDefault="00141689" w:rsidP="009E5960">
      <w:pPr>
        <w:spacing w:line="372" w:lineRule="auto"/>
        <w:ind w:firstLine="567"/>
        <w:jc w:val="both"/>
        <w:rPr>
          <w:spacing w:val="-1"/>
          <w:w w:val="102"/>
          <w:sz w:val="26"/>
          <w:szCs w:val="26"/>
        </w:rPr>
      </w:pPr>
      <w:r w:rsidRPr="00AE2A07">
        <w:rPr>
          <w:rFonts w:eastAsia="Verdana"/>
          <w:sz w:val="26"/>
          <w:szCs w:val="26"/>
        </w:rPr>
        <w:t>(</w:t>
      </w:r>
      <w:r w:rsidRPr="00AE2A07">
        <w:rPr>
          <w:spacing w:val="-1"/>
          <w:w w:val="102"/>
          <w:sz w:val="26"/>
          <w:szCs w:val="26"/>
        </w:rPr>
        <w:t>Viết chèn hoặc Copy - Paste special unformatted vào đây</w:t>
      </w:r>
      <w:r w:rsidRPr="00AE2A07">
        <w:rPr>
          <w:rFonts w:eastAsia="Verdana"/>
          <w:sz w:val="26"/>
          <w:szCs w:val="26"/>
        </w:rPr>
        <w:t>)</w:t>
      </w:r>
    </w:p>
    <w:p w14:paraId="723157EB" w14:textId="04E427CE" w:rsidR="00992792" w:rsidRPr="00AE2A07" w:rsidRDefault="00141689" w:rsidP="009E5960">
      <w:pPr>
        <w:spacing w:line="372" w:lineRule="auto"/>
        <w:ind w:firstLine="567"/>
        <w:jc w:val="both"/>
        <w:rPr>
          <w:spacing w:val="-1"/>
          <w:w w:val="102"/>
          <w:sz w:val="26"/>
          <w:szCs w:val="26"/>
        </w:rPr>
      </w:pPr>
      <w:r w:rsidRPr="00AE2A07">
        <w:rPr>
          <w:spacing w:val="-1"/>
          <w:w w:val="102"/>
          <w:sz w:val="26"/>
          <w:szCs w:val="26"/>
        </w:rPr>
        <w:t>…</w:t>
      </w:r>
    </w:p>
    <w:p w14:paraId="1FA5E93E" w14:textId="1E3FB3AD" w:rsidR="009E5960" w:rsidRPr="00AE2A07" w:rsidRDefault="009E5960" w:rsidP="009731A2">
      <w:pPr>
        <w:pStyle w:val="Heading4"/>
        <w:rPr>
          <w:lang w:val="en-US"/>
        </w:rPr>
      </w:pPr>
      <w:bookmarkStart w:id="59" w:name="_Toc182090976"/>
      <w:r w:rsidRPr="00AE2A07">
        <w:t xml:space="preserve">1.3.2.1. </w:t>
      </w:r>
      <w:r w:rsidR="009731A2" w:rsidRPr="00AE2A07">
        <w:rPr>
          <w:lang w:val="en-US"/>
        </w:rPr>
        <w:t>(Viết chèn hoặc Copy - Paste special unformatted vào đây)</w:t>
      </w:r>
      <w:bookmarkEnd w:id="59"/>
    </w:p>
    <w:p w14:paraId="68062F1F" w14:textId="5BC84243" w:rsidR="009E5960" w:rsidRPr="00AE2A07" w:rsidRDefault="002C3B1C" w:rsidP="009E5960">
      <w:pPr>
        <w:spacing w:line="372" w:lineRule="auto"/>
        <w:ind w:firstLine="567"/>
        <w:jc w:val="both"/>
        <w:rPr>
          <w:rFonts w:eastAsia="Verdana"/>
          <w:sz w:val="26"/>
          <w:szCs w:val="26"/>
        </w:rPr>
      </w:pPr>
      <w:r w:rsidRPr="00AE2A07">
        <w:rPr>
          <w:rFonts w:eastAsia="Verdana"/>
          <w:sz w:val="26"/>
          <w:szCs w:val="26"/>
        </w:rPr>
        <w:t>…</w:t>
      </w:r>
    </w:p>
    <w:p w14:paraId="2CA2D963" w14:textId="3042610E" w:rsidR="002C3B1C" w:rsidRPr="00AE2A07" w:rsidRDefault="002C3B1C" w:rsidP="009E5960">
      <w:pPr>
        <w:spacing w:line="372" w:lineRule="auto"/>
        <w:ind w:firstLine="567"/>
        <w:jc w:val="both"/>
        <w:rPr>
          <w:rFonts w:eastAsia="Verdana"/>
          <w:sz w:val="26"/>
          <w:szCs w:val="26"/>
        </w:rPr>
      </w:pPr>
      <w:r w:rsidRPr="00AE2A07">
        <w:rPr>
          <w:rFonts w:eastAsia="Verdana"/>
          <w:sz w:val="26"/>
          <w:szCs w:val="26"/>
        </w:rPr>
        <w:t>(</w:t>
      </w:r>
      <w:r w:rsidRPr="00AE2A07">
        <w:rPr>
          <w:spacing w:val="-1"/>
          <w:w w:val="102"/>
          <w:sz w:val="26"/>
          <w:szCs w:val="26"/>
        </w:rPr>
        <w:t>Viết chèn hoặc Copy - Paste special unformatted vào đây</w:t>
      </w:r>
      <w:r w:rsidRPr="00AE2A07">
        <w:rPr>
          <w:rFonts w:eastAsia="Verdana"/>
          <w:sz w:val="26"/>
          <w:szCs w:val="26"/>
        </w:rPr>
        <w:t>)</w:t>
      </w:r>
    </w:p>
    <w:p w14:paraId="7D923577" w14:textId="14D02063" w:rsidR="002C3B1C" w:rsidRPr="00AE2A07" w:rsidRDefault="002C3B1C" w:rsidP="009E5960">
      <w:pPr>
        <w:spacing w:line="372" w:lineRule="auto"/>
        <w:ind w:firstLine="567"/>
        <w:jc w:val="both"/>
        <w:rPr>
          <w:spacing w:val="-1"/>
          <w:w w:val="102"/>
          <w:sz w:val="26"/>
          <w:szCs w:val="26"/>
        </w:rPr>
      </w:pPr>
      <w:r w:rsidRPr="00AE2A07">
        <w:rPr>
          <w:rFonts w:eastAsia="Verdana"/>
          <w:sz w:val="26"/>
          <w:szCs w:val="26"/>
        </w:rPr>
        <w:t>…</w:t>
      </w:r>
    </w:p>
    <w:p w14:paraId="504A9938" w14:textId="052AE1BC" w:rsidR="009E5960" w:rsidRPr="00AE2A07" w:rsidRDefault="009E5960" w:rsidP="002C3B1C">
      <w:pPr>
        <w:pStyle w:val="Heading4"/>
        <w:rPr>
          <w:lang w:val="en-US"/>
        </w:rPr>
      </w:pPr>
      <w:bookmarkStart w:id="60" w:name="_Toc182090977"/>
      <w:r w:rsidRPr="00AE2A07">
        <w:t>1.3.2.2.</w:t>
      </w:r>
      <w:r w:rsidRPr="00AE2A07">
        <w:rPr>
          <w:spacing w:val="15"/>
        </w:rPr>
        <w:t xml:space="preserve"> </w:t>
      </w:r>
      <w:r w:rsidR="002C3B1C" w:rsidRPr="00AE2A07">
        <w:rPr>
          <w:spacing w:val="-2"/>
          <w:lang w:val="en-US"/>
        </w:rPr>
        <w:t>(Viết chèn hoặc Copy - Paste special unformatted vào đây)</w:t>
      </w:r>
      <w:bookmarkEnd w:id="60"/>
    </w:p>
    <w:p w14:paraId="38B814E0" w14:textId="0D72D304" w:rsidR="009E5960" w:rsidRPr="00AE2A07" w:rsidRDefault="002C3B1C" w:rsidP="009E5960">
      <w:pPr>
        <w:spacing w:line="372" w:lineRule="auto"/>
        <w:ind w:firstLine="567"/>
        <w:jc w:val="both"/>
        <w:rPr>
          <w:spacing w:val="-2"/>
          <w:sz w:val="26"/>
          <w:szCs w:val="26"/>
        </w:rPr>
      </w:pPr>
      <w:r w:rsidRPr="00AE2A07">
        <w:rPr>
          <w:spacing w:val="-2"/>
          <w:sz w:val="26"/>
          <w:szCs w:val="26"/>
        </w:rPr>
        <w:t>…</w:t>
      </w:r>
    </w:p>
    <w:p w14:paraId="0915EAB7" w14:textId="49AC664F" w:rsidR="002C3B1C" w:rsidRPr="00AE2A07" w:rsidRDefault="002C3B1C" w:rsidP="009E5960">
      <w:pPr>
        <w:spacing w:line="372" w:lineRule="auto"/>
        <w:ind w:firstLine="567"/>
        <w:jc w:val="both"/>
        <w:rPr>
          <w:spacing w:val="-2"/>
          <w:sz w:val="26"/>
          <w:szCs w:val="26"/>
        </w:rPr>
      </w:pPr>
      <w:r w:rsidRPr="00AE2A07">
        <w:rPr>
          <w:spacing w:val="-2"/>
          <w:sz w:val="26"/>
          <w:szCs w:val="26"/>
        </w:rPr>
        <w:t>(</w:t>
      </w:r>
      <w:r w:rsidRPr="00AE2A07">
        <w:rPr>
          <w:spacing w:val="-1"/>
          <w:w w:val="102"/>
          <w:sz w:val="26"/>
          <w:szCs w:val="26"/>
        </w:rPr>
        <w:t>Viết chèn hoặc Copy - Paste special unformatted vào đây</w:t>
      </w:r>
      <w:r w:rsidRPr="00AE2A07">
        <w:rPr>
          <w:spacing w:val="-2"/>
          <w:sz w:val="26"/>
          <w:szCs w:val="26"/>
        </w:rPr>
        <w:t>)</w:t>
      </w:r>
    </w:p>
    <w:p w14:paraId="4E61A61C" w14:textId="5B13460A" w:rsidR="002C3B1C" w:rsidRPr="00AE2A07" w:rsidRDefault="002C3B1C" w:rsidP="009E5960">
      <w:pPr>
        <w:spacing w:line="372" w:lineRule="auto"/>
        <w:ind w:firstLine="567"/>
        <w:jc w:val="both"/>
        <w:rPr>
          <w:sz w:val="26"/>
          <w:szCs w:val="26"/>
        </w:rPr>
      </w:pPr>
      <w:r w:rsidRPr="00AE2A07">
        <w:rPr>
          <w:spacing w:val="-2"/>
          <w:sz w:val="26"/>
          <w:szCs w:val="26"/>
        </w:rPr>
        <w:t>…</w:t>
      </w:r>
    </w:p>
    <w:p w14:paraId="09059DE9" w14:textId="609CB1F2" w:rsidR="009E5960" w:rsidRPr="00AE2A07" w:rsidRDefault="009E5960" w:rsidP="002C3B1C">
      <w:pPr>
        <w:pStyle w:val="Heading4"/>
        <w:rPr>
          <w:lang w:val="en-US"/>
        </w:rPr>
      </w:pPr>
      <w:bookmarkStart w:id="61" w:name="_Toc182090978"/>
      <w:r w:rsidRPr="00AE2A07">
        <w:t>1.3.2.3.</w:t>
      </w:r>
      <w:r w:rsidRPr="00AE2A07">
        <w:rPr>
          <w:spacing w:val="35"/>
        </w:rPr>
        <w:t xml:space="preserve"> </w:t>
      </w:r>
      <w:r w:rsidR="002C3B1C" w:rsidRPr="00AE2A07">
        <w:rPr>
          <w:lang w:val="en-US"/>
        </w:rPr>
        <w:t>(Viết chèn hoặc Copy - Paste special unformatted vào đây)</w:t>
      </w:r>
      <w:bookmarkEnd w:id="61"/>
    </w:p>
    <w:p w14:paraId="3787A087" w14:textId="6F521BA2" w:rsidR="009E5960" w:rsidRPr="00AE2A07" w:rsidRDefault="002C3B1C" w:rsidP="009E5960">
      <w:pPr>
        <w:spacing w:line="372" w:lineRule="auto"/>
        <w:ind w:firstLine="567"/>
        <w:jc w:val="both"/>
        <w:rPr>
          <w:rFonts w:eastAsia="Verdana"/>
          <w:sz w:val="26"/>
          <w:szCs w:val="26"/>
        </w:rPr>
      </w:pPr>
      <w:r w:rsidRPr="00AE2A07">
        <w:rPr>
          <w:rFonts w:eastAsia="Verdana"/>
          <w:sz w:val="26"/>
          <w:szCs w:val="26"/>
        </w:rPr>
        <w:t>…</w:t>
      </w:r>
    </w:p>
    <w:p w14:paraId="3BFB06B2" w14:textId="27B835D7" w:rsidR="002C3B1C" w:rsidRPr="00AE2A07" w:rsidRDefault="002C3B1C" w:rsidP="009E5960">
      <w:pPr>
        <w:spacing w:line="372" w:lineRule="auto"/>
        <w:ind w:firstLine="567"/>
        <w:jc w:val="both"/>
        <w:rPr>
          <w:rFonts w:eastAsia="Verdana"/>
          <w:sz w:val="26"/>
          <w:szCs w:val="26"/>
        </w:rPr>
      </w:pPr>
      <w:r w:rsidRPr="00AE2A07">
        <w:rPr>
          <w:rFonts w:eastAsia="Verdana"/>
          <w:sz w:val="26"/>
          <w:szCs w:val="26"/>
        </w:rPr>
        <w:lastRenderedPageBreak/>
        <w:t>(</w:t>
      </w:r>
      <w:r w:rsidRPr="00AE2A07">
        <w:rPr>
          <w:spacing w:val="-1"/>
          <w:w w:val="102"/>
          <w:sz w:val="26"/>
          <w:szCs w:val="26"/>
        </w:rPr>
        <w:t>Viết chèn hoặc Copy - Paste special unformatted vào đây</w:t>
      </w:r>
      <w:r w:rsidRPr="00AE2A07">
        <w:rPr>
          <w:rFonts w:eastAsia="Verdana"/>
          <w:sz w:val="26"/>
          <w:szCs w:val="26"/>
        </w:rPr>
        <w:t>)</w:t>
      </w:r>
    </w:p>
    <w:p w14:paraId="60F6357F" w14:textId="33CFC0D0" w:rsidR="002C3B1C" w:rsidRPr="00AE2A07" w:rsidRDefault="002C3B1C" w:rsidP="009E5960">
      <w:pPr>
        <w:spacing w:line="372" w:lineRule="auto"/>
        <w:ind w:firstLine="567"/>
        <w:jc w:val="both"/>
        <w:rPr>
          <w:w w:val="102"/>
          <w:sz w:val="26"/>
          <w:szCs w:val="26"/>
        </w:rPr>
      </w:pPr>
      <w:r w:rsidRPr="00AE2A07">
        <w:rPr>
          <w:rFonts w:eastAsia="Verdana"/>
          <w:sz w:val="26"/>
          <w:szCs w:val="26"/>
        </w:rPr>
        <w:t>…</w:t>
      </w:r>
    </w:p>
    <w:p w14:paraId="76A259C4" w14:textId="78762768" w:rsidR="00FF11B8" w:rsidRPr="00AE2A07" w:rsidRDefault="002C3B1C" w:rsidP="004073A4">
      <w:pPr>
        <w:spacing w:line="360" w:lineRule="auto"/>
        <w:jc w:val="center"/>
        <w:rPr>
          <w:spacing w:val="-2"/>
          <w:sz w:val="26"/>
          <w:szCs w:val="26"/>
        </w:rPr>
      </w:pPr>
      <w:r w:rsidRPr="00AE2A07">
        <w:rPr>
          <w:noProof/>
          <w:spacing w:val="-2"/>
          <w:sz w:val="26"/>
          <w:szCs w:val="26"/>
        </w:rPr>
        <w:t>(Chèn hình vào đây)</w:t>
      </w:r>
    </w:p>
    <w:p w14:paraId="4D5AB5E7" w14:textId="727AAD36" w:rsidR="00FF11B8" w:rsidRPr="00AE2A07" w:rsidRDefault="00FF11B8" w:rsidP="008318B3">
      <w:pPr>
        <w:pStyle w:val="FigureCaption"/>
      </w:pPr>
      <w:bookmarkStart w:id="62" w:name="_Toc134726096"/>
      <w:bookmarkStart w:id="63" w:name="_Toc135810395"/>
      <w:bookmarkStart w:id="64" w:name="_Toc182090934"/>
      <w:r w:rsidRPr="00AE2A07">
        <w:rPr>
          <w:spacing w:val="-2"/>
        </w:rPr>
        <w:t>H</w:t>
      </w:r>
      <w:r w:rsidRPr="00AE2A07">
        <w:rPr>
          <w:spacing w:val="2"/>
        </w:rPr>
        <w:t>ì</w:t>
      </w:r>
      <w:r w:rsidRPr="00AE2A07">
        <w:t>nh</w:t>
      </w:r>
      <w:r w:rsidRPr="00AE2A07">
        <w:rPr>
          <w:spacing w:val="11"/>
        </w:rPr>
        <w:t xml:space="preserve"> </w:t>
      </w:r>
      <w:r w:rsidRPr="00AE2A07">
        <w:t>1.</w:t>
      </w:r>
      <w:r w:rsidR="00031204" w:rsidRPr="00AE2A07">
        <w:t>2</w:t>
      </w:r>
      <w:r w:rsidRPr="00AE2A07">
        <w:rPr>
          <w:spacing w:val="8"/>
        </w:rPr>
        <w:t xml:space="preserve"> </w:t>
      </w:r>
      <w:bookmarkEnd w:id="62"/>
      <w:bookmarkEnd w:id="63"/>
      <w:r w:rsidR="002C3B1C" w:rsidRPr="00AE2A07">
        <w:t>(Viết chèn hoặc Copy - Paste special unformatted vào đây)</w:t>
      </w:r>
      <w:bookmarkEnd w:id="64"/>
    </w:p>
    <w:p w14:paraId="0C9ED12E" w14:textId="4FE45F9C" w:rsidR="009E5960" w:rsidRPr="00AE2A07" w:rsidRDefault="002C3B1C" w:rsidP="009E5960">
      <w:pPr>
        <w:tabs>
          <w:tab w:val="left" w:pos="1340"/>
        </w:tabs>
        <w:spacing w:line="360" w:lineRule="auto"/>
        <w:ind w:firstLine="567"/>
        <w:jc w:val="both"/>
        <w:rPr>
          <w:w w:val="102"/>
          <w:sz w:val="26"/>
          <w:szCs w:val="26"/>
        </w:rPr>
      </w:pPr>
      <w:r w:rsidRPr="00AE2A07">
        <w:rPr>
          <w:sz w:val="26"/>
          <w:szCs w:val="26"/>
        </w:rPr>
        <w:t>…</w:t>
      </w:r>
    </w:p>
    <w:p w14:paraId="43CB7873" w14:textId="0734D425" w:rsidR="009E5960" w:rsidRPr="00AE2A07" w:rsidRDefault="009E5960" w:rsidP="002C3B1C">
      <w:pPr>
        <w:pStyle w:val="TableCaption"/>
      </w:pPr>
      <w:bookmarkStart w:id="65" w:name="_Toc134720995"/>
      <w:bookmarkStart w:id="66" w:name="_Toc139484775"/>
      <w:bookmarkStart w:id="67" w:name="_Toc181108653"/>
      <w:bookmarkStart w:id="68" w:name="_Toc181108834"/>
      <w:r w:rsidRPr="00AE2A07">
        <w:t>Bảng</w:t>
      </w:r>
      <w:r w:rsidRPr="00AE2A07">
        <w:rPr>
          <w:spacing w:val="11"/>
        </w:rPr>
        <w:t xml:space="preserve"> </w:t>
      </w:r>
      <w:r w:rsidRPr="00AE2A07">
        <w:t>1.1</w:t>
      </w:r>
      <w:r w:rsidRPr="00AE2A07">
        <w:rPr>
          <w:spacing w:val="8"/>
        </w:rPr>
        <w:t xml:space="preserve"> </w:t>
      </w:r>
      <w:r w:rsidRPr="00AE2A07">
        <w:t>Các</w:t>
      </w:r>
      <w:r w:rsidRPr="00AE2A07">
        <w:rPr>
          <w:spacing w:val="8"/>
        </w:rPr>
        <w:t xml:space="preserve"> </w:t>
      </w:r>
      <w:r w:rsidRPr="00AE2A07">
        <w:t>c</w:t>
      </w:r>
      <w:r w:rsidRPr="00AE2A07">
        <w:rPr>
          <w:spacing w:val="-1"/>
        </w:rPr>
        <w:t>hứ</w:t>
      </w:r>
      <w:r w:rsidRPr="00AE2A07">
        <w:t>c</w:t>
      </w:r>
      <w:r w:rsidRPr="00AE2A07">
        <w:rPr>
          <w:spacing w:val="11"/>
        </w:rPr>
        <w:t xml:space="preserve"> </w:t>
      </w:r>
      <w:r w:rsidRPr="00AE2A07">
        <w:t>năng</w:t>
      </w:r>
      <w:r w:rsidRPr="00AE2A07">
        <w:rPr>
          <w:spacing w:val="10"/>
        </w:rPr>
        <w:t xml:space="preserve"> </w:t>
      </w:r>
      <w:r w:rsidRPr="00AE2A07">
        <w:t>chính</w:t>
      </w:r>
      <w:r w:rsidRPr="00AE2A07">
        <w:rPr>
          <w:spacing w:val="12"/>
        </w:rPr>
        <w:t xml:space="preserve"> </w:t>
      </w:r>
      <w:r w:rsidRPr="00AE2A07">
        <w:t>trong</w:t>
      </w:r>
      <w:r w:rsidRPr="00AE2A07">
        <w:rPr>
          <w:spacing w:val="11"/>
        </w:rPr>
        <w:t xml:space="preserve"> </w:t>
      </w:r>
      <w:r w:rsidRPr="00AE2A07">
        <w:t>hệ</w:t>
      </w:r>
      <w:r w:rsidRPr="00AE2A07">
        <w:rPr>
          <w:spacing w:val="7"/>
        </w:rPr>
        <w:t xml:space="preserve"> </w:t>
      </w:r>
      <w:r w:rsidRPr="00AE2A07">
        <w:t>th</w:t>
      </w:r>
      <w:r w:rsidRPr="00AE2A07">
        <w:rPr>
          <w:spacing w:val="-1"/>
        </w:rPr>
        <w:t>ố</w:t>
      </w:r>
      <w:r w:rsidRPr="00AE2A07">
        <w:t>ng</w:t>
      </w:r>
      <w:r w:rsidRPr="00AE2A07">
        <w:rPr>
          <w:spacing w:val="11"/>
        </w:rPr>
        <w:t xml:space="preserve"> </w:t>
      </w:r>
      <w:r w:rsidRPr="00AE2A07">
        <w:t>phần</w:t>
      </w:r>
      <w:r w:rsidRPr="00AE2A07">
        <w:rPr>
          <w:spacing w:val="10"/>
        </w:rPr>
        <w:t xml:space="preserve"> </w:t>
      </w:r>
      <w:r w:rsidRPr="00AE2A07">
        <w:rPr>
          <w:spacing w:val="-2"/>
        </w:rPr>
        <w:t>m</w:t>
      </w:r>
      <w:r w:rsidRPr="00AE2A07">
        <w:rPr>
          <w:spacing w:val="3"/>
        </w:rPr>
        <w:t>ề</w:t>
      </w:r>
      <w:r w:rsidRPr="00AE2A07">
        <w:t>m</w:t>
      </w:r>
      <w:r w:rsidRPr="00AE2A07">
        <w:rPr>
          <w:spacing w:val="10"/>
        </w:rPr>
        <w:t xml:space="preserve"> </w:t>
      </w:r>
      <w:r w:rsidRPr="00AE2A07">
        <w:rPr>
          <w:spacing w:val="-1"/>
        </w:rPr>
        <w:t>q</w:t>
      </w:r>
      <w:r w:rsidRPr="00AE2A07">
        <w:t>uản</w:t>
      </w:r>
      <w:r w:rsidRPr="00AE2A07">
        <w:rPr>
          <w:spacing w:val="9"/>
        </w:rPr>
        <w:t xml:space="preserve"> </w:t>
      </w:r>
      <w:r w:rsidRPr="00AE2A07">
        <w:rPr>
          <w:spacing w:val="2"/>
        </w:rPr>
        <w:t>l</w:t>
      </w:r>
      <w:r w:rsidRPr="00AE2A07">
        <w:t>ý</w:t>
      </w:r>
      <w:r w:rsidRPr="00AE2A07">
        <w:rPr>
          <w:spacing w:val="5"/>
        </w:rPr>
        <w:t xml:space="preserve"> </w:t>
      </w:r>
      <w:r w:rsidRPr="00AE2A07">
        <w:t>đào</w:t>
      </w:r>
      <w:r w:rsidRPr="00AE2A07">
        <w:rPr>
          <w:spacing w:val="7"/>
        </w:rPr>
        <w:t xml:space="preserve"> </w:t>
      </w:r>
      <w:r w:rsidRPr="00AE2A07">
        <w:rPr>
          <w:w w:val="102"/>
        </w:rPr>
        <w:t>tạo</w:t>
      </w:r>
      <w:bookmarkEnd w:id="65"/>
      <w:bookmarkEnd w:id="66"/>
      <w:bookmarkEnd w:id="67"/>
      <w:bookmarkEnd w:id="68"/>
    </w:p>
    <w:tbl>
      <w:tblPr>
        <w:tblW w:w="8771" w:type="dxa"/>
        <w:tblLayout w:type="fixed"/>
        <w:tblCellMar>
          <w:left w:w="0" w:type="dxa"/>
          <w:right w:w="0" w:type="dxa"/>
        </w:tblCellMar>
        <w:tblLook w:val="01E0" w:firstRow="1" w:lastRow="1" w:firstColumn="1" w:lastColumn="1" w:noHBand="0" w:noVBand="0"/>
      </w:tblPr>
      <w:tblGrid>
        <w:gridCol w:w="704"/>
        <w:gridCol w:w="8067"/>
      </w:tblGrid>
      <w:tr w:rsidR="009E5960" w:rsidRPr="00AE2A07" w14:paraId="7F171324" w14:textId="77777777" w:rsidTr="001B1C7D">
        <w:trPr>
          <w:trHeight w:val="23"/>
        </w:trPr>
        <w:tc>
          <w:tcPr>
            <w:tcW w:w="704" w:type="dxa"/>
            <w:tcBorders>
              <w:top w:val="single" w:sz="5" w:space="0" w:color="000000"/>
              <w:left w:val="single" w:sz="5" w:space="0" w:color="000000"/>
              <w:bottom w:val="single" w:sz="5" w:space="0" w:color="000000"/>
              <w:right w:val="single" w:sz="4" w:space="0" w:color="000000"/>
            </w:tcBorders>
          </w:tcPr>
          <w:p w14:paraId="6FD8AA18" w14:textId="777631D7" w:rsidR="009E5960" w:rsidRPr="00AE2A07" w:rsidRDefault="009E5960" w:rsidP="001B1C7D">
            <w:pPr>
              <w:spacing w:line="348" w:lineRule="auto"/>
              <w:jc w:val="center"/>
              <w:rPr>
                <w:sz w:val="26"/>
                <w:szCs w:val="26"/>
              </w:rPr>
            </w:pPr>
          </w:p>
        </w:tc>
        <w:tc>
          <w:tcPr>
            <w:tcW w:w="8067" w:type="dxa"/>
            <w:tcBorders>
              <w:top w:val="single" w:sz="5" w:space="0" w:color="000000"/>
              <w:left w:val="single" w:sz="4" w:space="0" w:color="000000"/>
              <w:bottom w:val="single" w:sz="5" w:space="0" w:color="000000"/>
              <w:right w:val="single" w:sz="5" w:space="0" w:color="000000"/>
            </w:tcBorders>
          </w:tcPr>
          <w:p w14:paraId="66023E26" w14:textId="13748099" w:rsidR="009E5960" w:rsidRPr="00AE2A07" w:rsidRDefault="009E5960" w:rsidP="001B1C7D">
            <w:pPr>
              <w:spacing w:line="348" w:lineRule="auto"/>
              <w:jc w:val="center"/>
              <w:rPr>
                <w:sz w:val="26"/>
                <w:szCs w:val="26"/>
              </w:rPr>
            </w:pPr>
          </w:p>
        </w:tc>
      </w:tr>
      <w:tr w:rsidR="009E5960" w:rsidRPr="00AE2A07" w14:paraId="60647F9E" w14:textId="77777777" w:rsidTr="001B1C7D">
        <w:trPr>
          <w:trHeight w:val="23"/>
        </w:trPr>
        <w:tc>
          <w:tcPr>
            <w:tcW w:w="704" w:type="dxa"/>
            <w:tcBorders>
              <w:top w:val="single" w:sz="5" w:space="0" w:color="000000"/>
              <w:left w:val="single" w:sz="5" w:space="0" w:color="000000"/>
              <w:bottom w:val="single" w:sz="4" w:space="0" w:color="000000"/>
              <w:right w:val="single" w:sz="4" w:space="0" w:color="000000"/>
            </w:tcBorders>
          </w:tcPr>
          <w:p w14:paraId="33463607" w14:textId="4ACA3C4F" w:rsidR="009E5960" w:rsidRPr="00AE2A07" w:rsidRDefault="009E5960" w:rsidP="001B1C7D">
            <w:pPr>
              <w:spacing w:line="348" w:lineRule="auto"/>
              <w:jc w:val="center"/>
              <w:rPr>
                <w:sz w:val="26"/>
                <w:szCs w:val="26"/>
              </w:rPr>
            </w:pPr>
          </w:p>
        </w:tc>
        <w:tc>
          <w:tcPr>
            <w:tcW w:w="8067" w:type="dxa"/>
            <w:tcBorders>
              <w:top w:val="single" w:sz="5" w:space="0" w:color="000000"/>
              <w:left w:val="single" w:sz="4" w:space="0" w:color="000000"/>
              <w:bottom w:val="single" w:sz="4" w:space="0" w:color="000000"/>
              <w:right w:val="single" w:sz="5" w:space="0" w:color="000000"/>
            </w:tcBorders>
          </w:tcPr>
          <w:p w14:paraId="27937E64" w14:textId="0C62F128" w:rsidR="009E5960" w:rsidRPr="00AE2A07" w:rsidRDefault="009E5960" w:rsidP="001B1C7D">
            <w:pPr>
              <w:spacing w:line="348" w:lineRule="auto"/>
              <w:jc w:val="both"/>
              <w:rPr>
                <w:spacing w:val="-16"/>
                <w:sz w:val="26"/>
                <w:szCs w:val="26"/>
              </w:rPr>
            </w:pPr>
          </w:p>
        </w:tc>
      </w:tr>
      <w:tr w:rsidR="009E5960" w:rsidRPr="00AE2A07" w14:paraId="25038330" w14:textId="77777777" w:rsidTr="001B1C7D">
        <w:trPr>
          <w:trHeight w:val="23"/>
        </w:trPr>
        <w:tc>
          <w:tcPr>
            <w:tcW w:w="704" w:type="dxa"/>
            <w:tcBorders>
              <w:top w:val="single" w:sz="4" w:space="0" w:color="000000"/>
              <w:left w:val="single" w:sz="5" w:space="0" w:color="000000"/>
              <w:bottom w:val="single" w:sz="4" w:space="0" w:color="000000"/>
              <w:right w:val="single" w:sz="4" w:space="0" w:color="000000"/>
            </w:tcBorders>
          </w:tcPr>
          <w:p w14:paraId="0A80C092" w14:textId="69BB9B61"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4" w:space="0" w:color="000000"/>
              <w:right w:val="single" w:sz="5" w:space="0" w:color="000000"/>
            </w:tcBorders>
          </w:tcPr>
          <w:p w14:paraId="0868514C" w14:textId="4B78860E" w:rsidR="009E5960" w:rsidRPr="00AE2A07" w:rsidRDefault="009E5960" w:rsidP="001B1C7D">
            <w:pPr>
              <w:spacing w:line="348" w:lineRule="auto"/>
              <w:jc w:val="both"/>
              <w:rPr>
                <w:sz w:val="26"/>
                <w:szCs w:val="26"/>
              </w:rPr>
            </w:pPr>
          </w:p>
        </w:tc>
      </w:tr>
      <w:tr w:rsidR="009E5960" w:rsidRPr="00AE2A07" w14:paraId="0CFE3D9A" w14:textId="77777777" w:rsidTr="001B1C7D">
        <w:trPr>
          <w:trHeight w:val="23"/>
        </w:trPr>
        <w:tc>
          <w:tcPr>
            <w:tcW w:w="704" w:type="dxa"/>
            <w:tcBorders>
              <w:top w:val="single" w:sz="4" w:space="0" w:color="000000"/>
              <w:left w:val="single" w:sz="5" w:space="0" w:color="000000"/>
              <w:bottom w:val="single" w:sz="4" w:space="0" w:color="000000"/>
              <w:right w:val="single" w:sz="4" w:space="0" w:color="000000"/>
            </w:tcBorders>
          </w:tcPr>
          <w:p w14:paraId="12CC9338" w14:textId="316D440C"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4" w:space="0" w:color="000000"/>
              <w:right w:val="single" w:sz="5" w:space="0" w:color="000000"/>
            </w:tcBorders>
          </w:tcPr>
          <w:p w14:paraId="4D388975" w14:textId="5D44BF57" w:rsidR="009E5960" w:rsidRPr="00AE2A07" w:rsidRDefault="009E5960" w:rsidP="001B1C7D">
            <w:pPr>
              <w:spacing w:line="348" w:lineRule="auto"/>
              <w:jc w:val="both"/>
              <w:rPr>
                <w:sz w:val="26"/>
                <w:szCs w:val="26"/>
              </w:rPr>
            </w:pPr>
          </w:p>
        </w:tc>
      </w:tr>
      <w:tr w:rsidR="009E5960" w:rsidRPr="00AE2A07" w14:paraId="06F1CC8B" w14:textId="77777777" w:rsidTr="001B1C7D">
        <w:trPr>
          <w:trHeight w:val="23"/>
        </w:trPr>
        <w:tc>
          <w:tcPr>
            <w:tcW w:w="704" w:type="dxa"/>
            <w:tcBorders>
              <w:top w:val="single" w:sz="4" w:space="0" w:color="000000"/>
              <w:left w:val="single" w:sz="5" w:space="0" w:color="000000"/>
              <w:bottom w:val="single" w:sz="4" w:space="0" w:color="000000"/>
              <w:right w:val="single" w:sz="4" w:space="0" w:color="000000"/>
            </w:tcBorders>
          </w:tcPr>
          <w:p w14:paraId="108DE63C" w14:textId="51E3C9E1"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4" w:space="0" w:color="000000"/>
              <w:right w:val="single" w:sz="5" w:space="0" w:color="000000"/>
            </w:tcBorders>
          </w:tcPr>
          <w:p w14:paraId="2EC6427F" w14:textId="47D85939" w:rsidR="009E5960" w:rsidRPr="00AE2A07" w:rsidRDefault="009E5960" w:rsidP="001B1C7D">
            <w:pPr>
              <w:spacing w:line="348" w:lineRule="auto"/>
              <w:jc w:val="both"/>
              <w:rPr>
                <w:sz w:val="26"/>
                <w:szCs w:val="26"/>
              </w:rPr>
            </w:pPr>
          </w:p>
        </w:tc>
      </w:tr>
      <w:tr w:rsidR="009E5960" w:rsidRPr="00AE2A07" w14:paraId="4C674DB6" w14:textId="77777777" w:rsidTr="001B1C7D">
        <w:trPr>
          <w:trHeight w:val="23"/>
        </w:trPr>
        <w:tc>
          <w:tcPr>
            <w:tcW w:w="704" w:type="dxa"/>
            <w:tcBorders>
              <w:top w:val="single" w:sz="4" w:space="0" w:color="000000"/>
              <w:left w:val="single" w:sz="5" w:space="0" w:color="000000"/>
              <w:bottom w:val="single" w:sz="5" w:space="0" w:color="000000"/>
              <w:right w:val="single" w:sz="4" w:space="0" w:color="000000"/>
            </w:tcBorders>
          </w:tcPr>
          <w:p w14:paraId="0540B223" w14:textId="5507C3F6"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5" w:space="0" w:color="000000"/>
              <w:right w:val="single" w:sz="5" w:space="0" w:color="000000"/>
            </w:tcBorders>
          </w:tcPr>
          <w:p w14:paraId="1DFEA0B0" w14:textId="2AC4A557" w:rsidR="009E5960" w:rsidRPr="00AE2A07" w:rsidRDefault="009E5960" w:rsidP="001B1C7D">
            <w:pPr>
              <w:spacing w:line="348" w:lineRule="auto"/>
              <w:jc w:val="both"/>
              <w:rPr>
                <w:sz w:val="26"/>
                <w:szCs w:val="26"/>
              </w:rPr>
            </w:pPr>
          </w:p>
        </w:tc>
      </w:tr>
      <w:tr w:rsidR="009E5960" w:rsidRPr="00AE2A07" w14:paraId="525C03D7" w14:textId="77777777" w:rsidTr="001B1C7D">
        <w:trPr>
          <w:trHeight w:val="23"/>
        </w:trPr>
        <w:tc>
          <w:tcPr>
            <w:tcW w:w="704" w:type="dxa"/>
            <w:tcBorders>
              <w:top w:val="single" w:sz="5" w:space="0" w:color="000000"/>
              <w:left w:val="single" w:sz="5" w:space="0" w:color="000000"/>
              <w:bottom w:val="single" w:sz="5" w:space="0" w:color="000000"/>
              <w:right w:val="single" w:sz="4" w:space="0" w:color="000000"/>
            </w:tcBorders>
          </w:tcPr>
          <w:p w14:paraId="321D2DCA" w14:textId="575D846F" w:rsidR="009E5960" w:rsidRPr="00AE2A07" w:rsidRDefault="009E5960" w:rsidP="001B1C7D">
            <w:pPr>
              <w:spacing w:line="348" w:lineRule="auto"/>
              <w:jc w:val="center"/>
              <w:rPr>
                <w:sz w:val="26"/>
                <w:szCs w:val="26"/>
              </w:rPr>
            </w:pPr>
          </w:p>
        </w:tc>
        <w:tc>
          <w:tcPr>
            <w:tcW w:w="8067" w:type="dxa"/>
            <w:tcBorders>
              <w:top w:val="single" w:sz="5" w:space="0" w:color="000000"/>
              <w:left w:val="single" w:sz="4" w:space="0" w:color="000000"/>
              <w:bottom w:val="single" w:sz="5" w:space="0" w:color="000000"/>
              <w:right w:val="single" w:sz="5" w:space="0" w:color="000000"/>
            </w:tcBorders>
          </w:tcPr>
          <w:p w14:paraId="24725CBA" w14:textId="25F5878A" w:rsidR="009E5960" w:rsidRPr="00AE2A07" w:rsidRDefault="009E5960" w:rsidP="001B1C7D">
            <w:pPr>
              <w:spacing w:line="348" w:lineRule="auto"/>
              <w:jc w:val="both"/>
              <w:rPr>
                <w:sz w:val="26"/>
                <w:szCs w:val="26"/>
              </w:rPr>
            </w:pPr>
          </w:p>
        </w:tc>
      </w:tr>
    </w:tbl>
    <w:p w14:paraId="29A484D0" w14:textId="5C2AD285" w:rsidR="002C3B1C" w:rsidRPr="00AE2A07" w:rsidRDefault="002C3B1C" w:rsidP="002C3B1C">
      <w:pPr>
        <w:spacing w:line="360" w:lineRule="auto"/>
        <w:ind w:firstLine="567"/>
        <w:jc w:val="both"/>
        <w:rPr>
          <w:sz w:val="26"/>
          <w:szCs w:val="26"/>
        </w:rPr>
      </w:pPr>
      <w:r w:rsidRPr="00AE2A07">
        <w:rPr>
          <w:spacing w:val="-5"/>
          <w:sz w:val="26"/>
          <w:szCs w:val="26"/>
        </w:rPr>
        <w:t>…</w:t>
      </w:r>
    </w:p>
    <w:p w14:paraId="4ABDC6B7" w14:textId="6FCF6DCC" w:rsidR="009E5960" w:rsidRPr="00AE2A07" w:rsidRDefault="009E5960" w:rsidP="002C3B1C">
      <w:pPr>
        <w:pStyle w:val="Heading4"/>
        <w:rPr>
          <w:lang w:val="en-US"/>
        </w:rPr>
      </w:pPr>
      <w:bookmarkStart w:id="69" w:name="_Toc182090979"/>
      <w:r w:rsidRPr="00AE2A07">
        <w:t>1.</w:t>
      </w:r>
      <w:r w:rsidRPr="00AE2A07">
        <w:rPr>
          <w:lang w:val="en-US"/>
        </w:rPr>
        <w:t>3</w:t>
      </w:r>
      <w:r w:rsidRPr="00AE2A07">
        <w:t>.2.4.</w:t>
      </w:r>
      <w:r w:rsidRPr="00AE2A07">
        <w:rPr>
          <w:spacing w:val="14"/>
        </w:rPr>
        <w:t xml:space="preserve"> </w:t>
      </w:r>
      <w:r w:rsidR="002C3B1C" w:rsidRPr="00AE2A07">
        <w:rPr>
          <w:lang w:val="en-US"/>
        </w:rPr>
        <w:t>(Viết chèn hoặc Copy - Paste special unformatted vào đây)</w:t>
      </w:r>
      <w:bookmarkEnd w:id="69"/>
    </w:p>
    <w:p w14:paraId="04739482" w14:textId="358C940E" w:rsidR="009E5960" w:rsidRPr="00AE2A07" w:rsidRDefault="002C3B1C" w:rsidP="009E5960">
      <w:pPr>
        <w:widowControl w:val="0"/>
        <w:spacing w:line="360" w:lineRule="auto"/>
        <w:ind w:firstLine="567"/>
        <w:jc w:val="both"/>
        <w:rPr>
          <w:spacing w:val="-5"/>
          <w:sz w:val="26"/>
          <w:szCs w:val="26"/>
        </w:rPr>
      </w:pPr>
      <w:r w:rsidRPr="00AE2A07">
        <w:rPr>
          <w:spacing w:val="-5"/>
          <w:sz w:val="26"/>
          <w:szCs w:val="26"/>
        </w:rPr>
        <w:t>…</w:t>
      </w:r>
    </w:p>
    <w:p w14:paraId="6D18BE57" w14:textId="6E6EDA2C" w:rsidR="002C3B1C" w:rsidRPr="00AE2A07" w:rsidRDefault="002C3B1C" w:rsidP="009E5960">
      <w:pPr>
        <w:widowControl w:val="0"/>
        <w:spacing w:line="360" w:lineRule="auto"/>
        <w:ind w:firstLine="567"/>
        <w:jc w:val="both"/>
        <w:rPr>
          <w:sz w:val="26"/>
          <w:szCs w:val="26"/>
        </w:rPr>
      </w:pPr>
      <w:r w:rsidRPr="00AE2A07">
        <w:rPr>
          <w:spacing w:val="-5"/>
          <w:sz w:val="26"/>
          <w:szCs w:val="26"/>
        </w:rPr>
        <w:t>(</w:t>
      </w:r>
      <w:r w:rsidRPr="00AE2A07">
        <w:rPr>
          <w:spacing w:val="-1"/>
          <w:w w:val="102"/>
          <w:sz w:val="26"/>
          <w:szCs w:val="26"/>
        </w:rPr>
        <w:t>Viết chèn hoặc Copy - Paste special unformatted vào đây</w:t>
      </w:r>
      <w:r w:rsidRPr="00AE2A07">
        <w:rPr>
          <w:spacing w:val="-5"/>
          <w:sz w:val="26"/>
          <w:szCs w:val="26"/>
        </w:rPr>
        <w:t>)</w:t>
      </w:r>
    </w:p>
    <w:p w14:paraId="6114F7A5" w14:textId="316973CF" w:rsidR="009E5960" w:rsidRPr="00AE2A07" w:rsidRDefault="002C3B1C" w:rsidP="009E5960">
      <w:pPr>
        <w:widowControl w:val="0"/>
        <w:spacing w:line="360" w:lineRule="auto"/>
        <w:ind w:firstLine="567"/>
        <w:jc w:val="both"/>
        <w:rPr>
          <w:spacing w:val="-4"/>
          <w:sz w:val="26"/>
          <w:szCs w:val="26"/>
          <w:lang w:val="vi-VN"/>
        </w:rPr>
      </w:pPr>
      <w:r w:rsidRPr="00AE2A07">
        <w:rPr>
          <w:spacing w:val="-4"/>
          <w:sz w:val="26"/>
          <w:szCs w:val="26"/>
        </w:rPr>
        <w:t>…</w:t>
      </w:r>
    </w:p>
    <w:p w14:paraId="2839E568" w14:textId="329DD965" w:rsidR="00FF11B8" w:rsidRPr="00AE2A07" w:rsidRDefault="002C3B1C" w:rsidP="00FF11B8">
      <w:pPr>
        <w:spacing w:line="360" w:lineRule="auto"/>
        <w:jc w:val="center"/>
        <w:rPr>
          <w:spacing w:val="-1"/>
          <w:sz w:val="26"/>
          <w:szCs w:val="26"/>
        </w:rPr>
      </w:pPr>
      <w:r w:rsidRPr="00AE2A07">
        <w:rPr>
          <w:noProof/>
          <w:sz w:val="26"/>
          <w:szCs w:val="26"/>
        </w:rPr>
        <w:t>(Chèn hình vào đây)</w:t>
      </w:r>
    </w:p>
    <w:p w14:paraId="50229F59" w14:textId="33C25F99" w:rsidR="00FF11B8" w:rsidRPr="00AE2A07" w:rsidRDefault="00FF11B8" w:rsidP="008318B3">
      <w:pPr>
        <w:pStyle w:val="FigureCaption"/>
      </w:pPr>
      <w:bookmarkStart w:id="70" w:name="_Toc134726097"/>
      <w:bookmarkStart w:id="71" w:name="_Toc135810396"/>
      <w:bookmarkStart w:id="72" w:name="_Toc182090935"/>
      <w:r w:rsidRPr="00AE2A07">
        <w:t>H</w:t>
      </w:r>
      <w:r w:rsidRPr="00AE2A07">
        <w:rPr>
          <w:spacing w:val="2"/>
        </w:rPr>
        <w:t>ì</w:t>
      </w:r>
      <w:r w:rsidRPr="00AE2A07">
        <w:t>nh</w:t>
      </w:r>
      <w:r w:rsidRPr="00AE2A07">
        <w:rPr>
          <w:spacing w:val="10"/>
        </w:rPr>
        <w:t xml:space="preserve"> </w:t>
      </w:r>
      <w:r w:rsidRPr="00AE2A07">
        <w:t>1.</w:t>
      </w:r>
      <w:r w:rsidR="00031204" w:rsidRPr="00AE2A07">
        <w:rPr>
          <w:spacing w:val="1"/>
        </w:rPr>
        <w:t>3</w:t>
      </w:r>
      <w:r w:rsidRPr="00AE2A07">
        <w:rPr>
          <w:spacing w:val="13"/>
        </w:rPr>
        <w:t xml:space="preserve"> </w:t>
      </w:r>
      <w:bookmarkEnd w:id="70"/>
      <w:bookmarkEnd w:id="71"/>
      <w:r w:rsidR="006E5DB5" w:rsidRPr="00AE2A07">
        <w:t>(Viết chèn hoặc Copy - Paste special unformatted vào đây)</w:t>
      </w:r>
      <w:bookmarkEnd w:id="72"/>
    </w:p>
    <w:p w14:paraId="79AB5179" w14:textId="3DEDC857" w:rsidR="00476DB6" w:rsidRPr="00AE2A07" w:rsidRDefault="006E5DB5" w:rsidP="00476DB6">
      <w:pPr>
        <w:spacing w:line="360" w:lineRule="auto"/>
        <w:ind w:firstLine="567"/>
        <w:jc w:val="both"/>
        <w:rPr>
          <w:w w:val="102"/>
          <w:sz w:val="26"/>
          <w:szCs w:val="26"/>
        </w:rPr>
      </w:pPr>
      <w:r w:rsidRPr="00AE2A07">
        <w:rPr>
          <w:sz w:val="26"/>
          <w:szCs w:val="26"/>
        </w:rPr>
        <w:t>…</w:t>
      </w:r>
    </w:p>
    <w:p w14:paraId="3C6178F1" w14:textId="77777777" w:rsidR="00476DB6" w:rsidRPr="00AE2A07" w:rsidRDefault="00476DB6" w:rsidP="00B56500">
      <w:pPr>
        <w:pStyle w:val="Heading2"/>
        <w:rPr>
          <w:i/>
        </w:rPr>
      </w:pPr>
      <w:bookmarkStart w:id="73" w:name="_Toc182090980"/>
      <w:r w:rsidRPr="00AE2A07">
        <w:t>1.4. Kết luận Chương 1</w:t>
      </w:r>
      <w:bookmarkEnd w:id="73"/>
    </w:p>
    <w:p w14:paraId="026988F3" w14:textId="588A5907" w:rsidR="00476DB6" w:rsidRPr="00AE2A07" w:rsidRDefault="006E5DB5" w:rsidP="00476DB6">
      <w:pPr>
        <w:spacing w:line="360" w:lineRule="auto"/>
        <w:ind w:right="-1" w:firstLine="567"/>
        <w:jc w:val="both"/>
        <w:rPr>
          <w:sz w:val="28"/>
          <w:szCs w:val="28"/>
          <w:lang w:val="vi-VN"/>
        </w:rPr>
      </w:pPr>
      <w:r w:rsidRPr="00AE2A07">
        <w:rPr>
          <w:sz w:val="28"/>
          <w:szCs w:val="28"/>
        </w:rPr>
        <w:t>..</w:t>
      </w:r>
      <w:r w:rsidR="00476DB6" w:rsidRPr="00AE2A07">
        <w:rPr>
          <w:sz w:val="28"/>
          <w:szCs w:val="28"/>
          <w:lang w:val="vi-VN"/>
        </w:rPr>
        <w:t>.</w:t>
      </w:r>
    </w:p>
    <w:p w14:paraId="4E864D11" w14:textId="50399944" w:rsidR="006E5DB5" w:rsidRPr="00AE2A07" w:rsidRDefault="006E5DB5" w:rsidP="00476DB6">
      <w:pPr>
        <w:spacing w:line="360" w:lineRule="auto"/>
        <w:ind w:right="-1" w:firstLine="567"/>
        <w:jc w:val="both"/>
        <w:rPr>
          <w:sz w:val="28"/>
          <w:szCs w:val="28"/>
        </w:rPr>
      </w:pPr>
      <w:r w:rsidRPr="00AE2A07">
        <w:rPr>
          <w:sz w:val="28"/>
          <w:szCs w:val="28"/>
        </w:rPr>
        <w:t>(</w:t>
      </w:r>
      <w:r w:rsidRPr="00AE2A07">
        <w:rPr>
          <w:spacing w:val="-1"/>
          <w:w w:val="102"/>
          <w:sz w:val="26"/>
          <w:szCs w:val="26"/>
        </w:rPr>
        <w:t>Viết chèn hoặc Copy - Paste special unformatted vào đây</w:t>
      </w:r>
      <w:r w:rsidRPr="00AE2A07">
        <w:rPr>
          <w:sz w:val="28"/>
          <w:szCs w:val="28"/>
        </w:rPr>
        <w:t>)</w:t>
      </w:r>
    </w:p>
    <w:p w14:paraId="4CB9B44C" w14:textId="1E89033D" w:rsidR="006E5DB5" w:rsidRPr="00AE2A07" w:rsidRDefault="006E5DB5" w:rsidP="00476DB6">
      <w:pPr>
        <w:spacing w:line="360" w:lineRule="auto"/>
        <w:ind w:right="-1" w:firstLine="567"/>
        <w:jc w:val="both"/>
        <w:rPr>
          <w:sz w:val="28"/>
          <w:szCs w:val="28"/>
        </w:rPr>
      </w:pPr>
      <w:r w:rsidRPr="00AE2A07">
        <w:rPr>
          <w:sz w:val="28"/>
          <w:szCs w:val="28"/>
        </w:rPr>
        <w:t>…</w:t>
      </w:r>
    </w:p>
    <w:p w14:paraId="2354FD58" w14:textId="77777777" w:rsidR="00476DB6" w:rsidRPr="00AE2A07" w:rsidRDefault="00476DB6" w:rsidP="00380E9D">
      <w:pPr>
        <w:spacing w:line="360" w:lineRule="auto"/>
        <w:ind w:right="-1"/>
        <w:jc w:val="both"/>
        <w:rPr>
          <w:sz w:val="28"/>
          <w:szCs w:val="28"/>
        </w:rPr>
      </w:pPr>
    </w:p>
    <w:p w14:paraId="2544EDDD" w14:textId="24F0DB30" w:rsidR="003040C3" w:rsidRPr="00AE2A07" w:rsidRDefault="003040C3" w:rsidP="002C6A9C">
      <w:pPr>
        <w:pStyle w:val="Heading1"/>
        <w:rPr>
          <w:lang w:val="en-US"/>
        </w:rPr>
      </w:pPr>
      <w:bookmarkStart w:id="74" w:name="_Toc134720569"/>
      <w:bookmarkStart w:id="75" w:name="_Toc135813246"/>
      <w:bookmarkStart w:id="76" w:name="_Toc182090981"/>
      <w:r w:rsidRPr="00AE2A07">
        <w:lastRenderedPageBreak/>
        <w:t>CHƯ</w:t>
      </w:r>
      <w:r w:rsidRPr="00AE2A07">
        <w:rPr>
          <w:spacing w:val="-1"/>
        </w:rPr>
        <w:t>Ơ</w:t>
      </w:r>
      <w:r w:rsidRPr="00AE2A07">
        <w:t>NG 2</w:t>
      </w:r>
      <w:bookmarkStart w:id="77" w:name="_Toc134720570"/>
      <w:bookmarkStart w:id="78" w:name="_Toc135813247"/>
      <w:bookmarkEnd w:id="74"/>
      <w:bookmarkEnd w:id="75"/>
      <w:r w:rsidR="00AF74B8" w:rsidRPr="00AE2A07">
        <w:t xml:space="preserve"> </w:t>
      </w:r>
      <w:bookmarkEnd w:id="77"/>
      <w:bookmarkEnd w:id="78"/>
      <w:r w:rsidR="00831CDD" w:rsidRPr="00AE2A07">
        <w:rPr>
          <w:lang w:val="en-US"/>
        </w:rPr>
        <w:t xml:space="preserve">NGHIÊN CỨU VÀ PHÂN TÍCH MỘT SỐ PHƯƠNG PHÁP PHÂN </w:t>
      </w:r>
      <w:r w:rsidR="00E45BB9">
        <w:rPr>
          <w:lang w:val="en-US"/>
        </w:rPr>
        <w:t>ĐOẠN</w:t>
      </w:r>
      <w:r w:rsidR="00831CDD" w:rsidRPr="00AE2A07">
        <w:rPr>
          <w:lang w:val="en-US"/>
        </w:rPr>
        <w:t xml:space="preserve"> ẢNH</w:t>
      </w:r>
      <w:bookmarkEnd w:id="76"/>
    </w:p>
    <w:p w14:paraId="19B0151A" w14:textId="3D008620" w:rsidR="00967559" w:rsidRDefault="00E45BB9" w:rsidP="00E45BB9">
      <w:pPr>
        <w:spacing w:line="360" w:lineRule="auto"/>
        <w:ind w:right="-1"/>
        <w:jc w:val="both"/>
        <w:rPr>
          <w:spacing w:val="-1"/>
          <w:w w:val="102"/>
          <w:sz w:val="26"/>
          <w:szCs w:val="26"/>
        </w:rPr>
      </w:pPr>
      <w:r w:rsidRPr="00E45BB9">
        <w:rPr>
          <w:spacing w:val="-1"/>
          <w:w w:val="102"/>
          <w:sz w:val="26"/>
          <w:szCs w:val="26"/>
        </w:rPr>
        <w:t xml:space="preserve">Phân đoạn ảnh hay thuật ngữ trong tiếng Anh là </w:t>
      </w:r>
      <w:r w:rsidRPr="00E45BB9">
        <w:rPr>
          <w:b/>
          <w:bCs/>
          <w:spacing w:val="-1"/>
          <w:w w:val="102"/>
          <w:sz w:val="26"/>
          <w:szCs w:val="26"/>
        </w:rPr>
        <w:t>Segmentation</w:t>
      </w:r>
      <w:r>
        <w:rPr>
          <w:spacing w:val="-1"/>
          <w:w w:val="102"/>
          <w:sz w:val="26"/>
          <w:szCs w:val="26"/>
        </w:rPr>
        <w:t xml:space="preserve"> </w:t>
      </w:r>
      <w:r w:rsidRPr="00E45BB9">
        <w:rPr>
          <w:spacing w:val="-1"/>
          <w:w w:val="102"/>
          <w:sz w:val="26"/>
          <w:szCs w:val="26"/>
        </w:rPr>
        <w:t>là một phần quan trọng trong lĩnh vực thị giác máy tính (Computer Vision). Nó là quá trình chia nhỏ một bức ảnh thành nhiều phần, với mục tiêu đơn giản hóa hoặc thay đổi biểu diễn của bức ảnh để dễ dàng phân tích.</w:t>
      </w:r>
      <w:r w:rsidR="009452C9">
        <w:rPr>
          <w:spacing w:val="-1"/>
          <w:w w:val="102"/>
          <w:sz w:val="26"/>
          <w:szCs w:val="26"/>
        </w:rPr>
        <w:t xml:space="preserve"> </w:t>
      </w:r>
      <w:r w:rsidR="009452C9" w:rsidRPr="009452C9">
        <w:rPr>
          <w:spacing w:val="-1"/>
          <w:w w:val="102"/>
          <w:sz w:val="26"/>
          <w:szCs w:val="26"/>
        </w:rPr>
        <w:t>Mức độ chi tiết của quá trình chia nhỏ phụ thuộc vào vấn đề đang được giải quyết. Nghĩa là, quá trình phân đoạn nên dừng lại khi các đối tượng hoặc vùng quan tâm trong ứng dụng đã được xác định.</w:t>
      </w:r>
      <w:r w:rsidRPr="00E45BB9">
        <w:rPr>
          <w:spacing w:val="-1"/>
          <w:w w:val="102"/>
          <w:sz w:val="26"/>
          <w:szCs w:val="26"/>
        </w:rPr>
        <w:t xml:space="preserve"> </w:t>
      </w:r>
      <w:r w:rsidR="00D05CBE" w:rsidRPr="00D05CBE">
        <w:rPr>
          <w:spacing w:val="-1"/>
          <w:w w:val="102"/>
          <w:sz w:val="26"/>
          <w:szCs w:val="26"/>
        </w:rPr>
        <w:t>Ví dụ, trong việc kiểm tra tự động các sản phẩm điện tử, mục tiêu là phân tích hình ảnh của sản phẩm để xác định sự có mặt hay thiếu vắng của các lỗi cụ thể, như các thành phần bị thiếu hoặc các đường kết nối bị hỏng. Việc phân đoạn chi tiết hơn mức cần thiết để xác định các yếu tố này là không cần thiết.</w:t>
      </w:r>
      <w:r w:rsidR="00D05CBE" w:rsidRPr="00D05CBE">
        <w:rPr>
          <w:spacing w:val="-1"/>
          <w:w w:val="102"/>
          <w:sz w:val="26"/>
          <w:szCs w:val="26"/>
        </w:rPr>
        <w:t xml:space="preserve"> </w:t>
      </w:r>
      <w:r w:rsidR="00AE6C95" w:rsidRPr="00B528D2">
        <w:rPr>
          <w:spacing w:val="-1"/>
          <w:w w:val="102"/>
          <w:sz w:val="26"/>
          <w:szCs w:val="26"/>
        </w:rPr>
        <w:t>Phân đoạn hình ảnh là một trong những nhiệm vụ khó khăn nhất trong xử lý ảnh. Độ chính xác của phân đoạn quyết định sự thành công hay thất bại của các quy trình phân tích bằng máy tính.</w:t>
      </w:r>
    </w:p>
    <w:p w14:paraId="277B805A" w14:textId="77777777" w:rsidR="00B43A2E" w:rsidRDefault="00B43A2E" w:rsidP="00E45BB9">
      <w:pPr>
        <w:spacing w:line="360" w:lineRule="auto"/>
        <w:ind w:right="-1"/>
        <w:jc w:val="both"/>
        <w:rPr>
          <w:spacing w:val="-1"/>
          <w:w w:val="102"/>
          <w:sz w:val="26"/>
          <w:szCs w:val="26"/>
        </w:rPr>
      </w:pPr>
    </w:p>
    <w:p w14:paraId="3C5526BC" w14:textId="54440671" w:rsidR="00967559" w:rsidRDefault="00B43A2E" w:rsidP="00967559">
      <w:pPr>
        <w:spacing w:line="360" w:lineRule="auto"/>
        <w:ind w:right="-1"/>
        <w:jc w:val="center"/>
        <w:rPr>
          <w:spacing w:val="-1"/>
          <w:w w:val="102"/>
          <w:sz w:val="26"/>
          <w:szCs w:val="26"/>
        </w:rPr>
      </w:pPr>
      <w:r w:rsidRPr="00B43A2E">
        <w:rPr>
          <w:spacing w:val="-1"/>
          <w:w w:val="102"/>
          <w:sz w:val="26"/>
          <w:szCs w:val="26"/>
        </w:rPr>
        <w:drawing>
          <wp:inline distT="0" distB="0" distL="0" distR="0" wp14:anchorId="50B7ED86" wp14:editId="11685799">
            <wp:extent cx="5351758" cy="3508375"/>
            <wp:effectExtent l="0" t="0" r="1905" b="0"/>
            <wp:docPr id="12980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0523" name=""/>
                    <pic:cNvPicPr/>
                  </pic:nvPicPr>
                  <pic:blipFill>
                    <a:blip r:embed="rId14"/>
                    <a:stretch>
                      <a:fillRect/>
                    </a:stretch>
                  </pic:blipFill>
                  <pic:spPr>
                    <a:xfrm>
                      <a:off x="0" y="0"/>
                      <a:ext cx="5372266" cy="3521819"/>
                    </a:xfrm>
                    <a:prstGeom prst="rect">
                      <a:avLst/>
                    </a:prstGeom>
                  </pic:spPr>
                </pic:pic>
              </a:graphicData>
            </a:graphic>
          </wp:inline>
        </w:drawing>
      </w:r>
    </w:p>
    <w:p w14:paraId="11383BE3" w14:textId="441FBCA0" w:rsidR="00967559" w:rsidRPr="00AE2A07" w:rsidRDefault="00967559" w:rsidP="008318B3">
      <w:pPr>
        <w:pStyle w:val="FigureCaption"/>
        <w:rPr>
          <w:w w:val="102"/>
        </w:rPr>
      </w:pPr>
      <w:bookmarkStart w:id="79" w:name="_Toc182090936"/>
      <w:r w:rsidRPr="00AE2A07">
        <w:t>Hình</w:t>
      </w:r>
      <w:r w:rsidRPr="00AE2A07">
        <w:rPr>
          <w:spacing w:val="10"/>
        </w:rPr>
        <w:t xml:space="preserve"> </w:t>
      </w:r>
      <w:r w:rsidRPr="00AE2A07">
        <w:t>2.1</w:t>
      </w:r>
      <w:r w:rsidRPr="00AE2A07">
        <w:rPr>
          <w:spacing w:val="9"/>
        </w:rPr>
        <w:t xml:space="preserve"> </w:t>
      </w:r>
      <w:r>
        <w:t>Các phương pháp phân đoạn hình ảnh truyền thống</w:t>
      </w:r>
      <w:bookmarkEnd w:id="79"/>
    </w:p>
    <w:p w14:paraId="17EA43D0" w14:textId="77777777" w:rsidR="00967559" w:rsidRDefault="00967559" w:rsidP="00967559">
      <w:pPr>
        <w:spacing w:line="360" w:lineRule="auto"/>
        <w:ind w:right="-1"/>
        <w:jc w:val="center"/>
        <w:rPr>
          <w:spacing w:val="-1"/>
          <w:w w:val="102"/>
          <w:sz w:val="26"/>
          <w:szCs w:val="26"/>
        </w:rPr>
      </w:pPr>
    </w:p>
    <w:p w14:paraId="5CB0BDEB" w14:textId="3572FE03" w:rsidR="008A6555" w:rsidRDefault="00E45BB9" w:rsidP="00E45BB9">
      <w:pPr>
        <w:spacing w:line="360" w:lineRule="auto"/>
        <w:ind w:right="-1"/>
        <w:jc w:val="both"/>
        <w:rPr>
          <w:spacing w:val="-1"/>
          <w:w w:val="102"/>
          <w:sz w:val="26"/>
          <w:szCs w:val="26"/>
        </w:rPr>
      </w:pPr>
      <w:r w:rsidRPr="00E45BB9">
        <w:rPr>
          <w:spacing w:val="-1"/>
          <w:w w:val="102"/>
          <w:sz w:val="26"/>
          <w:szCs w:val="26"/>
        </w:rPr>
        <w:t>Phân vùng ảnh cũng có một mục tiêu chung với phát hiện vật thể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w:t>
      </w:r>
      <w:r>
        <w:rPr>
          <w:spacing w:val="-1"/>
          <w:w w:val="102"/>
          <w:sz w:val="26"/>
          <w:szCs w:val="26"/>
        </w:rPr>
        <w:t xml:space="preserve"> </w:t>
      </w:r>
    </w:p>
    <w:p w14:paraId="3713C908" w14:textId="77777777" w:rsidR="007604B2" w:rsidRDefault="007604B2" w:rsidP="00E45BB9">
      <w:pPr>
        <w:spacing w:line="360" w:lineRule="auto"/>
        <w:ind w:right="-1"/>
        <w:jc w:val="both"/>
        <w:rPr>
          <w:spacing w:val="-1"/>
          <w:w w:val="102"/>
          <w:sz w:val="26"/>
          <w:szCs w:val="26"/>
        </w:rPr>
      </w:pPr>
    </w:p>
    <w:p w14:paraId="3A61A763" w14:textId="4F5F5C14" w:rsidR="007604B2" w:rsidRDefault="007604B2" w:rsidP="00E45BB9">
      <w:pPr>
        <w:spacing w:line="360" w:lineRule="auto"/>
        <w:ind w:right="-1"/>
        <w:jc w:val="both"/>
        <w:rPr>
          <w:spacing w:val="-1"/>
          <w:w w:val="102"/>
          <w:sz w:val="26"/>
          <w:szCs w:val="26"/>
        </w:rPr>
      </w:pPr>
      <w:r>
        <w:rPr>
          <w:noProof/>
        </w:rPr>
        <w:drawing>
          <wp:inline distT="0" distB="0" distL="0" distR="0" wp14:anchorId="185C4050" wp14:editId="63406FC4">
            <wp:extent cx="5580380" cy="1580515"/>
            <wp:effectExtent l="0" t="0" r="1270" b="635"/>
            <wp:docPr id="932579805" name="Picture 3" descr="Bài 12: Image segmentation với U-Net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12: Image segmentation với U-Net | Deep Learning cơ bả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1580515"/>
                    </a:xfrm>
                    <a:prstGeom prst="rect">
                      <a:avLst/>
                    </a:prstGeom>
                    <a:noFill/>
                    <a:ln>
                      <a:noFill/>
                    </a:ln>
                  </pic:spPr>
                </pic:pic>
              </a:graphicData>
            </a:graphic>
          </wp:inline>
        </w:drawing>
      </w:r>
    </w:p>
    <w:p w14:paraId="44C2771F" w14:textId="77E49B43" w:rsidR="007604B2" w:rsidRPr="007604B2" w:rsidRDefault="007604B2" w:rsidP="008318B3">
      <w:pPr>
        <w:pStyle w:val="FigureCaption"/>
        <w:rPr>
          <w:w w:val="102"/>
        </w:rPr>
      </w:pPr>
      <w:bookmarkStart w:id="80" w:name="_Toc182090937"/>
      <w:r w:rsidRPr="00AE2A07">
        <w:t>Hình</w:t>
      </w:r>
      <w:r w:rsidRPr="00AE2A07">
        <w:rPr>
          <w:spacing w:val="10"/>
        </w:rPr>
        <w:t xml:space="preserve"> </w:t>
      </w:r>
      <w:r w:rsidRPr="00AE2A07">
        <w:t>2.</w:t>
      </w:r>
      <w:r w:rsidR="007B67BB">
        <w:t>2</w:t>
      </w:r>
      <w:r w:rsidRPr="00AE2A07">
        <w:t xml:space="preserve"> </w:t>
      </w:r>
      <w:r>
        <w:t>Ví dụ về Object Detection và Image Segmentation</w:t>
      </w:r>
      <w:bookmarkEnd w:id="80"/>
    </w:p>
    <w:p w14:paraId="10D7F77A" w14:textId="77777777" w:rsidR="007604B2" w:rsidRDefault="007604B2" w:rsidP="00E45BB9">
      <w:pPr>
        <w:spacing w:line="360" w:lineRule="auto"/>
        <w:ind w:right="-1"/>
        <w:jc w:val="both"/>
        <w:rPr>
          <w:spacing w:val="-1"/>
          <w:w w:val="102"/>
          <w:sz w:val="26"/>
          <w:szCs w:val="26"/>
        </w:rPr>
      </w:pPr>
    </w:p>
    <w:p w14:paraId="0AC55A80" w14:textId="631A8132" w:rsidR="008A6555" w:rsidRDefault="008A6555" w:rsidP="00E45BB9">
      <w:pPr>
        <w:spacing w:line="360" w:lineRule="auto"/>
        <w:ind w:right="-1"/>
        <w:jc w:val="both"/>
        <w:rPr>
          <w:spacing w:val="-1"/>
          <w:w w:val="102"/>
          <w:sz w:val="26"/>
          <w:szCs w:val="26"/>
        </w:rPr>
      </w:pPr>
      <w:r w:rsidRPr="008A6555">
        <w:rPr>
          <w:spacing w:val="-1"/>
          <w:w w:val="102"/>
          <w:sz w:val="26"/>
          <w:szCs w:val="26"/>
        </w:rPr>
        <w:t xml:space="preserve">Trong quá trình này, mỗi pixel trong hình ảnh được liên kết với một loại đối tượng. </w:t>
      </w:r>
      <w:r w:rsidR="00967559" w:rsidRPr="00967559">
        <w:rPr>
          <w:spacing w:val="-1"/>
          <w:w w:val="102"/>
          <w:sz w:val="26"/>
          <w:szCs w:val="26"/>
        </w:rPr>
        <w:t>Phân đoạn ảnh có thể được chia thành ba nhóm tác vụ dựa trên số lượng và loại thông tin mà chúng truyền tải</w:t>
      </w:r>
      <w:r w:rsidR="00967559">
        <w:rPr>
          <w:spacing w:val="-1"/>
          <w:w w:val="102"/>
          <w:sz w:val="26"/>
          <w:szCs w:val="26"/>
        </w:rPr>
        <w:t>:</w:t>
      </w:r>
      <w:r w:rsidRPr="008A6555">
        <w:rPr>
          <w:spacing w:val="-1"/>
          <w:w w:val="102"/>
          <w:sz w:val="26"/>
          <w:szCs w:val="26"/>
        </w:rPr>
        <w:t xml:space="preserve"> </w:t>
      </w:r>
      <w:r w:rsidR="00967559">
        <w:rPr>
          <w:spacing w:val="-1"/>
          <w:w w:val="102"/>
          <w:sz w:val="26"/>
          <w:szCs w:val="26"/>
        </w:rPr>
        <w:t>P</w:t>
      </w:r>
      <w:r w:rsidRPr="008A6555">
        <w:rPr>
          <w:spacing w:val="-1"/>
          <w:w w:val="102"/>
          <w:sz w:val="26"/>
          <w:szCs w:val="26"/>
        </w:rPr>
        <w:t>hân đoạn ngữ nghĩa (semantic segmentation)</w:t>
      </w:r>
      <w:r w:rsidR="00967559">
        <w:rPr>
          <w:spacing w:val="-1"/>
          <w:w w:val="102"/>
          <w:sz w:val="26"/>
          <w:szCs w:val="26"/>
        </w:rPr>
        <w:t>,</w:t>
      </w:r>
      <w:r w:rsidRPr="008A6555">
        <w:rPr>
          <w:spacing w:val="-1"/>
          <w:w w:val="102"/>
          <w:sz w:val="26"/>
          <w:szCs w:val="26"/>
        </w:rPr>
        <w:t xml:space="preserve"> phân đoạn cá thể (instance segmentation)</w:t>
      </w:r>
      <w:r w:rsidR="00967559">
        <w:rPr>
          <w:spacing w:val="-1"/>
          <w:w w:val="102"/>
          <w:sz w:val="26"/>
          <w:szCs w:val="26"/>
        </w:rPr>
        <w:t xml:space="preserve"> và phân đoạn toàn cảnh (panoptic segmentation).</w:t>
      </w:r>
    </w:p>
    <w:p w14:paraId="7761C83B" w14:textId="20B14330" w:rsidR="007B67BB" w:rsidRDefault="007B67BB" w:rsidP="007B67BB">
      <w:pPr>
        <w:spacing w:line="360" w:lineRule="auto"/>
        <w:ind w:right="-1"/>
        <w:jc w:val="both"/>
        <w:rPr>
          <w:spacing w:val="-1"/>
          <w:w w:val="102"/>
          <w:sz w:val="26"/>
          <w:szCs w:val="26"/>
        </w:rPr>
      </w:pPr>
      <w:r w:rsidRPr="007B67BB">
        <w:rPr>
          <w:spacing w:val="-1"/>
          <w:w w:val="102"/>
          <w:sz w:val="26"/>
          <w:szCs w:val="26"/>
        </w:rPr>
        <w:t>Semantic segmentation đề cập đến việc phân loại các pixel trong một hình ảnh thành các lớp ngữ nghĩa. Các pixel thuộc về một lớp cụ thể được phân loại một cách đơn giản vào lớp đó mà không cần xem xét thông tin hoặc bối cảnh nào khác.</w:t>
      </w:r>
      <w:r w:rsidR="00F06474">
        <w:rPr>
          <w:spacing w:val="-1"/>
          <w:w w:val="102"/>
          <w:sz w:val="26"/>
          <w:szCs w:val="26"/>
        </w:rPr>
        <w:t xml:space="preserve"> </w:t>
      </w:r>
      <w:r w:rsidRPr="007B67BB">
        <w:rPr>
          <w:spacing w:val="-1"/>
          <w:w w:val="102"/>
          <w:sz w:val="26"/>
          <w:szCs w:val="26"/>
        </w:rPr>
        <w:t>Tác vụ này không phù hợp khi có nhiều đối tượng được nhóm chặt chẽ trên cùng một lớp trong hình ảnh. Ví dụ: Hình ảnh đám đông trên đường phố sẽ có mô hình semantic segmentation dự đoán toàn bộ khu vực đám đông thuộc về lớp “người đi bộ”, do đó cung cấp rất ít chi tiết hoặc thông tin chuyên sâu về hình ảnh.</w:t>
      </w:r>
    </w:p>
    <w:p w14:paraId="53CE9624" w14:textId="70C5D98D" w:rsidR="00F46CCD" w:rsidRPr="00F46CCD" w:rsidRDefault="00F46CCD" w:rsidP="00F46CCD">
      <w:pPr>
        <w:spacing w:line="360" w:lineRule="auto"/>
        <w:ind w:right="-1"/>
        <w:jc w:val="both"/>
        <w:rPr>
          <w:spacing w:val="-1"/>
          <w:w w:val="102"/>
          <w:sz w:val="26"/>
          <w:szCs w:val="26"/>
        </w:rPr>
      </w:pPr>
      <w:r w:rsidRPr="00F46CCD">
        <w:rPr>
          <w:spacing w:val="-1"/>
          <w:w w:val="102"/>
          <w:sz w:val="26"/>
          <w:szCs w:val="26"/>
        </w:rPr>
        <w:t>Các mô hình instance segmentation phân loại các pixel thành các danh mục trên cơ sở “các đối tượng” (instances) với nhãn cụ thể.</w:t>
      </w:r>
      <w:r w:rsidR="00F06474">
        <w:rPr>
          <w:spacing w:val="-1"/>
          <w:w w:val="102"/>
          <w:sz w:val="26"/>
          <w:szCs w:val="26"/>
        </w:rPr>
        <w:t xml:space="preserve"> </w:t>
      </w:r>
      <w:r w:rsidRPr="00F46CCD">
        <w:rPr>
          <w:spacing w:val="-1"/>
          <w:w w:val="102"/>
          <w:sz w:val="26"/>
          <w:szCs w:val="26"/>
        </w:rPr>
        <w:t xml:space="preserve">Ví dụ: Nếu một hình ảnh về đám </w:t>
      </w:r>
      <w:r w:rsidRPr="00F46CCD">
        <w:rPr>
          <w:spacing w:val="-1"/>
          <w:w w:val="102"/>
          <w:sz w:val="26"/>
          <w:szCs w:val="26"/>
        </w:rPr>
        <w:lastRenderedPageBreak/>
        <w:t>đông được đưa vào mô hình instance segmentation, thì mô hình đó sẽ có thể tách biệt từng người khỏi đám đông cũng như các đối tượng xung quanh (lý tưởng nhất). </w:t>
      </w:r>
    </w:p>
    <w:p w14:paraId="76D93458" w14:textId="07522F40" w:rsidR="008A6555" w:rsidRDefault="00F46CCD" w:rsidP="00E45BB9">
      <w:pPr>
        <w:spacing w:line="360" w:lineRule="auto"/>
        <w:ind w:right="-1"/>
        <w:jc w:val="both"/>
        <w:rPr>
          <w:spacing w:val="-1"/>
          <w:w w:val="102"/>
          <w:sz w:val="26"/>
          <w:szCs w:val="26"/>
        </w:rPr>
      </w:pPr>
      <w:r w:rsidRPr="00F46CCD">
        <w:rPr>
          <w:spacing w:val="-1"/>
          <w:w w:val="102"/>
          <w:sz w:val="26"/>
          <w:szCs w:val="26"/>
        </w:rPr>
        <w:t>Panoptic segmentation, tác vụ phân đoạn được phát triển gần đây nhất, là sự kết hợp giữa semantic segmentation và instance segmentation, trong đó ranh giới của mỗi đối tượng trong ảnh được tách biệt và danh tính của đối tượng được dự đoán.</w:t>
      </w:r>
      <w:r w:rsidR="00F06474">
        <w:rPr>
          <w:spacing w:val="-1"/>
          <w:w w:val="102"/>
          <w:sz w:val="26"/>
          <w:szCs w:val="26"/>
        </w:rPr>
        <w:t xml:space="preserve"> </w:t>
      </w:r>
      <w:r w:rsidRPr="00F46CCD">
        <w:rPr>
          <w:spacing w:val="-1"/>
          <w:w w:val="102"/>
          <w:sz w:val="26"/>
          <w:szCs w:val="26"/>
        </w:rPr>
        <w:t>Các thuật toán panoptic segmentation có khả năng ứng dụng quy mô lớn trong các tác vụ phổ biến như ô tô tự lái, khi một lượng lớn thông tin về môi trường xung quanh phải được ghi lại ngay lập tức với sự trợ giúp của một luồng hình ảnh.</w:t>
      </w:r>
    </w:p>
    <w:p w14:paraId="1795D93D" w14:textId="68CC653B" w:rsidR="008A6555" w:rsidRDefault="008A6555" w:rsidP="00E45BB9">
      <w:pPr>
        <w:spacing w:line="360" w:lineRule="auto"/>
        <w:ind w:right="-1"/>
        <w:jc w:val="both"/>
        <w:rPr>
          <w:spacing w:val="-1"/>
          <w:w w:val="102"/>
          <w:sz w:val="26"/>
          <w:szCs w:val="26"/>
        </w:rPr>
      </w:pPr>
    </w:p>
    <w:p w14:paraId="3659B2CD" w14:textId="54A750BA" w:rsidR="00967559" w:rsidRDefault="00967559" w:rsidP="00967559">
      <w:pPr>
        <w:spacing w:line="360" w:lineRule="auto"/>
        <w:ind w:right="-1"/>
        <w:jc w:val="center"/>
      </w:pPr>
      <w:r w:rsidRPr="00967559">
        <w:drawing>
          <wp:inline distT="0" distB="0" distL="0" distR="0" wp14:anchorId="31D0D8FF" wp14:editId="342177EB">
            <wp:extent cx="4953691" cy="4867954"/>
            <wp:effectExtent l="0" t="0" r="0" b="8890"/>
            <wp:docPr id="5388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5057" name=""/>
                    <pic:cNvPicPr/>
                  </pic:nvPicPr>
                  <pic:blipFill>
                    <a:blip r:embed="rId16"/>
                    <a:stretch>
                      <a:fillRect/>
                    </a:stretch>
                  </pic:blipFill>
                  <pic:spPr>
                    <a:xfrm>
                      <a:off x="0" y="0"/>
                      <a:ext cx="4953691" cy="4867954"/>
                    </a:xfrm>
                    <a:prstGeom prst="rect">
                      <a:avLst/>
                    </a:prstGeom>
                  </pic:spPr>
                </pic:pic>
              </a:graphicData>
            </a:graphic>
          </wp:inline>
        </w:drawing>
      </w:r>
    </w:p>
    <w:p w14:paraId="0BE9C22D" w14:textId="77777777" w:rsidR="00A8738E" w:rsidRPr="00967559" w:rsidRDefault="00A8738E" w:rsidP="00967559">
      <w:pPr>
        <w:spacing w:line="360" w:lineRule="auto"/>
        <w:ind w:right="-1"/>
        <w:jc w:val="center"/>
      </w:pPr>
    </w:p>
    <w:p w14:paraId="77C6A032" w14:textId="53E04C08" w:rsidR="00967559" w:rsidRPr="00967559" w:rsidRDefault="00967559" w:rsidP="008318B3">
      <w:pPr>
        <w:pStyle w:val="FigureCaption"/>
        <w:rPr>
          <w:w w:val="102"/>
        </w:rPr>
      </w:pPr>
      <w:bookmarkStart w:id="81" w:name="_Toc182090938"/>
      <w:r w:rsidRPr="00AE2A07">
        <w:t>Hình</w:t>
      </w:r>
      <w:r w:rsidRPr="00AE2A07">
        <w:rPr>
          <w:spacing w:val="10"/>
        </w:rPr>
        <w:t xml:space="preserve"> </w:t>
      </w:r>
      <w:r w:rsidRPr="00AE2A07">
        <w:t>2.</w:t>
      </w:r>
      <w:r w:rsidR="00A8738E">
        <w:t>3</w:t>
      </w:r>
      <w:r w:rsidRPr="00AE2A07">
        <w:rPr>
          <w:spacing w:val="9"/>
        </w:rPr>
        <w:t xml:space="preserve"> </w:t>
      </w:r>
      <w:r w:rsidR="00F46CCD">
        <w:t>Ba loại tác vụ phân đoạn hình ảnh</w:t>
      </w:r>
      <w:bookmarkEnd w:id="81"/>
    </w:p>
    <w:p w14:paraId="36AFF15C" w14:textId="77777777" w:rsidR="008A6555" w:rsidRDefault="008A6555" w:rsidP="00E45BB9">
      <w:pPr>
        <w:spacing w:line="360" w:lineRule="auto"/>
        <w:ind w:right="-1"/>
        <w:jc w:val="both"/>
        <w:rPr>
          <w:spacing w:val="-1"/>
          <w:w w:val="102"/>
          <w:sz w:val="26"/>
          <w:szCs w:val="26"/>
        </w:rPr>
      </w:pPr>
    </w:p>
    <w:p w14:paraId="3A3B9E91" w14:textId="7423EE50" w:rsidR="00E45BB9" w:rsidRDefault="00E45BB9" w:rsidP="00E45BB9">
      <w:pPr>
        <w:spacing w:line="360" w:lineRule="auto"/>
        <w:ind w:right="-1"/>
        <w:jc w:val="both"/>
        <w:rPr>
          <w:spacing w:val="-1"/>
          <w:w w:val="102"/>
          <w:sz w:val="26"/>
          <w:szCs w:val="26"/>
        </w:rPr>
      </w:pPr>
      <w:r>
        <w:rPr>
          <w:spacing w:val="-1"/>
          <w:w w:val="102"/>
          <w:sz w:val="26"/>
          <w:szCs w:val="26"/>
        </w:rPr>
        <w:t xml:space="preserve">Trong chương này </w:t>
      </w:r>
      <w:r w:rsidR="008A6555">
        <w:rPr>
          <w:spacing w:val="-1"/>
          <w:w w:val="102"/>
          <w:sz w:val="26"/>
          <w:szCs w:val="26"/>
        </w:rPr>
        <w:t xml:space="preserve">sẽ giới thiệu về một số phương pháp phân đoạn truyền thống như là phân đoạn dựa trên </w:t>
      </w:r>
      <w:r w:rsidR="00377813">
        <w:rPr>
          <w:spacing w:val="-1"/>
          <w:w w:val="102"/>
          <w:sz w:val="26"/>
          <w:szCs w:val="26"/>
        </w:rPr>
        <w:t>phân ngưỡng cường độ sáng (Thresholding), phân đoạn dựa trên cạnh (Edge-based segmentation). Tiếp theo đó là các phương pháp phân đoạn hình ảnh hiện đại dựa trên các phương pháp học máy mà phổ biến nhất hiện nay là sử dụng mạng nơ-ron tích chập – Convolutional neural network – hay còn được biết đến là CNN. Trong đề án này, tôi sẽ tập chung vào nghiên cứu một mô hình cụ thể là StarDish, dựa vào kết quả nghiên cứu đó để xây dựng lên ứng dụng phân đoạn ảnh.</w:t>
      </w:r>
    </w:p>
    <w:p w14:paraId="5B5C3046" w14:textId="77777777" w:rsidR="00015A7C" w:rsidRPr="00E45BB9" w:rsidRDefault="00015A7C" w:rsidP="00E45BB9">
      <w:pPr>
        <w:spacing w:line="360" w:lineRule="auto"/>
        <w:ind w:right="-1"/>
        <w:jc w:val="both"/>
        <w:rPr>
          <w:spacing w:val="-1"/>
          <w:w w:val="102"/>
          <w:sz w:val="26"/>
          <w:szCs w:val="26"/>
        </w:rPr>
      </w:pPr>
    </w:p>
    <w:p w14:paraId="42DA81C5" w14:textId="4D0C31BB" w:rsidR="00DF5924" w:rsidRPr="00AE2A07" w:rsidRDefault="00DF5924" w:rsidP="00B56500">
      <w:pPr>
        <w:pStyle w:val="Heading2"/>
        <w:rPr>
          <w:lang w:val="nl-NL"/>
        </w:rPr>
      </w:pPr>
      <w:bookmarkStart w:id="82" w:name="_Toc134720571"/>
      <w:bookmarkStart w:id="83" w:name="_Toc135813248"/>
      <w:bookmarkStart w:id="84" w:name="_Toc182090982"/>
      <w:r w:rsidRPr="00AE2A07">
        <w:rPr>
          <w:lang w:val="nl-NL"/>
        </w:rPr>
        <w:t>2.1.</w:t>
      </w:r>
      <w:r w:rsidRPr="00AE2A07">
        <w:rPr>
          <w:spacing w:val="8"/>
          <w:lang w:val="nl-NL"/>
        </w:rPr>
        <w:t xml:space="preserve"> </w:t>
      </w:r>
      <w:bookmarkEnd w:id="82"/>
      <w:bookmarkEnd w:id="83"/>
      <w:r w:rsidR="003A02E8" w:rsidRPr="00AE2A07">
        <w:rPr>
          <w:lang w:val="nl-NL"/>
        </w:rPr>
        <w:t>Phân đoạn dựa trên phân ngưỡng cường độ sáng</w:t>
      </w:r>
      <w:r w:rsidR="001E6E81" w:rsidRPr="00AE2A07">
        <w:rPr>
          <w:lang w:val="nl-NL"/>
        </w:rPr>
        <w:t xml:space="preserve"> (Threshold</w:t>
      </w:r>
      <w:r w:rsidR="00377813">
        <w:rPr>
          <w:lang w:val="nl-NL"/>
        </w:rPr>
        <w:t>ing</w:t>
      </w:r>
      <w:r w:rsidR="001E6E81" w:rsidRPr="00AE2A07">
        <w:rPr>
          <w:lang w:val="nl-NL"/>
        </w:rPr>
        <w:t>)</w:t>
      </w:r>
      <w:bookmarkEnd w:id="84"/>
    </w:p>
    <w:p w14:paraId="7795173C" w14:textId="167DB25A"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Trong xử lý hình ảnh kỹ thuật số, ngưỡng là phương pháp phân đoạn hình ảnh đơn giản nhất. Nó đóng vai trò quan trọng trong xử lý hình ảnh vì nó cho phép phân đoạn và trích xuất thông tin quan trọng từ hình ảnh. Bằng cách chia hình ảnh thành các vùng riêng biệt dựa trên cường độ điểm ảnh hoặc giá trị điểm ảnh, ngưỡng giúp phân biệt các đối tượng hoặc đặc điểm quan tâm với nền. Kỹ thuật này được sử dụng rộng rãi trong nhiều ứng dụng khác nhau như phát hiện đối tượng, phân đoạn hình ảnh và nhận dạng ký tự, cho phép phân tích và diễn giải hiệu quả các hình ảnh kỹ thuật số. Ngoài ra, ngưỡng hình ảnh có thể nâng cao chất lượng hình ảnh bằng cách giảm nhiễu và cải thiện độ rõ nét hình ảnh tổng thể.</w:t>
      </w:r>
    </w:p>
    <w:p w14:paraId="53B13849" w14:textId="0585B7D6" w:rsidR="00DF5924" w:rsidRPr="00AE2A07" w:rsidRDefault="00DF5924" w:rsidP="006E5DB5">
      <w:pPr>
        <w:pStyle w:val="Heading3"/>
      </w:pPr>
      <w:bookmarkStart w:id="85" w:name="_Toc134720572"/>
      <w:bookmarkStart w:id="86" w:name="_Toc135813249"/>
      <w:bookmarkStart w:id="87" w:name="_Toc182090983"/>
      <w:r w:rsidRPr="00AE2A07">
        <w:t xml:space="preserve">2.1.1. </w:t>
      </w:r>
      <w:bookmarkEnd w:id="85"/>
      <w:bookmarkEnd w:id="86"/>
      <w:r w:rsidR="00520B9B" w:rsidRPr="00AE2A07">
        <w:t>Lý thuyết</w:t>
      </w:r>
      <w:r w:rsidR="00D46F4C" w:rsidRPr="00AE2A07">
        <w:t xml:space="preserve"> cơ sở của ngưỡng cường độ</w:t>
      </w:r>
      <w:bookmarkEnd w:id="87"/>
    </w:p>
    <w:p w14:paraId="43D9A07A" w14:textId="19953BA3"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Ngưỡng</w:t>
      </w:r>
      <w:r w:rsidR="0029006B" w:rsidRPr="00AE2A07">
        <w:rPr>
          <w:spacing w:val="-1"/>
          <w:w w:val="102"/>
          <w:sz w:val="26"/>
          <w:szCs w:val="26"/>
        </w:rPr>
        <w:t xml:space="preserve"> hình</w:t>
      </w:r>
      <w:r w:rsidRPr="00AE2A07">
        <w:rPr>
          <w:spacing w:val="-1"/>
          <w:w w:val="102"/>
          <w:sz w:val="26"/>
          <w:szCs w:val="26"/>
        </w:rPr>
        <w:t xml:space="preserve"> ảnh liên quan đến việc chia một ảnh thành hai hoặc nhiều vùng dựa trên mức cường độ, cho phép phân tích và trích xuất dễ dàng các đặc điểm mong muốn. Bằng cách đặt giá trị ngưỡng, các pixel có cường độ trên hoặc dưới ngưỡng có thể được phân loại theo đó. Kỹ thuật này hỗ trợ các tác vụ như phát hiện đối tượng, phân đoạn và nâng cao hình ảnh. </w:t>
      </w:r>
    </w:p>
    <w:p w14:paraId="4517FE25" w14:textId="0EEE36B3"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 xml:space="preserve">Ngưỡng ảnh là một kỹ thuật đơn giản hóa ảnh thang độ xám thành ảnh nhị phân bằng cách phân loại từng giá trị pixel thành đen hoặc trắng dựa trên mức cường độ hoặc </w:t>
      </w:r>
      <w:r w:rsidRPr="00AE2A07">
        <w:rPr>
          <w:spacing w:val="-1"/>
          <w:w w:val="102"/>
          <w:sz w:val="26"/>
          <w:szCs w:val="26"/>
        </w:rPr>
        <w:lastRenderedPageBreak/>
        <w:t>mức độ xám so với giá trị ngưỡng. Kỹ thuật này giảm ảnh xuống chỉ còn hai mức cường độ, giúp dễ dàng xác định và cô lập các đối tượng quan tâm. Chuyển đổi ảnh nhị phân cho phép xử lý và phân tích ảnh hiệu quả, cho phép nhiều ứng dụng thị giác máy tính như phát hiện cạnh và nhận dạng mẫu.</w:t>
      </w:r>
    </w:p>
    <w:p w14:paraId="286FC218" w14:textId="68DA07F1"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Trong các thuật toán xử lý hình ảnh, nguyên tắc phân loại pixel dựa trên ngưỡng cường độ được sử dụng rộng rãi. Bằng cách thiết lập một giá trị ngưỡng cụ thể, các pixel có mức cường độ trên ngưỡng được phân loại là màu trắng, trong khi các pixel dưới ngưỡng được phân loại là màu đen. Nguyên tắc này tạo thành nền tảng cho nhiều kỹ thuật tăng cường hình ảnh khác nhau giúp trích xuất các đặc điểm quan trọng từ hình ảnh để phân tích thêm.</w:t>
      </w:r>
    </w:p>
    <w:p w14:paraId="0403872E" w14:textId="0517A4A3" w:rsidR="00291C50" w:rsidRPr="00AE2A07" w:rsidRDefault="00291C50" w:rsidP="00291C50">
      <w:pPr>
        <w:spacing w:line="360" w:lineRule="auto"/>
        <w:ind w:right="-1" w:firstLine="567"/>
        <w:jc w:val="both"/>
        <w:rPr>
          <w:spacing w:val="-1"/>
          <w:w w:val="102"/>
          <w:sz w:val="26"/>
          <w:szCs w:val="26"/>
        </w:rPr>
      </w:pPr>
      <w:r w:rsidRPr="00AE2A07">
        <w:rPr>
          <w:spacing w:val="-1"/>
          <w:w w:val="102"/>
          <w:sz w:val="26"/>
          <w:szCs w:val="26"/>
        </w:rPr>
        <w:t xml:space="preserve">                     </w:t>
      </w:r>
      <w:r w:rsidRPr="00AE2A07">
        <w:rPr>
          <w:noProof/>
          <w:spacing w:val="-1"/>
          <w:w w:val="102"/>
          <w:sz w:val="26"/>
          <w:szCs w:val="26"/>
        </w:rPr>
        <w:drawing>
          <wp:inline distT="0" distB="0" distL="0" distR="0" wp14:anchorId="332BA30D" wp14:editId="2C1AEF08">
            <wp:extent cx="3191320" cy="2476846"/>
            <wp:effectExtent l="0" t="0" r="0" b="0"/>
            <wp:docPr id="4635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9789" name=""/>
                    <pic:cNvPicPr/>
                  </pic:nvPicPr>
                  <pic:blipFill>
                    <a:blip r:embed="rId17"/>
                    <a:stretch>
                      <a:fillRect/>
                    </a:stretch>
                  </pic:blipFill>
                  <pic:spPr>
                    <a:xfrm>
                      <a:off x="0" y="0"/>
                      <a:ext cx="3191320" cy="2476846"/>
                    </a:xfrm>
                    <a:prstGeom prst="rect">
                      <a:avLst/>
                    </a:prstGeom>
                  </pic:spPr>
                </pic:pic>
              </a:graphicData>
            </a:graphic>
          </wp:inline>
        </w:drawing>
      </w:r>
    </w:p>
    <w:p w14:paraId="54015C4F" w14:textId="0F930BC1" w:rsidR="00291C50" w:rsidRPr="00AE2A07" w:rsidRDefault="00291C50" w:rsidP="008318B3">
      <w:pPr>
        <w:pStyle w:val="FigureCaption"/>
        <w:rPr>
          <w:w w:val="102"/>
        </w:rPr>
      </w:pPr>
      <w:bookmarkStart w:id="88" w:name="_Toc182090939"/>
      <w:r w:rsidRPr="00AE2A07">
        <w:t>Hình</w:t>
      </w:r>
      <w:r w:rsidRPr="00AE2A07">
        <w:rPr>
          <w:spacing w:val="10"/>
        </w:rPr>
        <w:t xml:space="preserve"> </w:t>
      </w:r>
      <w:r w:rsidRPr="00AE2A07">
        <w:t>2.</w:t>
      </w:r>
      <w:r w:rsidR="00713A4E">
        <w:t>4</w:t>
      </w:r>
      <w:r w:rsidRPr="00AE2A07">
        <w:rPr>
          <w:spacing w:val="9"/>
        </w:rPr>
        <w:t xml:space="preserve"> </w:t>
      </w:r>
      <w:r w:rsidRPr="00AE2A07">
        <w:t>Biểu đồ cường độ</w:t>
      </w:r>
      <w:r w:rsidR="001916F1">
        <w:t xml:space="preserve"> (Histogram)</w:t>
      </w:r>
      <w:bookmarkEnd w:id="88"/>
    </w:p>
    <w:p w14:paraId="74CEF008" w14:textId="24D1C917" w:rsidR="00F25BB4" w:rsidRPr="00AE2A07" w:rsidRDefault="00D46F4C" w:rsidP="00365BCA">
      <w:pPr>
        <w:spacing w:line="360" w:lineRule="auto"/>
        <w:ind w:right="-1"/>
        <w:jc w:val="both"/>
        <w:rPr>
          <w:spacing w:val="-1"/>
          <w:w w:val="102"/>
          <w:sz w:val="26"/>
          <w:szCs w:val="26"/>
        </w:rPr>
      </w:pPr>
      <w:r w:rsidRPr="00AE2A07">
        <w:rPr>
          <w:spacing w:val="-1"/>
          <w:w w:val="102"/>
          <w:sz w:val="26"/>
          <w:szCs w:val="26"/>
        </w:rPr>
        <w:t xml:space="preserve">Giả sử rằng biểu đồ cường độ trong Hình </w:t>
      </w:r>
      <w:r w:rsidR="004B4D8B" w:rsidRPr="00AE2A07">
        <w:rPr>
          <w:spacing w:val="-1"/>
          <w:w w:val="102"/>
          <w:sz w:val="26"/>
          <w:szCs w:val="26"/>
        </w:rPr>
        <w:t>2.1</w:t>
      </w:r>
      <w:r w:rsidRPr="00AE2A07">
        <w:rPr>
          <w:spacing w:val="-1"/>
          <w:w w:val="102"/>
          <w:sz w:val="26"/>
          <w:szCs w:val="26"/>
        </w:rPr>
        <w:t xml:space="preserve"> tương ứng với một hình ảnh f(x,y) bao gồm các vật thể sáng trên nền tối, theo cách mà các điểm ảnh của vật thể và nền có các giá trị cường độ được nhóm thành hai </w:t>
      </w:r>
      <w:r w:rsidR="003E794D" w:rsidRPr="00AE2A07">
        <w:rPr>
          <w:spacing w:val="-1"/>
          <w:w w:val="102"/>
          <w:sz w:val="26"/>
          <w:szCs w:val="26"/>
        </w:rPr>
        <w:t>vùng</w:t>
      </w:r>
      <w:r w:rsidRPr="00AE2A07">
        <w:rPr>
          <w:spacing w:val="-1"/>
          <w:w w:val="102"/>
          <w:sz w:val="26"/>
          <w:szCs w:val="26"/>
        </w:rPr>
        <w:t xml:space="preserve"> chính. Một cách rõ ràng để tách các vật thể ra khỏi nền là chọn một ngưỡng, T, ngưỡng này sẽ phân chia các </w:t>
      </w:r>
      <w:r w:rsidR="003E794D" w:rsidRPr="00AE2A07">
        <w:rPr>
          <w:spacing w:val="-1"/>
          <w:w w:val="102"/>
          <w:sz w:val="26"/>
          <w:szCs w:val="26"/>
        </w:rPr>
        <w:t>vùng</w:t>
      </w:r>
      <w:r w:rsidRPr="00AE2A07">
        <w:rPr>
          <w:spacing w:val="-1"/>
          <w:w w:val="102"/>
          <w:sz w:val="26"/>
          <w:szCs w:val="26"/>
        </w:rPr>
        <w:t xml:space="preserve"> này. Sau đó, bất kỳ điểm nào (x,y) trong hình ảnh f(x,y)</w:t>
      </w:r>
      <w:r w:rsidR="00F25BB4" w:rsidRPr="00AE2A07">
        <w:rPr>
          <w:spacing w:val="-1"/>
          <w:w w:val="102"/>
          <w:sz w:val="26"/>
          <w:szCs w:val="26"/>
        </w:rPr>
        <w:t xml:space="preserve"> </w:t>
      </w:r>
      <w:r w:rsidRPr="00AE2A07">
        <w:rPr>
          <w:spacing w:val="-1"/>
          <w:w w:val="102"/>
          <w:sz w:val="26"/>
          <w:szCs w:val="26"/>
        </w:rPr>
        <w:t>&gt;</w:t>
      </w:r>
      <w:r w:rsidR="00F25BB4" w:rsidRPr="00AE2A07">
        <w:rPr>
          <w:spacing w:val="-1"/>
          <w:w w:val="102"/>
          <w:sz w:val="26"/>
          <w:szCs w:val="26"/>
        </w:rPr>
        <w:t xml:space="preserve"> </w:t>
      </w:r>
      <w:r w:rsidRPr="00AE2A07">
        <w:rPr>
          <w:spacing w:val="-1"/>
          <w:w w:val="102"/>
          <w:sz w:val="26"/>
          <w:szCs w:val="26"/>
        </w:rPr>
        <w:t>T được gọi là điểm vật thể; ngược lại, điểm này được gọi là điểm nền. Nói cách khác, hình ảnh phân đoạn, g(x,y)</w:t>
      </w:r>
      <w:r w:rsidR="00F25BB4" w:rsidRPr="00AE2A07">
        <w:rPr>
          <w:spacing w:val="-1"/>
          <w:w w:val="102"/>
          <w:sz w:val="26"/>
          <w:szCs w:val="26"/>
        </w:rPr>
        <w:t>,</w:t>
      </w:r>
      <w:r w:rsidRPr="00AE2A07">
        <w:rPr>
          <w:spacing w:val="-1"/>
          <w:w w:val="102"/>
          <w:sz w:val="26"/>
          <w:szCs w:val="26"/>
        </w:rPr>
        <w:t xml:space="preserve"> được cho bởi:</w:t>
      </w:r>
    </w:p>
    <w:p w14:paraId="03B3E659" w14:textId="75490650" w:rsidR="004D7D48" w:rsidRPr="00AE2A07" w:rsidRDefault="00AC2812" w:rsidP="004D7D4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&gt;T</m:t>
                  </m:r>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≤T</m:t>
                  </m:r>
                </m:e>
              </m:eqArr>
            </m:e>
          </m:d>
        </m:oMath>
      </m:oMathPara>
    </w:p>
    <w:p w14:paraId="12049ED0" w14:textId="312D6F9E" w:rsidR="00F25BB4" w:rsidRPr="00AE2A07" w:rsidRDefault="00F25BB4" w:rsidP="001B7755">
      <w:pPr>
        <w:spacing w:line="360" w:lineRule="auto"/>
        <w:ind w:right="-1"/>
        <w:jc w:val="both"/>
        <w:rPr>
          <w:spacing w:val="-1"/>
          <w:w w:val="102"/>
          <w:sz w:val="26"/>
          <w:szCs w:val="26"/>
        </w:rPr>
      </w:pPr>
    </w:p>
    <w:p w14:paraId="7DA97A8B" w14:textId="77777777" w:rsidR="00914E5C" w:rsidRPr="00AE2A07" w:rsidRDefault="00D46F4C" w:rsidP="00365BCA">
      <w:pPr>
        <w:spacing w:line="360" w:lineRule="auto"/>
        <w:ind w:right="-1"/>
        <w:jc w:val="both"/>
        <w:rPr>
          <w:spacing w:val="-1"/>
          <w:w w:val="102"/>
          <w:sz w:val="26"/>
          <w:szCs w:val="26"/>
        </w:rPr>
      </w:pPr>
      <w:r w:rsidRPr="00AE2A07">
        <w:rPr>
          <w:spacing w:val="-1"/>
          <w:w w:val="102"/>
          <w:sz w:val="26"/>
          <w:szCs w:val="26"/>
        </w:rPr>
        <w:t xml:space="preserve">Khi T là hằng số áp dụng cho toàn bộ hình ảnh, </w:t>
      </w:r>
      <w:r w:rsidR="003E3318" w:rsidRPr="00AE2A07">
        <w:rPr>
          <w:spacing w:val="-1"/>
          <w:w w:val="102"/>
          <w:sz w:val="26"/>
          <w:szCs w:val="26"/>
        </w:rPr>
        <w:t>quá trình này được gọi là ngưỡng toàn cục. Khi giá trị của T thay đổi trong ảnh, quá trình này được gọi là ngưỡng biến. Thuật ngữ ngưỡng cục bộ hoặc ngưỡng vùng đôi khi được sử dụng để chỉ loại ngưỡng biến trong đó giá trị của T tại bất kỳ điểm nào (x,y) trong ảnh phụ thuộc vào các thuộc tính của vùng lân cận của (x,y) (ví dụ, cường độ trung bình của các điểm ảnh trong vùng lân cận đó). Nếu T phụ thuộc trực tiếp vào tọa độ không gian (x,y), thì ngưỡng biến thường được gọi là ngưỡng động hoặc ngưỡng thích ứng. Tuy nhiên, các thuật ngữ này không được sử dụng một cách nhất quán và có thể được dùng thay thế lẫn nhau trong tài liệu xử lý hình ảnh.</w:t>
      </w:r>
      <w:r w:rsidR="00976CA4" w:rsidRPr="00AE2A07">
        <w:rPr>
          <w:spacing w:val="-1"/>
          <w:w w:val="102"/>
          <w:sz w:val="26"/>
          <w:szCs w:val="26"/>
        </w:rPr>
        <w:t xml:space="preserve">                       </w:t>
      </w:r>
      <w:r w:rsidR="00914E5C" w:rsidRPr="00AE2A07">
        <w:rPr>
          <w:spacing w:val="-1"/>
          <w:w w:val="102"/>
          <w:sz w:val="26"/>
          <w:szCs w:val="26"/>
        </w:rPr>
        <w:t xml:space="preserve">    </w:t>
      </w:r>
    </w:p>
    <w:p w14:paraId="3E3012FA" w14:textId="25523329" w:rsidR="00D46F4C" w:rsidRPr="00AE2A07" w:rsidRDefault="00914E5C" w:rsidP="00476DB6">
      <w:pPr>
        <w:spacing w:line="360" w:lineRule="auto"/>
        <w:ind w:right="-1" w:firstLine="567"/>
        <w:jc w:val="both"/>
        <w:rPr>
          <w:sz w:val="26"/>
          <w:szCs w:val="26"/>
        </w:rPr>
      </w:pPr>
      <w:r w:rsidRPr="00AE2A07">
        <w:rPr>
          <w:spacing w:val="-1"/>
          <w:w w:val="102"/>
          <w:sz w:val="26"/>
          <w:szCs w:val="26"/>
        </w:rPr>
        <w:t xml:space="preserve">                     </w:t>
      </w:r>
    </w:p>
    <w:p w14:paraId="104F7FD7" w14:textId="6DC6071F" w:rsidR="00476DB6" w:rsidRPr="00AE2A07" w:rsidRDefault="00476DB6" w:rsidP="006E5DB5">
      <w:pPr>
        <w:pStyle w:val="Heading3"/>
      </w:pPr>
      <w:bookmarkStart w:id="89" w:name="_Toc134720573"/>
      <w:bookmarkStart w:id="90" w:name="_Toc182090984"/>
      <w:r w:rsidRPr="00AE2A07">
        <w:t>2.1.2.</w:t>
      </w:r>
      <w:r w:rsidRPr="00AE2A07">
        <w:rPr>
          <w:spacing w:val="12"/>
        </w:rPr>
        <w:t xml:space="preserve"> </w:t>
      </w:r>
      <w:bookmarkEnd w:id="89"/>
      <w:r w:rsidR="003818E3" w:rsidRPr="00AE2A07">
        <w:t>Các kỹ thuật ngưỡng hình ảnh</w:t>
      </w:r>
      <w:bookmarkEnd w:id="90"/>
    </w:p>
    <w:p w14:paraId="35856961" w14:textId="28B8886C" w:rsidR="00425E1B" w:rsidRPr="00AE2A07" w:rsidRDefault="00425E1B" w:rsidP="00425E1B">
      <w:pPr>
        <w:pStyle w:val="Heading4"/>
        <w:rPr>
          <w:lang w:val="en-US"/>
        </w:rPr>
      </w:pPr>
      <w:bookmarkStart w:id="91" w:name="_Toc182090985"/>
      <w:r w:rsidRPr="00AE2A07">
        <w:rPr>
          <w:lang w:val="en-US"/>
        </w:rPr>
        <w:t>2</w:t>
      </w:r>
      <w:r w:rsidRPr="00AE2A07">
        <w:t>.</w:t>
      </w:r>
      <w:r w:rsidRPr="00AE2A07">
        <w:rPr>
          <w:lang w:val="en-US"/>
        </w:rPr>
        <w:t>1</w:t>
      </w:r>
      <w:r w:rsidRPr="00AE2A07">
        <w:t xml:space="preserve">.2.1. </w:t>
      </w:r>
      <w:r w:rsidR="00704229" w:rsidRPr="00AE2A07">
        <w:rPr>
          <w:lang w:val="en-US"/>
        </w:rPr>
        <w:t>Ngưỡng toàn cục (Global Thresholding)</w:t>
      </w:r>
      <w:bookmarkEnd w:id="91"/>
    </w:p>
    <w:p w14:paraId="31B60940" w14:textId="03A00202" w:rsidR="00991609" w:rsidRPr="00AE2A07" w:rsidRDefault="00991609" w:rsidP="00991609">
      <w:pPr>
        <w:pStyle w:val="Heading5"/>
        <w:rPr>
          <w:rFonts w:cs="Times New Roman"/>
        </w:rPr>
      </w:pPr>
      <w:bookmarkStart w:id="92" w:name="_Toc182090986"/>
      <w:r w:rsidRPr="00AE2A07">
        <w:rPr>
          <w:rFonts w:cs="Times New Roman"/>
        </w:rPr>
        <w:t>2.1.2.1.1. Lý thuy</w:t>
      </w:r>
      <w:r w:rsidR="00E93F98" w:rsidRPr="00AE2A07">
        <w:rPr>
          <w:rFonts w:cs="Times New Roman"/>
        </w:rPr>
        <w:t>ết</w:t>
      </w:r>
      <w:bookmarkEnd w:id="92"/>
    </w:p>
    <w:p w14:paraId="5B8D20B0" w14:textId="77777777" w:rsidR="00076984" w:rsidRPr="00AE2A07" w:rsidRDefault="00076984" w:rsidP="00076984"/>
    <w:p w14:paraId="1844DE5C" w14:textId="48CB6AB7" w:rsidR="0028248C" w:rsidRPr="00AE2A07" w:rsidRDefault="0028248C" w:rsidP="00365BCA">
      <w:pPr>
        <w:spacing w:line="372" w:lineRule="auto"/>
        <w:jc w:val="both"/>
        <w:rPr>
          <w:rFonts w:eastAsia="Verdana"/>
          <w:sz w:val="26"/>
          <w:szCs w:val="26"/>
        </w:rPr>
      </w:pPr>
      <w:r w:rsidRPr="00AE2A07">
        <w:rPr>
          <w:rFonts w:eastAsia="Verdana"/>
          <w:sz w:val="26"/>
          <w:szCs w:val="26"/>
        </w:rPr>
        <w:t>Global Thresholding là một</w:t>
      </w:r>
      <w:r w:rsidR="00076984" w:rsidRPr="00AE2A07">
        <w:rPr>
          <w:rFonts w:eastAsia="Verdana"/>
          <w:sz w:val="26"/>
          <w:szCs w:val="26"/>
        </w:rPr>
        <w:t xml:space="preserve"> trong các</w:t>
      </w:r>
      <w:r w:rsidRPr="00AE2A07">
        <w:rPr>
          <w:rFonts w:eastAsia="Verdana"/>
          <w:sz w:val="26"/>
          <w:szCs w:val="26"/>
        </w:rPr>
        <w:t xml:space="preserve"> kỹ thuật</w:t>
      </w:r>
      <w:r w:rsidR="00076984" w:rsidRPr="00AE2A07">
        <w:rPr>
          <w:rFonts w:eastAsia="Verdana"/>
          <w:sz w:val="26"/>
          <w:szCs w:val="26"/>
        </w:rPr>
        <w:t xml:space="preserve"> phân ngưỡng (Threshold) đơn giản,</w:t>
      </w:r>
      <w:r w:rsidRPr="00AE2A07">
        <w:rPr>
          <w:rFonts w:eastAsia="Verdana"/>
          <w:sz w:val="26"/>
          <w:szCs w:val="26"/>
        </w:rPr>
        <w:t xml:space="preserve"> được sử dụng rộng rãi,</w:t>
      </w:r>
      <w:r w:rsidR="00076984" w:rsidRPr="00AE2A07">
        <w:t xml:space="preserve"> </w:t>
      </w:r>
      <w:r w:rsidR="00076984" w:rsidRPr="00AE2A07">
        <w:rPr>
          <w:rFonts w:eastAsia="Verdana"/>
          <w:sz w:val="26"/>
          <w:szCs w:val="26"/>
        </w:rPr>
        <w:t>trong đó một giá trị ngưỡng duy nhất được áp dụng trên toàn bộ hình ảnh để phân chia các điểm ảnh thành hai nhóm: đối tượng (foreground) và nền (background)</w:t>
      </w:r>
      <w:r w:rsidRPr="00AE2A07">
        <w:rPr>
          <w:rFonts w:eastAsia="Verdana"/>
          <w:sz w:val="26"/>
          <w:szCs w:val="26"/>
        </w:rPr>
        <w:t xml:space="preserve">. </w:t>
      </w:r>
      <w:r w:rsidR="00076984" w:rsidRPr="00AE2A07">
        <w:rPr>
          <w:rFonts w:eastAsia="Verdana"/>
          <w:sz w:val="26"/>
          <w:szCs w:val="26"/>
          <w:lang w:val="vi-VN"/>
        </w:rPr>
        <w:t>Mục tiêu của ngưỡng toàn cục là xác định ranh giới giữa các điểm ảnh thuộc đối tượng và các điểm ảnh thuộc nền, dựa trên cường độ sáng của từng điểm ảnh.</w:t>
      </w:r>
      <w:r w:rsidRPr="00AE2A07">
        <w:rPr>
          <w:rFonts w:eastAsia="Verdana"/>
          <w:sz w:val="26"/>
          <w:szCs w:val="26"/>
        </w:rPr>
        <w:t xml:space="preserve"> </w:t>
      </w:r>
    </w:p>
    <w:p w14:paraId="08C56360" w14:textId="23B2D5B4" w:rsidR="008132B4" w:rsidRPr="00AE2A07" w:rsidRDefault="008132B4" w:rsidP="00076984">
      <w:pPr>
        <w:spacing w:line="372" w:lineRule="auto"/>
        <w:ind w:firstLine="567"/>
        <w:jc w:val="both"/>
        <w:rPr>
          <w:rFonts w:eastAsia="Verdana"/>
          <w:sz w:val="26"/>
          <w:szCs w:val="26"/>
        </w:rPr>
      </w:pPr>
      <w:r w:rsidRPr="00AE2A07">
        <w:rPr>
          <w:rFonts w:eastAsia="Verdana"/>
          <w:noProof/>
          <w:sz w:val="26"/>
          <w:szCs w:val="26"/>
          <w:lang w:val="vi-VN"/>
        </w:rPr>
        <w:lastRenderedPageBreak/>
        <w:drawing>
          <wp:inline distT="0" distB="0" distL="0" distR="0" wp14:anchorId="2CCB6FD8" wp14:editId="7D904BA4">
            <wp:extent cx="5505450" cy="2628900"/>
            <wp:effectExtent l="0" t="0" r="0" b="0"/>
            <wp:docPr id="8318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2628900"/>
                    </a:xfrm>
                    <a:prstGeom prst="rect">
                      <a:avLst/>
                    </a:prstGeom>
                    <a:noFill/>
                    <a:ln>
                      <a:noFill/>
                    </a:ln>
                  </pic:spPr>
                </pic:pic>
              </a:graphicData>
            </a:graphic>
          </wp:inline>
        </w:drawing>
      </w:r>
    </w:p>
    <w:p w14:paraId="3E3A4BC7" w14:textId="24272746" w:rsidR="008132B4" w:rsidRPr="00AE2A07" w:rsidRDefault="008132B4" w:rsidP="008318B3">
      <w:pPr>
        <w:pStyle w:val="FigureCaption"/>
        <w:rPr>
          <w:w w:val="102"/>
        </w:rPr>
      </w:pPr>
      <w:bookmarkStart w:id="93" w:name="_Toc182090940"/>
      <w:r w:rsidRPr="00AE2A07">
        <w:t>Hình</w:t>
      </w:r>
      <w:r w:rsidRPr="00AE2A07">
        <w:rPr>
          <w:spacing w:val="10"/>
        </w:rPr>
        <w:t xml:space="preserve"> </w:t>
      </w:r>
      <w:r w:rsidRPr="00AE2A07">
        <w:t>2.</w:t>
      </w:r>
      <w:r w:rsidR="00713A4E">
        <w:t>5</w:t>
      </w:r>
      <w:r w:rsidRPr="00AE2A07">
        <w:rPr>
          <w:spacing w:val="9"/>
        </w:rPr>
        <w:t xml:space="preserve"> </w:t>
      </w:r>
      <w:r w:rsidRPr="00AE2A07">
        <w:t>Ví dụ sử dụng ngưỡng toàn cục</w:t>
      </w:r>
      <w:bookmarkEnd w:id="93"/>
    </w:p>
    <w:p w14:paraId="2C9FEEF7" w14:textId="5329C549" w:rsidR="00F87064" w:rsidRPr="00AE2A07" w:rsidRDefault="00E93F98" w:rsidP="00F87064">
      <w:pPr>
        <w:pStyle w:val="Heading5"/>
        <w:rPr>
          <w:rFonts w:cs="Times New Roman"/>
        </w:rPr>
      </w:pPr>
      <w:bookmarkStart w:id="94" w:name="_Toc182090987"/>
      <w:r w:rsidRPr="00AE2A07">
        <w:rPr>
          <w:rFonts w:cs="Times New Roman"/>
        </w:rPr>
        <w:t>2.1.2.1.</w:t>
      </w:r>
      <w:r w:rsidR="00F87064" w:rsidRPr="00AE2A07">
        <w:rPr>
          <w:rFonts w:cs="Times New Roman"/>
        </w:rPr>
        <w:t>2</w:t>
      </w:r>
      <w:r w:rsidRPr="00AE2A07">
        <w:rPr>
          <w:rFonts w:cs="Times New Roman"/>
        </w:rPr>
        <w:t>. Thuật toán đơn giản để tìm ngưỡng toàn cục</w:t>
      </w:r>
      <w:bookmarkEnd w:id="94"/>
      <w:r w:rsidRPr="00AE2A07">
        <w:rPr>
          <w:rFonts w:cs="Times New Roman"/>
        </w:rPr>
        <w:t xml:space="preserve"> </w:t>
      </w:r>
    </w:p>
    <w:p w14:paraId="1F144202" w14:textId="2B66521B" w:rsidR="00F87064" w:rsidRPr="00AE2A07" w:rsidRDefault="00F87064" w:rsidP="00365BCA">
      <w:pPr>
        <w:spacing w:line="372" w:lineRule="auto"/>
        <w:jc w:val="both"/>
        <w:rPr>
          <w:rFonts w:eastAsia="Verdana"/>
          <w:sz w:val="26"/>
          <w:szCs w:val="26"/>
        </w:rPr>
      </w:pPr>
      <w:r w:rsidRPr="00AE2A07">
        <w:rPr>
          <w:rFonts w:eastAsia="Verdana"/>
          <w:sz w:val="26"/>
          <w:szCs w:val="26"/>
        </w:rPr>
        <w:t>Ở một số trường hợp đơn giản khi mà các phân bố cường độ của các điểm ảnh của đối tượng và nền khác biệt rõ ràng, có thể sử dụng một ngưỡng duy nhất (toàn cục) áp dụng cho toàn bộ hình ảnh. Dù ngưỡng toàn cục là phương pháp phù hợp trong nhiều trường hợp, thì chúng vẫn cần có một phương pháp, thuật toán tự động để tìm ra được ngưỡng phù hợp. Dưới đây là thuật toán đơn giản nhất để có thể tìm ra được ngưỡng phù hợp:</w:t>
      </w:r>
    </w:p>
    <w:p w14:paraId="07B519D7" w14:textId="29B35BFF" w:rsidR="00F87064" w:rsidRPr="00AE2A07" w:rsidRDefault="00F87064" w:rsidP="00645D5D">
      <w:pPr>
        <w:spacing w:line="372" w:lineRule="auto"/>
        <w:jc w:val="both"/>
        <w:rPr>
          <w:rFonts w:eastAsia="Verdana"/>
          <w:sz w:val="26"/>
          <w:szCs w:val="26"/>
        </w:rPr>
      </w:pPr>
      <w:r w:rsidRPr="00AE2A07">
        <w:rPr>
          <w:rFonts w:eastAsia="Verdana"/>
          <w:b/>
          <w:bCs/>
          <w:sz w:val="26"/>
          <w:szCs w:val="26"/>
        </w:rPr>
        <w:t>Bước 1</w:t>
      </w:r>
      <w:r w:rsidRPr="00AE2A07">
        <w:rPr>
          <w:rFonts w:eastAsia="Verdana"/>
          <w:sz w:val="26"/>
          <w:szCs w:val="26"/>
        </w:rPr>
        <w:t>: Khởi tạo ngưỡng</w:t>
      </w:r>
    </w:p>
    <w:p w14:paraId="2D445729" w14:textId="1D556545" w:rsidR="00F87064" w:rsidRPr="00AE2A07" w:rsidRDefault="00F87064" w:rsidP="00645D5D">
      <w:pPr>
        <w:spacing w:line="372" w:lineRule="auto"/>
        <w:jc w:val="both"/>
        <w:rPr>
          <w:rFonts w:eastAsia="Verdana"/>
          <w:sz w:val="26"/>
          <w:szCs w:val="26"/>
        </w:rPr>
      </w:pPr>
      <w:r w:rsidRPr="00AE2A07">
        <w:rPr>
          <w:rFonts w:eastAsia="Verdana"/>
          <w:sz w:val="26"/>
          <w:szCs w:val="26"/>
        </w:rPr>
        <w:t>Ban đầu, chọn một giá trị ước lượng cho ngưỡng toàn cục T. Ngưỡng này sẽ giúp phân biệt các điểm ảnh thuộc đối tượng (foreground) và nền (background) trong hình ảnh.</w:t>
      </w:r>
    </w:p>
    <w:p w14:paraId="51901C01" w14:textId="4484D3F6" w:rsidR="00C94F3D" w:rsidRPr="00AE2A07" w:rsidRDefault="00C94F3D" w:rsidP="00645D5D">
      <w:pPr>
        <w:spacing w:line="372" w:lineRule="auto"/>
        <w:jc w:val="both"/>
        <w:rPr>
          <w:rFonts w:eastAsia="Verdana"/>
          <w:i/>
          <w:iCs/>
          <w:sz w:val="26"/>
          <w:szCs w:val="26"/>
        </w:rPr>
      </w:pPr>
      <w:r w:rsidRPr="00AE2A07">
        <w:rPr>
          <w:rFonts w:eastAsia="Verdana"/>
          <w:i/>
          <w:iCs/>
          <w:sz w:val="26"/>
          <w:szCs w:val="26"/>
        </w:rPr>
        <w:t>Thường là chọn giá trị trung bình cường độ sáng của toàn bộ hình ảnh làm ngưỡng ban đầu T</w:t>
      </w:r>
    </w:p>
    <w:p w14:paraId="2C72FDAC" w14:textId="761AA29C" w:rsidR="00C94F3D" w:rsidRPr="00AE2A07" w:rsidRDefault="00C94F3D" w:rsidP="00645D5D">
      <w:pPr>
        <w:spacing w:line="372" w:lineRule="auto"/>
        <w:jc w:val="both"/>
        <w:rPr>
          <w:rFonts w:eastAsia="Verdana"/>
          <w:sz w:val="26"/>
          <w:szCs w:val="26"/>
        </w:rPr>
      </w:pPr>
      <w:r w:rsidRPr="00AE2A07">
        <w:rPr>
          <w:rFonts w:eastAsia="Verdana"/>
          <w:b/>
          <w:bCs/>
          <w:sz w:val="26"/>
          <w:szCs w:val="26"/>
        </w:rPr>
        <w:t>Bước 2</w:t>
      </w:r>
      <w:r w:rsidRPr="00AE2A07">
        <w:rPr>
          <w:rFonts w:eastAsia="Verdana"/>
          <w:sz w:val="26"/>
          <w:szCs w:val="26"/>
        </w:rPr>
        <w:t xml:space="preserve">: </w:t>
      </w:r>
      <w:r w:rsidR="00192062" w:rsidRPr="00AE2A07">
        <w:rPr>
          <w:rFonts w:eastAsia="Verdana"/>
          <w:sz w:val="26"/>
          <w:szCs w:val="26"/>
        </w:rPr>
        <w:t>Phân đoạn dựa trên ngưỡng</w:t>
      </w:r>
    </w:p>
    <w:p w14:paraId="6C15C796" w14:textId="0FE49919" w:rsidR="00192062" w:rsidRPr="00AE2A07" w:rsidRDefault="00192062" w:rsidP="00645D5D">
      <w:pPr>
        <w:spacing w:line="372" w:lineRule="auto"/>
        <w:jc w:val="both"/>
        <w:rPr>
          <w:rFonts w:eastAsia="Verdana"/>
          <w:sz w:val="26"/>
          <w:szCs w:val="26"/>
        </w:rPr>
      </w:pPr>
      <w:r w:rsidRPr="00AE2A07">
        <w:rPr>
          <w:rFonts w:eastAsia="Verdana"/>
          <w:sz w:val="26"/>
          <w:szCs w:val="26"/>
        </w:rPr>
        <w:t>Dùng giá trị ngưỡng T đã chọn để phân loại các điểm ảnh thành hai nhóm:</w:t>
      </w:r>
    </w:p>
    <w:p w14:paraId="6E194E8F" w14:textId="469B7494"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G1​: nhóm các điểm ảnh có cường độ lớn hơn T (thường là thuộc đối tượng).</w:t>
      </w:r>
    </w:p>
    <w:p w14:paraId="43216558" w14:textId="6C17F9C7"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G2​: nhóm các điểm ảnh có cường độ nhỏ hơn hoặc bằng T (thường là thuộc nền).</w:t>
      </w:r>
    </w:p>
    <w:p w14:paraId="03F74918" w14:textId="7C9EFDAE" w:rsidR="00192062" w:rsidRPr="00AE2A07" w:rsidRDefault="005203CF" w:rsidP="00645D5D">
      <w:pPr>
        <w:spacing w:line="372" w:lineRule="auto"/>
        <w:jc w:val="both"/>
        <w:rPr>
          <w:rFonts w:eastAsia="Verdana"/>
          <w:sz w:val="26"/>
          <w:szCs w:val="26"/>
        </w:rPr>
      </w:pPr>
      <w:r w:rsidRPr="00AE2A07">
        <w:rPr>
          <w:rFonts w:eastAsia="Verdana"/>
          <w:b/>
          <w:bCs/>
          <w:sz w:val="26"/>
          <w:szCs w:val="26"/>
        </w:rPr>
        <w:lastRenderedPageBreak/>
        <w:t xml:space="preserve">Bước 3: </w:t>
      </w:r>
      <w:r w:rsidRPr="00AE2A07">
        <w:rPr>
          <w:rFonts w:eastAsia="Verdana"/>
          <w:sz w:val="26"/>
          <w:szCs w:val="26"/>
        </w:rPr>
        <w:t>Tính giá trị trung bình cho mỗi nhóm</w:t>
      </w:r>
    </w:p>
    <w:p w14:paraId="2EECF04E" w14:textId="75DF93F1" w:rsidR="005203CF" w:rsidRPr="00AE2A07" w:rsidRDefault="005203CF" w:rsidP="00645D5D">
      <w:pPr>
        <w:spacing w:line="372" w:lineRule="auto"/>
        <w:jc w:val="both"/>
        <w:rPr>
          <w:rFonts w:eastAsia="Verdana"/>
          <w:sz w:val="26"/>
          <w:szCs w:val="26"/>
        </w:rPr>
      </w:pPr>
      <w:r w:rsidRPr="00AE2A07">
        <w:rPr>
          <w:rFonts w:eastAsia="Verdana"/>
          <w:sz w:val="26"/>
          <w:szCs w:val="26"/>
        </w:rPr>
        <w:t>Tính trung bình cường độ sáng của các điểm ảnh trong mỗi nhóm:</w:t>
      </w:r>
    </w:p>
    <w:p w14:paraId="0B4D40BC" w14:textId="5549B00D"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m1: Trung bình cường độ của nhóm G1</w:t>
      </w:r>
    </w:p>
    <w:p w14:paraId="4EE939BE" w14:textId="4FF5EF60"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m2: Trung bình cường độ của nhóm G2</w:t>
      </w:r>
    </w:p>
    <w:p w14:paraId="500B7560" w14:textId="746A0E0F" w:rsidR="00F87064" w:rsidRPr="00AE2A07" w:rsidRDefault="005203CF" w:rsidP="00645D5D">
      <w:pPr>
        <w:spacing w:line="372" w:lineRule="auto"/>
        <w:jc w:val="both"/>
        <w:rPr>
          <w:rFonts w:eastAsia="Verdana"/>
          <w:sz w:val="26"/>
          <w:szCs w:val="26"/>
        </w:rPr>
      </w:pPr>
      <w:r w:rsidRPr="00AE2A07">
        <w:rPr>
          <w:rFonts w:eastAsia="Verdana"/>
          <w:b/>
          <w:bCs/>
          <w:sz w:val="26"/>
          <w:szCs w:val="26"/>
        </w:rPr>
        <w:t>Bước 4:</w:t>
      </w:r>
      <w:r w:rsidRPr="00AE2A07">
        <w:rPr>
          <w:rFonts w:eastAsia="Verdana"/>
          <w:sz w:val="26"/>
          <w:szCs w:val="26"/>
        </w:rPr>
        <w:t xml:space="preserve"> Cập nhật ngưỡng mới</w:t>
      </w:r>
    </w:p>
    <w:p w14:paraId="54D92520" w14:textId="0AD6E326" w:rsidR="005203CF" w:rsidRPr="00AE2A07" w:rsidRDefault="005203CF" w:rsidP="00645D5D">
      <w:pPr>
        <w:spacing w:line="372" w:lineRule="auto"/>
        <w:jc w:val="both"/>
        <w:rPr>
          <w:rFonts w:eastAsia="Verdana"/>
          <w:sz w:val="26"/>
          <w:szCs w:val="26"/>
        </w:rPr>
      </w:pPr>
      <w:r w:rsidRPr="00AE2A07">
        <w:rPr>
          <w:rFonts w:eastAsia="Verdana"/>
          <w:sz w:val="26"/>
          <w:szCs w:val="26"/>
        </w:rPr>
        <w:t>Cập nhật ngưỡng mới bằng cách lấy trung bình của m1 và m2</w:t>
      </w:r>
    </w:p>
    <w:p w14:paraId="7BC6F641" w14:textId="6194B98D" w:rsidR="005203CF" w:rsidRPr="00AE2A07" w:rsidRDefault="005203CF" w:rsidP="005203CF">
      <w:pPr>
        <w:rPr>
          <w:rFonts w:eastAsia="Verdana"/>
          <w:sz w:val="26"/>
          <w:szCs w:val="26"/>
        </w:rPr>
      </w:pPr>
      <m:oMathPara>
        <m:oMath>
          <m:r>
            <m:rPr>
              <m:nor/>
            </m:rPr>
            <w:rPr>
              <w:sz w:val="26"/>
              <w:szCs w:val="26"/>
            </w:rPr>
            <m:t>T</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m:rPr>
              <m:nor/>
            </m:rPr>
            <w:rPr>
              <w:sz w:val="26"/>
              <w:szCs w:val="26"/>
            </w:rPr>
            <m:t>(m1 + m2)</m:t>
          </m:r>
        </m:oMath>
      </m:oMathPara>
    </w:p>
    <w:p w14:paraId="77E8EF18" w14:textId="77777777" w:rsidR="005203CF" w:rsidRPr="00AE2A07" w:rsidRDefault="005203CF" w:rsidP="005203CF">
      <w:pPr>
        <w:rPr>
          <w:rFonts w:eastAsia="Verdana"/>
          <w:sz w:val="26"/>
          <w:szCs w:val="26"/>
        </w:rPr>
      </w:pPr>
    </w:p>
    <w:p w14:paraId="33B70970" w14:textId="137FD641" w:rsidR="005203CF" w:rsidRPr="00AE2A07" w:rsidRDefault="005203CF" w:rsidP="00645D5D">
      <w:pPr>
        <w:spacing w:line="372" w:lineRule="auto"/>
        <w:jc w:val="both"/>
        <w:rPr>
          <w:rFonts w:eastAsia="Verdana"/>
          <w:sz w:val="26"/>
          <w:szCs w:val="26"/>
        </w:rPr>
      </w:pPr>
      <w:r w:rsidRPr="00AE2A07">
        <w:rPr>
          <w:rFonts w:eastAsia="Verdana"/>
          <w:sz w:val="26"/>
          <w:szCs w:val="26"/>
        </w:rPr>
        <w:t>Ngưỡng này sẽ được dùng cho vòng lặp tiếp theo để tiếp tục cải thiện độ chính xác.</w:t>
      </w:r>
    </w:p>
    <w:p w14:paraId="56FE4465" w14:textId="1769C131" w:rsidR="005203CF"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5: </w:t>
      </w:r>
      <w:r w:rsidR="00106471" w:rsidRPr="00AE2A07">
        <w:rPr>
          <w:rFonts w:eastAsia="Verdana"/>
          <w:sz w:val="26"/>
          <w:szCs w:val="26"/>
        </w:rPr>
        <w:t>Lặp lại</w:t>
      </w:r>
    </w:p>
    <w:p w14:paraId="61AEE4A2" w14:textId="42405F5B" w:rsidR="00106471" w:rsidRPr="00AE2A07" w:rsidRDefault="00106471" w:rsidP="00645D5D">
      <w:pPr>
        <w:spacing w:line="372" w:lineRule="auto"/>
        <w:jc w:val="both"/>
        <w:rPr>
          <w:rFonts w:eastAsia="Verdana"/>
          <w:sz w:val="26"/>
          <w:szCs w:val="26"/>
        </w:rPr>
      </w:pPr>
      <w:r w:rsidRPr="00AE2A07">
        <w:rPr>
          <w:rFonts w:eastAsia="Verdana"/>
          <w:sz w:val="26"/>
          <w:szCs w:val="26"/>
        </w:rPr>
        <w:t>Quá trình trên (từ Bước 2 đến Bước 4) sẽ được lặp lại cho đến khi sự chênh lệch giữa các giá trị ngưỡng T của các vòng lặp kế tiếp nhỏ hơn một giá trị nhỏ ΔT được xác định trước. Điều này đảm bảo rằng thuật toán dừng lại khi giá trị ngưỡng đã ổn định và không thay đổi nhiều nữa.</w:t>
      </w:r>
    </w:p>
    <w:p w14:paraId="4EF4FFF1" w14:textId="5EEFAE5B" w:rsidR="00B52901" w:rsidRPr="00AE2A07" w:rsidRDefault="00B52901" w:rsidP="00F87064">
      <w:pPr>
        <w:spacing w:line="372" w:lineRule="auto"/>
        <w:ind w:firstLine="567"/>
        <w:jc w:val="both"/>
        <w:rPr>
          <w:rFonts w:eastAsia="Verdana"/>
          <w:sz w:val="26"/>
          <w:szCs w:val="26"/>
        </w:rPr>
      </w:pPr>
    </w:p>
    <w:p w14:paraId="27B0CF9D" w14:textId="47FE95C5" w:rsidR="00B52901" w:rsidRPr="00AE2A07" w:rsidRDefault="00B52901" w:rsidP="00645D5D">
      <w:pPr>
        <w:spacing w:line="372" w:lineRule="auto"/>
        <w:jc w:val="both"/>
        <w:rPr>
          <w:rFonts w:eastAsia="Verdana"/>
          <w:sz w:val="26"/>
          <w:szCs w:val="26"/>
        </w:rPr>
      </w:pPr>
      <w:r w:rsidRPr="00AE2A07">
        <w:rPr>
          <w:rFonts w:eastAsia="Verdana"/>
          <w:sz w:val="26"/>
          <w:szCs w:val="26"/>
        </w:rPr>
        <w:t>Thuật toán này hoạt động hiệu quả trong các tình huống mà biểu đồ cường độ của hình ảnh có hai "đỉnh" rõ rệt, tương ứng với các điểm ảnh của đối tượng và nền. Điều này có nghĩa là cường độ của các điểm ảnh trong đối tượng và nền khác biệt đủ rõ để có thể xác định một ngưỡng duy nhất phân tách chúng.</w:t>
      </w:r>
    </w:p>
    <w:p w14:paraId="45197FB8" w14:textId="2EDFC063" w:rsidR="00B52901" w:rsidRPr="00AE2A07" w:rsidRDefault="00B52901" w:rsidP="00645D5D">
      <w:pPr>
        <w:spacing w:line="372" w:lineRule="auto"/>
        <w:jc w:val="both"/>
        <w:rPr>
          <w:rFonts w:eastAsia="Verdana"/>
          <w:sz w:val="26"/>
          <w:szCs w:val="26"/>
        </w:rPr>
      </w:pPr>
      <w:r w:rsidRPr="00AE2A07">
        <w:rPr>
          <w:rFonts w:eastAsia="Verdana"/>
          <w:sz w:val="26"/>
          <w:szCs w:val="26"/>
        </w:rPr>
        <w:t>Giá trị ΔT cho phép điều chỉnh độ nhạy của thuật toán: nếu ΔT lớn, số lần lặp sẽ ít hơn, nhưng có thể không tối ưu. Nếu ΔT</w:t>
      </w:r>
      <w:r w:rsidR="00BD225A" w:rsidRPr="00AE2A07">
        <w:rPr>
          <w:rFonts w:eastAsia="Verdana"/>
          <w:sz w:val="26"/>
          <w:szCs w:val="26"/>
        </w:rPr>
        <w:t xml:space="preserve"> nhỏ</w:t>
      </w:r>
      <w:r w:rsidRPr="00AE2A07">
        <w:rPr>
          <w:rFonts w:eastAsia="Verdana"/>
          <w:sz w:val="26"/>
          <w:szCs w:val="26"/>
        </w:rPr>
        <w:t>, thuật toán sẽ lặp nhiều hơn để đạt kết quả chính xác hơn.</w:t>
      </w:r>
      <w:r w:rsidR="00BD225A" w:rsidRPr="00AE2A07">
        <w:rPr>
          <w:rFonts w:eastAsia="Verdana"/>
          <w:sz w:val="26"/>
          <w:szCs w:val="26"/>
        </w:rPr>
        <w:t xml:space="preserve"> Tùy vào độ quan trọng của bài toán, yêu cầu độ chính cao hay ưu tiên tốc độ hơn mà chúng ta có thể tùy chỉnh giá trị của ΔT là lớn hay nhỏ.</w:t>
      </w:r>
    </w:p>
    <w:p w14:paraId="315A990C" w14:textId="4DAB1333" w:rsidR="00B52901" w:rsidRPr="00AE2A07" w:rsidRDefault="00B52901" w:rsidP="00645D5D">
      <w:pPr>
        <w:spacing w:line="372" w:lineRule="auto"/>
        <w:jc w:val="both"/>
        <w:rPr>
          <w:rFonts w:eastAsia="Verdana"/>
          <w:sz w:val="26"/>
          <w:szCs w:val="26"/>
        </w:rPr>
      </w:pPr>
      <w:r w:rsidRPr="00AE2A07">
        <w:rPr>
          <w:rFonts w:eastAsia="Verdana"/>
          <w:sz w:val="26"/>
          <w:szCs w:val="26"/>
        </w:rPr>
        <w:t>Giá trị trung bình của hình ảnh là một lựa chọn tốt cho ngưỡng khởi tạo vì nó đại diện cho cường độ trung bình trong toàn bộ hình ảnh.</w:t>
      </w:r>
    </w:p>
    <w:p w14:paraId="7428FB55" w14:textId="59C3FD36" w:rsidR="00B52901" w:rsidRPr="00AE2A07" w:rsidRDefault="00B52901" w:rsidP="00645D5D">
      <w:pPr>
        <w:spacing w:line="372" w:lineRule="auto"/>
        <w:jc w:val="both"/>
        <w:rPr>
          <w:rFonts w:eastAsia="Verdana"/>
          <w:sz w:val="26"/>
          <w:szCs w:val="26"/>
        </w:rPr>
      </w:pPr>
      <w:r w:rsidRPr="00AE2A07">
        <w:rPr>
          <w:rFonts w:eastAsia="Verdana"/>
          <w:sz w:val="26"/>
          <w:szCs w:val="26"/>
        </w:rPr>
        <w:t xml:space="preserve">Thuật toán này rất đơn giản và dễ thực hiện, tuy nhiên nó chỉ hiệu quả khi có sự phân biệt rõ giữa đối tượng và nền. Trong những trường hợp khác, phương pháp ngưỡng </w:t>
      </w:r>
      <w:r w:rsidRPr="00AE2A07">
        <w:rPr>
          <w:rFonts w:eastAsia="Verdana"/>
          <w:sz w:val="26"/>
          <w:szCs w:val="26"/>
        </w:rPr>
        <w:lastRenderedPageBreak/>
        <w:t>toàn cục</w:t>
      </w:r>
      <w:r w:rsidR="001E422E" w:rsidRPr="00AE2A07">
        <w:rPr>
          <w:rFonts w:eastAsia="Verdana"/>
          <w:sz w:val="26"/>
          <w:szCs w:val="26"/>
        </w:rPr>
        <w:t xml:space="preserve"> đơn giản</w:t>
      </w:r>
      <w:r w:rsidRPr="00AE2A07">
        <w:rPr>
          <w:rFonts w:eastAsia="Verdana"/>
          <w:sz w:val="26"/>
          <w:szCs w:val="26"/>
        </w:rPr>
        <w:t xml:space="preserve"> này có thể không đủ hiệu quả và cần các phương pháp phức tạp hơn.</w:t>
      </w:r>
    </w:p>
    <w:p w14:paraId="1E843CE4" w14:textId="5DE10CC8" w:rsidR="004D22FC" w:rsidRPr="00AE2A07" w:rsidRDefault="00E93F98" w:rsidP="007D244A">
      <w:pPr>
        <w:pStyle w:val="Heading5"/>
        <w:rPr>
          <w:rFonts w:cs="Times New Roman"/>
        </w:rPr>
      </w:pPr>
      <w:bookmarkStart w:id="95" w:name="_Toc182090988"/>
      <w:r w:rsidRPr="00AE2A07">
        <w:rPr>
          <w:rFonts w:cs="Times New Roman"/>
        </w:rPr>
        <w:t>2.1.2.1.</w:t>
      </w:r>
      <w:r w:rsidR="00F87064" w:rsidRPr="00AE2A07">
        <w:rPr>
          <w:rFonts w:cs="Times New Roman"/>
        </w:rPr>
        <w:t>3</w:t>
      </w:r>
      <w:r w:rsidRPr="00AE2A07">
        <w:rPr>
          <w:rFonts w:cs="Times New Roman"/>
        </w:rPr>
        <w:t xml:space="preserve">. </w:t>
      </w:r>
      <w:r w:rsidR="008343B5" w:rsidRPr="00AE2A07">
        <w:rPr>
          <w:rFonts w:cs="Times New Roman"/>
        </w:rPr>
        <w:t>Tìm ngưỡng toàn cục tối ưu bằng phương pháp Otsu</w:t>
      </w:r>
      <w:bookmarkEnd w:id="95"/>
    </w:p>
    <w:p w14:paraId="58B6FCB0" w14:textId="68EF2B0D" w:rsidR="003C43F1" w:rsidRDefault="007D244A" w:rsidP="0094405F">
      <w:pPr>
        <w:spacing w:line="372" w:lineRule="auto"/>
        <w:ind w:firstLine="567"/>
        <w:jc w:val="both"/>
        <w:rPr>
          <w:rFonts w:eastAsia="Verdana"/>
          <w:sz w:val="26"/>
          <w:szCs w:val="26"/>
        </w:rPr>
      </w:pPr>
      <w:r w:rsidRPr="00AE2A07">
        <w:rPr>
          <w:rFonts w:eastAsia="Verdana"/>
          <w:sz w:val="26"/>
          <w:szCs w:val="26"/>
        </w:rPr>
        <w:t>Phương pháp Otsu, được đặt theo tên của một nhà nghiên cứu người Nhật đã nghĩ ra ý tưởng cho việc tính ngưỡng một cách tự động  </w:t>
      </w:r>
      <w:hyperlink r:id="rId19" w:tooltip="Otsu Nobuyuki" w:history="1">
        <w:r w:rsidRPr="00AE2A07">
          <w:rPr>
            <w:rFonts w:eastAsia="Arial"/>
            <w:i/>
            <w:iCs/>
            <w:sz w:val="26"/>
            <w:szCs w:val="26"/>
          </w:rPr>
          <w:t>Nobuyuki Otsu</w:t>
        </w:r>
        <w:r w:rsidRPr="00AE2A07">
          <w:rPr>
            <w:rFonts w:eastAsia="Arial"/>
          </w:rPr>
          <w:t> </w:t>
        </w:r>
      </w:hyperlink>
      <w:r w:rsidRPr="00AE2A07">
        <w:rPr>
          <w:rFonts w:eastAsia="Verdana"/>
          <w:sz w:val="26"/>
          <w:szCs w:val="26"/>
        </w:rPr>
        <w:t>(</w:t>
      </w:r>
      <w:r w:rsidRPr="00AE2A07">
        <w:rPr>
          <w:rFonts w:eastAsia="MS Gothic"/>
          <w:sz w:val="26"/>
          <w:szCs w:val="26"/>
        </w:rPr>
        <w:t>大津展之</w:t>
      </w:r>
      <w:r w:rsidRPr="00AE2A07">
        <w:rPr>
          <w:rFonts w:eastAsia="Verdana"/>
          <w:sz w:val="26"/>
          <w:szCs w:val="26"/>
        </w:rPr>
        <w:t xml:space="preserve">, Ōtsu Nobuyuki ) . </w:t>
      </w:r>
      <w:r w:rsidR="0094405F" w:rsidRPr="00AE2A07">
        <w:rPr>
          <w:rFonts w:eastAsia="Verdana"/>
          <w:sz w:val="26"/>
          <w:szCs w:val="26"/>
        </w:rPr>
        <w:t>Thuật toán Otsu là một phương pháp để xác định ngưỡng phân đoạn ảnh tự động trong xử lý ảnh. Nó dựa trên việc phân tích biểu đồ phân bố điểm ảnh (histogram) của ảnh nhằm tìm ra một giá trị ngưỡng tối ưu để phân tách các vùng có cường độ sáng khác nhau.</w:t>
      </w:r>
      <w:r w:rsidR="004B0F3D" w:rsidRPr="00AE2A07">
        <w:rPr>
          <w:rFonts w:eastAsia="Verdana"/>
          <w:sz w:val="26"/>
          <w:szCs w:val="26"/>
        </w:rPr>
        <w:t xml:space="preserve"> Phương pháp này tìm ngưỡng sao cho sự phân biệt giữa các vùng sáng và tối trong ảnh là lớn nhất.</w:t>
      </w:r>
      <w:r w:rsidR="0073068F">
        <w:rPr>
          <w:rFonts w:eastAsia="Verdana"/>
          <w:sz w:val="26"/>
          <w:szCs w:val="26"/>
        </w:rPr>
        <w:t xml:space="preserve"> Dưới đây là hình ảnh </w:t>
      </w:r>
      <w:r w:rsidR="00E326FB">
        <w:rPr>
          <w:rFonts w:eastAsia="Verdana"/>
          <w:sz w:val="26"/>
          <w:szCs w:val="26"/>
        </w:rPr>
        <w:t>ví dụ</w:t>
      </w:r>
      <w:r w:rsidR="0073068F">
        <w:rPr>
          <w:rFonts w:eastAsia="Verdana"/>
          <w:sz w:val="26"/>
          <w:szCs w:val="26"/>
        </w:rPr>
        <w:t xml:space="preserve"> cho quá trình </w:t>
      </w:r>
      <w:r w:rsidR="00E326FB">
        <w:rPr>
          <w:rFonts w:eastAsia="Verdana"/>
          <w:sz w:val="26"/>
          <w:szCs w:val="26"/>
        </w:rPr>
        <w:t xml:space="preserve">phân ngưỡng, từ trái qua phải là ảnh gốc, </w:t>
      </w:r>
      <w:r w:rsidR="00E326FB" w:rsidRPr="00AE2A07">
        <w:rPr>
          <w:rFonts w:eastAsia="Verdana"/>
          <w:sz w:val="26"/>
          <w:szCs w:val="26"/>
        </w:rPr>
        <w:t>biểu đồ phân bố điểm ảnh (histogram)</w:t>
      </w:r>
      <w:r w:rsidR="00E326FB">
        <w:rPr>
          <w:rFonts w:eastAsia="Verdana"/>
          <w:sz w:val="26"/>
          <w:szCs w:val="26"/>
        </w:rPr>
        <w:t>, và hình ảnh kết quả sau khi được phân ngưỡng</w:t>
      </w:r>
      <w:r w:rsidR="00EC6D2E">
        <w:rPr>
          <w:rFonts w:eastAsia="Verdana"/>
          <w:sz w:val="26"/>
          <w:szCs w:val="26"/>
        </w:rPr>
        <w:t xml:space="preserve"> (hình ảnh được lấy từ </w:t>
      </w:r>
      <w:r w:rsidR="00EC6D2E" w:rsidRPr="00EC6D2E">
        <w:rPr>
          <w:rFonts w:eastAsia="Verdana"/>
          <w:sz w:val="26"/>
          <w:szCs w:val="26"/>
        </w:rPr>
        <w:t>Viện Tiêu chuẩn và Công nghệ Quốc gia</w:t>
      </w:r>
      <w:r w:rsidR="00EC6D2E">
        <w:rPr>
          <w:rFonts w:eastAsia="Verdana"/>
          <w:sz w:val="26"/>
          <w:szCs w:val="26"/>
        </w:rPr>
        <w:t xml:space="preserve"> Hoa Kỳ - </w:t>
      </w:r>
      <w:r w:rsidR="00EC6D2E" w:rsidRPr="00EC6D2E">
        <w:rPr>
          <w:rFonts w:eastAsia="Verdana"/>
          <w:sz w:val="26"/>
          <w:szCs w:val="26"/>
        </w:rPr>
        <w:t>National Institute of Standards and Technology</w:t>
      </w:r>
      <w:r w:rsidR="00EC6D2E">
        <w:rPr>
          <w:rFonts w:eastAsia="Verdana"/>
          <w:sz w:val="26"/>
          <w:szCs w:val="26"/>
        </w:rPr>
        <w:t>)</w:t>
      </w:r>
      <w:r w:rsidR="00E326FB">
        <w:rPr>
          <w:rFonts w:eastAsia="Verdana"/>
          <w:sz w:val="26"/>
          <w:szCs w:val="26"/>
        </w:rPr>
        <w:t>:</w:t>
      </w:r>
    </w:p>
    <w:p w14:paraId="402288C4" w14:textId="49179477" w:rsidR="0073068F" w:rsidRDefault="0073068F" w:rsidP="0094405F">
      <w:pPr>
        <w:spacing w:line="372" w:lineRule="auto"/>
        <w:ind w:firstLine="567"/>
        <w:jc w:val="both"/>
        <w:rPr>
          <w:rFonts w:eastAsia="Verdana"/>
          <w:sz w:val="26"/>
          <w:szCs w:val="26"/>
        </w:rPr>
      </w:pPr>
      <w:r w:rsidRPr="0073068F">
        <w:rPr>
          <w:rFonts w:eastAsia="Verdana"/>
          <w:noProof/>
          <w:sz w:val="26"/>
          <w:szCs w:val="26"/>
        </w:rPr>
        <w:drawing>
          <wp:inline distT="0" distB="0" distL="0" distR="0" wp14:anchorId="28A77C5D" wp14:editId="408FC348">
            <wp:extent cx="5072879" cy="2001328"/>
            <wp:effectExtent l="0" t="0" r="0" b="0"/>
            <wp:docPr id="667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5" name=""/>
                    <pic:cNvPicPr/>
                  </pic:nvPicPr>
                  <pic:blipFill>
                    <a:blip r:embed="rId20"/>
                    <a:stretch>
                      <a:fillRect/>
                    </a:stretch>
                  </pic:blipFill>
                  <pic:spPr>
                    <a:xfrm>
                      <a:off x="0" y="0"/>
                      <a:ext cx="5085687" cy="2006381"/>
                    </a:xfrm>
                    <a:prstGeom prst="rect">
                      <a:avLst/>
                    </a:prstGeom>
                  </pic:spPr>
                </pic:pic>
              </a:graphicData>
            </a:graphic>
          </wp:inline>
        </w:drawing>
      </w:r>
    </w:p>
    <w:p w14:paraId="47AD85FC" w14:textId="489D956F" w:rsidR="0073068F" w:rsidRPr="00E326FB" w:rsidRDefault="0073068F" w:rsidP="008318B3">
      <w:pPr>
        <w:pStyle w:val="FigureCaption"/>
        <w:rPr>
          <w:w w:val="102"/>
        </w:rPr>
      </w:pPr>
      <w:bookmarkStart w:id="96" w:name="_Toc182090941"/>
      <w:r w:rsidRPr="00AE2A07">
        <w:t>Hình</w:t>
      </w:r>
      <w:r w:rsidRPr="00AE2A07">
        <w:rPr>
          <w:spacing w:val="10"/>
        </w:rPr>
        <w:t xml:space="preserve"> </w:t>
      </w:r>
      <w:r w:rsidRPr="00AE2A07">
        <w:t>2.</w:t>
      </w:r>
      <w:r w:rsidR="00713A4E">
        <w:t>6</w:t>
      </w:r>
      <w:r w:rsidRPr="00AE2A07">
        <w:t xml:space="preserve"> </w:t>
      </w:r>
      <w:r w:rsidR="00E326FB">
        <w:t>Ví dụ phân ngưỡng bằng phương pháp Otsu</w:t>
      </w:r>
      <w:bookmarkEnd w:id="96"/>
    </w:p>
    <w:p w14:paraId="43C1721B" w14:textId="77777777" w:rsidR="0073068F" w:rsidRPr="00AE2A07" w:rsidRDefault="0073068F" w:rsidP="0094405F">
      <w:pPr>
        <w:spacing w:line="372" w:lineRule="auto"/>
        <w:ind w:firstLine="567"/>
        <w:jc w:val="both"/>
        <w:rPr>
          <w:rFonts w:eastAsia="Verdana"/>
          <w:sz w:val="26"/>
          <w:szCs w:val="26"/>
        </w:rPr>
      </w:pPr>
    </w:p>
    <w:p w14:paraId="25CD3A78" w14:textId="0FC244F7" w:rsidR="00875A93" w:rsidRDefault="00F32135" w:rsidP="00A359D1">
      <w:pPr>
        <w:spacing w:line="372" w:lineRule="auto"/>
        <w:jc w:val="both"/>
        <w:rPr>
          <w:rFonts w:eastAsia="Verdana"/>
          <w:sz w:val="26"/>
          <w:szCs w:val="26"/>
        </w:rPr>
      </w:pPr>
      <w:r w:rsidRPr="00AE2A07">
        <w:rPr>
          <w:rFonts w:eastAsia="Verdana"/>
          <w:sz w:val="26"/>
          <w:szCs w:val="26"/>
        </w:rPr>
        <w:t xml:space="preserve">Phương pháp Otsu là một kỹ thuật phân ngưỡng ảnh tự động dựa trên phân tích thống kê. Phương pháp này được thiết kế để tìm ra ngưỡng tối ưu k* nhằm phân chia các pixel của ảnh thành hai lớp sao cho phương sai giữa các lớp đạt giá trị cực đại, từ đó đảm bảo rằng các lớp này có sự phân biệt rõ ràng nhất về mức xám. Cụ thể, cho một ảnh có các mức cường độ xám rời rạc </w:t>
      </w:r>
      <w:r w:rsidR="00875A93" w:rsidRPr="00AE2A07">
        <w:rPr>
          <w:rFonts w:eastAsia="Verdana"/>
          <w:sz w:val="26"/>
          <w:szCs w:val="26"/>
        </w:rPr>
        <w:t xml:space="preserve">i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0,</w:t>
      </w:r>
      <w:r w:rsidR="00875A93" w:rsidRPr="00AE2A07">
        <w:rPr>
          <w:rFonts w:eastAsia="Verdana"/>
          <w:sz w:val="26"/>
          <w:szCs w:val="26"/>
        </w:rPr>
        <w:t xml:space="preserve"> </w:t>
      </w:r>
      <w:r w:rsidRPr="00AE2A07">
        <w:rPr>
          <w:rFonts w:eastAsia="Verdana"/>
          <w:sz w:val="26"/>
          <w:szCs w:val="26"/>
        </w:rPr>
        <w:t>1,</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L</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1 và kích thước M</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N</w:t>
      </w:r>
      <w:r w:rsidR="002A76B5">
        <w:rPr>
          <w:rFonts w:eastAsia="Verdana"/>
          <w:sz w:val="26"/>
          <w:szCs w:val="26"/>
        </w:rPr>
        <w:t xml:space="preserve"> pixel</w:t>
      </w:r>
      <w:r w:rsidRPr="00AE2A07">
        <w:rPr>
          <w:rFonts w:eastAsia="Verdana"/>
          <w:sz w:val="26"/>
          <w:szCs w:val="26"/>
        </w:rPr>
        <w:t xml:space="preserve">, </w:t>
      </w:r>
      <w:r w:rsidRPr="00AE2A07">
        <w:rPr>
          <w:rFonts w:eastAsia="Verdana"/>
          <w:sz w:val="26"/>
          <w:szCs w:val="26"/>
        </w:rPr>
        <w:lastRenderedPageBreak/>
        <w:t xml:space="preserve">số lượng pixel có mức xám </w:t>
      </w:r>
      <w:r w:rsidRPr="0064019A">
        <w:rPr>
          <w:rFonts w:ascii="Cambria Math" w:eastAsia="Verdana" w:hAnsi="Cambria Math"/>
          <w:sz w:val="26"/>
          <w:szCs w:val="26"/>
        </w:rPr>
        <w:t>i</w:t>
      </w:r>
      <w:r w:rsidRPr="00AE2A07">
        <w:rPr>
          <w:rFonts w:eastAsia="Verdana"/>
          <w:sz w:val="26"/>
          <w:szCs w:val="26"/>
        </w:rPr>
        <w:t xml:space="preserve"> được ký hiệu là </w:t>
      </w:r>
      <m:oMath>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oMath>
      <w:r w:rsidR="002A76B5" w:rsidRPr="00AE2A07">
        <w:rPr>
          <w:rFonts w:eastAsia="Verdana"/>
          <w:sz w:val="26"/>
          <w:szCs w:val="26"/>
        </w:rPr>
        <w:t xml:space="preserve"> </w:t>
      </w:r>
      <w:r w:rsidRPr="00AE2A07">
        <w:rPr>
          <w:rFonts w:eastAsia="Verdana"/>
          <w:sz w:val="26"/>
          <w:szCs w:val="26"/>
        </w:rPr>
        <w:t xml:space="preserve">​. Tổng số pixel trong ảnh là </w:t>
      </w:r>
      <m:oMath>
        <m:r>
          <w:rPr>
            <w:rFonts w:ascii="Cambria Math" w:eastAsia="Verdana" w:hAnsi="Cambria Math"/>
            <w:sz w:val="26"/>
            <w:szCs w:val="26"/>
          </w:rPr>
          <m:t>MN=</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0</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2</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L-1</m:t>
            </m:r>
          </m:sub>
        </m:sSub>
      </m:oMath>
      <w:r w:rsidRPr="00AE2A07">
        <w:rPr>
          <w:rFonts w:eastAsia="Verdana"/>
          <w:sz w:val="26"/>
          <w:szCs w:val="26"/>
        </w:rPr>
        <w:t xml:space="preserve">, và histogram chuẩn hóa </w:t>
      </w: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oMath>
      <w:r w:rsidRPr="00AE2A07">
        <w:rPr>
          <w:rFonts w:eastAsia="Verdana"/>
          <w:sz w:val="26"/>
          <w:szCs w:val="26"/>
        </w:rPr>
        <w:t>​ có thể được tính theo công thức:</w:t>
      </w:r>
    </w:p>
    <w:p w14:paraId="39A09447" w14:textId="77777777" w:rsidR="00943BE6" w:rsidRPr="00AE2A07" w:rsidRDefault="00943BE6" w:rsidP="00875A93">
      <w:pPr>
        <w:spacing w:line="372" w:lineRule="auto"/>
        <w:ind w:firstLine="567"/>
        <w:jc w:val="both"/>
        <w:rPr>
          <w:rFonts w:eastAsia="Verdana"/>
          <w:sz w:val="26"/>
          <w:szCs w:val="26"/>
        </w:rPr>
      </w:pPr>
    </w:p>
    <w:p w14:paraId="0FC21FB7" w14:textId="1A0D8499" w:rsidR="003C43F1" w:rsidRDefault="00000000" w:rsidP="00AE2A07">
      <w:pPr>
        <w:spacing w:line="372" w:lineRule="auto"/>
        <w:ind w:left="1440" w:firstLine="720"/>
        <w:jc w:val="both"/>
        <w:rPr>
          <w:rFonts w:eastAsia="Verdana"/>
          <w:sz w:val="26"/>
          <w:szCs w:val="26"/>
        </w:rPr>
      </w:pP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r>
          <m:rPr>
            <m:sty m:val="p"/>
          </m:rPr>
          <w:rPr>
            <w:rFonts w:ascii="Cambria Math" w:eastAsia="Verdana" w:hAnsi="Cambria Math"/>
            <w:sz w:val="26"/>
            <w:szCs w:val="26"/>
          </w:rPr>
          <m:t xml:space="preserve">​= </m:t>
        </m:r>
        <m:f>
          <m:fPr>
            <m:ctrlPr>
              <w:rPr>
                <w:rFonts w:ascii="Cambria Math" w:eastAsia="Verdana" w:hAnsi="Cambria Math"/>
                <w:sz w:val="26"/>
                <w:szCs w:val="26"/>
              </w:rPr>
            </m:ctrlPr>
          </m:fPr>
          <m:num>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num>
          <m:den>
            <m:r>
              <m:rPr>
                <m:sty m:val="p"/>
              </m:rPr>
              <w:rPr>
                <w:rFonts w:ascii="Cambria Math" w:eastAsia="Verdana" w:hAnsi="Cambria Math"/>
                <w:sz w:val="26"/>
                <w:szCs w:val="26"/>
              </w:rPr>
              <m:t>MN</m:t>
            </m:r>
          </m:den>
        </m:f>
        <m:r>
          <w:rPr>
            <w:rFonts w:ascii="Cambria Math" w:eastAsia="Verdana" w:hAnsi="Cambria Math"/>
            <w:sz w:val="26"/>
            <w:szCs w:val="26"/>
          </w:rPr>
          <m:t xml:space="preserve">      </m:t>
        </m:r>
        <m:r>
          <m:rPr>
            <m:nor/>
          </m:rPr>
          <w:rPr>
            <w:rFonts w:eastAsia="Verdana"/>
            <w:sz w:val="26"/>
            <w:szCs w:val="26"/>
          </w:rPr>
          <m:t xml:space="preserve">, với i = </m:t>
        </m:r>
      </m:oMath>
      <w:r w:rsidR="00AE2A07" w:rsidRPr="00AE2A07">
        <w:rPr>
          <w:rFonts w:eastAsia="Verdana"/>
          <w:sz w:val="26"/>
          <w:szCs w:val="26"/>
        </w:rPr>
        <w:t>0, 1, …, L – 1.</w:t>
      </w:r>
    </w:p>
    <w:p w14:paraId="267CE212" w14:textId="77777777" w:rsidR="00943BE6" w:rsidRDefault="00943BE6" w:rsidP="00AE2A07">
      <w:pPr>
        <w:spacing w:line="372" w:lineRule="auto"/>
        <w:ind w:left="1440" w:firstLine="720"/>
        <w:jc w:val="both"/>
        <w:rPr>
          <w:rFonts w:eastAsia="Verdana"/>
          <w:sz w:val="26"/>
          <w:szCs w:val="26"/>
        </w:rPr>
      </w:pPr>
    </w:p>
    <w:p w14:paraId="11D32CE2" w14:textId="27FAE857" w:rsidR="00AE2A07" w:rsidRDefault="00AE2A07" w:rsidP="00AE2A07">
      <w:pPr>
        <w:spacing w:line="372" w:lineRule="auto"/>
        <w:jc w:val="both"/>
        <w:rPr>
          <w:rFonts w:eastAsia="Verdana"/>
          <w:sz w:val="26"/>
          <w:szCs w:val="26"/>
        </w:rPr>
      </w:pPr>
      <w:r>
        <w:rPr>
          <w:rFonts w:eastAsia="Verdana"/>
          <w:sz w:val="26"/>
          <w:szCs w:val="26"/>
        </w:rPr>
        <w:t xml:space="preserve">Sau khi </w:t>
      </w:r>
      <w:r w:rsidRPr="00AE2A07">
        <w:rPr>
          <w:rFonts w:eastAsia="Verdana"/>
          <w:sz w:val="26"/>
          <w:szCs w:val="26"/>
        </w:rPr>
        <w:t>xây dựng histogram chuẩn hóa, ta chọn một ngưỡng kkk để phân ảnh thành hai lớp C1​ và C2​. Lớp C1 bao gồm các pixel có mức xám từ 0 đến k, còn lớp C2​ chứa các pixel có mức xám từ k+1 đến L−1. Xác suất để một pixel thuộc về lớp C1</w:t>
      </w:r>
      <w:r>
        <w:rPr>
          <w:rFonts w:eastAsia="Verdana"/>
          <w:sz w:val="26"/>
          <w:szCs w:val="26"/>
        </w:rPr>
        <w:t xml:space="preserve"> </w:t>
      </w:r>
      <w:r w:rsidRPr="00AE2A07">
        <w:rPr>
          <w:rFonts w:eastAsia="Verdana"/>
          <w:sz w:val="26"/>
          <w:szCs w:val="26"/>
        </w:rPr>
        <w:t>hoặc C2 lần lượt là:</w:t>
      </w:r>
    </w:p>
    <w:p w14:paraId="7FEABAD9" w14:textId="5F1A8E30" w:rsidR="00AE2A07" w:rsidRPr="00AE2A07" w:rsidRDefault="00000000" w:rsidP="00AE2A07">
      <w:pPr>
        <w:spacing w:line="372" w:lineRule="auto"/>
        <w:jc w:val="both"/>
        <w:rPr>
          <w:rFonts w:eastAsia="Verdana"/>
          <w:sz w:val="26"/>
          <w:szCs w:val="26"/>
        </w:rPr>
      </w:pPr>
      <m:oMathPara>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k</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i=k+1</m:t>
              </m:r>
            </m:sub>
            <m:sup>
              <m:r>
                <w:rPr>
                  <w:rFonts w:ascii="Cambria Math" w:eastAsia="Cambria Math" w:hAnsi="Cambria Math" w:cs="Cambria Math"/>
                  <w:sz w:val="26"/>
                  <w:szCs w:val="26"/>
                </w:rPr>
                <m:t>L-1</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=1-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oMath>
      </m:oMathPara>
    </w:p>
    <w:p w14:paraId="1A468079" w14:textId="77777777" w:rsidR="00943BE6" w:rsidRDefault="00943BE6" w:rsidP="00AE2A07">
      <w:pPr>
        <w:spacing w:line="372" w:lineRule="auto"/>
        <w:jc w:val="both"/>
        <w:rPr>
          <w:rFonts w:eastAsia="Verdana"/>
          <w:sz w:val="26"/>
          <w:szCs w:val="26"/>
        </w:rPr>
      </w:pPr>
    </w:p>
    <w:p w14:paraId="2B546193" w14:textId="53159249" w:rsidR="00AE2A07" w:rsidRDefault="00AE2A07" w:rsidP="00AE2A07">
      <w:pPr>
        <w:spacing w:line="372" w:lineRule="auto"/>
        <w:jc w:val="both"/>
        <w:rPr>
          <w:rFonts w:eastAsia="Verdana"/>
          <w:sz w:val="26"/>
          <w:szCs w:val="26"/>
        </w:rPr>
      </w:pPr>
      <w:r w:rsidRPr="00AE2A07">
        <w:rPr>
          <w:rFonts w:eastAsia="Verdana"/>
          <w:sz w:val="26"/>
          <w:szCs w:val="26"/>
        </w:rPr>
        <w:t>Giá trị trung bình</w:t>
      </w:r>
      <w:r w:rsidR="00B835E5">
        <w:rPr>
          <w:rFonts w:eastAsia="Verdana"/>
          <w:sz w:val="26"/>
          <w:szCs w:val="26"/>
        </w:rPr>
        <w:t xml:space="preserve"> cường độ</w:t>
      </w:r>
      <w:r w:rsidRPr="00AE2A07">
        <w:rPr>
          <w:rFonts w:eastAsia="Verdana"/>
          <w:sz w:val="26"/>
          <w:szCs w:val="26"/>
        </w:rPr>
        <w:t xml:space="preserve"> của hai lớp được tính lần lượt bởi:</w:t>
      </w:r>
    </w:p>
    <w:p w14:paraId="6B31074C" w14:textId="77777777" w:rsidR="00943BE6" w:rsidRDefault="00943BE6" w:rsidP="00AE2A07">
      <w:pPr>
        <w:spacing w:line="372" w:lineRule="auto"/>
        <w:jc w:val="both"/>
        <w:rPr>
          <w:rFonts w:eastAsia="Verdana"/>
          <w:sz w:val="26"/>
          <w:szCs w:val="26"/>
        </w:rPr>
      </w:pPr>
    </w:p>
    <w:p w14:paraId="4B08F056" w14:textId="3BFDA773" w:rsidR="00AE2A07" w:rsidRDefault="00000000" w:rsidP="00AE2A07">
      <w:pPr>
        <w:spacing w:line="372" w:lineRule="auto"/>
        <w:jc w:val="both"/>
        <w:rPr>
          <w:rFonts w:eastAsia="Verdana"/>
          <w:sz w:val="26"/>
          <w:szCs w:val="26"/>
        </w:rPr>
      </w:pPr>
      <m:oMathPara>
        <m:oMath>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k</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i=k+1</m:t>
                  </m:r>
                </m:sub>
                <m:sup>
                  <m:r>
                    <w:rPr>
                      <w:rFonts w:ascii="Cambria Math" w:eastAsia="Verdana" w:hAnsi="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r>
                <w:rPr>
                  <w:rFonts w:ascii="Cambria Math" w:eastAsia="Verdana" w:hAnsi="Cambria Math"/>
                  <w:sz w:val="26"/>
                  <w:szCs w:val="26"/>
                </w:rPr>
                <m:t>(k)</m:t>
              </m:r>
            </m:den>
          </m:f>
        </m:oMath>
      </m:oMathPara>
    </w:p>
    <w:p w14:paraId="2A85B749" w14:textId="77777777" w:rsidR="00943BE6" w:rsidRDefault="00943BE6" w:rsidP="00AE2A07">
      <w:pPr>
        <w:spacing w:line="372" w:lineRule="auto"/>
        <w:jc w:val="both"/>
        <w:rPr>
          <w:rFonts w:eastAsia="Verdana"/>
          <w:sz w:val="26"/>
          <w:szCs w:val="26"/>
        </w:rPr>
      </w:pPr>
    </w:p>
    <w:p w14:paraId="57531FD2" w14:textId="148AC3C9" w:rsidR="00AE2A07" w:rsidRDefault="00943BE6" w:rsidP="00AE2A07">
      <w:pPr>
        <w:spacing w:line="372" w:lineRule="auto"/>
        <w:jc w:val="both"/>
        <w:rPr>
          <w:rFonts w:eastAsia="Verdana"/>
          <w:sz w:val="26"/>
          <w:szCs w:val="26"/>
        </w:rPr>
      </w:pPr>
      <w:r w:rsidRPr="00943BE6">
        <w:rPr>
          <w:rFonts w:eastAsia="Verdana"/>
          <w:sz w:val="26"/>
          <w:szCs w:val="26"/>
        </w:rPr>
        <w:t>Trong đó, giá trị trung bình tổng thể của ảnh là:</w:t>
      </w:r>
    </w:p>
    <w:p w14:paraId="4409B019" w14:textId="77777777" w:rsidR="00943BE6" w:rsidRDefault="00943BE6" w:rsidP="00AE2A07">
      <w:pPr>
        <w:spacing w:line="372" w:lineRule="auto"/>
        <w:jc w:val="both"/>
        <w:rPr>
          <w:rFonts w:eastAsia="Verdana"/>
          <w:sz w:val="26"/>
          <w:szCs w:val="26"/>
        </w:rPr>
      </w:pPr>
    </w:p>
    <w:p w14:paraId="46A9560E" w14:textId="3C79747B" w:rsidR="00943BE6" w:rsidRPr="00943BE6" w:rsidRDefault="00943BE6" w:rsidP="00AE2A07">
      <w:pPr>
        <w:spacing w:line="372" w:lineRule="auto"/>
        <w:jc w:val="both"/>
        <w:rPr>
          <w:rFonts w:eastAsia="Verdana"/>
          <w:sz w:val="26"/>
          <w:szCs w:val="26"/>
        </w:rPr>
      </w:pPr>
      <m:oMathPara>
        <m:oMath>
          <m:r>
            <w:rPr>
              <w:rFonts w:ascii="Cambria Math" w:eastAsia="Cambria Math" w:hAnsi="Cambria Math" w:cs="Cambria Math"/>
              <w:sz w:val="26"/>
              <w:szCs w:val="26"/>
            </w:rPr>
            <m:t>m(k)=</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23A8E8D1" w14:textId="77777777" w:rsidR="00B622C6" w:rsidRDefault="00B622C6" w:rsidP="00B622C6">
      <w:pPr>
        <w:spacing w:line="372" w:lineRule="auto"/>
        <w:jc w:val="both"/>
        <w:rPr>
          <w:rFonts w:eastAsia="Verdana"/>
          <w:sz w:val="26"/>
          <w:szCs w:val="26"/>
        </w:rPr>
      </w:pPr>
      <w:r w:rsidRPr="00B622C6">
        <w:rPr>
          <w:rFonts w:eastAsia="Verdana"/>
          <w:sz w:val="26"/>
          <w:szCs w:val="26"/>
        </w:rPr>
        <w:t>Cường độ trung bình của toàn bộ hình ảnh (hay còn gọi là giá trị trung bình toàn cục) được tính bằng:</w:t>
      </w:r>
    </w:p>
    <w:p w14:paraId="635DCE0F" w14:textId="622AEBE7"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4EDA4A4F" w14:textId="77777777" w:rsidR="00B622C6" w:rsidRDefault="00B622C6" w:rsidP="00B622C6">
      <w:pPr>
        <w:spacing w:line="372" w:lineRule="auto"/>
        <w:jc w:val="both"/>
        <w:rPr>
          <w:rFonts w:eastAsia="Verdana"/>
          <w:sz w:val="26"/>
          <w:szCs w:val="26"/>
        </w:rPr>
      </w:pPr>
    </w:p>
    <w:p w14:paraId="7E34DFA0" w14:textId="1E5B2750" w:rsidR="00B622C6" w:rsidRDefault="00B622C6" w:rsidP="00B622C6">
      <w:pPr>
        <w:spacing w:line="372" w:lineRule="auto"/>
        <w:jc w:val="both"/>
        <w:rPr>
          <w:rFonts w:eastAsia="Verdana"/>
          <w:sz w:val="26"/>
          <w:szCs w:val="26"/>
        </w:rPr>
      </w:pPr>
      <w:r w:rsidRPr="00B622C6">
        <w:rPr>
          <w:rFonts w:eastAsia="Verdana"/>
          <w:sz w:val="26"/>
          <w:szCs w:val="26"/>
        </w:rPr>
        <w:lastRenderedPageBreak/>
        <w:t>Tính hợp lệ của hai phương trình sau có thể được kiểm chứng bằng cách thay thế trực tiếp</w:t>
      </w:r>
      <w:r>
        <w:rPr>
          <w:rFonts w:eastAsia="Verdana"/>
          <w:sz w:val="26"/>
          <w:szCs w:val="26"/>
        </w:rPr>
        <w:t xml:space="preserve"> vào</w:t>
      </w:r>
      <w:r w:rsidRPr="00B622C6">
        <w:rPr>
          <w:rFonts w:eastAsia="Verdana"/>
          <w:sz w:val="26"/>
          <w:szCs w:val="26"/>
        </w:rPr>
        <w:t xml:space="preserve"> các kết quả trước đó:</w:t>
      </w:r>
    </w:p>
    <w:p w14:paraId="1FF0C992" w14:textId="14D95CC3"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oMath>
      </m:oMathPara>
    </w:p>
    <w:p w14:paraId="5A6E6EFF" w14:textId="20BD00EA"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=1</m:t>
          </m:r>
        </m:oMath>
      </m:oMathPara>
    </w:p>
    <w:p w14:paraId="68E185B3" w14:textId="77777777" w:rsidR="00B622C6" w:rsidRDefault="00B622C6" w:rsidP="00B622C6">
      <w:pPr>
        <w:spacing w:line="372" w:lineRule="auto"/>
        <w:jc w:val="both"/>
        <w:rPr>
          <w:rFonts w:eastAsia="Verdana"/>
          <w:sz w:val="26"/>
          <w:szCs w:val="26"/>
        </w:rPr>
      </w:pPr>
    </w:p>
    <w:p w14:paraId="422D6408" w14:textId="0A71DFE6" w:rsidR="00B622C6" w:rsidRPr="00B622C6" w:rsidRDefault="00B622C6" w:rsidP="00B622C6">
      <w:pPr>
        <w:spacing w:line="372" w:lineRule="auto"/>
        <w:jc w:val="both"/>
        <w:rPr>
          <w:rFonts w:eastAsia="Verdana"/>
          <w:sz w:val="26"/>
          <w:szCs w:val="26"/>
        </w:rPr>
      </w:pPr>
      <w:r w:rsidRPr="00B622C6">
        <w:rPr>
          <w:rFonts w:eastAsia="Verdana"/>
          <w:sz w:val="26"/>
          <w:szCs w:val="26"/>
        </w:rPr>
        <w:t>Ở đây, chúng ta đã bỏ qua chỉ số k tạm thời để làm rõ ký hiệu. Để đánh giá "độ tốt" của ngưỡng tại mức k, chúng ta sử dụng chỉ số chuẩn hóa, không có đơn vị:</w:t>
      </w:r>
    </w:p>
    <w:p w14:paraId="72B4D909" w14:textId="77777777" w:rsidR="00B622C6" w:rsidRDefault="00B622C6" w:rsidP="00B622C6">
      <w:pPr>
        <w:spacing w:line="372" w:lineRule="auto"/>
        <w:jc w:val="both"/>
        <w:rPr>
          <w:rFonts w:eastAsia="Verdana"/>
          <w:sz w:val="26"/>
          <w:szCs w:val="26"/>
        </w:rPr>
      </w:pPr>
    </w:p>
    <w:p w14:paraId="6375C808" w14:textId="30C06812" w:rsidR="00B622C6" w:rsidRPr="00943BE6" w:rsidRDefault="00D45B90" w:rsidP="00B622C6">
      <w:pPr>
        <w:spacing w:line="372" w:lineRule="auto"/>
        <w:jc w:val="both"/>
        <w:rPr>
          <w:rFonts w:eastAsia="Verdana"/>
          <w:sz w:val="26"/>
          <w:szCs w:val="26"/>
        </w:rPr>
      </w:pPr>
      <m:oMathPara>
        <m:oMath>
          <m:r>
            <w:rPr>
              <w:rFonts w:ascii="Cambria Math" w:eastAsia="Cambria Math" w:hAnsi="Cambria Math" w:cs="Cambria Math"/>
              <w:sz w:val="26"/>
              <w:szCs w:val="26"/>
            </w:rPr>
            <m:t>η=</m:t>
          </m:r>
          <m:f>
            <m:fPr>
              <m:ctrlPr>
                <w:rPr>
                  <w:rFonts w:ascii="Cambria Math" w:eastAsia="Verdana" w:hAnsi="Cambria Math"/>
                  <w:i/>
                  <w:sz w:val="26"/>
                  <w:szCs w:val="26"/>
                </w:rPr>
              </m:ctrlPr>
            </m:fPr>
            <m:num>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num>
            <m:den>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oMath>
      </m:oMathPara>
    </w:p>
    <w:p w14:paraId="14243A39" w14:textId="77777777" w:rsidR="00B622C6" w:rsidRDefault="00B622C6" w:rsidP="00B622C6">
      <w:pPr>
        <w:spacing w:line="372" w:lineRule="auto"/>
        <w:jc w:val="both"/>
        <w:rPr>
          <w:rFonts w:eastAsia="Verdana"/>
          <w:sz w:val="26"/>
          <w:szCs w:val="26"/>
        </w:rPr>
      </w:pPr>
    </w:p>
    <w:p w14:paraId="1C517C3C" w14:textId="32467306" w:rsidR="00D45B90" w:rsidRDefault="00D45B90" w:rsidP="00D45B90">
      <w:pPr>
        <w:spacing w:line="372" w:lineRule="auto"/>
        <w:jc w:val="both"/>
        <w:rPr>
          <w:rFonts w:eastAsia="Verdana"/>
          <w:sz w:val="26"/>
          <w:szCs w:val="26"/>
        </w:rPr>
      </w:pPr>
      <w:r w:rsidRPr="00D45B90">
        <w:rPr>
          <w:rFonts w:eastAsia="Verdana"/>
          <w:sz w:val="26"/>
          <w:szCs w:val="26"/>
        </w:rPr>
        <w:t xml:space="preserve">Trong đó,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005357AC">
        <w:rPr>
          <w:rFonts w:eastAsia="Verdana"/>
          <w:sz w:val="26"/>
          <w:szCs w:val="26"/>
        </w:rPr>
        <w:t xml:space="preserve"> </w:t>
      </w:r>
      <w:r w:rsidRPr="00D45B90">
        <w:rPr>
          <w:rFonts w:eastAsia="Verdana"/>
          <w:sz w:val="26"/>
          <w:szCs w:val="26"/>
        </w:rPr>
        <w:t>là phương sai toàn cục (tức là độ phân tán cường độ của tất cả các điểm ảnh trong hình:</w:t>
      </w:r>
    </w:p>
    <w:p w14:paraId="1F1C2D78" w14:textId="5E6B3971" w:rsidR="00D45B90" w:rsidRPr="00943BE6"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r>
            <w:rPr>
              <w:rFonts w:ascii="Cambria Math" w:eastAsia="Cambria Math" w:hAnsi="Cambria Math" w:cs="Cambria Math"/>
              <w:sz w:val="26"/>
              <w:szCs w:val="26"/>
            </w:rPr>
            <m:t>=</m:t>
          </m:r>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L-1</m:t>
              </m:r>
            </m:sup>
            <m:e>
              <m:sSup>
                <m:sSupPr>
                  <m:ctrlPr>
                    <w:rPr>
                      <w:rFonts w:ascii="Cambria Math" w:eastAsia="Verdana" w:hAnsi="Cambria Math"/>
                      <w:i/>
                      <w:sz w:val="26"/>
                      <w:szCs w:val="26"/>
                    </w:rPr>
                  </m:ctrlPr>
                </m:sSupPr>
                <m:e>
                  <m:r>
                    <w:rPr>
                      <w:rFonts w:ascii="Cambria Math" w:eastAsia="Verdana" w:hAnsi="Cambria Math"/>
                      <w:sz w:val="26"/>
                      <w:szCs w:val="26"/>
                    </w:rPr>
                    <m:t>(i-</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r>
                    <w:rPr>
                      <w:rFonts w:ascii="Cambria Math" w:eastAsia="Verdana" w:hAnsi="Cambria Math"/>
                      <w:sz w:val="26"/>
                      <w:szCs w:val="26"/>
                    </w:rPr>
                    <m:t>)</m:t>
                  </m:r>
                </m:e>
                <m:sup>
                  <m:r>
                    <w:rPr>
                      <w:rFonts w:ascii="Cambria Math" w:eastAsia="Verdana" w:hAnsi="Cambria Math"/>
                      <w:sz w:val="26"/>
                      <w:szCs w:val="26"/>
                    </w:rPr>
                    <m:t>2</m:t>
                  </m:r>
                </m:sup>
              </m:sSup>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oMath>
      </m:oMathPara>
    </w:p>
    <w:p w14:paraId="32A2802E" w14:textId="77777777" w:rsidR="00D45B90" w:rsidRPr="00D45B90" w:rsidRDefault="00D45B90" w:rsidP="00D45B90">
      <w:pPr>
        <w:spacing w:line="372" w:lineRule="auto"/>
        <w:jc w:val="both"/>
        <w:rPr>
          <w:rFonts w:eastAsia="Verdana"/>
          <w:sz w:val="26"/>
          <w:szCs w:val="26"/>
        </w:rPr>
      </w:pPr>
    </w:p>
    <w:p w14:paraId="1573F932" w14:textId="60ED79C1" w:rsidR="00D45B90" w:rsidRPr="00D45B90" w:rsidRDefault="00D45B90" w:rsidP="00D45B90">
      <w:pPr>
        <w:spacing w:line="372" w:lineRule="auto"/>
        <w:jc w:val="both"/>
        <w:rPr>
          <w:rFonts w:eastAsia="Verdana"/>
          <w:sz w:val="26"/>
          <w:szCs w:val="26"/>
        </w:rPr>
      </w:pPr>
      <w:r w:rsidRPr="00D45B90">
        <w:rPr>
          <w:rFonts w:eastAsia="Verdana"/>
          <w:sz w:val="26"/>
          <w:szCs w:val="26"/>
        </w:rPr>
        <w:t xml:space="preserve">và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D45B90">
        <w:rPr>
          <w:rFonts w:eastAsia="Verdana"/>
          <w:sz w:val="26"/>
          <w:szCs w:val="26"/>
        </w:rPr>
        <w:t>​ là phương sai giữa các lớp, được xác định như sau:</w:t>
      </w:r>
    </w:p>
    <w:p w14:paraId="7B64D828" w14:textId="77777777" w:rsidR="005357AC" w:rsidRDefault="005357AC" w:rsidP="00D45B90">
      <w:pPr>
        <w:spacing w:line="372" w:lineRule="auto"/>
        <w:jc w:val="both"/>
        <w:rPr>
          <w:rFonts w:eastAsia="Verdana"/>
          <w:sz w:val="26"/>
          <w:szCs w:val="26"/>
        </w:rPr>
      </w:pPr>
    </w:p>
    <w:p w14:paraId="4DFDDA87" w14:textId="29173BFB" w:rsidR="00D45B90"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oMath>
      </m:oMathPara>
    </w:p>
    <w:p w14:paraId="2484B3F2" w14:textId="77777777" w:rsidR="00D45B90" w:rsidRDefault="00D45B90" w:rsidP="00D45B90">
      <w:pPr>
        <w:spacing w:line="372" w:lineRule="auto"/>
        <w:jc w:val="both"/>
        <w:rPr>
          <w:rFonts w:eastAsia="Verdana"/>
          <w:sz w:val="26"/>
          <w:szCs w:val="26"/>
        </w:rPr>
      </w:pPr>
    </w:p>
    <w:p w14:paraId="60A3C2F7" w14:textId="300E0B55" w:rsidR="00943BE6" w:rsidRDefault="00943BE6" w:rsidP="00AE2A07">
      <w:pPr>
        <w:spacing w:line="372" w:lineRule="auto"/>
        <w:jc w:val="both"/>
        <w:rPr>
          <w:rFonts w:eastAsia="Verdana"/>
          <w:sz w:val="26"/>
          <w:szCs w:val="26"/>
        </w:rPr>
      </w:pPr>
      <w:r w:rsidRPr="00943BE6">
        <w:rPr>
          <w:rFonts w:eastAsia="Verdana"/>
          <w:sz w:val="26"/>
          <w:szCs w:val="26"/>
        </w:rPr>
        <w:t>Phương sai giữa các lớp (giữa hai lớp C1 và C2​) được biểu diễn dưới dạng:</w:t>
      </w:r>
    </w:p>
    <w:p w14:paraId="19C3B879" w14:textId="77777777" w:rsidR="00943BE6" w:rsidRDefault="00943BE6" w:rsidP="00AE2A07">
      <w:pPr>
        <w:spacing w:line="372" w:lineRule="auto"/>
        <w:jc w:val="both"/>
        <w:rPr>
          <w:rFonts w:eastAsia="Verdana"/>
          <w:sz w:val="26"/>
          <w:szCs w:val="26"/>
        </w:rPr>
      </w:pPr>
    </w:p>
    <w:p w14:paraId="0D214E17" w14:textId="0255574E" w:rsidR="00943BE6" w:rsidRPr="00260B6F" w:rsidRDefault="00000000" w:rsidP="00AE2A07">
      <w:pPr>
        <w:spacing w:line="372" w:lineRule="auto"/>
        <w:jc w:val="both"/>
        <w:rPr>
          <w:rFonts w:eastAsia="Verdana"/>
          <w:bCs/>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sSup>
            <m:sSupPr>
              <m:ctrlPr>
                <w:rPr>
                  <w:rFonts w:ascii="Cambria Math" w:eastAsia="Verdana" w:hAnsi="Cambria Math"/>
                  <w:bCs/>
                  <w:i/>
                  <w:sz w:val="26"/>
                  <w:szCs w:val="26"/>
                </w:rPr>
              </m:ctrlPr>
            </m:sSupPr>
            <m:e>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begChr m:val="["/>
                  <m:endChr m:val="]"/>
                  <m:ctrlPr>
                    <w:rPr>
                      <w:rFonts w:ascii="Cambria Math" w:eastAsia="Verdana" w:hAnsi="Cambria Math"/>
                      <w:i/>
                      <w:sz w:val="26"/>
                      <w:szCs w:val="26"/>
                    </w:rPr>
                  </m:ctrlPr>
                </m:dPr>
                <m:e>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e>
              </m:d>
            </m:e>
            <m:sup>
              <m:r>
                <w:rPr>
                  <w:rFonts w:ascii="Cambria Math" w:eastAsia="Verdana" w:hAnsi="Cambria Math"/>
                  <w:sz w:val="26"/>
                  <w:szCs w:val="26"/>
                </w:rPr>
                <m:t>2</m:t>
              </m:r>
            </m:sup>
          </m:sSup>
          <m:r>
            <m:rPr>
              <m:sty m:val="p"/>
            </m:rPr>
            <w:rPr>
              <w:rFonts w:ascii="Cambria Math" w:eastAsia="Verdana" w:hAnsi="Cambria Math"/>
              <w:sz w:val="26"/>
              <w:szCs w:val="26"/>
            </w:rPr>
            <w:br/>
          </m:r>
        </m:oMath>
        <m:oMath>
          <m:r>
            <w:rPr>
              <w:rFonts w:ascii="Cambria Math" w:eastAsia="Verdana" w:hAnsi="Cambria Math"/>
              <w:sz w:val="26"/>
              <w:szCs w:val="26"/>
            </w:rPr>
            <m:t xml:space="preserve">             = </m:t>
          </m:r>
          <m:f>
            <m:fPr>
              <m:ctrlPr>
                <w:rPr>
                  <w:rFonts w:ascii="Cambria Math" w:eastAsia="Verdana" w:hAnsi="Cambria Math"/>
                  <w:bCs/>
                  <w:i/>
                  <w:sz w:val="26"/>
                  <w:szCs w:val="26"/>
                </w:rPr>
              </m:ctrlPr>
            </m:fPr>
            <m:num>
              <m:sSup>
                <m:sSupPr>
                  <m:ctrlPr>
                    <w:rPr>
                      <w:rFonts w:ascii="Cambria Math" w:eastAsia="Verdana" w:hAnsi="Cambria Math"/>
                      <w:bCs/>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den>
          </m:f>
        </m:oMath>
      </m:oMathPara>
    </w:p>
    <w:p w14:paraId="2C5E9B43" w14:textId="77777777" w:rsidR="00260B6F" w:rsidRPr="00943BE6" w:rsidRDefault="00260B6F" w:rsidP="00AE2A07">
      <w:pPr>
        <w:spacing w:line="372" w:lineRule="auto"/>
        <w:jc w:val="both"/>
        <w:rPr>
          <w:rFonts w:eastAsia="Verdana"/>
          <w:bCs/>
          <w:sz w:val="26"/>
          <w:szCs w:val="26"/>
        </w:rPr>
      </w:pPr>
    </w:p>
    <w:p w14:paraId="2975835F" w14:textId="39D70DFC" w:rsidR="00260B6F" w:rsidRDefault="00260B6F" w:rsidP="00AE2A07">
      <w:pPr>
        <w:spacing w:line="372" w:lineRule="auto"/>
        <w:jc w:val="both"/>
        <w:rPr>
          <w:rFonts w:eastAsia="Verdana"/>
          <w:sz w:val="26"/>
          <w:szCs w:val="26"/>
        </w:rPr>
      </w:pPr>
      <w:r w:rsidRPr="00260B6F">
        <w:rPr>
          <w:rFonts w:eastAsia="Verdana"/>
          <w:sz w:val="26"/>
          <w:szCs w:val="26"/>
        </w:rPr>
        <w:t xml:space="preserve">Cách viết này hiệu quả hơn một chút về mặt tính toán vì giá trị tổng thể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oMath>
      <w:r w:rsidRPr="00260B6F">
        <w:rPr>
          <w:rFonts w:eastAsia="Verdana"/>
          <w:sz w:val="26"/>
          <w:szCs w:val="26"/>
        </w:rPr>
        <w:t xml:space="preserve">​ chỉ cần tính một lần, do đó chỉ cần tính hai tham số m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oMath>
      <w:r w:rsidRPr="00260B6F">
        <w:rPr>
          <w:rFonts w:eastAsia="Verdana"/>
          <w:sz w:val="26"/>
          <w:szCs w:val="26"/>
        </w:rPr>
        <w:t>​ cho bất kỳ giá trị nào của k.</w:t>
      </w:r>
    </w:p>
    <w:p w14:paraId="434C4A71" w14:textId="72344413" w:rsidR="00260B6F" w:rsidRDefault="00A359D1" w:rsidP="00AE2A07">
      <w:pPr>
        <w:spacing w:line="372" w:lineRule="auto"/>
        <w:jc w:val="both"/>
        <w:rPr>
          <w:rFonts w:eastAsia="Verdana"/>
          <w:sz w:val="26"/>
          <w:szCs w:val="26"/>
        </w:rPr>
      </w:pPr>
      <w:r w:rsidRPr="00A359D1">
        <w:rPr>
          <w:rFonts w:eastAsia="Verdana"/>
          <w:sz w:val="26"/>
          <w:szCs w:val="26"/>
        </w:rPr>
        <w:lastRenderedPageBreak/>
        <w:t xml:space="preserve">Ta thấy rằng khoảng cách giữa hai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oMath>
      <w:r w:rsidRPr="00A359D1">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oMath>
      <w:r w:rsidRPr="00A359D1">
        <w:rPr>
          <w:rFonts w:eastAsia="Verdana"/>
          <w:sz w:val="26"/>
          <w:szCs w:val="26"/>
        </w:rPr>
        <w:t xml:space="preserve">​ càng lớn thì phương sai giữa các lớp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càng cao, thể hiện rằng phương sai giữa các lớp là thước đo khả năng phân tách giữa các lớp. Vì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Pr="00A359D1">
        <w:rPr>
          <w:rFonts w:eastAsia="Verdana"/>
          <w:sz w:val="26"/>
          <w:szCs w:val="26"/>
        </w:rPr>
        <w:t xml:space="preserve">​ là một hằng số, nên η cũng là một thước đo cho khả năng phân tách, và việc tối ưu hóa thước đo này tương đương với việc tối ưu hóa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Mục tiêu là tìm ngưỡng k sao cho phương sai giữa các lớp được tối đa hóa, như đã đề cập ở phần đầu. Cần lưu ý rằng phương sai này chỉ bằng 0 khi tất cả các mức cường độ trong ảnh đều giống nhau, tức là chỉ có một lớp điểm ảnh duy nhất. Điều này đồng nghĩa với việc η=0 đối với một bức ảnh đồng nhất, vì không có khả năng phân tách nào giữa các điểm trong cùng một lớp.</w:t>
      </w:r>
    </w:p>
    <w:p w14:paraId="01EE8CE0" w14:textId="1B3D9F25" w:rsidR="00260B6F" w:rsidRDefault="00260B6F" w:rsidP="00AE2A07">
      <w:pPr>
        <w:spacing w:line="372" w:lineRule="auto"/>
        <w:jc w:val="both"/>
        <w:rPr>
          <w:rFonts w:eastAsia="Verdana"/>
          <w:sz w:val="26"/>
          <w:szCs w:val="26"/>
        </w:rPr>
      </w:pPr>
      <w:r>
        <w:rPr>
          <w:rFonts w:eastAsia="Verdana"/>
          <w:sz w:val="26"/>
          <w:szCs w:val="26"/>
        </w:rPr>
        <w:t>Đưa chỉ số k vào, ta có kết quả là:</w:t>
      </w:r>
    </w:p>
    <w:p w14:paraId="19E80124" w14:textId="4E66E0B9" w:rsidR="00943BE6" w:rsidRPr="00C0215F" w:rsidRDefault="00C0215F" w:rsidP="00943BE6">
      <w:pPr>
        <w:spacing w:line="372" w:lineRule="auto"/>
        <w:jc w:val="both"/>
        <w:rPr>
          <w:rFonts w:eastAsia="Verdana"/>
          <w:sz w:val="26"/>
          <w:szCs w:val="26"/>
        </w:rPr>
      </w:pPr>
      <m:oMathPara>
        <m:oMath>
          <m:r>
            <w:rPr>
              <w:rFonts w:ascii="Cambria Math" w:eastAsia="Verdana" w:hAnsi="Cambria Math"/>
              <w:sz w:val="26"/>
              <w:szCs w:val="26"/>
            </w:rPr>
            <m:t>η(k)=</m:t>
          </m:r>
          <m:f>
            <m:fPr>
              <m:ctrlPr>
                <w:rPr>
                  <w:rFonts w:ascii="Cambria Math" w:eastAsia="Verdana" w:hAnsi="Cambria Math"/>
                  <w:i/>
                  <w:sz w:val="26"/>
                  <w:szCs w:val="26"/>
                </w:rPr>
              </m:ctrlPr>
            </m:fPr>
            <m:num>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num>
            <m:den>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r>
            <w:rPr>
              <w:rFonts w:ascii="Cambria Math" w:eastAsia="Verdana" w:hAnsi="Cambria Math"/>
              <w:sz w:val="26"/>
              <w:szCs w:val="26"/>
            </w:rPr>
            <m:t xml:space="preserve"> </m:t>
          </m:r>
        </m:oMath>
      </m:oMathPara>
    </w:p>
    <w:p w14:paraId="4987984E" w14:textId="77777777" w:rsidR="00C0215F" w:rsidRDefault="00C0215F" w:rsidP="00943BE6">
      <w:pPr>
        <w:spacing w:line="372" w:lineRule="auto"/>
        <w:jc w:val="both"/>
        <w:rPr>
          <w:rFonts w:eastAsia="Verdana"/>
          <w:sz w:val="26"/>
          <w:szCs w:val="26"/>
        </w:rPr>
      </w:pPr>
    </w:p>
    <w:p w14:paraId="72CCFE3B" w14:textId="1FD2DEEA" w:rsidR="00A6431A" w:rsidRDefault="00A6431A" w:rsidP="00943BE6">
      <w:pPr>
        <w:spacing w:line="372" w:lineRule="auto"/>
        <w:jc w:val="both"/>
        <w:rPr>
          <w:rFonts w:eastAsia="Verdana"/>
          <w:sz w:val="26"/>
          <w:szCs w:val="26"/>
        </w:rPr>
      </w:pPr>
      <w:r>
        <w:rPr>
          <w:rFonts w:eastAsia="Verdana"/>
          <w:sz w:val="26"/>
          <w:szCs w:val="26"/>
        </w:rPr>
        <w:t>Trong đó:</w:t>
      </w:r>
    </w:p>
    <w:p w14:paraId="5F586519" w14:textId="671D4412" w:rsidR="00A6431A" w:rsidRPr="00E16036" w:rsidRDefault="00000000" w:rsidP="00943BE6">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f>
            <m:fPr>
              <m:ctrlPr>
                <w:rPr>
                  <w:rFonts w:ascii="Cambria Math" w:eastAsia="Verdana" w:hAnsi="Cambria Math"/>
                  <w:i/>
                  <w:sz w:val="26"/>
                  <w:szCs w:val="26"/>
                </w:rPr>
              </m:ctrlPr>
            </m:fPr>
            <m:num>
              <m:sSup>
                <m:sSupPr>
                  <m:ctrlPr>
                    <w:rPr>
                      <w:rFonts w:ascii="Cambria Math" w:eastAsia="Verdana" w:hAnsi="Cambria Math"/>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(k)-m(k)]</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oMath>
      </m:oMathPara>
    </w:p>
    <w:p w14:paraId="53B56C64" w14:textId="77777777" w:rsidR="00E16036" w:rsidRPr="00260B6F" w:rsidRDefault="00E16036" w:rsidP="00943BE6">
      <w:pPr>
        <w:spacing w:line="372" w:lineRule="auto"/>
        <w:jc w:val="both"/>
        <w:rPr>
          <w:rFonts w:eastAsia="Verdana"/>
          <w:sz w:val="26"/>
          <w:szCs w:val="26"/>
        </w:rPr>
      </w:pPr>
    </w:p>
    <w:p w14:paraId="55835D63" w14:textId="18D477D6" w:rsidR="00E16036" w:rsidRPr="003344AB" w:rsidRDefault="00E16036" w:rsidP="00943BE6">
      <w:pPr>
        <w:spacing w:line="372" w:lineRule="auto"/>
        <w:jc w:val="both"/>
        <w:rPr>
          <w:rFonts w:eastAsia="Verdana"/>
          <w:sz w:val="26"/>
          <w:szCs w:val="26"/>
        </w:rPr>
      </w:pPr>
      <w:r>
        <w:rPr>
          <w:rFonts w:eastAsia="Verdana"/>
          <w:sz w:val="26"/>
          <w:szCs w:val="26"/>
        </w:rPr>
        <w:t xml:space="preserve">Do đó, giá trị ngưỡng tối ưu có thể được tìm thấy là k* với giá trị của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Pr>
          <w:rFonts w:eastAsia="Verdana"/>
          <w:sz w:val="26"/>
          <w:szCs w:val="26"/>
        </w:rPr>
        <w:t xml:space="preserve"> là lớn nhất:</w:t>
      </w:r>
    </w:p>
    <w:p w14:paraId="46DE9B36" w14:textId="4611001E" w:rsidR="00365E43" w:rsidRPr="00E16036" w:rsidRDefault="00000000" w:rsidP="00260B6F">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r>
            <w:rPr>
              <w:rFonts w:ascii="Cambria Math" w:eastAsia="Verdana" w:hAnsi="Cambria Math"/>
              <w:sz w:val="26"/>
              <w:szCs w:val="26"/>
            </w:rPr>
            <m:t>=</m:t>
          </m:r>
          <m:func>
            <m:funcPr>
              <m:ctrlPr>
                <w:rPr>
                  <w:rFonts w:ascii="Cambria Math" w:eastAsia="Verdana" w:hAnsi="Cambria Math"/>
                  <w:i/>
                  <w:sz w:val="26"/>
                  <w:szCs w:val="26"/>
                </w:rPr>
              </m:ctrlPr>
            </m:funcPr>
            <m:fName>
              <m:limLow>
                <m:limLowPr>
                  <m:ctrlPr>
                    <w:rPr>
                      <w:rFonts w:ascii="Cambria Math" w:eastAsia="Verdana" w:hAnsi="Cambria Math"/>
                      <w:i/>
                      <w:sz w:val="26"/>
                      <w:szCs w:val="26"/>
                    </w:rPr>
                  </m:ctrlPr>
                </m:limLowPr>
                <m:e>
                  <m:r>
                    <m:rPr>
                      <m:sty m:val="p"/>
                    </m:rPr>
                    <w:rPr>
                      <w:rFonts w:ascii="Cambria Math" w:eastAsia="Verdana" w:hAnsi="Cambria Math"/>
                      <w:sz w:val="26"/>
                      <w:szCs w:val="26"/>
                    </w:rPr>
                    <m:t>max</m:t>
                  </m:r>
                </m:e>
                <m:lim>
                  <m:r>
                    <w:rPr>
                      <w:rFonts w:ascii="Cambria Math" w:eastAsia="Verdana" w:hAnsi="Cambria Math"/>
                      <w:sz w:val="26"/>
                      <w:szCs w:val="26"/>
                    </w:rPr>
                    <m:t>0 ≤ k ≤ L-1</m:t>
                  </m:r>
                </m:lim>
              </m:limLow>
            </m:fName>
            <m:e>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e>
          </m:func>
        </m:oMath>
      </m:oMathPara>
    </w:p>
    <w:p w14:paraId="026D9372" w14:textId="77777777" w:rsidR="00E16036" w:rsidRPr="00943BE6" w:rsidRDefault="00E16036" w:rsidP="00260B6F">
      <w:pPr>
        <w:spacing w:line="372" w:lineRule="auto"/>
        <w:jc w:val="both"/>
        <w:rPr>
          <w:rFonts w:eastAsia="Verdana"/>
          <w:sz w:val="26"/>
          <w:szCs w:val="26"/>
        </w:rPr>
      </w:pPr>
    </w:p>
    <w:p w14:paraId="00312D47" w14:textId="5EBAA724" w:rsidR="00260B6F" w:rsidRDefault="00E16036" w:rsidP="003344AB">
      <w:pPr>
        <w:spacing w:line="372" w:lineRule="auto"/>
        <w:jc w:val="both"/>
        <w:rPr>
          <w:rFonts w:eastAsia="Verdana"/>
          <w:sz w:val="26"/>
          <w:szCs w:val="26"/>
        </w:rPr>
      </w:pPr>
      <w:r w:rsidRPr="00E16036">
        <w:rPr>
          <w:rFonts w:eastAsia="Verdana"/>
          <w:sz w:val="26"/>
          <w:szCs w:val="26"/>
        </w:rPr>
        <w:t>Nói cách khác, để tìm k*, chúng ta chỉ cần đánh giá phương trình cho tất cả các giá trị nguyên của k (với điều kiện</w:t>
      </w:r>
      <w:r>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Pr>
          <w:rFonts w:eastAsia="Verdana"/>
          <w:sz w:val="26"/>
          <w:szCs w:val="26"/>
        </w:rPr>
        <w:t xml:space="preserve"> </w:t>
      </w:r>
      <w:r w:rsidRPr="00E16036">
        <w:rPr>
          <w:rFonts w:eastAsia="Verdana"/>
          <w:sz w:val="26"/>
          <w:szCs w:val="26"/>
        </w:rPr>
        <w:t xml:space="preserve">thỏa mãn) và chọn giá trị k cho kết quả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oMath>
      <w:r>
        <w:rPr>
          <w:rFonts w:eastAsia="Verdana"/>
          <w:sz w:val="26"/>
          <w:szCs w:val="26"/>
        </w:rPr>
        <w:t xml:space="preserve"> l</w:t>
      </w:r>
      <w:r w:rsidRPr="00E16036">
        <w:rPr>
          <w:rFonts w:eastAsia="Verdana"/>
          <w:sz w:val="26"/>
          <w:szCs w:val="26"/>
        </w:rPr>
        <w:t xml:space="preserve">ớn nhất. Nếu có nhiều hơn một giá trị k cho kết quả tối đa, thường sẽ tính trung bình các giá trị kkk này để tìm giá trị tối ưu. Có thể chứng minh rằng luôn tồn tại giá trị tối đa với điều kiện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sidRPr="00E16036">
        <w:rPr>
          <w:rFonts w:eastAsia="Verdana"/>
          <w:sz w:val="26"/>
          <w:szCs w:val="26"/>
        </w:rPr>
        <w:t>. Việc đánh giá các phương trình cho tất cả các giá trị k là một quá trình tính toán tương đối đơn giản vì số lượng giá trị nguyên lớn nhất mà k có thể có là L.</w:t>
      </w:r>
    </w:p>
    <w:p w14:paraId="3346C1E0" w14:textId="3C887CE6" w:rsidR="00E039D0" w:rsidRDefault="00E039D0" w:rsidP="003344AB">
      <w:pPr>
        <w:spacing w:line="372" w:lineRule="auto"/>
        <w:jc w:val="both"/>
        <w:rPr>
          <w:rFonts w:eastAsia="Verdana"/>
          <w:sz w:val="26"/>
          <w:szCs w:val="26"/>
        </w:rPr>
      </w:pPr>
      <w:r w:rsidRPr="00E039D0">
        <w:rPr>
          <w:rFonts w:eastAsia="Verdana"/>
          <w:sz w:val="26"/>
          <w:szCs w:val="26"/>
        </w:rPr>
        <w:lastRenderedPageBreak/>
        <w:t>Khi đã tìm được k*, ảnh đầu vào f(x,y) được phân đoạn như</w:t>
      </w:r>
      <w:r>
        <w:rPr>
          <w:rFonts w:eastAsia="Verdana"/>
          <w:sz w:val="26"/>
          <w:szCs w:val="26"/>
        </w:rPr>
        <w:t xml:space="preserve"> công thức đã nhắc đến ở phần trước:</w:t>
      </w:r>
    </w:p>
    <w:p w14:paraId="780F7433" w14:textId="5C882AE4" w:rsidR="00FB30EC" w:rsidRPr="00D650C8" w:rsidRDefault="002969A0" w:rsidP="00D650C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qArr>
            </m:e>
          </m:d>
        </m:oMath>
      </m:oMathPara>
    </w:p>
    <w:p w14:paraId="3C0333DD" w14:textId="77777777" w:rsidR="00FB4B3E" w:rsidRDefault="00FB4B3E" w:rsidP="003344AB">
      <w:pPr>
        <w:spacing w:line="372" w:lineRule="auto"/>
        <w:jc w:val="both"/>
        <w:rPr>
          <w:rFonts w:eastAsia="Verdana"/>
          <w:sz w:val="26"/>
          <w:szCs w:val="26"/>
        </w:rPr>
      </w:pPr>
    </w:p>
    <w:p w14:paraId="3A03087A" w14:textId="3FC321B8" w:rsidR="00FB30EC" w:rsidRDefault="00FB4B3E" w:rsidP="003344AB">
      <w:pPr>
        <w:spacing w:line="372" w:lineRule="auto"/>
        <w:jc w:val="both"/>
        <w:rPr>
          <w:rFonts w:eastAsia="Verdana"/>
          <w:sz w:val="26"/>
          <w:szCs w:val="26"/>
        </w:rPr>
      </w:pPr>
      <w:r w:rsidRPr="00FB4B3E">
        <w:rPr>
          <w:rFonts w:eastAsia="Verdana"/>
          <w:sz w:val="26"/>
          <w:szCs w:val="26"/>
        </w:rPr>
        <w:t>Với x</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M</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1 và y</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N</w:t>
      </w:r>
      <w:r>
        <w:rPr>
          <w:rFonts w:eastAsia="Verdana"/>
          <w:sz w:val="26"/>
          <w:szCs w:val="26"/>
        </w:rPr>
        <w:t xml:space="preserve"> – </w:t>
      </w:r>
      <w:r w:rsidRPr="00FB4B3E">
        <w:rPr>
          <w:rFonts w:eastAsia="Verdana"/>
          <w:sz w:val="26"/>
          <w:szCs w:val="26"/>
        </w:rPr>
        <w:t>1</w:t>
      </w:r>
      <w:r>
        <w:rPr>
          <w:rFonts w:eastAsia="Verdana"/>
          <w:sz w:val="26"/>
          <w:szCs w:val="26"/>
        </w:rPr>
        <w:t>.</w:t>
      </w:r>
    </w:p>
    <w:p w14:paraId="3459B3D0" w14:textId="104EB926" w:rsidR="00FB4B3E" w:rsidRDefault="00FB4B3E" w:rsidP="003344AB">
      <w:pPr>
        <w:spacing w:line="372" w:lineRule="auto"/>
        <w:jc w:val="both"/>
        <w:rPr>
          <w:rFonts w:eastAsia="Verdana"/>
          <w:sz w:val="26"/>
          <w:szCs w:val="26"/>
        </w:rPr>
      </w:pPr>
      <w:r w:rsidRPr="00FB4B3E">
        <w:rPr>
          <w:rFonts w:eastAsia="Verdana"/>
          <w:sz w:val="26"/>
          <w:szCs w:val="26"/>
        </w:rPr>
        <w:t>Ngoài ngưỡng tối ưu, các thông tin khác về hình ảnh phân đoạn cũng có thể được rút ra từ histogram</w:t>
      </w:r>
      <w:r>
        <w:rPr>
          <w:rFonts w:eastAsia="Verdana"/>
          <w:sz w:val="26"/>
          <w:szCs w:val="26"/>
        </w:rPr>
        <w:t xml:space="preserve">. </w:t>
      </w:r>
      <w:r w:rsidRPr="00FB4B3E">
        <w:rPr>
          <w:rFonts w:eastAsia="Verdana"/>
          <w:sz w:val="26"/>
          <w:szCs w:val="26"/>
        </w:rPr>
        <w:t xml:space="preserve">Ví dụ,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xác suất của các lớp tại ngưỡng tối ưu, biểu thị tỷ lệ diện tích mà các lớp (nhóm điểm ảnh) chiếm trong hình ảnh sau khi phân ngưỡng. Tương tự, các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các ước lượng của cường độ trung bình của các lớp trong hình ảnh gốc.</w:t>
      </w:r>
    </w:p>
    <w:p w14:paraId="2885C879" w14:textId="1BE66DF1" w:rsidR="00FB4B3E" w:rsidRDefault="00FB4B3E" w:rsidP="003344AB">
      <w:pPr>
        <w:spacing w:line="372" w:lineRule="auto"/>
        <w:jc w:val="both"/>
        <w:rPr>
          <w:rFonts w:eastAsia="Verdana"/>
          <w:sz w:val="26"/>
          <w:szCs w:val="26"/>
        </w:rPr>
      </w:pPr>
      <w:r w:rsidRPr="00FB4B3E">
        <w:rPr>
          <w:rFonts w:eastAsia="Verdana"/>
          <w:sz w:val="26"/>
          <w:szCs w:val="26"/>
        </w:rPr>
        <w:t xml:space="preserve">Hệ số chuẩn hóa, được đánh giá tại giá trị ngưỡng tối ưu </w:t>
      </w:r>
      <m:oMath>
        <m:r>
          <w:rPr>
            <w:rFonts w:ascii="Cambria Math" w:eastAsia="Verdana" w:hAnsi="Cambria Math"/>
            <w:sz w:val="26"/>
            <w:szCs w:val="26"/>
          </w:rPr>
          <m: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m:t>
        </m:r>
      </m:oMath>
      <w:r w:rsidRPr="00FB4B3E">
        <w:rPr>
          <w:rFonts w:eastAsia="Verdana"/>
          <w:sz w:val="26"/>
          <w:szCs w:val="26"/>
        </w:rPr>
        <w:t>, có thể được sử dụng để đánh giá định lượng về độ tách biệt giữa các lớp, qua đó đưa ra ý tưởng về độ dễ phân ngưỡng của một hình ảnh cụ thể. Giá trị này nằm trong khoảng từ</w:t>
      </w:r>
      <w:r>
        <w:rPr>
          <w:rFonts w:eastAsia="Verdana"/>
          <w:sz w:val="26"/>
          <w:szCs w:val="26"/>
        </w:rPr>
        <w:t>:</w:t>
      </w:r>
    </w:p>
    <w:p w14:paraId="279C0D53" w14:textId="77777777" w:rsidR="00FB4B3E" w:rsidRDefault="00FB4B3E" w:rsidP="003344AB">
      <w:pPr>
        <w:spacing w:line="372" w:lineRule="auto"/>
        <w:jc w:val="both"/>
        <w:rPr>
          <w:rFonts w:eastAsia="Verdana"/>
          <w:sz w:val="26"/>
          <w:szCs w:val="26"/>
        </w:rPr>
      </w:pPr>
    </w:p>
    <w:p w14:paraId="18CEEB32" w14:textId="4AB727EE" w:rsidR="00FB4B3E" w:rsidRPr="00FB4B3E" w:rsidRDefault="00FB4B3E" w:rsidP="003344AB">
      <w:pPr>
        <w:spacing w:line="372" w:lineRule="auto"/>
        <w:jc w:val="both"/>
        <w:rPr>
          <w:rFonts w:eastAsia="Verdana"/>
          <w:bCs/>
          <w:sz w:val="26"/>
          <w:szCs w:val="26"/>
        </w:rPr>
      </w:pPr>
      <m:oMathPara>
        <m:oMath>
          <m:r>
            <w:rPr>
              <w:rFonts w:ascii="Cambria Math" w:eastAsia="Verdana" w:hAnsi="Cambria Math"/>
              <w:sz w:val="26"/>
              <w:szCs w:val="26"/>
            </w:rPr>
            <m:t>0&lt;η(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)≤1</m:t>
          </m:r>
        </m:oMath>
      </m:oMathPara>
    </w:p>
    <w:p w14:paraId="794A4FF8" w14:textId="77777777" w:rsidR="00FB4B3E" w:rsidRPr="00FB4B3E" w:rsidRDefault="00FB4B3E" w:rsidP="003344AB">
      <w:pPr>
        <w:spacing w:line="372" w:lineRule="auto"/>
        <w:jc w:val="both"/>
        <w:rPr>
          <w:rFonts w:eastAsia="Verdana"/>
          <w:sz w:val="26"/>
          <w:szCs w:val="26"/>
        </w:rPr>
      </w:pPr>
    </w:p>
    <w:p w14:paraId="6B84B3D6" w14:textId="78135F7E" w:rsidR="0028248C" w:rsidRDefault="003344AB" w:rsidP="005E1248">
      <w:pPr>
        <w:spacing w:line="372" w:lineRule="auto"/>
        <w:jc w:val="both"/>
        <w:rPr>
          <w:rFonts w:eastAsia="Verdana"/>
          <w:sz w:val="26"/>
          <w:szCs w:val="26"/>
        </w:rPr>
      </w:pPr>
      <w:r w:rsidRPr="003344AB">
        <w:rPr>
          <w:rFonts w:eastAsia="Verdana"/>
          <w:sz w:val="26"/>
          <w:szCs w:val="26"/>
        </w:rPr>
        <w:t>Sau khi xác định ngưỡng tối ưu k*, ảnh sẽ được phân ngưỡng: tất cả các pixel có giá trị nhỏ hơn hoặc bằng k* sẽ được gán vào lớp nền (0), trong khi các pixel lớn hơn k* sẽ thuộc lớp đối tượng (1). Phương pháp này hiệu quả vì chỉ cần tính toán dựa trên histogram của ảnh, giúp giảm thiểu thời gian và tài nguyên tính toán.</w:t>
      </w:r>
    </w:p>
    <w:p w14:paraId="1602EA34" w14:textId="77777777" w:rsidR="005E1248" w:rsidRDefault="005E1248" w:rsidP="005E1248">
      <w:pPr>
        <w:rPr>
          <w:rFonts w:eastAsia="Arial"/>
        </w:rPr>
      </w:pPr>
    </w:p>
    <w:p w14:paraId="0320F2BF" w14:textId="77777777" w:rsidR="005E1248" w:rsidRPr="005E1248" w:rsidRDefault="005E1248" w:rsidP="005E1248">
      <w:pPr>
        <w:rPr>
          <w:rFonts w:eastAsia="Arial"/>
        </w:rPr>
      </w:pPr>
    </w:p>
    <w:p w14:paraId="6C897CB0" w14:textId="7CDAA785" w:rsidR="001644B6" w:rsidRDefault="001644B6" w:rsidP="00B56500">
      <w:pPr>
        <w:pStyle w:val="Heading2"/>
      </w:pPr>
      <w:bookmarkStart w:id="97" w:name="_Toc182090989"/>
      <w:r w:rsidRPr="00AE2A07">
        <w:t>2.2</w:t>
      </w:r>
      <w:r w:rsidR="006E5DB5" w:rsidRPr="00AE2A07">
        <w:t>.</w:t>
      </w:r>
      <w:r w:rsidRPr="00AE2A07">
        <w:t xml:space="preserve"> </w:t>
      </w:r>
      <w:r w:rsidR="001E6E81" w:rsidRPr="00AE2A07">
        <w:t>Phân đoạn dựa trên cạnh (Edge-based segmentation)</w:t>
      </w:r>
      <w:bookmarkEnd w:id="97"/>
    </w:p>
    <w:p w14:paraId="2CFF3794" w14:textId="6B598E80" w:rsidR="005B2715" w:rsidRPr="005B2715" w:rsidRDefault="005B2715" w:rsidP="005B2715">
      <w:pPr>
        <w:spacing w:line="372" w:lineRule="auto"/>
        <w:jc w:val="both"/>
        <w:rPr>
          <w:rFonts w:eastAsia="Verdana"/>
          <w:sz w:val="26"/>
          <w:szCs w:val="26"/>
        </w:rPr>
      </w:pPr>
      <w:r>
        <w:rPr>
          <w:rFonts w:eastAsia="Verdana"/>
          <w:sz w:val="26"/>
          <w:szCs w:val="26"/>
        </w:rPr>
        <w:t>Phân đoạn dựa trên cạn</w:t>
      </w:r>
      <w:r w:rsidR="00C26CCB">
        <w:rPr>
          <w:rFonts w:eastAsia="Verdana"/>
          <w:sz w:val="26"/>
          <w:szCs w:val="26"/>
        </w:rPr>
        <w:t>h</w:t>
      </w:r>
      <w:r>
        <w:rPr>
          <w:rFonts w:eastAsia="Verdana"/>
          <w:sz w:val="26"/>
          <w:szCs w:val="26"/>
        </w:rPr>
        <w:t xml:space="preserve"> hay tên tiếng Anh</w:t>
      </w:r>
      <w:r w:rsidR="00C26CCB">
        <w:rPr>
          <w:rFonts w:eastAsia="Verdana"/>
          <w:sz w:val="26"/>
          <w:szCs w:val="26"/>
        </w:rPr>
        <w:t xml:space="preserve">, để cho </w:t>
      </w:r>
      <w:r>
        <w:rPr>
          <w:rFonts w:eastAsia="Verdana"/>
          <w:sz w:val="26"/>
          <w:szCs w:val="26"/>
        </w:rPr>
        <w:t xml:space="preserve"> là </w:t>
      </w:r>
      <w:r w:rsidRPr="005B2715">
        <w:rPr>
          <w:rFonts w:eastAsia="Verdana"/>
          <w:sz w:val="26"/>
          <w:szCs w:val="26"/>
        </w:rPr>
        <w:t xml:space="preserve">Edge-based segmentation là một phương pháp phân đoạn ảnh trong lĩnh vực thị giác máy tính, dựa trên việc phát hiện các cạnh trong hình ảnh để chia ảnh thành các vùng riêng biệt. Mỗi cạnh đại diện cho ranh giới giữa các đối tượng hoặc khu vực có sự thay đổi đột ngột về cường độ hoặc màu sắc. Phương pháp này giúp nhận diện và phân biệt các đối tượng trong ảnh, </w:t>
      </w:r>
      <w:r w:rsidRPr="005B2715">
        <w:rPr>
          <w:rFonts w:eastAsia="Verdana"/>
          <w:sz w:val="26"/>
          <w:szCs w:val="26"/>
        </w:rPr>
        <w:lastRenderedPageBreak/>
        <w:t>chẳng hạn như tách nền và đối tượng, hoặc xác định các vùng có ý nghĩa đặc biệt trong phân tích hình ảnh.</w:t>
      </w:r>
    </w:p>
    <w:p w14:paraId="2849A437" w14:textId="2DCC8069" w:rsidR="005B2715" w:rsidRPr="005B2715" w:rsidRDefault="005B2715" w:rsidP="005B2715">
      <w:pPr>
        <w:spacing w:line="372" w:lineRule="auto"/>
        <w:jc w:val="both"/>
      </w:pPr>
      <w:r w:rsidRPr="005B2715">
        <w:rPr>
          <w:rFonts w:eastAsia="Verdana"/>
          <w:sz w:val="26"/>
          <w:szCs w:val="26"/>
        </w:rPr>
        <w:t>Cách tiếp cận này thường được sử dụng trong các ứng dụng mà các ranh giới rõ ràng giữa các vùng hoặc đối tượng có thể được phát hiện, như nhận dạng khuôn mặt, nhận diện vật thể, và phân tích y tế.</w:t>
      </w:r>
    </w:p>
    <w:p w14:paraId="5D38FB2E" w14:textId="1EF4C210" w:rsidR="00B43A2E" w:rsidRDefault="00B27369" w:rsidP="00B27369">
      <w:pPr>
        <w:spacing w:line="372" w:lineRule="auto"/>
        <w:jc w:val="both"/>
        <w:rPr>
          <w:rFonts w:eastAsia="Verdana"/>
          <w:sz w:val="26"/>
          <w:szCs w:val="26"/>
        </w:rPr>
      </w:pPr>
      <w:r w:rsidRPr="00B27369">
        <w:rPr>
          <w:rFonts w:eastAsia="Verdana"/>
          <w:sz w:val="26"/>
          <w:szCs w:val="26"/>
        </w:rPr>
        <w:t>Phần này tập trung vào các phương pháp phân đoạn dựa trên việc phát hiện các thay đổi cục bộ đột ngột trong cường độ. Ba loại đặc trưng hình ảnh mà chúng ta quan tâm là các điểm rời rạc, đường thẳng và cạnh. Pixel cạnh là những pixel mà tại đó cường độ của hàm hình ảnh thay đổi đột ngột, và cạnh (hay đoạn cạnh) là tập hợp các pixel cạnh được kết nối với nhau. Bộ dò cạnh là các phương pháp xử lý ảnh cục bộ được thiết kế để phát hiện các pixel cạnh. Một đường thẳng có thể được xem như một đoạn cạnh, trong đó cường độ nền ở hai phía của đường thẳng cao hơn hoặc thấp hơn nhiều so với cường độ của các pixel trên đường thẳng.</w:t>
      </w:r>
    </w:p>
    <w:p w14:paraId="4F5143BE" w14:textId="17384355" w:rsidR="00C26CCB" w:rsidRDefault="00C26CCB" w:rsidP="00B27369">
      <w:pPr>
        <w:spacing w:line="372" w:lineRule="auto"/>
        <w:jc w:val="both"/>
        <w:rPr>
          <w:rFonts w:eastAsia="Verdana"/>
          <w:sz w:val="26"/>
          <w:szCs w:val="26"/>
        </w:rPr>
      </w:pPr>
      <w:r>
        <w:rPr>
          <w:rFonts w:eastAsia="Verdana"/>
          <w:sz w:val="26"/>
          <w:szCs w:val="26"/>
        </w:rPr>
        <w:t>Một số kiểu</w:t>
      </w:r>
      <w:r w:rsidR="001E0C8F">
        <w:rPr>
          <w:rFonts w:eastAsia="Verdana"/>
          <w:sz w:val="26"/>
          <w:szCs w:val="26"/>
        </w:rPr>
        <w:t xml:space="preserve"> đoạn cạnh thông dụng:</w:t>
      </w:r>
    </w:p>
    <w:p w14:paraId="6CCCB88A" w14:textId="77777777" w:rsidR="00A242B2" w:rsidRDefault="00A242B2" w:rsidP="00B27369">
      <w:pPr>
        <w:spacing w:line="372" w:lineRule="auto"/>
        <w:jc w:val="both"/>
        <w:rPr>
          <w:rFonts w:eastAsia="Verdana"/>
          <w:sz w:val="26"/>
          <w:szCs w:val="26"/>
        </w:rPr>
      </w:pPr>
    </w:p>
    <w:p w14:paraId="7F9831D1" w14:textId="734A5FE2" w:rsidR="001E0C8F" w:rsidRDefault="00A242B2" w:rsidP="001E0C8F">
      <w:pPr>
        <w:spacing w:line="372" w:lineRule="auto"/>
        <w:jc w:val="center"/>
        <w:rPr>
          <w:rFonts w:eastAsia="Verdana"/>
          <w:sz w:val="26"/>
          <w:szCs w:val="26"/>
        </w:rPr>
      </w:pPr>
      <w:r>
        <w:rPr>
          <w:rFonts w:eastAsia="Verdana"/>
          <w:noProof/>
          <w:sz w:val="26"/>
          <w:szCs w:val="26"/>
        </w:rPr>
        <w:drawing>
          <wp:inline distT="0" distB="0" distL="0" distR="0" wp14:anchorId="7B75E387" wp14:editId="0C1A981E">
            <wp:extent cx="4327525" cy="2753995"/>
            <wp:effectExtent l="0" t="0" r="0" b="8255"/>
            <wp:docPr id="26663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2753995"/>
                    </a:xfrm>
                    <a:prstGeom prst="rect">
                      <a:avLst/>
                    </a:prstGeom>
                    <a:noFill/>
                    <a:ln>
                      <a:noFill/>
                    </a:ln>
                  </pic:spPr>
                </pic:pic>
              </a:graphicData>
            </a:graphic>
          </wp:inline>
        </w:drawing>
      </w:r>
    </w:p>
    <w:p w14:paraId="65152081" w14:textId="742D4742" w:rsidR="001E0C8F" w:rsidRDefault="001E0C8F" w:rsidP="008318B3">
      <w:pPr>
        <w:pStyle w:val="FigureCaption"/>
      </w:pPr>
      <w:bookmarkStart w:id="98" w:name="_Toc182090942"/>
      <w:r w:rsidRPr="00AE2A07">
        <w:t>Hình</w:t>
      </w:r>
      <w:r w:rsidRPr="00AE2A07">
        <w:rPr>
          <w:spacing w:val="10"/>
        </w:rPr>
        <w:t xml:space="preserve"> </w:t>
      </w:r>
      <w:r w:rsidRPr="00AE2A07">
        <w:t>2.</w:t>
      </w:r>
      <w:r>
        <w:t>7</w:t>
      </w:r>
      <w:r w:rsidRPr="00AE2A07">
        <w:t xml:space="preserve"> </w:t>
      </w:r>
      <w:r>
        <w:t>Một số đoạn cạnh thông dụng</w:t>
      </w:r>
      <w:bookmarkEnd w:id="98"/>
    </w:p>
    <w:p w14:paraId="7454560E" w14:textId="38B912BB" w:rsidR="001E0C8F" w:rsidRPr="001E0C8F" w:rsidRDefault="001E0C8F" w:rsidP="001E0C8F">
      <w:r>
        <w:t>(a) Cạnh dạng nhảy bậc</w:t>
      </w:r>
      <w:r>
        <w:tab/>
        <w:t>(b) Cạnh dốc</w:t>
      </w:r>
      <w:r>
        <w:tab/>
        <w:t>(c) Cạnh dạng xung vuông</w:t>
      </w:r>
      <w:r>
        <w:tab/>
      </w:r>
      <w:r>
        <w:tab/>
        <w:t>(d) Cạnh dạng hình nón</w:t>
      </w:r>
    </w:p>
    <w:p w14:paraId="4CA1FB4D" w14:textId="77777777" w:rsidR="00A242B2" w:rsidRPr="00B27369" w:rsidRDefault="00A242B2" w:rsidP="001E0C8F">
      <w:pPr>
        <w:spacing w:line="372" w:lineRule="auto"/>
        <w:jc w:val="center"/>
        <w:rPr>
          <w:rFonts w:eastAsia="Verdana"/>
          <w:sz w:val="26"/>
          <w:szCs w:val="26"/>
        </w:rPr>
      </w:pPr>
    </w:p>
    <w:p w14:paraId="71816BFD" w14:textId="15BC996B" w:rsidR="001644B6" w:rsidRPr="00AE2A07" w:rsidRDefault="001644B6" w:rsidP="006E5DB5">
      <w:pPr>
        <w:pStyle w:val="Heading3"/>
      </w:pPr>
      <w:bookmarkStart w:id="99" w:name="_Toc134720575"/>
      <w:bookmarkStart w:id="100" w:name="_Toc182090990"/>
      <w:r w:rsidRPr="00AE2A07">
        <w:lastRenderedPageBreak/>
        <w:t xml:space="preserve">2.2.1. </w:t>
      </w:r>
      <w:bookmarkEnd w:id="99"/>
      <w:r w:rsidR="00512A72">
        <w:t>Lý thuyết cơ sở</w:t>
      </w:r>
      <w:bookmarkEnd w:id="100"/>
    </w:p>
    <w:p w14:paraId="0A5961B5" w14:textId="7025ECC6" w:rsidR="00EA3A73" w:rsidRPr="00EA3A73" w:rsidRDefault="00EA3A73" w:rsidP="006A6B80">
      <w:pPr>
        <w:spacing w:line="372" w:lineRule="auto"/>
        <w:ind w:right="-1"/>
        <w:jc w:val="both"/>
        <w:rPr>
          <w:sz w:val="26"/>
          <w:szCs w:val="26"/>
        </w:rPr>
      </w:pPr>
      <w:r w:rsidRPr="00EA3A73">
        <w:rPr>
          <w:sz w:val="26"/>
          <w:szCs w:val="26"/>
        </w:rPr>
        <w:t>Phần này tập trung vào việc sử dụng các phương pháp làm mịn ảnh qua trung bình cục bộ. Vì trung bình hóa tương tự như tích phân, nên cũng không có gì bất ngờ khi có thể phát hiện các thay đổi đột ngột, cục bộ trong cường độ ảnh bằng cách sử dụng đạo hàm. Đặc biệt, các đạo hàm bậc nhất và bậc hai rất phù hợp cho mục đích này.</w:t>
      </w:r>
    </w:p>
    <w:p w14:paraId="2206170D" w14:textId="26894E7E" w:rsidR="00EA3A73" w:rsidRPr="00EA3A73" w:rsidRDefault="00EA3A73" w:rsidP="006A6B80">
      <w:pPr>
        <w:spacing w:line="372" w:lineRule="auto"/>
        <w:ind w:right="-1"/>
        <w:jc w:val="both"/>
        <w:rPr>
          <w:sz w:val="26"/>
          <w:szCs w:val="26"/>
        </w:rPr>
      </w:pPr>
      <w:r w:rsidRPr="00EA3A73">
        <w:rPr>
          <w:sz w:val="26"/>
          <w:szCs w:val="26"/>
        </w:rPr>
        <w:t>Đạo hàm của hàm số kỹ thuật số được xác định bằng cách dựa trên sự chênh lệch. Có nhiều cách để xấp xỉ chênh lệch này, việc xấp xỉ đạo hàm bậc nhất cần đáp ứng các điều kiện sau: (1) bằng 0 ở những vùng có cường độ không đổi; (2) khác 0 ở điểm bắt đầu của bước hoặc đoạn thay đổi cường độ; và (3) khác 0 tại các điểm trên đoạn thay đổi cường độ. Tương tự, để xấp xỉ đạo hàm bậc hai, ta yêu cầu rằng: (1) nó phải bằng 0 ở các vùng có cường độ không đổi; (2) khác 0 ở điểm bắt đầu và kết thúc của bước hoặc đoạn thay đổi cường độ; và (3) phải bằng 0 dọc theo các đoạn thay đổi cường độ. Do các giá trị kỹ thuật số có giới hạn, sự thay đổi cường độ lớn nhất cũng bị giới hạn, và khoảng cách ngắn nhất mà sự thay đổi có thể xảy ra là giữa các pixel liền kề.</w:t>
      </w:r>
    </w:p>
    <w:p w14:paraId="5EAF0D56" w14:textId="43475EAE" w:rsidR="00EA3A73" w:rsidRDefault="00EA3A73" w:rsidP="006A6B80">
      <w:pPr>
        <w:spacing w:line="372" w:lineRule="auto"/>
        <w:ind w:right="-1"/>
        <w:jc w:val="both"/>
        <w:rPr>
          <w:sz w:val="26"/>
          <w:szCs w:val="26"/>
        </w:rPr>
      </w:pPr>
      <w:r w:rsidRPr="00EA3A73">
        <w:rPr>
          <w:sz w:val="26"/>
          <w:szCs w:val="26"/>
        </w:rPr>
        <w:t>Ta có thể tính xấp xỉ đạo hàm bậc nhất tại điểm x của một hàm một chiều f(x)</w:t>
      </w:r>
      <w:r w:rsidR="005D4C86">
        <w:rPr>
          <w:sz w:val="26"/>
          <w:szCs w:val="26"/>
        </w:rPr>
        <w:t xml:space="preserve"> </w:t>
      </w:r>
      <w:r w:rsidRPr="00EA3A73">
        <w:rPr>
          <w:sz w:val="26"/>
          <w:szCs w:val="26"/>
        </w:rPr>
        <w:t xml:space="preserve"> bằng cách mở rộng hàm f(x+Δx) thành chuỗi Taylor xung quanh x, cho Δx=1, và giữ lại các thành phần tuyến tính. Kết quả thu được là:</w:t>
      </w:r>
    </w:p>
    <w:p w14:paraId="67AE2E70" w14:textId="77777777" w:rsidR="004260FA" w:rsidRDefault="004260FA" w:rsidP="00EA3A73">
      <w:pPr>
        <w:spacing w:line="372" w:lineRule="auto"/>
        <w:ind w:right="-1" w:firstLine="567"/>
        <w:jc w:val="both"/>
        <w:rPr>
          <w:sz w:val="26"/>
          <w:szCs w:val="26"/>
        </w:rPr>
      </w:pPr>
    </w:p>
    <w:p w14:paraId="30383BB8" w14:textId="260FF905" w:rsidR="004260FA" w:rsidRDefault="004260FA" w:rsidP="00EA3A73">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5D34BE83" w14:textId="0E20B64E" w:rsidR="004260FA" w:rsidRPr="00EA3A73" w:rsidRDefault="004260FA" w:rsidP="00EA3A73">
      <w:pPr>
        <w:spacing w:line="372" w:lineRule="auto"/>
        <w:ind w:right="-1" w:firstLine="567"/>
        <w:jc w:val="both"/>
        <w:rPr>
          <w:sz w:val="26"/>
          <w:szCs w:val="26"/>
        </w:rPr>
      </w:pPr>
    </w:p>
    <w:p w14:paraId="0DBB2735" w14:textId="5E52BE94" w:rsidR="00EA3A73" w:rsidRPr="00EA3A73" w:rsidRDefault="00EA3A73" w:rsidP="00DA7683">
      <w:pPr>
        <w:spacing w:line="372" w:lineRule="auto"/>
        <w:ind w:right="-1"/>
        <w:jc w:val="both"/>
        <w:rPr>
          <w:sz w:val="26"/>
          <w:szCs w:val="26"/>
        </w:rPr>
      </w:pPr>
      <w:r w:rsidRPr="00EA3A73">
        <w:rPr>
          <w:sz w:val="26"/>
          <w:szCs w:val="26"/>
        </w:rPr>
        <w:t xml:space="preserve">Ký hiệu đạo hàm riêng được dùng ở đây để giữ tính nhất quán khi xét đến hàm ảnh hai biến f(x,y), lúc này ta sẽ cần các đạo hàm riêng dọc theo hai trục không gian. Rõ ràng, </w:t>
      </w:r>
      <m:oMath>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rPr>
              <m:t>f</m:t>
            </m:r>
          </m:num>
          <m:den>
            <m:r>
              <w:rPr>
                <w:rFonts w:ascii="Cambria Math" w:hAnsi="Cambria Math"/>
                <w:sz w:val="26"/>
                <w:szCs w:val="26"/>
              </w:rPr>
              <m:t>∂</m:t>
            </m:r>
            <m:r>
              <w:rPr>
                <w:rFonts w:ascii="Cambria Math" w:hAnsi="Cambria Math"/>
                <w:sz w:val="26"/>
                <w:szCs w:val="26"/>
              </w:rPr>
              <m:t>x</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df</m:t>
            </m:r>
          </m:num>
          <m:den>
            <m:r>
              <w:rPr>
                <w:rFonts w:ascii="Cambria Math" w:hAnsi="Cambria Math"/>
                <w:sz w:val="26"/>
                <w:szCs w:val="26"/>
              </w:rPr>
              <m:t>dx</m:t>
            </m:r>
          </m:den>
        </m:f>
      </m:oMath>
      <w:r w:rsidR="00DA7683">
        <w:rPr>
          <w:sz w:val="26"/>
          <w:szCs w:val="26"/>
        </w:rPr>
        <w:t xml:space="preserve"> </w:t>
      </w:r>
      <w:r w:rsidRPr="00EA3A73">
        <w:rPr>
          <w:sz w:val="26"/>
          <w:szCs w:val="26"/>
        </w:rPr>
        <w:t>chỉ là hàm của một biến duy nhất.</w:t>
      </w:r>
    </w:p>
    <w:p w14:paraId="5FDBDA85" w14:textId="77777777" w:rsidR="00EA3A73" w:rsidRDefault="00EA3A73" w:rsidP="00DA7683">
      <w:pPr>
        <w:spacing w:line="372" w:lineRule="auto"/>
        <w:ind w:right="-1"/>
        <w:jc w:val="both"/>
        <w:rPr>
          <w:sz w:val="26"/>
          <w:szCs w:val="26"/>
        </w:rPr>
      </w:pPr>
      <w:r w:rsidRPr="00EA3A73">
        <w:rPr>
          <w:sz w:val="26"/>
          <w:szCs w:val="26"/>
        </w:rPr>
        <w:t>Để tính đạo hàm bậc hai, ta lấy đạo hàm của phương trình trên theo x:</w:t>
      </w:r>
    </w:p>
    <w:p w14:paraId="76DB6F34" w14:textId="77777777" w:rsidR="008318B3" w:rsidRPr="00EA3A73" w:rsidRDefault="008318B3" w:rsidP="00DA7683">
      <w:pPr>
        <w:spacing w:line="372" w:lineRule="auto"/>
        <w:ind w:right="-1"/>
        <w:jc w:val="both"/>
        <w:rPr>
          <w:sz w:val="26"/>
          <w:szCs w:val="26"/>
        </w:rPr>
      </w:pPr>
    </w:p>
    <w:p w14:paraId="4972F6F5" w14:textId="7E3B4A5E" w:rsidR="00FF6D22" w:rsidRDefault="00FF6D22" w:rsidP="00FF6D22">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r>
                <w:rPr>
                  <w:rFonts w:ascii="Cambria Math" w:hAnsi="Cambria Math"/>
                  <w:sz w:val="26"/>
                  <w:szCs w:val="26"/>
                </w:rPr>
                <m:t>2</m:t>
              </m:r>
            </m:e>
          </m:d>
          <m:r>
            <w:rPr>
              <w:rFonts w:ascii="Cambria Math" w:hAnsi="Cambria Math"/>
              <w:sz w:val="26"/>
              <w:szCs w:val="26"/>
            </w:rPr>
            <m:t>-</m:t>
          </m:r>
          <m:r>
            <w:rPr>
              <w:rFonts w:ascii="Cambria Math" w:hAnsi="Cambria Math"/>
              <w:sz w:val="26"/>
              <w:szCs w:val="26"/>
            </w:rPr>
            <m:t>2</m:t>
          </m:r>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r>
                <w:rPr>
                  <w:rFonts w:ascii="Cambria Math" w:hAnsi="Cambria Math"/>
                  <w:sz w:val="26"/>
                  <w:szCs w:val="26"/>
                </w:rPr>
                <m:t>+1</m:t>
              </m:r>
            </m:e>
          </m:d>
          <m:r>
            <w:rPr>
              <w:rFonts w:ascii="Cambria Math" w:hAnsi="Cambria Math"/>
              <w:sz w:val="26"/>
              <w:szCs w:val="26"/>
            </w:rPr>
            <m:t>+f(x)</m:t>
          </m:r>
        </m:oMath>
      </m:oMathPara>
    </w:p>
    <w:p w14:paraId="0CE845F5" w14:textId="1FCCEF1A" w:rsidR="00EA3A73" w:rsidRDefault="00EA3A73" w:rsidP="008318B3">
      <w:pPr>
        <w:spacing w:line="372" w:lineRule="auto"/>
        <w:ind w:right="-1"/>
        <w:jc w:val="both"/>
        <w:rPr>
          <w:sz w:val="26"/>
          <w:szCs w:val="26"/>
        </w:rPr>
      </w:pPr>
      <w:r w:rsidRPr="00EA3A73">
        <w:rPr>
          <w:sz w:val="26"/>
          <w:szCs w:val="26"/>
        </w:rPr>
        <w:lastRenderedPageBreak/>
        <w:t xml:space="preserve">Các phương trình trên đáp ứng các điều kiện đã nêu về đạo hàm bậc nhất và bậc hai. Để minh họa, và nhấn mạnh những điểm tương đồng và khác biệt giữa các đạo hàm bậc nhất và bậc hai trong xử lý ảnh, hãy xem </w:t>
      </w:r>
      <w:r w:rsidR="00F6272E">
        <w:rPr>
          <w:sz w:val="26"/>
          <w:szCs w:val="26"/>
        </w:rPr>
        <w:t>dưới đây</w:t>
      </w:r>
      <w:r w:rsidRPr="00EA3A73">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2"/>
        <w:gridCol w:w="4546"/>
      </w:tblGrid>
      <w:tr w:rsidR="008318B3" w14:paraId="3E3B26AE" w14:textId="77777777" w:rsidTr="008318B3">
        <w:tc>
          <w:tcPr>
            <w:tcW w:w="4389" w:type="dxa"/>
          </w:tcPr>
          <w:p w14:paraId="7978053A" w14:textId="77777777" w:rsidR="008318B3" w:rsidRDefault="008318B3" w:rsidP="008318B3">
            <w:pPr>
              <w:spacing w:line="372" w:lineRule="auto"/>
              <w:ind w:right="-1"/>
              <w:jc w:val="both"/>
              <w:rPr>
                <w:sz w:val="26"/>
                <w:szCs w:val="26"/>
              </w:rPr>
            </w:pPr>
            <w:r w:rsidRPr="008318B3">
              <w:rPr>
                <w:sz w:val="26"/>
                <w:szCs w:val="26"/>
              </w:rPr>
              <w:drawing>
                <wp:inline distT="0" distB="0" distL="0" distR="0" wp14:anchorId="0FA07DEF" wp14:editId="1B0BF698">
                  <wp:extent cx="2604977" cy="2593916"/>
                  <wp:effectExtent l="0" t="0" r="5080" b="0"/>
                  <wp:docPr id="18676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8117" name=""/>
                          <pic:cNvPicPr/>
                        </pic:nvPicPr>
                        <pic:blipFill>
                          <a:blip r:embed="rId22"/>
                          <a:stretch>
                            <a:fillRect/>
                          </a:stretch>
                        </pic:blipFill>
                        <pic:spPr>
                          <a:xfrm>
                            <a:off x="0" y="0"/>
                            <a:ext cx="2611690" cy="2600600"/>
                          </a:xfrm>
                          <a:prstGeom prst="rect">
                            <a:avLst/>
                          </a:prstGeom>
                        </pic:spPr>
                      </pic:pic>
                    </a:graphicData>
                  </a:graphic>
                </wp:inline>
              </w:drawing>
            </w:r>
          </w:p>
          <w:p w14:paraId="1043001F" w14:textId="102468F4" w:rsidR="008318B3" w:rsidRPr="00A90326" w:rsidRDefault="008318B3" w:rsidP="008318B3">
            <w:pPr>
              <w:pStyle w:val="FigureCaption"/>
              <w:rPr>
                <w:lang w:val="en-US"/>
              </w:rPr>
            </w:pPr>
            <w:bookmarkStart w:id="101" w:name="_Toc182090943"/>
            <w:r w:rsidRPr="00AE2A07">
              <w:t>Hình</w:t>
            </w:r>
            <w:r w:rsidRPr="008318B3">
              <w:t xml:space="preserve"> </w:t>
            </w:r>
            <w:r w:rsidRPr="00AE2A07">
              <w:t>2.</w:t>
            </w:r>
            <w:r>
              <w:t>8</w:t>
            </w:r>
            <w:r w:rsidRPr="00AE2A07">
              <w:t xml:space="preserve"> </w:t>
            </w:r>
            <w:r w:rsidR="00A90326">
              <w:rPr>
                <w:lang w:val="en-US"/>
              </w:rPr>
              <w:t>Hình ảnh</w:t>
            </w:r>
            <w:r>
              <w:t xml:space="preserve"> </w:t>
            </w:r>
            <w:r w:rsidR="00A90326">
              <w:rPr>
                <w:lang w:val="en-US"/>
              </w:rPr>
              <w:t>ví dụ</w:t>
            </w:r>
            <w:bookmarkEnd w:id="101"/>
          </w:p>
        </w:tc>
        <w:tc>
          <w:tcPr>
            <w:tcW w:w="4389" w:type="dxa"/>
          </w:tcPr>
          <w:p w14:paraId="2359B1C4" w14:textId="77777777" w:rsidR="008318B3" w:rsidRDefault="008318B3" w:rsidP="008318B3">
            <w:pPr>
              <w:spacing w:line="372" w:lineRule="auto"/>
              <w:ind w:right="-1"/>
              <w:jc w:val="both"/>
              <w:rPr>
                <w:sz w:val="26"/>
                <w:szCs w:val="26"/>
              </w:rPr>
            </w:pPr>
            <w:r w:rsidRPr="008318B3">
              <w:rPr>
                <w:sz w:val="26"/>
                <w:szCs w:val="26"/>
              </w:rPr>
              <w:drawing>
                <wp:inline distT="0" distB="0" distL="0" distR="0" wp14:anchorId="05839415" wp14:editId="652DD7F2">
                  <wp:extent cx="2806996" cy="2301165"/>
                  <wp:effectExtent l="0" t="0" r="0" b="4445"/>
                  <wp:docPr id="12662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3307" name=""/>
                          <pic:cNvPicPr/>
                        </pic:nvPicPr>
                        <pic:blipFill>
                          <a:blip r:embed="rId23"/>
                          <a:stretch>
                            <a:fillRect/>
                          </a:stretch>
                        </pic:blipFill>
                        <pic:spPr>
                          <a:xfrm>
                            <a:off x="0" y="0"/>
                            <a:ext cx="2818599" cy="2310677"/>
                          </a:xfrm>
                          <a:prstGeom prst="rect">
                            <a:avLst/>
                          </a:prstGeom>
                        </pic:spPr>
                      </pic:pic>
                    </a:graphicData>
                  </a:graphic>
                </wp:inline>
              </w:drawing>
            </w:r>
          </w:p>
          <w:p w14:paraId="43AF7FCB" w14:textId="77777777" w:rsidR="008318B3" w:rsidRDefault="008318B3" w:rsidP="008318B3">
            <w:pPr>
              <w:spacing w:line="372" w:lineRule="auto"/>
              <w:ind w:right="-1"/>
              <w:jc w:val="both"/>
              <w:rPr>
                <w:sz w:val="26"/>
                <w:szCs w:val="26"/>
              </w:rPr>
            </w:pPr>
          </w:p>
          <w:p w14:paraId="756852BE" w14:textId="197034B6" w:rsidR="008318B3" w:rsidRDefault="008318B3" w:rsidP="008318B3">
            <w:pPr>
              <w:pStyle w:val="FigureCaption"/>
            </w:pPr>
            <w:bookmarkStart w:id="102" w:name="_Toc182090944"/>
            <w:r w:rsidRPr="00AE2A07">
              <w:t>Hình</w:t>
            </w:r>
            <w:r w:rsidRPr="008318B3">
              <w:t xml:space="preserve"> </w:t>
            </w:r>
            <w:r w:rsidRPr="00AE2A07">
              <w:t>2.</w:t>
            </w:r>
            <w:r w:rsidR="00886489">
              <w:rPr>
                <w:lang w:val="en-US"/>
              </w:rPr>
              <w:t>9</w:t>
            </w:r>
            <w:r w:rsidR="00A90326" w:rsidRPr="00A90326">
              <w:rPr>
                <w:rFonts w:eastAsia="Times New Roman"/>
                <w:b w:val="0"/>
                <w:i w:val="0"/>
                <w:iCs w:val="0"/>
                <w:spacing w:val="0"/>
                <w:sz w:val="20"/>
                <w:szCs w:val="20"/>
                <w:lang w:val="en-US"/>
              </w:rPr>
              <w:t xml:space="preserve"> </w:t>
            </w:r>
            <w:r w:rsidR="00A90326" w:rsidRPr="00A90326">
              <w:rPr>
                <w:lang w:val="en-US"/>
              </w:rPr>
              <w:t>Biểu đồ cường độ ngang đi qua trung tâm hình, bao gồm cả điểm nhiễu đơn lẻ</w:t>
            </w:r>
            <w:bookmarkEnd w:id="102"/>
          </w:p>
        </w:tc>
      </w:tr>
    </w:tbl>
    <w:p w14:paraId="01E5E47C" w14:textId="4475DE3C" w:rsidR="008318B3" w:rsidRDefault="008318B3" w:rsidP="008318B3">
      <w:pPr>
        <w:spacing w:line="372" w:lineRule="auto"/>
        <w:ind w:right="-1"/>
        <w:jc w:val="both"/>
        <w:rPr>
          <w:noProof/>
        </w:rPr>
      </w:pPr>
      <w:r w:rsidRPr="008318B3">
        <w:rPr>
          <w:noProof/>
        </w:rPr>
        <w:t xml:space="preserve"> </w:t>
      </w:r>
      <w:r>
        <w:rPr>
          <w:noProof/>
        </w:rPr>
        <w:tab/>
      </w:r>
      <w:r>
        <w:rPr>
          <w:noProof/>
        </w:rPr>
        <w:tab/>
        <w:t xml:space="preserve"> </w:t>
      </w:r>
      <w:r w:rsidRPr="008318B3">
        <w:rPr>
          <w:noProof/>
        </w:rPr>
        <w:drawing>
          <wp:inline distT="0" distB="0" distL="0" distR="0" wp14:anchorId="66B4FC91" wp14:editId="201DE285">
            <wp:extent cx="5580380" cy="2285365"/>
            <wp:effectExtent l="0" t="0" r="1270" b="635"/>
            <wp:docPr id="3564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7863" name=""/>
                    <pic:cNvPicPr/>
                  </pic:nvPicPr>
                  <pic:blipFill>
                    <a:blip r:embed="rId24"/>
                    <a:stretch>
                      <a:fillRect/>
                    </a:stretch>
                  </pic:blipFill>
                  <pic:spPr>
                    <a:xfrm>
                      <a:off x="0" y="0"/>
                      <a:ext cx="5580380" cy="2285365"/>
                    </a:xfrm>
                    <a:prstGeom prst="rect">
                      <a:avLst/>
                    </a:prstGeom>
                  </pic:spPr>
                </pic:pic>
              </a:graphicData>
            </a:graphic>
          </wp:inline>
        </w:drawing>
      </w:r>
    </w:p>
    <w:p w14:paraId="308D06A8" w14:textId="77777777" w:rsidR="008318B3" w:rsidRPr="008318B3" w:rsidRDefault="008318B3" w:rsidP="008318B3">
      <w:pPr>
        <w:spacing w:line="372" w:lineRule="auto"/>
        <w:ind w:right="-1"/>
        <w:jc w:val="both"/>
      </w:pPr>
    </w:p>
    <w:p w14:paraId="2A01ADE9" w14:textId="3468CA88" w:rsidR="008318B3" w:rsidRPr="00EA3A73" w:rsidRDefault="008318B3" w:rsidP="00A90326">
      <w:pPr>
        <w:pStyle w:val="FigureCaption"/>
      </w:pPr>
      <w:bookmarkStart w:id="103" w:name="_Toc182090945"/>
      <w:r w:rsidRPr="00AE2A07">
        <w:t>Hình</w:t>
      </w:r>
      <w:r w:rsidRPr="008318B3">
        <w:t xml:space="preserve"> </w:t>
      </w:r>
      <w:r w:rsidRPr="00AE2A07">
        <w:t>2.</w:t>
      </w:r>
      <w:r w:rsidR="00886489">
        <w:rPr>
          <w:lang w:val="en-US"/>
        </w:rPr>
        <w:t>10</w:t>
      </w:r>
      <w:r w:rsidRPr="00AE2A07">
        <w:t xml:space="preserve"> </w:t>
      </w:r>
      <w:r w:rsidR="00A90326" w:rsidRPr="00A90326">
        <w:rPr>
          <w:lang w:val="en-US"/>
        </w:rPr>
        <w:t>Biểu đồ đơn giản hóa (các điểm được nối bằng nét gạch cho rõ ràng hơn). Dải hình ảnh này tương ứng với biểu đồ cường độ, và các số trong ô biểu thị giá trị cường độ của các điểm trên biểu đồ.</w:t>
      </w:r>
      <w:bookmarkEnd w:id="103"/>
    </w:p>
    <w:p w14:paraId="45D07F73" w14:textId="10D14DE5" w:rsidR="00EA3A73" w:rsidRPr="00EA3A73" w:rsidRDefault="00EA3A73" w:rsidP="00CF1F54">
      <w:pPr>
        <w:spacing w:line="372" w:lineRule="auto"/>
        <w:ind w:right="-1"/>
        <w:jc w:val="both"/>
        <w:rPr>
          <w:sz w:val="26"/>
          <w:szCs w:val="26"/>
        </w:rPr>
      </w:pPr>
      <w:r w:rsidRPr="00EA3A73">
        <w:rPr>
          <w:sz w:val="26"/>
          <w:szCs w:val="26"/>
        </w:rPr>
        <w:lastRenderedPageBreak/>
        <w:t xml:space="preserve">Hình </w:t>
      </w:r>
      <w:r w:rsidR="00A970CA">
        <w:rPr>
          <w:sz w:val="26"/>
          <w:szCs w:val="26"/>
        </w:rPr>
        <w:t>2.8</w:t>
      </w:r>
      <w:r w:rsidRPr="00EA3A73">
        <w:rPr>
          <w:sz w:val="26"/>
          <w:szCs w:val="26"/>
        </w:rPr>
        <w:t xml:space="preserve"> cho thấy một ảnh có chứa các vật thể rắn, một đường thẳng và một điểm nhiễu đơn lẻ. Hình </w:t>
      </w:r>
      <w:r w:rsidR="00A970CA">
        <w:rPr>
          <w:sz w:val="26"/>
          <w:szCs w:val="26"/>
        </w:rPr>
        <w:t>2.9</w:t>
      </w:r>
      <w:r w:rsidRPr="00EA3A73">
        <w:rPr>
          <w:sz w:val="26"/>
          <w:szCs w:val="26"/>
        </w:rPr>
        <w:t xml:space="preserve"> là một biểu đồ cường độ ngang của ảnh, bao gồm cả điểm rời rạc. Các chuyển tiếp cường độ giữa các vật thể rắn và nền dọc theo đường quét cho thấy hai loại cạnh: cạnh dạng dốc (trái) và cạnh dạng bậc (phải). Hình </w:t>
      </w:r>
      <w:r w:rsidR="00CF1F54">
        <w:rPr>
          <w:sz w:val="26"/>
          <w:szCs w:val="26"/>
        </w:rPr>
        <w:t>2.10</w:t>
      </w:r>
      <w:r w:rsidRPr="00EA3A73">
        <w:rPr>
          <w:sz w:val="26"/>
          <w:szCs w:val="26"/>
        </w:rPr>
        <w:t xml:space="preserve"> là phiên bản đơn giản của biểu đồ, với các điểm đủ để phân tích cách đạo hàm bậc nhất và bậc hai phản ứng với điểm nhiễu, đường thẳng và cạnh của các vật thể.</w:t>
      </w:r>
    </w:p>
    <w:p w14:paraId="23D0517C" w14:textId="77777777" w:rsidR="00CF1F54" w:rsidRDefault="00EA3A73" w:rsidP="00CF1F54">
      <w:pPr>
        <w:spacing w:line="372" w:lineRule="auto"/>
        <w:ind w:right="-1"/>
        <w:jc w:val="both"/>
        <w:rPr>
          <w:sz w:val="26"/>
          <w:szCs w:val="26"/>
        </w:rPr>
      </w:pPr>
      <w:r w:rsidRPr="00EA3A73">
        <w:rPr>
          <w:sz w:val="26"/>
          <w:szCs w:val="26"/>
        </w:rPr>
        <w:t xml:space="preserve">Qua các điểm trên, ta rút ra các kết luận sau: </w:t>
      </w:r>
    </w:p>
    <w:p w14:paraId="75005689" w14:textId="77777777" w:rsidR="00CF1F54" w:rsidRDefault="00EA3A73" w:rsidP="00CF1F54">
      <w:pPr>
        <w:spacing w:line="372" w:lineRule="auto"/>
        <w:ind w:right="-1"/>
        <w:jc w:val="both"/>
        <w:rPr>
          <w:sz w:val="26"/>
          <w:szCs w:val="26"/>
        </w:rPr>
      </w:pPr>
      <w:r w:rsidRPr="00EA3A73">
        <w:rPr>
          <w:sz w:val="26"/>
          <w:szCs w:val="26"/>
        </w:rPr>
        <w:t>(1) Đạo hàm bậc nhất thường tạo ra cạnh dày hơn trong ảnh.</w:t>
      </w:r>
    </w:p>
    <w:p w14:paraId="4DD3A8F0" w14:textId="77777777" w:rsidR="00CF1F54" w:rsidRDefault="00EA3A73" w:rsidP="00CF1F54">
      <w:pPr>
        <w:spacing w:line="372" w:lineRule="auto"/>
        <w:ind w:right="-1"/>
        <w:jc w:val="both"/>
        <w:rPr>
          <w:sz w:val="26"/>
          <w:szCs w:val="26"/>
        </w:rPr>
      </w:pPr>
      <w:r w:rsidRPr="00EA3A73">
        <w:rPr>
          <w:sz w:val="26"/>
          <w:szCs w:val="26"/>
        </w:rPr>
        <w:t>(2) Đạo hàm bậc hai có phản ứng mạnh hơn với các chi tiết mảnh như đường mảnh, điểm riêng lẻ và nhiễu.</w:t>
      </w:r>
    </w:p>
    <w:p w14:paraId="0BD412C6" w14:textId="77777777" w:rsidR="00CF1F54" w:rsidRDefault="00EA3A73" w:rsidP="00CF1F54">
      <w:pPr>
        <w:spacing w:line="372" w:lineRule="auto"/>
        <w:ind w:right="-1"/>
        <w:jc w:val="both"/>
        <w:rPr>
          <w:sz w:val="26"/>
          <w:szCs w:val="26"/>
        </w:rPr>
      </w:pPr>
      <w:r w:rsidRPr="00EA3A73">
        <w:rPr>
          <w:sz w:val="26"/>
          <w:szCs w:val="26"/>
        </w:rPr>
        <w:t>(3) Đạo hàm bậc hai tạo ra phản ứng kép ở các cạnh dạng dốc và dạng bậc.</w:t>
      </w:r>
    </w:p>
    <w:p w14:paraId="6AB64880" w14:textId="61E0F265" w:rsidR="00EA3A73" w:rsidRPr="00EA3A73" w:rsidRDefault="00EA3A73" w:rsidP="00CF1F54">
      <w:pPr>
        <w:spacing w:line="372" w:lineRule="auto"/>
        <w:ind w:right="-1"/>
        <w:jc w:val="both"/>
        <w:rPr>
          <w:sz w:val="26"/>
          <w:szCs w:val="26"/>
        </w:rPr>
      </w:pPr>
      <w:r w:rsidRPr="00EA3A73">
        <w:rPr>
          <w:sz w:val="26"/>
          <w:szCs w:val="26"/>
        </w:rPr>
        <w:t>(4) Dấu của đạo hàm bậc hai có thể dùng để xác định hướng chuyển tiếp từ sáng sang tối hoặc từ tối sang sáng ở các cạnh.</w:t>
      </w:r>
    </w:p>
    <w:p w14:paraId="62575DB7" w14:textId="05D32F62" w:rsidR="00DF1336" w:rsidRDefault="000674DB" w:rsidP="000674DB">
      <w:pPr>
        <w:spacing w:line="372" w:lineRule="auto"/>
        <w:ind w:right="-1"/>
        <w:jc w:val="both"/>
        <w:rPr>
          <w:sz w:val="26"/>
          <w:szCs w:val="26"/>
        </w:rPr>
      </w:pPr>
      <w:r w:rsidRPr="000674DB">
        <w:rPr>
          <w:sz w:val="26"/>
          <w:szCs w:val="26"/>
        </w:rPr>
        <w:t>Phương pháp phổ biến để tính đạo hàm bậc nhất và bậc hai tại mỗi vị trí pixel trong ảnh là sử dụng các bộ lọc không gian. Với mặt nạ lọc</w:t>
      </w:r>
      <w:r w:rsidR="00143382">
        <w:rPr>
          <w:sz w:val="26"/>
          <w:szCs w:val="26"/>
        </w:rPr>
        <w:t xml:space="preserve"> (mask)</w:t>
      </w:r>
      <w:r w:rsidRPr="000674DB">
        <w:rPr>
          <w:sz w:val="26"/>
          <w:szCs w:val="26"/>
        </w:rPr>
        <w:t xml:space="preserve"> 3 x 3 trong </w:t>
      </w:r>
      <w:r>
        <w:rPr>
          <w:sz w:val="26"/>
          <w:szCs w:val="26"/>
        </w:rPr>
        <w:t>h</w:t>
      </w:r>
      <w:r w:rsidRPr="000674DB">
        <w:rPr>
          <w:sz w:val="26"/>
          <w:szCs w:val="26"/>
        </w:rPr>
        <w:t xml:space="preserve">ình </w:t>
      </w:r>
      <w:r>
        <w:rPr>
          <w:sz w:val="26"/>
          <w:szCs w:val="26"/>
        </w:rPr>
        <w:t>2.11</w:t>
      </w:r>
      <w:r w:rsidRPr="000674DB">
        <w:rPr>
          <w:sz w:val="26"/>
          <w:szCs w:val="26"/>
        </w:rPr>
        <w:t>, quy trình bao gồm việc tính tổng tích giữa các hệ số của mặt nạ và giá trị cường độ của các pixel trong vùng mà mặt nạ bao phủ. Cụ thể</w:t>
      </w:r>
      <w:r w:rsidR="00DF1336">
        <w:rPr>
          <w:sz w:val="26"/>
          <w:szCs w:val="26"/>
        </w:rPr>
        <w:t>,</w:t>
      </w:r>
      <w:r w:rsidRPr="000674DB">
        <w:rPr>
          <w:sz w:val="26"/>
          <w:szCs w:val="26"/>
        </w:rPr>
        <w:t xml:space="preserve"> đáp ứng của mặt nạ tại điểm trung tâm của vùng được tính bằng:</w:t>
      </w:r>
    </w:p>
    <w:p w14:paraId="58C525C7" w14:textId="083F5EA3" w:rsidR="00E41BF8" w:rsidRPr="00E41BF8" w:rsidRDefault="00DF1336" w:rsidP="000674DB">
      <w:pPr>
        <w:spacing w:line="372" w:lineRule="auto"/>
        <w:ind w:right="-1"/>
        <w:jc w:val="both"/>
        <w:rPr>
          <w:sz w:val="26"/>
          <w:szCs w:val="26"/>
        </w:rPr>
      </w:pPr>
      <m:oMathPara>
        <m:oMath>
          <m:r>
            <w:rPr>
              <w:rFonts w:ascii="Cambria Math" w:hAnsi="Cambria Math"/>
              <w:sz w:val="26"/>
              <w:szCs w:val="26"/>
            </w:rPr>
            <m:t>R</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9</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9</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9</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e>
          </m:nary>
        </m:oMath>
      </m:oMathPara>
    </w:p>
    <w:p w14:paraId="60EC2A8E" w14:textId="77777777" w:rsidR="00E41BF8" w:rsidRPr="000674DB" w:rsidRDefault="00E41BF8" w:rsidP="000674DB">
      <w:pPr>
        <w:spacing w:line="372" w:lineRule="auto"/>
        <w:ind w:right="-1"/>
        <w:jc w:val="both"/>
        <w:rPr>
          <w:sz w:val="26"/>
          <w:szCs w:val="26"/>
        </w:rPr>
      </w:pPr>
    </w:p>
    <w:p w14:paraId="26AF8CE4" w14:textId="6DE16443" w:rsidR="000674DB" w:rsidRDefault="00143382" w:rsidP="00143382">
      <w:pPr>
        <w:spacing w:line="372" w:lineRule="auto"/>
        <w:ind w:right="-1"/>
        <w:jc w:val="both"/>
        <w:rPr>
          <w:sz w:val="26"/>
          <w:szCs w:val="26"/>
        </w:rPr>
      </w:pPr>
      <w:r>
        <w:rPr>
          <w:sz w:val="26"/>
          <w:szCs w:val="26"/>
        </w:rPr>
        <w:t>T</w:t>
      </w:r>
      <w:r w:rsidR="000674DB" w:rsidRPr="000674DB">
        <w:rPr>
          <w:sz w:val="26"/>
          <w:szCs w:val="26"/>
        </w:rPr>
        <w:t>rong đó, z là cường độ của pixel tại vị trí tương ứng với hệ số thứ k trong mặt nạ. Nói cách khác, việc tính đạo hàm dựa trên mặt nạ không gian thực chất là quá trình lọc không gian của ảnh bằng các mặt nạ này</w:t>
      </w:r>
      <w:r w:rsidR="004A7327">
        <w:rPr>
          <w:sz w:val="26"/>
          <w:szCs w:val="26"/>
        </w:rPr>
        <w:t>.</w:t>
      </w:r>
    </w:p>
    <w:p w14:paraId="5E3A6B4C" w14:textId="2B618B0F" w:rsidR="000674DB" w:rsidRDefault="000674DB" w:rsidP="000674DB">
      <w:pPr>
        <w:spacing w:line="372" w:lineRule="auto"/>
        <w:ind w:right="-1" w:firstLine="567"/>
        <w:jc w:val="center"/>
        <w:rPr>
          <w:sz w:val="26"/>
          <w:szCs w:val="26"/>
        </w:rPr>
      </w:pPr>
      <w:r w:rsidRPr="000674DB">
        <w:rPr>
          <w:sz w:val="26"/>
          <w:szCs w:val="26"/>
        </w:rPr>
        <w:lastRenderedPageBreak/>
        <w:drawing>
          <wp:inline distT="0" distB="0" distL="0" distR="0" wp14:anchorId="582087F4" wp14:editId="730C7CBF">
            <wp:extent cx="2448267" cy="2438740"/>
            <wp:effectExtent l="0" t="0" r="9525" b="0"/>
            <wp:docPr id="13104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6965" name=""/>
                    <pic:cNvPicPr/>
                  </pic:nvPicPr>
                  <pic:blipFill>
                    <a:blip r:embed="rId25"/>
                    <a:stretch>
                      <a:fillRect/>
                    </a:stretch>
                  </pic:blipFill>
                  <pic:spPr>
                    <a:xfrm>
                      <a:off x="0" y="0"/>
                      <a:ext cx="2448267" cy="2438740"/>
                    </a:xfrm>
                    <a:prstGeom prst="rect">
                      <a:avLst/>
                    </a:prstGeom>
                  </pic:spPr>
                </pic:pic>
              </a:graphicData>
            </a:graphic>
          </wp:inline>
        </w:drawing>
      </w:r>
    </w:p>
    <w:p w14:paraId="48D54262" w14:textId="109415CE" w:rsidR="004A7327" w:rsidRPr="004A7327" w:rsidRDefault="004A7327" w:rsidP="004A7327">
      <w:pPr>
        <w:pStyle w:val="FigureCaption"/>
        <w:rPr>
          <w:lang w:val="en-US"/>
        </w:rPr>
      </w:pPr>
      <w:bookmarkStart w:id="104" w:name="_Toc182090946"/>
      <w:r w:rsidRPr="00AE2A07">
        <w:t>Hình</w:t>
      </w:r>
      <w:r w:rsidRPr="00AE2A07">
        <w:rPr>
          <w:spacing w:val="10"/>
        </w:rPr>
        <w:t xml:space="preserve"> </w:t>
      </w:r>
      <w:r w:rsidRPr="00AE2A07">
        <w:t>2.</w:t>
      </w:r>
      <w:r>
        <w:rPr>
          <w:lang w:val="en-US"/>
        </w:rPr>
        <w:t>11</w:t>
      </w:r>
      <w:r w:rsidRPr="00AE2A07">
        <w:t xml:space="preserve"> </w:t>
      </w:r>
      <w:r w:rsidR="00E12D37">
        <w:rPr>
          <w:lang w:val="en-US"/>
        </w:rPr>
        <w:t>B</w:t>
      </w:r>
      <w:r w:rsidR="00E12D37">
        <w:t>ộ lọc kernel</w:t>
      </w:r>
      <w:r w:rsidR="00E12D37">
        <w:rPr>
          <w:lang w:val="en-US"/>
        </w:rPr>
        <w:t xml:space="preserve"> </w:t>
      </w:r>
      <w:r>
        <w:rPr>
          <w:lang w:val="en-US"/>
        </w:rPr>
        <w:t>3x3 tổng quát</w:t>
      </w:r>
      <w:bookmarkEnd w:id="104"/>
    </w:p>
    <w:p w14:paraId="5DBC821E" w14:textId="64426C45" w:rsidR="006E5DB5" w:rsidRPr="00EA3A73" w:rsidRDefault="006E5DB5" w:rsidP="00F31025">
      <w:pPr>
        <w:spacing w:line="372" w:lineRule="auto"/>
        <w:ind w:right="-1"/>
        <w:jc w:val="both"/>
        <w:rPr>
          <w:sz w:val="26"/>
          <w:szCs w:val="26"/>
        </w:rPr>
      </w:pPr>
    </w:p>
    <w:p w14:paraId="09E9C6DB" w14:textId="5AFA1EDC" w:rsidR="001644B6" w:rsidRDefault="001644B6" w:rsidP="006E5DB5">
      <w:pPr>
        <w:pStyle w:val="Heading3"/>
        <w:rPr>
          <w:lang w:val="en-US"/>
        </w:rPr>
      </w:pPr>
      <w:bookmarkStart w:id="105" w:name="_Toc182090991"/>
      <w:r w:rsidRPr="00AE2A07">
        <w:t xml:space="preserve">2.2.2. </w:t>
      </w:r>
      <w:r w:rsidR="00830543">
        <w:t xml:space="preserve">Phương pháp </w:t>
      </w:r>
      <w:r w:rsidR="00B22868" w:rsidRPr="00B22868">
        <w:rPr>
          <w:lang w:val="en-US"/>
        </w:rPr>
        <w:t>Laplacian of Gaussian (LoG)</w:t>
      </w:r>
      <w:bookmarkEnd w:id="105"/>
    </w:p>
    <w:p w14:paraId="24778C88" w14:textId="04D23772" w:rsidR="00E47077" w:rsidRPr="00E47077" w:rsidRDefault="00E47077" w:rsidP="00E47077">
      <w:pPr>
        <w:pStyle w:val="Heading4"/>
        <w:rPr>
          <w:lang w:val="en-US"/>
        </w:rPr>
      </w:pPr>
      <w:bookmarkStart w:id="106" w:name="_Toc182090992"/>
      <w:r w:rsidRPr="00AE2A07">
        <w:rPr>
          <w:lang w:val="en-US"/>
        </w:rPr>
        <w:t>2</w:t>
      </w:r>
      <w:r w:rsidRPr="00AE2A07">
        <w:t>.</w:t>
      </w:r>
      <w:r w:rsidRPr="00AE2A07">
        <w:rPr>
          <w:lang w:val="en-US"/>
        </w:rPr>
        <w:t>1</w:t>
      </w:r>
      <w:r w:rsidRPr="00AE2A07">
        <w:t xml:space="preserve">.2.1. </w:t>
      </w:r>
      <w:r>
        <w:rPr>
          <w:lang w:val="en-US"/>
        </w:rPr>
        <w:t>Cách hoạt động của phương pháp Laplacian of Gaussian (LoG)</w:t>
      </w:r>
      <w:bookmarkEnd w:id="106"/>
    </w:p>
    <w:p w14:paraId="501171BB" w14:textId="77777777" w:rsidR="00B22868" w:rsidRDefault="00B22868" w:rsidP="00B22868">
      <w:pPr>
        <w:spacing w:line="372" w:lineRule="auto"/>
        <w:ind w:right="-1"/>
        <w:jc w:val="both"/>
        <w:rPr>
          <w:spacing w:val="-1"/>
          <w:sz w:val="26"/>
          <w:szCs w:val="26"/>
        </w:rPr>
      </w:pPr>
      <w:r w:rsidRPr="00B22868">
        <w:rPr>
          <w:spacing w:val="-1"/>
          <w:sz w:val="26"/>
          <w:szCs w:val="26"/>
        </w:rPr>
        <w:t xml:space="preserve">Laplacian of Gaussian (LoG) kết hợp hai phép toán: </w:t>
      </w:r>
      <w:r w:rsidRPr="00B22868">
        <w:rPr>
          <w:b/>
          <w:bCs/>
          <w:spacing w:val="-1"/>
          <w:sz w:val="26"/>
          <w:szCs w:val="26"/>
        </w:rPr>
        <w:t>Laplacian</w:t>
      </w:r>
      <w:r w:rsidRPr="00B22868">
        <w:rPr>
          <w:spacing w:val="-1"/>
          <w:sz w:val="26"/>
          <w:szCs w:val="26"/>
        </w:rPr>
        <w:t xml:space="preserve"> (đạo hàm bậc 2) và </w:t>
      </w:r>
      <w:r w:rsidRPr="00B22868">
        <w:rPr>
          <w:b/>
          <w:bCs/>
          <w:spacing w:val="-1"/>
          <w:sz w:val="26"/>
          <w:szCs w:val="26"/>
        </w:rPr>
        <w:t>Gaussian</w:t>
      </w:r>
      <w:r w:rsidRPr="00B22868">
        <w:rPr>
          <w:spacing w:val="-1"/>
          <w:sz w:val="26"/>
          <w:szCs w:val="26"/>
        </w:rPr>
        <w:t xml:space="preserve"> (làm mờ ảnh). Phương pháp này giúp phát hiện biên trong hình ảnh và đồng thời giảm nhiễu, cải thiện độ chính xác trong quá trình phát hiện các biên quan trọng.</w:t>
      </w:r>
    </w:p>
    <w:p w14:paraId="347C0D2E" w14:textId="77777777" w:rsidR="00B22868" w:rsidRPr="00B22868" w:rsidRDefault="00B22868" w:rsidP="00B22868">
      <w:pPr>
        <w:spacing w:line="372" w:lineRule="auto"/>
        <w:ind w:right="-1"/>
        <w:jc w:val="both"/>
        <w:rPr>
          <w:spacing w:val="-1"/>
          <w:sz w:val="26"/>
          <w:szCs w:val="26"/>
        </w:rPr>
      </w:pPr>
      <w:r w:rsidRPr="00B22868">
        <w:rPr>
          <w:spacing w:val="-1"/>
          <w:sz w:val="26"/>
          <w:szCs w:val="26"/>
        </w:rPr>
        <w:t>Các thuật toán phát hiện cạnh như </w:t>
      </w:r>
      <w:hyperlink r:id="rId26" w:history="1">
        <w:r w:rsidRPr="00B22868">
          <w:rPr>
            <w:spacing w:val="-1"/>
            <w:sz w:val="26"/>
            <w:szCs w:val="26"/>
          </w:rPr>
          <w:t>Toá</w:t>
        </w:r>
        <w:r w:rsidRPr="00B22868">
          <w:rPr>
            <w:spacing w:val="-1"/>
            <w:sz w:val="26"/>
            <w:szCs w:val="26"/>
          </w:rPr>
          <w:t>n</w:t>
        </w:r>
        <w:r w:rsidRPr="00B22868">
          <w:rPr>
            <w:spacing w:val="-1"/>
            <w:sz w:val="26"/>
            <w:szCs w:val="26"/>
          </w:rPr>
          <w:t xml:space="preserve"> tử Sobel</w:t>
        </w:r>
      </w:hyperlink>
      <w:r w:rsidRPr="00B22868">
        <w:rPr>
          <w:spacing w:val="-1"/>
          <w:sz w:val="26"/>
          <w:szCs w:val="26"/>
        </w:rPr>
        <w:t> hoạt động trên đạo hàm bậc nhất của một hình ảnh. Nói cách khác, nếu chúng ta có một biểu đồ về các giá trị cường độ cho mỗi pixel trong một hình ảnh, Toán tử Sobel sẽ xem xét nơi độ dốc của biểu đồ cường độ đạt đến đỉnh và đỉnh đó được đánh dấu là một cạnh.</w:t>
      </w:r>
    </w:p>
    <w:p w14:paraId="1E67BFF2" w14:textId="32B4D0D3" w:rsidR="005E09DC" w:rsidRDefault="005E09DC" w:rsidP="00B22868">
      <w:pPr>
        <w:spacing w:line="372" w:lineRule="auto"/>
        <w:ind w:right="-1"/>
        <w:jc w:val="both"/>
        <w:rPr>
          <w:spacing w:val="-1"/>
          <w:sz w:val="26"/>
          <w:szCs w:val="26"/>
        </w:rPr>
      </w:pPr>
      <w:r>
        <w:rPr>
          <w:spacing w:val="-1"/>
          <w:sz w:val="26"/>
          <w:szCs w:val="26"/>
        </w:rPr>
        <w:t>Hãy thử xét ví dụ sau, đ</w:t>
      </w:r>
      <w:r w:rsidR="00B22868" w:rsidRPr="00B22868">
        <w:rPr>
          <w:spacing w:val="-1"/>
          <w:sz w:val="26"/>
          <w:szCs w:val="26"/>
        </w:rPr>
        <w:t xml:space="preserve">ối với hình ảnh 10×1 pixel </w:t>
      </w:r>
      <w:r>
        <w:rPr>
          <w:spacing w:val="-1"/>
          <w:sz w:val="26"/>
          <w:szCs w:val="26"/>
        </w:rPr>
        <w:t>được cho ở hình 2.12</w:t>
      </w:r>
      <w:r w:rsidR="00B22868" w:rsidRPr="00B22868">
        <w:rPr>
          <w:spacing w:val="-1"/>
          <w:sz w:val="26"/>
          <w:szCs w:val="26"/>
        </w:rPr>
        <w:t>, đường cong màu xanh bên dưới là biểu đồ các giá trị cường độ và đường cong màu cam là biểu đồ đạo hàm bậc nhất của đường cong màu xanh. Nói một cách dễ hiểu, đường cong màu cam là biểu đồ độ dốc.</w:t>
      </w:r>
    </w:p>
    <w:p w14:paraId="3D951B8F" w14:textId="0B8A0441" w:rsidR="005E09DC" w:rsidRPr="00B22868" w:rsidRDefault="005E09DC" w:rsidP="00B22868">
      <w:pPr>
        <w:spacing w:line="372" w:lineRule="auto"/>
        <w:ind w:right="-1"/>
        <w:jc w:val="both"/>
        <w:rPr>
          <w:spacing w:val="-1"/>
          <w:sz w:val="26"/>
          <w:szCs w:val="26"/>
        </w:rPr>
      </w:pPr>
      <w:r w:rsidRPr="005E09DC">
        <w:rPr>
          <w:spacing w:val="-1"/>
          <w:sz w:val="26"/>
          <w:szCs w:val="26"/>
        </w:rPr>
        <w:drawing>
          <wp:inline distT="0" distB="0" distL="0" distR="0" wp14:anchorId="48D1EC82" wp14:editId="781AAEE7">
            <wp:extent cx="5580380" cy="802640"/>
            <wp:effectExtent l="0" t="0" r="1270" b="0"/>
            <wp:docPr id="16291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376" name=""/>
                    <pic:cNvPicPr/>
                  </pic:nvPicPr>
                  <pic:blipFill>
                    <a:blip r:embed="rId27"/>
                    <a:stretch>
                      <a:fillRect/>
                    </a:stretch>
                  </pic:blipFill>
                  <pic:spPr>
                    <a:xfrm>
                      <a:off x="0" y="0"/>
                      <a:ext cx="5580380" cy="802640"/>
                    </a:xfrm>
                    <a:prstGeom prst="rect">
                      <a:avLst/>
                    </a:prstGeom>
                  </pic:spPr>
                </pic:pic>
              </a:graphicData>
            </a:graphic>
          </wp:inline>
        </w:drawing>
      </w:r>
    </w:p>
    <w:p w14:paraId="4023392D" w14:textId="6F3174DE" w:rsidR="005E09DC" w:rsidRPr="004A7327" w:rsidRDefault="005E09DC" w:rsidP="005E09DC">
      <w:pPr>
        <w:pStyle w:val="FigureCaption"/>
        <w:rPr>
          <w:lang w:val="en-US"/>
        </w:rPr>
      </w:pPr>
      <w:bookmarkStart w:id="107" w:name="_Toc182090947"/>
      <w:r w:rsidRPr="00AE2A07">
        <w:lastRenderedPageBreak/>
        <w:t>Hình</w:t>
      </w:r>
      <w:r w:rsidRPr="00AE2A07">
        <w:rPr>
          <w:spacing w:val="10"/>
        </w:rPr>
        <w:t xml:space="preserve"> </w:t>
      </w:r>
      <w:r w:rsidRPr="00AE2A07">
        <w:t>2.</w:t>
      </w:r>
      <w:r>
        <w:rPr>
          <w:lang w:val="en-US"/>
        </w:rPr>
        <w:t>1</w:t>
      </w:r>
      <w:r>
        <w:rPr>
          <w:lang w:val="en-US"/>
        </w:rPr>
        <w:t>2</w:t>
      </w:r>
      <w:r w:rsidRPr="00AE2A07">
        <w:t xml:space="preserve"> </w:t>
      </w:r>
      <w:r>
        <w:rPr>
          <w:lang w:val="en-US"/>
        </w:rPr>
        <w:t>Ví dụ hình ảnh 10x1 pixel</w:t>
      </w:r>
      <w:bookmarkEnd w:id="107"/>
    </w:p>
    <w:p w14:paraId="1A2031F6" w14:textId="555C6E42" w:rsidR="00B22868" w:rsidRDefault="00E92F06" w:rsidP="00B22868">
      <w:pPr>
        <w:spacing w:line="372" w:lineRule="auto"/>
        <w:ind w:right="-1"/>
        <w:jc w:val="both"/>
        <w:rPr>
          <w:spacing w:val="-1"/>
          <w:sz w:val="26"/>
          <w:szCs w:val="26"/>
        </w:rPr>
      </w:pPr>
      <w:r w:rsidRPr="00E92F06">
        <w:rPr>
          <w:spacing w:val="-1"/>
          <w:sz w:val="26"/>
          <w:szCs w:val="26"/>
        </w:rPr>
        <w:drawing>
          <wp:inline distT="0" distB="0" distL="0" distR="0" wp14:anchorId="55FEABCC" wp14:editId="26119870">
            <wp:extent cx="5572903" cy="3667637"/>
            <wp:effectExtent l="0" t="0" r="8890" b="9525"/>
            <wp:docPr id="16249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709" name=""/>
                    <pic:cNvPicPr/>
                  </pic:nvPicPr>
                  <pic:blipFill>
                    <a:blip r:embed="rId28"/>
                    <a:stretch>
                      <a:fillRect/>
                    </a:stretch>
                  </pic:blipFill>
                  <pic:spPr>
                    <a:xfrm>
                      <a:off x="0" y="0"/>
                      <a:ext cx="5572903" cy="3667637"/>
                    </a:xfrm>
                    <a:prstGeom prst="rect">
                      <a:avLst/>
                    </a:prstGeom>
                  </pic:spPr>
                </pic:pic>
              </a:graphicData>
            </a:graphic>
          </wp:inline>
        </w:drawing>
      </w:r>
    </w:p>
    <w:p w14:paraId="09B51722" w14:textId="29A0DE6E" w:rsidR="00E92F06" w:rsidRPr="004A7327" w:rsidRDefault="00E92F06" w:rsidP="00E92F06">
      <w:pPr>
        <w:pStyle w:val="FigureCaption"/>
        <w:rPr>
          <w:lang w:val="en-US"/>
        </w:rPr>
      </w:pPr>
      <w:bookmarkStart w:id="108" w:name="_Toc182090948"/>
      <w:r w:rsidRPr="00AE2A07">
        <w:t>Hình</w:t>
      </w:r>
      <w:r w:rsidRPr="00AE2A07">
        <w:rPr>
          <w:spacing w:val="10"/>
        </w:rPr>
        <w:t xml:space="preserve"> </w:t>
      </w:r>
      <w:r w:rsidRPr="00AE2A07">
        <w:t>2.</w:t>
      </w:r>
      <w:r>
        <w:rPr>
          <w:lang w:val="en-US"/>
        </w:rPr>
        <w:t>1</w:t>
      </w:r>
      <w:r>
        <w:rPr>
          <w:lang w:val="en-US"/>
        </w:rPr>
        <w:t>3</w:t>
      </w:r>
      <w:r w:rsidRPr="00AE2A07">
        <w:t xml:space="preserve"> </w:t>
      </w:r>
      <w:r>
        <w:rPr>
          <w:lang w:val="en-US"/>
        </w:rPr>
        <w:t>Đồ thị độ dốc cường độ điểm ảnh</w:t>
      </w:r>
      <w:bookmarkEnd w:id="108"/>
    </w:p>
    <w:p w14:paraId="3488E506" w14:textId="77777777" w:rsidR="00E92F06" w:rsidRDefault="00E92F06" w:rsidP="00E92F06">
      <w:pPr>
        <w:spacing w:line="372" w:lineRule="auto"/>
        <w:ind w:right="-1"/>
        <w:jc w:val="both"/>
        <w:rPr>
          <w:spacing w:val="-1"/>
          <w:sz w:val="26"/>
          <w:szCs w:val="26"/>
        </w:rPr>
      </w:pPr>
    </w:p>
    <w:p w14:paraId="0C96809F" w14:textId="12E7E948" w:rsidR="00E92F06" w:rsidRPr="00E92F06" w:rsidRDefault="00E92F06" w:rsidP="00E92F06">
      <w:pPr>
        <w:spacing w:line="372" w:lineRule="auto"/>
        <w:ind w:right="-1"/>
        <w:jc w:val="both"/>
        <w:rPr>
          <w:spacing w:val="-1"/>
          <w:sz w:val="26"/>
          <w:szCs w:val="26"/>
        </w:rPr>
      </w:pPr>
      <w:r w:rsidRPr="00E92F06">
        <w:rPr>
          <w:spacing w:val="-1"/>
          <w:sz w:val="26"/>
          <w:szCs w:val="26"/>
        </w:rPr>
        <w:t>Đường cong màu cam đạt đỉnh ở giữa, vì vậy chúng ta biết rằng có khả năng đó là một cạnh. Khi chúng ta nhìn vào hình ảnh gốc, chúng ta xác nhận rằng đúng, đó là một cạnh.Một hạn chế với cách tiếp cận trên là đạo hàm đầu tiên của hình ảnh có thể bị nhiễu nhiều. Các đỉnh cục bộ trong độ dốc của các giá trị cường độ có thể là do bóng hoặc các thay đổi màu nhỏ không phải là cạnh.</w:t>
      </w:r>
    </w:p>
    <w:p w14:paraId="04D0F94E" w14:textId="77777777" w:rsidR="00E92F06" w:rsidRDefault="00E92F06" w:rsidP="00E92F06">
      <w:pPr>
        <w:spacing w:line="372" w:lineRule="auto"/>
        <w:ind w:right="-1"/>
        <w:jc w:val="both"/>
        <w:rPr>
          <w:spacing w:val="-1"/>
          <w:sz w:val="26"/>
          <w:szCs w:val="26"/>
        </w:rPr>
      </w:pPr>
      <w:r w:rsidRPr="00E92F06">
        <w:rPr>
          <w:spacing w:val="-1"/>
          <w:sz w:val="26"/>
          <w:szCs w:val="26"/>
        </w:rPr>
        <w:t>Một giải pháp thay thế cho việc sử dụng đạo hàm bậc nhất của một hình ảnh là sử dụng đạo hàm bậc hai, là độ dốc của đường cong đạo hàm bậc nhất (tức là đường cong màu cam ở trên). Đường cong như vậy trông giống như thế này (xem đường cong màu xám bên dưới):</w:t>
      </w:r>
    </w:p>
    <w:p w14:paraId="2CBCC303" w14:textId="070890B3" w:rsidR="00E92F06" w:rsidRDefault="00E92F06" w:rsidP="00E92F06">
      <w:pPr>
        <w:spacing w:line="372" w:lineRule="auto"/>
        <w:ind w:right="-1"/>
        <w:jc w:val="both"/>
        <w:rPr>
          <w:spacing w:val="-1"/>
          <w:sz w:val="26"/>
          <w:szCs w:val="26"/>
        </w:rPr>
      </w:pPr>
      <w:r w:rsidRPr="00E92F06">
        <w:rPr>
          <w:spacing w:val="-1"/>
          <w:sz w:val="26"/>
          <w:szCs w:val="26"/>
        </w:rPr>
        <w:lastRenderedPageBreak/>
        <w:drawing>
          <wp:inline distT="0" distB="0" distL="0" distR="0" wp14:anchorId="6EA3D826" wp14:editId="6208065F">
            <wp:extent cx="5580380" cy="3818255"/>
            <wp:effectExtent l="0" t="0" r="1270" b="0"/>
            <wp:docPr id="21149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3049" name=""/>
                    <pic:cNvPicPr/>
                  </pic:nvPicPr>
                  <pic:blipFill>
                    <a:blip r:embed="rId29"/>
                    <a:stretch>
                      <a:fillRect/>
                    </a:stretch>
                  </pic:blipFill>
                  <pic:spPr>
                    <a:xfrm>
                      <a:off x="0" y="0"/>
                      <a:ext cx="5580380" cy="3818255"/>
                    </a:xfrm>
                    <a:prstGeom prst="rect">
                      <a:avLst/>
                    </a:prstGeom>
                  </pic:spPr>
                </pic:pic>
              </a:graphicData>
            </a:graphic>
          </wp:inline>
        </w:drawing>
      </w:r>
    </w:p>
    <w:p w14:paraId="34745EE2" w14:textId="2398E96D" w:rsidR="00E92F06" w:rsidRDefault="00E92F06" w:rsidP="00E92F06">
      <w:pPr>
        <w:pStyle w:val="FigureCaption"/>
        <w:rPr>
          <w:lang w:val="en-US"/>
        </w:rPr>
      </w:pPr>
      <w:bookmarkStart w:id="109" w:name="_Toc182090949"/>
      <w:r w:rsidRPr="00AE2A07">
        <w:t>Hình</w:t>
      </w:r>
      <w:r w:rsidRPr="00AE2A07">
        <w:rPr>
          <w:spacing w:val="10"/>
        </w:rPr>
        <w:t xml:space="preserve"> </w:t>
      </w:r>
      <w:r w:rsidRPr="00AE2A07">
        <w:t>2.</w:t>
      </w:r>
      <w:r>
        <w:rPr>
          <w:lang w:val="en-US"/>
        </w:rPr>
        <w:t>1</w:t>
      </w:r>
      <w:r>
        <w:rPr>
          <w:lang w:val="en-US"/>
        </w:rPr>
        <w:t>4</w:t>
      </w:r>
      <w:r w:rsidRPr="00AE2A07">
        <w:t xml:space="preserve"> </w:t>
      </w:r>
      <w:r>
        <w:rPr>
          <w:lang w:val="en-US"/>
        </w:rPr>
        <w:t>Đồ thị độ dốc cường độ điểm ảnh</w:t>
      </w:r>
      <w:bookmarkEnd w:id="109"/>
    </w:p>
    <w:p w14:paraId="6DBAD7AF" w14:textId="77777777" w:rsidR="00080E53" w:rsidRPr="00080E53" w:rsidRDefault="00080E53" w:rsidP="00080E53"/>
    <w:p w14:paraId="07E3622C" w14:textId="7F18D79B" w:rsidR="00E92F06" w:rsidRDefault="00E92F06" w:rsidP="00E92F06">
      <w:pPr>
        <w:spacing w:line="372" w:lineRule="auto"/>
        <w:ind w:right="-1"/>
        <w:jc w:val="both"/>
        <w:rPr>
          <w:spacing w:val="-1"/>
          <w:sz w:val="26"/>
          <w:szCs w:val="26"/>
        </w:rPr>
      </w:pPr>
      <w:r w:rsidRPr="00E92F06">
        <w:rPr>
          <w:spacing w:val="-1"/>
          <w:sz w:val="26"/>
          <w:szCs w:val="26"/>
        </w:rPr>
        <w:t>Một cạnh xuất hiện khi đồ thị của đạo hàm bậc hai cắt 0. Phương pháp dựa trên đạo hàm bậc hai này được gọi là thuật toán Laplacian.</w:t>
      </w:r>
      <w:r w:rsidR="00080E53">
        <w:rPr>
          <w:spacing w:val="-1"/>
          <w:sz w:val="26"/>
          <w:szCs w:val="26"/>
        </w:rPr>
        <w:t xml:space="preserve"> </w:t>
      </w:r>
      <w:r w:rsidRPr="00E92F06">
        <w:rPr>
          <w:spacing w:val="-1"/>
          <w:sz w:val="26"/>
          <w:szCs w:val="26"/>
        </w:rPr>
        <w:t>Thuật toán Laplacian cũng bị nhiễu. Ví dụ, hãy</w:t>
      </w:r>
      <w:r w:rsidR="00080E53">
        <w:rPr>
          <w:spacing w:val="-1"/>
          <w:sz w:val="26"/>
          <w:szCs w:val="26"/>
        </w:rPr>
        <w:t xml:space="preserve"> cùng</w:t>
      </w:r>
      <w:r w:rsidRPr="00E92F06">
        <w:rPr>
          <w:spacing w:val="-1"/>
          <w:sz w:val="26"/>
          <w:szCs w:val="26"/>
        </w:rPr>
        <w:t xml:space="preserve"> xem xét ảnh một con mèo.</w:t>
      </w:r>
    </w:p>
    <w:p w14:paraId="2FD757F6" w14:textId="03ECB8C4" w:rsidR="009F331B" w:rsidRPr="00E92F06" w:rsidRDefault="009F331B" w:rsidP="009F331B">
      <w:pPr>
        <w:spacing w:line="372" w:lineRule="auto"/>
        <w:ind w:right="-1"/>
        <w:jc w:val="center"/>
        <w:rPr>
          <w:spacing w:val="-1"/>
          <w:sz w:val="26"/>
          <w:szCs w:val="26"/>
        </w:rPr>
      </w:pPr>
      <w:r w:rsidRPr="009F331B">
        <w:rPr>
          <w:spacing w:val="-1"/>
          <w:sz w:val="26"/>
          <w:szCs w:val="26"/>
        </w:rPr>
        <w:lastRenderedPageBreak/>
        <w:drawing>
          <wp:inline distT="0" distB="0" distL="0" distR="0" wp14:anchorId="2B78E968" wp14:editId="66082A42">
            <wp:extent cx="4029740" cy="4171758"/>
            <wp:effectExtent l="0" t="0" r="8890" b="635"/>
            <wp:docPr id="66009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2548" name=""/>
                    <pic:cNvPicPr/>
                  </pic:nvPicPr>
                  <pic:blipFill>
                    <a:blip r:embed="rId30"/>
                    <a:stretch>
                      <a:fillRect/>
                    </a:stretch>
                  </pic:blipFill>
                  <pic:spPr>
                    <a:xfrm>
                      <a:off x="0" y="0"/>
                      <a:ext cx="4039188" cy="4181539"/>
                    </a:xfrm>
                    <a:prstGeom prst="rect">
                      <a:avLst/>
                    </a:prstGeom>
                  </pic:spPr>
                </pic:pic>
              </a:graphicData>
            </a:graphic>
          </wp:inline>
        </w:drawing>
      </w:r>
    </w:p>
    <w:p w14:paraId="331BDDAE" w14:textId="682BED01" w:rsidR="009F331B" w:rsidRDefault="009F331B" w:rsidP="009F331B">
      <w:pPr>
        <w:pStyle w:val="FigureCaption"/>
        <w:rPr>
          <w:lang w:val="en-US"/>
        </w:rPr>
      </w:pPr>
      <w:bookmarkStart w:id="110" w:name="_Toc182090950"/>
      <w:r w:rsidRPr="00AE2A07">
        <w:t>Hình</w:t>
      </w:r>
      <w:r w:rsidRPr="00AE2A07">
        <w:rPr>
          <w:spacing w:val="10"/>
        </w:rPr>
        <w:t xml:space="preserve"> </w:t>
      </w:r>
      <w:r w:rsidRPr="00AE2A07">
        <w:t>2.</w:t>
      </w:r>
      <w:r>
        <w:rPr>
          <w:lang w:val="en-US"/>
        </w:rPr>
        <w:t>1</w:t>
      </w:r>
      <w:r>
        <w:rPr>
          <w:lang w:val="en-US"/>
        </w:rPr>
        <w:t>5</w:t>
      </w:r>
      <w:r w:rsidRPr="00AE2A07">
        <w:t xml:space="preserve"> </w:t>
      </w:r>
      <w:r>
        <w:rPr>
          <w:lang w:val="en-US"/>
        </w:rPr>
        <w:t>Hình ảnh mèo có nhiều nhiễu (là lông của mèo)</w:t>
      </w:r>
      <w:bookmarkEnd w:id="110"/>
    </w:p>
    <w:p w14:paraId="596B714B" w14:textId="77777777" w:rsidR="00E92F06" w:rsidRPr="00E92F06" w:rsidRDefault="00E92F06" w:rsidP="00E92F06">
      <w:pPr>
        <w:spacing w:line="372" w:lineRule="auto"/>
        <w:ind w:right="-1"/>
        <w:jc w:val="both"/>
        <w:rPr>
          <w:spacing w:val="-1"/>
          <w:sz w:val="26"/>
          <w:szCs w:val="26"/>
        </w:rPr>
      </w:pPr>
    </w:p>
    <w:p w14:paraId="2632048D" w14:textId="77777777" w:rsidR="009F331B" w:rsidRPr="009F331B" w:rsidRDefault="009F331B" w:rsidP="009F331B">
      <w:pPr>
        <w:spacing w:line="372" w:lineRule="auto"/>
        <w:ind w:right="-1"/>
        <w:jc w:val="both"/>
        <w:rPr>
          <w:sz w:val="26"/>
          <w:szCs w:val="26"/>
          <w:lang w:val="de-DE"/>
        </w:rPr>
      </w:pPr>
      <w:r w:rsidRPr="009F331B">
        <w:rPr>
          <w:sz w:val="26"/>
          <w:szCs w:val="26"/>
          <w:lang w:val="de-DE"/>
        </w:rPr>
        <w:t>Một sợi lông hoặc ria mèo có thể được coi là một cạnh vì đó là một vùng có cường độ thay đổi đột ngột. Tuy nhiên, đó không phải là một cạnh. Nó chỉ là nhiễu. Để giải quyết vấn đề này, </w:t>
      </w:r>
      <w:hyperlink r:id="rId31" w:tgtFrame="_blank" w:history="1">
        <w:r w:rsidRPr="009F331B">
          <w:rPr>
            <w:rFonts w:eastAsia="Arial"/>
            <w:sz w:val="26"/>
            <w:szCs w:val="26"/>
            <w:lang w:val="de-DE"/>
          </w:rPr>
          <w:t>bộ lọc làm mịn Gaussian</w:t>
        </w:r>
      </w:hyperlink>
      <w:r w:rsidRPr="009F331B">
        <w:rPr>
          <w:sz w:val="26"/>
          <w:szCs w:val="26"/>
          <w:lang w:val="de-DE"/>
        </w:rPr>
        <w:t> thường được áp dụng cho một hình ảnh để giảm nhiễu trước khi áp dụng Laplacian. Phương pháp này được gọi là Laplacian của Gaussian (LoG) .</w:t>
      </w:r>
    </w:p>
    <w:p w14:paraId="67E55F8D" w14:textId="1AEB287A" w:rsidR="009F331B" w:rsidRPr="009F331B" w:rsidRDefault="009F331B" w:rsidP="009F331B">
      <w:pPr>
        <w:spacing w:line="372" w:lineRule="auto"/>
        <w:ind w:right="-1" w:firstLine="567"/>
        <w:jc w:val="both"/>
        <w:rPr>
          <w:sz w:val="26"/>
          <w:szCs w:val="26"/>
          <w:lang w:val="de-DE"/>
        </w:rPr>
      </w:pPr>
      <w:r w:rsidRPr="009F331B">
        <w:rPr>
          <w:sz w:val="26"/>
          <w:szCs w:val="26"/>
          <w:lang w:val="de-DE"/>
        </w:rPr>
        <w:t>Chúng t</w:t>
      </w:r>
      <w:r>
        <w:rPr>
          <w:sz w:val="26"/>
          <w:szCs w:val="26"/>
          <w:lang w:val="de-DE"/>
        </w:rPr>
        <w:t>a</w:t>
      </w:r>
      <w:r w:rsidRPr="009F331B">
        <w:rPr>
          <w:sz w:val="26"/>
          <w:szCs w:val="26"/>
          <w:lang w:val="de-DE"/>
        </w:rPr>
        <w:t xml:space="preserve"> cũng</w:t>
      </w:r>
      <w:r>
        <w:rPr>
          <w:sz w:val="26"/>
          <w:szCs w:val="26"/>
          <w:lang w:val="de-DE"/>
        </w:rPr>
        <w:t xml:space="preserve"> có thể</w:t>
      </w:r>
      <w:r w:rsidRPr="009F331B">
        <w:rPr>
          <w:sz w:val="26"/>
          <w:szCs w:val="26"/>
          <w:lang w:val="de-DE"/>
        </w:rPr>
        <w:t xml:space="preserve"> đặt giá trị ngưỡng để phân biệt nhiễu với các cạnh. Nếu độ lớn đạo hàm bậc hai tại một điểm ảnh vượt quá ngưỡng này, điểm ảnh đó là một phần của cạnh.</w:t>
      </w:r>
    </w:p>
    <w:p w14:paraId="20FF80FD" w14:textId="77777777" w:rsidR="00E92F06" w:rsidRDefault="00E92F06" w:rsidP="00B22868">
      <w:pPr>
        <w:spacing w:line="372" w:lineRule="auto"/>
        <w:ind w:right="-1"/>
        <w:jc w:val="both"/>
        <w:rPr>
          <w:spacing w:val="-1"/>
          <w:sz w:val="26"/>
          <w:szCs w:val="26"/>
        </w:rPr>
      </w:pPr>
    </w:p>
    <w:p w14:paraId="4FAAC867" w14:textId="10453D3B" w:rsidR="00E47077" w:rsidRPr="00E47077" w:rsidRDefault="00E47077" w:rsidP="00E47077">
      <w:pPr>
        <w:pStyle w:val="Heading4"/>
        <w:rPr>
          <w:lang w:val="en-US"/>
        </w:rPr>
      </w:pPr>
      <w:bookmarkStart w:id="111" w:name="_Toc182090993"/>
      <w:r w:rsidRPr="00AE2A07">
        <w:rPr>
          <w:lang w:val="en-US"/>
        </w:rPr>
        <w:t>2</w:t>
      </w:r>
      <w:r w:rsidRPr="00AE2A07">
        <w:t>.</w:t>
      </w:r>
      <w:r w:rsidRPr="00AE2A07">
        <w:rPr>
          <w:lang w:val="en-US"/>
        </w:rPr>
        <w:t>1</w:t>
      </w:r>
      <w:r w:rsidRPr="00AE2A07">
        <w:t xml:space="preserve">.2.1. </w:t>
      </w:r>
      <w:r>
        <w:rPr>
          <w:lang w:val="en-US"/>
        </w:rPr>
        <w:t xml:space="preserve">Công thức toán học của </w:t>
      </w:r>
      <w:r>
        <w:rPr>
          <w:lang w:val="en-US"/>
        </w:rPr>
        <w:t>Laplacian of Gaussian (LoG)</w:t>
      </w:r>
      <w:bookmarkEnd w:id="111"/>
    </w:p>
    <w:p w14:paraId="64709FAE" w14:textId="164C96A1" w:rsidR="00E47077" w:rsidRDefault="00523AD0" w:rsidP="00B22868">
      <w:pPr>
        <w:spacing w:line="372" w:lineRule="auto"/>
        <w:ind w:right="-1"/>
        <w:jc w:val="both"/>
        <w:rPr>
          <w:sz w:val="26"/>
          <w:szCs w:val="26"/>
        </w:rPr>
      </w:pPr>
      <w:r>
        <w:rPr>
          <w:spacing w:val="-1"/>
          <w:sz w:val="26"/>
          <w:szCs w:val="26"/>
        </w:rPr>
        <w:lastRenderedPageBreak/>
        <w:t xml:space="preserve">Trên thực tế, với một pixel (x,y), Laplacian L(x,y) của một hình ảnh có giá trị cường độ </w:t>
      </w:r>
      <m:oMath>
        <m:sSub>
          <m:sSubPr>
            <m:ctrlPr>
              <w:rPr>
                <w:rFonts w:ascii="Cambria Math" w:eastAsia="Verdana" w:hAnsi="Cambria Math"/>
                <w:sz w:val="26"/>
                <w:szCs w:val="26"/>
              </w:rPr>
            </m:ctrlPr>
          </m:sSubPr>
          <m:e>
            <m:r>
              <w:rPr>
                <w:rFonts w:ascii="Cambria Math" w:eastAsia="Verdana" w:hAnsi="Cambria Math"/>
                <w:sz w:val="26"/>
                <w:szCs w:val="26"/>
              </w:rPr>
              <m:t>I</m:t>
            </m:r>
          </m:e>
          <m:sub>
            <m:r>
              <w:rPr>
                <w:rFonts w:ascii="Cambria Math" w:eastAsia="Verdana" w:hAnsi="Cambria Math"/>
                <w:sz w:val="26"/>
                <w:szCs w:val="26"/>
              </w:rPr>
              <m:t>i</m:t>
            </m:r>
          </m:sub>
        </m:sSub>
      </m:oMath>
      <w:r>
        <w:rPr>
          <w:sz w:val="26"/>
          <w:szCs w:val="26"/>
        </w:rPr>
        <w:t xml:space="preserve"> có thể được biểu diễn bằng công thức toán học sau:</w:t>
      </w:r>
    </w:p>
    <w:p w14:paraId="69BFEA1A" w14:textId="77777777" w:rsidR="00523AD0" w:rsidRDefault="00523AD0" w:rsidP="00B22868">
      <w:pPr>
        <w:spacing w:line="372" w:lineRule="auto"/>
        <w:ind w:right="-1"/>
        <w:jc w:val="both"/>
        <w:rPr>
          <w:sz w:val="26"/>
          <w:szCs w:val="26"/>
        </w:rPr>
      </w:pPr>
    </w:p>
    <w:p w14:paraId="64FDEB53" w14:textId="3BC284C7" w:rsidR="00523AD0" w:rsidRPr="00523AD0" w:rsidRDefault="00523AD0" w:rsidP="00523AD0">
      <w:pPr>
        <w:spacing w:line="372" w:lineRule="auto"/>
        <w:ind w:right="-1" w:firstLine="567"/>
        <w:jc w:val="both"/>
        <w:rPr>
          <w:sz w:val="26"/>
          <w:szCs w:val="26"/>
        </w:rPr>
      </w:pPr>
      <m:oMathPara>
        <m:oMath>
          <m:r>
            <w:rPr>
              <w:rFonts w:ascii="Cambria Math" w:hAnsi="Cambria Math"/>
              <w:sz w:val="26"/>
              <w:szCs w:val="26"/>
            </w:rPr>
            <m:t>L</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oMath>
      </m:oMathPara>
    </w:p>
    <w:p w14:paraId="6BAB4902" w14:textId="77777777" w:rsidR="00523AD0" w:rsidRPr="00B22868" w:rsidRDefault="00523AD0" w:rsidP="00523AD0">
      <w:pPr>
        <w:spacing w:line="372" w:lineRule="auto"/>
        <w:ind w:right="-1" w:firstLine="567"/>
        <w:jc w:val="both"/>
        <w:rPr>
          <w:spacing w:val="-1"/>
          <w:sz w:val="26"/>
          <w:szCs w:val="26"/>
        </w:rPr>
      </w:pPr>
    </w:p>
    <w:p w14:paraId="4844FBE8" w14:textId="4AA11B29" w:rsidR="00B22868" w:rsidRDefault="00523AD0" w:rsidP="00B22868">
      <w:pPr>
        <w:spacing w:line="372" w:lineRule="auto"/>
        <w:ind w:right="-1"/>
        <w:jc w:val="both"/>
        <w:rPr>
          <w:spacing w:val="-1"/>
          <w:sz w:val="26"/>
          <w:szCs w:val="26"/>
        </w:rPr>
      </w:pPr>
      <w:r w:rsidRPr="00523AD0">
        <w:rPr>
          <w:spacing w:val="-1"/>
          <w:sz w:val="26"/>
          <w:szCs w:val="26"/>
        </w:rPr>
        <w:t xml:space="preserve">Giống như trong trường hợp của Toán tử Sobel, chúng ta không thể tính đạo hàm bậc hai trực tiếp vì các pixel trong ảnh là rời rạc. Chúng ta cần phải xấp xỉ nó bằng cách sử dụng toán tử tích chập. Hai </w:t>
      </w:r>
      <w:r w:rsidR="00E12D37">
        <w:rPr>
          <w:spacing w:val="-1"/>
          <w:sz w:val="26"/>
          <w:szCs w:val="26"/>
        </w:rPr>
        <w:t>bộ lọc kernel</w:t>
      </w:r>
      <w:r>
        <w:rPr>
          <w:spacing w:val="-1"/>
          <w:sz w:val="26"/>
          <w:szCs w:val="26"/>
        </w:rPr>
        <w:t xml:space="preserve"> phổ biến nhất là</w:t>
      </w:r>
      <w:r w:rsidRPr="00523AD0">
        <w:rPr>
          <w:spacing w:val="-1"/>
          <w:sz w:val="26"/>
          <w:szCs w:val="26"/>
        </w:rPr>
        <w:t>:</w:t>
      </w:r>
    </w:p>
    <w:p w14:paraId="5AF6C881" w14:textId="77777777" w:rsidR="00523AD0" w:rsidRDefault="00523AD0" w:rsidP="00B22868">
      <w:pPr>
        <w:spacing w:line="372" w:lineRule="auto"/>
        <w:ind w:right="-1"/>
        <w:jc w:val="both"/>
        <w:rPr>
          <w:spacing w:val="-1"/>
          <w:sz w:val="26"/>
          <w:szCs w:val="26"/>
        </w:rPr>
      </w:pPr>
    </w:p>
    <w:p w14:paraId="130BDE13" w14:textId="31E6BBCF" w:rsidR="00523AD0" w:rsidRDefault="00523AD0" w:rsidP="00523AD0">
      <w:pPr>
        <w:spacing w:line="372" w:lineRule="auto"/>
        <w:ind w:right="-1"/>
        <w:jc w:val="center"/>
        <w:rPr>
          <w:spacing w:val="-1"/>
          <w:sz w:val="26"/>
          <w:szCs w:val="26"/>
        </w:rPr>
      </w:pPr>
      <w:r>
        <w:rPr>
          <w:noProof/>
          <w:spacing w:val="-1"/>
          <w:sz w:val="26"/>
          <w:szCs w:val="26"/>
        </w:rPr>
        <w:drawing>
          <wp:inline distT="0" distB="0" distL="0" distR="0" wp14:anchorId="3002D3DC" wp14:editId="53A7D14E">
            <wp:extent cx="2434856" cy="1371600"/>
            <wp:effectExtent l="0" t="0" r="3810" b="0"/>
            <wp:docPr id="12328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6387" cy="1372463"/>
                    </a:xfrm>
                    <a:prstGeom prst="rect">
                      <a:avLst/>
                    </a:prstGeom>
                    <a:noFill/>
                    <a:ln>
                      <a:noFill/>
                    </a:ln>
                  </pic:spPr>
                </pic:pic>
              </a:graphicData>
            </a:graphic>
          </wp:inline>
        </w:drawing>
      </w:r>
    </w:p>
    <w:p w14:paraId="05760828" w14:textId="07B57B6B" w:rsidR="00523AD0" w:rsidRDefault="00523AD0" w:rsidP="00523AD0">
      <w:pPr>
        <w:pStyle w:val="FigureCaption"/>
        <w:rPr>
          <w:lang w:val="en-US"/>
        </w:rPr>
      </w:pPr>
      <w:bookmarkStart w:id="112" w:name="_Toc182090951"/>
      <w:r w:rsidRPr="00AE2A07">
        <w:t>Hình</w:t>
      </w:r>
      <w:r w:rsidRPr="00523AD0">
        <w:t xml:space="preserve"> </w:t>
      </w:r>
      <w:r w:rsidRPr="00AE2A07">
        <w:t>2.</w:t>
      </w:r>
      <w:r w:rsidRPr="00523AD0">
        <w:t>1</w:t>
      </w:r>
      <w:r>
        <w:rPr>
          <w:lang w:val="en-US"/>
        </w:rPr>
        <w:t>6</w:t>
      </w:r>
      <w:r w:rsidRPr="00AE2A07">
        <w:t xml:space="preserve"> </w:t>
      </w:r>
      <w:r>
        <w:rPr>
          <w:lang w:val="en-US"/>
        </w:rPr>
        <w:t xml:space="preserve">Hai </w:t>
      </w:r>
      <w:r w:rsidR="00332050">
        <w:t>bộ lọc kernel</w:t>
      </w:r>
      <w:r w:rsidR="00332050">
        <w:rPr>
          <w:lang w:val="en-US"/>
        </w:rPr>
        <w:t xml:space="preserve"> </w:t>
      </w:r>
      <w:r>
        <w:rPr>
          <w:lang w:val="en-US"/>
        </w:rPr>
        <w:t>phổ biến trong xử lý ảnh với LoG</w:t>
      </w:r>
      <w:bookmarkEnd w:id="112"/>
    </w:p>
    <w:p w14:paraId="30EE3665" w14:textId="77777777" w:rsidR="00523AD0" w:rsidRPr="00B22868" w:rsidRDefault="00523AD0" w:rsidP="00523AD0"/>
    <w:p w14:paraId="6C39D612" w14:textId="4CA21541" w:rsidR="003F2D09" w:rsidRDefault="00523AD0" w:rsidP="00E24737">
      <w:pPr>
        <w:spacing w:line="372" w:lineRule="auto"/>
        <w:ind w:right="-1"/>
        <w:jc w:val="both"/>
        <w:rPr>
          <w:spacing w:val="-1"/>
          <w:sz w:val="26"/>
          <w:szCs w:val="26"/>
        </w:rPr>
      </w:pPr>
      <w:r w:rsidRPr="00523AD0">
        <w:rPr>
          <w:spacing w:val="-1"/>
          <w:sz w:val="26"/>
          <w:szCs w:val="26"/>
        </w:rPr>
        <w:t>Chỉ tính toán Laplacian sẽ tạo ra rất nhiều nhiễu, vì vậy chúng ta cần tích chập bộ lọc làm mịn Gaussian với bộ lọc Laplacian để giảm nhiễu trước khi tính đạo hàm bậc hai. Phương trình kết hợp cả hai bộ lọc này được gọi là Laplacian của Gaussian và như sau:</w:t>
      </w:r>
    </w:p>
    <w:p w14:paraId="2BC005EE" w14:textId="7457B3CA" w:rsidR="00523AD0" w:rsidRPr="00B42F2C" w:rsidRDefault="00B42F2C" w:rsidP="00E24737">
      <w:pPr>
        <w:spacing w:line="372" w:lineRule="auto"/>
        <w:ind w:right="-1"/>
        <w:jc w:val="both"/>
        <w:rPr>
          <w:sz w:val="26"/>
          <w:szCs w:val="26"/>
        </w:rPr>
      </w:pPr>
      <m:oMathPara>
        <m:oMath>
          <m:r>
            <w:rPr>
              <w:rFonts w:ascii="Cambria Math" w:hAnsi="Cambria Math"/>
              <w:sz w:val="26"/>
              <w:szCs w:val="26"/>
            </w:rPr>
            <m:t>LoG</m:t>
          </m:r>
          <m:r>
            <w:rPr>
              <w:rFonts w:ascii="Cambria Math" w:hAnsi="Cambria Math"/>
              <w:sz w:val="26"/>
              <w:szCs w:val="26"/>
            </w:rPr>
            <m:t>=</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4</m:t>
                  </m:r>
                </m:sup>
              </m:sSup>
            </m:den>
          </m:f>
          <m:d>
            <m:dPr>
              <m:begChr m:val="["/>
              <m:endChr m:val="]"/>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up>
          </m:sSup>
        </m:oMath>
      </m:oMathPara>
    </w:p>
    <w:p w14:paraId="0672EFF4" w14:textId="77777777" w:rsidR="00B42F2C" w:rsidRDefault="00B42F2C" w:rsidP="00E24737">
      <w:pPr>
        <w:spacing w:line="372" w:lineRule="auto"/>
        <w:ind w:right="-1"/>
        <w:jc w:val="both"/>
        <w:rPr>
          <w:spacing w:val="-1"/>
          <w:sz w:val="26"/>
          <w:szCs w:val="26"/>
        </w:rPr>
      </w:pPr>
    </w:p>
    <w:p w14:paraId="05CC2CF8" w14:textId="77777777" w:rsidR="00B42F2C" w:rsidRPr="00B42F2C" w:rsidRDefault="00B42F2C" w:rsidP="00B42F2C">
      <w:pPr>
        <w:spacing w:line="372" w:lineRule="auto"/>
        <w:ind w:right="-1"/>
        <w:jc w:val="both"/>
        <w:rPr>
          <w:spacing w:val="-1"/>
          <w:sz w:val="26"/>
          <w:szCs w:val="26"/>
        </w:rPr>
      </w:pPr>
      <w:r w:rsidRPr="00B42F2C">
        <w:rPr>
          <w:spacing w:val="-1"/>
          <w:sz w:val="26"/>
          <w:szCs w:val="26"/>
        </w:rPr>
        <w:t>Phương trình trên là liên tục, do đó chúng ta cần phải rời rạc hóa nó để có thể sử dụng trên các điểm ảnh rời rạc trong hình ảnh.</w:t>
      </w:r>
    </w:p>
    <w:p w14:paraId="04E5D634" w14:textId="5907CFF9" w:rsidR="00B42F2C" w:rsidRDefault="009C5C51" w:rsidP="00B42F2C">
      <w:pPr>
        <w:spacing w:line="372" w:lineRule="auto"/>
        <w:ind w:right="-1"/>
        <w:jc w:val="both"/>
        <w:rPr>
          <w:spacing w:val="-1"/>
          <w:sz w:val="26"/>
          <w:szCs w:val="26"/>
        </w:rPr>
      </w:pPr>
      <w:r>
        <w:rPr>
          <w:spacing w:val="-1"/>
          <w:sz w:val="26"/>
          <w:szCs w:val="26"/>
        </w:rPr>
        <w:t>Dưới đ</w:t>
      </w:r>
      <w:r w:rsidR="00B42F2C" w:rsidRPr="00B42F2C">
        <w:rPr>
          <w:spacing w:val="-1"/>
          <w:sz w:val="26"/>
          <w:szCs w:val="26"/>
        </w:rPr>
        <w:t xml:space="preserve">ây là một ví dụ về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xấp xỉ LoG trong đó σ = 1,4. Đây chỉ là một ví dụ về một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tích chập có thể được sử dụng. Có những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khác cũng có thể hoạt động tốt</w:t>
      </w:r>
      <w:r>
        <w:rPr>
          <w:spacing w:val="-1"/>
          <w:sz w:val="26"/>
          <w:szCs w:val="26"/>
        </w:rPr>
        <w:t>, thậm chí tốt hơn</w:t>
      </w:r>
      <w:r w:rsidR="00B42F2C" w:rsidRPr="00B42F2C">
        <w:rPr>
          <w:spacing w:val="-1"/>
          <w:sz w:val="26"/>
          <w:szCs w:val="26"/>
        </w:rPr>
        <w:t>.</w:t>
      </w:r>
    </w:p>
    <w:p w14:paraId="3BE58FB0" w14:textId="1E11D0B1" w:rsidR="009C5C51" w:rsidRDefault="009C5C51" w:rsidP="009C5C51">
      <w:pPr>
        <w:spacing w:line="372" w:lineRule="auto"/>
        <w:ind w:right="-1"/>
        <w:jc w:val="center"/>
        <w:rPr>
          <w:spacing w:val="-1"/>
          <w:sz w:val="26"/>
          <w:szCs w:val="26"/>
        </w:rPr>
      </w:pPr>
      <w:r w:rsidRPr="009C5C51">
        <w:rPr>
          <w:spacing w:val="-1"/>
          <w:sz w:val="26"/>
          <w:szCs w:val="26"/>
        </w:rPr>
        <w:lastRenderedPageBreak/>
        <w:drawing>
          <wp:inline distT="0" distB="0" distL="0" distR="0" wp14:anchorId="2C7FDA56" wp14:editId="186E47B8">
            <wp:extent cx="3587860" cy="3019647"/>
            <wp:effectExtent l="0" t="0" r="0" b="9525"/>
            <wp:docPr id="93435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7491" name=""/>
                    <pic:cNvPicPr/>
                  </pic:nvPicPr>
                  <pic:blipFill>
                    <a:blip r:embed="rId33"/>
                    <a:stretch>
                      <a:fillRect/>
                    </a:stretch>
                  </pic:blipFill>
                  <pic:spPr>
                    <a:xfrm>
                      <a:off x="0" y="0"/>
                      <a:ext cx="3591559" cy="3022760"/>
                    </a:xfrm>
                    <a:prstGeom prst="rect">
                      <a:avLst/>
                    </a:prstGeom>
                  </pic:spPr>
                </pic:pic>
              </a:graphicData>
            </a:graphic>
          </wp:inline>
        </w:drawing>
      </w:r>
    </w:p>
    <w:p w14:paraId="018C4ED1" w14:textId="3F19D0A3" w:rsidR="009C5C51" w:rsidRDefault="009C5C51" w:rsidP="009C5C51">
      <w:pPr>
        <w:pStyle w:val="FigureCaption"/>
        <w:rPr>
          <w:lang w:val="en-US"/>
        </w:rPr>
      </w:pPr>
      <w:bookmarkStart w:id="113" w:name="_Toc182090952"/>
      <w:r w:rsidRPr="00AE2A07">
        <w:t>Hình</w:t>
      </w:r>
      <w:r w:rsidRPr="00523AD0">
        <w:t xml:space="preserve"> </w:t>
      </w:r>
      <w:r w:rsidRPr="00AE2A07">
        <w:t>2.</w:t>
      </w:r>
      <w:r w:rsidRPr="00523AD0">
        <w:t>1</w:t>
      </w:r>
      <w:r>
        <w:rPr>
          <w:lang w:val="en-US"/>
        </w:rPr>
        <w:t>7 Ví dụ</w:t>
      </w:r>
      <w:r w:rsidRPr="00AE2A07">
        <w:t xml:space="preserve"> </w:t>
      </w:r>
      <w:r w:rsidR="00332050">
        <w:t>bộ lọc kernel</w:t>
      </w:r>
      <w:r w:rsidR="00332050">
        <w:rPr>
          <w:lang w:val="en-US"/>
        </w:rPr>
        <w:t xml:space="preserve"> </w:t>
      </w:r>
      <w:r>
        <w:rPr>
          <w:lang w:val="en-US"/>
        </w:rPr>
        <w:t>trong xử lý ảnh với LoG</w:t>
      </w:r>
      <w:bookmarkEnd w:id="113"/>
    </w:p>
    <w:p w14:paraId="4BE049E1" w14:textId="77777777" w:rsidR="002B758C" w:rsidRPr="002B758C" w:rsidRDefault="002B758C" w:rsidP="002B758C"/>
    <w:p w14:paraId="0397ECC2" w14:textId="11DF7F2B" w:rsidR="00523AD0" w:rsidRDefault="00332050" w:rsidP="00E24737">
      <w:pPr>
        <w:spacing w:line="372" w:lineRule="auto"/>
        <w:ind w:right="-1"/>
        <w:jc w:val="both"/>
        <w:rPr>
          <w:spacing w:val="-1"/>
          <w:sz w:val="26"/>
          <w:szCs w:val="26"/>
        </w:rPr>
      </w:pPr>
      <w:r>
        <w:rPr>
          <w:spacing w:val="-1"/>
          <w:sz w:val="26"/>
          <w:szCs w:val="26"/>
        </w:rPr>
        <w:t>B</w:t>
      </w:r>
      <w:r>
        <w:rPr>
          <w:spacing w:val="-1"/>
          <w:sz w:val="26"/>
          <w:szCs w:val="26"/>
        </w:rPr>
        <w:t>ộ lọc kernel</w:t>
      </w:r>
      <w:r w:rsidRPr="00C0241B">
        <w:rPr>
          <w:spacing w:val="-1"/>
          <w:sz w:val="26"/>
          <w:szCs w:val="26"/>
        </w:rPr>
        <w:t xml:space="preserve"> </w:t>
      </w:r>
      <w:r w:rsidR="00C0241B" w:rsidRPr="00C0241B">
        <w:rPr>
          <w:spacing w:val="-1"/>
          <w:sz w:val="26"/>
          <w:szCs w:val="26"/>
        </w:rPr>
        <w:t>LoG này được áp dụng chập với hình ảnh đầu vào đen trắng để phát hiện các điểm giao cắt với giá trị bằng không của đạo hàm bậc hai. Chúng ta thiết lập một ngưỡng cho các điểm giao cắt này và chỉ giữ lại những điểm giao cắt vượt qua ngưỡng đó. Các điểm giao cắt mạnh là những điểm có sự chênh lệch lớn giữa giá trị cực đại dương và cực tiểu âm ở hai phía của điểm giao cắt. Các điểm giao cắt yếu thường là nhiễu, vì vậy chúng sẽ bị loại bỏ nhờ vào việc áp dụng ngưỡng.</w:t>
      </w:r>
    </w:p>
    <w:p w14:paraId="75F506CE" w14:textId="77777777" w:rsidR="00C0241B" w:rsidRDefault="00C0241B" w:rsidP="00E24737">
      <w:pPr>
        <w:spacing w:line="372" w:lineRule="auto"/>
        <w:ind w:right="-1"/>
        <w:jc w:val="both"/>
        <w:rPr>
          <w:spacing w:val="-1"/>
          <w:sz w:val="26"/>
          <w:szCs w:val="26"/>
        </w:rPr>
      </w:pPr>
    </w:p>
    <w:p w14:paraId="7932F273" w14:textId="17864DA4" w:rsidR="00C0241B" w:rsidRDefault="00C0241B" w:rsidP="00C0241B">
      <w:pPr>
        <w:spacing w:line="372" w:lineRule="auto"/>
        <w:ind w:right="-1"/>
        <w:jc w:val="center"/>
        <w:rPr>
          <w:spacing w:val="-1"/>
          <w:sz w:val="26"/>
          <w:szCs w:val="26"/>
        </w:rPr>
      </w:pPr>
      <w:r>
        <w:rPr>
          <w:noProof/>
          <w:spacing w:val="-1"/>
          <w:sz w:val="26"/>
          <w:szCs w:val="26"/>
        </w:rPr>
        <w:drawing>
          <wp:inline distT="0" distB="0" distL="0" distR="0" wp14:anchorId="13F186D3" wp14:editId="6EB4574E">
            <wp:extent cx="5580380" cy="2083435"/>
            <wp:effectExtent l="0" t="0" r="1270" b="0"/>
            <wp:docPr id="355427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083435"/>
                    </a:xfrm>
                    <a:prstGeom prst="rect">
                      <a:avLst/>
                    </a:prstGeom>
                    <a:noFill/>
                    <a:ln>
                      <a:noFill/>
                    </a:ln>
                  </pic:spPr>
                </pic:pic>
              </a:graphicData>
            </a:graphic>
          </wp:inline>
        </w:drawing>
      </w:r>
    </w:p>
    <w:p w14:paraId="17C56484" w14:textId="7223433A" w:rsidR="00C0241B" w:rsidRDefault="00C0241B" w:rsidP="00C0241B">
      <w:pPr>
        <w:pStyle w:val="FigureCaption"/>
        <w:rPr>
          <w:lang w:val="en-US"/>
        </w:rPr>
      </w:pPr>
      <w:bookmarkStart w:id="114" w:name="_Toc182090953"/>
      <w:r w:rsidRPr="00AE2A07">
        <w:t>Hình</w:t>
      </w:r>
      <w:r w:rsidRPr="00523AD0">
        <w:t xml:space="preserve"> </w:t>
      </w:r>
      <w:r w:rsidRPr="00AE2A07">
        <w:t>2.</w:t>
      </w:r>
      <w:r w:rsidRPr="00523AD0">
        <w:t>1</w:t>
      </w:r>
      <w:r>
        <w:rPr>
          <w:lang w:val="en-US"/>
        </w:rPr>
        <w:t>8</w:t>
      </w:r>
      <w:r>
        <w:rPr>
          <w:lang w:val="en-US"/>
        </w:rPr>
        <w:t xml:space="preserve"> </w:t>
      </w:r>
      <w:r>
        <w:rPr>
          <w:lang w:val="en-US"/>
        </w:rPr>
        <w:t>Hình ảnh gốc và sau khi áp dụng LoG</w:t>
      </w:r>
      <w:bookmarkEnd w:id="114"/>
    </w:p>
    <w:p w14:paraId="40805EE6" w14:textId="77777777" w:rsidR="00C0241B" w:rsidRDefault="00C0241B" w:rsidP="00C0241B">
      <w:pPr>
        <w:spacing w:line="372" w:lineRule="auto"/>
        <w:ind w:right="-1"/>
        <w:jc w:val="center"/>
        <w:rPr>
          <w:spacing w:val="-1"/>
          <w:sz w:val="26"/>
          <w:szCs w:val="26"/>
        </w:rPr>
      </w:pPr>
    </w:p>
    <w:p w14:paraId="7042A147" w14:textId="2437AD55" w:rsidR="00E24737" w:rsidRPr="00AE2A07" w:rsidRDefault="00E24737" w:rsidP="00E24737">
      <w:pPr>
        <w:pStyle w:val="Heading3"/>
      </w:pPr>
      <w:bookmarkStart w:id="115" w:name="_Toc182090994"/>
      <w:r w:rsidRPr="00AE2A07">
        <w:t>2.2.</w:t>
      </w:r>
      <w:r>
        <w:t>3</w:t>
      </w:r>
      <w:r w:rsidRPr="00AE2A07">
        <w:t xml:space="preserve">. </w:t>
      </w:r>
      <w:r w:rsidR="006D5852">
        <w:t>Phương pháp Canny</w:t>
      </w:r>
      <w:bookmarkEnd w:id="115"/>
    </w:p>
    <w:p w14:paraId="52986032" w14:textId="7EE2053F" w:rsidR="00E24737" w:rsidRPr="00AE2A07" w:rsidRDefault="006D5852" w:rsidP="006D5852">
      <w:pPr>
        <w:spacing w:line="372" w:lineRule="auto"/>
        <w:ind w:right="-1"/>
        <w:jc w:val="both"/>
        <w:rPr>
          <w:spacing w:val="-1"/>
          <w:sz w:val="26"/>
          <w:szCs w:val="26"/>
        </w:rPr>
      </w:pPr>
      <w:r w:rsidRPr="006D5852">
        <w:rPr>
          <w:spacing w:val="-1"/>
          <w:sz w:val="26"/>
          <w:szCs w:val="26"/>
        </w:rPr>
        <w:t>Phát hiện cạnh Canny (Canny edge detector) là một thuật toán bao gồm nhiều giai đoạn để phát hiện một loạt các cạnh trong hình ảnh. Nó được phát triển bởi John F. Canny vào năm 1986. Canny cũng đưa ra một lý thuyết tính toán về phát hiện cạnh giải thích tại sao kỹ thuật này hoạt động. </w:t>
      </w:r>
    </w:p>
    <w:p w14:paraId="1F47172C" w14:textId="0550B6F3" w:rsidR="00D43DA6" w:rsidRDefault="00C8703D" w:rsidP="00C8703D">
      <w:pPr>
        <w:spacing w:line="372" w:lineRule="auto"/>
        <w:ind w:right="-1"/>
        <w:jc w:val="both"/>
        <w:rPr>
          <w:spacing w:val="-1"/>
          <w:sz w:val="26"/>
          <w:szCs w:val="26"/>
        </w:rPr>
      </w:pPr>
      <w:r w:rsidRPr="00C8703D">
        <w:rPr>
          <w:spacing w:val="-1"/>
          <w:sz w:val="26"/>
          <w:szCs w:val="26"/>
        </w:rPr>
        <w:t xml:space="preserve">Một điều quan trọng, đó là thuật toán dựa trên ảnh xám. Do đó, điều kiện tiên quyết là phải chuyển hình ảnh sang thang độ xám trước khi thực hiện </w:t>
      </w:r>
      <w:r w:rsidR="00D43DA6">
        <w:rPr>
          <w:spacing w:val="-1"/>
          <w:sz w:val="26"/>
          <w:szCs w:val="26"/>
        </w:rPr>
        <w:t>các bước của phương pháp Canny</w:t>
      </w:r>
      <w:r>
        <w:rPr>
          <w:spacing w:val="-1"/>
          <w:sz w:val="26"/>
          <w:szCs w:val="26"/>
        </w:rPr>
        <w:t>.</w:t>
      </w:r>
    </w:p>
    <w:p w14:paraId="5386AA5D" w14:textId="2668D884" w:rsidR="00E24737" w:rsidRDefault="00C8703D" w:rsidP="00C8703D">
      <w:pPr>
        <w:spacing w:line="372" w:lineRule="auto"/>
        <w:ind w:right="-1"/>
        <w:jc w:val="both"/>
        <w:rPr>
          <w:spacing w:val="-1"/>
          <w:sz w:val="26"/>
          <w:szCs w:val="26"/>
        </w:rPr>
      </w:pPr>
      <w:r>
        <w:rPr>
          <w:spacing w:val="-1"/>
          <w:sz w:val="26"/>
          <w:szCs w:val="26"/>
        </w:rPr>
        <w:t>Phương pháp phát hiện cạnh Canny có thể được phát biểu bằng 5 bước sau đây</w:t>
      </w:r>
    </w:p>
    <w:p w14:paraId="4E7F557F" w14:textId="47D30CB6" w:rsidR="00C8703D" w:rsidRDefault="00C8703D" w:rsidP="00C8703D">
      <w:pPr>
        <w:pStyle w:val="Heading4"/>
        <w:rPr>
          <w:lang w:val="en-US"/>
        </w:rPr>
      </w:pPr>
      <w:bookmarkStart w:id="116" w:name="_Toc182090995"/>
      <w:r w:rsidRPr="00AE2A07">
        <w:rPr>
          <w:lang w:val="en-US"/>
        </w:rPr>
        <w:t>2</w:t>
      </w:r>
      <w:r w:rsidRPr="00AE2A07">
        <w:t>.</w:t>
      </w:r>
      <w:r>
        <w:rPr>
          <w:lang w:val="en-US"/>
        </w:rPr>
        <w:t>2</w:t>
      </w:r>
      <w:r w:rsidRPr="00AE2A07">
        <w:t>.</w:t>
      </w:r>
      <w:r>
        <w:rPr>
          <w:lang w:val="en-US"/>
        </w:rPr>
        <w:t>3</w:t>
      </w:r>
      <w:r w:rsidRPr="00AE2A07">
        <w:t xml:space="preserve">.1. </w:t>
      </w:r>
      <w:r>
        <w:rPr>
          <w:lang w:val="en-US"/>
        </w:rPr>
        <w:t>Giảm nhiễu</w:t>
      </w:r>
      <w:bookmarkEnd w:id="116"/>
    </w:p>
    <w:p w14:paraId="75DB0147" w14:textId="77777777" w:rsidR="00DB626A" w:rsidRPr="00DB626A" w:rsidRDefault="00DB626A" w:rsidP="00C15454">
      <w:pPr>
        <w:spacing w:line="372" w:lineRule="auto"/>
        <w:ind w:right="-1"/>
        <w:jc w:val="both"/>
        <w:rPr>
          <w:spacing w:val="-1"/>
          <w:sz w:val="26"/>
          <w:szCs w:val="26"/>
        </w:rPr>
      </w:pPr>
      <w:r w:rsidRPr="00DB626A">
        <w:rPr>
          <w:spacing w:val="-1"/>
          <w:sz w:val="26"/>
          <w:szCs w:val="26"/>
        </w:rPr>
        <w:t>Việc loại bỏ các yếu tố nhiễu là đặc biệt quan trọng đối với kết quả phát hiện cạnh.</w:t>
      </w:r>
    </w:p>
    <w:p w14:paraId="6DCCFBAC" w14:textId="77777777" w:rsidR="00DB626A" w:rsidRPr="00DB626A" w:rsidRDefault="00DB626A" w:rsidP="00C15454">
      <w:pPr>
        <w:spacing w:line="372" w:lineRule="auto"/>
        <w:ind w:right="-1"/>
        <w:jc w:val="both"/>
        <w:rPr>
          <w:spacing w:val="-1"/>
          <w:sz w:val="26"/>
          <w:szCs w:val="26"/>
        </w:rPr>
      </w:pPr>
      <w:r w:rsidRPr="00DB626A">
        <w:rPr>
          <w:spacing w:val="-1"/>
          <w:sz w:val="26"/>
          <w:szCs w:val="26"/>
        </w:rPr>
        <w:t>Một cách để loại bỏ nhiễu là áp dụng Gaussian Filter giúp làm mịn ảnh. Để làm như vậy, kỹ thuật tích chập hình ảnh được áp dụng với Gaussian Kernel (kích thước 3×3, 5×5, 7×7, v.v.). Kích thước kernel phụ thuộc vào hiệu ứng làm mờ mong muốn. Về cơ bản, kernel càng nhỏ, hiệu ứng mờ càng ít. Ví dụ dưới đây sử dụng 5 x 5 Gaussian kernel.</w:t>
      </w:r>
    </w:p>
    <w:p w14:paraId="6BDFF17D" w14:textId="6EE4C882" w:rsidR="00DB626A" w:rsidRDefault="00DB626A" w:rsidP="00C15454">
      <w:pPr>
        <w:spacing w:line="372" w:lineRule="auto"/>
        <w:ind w:right="-1"/>
        <w:jc w:val="both"/>
        <w:rPr>
          <w:spacing w:val="-1"/>
          <w:sz w:val="26"/>
          <w:szCs w:val="26"/>
        </w:rPr>
      </w:pPr>
      <w:r w:rsidRPr="00DB626A">
        <w:rPr>
          <w:spacing w:val="-1"/>
          <w:sz w:val="26"/>
          <w:szCs w:val="26"/>
        </w:rPr>
        <w:t>Phương trình cho một bộ lọc Gaussian</w:t>
      </w:r>
      <w:r w:rsidR="00C15454" w:rsidRPr="00C15454">
        <w:rPr>
          <w:spacing w:val="-1"/>
          <w:sz w:val="26"/>
          <w:szCs w:val="26"/>
        </w:rPr>
        <w:t xml:space="preserve"> </w:t>
      </w:r>
      <w:r w:rsidR="00C15454" w:rsidRPr="00DB626A">
        <w:rPr>
          <w:spacing w:val="-1"/>
          <w:sz w:val="26"/>
          <w:szCs w:val="26"/>
        </w:rPr>
        <w:t>kernel</w:t>
      </w:r>
      <w:r w:rsidRPr="00DB626A">
        <w:rPr>
          <w:spacing w:val="-1"/>
          <w:sz w:val="26"/>
          <w:szCs w:val="26"/>
        </w:rPr>
        <w:t xml:space="preserve"> có kích thước (2k + 1) × (2k + 1): </w:t>
      </w:r>
    </w:p>
    <w:p w14:paraId="59217D9A" w14:textId="77777777" w:rsidR="00C15454" w:rsidRDefault="00C15454" w:rsidP="00C15454">
      <w:pPr>
        <w:spacing w:line="372" w:lineRule="auto"/>
        <w:ind w:right="-1"/>
        <w:jc w:val="both"/>
        <w:rPr>
          <w:spacing w:val="-1"/>
          <w:sz w:val="26"/>
          <w:szCs w:val="26"/>
        </w:rPr>
      </w:pPr>
    </w:p>
    <w:p w14:paraId="4361D58C" w14:textId="33CB2B84" w:rsidR="00C15454" w:rsidRPr="00296BAF" w:rsidRDefault="00C15454" w:rsidP="00C15454">
      <w:pPr>
        <w:spacing w:line="372" w:lineRule="auto"/>
        <w:ind w:right="-1"/>
        <w:jc w:val="both"/>
        <w:rPr>
          <w:spacing w:val="-1"/>
          <w:sz w:val="26"/>
          <w:szCs w:val="26"/>
        </w:rPr>
      </w:pPr>
      <m:oMathPara>
        <m:oMath>
          <m:sSub>
            <m:sSubPr>
              <m:ctrlPr>
                <w:rPr>
                  <w:rFonts w:ascii="Cambria Math" w:hAnsi="Cambria Math"/>
                  <w:i/>
                  <w:spacing w:val="-1"/>
                  <w:sz w:val="26"/>
                  <w:szCs w:val="26"/>
                </w:rPr>
              </m:ctrlPr>
            </m:sSubPr>
            <m:e>
              <m:r>
                <w:rPr>
                  <w:rFonts w:ascii="Cambria Math" w:hAnsi="Cambria Math"/>
                  <w:spacing w:val="-1"/>
                  <w:sz w:val="26"/>
                  <w:szCs w:val="26"/>
                </w:rPr>
                <m:t>H</m:t>
              </m:r>
            </m:e>
            <m:sub>
              <m:r>
                <w:rPr>
                  <w:rFonts w:ascii="Cambria Math" w:hAnsi="Cambria Math"/>
                  <w:spacing w:val="-1"/>
                  <w:sz w:val="26"/>
                  <w:szCs w:val="26"/>
                </w:rPr>
                <m:t>ij</m:t>
              </m:r>
            </m:sub>
          </m:sSub>
          <m:r>
            <w:rPr>
              <w:rFonts w:ascii="Cambria Math" w:hAnsi="Cambria Math"/>
              <w:spacing w:val="-1"/>
              <w:sz w:val="26"/>
              <w:szCs w:val="26"/>
            </w:rPr>
            <m:t>=</m:t>
          </m:r>
          <m:f>
            <m:fPr>
              <m:ctrlPr>
                <w:rPr>
                  <w:rFonts w:ascii="Cambria Math" w:hAnsi="Cambria Math"/>
                  <w:i/>
                  <w:spacing w:val="-1"/>
                  <w:sz w:val="26"/>
                  <w:szCs w:val="26"/>
                </w:rPr>
              </m:ctrlPr>
            </m:fPr>
            <m:num>
              <m:r>
                <w:rPr>
                  <w:rFonts w:ascii="Cambria Math" w:hAnsi="Cambria Math"/>
                  <w:spacing w:val="-1"/>
                  <w:sz w:val="26"/>
                  <w:szCs w:val="26"/>
                </w:rPr>
                <m:t>1</m:t>
              </m:r>
            </m:num>
            <m:den>
              <m:r>
                <w:rPr>
                  <w:rFonts w:ascii="Cambria Math" w:hAnsi="Cambria Math"/>
                  <w:spacing w:val="-1"/>
                  <w:sz w:val="26"/>
                  <w:szCs w:val="26"/>
                </w:rPr>
                <m:t>2π</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d>
            <m:dPr>
              <m:ctrlPr>
                <w:rPr>
                  <w:rFonts w:ascii="Cambria Math" w:hAnsi="Cambria Math"/>
                  <w:i/>
                  <w:spacing w:val="-1"/>
                  <w:sz w:val="26"/>
                  <w:szCs w:val="26"/>
                </w:rPr>
              </m:ctrlPr>
            </m:dPr>
            <m:e>
              <m:r>
                <w:rPr>
                  <w:rFonts w:ascii="Cambria Math" w:hAnsi="Cambria Math"/>
                  <w:spacing w:val="-1"/>
                  <w:sz w:val="26"/>
                  <w:szCs w:val="26"/>
                </w:rPr>
                <m:t>-</m:t>
              </m:r>
              <m:f>
                <m:fPr>
                  <m:ctrlPr>
                    <w:rPr>
                      <w:rFonts w:ascii="Cambria Math" w:hAnsi="Cambria Math"/>
                      <w:i/>
                      <w:spacing w:val="-1"/>
                      <w:sz w:val="26"/>
                      <w:szCs w:val="26"/>
                    </w:rPr>
                  </m:ctrlPr>
                </m:fPr>
                <m:num>
                  <m:sSup>
                    <m:sSupPr>
                      <m:ctrlPr>
                        <w:rPr>
                          <w:rFonts w:ascii="Cambria Math" w:hAnsi="Cambria Math"/>
                          <w:i/>
                          <w:spacing w:val="-1"/>
                          <w:sz w:val="26"/>
                          <w:szCs w:val="26"/>
                        </w:rPr>
                      </m:ctrlPr>
                    </m:sSupPr>
                    <m:e>
                      <m:r>
                        <w:rPr>
                          <w:rFonts w:ascii="Cambria Math" w:hAnsi="Cambria Math"/>
                          <w:spacing w:val="-1"/>
                          <w:sz w:val="26"/>
                          <w:szCs w:val="26"/>
                        </w:rPr>
                        <m:t>(i-</m:t>
                      </m:r>
                      <m:r>
                        <w:rPr>
                          <w:rFonts w:ascii="Cambria Math" w:hAnsi="Cambria Math"/>
                          <w:spacing w:val="-1"/>
                          <w:sz w:val="26"/>
                          <w:szCs w:val="26"/>
                        </w:rPr>
                        <m:t>(k+1))</m:t>
                      </m:r>
                    </m:e>
                    <m:sup>
                      <m:r>
                        <w:rPr>
                          <w:rFonts w:ascii="Cambria Math" w:hAnsi="Cambria Math"/>
                          <w:spacing w:val="-1"/>
                          <w:sz w:val="26"/>
                          <w:szCs w:val="26"/>
                        </w:rPr>
                        <m:t>2</m:t>
                      </m:r>
                    </m:sup>
                  </m:sSup>
                  <m:r>
                    <w:rPr>
                      <w:rFonts w:ascii="Cambria Math" w:hAnsi="Cambria Math"/>
                      <w:spacing w:val="-1"/>
                      <w:sz w:val="26"/>
                      <w:szCs w:val="26"/>
                    </w:rPr>
                    <m:t>+</m:t>
                  </m:r>
                  <m:sSup>
                    <m:sSupPr>
                      <m:ctrlPr>
                        <w:rPr>
                          <w:rFonts w:ascii="Cambria Math" w:hAnsi="Cambria Math"/>
                          <w:i/>
                          <w:spacing w:val="-1"/>
                          <w:sz w:val="26"/>
                          <w:szCs w:val="26"/>
                        </w:rPr>
                      </m:ctrlPr>
                    </m:sSupPr>
                    <m:e>
                      <m:r>
                        <w:rPr>
                          <w:rFonts w:ascii="Cambria Math" w:hAnsi="Cambria Math"/>
                          <w:spacing w:val="-1"/>
                          <w:sz w:val="26"/>
                          <w:szCs w:val="26"/>
                        </w:rPr>
                        <m:t>(</m:t>
                      </m:r>
                      <m:r>
                        <w:rPr>
                          <w:rFonts w:ascii="Cambria Math" w:hAnsi="Cambria Math"/>
                          <w:spacing w:val="-1"/>
                          <w:sz w:val="26"/>
                          <w:szCs w:val="26"/>
                        </w:rPr>
                        <m:t>j</m:t>
                      </m:r>
                      <m:r>
                        <w:rPr>
                          <w:rFonts w:ascii="Cambria Math" w:hAnsi="Cambria Math"/>
                          <w:spacing w:val="-1"/>
                          <w:sz w:val="26"/>
                          <w:szCs w:val="26"/>
                        </w:rPr>
                        <m:t>-(k+1))</m:t>
                      </m:r>
                    </m:e>
                    <m:sup>
                      <m:r>
                        <w:rPr>
                          <w:rFonts w:ascii="Cambria Math" w:hAnsi="Cambria Math"/>
                          <w:spacing w:val="-1"/>
                          <w:sz w:val="26"/>
                          <w:szCs w:val="26"/>
                        </w:rPr>
                        <m:t>2</m:t>
                      </m:r>
                    </m:sup>
                  </m:sSup>
                </m:num>
                <m:den>
                  <m:r>
                    <w:rPr>
                      <w:rFonts w:ascii="Cambria Math" w:hAnsi="Cambria Math"/>
                      <w:spacing w:val="-1"/>
                      <w:sz w:val="26"/>
                      <w:szCs w:val="26"/>
                    </w:rPr>
                    <m:t>2</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e>
          </m:d>
          <m:r>
            <w:rPr>
              <w:rFonts w:ascii="Cambria Math" w:hAnsi="Cambria Math"/>
              <w:spacing w:val="-1"/>
              <w:sz w:val="26"/>
              <w:szCs w:val="26"/>
            </w:rPr>
            <m:t xml:space="preserve">   ;   1≤i,j≤(2k+1)</m:t>
          </m:r>
        </m:oMath>
      </m:oMathPara>
    </w:p>
    <w:p w14:paraId="5F8FA7B0" w14:textId="77777777" w:rsidR="00296BAF" w:rsidRPr="00296BAF" w:rsidRDefault="00296BAF" w:rsidP="00C15454">
      <w:pPr>
        <w:spacing w:line="372" w:lineRule="auto"/>
        <w:ind w:right="-1"/>
        <w:jc w:val="both"/>
        <w:rPr>
          <w:spacing w:val="-1"/>
          <w:sz w:val="26"/>
          <w:szCs w:val="26"/>
        </w:rPr>
      </w:pPr>
    </w:p>
    <w:p w14:paraId="50A51266" w14:textId="5BB1F8D9" w:rsidR="00296BAF" w:rsidRPr="00DB626A" w:rsidRDefault="00296BAF" w:rsidP="00C15454">
      <w:pPr>
        <w:spacing w:line="372" w:lineRule="auto"/>
        <w:ind w:right="-1"/>
        <w:jc w:val="both"/>
        <w:rPr>
          <w:spacing w:val="-1"/>
          <w:sz w:val="26"/>
          <w:szCs w:val="26"/>
        </w:rPr>
      </w:pPr>
      <w:r w:rsidRPr="00296BAF">
        <w:rPr>
          <w:spacing w:val="-1"/>
          <w:sz w:val="26"/>
          <w:szCs w:val="26"/>
        </w:rPr>
        <w:t>Sau khi áp dụng hiệu ứng mờ Gaussian, ta nhận được kết quả sau:</w:t>
      </w:r>
    </w:p>
    <w:p w14:paraId="5327736F" w14:textId="1497A462" w:rsidR="00DB626A" w:rsidRDefault="00296BAF" w:rsidP="001A6998">
      <w:pPr>
        <w:spacing w:line="372" w:lineRule="auto"/>
        <w:ind w:right="-1"/>
        <w:jc w:val="center"/>
        <w:rPr>
          <w:spacing w:val="-1"/>
          <w:sz w:val="26"/>
          <w:szCs w:val="26"/>
        </w:rPr>
      </w:pPr>
      <w:r>
        <w:rPr>
          <w:noProof/>
          <w:spacing w:val="-1"/>
          <w:sz w:val="26"/>
          <w:szCs w:val="26"/>
        </w:rPr>
        <w:lastRenderedPageBreak/>
        <w:drawing>
          <wp:inline distT="0" distB="0" distL="0" distR="0" wp14:anchorId="5D289C72" wp14:editId="25ADB8CF">
            <wp:extent cx="5580380" cy="3911600"/>
            <wp:effectExtent l="0" t="0" r="1270" b="0"/>
            <wp:docPr id="627572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911600"/>
                    </a:xfrm>
                    <a:prstGeom prst="rect">
                      <a:avLst/>
                    </a:prstGeom>
                    <a:noFill/>
                    <a:ln>
                      <a:noFill/>
                    </a:ln>
                  </pic:spPr>
                </pic:pic>
              </a:graphicData>
            </a:graphic>
          </wp:inline>
        </w:drawing>
      </w:r>
    </w:p>
    <w:p w14:paraId="42F46660" w14:textId="589B5249" w:rsidR="00296BAF" w:rsidRDefault="00296BAF" w:rsidP="00296BAF">
      <w:pPr>
        <w:pStyle w:val="FigureCaption"/>
        <w:rPr>
          <w:lang w:val="en-US"/>
        </w:rPr>
      </w:pPr>
      <w:bookmarkStart w:id="117" w:name="_Toc182090954"/>
      <w:r w:rsidRPr="00AE2A07">
        <w:t>Hình</w:t>
      </w:r>
      <w:r w:rsidRPr="00523AD0">
        <w:t xml:space="preserve"> </w:t>
      </w:r>
      <w:r w:rsidRPr="00AE2A07">
        <w:t>2.</w:t>
      </w:r>
      <w:r w:rsidRPr="00523AD0">
        <w:t>1</w:t>
      </w:r>
      <w:r>
        <w:rPr>
          <w:lang w:val="en-US"/>
        </w:rPr>
        <w:t>9</w:t>
      </w:r>
      <w:r>
        <w:rPr>
          <w:lang w:val="en-US"/>
        </w:rPr>
        <w:t xml:space="preserve"> </w:t>
      </w:r>
      <w:r w:rsidRPr="00296BAF">
        <w:rPr>
          <w:lang w:val="en-US"/>
        </w:rPr>
        <w:t>Hình ảnh gốc (trái) – Hình ảnh bị làm mờ với bộ lọc Gaussian (sigma = 1.4 và kích thước kernel là 5×5)</w:t>
      </w:r>
      <w:bookmarkEnd w:id="117"/>
    </w:p>
    <w:p w14:paraId="65A8A58F" w14:textId="77777777" w:rsidR="00296BAF" w:rsidRPr="00296BAF" w:rsidRDefault="00296BAF" w:rsidP="00296BAF"/>
    <w:p w14:paraId="1511E1A3" w14:textId="0668C987" w:rsidR="00C8703D" w:rsidRDefault="00C8703D" w:rsidP="00C8703D">
      <w:pPr>
        <w:pStyle w:val="Heading4"/>
        <w:rPr>
          <w:lang w:val="en-US"/>
        </w:rPr>
      </w:pPr>
      <w:bookmarkStart w:id="118" w:name="_Toc182090996"/>
      <w:r w:rsidRPr="00AE2A07">
        <w:rPr>
          <w:lang w:val="en-US"/>
        </w:rPr>
        <w:t>2</w:t>
      </w:r>
      <w:r w:rsidRPr="00AE2A07">
        <w:t>.</w:t>
      </w:r>
      <w:r>
        <w:rPr>
          <w:lang w:val="en-US"/>
        </w:rPr>
        <w:t>2</w:t>
      </w:r>
      <w:r w:rsidRPr="00AE2A07">
        <w:t>.</w:t>
      </w:r>
      <w:r>
        <w:rPr>
          <w:lang w:val="en-US"/>
        </w:rPr>
        <w:t>3</w:t>
      </w:r>
      <w:r w:rsidRPr="00AE2A07">
        <w:t>.</w:t>
      </w:r>
      <w:r>
        <w:rPr>
          <w:lang w:val="en-US"/>
        </w:rPr>
        <w:t>2</w:t>
      </w:r>
      <w:r w:rsidRPr="00AE2A07">
        <w:t xml:space="preserve">. </w:t>
      </w:r>
      <w:r>
        <w:rPr>
          <w:lang w:val="en-US"/>
        </w:rPr>
        <w:t>Tính toán Gradient độ xám của ảnh</w:t>
      </w:r>
      <w:bookmarkEnd w:id="118"/>
    </w:p>
    <w:p w14:paraId="178FD6AE" w14:textId="18A33E5D" w:rsidR="00296BAF" w:rsidRDefault="00296BAF" w:rsidP="00296BAF">
      <w:pPr>
        <w:spacing w:line="372" w:lineRule="auto"/>
        <w:ind w:right="-1"/>
        <w:jc w:val="both"/>
        <w:rPr>
          <w:spacing w:val="-1"/>
          <w:sz w:val="26"/>
          <w:szCs w:val="26"/>
        </w:rPr>
      </w:pPr>
      <w:r w:rsidRPr="00296BAF">
        <w:rPr>
          <w:spacing w:val="-1"/>
          <w:sz w:val="26"/>
          <w:szCs w:val="26"/>
        </w:rPr>
        <w:t>Bước tính toán Gradient độ xám phát hiện các cạnh thông qua cường độ và hướng của gradient độ xám.</w:t>
      </w:r>
      <w:r>
        <w:rPr>
          <w:spacing w:val="-1"/>
          <w:sz w:val="26"/>
          <w:szCs w:val="26"/>
        </w:rPr>
        <w:t xml:space="preserve"> </w:t>
      </w:r>
      <w:r w:rsidRPr="00296BAF">
        <w:rPr>
          <w:spacing w:val="-1"/>
          <w:sz w:val="26"/>
          <w:szCs w:val="26"/>
        </w:rPr>
        <w:t>Các cạnh tương ứng với sự thay đổi cường độ sáng của pixel. Để phát hiện nó, cách dễ nhất là áp dụng các Filter làm nổi bật sự thay đổi cường độ này theo cả hai hướng: ngang (x) và dọc (y)</w:t>
      </w:r>
      <w:r>
        <w:rPr>
          <w:spacing w:val="-1"/>
          <w:sz w:val="26"/>
          <w:szCs w:val="26"/>
        </w:rPr>
        <w:t xml:space="preserve">. </w:t>
      </w:r>
      <w:r w:rsidRPr="00296BAF">
        <w:rPr>
          <w:spacing w:val="-1"/>
          <w:sz w:val="26"/>
          <w:szCs w:val="26"/>
        </w:rPr>
        <w:t xml:space="preserve">Sau Khi hình ảnh được làm mịn, các đạo hàm Ix và Iy w.r.t. x và y được tính. Việc này có thể được thực hiện bằng cách nhân chập I với các Sobel kernel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296BAF">
        <w:rPr>
          <w:spacing w:val="-1"/>
          <w:sz w:val="26"/>
          <w:szCs w:val="26"/>
        </w:rPr>
        <w:t xml:space="preserve"> và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y</m:t>
            </m:r>
          </m:sub>
        </m:sSub>
      </m:oMath>
      <w:r w:rsidRPr="00296BAF">
        <w:rPr>
          <w:spacing w:val="-1"/>
          <w:sz w:val="26"/>
          <w:szCs w:val="26"/>
        </w:rPr>
        <w:t>, tương ứng:</w:t>
      </w:r>
    </w:p>
    <w:p w14:paraId="604119BA" w14:textId="77777777" w:rsidR="00480945" w:rsidRDefault="00480945" w:rsidP="00296BAF">
      <w:pPr>
        <w:spacing w:line="372" w:lineRule="auto"/>
        <w:ind w:right="-1"/>
        <w:jc w:val="both"/>
        <w:rPr>
          <w:spacing w:val="-1"/>
          <w:sz w:val="26"/>
          <w:szCs w:val="26"/>
        </w:rPr>
      </w:pPr>
    </w:p>
    <w:p w14:paraId="755430C4" w14:textId="1C207C08" w:rsidR="00296BAF" w:rsidRPr="003026A8" w:rsidRDefault="00296BAF" w:rsidP="00296BAF">
      <w:pPr>
        <w:rPr>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r>
                  <m:e>
                    <m:r>
                      <w:rPr>
                        <w:rFonts w:ascii="Cambria Math" w:hAnsi="Cambria Math" w:cs="Arial"/>
                        <w:sz w:val="24"/>
                        <w:szCs w:val="24"/>
                      </w:rPr>
                      <m:t>-2</m:t>
                    </m:r>
                  </m:e>
                  <m:e>
                    <m:r>
                      <w:rPr>
                        <w:rFonts w:ascii="Cambria Math" w:hAnsi="Cambria Math" w:cs="Arial"/>
                        <w:sz w:val="24"/>
                        <w:szCs w:val="24"/>
                      </w:rPr>
                      <m:t>0</m:t>
                    </m:r>
                  </m:e>
                  <m:e>
                    <m:r>
                      <w:rPr>
                        <w:rFonts w:ascii="Cambria Math" w:hAnsi="Cambria Math" w:cs="Arial"/>
                        <w:sz w:val="24"/>
                        <w:szCs w:val="24"/>
                      </w:rPr>
                      <m:t>2</m:t>
                    </m:r>
                  </m:e>
                </m:m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
            </m:e>
          </m:d>
          <m:sSub>
            <m:sSubPr>
              <m:ctrlPr>
                <w:rPr>
                  <w:rFonts w:ascii="Cambria Math" w:hAnsi="Cambria Math" w:cs="Arial"/>
                  <w:i/>
                  <w:sz w:val="24"/>
                  <w:szCs w:val="24"/>
                </w:rPr>
              </m:ctrlPr>
            </m:sSubPr>
            <m:e>
              <m:r>
                <w:rPr>
                  <w:rFonts w:ascii="Cambria Math" w:hAnsi="Cambria Math" w:cs="Arial"/>
                  <w:sz w:val="24"/>
                  <w:szCs w:val="24"/>
                </w:rPr>
                <m:t xml:space="preserve">   ,    </m:t>
              </m:r>
              <m:r>
                <w:rPr>
                  <w:rFonts w:ascii="Cambria Math" w:hAnsi="Cambria Math" w:cs="Arial"/>
                  <w:sz w:val="24"/>
                  <w:szCs w:val="24"/>
                </w:rPr>
                <m:t>K</m:t>
              </m:r>
            </m:e>
            <m:sub>
              <m:r>
                <w:rPr>
                  <w:rFonts w:ascii="Cambria Math" w:hAnsi="Cambria Math" w:cs="Arial"/>
                  <w:sz w:val="24"/>
                  <w:szCs w:val="24"/>
                </w:rPr>
                <m:t>y</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m:t>
                    </m:r>
                    <m:r>
                      <w:rPr>
                        <w:rFonts w:ascii="Cambria Math" w:hAnsi="Cambria Math" w:cs="Arial"/>
                        <w:sz w:val="24"/>
                        <w:szCs w:val="24"/>
                      </w:rPr>
                      <m:t>1</m:t>
                    </m:r>
                  </m:e>
                </m:mr>
              </m:m>
            </m:e>
          </m:d>
        </m:oMath>
      </m:oMathPara>
    </w:p>
    <w:p w14:paraId="2B98E73D" w14:textId="77777777" w:rsidR="003026A8" w:rsidRDefault="003026A8" w:rsidP="00296BAF"/>
    <w:p w14:paraId="3FD01049" w14:textId="325CA29E" w:rsidR="003026A8" w:rsidRDefault="003026A8" w:rsidP="00296BAF">
      <w:pPr>
        <w:spacing w:line="372" w:lineRule="auto"/>
        <w:ind w:right="-1"/>
        <w:jc w:val="both"/>
        <w:rPr>
          <w:spacing w:val="-1"/>
          <w:sz w:val="26"/>
          <w:szCs w:val="26"/>
        </w:rPr>
      </w:pPr>
      <w:r w:rsidRPr="003026A8">
        <w:rPr>
          <w:spacing w:val="-1"/>
          <w:sz w:val="26"/>
          <w:szCs w:val="26"/>
        </w:rPr>
        <w:t>Sobel Filter cho cả hai chiều ngang và dọ</w:t>
      </w:r>
      <w:r>
        <w:rPr>
          <w:spacing w:val="-1"/>
          <w:sz w:val="26"/>
          <w:szCs w:val="26"/>
        </w:rPr>
        <w:t>c</w:t>
      </w:r>
      <w:r w:rsidR="001A6998">
        <w:rPr>
          <w:spacing w:val="-1"/>
          <w:sz w:val="26"/>
          <w:szCs w:val="26"/>
        </w:rPr>
        <w:t>.</w:t>
      </w:r>
    </w:p>
    <w:p w14:paraId="51D2A192" w14:textId="188D3BC7" w:rsidR="001A6998" w:rsidRDefault="001A6998" w:rsidP="00296BAF">
      <w:pPr>
        <w:spacing w:line="372" w:lineRule="auto"/>
        <w:ind w:right="-1"/>
        <w:jc w:val="both"/>
        <w:rPr>
          <w:spacing w:val="-1"/>
          <w:sz w:val="26"/>
          <w:szCs w:val="26"/>
        </w:rPr>
      </w:pPr>
      <w:r w:rsidRPr="001A6998">
        <w:rPr>
          <w:spacing w:val="-1"/>
          <w:sz w:val="26"/>
          <w:szCs w:val="26"/>
        </w:rPr>
        <w:lastRenderedPageBreak/>
        <w:t>Sau đó, độ lớn G và góc θ của gradient được tính như sau:</w:t>
      </w:r>
    </w:p>
    <w:p w14:paraId="361773E8" w14:textId="7A9B92F5" w:rsidR="001A6998" w:rsidRPr="001A6998" w:rsidRDefault="001A6998" w:rsidP="00296BAF">
      <w:pPr>
        <w:spacing w:line="372" w:lineRule="auto"/>
        <w:ind w:right="-1"/>
        <w:jc w:val="both"/>
        <w:rPr>
          <w:spacing w:val="-1"/>
          <w:sz w:val="26"/>
          <w:szCs w:val="26"/>
        </w:rPr>
      </w:pPr>
      <m:oMathPara>
        <m:oMath>
          <m:d>
            <m:dPr>
              <m:begChr m:val="|"/>
              <m:endChr m:val="|"/>
              <m:ctrlPr>
                <w:rPr>
                  <w:rFonts w:ascii="Cambria Math" w:hAnsi="Cambria Math"/>
                  <w:i/>
                  <w:spacing w:val="-1"/>
                  <w:sz w:val="26"/>
                  <w:szCs w:val="26"/>
                </w:rPr>
              </m:ctrlPr>
            </m:dPr>
            <m:e>
              <m:r>
                <w:rPr>
                  <w:rFonts w:ascii="Cambria Math" w:hAnsi="Cambria Math"/>
                  <w:spacing w:val="-1"/>
                  <w:sz w:val="26"/>
                  <w:szCs w:val="26"/>
                </w:rPr>
                <m:t>G</m:t>
              </m:r>
            </m:e>
          </m:d>
          <m:r>
            <w:rPr>
              <w:rFonts w:ascii="Cambria Math" w:hAnsi="Cambria Math"/>
              <w:spacing w:val="-1"/>
              <w:sz w:val="26"/>
              <w:szCs w:val="26"/>
            </w:rPr>
            <m:t>=</m:t>
          </m:r>
          <m:rad>
            <m:radPr>
              <m:degHide m:val="1"/>
              <m:ctrlPr>
                <w:rPr>
                  <w:rFonts w:ascii="Cambria Math" w:hAnsi="Cambria Math"/>
                  <w:i/>
                  <w:spacing w:val="-1"/>
                  <w:sz w:val="26"/>
                  <w:szCs w:val="26"/>
                </w:rPr>
              </m:ctrlPr>
            </m:radPr>
            <m:deg/>
            <m:e>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x</m:t>
                  </m:r>
                </m:sub>
                <m:sup>
                  <m:r>
                    <w:rPr>
                      <w:rFonts w:ascii="Cambria Math" w:hAnsi="Cambria Math"/>
                      <w:spacing w:val="-1"/>
                      <w:sz w:val="26"/>
                      <w:szCs w:val="26"/>
                    </w:rPr>
                    <m:t>2</m:t>
                  </m:r>
                </m:sup>
              </m:sSubSup>
              <m:r>
                <w:rPr>
                  <w:rFonts w:ascii="Cambria Math" w:hAnsi="Cambria Math"/>
                  <w:spacing w:val="-1"/>
                  <w:sz w:val="26"/>
                  <w:szCs w:val="26"/>
                </w:rPr>
                <m:t>+</m:t>
              </m:r>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y</m:t>
                  </m:r>
                </m:sub>
                <m:sup>
                  <m:r>
                    <w:rPr>
                      <w:rFonts w:ascii="Cambria Math" w:hAnsi="Cambria Math"/>
                      <w:spacing w:val="-1"/>
                      <w:sz w:val="26"/>
                      <w:szCs w:val="26"/>
                    </w:rPr>
                    <m:t>2</m:t>
                  </m:r>
                </m:sup>
              </m:sSubSup>
            </m:e>
          </m:rad>
        </m:oMath>
      </m:oMathPara>
    </w:p>
    <w:p w14:paraId="69733927" w14:textId="75A7D0E6" w:rsidR="001A6998" w:rsidRPr="001A6998" w:rsidRDefault="001A6998" w:rsidP="00296BAF">
      <w:pPr>
        <w:spacing w:line="372" w:lineRule="auto"/>
        <w:ind w:right="-1"/>
        <w:jc w:val="both"/>
        <w:rPr>
          <w:spacing w:val="-1"/>
          <w:sz w:val="26"/>
          <w:szCs w:val="26"/>
        </w:rPr>
      </w:pPr>
      <m:oMathPara>
        <m:oMath>
          <m:r>
            <w:rPr>
              <w:rFonts w:ascii="Cambria Math" w:hAnsi="Cambria Math"/>
              <w:spacing w:val="-1"/>
              <w:sz w:val="26"/>
              <w:szCs w:val="26"/>
            </w:rPr>
            <m:t>θ</m:t>
          </m:r>
          <m:d>
            <m:dPr>
              <m:ctrlPr>
                <w:rPr>
                  <w:rFonts w:ascii="Cambria Math" w:hAnsi="Cambria Math"/>
                  <w:i/>
                  <w:spacing w:val="-1"/>
                  <w:sz w:val="26"/>
                  <w:szCs w:val="26"/>
                </w:rPr>
              </m:ctrlPr>
            </m:dPr>
            <m:e>
              <m:r>
                <w:rPr>
                  <w:rFonts w:ascii="Cambria Math" w:hAnsi="Cambria Math"/>
                  <w:spacing w:val="-1"/>
                  <w:sz w:val="26"/>
                  <w:szCs w:val="26"/>
                </w:rPr>
                <m:t>x,y</m:t>
              </m:r>
            </m:e>
          </m:d>
          <m:r>
            <w:rPr>
              <w:rFonts w:ascii="Cambria Math" w:hAnsi="Cambria Math"/>
              <w:spacing w:val="-1"/>
              <w:sz w:val="26"/>
              <w:szCs w:val="26"/>
            </w:rPr>
            <m:t>=</m:t>
          </m:r>
          <m:func>
            <m:funcPr>
              <m:ctrlPr>
                <w:rPr>
                  <w:rFonts w:ascii="Cambria Math" w:hAnsi="Cambria Math"/>
                  <w:spacing w:val="-1"/>
                  <w:sz w:val="26"/>
                  <w:szCs w:val="26"/>
                </w:rPr>
              </m:ctrlPr>
            </m:funcPr>
            <m:fName>
              <m:r>
                <m:rPr>
                  <m:sty m:val="p"/>
                </m:rPr>
                <w:rPr>
                  <w:rFonts w:ascii="Cambria Math" w:hAnsi="Cambria Math"/>
                  <w:spacing w:val="-1"/>
                  <w:sz w:val="26"/>
                  <w:szCs w:val="26"/>
                </w:rPr>
                <m:t>arctan</m:t>
              </m:r>
              <m:ctrlPr>
                <w:rPr>
                  <w:rFonts w:ascii="Cambria Math" w:hAnsi="Cambria Math"/>
                  <w:i/>
                  <w:spacing w:val="-1"/>
                  <w:sz w:val="26"/>
                  <w:szCs w:val="26"/>
                </w:rPr>
              </m:ctrlPr>
            </m:fName>
            <m:e>
              <m:d>
                <m:dPr>
                  <m:ctrlPr>
                    <w:rPr>
                      <w:rFonts w:ascii="Cambria Math" w:hAnsi="Cambria Math"/>
                      <w:i/>
                      <w:spacing w:val="-1"/>
                      <w:sz w:val="26"/>
                      <w:szCs w:val="26"/>
                    </w:rPr>
                  </m:ctrlPr>
                </m:dPr>
                <m:e>
                  <m:f>
                    <m:fPr>
                      <m:ctrlPr>
                        <w:rPr>
                          <w:rFonts w:ascii="Cambria Math" w:hAnsi="Cambria Math"/>
                          <w:i/>
                          <w:spacing w:val="-1"/>
                          <w:sz w:val="26"/>
                          <w:szCs w:val="26"/>
                        </w:rPr>
                      </m:ctrlPr>
                    </m:fPr>
                    <m:num>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y</m:t>
                          </m:r>
                        </m:sub>
                      </m:sSub>
                    </m:num>
                    <m:den>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x</m:t>
                          </m:r>
                        </m:sub>
                      </m:sSub>
                    </m:den>
                  </m:f>
                </m:e>
              </m:d>
            </m:e>
          </m:func>
        </m:oMath>
      </m:oMathPara>
    </w:p>
    <w:p w14:paraId="47A264A2" w14:textId="77777777" w:rsidR="001A6998" w:rsidRPr="001A6998" w:rsidRDefault="001A6998" w:rsidP="00296BAF">
      <w:pPr>
        <w:spacing w:line="372" w:lineRule="auto"/>
        <w:ind w:right="-1"/>
        <w:jc w:val="both"/>
        <w:rPr>
          <w:spacing w:val="-1"/>
          <w:sz w:val="26"/>
          <w:szCs w:val="26"/>
        </w:rPr>
      </w:pPr>
    </w:p>
    <w:p w14:paraId="7B9087E7" w14:textId="412CF4B8" w:rsidR="001A6998" w:rsidRDefault="001A6998" w:rsidP="00296BAF">
      <w:pPr>
        <w:spacing w:line="372" w:lineRule="auto"/>
        <w:ind w:right="-1"/>
        <w:jc w:val="both"/>
        <w:rPr>
          <w:spacing w:val="-1"/>
          <w:sz w:val="26"/>
          <w:szCs w:val="26"/>
        </w:rPr>
      </w:pPr>
      <w:r>
        <w:rPr>
          <w:spacing w:val="-1"/>
          <w:sz w:val="26"/>
          <w:szCs w:val="26"/>
        </w:rPr>
        <w:t>Dưới đây là hình ảnh kết quả sau khi áp dụng bước 2</w:t>
      </w:r>
    </w:p>
    <w:p w14:paraId="5B178AEB" w14:textId="18A95038" w:rsidR="001A6998" w:rsidRDefault="001A6998" w:rsidP="001A6998">
      <w:pPr>
        <w:spacing w:line="372" w:lineRule="auto"/>
        <w:ind w:right="-1"/>
        <w:jc w:val="center"/>
        <w:rPr>
          <w:spacing w:val="-1"/>
          <w:sz w:val="26"/>
          <w:szCs w:val="26"/>
        </w:rPr>
      </w:pPr>
      <w:r w:rsidRPr="001A6998">
        <w:rPr>
          <w:spacing w:val="-1"/>
          <w:sz w:val="26"/>
          <w:szCs w:val="26"/>
        </w:rPr>
        <w:drawing>
          <wp:inline distT="0" distB="0" distL="0" distR="0" wp14:anchorId="32772EB7" wp14:editId="7E6615CF">
            <wp:extent cx="5580380" cy="4025265"/>
            <wp:effectExtent l="0" t="0" r="1270" b="0"/>
            <wp:docPr id="208594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1247" name=""/>
                    <pic:cNvPicPr/>
                  </pic:nvPicPr>
                  <pic:blipFill>
                    <a:blip r:embed="rId36"/>
                    <a:stretch>
                      <a:fillRect/>
                    </a:stretch>
                  </pic:blipFill>
                  <pic:spPr>
                    <a:xfrm>
                      <a:off x="0" y="0"/>
                      <a:ext cx="5580380" cy="4025265"/>
                    </a:xfrm>
                    <a:prstGeom prst="rect">
                      <a:avLst/>
                    </a:prstGeom>
                  </pic:spPr>
                </pic:pic>
              </a:graphicData>
            </a:graphic>
          </wp:inline>
        </w:drawing>
      </w:r>
    </w:p>
    <w:p w14:paraId="5A691372" w14:textId="41485C9F" w:rsidR="001A6998" w:rsidRPr="00296BAF" w:rsidRDefault="001A6998" w:rsidP="001A6998">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20</w:t>
      </w:r>
      <w:r w:rsidRPr="001A6998">
        <w:rPr>
          <w:rFonts w:eastAsia="Arial"/>
          <w:b/>
          <w:i/>
          <w:iCs/>
          <w:spacing w:val="-1"/>
          <w:sz w:val="26"/>
          <w:szCs w:val="26"/>
        </w:rPr>
        <w:t xml:space="preserve"> Hình ảnh bị mờ (trái) – Cường độ gradient (phải)</w:t>
      </w:r>
    </w:p>
    <w:p w14:paraId="7D745741" w14:textId="77777777" w:rsidR="00296BAF" w:rsidRDefault="00296BAF" w:rsidP="00296BAF"/>
    <w:p w14:paraId="0AEA04A2" w14:textId="1D740D7F" w:rsidR="00390C4B" w:rsidRPr="00390C4B" w:rsidRDefault="00390C4B" w:rsidP="000119C9">
      <w:pPr>
        <w:spacing w:line="372" w:lineRule="auto"/>
        <w:ind w:right="-1"/>
        <w:jc w:val="both"/>
        <w:rPr>
          <w:spacing w:val="-1"/>
          <w:sz w:val="26"/>
          <w:szCs w:val="26"/>
        </w:rPr>
      </w:pPr>
      <w:r w:rsidRPr="00390C4B">
        <w:rPr>
          <w:spacing w:val="-1"/>
          <w:sz w:val="26"/>
          <w:szCs w:val="26"/>
        </w:rPr>
        <w:t xml:space="preserve">Kết quả gần như là mong đợi, nhưng chúng ta có thể thấy </w:t>
      </w:r>
      <w:r>
        <w:rPr>
          <w:spacing w:val="-1"/>
          <w:sz w:val="26"/>
          <w:szCs w:val="26"/>
        </w:rPr>
        <w:t>trong bức ảnh kết quả vẫn còn tồn tại</w:t>
      </w:r>
      <w:r w:rsidRPr="00390C4B">
        <w:rPr>
          <w:spacing w:val="-1"/>
          <w:sz w:val="26"/>
          <w:szCs w:val="26"/>
        </w:rPr>
        <w:t xml:space="preserve"> một số cạnh dày và một số cạnh mỏng</w:t>
      </w:r>
      <w:r w:rsidR="00B94C50">
        <w:rPr>
          <w:spacing w:val="-1"/>
          <w:sz w:val="26"/>
          <w:szCs w:val="26"/>
        </w:rPr>
        <w:t xml:space="preserve"> khác nhau</w:t>
      </w:r>
      <w:r w:rsidRPr="00390C4B">
        <w:rPr>
          <w:spacing w:val="-1"/>
          <w:sz w:val="26"/>
          <w:szCs w:val="26"/>
        </w:rPr>
        <w:t>.</w:t>
      </w:r>
      <w:r w:rsidR="00D42D1A">
        <w:rPr>
          <w:spacing w:val="-1"/>
          <w:sz w:val="26"/>
          <w:szCs w:val="26"/>
        </w:rPr>
        <w:t xml:space="preserve"> Áp dụng bước 3,</w:t>
      </w:r>
      <w:r w:rsidRPr="00390C4B">
        <w:rPr>
          <w:spacing w:val="-1"/>
          <w:sz w:val="26"/>
          <w:szCs w:val="26"/>
        </w:rPr>
        <w:t xml:space="preserve"> </w:t>
      </w:r>
      <w:r w:rsidR="00D42D1A">
        <w:rPr>
          <w:spacing w:val="-1"/>
          <w:sz w:val="26"/>
          <w:szCs w:val="26"/>
        </w:rPr>
        <w:t>b</w:t>
      </w:r>
      <w:r w:rsidRPr="00390C4B">
        <w:rPr>
          <w:spacing w:val="-1"/>
          <w:sz w:val="26"/>
          <w:szCs w:val="26"/>
        </w:rPr>
        <w:t>ước non-maximum suppression sẽ giúp ta giảm thiểu các cạnh dày.</w:t>
      </w:r>
    </w:p>
    <w:p w14:paraId="4EC06E7A" w14:textId="785F20E4" w:rsidR="00390C4B" w:rsidRPr="00390C4B" w:rsidRDefault="00390C4B" w:rsidP="000119C9">
      <w:pPr>
        <w:spacing w:line="372" w:lineRule="auto"/>
        <w:ind w:right="-1"/>
        <w:jc w:val="both"/>
        <w:rPr>
          <w:spacing w:val="-1"/>
          <w:sz w:val="26"/>
          <w:szCs w:val="26"/>
        </w:rPr>
      </w:pPr>
      <w:r w:rsidRPr="00390C4B">
        <w:rPr>
          <w:spacing w:val="-1"/>
          <w:sz w:val="26"/>
          <w:szCs w:val="26"/>
        </w:rPr>
        <w:t>Hơn nữa, mức cường độ gradient nằm trong khoảng từ 0 đến 255 nên độ sáng của các cạnh không đồng nhất. Các cạnh trên kết quả cuối cùng</w:t>
      </w:r>
      <w:r w:rsidR="000119C9">
        <w:rPr>
          <w:spacing w:val="-1"/>
          <w:sz w:val="26"/>
          <w:szCs w:val="26"/>
        </w:rPr>
        <w:t xml:space="preserve"> sau khi áp dụng phương pháp </w:t>
      </w:r>
      <w:r w:rsidR="000119C9">
        <w:rPr>
          <w:spacing w:val="-1"/>
          <w:sz w:val="26"/>
          <w:szCs w:val="26"/>
        </w:rPr>
        <w:lastRenderedPageBreak/>
        <w:t>Canny</w:t>
      </w:r>
      <w:r w:rsidRPr="00390C4B">
        <w:rPr>
          <w:spacing w:val="-1"/>
          <w:sz w:val="26"/>
          <w:szCs w:val="26"/>
        </w:rPr>
        <w:t xml:space="preserve"> phải có cùng cường </w:t>
      </w:r>
      <w:r w:rsidR="000119C9">
        <w:rPr>
          <w:spacing w:val="-1"/>
          <w:sz w:val="26"/>
          <w:szCs w:val="26"/>
        </w:rPr>
        <w:t>với độ sáng là 255, hay nói cách khác thì bức ảnh kết quả cuối cùn phải là ảnh nhị phân</w:t>
      </w:r>
    </w:p>
    <w:p w14:paraId="08B33873" w14:textId="77777777" w:rsidR="00390C4B" w:rsidRPr="00390C4B" w:rsidRDefault="00390C4B" w:rsidP="00296BAF">
      <w:pPr>
        <w:rPr>
          <w:spacing w:val="-1"/>
          <w:sz w:val="26"/>
          <w:szCs w:val="26"/>
        </w:rPr>
      </w:pPr>
    </w:p>
    <w:p w14:paraId="6A09E7A7" w14:textId="38AE9A35" w:rsidR="00C8703D" w:rsidRDefault="00C8703D" w:rsidP="00C8703D">
      <w:pPr>
        <w:pStyle w:val="Heading4"/>
        <w:rPr>
          <w:lang w:val="en-US"/>
        </w:rPr>
      </w:pPr>
      <w:bookmarkStart w:id="119" w:name="_Toc182090997"/>
      <w:r w:rsidRPr="00AE2A07">
        <w:rPr>
          <w:lang w:val="en-US"/>
        </w:rPr>
        <w:t>2</w:t>
      </w:r>
      <w:r w:rsidRPr="00AE2A07">
        <w:t>.</w:t>
      </w:r>
      <w:r>
        <w:rPr>
          <w:lang w:val="en-US"/>
        </w:rPr>
        <w:t>2</w:t>
      </w:r>
      <w:r w:rsidRPr="00AE2A07">
        <w:t>.</w:t>
      </w:r>
      <w:r>
        <w:rPr>
          <w:lang w:val="en-US"/>
        </w:rPr>
        <w:t>3</w:t>
      </w:r>
      <w:r w:rsidRPr="00AE2A07">
        <w:t>.</w:t>
      </w:r>
      <w:r>
        <w:rPr>
          <w:lang w:val="en-US"/>
        </w:rPr>
        <w:t>3</w:t>
      </w:r>
      <w:r w:rsidRPr="00AE2A07">
        <w:t xml:space="preserve">. </w:t>
      </w:r>
      <w:r>
        <w:rPr>
          <w:lang w:val="en-US"/>
        </w:rPr>
        <w:t>Áp dụng Non-maximum suppression</w:t>
      </w:r>
      <w:bookmarkEnd w:id="119"/>
    </w:p>
    <w:p w14:paraId="527D4E36" w14:textId="77777777" w:rsidR="00597B02" w:rsidRPr="00597B02" w:rsidRDefault="00597B02" w:rsidP="00597B02">
      <w:pPr>
        <w:spacing w:line="372" w:lineRule="auto"/>
        <w:ind w:right="-1"/>
        <w:jc w:val="both"/>
        <w:rPr>
          <w:spacing w:val="-1"/>
          <w:sz w:val="26"/>
          <w:szCs w:val="26"/>
        </w:rPr>
      </w:pPr>
      <w:r w:rsidRPr="00597B02">
        <w:rPr>
          <w:spacing w:val="-1"/>
          <w:sz w:val="26"/>
          <w:szCs w:val="26"/>
        </w:rPr>
        <w:t>Tốt nhất, hình ảnh cuối cùng nên có các cạnh mỏng. Vì vậy, ta phải thực hiện thuật toán Non-maximum suppression để làm mỏng chúng.</w:t>
      </w:r>
    </w:p>
    <w:p w14:paraId="2C2E4E47" w14:textId="77777777" w:rsidR="00597B02" w:rsidRPr="00597B02" w:rsidRDefault="00597B02" w:rsidP="00597B02">
      <w:pPr>
        <w:spacing w:line="372" w:lineRule="auto"/>
        <w:ind w:right="-1"/>
        <w:jc w:val="both"/>
        <w:rPr>
          <w:spacing w:val="-1"/>
          <w:sz w:val="26"/>
          <w:szCs w:val="26"/>
        </w:rPr>
      </w:pPr>
      <w:r w:rsidRPr="00597B02">
        <w:rPr>
          <w:spacing w:val="-1"/>
          <w:sz w:val="26"/>
          <w:szCs w:val="26"/>
        </w:rPr>
        <w:t>Nguyên tắc rất đơn giản: thuật toán đi qua tất cả các điểm trên ma trận cường độ gradient và tìm các pixel có giá trị lớn nhất theo các hướng cạnh.</w:t>
      </w:r>
    </w:p>
    <w:p w14:paraId="077DB969" w14:textId="77777777" w:rsidR="00597B02" w:rsidRDefault="00597B02" w:rsidP="00597B02">
      <w:pPr>
        <w:spacing w:line="372" w:lineRule="auto"/>
        <w:ind w:right="-1"/>
        <w:jc w:val="both"/>
        <w:rPr>
          <w:spacing w:val="-1"/>
          <w:sz w:val="26"/>
          <w:szCs w:val="26"/>
        </w:rPr>
      </w:pPr>
      <w:r w:rsidRPr="00597B02">
        <w:rPr>
          <w:spacing w:val="-1"/>
          <w:sz w:val="26"/>
          <w:szCs w:val="26"/>
        </w:rPr>
        <w:t>Hãy lấy một ví dụ dễ hiểu:</w:t>
      </w:r>
    </w:p>
    <w:p w14:paraId="0023015D" w14:textId="77777777" w:rsidR="00597B02" w:rsidRPr="00597B02" w:rsidRDefault="00597B02" w:rsidP="00597B02">
      <w:pPr>
        <w:spacing w:line="372" w:lineRule="auto"/>
        <w:ind w:right="-1"/>
        <w:jc w:val="both"/>
        <w:rPr>
          <w:spacing w:val="-1"/>
          <w:sz w:val="26"/>
          <w:szCs w:val="26"/>
        </w:rPr>
      </w:pPr>
    </w:p>
    <w:p w14:paraId="6F7162EB" w14:textId="7A1EEAFE" w:rsidR="00597B02" w:rsidRDefault="00597B02" w:rsidP="00597B02">
      <w:r w:rsidRPr="00597B02">
        <w:drawing>
          <wp:inline distT="0" distB="0" distL="0" distR="0" wp14:anchorId="0F29FEA0" wp14:editId="7133147A">
            <wp:extent cx="5580380" cy="2776220"/>
            <wp:effectExtent l="0" t="0" r="1270" b="5080"/>
            <wp:docPr id="786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7541" name=""/>
                    <pic:cNvPicPr/>
                  </pic:nvPicPr>
                  <pic:blipFill>
                    <a:blip r:embed="rId37"/>
                    <a:stretch>
                      <a:fillRect/>
                    </a:stretch>
                  </pic:blipFill>
                  <pic:spPr>
                    <a:xfrm>
                      <a:off x="0" y="0"/>
                      <a:ext cx="5580380" cy="2776220"/>
                    </a:xfrm>
                    <a:prstGeom prst="rect">
                      <a:avLst/>
                    </a:prstGeom>
                  </pic:spPr>
                </pic:pic>
              </a:graphicData>
            </a:graphic>
          </wp:inline>
        </w:drawing>
      </w:r>
    </w:p>
    <w:p w14:paraId="1E06D741" w14:textId="77777777" w:rsidR="00597B02" w:rsidRDefault="00597B02" w:rsidP="00597B02"/>
    <w:p w14:paraId="10B130A0" w14:textId="6D17A36F" w:rsidR="00597B02" w:rsidRDefault="00597B02" w:rsidP="00597B0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w:t>
      </w:r>
      <w:r>
        <w:rPr>
          <w:rFonts w:eastAsia="Arial"/>
          <w:b/>
          <w:i/>
          <w:iCs/>
          <w:spacing w:val="-1"/>
          <w:sz w:val="26"/>
          <w:szCs w:val="26"/>
        </w:rPr>
        <w:t>1</w:t>
      </w:r>
      <w:r w:rsidRPr="001A6998">
        <w:rPr>
          <w:rFonts w:eastAsia="Arial"/>
          <w:b/>
          <w:i/>
          <w:iCs/>
          <w:spacing w:val="-1"/>
          <w:sz w:val="26"/>
          <w:szCs w:val="26"/>
        </w:rPr>
        <w:t xml:space="preserve"> </w:t>
      </w:r>
      <w:r>
        <w:rPr>
          <w:rFonts w:eastAsia="Arial"/>
          <w:b/>
          <w:i/>
          <w:iCs/>
          <w:spacing w:val="-1"/>
          <w:sz w:val="26"/>
          <w:szCs w:val="26"/>
        </w:rPr>
        <w:t>Ví dụ duyệt qua cạnh trên ảnh</w:t>
      </w:r>
    </w:p>
    <w:p w14:paraId="17773B50" w14:textId="77777777" w:rsidR="00597B02" w:rsidRPr="00296BAF" w:rsidRDefault="00597B02" w:rsidP="00597B02">
      <w:pPr>
        <w:spacing w:line="372" w:lineRule="auto"/>
        <w:ind w:right="-1"/>
        <w:jc w:val="center"/>
        <w:rPr>
          <w:rFonts w:eastAsia="Arial"/>
          <w:b/>
          <w:i/>
          <w:iCs/>
          <w:spacing w:val="-1"/>
          <w:sz w:val="26"/>
          <w:szCs w:val="26"/>
        </w:rPr>
      </w:pPr>
    </w:p>
    <w:p w14:paraId="501FBFA4" w14:textId="77777777" w:rsidR="00597B02" w:rsidRDefault="00597B02" w:rsidP="00597B02"/>
    <w:p w14:paraId="5DE7E0A8" w14:textId="5C8107D4" w:rsidR="00597B02" w:rsidRDefault="00597B02" w:rsidP="00597B02">
      <w:pPr>
        <w:spacing w:line="372" w:lineRule="auto"/>
        <w:ind w:right="-1"/>
        <w:jc w:val="both"/>
        <w:rPr>
          <w:spacing w:val="-1"/>
          <w:sz w:val="26"/>
          <w:szCs w:val="26"/>
        </w:rPr>
      </w:pPr>
      <w:r w:rsidRPr="00597B02">
        <w:rPr>
          <w:spacing w:val="-1"/>
          <w:sz w:val="26"/>
          <w:szCs w:val="26"/>
        </w:rPr>
        <w:t>Hộp màu đỏ ở góc trên bên trái đại diện cho một pixel cường độ của ma trận Cường độ Gradient đang được xử lý. Hướng gradient tương ứng được biểu diễn bằng mũi tên màu cam với góc -</w:t>
      </w:r>
      <m:oMath>
        <m:r>
          <w:rPr>
            <w:rFonts w:ascii="Cambria Math" w:hAnsi="Cambria Math"/>
            <w:spacing w:val="-1"/>
            <w:sz w:val="26"/>
            <w:szCs w:val="26"/>
          </w:rPr>
          <m:t>π</m:t>
        </m:r>
      </m:oMath>
      <w:r w:rsidRPr="00597B02">
        <w:rPr>
          <w:spacing w:val="-1"/>
          <w:sz w:val="26"/>
          <w:szCs w:val="26"/>
        </w:rPr>
        <w:t xml:space="preserve"> radian (+/- 180 độ).</w:t>
      </w:r>
    </w:p>
    <w:p w14:paraId="35F76C3E" w14:textId="51CFE2CA" w:rsidR="00597B02" w:rsidRDefault="00597B02" w:rsidP="00597B02">
      <w:pPr>
        <w:spacing w:line="372" w:lineRule="auto"/>
        <w:ind w:right="-1"/>
        <w:jc w:val="center"/>
        <w:rPr>
          <w:spacing w:val="-1"/>
          <w:sz w:val="26"/>
          <w:szCs w:val="26"/>
        </w:rPr>
      </w:pPr>
      <w:r w:rsidRPr="00597B02">
        <w:rPr>
          <w:spacing w:val="-1"/>
          <w:sz w:val="26"/>
          <w:szCs w:val="26"/>
        </w:rPr>
        <w:lastRenderedPageBreak/>
        <w:drawing>
          <wp:inline distT="0" distB="0" distL="0" distR="0" wp14:anchorId="2F3C4CC8" wp14:editId="375A4FA0">
            <wp:extent cx="4334480" cy="3839111"/>
            <wp:effectExtent l="0" t="0" r="9525" b="9525"/>
            <wp:docPr id="15659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04352" name=""/>
                    <pic:cNvPicPr/>
                  </pic:nvPicPr>
                  <pic:blipFill>
                    <a:blip r:embed="rId38"/>
                    <a:stretch>
                      <a:fillRect/>
                    </a:stretch>
                  </pic:blipFill>
                  <pic:spPr>
                    <a:xfrm>
                      <a:off x="0" y="0"/>
                      <a:ext cx="4334480" cy="3839111"/>
                    </a:xfrm>
                    <a:prstGeom prst="rect">
                      <a:avLst/>
                    </a:prstGeom>
                  </pic:spPr>
                </pic:pic>
              </a:graphicData>
            </a:graphic>
          </wp:inline>
        </w:drawing>
      </w:r>
    </w:p>
    <w:p w14:paraId="1776AB03" w14:textId="2C993FAA" w:rsidR="00597B02" w:rsidRPr="00597B02" w:rsidRDefault="00597B02" w:rsidP="00776D0E">
      <w:pPr>
        <w:spacing w:line="372" w:lineRule="auto"/>
        <w:ind w:right="-1"/>
        <w:jc w:val="center"/>
        <w:rPr>
          <w:spacing w:val="-1"/>
          <w:sz w:val="26"/>
          <w:szCs w:val="26"/>
        </w:rPr>
      </w:pPr>
      <w:r w:rsidRPr="001A6998">
        <w:rPr>
          <w:rFonts w:eastAsia="Arial"/>
          <w:b/>
          <w:i/>
          <w:iCs/>
          <w:spacing w:val="-1"/>
          <w:sz w:val="26"/>
          <w:szCs w:val="26"/>
        </w:rPr>
        <w:t>Hình 2.</w:t>
      </w:r>
      <w:r>
        <w:rPr>
          <w:rFonts w:eastAsia="Arial"/>
          <w:b/>
          <w:i/>
          <w:iCs/>
          <w:spacing w:val="-1"/>
          <w:sz w:val="26"/>
          <w:szCs w:val="26"/>
        </w:rPr>
        <w:t>2</w:t>
      </w:r>
      <w:r w:rsidR="00776D0E">
        <w:rPr>
          <w:rFonts w:eastAsia="Arial"/>
          <w:b/>
          <w:i/>
          <w:iCs/>
          <w:spacing w:val="-1"/>
          <w:sz w:val="26"/>
          <w:szCs w:val="26"/>
        </w:rPr>
        <w:t>2</w:t>
      </w:r>
      <w:r w:rsidRPr="001A6998">
        <w:rPr>
          <w:rFonts w:eastAsia="Arial"/>
          <w:b/>
          <w:i/>
          <w:iCs/>
          <w:spacing w:val="-1"/>
          <w:sz w:val="26"/>
          <w:szCs w:val="26"/>
        </w:rPr>
        <w:t xml:space="preserve"> </w:t>
      </w:r>
      <w:r w:rsidR="00776D0E" w:rsidRPr="00776D0E">
        <w:rPr>
          <w:rFonts w:eastAsia="Arial"/>
          <w:b/>
          <w:i/>
          <w:iCs/>
          <w:spacing w:val="-1"/>
          <w:sz w:val="26"/>
          <w:szCs w:val="26"/>
        </w:rPr>
        <w:t>Tập trung vào khu vực pixel trong hộp màu đỏ góc trên bên trái</w:t>
      </w:r>
    </w:p>
    <w:p w14:paraId="2157CCEE" w14:textId="77777777" w:rsidR="00296BAF" w:rsidRDefault="00296BAF" w:rsidP="00296BAF"/>
    <w:p w14:paraId="3CCCF794" w14:textId="77777777" w:rsidR="00776D0E" w:rsidRPr="00776D0E" w:rsidRDefault="00776D0E" w:rsidP="00776D0E">
      <w:pPr>
        <w:spacing w:line="372" w:lineRule="auto"/>
        <w:ind w:right="-1"/>
        <w:jc w:val="both"/>
        <w:rPr>
          <w:spacing w:val="-1"/>
          <w:sz w:val="26"/>
          <w:szCs w:val="26"/>
        </w:rPr>
      </w:pPr>
      <w:r w:rsidRPr="00776D0E">
        <w:rPr>
          <w:spacing w:val="-1"/>
          <w:sz w:val="26"/>
          <w:szCs w:val="26"/>
        </w:rPr>
        <w:t>Hướng gradient là đường chấm màu cam (nằm ngang từ trái sang phải). Mục đích của thuật toán là để kiểm tra xem các pixel trên cùng một hướng có cường độ cao hơn hay thấp hơn các pixel đang được xử lý. Trong ví dụ trên, pixel (i, j) đang được xử lý và các pixel trên cùng một hướng được đánh dấu bằng màu xanh lam (i, j-1) và (i, j + 1). Nếu một trong hai pixel đó có cường độ cao hơn pixel đang được xử lý, thì chỉ có một pixel có cường độ cao hơn được giữ lại. Pixel (i, j-1) có vẻ sáng hơn, vì nó có màu trắng (giá trị 255). Do đó, giá trị cường độ của pixel hiện tại (i, j) được đặt thành 0. Nếu không có pixel nào ở hướng cạnh có giá trị cường độ cao hơn thì giá trị của pixel hiện tại được giữ nguyên.</w:t>
      </w:r>
    </w:p>
    <w:p w14:paraId="1E42AED3" w14:textId="77777777" w:rsidR="00776D0E" w:rsidRDefault="00776D0E" w:rsidP="00776D0E">
      <w:pPr>
        <w:spacing w:line="372" w:lineRule="auto"/>
        <w:ind w:right="-1"/>
        <w:jc w:val="both"/>
        <w:rPr>
          <w:spacing w:val="-1"/>
          <w:sz w:val="26"/>
          <w:szCs w:val="26"/>
        </w:rPr>
      </w:pPr>
      <w:r w:rsidRPr="00776D0E">
        <w:rPr>
          <w:spacing w:val="-1"/>
          <w:sz w:val="26"/>
          <w:szCs w:val="26"/>
        </w:rPr>
        <w:t>Bây giờ chúng ta hãy tập trung vào một ví dụ khác:</w:t>
      </w:r>
    </w:p>
    <w:p w14:paraId="5EBEFD02" w14:textId="04033794" w:rsidR="001C1897" w:rsidRPr="00776D0E" w:rsidRDefault="001C1897" w:rsidP="001C1897">
      <w:pPr>
        <w:spacing w:line="372" w:lineRule="auto"/>
        <w:ind w:right="-1"/>
        <w:jc w:val="center"/>
        <w:rPr>
          <w:spacing w:val="-1"/>
          <w:sz w:val="26"/>
          <w:szCs w:val="26"/>
        </w:rPr>
      </w:pPr>
      <w:r w:rsidRPr="001C1897">
        <w:rPr>
          <w:spacing w:val="-1"/>
          <w:sz w:val="26"/>
          <w:szCs w:val="26"/>
        </w:rPr>
        <w:lastRenderedPageBreak/>
        <w:drawing>
          <wp:inline distT="0" distB="0" distL="0" distR="0" wp14:anchorId="0A77CD1C" wp14:editId="31046252">
            <wp:extent cx="3915321" cy="3848637"/>
            <wp:effectExtent l="0" t="0" r="9525" b="0"/>
            <wp:docPr id="21432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9580" name=""/>
                    <pic:cNvPicPr/>
                  </pic:nvPicPr>
                  <pic:blipFill>
                    <a:blip r:embed="rId39"/>
                    <a:stretch>
                      <a:fillRect/>
                    </a:stretch>
                  </pic:blipFill>
                  <pic:spPr>
                    <a:xfrm>
                      <a:off x="0" y="0"/>
                      <a:ext cx="3915321" cy="3848637"/>
                    </a:xfrm>
                    <a:prstGeom prst="rect">
                      <a:avLst/>
                    </a:prstGeom>
                  </pic:spPr>
                </pic:pic>
              </a:graphicData>
            </a:graphic>
          </wp:inline>
        </w:drawing>
      </w:r>
    </w:p>
    <w:p w14:paraId="2D859A6D" w14:textId="77777777" w:rsidR="00776D0E" w:rsidRDefault="00776D0E" w:rsidP="00296BAF"/>
    <w:p w14:paraId="21A21EC8" w14:textId="376CEDAF" w:rsidR="001C1897" w:rsidRDefault="001C1897" w:rsidP="001C1897">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w:t>
      </w:r>
      <w:r>
        <w:rPr>
          <w:rFonts w:eastAsia="Arial"/>
          <w:b/>
          <w:i/>
          <w:iCs/>
          <w:spacing w:val="-1"/>
          <w:sz w:val="26"/>
          <w:szCs w:val="26"/>
        </w:rPr>
        <w:t>3 Môt</w:t>
      </w:r>
      <w:r w:rsidRPr="001A6998">
        <w:rPr>
          <w:rFonts w:eastAsia="Arial"/>
          <w:b/>
          <w:i/>
          <w:iCs/>
          <w:spacing w:val="-1"/>
          <w:sz w:val="26"/>
          <w:szCs w:val="26"/>
        </w:rPr>
        <w:t xml:space="preserve"> </w:t>
      </w:r>
      <w:r>
        <w:rPr>
          <w:rFonts w:eastAsia="Arial"/>
          <w:b/>
          <w:i/>
          <w:iCs/>
          <w:spacing w:val="-1"/>
          <w:sz w:val="26"/>
          <w:szCs w:val="26"/>
        </w:rPr>
        <w:t>v</w:t>
      </w:r>
      <w:r>
        <w:rPr>
          <w:rFonts w:eastAsia="Arial"/>
          <w:b/>
          <w:i/>
          <w:iCs/>
          <w:spacing w:val="-1"/>
          <w:sz w:val="26"/>
          <w:szCs w:val="26"/>
        </w:rPr>
        <w:t xml:space="preserve">í dụ </w:t>
      </w:r>
      <w:r>
        <w:rPr>
          <w:rFonts w:eastAsia="Arial"/>
          <w:b/>
          <w:i/>
          <w:iCs/>
          <w:spacing w:val="-1"/>
          <w:sz w:val="26"/>
          <w:szCs w:val="26"/>
        </w:rPr>
        <w:t>khác</w:t>
      </w:r>
    </w:p>
    <w:p w14:paraId="425D9F39" w14:textId="77777777" w:rsidR="001C1897" w:rsidRDefault="001C1897" w:rsidP="001C1897">
      <w:pPr>
        <w:spacing w:line="372" w:lineRule="auto"/>
        <w:ind w:right="-1"/>
        <w:jc w:val="both"/>
        <w:rPr>
          <w:spacing w:val="-1"/>
          <w:sz w:val="26"/>
          <w:szCs w:val="26"/>
        </w:rPr>
      </w:pPr>
    </w:p>
    <w:p w14:paraId="7AD6BBC1" w14:textId="4A6290E6" w:rsidR="001C1897" w:rsidRPr="001C1897" w:rsidRDefault="001C1897" w:rsidP="001C1897">
      <w:pPr>
        <w:spacing w:line="372" w:lineRule="auto"/>
        <w:ind w:right="-1"/>
        <w:jc w:val="both"/>
        <w:rPr>
          <w:spacing w:val="-1"/>
          <w:sz w:val="26"/>
          <w:szCs w:val="26"/>
        </w:rPr>
      </w:pPr>
      <w:r w:rsidRPr="001C1897">
        <w:rPr>
          <w:spacing w:val="-1"/>
          <w:sz w:val="26"/>
          <w:szCs w:val="26"/>
        </w:rPr>
        <w:t>Trong trường hợp này, hướng là đường chéo chấm màu cam. Do đó, pixel cường độ cao nhất theo hướng này là pixel (i-1, j + 1).</w:t>
      </w:r>
    </w:p>
    <w:p w14:paraId="1AEDCCA2" w14:textId="77777777" w:rsidR="001C1897" w:rsidRPr="001C1897" w:rsidRDefault="001C1897" w:rsidP="001C1897">
      <w:pPr>
        <w:spacing w:line="372" w:lineRule="auto"/>
        <w:ind w:right="-1"/>
        <w:jc w:val="both"/>
        <w:rPr>
          <w:spacing w:val="-1"/>
          <w:sz w:val="26"/>
          <w:szCs w:val="26"/>
        </w:rPr>
      </w:pPr>
      <w:r w:rsidRPr="001C1897">
        <w:rPr>
          <w:spacing w:val="-1"/>
          <w:sz w:val="26"/>
          <w:szCs w:val="26"/>
        </w:rPr>
        <w:t>Tóm gọn lại, mỗi pixel được đánh giá bằng 2 tiêu chí chính (hướng cạnh tính bằng radian và cường độ pixel (từ 0–255). Dựa trên các đầu vào này, các bước non-maximum suppression là:</w:t>
      </w:r>
    </w:p>
    <w:p w14:paraId="2FD01D86"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Tạo một ma trận được khởi tạo bằng 0 có cùng kích thước của ma trận cường độ gradient ban đầu;</w:t>
      </w:r>
    </w:p>
    <w:p w14:paraId="5E0959C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Xác định hướng của gradient dựa trên giá trị góc từ ma trận góc;</w:t>
      </w:r>
    </w:p>
    <w:p w14:paraId="27C5CE5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Kiểm tra xem pixel ở cùng một hướng có cường độ cao hơn pixel hiện đang được xử lý hay không;</w:t>
      </w:r>
    </w:p>
    <w:p w14:paraId="6A895EB4"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Trả lại hình ảnh được xử lý bằng thuật toán non-maximum suppression.</w:t>
      </w:r>
    </w:p>
    <w:p w14:paraId="41A612C3" w14:textId="77777777" w:rsidR="00776D0E" w:rsidRDefault="00776D0E" w:rsidP="00296BAF"/>
    <w:p w14:paraId="326D800D" w14:textId="47D42A0F" w:rsidR="001C1897" w:rsidRDefault="001C1897" w:rsidP="001C1897">
      <w:pPr>
        <w:spacing w:line="372" w:lineRule="auto"/>
        <w:ind w:right="-1"/>
        <w:jc w:val="both"/>
        <w:rPr>
          <w:spacing w:val="-1"/>
          <w:sz w:val="26"/>
          <w:szCs w:val="26"/>
        </w:rPr>
      </w:pPr>
      <w:r w:rsidRPr="001C1897">
        <w:rPr>
          <w:spacing w:val="-1"/>
          <w:sz w:val="26"/>
          <w:szCs w:val="26"/>
        </w:rPr>
        <w:lastRenderedPageBreak/>
        <w:t>Kết quả là cùng một hình ảnh với các cạnh mỏng hơn. Tuy nhiên, ta vẫn có thể nhận thấy sự không đồng đều trong cường độ của các cạnh: một số pixel có vẻ sáng hơn những pixel khác và điều này sẽ được khắc phục bằng hai bước cuối cùng</w:t>
      </w:r>
      <w:r>
        <w:rPr>
          <w:spacing w:val="-1"/>
          <w:sz w:val="26"/>
          <w:szCs w:val="26"/>
        </w:rPr>
        <w:t>.</w:t>
      </w:r>
    </w:p>
    <w:p w14:paraId="0ACFEF4F" w14:textId="293D2758" w:rsidR="001C1897" w:rsidRPr="001C1897" w:rsidRDefault="001C1897" w:rsidP="001C1897">
      <w:pPr>
        <w:spacing w:line="372" w:lineRule="auto"/>
        <w:ind w:right="-1"/>
        <w:jc w:val="both"/>
        <w:rPr>
          <w:spacing w:val="-1"/>
          <w:sz w:val="26"/>
          <w:szCs w:val="26"/>
        </w:rPr>
      </w:pPr>
      <w:r w:rsidRPr="001C1897">
        <w:rPr>
          <w:spacing w:val="-1"/>
          <w:sz w:val="26"/>
          <w:szCs w:val="26"/>
        </w:rPr>
        <w:drawing>
          <wp:inline distT="0" distB="0" distL="0" distR="0" wp14:anchorId="2A1B27EC" wp14:editId="109752A1">
            <wp:extent cx="5580380" cy="4083685"/>
            <wp:effectExtent l="0" t="0" r="1270" b="0"/>
            <wp:docPr id="17028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8204" name=""/>
                    <pic:cNvPicPr/>
                  </pic:nvPicPr>
                  <pic:blipFill>
                    <a:blip r:embed="rId40"/>
                    <a:stretch>
                      <a:fillRect/>
                    </a:stretch>
                  </pic:blipFill>
                  <pic:spPr>
                    <a:xfrm>
                      <a:off x="0" y="0"/>
                      <a:ext cx="5580380" cy="4083685"/>
                    </a:xfrm>
                    <a:prstGeom prst="rect">
                      <a:avLst/>
                    </a:prstGeom>
                  </pic:spPr>
                </pic:pic>
              </a:graphicData>
            </a:graphic>
          </wp:inline>
        </w:drawing>
      </w:r>
    </w:p>
    <w:p w14:paraId="4F1116A1" w14:textId="77777777" w:rsidR="00776D0E" w:rsidRDefault="00776D0E" w:rsidP="00296BAF"/>
    <w:p w14:paraId="1157D42A" w14:textId="61FCEB80" w:rsidR="00776D0E" w:rsidRDefault="001C1897" w:rsidP="001C1897">
      <w:pPr>
        <w:spacing w:line="372" w:lineRule="auto"/>
        <w:ind w:right="-1"/>
        <w:jc w:val="center"/>
      </w:pPr>
      <w:r w:rsidRPr="001A6998">
        <w:rPr>
          <w:rFonts w:eastAsia="Arial"/>
          <w:b/>
          <w:i/>
          <w:iCs/>
          <w:spacing w:val="-1"/>
          <w:sz w:val="26"/>
          <w:szCs w:val="26"/>
        </w:rPr>
        <w:t>Hình 2.</w:t>
      </w:r>
      <w:r>
        <w:rPr>
          <w:rFonts w:eastAsia="Arial"/>
          <w:b/>
          <w:i/>
          <w:iCs/>
          <w:spacing w:val="-1"/>
          <w:sz w:val="26"/>
          <w:szCs w:val="26"/>
        </w:rPr>
        <w:t>2</w:t>
      </w:r>
      <w:r>
        <w:rPr>
          <w:rFonts w:eastAsia="Arial"/>
          <w:b/>
          <w:i/>
          <w:iCs/>
          <w:spacing w:val="-1"/>
          <w:sz w:val="26"/>
          <w:szCs w:val="26"/>
        </w:rPr>
        <w:t>4 Hình ảnh</w:t>
      </w:r>
      <w:r>
        <w:rPr>
          <w:rFonts w:eastAsia="Arial"/>
          <w:b/>
          <w:i/>
          <w:iCs/>
          <w:spacing w:val="-1"/>
          <w:sz w:val="26"/>
          <w:szCs w:val="26"/>
        </w:rPr>
        <w:t xml:space="preserve"> </w:t>
      </w:r>
      <w:r>
        <w:rPr>
          <w:rFonts w:eastAsia="Arial"/>
          <w:b/>
          <w:i/>
          <w:iCs/>
          <w:spacing w:val="-1"/>
          <w:sz w:val="26"/>
          <w:szCs w:val="26"/>
        </w:rPr>
        <w:t>c</w:t>
      </w:r>
      <w:r w:rsidRPr="001A6998">
        <w:rPr>
          <w:rFonts w:eastAsia="Arial"/>
          <w:b/>
          <w:i/>
          <w:iCs/>
          <w:spacing w:val="-1"/>
          <w:sz w:val="26"/>
          <w:szCs w:val="26"/>
        </w:rPr>
        <w:t xml:space="preserve">ường độ gradient (trái) – </w:t>
      </w:r>
      <w:r>
        <w:rPr>
          <w:rFonts w:eastAsia="Arial"/>
          <w:b/>
          <w:i/>
          <w:iCs/>
          <w:spacing w:val="-1"/>
          <w:sz w:val="26"/>
          <w:szCs w:val="26"/>
        </w:rPr>
        <w:t>Sau khi áp dụng thuật toán non-maximum suppression</w:t>
      </w:r>
      <w:r w:rsidRPr="001A6998">
        <w:rPr>
          <w:rFonts w:eastAsia="Arial"/>
          <w:b/>
          <w:i/>
          <w:iCs/>
          <w:spacing w:val="-1"/>
          <w:sz w:val="26"/>
          <w:szCs w:val="26"/>
        </w:rPr>
        <w:t xml:space="preserve"> (phải)</w:t>
      </w:r>
    </w:p>
    <w:p w14:paraId="6439D819" w14:textId="77777777" w:rsidR="00776D0E" w:rsidRDefault="00776D0E" w:rsidP="00296BAF"/>
    <w:p w14:paraId="7539B8F0" w14:textId="77777777" w:rsidR="00776D0E" w:rsidRPr="00296BAF" w:rsidRDefault="00776D0E" w:rsidP="00296BAF"/>
    <w:p w14:paraId="1908EFC6" w14:textId="6CC4F537" w:rsidR="00C8703D" w:rsidRDefault="00C8703D" w:rsidP="00C8703D">
      <w:pPr>
        <w:pStyle w:val="Heading4"/>
        <w:rPr>
          <w:lang w:val="en-US"/>
        </w:rPr>
      </w:pPr>
      <w:bookmarkStart w:id="120" w:name="_Toc182090998"/>
      <w:r w:rsidRPr="00AE2A07">
        <w:rPr>
          <w:lang w:val="en-US"/>
        </w:rPr>
        <w:t>2</w:t>
      </w:r>
      <w:r w:rsidRPr="00AE2A07">
        <w:t>.</w:t>
      </w:r>
      <w:r>
        <w:rPr>
          <w:lang w:val="en-US"/>
        </w:rPr>
        <w:t>2</w:t>
      </w:r>
      <w:r w:rsidRPr="00AE2A07">
        <w:t>.</w:t>
      </w:r>
      <w:r>
        <w:rPr>
          <w:lang w:val="en-US"/>
        </w:rPr>
        <w:t>3</w:t>
      </w:r>
      <w:r w:rsidRPr="00AE2A07">
        <w:t xml:space="preserve">.1. </w:t>
      </w:r>
      <w:r>
        <w:rPr>
          <w:lang w:val="en-US"/>
        </w:rPr>
        <w:t>Ngưỡng kép (Double Threshold)</w:t>
      </w:r>
      <w:bookmarkEnd w:id="120"/>
    </w:p>
    <w:p w14:paraId="1AE71B18" w14:textId="77777777" w:rsidR="009A2B31" w:rsidRPr="009A2B31" w:rsidRDefault="009A2B31" w:rsidP="009A2B31">
      <w:pPr>
        <w:spacing w:line="372" w:lineRule="auto"/>
        <w:ind w:right="-1"/>
        <w:jc w:val="both"/>
        <w:rPr>
          <w:spacing w:val="-1"/>
          <w:sz w:val="26"/>
          <w:szCs w:val="26"/>
        </w:rPr>
      </w:pPr>
      <w:r w:rsidRPr="009A2B31">
        <w:rPr>
          <w:spacing w:val="-1"/>
          <w:sz w:val="26"/>
          <w:szCs w:val="26"/>
        </w:rPr>
        <w:t>Bước này nhằm mục đích xác định 3 loại pixel: mạnh, yếu và ngoại lai:</w:t>
      </w:r>
    </w:p>
    <w:p w14:paraId="2F071653"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mạnh là pixel có cường độ cao và trực tiếp góp phần vào sự hình thành cạnh.</w:t>
      </w:r>
    </w:p>
    <w:p w14:paraId="3DF0473E"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yếu là pixel có giá trị cường độ không đủ để được coi là mạnh nhưng chưa đủ nhỏ để được coi là ngoại lai.</w:t>
      </w:r>
    </w:p>
    <w:p w14:paraId="45E9EE3D"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Các pixel khác được coi là ngoại lai.</w:t>
      </w:r>
    </w:p>
    <w:p w14:paraId="25919ACA" w14:textId="77777777" w:rsidR="009A2B31" w:rsidRPr="009A2B31" w:rsidRDefault="009A2B31" w:rsidP="009A2B31">
      <w:pPr>
        <w:spacing w:line="372" w:lineRule="auto"/>
        <w:rPr>
          <w:rFonts w:eastAsia="Verdana"/>
          <w:szCs w:val="26"/>
        </w:rPr>
      </w:pPr>
    </w:p>
    <w:p w14:paraId="3A657666" w14:textId="77777777" w:rsidR="009A2B31" w:rsidRPr="009A2B31" w:rsidRDefault="009A2B31" w:rsidP="009A2B31">
      <w:pPr>
        <w:spacing w:line="372" w:lineRule="auto"/>
        <w:ind w:right="-1"/>
        <w:jc w:val="both"/>
        <w:rPr>
          <w:spacing w:val="-1"/>
          <w:sz w:val="26"/>
          <w:szCs w:val="26"/>
        </w:rPr>
      </w:pPr>
      <w:r w:rsidRPr="009A2B31">
        <w:rPr>
          <w:spacing w:val="-1"/>
          <w:sz w:val="26"/>
          <w:szCs w:val="26"/>
        </w:rPr>
        <w:lastRenderedPageBreak/>
        <w:t>Bây giờ bạn có thể thấy vai trò của ngưỡng kép:</w:t>
      </w:r>
    </w:p>
    <w:p w14:paraId="617BF188"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cao được sử dụng để xác định các pixel mạnh (cường độ cao hơn ngưỡng cao)</w:t>
      </w:r>
    </w:p>
    <w:p w14:paraId="6AEDDD5F"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thấp được sử dụng để xác định các pixel ngoại lai (cường độ thấp hơn ngưỡng thấp)</w:t>
      </w:r>
    </w:p>
    <w:p w14:paraId="42528617"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Tất cả các điểm ảnh có cường độ giữa cả hai ngưỡng đều được gắn là yếu. Cơ chế Độ trễ (bước tiếp theo) sẽ giúp ta xác định xem các Pixel yếu sẽ được giữ lại như các pixel mạnh hay bị loại bỏ như pixel ngoại lai.</w:t>
      </w:r>
    </w:p>
    <w:p w14:paraId="15B53A3B" w14:textId="77777777" w:rsidR="009A2B31" w:rsidRDefault="009A2B31" w:rsidP="009A2B31">
      <w:pPr>
        <w:spacing w:line="372" w:lineRule="auto"/>
        <w:rPr>
          <w:rFonts w:eastAsia="Verdana"/>
          <w:szCs w:val="26"/>
        </w:rPr>
      </w:pPr>
    </w:p>
    <w:p w14:paraId="0D08A87D" w14:textId="19970A10" w:rsidR="009A2B31" w:rsidRDefault="009A2B31" w:rsidP="009A2B31">
      <w:pPr>
        <w:spacing w:line="372" w:lineRule="auto"/>
        <w:ind w:right="-1"/>
        <w:jc w:val="both"/>
        <w:rPr>
          <w:spacing w:val="-1"/>
          <w:sz w:val="26"/>
          <w:szCs w:val="26"/>
        </w:rPr>
      </w:pPr>
      <w:r w:rsidRPr="009A2B31">
        <w:rPr>
          <w:spacing w:val="-1"/>
          <w:sz w:val="26"/>
          <w:szCs w:val="26"/>
        </w:rPr>
        <w:t>Kết quả của bước này là một hình ảnh chỉ có 2 giá trị cường độ pixel (mạnh và yếu):</w:t>
      </w:r>
    </w:p>
    <w:p w14:paraId="217AE06A" w14:textId="77777777" w:rsidR="009D38B3" w:rsidRDefault="009D38B3" w:rsidP="009A2B31">
      <w:pPr>
        <w:spacing w:line="372" w:lineRule="auto"/>
        <w:ind w:right="-1"/>
        <w:jc w:val="both"/>
        <w:rPr>
          <w:spacing w:val="-1"/>
          <w:sz w:val="26"/>
          <w:szCs w:val="26"/>
        </w:rPr>
      </w:pPr>
    </w:p>
    <w:p w14:paraId="084CADB3" w14:textId="4EF69987" w:rsidR="009A2B31" w:rsidRDefault="009A2B31" w:rsidP="009A2B31">
      <w:pPr>
        <w:spacing w:line="372" w:lineRule="auto"/>
        <w:ind w:right="-1"/>
        <w:jc w:val="both"/>
        <w:rPr>
          <w:spacing w:val="-1"/>
          <w:sz w:val="26"/>
          <w:szCs w:val="26"/>
        </w:rPr>
      </w:pPr>
      <w:r w:rsidRPr="009A2B31">
        <w:rPr>
          <w:spacing w:val="-1"/>
          <w:sz w:val="26"/>
          <w:szCs w:val="26"/>
        </w:rPr>
        <w:drawing>
          <wp:inline distT="0" distB="0" distL="0" distR="0" wp14:anchorId="656CB9C4" wp14:editId="5E029B65">
            <wp:extent cx="5580380" cy="3910965"/>
            <wp:effectExtent l="0" t="0" r="1270" b="0"/>
            <wp:docPr id="19511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5126" name=""/>
                    <pic:cNvPicPr/>
                  </pic:nvPicPr>
                  <pic:blipFill>
                    <a:blip r:embed="rId41"/>
                    <a:stretch>
                      <a:fillRect/>
                    </a:stretch>
                  </pic:blipFill>
                  <pic:spPr>
                    <a:xfrm>
                      <a:off x="0" y="0"/>
                      <a:ext cx="5580380" cy="3910965"/>
                    </a:xfrm>
                    <a:prstGeom prst="rect">
                      <a:avLst/>
                    </a:prstGeom>
                  </pic:spPr>
                </pic:pic>
              </a:graphicData>
            </a:graphic>
          </wp:inline>
        </w:drawing>
      </w:r>
    </w:p>
    <w:p w14:paraId="76C8313B" w14:textId="125CC918" w:rsidR="009A2B31" w:rsidRDefault="009A2B31" w:rsidP="009A2B31">
      <w:pPr>
        <w:spacing w:line="372" w:lineRule="auto"/>
        <w:ind w:right="-1"/>
        <w:jc w:val="center"/>
      </w:pPr>
      <w:r w:rsidRPr="001A6998">
        <w:rPr>
          <w:rFonts w:eastAsia="Arial"/>
          <w:b/>
          <w:i/>
          <w:iCs/>
          <w:spacing w:val="-1"/>
          <w:sz w:val="26"/>
          <w:szCs w:val="26"/>
        </w:rPr>
        <w:t>Hình 2.</w:t>
      </w:r>
      <w:r>
        <w:rPr>
          <w:rFonts w:eastAsia="Arial"/>
          <w:b/>
          <w:i/>
          <w:iCs/>
          <w:spacing w:val="-1"/>
          <w:sz w:val="26"/>
          <w:szCs w:val="26"/>
        </w:rPr>
        <w:t>2</w:t>
      </w:r>
      <w:r>
        <w:rPr>
          <w:rFonts w:eastAsia="Arial"/>
          <w:b/>
          <w:i/>
          <w:iCs/>
          <w:spacing w:val="-1"/>
          <w:sz w:val="26"/>
          <w:szCs w:val="26"/>
        </w:rPr>
        <w:t>5</w:t>
      </w:r>
      <w:r>
        <w:rPr>
          <w:rFonts w:eastAsia="Arial"/>
          <w:b/>
          <w:i/>
          <w:iCs/>
          <w:spacing w:val="-1"/>
          <w:sz w:val="26"/>
          <w:szCs w:val="26"/>
        </w:rPr>
        <w:t xml:space="preserve"> </w:t>
      </w:r>
      <w:r w:rsidRPr="009A2B31">
        <w:rPr>
          <w:rFonts w:eastAsia="Arial"/>
          <w:b/>
          <w:i/>
          <w:iCs/>
          <w:spacing w:val="-1"/>
          <w:sz w:val="26"/>
          <w:szCs w:val="26"/>
        </w:rPr>
        <w:t>Hình ảnh trước non-maximum suppression (trái) – Kết quả (phải): pixel yếu có màu xám và pixel mạnh có màu trắng</w:t>
      </w:r>
    </w:p>
    <w:p w14:paraId="00421A1C" w14:textId="77777777" w:rsidR="009A2B31" w:rsidRPr="009A2B31" w:rsidRDefault="009A2B31" w:rsidP="009A2B31">
      <w:pPr>
        <w:spacing w:line="372" w:lineRule="auto"/>
        <w:ind w:right="-1"/>
        <w:jc w:val="both"/>
        <w:rPr>
          <w:spacing w:val="-1"/>
          <w:sz w:val="26"/>
          <w:szCs w:val="26"/>
        </w:rPr>
      </w:pPr>
    </w:p>
    <w:p w14:paraId="626E408F" w14:textId="77777777" w:rsidR="00296BAF" w:rsidRPr="00296BAF" w:rsidRDefault="00296BAF" w:rsidP="00296BAF"/>
    <w:p w14:paraId="06E34D4F" w14:textId="0B133C68" w:rsidR="00C8703D" w:rsidRPr="00E47077" w:rsidRDefault="00C8703D" w:rsidP="00C8703D">
      <w:pPr>
        <w:pStyle w:val="Heading4"/>
        <w:rPr>
          <w:lang w:val="en-US"/>
        </w:rPr>
      </w:pPr>
      <w:bookmarkStart w:id="121" w:name="_Toc182090999"/>
      <w:r w:rsidRPr="00AE2A07">
        <w:rPr>
          <w:lang w:val="en-US"/>
        </w:rPr>
        <w:lastRenderedPageBreak/>
        <w:t>2</w:t>
      </w:r>
      <w:r w:rsidRPr="00AE2A07">
        <w:t>.</w:t>
      </w:r>
      <w:r>
        <w:rPr>
          <w:lang w:val="en-US"/>
        </w:rPr>
        <w:t>2</w:t>
      </w:r>
      <w:r w:rsidRPr="00AE2A07">
        <w:t>.</w:t>
      </w:r>
      <w:r>
        <w:rPr>
          <w:lang w:val="en-US"/>
        </w:rPr>
        <w:t>3</w:t>
      </w:r>
      <w:r w:rsidRPr="00AE2A07">
        <w:t xml:space="preserve">.1. </w:t>
      </w:r>
      <w:r>
        <w:rPr>
          <w:lang w:val="en-US"/>
        </w:rPr>
        <w:t>Theo dõi cạnh bằng độ trễ (Edge Tracking by Hysteresis)</w:t>
      </w:r>
      <w:bookmarkEnd w:id="121"/>
    </w:p>
    <w:p w14:paraId="6F94E86E" w14:textId="46B982F5" w:rsidR="00C8703D" w:rsidRDefault="00210E59" w:rsidP="00C8703D">
      <w:pPr>
        <w:spacing w:line="372" w:lineRule="auto"/>
        <w:ind w:right="-1"/>
        <w:jc w:val="both"/>
        <w:rPr>
          <w:spacing w:val="-1"/>
          <w:sz w:val="26"/>
          <w:szCs w:val="26"/>
        </w:rPr>
      </w:pPr>
      <w:r w:rsidRPr="00210E59">
        <w:rPr>
          <w:spacing w:val="-1"/>
          <w:sz w:val="26"/>
          <w:szCs w:val="26"/>
        </w:rPr>
        <w:t>Dựa trên kết quả sau khi áp dụng ngưỡng, Hysteresis Tracking chuyển đổi các pixel yếu thành mạnh, khi và chỉ khi</w:t>
      </w:r>
      <w:r w:rsidR="00082E92">
        <w:rPr>
          <w:spacing w:val="-1"/>
          <w:sz w:val="26"/>
          <w:szCs w:val="26"/>
        </w:rPr>
        <w:t xml:space="preserve"> có</w:t>
      </w:r>
      <w:r w:rsidRPr="00210E59">
        <w:rPr>
          <w:spacing w:val="-1"/>
          <w:sz w:val="26"/>
          <w:szCs w:val="26"/>
        </w:rPr>
        <w:t xml:space="preserve"> ít nhất một trong các pixel xung quanh pixel đang xét là pixel mạnh, các pixel yếu còn lại bị loại bỏ</w:t>
      </w:r>
      <w:r w:rsidR="00082E92">
        <w:rPr>
          <w:spacing w:val="-1"/>
          <w:sz w:val="26"/>
          <w:szCs w:val="26"/>
        </w:rPr>
        <w:t>.</w:t>
      </w:r>
    </w:p>
    <w:p w14:paraId="40A928C7" w14:textId="77777777" w:rsidR="0047276D" w:rsidRDefault="0047276D" w:rsidP="00C8703D">
      <w:pPr>
        <w:spacing w:line="372" w:lineRule="auto"/>
        <w:ind w:right="-1"/>
        <w:jc w:val="both"/>
        <w:rPr>
          <w:spacing w:val="-1"/>
          <w:sz w:val="26"/>
          <w:szCs w:val="26"/>
        </w:rPr>
      </w:pPr>
    </w:p>
    <w:p w14:paraId="16579B62" w14:textId="72E5A4C1" w:rsidR="00082E92" w:rsidRDefault="00082E92" w:rsidP="00082E92">
      <w:pPr>
        <w:spacing w:line="372" w:lineRule="auto"/>
        <w:ind w:right="-1"/>
        <w:jc w:val="center"/>
        <w:rPr>
          <w:noProof/>
        </w:rPr>
      </w:pPr>
      <w:r w:rsidRPr="00082E92">
        <w:rPr>
          <w:spacing w:val="-1"/>
          <w:sz w:val="26"/>
          <w:szCs w:val="26"/>
        </w:rPr>
        <w:drawing>
          <wp:inline distT="0" distB="0" distL="0" distR="0" wp14:anchorId="07199ADF" wp14:editId="7C56FEA7">
            <wp:extent cx="1428949" cy="1400370"/>
            <wp:effectExtent l="0" t="0" r="0" b="9525"/>
            <wp:docPr id="6578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3295" name=""/>
                    <pic:cNvPicPr/>
                  </pic:nvPicPr>
                  <pic:blipFill>
                    <a:blip r:embed="rId42"/>
                    <a:stretch>
                      <a:fillRect/>
                    </a:stretch>
                  </pic:blipFill>
                  <pic:spPr>
                    <a:xfrm>
                      <a:off x="0" y="0"/>
                      <a:ext cx="1428949" cy="1400370"/>
                    </a:xfrm>
                    <a:prstGeom prst="rect">
                      <a:avLst/>
                    </a:prstGeom>
                  </pic:spPr>
                </pic:pic>
              </a:graphicData>
            </a:graphic>
          </wp:inline>
        </w:drawing>
      </w:r>
    </w:p>
    <w:p w14:paraId="1C83835C" w14:textId="6570E375" w:rsidR="00082E92" w:rsidRDefault="00082E92" w:rsidP="00082E9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w:t>
      </w:r>
      <w:r>
        <w:rPr>
          <w:rFonts w:eastAsia="Arial"/>
          <w:b/>
          <w:i/>
          <w:iCs/>
          <w:spacing w:val="-1"/>
          <w:sz w:val="26"/>
          <w:szCs w:val="26"/>
        </w:rPr>
        <w:t xml:space="preserve">6 Không có </w:t>
      </w:r>
      <w:r w:rsidR="00BA2160">
        <w:rPr>
          <w:rFonts w:eastAsia="Arial"/>
          <w:b/>
          <w:i/>
          <w:iCs/>
          <w:spacing w:val="-1"/>
          <w:sz w:val="26"/>
          <w:szCs w:val="26"/>
        </w:rPr>
        <w:t>pixel mạnh xung quanh</w:t>
      </w:r>
    </w:p>
    <w:p w14:paraId="4EB20B2D" w14:textId="77777777" w:rsidR="0047276D" w:rsidRDefault="0047276D" w:rsidP="00082E92">
      <w:pPr>
        <w:spacing w:line="372" w:lineRule="auto"/>
        <w:ind w:right="-1"/>
        <w:jc w:val="center"/>
        <w:rPr>
          <w:rFonts w:eastAsia="Arial"/>
          <w:b/>
          <w:i/>
          <w:iCs/>
          <w:spacing w:val="-1"/>
          <w:sz w:val="26"/>
          <w:szCs w:val="26"/>
        </w:rPr>
      </w:pPr>
    </w:p>
    <w:p w14:paraId="4C1713B1" w14:textId="77777777" w:rsidR="00082E92" w:rsidRDefault="00082E92" w:rsidP="00082E92">
      <w:pPr>
        <w:spacing w:line="372" w:lineRule="auto"/>
        <w:ind w:right="-1"/>
        <w:jc w:val="center"/>
        <w:rPr>
          <w:rFonts w:eastAsia="Arial"/>
          <w:b/>
          <w:i/>
          <w:iCs/>
          <w:spacing w:val="-1"/>
          <w:sz w:val="26"/>
          <w:szCs w:val="26"/>
        </w:rPr>
      </w:pPr>
    </w:p>
    <w:p w14:paraId="575A55FA" w14:textId="703D73E1" w:rsidR="00082E92" w:rsidRDefault="00082E92" w:rsidP="00082E92">
      <w:pPr>
        <w:spacing w:line="372" w:lineRule="auto"/>
        <w:ind w:right="-1"/>
        <w:jc w:val="center"/>
        <w:rPr>
          <w:spacing w:val="-1"/>
          <w:sz w:val="26"/>
          <w:szCs w:val="26"/>
        </w:rPr>
      </w:pPr>
      <w:r w:rsidRPr="00082E92">
        <w:rPr>
          <w:spacing w:val="-1"/>
          <w:sz w:val="26"/>
          <w:szCs w:val="26"/>
        </w:rPr>
        <w:drawing>
          <wp:inline distT="0" distB="0" distL="0" distR="0" wp14:anchorId="009380AB" wp14:editId="35BBD266">
            <wp:extent cx="3229426" cy="1419423"/>
            <wp:effectExtent l="0" t="0" r="9525" b="9525"/>
            <wp:docPr id="110300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9771" name=""/>
                    <pic:cNvPicPr/>
                  </pic:nvPicPr>
                  <pic:blipFill>
                    <a:blip r:embed="rId43"/>
                    <a:stretch>
                      <a:fillRect/>
                    </a:stretch>
                  </pic:blipFill>
                  <pic:spPr>
                    <a:xfrm>
                      <a:off x="0" y="0"/>
                      <a:ext cx="3229426" cy="1419423"/>
                    </a:xfrm>
                    <a:prstGeom prst="rect">
                      <a:avLst/>
                    </a:prstGeom>
                  </pic:spPr>
                </pic:pic>
              </a:graphicData>
            </a:graphic>
          </wp:inline>
        </w:drawing>
      </w:r>
    </w:p>
    <w:p w14:paraId="02BDF8B4" w14:textId="49476BF8" w:rsidR="00082E92" w:rsidRDefault="00082E92" w:rsidP="00082E9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w:t>
      </w:r>
      <w:r w:rsidR="0047276D">
        <w:rPr>
          <w:rFonts w:eastAsia="Arial"/>
          <w:b/>
          <w:i/>
          <w:iCs/>
          <w:spacing w:val="-1"/>
          <w:sz w:val="26"/>
          <w:szCs w:val="26"/>
        </w:rPr>
        <w:t>7</w:t>
      </w:r>
      <w:r>
        <w:rPr>
          <w:rFonts w:eastAsia="Arial"/>
          <w:b/>
          <w:i/>
          <w:iCs/>
          <w:spacing w:val="-1"/>
          <w:sz w:val="26"/>
          <w:szCs w:val="26"/>
        </w:rPr>
        <w:t xml:space="preserve"> </w:t>
      </w:r>
      <w:r w:rsidR="00BA2160">
        <w:rPr>
          <w:rFonts w:eastAsia="Arial"/>
          <w:b/>
          <w:i/>
          <w:iCs/>
          <w:spacing w:val="-1"/>
          <w:sz w:val="26"/>
          <w:szCs w:val="26"/>
        </w:rPr>
        <w:t>Có pixel mạnh ở cạnh</w:t>
      </w:r>
    </w:p>
    <w:p w14:paraId="2A1829C7" w14:textId="77777777" w:rsidR="0047276D" w:rsidRDefault="0047276D" w:rsidP="00082E92">
      <w:pPr>
        <w:spacing w:line="372" w:lineRule="auto"/>
        <w:ind w:right="-1"/>
        <w:jc w:val="center"/>
        <w:rPr>
          <w:rFonts w:eastAsia="Arial"/>
          <w:b/>
          <w:i/>
          <w:iCs/>
          <w:spacing w:val="-1"/>
          <w:sz w:val="26"/>
          <w:szCs w:val="26"/>
        </w:rPr>
      </w:pPr>
    </w:p>
    <w:p w14:paraId="45BFC068" w14:textId="00F2C535" w:rsidR="0047276D" w:rsidRDefault="0047276D" w:rsidP="00082E92">
      <w:pPr>
        <w:spacing w:line="372" w:lineRule="auto"/>
        <w:ind w:right="-1"/>
        <w:jc w:val="center"/>
        <w:rPr>
          <w:rFonts w:eastAsia="Arial"/>
          <w:b/>
          <w:i/>
          <w:iCs/>
          <w:spacing w:val="-1"/>
          <w:sz w:val="26"/>
          <w:szCs w:val="26"/>
        </w:rPr>
      </w:pPr>
      <w:r w:rsidRPr="0047276D">
        <w:rPr>
          <w:rFonts w:eastAsia="Arial"/>
          <w:b/>
          <w:i/>
          <w:iCs/>
          <w:spacing w:val="-1"/>
          <w:sz w:val="26"/>
          <w:szCs w:val="26"/>
        </w:rPr>
        <w:lastRenderedPageBreak/>
        <w:drawing>
          <wp:inline distT="0" distB="0" distL="0" distR="0" wp14:anchorId="7C8431AE" wp14:editId="7672DF96">
            <wp:extent cx="3686689" cy="5401429"/>
            <wp:effectExtent l="0" t="0" r="9525" b="8890"/>
            <wp:docPr id="38592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3223" name=""/>
                    <pic:cNvPicPr/>
                  </pic:nvPicPr>
                  <pic:blipFill>
                    <a:blip r:embed="rId44"/>
                    <a:stretch>
                      <a:fillRect/>
                    </a:stretch>
                  </pic:blipFill>
                  <pic:spPr>
                    <a:xfrm>
                      <a:off x="0" y="0"/>
                      <a:ext cx="3686689" cy="5401429"/>
                    </a:xfrm>
                    <a:prstGeom prst="rect">
                      <a:avLst/>
                    </a:prstGeom>
                  </pic:spPr>
                </pic:pic>
              </a:graphicData>
            </a:graphic>
          </wp:inline>
        </w:drawing>
      </w:r>
    </w:p>
    <w:p w14:paraId="658B66D0" w14:textId="021ECE25" w:rsidR="0047276D" w:rsidRDefault="0047276D" w:rsidP="00082E9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w:t>
      </w:r>
      <w:r>
        <w:rPr>
          <w:rFonts w:eastAsia="Arial"/>
          <w:b/>
          <w:i/>
          <w:iCs/>
          <w:spacing w:val="-1"/>
          <w:sz w:val="26"/>
          <w:szCs w:val="26"/>
        </w:rPr>
        <w:t>8</w:t>
      </w:r>
      <w:r>
        <w:rPr>
          <w:rFonts w:eastAsia="Arial"/>
          <w:b/>
          <w:i/>
          <w:iCs/>
          <w:spacing w:val="-1"/>
          <w:sz w:val="26"/>
          <w:szCs w:val="26"/>
        </w:rPr>
        <w:t xml:space="preserve"> </w:t>
      </w:r>
      <w:r w:rsidRPr="009A2B31">
        <w:rPr>
          <w:rFonts w:eastAsia="Arial"/>
          <w:b/>
          <w:i/>
          <w:iCs/>
          <w:spacing w:val="-1"/>
          <w:sz w:val="26"/>
          <w:szCs w:val="26"/>
        </w:rPr>
        <w:t>Hình ảnh</w:t>
      </w:r>
      <w:r>
        <w:rPr>
          <w:rFonts w:eastAsia="Arial"/>
          <w:b/>
          <w:i/>
          <w:iCs/>
          <w:spacing w:val="-1"/>
          <w:sz w:val="26"/>
          <w:szCs w:val="26"/>
        </w:rPr>
        <w:t xml:space="preserve"> kết quả cuối cùng sau khi thực hiện phương pháp Canny</w:t>
      </w:r>
    </w:p>
    <w:p w14:paraId="29461238" w14:textId="77777777" w:rsidR="00082E92" w:rsidRPr="00AE2A07" w:rsidRDefault="00082E92" w:rsidP="00082E92">
      <w:pPr>
        <w:spacing w:line="372" w:lineRule="auto"/>
        <w:ind w:right="-1"/>
        <w:jc w:val="center"/>
        <w:rPr>
          <w:spacing w:val="-1"/>
          <w:sz w:val="26"/>
          <w:szCs w:val="26"/>
        </w:rPr>
      </w:pPr>
    </w:p>
    <w:p w14:paraId="61A70A0A" w14:textId="6851A461" w:rsidR="005B40FE" w:rsidRPr="00AE2A07" w:rsidRDefault="005B40FE" w:rsidP="005B40FE">
      <w:pPr>
        <w:pStyle w:val="Heading2"/>
      </w:pPr>
      <w:bookmarkStart w:id="122" w:name="_Toc182091000"/>
      <w:r w:rsidRPr="00AE2A07">
        <w:t xml:space="preserve">2.3. </w:t>
      </w:r>
      <w:r w:rsidR="008E16A6" w:rsidRPr="00AE2A07">
        <w:t>Phương pháp phân vùng ảnh dựa trên mạng nơ-ron tích chập (CNN)</w:t>
      </w:r>
      <w:bookmarkEnd w:id="122"/>
    </w:p>
    <w:p w14:paraId="6038FA6C" w14:textId="4C687B9D" w:rsidR="005B40FE" w:rsidRPr="00AE2A07" w:rsidRDefault="005B40FE" w:rsidP="005B40FE">
      <w:pPr>
        <w:pStyle w:val="Heading3"/>
      </w:pPr>
      <w:bookmarkStart w:id="123" w:name="_Toc182091001"/>
      <w:r w:rsidRPr="00AE2A07">
        <w:t>2.3.1. (Viết chèn hoặc Copy - Paste special unformatted vào đây)</w:t>
      </w:r>
      <w:bookmarkEnd w:id="123"/>
    </w:p>
    <w:p w14:paraId="04EBE472" w14:textId="77777777" w:rsidR="005B40FE" w:rsidRPr="00AE2A07" w:rsidRDefault="005B40FE" w:rsidP="005B40FE">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68A78968" w14:textId="77777777" w:rsidR="005B40FE" w:rsidRPr="00AE2A07" w:rsidRDefault="005B40FE" w:rsidP="005B40FE">
      <w:pPr>
        <w:spacing w:line="372" w:lineRule="auto"/>
        <w:ind w:right="-1" w:firstLine="567"/>
        <w:jc w:val="both"/>
        <w:rPr>
          <w:w w:val="102"/>
          <w:sz w:val="26"/>
          <w:szCs w:val="26"/>
        </w:rPr>
      </w:pPr>
      <w:r w:rsidRPr="00AE2A07">
        <w:rPr>
          <w:w w:val="102"/>
          <w:sz w:val="26"/>
          <w:szCs w:val="26"/>
        </w:rPr>
        <w:t>(</w:t>
      </w:r>
      <w:r w:rsidRPr="00AE2A07">
        <w:rPr>
          <w:spacing w:val="-1"/>
          <w:w w:val="102"/>
          <w:sz w:val="26"/>
          <w:szCs w:val="26"/>
        </w:rPr>
        <w:t>Viết chèn hoặc Copy - Paste special unformatted vào đây</w:t>
      </w:r>
      <w:r w:rsidRPr="00AE2A07">
        <w:rPr>
          <w:w w:val="102"/>
          <w:sz w:val="26"/>
          <w:szCs w:val="26"/>
        </w:rPr>
        <w:t>)</w:t>
      </w:r>
    </w:p>
    <w:p w14:paraId="7E4F4A1F" w14:textId="77777777" w:rsidR="005B40FE" w:rsidRPr="00AE2A07" w:rsidRDefault="005B40FE" w:rsidP="005B40FE">
      <w:pPr>
        <w:spacing w:line="372" w:lineRule="auto"/>
        <w:ind w:right="-1" w:firstLine="567"/>
        <w:jc w:val="both"/>
        <w:rPr>
          <w:sz w:val="26"/>
          <w:szCs w:val="26"/>
        </w:rPr>
      </w:pPr>
      <w:r w:rsidRPr="00AE2A07">
        <w:rPr>
          <w:w w:val="102"/>
          <w:sz w:val="26"/>
          <w:szCs w:val="26"/>
        </w:rPr>
        <w:t>…</w:t>
      </w:r>
    </w:p>
    <w:p w14:paraId="42DB8451" w14:textId="416359B2" w:rsidR="005B40FE" w:rsidRPr="00AE2A07" w:rsidRDefault="005B40FE" w:rsidP="005B40FE">
      <w:pPr>
        <w:pStyle w:val="Heading3"/>
      </w:pPr>
      <w:bookmarkStart w:id="124" w:name="_Toc182091002"/>
      <w:r w:rsidRPr="00AE2A07">
        <w:t>2.3.2. (Viết chèn hoặc Copy - Paste special unformatted vào đây)</w:t>
      </w:r>
      <w:bookmarkEnd w:id="124"/>
    </w:p>
    <w:p w14:paraId="7A6FF768" w14:textId="77777777" w:rsidR="005B40FE" w:rsidRPr="00AE2A07" w:rsidRDefault="005B40FE" w:rsidP="005B40FE">
      <w:pPr>
        <w:spacing w:line="372" w:lineRule="auto"/>
        <w:ind w:right="-1" w:firstLine="567"/>
        <w:jc w:val="both"/>
        <w:rPr>
          <w:spacing w:val="-1"/>
          <w:sz w:val="26"/>
          <w:szCs w:val="26"/>
        </w:rPr>
      </w:pPr>
      <w:r w:rsidRPr="00AE2A07">
        <w:rPr>
          <w:spacing w:val="-1"/>
          <w:sz w:val="26"/>
          <w:szCs w:val="26"/>
        </w:rPr>
        <w:lastRenderedPageBreak/>
        <w:t>…</w:t>
      </w:r>
    </w:p>
    <w:p w14:paraId="0D5FD42A" w14:textId="12C7FC1E" w:rsidR="005A2803" w:rsidRPr="00AE2A07" w:rsidRDefault="005B40FE" w:rsidP="005A2803">
      <w:pPr>
        <w:spacing w:line="372" w:lineRule="auto"/>
        <w:ind w:right="-1" w:firstLine="567"/>
        <w:jc w:val="both"/>
        <w:rPr>
          <w:w w:val="102"/>
          <w:sz w:val="26"/>
          <w:szCs w:val="26"/>
        </w:rPr>
      </w:pPr>
      <w:r w:rsidRPr="00AE2A07">
        <w:rPr>
          <w:spacing w:val="-1"/>
          <w:sz w:val="26"/>
          <w:szCs w:val="26"/>
        </w:rPr>
        <w:t>(</w:t>
      </w:r>
      <w:r w:rsidRPr="00AE2A07">
        <w:rPr>
          <w:spacing w:val="-1"/>
          <w:w w:val="102"/>
          <w:sz w:val="26"/>
          <w:szCs w:val="26"/>
        </w:rPr>
        <w:t>Viết chèn hoặc</w:t>
      </w:r>
      <w:r w:rsidR="005A2803" w:rsidRPr="00AE2A07">
        <w:rPr>
          <w:spacing w:val="-1"/>
          <w:w w:val="102"/>
          <w:sz w:val="26"/>
          <w:szCs w:val="26"/>
        </w:rPr>
        <w:t xml:space="preserve"> Copy - Paste special unformatted vào đây</w:t>
      </w:r>
      <w:r w:rsidR="005A2803" w:rsidRPr="00AE2A07">
        <w:rPr>
          <w:w w:val="102"/>
          <w:sz w:val="26"/>
          <w:szCs w:val="26"/>
        </w:rPr>
        <w:t>)</w:t>
      </w:r>
    </w:p>
    <w:p w14:paraId="305B0F53" w14:textId="77777777" w:rsidR="005A2803" w:rsidRPr="00AE2A07" w:rsidRDefault="005A2803" w:rsidP="005A2803">
      <w:pPr>
        <w:spacing w:line="372" w:lineRule="auto"/>
        <w:ind w:right="-1" w:firstLine="567"/>
        <w:jc w:val="both"/>
        <w:rPr>
          <w:sz w:val="26"/>
          <w:szCs w:val="26"/>
        </w:rPr>
      </w:pPr>
      <w:r w:rsidRPr="00AE2A07">
        <w:rPr>
          <w:w w:val="102"/>
          <w:sz w:val="26"/>
          <w:szCs w:val="26"/>
        </w:rPr>
        <w:t>…</w:t>
      </w:r>
    </w:p>
    <w:p w14:paraId="028ABBEA" w14:textId="5A64EFC4" w:rsidR="00A32965" w:rsidRPr="00AE2A07" w:rsidRDefault="00A32965" w:rsidP="00A32965">
      <w:pPr>
        <w:pStyle w:val="Heading2"/>
      </w:pPr>
      <w:bookmarkStart w:id="125" w:name="_Toc182091003"/>
      <w:r w:rsidRPr="00AE2A07">
        <w:t>2.4. Nghiên cứu, phân tích và ứng dụng mô hình học máy StartDist</w:t>
      </w:r>
      <w:bookmarkEnd w:id="125"/>
    </w:p>
    <w:p w14:paraId="1F57A6AC" w14:textId="77777777" w:rsidR="00A32965" w:rsidRPr="00AE2A07" w:rsidRDefault="00A32965" w:rsidP="00A32965">
      <w:pPr>
        <w:pStyle w:val="Heading3"/>
      </w:pPr>
      <w:bookmarkStart w:id="126" w:name="_Toc182091004"/>
      <w:r w:rsidRPr="00AE2A07">
        <w:t>2.3.1. (Viết chèn hoặc Copy - Paste special unformatted vào đây)</w:t>
      </w:r>
      <w:bookmarkEnd w:id="126"/>
    </w:p>
    <w:p w14:paraId="00A1E3D7" w14:textId="77777777" w:rsidR="00A32965" w:rsidRPr="00AE2A07" w:rsidRDefault="00A32965" w:rsidP="00A32965">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5DAE60EE" w14:textId="77777777" w:rsidR="00A32965" w:rsidRPr="00AE2A07" w:rsidRDefault="00A32965" w:rsidP="00A32965">
      <w:pPr>
        <w:spacing w:line="372" w:lineRule="auto"/>
        <w:ind w:right="-1" w:firstLine="567"/>
        <w:jc w:val="both"/>
        <w:rPr>
          <w:w w:val="102"/>
          <w:sz w:val="26"/>
          <w:szCs w:val="26"/>
        </w:rPr>
      </w:pPr>
      <w:r w:rsidRPr="00AE2A07">
        <w:rPr>
          <w:w w:val="102"/>
          <w:sz w:val="26"/>
          <w:szCs w:val="26"/>
        </w:rPr>
        <w:t>(</w:t>
      </w:r>
      <w:r w:rsidRPr="00AE2A07">
        <w:rPr>
          <w:spacing w:val="-1"/>
          <w:w w:val="102"/>
          <w:sz w:val="26"/>
          <w:szCs w:val="26"/>
        </w:rPr>
        <w:t>Viết chèn hoặc Copy - Paste special unformatted vào đây</w:t>
      </w:r>
      <w:r w:rsidRPr="00AE2A07">
        <w:rPr>
          <w:w w:val="102"/>
          <w:sz w:val="26"/>
          <w:szCs w:val="26"/>
        </w:rPr>
        <w:t>)</w:t>
      </w:r>
    </w:p>
    <w:p w14:paraId="05C982A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1EA5E6BC" w14:textId="77777777" w:rsidR="00A32965" w:rsidRPr="00AE2A07" w:rsidRDefault="00A32965" w:rsidP="00A32965">
      <w:pPr>
        <w:pStyle w:val="Heading3"/>
      </w:pPr>
      <w:bookmarkStart w:id="127" w:name="_Toc182091005"/>
      <w:r w:rsidRPr="00AE2A07">
        <w:t>2.3.2. (Viết chèn hoặc Copy - Paste special unformatted vào đây)</w:t>
      </w:r>
      <w:bookmarkEnd w:id="127"/>
    </w:p>
    <w:p w14:paraId="5D917843" w14:textId="77777777" w:rsidR="00A32965" w:rsidRPr="00AE2A07" w:rsidRDefault="00A32965" w:rsidP="00A32965">
      <w:pPr>
        <w:spacing w:line="372" w:lineRule="auto"/>
        <w:ind w:right="-1" w:firstLine="567"/>
        <w:jc w:val="both"/>
        <w:rPr>
          <w:spacing w:val="-1"/>
          <w:sz w:val="26"/>
          <w:szCs w:val="26"/>
        </w:rPr>
      </w:pPr>
      <w:r w:rsidRPr="00AE2A07">
        <w:rPr>
          <w:spacing w:val="-1"/>
          <w:sz w:val="26"/>
          <w:szCs w:val="26"/>
        </w:rPr>
        <w:t>…</w:t>
      </w:r>
    </w:p>
    <w:p w14:paraId="30BF847F" w14:textId="77777777" w:rsidR="00A32965" w:rsidRPr="00AE2A07" w:rsidRDefault="00A32965" w:rsidP="00A32965">
      <w:pPr>
        <w:spacing w:line="372" w:lineRule="auto"/>
        <w:ind w:right="-1" w:firstLine="567"/>
        <w:jc w:val="both"/>
        <w:rPr>
          <w:w w:val="102"/>
          <w:sz w:val="26"/>
          <w:szCs w:val="26"/>
        </w:rPr>
      </w:pPr>
      <w:r w:rsidRPr="00AE2A07">
        <w:rPr>
          <w:spacing w:val="-1"/>
          <w:sz w:val="26"/>
          <w:szCs w:val="26"/>
        </w:rPr>
        <w:t>(</w:t>
      </w:r>
      <w:r w:rsidRPr="00AE2A07">
        <w:rPr>
          <w:spacing w:val="-1"/>
          <w:w w:val="102"/>
          <w:sz w:val="26"/>
          <w:szCs w:val="26"/>
        </w:rPr>
        <w:t>Viết chèn hoặc Copy - Paste special unformatted vào đây</w:t>
      </w:r>
      <w:r w:rsidRPr="00AE2A07">
        <w:rPr>
          <w:w w:val="102"/>
          <w:sz w:val="26"/>
          <w:szCs w:val="26"/>
        </w:rPr>
        <w:t>)</w:t>
      </w:r>
    </w:p>
    <w:p w14:paraId="3E4AD40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7C659F8E" w14:textId="3067A23E" w:rsidR="005B40FE" w:rsidRPr="00AE2A07" w:rsidRDefault="005B40FE" w:rsidP="005B40FE">
      <w:pPr>
        <w:spacing w:line="372" w:lineRule="auto"/>
        <w:ind w:right="-1"/>
        <w:jc w:val="both"/>
        <w:rPr>
          <w:sz w:val="26"/>
          <w:szCs w:val="26"/>
          <w:lang w:val="vi-VN"/>
        </w:rPr>
      </w:pPr>
    </w:p>
    <w:p w14:paraId="165EFC7F" w14:textId="7942C82A" w:rsidR="002D6E6C" w:rsidRPr="00AE2A07" w:rsidRDefault="002D6E6C" w:rsidP="00B56500">
      <w:pPr>
        <w:pStyle w:val="Heading2"/>
        <w:rPr>
          <w:i/>
        </w:rPr>
      </w:pPr>
      <w:bookmarkStart w:id="128" w:name="_Toc182091006"/>
      <w:r w:rsidRPr="00AE2A07">
        <w:t>2.</w:t>
      </w:r>
      <w:r w:rsidR="00BA4AC3" w:rsidRPr="00AE2A07">
        <w:rPr>
          <w:iCs/>
        </w:rPr>
        <w:t>5</w:t>
      </w:r>
      <w:r w:rsidRPr="00AE2A07">
        <w:t>. Kết luận Chương 2</w:t>
      </w:r>
      <w:bookmarkEnd w:id="128"/>
    </w:p>
    <w:p w14:paraId="4CE5A85A" w14:textId="77777777" w:rsidR="00D34610" w:rsidRPr="00AE2A07" w:rsidRDefault="00D34610" w:rsidP="008D3B87">
      <w:pPr>
        <w:spacing w:line="360" w:lineRule="auto"/>
        <w:ind w:right="-1" w:firstLine="567"/>
        <w:jc w:val="both"/>
        <w:rPr>
          <w:sz w:val="26"/>
          <w:szCs w:val="26"/>
        </w:rPr>
      </w:pPr>
      <w:r w:rsidRPr="00AE2A07">
        <w:rPr>
          <w:sz w:val="26"/>
          <w:szCs w:val="26"/>
        </w:rPr>
        <w:t>..</w:t>
      </w:r>
      <w:r w:rsidR="002D6E6C" w:rsidRPr="00AE2A07">
        <w:rPr>
          <w:sz w:val="26"/>
          <w:szCs w:val="26"/>
        </w:rPr>
        <w:t>.</w:t>
      </w:r>
    </w:p>
    <w:p w14:paraId="23C679D2" w14:textId="7E5DFD52" w:rsidR="00B913E7" w:rsidRPr="00AE2A07" w:rsidRDefault="00D34610" w:rsidP="00D34610">
      <w:pPr>
        <w:spacing w:line="360" w:lineRule="auto"/>
        <w:ind w:right="-1" w:firstLine="567"/>
        <w:jc w:val="both"/>
        <w:rPr>
          <w:sz w:val="26"/>
          <w:szCs w:val="26"/>
        </w:rPr>
      </w:pPr>
      <w:r w:rsidRPr="00AE2A07">
        <w:rPr>
          <w:sz w:val="26"/>
          <w:szCs w:val="26"/>
        </w:rPr>
        <w:t>(</w:t>
      </w:r>
      <w:r w:rsidRPr="00AE2A07">
        <w:rPr>
          <w:spacing w:val="-1"/>
          <w:w w:val="102"/>
          <w:sz w:val="26"/>
          <w:szCs w:val="26"/>
        </w:rPr>
        <w:t>Viết chèn hoặc Copy - Paste special unformatted vào đây</w:t>
      </w:r>
      <w:r w:rsidRPr="00AE2A07">
        <w:rPr>
          <w:sz w:val="26"/>
          <w:szCs w:val="26"/>
        </w:rPr>
        <w:t>)</w:t>
      </w:r>
    </w:p>
    <w:p w14:paraId="76CC3636" w14:textId="239E8D27" w:rsidR="00D34610" w:rsidRPr="00AE2A07" w:rsidRDefault="00D34610" w:rsidP="00D34610">
      <w:pPr>
        <w:spacing w:line="360" w:lineRule="auto"/>
        <w:ind w:right="-1" w:firstLine="567"/>
        <w:jc w:val="both"/>
        <w:rPr>
          <w:sz w:val="26"/>
          <w:szCs w:val="26"/>
        </w:rPr>
      </w:pPr>
      <w:r w:rsidRPr="00AE2A07">
        <w:rPr>
          <w:sz w:val="26"/>
          <w:szCs w:val="26"/>
        </w:rPr>
        <w:t>…</w:t>
      </w:r>
    </w:p>
    <w:p w14:paraId="6D38DBA9" w14:textId="77777777" w:rsidR="00D34610" w:rsidRPr="00AE2A07" w:rsidRDefault="00D34610">
      <w:pPr>
        <w:rPr>
          <w:b/>
          <w:bCs/>
          <w:sz w:val="32"/>
          <w:szCs w:val="32"/>
          <w:lang w:val="nl-NL"/>
        </w:rPr>
      </w:pPr>
      <w:bookmarkStart w:id="129" w:name="_Toc134720586"/>
      <w:bookmarkStart w:id="130" w:name="_Toc135813265"/>
      <w:r w:rsidRPr="00AE2A07">
        <w:rPr>
          <w:b/>
          <w:bCs/>
          <w:sz w:val="32"/>
          <w:szCs w:val="32"/>
          <w:lang w:val="nl-NL"/>
        </w:rPr>
        <w:br w:type="page"/>
      </w:r>
    </w:p>
    <w:p w14:paraId="40B64575" w14:textId="5C541050" w:rsidR="00A73FC1" w:rsidRPr="00AE2A07" w:rsidRDefault="00A73FC1" w:rsidP="00C33CF1">
      <w:pPr>
        <w:pStyle w:val="Heading1"/>
        <w:rPr>
          <w:lang w:val="en-US"/>
        </w:rPr>
      </w:pPr>
      <w:bookmarkStart w:id="131" w:name="_Toc182091007"/>
      <w:r w:rsidRPr="00AE2A07">
        <w:lastRenderedPageBreak/>
        <w:t xml:space="preserve">CHƯƠNG 3 </w:t>
      </w:r>
      <w:bookmarkEnd w:id="129"/>
      <w:bookmarkEnd w:id="130"/>
      <w:r w:rsidR="00765733" w:rsidRPr="00AE2A07">
        <w:rPr>
          <w:lang w:val="en-US"/>
        </w:rPr>
        <w:t xml:space="preserve">XÂY DỰNG ỨNG DỤNG PHÂN </w:t>
      </w:r>
      <w:r w:rsidR="00377813">
        <w:rPr>
          <w:lang w:val="en-US"/>
        </w:rPr>
        <w:t>ĐOẠN</w:t>
      </w:r>
      <w:r w:rsidR="00765733" w:rsidRPr="00AE2A07">
        <w:rPr>
          <w:lang w:val="en-US"/>
        </w:rPr>
        <w:t xml:space="preserve"> ẢNH DỰA TRÊN MẠNG NƠ-RON TÍCH CHẬP VÀ MÔ HÌNH STARDIST</w:t>
      </w:r>
      <w:bookmarkEnd w:id="131"/>
    </w:p>
    <w:p w14:paraId="15694191" w14:textId="77777777" w:rsidR="00CA15C3" w:rsidRPr="00AE2A07" w:rsidRDefault="00CA15C3" w:rsidP="00B913E7">
      <w:pPr>
        <w:widowControl w:val="0"/>
        <w:autoSpaceDE w:val="0"/>
        <w:autoSpaceDN w:val="0"/>
        <w:adjustRightInd w:val="0"/>
        <w:snapToGrid w:val="0"/>
        <w:spacing w:line="360" w:lineRule="auto"/>
        <w:jc w:val="center"/>
        <w:outlineLvl w:val="0"/>
        <w:rPr>
          <w:b/>
          <w:bCs/>
          <w:sz w:val="32"/>
          <w:szCs w:val="32"/>
          <w:lang w:val="nl-NL"/>
        </w:rPr>
      </w:pPr>
    </w:p>
    <w:p w14:paraId="55F492BA" w14:textId="392345EB" w:rsidR="002D6E6C" w:rsidRPr="00AE2A07" w:rsidRDefault="002D6E6C" w:rsidP="00B56500">
      <w:pPr>
        <w:pStyle w:val="Heading2"/>
        <w:rPr>
          <w:i/>
        </w:rPr>
      </w:pPr>
      <w:bookmarkStart w:id="132" w:name="_Toc134720587"/>
      <w:bookmarkStart w:id="133" w:name="_Toc182091008"/>
      <w:r w:rsidRPr="00AE2A07">
        <w:rPr>
          <w:lang w:val="nl-NL"/>
        </w:rPr>
        <w:t>3.1</w:t>
      </w:r>
      <w:r w:rsidRPr="00AE2A07">
        <w:t xml:space="preserve">. </w:t>
      </w:r>
      <w:bookmarkEnd w:id="132"/>
      <w:r w:rsidR="007F5C81" w:rsidRPr="00AE2A07">
        <w:t>(Viết chèn hoặc Copy - Paste special unformatted vào đây)</w:t>
      </w:r>
      <w:bookmarkEnd w:id="133"/>
    </w:p>
    <w:p w14:paraId="22ADC4FC" w14:textId="012DCAA5" w:rsidR="002D6E6C" w:rsidRPr="00AE2A07" w:rsidRDefault="002D6E6C" w:rsidP="007F5C81">
      <w:pPr>
        <w:pStyle w:val="Heading3"/>
        <w:rPr>
          <w:spacing w:val="1"/>
          <w:w w:val="102"/>
        </w:rPr>
      </w:pPr>
      <w:bookmarkStart w:id="134" w:name="_Toc134720588"/>
      <w:bookmarkStart w:id="135" w:name="_Toc182091009"/>
      <w:r w:rsidRPr="00AE2A07">
        <w:t xml:space="preserve">3.1.1. </w:t>
      </w:r>
      <w:bookmarkEnd w:id="134"/>
      <w:r w:rsidR="007F5C81" w:rsidRPr="00AE2A07">
        <w:t>(Viết chèn hoặc Copy - Paste special unformatted vào đây)</w:t>
      </w:r>
      <w:bookmarkEnd w:id="135"/>
    </w:p>
    <w:p w14:paraId="657A2A3F" w14:textId="0770551E" w:rsidR="007F5C81" w:rsidRPr="00AE2A07" w:rsidRDefault="007F5C81" w:rsidP="007F5C81">
      <w:pPr>
        <w:spacing w:line="360" w:lineRule="auto"/>
        <w:ind w:firstLine="567"/>
        <w:jc w:val="both"/>
        <w:rPr>
          <w:w w:val="102"/>
          <w:sz w:val="26"/>
          <w:szCs w:val="26"/>
          <w:lang w:val="de-DE"/>
        </w:rPr>
      </w:pPr>
      <w:r w:rsidRPr="00AE2A07">
        <w:rPr>
          <w:spacing w:val="-2"/>
          <w:sz w:val="26"/>
          <w:szCs w:val="26"/>
          <w:lang w:val="de-DE"/>
        </w:rPr>
        <w:t>..</w:t>
      </w:r>
      <w:r w:rsidRPr="00AE2A07">
        <w:rPr>
          <w:w w:val="102"/>
          <w:sz w:val="26"/>
          <w:szCs w:val="26"/>
          <w:lang w:val="de-DE"/>
        </w:rPr>
        <w:t>.</w:t>
      </w:r>
    </w:p>
    <w:p w14:paraId="7B7E22BB" w14:textId="4FBE5FE8" w:rsidR="007F5C81" w:rsidRPr="00AE2A07" w:rsidRDefault="007F5C81" w:rsidP="007F5C81">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55721BF3" w14:textId="08437B38" w:rsidR="007F5C81" w:rsidRPr="00AE2A07" w:rsidRDefault="007F5C81" w:rsidP="007F5C81">
      <w:pPr>
        <w:spacing w:line="360" w:lineRule="auto"/>
        <w:ind w:firstLine="567"/>
        <w:jc w:val="both"/>
        <w:rPr>
          <w:sz w:val="26"/>
          <w:szCs w:val="26"/>
          <w:lang w:val="de-DE"/>
        </w:rPr>
      </w:pPr>
      <w:r w:rsidRPr="00AE2A07">
        <w:rPr>
          <w:w w:val="102"/>
          <w:sz w:val="26"/>
          <w:szCs w:val="26"/>
          <w:lang w:val="de-DE"/>
        </w:rPr>
        <w:t>...</w:t>
      </w:r>
    </w:p>
    <w:p w14:paraId="1D4C2B73" w14:textId="69BBDBBF" w:rsidR="002D6E6C" w:rsidRPr="00AE2A07" w:rsidRDefault="002D6E6C" w:rsidP="007F5C81">
      <w:pPr>
        <w:pStyle w:val="Heading3"/>
      </w:pPr>
      <w:bookmarkStart w:id="136" w:name="_Toc182091010"/>
      <w:r w:rsidRPr="00AE2A07">
        <w:t xml:space="preserve">3.1.2. </w:t>
      </w:r>
      <w:r w:rsidR="007F5C81" w:rsidRPr="00AE2A07">
        <w:t>(Viết chèn hoặc Copy - Paste special unformatted vào đây)</w:t>
      </w:r>
      <w:bookmarkEnd w:id="136"/>
    </w:p>
    <w:p w14:paraId="72DE23EC" w14:textId="01A394C6" w:rsidR="00440248" w:rsidRPr="00AE2A07" w:rsidRDefault="00AB0FF5" w:rsidP="002D6E6C">
      <w:pPr>
        <w:spacing w:line="360" w:lineRule="auto"/>
        <w:ind w:firstLine="567"/>
        <w:jc w:val="both"/>
        <w:rPr>
          <w:w w:val="102"/>
          <w:sz w:val="26"/>
          <w:szCs w:val="26"/>
          <w:lang w:val="de-DE"/>
        </w:rPr>
      </w:pPr>
      <w:r w:rsidRPr="00AE2A07">
        <w:rPr>
          <w:spacing w:val="-2"/>
          <w:sz w:val="26"/>
          <w:szCs w:val="26"/>
          <w:lang w:val="de-DE"/>
        </w:rPr>
        <w:t>..</w:t>
      </w:r>
      <w:r w:rsidR="002D6E6C" w:rsidRPr="00AE2A07">
        <w:rPr>
          <w:w w:val="102"/>
          <w:sz w:val="26"/>
          <w:szCs w:val="26"/>
          <w:lang w:val="de-DE"/>
        </w:rPr>
        <w:t>.</w:t>
      </w:r>
    </w:p>
    <w:p w14:paraId="7B8F24D3" w14:textId="7486A687"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6CAF84F9" w14:textId="4C52F9ED"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
    <w:p w14:paraId="3F8BFE96" w14:textId="18DD4C00" w:rsidR="00A04C0E" w:rsidRPr="00AE2A07" w:rsidRDefault="00AB0FF5" w:rsidP="00A04C0E">
      <w:pPr>
        <w:spacing w:line="360" w:lineRule="auto"/>
        <w:ind w:right="-1"/>
        <w:jc w:val="center"/>
        <w:rPr>
          <w:sz w:val="26"/>
          <w:szCs w:val="26"/>
        </w:rPr>
      </w:pPr>
      <w:r w:rsidRPr="00AE2A07">
        <w:rPr>
          <w:noProof/>
          <w:sz w:val="26"/>
          <w:szCs w:val="26"/>
        </w:rPr>
        <w:t>(Chèn hình vào đây)</w:t>
      </w:r>
    </w:p>
    <w:p w14:paraId="78B2A0FF" w14:textId="6506D2B8" w:rsidR="00A04C0E" w:rsidRPr="00AE2A07" w:rsidRDefault="00A04C0E" w:rsidP="008318B3">
      <w:pPr>
        <w:pStyle w:val="FigureCaption"/>
        <w:rPr>
          <w:w w:val="102"/>
        </w:rPr>
      </w:pPr>
      <w:bookmarkStart w:id="137" w:name="_Toc134726115"/>
      <w:bookmarkStart w:id="138" w:name="_Toc135810414"/>
      <w:bookmarkStart w:id="139" w:name="_Toc182090955"/>
      <w:r w:rsidRPr="00AE2A07">
        <w:t>Hình</w:t>
      </w:r>
      <w:r w:rsidRPr="00AE2A07">
        <w:rPr>
          <w:spacing w:val="11"/>
        </w:rPr>
        <w:t xml:space="preserve"> </w:t>
      </w:r>
      <w:r w:rsidR="00924199" w:rsidRPr="00AE2A07">
        <w:t>3</w:t>
      </w:r>
      <w:r w:rsidRPr="00AE2A07">
        <w:t>.</w:t>
      </w:r>
      <w:r w:rsidR="00924199" w:rsidRPr="00AE2A07">
        <w:t>1</w:t>
      </w:r>
      <w:r w:rsidRPr="00AE2A07">
        <w:rPr>
          <w:spacing w:val="10"/>
        </w:rPr>
        <w:t xml:space="preserve"> </w:t>
      </w:r>
      <w:bookmarkEnd w:id="137"/>
      <w:bookmarkEnd w:id="138"/>
      <w:r w:rsidR="00AB0FF5" w:rsidRPr="00AE2A07">
        <w:t>(Viết chèn hoặc Copy - Paste special unformatted vào đây)</w:t>
      </w:r>
      <w:bookmarkEnd w:id="139"/>
    </w:p>
    <w:p w14:paraId="20F1950C" w14:textId="77777777" w:rsidR="00AB0FF5" w:rsidRPr="00AE2A07" w:rsidRDefault="00AB0FF5" w:rsidP="00AB0FF5">
      <w:pPr>
        <w:spacing w:line="360" w:lineRule="auto"/>
        <w:ind w:right="-1"/>
        <w:jc w:val="center"/>
        <w:rPr>
          <w:sz w:val="26"/>
          <w:szCs w:val="26"/>
        </w:rPr>
      </w:pPr>
      <w:bookmarkStart w:id="140" w:name="_Toc134726117"/>
      <w:bookmarkStart w:id="141" w:name="_Toc135810416"/>
      <w:r w:rsidRPr="00AE2A07">
        <w:rPr>
          <w:noProof/>
          <w:sz w:val="26"/>
          <w:szCs w:val="26"/>
        </w:rPr>
        <w:t>(Chèn hình vào đây)</w:t>
      </w:r>
    </w:p>
    <w:p w14:paraId="1AE64AF5" w14:textId="4CBB6606" w:rsidR="00A04C0E" w:rsidRPr="00AE2A07" w:rsidRDefault="00A04C0E" w:rsidP="008318B3">
      <w:pPr>
        <w:pStyle w:val="FigureCaption"/>
      </w:pPr>
      <w:bookmarkStart w:id="142" w:name="_Toc182090956"/>
      <w:r w:rsidRPr="00AE2A07">
        <w:t>Hình</w:t>
      </w:r>
      <w:r w:rsidRPr="00AE2A07">
        <w:rPr>
          <w:spacing w:val="11"/>
        </w:rPr>
        <w:t xml:space="preserve"> </w:t>
      </w:r>
      <w:r w:rsidR="00924199" w:rsidRPr="00AE2A07">
        <w:t>3</w:t>
      </w:r>
      <w:r w:rsidRPr="00AE2A07">
        <w:t>.</w:t>
      </w:r>
      <w:r w:rsidR="00924199" w:rsidRPr="00AE2A07">
        <w:t>2</w:t>
      </w:r>
      <w:r w:rsidRPr="00AE2A07">
        <w:rPr>
          <w:spacing w:val="10"/>
        </w:rPr>
        <w:t xml:space="preserve"> </w:t>
      </w:r>
      <w:bookmarkEnd w:id="140"/>
      <w:bookmarkEnd w:id="141"/>
      <w:r w:rsidR="00AB0FF5" w:rsidRPr="00AE2A07">
        <w:t>(Viết chèn hoặc Copy - Paste special unformatted vào đây)</w:t>
      </w:r>
      <w:bookmarkEnd w:id="142"/>
    </w:p>
    <w:p w14:paraId="1FE14F05" w14:textId="2C604B9C" w:rsidR="0024233E" w:rsidRPr="00AE2A07" w:rsidRDefault="00AB0FF5" w:rsidP="0024233E">
      <w:pPr>
        <w:spacing w:line="360" w:lineRule="auto"/>
        <w:ind w:right="-1" w:firstLine="567"/>
        <w:jc w:val="both"/>
        <w:rPr>
          <w:spacing w:val="-4"/>
          <w:sz w:val="26"/>
          <w:szCs w:val="26"/>
        </w:rPr>
      </w:pPr>
      <w:r w:rsidRPr="00AE2A07">
        <w:rPr>
          <w:spacing w:val="-4"/>
          <w:sz w:val="26"/>
          <w:szCs w:val="26"/>
        </w:rPr>
        <w:t>…</w:t>
      </w:r>
    </w:p>
    <w:p w14:paraId="05417611" w14:textId="4946CEEF" w:rsidR="00AB0FF5" w:rsidRPr="00AE2A07" w:rsidRDefault="00AB0FF5" w:rsidP="0024233E">
      <w:pPr>
        <w:spacing w:line="360" w:lineRule="auto"/>
        <w:ind w:right="-1" w:firstLine="567"/>
        <w:jc w:val="both"/>
        <w:rPr>
          <w:spacing w:val="-4"/>
          <w:sz w:val="26"/>
          <w:szCs w:val="26"/>
        </w:rPr>
      </w:pPr>
      <w:r w:rsidRPr="00AE2A07">
        <w:rPr>
          <w:spacing w:val="-4"/>
          <w:sz w:val="26"/>
          <w:szCs w:val="26"/>
        </w:rPr>
        <w:t>(</w:t>
      </w:r>
      <w:r w:rsidRPr="00AE2A07">
        <w:rPr>
          <w:spacing w:val="-1"/>
          <w:w w:val="102"/>
          <w:sz w:val="26"/>
          <w:szCs w:val="26"/>
        </w:rPr>
        <w:t>Viết chèn hoặc Copy - Paste special unformatted vào đây</w:t>
      </w:r>
      <w:r w:rsidRPr="00AE2A07">
        <w:rPr>
          <w:spacing w:val="-4"/>
          <w:sz w:val="26"/>
          <w:szCs w:val="26"/>
        </w:rPr>
        <w:t>)</w:t>
      </w:r>
    </w:p>
    <w:p w14:paraId="3C7D7FB1" w14:textId="7863849A" w:rsidR="00AB0FF5" w:rsidRPr="00AE2A07" w:rsidRDefault="00AB0FF5" w:rsidP="0024233E">
      <w:pPr>
        <w:spacing w:line="360" w:lineRule="auto"/>
        <w:ind w:right="-1" w:firstLine="567"/>
        <w:jc w:val="both"/>
        <w:rPr>
          <w:spacing w:val="-4"/>
          <w:w w:val="102"/>
          <w:sz w:val="26"/>
          <w:szCs w:val="26"/>
        </w:rPr>
      </w:pPr>
      <w:r w:rsidRPr="00AE2A07">
        <w:rPr>
          <w:spacing w:val="-4"/>
          <w:sz w:val="26"/>
          <w:szCs w:val="26"/>
        </w:rPr>
        <w:t>…</w:t>
      </w:r>
    </w:p>
    <w:p w14:paraId="21A148B0" w14:textId="669D4EAE" w:rsidR="0024233E" w:rsidRPr="00AE2A07" w:rsidRDefault="0024233E" w:rsidP="00B56500">
      <w:pPr>
        <w:pStyle w:val="Heading2"/>
      </w:pPr>
      <w:bookmarkStart w:id="143" w:name="_Toc134720590"/>
      <w:bookmarkStart w:id="144" w:name="_Toc182091011"/>
      <w:r w:rsidRPr="00AE2A07">
        <w:rPr>
          <w:spacing w:val="-2"/>
        </w:rPr>
        <w:t xml:space="preserve">3.2. </w:t>
      </w:r>
      <w:bookmarkEnd w:id="143"/>
      <w:r w:rsidR="00CA5028" w:rsidRPr="00AE2A07">
        <w:t>(Viết chèn hoặc Copy - Paste special unformatted vào đây)</w:t>
      </w:r>
      <w:bookmarkEnd w:id="144"/>
    </w:p>
    <w:p w14:paraId="436E418F" w14:textId="56CD376C" w:rsidR="0024233E" w:rsidRPr="00AE2A07" w:rsidRDefault="0024233E" w:rsidP="00CA5028">
      <w:pPr>
        <w:pStyle w:val="Heading3"/>
        <w:rPr>
          <w:spacing w:val="-1"/>
          <w:w w:val="102"/>
        </w:rPr>
      </w:pPr>
      <w:bookmarkStart w:id="145" w:name="_Toc134720591"/>
      <w:bookmarkStart w:id="146" w:name="_Toc182091012"/>
      <w:r w:rsidRPr="00AE2A07">
        <w:t xml:space="preserve">3.2.1. </w:t>
      </w:r>
      <w:bookmarkEnd w:id="145"/>
      <w:r w:rsidR="00CA5028" w:rsidRPr="00AE2A07">
        <w:t>(Viết chèn hoặc Copy - Paste special unformatted vào đây)</w:t>
      </w:r>
      <w:bookmarkEnd w:id="146"/>
    </w:p>
    <w:p w14:paraId="77D5D892" w14:textId="62B0268E" w:rsidR="0024233E" w:rsidRPr="00AE2A07" w:rsidRDefault="00CA5028" w:rsidP="0024233E">
      <w:pPr>
        <w:spacing w:line="360" w:lineRule="auto"/>
        <w:ind w:right="-1" w:firstLine="567"/>
        <w:jc w:val="both"/>
        <w:rPr>
          <w:sz w:val="26"/>
          <w:szCs w:val="26"/>
          <w:lang w:val="de-DE"/>
        </w:rPr>
      </w:pPr>
      <w:r w:rsidRPr="00AE2A07">
        <w:rPr>
          <w:sz w:val="26"/>
          <w:szCs w:val="26"/>
          <w:lang w:val="de-DE"/>
        </w:rPr>
        <w:t>...</w:t>
      </w:r>
    </w:p>
    <w:p w14:paraId="1AC4030F" w14:textId="35A7F2A3" w:rsidR="00CA5028" w:rsidRPr="00AE2A07" w:rsidRDefault="00CA5028" w:rsidP="0024233E">
      <w:pPr>
        <w:spacing w:line="360" w:lineRule="auto"/>
        <w:ind w:right="-1" w:firstLine="567"/>
        <w:jc w:val="both"/>
        <w:rPr>
          <w:sz w:val="26"/>
          <w:szCs w:val="26"/>
          <w:lang w:val="de-DE"/>
        </w:rPr>
      </w:pPr>
      <w:r w:rsidRPr="00AE2A07">
        <w:rPr>
          <w:sz w:val="26"/>
          <w:szCs w:val="26"/>
          <w:lang w:val="de-DE"/>
        </w:rPr>
        <w:t>(</w:t>
      </w:r>
      <w:r w:rsidRPr="00AE2A07">
        <w:rPr>
          <w:spacing w:val="-1"/>
          <w:w w:val="102"/>
          <w:sz w:val="26"/>
          <w:szCs w:val="26"/>
        </w:rPr>
        <w:t>Viết chèn hoặc Copy - Paste special unformatted vào đây</w:t>
      </w:r>
      <w:r w:rsidRPr="00AE2A07">
        <w:rPr>
          <w:sz w:val="26"/>
          <w:szCs w:val="26"/>
          <w:lang w:val="de-DE"/>
        </w:rPr>
        <w:t>)</w:t>
      </w:r>
    </w:p>
    <w:p w14:paraId="07142585" w14:textId="5A86E1A5"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
    <w:p w14:paraId="4F36961F" w14:textId="3506D96E" w:rsidR="00A65349" w:rsidRPr="00AE2A07" w:rsidRDefault="00A65349" w:rsidP="00CA5028">
      <w:pPr>
        <w:pStyle w:val="Heading3"/>
        <w:rPr>
          <w:w w:val="102"/>
        </w:rPr>
      </w:pPr>
      <w:bookmarkStart w:id="147" w:name="_Toc134720592"/>
      <w:bookmarkStart w:id="148" w:name="_Toc182091013"/>
      <w:r w:rsidRPr="00AE2A07">
        <w:lastRenderedPageBreak/>
        <w:t xml:space="preserve">3.2.2. </w:t>
      </w:r>
      <w:bookmarkEnd w:id="147"/>
      <w:r w:rsidR="00CA5028" w:rsidRPr="00AE2A07">
        <w:t>(Viết chèn hoặc Copy - Paste special unformatted vào đây)</w:t>
      </w:r>
      <w:bookmarkEnd w:id="148"/>
    </w:p>
    <w:p w14:paraId="7C2A0291" w14:textId="29E130A1" w:rsidR="00A65349" w:rsidRPr="00AE2A07" w:rsidRDefault="00CA5028" w:rsidP="00A65349">
      <w:pPr>
        <w:spacing w:line="366" w:lineRule="auto"/>
        <w:ind w:right="364" w:firstLine="567"/>
        <w:jc w:val="both"/>
        <w:rPr>
          <w:spacing w:val="-1"/>
          <w:sz w:val="28"/>
          <w:szCs w:val="28"/>
          <w:lang w:val="de-DE"/>
        </w:rPr>
      </w:pPr>
      <w:r w:rsidRPr="00AE2A07">
        <w:rPr>
          <w:spacing w:val="-2"/>
          <w:sz w:val="28"/>
          <w:szCs w:val="28"/>
          <w:lang w:val="de-DE"/>
        </w:rPr>
        <w:t>..</w:t>
      </w:r>
      <w:r w:rsidR="00A65349" w:rsidRPr="00AE2A07">
        <w:rPr>
          <w:spacing w:val="-1"/>
          <w:sz w:val="28"/>
          <w:szCs w:val="28"/>
          <w:lang w:val="de-DE"/>
        </w:rPr>
        <w:t>.</w:t>
      </w:r>
    </w:p>
    <w:p w14:paraId="3F135473" w14:textId="65157D58"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r w:rsidRPr="00AE2A07">
        <w:rPr>
          <w:spacing w:val="-1"/>
          <w:w w:val="102"/>
          <w:sz w:val="26"/>
          <w:szCs w:val="26"/>
        </w:rPr>
        <w:t>Viết chèn hoặc Copy - Paste special unformatted vào đây</w:t>
      </w:r>
      <w:r w:rsidRPr="00AE2A07">
        <w:rPr>
          <w:spacing w:val="-1"/>
          <w:sz w:val="28"/>
          <w:szCs w:val="28"/>
          <w:lang w:val="de-DE"/>
        </w:rPr>
        <w:t>)</w:t>
      </w:r>
    </w:p>
    <w:p w14:paraId="047694C1" w14:textId="20D61D80"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
    <w:p w14:paraId="25F74141" w14:textId="30AA4FA8" w:rsidR="00551B95" w:rsidRPr="00AE2A07" w:rsidRDefault="00551B95" w:rsidP="00B56500">
      <w:pPr>
        <w:pStyle w:val="Heading2"/>
      </w:pPr>
      <w:bookmarkStart w:id="149" w:name="_Toc182091014"/>
      <w:r w:rsidRPr="00AE2A07">
        <w:t>3.</w:t>
      </w:r>
      <w:r w:rsidR="00CA5028" w:rsidRPr="00AE2A07">
        <w:t>3</w:t>
      </w:r>
      <w:r w:rsidRPr="00AE2A07">
        <w:t>. Kết luận Chương 3</w:t>
      </w:r>
      <w:bookmarkEnd w:id="149"/>
    </w:p>
    <w:p w14:paraId="218689BC" w14:textId="5DFADE9B" w:rsidR="00551B95" w:rsidRPr="00AE2A07" w:rsidRDefault="00CA5028" w:rsidP="00551B95">
      <w:pPr>
        <w:spacing w:line="360" w:lineRule="auto"/>
        <w:ind w:right="-1" w:firstLine="567"/>
        <w:jc w:val="both"/>
        <w:rPr>
          <w:bCs/>
          <w:sz w:val="26"/>
          <w:szCs w:val="26"/>
          <w:lang w:val="nl-NL"/>
        </w:rPr>
      </w:pPr>
      <w:r w:rsidRPr="00AE2A07">
        <w:rPr>
          <w:bCs/>
          <w:sz w:val="26"/>
          <w:szCs w:val="26"/>
          <w:lang w:val="nl-NL"/>
        </w:rPr>
        <w:t>...</w:t>
      </w:r>
    </w:p>
    <w:p w14:paraId="7C3AD891" w14:textId="047FF901" w:rsidR="00CA5028" w:rsidRPr="00AE2A07" w:rsidRDefault="00CA5028" w:rsidP="00551B95">
      <w:pPr>
        <w:spacing w:line="360" w:lineRule="auto"/>
        <w:ind w:right="-1" w:firstLine="567"/>
        <w:jc w:val="both"/>
        <w:rPr>
          <w:bCs/>
          <w:sz w:val="26"/>
          <w:szCs w:val="26"/>
          <w:lang w:val="nl-NL"/>
        </w:rPr>
      </w:pPr>
      <w:r w:rsidRPr="00AE2A07">
        <w:rPr>
          <w:bCs/>
          <w:sz w:val="26"/>
          <w:szCs w:val="26"/>
          <w:lang w:val="nl-NL"/>
        </w:rPr>
        <w:t>(</w:t>
      </w:r>
      <w:r w:rsidRPr="00AE2A07">
        <w:rPr>
          <w:spacing w:val="-1"/>
          <w:w w:val="102"/>
          <w:sz w:val="26"/>
          <w:szCs w:val="26"/>
        </w:rPr>
        <w:t>Viết chèn hoặc Copy - Paste special unformatted vào đây</w:t>
      </w:r>
      <w:r w:rsidRPr="00AE2A07">
        <w:rPr>
          <w:bCs/>
          <w:sz w:val="26"/>
          <w:szCs w:val="26"/>
          <w:lang w:val="nl-NL"/>
        </w:rPr>
        <w:t>)</w:t>
      </w:r>
    </w:p>
    <w:p w14:paraId="3C803D15" w14:textId="43D57DBE" w:rsidR="00CA5028" w:rsidRPr="00AE2A07" w:rsidRDefault="00CA5028" w:rsidP="00551B95">
      <w:pPr>
        <w:spacing w:line="360" w:lineRule="auto"/>
        <w:ind w:right="-1" w:firstLine="567"/>
        <w:jc w:val="both"/>
        <w:rPr>
          <w:sz w:val="26"/>
          <w:szCs w:val="26"/>
          <w:lang w:val="nl-NL"/>
        </w:rPr>
      </w:pPr>
      <w:r w:rsidRPr="00AE2A07">
        <w:rPr>
          <w:bCs/>
          <w:sz w:val="26"/>
          <w:szCs w:val="26"/>
          <w:lang w:val="nl-NL"/>
        </w:rPr>
        <w:t>...</w:t>
      </w:r>
    </w:p>
    <w:p w14:paraId="40093CB9" w14:textId="1E53F3A0" w:rsidR="00C95DD0" w:rsidRPr="00AE2A07" w:rsidRDefault="00C95DD0" w:rsidP="005D100B">
      <w:pPr>
        <w:spacing w:line="360" w:lineRule="auto"/>
        <w:ind w:right="-1"/>
        <w:jc w:val="both"/>
        <w:rPr>
          <w:sz w:val="26"/>
          <w:szCs w:val="26"/>
          <w:lang w:val="nl-NL"/>
        </w:rPr>
      </w:pPr>
    </w:p>
    <w:p w14:paraId="51109A64" w14:textId="77777777" w:rsidR="00551B95" w:rsidRPr="00AE2A07" w:rsidRDefault="00551B95" w:rsidP="005D100B">
      <w:pPr>
        <w:spacing w:line="360" w:lineRule="auto"/>
        <w:ind w:right="-1"/>
        <w:jc w:val="both"/>
        <w:rPr>
          <w:sz w:val="26"/>
          <w:szCs w:val="26"/>
          <w:lang w:val="nl-NL"/>
        </w:rPr>
      </w:pPr>
    </w:p>
    <w:p w14:paraId="0D245320" w14:textId="77777777" w:rsidR="006F4872" w:rsidRPr="00AE2A07" w:rsidRDefault="006F4872">
      <w:pPr>
        <w:rPr>
          <w:b/>
          <w:spacing w:val="-2"/>
          <w:sz w:val="32"/>
          <w:szCs w:val="32"/>
          <w:lang w:val="nl-NL"/>
        </w:rPr>
      </w:pPr>
      <w:r w:rsidRPr="00AE2A07">
        <w:rPr>
          <w:spacing w:val="-2"/>
          <w:szCs w:val="32"/>
          <w:lang w:val="nl-NL"/>
        </w:rPr>
        <w:br w:type="page"/>
      </w:r>
    </w:p>
    <w:p w14:paraId="31FD418B" w14:textId="29250B04" w:rsidR="00551B95" w:rsidRPr="00AE2A07" w:rsidRDefault="00551B95" w:rsidP="00CA5028">
      <w:pPr>
        <w:pStyle w:val="Heading1"/>
      </w:pPr>
      <w:bookmarkStart w:id="150" w:name="_Toc182091015"/>
      <w:r w:rsidRPr="00AE2A07">
        <w:rPr>
          <w:spacing w:val="-2"/>
        </w:rPr>
        <w:lastRenderedPageBreak/>
        <w:t>K</w:t>
      </w:r>
      <w:r w:rsidRPr="00AE2A07">
        <w:t>ẾT L</w:t>
      </w:r>
      <w:r w:rsidRPr="00AE2A07">
        <w:rPr>
          <w:spacing w:val="-2"/>
        </w:rPr>
        <w:t>U</w:t>
      </w:r>
      <w:r w:rsidRPr="00AE2A07">
        <w:t>ẬN</w:t>
      </w:r>
      <w:bookmarkEnd w:id="150"/>
    </w:p>
    <w:p w14:paraId="155ED455" w14:textId="6794124B"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00551B95" w:rsidRPr="00AE2A07">
        <w:rPr>
          <w:spacing w:val="-2"/>
          <w:w w:val="102"/>
          <w:sz w:val="26"/>
          <w:szCs w:val="26"/>
          <w:lang w:val="nl-NL"/>
        </w:rPr>
        <w:t>.</w:t>
      </w:r>
    </w:p>
    <w:p w14:paraId="3DC4C30B" w14:textId="12D6E018"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Pr="00AE2A07">
        <w:rPr>
          <w:spacing w:val="-1"/>
          <w:w w:val="102"/>
          <w:sz w:val="26"/>
          <w:szCs w:val="26"/>
        </w:rPr>
        <w:t>Viết chèn hoặc Copy - Paste special unformatted vào đây</w:t>
      </w:r>
      <w:r w:rsidRPr="00AE2A07">
        <w:rPr>
          <w:sz w:val="26"/>
          <w:szCs w:val="26"/>
          <w:lang w:val="nl-NL"/>
        </w:rPr>
        <w:t>)</w:t>
      </w:r>
    </w:p>
    <w:p w14:paraId="585FB7CF" w14:textId="12FD3802" w:rsidR="00CA5028" w:rsidRPr="00AE2A07" w:rsidRDefault="00CA5028" w:rsidP="00551B95">
      <w:pPr>
        <w:spacing w:line="360" w:lineRule="auto"/>
        <w:ind w:right="-1" w:firstLine="567"/>
        <w:jc w:val="both"/>
        <w:rPr>
          <w:spacing w:val="-2"/>
          <w:w w:val="102"/>
          <w:sz w:val="26"/>
          <w:szCs w:val="26"/>
          <w:lang w:val="nl-NL"/>
        </w:rPr>
      </w:pPr>
      <w:r w:rsidRPr="00AE2A07">
        <w:rPr>
          <w:sz w:val="26"/>
          <w:szCs w:val="26"/>
          <w:lang w:val="nl-NL"/>
        </w:rPr>
        <w:t>...</w:t>
      </w:r>
    </w:p>
    <w:p w14:paraId="7A505D36" w14:textId="77777777" w:rsidR="00551B95" w:rsidRPr="00AE2A07" w:rsidRDefault="00551B95" w:rsidP="005D100B">
      <w:pPr>
        <w:spacing w:line="360" w:lineRule="auto"/>
        <w:ind w:right="-1"/>
        <w:jc w:val="both"/>
        <w:rPr>
          <w:sz w:val="26"/>
          <w:szCs w:val="26"/>
          <w:lang w:val="nl-NL"/>
        </w:rPr>
      </w:pPr>
    </w:p>
    <w:p w14:paraId="3D6B61E5" w14:textId="77777777" w:rsidR="00C95DD0" w:rsidRPr="00AE2A07" w:rsidRDefault="00C95DD0" w:rsidP="00B869A5">
      <w:pPr>
        <w:spacing w:line="360" w:lineRule="auto"/>
        <w:ind w:right="-1" w:firstLine="567"/>
        <w:jc w:val="both"/>
        <w:rPr>
          <w:sz w:val="26"/>
          <w:szCs w:val="26"/>
          <w:lang w:val="nl-NL"/>
        </w:rPr>
      </w:pPr>
    </w:p>
    <w:p w14:paraId="5B975C1E" w14:textId="77777777" w:rsidR="00C95DD0" w:rsidRPr="00AE2A07" w:rsidRDefault="00C95DD0" w:rsidP="00B869A5">
      <w:pPr>
        <w:spacing w:line="360" w:lineRule="auto"/>
        <w:ind w:right="-1" w:firstLine="567"/>
        <w:jc w:val="both"/>
        <w:rPr>
          <w:sz w:val="26"/>
          <w:szCs w:val="26"/>
          <w:lang w:val="nl-NL"/>
        </w:rPr>
      </w:pPr>
    </w:p>
    <w:p w14:paraId="58B5C124" w14:textId="77777777" w:rsidR="00C95DD0" w:rsidRPr="00AE2A07" w:rsidRDefault="00C95DD0" w:rsidP="00B869A5">
      <w:pPr>
        <w:spacing w:line="360" w:lineRule="auto"/>
        <w:ind w:right="-1" w:firstLine="567"/>
        <w:jc w:val="both"/>
        <w:rPr>
          <w:sz w:val="26"/>
          <w:szCs w:val="26"/>
          <w:lang w:val="nl-NL"/>
        </w:rPr>
      </w:pPr>
    </w:p>
    <w:p w14:paraId="4FBF5E8A" w14:textId="77777777" w:rsidR="00C95DD0" w:rsidRPr="00AE2A07" w:rsidRDefault="00C95DD0" w:rsidP="00B869A5">
      <w:pPr>
        <w:spacing w:line="360" w:lineRule="auto"/>
        <w:ind w:right="-1" w:firstLine="567"/>
        <w:jc w:val="both"/>
        <w:rPr>
          <w:sz w:val="26"/>
          <w:szCs w:val="26"/>
          <w:lang w:val="nl-NL"/>
        </w:rPr>
      </w:pPr>
    </w:p>
    <w:p w14:paraId="7B9AB383" w14:textId="77777777" w:rsidR="00C95DD0" w:rsidRPr="00AE2A07" w:rsidRDefault="00C95DD0" w:rsidP="00B869A5">
      <w:pPr>
        <w:spacing w:line="360" w:lineRule="auto"/>
        <w:ind w:right="-1" w:firstLine="567"/>
        <w:jc w:val="both"/>
        <w:rPr>
          <w:sz w:val="26"/>
          <w:szCs w:val="26"/>
          <w:lang w:val="nl-NL"/>
        </w:rPr>
      </w:pPr>
    </w:p>
    <w:p w14:paraId="7DEBD048" w14:textId="3044E4EB" w:rsidR="00F5359A" w:rsidRPr="00AE2A07" w:rsidRDefault="00F5359A" w:rsidP="00551B95">
      <w:pPr>
        <w:rPr>
          <w:b/>
          <w:spacing w:val="-2"/>
          <w:sz w:val="26"/>
          <w:szCs w:val="26"/>
          <w:lang w:val="nl-NL"/>
        </w:rPr>
      </w:pPr>
      <w:r w:rsidRPr="00AE2A07">
        <w:rPr>
          <w:b/>
          <w:sz w:val="26"/>
          <w:szCs w:val="26"/>
          <w:lang w:val="nl-NL"/>
        </w:rPr>
        <w:br w:type="page"/>
      </w:r>
    </w:p>
    <w:p w14:paraId="5AA265E5" w14:textId="77777777" w:rsidR="00C14686" w:rsidRPr="00AE2A07" w:rsidRDefault="00D2201C" w:rsidP="00CA5028">
      <w:pPr>
        <w:pStyle w:val="Heading1"/>
      </w:pPr>
      <w:bookmarkStart w:id="151" w:name="_Toc134720600"/>
      <w:bookmarkStart w:id="152" w:name="_Toc135813281"/>
      <w:bookmarkStart w:id="153" w:name="_Toc182091016"/>
      <w:r w:rsidRPr="00AE2A07">
        <w:lastRenderedPageBreak/>
        <w:t>TÀI LI</w:t>
      </w:r>
      <w:r w:rsidRPr="00AE2A07">
        <w:rPr>
          <w:spacing w:val="-2"/>
        </w:rPr>
        <w:t>Ệ</w:t>
      </w:r>
      <w:r w:rsidRPr="00AE2A07">
        <w:t>U THAM K</w:t>
      </w:r>
      <w:r w:rsidRPr="00AE2A07">
        <w:rPr>
          <w:spacing w:val="-2"/>
        </w:rPr>
        <w:t>H</w:t>
      </w:r>
      <w:r w:rsidRPr="00AE2A07">
        <w:t>ẢO</w:t>
      </w:r>
      <w:bookmarkEnd w:id="151"/>
      <w:bookmarkEnd w:id="152"/>
      <w:bookmarkEnd w:id="153"/>
    </w:p>
    <w:p w14:paraId="75D45C3B" w14:textId="77777777" w:rsidR="00551B95" w:rsidRPr="00AE2A07" w:rsidRDefault="00551B95" w:rsidP="00551B95">
      <w:pPr>
        <w:spacing w:line="360" w:lineRule="auto"/>
        <w:ind w:firstLine="720"/>
        <w:rPr>
          <w:b/>
          <w:sz w:val="26"/>
          <w:szCs w:val="26"/>
          <w:lang w:val="nl-NL"/>
        </w:rPr>
      </w:pPr>
      <w:r w:rsidRPr="00AE2A07">
        <w:rPr>
          <w:b/>
          <w:sz w:val="26"/>
          <w:szCs w:val="26"/>
          <w:lang w:val="nl-NL"/>
        </w:rPr>
        <w:t>Tiếng Việt</w:t>
      </w:r>
    </w:p>
    <w:p w14:paraId="6EE33074" w14:textId="2D6A6E98"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1. </w:t>
      </w:r>
      <w:r w:rsidR="00CA5028" w:rsidRPr="00AE2A07">
        <w:rPr>
          <w:sz w:val="26"/>
          <w:szCs w:val="26"/>
          <w:lang w:val="nl-NL"/>
        </w:rPr>
        <w:t>...</w:t>
      </w:r>
    </w:p>
    <w:p w14:paraId="1CC6B712" w14:textId="628C41BA"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2. </w:t>
      </w:r>
      <w:r w:rsidR="00CA5028" w:rsidRPr="00AE2A07">
        <w:rPr>
          <w:sz w:val="26"/>
          <w:szCs w:val="26"/>
          <w:lang w:val="nl-NL"/>
        </w:rPr>
        <w:t>..</w:t>
      </w:r>
      <w:r w:rsidRPr="00AE2A07">
        <w:rPr>
          <w:sz w:val="26"/>
          <w:szCs w:val="26"/>
          <w:lang w:val="nl-NL"/>
        </w:rPr>
        <w:t>.</w:t>
      </w:r>
    </w:p>
    <w:p w14:paraId="0AC8F6D7" w14:textId="1032D8C2" w:rsidR="004C15F3" w:rsidRPr="00AE2A07" w:rsidRDefault="00551B95" w:rsidP="00551B95">
      <w:pPr>
        <w:spacing w:line="360" w:lineRule="auto"/>
        <w:ind w:firstLine="720"/>
        <w:jc w:val="both"/>
        <w:rPr>
          <w:sz w:val="26"/>
          <w:szCs w:val="26"/>
          <w:lang w:val="nl-NL"/>
        </w:rPr>
      </w:pPr>
      <w:r w:rsidRPr="00AE2A07">
        <w:rPr>
          <w:sz w:val="26"/>
          <w:szCs w:val="26"/>
          <w:lang w:val="nl-NL"/>
        </w:rPr>
        <w:t xml:space="preserve">3. </w:t>
      </w:r>
      <w:r w:rsidR="00CA5028" w:rsidRPr="00AE2A07">
        <w:rPr>
          <w:sz w:val="26"/>
          <w:szCs w:val="26"/>
          <w:lang w:val="nl-NL"/>
        </w:rPr>
        <w:t>..</w:t>
      </w:r>
      <w:r w:rsidRPr="00AE2A07">
        <w:rPr>
          <w:sz w:val="26"/>
          <w:szCs w:val="26"/>
          <w:lang w:val="nl-NL"/>
        </w:rPr>
        <w:t>.</w:t>
      </w:r>
    </w:p>
    <w:p w14:paraId="5AB24323" w14:textId="77777777" w:rsidR="004C15F3" w:rsidRPr="00AE2A07" w:rsidRDefault="004C15F3" w:rsidP="00BE2573">
      <w:pPr>
        <w:spacing w:line="360" w:lineRule="auto"/>
        <w:ind w:firstLine="720"/>
        <w:jc w:val="both"/>
        <w:rPr>
          <w:b/>
          <w:sz w:val="26"/>
          <w:szCs w:val="26"/>
          <w:lang w:val="nl-NL"/>
        </w:rPr>
      </w:pPr>
      <w:r w:rsidRPr="00AE2A07">
        <w:rPr>
          <w:b/>
          <w:sz w:val="26"/>
          <w:szCs w:val="26"/>
          <w:lang w:val="nl-NL"/>
        </w:rPr>
        <w:t>Tiếng Anh</w:t>
      </w:r>
    </w:p>
    <w:p w14:paraId="03C675ED" w14:textId="6AD24BB0"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4. </w:t>
      </w:r>
      <w:r w:rsidR="00CA5028" w:rsidRPr="00AE2A07">
        <w:rPr>
          <w:sz w:val="26"/>
          <w:szCs w:val="26"/>
          <w:lang w:val="nl-NL"/>
        </w:rPr>
        <w:t>...</w:t>
      </w:r>
    </w:p>
    <w:p w14:paraId="6FA6C143" w14:textId="6D3D0E76"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5. </w:t>
      </w:r>
      <w:r w:rsidR="00CA5028" w:rsidRPr="00AE2A07">
        <w:rPr>
          <w:sz w:val="26"/>
          <w:szCs w:val="26"/>
          <w:lang w:val="nl-NL"/>
        </w:rPr>
        <w:t>...</w:t>
      </w:r>
    </w:p>
    <w:p w14:paraId="6B512212" w14:textId="1B787EE4"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6. </w:t>
      </w:r>
      <w:r w:rsidR="00CA5028" w:rsidRPr="00AE2A07">
        <w:rPr>
          <w:sz w:val="26"/>
          <w:szCs w:val="26"/>
          <w:lang w:val="nl-NL"/>
        </w:rPr>
        <w:t>...</w:t>
      </w:r>
    </w:p>
    <w:p w14:paraId="2294FAC3" w14:textId="5C140182" w:rsidR="00AF5900" w:rsidRPr="00AE2A07" w:rsidRDefault="00AF5900">
      <w:pPr>
        <w:rPr>
          <w:sz w:val="26"/>
          <w:szCs w:val="26"/>
        </w:rPr>
      </w:pPr>
      <w:r w:rsidRPr="00AE2A07">
        <w:rPr>
          <w:sz w:val="26"/>
          <w:szCs w:val="26"/>
        </w:rPr>
        <w:br w:type="page"/>
      </w:r>
    </w:p>
    <w:p w14:paraId="684DBEC4" w14:textId="77777777" w:rsidR="005410D5" w:rsidRPr="00AE2A07" w:rsidRDefault="005410D5" w:rsidP="00CA5028">
      <w:pPr>
        <w:pStyle w:val="Heading1"/>
        <w:rPr>
          <w:sz w:val="28"/>
          <w:szCs w:val="28"/>
        </w:rPr>
      </w:pPr>
      <w:bookmarkStart w:id="154" w:name="_Toc16920"/>
      <w:bookmarkStart w:id="155" w:name="_Toc31383"/>
      <w:bookmarkStart w:id="156" w:name="_Toc104457583"/>
      <w:bookmarkStart w:id="157" w:name="_Toc15593"/>
      <w:bookmarkStart w:id="158" w:name="_Toc6486"/>
      <w:bookmarkStart w:id="159" w:name="_Toc135813282"/>
      <w:bookmarkStart w:id="160" w:name="_Toc182091017"/>
      <w:r w:rsidRPr="00AE2A07">
        <w:lastRenderedPageBreak/>
        <w:t>BẢN CAM ĐOAN</w:t>
      </w:r>
      <w:bookmarkEnd w:id="154"/>
      <w:bookmarkEnd w:id="155"/>
      <w:bookmarkEnd w:id="156"/>
      <w:bookmarkEnd w:id="157"/>
      <w:bookmarkEnd w:id="158"/>
      <w:bookmarkEnd w:id="160"/>
    </w:p>
    <w:p w14:paraId="099C40EB" w14:textId="77777777" w:rsidR="005410D5" w:rsidRPr="00AE2A07" w:rsidRDefault="005410D5" w:rsidP="005410D5">
      <w:pPr>
        <w:jc w:val="center"/>
        <w:rPr>
          <w:b/>
          <w:bCs/>
          <w:sz w:val="28"/>
          <w:szCs w:val="28"/>
        </w:rPr>
      </w:pPr>
    </w:p>
    <w:p w14:paraId="4A73376F" w14:textId="3EEF4FDB" w:rsidR="005410D5" w:rsidRPr="00AE2A07" w:rsidRDefault="005410D5" w:rsidP="00CA5028">
      <w:pPr>
        <w:spacing w:before="140" w:line="360" w:lineRule="auto"/>
        <w:ind w:firstLine="720"/>
        <w:jc w:val="both"/>
        <w:rPr>
          <w:sz w:val="26"/>
          <w:szCs w:val="26"/>
          <w:lang w:val="vi-VN"/>
        </w:rPr>
      </w:pPr>
      <w:r w:rsidRPr="00AE2A07">
        <w:rPr>
          <w:sz w:val="26"/>
          <w:szCs w:val="26"/>
          <w:lang w:val="vi-VN"/>
        </w:rPr>
        <w:t xml:space="preserve">Tôi cam đoan đã thưc hiện việc kiểm tra mức độ tương đồng nội dung </w:t>
      </w:r>
      <w:r w:rsidR="00CA5028" w:rsidRPr="00AE2A07">
        <w:rPr>
          <w:sz w:val="26"/>
          <w:szCs w:val="26"/>
        </w:rPr>
        <w:t>luận văn</w:t>
      </w:r>
      <w:r w:rsidRPr="00AE2A07">
        <w:rPr>
          <w:sz w:val="26"/>
          <w:szCs w:val="26"/>
          <w:lang w:val="vi-VN"/>
        </w:rPr>
        <w:t xml:space="preserve"> qua phần mềm</w:t>
      </w:r>
      <w:r w:rsidRPr="00AE2A07">
        <w:rPr>
          <w:sz w:val="26"/>
          <w:szCs w:val="26"/>
        </w:rPr>
        <w:t xml:space="preserve"> </w:t>
      </w:r>
      <w:r w:rsidRPr="00AE2A07">
        <w:rPr>
          <w:sz w:val="26"/>
          <w:szCs w:val="26"/>
          <w:lang w:val="vi-VN"/>
        </w:rPr>
        <w:t>“</w:t>
      </w:r>
      <w:r w:rsidRPr="00AE2A07">
        <w:rPr>
          <w:b/>
          <w:bCs/>
          <w:sz w:val="26"/>
          <w:szCs w:val="26"/>
          <w:lang w:val="vi-VN"/>
        </w:rPr>
        <w:t>Kiểm Tra Tài Liệu</w:t>
      </w:r>
      <w:r w:rsidRPr="00AE2A07">
        <w:rPr>
          <w:sz w:val="26"/>
          <w:szCs w:val="26"/>
          <w:lang w:val="vi-VN"/>
        </w:rPr>
        <w:t>” một cách trung thực và đạt kết quả mức độ tương đồng</w:t>
      </w:r>
      <w:r w:rsidR="00CA5028" w:rsidRPr="00AE2A07">
        <w:rPr>
          <w:sz w:val="26"/>
          <w:szCs w:val="26"/>
        </w:rPr>
        <w:t xml:space="preserve"> không quá</w:t>
      </w:r>
      <w:r w:rsidRPr="00AE2A07">
        <w:rPr>
          <w:sz w:val="26"/>
          <w:szCs w:val="26"/>
          <w:lang w:val="vi-VN"/>
        </w:rPr>
        <w:t xml:space="preserve"> </w:t>
      </w:r>
      <w:r w:rsidRPr="00AE2A07">
        <w:rPr>
          <w:b/>
          <w:bCs/>
          <w:sz w:val="26"/>
          <w:szCs w:val="26"/>
        </w:rPr>
        <w:t>11</w:t>
      </w:r>
      <w:r w:rsidRPr="00AE2A07">
        <w:rPr>
          <w:b/>
          <w:bCs/>
          <w:sz w:val="26"/>
          <w:szCs w:val="26"/>
          <w:lang w:val="vi-VN"/>
        </w:rPr>
        <w:t>%</w:t>
      </w:r>
      <w:r w:rsidRPr="00AE2A07">
        <w:rPr>
          <w:sz w:val="26"/>
          <w:szCs w:val="26"/>
          <w:lang w:val="vi-VN"/>
        </w:rPr>
        <w:t xml:space="preserve"> toàn bộ nội dung </w:t>
      </w:r>
      <w:r w:rsidR="00CA5028" w:rsidRPr="00AE2A07">
        <w:rPr>
          <w:sz w:val="26"/>
          <w:szCs w:val="26"/>
        </w:rPr>
        <w:t>luận văn</w:t>
      </w:r>
      <w:r w:rsidRPr="00AE2A07">
        <w:rPr>
          <w:sz w:val="26"/>
          <w:szCs w:val="26"/>
          <w:lang w:val="vi-VN"/>
        </w:rPr>
        <w:t xml:space="preserve">. </w:t>
      </w:r>
      <w:r w:rsidR="00CA5028" w:rsidRPr="00AE2A07">
        <w:rPr>
          <w:sz w:val="26"/>
          <w:szCs w:val="26"/>
        </w:rPr>
        <w:t>Luận văn này sau khi đã</w:t>
      </w:r>
      <w:r w:rsidRPr="00AE2A07">
        <w:rPr>
          <w:sz w:val="26"/>
          <w:szCs w:val="26"/>
          <w:lang w:val="vi-VN"/>
        </w:rPr>
        <w:t xml:space="preserve"> kiểm tra qua phần mềm và bản cứng </w:t>
      </w:r>
      <w:r w:rsidR="00CA5028" w:rsidRPr="00AE2A07">
        <w:rPr>
          <w:sz w:val="26"/>
          <w:szCs w:val="26"/>
        </w:rPr>
        <w:t>luận văn</w:t>
      </w:r>
      <w:r w:rsidRPr="00AE2A07">
        <w:rPr>
          <w:sz w:val="26"/>
          <w:szCs w:val="26"/>
          <w:lang w:val="vi-VN"/>
        </w:rPr>
        <w:t xml:space="preserve"> đã nộp để bảo vệ trước hội đồng. Nếu sai tôi xin chịu các hình thức kỷ luật theo quy định hiện hành của Học viện.</w:t>
      </w:r>
    </w:p>
    <w:p w14:paraId="412282C7" w14:textId="40502C5A" w:rsidR="005410D5" w:rsidRPr="00AE2A07" w:rsidRDefault="005410D5" w:rsidP="005410D5">
      <w:pPr>
        <w:wordWrap w:val="0"/>
        <w:spacing w:line="360" w:lineRule="auto"/>
        <w:ind w:firstLine="720"/>
        <w:jc w:val="right"/>
        <w:rPr>
          <w:sz w:val="26"/>
          <w:szCs w:val="26"/>
        </w:rPr>
      </w:pPr>
      <w:r w:rsidRPr="00AE2A07">
        <w:rPr>
          <w:sz w:val="26"/>
          <w:szCs w:val="26"/>
          <w:lang w:val="vi-VN"/>
        </w:rPr>
        <w:t xml:space="preserve">Hà Nội, ngày    </w:t>
      </w:r>
      <w:r w:rsidRPr="00AE2A07">
        <w:rPr>
          <w:i/>
          <w:iCs/>
          <w:sz w:val="26"/>
          <w:szCs w:val="26"/>
          <w:lang w:val="vi-VN"/>
        </w:rPr>
        <w:t xml:space="preserve">   </w:t>
      </w:r>
      <w:r w:rsidRPr="00AE2A07">
        <w:rPr>
          <w:sz w:val="26"/>
          <w:szCs w:val="26"/>
          <w:lang w:val="vi-VN"/>
        </w:rPr>
        <w:t xml:space="preserve">tháng </w:t>
      </w:r>
      <w:r w:rsidRPr="00AE2A07">
        <w:rPr>
          <w:i/>
          <w:iCs/>
          <w:sz w:val="26"/>
          <w:szCs w:val="26"/>
          <w:lang w:val="vi-VN"/>
        </w:rPr>
        <w:t xml:space="preserve">     </w:t>
      </w:r>
      <w:r w:rsidRPr="00AE2A07">
        <w:rPr>
          <w:sz w:val="26"/>
          <w:szCs w:val="26"/>
          <w:lang w:val="vi-VN"/>
        </w:rPr>
        <w:t xml:space="preserve"> năm 20</w:t>
      </w:r>
      <w:r w:rsidR="00CA5028" w:rsidRPr="00AE2A07">
        <w:rPr>
          <w:sz w:val="26"/>
          <w:szCs w:val="26"/>
        </w:rPr>
        <w:t>##</w:t>
      </w:r>
    </w:p>
    <w:p w14:paraId="63FFE3E2" w14:textId="7D3C9AC1" w:rsidR="005410D5" w:rsidRPr="00AE2A07" w:rsidRDefault="005410D5" w:rsidP="005410D5">
      <w:pPr>
        <w:wordWrap w:val="0"/>
        <w:spacing w:line="360" w:lineRule="auto"/>
        <w:ind w:left="5245"/>
        <w:jc w:val="center"/>
        <w:rPr>
          <w:b/>
          <w:bCs/>
          <w:sz w:val="26"/>
          <w:szCs w:val="26"/>
        </w:rPr>
      </w:pPr>
      <w:r w:rsidRPr="00AE2A07">
        <w:rPr>
          <w:b/>
          <w:bCs/>
          <w:sz w:val="26"/>
          <w:szCs w:val="26"/>
        </w:rPr>
        <w:t xml:space="preserve">Tác giả </w:t>
      </w:r>
      <w:r w:rsidR="00CA5028" w:rsidRPr="00AE2A07">
        <w:rPr>
          <w:b/>
          <w:bCs/>
          <w:sz w:val="26"/>
          <w:szCs w:val="26"/>
        </w:rPr>
        <w:t>luận văn</w:t>
      </w:r>
    </w:p>
    <w:p w14:paraId="6AD63BE7" w14:textId="1909CBF6" w:rsidR="005410D5" w:rsidRPr="00AE2A07" w:rsidRDefault="005410D5" w:rsidP="005410D5">
      <w:pPr>
        <w:spacing w:line="360" w:lineRule="auto"/>
        <w:ind w:left="5245"/>
        <w:jc w:val="center"/>
        <w:rPr>
          <w:sz w:val="26"/>
          <w:szCs w:val="26"/>
        </w:rPr>
      </w:pPr>
    </w:p>
    <w:p w14:paraId="27E25AEF" w14:textId="77777777" w:rsidR="00CA5028" w:rsidRPr="00AE2A07" w:rsidRDefault="00CA5028" w:rsidP="005410D5">
      <w:pPr>
        <w:spacing w:line="360" w:lineRule="auto"/>
        <w:ind w:left="5245"/>
        <w:jc w:val="center"/>
        <w:rPr>
          <w:sz w:val="26"/>
          <w:szCs w:val="26"/>
        </w:rPr>
      </w:pPr>
    </w:p>
    <w:p w14:paraId="37C4EEDA" w14:textId="77777777" w:rsidR="005410D5" w:rsidRPr="00AE2A07" w:rsidRDefault="005410D5" w:rsidP="005410D5">
      <w:pPr>
        <w:spacing w:line="360" w:lineRule="auto"/>
        <w:ind w:left="5245"/>
        <w:jc w:val="center"/>
        <w:rPr>
          <w:sz w:val="26"/>
          <w:szCs w:val="26"/>
        </w:rPr>
      </w:pPr>
    </w:p>
    <w:p w14:paraId="190BE442" w14:textId="1D0B1EAC" w:rsidR="005410D5" w:rsidRPr="00AE2A07" w:rsidRDefault="00CA5028" w:rsidP="005410D5">
      <w:pPr>
        <w:ind w:left="5245"/>
        <w:jc w:val="center"/>
        <w:rPr>
          <w:b/>
          <w:bCs/>
          <w:sz w:val="26"/>
          <w:szCs w:val="26"/>
          <w:lang w:val="vi-VN"/>
        </w:rPr>
      </w:pPr>
      <w:r w:rsidRPr="00AE2A07">
        <w:rPr>
          <w:b/>
          <w:noProof/>
          <w:sz w:val="26"/>
          <w:szCs w:val="26"/>
        </w:rPr>
        <w:t>Tên học viên</w:t>
      </w:r>
    </w:p>
    <w:p w14:paraId="1065E985" w14:textId="77777777" w:rsidR="005410D5" w:rsidRPr="00AE2A07" w:rsidRDefault="005410D5" w:rsidP="005410D5">
      <w:pPr>
        <w:spacing w:line="360" w:lineRule="auto"/>
        <w:outlineLvl w:val="0"/>
        <w:rPr>
          <w:b/>
          <w:bCs/>
          <w:sz w:val="26"/>
          <w:szCs w:val="26"/>
        </w:rPr>
      </w:pPr>
    </w:p>
    <w:p w14:paraId="4439514B" w14:textId="77777777" w:rsidR="005410D5" w:rsidRPr="00AE2A07" w:rsidRDefault="005410D5" w:rsidP="00AF5900">
      <w:pPr>
        <w:spacing w:line="360" w:lineRule="auto"/>
        <w:jc w:val="center"/>
        <w:outlineLvl w:val="0"/>
        <w:rPr>
          <w:b/>
          <w:bCs/>
          <w:sz w:val="26"/>
          <w:szCs w:val="26"/>
        </w:rPr>
      </w:pPr>
    </w:p>
    <w:p w14:paraId="58B17E86" w14:textId="77777777" w:rsidR="005410D5" w:rsidRPr="00AE2A07" w:rsidRDefault="005410D5" w:rsidP="00AF5900">
      <w:pPr>
        <w:spacing w:line="360" w:lineRule="auto"/>
        <w:jc w:val="center"/>
        <w:outlineLvl w:val="0"/>
        <w:rPr>
          <w:b/>
          <w:bCs/>
          <w:sz w:val="26"/>
          <w:szCs w:val="26"/>
        </w:rPr>
      </w:pPr>
    </w:p>
    <w:p w14:paraId="09515E0B" w14:textId="77777777" w:rsidR="005410D5" w:rsidRPr="00AE2A07" w:rsidRDefault="005410D5" w:rsidP="00AF5900">
      <w:pPr>
        <w:spacing w:line="360" w:lineRule="auto"/>
        <w:jc w:val="center"/>
        <w:outlineLvl w:val="0"/>
        <w:rPr>
          <w:b/>
          <w:bCs/>
          <w:sz w:val="26"/>
          <w:szCs w:val="26"/>
        </w:rPr>
      </w:pPr>
    </w:p>
    <w:p w14:paraId="16191387" w14:textId="77777777" w:rsidR="005410D5" w:rsidRPr="00AE2A07" w:rsidRDefault="005410D5" w:rsidP="00AF5900">
      <w:pPr>
        <w:spacing w:line="360" w:lineRule="auto"/>
        <w:jc w:val="center"/>
        <w:outlineLvl w:val="0"/>
        <w:rPr>
          <w:b/>
          <w:bCs/>
          <w:sz w:val="26"/>
          <w:szCs w:val="26"/>
        </w:rPr>
      </w:pPr>
    </w:p>
    <w:p w14:paraId="657DC5D4" w14:textId="77777777" w:rsidR="005410D5" w:rsidRPr="00AE2A07" w:rsidRDefault="005410D5" w:rsidP="00AF5900">
      <w:pPr>
        <w:spacing w:line="360" w:lineRule="auto"/>
        <w:jc w:val="center"/>
        <w:outlineLvl w:val="0"/>
        <w:rPr>
          <w:b/>
          <w:bCs/>
          <w:sz w:val="26"/>
          <w:szCs w:val="26"/>
        </w:rPr>
      </w:pPr>
    </w:p>
    <w:p w14:paraId="218019C8" w14:textId="77777777" w:rsidR="005410D5" w:rsidRPr="00AE2A07" w:rsidRDefault="005410D5" w:rsidP="00AF5900">
      <w:pPr>
        <w:spacing w:line="360" w:lineRule="auto"/>
        <w:jc w:val="center"/>
        <w:outlineLvl w:val="0"/>
        <w:rPr>
          <w:b/>
          <w:bCs/>
          <w:sz w:val="26"/>
          <w:szCs w:val="26"/>
        </w:rPr>
      </w:pPr>
    </w:p>
    <w:p w14:paraId="582E2F7C" w14:textId="77777777" w:rsidR="005410D5" w:rsidRPr="00AE2A07" w:rsidRDefault="005410D5" w:rsidP="00AF5900">
      <w:pPr>
        <w:spacing w:line="360" w:lineRule="auto"/>
        <w:jc w:val="center"/>
        <w:outlineLvl w:val="0"/>
        <w:rPr>
          <w:b/>
          <w:bCs/>
          <w:sz w:val="26"/>
          <w:szCs w:val="26"/>
        </w:rPr>
      </w:pPr>
    </w:p>
    <w:p w14:paraId="0867962C" w14:textId="77777777" w:rsidR="005410D5" w:rsidRPr="00AE2A07" w:rsidRDefault="005410D5" w:rsidP="00AF5900">
      <w:pPr>
        <w:spacing w:line="360" w:lineRule="auto"/>
        <w:jc w:val="center"/>
        <w:outlineLvl w:val="0"/>
        <w:rPr>
          <w:b/>
          <w:bCs/>
          <w:sz w:val="26"/>
          <w:szCs w:val="26"/>
        </w:rPr>
      </w:pPr>
    </w:p>
    <w:p w14:paraId="4AEE0A32" w14:textId="77777777" w:rsidR="005410D5" w:rsidRPr="00AE2A07" w:rsidRDefault="005410D5" w:rsidP="00AF5900">
      <w:pPr>
        <w:spacing w:line="360" w:lineRule="auto"/>
        <w:jc w:val="center"/>
        <w:outlineLvl w:val="0"/>
        <w:rPr>
          <w:b/>
          <w:bCs/>
          <w:sz w:val="26"/>
          <w:szCs w:val="26"/>
        </w:rPr>
      </w:pPr>
    </w:p>
    <w:p w14:paraId="7DF4139A" w14:textId="77777777" w:rsidR="005410D5" w:rsidRPr="00AE2A07" w:rsidRDefault="005410D5" w:rsidP="00AF5900">
      <w:pPr>
        <w:spacing w:line="360" w:lineRule="auto"/>
        <w:jc w:val="center"/>
        <w:outlineLvl w:val="0"/>
        <w:rPr>
          <w:b/>
          <w:bCs/>
          <w:sz w:val="26"/>
          <w:szCs w:val="26"/>
        </w:rPr>
      </w:pPr>
    </w:p>
    <w:p w14:paraId="1573B6B1" w14:textId="77777777" w:rsidR="005410D5" w:rsidRPr="00AE2A07" w:rsidRDefault="005410D5" w:rsidP="00AF5900">
      <w:pPr>
        <w:spacing w:line="360" w:lineRule="auto"/>
        <w:jc w:val="center"/>
        <w:outlineLvl w:val="0"/>
        <w:rPr>
          <w:b/>
          <w:bCs/>
          <w:sz w:val="26"/>
          <w:szCs w:val="26"/>
        </w:rPr>
      </w:pPr>
    </w:p>
    <w:p w14:paraId="5D9636BE" w14:textId="77777777" w:rsidR="005410D5" w:rsidRPr="00AE2A07" w:rsidRDefault="005410D5" w:rsidP="00AF5900">
      <w:pPr>
        <w:spacing w:line="360" w:lineRule="auto"/>
        <w:jc w:val="center"/>
        <w:outlineLvl w:val="0"/>
        <w:rPr>
          <w:b/>
          <w:bCs/>
          <w:sz w:val="26"/>
          <w:szCs w:val="26"/>
        </w:rPr>
      </w:pPr>
    </w:p>
    <w:p w14:paraId="4980D98C" w14:textId="77777777" w:rsidR="005410D5" w:rsidRPr="00AE2A07" w:rsidRDefault="005410D5" w:rsidP="00AF5900">
      <w:pPr>
        <w:spacing w:line="360" w:lineRule="auto"/>
        <w:jc w:val="center"/>
        <w:outlineLvl w:val="0"/>
        <w:rPr>
          <w:b/>
          <w:bCs/>
          <w:sz w:val="26"/>
          <w:szCs w:val="26"/>
        </w:rPr>
      </w:pPr>
    </w:p>
    <w:p w14:paraId="39C4A424" w14:textId="77777777" w:rsidR="005410D5" w:rsidRPr="00AE2A07" w:rsidRDefault="005410D5" w:rsidP="00AF5900">
      <w:pPr>
        <w:spacing w:line="360" w:lineRule="auto"/>
        <w:jc w:val="center"/>
        <w:outlineLvl w:val="0"/>
        <w:rPr>
          <w:b/>
          <w:bCs/>
          <w:sz w:val="26"/>
          <w:szCs w:val="26"/>
        </w:rPr>
      </w:pPr>
    </w:p>
    <w:p w14:paraId="06DFBCB1" w14:textId="77777777" w:rsidR="005410D5" w:rsidRPr="00AE2A07" w:rsidRDefault="005410D5" w:rsidP="00AF5900">
      <w:pPr>
        <w:spacing w:line="360" w:lineRule="auto"/>
        <w:jc w:val="center"/>
        <w:outlineLvl w:val="0"/>
        <w:rPr>
          <w:b/>
          <w:bCs/>
          <w:sz w:val="26"/>
          <w:szCs w:val="26"/>
        </w:rPr>
      </w:pPr>
    </w:p>
    <w:p w14:paraId="1FEA10E7" w14:textId="77777777" w:rsidR="005410D5" w:rsidRPr="00AE2A07" w:rsidRDefault="005410D5" w:rsidP="00AF5900">
      <w:pPr>
        <w:spacing w:line="360" w:lineRule="auto"/>
        <w:jc w:val="center"/>
        <w:outlineLvl w:val="0"/>
        <w:rPr>
          <w:b/>
          <w:bCs/>
          <w:sz w:val="26"/>
          <w:szCs w:val="26"/>
        </w:rPr>
      </w:pPr>
    </w:p>
    <w:p w14:paraId="4F02A4B0" w14:textId="77777777" w:rsidR="005410D5" w:rsidRPr="00AE2A07" w:rsidRDefault="005410D5" w:rsidP="00AF5900">
      <w:pPr>
        <w:spacing w:line="360" w:lineRule="auto"/>
        <w:jc w:val="center"/>
        <w:outlineLvl w:val="0"/>
        <w:rPr>
          <w:b/>
          <w:bCs/>
          <w:sz w:val="26"/>
          <w:szCs w:val="26"/>
        </w:rPr>
      </w:pPr>
    </w:p>
    <w:p w14:paraId="1197A858" w14:textId="4940F85E" w:rsidR="005410D5" w:rsidRPr="00AE2A07" w:rsidRDefault="005410D5" w:rsidP="00853188">
      <w:pPr>
        <w:jc w:val="both"/>
        <w:rPr>
          <w:sz w:val="26"/>
          <w:szCs w:val="26"/>
        </w:rPr>
      </w:pPr>
      <w:bookmarkStart w:id="161" w:name="_Toc139484637"/>
      <w:bookmarkStart w:id="162" w:name="_Toc181107643"/>
      <w:r w:rsidRPr="00AE2A07">
        <w:rPr>
          <w:noProof/>
          <w:sz w:val="26"/>
          <w:szCs w:val="26"/>
        </w:rPr>
        <w:drawing>
          <wp:inline distT="0" distB="0" distL="0" distR="0" wp14:anchorId="5C850A75" wp14:editId="15B1074D">
            <wp:extent cx="5164961" cy="6559826"/>
            <wp:effectExtent l="0" t="0" r="0" b="0"/>
            <wp:docPr id="15521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3891" cy="6571168"/>
                    </a:xfrm>
                    <a:prstGeom prst="rect">
                      <a:avLst/>
                    </a:prstGeom>
                    <a:noFill/>
                    <a:ln>
                      <a:noFill/>
                    </a:ln>
                  </pic:spPr>
                </pic:pic>
              </a:graphicData>
            </a:graphic>
          </wp:inline>
        </w:drawing>
      </w:r>
      <w:bookmarkEnd w:id="161"/>
      <w:bookmarkEnd w:id="162"/>
    </w:p>
    <w:p w14:paraId="33DFE789" w14:textId="77777777" w:rsidR="005A673F" w:rsidRPr="00AE2A07" w:rsidRDefault="005A673F" w:rsidP="00853188">
      <w:pPr>
        <w:jc w:val="both"/>
        <w:rPr>
          <w:sz w:val="26"/>
          <w:szCs w:val="26"/>
          <w:lang w:val="it-IT"/>
        </w:rPr>
      </w:pPr>
    </w:p>
    <w:p w14:paraId="574CCE6F" w14:textId="72A77CC5" w:rsidR="005A673F" w:rsidRPr="00AE2A07" w:rsidRDefault="005E6D1F" w:rsidP="00853188">
      <w:pPr>
        <w:jc w:val="both"/>
        <w:rPr>
          <w:sz w:val="26"/>
          <w:szCs w:val="26"/>
          <w:lang w:val="it-IT"/>
        </w:rPr>
      </w:pPr>
      <w:r w:rsidRPr="00AE2A07">
        <w:rPr>
          <w:sz w:val="26"/>
          <w:szCs w:val="26"/>
          <w:lang w:val="it-IT"/>
        </w:rPr>
        <w:t xml:space="preserve">       </w:t>
      </w:r>
      <w:r w:rsidR="005A673F" w:rsidRPr="00AE2A07">
        <w:rPr>
          <w:sz w:val="26"/>
          <w:szCs w:val="26"/>
          <w:lang w:val="it-IT"/>
        </w:rPr>
        <w:t>HỌC</w:t>
      </w:r>
      <w:r w:rsidR="005A673F" w:rsidRPr="00AE2A07">
        <w:rPr>
          <w:sz w:val="26"/>
          <w:szCs w:val="26"/>
          <w:lang w:val="vi-VN"/>
        </w:rPr>
        <w:t xml:space="preserve"> VIÊN                                                   </w:t>
      </w:r>
      <w:r w:rsidR="005A673F" w:rsidRPr="00AE2A07">
        <w:rPr>
          <w:sz w:val="26"/>
          <w:szCs w:val="26"/>
          <w:lang w:val="it-IT"/>
        </w:rPr>
        <w:t>NGƯỜI HƯỚNG DẪN KHOA HỌC</w:t>
      </w:r>
    </w:p>
    <w:p w14:paraId="21E3169E" w14:textId="5994339F" w:rsidR="005A673F" w:rsidRPr="00AE2A07" w:rsidRDefault="005A673F" w:rsidP="00853188">
      <w:pPr>
        <w:jc w:val="both"/>
        <w:rPr>
          <w:sz w:val="26"/>
          <w:szCs w:val="26"/>
          <w:lang w:val="vi-VN"/>
        </w:rPr>
      </w:pPr>
      <w:r w:rsidRPr="00AE2A07">
        <w:rPr>
          <w:sz w:val="26"/>
          <w:szCs w:val="26"/>
          <w:lang w:val="vi-VN"/>
        </w:rPr>
        <w:t xml:space="preserve">(Ký và ghi rõ hộ tên) </w:t>
      </w:r>
      <w:r w:rsidRPr="00AE2A07">
        <w:rPr>
          <w:sz w:val="26"/>
          <w:szCs w:val="26"/>
          <w:lang w:val="vi-VN"/>
        </w:rPr>
        <w:tab/>
      </w:r>
      <w:r w:rsidRPr="00AE2A07">
        <w:rPr>
          <w:sz w:val="26"/>
          <w:szCs w:val="26"/>
          <w:lang w:val="vi-VN"/>
        </w:rPr>
        <w:tab/>
      </w:r>
      <w:r w:rsidRPr="00AE2A07">
        <w:rPr>
          <w:sz w:val="26"/>
          <w:szCs w:val="26"/>
          <w:lang w:val="vi-VN"/>
        </w:rPr>
        <w:tab/>
      </w:r>
      <w:r w:rsidRPr="00AE2A07">
        <w:rPr>
          <w:sz w:val="26"/>
          <w:szCs w:val="26"/>
          <w:lang w:val="vi-VN"/>
        </w:rPr>
        <w:tab/>
      </w:r>
      <w:r w:rsidR="005E6D1F" w:rsidRPr="00AE2A07">
        <w:rPr>
          <w:sz w:val="26"/>
          <w:szCs w:val="26"/>
        </w:rPr>
        <w:t xml:space="preserve">         </w:t>
      </w:r>
      <w:r w:rsidRPr="00AE2A07">
        <w:rPr>
          <w:sz w:val="26"/>
          <w:szCs w:val="26"/>
          <w:lang w:val="vi-VN"/>
        </w:rPr>
        <w:t>(Ký và ghi rõ hộ tên)</w:t>
      </w:r>
    </w:p>
    <w:p w14:paraId="563A13BA" w14:textId="1FE76792" w:rsidR="005A673F" w:rsidRPr="00AE2A07" w:rsidRDefault="005A673F" w:rsidP="00853188">
      <w:pPr>
        <w:jc w:val="both"/>
        <w:rPr>
          <w:sz w:val="26"/>
          <w:szCs w:val="26"/>
          <w:lang w:val="vi-VN"/>
        </w:rPr>
      </w:pPr>
    </w:p>
    <w:p w14:paraId="786FCF6F" w14:textId="77777777" w:rsidR="005E6D1F" w:rsidRPr="00AE2A07" w:rsidRDefault="005E6D1F">
      <w:pPr>
        <w:rPr>
          <w:b/>
          <w:sz w:val="32"/>
          <w:szCs w:val="26"/>
          <w:lang w:val="vi-VN"/>
        </w:rPr>
      </w:pPr>
      <w:r w:rsidRPr="00AE2A07">
        <w:br w:type="page"/>
      </w:r>
    </w:p>
    <w:p w14:paraId="068ABC1C" w14:textId="1E6A8B54" w:rsidR="00C14686" w:rsidRPr="00AE2A07" w:rsidRDefault="00AF5900" w:rsidP="00DC7EEB">
      <w:pPr>
        <w:pStyle w:val="Heading1"/>
      </w:pPr>
      <w:bookmarkStart w:id="163" w:name="_Toc182091018"/>
      <w:r w:rsidRPr="00AE2A07">
        <w:lastRenderedPageBreak/>
        <w:t>PHỤ LỤC</w:t>
      </w:r>
      <w:bookmarkEnd w:id="159"/>
      <w:bookmarkEnd w:id="163"/>
    </w:p>
    <w:p w14:paraId="46B89066" w14:textId="2CE3430D" w:rsidR="00AF5900" w:rsidRPr="00AE2A07" w:rsidRDefault="00A26C47" w:rsidP="00853188">
      <w:pPr>
        <w:jc w:val="both"/>
        <w:rPr>
          <w:sz w:val="26"/>
          <w:szCs w:val="26"/>
        </w:rPr>
      </w:pPr>
      <w:bookmarkStart w:id="164" w:name="_Toc139484639"/>
      <w:bookmarkStart w:id="165" w:name="_Toc181107645"/>
      <w:r w:rsidRPr="00AE2A07">
        <w:rPr>
          <w:noProof/>
        </w:rPr>
        <w:drawing>
          <wp:inline distT="0" distB="0" distL="0" distR="0" wp14:anchorId="119FE604" wp14:editId="1198AE48">
            <wp:extent cx="5580380" cy="7893050"/>
            <wp:effectExtent l="0" t="0" r="1270" b="0"/>
            <wp:docPr id="15028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7893050"/>
                    </a:xfrm>
                    <a:prstGeom prst="rect">
                      <a:avLst/>
                    </a:prstGeom>
                    <a:noFill/>
                    <a:ln>
                      <a:noFill/>
                    </a:ln>
                  </pic:spPr>
                </pic:pic>
              </a:graphicData>
            </a:graphic>
          </wp:inline>
        </w:drawing>
      </w:r>
      <w:bookmarkEnd w:id="164"/>
      <w:bookmarkEnd w:id="165"/>
    </w:p>
    <w:sectPr w:rsidR="00AF5900" w:rsidRPr="00AE2A07" w:rsidSect="008A55D8">
      <w:footerReference w:type="default" r:id="rId47"/>
      <w:pgSz w:w="11907" w:h="16840" w:code="9"/>
      <w:pgMar w:top="1985" w:right="1134" w:bottom="1701" w:left="1985"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C0391" w14:textId="77777777" w:rsidR="0084377E" w:rsidRDefault="0084377E">
      <w:r>
        <w:separator/>
      </w:r>
    </w:p>
  </w:endnote>
  <w:endnote w:type="continuationSeparator" w:id="0">
    <w:p w14:paraId="0D5F5946" w14:textId="77777777" w:rsidR="0084377E" w:rsidRDefault="00843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26F16" w14:textId="35963AF4" w:rsidR="00E91C16" w:rsidRDefault="00E91C16">
    <w:pPr>
      <w:pStyle w:val="Footer"/>
      <w:jc w:val="center"/>
    </w:pPr>
  </w:p>
  <w:p w14:paraId="6874D86E" w14:textId="77777777" w:rsidR="00E91C16" w:rsidRDefault="00E91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0C88F" w14:textId="77777777" w:rsidR="00E91C16" w:rsidRPr="007D41BD" w:rsidRDefault="00E91C16" w:rsidP="00F93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9070A" w14:textId="77777777" w:rsidR="0084377E" w:rsidRDefault="0084377E">
      <w:r>
        <w:separator/>
      </w:r>
    </w:p>
  </w:footnote>
  <w:footnote w:type="continuationSeparator" w:id="0">
    <w:p w14:paraId="7B1128EF" w14:textId="77777777" w:rsidR="0084377E" w:rsidRDefault="008437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0BB9D" w14:textId="7BFE5A20" w:rsidR="00E91C16" w:rsidRDefault="00E91C16">
    <w:pPr>
      <w:pStyle w:val="Header"/>
      <w:jc w:val="center"/>
    </w:pPr>
  </w:p>
  <w:p w14:paraId="6AEE6755" w14:textId="56FF1918" w:rsidR="00E91C16" w:rsidRDefault="00E91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46164"/>
      <w:docPartObj>
        <w:docPartGallery w:val="Page Numbers (Top of Page)"/>
        <w:docPartUnique/>
      </w:docPartObj>
    </w:sdtPr>
    <w:sdtEndPr>
      <w:rPr>
        <w:noProof/>
        <w:sz w:val="26"/>
        <w:szCs w:val="26"/>
      </w:rPr>
    </w:sdtEndPr>
    <w:sdtContent>
      <w:p w14:paraId="7BD99705" w14:textId="4E5633CB" w:rsidR="00E91C16" w:rsidRPr="00D8734C" w:rsidRDefault="00E91C16">
        <w:pPr>
          <w:pStyle w:val="Header"/>
          <w:jc w:val="center"/>
          <w:rPr>
            <w:sz w:val="26"/>
            <w:szCs w:val="26"/>
          </w:rPr>
        </w:pPr>
        <w:r w:rsidRPr="00D8734C">
          <w:rPr>
            <w:sz w:val="26"/>
            <w:szCs w:val="26"/>
          </w:rPr>
          <w:fldChar w:fldCharType="begin"/>
        </w:r>
        <w:r w:rsidRPr="00D8734C">
          <w:rPr>
            <w:sz w:val="26"/>
            <w:szCs w:val="26"/>
          </w:rPr>
          <w:instrText xml:space="preserve"> PAGE   \* MERGEFORMAT </w:instrText>
        </w:r>
        <w:r w:rsidRPr="00D8734C">
          <w:rPr>
            <w:sz w:val="26"/>
            <w:szCs w:val="26"/>
          </w:rPr>
          <w:fldChar w:fldCharType="separate"/>
        </w:r>
        <w:r w:rsidR="00D05B44" w:rsidRPr="00D8734C">
          <w:rPr>
            <w:noProof/>
            <w:sz w:val="26"/>
            <w:szCs w:val="26"/>
          </w:rPr>
          <w:t>vii</w:t>
        </w:r>
        <w:r w:rsidRPr="00D8734C">
          <w:rPr>
            <w:noProof/>
            <w:sz w:val="26"/>
            <w:szCs w:val="26"/>
          </w:rPr>
          <w:fldChar w:fldCharType="end"/>
        </w:r>
      </w:p>
    </w:sdtContent>
  </w:sdt>
  <w:p w14:paraId="061426D4" w14:textId="77777777" w:rsidR="00E91C16" w:rsidRDefault="00E91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30C"/>
    <w:multiLevelType w:val="multilevel"/>
    <w:tmpl w:val="C50C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1FB8"/>
    <w:multiLevelType w:val="hybridMultilevel"/>
    <w:tmpl w:val="09541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0186993"/>
    <w:multiLevelType w:val="hybridMultilevel"/>
    <w:tmpl w:val="0A465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B67EAB"/>
    <w:multiLevelType w:val="hybridMultilevel"/>
    <w:tmpl w:val="6F36D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22B46B8"/>
    <w:multiLevelType w:val="multilevel"/>
    <w:tmpl w:val="6880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314C01"/>
    <w:multiLevelType w:val="hybridMultilevel"/>
    <w:tmpl w:val="0DEA3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8451BAC"/>
    <w:multiLevelType w:val="multilevel"/>
    <w:tmpl w:val="BDDEA2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CE6339A"/>
    <w:multiLevelType w:val="multilevel"/>
    <w:tmpl w:val="9EC6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91784"/>
    <w:multiLevelType w:val="hybridMultilevel"/>
    <w:tmpl w:val="A056B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FC9325A"/>
    <w:multiLevelType w:val="multilevel"/>
    <w:tmpl w:val="B05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C34086"/>
    <w:multiLevelType w:val="multilevel"/>
    <w:tmpl w:val="3CA2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E0083F"/>
    <w:multiLevelType w:val="multilevel"/>
    <w:tmpl w:val="AC1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950189">
    <w:abstractNumId w:val="10"/>
  </w:num>
  <w:num w:numId="2" w16cid:durableId="665013753">
    <w:abstractNumId w:val="1"/>
  </w:num>
  <w:num w:numId="3" w16cid:durableId="829172475">
    <w:abstractNumId w:val="3"/>
  </w:num>
  <w:num w:numId="4" w16cid:durableId="481041807">
    <w:abstractNumId w:val="8"/>
  </w:num>
  <w:num w:numId="5" w16cid:durableId="1508980425">
    <w:abstractNumId w:val="11"/>
  </w:num>
  <w:num w:numId="6" w16cid:durableId="1881360767">
    <w:abstractNumId w:val="5"/>
  </w:num>
  <w:num w:numId="7" w16cid:durableId="2066903875">
    <w:abstractNumId w:val="2"/>
  </w:num>
  <w:num w:numId="8" w16cid:durableId="1202979995">
    <w:abstractNumId w:val="6"/>
  </w:num>
  <w:num w:numId="9" w16cid:durableId="295330860">
    <w:abstractNumId w:val="4"/>
  </w:num>
  <w:num w:numId="10" w16cid:durableId="371921563">
    <w:abstractNumId w:val="0"/>
  </w:num>
  <w:num w:numId="11" w16cid:durableId="1005980184">
    <w:abstractNumId w:val="9"/>
  </w:num>
  <w:num w:numId="12" w16cid:durableId="97702756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86"/>
    <w:rsid w:val="00001C94"/>
    <w:rsid w:val="00002E17"/>
    <w:rsid w:val="00006019"/>
    <w:rsid w:val="00010129"/>
    <w:rsid w:val="00011741"/>
    <w:rsid w:val="000119C9"/>
    <w:rsid w:val="00015A7C"/>
    <w:rsid w:val="0002234E"/>
    <w:rsid w:val="000229F7"/>
    <w:rsid w:val="00031204"/>
    <w:rsid w:val="00032565"/>
    <w:rsid w:val="00037249"/>
    <w:rsid w:val="000405C4"/>
    <w:rsid w:val="00043619"/>
    <w:rsid w:val="00045C11"/>
    <w:rsid w:val="000617E1"/>
    <w:rsid w:val="000631AD"/>
    <w:rsid w:val="000674DB"/>
    <w:rsid w:val="0007399A"/>
    <w:rsid w:val="00073B1D"/>
    <w:rsid w:val="00074FBB"/>
    <w:rsid w:val="00076984"/>
    <w:rsid w:val="00080E53"/>
    <w:rsid w:val="00082E92"/>
    <w:rsid w:val="0009045B"/>
    <w:rsid w:val="00090D5D"/>
    <w:rsid w:val="00093D24"/>
    <w:rsid w:val="00095118"/>
    <w:rsid w:val="00097D3A"/>
    <w:rsid w:val="000A3508"/>
    <w:rsid w:val="000B2270"/>
    <w:rsid w:val="000C083B"/>
    <w:rsid w:val="000C185D"/>
    <w:rsid w:val="000C1975"/>
    <w:rsid w:val="000C49D9"/>
    <w:rsid w:val="000C5BF0"/>
    <w:rsid w:val="000C7137"/>
    <w:rsid w:val="000D45CA"/>
    <w:rsid w:val="000D5E71"/>
    <w:rsid w:val="000D75E4"/>
    <w:rsid w:val="000E38FC"/>
    <w:rsid w:val="000F1B82"/>
    <w:rsid w:val="000F1EAE"/>
    <w:rsid w:val="000F4619"/>
    <w:rsid w:val="000F7B9F"/>
    <w:rsid w:val="00102C76"/>
    <w:rsid w:val="00104622"/>
    <w:rsid w:val="00106471"/>
    <w:rsid w:val="001135E5"/>
    <w:rsid w:val="00115BFA"/>
    <w:rsid w:val="00117F7E"/>
    <w:rsid w:val="00120A95"/>
    <w:rsid w:val="00120F77"/>
    <w:rsid w:val="001222CD"/>
    <w:rsid w:val="00122954"/>
    <w:rsid w:val="0013008C"/>
    <w:rsid w:val="00135C47"/>
    <w:rsid w:val="001411A6"/>
    <w:rsid w:val="00141689"/>
    <w:rsid w:val="00143382"/>
    <w:rsid w:val="001473E5"/>
    <w:rsid w:val="00147545"/>
    <w:rsid w:val="001479FA"/>
    <w:rsid w:val="001558F7"/>
    <w:rsid w:val="001644B6"/>
    <w:rsid w:val="00164E23"/>
    <w:rsid w:val="00167C45"/>
    <w:rsid w:val="00170548"/>
    <w:rsid w:val="00177D68"/>
    <w:rsid w:val="00180F65"/>
    <w:rsid w:val="001827A6"/>
    <w:rsid w:val="0018507C"/>
    <w:rsid w:val="00190E7B"/>
    <w:rsid w:val="001916F1"/>
    <w:rsid w:val="00192062"/>
    <w:rsid w:val="00192E56"/>
    <w:rsid w:val="001942BC"/>
    <w:rsid w:val="00197E0D"/>
    <w:rsid w:val="001A07F9"/>
    <w:rsid w:val="001A6998"/>
    <w:rsid w:val="001B1C7D"/>
    <w:rsid w:val="001B3165"/>
    <w:rsid w:val="001B3498"/>
    <w:rsid w:val="001B5ECD"/>
    <w:rsid w:val="001B6B27"/>
    <w:rsid w:val="001B7755"/>
    <w:rsid w:val="001C1897"/>
    <w:rsid w:val="001C3B55"/>
    <w:rsid w:val="001C5626"/>
    <w:rsid w:val="001D32BA"/>
    <w:rsid w:val="001E0C8F"/>
    <w:rsid w:val="001E2821"/>
    <w:rsid w:val="001E422E"/>
    <w:rsid w:val="001E56CD"/>
    <w:rsid w:val="001E5A4F"/>
    <w:rsid w:val="001E6E81"/>
    <w:rsid w:val="001E7811"/>
    <w:rsid w:val="001F0F3A"/>
    <w:rsid w:val="002057E2"/>
    <w:rsid w:val="00210E59"/>
    <w:rsid w:val="00211160"/>
    <w:rsid w:val="0021492D"/>
    <w:rsid w:val="00222034"/>
    <w:rsid w:val="00222D16"/>
    <w:rsid w:val="00227F63"/>
    <w:rsid w:val="0023041F"/>
    <w:rsid w:val="00230AC0"/>
    <w:rsid w:val="002357A0"/>
    <w:rsid w:val="00235A82"/>
    <w:rsid w:val="0024233E"/>
    <w:rsid w:val="00242B8D"/>
    <w:rsid w:val="00247437"/>
    <w:rsid w:val="00251FB0"/>
    <w:rsid w:val="002536BE"/>
    <w:rsid w:val="00260B6F"/>
    <w:rsid w:val="00266817"/>
    <w:rsid w:val="0027061A"/>
    <w:rsid w:val="0028248C"/>
    <w:rsid w:val="002866BE"/>
    <w:rsid w:val="0029006B"/>
    <w:rsid w:val="00291C50"/>
    <w:rsid w:val="0029445D"/>
    <w:rsid w:val="0029634C"/>
    <w:rsid w:val="002969A0"/>
    <w:rsid w:val="00296BAF"/>
    <w:rsid w:val="002A34FB"/>
    <w:rsid w:val="002A3CDA"/>
    <w:rsid w:val="002A76B5"/>
    <w:rsid w:val="002A7F3C"/>
    <w:rsid w:val="002B5794"/>
    <w:rsid w:val="002B73BD"/>
    <w:rsid w:val="002B758C"/>
    <w:rsid w:val="002C3B1C"/>
    <w:rsid w:val="002C5F50"/>
    <w:rsid w:val="002C6318"/>
    <w:rsid w:val="002C6596"/>
    <w:rsid w:val="002C6A9C"/>
    <w:rsid w:val="002D3245"/>
    <w:rsid w:val="002D6E6C"/>
    <w:rsid w:val="002D7548"/>
    <w:rsid w:val="002E06E2"/>
    <w:rsid w:val="002E4423"/>
    <w:rsid w:val="002F080A"/>
    <w:rsid w:val="002F23F8"/>
    <w:rsid w:val="002F5265"/>
    <w:rsid w:val="002F5E75"/>
    <w:rsid w:val="002F7BEC"/>
    <w:rsid w:val="003026A8"/>
    <w:rsid w:val="003040C3"/>
    <w:rsid w:val="00306EA3"/>
    <w:rsid w:val="00307CCB"/>
    <w:rsid w:val="00331631"/>
    <w:rsid w:val="00332050"/>
    <w:rsid w:val="00333294"/>
    <w:rsid w:val="003344AB"/>
    <w:rsid w:val="00334633"/>
    <w:rsid w:val="00335597"/>
    <w:rsid w:val="00343F86"/>
    <w:rsid w:val="00344890"/>
    <w:rsid w:val="003511BA"/>
    <w:rsid w:val="003518F7"/>
    <w:rsid w:val="00352265"/>
    <w:rsid w:val="00355A8B"/>
    <w:rsid w:val="00365BCA"/>
    <w:rsid w:val="00365E43"/>
    <w:rsid w:val="003719C8"/>
    <w:rsid w:val="00377751"/>
    <w:rsid w:val="00377813"/>
    <w:rsid w:val="00380E9D"/>
    <w:rsid w:val="003818E3"/>
    <w:rsid w:val="00385D7C"/>
    <w:rsid w:val="00390C4B"/>
    <w:rsid w:val="003936BF"/>
    <w:rsid w:val="003A02E8"/>
    <w:rsid w:val="003A0317"/>
    <w:rsid w:val="003A669B"/>
    <w:rsid w:val="003B0BE0"/>
    <w:rsid w:val="003B2213"/>
    <w:rsid w:val="003B2322"/>
    <w:rsid w:val="003B745D"/>
    <w:rsid w:val="003C1AAF"/>
    <w:rsid w:val="003C3B45"/>
    <w:rsid w:val="003C43F1"/>
    <w:rsid w:val="003D1480"/>
    <w:rsid w:val="003D3E75"/>
    <w:rsid w:val="003D46A1"/>
    <w:rsid w:val="003D6684"/>
    <w:rsid w:val="003E3318"/>
    <w:rsid w:val="003E3FE2"/>
    <w:rsid w:val="003E538B"/>
    <w:rsid w:val="003E794D"/>
    <w:rsid w:val="003F1F09"/>
    <w:rsid w:val="003F2D09"/>
    <w:rsid w:val="004023D9"/>
    <w:rsid w:val="004073A4"/>
    <w:rsid w:val="00415CAF"/>
    <w:rsid w:val="004205DA"/>
    <w:rsid w:val="00420D84"/>
    <w:rsid w:val="00420E43"/>
    <w:rsid w:val="00425E1B"/>
    <w:rsid w:val="004260FA"/>
    <w:rsid w:val="0042668A"/>
    <w:rsid w:val="00426F11"/>
    <w:rsid w:val="0043153F"/>
    <w:rsid w:val="00433413"/>
    <w:rsid w:val="00437CE2"/>
    <w:rsid w:val="00440248"/>
    <w:rsid w:val="00442ED1"/>
    <w:rsid w:val="004446B7"/>
    <w:rsid w:val="0045118D"/>
    <w:rsid w:val="00460B23"/>
    <w:rsid w:val="00465908"/>
    <w:rsid w:val="0047276D"/>
    <w:rsid w:val="00473810"/>
    <w:rsid w:val="00474086"/>
    <w:rsid w:val="004743AF"/>
    <w:rsid w:val="00475BE1"/>
    <w:rsid w:val="00476DB6"/>
    <w:rsid w:val="00480945"/>
    <w:rsid w:val="00480A02"/>
    <w:rsid w:val="0048304C"/>
    <w:rsid w:val="00483464"/>
    <w:rsid w:val="00490E25"/>
    <w:rsid w:val="004974E0"/>
    <w:rsid w:val="004A0A28"/>
    <w:rsid w:val="004A0C4E"/>
    <w:rsid w:val="004A7327"/>
    <w:rsid w:val="004B0F3D"/>
    <w:rsid w:val="004B3DCE"/>
    <w:rsid w:val="004B3FF3"/>
    <w:rsid w:val="004B4D8B"/>
    <w:rsid w:val="004B7EF9"/>
    <w:rsid w:val="004C15F3"/>
    <w:rsid w:val="004D0620"/>
    <w:rsid w:val="004D22FC"/>
    <w:rsid w:val="004D4751"/>
    <w:rsid w:val="004D7D48"/>
    <w:rsid w:val="004E7C6C"/>
    <w:rsid w:val="004F3480"/>
    <w:rsid w:val="005054A9"/>
    <w:rsid w:val="005065E2"/>
    <w:rsid w:val="005124D2"/>
    <w:rsid w:val="00512A72"/>
    <w:rsid w:val="00513172"/>
    <w:rsid w:val="00516672"/>
    <w:rsid w:val="005167A7"/>
    <w:rsid w:val="00516913"/>
    <w:rsid w:val="005173CA"/>
    <w:rsid w:val="00517A7C"/>
    <w:rsid w:val="005203CF"/>
    <w:rsid w:val="00520B9B"/>
    <w:rsid w:val="00521358"/>
    <w:rsid w:val="00523AD0"/>
    <w:rsid w:val="00526251"/>
    <w:rsid w:val="00535706"/>
    <w:rsid w:val="005357AC"/>
    <w:rsid w:val="00537139"/>
    <w:rsid w:val="005372FC"/>
    <w:rsid w:val="00537B33"/>
    <w:rsid w:val="005410D5"/>
    <w:rsid w:val="00543060"/>
    <w:rsid w:val="0055042E"/>
    <w:rsid w:val="00551B95"/>
    <w:rsid w:val="00560DA6"/>
    <w:rsid w:val="0056141A"/>
    <w:rsid w:val="0056164E"/>
    <w:rsid w:val="00564CF9"/>
    <w:rsid w:val="0056766A"/>
    <w:rsid w:val="00571CF0"/>
    <w:rsid w:val="00573921"/>
    <w:rsid w:val="005768A3"/>
    <w:rsid w:val="005773BD"/>
    <w:rsid w:val="00581477"/>
    <w:rsid w:val="00582FEE"/>
    <w:rsid w:val="00583445"/>
    <w:rsid w:val="005868D6"/>
    <w:rsid w:val="00590D64"/>
    <w:rsid w:val="005939A7"/>
    <w:rsid w:val="00594195"/>
    <w:rsid w:val="005967B9"/>
    <w:rsid w:val="00597578"/>
    <w:rsid w:val="00597B02"/>
    <w:rsid w:val="005A0A31"/>
    <w:rsid w:val="005A171D"/>
    <w:rsid w:val="005A2803"/>
    <w:rsid w:val="005A3202"/>
    <w:rsid w:val="005A673F"/>
    <w:rsid w:val="005A77EA"/>
    <w:rsid w:val="005B2715"/>
    <w:rsid w:val="005B2DFD"/>
    <w:rsid w:val="005B40FE"/>
    <w:rsid w:val="005B756A"/>
    <w:rsid w:val="005C6AD4"/>
    <w:rsid w:val="005D0025"/>
    <w:rsid w:val="005D100B"/>
    <w:rsid w:val="005D2378"/>
    <w:rsid w:val="005D4C86"/>
    <w:rsid w:val="005D5249"/>
    <w:rsid w:val="005D67DF"/>
    <w:rsid w:val="005E09DC"/>
    <w:rsid w:val="005E0D60"/>
    <w:rsid w:val="005E1248"/>
    <w:rsid w:val="005E25FE"/>
    <w:rsid w:val="005E358C"/>
    <w:rsid w:val="005E6D1F"/>
    <w:rsid w:val="005F2FD6"/>
    <w:rsid w:val="005F5DFF"/>
    <w:rsid w:val="0060285F"/>
    <w:rsid w:val="00610D7C"/>
    <w:rsid w:val="00610E64"/>
    <w:rsid w:val="006120D5"/>
    <w:rsid w:val="00615FCE"/>
    <w:rsid w:val="006170BA"/>
    <w:rsid w:val="006175C7"/>
    <w:rsid w:val="00623DE5"/>
    <w:rsid w:val="00625BB6"/>
    <w:rsid w:val="0064019A"/>
    <w:rsid w:val="00645D5D"/>
    <w:rsid w:val="0064784C"/>
    <w:rsid w:val="00664303"/>
    <w:rsid w:val="006736B4"/>
    <w:rsid w:val="006737AE"/>
    <w:rsid w:val="00690E43"/>
    <w:rsid w:val="006931F5"/>
    <w:rsid w:val="00694B75"/>
    <w:rsid w:val="006A116C"/>
    <w:rsid w:val="006A47A4"/>
    <w:rsid w:val="006A6B80"/>
    <w:rsid w:val="006B150F"/>
    <w:rsid w:val="006B378A"/>
    <w:rsid w:val="006B37D9"/>
    <w:rsid w:val="006C1E2E"/>
    <w:rsid w:val="006C3D73"/>
    <w:rsid w:val="006C41F4"/>
    <w:rsid w:val="006C7B06"/>
    <w:rsid w:val="006D1888"/>
    <w:rsid w:val="006D19D1"/>
    <w:rsid w:val="006D34B0"/>
    <w:rsid w:val="006D5852"/>
    <w:rsid w:val="006D713D"/>
    <w:rsid w:val="006E1761"/>
    <w:rsid w:val="006E36B4"/>
    <w:rsid w:val="006E4B4E"/>
    <w:rsid w:val="006E5DB5"/>
    <w:rsid w:val="006E78AD"/>
    <w:rsid w:val="006F3B36"/>
    <w:rsid w:val="006F4564"/>
    <w:rsid w:val="006F4872"/>
    <w:rsid w:val="00701160"/>
    <w:rsid w:val="00703152"/>
    <w:rsid w:val="00704229"/>
    <w:rsid w:val="00712D86"/>
    <w:rsid w:val="00713A4E"/>
    <w:rsid w:val="00716841"/>
    <w:rsid w:val="0073068F"/>
    <w:rsid w:val="0073361D"/>
    <w:rsid w:val="00736DF7"/>
    <w:rsid w:val="00737D04"/>
    <w:rsid w:val="007421E9"/>
    <w:rsid w:val="007442C6"/>
    <w:rsid w:val="00747907"/>
    <w:rsid w:val="00747E06"/>
    <w:rsid w:val="00751650"/>
    <w:rsid w:val="00751740"/>
    <w:rsid w:val="00757B66"/>
    <w:rsid w:val="007604B2"/>
    <w:rsid w:val="00763BAC"/>
    <w:rsid w:val="00765550"/>
    <w:rsid w:val="00765733"/>
    <w:rsid w:val="00774E0A"/>
    <w:rsid w:val="00775A77"/>
    <w:rsid w:val="007765C2"/>
    <w:rsid w:val="00776B8E"/>
    <w:rsid w:val="00776D0E"/>
    <w:rsid w:val="00777144"/>
    <w:rsid w:val="00780061"/>
    <w:rsid w:val="0078259E"/>
    <w:rsid w:val="00782A23"/>
    <w:rsid w:val="00794CD2"/>
    <w:rsid w:val="007A3DC5"/>
    <w:rsid w:val="007A467A"/>
    <w:rsid w:val="007A4C65"/>
    <w:rsid w:val="007A73BA"/>
    <w:rsid w:val="007B08F9"/>
    <w:rsid w:val="007B0EB3"/>
    <w:rsid w:val="007B3DA4"/>
    <w:rsid w:val="007B67BB"/>
    <w:rsid w:val="007C2C9A"/>
    <w:rsid w:val="007C50C8"/>
    <w:rsid w:val="007D244A"/>
    <w:rsid w:val="007D3280"/>
    <w:rsid w:val="007D41BD"/>
    <w:rsid w:val="007D50E6"/>
    <w:rsid w:val="007E2B63"/>
    <w:rsid w:val="007E48D2"/>
    <w:rsid w:val="007F5C81"/>
    <w:rsid w:val="007F749F"/>
    <w:rsid w:val="00800E43"/>
    <w:rsid w:val="00803AEF"/>
    <w:rsid w:val="00805777"/>
    <w:rsid w:val="00806056"/>
    <w:rsid w:val="00810F45"/>
    <w:rsid w:val="008132B4"/>
    <w:rsid w:val="0082085E"/>
    <w:rsid w:val="008248AF"/>
    <w:rsid w:val="00827B8F"/>
    <w:rsid w:val="00830543"/>
    <w:rsid w:val="008318B3"/>
    <w:rsid w:val="00831CDD"/>
    <w:rsid w:val="00834252"/>
    <w:rsid w:val="008343B5"/>
    <w:rsid w:val="0083476B"/>
    <w:rsid w:val="008367B5"/>
    <w:rsid w:val="00840701"/>
    <w:rsid w:val="008407A6"/>
    <w:rsid w:val="00840C69"/>
    <w:rsid w:val="0084377E"/>
    <w:rsid w:val="00845AAE"/>
    <w:rsid w:val="0084758A"/>
    <w:rsid w:val="00853188"/>
    <w:rsid w:val="00854BE0"/>
    <w:rsid w:val="00856C07"/>
    <w:rsid w:val="008613A6"/>
    <w:rsid w:val="008672F0"/>
    <w:rsid w:val="00867701"/>
    <w:rsid w:val="008724FE"/>
    <w:rsid w:val="00875A93"/>
    <w:rsid w:val="008823E2"/>
    <w:rsid w:val="00882CE9"/>
    <w:rsid w:val="00882DA7"/>
    <w:rsid w:val="00886489"/>
    <w:rsid w:val="00893589"/>
    <w:rsid w:val="008A3758"/>
    <w:rsid w:val="008A39F0"/>
    <w:rsid w:val="008A55D8"/>
    <w:rsid w:val="008A5BB9"/>
    <w:rsid w:val="008A6555"/>
    <w:rsid w:val="008B5421"/>
    <w:rsid w:val="008B702C"/>
    <w:rsid w:val="008C0E02"/>
    <w:rsid w:val="008D23F5"/>
    <w:rsid w:val="008D3B87"/>
    <w:rsid w:val="008E16A6"/>
    <w:rsid w:val="008E3814"/>
    <w:rsid w:val="008E65E4"/>
    <w:rsid w:val="008F17EC"/>
    <w:rsid w:val="009012C4"/>
    <w:rsid w:val="009131CF"/>
    <w:rsid w:val="00914B19"/>
    <w:rsid w:val="00914E5C"/>
    <w:rsid w:val="009153AE"/>
    <w:rsid w:val="0092200A"/>
    <w:rsid w:val="00922047"/>
    <w:rsid w:val="00924199"/>
    <w:rsid w:val="0093377F"/>
    <w:rsid w:val="00937483"/>
    <w:rsid w:val="009377E8"/>
    <w:rsid w:val="00940325"/>
    <w:rsid w:val="00943BE6"/>
    <w:rsid w:val="0094405F"/>
    <w:rsid w:val="009452C9"/>
    <w:rsid w:val="009458D1"/>
    <w:rsid w:val="00946CDA"/>
    <w:rsid w:val="0095406E"/>
    <w:rsid w:val="00956DED"/>
    <w:rsid w:val="00967559"/>
    <w:rsid w:val="00970A61"/>
    <w:rsid w:val="00970DFB"/>
    <w:rsid w:val="009720EF"/>
    <w:rsid w:val="009725F3"/>
    <w:rsid w:val="00972EF8"/>
    <w:rsid w:val="009731A2"/>
    <w:rsid w:val="00976CA4"/>
    <w:rsid w:val="00981534"/>
    <w:rsid w:val="00991609"/>
    <w:rsid w:val="00991AEF"/>
    <w:rsid w:val="00992792"/>
    <w:rsid w:val="009963C2"/>
    <w:rsid w:val="00997D56"/>
    <w:rsid w:val="009A2B31"/>
    <w:rsid w:val="009A532A"/>
    <w:rsid w:val="009A6206"/>
    <w:rsid w:val="009A6536"/>
    <w:rsid w:val="009A7075"/>
    <w:rsid w:val="009B1BBD"/>
    <w:rsid w:val="009C0DCF"/>
    <w:rsid w:val="009C5C51"/>
    <w:rsid w:val="009D38B3"/>
    <w:rsid w:val="009D7585"/>
    <w:rsid w:val="009E5960"/>
    <w:rsid w:val="009E744F"/>
    <w:rsid w:val="009F331B"/>
    <w:rsid w:val="009F710B"/>
    <w:rsid w:val="00A028BB"/>
    <w:rsid w:val="00A04BFF"/>
    <w:rsid w:val="00A04C0E"/>
    <w:rsid w:val="00A06FBA"/>
    <w:rsid w:val="00A0744A"/>
    <w:rsid w:val="00A2320F"/>
    <w:rsid w:val="00A242B2"/>
    <w:rsid w:val="00A2572B"/>
    <w:rsid w:val="00A26C47"/>
    <w:rsid w:val="00A26D0A"/>
    <w:rsid w:val="00A271DC"/>
    <w:rsid w:val="00A32965"/>
    <w:rsid w:val="00A359D1"/>
    <w:rsid w:val="00A42561"/>
    <w:rsid w:val="00A50B88"/>
    <w:rsid w:val="00A514D8"/>
    <w:rsid w:val="00A515E7"/>
    <w:rsid w:val="00A540C2"/>
    <w:rsid w:val="00A55E9F"/>
    <w:rsid w:val="00A63B29"/>
    <w:rsid w:val="00A6431A"/>
    <w:rsid w:val="00A64850"/>
    <w:rsid w:val="00A65349"/>
    <w:rsid w:val="00A65824"/>
    <w:rsid w:val="00A73FC1"/>
    <w:rsid w:val="00A83E18"/>
    <w:rsid w:val="00A84DBE"/>
    <w:rsid w:val="00A8738E"/>
    <w:rsid w:val="00A90326"/>
    <w:rsid w:val="00A91FDB"/>
    <w:rsid w:val="00A93DFA"/>
    <w:rsid w:val="00A94A41"/>
    <w:rsid w:val="00A9570E"/>
    <w:rsid w:val="00A95F94"/>
    <w:rsid w:val="00A96074"/>
    <w:rsid w:val="00A970CA"/>
    <w:rsid w:val="00AA294E"/>
    <w:rsid w:val="00AA4776"/>
    <w:rsid w:val="00AB0FF5"/>
    <w:rsid w:val="00AB2378"/>
    <w:rsid w:val="00AB70B1"/>
    <w:rsid w:val="00AC2812"/>
    <w:rsid w:val="00AD0161"/>
    <w:rsid w:val="00AD29D1"/>
    <w:rsid w:val="00AD6911"/>
    <w:rsid w:val="00AE2A07"/>
    <w:rsid w:val="00AE6C95"/>
    <w:rsid w:val="00AF5900"/>
    <w:rsid w:val="00AF74B8"/>
    <w:rsid w:val="00B00EAD"/>
    <w:rsid w:val="00B02A18"/>
    <w:rsid w:val="00B02E32"/>
    <w:rsid w:val="00B142B7"/>
    <w:rsid w:val="00B17214"/>
    <w:rsid w:val="00B21328"/>
    <w:rsid w:val="00B22868"/>
    <w:rsid w:val="00B25EE9"/>
    <w:rsid w:val="00B27369"/>
    <w:rsid w:val="00B27C43"/>
    <w:rsid w:val="00B346EA"/>
    <w:rsid w:val="00B34F23"/>
    <w:rsid w:val="00B42F2C"/>
    <w:rsid w:val="00B43A2E"/>
    <w:rsid w:val="00B47048"/>
    <w:rsid w:val="00B528D2"/>
    <w:rsid w:val="00B52901"/>
    <w:rsid w:val="00B55D95"/>
    <w:rsid w:val="00B56500"/>
    <w:rsid w:val="00B622C6"/>
    <w:rsid w:val="00B706D4"/>
    <w:rsid w:val="00B755B7"/>
    <w:rsid w:val="00B75736"/>
    <w:rsid w:val="00B835E5"/>
    <w:rsid w:val="00B84F16"/>
    <w:rsid w:val="00B853CB"/>
    <w:rsid w:val="00B869A5"/>
    <w:rsid w:val="00B87CA6"/>
    <w:rsid w:val="00B913E7"/>
    <w:rsid w:val="00B934E2"/>
    <w:rsid w:val="00B94C50"/>
    <w:rsid w:val="00BA2160"/>
    <w:rsid w:val="00BA422B"/>
    <w:rsid w:val="00BA4AC3"/>
    <w:rsid w:val="00BA7A86"/>
    <w:rsid w:val="00BB6812"/>
    <w:rsid w:val="00BC071F"/>
    <w:rsid w:val="00BC0813"/>
    <w:rsid w:val="00BC0D16"/>
    <w:rsid w:val="00BC5B80"/>
    <w:rsid w:val="00BD069B"/>
    <w:rsid w:val="00BD14DC"/>
    <w:rsid w:val="00BD225A"/>
    <w:rsid w:val="00BD389C"/>
    <w:rsid w:val="00BD40AD"/>
    <w:rsid w:val="00BD5A70"/>
    <w:rsid w:val="00BD6251"/>
    <w:rsid w:val="00BD6B01"/>
    <w:rsid w:val="00BE2573"/>
    <w:rsid w:val="00BE66B3"/>
    <w:rsid w:val="00BF12A9"/>
    <w:rsid w:val="00BF5873"/>
    <w:rsid w:val="00BF74B3"/>
    <w:rsid w:val="00C0215F"/>
    <w:rsid w:val="00C0241B"/>
    <w:rsid w:val="00C07AD2"/>
    <w:rsid w:val="00C10B86"/>
    <w:rsid w:val="00C10DEE"/>
    <w:rsid w:val="00C129B8"/>
    <w:rsid w:val="00C14686"/>
    <w:rsid w:val="00C15454"/>
    <w:rsid w:val="00C161E4"/>
    <w:rsid w:val="00C22652"/>
    <w:rsid w:val="00C26CCB"/>
    <w:rsid w:val="00C324A9"/>
    <w:rsid w:val="00C32925"/>
    <w:rsid w:val="00C33367"/>
    <w:rsid w:val="00C33CF1"/>
    <w:rsid w:val="00C357E4"/>
    <w:rsid w:val="00C4527F"/>
    <w:rsid w:val="00C4611A"/>
    <w:rsid w:val="00C46F0C"/>
    <w:rsid w:val="00C50A4F"/>
    <w:rsid w:val="00C51862"/>
    <w:rsid w:val="00C54BAD"/>
    <w:rsid w:val="00C700B8"/>
    <w:rsid w:val="00C81383"/>
    <w:rsid w:val="00C8703D"/>
    <w:rsid w:val="00C9211D"/>
    <w:rsid w:val="00C94F3D"/>
    <w:rsid w:val="00C95DD0"/>
    <w:rsid w:val="00CA0D4D"/>
    <w:rsid w:val="00CA15C3"/>
    <w:rsid w:val="00CA1C54"/>
    <w:rsid w:val="00CA446F"/>
    <w:rsid w:val="00CA5028"/>
    <w:rsid w:val="00CB2D32"/>
    <w:rsid w:val="00CC78F2"/>
    <w:rsid w:val="00CD0832"/>
    <w:rsid w:val="00CD716D"/>
    <w:rsid w:val="00CE0A1C"/>
    <w:rsid w:val="00CE1190"/>
    <w:rsid w:val="00CE3067"/>
    <w:rsid w:val="00CF024C"/>
    <w:rsid w:val="00CF05DF"/>
    <w:rsid w:val="00CF1F54"/>
    <w:rsid w:val="00CF4719"/>
    <w:rsid w:val="00CF4805"/>
    <w:rsid w:val="00CF6BBF"/>
    <w:rsid w:val="00D0534D"/>
    <w:rsid w:val="00D05B44"/>
    <w:rsid w:val="00D05CBE"/>
    <w:rsid w:val="00D0602C"/>
    <w:rsid w:val="00D07A20"/>
    <w:rsid w:val="00D1644C"/>
    <w:rsid w:val="00D17887"/>
    <w:rsid w:val="00D2201C"/>
    <w:rsid w:val="00D26BDE"/>
    <w:rsid w:val="00D34610"/>
    <w:rsid w:val="00D3562A"/>
    <w:rsid w:val="00D37CE1"/>
    <w:rsid w:val="00D4267F"/>
    <w:rsid w:val="00D42D1A"/>
    <w:rsid w:val="00D43DA6"/>
    <w:rsid w:val="00D45B90"/>
    <w:rsid w:val="00D46F4C"/>
    <w:rsid w:val="00D50289"/>
    <w:rsid w:val="00D50904"/>
    <w:rsid w:val="00D51562"/>
    <w:rsid w:val="00D53C3E"/>
    <w:rsid w:val="00D6116B"/>
    <w:rsid w:val="00D62216"/>
    <w:rsid w:val="00D650C8"/>
    <w:rsid w:val="00D72301"/>
    <w:rsid w:val="00D76466"/>
    <w:rsid w:val="00D8314D"/>
    <w:rsid w:val="00D8383A"/>
    <w:rsid w:val="00D83AE6"/>
    <w:rsid w:val="00D84B80"/>
    <w:rsid w:val="00D850FA"/>
    <w:rsid w:val="00D8734C"/>
    <w:rsid w:val="00D87C92"/>
    <w:rsid w:val="00D91F41"/>
    <w:rsid w:val="00D9231B"/>
    <w:rsid w:val="00D94E51"/>
    <w:rsid w:val="00D95715"/>
    <w:rsid w:val="00DA3DD5"/>
    <w:rsid w:val="00DA7683"/>
    <w:rsid w:val="00DB626A"/>
    <w:rsid w:val="00DB6373"/>
    <w:rsid w:val="00DB6B04"/>
    <w:rsid w:val="00DC7EEB"/>
    <w:rsid w:val="00DE42C7"/>
    <w:rsid w:val="00DE484A"/>
    <w:rsid w:val="00DF1336"/>
    <w:rsid w:val="00DF5924"/>
    <w:rsid w:val="00DF7243"/>
    <w:rsid w:val="00E032CA"/>
    <w:rsid w:val="00E039D0"/>
    <w:rsid w:val="00E05DCD"/>
    <w:rsid w:val="00E10516"/>
    <w:rsid w:val="00E106A9"/>
    <w:rsid w:val="00E12D37"/>
    <w:rsid w:val="00E16036"/>
    <w:rsid w:val="00E24737"/>
    <w:rsid w:val="00E2480C"/>
    <w:rsid w:val="00E27583"/>
    <w:rsid w:val="00E31AAD"/>
    <w:rsid w:val="00E326FB"/>
    <w:rsid w:val="00E33F38"/>
    <w:rsid w:val="00E34B36"/>
    <w:rsid w:val="00E402CD"/>
    <w:rsid w:val="00E41BF8"/>
    <w:rsid w:val="00E45BB9"/>
    <w:rsid w:val="00E45C25"/>
    <w:rsid w:val="00E47077"/>
    <w:rsid w:val="00E50178"/>
    <w:rsid w:val="00E50C8D"/>
    <w:rsid w:val="00E56031"/>
    <w:rsid w:val="00E659B1"/>
    <w:rsid w:val="00E663C1"/>
    <w:rsid w:val="00E6753A"/>
    <w:rsid w:val="00E67E50"/>
    <w:rsid w:val="00E73CA8"/>
    <w:rsid w:val="00E7460B"/>
    <w:rsid w:val="00E75138"/>
    <w:rsid w:val="00E7637B"/>
    <w:rsid w:val="00E763C2"/>
    <w:rsid w:val="00E7757F"/>
    <w:rsid w:val="00E80EE7"/>
    <w:rsid w:val="00E8389C"/>
    <w:rsid w:val="00E83F3A"/>
    <w:rsid w:val="00E86C3A"/>
    <w:rsid w:val="00E87F6C"/>
    <w:rsid w:val="00E90BDB"/>
    <w:rsid w:val="00E91C16"/>
    <w:rsid w:val="00E92F06"/>
    <w:rsid w:val="00E93F98"/>
    <w:rsid w:val="00EA2DC5"/>
    <w:rsid w:val="00EA3A73"/>
    <w:rsid w:val="00EA7E2A"/>
    <w:rsid w:val="00EB1A17"/>
    <w:rsid w:val="00EB1AF6"/>
    <w:rsid w:val="00EB6129"/>
    <w:rsid w:val="00EC247A"/>
    <w:rsid w:val="00EC2D48"/>
    <w:rsid w:val="00EC6D2E"/>
    <w:rsid w:val="00ED179B"/>
    <w:rsid w:val="00ED1C18"/>
    <w:rsid w:val="00ED1EE0"/>
    <w:rsid w:val="00ED1F58"/>
    <w:rsid w:val="00ED6DB5"/>
    <w:rsid w:val="00EF11A5"/>
    <w:rsid w:val="00EF329F"/>
    <w:rsid w:val="00F06474"/>
    <w:rsid w:val="00F13035"/>
    <w:rsid w:val="00F13EC1"/>
    <w:rsid w:val="00F23EBA"/>
    <w:rsid w:val="00F24627"/>
    <w:rsid w:val="00F25BB4"/>
    <w:rsid w:val="00F26719"/>
    <w:rsid w:val="00F27A17"/>
    <w:rsid w:val="00F31025"/>
    <w:rsid w:val="00F32135"/>
    <w:rsid w:val="00F3511F"/>
    <w:rsid w:val="00F46CCD"/>
    <w:rsid w:val="00F47F66"/>
    <w:rsid w:val="00F532A2"/>
    <w:rsid w:val="00F5359A"/>
    <w:rsid w:val="00F54AA5"/>
    <w:rsid w:val="00F5777E"/>
    <w:rsid w:val="00F6272E"/>
    <w:rsid w:val="00F63785"/>
    <w:rsid w:val="00F64309"/>
    <w:rsid w:val="00F73C3E"/>
    <w:rsid w:val="00F76EC2"/>
    <w:rsid w:val="00F77627"/>
    <w:rsid w:val="00F812A7"/>
    <w:rsid w:val="00F867FF"/>
    <w:rsid w:val="00F87064"/>
    <w:rsid w:val="00F8789C"/>
    <w:rsid w:val="00F91CEA"/>
    <w:rsid w:val="00F93ACF"/>
    <w:rsid w:val="00F9536F"/>
    <w:rsid w:val="00F95782"/>
    <w:rsid w:val="00F96A75"/>
    <w:rsid w:val="00F96F75"/>
    <w:rsid w:val="00FA3171"/>
    <w:rsid w:val="00FA56FC"/>
    <w:rsid w:val="00FB30EC"/>
    <w:rsid w:val="00FB4B3E"/>
    <w:rsid w:val="00FB698E"/>
    <w:rsid w:val="00FC5068"/>
    <w:rsid w:val="00FD0108"/>
    <w:rsid w:val="00FD3C62"/>
    <w:rsid w:val="00FD7087"/>
    <w:rsid w:val="00FD76DB"/>
    <w:rsid w:val="00FE0DE4"/>
    <w:rsid w:val="00FE1459"/>
    <w:rsid w:val="00FE1DBB"/>
    <w:rsid w:val="00FE3E3E"/>
    <w:rsid w:val="00FF11B8"/>
    <w:rsid w:val="00FF33AD"/>
    <w:rsid w:val="00FF4831"/>
    <w:rsid w:val="00FF61D4"/>
    <w:rsid w:val="00FF6D22"/>
    <w:rsid w:val="00FF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C1D4"/>
  <w15:docId w15:val="{CECDE7F3-DCE1-41BC-8D5F-666F1D1C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next w:val="Normal"/>
    <w:link w:val="Heading1Char"/>
    <w:autoRedefine/>
    <w:uiPriority w:val="9"/>
    <w:qFormat/>
    <w:rsid w:val="00B02E32"/>
    <w:pPr>
      <w:spacing w:before="120" w:after="120" w:line="360" w:lineRule="auto"/>
      <w:jc w:val="center"/>
      <w:outlineLvl w:val="0"/>
    </w:pPr>
    <w:rPr>
      <w:b/>
      <w:sz w:val="32"/>
      <w:szCs w:val="26"/>
      <w:lang w:val="vi-VN"/>
    </w:rPr>
  </w:style>
  <w:style w:type="paragraph" w:styleId="Heading2">
    <w:name w:val="heading 2"/>
    <w:next w:val="Normal"/>
    <w:link w:val="Heading2Char"/>
    <w:autoRedefine/>
    <w:uiPriority w:val="9"/>
    <w:unhideWhenUsed/>
    <w:qFormat/>
    <w:rsid w:val="00B56500"/>
    <w:pPr>
      <w:spacing w:before="120" w:after="120" w:line="360" w:lineRule="auto"/>
      <w:jc w:val="both"/>
      <w:outlineLvl w:val="1"/>
    </w:pPr>
    <w:rPr>
      <w:rFonts w:eastAsia="Arial"/>
      <w:b/>
      <w:noProof/>
      <w:sz w:val="28"/>
      <w:szCs w:val="26"/>
    </w:rPr>
  </w:style>
  <w:style w:type="paragraph" w:styleId="Heading3">
    <w:name w:val="heading 3"/>
    <w:next w:val="Normal"/>
    <w:link w:val="Heading3Char"/>
    <w:autoRedefine/>
    <w:uiPriority w:val="9"/>
    <w:unhideWhenUsed/>
    <w:qFormat/>
    <w:rsid w:val="005173CA"/>
    <w:pPr>
      <w:spacing w:before="120" w:after="120" w:line="360" w:lineRule="auto"/>
      <w:outlineLvl w:val="2"/>
    </w:pPr>
    <w:rPr>
      <w:rFonts w:eastAsia="Arial"/>
      <w:b/>
      <w:i/>
      <w:sz w:val="26"/>
      <w:szCs w:val="26"/>
      <w:lang w:val="de-DE"/>
    </w:rPr>
  </w:style>
  <w:style w:type="paragraph" w:styleId="Heading4">
    <w:name w:val="heading 4"/>
    <w:next w:val="Normal"/>
    <w:link w:val="Heading4Char"/>
    <w:autoRedefine/>
    <w:uiPriority w:val="9"/>
    <w:unhideWhenUsed/>
    <w:qFormat/>
    <w:rsid w:val="009731A2"/>
    <w:pPr>
      <w:spacing w:before="120" w:after="120" w:line="360" w:lineRule="auto"/>
      <w:outlineLvl w:val="3"/>
    </w:pPr>
    <w:rPr>
      <w:rFonts w:eastAsia="Arial"/>
      <w:i/>
      <w:sz w:val="26"/>
      <w:szCs w:val="26"/>
      <w:lang w:val="vi-VN"/>
    </w:rPr>
  </w:style>
  <w:style w:type="paragraph" w:styleId="Heading5">
    <w:name w:val="heading 5"/>
    <w:basedOn w:val="Normal"/>
    <w:next w:val="Normal"/>
    <w:link w:val="Heading5Char"/>
    <w:uiPriority w:val="9"/>
    <w:unhideWhenUsed/>
    <w:qFormat/>
    <w:rsid w:val="00991609"/>
    <w:pPr>
      <w:tabs>
        <w:tab w:val="num" w:pos="3600"/>
      </w:tabs>
      <w:spacing w:before="240" w:after="60"/>
      <w:ind w:left="720" w:hanging="720"/>
      <w:outlineLvl w:val="4"/>
    </w:pPr>
    <w:rPr>
      <w:rFonts w:eastAsiaTheme="minorEastAsia" w:cstheme="minorBidi"/>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E32"/>
    <w:rPr>
      <w:b/>
      <w:sz w:val="32"/>
      <w:szCs w:val="26"/>
      <w:lang w:val="vi-VN"/>
    </w:rPr>
  </w:style>
  <w:style w:type="character" w:customStyle="1" w:styleId="Heading2Char">
    <w:name w:val="Heading 2 Char"/>
    <w:basedOn w:val="DefaultParagraphFont"/>
    <w:link w:val="Heading2"/>
    <w:uiPriority w:val="9"/>
    <w:rsid w:val="00B56500"/>
    <w:rPr>
      <w:rFonts w:eastAsia="Arial"/>
      <w:b/>
      <w:noProof/>
      <w:sz w:val="28"/>
      <w:szCs w:val="26"/>
    </w:rPr>
  </w:style>
  <w:style w:type="character" w:customStyle="1" w:styleId="Heading3Char">
    <w:name w:val="Heading 3 Char"/>
    <w:basedOn w:val="DefaultParagraphFont"/>
    <w:link w:val="Heading3"/>
    <w:uiPriority w:val="9"/>
    <w:rsid w:val="005173CA"/>
    <w:rPr>
      <w:rFonts w:eastAsia="Arial"/>
      <w:b/>
      <w:i/>
      <w:sz w:val="26"/>
      <w:szCs w:val="26"/>
      <w:lang w:val="de-DE"/>
    </w:rPr>
  </w:style>
  <w:style w:type="character" w:customStyle="1" w:styleId="Heading4Char">
    <w:name w:val="Heading 4 Char"/>
    <w:basedOn w:val="DefaultParagraphFont"/>
    <w:link w:val="Heading4"/>
    <w:uiPriority w:val="9"/>
    <w:rsid w:val="009731A2"/>
    <w:rPr>
      <w:rFonts w:eastAsia="Arial"/>
      <w:i/>
      <w:sz w:val="26"/>
      <w:szCs w:val="26"/>
      <w:lang w:val="vi-VN"/>
    </w:rPr>
  </w:style>
  <w:style w:type="character" w:customStyle="1" w:styleId="Heading5Char">
    <w:name w:val="Heading 5 Char"/>
    <w:basedOn w:val="DefaultParagraphFont"/>
    <w:link w:val="Heading5"/>
    <w:uiPriority w:val="9"/>
    <w:rsid w:val="00991609"/>
    <w:rPr>
      <w:rFonts w:eastAsiaTheme="minorEastAsia" w:cstheme="minorBidi"/>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2201C"/>
    <w:rPr>
      <w:rFonts w:ascii="Tahoma" w:hAnsi="Tahoma" w:cs="Tahoma"/>
      <w:sz w:val="16"/>
      <w:szCs w:val="16"/>
    </w:rPr>
  </w:style>
  <w:style w:type="character" w:customStyle="1" w:styleId="BalloonTextChar">
    <w:name w:val="Balloon Text Char"/>
    <w:basedOn w:val="DefaultParagraphFont"/>
    <w:link w:val="BalloonText"/>
    <w:uiPriority w:val="99"/>
    <w:semiHidden/>
    <w:rsid w:val="00D2201C"/>
    <w:rPr>
      <w:rFonts w:ascii="Tahoma" w:hAnsi="Tahoma" w:cs="Tahoma"/>
      <w:sz w:val="16"/>
      <w:szCs w:val="16"/>
    </w:rPr>
  </w:style>
  <w:style w:type="table" w:styleId="TableGrid">
    <w:name w:val="Table Grid"/>
    <w:basedOn w:val="TableNormal"/>
    <w:uiPriority w:val="59"/>
    <w:rsid w:val="00BC5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1BD"/>
    <w:pPr>
      <w:tabs>
        <w:tab w:val="center" w:pos="4680"/>
        <w:tab w:val="right" w:pos="9360"/>
      </w:tabs>
    </w:pPr>
  </w:style>
  <w:style w:type="character" w:customStyle="1" w:styleId="HeaderChar">
    <w:name w:val="Header Char"/>
    <w:basedOn w:val="DefaultParagraphFont"/>
    <w:link w:val="Header"/>
    <w:uiPriority w:val="99"/>
    <w:rsid w:val="007D41BD"/>
  </w:style>
  <w:style w:type="paragraph" w:styleId="Footer">
    <w:name w:val="footer"/>
    <w:basedOn w:val="Normal"/>
    <w:link w:val="FooterChar"/>
    <w:uiPriority w:val="99"/>
    <w:unhideWhenUsed/>
    <w:rsid w:val="007D41BD"/>
    <w:pPr>
      <w:tabs>
        <w:tab w:val="center" w:pos="4680"/>
        <w:tab w:val="right" w:pos="9360"/>
      </w:tabs>
    </w:pPr>
  </w:style>
  <w:style w:type="character" w:customStyle="1" w:styleId="FooterChar">
    <w:name w:val="Footer Char"/>
    <w:basedOn w:val="DefaultParagraphFont"/>
    <w:link w:val="Footer"/>
    <w:uiPriority w:val="99"/>
    <w:rsid w:val="007D41BD"/>
  </w:style>
  <w:style w:type="character" w:styleId="PageNumber">
    <w:name w:val="page number"/>
    <w:basedOn w:val="DefaultParagraphFont"/>
    <w:uiPriority w:val="99"/>
    <w:semiHidden/>
    <w:unhideWhenUsed/>
    <w:rsid w:val="007D41BD"/>
  </w:style>
  <w:style w:type="numbering" w:customStyle="1" w:styleId="NoList1">
    <w:name w:val="No List1"/>
    <w:next w:val="NoList"/>
    <w:uiPriority w:val="99"/>
    <w:semiHidden/>
    <w:unhideWhenUsed/>
    <w:rsid w:val="007D41BD"/>
  </w:style>
  <w:style w:type="paragraph" w:styleId="ListParagraph">
    <w:name w:val="List Paragraph"/>
    <w:basedOn w:val="Normal"/>
    <w:uiPriority w:val="1"/>
    <w:qFormat/>
    <w:rsid w:val="007D41BD"/>
    <w:pPr>
      <w:spacing w:before="120" w:line="312" w:lineRule="auto"/>
      <w:ind w:left="720" w:firstLine="567"/>
      <w:contextualSpacing/>
      <w:jc w:val="both"/>
    </w:pPr>
    <w:rPr>
      <w:rFonts w:eastAsia="Arial" w:cs="Cordia New"/>
      <w:sz w:val="26"/>
      <w:szCs w:val="22"/>
      <w:lang w:val="vi-VN"/>
    </w:rPr>
  </w:style>
  <w:style w:type="paragraph" w:styleId="NormalWeb">
    <w:name w:val="Normal (Web)"/>
    <w:basedOn w:val="Normal"/>
    <w:uiPriority w:val="99"/>
    <w:unhideWhenUsed/>
    <w:rsid w:val="007D41BD"/>
    <w:pPr>
      <w:spacing w:before="100" w:beforeAutospacing="1" w:after="100" w:afterAutospacing="1"/>
    </w:pPr>
    <w:rPr>
      <w:sz w:val="24"/>
      <w:szCs w:val="24"/>
      <w:lang w:val="vi-VN"/>
    </w:rPr>
  </w:style>
  <w:style w:type="character" w:styleId="Emphasis">
    <w:name w:val="Emphasis"/>
    <w:basedOn w:val="DefaultParagraphFont"/>
    <w:uiPriority w:val="20"/>
    <w:qFormat/>
    <w:rsid w:val="007D41BD"/>
    <w:rPr>
      <w:i/>
      <w:iCs/>
    </w:rPr>
  </w:style>
  <w:style w:type="character" w:styleId="PlaceholderText">
    <w:name w:val="Placeholder Text"/>
    <w:basedOn w:val="DefaultParagraphFont"/>
    <w:uiPriority w:val="99"/>
    <w:semiHidden/>
    <w:rsid w:val="007D41BD"/>
    <w:rPr>
      <w:color w:val="808080"/>
    </w:rPr>
  </w:style>
  <w:style w:type="paragraph" w:customStyle="1" w:styleId="55">
    <w:name w:val="55"/>
    <w:basedOn w:val="ListParagraph"/>
    <w:rsid w:val="007D41BD"/>
    <w:pPr>
      <w:spacing w:before="0" w:line="360" w:lineRule="auto"/>
      <w:ind w:left="0" w:firstLine="0"/>
      <w:jc w:val="center"/>
    </w:pPr>
    <w:rPr>
      <w:rFonts w:eastAsia="Calibri" w:cs="Times New Roman"/>
      <w:b/>
      <w:color w:val="000000"/>
      <w:sz w:val="28"/>
      <w:szCs w:val="28"/>
      <w:lang w:val="tr-TR"/>
    </w:rPr>
  </w:style>
  <w:style w:type="paragraph" w:styleId="TOC1">
    <w:name w:val="toc 1"/>
    <w:next w:val="Normal"/>
    <w:autoRedefine/>
    <w:uiPriority w:val="39"/>
    <w:unhideWhenUsed/>
    <w:rsid w:val="00997D56"/>
    <w:pPr>
      <w:tabs>
        <w:tab w:val="right" w:leader="dot" w:pos="8778"/>
      </w:tabs>
      <w:ind w:left="288"/>
      <w:jc w:val="both"/>
    </w:pPr>
    <w:rPr>
      <w:rFonts w:eastAsia="Arial" w:cs="Cordia New"/>
      <w:sz w:val="26"/>
      <w:szCs w:val="22"/>
      <w:lang w:val="vi-VN"/>
    </w:rPr>
  </w:style>
  <w:style w:type="paragraph" w:styleId="TOC2">
    <w:name w:val="toc 2"/>
    <w:next w:val="Normal"/>
    <w:autoRedefine/>
    <w:uiPriority w:val="39"/>
    <w:unhideWhenUsed/>
    <w:rsid w:val="00997D56"/>
    <w:pPr>
      <w:spacing w:before="120" w:after="100"/>
      <w:ind w:left="576" w:hanging="288"/>
      <w:jc w:val="both"/>
    </w:pPr>
    <w:rPr>
      <w:rFonts w:eastAsia="Arial" w:cs="Cordia New"/>
      <w:sz w:val="26"/>
      <w:szCs w:val="22"/>
      <w:lang w:val="vi-VN"/>
    </w:rPr>
  </w:style>
  <w:style w:type="character" w:customStyle="1" w:styleId="Hyperlink1">
    <w:name w:val="Hyperlink1"/>
    <w:basedOn w:val="DefaultParagraphFont"/>
    <w:uiPriority w:val="99"/>
    <w:unhideWhenUsed/>
    <w:rsid w:val="007D41BD"/>
    <w:rPr>
      <w:color w:val="0563C1"/>
      <w:u w:val="single"/>
    </w:rPr>
  </w:style>
  <w:style w:type="paragraph" w:styleId="TOC3">
    <w:name w:val="toc 3"/>
    <w:next w:val="Normal"/>
    <w:autoRedefine/>
    <w:uiPriority w:val="39"/>
    <w:unhideWhenUsed/>
    <w:rsid w:val="00997D56"/>
    <w:pPr>
      <w:tabs>
        <w:tab w:val="right" w:leader="dot" w:pos="8778"/>
      </w:tabs>
      <w:ind w:left="1036" w:hanging="518"/>
      <w:jc w:val="both"/>
    </w:pPr>
    <w:rPr>
      <w:rFonts w:eastAsia="Arial" w:cs="Cordia New"/>
      <w:sz w:val="26"/>
      <w:szCs w:val="22"/>
      <w:lang w:val="vi-VN"/>
    </w:rPr>
  </w:style>
  <w:style w:type="character" w:styleId="Strong">
    <w:name w:val="Strong"/>
    <w:basedOn w:val="DefaultParagraphFont"/>
    <w:uiPriority w:val="22"/>
    <w:qFormat/>
    <w:rsid w:val="007D41BD"/>
    <w:rPr>
      <w:b/>
      <w:bCs/>
    </w:rPr>
  </w:style>
  <w:style w:type="character" w:styleId="SubtleEmphasis">
    <w:name w:val="Subtle Emphasis"/>
    <w:uiPriority w:val="19"/>
    <w:qFormat/>
    <w:rsid w:val="007D41BD"/>
    <w:rPr>
      <w:i/>
      <w:iCs/>
      <w:color w:val="404040"/>
    </w:rPr>
  </w:style>
  <w:style w:type="paragraph" w:styleId="Revision">
    <w:name w:val="Revision"/>
    <w:hidden/>
    <w:uiPriority w:val="99"/>
    <w:semiHidden/>
    <w:rsid w:val="007D41BD"/>
    <w:rPr>
      <w:rFonts w:eastAsia="Arial" w:cs="Cordia New"/>
      <w:sz w:val="26"/>
      <w:szCs w:val="22"/>
      <w:lang w:val="vi-VN"/>
    </w:rPr>
  </w:style>
  <w:style w:type="character" w:styleId="CommentReference">
    <w:name w:val="annotation reference"/>
    <w:basedOn w:val="DefaultParagraphFont"/>
    <w:uiPriority w:val="99"/>
    <w:semiHidden/>
    <w:unhideWhenUsed/>
    <w:rsid w:val="007D41BD"/>
    <w:rPr>
      <w:sz w:val="16"/>
      <w:szCs w:val="16"/>
    </w:rPr>
  </w:style>
  <w:style w:type="paragraph" w:styleId="CommentText">
    <w:name w:val="annotation text"/>
    <w:basedOn w:val="Normal"/>
    <w:link w:val="CommentTextChar"/>
    <w:uiPriority w:val="99"/>
    <w:unhideWhenUsed/>
    <w:rsid w:val="007D41BD"/>
    <w:pPr>
      <w:spacing w:before="120"/>
      <w:ind w:firstLine="567"/>
      <w:jc w:val="both"/>
    </w:pPr>
    <w:rPr>
      <w:rFonts w:eastAsia="Arial" w:cs="Cordia New"/>
      <w:lang w:val="vi-VN"/>
    </w:rPr>
  </w:style>
  <w:style w:type="character" w:customStyle="1" w:styleId="CommentTextChar">
    <w:name w:val="Comment Text Char"/>
    <w:basedOn w:val="DefaultParagraphFont"/>
    <w:link w:val="CommentText"/>
    <w:uiPriority w:val="99"/>
    <w:rsid w:val="007D41BD"/>
    <w:rPr>
      <w:rFonts w:eastAsia="Arial" w:cs="Cordia New"/>
      <w:lang w:val="vi-VN"/>
    </w:rPr>
  </w:style>
  <w:style w:type="paragraph" w:styleId="CommentSubject">
    <w:name w:val="annotation subject"/>
    <w:basedOn w:val="CommentText"/>
    <w:next w:val="CommentText"/>
    <w:link w:val="CommentSubjectChar"/>
    <w:uiPriority w:val="99"/>
    <w:semiHidden/>
    <w:unhideWhenUsed/>
    <w:rsid w:val="007D41BD"/>
    <w:rPr>
      <w:b/>
      <w:bCs/>
    </w:rPr>
  </w:style>
  <w:style w:type="character" w:customStyle="1" w:styleId="CommentSubjectChar">
    <w:name w:val="Comment Subject Char"/>
    <w:basedOn w:val="CommentTextChar"/>
    <w:link w:val="CommentSubject"/>
    <w:uiPriority w:val="99"/>
    <w:semiHidden/>
    <w:rsid w:val="007D41BD"/>
    <w:rPr>
      <w:rFonts w:eastAsia="Arial" w:cs="Cordia New"/>
      <w:b/>
      <w:bCs/>
      <w:lang w:val="vi-VN"/>
    </w:rPr>
  </w:style>
  <w:style w:type="character" w:styleId="Hyperlink">
    <w:name w:val="Hyperlink"/>
    <w:basedOn w:val="DefaultParagraphFont"/>
    <w:uiPriority w:val="99"/>
    <w:unhideWhenUsed/>
    <w:rsid w:val="007D41BD"/>
    <w:rPr>
      <w:color w:val="0000FF" w:themeColor="hyperlink"/>
      <w:u w:val="single"/>
    </w:rPr>
  </w:style>
  <w:style w:type="paragraph" w:styleId="TOC4">
    <w:name w:val="toc 4"/>
    <w:next w:val="Normal"/>
    <w:autoRedefine/>
    <w:uiPriority w:val="39"/>
    <w:unhideWhenUsed/>
    <w:rsid w:val="00A64850"/>
    <w:pPr>
      <w:tabs>
        <w:tab w:val="right" w:leader="dot" w:pos="8778"/>
      </w:tabs>
      <w:spacing w:after="100" w:line="276" w:lineRule="auto"/>
      <w:ind w:left="1324" w:hanging="662"/>
    </w:pPr>
    <w:rPr>
      <w:rFonts w:eastAsiaTheme="minorEastAsia" w:cstheme="minorBidi"/>
      <w:sz w:val="22"/>
      <w:szCs w:val="22"/>
    </w:rPr>
  </w:style>
  <w:style w:type="paragraph" w:styleId="TOC5">
    <w:name w:val="toc 5"/>
    <w:basedOn w:val="Normal"/>
    <w:next w:val="Normal"/>
    <w:autoRedefine/>
    <w:uiPriority w:val="39"/>
    <w:unhideWhenUsed/>
    <w:rsid w:val="008613A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613A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13A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13A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13A6"/>
    <w:pPr>
      <w:spacing w:after="100" w:line="276" w:lineRule="auto"/>
      <w:ind w:left="1760"/>
    </w:pPr>
    <w:rPr>
      <w:rFonts w:asciiTheme="minorHAnsi" w:eastAsiaTheme="minorEastAsia" w:hAnsiTheme="minorHAnsi" w:cstheme="minorBidi"/>
      <w:sz w:val="22"/>
      <w:szCs w:val="22"/>
    </w:rPr>
  </w:style>
  <w:style w:type="paragraph" w:customStyle="1" w:styleId="01hi">
    <w:name w:val="01hi"/>
    <w:basedOn w:val="Normal"/>
    <w:link w:val="01hiChar"/>
    <w:rsid w:val="009963C2"/>
    <w:pPr>
      <w:spacing w:line="360" w:lineRule="auto"/>
      <w:jc w:val="center"/>
    </w:pPr>
    <w:rPr>
      <w:rFonts w:eastAsia="Arial"/>
      <w:b/>
      <w:spacing w:val="-1"/>
      <w:sz w:val="24"/>
      <w:szCs w:val="26"/>
      <w:lang w:val="vi-VN"/>
    </w:rPr>
  </w:style>
  <w:style w:type="paragraph" w:customStyle="1" w:styleId="01ba">
    <w:name w:val="01ba"/>
    <w:basedOn w:val="Normal"/>
    <w:link w:val="01baChar"/>
    <w:rsid w:val="009963C2"/>
    <w:pPr>
      <w:spacing w:line="360" w:lineRule="auto"/>
      <w:jc w:val="center"/>
    </w:pPr>
    <w:rPr>
      <w:rFonts w:eastAsia="Arial"/>
      <w:b/>
      <w:spacing w:val="1"/>
      <w:sz w:val="24"/>
      <w:szCs w:val="26"/>
      <w:lang w:val="vi-VN"/>
    </w:rPr>
  </w:style>
  <w:style w:type="character" w:customStyle="1" w:styleId="01hiChar">
    <w:name w:val="01hi Char"/>
    <w:basedOn w:val="DefaultParagraphFont"/>
    <w:link w:val="01hi"/>
    <w:rsid w:val="009963C2"/>
    <w:rPr>
      <w:rFonts w:eastAsia="Arial"/>
      <w:b/>
      <w:i w:val="0"/>
      <w:spacing w:val="-1"/>
      <w:sz w:val="24"/>
      <w:szCs w:val="26"/>
      <w:lang w:val="vi-VN"/>
    </w:rPr>
  </w:style>
  <w:style w:type="character" w:customStyle="1" w:styleId="01baChar">
    <w:name w:val="01ba Char"/>
    <w:basedOn w:val="DefaultParagraphFont"/>
    <w:link w:val="01ba"/>
    <w:rsid w:val="009963C2"/>
    <w:rPr>
      <w:rFonts w:eastAsia="Arial"/>
      <w:b/>
      <w:i w:val="0"/>
      <w:spacing w:val="1"/>
      <w:sz w:val="24"/>
      <w:szCs w:val="26"/>
      <w:lang w:val="vi-VN"/>
    </w:rPr>
  </w:style>
  <w:style w:type="paragraph" w:styleId="TableofFigures">
    <w:name w:val="table of figures"/>
    <w:next w:val="Normal"/>
    <w:autoRedefine/>
    <w:uiPriority w:val="99"/>
    <w:unhideWhenUsed/>
    <w:rsid w:val="000D75E4"/>
    <w:rPr>
      <w:sz w:val="26"/>
    </w:rPr>
  </w:style>
  <w:style w:type="character" w:customStyle="1" w:styleId="UnresolvedMention1">
    <w:name w:val="Unresolved Mention1"/>
    <w:basedOn w:val="DefaultParagraphFont"/>
    <w:uiPriority w:val="99"/>
    <w:semiHidden/>
    <w:unhideWhenUsed/>
    <w:rsid w:val="001E56CD"/>
    <w:rPr>
      <w:color w:val="605E5C"/>
      <w:shd w:val="clear" w:color="auto" w:fill="E1DFDD"/>
    </w:rPr>
  </w:style>
  <w:style w:type="character" w:customStyle="1" w:styleId="UnresolvedMention2">
    <w:name w:val="Unresolved Mention2"/>
    <w:basedOn w:val="DefaultParagraphFont"/>
    <w:uiPriority w:val="99"/>
    <w:semiHidden/>
    <w:unhideWhenUsed/>
    <w:rsid w:val="00A42561"/>
    <w:rPr>
      <w:color w:val="605E5C"/>
      <w:shd w:val="clear" w:color="auto" w:fill="E1DFDD"/>
    </w:rPr>
  </w:style>
  <w:style w:type="paragraph" w:customStyle="1" w:styleId="FigureCaption">
    <w:name w:val="FigureCaption"/>
    <w:next w:val="Normal"/>
    <w:autoRedefine/>
    <w:qFormat/>
    <w:rsid w:val="008318B3"/>
    <w:pPr>
      <w:spacing w:before="120" w:after="120" w:line="360" w:lineRule="auto"/>
      <w:jc w:val="center"/>
    </w:pPr>
    <w:rPr>
      <w:rFonts w:eastAsia="Arial"/>
      <w:b/>
      <w:i/>
      <w:iCs/>
      <w:spacing w:val="-1"/>
      <w:sz w:val="26"/>
      <w:szCs w:val="26"/>
      <w:lang w:val="vi-VN"/>
    </w:rPr>
  </w:style>
  <w:style w:type="paragraph" w:customStyle="1" w:styleId="TableCaption">
    <w:name w:val="TableCaption"/>
    <w:next w:val="Normal"/>
    <w:autoRedefine/>
    <w:qFormat/>
    <w:rsid w:val="002C3B1C"/>
    <w:pPr>
      <w:spacing w:before="120" w:after="120" w:line="360" w:lineRule="auto"/>
      <w:jc w:val="center"/>
    </w:pPr>
    <w:rPr>
      <w:rFonts w:eastAsia="Arial"/>
      <w:b/>
      <w:spacing w:val="1"/>
      <w:sz w:val="26"/>
      <w:szCs w:val="26"/>
      <w:lang w:val="vi-VN"/>
    </w:rPr>
  </w:style>
  <w:style w:type="paragraph" w:styleId="BodyText">
    <w:name w:val="Body Text"/>
    <w:basedOn w:val="Normal"/>
    <w:link w:val="BodyTextChar"/>
    <w:uiPriority w:val="1"/>
    <w:qFormat/>
    <w:rsid w:val="00A06FBA"/>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A06FBA"/>
    <w:rPr>
      <w:sz w:val="26"/>
      <w:szCs w:val="26"/>
      <w:lang w:val="vi"/>
    </w:rPr>
  </w:style>
  <w:style w:type="character" w:styleId="UnresolvedMention">
    <w:name w:val="Unresolved Mention"/>
    <w:basedOn w:val="DefaultParagraphFont"/>
    <w:uiPriority w:val="99"/>
    <w:semiHidden/>
    <w:unhideWhenUsed/>
    <w:rsid w:val="00291C50"/>
    <w:rPr>
      <w:color w:val="605E5C"/>
      <w:shd w:val="clear" w:color="auto" w:fill="E1DFDD"/>
    </w:rPr>
  </w:style>
  <w:style w:type="character" w:styleId="FollowedHyperlink">
    <w:name w:val="FollowedHyperlink"/>
    <w:basedOn w:val="DefaultParagraphFont"/>
    <w:uiPriority w:val="99"/>
    <w:semiHidden/>
    <w:unhideWhenUsed/>
    <w:rsid w:val="00B22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461">
      <w:bodyDiv w:val="1"/>
      <w:marLeft w:val="0"/>
      <w:marRight w:val="0"/>
      <w:marTop w:val="0"/>
      <w:marBottom w:val="0"/>
      <w:divBdr>
        <w:top w:val="none" w:sz="0" w:space="0" w:color="auto"/>
        <w:left w:val="none" w:sz="0" w:space="0" w:color="auto"/>
        <w:bottom w:val="none" w:sz="0" w:space="0" w:color="auto"/>
        <w:right w:val="none" w:sz="0" w:space="0" w:color="auto"/>
      </w:divBdr>
    </w:div>
    <w:div w:id="21445723">
      <w:bodyDiv w:val="1"/>
      <w:marLeft w:val="0"/>
      <w:marRight w:val="0"/>
      <w:marTop w:val="0"/>
      <w:marBottom w:val="0"/>
      <w:divBdr>
        <w:top w:val="none" w:sz="0" w:space="0" w:color="auto"/>
        <w:left w:val="none" w:sz="0" w:space="0" w:color="auto"/>
        <w:bottom w:val="none" w:sz="0" w:space="0" w:color="auto"/>
        <w:right w:val="none" w:sz="0" w:space="0" w:color="auto"/>
      </w:divBdr>
    </w:div>
    <w:div w:id="21902477">
      <w:bodyDiv w:val="1"/>
      <w:marLeft w:val="0"/>
      <w:marRight w:val="0"/>
      <w:marTop w:val="0"/>
      <w:marBottom w:val="0"/>
      <w:divBdr>
        <w:top w:val="none" w:sz="0" w:space="0" w:color="auto"/>
        <w:left w:val="none" w:sz="0" w:space="0" w:color="auto"/>
        <w:bottom w:val="none" w:sz="0" w:space="0" w:color="auto"/>
        <w:right w:val="none" w:sz="0" w:space="0" w:color="auto"/>
      </w:divBdr>
    </w:div>
    <w:div w:id="32312332">
      <w:bodyDiv w:val="1"/>
      <w:marLeft w:val="0"/>
      <w:marRight w:val="0"/>
      <w:marTop w:val="0"/>
      <w:marBottom w:val="0"/>
      <w:divBdr>
        <w:top w:val="none" w:sz="0" w:space="0" w:color="auto"/>
        <w:left w:val="none" w:sz="0" w:space="0" w:color="auto"/>
        <w:bottom w:val="none" w:sz="0" w:space="0" w:color="auto"/>
        <w:right w:val="none" w:sz="0" w:space="0" w:color="auto"/>
      </w:divBdr>
    </w:div>
    <w:div w:id="57827586">
      <w:bodyDiv w:val="1"/>
      <w:marLeft w:val="0"/>
      <w:marRight w:val="0"/>
      <w:marTop w:val="0"/>
      <w:marBottom w:val="0"/>
      <w:divBdr>
        <w:top w:val="none" w:sz="0" w:space="0" w:color="auto"/>
        <w:left w:val="none" w:sz="0" w:space="0" w:color="auto"/>
        <w:bottom w:val="none" w:sz="0" w:space="0" w:color="auto"/>
        <w:right w:val="none" w:sz="0" w:space="0" w:color="auto"/>
      </w:divBdr>
    </w:div>
    <w:div w:id="73403463">
      <w:bodyDiv w:val="1"/>
      <w:marLeft w:val="0"/>
      <w:marRight w:val="0"/>
      <w:marTop w:val="0"/>
      <w:marBottom w:val="0"/>
      <w:divBdr>
        <w:top w:val="none" w:sz="0" w:space="0" w:color="auto"/>
        <w:left w:val="none" w:sz="0" w:space="0" w:color="auto"/>
        <w:bottom w:val="none" w:sz="0" w:space="0" w:color="auto"/>
        <w:right w:val="none" w:sz="0" w:space="0" w:color="auto"/>
      </w:divBdr>
    </w:div>
    <w:div w:id="92169529">
      <w:bodyDiv w:val="1"/>
      <w:marLeft w:val="0"/>
      <w:marRight w:val="0"/>
      <w:marTop w:val="0"/>
      <w:marBottom w:val="0"/>
      <w:divBdr>
        <w:top w:val="none" w:sz="0" w:space="0" w:color="auto"/>
        <w:left w:val="none" w:sz="0" w:space="0" w:color="auto"/>
        <w:bottom w:val="none" w:sz="0" w:space="0" w:color="auto"/>
        <w:right w:val="none" w:sz="0" w:space="0" w:color="auto"/>
      </w:divBdr>
    </w:div>
    <w:div w:id="154028618">
      <w:bodyDiv w:val="1"/>
      <w:marLeft w:val="0"/>
      <w:marRight w:val="0"/>
      <w:marTop w:val="0"/>
      <w:marBottom w:val="0"/>
      <w:divBdr>
        <w:top w:val="none" w:sz="0" w:space="0" w:color="auto"/>
        <w:left w:val="none" w:sz="0" w:space="0" w:color="auto"/>
        <w:bottom w:val="none" w:sz="0" w:space="0" w:color="auto"/>
        <w:right w:val="none" w:sz="0" w:space="0" w:color="auto"/>
      </w:divBdr>
    </w:div>
    <w:div w:id="155923311">
      <w:bodyDiv w:val="1"/>
      <w:marLeft w:val="0"/>
      <w:marRight w:val="0"/>
      <w:marTop w:val="0"/>
      <w:marBottom w:val="0"/>
      <w:divBdr>
        <w:top w:val="none" w:sz="0" w:space="0" w:color="auto"/>
        <w:left w:val="none" w:sz="0" w:space="0" w:color="auto"/>
        <w:bottom w:val="none" w:sz="0" w:space="0" w:color="auto"/>
        <w:right w:val="none" w:sz="0" w:space="0" w:color="auto"/>
      </w:divBdr>
    </w:div>
    <w:div w:id="173695423">
      <w:bodyDiv w:val="1"/>
      <w:marLeft w:val="0"/>
      <w:marRight w:val="0"/>
      <w:marTop w:val="0"/>
      <w:marBottom w:val="0"/>
      <w:divBdr>
        <w:top w:val="none" w:sz="0" w:space="0" w:color="auto"/>
        <w:left w:val="none" w:sz="0" w:space="0" w:color="auto"/>
        <w:bottom w:val="none" w:sz="0" w:space="0" w:color="auto"/>
        <w:right w:val="none" w:sz="0" w:space="0" w:color="auto"/>
      </w:divBdr>
    </w:div>
    <w:div w:id="238563223">
      <w:bodyDiv w:val="1"/>
      <w:marLeft w:val="0"/>
      <w:marRight w:val="0"/>
      <w:marTop w:val="0"/>
      <w:marBottom w:val="0"/>
      <w:divBdr>
        <w:top w:val="none" w:sz="0" w:space="0" w:color="auto"/>
        <w:left w:val="none" w:sz="0" w:space="0" w:color="auto"/>
        <w:bottom w:val="none" w:sz="0" w:space="0" w:color="auto"/>
        <w:right w:val="none" w:sz="0" w:space="0" w:color="auto"/>
      </w:divBdr>
    </w:div>
    <w:div w:id="284586368">
      <w:bodyDiv w:val="1"/>
      <w:marLeft w:val="0"/>
      <w:marRight w:val="0"/>
      <w:marTop w:val="0"/>
      <w:marBottom w:val="0"/>
      <w:divBdr>
        <w:top w:val="none" w:sz="0" w:space="0" w:color="auto"/>
        <w:left w:val="none" w:sz="0" w:space="0" w:color="auto"/>
        <w:bottom w:val="none" w:sz="0" w:space="0" w:color="auto"/>
        <w:right w:val="none" w:sz="0" w:space="0" w:color="auto"/>
      </w:divBdr>
    </w:div>
    <w:div w:id="294876520">
      <w:bodyDiv w:val="1"/>
      <w:marLeft w:val="0"/>
      <w:marRight w:val="0"/>
      <w:marTop w:val="0"/>
      <w:marBottom w:val="0"/>
      <w:divBdr>
        <w:top w:val="none" w:sz="0" w:space="0" w:color="auto"/>
        <w:left w:val="none" w:sz="0" w:space="0" w:color="auto"/>
        <w:bottom w:val="none" w:sz="0" w:space="0" w:color="auto"/>
        <w:right w:val="none" w:sz="0" w:space="0" w:color="auto"/>
      </w:divBdr>
    </w:div>
    <w:div w:id="319698528">
      <w:bodyDiv w:val="1"/>
      <w:marLeft w:val="0"/>
      <w:marRight w:val="0"/>
      <w:marTop w:val="0"/>
      <w:marBottom w:val="0"/>
      <w:divBdr>
        <w:top w:val="none" w:sz="0" w:space="0" w:color="auto"/>
        <w:left w:val="none" w:sz="0" w:space="0" w:color="auto"/>
        <w:bottom w:val="none" w:sz="0" w:space="0" w:color="auto"/>
        <w:right w:val="none" w:sz="0" w:space="0" w:color="auto"/>
      </w:divBdr>
    </w:div>
    <w:div w:id="372775312">
      <w:bodyDiv w:val="1"/>
      <w:marLeft w:val="0"/>
      <w:marRight w:val="0"/>
      <w:marTop w:val="0"/>
      <w:marBottom w:val="0"/>
      <w:divBdr>
        <w:top w:val="none" w:sz="0" w:space="0" w:color="auto"/>
        <w:left w:val="none" w:sz="0" w:space="0" w:color="auto"/>
        <w:bottom w:val="none" w:sz="0" w:space="0" w:color="auto"/>
        <w:right w:val="none" w:sz="0" w:space="0" w:color="auto"/>
      </w:divBdr>
    </w:div>
    <w:div w:id="383797914">
      <w:bodyDiv w:val="1"/>
      <w:marLeft w:val="0"/>
      <w:marRight w:val="0"/>
      <w:marTop w:val="0"/>
      <w:marBottom w:val="0"/>
      <w:divBdr>
        <w:top w:val="none" w:sz="0" w:space="0" w:color="auto"/>
        <w:left w:val="none" w:sz="0" w:space="0" w:color="auto"/>
        <w:bottom w:val="none" w:sz="0" w:space="0" w:color="auto"/>
        <w:right w:val="none" w:sz="0" w:space="0" w:color="auto"/>
      </w:divBdr>
    </w:div>
    <w:div w:id="413941003">
      <w:bodyDiv w:val="1"/>
      <w:marLeft w:val="0"/>
      <w:marRight w:val="0"/>
      <w:marTop w:val="0"/>
      <w:marBottom w:val="0"/>
      <w:divBdr>
        <w:top w:val="none" w:sz="0" w:space="0" w:color="auto"/>
        <w:left w:val="none" w:sz="0" w:space="0" w:color="auto"/>
        <w:bottom w:val="none" w:sz="0" w:space="0" w:color="auto"/>
        <w:right w:val="none" w:sz="0" w:space="0" w:color="auto"/>
      </w:divBdr>
    </w:div>
    <w:div w:id="467820252">
      <w:bodyDiv w:val="1"/>
      <w:marLeft w:val="0"/>
      <w:marRight w:val="0"/>
      <w:marTop w:val="0"/>
      <w:marBottom w:val="0"/>
      <w:divBdr>
        <w:top w:val="none" w:sz="0" w:space="0" w:color="auto"/>
        <w:left w:val="none" w:sz="0" w:space="0" w:color="auto"/>
        <w:bottom w:val="none" w:sz="0" w:space="0" w:color="auto"/>
        <w:right w:val="none" w:sz="0" w:space="0" w:color="auto"/>
      </w:divBdr>
    </w:div>
    <w:div w:id="478227990">
      <w:bodyDiv w:val="1"/>
      <w:marLeft w:val="0"/>
      <w:marRight w:val="0"/>
      <w:marTop w:val="0"/>
      <w:marBottom w:val="0"/>
      <w:divBdr>
        <w:top w:val="none" w:sz="0" w:space="0" w:color="auto"/>
        <w:left w:val="none" w:sz="0" w:space="0" w:color="auto"/>
        <w:bottom w:val="none" w:sz="0" w:space="0" w:color="auto"/>
        <w:right w:val="none" w:sz="0" w:space="0" w:color="auto"/>
      </w:divBdr>
    </w:div>
    <w:div w:id="527984415">
      <w:bodyDiv w:val="1"/>
      <w:marLeft w:val="0"/>
      <w:marRight w:val="0"/>
      <w:marTop w:val="0"/>
      <w:marBottom w:val="0"/>
      <w:divBdr>
        <w:top w:val="none" w:sz="0" w:space="0" w:color="auto"/>
        <w:left w:val="none" w:sz="0" w:space="0" w:color="auto"/>
        <w:bottom w:val="none" w:sz="0" w:space="0" w:color="auto"/>
        <w:right w:val="none" w:sz="0" w:space="0" w:color="auto"/>
      </w:divBdr>
    </w:div>
    <w:div w:id="537088646">
      <w:bodyDiv w:val="1"/>
      <w:marLeft w:val="0"/>
      <w:marRight w:val="0"/>
      <w:marTop w:val="0"/>
      <w:marBottom w:val="0"/>
      <w:divBdr>
        <w:top w:val="none" w:sz="0" w:space="0" w:color="auto"/>
        <w:left w:val="none" w:sz="0" w:space="0" w:color="auto"/>
        <w:bottom w:val="none" w:sz="0" w:space="0" w:color="auto"/>
        <w:right w:val="none" w:sz="0" w:space="0" w:color="auto"/>
      </w:divBdr>
    </w:div>
    <w:div w:id="649600074">
      <w:bodyDiv w:val="1"/>
      <w:marLeft w:val="0"/>
      <w:marRight w:val="0"/>
      <w:marTop w:val="0"/>
      <w:marBottom w:val="0"/>
      <w:divBdr>
        <w:top w:val="none" w:sz="0" w:space="0" w:color="auto"/>
        <w:left w:val="none" w:sz="0" w:space="0" w:color="auto"/>
        <w:bottom w:val="none" w:sz="0" w:space="0" w:color="auto"/>
        <w:right w:val="none" w:sz="0" w:space="0" w:color="auto"/>
      </w:divBdr>
    </w:div>
    <w:div w:id="662777281">
      <w:bodyDiv w:val="1"/>
      <w:marLeft w:val="0"/>
      <w:marRight w:val="0"/>
      <w:marTop w:val="0"/>
      <w:marBottom w:val="0"/>
      <w:divBdr>
        <w:top w:val="none" w:sz="0" w:space="0" w:color="auto"/>
        <w:left w:val="none" w:sz="0" w:space="0" w:color="auto"/>
        <w:bottom w:val="none" w:sz="0" w:space="0" w:color="auto"/>
        <w:right w:val="none" w:sz="0" w:space="0" w:color="auto"/>
      </w:divBdr>
    </w:div>
    <w:div w:id="669410305">
      <w:bodyDiv w:val="1"/>
      <w:marLeft w:val="0"/>
      <w:marRight w:val="0"/>
      <w:marTop w:val="0"/>
      <w:marBottom w:val="0"/>
      <w:divBdr>
        <w:top w:val="none" w:sz="0" w:space="0" w:color="auto"/>
        <w:left w:val="none" w:sz="0" w:space="0" w:color="auto"/>
        <w:bottom w:val="none" w:sz="0" w:space="0" w:color="auto"/>
        <w:right w:val="none" w:sz="0" w:space="0" w:color="auto"/>
      </w:divBdr>
    </w:div>
    <w:div w:id="711732167">
      <w:bodyDiv w:val="1"/>
      <w:marLeft w:val="0"/>
      <w:marRight w:val="0"/>
      <w:marTop w:val="0"/>
      <w:marBottom w:val="0"/>
      <w:divBdr>
        <w:top w:val="none" w:sz="0" w:space="0" w:color="auto"/>
        <w:left w:val="none" w:sz="0" w:space="0" w:color="auto"/>
        <w:bottom w:val="none" w:sz="0" w:space="0" w:color="auto"/>
        <w:right w:val="none" w:sz="0" w:space="0" w:color="auto"/>
      </w:divBdr>
    </w:div>
    <w:div w:id="725644749">
      <w:bodyDiv w:val="1"/>
      <w:marLeft w:val="0"/>
      <w:marRight w:val="0"/>
      <w:marTop w:val="0"/>
      <w:marBottom w:val="0"/>
      <w:divBdr>
        <w:top w:val="none" w:sz="0" w:space="0" w:color="auto"/>
        <w:left w:val="none" w:sz="0" w:space="0" w:color="auto"/>
        <w:bottom w:val="none" w:sz="0" w:space="0" w:color="auto"/>
        <w:right w:val="none" w:sz="0" w:space="0" w:color="auto"/>
      </w:divBdr>
    </w:div>
    <w:div w:id="755446766">
      <w:bodyDiv w:val="1"/>
      <w:marLeft w:val="0"/>
      <w:marRight w:val="0"/>
      <w:marTop w:val="0"/>
      <w:marBottom w:val="0"/>
      <w:divBdr>
        <w:top w:val="none" w:sz="0" w:space="0" w:color="auto"/>
        <w:left w:val="none" w:sz="0" w:space="0" w:color="auto"/>
        <w:bottom w:val="none" w:sz="0" w:space="0" w:color="auto"/>
        <w:right w:val="none" w:sz="0" w:space="0" w:color="auto"/>
      </w:divBdr>
    </w:div>
    <w:div w:id="789474820">
      <w:bodyDiv w:val="1"/>
      <w:marLeft w:val="0"/>
      <w:marRight w:val="0"/>
      <w:marTop w:val="0"/>
      <w:marBottom w:val="0"/>
      <w:divBdr>
        <w:top w:val="none" w:sz="0" w:space="0" w:color="auto"/>
        <w:left w:val="none" w:sz="0" w:space="0" w:color="auto"/>
        <w:bottom w:val="none" w:sz="0" w:space="0" w:color="auto"/>
        <w:right w:val="none" w:sz="0" w:space="0" w:color="auto"/>
      </w:divBdr>
    </w:div>
    <w:div w:id="806357364">
      <w:bodyDiv w:val="1"/>
      <w:marLeft w:val="0"/>
      <w:marRight w:val="0"/>
      <w:marTop w:val="0"/>
      <w:marBottom w:val="0"/>
      <w:divBdr>
        <w:top w:val="none" w:sz="0" w:space="0" w:color="auto"/>
        <w:left w:val="none" w:sz="0" w:space="0" w:color="auto"/>
        <w:bottom w:val="none" w:sz="0" w:space="0" w:color="auto"/>
        <w:right w:val="none" w:sz="0" w:space="0" w:color="auto"/>
      </w:divBdr>
    </w:div>
    <w:div w:id="821851479">
      <w:bodyDiv w:val="1"/>
      <w:marLeft w:val="0"/>
      <w:marRight w:val="0"/>
      <w:marTop w:val="0"/>
      <w:marBottom w:val="0"/>
      <w:divBdr>
        <w:top w:val="none" w:sz="0" w:space="0" w:color="auto"/>
        <w:left w:val="none" w:sz="0" w:space="0" w:color="auto"/>
        <w:bottom w:val="none" w:sz="0" w:space="0" w:color="auto"/>
        <w:right w:val="none" w:sz="0" w:space="0" w:color="auto"/>
      </w:divBdr>
    </w:div>
    <w:div w:id="863251672">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1007252212">
      <w:bodyDiv w:val="1"/>
      <w:marLeft w:val="0"/>
      <w:marRight w:val="0"/>
      <w:marTop w:val="0"/>
      <w:marBottom w:val="0"/>
      <w:divBdr>
        <w:top w:val="none" w:sz="0" w:space="0" w:color="auto"/>
        <w:left w:val="none" w:sz="0" w:space="0" w:color="auto"/>
        <w:bottom w:val="none" w:sz="0" w:space="0" w:color="auto"/>
        <w:right w:val="none" w:sz="0" w:space="0" w:color="auto"/>
      </w:divBdr>
    </w:div>
    <w:div w:id="1070468807">
      <w:bodyDiv w:val="1"/>
      <w:marLeft w:val="0"/>
      <w:marRight w:val="0"/>
      <w:marTop w:val="0"/>
      <w:marBottom w:val="0"/>
      <w:divBdr>
        <w:top w:val="none" w:sz="0" w:space="0" w:color="auto"/>
        <w:left w:val="none" w:sz="0" w:space="0" w:color="auto"/>
        <w:bottom w:val="none" w:sz="0" w:space="0" w:color="auto"/>
        <w:right w:val="none" w:sz="0" w:space="0" w:color="auto"/>
      </w:divBdr>
    </w:div>
    <w:div w:id="1149401066">
      <w:bodyDiv w:val="1"/>
      <w:marLeft w:val="0"/>
      <w:marRight w:val="0"/>
      <w:marTop w:val="0"/>
      <w:marBottom w:val="0"/>
      <w:divBdr>
        <w:top w:val="none" w:sz="0" w:space="0" w:color="auto"/>
        <w:left w:val="none" w:sz="0" w:space="0" w:color="auto"/>
        <w:bottom w:val="none" w:sz="0" w:space="0" w:color="auto"/>
        <w:right w:val="none" w:sz="0" w:space="0" w:color="auto"/>
      </w:divBdr>
    </w:div>
    <w:div w:id="1162502057">
      <w:bodyDiv w:val="1"/>
      <w:marLeft w:val="0"/>
      <w:marRight w:val="0"/>
      <w:marTop w:val="0"/>
      <w:marBottom w:val="0"/>
      <w:divBdr>
        <w:top w:val="none" w:sz="0" w:space="0" w:color="auto"/>
        <w:left w:val="none" w:sz="0" w:space="0" w:color="auto"/>
        <w:bottom w:val="none" w:sz="0" w:space="0" w:color="auto"/>
        <w:right w:val="none" w:sz="0" w:space="0" w:color="auto"/>
      </w:divBdr>
    </w:div>
    <w:div w:id="1208296143">
      <w:bodyDiv w:val="1"/>
      <w:marLeft w:val="0"/>
      <w:marRight w:val="0"/>
      <w:marTop w:val="0"/>
      <w:marBottom w:val="0"/>
      <w:divBdr>
        <w:top w:val="none" w:sz="0" w:space="0" w:color="auto"/>
        <w:left w:val="none" w:sz="0" w:space="0" w:color="auto"/>
        <w:bottom w:val="none" w:sz="0" w:space="0" w:color="auto"/>
        <w:right w:val="none" w:sz="0" w:space="0" w:color="auto"/>
      </w:divBdr>
    </w:div>
    <w:div w:id="1224829063">
      <w:bodyDiv w:val="1"/>
      <w:marLeft w:val="0"/>
      <w:marRight w:val="0"/>
      <w:marTop w:val="0"/>
      <w:marBottom w:val="0"/>
      <w:divBdr>
        <w:top w:val="none" w:sz="0" w:space="0" w:color="auto"/>
        <w:left w:val="none" w:sz="0" w:space="0" w:color="auto"/>
        <w:bottom w:val="none" w:sz="0" w:space="0" w:color="auto"/>
        <w:right w:val="none" w:sz="0" w:space="0" w:color="auto"/>
      </w:divBdr>
    </w:div>
    <w:div w:id="1229464964">
      <w:bodyDiv w:val="1"/>
      <w:marLeft w:val="0"/>
      <w:marRight w:val="0"/>
      <w:marTop w:val="0"/>
      <w:marBottom w:val="0"/>
      <w:divBdr>
        <w:top w:val="none" w:sz="0" w:space="0" w:color="auto"/>
        <w:left w:val="none" w:sz="0" w:space="0" w:color="auto"/>
        <w:bottom w:val="none" w:sz="0" w:space="0" w:color="auto"/>
        <w:right w:val="none" w:sz="0" w:space="0" w:color="auto"/>
      </w:divBdr>
    </w:div>
    <w:div w:id="1242566602">
      <w:bodyDiv w:val="1"/>
      <w:marLeft w:val="0"/>
      <w:marRight w:val="0"/>
      <w:marTop w:val="0"/>
      <w:marBottom w:val="0"/>
      <w:divBdr>
        <w:top w:val="none" w:sz="0" w:space="0" w:color="auto"/>
        <w:left w:val="none" w:sz="0" w:space="0" w:color="auto"/>
        <w:bottom w:val="none" w:sz="0" w:space="0" w:color="auto"/>
        <w:right w:val="none" w:sz="0" w:space="0" w:color="auto"/>
      </w:divBdr>
    </w:div>
    <w:div w:id="1249533222">
      <w:bodyDiv w:val="1"/>
      <w:marLeft w:val="0"/>
      <w:marRight w:val="0"/>
      <w:marTop w:val="0"/>
      <w:marBottom w:val="0"/>
      <w:divBdr>
        <w:top w:val="none" w:sz="0" w:space="0" w:color="auto"/>
        <w:left w:val="none" w:sz="0" w:space="0" w:color="auto"/>
        <w:bottom w:val="none" w:sz="0" w:space="0" w:color="auto"/>
        <w:right w:val="none" w:sz="0" w:space="0" w:color="auto"/>
      </w:divBdr>
    </w:div>
    <w:div w:id="1272512919">
      <w:bodyDiv w:val="1"/>
      <w:marLeft w:val="0"/>
      <w:marRight w:val="0"/>
      <w:marTop w:val="0"/>
      <w:marBottom w:val="0"/>
      <w:divBdr>
        <w:top w:val="none" w:sz="0" w:space="0" w:color="auto"/>
        <w:left w:val="none" w:sz="0" w:space="0" w:color="auto"/>
        <w:bottom w:val="none" w:sz="0" w:space="0" w:color="auto"/>
        <w:right w:val="none" w:sz="0" w:space="0" w:color="auto"/>
      </w:divBdr>
    </w:div>
    <w:div w:id="1378049028">
      <w:bodyDiv w:val="1"/>
      <w:marLeft w:val="0"/>
      <w:marRight w:val="0"/>
      <w:marTop w:val="0"/>
      <w:marBottom w:val="0"/>
      <w:divBdr>
        <w:top w:val="none" w:sz="0" w:space="0" w:color="auto"/>
        <w:left w:val="none" w:sz="0" w:space="0" w:color="auto"/>
        <w:bottom w:val="none" w:sz="0" w:space="0" w:color="auto"/>
        <w:right w:val="none" w:sz="0" w:space="0" w:color="auto"/>
      </w:divBdr>
    </w:div>
    <w:div w:id="1389644694">
      <w:bodyDiv w:val="1"/>
      <w:marLeft w:val="0"/>
      <w:marRight w:val="0"/>
      <w:marTop w:val="0"/>
      <w:marBottom w:val="0"/>
      <w:divBdr>
        <w:top w:val="none" w:sz="0" w:space="0" w:color="auto"/>
        <w:left w:val="none" w:sz="0" w:space="0" w:color="auto"/>
        <w:bottom w:val="none" w:sz="0" w:space="0" w:color="auto"/>
        <w:right w:val="none" w:sz="0" w:space="0" w:color="auto"/>
      </w:divBdr>
    </w:div>
    <w:div w:id="1404983379">
      <w:bodyDiv w:val="1"/>
      <w:marLeft w:val="0"/>
      <w:marRight w:val="0"/>
      <w:marTop w:val="0"/>
      <w:marBottom w:val="0"/>
      <w:divBdr>
        <w:top w:val="none" w:sz="0" w:space="0" w:color="auto"/>
        <w:left w:val="none" w:sz="0" w:space="0" w:color="auto"/>
        <w:bottom w:val="none" w:sz="0" w:space="0" w:color="auto"/>
        <w:right w:val="none" w:sz="0" w:space="0" w:color="auto"/>
      </w:divBdr>
    </w:div>
    <w:div w:id="1405639702">
      <w:bodyDiv w:val="1"/>
      <w:marLeft w:val="0"/>
      <w:marRight w:val="0"/>
      <w:marTop w:val="0"/>
      <w:marBottom w:val="0"/>
      <w:divBdr>
        <w:top w:val="none" w:sz="0" w:space="0" w:color="auto"/>
        <w:left w:val="none" w:sz="0" w:space="0" w:color="auto"/>
        <w:bottom w:val="none" w:sz="0" w:space="0" w:color="auto"/>
        <w:right w:val="none" w:sz="0" w:space="0" w:color="auto"/>
      </w:divBdr>
    </w:div>
    <w:div w:id="1408847434">
      <w:bodyDiv w:val="1"/>
      <w:marLeft w:val="0"/>
      <w:marRight w:val="0"/>
      <w:marTop w:val="0"/>
      <w:marBottom w:val="0"/>
      <w:divBdr>
        <w:top w:val="none" w:sz="0" w:space="0" w:color="auto"/>
        <w:left w:val="none" w:sz="0" w:space="0" w:color="auto"/>
        <w:bottom w:val="none" w:sz="0" w:space="0" w:color="auto"/>
        <w:right w:val="none" w:sz="0" w:space="0" w:color="auto"/>
      </w:divBdr>
    </w:div>
    <w:div w:id="1484353320">
      <w:bodyDiv w:val="1"/>
      <w:marLeft w:val="0"/>
      <w:marRight w:val="0"/>
      <w:marTop w:val="0"/>
      <w:marBottom w:val="0"/>
      <w:divBdr>
        <w:top w:val="none" w:sz="0" w:space="0" w:color="auto"/>
        <w:left w:val="none" w:sz="0" w:space="0" w:color="auto"/>
        <w:bottom w:val="none" w:sz="0" w:space="0" w:color="auto"/>
        <w:right w:val="none" w:sz="0" w:space="0" w:color="auto"/>
      </w:divBdr>
    </w:div>
    <w:div w:id="1506163188">
      <w:bodyDiv w:val="1"/>
      <w:marLeft w:val="0"/>
      <w:marRight w:val="0"/>
      <w:marTop w:val="0"/>
      <w:marBottom w:val="0"/>
      <w:divBdr>
        <w:top w:val="none" w:sz="0" w:space="0" w:color="auto"/>
        <w:left w:val="none" w:sz="0" w:space="0" w:color="auto"/>
        <w:bottom w:val="none" w:sz="0" w:space="0" w:color="auto"/>
        <w:right w:val="none" w:sz="0" w:space="0" w:color="auto"/>
      </w:divBdr>
    </w:div>
    <w:div w:id="1556352365">
      <w:bodyDiv w:val="1"/>
      <w:marLeft w:val="0"/>
      <w:marRight w:val="0"/>
      <w:marTop w:val="0"/>
      <w:marBottom w:val="0"/>
      <w:divBdr>
        <w:top w:val="none" w:sz="0" w:space="0" w:color="auto"/>
        <w:left w:val="none" w:sz="0" w:space="0" w:color="auto"/>
        <w:bottom w:val="none" w:sz="0" w:space="0" w:color="auto"/>
        <w:right w:val="none" w:sz="0" w:space="0" w:color="auto"/>
      </w:divBdr>
    </w:div>
    <w:div w:id="1569804919">
      <w:bodyDiv w:val="1"/>
      <w:marLeft w:val="0"/>
      <w:marRight w:val="0"/>
      <w:marTop w:val="0"/>
      <w:marBottom w:val="0"/>
      <w:divBdr>
        <w:top w:val="none" w:sz="0" w:space="0" w:color="auto"/>
        <w:left w:val="none" w:sz="0" w:space="0" w:color="auto"/>
        <w:bottom w:val="none" w:sz="0" w:space="0" w:color="auto"/>
        <w:right w:val="none" w:sz="0" w:space="0" w:color="auto"/>
      </w:divBdr>
    </w:div>
    <w:div w:id="1596867506">
      <w:bodyDiv w:val="1"/>
      <w:marLeft w:val="0"/>
      <w:marRight w:val="0"/>
      <w:marTop w:val="0"/>
      <w:marBottom w:val="0"/>
      <w:divBdr>
        <w:top w:val="none" w:sz="0" w:space="0" w:color="auto"/>
        <w:left w:val="none" w:sz="0" w:space="0" w:color="auto"/>
        <w:bottom w:val="none" w:sz="0" w:space="0" w:color="auto"/>
        <w:right w:val="none" w:sz="0" w:space="0" w:color="auto"/>
      </w:divBdr>
    </w:div>
    <w:div w:id="1613706980">
      <w:bodyDiv w:val="1"/>
      <w:marLeft w:val="0"/>
      <w:marRight w:val="0"/>
      <w:marTop w:val="0"/>
      <w:marBottom w:val="0"/>
      <w:divBdr>
        <w:top w:val="none" w:sz="0" w:space="0" w:color="auto"/>
        <w:left w:val="none" w:sz="0" w:space="0" w:color="auto"/>
        <w:bottom w:val="none" w:sz="0" w:space="0" w:color="auto"/>
        <w:right w:val="none" w:sz="0" w:space="0" w:color="auto"/>
      </w:divBdr>
    </w:div>
    <w:div w:id="1668899825">
      <w:bodyDiv w:val="1"/>
      <w:marLeft w:val="0"/>
      <w:marRight w:val="0"/>
      <w:marTop w:val="0"/>
      <w:marBottom w:val="0"/>
      <w:divBdr>
        <w:top w:val="none" w:sz="0" w:space="0" w:color="auto"/>
        <w:left w:val="none" w:sz="0" w:space="0" w:color="auto"/>
        <w:bottom w:val="none" w:sz="0" w:space="0" w:color="auto"/>
        <w:right w:val="none" w:sz="0" w:space="0" w:color="auto"/>
      </w:divBdr>
    </w:div>
    <w:div w:id="1698656143">
      <w:bodyDiv w:val="1"/>
      <w:marLeft w:val="0"/>
      <w:marRight w:val="0"/>
      <w:marTop w:val="0"/>
      <w:marBottom w:val="0"/>
      <w:divBdr>
        <w:top w:val="none" w:sz="0" w:space="0" w:color="auto"/>
        <w:left w:val="none" w:sz="0" w:space="0" w:color="auto"/>
        <w:bottom w:val="none" w:sz="0" w:space="0" w:color="auto"/>
        <w:right w:val="none" w:sz="0" w:space="0" w:color="auto"/>
      </w:divBdr>
    </w:div>
    <w:div w:id="1703632205">
      <w:bodyDiv w:val="1"/>
      <w:marLeft w:val="0"/>
      <w:marRight w:val="0"/>
      <w:marTop w:val="0"/>
      <w:marBottom w:val="0"/>
      <w:divBdr>
        <w:top w:val="none" w:sz="0" w:space="0" w:color="auto"/>
        <w:left w:val="none" w:sz="0" w:space="0" w:color="auto"/>
        <w:bottom w:val="none" w:sz="0" w:space="0" w:color="auto"/>
        <w:right w:val="none" w:sz="0" w:space="0" w:color="auto"/>
      </w:divBdr>
    </w:div>
    <w:div w:id="1774402479">
      <w:bodyDiv w:val="1"/>
      <w:marLeft w:val="0"/>
      <w:marRight w:val="0"/>
      <w:marTop w:val="0"/>
      <w:marBottom w:val="0"/>
      <w:divBdr>
        <w:top w:val="none" w:sz="0" w:space="0" w:color="auto"/>
        <w:left w:val="none" w:sz="0" w:space="0" w:color="auto"/>
        <w:bottom w:val="none" w:sz="0" w:space="0" w:color="auto"/>
        <w:right w:val="none" w:sz="0" w:space="0" w:color="auto"/>
      </w:divBdr>
    </w:div>
    <w:div w:id="1798135732">
      <w:bodyDiv w:val="1"/>
      <w:marLeft w:val="0"/>
      <w:marRight w:val="0"/>
      <w:marTop w:val="0"/>
      <w:marBottom w:val="0"/>
      <w:divBdr>
        <w:top w:val="none" w:sz="0" w:space="0" w:color="auto"/>
        <w:left w:val="none" w:sz="0" w:space="0" w:color="auto"/>
        <w:bottom w:val="none" w:sz="0" w:space="0" w:color="auto"/>
        <w:right w:val="none" w:sz="0" w:space="0" w:color="auto"/>
      </w:divBdr>
    </w:div>
    <w:div w:id="1801335064">
      <w:bodyDiv w:val="1"/>
      <w:marLeft w:val="0"/>
      <w:marRight w:val="0"/>
      <w:marTop w:val="0"/>
      <w:marBottom w:val="0"/>
      <w:divBdr>
        <w:top w:val="none" w:sz="0" w:space="0" w:color="auto"/>
        <w:left w:val="none" w:sz="0" w:space="0" w:color="auto"/>
        <w:bottom w:val="none" w:sz="0" w:space="0" w:color="auto"/>
        <w:right w:val="none" w:sz="0" w:space="0" w:color="auto"/>
      </w:divBdr>
    </w:div>
    <w:div w:id="1853570742">
      <w:bodyDiv w:val="1"/>
      <w:marLeft w:val="0"/>
      <w:marRight w:val="0"/>
      <w:marTop w:val="0"/>
      <w:marBottom w:val="0"/>
      <w:divBdr>
        <w:top w:val="none" w:sz="0" w:space="0" w:color="auto"/>
        <w:left w:val="none" w:sz="0" w:space="0" w:color="auto"/>
        <w:bottom w:val="none" w:sz="0" w:space="0" w:color="auto"/>
        <w:right w:val="none" w:sz="0" w:space="0" w:color="auto"/>
      </w:divBdr>
    </w:div>
    <w:div w:id="1863127506">
      <w:bodyDiv w:val="1"/>
      <w:marLeft w:val="0"/>
      <w:marRight w:val="0"/>
      <w:marTop w:val="0"/>
      <w:marBottom w:val="0"/>
      <w:divBdr>
        <w:top w:val="none" w:sz="0" w:space="0" w:color="auto"/>
        <w:left w:val="none" w:sz="0" w:space="0" w:color="auto"/>
        <w:bottom w:val="none" w:sz="0" w:space="0" w:color="auto"/>
        <w:right w:val="none" w:sz="0" w:space="0" w:color="auto"/>
      </w:divBdr>
    </w:div>
    <w:div w:id="1865169384">
      <w:bodyDiv w:val="1"/>
      <w:marLeft w:val="0"/>
      <w:marRight w:val="0"/>
      <w:marTop w:val="0"/>
      <w:marBottom w:val="0"/>
      <w:divBdr>
        <w:top w:val="none" w:sz="0" w:space="0" w:color="auto"/>
        <w:left w:val="none" w:sz="0" w:space="0" w:color="auto"/>
        <w:bottom w:val="none" w:sz="0" w:space="0" w:color="auto"/>
        <w:right w:val="none" w:sz="0" w:space="0" w:color="auto"/>
      </w:divBdr>
    </w:div>
    <w:div w:id="1873221274">
      <w:bodyDiv w:val="1"/>
      <w:marLeft w:val="0"/>
      <w:marRight w:val="0"/>
      <w:marTop w:val="0"/>
      <w:marBottom w:val="0"/>
      <w:divBdr>
        <w:top w:val="none" w:sz="0" w:space="0" w:color="auto"/>
        <w:left w:val="none" w:sz="0" w:space="0" w:color="auto"/>
        <w:bottom w:val="none" w:sz="0" w:space="0" w:color="auto"/>
        <w:right w:val="none" w:sz="0" w:space="0" w:color="auto"/>
      </w:divBdr>
    </w:div>
    <w:div w:id="1902709146">
      <w:bodyDiv w:val="1"/>
      <w:marLeft w:val="0"/>
      <w:marRight w:val="0"/>
      <w:marTop w:val="0"/>
      <w:marBottom w:val="0"/>
      <w:divBdr>
        <w:top w:val="none" w:sz="0" w:space="0" w:color="auto"/>
        <w:left w:val="none" w:sz="0" w:space="0" w:color="auto"/>
        <w:bottom w:val="none" w:sz="0" w:space="0" w:color="auto"/>
        <w:right w:val="none" w:sz="0" w:space="0" w:color="auto"/>
      </w:divBdr>
    </w:div>
    <w:div w:id="1920098394">
      <w:bodyDiv w:val="1"/>
      <w:marLeft w:val="0"/>
      <w:marRight w:val="0"/>
      <w:marTop w:val="0"/>
      <w:marBottom w:val="0"/>
      <w:divBdr>
        <w:top w:val="none" w:sz="0" w:space="0" w:color="auto"/>
        <w:left w:val="none" w:sz="0" w:space="0" w:color="auto"/>
        <w:bottom w:val="none" w:sz="0" w:space="0" w:color="auto"/>
        <w:right w:val="none" w:sz="0" w:space="0" w:color="auto"/>
      </w:divBdr>
    </w:div>
    <w:div w:id="1972439097">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124495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automaticaddison.com/how-the-sobel-operator-works/" TargetMode="Externa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hyperlink" Target="https://en.wikipedia.org/wiki/Nobuyuki_Otsu" TargetMode="External"/><Relationship Id="rId31" Type="http://schemas.openxmlformats.org/officeDocument/2006/relationships/hyperlink" Target="https://en.wikipedia.org/wiki/Gaussian_blur"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F8304-15F8-4C46-8FBC-A91ECD59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58</Pages>
  <Words>8790</Words>
  <Characters>50105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Duy Hung</cp:lastModifiedBy>
  <cp:revision>320</cp:revision>
  <cp:lastPrinted>2023-05-25T07:23:00Z</cp:lastPrinted>
  <dcterms:created xsi:type="dcterms:W3CDTF">2024-10-29T05:52:00Z</dcterms:created>
  <dcterms:modified xsi:type="dcterms:W3CDTF">2024-11-09T17:28:00Z</dcterms:modified>
</cp:coreProperties>
</file>