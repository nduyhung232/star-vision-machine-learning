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73791"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05pt;height:82.05pt" o:ole="">
                  <v:imagedata r:id="rId8" o:title=""/>
                </v:shape>
                <o:OLEObject Type="Embed" ProgID="Photoshop.Image.7" ShapeID="_x0000_i1025" DrawAspect="Content" ObjectID="_1792749958"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27FA1"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05pt;height:82.05pt" o:ole="">
                  <v:imagedata r:id="rId8" o:title=""/>
                </v:shape>
                <o:OLEObject Type="Embed" ProgID="Photoshop.Image.7" ShapeID="_x0000_i1026" DrawAspect="Content" ObjectID="_1792749959"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137205"/>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137206"/>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0D6C140E" w14:textId="34A1427F" w:rsidR="00510EA3"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137205" w:history="1">
        <w:r w:rsidR="00510EA3" w:rsidRPr="00812504">
          <w:rPr>
            <w:rStyle w:val="Hyperlink"/>
            <w:noProof/>
          </w:rPr>
          <w:t>LỜI CAM ĐOAN</w:t>
        </w:r>
        <w:r w:rsidR="00510EA3">
          <w:rPr>
            <w:noProof/>
            <w:webHidden/>
          </w:rPr>
          <w:tab/>
        </w:r>
        <w:r w:rsidR="00510EA3">
          <w:rPr>
            <w:noProof/>
            <w:webHidden/>
          </w:rPr>
          <w:fldChar w:fldCharType="begin"/>
        </w:r>
        <w:r w:rsidR="00510EA3">
          <w:rPr>
            <w:noProof/>
            <w:webHidden/>
          </w:rPr>
          <w:instrText xml:space="preserve"> PAGEREF _Toc182137205 \h </w:instrText>
        </w:r>
        <w:r w:rsidR="00510EA3">
          <w:rPr>
            <w:noProof/>
            <w:webHidden/>
          </w:rPr>
        </w:r>
        <w:r w:rsidR="00510EA3">
          <w:rPr>
            <w:noProof/>
            <w:webHidden/>
          </w:rPr>
          <w:fldChar w:fldCharType="separate"/>
        </w:r>
        <w:r w:rsidR="00510EA3">
          <w:rPr>
            <w:noProof/>
            <w:webHidden/>
          </w:rPr>
          <w:t>i</w:t>
        </w:r>
        <w:r w:rsidR="00510EA3">
          <w:rPr>
            <w:noProof/>
            <w:webHidden/>
          </w:rPr>
          <w:fldChar w:fldCharType="end"/>
        </w:r>
      </w:hyperlink>
    </w:p>
    <w:p w14:paraId="064A1A15" w14:textId="6CF81E5F"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6" w:history="1">
        <w:r w:rsidRPr="00812504">
          <w:rPr>
            <w:rStyle w:val="Hyperlink"/>
            <w:noProof/>
          </w:rPr>
          <w:t>LỜI CẢM ƠN</w:t>
        </w:r>
        <w:r>
          <w:rPr>
            <w:noProof/>
            <w:webHidden/>
          </w:rPr>
          <w:tab/>
        </w:r>
        <w:r>
          <w:rPr>
            <w:noProof/>
            <w:webHidden/>
          </w:rPr>
          <w:fldChar w:fldCharType="begin"/>
        </w:r>
        <w:r>
          <w:rPr>
            <w:noProof/>
            <w:webHidden/>
          </w:rPr>
          <w:instrText xml:space="preserve"> PAGEREF _Toc182137206 \h </w:instrText>
        </w:r>
        <w:r>
          <w:rPr>
            <w:noProof/>
            <w:webHidden/>
          </w:rPr>
        </w:r>
        <w:r>
          <w:rPr>
            <w:noProof/>
            <w:webHidden/>
          </w:rPr>
          <w:fldChar w:fldCharType="separate"/>
        </w:r>
        <w:r>
          <w:rPr>
            <w:noProof/>
            <w:webHidden/>
          </w:rPr>
          <w:t>ii</w:t>
        </w:r>
        <w:r>
          <w:rPr>
            <w:noProof/>
            <w:webHidden/>
          </w:rPr>
          <w:fldChar w:fldCharType="end"/>
        </w:r>
      </w:hyperlink>
    </w:p>
    <w:p w14:paraId="63D7458F" w14:textId="72158554"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7" w:history="1">
        <w:r w:rsidRPr="00812504">
          <w:rPr>
            <w:rStyle w:val="Hyperlink"/>
            <w:noProof/>
            <w:spacing w:val="-1"/>
          </w:rPr>
          <w:t>D</w:t>
        </w:r>
        <w:r w:rsidRPr="00812504">
          <w:rPr>
            <w:rStyle w:val="Hyperlink"/>
            <w:noProof/>
            <w:spacing w:val="1"/>
          </w:rPr>
          <w:t>A</w:t>
        </w:r>
        <w:r w:rsidRPr="00812504">
          <w:rPr>
            <w:rStyle w:val="Hyperlink"/>
            <w:noProof/>
            <w:spacing w:val="-1"/>
          </w:rPr>
          <w:t>N</w:t>
        </w:r>
        <w:r w:rsidRPr="00812504">
          <w:rPr>
            <w:rStyle w:val="Hyperlink"/>
            <w:noProof/>
          </w:rPr>
          <w:t>H MỤC CÁC TỪ</w:t>
        </w:r>
        <w:r w:rsidRPr="00812504">
          <w:rPr>
            <w:rStyle w:val="Hyperlink"/>
            <w:noProof/>
            <w:spacing w:val="1"/>
          </w:rPr>
          <w:t xml:space="preserve"> </w:t>
        </w:r>
        <w:r w:rsidRPr="00812504">
          <w:rPr>
            <w:rStyle w:val="Hyperlink"/>
            <w:noProof/>
          </w:rPr>
          <w:t>VIẾT</w:t>
        </w:r>
        <w:r w:rsidRPr="00812504">
          <w:rPr>
            <w:rStyle w:val="Hyperlink"/>
            <w:noProof/>
            <w:spacing w:val="1"/>
          </w:rPr>
          <w:t xml:space="preserve"> </w:t>
        </w:r>
        <w:r w:rsidRPr="00812504">
          <w:rPr>
            <w:rStyle w:val="Hyperlink"/>
            <w:noProof/>
            <w:spacing w:val="-1"/>
          </w:rPr>
          <w:t>T</w:t>
        </w:r>
        <w:r w:rsidRPr="00812504">
          <w:rPr>
            <w:rStyle w:val="Hyperlink"/>
            <w:noProof/>
          </w:rPr>
          <w:t>ẮT</w:t>
        </w:r>
        <w:r>
          <w:rPr>
            <w:noProof/>
            <w:webHidden/>
          </w:rPr>
          <w:tab/>
        </w:r>
        <w:r>
          <w:rPr>
            <w:noProof/>
            <w:webHidden/>
          </w:rPr>
          <w:fldChar w:fldCharType="begin"/>
        </w:r>
        <w:r>
          <w:rPr>
            <w:noProof/>
            <w:webHidden/>
          </w:rPr>
          <w:instrText xml:space="preserve"> PAGEREF _Toc182137207 \h </w:instrText>
        </w:r>
        <w:r>
          <w:rPr>
            <w:noProof/>
            <w:webHidden/>
          </w:rPr>
        </w:r>
        <w:r>
          <w:rPr>
            <w:noProof/>
            <w:webHidden/>
          </w:rPr>
          <w:fldChar w:fldCharType="separate"/>
        </w:r>
        <w:r>
          <w:rPr>
            <w:noProof/>
            <w:webHidden/>
          </w:rPr>
          <w:t>vi</w:t>
        </w:r>
        <w:r>
          <w:rPr>
            <w:noProof/>
            <w:webHidden/>
          </w:rPr>
          <w:fldChar w:fldCharType="end"/>
        </w:r>
      </w:hyperlink>
    </w:p>
    <w:p w14:paraId="5494660D" w14:textId="013F036D"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8" w:history="1">
        <w:r w:rsidRPr="00812504">
          <w:rPr>
            <w:rStyle w:val="Hyperlink"/>
            <w:noProof/>
            <w:spacing w:val="-1"/>
          </w:rPr>
          <w:t>D</w:t>
        </w:r>
        <w:r w:rsidRPr="00812504">
          <w:rPr>
            <w:rStyle w:val="Hyperlink"/>
            <w:noProof/>
            <w:spacing w:val="1"/>
          </w:rPr>
          <w:t>A</w:t>
        </w:r>
        <w:r w:rsidRPr="00812504">
          <w:rPr>
            <w:rStyle w:val="Hyperlink"/>
            <w:noProof/>
            <w:spacing w:val="-1"/>
          </w:rPr>
          <w:t>N</w:t>
        </w:r>
        <w:r w:rsidRPr="00812504">
          <w:rPr>
            <w:rStyle w:val="Hyperlink"/>
            <w:noProof/>
          </w:rPr>
          <w:t xml:space="preserve">H </w:t>
        </w:r>
        <w:r w:rsidRPr="00812504">
          <w:rPr>
            <w:rStyle w:val="Hyperlink"/>
            <w:noProof/>
            <w:spacing w:val="1"/>
          </w:rPr>
          <w:t>M</w:t>
        </w:r>
        <w:r w:rsidRPr="00812504">
          <w:rPr>
            <w:rStyle w:val="Hyperlink"/>
            <w:noProof/>
            <w:spacing w:val="-2"/>
          </w:rPr>
          <w:t>Ụ</w:t>
        </w:r>
        <w:r w:rsidRPr="00812504">
          <w:rPr>
            <w:rStyle w:val="Hyperlink"/>
            <w:noProof/>
          </w:rPr>
          <w:t xml:space="preserve">C </w:t>
        </w:r>
        <w:r w:rsidRPr="00812504">
          <w:rPr>
            <w:rStyle w:val="Hyperlink"/>
            <w:noProof/>
            <w:spacing w:val="-1"/>
          </w:rPr>
          <w:t>B</w:t>
        </w:r>
        <w:r w:rsidRPr="00812504">
          <w:rPr>
            <w:rStyle w:val="Hyperlink"/>
            <w:noProof/>
          </w:rPr>
          <w:t>Ả</w:t>
        </w:r>
        <w:r w:rsidRPr="00812504">
          <w:rPr>
            <w:rStyle w:val="Hyperlink"/>
            <w:noProof/>
            <w:spacing w:val="1"/>
          </w:rPr>
          <w:t>N</w:t>
        </w:r>
        <w:r w:rsidRPr="00812504">
          <w:rPr>
            <w:rStyle w:val="Hyperlink"/>
            <w:noProof/>
          </w:rPr>
          <w:t>G</w:t>
        </w:r>
        <w:r w:rsidRPr="00812504">
          <w:rPr>
            <w:rStyle w:val="Hyperlink"/>
            <w:noProof/>
            <w:spacing w:val="-1"/>
          </w:rPr>
          <w:t xml:space="preserve"> </w:t>
        </w:r>
        <w:r w:rsidRPr="00812504">
          <w:rPr>
            <w:rStyle w:val="Hyperlink"/>
            <w:noProof/>
            <w:spacing w:val="1"/>
          </w:rPr>
          <w:t>B</w:t>
        </w:r>
        <w:r w:rsidRPr="00812504">
          <w:rPr>
            <w:rStyle w:val="Hyperlink"/>
            <w:noProof/>
          </w:rPr>
          <w:t>IỂU</w:t>
        </w:r>
        <w:r>
          <w:rPr>
            <w:noProof/>
            <w:webHidden/>
          </w:rPr>
          <w:tab/>
        </w:r>
        <w:r>
          <w:rPr>
            <w:noProof/>
            <w:webHidden/>
          </w:rPr>
          <w:fldChar w:fldCharType="begin"/>
        </w:r>
        <w:r>
          <w:rPr>
            <w:noProof/>
            <w:webHidden/>
          </w:rPr>
          <w:instrText xml:space="preserve"> PAGEREF _Toc182137208 \h </w:instrText>
        </w:r>
        <w:r>
          <w:rPr>
            <w:noProof/>
            <w:webHidden/>
          </w:rPr>
        </w:r>
        <w:r>
          <w:rPr>
            <w:noProof/>
            <w:webHidden/>
          </w:rPr>
          <w:fldChar w:fldCharType="separate"/>
        </w:r>
        <w:r>
          <w:rPr>
            <w:noProof/>
            <w:webHidden/>
          </w:rPr>
          <w:t>vii</w:t>
        </w:r>
        <w:r>
          <w:rPr>
            <w:noProof/>
            <w:webHidden/>
          </w:rPr>
          <w:fldChar w:fldCharType="end"/>
        </w:r>
      </w:hyperlink>
    </w:p>
    <w:p w14:paraId="5C1BD82A" w14:textId="16F6554F"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09" w:history="1">
        <w:r w:rsidRPr="00812504">
          <w:rPr>
            <w:rStyle w:val="Hyperlink"/>
            <w:noProof/>
          </w:rPr>
          <w:t>DANH MỤC HÌNH VẼ</w:t>
        </w:r>
        <w:r>
          <w:rPr>
            <w:noProof/>
            <w:webHidden/>
          </w:rPr>
          <w:tab/>
        </w:r>
        <w:r>
          <w:rPr>
            <w:noProof/>
            <w:webHidden/>
          </w:rPr>
          <w:fldChar w:fldCharType="begin"/>
        </w:r>
        <w:r>
          <w:rPr>
            <w:noProof/>
            <w:webHidden/>
          </w:rPr>
          <w:instrText xml:space="preserve"> PAGEREF _Toc182137209 \h </w:instrText>
        </w:r>
        <w:r>
          <w:rPr>
            <w:noProof/>
            <w:webHidden/>
          </w:rPr>
        </w:r>
        <w:r>
          <w:rPr>
            <w:noProof/>
            <w:webHidden/>
          </w:rPr>
          <w:fldChar w:fldCharType="separate"/>
        </w:r>
        <w:r>
          <w:rPr>
            <w:noProof/>
            <w:webHidden/>
          </w:rPr>
          <w:t>viii</w:t>
        </w:r>
        <w:r>
          <w:rPr>
            <w:noProof/>
            <w:webHidden/>
          </w:rPr>
          <w:fldChar w:fldCharType="end"/>
        </w:r>
      </w:hyperlink>
    </w:p>
    <w:p w14:paraId="33409C20" w14:textId="2C1F23F9"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10" w:history="1">
        <w:r w:rsidRPr="00812504">
          <w:rPr>
            <w:rStyle w:val="Hyperlink"/>
            <w:noProof/>
          </w:rPr>
          <w:t>MỞ ĐẦU</w:t>
        </w:r>
        <w:r>
          <w:rPr>
            <w:noProof/>
            <w:webHidden/>
          </w:rPr>
          <w:tab/>
        </w:r>
        <w:r>
          <w:rPr>
            <w:noProof/>
            <w:webHidden/>
          </w:rPr>
          <w:fldChar w:fldCharType="begin"/>
        </w:r>
        <w:r>
          <w:rPr>
            <w:noProof/>
            <w:webHidden/>
          </w:rPr>
          <w:instrText xml:space="preserve"> PAGEREF _Toc182137210 \h </w:instrText>
        </w:r>
        <w:r>
          <w:rPr>
            <w:noProof/>
            <w:webHidden/>
          </w:rPr>
        </w:r>
        <w:r>
          <w:rPr>
            <w:noProof/>
            <w:webHidden/>
          </w:rPr>
          <w:fldChar w:fldCharType="separate"/>
        </w:r>
        <w:r>
          <w:rPr>
            <w:noProof/>
            <w:webHidden/>
          </w:rPr>
          <w:t>9</w:t>
        </w:r>
        <w:r>
          <w:rPr>
            <w:noProof/>
            <w:webHidden/>
          </w:rPr>
          <w:fldChar w:fldCharType="end"/>
        </w:r>
      </w:hyperlink>
    </w:p>
    <w:p w14:paraId="50B23B6F" w14:textId="2DB263AC"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1" w:history="1">
        <w:r w:rsidRPr="00812504">
          <w:rPr>
            <w:rStyle w:val="Hyperlink"/>
            <w:noProof/>
          </w:rPr>
          <w:t>1. Lý do chọn đề tài</w:t>
        </w:r>
        <w:r>
          <w:rPr>
            <w:noProof/>
            <w:webHidden/>
          </w:rPr>
          <w:tab/>
        </w:r>
        <w:r>
          <w:rPr>
            <w:noProof/>
            <w:webHidden/>
          </w:rPr>
          <w:fldChar w:fldCharType="begin"/>
        </w:r>
        <w:r>
          <w:rPr>
            <w:noProof/>
            <w:webHidden/>
          </w:rPr>
          <w:instrText xml:space="preserve"> PAGEREF _Toc182137211 \h </w:instrText>
        </w:r>
        <w:r>
          <w:rPr>
            <w:noProof/>
            <w:webHidden/>
          </w:rPr>
        </w:r>
        <w:r>
          <w:rPr>
            <w:noProof/>
            <w:webHidden/>
          </w:rPr>
          <w:fldChar w:fldCharType="separate"/>
        </w:r>
        <w:r>
          <w:rPr>
            <w:noProof/>
            <w:webHidden/>
          </w:rPr>
          <w:t>9</w:t>
        </w:r>
        <w:r>
          <w:rPr>
            <w:noProof/>
            <w:webHidden/>
          </w:rPr>
          <w:fldChar w:fldCharType="end"/>
        </w:r>
      </w:hyperlink>
    </w:p>
    <w:p w14:paraId="609EF9EC" w14:textId="61A0B59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2" w:history="1">
        <w:r w:rsidRPr="00812504">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_Toc182137212 \h </w:instrText>
        </w:r>
        <w:r>
          <w:rPr>
            <w:noProof/>
            <w:webHidden/>
          </w:rPr>
        </w:r>
        <w:r>
          <w:rPr>
            <w:noProof/>
            <w:webHidden/>
          </w:rPr>
          <w:fldChar w:fldCharType="separate"/>
        </w:r>
        <w:r>
          <w:rPr>
            <w:noProof/>
            <w:webHidden/>
          </w:rPr>
          <w:t>10</w:t>
        </w:r>
        <w:r>
          <w:rPr>
            <w:noProof/>
            <w:webHidden/>
          </w:rPr>
          <w:fldChar w:fldCharType="end"/>
        </w:r>
      </w:hyperlink>
    </w:p>
    <w:p w14:paraId="4DE6C274" w14:textId="395D508B"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3" w:history="1">
        <w:r w:rsidRPr="00812504">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_Toc182137213 \h </w:instrText>
        </w:r>
        <w:r>
          <w:rPr>
            <w:noProof/>
            <w:webHidden/>
          </w:rPr>
        </w:r>
        <w:r>
          <w:rPr>
            <w:noProof/>
            <w:webHidden/>
          </w:rPr>
          <w:fldChar w:fldCharType="separate"/>
        </w:r>
        <w:r>
          <w:rPr>
            <w:noProof/>
            <w:webHidden/>
          </w:rPr>
          <w:t>11</w:t>
        </w:r>
        <w:r>
          <w:rPr>
            <w:noProof/>
            <w:webHidden/>
          </w:rPr>
          <w:fldChar w:fldCharType="end"/>
        </w:r>
      </w:hyperlink>
    </w:p>
    <w:p w14:paraId="28BEAF50" w14:textId="387E7D9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4" w:history="1">
        <w:r w:rsidRPr="00812504">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_Toc182137214 \h </w:instrText>
        </w:r>
        <w:r>
          <w:rPr>
            <w:noProof/>
            <w:webHidden/>
          </w:rPr>
        </w:r>
        <w:r>
          <w:rPr>
            <w:noProof/>
            <w:webHidden/>
          </w:rPr>
          <w:fldChar w:fldCharType="separate"/>
        </w:r>
        <w:r>
          <w:rPr>
            <w:noProof/>
            <w:webHidden/>
          </w:rPr>
          <w:t>11</w:t>
        </w:r>
        <w:r>
          <w:rPr>
            <w:noProof/>
            <w:webHidden/>
          </w:rPr>
          <w:fldChar w:fldCharType="end"/>
        </w:r>
      </w:hyperlink>
    </w:p>
    <w:p w14:paraId="36585B5E" w14:textId="538CBE56"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5" w:history="1">
        <w:r w:rsidRPr="00812504">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_Toc182137215 \h </w:instrText>
        </w:r>
        <w:r>
          <w:rPr>
            <w:noProof/>
            <w:webHidden/>
          </w:rPr>
        </w:r>
        <w:r>
          <w:rPr>
            <w:noProof/>
            <w:webHidden/>
          </w:rPr>
          <w:fldChar w:fldCharType="separate"/>
        </w:r>
        <w:r>
          <w:rPr>
            <w:noProof/>
            <w:webHidden/>
          </w:rPr>
          <w:t>12</w:t>
        </w:r>
        <w:r>
          <w:rPr>
            <w:noProof/>
            <w:webHidden/>
          </w:rPr>
          <w:fldChar w:fldCharType="end"/>
        </w:r>
      </w:hyperlink>
    </w:p>
    <w:p w14:paraId="76B5EDAD" w14:textId="06C20061"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16" w:history="1">
        <w:r w:rsidRPr="00812504">
          <w:rPr>
            <w:rStyle w:val="Hyperlink"/>
            <w:noProof/>
          </w:rPr>
          <w:t xml:space="preserve">CHƯƠNG 1 </w:t>
        </w:r>
        <w:r w:rsidRPr="00812504">
          <w:rPr>
            <w:rStyle w:val="Hyperlink"/>
            <w:noProof/>
            <w:lang w:val="en-US"/>
          </w:rPr>
          <w:t>CƠ SỞ LÝ LUẬN</w:t>
        </w:r>
        <w:r>
          <w:rPr>
            <w:noProof/>
            <w:webHidden/>
          </w:rPr>
          <w:tab/>
        </w:r>
        <w:r>
          <w:rPr>
            <w:noProof/>
            <w:webHidden/>
          </w:rPr>
          <w:fldChar w:fldCharType="begin"/>
        </w:r>
        <w:r>
          <w:rPr>
            <w:noProof/>
            <w:webHidden/>
          </w:rPr>
          <w:instrText xml:space="preserve"> PAGEREF _Toc182137216 \h </w:instrText>
        </w:r>
        <w:r>
          <w:rPr>
            <w:noProof/>
            <w:webHidden/>
          </w:rPr>
        </w:r>
        <w:r>
          <w:rPr>
            <w:noProof/>
            <w:webHidden/>
          </w:rPr>
          <w:fldChar w:fldCharType="separate"/>
        </w:r>
        <w:r>
          <w:rPr>
            <w:noProof/>
            <w:webHidden/>
          </w:rPr>
          <w:t>13</w:t>
        </w:r>
        <w:r>
          <w:rPr>
            <w:noProof/>
            <w:webHidden/>
          </w:rPr>
          <w:fldChar w:fldCharType="end"/>
        </w:r>
      </w:hyperlink>
    </w:p>
    <w:p w14:paraId="3C6BFF75" w14:textId="45E6E194"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7" w:history="1">
        <w:r w:rsidRPr="00812504">
          <w:rPr>
            <w:rStyle w:val="Hyperlink"/>
            <w:noProof/>
            <w:lang w:val="nl-NL"/>
          </w:rPr>
          <w:t>1</w:t>
        </w:r>
        <w:r w:rsidRPr="00812504">
          <w:rPr>
            <w:rStyle w:val="Hyperlink"/>
            <w:noProof/>
          </w:rPr>
          <w:t xml:space="preserve">.1. </w:t>
        </w:r>
        <w:r w:rsidRPr="00812504">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_Toc182137217 \h </w:instrText>
        </w:r>
        <w:r>
          <w:rPr>
            <w:noProof/>
            <w:webHidden/>
          </w:rPr>
        </w:r>
        <w:r>
          <w:rPr>
            <w:noProof/>
            <w:webHidden/>
          </w:rPr>
          <w:fldChar w:fldCharType="separate"/>
        </w:r>
        <w:r>
          <w:rPr>
            <w:noProof/>
            <w:webHidden/>
          </w:rPr>
          <w:t>13</w:t>
        </w:r>
        <w:r>
          <w:rPr>
            <w:noProof/>
            <w:webHidden/>
          </w:rPr>
          <w:fldChar w:fldCharType="end"/>
        </w:r>
      </w:hyperlink>
    </w:p>
    <w:p w14:paraId="1633FDDA" w14:textId="2B6B5AB1"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8" w:history="1">
        <w:r w:rsidRPr="00812504">
          <w:rPr>
            <w:rStyle w:val="Hyperlink"/>
            <w:noProof/>
          </w:rPr>
          <w:t>1.2.</w:t>
        </w:r>
        <w:r w:rsidRPr="00812504">
          <w:rPr>
            <w:rStyle w:val="Hyperlink"/>
            <w:i/>
            <w:noProof/>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_Toc182137218 \h </w:instrText>
        </w:r>
        <w:r>
          <w:rPr>
            <w:noProof/>
            <w:webHidden/>
          </w:rPr>
        </w:r>
        <w:r>
          <w:rPr>
            <w:noProof/>
            <w:webHidden/>
          </w:rPr>
          <w:fldChar w:fldCharType="separate"/>
        </w:r>
        <w:r>
          <w:rPr>
            <w:noProof/>
            <w:webHidden/>
          </w:rPr>
          <w:t>13</w:t>
        </w:r>
        <w:r>
          <w:rPr>
            <w:noProof/>
            <w:webHidden/>
          </w:rPr>
          <w:fldChar w:fldCharType="end"/>
        </w:r>
      </w:hyperlink>
    </w:p>
    <w:p w14:paraId="639E5F92" w14:textId="1061B7A2"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19" w:history="1">
        <w:r w:rsidRPr="00812504">
          <w:rPr>
            <w:rStyle w:val="Hyperlink"/>
            <w:noProof/>
          </w:rPr>
          <w:t>1.2.1. (Viết chèn hoặc Copy - Paste special unformatted vào đây)</w:t>
        </w:r>
        <w:r>
          <w:rPr>
            <w:noProof/>
            <w:webHidden/>
          </w:rPr>
          <w:tab/>
        </w:r>
        <w:r>
          <w:rPr>
            <w:noProof/>
            <w:webHidden/>
          </w:rPr>
          <w:fldChar w:fldCharType="begin"/>
        </w:r>
        <w:r>
          <w:rPr>
            <w:noProof/>
            <w:webHidden/>
          </w:rPr>
          <w:instrText xml:space="preserve"> PAGEREF _Toc182137219 \h </w:instrText>
        </w:r>
        <w:r>
          <w:rPr>
            <w:noProof/>
            <w:webHidden/>
          </w:rPr>
        </w:r>
        <w:r>
          <w:rPr>
            <w:noProof/>
            <w:webHidden/>
          </w:rPr>
          <w:fldChar w:fldCharType="separate"/>
        </w:r>
        <w:r>
          <w:rPr>
            <w:noProof/>
            <w:webHidden/>
          </w:rPr>
          <w:t>13</w:t>
        </w:r>
        <w:r>
          <w:rPr>
            <w:noProof/>
            <w:webHidden/>
          </w:rPr>
          <w:fldChar w:fldCharType="end"/>
        </w:r>
      </w:hyperlink>
    </w:p>
    <w:p w14:paraId="4DC559E7" w14:textId="4703A54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0" w:history="1">
        <w:r w:rsidRPr="00812504">
          <w:rPr>
            <w:rStyle w:val="Hyperlink"/>
            <w:noProof/>
          </w:rPr>
          <w:t>1.2.2. Thực trạng ứng dụng công nghệ thông tin</w:t>
        </w:r>
        <w:r>
          <w:rPr>
            <w:noProof/>
            <w:webHidden/>
          </w:rPr>
          <w:tab/>
        </w:r>
        <w:r>
          <w:rPr>
            <w:noProof/>
            <w:webHidden/>
          </w:rPr>
          <w:fldChar w:fldCharType="begin"/>
        </w:r>
        <w:r>
          <w:rPr>
            <w:noProof/>
            <w:webHidden/>
          </w:rPr>
          <w:instrText xml:space="preserve"> PAGEREF _Toc182137220 \h </w:instrText>
        </w:r>
        <w:r>
          <w:rPr>
            <w:noProof/>
            <w:webHidden/>
          </w:rPr>
        </w:r>
        <w:r>
          <w:rPr>
            <w:noProof/>
            <w:webHidden/>
          </w:rPr>
          <w:fldChar w:fldCharType="separate"/>
        </w:r>
        <w:r>
          <w:rPr>
            <w:noProof/>
            <w:webHidden/>
          </w:rPr>
          <w:t>13</w:t>
        </w:r>
        <w:r>
          <w:rPr>
            <w:noProof/>
            <w:webHidden/>
          </w:rPr>
          <w:fldChar w:fldCharType="end"/>
        </w:r>
      </w:hyperlink>
    </w:p>
    <w:p w14:paraId="2716C20B" w14:textId="02BA46A5"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1" w:history="1">
        <w:r w:rsidRPr="00812504">
          <w:rPr>
            <w:rStyle w:val="Hyperlink"/>
            <w:noProof/>
          </w:rPr>
          <w:t>1.3.</w:t>
        </w:r>
        <w:r w:rsidRPr="00812504">
          <w:rPr>
            <w:rStyle w:val="Hyperlink"/>
            <w:noProof/>
            <w:spacing w:val="9"/>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_Toc182137221 \h </w:instrText>
        </w:r>
        <w:r>
          <w:rPr>
            <w:noProof/>
            <w:webHidden/>
          </w:rPr>
        </w:r>
        <w:r>
          <w:rPr>
            <w:noProof/>
            <w:webHidden/>
          </w:rPr>
          <w:fldChar w:fldCharType="separate"/>
        </w:r>
        <w:r>
          <w:rPr>
            <w:noProof/>
            <w:webHidden/>
          </w:rPr>
          <w:t>14</w:t>
        </w:r>
        <w:r>
          <w:rPr>
            <w:noProof/>
            <w:webHidden/>
          </w:rPr>
          <w:fldChar w:fldCharType="end"/>
        </w:r>
      </w:hyperlink>
    </w:p>
    <w:p w14:paraId="2F1EF2A5" w14:textId="5838D62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2" w:history="1">
        <w:r w:rsidRPr="00812504">
          <w:rPr>
            <w:rStyle w:val="Hyperlink"/>
            <w:noProof/>
          </w:rPr>
          <w:t>1.3.1. (Viết chèn hoặc Copy - Paste special unformatted vào đây)</w:t>
        </w:r>
        <w:r>
          <w:rPr>
            <w:noProof/>
            <w:webHidden/>
          </w:rPr>
          <w:tab/>
        </w:r>
        <w:r>
          <w:rPr>
            <w:noProof/>
            <w:webHidden/>
          </w:rPr>
          <w:fldChar w:fldCharType="begin"/>
        </w:r>
        <w:r>
          <w:rPr>
            <w:noProof/>
            <w:webHidden/>
          </w:rPr>
          <w:instrText xml:space="preserve"> PAGEREF _Toc182137222 \h </w:instrText>
        </w:r>
        <w:r>
          <w:rPr>
            <w:noProof/>
            <w:webHidden/>
          </w:rPr>
        </w:r>
        <w:r>
          <w:rPr>
            <w:noProof/>
            <w:webHidden/>
          </w:rPr>
          <w:fldChar w:fldCharType="separate"/>
        </w:r>
        <w:r>
          <w:rPr>
            <w:noProof/>
            <w:webHidden/>
          </w:rPr>
          <w:t>14</w:t>
        </w:r>
        <w:r>
          <w:rPr>
            <w:noProof/>
            <w:webHidden/>
          </w:rPr>
          <w:fldChar w:fldCharType="end"/>
        </w:r>
      </w:hyperlink>
    </w:p>
    <w:p w14:paraId="514F64D4" w14:textId="39F633F0"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23" w:history="1">
        <w:r w:rsidRPr="00812504">
          <w:rPr>
            <w:rStyle w:val="Hyperlink"/>
            <w:noProof/>
          </w:rPr>
          <w:t>1.3.2.</w:t>
        </w:r>
        <w:r w:rsidRPr="00812504">
          <w:rPr>
            <w:rStyle w:val="Hyperlink"/>
            <w:noProof/>
            <w:spacing w:val="12"/>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_Toc182137223 \h </w:instrText>
        </w:r>
        <w:r>
          <w:rPr>
            <w:noProof/>
            <w:webHidden/>
          </w:rPr>
        </w:r>
        <w:r>
          <w:rPr>
            <w:noProof/>
            <w:webHidden/>
          </w:rPr>
          <w:fldChar w:fldCharType="separate"/>
        </w:r>
        <w:r>
          <w:rPr>
            <w:noProof/>
            <w:webHidden/>
          </w:rPr>
          <w:t>14</w:t>
        </w:r>
        <w:r>
          <w:rPr>
            <w:noProof/>
            <w:webHidden/>
          </w:rPr>
          <w:fldChar w:fldCharType="end"/>
        </w:r>
      </w:hyperlink>
    </w:p>
    <w:p w14:paraId="6DDBFE64" w14:textId="39E691E6" w:rsidR="00510EA3" w:rsidRDefault="00510EA3">
      <w:pPr>
        <w:pStyle w:val="TOC4"/>
        <w:rPr>
          <w:rFonts w:asciiTheme="minorHAnsi" w:hAnsiTheme="minorHAnsi"/>
          <w:noProof/>
          <w:kern w:val="2"/>
          <w14:ligatures w14:val="standardContextual"/>
        </w:rPr>
      </w:pPr>
      <w:hyperlink w:anchor="_Toc182137224" w:history="1">
        <w:r w:rsidRPr="00812504">
          <w:rPr>
            <w:rStyle w:val="Hyperlink"/>
            <w:noProof/>
          </w:rPr>
          <w:t>1.3.2.1. (Viết chèn hoặc Copy - Paste special unformatted vào đây)</w:t>
        </w:r>
        <w:r>
          <w:rPr>
            <w:noProof/>
            <w:webHidden/>
          </w:rPr>
          <w:tab/>
        </w:r>
        <w:r>
          <w:rPr>
            <w:noProof/>
            <w:webHidden/>
          </w:rPr>
          <w:fldChar w:fldCharType="begin"/>
        </w:r>
        <w:r>
          <w:rPr>
            <w:noProof/>
            <w:webHidden/>
          </w:rPr>
          <w:instrText xml:space="preserve"> PAGEREF _Toc182137224 \h </w:instrText>
        </w:r>
        <w:r>
          <w:rPr>
            <w:noProof/>
            <w:webHidden/>
          </w:rPr>
        </w:r>
        <w:r>
          <w:rPr>
            <w:noProof/>
            <w:webHidden/>
          </w:rPr>
          <w:fldChar w:fldCharType="separate"/>
        </w:r>
        <w:r>
          <w:rPr>
            <w:noProof/>
            <w:webHidden/>
          </w:rPr>
          <w:t>14</w:t>
        </w:r>
        <w:r>
          <w:rPr>
            <w:noProof/>
            <w:webHidden/>
          </w:rPr>
          <w:fldChar w:fldCharType="end"/>
        </w:r>
      </w:hyperlink>
    </w:p>
    <w:p w14:paraId="2BBB3951" w14:textId="5F2334C8" w:rsidR="00510EA3" w:rsidRDefault="00510EA3">
      <w:pPr>
        <w:pStyle w:val="TOC4"/>
        <w:rPr>
          <w:rFonts w:asciiTheme="minorHAnsi" w:hAnsiTheme="minorHAnsi"/>
          <w:noProof/>
          <w:kern w:val="2"/>
          <w14:ligatures w14:val="standardContextual"/>
        </w:rPr>
      </w:pPr>
      <w:hyperlink w:anchor="_Toc182137225" w:history="1">
        <w:r w:rsidRPr="00812504">
          <w:rPr>
            <w:rStyle w:val="Hyperlink"/>
            <w:noProof/>
          </w:rPr>
          <w:t>1.3.2.2.</w:t>
        </w:r>
        <w:r w:rsidRPr="00812504">
          <w:rPr>
            <w:rStyle w:val="Hyperlink"/>
            <w:noProof/>
            <w:spacing w:val="15"/>
          </w:rPr>
          <w:t xml:space="preserve"> </w:t>
        </w:r>
        <w:r w:rsidRPr="00812504">
          <w:rPr>
            <w:rStyle w:val="Hyperlink"/>
            <w:noProof/>
            <w:spacing w:val="-2"/>
          </w:rPr>
          <w:t>(Viết chèn hoặc Copy - Paste special unformatted vào đây)</w:t>
        </w:r>
        <w:r>
          <w:rPr>
            <w:noProof/>
            <w:webHidden/>
          </w:rPr>
          <w:tab/>
        </w:r>
        <w:r>
          <w:rPr>
            <w:noProof/>
            <w:webHidden/>
          </w:rPr>
          <w:fldChar w:fldCharType="begin"/>
        </w:r>
        <w:r>
          <w:rPr>
            <w:noProof/>
            <w:webHidden/>
          </w:rPr>
          <w:instrText xml:space="preserve"> PAGEREF _Toc182137225 \h </w:instrText>
        </w:r>
        <w:r>
          <w:rPr>
            <w:noProof/>
            <w:webHidden/>
          </w:rPr>
        </w:r>
        <w:r>
          <w:rPr>
            <w:noProof/>
            <w:webHidden/>
          </w:rPr>
          <w:fldChar w:fldCharType="separate"/>
        </w:r>
        <w:r>
          <w:rPr>
            <w:noProof/>
            <w:webHidden/>
          </w:rPr>
          <w:t>14</w:t>
        </w:r>
        <w:r>
          <w:rPr>
            <w:noProof/>
            <w:webHidden/>
          </w:rPr>
          <w:fldChar w:fldCharType="end"/>
        </w:r>
      </w:hyperlink>
    </w:p>
    <w:p w14:paraId="48929CFC" w14:textId="3CBC0499" w:rsidR="00510EA3" w:rsidRDefault="00510EA3">
      <w:pPr>
        <w:pStyle w:val="TOC4"/>
        <w:rPr>
          <w:rFonts w:asciiTheme="minorHAnsi" w:hAnsiTheme="minorHAnsi"/>
          <w:noProof/>
          <w:kern w:val="2"/>
          <w14:ligatures w14:val="standardContextual"/>
        </w:rPr>
      </w:pPr>
      <w:hyperlink w:anchor="_Toc182137226" w:history="1">
        <w:r w:rsidRPr="00812504">
          <w:rPr>
            <w:rStyle w:val="Hyperlink"/>
            <w:noProof/>
          </w:rPr>
          <w:t>1.3.2.3.</w:t>
        </w:r>
        <w:r w:rsidRPr="00812504">
          <w:rPr>
            <w:rStyle w:val="Hyperlink"/>
            <w:noProof/>
            <w:spacing w:val="35"/>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_Toc182137226 \h </w:instrText>
        </w:r>
        <w:r>
          <w:rPr>
            <w:noProof/>
            <w:webHidden/>
          </w:rPr>
        </w:r>
        <w:r>
          <w:rPr>
            <w:noProof/>
            <w:webHidden/>
          </w:rPr>
          <w:fldChar w:fldCharType="separate"/>
        </w:r>
        <w:r>
          <w:rPr>
            <w:noProof/>
            <w:webHidden/>
          </w:rPr>
          <w:t>14</w:t>
        </w:r>
        <w:r>
          <w:rPr>
            <w:noProof/>
            <w:webHidden/>
          </w:rPr>
          <w:fldChar w:fldCharType="end"/>
        </w:r>
      </w:hyperlink>
    </w:p>
    <w:p w14:paraId="3B9D511B" w14:textId="7D4A5A9D" w:rsidR="00510EA3" w:rsidRDefault="00510EA3">
      <w:pPr>
        <w:pStyle w:val="TOC4"/>
        <w:rPr>
          <w:rFonts w:asciiTheme="minorHAnsi" w:hAnsiTheme="minorHAnsi"/>
          <w:noProof/>
          <w:kern w:val="2"/>
          <w14:ligatures w14:val="standardContextual"/>
        </w:rPr>
      </w:pPr>
      <w:hyperlink w:anchor="_Toc182137227" w:history="1">
        <w:r w:rsidRPr="00812504">
          <w:rPr>
            <w:rStyle w:val="Hyperlink"/>
            <w:noProof/>
          </w:rPr>
          <w:t>1.3.2.4.</w:t>
        </w:r>
        <w:r w:rsidRPr="00812504">
          <w:rPr>
            <w:rStyle w:val="Hyperlink"/>
            <w:noProof/>
            <w:spacing w:val="14"/>
          </w:rPr>
          <w:t xml:space="preserve">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_Toc182137227 \h </w:instrText>
        </w:r>
        <w:r>
          <w:rPr>
            <w:noProof/>
            <w:webHidden/>
          </w:rPr>
        </w:r>
        <w:r>
          <w:rPr>
            <w:noProof/>
            <w:webHidden/>
          </w:rPr>
          <w:fldChar w:fldCharType="separate"/>
        </w:r>
        <w:r>
          <w:rPr>
            <w:noProof/>
            <w:webHidden/>
          </w:rPr>
          <w:t>15</w:t>
        </w:r>
        <w:r>
          <w:rPr>
            <w:noProof/>
            <w:webHidden/>
          </w:rPr>
          <w:fldChar w:fldCharType="end"/>
        </w:r>
      </w:hyperlink>
    </w:p>
    <w:p w14:paraId="1D3D3F52" w14:textId="117AEB5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8" w:history="1">
        <w:r w:rsidRPr="00812504">
          <w:rPr>
            <w:rStyle w:val="Hyperlink"/>
            <w:noProof/>
          </w:rPr>
          <w:t>1.4. Kết luận Chương 1</w:t>
        </w:r>
        <w:r>
          <w:rPr>
            <w:noProof/>
            <w:webHidden/>
          </w:rPr>
          <w:tab/>
        </w:r>
        <w:r>
          <w:rPr>
            <w:noProof/>
            <w:webHidden/>
          </w:rPr>
          <w:fldChar w:fldCharType="begin"/>
        </w:r>
        <w:r>
          <w:rPr>
            <w:noProof/>
            <w:webHidden/>
          </w:rPr>
          <w:instrText xml:space="preserve"> PAGEREF _Toc182137228 \h </w:instrText>
        </w:r>
        <w:r>
          <w:rPr>
            <w:noProof/>
            <w:webHidden/>
          </w:rPr>
        </w:r>
        <w:r>
          <w:rPr>
            <w:noProof/>
            <w:webHidden/>
          </w:rPr>
          <w:fldChar w:fldCharType="separate"/>
        </w:r>
        <w:r>
          <w:rPr>
            <w:noProof/>
            <w:webHidden/>
          </w:rPr>
          <w:t>15</w:t>
        </w:r>
        <w:r>
          <w:rPr>
            <w:noProof/>
            <w:webHidden/>
          </w:rPr>
          <w:fldChar w:fldCharType="end"/>
        </w:r>
      </w:hyperlink>
    </w:p>
    <w:p w14:paraId="51B2DD58" w14:textId="3DB084F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29" w:history="1">
        <w:r w:rsidRPr="00812504">
          <w:rPr>
            <w:rStyle w:val="Hyperlink"/>
            <w:noProof/>
          </w:rPr>
          <w:t>CHƯ</w:t>
        </w:r>
        <w:r w:rsidRPr="00812504">
          <w:rPr>
            <w:rStyle w:val="Hyperlink"/>
            <w:noProof/>
            <w:spacing w:val="-1"/>
          </w:rPr>
          <w:t>Ơ</w:t>
        </w:r>
        <w:r w:rsidRPr="00812504">
          <w:rPr>
            <w:rStyle w:val="Hyperlink"/>
            <w:noProof/>
          </w:rPr>
          <w:t xml:space="preserve">NG 2 </w:t>
        </w:r>
        <w:r w:rsidRPr="00812504">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_Toc182137229 \h </w:instrText>
        </w:r>
        <w:r>
          <w:rPr>
            <w:noProof/>
            <w:webHidden/>
          </w:rPr>
        </w:r>
        <w:r>
          <w:rPr>
            <w:noProof/>
            <w:webHidden/>
          </w:rPr>
          <w:fldChar w:fldCharType="separate"/>
        </w:r>
        <w:r>
          <w:rPr>
            <w:noProof/>
            <w:webHidden/>
          </w:rPr>
          <w:t>16</w:t>
        </w:r>
        <w:r>
          <w:rPr>
            <w:noProof/>
            <w:webHidden/>
          </w:rPr>
          <w:fldChar w:fldCharType="end"/>
        </w:r>
      </w:hyperlink>
    </w:p>
    <w:p w14:paraId="55E2476B" w14:textId="331F0A67"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0" w:history="1">
        <w:r w:rsidRPr="00812504">
          <w:rPr>
            <w:rStyle w:val="Hyperlink"/>
            <w:noProof/>
            <w:lang w:val="nl-NL"/>
          </w:rPr>
          <w:t>2.1.</w:t>
        </w:r>
        <w:r w:rsidRPr="00812504">
          <w:rPr>
            <w:rStyle w:val="Hyperlink"/>
            <w:noProof/>
            <w:spacing w:val="8"/>
            <w:lang w:val="nl-NL"/>
          </w:rPr>
          <w:t xml:space="preserve"> </w:t>
        </w:r>
        <w:r w:rsidRPr="00812504">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_Toc182137230 \h </w:instrText>
        </w:r>
        <w:r>
          <w:rPr>
            <w:noProof/>
            <w:webHidden/>
          </w:rPr>
        </w:r>
        <w:r>
          <w:rPr>
            <w:noProof/>
            <w:webHidden/>
          </w:rPr>
          <w:fldChar w:fldCharType="separate"/>
        </w:r>
        <w:r>
          <w:rPr>
            <w:noProof/>
            <w:webHidden/>
          </w:rPr>
          <w:t>19</w:t>
        </w:r>
        <w:r>
          <w:rPr>
            <w:noProof/>
            <w:webHidden/>
          </w:rPr>
          <w:fldChar w:fldCharType="end"/>
        </w:r>
      </w:hyperlink>
    </w:p>
    <w:p w14:paraId="64DAB487" w14:textId="2A20DF79"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1" w:history="1">
        <w:r w:rsidRPr="00812504">
          <w:rPr>
            <w:rStyle w:val="Hyperlink"/>
            <w:noProof/>
          </w:rPr>
          <w:t>2.1.1. Lý thuyết cơ sở của ngưỡng cường độ</w:t>
        </w:r>
        <w:r>
          <w:rPr>
            <w:noProof/>
            <w:webHidden/>
          </w:rPr>
          <w:tab/>
        </w:r>
        <w:r>
          <w:rPr>
            <w:noProof/>
            <w:webHidden/>
          </w:rPr>
          <w:fldChar w:fldCharType="begin"/>
        </w:r>
        <w:r>
          <w:rPr>
            <w:noProof/>
            <w:webHidden/>
          </w:rPr>
          <w:instrText xml:space="preserve"> PAGEREF _Toc182137231 \h </w:instrText>
        </w:r>
        <w:r>
          <w:rPr>
            <w:noProof/>
            <w:webHidden/>
          </w:rPr>
        </w:r>
        <w:r>
          <w:rPr>
            <w:noProof/>
            <w:webHidden/>
          </w:rPr>
          <w:fldChar w:fldCharType="separate"/>
        </w:r>
        <w:r>
          <w:rPr>
            <w:noProof/>
            <w:webHidden/>
          </w:rPr>
          <w:t>19</w:t>
        </w:r>
        <w:r>
          <w:rPr>
            <w:noProof/>
            <w:webHidden/>
          </w:rPr>
          <w:fldChar w:fldCharType="end"/>
        </w:r>
      </w:hyperlink>
    </w:p>
    <w:p w14:paraId="354C8505" w14:textId="0F074AE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2" w:history="1">
        <w:r w:rsidRPr="00812504">
          <w:rPr>
            <w:rStyle w:val="Hyperlink"/>
            <w:noProof/>
          </w:rPr>
          <w:t>2.1.2.</w:t>
        </w:r>
        <w:r w:rsidRPr="00812504">
          <w:rPr>
            <w:rStyle w:val="Hyperlink"/>
            <w:noProof/>
            <w:spacing w:val="12"/>
          </w:rPr>
          <w:t xml:space="preserve"> </w:t>
        </w:r>
        <w:r w:rsidRPr="00812504">
          <w:rPr>
            <w:rStyle w:val="Hyperlink"/>
            <w:noProof/>
          </w:rPr>
          <w:t>Ngưỡng toàn cục (Global Thresholding)</w:t>
        </w:r>
        <w:r>
          <w:rPr>
            <w:noProof/>
            <w:webHidden/>
          </w:rPr>
          <w:tab/>
        </w:r>
        <w:r>
          <w:rPr>
            <w:noProof/>
            <w:webHidden/>
          </w:rPr>
          <w:fldChar w:fldCharType="begin"/>
        </w:r>
        <w:r>
          <w:rPr>
            <w:noProof/>
            <w:webHidden/>
          </w:rPr>
          <w:instrText xml:space="preserve"> PAGEREF _Toc182137232 \h </w:instrText>
        </w:r>
        <w:r>
          <w:rPr>
            <w:noProof/>
            <w:webHidden/>
          </w:rPr>
        </w:r>
        <w:r>
          <w:rPr>
            <w:noProof/>
            <w:webHidden/>
          </w:rPr>
          <w:fldChar w:fldCharType="separate"/>
        </w:r>
        <w:r>
          <w:rPr>
            <w:noProof/>
            <w:webHidden/>
          </w:rPr>
          <w:t>21</w:t>
        </w:r>
        <w:r>
          <w:rPr>
            <w:noProof/>
            <w:webHidden/>
          </w:rPr>
          <w:fldChar w:fldCharType="end"/>
        </w:r>
      </w:hyperlink>
    </w:p>
    <w:p w14:paraId="5397F2D2" w14:textId="22F54E68" w:rsidR="00510EA3" w:rsidRDefault="00510EA3">
      <w:pPr>
        <w:pStyle w:val="TOC4"/>
        <w:rPr>
          <w:rFonts w:asciiTheme="minorHAnsi" w:hAnsiTheme="minorHAnsi"/>
          <w:noProof/>
          <w:kern w:val="2"/>
          <w14:ligatures w14:val="standardContextual"/>
        </w:rPr>
      </w:pPr>
      <w:hyperlink w:anchor="_Toc182137233" w:history="1">
        <w:r w:rsidRPr="00812504">
          <w:rPr>
            <w:rStyle w:val="Hyperlink"/>
            <w:noProof/>
          </w:rPr>
          <w:t>2.1.2.1. Lý thuyết</w:t>
        </w:r>
        <w:r>
          <w:rPr>
            <w:noProof/>
            <w:webHidden/>
          </w:rPr>
          <w:tab/>
        </w:r>
        <w:r>
          <w:rPr>
            <w:noProof/>
            <w:webHidden/>
          </w:rPr>
          <w:fldChar w:fldCharType="begin"/>
        </w:r>
        <w:r>
          <w:rPr>
            <w:noProof/>
            <w:webHidden/>
          </w:rPr>
          <w:instrText xml:space="preserve"> PAGEREF _Toc182137233 \h </w:instrText>
        </w:r>
        <w:r>
          <w:rPr>
            <w:noProof/>
            <w:webHidden/>
          </w:rPr>
        </w:r>
        <w:r>
          <w:rPr>
            <w:noProof/>
            <w:webHidden/>
          </w:rPr>
          <w:fldChar w:fldCharType="separate"/>
        </w:r>
        <w:r>
          <w:rPr>
            <w:noProof/>
            <w:webHidden/>
          </w:rPr>
          <w:t>21</w:t>
        </w:r>
        <w:r>
          <w:rPr>
            <w:noProof/>
            <w:webHidden/>
          </w:rPr>
          <w:fldChar w:fldCharType="end"/>
        </w:r>
      </w:hyperlink>
    </w:p>
    <w:p w14:paraId="074B529C" w14:textId="4F4B13EA" w:rsidR="00510EA3" w:rsidRDefault="00510EA3">
      <w:pPr>
        <w:pStyle w:val="TOC4"/>
        <w:rPr>
          <w:rFonts w:asciiTheme="minorHAnsi" w:hAnsiTheme="minorHAnsi"/>
          <w:noProof/>
          <w:kern w:val="2"/>
          <w14:ligatures w14:val="standardContextual"/>
        </w:rPr>
      </w:pPr>
      <w:hyperlink w:anchor="_Toc182137234" w:history="1">
        <w:r w:rsidRPr="00812504">
          <w:rPr>
            <w:rStyle w:val="Hyperlink"/>
            <w:noProof/>
          </w:rPr>
          <w:t>2.1.2.2. Thuật toán đơn giản để tìm ngưỡng toàn cục</w:t>
        </w:r>
        <w:r>
          <w:rPr>
            <w:noProof/>
            <w:webHidden/>
          </w:rPr>
          <w:tab/>
        </w:r>
        <w:r>
          <w:rPr>
            <w:noProof/>
            <w:webHidden/>
          </w:rPr>
          <w:fldChar w:fldCharType="begin"/>
        </w:r>
        <w:r>
          <w:rPr>
            <w:noProof/>
            <w:webHidden/>
          </w:rPr>
          <w:instrText xml:space="preserve"> PAGEREF _Toc182137234 \h </w:instrText>
        </w:r>
        <w:r>
          <w:rPr>
            <w:noProof/>
            <w:webHidden/>
          </w:rPr>
        </w:r>
        <w:r>
          <w:rPr>
            <w:noProof/>
            <w:webHidden/>
          </w:rPr>
          <w:fldChar w:fldCharType="separate"/>
        </w:r>
        <w:r>
          <w:rPr>
            <w:noProof/>
            <w:webHidden/>
          </w:rPr>
          <w:t>22</w:t>
        </w:r>
        <w:r>
          <w:rPr>
            <w:noProof/>
            <w:webHidden/>
          </w:rPr>
          <w:fldChar w:fldCharType="end"/>
        </w:r>
      </w:hyperlink>
    </w:p>
    <w:p w14:paraId="6FACE8DC" w14:textId="7BA5E700" w:rsidR="00510EA3" w:rsidRDefault="00510EA3">
      <w:pPr>
        <w:pStyle w:val="TOC4"/>
        <w:rPr>
          <w:rFonts w:asciiTheme="minorHAnsi" w:hAnsiTheme="minorHAnsi"/>
          <w:noProof/>
          <w:kern w:val="2"/>
          <w14:ligatures w14:val="standardContextual"/>
        </w:rPr>
      </w:pPr>
      <w:hyperlink w:anchor="_Toc182137235" w:history="1">
        <w:r w:rsidRPr="00812504">
          <w:rPr>
            <w:rStyle w:val="Hyperlink"/>
            <w:noProof/>
          </w:rPr>
          <w:t>2.1.2.3. Tòm ngưỡng toàn cục tối ưu bằng phương pháp Otsu</w:t>
        </w:r>
        <w:r>
          <w:rPr>
            <w:noProof/>
            <w:webHidden/>
          </w:rPr>
          <w:tab/>
        </w:r>
        <w:r>
          <w:rPr>
            <w:noProof/>
            <w:webHidden/>
          </w:rPr>
          <w:fldChar w:fldCharType="begin"/>
        </w:r>
        <w:r>
          <w:rPr>
            <w:noProof/>
            <w:webHidden/>
          </w:rPr>
          <w:instrText xml:space="preserve"> PAGEREF _Toc182137235 \h </w:instrText>
        </w:r>
        <w:r>
          <w:rPr>
            <w:noProof/>
            <w:webHidden/>
          </w:rPr>
        </w:r>
        <w:r>
          <w:rPr>
            <w:noProof/>
            <w:webHidden/>
          </w:rPr>
          <w:fldChar w:fldCharType="separate"/>
        </w:r>
        <w:r>
          <w:rPr>
            <w:noProof/>
            <w:webHidden/>
          </w:rPr>
          <w:t>24</w:t>
        </w:r>
        <w:r>
          <w:rPr>
            <w:noProof/>
            <w:webHidden/>
          </w:rPr>
          <w:fldChar w:fldCharType="end"/>
        </w:r>
      </w:hyperlink>
    </w:p>
    <w:p w14:paraId="576E36FB" w14:textId="7657B228"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6" w:history="1">
        <w:r w:rsidRPr="00812504">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_Toc182137236 \h </w:instrText>
        </w:r>
        <w:r>
          <w:rPr>
            <w:noProof/>
            <w:webHidden/>
          </w:rPr>
        </w:r>
        <w:r>
          <w:rPr>
            <w:noProof/>
            <w:webHidden/>
          </w:rPr>
          <w:fldChar w:fldCharType="separate"/>
        </w:r>
        <w:r>
          <w:rPr>
            <w:noProof/>
            <w:webHidden/>
          </w:rPr>
          <w:t>28</w:t>
        </w:r>
        <w:r>
          <w:rPr>
            <w:noProof/>
            <w:webHidden/>
          </w:rPr>
          <w:fldChar w:fldCharType="end"/>
        </w:r>
      </w:hyperlink>
    </w:p>
    <w:p w14:paraId="3A402D26" w14:textId="06F17348"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7" w:history="1">
        <w:r w:rsidRPr="00812504">
          <w:rPr>
            <w:rStyle w:val="Hyperlink"/>
            <w:noProof/>
          </w:rPr>
          <w:t>2.2.1. Lý thuyết cơ sở</w:t>
        </w:r>
        <w:r>
          <w:rPr>
            <w:noProof/>
            <w:webHidden/>
          </w:rPr>
          <w:tab/>
        </w:r>
        <w:r>
          <w:rPr>
            <w:noProof/>
            <w:webHidden/>
          </w:rPr>
          <w:fldChar w:fldCharType="begin"/>
        </w:r>
        <w:r>
          <w:rPr>
            <w:noProof/>
            <w:webHidden/>
          </w:rPr>
          <w:instrText xml:space="preserve"> PAGEREF _Toc182137237 \h </w:instrText>
        </w:r>
        <w:r>
          <w:rPr>
            <w:noProof/>
            <w:webHidden/>
          </w:rPr>
        </w:r>
        <w:r>
          <w:rPr>
            <w:noProof/>
            <w:webHidden/>
          </w:rPr>
          <w:fldChar w:fldCharType="separate"/>
        </w:r>
        <w:r>
          <w:rPr>
            <w:noProof/>
            <w:webHidden/>
          </w:rPr>
          <w:t>30</w:t>
        </w:r>
        <w:r>
          <w:rPr>
            <w:noProof/>
            <w:webHidden/>
          </w:rPr>
          <w:fldChar w:fldCharType="end"/>
        </w:r>
      </w:hyperlink>
    </w:p>
    <w:p w14:paraId="4B10EF35" w14:textId="626807B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38" w:history="1">
        <w:r w:rsidRPr="00812504">
          <w:rPr>
            <w:rStyle w:val="Hyperlink"/>
            <w:noProof/>
          </w:rPr>
          <w:t xml:space="preserve">2.2.2. Phương pháp </w:t>
        </w:r>
        <w:r w:rsidRPr="00812504">
          <w:rPr>
            <w:rStyle w:val="Hyperlink"/>
            <w:noProof/>
            <w:lang w:val="en-US"/>
          </w:rPr>
          <w:t>Laplacian of Gaussian (LoG)</w:t>
        </w:r>
        <w:r>
          <w:rPr>
            <w:noProof/>
            <w:webHidden/>
          </w:rPr>
          <w:tab/>
        </w:r>
        <w:r>
          <w:rPr>
            <w:noProof/>
            <w:webHidden/>
          </w:rPr>
          <w:fldChar w:fldCharType="begin"/>
        </w:r>
        <w:r>
          <w:rPr>
            <w:noProof/>
            <w:webHidden/>
          </w:rPr>
          <w:instrText xml:space="preserve"> PAGEREF _Toc182137238 \h </w:instrText>
        </w:r>
        <w:r>
          <w:rPr>
            <w:noProof/>
            <w:webHidden/>
          </w:rPr>
        </w:r>
        <w:r>
          <w:rPr>
            <w:noProof/>
            <w:webHidden/>
          </w:rPr>
          <w:fldChar w:fldCharType="separate"/>
        </w:r>
        <w:r>
          <w:rPr>
            <w:noProof/>
            <w:webHidden/>
          </w:rPr>
          <w:t>33</w:t>
        </w:r>
        <w:r>
          <w:rPr>
            <w:noProof/>
            <w:webHidden/>
          </w:rPr>
          <w:fldChar w:fldCharType="end"/>
        </w:r>
      </w:hyperlink>
    </w:p>
    <w:p w14:paraId="63B5AD60" w14:textId="27F00972" w:rsidR="00510EA3" w:rsidRDefault="00510EA3">
      <w:pPr>
        <w:pStyle w:val="TOC4"/>
        <w:rPr>
          <w:rFonts w:asciiTheme="minorHAnsi" w:hAnsiTheme="minorHAnsi"/>
          <w:noProof/>
          <w:kern w:val="2"/>
          <w14:ligatures w14:val="standardContextual"/>
        </w:rPr>
      </w:pPr>
      <w:hyperlink w:anchor="_Toc182137239" w:history="1">
        <w:r w:rsidRPr="00812504">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_Toc182137239 \h </w:instrText>
        </w:r>
        <w:r>
          <w:rPr>
            <w:noProof/>
            <w:webHidden/>
          </w:rPr>
        </w:r>
        <w:r>
          <w:rPr>
            <w:noProof/>
            <w:webHidden/>
          </w:rPr>
          <w:fldChar w:fldCharType="separate"/>
        </w:r>
        <w:r>
          <w:rPr>
            <w:noProof/>
            <w:webHidden/>
          </w:rPr>
          <w:t>33</w:t>
        </w:r>
        <w:r>
          <w:rPr>
            <w:noProof/>
            <w:webHidden/>
          </w:rPr>
          <w:fldChar w:fldCharType="end"/>
        </w:r>
      </w:hyperlink>
    </w:p>
    <w:p w14:paraId="4BC93602" w14:textId="53C2F17D" w:rsidR="00510EA3" w:rsidRDefault="00510EA3">
      <w:pPr>
        <w:pStyle w:val="TOC4"/>
        <w:rPr>
          <w:rFonts w:asciiTheme="minorHAnsi" w:hAnsiTheme="minorHAnsi"/>
          <w:noProof/>
          <w:kern w:val="2"/>
          <w14:ligatures w14:val="standardContextual"/>
        </w:rPr>
      </w:pPr>
      <w:hyperlink w:anchor="_Toc182137240" w:history="1">
        <w:r w:rsidRPr="00812504">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_Toc182137240 \h </w:instrText>
        </w:r>
        <w:r>
          <w:rPr>
            <w:noProof/>
            <w:webHidden/>
          </w:rPr>
        </w:r>
        <w:r>
          <w:rPr>
            <w:noProof/>
            <w:webHidden/>
          </w:rPr>
          <w:fldChar w:fldCharType="separate"/>
        </w:r>
        <w:r>
          <w:rPr>
            <w:noProof/>
            <w:webHidden/>
          </w:rPr>
          <w:t>36</w:t>
        </w:r>
        <w:r>
          <w:rPr>
            <w:noProof/>
            <w:webHidden/>
          </w:rPr>
          <w:fldChar w:fldCharType="end"/>
        </w:r>
      </w:hyperlink>
    </w:p>
    <w:p w14:paraId="0129C76B" w14:textId="5AE676F6"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1" w:history="1">
        <w:r w:rsidRPr="00812504">
          <w:rPr>
            <w:rStyle w:val="Hyperlink"/>
            <w:noProof/>
          </w:rPr>
          <w:t>2.2.3. Phương pháp Canny</w:t>
        </w:r>
        <w:r>
          <w:rPr>
            <w:noProof/>
            <w:webHidden/>
          </w:rPr>
          <w:tab/>
        </w:r>
        <w:r>
          <w:rPr>
            <w:noProof/>
            <w:webHidden/>
          </w:rPr>
          <w:fldChar w:fldCharType="begin"/>
        </w:r>
        <w:r>
          <w:rPr>
            <w:noProof/>
            <w:webHidden/>
          </w:rPr>
          <w:instrText xml:space="preserve"> PAGEREF _Toc182137241 \h </w:instrText>
        </w:r>
        <w:r>
          <w:rPr>
            <w:noProof/>
            <w:webHidden/>
          </w:rPr>
        </w:r>
        <w:r>
          <w:rPr>
            <w:noProof/>
            <w:webHidden/>
          </w:rPr>
          <w:fldChar w:fldCharType="separate"/>
        </w:r>
        <w:r>
          <w:rPr>
            <w:noProof/>
            <w:webHidden/>
          </w:rPr>
          <w:t>39</w:t>
        </w:r>
        <w:r>
          <w:rPr>
            <w:noProof/>
            <w:webHidden/>
          </w:rPr>
          <w:fldChar w:fldCharType="end"/>
        </w:r>
      </w:hyperlink>
    </w:p>
    <w:p w14:paraId="3AD3FB6F" w14:textId="2F9A24AD" w:rsidR="00510EA3" w:rsidRDefault="00510EA3">
      <w:pPr>
        <w:pStyle w:val="TOC4"/>
        <w:rPr>
          <w:rFonts w:asciiTheme="minorHAnsi" w:hAnsiTheme="minorHAnsi"/>
          <w:noProof/>
          <w:kern w:val="2"/>
          <w14:ligatures w14:val="standardContextual"/>
        </w:rPr>
      </w:pPr>
      <w:hyperlink w:anchor="_Toc182137242" w:history="1">
        <w:r w:rsidRPr="00812504">
          <w:rPr>
            <w:rStyle w:val="Hyperlink"/>
            <w:noProof/>
          </w:rPr>
          <w:t>2.2.3.1. Giảm nhiễu</w:t>
        </w:r>
        <w:r>
          <w:rPr>
            <w:noProof/>
            <w:webHidden/>
          </w:rPr>
          <w:tab/>
        </w:r>
        <w:r>
          <w:rPr>
            <w:noProof/>
            <w:webHidden/>
          </w:rPr>
          <w:fldChar w:fldCharType="begin"/>
        </w:r>
        <w:r>
          <w:rPr>
            <w:noProof/>
            <w:webHidden/>
          </w:rPr>
          <w:instrText xml:space="preserve"> PAGEREF _Toc182137242 \h </w:instrText>
        </w:r>
        <w:r>
          <w:rPr>
            <w:noProof/>
            <w:webHidden/>
          </w:rPr>
        </w:r>
        <w:r>
          <w:rPr>
            <w:noProof/>
            <w:webHidden/>
          </w:rPr>
          <w:fldChar w:fldCharType="separate"/>
        </w:r>
        <w:r>
          <w:rPr>
            <w:noProof/>
            <w:webHidden/>
          </w:rPr>
          <w:t>39</w:t>
        </w:r>
        <w:r>
          <w:rPr>
            <w:noProof/>
            <w:webHidden/>
          </w:rPr>
          <w:fldChar w:fldCharType="end"/>
        </w:r>
      </w:hyperlink>
    </w:p>
    <w:p w14:paraId="7161A791" w14:textId="75B484DE" w:rsidR="00510EA3" w:rsidRDefault="00510EA3">
      <w:pPr>
        <w:pStyle w:val="TOC4"/>
        <w:rPr>
          <w:rFonts w:asciiTheme="minorHAnsi" w:hAnsiTheme="minorHAnsi"/>
          <w:noProof/>
          <w:kern w:val="2"/>
          <w14:ligatures w14:val="standardContextual"/>
        </w:rPr>
      </w:pPr>
      <w:hyperlink w:anchor="_Toc182137243" w:history="1">
        <w:r w:rsidRPr="00812504">
          <w:rPr>
            <w:rStyle w:val="Hyperlink"/>
            <w:noProof/>
          </w:rPr>
          <w:t>2.2.3.2. Tính toán Gradient độ xám của ảnh</w:t>
        </w:r>
        <w:r>
          <w:rPr>
            <w:noProof/>
            <w:webHidden/>
          </w:rPr>
          <w:tab/>
        </w:r>
        <w:r>
          <w:rPr>
            <w:noProof/>
            <w:webHidden/>
          </w:rPr>
          <w:fldChar w:fldCharType="begin"/>
        </w:r>
        <w:r>
          <w:rPr>
            <w:noProof/>
            <w:webHidden/>
          </w:rPr>
          <w:instrText xml:space="preserve"> PAGEREF _Toc182137243 \h </w:instrText>
        </w:r>
        <w:r>
          <w:rPr>
            <w:noProof/>
            <w:webHidden/>
          </w:rPr>
        </w:r>
        <w:r>
          <w:rPr>
            <w:noProof/>
            <w:webHidden/>
          </w:rPr>
          <w:fldChar w:fldCharType="separate"/>
        </w:r>
        <w:r>
          <w:rPr>
            <w:noProof/>
            <w:webHidden/>
          </w:rPr>
          <w:t>40</w:t>
        </w:r>
        <w:r>
          <w:rPr>
            <w:noProof/>
            <w:webHidden/>
          </w:rPr>
          <w:fldChar w:fldCharType="end"/>
        </w:r>
      </w:hyperlink>
    </w:p>
    <w:p w14:paraId="4A664D9A" w14:textId="41F4700C" w:rsidR="00510EA3" w:rsidRDefault="00510EA3">
      <w:pPr>
        <w:pStyle w:val="TOC4"/>
        <w:rPr>
          <w:rFonts w:asciiTheme="minorHAnsi" w:hAnsiTheme="minorHAnsi"/>
          <w:noProof/>
          <w:kern w:val="2"/>
          <w14:ligatures w14:val="standardContextual"/>
        </w:rPr>
      </w:pPr>
      <w:hyperlink w:anchor="_Toc182137244" w:history="1">
        <w:r w:rsidRPr="00812504">
          <w:rPr>
            <w:rStyle w:val="Hyperlink"/>
            <w:noProof/>
          </w:rPr>
          <w:t>2.2.3.3. Áp dụng Non-maximum suppression</w:t>
        </w:r>
        <w:r>
          <w:rPr>
            <w:noProof/>
            <w:webHidden/>
          </w:rPr>
          <w:tab/>
        </w:r>
        <w:r>
          <w:rPr>
            <w:noProof/>
            <w:webHidden/>
          </w:rPr>
          <w:fldChar w:fldCharType="begin"/>
        </w:r>
        <w:r>
          <w:rPr>
            <w:noProof/>
            <w:webHidden/>
          </w:rPr>
          <w:instrText xml:space="preserve"> PAGEREF _Toc182137244 \h </w:instrText>
        </w:r>
        <w:r>
          <w:rPr>
            <w:noProof/>
            <w:webHidden/>
          </w:rPr>
        </w:r>
        <w:r>
          <w:rPr>
            <w:noProof/>
            <w:webHidden/>
          </w:rPr>
          <w:fldChar w:fldCharType="separate"/>
        </w:r>
        <w:r>
          <w:rPr>
            <w:noProof/>
            <w:webHidden/>
          </w:rPr>
          <w:t>42</w:t>
        </w:r>
        <w:r>
          <w:rPr>
            <w:noProof/>
            <w:webHidden/>
          </w:rPr>
          <w:fldChar w:fldCharType="end"/>
        </w:r>
      </w:hyperlink>
    </w:p>
    <w:p w14:paraId="51BBE463" w14:textId="2827533F" w:rsidR="00510EA3" w:rsidRDefault="00510EA3">
      <w:pPr>
        <w:pStyle w:val="TOC4"/>
        <w:rPr>
          <w:rFonts w:asciiTheme="minorHAnsi" w:hAnsiTheme="minorHAnsi"/>
          <w:noProof/>
          <w:kern w:val="2"/>
          <w14:ligatures w14:val="standardContextual"/>
        </w:rPr>
      </w:pPr>
      <w:hyperlink w:anchor="_Toc182137245" w:history="1">
        <w:r w:rsidRPr="00812504">
          <w:rPr>
            <w:rStyle w:val="Hyperlink"/>
            <w:noProof/>
          </w:rPr>
          <w:t>2.2.3.1. Ngưỡng kép (Double Threshold)</w:t>
        </w:r>
        <w:r>
          <w:rPr>
            <w:noProof/>
            <w:webHidden/>
          </w:rPr>
          <w:tab/>
        </w:r>
        <w:r>
          <w:rPr>
            <w:noProof/>
            <w:webHidden/>
          </w:rPr>
          <w:fldChar w:fldCharType="begin"/>
        </w:r>
        <w:r>
          <w:rPr>
            <w:noProof/>
            <w:webHidden/>
          </w:rPr>
          <w:instrText xml:space="preserve"> PAGEREF _Toc182137245 \h </w:instrText>
        </w:r>
        <w:r>
          <w:rPr>
            <w:noProof/>
            <w:webHidden/>
          </w:rPr>
        </w:r>
        <w:r>
          <w:rPr>
            <w:noProof/>
            <w:webHidden/>
          </w:rPr>
          <w:fldChar w:fldCharType="separate"/>
        </w:r>
        <w:r>
          <w:rPr>
            <w:noProof/>
            <w:webHidden/>
          </w:rPr>
          <w:t>45</w:t>
        </w:r>
        <w:r>
          <w:rPr>
            <w:noProof/>
            <w:webHidden/>
          </w:rPr>
          <w:fldChar w:fldCharType="end"/>
        </w:r>
      </w:hyperlink>
    </w:p>
    <w:p w14:paraId="303582D5" w14:textId="1E914A97" w:rsidR="00510EA3" w:rsidRDefault="00510EA3">
      <w:pPr>
        <w:pStyle w:val="TOC4"/>
        <w:rPr>
          <w:rFonts w:asciiTheme="minorHAnsi" w:hAnsiTheme="minorHAnsi"/>
          <w:noProof/>
          <w:kern w:val="2"/>
          <w14:ligatures w14:val="standardContextual"/>
        </w:rPr>
      </w:pPr>
      <w:hyperlink w:anchor="_Toc182137246" w:history="1">
        <w:r w:rsidRPr="00812504">
          <w:rPr>
            <w:rStyle w:val="Hyperlink"/>
            <w:noProof/>
          </w:rPr>
          <w:t>2.2.3.1. Theo dõi cạnh bằng độ trễ (Edge Tracking by Hysteresis)</w:t>
        </w:r>
        <w:r>
          <w:rPr>
            <w:noProof/>
            <w:webHidden/>
          </w:rPr>
          <w:tab/>
        </w:r>
        <w:r>
          <w:rPr>
            <w:noProof/>
            <w:webHidden/>
          </w:rPr>
          <w:fldChar w:fldCharType="begin"/>
        </w:r>
        <w:r>
          <w:rPr>
            <w:noProof/>
            <w:webHidden/>
          </w:rPr>
          <w:instrText xml:space="preserve"> PAGEREF _Toc182137246 \h </w:instrText>
        </w:r>
        <w:r>
          <w:rPr>
            <w:noProof/>
            <w:webHidden/>
          </w:rPr>
        </w:r>
        <w:r>
          <w:rPr>
            <w:noProof/>
            <w:webHidden/>
          </w:rPr>
          <w:fldChar w:fldCharType="separate"/>
        </w:r>
        <w:r>
          <w:rPr>
            <w:noProof/>
            <w:webHidden/>
          </w:rPr>
          <w:t>47</w:t>
        </w:r>
        <w:r>
          <w:rPr>
            <w:noProof/>
            <w:webHidden/>
          </w:rPr>
          <w:fldChar w:fldCharType="end"/>
        </w:r>
      </w:hyperlink>
    </w:p>
    <w:p w14:paraId="0FE8E931" w14:textId="1DF99D0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47" w:history="1">
        <w:r w:rsidRPr="00812504">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_Toc182137247 \h </w:instrText>
        </w:r>
        <w:r>
          <w:rPr>
            <w:noProof/>
            <w:webHidden/>
          </w:rPr>
        </w:r>
        <w:r>
          <w:rPr>
            <w:noProof/>
            <w:webHidden/>
          </w:rPr>
          <w:fldChar w:fldCharType="separate"/>
        </w:r>
        <w:r>
          <w:rPr>
            <w:noProof/>
            <w:webHidden/>
          </w:rPr>
          <w:t>48</w:t>
        </w:r>
        <w:r>
          <w:rPr>
            <w:noProof/>
            <w:webHidden/>
          </w:rPr>
          <w:fldChar w:fldCharType="end"/>
        </w:r>
      </w:hyperlink>
    </w:p>
    <w:p w14:paraId="7546BF09" w14:textId="25444D9C"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8" w:history="1">
        <w:r w:rsidRPr="00812504">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_Toc182137248 \h </w:instrText>
        </w:r>
        <w:r>
          <w:rPr>
            <w:noProof/>
            <w:webHidden/>
          </w:rPr>
        </w:r>
        <w:r>
          <w:rPr>
            <w:noProof/>
            <w:webHidden/>
          </w:rPr>
          <w:fldChar w:fldCharType="separate"/>
        </w:r>
        <w:r>
          <w:rPr>
            <w:noProof/>
            <w:webHidden/>
          </w:rPr>
          <w:t>48</w:t>
        </w:r>
        <w:r>
          <w:rPr>
            <w:noProof/>
            <w:webHidden/>
          </w:rPr>
          <w:fldChar w:fldCharType="end"/>
        </w:r>
      </w:hyperlink>
    </w:p>
    <w:p w14:paraId="361BABFD" w14:textId="6DD24735"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49" w:history="1">
        <w:r w:rsidRPr="00812504">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_Toc182137249 \h </w:instrText>
        </w:r>
        <w:r>
          <w:rPr>
            <w:noProof/>
            <w:webHidden/>
          </w:rPr>
        </w:r>
        <w:r>
          <w:rPr>
            <w:noProof/>
            <w:webHidden/>
          </w:rPr>
          <w:fldChar w:fldCharType="separate"/>
        </w:r>
        <w:r>
          <w:rPr>
            <w:noProof/>
            <w:webHidden/>
          </w:rPr>
          <w:t>48</w:t>
        </w:r>
        <w:r>
          <w:rPr>
            <w:noProof/>
            <w:webHidden/>
          </w:rPr>
          <w:fldChar w:fldCharType="end"/>
        </w:r>
      </w:hyperlink>
    </w:p>
    <w:p w14:paraId="5EA1DC27" w14:textId="123547FB"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0" w:history="1">
        <w:r w:rsidRPr="00812504">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_Toc182137250 \h </w:instrText>
        </w:r>
        <w:r>
          <w:rPr>
            <w:noProof/>
            <w:webHidden/>
          </w:rPr>
        </w:r>
        <w:r>
          <w:rPr>
            <w:noProof/>
            <w:webHidden/>
          </w:rPr>
          <w:fldChar w:fldCharType="separate"/>
        </w:r>
        <w:r>
          <w:rPr>
            <w:noProof/>
            <w:webHidden/>
          </w:rPr>
          <w:t>49</w:t>
        </w:r>
        <w:r>
          <w:rPr>
            <w:noProof/>
            <w:webHidden/>
          </w:rPr>
          <w:fldChar w:fldCharType="end"/>
        </w:r>
      </w:hyperlink>
    </w:p>
    <w:p w14:paraId="0287BCCE" w14:textId="79E21C30"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1" w:history="1">
        <w:r w:rsidRPr="00812504">
          <w:rPr>
            <w:rStyle w:val="Hyperlink"/>
            <w:noProof/>
          </w:rPr>
          <w:t>2.3.1. (Viết chèn hoặc Copy - Paste special unformatted vào đây)</w:t>
        </w:r>
        <w:r>
          <w:rPr>
            <w:noProof/>
            <w:webHidden/>
          </w:rPr>
          <w:tab/>
        </w:r>
        <w:r>
          <w:rPr>
            <w:noProof/>
            <w:webHidden/>
          </w:rPr>
          <w:fldChar w:fldCharType="begin"/>
        </w:r>
        <w:r>
          <w:rPr>
            <w:noProof/>
            <w:webHidden/>
          </w:rPr>
          <w:instrText xml:space="preserve"> PAGEREF _Toc182137251 \h </w:instrText>
        </w:r>
        <w:r>
          <w:rPr>
            <w:noProof/>
            <w:webHidden/>
          </w:rPr>
        </w:r>
        <w:r>
          <w:rPr>
            <w:noProof/>
            <w:webHidden/>
          </w:rPr>
          <w:fldChar w:fldCharType="separate"/>
        </w:r>
        <w:r>
          <w:rPr>
            <w:noProof/>
            <w:webHidden/>
          </w:rPr>
          <w:t>49</w:t>
        </w:r>
        <w:r>
          <w:rPr>
            <w:noProof/>
            <w:webHidden/>
          </w:rPr>
          <w:fldChar w:fldCharType="end"/>
        </w:r>
      </w:hyperlink>
    </w:p>
    <w:p w14:paraId="2C62EF3F" w14:textId="645866C8"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2" w:history="1">
        <w:r w:rsidRPr="00812504">
          <w:rPr>
            <w:rStyle w:val="Hyperlink"/>
            <w:noProof/>
          </w:rPr>
          <w:t>2.3.2. (Viết chèn hoặc Copy - Paste special unformatted vào đây)</w:t>
        </w:r>
        <w:r>
          <w:rPr>
            <w:noProof/>
            <w:webHidden/>
          </w:rPr>
          <w:tab/>
        </w:r>
        <w:r>
          <w:rPr>
            <w:noProof/>
            <w:webHidden/>
          </w:rPr>
          <w:fldChar w:fldCharType="begin"/>
        </w:r>
        <w:r>
          <w:rPr>
            <w:noProof/>
            <w:webHidden/>
          </w:rPr>
          <w:instrText xml:space="preserve"> PAGEREF _Toc182137252 \h </w:instrText>
        </w:r>
        <w:r>
          <w:rPr>
            <w:noProof/>
            <w:webHidden/>
          </w:rPr>
        </w:r>
        <w:r>
          <w:rPr>
            <w:noProof/>
            <w:webHidden/>
          </w:rPr>
          <w:fldChar w:fldCharType="separate"/>
        </w:r>
        <w:r>
          <w:rPr>
            <w:noProof/>
            <w:webHidden/>
          </w:rPr>
          <w:t>49</w:t>
        </w:r>
        <w:r>
          <w:rPr>
            <w:noProof/>
            <w:webHidden/>
          </w:rPr>
          <w:fldChar w:fldCharType="end"/>
        </w:r>
      </w:hyperlink>
    </w:p>
    <w:p w14:paraId="6A811782" w14:textId="7A87F0A7"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3" w:history="1">
        <w:r w:rsidRPr="00812504">
          <w:rPr>
            <w:rStyle w:val="Hyperlink"/>
            <w:noProof/>
          </w:rPr>
          <w:t>2.</w:t>
        </w:r>
        <w:r w:rsidRPr="00812504">
          <w:rPr>
            <w:rStyle w:val="Hyperlink"/>
            <w:iCs/>
            <w:noProof/>
          </w:rPr>
          <w:t>5</w:t>
        </w:r>
        <w:r w:rsidRPr="00812504">
          <w:rPr>
            <w:rStyle w:val="Hyperlink"/>
            <w:noProof/>
          </w:rPr>
          <w:t>. Kết luận Chương 2</w:t>
        </w:r>
        <w:r>
          <w:rPr>
            <w:noProof/>
            <w:webHidden/>
          </w:rPr>
          <w:tab/>
        </w:r>
        <w:r>
          <w:rPr>
            <w:noProof/>
            <w:webHidden/>
          </w:rPr>
          <w:fldChar w:fldCharType="begin"/>
        </w:r>
        <w:r>
          <w:rPr>
            <w:noProof/>
            <w:webHidden/>
          </w:rPr>
          <w:instrText xml:space="preserve"> PAGEREF _Toc182137253 \h </w:instrText>
        </w:r>
        <w:r>
          <w:rPr>
            <w:noProof/>
            <w:webHidden/>
          </w:rPr>
        </w:r>
        <w:r>
          <w:rPr>
            <w:noProof/>
            <w:webHidden/>
          </w:rPr>
          <w:fldChar w:fldCharType="separate"/>
        </w:r>
        <w:r>
          <w:rPr>
            <w:noProof/>
            <w:webHidden/>
          </w:rPr>
          <w:t>49</w:t>
        </w:r>
        <w:r>
          <w:rPr>
            <w:noProof/>
            <w:webHidden/>
          </w:rPr>
          <w:fldChar w:fldCharType="end"/>
        </w:r>
      </w:hyperlink>
    </w:p>
    <w:p w14:paraId="756FBBFA" w14:textId="1BA57AFD"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54" w:history="1">
        <w:r w:rsidRPr="00812504">
          <w:rPr>
            <w:rStyle w:val="Hyperlink"/>
            <w:noProof/>
          </w:rPr>
          <w:t xml:space="preserve">CHƯƠNG 3 </w:t>
        </w:r>
        <w:r w:rsidRPr="00812504">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_Toc182137254 \h </w:instrText>
        </w:r>
        <w:r>
          <w:rPr>
            <w:noProof/>
            <w:webHidden/>
          </w:rPr>
        </w:r>
        <w:r>
          <w:rPr>
            <w:noProof/>
            <w:webHidden/>
          </w:rPr>
          <w:fldChar w:fldCharType="separate"/>
        </w:r>
        <w:r>
          <w:rPr>
            <w:noProof/>
            <w:webHidden/>
          </w:rPr>
          <w:t>50</w:t>
        </w:r>
        <w:r>
          <w:rPr>
            <w:noProof/>
            <w:webHidden/>
          </w:rPr>
          <w:fldChar w:fldCharType="end"/>
        </w:r>
      </w:hyperlink>
    </w:p>
    <w:p w14:paraId="5A8B5949" w14:textId="65C5FA5A"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5" w:history="1">
        <w:r w:rsidRPr="00812504">
          <w:rPr>
            <w:rStyle w:val="Hyperlink"/>
            <w:noProof/>
            <w:lang w:val="nl-NL"/>
          </w:rPr>
          <w:t>3.1</w:t>
        </w:r>
        <w:r w:rsidRPr="00812504">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_Toc182137255 \h </w:instrText>
        </w:r>
        <w:r>
          <w:rPr>
            <w:noProof/>
            <w:webHidden/>
          </w:rPr>
        </w:r>
        <w:r>
          <w:rPr>
            <w:noProof/>
            <w:webHidden/>
          </w:rPr>
          <w:fldChar w:fldCharType="separate"/>
        </w:r>
        <w:r>
          <w:rPr>
            <w:noProof/>
            <w:webHidden/>
          </w:rPr>
          <w:t>50</w:t>
        </w:r>
        <w:r>
          <w:rPr>
            <w:noProof/>
            <w:webHidden/>
          </w:rPr>
          <w:fldChar w:fldCharType="end"/>
        </w:r>
      </w:hyperlink>
    </w:p>
    <w:p w14:paraId="2EED1BEA" w14:textId="54FB193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6" w:history="1">
        <w:r w:rsidRPr="00812504">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_Toc182137256 \h </w:instrText>
        </w:r>
        <w:r>
          <w:rPr>
            <w:noProof/>
            <w:webHidden/>
          </w:rPr>
        </w:r>
        <w:r>
          <w:rPr>
            <w:noProof/>
            <w:webHidden/>
          </w:rPr>
          <w:fldChar w:fldCharType="separate"/>
        </w:r>
        <w:r>
          <w:rPr>
            <w:noProof/>
            <w:webHidden/>
          </w:rPr>
          <w:t>50</w:t>
        </w:r>
        <w:r>
          <w:rPr>
            <w:noProof/>
            <w:webHidden/>
          </w:rPr>
          <w:fldChar w:fldCharType="end"/>
        </w:r>
      </w:hyperlink>
    </w:p>
    <w:p w14:paraId="5954A40B" w14:textId="5C173703"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7" w:history="1">
        <w:r w:rsidRPr="00812504">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_Toc182137257 \h </w:instrText>
        </w:r>
        <w:r>
          <w:rPr>
            <w:noProof/>
            <w:webHidden/>
          </w:rPr>
        </w:r>
        <w:r>
          <w:rPr>
            <w:noProof/>
            <w:webHidden/>
          </w:rPr>
          <w:fldChar w:fldCharType="separate"/>
        </w:r>
        <w:r>
          <w:rPr>
            <w:noProof/>
            <w:webHidden/>
          </w:rPr>
          <w:t>50</w:t>
        </w:r>
        <w:r>
          <w:rPr>
            <w:noProof/>
            <w:webHidden/>
          </w:rPr>
          <w:fldChar w:fldCharType="end"/>
        </w:r>
      </w:hyperlink>
    </w:p>
    <w:p w14:paraId="1F261124" w14:textId="7B5A83A4"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8" w:history="1">
        <w:r w:rsidRPr="00812504">
          <w:rPr>
            <w:rStyle w:val="Hyperlink"/>
            <w:noProof/>
            <w:spacing w:val="-2"/>
          </w:rPr>
          <w:t xml:space="preserve">3.2. </w:t>
        </w:r>
        <w:r w:rsidRPr="00812504">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_Toc182137258 \h </w:instrText>
        </w:r>
        <w:r>
          <w:rPr>
            <w:noProof/>
            <w:webHidden/>
          </w:rPr>
        </w:r>
        <w:r>
          <w:rPr>
            <w:noProof/>
            <w:webHidden/>
          </w:rPr>
          <w:fldChar w:fldCharType="separate"/>
        </w:r>
        <w:r>
          <w:rPr>
            <w:noProof/>
            <w:webHidden/>
          </w:rPr>
          <w:t>50</w:t>
        </w:r>
        <w:r>
          <w:rPr>
            <w:noProof/>
            <w:webHidden/>
          </w:rPr>
          <w:fldChar w:fldCharType="end"/>
        </w:r>
      </w:hyperlink>
    </w:p>
    <w:p w14:paraId="126C4F13" w14:textId="03384253"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59" w:history="1">
        <w:r w:rsidRPr="00812504">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_Toc182137259 \h </w:instrText>
        </w:r>
        <w:r>
          <w:rPr>
            <w:noProof/>
            <w:webHidden/>
          </w:rPr>
        </w:r>
        <w:r>
          <w:rPr>
            <w:noProof/>
            <w:webHidden/>
          </w:rPr>
          <w:fldChar w:fldCharType="separate"/>
        </w:r>
        <w:r>
          <w:rPr>
            <w:noProof/>
            <w:webHidden/>
          </w:rPr>
          <w:t>50</w:t>
        </w:r>
        <w:r>
          <w:rPr>
            <w:noProof/>
            <w:webHidden/>
          </w:rPr>
          <w:fldChar w:fldCharType="end"/>
        </w:r>
      </w:hyperlink>
    </w:p>
    <w:p w14:paraId="602239D5" w14:textId="53758C6A" w:rsidR="00510EA3" w:rsidRDefault="00510EA3">
      <w:pPr>
        <w:pStyle w:val="TOC3"/>
        <w:rPr>
          <w:rFonts w:asciiTheme="minorHAnsi" w:eastAsiaTheme="minorEastAsia" w:hAnsiTheme="minorHAnsi" w:cstheme="minorBidi"/>
          <w:noProof/>
          <w:kern w:val="2"/>
          <w:sz w:val="22"/>
          <w:lang w:val="en-US"/>
          <w14:ligatures w14:val="standardContextual"/>
        </w:rPr>
      </w:pPr>
      <w:hyperlink w:anchor="_Toc182137260" w:history="1">
        <w:r w:rsidRPr="00812504">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_Toc182137260 \h </w:instrText>
        </w:r>
        <w:r>
          <w:rPr>
            <w:noProof/>
            <w:webHidden/>
          </w:rPr>
        </w:r>
        <w:r>
          <w:rPr>
            <w:noProof/>
            <w:webHidden/>
          </w:rPr>
          <w:fldChar w:fldCharType="separate"/>
        </w:r>
        <w:r>
          <w:rPr>
            <w:noProof/>
            <w:webHidden/>
          </w:rPr>
          <w:t>51</w:t>
        </w:r>
        <w:r>
          <w:rPr>
            <w:noProof/>
            <w:webHidden/>
          </w:rPr>
          <w:fldChar w:fldCharType="end"/>
        </w:r>
      </w:hyperlink>
    </w:p>
    <w:p w14:paraId="1C11877C" w14:textId="239F9E92" w:rsidR="00510EA3" w:rsidRDefault="00510EA3">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61" w:history="1">
        <w:r w:rsidRPr="00812504">
          <w:rPr>
            <w:rStyle w:val="Hyperlink"/>
            <w:noProof/>
          </w:rPr>
          <w:t>3.3. Kết luận Chương 3</w:t>
        </w:r>
        <w:r>
          <w:rPr>
            <w:noProof/>
            <w:webHidden/>
          </w:rPr>
          <w:tab/>
        </w:r>
        <w:r>
          <w:rPr>
            <w:noProof/>
            <w:webHidden/>
          </w:rPr>
          <w:fldChar w:fldCharType="begin"/>
        </w:r>
        <w:r>
          <w:rPr>
            <w:noProof/>
            <w:webHidden/>
          </w:rPr>
          <w:instrText xml:space="preserve"> PAGEREF _Toc182137261 \h </w:instrText>
        </w:r>
        <w:r>
          <w:rPr>
            <w:noProof/>
            <w:webHidden/>
          </w:rPr>
        </w:r>
        <w:r>
          <w:rPr>
            <w:noProof/>
            <w:webHidden/>
          </w:rPr>
          <w:fldChar w:fldCharType="separate"/>
        </w:r>
        <w:r>
          <w:rPr>
            <w:noProof/>
            <w:webHidden/>
          </w:rPr>
          <w:t>51</w:t>
        </w:r>
        <w:r>
          <w:rPr>
            <w:noProof/>
            <w:webHidden/>
          </w:rPr>
          <w:fldChar w:fldCharType="end"/>
        </w:r>
      </w:hyperlink>
    </w:p>
    <w:p w14:paraId="6787511F" w14:textId="42D4B96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2" w:history="1">
        <w:r w:rsidRPr="00812504">
          <w:rPr>
            <w:rStyle w:val="Hyperlink"/>
            <w:noProof/>
            <w:spacing w:val="-2"/>
          </w:rPr>
          <w:t>K</w:t>
        </w:r>
        <w:r w:rsidRPr="00812504">
          <w:rPr>
            <w:rStyle w:val="Hyperlink"/>
            <w:noProof/>
          </w:rPr>
          <w:t>ẾT L</w:t>
        </w:r>
        <w:r w:rsidRPr="00812504">
          <w:rPr>
            <w:rStyle w:val="Hyperlink"/>
            <w:noProof/>
            <w:spacing w:val="-2"/>
          </w:rPr>
          <w:t>U</w:t>
        </w:r>
        <w:r w:rsidRPr="00812504">
          <w:rPr>
            <w:rStyle w:val="Hyperlink"/>
            <w:noProof/>
          </w:rPr>
          <w:t>ẬN</w:t>
        </w:r>
        <w:r>
          <w:rPr>
            <w:noProof/>
            <w:webHidden/>
          </w:rPr>
          <w:tab/>
        </w:r>
        <w:r>
          <w:rPr>
            <w:noProof/>
            <w:webHidden/>
          </w:rPr>
          <w:fldChar w:fldCharType="begin"/>
        </w:r>
        <w:r>
          <w:rPr>
            <w:noProof/>
            <w:webHidden/>
          </w:rPr>
          <w:instrText xml:space="preserve"> PAGEREF _Toc182137262 \h </w:instrText>
        </w:r>
        <w:r>
          <w:rPr>
            <w:noProof/>
            <w:webHidden/>
          </w:rPr>
        </w:r>
        <w:r>
          <w:rPr>
            <w:noProof/>
            <w:webHidden/>
          </w:rPr>
          <w:fldChar w:fldCharType="separate"/>
        </w:r>
        <w:r>
          <w:rPr>
            <w:noProof/>
            <w:webHidden/>
          </w:rPr>
          <w:t>52</w:t>
        </w:r>
        <w:r>
          <w:rPr>
            <w:noProof/>
            <w:webHidden/>
          </w:rPr>
          <w:fldChar w:fldCharType="end"/>
        </w:r>
      </w:hyperlink>
    </w:p>
    <w:p w14:paraId="4D40117D" w14:textId="52605665"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3" w:history="1">
        <w:r w:rsidRPr="00812504">
          <w:rPr>
            <w:rStyle w:val="Hyperlink"/>
            <w:noProof/>
          </w:rPr>
          <w:t>TÀI LI</w:t>
        </w:r>
        <w:r w:rsidRPr="00812504">
          <w:rPr>
            <w:rStyle w:val="Hyperlink"/>
            <w:noProof/>
            <w:spacing w:val="-2"/>
          </w:rPr>
          <w:t>Ệ</w:t>
        </w:r>
        <w:r w:rsidRPr="00812504">
          <w:rPr>
            <w:rStyle w:val="Hyperlink"/>
            <w:noProof/>
          </w:rPr>
          <w:t>U THAM K</w:t>
        </w:r>
        <w:r w:rsidRPr="00812504">
          <w:rPr>
            <w:rStyle w:val="Hyperlink"/>
            <w:noProof/>
            <w:spacing w:val="-2"/>
          </w:rPr>
          <w:t>H</w:t>
        </w:r>
        <w:r w:rsidRPr="00812504">
          <w:rPr>
            <w:rStyle w:val="Hyperlink"/>
            <w:noProof/>
          </w:rPr>
          <w:t>ẢO</w:t>
        </w:r>
        <w:r>
          <w:rPr>
            <w:noProof/>
            <w:webHidden/>
          </w:rPr>
          <w:tab/>
        </w:r>
        <w:r>
          <w:rPr>
            <w:noProof/>
            <w:webHidden/>
          </w:rPr>
          <w:fldChar w:fldCharType="begin"/>
        </w:r>
        <w:r>
          <w:rPr>
            <w:noProof/>
            <w:webHidden/>
          </w:rPr>
          <w:instrText xml:space="preserve"> PAGEREF _Toc182137263 \h </w:instrText>
        </w:r>
        <w:r>
          <w:rPr>
            <w:noProof/>
            <w:webHidden/>
          </w:rPr>
        </w:r>
        <w:r>
          <w:rPr>
            <w:noProof/>
            <w:webHidden/>
          </w:rPr>
          <w:fldChar w:fldCharType="separate"/>
        </w:r>
        <w:r>
          <w:rPr>
            <w:noProof/>
            <w:webHidden/>
          </w:rPr>
          <w:t>53</w:t>
        </w:r>
        <w:r>
          <w:rPr>
            <w:noProof/>
            <w:webHidden/>
          </w:rPr>
          <w:fldChar w:fldCharType="end"/>
        </w:r>
      </w:hyperlink>
    </w:p>
    <w:p w14:paraId="2DEBD296" w14:textId="1290C7DE"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4" w:history="1">
        <w:r w:rsidRPr="00812504">
          <w:rPr>
            <w:rStyle w:val="Hyperlink"/>
            <w:noProof/>
          </w:rPr>
          <w:t>BẢN CAM ĐOAN</w:t>
        </w:r>
        <w:r>
          <w:rPr>
            <w:noProof/>
            <w:webHidden/>
          </w:rPr>
          <w:tab/>
        </w:r>
        <w:r>
          <w:rPr>
            <w:noProof/>
            <w:webHidden/>
          </w:rPr>
          <w:fldChar w:fldCharType="begin"/>
        </w:r>
        <w:r>
          <w:rPr>
            <w:noProof/>
            <w:webHidden/>
          </w:rPr>
          <w:instrText xml:space="preserve"> PAGEREF _Toc182137264 \h </w:instrText>
        </w:r>
        <w:r>
          <w:rPr>
            <w:noProof/>
            <w:webHidden/>
          </w:rPr>
        </w:r>
        <w:r>
          <w:rPr>
            <w:noProof/>
            <w:webHidden/>
          </w:rPr>
          <w:fldChar w:fldCharType="separate"/>
        </w:r>
        <w:r>
          <w:rPr>
            <w:noProof/>
            <w:webHidden/>
          </w:rPr>
          <w:t>54</w:t>
        </w:r>
        <w:r>
          <w:rPr>
            <w:noProof/>
            <w:webHidden/>
          </w:rPr>
          <w:fldChar w:fldCharType="end"/>
        </w:r>
      </w:hyperlink>
    </w:p>
    <w:p w14:paraId="4AFA86BA" w14:textId="5FBE52FA" w:rsidR="00510EA3" w:rsidRDefault="00510EA3">
      <w:pPr>
        <w:pStyle w:val="TOC1"/>
        <w:rPr>
          <w:rFonts w:asciiTheme="minorHAnsi" w:eastAsiaTheme="minorEastAsia" w:hAnsiTheme="minorHAnsi" w:cstheme="minorBidi"/>
          <w:noProof/>
          <w:kern w:val="2"/>
          <w:sz w:val="22"/>
          <w:lang w:val="en-US"/>
          <w14:ligatures w14:val="standardContextual"/>
        </w:rPr>
      </w:pPr>
      <w:hyperlink w:anchor="_Toc182137265" w:history="1">
        <w:r w:rsidRPr="00812504">
          <w:rPr>
            <w:rStyle w:val="Hyperlink"/>
            <w:noProof/>
          </w:rPr>
          <w:t>PHỤ LỤC</w:t>
        </w:r>
        <w:r>
          <w:rPr>
            <w:noProof/>
            <w:webHidden/>
          </w:rPr>
          <w:tab/>
        </w:r>
        <w:r>
          <w:rPr>
            <w:noProof/>
            <w:webHidden/>
          </w:rPr>
          <w:fldChar w:fldCharType="begin"/>
        </w:r>
        <w:r>
          <w:rPr>
            <w:noProof/>
            <w:webHidden/>
          </w:rPr>
          <w:instrText xml:space="preserve"> PAGEREF _Toc182137265 \h </w:instrText>
        </w:r>
        <w:r>
          <w:rPr>
            <w:noProof/>
            <w:webHidden/>
          </w:rPr>
        </w:r>
        <w:r>
          <w:rPr>
            <w:noProof/>
            <w:webHidden/>
          </w:rPr>
          <w:fldChar w:fldCharType="separate"/>
        </w:r>
        <w:r>
          <w:rPr>
            <w:noProof/>
            <w:webHidden/>
          </w:rPr>
          <w:t>56</w:t>
        </w:r>
        <w:r>
          <w:rPr>
            <w:noProof/>
            <w:webHidden/>
          </w:rPr>
          <w:fldChar w:fldCharType="end"/>
        </w:r>
      </w:hyperlink>
    </w:p>
    <w:p w14:paraId="0E8B956D" w14:textId="080F7D4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p>
    <w:p w14:paraId="7BE880A5" w14:textId="77777777" w:rsidR="0042668A" w:rsidRPr="00AE2A07" w:rsidRDefault="0042668A" w:rsidP="00F24627">
      <w:pPr>
        <w:jc w:val="both"/>
        <w:rPr>
          <w:sz w:val="26"/>
          <w:szCs w:val="26"/>
        </w:rPr>
      </w:pPr>
    </w:p>
    <w:p w14:paraId="733E9F1D" w14:textId="77777777" w:rsidR="00F24627" w:rsidRPr="00AE2A07" w:rsidRDefault="00F24627" w:rsidP="00E106A9">
      <w:pPr>
        <w:spacing w:line="360" w:lineRule="auto"/>
        <w:ind w:right="-1"/>
        <w:jc w:val="center"/>
        <w:rPr>
          <w:b/>
          <w:sz w:val="26"/>
          <w:szCs w:val="26"/>
        </w:rPr>
      </w:pPr>
    </w:p>
    <w:p w14:paraId="32738C12" w14:textId="77777777" w:rsidR="00117F7E" w:rsidRPr="00AE2A07" w:rsidRDefault="00117F7E">
      <w:pPr>
        <w:rPr>
          <w:b/>
          <w:spacing w:val="-1"/>
          <w:sz w:val="26"/>
          <w:szCs w:val="26"/>
        </w:rPr>
      </w:pPr>
      <w:bookmarkStart w:id="15" w:name="_Toc134720556"/>
      <w:r w:rsidRPr="00AE2A07">
        <w:rPr>
          <w:b/>
          <w:spacing w:val="-1"/>
          <w:sz w:val="26"/>
          <w:szCs w:val="26"/>
        </w:rPr>
        <w:br w:type="page"/>
      </w:r>
    </w:p>
    <w:p w14:paraId="1BF03D68" w14:textId="52BCDCE8" w:rsidR="002D7548" w:rsidRPr="00AE2A07" w:rsidRDefault="002D7548" w:rsidP="00B02E32">
      <w:pPr>
        <w:pStyle w:val="Heading1"/>
      </w:pPr>
      <w:bookmarkStart w:id="16" w:name="_Toc182137207"/>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137208"/>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137209"/>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35DA636" w14:textId="5DA99113" w:rsidR="005A171D"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090933"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1.1</w:t>
        </w:r>
        <w:r w:rsidR="005A171D" w:rsidRPr="00F94647">
          <w:rPr>
            <w:rStyle w:val="Hyperlink"/>
            <w:rFonts w:eastAsia="Arial"/>
            <w:noProof/>
            <w:spacing w:val="9"/>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_Toc182090933 \h </w:instrText>
        </w:r>
        <w:r w:rsidR="005A171D">
          <w:rPr>
            <w:noProof/>
            <w:webHidden/>
          </w:rPr>
        </w:r>
        <w:r w:rsidR="005A171D">
          <w:rPr>
            <w:noProof/>
            <w:webHidden/>
          </w:rPr>
          <w:fldChar w:fldCharType="separate"/>
        </w:r>
        <w:r w:rsidR="005A171D">
          <w:rPr>
            <w:noProof/>
            <w:webHidden/>
          </w:rPr>
          <w:t>13</w:t>
        </w:r>
        <w:r w:rsidR="005A171D">
          <w:rPr>
            <w:noProof/>
            <w:webHidden/>
          </w:rPr>
          <w:fldChar w:fldCharType="end"/>
        </w:r>
      </w:hyperlink>
    </w:p>
    <w:p w14:paraId="2ABE44DA" w14:textId="5D1904D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4" w:history="1">
        <w:r w:rsidRPr="00F94647">
          <w:rPr>
            <w:rStyle w:val="Hyperlink"/>
            <w:rFonts w:eastAsia="Arial"/>
            <w:noProof/>
            <w:spacing w:val="-2"/>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1"/>
          </w:rPr>
          <w:t xml:space="preserve"> </w:t>
        </w:r>
        <w:r w:rsidRPr="00F94647">
          <w:rPr>
            <w:rStyle w:val="Hyperlink"/>
            <w:rFonts w:eastAsia="Arial"/>
            <w:noProof/>
          </w:rPr>
          <w:t>1.2</w:t>
        </w:r>
        <w:r w:rsidRPr="00F94647">
          <w:rPr>
            <w:rStyle w:val="Hyperlink"/>
            <w:rFonts w:eastAsia="Arial"/>
            <w:noProof/>
            <w:spacing w:val="8"/>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_Toc182090934 \h </w:instrText>
        </w:r>
        <w:r>
          <w:rPr>
            <w:noProof/>
            <w:webHidden/>
          </w:rPr>
        </w:r>
        <w:r>
          <w:rPr>
            <w:noProof/>
            <w:webHidden/>
          </w:rPr>
          <w:fldChar w:fldCharType="separate"/>
        </w:r>
        <w:r>
          <w:rPr>
            <w:noProof/>
            <w:webHidden/>
          </w:rPr>
          <w:t>14</w:t>
        </w:r>
        <w:r>
          <w:rPr>
            <w:noProof/>
            <w:webHidden/>
          </w:rPr>
          <w:fldChar w:fldCharType="end"/>
        </w:r>
      </w:hyperlink>
    </w:p>
    <w:p w14:paraId="606433DD" w14:textId="23A0B9E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5" w:history="1">
        <w:r w:rsidRPr="00F94647">
          <w:rPr>
            <w:rStyle w:val="Hyperlink"/>
            <w:rFonts w:eastAsia="Arial"/>
            <w:noProof/>
          </w:rPr>
          <w:t>H</w:t>
        </w:r>
        <w:r w:rsidRPr="00F94647">
          <w:rPr>
            <w:rStyle w:val="Hyperlink"/>
            <w:rFonts w:eastAsia="Arial"/>
            <w:noProof/>
            <w:spacing w:val="2"/>
          </w:rPr>
          <w:t>ì</w:t>
        </w:r>
        <w:r w:rsidRPr="00F94647">
          <w:rPr>
            <w:rStyle w:val="Hyperlink"/>
            <w:rFonts w:eastAsia="Arial"/>
            <w:noProof/>
          </w:rPr>
          <w:t>nh</w:t>
        </w:r>
        <w:r w:rsidRPr="00F94647">
          <w:rPr>
            <w:rStyle w:val="Hyperlink"/>
            <w:rFonts w:eastAsia="Arial"/>
            <w:noProof/>
            <w:spacing w:val="10"/>
          </w:rPr>
          <w:t xml:space="preserve"> </w:t>
        </w:r>
        <w:r w:rsidRPr="00F94647">
          <w:rPr>
            <w:rStyle w:val="Hyperlink"/>
            <w:rFonts w:eastAsia="Arial"/>
            <w:noProof/>
          </w:rPr>
          <w:t>1.</w:t>
        </w:r>
        <w:r w:rsidRPr="00F94647">
          <w:rPr>
            <w:rStyle w:val="Hyperlink"/>
            <w:rFonts w:eastAsia="Arial"/>
            <w:noProof/>
            <w:spacing w:val="1"/>
          </w:rPr>
          <w:t>3</w:t>
        </w:r>
        <w:r w:rsidRPr="00F94647">
          <w:rPr>
            <w:rStyle w:val="Hyperlink"/>
            <w:rFonts w:eastAsia="Arial"/>
            <w:noProof/>
            <w:spacing w:val="13"/>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_Toc182090935 \h </w:instrText>
        </w:r>
        <w:r>
          <w:rPr>
            <w:noProof/>
            <w:webHidden/>
          </w:rPr>
        </w:r>
        <w:r>
          <w:rPr>
            <w:noProof/>
            <w:webHidden/>
          </w:rPr>
          <w:fldChar w:fldCharType="separate"/>
        </w:r>
        <w:r>
          <w:rPr>
            <w:noProof/>
            <w:webHidden/>
          </w:rPr>
          <w:t>14</w:t>
        </w:r>
        <w:r>
          <w:rPr>
            <w:noProof/>
            <w:webHidden/>
          </w:rPr>
          <w:fldChar w:fldCharType="end"/>
        </w:r>
      </w:hyperlink>
    </w:p>
    <w:p w14:paraId="7F2688DC" w14:textId="5FE39DC1"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w:t>
        </w:r>
        <w:r w:rsidRPr="00F94647">
          <w:rPr>
            <w:rStyle w:val="Hyperlink"/>
            <w:rFonts w:eastAsia="Arial"/>
            <w:noProof/>
            <w:spacing w:val="9"/>
          </w:rPr>
          <w:t xml:space="preserve"> </w:t>
        </w:r>
        <w:r w:rsidRPr="00F94647">
          <w:rPr>
            <w:rStyle w:val="Hyperlink"/>
            <w:rFonts w:eastAsia="Arial"/>
            <w:noProof/>
          </w:rPr>
          <w:t>Các phương pháp phân đoạn hình ảnh truyền thống</w:t>
        </w:r>
        <w:r>
          <w:rPr>
            <w:noProof/>
            <w:webHidden/>
          </w:rPr>
          <w:tab/>
        </w:r>
        <w:r>
          <w:rPr>
            <w:noProof/>
            <w:webHidden/>
          </w:rPr>
          <w:fldChar w:fldCharType="begin"/>
        </w:r>
        <w:r>
          <w:rPr>
            <w:noProof/>
            <w:webHidden/>
          </w:rPr>
          <w:instrText xml:space="preserve"> PAGEREF _Toc182090936 \h </w:instrText>
        </w:r>
        <w:r>
          <w:rPr>
            <w:noProof/>
            <w:webHidden/>
          </w:rPr>
        </w:r>
        <w:r>
          <w:rPr>
            <w:noProof/>
            <w:webHidden/>
          </w:rPr>
          <w:fldChar w:fldCharType="separate"/>
        </w:r>
        <w:r>
          <w:rPr>
            <w:noProof/>
            <w:webHidden/>
          </w:rPr>
          <w:t>15</w:t>
        </w:r>
        <w:r>
          <w:rPr>
            <w:noProof/>
            <w:webHidden/>
          </w:rPr>
          <w:fldChar w:fldCharType="end"/>
        </w:r>
      </w:hyperlink>
    </w:p>
    <w:p w14:paraId="045D6F7D" w14:textId="3078769C"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_Toc182090937 \h </w:instrText>
        </w:r>
        <w:r>
          <w:rPr>
            <w:noProof/>
            <w:webHidden/>
          </w:rPr>
        </w:r>
        <w:r>
          <w:rPr>
            <w:noProof/>
            <w:webHidden/>
          </w:rPr>
          <w:fldChar w:fldCharType="separate"/>
        </w:r>
        <w:r>
          <w:rPr>
            <w:noProof/>
            <w:webHidden/>
          </w:rPr>
          <w:t>16</w:t>
        </w:r>
        <w:r>
          <w:rPr>
            <w:noProof/>
            <w:webHidden/>
          </w:rPr>
          <w:fldChar w:fldCharType="end"/>
        </w:r>
      </w:hyperlink>
    </w:p>
    <w:p w14:paraId="0F8AC2CA" w14:textId="4EDBCE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2.3</w:t>
        </w:r>
        <w:r w:rsidRPr="00F94647">
          <w:rPr>
            <w:rStyle w:val="Hyperlink"/>
            <w:rFonts w:eastAsia="Arial"/>
            <w:noProof/>
            <w:spacing w:val="9"/>
          </w:rPr>
          <w:t xml:space="preserve"> </w:t>
        </w:r>
        <w:r w:rsidRPr="00F94647">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_Toc182090938 \h </w:instrText>
        </w:r>
        <w:r>
          <w:rPr>
            <w:noProof/>
            <w:webHidden/>
          </w:rPr>
        </w:r>
        <w:r>
          <w:rPr>
            <w:noProof/>
            <w:webHidden/>
          </w:rPr>
          <w:fldChar w:fldCharType="separate"/>
        </w:r>
        <w:r>
          <w:rPr>
            <w:noProof/>
            <w:webHidden/>
          </w:rPr>
          <w:t>17</w:t>
        </w:r>
        <w:r>
          <w:rPr>
            <w:noProof/>
            <w:webHidden/>
          </w:rPr>
          <w:fldChar w:fldCharType="end"/>
        </w:r>
      </w:hyperlink>
    </w:p>
    <w:p w14:paraId="595F7195" w14:textId="78BBAF8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2.4</w:t>
        </w:r>
        <w:r w:rsidRPr="00F94647">
          <w:rPr>
            <w:rStyle w:val="Hyperlink"/>
            <w:rFonts w:eastAsia="Arial"/>
            <w:noProof/>
            <w:spacing w:val="9"/>
          </w:rPr>
          <w:t xml:space="preserve"> </w:t>
        </w:r>
        <w:r w:rsidRPr="00F94647">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_Toc182090939 \h </w:instrText>
        </w:r>
        <w:r>
          <w:rPr>
            <w:noProof/>
            <w:webHidden/>
          </w:rPr>
        </w:r>
        <w:r>
          <w:rPr>
            <w:noProof/>
            <w:webHidden/>
          </w:rPr>
          <w:fldChar w:fldCharType="separate"/>
        </w:r>
        <w:r>
          <w:rPr>
            <w:noProof/>
            <w:webHidden/>
          </w:rPr>
          <w:t>19</w:t>
        </w:r>
        <w:r>
          <w:rPr>
            <w:noProof/>
            <w:webHidden/>
          </w:rPr>
          <w:fldChar w:fldCharType="end"/>
        </w:r>
      </w:hyperlink>
    </w:p>
    <w:p w14:paraId="3D9555CB" w14:textId="336D069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2.5</w:t>
        </w:r>
        <w:r w:rsidRPr="00F94647">
          <w:rPr>
            <w:rStyle w:val="Hyperlink"/>
            <w:rFonts w:eastAsia="Arial"/>
            <w:noProof/>
            <w:spacing w:val="9"/>
          </w:rPr>
          <w:t xml:space="preserve"> </w:t>
        </w:r>
        <w:r w:rsidRPr="00F94647">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_Toc182090940 \h </w:instrText>
        </w:r>
        <w:r>
          <w:rPr>
            <w:noProof/>
            <w:webHidden/>
          </w:rPr>
        </w:r>
        <w:r>
          <w:rPr>
            <w:noProof/>
            <w:webHidden/>
          </w:rPr>
          <w:fldChar w:fldCharType="separate"/>
        </w:r>
        <w:r>
          <w:rPr>
            <w:noProof/>
            <w:webHidden/>
          </w:rPr>
          <w:t>21</w:t>
        </w:r>
        <w:r>
          <w:rPr>
            <w:noProof/>
            <w:webHidden/>
          </w:rPr>
          <w:fldChar w:fldCharType="end"/>
        </w:r>
      </w:hyperlink>
    </w:p>
    <w:p w14:paraId="25091F78" w14:textId="3B48E4C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1"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_Toc182090941 \h </w:instrText>
        </w:r>
        <w:r>
          <w:rPr>
            <w:noProof/>
            <w:webHidden/>
          </w:rPr>
        </w:r>
        <w:r>
          <w:rPr>
            <w:noProof/>
            <w:webHidden/>
          </w:rPr>
          <w:fldChar w:fldCharType="separate"/>
        </w:r>
        <w:r>
          <w:rPr>
            <w:noProof/>
            <w:webHidden/>
          </w:rPr>
          <w:t>23</w:t>
        </w:r>
        <w:r>
          <w:rPr>
            <w:noProof/>
            <w:webHidden/>
          </w:rPr>
          <w:fldChar w:fldCharType="end"/>
        </w:r>
      </w:hyperlink>
    </w:p>
    <w:p w14:paraId="6A090673" w14:textId="0D1F3EC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2"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_Toc182090942 \h </w:instrText>
        </w:r>
        <w:r>
          <w:rPr>
            <w:noProof/>
            <w:webHidden/>
          </w:rPr>
        </w:r>
        <w:r>
          <w:rPr>
            <w:noProof/>
            <w:webHidden/>
          </w:rPr>
          <w:fldChar w:fldCharType="separate"/>
        </w:r>
        <w:r>
          <w:rPr>
            <w:noProof/>
            <w:webHidden/>
          </w:rPr>
          <w:t>28</w:t>
        </w:r>
        <w:r>
          <w:rPr>
            <w:noProof/>
            <w:webHidden/>
          </w:rPr>
          <w:fldChar w:fldCharType="end"/>
        </w:r>
      </w:hyperlink>
    </w:p>
    <w:p w14:paraId="77494B08" w14:textId="723BA08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3" w:history="1">
        <w:r w:rsidRPr="00F94647">
          <w:rPr>
            <w:rStyle w:val="Hyperlink"/>
            <w:rFonts w:eastAsia="Arial"/>
            <w:noProof/>
          </w:rPr>
          <w:t>Hình 2.8 Hình ảnh ví dụ</w:t>
        </w:r>
        <w:r>
          <w:rPr>
            <w:noProof/>
            <w:webHidden/>
          </w:rPr>
          <w:tab/>
        </w:r>
        <w:r>
          <w:rPr>
            <w:noProof/>
            <w:webHidden/>
          </w:rPr>
          <w:fldChar w:fldCharType="begin"/>
        </w:r>
        <w:r>
          <w:rPr>
            <w:noProof/>
            <w:webHidden/>
          </w:rPr>
          <w:instrText xml:space="preserve"> PAGEREF _Toc182090943 \h </w:instrText>
        </w:r>
        <w:r>
          <w:rPr>
            <w:noProof/>
            <w:webHidden/>
          </w:rPr>
        </w:r>
        <w:r>
          <w:rPr>
            <w:noProof/>
            <w:webHidden/>
          </w:rPr>
          <w:fldChar w:fldCharType="separate"/>
        </w:r>
        <w:r>
          <w:rPr>
            <w:noProof/>
            <w:webHidden/>
          </w:rPr>
          <w:t>30</w:t>
        </w:r>
        <w:r>
          <w:rPr>
            <w:noProof/>
            <w:webHidden/>
          </w:rPr>
          <w:fldChar w:fldCharType="end"/>
        </w:r>
      </w:hyperlink>
    </w:p>
    <w:p w14:paraId="51D06944" w14:textId="32465E60"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4" w:history="1">
        <w:r w:rsidRPr="00F94647">
          <w:rPr>
            <w:rStyle w:val="Hyperlink"/>
            <w:rFonts w:eastAsia="Arial"/>
            <w:noProof/>
          </w:rPr>
          <w:t>Hình 2.9</w:t>
        </w:r>
        <w:r w:rsidRPr="00F94647">
          <w:rPr>
            <w:rStyle w:val="Hyperlink"/>
            <w:noProof/>
          </w:rPr>
          <w:t xml:space="preserve"> </w:t>
        </w:r>
        <w:r w:rsidRPr="00F94647">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_Toc182090944 \h </w:instrText>
        </w:r>
        <w:r>
          <w:rPr>
            <w:noProof/>
            <w:webHidden/>
          </w:rPr>
        </w:r>
        <w:r>
          <w:rPr>
            <w:noProof/>
            <w:webHidden/>
          </w:rPr>
          <w:fldChar w:fldCharType="separate"/>
        </w:r>
        <w:r>
          <w:rPr>
            <w:noProof/>
            <w:webHidden/>
          </w:rPr>
          <w:t>30</w:t>
        </w:r>
        <w:r>
          <w:rPr>
            <w:noProof/>
            <w:webHidden/>
          </w:rPr>
          <w:fldChar w:fldCharType="end"/>
        </w:r>
      </w:hyperlink>
    </w:p>
    <w:p w14:paraId="43633D2E" w14:textId="66F5FE8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5" w:history="1">
        <w:r w:rsidRPr="00F94647">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_Toc182090945 \h </w:instrText>
        </w:r>
        <w:r>
          <w:rPr>
            <w:noProof/>
            <w:webHidden/>
          </w:rPr>
        </w:r>
        <w:r>
          <w:rPr>
            <w:noProof/>
            <w:webHidden/>
          </w:rPr>
          <w:fldChar w:fldCharType="separate"/>
        </w:r>
        <w:r>
          <w:rPr>
            <w:noProof/>
            <w:webHidden/>
          </w:rPr>
          <w:t>30</w:t>
        </w:r>
        <w:r>
          <w:rPr>
            <w:noProof/>
            <w:webHidden/>
          </w:rPr>
          <w:fldChar w:fldCharType="end"/>
        </w:r>
      </w:hyperlink>
    </w:p>
    <w:p w14:paraId="512EE1A1" w14:textId="7A01ADF2"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6"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_Toc182090946 \h </w:instrText>
        </w:r>
        <w:r>
          <w:rPr>
            <w:noProof/>
            <w:webHidden/>
          </w:rPr>
        </w:r>
        <w:r>
          <w:rPr>
            <w:noProof/>
            <w:webHidden/>
          </w:rPr>
          <w:fldChar w:fldCharType="separate"/>
        </w:r>
        <w:r>
          <w:rPr>
            <w:noProof/>
            <w:webHidden/>
          </w:rPr>
          <w:t>32</w:t>
        </w:r>
        <w:r>
          <w:rPr>
            <w:noProof/>
            <w:webHidden/>
          </w:rPr>
          <w:fldChar w:fldCharType="end"/>
        </w:r>
      </w:hyperlink>
    </w:p>
    <w:p w14:paraId="0E92C81D" w14:textId="066AC4B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7"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_Toc182090947 \h </w:instrText>
        </w:r>
        <w:r>
          <w:rPr>
            <w:noProof/>
            <w:webHidden/>
          </w:rPr>
        </w:r>
        <w:r>
          <w:rPr>
            <w:noProof/>
            <w:webHidden/>
          </w:rPr>
          <w:fldChar w:fldCharType="separate"/>
        </w:r>
        <w:r>
          <w:rPr>
            <w:noProof/>
            <w:webHidden/>
          </w:rPr>
          <w:t>33</w:t>
        </w:r>
        <w:r>
          <w:rPr>
            <w:noProof/>
            <w:webHidden/>
          </w:rPr>
          <w:fldChar w:fldCharType="end"/>
        </w:r>
      </w:hyperlink>
    </w:p>
    <w:p w14:paraId="3013C638" w14:textId="53CD97F9"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8"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_Toc182090948 \h </w:instrText>
        </w:r>
        <w:r>
          <w:rPr>
            <w:noProof/>
            <w:webHidden/>
          </w:rPr>
        </w:r>
        <w:r>
          <w:rPr>
            <w:noProof/>
            <w:webHidden/>
          </w:rPr>
          <w:fldChar w:fldCharType="separate"/>
        </w:r>
        <w:r>
          <w:rPr>
            <w:noProof/>
            <w:webHidden/>
          </w:rPr>
          <w:t>33</w:t>
        </w:r>
        <w:r>
          <w:rPr>
            <w:noProof/>
            <w:webHidden/>
          </w:rPr>
          <w:fldChar w:fldCharType="end"/>
        </w:r>
      </w:hyperlink>
    </w:p>
    <w:p w14:paraId="01A82957" w14:textId="2F8CCE17"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9"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_Toc182090949 \h </w:instrText>
        </w:r>
        <w:r>
          <w:rPr>
            <w:noProof/>
            <w:webHidden/>
          </w:rPr>
        </w:r>
        <w:r>
          <w:rPr>
            <w:noProof/>
            <w:webHidden/>
          </w:rPr>
          <w:fldChar w:fldCharType="separate"/>
        </w:r>
        <w:r>
          <w:rPr>
            <w:noProof/>
            <w:webHidden/>
          </w:rPr>
          <w:t>34</w:t>
        </w:r>
        <w:r>
          <w:rPr>
            <w:noProof/>
            <w:webHidden/>
          </w:rPr>
          <w:fldChar w:fldCharType="end"/>
        </w:r>
      </w:hyperlink>
    </w:p>
    <w:p w14:paraId="2B469DA9" w14:textId="7D27E9CE"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0" w:history="1">
        <w:r w:rsidRPr="00F94647">
          <w:rPr>
            <w:rStyle w:val="Hyperlink"/>
            <w:rFonts w:eastAsia="Arial"/>
            <w:noProof/>
          </w:rPr>
          <w:t>Hình</w:t>
        </w:r>
        <w:r w:rsidRPr="00F94647">
          <w:rPr>
            <w:rStyle w:val="Hyperlink"/>
            <w:rFonts w:eastAsia="Arial"/>
            <w:noProof/>
            <w:spacing w:val="10"/>
          </w:rPr>
          <w:t xml:space="preserve"> </w:t>
        </w:r>
        <w:r w:rsidRPr="00F94647">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_Toc182090950 \h </w:instrText>
        </w:r>
        <w:r>
          <w:rPr>
            <w:noProof/>
            <w:webHidden/>
          </w:rPr>
        </w:r>
        <w:r>
          <w:rPr>
            <w:noProof/>
            <w:webHidden/>
          </w:rPr>
          <w:fldChar w:fldCharType="separate"/>
        </w:r>
        <w:r>
          <w:rPr>
            <w:noProof/>
            <w:webHidden/>
          </w:rPr>
          <w:t>35</w:t>
        </w:r>
        <w:r>
          <w:rPr>
            <w:noProof/>
            <w:webHidden/>
          </w:rPr>
          <w:fldChar w:fldCharType="end"/>
        </w:r>
      </w:hyperlink>
    </w:p>
    <w:p w14:paraId="4F1B38EE" w14:textId="567AD62F"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1" w:history="1">
        <w:r w:rsidRPr="00F94647">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_Toc182090951 \h </w:instrText>
        </w:r>
        <w:r>
          <w:rPr>
            <w:noProof/>
            <w:webHidden/>
          </w:rPr>
        </w:r>
        <w:r>
          <w:rPr>
            <w:noProof/>
            <w:webHidden/>
          </w:rPr>
          <w:fldChar w:fldCharType="separate"/>
        </w:r>
        <w:r>
          <w:rPr>
            <w:noProof/>
            <w:webHidden/>
          </w:rPr>
          <w:t>36</w:t>
        </w:r>
        <w:r>
          <w:rPr>
            <w:noProof/>
            <w:webHidden/>
          </w:rPr>
          <w:fldChar w:fldCharType="end"/>
        </w:r>
      </w:hyperlink>
    </w:p>
    <w:p w14:paraId="6263F450" w14:textId="1E8F4C58"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2" w:history="1">
        <w:r w:rsidRPr="00F94647">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_Toc182090952 \h </w:instrText>
        </w:r>
        <w:r>
          <w:rPr>
            <w:noProof/>
            <w:webHidden/>
          </w:rPr>
        </w:r>
        <w:r>
          <w:rPr>
            <w:noProof/>
            <w:webHidden/>
          </w:rPr>
          <w:fldChar w:fldCharType="separate"/>
        </w:r>
        <w:r>
          <w:rPr>
            <w:noProof/>
            <w:webHidden/>
          </w:rPr>
          <w:t>37</w:t>
        </w:r>
        <w:r>
          <w:rPr>
            <w:noProof/>
            <w:webHidden/>
          </w:rPr>
          <w:fldChar w:fldCharType="end"/>
        </w:r>
      </w:hyperlink>
    </w:p>
    <w:p w14:paraId="2FA08E29" w14:textId="3483452A"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3" w:history="1">
        <w:r w:rsidRPr="00F94647">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_Toc182090953 \h </w:instrText>
        </w:r>
        <w:r>
          <w:rPr>
            <w:noProof/>
            <w:webHidden/>
          </w:rPr>
        </w:r>
        <w:r>
          <w:rPr>
            <w:noProof/>
            <w:webHidden/>
          </w:rPr>
          <w:fldChar w:fldCharType="separate"/>
        </w:r>
        <w:r>
          <w:rPr>
            <w:noProof/>
            <w:webHidden/>
          </w:rPr>
          <w:t>37</w:t>
        </w:r>
        <w:r>
          <w:rPr>
            <w:noProof/>
            <w:webHidden/>
          </w:rPr>
          <w:fldChar w:fldCharType="end"/>
        </w:r>
      </w:hyperlink>
    </w:p>
    <w:p w14:paraId="3D7A805B" w14:textId="704A323B"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4" w:history="1">
        <w:r w:rsidRPr="00F94647">
          <w:rPr>
            <w:rStyle w:val="Hyperlink"/>
            <w:rFonts w:eastAsia="Arial"/>
            <w:noProof/>
          </w:rPr>
          <w:t>Hình 2.19 Hình ảnh gốc (trái) –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_Toc182090954 \h </w:instrText>
        </w:r>
        <w:r>
          <w:rPr>
            <w:noProof/>
            <w:webHidden/>
          </w:rPr>
        </w:r>
        <w:r>
          <w:rPr>
            <w:noProof/>
            <w:webHidden/>
          </w:rPr>
          <w:fldChar w:fldCharType="separate"/>
        </w:r>
        <w:r>
          <w:rPr>
            <w:noProof/>
            <w:webHidden/>
          </w:rPr>
          <w:t>39</w:t>
        </w:r>
        <w:r>
          <w:rPr>
            <w:noProof/>
            <w:webHidden/>
          </w:rPr>
          <w:fldChar w:fldCharType="end"/>
        </w:r>
      </w:hyperlink>
    </w:p>
    <w:p w14:paraId="1F9AE526" w14:textId="6A184955"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5"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3.1</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_Toc182090955 \h </w:instrText>
        </w:r>
        <w:r>
          <w:rPr>
            <w:noProof/>
            <w:webHidden/>
          </w:rPr>
        </w:r>
        <w:r>
          <w:rPr>
            <w:noProof/>
            <w:webHidden/>
          </w:rPr>
          <w:fldChar w:fldCharType="separate"/>
        </w:r>
        <w:r>
          <w:rPr>
            <w:noProof/>
            <w:webHidden/>
          </w:rPr>
          <w:t>49</w:t>
        </w:r>
        <w:r>
          <w:rPr>
            <w:noProof/>
            <w:webHidden/>
          </w:rPr>
          <w:fldChar w:fldCharType="end"/>
        </w:r>
      </w:hyperlink>
    </w:p>
    <w:p w14:paraId="14559E3A" w14:textId="4C3F6273" w:rsidR="005A171D" w:rsidRDefault="005A171D">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6" w:history="1">
        <w:r w:rsidRPr="00F94647">
          <w:rPr>
            <w:rStyle w:val="Hyperlink"/>
            <w:rFonts w:eastAsia="Arial"/>
            <w:noProof/>
          </w:rPr>
          <w:t>Hình</w:t>
        </w:r>
        <w:r w:rsidRPr="00F94647">
          <w:rPr>
            <w:rStyle w:val="Hyperlink"/>
            <w:rFonts w:eastAsia="Arial"/>
            <w:noProof/>
            <w:spacing w:val="11"/>
          </w:rPr>
          <w:t xml:space="preserve"> </w:t>
        </w:r>
        <w:r w:rsidRPr="00F94647">
          <w:rPr>
            <w:rStyle w:val="Hyperlink"/>
            <w:rFonts w:eastAsia="Arial"/>
            <w:noProof/>
          </w:rPr>
          <w:t>3.2</w:t>
        </w:r>
        <w:r w:rsidRPr="00F94647">
          <w:rPr>
            <w:rStyle w:val="Hyperlink"/>
            <w:rFonts w:eastAsia="Arial"/>
            <w:noProof/>
            <w:spacing w:val="10"/>
          </w:rPr>
          <w:t xml:space="preserve"> </w:t>
        </w:r>
        <w:r w:rsidRPr="00F94647">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_Toc182090956 \h </w:instrText>
        </w:r>
        <w:r>
          <w:rPr>
            <w:noProof/>
            <w:webHidden/>
          </w:rPr>
        </w:r>
        <w:r>
          <w:rPr>
            <w:noProof/>
            <w:webHidden/>
          </w:rPr>
          <w:fldChar w:fldCharType="separate"/>
        </w:r>
        <w:r>
          <w:rPr>
            <w:noProof/>
            <w:webHidden/>
          </w:rPr>
          <w:t>49</w:t>
        </w:r>
        <w:r>
          <w:rPr>
            <w:noProof/>
            <w:webHidden/>
          </w:rPr>
          <w:fldChar w:fldCharType="end"/>
        </w:r>
      </w:hyperlink>
    </w:p>
    <w:p w14:paraId="3FDED25E" w14:textId="33A3CC1F"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137210"/>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137211"/>
      <w:r w:rsidRPr="00AE2A07">
        <w:t xml:space="preserve">1. </w:t>
      </w:r>
      <w:r w:rsidR="00854BE0" w:rsidRPr="00AE2A07">
        <w:t>Lý do chọn đề tài</w:t>
      </w:r>
      <w:bookmarkEnd w:id="21"/>
    </w:p>
    <w:p w14:paraId="0DF3BC92" w14:textId="47854B99"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594195">
      <w:pPr>
        <w:adjustRightInd w:val="0"/>
        <w:snapToGrid w:val="0"/>
        <w:spacing w:line="348" w:lineRule="auto"/>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DỤNG XÁC ĐỊNH BỌT KHÍ TRONG CHẤT LỎNG” em xin được nghiên cứu các </w:t>
      </w:r>
      <w:r w:rsidRPr="00AE2A07">
        <w:rPr>
          <w:sz w:val="26"/>
          <w:szCs w:val="26"/>
          <w:lang w:val="nl-NL"/>
        </w:rPr>
        <w:lastRenderedPageBreak/>
        <w:t>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137212"/>
      <w:r w:rsidRPr="00AE2A07">
        <w:rPr>
          <w:lang w:val="nl-NL"/>
        </w:rPr>
        <w:t>2. Tổng quan về vấn đề nghiên cứu</w:t>
      </w:r>
      <w:bookmarkEnd w:id="22"/>
      <w:bookmarkEnd w:id="23"/>
      <w:bookmarkEnd w:id="24"/>
    </w:p>
    <w:p w14:paraId="0960E298" w14:textId="77777777" w:rsidR="00B56500" w:rsidRDefault="00B56500"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Mạng nơ-ron tích chập (CNN) là một phương pháp phân vùng ảnh dựa trên học máy được sử dụng phổ biến nhất. CNN hoạt động bằng cách sử dụng các bộ lọc tích 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lastRenderedPageBreak/>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137213"/>
      <w:r w:rsidRPr="00AE2A07">
        <w:rPr>
          <w:lang w:val="nl-NL"/>
        </w:rPr>
        <w:t>3. Mục tiêu nghiên cứu của đề tài</w:t>
      </w:r>
      <w:bookmarkEnd w:id="25"/>
      <w:bookmarkEnd w:id="26"/>
      <w:bookmarkEnd w:id="27"/>
    </w:p>
    <w:p w14:paraId="7AD99F7D" w14:textId="2F89E691" w:rsidR="00E56031" w:rsidRPr="00AE2A07" w:rsidRDefault="00E56031" w:rsidP="00594195">
      <w:pPr>
        <w:shd w:val="clear" w:color="auto" w:fill="FFFFFF"/>
        <w:spacing w:line="360" w:lineRule="auto"/>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594195">
      <w:pPr>
        <w:shd w:val="clear" w:color="auto" w:fill="FFFFFF"/>
        <w:spacing w:line="360" w:lineRule="auto"/>
        <w:jc w:val="both"/>
        <w:rPr>
          <w:sz w:val="26"/>
          <w:szCs w:val="26"/>
          <w:lang w:val="vi"/>
        </w:rPr>
      </w:pPr>
      <w:r w:rsidRPr="00AE2A07">
        <w:rPr>
          <w:sz w:val="26"/>
          <w:szCs w:val="26"/>
          <w:lang w:val="vi"/>
        </w:rPr>
        <w:t>Cụ thể, nghiên cứu sẽ thực hiện các nội dung sau:</w:t>
      </w:r>
    </w:p>
    <w:p w14:paraId="6D070F43" w14:textId="0527A6AB"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đoạn dựa trên </w:t>
      </w:r>
      <w:r w:rsidR="004743AF" w:rsidRPr="00594195">
        <w:t>ngưỡng (Threshold)</w:t>
      </w:r>
      <w:r w:rsidRPr="00594195">
        <w:t>, phân đoạn dựa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137214"/>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77777777" w:rsidR="00A06FBA" w:rsidRPr="00AE2A07" w:rsidRDefault="00A06FBA" w:rsidP="00594195">
      <w:pPr>
        <w:shd w:val="clear" w:color="auto" w:fill="FFFFFF"/>
        <w:spacing w:line="360" w:lineRule="auto"/>
        <w:jc w:val="both"/>
        <w:rPr>
          <w:sz w:val="26"/>
          <w:szCs w:val="26"/>
        </w:rPr>
      </w:pPr>
      <w:r w:rsidRPr="00AE2A07">
        <w:rPr>
          <w:sz w:val="26"/>
          <w:szCs w:val="26"/>
        </w:rPr>
        <w:t>Đối tượng nghiên cứu của đề tài là các phương pháp phân vùng ảnh, bao gồm các phương pháp phân vùng ảnh cổ điển và hiện đại (dựa trên mạng nơ ron tích chập). Và áp dụng phương pháp phân vùng ảnh dựa trên mạng nơ ron tích chập và mô hình stardist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lastRenderedPageBreak/>
        <w:t>Phạm vi nghiên cứu</w:t>
      </w:r>
    </w:p>
    <w:p w14:paraId="21CFE433" w14:textId="77777777" w:rsidR="00A06FBA" w:rsidRPr="00AE2A07" w:rsidRDefault="00A06FBA" w:rsidP="00365BCA">
      <w:pPr>
        <w:pStyle w:val="BodyText"/>
        <w:spacing w:line="360" w:lineRule="auto"/>
        <w:ind w:right="671"/>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137215"/>
      <w:r w:rsidRPr="00AE2A07">
        <w:rPr>
          <w:lang w:val="nl-NL"/>
        </w:rPr>
        <w:t>5. Phương pháp nghiên cứu của đề tài</w:t>
      </w:r>
      <w:bookmarkEnd w:id="30"/>
      <w:bookmarkEnd w:id="31"/>
    </w:p>
    <w:p w14:paraId="0C959435" w14:textId="77777777" w:rsidR="00845AAE" w:rsidRPr="00AE2A07" w:rsidRDefault="00845AAE" w:rsidP="00365BCA">
      <w:pPr>
        <w:shd w:val="clear" w:color="auto" w:fill="FFFFFF"/>
        <w:spacing w:line="360" w:lineRule="auto"/>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137216"/>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137217"/>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365BCA">
      <w:pPr>
        <w:pStyle w:val="BodyText"/>
        <w:spacing w:before="156" w:line="360" w:lineRule="auto"/>
        <w:ind w:right="673"/>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365BCA">
      <w:pPr>
        <w:pStyle w:val="BodyText"/>
        <w:spacing w:before="156" w:line="360" w:lineRule="auto"/>
        <w:ind w:right="673"/>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365BCA">
      <w:pPr>
        <w:pStyle w:val="BodyText"/>
        <w:spacing w:before="156" w:line="360" w:lineRule="auto"/>
        <w:ind w:right="673"/>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10D0FCD4" w:rsidR="00521358" w:rsidRPr="00AE2A07" w:rsidRDefault="00521358" w:rsidP="00B56500">
      <w:pPr>
        <w:pStyle w:val="Heading2"/>
        <w:rPr>
          <w:i/>
        </w:rPr>
      </w:pPr>
      <w:bookmarkStart w:id="43" w:name="_Toc182137218"/>
      <w:r w:rsidRPr="00AE2A07">
        <w:t>1.2.</w:t>
      </w:r>
      <w:r w:rsidRPr="00AE2A07">
        <w:rPr>
          <w:i/>
        </w:rPr>
        <w:t xml:space="preserve"> </w:t>
      </w:r>
      <w:bookmarkEnd w:id="41"/>
      <w:bookmarkEnd w:id="42"/>
      <w:r w:rsidR="00BC0813" w:rsidRPr="00AE2A07">
        <w:t>(Viết chèn hoặc Copy - Paste special unformatted vào đây)</w:t>
      </w:r>
      <w:bookmarkEnd w:id="43"/>
    </w:p>
    <w:p w14:paraId="21413B17" w14:textId="6AEE495A" w:rsidR="00521358" w:rsidRPr="00AE2A07" w:rsidRDefault="00521358" w:rsidP="005173CA">
      <w:pPr>
        <w:pStyle w:val="Heading3"/>
      </w:pPr>
      <w:bookmarkStart w:id="44" w:name="_Toc129585114"/>
      <w:bookmarkStart w:id="45" w:name="_Toc134720564"/>
      <w:bookmarkStart w:id="46" w:name="_Toc182137219"/>
      <w:r w:rsidRPr="00AE2A07">
        <w:t xml:space="preserve">1.2.1. </w:t>
      </w:r>
      <w:bookmarkEnd w:id="44"/>
      <w:bookmarkEnd w:id="45"/>
      <w:r w:rsidR="00EB1A17" w:rsidRPr="00AE2A07">
        <w:t>(Viết chèn hoặc Copy - Paste special unformatted vào đây)</w:t>
      </w:r>
      <w:bookmarkEnd w:id="46"/>
    </w:p>
    <w:p w14:paraId="20C4303E" w14:textId="64AF8A24" w:rsidR="00521358" w:rsidRPr="00AE2A07" w:rsidRDefault="00EF11A5" w:rsidP="00521358">
      <w:pPr>
        <w:spacing w:line="360" w:lineRule="auto"/>
        <w:ind w:firstLine="567"/>
        <w:jc w:val="both"/>
        <w:rPr>
          <w:spacing w:val="-1"/>
          <w:w w:val="102"/>
          <w:sz w:val="26"/>
          <w:szCs w:val="26"/>
          <w:lang w:val="de-DE"/>
        </w:rPr>
      </w:pPr>
      <w:r w:rsidRPr="00AE2A07">
        <w:rPr>
          <w:spacing w:val="-1"/>
          <w:sz w:val="26"/>
          <w:szCs w:val="26"/>
          <w:lang w:val="de-DE"/>
        </w:rPr>
        <w:t>..</w:t>
      </w:r>
      <w:r w:rsidR="00521358" w:rsidRPr="00AE2A07">
        <w:rPr>
          <w:spacing w:val="-1"/>
          <w:w w:val="102"/>
          <w:sz w:val="26"/>
          <w:szCs w:val="26"/>
          <w:lang w:val="de-DE"/>
        </w:rPr>
        <w:t>.</w:t>
      </w:r>
    </w:p>
    <w:p w14:paraId="3D537AFE" w14:textId="5DD656DA" w:rsidR="00EF11A5" w:rsidRPr="00AE2A07" w:rsidRDefault="00EF11A5" w:rsidP="00521358">
      <w:pPr>
        <w:spacing w:line="360" w:lineRule="auto"/>
        <w:ind w:firstLine="567"/>
        <w:jc w:val="both"/>
        <w:rPr>
          <w:spacing w:val="-1"/>
          <w:w w:val="102"/>
          <w:sz w:val="26"/>
          <w:szCs w:val="26"/>
          <w:lang w:val="de-DE"/>
        </w:rPr>
      </w:pPr>
      <w:r w:rsidRPr="00AE2A07">
        <w:rPr>
          <w:spacing w:val="-1"/>
          <w:w w:val="102"/>
          <w:sz w:val="26"/>
          <w:szCs w:val="26"/>
          <w:lang w:val="de-DE"/>
        </w:rPr>
        <w:t>(Viết chèn hoặc Copy - Paste special unformatted vào đây)</w:t>
      </w:r>
    </w:p>
    <w:p w14:paraId="02CED4B9" w14:textId="235B19A2" w:rsidR="00EF11A5" w:rsidRPr="00AE2A07" w:rsidRDefault="00EF11A5" w:rsidP="00521358">
      <w:pPr>
        <w:spacing w:line="360" w:lineRule="auto"/>
        <w:ind w:firstLine="567"/>
        <w:jc w:val="both"/>
        <w:rPr>
          <w:spacing w:val="-1"/>
          <w:w w:val="102"/>
          <w:sz w:val="26"/>
          <w:szCs w:val="26"/>
          <w:lang w:val="de-DE"/>
        </w:rPr>
      </w:pPr>
      <w:r w:rsidRPr="00AE2A07">
        <w:rPr>
          <w:spacing w:val="-1"/>
          <w:w w:val="102"/>
          <w:sz w:val="26"/>
          <w:szCs w:val="26"/>
          <w:lang w:val="de-DE"/>
        </w:rPr>
        <w:t>...</w:t>
      </w:r>
    </w:p>
    <w:p w14:paraId="217B6EE7" w14:textId="77777777" w:rsidR="00521358" w:rsidRPr="00AE2A07" w:rsidRDefault="00521358" w:rsidP="00EF11A5">
      <w:pPr>
        <w:pStyle w:val="Heading3"/>
      </w:pPr>
      <w:bookmarkStart w:id="47" w:name="_Toc182137220"/>
      <w:r w:rsidRPr="00AE2A07">
        <w:t>1.2.2. Thực trạng ứng dụng công nghệ thông tin</w:t>
      </w:r>
      <w:bookmarkEnd w:id="47"/>
    </w:p>
    <w:p w14:paraId="7D40E18F" w14:textId="34DBA3EC" w:rsidR="005213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w:t>
      </w:r>
    </w:p>
    <w:p w14:paraId="692C655B" w14:textId="7F866FAA" w:rsidR="008A37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(Viết chèn hoặc Copy - Paste special unformatted vào đây)</w:t>
      </w:r>
    </w:p>
    <w:p w14:paraId="6376BB81" w14:textId="3AA3D37C" w:rsidR="008A3758" w:rsidRPr="00AE2A07" w:rsidRDefault="008A3758" w:rsidP="00521358">
      <w:pPr>
        <w:tabs>
          <w:tab w:val="left" w:pos="1340"/>
        </w:tabs>
        <w:spacing w:line="360" w:lineRule="auto"/>
        <w:ind w:firstLine="567"/>
        <w:jc w:val="both"/>
        <w:rPr>
          <w:w w:val="102"/>
          <w:sz w:val="26"/>
          <w:szCs w:val="26"/>
          <w:lang w:val="de-DE"/>
        </w:rPr>
      </w:pPr>
      <w:r w:rsidRPr="00AE2A07">
        <w:rPr>
          <w:rFonts w:eastAsia="Verdana"/>
          <w:sz w:val="26"/>
          <w:szCs w:val="26"/>
          <w:lang w:val="de-DE"/>
        </w:rPr>
        <w:t>...</w:t>
      </w:r>
    </w:p>
    <w:p w14:paraId="573FBD18" w14:textId="29489C28" w:rsidR="00FF11B8" w:rsidRPr="00AE2A07" w:rsidRDefault="00FF11B8" w:rsidP="003719C8">
      <w:pPr>
        <w:tabs>
          <w:tab w:val="left" w:pos="1340"/>
        </w:tabs>
        <w:spacing w:line="360" w:lineRule="auto"/>
        <w:jc w:val="both"/>
        <w:rPr>
          <w:w w:val="102"/>
          <w:sz w:val="26"/>
          <w:szCs w:val="26"/>
          <w:lang w:val="de-DE"/>
        </w:rPr>
      </w:pPr>
    </w:p>
    <w:p w14:paraId="4346369B" w14:textId="3FA74504" w:rsidR="00FF11B8" w:rsidRPr="00AE2A07" w:rsidRDefault="001B3498" w:rsidP="00FF11B8">
      <w:pPr>
        <w:spacing w:line="360" w:lineRule="auto"/>
        <w:jc w:val="center"/>
        <w:rPr>
          <w:spacing w:val="-1"/>
          <w:sz w:val="26"/>
          <w:szCs w:val="26"/>
        </w:rPr>
      </w:pPr>
      <w:r w:rsidRPr="00AE2A07">
        <w:rPr>
          <w:noProof/>
          <w:sz w:val="26"/>
          <w:szCs w:val="26"/>
        </w:rPr>
        <w:t>(Chèn hình vào đây)</w:t>
      </w:r>
    </w:p>
    <w:p w14:paraId="367DAAAA" w14:textId="6D5F0FE3" w:rsidR="00521358" w:rsidRPr="00AE2A07" w:rsidRDefault="00521358" w:rsidP="008318B3">
      <w:pPr>
        <w:pStyle w:val="FigureCaption"/>
      </w:pPr>
      <w:bookmarkStart w:id="48" w:name="_Toc134726089"/>
      <w:bookmarkStart w:id="49" w:name="_Toc182090933"/>
      <w:r w:rsidRPr="00AE2A07">
        <w:t>Hình</w:t>
      </w:r>
      <w:r w:rsidRPr="00AE2A07">
        <w:rPr>
          <w:spacing w:val="10"/>
        </w:rPr>
        <w:t xml:space="preserve"> </w:t>
      </w:r>
      <w:r w:rsidRPr="00AE2A07">
        <w:t>1.1</w:t>
      </w:r>
      <w:r w:rsidRPr="00AE2A07">
        <w:rPr>
          <w:spacing w:val="9"/>
        </w:rPr>
        <w:t xml:space="preserve"> </w:t>
      </w:r>
      <w:bookmarkEnd w:id="48"/>
      <w:r w:rsidR="001B3498" w:rsidRPr="00AE2A07">
        <w:t>(Viết chèn hoặc Copy - Paste special unformatted vào đây)</w:t>
      </w:r>
      <w:bookmarkEnd w:id="49"/>
    </w:p>
    <w:p w14:paraId="3C26D3E9" w14:textId="7FE9DF14" w:rsidR="00521358" w:rsidRPr="00AE2A07" w:rsidRDefault="002C6596" w:rsidP="00521358">
      <w:pPr>
        <w:spacing w:line="336" w:lineRule="auto"/>
        <w:ind w:firstLine="567"/>
        <w:jc w:val="both"/>
        <w:rPr>
          <w:spacing w:val="-1"/>
          <w:w w:val="102"/>
          <w:sz w:val="26"/>
          <w:szCs w:val="26"/>
          <w:lang w:val="vi-VN"/>
        </w:rPr>
      </w:pPr>
      <w:r w:rsidRPr="00AE2A07">
        <w:rPr>
          <w:spacing w:val="1"/>
          <w:sz w:val="26"/>
          <w:szCs w:val="26"/>
        </w:rPr>
        <w:t>..</w:t>
      </w:r>
      <w:r w:rsidR="00521358" w:rsidRPr="00AE2A07">
        <w:rPr>
          <w:spacing w:val="-1"/>
          <w:w w:val="102"/>
          <w:sz w:val="26"/>
          <w:szCs w:val="26"/>
          <w:lang w:val="vi-VN"/>
        </w:rPr>
        <w:t>.</w:t>
      </w:r>
    </w:p>
    <w:p w14:paraId="4A200CA8" w14:textId="6C237040" w:rsidR="002C6596" w:rsidRPr="00AE2A07" w:rsidRDefault="002C6596" w:rsidP="00521358">
      <w:pPr>
        <w:spacing w:line="336" w:lineRule="auto"/>
        <w:ind w:firstLine="567"/>
        <w:jc w:val="both"/>
        <w:rPr>
          <w:spacing w:val="-1"/>
          <w:w w:val="102"/>
          <w:sz w:val="26"/>
          <w:szCs w:val="26"/>
        </w:rPr>
      </w:pPr>
      <w:r w:rsidRPr="00AE2A07">
        <w:rPr>
          <w:spacing w:val="-1"/>
          <w:w w:val="102"/>
          <w:sz w:val="26"/>
          <w:szCs w:val="26"/>
        </w:rPr>
        <w:t>(Viết chèn hoặc Copy - Paste special unformatted vào đây)</w:t>
      </w:r>
    </w:p>
    <w:p w14:paraId="26963AF1" w14:textId="4858B680" w:rsidR="002C6596" w:rsidRPr="00AE2A07" w:rsidRDefault="002C6596" w:rsidP="00521358">
      <w:pPr>
        <w:spacing w:line="336" w:lineRule="auto"/>
        <w:ind w:firstLine="567"/>
        <w:jc w:val="both"/>
        <w:rPr>
          <w:sz w:val="26"/>
          <w:szCs w:val="26"/>
        </w:rPr>
      </w:pPr>
      <w:r w:rsidRPr="00AE2A07">
        <w:rPr>
          <w:spacing w:val="-1"/>
          <w:w w:val="102"/>
          <w:sz w:val="26"/>
          <w:szCs w:val="26"/>
        </w:rPr>
        <w:t>…</w:t>
      </w:r>
    </w:p>
    <w:p w14:paraId="389C6710" w14:textId="50647D79" w:rsidR="00521358" w:rsidRPr="00AE2A07" w:rsidRDefault="00521358" w:rsidP="00B56500">
      <w:pPr>
        <w:pStyle w:val="Heading2"/>
      </w:pPr>
      <w:bookmarkStart w:id="50" w:name="_Toc129585116"/>
      <w:bookmarkStart w:id="51" w:name="_Toc134720566"/>
      <w:bookmarkStart w:id="52" w:name="_Toc182137221"/>
      <w:r w:rsidRPr="00AE2A07">
        <w:t>1.3.</w:t>
      </w:r>
      <w:r w:rsidRPr="00AE2A07">
        <w:rPr>
          <w:spacing w:val="9"/>
        </w:rPr>
        <w:t xml:space="preserve"> </w:t>
      </w:r>
      <w:bookmarkEnd w:id="50"/>
      <w:bookmarkEnd w:id="51"/>
      <w:r w:rsidR="002C6596" w:rsidRPr="00AE2A07">
        <w:t>(Viết chèn hoặc Copy - Paste special unformatted vào đây)</w:t>
      </w:r>
      <w:bookmarkEnd w:id="52"/>
    </w:p>
    <w:p w14:paraId="632AAD59" w14:textId="37085C90" w:rsidR="00521358" w:rsidRPr="00AE2A07" w:rsidRDefault="00521358" w:rsidP="002C6596">
      <w:pPr>
        <w:pStyle w:val="Heading3"/>
      </w:pPr>
      <w:bookmarkStart w:id="53" w:name="_Toc129585117"/>
      <w:bookmarkStart w:id="54" w:name="_Toc134720567"/>
      <w:bookmarkStart w:id="55" w:name="_Toc182137222"/>
      <w:r w:rsidRPr="00AE2A07">
        <w:t xml:space="preserve">1.3.1. </w:t>
      </w:r>
      <w:bookmarkEnd w:id="53"/>
      <w:bookmarkEnd w:id="54"/>
      <w:r w:rsidR="002C6596" w:rsidRPr="00AE2A07">
        <w:t>(Viết chèn hoặc Copy - Paste special unformatted vào đây)</w:t>
      </w:r>
      <w:bookmarkEnd w:id="55"/>
    </w:p>
    <w:p w14:paraId="17C04F66" w14:textId="06D81098" w:rsidR="00521358" w:rsidRPr="00AE2A07" w:rsidRDefault="002C6596" w:rsidP="00521358">
      <w:pPr>
        <w:spacing w:line="360" w:lineRule="auto"/>
        <w:ind w:firstLine="567"/>
        <w:jc w:val="both"/>
        <w:rPr>
          <w:spacing w:val="-1"/>
          <w:w w:val="102"/>
          <w:sz w:val="26"/>
          <w:szCs w:val="26"/>
        </w:rPr>
      </w:pPr>
      <w:r w:rsidRPr="00AE2A07">
        <w:rPr>
          <w:spacing w:val="1"/>
          <w:sz w:val="26"/>
          <w:szCs w:val="26"/>
        </w:rPr>
        <w:t>..</w:t>
      </w:r>
      <w:r w:rsidR="00521358" w:rsidRPr="00AE2A07">
        <w:rPr>
          <w:spacing w:val="-1"/>
          <w:w w:val="102"/>
          <w:sz w:val="26"/>
          <w:szCs w:val="26"/>
        </w:rPr>
        <w:t>.</w:t>
      </w:r>
    </w:p>
    <w:p w14:paraId="2A014C6B" w14:textId="6E5EE2FC" w:rsidR="002C6596" w:rsidRPr="00AE2A07" w:rsidRDefault="002C6596" w:rsidP="00521358">
      <w:pPr>
        <w:spacing w:line="360" w:lineRule="auto"/>
        <w:ind w:firstLine="567"/>
        <w:jc w:val="both"/>
        <w:rPr>
          <w:sz w:val="26"/>
          <w:szCs w:val="26"/>
        </w:rPr>
      </w:pPr>
      <w:r w:rsidRPr="00AE2A07">
        <w:rPr>
          <w:spacing w:val="-1"/>
          <w:w w:val="102"/>
          <w:sz w:val="26"/>
          <w:szCs w:val="26"/>
        </w:rPr>
        <w:t>(Viết chèn hoặc Copy - Paste special unformatted vào đây)</w:t>
      </w:r>
    </w:p>
    <w:p w14:paraId="4339A55C" w14:textId="181F60FA" w:rsidR="00521358" w:rsidRPr="00AE2A07" w:rsidRDefault="002C6596" w:rsidP="00521358">
      <w:pPr>
        <w:spacing w:line="360" w:lineRule="auto"/>
        <w:ind w:firstLine="567"/>
        <w:jc w:val="both"/>
        <w:rPr>
          <w:sz w:val="26"/>
          <w:szCs w:val="26"/>
        </w:rPr>
      </w:pPr>
      <w:r w:rsidRPr="00AE2A07">
        <w:rPr>
          <w:spacing w:val="1"/>
          <w:sz w:val="26"/>
          <w:szCs w:val="26"/>
        </w:rPr>
        <w:t>..</w:t>
      </w:r>
      <w:r w:rsidR="00521358" w:rsidRPr="00AE2A07">
        <w:rPr>
          <w:w w:val="102"/>
          <w:sz w:val="26"/>
          <w:szCs w:val="26"/>
        </w:rPr>
        <w:t>.</w:t>
      </w:r>
    </w:p>
    <w:p w14:paraId="5B10FA29" w14:textId="13810153" w:rsidR="009E5960" w:rsidRPr="00AE2A07" w:rsidRDefault="009E5960" w:rsidP="00956DED">
      <w:pPr>
        <w:pStyle w:val="Heading3"/>
        <w:rPr>
          <w:lang w:val="en-US"/>
        </w:rPr>
      </w:pPr>
      <w:bookmarkStart w:id="56" w:name="_Toc129585118"/>
      <w:bookmarkStart w:id="57" w:name="_Toc134720568"/>
      <w:bookmarkStart w:id="58" w:name="_Toc182137223"/>
      <w:r w:rsidRPr="00AE2A07">
        <w:rPr>
          <w:lang w:val="vi-VN"/>
        </w:rPr>
        <w:t>1.3.2.</w:t>
      </w:r>
      <w:r w:rsidRPr="00AE2A07">
        <w:rPr>
          <w:spacing w:val="12"/>
          <w:lang w:val="vi-VN"/>
        </w:rPr>
        <w:t xml:space="preserve"> </w:t>
      </w:r>
      <w:bookmarkEnd w:id="56"/>
      <w:bookmarkEnd w:id="57"/>
      <w:r w:rsidR="00956DED" w:rsidRPr="00AE2A07">
        <w:t>(Viết chèn hoặc Copy - Paste special unformatted vào đây)</w:t>
      </w:r>
      <w:bookmarkEnd w:id="58"/>
    </w:p>
    <w:p w14:paraId="199E252C" w14:textId="418A5220" w:rsidR="009E5960" w:rsidRPr="00AE2A07" w:rsidRDefault="00141689" w:rsidP="009E5960">
      <w:pPr>
        <w:spacing w:line="372" w:lineRule="auto"/>
        <w:ind w:firstLine="567"/>
        <w:jc w:val="both"/>
        <w:rPr>
          <w:sz w:val="26"/>
          <w:szCs w:val="26"/>
        </w:rPr>
      </w:pPr>
      <w:r w:rsidRPr="00AE2A07">
        <w:rPr>
          <w:spacing w:val="-2"/>
          <w:sz w:val="26"/>
          <w:szCs w:val="26"/>
        </w:rPr>
        <w:t>…</w:t>
      </w:r>
    </w:p>
    <w:p w14:paraId="3C302FC8" w14:textId="5FAD97E3" w:rsidR="009E5960" w:rsidRPr="00AE2A07" w:rsidRDefault="00141689" w:rsidP="009E5960">
      <w:pPr>
        <w:spacing w:line="372" w:lineRule="auto"/>
        <w:ind w:firstLine="567"/>
        <w:jc w:val="both"/>
        <w:rPr>
          <w:spacing w:val="-1"/>
          <w:w w:val="102"/>
          <w:sz w:val="26"/>
          <w:szCs w:val="26"/>
        </w:rPr>
      </w:pPr>
      <w:r w:rsidRPr="00AE2A07">
        <w:rPr>
          <w:rFonts w:eastAsia="Verdana"/>
          <w:sz w:val="26"/>
          <w:szCs w:val="26"/>
        </w:rPr>
        <w:t>(</w:t>
      </w:r>
      <w:r w:rsidRPr="00AE2A07">
        <w:rPr>
          <w:spacing w:val="-1"/>
          <w:w w:val="102"/>
          <w:sz w:val="26"/>
          <w:szCs w:val="26"/>
        </w:rPr>
        <w:t>Viết chèn hoặc Copy - Paste special unformatted vào đây</w:t>
      </w:r>
      <w:r w:rsidRPr="00AE2A07">
        <w:rPr>
          <w:rFonts w:eastAsia="Verdana"/>
          <w:sz w:val="26"/>
          <w:szCs w:val="26"/>
        </w:rPr>
        <w:t>)</w:t>
      </w:r>
    </w:p>
    <w:p w14:paraId="723157EB" w14:textId="04E427CE" w:rsidR="00992792" w:rsidRPr="00AE2A07" w:rsidRDefault="00141689" w:rsidP="009E5960">
      <w:pPr>
        <w:spacing w:line="372" w:lineRule="auto"/>
        <w:ind w:firstLine="567"/>
        <w:jc w:val="both"/>
        <w:rPr>
          <w:spacing w:val="-1"/>
          <w:w w:val="102"/>
          <w:sz w:val="26"/>
          <w:szCs w:val="26"/>
        </w:rPr>
      </w:pPr>
      <w:r w:rsidRPr="00AE2A07">
        <w:rPr>
          <w:spacing w:val="-1"/>
          <w:w w:val="102"/>
          <w:sz w:val="26"/>
          <w:szCs w:val="26"/>
        </w:rPr>
        <w:t>…</w:t>
      </w:r>
    </w:p>
    <w:p w14:paraId="1FA5E93E" w14:textId="1E3FB3AD" w:rsidR="009E5960" w:rsidRPr="00AE2A07" w:rsidRDefault="009E5960" w:rsidP="009731A2">
      <w:pPr>
        <w:pStyle w:val="Heading4"/>
        <w:rPr>
          <w:lang w:val="en-US"/>
        </w:rPr>
      </w:pPr>
      <w:bookmarkStart w:id="59" w:name="_Toc182137224"/>
      <w:r w:rsidRPr="00AE2A07">
        <w:t xml:space="preserve">1.3.2.1. </w:t>
      </w:r>
      <w:r w:rsidR="009731A2" w:rsidRPr="00AE2A07">
        <w:rPr>
          <w:lang w:val="en-US"/>
        </w:rPr>
        <w:t>(Viết chèn hoặc Copy - Paste special unformatted vào đây)</w:t>
      </w:r>
      <w:bookmarkEnd w:id="59"/>
    </w:p>
    <w:p w14:paraId="68062F1F" w14:textId="5BC84243"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t>…</w:t>
      </w:r>
    </w:p>
    <w:p w14:paraId="2CA2D963" w14:textId="3042610E"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t>(</w:t>
      </w:r>
      <w:r w:rsidRPr="00AE2A07">
        <w:rPr>
          <w:spacing w:val="-1"/>
          <w:w w:val="102"/>
          <w:sz w:val="26"/>
          <w:szCs w:val="26"/>
        </w:rPr>
        <w:t>Viết chèn hoặc Copy - Paste special unformatted vào đây</w:t>
      </w:r>
      <w:r w:rsidRPr="00AE2A07">
        <w:rPr>
          <w:rFonts w:eastAsia="Verdana"/>
          <w:sz w:val="26"/>
          <w:szCs w:val="26"/>
        </w:rPr>
        <w:t>)</w:t>
      </w:r>
    </w:p>
    <w:p w14:paraId="7D923577" w14:textId="14D02063" w:rsidR="002C3B1C" w:rsidRPr="00AE2A07" w:rsidRDefault="002C3B1C" w:rsidP="009E5960">
      <w:pPr>
        <w:spacing w:line="372" w:lineRule="auto"/>
        <w:ind w:firstLine="567"/>
        <w:jc w:val="both"/>
        <w:rPr>
          <w:spacing w:val="-1"/>
          <w:w w:val="102"/>
          <w:sz w:val="26"/>
          <w:szCs w:val="26"/>
        </w:rPr>
      </w:pPr>
      <w:r w:rsidRPr="00AE2A07">
        <w:rPr>
          <w:rFonts w:eastAsia="Verdana"/>
          <w:sz w:val="26"/>
          <w:szCs w:val="26"/>
        </w:rPr>
        <w:t>…</w:t>
      </w:r>
    </w:p>
    <w:p w14:paraId="504A9938" w14:textId="052AE1BC" w:rsidR="009E5960" w:rsidRPr="00AE2A07" w:rsidRDefault="009E5960" w:rsidP="002C3B1C">
      <w:pPr>
        <w:pStyle w:val="Heading4"/>
        <w:rPr>
          <w:lang w:val="en-US"/>
        </w:rPr>
      </w:pPr>
      <w:bookmarkStart w:id="60" w:name="_Toc182137225"/>
      <w:r w:rsidRPr="00AE2A07">
        <w:t>1.3.2.2.</w:t>
      </w:r>
      <w:r w:rsidRPr="00AE2A07">
        <w:rPr>
          <w:spacing w:val="15"/>
        </w:rPr>
        <w:t xml:space="preserve"> </w:t>
      </w:r>
      <w:r w:rsidR="002C3B1C" w:rsidRPr="00AE2A07">
        <w:rPr>
          <w:spacing w:val="-2"/>
          <w:lang w:val="en-US"/>
        </w:rPr>
        <w:t>(Viết chèn hoặc Copy - Paste special unformatted vào đây)</w:t>
      </w:r>
      <w:bookmarkEnd w:id="60"/>
    </w:p>
    <w:p w14:paraId="38B814E0" w14:textId="0D72D304" w:rsidR="009E5960" w:rsidRPr="00AE2A07" w:rsidRDefault="002C3B1C" w:rsidP="009E5960">
      <w:pPr>
        <w:spacing w:line="372" w:lineRule="auto"/>
        <w:ind w:firstLine="567"/>
        <w:jc w:val="both"/>
        <w:rPr>
          <w:spacing w:val="-2"/>
          <w:sz w:val="26"/>
          <w:szCs w:val="26"/>
        </w:rPr>
      </w:pPr>
      <w:r w:rsidRPr="00AE2A07">
        <w:rPr>
          <w:spacing w:val="-2"/>
          <w:sz w:val="26"/>
          <w:szCs w:val="26"/>
        </w:rPr>
        <w:t>…</w:t>
      </w:r>
    </w:p>
    <w:p w14:paraId="0915EAB7" w14:textId="49AC664F" w:rsidR="002C3B1C" w:rsidRPr="00AE2A07" w:rsidRDefault="002C3B1C" w:rsidP="009E5960">
      <w:pPr>
        <w:spacing w:line="372" w:lineRule="auto"/>
        <w:ind w:firstLine="567"/>
        <w:jc w:val="both"/>
        <w:rPr>
          <w:spacing w:val="-2"/>
          <w:sz w:val="26"/>
          <w:szCs w:val="26"/>
        </w:rPr>
      </w:pPr>
      <w:r w:rsidRPr="00AE2A07">
        <w:rPr>
          <w:spacing w:val="-2"/>
          <w:sz w:val="26"/>
          <w:szCs w:val="26"/>
        </w:rPr>
        <w:t>(</w:t>
      </w:r>
      <w:r w:rsidRPr="00AE2A07">
        <w:rPr>
          <w:spacing w:val="-1"/>
          <w:w w:val="102"/>
          <w:sz w:val="26"/>
          <w:szCs w:val="26"/>
        </w:rPr>
        <w:t>Viết chèn hoặc Copy - Paste special unformatted vào đây</w:t>
      </w:r>
      <w:r w:rsidRPr="00AE2A07">
        <w:rPr>
          <w:spacing w:val="-2"/>
          <w:sz w:val="26"/>
          <w:szCs w:val="26"/>
        </w:rPr>
        <w:t>)</w:t>
      </w:r>
    </w:p>
    <w:p w14:paraId="4E61A61C" w14:textId="5B13460A" w:rsidR="002C3B1C" w:rsidRPr="00AE2A07" w:rsidRDefault="002C3B1C" w:rsidP="009E5960">
      <w:pPr>
        <w:spacing w:line="372" w:lineRule="auto"/>
        <w:ind w:firstLine="567"/>
        <w:jc w:val="both"/>
        <w:rPr>
          <w:sz w:val="26"/>
          <w:szCs w:val="26"/>
        </w:rPr>
      </w:pPr>
      <w:r w:rsidRPr="00AE2A07">
        <w:rPr>
          <w:spacing w:val="-2"/>
          <w:sz w:val="26"/>
          <w:szCs w:val="26"/>
        </w:rPr>
        <w:t>…</w:t>
      </w:r>
    </w:p>
    <w:p w14:paraId="09059DE9" w14:textId="609CB1F2" w:rsidR="009E5960" w:rsidRPr="00AE2A07" w:rsidRDefault="009E5960" w:rsidP="002C3B1C">
      <w:pPr>
        <w:pStyle w:val="Heading4"/>
        <w:rPr>
          <w:lang w:val="en-US"/>
        </w:rPr>
      </w:pPr>
      <w:bookmarkStart w:id="61" w:name="_Toc182137226"/>
      <w:r w:rsidRPr="00AE2A07">
        <w:t>1.3.2.3.</w:t>
      </w:r>
      <w:r w:rsidRPr="00AE2A07">
        <w:rPr>
          <w:spacing w:val="35"/>
        </w:rPr>
        <w:t xml:space="preserve"> </w:t>
      </w:r>
      <w:r w:rsidR="002C3B1C" w:rsidRPr="00AE2A07">
        <w:rPr>
          <w:lang w:val="en-US"/>
        </w:rPr>
        <w:t>(Viết chèn hoặc Copy - Paste special unformatted vào đây)</w:t>
      </w:r>
      <w:bookmarkEnd w:id="61"/>
    </w:p>
    <w:p w14:paraId="3787A087" w14:textId="6F521BA2"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t>…</w:t>
      </w:r>
    </w:p>
    <w:p w14:paraId="3BFB06B2" w14:textId="27B835D7"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lastRenderedPageBreak/>
        <w:t>(</w:t>
      </w:r>
      <w:r w:rsidRPr="00AE2A07">
        <w:rPr>
          <w:spacing w:val="-1"/>
          <w:w w:val="102"/>
          <w:sz w:val="26"/>
          <w:szCs w:val="26"/>
        </w:rPr>
        <w:t>Viết chèn hoặc Copy - Paste special unformatted vào đây</w:t>
      </w:r>
      <w:r w:rsidRPr="00AE2A07">
        <w:rPr>
          <w:rFonts w:eastAsia="Verdana"/>
          <w:sz w:val="26"/>
          <w:szCs w:val="26"/>
        </w:rPr>
        <w:t>)</w:t>
      </w:r>
    </w:p>
    <w:p w14:paraId="60F6357F" w14:textId="33CFC0D0" w:rsidR="002C3B1C" w:rsidRPr="00AE2A07" w:rsidRDefault="002C3B1C" w:rsidP="009E5960">
      <w:pPr>
        <w:spacing w:line="372" w:lineRule="auto"/>
        <w:ind w:firstLine="567"/>
        <w:jc w:val="both"/>
        <w:rPr>
          <w:w w:val="102"/>
          <w:sz w:val="26"/>
          <w:szCs w:val="26"/>
        </w:rPr>
      </w:pPr>
      <w:r w:rsidRPr="00AE2A07">
        <w:rPr>
          <w:rFonts w:eastAsia="Verdana"/>
          <w:sz w:val="26"/>
          <w:szCs w:val="26"/>
        </w:rPr>
        <w:t>…</w:t>
      </w:r>
    </w:p>
    <w:p w14:paraId="76A259C4" w14:textId="78762768" w:rsidR="00FF11B8" w:rsidRPr="00AE2A07" w:rsidRDefault="002C3B1C" w:rsidP="004073A4">
      <w:pPr>
        <w:spacing w:line="360" w:lineRule="auto"/>
        <w:jc w:val="center"/>
        <w:rPr>
          <w:spacing w:val="-2"/>
          <w:sz w:val="26"/>
          <w:szCs w:val="26"/>
        </w:rPr>
      </w:pPr>
      <w:r w:rsidRPr="00AE2A07">
        <w:rPr>
          <w:noProof/>
          <w:spacing w:val="-2"/>
          <w:sz w:val="26"/>
          <w:szCs w:val="26"/>
        </w:rPr>
        <w:t>(Chèn hình vào đây)</w:t>
      </w:r>
    </w:p>
    <w:p w14:paraId="4D5AB5E7" w14:textId="727AAD36" w:rsidR="00FF11B8" w:rsidRPr="00AE2A07" w:rsidRDefault="00FF11B8" w:rsidP="008318B3">
      <w:pPr>
        <w:pStyle w:val="FigureCaption"/>
      </w:pPr>
      <w:bookmarkStart w:id="62" w:name="_Toc134726096"/>
      <w:bookmarkStart w:id="63" w:name="_Toc135810395"/>
      <w:bookmarkStart w:id="64" w:name="_Toc182090934"/>
      <w:r w:rsidRPr="00AE2A07">
        <w:rPr>
          <w:spacing w:val="-2"/>
        </w:rPr>
        <w:t>H</w:t>
      </w:r>
      <w:r w:rsidRPr="00AE2A07">
        <w:rPr>
          <w:spacing w:val="2"/>
        </w:rPr>
        <w:t>ì</w:t>
      </w:r>
      <w:r w:rsidRPr="00AE2A07">
        <w:t>nh</w:t>
      </w:r>
      <w:r w:rsidRPr="00AE2A07">
        <w:rPr>
          <w:spacing w:val="11"/>
        </w:rPr>
        <w:t xml:space="preserve"> </w:t>
      </w:r>
      <w:r w:rsidRPr="00AE2A07">
        <w:t>1.</w:t>
      </w:r>
      <w:r w:rsidR="00031204" w:rsidRPr="00AE2A07">
        <w:t>2</w:t>
      </w:r>
      <w:r w:rsidRPr="00AE2A07">
        <w:rPr>
          <w:spacing w:val="8"/>
        </w:rPr>
        <w:t xml:space="preserve"> </w:t>
      </w:r>
      <w:bookmarkEnd w:id="62"/>
      <w:bookmarkEnd w:id="63"/>
      <w:r w:rsidR="002C3B1C" w:rsidRPr="00AE2A07">
        <w:t>(Viết chèn hoặc Copy - Paste special unformatted vào đây)</w:t>
      </w:r>
      <w:bookmarkEnd w:id="64"/>
    </w:p>
    <w:p w14:paraId="0C9ED12E" w14:textId="4FE45F9C" w:rsidR="009E5960" w:rsidRPr="00AE2A07" w:rsidRDefault="002C3B1C" w:rsidP="009E5960">
      <w:pPr>
        <w:tabs>
          <w:tab w:val="left" w:pos="1340"/>
        </w:tabs>
        <w:spacing w:line="360" w:lineRule="auto"/>
        <w:ind w:firstLine="567"/>
        <w:jc w:val="both"/>
        <w:rPr>
          <w:w w:val="102"/>
          <w:sz w:val="26"/>
          <w:szCs w:val="26"/>
        </w:rPr>
      </w:pPr>
      <w:r w:rsidRPr="00AE2A07">
        <w:rPr>
          <w:sz w:val="26"/>
          <w:szCs w:val="26"/>
        </w:rPr>
        <w:t>…</w:t>
      </w:r>
    </w:p>
    <w:p w14:paraId="43CB7873" w14:textId="0734D425" w:rsidR="009E5960" w:rsidRPr="00AE2A07" w:rsidRDefault="009E5960" w:rsidP="002C3B1C">
      <w:pPr>
        <w:pStyle w:val="TableCaption"/>
      </w:pPr>
      <w:bookmarkStart w:id="65" w:name="_Toc134720995"/>
      <w:bookmarkStart w:id="66" w:name="_Toc139484775"/>
      <w:bookmarkStart w:id="67" w:name="_Toc181108653"/>
      <w:bookmarkStart w:id="68" w:name="_Toc181108834"/>
      <w:r w:rsidRPr="00AE2A07">
        <w:t>Bảng</w:t>
      </w:r>
      <w:r w:rsidRPr="00AE2A07">
        <w:rPr>
          <w:spacing w:val="11"/>
        </w:rPr>
        <w:t xml:space="preserve"> </w:t>
      </w:r>
      <w:r w:rsidRPr="00AE2A07">
        <w:t>1.1</w:t>
      </w:r>
      <w:r w:rsidRPr="00AE2A07">
        <w:rPr>
          <w:spacing w:val="8"/>
        </w:rPr>
        <w:t xml:space="preserve"> </w:t>
      </w:r>
      <w:r w:rsidRPr="00AE2A07">
        <w:t>Các</w:t>
      </w:r>
      <w:r w:rsidRPr="00AE2A07">
        <w:rPr>
          <w:spacing w:val="8"/>
        </w:rPr>
        <w:t xml:space="preserve"> </w:t>
      </w:r>
      <w:r w:rsidRPr="00AE2A07">
        <w:t>c</w:t>
      </w:r>
      <w:r w:rsidRPr="00AE2A07">
        <w:rPr>
          <w:spacing w:val="-1"/>
        </w:rPr>
        <w:t>hứ</w:t>
      </w:r>
      <w:r w:rsidRPr="00AE2A07">
        <w:t>c</w:t>
      </w:r>
      <w:r w:rsidRPr="00AE2A07">
        <w:rPr>
          <w:spacing w:val="11"/>
        </w:rPr>
        <w:t xml:space="preserve"> </w:t>
      </w:r>
      <w:r w:rsidRPr="00AE2A07">
        <w:t>năng</w:t>
      </w:r>
      <w:r w:rsidRPr="00AE2A07">
        <w:rPr>
          <w:spacing w:val="10"/>
        </w:rPr>
        <w:t xml:space="preserve"> </w:t>
      </w:r>
      <w:r w:rsidRPr="00AE2A07">
        <w:t>chính</w:t>
      </w:r>
      <w:r w:rsidRPr="00AE2A07">
        <w:rPr>
          <w:spacing w:val="12"/>
        </w:rPr>
        <w:t xml:space="preserve"> </w:t>
      </w:r>
      <w:r w:rsidRPr="00AE2A07">
        <w:t>trong</w:t>
      </w:r>
      <w:r w:rsidRPr="00AE2A07">
        <w:rPr>
          <w:spacing w:val="11"/>
        </w:rPr>
        <w:t xml:space="preserve"> </w:t>
      </w:r>
      <w:r w:rsidRPr="00AE2A07">
        <w:t>hệ</w:t>
      </w:r>
      <w:r w:rsidRPr="00AE2A07">
        <w:rPr>
          <w:spacing w:val="7"/>
        </w:rPr>
        <w:t xml:space="preserve"> </w:t>
      </w:r>
      <w:r w:rsidRPr="00AE2A07">
        <w:t>th</w:t>
      </w:r>
      <w:r w:rsidRPr="00AE2A07">
        <w:rPr>
          <w:spacing w:val="-1"/>
        </w:rPr>
        <w:t>ố</w:t>
      </w:r>
      <w:r w:rsidRPr="00AE2A07">
        <w:t>ng</w:t>
      </w:r>
      <w:r w:rsidRPr="00AE2A07">
        <w:rPr>
          <w:spacing w:val="11"/>
        </w:rPr>
        <w:t xml:space="preserve"> </w:t>
      </w:r>
      <w:r w:rsidRPr="00AE2A07">
        <w:t>phần</w:t>
      </w:r>
      <w:r w:rsidRPr="00AE2A07">
        <w:rPr>
          <w:spacing w:val="10"/>
        </w:rPr>
        <w:t xml:space="preserve"> </w:t>
      </w:r>
      <w:r w:rsidRPr="00AE2A07">
        <w:rPr>
          <w:spacing w:val="-2"/>
        </w:rPr>
        <w:t>m</w:t>
      </w:r>
      <w:r w:rsidRPr="00AE2A07">
        <w:rPr>
          <w:spacing w:val="3"/>
        </w:rPr>
        <w:t>ề</w:t>
      </w:r>
      <w:r w:rsidRPr="00AE2A07">
        <w:t>m</w:t>
      </w:r>
      <w:r w:rsidRPr="00AE2A07">
        <w:rPr>
          <w:spacing w:val="10"/>
        </w:rPr>
        <w:t xml:space="preserve"> </w:t>
      </w:r>
      <w:r w:rsidRPr="00AE2A07">
        <w:rPr>
          <w:spacing w:val="-1"/>
        </w:rPr>
        <w:t>q</w:t>
      </w:r>
      <w:r w:rsidRPr="00AE2A07">
        <w:t>uản</w:t>
      </w:r>
      <w:r w:rsidRPr="00AE2A07">
        <w:rPr>
          <w:spacing w:val="9"/>
        </w:rPr>
        <w:t xml:space="preserve"> </w:t>
      </w:r>
      <w:r w:rsidRPr="00AE2A07">
        <w:rPr>
          <w:spacing w:val="2"/>
        </w:rPr>
        <w:t>l</w:t>
      </w:r>
      <w:r w:rsidRPr="00AE2A07">
        <w:t>ý</w:t>
      </w:r>
      <w:r w:rsidRPr="00AE2A07">
        <w:rPr>
          <w:spacing w:val="5"/>
        </w:rPr>
        <w:t xml:space="preserve"> </w:t>
      </w:r>
      <w:r w:rsidRPr="00AE2A07">
        <w:t>đào</w:t>
      </w:r>
      <w:r w:rsidRPr="00AE2A07">
        <w:rPr>
          <w:spacing w:val="7"/>
        </w:rPr>
        <w:t xml:space="preserve"> </w:t>
      </w:r>
      <w:r w:rsidRPr="00AE2A07">
        <w:rPr>
          <w:w w:val="102"/>
        </w:rPr>
        <w:t>tạo</w:t>
      </w:r>
      <w:bookmarkEnd w:id="65"/>
      <w:bookmarkEnd w:id="66"/>
      <w:bookmarkEnd w:id="67"/>
      <w:bookmarkEnd w:id="68"/>
    </w:p>
    <w:tbl>
      <w:tblPr>
        <w:tblW w:w="8771" w:type="dxa"/>
        <w:tblLayout w:type="fixed"/>
        <w:tblCellMar>
          <w:left w:w="0" w:type="dxa"/>
          <w:right w:w="0" w:type="dxa"/>
        </w:tblCellMar>
        <w:tblLook w:val="01E0" w:firstRow="1" w:lastRow="1" w:firstColumn="1" w:lastColumn="1" w:noHBand="0" w:noVBand="0"/>
      </w:tblPr>
      <w:tblGrid>
        <w:gridCol w:w="704"/>
        <w:gridCol w:w="8067"/>
      </w:tblGrid>
      <w:tr w:rsidR="009E5960" w:rsidRPr="00AE2A07" w14:paraId="7F171324"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6FD8AA18" w14:textId="777631D7"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66023E26" w14:textId="13748099" w:rsidR="009E5960" w:rsidRPr="00AE2A07" w:rsidRDefault="009E5960" w:rsidP="001B1C7D">
            <w:pPr>
              <w:spacing w:line="348" w:lineRule="auto"/>
              <w:jc w:val="center"/>
              <w:rPr>
                <w:sz w:val="26"/>
                <w:szCs w:val="26"/>
              </w:rPr>
            </w:pPr>
          </w:p>
        </w:tc>
      </w:tr>
      <w:tr w:rsidR="009E5960" w:rsidRPr="00AE2A07" w14:paraId="60647F9E" w14:textId="77777777" w:rsidTr="001B1C7D">
        <w:trPr>
          <w:trHeight w:val="23"/>
        </w:trPr>
        <w:tc>
          <w:tcPr>
            <w:tcW w:w="704" w:type="dxa"/>
            <w:tcBorders>
              <w:top w:val="single" w:sz="5" w:space="0" w:color="000000"/>
              <w:left w:val="single" w:sz="5" w:space="0" w:color="000000"/>
              <w:bottom w:val="single" w:sz="4" w:space="0" w:color="000000"/>
              <w:right w:val="single" w:sz="4" w:space="0" w:color="000000"/>
            </w:tcBorders>
          </w:tcPr>
          <w:p w14:paraId="33463607" w14:textId="4ACA3C4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4" w:space="0" w:color="000000"/>
              <w:right w:val="single" w:sz="5" w:space="0" w:color="000000"/>
            </w:tcBorders>
          </w:tcPr>
          <w:p w14:paraId="27937E64" w14:textId="0C62F128" w:rsidR="009E5960" w:rsidRPr="00AE2A07" w:rsidRDefault="009E5960" w:rsidP="001B1C7D">
            <w:pPr>
              <w:spacing w:line="348" w:lineRule="auto"/>
              <w:jc w:val="both"/>
              <w:rPr>
                <w:spacing w:val="-16"/>
                <w:sz w:val="26"/>
                <w:szCs w:val="26"/>
              </w:rPr>
            </w:pPr>
          </w:p>
        </w:tc>
      </w:tr>
      <w:tr w:rsidR="009E5960" w:rsidRPr="00AE2A07" w14:paraId="25038330"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0A80C092" w14:textId="69BB9B6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0868514C" w14:textId="4B78860E" w:rsidR="009E5960" w:rsidRPr="00AE2A07" w:rsidRDefault="009E5960" w:rsidP="001B1C7D">
            <w:pPr>
              <w:spacing w:line="348" w:lineRule="auto"/>
              <w:jc w:val="both"/>
              <w:rPr>
                <w:sz w:val="26"/>
                <w:szCs w:val="26"/>
              </w:rPr>
            </w:pPr>
          </w:p>
        </w:tc>
      </w:tr>
      <w:tr w:rsidR="009E5960" w:rsidRPr="00AE2A07" w14:paraId="0CFE3D9A"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2CC9338" w14:textId="316D440C"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4D388975" w14:textId="5D44BF57" w:rsidR="009E5960" w:rsidRPr="00AE2A07" w:rsidRDefault="009E5960" w:rsidP="001B1C7D">
            <w:pPr>
              <w:spacing w:line="348" w:lineRule="auto"/>
              <w:jc w:val="both"/>
              <w:rPr>
                <w:sz w:val="26"/>
                <w:szCs w:val="26"/>
              </w:rPr>
            </w:pPr>
          </w:p>
        </w:tc>
      </w:tr>
      <w:tr w:rsidR="009E5960" w:rsidRPr="00AE2A07" w14:paraId="06F1CC8B"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08DE63C" w14:textId="51E3C9E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2EC6427F" w14:textId="47D85939" w:rsidR="009E5960" w:rsidRPr="00AE2A07" w:rsidRDefault="009E5960" w:rsidP="001B1C7D">
            <w:pPr>
              <w:spacing w:line="348" w:lineRule="auto"/>
              <w:jc w:val="both"/>
              <w:rPr>
                <w:sz w:val="26"/>
                <w:szCs w:val="26"/>
              </w:rPr>
            </w:pPr>
          </w:p>
        </w:tc>
      </w:tr>
      <w:tr w:rsidR="009E5960" w:rsidRPr="00AE2A07" w14:paraId="4C674DB6" w14:textId="77777777" w:rsidTr="001B1C7D">
        <w:trPr>
          <w:trHeight w:val="23"/>
        </w:trPr>
        <w:tc>
          <w:tcPr>
            <w:tcW w:w="704" w:type="dxa"/>
            <w:tcBorders>
              <w:top w:val="single" w:sz="4" w:space="0" w:color="000000"/>
              <w:left w:val="single" w:sz="5" w:space="0" w:color="000000"/>
              <w:bottom w:val="single" w:sz="5" w:space="0" w:color="000000"/>
              <w:right w:val="single" w:sz="4" w:space="0" w:color="000000"/>
            </w:tcBorders>
          </w:tcPr>
          <w:p w14:paraId="0540B223" w14:textId="5507C3F6"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5" w:space="0" w:color="000000"/>
              <w:right w:val="single" w:sz="5" w:space="0" w:color="000000"/>
            </w:tcBorders>
          </w:tcPr>
          <w:p w14:paraId="1DFEA0B0" w14:textId="2AC4A557" w:rsidR="009E5960" w:rsidRPr="00AE2A07" w:rsidRDefault="009E5960" w:rsidP="001B1C7D">
            <w:pPr>
              <w:spacing w:line="348" w:lineRule="auto"/>
              <w:jc w:val="both"/>
              <w:rPr>
                <w:sz w:val="26"/>
                <w:szCs w:val="26"/>
              </w:rPr>
            </w:pPr>
          </w:p>
        </w:tc>
      </w:tr>
      <w:tr w:rsidR="009E5960" w:rsidRPr="00AE2A07" w14:paraId="525C03D7"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321D2DCA" w14:textId="575D846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24725CBA" w14:textId="25F5878A" w:rsidR="009E5960" w:rsidRPr="00AE2A07" w:rsidRDefault="009E5960" w:rsidP="001B1C7D">
            <w:pPr>
              <w:spacing w:line="348" w:lineRule="auto"/>
              <w:jc w:val="both"/>
              <w:rPr>
                <w:sz w:val="26"/>
                <w:szCs w:val="26"/>
              </w:rPr>
            </w:pPr>
          </w:p>
        </w:tc>
      </w:tr>
    </w:tbl>
    <w:p w14:paraId="29A484D0" w14:textId="5C2AD285" w:rsidR="002C3B1C" w:rsidRPr="00AE2A07" w:rsidRDefault="002C3B1C" w:rsidP="002C3B1C">
      <w:pPr>
        <w:spacing w:line="360" w:lineRule="auto"/>
        <w:ind w:firstLine="567"/>
        <w:jc w:val="both"/>
        <w:rPr>
          <w:sz w:val="26"/>
          <w:szCs w:val="26"/>
        </w:rPr>
      </w:pPr>
      <w:r w:rsidRPr="00AE2A07">
        <w:rPr>
          <w:spacing w:val="-5"/>
          <w:sz w:val="26"/>
          <w:szCs w:val="26"/>
        </w:rPr>
        <w:t>…</w:t>
      </w:r>
    </w:p>
    <w:p w14:paraId="4ABDC6B7" w14:textId="6FCF6DCC" w:rsidR="009E5960" w:rsidRPr="00AE2A07" w:rsidRDefault="009E5960" w:rsidP="002C3B1C">
      <w:pPr>
        <w:pStyle w:val="Heading4"/>
        <w:rPr>
          <w:lang w:val="en-US"/>
        </w:rPr>
      </w:pPr>
      <w:bookmarkStart w:id="69" w:name="_Toc182137227"/>
      <w:r w:rsidRPr="00AE2A07">
        <w:t>1.</w:t>
      </w:r>
      <w:r w:rsidRPr="00AE2A07">
        <w:rPr>
          <w:lang w:val="en-US"/>
        </w:rPr>
        <w:t>3</w:t>
      </w:r>
      <w:r w:rsidRPr="00AE2A07">
        <w:t>.2.4.</w:t>
      </w:r>
      <w:r w:rsidRPr="00AE2A07">
        <w:rPr>
          <w:spacing w:val="14"/>
        </w:rPr>
        <w:t xml:space="preserve"> </w:t>
      </w:r>
      <w:r w:rsidR="002C3B1C" w:rsidRPr="00AE2A07">
        <w:rPr>
          <w:lang w:val="en-US"/>
        </w:rPr>
        <w:t>(Viết chèn hoặc Copy - Paste special unformatted vào đây)</w:t>
      </w:r>
      <w:bookmarkEnd w:id="69"/>
    </w:p>
    <w:p w14:paraId="04739482" w14:textId="358C940E" w:rsidR="009E5960" w:rsidRPr="00AE2A07" w:rsidRDefault="002C3B1C" w:rsidP="009E5960">
      <w:pPr>
        <w:widowControl w:val="0"/>
        <w:spacing w:line="360" w:lineRule="auto"/>
        <w:ind w:firstLine="567"/>
        <w:jc w:val="both"/>
        <w:rPr>
          <w:spacing w:val="-5"/>
          <w:sz w:val="26"/>
          <w:szCs w:val="26"/>
        </w:rPr>
      </w:pPr>
      <w:r w:rsidRPr="00AE2A07">
        <w:rPr>
          <w:spacing w:val="-5"/>
          <w:sz w:val="26"/>
          <w:szCs w:val="26"/>
        </w:rPr>
        <w:t>…</w:t>
      </w:r>
    </w:p>
    <w:p w14:paraId="6D18BE57" w14:textId="6E6EDA2C" w:rsidR="002C3B1C" w:rsidRPr="00AE2A07" w:rsidRDefault="002C3B1C" w:rsidP="009E5960">
      <w:pPr>
        <w:widowControl w:val="0"/>
        <w:spacing w:line="360" w:lineRule="auto"/>
        <w:ind w:firstLine="567"/>
        <w:jc w:val="both"/>
        <w:rPr>
          <w:sz w:val="26"/>
          <w:szCs w:val="26"/>
        </w:rPr>
      </w:pPr>
      <w:r w:rsidRPr="00AE2A07">
        <w:rPr>
          <w:spacing w:val="-5"/>
          <w:sz w:val="26"/>
          <w:szCs w:val="26"/>
        </w:rPr>
        <w:t>(</w:t>
      </w:r>
      <w:r w:rsidRPr="00AE2A07">
        <w:rPr>
          <w:spacing w:val="-1"/>
          <w:w w:val="102"/>
          <w:sz w:val="26"/>
          <w:szCs w:val="26"/>
        </w:rPr>
        <w:t>Viết chèn hoặc Copy - Paste special unformatted vào đây</w:t>
      </w:r>
      <w:r w:rsidRPr="00AE2A07">
        <w:rPr>
          <w:spacing w:val="-5"/>
          <w:sz w:val="26"/>
          <w:szCs w:val="26"/>
        </w:rPr>
        <w:t>)</w:t>
      </w:r>
    </w:p>
    <w:p w14:paraId="6114F7A5" w14:textId="316973CF" w:rsidR="009E5960" w:rsidRPr="00AE2A07" w:rsidRDefault="002C3B1C" w:rsidP="009E5960">
      <w:pPr>
        <w:widowControl w:val="0"/>
        <w:spacing w:line="360" w:lineRule="auto"/>
        <w:ind w:firstLine="567"/>
        <w:jc w:val="both"/>
        <w:rPr>
          <w:spacing w:val="-4"/>
          <w:sz w:val="26"/>
          <w:szCs w:val="26"/>
          <w:lang w:val="vi-VN"/>
        </w:rPr>
      </w:pPr>
      <w:r w:rsidRPr="00AE2A07">
        <w:rPr>
          <w:spacing w:val="-4"/>
          <w:sz w:val="26"/>
          <w:szCs w:val="26"/>
        </w:rPr>
        <w:t>…</w:t>
      </w:r>
    </w:p>
    <w:p w14:paraId="2839E568" w14:textId="329DD965" w:rsidR="00FF11B8" w:rsidRPr="00AE2A07" w:rsidRDefault="002C3B1C" w:rsidP="00FF11B8">
      <w:pPr>
        <w:spacing w:line="360" w:lineRule="auto"/>
        <w:jc w:val="center"/>
        <w:rPr>
          <w:spacing w:val="-1"/>
          <w:sz w:val="26"/>
          <w:szCs w:val="26"/>
        </w:rPr>
      </w:pPr>
      <w:r w:rsidRPr="00AE2A07">
        <w:rPr>
          <w:noProof/>
          <w:sz w:val="26"/>
          <w:szCs w:val="26"/>
        </w:rPr>
        <w:t>(Chèn hình vào đây)</w:t>
      </w:r>
    </w:p>
    <w:p w14:paraId="50229F59" w14:textId="33C25F99" w:rsidR="00FF11B8" w:rsidRPr="00AE2A07" w:rsidRDefault="00FF11B8" w:rsidP="008318B3">
      <w:pPr>
        <w:pStyle w:val="FigureCaption"/>
      </w:pPr>
      <w:bookmarkStart w:id="70" w:name="_Toc134726097"/>
      <w:bookmarkStart w:id="71" w:name="_Toc135810396"/>
      <w:bookmarkStart w:id="72" w:name="_Toc182090935"/>
      <w:r w:rsidRPr="00AE2A07">
        <w:t>H</w:t>
      </w:r>
      <w:r w:rsidRPr="00AE2A07">
        <w:rPr>
          <w:spacing w:val="2"/>
        </w:rPr>
        <w:t>ì</w:t>
      </w:r>
      <w:r w:rsidRPr="00AE2A07">
        <w:t>nh</w:t>
      </w:r>
      <w:r w:rsidRPr="00AE2A07">
        <w:rPr>
          <w:spacing w:val="10"/>
        </w:rPr>
        <w:t xml:space="preserve"> </w:t>
      </w:r>
      <w:r w:rsidRPr="00AE2A07">
        <w:t>1.</w:t>
      </w:r>
      <w:r w:rsidR="00031204" w:rsidRPr="00AE2A07">
        <w:rPr>
          <w:spacing w:val="1"/>
        </w:rPr>
        <w:t>3</w:t>
      </w:r>
      <w:r w:rsidRPr="00AE2A07">
        <w:rPr>
          <w:spacing w:val="13"/>
        </w:rPr>
        <w:t xml:space="preserve"> </w:t>
      </w:r>
      <w:bookmarkEnd w:id="70"/>
      <w:bookmarkEnd w:id="71"/>
      <w:r w:rsidR="006E5DB5" w:rsidRPr="00AE2A07">
        <w:t>(Viết chèn hoặc Copy - Paste special unformatted vào đây)</w:t>
      </w:r>
      <w:bookmarkEnd w:id="72"/>
    </w:p>
    <w:p w14:paraId="79AB5179" w14:textId="3DEDC857" w:rsidR="00476DB6" w:rsidRPr="00AE2A07" w:rsidRDefault="006E5DB5" w:rsidP="00476DB6">
      <w:pPr>
        <w:spacing w:line="360" w:lineRule="auto"/>
        <w:ind w:firstLine="567"/>
        <w:jc w:val="both"/>
        <w:rPr>
          <w:w w:val="102"/>
          <w:sz w:val="26"/>
          <w:szCs w:val="26"/>
        </w:rPr>
      </w:pPr>
      <w:r w:rsidRPr="00AE2A07">
        <w:rPr>
          <w:sz w:val="26"/>
          <w:szCs w:val="26"/>
        </w:rPr>
        <w:t>…</w:t>
      </w:r>
    </w:p>
    <w:p w14:paraId="3C6178F1" w14:textId="77777777" w:rsidR="00476DB6" w:rsidRPr="00AE2A07" w:rsidRDefault="00476DB6" w:rsidP="00B56500">
      <w:pPr>
        <w:pStyle w:val="Heading2"/>
        <w:rPr>
          <w:i/>
        </w:rPr>
      </w:pPr>
      <w:bookmarkStart w:id="73" w:name="_Toc182137228"/>
      <w:r w:rsidRPr="00AE2A07">
        <w:t>1.4. Kết luận Chương 1</w:t>
      </w:r>
      <w:bookmarkEnd w:id="73"/>
    </w:p>
    <w:p w14:paraId="026988F3" w14:textId="588A5907" w:rsidR="00476DB6" w:rsidRPr="00AE2A07" w:rsidRDefault="006E5DB5" w:rsidP="00476DB6">
      <w:pPr>
        <w:spacing w:line="360" w:lineRule="auto"/>
        <w:ind w:right="-1" w:firstLine="567"/>
        <w:jc w:val="both"/>
        <w:rPr>
          <w:sz w:val="28"/>
          <w:szCs w:val="28"/>
          <w:lang w:val="vi-VN"/>
        </w:rPr>
      </w:pPr>
      <w:r w:rsidRPr="00AE2A07">
        <w:rPr>
          <w:sz w:val="28"/>
          <w:szCs w:val="28"/>
        </w:rPr>
        <w:t>..</w:t>
      </w:r>
      <w:r w:rsidR="00476DB6" w:rsidRPr="00AE2A07">
        <w:rPr>
          <w:sz w:val="28"/>
          <w:szCs w:val="28"/>
          <w:lang w:val="vi-VN"/>
        </w:rPr>
        <w:t>.</w:t>
      </w:r>
    </w:p>
    <w:p w14:paraId="4E864D11" w14:textId="50399944" w:rsidR="006E5DB5" w:rsidRPr="00AE2A07" w:rsidRDefault="006E5DB5" w:rsidP="00476DB6">
      <w:pPr>
        <w:spacing w:line="360" w:lineRule="auto"/>
        <w:ind w:right="-1" w:firstLine="567"/>
        <w:jc w:val="both"/>
        <w:rPr>
          <w:sz w:val="28"/>
          <w:szCs w:val="28"/>
        </w:rPr>
      </w:pPr>
      <w:r w:rsidRPr="00AE2A07">
        <w:rPr>
          <w:sz w:val="28"/>
          <w:szCs w:val="28"/>
        </w:rPr>
        <w:t>(</w:t>
      </w:r>
      <w:r w:rsidRPr="00AE2A07">
        <w:rPr>
          <w:spacing w:val="-1"/>
          <w:w w:val="102"/>
          <w:sz w:val="26"/>
          <w:szCs w:val="26"/>
        </w:rPr>
        <w:t>Viết chèn hoặc Copy - Paste special unformatted vào đây</w:t>
      </w:r>
      <w:r w:rsidRPr="00AE2A07">
        <w:rPr>
          <w:sz w:val="28"/>
          <w:szCs w:val="28"/>
        </w:rPr>
        <w:t>)</w:t>
      </w:r>
    </w:p>
    <w:p w14:paraId="4CB9B44C" w14:textId="1E89033D" w:rsidR="006E5DB5" w:rsidRPr="00AE2A07" w:rsidRDefault="006E5DB5" w:rsidP="00476DB6">
      <w:pPr>
        <w:spacing w:line="360" w:lineRule="auto"/>
        <w:ind w:right="-1" w:firstLine="567"/>
        <w:jc w:val="both"/>
        <w:rPr>
          <w:sz w:val="28"/>
          <w:szCs w:val="28"/>
        </w:rPr>
      </w:pPr>
      <w:r w:rsidRPr="00AE2A07">
        <w:rPr>
          <w:sz w:val="28"/>
          <w:szCs w:val="28"/>
        </w:rPr>
        <w:t>…</w:t>
      </w:r>
    </w:p>
    <w:p w14:paraId="2354FD58" w14:textId="77777777" w:rsidR="00476DB6" w:rsidRPr="00AE2A07" w:rsidRDefault="00476DB6" w:rsidP="00380E9D">
      <w:pPr>
        <w:spacing w:line="360" w:lineRule="auto"/>
        <w:ind w:right="-1"/>
        <w:jc w:val="both"/>
        <w:rPr>
          <w:sz w:val="28"/>
          <w:szCs w:val="28"/>
        </w:rPr>
      </w:pPr>
    </w:p>
    <w:p w14:paraId="2544EDDD" w14:textId="24F0DB30" w:rsidR="003040C3" w:rsidRPr="00AE2A07" w:rsidRDefault="003040C3" w:rsidP="002C6A9C">
      <w:pPr>
        <w:pStyle w:val="Heading1"/>
        <w:rPr>
          <w:lang w:val="en-US"/>
        </w:rPr>
      </w:pPr>
      <w:bookmarkStart w:id="74" w:name="_Toc134720569"/>
      <w:bookmarkStart w:id="75" w:name="_Toc135813246"/>
      <w:bookmarkStart w:id="76" w:name="_Toc182137229"/>
      <w:r w:rsidRPr="00AE2A07">
        <w:lastRenderedPageBreak/>
        <w:t>CHƯ</w:t>
      </w:r>
      <w:r w:rsidRPr="00AE2A07">
        <w:rPr>
          <w:spacing w:val="-1"/>
        </w:rPr>
        <w:t>Ơ</w:t>
      </w:r>
      <w:r w:rsidRPr="00AE2A07">
        <w:t>NG 2</w:t>
      </w:r>
      <w:bookmarkStart w:id="77" w:name="_Toc134720570"/>
      <w:bookmarkStart w:id="78" w:name="_Toc135813247"/>
      <w:bookmarkEnd w:id="74"/>
      <w:bookmarkEnd w:id="75"/>
      <w:r w:rsidR="00AF74B8" w:rsidRPr="00AE2A07">
        <w:t xml:space="preserve"> </w:t>
      </w:r>
      <w:bookmarkEnd w:id="77"/>
      <w:bookmarkEnd w:id="78"/>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76"/>
    </w:p>
    <w:p w14:paraId="19B0151A" w14:textId="3D008620" w:rsidR="00967559" w:rsidRDefault="00E45BB9" w:rsidP="00E45BB9">
      <w:pPr>
        <w:spacing w:line="360" w:lineRule="auto"/>
        <w:ind w:right="-1"/>
        <w:jc w:val="both"/>
        <w:rPr>
          <w:spacing w:val="-1"/>
          <w:w w:val="102"/>
          <w:sz w:val="26"/>
          <w:szCs w:val="26"/>
        </w:rPr>
      </w:pPr>
      <w:r w:rsidRPr="00E45BB9">
        <w:rPr>
          <w:spacing w:val="-1"/>
          <w:w w:val="102"/>
          <w:sz w:val="26"/>
          <w:szCs w:val="26"/>
        </w:rPr>
        <w:t xml:space="preserve">Phân đoạn ảnh hay thuật ngữ trong tiếng Anh là </w:t>
      </w:r>
      <w:r w:rsidRPr="00E45BB9">
        <w:rPr>
          <w:b/>
          <w:bCs/>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Mức độ chi tiết của quá trình chia nhỏ phụ thuộc vào vấn đề đang được giải quyết. Nghĩa là, quá trình phân đoạn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 xml:space="preserve">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đoạn chi tiết hơn mức cần thiết để xác định các yếu tố này là không cần thiết. </w:t>
      </w:r>
      <w:r w:rsidR="00AE6C95" w:rsidRPr="00B528D2">
        <w:rPr>
          <w:spacing w:val="-1"/>
          <w:w w:val="102"/>
          <w:sz w:val="26"/>
          <w:szCs w:val="26"/>
        </w:rPr>
        <w:t>Phân đoạn hình ảnh là một trong những nhiệm vụ khó khăn nhất trong xử lý ảnh. Độ chính xác của phân đoạn quyết định sự thành công hay thất bại của các quy trình phân tích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14"/>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79" w:name="_Toc182090936"/>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79"/>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E45BB9">
      <w:pPr>
        <w:spacing w:line="360" w:lineRule="auto"/>
        <w:ind w:right="-1"/>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80" w:name="_Toc182090937"/>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80"/>
    </w:p>
    <w:p w14:paraId="10D7F77A" w14:textId="77777777" w:rsidR="007604B2" w:rsidRDefault="007604B2" w:rsidP="00E45BB9">
      <w:pPr>
        <w:spacing w:line="360" w:lineRule="auto"/>
        <w:ind w:right="-1"/>
        <w:jc w:val="both"/>
        <w:rPr>
          <w:spacing w:val="-1"/>
          <w:w w:val="102"/>
          <w:sz w:val="26"/>
          <w:szCs w:val="26"/>
        </w:rPr>
      </w:pPr>
    </w:p>
    <w:p w14:paraId="0AC55A80" w14:textId="631A8132" w:rsidR="008A6555" w:rsidRDefault="008A6555" w:rsidP="00E45BB9">
      <w:pPr>
        <w:spacing w:line="360" w:lineRule="auto"/>
        <w:ind w:right="-1"/>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Phân đoạn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hân đoạn ngữ nghĩa (semantic segmentation)</w:t>
      </w:r>
      <w:r w:rsidR="00967559">
        <w:rPr>
          <w:spacing w:val="-1"/>
          <w:w w:val="102"/>
          <w:sz w:val="26"/>
          <w:szCs w:val="26"/>
        </w:rPr>
        <w:t>,</w:t>
      </w:r>
      <w:r w:rsidRPr="008A6555">
        <w:rPr>
          <w:spacing w:val="-1"/>
          <w:w w:val="102"/>
          <w:sz w:val="26"/>
          <w:szCs w:val="26"/>
        </w:rPr>
        <w:t xml:space="preserve"> phân đoạn cá thể (instance segmentation)</w:t>
      </w:r>
      <w:r w:rsidR="00967559">
        <w:rPr>
          <w:spacing w:val="-1"/>
          <w:w w:val="102"/>
          <w:sz w:val="26"/>
          <w:szCs w:val="26"/>
        </w:rPr>
        <w:t xml:space="preserve"> và phân đoạn toàn cảnh (panoptic segmentation).</w:t>
      </w:r>
    </w:p>
    <w:p w14:paraId="7761C83B" w14:textId="20B14330" w:rsidR="007B67BB" w:rsidRDefault="007B67BB" w:rsidP="007B67BB">
      <w:pPr>
        <w:spacing w:line="360" w:lineRule="auto"/>
        <w:ind w:right="-1"/>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F46CCD">
      <w:pPr>
        <w:spacing w:line="360" w:lineRule="auto"/>
        <w:ind w:right="-1"/>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w:t>
      </w:r>
      <w:r w:rsidRPr="00F46CCD">
        <w:rPr>
          <w:spacing w:val="-1"/>
          <w:w w:val="102"/>
          <w:sz w:val="26"/>
          <w:szCs w:val="26"/>
        </w:rPr>
        <w:lastRenderedPageBreak/>
        <w:t>đông được đưa vào mô hình instance segmentation, thì mô hình đó sẽ có thể tách biệt từng người khỏi đám đông cũng như các đối tượng xung quanh (lý tưởng nhất). </w:t>
      </w:r>
    </w:p>
    <w:p w14:paraId="76D93458" w14:textId="07522F40" w:rsidR="008A6555" w:rsidRDefault="00F46CCD" w:rsidP="00E45BB9">
      <w:pPr>
        <w:spacing w:line="360" w:lineRule="auto"/>
        <w:ind w:right="-1"/>
        <w:jc w:val="both"/>
        <w:rPr>
          <w:spacing w:val="-1"/>
          <w:w w:val="102"/>
          <w:sz w:val="26"/>
          <w:szCs w:val="26"/>
        </w:rPr>
      </w:pPr>
      <w:r w:rsidRPr="00F46CCD">
        <w:rPr>
          <w:spacing w:val="-1"/>
          <w:w w:val="102"/>
          <w:sz w:val="26"/>
          <w:szCs w:val="26"/>
        </w:rPr>
        <w:t>Panoptic segmentation, tác vụ phân đoạn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16"/>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81" w:name="_Toc182090938"/>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81"/>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E45BB9">
      <w:pPr>
        <w:spacing w:line="360" w:lineRule="auto"/>
        <w:ind w:right="-1"/>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StarDish,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82" w:name="_Toc134720571"/>
      <w:bookmarkStart w:id="83" w:name="_Toc135813248"/>
      <w:bookmarkStart w:id="84" w:name="_Toc182137230"/>
      <w:r w:rsidRPr="00AE2A07">
        <w:rPr>
          <w:lang w:val="nl-NL"/>
        </w:rPr>
        <w:t>2.1.</w:t>
      </w:r>
      <w:r w:rsidRPr="00AE2A07">
        <w:rPr>
          <w:spacing w:val="8"/>
          <w:lang w:val="nl-NL"/>
        </w:rPr>
        <w:t xml:space="preserve"> </w:t>
      </w:r>
      <w:bookmarkEnd w:id="82"/>
      <w:bookmarkEnd w:id="83"/>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84"/>
    </w:p>
    <w:p w14:paraId="7795173C" w14:textId="167DB25A"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Trong xử lý hình ảnh kỹ thuật số, ngưỡng là phương pháp phân đoạn hình ảnh đơn giản nhất. Nó đóng vai trò quan trọng trong xử lý hình ảnh vì nó cho phép phân đoạn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đoạn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85" w:name="_Toc134720572"/>
      <w:bookmarkStart w:id="86" w:name="_Toc135813249"/>
      <w:bookmarkStart w:id="87" w:name="_Toc182137231"/>
      <w:r w:rsidRPr="00AE2A07">
        <w:t xml:space="preserve">2.1.1. </w:t>
      </w:r>
      <w:bookmarkEnd w:id="85"/>
      <w:bookmarkEnd w:id="86"/>
      <w:r w:rsidR="00520B9B" w:rsidRPr="00AE2A07">
        <w:t>Lý thuyết</w:t>
      </w:r>
      <w:r w:rsidR="00D46F4C" w:rsidRPr="00AE2A07">
        <w:t xml:space="preserve"> cơ sở của ngưỡng cường độ</w:t>
      </w:r>
      <w:bookmarkEnd w:id="87"/>
    </w:p>
    <w:p w14:paraId="43D9A07A" w14:textId="19953BA3"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đoạn và nâng cao hình ảnh. </w:t>
      </w:r>
    </w:p>
    <w:p w14:paraId="4517FE25" w14:textId="0EEE36B3"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hoặc </w:t>
      </w:r>
      <w:r w:rsidRPr="00AE2A07">
        <w:rPr>
          <w:spacing w:val="-1"/>
          <w:w w:val="102"/>
          <w:sz w:val="26"/>
          <w:szCs w:val="26"/>
        </w:rPr>
        <w:lastRenderedPageBreak/>
        <w:t>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17"/>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88" w:name="_Toc182090939"/>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88"/>
    </w:p>
    <w:p w14:paraId="74CEF008" w14:textId="24D1C917" w:rsidR="00F25BB4" w:rsidRPr="00AE2A07" w:rsidRDefault="00D46F4C" w:rsidP="00365BCA">
      <w:pPr>
        <w:spacing w:line="360" w:lineRule="auto"/>
        <w:ind w:right="-1"/>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T được gọi là điểm vật thể; ngược lại, điểm này được gọi là điểm nền. Nói cách khác, hình ảnh phân đoạn,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12049ED0" w14:textId="312D6F9E" w:rsidR="00F25BB4" w:rsidRPr="00AE2A07" w:rsidRDefault="00F25BB4" w:rsidP="001B7755">
      <w:pPr>
        <w:spacing w:line="360" w:lineRule="auto"/>
        <w:ind w:right="-1"/>
        <w:jc w:val="both"/>
        <w:rPr>
          <w:spacing w:val="-1"/>
          <w:w w:val="102"/>
          <w:sz w:val="26"/>
          <w:szCs w:val="26"/>
        </w:rPr>
      </w:pPr>
    </w:p>
    <w:p w14:paraId="7DA97A8B" w14:textId="77777777" w:rsidR="00914E5C" w:rsidRPr="00AE2A07" w:rsidRDefault="00D46F4C" w:rsidP="00365BCA">
      <w:pPr>
        <w:spacing w:line="360" w:lineRule="auto"/>
        <w:ind w:right="-1"/>
        <w:jc w:val="both"/>
        <w:rPr>
          <w:spacing w:val="-1"/>
          <w:w w:val="102"/>
          <w:sz w:val="26"/>
          <w:szCs w:val="26"/>
        </w:rPr>
      </w:pPr>
      <w:r w:rsidRPr="00AE2A07">
        <w:rPr>
          <w:spacing w:val="-1"/>
          <w:w w:val="102"/>
          <w:sz w:val="26"/>
          <w:szCs w:val="26"/>
        </w:rPr>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89" w:name="_Toc134720573"/>
      <w:bookmarkStart w:id="90" w:name="_Toc182137232"/>
      <w:r w:rsidRPr="00AE2A07">
        <w:t>2.1.2.</w:t>
      </w:r>
      <w:r w:rsidRPr="00AE2A07">
        <w:rPr>
          <w:spacing w:val="12"/>
        </w:rPr>
        <w:t xml:space="preserve"> </w:t>
      </w:r>
      <w:bookmarkEnd w:id="89"/>
      <w:r w:rsidR="00CD0034">
        <w:t>Ngưỡng toàn cục (Global Thresholding)</w:t>
      </w:r>
      <w:bookmarkEnd w:id="90"/>
    </w:p>
    <w:p w14:paraId="31B60940" w14:textId="49281693" w:rsidR="00991609" w:rsidRPr="00AE2A07" w:rsidRDefault="00425E1B" w:rsidP="00CD0034">
      <w:pPr>
        <w:pStyle w:val="Heading4"/>
      </w:pPr>
      <w:bookmarkStart w:id="91" w:name="_Toc182137233"/>
      <w:r w:rsidRPr="00AE2A07">
        <w:rPr>
          <w:lang w:val="en-US"/>
        </w:rPr>
        <w:t>2</w:t>
      </w:r>
      <w:r w:rsidRPr="00AE2A07">
        <w:t>.</w:t>
      </w:r>
      <w:r w:rsidRPr="00AE2A07">
        <w:rPr>
          <w:lang w:val="en-US"/>
        </w:rPr>
        <w:t>1</w:t>
      </w:r>
      <w:r w:rsidRPr="00AE2A07">
        <w:t xml:space="preserve">.2.1. </w:t>
      </w:r>
      <w:r w:rsidR="00CD0034">
        <w:rPr>
          <w:lang w:val="en-US"/>
        </w:rPr>
        <w:t>Lý thuyết</w:t>
      </w:r>
      <w:bookmarkEnd w:id="91"/>
    </w:p>
    <w:p w14:paraId="5B8D20B0" w14:textId="77777777" w:rsidR="00076984" w:rsidRPr="00AE2A07" w:rsidRDefault="00076984" w:rsidP="00076984"/>
    <w:p w14:paraId="1844DE5C" w14:textId="48CB6AB7" w:rsidR="0028248C" w:rsidRPr="00AE2A07" w:rsidRDefault="0028248C" w:rsidP="00365BCA">
      <w:pPr>
        <w:spacing w:line="372" w:lineRule="auto"/>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lastRenderedPageBreak/>
        <w:drawing>
          <wp:inline distT="0" distB="0" distL="0" distR="0" wp14:anchorId="2CCB6FD8" wp14:editId="7D904BA4">
            <wp:extent cx="5505450" cy="2628900"/>
            <wp:effectExtent l="0" t="0" r="0" b="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92" w:name="_Toc182090940"/>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92"/>
    </w:p>
    <w:p w14:paraId="103785DE" w14:textId="77777777" w:rsidR="009D6350" w:rsidRPr="009D6350" w:rsidRDefault="009D6350" w:rsidP="009D6350"/>
    <w:p w14:paraId="5DE277D5" w14:textId="40AFCDA4" w:rsidR="009D6350" w:rsidRPr="009D6350" w:rsidRDefault="009D6350" w:rsidP="009D6350">
      <w:pPr>
        <w:pStyle w:val="Heading4"/>
      </w:pPr>
      <w:bookmarkStart w:id="93" w:name="_Toc182137234"/>
      <w:r w:rsidRPr="00AE2A07">
        <w:rPr>
          <w:lang w:val="en-US"/>
        </w:rPr>
        <w:t>2</w:t>
      </w:r>
      <w:r w:rsidRPr="00AE2A07">
        <w:t>.</w:t>
      </w:r>
      <w:r w:rsidRPr="00AE2A07">
        <w:rPr>
          <w:lang w:val="en-US"/>
        </w:rPr>
        <w:t>1</w:t>
      </w:r>
      <w:r w:rsidRPr="00AE2A07">
        <w:t>.2.</w:t>
      </w:r>
      <w:r>
        <w:rPr>
          <w:lang w:val="en-US"/>
        </w:rPr>
        <w:t>2</w:t>
      </w:r>
      <w:r w:rsidRPr="00AE2A07">
        <w:t xml:space="preserve">. </w:t>
      </w:r>
      <w:r>
        <w:rPr>
          <w:lang w:val="en-US"/>
        </w:rPr>
        <w:t>Thuật toán đơn giản để tìm ngưỡng toàn cục</w:t>
      </w:r>
      <w:bookmarkEnd w:id="93"/>
    </w:p>
    <w:p w14:paraId="1F144202" w14:textId="2B66521B" w:rsidR="00F87064" w:rsidRPr="00AE2A07" w:rsidRDefault="00F87064" w:rsidP="00365BCA">
      <w:pPr>
        <w:spacing w:line="372" w:lineRule="auto"/>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645D5D">
      <w:pPr>
        <w:spacing w:line="372" w:lineRule="auto"/>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645D5D">
      <w:pPr>
        <w:spacing w:line="372" w:lineRule="auto"/>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761AA29C"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Phân đoạn dựa trên ngưỡng</w:t>
      </w:r>
    </w:p>
    <w:p w14:paraId="6C15C796" w14:textId="0FE49919" w:rsidR="00192062" w:rsidRPr="00AE2A07" w:rsidRDefault="00192062" w:rsidP="00645D5D">
      <w:pPr>
        <w:spacing w:line="372" w:lineRule="auto"/>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lastRenderedPageBreak/>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3: </w:t>
      </w:r>
      <w:r w:rsidRPr="00AE2A07">
        <w:rPr>
          <w:rFonts w:eastAsia="Verdana"/>
          <w:sz w:val="26"/>
          <w:szCs w:val="26"/>
        </w:rPr>
        <w:t>Tính giá trị trung bình cho mỗi nhóm</w:t>
      </w:r>
    </w:p>
    <w:p w14:paraId="2EECF04E" w14:textId="75DF93F1" w:rsidR="005203CF" w:rsidRPr="00AE2A07" w:rsidRDefault="005203CF" w:rsidP="00645D5D">
      <w:pPr>
        <w:spacing w:line="372" w:lineRule="auto"/>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45D5D">
      <w:pPr>
        <w:spacing w:line="372" w:lineRule="auto"/>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61AEE4A2" w14:textId="42405F5B" w:rsidR="00106471" w:rsidRPr="00AE2A07" w:rsidRDefault="00106471" w:rsidP="00645D5D">
      <w:pPr>
        <w:spacing w:line="372" w:lineRule="auto"/>
        <w:jc w:val="both"/>
        <w:rPr>
          <w:rFonts w:eastAsia="Verdana"/>
          <w:sz w:val="26"/>
          <w:szCs w:val="26"/>
        </w:rPr>
      </w:pPr>
      <w:r w:rsidRPr="00AE2A07">
        <w:rPr>
          <w:rFonts w:eastAsia="Verdana"/>
          <w:sz w:val="26"/>
          <w:szCs w:val="26"/>
        </w:rPr>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4EF4FFF1" w14:textId="5EEFAE5B" w:rsidR="00B52901" w:rsidRPr="00AE2A07" w:rsidRDefault="00B52901" w:rsidP="00F87064">
      <w:pPr>
        <w:spacing w:line="372" w:lineRule="auto"/>
        <w:ind w:firstLine="567"/>
        <w:jc w:val="both"/>
        <w:rPr>
          <w:rFonts w:eastAsia="Verdana"/>
          <w:sz w:val="26"/>
          <w:szCs w:val="26"/>
        </w:rPr>
      </w:pPr>
    </w:p>
    <w:p w14:paraId="27B0CF9D" w14:textId="47FE95C5" w:rsidR="00B52901" w:rsidRPr="00AE2A07" w:rsidRDefault="00B52901" w:rsidP="00645D5D">
      <w:pPr>
        <w:spacing w:line="372" w:lineRule="auto"/>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645D5D">
      <w:pPr>
        <w:spacing w:line="372" w:lineRule="auto"/>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645D5D">
      <w:pPr>
        <w:spacing w:line="372" w:lineRule="auto"/>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Default="00B52901" w:rsidP="00645D5D">
      <w:pPr>
        <w:spacing w:line="372" w:lineRule="auto"/>
        <w:jc w:val="both"/>
        <w:rPr>
          <w:rFonts w:eastAsia="Verdana"/>
          <w:sz w:val="26"/>
          <w:szCs w:val="26"/>
        </w:rPr>
      </w:pPr>
      <w:r w:rsidRPr="00AE2A07">
        <w:rPr>
          <w:rFonts w:eastAsia="Verdana"/>
          <w:sz w:val="26"/>
          <w:szCs w:val="26"/>
        </w:rPr>
        <w:t xml:space="preserve">Thuật toán này rất đơn giản và dễ thực hiện, tuy nhiên nó chỉ hiệu quả khi có sự phân biệt rõ giữa đối tượng và nền. Trong những trường hợp khác, phương pháp ngưỡng </w:t>
      </w:r>
      <w:r w:rsidRPr="00AE2A07">
        <w:rPr>
          <w:rFonts w:eastAsia="Verdana"/>
          <w:sz w:val="26"/>
          <w:szCs w:val="26"/>
        </w:rPr>
        <w:lastRenderedPageBreak/>
        <w:t>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06AC44C2" w14:textId="77777777" w:rsidR="00BA2D1B" w:rsidRPr="00AE2A07" w:rsidRDefault="00BA2D1B" w:rsidP="00645D5D">
      <w:pPr>
        <w:spacing w:line="372" w:lineRule="auto"/>
        <w:jc w:val="both"/>
        <w:rPr>
          <w:rFonts w:eastAsia="Verdana"/>
          <w:sz w:val="26"/>
          <w:szCs w:val="26"/>
        </w:rPr>
      </w:pPr>
    </w:p>
    <w:p w14:paraId="291BFB2B" w14:textId="71457DFD" w:rsidR="00BA2D1B" w:rsidRPr="00BA2D1B" w:rsidRDefault="00BA2D1B" w:rsidP="00BA2D1B">
      <w:pPr>
        <w:pStyle w:val="Heading4"/>
      </w:pPr>
      <w:bookmarkStart w:id="94" w:name="_Toc182137235"/>
      <w:r w:rsidRPr="00AE2A07">
        <w:rPr>
          <w:lang w:val="en-US"/>
        </w:rPr>
        <w:t>2</w:t>
      </w:r>
      <w:r w:rsidRPr="00AE2A07">
        <w:t>.</w:t>
      </w:r>
      <w:r w:rsidRPr="00AE2A07">
        <w:rPr>
          <w:lang w:val="en-US"/>
        </w:rPr>
        <w:t>1</w:t>
      </w:r>
      <w:r w:rsidRPr="00AE2A07">
        <w:t>.2.</w:t>
      </w:r>
      <w:r>
        <w:rPr>
          <w:lang w:val="en-US"/>
        </w:rPr>
        <w:t>3</w:t>
      </w:r>
      <w:r w:rsidRPr="00AE2A07">
        <w:t xml:space="preserve">. </w:t>
      </w:r>
      <w:r>
        <w:rPr>
          <w:lang w:val="en-US"/>
        </w:rPr>
        <w:t>Tòm ngưỡng toàn cục tối ưu bằng phương pháp Otsu</w:t>
      </w:r>
      <w:bookmarkEnd w:id="94"/>
    </w:p>
    <w:p w14:paraId="58B6FCB0" w14:textId="0B146965"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19"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Thuật toán Otsu là một phương pháp để xác định ngưỡng phân đoạn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và 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0"/>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95" w:name="_Toc182090941"/>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95"/>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A359D1">
      <w:pPr>
        <w:spacing w:line="372" w:lineRule="auto"/>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w:t>
      </w:r>
      <w:r w:rsidRPr="00AE2A07">
        <w:rPr>
          <w:rFonts w:eastAsia="Verdana"/>
          <w:sz w:val="26"/>
          <w:szCs w:val="26"/>
        </w:rPr>
        <w:lastRenderedPageBreak/>
        <w:t xml:space="preserve">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AE2A07">
      <w:pPr>
        <w:spacing w:line="372" w:lineRule="auto"/>
        <w:jc w:val="both"/>
        <w:rPr>
          <w:rFonts w:eastAsia="Verdana"/>
          <w:sz w:val="26"/>
          <w:szCs w:val="26"/>
        </w:rPr>
      </w:pPr>
      <w:r>
        <w:rPr>
          <w:rFonts w:eastAsia="Verdana"/>
          <w:sz w:val="26"/>
          <w:szCs w:val="26"/>
        </w:rPr>
        <w:t xml:space="preserve">Sau khi </w:t>
      </w:r>
      <w:r w:rsidRPr="00AE2A07">
        <w:rPr>
          <w:rFonts w:eastAsia="Verdana"/>
          <w:sz w:val="26"/>
          <w:szCs w:val="26"/>
        </w:rPr>
        <w:t>xây dựng histogram chuẩn hóa, ta chọn một ngưỡng kkk để phân ảnh thành hai lớp C1​ và C2​. Lớp C1 bao gồm các pixel có mức xám từ 0 đến k, còn lớp 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AE2A07">
      <w:pPr>
        <w:spacing w:line="372" w:lineRule="auto"/>
        <w:jc w:val="both"/>
        <w:rPr>
          <w:rFonts w:eastAsia="Verdana"/>
          <w:sz w:val="26"/>
          <w:szCs w:val="26"/>
        </w:rPr>
      </w:pPr>
      <w:r w:rsidRPr="00260B6F">
        <w:rPr>
          <w:rFonts w:eastAsia="Verdana"/>
          <w:sz w:val="26"/>
          <w:szCs w:val="26"/>
        </w:rPr>
        <w:lastRenderedPageBreak/>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3344AB">
      <w:pPr>
        <w:spacing w:line="372" w:lineRule="auto"/>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xml:space="preserve">. Việc đánh giá các phương trình cho tất </w:t>
      </w:r>
      <w:r w:rsidRPr="00E16036">
        <w:rPr>
          <w:rFonts w:eastAsia="Verdana"/>
          <w:sz w:val="26"/>
          <w:szCs w:val="26"/>
        </w:rPr>
        <w:lastRenderedPageBreak/>
        <w:t>cả các giá trị k là một quá trình tính toán tương đối đơn giản vì số lượng giá trị nguyên lớn nhất mà k có thể có là L.</w:t>
      </w:r>
    </w:p>
    <w:p w14:paraId="3346C1E0" w14:textId="3C887CE6" w:rsidR="00E039D0" w:rsidRDefault="00E039D0" w:rsidP="003344AB">
      <w:pPr>
        <w:spacing w:line="372" w:lineRule="auto"/>
        <w:jc w:val="both"/>
        <w:rPr>
          <w:rFonts w:eastAsia="Verdana"/>
          <w:sz w:val="26"/>
          <w:szCs w:val="26"/>
        </w:rPr>
      </w:pPr>
      <w:r w:rsidRPr="00E039D0">
        <w:rPr>
          <w:rFonts w:eastAsia="Verdana"/>
          <w:sz w:val="26"/>
          <w:szCs w:val="26"/>
        </w:rPr>
        <w:t>Khi đã tìm được k*, ảnh đầu vào f(x,y) được phân đoạn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104EB926" w:rsidR="00FB4B3E" w:rsidRDefault="00FB4B3E" w:rsidP="003344AB">
      <w:pPr>
        <w:spacing w:line="372" w:lineRule="auto"/>
        <w:jc w:val="both"/>
        <w:rPr>
          <w:rFonts w:eastAsia="Verdana"/>
          <w:sz w:val="26"/>
          <w:szCs w:val="26"/>
        </w:rPr>
      </w:pPr>
      <w:r w:rsidRPr="00FB4B3E">
        <w:rPr>
          <w:rFonts w:eastAsia="Verdana"/>
          <w:sz w:val="26"/>
          <w:szCs w:val="26"/>
        </w:rPr>
        <w:t>Ngoài ngưỡng tối ưu, các thông tin khác về hình ảnh phân đoạn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5E1248">
      <w:pPr>
        <w:spacing w:line="372" w:lineRule="auto"/>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96" w:name="_Toc182137236"/>
      <w:r w:rsidRPr="00AE2A07">
        <w:t>2.2</w:t>
      </w:r>
      <w:r w:rsidR="006E5DB5" w:rsidRPr="00AE2A07">
        <w:t>.</w:t>
      </w:r>
      <w:r w:rsidRPr="00AE2A07">
        <w:t xml:space="preserve"> </w:t>
      </w:r>
      <w:r w:rsidR="001E6E81" w:rsidRPr="00AE2A07">
        <w:t>Phân đoạn dựa trên cạnh (Edge-based segmentation)</w:t>
      </w:r>
      <w:bookmarkEnd w:id="96"/>
    </w:p>
    <w:p w14:paraId="2CFF3794" w14:textId="6B598E80" w:rsidR="005B2715" w:rsidRPr="005B2715" w:rsidRDefault="005B2715" w:rsidP="005B2715">
      <w:pPr>
        <w:spacing w:line="372" w:lineRule="auto"/>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đoạn ảnh trong lĩnh vực thị giác máy tính, dựa trên việc phát hiện các cạnh trong hình ảnh để chia ảnh thành các vùng riêng biệt. Mỗi cạnh đại diện </w:t>
      </w:r>
      <w:r w:rsidRPr="005B2715">
        <w:rPr>
          <w:rFonts w:eastAsia="Verdana"/>
          <w:sz w:val="26"/>
          <w:szCs w:val="26"/>
        </w:rPr>
        <w:lastRenderedPageBreak/>
        <w:t>cho ranh giới giữa các đối tượng hoặc khu vực có sự thay đổi đột ngột về cường độ hoặc màu sắc. Phương pháp này giúp nhận diện và phân biệt các đối tượng trong ảnh, chẳng hạn như tách nền và đối tượng, hoặc xác định các vùng có ý nghĩa đặc biệt trong phân tích hình ảnh.</w:t>
      </w:r>
    </w:p>
    <w:p w14:paraId="2849A437" w14:textId="2DCC8069" w:rsidR="005B2715" w:rsidRPr="005B2715" w:rsidRDefault="005B2715" w:rsidP="005B2715">
      <w:pPr>
        <w:spacing w:line="372" w:lineRule="auto"/>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1EF4C210" w:rsidR="00B43A2E" w:rsidRDefault="00B27369" w:rsidP="00B27369">
      <w:pPr>
        <w:spacing w:line="372" w:lineRule="auto"/>
        <w:jc w:val="both"/>
        <w:rPr>
          <w:rFonts w:eastAsia="Verdana"/>
          <w:sz w:val="26"/>
          <w:szCs w:val="26"/>
        </w:rPr>
      </w:pPr>
      <w:r w:rsidRPr="00B27369">
        <w:rPr>
          <w:rFonts w:eastAsia="Verdana"/>
          <w:sz w:val="26"/>
          <w:szCs w:val="26"/>
        </w:rPr>
        <w:t>Phần này tập trung vào các phương pháp phân đoạn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0C1A981E">
            <wp:extent cx="4327525" cy="2753995"/>
            <wp:effectExtent l="0" t="0" r="0" b="8255"/>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2753995"/>
                    </a:xfrm>
                    <a:prstGeom prst="rect">
                      <a:avLst/>
                    </a:prstGeom>
                    <a:noFill/>
                    <a:ln>
                      <a:noFill/>
                    </a:ln>
                  </pic:spPr>
                </pic:pic>
              </a:graphicData>
            </a:graphic>
          </wp:inline>
        </w:drawing>
      </w:r>
    </w:p>
    <w:p w14:paraId="65152081" w14:textId="742D4742" w:rsidR="001E0C8F" w:rsidRDefault="001E0C8F" w:rsidP="008318B3">
      <w:pPr>
        <w:pStyle w:val="FigureCaption"/>
      </w:pPr>
      <w:bookmarkStart w:id="97" w:name="_Toc182090942"/>
      <w:r w:rsidRPr="00AE2A07">
        <w:t>Hình</w:t>
      </w:r>
      <w:r w:rsidRPr="00AE2A07">
        <w:rPr>
          <w:spacing w:val="10"/>
        </w:rPr>
        <w:t xml:space="preserve"> </w:t>
      </w:r>
      <w:r w:rsidRPr="00AE2A07">
        <w:t>2.</w:t>
      </w:r>
      <w:r>
        <w:t>7</w:t>
      </w:r>
      <w:r w:rsidRPr="00AE2A07">
        <w:t xml:space="preserve"> </w:t>
      </w:r>
      <w:r>
        <w:t>Một số đoạn cạnh thông dụng</w:t>
      </w:r>
      <w:bookmarkEnd w:id="97"/>
    </w:p>
    <w:p w14:paraId="7454560E" w14:textId="38B912BB" w:rsidR="001E0C8F" w:rsidRPr="001E0C8F" w:rsidRDefault="001E0C8F" w:rsidP="001E0C8F">
      <w:r>
        <w:lastRenderedPageBreak/>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98" w:name="_Toc134720575"/>
      <w:bookmarkStart w:id="99" w:name="_Toc182137237"/>
      <w:r w:rsidRPr="00AE2A07">
        <w:t xml:space="preserve">2.2.1. </w:t>
      </w:r>
      <w:bookmarkEnd w:id="98"/>
      <w:r w:rsidR="00512A72">
        <w:t>Lý thuyết cơ sở</w:t>
      </w:r>
      <w:bookmarkEnd w:id="99"/>
    </w:p>
    <w:p w14:paraId="0A5961B5" w14:textId="7025ECC6" w:rsidR="00EA3A73" w:rsidRPr="00EA3A73" w:rsidRDefault="00EA3A73" w:rsidP="006A6B80">
      <w:pPr>
        <w:spacing w:line="372" w:lineRule="auto"/>
        <w:ind w:right="-1"/>
        <w:jc w:val="both"/>
        <w:rPr>
          <w:sz w:val="26"/>
          <w:szCs w:val="26"/>
        </w:rPr>
      </w:pPr>
      <w:r w:rsidRPr="00EA3A73">
        <w:rPr>
          <w:sz w:val="26"/>
          <w:szCs w:val="26"/>
        </w:rPr>
        <w:t>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dụng đạo hàm. Đặc biệt, các đạo hàm bậc nhất và bậc hai rất phù hợp cho mục đích này.</w:t>
      </w:r>
    </w:p>
    <w:p w14:paraId="2206170D" w14:textId="26894E7E" w:rsidR="00EA3A73" w:rsidRPr="00EA3A73" w:rsidRDefault="00EA3A73" w:rsidP="006A6B80">
      <w:pPr>
        <w:spacing w:line="372" w:lineRule="auto"/>
        <w:ind w:right="-1"/>
        <w:jc w:val="both"/>
        <w:rPr>
          <w:sz w:val="26"/>
          <w:szCs w:val="26"/>
        </w:rPr>
      </w:pPr>
      <w:r w:rsidRPr="00EA3A73">
        <w:rPr>
          <w:sz w:val="26"/>
          <w:szCs w:val="26"/>
        </w:rPr>
        <w:t>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6A6B80">
      <w:pPr>
        <w:spacing w:line="372" w:lineRule="auto"/>
        <w:ind w:right="-1"/>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0DBB2735" w14:textId="5E52BE94" w:rsidR="00EA3A73" w:rsidRPr="00EA3A73" w:rsidRDefault="00EA3A73" w:rsidP="00DA7683">
      <w:pPr>
        <w:spacing w:line="372" w:lineRule="auto"/>
        <w:ind w:right="-1"/>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p>
    <w:p w14:paraId="5FDBDA85" w14:textId="77777777" w:rsidR="00EA3A73" w:rsidRDefault="00EA3A73" w:rsidP="00DA7683">
      <w:pPr>
        <w:spacing w:line="372" w:lineRule="auto"/>
        <w:ind w:right="-1"/>
        <w:jc w:val="both"/>
        <w:rPr>
          <w:sz w:val="26"/>
          <w:szCs w:val="26"/>
        </w:rPr>
      </w:pP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8318B3">
      <w:pPr>
        <w:spacing w:line="372" w:lineRule="auto"/>
        <w:ind w:right="-1"/>
        <w:jc w:val="both"/>
        <w:rPr>
          <w:sz w:val="26"/>
          <w:szCs w:val="26"/>
        </w:rPr>
      </w:pPr>
      <w:r w:rsidRPr="00EA3A73">
        <w:rPr>
          <w:sz w:val="26"/>
          <w:szCs w:val="26"/>
        </w:rPr>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22"/>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100" w:name="_Toc182090943"/>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100"/>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23"/>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101" w:name="_Toc182090944"/>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101"/>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24"/>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Pr="00EA3A73" w:rsidRDefault="008318B3" w:rsidP="00A90326">
      <w:pPr>
        <w:pStyle w:val="FigureCaption"/>
      </w:pPr>
      <w:bookmarkStart w:id="102" w:name="_Toc182090945"/>
      <w:r w:rsidRPr="00AE2A07">
        <w:lastRenderedPageBreak/>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102"/>
    </w:p>
    <w:p w14:paraId="45D07F73" w14:textId="10D14DE5" w:rsidR="00EA3A73" w:rsidRPr="00EA3A73" w:rsidRDefault="00EA3A73" w:rsidP="00CF1F54">
      <w:pPr>
        <w:spacing w:line="372" w:lineRule="auto"/>
        <w:ind w:right="-1"/>
        <w:jc w:val="both"/>
        <w:rPr>
          <w:sz w:val="26"/>
          <w:szCs w:val="26"/>
        </w:rPr>
      </w:pPr>
      <w:r w:rsidRPr="00EA3A73">
        <w:rPr>
          <w:sz w:val="26"/>
          <w:szCs w:val="26"/>
        </w:rPr>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p>
    <w:p w14:paraId="23D0517C" w14:textId="77777777" w:rsidR="00CF1F54" w:rsidRDefault="00EA3A73" w:rsidP="00CF1F54">
      <w:pPr>
        <w:spacing w:line="372" w:lineRule="auto"/>
        <w:ind w:right="-1"/>
        <w:jc w:val="both"/>
        <w:rPr>
          <w:sz w:val="26"/>
          <w:szCs w:val="26"/>
        </w:rPr>
      </w:pPr>
      <w:r w:rsidRPr="00EA3A73">
        <w:rPr>
          <w:sz w:val="26"/>
          <w:szCs w:val="26"/>
        </w:rPr>
        <w:t xml:space="preserve">Qua các điểm trên, ta rút ra các kết luận sau: </w:t>
      </w:r>
    </w:p>
    <w:p w14:paraId="75005689" w14:textId="77777777" w:rsidR="00CF1F54" w:rsidRDefault="00EA3A73" w:rsidP="00CF1F54">
      <w:pPr>
        <w:spacing w:line="372" w:lineRule="auto"/>
        <w:ind w:right="-1"/>
        <w:jc w:val="both"/>
        <w:rPr>
          <w:sz w:val="26"/>
          <w:szCs w:val="26"/>
        </w:rPr>
      </w:pPr>
      <w:r w:rsidRPr="00EA3A73">
        <w:rPr>
          <w:sz w:val="26"/>
          <w:szCs w:val="26"/>
        </w:rPr>
        <w:t>(1) Đạo hàm bậc nhất thường tạo ra cạnh dày hơn trong ảnh.</w:t>
      </w:r>
    </w:p>
    <w:p w14:paraId="4DD3A8F0" w14:textId="77777777" w:rsidR="00CF1F54" w:rsidRDefault="00EA3A73" w:rsidP="00CF1F54">
      <w:pPr>
        <w:spacing w:line="372" w:lineRule="auto"/>
        <w:ind w:right="-1"/>
        <w:jc w:val="both"/>
        <w:rPr>
          <w:sz w:val="26"/>
          <w:szCs w:val="26"/>
        </w:rPr>
      </w:pPr>
      <w:r w:rsidRPr="00EA3A73">
        <w:rPr>
          <w:sz w:val="26"/>
          <w:szCs w:val="26"/>
        </w:rPr>
        <w:t>(2) Đạo hàm bậc hai có phản ứng mạnh hơn với các chi tiết mảnh như đường mảnh, điểm riêng lẻ và nhiễu.</w:t>
      </w:r>
    </w:p>
    <w:p w14:paraId="0BD412C6" w14:textId="77777777" w:rsidR="00CF1F54" w:rsidRDefault="00EA3A73" w:rsidP="00CF1F54">
      <w:pPr>
        <w:spacing w:line="372" w:lineRule="auto"/>
        <w:ind w:right="-1"/>
        <w:jc w:val="both"/>
        <w:rPr>
          <w:sz w:val="26"/>
          <w:szCs w:val="26"/>
        </w:rPr>
      </w:pPr>
      <w:r w:rsidRPr="00EA3A73">
        <w:rPr>
          <w:sz w:val="26"/>
          <w:szCs w:val="26"/>
        </w:rPr>
        <w:t>(3) Đạo hàm bậc hai tạo ra phản ứng kép ở các cạnh dạng dốc và dạng bậc.</w:t>
      </w:r>
    </w:p>
    <w:p w14:paraId="6AB64880" w14:textId="61E0F265" w:rsidR="00EA3A73" w:rsidRPr="00EA3A73" w:rsidRDefault="00EA3A73" w:rsidP="00CF1F54">
      <w:pPr>
        <w:spacing w:line="372" w:lineRule="auto"/>
        <w:ind w:right="-1"/>
        <w:jc w:val="both"/>
        <w:rPr>
          <w:sz w:val="26"/>
          <w:szCs w:val="26"/>
        </w:rPr>
      </w:pPr>
      <w:r w:rsidRPr="00EA3A73">
        <w:rPr>
          <w:sz w:val="26"/>
          <w:szCs w:val="26"/>
        </w:rPr>
        <w:t>(4) Dấu của đạo hàm bậc hai có thể dùng để xác định hướng chuyển tiếp từ sáng sang tối hoặc từ tối sang sáng ở các cạnh.</w:t>
      </w:r>
    </w:p>
    <w:p w14:paraId="62575DB7" w14:textId="05D32F62" w:rsidR="00DF1336" w:rsidRDefault="000674DB" w:rsidP="000674DB">
      <w:pPr>
        <w:spacing w:line="372" w:lineRule="auto"/>
        <w:ind w:right="-1"/>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43382">
      <w:pPr>
        <w:spacing w:line="372" w:lineRule="auto"/>
        <w:ind w:right="-1"/>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5E3A6B4C" w14:textId="2B618B0F" w:rsidR="000674DB" w:rsidRDefault="000674DB" w:rsidP="000674DB">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730C7CBF">
            <wp:extent cx="2448267" cy="2438740"/>
            <wp:effectExtent l="0" t="0" r="9525"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25"/>
                    <a:stretch>
                      <a:fillRect/>
                    </a:stretch>
                  </pic:blipFill>
                  <pic:spPr>
                    <a:xfrm>
                      <a:off x="0" y="0"/>
                      <a:ext cx="2448267" cy="2438740"/>
                    </a:xfrm>
                    <a:prstGeom prst="rect">
                      <a:avLst/>
                    </a:prstGeom>
                  </pic:spPr>
                </pic:pic>
              </a:graphicData>
            </a:graphic>
          </wp:inline>
        </w:drawing>
      </w:r>
    </w:p>
    <w:p w14:paraId="48D54262" w14:textId="109415CE" w:rsidR="004A7327" w:rsidRPr="004A7327" w:rsidRDefault="004A7327" w:rsidP="004A7327">
      <w:pPr>
        <w:pStyle w:val="FigureCaption"/>
        <w:rPr>
          <w:lang w:val="en-US"/>
        </w:rPr>
      </w:pPr>
      <w:bookmarkStart w:id="103" w:name="_Toc182090946"/>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103"/>
    </w:p>
    <w:p w14:paraId="5DBC821E" w14:textId="64426C45" w:rsidR="006E5DB5" w:rsidRPr="00EA3A73" w:rsidRDefault="006E5DB5" w:rsidP="00F31025">
      <w:pPr>
        <w:spacing w:line="372" w:lineRule="auto"/>
        <w:ind w:right="-1"/>
        <w:jc w:val="both"/>
        <w:rPr>
          <w:sz w:val="26"/>
          <w:szCs w:val="26"/>
        </w:rPr>
      </w:pPr>
    </w:p>
    <w:p w14:paraId="09E9C6DB" w14:textId="5AFA1EDC" w:rsidR="001644B6" w:rsidRDefault="001644B6" w:rsidP="006E5DB5">
      <w:pPr>
        <w:pStyle w:val="Heading3"/>
        <w:rPr>
          <w:lang w:val="en-US"/>
        </w:rPr>
      </w:pPr>
      <w:bookmarkStart w:id="104" w:name="_Toc182137238"/>
      <w:r w:rsidRPr="00AE2A07">
        <w:t xml:space="preserve">2.2.2. </w:t>
      </w:r>
      <w:r w:rsidR="00830543">
        <w:t xml:space="preserve">Phương pháp </w:t>
      </w:r>
      <w:r w:rsidR="00B22868" w:rsidRPr="00B22868">
        <w:rPr>
          <w:lang w:val="en-US"/>
        </w:rPr>
        <w:t>Laplacian of Gaussian (LoG)</w:t>
      </w:r>
      <w:bookmarkEnd w:id="104"/>
    </w:p>
    <w:p w14:paraId="24778C88" w14:textId="04D23772" w:rsidR="00E47077" w:rsidRPr="00E47077" w:rsidRDefault="00E47077" w:rsidP="00E47077">
      <w:pPr>
        <w:pStyle w:val="Heading4"/>
        <w:rPr>
          <w:lang w:val="en-US"/>
        </w:rPr>
      </w:pPr>
      <w:bookmarkStart w:id="105" w:name="_Toc182137239"/>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105"/>
    </w:p>
    <w:p w14:paraId="501171BB" w14:textId="77777777" w:rsidR="00B22868" w:rsidRDefault="00B22868" w:rsidP="00B22868">
      <w:pPr>
        <w:spacing w:line="372" w:lineRule="auto"/>
        <w:ind w:right="-1"/>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B22868">
      <w:pPr>
        <w:spacing w:line="372" w:lineRule="auto"/>
        <w:ind w:right="-1"/>
        <w:jc w:val="both"/>
        <w:rPr>
          <w:spacing w:val="-1"/>
          <w:sz w:val="26"/>
          <w:szCs w:val="26"/>
        </w:rPr>
      </w:pPr>
      <w:r w:rsidRPr="00B22868">
        <w:rPr>
          <w:spacing w:val="-1"/>
          <w:sz w:val="26"/>
          <w:szCs w:val="26"/>
        </w:rPr>
        <w:t>Các thuật toán phát hiện cạnh như </w:t>
      </w:r>
      <w:hyperlink r:id="rId26" w:history="1">
        <w:r w:rsidRPr="00B22868">
          <w:rPr>
            <w:spacing w:val="-1"/>
            <w:sz w:val="26"/>
            <w:szCs w:val="26"/>
          </w:rPr>
          <w:t>Toán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1E67BFF2" w14:textId="32B4D0D3" w:rsidR="005E09DC" w:rsidRDefault="005E09DC" w:rsidP="00B22868">
      <w:pPr>
        <w:spacing w:line="372" w:lineRule="auto"/>
        <w:ind w:right="-1"/>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27"/>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106" w:name="_Toc182090947"/>
      <w:r w:rsidRPr="00AE2A07">
        <w:lastRenderedPageBreak/>
        <w:t>Hình</w:t>
      </w:r>
      <w:r w:rsidRPr="00AE2A07">
        <w:rPr>
          <w:spacing w:val="10"/>
        </w:rPr>
        <w:t xml:space="preserve"> </w:t>
      </w:r>
      <w:r w:rsidRPr="00AE2A07">
        <w:t>2.</w:t>
      </w:r>
      <w:r>
        <w:rPr>
          <w:lang w:val="en-US"/>
        </w:rPr>
        <w:t>12</w:t>
      </w:r>
      <w:r w:rsidRPr="00AE2A07">
        <w:t xml:space="preserve"> </w:t>
      </w:r>
      <w:r>
        <w:rPr>
          <w:lang w:val="en-US"/>
        </w:rPr>
        <w:t>Ví dụ hình ảnh 10x1 pixel</w:t>
      </w:r>
      <w:bookmarkEnd w:id="106"/>
    </w:p>
    <w:p w14:paraId="1A2031F6" w14:textId="555C6E42" w:rsidR="00B22868" w:rsidRDefault="00E92F06" w:rsidP="00B22868">
      <w:pPr>
        <w:spacing w:line="372" w:lineRule="auto"/>
        <w:ind w:right="-1"/>
        <w:jc w:val="both"/>
        <w:rPr>
          <w:spacing w:val="-1"/>
          <w:sz w:val="26"/>
          <w:szCs w:val="26"/>
        </w:rPr>
      </w:pPr>
      <w:r w:rsidRPr="00E92F06">
        <w:rPr>
          <w:noProof/>
          <w:spacing w:val="-1"/>
          <w:sz w:val="26"/>
          <w:szCs w:val="26"/>
        </w:rPr>
        <w:drawing>
          <wp:inline distT="0" distB="0" distL="0" distR="0" wp14:anchorId="55FEABCC" wp14:editId="26119870">
            <wp:extent cx="5572903" cy="3667637"/>
            <wp:effectExtent l="0" t="0" r="8890" b="9525"/>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28"/>
                    <a:stretch>
                      <a:fillRect/>
                    </a:stretch>
                  </pic:blipFill>
                  <pic:spPr>
                    <a:xfrm>
                      <a:off x="0" y="0"/>
                      <a:ext cx="5572903" cy="3667637"/>
                    </a:xfrm>
                    <a:prstGeom prst="rect">
                      <a:avLst/>
                    </a:prstGeom>
                  </pic:spPr>
                </pic:pic>
              </a:graphicData>
            </a:graphic>
          </wp:inline>
        </w:drawing>
      </w:r>
    </w:p>
    <w:p w14:paraId="09B51722" w14:textId="29A0DE6E" w:rsidR="00E92F06" w:rsidRPr="004A7327" w:rsidRDefault="00E92F06" w:rsidP="00E92F06">
      <w:pPr>
        <w:pStyle w:val="FigureCaption"/>
        <w:rPr>
          <w:lang w:val="en-US"/>
        </w:rPr>
      </w:pPr>
      <w:bookmarkStart w:id="107" w:name="_Toc182090948"/>
      <w:r w:rsidRPr="00AE2A07">
        <w:t>Hình</w:t>
      </w:r>
      <w:r w:rsidRPr="00AE2A07">
        <w:rPr>
          <w:spacing w:val="10"/>
        </w:rPr>
        <w:t xml:space="preserve"> </w:t>
      </w:r>
      <w:r w:rsidRPr="00AE2A07">
        <w:t>2.</w:t>
      </w:r>
      <w:r>
        <w:rPr>
          <w:lang w:val="en-US"/>
        </w:rPr>
        <w:t>13</w:t>
      </w:r>
      <w:r w:rsidRPr="00AE2A07">
        <w:t xml:space="preserve"> </w:t>
      </w:r>
      <w:r>
        <w:rPr>
          <w:lang w:val="en-US"/>
        </w:rPr>
        <w:t>Đồ thị độ dốc cường độ điểm ảnh</w:t>
      </w:r>
      <w:bookmarkEnd w:id="107"/>
    </w:p>
    <w:p w14:paraId="3488E506" w14:textId="77777777" w:rsidR="00E92F06" w:rsidRDefault="00E92F06" w:rsidP="00E92F06">
      <w:pPr>
        <w:spacing w:line="372" w:lineRule="auto"/>
        <w:ind w:right="-1"/>
        <w:jc w:val="both"/>
        <w:rPr>
          <w:spacing w:val="-1"/>
          <w:sz w:val="26"/>
          <w:szCs w:val="26"/>
        </w:rPr>
      </w:pPr>
    </w:p>
    <w:p w14:paraId="0C96809F" w14:textId="12E7E948" w:rsidR="00E92F06" w:rsidRPr="00E92F06" w:rsidRDefault="00E92F06" w:rsidP="00E92F06">
      <w:pPr>
        <w:spacing w:line="372" w:lineRule="auto"/>
        <w:ind w:right="-1"/>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Một giải pháp thay thế cho việc sử dụng đạo hàm bậc nhất của một hình ảnh là sử dụng đạo hàm bậc hai, là độ dốc của đường cong đạo hàm bậc nhất (tức là đường cong màu cam ở trên). Đường cong như vậy trông giống như thế này (xem đường cong màu xám bên dưới):</w:t>
      </w:r>
    </w:p>
    <w:p w14:paraId="2CBCC303" w14:textId="070890B3" w:rsidR="00E92F06" w:rsidRDefault="00E92F06" w:rsidP="00E92F06">
      <w:pPr>
        <w:spacing w:line="372" w:lineRule="auto"/>
        <w:ind w:right="-1"/>
        <w:jc w:val="both"/>
        <w:rPr>
          <w:spacing w:val="-1"/>
          <w:sz w:val="26"/>
          <w:szCs w:val="26"/>
        </w:rPr>
      </w:pPr>
      <w:r w:rsidRPr="00E92F06">
        <w:rPr>
          <w:noProof/>
          <w:spacing w:val="-1"/>
          <w:sz w:val="26"/>
          <w:szCs w:val="26"/>
        </w:rPr>
        <w:lastRenderedPageBreak/>
        <w:drawing>
          <wp:inline distT="0" distB="0" distL="0" distR="0" wp14:anchorId="6EA3D826" wp14:editId="6208065F">
            <wp:extent cx="5580380" cy="3818255"/>
            <wp:effectExtent l="0" t="0" r="127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29"/>
                    <a:stretch>
                      <a:fillRect/>
                    </a:stretch>
                  </pic:blipFill>
                  <pic:spPr>
                    <a:xfrm>
                      <a:off x="0" y="0"/>
                      <a:ext cx="5580380" cy="3818255"/>
                    </a:xfrm>
                    <a:prstGeom prst="rect">
                      <a:avLst/>
                    </a:prstGeom>
                  </pic:spPr>
                </pic:pic>
              </a:graphicData>
            </a:graphic>
          </wp:inline>
        </w:drawing>
      </w:r>
    </w:p>
    <w:p w14:paraId="34745EE2" w14:textId="2398E96D" w:rsidR="00E92F06" w:rsidRDefault="00E92F06" w:rsidP="00E92F06">
      <w:pPr>
        <w:pStyle w:val="FigureCaption"/>
        <w:rPr>
          <w:lang w:val="en-US"/>
        </w:rPr>
      </w:pPr>
      <w:bookmarkStart w:id="108" w:name="_Toc182090949"/>
      <w:r w:rsidRPr="00AE2A07">
        <w:t>Hình</w:t>
      </w:r>
      <w:r w:rsidRPr="00AE2A07">
        <w:rPr>
          <w:spacing w:val="10"/>
        </w:rPr>
        <w:t xml:space="preserve"> </w:t>
      </w:r>
      <w:r w:rsidRPr="00AE2A07">
        <w:t>2.</w:t>
      </w:r>
      <w:r>
        <w:rPr>
          <w:lang w:val="en-US"/>
        </w:rPr>
        <w:t>14</w:t>
      </w:r>
      <w:r w:rsidRPr="00AE2A07">
        <w:t xml:space="preserve"> </w:t>
      </w:r>
      <w:r>
        <w:rPr>
          <w:lang w:val="en-US"/>
        </w:rPr>
        <w:t>Đồ thị độ dốc cường độ điểm ảnh</w:t>
      </w:r>
      <w:bookmarkEnd w:id="108"/>
    </w:p>
    <w:p w14:paraId="6DBAD7AF" w14:textId="77777777" w:rsidR="00080E53" w:rsidRPr="00080E53" w:rsidRDefault="00080E53" w:rsidP="00080E53"/>
    <w:p w14:paraId="07E3622C" w14:textId="7F18D79B" w:rsidR="00E92F06" w:rsidRDefault="00E92F06" w:rsidP="00E92F06">
      <w:pPr>
        <w:spacing w:line="372" w:lineRule="auto"/>
        <w:ind w:right="-1"/>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lastRenderedPageBreak/>
        <w:drawing>
          <wp:inline distT="0" distB="0" distL="0" distR="0" wp14:anchorId="2B78E968" wp14:editId="66082A42">
            <wp:extent cx="4029740" cy="4171758"/>
            <wp:effectExtent l="0" t="0" r="8890" b="635"/>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0"/>
                    <a:stretch>
                      <a:fillRect/>
                    </a:stretch>
                  </pic:blipFill>
                  <pic:spPr>
                    <a:xfrm>
                      <a:off x="0" y="0"/>
                      <a:ext cx="4039188" cy="4181539"/>
                    </a:xfrm>
                    <a:prstGeom prst="rect">
                      <a:avLst/>
                    </a:prstGeom>
                  </pic:spPr>
                </pic:pic>
              </a:graphicData>
            </a:graphic>
          </wp:inline>
        </w:drawing>
      </w:r>
    </w:p>
    <w:p w14:paraId="331BDDAE" w14:textId="682BED01" w:rsidR="009F331B" w:rsidRDefault="009F331B" w:rsidP="009F331B">
      <w:pPr>
        <w:pStyle w:val="FigureCaption"/>
        <w:rPr>
          <w:lang w:val="en-US"/>
        </w:rPr>
      </w:pPr>
      <w:bookmarkStart w:id="109" w:name="_Toc182090950"/>
      <w:r w:rsidRPr="00AE2A07">
        <w:t>Hình</w:t>
      </w:r>
      <w:r w:rsidRPr="00AE2A07">
        <w:rPr>
          <w:spacing w:val="10"/>
        </w:rPr>
        <w:t xml:space="preserve"> </w:t>
      </w:r>
      <w:r w:rsidRPr="00AE2A07">
        <w:t>2.</w:t>
      </w:r>
      <w:r>
        <w:rPr>
          <w:lang w:val="en-US"/>
        </w:rPr>
        <w:t>15</w:t>
      </w:r>
      <w:r w:rsidRPr="00AE2A07">
        <w:t xml:space="preserve"> </w:t>
      </w:r>
      <w:r>
        <w:rPr>
          <w:lang w:val="en-US"/>
        </w:rPr>
        <w:t>Hình ảnh mèo có nhiều nhiễu (là lông của mèo)</w:t>
      </w:r>
      <w:bookmarkEnd w:id="109"/>
    </w:p>
    <w:p w14:paraId="596B714B" w14:textId="77777777" w:rsidR="00E92F06" w:rsidRPr="00E92F06" w:rsidRDefault="00E92F06" w:rsidP="00E92F06">
      <w:pPr>
        <w:spacing w:line="372" w:lineRule="auto"/>
        <w:ind w:right="-1"/>
        <w:jc w:val="both"/>
        <w:rPr>
          <w:spacing w:val="-1"/>
          <w:sz w:val="26"/>
          <w:szCs w:val="26"/>
        </w:rPr>
      </w:pPr>
    </w:p>
    <w:p w14:paraId="2632048D" w14:textId="77777777" w:rsidR="009F331B" w:rsidRPr="009F331B" w:rsidRDefault="009F331B" w:rsidP="009F331B">
      <w:pPr>
        <w:spacing w:line="372" w:lineRule="auto"/>
        <w:ind w:right="-1"/>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1"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67E55F8D" w14:textId="1AEB287A" w:rsidR="009F331B" w:rsidRPr="009F331B" w:rsidRDefault="009F331B" w:rsidP="009F331B">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20FF80FD" w14:textId="77777777" w:rsidR="00E92F06" w:rsidRDefault="00E92F06" w:rsidP="00B22868">
      <w:pPr>
        <w:spacing w:line="372" w:lineRule="auto"/>
        <w:ind w:right="-1"/>
        <w:jc w:val="both"/>
        <w:rPr>
          <w:spacing w:val="-1"/>
          <w:sz w:val="26"/>
          <w:szCs w:val="26"/>
        </w:rPr>
      </w:pPr>
    </w:p>
    <w:p w14:paraId="4FAAC867" w14:textId="10453D3B" w:rsidR="00E47077" w:rsidRPr="00E47077" w:rsidRDefault="00E47077" w:rsidP="00E47077">
      <w:pPr>
        <w:pStyle w:val="Heading4"/>
        <w:rPr>
          <w:lang w:val="en-US"/>
        </w:rPr>
      </w:pPr>
      <w:bookmarkStart w:id="110" w:name="_Toc182137240"/>
      <w:r w:rsidRPr="00AE2A07">
        <w:rPr>
          <w:lang w:val="en-US"/>
        </w:rPr>
        <w:t>2</w:t>
      </w:r>
      <w:r w:rsidRPr="00AE2A07">
        <w:t>.</w:t>
      </w:r>
      <w:r w:rsidRPr="00AE2A07">
        <w:rPr>
          <w:lang w:val="en-US"/>
        </w:rPr>
        <w:t>1</w:t>
      </w:r>
      <w:r w:rsidRPr="00AE2A07">
        <w:t xml:space="preserve">.2.1. </w:t>
      </w:r>
      <w:r>
        <w:rPr>
          <w:lang w:val="en-US"/>
        </w:rPr>
        <w:t>Công thức toán học của Laplacian of Gaussian (LoG)</w:t>
      </w:r>
      <w:bookmarkEnd w:id="110"/>
    </w:p>
    <w:p w14:paraId="64709FAE" w14:textId="164C96A1" w:rsidR="00E47077" w:rsidRDefault="00523AD0" w:rsidP="00B22868">
      <w:pPr>
        <w:spacing w:line="372" w:lineRule="auto"/>
        <w:ind w:right="-1"/>
        <w:jc w:val="both"/>
        <w:rPr>
          <w:sz w:val="26"/>
          <w:szCs w:val="26"/>
        </w:rPr>
      </w:pPr>
      <w:r>
        <w:rPr>
          <w:spacing w:val="-1"/>
          <w:sz w:val="26"/>
          <w:szCs w:val="26"/>
        </w:rPr>
        <w:lastRenderedPageBreak/>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9BFEA1A" w14:textId="77777777" w:rsidR="00523AD0" w:rsidRDefault="00523AD0" w:rsidP="00B22868">
      <w:pPr>
        <w:spacing w:line="372" w:lineRule="auto"/>
        <w:ind w:right="-1"/>
        <w:jc w:val="both"/>
        <w:rPr>
          <w:sz w:val="26"/>
          <w:szCs w:val="26"/>
        </w:rPr>
      </w:pP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B22868">
      <w:pPr>
        <w:spacing w:line="372" w:lineRule="auto"/>
        <w:ind w:right="-1"/>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111" w:name="_Toc182090951"/>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111"/>
    </w:p>
    <w:p w14:paraId="30EE3665" w14:textId="77777777" w:rsidR="00523AD0" w:rsidRPr="00B22868" w:rsidRDefault="00523AD0" w:rsidP="00523AD0"/>
    <w:p w14:paraId="6C39D612" w14:textId="4CA21541" w:rsidR="003F2D09" w:rsidRDefault="00523AD0" w:rsidP="00E24737">
      <w:pPr>
        <w:spacing w:line="372" w:lineRule="auto"/>
        <w:ind w:right="-1"/>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B42F2C">
      <w:pPr>
        <w:spacing w:line="372" w:lineRule="auto"/>
        <w:ind w:right="-1"/>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04E5D634" w14:textId="5907CFF9" w:rsidR="00B42F2C" w:rsidRDefault="009C5C51" w:rsidP="00B42F2C">
      <w:pPr>
        <w:spacing w:line="372" w:lineRule="auto"/>
        <w:ind w:right="-1"/>
        <w:jc w:val="both"/>
        <w:rPr>
          <w:spacing w:val="-1"/>
          <w:sz w:val="26"/>
          <w:szCs w:val="26"/>
        </w:rPr>
      </w:pPr>
      <w:r>
        <w:rPr>
          <w:spacing w:val="-1"/>
          <w:sz w:val="26"/>
          <w:szCs w:val="26"/>
        </w:rPr>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khác cũng có thể hoạt động tốt</w:t>
      </w:r>
      <w:r>
        <w:rPr>
          <w:spacing w:val="-1"/>
          <w:sz w:val="26"/>
          <w:szCs w:val="26"/>
        </w:rPr>
        <w:t>, thậm chí tốt hơn</w:t>
      </w:r>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lastRenderedPageBreak/>
        <w:drawing>
          <wp:inline distT="0" distB="0" distL="0" distR="0" wp14:anchorId="2C7FDA56" wp14:editId="186E47B8">
            <wp:extent cx="3587860" cy="3019647"/>
            <wp:effectExtent l="0" t="0" r="0" b="9525"/>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33"/>
                    <a:stretch>
                      <a:fillRect/>
                    </a:stretch>
                  </pic:blipFill>
                  <pic:spPr>
                    <a:xfrm>
                      <a:off x="0" y="0"/>
                      <a:ext cx="3591559" cy="3022760"/>
                    </a:xfrm>
                    <a:prstGeom prst="rect">
                      <a:avLst/>
                    </a:prstGeom>
                  </pic:spPr>
                </pic:pic>
              </a:graphicData>
            </a:graphic>
          </wp:inline>
        </w:drawing>
      </w:r>
    </w:p>
    <w:p w14:paraId="018C4ED1" w14:textId="3F19D0A3" w:rsidR="009C5C51" w:rsidRDefault="009C5C51" w:rsidP="009C5C51">
      <w:pPr>
        <w:pStyle w:val="FigureCaption"/>
        <w:rPr>
          <w:lang w:val="en-US"/>
        </w:rPr>
      </w:pPr>
      <w:bookmarkStart w:id="112" w:name="_Toc182090952"/>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112"/>
    </w:p>
    <w:p w14:paraId="4BE049E1" w14:textId="77777777" w:rsidR="002B758C" w:rsidRPr="002B758C" w:rsidRDefault="002B758C" w:rsidP="002B758C"/>
    <w:p w14:paraId="0397ECC2" w14:textId="11DF7F2B" w:rsidR="00523AD0" w:rsidRDefault="00332050" w:rsidP="00E24737">
      <w:pPr>
        <w:spacing w:line="372" w:lineRule="auto"/>
        <w:ind w:right="-1"/>
        <w:jc w:val="both"/>
        <w:rPr>
          <w:spacing w:val="-1"/>
          <w:sz w:val="26"/>
          <w:szCs w:val="26"/>
        </w:rPr>
      </w:pPr>
      <w:r>
        <w:rPr>
          <w:spacing w:val="-1"/>
          <w:sz w:val="26"/>
          <w:szCs w:val="26"/>
        </w:rPr>
        <w:t>Bộ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0241B">
      <w:pPr>
        <w:spacing w:line="372" w:lineRule="auto"/>
        <w:ind w:right="-1"/>
        <w:jc w:val="center"/>
        <w:rPr>
          <w:spacing w:val="-1"/>
          <w:sz w:val="26"/>
          <w:szCs w:val="26"/>
        </w:rPr>
      </w:pPr>
      <w:r>
        <w:rPr>
          <w:noProof/>
          <w:spacing w:val="-1"/>
          <w:sz w:val="26"/>
          <w:szCs w:val="26"/>
        </w:rPr>
        <w:drawing>
          <wp:inline distT="0" distB="0" distL="0" distR="0" wp14:anchorId="13F186D3" wp14:editId="6EB4574E">
            <wp:extent cx="5580380" cy="2083435"/>
            <wp:effectExtent l="0" t="0" r="1270" b="0"/>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17C56484" w14:textId="7223433A" w:rsidR="00C0241B" w:rsidRDefault="00C0241B" w:rsidP="00C0241B">
      <w:pPr>
        <w:pStyle w:val="FigureCaption"/>
        <w:rPr>
          <w:lang w:val="en-US"/>
        </w:rPr>
      </w:pPr>
      <w:bookmarkStart w:id="113" w:name="_Toc182090953"/>
      <w:r w:rsidRPr="00AE2A07">
        <w:t>Hình</w:t>
      </w:r>
      <w:r w:rsidRPr="00523AD0">
        <w:t xml:space="preserve"> </w:t>
      </w:r>
      <w:r w:rsidRPr="00AE2A07">
        <w:t>2.</w:t>
      </w:r>
      <w:r w:rsidRPr="00523AD0">
        <w:t>1</w:t>
      </w:r>
      <w:r>
        <w:rPr>
          <w:lang w:val="en-US"/>
        </w:rPr>
        <w:t>8 Hình ảnh gốc và sau khi áp dụng LoG</w:t>
      </w:r>
      <w:bookmarkEnd w:id="113"/>
    </w:p>
    <w:p w14:paraId="40805EE6" w14:textId="77777777" w:rsidR="00C0241B" w:rsidRDefault="00C0241B" w:rsidP="00C0241B">
      <w:pPr>
        <w:spacing w:line="372" w:lineRule="auto"/>
        <w:ind w:right="-1"/>
        <w:jc w:val="center"/>
        <w:rPr>
          <w:spacing w:val="-1"/>
          <w:sz w:val="26"/>
          <w:szCs w:val="26"/>
        </w:rPr>
      </w:pPr>
    </w:p>
    <w:p w14:paraId="7042A147" w14:textId="2437AD55" w:rsidR="00E24737" w:rsidRPr="00AE2A07" w:rsidRDefault="00E24737" w:rsidP="00E24737">
      <w:pPr>
        <w:pStyle w:val="Heading3"/>
      </w:pPr>
      <w:bookmarkStart w:id="114" w:name="_Toc182137241"/>
      <w:r w:rsidRPr="00AE2A07">
        <w:t>2.2.</w:t>
      </w:r>
      <w:r>
        <w:t>3</w:t>
      </w:r>
      <w:r w:rsidRPr="00AE2A07">
        <w:t xml:space="preserve">. </w:t>
      </w:r>
      <w:r w:rsidR="006D5852">
        <w:t>Phương pháp Canny</w:t>
      </w:r>
      <w:bookmarkEnd w:id="114"/>
    </w:p>
    <w:p w14:paraId="52986032" w14:textId="7EE2053F" w:rsidR="00E24737" w:rsidRPr="00AE2A07" w:rsidRDefault="006D5852" w:rsidP="006D5852">
      <w:pPr>
        <w:spacing w:line="372" w:lineRule="auto"/>
        <w:ind w:right="-1"/>
        <w:jc w:val="both"/>
        <w:rPr>
          <w:spacing w:val="-1"/>
          <w:sz w:val="26"/>
          <w:szCs w:val="26"/>
        </w:rPr>
      </w:pPr>
      <w:r w:rsidRPr="006D5852">
        <w:rPr>
          <w:spacing w:val="-1"/>
          <w:sz w:val="26"/>
          <w:szCs w:val="26"/>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 </w:t>
      </w:r>
    </w:p>
    <w:p w14:paraId="1F47172C" w14:textId="0550B6F3" w:rsidR="00D43DA6" w:rsidRDefault="00C8703D" w:rsidP="00C8703D">
      <w:pPr>
        <w:spacing w:line="372" w:lineRule="auto"/>
        <w:ind w:right="-1"/>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2668D884" w:rsidR="00E24737" w:rsidRDefault="00C8703D" w:rsidP="00C8703D">
      <w:pPr>
        <w:spacing w:line="372" w:lineRule="auto"/>
        <w:ind w:right="-1"/>
        <w:jc w:val="both"/>
        <w:rPr>
          <w:spacing w:val="-1"/>
          <w:sz w:val="26"/>
          <w:szCs w:val="26"/>
        </w:rPr>
      </w:pPr>
      <w:r>
        <w:rPr>
          <w:spacing w:val="-1"/>
          <w:sz w:val="26"/>
          <w:szCs w:val="26"/>
        </w:rPr>
        <w:t>Phương pháp phát hiện cạnh Canny có thể được phát biểu bằng 5 bước sau đây</w:t>
      </w:r>
    </w:p>
    <w:p w14:paraId="4E7F557F" w14:textId="47D30CB6" w:rsidR="00C8703D" w:rsidRDefault="00C8703D" w:rsidP="00C8703D">
      <w:pPr>
        <w:pStyle w:val="Heading4"/>
        <w:rPr>
          <w:lang w:val="en-US"/>
        </w:rPr>
      </w:pPr>
      <w:bookmarkStart w:id="115" w:name="_Toc182137242"/>
      <w:r w:rsidRPr="00AE2A07">
        <w:rPr>
          <w:lang w:val="en-US"/>
        </w:rPr>
        <w:t>2</w:t>
      </w:r>
      <w:r w:rsidRPr="00AE2A07">
        <w:t>.</w:t>
      </w:r>
      <w:r>
        <w:rPr>
          <w:lang w:val="en-US"/>
        </w:rPr>
        <w:t>2</w:t>
      </w:r>
      <w:r w:rsidRPr="00AE2A07">
        <w:t>.</w:t>
      </w:r>
      <w:r>
        <w:rPr>
          <w:lang w:val="en-US"/>
        </w:rPr>
        <w:t>3</w:t>
      </w:r>
      <w:r w:rsidRPr="00AE2A07">
        <w:t xml:space="preserve">.1. </w:t>
      </w:r>
      <w:r>
        <w:rPr>
          <w:lang w:val="en-US"/>
        </w:rPr>
        <w:t>Giảm nhiễu</w:t>
      </w:r>
      <w:bookmarkEnd w:id="115"/>
    </w:p>
    <w:p w14:paraId="75DB0147" w14:textId="77777777" w:rsidR="00DB626A" w:rsidRPr="00DB626A" w:rsidRDefault="00DB626A" w:rsidP="00C15454">
      <w:pPr>
        <w:spacing w:line="372" w:lineRule="auto"/>
        <w:ind w:right="-1"/>
        <w:jc w:val="both"/>
        <w:rPr>
          <w:spacing w:val="-1"/>
          <w:sz w:val="26"/>
          <w:szCs w:val="26"/>
        </w:rPr>
      </w:pPr>
      <w:r w:rsidRPr="00DB626A">
        <w:rPr>
          <w:spacing w:val="-1"/>
          <w:sz w:val="26"/>
          <w:szCs w:val="26"/>
        </w:rPr>
        <w:t>Việc loại bỏ các yếu tố nhiễu là đặc biệt quan trọng đối với kết quả phát hiện cạnh.</w:t>
      </w:r>
    </w:p>
    <w:p w14:paraId="6DCCFBAC" w14:textId="77777777" w:rsidR="00DB626A" w:rsidRPr="00DB626A" w:rsidRDefault="00DB626A" w:rsidP="00C15454">
      <w:pPr>
        <w:spacing w:line="372" w:lineRule="auto"/>
        <w:ind w:right="-1"/>
        <w:jc w:val="both"/>
        <w:rPr>
          <w:spacing w:val="-1"/>
          <w:sz w:val="26"/>
          <w:szCs w:val="26"/>
        </w:rPr>
      </w:pP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C15454">
      <w:pPr>
        <w:spacing w:line="372" w:lineRule="auto"/>
        <w:ind w:right="-1"/>
        <w:jc w:val="both"/>
        <w:rPr>
          <w:spacing w:val="-1"/>
          <w:sz w:val="26"/>
          <w:szCs w:val="26"/>
        </w:rPr>
      </w:pPr>
      <w:r w:rsidRPr="00DB626A">
        <w:rPr>
          <w:spacing w:val="-1"/>
          <w:sz w:val="26"/>
          <w:szCs w:val="26"/>
        </w:rPr>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1497A462" w:rsidR="00DB626A" w:rsidRDefault="00296BAF" w:rsidP="001A6998">
      <w:pPr>
        <w:spacing w:line="372" w:lineRule="auto"/>
        <w:ind w:right="-1"/>
        <w:jc w:val="center"/>
        <w:rPr>
          <w:spacing w:val="-1"/>
          <w:sz w:val="26"/>
          <w:szCs w:val="26"/>
        </w:rPr>
      </w:pPr>
      <w:r>
        <w:rPr>
          <w:noProof/>
          <w:spacing w:val="-1"/>
          <w:sz w:val="26"/>
          <w:szCs w:val="26"/>
        </w:rPr>
        <w:lastRenderedPageBreak/>
        <w:drawing>
          <wp:inline distT="0" distB="0" distL="0" distR="0" wp14:anchorId="5D289C72" wp14:editId="25ADB8CF">
            <wp:extent cx="5580380" cy="3911600"/>
            <wp:effectExtent l="0" t="0" r="1270" b="0"/>
            <wp:docPr id="627572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911600"/>
                    </a:xfrm>
                    <a:prstGeom prst="rect">
                      <a:avLst/>
                    </a:prstGeom>
                    <a:noFill/>
                    <a:ln>
                      <a:noFill/>
                    </a:ln>
                  </pic:spPr>
                </pic:pic>
              </a:graphicData>
            </a:graphic>
          </wp:inline>
        </w:drawing>
      </w:r>
    </w:p>
    <w:p w14:paraId="42F46660" w14:textId="589B5249" w:rsidR="00296BAF" w:rsidRDefault="00296BAF" w:rsidP="00296BAF">
      <w:pPr>
        <w:pStyle w:val="FigureCaption"/>
        <w:rPr>
          <w:lang w:val="en-US"/>
        </w:rPr>
      </w:pPr>
      <w:bookmarkStart w:id="116" w:name="_Toc182090954"/>
      <w:r w:rsidRPr="00AE2A07">
        <w:t>Hình</w:t>
      </w:r>
      <w:r w:rsidRPr="00523AD0">
        <w:t xml:space="preserve"> </w:t>
      </w:r>
      <w:r w:rsidRPr="00AE2A07">
        <w:t>2.</w:t>
      </w:r>
      <w:r w:rsidRPr="00523AD0">
        <w:t>1</w:t>
      </w:r>
      <w:r>
        <w:rPr>
          <w:lang w:val="en-US"/>
        </w:rPr>
        <w:t xml:space="preserve">9 </w:t>
      </w:r>
      <w:r w:rsidRPr="00296BAF">
        <w:rPr>
          <w:lang w:val="en-US"/>
        </w:rPr>
        <w:t>Hình ảnh gốc (trái) – Hình ảnh bị làm mờ với bộ lọc Gaussian (sigma = 1.4 và kích thước kernel là 5×5)</w:t>
      </w:r>
      <w:bookmarkEnd w:id="116"/>
    </w:p>
    <w:p w14:paraId="65A8A58F" w14:textId="77777777" w:rsidR="00296BAF" w:rsidRPr="00296BAF" w:rsidRDefault="00296BAF" w:rsidP="00296BAF"/>
    <w:p w14:paraId="1511E1A3" w14:textId="0668C987" w:rsidR="00C8703D" w:rsidRDefault="00C8703D" w:rsidP="00C8703D">
      <w:pPr>
        <w:pStyle w:val="Heading4"/>
        <w:rPr>
          <w:lang w:val="en-US"/>
        </w:rPr>
      </w:pPr>
      <w:bookmarkStart w:id="117" w:name="_Toc182137243"/>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117"/>
    </w:p>
    <w:p w14:paraId="178FD6AE" w14:textId="18A33E5D" w:rsidR="00296BAF" w:rsidRDefault="00296BAF" w:rsidP="00296BAF">
      <w:pPr>
        <w:spacing w:line="372" w:lineRule="auto"/>
        <w:ind w:right="-1"/>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Các cạnh tương ứng với sự thay đổi cường độ sáng của 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3FD01049" w14:textId="325CA29E"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lastRenderedPageBreak/>
        <w:t>Sau đó, độ lớn G và góc θ của gradient được tính như sau:</w:t>
      </w: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69733927" w14:textId="75A7D0E6" w:rsidR="001A6998" w:rsidRPr="001A6998"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47A264A2" w14:textId="77777777" w:rsidR="001A6998" w:rsidRPr="001A6998" w:rsidRDefault="001A6998" w:rsidP="00296BAF">
      <w:pPr>
        <w:spacing w:line="372" w:lineRule="auto"/>
        <w:ind w:right="-1"/>
        <w:jc w:val="both"/>
        <w:rPr>
          <w:spacing w:val="-1"/>
          <w:sz w:val="26"/>
          <w:szCs w:val="26"/>
        </w:rPr>
      </w:pPr>
    </w:p>
    <w:p w14:paraId="7B9087E7" w14:textId="412CF4B8" w:rsidR="001A6998" w:rsidRDefault="001A6998" w:rsidP="00296BAF">
      <w:pPr>
        <w:spacing w:line="372" w:lineRule="auto"/>
        <w:ind w:right="-1"/>
        <w:jc w:val="both"/>
        <w:rPr>
          <w:spacing w:val="-1"/>
          <w:sz w:val="26"/>
          <w:szCs w:val="26"/>
        </w:rPr>
      </w:pPr>
      <w:r>
        <w:rPr>
          <w:spacing w:val="-1"/>
          <w:sz w:val="26"/>
          <w:szCs w:val="26"/>
        </w:rPr>
        <w:t>Dưới đây là hình ảnh kết quả sau khi áp dụng bước 2</w:t>
      </w:r>
    </w:p>
    <w:p w14:paraId="5B178AEB" w14:textId="18A95038" w:rsidR="001A6998" w:rsidRDefault="001A6998" w:rsidP="001A6998">
      <w:pPr>
        <w:spacing w:line="372" w:lineRule="auto"/>
        <w:ind w:right="-1"/>
        <w:jc w:val="center"/>
        <w:rPr>
          <w:spacing w:val="-1"/>
          <w:sz w:val="26"/>
          <w:szCs w:val="26"/>
        </w:rPr>
      </w:pPr>
      <w:r w:rsidRPr="001A6998">
        <w:rPr>
          <w:noProof/>
          <w:spacing w:val="-1"/>
          <w:sz w:val="26"/>
          <w:szCs w:val="26"/>
        </w:rPr>
        <w:drawing>
          <wp:inline distT="0" distB="0" distL="0" distR="0" wp14:anchorId="32772EB7" wp14:editId="7E6615CF">
            <wp:extent cx="5580380" cy="4025265"/>
            <wp:effectExtent l="0" t="0" r="1270" b="0"/>
            <wp:docPr id="20859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1247" name=""/>
                    <pic:cNvPicPr/>
                  </pic:nvPicPr>
                  <pic:blipFill>
                    <a:blip r:embed="rId36"/>
                    <a:stretch>
                      <a:fillRect/>
                    </a:stretch>
                  </pic:blipFill>
                  <pic:spPr>
                    <a:xfrm>
                      <a:off x="0" y="0"/>
                      <a:ext cx="5580380" cy="4025265"/>
                    </a:xfrm>
                    <a:prstGeom prst="rect">
                      <a:avLst/>
                    </a:prstGeom>
                  </pic:spPr>
                </pic:pic>
              </a:graphicData>
            </a:graphic>
          </wp:inline>
        </w:drawing>
      </w:r>
    </w:p>
    <w:p w14:paraId="5A691372" w14:textId="41485C9F" w:rsidR="001A6998" w:rsidRPr="00296BAF" w:rsidRDefault="001A6998" w:rsidP="001A6998">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20</w:t>
      </w:r>
      <w:r w:rsidRPr="001A6998">
        <w:rPr>
          <w:rFonts w:eastAsia="Arial"/>
          <w:b/>
          <w:i/>
          <w:iCs/>
          <w:spacing w:val="-1"/>
          <w:sz w:val="26"/>
          <w:szCs w:val="26"/>
        </w:rPr>
        <w:t xml:space="preserve"> Hình ảnh bị mờ (trái) – Cường độ gradient (phải)</w:t>
      </w:r>
    </w:p>
    <w:p w14:paraId="7D745741" w14:textId="77777777" w:rsidR="00296BAF" w:rsidRDefault="00296BAF" w:rsidP="00296BAF"/>
    <w:p w14:paraId="0AEA04A2" w14:textId="1D740D7F" w:rsidR="00390C4B" w:rsidRPr="00390C4B" w:rsidRDefault="00390C4B" w:rsidP="000119C9">
      <w:pPr>
        <w:spacing w:line="372" w:lineRule="auto"/>
        <w:ind w:right="-1"/>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55FF9F85" w:rsidR="00390C4B" w:rsidRPr="00390C4B" w:rsidRDefault="00390C4B" w:rsidP="000119C9">
      <w:pPr>
        <w:spacing w:line="372" w:lineRule="auto"/>
        <w:ind w:right="-1"/>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phương pháp </w:t>
      </w:r>
      <w:r w:rsidR="000119C9">
        <w:rPr>
          <w:spacing w:val="-1"/>
          <w:sz w:val="26"/>
          <w:szCs w:val="26"/>
        </w:rPr>
        <w:lastRenderedPageBreak/>
        <w:t>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118" w:name="_Toc182137244"/>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118"/>
    </w:p>
    <w:p w14:paraId="527D4E36" w14:textId="547155FB" w:rsidR="00597B02" w:rsidRPr="00597B02" w:rsidRDefault="002D6B84" w:rsidP="00597B02">
      <w:pPr>
        <w:spacing w:line="372" w:lineRule="auto"/>
        <w:ind w:right="-1"/>
        <w:jc w:val="both"/>
        <w:rPr>
          <w:spacing w:val="-1"/>
          <w:sz w:val="26"/>
          <w:szCs w:val="26"/>
        </w:rPr>
      </w:pPr>
      <w:r>
        <w:rPr>
          <w:spacing w:val="-1"/>
          <w:sz w:val="26"/>
          <w:szCs w:val="26"/>
        </w:rPr>
        <w:t>H</w:t>
      </w:r>
      <w:r w:rsidR="00597B02" w:rsidRPr="00597B02">
        <w:rPr>
          <w:spacing w:val="-1"/>
          <w:sz w:val="26"/>
          <w:szCs w:val="26"/>
        </w:rPr>
        <w:t>ình ảnh cuối cùng nên có các cạnh mỏng. Vì vậy, ta phải thực hiện thuật toán Non-maximum suppression để làm mỏng chúng.</w:t>
      </w:r>
    </w:p>
    <w:p w14:paraId="2C2E4E47" w14:textId="77777777" w:rsidR="00597B02" w:rsidRPr="00597B02" w:rsidRDefault="00597B02" w:rsidP="00597B02">
      <w:pPr>
        <w:spacing w:line="372" w:lineRule="auto"/>
        <w:ind w:right="-1"/>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19A40AED" w:rsidR="00597B02" w:rsidRDefault="00597B02" w:rsidP="00597B02">
      <w:pPr>
        <w:spacing w:line="372" w:lineRule="auto"/>
        <w:ind w:right="-1"/>
        <w:jc w:val="both"/>
        <w:rPr>
          <w:spacing w:val="-1"/>
          <w:sz w:val="26"/>
          <w:szCs w:val="26"/>
        </w:rPr>
      </w:pPr>
      <w:r w:rsidRPr="00597B02">
        <w:rPr>
          <w:spacing w:val="-1"/>
          <w:sz w:val="26"/>
          <w:szCs w:val="26"/>
        </w:rPr>
        <w:t xml:space="preserve">Hãy </w:t>
      </w:r>
      <w:r w:rsidR="00F65DCF">
        <w:rPr>
          <w:spacing w:val="-1"/>
          <w:sz w:val="26"/>
          <w:szCs w:val="26"/>
        </w:rPr>
        <w:t>thử</w:t>
      </w:r>
      <w:r w:rsidRPr="00597B02">
        <w:rPr>
          <w:spacing w:val="-1"/>
          <w:sz w:val="26"/>
          <w:szCs w:val="26"/>
        </w:rPr>
        <w:t xml:space="preserve"> một ví dụ dễ hiểu</w:t>
      </w:r>
      <w:r w:rsidR="00F65DCF">
        <w:rPr>
          <w:spacing w:val="-1"/>
          <w:sz w:val="26"/>
          <w:szCs w:val="26"/>
        </w:rPr>
        <w:t xml:space="preserve"> như sau</w:t>
      </w:r>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597B02">
      <w:r w:rsidRPr="00597B02">
        <w:rPr>
          <w:noProof/>
        </w:rPr>
        <w:drawing>
          <wp:inline distT="0" distB="0" distL="0" distR="0" wp14:anchorId="0F29FEA0" wp14:editId="7133147A">
            <wp:extent cx="5580380" cy="2776220"/>
            <wp:effectExtent l="0" t="0" r="1270" b="508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37"/>
                    <a:stretch>
                      <a:fillRect/>
                    </a:stretch>
                  </pic:blipFill>
                  <pic:spPr>
                    <a:xfrm>
                      <a:off x="0" y="0"/>
                      <a:ext cx="5580380" cy="2776220"/>
                    </a:xfrm>
                    <a:prstGeom prst="rect">
                      <a:avLst/>
                    </a:prstGeom>
                  </pic:spPr>
                </pic:pic>
              </a:graphicData>
            </a:graphic>
          </wp:inline>
        </w:drawing>
      </w:r>
    </w:p>
    <w:p w14:paraId="1E06D741" w14:textId="77777777" w:rsidR="00597B02" w:rsidRDefault="00597B02" w:rsidP="00597B02"/>
    <w:p w14:paraId="10B130A0" w14:textId="6D17A36F" w:rsidR="00597B02" w:rsidRDefault="00597B02" w:rsidP="00597B0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21</w:t>
      </w:r>
      <w:r w:rsidRPr="001A6998">
        <w:rPr>
          <w:rFonts w:eastAsia="Arial"/>
          <w:b/>
          <w:i/>
          <w:iCs/>
          <w:spacing w:val="-1"/>
          <w:sz w:val="26"/>
          <w:szCs w:val="26"/>
        </w:rPr>
        <w:t xml:space="preserve"> </w:t>
      </w:r>
      <w:r>
        <w:rPr>
          <w:rFonts w:eastAsia="Arial"/>
          <w:b/>
          <w:i/>
          <w:iCs/>
          <w:spacing w:val="-1"/>
          <w:sz w:val="26"/>
          <w:szCs w:val="26"/>
        </w:rPr>
        <w:t>Ví dụ duyệt qua cạnh trên ảnh</w:t>
      </w:r>
    </w:p>
    <w:p w14:paraId="17773B50" w14:textId="77777777" w:rsidR="00597B02" w:rsidRPr="00296BAF" w:rsidRDefault="00597B02" w:rsidP="00597B02">
      <w:pPr>
        <w:spacing w:line="372" w:lineRule="auto"/>
        <w:ind w:right="-1"/>
        <w:jc w:val="center"/>
        <w:rPr>
          <w:rFonts w:eastAsia="Arial"/>
          <w:b/>
          <w:i/>
          <w:iCs/>
          <w:spacing w:val="-1"/>
          <w:sz w:val="26"/>
          <w:szCs w:val="26"/>
        </w:rPr>
      </w:pPr>
    </w:p>
    <w:p w14:paraId="501FBFA4" w14:textId="77777777" w:rsidR="00597B02" w:rsidRDefault="00597B02" w:rsidP="00597B02"/>
    <w:p w14:paraId="5DE7E0A8" w14:textId="5C8107D4" w:rsidR="00597B02" w:rsidRDefault="00597B02" w:rsidP="00597B02">
      <w:pPr>
        <w:spacing w:line="372" w:lineRule="auto"/>
        <w:ind w:right="-1"/>
        <w:jc w:val="both"/>
        <w:rPr>
          <w:spacing w:val="-1"/>
          <w:sz w:val="26"/>
          <w:szCs w:val="26"/>
        </w:rPr>
      </w:pPr>
      <w:r w:rsidRPr="00597B02">
        <w:rPr>
          <w:spacing w:val="-1"/>
          <w:sz w:val="26"/>
          <w:szCs w:val="26"/>
        </w:rPr>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độ).</w:t>
      </w: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lastRenderedPageBreak/>
        <w:drawing>
          <wp:inline distT="0" distB="0" distL="0" distR="0" wp14:anchorId="2F3C4CC8" wp14:editId="375A4FA0">
            <wp:extent cx="4334480" cy="3839111"/>
            <wp:effectExtent l="0" t="0" r="9525" b="952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38"/>
                    <a:stretch>
                      <a:fillRect/>
                    </a:stretch>
                  </pic:blipFill>
                  <pic:spPr>
                    <a:xfrm>
                      <a:off x="0" y="0"/>
                      <a:ext cx="4334480" cy="3839111"/>
                    </a:xfrm>
                    <a:prstGeom prst="rect">
                      <a:avLst/>
                    </a:prstGeom>
                  </pic:spPr>
                </pic:pic>
              </a:graphicData>
            </a:graphic>
          </wp:inline>
        </w:drawing>
      </w:r>
    </w:p>
    <w:p w14:paraId="1776AB03" w14:textId="2C993FAA" w:rsidR="00597B02" w:rsidRPr="00597B02" w:rsidRDefault="00597B02" w:rsidP="00776D0E">
      <w:pPr>
        <w:spacing w:line="372" w:lineRule="auto"/>
        <w:ind w:right="-1"/>
        <w:jc w:val="center"/>
        <w:rPr>
          <w:spacing w:val="-1"/>
          <w:sz w:val="26"/>
          <w:szCs w:val="26"/>
        </w:rPr>
      </w:pPr>
      <w:r w:rsidRPr="001A6998">
        <w:rPr>
          <w:rFonts w:eastAsia="Arial"/>
          <w:b/>
          <w:i/>
          <w:iCs/>
          <w:spacing w:val="-1"/>
          <w:sz w:val="26"/>
          <w:szCs w:val="26"/>
        </w:rPr>
        <w:t>Hình 2.</w:t>
      </w:r>
      <w:r>
        <w:rPr>
          <w:rFonts w:eastAsia="Arial"/>
          <w:b/>
          <w:i/>
          <w:iCs/>
          <w:spacing w:val="-1"/>
          <w:sz w:val="26"/>
          <w:szCs w:val="26"/>
        </w:rPr>
        <w:t>2</w:t>
      </w:r>
      <w:r w:rsidR="00776D0E">
        <w:rPr>
          <w:rFonts w:eastAsia="Arial"/>
          <w:b/>
          <w:i/>
          <w:iCs/>
          <w:spacing w:val="-1"/>
          <w:sz w:val="26"/>
          <w:szCs w:val="26"/>
        </w:rPr>
        <w:t>2</w:t>
      </w:r>
      <w:r w:rsidRPr="001A6998">
        <w:rPr>
          <w:rFonts w:eastAsia="Arial"/>
          <w:b/>
          <w:i/>
          <w:iCs/>
          <w:spacing w:val="-1"/>
          <w:sz w:val="26"/>
          <w:szCs w:val="26"/>
        </w:rPr>
        <w:t xml:space="preserve"> </w:t>
      </w:r>
      <w:r w:rsidR="00776D0E" w:rsidRPr="00776D0E">
        <w:rPr>
          <w:rFonts w:eastAsia="Arial"/>
          <w:b/>
          <w:i/>
          <w:iCs/>
          <w:spacing w:val="-1"/>
          <w:sz w:val="26"/>
          <w:szCs w:val="26"/>
        </w:rPr>
        <w:t>Tập trung vào khu vực pixel trong hộp màu đỏ góc trên bên trái</w:t>
      </w:r>
    </w:p>
    <w:p w14:paraId="2157CCEE" w14:textId="77777777" w:rsidR="00296BAF" w:rsidRDefault="00296BAF" w:rsidP="00296BAF"/>
    <w:p w14:paraId="3CCCF794" w14:textId="77777777" w:rsidR="00776D0E" w:rsidRPr="00776D0E" w:rsidRDefault="00776D0E" w:rsidP="00776D0E">
      <w:pPr>
        <w:spacing w:line="372" w:lineRule="auto"/>
        <w:ind w:right="-1"/>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p>
    <w:p w14:paraId="1E42AED3" w14:textId="637388AC" w:rsidR="00776D0E" w:rsidRDefault="00776D0E" w:rsidP="00776D0E">
      <w:pPr>
        <w:spacing w:line="372" w:lineRule="auto"/>
        <w:ind w:right="-1"/>
        <w:jc w:val="both"/>
        <w:rPr>
          <w:spacing w:val="-1"/>
          <w:sz w:val="26"/>
          <w:szCs w:val="26"/>
        </w:rPr>
      </w:pPr>
      <w:r w:rsidRPr="00776D0E">
        <w:rPr>
          <w:spacing w:val="-1"/>
          <w:sz w:val="26"/>
          <w:szCs w:val="26"/>
        </w:rPr>
        <w:t xml:space="preserve">Bây giờ chúng ta hãy </w:t>
      </w:r>
      <w:r w:rsidR="0077665E">
        <w:rPr>
          <w:spacing w:val="-1"/>
          <w:sz w:val="26"/>
          <w:szCs w:val="26"/>
        </w:rPr>
        <w:t>thử xem</w:t>
      </w:r>
      <w:r w:rsidRPr="00776D0E">
        <w:rPr>
          <w:spacing w:val="-1"/>
          <w:sz w:val="26"/>
          <w:szCs w:val="26"/>
        </w:rPr>
        <w:t xml:space="preserve"> một ví dụ khác:</w:t>
      </w:r>
    </w:p>
    <w:p w14:paraId="5EBEFD02" w14:textId="04033794" w:rsidR="001C1897" w:rsidRPr="00776D0E" w:rsidRDefault="001C1897" w:rsidP="001C1897">
      <w:pPr>
        <w:spacing w:line="372" w:lineRule="auto"/>
        <w:ind w:right="-1"/>
        <w:jc w:val="center"/>
        <w:rPr>
          <w:spacing w:val="-1"/>
          <w:sz w:val="26"/>
          <w:szCs w:val="26"/>
        </w:rPr>
      </w:pPr>
      <w:r w:rsidRPr="001C1897">
        <w:rPr>
          <w:noProof/>
          <w:spacing w:val="-1"/>
          <w:sz w:val="26"/>
          <w:szCs w:val="26"/>
        </w:rPr>
        <w:lastRenderedPageBreak/>
        <w:drawing>
          <wp:inline distT="0" distB="0" distL="0" distR="0" wp14:anchorId="0A77CD1C" wp14:editId="31046252">
            <wp:extent cx="3915321" cy="3848637"/>
            <wp:effectExtent l="0" t="0" r="9525" b="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39"/>
                    <a:stretch>
                      <a:fillRect/>
                    </a:stretch>
                  </pic:blipFill>
                  <pic:spPr>
                    <a:xfrm>
                      <a:off x="0" y="0"/>
                      <a:ext cx="3915321" cy="3848637"/>
                    </a:xfrm>
                    <a:prstGeom prst="rect">
                      <a:avLst/>
                    </a:prstGeom>
                  </pic:spPr>
                </pic:pic>
              </a:graphicData>
            </a:graphic>
          </wp:inline>
        </w:drawing>
      </w:r>
    </w:p>
    <w:p w14:paraId="2D859A6D" w14:textId="77777777" w:rsidR="00776D0E" w:rsidRDefault="00776D0E" w:rsidP="00296BAF"/>
    <w:p w14:paraId="21A21EC8" w14:textId="376CEDAF" w:rsidR="001C1897" w:rsidRDefault="001C1897" w:rsidP="001C1897">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23 Môt</w:t>
      </w:r>
      <w:r w:rsidRPr="001A6998">
        <w:rPr>
          <w:rFonts w:eastAsia="Arial"/>
          <w:b/>
          <w:i/>
          <w:iCs/>
          <w:spacing w:val="-1"/>
          <w:sz w:val="26"/>
          <w:szCs w:val="26"/>
        </w:rPr>
        <w:t xml:space="preserve"> </w:t>
      </w:r>
      <w:r>
        <w:rPr>
          <w:rFonts w:eastAsia="Arial"/>
          <w:b/>
          <w:i/>
          <w:iCs/>
          <w:spacing w:val="-1"/>
          <w:sz w:val="26"/>
          <w:szCs w:val="26"/>
        </w:rPr>
        <w:t>ví dụ khác</w:t>
      </w:r>
    </w:p>
    <w:p w14:paraId="425D9F39" w14:textId="77777777" w:rsidR="001C1897" w:rsidRDefault="001C1897" w:rsidP="001C1897">
      <w:pPr>
        <w:spacing w:line="372" w:lineRule="auto"/>
        <w:ind w:right="-1"/>
        <w:jc w:val="both"/>
        <w:rPr>
          <w:spacing w:val="-1"/>
          <w:sz w:val="26"/>
          <w:szCs w:val="26"/>
        </w:rPr>
      </w:pPr>
    </w:p>
    <w:p w14:paraId="7AD6BBC1" w14:textId="4A6290E6" w:rsidR="001C1897" w:rsidRPr="001C1897" w:rsidRDefault="001C1897" w:rsidP="001C1897">
      <w:pPr>
        <w:spacing w:line="372" w:lineRule="auto"/>
        <w:ind w:right="-1"/>
        <w:jc w:val="both"/>
        <w:rPr>
          <w:spacing w:val="-1"/>
          <w:sz w:val="26"/>
          <w:szCs w:val="26"/>
        </w:rPr>
      </w:pPr>
      <w:r w:rsidRPr="001C1897">
        <w:rPr>
          <w:spacing w:val="-1"/>
          <w:sz w:val="26"/>
          <w:szCs w:val="26"/>
        </w:rPr>
        <w:t>Trong trường hợp này, hướng là đường chéo chấm màu cam. Do đó, pixel cường độ cao nhất theo hướng này là pixel (i-1, j + 1).</w:t>
      </w:r>
    </w:p>
    <w:p w14:paraId="1AEDCCA2" w14:textId="77777777" w:rsidR="001C1897" w:rsidRPr="001C1897" w:rsidRDefault="001C1897" w:rsidP="001C1897">
      <w:pPr>
        <w:spacing w:line="372" w:lineRule="auto"/>
        <w:ind w:right="-1"/>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1C1897">
      <w:pPr>
        <w:spacing w:line="372" w:lineRule="auto"/>
        <w:ind w:right="-1"/>
        <w:jc w:val="both"/>
        <w:rPr>
          <w:spacing w:val="-1"/>
          <w:sz w:val="26"/>
          <w:szCs w:val="26"/>
        </w:rPr>
      </w:pPr>
      <w:r w:rsidRPr="001C1897">
        <w:rPr>
          <w:spacing w:val="-1"/>
          <w:sz w:val="26"/>
          <w:szCs w:val="26"/>
        </w:rPr>
        <w:lastRenderedPageBreak/>
        <w:t>Kết quả là cùng một hình ảnh với các cạnh mỏng hơn. Tuy nhiên, ta vẫn có thể nhận thấy sự không đồng đều trong cường độ của các cạnh: một số pixel có vẻ sáng hơn những pixel khác và điều này sẽ được khắc phục bằng hai bước cuối cùng</w:t>
      </w:r>
      <w:r>
        <w:rPr>
          <w:spacing w:val="-1"/>
          <w:sz w:val="26"/>
          <w:szCs w:val="26"/>
        </w:rPr>
        <w:t>.</w:t>
      </w:r>
    </w:p>
    <w:p w14:paraId="0ACFEF4F" w14:textId="293D2758" w:rsidR="001C1897" w:rsidRPr="001C1897" w:rsidRDefault="001C1897" w:rsidP="001C1897">
      <w:pPr>
        <w:spacing w:line="372" w:lineRule="auto"/>
        <w:ind w:right="-1"/>
        <w:jc w:val="both"/>
        <w:rPr>
          <w:spacing w:val="-1"/>
          <w:sz w:val="26"/>
          <w:szCs w:val="26"/>
        </w:rPr>
      </w:pPr>
      <w:r w:rsidRPr="001C1897">
        <w:rPr>
          <w:noProof/>
          <w:spacing w:val="-1"/>
          <w:sz w:val="26"/>
          <w:szCs w:val="26"/>
        </w:rPr>
        <w:drawing>
          <wp:inline distT="0" distB="0" distL="0" distR="0" wp14:anchorId="2A1B27EC" wp14:editId="109752A1">
            <wp:extent cx="5580380" cy="4083685"/>
            <wp:effectExtent l="0" t="0" r="1270" b="0"/>
            <wp:docPr id="17028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204" name=""/>
                    <pic:cNvPicPr/>
                  </pic:nvPicPr>
                  <pic:blipFill>
                    <a:blip r:embed="rId40"/>
                    <a:stretch>
                      <a:fillRect/>
                    </a:stretch>
                  </pic:blipFill>
                  <pic:spPr>
                    <a:xfrm>
                      <a:off x="0" y="0"/>
                      <a:ext cx="5580380" cy="4083685"/>
                    </a:xfrm>
                    <a:prstGeom prst="rect">
                      <a:avLst/>
                    </a:prstGeom>
                  </pic:spPr>
                </pic:pic>
              </a:graphicData>
            </a:graphic>
          </wp:inline>
        </w:drawing>
      </w:r>
    </w:p>
    <w:p w14:paraId="4F1116A1" w14:textId="77777777" w:rsidR="00776D0E" w:rsidRDefault="00776D0E" w:rsidP="00296BAF"/>
    <w:p w14:paraId="1157D42A" w14:textId="61FCEB80" w:rsidR="00776D0E" w:rsidRDefault="001C1897" w:rsidP="001C1897">
      <w:pPr>
        <w:spacing w:line="372" w:lineRule="auto"/>
        <w:ind w:right="-1"/>
        <w:jc w:val="center"/>
      </w:pPr>
      <w:r w:rsidRPr="001A6998">
        <w:rPr>
          <w:rFonts w:eastAsia="Arial"/>
          <w:b/>
          <w:i/>
          <w:iCs/>
          <w:spacing w:val="-1"/>
          <w:sz w:val="26"/>
          <w:szCs w:val="26"/>
        </w:rPr>
        <w:t>Hình 2.</w:t>
      </w:r>
      <w:r>
        <w:rPr>
          <w:rFonts w:eastAsia="Arial"/>
          <w:b/>
          <w:i/>
          <w:iCs/>
          <w:spacing w:val="-1"/>
          <w:sz w:val="26"/>
          <w:szCs w:val="26"/>
        </w:rPr>
        <w:t>24 Hình ảnh c</w:t>
      </w:r>
      <w:r w:rsidRPr="001A6998">
        <w:rPr>
          <w:rFonts w:eastAsia="Arial"/>
          <w:b/>
          <w:i/>
          <w:iCs/>
          <w:spacing w:val="-1"/>
          <w:sz w:val="26"/>
          <w:szCs w:val="26"/>
        </w:rPr>
        <w:t xml:space="preserve">ường độ gradient (trái) – </w:t>
      </w:r>
      <w:r>
        <w:rPr>
          <w:rFonts w:eastAsia="Arial"/>
          <w:b/>
          <w:i/>
          <w:iCs/>
          <w:spacing w:val="-1"/>
          <w:sz w:val="26"/>
          <w:szCs w:val="26"/>
        </w:rPr>
        <w:t>Sau khi áp dụng thuật toán non-maximum suppression</w:t>
      </w:r>
      <w:r w:rsidRPr="001A6998">
        <w:rPr>
          <w:rFonts w:eastAsia="Arial"/>
          <w:b/>
          <w:i/>
          <w:iCs/>
          <w:spacing w:val="-1"/>
          <w:sz w:val="26"/>
          <w:szCs w:val="26"/>
        </w:rPr>
        <w:t xml:space="preserve"> (phải)</w:t>
      </w:r>
    </w:p>
    <w:p w14:paraId="6439D819" w14:textId="77777777" w:rsidR="00776D0E" w:rsidRDefault="00776D0E" w:rsidP="00296BAF"/>
    <w:p w14:paraId="7539B8F0" w14:textId="77777777" w:rsidR="00776D0E" w:rsidRPr="00296BAF" w:rsidRDefault="00776D0E" w:rsidP="00296BAF"/>
    <w:p w14:paraId="1908EFC6" w14:textId="6CC4F537" w:rsidR="00C8703D" w:rsidRDefault="00C8703D" w:rsidP="00C8703D">
      <w:pPr>
        <w:pStyle w:val="Heading4"/>
        <w:rPr>
          <w:lang w:val="en-US"/>
        </w:rPr>
      </w:pPr>
      <w:bookmarkStart w:id="119" w:name="_Toc182137245"/>
      <w:r w:rsidRPr="00AE2A07">
        <w:rPr>
          <w:lang w:val="en-US"/>
        </w:rPr>
        <w:t>2</w:t>
      </w:r>
      <w:r w:rsidRPr="00AE2A07">
        <w:t>.</w:t>
      </w:r>
      <w:r>
        <w:rPr>
          <w:lang w:val="en-US"/>
        </w:rPr>
        <w:t>2</w:t>
      </w:r>
      <w:r w:rsidRPr="00AE2A07">
        <w:t>.</w:t>
      </w:r>
      <w:r>
        <w:rPr>
          <w:lang w:val="en-US"/>
        </w:rPr>
        <w:t>3</w:t>
      </w:r>
      <w:r w:rsidRPr="00AE2A07">
        <w:t xml:space="preserve">.1. </w:t>
      </w:r>
      <w:r>
        <w:rPr>
          <w:lang w:val="en-US"/>
        </w:rPr>
        <w:t>Ngưỡng kép (Double Threshold)</w:t>
      </w:r>
      <w:bookmarkEnd w:id="119"/>
    </w:p>
    <w:p w14:paraId="1AE71B18" w14:textId="77777777" w:rsidR="009A2B31" w:rsidRPr="009A2B31" w:rsidRDefault="009A2B31" w:rsidP="009A2B31">
      <w:pPr>
        <w:spacing w:line="372" w:lineRule="auto"/>
        <w:ind w:right="-1"/>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45E9EE3D"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25919ACA" w14:textId="77777777" w:rsidR="009A2B31" w:rsidRPr="009A2B31" w:rsidRDefault="009A2B31" w:rsidP="009A2B31">
      <w:pPr>
        <w:spacing w:line="372" w:lineRule="auto"/>
        <w:rPr>
          <w:rFonts w:eastAsia="Verdana"/>
          <w:szCs w:val="26"/>
        </w:rPr>
      </w:pPr>
    </w:p>
    <w:p w14:paraId="3A657666" w14:textId="77777777" w:rsidR="009A2B31" w:rsidRPr="009A2B31" w:rsidRDefault="009A2B31" w:rsidP="009A2B31">
      <w:pPr>
        <w:spacing w:line="372" w:lineRule="auto"/>
        <w:ind w:right="-1"/>
        <w:jc w:val="both"/>
        <w:rPr>
          <w:spacing w:val="-1"/>
          <w:sz w:val="26"/>
          <w:szCs w:val="26"/>
        </w:rPr>
      </w:pPr>
      <w:r w:rsidRPr="009A2B31">
        <w:rPr>
          <w:spacing w:val="-1"/>
          <w:sz w:val="26"/>
          <w:szCs w:val="26"/>
        </w:rPr>
        <w:lastRenderedPageBreak/>
        <w:t>Bây giờ bạn có thể thấy vai trò của ngưỡng kép:</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0D08A87D" w14:textId="19970A10" w:rsidR="009A2B31" w:rsidRDefault="009A2B31" w:rsidP="009A2B31">
      <w:pPr>
        <w:spacing w:line="372" w:lineRule="auto"/>
        <w:ind w:right="-1"/>
        <w:jc w:val="both"/>
        <w:rPr>
          <w:spacing w:val="-1"/>
          <w:sz w:val="26"/>
          <w:szCs w:val="26"/>
        </w:rPr>
      </w:pPr>
      <w:r w:rsidRPr="009A2B31">
        <w:rPr>
          <w:spacing w:val="-1"/>
          <w:sz w:val="26"/>
          <w:szCs w:val="26"/>
        </w:rPr>
        <w:t>Kết quả của bước này là một hình ảnh chỉ có 2 giá trị cường độ pixel (mạnh và yếu):</w:t>
      </w:r>
    </w:p>
    <w:p w14:paraId="217AE06A" w14:textId="77777777" w:rsidR="009D38B3" w:rsidRDefault="009D38B3" w:rsidP="009A2B31">
      <w:pPr>
        <w:spacing w:line="372" w:lineRule="auto"/>
        <w:ind w:right="-1"/>
        <w:jc w:val="both"/>
        <w:rPr>
          <w:spacing w:val="-1"/>
          <w:sz w:val="26"/>
          <w:szCs w:val="26"/>
        </w:rPr>
      </w:pPr>
    </w:p>
    <w:p w14:paraId="084CADB3" w14:textId="4EF69987" w:rsidR="009A2B31" w:rsidRDefault="009A2B31" w:rsidP="009A2B31">
      <w:pPr>
        <w:spacing w:line="372" w:lineRule="auto"/>
        <w:ind w:right="-1"/>
        <w:jc w:val="both"/>
        <w:rPr>
          <w:spacing w:val="-1"/>
          <w:sz w:val="26"/>
          <w:szCs w:val="26"/>
        </w:rPr>
      </w:pPr>
      <w:r w:rsidRPr="009A2B31">
        <w:rPr>
          <w:noProof/>
          <w:spacing w:val="-1"/>
          <w:sz w:val="26"/>
          <w:szCs w:val="26"/>
        </w:rPr>
        <w:drawing>
          <wp:inline distT="0" distB="0" distL="0" distR="0" wp14:anchorId="656CB9C4" wp14:editId="5E029B65">
            <wp:extent cx="5580380" cy="3910965"/>
            <wp:effectExtent l="0" t="0" r="1270" b="0"/>
            <wp:docPr id="19511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5126" name=""/>
                    <pic:cNvPicPr/>
                  </pic:nvPicPr>
                  <pic:blipFill>
                    <a:blip r:embed="rId41"/>
                    <a:stretch>
                      <a:fillRect/>
                    </a:stretch>
                  </pic:blipFill>
                  <pic:spPr>
                    <a:xfrm>
                      <a:off x="0" y="0"/>
                      <a:ext cx="5580380" cy="3910965"/>
                    </a:xfrm>
                    <a:prstGeom prst="rect">
                      <a:avLst/>
                    </a:prstGeom>
                  </pic:spPr>
                </pic:pic>
              </a:graphicData>
            </a:graphic>
          </wp:inline>
        </w:drawing>
      </w:r>
    </w:p>
    <w:p w14:paraId="76C8313B" w14:textId="125CC918" w:rsidR="009A2B31" w:rsidRDefault="009A2B31" w:rsidP="009A2B31">
      <w:pPr>
        <w:spacing w:line="372" w:lineRule="auto"/>
        <w:ind w:right="-1"/>
        <w:jc w:val="center"/>
      </w:pPr>
      <w:r w:rsidRPr="001A6998">
        <w:rPr>
          <w:rFonts w:eastAsia="Arial"/>
          <w:b/>
          <w:i/>
          <w:iCs/>
          <w:spacing w:val="-1"/>
          <w:sz w:val="26"/>
          <w:szCs w:val="26"/>
        </w:rPr>
        <w:t>Hình 2.</w:t>
      </w:r>
      <w:r>
        <w:rPr>
          <w:rFonts w:eastAsia="Arial"/>
          <w:b/>
          <w:i/>
          <w:iCs/>
          <w:spacing w:val="-1"/>
          <w:sz w:val="26"/>
          <w:szCs w:val="26"/>
        </w:rPr>
        <w:t xml:space="preserve">25 </w:t>
      </w:r>
      <w:r w:rsidRPr="009A2B31">
        <w:rPr>
          <w:rFonts w:eastAsia="Arial"/>
          <w:b/>
          <w:i/>
          <w:iCs/>
          <w:spacing w:val="-1"/>
          <w:sz w:val="26"/>
          <w:szCs w:val="26"/>
        </w:rPr>
        <w:t>Hình ảnh trước non-maximum suppression (trái) – Kết quả (phải): pixel yếu có màu xám và pixel mạnh có màu trắng</w:t>
      </w:r>
    </w:p>
    <w:p w14:paraId="00421A1C" w14:textId="77777777" w:rsidR="009A2B31" w:rsidRPr="009A2B31" w:rsidRDefault="009A2B31" w:rsidP="009A2B31">
      <w:pPr>
        <w:spacing w:line="372" w:lineRule="auto"/>
        <w:ind w:right="-1"/>
        <w:jc w:val="both"/>
        <w:rPr>
          <w:spacing w:val="-1"/>
          <w:sz w:val="26"/>
          <w:szCs w:val="26"/>
        </w:rPr>
      </w:pPr>
    </w:p>
    <w:p w14:paraId="626E408F" w14:textId="77777777" w:rsidR="00296BAF" w:rsidRPr="00296BAF" w:rsidRDefault="00296BAF" w:rsidP="00296BAF"/>
    <w:p w14:paraId="06E34D4F" w14:textId="0B133C68" w:rsidR="00C8703D" w:rsidRPr="00E47077" w:rsidRDefault="00C8703D" w:rsidP="00C8703D">
      <w:pPr>
        <w:pStyle w:val="Heading4"/>
        <w:rPr>
          <w:lang w:val="en-US"/>
        </w:rPr>
      </w:pPr>
      <w:bookmarkStart w:id="120" w:name="_Toc182137246"/>
      <w:r w:rsidRPr="00AE2A07">
        <w:rPr>
          <w:lang w:val="en-US"/>
        </w:rPr>
        <w:lastRenderedPageBreak/>
        <w:t>2</w:t>
      </w:r>
      <w:r w:rsidRPr="00AE2A07">
        <w:t>.</w:t>
      </w:r>
      <w:r>
        <w:rPr>
          <w:lang w:val="en-US"/>
        </w:rPr>
        <w:t>2</w:t>
      </w:r>
      <w:r w:rsidRPr="00AE2A07">
        <w:t>.</w:t>
      </w:r>
      <w:r>
        <w:rPr>
          <w:lang w:val="en-US"/>
        </w:rPr>
        <w:t>3</w:t>
      </w:r>
      <w:r w:rsidRPr="00AE2A07">
        <w:t xml:space="preserve">.1. </w:t>
      </w:r>
      <w:r>
        <w:rPr>
          <w:lang w:val="en-US"/>
        </w:rPr>
        <w:t>Theo dõi cạnh bằng độ trễ (Edge Tracking by Hysteresis)</w:t>
      </w:r>
      <w:bookmarkEnd w:id="120"/>
    </w:p>
    <w:p w14:paraId="6F94E86E" w14:textId="46B982F5" w:rsidR="00C8703D" w:rsidRDefault="00210E59" w:rsidP="00C8703D">
      <w:pPr>
        <w:spacing w:line="372" w:lineRule="auto"/>
        <w:ind w:right="-1"/>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40A928C7" w14:textId="77777777" w:rsidR="0047276D" w:rsidRDefault="0047276D" w:rsidP="00C8703D">
      <w:pPr>
        <w:spacing w:line="372" w:lineRule="auto"/>
        <w:ind w:right="-1"/>
        <w:jc w:val="both"/>
        <w:rPr>
          <w:spacing w:val="-1"/>
          <w:sz w:val="26"/>
          <w:szCs w:val="26"/>
        </w:rPr>
      </w:pP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7C56FEA7">
            <wp:extent cx="1428949" cy="1400370"/>
            <wp:effectExtent l="0" t="0" r="0" b="9525"/>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42"/>
                    <a:stretch>
                      <a:fillRect/>
                    </a:stretch>
                  </pic:blipFill>
                  <pic:spPr>
                    <a:xfrm>
                      <a:off x="0" y="0"/>
                      <a:ext cx="1428949" cy="1400370"/>
                    </a:xfrm>
                    <a:prstGeom prst="rect">
                      <a:avLst/>
                    </a:prstGeom>
                  </pic:spPr>
                </pic:pic>
              </a:graphicData>
            </a:graphic>
          </wp:inline>
        </w:drawing>
      </w:r>
    </w:p>
    <w:p w14:paraId="1C83835C" w14:textId="6570E375"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 xml:space="preserve">26 Không có </w:t>
      </w:r>
      <w:r w:rsidR="00BA2160">
        <w:rPr>
          <w:rFonts w:eastAsia="Arial"/>
          <w:b/>
          <w:i/>
          <w:iCs/>
          <w:spacing w:val="-1"/>
          <w:sz w:val="26"/>
          <w:szCs w:val="26"/>
        </w:rPr>
        <w:t>pixel mạnh xung quanh</w:t>
      </w:r>
    </w:p>
    <w:p w14:paraId="4EB20B2D" w14:textId="77777777" w:rsidR="0047276D" w:rsidRDefault="0047276D" w:rsidP="00082E92">
      <w:pPr>
        <w:spacing w:line="372" w:lineRule="auto"/>
        <w:ind w:right="-1"/>
        <w:jc w:val="center"/>
        <w:rPr>
          <w:rFonts w:eastAsia="Arial"/>
          <w:b/>
          <w:i/>
          <w:iCs/>
          <w:spacing w:val="-1"/>
          <w:sz w:val="26"/>
          <w:szCs w:val="26"/>
        </w:rPr>
      </w:pPr>
    </w:p>
    <w:p w14:paraId="4C1713B1" w14:textId="77777777" w:rsidR="00082E92" w:rsidRDefault="00082E92" w:rsidP="00082E92">
      <w:pPr>
        <w:spacing w:line="372" w:lineRule="auto"/>
        <w:ind w:right="-1"/>
        <w:jc w:val="center"/>
        <w:rPr>
          <w:rFonts w:eastAsia="Arial"/>
          <w:b/>
          <w:i/>
          <w:iCs/>
          <w:spacing w:val="-1"/>
          <w:sz w:val="26"/>
          <w:szCs w:val="26"/>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35BBD266">
            <wp:extent cx="3229426" cy="1419423"/>
            <wp:effectExtent l="0" t="0" r="9525" b="9525"/>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43"/>
                    <a:stretch>
                      <a:fillRect/>
                    </a:stretch>
                  </pic:blipFill>
                  <pic:spPr>
                    <a:xfrm>
                      <a:off x="0" y="0"/>
                      <a:ext cx="3229426" cy="1419423"/>
                    </a:xfrm>
                    <a:prstGeom prst="rect">
                      <a:avLst/>
                    </a:prstGeom>
                  </pic:spPr>
                </pic:pic>
              </a:graphicData>
            </a:graphic>
          </wp:inline>
        </w:drawing>
      </w:r>
    </w:p>
    <w:p w14:paraId="02BDF8B4" w14:textId="49476BF8" w:rsidR="00082E92" w:rsidRDefault="00082E92"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2</w:t>
      </w:r>
      <w:r w:rsidR="0047276D">
        <w:rPr>
          <w:rFonts w:eastAsia="Arial"/>
          <w:b/>
          <w:i/>
          <w:iCs/>
          <w:spacing w:val="-1"/>
          <w:sz w:val="26"/>
          <w:szCs w:val="26"/>
        </w:rPr>
        <w:t>7</w:t>
      </w:r>
      <w:r>
        <w:rPr>
          <w:rFonts w:eastAsia="Arial"/>
          <w:b/>
          <w:i/>
          <w:iCs/>
          <w:spacing w:val="-1"/>
          <w:sz w:val="26"/>
          <w:szCs w:val="26"/>
        </w:rPr>
        <w:t xml:space="preserve"> </w:t>
      </w:r>
      <w:r w:rsidR="00BA2160">
        <w:rPr>
          <w:rFonts w:eastAsia="Arial"/>
          <w:b/>
          <w:i/>
          <w:iCs/>
          <w:spacing w:val="-1"/>
          <w:sz w:val="26"/>
          <w:szCs w:val="26"/>
        </w:rPr>
        <w:t>Có pixel mạnh ở cạnh</w:t>
      </w:r>
    </w:p>
    <w:p w14:paraId="2A1829C7" w14:textId="77777777" w:rsidR="0047276D" w:rsidRDefault="0047276D" w:rsidP="00082E92">
      <w:pPr>
        <w:spacing w:line="372" w:lineRule="auto"/>
        <w:ind w:right="-1"/>
        <w:jc w:val="center"/>
        <w:rPr>
          <w:rFonts w:eastAsia="Arial"/>
          <w:b/>
          <w:i/>
          <w:iCs/>
          <w:spacing w:val="-1"/>
          <w:sz w:val="26"/>
          <w:szCs w:val="26"/>
        </w:rPr>
      </w:pPr>
    </w:p>
    <w:p w14:paraId="45BFC068" w14:textId="00F2C535" w:rsidR="0047276D" w:rsidRDefault="0047276D" w:rsidP="00082E92">
      <w:pPr>
        <w:spacing w:line="372" w:lineRule="auto"/>
        <w:ind w:right="-1"/>
        <w:jc w:val="center"/>
        <w:rPr>
          <w:rFonts w:eastAsia="Arial"/>
          <w:b/>
          <w:i/>
          <w:iCs/>
          <w:spacing w:val="-1"/>
          <w:sz w:val="26"/>
          <w:szCs w:val="26"/>
        </w:rPr>
      </w:pPr>
      <w:r w:rsidRPr="0047276D">
        <w:rPr>
          <w:rFonts w:eastAsia="Arial"/>
          <w:b/>
          <w:i/>
          <w:iCs/>
          <w:noProof/>
          <w:spacing w:val="-1"/>
          <w:sz w:val="26"/>
          <w:szCs w:val="26"/>
        </w:rPr>
        <w:lastRenderedPageBreak/>
        <w:drawing>
          <wp:inline distT="0" distB="0" distL="0" distR="0" wp14:anchorId="7C8431AE" wp14:editId="7672DF96">
            <wp:extent cx="3686689" cy="5401429"/>
            <wp:effectExtent l="0" t="0" r="9525" b="8890"/>
            <wp:docPr id="3859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3223" name=""/>
                    <pic:cNvPicPr/>
                  </pic:nvPicPr>
                  <pic:blipFill>
                    <a:blip r:embed="rId44"/>
                    <a:stretch>
                      <a:fillRect/>
                    </a:stretch>
                  </pic:blipFill>
                  <pic:spPr>
                    <a:xfrm>
                      <a:off x="0" y="0"/>
                      <a:ext cx="3686689" cy="5401429"/>
                    </a:xfrm>
                    <a:prstGeom prst="rect">
                      <a:avLst/>
                    </a:prstGeom>
                  </pic:spPr>
                </pic:pic>
              </a:graphicData>
            </a:graphic>
          </wp:inline>
        </w:drawing>
      </w:r>
    </w:p>
    <w:p w14:paraId="658B66D0" w14:textId="021ECE25" w:rsidR="0047276D" w:rsidRDefault="0047276D" w:rsidP="00082E92">
      <w:pPr>
        <w:spacing w:line="372" w:lineRule="auto"/>
        <w:ind w:right="-1"/>
        <w:jc w:val="center"/>
        <w:rPr>
          <w:rFonts w:eastAsia="Arial"/>
          <w:b/>
          <w:i/>
          <w:iCs/>
          <w:spacing w:val="-1"/>
          <w:sz w:val="26"/>
          <w:szCs w:val="26"/>
        </w:rPr>
      </w:pPr>
      <w:r w:rsidRPr="001A6998">
        <w:rPr>
          <w:rFonts w:eastAsia="Arial"/>
          <w:b/>
          <w:i/>
          <w:iCs/>
          <w:spacing w:val="-1"/>
          <w:sz w:val="26"/>
          <w:szCs w:val="26"/>
        </w:rPr>
        <w:t>Hình 2.</w:t>
      </w:r>
      <w:r>
        <w:rPr>
          <w:rFonts w:eastAsia="Arial"/>
          <w:b/>
          <w:i/>
          <w:iCs/>
          <w:spacing w:val="-1"/>
          <w:sz w:val="26"/>
          <w:szCs w:val="26"/>
        </w:rPr>
        <w:t xml:space="preserve">28 </w:t>
      </w:r>
      <w:r w:rsidRPr="009A2B31">
        <w:rPr>
          <w:rFonts w:eastAsia="Arial"/>
          <w:b/>
          <w:i/>
          <w:iCs/>
          <w:spacing w:val="-1"/>
          <w:sz w:val="26"/>
          <w:szCs w:val="26"/>
        </w:rPr>
        <w:t>Hình ảnh</w:t>
      </w:r>
      <w:r>
        <w:rPr>
          <w:rFonts w:eastAsia="Arial"/>
          <w:b/>
          <w:i/>
          <w:iCs/>
          <w:spacing w:val="-1"/>
          <w:sz w:val="26"/>
          <w:szCs w:val="26"/>
        </w:rPr>
        <w:t xml:space="preserve"> kết quả cuối cùng sau khi thực hiện phương pháp Canny</w:t>
      </w:r>
    </w:p>
    <w:p w14:paraId="29461238" w14:textId="77777777" w:rsidR="00082E92" w:rsidRPr="00AE2A07" w:rsidRDefault="00082E92" w:rsidP="00082E92">
      <w:pPr>
        <w:spacing w:line="372" w:lineRule="auto"/>
        <w:ind w:right="-1"/>
        <w:jc w:val="center"/>
        <w:rPr>
          <w:spacing w:val="-1"/>
          <w:sz w:val="26"/>
          <w:szCs w:val="26"/>
        </w:rPr>
      </w:pPr>
    </w:p>
    <w:p w14:paraId="61A70A0A" w14:textId="6851A461" w:rsidR="005B40FE" w:rsidRPr="00AE2A07" w:rsidRDefault="005B40FE" w:rsidP="005B40FE">
      <w:pPr>
        <w:pStyle w:val="Heading2"/>
      </w:pPr>
      <w:bookmarkStart w:id="121" w:name="_Toc182137247"/>
      <w:r w:rsidRPr="00AE2A07">
        <w:t xml:space="preserve">2.3. </w:t>
      </w:r>
      <w:r w:rsidR="008E16A6" w:rsidRPr="00AE2A07">
        <w:t>Phương pháp phân vùng ảnh dựa trên mạng nơ-ron tích chập (CNN)</w:t>
      </w:r>
      <w:bookmarkEnd w:id="121"/>
    </w:p>
    <w:p w14:paraId="6038FA6C" w14:textId="4C687B9D" w:rsidR="005B40FE" w:rsidRPr="00AE2A07" w:rsidRDefault="005B40FE" w:rsidP="005B40FE">
      <w:pPr>
        <w:pStyle w:val="Heading3"/>
      </w:pPr>
      <w:bookmarkStart w:id="122" w:name="_Toc182137248"/>
      <w:r w:rsidRPr="00AE2A07">
        <w:t>2.3.1. (Viết chèn hoặc Copy - Paste special unformatted vào đây)</w:t>
      </w:r>
      <w:bookmarkEnd w:id="122"/>
    </w:p>
    <w:p w14:paraId="04EBE472" w14:textId="77777777" w:rsidR="005B40FE" w:rsidRPr="00AE2A07" w:rsidRDefault="005B40FE" w:rsidP="005B40FE">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68A78968" w14:textId="77777777" w:rsidR="005B40FE" w:rsidRPr="00AE2A07" w:rsidRDefault="005B40FE" w:rsidP="005B40FE">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7E4F4A1F" w14:textId="77777777" w:rsidR="005B40FE" w:rsidRPr="00AE2A07" w:rsidRDefault="005B40FE" w:rsidP="005B40FE">
      <w:pPr>
        <w:spacing w:line="372" w:lineRule="auto"/>
        <w:ind w:right="-1" w:firstLine="567"/>
        <w:jc w:val="both"/>
        <w:rPr>
          <w:sz w:val="26"/>
          <w:szCs w:val="26"/>
        </w:rPr>
      </w:pPr>
      <w:r w:rsidRPr="00AE2A07">
        <w:rPr>
          <w:w w:val="102"/>
          <w:sz w:val="26"/>
          <w:szCs w:val="26"/>
        </w:rPr>
        <w:t>…</w:t>
      </w:r>
    </w:p>
    <w:p w14:paraId="42DB8451" w14:textId="416359B2" w:rsidR="005B40FE" w:rsidRPr="00AE2A07" w:rsidRDefault="005B40FE" w:rsidP="005B40FE">
      <w:pPr>
        <w:pStyle w:val="Heading3"/>
      </w:pPr>
      <w:bookmarkStart w:id="123" w:name="_Toc182137249"/>
      <w:r w:rsidRPr="00AE2A07">
        <w:t>2.3.2. (Viết chèn hoặc Copy - Paste special unformatted vào đây)</w:t>
      </w:r>
      <w:bookmarkEnd w:id="123"/>
    </w:p>
    <w:p w14:paraId="7A6FF768" w14:textId="77777777" w:rsidR="005B40FE" w:rsidRPr="00AE2A07" w:rsidRDefault="005B40FE" w:rsidP="005B40FE">
      <w:pPr>
        <w:spacing w:line="372" w:lineRule="auto"/>
        <w:ind w:right="-1" w:firstLine="567"/>
        <w:jc w:val="both"/>
        <w:rPr>
          <w:spacing w:val="-1"/>
          <w:sz w:val="26"/>
          <w:szCs w:val="26"/>
        </w:rPr>
      </w:pPr>
      <w:r w:rsidRPr="00AE2A07">
        <w:rPr>
          <w:spacing w:val="-1"/>
          <w:sz w:val="26"/>
          <w:szCs w:val="26"/>
        </w:rPr>
        <w:lastRenderedPageBreak/>
        <w:t>…</w:t>
      </w:r>
    </w:p>
    <w:p w14:paraId="0D5FD42A" w14:textId="12C7FC1E" w:rsidR="005A2803" w:rsidRPr="00AE2A07" w:rsidRDefault="005B40FE" w:rsidP="005A2803">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w:t>
      </w:r>
      <w:r w:rsidR="005A2803" w:rsidRPr="00AE2A07">
        <w:rPr>
          <w:spacing w:val="-1"/>
          <w:w w:val="102"/>
          <w:sz w:val="26"/>
          <w:szCs w:val="26"/>
        </w:rPr>
        <w:t xml:space="preserve"> Copy - Paste special unformatted vào đây</w:t>
      </w:r>
      <w:r w:rsidR="005A2803" w:rsidRPr="00AE2A07">
        <w:rPr>
          <w:w w:val="102"/>
          <w:sz w:val="26"/>
          <w:szCs w:val="26"/>
        </w:rPr>
        <w:t>)</w:t>
      </w:r>
    </w:p>
    <w:p w14:paraId="305B0F53" w14:textId="77777777" w:rsidR="005A2803" w:rsidRPr="00AE2A07" w:rsidRDefault="005A2803" w:rsidP="005A2803">
      <w:pPr>
        <w:spacing w:line="372" w:lineRule="auto"/>
        <w:ind w:right="-1" w:firstLine="567"/>
        <w:jc w:val="both"/>
        <w:rPr>
          <w:sz w:val="26"/>
          <w:szCs w:val="26"/>
        </w:rPr>
      </w:pPr>
      <w:r w:rsidRPr="00AE2A07">
        <w:rPr>
          <w:w w:val="102"/>
          <w:sz w:val="26"/>
          <w:szCs w:val="26"/>
        </w:rPr>
        <w:t>…</w:t>
      </w:r>
    </w:p>
    <w:p w14:paraId="028ABBEA" w14:textId="5A64EFC4" w:rsidR="00A32965" w:rsidRPr="00AE2A07" w:rsidRDefault="00A32965" w:rsidP="00A32965">
      <w:pPr>
        <w:pStyle w:val="Heading2"/>
      </w:pPr>
      <w:bookmarkStart w:id="124" w:name="_Toc182137250"/>
      <w:r w:rsidRPr="00AE2A07">
        <w:t>2.4. Nghiên cứu, phân tích và ứng dụng mô hình học máy StartDist</w:t>
      </w:r>
      <w:bookmarkEnd w:id="124"/>
    </w:p>
    <w:p w14:paraId="1F57A6AC" w14:textId="77777777" w:rsidR="00A32965" w:rsidRPr="00AE2A07" w:rsidRDefault="00A32965" w:rsidP="00A32965">
      <w:pPr>
        <w:pStyle w:val="Heading3"/>
      </w:pPr>
      <w:bookmarkStart w:id="125" w:name="_Toc182137251"/>
      <w:r w:rsidRPr="00AE2A07">
        <w:t>2.3.1. (Viết chèn hoặc Copy - Paste special unformatted vào đây)</w:t>
      </w:r>
      <w:bookmarkEnd w:id="125"/>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77777777" w:rsidR="00A32965" w:rsidRPr="00AE2A07" w:rsidRDefault="00A32965" w:rsidP="00A32965">
      <w:pPr>
        <w:pStyle w:val="Heading3"/>
      </w:pPr>
      <w:bookmarkStart w:id="126" w:name="_Toc182137252"/>
      <w:r w:rsidRPr="00AE2A07">
        <w:t>2.3.2. (Viết chèn hoặc Copy - Paste special unformatted vào đây)</w:t>
      </w:r>
      <w:bookmarkEnd w:id="126"/>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 Copy - Paste special unformatted vào đây</w:t>
      </w:r>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27" w:name="_Toc182137253"/>
      <w:r w:rsidRPr="00AE2A07">
        <w:t>2.</w:t>
      </w:r>
      <w:r w:rsidR="00BA4AC3" w:rsidRPr="00AE2A07">
        <w:rPr>
          <w:iCs/>
        </w:rPr>
        <w:t>5</w:t>
      </w:r>
      <w:r w:rsidRPr="00AE2A07">
        <w:t>. Kết luận Chương 2</w:t>
      </w:r>
      <w:bookmarkEnd w:id="127"/>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77777777" w:rsidR="00D34610" w:rsidRPr="00AE2A07" w:rsidRDefault="00D34610">
      <w:pPr>
        <w:rPr>
          <w:b/>
          <w:bCs/>
          <w:sz w:val="32"/>
          <w:szCs w:val="32"/>
          <w:lang w:val="nl-NL"/>
        </w:rPr>
      </w:pPr>
      <w:bookmarkStart w:id="128" w:name="_Toc134720586"/>
      <w:bookmarkStart w:id="129"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30" w:name="_Toc182137254"/>
      <w:r w:rsidRPr="00AE2A07">
        <w:lastRenderedPageBreak/>
        <w:t xml:space="preserve">CHƯƠNG 3 </w:t>
      </w:r>
      <w:bookmarkEnd w:id="128"/>
      <w:bookmarkEnd w:id="129"/>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30"/>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31" w:name="_Toc134720587"/>
      <w:bookmarkStart w:id="132" w:name="_Toc182137255"/>
      <w:r w:rsidRPr="00AE2A07">
        <w:rPr>
          <w:lang w:val="nl-NL"/>
        </w:rPr>
        <w:t>3.1</w:t>
      </w:r>
      <w:r w:rsidRPr="00AE2A07">
        <w:t xml:space="preserve">. </w:t>
      </w:r>
      <w:bookmarkEnd w:id="131"/>
      <w:r w:rsidR="007F5C81" w:rsidRPr="00AE2A07">
        <w:t>(Viết chèn hoặc Copy - Paste special unformatted vào đây)</w:t>
      </w:r>
      <w:bookmarkEnd w:id="132"/>
    </w:p>
    <w:p w14:paraId="22ADC4FC" w14:textId="012DCAA5" w:rsidR="002D6E6C" w:rsidRPr="00AE2A07" w:rsidRDefault="002D6E6C" w:rsidP="007F5C81">
      <w:pPr>
        <w:pStyle w:val="Heading3"/>
        <w:rPr>
          <w:spacing w:val="1"/>
          <w:w w:val="102"/>
        </w:rPr>
      </w:pPr>
      <w:bookmarkStart w:id="133" w:name="_Toc134720588"/>
      <w:bookmarkStart w:id="134" w:name="_Toc182137256"/>
      <w:r w:rsidRPr="00AE2A07">
        <w:t xml:space="preserve">3.1.1. </w:t>
      </w:r>
      <w:bookmarkEnd w:id="133"/>
      <w:r w:rsidR="007F5C81" w:rsidRPr="00AE2A07">
        <w:t>(Viết chèn hoặc Copy - Paste special unformatted vào đây)</w:t>
      </w:r>
      <w:bookmarkEnd w:id="134"/>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5" w:name="_Toc182137257"/>
      <w:r w:rsidRPr="00AE2A07">
        <w:t xml:space="preserve">3.1.2. </w:t>
      </w:r>
      <w:r w:rsidR="007F5C81" w:rsidRPr="00AE2A07">
        <w:t>(Viết chèn hoặc Copy - Paste special unformatted vào đây)</w:t>
      </w:r>
      <w:bookmarkEnd w:id="135"/>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6" w:name="_Toc134726115"/>
      <w:bookmarkStart w:id="137" w:name="_Toc135810414"/>
      <w:bookmarkStart w:id="138" w:name="_Toc182090955"/>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6"/>
      <w:bookmarkEnd w:id="137"/>
      <w:r w:rsidR="00AB0FF5" w:rsidRPr="00AE2A07">
        <w:t>(Viết chèn hoặc Copy - Paste special unformatted vào đây)</w:t>
      </w:r>
      <w:bookmarkEnd w:id="138"/>
    </w:p>
    <w:p w14:paraId="20F1950C" w14:textId="77777777" w:rsidR="00AB0FF5" w:rsidRPr="00AE2A07" w:rsidRDefault="00AB0FF5" w:rsidP="00AB0FF5">
      <w:pPr>
        <w:spacing w:line="360" w:lineRule="auto"/>
        <w:ind w:right="-1"/>
        <w:jc w:val="center"/>
        <w:rPr>
          <w:sz w:val="26"/>
          <w:szCs w:val="26"/>
        </w:rPr>
      </w:pPr>
      <w:bookmarkStart w:id="139" w:name="_Toc134726117"/>
      <w:bookmarkStart w:id="140" w:name="_Toc135810416"/>
      <w:r w:rsidRPr="00AE2A07">
        <w:rPr>
          <w:noProof/>
          <w:sz w:val="26"/>
          <w:szCs w:val="26"/>
        </w:rPr>
        <w:t>(Chèn hình vào đây)</w:t>
      </w:r>
    </w:p>
    <w:p w14:paraId="1AE64AF5" w14:textId="4CBB6606" w:rsidR="00A04C0E" w:rsidRPr="00AE2A07" w:rsidRDefault="00A04C0E" w:rsidP="008318B3">
      <w:pPr>
        <w:pStyle w:val="FigureCaption"/>
      </w:pPr>
      <w:bookmarkStart w:id="141" w:name="_Toc182090956"/>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39"/>
      <w:bookmarkEnd w:id="140"/>
      <w:r w:rsidR="00AB0FF5" w:rsidRPr="00AE2A07">
        <w:t>(Viết chèn hoặc Copy - Paste special unformatted vào đây)</w:t>
      </w:r>
      <w:bookmarkEnd w:id="141"/>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42" w:name="_Toc134720590"/>
      <w:bookmarkStart w:id="143" w:name="_Toc182137258"/>
      <w:r w:rsidRPr="00AE2A07">
        <w:rPr>
          <w:spacing w:val="-2"/>
        </w:rPr>
        <w:t xml:space="preserve">3.2. </w:t>
      </w:r>
      <w:bookmarkEnd w:id="142"/>
      <w:r w:rsidR="00CA5028" w:rsidRPr="00AE2A07">
        <w:t>(Viết chèn hoặc Copy - Paste special unformatted vào đây)</w:t>
      </w:r>
      <w:bookmarkEnd w:id="143"/>
    </w:p>
    <w:p w14:paraId="436E418F" w14:textId="56CD376C" w:rsidR="0024233E" w:rsidRPr="00AE2A07" w:rsidRDefault="0024233E" w:rsidP="00CA5028">
      <w:pPr>
        <w:pStyle w:val="Heading3"/>
        <w:rPr>
          <w:spacing w:val="-1"/>
          <w:w w:val="102"/>
        </w:rPr>
      </w:pPr>
      <w:bookmarkStart w:id="144" w:name="_Toc134720591"/>
      <w:bookmarkStart w:id="145" w:name="_Toc182137259"/>
      <w:r w:rsidRPr="00AE2A07">
        <w:t xml:space="preserve">3.2.1. </w:t>
      </w:r>
      <w:bookmarkEnd w:id="144"/>
      <w:r w:rsidR="00CA5028" w:rsidRPr="00AE2A07">
        <w:t>(Viết chèn hoặc Copy - Paste special unformatted vào đây)</w:t>
      </w:r>
      <w:bookmarkEnd w:id="145"/>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6" w:name="_Toc134720592"/>
      <w:bookmarkStart w:id="147" w:name="_Toc182137260"/>
      <w:r w:rsidRPr="00AE2A07">
        <w:lastRenderedPageBreak/>
        <w:t xml:space="preserve">3.2.2. </w:t>
      </w:r>
      <w:bookmarkEnd w:id="146"/>
      <w:r w:rsidR="00CA5028" w:rsidRPr="00AE2A07">
        <w:t>(Viết chèn hoặc Copy - Paste special unformatted vào đây)</w:t>
      </w:r>
      <w:bookmarkEnd w:id="147"/>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48" w:name="_Toc182137261"/>
      <w:r w:rsidRPr="00AE2A07">
        <w:t>3.</w:t>
      </w:r>
      <w:r w:rsidR="00CA5028" w:rsidRPr="00AE2A07">
        <w:t>3</w:t>
      </w:r>
      <w:r w:rsidRPr="00AE2A07">
        <w:t>. Kết luận Chương 3</w:t>
      </w:r>
      <w:bookmarkEnd w:id="148"/>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49" w:name="_Toc182137262"/>
      <w:r w:rsidRPr="00AE2A07">
        <w:rPr>
          <w:spacing w:val="-2"/>
        </w:rPr>
        <w:lastRenderedPageBreak/>
        <w:t>K</w:t>
      </w:r>
      <w:r w:rsidRPr="00AE2A07">
        <w:t>ẾT L</w:t>
      </w:r>
      <w:r w:rsidRPr="00AE2A07">
        <w:rPr>
          <w:spacing w:val="-2"/>
        </w:rPr>
        <w:t>U</w:t>
      </w:r>
      <w:r w:rsidRPr="00AE2A07">
        <w:t>ẬN</w:t>
      </w:r>
      <w:bookmarkEnd w:id="149"/>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50" w:name="_Toc134720600"/>
      <w:bookmarkStart w:id="151" w:name="_Toc135813281"/>
      <w:bookmarkStart w:id="152" w:name="_Toc182137263"/>
      <w:r w:rsidRPr="00AE2A07">
        <w:lastRenderedPageBreak/>
        <w:t>TÀI LI</w:t>
      </w:r>
      <w:r w:rsidRPr="00AE2A07">
        <w:rPr>
          <w:spacing w:val="-2"/>
        </w:rPr>
        <w:t>Ệ</w:t>
      </w:r>
      <w:r w:rsidRPr="00AE2A07">
        <w:t>U THAM K</w:t>
      </w:r>
      <w:r w:rsidRPr="00AE2A07">
        <w:rPr>
          <w:spacing w:val="-2"/>
        </w:rPr>
        <w:t>H</w:t>
      </w:r>
      <w:r w:rsidRPr="00AE2A07">
        <w:t>ẢO</w:t>
      </w:r>
      <w:bookmarkEnd w:id="150"/>
      <w:bookmarkEnd w:id="151"/>
      <w:bookmarkEnd w:id="152"/>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53" w:name="_Toc16920"/>
      <w:bookmarkStart w:id="154" w:name="_Toc31383"/>
      <w:bookmarkStart w:id="155" w:name="_Toc104457583"/>
      <w:bookmarkStart w:id="156" w:name="_Toc15593"/>
      <w:bookmarkStart w:id="157" w:name="_Toc6486"/>
      <w:bookmarkStart w:id="158" w:name="_Toc135813282"/>
      <w:bookmarkStart w:id="159" w:name="_Toc182137264"/>
      <w:r w:rsidRPr="00AE2A07">
        <w:lastRenderedPageBreak/>
        <w:t>BẢN CAM ĐOAN</w:t>
      </w:r>
      <w:bookmarkEnd w:id="153"/>
      <w:bookmarkEnd w:id="154"/>
      <w:bookmarkEnd w:id="155"/>
      <w:bookmarkEnd w:id="156"/>
      <w:bookmarkEnd w:id="157"/>
      <w:bookmarkEnd w:id="159"/>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60" w:name="_Toc139484637"/>
      <w:bookmarkStart w:id="161"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60"/>
      <w:bookmarkEnd w:id="161"/>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62" w:name="_Toc182137265"/>
      <w:r w:rsidRPr="00AE2A07">
        <w:lastRenderedPageBreak/>
        <w:t>PHỤ LỤC</w:t>
      </w:r>
      <w:bookmarkEnd w:id="158"/>
      <w:bookmarkEnd w:id="162"/>
    </w:p>
    <w:p w14:paraId="46B89066" w14:textId="2CE3430D" w:rsidR="00AF5900" w:rsidRPr="00AE2A07" w:rsidRDefault="00A26C47" w:rsidP="00853188">
      <w:pPr>
        <w:jc w:val="both"/>
        <w:rPr>
          <w:sz w:val="26"/>
          <w:szCs w:val="26"/>
        </w:rPr>
      </w:pPr>
      <w:bookmarkStart w:id="163" w:name="_Toc139484639"/>
      <w:bookmarkStart w:id="164"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63"/>
      <w:bookmarkEnd w:id="164"/>
    </w:p>
    <w:sectPr w:rsidR="00AF5900" w:rsidRPr="00AE2A07" w:rsidSect="008A55D8">
      <w:footerReference w:type="default" r:id="rId47"/>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719C6" w14:textId="77777777" w:rsidR="00561C05" w:rsidRDefault="00561C05">
      <w:r>
        <w:separator/>
      </w:r>
    </w:p>
  </w:endnote>
  <w:endnote w:type="continuationSeparator" w:id="0">
    <w:p w14:paraId="7ABF187F" w14:textId="77777777" w:rsidR="00561C05" w:rsidRDefault="00561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4D0C3" w14:textId="77777777" w:rsidR="00561C05" w:rsidRDefault="00561C05">
      <w:r>
        <w:separator/>
      </w:r>
    </w:p>
  </w:footnote>
  <w:footnote w:type="continuationSeparator" w:id="0">
    <w:p w14:paraId="453812CD" w14:textId="77777777" w:rsidR="00561C05" w:rsidRDefault="00561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0"/>
  </w:num>
  <w:num w:numId="2" w16cid:durableId="665013753">
    <w:abstractNumId w:val="1"/>
  </w:num>
  <w:num w:numId="3" w16cid:durableId="829172475">
    <w:abstractNumId w:val="3"/>
  </w:num>
  <w:num w:numId="4" w16cid:durableId="481041807">
    <w:abstractNumId w:val="8"/>
  </w:num>
  <w:num w:numId="5" w16cid:durableId="1508980425">
    <w:abstractNumId w:val="11"/>
  </w:num>
  <w:num w:numId="6" w16cid:durableId="1881360767">
    <w:abstractNumId w:val="5"/>
  </w:num>
  <w:num w:numId="7" w16cid:durableId="2066903875">
    <w:abstractNumId w:val="2"/>
  </w:num>
  <w:num w:numId="8" w16cid:durableId="1202979995">
    <w:abstractNumId w:val="6"/>
  </w:num>
  <w:num w:numId="9" w16cid:durableId="295330860">
    <w:abstractNumId w:val="4"/>
  </w:num>
  <w:num w:numId="10" w16cid:durableId="371921563">
    <w:abstractNumId w:val="0"/>
  </w:num>
  <w:num w:numId="11" w16cid:durableId="1005980184">
    <w:abstractNumId w:val="9"/>
  </w:num>
  <w:num w:numId="12" w16cid:durableId="97702756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10129"/>
    <w:rsid w:val="00011741"/>
    <w:rsid w:val="000119C9"/>
    <w:rsid w:val="00015A7C"/>
    <w:rsid w:val="0002234E"/>
    <w:rsid w:val="000229F7"/>
    <w:rsid w:val="00031204"/>
    <w:rsid w:val="00032565"/>
    <w:rsid w:val="00037249"/>
    <w:rsid w:val="000405C4"/>
    <w:rsid w:val="00043619"/>
    <w:rsid w:val="00045C11"/>
    <w:rsid w:val="000617E1"/>
    <w:rsid w:val="000631AD"/>
    <w:rsid w:val="000674DB"/>
    <w:rsid w:val="0007399A"/>
    <w:rsid w:val="00073B1D"/>
    <w:rsid w:val="00074FBB"/>
    <w:rsid w:val="00076984"/>
    <w:rsid w:val="00080E53"/>
    <w:rsid w:val="00082E92"/>
    <w:rsid w:val="0009045B"/>
    <w:rsid w:val="00090D5D"/>
    <w:rsid w:val="00093D24"/>
    <w:rsid w:val="00095118"/>
    <w:rsid w:val="00097D3A"/>
    <w:rsid w:val="000A3508"/>
    <w:rsid w:val="000B2270"/>
    <w:rsid w:val="000C083B"/>
    <w:rsid w:val="000C185D"/>
    <w:rsid w:val="000C1975"/>
    <w:rsid w:val="000C49D9"/>
    <w:rsid w:val="000C5BF0"/>
    <w:rsid w:val="000C7137"/>
    <w:rsid w:val="000D45CA"/>
    <w:rsid w:val="000D5E71"/>
    <w:rsid w:val="000D75E4"/>
    <w:rsid w:val="000E38FC"/>
    <w:rsid w:val="000F1B82"/>
    <w:rsid w:val="000F1EAE"/>
    <w:rsid w:val="000F4619"/>
    <w:rsid w:val="000F7B9F"/>
    <w:rsid w:val="00102C76"/>
    <w:rsid w:val="00104622"/>
    <w:rsid w:val="00106471"/>
    <w:rsid w:val="001135E5"/>
    <w:rsid w:val="00115BFA"/>
    <w:rsid w:val="00117F7E"/>
    <w:rsid w:val="00120A95"/>
    <w:rsid w:val="00120F77"/>
    <w:rsid w:val="001222CD"/>
    <w:rsid w:val="00122954"/>
    <w:rsid w:val="0013008C"/>
    <w:rsid w:val="00134F90"/>
    <w:rsid w:val="00135C47"/>
    <w:rsid w:val="001411A6"/>
    <w:rsid w:val="00141689"/>
    <w:rsid w:val="00143382"/>
    <w:rsid w:val="001473E5"/>
    <w:rsid w:val="00147545"/>
    <w:rsid w:val="001479FA"/>
    <w:rsid w:val="001558F7"/>
    <w:rsid w:val="001644B6"/>
    <w:rsid w:val="00164E23"/>
    <w:rsid w:val="00167C45"/>
    <w:rsid w:val="00170548"/>
    <w:rsid w:val="00177D68"/>
    <w:rsid w:val="00180F65"/>
    <w:rsid w:val="001827A6"/>
    <w:rsid w:val="0018507C"/>
    <w:rsid w:val="00190E7B"/>
    <w:rsid w:val="001916F1"/>
    <w:rsid w:val="00192062"/>
    <w:rsid w:val="00192E56"/>
    <w:rsid w:val="001942BC"/>
    <w:rsid w:val="00197E0D"/>
    <w:rsid w:val="001A07F9"/>
    <w:rsid w:val="001A6998"/>
    <w:rsid w:val="001B1C7D"/>
    <w:rsid w:val="001B3165"/>
    <w:rsid w:val="001B3498"/>
    <w:rsid w:val="001B5ECD"/>
    <w:rsid w:val="001B6B27"/>
    <w:rsid w:val="001B7755"/>
    <w:rsid w:val="001C1897"/>
    <w:rsid w:val="001C3B55"/>
    <w:rsid w:val="001C5626"/>
    <w:rsid w:val="001D32BA"/>
    <w:rsid w:val="001E0C8F"/>
    <w:rsid w:val="001E2821"/>
    <w:rsid w:val="001E422E"/>
    <w:rsid w:val="001E56CD"/>
    <w:rsid w:val="001E5A4F"/>
    <w:rsid w:val="001E6E81"/>
    <w:rsid w:val="001E7811"/>
    <w:rsid w:val="001F0F3A"/>
    <w:rsid w:val="002057E2"/>
    <w:rsid w:val="00210E59"/>
    <w:rsid w:val="00211160"/>
    <w:rsid w:val="0021492D"/>
    <w:rsid w:val="00222034"/>
    <w:rsid w:val="00222D16"/>
    <w:rsid w:val="00227F63"/>
    <w:rsid w:val="0023041F"/>
    <w:rsid w:val="00230AC0"/>
    <w:rsid w:val="002357A0"/>
    <w:rsid w:val="00235A82"/>
    <w:rsid w:val="0024233E"/>
    <w:rsid w:val="00242B8D"/>
    <w:rsid w:val="00247437"/>
    <w:rsid w:val="00251FB0"/>
    <w:rsid w:val="002536BE"/>
    <w:rsid w:val="00260B6F"/>
    <w:rsid w:val="00266817"/>
    <w:rsid w:val="0027061A"/>
    <w:rsid w:val="0028248C"/>
    <w:rsid w:val="002866BE"/>
    <w:rsid w:val="0029006B"/>
    <w:rsid w:val="00291C50"/>
    <w:rsid w:val="0029445D"/>
    <w:rsid w:val="0029634C"/>
    <w:rsid w:val="002969A0"/>
    <w:rsid w:val="00296BAF"/>
    <w:rsid w:val="002A34FB"/>
    <w:rsid w:val="002A3CDA"/>
    <w:rsid w:val="002A76B5"/>
    <w:rsid w:val="002A7F3C"/>
    <w:rsid w:val="002B5794"/>
    <w:rsid w:val="002B73BD"/>
    <w:rsid w:val="002B758C"/>
    <w:rsid w:val="002C3B1C"/>
    <w:rsid w:val="002C5F50"/>
    <w:rsid w:val="002C6318"/>
    <w:rsid w:val="002C6596"/>
    <w:rsid w:val="002C6A9C"/>
    <w:rsid w:val="002D3245"/>
    <w:rsid w:val="002D6B84"/>
    <w:rsid w:val="002D6E6C"/>
    <w:rsid w:val="002D7548"/>
    <w:rsid w:val="002E06E2"/>
    <w:rsid w:val="002E4423"/>
    <w:rsid w:val="002F080A"/>
    <w:rsid w:val="002F23F8"/>
    <w:rsid w:val="002F5265"/>
    <w:rsid w:val="002F5E75"/>
    <w:rsid w:val="002F7BEC"/>
    <w:rsid w:val="003026A8"/>
    <w:rsid w:val="003040C3"/>
    <w:rsid w:val="00306EA3"/>
    <w:rsid w:val="00307CC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7751"/>
    <w:rsid w:val="00377813"/>
    <w:rsid w:val="00380E9D"/>
    <w:rsid w:val="003818E3"/>
    <w:rsid w:val="00385D7C"/>
    <w:rsid w:val="00390C4B"/>
    <w:rsid w:val="003936BF"/>
    <w:rsid w:val="003A02E8"/>
    <w:rsid w:val="003A0317"/>
    <w:rsid w:val="003A669B"/>
    <w:rsid w:val="003B0BE0"/>
    <w:rsid w:val="003B2213"/>
    <w:rsid w:val="003B2322"/>
    <w:rsid w:val="003B745D"/>
    <w:rsid w:val="003C1AAF"/>
    <w:rsid w:val="003C3B45"/>
    <w:rsid w:val="003C43F1"/>
    <w:rsid w:val="003D1480"/>
    <w:rsid w:val="003D3E75"/>
    <w:rsid w:val="003D46A1"/>
    <w:rsid w:val="003D6684"/>
    <w:rsid w:val="003E3318"/>
    <w:rsid w:val="003E3FE2"/>
    <w:rsid w:val="003E538B"/>
    <w:rsid w:val="003E794D"/>
    <w:rsid w:val="003F1F09"/>
    <w:rsid w:val="003F2D09"/>
    <w:rsid w:val="004023D9"/>
    <w:rsid w:val="004073A4"/>
    <w:rsid w:val="00415CAF"/>
    <w:rsid w:val="004205DA"/>
    <w:rsid w:val="00420D84"/>
    <w:rsid w:val="00420E43"/>
    <w:rsid w:val="00425E1B"/>
    <w:rsid w:val="004260FA"/>
    <w:rsid w:val="0042668A"/>
    <w:rsid w:val="00426F11"/>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90E25"/>
    <w:rsid w:val="004974E0"/>
    <w:rsid w:val="004A0A28"/>
    <w:rsid w:val="004A0C4E"/>
    <w:rsid w:val="004A7327"/>
    <w:rsid w:val="004B0F3D"/>
    <w:rsid w:val="004B3DCE"/>
    <w:rsid w:val="004B3FF3"/>
    <w:rsid w:val="004B4D8B"/>
    <w:rsid w:val="004B7EF9"/>
    <w:rsid w:val="004C15F3"/>
    <w:rsid w:val="004D0620"/>
    <w:rsid w:val="004D22FC"/>
    <w:rsid w:val="004D4751"/>
    <w:rsid w:val="004D7D48"/>
    <w:rsid w:val="004E7C6C"/>
    <w:rsid w:val="004F3480"/>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60DA6"/>
    <w:rsid w:val="0056141A"/>
    <w:rsid w:val="0056164E"/>
    <w:rsid w:val="00561C05"/>
    <w:rsid w:val="00564CF9"/>
    <w:rsid w:val="0056766A"/>
    <w:rsid w:val="00571CF0"/>
    <w:rsid w:val="00573921"/>
    <w:rsid w:val="005768A3"/>
    <w:rsid w:val="005773BD"/>
    <w:rsid w:val="00581477"/>
    <w:rsid w:val="00582FEE"/>
    <w:rsid w:val="00583445"/>
    <w:rsid w:val="005868D6"/>
    <w:rsid w:val="00590D64"/>
    <w:rsid w:val="005939A7"/>
    <w:rsid w:val="00594195"/>
    <w:rsid w:val="005967B9"/>
    <w:rsid w:val="00597578"/>
    <w:rsid w:val="00597B02"/>
    <w:rsid w:val="005A0A31"/>
    <w:rsid w:val="005A171D"/>
    <w:rsid w:val="005A2803"/>
    <w:rsid w:val="005A3202"/>
    <w:rsid w:val="005A673F"/>
    <w:rsid w:val="005A77EA"/>
    <w:rsid w:val="005B2715"/>
    <w:rsid w:val="005B2DFD"/>
    <w:rsid w:val="005B40FE"/>
    <w:rsid w:val="005B756A"/>
    <w:rsid w:val="005C6AD4"/>
    <w:rsid w:val="005D0025"/>
    <w:rsid w:val="005D100B"/>
    <w:rsid w:val="005D2378"/>
    <w:rsid w:val="005D4C86"/>
    <w:rsid w:val="005D5249"/>
    <w:rsid w:val="005D67DF"/>
    <w:rsid w:val="005E09DC"/>
    <w:rsid w:val="005E0D60"/>
    <w:rsid w:val="005E1248"/>
    <w:rsid w:val="005E25FE"/>
    <w:rsid w:val="005E358C"/>
    <w:rsid w:val="005E6D1F"/>
    <w:rsid w:val="005F2FD6"/>
    <w:rsid w:val="005F5DFF"/>
    <w:rsid w:val="0060285F"/>
    <w:rsid w:val="00610D7C"/>
    <w:rsid w:val="00610E64"/>
    <w:rsid w:val="006120D5"/>
    <w:rsid w:val="00615FCE"/>
    <w:rsid w:val="006170BA"/>
    <w:rsid w:val="006175C7"/>
    <w:rsid w:val="00623DE5"/>
    <w:rsid w:val="00625BB6"/>
    <w:rsid w:val="0064019A"/>
    <w:rsid w:val="00645D5D"/>
    <w:rsid w:val="0064784C"/>
    <w:rsid w:val="00664303"/>
    <w:rsid w:val="006736B4"/>
    <w:rsid w:val="006737AE"/>
    <w:rsid w:val="00690E43"/>
    <w:rsid w:val="006931F5"/>
    <w:rsid w:val="00694B75"/>
    <w:rsid w:val="006A116C"/>
    <w:rsid w:val="006A47A4"/>
    <w:rsid w:val="006A6B80"/>
    <w:rsid w:val="006B150F"/>
    <w:rsid w:val="006B378A"/>
    <w:rsid w:val="006B37D9"/>
    <w:rsid w:val="006C1E2E"/>
    <w:rsid w:val="006C3D73"/>
    <w:rsid w:val="006C41F4"/>
    <w:rsid w:val="006C7B06"/>
    <w:rsid w:val="006D1888"/>
    <w:rsid w:val="006D19D1"/>
    <w:rsid w:val="006D34B0"/>
    <w:rsid w:val="006D5852"/>
    <w:rsid w:val="006D713D"/>
    <w:rsid w:val="006E1761"/>
    <w:rsid w:val="006E36B4"/>
    <w:rsid w:val="006E4B4E"/>
    <w:rsid w:val="006E5DB5"/>
    <w:rsid w:val="006E78AD"/>
    <w:rsid w:val="006F3B36"/>
    <w:rsid w:val="006F4564"/>
    <w:rsid w:val="006F4872"/>
    <w:rsid w:val="00701160"/>
    <w:rsid w:val="00703152"/>
    <w:rsid w:val="00704229"/>
    <w:rsid w:val="00712D86"/>
    <w:rsid w:val="00713A4E"/>
    <w:rsid w:val="00716841"/>
    <w:rsid w:val="0073068F"/>
    <w:rsid w:val="0073361D"/>
    <w:rsid w:val="00736DF7"/>
    <w:rsid w:val="00737D04"/>
    <w:rsid w:val="007421E9"/>
    <w:rsid w:val="007442C6"/>
    <w:rsid w:val="00747907"/>
    <w:rsid w:val="00747E06"/>
    <w:rsid w:val="00751650"/>
    <w:rsid w:val="00751740"/>
    <w:rsid w:val="00757B66"/>
    <w:rsid w:val="007604B2"/>
    <w:rsid w:val="00763BAC"/>
    <w:rsid w:val="00765550"/>
    <w:rsid w:val="00765733"/>
    <w:rsid w:val="00774E0A"/>
    <w:rsid w:val="00775A77"/>
    <w:rsid w:val="007765C2"/>
    <w:rsid w:val="0077665E"/>
    <w:rsid w:val="00776B8E"/>
    <w:rsid w:val="00776D0E"/>
    <w:rsid w:val="00777144"/>
    <w:rsid w:val="00780061"/>
    <w:rsid w:val="0078259E"/>
    <w:rsid w:val="00782A23"/>
    <w:rsid w:val="00794CD2"/>
    <w:rsid w:val="007A3DC5"/>
    <w:rsid w:val="007A467A"/>
    <w:rsid w:val="007A4C65"/>
    <w:rsid w:val="007A73BA"/>
    <w:rsid w:val="007B08F9"/>
    <w:rsid w:val="007B0EB3"/>
    <w:rsid w:val="007B3DA4"/>
    <w:rsid w:val="007B67BB"/>
    <w:rsid w:val="007C2C9A"/>
    <w:rsid w:val="007C50C8"/>
    <w:rsid w:val="007D244A"/>
    <w:rsid w:val="007D3280"/>
    <w:rsid w:val="007D41BD"/>
    <w:rsid w:val="007D50E6"/>
    <w:rsid w:val="007E2B63"/>
    <w:rsid w:val="007E48D2"/>
    <w:rsid w:val="007F47C5"/>
    <w:rsid w:val="007F5C81"/>
    <w:rsid w:val="007F749F"/>
    <w:rsid w:val="00800E43"/>
    <w:rsid w:val="00803AEF"/>
    <w:rsid w:val="00805777"/>
    <w:rsid w:val="00806056"/>
    <w:rsid w:val="00810F45"/>
    <w:rsid w:val="008132B4"/>
    <w:rsid w:val="0082085E"/>
    <w:rsid w:val="008248AF"/>
    <w:rsid w:val="00827B8F"/>
    <w:rsid w:val="00830543"/>
    <w:rsid w:val="008318B3"/>
    <w:rsid w:val="00831CDD"/>
    <w:rsid w:val="00834252"/>
    <w:rsid w:val="008343B5"/>
    <w:rsid w:val="0083476B"/>
    <w:rsid w:val="008367B5"/>
    <w:rsid w:val="00840701"/>
    <w:rsid w:val="008407A6"/>
    <w:rsid w:val="00840C69"/>
    <w:rsid w:val="0084377E"/>
    <w:rsid w:val="00845AAE"/>
    <w:rsid w:val="0084758A"/>
    <w:rsid w:val="00853188"/>
    <w:rsid w:val="00854BE0"/>
    <w:rsid w:val="00856C07"/>
    <w:rsid w:val="008613A6"/>
    <w:rsid w:val="008672F0"/>
    <w:rsid w:val="00867701"/>
    <w:rsid w:val="008724FE"/>
    <w:rsid w:val="00875A93"/>
    <w:rsid w:val="008823E2"/>
    <w:rsid w:val="00882CE9"/>
    <w:rsid w:val="00882DA7"/>
    <w:rsid w:val="00886489"/>
    <w:rsid w:val="00893589"/>
    <w:rsid w:val="008A3758"/>
    <w:rsid w:val="008A39F0"/>
    <w:rsid w:val="008A55D8"/>
    <w:rsid w:val="008A5BB9"/>
    <w:rsid w:val="008A6555"/>
    <w:rsid w:val="008B5421"/>
    <w:rsid w:val="008B702C"/>
    <w:rsid w:val="008C0E02"/>
    <w:rsid w:val="008D23F5"/>
    <w:rsid w:val="008D3B87"/>
    <w:rsid w:val="008E16A6"/>
    <w:rsid w:val="008E3814"/>
    <w:rsid w:val="008E65E4"/>
    <w:rsid w:val="008F17EC"/>
    <w:rsid w:val="009012C4"/>
    <w:rsid w:val="009131CF"/>
    <w:rsid w:val="00914B19"/>
    <w:rsid w:val="00914E5C"/>
    <w:rsid w:val="009153AE"/>
    <w:rsid w:val="0092200A"/>
    <w:rsid w:val="00922047"/>
    <w:rsid w:val="00924199"/>
    <w:rsid w:val="00924E96"/>
    <w:rsid w:val="0093377F"/>
    <w:rsid w:val="00937483"/>
    <w:rsid w:val="009377E8"/>
    <w:rsid w:val="00940325"/>
    <w:rsid w:val="00943BE6"/>
    <w:rsid w:val="0094405F"/>
    <w:rsid w:val="009452C9"/>
    <w:rsid w:val="009458D1"/>
    <w:rsid w:val="00946CDA"/>
    <w:rsid w:val="0095406E"/>
    <w:rsid w:val="00956DED"/>
    <w:rsid w:val="00967559"/>
    <w:rsid w:val="00970A61"/>
    <w:rsid w:val="00970DFB"/>
    <w:rsid w:val="009720EF"/>
    <w:rsid w:val="009725F3"/>
    <w:rsid w:val="00972EF8"/>
    <w:rsid w:val="009731A2"/>
    <w:rsid w:val="00976CA4"/>
    <w:rsid w:val="00981534"/>
    <w:rsid w:val="00991609"/>
    <w:rsid w:val="00991AEF"/>
    <w:rsid w:val="00992792"/>
    <w:rsid w:val="009963C2"/>
    <w:rsid w:val="00997D56"/>
    <w:rsid w:val="009A2B31"/>
    <w:rsid w:val="009A532A"/>
    <w:rsid w:val="009A6206"/>
    <w:rsid w:val="009A6536"/>
    <w:rsid w:val="009A7075"/>
    <w:rsid w:val="009B1BBD"/>
    <w:rsid w:val="009C0DCF"/>
    <w:rsid w:val="009C5C51"/>
    <w:rsid w:val="009D38B3"/>
    <w:rsid w:val="009D6350"/>
    <w:rsid w:val="009D7585"/>
    <w:rsid w:val="009E5960"/>
    <w:rsid w:val="009E744F"/>
    <w:rsid w:val="009F331B"/>
    <w:rsid w:val="009F710B"/>
    <w:rsid w:val="00A028BB"/>
    <w:rsid w:val="00A04BFF"/>
    <w:rsid w:val="00A04C0E"/>
    <w:rsid w:val="00A06FBA"/>
    <w:rsid w:val="00A0744A"/>
    <w:rsid w:val="00A2320F"/>
    <w:rsid w:val="00A242B2"/>
    <w:rsid w:val="00A2572B"/>
    <w:rsid w:val="00A26C47"/>
    <w:rsid w:val="00A26D0A"/>
    <w:rsid w:val="00A271DC"/>
    <w:rsid w:val="00A32965"/>
    <w:rsid w:val="00A359D1"/>
    <w:rsid w:val="00A42561"/>
    <w:rsid w:val="00A50B88"/>
    <w:rsid w:val="00A514D8"/>
    <w:rsid w:val="00A515E7"/>
    <w:rsid w:val="00A540C2"/>
    <w:rsid w:val="00A55E9F"/>
    <w:rsid w:val="00A63B29"/>
    <w:rsid w:val="00A6431A"/>
    <w:rsid w:val="00A64850"/>
    <w:rsid w:val="00A65349"/>
    <w:rsid w:val="00A65824"/>
    <w:rsid w:val="00A73FC1"/>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70B1"/>
    <w:rsid w:val="00AC2812"/>
    <w:rsid w:val="00AC34B0"/>
    <w:rsid w:val="00AD0161"/>
    <w:rsid w:val="00AD29D1"/>
    <w:rsid w:val="00AD2CD8"/>
    <w:rsid w:val="00AD6911"/>
    <w:rsid w:val="00AE2A07"/>
    <w:rsid w:val="00AE6C95"/>
    <w:rsid w:val="00AF5900"/>
    <w:rsid w:val="00AF74B8"/>
    <w:rsid w:val="00B00EAD"/>
    <w:rsid w:val="00B02A18"/>
    <w:rsid w:val="00B02E32"/>
    <w:rsid w:val="00B142B7"/>
    <w:rsid w:val="00B17214"/>
    <w:rsid w:val="00B21328"/>
    <w:rsid w:val="00B22868"/>
    <w:rsid w:val="00B25EE9"/>
    <w:rsid w:val="00B27369"/>
    <w:rsid w:val="00B27C43"/>
    <w:rsid w:val="00B346EA"/>
    <w:rsid w:val="00B34F23"/>
    <w:rsid w:val="00B42F2C"/>
    <w:rsid w:val="00B43A2E"/>
    <w:rsid w:val="00B47048"/>
    <w:rsid w:val="00B528D2"/>
    <w:rsid w:val="00B52901"/>
    <w:rsid w:val="00B55D95"/>
    <w:rsid w:val="00B56500"/>
    <w:rsid w:val="00B622C6"/>
    <w:rsid w:val="00B706D4"/>
    <w:rsid w:val="00B755B7"/>
    <w:rsid w:val="00B75736"/>
    <w:rsid w:val="00B835E5"/>
    <w:rsid w:val="00B84F16"/>
    <w:rsid w:val="00B853CB"/>
    <w:rsid w:val="00B869A5"/>
    <w:rsid w:val="00B87CA6"/>
    <w:rsid w:val="00B913E7"/>
    <w:rsid w:val="00B934E2"/>
    <w:rsid w:val="00B94C50"/>
    <w:rsid w:val="00BA2160"/>
    <w:rsid w:val="00BA2D1B"/>
    <w:rsid w:val="00BA422B"/>
    <w:rsid w:val="00BA4AC3"/>
    <w:rsid w:val="00BA7A86"/>
    <w:rsid w:val="00BB6812"/>
    <w:rsid w:val="00BC071F"/>
    <w:rsid w:val="00BC0813"/>
    <w:rsid w:val="00BC0D16"/>
    <w:rsid w:val="00BC5B80"/>
    <w:rsid w:val="00BD069B"/>
    <w:rsid w:val="00BD14DC"/>
    <w:rsid w:val="00BD225A"/>
    <w:rsid w:val="00BD389C"/>
    <w:rsid w:val="00BD40AD"/>
    <w:rsid w:val="00BD5A70"/>
    <w:rsid w:val="00BD6251"/>
    <w:rsid w:val="00BD6B01"/>
    <w:rsid w:val="00BE2573"/>
    <w:rsid w:val="00BE66B3"/>
    <w:rsid w:val="00BF12A9"/>
    <w:rsid w:val="00BF5873"/>
    <w:rsid w:val="00BF74B3"/>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50A4F"/>
    <w:rsid w:val="00C51862"/>
    <w:rsid w:val="00C54BAD"/>
    <w:rsid w:val="00C700B8"/>
    <w:rsid w:val="00C81383"/>
    <w:rsid w:val="00C8703D"/>
    <w:rsid w:val="00C9211D"/>
    <w:rsid w:val="00C94F3D"/>
    <w:rsid w:val="00C95DD0"/>
    <w:rsid w:val="00CA0D4D"/>
    <w:rsid w:val="00CA15C3"/>
    <w:rsid w:val="00CA1C54"/>
    <w:rsid w:val="00CA446F"/>
    <w:rsid w:val="00CA5028"/>
    <w:rsid w:val="00CB2D32"/>
    <w:rsid w:val="00CC78F2"/>
    <w:rsid w:val="00CD0034"/>
    <w:rsid w:val="00CD0832"/>
    <w:rsid w:val="00CD716D"/>
    <w:rsid w:val="00CE0A1C"/>
    <w:rsid w:val="00CE1190"/>
    <w:rsid w:val="00CE3067"/>
    <w:rsid w:val="00CF024C"/>
    <w:rsid w:val="00CF05DF"/>
    <w:rsid w:val="00CF1F54"/>
    <w:rsid w:val="00CF4719"/>
    <w:rsid w:val="00CF4805"/>
    <w:rsid w:val="00CF6BBF"/>
    <w:rsid w:val="00D0534D"/>
    <w:rsid w:val="00D05B44"/>
    <w:rsid w:val="00D05CBE"/>
    <w:rsid w:val="00D0602C"/>
    <w:rsid w:val="00D07A20"/>
    <w:rsid w:val="00D1644C"/>
    <w:rsid w:val="00D17887"/>
    <w:rsid w:val="00D2201C"/>
    <w:rsid w:val="00D26BDE"/>
    <w:rsid w:val="00D34610"/>
    <w:rsid w:val="00D3562A"/>
    <w:rsid w:val="00D37CE1"/>
    <w:rsid w:val="00D4267F"/>
    <w:rsid w:val="00D42D1A"/>
    <w:rsid w:val="00D43DA6"/>
    <w:rsid w:val="00D45B90"/>
    <w:rsid w:val="00D46F4C"/>
    <w:rsid w:val="00D50289"/>
    <w:rsid w:val="00D50904"/>
    <w:rsid w:val="00D51562"/>
    <w:rsid w:val="00D53C3E"/>
    <w:rsid w:val="00D6116B"/>
    <w:rsid w:val="00D62216"/>
    <w:rsid w:val="00D650C8"/>
    <w:rsid w:val="00D72301"/>
    <w:rsid w:val="00D76466"/>
    <w:rsid w:val="00D8314D"/>
    <w:rsid w:val="00D8383A"/>
    <w:rsid w:val="00D83AE6"/>
    <w:rsid w:val="00D84B80"/>
    <w:rsid w:val="00D850FA"/>
    <w:rsid w:val="00D8734C"/>
    <w:rsid w:val="00D87C92"/>
    <w:rsid w:val="00D91F41"/>
    <w:rsid w:val="00D9231B"/>
    <w:rsid w:val="00D94E51"/>
    <w:rsid w:val="00D95715"/>
    <w:rsid w:val="00DA3DD5"/>
    <w:rsid w:val="00DA7683"/>
    <w:rsid w:val="00DB626A"/>
    <w:rsid w:val="00DB6373"/>
    <w:rsid w:val="00DB6B04"/>
    <w:rsid w:val="00DC7EEB"/>
    <w:rsid w:val="00DE42C7"/>
    <w:rsid w:val="00DE484A"/>
    <w:rsid w:val="00DF1336"/>
    <w:rsid w:val="00DF5924"/>
    <w:rsid w:val="00DF7243"/>
    <w:rsid w:val="00E032CA"/>
    <w:rsid w:val="00E039D0"/>
    <w:rsid w:val="00E05DCD"/>
    <w:rsid w:val="00E10516"/>
    <w:rsid w:val="00E106A9"/>
    <w:rsid w:val="00E12D37"/>
    <w:rsid w:val="00E16036"/>
    <w:rsid w:val="00E24737"/>
    <w:rsid w:val="00E2480C"/>
    <w:rsid w:val="00E27583"/>
    <w:rsid w:val="00E31AAD"/>
    <w:rsid w:val="00E326FB"/>
    <w:rsid w:val="00E33F38"/>
    <w:rsid w:val="00E34B36"/>
    <w:rsid w:val="00E402CD"/>
    <w:rsid w:val="00E41BF8"/>
    <w:rsid w:val="00E45BB9"/>
    <w:rsid w:val="00E45C25"/>
    <w:rsid w:val="00E47077"/>
    <w:rsid w:val="00E50178"/>
    <w:rsid w:val="00E50284"/>
    <w:rsid w:val="00E50C8D"/>
    <w:rsid w:val="00E56031"/>
    <w:rsid w:val="00E659B1"/>
    <w:rsid w:val="00E663C1"/>
    <w:rsid w:val="00E6753A"/>
    <w:rsid w:val="00E67E50"/>
    <w:rsid w:val="00E73CA8"/>
    <w:rsid w:val="00E7460B"/>
    <w:rsid w:val="00E75138"/>
    <w:rsid w:val="00E7637B"/>
    <w:rsid w:val="00E763C2"/>
    <w:rsid w:val="00E7757F"/>
    <w:rsid w:val="00E80EE7"/>
    <w:rsid w:val="00E8389C"/>
    <w:rsid w:val="00E83F3A"/>
    <w:rsid w:val="00E86C3A"/>
    <w:rsid w:val="00E87F6C"/>
    <w:rsid w:val="00E90BDB"/>
    <w:rsid w:val="00E91C16"/>
    <w:rsid w:val="00E92F06"/>
    <w:rsid w:val="00E93F98"/>
    <w:rsid w:val="00E9761F"/>
    <w:rsid w:val="00EA2DC5"/>
    <w:rsid w:val="00EA3A73"/>
    <w:rsid w:val="00EA7E2A"/>
    <w:rsid w:val="00EB1A17"/>
    <w:rsid w:val="00EB1AF6"/>
    <w:rsid w:val="00EB6129"/>
    <w:rsid w:val="00EC247A"/>
    <w:rsid w:val="00EC2D48"/>
    <w:rsid w:val="00EC6D2E"/>
    <w:rsid w:val="00ED179B"/>
    <w:rsid w:val="00ED1C18"/>
    <w:rsid w:val="00ED1EE0"/>
    <w:rsid w:val="00ED1F58"/>
    <w:rsid w:val="00ED6DB5"/>
    <w:rsid w:val="00EF11A5"/>
    <w:rsid w:val="00EF329F"/>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3C3E"/>
    <w:rsid w:val="00F76EC2"/>
    <w:rsid w:val="00F77627"/>
    <w:rsid w:val="00F812A7"/>
    <w:rsid w:val="00F867FF"/>
    <w:rsid w:val="00F87064"/>
    <w:rsid w:val="00F8789C"/>
    <w:rsid w:val="00F91CEA"/>
    <w:rsid w:val="00F93ACF"/>
    <w:rsid w:val="00F9536F"/>
    <w:rsid w:val="00F95782"/>
    <w:rsid w:val="00F96A75"/>
    <w:rsid w:val="00F96F75"/>
    <w:rsid w:val="00FA3171"/>
    <w:rsid w:val="00FA56FC"/>
    <w:rsid w:val="00FB30EC"/>
    <w:rsid w:val="00FB4B3E"/>
    <w:rsid w:val="00FB698E"/>
    <w:rsid w:val="00FC5068"/>
    <w:rsid w:val="00FD0108"/>
    <w:rsid w:val="00FD3C62"/>
    <w:rsid w:val="00FD7087"/>
    <w:rsid w:val="00FD76DB"/>
    <w:rsid w:val="00FE0DE4"/>
    <w:rsid w:val="00FE1459"/>
    <w:rsid w:val="00FE1DBB"/>
    <w:rsid w:val="00FE3E3E"/>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CECDE7F3-DCE1-41BC-8D5F-666F1D1C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automaticaddison.com/how-the-sobel-operator-works/"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s://en.wikipedia.org/wiki/Nobuyuki_Otsu" TargetMode="External"/><Relationship Id="rId31" Type="http://schemas.openxmlformats.org/officeDocument/2006/relationships/hyperlink" Target="https://en.wikipedia.org/wiki/Gaussian_blur"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58</Pages>
  <Words>8762</Words>
  <Characters>49948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Duy Hung</cp:lastModifiedBy>
  <cp:revision>330</cp:revision>
  <cp:lastPrinted>2023-05-25T07:23:00Z</cp:lastPrinted>
  <dcterms:created xsi:type="dcterms:W3CDTF">2024-10-29T05:52:00Z</dcterms:created>
  <dcterms:modified xsi:type="dcterms:W3CDTF">2024-11-10T06:19:00Z</dcterms:modified>
</cp:coreProperties>
</file>