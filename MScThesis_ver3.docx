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548" w:tblpY="64"/>
        <w:tblOverlap w:val="never"/>
        <w:tblW w:w="10344" w:type="dxa"/>
        <w:tblLayout w:type="fixed"/>
        <w:tblLook w:val="04A0" w:firstRow="1" w:lastRow="0" w:firstColumn="1" w:lastColumn="0" w:noHBand="0" w:noVBand="1"/>
      </w:tblPr>
      <w:tblGrid>
        <w:gridCol w:w="1514"/>
        <w:gridCol w:w="3880"/>
        <w:gridCol w:w="4950"/>
      </w:tblGrid>
      <w:tr w:rsidR="002F5265" w:rsidRPr="00AE2A07" w14:paraId="001AF1F7" w14:textId="77777777" w:rsidTr="00937483">
        <w:trPr>
          <w:cantSplit/>
          <w:trHeight w:val="1189"/>
        </w:trPr>
        <w:tc>
          <w:tcPr>
            <w:tcW w:w="1514" w:type="dxa"/>
            <w:vMerge w:val="restart"/>
            <w:textDirection w:val="tbRl"/>
            <w:vAlign w:val="center"/>
          </w:tcPr>
          <w:p w14:paraId="491B9094" w14:textId="2CBE4A7D" w:rsidR="002F5265" w:rsidRPr="00AE2A07" w:rsidRDefault="002F5265" w:rsidP="001B1C7D">
            <w:pPr>
              <w:ind w:left="113" w:right="113"/>
              <w:jc w:val="center"/>
            </w:pPr>
            <w:bookmarkStart w:id="0" w:name="_Toc134720559"/>
            <w:bookmarkStart w:id="1" w:name="_Toc135813235"/>
          </w:p>
        </w:tc>
        <w:tc>
          <w:tcPr>
            <w:tcW w:w="8830" w:type="dxa"/>
            <w:gridSpan w:val="2"/>
          </w:tcPr>
          <w:p w14:paraId="41865548" w14:textId="10079989" w:rsidR="002F5265" w:rsidRPr="00AE2A07" w:rsidRDefault="00937483" w:rsidP="001B1C7D">
            <w:pPr>
              <w:spacing w:before="360"/>
              <w:jc w:val="center"/>
              <w:rPr>
                <w:b/>
                <w:bCs/>
                <w:lang w:val="vi-VN"/>
              </w:rPr>
            </w:pPr>
            <w:r w:rsidRPr="00AE2A07">
              <w:rPr>
                <w:rFonts w:eastAsia="Arial"/>
                <w:noProof/>
                <w:sz w:val="26"/>
                <w:szCs w:val="22"/>
              </w:rPr>
              <mc:AlternateContent>
                <mc:Choice Requires="wps">
                  <w:drawing>
                    <wp:anchor distT="0" distB="0" distL="114300" distR="114300" simplePos="0" relativeHeight="251659776" behindDoc="0" locked="0" layoutInCell="1" allowOverlap="1" wp14:anchorId="0E99D0C6" wp14:editId="3DEAF1A7">
                      <wp:simplePos x="0" y="0"/>
                      <wp:positionH relativeFrom="column">
                        <wp:posOffset>-1270</wp:posOffset>
                      </wp:positionH>
                      <wp:positionV relativeFrom="paragraph">
                        <wp:posOffset>22860</wp:posOffset>
                      </wp:positionV>
                      <wp:extent cx="5659451" cy="8315245"/>
                      <wp:effectExtent l="19050" t="19050" r="36830" b="29210"/>
                      <wp:wrapNone/>
                      <wp:docPr id="5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451" cy="8315245"/>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A2DDF5" id="Rectangle 4" o:spid="_x0000_s1026" style="position:absolute;margin-left:-.1pt;margin-top:1.8pt;width:445.65pt;height:65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" filled="f" strokeweight="4.5pt">
                      <v:stroke linestyle="thinThick"/>
                    </v:rect>
                  </w:pict>
                </mc:Fallback>
              </mc:AlternateContent>
            </w:r>
            <w:r w:rsidR="002F5265" w:rsidRPr="00AE2A07">
              <w:rPr>
                <w:b/>
                <w:bCs/>
                <w:sz w:val="28"/>
                <w:szCs w:val="30"/>
                <w:lang w:val="vi-VN"/>
              </w:rPr>
              <w:t>HỌC VIỆN CÔNG NGHỆ BƯU CHÍNH VIỄN THÔNG</w:t>
            </w:r>
          </w:p>
          <w:p w14:paraId="59828AFD" w14:textId="77777777" w:rsidR="002F5265" w:rsidRPr="00AE2A07" w:rsidRDefault="002F5265" w:rsidP="001B1C7D">
            <w:pPr>
              <w:tabs>
                <w:tab w:val="left" w:pos="2490"/>
              </w:tabs>
              <w:jc w:val="center"/>
              <w:rPr>
                <w:b/>
                <w:bCs/>
              </w:rPr>
            </w:pPr>
            <w:r w:rsidRPr="00AE2A07">
              <w:rPr>
                <w:b/>
                <w:bCs/>
              </w:rPr>
              <w:t>---------------------------------------</w:t>
            </w:r>
          </w:p>
        </w:tc>
      </w:tr>
      <w:tr w:rsidR="002F5265" w:rsidRPr="00AE2A07" w14:paraId="5B4B28C3" w14:textId="77777777" w:rsidTr="00937483">
        <w:trPr>
          <w:cantSplit/>
          <w:trHeight w:val="629"/>
        </w:trPr>
        <w:tc>
          <w:tcPr>
            <w:tcW w:w="1514" w:type="dxa"/>
            <w:vMerge/>
          </w:tcPr>
          <w:p w14:paraId="24C15358" w14:textId="77777777" w:rsidR="002F5265" w:rsidRPr="00AE2A07" w:rsidRDefault="002F5265" w:rsidP="001B1C7D">
            <w:pPr>
              <w:jc w:val="center"/>
            </w:pPr>
          </w:p>
        </w:tc>
        <w:tc>
          <w:tcPr>
            <w:tcW w:w="3880" w:type="dxa"/>
            <w:vAlign w:val="center"/>
          </w:tcPr>
          <w:p w14:paraId="27A71CCE" w14:textId="77777777" w:rsidR="002F5265" w:rsidRPr="00AE2A07" w:rsidRDefault="002F5265" w:rsidP="001B1C7D">
            <w:pPr>
              <w:spacing w:before="140"/>
              <w:jc w:val="center"/>
              <w:rPr>
                <w:b/>
                <w:bCs/>
                <w:sz w:val="22"/>
                <w:szCs w:val="22"/>
              </w:rPr>
            </w:pPr>
          </w:p>
        </w:tc>
        <w:tc>
          <w:tcPr>
            <w:tcW w:w="4950" w:type="dxa"/>
            <w:vAlign w:val="center"/>
          </w:tcPr>
          <w:p w14:paraId="5108D7C9" w14:textId="77777777" w:rsidR="002F5265" w:rsidRPr="00AE2A07" w:rsidRDefault="002F5265" w:rsidP="001B1C7D">
            <w:pPr>
              <w:spacing w:before="140"/>
              <w:jc w:val="center"/>
              <w:rPr>
                <w:b/>
                <w:bCs/>
                <w:sz w:val="22"/>
                <w:szCs w:val="22"/>
              </w:rPr>
            </w:pPr>
          </w:p>
        </w:tc>
      </w:tr>
      <w:tr w:rsidR="002F5265" w:rsidRPr="00AE2A07" w14:paraId="0CA7E779" w14:textId="77777777" w:rsidTr="00937483">
        <w:trPr>
          <w:cantSplit/>
          <w:trHeight w:val="1908"/>
        </w:trPr>
        <w:tc>
          <w:tcPr>
            <w:tcW w:w="1514" w:type="dxa"/>
            <w:vMerge/>
          </w:tcPr>
          <w:p w14:paraId="6D67AC82" w14:textId="77777777" w:rsidR="002F5265" w:rsidRPr="00AE2A07" w:rsidRDefault="002F5265" w:rsidP="001B1C7D">
            <w:pPr>
              <w:jc w:val="center"/>
            </w:pPr>
          </w:p>
        </w:tc>
        <w:tc>
          <w:tcPr>
            <w:tcW w:w="8830" w:type="dxa"/>
            <w:gridSpan w:val="2"/>
          </w:tcPr>
          <w:p w14:paraId="3D51F81B" w14:textId="77777777" w:rsidR="002F5265" w:rsidRPr="00AE2A07" w:rsidRDefault="002F5265" w:rsidP="001B1C7D">
            <w:pPr>
              <w:spacing w:before="140"/>
              <w:jc w:val="center"/>
              <w:rPr>
                <w:b/>
                <w:bCs/>
              </w:rPr>
            </w:pPr>
            <w:r w:rsidRPr="00AE2A07">
              <w:object w:dxaOrig="1619" w:dyaOrig="1626" w14:anchorId="61BA7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82.5pt" o:ole="">
                  <v:imagedata r:id="rId8" o:title=""/>
                </v:shape>
                <o:OLEObject Type="Embed" ProgID="Photoshop.Image.7" ShapeID="_x0000_i1025" DrawAspect="Content" ObjectID="_1793306038" r:id="rId9">
                  <o:FieldCodes>\s</o:FieldCodes>
                </o:OLEObject>
              </w:object>
            </w:r>
          </w:p>
        </w:tc>
      </w:tr>
      <w:tr w:rsidR="002F5265" w:rsidRPr="00AE2A07" w14:paraId="5B3423D2" w14:textId="77777777" w:rsidTr="00937483">
        <w:trPr>
          <w:cantSplit/>
          <w:trHeight w:val="456"/>
        </w:trPr>
        <w:tc>
          <w:tcPr>
            <w:tcW w:w="1514" w:type="dxa"/>
            <w:vMerge/>
          </w:tcPr>
          <w:p w14:paraId="2067C142" w14:textId="77777777" w:rsidR="002F5265" w:rsidRPr="00AE2A07" w:rsidRDefault="002F5265" w:rsidP="001B1C7D">
            <w:pPr>
              <w:jc w:val="center"/>
              <w:rPr>
                <w:b/>
                <w:bCs/>
              </w:rPr>
            </w:pPr>
          </w:p>
        </w:tc>
        <w:tc>
          <w:tcPr>
            <w:tcW w:w="8830" w:type="dxa"/>
            <w:gridSpan w:val="2"/>
          </w:tcPr>
          <w:p w14:paraId="476DD293" w14:textId="77777777" w:rsidR="002F5265" w:rsidRPr="00AE2A07" w:rsidRDefault="002F5265" w:rsidP="001B1C7D">
            <w:pPr>
              <w:spacing w:before="140"/>
              <w:jc w:val="center"/>
              <w:rPr>
                <w:b/>
                <w:bCs/>
              </w:rPr>
            </w:pPr>
          </w:p>
        </w:tc>
      </w:tr>
      <w:tr w:rsidR="002F5265" w:rsidRPr="00AE2A07" w14:paraId="25917FE4" w14:textId="77777777" w:rsidTr="00937483">
        <w:trPr>
          <w:cantSplit/>
          <w:trHeight w:val="506"/>
        </w:trPr>
        <w:tc>
          <w:tcPr>
            <w:tcW w:w="1514" w:type="dxa"/>
            <w:vMerge/>
          </w:tcPr>
          <w:p w14:paraId="7A4F27FF" w14:textId="77777777" w:rsidR="002F5265" w:rsidRPr="00AE2A07" w:rsidRDefault="002F5265" w:rsidP="001B1C7D">
            <w:pPr>
              <w:jc w:val="center"/>
              <w:rPr>
                <w:b/>
                <w:bCs/>
              </w:rPr>
            </w:pPr>
          </w:p>
        </w:tc>
        <w:tc>
          <w:tcPr>
            <w:tcW w:w="8830" w:type="dxa"/>
            <w:gridSpan w:val="2"/>
          </w:tcPr>
          <w:p w14:paraId="49BE5361" w14:textId="6F7AEA53" w:rsidR="00937483" w:rsidRPr="00AE2A07" w:rsidRDefault="007C50C8" w:rsidP="00937483">
            <w:pPr>
              <w:spacing w:before="140" w:line="360" w:lineRule="auto"/>
              <w:jc w:val="center"/>
              <w:rPr>
                <w:b/>
                <w:bCs/>
                <w:sz w:val="28"/>
                <w:szCs w:val="28"/>
              </w:rPr>
            </w:pPr>
            <w:r w:rsidRPr="00AE2A07">
              <w:rPr>
                <w:b/>
                <w:bCs/>
                <w:sz w:val="28"/>
                <w:szCs w:val="28"/>
              </w:rPr>
              <w:t>NGUYỄN DUY HƯNG</w:t>
            </w:r>
          </w:p>
        </w:tc>
      </w:tr>
      <w:tr w:rsidR="002F5265" w:rsidRPr="00AE2A07" w14:paraId="43D5F26A" w14:textId="77777777" w:rsidTr="00937483">
        <w:trPr>
          <w:cantSplit/>
          <w:trHeight w:val="456"/>
        </w:trPr>
        <w:tc>
          <w:tcPr>
            <w:tcW w:w="1514" w:type="dxa"/>
            <w:vMerge/>
          </w:tcPr>
          <w:p w14:paraId="59E40486" w14:textId="77777777" w:rsidR="002F5265" w:rsidRPr="00AE2A07" w:rsidRDefault="002F5265" w:rsidP="001B1C7D">
            <w:pPr>
              <w:jc w:val="center"/>
            </w:pPr>
          </w:p>
        </w:tc>
        <w:tc>
          <w:tcPr>
            <w:tcW w:w="8830" w:type="dxa"/>
            <w:gridSpan w:val="2"/>
          </w:tcPr>
          <w:p w14:paraId="1B8E7973" w14:textId="77777777" w:rsidR="002F5265" w:rsidRPr="00AE2A07" w:rsidRDefault="002F5265" w:rsidP="001B1C7D">
            <w:pPr>
              <w:spacing w:before="140"/>
              <w:rPr>
                <w:b/>
                <w:bCs/>
              </w:rPr>
            </w:pPr>
          </w:p>
        </w:tc>
      </w:tr>
      <w:tr w:rsidR="002F5265" w:rsidRPr="00AE2A07" w14:paraId="5A1FDECB" w14:textId="77777777" w:rsidTr="00937483">
        <w:trPr>
          <w:cantSplit/>
          <w:trHeight w:val="456"/>
        </w:trPr>
        <w:tc>
          <w:tcPr>
            <w:tcW w:w="1514" w:type="dxa"/>
            <w:vMerge w:val="restart"/>
            <w:textDirection w:val="tbRl"/>
            <w:vAlign w:val="center"/>
          </w:tcPr>
          <w:p w14:paraId="01C1AAD9" w14:textId="1B3C730E" w:rsidR="002F5265" w:rsidRPr="00AE2A07" w:rsidRDefault="002F5265" w:rsidP="001B1C7D">
            <w:pPr>
              <w:ind w:left="113" w:right="113"/>
              <w:jc w:val="center"/>
              <w:rPr>
                <w:lang w:val="vi-VN"/>
              </w:rPr>
            </w:pPr>
          </w:p>
        </w:tc>
        <w:tc>
          <w:tcPr>
            <w:tcW w:w="8830" w:type="dxa"/>
            <w:gridSpan w:val="2"/>
          </w:tcPr>
          <w:p w14:paraId="3628E682" w14:textId="13A1C74F"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39371760" w14:textId="77777777" w:rsidTr="00937483">
        <w:trPr>
          <w:cantSplit/>
          <w:trHeight w:val="506"/>
        </w:trPr>
        <w:tc>
          <w:tcPr>
            <w:tcW w:w="1514" w:type="dxa"/>
            <w:vMerge/>
            <w:textDirection w:val="tbRl"/>
            <w:vAlign w:val="center"/>
          </w:tcPr>
          <w:p w14:paraId="13B2FC39" w14:textId="77777777" w:rsidR="002F5265" w:rsidRPr="00AE2A07" w:rsidRDefault="002F5265" w:rsidP="001B1C7D">
            <w:pPr>
              <w:ind w:left="113" w:right="113"/>
              <w:jc w:val="center"/>
              <w:rPr>
                <w:sz w:val="32"/>
                <w:szCs w:val="32"/>
                <w:lang w:val="vi-VN"/>
              </w:rPr>
            </w:pPr>
          </w:p>
        </w:tc>
        <w:tc>
          <w:tcPr>
            <w:tcW w:w="8830" w:type="dxa"/>
            <w:gridSpan w:val="2"/>
          </w:tcPr>
          <w:p w14:paraId="5482CE74" w14:textId="77777777" w:rsidR="002F5265" w:rsidRPr="00AE2A07" w:rsidRDefault="002F5265" w:rsidP="001B1C7D">
            <w:pPr>
              <w:spacing w:before="140"/>
              <w:jc w:val="center"/>
              <w:rPr>
                <w:b/>
                <w:bCs/>
                <w:lang w:val="de-DE"/>
              </w:rPr>
            </w:pPr>
          </w:p>
        </w:tc>
      </w:tr>
      <w:tr w:rsidR="002F5265" w:rsidRPr="00AE2A07" w14:paraId="7DA43C19" w14:textId="77777777" w:rsidTr="00937483">
        <w:trPr>
          <w:cantSplit/>
          <w:trHeight w:val="456"/>
        </w:trPr>
        <w:tc>
          <w:tcPr>
            <w:tcW w:w="1514" w:type="dxa"/>
            <w:vMerge/>
            <w:vAlign w:val="center"/>
          </w:tcPr>
          <w:p w14:paraId="1188928C" w14:textId="77777777" w:rsidR="002F5265" w:rsidRPr="00AE2A07" w:rsidRDefault="002F5265" w:rsidP="001B1C7D">
            <w:pPr>
              <w:jc w:val="center"/>
              <w:rPr>
                <w:lang w:val="de-DE"/>
              </w:rPr>
            </w:pPr>
          </w:p>
        </w:tc>
        <w:tc>
          <w:tcPr>
            <w:tcW w:w="8830" w:type="dxa"/>
            <w:gridSpan w:val="2"/>
          </w:tcPr>
          <w:p w14:paraId="3F6AC213" w14:textId="77777777" w:rsidR="002F5265" w:rsidRPr="00AE2A07" w:rsidRDefault="002F5265" w:rsidP="001B1C7D">
            <w:pPr>
              <w:spacing w:before="140"/>
              <w:jc w:val="center"/>
              <w:rPr>
                <w:b/>
                <w:bCs/>
                <w:lang w:val="de-DE"/>
              </w:rPr>
            </w:pPr>
          </w:p>
        </w:tc>
      </w:tr>
      <w:tr w:rsidR="002F5265" w:rsidRPr="00AE2A07" w14:paraId="7A0FA4BF" w14:textId="77777777" w:rsidTr="00937483">
        <w:trPr>
          <w:cantSplit/>
          <w:trHeight w:val="456"/>
        </w:trPr>
        <w:tc>
          <w:tcPr>
            <w:tcW w:w="1514" w:type="dxa"/>
            <w:vMerge/>
            <w:vAlign w:val="center"/>
          </w:tcPr>
          <w:p w14:paraId="20A28C30" w14:textId="77777777" w:rsidR="002F5265" w:rsidRPr="00AE2A07" w:rsidRDefault="002F5265" w:rsidP="001B1C7D">
            <w:pPr>
              <w:jc w:val="center"/>
              <w:rPr>
                <w:lang w:val="de-DE"/>
              </w:rPr>
            </w:pPr>
          </w:p>
        </w:tc>
        <w:tc>
          <w:tcPr>
            <w:tcW w:w="8830" w:type="dxa"/>
            <w:gridSpan w:val="2"/>
          </w:tcPr>
          <w:p w14:paraId="16E8BFB8" w14:textId="77777777" w:rsidR="002F5265" w:rsidRPr="00AE2A07" w:rsidRDefault="002F5265" w:rsidP="001B1C7D">
            <w:pPr>
              <w:spacing w:before="140"/>
              <w:rPr>
                <w:lang w:val="de-DE"/>
              </w:rPr>
            </w:pPr>
          </w:p>
        </w:tc>
      </w:tr>
      <w:tr w:rsidR="002F5265" w:rsidRPr="00AE2A07" w14:paraId="122D5DB5" w14:textId="77777777" w:rsidTr="00937483">
        <w:trPr>
          <w:cantSplit/>
          <w:trHeight w:val="456"/>
        </w:trPr>
        <w:tc>
          <w:tcPr>
            <w:tcW w:w="1514" w:type="dxa"/>
            <w:vMerge/>
            <w:vAlign w:val="center"/>
          </w:tcPr>
          <w:p w14:paraId="4530285A" w14:textId="77777777" w:rsidR="002F5265" w:rsidRPr="00AE2A07" w:rsidRDefault="002F5265" w:rsidP="001B1C7D">
            <w:pPr>
              <w:jc w:val="center"/>
              <w:rPr>
                <w:lang w:val="de-DE"/>
              </w:rPr>
            </w:pPr>
          </w:p>
        </w:tc>
        <w:tc>
          <w:tcPr>
            <w:tcW w:w="8830" w:type="dxa"/>
            <w:gridSpan w:val="2"/>
          </w:tcPr>
          <w:p w14:paraId="6388CD00" w14:textId="0E83505D" w:rsidR="002F5265" w:rsidRPr="00AE2A07" w:rsidRDefault="002F5265" w:rsidP="00937483">
            <w:pPr>
              <w:tabs>
                <w:tab w:val="left" w:pos="2033"/>
              </w:tabs>
              <w:spacing w:before="140"/>
              <w:rPr>
                <w:b/>
                <w:bCs/>
                <w:lang w:val="de-DE"/>
              </w:rPr>
            </w:pPr>
          </w:p>
        </w:tc>
      </w:tr>
      <w:tr w:rsidR="002F5265" w:rsidRPr="00AE2A07" w14:paraId="63292D78" w14:textId="77777777" w:rsidTr="00937483">
        <w:trPr>
          <w:cantSplit/>
          <w:trHeight w:val="1002"/>
        </w:trPr>
        <w:tc>
          <w:tcPr>
            <w:tcW w:w="1514" w:type="dxa"/>
            <w:vMerge/>
            <w:vAlign w:val="center"/>
          </w:tcPr>
          <w:p w14:paraId="7170A106" w14:textId="77777777" w:rsidR="002F5265" w:rsidRPr="00AE2A07" w:rsidRDefault="002F5265" w:rsidP="001B1C7D">
            <w:pPr>
              <w:jc w:val="center"/>
              <w:rPr>
                <w:b/>
                <w:bCs/>
                <w:lang w:val="de-DE"/>
              </w:rPr>
            </w:pPr>
          </w:p>
        </w:tc>
        <w:tc>
          <w:tcPr>
            <w:tcW w:w="8830" w:type="dxa"/>
            <w:gridSpan w:val="2"/>
          </w:tcPr>
          <w:p w14:paraId="08DE4CD5" w14:textId="0DCFC1BA" w:rsidR="002F5265" w:rsidRPr="00AE2A07" w:rsidRDefault="001B1C7D" w:rsidP="001B1C7D">
            <w:pPr>
              <w:spacing w:before="140"/>
              <w:jc w:val="center"/>
              <w:rPr>
                <w:b/>
                <w:bCs/>
                <w:sz w:val="28"/>
                <w:szCs w:val="32"/>
                <w:lang w:val="de-DE"/>
              </w:rPr>
            </w:pPr>
            <w:r w:rsidRPr="00AE2A07">
              <w:rPr>
                <w:b/>
                <w:bCs/>
                <w:sz w:val="28"/>
                <w:szCs w:val="32"/>
                <w:lang w:val="de-DE"/>
              </w:rPr>
              <w:t>ĐỒ</w:t>
            </w:r>
            <w:r w:rsidR="002F5265" w:rsidRPr="00AE2A07">
              <w:rPr>
                <w:b/>
                <w:bCs/>
                <w:sz w:val="28"/>
                <w:szCs w:val="32"/>
                <w:lang w:val="de-DE"/>
              </w:rPr>
              <w:t xml:space="preserve"> ÁN TỐT NGHIỆP THẠC SĨ KỸ THUẬT</w:t>
            </w:r>
          </w:p>
          <w:p w14:paraId="53363F59" w14:textId="77777777" w:rsidR="002F5265" w:rsidRPr="00AE2A07" w:rsidRDefault="002F5265" w:rsidP="001B1C7D">
            <w:pPr>
              <w:spacing w:before="140"/>
              <w:jc w:val="center"/>
              <w:rPr>
                <w:bCs/>
                <w:sz w:val="28"/>
                <w:szCs w:val="28"/>
                <w:lang w:val="de-DE"/>
              </w:rP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 xml:space="preserve">) </w:t>
            </w:r>
          </w:p>
        </w:tc>
      </w:tr>
      <w:tr w:rsidR="002F5265" w:rsidRPr="00AE2A07" w14:paraId="3FDAF2A2" w14:textId="77777777" w:rsidTr="00937483">
        <w:trPr>
          <w:cantSplit/>
          <w:trHeight w:val="506"/>
        </w:trPr>
        <w:tc>
          <w:tcPr>
            <w:tcW w:w="1514" w:type="dxa"/>
            <w:vMerge/>
            <w:vAlign w:val="center"/>
          </w:tcPr>
          <w:p w14:paraId="3DC24343" w14:textId="77777777" w:rsidR="002F5265" w:rsidRPr="00AE2A07" w:rsidRDefault="002F5265" w:rsidP="001B1C7D">
            <w:pPr>
              <w:jc w:val="center"/>
              <w:rPr>
                <w:lang w:val="de-DE"/>
              </w:rPr>
            </w:pPr>
          </w:p>
        </w:tc>
        <w:tc>
          <w:tcPr>
            <w:tcW w:w="8830" w:type="dxa"/>
            <w:gridSpan w:val="2"/>
          </w:tcPr>
          <w:p w14:paraId="609B460B" w14:textId="77777777" w:rsidR="002F5265" w:rsidRPr="00AE2A07" w:rsidRDefault="002F5265" w:rsidP="001B1C7D">
            <w:pPr>
              <w:spacing w:before="140"/>
              <w:jc w:val="center"/>
              <w:rPr>
                <w:bCs/>
                <w:sz w:val="28"/>
                <w:szCs w:val="28"/>
                <w:lang w:val="de-DE"/>
              </w:rPr>
            </w:pPr>
          </w:p>
        </w:tc>
      </w:tr>
      <w:tr w:rsidR="002F5265" w:rsidRPr="00AE2A07" w14:paraId="01B91DC3" w14:textId="77777777" w:rsidTr="00937483">
        <w:trPr>
          <w:cantSplit/>
          <w:trHeight w:val="456"/>
        </w:trPr>
        <w:tc>
          <w:tcPr>
            <w:tcW w:w="1514" w:type="dxa"/>
            <w:vMerge w:val="restart"/>
            <w:textDirection w:val="tbRl"/>
            <w:vAlign w:val="center"/>
          </w:tcPr>
          <w:p w14:paraId="4D9AF423" w14:textId="7916AB29" w:rsidR="002F5265" w:rsidRPr="00AE2A07" w:rsidRDefault="002F5265" w:rsidP="001B1C7D">
            <w:pPr>
              <w:ind w:left="113" w:right="113"/>
              <w:jc w:val="center"/>
              <w:rPr>
                <w:lang w:val="vi-VN"/>
              </w:rPr>
            </w:pPr>
          </w:p>
        </w:tc>
        <w:tc>
          <w:tcPr>
            <w:tcW w:w="8830" w:type="dxa"/>
            <w:gridSpan w:val="2"/>
          </w:tcPr>
          <w:p w14:paraId="4C94C0E6" w14:textId="77777777" w:rsidR="002F5265" w:rsidRPr="00AE2A07" w:rsidRDefault="002F5265" w:rsidP="001B1C7D">
            <w:pPr>
              <w:spacing w:before="140"/>
              <w:jc w:val="center"/>
              <w:rPr>
                <w:lang w:val="de-DE"/>
              </w:rPr>
            </w:pPr>
          </w:p>
        </w:tc>
      </w:tr>
      <w:tr w:rsidR="002F5265" w:rsidRPr="00AE2A07" w14:paraId="26D04309" w14:textId="77777777" w:rsidTr="00937483">
        <w:trPr>
          <w:cantSplit/>
          <w:trHeight w:val="456"/>
        </w:trPr>
        <w:tc>
          <w:tcPr>
            <w:tcW w:w="1514" w:type="dxa"/>
            <w:vMerge/>
          </w:tcPr>
          <w:p w14:paraId="35B76C07" w14:textId="77777777" w:rsidR="002F5265" w:rsidRPr="00AE2A07" w:rsidRDefault="002F5265" w:rsidP="001B1C7D">
            <w:pPr>
              <w:jc w:val="center"/>
              <w:rPr>
                <w:lang w:val="de-DE"/>
              </w:rPr>
            </w:pPr>
          </w:p>
        </w:tc>
        <w:tc>
          <w:tcPr>
            <w:tcW w:w="8830" w:type="dxa"/>
            <w:gridSpan w:val="2"/>
          </w:tcPr>
          <w:p w14:paraId="58B80623" w14:textId="77777777" w:rsidR="002F5265" w:rsidRPr="00AE2A07" w:rsidRDefault="002F5265" w:rsidP="001B1C7D">
            <w:pPr>
              <w:spacing w:before="140"/>
              <w:jc w:val="center"/>
              <w:rPr>
                <w:lang w:val="de-DE"/>
              </w:rPr>
            </w:pPr>
          </w:p>
        </w:tc>
      </w:tr>
      <w:tr w:rsidR="002F5265" w:rsidRPr="00AE2A07" w14:paraId="0364D2D9" w14:textId="77777777" w:rsidTr="00937483">
        <w:trPr>
          <w:cantSplit/>
          <w:trHeight w:val="585"/>
        </w:trPr>
        <w:tc>
          <w:tcPr>
            <w:tcW w:w="1514" w:type="dxa"/>
            <w:vMerge/>
          </w:tcPr>
          <w:p w14:paraId="1EA86D57" w14:textId="77777777" w:rsidR="002F5265" w:rsidRPr="00AE2A07" w:rsidRDefault="002F5265" w:rsidP="001B1C7D">
            <w:pPr>
              <w:jc w:val="center"/>
              <w:rPr>
                <w:lang w:val="de-DE"/>
              </w:rPr>
            </w:pPr>
          </w:p>
        </w:tc>
        <w:tc>
          <w:tcPr>
            <w:tcW w:w="8830" w:type="dxa"/>
            <w:gridSpan w:val="2"/>
          </w:tcPr>
          <w:p w14:paraId="3E775781" w14:textId="77777777" w:rsidR="002F5265" w:rsidRPr="00AE2A07" w:rsidRDefault="002F5265" w:rsidP="001B1C7D">
            <w:pPr>
              <w:spacing w:before="140" w:after="120"/>
              <w:rPr>
                <w:b/>
                <w:lang w:val="de-DE"/>
              </w:rPr>
            </w:pPr>
          </w:p>
        </w:tc>
      </w:tr>
      <w:tr w:rsidR="002F5265" w:rsidRPr="00AE2A07" w14:paraId="0BEB09D2" w14:textId="77777777" w:rsidTr="00937483">
        <w:trPr>
          <w:cantSplit/>
          <w:trHeight w:val="1343"/>
        </w:trPr>
        <w:tc>
          <w:tcPr>
            <w:tcW w:w="1514" w:type="dxa"/>
            <w:vAlign w:val="center"/>
          </w:tcPr>
          <w:p w14:paraId="4DF98049" w14:textId="75B1443E" w:rsidR="002F5265" w:rsidRPr="00AE2A07" w:rsidRDefault="002F5265" w:rsidP="001B1C7D">
            <w:pPr>
              <w:spacing w:before="60"/>
              <w:jc w:val="center"/>
              <w:rPr>
                <w:lang w:val="vi-VN"/>
              </w:rPr>
            </w:pPr>
          </w:p>
        </w:tc>
        <w:tc>
          <w:tcPr>
            <w:tcW w:w="8830" w:type="dxa"/>
            <w:gridSpan w:val="2"/>
          </w:tcPr>
          <w:p w14:paraId="77BB45DC" w14:textId="77777777" w:rsidR="002F5265" w:rsidRPr="00AE2A07" w:rsidRDefault="002F5265" w:rsidP="001B1C7D">
            <w:pPr>
              <w:spacing w:before="140"/>
              <w:jc w:val="center"/>
              <w:rPr>
                <w:b/>
                <w:bCs/>
                <w:sz w:val="28"/>
                <w:szCs w:val="28"/>
                <w:lang w:val="vi-VN"/>
              </w:rPr>
            </w:pPr>
          </w:p>
          <w:p w14:paraId="23C9814C" w14:textId="77777777" w:rsidR="00937483" w:rsidRPr="00AE2A07" w:rsidRDefault="00937483" w:rsidP="001B1C7D">
            <w:pPr>
              <w:spacing w:before="140"/>
              <w:jc w:val="center"/>
              <w:rPr>
                <w:sz w:val="24"/>
                <w:szCs w:val="24"/>
                <w:lang w:val="vi-VN"/>
              </w:rPr>
            </w:pPr>
          </w:p>
          <w:p w14:paraId="667404DA" w14:textId="6E83513F" w:rsidR="002F5265" w:rsidRPr="00AE2A07" w:rsidRDefault="002F5265" w:rsidP="001B1C7D">
            <w:pPr>
              <w:spacing w:before="140"/>
              <w:jc w:val="center"/>
              <w:rPr>
                <w:b/>
                <w:bCs/>
                <w:sz w:val="32"/>
                <w:szCs w:val="32"/>
                <w:lang w:val="vi-VN"/>
              </w:rPr>
            </w:pPr>
            <w:r w:rsidRPr="00AE2A07">
              <w:rPr>
                <w:b/>
                <w:bCs/>
                <w:sz w:val="24"/>
                <w:szCs w:val="24"/>
                <w:lang w:val="vi-VN"/>
              </w:rPr>
              <w:t>HÀ NỘI</w:t>
            </w:r>
            <w:r w:rsidRPr="00AE2A07">
              <w:rPr>
                <w:b/>
                <w:bCs/>
                <w:sz w:val="24"/>
                <w:szCs w:val="24"/>
              </w:rPr>
              <w:t xml:space="preserve"> </w:t>
            </w:r>
            <w:r w:rsidR="00937483" w:rsidRPr="00AE2A07">
              <w:rPr>
                <w:b/>
                <w:bCs/>
                <w:sz w:val="24"/>
                <w:szCs w:val="24"/>
              </w:rPr>
              <w:t>–</w:t>
            </w:r>
            <w:r w:rsidRPr="00AE2A07">
              <w:rPr>
                <w:b/>
                <w:bCs/>
                <w:sz w:val="24"/>
                <w:szCs w:val="24"/>
              </w:rPr>
              <w:t xml:space="preserve"> 20</w:t>
            </w:r>
            <w:r w:rsidR="007C50C8" w:rsidRPr="00AE2A07">
              <w:rPr>
                <w:b/>
                <w:bCs/>
                <w:sz w:val="24"/>
                <w:szCs w:val="24"/>
              </w:rPr>
              <w:t>25</w:t>
            </w:r>
          </w:p>
        </w:tc>
      </w:tr>
    </w:tbl>
    <w:tbl>
      <w:tblPr>
        <w:tblW w:w="8800" w:type="dxa"/>
        <w:jc w:val="center"/>
        <w:tblLayout w:type="fixed"/>
        <w:tblLook w:val="04A0" w:firstRow="1" w:lastRow="0" w:firstColumn="1" w:lastColumn="0" w:noHBand="0" w:noVBand="1"/>
      </w:tblPr>
      <w:tblGrid>
        <w:gridCol w:w="3357"/>
        <w:gridCol w:w="5443"/>
      </w:tblGrid>
      <w:tr w:rsidR="002F5265" w:rsidRPr="00AE2A07" w14:paraId="7A7C4365" w14:textId="77777777" w:rsidTr="00937483">
        <w:trPr>
          <w:cantSplit/>
          <w:trHeight w:val="1232"/>
          <w:jc w:val="center"/>
        </w:trPr>
        <w:tc>
          <w:tcPr>
            <w:tcW w:w="8800" w:type="dxa"/>
            <w:gridSpan w:val="2"/>
          </w:tcPr>
          <w:p w14:paraId="3C082AE5" w14:textId="27C8F8CE" w:rsidR="002F5265" w:rsidRPr="00AE2A07" w:rsidRDefault="00937483" w:rsidP="001B1C7D">
            <w:pPr>
              <w:spacing w:before="480"/>
              <w:jc w:val="center"/>
              <w:rPr>
                <w:b/>
                <w:bCs/>
                <w:lang w:val="de-DE"/>
              </w:rPr>
            </w:pPr>
            <w:r w:rsidRPr="00AE2A07">
              <w:rPr>
                <w:rFonts w:eastAsia="Arial"/>
                <w:noProof/>
                <w:sz w:val="26"/>
                <w:szCs w:val="22"/>
              </w:rPr>
              <w:lastRenderedPageBreak/>
              <mc:AlternateContent>
                <mc:Choice Requires="wps">
                  <w:drawing>
                    <wp:anchor distT="0" distB="0" distL="114300" distR="114300" simplePos="0" relativeHeight="251662848" behindDoc="0" locked="0" layoutInCell="1" allowOverlap="1" wp14:anchorId="5D39CFF9" wp14:editId="712131BB">
                      <wp:simplePos x="0" y="0"/>
                      <wp:positionH relativeFrom="column">
                        <wp:posOffset>-46013</wp:posOffset>
                      </wp:positionH>
                      <wp:positionV relativeFrom="paragraph">
                        <wp:posOffset>12407</wp:posOffset>
                      </wp:positionV>
                      <wp:extent cx="5574926" cy="8264338"/>
                      <wp:effectExtent l="19050" t="19050" r="45085" b="41910"/>
                      <wp:wrapNone/>
                      <wp:docPr id="117941536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4926" cy="8264338"/>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02C64" id="Rectangle 4" o:spid="_x0000_s1026" style="position:absolute;margin-left:-3.6pt;margin-top:1pt;width:438.95pt;height:650.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" filled="f" strokeweight="4.5pt">
                      <v:stroke linestyle="thinThick"/>
                    </v:rect>
                  </w:pict>
                </mc:Fallback>
              </mc:AlternateContent>
            </w:r>
            <w:r w:rsidR="002F5265" w:rsidRPr="00AE2A07">
              <w:rPr>
                <w:b/>
                <w:bCs/>
                <w:sz w:val="28"/>
                <w:szCs w:val="30"/>
                <w:lang w:val="de-DE"/>
              </w:rPr>
              <w:t>HỌC VIỆN CÔNG NGHỆ BƯU CHÍNH VIỄN THÔNG</w:t>
            </w:r>
          </w:p>
          <w:p w14:paraId="206269A9" w14:textId="487473F9" w:rsidR="002F5265" w:rsidRPr="00AE2A07" w:rsidRDefault="002F5265" w:rsidP="001B1C7D">
            <w:pPr>
              <w:spacing w:before="60"/>
              <w:jc w:val="center"/>
              <w:rPr>
                <w:b/>
                <w:bCs/>
                <w:lang w:val="de-DE"/>
              </w:rPr>
            </w:pPr>
            <w:r w:rsidRPr="00AE2A07">
              <w:rPr>
                <w:b/>
                <w:bCs/>
              </w:rPr>
              <w:t>---------------------------------------</w:t>
            </w:r>
          </w:p>
        </w:tc>
      </w:tr>
      <w:tr w:rsidR="002F5265" w:rsidRPr="00AE2A07" w14:paraId="6547AE9F" w14:textId="77777777" w:rsidTr="00937483">
        <w:trPr>
          <w:cantSplit/>
          <w:trHeight w:val="421"/>
          <w:jc w:val="center"/>
        </w:trPr>
        <w:tc>
          <w:tcPr>
            <w:tcW w:w="3357" w:type="dxa"/>
            <w:vAlign w:val="center"/>
          </w:tcPr>
          <w:p w14:paraId="0C327314" w14:textId="77777777" w:rsidR="002F5265" w:rsidRPr="00AE2A07" w:rsidRDefault="002F5265" w:rsidP="001B1C7D">
            <w:pPr>
              <w:spacing w:before="140"/>
              <w:jc w:val="center"/>
              <w:rPr>
                <w:b/>
                <w:bCs/>
                <w:sz w:val="22"/>
                <w:szCs w:val="22"/>
                <w:lang w:val="de-DE"/>
              </w:rPr>
            </w:pPr>
          </w:p>
        </w:tc>
        <w:tc>
          <w:tcPr>
            <w:tcW w:w="5443" w:type="dxa"/>
            <w:vAlign w:val="center"/>
          </w:tcPr>
          <w:p w14:paraId="067583A3" w14:textId="43AE3EA7" w:rsidR="002F5265" w:rsidRPr="00AE2A07" w:rsidRDefault="002F5265" w:rsidP="001B1C7D">
            <w:pPr>
              <w:spacing w:before="140"/>
              <w:jc w:val="center"/>
              <w:rPr>
                <w:b/>
                <w:bCs/>
                <w:sz w:val="22"/>
                <w:szCs w:val="22"/>
              </w:rPr>
            </w:pPr>
          </w:p>
        </w:tc>
      </w:tr>
      <w:tr w:rsidR="002F5265" w:rsidRPr="00AE2A07" w14:paraId="30886714" w14:textId="77777777" w:rsidTr="00937483">
        <w:trPr>
          <w:cantSplit/>
          <w:trHeight w:val="1811"/>
          <w:jc w:val="center"/>
        </w:trPr>
        <w:tc>
          <w:tcPr>
            <w:tcW w:w="8800" w:type="dxa"/>
            <w:gridSpan w:val="2"/>
          </w:tcPr>
          <w:p w14:paraId="0A0302A0" w14:textId="1B15A0DD" w:rsidR="002F5265" w:rsidRPr="00AE2A07" w:rsidRDefault="002F5265" w:rsidP="001B1C7D">
            <w:pPr>
              <w:spacing w:before="60"/>
              <w:jc w:val="center"/>
              <w:rPr>
                <w:b/>
                <w:bCs/>
              </w:rPr>
            </w:pPr>
            <w:r w:rsidRPr="00AE2A07">
              <w:object w:dxaOrig="1619" w:dyaOrig="1626" w14:anchorId="1747E425">
                <v:shape id="_x0000_i1026" type="#_x0000_t75" style="width:82.5pt;height:82.5pt" o:ole="">
                  <v:imagedata r:id="rId8" o:title=""/>
                </v:shape>
                <o:OLEObject Type="Embed" ProgID="Photoshop.Image.7" ShapeID="_x0000_i1026" DrawAspect="Content" ObjectID="_1793306039" r:id="rId10">
                  <o:FieldCodes>\s</o:FieldCodes>
                </o:OLEObject>
              </w:object>
            </w:r>
          </w:p>
        </w:tc>
      </w:tr>
      <w:tr w:rsidR="002F5265" w:rsidRPr="00AE2A07" w14:paraId="6F63B18D" w14:textId="77777777" w:rsidTr="00937483">
        <w:trPr>
          <w:cantSplit/>
          <w:trHeight w:val="359"/>
          <w:jc w:val="center"/>
        </w:trPr>
        <w:tc>
          <w:tcPr>
            <w:tcW w:w="8800" w:type="dxa"/>
            <w:gridSpan w:val="2"/>
          </w:tcPr>
          <w:p w14:paraId="7BE73185" w14:textId="77777777" w:rsidR="002F5265" w:rsidRPr="00AE2A07" w:rsidRDefault="002F5265" w:rsidP="001B1C7D">
            <w:pPr>
              <w:spacing w:before="60"/>
              <w:jc w:val="center"/>
              <w:rPr>
                <w:b/>
                <w:bCs/>
              </w:rPr>
            </w:pPr>
          </w:p>
        </w:tc>
      </w:tr>
      <w:tr w:rsidR="002F5265" w:rsidRPr="00AE2A07" w14:paraId="233FB5A9" w14:textId="77777777" w:rsidTr="00937483">
        <w:trPr>
          <w:cantSplit/>
          <w:trHeight w:val="409"/>
          <w:jc w:val="center"/>
        </w:trPr>
        <w:tc>
          <w:tcPr>
            <w:tcW w:w="8800" w:type="dxa"/>
            <w:gridSpan w:val="2"/>
          </w:tcPr>
          <w:p w14:paraId="5E9F6056" w14:textId="77777777" w:rsidR="002F5265" w:rsidRPr="00AE2A07" w:rsidRDefault="002F5265" w:rsidP="001B1C7D">
            <w:pPr>
              <w:spacing w:before="60"/>
              <w:jc w:val="center"/>
              <w:rPr>
                <w:b/>
                <w:sz w:val="28"/>
                <w:szCs w:val="30"/>
              </w:rPr>
            </w:pPr>
          </w:p>
        </w:tc>
      </w:tr>
      <w:tr w:rsidR="002F5265" w:rsidRPr="00AE2A07" w14:paraId="5FA20F7F" w14:textId="77777777" w:rsidTr="00937483">
        <w:trPr>
          <w:cantSplit/>
          <w:trHeight w:val="409"/>
          <w:jc w:val="center"/>
        </w:trPr>
        <w:tc>
          <w:tcPr>
            <w:tcW w:w="8800" w:type="dxa"/>
            <w:gridSpan w:val="2"/>
          </w:tcPr>
          <w:p w14:paraId="5E28D5E1" w14:textId="7D88F366" w:rsidR="002F5265" w:rsidRPr="00AE2A07" w:rsidRDefault="007C50C8" w:rsidP="001B1C7D">
            <w:pPr>
              <w:spacing w:before="60"/>
              <w:jc w:val="center"/>
              <w:rPr>
                <w:b/>
                <w:bCs/>
                <w:sz w:val="28"/>
              </w:rPr>
            </w:pPr>
            <w:r w:rsidRPr="00AE2A07">
              <w:rPr>
                <w:b/>
                <w:bCs/>
                <w:sz w:val="28"/>
                <w:szCs w:val="28"/>
              </w:rPr>
              <w:t>NGUYỄN DUY HƯNG</w:t>
            </w:r>
          </w:p>
        </w:tc>
      </w:tr>
      <w:tr w:rsidR="002F5265" w:rsidRPr="00AE2A07" w14:paraId="22AAF0E0" w14:textId="77777777" w:rsidTr="00937483">
        <w:trPr>
          <w:cantSplit/>
          <w:trHeight w:val="359"/>
          <w:jc w:val="center"/>
        </w:trPr>
        <w:tc>
          <w:tcPr>
            <w:tcW w:w="8800" w:type="dxa"/>
            <w:gridSpan w:val="2"/>
          </w:tcPr>
          <w:p w14:paraId="67397784" w14:textId="77777777" w:rsidR="002F5265" w:rsidRPr="00AE2A07" w:rsidRDefault="002F5265" w:rsidP="001B1C7D">
            <w:pPr>
              <w:spacing w:before="60"/>
              <w:rPr>
                <w:b/>
                <w:bCs/>
              </w:rPr>
            </w:pPr>
          </w:p>
        </w:tc>
      </w:tr>
      <w:tr w:rsidR="002F5265" w:rsidRPr="00AE2A07" w14:paraId="5729A1F5" w14:textId="77777777" w:rsidTr="00937483">
        <w:trPr>
          <w:cantSplit/>
          <w:trHeight w:val="359"/>
          <w:jc w:val="center"/>
        </w:trPr>
        <w:tc>
          <w:tcPr>
            <w:tcW w:w="8800" w:type="dxa"/>
            <w:gridSpan w:val="2"/>
          </w:tcPr>
          <w:p w14:paraId="12E786C3" w14:textId="77777777" w:rsidR="002F5265" w:rsidRPr="00AE2A07" w:rsidRDefault="002F5265" w:rsidP="001B1C7D">
            <w:pPr>
              <w:spacing w:before="60"/>
              <w:jc w:val="center"/>
              <w:rPr>
                <w:b/>
                <w:bCs/>
              </w:rPr>
            </w:pPr>
          </w:p>
        </w:tc>
      </w:tr>
      <w:tr w:rsidR="002F5265" w:rsidRPr="00AE2A07" w14:paraId="351A9156" w14:textId="77777777" w:rsidTr="00937483">
        <w:trPr>
          <w:cantSplit/>
          <w:trHeight w:val="409"/>
          <w:jc w:val="center"/>
        </w:trPr>
        <w:tc>
          <w:tcPr>
            <w:tcW w:w="8800" w:type="dxa"/>
            <w:gridSpan w:val="2"/>
          </w:tcPr>
          <w:p w14:paraId="57B77BF0" w14:textId="35AA1E2E"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41EACA1D" w14:textId="77777777" w:rsidTr="00937483">
        <w:trPr>
          <w:cantSplit/>
          <w:trHeight w:val="359"/>
          <w:jc w:val="center"/>
        </w:trPr>
        <w:tc>
          <w:tcPr>
            <w:tcW w:w="8800" w:type="dxa"/>
            <w:gridSpan w:val="2"/>
          </w:tcPr>
          <w:p w14:paraId="57466057" w14:textId="77777777" w:rsidR="002F5265" w:rsidRPr="00AE2A07" w:rsidRDefault="002F5265" w:rsidP="001B1C7D">
            <w:pPr>
              <w:spacing w:before="60"/>
              <w:rPr>
                <w:b/>
                <w:bCs/>
              </w:rPr>
            </w:pPr>
          </w:p>
        </w:tc>
      </w:tr>
      <w:tr w:rsidR="002F5265" w:rsidRPr="00AE2A07" w14:paraId="4BFBFBA6" w14:textId="77777777" w:rsidTr="00937483">
        <w:trPr>
          <w:cantSplit/>
          <w:trHeight w:val="359"/>
          <w:jc w:val="center"/>
        </w:trPr>
        <w:tc>
          <w:tcPr>
            <w:tcW w:w="8800" w:type="dxa"/>
            <w:gridSpan w:val="2"/>
          </w:tcPr>
          <w:p w14:paraId="67589293" w14:textId="77777777" w:rsidR="002F5265" w:rsidRPr="00AE2A07" w:rsidRDefault="002F5265" w:rsidP="001B1C7D">
            <w:pPr>
              <w:spacing w:before="60"/>
            </w:pPr>
          </w:p>
        </w:tc>
      </w:tr>
      <w:tr w:rsidR="002F5265" w:rsidRPr="00AE2A07" w14:paraId="0ACB9C9D" w14:textId="77777777" w:rsidTr="00937483">
        <w:trPr>
          <w:cantSplit/>
          <w:trHeight w:val="359"/>
          <w:jc w:val="center"/>
        </w:trPr>
        <w:tc>
          <w:tcPr>
            <w:tcW w:w="8800" w:type="dxa"/>
            <w:gridSpan w:val="2"/>
          </w:tcPr>
          <w:p w14:paraId="1CF1FEE0" w14:textId="77777777" w:rsidR="002F5265" w:rsidRPr="00AE2A07" w:rsidRDefault="002F5265" w:rsidP="001B1C7D">
            <w:pPr>
              <w:spacing w:before="60"/>
              <w:rPr>
                <w:b/>
                <w:bCs/>
              </w:rPr>
            </w:pPr>
          </w:p>
        </w:tc>
      </w:tr>
      <w:tr w:rsidR="002F5265" w:rsidRPr="00AE2A07" w14:paraId="06FD8C21" w14:textId="77777777" w:rsidTr="00937483">
        <w:trPr>
          <w:cantSplit/>
          <w:trHeight w:val="409"/>
          <w:jc w:val="center"/>
        </w:trPr>
        <w:tc>
          <w:tcPr>
            <w:tcW w:w="8800" w:type="dxa"/>
            <w:gridSpan w:val="2"/>
          </w:tcPr>
          <w:p w14:paraId="4043E038" w14:textId="3F73DC59" w:rsidR="002F5265" w:rsidRPr="00AE2A07" w:rsidRDefault="002F5265" w:rsidP="001B1C7D">
            <w:pPr>
              <w:spacing w:before="60"/>
              <w:jc w:val="center"/>
              <w:rPr>
                <w:b/>
                <w:sz w:val="28"/>
              </w:rPr>
            </w:pPr>
            <w:r w:rsidRPr="00AE2A07">
              <w:rPr>
                <w:b/>
                <w:sz w:val="28"/>
              </w:rPr>
              <w:t>Chuyên ngành:</w:t>
            </w:r>
            <w:r w:rsidRPr="00AE2A07">
              <w:rPr>
                <w:b/>
                <w:sz w:val="28"/>
                <w:lang w:val="vi-VN"/>
              </w:rPr>
              <w:t xml:space="preserve"> </w:t>
            </w:r>
            <w:r w:rsidR="0007399A" w:rsidRPr="00AE2A07">
              <w:rPr>
                <w:b/>
                <w:sz w:val="28"/>
              </w:rPr>
              <w:t>HỆ THỐNG THÔNG TIN</w:t>
            </w:r>
          </w:p>
        </w:tc>
      </w:tr>
      <w:tr w:rsidR="002F5265" w:rsidRPr="00AE2A07" w14:paraId="3085C321" w14:textId="77777777" w:rsidTr="00937483">
        <w:trPr>
          <w:cantSplit/>
          <w:trHeight w:val="409"/>
          <w:jc w:val="center"/>
        </w:trPr>
        <w:tc>
          <w:tcPr>
            <w:tcW w:w="8800" w:type="dxa"/>
            <w:gridSpan w:val="2"/>
          </w:tcPr>
          <w:p w14:paraId="47F581EA" w14:textId="658E8DEF" w:rsidR="002F5265" w:rsidRPr="00AE2A07" w:rsidRDefault="002F5265" w:rsidP="001B1C7D">
            <w:pPr>
              <w:spacing w:before="60"/>
              <w:ind w:firstLineChars="1000" w:firstLine="2811"/>
              <w:jc w:val="both"/>
            </w:pPr>
            <w:r w:rsidRPr="00AE2A07">
              <w:rPr>
                <w:b/>
                <w:sz w:val="28"/>
              </w:rPr>
              <w:t xml:space="preserve">Mã số: </w:t>
            </w:r>
            <w:r w:rsidRPr="00AE2A07">
              <w:rPr>
                <w:b/>
                <w:sz w:val="28"/>
                <w:lang w:val="vi-VN"/>
              </w:rPr>
              <w:t>8</w:t>
            </w:r>
            <w:r w:rsidR="00780061" w:rsidRPr="00AE2A07">
              <w:rPr>
                <w:b/>
                <w:sz w:val="28"/>
              </w:rPr>
              <w:t>.52.02.08</w:t>
            </w:r>
          </w:p>
        </w:tc>
      </w:tr>
      <w:tr w:rsidR="002F5265" w:rsidRPr="00AE2A07" w14:paraId="67FC9C24" w14:textId="77777777" w:rsidTr="00937483">
        <w:trPr>
          <w:cantSplit/>
          <w:trHeight w:val="359"/>
          <w:jc w:val="center"/>
        </w:trPr>
        <w:tc>
          <w:tcPr>
            <w:tcW w:w="8800" w:type="dxa"/>
            <w:gridSpan w:val="2"/>
          </w:tcPr>
          <w:p w14:paraId="169B89A7" w14:textId="77777777" w:rsidR="002F5265" w:rsidRPr="00AE2A07" w:rsidRDefault="002F5265" w:rsidP="001B1C7D">
            <w:pPr>
              <w:spacing w:before="60"/>
              <w:jc w:val="center"/>
            </w:pPr>
          </w:p>
        </w:tc>
      </w:tr>
      <w:tr w:rsidR="002F5265" w:rsidRPr="00AE2A07" w14:paraId="2EFFC59D" w14:textId="77777777" w:rsidTr="00937483">
        <w:trPr>
          <w:cantSplit/>
          <w:trHeight w:val="359"/>
          <w:jc w:val="center"/>
        </w:trPr>
        <w:tc>
          <w:tcPr>
            <w:tcW w:w="8800" w:type="dxa"/>
            <w:gridSpan w:val="2"/>
          </w:tcPr>
          <w:p w14:paraId="60FEEE10" w14:textId="77777777" w:rsidR="002F5265" w:rsidRPr="00AE2A07" w:rsidRDefault="002F5265" w:rsidP="001B1C7D">
            <w:pPr>
              <w:spacing w:before="60"/>
              <w:jc w:val="center"/>
              <w:rPr>
                <w:b/>
              </w:rPr>
            </w:pPr>
          </w:p>
        </w:tc>
      </w:tr>
      <w:tr w:rsidR="002F5265" w:rsidRPr="00AE2A07" w14:paraId="10E592B6" w14:textId="77777777" w:rsidTr="00937483">
        <w:trPr>
          <w:cantSplit/>
          <w:trHeight w:val="755"/>
          <w:jc w:val="center"/>
        </w:trPr>
        <w:tc>
          <w:tcPr>
            <w:tcW w:w="8800" w:type="dxa"/>
            <w:gridSpan w:val="2"/>
          </w:tcPr>
          <w:p w14:paraId="254CDDCC" w14:textId="747B9ECD" w:rsidR="002F5265" w:rsidRPr="00AE2A07" w:rsidRDefault="001B1C7D" w:rsidP="001B1C7D">
            <w:pPr>
              <w:spacing w:before="60"/>
              <w:jc w:val="center"/>
              <w:rPr>
                <w:b/>
                <w:sz w:val="28"/>
              </w:rPr>
            </w:pPr>
            <w:r w:rsidRPr="00AE2A07">
              <w:rPr>
                <w:b/>
                <w:sz w:val="28"/>
              </w:rPr>
              <w:t>ĐỒ</w:t>
            </w:r>
            <w:r w:rsidR="002F5265" w:rsidRPr="00AE2A07">
              <w:rPr>
                <w:b/>
                <w:sz w:val="28"/>
              </w:rPr>
              <w:t xml:space="preserve"> ÁN TỐT NGHIỆP THẠC SĨ KỸ THUẬT </w:t>
            </w:r>
          </w:p>
        </w:tc>
      </w:tr>
      <w:tr w:rsidR="002F5265" w:rsidRPr="00AE2A07" w14:paraId="1560FEA3" w14:textId="77777777" w:rsidTr="00937483">
        <w:trPr>
          <w:cantSplit/>
          <w:trHeight w:val="409"/>
          <w:jc w:val="center"/>
        </w:trPr>
        <w:tc>
          <w:tcPr>
            <w:tcW w:w="8800" w:type="dxa"/>
            <w:gridSpan w:val="2"/>
          </w:tcPr>
          <w:p w14:paraId="5239FB0D" w14:textId="77777777" w:rsidR="002F5265" w:rsidRPr="00AE2A07" w:rsidRDefault="002F5265" w:rsidP="001B1C7D">
            <w:pPr>
              <w:spacing w:before="60"/>
              <w:jc w:val="cente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w:t>
            </w:r>
          </w:p>
        </w:tc>
      </w:tr>
      <w:tr w:rsidR="002F5265" w:rsidRPr="00AE2A07" w14:paraId="626A5674" w14:textId="77777777" w:rsidTr="00937483">
        <w:trPr>
          <w:cantSplit/>
          <w:trHeight w:val="359"/>
          <w:jc w:val="center"/>
        </w:trPr>
        <w:tc>
          <w:tcPr>
            <w:tcW w:w="8800" w:type="dxa"/>
            <w:gridSpan w:val="2"/>
          </w:tcPr>
          <w:p w14:paraId="45156FAF" w14:textId="77777777" w:rsidR="002F5265" w:rsidRPr="00AE2A07" w:rsidRDefault="002F5265" w:rsidP="001B1C7D">
            <w:pPr>
              <w:spacing w:before="60"/>
              <w:jc w:val="center"/>
            </w:pPr>
          </w:p>
        </w:tc>
      </w:tr>
      <w:tr w:rsidR="002F5265" w:rsidRPr="00AE2A07" w14:paraId="0523507C" w14:textId="77777777" w:rsidTr="00937483">
        <w:trPr>
          <w:trHeight w:val="359"/>
          <w:jc w:val="center"/>
        </w:trPr>
        <w:tc>
          <w:tcPr>
            <w:tcW w:w="8800" w:type="dxa"/>
            <w:gridSpan w:val="2"/>
          </w:tcPr>
          <w:p w14:paraId="24837DBA" w14:textId="77777777" w:rsidR="002F5265" w:rsidRPr="00AE2A07" w:rsidRDefault="002F5265" w:rsidP="001B1C7D">
            <w:pPr>
              <w:spacing w:before="140" w:line="312" w:lineRule="auto"/>
              <w:jc w:val="center"/>
              <w:rPr>
                <w:rFonts w:eastAsia="Arial"/>
                <w:b/>
                <w:bCs/>
                <w:noProof/>
                <w:sz w:val="24"/>
                <w:szCs w:val="24"/>
              </w:rPr>
            </w:pPr>
            <w:r w:rsidRPr="00AE2A07">
              <w:rPr>
                <w:b/>
                <w:bCs/>
              </w:rPr>
              <w:t>NGƯỜI HƯỚNG DẪN KHOA HỌC :</w:t>
            </w:r>
            <w:r w:rsidRPr="00AE2A07">
              <w:rPr>
                <w:rFonts w:eastAsia="Arial"/>
                <w:b/>
                <w:bCs/>
                <w:noProof/>
              </w:rPr>
              <w:t xml:space="preserve"> </w:t>
            </w:r>
            <w:r w:rsidRPr="00AE2A07">
              <w:rPr>
                <w:rFonts w:eastAsia="Arial"/>
                <w:b/>
                <w:bCs/>
                <w:noProof/>
                <w:sz w:val="24"/>
                <w:szCs w:val="24"/>
              </w:rPr>
              <w:t>TS. NGUYỄN TẤT THẮNG</w:t>
            </w:r>
          </w:p>
          <w:p w14:paraId="637B1D63" w14:textId="77777777" w:rsidR="002F5265" w:rsidRPr="00AE2A07" w:rsidRDefault="002F5265" w:rsidP="001B1C7D">
            <w:pPr>
              <w:spacing w:before="60"/>
            </w:pPr>
          </w:p>
        </w:tc>
      </w:tr>
      <w:tr w:rsidR="002F5265" w:rsidRPr="00AE2A07" w14:paraId="6608F210" w14:textId="77777777" w:rsidTr="00937483">
        <w:trPr>
          <w:trHeight w:val="359"/>
          <w:jc w:val="center"/>
        </w:trPr>
        <w:tc>
          <w:tcPr>
            <w:tcW w:w="8800" w:type="dxa"/>
            <w:gridSpan w:val="2"/>
          </w:tcPr>
          <w:p w14:paraId="5B115172" w14:textId="77777777" w:rsidR="00E106A9" w:rsidRPr="00AE2A07" w:rsidRDefault="00E106A9" w:rsidP="00E106A9">
            <w:pPr>
              <w:spacing w:before="60"/>
              <w:jc w:val="center"/>
              <w:rPr>
                <w:sz w:val="24"/>
                <w:szCs w:val="24"/>
                <w:lang w:val="vi-VN"/>
              </w:rPr>
            </w:pPr>
          </w:p>
          <w:p w14:paraId="239BA453" w14:textId="77777777" w:rsidR="00E106A9" w:rsidRPr="00AE2A07" w:rsidRDefault="00E106A9" w:rsidP="00E106A9">
            <w:pPr>
              <w:spacing w:before="60"/>
              <w:jc w:val="center"/>
              <w:rPr>
                <w:sz w:val="24"/>
                <w:szCs w:val="24"/>
                <w:lang w:val="vi-VN"/>
              </w:rPr>
            </w:pPr>
          </w:p>
          <w:p w14:paraId="36D35FA4" w14:textId="0083875F" w:rsidR="002F5265" w:rsidRPr="00AE2A07" w:rsidRDefault="00E106A9" w:rsidP="00E106A9">
            <w:pPr>
              <w:spacing w:before="60"/>
              <w:jc w:val="center"/>
              <w:rPr>
                <w:b/>
                <w:bCs/>
              </w:rPr>
            </w:pPr>
            <w:r w:rsidRPr="00AE2A07">
              <w:rPr>
                <w:b/>
                <w:bCs/>
                <w:sz w:val="24"/>
                <w:szCs w:val="24"/>
                <w:lang w:val="vi-VN"/>
              </w:rPr>
              <w:t>HÀ NỘI</w:t>
            </w:r>
            <w:r w:rsidRPr="00AE2A07">
              <w:rPr>
                <w:b/>
                <w:bCs/>
                <w:sz w:val="24"/>
                <w:szCs w:val="24"/>
              </w:rPr>
              <w:t xml:space="preserve"> –</w:t>
            </w:r>
            <w:r w:rsidRPr="00AE2A07">
              <w:rPr>
                <w:b/>
                <w:bCs/>
                <w:sz w:val="24"/>
                <w:szCs w:val="24"/>
                <w:lang w:val="vi-VN"/>
              </w:rPr>
              <w:t xml:space="preserve"> </w:t>
            </w:r>
            <w:r w:rsidRPr="00AE2A07">
              <w:rPr>
                <w:b/>
                <w:bCs/>
                <w:sz w:val="24"/>
                <w:szCs w:val="24"/>
              </w:rPr>
              <w:t>20</w:t>
            </w:r>
            <w:r w:rsidR="007C50C8" w:rsidRPr="00AE2A07">
              <w:rPr>
                <w:b/>
                <w:bCs/>
                <w:sz w:val="24"/>
                <w:szCs w:val="24"/>
              </w:rPr>
              <w:t>25</w:t>
            </w:r>
          </w:p>
        </w:tc>
      </w:tr>
    </w:tbl>
    <w:p w14:paraId="3839AC9D" w14:textId="77777777" w:rsidR="00E106A9" w:rsidRPr="00AE2A07" w:rsidRDefault="00E106A9" w:rsidP="001B1C7D">
      <w:pPr>
        <w:spacing w:before="60"/>
        <w:jc w:val="center"/>
        <w:rPr>
          <w:lang w:val="vi-VN"/>
        </w:rPr>
        <w:sectPr w:rsidR="00E106A9" w:rsidRPr="00AE2A07" w:rsidSect="00E106A9">
          <w:headerReference w:type="default" r:id="rId11"/>
          <w:footerReference w:type="default" r:id="rId12"/>
          <w:pgSz w:w="11907" w:h="16840" w:code="9"/>
          <w:pgMar w:top="1985" w:right="1134" w:bottom="1701" w:left="1985" w:header="964" w:footer="964" w:gutter="0"/>
          <w:pgNumType w:fmt="lowerRoman" w:start="1"/>
          <w:cols w:space="720"/>
        </w:sectPr>
      </w:pPr>
    </w:p>
    <w:tbl>
      <w:tblPr>
        <w:tblW w:w="8800" w:type="dxa"/>
        <w:jc w:val="center"/>
        <w:tblLayout w:type="fixed"/>
        <w:tblLook w:val="04A0" w:firstRow="1" w:lastRow="0" w:firstColumn="1" w:lastColumn="0" w:noHBand="0" w:noVBand="1"/>
      </w:tblPr>
      <w:tblGrid>
        <w:gridCol w:w="8800"/>
      </w:tblGrid>
      <w:tr w:rsidR="002F5265" w:rsidRPr="00AE2A07" w14:paraId="44ED6A27" w14:textId="77777777" w:rsidTr="00937483">
        <w:trPr>
          <w:trHeight w:val="995"/>
          <w:jc w:val="center"/>
        </w:trPr>
        <w:tc>
          <w:tcPr>
            <w:tcW w:w="8800" w:type="dxa"/>
          </w:tcPr>
          <w:p w14:paraId="003B47B4" w14:textId="1B798020" w:rsidR="002F5265" w:rsidRPr="00AE2A07" w:rsidRDefault="00E106A9" w:rsidP="00B02E32">
            <w:pPr>
              <w:pStyle w:val="Heading1"/>
            </w:pPr>
            <w:bookmarkStart w:id="2" w:name="_Toc182693228"/>
            <w:r w:rsidRPr="00AE2A07">
              <w:lastRenderedPageBreak/>
              <w:t>LỜI CAM ĐOAN</w:t>
            </w:r>
            <w:bookmarkEnd w:id="2"/>
          </w:p>
          <w:p w14:paraId="7D3A697A" w14:textId="5D7DE94A" w:rsidR="002F5265" w:rsidRPr="00AE2A07" w:rsidRDefault="00E106A9" w:rsidP="00E106A9">
            <w:pPr>
              <w:tabs>
                <w:tab w:val="left" w:pos="3481"/>
                <w:tab w:val="center" w:pos="4292"/>
              </w:tabs>
              <w:spacing w:before="60" w:after="240"/>
            </w:pPr>
            <w:r w:rsidRPr="00AE2A07">
              <w:rPr>
                <w:sz w:val="24"/>
                <w:szCs w:val="24"/>
                <w:lang w:val="vi-VN"/>
              </w:rPr>
              <w:tab/>
            </w:r>
          </w:p>
        </w:tc>
      </w:tr>
    </w:tbl>
    <w:p w14:paraId="530CEDB6" w14:textId="77777777" w:rsidR="002D7548" w:rsidRPr="00AE2A07" w:rsidRDefault="002D7548" w:rsidP="002D7548">
      <w:pPr>
        <w:jc w:val="center"/>
        <w:rPr>
          <w:rFonts w:eastAsia="Calibri"/>
          <w:i/>
          <w:szCs w:val="26"/>
        </w:rPr>
      </w:pPr>
    </w:p>
    <w:p w14:paraId="3208336A"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cam đoan nội dung trình bày luận văn này là do sự tìm hiểu và nghiên cứu của bản thân. Các kết quả nghiên cứu của các tác giả khác đều được trích dẫn cụ thể.</w:t>
      </w:r>
    </w:p>
    <w:p w14:paraId="7FA92A3E"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Luận văn này chưa được bảo vệ tại bất kỳ một hội đồng bảo vệ luận văn thạc sĩ nào trong nước và nước ngoài. Đồng thời, đến nay cũng chưa được công bố trên bất kỳ phương tiện thông tin truyền thông nào.</w:t>
      </w:r>
    </w:p>
    <w:p w14:paraId="17C68A55" w14:textId="77777777" w:rsidR="002D7548" w:rsidRPr="00AE2A07" w:rsidRDefault="002D7548" w:rsidP="002D7548">
      <w:pPr>
        <w:spacing w:line="360" w:lineRule="auto"/>
        <w:rPr>
          <w:b/>
          <w:sz w:val="26"/>
          <w:szCs w:val="26"/>
          <w:lang w:val="vi-VN"/>
        </w:rPr>
      </w:pPr>
    </w:p>
    <w:p w14:paraId="36B59175" w14:textId="77777777" w:rsidR="002D7548" w:rsidRPr="00AE2A07" w:rsidRDefault="002D7548" w:rsidP="002D7548">
      <w:pPr>
        <w:tabs>
          <w:tab w:val="center" w:pos="6521"/>
        </w:tabs>
        <w:spacing w:line="360" w:lineRule="auto"/>
        <w:ind w:left="4111"/>
        <w:jc w:val="center"/>
        <w:rPr>
          <w:sz w:val="26"/>
          <w:szCs w:val="26"/>
          <w:lang w:val="vi-VN"/>
        </w:rPr>
      </w:pPr>
      <w:bookmarkStart w:id="3" w:name="_Toc510435567"/>
      <w:r w:rsidRPr="00AE2A07">
        <w:rPr>
          <w:sz w:val="26"/>
          <w:szCs w:val="26"/>
          <w:lang w:val="vi-VN"/>
        </w:rPr>
        <w:t>T</w:t>
      </w:r>
      <w:bookmarkEnd w:id="3"/>
      <w:r w:rsidRPr="00AE2A07">
        <w:rPr>
          <w:sz w:val="26"/>
          <w:szCs w:val="26"/>
          <w:lang w:val="vi-VN"/>
        </w:rPr>
        <w:t>ác giả luận văn</w:t>
      </w:r>
    </w:p>
    <w:p w14:paraId="6E9A0048" w14:textId="77777777" w:rsidR="002D7548" w:rsidRPr="00AE2A07" w:rsidRDefault="002D7548" w:rsidP="002D7548">
      <w:pPr>
        <w:tabs>
          <w:tab w:val="center" w:pos="6521"/>
        </w:tabs>
        <w:spacing w:line="360" w:lineRule="auto"/>
        <w:ind w:left="4111"/>
        <w:jc w:val="center"/>
        <w:rPr>
          <w:sz w:val="26"/>
          <w:szCs w:val="26"/>
          <w:lang w:val="vi-VN"/>
        </w:rPr>
      </w:pPr>
    </w:p>
    <w:p w14:paraId="2509AEA3" w14:textId="77777777" w:rsidR="002D7548" w:rsidRPr="00AE2A07" w:rsidRDefault="002D7548" w:rsidP="002D7548">
      <w:pPr>
        <w:tabs>
          <w:tab w:val="center" w:pos="6521"/>
        </w:tabs>
        <w:spacing w:line="360" w:lineRule="auto"/>
        <w:ind w:left="4111"/>
        <w:jc w:val="center"/>
        <w:rPr>
          <w:sz w:val="26"/>
          <w:szCs w:val="26"/>
          <w:lang w:val="vi-VN"/>
        </w:rPr>
      </w:pPr>
    </w:p>
    <w:p w14:paraId="7F7D6D04" w14:textId="77777777" w:rsidR="002D7548" w:rsidRPr="00AE2A07" w:rsidRDefault="002D7548" w:rsidP="002D7548">
      <w:pPr>
        <w:tabs>
          <w:tab w:val="center" w:pos="6521"/>
        </w:tabs>
        <w:spacing w:line="360" w:lineRule="auto"/>
        <w:ind w:left="4111"/>
        <w:jc w:val="center"/>
        <w:rPr>
          <w:sz w:val="26"/>
          <w:szCs w:val="26"/>
          <w:lang w:val="vi-VN"/>
        </w:rPr>
      </w:pPr>
    </w:p>
    <w:p w14:paraId="09CC2F70" w14:textId="1CF5140D"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F63785" w:rsidRPr="00AE2A07">
        <w:rPr>
          <w:b/>
          <w:noProof/>
          <w:sz w:val="26"/>
          <w:szCs w:val="26"/>
        </w:rPr>
        <w:t>NGUYỄN DUY HƯNG</w:t>
      </w:r>
    </w:p>
    <w:p w14:paraId="79448E43" w14:textId="77777777" w:rsidR="002D7548" w:rsidRPr="00AE2A07" w:rsidRDefault="002D7548" w:rsidP="002D7548">
      <w:pPr>
        <w:spacing w:before="140" w:line="360" w:lineRule="auto"/>
        <w:jc w:val="center"/>
        <w:rPr>
          <w:b/>
          <w:noProof/>
          <w:sz w:val="26"/>
          <w:szCs w:val="26"/>
          <w:lang w:val="vi-VN"/>
        </w:rPr>
      </w:pPr>
    </w:p>
    <w:p w14:paraId="5612917B" w14:textId="77777777" w:rsidR="002D7548" w:rsidRPr="00AE2A07" w:rsidRDefault="002D7548" w:rsidP="002D7548">
      <w:pPr>
        <w:spacing w:line="360" w:lineRule="auto"/>
        <w:ind w:left="4111"/>
        <w:jc w:val="center"/>
        <w:rPr>
          <w:b/>
          <w:sz w:val="26"/>
          <w:szCs w:val="26"/>
          <w:lang w:val="vi-VN"/>
        </w:rPr>
      </w:pPr>
    </w:p>
    <w:p w14:paraId="21640051" w14:textId="77777777" w:rsidR="002D7548" w:rsidRPr="00AE2A07" w:rsidRDefault="002D7548" w:rsidP="002D7548">
      <w:pPr>
        <w:tabs>
          <w:tab w:val="center" w:pos="6521"/>
        </w:tabs>
        <w:rPr>
          <w:b/>
          <w:szCs w:val="26"/>
          <w:lang w:val="vi-VN"/>
        </w:rPr>
      </w:pPr>
    </w:p>
    <w:p w14:paraId="146CD4BB" w14:textId="77777777" w:rsidR="002D7548" w:rsidRPr="00AE2A07" w:rsidRDefault="002D7548" w:rsidP="00B02E32">
      <w:pPr>
        <w:pStyle w:val="Heading1"/>
      </w:pPr>
      <w:bookmarkStart w:id="4" w:name="_Toc9342105"/>
      <w:bookmarkStart w:id="5" w:name="_Toc39523148"/>
      <w:bookmarkStart w:id="6" w:name="_Toc39523306"/>
      <w:bookmarkStart w:id="7" w:name="_Toc39523461"/>
      <w:r w:rsidRPr="00AE2A07">
        <w:br w:type="page"/>
      </w:r>
      <w:bookmarkStart w:id="8" w:name="_Toc48971202"/>
      <w:bookmarkStart w:id="9" w:name="_Toc102235002"/>
      <w:bookmarkStart w:id="10" w:name="_Toc103160756"/>
      <w:bookmarkStart w:id="11" w:name="_Toc107822550"/>
      <w:bookmarkStart w:id="12" w:name="_Toc107822613"/>
      <w:bookmarkStart w:id="13" w:name="_Toc134720555"/>
      <w:bookmarkStart w:id="14" w:name="_Toc182693229"/>
      <w:r w:rsidRPr="00AE2A07">
        <w:lastRenderedPageBreak/>
        <w:t>LỜI CẢM ƠN</w:t>
      </w:r>
      <w:bookmarkEnd w:id="4"/>
      <w:bookmarkEnd w:id="5"/>
      <w:bookmarkEnd w:id="6"/>
      <w:bookmarkEnd w:id="7"/>
      <w:bookmarkEnd w:id="8"/>
      <w:bookmarkEnd w:id="9"/>
      <w:bookmarkEnd w:id="10"/>
      <w:bookmarkEnd w:id="11"/>
      <w:bookmarkEnd w:id="12"/>
      <w:bookmarkEnd w:id="13"/>
      <w:bookmarkEnd w:id="14"/>
    </w:p>
    <w:p w14:paraId="2E29D157" w14:textId="77777777" w:rsidR="002D7548" w:rsidRPr="00AE2A07" w:rsidRDefault="002D7548" w:rsidP="002D7548">
      <w:pPr>
        <w:spacing w:line="360" w:lineRule="auto"/>
        <w:ind w:firstLine="567"/>
        <w:rPr>
          <w:sz w:val="26"/>
          <w:szCs w:val="26"/>
          <w:lang w:val="vi-VN"/>
        </w:rPr>
      </w:pPr>
    </w:p>
    <w:p w14:paraId="1550D46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Lời đầu tiên tác giả xin được bày tỏ lòng biết ơn chân thành tới: TS. Nguyễn Tất Thắng đã tận tình hướng dẫn và định hướng cho tôi trong suốt quá trình làm luận văn.</w:t>
      </w:r>
    </w:p>
    <w:p w14:paraId="58F1D03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chân thành cảm ơn Ban lãnh đạo Học viện Công nghệ Bưu chính Viễn thông, Khoa Đào tạo Sau Đại học và quý thầy, cô và các bạn học viên đã tạo điều kiện tốt nhất và giúp đỡ tôi hoàn thành luận văn này.</w:t>
      </w:r>
    </w:p>
    <w:p w14:paraId="4FCE4C96" w14:textId="05F344D7" w:rsidR="002D7548" w:rsidRPr="00AE2A07" w:rsidRDefault="002D7548" w:rsidP="002D7548">
      <w:pPr>
        <w:spacing w:line="360" w:lineRule="auto"/>
        <w:ind w:firstLine="567"/>
        <w:jc w:val="both"/>
        <w:rPr>
          <w:sz w:val="26"/>
          <w:szCs w:val="26"/>
          <w:lang w:val="vi-VN"/>
        </w:rPr>
      </w:pPr>
      <w:r w:rsidRPr="00AE2A07">
        <w:rPr>
          <w:sz w:val="26"/>
          <w:szCs w:val="26"/>
          <w:lang w:val="vi-VN"/>
        </w:rPr>
        <w:t xml:space="preserve">Tôi xin bày tỏ sự biết ơn tới gia đình, bạn bè và đồng nghiệp đã </w:t>
      </w:r>
      <w:r w:rsidR="00B27C43" w:rsidRPr="00AE2A07">
        <w:rPr>
          <w:sz w:val="26"/>
          <w:szCs w:val="26"/>
        </w:rPr>
        <w:t>khích lệ</w:t>
      </w:r>
      <w:r w:rsidRPr="00AE2A07">
        <w:rPr>
          <w:sz w:val="26"/>
          <w:szCs w:val="26"/>
          <w:lang w:val="vi-VN"/>
        </w:rPr>
        <w:t>, động viên giúp đỡ cho tôi trong quá trình học tập và thực hiện luận văn.</w:t>
      </w:r>
    </w:p>
    <w:p w14:paraId="385CF893" w14:textId="573DA0AF" w:rsidR="002D7548" w:rsidRPr="00AE2A07" w:rsidRDefault="002D7548" w:rsidP="002D7548">
      <w:pPr>
        <w:spacing w:line="360" w:lineRule="auto"/>
        <w:ind w:firstLine="567"/>
        <w:jc w:val="both"/>
        <w:rPr>
          <w:sz w:val="26"/>
          <w:szCs w:val="26"/>
          <w:lang w:val="vi-VN"/>
        </w:rPr>
      </w:pPr>
      <w:r w:rsidRPr="00AE2A07">
        <w:rPr>
          <w:sz w:val="26"/>
          <w:szCs w:val="26"/>
          <w:lang w:val="vi-VN"/>
        </w:rPr>
        <w:t>Cuối cùng, mặc dù trong quá trình thực hiện luận văn này, tôi đã nỗ lực và cố gắng bằng tất cả khả năng của mình, nhưng không thể tránh khỏi những thiếu sót, tôi rất mong nhận được sự thông cảm và góp ý quý báu của quý thầy, cô và các bạn đọc.</w:t>
      </w:r>
    </w:p>
    <w:p w14:paraId="6BCC17DA" w14:textId="77777777" w:rsidR="00997D56" w:rsidRPr="00AE2A07" w:rsidRDefault="00997D56" w:rsidP="002D7548">
      <w:pPr>
        <w:spacing w:line="360" w:lineRule="auto"/>
        <w:ind w:firstLine="567"/>
        <w:jc w:val="both"/>
        <w:rPr>
          <w:sz w:val="26"/>
          <w:szCs w:val="26"/>
          <w:lang w:val="vi-VN"/>
        </w:rPr>
      </w:pPr>
    </w:p>
    <w:p w14:paraId="61B8F053" w14:textId="30D857EC" w:rsidR="002D7548" w:rsidRPr="00AE2A07" w:rsidRDefault="002D7548" w:rsidP="002D7548">
      <w:pPr>
        <w:spacing w:line="360" w:lineRule="auto"/>
        <w:ind w:left="3600"/>
        <w:jc w:val="center"/>
        <w:rPr>
          <w:i/>
          <w:sz w:val="26"/>
          <w:szCs w:val="26"/>
        </w:rPr>
      </w:pPr>
      <w:r w:rsidRPr="00AE2A07">
        <w:rPr>
          <w:i/>
          <w:sz w:val="26"/>
          <w:szCs w:val="26"/>
          <w:lang w:val="vi-VN"/>
        </w:rPr>
        <w:t>Hà nội, ngày       tháng      năm 20</w:t>
      </w:r>
      <w:r w:rsidR="00F63785" w:rsidRPr="00AE2A07">
        <w:rPr>
          <w:i/>
          <w:sz w:val="26"/>
          <w:szCs w:val="26"/>
        </w:rPr>
        <w:t>25</w:t>
      </w:r>
    </w:p>
    <w:p w14:paraId="0EE88097" w14:textId="77777777" w:rsidR="002D7548" w:rsidRPr="00AE2A07" w:rsidRDefault="002D7548" w:rsidP="002D7548">
      <w:pPr>
        <w:tabs>
          <w:tab w:val="center" w:pos="6521"/>
        </w:tabs>
        <w:spacing w:line="360" w:lineRule="auto"/>
        <w:ind w:left="3969"/>
        <w:jc w:val="center"/>
        <w:rPr>
          <w:sz w:val="26"/>
          <w:szCs w:val="26"/>
          <w:lang w:val="vi-VN"/>
        </w:rPr>
      </w:pPr>
      <w:r w:rsidRPr="00AE2A07">
        <w:rPr>
          <w:sz w:val="26"/>
          <w:szCs w:val="26"/>
          <w:lang w:val="vi-VN"/>
        </w:rPr>
        <w:t>Tác giả luận văn</w:t>
      </w:r>
    </w:p>
    <w:p w14:paraId="0899CB91" w14:textId="77777777" w:rsidR="002D7548" w:rsidRPr="00AE2A07" w:rsidRDefault="002D7548" w:rsidP="002D7548">
      <w:pPr>
        <w:tabs>
          <w:tab w:val="center" w:pos="6521"/>
        </w:tabs>
        <w:spacing w:line="360" w:lineRule="auto"/>
        <w:ind w:left="3969"/>
        <w:jc w:val="center"/>
        <w:rPr>
          <w:sz w:val="26"/>
          <w:szCs w:val="26"/>
          <w:lang w:val="vi-VN"/>
        </w:rPr>
      </w:pPr>
    </w:p>
    <w:p w14:paraId="0F2341AF" w14:textId="77777777" w:rsidR="002D7548" w:rsidRPr="00AE2A07" w:rsidRDefault="002D7548" w:rsidP="002D7548">
      <w:pPr>
        <w:tabs>
          <w:tab w:val="center" w:pos="6521"/>
        </w:tabs>
        <w:spacing w:line="360" w:lineRule="auto"/>
        <w:ind w:left="3969"/>
        <w:jc w:val="center"/>
        <w:rPr>
          <w:b/>
          <w:bCs/>
          <w:sz w:val="26"/>
          <w:szCs w:val="26"/>
          <w:lang w:val="vi-VN"/>
        </w:rPr>
      </w:pPr>
    </w:p>
    <w:p w14:paraId="569B9F67" w14:textId="77777777" w:rsidR="002D7548" w:rsidRPr="00AE2A07" w:rsidRDefault="002D7548" w:rsidP="002D7548">
      <w:pPr>
        <w:tabs>
          <w:tab w:val="center" w:pos="6521"/>
        </w:tabs>
        <w:spacing w:line="360" w:lineRule="auto"/>
        <w:ind w:left="3969"/>
        <w:jc w:val="center"/>
        <w:rPr>
          <w:b/>
          <w:bCs/>
          <w:sz w:val="26"/>
          <w:szCs w:val="26"/>
          <w:lang w:val="vi-VN"/>
        </w:rPr>
      </w:pPr>
    </w:p>
    <w:p w14:paraId="2B3F218A" w14:textId="549E6CDF"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9153AE" w:rsidRPr="00AE2A07">
        <w:rPr>
          <w:b/>
          <w:noProof/>
          <w:sz w:val="26"/>
          <w:szCs w:val="26"/>
        </w:rPr>
        <w:t>NGUYỄN DUY HƯNG</w:t>
      </w:r>
    </w:p>
    <w:p w14:paraId="2FF66CEC" w14:textId="77777777" w:rsidR="002D7548" w:rsidRPr="00AE2A07" w:rsidRDefault="002D7548" w:rsidP="002D7548">
      <w:pPr>
        <w:tabs>
          <w:tab w:val="center" w:pos="6521"/>
        </w:tabs>
        <w:ind w:left="3969"/>
        <w:jc w:val="center"/>
        <w:rPr>
          <w:b/>
          <w:sz w:val="26"/>
          <w:szCs w:val="26"/>
          <w:lang w:val="vi-VN"/>
        </w:rPr>
      </w:pPr>
    </w:p>
    <w:p w14:paraId="1BBD5FA5" w14:textId="77777777" w:rsidR="002D7548" w:rsidRPr="00AE2A07" w:rsidRDefault="002D7548" w:rsidP="002D7548">
      <w:pPr>
        <w:tabs>
          <w:tab w:val="center" w:pos="6521"/>
        </w:tabs>
        <w:rPr>
          <w:b/>
          <w:sz w:val="26"/>
          <w:szCs w:val="26"/>
          <w:lang w:val="vi-VN"/>
        </w:rPr>
      </w:pPr>
    </w:p>
    <w:p w14:paraId="4B0B0279" w14:textId="77777777" w:rsidR="002D7548" w:rsidRPr="00AE2A07" w:rsidRDefault="002D7548" w:rsidP="002D7548">
      <w:pPr>
        <w:rPr>
          <w:lang w:val="vi-VN"/>
        </w:rPr>
      </w:pPr>
    </w:p>
    <w:p w14:paraId="006ACB61" w14:textId="77777777" w:rsidR="002D7548" w:rsidRPr="00AE2A07" w:rsidRDefault="002D7548" w:rsidP="002D7548">
      <w:pPr>
        <w:rPr>
          <w:sz w:val="26"/>
          <w:szCs w:val="26"/>
          <w:lang w:val="vi-VN"/>
        </w:rPr>
      </w:pPr>
    </w:p>
    <w:p w14:paraId="1C08FF8A" w14:textId="77777777" w:rsidR="002D7548" w:rsidRPr="00AE2A07" w:rsidRDefault="002D7548" w:rsidP="002D7548">
      <w:pPr>
        <w:rPr>
          <w:sz w:val="26"/>
          <w:szCs w:val="26"/>
          <w:lang w:val="vi-VN"/>
        </w:rPr>
      </w:pPr>
    </w:p>
    <w:p w14:paraId="2040068F" w14:textId="77777777" w:rsidR="002D7548" w:rsidRPr="00AE2A07" w:rsidRDefault="002D7548" w:rsidP="002D7548">
      <w:pPr>
        <w:spacing w:before="120" w:line="312" w:lineRule="auto"/>
        <w:jc w:val="center"/>
        <w:rPr>
          <w:rFonts w:eastAsia="Arial"/>
          <w:b/>
          <w:noProof/>
          <w:sz w:val="26"/>
          <w:szCs w:val="26"/>
          <w:lang w:val="vi-VN"/>
        </w:rPr>
      </w:pPr>
    </w:p>
    <w:p w14:paraId="53486E7B" w14:textId="77777777" w:rsidR="002D7548" w:rsidRPr="00AE2A07" w:rsidRDefault="002D7548" w:rsidP="002D7548">
      <w:pPr>
        <w:spacing w:line="360" w:lineRule="auto"/>
        <w:ind w:right="-1" w:firstLine="567"/>
        <w:jc w:val="both"/>
        <w:rPr>
          <w:sz w:val="26"/>
          <w:szCs w:val="26"/>
          <w:lang w:val="vi-VN"/>
        </w:rPr>
      </w:pPr>
    </w:p>
    <w:p w14:paraId="1CC354AB" w14:textId="77777777" w:rsidR="002D7548" w:rsidRPr="00AE2A07" w:rsidRDefault="002D7548" w:rsidP="002D7548">
      <w:pPr>
        <w:spacing w:line="360" w:lineRule="auto"/>
        <w:ind w:right="-1" w:firstLine="567"/>
        <w:jc w:val="both"/>
        <w:rPr>
          <w:sz w:val="26"/>
          <w:szCs w:val="26"/>
          <w:lang w:val="vi-VN"/>
        </w:rPr>
      </w:pPr>
    </w:p>
    <w:p w14:paraId="0C93D62D" w14:textId="77777777" w:rsidR="002D7548" w:rsidRPr="00AE2A07" w:rsidRDefault="002D7548" w:rsidP="002D7548">
      <w:pPr>
        <w:spacing w:line="360" w:lineRule="auto"/>
        <w:ind w:right="-1" w:firstLine="567"/>
        <w:jc w:val="both"/>
        <w:rPr>
          <w:sz w:val="26"/>
          <w:szCs w:val="26"/>
          <w:lang w:val="vi-VN"/>
        </w:rPr>
      </w:pPr>
    </w:p>
    <w:p w14:paraId="1E8C3CB7" w14:textId="77777777" w:rsidR="002D7548" w:rsidRPr="00AE2A07" w:rsidRDefault="002D7548" w:rsidP="002D7548">
      <w:pPr>
        <w:spacing w:line="360" w:lineRule="auto"/>
        <w:ind w:right="-1" w:firstLine="567"/>
        <w:jc w:val="both"/>
        <w:rPr>
          <w:b/>
          <w:sz w:val="26"/>
          <w:szCs w:val="26"/>
          <w:lang w:val="vi-VN"/>
        </w:rPr>
      </w:pPr>
    </w:p>
    <w:p w14:paraId="35F105BD" w14:textId="77777777" w:rsidR="002D7548" w:rsidRPr="00AE2A07" w:rsidRDefault="002D7548" w:rsidP="002D7548">
      <w:pPr>
        <w:spacing w:line="360" w:lineRule="auto"/>
        <w:ind w:right="-1"/>
        <w:jc w:val="center"/>
        <w:rPr>
          <w:b/>
          <w:sz w:val="26"/>
          <w:szCs w:val="26"/>
        </w:rPr>
      </w:pPr>
      <w:r w:rsidRPr="00AE2A07">
        <w:rPr>
          <w:b/>
          <w:sz w:val="26"/>
          <w:szCs w:val="26"/>
        </w:rPr>
        <w:lastRenderedPageBreak/>
        <w:t>MỤC</w:t>
      </w:r>
      <w:r w:rsidRPr="00AE2A07">
        <w:rPr>
          <w:b/>
          <w:spacing w:val="-1"/>
          <w:sz w:val="26"/>
          <w:szCs w:val="26"/>
        </w:rPr>
        <w:t xml:space="preserve"> </w:t>
      </w:r>
      <w:r w:rsidRPr="00AE2A07">
        <w:rPr>
          <w:b/>
          <w:spacing w:val="1"/>
          <w:sz w:val="26"/>
          <w:szCs w:val="26"/>
        </w:rPr>
        <w:t>L</w:t>
      </w:r>
      <w:r w:rsidRPr="00AE2A07">
        <w:rPr>
          <w:b/>
          <w:spacing w:val="-2"/>
          <w:sz w:val="26"/>
          <w:szCs w:val="26"/>
        </w:rPr>
        <w:t>Ụ</w:t>
      </w:r>
      <w:r w:rsidRPr="00AE2A07">
        <w:rPr>
          <w:b/>
          <w:sz w:val="26"/>
          <w:szCs w:val="26"/>
        </w:rPr>
        <w:t>C</w:t>
      </w:r>
    </w:p>
    <w:p w14:paraId="7A75E598" w14:textId="77777777" w:rsidR="002D7548" w:rsidRPr="00AE2A07" w:rsidRDefault="002D7548" w:rsidP="002D7548">
      <w:pPr>
        <w:spacing w:line="360" w:lineRule="auto"/>
        <w:ind w:right="-1"/>
        <w:jc w:val="center"/>
        <w:rPr>
          <w:b/>
          <w:sz w:val="18"/>
          <w:szCs w:val="18"/>
        </w:rPr>
      </w:pPr>
    </w:p>
    <w:p w14:paraId="6590DA7B" w14:textId="7B48C090" w:rsidR="00843E09" w:rsidRDefault="00076984">
      <w:pPr>
        <w:pStyle w:val="TOC1"/>
        <w:rPr>
          <w:rFonts w:asciiTheme="minorHAnsi" w:eastAsiaTheme="minorEastAsia" w:hAnsiTheme="minorHAnsi" w:cstheme="minorBidi"/>
          <w:noProof/>
          <w:kern w:val="2"/>
          <w:sz w:val="22"/>
          <w:lang w:val="en-US"/>
          <w14:ligatures w14:val="standardContextual"/>
        </w:rPr>
      </w:pPr>
      <w:r w:rsidRPr="00AE2A07">
        <w:rPr>
          <w:rFonts w:cs="Times New Roman"/>
          <w:szCs w:val="26"/>
        </w:rPr>
        <w:fldChar w:fldCharType="begin"/>
      </w:r>
      <w:r w:rsidRPr="00AE2A07">
        <w:rPr>
          <w:rFonts w:cs="Times New Roman"/>
          <w:szCs w:val="26"/>
        </w:rPr>
        <w:instrText xml:space="preserve"> TOC \o "1-5" \h \z \u </w:instrText>
      </w:r>
      <w:r w:rsidRPr="00AE2A07">
        <w:rPr>
          <w:rFonts w:cs="Times New Roman"/>
          <w:szCs w:val="26"/>
        </w:rPr>
        <w:fldChar w:fldCharType="separate"/>
      </w:r>
      <w:hyperlink w:anchor="_Toc182693228" w:history="1">
        <w:r w:rsidR="00843E09" w:rsidRPr="00840058">
          <w:rPr>
            <w:rStyle w:val="Hyperlink"/>
            <w:noProof/>
          </w:rPr>
          <w:t>LỜI CAM ĐOAN</w:t>
        </w:r>
        <w:r w:rsidR="00843E09">
          <w:rPr>
            <w:noProof/>
            <w:webHidden/>
          </w:rPr>
          <w:tab/>
        </w:r>
        <w:r w:rsidR="00843E09">
          <w:rPr>
            <w:noProof/>
            <w:webHidden/>
          </w:rPr>
          <w:fldChar w:fldCharType="begin"/>
        </w:r>
        <w:r w:rsidR="00843E09">
          <w:rPr>
            <w:noProof/>
            <w:webHidden/>
          </w:rPr>
          <w:instrText xml:space="preserve"> PAGEREF _Toc182693228 \h </w:instrText>
        </w:r>
        <w:r w:rsidR="00843E09">
          <w:rPr>
            <w:noProof/>
            <w:webHidden/>
          </w:rPr>
        </w:r>
        <w:r w:rsidR="00843E09">
          <w:rPr>
            <w:noProof/>
            <w:webHidden/>
          </w:rPr>
          <w:fldChar w:fldCharType="separate"/>
        </w:r>
        <w:r w:rsidR="00843E09">
          <w:rPr>
            <w:noProof/>
            <w:webHidden/>
          </w:rPr>
          <w:t>i</w:t>
        </w:r>
        <w:r w:rsidR="00843E09">
          <w:rPr>
            <w:noProof/>
            <w:webHidden/>
          </w:rPr>
          <w:fldChar w:fldCharType="end"/>
        </w:r>
      </w:hyperlink>
    </w:p>
    <w:p w14:paraId="011A8877" w14:textId="2E77BBBC"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29" w:history="1">
        <w:r w:rsidRPr="00840058">
          <w:rPr>
            <w:rStyle w:val="Hyperlink"/>
            <w:noProof/>
          </w:rPr>
          <w:t>LỜI CẢM ƠN</w:t>
        </w:r>
        <w:r>
          <w:rPr>
            <w:noProof/>
            <w:webHidden/>
          </w:rPr>
          <w:tab/>
        </w:r>
        <w:r>
          <w:rPr>
            <w:noProof/>
            <w:webHidden/>
          </w:rPr>
          <w:fldChar w:fldCharType="begin"/>
        </w:r>
        <w:r>
          <w:rPr>
            <w:noProof/>
            <w:webHidden/>
          </w:rPr>
          <w:instrText xml:space="preserve"> PAGEREF _Toc182693229 \h </w:instrText>
        </w:r>
        <w:r>
          <w:rPr>
            <w:noProof/>
            <w:webHidden/>
          </w:rPr>
        </w:r>
        <w:r>
          <w:rPr>
            <w:noProof/>
            <w:webHidden/>
          </w:rPr>
          <w:fldChar w:fldCharType="separate"/>
        </w:r>
        <w:r>
          <w:rPr>
            <w:noProof/>
            <w:webHidden/>
          </w:rPr>
          <w:t>ii</w:t>
        </w:r>
        <w:r>
          <w:rPr>
            <w:noProof/>
            <w:webHidden/>
          </w:rPr>
          <w:fldChar w:fldCharType="end"/>
        </w:r>
      </w:hyperlink>
    </w:p>
    <w:p w14:paraId="71F1E04B" w14:textId="6571ECBE"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30" w:history="1">
        <w:r w:rsidRPr="00840058">
          <w:rPr>
            <w:rStyle w:val="Hyperlink"/>
            <w:noProof/>
            <w:spacing w:val="-1"/>
          </w:rPr>
          <w:t>D</w:t>
        </w:r>
        <w:r w:rsidRPr="00840058">
          <w:rPr>
            <w:rStyle w:val="Hyperlink"/>
            <w:noProof/>
            <w:spacing w:val="1"/>
          </w:rPr>
          <w:t>A</w:t>
        </w:r>
        <w:r w:rsidRPr="00840058">
          <w:rPr>
            <w:rStyle w:val="Hyperlink"/>
            <w:noProof/>
            <w:spacing w:val="-1"/>
          </w:rPr>
          <w:t>N</w:t>
        </w:r>
        <w:r w:rsidRPr="00840058">
          <w:rPr>
            <w:rStyle w:val="Hyperlink"/>
            <w:noProof/>
          </w:rPr>
          <w:t>H MỤC CÁC TỪ</w:t>
        </w:r>
        <w:r w:rsidRPr="00840058">
          <w:rPr>
            <w:rStyle w:val="Hyperlink"/>
            <w:noProof/>
            <w:spacing w:val="1"/>
          </w:rPr>
          <w:t xml:space="preserve"> </w:t>
        </w:r>
        <w:r w:rsidRPr="00840058">
          <w:rPr>
            <w:rStyle w:val="Hyperlink"/>
            <w:noProof/>
          </w:rPr>
          <w:t>VIẾT</w:t>
        </w:r>
        <w:r w:rsidRPr="00840058">
          <w:rPr>
            <w:rStyle w:val="Hyperlink"/>
            <w:noProof/>
            <w:spacing w:val="1"/>
          </w:rPr>
          <w:t xml:space="preserve"> </w:t>
        </w:r>
        <w:r w:rsidRPr="00840058">
          <w:rPr>
            <w:rStyle w:val="Hyperlink"/>
            <w:noProof/>
            <w:spacing w:val="-1"/>
          </w:rPr>
          <w:t>T</w:t>
        </w:r>
        <w:r w:rsidRPr="00840058">
          <w:rPr>
            <w:rStyle w:val="Hyperlink"/>
            <w:noProof/>
          </w:rPr>
          <w:t>ẮT</w:t>
        </w:r>
        <w:r>
          <w:rPr>
            <w:noProof/>
            <w:webHidden/>
          </w:rPr>
          <w:tab/>
        </w:r>
        <w:r>
          <w:rPr>
            <w:noProof/>
            <w:webHidden/>
          </w:rPr>
          <w:fldChar w:fldCharType="begin"/>
        </w:r>
        <w:r>
          <w:rPr>
            <w:noProof/>
            <w:webHidden/>
          </w:rPr>
          <w:instrText xml:space="preserve"> PAGEREF _Toc182693230 \h </w:instrText>
        </w:r>
        <w:r>
          <w:rPr>
            <w:noProof/>
            <w:webHidden/>
          </w:rPr>
        </w:r>
        <w:r>
          <w:rPr>
            <w:noProof/>
            <w:webHidden/>
          </w:rPr>
          <w:fldChar w:fldCharType="separate"/>
        </w:r>
        <w:r>
          <w:rPr>
            <w:noProof/>
            <w:webHidden/>
          </w:rPr>
          <w:t>iv</w:t>
        </w:r>
        <w:r>
          <w:rPr>
            <w:noProof/>
            <w:webHidden/>
          </w:rPr>
          <w:fldChar w:fldCharType="end"/>
        </w:r>
      </w:hyperlink>
    </w:p>
    <w:p w14:paraId="67369DBF" w14:textId="465BE848"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31" w:history="1">
        <w:r w:rsidRPr="00840058">
          <w:rPr>
            <w:rStyle w:val="Hyperlink"/>
            <w:noProof/>
            <w:spacing w:val="-1"/>
          </w:rPr>
          <w:t>D</w:t>
        </w:r>
        <w:r w:rsidRPr="00840058">
          <w:rPr>
            <w:rStyle w:val="Hyperlink"/>
            <w:noProof/>
            <w:spacing w:val="1"/>
          </w:rPr>
          <w:t>A</w:t>
        </w:r>
        <w:r w:rsidRPr="00840058">
          <w:rPr>
            <w:rStyle w:val="Hyperlink"/>
            <w:noProof/>
            <w:spacing w:val="-1"/>
          </w:rPr>
          <w:t>N</w:t>
        </w:r>
        <w:r w:rsidRPr="00840058">
          <w:rPr>
            <w:rStyle w:val="Hyperlink"/>
            <w:noProof/>
          </w:rPr>
          <w:t xml:space="preserve">H </w:t>
        </w:r>
        <w:r w:rsidRPr="00840058">
          <w:rPr>
            <w:rStyle w:val="Hyperlink"/>
            <w:noProof/>
            <w:spacing w:val="1"/>
          </w:rPr>
          <w:t>M</w:t>
        </w:r>
        <w:r w:rsidRPr="00840058">
          <w:rPr>
            <w:rStyle w:val="Hyperlink"/>
            <w:noProof/>
            <w:spacing w:val="-2"/>
          </w:rPr>
          <w:t>Ụ</w:t>
        </w:r>
        <w:r w:rsidRPr="00840058">
          <w:rPr>
            <w:rStyle w:val="Hyperlink"/>
            <w:noProof/>
          </w:rPr>
          <w:t xml:space="preserve">C </w:t>
        </w:r>
        <w:r w:rsidRPr="00840058">
          <w:rPr>
            <w:rStyle w:val="Hyperlink"/>
            <w:noProof/>
            <w:spacing w:val="-1"/>
          </w:rPr>
          <w:t>B</w:t>
        </w:r>
        <w:r w:rsidRPr="00840058">
          <w:rPr>
            <w:rStyle w:val="Hyperlink"/>
            <w:noProof/>
          </w:rPr>
          <w:t>Ả</w:t>
        </w:r>
        <w:r w:rsidRPr="00840058">
          <w:rPr>
            <w:rStyle w:val="Hyperlink"/>
            <w:noProof/>
            <w:spacing w:val="1"/>
          </w:rPr>
          <w:t>N</w:t>
        </w:r>
        <w:r w:rsidRPr="00840058">
          <w:rPr>
            <w:rStyle w:val="Hyperlink"/>
            <w:noProof/>
          </w:rPr>
          <w:t>G</w:t>
        </w:r>
        <w:r w:rsidRPr="00840058">
          <w:rPr>
            <w:rStyle w:val="Hyperlink"/>
            <w:noProof/>
            <w:spacing w:val="-1"/>
          </w:rPr>
          <w:t xml:space="preserve"> </w:t>
        </w:r>
        <w:r w:rsidRPr="00840058">
          <w:rPr>
            <w:rStyle w:val="Hyperlink"/>
            <w:noProof/>
            <w:spacing w:val="1"/>
          </w:rPr>
          <w:t>B</w:t>
        </w:r>
        <w:r w:rsidRPr="00840058">
          <w:rPr>
            <w:rStyle w:val="Hyperlink"/>
            <w:noProof/>
          </w:rPr>
          <w:t>IỂU</w:t>
        </w:r>
        <w:r>
          <w:rPr>
            <w:noProof/>
            <w:webHidden/>
          </w:rPr>
          <w:tab/>
        </w:r>
        <w:r>
          <w:rPr>
            <w:noProof/>
            <w:webHidden/>
          </w:rPr>
          <w:fldChar w:fldCharType="begin"/>
        </w:r>
        <w:r>
          <w:rPr>
            <w:noProof/>
            <w:webHidden/>
          </w:rPr>
          <w:instrText xml:space="preserve"> PAGEREF _Toc182693231 \h </w:instrText>
        </w:r>
        <w:r>
          <w:rPr>
            <w:noProof/>
            <w:webHidden/>
          </w:rPr>
        </w:r>
        <w:r>
          <w:rPr>
            <w:noProof/>
            <w:webHidden/>
          </w:rPr>
          <w:fldChar w:fldCharType="separate"/>
        </w:r>
        <w:r>
          <w:rPr>
            <w:noProof/>
            <w:webHidden/>
          </w:rPr>
          <w:t>vi</w:t>
        </w:r>
        <w:r>
          <w:rPr>
            <w:noProof/>
            <w:webHidden/>
          </w:rPr>
          <w:fldChar w:fldCharType="end"/>
        </w:r>
      </w:hyperlink>
    </w:p>
    <w:p w14:paraId="354EA18C" w14:textId="2306B251"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32" w:history="1">
        <w:r w:rsidRPr="00840058">
          <w:rPr>
            <w:rStyle w:val="Hyperlink"/>
            <w:noProof/>
          </w:rPr>
          <w:t>DANH MỤC HÌNH VẼ</w:t>
        </w:r>
        <w:r>
          <w:rPr>
            <w:noProof/>
            <w:webHidden/>
          </w:rPr>
          <w:tab/>
        </w:r>
        <w:r>
          <w:rPr>
            <w:noProof/>
            <w:webHidden/>
          </w:rPr>
          <w:fldChar w:fldCharType="begin"/>
        </w:r>
        <w:r>
          <w:rPr>
            <w:noProof/>
            <w:webHidden/>
          </w:rPr>
          <w:instrText xml:space="preserve"> PAGEREF _Toc182693232 \h </w:instrText>
        </w:r>
        <w:r>
          <w:rPr>
            <w:noProof/>
            <w:webHidden/>
          </w:rPr>
        </w:r>
        <w:r>
          <w:rPr>
            <w:noProof/>
            <w:webHidden/>
          </w:rPr>
          <w:fldChar w:fldCharType="separate"/>
        </w:r>
        <w:r>
          <w:rPr>
            <w:noProof/>
            <w:webHidden/>
          </w:rPr>
          <w:t>vii</w:t>
        </w:r>
        <w:r>
          <w:rPr>
            <w:noProof/>
            <w:webHidden/>
          </w:rPr>
          <w:fldChar w:fldCharType="end"/>
        </w:r>
      </w:hyperlink>
    </w:p>
    <w:p w14:paraId="249846B0" w14:textId="545F5C4D"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33" w:history="1">
        <w:r w:rsidRPr="00840058">
          <w:rPr>
            <w:rStyle w:val="Hyperlink"/>
            <w:noProof/>
          </w:rPr>
          <w:t>MỞ ĐẦU</w:t>
        </w:r>
        <w:r>
          <w:rPr>
            <w:noProof/>
            <w:webHidden/>
          </w:rPr>
          <w:tab/>
        </w:r>
        <w:r>
          <w:rPr>
            <w:noProof/>
            <w:webHidden/>
          </w:rPr>
          <w:fldChar w:fldCharType="begin"/>
        </w:r>
        <w:r>
          <w:rPr>
            <w:noProof/>
            <w:webHidden/>
          </w:rPr>
          <w:instrText xml:space="preserve"> PAGEREF _Toc182693233 \h </w:instrText>
        </w:r>
        <w:r>
          <w:rPr>
            <w:noProof/>
            <w:webHidden/>
          </w:rPr>
        </w:r>
        <w:r>
          <w:rPr>
            <w:noProof/>
            <w:webHidden/>
          </w:rPr>
          <w:fldChar w:fldCharType="separate"/>
        </w:r>
        <w:r>
          <w:rPr>
            <w:noProof/>
            <w:webHidden/>
          </w:rPr>
          <w:t>9</w:t>
        </w:r>
        <w:r>
          <w:rPr>
            <w:noProof/>
            <w:webHidden/>
          </w:rPr>
          <w:fldChar w:fldCharType="end"/>
        </w:r>
      </w:hyperlink>
    </w:p>
    <w:p w14:paraId="00DC84B7" w14:textId="4881E562"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34" w:history="1">
        <w:r w:rsidRPr="00840058">
          <w:rPr>
            <w:rStyle w:val="Hyperlink"/>
            <w:noProof/>
          </w:rPr>
          <w:t>1. Lý do chọn đề tài</w:t>
        </w:r>
        <w:r>
          <w:rPr>
            <w:noProof/>
            <w:webHidden/>
          </w:rPr>
          <w:tab/>
        </w:r>
        <w:r>
          <w:rPr>
            <w:noProof/>
            <w:webHidden/>
          </w:rPr>
          <w:fldChar w:fldCharType="begin"/>
        </w:r>
        <w:r>
          <w:rPr>
            <w:noProof/>
            <w:webHidden/>
          </w:rPr>
          <w:instrText xml:space="preserve"> PAGEREF _Toc182693234 \h </w:instrText>
        </w:r>
        <w:r>
          <w:rPr>
            <w:noProof/>
            <w:webHidden/>
          </w:rPr>
        </w:r>
        <w:r>
          <w:rPr>
            <w:noProof/>
            <w:webHidden/>
          </w:rPr>
          <w:fldChar w:fldCharType="separate"/>
        </w:r>
        <w:r>
          <w:rPr>
            <w:noProof/>
            <w:webHidden/>
          </w:rPr>
          <w:t>9</w:t>
        </w:r>
        <w:r>
          <w:rPr>
            <w:noProof/>
            <w:webHidden/>
          </w:rPr>
          <w:fldChar w:fldCharType="end"/>
        </w:r>
      </w:hyperlink>
    </w:p>
    <w:p w14:paraId="26DC0B7E" w14:textId="45F2C67D"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35" w:history="1">
        <w:r w:rsidRPr="00840058">
          <w:rPr>
            <w:rStyle w:val="Hyperlink"/>
            <w:noProof/>
            <w:lang w:val="nl-NL"/>
          </w:rPr>
          <w:t>2. Tổng quan về vấn đề nghiên cứu</w:t>
        </w:r>
        <w:r>
          <w:rPr>
            <w:noProof/>
            <w:webHidden/>
          </w:rPr>
          <w:tab/>
        </w:r>
        <w:r>
          <w:rPr>
            <w:noProof/>
            <w:webHidden/>
          </w:rPr>
          <w:fldChar w:fldCharType="begin"/>
        </w:r>
        <w:r>
          <w:rPr>
            <w:noProof/>
            <w:webHidden/>
          </w:rPr>
          <w:instrText xml:space="preserve"> PAGEREF _Toc182693235 \h </w:instrText>
        </w:r>
        <w:r>
          <w:rPr>
            <w:noProof/>
            <w:webHidden/>
          </w:rPr>
        </w:r>
        <w:r>
          <w:rPr>
            <w:noProof/>
            <w:webHidden/>
          </w:rPr>
          <w:fldChar w:fldCharType="separate"/>
        </w:r>
        <w:r>
          <w:rPr>
            <w:noProof/>
            <w:webHidden/>
          </w:rPr>
          <w:t>10</w:t>
        </w:r>
        <w:r>
          <w:rPr>
            <w:noProof/>
            <w:webHidden/>
          </w:rPr>
          <w:fldChar w:fldCharType="end"/>
        </w:r>
      </w:hyperlink>
    </w:p>
    <w:p w14:paraId="62B19E4A" w14:textId="2ABCCE87"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36" w:history="1">
        <w:r w:rsidRPr="00840058">
          <w:rPr>
            <w:rStyle w:val="Hyperlink"/>
            <w:noProof/>
            <w:lang w:val="nl-NL"/>
          </w:rPr>
          <w:t>3. Mục tiêu nghiên cứu của đề tài</w:t>
        </w:r>
        <w:r>
          <w:rPr>
            <w:noProof/>
            <w:webHidden/>
          </w:rPr>
          <w:tab/>
        </w:r>
        <w:r>
          <w:rPr>
            <w:noProof/>
            <w:webHidden/>
          </w:rPr>
          <w:fldChar w:fldCharType="begin"/>
        </w:r>
        <w:r>
          <w:rPr>
            <w:noProof/>
            <w:webHidden/>
          </w:rPr>
          <w:instrText xml:space="preserve"> PAGEREF _Toc182693236 \h </w:instrText>
        </w:r>
        <w:r>
          <w:rPr>
            <w:noProof/>
            <w:webHidden/>
          </w:rPr>
        </w:r>
        <w:r>
          <w:rPr>
            <w:noProof/>
            <w:webHidden/>
          </w:rPr>
          <w:fldChar w:fldCharType="separate"/>
        </w:r>
        <w:r>
          <w:rPr>
            <w:noProof/>
            <w:webHidden/>
          </w:rPr>
          <w:t>11</w:t>
        </w:r>
        <w:r>
          <w:rPr>
            <w:noProof/>
            <w:webHidden/>
          </w:rPr>
          <w:fldChar w:fldCharType="end"/>
        </w:r>
      </w:hyperlink>
    </w:p>
    <w:p w14:paraId="53126718" w14:textId="645E4349"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37" w:history="1">
        <w:r w:rsidRPr="00840058">
          <w:rPr>
            <w:rStyle w:val="Hyperlink"/>
            <w:noProof/>
          </w:rPr>
          <w:t>4. Đối tượng và phạm vi nghiên cứu của đề tài</w:t>
        </w:r>
        <w:r>
          <w:rPr>
            <w:noProof/>
            <w:webHidden/>
          </w:rPr>
          <w:tab/>
        </w:r>
        <w:r>
          <w:rPr>
            <w:noProof/>
            <w:webHidden/>
          </w:rPr>
          <w:fldChar w:fldCharType="begin"/>
        </w:r>
        <w:r>
          <w:rPr>
            <w:noProof/>
            <w:webHidden/>
          </w:rPr>
          <w:instrText xml:space="preserve"> PAGEREF _Toc182693237 \h </w:instrText>
        </w:r>
        <w:r>
          <w:rPr>
            <w:noProof/>
            <w:webHidden/>
          </w:rPr>
        </w:r>
        <w:r>
          <w:rPr>
            <w:noProof/>
            <w:webHidden/>
          </w:rPr>
          <w:fldChar w:fldCharType="separate"/>
        </w:r>
        <w:r>
          <w:rPr>
            <w:noProof/>
            <w:webHidden/>
          </w:rPr>
          <w:t>11</w:t>
        </w:r>
        <w:r>
          <w:rPr>
            <w:noProof/>
            <w:webHidden/>
          </w:rPr>
          <w:fldChar w:fldCharType="end"/>
        </w:r>
      </w:hyperlink>
    </w:p>
    <w:p w14:paraId="0409DC96" w14:textId="4EC1AA00"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38" w:history="1">
        <w:r w:rsidRPr="00840058">
          <w:rPr>
            <w:rStyle w:val="Hyperlink"/>
            <w:noProof/>
            <w:lang w:val="nl-NL"/>
          </w:rPr>
          <w:t>5. Phương pháp nghiên cứu của đề tài</w:t>
        </w:r>
        <w:r>
          <w:rPr>
            <w:noProof/>
            <w:webHidden/>
          </w:rPr>
          <w:tab/>
        </w:r>
        <w:r>
          <w:rPr>
            <w:noProof/>
            <w:webHidden/>
          </w:rPr>
          <w:fldChar w:fldCharType="begin"/>
        </w:r>
        <w:r>
          <w:rPr>
            <w:noProof/>
            <w:webHidden/>
          </w:rPr>
          <w:instrText xml:space="preserve"> PAGEREF _Toc182693238 \h </w:instrText>
        </w:r>
        <w:r>
          <w:rPr>
            <w:noProof/>
            <w:webHidden/>
          </w:rPr>
        </w:r>
        <w:r>
          <w:rPr>
            <w:noProof/>
            <w:webHidden/>
          </w:rPr>
          <w:fldChar w:fldCharType="separate"/>
        </w:r>
        <w:r>
          <w:rPr>
            <w:noProof/>
            <w:webHidden/>
          </w:rPr>
          <w:t>12</w:t>
        </w:r>
        <w:r>
          <w:rPr>
            <w:noProof/>
            <w:webHidden/>
          </w:rPr>
          <w:fldChar w:fldCharType="end"/>
        </w:r>
      </w:hyperlink>
    </w:p>
    <w:p w14:paraId="09602A4E" w14:textId="73ED6615"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39" w:history="1">
        <w:r w:rsidRPr="00840058">
          <w:rPr>
            <w:rStyle w:val="Hyperlink"/>
            <w:noProof/>
          </w:rPr>
          <w:t xml:space="preserve">CHƯƠNG 1 </w:t>
        </w:r>
        <w:r w:rsidRPr="00840058">
          <w:rPr>
            <w:rStyle w:val="Hyperlink"/>
            <w:noProof/>
            <w:lang w:val="en-US"/>
          </w:rPr>
          <w:t>CƠ SỞ LÝ LUẬN</w:t>
        </w:r>
        <w:r>
          <w:rPr>
            <w:noProof/>
            <w:webHidden/>
          </w:rPr>
          <w:tab/>
        </w:r>
        <w:r>
          <w:rPr>
            <w:noProof/>
            <w:webHidden/>
          </w:rPr>
          <w:fldChar w:fldCharType="begin"/>
        </w:r>
        <w:r>
          <w:rPr>
            <w:noProof/>
            <w:webHidden/>
          </w:rPr>
          <w:instrText xml:space="preserve"> PAGEREF _Toc182693239 \h </w:instrText>
        </w:r>
        <w:r>
          <w:rPr>
            <w:noProof/>
            <w:webHidden/>
          </w:rPr>
        </w:r>
        <w:r>
          <w:rPr>
            <w:noProof/>
            <w:webHidden/>
          </w:rPr>
          <w:fldChar w:fldCharType="separate"/>
        </w:r>
        <w:r>
          <w:rPr>
            <w:noProof/>
            <w:webHidden/>
          </w:rPr>
          <w:t>13</w:t>
        </w:r>
        <w:r>
          <w:rPr>
            <w:noProof/>
            <w:webHidden/>
          </w:rPr>
          <w:fldChar w:fldCharType="end"/>
        </w:r>
      </w:hyperlink>
    </w:p>
    <w:p w14:paraId="4943B493" w14:textId="74C9F05D"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40" w:history="1">
        <w:r w:rsidRPr="00840058">
          <w:rPr>
            <w:rStyle w:val="Hyperlink"/>
            <w:noProof/>
            <w:lang w:val="nl-NL"/>
          </w:rPr>
          <w:t>1</w:t>
        </w:r>
        <w:r w:rsidRPr="00840058">
          <w:rPr>
            <w:rStyle w:val="Hyperlink"/>
            <w:noProof/>
          </w:rPr>
          <w:t xml:space="preserve">.1. </w:t>
        </w:r>
        <w:r w:rsidRPr="00840058">
          <w:rPr>
            <w:rStyle w:val="Hyperlink"/>
            <w:noProof/>
            <w:lang w:val="nl-NL"/>
          </w:rPr>
          <w:t>Khái quát về hiện tượng bọt khí trong chất lỏng</w:t>
        </w:r>
        <w:r>
          <w:rPr>
            <w:noProof/>
            <w:webHidden/>
          </w:rPr>
          <w:tab/>
        </w:r>
        <w:r>
          <w:rPr>
            <w:noProof/>
            <w:webHidden/>
          </w:rPr>
          <w:fldChar w:fldCharType="begin"/>
        </w:r>
        <w:r>
          <w:rPr>
            <w:noProof/>
            <w:webHidden/>
          </w:rPr>
          <w:instrText xml:space="preserve"> PAGEREF _Toc182693240 \h </w:instrText>
        </w:r>
        <w:r>
          <w:rPr>
            <w:noProof/>
            <w:webHidden/>
          </w:rPr>
        </w:r>
        <w:r>
          <w:rPr>
            <w:noProof/>
            <w:webHidden/>
          </w:rPr>
          <w:fldChar w:fldCharType="separate"/>
        </w:r>
        <w:r>
          <w:rPr>
            <w:noProof/>
            <w:webHidden/>
          </w:rPr>
          <w:t>13</w:t>
        </w:r>
        <w:r>
          <w:rPr>
            <w:noProof/>
            <w:webHidden/>
          </w:rPr>
          <w:fldChar w:fldCharType="end"/>
        </w:r>
      </w:hyperlink>
    </w:p>
    <w:p w14:paraId="457334C2" w14:textId="5183679F"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41" w:history="1">
        <w:r w:rsidRPr="00840058">
          <w:rPr>
            <w:rStyle w:val="Hyperlink"/>
            <w:noProof/>
          </w:rPr>
          <w:t>1.2.</w:t>
        </w:r>
        <w:r w:rsidRPr="00840058">
          <w:rPr>
            <w:rStyle w:val="Hyperlink"/>
            <w:i/>
            <w:noProof/>
          </w:rPr>
          <w:t xml:space="preserve"> </w:t>
        </w:r>
        <w:r w:rsidRPr="00840058">
          <w:rPr>
            <w:rStyle w:val="Hyperlink"/>
            <w:noProof/>
          </w:rPr>
          <w:t>Khái quát về phân vùng ảnh</w:t>
        </w:r>
        <w:r>
          <w:rPr>
            <w:noProof/>
            <w:webHidden/>
          </w:rPr>
          <w:tab/>
        </w:r>
        <w:r>
          <w:rPr>
            <w:noProof/>
            <w:webHidden/>
          </w:rPr>
          <w:fldChar w:fldCharType="begin"/>
        </w:r>
        <w:r>
          <w:rPr>
            <w:noProof/>
            <w:webHidden/>
          </w:rPr>
          <w:instrText xml:space="preserve"> PAGEREF _Toc182693241 \h </w:instrText>
        </w:r>
        <w:r>
          <w:rPr>
            <w:noProof/>
            <w:webHidden/>
          </w:rPr>
        </w:r>
        <w:r>
          <w:rPr>
            <w:noProof/>
            <w:webHidden/>
          </w:rPr>
          <w:fldChar w:fldCharType="separate"/>
        </w:r>
        <w:r>
          <w:rPr>
            <w:noProof/>
            <w:webHidden/>
          </w:rPr>
          <w:t>13</w:t>
        </w:r>
        <w:r>
          <w:rPr>
            <w:noProof/>
            <w:webHidden/>
          </w:rPr>
          <w:fldChar w:fldCharType="end"/>
        </w:r>
      </w:hyperlink>
    </w:p>
    <w:p w14:paraId="6FBBC9A5" w14:textId="4CE8F4FF"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42" w:history="1">
        <w:r w:rsidRPr="00840058">
          <w:rPr>
            <w:rStyle w:val="Hyperlink"/>
            <w:noProof/>
          </w:rPr>
          <w:t xml:space="preserve">1.2.1. </w:t>
        </w:r>
        <w:r w:rsidRPr="00840058">
          <w:rPr>
            <w:rStyle w:val="Hyperlink"/>
            <w:noProof/>
            <w:lang w:val="en-US"/>
          </w:rPr>
          <w:t>Định nghĩa phân vùng ảnh</w:t>
        </w:r>
        <w:r>
          <w:rPr>
            <w:noProof/>
            <w:webHidden/>
          </w:rPr>
          <w:tab/>
        </w:r>
        <w:r>
          <w:rPr>
            <w:noProof/>
            <w:webHidden/>
          </w:rPr>
          <w:fldChar w:fldCharType="begin"/>
        </w:r>
        <w:r>
          <w:rPr>
            <w:noProof/>
            <w:webHidden/>
          </w:rPr>
          <w:instrText xml:space="preserve"> PAGEREF _Toc182693242 \h </w:instrText>
        </w:r>
        <w:r>
          <w:rPr>
            <w:noProof/>
            <w:webHidden/>
          </w:rPr>
        </w:r>
        <w:r>
          <w:rPr>
            <w:noProof/>
            <w:webHidden/>
          </w:rPr>
          <w:fldChar w:fldCharType="separate"/>
        </w:r>
        <w:r>
          <w:rPr>
            <w:noProof/>
            <w:webHidden/>
          </w:rPr>
          <w:t>13</w:t>
        </w:r>
        <w:r>
          <w:rPr>
            <w:noProof/>
            <w:webHidden/>
          </w:rPr>
          <w:fldChar w:fldCharType="end"/>
        </w:r>
      </w:hyperlink>
    </w:p>
    <w:p w14:paraId="1233B09C" w14:textId="59BB67A1"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43" w:history="1">
        <w:r w:rsidRPr="00840058">
          <w:rPr>
            <w:rStyle w:val="Hyperlink"/>
            <w:noProof/>
          </w:rPr>
          <w:t xml:space="preserve">1.2.2. </w:t>
        </w:r>
        <w:r w:rsidRPr="00840058">
          <w:rPr>
            <w:rStyle w:val="Hyperlink"/>
            <w:noProof/>
            <w:lang w:val="en-US"/>
          </w:rPr>
          <w:t>Lịch sử phát triển của phân vùng ảnh</w:t>
        </w:r>
        <w:r>
          <w:rPr>
            <w:noProof/>
            <w:webHidden/>
          </w:rPr>
          <w:tab/>
        </w:r>
        <w:r>
          <w:rPr>
            <w:noProof/>
            <w:webHidden/>
          </w:rPr>
          <w:fldChar w:fldCharType="begin"/>
        </w:r>
        <w:r>
          <w:rPr>
            <w:noProof/>
            <w:webHidden/>
          </w:rPr>
          <w:instrText xml:space="preserve"> PAGEREF _Toc182693243 \h </w:instrText>
        </w:r>
        <w:r>
          <w:rPr>
            <w:noProof/>
            <w:webHidden/>
          </w:rPr>
        </w:r>
        <w:r>
          <w:rPr>
            <w:noProof/>
            <w:webHidden/>
          </w:rPr>
          <w:fldChar w:fldCharType="separate"/>
        </w:r>
        <w:r>
          <w:rPr>
            <w:noProof/>
            <w:webHidden/>
          </w:rPr>
          <w:t>14</w:t>
        </w:r>
        <w:r>
          <w:rPr>
            <w:noProof/>
            <w:webHidden/>
          </w:rPr>
          <w:fldChar w:fldCharType="end"/>
        </w:r>
      </w:hyperlink>
    </w:p>
    <w:p w14:paraId="640B1947" w14:textId="032C9D84"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44" w:history="1">
        <w:r w:rsidRPr="00840058">
          <w:rPr>
            <w:rStyle w:val="Hyperlink"/>
            <w:noProof/>
          </w:rPr>
          <w:t>1.4. Kết luận Chương 1</w:t>
        </w:r>
        <w:r>
          <w:rPr>
            <w:noProof/>
            <w:webHidden/>
          </w:rPr>
          <w:tab/>
        </w:r>
        <w:r>
          <w:rPr>
            <w:noProof/>
            <w:webHidden/>
          </w:rPr>
          <w:fldChar w:fldCharType="begin"/>
        </w:r>
        <w:r>
          <w:rPr>
            <w:noProof/>
            <w:webHidden/>
          </w:rPr>
          <w:instrText xml:space="preserve"> PAGEREF _Toc182693244 \h </w:instrText>
        </w:r>
        <w:r>
          <w:rPr>
            <w:noProof/>
            <w:webHidden/>
          </w:rPr>
        </w:r>
        <w:r>
          <w:rPr>
            <w:noProof/>
            <w:webHidden/>
          </w:rPr>
          <w:fldChar w:fldCharType="separate"/>
        </w:r>
        <w:r>
          <w:rPr>
            <w:noProof/>
            <w:webHidden/>
          </w:rPr>
          <w:t>16</w:t>
        </w:r>
        <w:r>
          <w:rPr>
            <w:noProof/>
            <w:webHidden/>
          </w:rPr>
          <w:fldChar w:fldCharType="end"/>
        </w:r>
      </w:hyperlink>
    </w:p>
    <w:p w14:paraId="18D59302" w14:textId="74BCF3A3"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45" w:history="1">
        <w:r w:rsidRPr="00840058">
          <w:rPr>
            <w:rStyle w:val="Hyperlink"/>
            <w:noProof/>
          </w:rPr>
          <w:t>CHƯ</w:t>
        </w:r>
        <w:r w:rsidRPr="00840058">
          <w:rPr>
            <w:rStyle w:val="Hyperlink"/>
            <w:noProof/>
            <w:spacing w:val="-1"/>
          </w:rPr>
          <w:t>Ơ</w:t>
        </w:r>
        <w:r w:rsidRPr="00840058">
          <w:rPr>
            <w:rStyle w:val="Hyperlink"/>
            <w:noProof/>
          </w:rPr>
          <w:t xml:space="preserve">NG 2 </w:t>
        </w:r>
        <w:r w:rsidRPr="00840058">
          <w:rPr>
            <w:rStyle w:val="Hyperlink"/>
            <w:noProof/>
            <w:lang w:val="en-US"/>
          </w:rPr>
          <w:t>NGHIÊN CỨU VÀ PHÂN TÍCH MỘT SỐ PHƯƠNG PHÁP PHÂN ĐOẠN ẢNH</w:t>
        </w:r>
        <w:r>
          <w:rPr>
            <w:noProof/>
            <w:webHidden/>
          </w:rPr>
          <w:tab/>
        </w:r>
        <w:r>
          <w:rPr>
            <w:noProof/>
            <w:webHidden/>
          </w:rPr>
          <w:fldChar w:fldCharType="begin"/>
        </w:r>
        <w:r>
          <w:rPr>
            <w:noProof/>
            <w:webHidden/>
          </w:rPr>
          <w:instrText xml:space="preserve"> PAGEREF _Toc182693245 \h </w:instrText>
        </w:r>
        <w:r>
          <w:rPr>
            <w:noProof/>
            <w:webHidden/>
          </w:rPr>
        </w:r>
        <w:r>
          <w:rPr>
            <w:noProof/>
            <w:webHidden/>
          </w:rPr>
          <w:fldChar w:fldCharType="separate"/>
        </w:r>
        <w:r>
          <w:rPr>
            <w:noProof/>
            <w:webHidden/>
          </w:rPr>
          <w:t>17</w:t>
        </w:r>
        <w:r>
          <w:rPr>
            <w:noProof/>
            <w:webHidden/>
          </w:rPr>
          <w:fldChar w:fldCharType="end"/>
        </w:r>
      </w:hyperlink>
    </w:p>
    <w:p w14:paraId="547581E0" w14:textId="2B05DF04"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46" w:history="1">
        <w:r w:rsidRPr="00840058">
          <w:rPr>
            <w:rStyle w:val="Hyperlink"/>
            <w:noProof/>
            <w:lang w:val="nl-NL"/>
          </w:rPr>
          <w:t>2.1.</w:t>
        </w:r>
        <w:r w:rsidRPr="00840058">
          <w:rPr>
            <w:rStyle w:val="Hyperlink"/>
            <w:noProof/>
            <w:spacing w:val="8"/>
            <w:lang w:val="nl-NL"/>
          </w:rPr>
          <w:t xml:space="preserve"> </w:t>
        </w:r>
        <w:r w:rsidRPr="00840058">
          <w:rPr>
            <w:rStyle w:val="Hyperlink"/>
            <w:noProof/>
            <w:lang w:val="nl-NL"/>
          </w:rPr>
          <w:t>Phân đoạn dựa trên phân ngưỡng cường độ sáng (Thresholding)</w:t>
        </w:r>
        <w:r>
          <w:rPr>
            <w:noProof/>
            <w:webHidden/>
          </w:rPr>
          <w:tab/>
        </w:r>
        <w:r>
          <w:rPr>
            <w:noProof/>
            <w:webHidden/>
          </w:rPr>
          <w:fldChar w:fldCharType="begin"/>
        </w:r>
        <w:r>
          <w:rPr>
            <w:noProof/>
            <w:webHidden/>
          </w:rPr>
          <w:instrText xml:space="preserve"> PAGEREF _Toc182693246 \h </w:instrText>
        </w:r>
        <w:r>
          <w:rPr>
            <w:noProof/>
            <w:webHidden/>
          </w:rPr>
        </w:r>
        <w:r>
          <w:rPr>
            <w:noProof/>
            <w:webHidden/>
          </w:rPr>
          <w:fldChar w:fldCharType="separate"/>
        </w:r>
        <w:r>
          <w:rPr>
            <w:noProof/>
            <w:webHidden/>
          </w:rPr>
          <w:t>20</w:t>
        </w:r>
        <w:r>
          <w:rPr>
            <w:noProof/>
            <w:webHidden/>
          </w:rPr>
          <w:fldChar w:fldCharType="end"/>
        </w:r>
      </w:hyperlink>
    </w:p>
    <w:p w14:paraId="3B045986" w14:textId="5B7E3331"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47" w:history="1">
        <w:r w:rsidRPr="00840058">
          <w:rPr>
            <w:rStyle w:val="Hyperlink"/>
            <w:noProof/>
          </w:rPr>
          <w:t>2.1.1. Lý thuyết cơ sở của ngưỡng cường độ</w:t>
        </w:r>
        <w:r>
          <w:rPr>
            <w:noProof/>
            <w:webHidden/>
          </w:rPr>
          <w:tab/>
        </w:r>
        <w:r>
          <w:rPr>
            <w:noProof/>
            <w:webHidden/>
          </w:rPr>
          <w:fldChar w:fldCharType="begin"/>
        </w:r>
        <w:r>
          <w:rPr>
            <w:noProof/>
            <w:webHidden/>
          </w:rPr>
          <w:instrText xml:space="preserve"> PAGEREF _Toc182693247 \h </w:instrText>
        </w:r>
        <w:r>
          <w:rPr>
            <w:noProof/>
            <w:webHidden/>
          </w:rPr>
        </w:r>
        <w:r>
          <w:rPr>
            <w:noProof/>
            <w:webHidden/>
          </w:rPr>
          <w:fldChar w:fldCharType="separate"/>
        </w:r>
        <w:r>
          <w:rPr>
            <w:noProof/>
            <w:webHidden/>
          </w:rPr>
          <w:t>20</w:t>
        </w:r>
        <w:r>
          <w:rPr>
            <w:noProof/>
            <w:webHidden/>
          </w:rPr>
          <w:fldChar w:fldCharType="end"/>
        </w:r>
      </w:hyperlink>
    </w:p>
    <w:p w14:paraId="30EB39C7" w14:textId="1EC376AE"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48" w:history="1">
        <w:r w:rsidRPr="00840058">
          <w:rPr>
            <w:rStyle w:val="Hyperlink"/>
            <w:noProof/>
          </w:rPr>
          <w:t>2.1.2.</w:t>
        </w:r>
        <w:r w:rsidRPr="00840058">
          <w:rPr>
            <w:rStyle w:val="Hyperlink"/>
            <w:noProof/>
            <w:spacing w:val="12"/>
          </w:rPr>
          <w:t xml:space="preserve"> </w:t>
        </w:r>
        <w:r w:rsidRPr="00840058">
          <w:rPr>
            <w:rStyle w:val="Hyperlink"/>
            <w:noProof/>
          </w:rPr>
          <w:t>Ngưỡng toàn cục (Global Thresholding)</w:t>
        </w:r>
        <w:r>
          <w:rPr>
            <w:noProof/>
            <w:webHidden/>
          </w:rPr>
          <w:tab/>
        </w:r>
        <w:r>
          <w:rPr>
            <w:noProof/>
            <w:webHidden/>
          </w:rPr>
          <w:fldChar w:fldCharType="begin"/>
        </w:r>
        <w:r>
          <w:rPr>
            <w:noProof/>
            <w:webHidden/>
          </w:rPr>
          <w:instrText xml:space="preserve"> PAGEREF _Toc182693248 \h </w:instrText>
        </w:r>
        <w:r>
          <w:rPr>
            <w:noProof/>
            <w:webHidden/>
          </w:rPr>
        </w:r>
        <w:r>
          <w:rPr>
            <w:noProof/>
            <w:webHidden/>
          </w:rPr>
          <w:fldChar w:fldCharType="separate"/>
        </w:r>
        <w:r>
          <w:rPr>
            <w:noProof/>
            <w:webHidden/>
          </w:rPr>
          <w:t>22</w:t>
        </w:r>
        <w:r>
          <w:rPr>
            <w:noProof/>
            <w:webHidden/>
          </w:rPr>
          <w:fldChar w:fldCharType="end"/>
        </w:r>
      </w:hyperlink>
    </w:p>
    <w:p w14:paraId="4B1467CD" w14:textId="0412AF7C" w:rsidR="00843E09" w:rsidRDefault="00843E09">
      <w:pPr>
        <w:pStyle w:val="TOC4"/>
        <w:rPr>
          <w:rFonts w:asciiTheme="minorHAnsi" w:hAnsiTheme="minorHAnsi"/>
          <w:noProof/>
          <w:kern w:val="2"/>
          <w14:ligatures w14:val="standardContextual"/>
        </w:rPr>
      </w:pPr>
      <w:hyperlink w:anchor="_Toc182693249" w:history="1">
        <w:r w:rsidRPr="00840058">
          <w:rPr>
            <w:rStyle w:val="Hyperlink"/>
            <w:noProof/>
          </w:rPr>
          <w:t>2.1.2.1. Lý thuyết</w:t>
        </w:r>
        <w:r>
          <w:rPr>
            <w:noProof/>
            <w:webHidden/>
          </w:rPr>
          <w:tab/>
        </w:r>
        <w:r>
          <w:rPr>
            <w:noProof/>
            <w:webHidden/>
          </w:rPr>
          <w:fldChar w:fldCharType="begin"/>
        </w:r>
        <w:r>
          <w:rPr>
            <w:noProof/>
            <w:webHidden/>
          </w:rPr>
          <w:instrText xml:space="preserve"> PAGEREF _Toc182693249 \h </w:instrText>
        </w:r>
        <w:r>
          <w:rPr>
            <w:noProof/>
            <w:webHidden/>
          </w:rPr>
        </w:r>
        <w:r>
          <w:rPr>
            <w:noProof/>
            <w:webHidden/>
          </w:rPr>
          <w:fldChar w:fldCharType="separate"/>
        </w:r>
        <w:r>
          <w:rPr>
            <w:noProof/>
            <w:webHidden/>
          </w:rPr>
          <w:t>22</w:t>
        </w:r>
        <w:r>
          <w:rPr>
            <w:noProof/>
            <w:webHidden/>
          </w:rPr>
          <w:fldChar w:fldCharType="end"/>
        </w:r>
      </w:hyperlink>
    </w:p>
    <w:p w14:paraId="68DEFB83" w14:textId="18A20B65" w:rsidR="00843E09" w:rsidRDefault="00843E09">
      <w:pPr>
        <w:pStyle w:val="TOC4"/>
        <w:rPr>
          <w:rFonts w:asciiTheme="minorHAnsi" w:hAnsiTheme="minorHAnsi"/>
          <w:noProof/>
          <w:kern w:val="2"/>
          <w14:ligatures w14:val="standardContextual"/>
        </w:rPr>
      </w:pPr>
      <w:hyperlink w:anchor="_Toc182693250" w:history="1">
        <w:r w:rsidRPr="00840058">
          <w:rPr>
            <w:rStyle w:val="Hyperlink"/>
            <w:noProof/>
          </w:rPr>
          <w:t>2.1.2.2. Thuật toán đơn giản để tìm ngưỡng toàn cục</w:t>
        </w:r>
        <w:r>
          <w:rPr>
            <w:noProof/>
            <w:webHidden/>
          </w:rPr>
          <w:tab/>
        </w:r>
        <w:r>
          <w:rPr>
            <w:noProof/>
            <w:webHidden/>
          </w:rPr>
          <w:fldChar w:fldCharType="begin"/>
        </w:r>
        <w:r>
          <w:rPr>
            <w:noProof/>
            <w:webHidden/>
          </w:rPr>
          <w:instrText xml:space="preserve"> PAGEREF _Toc182693250 \h </w:instrText>
        </w:r>
        <w:r>
          <w:rPr>
            <w:noProof/>
            <w:webHidden/>
          </w:rPr>
        </w:r>
        <w:r>
          <w:rPr>
            <w:noProof/>
            <w:webHidden/>
          </w:rPr>
          <w:fldChar w:fldCharType="separate"/>
        </w:r>
        <w:r>
          <w:rPr>
            <w:noProof/>
            <w:webHidden/>
          </w:rPr>
          <w:t>23</w:t>
        </w:r>
        <w:r>
          <w:rPr>
            <w:noProof/>
            <w:webHidden/>
          </w:rPr>
          <w:fldChar w:fldCharType="end"/>
        </w:r>
      </w:hyperlink>
    </w:p>
    <w:p w14:paraId="4D63BAD6" w14:textId="388B0313" w:rsidR="00843E09" w:rsidRDefault="00843E09">
      <w:pPr>
        <w:pStyle w:val="TOC4"/>
        <w:rPr>
          <w:rFonts w:asciiTheme="minorHAnsi" w:hAnsiTheme="minorHAnsi"/>
          <w:noProof/>
          <w:kern w:val="2"/>
          <w14:ligatures w14:val="standardContextual"/>
        </w:rPr>
      </w:pPr>
      <w:hyperlink w:anchor="_Toc182693251" w:history="1">
        <w:r w:rsidRPr="00840058">
          <w:rPr>
            <w:rStyle w:val="Hyperlink"/>
            <w:noProof/>
          </w:rPr>
          <w:t>2.1.2.3. Tìm ngưỡng toàn cục tối ưu bằng phương pháp Otsu</w:t>
        </w:r>
        <w:r>
          <w:rPr>
            <w:noProof/>
            <w:webHidden/>
          </w:rPr>
          <w:tab/>
        </w:r>
        <w:r>
          <w:rPr>
            <w:noProof/>
            <w:webHidden/>
          </w:rPr>
          <w:fldChar w:fldCharType="begin"/>
        </w:r>
        <w:r>
          <w:rPr>
            <w:noProof/>
            <w:webHidden/>
          </w:rPr>
          <w:instrText xml:space="preserve"> PAGEREF _Toc182693251 \h </w:instrText>
        </w:r>
        <w:r>
          <w:rPr>
            <w:noProof/>
            <w:webHidden/>
          </w:rPr>
        </w:r>
        <w:r>
          <w:rPr>
            <w:noProof/>
            <w:webHidden/>
          </w:rPr>
          <w:fldChar w:fldCharType="separate"/>
        </w:r>
        <w:r>
          <w:rPr>
            <w:noProof/>
            <w:webHidden/>
          </w:rPr>
          <w:t>24</w:t>
        </w:r>
        <w:r>
          <w:rPr>
            <w:noProof/>
            <w:webHidden/>
          </w:rPr>
          <w:fldChar w:fldCharType="end"/>
        </w:r>
      </w:hyperlink>
    </w:p>
    <w:p w14:paraId="06039350" w14:textId="09CCD631"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52" w:history="1">
        <w:r w:rsidRPr="00840058">
          <w:rPr>
            <w:rStyle w:val="Hyperlink"/>
            <w:noProof/>
          </w:rPr>
          <w:t>2.2. Phân đoạn dựa trên cạnh (Edge-based segmentation)</w:t>
        </w:r>
        <w:r>
          <w:rPr>
            <w:noProof/>
            <w:webHidden/>
          </w:rPr>
          <w:tab/>
        </w:r>
        <w:r>
          <w:rPr>
            <w:noProof/>
            <w:webHidden/>
          </w:rPr>
          <w:fldChar w:fldCharType="begin"/>
        </w:r>
        <w:r>
          <w:rPr>
            <w:noProof/>
            <w:webHidden/>
          </w:rPr>
          <w:instrText xml:space="preserve"> PAGEREF _Toc182693252 \h </w:instrText>
        </w:r>
        <w:r>
          <w:rPr>
            <w:noProof/>
            <w:webHidden/>
          </w:rPr>
        </w:r>
        <w:r>
          <w:rPr>
            <w:noProof/>
            <w:webHidden/>
          </w:rPr>
          <w:fldChar w:fldCharType="separate"/>
        </w:r>
        <w:r>
          <w:rPr>
            <w:noProof/>
            <w:webHidden/>
          </w:rPr>
          <w:t>29</w:t>
        </w:r>
        <w:r>
          <w:rPr>
            <w:noProof/>
            <w:webHidden/>
          </w:rPr>
          <w:fldChar w:fldCharType="end"/>
        </w:r>
      </w:hyperlink>
    </w:p>
    <w:p w14:paraId="5237294C" w14:textId="36678547"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53" w:history="1">
        <w:r w:rsidRPr="00840058">
          <w:rPr>
            <w:rStyle w:val="Hyperlink"/>
            <w:noProof/>
          </w:rPr>
          <w:t>2.2.1. Lý thuyết cơ sở</w:t>
        </w:r>
        <w:r>
          <w:rPr>
            <w:noProof/>
            <w:webHidden/>
          </w:rPr>
          <w:tab/>
        </w:r>
        <w:r>
          <w:rPr>
            <w:noProof/>
            <w:webHidden/>
          </w:rPr>
          <w:fldChar w:fldCharType="begin"/>
        </w:r>
        <w:r>
          <w:rPr>
            <w:noProof/>
            <w:webHidden/>
          </w:rPr>
          <w:instrText xml:space="preserve"> PAGEREF _Toc182693253 \h </w:instrText>
        </w:r>
        <w:r>
          <w:rPr>
            <w:noProof/>
            <w:webHidden/>
          </w:rPr>
        </w:r>
        <w:r>
          <w:rPr>
            <w:noProof/>
            <w:webHidden/>
          </w:rPr>
          <w:fldChar w:fldCharType="separate"/>
        </w:r>
        <w:r>
          <w:rPr>
            <w:noProof/>
            <w:webHidden/>
          </w:rPr>
          <w:t>30</w:t>
        </w:r>
        <w:r>
          <w:rPr>
            <w:noProof/>
            <w:webHidden/>
          </w:rPr>
          <w:fldChar w:fldCharType="end"/>
        </w:r>
      </w:hyperlink>
    </w:p>
    <w:p w14:paraId="29381C28" w14:textId="38A7AA83"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54" w:history="1">
        <w:r w:rsidRPr="00840058">
          <w:rPr>
            <w:rStyle w:val="Hyperlink"/>
            <w:noProof/>
          </w:rPr>
          <w:t xml:space="preserve">2.2.2. Phương pháp </w:t>
        </w:r>
        <w:r w:rsidRPr="00840058">
          <w:rPr>
            <w:rStyle w:val="Hyperlink"/>
            <w:noProof/>
            <w:lang w:val="en-US"/>
          </w:rPr>
          <w:t>Laplacian of Gaussian (LoG)</w:t>
        </w:r>
        <w:r>
          <w:rPr>
            <w:noProof/>
            <w:webHidden/>
          </w:rPr>
          <w:tab/>
        </w:r>
        <w:r>
          <w:rPr>
            <w:noProof/>
            <w:webHidden/>
          </w:rPr>
          <w:fldChar w:fldCharType="begin"/>
        </w:r>
        <w:r>
          <w:rPr>
            <w:noProof/>
            <w:webHidden/>
          </w:rPr>
          <w:instrText xml:space="preserve"> PAGEREF _Toc182693254 \h </w:instrText>
        </w:r>
        <w:r>
          <w:rPr>
            <w:noProof/>
            <w:webHidden/>
          </w:rPr>
        </w:r>
        <w:r>
          <w:rPr>
            <w:noProof/>
            <w:webHidden/>
          </w:rPr>
          <w:fldChar w:fldCharType="separate"/>
        </w:r>
        <w:r>
          <w:rPr>
            <w:noProof/>
            <w:webHidden/>
          </w:rPr>
          <w:t>34</w:t>
        </w:r>
        <w:r>
          <w:rPr>
            <w:noProof/>
            <w:webHidden/>
          </w:rPr>
          <w:fldChar w:fldCharType="end"/>
        </w:r>
      </w:hyperlink>
    </w:p>
    <w:p w14:paraId="689CF24F" w14:textId="61E096BF" w:rsidR="00843E09" w:rsidRDefault="00843E09">
      <w:pPr>
        <w:pStyle w:val="TOC4"/>
        <w:rPr>
          <w:rFonts w:asciiTheme="minorHAnsi" w:hAnsiTheme="minorHAnsi"/>
          <w:noProof/>
          <w:kern w:val="2"/>
          <w14:ligatures w14:val="standardContextual"/>
        </w:rPr>
      </w:pPr>
      <w:hyperlink w:anchor="_Toc182693255" w:history="1">
        <w:r w:rsidRPr="00840058">
          <w:rPr>
            <w:rStyle w:val="Hyperlink"/>
            <w:noProof/>
          </w:rPr>
          <w:t>2.1.2.1. Cách hoạt động của phương pháp Laplacian of Gaussian (LoG)</w:t>
        </w:r>
        <w:r>
          <w:rPr>
            <w:noProof/>
            <w:webHidden/>
          </w:rPr>
          <w:tab/>
        </w:r>
        <w:r>
          <w:rPr>
            <w:noProof/>
            <w:webHidden/>
          </w:rPr>
          <w:fldChar w:fldCharType="begin"/>
        </w:r>
        <w:r>
          <w:rPr>
            <w:noProof/>
            <w:webHidden/>
          </w:rPr>
          <w:instrText xml:space="preserve"> PAGEREF _Toc182693255 \h </w:instrText>
        </w:r>
        <w:r>
          <w:rPr>
            <w:noProof/>
            <w:webHidden/>
          </w:rPr>
        </w:r>
        <w:r>
          <w:rPr>
            <w:noProof/>
            <w:webHidden/>
          </w:rPr>
          <w:fldChar w:fldCharType="separate"/>
        </w:r>
        <w:r>
          <w:rPr>
            <w:noProof/>
            <w:webHidden/>
          </w:rPr>
          <w:t>34</w:t>
        </w:r>
        <w:r>
          <w:rPr>
            <w:noProof/>
            <w:webHidden/>
          </w:rPr>
          <w:fldChar w:fldCharType="end"/>
        </w:r>
      </w:hyperlink>
    </w:p>
    <w:p w14:paraId="6808C159" w14:textId="54E3B0F2" w:rsidR="00843E09" w:rsidRDefault="00843E09">
      <w:pPr>
        <w:pStyle w:val="TOC4"/>
        <w:rPr>
          <w:rFonts w:asciiTheme="minorHAnsi" w:hAnsiTheme="minorHAnsi"/>
          <w:noProof/>
          <w:kern w:val="2"/>
          <w14:ligatures w14:val="standardContextual"/>
        </w:rPr>
      </w:pPr>
      <w:hyperlink w:anchor="_Toc182693256" w:history="1">
        <w:r w:rsidRPr="00840058">
          <w:rPr>
            <w:rStyle w:val="Hyperlink"/>
            <w:noProof/>
          </w:rPr>
          <w:t>2.1.2.1. Công thức toán học của Laplacian of Gaussian (LoG)</w:t>
        </w:r>
        <w:r>
          <w:rPr>
            <w:noProof/>
            <w:webHidden/>
          </w:rPr>
          <w:tab/>
        </w:r>
        <w:r>
          <w:rPr>
            <w:noProof/>
            <w:webHidden/>
          </w:rPr>
          <w:fldChar w:fldCharType="begin"/>
        </w:r>
        <w:r>
          <w:rPr>
            <w:noProof/>
            <w:webHidden/>
          </w:rPr>
          <w:instrText xml:space="preserve"> PAGEREF _Toc182693256 \h </w:instrText>
        </w:r>
        <w:r>
          <w:rPr>
            <w:noProof/>
            <w:webHidden/>
          </w:rPr>
        </w:r>
        <w:r>
          <w:rPr>
            <w:noProof/>
            <w:webHidden/>
          </w:rPr>
          <w:fldChar w:fldCharType="separate"/>
        </w:r>
        <w:r>
          <w:rPr>
            <w:noProof/>
            <w:webHidden/>
          </w:rPr>
          <w:t>36</w:t>
        </w:r>
        <w:r>
          <w:rPr>
            <w:noProof/>
            <w:webHidden/>
          </w:rPr>
          <w:fldChar w:fldCharType="end"/>
        </w:r>
      </w:hyperlink>
    </w:p>
    <w:p w14:paraId="32EE6ED1" w14:textId="122B85C7"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57" w:history="1">
        <w:r w:rsidRPr="00840058">
          <w:rPr>
            <w:rStyle w:val="Hyperlink"/>
            <w:noProof/>
          </w:rPr>
          <w:t>2.2.3. Phương pháp Canny</w:t>
        </w:r>
        <w:r>
          <w:rPr>
            <w:noProof/>
            <w:webHidden/>
          </w:rPr>
          <w:tab/>
        </w:r>
        <w:r>
          <w:rPr>
            <w:noProof/>
            <w:webHidden/>
          </w:rPr>
          <w:fldChar w:fldCharType="begin"/>
        </w:r>
        <w:r>
          <w:rPr>
            <w:noProof/>
            <w:webHidden/>
          </w:rPr>
          <w:instrText xml:space="preserve"> PAGEREF _Toc182693257 \h </w:instrText>
        </w:r>
        <w:r>
          <w:rPr>
            <w:noProof/>
            <w:webHidden/>
          </w:rPr>
        </w:r>
        <w:r>
          <w:rPr>
            <w:noProof/>
            <w:webHidden/>
          </w:rPr>
          <w:fldChar w:fldCharType="separate"/>
        </w:r>
        <w:r>
          <w:rPr>
            <w:noProof/>
            <w:webHidden/>
          </w:rPr>
          <w:t>38</w:t>
        </w:r>
        <w:r>
          <w:rPr>
            <w:noProof/>
            <w:webHidden/>
          </w:rPr>
          <w:fldChar w:fldCharType="end"/>
        </w:r>
      </w:hyperlink>
    </w:p>
    <w:p w14:paraId="001E0898" w14:textId="1E3B42A8" w:rsidR="00843E09" w:rsidRDefault="00843E09">
      <w:pPr>
        <w:pStyle w:val="TOC4"/>
        <w:rPr>
          <w:rFonts w:asciiTheme="minorHAnsi" w:hAnsiTheme="minorHAnsi"/>
          <w:noProof/>
          <w:kern w:val="2"/>
          <w14:ligatures w14:val="standardContextual"/>
        </w:rPr>
      </w:pPr>
      <w:hyperlink w:anchor="_Toc182693258" w:history="1">
        <w:r w:rsidRPr="00840058">
          <w:rPr>
            <w:rStyle w:val="Hyperlink"/>
            <w:noProof/>
          </w:rPr>
          <w:t>2.2.3.1. Giảm nhiễu</w:t>
        </w:r>
        <w:r>
          <w:rPr>
            <w:noProof/>
            <w:webHidden/>
          </w:rPr>
          <w:tab/>
        </w:r>
        <w:r>
          <w:rPr>
            <w:noProof/>
            <w:webHidden/>
          </w:rPr>
          <w:fldChar w:fldCharType="begin"/>
        </w:r>
        <w:r>
          <w:rPr>
            <w:noProof/>
            <w:webHidden/>
          </w:rPr>
          <w:instrText xml:space="preserve"> PAGEREF _Toc182693258 \h </w:instrText>
        </w:r>
        <w:r>
          <w:rPr>
            <w:noProof/>
            <w:webHidden/>
          </w:rPr>
        </w:r>
        <w:r>
          <w:rPr>
            <w:noProof/>
            <w:webHidden/>
          </w:rPr>
          <w:fldChar w:fldCharType="separate"/>
        </w:r>
        <w:r>
          <w:rPr>
            <w:noProof/>
            <w:webHidden/>
          </w:rPr>
          <w:t>39</w:t>
        </w:r>
        <w:r>
          <w:rPr>
            <w:noProof/>
            <w:webHidden/>
          </w:rPr>
          <w:fldChar w:fldCharType="end"/>
        </w:r>
      </w:hyperlink>
    </w:p>
    <w:p w14:paraId="1B3C5955" w14:textId="6EA4BE73" w:rsidR="00843E09" w:rsidRDefault="00843E09">
      <w:pPr>
        <w:pStyle w:val="TOC4"/>
        <w:rPr>
          <w:rFonts w:asciiTheme="minorHAnsi" w:hAnsiTheme="minorHAnsi"/>
          <w:noProof/>
          <w:kern w:val="2"/>
          <w14:ligatures w14:val="standardContextual"/>
        </w:rPr>
      </w:pPr>
      <w:hyperlink w:anchor="_Toc182693259" w:history="1">
        <w:r w:rsidRPr="00840058">
          <w:rPr>
            <w:rStyle w:val="Hyperlink"/>
            <w:noProof/>
          </w:rPr>
          <w:t>2.2.3.2. Tính toán Gradient độ xám của ảnh</w:t>
        </w:r>
        <w:r>
          <w:rPr>
            <w:noProof/>
            <w:webHidden/>
          </w:rPr>
          <w:tab/>
        </w:r>
        <w:r>
          <w:rPr>
            <w:noProof/>
            <w:webHidden/>
          </w:rPr>
          <w:fldChar w:fldCharType="begin"/>
        </w:r>
        <w:r>
          <w:rPr>
            <w:noProof/>
            <w:webHidden/>
          </w:rPr>
          <w:instrText xml:space="preserve"> PAGEREF _Toc182693259 \h </w:instrText>
        </w:r>
        <w:r>
          <w:rPr>
            <w:noProof/>
            <w:webHidden/>
          </w:rPr>
        </w:r>
        <w:r>
          <w:rPr>
            <w:noProof/>
            <w:webHidden/>
          </w:rPr>
          <w:fldChar w:fldCharType="separate"/>
        </w:r>
        <w:r>
          <w:rPr>
            <w:noProof/>
            <w:webHidden/>
          </w:rPr>
          <w:t>40</w:t>
        </w:r>
        <w:r>
          <w:rPr>
            <w:noProof/>
            <w:webHidden/>
          </w:rPr>
          <w:fldChar w:fldCharType="end"/>
        </w:r>
      </w:hyperlink>
    </w:p>
    <w:p w14:paraId="753BC880" w14:textId="278C4267" w:rsidR="00843E09" w:rsidRDefault="00843E09">
      <w:pPr>
        <w:pStyle w:val="TOC4"/>
        <w:rPr>
          <w:rFonts w:asciiTheme="minorHAnsi" w:hAnsiTheme="minorHAnsi"/>
          <w:noProof/>
          <w:kern w:val="2"/>
          <w14:ligatures w14:val="standardContextual"/>
        </w:rPr>
      </w:pPr>
      <w:hyperlink w:anchor="_Toc182693260" w:history="1">
        <w:r w:rsidRPr="00840058">
          <w:rPr>
            <w:rStyle w:val="Hyperlink"/>
            <w:noProof/>
          </w:rPr>
          <w:t>2.2.3.3. Áp dụng Non-maximum suppression</w:t>
        </w:r>
        <w:r>
          <w:rPr>
            <w:noProof/>
            <w:webHidden/>
          </w:rPr>
          <w:tab/>
        </w:r>
        <w:r>
          <w:rPr>
            <w:noProof/>
            <w:webHidden/>
          </w:rPr>
          <w:fldChar w:fldCharType="begin"/>
        </w:r>
        <w:r>
          <w:rPr>
            <w:noProof/>
            <w:webHidden/>
          </w:rPr>
          <w:instrText xml:space="preserve"> PAGEREF _Toc182693260 \h </w:instrText>
        </w:r>
        <w:r>
          <w:rPr>
            <w:noProof/>
            <w:webHidden/>
          </w:rPr>
        </w:r>
        <w:r>
          <w:rPr>
            <w:noProof/>
            <w:webHidden/>
          </w:rPr>
          <w:fldChar w:fldCharType="separate"/>
        </w:r>
        <w:r>
          <w:rPr>
            <w:noProof/>
            <w:webHidden/>
          </w:rPr>
          <w:t>42</w:t>
        </w:r>
        <w:r>
          <w:rPr>
            <w:noProof/>
            <w:webHidden/>
          </w:rPr>
          <w:fldChar w:fldCharType="end"/>
        </w:r>
      </w:hyperlink>
    </w:p>
    <w:p w14:paraId="1187CEB0" w14:textId="5AE4F2E5" w:rsidR="00843E09" w:rsidRDefault="00843E09">
      <w:pPr>
        <w:pStyle w:val="TOC4"/>
        <w:rPr>
          <w:rFonts w:asciiTheme="minorHAnsi" w:hAnsiTheme="minorHAnsi"/>
          <w:noProof/>
          <w:kern w:val="2"/>
          <w14:ligatures w14:val="standardContextual"/>
        </w:rPr>
      </w:pPr>
      <w:hyperlink w:anchor="_Toc182693261" w:history="1">
        <w:r w:rsidRPr="00840058">
          <w:rPr>
            <w:rStyle w:val="Hyperlink"/>
            <w:noProof/>
          </w:rPr>
          <w:t>2.2.3.4. Ngưỡng kép (Double Threshold)</w:t>
        </w:r>
        <w:r>
          <w:rPr>
            <w:noProof/>
            <w:webHidden/>
          </w:rPr>
          <w:tab/>
        </w:r>
        <w:r>
          <w:rPr>
            <w:noProof/>
            <w:webHidden/>
          </w:rPr>
          <w:fldChar w:fldCharType="begin"/>
        </w:r>
        <w:r>
          <w:rPr>
            <w:noProof/>
            <w:webHidden/>
          </w:rPr>
          <w:instrText xml:space="preserve"> PAGEREF _Toc182693261 \h </w:instrText>
        </w:r>
        <w:r>
          <w:rPr>
            <w:noProof/>
            <w:webHidden/>
          </w:rPr>
        </w:r>
        <w:r>
          <w:rPr>
            <w:noProof/>
            <w:webHidden/>
          </w:rPr>
          <w:fldChar w:fldCharType="separate"/>
        </w:r>
        <w:r>
          <w:rPr>
            <w:noProof/>
            <w:webHidden/>
          </w:rPr>
          <w:t>45</w:t>
        </w:r>
        <w:r>
          <w:rPr>
            <w:noProof/>
            <w:webHidden/>
          </w:rPr>
          <w:fldChar w:fldCharType="end"/>
        </w:r>
      </w:hyperlink>
    </w:p>
    <w:p w14:paraId="2210F6E7" w14:textId="100B7F1A" w:rsidR="00843E09" w:rsidRDefault="00843E09">
      <w:pPr>
        <w:pStyle w:val="TOC4"/>
        <w:rPr>
          <w:rFonts w:asciiTheme="minorHAnsi" w:hAnsiTheme="minorHAnsi"/>
          <w:noProof/>
          <w:kern w:val="2"/>
          <w14:ligatures w14:val="standardContextual"/>
        </w:rPr>
      </w:pPr>
      <w:hyperlink w:anchor="_Toc182693262" w:history="1">
        <w:r w:rsidRPr="00840058">
          <w:rPr>
            <w:rStyle w:val="Hyperlink"/>
            <w:noProof/>
          </w:rPr>
          <w:t>2.2.3.5. Theo dõi cạnh bằng độ trễ (Edge Tracking by Hysteresis)</w:t>
        </w:r>
        <w:r>
          <w:rPr>
            <w:noProof/>
            <w:webHidden/>
          </w:rPr>
          <w:tab/>
        </w:r>
        <w:r>
          <w:rPr>
            <w:noProof/>
            <w:webHidden/>
          </w:rPr>
          <w:fldChar w:fldCharType="begin"/>
        </w:r>
        <w:r>
          <w:rPr>
            <w:noProof/>
            <w:webHidden/>
          </w:rPr>
          <w:instrText xml:space="preserve"> PAGEREF _Toc182693262 \h </w:instrText>
        </w:r>
        <w:r>
          <w:rPr>
            <w:noProof/>
            <w:webHidden/>
          </w:rPr>
        </w:r>
        <w:r>
          <w:rPr>
            <w:noProof/>
            <w:webHidden/>
          </w:rPr>
          <w:fldChar w:fldCharType="separate"/>
        </w:r>
        <w:r>
          <w:rPr>
            <w:noProof/>
            <w:webHidden/>
          </w:rPr>
          <w:t>46</w:t>
        </w:r>
        <w:r>
          <w:rPr>
            <w:noProof/>
            <w:webHidden/>
          </w:rPr>
          <w:fldChar w:fldCharType="end"/>
        </w:r>
      </w:hyperlink>
    </w:p>
    <w:p w14:paraId="7FDCC1E6" w14:textId="1EA37CB5"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63" w:history="1">
        <w:r w:rsidRPr="00840058">
          <w:rPr>
            <w:rStyle w:val="Hyperlink"/>
            <w:noProof/>
          </w:rPr>
          <w:t>2.3. Phương pháp phân vùng ảnh dựa trên mạng nơ-ron tích chập (CNN)</w:t>
        </w:r>
        <w:r>
          <w:rPr>
            <w:noProof/>
            <w:webHidden/>
          </w:rPr>
          <w:tab/>
        </w:r>
        <w:r>
          <w:rPr>
            <w:noProof/>
            <w:webHidden/>
          </w:rPr>
          <w:fldChar w:fldCharType="begin"/>
        </w:r>
        <w:r>
          <w:rPr>
            <w:noProof/>
            <w:webHidden/>
          </w:rPr>
          <w:instrText xml:space="preserve"> PAGEREF _Toc182693263 \h </w:instrText>
        </w:r>
        <w:r>
          <w:rPr>
            <w:noProof/>
            <w:webHidden/>
          </w:rPr>
        </w:r>
        <w:r>
          <w:rPr>
            <w:noProof/>
            <w:webHidden/>
          </w:rPr>
          <w:fldChar w:fldCharType="separate"/>
        </w:r>
        <w:r>
          <w:rPr>
            <w:noProof/>
            <w:webHidden/>
          </w:rPr>
          <w:t>47</w:t>
        </w:r>
        <w:r>
          <w:rPr>
            <w:noProof/>
            <w:webHidden/>
          </w:rPr>
          <w:fldChar w:fldCharType="end"/>
        </w:r>
      </w:hyperlink>
    </w:p>
    <w:p w14:paraId="5307876B" w14:textId="194809D4"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64" w:history="1">
        <w:r w:rsidRPr="00840058">
          <w:rPr>
            <w:rStyle w:val="Hyperlink"/>
            <w:noProof/>
          </w:rPr>
          <w:t>2.3.1. Tổng quan về mạng nơ-ron tích chập (CNN)</w:t>
        </w:r>
        <w:r>
          <w:rPr>
            <w:noProof/>
            <w:webHidden/>
          </w:rPr>
          <w:tab/>
        </w:r>
        <w:r>
          <w:rPr>
            <w:noProof/>
            <w:webHidden/>
          </w:rPr>
          <w:fldChar w:fldCharType="begin"/>
        </w:r>
        <w:r>
          <w:rPr>
            <w:noProof/>
            <w:webHidden/>
          </w:rPr>
          <w:instrText xml:space="preserve"> PAGEREF _Toc182693264 \h </w:instrText>
        </w:r>
        <w:r>
          <w:rPr>
            <w:noProof/>
            <w:webHidden/>
          </w:rPr>
        </w:r>
        <w:r>
          <w:rPr>
            <w:noProof/>
            <w:webHidden/>
          </w:rPr>
          <w:fldChar w:fldCharType="separate"/>
        </w:r>
        <w:r>
          <w:rPr>
            <w:noProof/>
            <w:webHidden/>
          </w:rPr>
          <w:t>47</w:t>
        </w:r>
        <w:r>
          <w:rPr>
            <w:noProof/>
            <w:webHidden/>
          </w:rPr>
          <w:fldChar w:fldCharType="end"/>
        </w:r>
      </w:hyperlink>
    </w:p>
    <w:p w14:paraId="62E2FF3E" w14:textId="0929E70E"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65" w:history="1">
        <w:r w:rsidRPr="00840058">
          <w:rPr>
            <w:rStyle w:val="Hyperlink"/>
            <w:noProof/>
          </w:rPr>
          <w:t>2.3.2. Giới thiệu về mạng nơ-ron tích chập (CNN)</w:t>
        </w:r>
        <w:r>
          <w:rPr>
            <w:noProof/>
            <w:webHidden/>
          </w:rPr>
          <w:tab/>
        </w:r>
        <w:r>
          <w:rPr>
            <w:noProof/>
            <w:webHidden/>
          </w:rPr>
          <w:fldChar w:fldCharType="begin"/>
        </w:r>
        <w:r>
          <w:rPr>
            <w:noProof/>
            <w:webHidden/>
          </w:rPr>
          <w:instrText xml:space="preserve"> PAGEREF _Toc182693265 \h </w:instrText>
        </w:r>
        <w:r>
          <w:rPr>
            <w:noProof/>
            <w:webHidden/>
          </w:rPr>
        </w:r>
        <w:r>
          <w:rPr>
            <w:noProof/>
            <w:webHidden/>
          </w:rPr>
          <w:fldChar w:fldCharType="separate"/>
        </w:r>
        <w:r>
          <w:rPr>
            <w:noProof/>
            <w:webHidden/>
          </w:rPr>
          <w:t>49</w:t>
        </w:r>
        <w:r>
          <w:rPr>
            <w:noProof/>
            <w:webHidden/>
          </w:rPr>
          <w:fldChar w:fldCharType="end"/>
        </w:r>
      </w:hyperlink>
    </w:p>
    <w:p w14:paraId="3966D287" w14:textId="35D6BCDF"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66" w:history="1">
        <w:r w:rsidRPr="00840058">
          <w:rPr>
            <w:rStyle w:val="Hyperlink"/>
            <w:noProof/>
          </w:rPr>
          <w:t>2.3.3. Mạng nơ-ron tích chập (CNN) hoạt động thế nào?</w:t>
        </w:r>
        <w:r>
          <w:rPr>
            <w:noProof/>
            <w:webHidden/>
          </w:rPr>
          <w:tab/>
        </w:r>
        <w:r>
          <w:rPr>
            <w:noProof/>
            <w:webHidden/>
          </w:rPr>
          <w:fldChar w:fldCharType="begin"/>
        </w:r>
        <w:r>
          <w:rPr>
            <w:noProof/>
            <w:webHidden/>
          </w:rPr>
          <w:instrText xml:space="preserve"> PAGEREF _Toc182693266 \h </w:instrText>
        </w:r>
        <w:r>
          <w:rPr>
            <w:noProof/>
            <w:webHidden/>
          </w:rPr>
        </w:r>
        <w:r>
          <w:rPr>
            <w:noProof/>
            <w:webHidden/>
          </w:rPr>
          <w:fldChar w:fldCharType="separate"/>
        </w:r>
        <w:r>
          <w:rPr>
            <w:noProof/>
            <w:webHidden/>
          </w:rPr>
          <w:t>50</w:t>
        </w:r>
        <w:r>
          <w:rPr>
            <w:noProof/>
            <w:webHidden/>
          </w:rPr>
          <w:fldChar w:fldCharType="end"/>
        </w:r>
      </w:hyperlink>
    </w:p>
    <w:p w14:paraId="38A75930" w14:textId="1BCA8497" w:rsidR="00843E09" w:rsidRDefault="00843E09">
      <w:pPr>
        <w:pStyle w:val="TOC4"/>
        <w:rPr>
          <w:rFonts w:asciiTheme="minorHAnsi" w:hAnsiTheme="minorHAnsi"/>
          <w:noProof/>
          <w:kern w:val="2"/>
          <w14:ligatures w14:val="standardContextual"/>
        </w:rPr>
      </w:pPr>
      <w:hyperlink w:anchor="_Toc182693267" w:history="1">
        <w:r w:rsidRPr="00840058">
          <w:rPr>
            <w:rStyle w:val="Hyperlink"/>
            <w:noProof/>
          </w:rPr>
          <w:t xml:space="preserve">2.3.3.1. </w:t>
        </w:r>
        <w:r w:rsidRPr="00840058">
          <w:rPr>
            <w:rStyle w:val="Hyperlink"/>
            <w:noProof/>
            <w:spacing w:val="-1"/>
          </w:rPr>
          <w:t>Lớp tích chập (Convolutional Layer)</w:t>
        </w:r>
        <w:r>
          <w:rPr>
            <w:noProof/>
            <w:webHidden/>
          </w:rPr>
          <w:tab/>
        </w:r>
        <w:r>
          <w:rPr>
            <w:noProof/>
            <w:webHidden/>
          </w:rPr>
          <w:fldChar w:fldCharType="begin"/>
        </w:r>
        <w:r>
          <w:rPr>
            <w:noProof/>
            <w:webHidden/>
          </w:rPr>
          <w:instrText xml:space="preserve"> PAGEREF _Toc182693267 \h </w:instrText>
        </w:r>
        <w:r>
          <w:rPr>
            <w:noProof/>
            <w:webHidden/>
          </w:rPr>
        </w:r>
        <w:r>
          <w:rPr>
            <w:noProof/>
            <w:webHidden/>
          </w:rPr>
          <w:fldChar w:fldCharType="separate"/>
        </w:r>
        <w:r>
          <w:rPr>
            <w:noProof/>
            <w:webHidden/>
          </w:rPr>
          <w:t>51</w:t>
        </w:r>
        <w:r>
          <w:rPr>
            <w:noProof/>
            <w:webHidden/>
          </w:rPr>
          <w:fldChar w:fldCharType="end"/>
        </w:r>
      </w:hyperlink>
    </w:p>
    <w:p w14:paraId="07155F9B" w14:textId="306B9064" w:rsidR="00843E09" w:rsidRDefault="00843E09">
      <w:pPr>
        <w:pStyle w:val="TOC4"/>
        <w:rPr>
          <w:rFonts w:asciiTheme="minorHAnsi" w:hAnsiTheme="minorHAnsi"/>
          <w:noProof/>
          <w:kern w:val="2"/>
          <w14:ligatures w14:val="standardContextual"/>
        </w:rPr>
      </w:pPr>
      <w:hyperlink w:anchor="_Toc182693268" w:history="1">
        <w:r w:rsidRPr="00840058">
          <w:rPr>
            <w:rStyle w:val="Hyperlink"/>
            <w:noProof/>
          </w:rPr>
          <w:t>2.3.3.2</w:t>
        </w:r>
        <w:r w:rsidRPr="00840058">
          <w:rPr>
            <w:rStyle w:val="Hyperlink"/>
            <w:noProof/>
            <w:spacing w:val="-1"/>
          </w:rPr>
          <w:t xml:space="preserve"> Lớp gộp (Pooling Layer)</w:t>
        </w:r>
        <w:r>
          <w:rPr>
            <w:noProof/>
            <w:webHidden/>
          </w:rPr>
          <w:tab/>
        </w:r>
        <w:r>
          <w:rPr>
            <w:noProof/>
            <w:webHidden/>
          </w:rPr>
          <w:fldChar w:fldCharType="begin"/>
        </w:r>
        <w:r>
          <w:rPr>
            <w:noProof/>
            <w:webHidden/>
          </w:rPr>
          <w:instrText xml:space="preserve"> PAGEREF _Toc182693268 \h </w:instrText>
        </w:r>
        <w:r>
          <w:rPr>
            <w:noProof/>
            <w:webHidden/>
          </w:rPr>
        </w:r>
        <w:r>
          <w:rPr>
            <w:noProof/>
            <w:webHidden/>
          </w:rPr>
          <w:fldChar w:fldCharType="separate"/>
        </w:r>
        <w:r>
          <w:rPr>
            <w:noProof/>
            <w:webHidden/>
          </w:rPr>
          <w:t>52</w:t>
        </w:r>
        <w:r>
          <w:rPr>
            <w:noProof/>
            <w:webHidden/>
          </w:rPr>
          <w:fldChar w:fldCharType="end"/>
        </w:r>
      </w:hyperlink>
    </w:p>
    <w:p w14:paraId="5A0176A1" w14:textId="30D4256A" w:rsidR="00843E09" w:rsidRDefault="00843E09">
      <w:pPr>
        <w:pStyle w:val="TOC4"/>
        <w:rPr>
          <w:rFonts w:asciiTheme="minorHAnsi" w:hAnsiTheme="minorHAnsi"/>
          <w:noProof/>
          <w:kern w:val="2"/>
          <w14:ligatures w14:val="standardContextual"/>
        </w:rPr>
      </w:pPr>
      <w:hyperlink w:anchor="_Toc182693269" w:history="1">
        <w:r w:rsidRPr="00840058">
          <w:rPr>
            <w:rStyle w:val="Hyperlink"/>
            <w:noProof/>
          </w:rPr>
          <w:t xml:space="preserve">2.3.3.4. </w:t>
        </w:r>
        <w:r w:rsidRPr="00840058">
          <w:rPr>
            <w:rStyle w:val="Hyperlink"/>
            <w:noProof/>
            <w:spacing w:val="-1"/>
          </w:rPr>
          <w:t>Lớp kết nối đầy đủ (Fully Connected Layer)</w:t>
        </w:r>
        <w:r>
          <w:rPr>
            <w:noProof/>
            <w:webHidden/>
          </w:rPr>
          <w:tab/>
        </w:r>
        <w:r>
          <w:rPr>
            <w:noProof/>
            <w:webHidden/>
          </w:rPr>
          <w:fldChar w:fldCharType="begin"/>
        </w:r>
        <w:r>
          <w:rPr>
            <w:noProof/>
            <w:webHidden/>
          </w:rPr>
          <w:instrText xml:space="preserve"> PAGEREF _Toc182693269 \h </w:instrText>
        </w:r>
        <w:r>
          <w:rPr>
            <w:noProof/>
            <w:webHidden/>
          </w:rPr>
        </w:r>
        <w:r>
          <w:rPr>
            <w:noProof/>
            <w:webHidden/>
          </w:rPr>
          <w:fldChar w:fldCharType="separate"/>
        </w:r>
        <w:r>
          <w:rPr>
            <w:noProof/>
            <w:webHidden/>
          </w:rPr>
          <w:t>53</w:t>
        </w:r>
        <w:r>
          <w:rPr>
            <w:noProof/>
            <w:webHidden/>
          </w:rPr>
          <w:fldChar w:fldCharType="end"/>
        </w:r>
      </w:hyperlink>
    </w:p>
    <w:p w14:paraId="0530D69C" w14:textId="1F155A7F"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70" w:history="1">
        <w:r w:rsidRPr="00840058">
          <w:rPr>
            <w:rStyle w:val="Hyperlink"/>
            <w:noProof/>
          </w:rPr>
          <w:t>2.3.4. Mạng nơ-ron tích chập (CNN) được huẩn luyện thế nào?</w:t>
        </w:r>
        <w:r>
          <w:rPr>
            <w:noProof/>
            <w:webHidden/>
          </w:rPr>
          <w:tab/>
        </w:r>
        <w:r>
          <w:rPr>
            <w:noProof/>
            <w:webHidden/>
          </w:rPr>
          <w:fldChar w:fldCharType="begin"/>
        </w:r>
        <w:r>
          <w:rPr>
            <w:noProof/>
            <w:webHidden/>
          </w:rPr>
          <w:instrText xml:space="preserve"> PAGEREF _Toc182693270 \h </w:instrText>
        </w:r>
        <w:r>
          <w:rPr>
            <w:noProof/>
            <w:webHidden/>
          </w:rPr>
        </w:r>
        <w:r>
          <w:rPr>
            <w:noProof/>
            <w:webHidden/>
          </w:rPr>
          <w:fldChar w:fldCharType="separate"/>
        </w:r>
        <w:r>
          <w:rPr>
            <w:noProof/>
            <w:webHidden/>
          </w:rPr>
          <w:t>53</w:t>
        </w:r>
        <w:r>
          <w:rPr>
            <w:noProof/>
            <w:webHidden/>
          </w:rPr>
          <w:fldChar w:fldCharType="end"/>
        </w:r>
      </w:hyperlink>
    </w:p>
    <w:p w14:paraId="3DA5C32A" w14:textId="1DE635DA"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71" w:history="1">
        <w:r w:rsidRPr="00840058">
          <w:rPr>
            <w:rStyle w:val="Hyperlink"/>
            <w:noProof/>
          </w:rPr>
          <w:t xml:space="preserve">2.3.5. </w:t>
        </w:r>
        <w:r w:rsidRPr="00840058">
          <w:rPr>
            <w:rStyle w:val="Hyperlink"/>
            <w:bCs/>
            <w:noProof/>
            <w:lang w:val="en-US"/>
          </w:rPr>
          <w:t>Overfitting và Underfitting</w:t>
        </w:r>
        <w:r>
          <w:rPr>
            <w:noProof/>
            <w:webHidden/>
          </w:rPr>
          <w:tab/>
        </w:r>
        <w:r>
          <w:rPr>
            <w:noProof/>
            <w:webHidden/>
          </w:rPr>
          <w:fldChar w:fldCharType="begin"/>
        </w:r>
        <w:r>
          <w:rPr>
            <w:noProof/>
            <w:webHidden/>
          </w:rPr>
          <w:instrText xml:space="preserve"> PAGEREF _Toc182693271 \h </w:instrText>
        </w:r>
        <w:r>
          <w:rPr>
            <w:noProof/>
            <w:webHidden/>
          </w:rPr>
        </w:r>
        <w:r>
          <w:rPr>
            <w:noProof/>
            <w:webHidden/>
          </w:rPr>
          <w:fldChar w:fldCharType="separate"/>
        </w:r>
        <w:r>
          <w:rPr>
            <w:noProof/>
            <w:webHidden/>
          </w:rPr>
          <w:t>56</w:t>
        </w:r>
        <w:r>
          <w:rPr>
            <w:noProof/>
            <w:webHidden/>
          </w:rPr>
          <w:fldChar w:fldCharType="end"/>
        </w:r>
      </w:hyperlink>
    </w:p>
    <w:p w14:paraId="1B3CE758" w14:textId="1A600C2C"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72" w:history="1">
        <w:r w:rsidRPr="00840058">
          <w:rPr>
            <w:rStyle w:val="Hyperlink"/>
            <w:noProof/>
          </w:rPr>
          <w:t>2.4. Nghiên cứu, phân tích và ứng dụng mô hình học máy StartDist</w:t>
        </w:r>
        <w:r>
          <w:rPr>
            <w:noProof/>
            <w:webHidden/>
          </w:rPr>
          <w:tab/>
        </w:r>
        <w:r>
          <w:rPr>
            <w:noProof/>
            <w:webHidden/>
          </w:rPr>
          <w:fldChar w:fldCharType="begin"/>
        </w:r>
        <w:r>
          <w:rPr>
            <w:noProof/>
            <w:webHidden/>
          </w:rPr>
          <w:instrText xml:space="preserve"> PAGEREF _Toc182693272 \h </w:instrText>
        </w:r>
        <w:r>
          <w:rPr>
            <w:noProof/>
            <w:webHidden/>
          </w:rPr>
        </w:r>
        <w:r>
          <w:rPr>
            <w:noProof/>
            <w:webHidden/>
          </w:rPr>
          <w:fldChar w:fldCharType="separate"/>
        </w:r>
        <w:r>
          <w:rPr>
            <w:noProof/>
            <w:webHidden/>
          </w:rPr>
          <w:t>56</w:t>
        </w:r>
        <w:r>
          <w:rPr>
            <w:noProof/>
            <w:webHidden/>
          </w:rPr>
          <w:fldChar w:fldCharType="end"/>
        </w:r>
      </w:hyperlink>
    </w:p>
    <w:p w14:paraId="0A83E095" w14:textId="49298BCE"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73" w:history="1">
        <w:r w:rsidRPr="00840058">
          <w:rPr>
            <w:rStyle w:val="Hyperlink"/>
            <w:noProof/>
          </w:rPr>
          <w:t>2.3.1. Giới thiệu về mô hình Stardist</w:t>
        </w:r>
        <w:r>
          <w:rPr>
            <w:noProof/>
            <w:webHidden/>
          </w:rPr>
          <w:tab/>
        </w:r>
        <w:r>
          <w:rPr>
            <w:noProof/>
            <w:webHidden/>
          </w:rPr>
          <w:fldChar w:fldCharType="begin"/>
        </w:r>
        <w:r>
          <w:rPr>
            <w:noProof/>
            <w:webHidden/>
          </w:rPr>
          <w:instrText xml:space="preserve"> PAGEREF _Toc182693273 \h </w:instrText>
        </w:r>
        <w:r>
          <w:rPr>
            <w:noProof/>
            <w:webHidden/>
          </w:rPr>
        </w:r>
        <w:r>
          <w:rPr>
            <w:noProof/>
            <w:webHidden/>
          </w:rPr>
          <w:fldChar w:fldCharType="separate"/>
        </w:r>
        <w:r>
          <w:rPr>
            <w:noProof/>
            <w:webHidden/>
          </w:rPr>
          <w:t>56</w:t>
        </w:r>
        <w:r>
          <w:rPr>
            <w:noProof/>
            <w:webHidden/>
          </w:rPr>
          <w:fldChar w:fldCharType="end"/>
        </w:r>
      </w:hyperlink>
    </w:p>
    <w:p w14:paraId="004B5DCB" w14:textId="4D018981"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74" w:history="1">
        <w:r w:rsidRPr="00840058">
          <w:rPr>
            <w:rStyle w:val="Hyperlink"/>
            <w:noProof/>
          </w:rPr>
          <w:t>2.3.2. Stardist dự đoán các vật thể có hình sao như thế nào?</w:t>
        </w:r>
        <w:r>
          <w:rPr>
            <w:noProof/>
            <w:webHidden/>
          </w:rPr>
          <w:tab/>
        </w:r>
        <w:r>
          <w:rPr>
            <w:noProof/>
            <w:webHidden/>
          </w:rPr>
          <w:fldChar w:fldCharType="begin"/>
        </w:r>
        <w:r>
          <w:rPr>
            <w:noProof/>
            <w:webHidden/>
          </w:rPr>
          <w:instrText xml:space="preserve"> PAGEREF _Toc182693274 \h </w:instrText>
        </w:r>
        <w:r>
          <w:rPr>
            <w:noProof/>
            <w:webHidden/>
          </w:rPr>
        </w:r>
        <w:r>
          <w:rPr>
            <w:noProof/>
            <w:webHidden/>
          </w:rPr>
          <w:fldChar w:fldCharType="separate"/>
        </w:r>
        <w:r>
          <w:rPr>
            <w:noProof/>
            <w:webHidden/>
          </w:rPr>
          <w:t>56</w:t>
        </w:r>
        <w:r>
          <w:rPr>
            <w:noProof/>
            <w:webHidden/>
          </w:rPr>
          <w:fldChar w:fldCharType="end"/>
        </w:r>
      </w:hyperlink>
    </w:p>
    <w:p w14:paraId="6659E7EC" w14:textId="4C6E6C23"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75" w:history="1">
        <w:r w:rsidRPr="00840058">
          <w:rPr>
            <w:rStyle w:val="Hyperlink"/>
            <w:noProof/>
          </w:rPr>
          <w:t>2.</w:t>
        </w:r>
        <w:r w:rsidRPr="00840058">
          <w:rPr>
            <w:rStyle w:val="Hyperlink"/>
            <w:iCs/>
            <w:noProof/>
          </w:rPr>
          <w:t>5</w:t>
        </w:r>
        <w:r w:rsidRPr="00840058">
          <w:rPr>
            <w:rStyle w:val="Hyperlink"/>
            <w:noProof/>
          </w:rPr>
          <w:t>. Kết luận Chương 2</w:t>
        </w:r>
        <w:r>
          <w:rPr>
            <w:noProof/>
            <w:webHidden/>
          </w:rPr>
          <w:tab/>
        </w:r>
        <w:r>
          <w:rPr>
            <w:noProof/>
            <w:webHidden/>
          </w:rPr>
          <w:fldChar w:fldCharType="begin"/>
        </w:r>
        <w:r>
          <w:rPr>
            <w:noProof/>
            <w:webHidden/>
          </w:rPr>
          <w:instrText xml:space="preserve"> PAGEREF _Toc182693275 \h </w:instrText>
        </w:r>
        <w:r>
          <w:rPr>
            <w:noProof/>
            <w:webHidden/>
          </w:rPr>
        </w:r>
        <w:r>
          <w:rPr>
            <w:noProof/>
            <w:webHidden/>
          </w:rPr>
          <w:fldChar w:fldCharType="separate"/>
        </w:r>
        <w:r>
          <w:rPr>
            <w:noProof/>
            <w:webHidden/>
          </w:rPr>
          <w:t>57</w:t>
        </w:r>
        <w:r>
          <w:rPr>
            <w:noProof/>
            <w:webHidden/>
          </w:rPr>
          <w:fldChar w:fldCharType="end"/>
        </w:r>
      </w:hyperlink>
    </w:p>
    <w:p w14:paraId="222324E6" w14:textId="384FA001"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76" w:history="1">
        <w:r w:rsidRPr="00840058">
          <w:rPr>
            <w:rStyle w:val="Hyperlink"/>
            <w:noProof/>
          </w:rPr>
          <w:t xml:space="preserve">CHƯƠNG 3 </w:t>
        </w:r>
        <w:r w:rsidRPr="00840058">
          <w:rPr>
            <w:rStyle w:val="Hyperlink"/>
            <w:noProof/>
            <w:lang w:val="en-US"/>
          </w:rPr>
          <w:t>XÂY DỰNG ỨNG DỤNG PHÂN ĐOẠN ẢNH DỰA TRÊN MẠNG NƠ-RON TÍCH CHẬP VÀ MÔ HÌNH STARDIST</w:t>
        </w:r>
        <w:r>
          <w:rPr>
            <w:noProof/>
            <w:webHidden/>
          </w:rPr>
          <w:tab/>
        </w:r>
        <w:r>
          <w:rPr>
            <w:noProof/>
            <w:webHidden/>
          </w:rPr>
          <w:fldChar w:fldCharType="begin"/>
        </w:r>
        <w:r>
          <w:rPr>
            <w:noProof/>
            <w:webHidden/>
          </w:rPr>
          <w:instrText xml:space="preserve"> PAGEREF _Toc182693276 \h </w:instrText>
        </w:r>
        <w:r>
          <w:rPr>
            <w:noProof/>
            <w:webHidden/>
          </w:rPr>
        </w:r>
        <w:r>
          <w:rPr>
            <w:noProof/>
            <w:webHidden/>
          </w:rPr>
          <w:fldChar w:fldCharType="separate"/>
        </w:r>
        <w:r>
          <w:rPr>
            <w:noProof/>
            <w:webHidden/>
          </w:rPr>
          <w:t>58</w:t>
        </w:r>
        <w:r>
          <w:rPr>
            <w:noProof/>
            <w:webHidden/>
          </w:rPr>
          <w:fldChar w:fldCharType="end"/>
        </w:r>
      </w:hyperlink>
    </w:p>
    <w:p w14:paraId="394B5D74" w14:textId="4F1224D8"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77" w:history="1">
        <w:r w:rsidRPr="00840058">
          <w:rPr>
            <w:rStyle w:val="Hyperlink"/>
            <w:noProof/>
            <w:lang w:val="nl-NL"/>
          </w:rPr>
          <w:t>3.1</w:t>
        </w:r>
        <w:r w:rsidRPr="00840058">
          <w:rPr>
            <w:rStyle w:val="Hyperlink"/>
            <w:noProof/>
          </w:rPr>
          <w:t>. (Viết chèn hoặc Copy - Paste special unformatted vào đây)</w:t>
        </w:r>
        <w:r>
          <w:rPr>
            <w:noProof/>
            <w:webHidden/>
          </w:rPr>
          <w:tab/>
        </w:r>
        <w:r>
          <w:rPr>
            <w:noProof/>
            <w:webHidden/>
          </w:rPr>
          <w:fldChar w:fldCharType="begin"/>
        </w:r>
        <w:r>
          <w:rPr>
            <w:noProof/>
            <w:webHidden/>
          </w:rPr>
          <w:instrText xml:space="preserve"> PAGEREF _Toc182693277 \h </w:instrText>
        </w:r>
        <w:r>
          <w:rPr>
            <w:noProof/>
            <w:webHidden/>
          </w:rPr>
        </w:r>
        <w:r>
          <w:rPr>
            <w:noProof/>
            <w:webHidden/>
          </w:rPr>
          <w:fldChar w:fldCharType="separate"/>
        </w:r>
        <w:r>
          <w:rPr>
            <w:noProof/>
            <w:webHidden/>
          </w:rPr>
          <w:t>58</w:t>
        </w:r>
        <w:r>
          <w:rPr>
            <w:noProof/>
            <w:webHidden/>
          </w:rPr>
          <w:fldChar w:fldCharType="end"/>
        </w:r>
      </w:hyperlink>
    </w:p>
    <w:p w14:paraId="1B4CF313" w14:textId="5EA864A3"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78" w:history="1">
        <w:r w:rsidRPr="00840058">
          <w:rPr>
            <w:rStyle w:val="Hyperlink"/>
            <w:noProof/>
          </w:rPr>
          <w:t>3.1.1. (Viết chèn hoặc Copy - Paste special unformatted vào đây)</w:t>
        </w:r>
        <w:r>
          <w:rPr>
            <w:noProof/>
            <w:webHidden/>
          </w:rPr>
          <w:tab/>
        </w:r>
        <w:r>
          <w:rPr>
            <w:noProof/>
            <w:webHidden/>
          </w:rPr>
          <w:fldChar w:fldCharType="begin"/>
        </w:r>
        <w:r>
          <w:rPr>
            <w:noProof/>
            <w:webHidden/>
          </w:rPr>
          <w:instrText xml:space="preserve"> PAGEREF _Toc182693278 \h </w:instrText>
        </w:r>
        <w:r>
          <w:rPr>
            <w:noProof/>
            <w:webHidden/>
          </w:rPr>
        </w:r>
        <w:r>
          <w:rPr>
            <w:noProof/>
            <w:webHidden/>
          </w:rPr>
          <w:fldChar w:fldCharType="separate"/>
        </w:r>
        <w:r>
          <w:rPr>
            <w:noProof/>
            <w:webHidden/>
          </w:rPr>
          <w:t>58</w:t>
        </w:r>
        <w:r>
          <w:rPr>
            <w:noProof/>
            <w:webHidden/>
          </w:rPr>
          <w:fldChar w:fldCharType="end"/>
        </w:r>
      </w:hyperlink>
    </w:p>
    <w:p w14:paraId="7215E1C3" w14:textId="5B6F89A7"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79" w:history="1">
        <w:r w:rsidRPr="00840058">
          <w:rPr>
            <w:rStyle w:val="Hyperlink"/>
            <w:noProof/>
          </w:rPr>
          <w:t>3.1.2. (Viết chèn hoặc Copy - Paste special unformatted vào đây)</w:t>
        </w:r>
        <w:r>
          <w:rPr>
            <w:noProof/>
            <w:webHidden/>
          </w:rPr>
          <w:tab/>
        </w:r>
        <w:r>
          <w:rPr>
            <w:noProof/>
            <w:webHidden/>
          </w:rPr>
          <w:fldChar w:fldCharType="begin"/>
        </w:r>
        <w:r>
          <w:rPr>
            <w:noProof/>
            <w:webHidden/>
          </w:rPr>
          <w:instrText xml:space="preserve"> PAGEREF _Toc182693279 \h </w:instrText>
        </w:r>
        <w:r>
          <w:rPr>
            <w:noProof/>
            <w:webHidden/>
          </w:rPr>
        </w:r>
        <w:r>
          <w:rPr>
            <w:noProof/>
            <w:webHidden/>
          </w:rPr>
          <w:fldChar w:fldCharType="separate"/>
        </w:r>
        <w:r>
          <w:rPr>
            <w:noProof/>
            <w:webHidden/>
          </w:rPr>
          <w:t>58</w:t>
        </w:r>
        <w:r>
          <w:rPr>
            <w:noProof/>
            <w:webHidden/>
          </w:rPr>
          <w:fldChar w:fldCharType="end"/>
        </w:r>
      </w:hyperlink>
    </w:p>
    <w:p w14:paraId="4C82E914" w14:textId="12A97FB1"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80" w:history="1">
        <w:r w:rsidRPr="00840058">
          <w:rPr>
            <w:rStyle w:val="Hyperlink"/>
            <w:noProof/>
            <w:spacing w:val="-2"/>
          </w:rPr>
          <w:t xml:space="preserve">3.2. </w:t>
        </w:r>
        <w:r w:rsidRPr="00840058">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_Toc182693280 \h </w:instrText>
        </w:r>
        <w:r>
          <w:rPr>
            <w:noProof/>
            <w:webHidden/>
          </w:rPr>
        </w:r>
        <w:r>
          <w:rPr>
            <w:noProof/>
            <w:webHidden/>
          </w:rPr>
          <w:fldChar w:fldCharType="separate"/>
        </w:r>
        <w:r>
          <w:rPr>
            <w:noProof/>
            <w:webHidden/>
          </w:rPr>
          <w:t>58</w:t>
        </w:r>
        <w:r>
          <w:rPr>
            <w:noProof/>
            <w:webHidden/>
          </w:rPr>
          <w:fldChar w:fldCharType="end"/>
        </w:r>
      </w:hyperlink>
    </w:p>
    <w:p w14:paraId="55348C31" w14:textId="12B3BFC2"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81" w:history="1">
        <w:r w:rsidRPr="00840058">
          <w:rPr>
            <w:rStyle w:val="Hyperlink"/>
            <w:noProof/>
          </w:rPr>
          <w:t>3.2.1. (Viết chèn hoặc Copy - Paste special unformatted vào đây)</w:t>
        </w:r>
        <w:r>
          <w:rPr>
            <w:noProof/>
            <w:webHidden/>
          </w:rPr>
          <w:tab/>
        </w:r>
        <w:r>
          <w:rPr>
            <w:noProof/>
            <w:webHidden/>
          </w:rPr>
          <w:fldChar w:fldCharType="begin"/>
        </w:r>
        <w:r>
          <w:rPr>
            <w:noProof/>
            <w:webHidden/>
          </w:rPr>
          <w:instrText xml:space="preserve"> PAGEREF _Toc182693281 \h </w:instrText>
        </w:r>
        <w:r>
          <w:rPr>
            <w:noProof/>
            <w:webHidden/>
          </w:rPr>
        </w:r>
        <w:r>
          <w:rPr>
            <w:noProof/>
            <w:webHidden/>
          </w:rPr>
          <w:fldChar w:fldCharType="separate"/>
        </w:r>
        <w:r>
          <w:rPr>
            <w:noProof/>
            <w:webHidden/>
          </w:rPr>
          <w:t>58</w:t>
        </w:r>
        <w:r>
          <w:rPr>
            <w:noProof/>
            <w:webHidden/>
          </w:rPr>
          <w:fldChar w:fldCharType="end"/>
        </w:r>
      </w:hyperlink>
    </w:p>
    <w:p w14:paraId="5BF30B2A" w14:textId="5657598A" w:rsidR="00843E09" w:rsidRDefault="00843E09">
      <w:pPr>
        <w:pStyle w:val="TOC3"/>
        <w:rPr>
          <w:rFonts w:asciiTheme="minorHAnsi" w:eastAsiaTheme="minorEastAsia" w:hAnsiTheme="minorHAnsi" w:cstheme="minorBidi"/>
          <w:noProof/>
          <w:kern w:val="2"/>
          <w:sz w:val="22"/>
          <w:lang w:val="en-US"/>
          <w14:ligatures w14:val="standardContextual"/>
        </w:rPr>
      </w:pPr>
      <w:hyperlink w:anchor="_Toc182693282" w:history="1">
        <w:r w:rsidRPr="00840058">
          <w:rPr>
            <w:rStyle w:val="Hyperlink"/>
            <w:noProof/>
          </w:rPr>
          <w:t>3.2.2. (Viết chèn hoặc Copy - Paste special unformatted vào đây)</w:t>
        </w:r>
        <w:r>
          <w:rPr>
            <w:noProof/>
            <w:webHidden/>
          </w:rPr>
          <w:tab/>
        </w:r>
        <w:r>
          <w:rPr>
            <w:noProof/>
            <w:webHidden/>
          </w:rPr>
          <w:fldChar w:fldCharType="begin"/>
        </w:r>
        <w:r>
          <w:rPr>
            <w:noProof/>
            <w:webHidden/>
          </w:rPr>
          <w:instrText xml:space="preserve"> PAGEREF _Toc182693282 \h </w:instrText>
        </w:r>
        <w:r>
          <w:rPr>
            <w:noProof/>
            <w:webHidden/>
          </w:rPr>
        </w:r>
        <w:r>
          <w:rPr>
            <w:noProof/>
            <w:webHidden/>
          </w:rPr>
          <w:fldChar w:fldCharType="separate"/>
        </w:r>
        <w:r>
          <w:rPr>
            <w:noProof/>
            <w:webHidden/>
          </w:rPr>
          <w:t>59</w:t>
        </w:r>
        <w:r>
          <w:rPr>
            <w:noProof/>
            <w:webHidden/>
          </w:rPr>
          <w:fldChar w:fldCharType="end"/>
        </w:r>
      </w:hyperlink>
    </w:p>
    <w:p w14:paraId="16004285" w14:textId="6A39B9BB" w:rsidR="00843E09" w:rsidRDefault="00843E09">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693283" w:history="1">
        <w:r w:rsidRPr="00840058">
          <w:rPr>
            <w:rStyle w:val="Hyperlink"/>
            <w:noProof/>
          </w:rPr>
          <w:t>3.3. Kết luận Chương 3</w:t>
        </w:r>
        <w:r>
          <w:rPr>
            <w:noProof/>
            <w:webHidden/>
          </w:rPr>
          <w:tab/>
        </w:r>
        <w:r>
          <w:rPr>
            <w:noProof/>
            <w:webHidden/>
          </w:rPr>
          <w:fldChar w:fldCharType="begin"/>
        </w:r>
        <w:r>
          <w:rPr>
            <w:noProof/>
            <w:webHidden/>
          </w:rPr>
          <w:instrText xml:space="preserve"> PAGEREF _Toc182693283 \h </w:instrText>
        </w:r>
        <w:r>
          <w:rPr>
            <w:noProof/>
            <w:webHidden/>
          </w:rPr>
        </w:r>
        <w:r>
          <w:rPr>
            <w:noProof/>
            <w:webHidden/>
          </w:rPr>
          <w:fldChar w:fldCharType="separate"/>
        </w:r>
        <w:r>
          <w:rPr>
            <w:noProof/>
            <w:webHidden/>
          </w:rPr>
          <w:t>59</w:t>
        </w:r>
        <w:r>
          <w:rPr>
            <w:noProof/>
            <w:webHidden/>
          </w:rPr>
          <w:fldChar w:fldCharType="end"/>
        </w:r>
      </w:hyperlink>
    </w:p>
    <w:p w14:paraId="2304B040" w14:textId="15909707"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84" w:history="1">
        <w:r w:rsidRPr="00840058">
          <w:rPr>
            <w:rStyle w:val="Hyperlink"/>
            <w:noProof/>
            <w:spacing w:val="-2"/>
          </w:rPr>
          <w:t>K</w:t>
        </w:r>
        <w:r w:rsidRPr="00840058">
          <w:rPr>
            <w:rStyle w:val="Hyperlink"/>
            <w:noProof/>
          </w:rPr>
          <w:t>ẾT L</w:t>
        </w:r>
        <w:r w:rsidRPr="00840058">
          <w:rPr>
            <w:rStyle w:val="Hyperlink"/>
            <w:noProof/>
            <w:spacing w:val="-2"/>
          </w:rPr>
          <w:t>U</w:t>
        </w:r>
        <w:r w:rsidRPr="00840058">
          <w:rPr>
            <w:rStyle w:val="Hyperlink"/>
            <w:noProof/>
          </w:rPr>
          <w:t>ẬN</w:t>
        </w:r>
        <w:r>
          <w:rPr>
            <w:noProof/>
            <w:webHidden/>
          </w:rPr>
          <w:tab/>
        </w:r>
        <w:r>
          <w:rPr>
            <w:noProof/>
            <w:webHidden/>
          </w:rPr>
          <w:fldChar w:fldCharType="begin"/>
        </w:r>
        <w:r>
          <w:rPr>
            <w:noProof/>
            <w:webHidden/>
          </w:rPr>
          <w:instrText xml:space="preserve"> PAGEREF _Toc182693284 \h </w:instrText>
        </w:r>
        <w:r>
          <w:rPr>
            <w:noProof/>
            <w:webHidden/>
          </w:rPr>
        </w:r>
        <w:r>
          <w:rPr>
            <w:noProof/>
            <w:webHidden/>
          </w:rPr>
          <w:fldChar w:fldCharType="separate"/>
        </w:r>
        <w:r>
          <w:rPr>
            <w:noProof/>
            <w:webHidden/>
          </w:rPr>
          <w:t>60</w:t>
        </w:r>
        <w:r>
          <w:rPr>
            <w:noProof/>
            <w:webHidden/>
          </w:rPr>
          <w:fldChar w:fldCharType="end"/>
        </w:r>
      </w:hyperlink>
    </w:p>
    <w:p w14:paraId="05EA491E" w14:textId="5437771D"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85" w:history="1">
        <w:r w:rsidRPr="00840058">
          <w:rPr>
            <w:rStyle w:val="Hyperlink"/>
            <w:noProof/>
          </w:rPr>
          <w:t>TÀI LI</w:t>
        </w:r>
        <w:r w:rsidRPr="00840058">
          <w:rPr>
            <w:rStyle w:val="Hyperlink"/>
            <w:noProof/>
            <w:spacing w:val="-2"/>
          </w:rPr>
          <w:t>Ệ</w:t>
        </w:r>
        <w:r w:rsidRPr="00840058">
          <w:rPr>
            <w:rStyle w:val="Hyperlink"/>
            <w:noProof/>
          </w:rPr>
          <w:t>U THAM K</w:t>
        </w:r>
        <w:r w:rsidRPr="00840058">
          <w:rPr>
            <w:rStyle w:val="Hyperlink"/>
            <w:noProof/>
            <w:spacing w:val="-2"/>
          </w:rPr>
          <w:t>H</w:t>
        </w:r>
        <w:r w:rsidRPr="00840058">
          <w:rPr>
            <w:rStyle w:val="Hyperlink"/>
            <w:noProof/>
          </w:rPr>
          <w:t>ẢO</w:t>
        </w:r>
        <w:r>
          <w:rPr>
            <w:noProof/>
            <w:webHidden/>
          </w:rPr>
          <w:tab/>
        </w:r>
        <w:r>
          <w:rPr>
            <w:noProof/>
            <w:webHidden/>
          </w:rPr>
          <w:fldChar w:fldCharType="begin"/>
        </w:r>
        <w:r>
          <w:rPr>
            <w:noProof/>
            <w:webHidden/>
          </w:rPr>
          <w:instrText xml:space="preserve"> PAGEREF _Toc182693285 \h </w:instrText>
        </w:r>
        <w:r>
          <w:rPr>
            <w:noProof/>
            <w:webHidden/>
          </w:rPr>
        </w:r>
        <w:r>
          <w:rPr>
            <w:noProof/>
            <w:webHidden/>
          </w:rPr>
          <w:fldChar w:fldCharType="separate"/>
        </w:r>
        <w:r>
          <w:rPr>
            <w:noProof/>
            <w:webHidden/>
          </w:rPr>
          <w:t>61</w:t>
        </w:r>
        <w:r>
          <w:rPr>
            <w:noProof/>
            <w:webHidden/>
          </w:rPr>
          <w:fldChar w:fldCharType="end"/>
        </w:r>
      </w:hyperlink>
    </w:p>
    <w:p w14:paraId="0803AA6A" w14:textId="0814BBD9"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86" w:history="1">
        <w:r w:rsidRPr="00840058">
          <w:rPr>
            <w:rStyle w:val="Hyperlink"/>
            <w:noProof/>
          </w:rPr>
          <w:t>BẢN CAM ĐOAN</w:t>
        </w:r>
        <w:r>
          <w:rPr>
            <w:noProof/>
            <w:webHidden/>
          </w:rPr>
          <w:tab/>
        </w:r>
        <w:r>
          <w:rPr>
            <w:noProof/>
            <w:webHidden/>
          </w:rPr>
          <w:fldChar w:fldCharType="begin"/>
        </w:r>
        <w:r>
          <w:rPr>
            <w:noProof/>
            <w:webHidden/>
          </w:rPr>
          <w:instrText xml:space="preserve"> PAGEREF _Toc182693286 \h </w:instrText>
        </w:r>
        <w:r>
          <w:rPr>
            <w:noProof/>
            <w:webHidden/>
          </w:rPr>
        </w:r>
        <w:r>
          <w:rPr>
            <w:noProof/>
            <w:webHidden/>
          </w:rPr>
          <w:fldChar w:fldCharType="separate"/>
        </w:r>
        <w:r>
          <w:rPr>
            <w:noProof/>
            <w:webHidden/>
          </w:rPr>
          <w:t>62</w:t>
        </w:r>
        <w:r>
          <w:rPr>
            <w:noProof/>
            <w:webHidden/>
          </w:rPr>
          <w:fldChar w:fldCharType="end"/>
        </w:r>
      </w:hyperlink>
    </w:p>
    <w:p w14:paraId="0FAD65EC" w14:textId="7CDE7841" w:rsidR="00843E09" w:rsidRDefault="00843E09">
      <w:pPr>
        <w:pStyle w:val="TOC1"/>
        <w:rPr>
          <w:rFonts w:asciiTheme="minorHAnsi" w:eastAsiaTheme="minorEastAsia" w:hAnsiTheme="minorHAnsi" w:cstheme="minorBidi"/>
          <w:noProof/>
          <w:kern w:val="2"/>
          <w:sz w:val="22"/>
          <w:lang w:val="en-US"/>
          <w14:ligatures w14:val="standardContextual"/>
        </w:rPr>
      </w:pPr>
      <w:hyperlink w:anchor="_Toc182693287" w:history="1">
        <w:r w:rsidRPr="00840058">
          <w:rPr>
            <w:rStyle w:val="Hyperlink"/>
            <w:noProof/>
          </w:rPr>
          <w:t>PHỤ LỤC</w:t>
        </w:r>
        <w:r>
          <w:rPr>
            <w:noProof/>
            <w:webHidden/>
          </w:rPr>
          <w:tab/>
        </w:r>
        <w:r>
          <w:rPr>
            <w:noProof/>
            <w:webHidden/>
          </w:rPr>
          <w:fldChar w:fldCharType="begin"/>
        </w:r>
        <w:r>
          <w:rPr>
            <w:noProof/>
            <w:webHidden/>
          </w:rPr>
          <w:instrText xml:space="preserve"> PAGEREF _Toc182693287 \h </w:instrText>
        </w:r>
        <w:r>
          <w:rPr>
            <w:noProof/>
            <w:webHidden/>
          </w:rPr>
        </w:r>
        <w:r>
          <w:rPr>
            <w:noProof/>
            <w:webHidden/>
          </w:rPr>
          <w:fldChar w:fldCharType="separate"/>
        </w:r>
        <w:r>
          <w:rPr>
            <w:noProof/>
            <w:webHidden/>
          </w:rPr>
          <w:t>64</w:t>
        </w:r>
        <w:r>
          <w:rPr>
            <w:noProof/>
            <w:webHidden/>
          </w:rPr>
          <w:fldChar w:fldCharType="end"/>
        </w:r>
      </w:hyperlink>
    </w:p>
    <w:p w14:paraId="0E8B956D" w14:textId="0A2BD82B" w:rsidR="002D7548" w:rsidRPr="00AE2A07" w:rsidRDefault="00076984" w:rsidP="00F24627">
      <w:pPr>
        <w:rPr>
          <w:sz w:val="26"/>
          <w:szCs w:val="26"/>
        </w:rPr>
      </w:pPr>
      <w:r w:rsidRPr="00AE2A07">
        <w:rPr>
          <w:rFonts w:eastAsia="Arial"/>
          <w:sz w:val="26"/>
          <w:szCs w:val="26"/>
          <w:lang w:val="vi-VN"/>
        </w:rPr>
        <w:fldChar w:fldCharType="end"/>
      </w:r>
    </w:p>
    <w:p w14:paraId="5ACAEE66" w14:textId="77777777"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mục lục tự động thì các đề mục chương phải dùng Styles Heading 1, 2, … theo đúng mẫu. Nên copy các đề mục chương đã có ra và chèn text mới vào.</w:t>
      </w:r>
    </w:p>
    <w:p w14:paraId="219C3773" w14:textId="5629A8D9" w:rsidR="0042668A" w:rsidRPr="00AE2A07" w:rsidRDefault="0042668A" w:rsidP="0042668A">
      <w:pPr>
        <w:adjustRightInd w:val="0"/>
        <w:snapToGrid w:val="0"/>
        <w:spacing w:line="348" w:lineRule="auto"/>
        <w:ind w:firstLine="567"/>
        <w:jc w:val="both"/>
        <w:rPr>
          <w:sz w:val="26"/>
          <w:szCs w:val="26"/>
          <w:lang w:val="nl-NL"/>
        </w:rPr>
      </w:pPr>
      <w:r w:rsidRPr="00AE2A07">
        <w:rPr>
          <w:color w:val="FF0000"/>
          <w:sz w:val="26"/>
          <w:szCs w:val="26"/>
        </w:rPr>
        <w:t>Khi cập nhật mục lục thì chọn Right click trên Mục lục, chọn Update Fields là tạo được mục lục tự động)</w:t>
      </w:r>
    </w:p>
    <w:p w14:paraId="33C43E5F" w14:textId="77777777" w:rsidR="00843E09" w:rsidRDefault="00843E09">
      <w:pPr>
        <w:rPr>
          <w:b/>
          <w:spacing w:val="-1"/>
          <w:sz w:val="32"/>
          <w:szCs w:val="26"/>
          <w:lang w:val="vi-VN"/>
        </w:rPr>
      </w:pPr>
      <w:bookmarkStart w:id="15" w:name="_Toc134720556"/>
      <w:bookmarkStart w:id="16" w:name="_Toc182693230"/>
      <w:r>
        <w:rPr>
          <w:spacing w:val="-1"/>
        </w:rPr>
        <w:br w:type="page"/>
      </w:r>
    </w:p>
    <w:p w14:paraId="1BF03D68" w14:textId="69EFE8D6" w:rsidR="002D7548" w:rsidRPr="00AE2A07" w:rsidRDefault="002D7548" w:rsidP="00B02E32">
      <w:pPr>
        <w:pStyle w:val="Heading1"/>
      </w:pPr>
      <w:r w:rsidRPr="00AE2A07">
        <w:rPr>
          <w:spacing w:val="-1"/>
        </w:rPr>
        <w:lastRenderedPageBreak/>
        <w:t>D</w:t>
      </w:r>
      <w:r w:rsidRPr="00AE2A07">
        <w:rPr>
          <w:spacing w:val="1"/>
        </w:rPr>
        <w:t>A</w:t>
      </w:r>
      <w:r w:rsidRPr="00AE2A07">
        <w:rPr>
          <w:spacing w:val="-1"/>
        </w:rPr>
        <w:t>N</w:t>
      </w:r>
      <w:r w:rsidRPr="00AE2A07">
        <w:t>H MỤC CÁC TỪ</w:t>
      </w:r>
      <w:r w:rsidRPr="00AE2A07">
        <w:rPr>
          <w:spacing w:val="1"/>
        </w:rPr>
        <w:t xml:space="preserve"> </w:t>
      </w:r>
      <w:r w:rsidRPr="00AE2A07">
        <w:t>VIẾT</w:t>
      </w:r>
      <w:r w:rsidRPr="00AE2A07">
        <w:rPr>
          <w:spacing w:val="1"/>
        </w:rPr>
        <w:t xml:space="preserve"> </w:t>
      </w:r>
      <w:r w:rsidRPr="00AE2A07">
        <w:rPr>
          <w:spacing w:val="-1"/>
        </w:rPr>
        <w:t>T</w:t>
      </w:r>
      <w:r w:rsidRPr="00AE2A07">
        <w:t>ẮT</w:t>
      </w:r>
      <w:bookmarkEnd w:id="15"/>
      <w:bookmarkEnd w:id="16"/>
    </w:p>
    <w:p w14:paraId="6A708B35" w14:textId="77777777" w:rsidR="002D7548" w:rsidRPr="00AE2A07" w:rsidRDefault="002D7548" w:rsidP="002D7548">
      <w:pPr>
        <w:spacing w:line="360" w:lineRule="auto"/>
        <w:ind w:right="-1" w:firstLine="567"/>
        <w:jc w:val="both"/>
        <w:rPr>
          <w:sz w:val="26"/>
          <w:szCs w:val="26"/>
        </w:rPr>
      </w:pPr>
    </w:p>
    <w:tbl>
      <w:tblPr>
        <w:tblStyle w:val="TableGrid"/>
        <w:tblW w:w="0" w:type="auto"/>
        <w:jc w:val="center"/>
        <w:tblLayout w:type="fixed"/>
        <w:tblLook w:val="01E0" w:firstRow="1" w:lastRow="1" w:firstColumn="1" w:lastColumn="1" w:noHBand="0" w:noVBand="0"/>
      </w:tblPr>
      <w:tblGrid>
        <w:gridCol w:w="972"/>
        <w:gridCol w:w="2113"/>
        <w:gridCol w:w="5686"/>
      </w:tblGrid>
      <w:tr w:rsidR="002D7548" w:rsidRPr="00AE2A07" w14:paraId="7C980A32" w14:textId="77777777" w:rsidTr="001B1C7D">
        <w:trPr>
          <w:trHeight w:hRule="exact" w:val="431"/>
          <w:jc w:val="center"/>
        </w:trPr>
        <w:tc>
          <w:tcPr>
            <w:tcW w:w="972" w:type="dxa"/>
          </w:tcPr>
          <w:p w14:paraId="7A995494" w14:textId="77777777" w:rsidR="002D7548" w:rsidRPr="00AE2A07" w:rsidRDefault="002D7548" w:rsidP="001B1C7D">
            <w:pPr>
              <w:spacing w:line="360" w:lineRule="auto"/>
              <w:ind w:right="-1"/>
              <w:jc w:val="center"/>
              <w:rPr>
                <w:sz w:val="26"/>
                <w:szCs w:val="26"/>
              </w:rPr>
            </w:pPr>
            <w:r w:rsidRPr="00AE2A07">
              <w:rPr>
                <w:b/>
                <w:w w:val="102"/>
                <w:sz w:val="26"/>
                <w:szCs w:val="26"/>
              </w:rPr>
              <w:t>S</w:t>
            </w:r>
            <w:r w:rsidRPr="00AE2A07">
              <w:rPr>
                <w:b/>
                <w:spacing w:val="1"/>
                <w:w w:val="102"/>
                <w:sz w:val="26"/>
                <w:szCs w:val="26"/>
              </w:rPr>
              <w:t>T</w:t>
            </w:r>
            <w:r w:rsidRPr="00AE2A07">
              <w:rPr>
                <w:b/>
                <w:w w:val="102"/>
                <w:sz w:val="26"/>
                <w:szCs w:val="26"/>
              </w:rPr>
              <w:t>T</w:t>
            </w:r>
          </w:p>
        </w:tc>
        <w:tc>
          <w:tcPr>
            <w:tcW w:w="2113" w:type="dxa"/>
          </w:tcPr>
          <w:p w14:paraId="674EBA48" w14:textId="77777777" w:rsidR="002D7548" w:rsidRPr="00AE2A07" w:rsidRDefault="002D7548" w:rsidP="001B1C7D">
            <w:pPr>
              <w:spacing w:line="360" w:lineRule="auto"/>
              <w:ind w:right="-1"/>
              <w:jc w:val="center"/>
              <w:rPr>
                <w:sz w:val="26"/>
                <w:szCs w:val="26"/>
              </w:rPr>
            </w:pPr>
            <w:r w:rsidRPr="00AE2A07">
              <w:rPr>
                <w:b/>
                <w:sz w:val="26"/>
                <w:szCs w:val="26"/>
              </w:rPr>
              <w:t>Từ</w:t>
            </w:r>
            <w:r w:rsidRPr="00AE2A07">
              <w:rPr>
                <w:b/>
                <w:spacing w:val="7"/>
                <w:sz w:val="26"/>
                <w:szCs w:val="26"/>
              </w:rPr>
              <w:t xml:space="preserve"> </w:t>
            </w:r>
            <w:r w:rsidRPr="00AE2A07">
              <w:rPr>
                <w:b/>
                <w:sz w:val="26"/>
                <w:szCs w:val="26"/>
              </w:rPr>
              <w:t>v</w:t>
            </w:r>
            <w:r w:rsidRPr="00AE2A07">
              <w:rPr>
                <w:b/>
                <w:spacing w:val="-1"/>
                <w:sz w:val="26"/>
                <w:szCs w:val="26"/>
              </w:rPr>
              <w:t>i</w:t>
            </w:r>
            <w:r w:rsidRPr="00AE2A07">
              <w:rPr>
                <w:b/>
                <w:spacing w:val="1"/>
                <w:sz w:val="26"/>
                <w:szCs w:val="26"/>
              </w:rPr>
              <w:t>ế</w:t>
            </w:r>
            <w:r w:rsidRPr="00AE2A07">
              <w:rPr>
                <w:b/>
                <w:sz w:val="26"/>
                <w:szCs w:val="26"/>
              </w:rPr>
              <w:t>t</w:t>
            </w:r>
            <w:r w:rsidRPr="00AE2A07">
              <w:rPr>
                <w:b/>
                <w:spacing w:val="8"/>
                <w:sz w:val="26"/>
                <w:szCs w:val="26"/>
              </w:rPr>
              <w:t xml:space="preserve"> </w:t>
            </w:r>
            <w:r w:rsidRPr="00AE2A07">
              <w:rPr>
                <w:b/>
                <w:w w:val="102"/>
                <w:sz w:val="26"/>
                <w:szCs w:val="26"/>
              </w:rPr>
              <w:t>t</w:t>
            </w:r>
            <w:r w:rsidRPr="00AE2A07">
              <w:rPr>
                <w:b/>
                <w:spacing w:val="-1"/>
                <w:w w:val="102"/>
                <w:sz w:val="26"/>
                <w:szCs w:val="26"/>
              </w:rPr>
              <w:t>ắ</w:t>
            </w:r>
            <w:r w:rsidRPr="00AE2A07">
              <w:rPr>
                <w:b/>
                <w:w w:val="102"/>
                <w:sz w:val="26"/>
                <w:szCs w:val="26"/>
              </w:rPr>
              <w:t>t</w:t>
            </w:r>
          </w:p>
        </w:tc>
        <w:tc>
          <w:tcPr>
            <w:tcW w:w="5686" w:type="dxa"/>
          </w:tcPr>
          <w:p w14:paraId="524D5A8F" w14:textId="77777777" w:rsidR="002D7548" w:rsidRPr="00AE2A07" w:rsidRDefault="002D7548" w:rsidP="001B1C7D">
            <w:pPr>
              <w:spacing w:line="360" w:lineRule="auto"/>
              <w:ind w:right="-1"/>
              <w:jc w:val="center"/>
              <w:rPr>
                <w:sz w:val="26"/>
                <w:szCs w:val="26"/>
              </w:rPr>
            </w:pPr>
            <w:r w:rsidRPr="00AE2A07">
              <w:rPr>
                <w:b/>
                <w:spacing w:val="1"/>
                <w:sz w:val="26"/>
                <w:szCs w:val="26"/>
              </w:rPr>
              <w:t>T</w:t>
            </w:r>
            <w:r w:rsidRPr="00AE2A07">
              <w:rPr>
                <w:b/>
                <w:spacing w:val="-2"/>
                <w:sz w:val="26"/>
                <w:szCs w:val="26"/>
              </w:rPr>
              <w:t>h</w:t>
            </w:r>
            <w:r w:rsidRPr="00AE2A07">
              <w:rPr>
                <w:b/>
                <w:spacing w:val="-1"/>
                <w:sz w:val="26"/>
                <w:szCs w:val="26"/>
              </w:rPr>
              <w:t>u</w:t>
            </w:r>
            <w:r w:rsidRPr="00AE2A07">
              <w:rPr>
                <w:b/>
                <w:sz w:val="26"/>
                <w:szCs w:val="26"/>
              </w:rPr>
              <w:t>ật</w:t>
            </w:r>
            <w:r w:rsidRPr="00AE2A07">
              <w:rPr>
                <w:b/>
                <w:spacing w:val="15"/>
                <w:sz w:val="26"/>
                <w:szCs w:val="26"/>
              </w:rPr>
              <w:t xml:space="preserve"> </w:t>
            </w:r>
            <w:r w:rsidRPr="00AE2A07">
              <w:rPr>
                <w:b/>
                <w:spacing w:val="-2"/>
                <w:sz w:val="26"/>
                <w:szCs w:val="26"/>
              </w:rPr>
              <w:t>n</w:t>
            </w:r>
            <w:r w:rsidRPr="00AE2A07">
              <w:rPr>
                <w:b/>
                <w:sz w:val="26"/>
                <w:szCs w:val="26"/>
              </w:rPr>
              <w:t>gữ</w:t>
            </w:r>
            <w:r w:rsidRPr="00AE2A07">
              <w:rPr>
                <w:b/>
                <w:spacing w:val="10"/>
                <w:sz w:val="26"/>
                <w:szCs w:val="26"/>
              </w:rPr>
              <w:t xml:space="preserve"> </w:t>
            </w:r>
            <w:r w:rsidRPr="00AE2A07">
              <w:rPr>
                <w:b/>
                <w:sz w:val="26"/>
                <w:szCs w:val="26"/>
              </w:rPr>
              <w:t>ti</w:t>
            </w:r>
            <w:r w:rsidRPr="00AE2A07">
              <w:rPr>
                <w:b/>
                <w:spacing w:val="1"/>
                <w:sz w:val="26"/>
                <w:szCs w:val="26"/>
              </w:rPr>
              <w:t>ế</w:t>
            </w:r>
            <w:r w:rsidRPr="00AE2A07">
              <w:rPr>
                <w:b/>
                <w:sz w:val="26"/>
                <w:szCs w:val="26"/>
              </w:rPr>
              <w:t>ng</w:t>
            </w:r>
            <w:r w:rsidRPr="00AE2A07">
              <w:rPr>
                <w:b/>
                <w:spacing w:val="11"/>
                <w:sz w:val="26"/>
                <w:szCs w:val="26"/>
              </w:rPr>
              <w:t xml:space="preserve"> </w:t>
            </w:r>
            <w:r w:rsidRPr="00AE2A07">
              <w:rPr>
                <w:b/>
                <w:w w:val="102"/>
                <w:sz w:val="26"/>
                <w:szCs w:val="26"/>
              </w:rPr>
              <w:t>V</w:t>
            </w:r>
            <w:r w:rsidRPr="00AE2A07">
              <w:rPr>
                <w:b/>
                <w:spacing w:val="-1"/>
                <w:w w:val="102"/>
                <w:sz w:val="26"/>
                <w:szCs w:val="26"/>
              </w:rPr>
              <w:t>i</w:t>
            </w:r>
            <w:r w:rsidRPr="00AE2A07">
              <w:rPr>
                <w:b/>
                <w:spacing w:val="1"/>
                <w:w w:val="102"/>
                <w:sz w:val="26"/>
                <w:szCs w:val="26"/>
              </w:rPr>
              <w:t>ệ</w:t>
            </w:r>
            <w:r w:rsidRPr="00AE2A07">
              <w:rPr>
                <w:b/>
                <w:w w:val="102"/>
                <w:sz w:val="26"/>
                <w:szCs w:val="26"/>
              </w:rPr>
              <w:t>t</w:t>
            </w:r>
          </w:p>
        </w:tc>
      </w:tr>
      <w:tr w:rsidR="002D7548" w:rsidRPr="00AE2A07" w14:paraId="26090A30" w14:textId="77777777" w:rsidTr="001B1C7D">
        <w:trPr>
          <w:trHeight w:hRule="exact" w:val="431"/>
          <w:jc w:val="center"/>
        </w:trPr>
        <w:tc>
          <w:tcPr>
            <w:tcW w:w="972" w:type="dxa"/>
          </w:tcPr>
          <w:p w14:paraId="6FCC0FBB" w14:textId="77777777" w:rsidR="002D7548" w:rsidRPr="00AE2A07" w:rsidRDefault="002D7548" w:rsidP="001B1C7D">
            <w:pPr>
              <w:spacing w:line="360" w:lineRule="auto"/>
              <w:ind w:right="-1"/>
              <w:jc w:val="center"/>
              <w:rPr>
                <w:sz w:val="26"/>
                <w:szCs w:val="26"/>
              </w:rPr>
            </w:pPr>
            <w:r w:rsidRPr="00AE2A07">
              <w:rPr>
                <w:w w:val="102"/>
                <w:sz w:val="26"/>
                <w:szCs w:val="26"/>
              </w:rPr>
              <w:t>1</w:t>
            </w:r>
          </w:p>
        </w:tc>
        <w:tc>
          <w:tcPr>
            <w:tcW w:w="2113" w:type="dxa"/>
          </w:tcPr>
          <w:p w14:paraId="0284649C" w14:textId="79A3B540" w:rsidR="002D7548" w:rsidRPr="00AE2A07" w:rsidRDefault="009131CF" w:rsidP="001B1C7D">
            <w:pPr>
              <w:spacing w:line="360" w:lineRule="auto"/>
              <w:ind w:right="-1"/>
              <w:jc w:val="both"/>
              <w:rPr>
                <w:sz w:val="26"/>
                <w:szCs w:val="26"/>
              </w:rPr>
            </w:pPr>
            <w:r>
              <w:rPr>
                <w:spacing w:val="1"/>
                <w:w w:val="102"/>
                <w:sz w:val="26"/>
                <w:szCs w:val="26"/>
              </w:rPr>
              <w:t>Kernel</w:t>
            </w:r>
          </w:p>
        </w:tc>
        <w:tc>
          <w:tcPr>
            <w:tcW w:w="5686" w:type="dxa"/>
          </w:tcPr>
          <w:p w14:paraId="2C1468E6" w14:textId="69025291" w:rsidR="002D7548" w:rsidRPr="00AE2A07" w:rsidRDefault="002D7548" w:rsidP="001B1C7D">
            <w:pPr>
              <w:spacing w:line="360" w:lineRule="auto"/>
              <w:ind w:right="-1"/>
              <w:jc w:val="both"/>
              <w:rPr>
                <w:sz w:val="26"/>
                <w:szCs w:val="26"/>
              </w:rPr>
            </w:pPr>
          </w:p>
        </w:tc>
      </w:tr>
      <w:tr w:rsidR="002D7548" w:rsidRPr="00AE2A07" w14:paraId="6113137F" w14:textId="77777777" w:rsidTr="001B1C7D">
        <w:trPr>
          <w:trHeight w:hRule="exact" w:val="431"/>
          <w:jc w:val="center"/>
        </w:trPr>
        <w:tc>
          <w:tcPr>
            <w:tcW w:w="972" w:type="dxa"/>
          </w:tcPr>
          <w:p w14:paraId="43D89A9F" w14:textId="77777777" w:rsidR="002D7548" w:rsidRPr="00AE2A07" w:rsidRDefault="002D7548" w:rsidP="001B1C7D">
            <w:pPr>
              <w:spacing w:line="360" w:lineRule="auto"/>
              <w:ind w:right="-1"/>
              <w:jc w:val="center"/>
              <w:rPr>
                <w:sz w:val="26"/>
                <w:szCs w:val="26"/>
              </w:rPr>
            </w:pPr>
            <w:r w:rsidRPr="00AE2A07">
              <w:rPr>
                <w:w w:val="102"/>
                <w:sz w:val="26"/>
                <w:szCs w:val="26"/>
              </w:rPr>
              <w:t>2</w:t>
            </w:r>
          </w:p>
        </w:tc>
        <w:tc>
          <w:tcPr>
            <w:tcW w:w="2113" w:type="dxa"/>
          </w:tcPr>
          <w:p w14:paraId="67B08EAA" w14:textId="0D667B6B" w:rsidR="002D7548" w:rsidRPr="00AE2A07" w:rsidRDefault="002D7548" w:rsidP="001B1C7D">
            <w:pPr>
              <w:spacing w:line="360" w:lineRule="auto"/>
              <w:ind w:right="-1"/>
              <w:jc w:val="both"/>
              <w:rPr>
                <w:sz w:val="26"/>
                <w:szCs w:val="26"/>
              </w:rPr>
            </w:pPr>
          </w:p>
        </w:tc>
        <w:tc>
          <w:tcPr>
            <w:tcW w:w="5686" w:type="dxa"/>
          </w:tcPr>
          <w:p w14:paraId="7B5E05D7" w14:textId="719C1F37" w:rsidR="002D7548" w:rsidRPr="00AE2A07" w:rsidRDefault="002D7548" w:rsidP="001B1C7D">
            <w:pPr>
              <w:spacing w:line="360" w:lineRule="auto"/>
              <w:ind w:right="-1"/>
              <w:jc w:val="both"/>
              <w:rPr>
                <w:sz w:val="26"/>
                <w:szCs w:val="26"/>
              </w:rPr>
            </w:pPr>
          </w:p>
        </w:tc>
      </w:tr>
      <w:tr w:rsidR="002D7548" w:rsidRPr="00AE2A07" w14:paraId="4BBC6B94" w14:textId="77777777" w:rsidTr="001B1C7D">
        <w:trPr>
          <w:trHeight w:hRule="exact" w:val="431"/>
          <w:jc w:val="center"/>
        </w:trPr>
        <w:tc>
          <w:tcPr>
            <w:tcW w:w="972" w:type="dxa"/>
          </w:tcPr>
          <w:p w14:paraId="33DFDBDC" w14:textId="77777777" w:rsidR="002D7548" w:rsidRPr="00AE2A07" w:rsidRDefault="002D7548" w:rsidP="001B1C7D">
            <w:pPr>
              <w:spacing w:line="360" w:lineRule="auto"/>
              <w:ind w:right="-1"/>
              <w:jc w:val="center"/>
              <w:rPr>
                <w:sz w:val="26"/>
                <w:szCs w:val="26"/>
              </w:rPr>
            </w:pPr>
            <w:r w:rsidRPr="00AE2A07">
              <w:rPr>
                <w:w w:val="102"/>
                <w:sz w:val="26"/>
                <w:szCs w:val="26"/>
              </w:rPr>
              <w:t>3</w:t>
            </w:r>
          </w:p>
        </w:tc>
        <w:tc>
          <w:tcPr>
            <w:tcW w:w="2113" w:type="dxa"/>
          </w:tcPr>
          <w:p w14:paraId="2E024FE7" w14:textId="2A9893F0" w:rsidR="002D7548" w:rsidRPr="00AE2A07" w:rsidRDefault="002D7548" w:rsidP="001B1C7D">
            <w:pPr>
              <w:spacing w:line="360" w:lineRule="auto"/>
              <w:ind w:right="-1"/>
              <w:jc w:val="both"/>
              <w:rPr>
                <w:sz w:val="26"/>
                <w:szCs w:val="26"/>
              </w:rPr>
            </w:pPr>
          </w:p>
        </w:tc>
        <w:tc>
          <w:tcPr>
            <w:tcW w:w="5686" w:type="dxa"/>
          </w:tcPr>
          <w:p w14:paraId="29C0279D" w14:textId="2F9963DB" w:rsidR="002D7548" w:rsidRPr="00AE2A07" w:rsidRDefault="002D7548" w:rsidP="001B1C7D">
            <w:pPr>
              <w:spacing w:line="360" w:lineRule="auto"/>
              <w:ind w:right="-1"/>
              <w:jc w:val="both"/>
              <w:rPr>
                <w:sz w:val="26"/>
                <w:szCs w:val="26"/>
              </w:rPr>
            </w:pPr>
          </w:p>
        </w:tc>
      </w:tr>
      <w:tr w:rsidR="002D7548" w:rsidRPr="00AE2A07" w14:paraId="14BF088A" w14:textId="77777777" w:rsidTr="001B1C7D">
        <w:trPr>
          <w:trHeight w:hRule="exact" w:val="431"/>
          <w:jc w:val="center"/>
        </w:trPr>
        <w:tc>
          <w:tcPr>
            <w:tcW w:w="972" w:type="dxa"/>
          </w:tcPr>
          <w:p w14:paraId="1677F9CA" w14:textId="77777777" w:rsidR="002D7548" w:rsidRPr="00AE2A07" w:rsidRDefault="002D7548" w:rsidP="001B1C7D">
            <w:pPr>
              <w:spacing w:line="360" w:lineRule="auto"/>
              <w:ind w:right="-1"/>
              <w:jc w:val="center"/>
              <w:rPr>
                <w:sz w:val="26"/>
                <w:szCs w:val="26"/>
              </w:rPr>
            </w:pPr>
            <w:r w:rsidRPr="00AE2A07">
              <w:rPr>
                <w:w w:val="102"/>
                <w:sz w:val="26"/>
                <w:szCs w:val="26"/>
              </w:rPr>
              <w:t>4</w:t>
            </w:r>
          </w:p>
        </w:tc>
        <w:tc>
          <w:tcPr>
            <w:tcW w:w="2113" w:type="dxa"/>
          </w:tcPr>
          <w:p w14:paraId="13B678E0" w14:textId="7C95880F" w:rsidR="002D7548" w:rsidRPr="00AE2A07" w:rsidRDefault="002D7548" w:rsidP="001B1C7D">
            <w:pPr>
              <w:spacing w:line="360" w:lineRule="auto"/>
              <w:ind w:right="-1"/>
              <w:jc w:val="both"/>
              <w:rPr>
                <w:sz w:val="26"/>
                <w:szCs w:val="26"/>
              </w:rPr>
            </w:pPr>
          </w:p>
        </w:tc>
        <w:tc>
          <w:tcPr>
            <w:tcW w:w="5686" w:type="dxa"/>
          </w:tcPr>
          <w:p w14:paraId="5A47EF95" w14:textId="3A702DB0" w:rsidR="002D7548" w:rsidRPr="00AE2A07" w:rsidRDefault="002D7548" w:rsidP="001B1C7D">
            <w:pPr>
              <w:spacing w:line="360" w:lineRule="auto"/>
              <w:ind w:right="-1"/>
              <w:jc w:val="both"/>
              <w:rPr>
                <w:sz w:val="26"/>
                <w:szCs w:val="26"/>
              </w:rPr>
            </w:pPr>
          </w:p>
        </w:tc>
      </w:tr>
      <w:tr w:rsidR="002D7548" w:rsidRPr="00AE2A07" w14:paraId="6222992D" w14:textId="77777777" w:rsidTr="001B1C7D">
        <w:trPr>
          <w:trHeight w:hRule="exact" w:val="431"/>
          <w:jc w:val="center"/>
        </w:trPr>
        <w:tc>
          <w:tcPr>
            <w:tcW w:w="972" w:type="dxa"/>
          </w:tcPr>
          <w:p w14:paraId="7FB74EB3" w14:textId="77777777" w:rsidR="002D7548" w:rsidRPr="00AE2A07" w:rsidRDefault="002D7548" w:rsidP="001B1C7D">
            <w:pPr>
              <w:spacing w:line="360" w:lineRule="auto"/>
              <w:ind w:right="-1"/>
              <w:jc w:val="center"/>
              <w:rPr>
                <w:sz w:val="26"/>
                <w:szCs w:val="26"/>
              </w:rPr>
            </w:pPr>
            <w:r w:rsidRPr="00AE2A07">
              <w:rPr>
                <w:w w:val="102"/>
                <w:sz w:val="26"/>
                <w:szCs w:val="26"/>
              </w:rPr>
              <w:t>5</w:t>
            </w:r>
          </w:p>
        </w:tc>
        <w:tc>
          <w:tcPr>
            <w:tcW w:w="2113" w:type="dxa"/>
          </w:tcPr>
          <w:p w14:paraId="36532E8D" w14:textId="60C58FD4" w:rsidR="002D7548" w:rsidRPr="00AE2A07" w:rsidRDefault="002D7548" w:rsidP="001B1C7D">
            <w:pPr>
              <w:spacing w:line="360" w:lineRule="auto"/>
              <w:ind w:right="-1"/>
              <w:jc w:val="both"/>
              <w:rPr>
                <w:sz w:val="26"/>
                <w:szCs w:val="26"/>
              </w:rPr>
            </w:pPr>
          </w:p>
        </w:tc>
        <w:tc>
          <w:tcPr>
            <w:tcW w:w="5686" w:type="dxa"/>
          </w:tcPr>
          <w:p w14:paraId="302DA513" w14:textId="0F91A076" w:rsidR="002D7548" w:rsidRPr="00AE2A07" w:rsidRDefault="002D7548" w:rsidP="001B1C7D">
            <w:pPr>
              <w:spacing w:line="360" w:lineRule="auto"/>
              <w:ind w:right="-1"/>
              <w:jc w:val="both"/>
              <w:rPr>
                <w:sz w:val="26"/>
                <w:szCs w:val="26"/>
              </w:rPr>
            </w:pPr>
          </w:p>
        </w:tc>
      </w:tr>
      <w:tr w:rsidR="002D7548" w:rsidRPr="00AE2A07" w14:paraId="2EA6CFCA" w14:textId="77777777" w:rsidTr="001B1C7D">
        <w:trPr>
          <w:trHeight w:hRule="exact" w:val="431"/>
          <w:jc w:val="center"/>
        </w:trPr>
        <w:tc>
          <w:tcPr>
            <w:tcW w:w="972" w:type="dxa"/>
          </w:tcPr>
          <w:p w14:paraId="645B33EE" w14:textId="77777777" w:rsidR="002D7548" w:rsidRPr="00AE2A07" w:rsidRDefault="002D7548" w:rsidP="001B1C7D">
            <w:pPr>
              <w:spacing w:line="360" w:lineRule="auto"/>
              <w:ind w:right="-1"/>
              <w:jc w:val="center"/>
              <w:rPr>
                <w:sz w:val="26"/>
                <w:szCs w:val="26"/>
              </w:rPr>
            </w:pPr>
            <w:r w:rsidRPr="00AE2A07">
              <w:rPr>
                <w:w w:val="102"/>
                <w:sz w:val="26"/>
                <w:szCs w:val="26"/>
              </w:rPr>
              <w:t>6</w:t>
            </w:r>
          </w:p>
        </w:tc>
        <w:tc>
          <w:tcPr>
            <w:tcW w:w="2113" w:type="dxa"/>
          </w:tcPr>
          <w:p w14:paraId="19E41079" w14:textId="234D504A" w:rsidR="002D7548" w:rsidRPr="00AE2A07" w:rsidRDefault="002D7548" w:rsidP="001B1C7D">
            <w:pPr>
              <w:spacing w:line="360" w:lineRule="auto"/>
              <w:ind w:right="-1"/>
              <w:jc w:val="both"/>
              <w:rPr>
                <w:sz w:val="26"/>
                <w:szCs w:val="26"/>
              </w:rPr>
            </w:pPr>
          </w:p>
        </w:tc>
        <w:tc>
          <w:tcPr>
            <w:tcW w:w="5686" w:type="dxa"/>
          </w:tcPr>
          <w:p w14:paraId="5D58B1B8" w14:textId="162BA45D" w:rsidR="002D7548" w:rsidRPr="00AE2A07" w:rsidRDefault="002D7548" w:rsidP="001B1C7D">
            <w:pPr>
              <w:spacing w:line="360" w:lineRule="auto"/>
              <w:ind w:right="-1"/>
              <w:jc w:val="both"/>
              <w:rPr>
                <w:sz w:val="26"/>
                <w:szCs w:val="26"/>
              </w:rPr>
            </w:pPr>
          </w:p>
        </w:tc>
      </w:tr>
      <w:tr w:rsidR="002D7548" w:rsidRPr="00AE2A07" w14:paraId="63DF7D6C" w14:textId="77777777" w:rsidTr="001B1C7D">
        <w:trPr>
          <w:trHeight w:hRule="exact" w:val="433"/>
          <w:jc w:val="center"/>
        </w:trPr>
        <w:tc>
          <w:tcPr>
            <w:tcW w:w="972" w:type="dxa"/>
          </w:tcPr>
          <w:p w14:paraId="507E3A18" w14:textId="77777777" w:rsidR="002D7548" w:rsidRPr="00AE2A07" w:rsidRDefault="002D7548" w:rsidP="001B1C7D">
            <w:pPr>
              <w:spacing w:line="360" w:lineRule="auto"/>
              <w:ind w:right="-1"/>
              <w:jc w:val="center"/>
              <w:rPr>
                <w:sz w:val="26"/>
                <w:szCs w:val="26"/>
              </w:rPr>
            </w:pPr>
            <w:r w:rsidRPr="00AE2A07">
              <w:rPr>
                <w:w w:val="102"/>
                <w:sz w:val="26"/>
                <w:szCs w:val="26"/>
              </w:rPr>
              <w:t>7</w:t>
            </w:r>
          </w:p>
        </w:tc>
        <w:tc>
          <w:tcPr>
            <w:tcW w:w="2113" w:type="dxa"/>
          </w:tcPr>
          <w:p w14:paraId="15879006" w14:textId="791C8EF5" w:rsidR="002D7548" w:rsidRPr="00AE2A07" w:rsidRDefault="002D7548" w:rsidP="001B1C7D">
            <w:pPr>
              <w:spacing w:line="360" w:lineRule="auto"/>
              <w:ind w:right="-1"/>
              <w:jc w:val="both"/>
              <w:rPr>
                <w:sz w:val="26"/>
                <w:szCs w:val="26"/>
              </w:rPr>
            </w:pPr>
          </w:p>
        </w:tc>
        <w:tc>
          <w:tcPr>
            <w:tcW w:w="5686" w:type="dxa"/>
          </w:tcPr>
          <w:p w14:paraId="0CACFFD6" w14:textId="680DEBD1" w:rsidR="002D7548" w:rsidRPr="00AE2A07" w:rsidRDefault="002D7548" w:rsidP="001B1C7D">
            <w:pPr>
              <w:spacing w:line="360" w:lineRule="auto"/>
              <w:ind w:right="-1"/>
              <w:jc w:val="both"/>
              <w:rPr>
                <w:sz w:val="26"/>
                <w:szCs w:val="26"/>
              </w:rPr>
            </w:pPr>
          </w:p>
        </w:tc>
      </w:tr>
      <w:tr w:rsidR="002D7548" w:rsidRPr="00AE2A07" w14:paraId="437501EB" w14:textId="77777777" w:rsidTr="001B1C7D">
        <w:trPr>
          <w:trHeight w:hRule="exact" w:val="431"/>
          <w:jc w:val="center"/>
        </w:trPr>
        <w:tc>
          <w:tcPr>
            <w:tcW w:w="972" w:type="dxa"/>
          </w:tcPr>
          <w:p w14:paraId="0FDB796B" w14:textId="77777777" w:rsidR="002D7548" w:rsidRPr="00AE2A07" w:rsidRDefault="002D7548" w:rsidP="001B1C7D">
            <w:pPr>
              <w:spacing w:line="360" w:lineRule="auto"/>
              <w:ind w:right="-1"/>
              <w:jc w:val="center"/>
              <w:rPr>
                <w:sz w:val="26"/>
                <w:szCs w:val="26"/>
              </w:rPr>
            </w:pPr>
            <w:r w:rsidRPr="00AE2A07">
              <w:rPr>
                <w:w w:val="102"/>
                <w:sz w:val="26"/>
                <w:szCs w:val="26"/>
              </w:rPr>
              <w:t>8</w:t>
            </w:r>
          </w:p>
        </w:tc>
        <w:tc>
          <w:tcPr>
            <w:tcW w:w="2113" w:type="dxa"/>
          </w:tcPr>
          <w:p w14:paraId="71CDC7E6" w14:textId="7B535ECA" w:rsidR="002D7548" w:rsidRPr="00AE2A07" w:rsidRDefault="002D7548" w:rsidP="001B1C7D">
            <w:pPr>
              <w:spacing w:line="360" w:lineRule="auto"/>
              <w:ind w:right="-1"/>
              <w:jc w:val="both"/>
              <w:rPr>
                <w:sz w:val="26"/>
                <w:szCs w:val="26"/>
              </w:rPr>
            </w:pPr>
          </w:p>
        </w:tc>
        <w:tc>
          <w:tcPr>
            <w:tcW w:w="5686" w:type="dxa"/>
          </w:tcPr>
          <w:p w14:paraId="7E7AAE13" w14:textId="57A54BA2" w:rsidR="002D7548" w:rsidRPr="00AE2A07" w:rsidRDefault="002D7548" w:rsidP="001B1C7D">
            <w:pPr>
              <w:spacing w:line="360" w:lineRule="auto"/>
              <w:ind w:right="-1"/>
              <w:jc w:val="both"/>
              <w:rPr>
                <w:sz w:val="26"/>
                <w:szCs w:val="26"/>
              </w:rPr>
            </w:pPr>
          </w:p>
        </w:tc>
      </w:tr>
      <w:tr w:rsidR="002D7548" w:rsidRPr="00AE2A07" w14:paraId="39977FBE" w14:textId="77777777" w:rsidTr="001B1C7D">
        <w:trPr>
          <w:trHeight w:hRule="exact" w:val="431"/>
          <w:jc w:val="center"/>
        </w:trPr>
        <w:tc>
          <w:tcPr>
            <w:tcW w:w="972" w:type="dxa"/>
          </w:tcPr>
          <w:p w14:paraId="7AD76750" w14:textId="77777777" w:rsidR="002D7548" w:rsidRPr="00AE2A07" w:rsidRDefault="002D7548" w:rsidP="001B1C7D">
            <w:pPr>
              <w:spacing w:line="360" w:lineRule="auto"/>
              <w:ind w:right="-1"/>
              <w:jc w:val="center"/>
              <w:rPr>
                <w:sz w:val="26"/>
                <w:szCs w:val="26"/>
              </w:rPr>
            </w:pPr>
            <w:r w:rsidRPr="00AE2A07">
              <w:rPr>
                <w:w w:val="102"/>
                <w:sz w:val="26"/>
                <w:szCs w:val="26"/>
              </w:rPr>
              <w:t>10</w:t>
            </w:r>
          </w:p>
        </w:tc>
        <w:tc>
          <w:tcPr>
            <w:tcW w:w="2113" w:type="dxa"/>
          </w:tcPr>
          <w:p w14:paraId="34A36B30" w14:textId="66B2654E" w:rsidR="002D7548" w:rsidRPr="00AE2A07" w:rsidRDefault="002D7548" w:rsidP="001B1C7D">
            <w:pPr>
              <w:spacing w:line="360" w:lineRule="auto"/>
              <w:ind w:right="-1"/>
              <w:jc w:val="both"/>
              <w:rPr>
                <w:sz w:val="26"/>
                <w:szCs w:val="26"/>
              </w:rPr>
            </w:pPr>
          </w:p>
        </w:tc>
        <w:tc>
          <w:tcPr>
            <w:tcW w:w="5686" w:type="dxa"/>
          </w:tcPr>
          <w:p w14:paraId="7C53E57A" w14:textId="48685C86" w:rsidR="002D7548" w:rsidRPr="00AE2A07" w:rsidRDefault="002D7548" w:rsidP="001B1C7D">
            <w:pPr>
              <w:spacing w:line="360" w:lineRule="auto"/>
              <w:ind w:right="-1"/>
              <w:jc w:val="both"/>
              <w:rPr>
                <w:sz w:val="26"/>
                <w:szCs w:val="26"/>
              </w:rPr>
            </w:pPr>
          </w:p>
        </w:tc>
      </w:tr>
      <w:tr w:rsidR="002D7548" w:rsidRPr="00AE2A07" w14:paraId="4761E334" w14:textId="77777777" w:rsidTr="001B1C7D">
        <w:trPr>
          <w:trHeight w:hRule="exact" w:val="431"/>
          <w:jc w:val="center"/>
        </w:trPr>
        <w:tc>
          <w:tcPr>
            <w:tcW w:w="972" w:type="dxa"/>
          </w:tcPr>
          <w:p w14:paraId="040C70C5"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1</w:t>
            </w:r>
          </w:p>
        </w:tc>
        <w:tc>
          <w:tcPr>
            <w:tcW w:w="2113" w:type="dxa"/>
          </w:tcPr>
          <w:p w14:paraId="6C4EF9C0" w14:textId="4E88608E" w:rsidR="002D7548" w:rsidRPr="00AE2A07" w:rsidRDefault="002D7548" w:rsidP="001B1C7D">
            <w:pPr>
              <w:spacing w:line="360" w:lineRule="auto"/>
              <w:ind w:right="-1"/>
              <w:jc w:val="both"/>
              <w:rPr>
                <w:sz w:val="26"/>
                <w:szCs w:val="26"/>
              </w:rPr>
            </w:pPr>
          </w:p>
        </w:tc>
        <w:tc>
          <w:tcPr>
            <w:tcW w:w="5686" w:type="dxa"/>
          </w:tcPr>
          <w:p w14:paraId="2CD01FD4" w14:textId="64E55F5D" w:rsidR="002D7548" w:rsidRPr="00AE2A07" w:rsidRDefault="002D7548" w:rsidP="001B1C7D">
            <w:pPr>
              <w:spacing w:line="360" w:lineRule="auto"/>
              <w:ind w:right="-1"/>
              <w:jc w:val="both"/>
              <w:rPr>
                <w:sz w:val="26"/>
                <w:szCs w:val="26"/>
              </w:rPr>
            </w:pPr>
          </w:p>
        </w:tc>
      </w:tr>
      <w:tr w:rsidR="002D7548" w:rsidRPr="00AE2A07" w14:paraId="714BF421" w14:textId="77777777" w:rsidTr="001B1C7D">
        <w:trPr>
          <w:trHeight w:hRule="exact" w:val="431"/>
          <w:jc w:val="center"/>
        </w:trPr>
        <w:tc>
          <w:tcPr>
            <w:tcW w:w="972" w:type="dxa"/>
          </w:tcPr>
          <w:p w14:paraId="11561DE8"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2</w:t>
            </w:r>
          </w:p>
        </w:tc>
        <w:tc>
          <w:tcPr>
            <w:tcW w:w="2113" w:type="dxa"/>
          </w:tcPr>
          <w:p w14:paraId="2FC602DB" w14:textId="7FF4DD69" w:rsidR="002D7548" w:rsidRPr="00AE2A07" w:rsidRDefault="002D7548" w:rsidP="001B1C7D">
            <w:pPr>
              <w:spacing w:line="360" w:lineRule="auto"/>
              <w:ind w:right="-1"/>
              <w:jc w:val="both"/>
              <w:rPr>
                <w:sz w:val="26"/>
                <w:szCs w:val="26"/>
              </w:rPr>
            </w:pPr>
          </w:p>
        </w:tc>
        <w:tc>
          <w:tcPr>
            <w:tcW w:w="5686" w:type="dxa"/>
          </w:tcPr>
          <w:p w14:paraId="5A686087" w14:textId="60ED0565" w:rsidR="002D7548" w:rsidRPr="00AE2A07" w:rsidRDefault="002D7548" w:rsidP="001B1C7D">
            <w:pPr>
              <w:spacing w:line="360" w:lineRule="auto"/>
              <w:ind w:right="-1"/>
              <w:jc w:val="both"/>
              <w:rPr>
                <w:sz w:val="26"/>
                <w:szCs w:val="26"/>
              </w:rPr>
            </w:pPr>
          </w:p>
        </w:tc>
      </w:tr>
      <w:tr w:rsidR="002D7548" w:rsidRPr="00AE2A07" w14:paraId="29D5BF84" w14:textId="77777777" w:rsidTr="001B1C7D">
        <w:trPr>
          <w:trHeight w:hRule="exact" w:val="431"/>
          <w:jc w:val="center"/>
        </w:trPr>
        <w:tc>
          <w:tcPr>
            <w:tcW w:w="972" w:type="dxa"/>
          </w:tcPr>
          <w:p w14:paraId="09E19512" w14:textId="77777777" w:rsidR="002D7548" w:rsidRPr="00AE2A07" w:rsidRDefault="002D7548" w:rsidP="001B1C7D">
            <w:pPr>
              <w:spacing w:line="360" w:lineRule="auto"/>
              <w:ind w:right="-1"/>
              <w:jc w:val="center"/>
              <w:rPr>
                <w:sz w:val="26"/>
                <w:szCs w:val="26"/>
              </w:rPr>
            </w:pPr>
            <w:r w:rsidRPr="00AE2A07">
              <w:rPr>
                <w:spacing w:val="-1"/>
                <w:w w:val="102"/>
                <w:sz w:val="26"/>
                <w:szCs w:val="26"/>
              </w:rPr>
              <w:t>13</w:t>
            </w:r>
          </w:p>
        </w:tc>
        <w:tc>
          <w:tcPr>
            <w:tcW w:w="2113" w:type="dxa"/>
          </w:tcPr>
          <w:p w14:paraId="2E20896A" w14:textId="5B8F05A0" w:rsidR="002D7548" w:rsidRPr="00AE2A07" w:rsidRDefault="002D7548" w:rsidP="001B1C7D">
            <w:pPr>
              <w:spacing w:line="360" w:lineRule="auto"/>
              <w:ind w:right="-1"/>
              <w:jc w:val="both"/>
              <w:rPr>
                <w:sz w:val="26"/>
                <w:szCs w:val="26"/>
              </w:rPr>
            </w:pPr>
          </w:p>
        </w:tc>
        <w:tc>
          <w:tcPr>
            <w:tcW w:w="5686" w:type="dxa"/>
          </w:tcPr>
          <w:p w14:paraId="314471FD" w14:textId="6FDF10A9" w:rsidR="002D7548" w:rsidRPr="00AE2A07" w:rsidRDefault="002D7548" w:rsidP="001B1C7D">
            <w:pPr>
              <w:spacing w:line="360" w:lineRule="auto"/>
              <w:ind w:right="-1"/>
              <w:jc w:val="both"/>
              <w:rPr>
                <w:sz w:val="26"/>
                <w:szCs w:val="26"/>
              </w:rPr>
            </w:pPr>
          </w:p>
        </w:tc>
      </w:tr>
      <w:tr w:rsidR="002D7548" w:rsidRPr="00AE2A07" w14:paraId="525F7CBA" w14:textId="77777777" w:rsidTr="001B1C7D">
        <w:trPr>
          <w:trHeight w:hRule="exact" w:val="431"/>
          <w:jc w:val="center"/>
        </w:trPr>
        <w:tc>
          <w:tcPr>
            <w:tcW w:w="972" w:type="dxa"/>
          </w:tcPr>
          <w:p w14:paraId="0821052C" w14:textId="77777777" w:rsidR="002D7548" w:rsidRPr="00AE2A07" w:rsidRDefault="002D7548" w:rsidP="001B1C7D">
            <w:pPr>
              <w:spacing w:line="360" w:lineRule="auto"/>
              <w:ind w:right="-1"/>
              <w:jc w:val="center"/>
              <w:rPr>
                <w:sz w:val="26"/>
                <w:szCs w:val="26"/>
              </w:rPr>
            </w:pPr>
            <w:r w:rsidRPr="00AE2A07">
              <w:rPr>
                <w:spacing w:val="-1"/>
                <w:w w:val="102"/>
                <w:sz w:val="26"/>
                <w:szCs w:val="26"/>
              </w:rPr>
              <w:t>14</w:t>
            </w:r>
          </w:p>
        </w:tc>
        <w:tc>
          <w:tcPr>
            <w:tcW w:w="2113" w:type="dxa"/>
          </w:tcPr>
          <w:p w14:paraId="75D010C5" w14:textId="24A3E09C" w:rsidR="002D7548" w:rsidRPr="00AE2A07" w:rsidRDefault="002D7548" w:rsidP="001B1C7D">
            <w:pPr>
              <w:spacing w:line="360" w:lineRule="auto"/>
              <w:ind w:right="-1"/>
              <w:jc w:val="both"/>
              <w:rPr>
                <w:sz w:val="26"/>
                <w:szCs w:val="26"/>
              </w:rPr>
            </w:pPr>
          </w:p>
        </w:tc>
        <w:tc>
          <w:tcPr>
            <w:tcW w:w="5686" w:type="dxa"/>
          </w:tcPr>
          <w:p w14:paraId="4A2040B7" w14:textId="18D7AA10" w:rsidR="002D7548" w:rsidRPr="00AE2A07" w:rsidRDefault="002D7548" w:rsidP="001B1C7D">
            <w:pPr>
              <w:spacing w:line="360" w:lineRule="auto"/>
              <w:ind w:right="-1"/>
              <w:jc w:val="both"/>
              <w:rPr>
                <w:sz w:val="26"/>
                <w:szCs w:val="26"/>
              </w:rPr>
            </w:pPr>
          </w:p>
        </w:tc>
      </w:tr>
    </w:tbl>
    <w:p w14:paraId="3440DA04" w14:textId="77777777" w:rsidR="002D7548" w:rsidRPr="00AE2A07" w:rsidRDefault="002D7548" w:rsidP="002D7548">
      <w:pPr>
        <w:spacing w:line="360" w:lineRule="auto"/>
        <w:ind w:right="-1" w:firstLine="567"/>
        <w:jc w:val="both"/>
        <w:rPr>
          <w:sz w:val="26"/>
          <w:szCs w:val="26"/>
        </w:rPr>
      </w:pPr>
    </w:p>
    <w:p w14:paraId="36F89B41" w14:textId="77777777" w:rsidR="002D7548" w:rsidRPr="00AE2A07" w:rsidRDefault="002D7548" w:rsidP="002D7548">
      <w:pPr>
        <w:spacing w:line="360" w:lineRule="auto"/>
        <w:ind w:right="-1" w:firstLine="567"/>
        <w:jc w:val="both"/>
        <w:rPr>
          <w:sz w:val="26"/>
          <w:szCs w:val="26"/>
        </w:rPr>
      </w:pPr>
    </w:p>
    <w:p w14:paraId="7A68D13F" w14:textId="77777777" w:rsidR="002D7548" w:rsidRPr="00AE2A07" w:rsidRDefault="002D7548" w:rsidP="002D7548">
      <w:pPr>
        <w:rPr>
          <w:b/>
          <w:spacing w:val="-1"/>
          <w:sz w:val="26"/>
          <w:szCs w:val="26"/>
        </w:rPr>
      </w:pPr>
      <w:r w:rsidRPr="00AE2A07">
        <w:rPr>
          <w:b/>
          <w:spacing w:val="-1"/>
          <w:sz w:val="26"/>
          <w:szCs w:val="26"/>
        </w:rPr>
        <w:br w:type="page"/>
      </w:r>
    </w:p>
    <w:p w14:paraId="2230466A" w14:textId="77777777" w:rsidR="002D7548" w:rsidRPr="00AE2A07" w:rsidRDefault="002D7548" w:rsidP="00B02E32">
      <w:pPr>
        <w:pStyle w:val="Heading1"/>
      </w:pPr>
      <w:bookmarkStart w:id="17" w:name="_Toc134720557"/>
      <w:bookmarkStart w:id="18" w:name="_Toc182693231"/>
      <w:r w:rsidRPr="00AE2A07">
        <w:rPr>
          <w:spacing w:val="-1"/>
        </w:rPr>
        <w:lastRenderedPageBreak/>
        <w:t>D</w:t>
      </w:r>
      <w:r w:rsidRPr="00AE2A07">
        <w:rPr>
          <w:spacing w:val="1"/>
        </w:rPr>
        <w:t>A</w:t>
      </w:r>
      <w:r w:rsidRPr="00AE2A07">
        <w:rPr>
          <w:spacing w:val="-1"/>
        </w:rPr>
        <w:t>N</w:t>
      </w:r>
      <w:r w:rsidRPr="00AE2A07">
        <w:t xml:space="preserve">H </w:t>
      </w:r>
      <w:r w:rsidRPr="00AE2A07">
        <w:rPr>
          <w:spacing w:val="1"/>
        </w:rPr>
        <w:t>M</w:t>
      </w:r>
      <w:r w:rsidRPr="00AE2A07">
        <w:rPr>
          <w:spacing w:val="-2"/>
        </w:rPr>
        <w:t>Ụ</w:t>
      </w:r>
      <w:r w:rsidRPr="00AE2A07">
        <w:t xml:space="preserve">C </w:t>
      </w:r>
      <w:r w:rsidRPr="00AE2A07">
        <w:rPr>
          <w:spacing w:val="-1"/>
        </w:rPr>
        <w:t>B</w:t>
      </w:r>
      <w:r w:rsidRPr="00AE2A07">
        <w:t>Ả</w:t>
      </w:r>
      <w:r w:rsidRPr="00AE2A07">
        <w:rPr>
          <w:spacing w:val="1"/>
        </w:rPr>
        <w:t>N</w:t>
      </w:r>
      <w:r w:rsidRPr="00AE2A07">
        <w:t>G</w:t>
      </w:r>
      <w:r w:rsidRPr="00AE2A07">
        <w:rPr>
          <w:spacing w:val="-1"/>
        </w:rPr>
        <w:t xml:space="preserve"> </w:t>
      </w:r>
      <w:r w:rsidRPr="00AE2A07">
        <w:rPr>
          <w:spacing w:val="1"/>
        </w:rPr>
        <w:t>B</w:t>
      </w:r>
      <w:r w:rsidRPr="00AE2A07">
        <w:t>IỂU</w:t>
      </w:r>
      <w:bookmarkEnd w:id="17"/>
      <w:bookmarkEnd w:id="18"/>
    </w:p>
    <w:p w14:paraId="29CAE689" w14:textId="4CDF7D7B" w:rsidR="000D75E4" w:rsidRPr="00AE2A07" w:rsidRDefault="000D75E4" w:rsidP="00117F7E">
      <w:pPr>
        <w:spacing w:line="360" w:lineRule="auto"/>
        <w:ind w:left="1134" w:right="-1" w:hanging="1134"/>
        <w:jc w:val="both"/>
        <w:rPr>
          <w:noProof/>
        </w:rPr>
      </w:pPr>
      <w:r w:rsidRPr="00AE2A07">
        <w:rPr>
          <w:sz w:val="26"/>
          <w:szCs w:val="26"/>
        </w:rPr>
        <w:fldChar w:fldCharType="begin"/>
      </w:r>
      <w:r w:rsidRPr="00AE2A07">
        <w:rPr>
          <w:sz w:val="26"/>
          <w:szCs w:val="26"/>
        </w:rPr>
        <w:instrText xml:space="preserve"> TOC \h \z \t "TableCaption" \c </w:instrText>
      </w:r>
      <w:r w:rsidRPr="00AE2A07">
        <w:rPr>
          <w:sz w:val="26"/>
          <w:szCs w:val="26"/>
        </w:rPr>
        <w:fldChar w:fldCharType="separate"/>
      </w:r>
    </w:p>
    <w:p w14:paraId="67FAE50B" w14:textId="00577E9F" w:rsidR="000D75E4" w:rsidRPr="00AE2A07" w:rsidRDefault="000D75E4">
      <w:pPr>
        <w:pStyle w:val="TableofFigures"/>
        <w:tabs>
          <w:tab w:val="right" w:leader="dot" w:pos="8778"/>
        </w:tabs>
        <w:rPr>
          <w:rFonts w:eastAsiaTheme="minorEastAsia"/>
          <w:noProof/>
          <w:sz w:val="22"/>
          <w:szCs w:val="22"/>
        </w:rPr>
      </w:pPr>
      <w:hyperlink w:anchor="_Toc181108834" w:history="1">
        <w:r w:rsidRPr="00AE2A07">
          <w:rPr>
            <w:rStyle w:val="Hyperlink"/>
            <w:rFonts w:eastAsia="Arial"/>
            <w:noProof/>
          </w:rPr>
          <w:t>Bảng</w:t>
        </w:r>
        <w:r w:rsidRPr="00AE2A07">
          <w:rPr>
            <w:rStyle w:val="Hyperlink"/>
            <w:rFonts w:eastAsia="Arial"/>
            <w:noProof/>
            <w:spacing w:val="11"/>
          </w:rPr>
          <w:t xml:space="preserve"> </w:t>
        </w:r>
        <w:r w:rsidRPr="00AE2A07">
          <w:rPr>
            <w:rStyle w:val="Hyperlink"/>
            <w:rFonts w:eastAsia="Arial"/>
            <w:noProof/>
          </w:rPr>
          <w:t>1.1</w:t>
        </w:r>
        <w:r w:rsidRPr="00AE2A07">
          <w:rPr>
            <w:rStyle w:val="Hyperlink"/>
            <w:rFonts w:eastAsia="Arial"/>
            <w:noProof/>
            <w:spacing w:val="8"/>
          </w:rPr>
          <w:t xml:space="preserve"> </w:t>
        </w:r>
        <w:r w:rsidRPr="00AE2A07">
          <w:rPr>
            <w:rStyle w:val="Hyperlink"/>
            <w:rFonts w:eastAsia="Arial"/>
            <w:noProof/>
          </w:rPr>
          <w:t>Các</w:t>
        </w:r>
        <w:r w:rsidRPr="00AE2A07">
          <w:rPr>
            <w:rStyle w:val="Hyperlink"/>
            <w:rFonts w:eastAsia="Arial"/>
            <w:noProof/>
            <w:spacing w:val="8"/>
          </w:rPr>
          <w:t xml:space="preserve"> </w:t>
        </w:r>
        <w:r w:rsidRPr="00AE2A07">
          <w:rPr>
            <w:rStyle w:val="Hyperlink"/>
            <w:rFonts w:eastAsia="Arial"/>
            <w:noProof/>
          </w:rPr>
          <w:t>c</w:t>
        </w:r>
        <w:r w:rsidRPr="00AE2A07">
          <w:rPr>
            <w:rStyle w:val="Hyperlink"/>
            <w:rFonts w:eastAsia="Arial"/>
            <w:noProof/>
            <w:spacing w:val="-1"/>
          </w:rPr>
          <w:t>hứ</w:t>
        </w:r>
        <w:r w:rsidRPr="00AE2A07">
          <w:rPr>
            <w:rStyle w:val="Hyperlink"/>
            <w:rFonts w:eastAsia="Arial"/>
            <w:noProof/>
          </w:rPr>
          <w:t>c</w:t>
        </w:r>
        <w:r w:rsidRPr="00AE2A07">
          <w:rPr>
            <w:rStyle w:val="Hyperlink"/>
            <w:rFonts w:eastAsia="Arial"/>
            <w:noProof/>
            <w:spacing w:val="11"/>
          </w:rPr>
          <w:t xml:space="preserve"> </w:t>
        </w:r>
        <w:r w:rsidRPr="00AE2A07">
          <w:rPr>
            <w:rStyle w:val="Hyperlink"/>
            <w:rFonts w:eastAsia="Arial"/>
            <w:noProof/>
          </w:rPr>
          <w:t>năng</w:t>
        </w:r>
        <w:r w:rsidRPr="00AE2A07">
          <w:rPr>
            <w:rStyle w:val="Hyperlink"/>
            <w:rFonts w:eastAsia="Arial"/>
            <w:noProof/>
            <w:spacing w:val="10"/>
          </w:rPr>
          <w:t xml:space="preserve"> </w:t>
        </w:r>
        <w:r w:rsidRPr="00AE2A07">
          <w:rPr>
            <w:rStyle w:val="Hyperlink"/>
            <w:rFonts w:eastAsia="Arial"/>
            <w:noProof/>
          </w:rPr>
          <w:t>chính</w:t>
        </w:r>
        <w:r w:rsidRPr="00AE2A07">
          <w:rPr>
            <w:rStyle w:val="Hyperlink"/>
            <w:rFonts w:eastAsia="Arial"/>
            <w:noProof/>
            <w:spacing w:val="12"/>
          </w:rPr>
          <w:t xml:space="preserve"> </w:t>
        </w:r>
        <w:r w:rsidRPr="00AE2A07">
          <w:rPr>
            <w:rStyle w:val="Hyperlink"/>
            <w:rFonts w:eastAsia="Arial"/>
            <w:noProof/>
          </w:rPr>
          <w:t>trong</w:t>
        </w:r>
        <w:r w:rsidRPr="00AE2A07">
          <w:rPr>
            <w:rStyle w:val="Hyperlink"/>
            <w:rFonts w:eastAsia="Arial"/>
            <w:noProof/>
            <w:spacing w:val="11"/>
          </w:rPr>
          <w:t xml:space="preserve"> </w:t>
        </w:r>
        <w:r w:rsidRPr="00AE2A07">
          <w:rPr>
            <w:rStyle w:val="Hyperlink"/>
            <w:rFonts w:eastAsia="Arial"/>
            <w:noProof/>
          </w:rPr>
          <w:t>hệ</w:t>
        </w:r>
        <w:r w:rsidRPr="00AE2A07">
          <w:rPr>
            <w:rStyle w:val="Hyperlink"/>
            <w:rFonts w:eastAsia="Arial"/>
            <w:noProof/>
            <w:spacing w:val="7"/>
          </w:rPr>
          <w:t xml:space="preserve"> </w:t>
        </w:r>
        <w:r w:rsidRPr="00AE2A07">
          <w:rPr>
            <w:rStyle w:val="Hyperlink"/>
            <w:rFonts w:eastAsia="Arial"/>
            <w:noProof/>
          </w:rPr>
          <w:t>th</w:t>
        </w:r>
        <w:r w:rsidRPr="00AE2A07">
          <w:rPr>
            <w:rStyle w:val="Hyperlink"/>
            <w:rFonts w:eastAsia="Arial"/>
            <w:noProof/>
            <w:spacing w:val="-1"/>
          </w:rPr>
          <w:t>ố</w:t>
        </w:r>
        <w:r w:rsidRPr="00AE2A07">
          <w:rPr>
            <w:rStyle w:val="Hyperlink"/>
            <w:rFonts w:eastAsia="Arial"/>
            <w:noProof/>
          </w:rPr>
          <w:t>ng</w:t>
        </w:r>
        <w:r w:rsidRPr="00AE2A07">
          <w:rPr>
            <w:rStyle w:val="Hyperlink"/>
            <w:rFonts w:eastAsia="Arial"/>
            <w:noProof/>
            <w:spacing w:val="11"/>
          </w:rPr>
          <w:t xml:space="preserve"> </w:t>
        </w:r>
        <w:r w:rsidRPr="00AE2A07">
          <w:rPr>
            <w:rStyle w:val="Hyperlink"/>
            <w:rFonts w:eastAsia="Arial"/>
            <w:noProof/>
          </w:rPr>
          <w:t>phần</w:t>
        </w:r>
        <w:r w:rsidRPr="00AE2A07">
          <w:rPr>
            <w:rStyle w:val="Hyperlink"/>
            <w:rFonts w:eastAsia="Arial"/>
            <w:noProof/>
            <w:spacing w:val="10"/>
          </w:rPr>
          <w:t xml:space="preserve"> </w:t>
        </w:r>
        <w:r w:rsidRPr="00AE2A07">
          <w:rPr>
            <w:rStyle w:val="Hyperlink"/>
            <w:rFonts w:eastAsia="Arial"/>
            <w:noProof/>
            <w:spacing w:val="-2"/>
          </w:rPr>
          <w:t>m</w:t>
        </w:r>
        <w:r w:rsidRPr="00AE2A07">
          <w:rPr>
            <w:rStyle w:val="Hyperlink"/>
            <w:rFonts w:eastAsia="Arial"/>
            <w:noProof/>
            <w:spacing w:val="3"/>
          </w:rPr>
          <w:t>ề</w:t>
        </w:r>
        <w:r w:rsidRPr="00AE2A07">
          <w:rPr>
            <w:rStyle w:val="Hyperlink"/>
            <w:rFonts w:eastAsia="Arial"/>
            <w:noProof/>
          </w:rPr>
          <w:t>m</w:t>
        </w:r>
        <w:r w:rsidRPr="00AE2A07">
          <w:rPr>
            <w:rStyle w:val="Hyperlink"/>
            <w:rFonts w:eastAsia="Arial"/>
            <w:noProof/>
            <w:spacing w:val="10"/>
          </w:rPr>
          <w:t xml:space="preserve"> </w:t>
        </w:r>
        <w:r w:rsidRPr="00AE2A07">
          <w:rPr>
            <w:rStyle w:val="Hyperlink"/>
            <w:rFonts w:eastAsia="Arial"/>
            <w:noProof/>
            <w:spacing w:val="-1"/>
          </w:rPr>
          <w:t>q</w:t>
        </w:r>
        <w:r w:rsidRPr="00AE2A07">
          <w:rPr>
            <w:rStyle w:val="Hyperlink"/>
            <w:rFonts w:eastAsia="Arial"/>
            <w:noProof/>
          </w:rPr>
          <w:t>uản</w:t>
        </w:r>
        <w:r w:rsidRPr="00AE2A07">
          <w:rPr>
            <w:rStyle w:val="Hyperlink"/>
            <w:rFonts w:eastAsia="Arial"/>
            <w:noProof/>
            <w:spacing w:val="9"/>
          </w:rPr>
          <w:t xml:space="preserve"> </w:t>
        </w:r>
        <w:r w:rsidRPr="00AE2A07">
          <w:rPr>
            <w:rStyle w:val="Hyperlink"/>
            <w:rFonts w:eastAsia="Arial"/>
            <w:noProof/>
            <w:spacing w:val="2"/>
          </w:rPr>
          <w:t>l</w:t>
        </w:r>
        <w:r w:rsidRPr="00AE2A07">
          <w:rPr>
            <w:rStyle w:val="Hyperlink"/>
            <w:rFonts w:eastAsia="Arial"/>
            <w:noProof/>
          </w:rPr>
          <w:t>ý</w:t>
        </w:r>
        <w:r w:rsidRPr="00AE2A07">
          <w:rPr>
            <w:rStyle w:val="Hyperlink"/>
            <w:rFonts w:eastAsia="Arial"/>
            <w:noProof/>
            <w:spacing w:val="5"/>
          </w:rPr>
          <w:t xml:space="preserve"> </w:t>
        </w:r>
        <w:r w:rsidRPr="00AE2A07">
          <w:rPr>
            <w:rStyle w:val="Hyperlink"/>
            <w:rFonts w:eastAsia="Arial"/>
            <w:noProof/>
          </w:rPr>
          <w:t>đào</w:t>
        </w:r>
        <w:r w:rsidRPr="00AE2A07">
          <w:rPr>
            <w:rStyle w:val="Hyperlink"/>
            <w:rFonts w:eastAsia="Arial"/>
            <w:noProof/>
            <w:spacing w:val="7"/>
          </w:rPr>
          <w:t xml:space="preserve"> </w:t>
        </w:r>
        <w:r w:rsidRPr="00AE2A07">
          <w:rPr>
            <w:rStyle w:val="Hyperlink"/>
            <w:rFonts w:eastAsia="Arial"/>
            <w:noProof/>
            <w:w w:val="102"/>
          </w:rPr>
          <w:t>tạo</w:t>
        </w:r>
        <w:r w:rsidRPr="00AE2A07">
          <w:rPr>
            <w:noProof/>
            <w:webHidden/>
          </w:rPr>
          <w:tab/>
        </w:r>
        <w:r w:rsidRPr="00AE2A07">
          <w:rPr>
            <w:noProof/>
            <w:webHidden/>
          </w:rPr>
          <w:fldChar w:fldCharType="begin"/>
        </w:r>
        <w:r w:rsidRPr="00AE2A07">
          <w:rPr>
            <w:noProof/>
            <w:webHidden/>
          </w:rPr>
          <w:instrText xml:space="preserve"> PAGEREF _Toc181108834 \h </w:instrText>
        </w:r>
        <w:r w:rsidRPr="00AE2A07">
          <w:rPr>
            <w:noProof/>
            <w:webHidden/>
          </w:rPr>
        </w:r>
        <w:r w:rsidRPr="00AE2A07">
          <w:rPr>
            <w:noProof/>
            <w:webHidden/>
          </w:rPr>
          <w:fldChar w:fldCharType="separate"/>
        </w:r>
        <w:r w:rsidRPr="00AE2A07">
          <w:rPr>
            <w:noProof/>
            <w:webHidden/>
          </w:rPr>
          <w:t>11</w:t>
        </w:r>
        <w:r w:rsidRPr="00AE2A07">
          <w:rPr>
            <w:noProof/>
            <w:webHidden/>
          </w:rPr>
          <w:fldChar w:fldCharType="end"/>
        </w:r>
      </w:hyperlink>
    </w:p>
    <w:p w14:paraId="232C4AE6" w14:textId="260BB27B" w:rsidR="002D7548" w:rsidRPr="00AE2A07" w:rsidRDefault="000D75E4" w:rsidP="00117F7E">
      <w:pPr>
        <w:spacing w:line="360" w:lineRule="auto"/>
        <w:ind w:left="1134" w:right="-1" w:hanging="1134"/>
        <w:jc w:val="both"/>
        <w:rPr>
          <w:sz w:val="26"/>
          <w:szCs w:val="26"/>
        </w:rPr>
      </w:pPr>
      <w:r w:rsidRPr="00AE2A07">
        <w:rPr>
          <w:sz w:val="26"/>
          <w:szCs w:val="26"/>
        </w:rPr>
        <w:fldChar w:fldCharType="end"/>
      </w:r>
    </w:p>
    <w:p w14:paraId="2E6205F5" w14:textId="6D1739B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danh mục bảng biểu tự động thì các tên bảng phải dùng Styles TableCaption theo đúng mẫu. Nên copy các tên bảng đã có ra và chèn text mới vào.</w:t>
      </w:r>
    </w:p>
    <w:p w14:paraId="75421D70" w14:textId="7E9396B6" w:rsidR="002D7548" w:rsidRPr="00AE2A07" w:rsidRDefault="0042668A" w:rsidP="0042668A">
      <w:pPr>
        <w:spacing w:line="360" w:lineRule="auto"/>
        <w:ind w:right="-1" w:firstLine="567"/>
        <w:jc w:val="both"/>
        <w:rPr>
          <w:sz w:val="26"/>
          <w:szCs w:val="26"/>
        </w:rPr>
      </w:pPr>
      <w:r w:rsidRPr="00AE2A07">
        <w:rPr>
          <w:color w:val="FF0000"/>
          <w:sz w:val="26"/>
          <w:szCs w:val="26"/>
        </w:rPr>
        <w:t>Khi cập nhật danh mục bảng biểu thì chọn Right click trên danh mục, chọn Update Fields là tạo được danh mục bảng biểu tự động)</w:t>
      </w:r>
    </w:p>
    <w:p w14:paraId="04704142" w14:textId="77777777" w:rsidR="002D7548" w:rsidRPr="00AE2A07" w:rsidRDefault="002D7548" w:rsidP="002D7548">
      <w:pPr>
        <w:rPr>
          <w:b/>
          <w:spacing w:val="-1"/>
          <w:sz w:val="26"/>
          <w:szCs w:val="26"/>
        </w:rPr>
      </w:pPr>
      <w:r w:rsidRPr="00AE2A07">
        <w:rPr>
          <w:b/>
          <w:spacing w:val="-1"/>
          <w:sz w:val="26"/>
          <w:szCs w:val="26"/>
        </w:rPr>
        <w:br w:type="page"/>
      </w:r>
    </w:p>
    <w:p w14:paraId="2A893909" w14:textId="42D565A7" w:rsidR="002D7548" w:rsidRPr="00AE2A07" w:rsidRDefault="002D7548" w:rsidP="00B02E32">
      <w:pPr>
        <w:pStyle w:val="Heading1"/>
      </w:pPr>
      <w:bookmarkStart w:id="19" w:name="_Toc182693232"/>
      <w:r w:rsidRPr="00AE2A07">
        <w:lastRenderedPageBreak/>
        <w:t>DANH MỤC HÌNH VẼ</w:t>
      </w:r>
      <w:bookmarkEnd w:id="19"/>
    </w:p>
    <w:p w14:paraId="23A5EF3A" w14:textId="77777777" w:rsidR="00D91F41" w:rsidRPr="00AE2A07" w:rsidRDefault="00D91F41" w:rsidP="00D91F41">
      <w:pPr>
        <w:spacing w:line="360" w:lineRule="auto"/>
        <w:jc w:val="center"/>
        <w:outlineLvl w:val="0"/>
        <w:rPr>
          <w:rStyle w:val="Hyperlink"/>
          <w:b/>
          <w:color w:val="auto"/>
          <w:sz w:val="26"/>
          <w:szCs w:val="26"/>
          <w:u w:val="none"/>
        </w:rPr>
      </w:pPr>
    </w:p>
    <w:p w14:paraId="35720C3B" w14:textId="0B132B94" w:rsidR="00ED1838" w:rsidRDefault="005A77EA">
      <w:pPr>
        <w:pStyle w:val="TableofFigures"/>
        <w:tabs>
          <w:tab w:val="right" w:leader="dot" w:pos="8778"/>
        </w:tabs>
        <w:rPr>
          <w:rFonts w:asciiTheme="minorHAnsi" w:eastAsiaTheme="minorEastAsia" w:hAnsiTheme="minorHAnsi" w:cstheme="minorBidi"/>
          <w:noProof/>
          <w:kern w:val="2"/>
          <w:sz w:val="22"/>
          <w:szCs w:val="22"/>
          <w14:ligatures w14:val="standardContextual"/>
        </w:rPr>
      </w:pPr>
      <w:r w:rsidRPr="00AE2A07">
        <w:rPr>
          <w:rStyle w:val="Hyperlink"/>
          <w:rFonts w:eastAsiaTheme="majorEastAsia"/>
          <w:noProof/>
          <w:color w:val="auto"/>
          <w:szCs w:val="26"/>
        </w:rPr>
        <w:fldChar w:fldCharType="begin"/>
      </w:r>
      <w:r w:rsidRPr="00AE2A07">
        <w:rPr>
          <w:rStyle w:val="Hyperlink"/>
          <w:rFonts w:eastAsiaTheme="majorEastAsia"/>
          <w:noProof/>
          <w:color w:val="auto"/>
          <w:szCs w:val="26"/>
        </w:rPr>
        <w:instrText xml:space="preserve"> TOC \h \z \t "FigureCaption" \c </w:instrText>
      </w:r>
      <w:r w:rsidRPr="00AE2A07">
        <w:rPr>
          <w:rStyle w:val="Hyperlink"/>
          <w:rFonts w:eastAsiaTheme="majorEastAsia"/>
          <w:noProof/>
          <w:color w:val="auto"/>
          <w:szCs w:val="26"/>
        </w:rPr>
        <w:fldChar w:fldCharType="separate"/>
      </w:r>
      <w:hyperlink w:anchor="_Toc182692814" w:history="1">
        <w:r w:rsidR="00ED1838" w:rsidRPr="00EE6031">
          <w:rPr>
            <w:rStyle w:val="Hyperlink"/>
            <w:rFonts w:eastAsia="Arial"/>
            <w:noProof/>
          </w:rPr>
          <w:t>Hình</w:t>
        </w:r>
        <w:r w:rsidR="00ED1838" w:rsidRPr="00EE6031">
          <w:rPr>
            <w:rStyle w:val="Hyperlink"/>
            <w:rFonts w:eastAsia="Arial"/>
            <w:noProof/>
            <w:spacing w:val="10"/>
          </w:rPr>
          <w:t xml:space="preserve"> </w:t>
        </w:r>
        <w:r w:rsidR="00ED1838" w:rsidRPr="00EE6031">
          <w:rPr>
            <w:rStyle w:val="Hyperlink"/>
            <w:rFonts w:eastAsia="Arial"/>
            <w:noProof/>
          </w:rPr>
          <w:t>2.1</w:t>
        </w:r>
        <w:r w:rsidR="00ED1838" w:rsidRPr="00EE6031">
          <w:rPr>
            <w:rStyle w:val="Hyperlink"/>
            <w:rFonts w:eastAsia="Arial"/>
            <w:noProof/>
            <w:spacing w:val="9"/>
          </w:rPr>
          <w:t xml:space="preserve"> </w:t>
        </w:r>
        <w:r w:rsidR="00ED1838" w:rsidRPr="00EE6031">
          <w:rPr>
            <w:rStyle w:val="Hyperlink"/>
            <w:rFonts w:eastAsia="Arial"/>
            <w:noProof/>
          </w:rPr>
          <w:t>Các phương pháp phân đoạn hình ảnh truyền thống</w:t>
        </w:r>
        <w:r w:rsidR="00ED1838">
          <w:rPr>
            <w:noProof/>
            <w:webHidden/>
          </w:rPr>
          <w:tab/>
        </w:r>
        <w:r w:rsidR="00ED1838">
          <w:rPr>
            <w:noProof/>
            <w:webHidden/>
          </w:rPr>
          <w:fldChar w:fldCharType="begin"/>
        </w:r>
        <w:r w:rsidR="00ED1838">
          <w:rPr>
            <w:noProof/>
            <w:webHidden/>
          </w:rPr>
          <w:instrText xml:space="preserve"> PAGEREF _Toc182692814 \h </w:instrText>
        </w:r>
        <w:r w:rsidR="00ED1838">
          <w:rPr>
            <w:noProof/>
            <w:webHidden/>
          </w:rPr>
        </w:r>
        <w:r w:rsidR="00ED1838">
          <w:rPr>
            <w:noProof/>
            <w:webHidden/>
          </w:rPr>
          <w:fldChar w:fldCharType="separate"/>
        </w:r>
        <w:r w:rsidR="00ED1838">
          <w:rPr>
            <w:noProof/>
            <w:webHidden/>
          </w:rPr>
          <w:t>17</w:t>
        </w:r>
        <w:r w:rsidR="00ED1838">
          <w:rPr>
            <w:noProof/>
            <w:webHidden/>
          </w:rPr>
          <w:fldChar w:fldCharType="end"/>
        </w:r>
      </w:hyperlink>
    </w:p>
    <w:p w14:paraId="734C136A" w14:textId="0B0CCCFC"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15"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2.2 Ví dụ về Object Detection và Image Segmentation</w:t>
        </w:r>
        <w:r>
          <w:rPr>
            <w:noProof/>
            <w:webHidden/>
          </w:rPr>
          <w:tab/>
        </w:r>
        <w:r>
          <w:rPr>
            <w:noProof/>
            <w:webHidden/>
          </w:rPr>
          <w:fldChar w:fldCharType="begin"/>
        </w:r>
        <w:r>
          <w:rPr>
            <w:noProof/>
            <w:webHidden/>
          </w:rPr>
          <w:instrText xml:space="preserve"> PAGEREF _Toc182692815 \h </w:instrText>
        </w:r>
        <w:r>
          <w:rPr>
            <w:noProof/>
            <w:webHidden/>
          </w:rPr>
        </w:r>
        <w:r>
          <w:rPr>
            <w:noProof/>
            <w:webHidden/>
          </w:rPr>
          <w:fldChar w:fldCharType="separate"/>
        </w:r>
        <w:r>
          <w:rPr>
            <w:noProof/>
            <w:webHidden/>
          </w:rPr>
          <w:t>18</w:t>
        </w:r>
        <w:r>
          <w:rPr>
            <w:noProof/>
            <w:webHidden/>
          </w:rPr>
          <w:fldChar w:fldCharType="end"/>
        </w:r>
      </w:hyperlink>
    </w:p>
    <w:p w14:paraId="4891BD7F" w14:textId="639B442A"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16"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2.3</w:t>
        </w:r>
        <w:r w:rsidRPr="00EE6031">
          <w:rPr>
            <w:rStyle w:val="Hyperlink"/>
            <w:rFonts w:eastAsia="Arial"/>
            <w:noProof/>
            <w:spacing w:val="9"/>
          </w:rPr>
          <w:t xml:space="preserve"> </w:t>
        </w:r>
        <w:r w:rsidRPr="00EE6031">
          <w:rPr>
            <w:rStyle w:val="Hyperlink"/>
            <w:rFonts w:eastAsia="Arial"/>
            <w:noProof/>
          </w:rPr>
          <w:t>Ba loại tác vụ phân đoạn hình ảnh</w:t>
        </w:r>
        <w:r>
          <w:rPr>
            <w:noProof/>
            <w:webHidden/>
          </w:rPr>
          <w:tab/>
        </w:r>
        <w:r>
          <w:rPr>
            <w:noProof/>
            <w:webHidden/>
          </w:rPr>
          <w:fldChar w:fldCharType="begin"/>
        </w:r>
        <w:r>
          <w:rPr>
            <w:noProof/>
            <w:webHidden/>
          </w:rPr>
          <w:instrText xml:space="preserve"> PAGEREF _Toc182692816 \h </w:instrText>
        </w:r>
        <w:r>
          <w:rPr>
            <w:noProof/>
            <w:webHidden/>
          </w:rPr>
        </w:r>
        <w:r>
          <w:rPr>
            <w:noProof/>
            <w:webHidden/>
          </w:rPr>
          <w:fldChar w:fldCharType="separate"/>
        </w:r>
        <w:r>
          <w:rPr>
            <w:noProof/>
            <w:webHidden/>
          </w:rPr>
          <w:t>19</w:t>
        </w:r>
        <w:r>
          <w:rPr>
            <w:noProof/>
            <w:webHidden/>
          </w:rPr>
          <w:fldChar w:fldCharType="end"/>
        </w:r>
      </w:hyperlink>
    </w:p>
    <w:p w14:paraId="1A1F91DF" w14:textId="4352995B"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17"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2.4</w:t>
        </w:r>
        <w:r w:rsidRPr="00EE6031">
          <w:rPr>
            <w:rStyle w:val="Hyperlink"/>
            <w:rFonts w:eastAsia="Arial"/>
            <w:noProof/>
            <w:spacing w:val="9"/>
          </w:rPr>
          <w:t xml:space="preserve"> </w:t>
        </w:r>
        <w:r w:rsidRPr="00EE6031">
          <w:rPr>
            <w:rStyle w:val="Hyperlink"/>
            <w:rFonts w:eastAsia="Arial"/>
            <w:noProof/>
          </w:rPr>
          <w:t>Biểu đồ cường độ (Histogram)</w:t>
        </w:r>
        <w:r>
          <w:rPr>
            <w:noProof/>
            <w:webHidden/>
          </w:rPr>
          <w:tab/>
        </w:r>
        <w:r>
          <w:rPr>
            <w:noProof/>
            <w:webHidden/>
          </w:rPr>
          <w:fldChar w:fldCharType="begin"/>
        </w:r>
        <w:r>
          <w:rPr>
            <w:noProof/>
            <w:webHidden/>
          </w:rPr>
          <w:instrText xml:space="preserve"> PAGEREF _Toc182692817 \h </w:instrText>
        </w:r>
        <w:r>
          <w:rPr>
            <w:noProof/>
            <w:webHidden/>
          </w:rPr>
        </w:r>
        <w:r>
          <w:rPr>
            <w:noProof/>
            <w:webHidden/>
          </w:rPr>
          <w:fldChar w:fldCharType="separate"/>
        </w:r>
        <w:r>
          <w:rPr>
            <w:noProof/>
            <w:webHidden/>
          </w:rPr>
          <w:t>21</w:t>
        </w:r>
        <w:r>
          <w:rPr>
            <w:noProof/>
            <w:webHidden/>
          </w:rPr>
          <w:fldChar w:fldCharType="end"/>
        </w:r>
      </w:hyperlink>
    </w:p>
    <w:p w14:paraId="482BDE98" w14:textId="4E9B69A1"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18"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2.5</w:t>
        </w:r>
        <w:r w:rsidRPr="00EE6031">
          <w:rPr>
            <w:rStyle w:val="Hyperlink"/>
            <w:rFonts w:eastAsia="Arial"/>
            <w:noProof/>
            <w:spacing w:val="9"/>
          </w:rPr>
          <w:t xml:space="preserve"> </w:t>
        </w:r>
        <w:r w:rsidRPr="00EE6031">
          <w:rPr>
            <w:rStyle w:val="Hyperlink"/>
            <w:rFonts w:eastAsia="Arial"/>
            <w:noProof/>
          </w:rPr>
          <w:t>Ví dụ sử dụng ngưỡng toàn cục</w:t>
        </w:r>
        <w:r>
          <w:rPr>
            <w:noProof/>
            <w:webHidden/>
          </w:rPr>
          <w:tab/>
        </w:r>
        <w:r>
          <w:rPr>
            <w:noProof/>
            <w:webHidden/>
          </w:rPr>
          <w:fldChar w:fldCharType="begin"/>
        </w:r>
        <w:r>
          <w:rPr>
            <w:noProof/>
            <w:webHidden/>
          </w:rPr>
          <w:instrText xml:space="preserve"> PAGEREF _Toc182692818 \h </w:instrText>
        </w:r>
        <w:r>
          <w:rPr>
            <w:noProof/>
            <w:webHidden/>
          </w:rPr>
        </w:r>
        <w:r>
          <w:rPr>
            <w:noProof/>
            <w:webHidden/>
          </w:rPr>
          <w:fldChar w:fldCharType="separate"/>
        </w:r>
        <w:r>
          <w:rPr>
            <w:noProof/>
            <w:webHidden/>
          </w:rPr>
          <w:t>22</w:t>
        </w:r>
        <w:r>
          <w:rPr>
            <w:noProof/>
            <w:webHidden/>
          </w:rPr>
          <w:fldChar w:fldCharType="end"/>
        </w:r>
      </w:hyperlink>
    </w:p>
    <w:p w14:paraId="56074B1A" w14:textId="2BB9DAA6"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19"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2.6 Ví dụ phân ngưỡng bằng phương pháp Otsu</w:t>
        </w:r>
        <w:r>
          <w:rPr>
            <w:noProof/>
            <w:webHidden/>
          </w:rPr>
          <w:tab/>
        </w:r>
        <w:r>
          <w:rPr>
            <w:noProof/>
            <w:webHidden/>
          </w:rPr>
          <w:fldChar w:fldCharType="begin"/>
        </w:r>
        <w:r>
          <w:rPr>
            <w:noProof/>
            <w:webHidden/>
          </w:rPr>
          <w:instrText xml:space="preserve"> PAGEREF _Toc182692819 \h </w:instrText>
        </w:r>
        <w:r>
          <w:rPr>
            <w:noProof/>
            <w:webHidden/>
          </w:rPr>
        </w:r>
        <w:r>
          <w:rPr>
            <w:noProof/>
            <w:webHidden/>
          </w:rPr>
          <w:fldChar w:fldCharType="separate"/>
        </w:r>
        <w:r>
          <w:rPr>
            <w:noProof/>
            <w:webHidden/>
          </w:rPr>
          <w:t>25</w:t>
        </w:r>
        <w:r>
          <w:rPr>
            <w:noProof/>
            <w:webHidden/>
          </w:rPr>
          <w:fldChar w:fldCharType="end"/>
        </w:r>
      </w:hyperlink>
    </w:p>
    <w:p w14:paraId="70D91523" w14:textId="13B20DF0"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0"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2.7 Một số đoạn cạnh thông dụng</w:t>
        </w:r>
        <w:r>
          <w:rPr>
            <w:noProof/>
            <w:webHidden/>
          </w:rPr>
          <w:tab/>
        </w:r>
        <w:r>
          <w:rPr>
            <w:noProof/>
            <w:webHidden/>
          </w:rPr>
          <w:fldChar w:fldCharType="begin"/>
        </w:r>
        <w:r>
          <w:rPr>
            <w:noProof/>
            <w:webHidden/>
          </w:rPr>
          <w:instrText xml:space="preserve"> PAGEREF _Toc182692820 \h </w:instrText>
        </w:r>
        <w:r>
          <w:rPr>
            <w:noProof/>
            <w:webHidden/>
          </w:rPr>
        </w:r>
        <w:r>
          <w:rPr>
            <w:noProof/>
            <w:webHidden/>
          </w:rPr>
          <w:fldChar w:fldCharType="separate"/>
        </w:r>
        <w:r>
          <w:rPr>
            <w:noProof/>
            <w:webHidden/>
          </w:rPr>
          <w:t>30</w:t>
        </w:r>
        <w:r>
          <w:rPr>
            <w:noProof/>
            <w:webHidden/>
          </w:rPr>
          <w:fldChar w:fldCharType="end"/>
        </w:r>
      </w:hyperlink>
    </w:p>
    <w:p w14:paraId="530CC0BF" w14:textId="7EDFA563"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1" w:history="1">
        <w:r w:rsidRPr="00EE6031">
          <w:rPr>
            <w:rStyle w:val="Hyperlink"/>
            <w:rFonts w:eastAsia="Arial"/>
            <w:noProof/>
          </w:rPr>
          <w:t>Hình 2.8 Hình ảnh ví dụ</w:t>
        </w:r>
        <w:r>
          <w:rPr>
            <w:noProof/>
            <w:webHidden/>
          </w:rPr>
          <w:tab/>
        </w:r>
        <w:r>
          <w:rPr>
            <w:noProof/>
            <w:webHidden/>
          </w:rPr>
          <w:fldChar w:fldCharType="begin"/>
        </w:r>
        <w:r>
          <w:rPr>
            <w:noProof/>
            <w:webHidden/>
          </w:rPr>
          <w:instrText xml:space="preserve"> PAGEREF _Toc182692821 \h </w:instrText>
        </w:r>
        <w:r>
          <w:rPr>
            <w:noProof/>
            <w:webHidden/>
          </w:rPr>
        </w:r>
        <w:r>
          <w:rPr>
            <w:noProof/>
            <w:webHidden/>
          </w:rPr>
          <w:fldChar w:fldCharType="separate"/>
        </w:r>
        <w:r>
          <w:rPr>
            <w:noProof/>
            <w:webHidden/>
          </w:rPr>
          <w:t>32</w:t>
        </w:r>
        <w:r>
          <w:rPr>
            <w:noProof/>
            <w:webHidden/>
          </w:rPr>
          <w:fldChar w:fldCharType="end"/>
        </w:r>
      </w:hyperlink>
    </w:p>
    <w:p w14:paraId="2B4B41EB" w14:textId="45B76D7E"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2" w:history="1">
        <w:r w:rsidRPr="00EE6031">
          <w:rPr>
            <w:rStyle w:val="Hyperlink"/>
            <w:rFonts w:eastAsia="Arial"/>
            <w:noProof/>
          </w:rPr>
          <w:t>Hình 2.9</w:t>
        </w:r>
        <w:r w:rsidRPr="00EE6031">
          <w:rPr>
            <w:rStyle w:val="Hyperlink"/>
            <w:noProof/>
          </w:rPr>
          <w:t xml:space="preserve"> </w:t>
        </w:r>
        <w:r w:rsidRPr="00EE6031">
          <w:rPr>
            <w:rStyle w:val="Hyperlink"/>
            <w:rFonts w:eastAsia="Arial"/>
            <w:noProof/>
          </w:rPr>
          <w:t>Biểu đồ cường độ ngang đi qua trung tâm hình, bao gồm cả điểm nhiễu đơn lẻ</w:t>
        </w:r>
        <w:r>
          <w:rPr>
            <w:noProof/>
            <w:webHidden/>
          </w:rPr>
          <w:tab/>
        </w:r>
        <w:r>
          <w:rPr>
            <w:noProof/>
            <w:webHidden/>
          </w:rPr>
          <w:fldChar w:fldCharType="begin"/>
        </w:r>
        <w:r>
          <w:rPr>
            <w:noProof/>
            <w:webHidden/>
          </w:rPr>
          <w:instrText xml:space="preserve"> PAGEREF _Toc182692822 \h </w:instrText>
        </w:r>
        <w:r>
          <w:rPr>
            <w:noProof/>
            <w:webHidden/>
          </w:rPr>
        </w:r>
        <w:r>
          <w:rPr>
            <w:noProof/>
            <w:webHidden/>
          </w:rPr>
          <w:fldChar w:fldCharType="separate"/>
        </w:r>
        <w:r>
          <w:rPr>
            <w:noProof/>
            <w:webHidden/>
          </w:rPr>
          <w:t>32</w:t>
        </w:r>
        <w:r>
          <w:rPr>
            <w:noProof/>
            <w:webHidden/>
          </w:rPr>
          <w:fldChar w:fldCharType="end"/>
        </w:r>
      </w:hyperlink>
    </w:p>
    <w:p w14:paraId="012CA8BF" w14:textId="24A45977"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3" w:history="1">
        <w:r w:rsidRPr="00EE6031">
          <w:rPr>
            <w:rStyle w:val="Hyperlink"/>
            <w:rFonts w:eastAsia="Arial"/>
            <w:noProof/>
          </w:rPr>
          <w:t>Hình 2.10 Biểu đồ đơn giản hóa (các điểm được nối bằng nét gạch cho rõ ràng hơn). Dải hình ảnh này tương ứng với biểu đồ cường độ, và các số trong ô biểu thị giá trị cường độ của các điểm trên biểu đồ.</w:t>
        </w:r>
        <w:r>
          <w:rPr>
            <w:noProof/>
            <w:webHidden/>
          </w:rPr>
          <w:tab/>
        </w:r>
        <w:r>
          <w:rPr>
            <w:noProof/>
            <w:webHidden/>
          </w:rPr>
          <w:fldChar w:fldCharType="begin"/>
        </w:r>
        <w:r>
          <w:rPr>
            <w:noProof/>
            <w:webHidden/>
          </w:rPr>
          <w:instrText xml:space="preserve"> PAGEREF _Toc182692823 \h </w:instrText>
        </w:r>
        <w:r>
          <w:rPr>
            <w:noProof/>
            <w:webHidden/>
          </w:rPr>
        </w:r>
        <w:r>
          <w:rPr>
            <w:noProof/>
            <w:webHidden/>
          </w:rPr>
          <w:fldChar w:fldCharType="separate"/>
        </w:r>
        <w:r>
          <w:rPr>
            <w:noProof/>
            <w:webHidden/>
          </w:rPr>
          <w:t>32</w:t>
        </w:r>
        <w:r>
          <w:rPr>
            <w:noProof/>
            <w:webHidden/>
          </w:rPr>
          <w:fldChar w:fldCharType="end"/>
        </w:r>
      </w:hyperlink>
    </w:p>
    <w:p w14:paraId="295248BB" w14:textId="099AA184"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4"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2.11 Bộ lọc kernel 3x3 tổng quát</w:t>
        </w:r>
        <w:r>
          <w:rPr>
            <w:noProof/>
            <w:webHidden/>
          </w:rPr>
          <w:tab/>
        </w:r>
        <w:r>
          <w:rPr>
            <w:noProof/>
            <w:webHidden/>
          </w:rPr>
          <w:fldChar w:fldCharType="begin"/>
        </w:r>
        <w:r>
          <w:rPr>
            <w:noProof/>
            <w:webHidden/>
          </w:rPr>
          <w:instrText xml:space="preserve"> PAGEREF _Toc182692824 \h </w:instrText>
        </w:r>
        <w:r>
          <w:rPr>
            <w:noProof/>
            <w:webHidden/>
          </w:rPr>
        </w:r>
        <w:r>
          <w:rPr>
            <w:noProof/>
            <w:webHidden/>
          </w:rPr>
          <w:fldChar w:fldCharType="separate"/>
        </w:r>
        <w:r>
          <w:rPr>
            <w:noProof/>
            <w:webHidden/>
          </w:rPr>
          <w:t>34</w:t>
        </w:r>
        <w:r>
          <w:rPr>
            <w:noProof/>
            <w:webHidden/>
          </w:rPr>
          <w:fldChar w:fldCharType="end"/>
        </w:r>
      </w:hyperlink>
    </w:p>
    <w:p w14:paraId="54BD0141" w14:textId="06ED2317"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5"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2.12 Ví dụ hình ảnh 10x1 pixel</w:t>
        </w:r>
        <w:r>
          <w:rPr>
            <w:noProof/>
            <w:webHidden/>
          </w:rPr>
          <w:tab/>
        </w:r>
        <w:r>
          <w:rPr>
            <w:noProof/>
            <w:webHidden/>
          </w:rPr>
          <w:fldChar w:fldCharType="begin"/>
        </w:r>
        <w:r>
          <w:rPr>
            <w:noProof/>
            <w:webHidden/>
          </w:rPr>
          <w:instrText xml:space="preserve"> PAGEREF _Toc182692825 \h </w:instrText>
        </w:r>
        <w:r>
          <w:rPr>
            <w:noProof/>
            <w:webHidden/>
          </w:rPr>
        </w:r>
        <w:r>
          <w:rPr>
            <w:noProof/>
            <w:webHidden/>
          </w:rPr>
          <w:fldChar w:fldCharType="separate"/>
        </w:r>
        <w:r>
          <w:rPr>
            <w:noProof/>
            <w:webHidden/>
          </w:rPr>
          <w:t>34</w:t>
        </w:r>
        <w:r>
          <w:rPr>
            <w:noProof/>
            <w:webHidden/>
          </w:rPr>
          <w:fldChar w:fldCharType="end"/>
        </w:r>
      </w:hyperlink>
    </w:p>
    <w:p w14:paraId="71E5FF5A" w14:textId="0A000AC0"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6"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2.13 Đồ thị độ dốc cường độ điểm ảnh</w:t>
        </w:r>
        <w:r>
          <w:rPr>
            <w:noProof/>
            <w:webHidden/>
          </w:rPr>
          <w:tab/>
        </w:r>
        <w:r>
          <w:rPr>
            <w:noProof/>
            <w:webHidden/>
          </w:rPr>
          <w:fldChar w:fldCharType="begin"/>
        </w:r>
        <w:r>
          <w:rPr>
            <w:noProof/>
            <w:webHidden/>
          </w:rPr>
          <w:instrText xml:space="preserve"> PAGEREF _Toc182692826 \h </w:instrText>
        </w:r>
        <w:r>
          <w:rPr>
            <w:noProof/>
            <w:webHidden/>
          </w:rPr>
        </w:r>
        <w:r>
          <w:rPr>
            <w:noProof/>
            <w:webHidden/>
          </w:rPr>
          <w:fldChar w:fldCharType="separate"/>
        </w:r>
        <w:r>
          <w:rPr>
            <w:noProof/>
            <w:webHidden/>
          </w:rPr>
          <w:t>35</w:t>
        </w:r>
        <w:r>
          <w:rPr>
            <w:noProof/>
            <w:webHidden/>
          </w:rPr>
          <w:fldChar w:fldCharType="end"/>
        </w:r>
      </w:hyperlink>
    </w:p>
    <w:p w14:paraId="1F821509" w14:textId="06E3465C"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7"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2.14 Đồ thị độ dốc cường độ điểm ảnh</w:t>
        </w:r>
        <w:r>
          <w:rPr>
            <w:noProof/>
            <w:webHidden/>
          </w:rPr>
          <w:tab/>
        </w:r>
        <w:r>
          <w:rPr>
            <w:noProof/>
            <w:webHidden/>
          </w:rPr>
          <w:fldChar w:fldCharType="begin"/>
        </w:r>
        <w:r>
          <w:rPr>
            <w:noProof/>
            <w:webHidden/>
          </w:rPr>
          <w:instrText xml:space="preserve"> PAGEREF _Toc182692827 \h </w:instrText>
        </w:r>
        <w:r>
          <w:rPr>
            <w:noProof/>
            <w:webHidden/>
          </w:rPr>
        </w:r>
        <w:r>
          <w:rPr>
            <w:noProof/>
            <w:webHidden/>
          </w:rPr>
          <w:fldChar w:fldCharType="separate"/>
        </w:r>
        <w:r>
          <w:rPr>
            <w:noProof/>
            <w:webHidden/>
          </w:rPr>
          <w:t>35</w:t>
        </w:r>
        <w:r>
          <w:rPr>
            <w:noProof/>
            <w:webHidden/>
          </w:rPr>
          <w:fldChar w:fldCharType="end"/>
        </w:r>
      </w:hyperlink>
    </w:p>
    <w:p w14:paraId="5C6DBF21" w14:textId="57EBF0FF"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8" w:history="1">
        <w:r w:rsidRPr="00EE6031">
          <w:rPr>
            <w:rStyle w:val="Hyperlink"/>
            <w:rFonts w:eastAsia="Arial"/>
            <w:noProof/>
          </w:rPr>
          <w:t>Hình</w:t>
        </w:r>
        <w:r w:rsidRPr="00EE6031">
          <w:rPr>
            <w:rStyle w:val="Hyperlink"/>
            <w:rFonts w:eastAsia="Arial"/>
            <w:noProof/>
            <w:spacing w:val="10"/>
          </w:rPr>
          <w:t xml:space="preserve"> </w:t>
        </w:r>
        <w:r w:rsidRPr="00EE6031">
          <w:rPr>
            <w:rStyle w:val="Hyperlink"/>
            <w:rFonts w:eastAsia="Arial"/>
            <w:noProof/>
          </w:rPr>
          <w:t>2.15 Hình ảnh mèo có nhiều nhiễu (là lông của mèo)</w:t>
        </w:r>
        <w:r>
          <w:rPr>
            <w:noProof/>
            <w:webHidden/>
          </w:rPr>
          <w:tab/>
        </w:r>
        <w:r>
          <w:rPr>
            <w:noProof/>
            <w:webHidden/>
          </w:rPr>
          <w:fldChar w:fldCharType="begin"/>
        </w:r>
        <w:r>
          <w:rPr>
            <w:noProof/>
            <w:webHidden/>
          </w:rPr>
          <w:instrText xml:space="preserve"> PAGEREF _Toc182692828 \h </w:instrText>
        </w:r>
        <w:r>
          <w:rPr>
            <w:noProof/>
            <w:webHidden/>
          </w:rPr>
        </w:r>
        <w:r>
          <w:rPr>
            <w:noProof/>
            <w:webHidden/>
          </w:rPr>
          <w:fldChar w:fldCharType="separate"/>
        </w:r>
        <w:r>
          <w:rPr>
            <w:noProof/>
            <w:webHidden/>
          </w:rPr>
          <w:t>36</w:t>
        </w:r>
        <w:r>
          <w:rPr>
            <w:noProof/>
            <w:webHidden/>
          </w:rPr>
          <w:fldChar w:fldCharType="end"/>
        </w:r>
      </w:hyperlink>
    </w:p>
    <w:p w14:paraId="794A2C0D" w14:textId="238A1F45"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29" w:history="1">
        <w:r w:rsidRPr="00EE6031">
          <w:rPr>
            <w:rStyle w:val="Hyperlink"/>
            <w:rFonts w:eastAsia="Arial"/>
            <w:noProof/>
          </w:rPr>
          <w:t>Hình 2.16 Hai bộ lọc kernel phổ biến trong xử lý ảnh với LoG</w:t>
        </w:r>
        <w:r>
          <w:rPr>
            <w:noProof/>
            <w:webHidden/>
          </w:rPr>
          <w:tab/>
        </w:r>
        <w:r>
          <w:rPr>
            <w:noProof/>
            <w:webHidden/>
          </w:rPr>
          <w:fldChar w:fldCharType="begin"/>
        </w:r>
        <w:r>
          <w:rPr>
            <w:noProof/>
            <w:webHidden/>
          </w:rPr>
          <w:instrText xml:space="preserve"> PAGEREF _Toc182692829 \h </w:instrText>
        </w:r>
        <w:r>
          <w:rPr>
            <w:noProof/>
            <w:webHidden/>
          </w:rPr>
        </w:r>
        <w:r>
          <w:rPr>
            <w:noProof/>
            <w:webHidden/>
          </w:rPr>
          <w:fldChar w:fldCharType="separate"/>
        </w:r>
        <w:r>
          <w:rPr>
            <w:noProof/>
            <w:webHidden/>
          </w:rPr>
          <w:t>37</w:t>
        </w:r>
        <w:r>
          <w:rPr>
            <w:noProof/>
            <w:webHidden/>
          </w:rPr>
          <w:fldChar w:fldCharType="end"/>
        </w:r>
      </w:hyperlink>
    </w:p>
    <w:p w14:paraId="2D88F179" w14:textId="42F2E406"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0" w:history="1">
        <w:r w:rsidRPr="00EE6031">
          <w:rPr>
            <w:rStyle w:val="Hyperlink"/>
            <w:rFonts w:eastAsia="Arial"/>
            <w:noProof/>
          </w:rPr>
          <w:t>Hình 2.17 Ví dụ bộ lọc kernel trong xử lý ảnh với LoG</w:t>
        </w:r>
        <w:r>
          <w:rPr>
            <w:noProof/>
            <w:webHidden/>
          </w:rPr>
          <w:tab/>
        </w:r>
        <w:r>
          <w:rPr>
            <w:noProof/>
            <w:webHidden/>
          </w:rPr>
          <w:fldChar w:fldCharType="begin"/>
        </w:r>
        <w:r>
          <w:rPr>
            <w:noProof/>
            <w:webHidden/>
          </w:rPr>
          <w:instrText xml:space="preserve"> PAGEREF _Toc182692830 \h </w:instrText>
        </w:r>
        <w:r>
          <w:rPr>
            <w:noProof/>
            <w:webHidden/>
          </w:rPr>
        </w:r>
        <w:r>
          <w:rPr>
            <w:noProof/>
            <w:webHidden/>
          </w:rPr>
          <w:fldChar w:fldCharType="separate"/>
        </w:r>
        <w:r>
          <w:rPr>
            <w:noProof/>
            <w:webHidden/>
          </w:rPr>
          <w:t>38</w:t>
        </w:r>
        <w:r>
          <w:rPr>
            <w:noProof/>
            <w:webHidden/>
          </w:rPr>
          <w:fldChar w:fldCharType="end"/>
        </w:r>
      </w:hyperlink>
    </w:p>
    <w:p w14:paraId="79A48772" w14:textId="38FA2ED6"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1" w:history="1">
        <w:r w:rsidRPr="00EE6031">
          <w:rPr>
            <w:rStyle w:val="Hyperlink"/>
            <w:rFonts w:eastAsia="Arial"/>
            <w:noProof/>
          </w:rPr>
          <w:t>Hình 2.18 Hình ảnh gốc và sau khi áp dụng LoG</w:t>
        </w:r>
        <w:r>
          <w:rPr>
            <w:noProof/>
            <w:webHidden/>
          </w:rPr>
          <w:tab/>
        </w:r>
        <w:r>
          <w:rPr>
            <w:noProof/>
            <w:webHidden/>
          </w:rPr>
          <w:fldChar w:fldCharType="begin"/>
        </w:r>
        <w:r>
          <w:rPr>
            <w:noProof/>
            <w:webHidden/>
          </w:rPr>
          <w:instrText xml:space="preserve"> PAGEREF _Toc182692831 \h </w:instrText>
        </w:r>
        <w:r>
          <w:rPr>
            <w:noProof/>
            <w:webHidden/>
          </w:rPr>
        </w:r>
        <w:r>
          <w:rPr>
            <w:noProof/>
            <w:webHidden/>
          </w:rPr>
          <w:fldChar w:fldCharType="separate"/>
        </w:r>
        <w:r>
          <w:rPr>
            <w:noProof/>
            <w:webHidden/>
          </w:rPr>
          <w:t>38</w:t>
        </w:r>
        <w:r>
          <w:rPr>
            <w:noProof/>
            <w:webHidden/>
          </w:rPr>
          <w:fldChar w:fldCharType="end"/>
        </w:r>
      </w:hyperlink>
    </w:p>
    <w:p w14:paraId="37ED0E1C" w14:textId="56853D73"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2" w:history="1">
        <w:r w:rsidRPr="00EE6031">
          <w:rPr>
            <w:rStyle w:val="Hyperlink"/>
            <w:rFonts w:eastAsia="Arial"/>
            <w:noProof/>
          </w:rPr>
          <w:t>Hình 2.19 Hình ảnh gốc (trái) – Hình ảnh đã được chuyển sang thang độ xám</w:t>
        </w:r>
        <w:r>
          <w:rPr>
            <w:noProof/>
            <w:webHidden/>
          </w:rPr>
          <w:tab/>
        </w:r>
        <w:r>
          <w:rPr>
            <w:noProof/>
            <w:webHidden/>
          </w:rPr>
          <w:fldChar w:fldCharType="begin"/>
        </w:r>
        <w:r>
          <w:rPr>
            <w:noProof/>
            <w:webHidden/>
          </w:rPr>
          <w:instrText xml:space="preserve"> PAGEREF _Toc182692832 \h </w:instrText>
        </w:r>
        <w:r>
          <w:rPr>
            <w:noProof/>
            <w:webHidden/>
          </w:rPr>
        </w:r>
        <w:r>
          <w:rPr>
            <w:noProof/>
            <w:webHidden/>
          </w:rPr>
          <w:fldChar w:fldCharType="separate"/>
        </w:r>
        <w:r>
          <w:rPr>
            <w:noProof/>
            <w:webHidden/>
          </w:rPr>
          <w:t>39</w:t>
        </w:r>
        <w:r>
          <w:rPr>
            <w:noProof/>
            <w:webHidden/>
          </w:rPr>
          <w:fldChar w:fldCharType="end"/>
        </w:r>
      </w:hyperlink>
    </w:p>
    <w:p w14:paraId="1C431F04" w14:textId="319846BD"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3" w:history="1">
        <w:r w:rsidRPr="00EE6031">
          <w:rPr>
            <w:rStyle w:val="Hyperlink"/>
            <w:rFonts w:eastAsia="Arial"/>
            <w:noProof/>
          </w:rPr>
          <w:t>Hình 2.20  Hình ảnh bị làm mờ với bộ lọc Gaussian (sigma = 1.4 và kích thước kernel là 5×5)</w:t>
        </w:r>
        <w:r>
          <w:rPr>
            <w:noProof/>
            <w:webHidden/>
          </w:rPr>
          <w:tab/>
        </w:r>
        <w:r>
          <w:rPr>
            <w:noProof/>
            <w:webHidden/>
          </w:rPr>
          <w:fldChar w:fldCharType="begin"/>
        </w:r>
        <w:r>
          <w:rPr>
            <w:noProof/>
            <w:webHidden/>
          </w:rPr>
          <w:instrText xml:space="preserve"> PAGEREF _Toc182692833 \h </w:instrText>
        </w:r>
        <w:r>
          <w:rPr>
            <w:noProof/>
            <w:webHidden/>
          </w:rPr>
        </w:r>
        <w:r>
          <w:rPr>
            <w:noProof/>
            <w:webHidden/>
          </w:rPr>
          <w:fldChar w:fldCharType="separate"/>
        </w:r>
        <w:r>
          <w:rPr>
            <w:noProof/>
            <w:webHidden/>
          </w:rPr>
          <w:t>40</w:t>
        </w:r>
        <w:r>
          <w:rPr>
            <w:noProof/>
            <w:webHidden/>
          </w:rPr>
          <w:fldChar w:fldCharType="end"/>
        </w:r>
      </w:hyperlink>
    </w:p>
    <w:p w14:paraId="5609A3EF" w14:textId="6145774F"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4" w:history="1">
        <w:r w:rsidRPr="00EE6031">
          <w:rPr>
            <w:rStyle w:val="Hyperlink"/>
            <w:rFonts w:eastAsia="Arial"/>
            <w:noProof/>
          </w:rPr>
          <w:t>Hình 2.21 Hình ảnh cường độ gradient</w:t>
        </w:r>
        <w:r>
          <w:rPr>
            <w:noProof/>
            <w:webHidden/>
          </w:rPr>
          <w:tab/>
        </w:r>
        <w:r>
          <w:rPr>
            <w:noProof/>
            <w:webHidden/>
          </w:rPr>
          <w:fldChar w:fldCharType="begin"/>
        </w:r>
        <w:r>
          <w:rPr>
            <w:noProof/>
            <w:webHidden/>
          </w:rPr>
          <w:instrText xml:space="preserve"> PAGEREF _Toc182692834 \h </w:instrText>
        </w:r>
        <w:r>
          <w:rPr>
            <w:noProof/>
            <w:webHidden/>
          </w:rPr>
        </w:r>
        <w:r>
          <w:rPr>
            <w:noProof/>
            <w:webHidden/>
          </w:rPr>
          <w:fldChar w:fldCharType="separate"/>
        </w:r>
        <w:r>
          <w:rPr>
            <w:noProof/>
            <w:webHidden/>
          </w:rPr>
          <w:t>41</w:t>
        </w:r>
        <w:r>
          <w:rPr>
            <w:noProof/>
            <w:webHidden/>
          </w:rPr>
          <w:fldChar w:fldCharType="end"/>
        </w:r>
      </w:hyperlink>
    </w:p>
    <w:p w14:paraId="4AE2EC9A" w14:textId="3E8594E0"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5" w:history="1">
        <w:r w:rsidRPr="00EE6031">
          <w:rPr>
            <w:rStyle w:val="Hyperlink"/>
            <w:rFonts w:eastAsia="Arial"/>
            <w:noProof/>
          </w:rPr>
          <w:t>Hình 2.22 Ví dụ duyệt qua cạnh trên ảnh</w:t>
        </w:r>
        <w:r>
          <w:rPr>
            <w:noProof/>
            <w:webHidden/>
          </w:rPr>
          <w:tab/>
        </w:r>
        <w:r>
          <w:rPr>
            <w:noProof/>
            <w:webHidden/>
          </w:rPr>
          <w:fldChar w:fldCharType="begin"/>
        </w:r>
        <w:r>
          <w:rPr>
            <w:noProof/>
            <w:webHidden/>
          </w:rPr>
          <w:instrText xml:space="preserve"> PAGEREF _Toc182692835 \h </w:instrText>
        </w:r>
        <w:r>
          <w:rPr>
            <w:noProof/>
            <w:webHidden/>
          </w:rPr>
        </w:r>
        <w:r>
          <w:rPr>
            <w:noProof/>
            <w:webHidden/>
          </w:rPr>
          <w:fldChar w:fldCharType="separate"/>
        </w:r>
        <w:r>
          <w:rPr>
            <w:noProof/>
            <w:webHidden/>
          </w:rPr>
          <w:t>42</w:t>
        </w:r>
        <w:r>
          <w:rPr>
            <w:noProof/>
            <w:webHidden/>
          </w:rPr>
          <w:fldChar w:fldCharType="end"/>
        </w:r>
      </w:hyperlink>
    </w:p>
    <w:p w14:paraId="7E9BB58B" w14:textId="6ED59E33"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6" w:history="1">
        <w:r w:rsidRPr="00EE6031">
          <w:rPr>
            <w:rStyle w:val="Hyperlink"/>
            <w:rFonts w:eastAsia="Arial"/>
            <w:noProof/>
          </w:rPr>
          <w:t>Hình 2.23 Tập trung vào khu vực pixel trong hộp màu đỏ góc trên bên trái</w:t>
        </w:r>
        <w:r>
          <w:rPr>
            <w:noProof/>
            <w:webHidden/>
          </w:rPr>
          <w:tab/>
        </w:r>
        <w:r>
          <w:rPr>
            <w:noProof/>
            <w:webHidden/>
          </w:rPr>
          <w:fldChar w:fldCharType="begin"/>
        </w:r>
        <w:r>
          <w:rPr>
            <w:noProof/>
            <w:webHidden/>
          </w:rPr>
          <w:instrText xml:space="preserve"> PAGEREF _Toc182692836 \h </w:instrText>
        </w:r>
        <w:r>
          <w:rPr>
            <w:noProof/>
            <w:webHidden/>
          </w:rPr>
        </w:r>
        <w:r>
          <w:rPr>
            <w:noProof/>
            <w:webHidden/>
          </w:rPr>
          <w:fldChar w:fldCharType="separate"/>
        </w:r>
        <w:r>
          <w:rPr>
            <w:noProof/>
            <w:webHidden/>
          </w:rPr>
          <w:t>43</w:t>
        </w:r>
        <w:r>
          <w:rPr>
            <w:noProof/>
            <w:webHidden/>
          </w:rPr>
          <w:fldChar w:fldCharType="end"/>
        </w:r>
      </w:hyperlink>
    </w:p>
    <w:p w14:paraId="3690A163" w14:textId="44978231"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7" w:history="1">
        <w:r w:rsidRPr="00EE6031">
          <w:rPr>
            <w:rStyle w:val="Hyperlink"/>
            <w:rFonts w:eastAsia="Arial"/>
            <w:noProof/>
          </w:rPr>
          <w:t>Hình 2.24 Môt ví dụ khác</w:t>
        </w:r>
        <w:r>
          <w:rPr>
            <w:noProof/>
            <w:webHidden/>
          </w:rPr>
          <w:tab/>
        </w:r>
        <w:r>
          <w:rPr>
            <w:noProof/>
            <w:webHidden/>
          </w:rPr>
          <w:fldChar w:fldCharType="begin"/>
        </w:r>
        <w:r>
          <w:rPr>
            <w:noProof/>
            <w:webHidden/>
          </w:rPr>
          <w:instrText xml:space="preserve"> PAGEREF _Toc182692837 \h </w:instrText>
        </w:r>
        <w:r>
          <w:rPr>
            <w:noProof/>
            <w:webHidden/>
          </w:rPr>
        </w:r>
        <w:r>
          <w:rPr>
            <w:noProof/>
            <w:webHidden/>
          </w:rPr>
          <w:fldChar w:fldCharType="separate"/>
        </w:r>
        <w:r>
          <w:rPr>
            <w:noProof/>
            <w:webHidden/>
          </w:rPr>
          <w:t>43</w:t>
        </w:r>
        <w:r>
          <w:rPr>
            <w:noProof/>
            <w:webHidden/>
          </w:rPr>
          <w:fldChar w:fldCharType="end"/>
        </w:r>
      </w:hyperlink>
    </w:p>
    <w:p w14:paraId="658C3199" w14:textId="27420FBB"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8" w:history="1">
        <w:r w:rsidRPr="00EE6031">
          <w:rPr>
            <w:rStyle w:val="Hyperlink"/>
            <w:rFonts w:eastAsia="Arial"/>
            <w:noProof/>
          </w:rPr>
          <w:t>Hình 2.25 Hình ảnh sau khi áp dụng thuật toán non-maximum suppression</w:t>
        </w:r>
        <w:r>
          <w:rPr>
            <w:noProof/>
            <w:webHidden/>
          </w:rPr>
          <w:tab/>
        </w:r>
        <w:r>
          <w:rPr>
            <w:noProof/>
            <w:webHidden/>
          </w:rPr>
          <w:fldChar w:fldCharType="begin"/>
        </w:r>
        <w:r>
          <w:rPr>
            <w:noProof/>
            <w:webHidden/>
          </w:rPr>
          <w:instrText xml:space="preserve"> PAGEREF _Toc182692838 \h </w:instrText>
        </w:r>
        <w:r>
          <w:rPr>
            <w:noProof/>
            <w:webHidden/>
          </w:rPr>
        </w:r>
        <w:r>
          <w:rPr>
            <w:noProof/>
            <w:webHidden/>
          </w:rPr>
          <w:fldChar w:fldCharType="separate"/>
        </w:r>
        <w:r>
          <w:rPr>
            <w:noProof/>
            <w:webHidden/>
          </w:rPr>
          <w:t>44</w:t>
        </w:r>
        <w:r>
          <w:rPr>
            <w:noProof/>
            <w:webHidden/>
          </w:rPr>
          <w:fldChar w:fldCharType="end"/>
        </w:r>
      </w:hyperlink>
    </w:p>
    <w:p w14:paraId="4E57A43B" w14:textId="7445FABE"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39" w:history="1">
        <w:r w:rsidRPr="00EE6031">
          <w:rPr>
            <w:rStyle w:val="Hyperlink"/>
            <w:rFonts w:eastAsia="Arial"/>
            <w:noProof/>
          </w:rPr>
          <w:t>Hình 2.26 Pixel yếu có màu xám và pixel mạnh có màu trắng</w:t>
        </w:r>
        <w:r>
          <w:rPr>
            <w:noProof/>
            <w:webHidden/>
          </w:rPr>
          <w:tab/>
        </w:r>
        <w:r>
          <w:rPr>
            <w:noProof/>
            <w:webHidden/>
          </w:rPr>
          <w:fldChar w:fldCharType="begin"/>
        </w:r>
        <w:r>
          <w:rPr>
            <w:noProof/>
            <w:webHidden/>
          </w:rPr>
          <w:instrText xml:space="preserve"> PAGEREF _Toc182692839 \h </w:instrText>
        </w:r>
        <w:r>
          <w:rPr>
            <w:noProof/>
            <w:webHidden/>
          </w:rPr>
        </w:r>
        <w:r>
          <w:rPr>
            <w:noProof/>
            <w:webHidden/>
          </w:rPr>
          <w:fldChar w:fldCharType="separate"/>
        </w:r>
        <w:r>
          <w:rPr>
            <w:noProof/>
            <w:webHidden/>
          </w:rPr>
          <w:t>45</w:t>
        </w:r>
        <w:r>
          <w:rPr>
            <w:noProof/>
            <w:webHidden/>
          </w:rPr>
          <w:fldChar w:fldCharType="end"/>
        </w:r>
      </w:hyperlink>
    </w:p>
    <w:p w14:paraId="1344499F" w14:textId="04BDD657"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0" w:history="1">
        <w:r w:rsidRPr="00EE6031">
          <w:rPr>
            <w:rStyle w:val="Hyperlink"/>
            <w:rFonts w:eastAsia="Arial"/>
            <w:noProof/>
          </w:rPr>
          <w:t>Hình 2.27 Không có pixel mạnh xung quanh</w:t>
        </w:r>
        <w:r>
          <w:rPr>
            <w:noProof/>
            <w:webHidden/>
          </w:rPr>
          <w:tab/>
        </w:r>
        <w:r>
          <w:rPr>
            <w:noProof/>
            <w:webHidden/>
          </w:rPr>
          <w:fldChar w:fldCharType="begin"/>
        </w:r>
        <w:r>
          <w:rPr>
            <w:noProof/>
            <w:webHidden/>
          </w:rPr>
          <w:instrText xml:space="preserve"> PAGEREF _Toc182692840 \h </w:instrText>
        </w:r>
        <w:r>
          <w:rPr>
            <w:noProof/>
            <w:webHidden/>
          </w:rPr>
        </w:r>
        <w:r>
          <w:rPr>
            <w:noProof/>
            <w:webHidden/>
          </w:rPr>
          <w:fldChar w:fldCharType="separate"/>
        </w:r>
        <w:r>
          <w:rPr>
            <w:noProof/>
            <w:webHidden/>
          </w:rPr>
          <w:t>46</w:t>
        </w:r>
        <w:r>
          <w:rPr>
            <w:noProof/>
            <w:webHidden/>
          </w:rPr>
          <w:fldChar w:fldCharType="end"/>
        </w:r>
      </w:hyperlink>
    </w:p>
    <w:p w14:paraId="3DC9189A" w14:textId="6457CFA4"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1" w:history="1">
        <w:r w:rsidRPr="00EE6031">
          <w:rPr>
            <w:rStyle w:val="Hyperlink"/>
            <w:rFonts w:eastAsia="Arial"/>
            <w:noProof/>
          </w:rPr>
          <w:t>Hình 2.28 Có pixel mạnh ở cạnh</w:t>
        </w:r>
        <w:r>
          <w:rPr>
            <w:noProof/>
            <w:webHidden/>
          </w:rPr>
          <w:tab/>
        </w:r>
        <w:r>
          <w:rPr>
            <w:noProof/>
            <w:webHidden/>
          </w:rPr>
          <w:fldChar w:fldCharType="begin"/>
        </w:r>
        <w:r>
          <w:rPr>
            <w:noProof/>
            <w:webHidden/>
          </w:rPr>
          <w:instrText xml:space="preserve"> PAGEREF _Toc182692841 \h </w:instrText>
        </w:r>
        <w:r>
          <w:rPr>
            <w:noProof/>
            <w:webHidden/>
          </w:rPr>
        </w:r>
        <w:r>
          <w:rPr>
            <w:noProof/>
            <w:webHidden/>
          </w:rPr>
          <w:fldChar w:fldCharType="separate"/>
        </w:r>
        <w:r>
          <w:rPr>
            <w:noProof/>
            <w:webHidden/>
          </w:rPr>
          <w:t>46</w:t>
        </w:r>
        <w:r>
          <w:rPr>
            <w:noProof/>
            <w:webHidden/>
          </w:rPr>
          <w:fldChar w:fldCharType="end"/>
        </w:r>
      </w:hyperlink>
    </w:p>
    <w:p w14:paraId="66C19C7E" w14:textId="3F9FBEAD"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2" w:history="1">
        <w:r w:rsidRPr="00EE6031">
          <w:rPr>
            <w:rStyle w:val="Hyperlink"/>
            <w:rFonts w:eastAsia="Arial"/>
            <w:noProof/>
          </w:rPr>
          <w:t>Hình 2.29 Hình ảnh kết quả cuối cùng sau khi thực hiện phương pháp Canny</w:t>
        </w:r>
        <w:r>
          <w:rPr>
            <w:noProof/>
            <w:webHidden/>
          </w:rPr>
          <w:tab/>
        </w:r>
        <w:r>
          <w:rPr>
            <w:noProof/>
            <w:webHidden/>
          </w:rPr>
          <w:fldChar w:fldCharType="begin"/>
        </w:r>
        <w:r>
          <w:rPr>
            <w:noProof/>
            <w:webHidden/>
          </w:rPr>
          <w:instrText xml:space="preserve"> PAGEREF _Toc182692842 \h </w:instrText>
        </w:r>
        <w:r>
          <w:rPr>
            <w:noProof/>
            <w:webHidden/>
          </w:rPr>
        </w:r>
        <w:r>
          <w:rPr>
            <w:noProof/>
            <w:webHidden/>
          </w:rPr>
          <w:fldChar w:fldCharType="separate"/>
        </w:r>
        <w:r>
          <w:rPr>
            <w:noProof/>
            <w:webHidden/>
          </w:rPr>
          <w:t>46</w:t>
        </w:r>
        <w:r>
          <w:rPr>
            <w:noProof/>
            <w:webHidden/>
          </w:rPr>
          <w:fldChar w:fldCharType="end"/>
        </w:r>
      </w:hyperlink>
    </w:p>
    <w:p w14:paraId="2C9D71BB" w14:textId="1258BFFE"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3" w:history="1">
        <w:r w:rsidRPr="00EE6031">
          <w:rPr>
            <w:rStyle w:val="Hyperlink"/>
            <w:rFonts w:eastAsia="Arial"/>
            <w:noProof/>
          </w:rPr>
          <w:t>Hình 2.30 Mối quan hệ giữa AI, ML và DL</w:t>
        </w:r>
        <w:r>
          <w:rPr>
            <w:noProof/>
            <w:webHidden/>
          </w:rPr>
          <w:tab/>
        </w:r>
        <w:r>
          <w:rPr>
            <w:noProof/>
            <w:webHidden/>
          </w:rPr>
          <w:fldChar w:fldCharType="begin"/>
        </w:r>
        <w:r>
          <w:rPr>
            <w:noProof/>
            <w:webHidden/>
          </w:rPr>
          <w:instrText xml:space="preserve"> PAGEREF _Toc182692843 \h </w:instrText>
        </w:r>
        <w:r>
          <w:rPr>
            <w:noProof/>
            <w:webHidden/>
          </w:rPr>
        </w:r>
        <w:r>
          <w:rPr>
            <w:noProof/>
            <w:webHidden/>
          </w:rPr>
          <w:fldChar w:fldCharType="separate"/>
        </w:r>
        <w:r>
          <w:rPr>
            <w:noProof/>
            <w:webHidden/>
          </w:rPr>
          <w:t>48</w:t>
        </w:r>
        <w:r>
          <w:rPr>
            <w:noProof/>
            <w:webHidden/>
          </w:rPr>
          <w:fldChar w:fldCharType="end"/>
        </w:r>
      </w:hyperlink>
    </w:p>
    <w:p w14:paraId="2F20D240" w14:textId="549464C6"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4" w:history="1">
        <w:r w:rsidRPr="00EE6031">
          <w:rPr>
            <w:rStyle w:val="Hyperlink"/>
            <w:rFonts w:eastAsia="Arial"/>
            <w:noProof/>
          </w:rPr>
          <w:t>Hình 2.31 Sơ đồ tổng quát mạng nơ-ron tích chập</w:t>
        </w:r>
        <w:r>
          <w:rPr>
            <w:noProof/>
            <w:webHidden/>
          </w:rPr>
          <w:tab/>
        </w:r>
        <w:r>
          <w:rPr>
            <w:noProof/>
            <w:webHidden/>
          </w:rPr>
          <w:fldChar w:fldCharType="begin"/>
        </w:r>
        <w:r>
          <w:rPr>
            <w:noProof/>
            <w:webHidden/>
          </w:rPr>
          <w:instrText xml:space="preserve"> PAGEREF _Toc182692844 \h </w:instrText>
        </w:r>
        <w:r>
          <w:rPr>
            <w:noProof/>
            <w:webHidden/>
          </w:rPr>
        </w:r>
        <w:r>
          <w:rPr>
            <w:noProof/>
            <w:webHidden/>
          </w:rPr>
          <w:fldChar w:fldCharType="separate"/>
        </w:r>
        <w:r>
          <w:rPr>
            <w:noProof/>
            <w:webHidden/>
          </w:rPr>
          <w:t>49</w:t>
        </w:r>
        <w:r>
          <w:rPr>
            <w:noProof/>
            <w:webHidden/>
          </w:rPr>
          <w:fldChar w:fldCharType="end"/>
        </w:r>
      </w:hyperlink>
    </w:p>
    <w:p w14:paraId="192EA763" w14:textId="38E1DD9D"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5" w:history="1">
        <w:r w:rsidRPr="00EE6031">
          <w:rPr>
            <w:rStyle w:val="Hyperlink"/>
            <w:rFonts w:eastAsia="Arial"/>
            <w:noProof/>
          </w:rPr>
          <w:t>Hình 2.32 Mô tả phương pháp tích chập</w:t>
        </w:r>
        <w:r>
          <w:rPr>
            <w:noProof/>
            <w:webHidden/>
          </w:rPr>
          <w:tab/>
        </w:r>
        <w:r>
          <w:rPr>
            <w:noProof/>
            <w:webHidden/>
          </w:rPr>
          <w:fldChar w:fldCharType="begin"/>
        </w:r>
        <w:r>
          <w:rPr>
            <w:noProof/>
            <w:webHidden/>
          </w:rPr>
          <w:instrText xml:space="preserve"> PAGEREF _Toc182692845 \h </w:instrText>
        </w:r>
        <w:r>
          <w:rPr>
            <w:noProof/>
            <w:webHidden/>
          </w:rPr>
        </w:r>
        <w:r>
          <w:rPr>
            <w:noProof/>
            <w:webHidden/>
          </w:rPr>
          <w:fldChar w:fldCharType="separate"/>
        </w:r>
        <w:r>
          <w:rPr>
            <w:noProof/>
            <w:webHidden/>
          </w:rPr>
          <w:t>51</w:t>
        </w:r>
        <w:r>
          <w:rPr>
            <w:noProof/>
            <w:webHidden/>
          </w:rPr>
          <w:fldChar w:fldCharType="end"/>
        </w:r>
      </w:hyperlink>
    </w:p>
    <w:p w14:paraId="2DD8350B" w14:textId="24FBA504"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6" w:history="1">
        <w:r w:rsidRPr="00EE6031">
          <w:rPr>
            <w:rStyle w:val="Hyperlink"/>
            <w:rFonts w:eastAsia="Arial"/>
            <w:noProof/>
          </w:rPr>
          <w:t>Hình 2.33 Mô tả tầng kết nối đầy đủ</w:t>
        </w:r>
        <w:r>
          <w:rPr>
            <w:noProof/>
            <w:webHidden/>
          </w:rPr>
          <w:tab/>
        </w:r>
        <w:r>
          <w:rPr>
            <w:noProof/>
            <w:webHidden/>
          </w:rPr>
          <w:fldChar w:fldCharType="begin"/>
        </w:r>
        <w:r>
          <w:rPr>
            <w:noProof/>
            <w:webHidden/>
          </w:rPr>
          <w:instrText xml:space="preserve"> PAGEREF _Toc182692846 \h </w:instrText>
        </w:r>
        <w:r>
          <w:rPr>
            <w:noProof/>
            <w:webHidden/>
          </w:rPr>
        </w:r>
        <w:r>
          <w:rPr>
            <w:noProof/>
            <w:webHidden/>
          </w:rPr>
          <w:fldChar w:fldCharType="separate"/>
        </w:r>
        <w:r>
          <w:rPr>
            <w:noProof/>
            <w:webHidden/>
          </w:rPr>
          <w:t>53</w:t>
        </w:r>
        <w:r>
          <w:rPr>
            <w:noProof/>
            <w:webHidden/>
          </w:rPr>
          <w:fldChar w:fldCharType="end"/>
        </w:r>
      </w:hyperlink>
    </w:p>
    <w:p w14:paraId="5A77A3B0" w14:textId="6209420A"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7" w:history="1">
        <w:r w:rsidRPr="00EE6031">
          <w:rPr>
            <w:rStyle w:val="Hyperlink"/>
            <w:rFonts w:eastAsia="Arial"/>
            <w:noProof/>
          </w:rPr>
          <w:t>Hình 2.34 Quy trình huấn luyên mạng CNN</w:t>
        </w:r>
        <w:r>
          <w:rPr>
            <w:noProof/>
            <w:webHidden/>
          </w:rPr>
          <w:tab/>
        </w:r>
        <w:r>
          <w:rPr>
            <w:noProof/>
            <w:webHidden/>
          </w:rPr>
          <w:fldChar w:fldCharType="begin"/>
        </w:r>
        <w:r>
          <w:rPr>
            <w:noProof/>
            <w:webHidden/>
          </w:rPr>
          <w:instrText xml:space="preserve"> PAGEREF _Toc182692847 \h </w:instrText>
        </w:r>
        <w:r>
          <w:rPr>
            <w:noProof/>
            <w:webHidden/>
          </w:rPr>
        </w:r>
        <w:r>
          <w:rPr>
            <w:noProof/>
            <w:webHidden/>
          </w:rPr>
          <w:fldChar w:fldCharType="separate"/>
        </w:r>
        <w:r>
          <w:rPr>
            <w:noProof/>
            <w:webHidden/>
          </w:rPr>
          <w:t>55</w:t>
        </w:r>
        <w:r>
          <w:rPr>
            <w:noProof/>
            <w:webHidden/>
          </w:rPr>
          <w:fldChar w:fldCharType="end"/>
        </w:r>
      </w:hyperlink>
    </w:p>
    <w:p w14:paraId="3ACF75B9" w14:textId="011C0B40"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8" w:history="1">
        <w:r w:rsidRPr="00EE6031">
          <w:rPr>
            <w:rStyle w:val="Hyperlink"/>
            <w:rFonts w:eastAsia="Arial"/>
            <w:noProof/>
          </w:rPr>
          <w:t>Hình</w:t>
        </w:r>
        <w:r w:rsidRPr="00EE6031">
          <w:rPr>
            <w:rStyle w:val="Hyperlink"/>
            <w:rFonts w:eastAsia="Arial"/>
            <w:noProof/>
            <w:spacing w:val="11"/>
          </w:rPr>
          <w:t xml:space="preserve"> </w:t>
        </w:r>
        <w:r w:rsidRPr="00EE6031">
          <w:rPr>
            <w:rStyle w:val="Hyperlink"/>
            <w:rFonts w:eastAsia="Arial"/>
            <w:noProof/>
          </w:rPr>
          <w:t>3.1</w:t>
        </w:r>
        <w:r w:rsidRPr="00EE6031">
          <w:rPr>
            <w:rStyle w:val="Hyperlink"/>
            <w:rFonts w:eastAsia="Arial"/>
            <w:noProof/>
            <w:spacing w:val="10"/>
          </w:rPr>
          <w:t xml:space="preserve"> </w:t>
        </w:r>
        <w:r w:rsidRPr="00EE6031">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_Toc182692848 \h </w:instrText>
        </w:r>
        <w:r>
          <w:rPr>
            <w:noProof/>
            <w:webHidden/>
          </w:rPr>
        </w:r>
        <w:r>
          <w:rPr>
            <w:noProof/>
            <w:webHidden/>
          </w:rPr>
          <w:fldChar w:fldCharType="separate"/>
        </w:r>
        <w:r>
          <w:rPr>
            <w:noProof/>
            <w:webHidden/>
          </w:rPr>
          <w:t>58</w:t>
        </w:r>
        <w:r>
          <w:rPr>
            <w:noProof/>
            <w:webHidden/>
          </w:rPr>
          <w:fldChar w:fldCharType="end"/>
        </w:r>
      </w:hyperlink>
    </w:p>
    <w:p w14:paraId="43E40B6E" w14:textId="69CF3D28" w:rsidR="00ED1838" w:rsidRDefault="00ED1838">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692849" w:history="1">
        <w:r w:rsidRPr="00EE6031">
          <w:rPr>
            <w:rStyle w:val="Hyperlink"/>
            <w:rFonts w:eastAsia="Arial"/>
            <w:noProof/>
          </w:rPr>
          <w:t>Hình</w:t>
        </w:r>
        <w:r w:rsidRPr="00EE6031">
          <w:rPr>
            <w:rStyle w:val="Hyperlink"/>
            <w:rFonts w:eastAsia="Arial"/>
            <w:noProof/>
            <w:spacing w:val="11"/>
          </w:rPr>
          <w:t xml:space="preserve"> </w:t>
        </w:r>
        <w:r w:rsidRPr="00EE6031">
          <w:rPr>
            <w:rStyle w:val="Hyperlink"/>
            <w:rFonts w:eastAsia="Arial"/>
            <w:noProof/>
          </w:rPr>
          <w:t>3.2</w:t>
        </w:r>
        <w:r w:rsidRPr="00EE6031">
          <w:rPr>
            <w:rStyle w:val="Hyperlink"/>
            <w:rFonts w:eastAsia="Arial"/>
            <w:noProof/>
            <w:spacing w:val="10"/>
          </w:rPr>
          <w:t xml:space="preserve"> </w:t>
        </w:r>
        <w:r w:rsidRPr="00EE6031">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_Toc182692849 \h </w:instrText>
        </w:r>
        <w:r>
          <w:rPr>
            <w:noProof/>
            <w:webHidden/>
          </w:rPr>
        </w:r>
        <w:r>
          <w:rPr>
            <w:noProof/>
            <w:webHidden/>
          </w:rPr>
          <w:fldChar w:fldCharType="separate"/>
        </w:r>
        <w:r>
          <w:rPr>
            <w:noProof/>
            <w:webHidden/>
          </w:rPr>
          <w:t>58</w:t>
        </w:r>
        <w:r>
          <w:rPr>
            <w:noProof/>
            <w:webHidden/>
          </w:rPr>
          <w:fldChar w:fldCharType="end"/>
        </w:r>
      </w:hyperlink>
    </w:p>
    <w:p w14:paraId="3FDED25E" w14:textId="1E9750E8" w:rsidR="002D7548" w:rsidRPr="00AE2A07" w:rsidRDefault="005A77EA" w:rsidP="00117F7E">
      <w:pPr>
        <w:spacing w:line="312" w:lineRule="auto"/>
        <w:ind w:left="1418" w:hanging="1418"/>
        <w:rPr>
          <w:rStyle w:val="Hyperlink"/>
          <w:rFonts w:eastAsiaTheme="majorEastAsia"/>
          <w:noProof/>
          <w:color w:val="auto"/>
          <w:sz w:val="26"/>
          <w:szCs w:val="26"/>
        </w:rPr>
      </w:pPr>
      <w:r w:rsidRPr="00AE2A07">
        <w:rPr>
          <w:rStyle w:val="Hyperlink"/>
          <w:rFonts w:eastAsiaTheme="majorEastAsia"/>
          <w:noProof/>
          <w:color w:val="auto"/>
          <w:sz w:val="26"/>
          <w:szCs w:val="26"/>
        </w:rPr>
        <w:lastRenderedPageBreak/>
        <w:fldChar w:fldCharType="end"/>
      </w:r>
    </w:p>
    <w:p w14:paraId="1FD11D92" w14:textId="6E85668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danh mục hình vẽ tự động thì các tên hình vẽ phải dùng Styles FigureCaption theo đúng mẫu. Nên copy các tên hình đã có ra và chèn text mới vào.</w:t>
      </w:r>
    </w:p>
    <w:p w14:paraId="346838A4" w14:textId="5E2C810C" w:rsidR="0042668A" w:rsidRPr="00AE2A07" w:rsidRDefault="0042668A" w:rsidP="0042668A">
      <w:pPr>
        <w:spacing w:line="360" w:lineRule="auto"/>
        <w:ind w:right="-1" w:firstLine="567"/>
        <w:jc w:val="both"/>
        <w:rPr>
          <w:sz w:val="26"/>
          <w:szCs w:val="26"/>
        </w:rPr>
      </w:pPr>
      <w:r w:rsidRPr="00AE2A07">
        <w:rPr>
          <w:color w:val="FF0000"/>
          <w:sz w:val="26"/>
          <w:szCs w:val="26"/>
        </w:rPr>
        <w:t>Khi cập nhật danh mục hình vẽ thì chọn Right click trên danh mục, chọn Update Fields là tạo được danh mục hình vẽ tự động)</w:t>
      </w:r>
    </w:p>
    <w:p w14:paraId="0B9779D6" w14:textId="57F0287E" w:rsidR="0042668A" w:rsidRPr="00AE2A07" w:rsidRDefault="0042668A" w:rsidP="002D7548">
      <w:pPr>
        <w:rPr>
          <w:b/>
          <w:spacing w:val="1"/>
          <w:sz w:val="32"/>
          <w:szCs w:val="32"/>
        </w:rPr>
        <w:sectPr w:rsidR="0042668A" w:rsidRPr="00AE2A07" w:rsidSect="00E106A9">
          <w:headerReference w:type="default" r:id="rId13"/>
          <w:pgSz w:w="11907" w:h="16840" w:code="9"/>
          <w:pgMar w:top="1985" w:right="1134" w:bottom="1701" w:left="1985" w:header="964" w:footer="964" w:gutter="0"/>
          <w:pgNumType w:fmt="lowerRoman" w:start="1"/>
          <w:cols w:space="720"/>
        </w:sectPr>
      </w:pPr>
    </w:p>
    <w:p w14:paraId="6869E0F0" w14:textId="430025A0" w:rsidR="00D0534D" w:rsidRPr="00AE2A07" w:rsidRDefault="00D2201C" w:rsidP="00B02E32">
      <w:pPr>
        <w:pStyle w:val="Heading1"/>
      </w:pPr>
      <w:bookmarkStart w:id="20" w:name="_Toc182693233"/>
      <w:r w:rsidRPr="00AE2A07">
        <w:lastRenderedPageBreak/>
        <w:t>MỞ ĐẦU</w:t>
      </w:r>
      <w:bookmarkEnd w:id="0"/>
      <w:bookmarkEnd w:id="1"/>
      <w:bookmarkEnd w:id="20"/>
    </w:p>
    <w:p w14:paraId="5F44CF81" w14:textId="184A9D05" w:rsidR="00854BE0" w:rsidRPr="00AE2A07" w:rsidRDefault="009458D1" w:rsidP="00B56500">
      <w:pPr>
        <w:pStyle w:val="Heading2"/>
      </w:pPr>
      <w:bookmarkStart w:id="21" w:name="_Toc182693234"/>
      <w:r w:rsidRPr="00AE2A07">
        <w:t xml:space="preserve">1. </w:t>
      </w:r>
      <w:r w:rsidR="00854BE0" w:rsidRPr="00AE2A07">
        <w:t>Lý do chọn đề tài</w:t>
      </w:r>
      <w:bookmarkEnd w:id="21"/>
    </w:p>
    <w:p w14:paraId="0DF3BC92" w14:textId="47854B99" w:rsidR="00CF4805" w:rsidRPr="00AE2A07" w:rsidRDefault="00CF4805" w:rsidP="009F5F13">
      <w:pPr>
        <w:adjustRightInd w:val="0"/>
        <w:snapToGrid w:val="0"/>
        <w:spacing w:line="348" w:lineRule="auto"/>
        <w:ind w:firstLine="567"/>
        <w:jc w:val="both"/>
        <w:rPr>
          <w:sz w:val="26"/>
          <w:szCs w:val="26"/>
          <w:lang w:val="nl-NL"/>
        </w:rPr>
      </w:pPr>
      <w:r w:rsidRPr="00AE2A07">
        <w:rPr>
          <w:sz w:val="26"/>
          <w:szCs w:val="26"/>
          <w:lang w:val="nl-NL"/>
        </w:rPr>
        <w:t xml:space="preserve">Bọt khí là một hiện tượng phổ biến trong </w:t>
      </w:r>
      <w:r w:rsidR="00CE1190" w:rsidRPr="00AE2A07">
        <w:rPr>
          <w:sz w:val="26"/>
          <w:szCs w:val="26"/>
          <w:lang w:val="nl-NL"/>
        </w:rPr>
        <w:t>lĩnh vực</w:t>
      </w:r>
      <w:r w:rsidRPr="00AE2A07">
        <w:rPr>
          <w:sz w:val="26"/>
          <w:szCs w:val="26"/>
          <w:lang w:val="nl-NL"/>
        </w:rPr>
        <w:t xml:space="preserve"> công nghiệp</w:t>
      </w:r>
      <w:r w:rsidR="00CE1190" w:rsidRPr="00AE2A07">
        <w:rPr>
          <w:sz w:val="26"/>
          <w:szCs w:val="26"/>
          <w:lang w:val="nl-NL"/>
        </w:rPr>
        <w:t xml:space="preserve"> và các ngành khác. Trong sản xuất công nghiệp, bọt khí làm giảm chất lượng sản phẩm, cản trở quá trình truyền nhiệt, truyền khối, gây mài mòn thiết bị và tăng chi phí sản xuất do yêu cầu sử dụng thiết bị khử bọt. Trong y học và sinh học, bọt khí trong mạch máu có thể gây tắc mạch, đặc biệt nguy hiểm trong các ca phẫu thuật và quá trình sử dụng thiết bị y tế như máy lọc máu. Tương tự, trong thực phẩm và đồ uống, bọt khí ảnh hưởng đến hương vị, độ ổn định và hình thức của các sản phẩm như bia, nước giải khát và sữa; vì vậy, việc kiểm soát bọt là cần thiết để duy trì chất lượng và trải nghiệm của người tiêu dùng. Trong hóa học và dược phẩm, bọt khí có thể làm thay đổi tốc độ phản ứng và ảnh hưởng đến độ tinh khiết của dược phẩm, trong khi trong ngành khoa học vật liệu, chúng làm giảm độ bền, gây rỗ bề mặt và giảm tuổi thọ của sản phẩm như cao su, nhựa và kính. Cuối cùng, trong xử lý môi trường và nước thải, bọt khí gây cản trở cho các quy trình sinh học và hóa học, làm giảm hiệu suất xử lý nước thải.</w:t>
      </w:r>
    </w:p>
    <w:p w14:paraId="5A95E3E3" w14:textId="77777777" w:rsidR="00CF4805" w:rsidRPr="00AE2A07" w:rsidRDefault="00CF4805" w:rsidP="009F5F13">
      <w:pPr>
        <w:adjustRightInd w:val="0"/>
        <w:snapToGrid w:val="0"/>
        <w:spacing w:line="348" w:lineRule="auto"/>
        <w:ind w:firstLine="567"/>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Đây là bước tiền xử lý cần thiết cho nhiều ứng dụng xử lý ảnh khác, chẳng hạn như nhận dạng đối tượng, theo dõi chuyển động, phân tích hình ảnh y tế,  v.v. Trong những năm qua, các phương pháp phân vùng ảnh đã được nghiên cứu và phát triển mạnh mẽ. Các phương pháp cổ điển như phân vùng dựa trên ngưỡng, phân vùng dựa trên tính liên tục, phân vùng dựa trên thuộc tính, ... đã được nghiên cứu và phát triển từ lâu. Tuy nhiên, các phương pháp này có một số hạn chế như: nhạy cảm với điều kiện ánh sáng và màu sắc, khả năng xử lý nhiễu chưa tốt, khả năng xử lý biên giới không rõ ràng,… Do đó, việc áp dụng các phương pháp cổ thường tỏ ra thiếu chính xác trong việc xác định bọt trong chất lỏng.</w:t>
      </w:r>
    </w:p>
    <w:p w14:paraId="03667DC6" w14:textId="435453CE" w:rsidR="00CF4805" w:rsidRDefault="00CF4805" w:rsidP="009F5F13">
      <w:pPr>
        <w:adjustRightInd w:val="0"/>
        <w:snapToGrid w:val="0"/>
        <w:spacing w:line="348" w:lineRule="auto"/>
        <w:ind w:firstLine="567"/>
        <w:jc w:val="both"/>
        <w:rPr>
          <w:sz w:val="26"/>
          <w:szCs w:val="26"/>
          <w:lang w:val="nl-NL"/>
        </w:rPr>
      </w:pPr>
      <w:r w:rsidRPr="00AE2A07">
        <w:rPr>
          <w:sz w:val="26"/>
          <w:szCs w:val="26"/>
          <w:lang w:val="nl-NL"/>
        </w:rPr>
        <w:t xml:space="preserve">Để khắc phục các hạn chế của các phương pháp cổ điển, với đề tài “ỨNG DỤNG CÁC PHƯƠNG PHÁP HỌC MÁY ĐỂ PHÂN VÙNG ẢNH VÀ XÂY DỰNG ỨNG </w:t>
      </w:r>
      <w:r w:rsidRPr="00AE2A07">
        <w:rPr>
          <w:sz w:val="26"/>
          <w:szCs w:val="26"/>
          <w:lang w:val="nl-NL"/>
        </w:rPr>
        <w:lastRenderedPageBreak/>
        <w:t>DỤNG XÁC ĐỊNH BỌT KHÍ TRONG CHẤT LỎNG” em xin được nghiên cứu các phương pháp phân vùng ảnh dựa trên các phương pháp học máy để cải thiện tính chính xác trong việc xác định bọt khí trong chất lỏng.</w:t>
      </w:r>
    </w:p>
    <w:p w14:paraId="138A8015" w14:textId="77777777" w:rsidR="00594195" w:rsidRPr="00AE2A07" w:rsidRDefault="00594195" w:rsidP="00594195">
      <w:pPr>
        <w:adjustRightInd w:val="0"/>
        <w:snapToGrid w:val="0"/>
        <w:spacing w:line="348" w:lineRule="auto"/>
        <w:jc w:val="both"/>
        <w:rPr>
          <w:sz w:val="26"/>
          <w:szCs w:val="26"/>
          <w:lang w:val="nl-NL"/>
        </w:rPr>
      </w:pPr>
    </w:p>
    <w:p w14:paraId="45EB1C71" w14:textId="7BEF947D" w:rsidR="005A3202" w:rsidRPr="00AE2A07" w:rsidRDefault="00854BE0" w:rsidP="00B56500">
      <w:pPr>
        <w:pStyle w:val="Heading2"/>
        <w:rPr>
          <w:lang w:val="nl-NL"/>
        </w:rPr>
      </w:pPr>
      <w:bookmarkStart w:id="22" w:name="_Toc498501810"/>
      <w:bookmarkStart w:id="23" w:name="_Toc501003284"/>
      <w:bookmarkStart w:id="24" w:name="_Toc182693235"/>
      <w:r w:rsidRPr="00AE2A07">
        <w:rPr>
          <w:lang w:val="nl-NL"/>
        </w:rPr>
        <w:t>2. Tổng quan về vấn đề nghiên cứu</w:t>
      </w:r>
      <w:bookmarkEnd w:id="22"/>
      <w:bookmarkEnd w:id="23"/>
      <w:bookmarkEnd w:id="24"/>
    </w:p>
    <w:p w14:paraId="0960E298" w14:textId="77777777" w:rsidR="00B56500" w:rsidRDefault="00B56500" w:rsidP="009F5F13">
      <w:pPr>
        <w:adjustRightInd w:val="0"/>
        <w:snapToGrid w:val="0"/>
        <w:spacing w:line="348" w:lineRule="auto"/>
        <w:ind w:firstLine="567"/>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Trong những năm qua, các phương pháp phân vùng ảnh đã được nghiên cứu và phát triển mạnh mẽ, trải qua hai giai đoạn chính:</w:t>
      </w:r>
    </w:p>
    <w:p w14:paraId="0A16C2DB" w14:textId="77777777" w:rsidR="00594195" w:rsidRPr="00AE2A07" w:rsidRDefault="00594195" w:rsidP="00594195">
      <w:pPr>
        <w:adjustRightInd w:val="0"/>
        <w:snapToGrid w:val="0"/>
        <w:spacing w:line="348" w:lineRule="auto"/>
        <w:jc w:val="both"/>
        <w:rPr>
          <w:sz w:val="26"/>
          <w:szCs w:val="26"/>
          <w:lang w:val="nl-NL"/>
        </w:rPr>
      </w:pPr>
    </w:p>
    <w:p w14:paraId="3B604BDB" w14:textId="77B22C78"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Giai đoạn sử dụng các phương pháp truyền thống:</w:t>
      </w:r>
    </w:p>
    <w:p w14:paraId="784AD21E" w14:textId="77777777" w:rsidR="00B56500" w:rsidRPr="00AE2A07" w:rsidRDefault="00B56500" w:rsidP="009F5F13">
      <w:pPr>
        <w:adjustRightInd w:val="0"/>
        <w:snapToGrid w:val="0"/>
        <w:spacing w:line="348" w:lineRule="auto"/>
        <w:ind w:firstLine="360"/>
        <w:jc w:val="both"/>
        <w:rPr>
          <w:sz w:val="26"/>
          <w:szCs w:val="26"/>
          <w:lang w:val="nl-NL"/>
        </w:rPr>
      </w:pPr>
      <w:r w:rsidRPr="00AE2A07">
        <w:rPr>
          <w:sz w:val="26"/>
          <w:szCs w:val="26"/>
          <w:lang w:val="nl-NL"/>
        </w:rPr>
        <w:t>Trong giai đoạn này, các phương pháp phân vùng ảnh chủ yếu dựa trên các đặc trưng đơn giản của ảnh, chẳng hạn như giá trị cường độ, độ tương phản, độ đồng nhất, v.v. Các phương pháp này có một số hạn chế như:</w:t>
      </w:r>
    </w:p>
    <w:p w14:paraId="696BC6A0" w14:textId="77777777" w:rsidR="00B56500" w:rsidRPr="00594195" w:rsidRDefault="00B56500" w:rsidP="00594195">
      <w:pPr>
        <w:pStyle w:val="BodyText"/>
        <w:numPr>
          <w:ilvl w:val="0"/>
          <w:numId w:val="4"/>
        </w:numPr>
        <w:spacing w:line="360" w:lineRule="auto"/>
        <w:ind w:right="671"/>
        <w:jc w:val="both"/>
      </w:pPr>
      <w:r w:rsidRPr="00594195">
        <w:t>Độ nhạy với nhiễu: Các phương pháp này dễ bị ảnh hưởng bởi nhiễu trong ảnh.</w:t>
      </w:r>
    </w:p>
    <w:p w14:paraId="66AFE088" w14:textId="77777777" w:rsidR="00B56500" w:rsidRPr="00594195" w:rsidRDefault="00B56500" w:rsidP="00594195">
      <w:pPr>
        <w:pStyle w:val="BodyText"/>
        <w:numPr>
          <w:ilvl w:val="0"/>
          <w:numId w:val="4"/>
        </w:numPr>
        <w:spacing w:line="360" w:lineRule="auto"/>
        <w:ind w:right="671"/>
        <w:jc w:val="both"/>
      </w:pPr>
      <w:r w:rsidRPr="00594195">
        <w:t>Không linh hoạt: Các phương pháp này chỉ áp dụng được cho các loại ảnh nhất định.</w:t>
      </w:r>
    </w:p>
    <w:p w14:paraId="0445BDA4" w14:textId="77777777" w:rsidR="00B56500" w:rsidRPr="00594195" w:rsidRDefault="00B56500" w:rsidP="00594195">
      <w:pPr>
        <w:pStyle w:val="BodyText"/>
        <w:numPr>
          <w:ilvl w:val="0"/>
          <w:numId w:val="4"/>
        </w:numPr>
        <w:spacing w:line="360" w:lineRule="auto"/>
        <w:ind w:right="671"/>
        <w:jc w:val="both"/>
      </w:pPr>
      <w:r w:rsidRPr="00594195">
        <w:t>Yêu cầu nhiều tham số: Các phương pháp này thường yêu cầu người dùng cung cấp nhiều tham số.</w:t>
      </w:r>
    </w:p>
    <w:p w14:paraId="119CA131" w14:textId="77777777" w:rsidR="00594195" w:rsidRPr="00594195" w:rsidRDefault="00594195" w:rsidP="00594195">
      <w:pPr>
        <w:pStyle w:val="BodyText"/>
        <w:spacing w:line="360" w:lineRule="auto"/>
        <w:ind w:right="671"/>
        <w:jc w:val="both"/>
      </w:pPr>
    </w:p>
    <w:p w14:paraId="0288F634" w14:textId="63B6A2B1"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Hiên nay – kết hợp với các phương pháp học máy:</w:t>
      </w:r>
    </w:p>
    <w:p w14:paraId="5B59D027" w14:textId="77777777" w:rsidR="00B56500" w:rsidRPr="00AE2A07" w:rsidRDefault="00B56500" w:rsidP="009F5F13">
      <w:pPr>
        <w:adjustRightInd w:val="0"/>
        <w:snapToGrid w:val="0"/>
        <w:spacing w:line="348" w:lineRule="auto"/>
        <w:ind w:firstLine="567"/>
        <w:jc w:val="both"/>
        <w:rPr>
          <w:sz w:val="26"/>
          <w:szCs w:val="26"/>
          <w:lang w:val="nl-NL"/>
        </w:rPr>
      </w:pPr>
      <w:r w:rsidRPr="00AE2A07">
        <w:rPr>
          <w:sz w:val="26"/>
          <w:szCs w:val="26"/>
          <w:lang w:val="nl-NL"/>
        </w:rPr>
        <w:t>Với sự phát triển của học máy, các phương pháp phân vùng ảnh mới dựa trên trí tuệ nhân tạo đã được phát triển. Các phương pháp này sử dụng các mô hình học máy để học các đặc trưng phức tạp của ảnh, từ đó phân vùng ảnh một cách hiệu quả hơn.</w:t>
      </w:r>
    </w:p>
    <w:p w14:paraId="1F9348E8" w14:textId="77777777" w:rsidR="00B56500" w:rsidRPr="00AE2A07" w:rsidRDefault="00B56500" w:rsidP="009F5F13">
      <w:pPr>
        <w:adjustRightInd w:val="0"/>
        <w:snapToGrid w:val="0"/>
        <w:spacing w:line="348" w:lineRule="auto"/>
        <w:ind w:firstLine="567"/>
        <w:jc w:val="both"/>
        <w:rPr>
          <w:sz w:val="26"/>
          <w:szCs w:val="26"/>
          <w:lang w:val="nl-NL"/>
        </w:rPr>
      </w:pPr>
      <w:r w:rsidRPr="00AE2A07">
        <w:rPr>
          <w:sz w:val="26"/>
          <w:szCs w:val="26"/>
          <w:lang w:val="nl-NL"/>
        </w:rPr>
        <w:t xml:space="preserve">Mạng nơ-ron tích chập (CNN) là một phương pháp phân vùng ảnh dựa trên học máy được sử dụng phổ biến nhất. CNN hoạt động bằng cách sử dụng các bộ lọc tích </w:t>
      </w:r>
      <w:r w:rsidRPr="00AE2A07">
        <w:rPr>
          <w:sz w:val="26"/>
          <w:szCs w:val="26"/>
          <w:lang w:val="nl-NL"/>
        </w:rPr>
        <w:lastRenderedPageBreak/>
        <w:t>chập để trích xuất các đặc trưng cục bộ của ảnh. Các đặc trưng này sau đó được sử dụng để phân loại các pixel của ảnh thành các vùng.</w:t>
      </w:r>
    </w:p>
    <w:p w14:paraId="7060A380" w14:textId="77777777" w:rsidR="00B56500" w:rsidRPr="00AE2A07" w:rsidRDefault="00B56500" w:rsidP="009F5F13">
      <w:pPr>
        <w:adjustRightInd w:val="0"/>
        <w:snapToGrid w:val="0"/>
        <w:spacing w:line="348" w:lineRule="auto"/>
        <w:ind w:firstLine="360"/>
        <w:jc w:val="both"/>
        <w:rPr>
          <w:sz w:val="26"/>
          <w:szCs w:val="26"/>
          <w:lang w:val="nl-NL"/>
        </w:rPr>
      </w:pPr>
      <w:r w:rsidRPr="00AE2A07">
        <w:rPr>
          <w:sz w:val="26"/>
          <w:szCs w:val="26"/>
          <w:lang w:val="nl-NL"/>
        </w:rPr>
        <w:t>CNN có những ưu điểm vượt trội so với các phương pháp phân vùng ảnh cổ điển, chẳng hạn như:</w:t>
      </w:r>
    </w:p>
    <w:p w14:paraId="466D60AF" w14:textId="77777777" w:rsidR="00B56500" w:rsidRPr="00594195" w:rsidRDefault="00B56500" w:rsidP="00594195">
      <w:pPr>
        <w:pStyle w:val="BodyText"/>
        <w:numPr>
          <w:ilvl w:val="0"/>
          <w:numId w:val="4"/>
        </w:numPr>
        <w:spacing w:line="360" w:lineRule="auto"/>
        <w:ind w:right="671"/>
        <w:jc w:val="both"/>
      </w:pPr>
      <w:r w:rsidRPr="00594195">
        <w:t>Khả năng chống nhiễu tốt: CNN có thể sử dụng các đặc trưng phức tạp của ảnh để chống lại nhiễu.</w:t>
      </w:r>
    </w:p>
    <w:p w14:paraId="6D22E4BA" w14:textId="77777777" w:rsidR="00B56500" w:rsidRPr="00594195" w:rsidRDefault="00B56500" w:rsidP="00594195">
      <w:pPr>
        <w:pStyle w:val="BodyText"/>
        <w:numPr>
          <w:ilvl w:val="0"/>
          <w:numId w:val="4"/>
        </w:numPr>
        <w:spacing w:line="360" w:lineRule="auto"/>
        <w:ind w:right="671"/>
        <w:jc w:val="both"/>
      </w:pPr>
      <w:r w:rsidRPr="00594195">
        <w:t>Linh hoạt hơn: CNN có thể áp dụng được cho nhiều loại ảnh khác nhau.</w:t>
      </w:r>
    </w:p>
    <w:p w14:paraId="393FFC25" w14:textId="4A4A0A71" w:rsidR="00AB70B1" w:rsidRPr="00594195" w:rsidRDefault="00B56500" w:rsidP="00594195">
      <w:pPr>
        <w:pStyle w:val="BodyText"/>
        <w:numPr>
          <w:ilvl w:val="0"/>
          <w:numId w:val="4"/>
        </w:numPr>
        <w:spacing w:line="360" w:lineRule="auto"/>
        <w:ind w:right="671"/>
        <w:jc w:val="both"/>
      </w:pPr>
      <w:r w:rsidRPr="00594195">
        <w:t>Yêu cầu ít tham số hơn: CNN thường chỉ yêu cầu một số tham số cơ bản.</w:t>
      </w:r>
    </w:p>
    <w:p w14:paraId="54C15829" w14:textId="77777777" w:rsidR="00594195" w:rsidRPr="00594195" w:rsidRDefault="00594195" w:rsidP="00594195">
      <w:pPr>
        <w:pStyle w:val="BodyText"/>
        <w:spacing w:line="360" w:lineRule="auto"/>
        <w:ind w:right="671"/>
        <w:jc w:val="both"/>
      </w:pPr>
    </w:p>
    <w:p w14:paraId="43157CCD" w14:textId="77777777" w:rsidR="00854BE0" w:rsidRPr="00AE2A07" w:rsidRDefault="00854BE0" w:rsidP="00B56500">
      <w:pPr>
        <w:pStyle w:val="Heading2"/>
        <w:rPr>
          <w:lang w:val="nl-NL"/>
        </w:rPr>
      </w:pPr>
      <w:bookmarkStart w:id="25" w:name="_Toc498501811"/>
      <w:bookmarkStart w:id="26" w:name="_Toc501003285"/>
      <w:bookmarkStart w:id="27" w:name="_Toc182693236"/>
      <w:r w:rsidRPr="00AE2A07">
        <w:rPr>
          <w:lang w:val="nl-NL"/>
        </w:rPr>
        <w:t>3. Mục tiêu nghiên cứu của đề tài</w:t>
      </w:r>
      <w:bookmarkEnd w:id="25"/>
      <w:bookmarkEnd w:id="26"/>
      <w:bookmarkEnd w:id="27"/>
    </w:p>
    <w:p w14:paraId="7AD99F7D" w14:textId="2F89E691" w:rsidR="00E56031" w:rsidRPr="00AE2A07" w:rsidRDefault="00E56031" w:rsidP="009F5F13">
      <w:pPr>
        <w:shd w:val="clear" w:color="auto" w:fill="FFFFFF"/>
        <w:spacing w:line="360" w:lineRule="auto"/>
        <w:ind w:firstLine="567"/>
        <w:jc w:val="both"/>
        <w:rPr>
          <w:color w:val="000000" w:themeColor="text1"/>
          <w:sz w:val="26"/>
          <w:szCs w:val="26"/>
          <w:lang w:val="vi"/>
        </w:rPr>
      </w:pPr>
      <w:r w:rsidRPr="00AE2A07">
        <w:rPr>
          <w:color w:val="000000" w:themeColor="text1"/>
          <w:sz w:val="26"/>
          <w:szCs w:val="26"/>
          <w:lang w:val="vi"/>
        </w:rPr>
        <w:t xml:space="preserve">Mục đích của nghiên cứu này là tìm hiểu về các phương pháp phân vùng ảnh cổ điển và hiện đại (dựa trên mạng nơ ron tích chập), xây dựng ứng dụng phân vùng ảnh sử dụng học sâu, áp dụng cho bài toán </w:t>
      </w:r>
      <w:r w:rsidRPr="00AE2A07">
        <w:rPr>
          <w:color w:val="000000" w:themeColor="text1"/>
          <w:sz w:val="26"/>
          <w:szCs w:val="26"/>
        </w:rPr>
        <w:t>xác định bọt khí trong chất lỏng để</w:t>
      </w:r>
      <w:r w:rsidRPr="00AE2A07">
        <w:rPr>
          <w:color w:val="000000" w:themeColor="text1"/>
          <w:sz w:val="26"/>
          <w:szCs w:val="26"/>
          <w:lang w:val="vi"/>
        </w:rPr>
        <w:t xml:space="preserve"> nâng cao độ chính xác phân vùng ảnh trong công nghiệp và có thể công bố kết quả nghiên cứu.</w:t>
      </w:r>
    </w:p>
    <w:p w14:paraId="09C8879C" w14:textId="77777777" w:rsidR="00E56031" w:rsidRPr="00AE2A07" w:rsidRDefault="00E56031" w:rsidP="009F5F13">
      <w:pPr>
        <w:shd w:val="clear" w:color="auto" w:fill="FFFFFF"/>
        <w:spacing w:line="360" w:lineRule="auto"/>
        <w:ind w:firstLine="360"/>
        <w:jc w:val="both"/>
        <w:rPr>
          <w:sz w:val="26"/>
          <w:szCs w:val="26"/>
          <w:lang w:val="vi"/>
        </w:rPr>
      </w:pPr>
      <w:r w:rsidRPr="00AE2A07">
        <w:rPr>
          <w:sz w:val="26"/>
          <w:szCs w:val="26"/>
          <w:lang w:val="vi"/>
        </w:rPr>
        <w:t>Cụ thể, nghiên cứu sẽ thực hiện các nội dung sau:</w:t>
      </w:r>
    </w:p>
    <w:p w14:paraId="6D070F43" w14:textId="01A9BD8A" w:rsidR="00E56031" w:rsidRPr="00AE2A07" w:rsidRDefault="00E56031" w:rsidP="00594195">
      <w:pPr>
        <w:pStyle w:val="BodyText"/>
        <w:numPr>
          <w:ilvl w:val="0"/>
          <w:numId w:val="4"/>
        </w:numPr>
        <w:spacing w:line="360" w:lineRule="auto"/>
        <w:ind w:right="671"/>
        <w:jc w:val="both"/>
      </w:pPr>
      <w:r w:rsidRPr="00AE2A07">
        <w:t xml:space="preserve">Tìm hiểu một số phương pháp phân vùng ảnh cổ điển như: </w:t>
      </w:r>
      <w:r w:rsidRPr="00594195">
        <w:t xml:space="preserve">Phân </w:t>
      </w:r>
      <w:r w:rsidR="00375FC6">
        <w:rPr>
          <w:lang w:val="en-US"/>
        </w:rPr>
        <w:t>vùng</w:t>
      </w:r>
      <w:r w:rsidRPr="00594195">
        <w:t xml:space="preserve"> dựa trên </w:t>
      </w:r>
      <w:r w:rsidR="004743AF" w:rsidRPr="00594195">
        <w:t>ngưỡng (Threshold)</w:t>
      </w:r>
      <w:r w:rsidRPr="00594195">
        <w:t xml:space="preserve">, phân </w:t>
      </w:r>
      <w:r w:rsidR="00375FC6">
        <w:rPr>
          <w:lang w:val="en-US"/>
        </w:rPr>
        <w:t>vùng</w:t>
      </w:r>
      <w:r w:rsidRPr="00594195">
        <w:t xml:space="preserve"> </w:t>
      </w:r>
      <w:r w:rsidR="00375FC6">
        <w:rPr>
          <w:lang w:val="en-US"/>
        </w:rPr>
        <w:t>d</w:t>
      </w:r>
      <w:r w:rsidRPr="00594195">
        <w:t>ựa trên cạnh (Edge-based segmentation)</w:t>
      </w:r>
      <w:r w:rsidR="004743AF" w:rsidRPr="00594195">
        <w:t>.</w:t>
      </w:r>
    </w:p>
    <w:p w14:paraId="42E161E5" w14:textId="0786DFCB" w:rsidR="00E56031" w:rsidRPr="00AE2A07" w:rsidRDefault="00E56031" w:rsidP="00594195">
      <w:pPr>
        <w:pStyle w:val="BodyText"/>
        <w:numPr>
          <w:ilvl w:val="0"/>
          <w:numId w:val="4"/>
        </w:numPr>
        <w:spacing w:line="360" w:lineRule="auto"/>
        <w:ind w:right="671"/>
        <w:jc w:val="both"/>
      </w:pPr>
      <w:r w:rsidRPr="00AE2A07">
        <w:t>Tìm hiểu phương pháp phân vùng ảnh dựa trên mạng nơ ron tích chập</w:t>
      </w:r>
      <w:r w:rsidR="004743AF" w:rsidRPr="00AE2A07">
        <w:t xml:space="preserve"> (CNN)</w:t>
      </w:r>
      <w:r w:rsidRPr="00AE2A07">
        <w:t xml:space="preserve"> và mô hình stardist.</w:t>
      </w:r>
    </w:p>
    <w:p w14:paraId="5B755F0A" w14:textId="77777777" w:rsidR="00E56031" w:rsidRPr="00AE2A07" w:rsidRDefault="00E56031" w:rsidP="00594195">
      <w:pPr>
        <w:pStyle w:val="BodyText"/>
        <w:numPr>
          <w:ilvl w:val="0"/>
          <w:numId w:val="4"/>
        </w:numPr>
        <w:spacing w:line="360" w:lineRule="auto"/>
        <w:ind w:right="671"/>
        <w:jc w:val="both"/>
      </w:pPr>
      <w:r w:rsidRPr="00AE2A07">
        <w:t>Xây dựng ứng dụng phân vùng ảnh dựa trên mạng nơ ron tích chập và mô hình stardist, áp dụng cho việc xác định bọt trong chất lỏng.</w:t>
      </w:r>
    </w:p>
    <w:p w14:paraId="40CBDC19" w14:textId="77777777" w:rsidR="00E56031" w:rsidRPr="00AE2A07" w:rsidRDefault="00E56031" w:rsidP="00594195">
      <w:pPr>
        <w:pStyle w:val="BodyText"/>
        <w:numPr>
          <w:ilvl w:val="0"/>
          <w:numId w:val="4"/>
        </w:numPr>
        <w:spacing w:line="360" w:lineRule="auto"/>
        <w:ind w:right="671"/>
        <w:jc w:val="both"/>
      </w:pPr>
      <w:r w:rsidRPr="00AE2A07">
        <w:t>Định hướng công bố kết quả nghiên cứu.</w:t>
      </w:r>
    </w:p>
    <w:p w14:paraId="00556775" w14:textId="67C78046" w:rsidR="005A3202" w:rsidRPr="00AE2A07" w:rsidRDefault="005A3202" w:rsidP="00854BE0">
      <w:pPr>
        <w:widowControl w:val="0"/>
        <w:autoSpaceDE w:val="0"/>
        <w:autoSpaceDN w:val="0"/>
        <w:adjustRightInd w:val="0"/>
        <w:snapToGrid w:val="0"/>
        <w:spacing w:line="360" w:lineRule="auto"/>
        <w:ind w:firstLine="567"/>
        <w:jc w:val="both"/>
        <w:rPr>
          <w:bCs/>
          <w:sz w:val="26"/>
          <w:szCs w:val="26"/>
          <w:lang w:val="nl-NL"/>
        </w:rPr>
      </w:pPr>
    </w:p>
    <w:p w14:paraId="2D847945" w14:textId="77777777" w:rsidR="00854BE0" w:rsidRPr="00AE2A07" w:rsidRDefault="00854BE0" w:rsidP="00B56500">
      <w:pPr>
        <w:pStyle w:val="Heading2"/>
        <w:rPr>
          <w:lang w:val="vi-VN"/>
        </w:rPr>
      </w:pPr>
      <w:bookmarkStart w:id="28" w:name="_Toc501003286"/>
      <w:bookmarkStart w:id="29" w:name="_Toc182693237"/>
      <w:r w:rsidRPr="00AE2A07">
        <w:rPr>
          <w:lang w:val="vi-VN"/>
        </w:rPr>
        <w:t>4. Đối tượng và phạm vi nghiên cứu của đề tài</w:t>
      </w:r>
      <w:bookmarkEnd w:id="28"/>
      <w:bookmarkEnd w:id="29"/>
    </w:p>
    <w:p w14:paraId="35266997" w14:textId="77777777" w:rsidR="00A06FBA" w:rsidRPr="00AE2A07" w:rsidRDefault="00A06FBA" w:rsidP="00594195">
      <w:pPr>
        <w:shd w:val="clear" w:color="auto" w:fill="FFFFFF"/>
        <w:spacing w:line="360" w:lineRule="auto"/>
        <w:rPr>
          <w:sz w:val="26"/>
          <w:szCs w:val="26"/>
        </w:rPr>
      </w:pPr>
      <w:r w:rsidRPr="00AE2A07">
        <w:rPr>
          <w:rStyle w:val="Strong"/>
          <w:color w:val="1F1F1F"/>
          <w:sz w:val="26"/>
          <w:szCs w:val="26"/>
          <w:shd w:val="clear" w:color="auto" w:fill="FFFFFF"/>
        </w:rPr>
        <w:t>Đối tượng nghiên cứu</w:t>
      </w:r>
    </w:p>
    <w:p w14:paraId="1DAD83E6" w14:textId="77777777" w:rsidR="00A06FBA" w:rsidRPr="00AE2A07" w:rsidRDefault="00A06FBA" w:rsidP="009F5F13">
      <w:pPr>
        <w:shd w:val="clear" w:color="auto" w:fill="FFFFFF"/>
        <w:spacing w:line="360" w:lineRule="auto"/>
        <w:ind w:firstLine="567"/>
        <w:jc w:val="both"/>
        <w:rPr>
          <w:sz w:val="26"/>
          <w:szCs w:val="26"/>
        </w:rPr>
      </w:pPr>
      <w:r w:rsidRPr="00AE2A07">
        <w:rPr>
          <w:sz w:val="26"/>
          <w:szCs w:val="26"/>
        </w:rPr>
        <w:t xml:space="preserve">Đối tượng nghiên cứu của đề tài là các phương pháp phân vùng ảnh, bao gồm các phương pháp phân vùng ảnh cổ điển và hiện đại (dựa trên mạng nơ ron tích chập). </w:t>
      </w:r>
      <w:r w:rsidRPr="00AE2A07">
        <w:rPr>
          <w:sz w:val="26"/>
          <w:szCs w:val="26"/>
        </w:rPr>
        <w:lastRenderedPageBreak/>
        <w:t>Và áp dụng phương pháp phân vùng ảnh dựa trên mạng nơ ron tích chập và mô hình stardist để xác định bọt trong chất lỏng.</w:t>
      </w:r>
    </w:p>
    <w:p w14:paraId="24A9D151" w14:textId="77777777" w:rsidR="00A06FBA" w:rsidRPr="00AE2A07" w:rsidRDefault="00A06FBA" w:rsidP="00365BCA">
      <w:pPr>
        <w:shd w:val="clear" w:color="auto" w:fill="FFFFFF"/>
        <w:spacing w:line="360" w:lineRule="auto"/>
        <w:rPr>
          <w:b/>
          <w:bCs/>
          <w:sz w:val="26"/>
          <w:szCs w:val="26"/>
        </w:rPr>
      </w:pPr>
      <w:r w:rsidRPr="00AE2A07">
        <w:rPr>
          <w:b/>
          <w:bCs/>
          <w:sz w:val="26"/>
          <w:szCs w:val="26"/>
        </w:rPr>
        <w:t>Phạm vi nghiên cứu</w:t>
      </w:r>
    </w:p>
    <w:p w14:paraId="21CFE433" w14:textId="77777777" w:rsidR="00A06FBA" w:rsidRPr="00AE2A07" w:rsidRDefault="00A06FBA" w:rsidP="009F5F13">
      <w:pPr>
        <w:pStyle w:val="BodyText"/>
        <w:spacing w:line="360" w:lineRule="auto"/>
        <w:ind w:right="671" w:firstLine="360"/>
        <w:jc w:val="both"/>
      </w:pPr>
      <w:r w:rsidRPr="00AE2A07">
        <w:t>Phạm vi nghiên cứu của đề tài này bao gồm các nội dung sau:</w:t>
      </w:r>
    </w:p>
    <w:p w14:paraId="3F722EDA" w14:textId="77777777" w:rsidR="00A06FBA" w:rsidRPr="00AE2A07" w:rsidRDefault="00A06FBA">
      <w:pPr>
        <w:pStyle w:val="BodyText"/>
        <w:numPr>
          <w:ilvl w:val="0"/>
          <w:numId w:val="4"/>
        </w:numPr>
        <w:spacing w:line="360" w:lineRule="auto"/>
        <w:ind w:right="671"/>
        <w:jc w:val="both"/>
      </w:pPr>
      <w:r w:rsidRPr="00AE2A07">
        <w:t>Nghiên cứu lý thuyết về các phương pháp phân vùng ảnh cổ điển và hiện đại.</w:t>
      </w:r>
    </w:p>
    <w:p w14:paraId="1A7C2F20" w14:textId="77777777" w:rsidR="00A06FBA" w:rsidRPr="00AE2A07" w:rsidRDefault="00A06FBA">
      <w:pPr>
        <w:pStyle w:val="BodyText"/>
        <w:numPr>
          <w:ilvl w:val="0"/>
          <w:numId w:val="4"/>
        </w:numPr>
        <w:spacing w:line="360" w:lineRule="auto"/>
        <w:ind w:right="671"/>
        <w:jc w:val="both"/>
      </w:pPr>
      <w:r w:rsidRPr="00AE2A07">
        <w:t>Xây dựng ứng dụng phân vùng ảnh dựa trên phương pháp hiện đại (dựa trên mạng nơ ron tích chập</w:t>
      </w:r>
      <w:r w:rsidRPr="00AE2A07">
        <w:rPr>
          <w:lang w:val="en-US"/>
        </w:rPr>
        <w:t xml:space="preserve"> và mô hình học máy startdist</w:t>
      </w:r>
      <w:r w:rsidRPr="00AE2A07">
        <w:t>).</w:t>
      </w:r>
    </w:p>
    <w:p w14:paraId="29288E82" w14:textId="77777777" w:rsidR="00A06FBA" w:rsidRPr="00AE2A07" w:rsidRDefault="00A06FBA">
      <w:pPr>
        <w:pStyle w:val="BodyText"/>
        <w:numPr>
          <w:ilvl w:val="0"/>
          <w:numId w:val="4"/>
        </w:numPr>
        <w:spacing w:line="360" w:lineRule="auto"/>
        <w:ind w:right="671"/>
        <w:jc w:val="both"/>
      </w:pPr>
      <w:r w:rsidRPr="00AE2A07">
        <w:t>Đánh giá hiệu quả của ứng dụng phân vùng ảnh trên các tập dữ liệu thực tế.</w:t>
      </w:r>
    </w:p>
    <w:p w14:paraId="2662BE2C" w14:textId="7601358F" w:rsidR="00A06FBA" w:rsidRPr="00AE2A07" w:rsidRDefault="00A06FBA">
      <w:pPr>
        <w:pStyle w:val="BodyText"/>
        <w:numPr>
          <w:ilvl w:val="0"/>
          <w:numId w:val="4"/>
        </w:numPr>
        <w:spacing w:line="360" w:lineRule="auto"/>
        <w:ind w:right="671"/>
        <w:jc w:val="both"/>
      </w:pPr>
      <w:r w:rsidRPr="00AE2A07">
        <w:t>Viết bài báo đăng lên tạp chí có uy tín.</w:t>
      </w:r>
    </w:p>
    <w:p w14:paraId="26AEF781" w14:textId="77777777" w:rsidR="0056766A" w:rsidRPr="00AE2A07" w:rsidRDefault="0056766A" w:rsidP="0056766A">
      <w:pPr>
        <w:pStyle w:val="BodyText"/>
        <w:spacing w:line="360" w:lineRule="auto"/>
        <w:ind w:left="720" w:right="671"/>
        <w:jc w:val="both"/>
      </w:pPr>
    </w:p>
    <w:p w14:paraId="2B2C3137" w14:textId="77777777" w:rsidR="00854BE0" w:rsidRPr="00AE2A07" w:rsidRDefault="00854BE0" w:rsidP="00B56500">
      <w:pPr>
        <w:pStyle w:val="Heading2"/>
        <w:rPr>
          <w:lang w:val="nl-NL"/>
        </w:rPr>
      </w:pPr>
      <w:bookmarkStart w:id="30" w:name="_Toc501003287"/>
      <w:bookmarkStart w:id="31" w:name="_Toc182693238"/>
      <w:r w:rsidRPr="00AE2A07">
        <w:rPr>
          <w:lang w:val="nl-NL"/>
        </w:rPr>
        <w:t>5. Phương pháp nghiên cứu của đề tài</w:t>
      </w:r>
      <w:bookmarkEnd w:id="30"/>
      <w:bookmarkEnd w:id="31"/>
    </w:p>
    <w:p w14:paraId="0C959435" w14:textId="77777777" w:rsidR="00845AAE" w:rsidRPr="00AE2A07" w:rsidRDefault="00845AAE" w:rsidP="009F5F13">
      <w:pPr>
        <w:shd w:val="clear" w:color="auto" w:fill="FFFFFF"/>
        <w:spacing w:line="360" w:lineRule="auto"/>
        <w:ind w:firstLine="360"/>
        <w:jc w:val="both"/>
        <w:rPr>
          <w:sz w:val="26"/>
          <w:szCs w:val="26"/>
        </w:rPr>
      </w:pPr>
      <w:bookmarkStart w:id="32" w:name="_Toc501003288"/>
      <w:r w:rsidRPr="00AE2A07">
        <w:rPr>
          <w:sz w:val="26"/>
          <w:szCs w:val="26"/>
        </w:rPr>
        <w:t>Phương pháp nghiên cứu được sử dụng trong đề tài này bao gồm các phương pháp sau:</w:t>
      </w:r>
    </w:p>
    <w:p w14:paraId="61636EB9" w14:textId="77777777" w:rsidR="00845AAE" w:rsidRPr="00AE2A07" w:rsidRDefault="00845AAE" w:rsidP="00365BCA">
      <w:pPr>
        <w:pStyle w:val="BodyText"/>
        <w:numPr>
          <w:ilvl w:val="0"/>
          <w:numId w:val="4"/>
        </w:numPr>
        <w:spacing w:line="360" w:lineRule="auto"/>
        <w:ind w:right="671"/>
        <w:jc w:val="both"/>
      </w:pPr>
      <w:r w:rsidRPr="00AE2A07">
        <w:t>Nghiên cứu lý thuyết: Nghiên cứu và đánh giá ưu điểm và nhược điểm của các phương pháp phân vùng ảnh cổ điển và hiện đại. Nghiên cứu mô hình học máy stardist, từ đó áp dụng cho bài toán xác định bọt khí trong chất lỏng.</w:t>
      </w:r>
    </w:p>
    <w:p w14:paraId="3E9B9543" w14:textId="77777777" w:rsidR="00845AAE" w:rsidRPr="00AE2A07" w:rsidRDefault="00845AAE" w:rsidP="00365BCA">
      <w:pPr>
        <w:pStyle w:val="BodyText"/>
        <w:numPr>
          <w:ilvl w:val="0"/>
          <w:numId w:val="4"/>
        </w:numPr>
        <w:spacing w:line="360" w:lineRule="auto"/>
        <w:ind w:right="671"/>
        <w:jc w:val="both"/>
      </w:pPr>
      <w:r w:rsidRPr="00AE2A07">
        <w:t>Nghiên cứu thực nghiệm: Nghiên cứu thực nghiệm sẽ sử dụng các tiêu chí đánh giá sau:</w:t>
      </w:r>
    </w:p>
    <w:p w14:paraId="71B9EDF3" w14:textId="77777777" w:rsidR="00845AAE" w:rsidRPr="00AE2A07" w:rsidRDefault="00845AAE" w:rsidP="00365BCA">
      <w:pPr>
        <w:numPr>
          <w:ilvl w:val="0"/>
          <w:numId w:val="5"/>
        </w:numPr>
        <w:shd w:val="clear" w:color="auto" w:fill="FFFFFF"/>
        <w:spacing w:line="360" w:lineRule="auto"/>
        <w:jc w:val="both"/>
        <w:rPr>
          <w:sz w:val="26"/>
          <w:szCs w:val="26"/>
        </w:rPr>
      </w:pPr>
      <w:r w:rsidRPr="00AE2A07">
        <w:rPr>
          <w:sz w:val="26"/>
          <w:szCs w:val="26"/>
        </w:rPr>
        <w:t xml:space="preserve">Độ chính xác: Tỷ lệ số bọt khí được phân vùng chính xác trên tổng số bọt khí thực thể đã cho trong ảnh. </w:t>
      </w:r>
    </w:p>
    <w:p w14:paraId="04EA6F7A" w14:textId="77777777" w:rsidR="00845AAE" w:rsidRPr="00AE2A07" w:rsidRDefault="00845AAE" w:rsidP="00365BCA">
      <w:pPr>
        <w:numPr>
          <w:ilvl w:val="0"/>
          <w:numId w:val="5"/>
        </w:numPr>
        <w:shd w:val="clear" w:color="auto" w:fill="FFFFFF"/>
        <w:spacing w:line="360" w:lineRule="auto"/>
        <w:jc w:val="both"/>
        <w:rPr>
          <w:sz w:val="26"/>
          <w:szCs w:val="26"/>
        </w:rPr>
      </w:pPr>
      <w:r w:rsidRPr="00AE2A07">
        <w:rPr>
          <w:sz w:val="26"/>
          <w:szCs w:val="26"/>
        </w:rPr>
        <w:t>Tốc độ: Thời gian cần thiết để thực hiện phân vùng ảnh.</w:t>
      </w:r>
    </w:p>
    <w:p w14:paraId="38E88A53" w14:textId="2D87244D" w:rsidR="000E38FC" w:rsidRPr="00AE2A07" w:rsidRDefault="00845AAE" w:rsidP="00365BCA">
      <w:pPr>
        <w:numPr>
          <w:ilvl w:val="0"/>
          <w:numId w:val="5"/>
        </w:numPr>
        <w:shd w:val="clear" w:color="auto" w:fill="FFFFFF"/>
        <w:spacing w:after="150" w:line="360" w:lineRule="auto"/>
        <w:jc w:val="both"/>
        <w:rPr>
          <w:sz w:val="26"/>
          <w:szCs w:val="26"/>
        </w:rPr>
      </w:pPr>
      <w:r w:rsidRPr="00AE2A07">
        <w:rPr>
          <w:sz w:val="26"/>
          <w:szCs w:val="26"/>
        </w:rPr>
        <w:t>Khả năng mở rộng: Khả năng áp dụng phương pháp cho các hình ảnh có độ phân giải cao hoặc các hình ảnh có nhiễu cao.</w:t>
      </w:r>
      <w:bookmarkEnd w:id="32"/>
    </w:p>
    <w:p w14:paraId="72329AB0" w14:textId="77777777" w:rsidR="002F080A" w:rsidRPr="00AE2A07" w:rsidRDefault="002F080A">
      <w:pPr>
        <w:rPr>
          <w:b/>
          <w:sz w:val="26"/>
          <w:szCs w:val="26"/>
          <w:lang w:val="nl-NL"/>
        </w:rPr>
      </w:pPr>
      <w:r w:rsidRPr="00AE2A07">
        <w:rPr>
          <w:sz w:val="26"/>
          <w:lang w:val="nl-NL"/>
        </w:rPr>
        <w:br w:type="page"/>
      </w:r>
    </w:p>
    <w:p w14:paraId="03C7FFCE" w14:textId="34887664" w:rsidR="00FF11B8" w:rsidRPr="00AE2A07" w:rsidRDefault="00EC247A" w:rsidP="009963C2">
      <w:pPr>
        <w:pStyle w:val="Heading1"/>
        <w:rPr>
          <w:spacing w:val="1"/>
          <w:lang w:val="en-US"/>
        </w:rPr>
      </w:pPr>
      <w:r w:rsidRPr="00AE2A07">
        <w:rPr>
          <w:sz w:val="26"/>
          <w:lang w:val="nl-NL"/>
        </w:rPr>
        <w:lastRenderedPageBreak/>
        <w:t xml:space="preserve"> </w:t>
      </w:r>
      <w:bookmarkStart w:id="33" w:name="_Toc129585110"/>
      <w:bookmarkStart w:id="34" w:name="_Toc134720560"/>
      <w:bookmarkStart w:id="35" w:name="_Toc135813236"/>
      <w:bookmarkStart w:id="36" w:name="_Toc182693239"/>
      <w:r w:rsidR="00FF11B8" w:rsidRPr="00AE2A07">
        <w:t>CHƯƠNG 1</w:t>
      </w:r>
      <w:bookmarkStart w:id="37" w:name="_Toc129585111"/>
      <w:bookmarkStart w:id="38" w:name="_Toc134720561"/>
      <w:bookmarkStart w:id="39" w:name="_Toc135813237"/>
      <w:bookmarkEnd w:id="33"/>
      <w:bookmarkEnd w:id="34"/>
      <w:bookmarkEnd w:id="35"/>
      <w:r w:rsidR="00AF74B8" w:rsidRPr="00AE2A07">
        <w:t xml:space="preserve"> </w:t>
      </w:r>
      <w:bookmarkEnd w:id="37"/>
      <w:bookmarkEnd w:id="38"/>
      <w:bookmarkEnd w:id="39"/>
      <w:r w:rsidR="002F23F8" w:rsidRPr="00AE2A07">
        <w:rPr>
          <w:lang w:val="en-US"/>
        </w:rPr>
        <w:t>CƠ SỞ LÝ LUẬN</w:t>
      </w:r>
      <w:bookmarkEnd w:id="36"/>
    </w:p>
    <w:p w14:paraId="2AAD420D" w14:textId="77777777" w:rsidR="00FF11B8" w:rsidRPr="00AE2A07" w:rsidRDefault="00FF11B8" w:rsidP="005E25FE">
      <w:pPr>
        <w:rPr>
          <w:lang w:val="nl-NL"/>
        </w:rPr>
      </w:pPr>
    </w:p>
    <w:p w14:paraId="227A9F27" w14:textId="0444B75F" w:rsidR="00A50B88" w:rsidRPr="00AE2A07" w:rsidRDefault="007B3DA4" w:rsidP="00B56500">
      <w:pPr>
        <w:pStyle w:val="Heading2"/>
      </w:pPr>
      <w:bookmarkStart w:id="40" w:name="_Toc182693240"/>
      <w:r w:rsidRPr="00AE2A07">
        <w:rPr>
          <w:lang w:val="nl-NL"/>
        </w:rPr>
        <w:t>1</w:t>
      </w:r>
      <w:r w:rsidRPr="00AE2A07">
        <w:rPr>
          <w:lang w:val="vi-VN"/>
        </w:rPr>
        <w:t xml:space="preserve">.1. </w:t>
      </w:r>
      <w:r w:rsidR="006D1888" w:rsidRPr="00AE2A07">
        <w:rPr>
          <w:lang w:val="nl-NL"/>
        </w:rPr>
        <w:t>Khái quát về</w:t>
      </w:r>
      <w:r w:rsidR="008D23F5" w:rsidRPr="00AE2A07">
        <w:rPr>
          <w:lang w:val="nl-NL"/>
        </w:rPr>
        <w:t xml:space="preserve"> hiện tượng</w:t>
      </w:r>
      <w:r w:rsidR="006D1888" w:rsidRPr="00AE2A07">
        <w:rPr>
          <w:lang w:val="nl-NL"/>
        </w:rPr>
        <w:t xml:space="preserve"> bọt khí trong chất lỏng</w:t>
      </w:r>
      <w:bookmarkEnd w:id="40"/>
    </w:p>
    <w:p w14:paraId="0A31ABA8" w14:textId="77777777" w:rsidR="00001C94" w:rsidRPr="00AE2A07" w:rsidRDefault="00001C94" w:rsidP="009F5F13">
      <w:pPr>
        <w:pStyle w:val="BodyText"/>
        <w:spacing w:before="156" w:line="360" w:lineRule="auto"/>
        <w:ind w:right="673" w:firstLine="567"/>
        <w:jc w:val="both"/>
        <w:rPr>
          <w:lang w:val="en-US"/>
        </w:rPr>
      </w:pPr>
      <w:bookmarkStart w:id="41" w:name="_Toc129585113"/>
      <w:bookmarkStart w:id="42" w:name="_Toc134720563"/>
      <w:r w:rsidRPr="00AE2A07">
        <w:t>Bọt khí là hiện tượng vật lý xảy ra khi một hoặc nhiều bọt khí nhỏ được hình thành trong một chất lỏng hoặc chất rắn. Những bọt khí này thường có hình cầu hoặc hình dạng gần giống cầu và chứa không khí hoặc một loại khí khác bên trong. Bọt khí có thể được hình thành qua nhiều quá trình khác nhau, bao gồm phản ứng hóa học, sự khuấy trộn, hoặc sự gia tăng nhiệt độ</w:t>
      </w:r>
      <w:r w:rsidRPr="00AE2A07">
        <w:rPr>
          <w:lang w:val="en-US"/>
        </w:rPr>
        <w:t>.</w:t>
      </w:r>
    </w:p>
    <w:p w14:paraId="569DA434" w14:textId="6475E7E4" w:rsidR="00001C94" w:rsidRPr="00AE2A07" w:rsidRDefault="00001C94" w:rsidP="009F5F13">
      <w:pPr>
        <w:pStyle w:val="BodyText"/>
        <w:spacing w:before="156" w:line="360" w:lineRule="auto"/>
        <w:ind w:right="673" w:firstLine="567"/>
        <w:jc w:val="both"/>
        <w:rPr>
          <w:lang w:val="en-US"/>
        </w:rPr>
      </w:pPr>
      <w:r w:rsidRPr="00AE2A07">
        <w:t>Bọt khí thường được hình thành từ các bọt nhỏ, ngăn cách nhau bằng lớp màng mỏng. Kích thước và hình dạng của bọt khí có thể thay đổi tùy thuộc vào điều kiện môi trường (như áp suất, nhiệt độ, và độ nhớt của chất lỏng).</w:t>
      </w:r>
      <w:r w:rsidR="00D76466" w:rsidRPr="00AE2A07">
        <w:rPr>
          <w:lang w:val="en-US"/>
        </w:rPr>
        <w:t xml:space="preserve"> </w:t>
      </w: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7714492C" w14:textId="77777777" w:rsidR="00377751" w:rsidRPr="00AE2A07" w:rsidRDefault="00377751" w:rsidP="009F5F13">
      <w:pPr>
        <w:pStyle w:val="BodyText"/>
        <w:spacing w:before="156" w:line="360" w:lineRule="auto"/>
        <w:ind w:right="673" w:firstLine="567"/>
        <w:jc w:val="both"/>
      </w:pP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619B6366" w14:textId="7302A6A6" w:rsidR="00521358" w:rsidRPr="00AE2A07" w:rsidRDefault="00521358" w:rsidP="00B56500">
      <w:pPr>
        <w:pStyle w:val="Heading2"/>
        <w:rPr>
          <w:i/>
        </w:rPr>
      </w:pPr>
      <w:bookmarkStart w:id="43" w:name="_Toc182693241"/>
      <w:r w:rsidRPr="00AE2A07">
        <w:t>1.2.</w:t>
      </w:r>
      <w:r w:rsidRPr="00AE2A07">
        <w:rPr>
          <w:i/>
        </w:rPr>
        <w:t xml:space="preserve"> </w:t>
      </w:r>
      <w:bookmarkEnd w:id="41"/>
      <w:bookmarkEnd w:id="42"/>
      <w:r w:rsidR="008724D5">
        <w:t xml:space="preserve">Khái quát về phân </w:t>
      </w:r>
      <w:r w:rsidR="00375FC6">
        <w:t>vùng</w:t>
      </w:r>
      <w:r w:rsidR="008724D5">
        <w:t xml:space="preserve"> ảnh</w:t>
      </w:r>
      <w:bookmarkEnd w:id="43"/>
    </w:p>
    <w:p w14:paraId="21413B17" w14:textId="7D50BF7B" w:rsidR="00521358" w:rsidRPr="00AE2A07" w:rsidRDefault="00521358" w:rsidP="005173CA">
      <w:pPr>
        <w:pStyle w:val="Heading3"/>
      </w:pPr>
      <w:bookmarkStart w:id="44" w:name="_Toc129585114"/>
      <w:bookmarkStart w:id="45" w:name="_Toc134720564"/>
      <w:bookmarkStart w:id="46" w:name="_Toc182693242"/>
      <w:r w:rsidRPr="00AE2A07">
        <w:t xml:space="preserve">1.2.1. </w:t>
      </w:r>
      <w:bookmarkEnd w:id="44"/>
      <w:bookmarkEnd w:id="45"/>
      <w:r w:rsidR="006F1396" w:rsidRPr="006F1396">
        <w:rPr>
          <w:lang w:val="en-US"/>
        </w:rPr>
        <w:t>Định nghĩa phân vùng ảnh</w:t>
      </w:r>
      <w:bookmarkEnd w:id="46"/>
    </w:p>
    <w:p w14:paraId="02CED4B9" w14:textId="11534229" w:rsidR="00EF11A5" w:rsidRDefault="005A3498" w:rsidP="009F5F13">
      <w:pPr>
        <w:spacing w:line="360" w:lineRule="auto"/>
        <w:ind w:firstLine="567"/>
        <w:jc w:val="both"/>
        <w:rPr>
          <w:i/>
          <w:iCs/>
          <w:sz w:val="26"/>
          <w:szCs w:val="26"/>
        </w:rPr>
      </w:pPr>
      <w:r>
        <w:rPr>
          <w:spacing w:val="-1"/>
          <w:w w:val="102"/>
          <w:sz w:val="26"/>
          <w:szCs w:val="26"/>
        </w:rPr>
        <w:t xml:space="preserve">Theo IBM: </w:t>
      </w:r>
      <w:r w:rsidR="006F1396" w:rsidRPr="005A3498">
        <w:rPr>
          <w:i/>
          <w:iCs/>
          <w:sz w:val="26"/>
          <w:szCs w:val="26"/>
          <w:lang w:val="vi"/>
        </w:rPr>
        <w:t>Image segmentation is a </w:t>
      </w:r>
      <w:hyperlink r:id="rId14" w:tgtFrame="_self" w:history="1">
        <w:r w:rsidR="006F1396" w:rsidRPr="005A3498">
          <w:rPr>
            <w:i/>
            <w:iCs/>
            <w:sz w:val="26"/>
            <w:szCs w:val="26"/>
            <w:lang w:val="vi"/>
          </w:rPr>
          <w:t>computer vision</w:t>
        </w:r>
      </w:hyperlink>
      <w:r w:rsidR="006F1396" w:rsidRPr="005A3498">
        <w:rPr>
          <w:i/>
          <w:iCs/>
          <w:sz w:val="26"/>
          <w:szCs w:val="26"/>
          <w:lang w:val="vi"/>
        </w:rPr>
        <w:t> technique that partitions a digital image into discrete groups of pixels—image segments—to inform object detection and related tasks. By parsing an image’s complex visual data into specifically shaped segments, image segmentation enables faster, more advanced </w:t>
      </w:r>
      <w:hyperlink r:id="rId15" w:tgtFrame="_self" w:history="1">
        <w:r w:rsidR="006F1396" w:rsidRPr="005A3498">
          <w:rPr>
            <w:i/>
            <w:iCs/>
            <w:sz w:val="26"/>
            <w:szCs w:val="26"/>
            <w:lang w:val="vi"/>
          </w:rPr>
          <w:t>image processing</w:t>
        </w:r>
      </w:hyperlink>
      <w:r w:rsidR="006F1396" w:rsidRPr="005A3498">
        <w:rPr>
          <w:i/>
          <w:iCs/>
          <w:sz w:val="26"/>
          <w:szCs w:val="26"/>
          <w:lang w:val="vi"/>
        </w:rPr>
        <w:t>.</w:t>
      </w:r>
    </w:p>
    <w:p w14:paraId="74B6D8B6" w14:textId="172CD713" w:rsidR="002D0DB3" w:rsidRDefault="005A3498" w:rsidP="009F5F13">
      <w:pPr>
        <w:spacing w:line="360" w:lineRule="auto"/>
        <w:ind w:firstLine="567"/>
        <w:jc w:val="both"/>
        <w:rPr>
          <w:spacing w:val="-1"/>
          <w:w w:val="102"/>
          <w:sz w:val="26"/>
          <w:szCs w:val="26"/>
        </w:rPr>
      </w:pPr>
      <w:r>
        <w:rPr>
          <w:sz w:val="26"/>
          <w:szCs w:val="26"/>
        </w:rPr>
        <w:t xml:space="preserve">Tạm dịch là: </w:t>
      </w:r>
      <w:r w:rsidR="0016746C" w:rsidRPr="0016746C">
        <w:rPr>
          <w:sz w:val="26"/>
          <w:szCs w:val="26"/>
        </w:rPr>
        <w:t xml:space="preserve">Phân </w:t>
      </w:r>
      <w:r w:rsidR="0016746C">
        <w:rPr>
          <w:sz w:val="26"/>
          <w:szCs w:val="26"/>
        </w:rPr>
        <w:t>vùng</w:t>
      </w:r>
      <w:r w:rsidR="0016746C" w:rsidRPr="0016746C">
        <w:rPr>
          <w:sz w:val="26"/>
          <w:szCs w:val="26"/>
        </w:rPr>
        <w:t xml:space="preserve"> ảnh là một kỹ thuật thị giác máy tính phân chia một hình ảnh kỹ thuật số thành các nhóm pixel riêng biệt — các </w:t>
      </w:r>
      <w:r w:rsidR="00A431A4">
        <w:rPr>
          <w:sz w:val="26"/>
          <w:szCs w:val="26"/>
        </w:rPr>
        <w:t>vùng</w:t>
      </w:r>
      <w:r w:rsidR="0016746C" w:rsidRPr="0016746C">
        <w:rPr>
          <w:sz w:val="26"/>
          <w:szCs w:val="26"/>
        </w:rPr>
        <w:t xml:space="preserve"> ảnh — để hỗ trợ phát hiện đối tượng và các nhiệm vụ liên quan. Bằng cách phân tích dữ liệu hình ảnh </w:t>
      </w:r>
      <w:r w:rsidR="0016746C" w:rsidRPr="0016746C">
        <w:rPr>
          <w:sz w:val="26"/>
          <w:szCs w:val="26"/>
        </w:rPr>
        <w:lastRenderedPageBreak/>
        <w:t xml:space="preserve">phức tạp thành các </w:t>
      </w:r>
      <w:r w:rsidR="0003765F">
        <w:rPr>
          <w:sz w:val="26"/>
          <w:szCs w:val="26"/>
        </w:rPr>
        <w:t>vùng</w:t>
      </w:r>
      <w:r w:rsidR="0016746C" w:rsidRPr="0016746C">
        <w:rPr>
          <w:sz w:val="26"/>
          <w:szCs w:val="26"/>
        </w:rPr>
        <w:t xml:space="preserve"> có hình dạng cụ thể, phân </w:t>
      </w:r>
      <w:r w:rsidR="0003765F">
        <w:rPr>
          <w:sz w:val="26"/>
          <w:szCs w:val="26"/>
        </w:rPr>
        <w:t>vùng</w:t>
      </w:r>
      <w:r w:rsidR="0016746C" w:rsidRPr="0016746C">
        <w:rPr>
          <w:sz w:val="26"/>
          <w:szCs w:val="26"/>
        </w:rPr>
        <w:t xml:space="preserve"> ảnh giúp tăng tốc độ và cải thiện xử lý hình ảnh tiên tiến.</w:t>
      </w:r>
    </w:p>
    <w:p w14:paraId="799BDEB9" w14:textId="00CA8758" w:rsidR="006F1396" w:rsidRDefault="002D0DB3" w:rsidP="009F5F13">
      <w:pPr>
        <w:spacing w:line="360" w:lineRule="auto"/>
        <w:ind w:firstLine="567"/>
        <w:jc w:val="both"/>
        <w:rPr>
          <w:i/>
          <w:iCs/>
          <w:sz w:val="26"/>
          <w:szCs w:val="26"/>
        </w:rPr>
      </w:pPr>
      <w:r>
        <w:rPr>
          <w:spacing w:val="-1"/>
          <w:w w:val="102"/>
          <w:sz w:val="26"/>
          <w:szCs w:val="26"/>
        </w:rPr>
        <w:t xml:space="preserve">Theo </w:t>
      </w:r>
      <w:r w:rsidR="005A3498">
        <w:rPr>
          <w:spacing w:val="-1"/>
          <w:w w:val="102"/>
          <w:sz w:val="26"/>
          <w:szCs w:val="26"/>
        </w:rPr>
        <w:t>Wikipedia</w:t>
      </w:r>
      <w:r w:rsidR="005A3498" w:rsidRPr="005A3498">
        <w:rPr>
          <w:i/>
          <w:iCs/>
          <w:sz w:val="26"/>
          <w:szCs w:val="26"/>
          <w:lang w:val="vi"/>
        </w:rPr>
        <w:t xml:space="preserve">:  </w:t>
      </w:r>
      <w:r w:rsidR="006F1396" w:rsidRPr="0016746C">
        <w:rPr>
          <w:i/>
          <w:iCs/>
          <w:sz w:val="26"/>
          <w:szCs w:val="26"/>
          <w:lang w:val="vi"/>
        </w:rPr>
        <w:t>In </w:t>
      </w:r>
      <w:hyperlink r:id="rId16" w:tooltip="Digital image processing" w:history="1">
        <w:r w:rsidR="006F1396" w:rsidRPr="0016746C">
          <w:rPr>
            <w:i/>
            <w:iCs/>
            <w:sz w:val="26"/>
            <w:szCs w:val="26"/>
            <w:lang w:val="vi"/>
          </w:rPr>
          <w:t>digital image processing</w:t>
        </w:r>
      </w:hyperlink>
      <w:r w:rsidR="006F1396" w:rsidRPr="0016746C">
        <w:rPr>
          <w:i/>
          <w:iCs/>
          <w:sz w:val="26"/>
          <w:szCs w:val="26"/>
          <w:lang w:val="vi"/>
        </w:rPr>
        <w:t> and </w:t>
      </w:r>
      <w:hyperlink r:id="rId17" w:history="1">
        <w:r w:rsidR="006F1396" w:rsidRPr="0016746C">
          <w:rPr>
            <w:i/>
            <w:iCs/>
            <w:sz w:val="26"/>
            <w:szCs w:val="26"/>
            <w:lang w:val="vi"/>
          </w:rPr>
          <w:t>computer vision</w:t>
        </w:r>
      </w:hyperlink>
      <w:r w:rsidR="006F1396" w:rsidRPr="0016746C">
        <w:rPr>
          <w:i/>
          <w:iCs/>
          <w:sz w:val="26"/>
          <w:szCs w:val="26"/>
          <w:lang w:val="vi"/>
        </w:rPr>
        <w:t>, image segmentation is the process of partitioning a </w:t>
      </w:r>
      <w:hyperlink r:id="rId18" w:tooltip="Digital image" w:history="1">
        <w:r w:rsidR="006F1396" w:rsidRPr="0016746C">
          <w:rPr>
            <w:i/>
            <w:iCs/>
            <w:sz w:val="26"/>
            <w:szCs w:val="26"/>
            <w:lang w:val="vi"/>
          </w:rPr>
          <w:t>digital image</w:t>
        </w:r>
      </w:hyperlink>
      <w:r w:rsidR="006F1396" w:rsidRPr="0016746C">
        <w:rPr>
          <w:i/>
          <w:iCs/>
          <w:sz w:val="26"/>
          <w:szCs w:val="26"/>
          <w:lang w:val="vi"/>
        </w:rPr>
        <w:t> into multiple image segments, also known as image regions or image objects (</w:t>
      </w:r>
      <w:hyperlink r:id="rId19" w:tooltip="Set (mathematics)" w:history="1">
        <w:r w:rsidR="006F1396" w:rsidRPr="0016746C">
          <w:rPr>
            <w:i/>
            <w:iCs/>
            <w:sz w:val="26"/>
            <w:szCs w:val="26"/>
            <w:lang w:val="vi"/>
          </w:rPr>
          <w:t>sets</w:t>
        </w:r>
      </w:hyperlink>
      <w:r w:rsidR="006F1396" w:rsidRPr="0016746C">
        <w:rPr>
          <w:i/>
          <w:iCs/>
          <w:sz w:val="26"/>
          <w:szCs w:val="26"/>
          <w:lang w:val="vi"/>
        </w:rPr>
        <w:t> of </w:t>
      </w:r>
      <w:hyperlink r:id="rId20" w:tooltip="Pixel" w:history="1">
        <w:r w:rsidR="006F1396" w:rsidRPr="0016746C">
          <w:rPr>
            <w:i/>
            <w:iCs/>
            <w:sz w:val="26"/>
            <w:szCs w:val="26"/>
            <w:lang w:val="vi"/>
          </w:rPr>
          <w:t>pixels</w:t>
        </w:r>
      </w:hyperlink>
      <w:r w:rsidR="006F1396" w:rsidRPr="0016746C">
        <w:rPr>
          <w:i/>
          <w:iCs/>
          <w:sz w:val="26"/>
          <w:szCs w:val="26"/>
          <w:lang w:val="vi"/>
        </w:rPr>
        <w:t>). The goal of segmentation is to simplify and/or change the representation of an image into something that is more meaningful and easier to analyze. Image segmentation is typically used to locate objects and </w:t>
      </w:r>
      <w:hyperlink r:id="rId21" w:tooltip="Boundary tracing" w:history="1">
        <w:r w:rsidR="006F1396" w:rsidRPr="0016746C">
          <w:rPr>
            <w:i/>
            <w:iCs/>
            <w:sz w:val="26"/>
            <w:szCs w:val="26"/>
            <w:lang w:val="vi"/>
          </w:rPr>
          <w:t>boundaries</w:t>
        </w:r>
      </w:hyperlink>
      <w:r w:rsidR="006F1396" w:rsidRPr="0016746C">
        <w:rPr>
          <w:i/>
          <w:iCs/>
          <w:sz w:val="26"/>
          <w:szCs w:val="26"/>
          <w:lang w:val="vi"/>
        </w:rPr>
        <w:t xml:space="preserve"> (lines, curves, etc.) in images. More precisely, image segmentation is the process of assigning a label to every </w:t>
      </w:r>
      <w:r w:rsidR="006F1396" w:rsidRPr="005A3498">
        <w:rPr>
          <w:i/>
          <w:iCs/>
          <w:sz w:val="26"/>
          <w:szCs w:val="26"/>
          <w:lang w:val="vi"/>
        </w:rPr>
        <w:t>pixel in an image such that pixels with the same label share certain characteristics</w:t>
      </w:r>
      <w:r w:rsidR="005A3498" w:rsidRPr="005A3498">
        <w:rPr>
          <w:i/>
          <w:iCs/>
          <w:sz w:val="26"/>
          <w:szCs w:val="26"/>
        </w:rPr>
        <w:t>.</w:t>
      </w:r>
    </w:p>
    <w:p w14:paraId="26BC25D7" w14:textId="12B534FD" w:rsidR="006F1396" w:rsidRPr="009D239A" w:rsidRDefault="00E7579B" w:rsidP="009D239A">
      <w:pPr>
        <w:spacing w:line="360" w:lineRule="auto"/>
        <w:ind w:firstLine="567"/>
        <w:jc w:val="both"/>
        <w:rPr>
          <w:sz w:val="26"/>
          <w:szCs w:val="26"/>
        </w:rPr>
      </w:pPr>
      <w:r>
        <w:rPr>
          <w:sz w:val="26"/>
          <w:szCs w:val="26"/>
        </w:rPr>
        <w:t xml:space="preserve">Tạm dịch là: </w:t>
      </w:r>
      <w:r w:rsidRPr="00E7579B">
        <w:rPr>
          <w:sz w:val="26"/>
          <w:szCs w:val="26"/>
        </w:rPr>
        <w:t xml:space="preserve">Trong xử lý ảnh kỹ thuật số và thị giác máy tính, phân </w:t>
      </w:r>
      <w:r w:rsidR="00326632">
        <w:rPr>
          <w:sz w:val="26"/>
          <w:szCs w:val="26"/>
        </w:rPr>
        <w:t>vùng</w:t>
      </w:r>
      <w:r w:rsidRPr="00E7579B">
        <w:rPr>
          <w:sz w:val="26"/>
          <w:szCs w:val="26"/>
        </w:rPr>
        <w:t xml:space="preserve"> ảnh là quá trình phân chia một hình ảnh kỹ thuật số thành nhiều </w:t>
      </w:r>
      <w:r w:rsidR="00326632">
        <w:rPr>
          <w:sz w:val="26"/>
          <w:szCs w:val="26"/>
        </w:rPr>
        <w:t>vùng</w:t>
      </w:r>
      <w:r w:rsidRPr="00E7579B">
        <w:rPr>
          <w:sz w:val="26"/>
          <w:szCs w:val="26"/>
        </w:rPr>
        <w:t xml:space="preserve"> ảnh, còn được gọi là các vùng ảnh hoặc đối tượng ảnh (tập hợp các pixel). Mục tiêu của phân </w:t>
      </w:r>
      <w:r w:rsidR="00502605">
        <w:rPr>
          <w:sz w:val="26"/>
          <w:szCs w:val="26"/>
        </w:rPr>
        <w:t>vùng</w:t>
      </w:r>
      <w:r w:rsidRPr="00E7579B">
        <w:rPr>
          <w:sz w:val="26"/>
          <w:szCs w:val="26"/>
        </w:rPr>
        <w:t xml:space="preserve"> là đơn giản hóa và/hoặc thay đổi cách biểu diễn hình ảnh để trở nên có ý nghĩa hơn và dễ phân tích hơn. Phân </w:t>
      </w:r>
      <w:r w:rsidR="00502605">
        <w:rPr>
          <w:sz w:val="26"/>
          <w:szCs w:val="26"/>
        </w:rPr>
        <w:t>vùng</w:t>
      </w:r>
      <w:r w:rsidRPr="00E7579B">
        <w:rPr>
          <w:sz w:val="26"/>
          <w:szCs w:val="26"/>
        </w:rPr>
        <w:t xml:space="preserve"> ảnh thường được sử dụng để xác định vị trí của các đối tượng và biên giới (đường thẳng, đường cong, v.v.) trong ảnh. Cụ thể hơn, phân </w:t>
      </w:r>
      <w:r w:rsidR="00233118">
        <w:rPr>
          <w:sz w:val="26"/>
          <w:szCs w:val="26"/>
        </w:rPr>
        <w:t>vùng</w:t>
      </w:r>
      <w:r w:rsidRPr="00E7579B">
        <w:rPr>
          <w:sz w:val="26"/>
          <w:szCs w:val="26"/>
        </w:rPr>
        <w:t xml:space="preserve"> ảnh là quá trình gán nhãn cho mỗi pixel trong một hình ảnh sao cho các pixel cùng nhãn chia sẻ các đặc điểm nhất định.</w:t>
      </w:r>
    </w:p>
    <w:p w14:paraId="4BC8C09D" w14:textId="3D0226E0" w:rsidR="00AF5AB8" w:rsidRDefault="002D0DB3" w:rsidP="005A5388">
      <w:pPr>
        <w:spacing w:line="360" w:lineRule="auto"/>
        <w:ind w:firstLine="567"/>
        <w:jc w:val="both"/>
        <w:rPr>
          <w:i/>
          <w:iCs/>
          <w:spacing w:val="-1"/>
          <w:w w:val="102"/>
          <w:sz w:val="26"/>
          <w:szCs w:val="26"/>
        </w:rPr>
      </w:pPr>
      <w:r>
        <w:rPr>
          <w:spacing w:val="-1"/>
          <w:w w:val="102"/>
          <w:sz w:val="26"/>
          <w:szCs w:val="26"/>
          <w:lang w:val="de-DE"/>
        </w:rPr>
        <w:t>Theo Bách khoa Toàn thư Việt Nam:</w:t>
      </w:r>
      <w:r w:rsidRPr="005779C9">
        <w:rPr>
          <w:i/>
          <w:iCs/>
          <w:spacing w:val="-1"/>
          <w:w w:val="102"/>
          <w:sz w:val="26"/>
          <w:szCs w:val="26"/>
          <w:lang w:val="de-DE"/>
        </w:rPr>
        <w:t xml:space="preserve"> </w:t>
      </w:r>
      <w:r w:rsidRPr="005779C9">
        <w:rPr>
          <w:i/>
          <w:iCs/>
          <w:spacing w:val="-1"/>
          <w:w w:val="102"/>
          <w:sz w:val="26"/>
          <w:szCs w:val="26"/>
        </w:rPr>
        <w:t>Phân vùng ảnh (hay Phân đoạn ảnh, tiếng Anh Image segmentation) là quá trình phân chia ảnh thành các vùng hoặc đối tượng có tính chất thỏa mãn một tiêu chí xác định (có sự tương đồng về mức xám, kết cấu, màu sắc, v.v.). Mức độ chi tiết của việc phân chia phụ thuộc vào từng bài toán cần giải quyết. phân vùng ảnh là một bài toán căn bản nhưng cũng rất phức tạp trong chuỗi xử lý và phân tích ảnh nói chung bởi sự đa dạng trong định nghĩa cũng như tính chất của vùng hoặc đối tượng quan tâm trong ảnh.</w:t>
      </w:r>
    </w:p>
    <w:p w14:paraId="36387D27" w14:textId="77777777" w:rsidR="005A5388" w:rsidRPr="005A5388" w:rsidRDefault="005A5388" w:rsidP="005A5388">
      <w:pPr>
        <w:spacing w:line="360" w:lineRule="auto"/>
        <w:ind w:firstLine="567"/>
        <w:jc w:val="both"/>
        <w:rPr>
          <w:i/>
          <w:iCs/>
          <w:spacing w:val="-1"/>
          <w:w w:val="102"/>
          <w:sz w:val="26"/>
          <w:szCs w:val="26"/>
        </w:rPr>
      </w:pPr>
    </w:p>
    <w:p w14:paraId="0DCD5852" w14:textId="426C320C" w:rsidR="00AF5AB8" w:rsidRPr="00AF5AB8" w:rsidRDefault="00521358" w:rsidP="00AF5AB8">
      <w:pPr>
        <w:pStyle w:val="Heading3"/>
        <w:rPr>
          <w:lang w:val="en-US"/>
        </w:rPr>
      </w:pPr>
      <w:bookmarkStart w:id="47" w:name="_Toc182693243"/>
      <w:r w:rsidRPr="00AE2A07">
        <w:t xml:space="preserve">1.2.2. </w:t>
      </w:r>
      <w:r w:rsidR="006F1396" w:rsidRPr="006F1396">
        <w:rPr>
          <w:lang w:val="en-US"/>
        </w:rPr>
        <w:t>Lịch sử phát triển của phân vùng ảnh</w:t>
      </w:r>
      <w:bookmarkEnd w:id="47"/>
    </w:p>
    <w:p w14:paraId="4337EECF" w14:textId="46AA413C" w:rsidR="00AF5AB8" w:rsidRPr="00AF5AB8" w:rsidRDefault="00AF5AB8" w:rsidP="00FA0798">
      <w:pPr>
        <w:spacing w:line="360" w:lineRule="auto"/>
        <w:ind w:firstLine="567"/>
        <w:jc w:val="both"/>
        <w:rPr>
          <w:sz w:val="26"/>
          <w:szCs w:val="26"/>
        </w:rPr>
      </w:pPr>
      <w:r w:rsidRPr="00AF5AB8">
        <w:rPr>
          <w:sz w:val="26"/>
          <w:szCs w:val="26"/>
        </w:rPr>
        <w:t xml:space="preserve">Phân vùng ảnh là bài toán được đề cập và giải quyết từ những năm 1970 trong các công bố của Brice và Fenema. Năm 1974 Watanabe đề xuất kỹ thuật phân vùng </w:t>
      </w:r>
      <w:r w:rsidRPr="00AF5AB8">
        <w:rPr>
          <w:sz w:val="26"/>
          <w:szCs w:val="26"/>
        </w:rPr>
        <w:lastRenderedPageBreak/>
        <w:t>ảnh dựa trên </w:t>
      </w:r>
      <w:r w:rsidRPr="00AF5AB8">
        <w:rPr>
          <w:i/>
          <w:iCs/>
          <w:sz w:val="26"/>
          <w:szCs w:val="26"/>
        </w:rPr>
        <w:t>lấy ngưỡng</w:t>
      </w:r>
      <w:r w:rsidRPr="00AF5AB8">
        <w:rPr>
          <w:sz w:val="26"/>
          <w:szCs w:val="26"/>
        </w:rPr>
        <w:t>. Năm 1978 Jack Sklandsky đề xuất kỹ thuật phân vùng ảnh dựa trên </w:t>
      </w:r>
      <w:r w:rsidRPr="00AF5AB8">
        <w:rPr>
          <w:i/>
          <w:iCs/>
          <w:sz w:val="26"/>
          <w:szCs w:val="26"/>
        </w:rPr>
        <w:t>phát hiện biên</w:t>
      </w:r>
      <w:r w:rsidRPr="00AF5AB8">
        <w:rPr>
          <w:sz w:val="26"/>
          <w:szCs w:val="26"/>
        </w:rPr>
        <w:t>. Kỹ thuật </w:t>
      </w:r>
      <w:r w:rsidRPr="00AF5AB8">
        <w:rPr>
          <w:i/>
          <w:iCs/>
          <w:sz w:val="26"/>
          <w:szCs w:val="26"/>
        </w:rPr>
        <w:t>lan vùng</w:t>
      </w:r>
      <w:r w:rsidRPr="00AF5AB8">
        <w:rPr>
          <w:sz w:val="26"/>
          <w:szCs w:val="26"/>
        </w:rPr>
        <w:t> xác định trực tiếp vùng bằng cách lan vùng từ một vị trí trong ảnh cho đến khi nào tiêu chí vùng vẫn còn thỏa mãn do Brice và Fennema đề xuất năm 1970, sau đó được cải tiến bởi Pavlidis và các cộng sự năm 1990, R. Adams and L. Bischof – 1994, Zugaj và cộng sự năm 1998; Hojjatoleslami, S. A. và Kittler, J – 1998.</w:t>
      </w:r>
    </w:p>
    <w:p w14:paraId="53D144DA" w14:textId="77777777" w:rsidR="00AF5AB8" w:rsidRPr="00AF5AB8" w:rsidRDefault="00AF5AB8" w:rsidP="00736299">
      <w:pPr>
        <w:spacing w:line="360" w:lineRule="auto"/>
        <w:ind w:firstLine="567"/>
        <w:jc w:val="both"/>
        <w:rPr>
          <w:sz w:val="26"/>
          <w:szCs w:val="26"/>
        </w:rPr>
      </w:pPr>
      <w:r w:rsidRPr="00AF5AB8">
        <w:rPr>
          <w:sz w:val="26"/>
          <w:szCs w:val="26"/>
        </w:rPr>
        <w:t>Năm 1979, Coleman và Andrews giới thiệu kỹ thuật phân vùng ảnh dựa trên </w:t>
      </w:r>
      <w:r w:rsidRPr="00AF5AB8">
        <w:rPr>
          <w:i/>
          <w:iCs/>
          <w:sz w:val="26"/>
          <w:szCs w:val="26"/>
        </w:rPr>
        <w:t>phân cụm</w:t>
      </w:r>
      <w:r w:rsidRPr="00AF5AB8">
        <w:rPr>
          <w:sz w:val="26"/>
          <w:szCs w:val="26"/>
        </w:rPr>
        <w:t>. Kỹ thuật </w:t>
      </w:r>
      <w:r w:rsidRPr="00AF5AB8">
        <w:rPr>
          <w:i/>
          <w:iCs/>
          <w:sz w:val="26"/>
          <w:szCs w:val="26"/>
        </w:rPr>
        <w:t>Watershed</w:t>
      </w:r>
      <w:r w:rsidRPr="00AF5AB8">
        <w:rPr>
          <w:sz w:val="26"/>
          <w:szCs w:val="26"/>
        </w:rPr>
        <w:t> coi ảnh là một bề mặt topo, khi đó việc phân vùng được xem là thực hiện phép biến đổi watershed để tìm ra các vùng ảnh quan tâm. Kỹ thuật này lần đầu tiên được giới thiệu bởi Digabel và Lantu´ejoul vào năm 1978, tiếp tục được cải tiến bởi S Beucher 1992, V Grau và các cộng sự năm 2004.</w:t>
      </w:r>
    </w:p>
    <w:p w14:paraId="1E4B4E3E" w14:textId="77777777" w:rsidR="00AF5AB8" w:rsidRPr="00AF5AB8" w:rsidRDefault="00AF5AB8" w:rsidP="00736299">
      <w:pPr>
        <w:spacing w:line="360" w:lineRule="auto"/>
        <w:ind w:firstLine="567"/>
        <w:jc w:val="both"/>
        <w:rPr>
          <w:sz w:val="26"/>
          <w:szCs w:val="26"/>
        </w:rPr>
      </w:pPr>
      <w:r w:rsidRPr="00AF5AB8">
        <w:rPr>
          <w:sz w:val="26"/>
          <w:szCs w:val="26"/>
        </w:rPr>
        <w:t>Năm 2004, Rother và cộng sự đề xuất kỹ thuật </w:t>
      </w:r>
      <w:r w:rsidRPr="00AF5AB8">
        <w:rPr>
          <w:i/>
          <w:iCs/>
          <w:sz w:val="26"/>
          <w:szCs w:val="26"/>
        </w:rPr>
        <w:t>Graph cuts</w:t>
      </w:r>
      <w:r w:rsidRPr="00AF5AB8">
        <w:rPr>
          <w:sz w:val="26"/>
          <w:szCs w:val="26"/>
        </w:rPr>
        <w:t>. Năm 2006, Kato và Pong đề xuất kỹ thuật </w:t>
      </w:r>
      <w:r w:rsidRPr="00AF5AB8">
        <w:rPr>
          <w:i/>
          <w:iCs/>
          <w:sz w:val="26"/>
          <w:szCs w:val="26"/>
        </w:rPr>
        <w:t>Trường ngẫu nhiên markov có điều kiện</w:t>
      </w:r>
      <w:r w:rsidRPr="00AF5AB8">
        <w:rPr>
          <w:sz w:val="26"/>
          <w:szCs w:val="26"/>
        </w:rPr>
        <w:t>. Kỹ thuật này coi bài toán phân vùng là bài toán gán nhãn và đi tìm lời giải theo hướng tiếp cận xác suất.</w:t>
      </w:r>
    </w:p>
    <w:p w14:paraId="4A055B58" w14:textId="77777777" w:rsidR="00AF5AB8" w:rsidRPr="00AF5AB8" w:rsidRDefault="00AF5AB8" w:rsidP="00AF5AB8">
      <w:pPr>
        <w:tabs>
          <w:tab w:val="left" w:pos="1340"/>
        </w:tabs>
        <w:spacing w:line="360" w:lineRule="auto"/>
        <w:jc w:val="both"/>
        <w:rPr>
          <w:sz w:val="26"/>
          <w:szCs w:val="26"/>
        </w:rPr>
      </w:pPr>
      <w:r w:rsidRPr="00AF5AB8">
        <w:rPr>
          <w:sz w:val="26"/>
          <w:szCs w:val="26"/>
        </w:rPr>
        <w:t>Hiện nay, các giải thuật học sâu đã cho những kết quả ấn tượng trên rất nhiều bài toán liên quan đến phân tích và hiểu ảnh. Các giải thuật học sâu coi bài toán phân vùng ảnh là bài toán gán nhãn mức điểm ảnh và đưa ra các kết quả phân vùng thực thể ngữ nghĩa phục vụ cho nhiều bài toán sau đó. Năm 2015, Long và cộng sự đề xuất </w:t>
      </w:r>
      <w:r w:rsidRPr="00AF5AB8">
        <w:rPr>
          <w:i/>
          <w:iCs/>
          <w:sz w:val="26"/>
          <w:szCs w:val="26"/>
        </w:rPr>
        <w:t>Mạng tích chập đầy đủ (Fully Convolutional Networks)</w:t>
      </w:r>
      <w:r w:rsidRPr="00AF5AB8">
        <w:rPr>
          <w:sz w:val="26"/>
          <w:szCs w:val="26"/>
        </w:rPr>
        <w:t>cho bài toán phân vùng ảnh bằng cách thay đổi kiến trúc mạng VGG-16 và GoogleNet để xử lý các đầu vào và đầu ra có kích thước không cố định. Cũng vào năm này, No và cộng sự đề xuất Mô hình </w:t>
      </w:r>
      <w:r w:rsidRPr="00AF5AB8">
        <w:rPr>
          <w:i/>
          <w:iCs/>
          <w:sz w:val="26"/>
          <w:szCs w:val="26"/>
        </w:rPr>
        <w:t>Tự mã hóa – giải mã</w:t>
      </w:r>
      <w:r w:rsidRPr="00AF5AB8">
        <w:rPr>
          <w:sz w:val="26"/>
          <w:szCs w:val="26"/>
        </w:rPr>
        <w:t> cho phân vùng ảnh. Ren và cộng sự đề xuất mạng theo </w:t>
      </w:r>
      <w:r w:rsidRPr="00AF5AB8">
        <w:rPr>
          <w:i/>
          <w:iCs/>
          <w:sz w:val="26"/>
          <w:szCs w:val="26"/>
        </w:rPr>
        <w:t>Mô hình mạng tích chập vùng (R-CNN)</w:t>
      </w:r>
      <w:r w:rsidRPr="00AF5AB8">
        <w:rPr>
          <w:sz w:val="26"/>
          <w:szCs w:val="26"/>
        </w:rPr>
        <w:t> cho phân vùng thực thể.</w:t>
      </w:r>
    </w:p>
    <w:p w14:paraId="4A8E08FF" w14:textId="77777777" w:rsidR="00AF5AB8" w:rsidRPr="00AF5AB8" w:rsidRDefault="00AF5AB8" w:rsidP="00736299">
      <w:pPr>
        <w:spacing w:line="360" w:lineRule="auto"/>
        <w:ind w:firstLine="567"/>
        <w:jc w:val="both"/>
        <w:rPr>
          <w:sz w:val="26"/>
          <w:szCs w:val="26"/>
        </w:rPr>
      </w:pPr>
      <w:r w:rsidRPr="00AF5AB8">
        <w:rPr>
          <w:sz w:val="26"/>
          <w:szCs w:val="26"/>
        </w:rPr>
        <w:t>Năm 2016, Visin và cộng sự đề xuất mạng theo </w:t>
      </w:r>
      <w:r w:rsidRPr="00AF5AB8">
        <w:rPr>
          <w:i/>
          <w:iCs/>
          <w:sz w:val="26"/>
          <w:szCs w:val="26"/>
        </w:rPr>
        <w:t>Mô hình hồi qui</w:t>
      </w:r>
      <w:r w:rsidRPr="00AF5AB8">
        <w:rPr>
          <w:sz w:val="26"/>
          <w:szCs w:val="26"/>
        </w:rPr>
        <w:t> (Recurrent Neural Network - RNN) cho phép mô hình hóa quan hệ phục thuộc ngắn/dài hạn giữa các điểm ảnh để cải thiện chất lượng phân vùng ảnh. Năm 2017, Lin và cộng sự đề xuất mạng FPN (Feature Pyramid Network) theo </w:t>
      </w:r>
      <w:r w:rsidRPr="00AF5AB8">
        <w:rPr>
          <w:i/>
          <w:iCs/>
          <w:sz w:val="26"/>
          <w:szCs w:val="26"/>
        </w:rPr>
        <w:t>Mô hình đa phân giải và cấu trúc kim tự tháp</w:t>
      </w:r>
      <w:r w:rsidRPr="00AF5AB8">
        <w:rPr>
          <w:sz w:val="26"/>
          <w:szCs w:val="26"/>
        </w:rPr>
        <w:t xml:space="preserve">, trong đó, cấu trúc phân cấp đa tầng các mạng CNN được lồng ghép để </w:t>
      </w:r>
      <w:r w:rsidRPr="00AF5AB8">
        <w:rPr>
          <w:sz w:val="26"/>
          <w:szCs w:val="26"/>
        </w:rPr>
        <w:lastRenderedPageBreak/>
        <w:t>tạo các đặc trưng đa phân giải nhằm phát hiện các đối tượng ở kích thước khác nhau trong ảnh.</w:t>
      </w:r>
    </w:p>
    <w:p w14:paraId="45FC0A29" w14:textId="77777777" w:rsidR="00AF5AB8" w:rsidRPr="00AF5AB8" w:rsidRDefault="00AF5AB8" w:rsidP="00736299">
      <w:pPr>
        <w:spacing w:line="360" w:lineRule="auto"/>
        <w:ind w:firstLine="567"/>
        <w:jc w:val="both"/>
        <w:rPr>
          <w:sz w:val="26"/>
          <w:szCs w:val="26"/>
        </w:rPr>
      </w:pPr>
      <w:r w:rsidRPr="00AF5AB8">
        <w:rPr>
          <w:sz w:val="26"/>
          <w:szCs w:val="26"/>
        </w:rPr>
        <w:t>Năm 2018, Marcos và cộng sự đã đề xuất </w:t>
      </w:r>
      <w:r w:rsidRPr="00AF5AB8">
        <w:rPr>
          <w:i/>
          <w:iCs/>
          <w:sz w:val="26"/>
          <w:szCs w:val="26"/>
        </w:rPr>
        <w:t>Mô hình mạng CNN kết hợp với mô hình biên động</w:t>
      </w:r>
      <w:r w:rsidRPr="00AF5AB8">
        <w:rPr>
          <w:sz w:val="26"/>
          <w:szCs w:val="26"/>
        </w:rPr>
        <w:t> (active contour).</w:t>
      </w:r>
    </w:p>
    <w:p w14:paraId="26963AF1" w14:textId="33A221E9" w:rsidR="002C6596" w:rsidRDefault="00665390" w:rsidP="00736299">
      <w:pPr>
        <w:spacing w:line="360" w:lineRule="auto"/>
        <w:ind w:firstLine="567"/>
        <w:jc w:val="both"/>
        <w:rPr>
          <w:sz w:val="26"/>
          <w:szCs w:val="26"/>
        </w:rPr>
      </w:pPr>
      <w:r w:rsidRPr="00665390">
        <w:rPr>
          <w:sz w:val="26"/>
          <w:szCs w:val="26"/>
        </w:rPr>
        <w:t>Hiện nay, tại Việt Nam, có nhiều phòng thí nghiệm, viện nghiên cứu, bộ môn hoặc các nhà nghiên cứu độc lập, các công ty đang theo đuổi và giải quyết các bài toán liên quan đến phân vùng ảnh phục vụ cho các ứng dụng khác nhau như phân vùng ảnh nội soi, ảnh X quang phục vụ các ứng dụng y tế (Viện MICA, Viện Điện tử Y Sinh – ĐHBK Hà Nội); phân vùng ảnh văn bản phục vụ tự động nhận dạng ký tự (Viện công nghẹ thông tin thuộc Viện Hàn lâm KHCNVN); phân vùng ảnh vệ tinh (Viện công nghẹ thông tin thuộc Viện Hàn lâm KHCNVN, Học viện Kỹ thuật Quân sự, Đại học Quốc gia Hà Nội); phân vùng ảnh giao thông trong điều hướng phân luồng (Công ty Biển Bạc), phân vùng ảnh người, tay trong ứng dụng giám sát hoặc tương tác người máy (Viện MICA, ĐHBK Hà Nội, Đại học Quốc gia HCM), v.v.</w:t>
      </w:r>
    </w:p>
    <w:p w14:paraId="61D2A28D" w14:textId="77777777" w:rsidR="00033F23" w:rsidRDefault="00033F23" w:rsidP="00B56500">
      <w:pPr>
        <w:pStyle w:val="Heading2"/>
      </w:pPr>
    </w:p>
    <w:p w14:paraId="3C6178F1" w14:textId="5EB85CF2" w:rsidR="00476DB6" w:rsidRPr="00AE2A07" w:rsidRDefault="00476DB6" w:rsidP="00B56500">
      <w:pPr>
        <w:pStyle w:val="Heading2"/>
        <w:rPr>
          <w:i/>
        </w:rPr>
      </w:pPr>
      <w:bookmarkStart w:id="48" w:name="_Toc182693244"/>
      <w:r w:rsidRPr="00AE2A07">
        <w:t>1.4. Kết luận Chương 1</w:t>
      </w:r>
      <w:bookmarkEnd w:id="48"/>
    </w:p>
    <w:p w14:paraId="4CB9B44C" w14:textId="06A2A45E" w:rsidR="00033F23" w:rsidRDefault="0031246F" w:rsidP="0031246F">
      <w:pPr>
        <w:spacing w:line="360" w:lineRule="auto"/>
        <w:ind w:right="-1"/>
        <w:jc w:val="both"/>
        <w:rPr>
          <w:sz w:val="28"/>
          <w:szCs w:val="28"/>
        </w:rPr>
      </w:pPr>
      <w:r w:rsidRPr="0031246F">
        <w:rPr>
          <w:sz w:val="28"/>
          <w:szCs w:val="28"/>
        </w:rPr>
        <w:t> </w:t>
      </w:r>
      <w:r w:rsidR="00993515">
        <w:rPr>
          <w:sz w:val="28"/>
          <w:szCs w:val="28"/>
        </w:rPr>
        <w:tab/>
      </w:r>
      <w:r w:rsidRPr="0031246F">
        <w:rPr>
          <w:sz w:val="28"/>
          <w:szCs w:val="28"/>
        </w:rPr>
        <w:t>Chương 1 đã trình bày các cơ sở lý luận về vấn đề nghiên cứu. Các học thuyết, giả thiết khoa học, nhân tố ảnh đã được tổng hợp và hệ thống hóa. Những nội dung này sẽ là nền tảng vững chắc cho việc nghiên cứu các vấn đề cụ thể trong chương 2 và 3</w:t>
      </w:r>
      <w:r w:rsidR="00EB7440">
        <w:rPr>
          <w:sz w:val="28"/>
          <w:szCs w:val="28"/>
        </w:rPr>
        <w:t>.</w:t>
      </w:r>
    </w:p>
    <w:p w14:paraId="2354FD58" w14:textId="4A68BF4B" w:rsidR="00476DB6" w:rsidRPr="00AE2A07" w:rsidRDefault="00033F23" w:rsidP="00033F23">
      <w:pPr>
        <w:rPr>
          <w:sz w:val="28"/>
          <w:szCs w:val="28"/>
        </w:rPr>
      </w:pPr>
      <w:r>
        <w:rPr>
          <w:sz w:val="28"/>
          <w:szCs w:val="28"/>
        </w:rPr>
        <w:br w:type="page"/>
      </w:r>
    </w:p>
    <w:p w14:paraId="2544EDDD" w14:textId="24F0DB30" w:rsidR="003040C3" w:rsidRPr="00AE2A07" w:rsidRDefault="003040C3" w:rsidP="002C6A9C">
      <w:pPr>
        <w:pStyle w:val="Heading1"/>
        <w:rPr>
          <w:lang w:val="en-US"/>
        </w:rPr>
      </w:pPr>
      <w:bookmarkStart w:id="49" w:name="_Toc134720569"/>
      <w:bookmarkStart w:id="50" w:name="_Toc135813246"/>
      <w:bookmarkStart w:id="51" w:name="_Toc182693245"/>
      <w:r w:rsidRPr="00AE2A07">
        <w:lastRenderedPageBreak/>
        <w:t>CHƯ</w:t>
      </w:r>
      <w:r w:rsidRPr="00AE2A07">
        <w:rPr>
          <w:spacing w:val="-1"/>
        </w:rPr>
        <w:t>Ơ</w:t>
      </w:r>
      <w:r w:rsidRPr="00AE2A07">
        <w:t>NG 2</w:t>
      </w:r>
      <w:bookmarkStart w:id="52" w:name="_Toc134720570"/>
      <w:bookmarkStart w:id="53" w:name="_Toc135813247"/>
      <w:bookmarkEnd w:id="49"/>
      <w:bookmarkEnd w:id="50"/>
      <w:r w:rsidR="00AF74B8" w:rsidRPr="00AE2A07">
        <w:t xml:space="preserve"> </w:t>
      </w:r>
      <w:bookmarkEnd w:id="52"/>
      <w:bookmarkEnd w:id="53"/>
      <w:r w:rsidR="00831CDD" w:rsidRPr="00AE2A07">
        <w:rPr>
          <w:lang w:val="en-US"/>
        </w:rPr>
        <w:t xml:space="preserve">NGHIÊN CỨU VÀ PHÂN TÍCH MỘT SỐ PHƯƠNG PHÁP PHÂN </w:t>
      </w:r>
      <w:r w:rsidR="00E45BB9">
        <w:rPr>
          <w:lang w:val="en-US"/>
        </w:rPr>
        <w:t>ĐOẠN</w:t>
      </w:r>
      <w:r w:rsidR="00831CDD" w:rsidRPr="00AE2A07">
        <w:rPr>
          <w:lang w:val="en-US"/>
        </w:rPr>
        <w:t xml:space="preserve"> ẢNH</w:t>
      </w:r>
      <w:bookmarkEnd w:id="51"/>
    </w:p>
    <w:p w14:paraId="19B0151A" w14:textId="7F7C6DC7" w:rsidR="00967559" w:rsidRDefault="00E45BB9" w:rsidP="00EB7440">
      <w:pPr>
        <w:spacing w:line="360" w:lineRule="auto"/>
        <w:ind w:right="-1" w:firstLine="567"/>
        <w:jc w:val="both"/>
        <w:rPr>
          <w:spacing w:val="-1"/>
          <w:w w:val="102"/>
          <w:sz w:val="26"/>
          <w:szCs w:val="26"/>
        </w:rPr>
      </w:pPr>
      <w:r w:rsidRPr="00E45BB9">
        <w:rPr>
          <w:spacing w:val="-1"/>
          <w:w w:val="102"/>
          <w:sz w:val="26"/>
          <w:szCs w:val="26"/>
        </w:rPr>
        <w:t xml:space="preserve">Phân đoạn ảnh hay thuật ngữ trong tiếng Anh là </w:t>
      </w:r>
      <w:r w:rsidRPr="0061685D">
        <w:rPr>
          <w:spacing w:val="-1"/>
          <w:w w:val="102"/>
          <w:sz w:val="26"/>
          <w:szCs w:val="26"/>
        </w:rPr>
        <w:t>Segmentation</w:t>
      </w:r>
      <w:r>
        <w:rPr>
          <w:spacing w:val="-1"/>
          <w:w w:val="102"/>
          <w:sz w:val="26"/>
          <w:szCs w:val="26"/>
        </w:rPr>
        <w:t xml:space="preserve"> </w:t>
      </w:r>
      <w:r w:rsidRPr="00E45BB9">
        <w:rPr>
          <w:spacing w:val="-1"/>
          <w:w w:val="102"/>
          <w:sz w:val="26"/>
          <w:szCs w:val="26"/>
        </w:rPr>
        <w:t>là một phần quan trọng trong lĩnh vực thị giác máy tính (Computer Vision). Nó là quá trình chia nhỏ một bức ảnh thành nhiều phần, với mục tiêu đơn giản hóa hoặc thay đổi biểu diễn của bức ảnh để dễ dàng phân tích.</w:t>
      </w:r>
      <w:r w:rsidR="009452C9">
        <w:rPr>
          <w:spacing w:val="-1"/>
          <w:w w:val="102"/>
          <w:sz w:val="26"/>
          <w:szCs w:val="26"/>
        </w:rPr>
        <w:t xml:space="preserve"> </w:t>
      </w:r>
      <w:r w:rsidR="009452C9" w:rsidRPr="009452C9">
        <w:rPr>
          <w:spacing w:val="-1"/>
          <w:w w:val="102"/>
          <w:sz w:val="26"/>
          <w:szCs w:val="26"/>
        </w:rPr>
        <w:t xml:space="preserve">Mức độ chi tiết của quá trình chia nhỏ phụ thuộc vào vấn đề đang được giải quyết. Nghĩa là, quá trình phân </w:t>
      </w:r>
      <w:r w:rsidR="00375FC6">
        <w:rPr>
          <w:spacing w:val="-1"/>
          <w:w w:val="102"/>
          <w:sz w:val="26"/>
          <w:szCs w:val="26"/>
        </w:rPr>
        <w:t>vùng</w:t>
      </w:r>
      <w:r w:rsidR="009452C9" w:rsidRPr="009452C9">
        <w:rPr>
          <w:spacing w:val="-1"/>
          <w:w w:val="102"/>
          <w:sz w:val="26"/>
          <w:szCs w:val="26"/>
        </w:rPr>
        <w:t xml:space="preserve"> nên dừng lại khi các đối tượng hoặc vùng quan tâm trong ứng dụng đã được xác định.</w:t>
      </w:r>
      <w:r w:rsidRPr="00E45BB9">
        <w:rPr>
          <w:spacing w:val="-1"/>
          <w:w w:val="102"/>
          <w:sz w:val="26"/>
          <w:szCs w:val="26"/>
        </w:rPr>
        <w:t xml:space="preserve"> </w:t>
      </w:r>
      <w:r w:rsidR="00D05CBE" w:rsidRPr="00D05CBE">
        <w:rPr>
          <w:spacing w:val="-1"/>
          <w:w w:val="102"/>
          <w:sz w:val="26"/>
          <w:szCs w:val="26"/>
        </w:rPr>
        <w:t xml:space="preserve">Ví dụ, trong việc kiểm tra tự động các sản phẩm điện tử, mục tiêu là phân tích hình ảnh của sản phẩm để xác định sự có mặt hay thiếu vắng của các lỗi cụ thể, như các thành phần bị thiếu hoặc các đường kết nối bị hỏng. Việc phân </w:t>
      </w:r>
      <w:r w:rsidR="00375FC6">
        <w:rPr>
          <w:spacing w:val="-1"/>
          <w:w w:val="102"/>
          <w:sz w:val="26"/>
          <w:szCs w:val="26"/>
        </w:rPr>
        <w:t>vùng</w:t>
      </w:r>
      <w:r w:rsidR="00D05CBE" w:rsidRPr="00D05CBE">
        <w:rPr>
          <w:spacing w:val="-1"/>
          <w:w w:val="102"/>
          <w:sz w:val="26"/>
          <w:szCs w:val="26"/>
        </w:rPr>
        <w:t xml:space="preserve"> chi tiết hơn mức cần thiết để xác định các yếu tố này là không cần thiết. </w:t>
      </w:r>
      <w:r w:rsidR="00AE6C95" w:rsidRPr="00B528D2">
        <w:rPr>
          <w:spacing w:val="-1"/>
          <w:w w:val="102"/>
          <w:sz w:val="26"/>
          <w:szCs w:val="26"/>
        </w:rPr>
        <w:t xml:space="preserve">Phân </w:t>
      </w:r>
      <w:r w:rsidR="00375FC6">
        <w:rPr>
          <w:spacing w:val="-1"/>
          <w:w w:val="102"/>
          <w:sz w:val="26"/>
          <w:szCs w:val="26"/>
        </w:rPr>
        <w:t>vùng</w:t>
      </w:r>
      <w:r w:rsidR="00AE6C95" w:rsidRPr="00B528D2">
        <w:rPr>
          <w:spacing w:val="-1"/>
          <w:w w:val="102"/>
          <w:sz w:val="26"/>
          <w:szCs w:val="26"/>
        </w:rPr>
        <w:t xml:space="preserve"> hình ảnh là một trong những nhiệm vụ khó khăn nhất trong xử lý ảnh. Độ chính xác của phân </w:t>
      </w:r>
      <w:r w:rsidR="00375FC6">
        <w:rPr>
          <w:spacing w:val="-1"/>
          <w:w w:val="102"/>
          <w:sz w:val="26"/>
          <w:szCs w:val="26"/>
        </w:rPr>
        <w:t>vùng</w:t>
      </w:r>
      <w:r w:rsidR="00AE6C95" w:rsidRPr="00B528D2">
        <w:rPr>
          <w:spacing w:val="-1"/>
          <w:w w:val="102"/>
          <w:sz w:val="26"/>
          <w:szCs w:val="26"/>
        </w:rPr>
        <w:t xml:space="preserve"> quyết định sự thành công hay thất bại của các quy trình phân tích</w:t>
      </w:r>
      <w:r w:rsidR="00375FC6">
        <w:rPr>
          <w:spacing w:val="-1"/>
          <w:w w:val="102"/>
          <w:sz w:val="26"/>
          <w:szCs w:val="26"/>
        </w:rPr>
        <w:t xml:space="preserve"> hình ảnh</w:t>
      </w:r>
      <w:r w:rsidR="00AE6C95" w:rsidRPr="00B528D2">
        <w:rPr>
          <w:spacing w:val="-1"/>
          <w:w w:val="102"/>
          <w:sz w:val="26"/>
          <w:szCs w:val="26"/>
        </w:rPr>
        <w:t xml:space="preserve"> bằng máy tính.</w:t>
      </w:r>
    </w:p>
    <w:p w14:paraId="277B805A" w14:textId="77777777" w:rsidR="00B43A2E" w:rsidRDefault="00B43A2E" w:rsidP="00E45BB9">
      <w:pPr>
        <w:spacing w:line="360" w:lineRule="auto"/>
        <w:ind w:right="-1"/>
        <w:jc w:val="both"/>
        <w:rPr>
          <w:spacing w:val="-1"/>
          <w:w w:val="102"/>
          <w:sz w:val="26"/>
          <w:szCs w:val="26"/>
        </w:rPr>
      </w:pPr>
    </w:p>
    <w:p w14:paraId="3C5526BC" w14:textId="54440671" w:rsidR="00967559" w:rsidRDefault="00B43A2E" w:rsidP="00967559">
      <w:pPr>
        <w:spacing w:line="360" w:lineRule="auto"/>
        <w:ind w:right="-1"/>
        <w:jc w:val="center"/>
        <w:rPr>
          <w:spacing w:val="-1"/>
          <w:w w:val="102"/>
          <w:sz w:val="26"/>
          <w:szCs w:val="26"/>
        </w:rPr>
      </w:pPr>
      <w:r w:rsidRPr="00B43A2E">
        <w:rPr>
          <w:noProof/>
          <w:spacing w:val="-1"/>
          <w:w w:val="102"/>
          <w:sz w:val="26"/>
          <w:szCs w:val="26"/>
        </w:rPr>
        <w:drawing>
          <wp:inline distT="0" distB="0" distL="0" distR="0" wp14:anchorId="50B7ED86" wp14:editId="11685799">
            <wp:extent cx="5351758" cy="3508375"/>
            <wp:effectExtent l="0" t="0" r="1905" b="0"/>
            <wp:docPr id="129803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0523" name=""/>
                    <pic:cNvPicPr/>
                  </pic:nvPicPr>
                  <pic:blipFill>
                    <a:blip r:embed="rId22"/>
                    <a:stretch>
                      <a:fillRect/>
                    </a:stretch>
                  </pic:blipFill>
                  <pic:spPr>
                    <a:xfrm>
                      <a:off x="0" y="0"/>
                      <a:ext cx="5372266" cy="3521819"/>
                    </a:xfrm>
                    <a:prstGeom prst="rect">
                      <a:avLst/>
                    </a:prstGeom>
                  </pic:spPr>
                </pic:pic>
              </a:graphicData>
            </a:graphic>
          </wp:inline>
        </w:drawing>
      </w:r>
    </w:p>
    <w:p w14:paraId="11383BE3" w14:textId="441FBCA0" w:rsidR="00967559" w:rsidRPr="00AE2A07" w:rsidRDefault="00967559" w:rsidP="008318B3">
      <w:pPr>
        <w:pStyle w:val="FigureCaption"/>
        <w:rPr>
          <w:w w:val="102"/>
        </w:rPr>
      </w:pPr>
      <w:bookmarkStart w:id="54" w:name="_Toc182692814"/>
      <w:r w:rsidRPr="00AE2A07">
        <w:t>Hình</w:t>
      </w:r>
      <w:r w:rsidRPr="00AE2A07">
        <w:rPr>
          <w:spacing w:val="10"/>
        </w:rPr>
        <w:t xml:space="preserve"> </w:t>
      </w:r>
      <w:r w:rsidRPr="00AE2A07">
        <w:t>2.1</w:t>
      </w:r>
      <w:r w:rsidRPr="00AE2A07">
        <w:rPr>
          <w:spacing w:val="9"/>
        </w:rPr>
        <w:t xml:space="preserve"> </w:t>
      </w:r>
      <w:r>
        <w:t>Các phương pháp phân đoạn hình ảnh truyền thống</w:t>
      </w:r>
      <w:bookmarkEnd w:id="54"/>
    </w:p>
    <w:p w14:paraId="17EA43D0" w14:textId="77777777" w:rsidR="00967559" w:rsidRDefault="00967559" w:rsidP="00967559">
      <w:pPr>
        <w:spacing w:line="360" w:lineRule="auto"/>
        <w:ind w:right="-1"/>
        <w:jc w:val="center"/>
        <w:rPr>
          <w:spacing w:val="-1"/>
          <w:w w:val="102"/>
          <w:sz w:val="26"/>
          <w:szCs w:val="26"/>
        </w:rPr>
      </w:pPr>
    </w:p>
    <w:p w14:paraId="5CB0BDEB" w14:textId="3572FE03" w:rsidR="008A6555" w:rsidRDefault="00E45BB9" w:rsidP="007A25DD">
      <w:pPr>
        <w:spacing w:line="360" w:lineRule="auto"/>
        <w:ind w:right="-1" w:firstLine="567"/>
        <w:jc w:val="both"/>
        <w:rPr>
          <w:spacing w:val="-1"/>
          <w:w w:val="102"/>
          <w:sz w:val="26"/>
          <w:szCs w:val="26"/>
        </w:rPr>
      </w:pPr>
      <w:r w:rsidRPr="00E45BB9">
        <w:rPr>
          <w:spacing w:val="-1"/>
          <w:w w:val="102"/>
          <w:sz w:val="26"/>
          <w:szCs w:val="26"/>
        </w:rPr>
        <w:t>Phân vùng ảnh cũng có một mục tiêu chung với phát hiện vật thể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w:t>
      </w:r>
      <w:r>
        <w:rPr>
          <w:spacing w:val="-1"/>
          <w:w w:val="102"/>
          <w:sz w:val="26"/>
          <w:szCs w:val="26"/>
        </w:rPr>
        <w:t xml:space="preserve"> </w:t>
      </w:r>
    </w:p>
    <w:p w14:paraId="3713C908" w14:textId="77777777" w:rsidR="007604B2" w:rsidRDefault="007604B2" w:rsidP="00E45BB9">
      <w:pPr>
        <w:spacing w:line="360" w:lineRule="auto"/>
        <w:ind w:right="-1"/>
        <w:jc w:val="both"/>
        <w:rPr>
          <w:spacing w:val="-1"/>
          <w:w w:val="102"/>
          <w:sz w:val="26"/>
          <w:szCs w:val="26"/>
        </w:rPr>
      </w:pPr>
    </w:p>
    <w:p w14:paraId="3A61A763" w14:textId="4F5F5C14" w:rsidR="007604B2" w:rsidRDefault="007604B2" w:rsidP="00E45BB9">
      <w:pPr>
        <w:spacing w:line="360" w:lineRule="auto"/>
        <w:ind w:right="-1"/>
        <w:jc w:val="both"/>
        <w:rPr>
          <w:spacing w:val="-1"/>
          <w:w w:val="102"/>
          <w:sz w:val="26"/>
          <w:szCs w:val="26"/>
        </w:rPr>
      </w:pPr>
      <w:r>
        <w:rPr>
          <w:noProof/>
        </w:rPr>
        <w:drawing>
          <wp:inline distT="0" distB="0" distL="0" distR="0" wp14:anchorId="185C4050" wp14:editId="63406FC4">
            <wp:extent cx="5580380" cy="1580515"/>
            <wp:effectExtent l="0" t="0" r="1270" b="635"/>
            <wp:docPr id="932579805" name="Picture 3" descr="Bài 12: Image segmentation với U-Net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ài 12: Image segmentation với U-Net | Deep Learning cơ bả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1580515"/>
                    </a:xfrm>
                    <a:prstGeom prst="rect">
                      <a:avLst/>
                    </a:prstGeom>
                    <a:noFill/>
                    <a:ln>
                      <a:noFill/>
                    </a:ln>
                  </pic:spPr>
                </pic:pic>
              </a:graphicData>
            </a:graphic>
          </wp:inline>
        </w:drawing>
      </w:r>
    </w:p>
    <w:p w14:paraId="44C2771F" w14:textId="77E49B43" w:rsidR="007604B2" w:rsidRPr="007604B2" w:rsidRDefault="007604B2" w:rsidP="008318B3">
      <w:pPr>
        <w:pStyle w:val="FigureCaption"/>
        <w:rPr>
          <w:w w:val="102"/>
        </w:rPr>
      </w:pPr>
      <w:bookmarkStart w:id="55" w:name="_Toc182692815"/>
      <w:r w:rsidRPr="00AE2A07">
        <w:t>Hình</w:t>
      </w:r>
      <w:r w:rsidRPr="00AE2A07">
        <w:rPr>
          <w:spacing w:val="10"/>
        </w:rPr>
        <w:t xml:space="preserve"> </w:t>
      </w:r>
      <w:r w:rsidRPr="00AE2A07">
        <w:t>2.</w:t>
      </w:r>
      <w:r w:rsidR="007B67BB">
        <w:t>2</w:t>
      </w:r>
      <w:r w:rsidRPr="00AE2A07">
        <w:t xml:space="preserve"> </w:t>
      </w:r>
      <w:r>
        <w:t>Ví dụ về Object Detection và Image Segmentation</w:t>
      </w:r>
      <w:bookmarkEnd w:id="55"/>
    </w:p>
    <w:p w14:paraId="10D7F77A" w14:textId="77777777" w:rsidR="007604B2" w:rsidRDefault="007604B2" w:rsidP="00E45BB9">
      <w:pPr>
        <w:spacing w:line="360" w:lineRule="auto"/>
        <w:ind w:right="-1"/>
        <w:jc w:val="both"/>
        <w:rPr>
          <w:spacing w:val="-1"/>
          <w:w w:val="102"/>
          <w:sz w:val="26"/>
          <w:szCs w:val="26"/>
        </w:rPr>
      </w:pPr>
    </w:p>
    <w:p w14:paraId="0AC55A80" w14:textId="2E23168A" w:rsidR="008A6555" w:rsidRDefault="008A6555" w:rsidP="007A25DD">
      <w:pPr>
        <w:spacing w:line="360" w:lineRule="auto"/>
        <w:ind w:right="-1" w:firstLine="567"/>
        <w:jc w:val="both"/>
        <w:rPr>
          <w:spacing w:val="-1"/>
          <w:w w:val="102"/>
          <w:sz w:val="26"/>
          <w:szCs w:val="26"/>
        </w:rPr>
      </w:pPr>
      <w:r w:rsidRPr="008A6555">
        <w:rPr>
          <w:spacing w:val="-1"/>
          <w:w w:val="102"/>
          <w:sz w:val="26"/>
          <w:szCs w:val="26"/>
        </w:rPr>
        <w:t xml:space="preserve">Trong quá trình này, mỗi pixel trong hình ảnh được liên kết với một loại đối tượng. </w:t>
      </w:r>
      <w:r w:rsidR="00967559" w:rsidRPr="00967559">
        <w:rPr>
          <w:spacing w:val="-1"/>
          <w:w w:val="102"/>
          <w:sz w:val="26"/>
          <w:szCs w:val="26"/>
        </w:rPr>
        <w:t xml:space="preserve">Phân </w:t>
      </w:r>
      <w:r w:rsidR="00375FC6">
        <w:rPr>
          <w:spacing w:val="-1"/>
          <w:w w:val="102"/>
          <w:sz w:val="26"/>
          <w:szCs w:val="26"/>
        </w:rPr>
        <w:t>vùng</w:t>
      </w:r>
      <w:r w:rsidR="00967559" w:rsidRPr="00967559">
        <w:rPr>
          <w:spacing w:val="-1"/>
          <w:w w:val="102"/>
          <w:sz w:val="26"/>
          <w:szCs w:val="26"/>
        </w:rPr>
        <w:t xml:space="preserve"> ảnh có thể được chia thành ba nhóm tác vụ dựa trên số lượng và loại thông tin mà chúng truyền tải</w:t>
      </w:r>
      <w:r w:rsidR="00967559">
        <w:rPr>
          <w:spacing w:val="-1"/>
          <w:w w:val="102"/>
          <w:sz w:val="26"/>
          <w:szCs w:val="26"/>
        </w:rPr>
        <w:t>:</w:t>
      </w:r>
      <w:r w:rsidRPr="008A6555">
        <w:rPr>
          <w:spacing w:val="-1"/>
          <w:w w:val="102"/>
          <w:sz w:val="26"/>
          <w:szCs w:val="26"/>
        </w:rPr>
        <w:t xml:space="preserve"> </w:t>
      </w:r>
      <w:r w:rsidR="00967559">
        <w:rPr>
          <w:spacing w:val="-1"/>
          <w:w w:val="102"/>
          <w:sz w:val="26"/>
          <w:szCs w:val="26"/>
        </w:rPr>
        <w:t>P</w:t>
      </w:r>
      <w:r w:rsidRPr="008A6555">
        <w:rPr>
          <w:spacing w:val="-1"/>
          <w:w w:val="102"/>
          <w:sz w:val="26"/>
          <w:szCs w:val="26"/>
        </w:rPr>
        <w:t xml:space="preserve">hân </w:t>
      </w:r>
      <w:r w:rsidR="00375FC6">
        <w:rPr>
          <w:spacing w:val="-1"/>
          <w:w w:val="102"/>
          <w:sz w:val="26"/>
          <w:szCs w:val="26"/>
        </w:rPr>
        <w:t>vùng</w:t>
      </w:r>
      <w:r w:rsidRPr="008A6555">
        <w:rPr>
          <w:spacing w:val="-1"/>
          <w:w w:val="102"/>
          <w:sz w:val="26"/>
          <w:szCs w:val="26"/>
        </w:rPr>
        <w:t xml:space="preserve"> ngữ nghĩa (semantic segmentation)</w:t>
      </w:r>
      <w:r w:rsidR="00967559">
        <w:rPr>
          <w:spacing w:val="-1"/>
          <w:w w:val="102"/>
          <w:sz w:val="26"/>
          <w:szCs w:val="26"/>
        </w:rPr>
        <w:t>,</w:t>
      </w:r>
      <w:r w:rsidRPr="008A6555">
        <w:rPr>
          <w:spacing w:val="-1"/>
          <w:w w:val="102"/>
          <w:sz w:val="26"/>
          <w:szCs w:val="26"/>
        </w:rPr>
        <w:t xml:space="preserve"> phân </w:t>
      </w:r>
      <w:r w:rsidR="00375FC6">
        <w:rPr>
          <w:spacing w:val="-1"/>
          <w:w w:val="102"/>
          <w:sz w:val="26"/>
          <w:szCs w:val="26"/>
        </w:rPr>
        <w:t>vùng</w:t>
      </w:r>
      <w:r w:rsidRPr="008A6555">
        <w:rPr>
          <w:spacing w:val="-1"/>
          <w:w w:val="102"/>
          <w:sz w:val="26"/>
          <w:szCs w:val="26"/>
        </w:rPr>
        <w:t xml:space="preserve"> cá thể (instance segmentation)</w:t>
      </w:r>
      <w:r w:rsidR="00967559">
        <w:rPr>
          <w:spacing w:val="-1"/>
          <w:w w:val="102"/>
          <w:sz w:val="26"/>
          <w:szCs w:val="26"/>
        </w:rPr>
        <w:t xml:space="preserve"> và phân </w:t>
      </w:r>
      <w:r w:rsidR="00375FC6">
        <w:rPr>
          <w:spacing w:val="-1"/>
          <w:w w:val="102"/>
          <w:sz w:val="26"/>
          <w:szCs w:val="26"/>
        </w:rPr>
        <w:t>vùng</w:t>
      </w:r>
      <w:r w:rsidR="00967559">
        <w:rPr>
          <w:spacing w:val="-1"/>
          <w:w w:val="102"/>
          <w:sz w:val="26"/>
          <w:szCs w:val="26"/>
        </w:rPr>
        <w:t xml:space="preserve"> toàn cảnh (panoptic segmentation).</w:t>
      </w:r>
    </w:p>
    <w:p w14:paraId="7761C83B" w14:textId="20B14330" w:rsidR="007B67BB" w:rsidRDefault="007B67BB" w:rsidP="007A25DD">
      <w:pPr>
        <w:spacing w:line="360" w:lineRule="auto"/>
        <w:ind w:right="-1" w:firstLine="567"/>
        <w:jc w:val="both"/>
        <w:rPr>
          <w:spacing w:val="-1"/>
          <w:w w:val="102"/>
          <w:sz w:val="26"/>
          <w:szCs w:val="26"/>
        </w:rPr>
      </w:pPr>
      <w:r w:rsidRPr="007B67BB">
        <w:rPr>
          <w:spacing w:val="-1"/>
          <w:w w:val="102"/>
          <w:sz w:val="26"/>
          <w:szCs w:val="26"/>
        </w:rPr>
        <w:t>Semantic segmentation đề cập đến việc phân loại các pixel trong một hình ảnh thành các lớp ngữ nghĩa. Các pixel thuộc về một lớp cụ thể được phân loại một cách đơn giản vào lớp đó mà không cần xem xét thông tin hoặc bối cảnh nào khác.</w:t>
      </w:r>
      <w:r w:rsidR="00F06474">
        <w:rPr>
          <w:spacing w:val="-1"/>
          <w:w w:val="102"/>
          <w:sz w:val="26"/>
          <w:szCs w:val="26"/>
        </w:rPr>
        <w:t xml:space="preserve"> </w:t>
      </w:r>
      <w:r w:rsidRPr="007B67BB">
        <w:rPr>
          <w:spacing w:val="-1"/>
          <w:w w:val="102"/>
          <w:sz w:val="26"/>
          <w:szCs w:val="26"/>
        </w:rPr>
        <w:t>Tác vụ này không phù hợp khi có nhiều đối tượng được nhóm chặt chẽ trên cùng một lớp trong hình ảnh. Ví dụ: Hình ảnh đám đông trên đường phố sẽ có mô hình semantic segmentation dự đoán toàn bộ khu vực đám đông thuộc về lớp “người đi bộ”, do đó cung cấp rất ít chi tiết hoặc thông tin chuyên sâu về hình ảnh.</w:t>
      </w:r>
    </w:p>
    <w:p w14:paraId="53CE9624" w14:textId="70C5D98D" w:rsidR="00F46CCD" w:rsidRPr="00F46CCD" w:rsidRDefault="00F46CCD" w:rsidP="007A25DD">
      <w:pPr>
        <w:spacing w:line="360" w:lineRule="auto"/>
        <w:ind w:right="-1" w:firstLine="567"/>
        <w:jc w:val="both"/>
        <w:rPr>
          <w:spacing w:val="-1"/>
          <w:w w:val="102"/>
          <w:sz w:val="26"/>
          <w:szCs w:val="26"/>
        </w:rPr>
      </w:pPr>
      <w:r w:rsidRPr="00F46CCD">
        <w:rPr>
          <w:spacing w:val="-1"/>
          <w:w w:val="102"/>
          <w:sz w:val="26"/>
          <w:szCs w:val="26"/>
        </w:rPr>
        <w:t>Các mô hình instance segmentation phân loại các pixel thành các danh mục trên cơ sở “các đối tượng” (instances) với nhãn cụ thể.</w:t>
      </w:r>
      <w:r w:rsidR="00F06474">
        <w:rPr>
          <w:spacing w:val="-1"/>
          <w:w w:val="102"/>
          <w:sz w:val="26"/>
          <w:szCs w:val="26"/>
        </w:rPr>
        <w:t xml:space="preserve"> </w:t>
      </w:r>
      <w:r w:rsidRPr="00F46CCD">
        <w:rPr>
          <w:spacing w:val="-1"/>
          <w:w w:val="102"/>
          <w:sz w:val="26"/>
          <w:szCs w:val="26"/>
        </w:rPr>
        <w:t xml:space="preserve">Ví dụ: Nếu một hình ảnh về đám đông được đưa vào mô hình instance segmentation, thì mô hình đó sẽ có thể </w:t>
      </w:r>
      <w:r w:rsidRPr="00F46CCD">
        <w:rPr>
          <w:spacing w:val="-1"/>
          <w:w w:val="102"/>
          <w:sz w:val="26"/>
          <w:szCs w:val="26"/>
        </w:rPr>
        <w:lastRenderedPageBreak/>
        <w:t>tách biệt từng người khỏi đám đông cũng như các đối tượng xung quanh (lý tưởng nhất). </w:t>
      </w:r>
    </w:p>
    <w:p w14:paraId="76D93458" w14:textId="6BB5EEAE" w:rsidR="008A6555" w:rsidRDefault="00F46CCD" w:rsidP="008E4661">
      <w:pPr>
        <w:spacing w:line="360" w:lineRule="auto"/>
        <w:ind w:right="-1" w:firstLine="567"/>
        <w:jc w:val="both"/>
        <w:rPr>
          <w:spacing w:val="-1"/>
          <w:w w:val="102"/>
          <w:sz w:val="26"/>
          <w:szCs w:val="26"/>
        </w:rPr>
      </w:pPr>
      <w:r w:rsidRPr="00F46CCD">
        <w:rPr>
          <w:spacing w:val="-1"/>
          <w:w w:val="102"/>
          <w:sz w:val="26"/>
          <w:szCs w:val="26"/>
        </w:rPr>
        <w:t xml:space="preserve">Panoptic segmentation, tác vụ phân </w:t>
      </w:r>
      <w:r w:rsidR="00375FC6">
        <w:rPr>
          <w:spacing w:val="-1"/>
          <w:w w:val="102"/>
          <w:sz w:val="26"/>
          <w:szCs w:val="26"/>
        </w:rPr>
        <w:t>vùng</w:t>
      </w:r>
      <w:r w:rsidRPr="00F46CCD">
        <w:rPr>
          <w:spacing w:val="-1"/>
          <w:w w:val="102"/>
          <w:sz w:val="26"/>
          <w:szCs w:val="26"/>
        </w:rPr>
        <w:t xml:space="preserve"> được phát triển gần đây nhất, là sự kết hợp giữa semantic segmentation và instance segmentation, trong đó ranh giới của mỗi đối tượng trong ảnh được tách biệt và danh tính của đối tượng được dự đoán.</w:t>
      </w:r>
      <w:r w:rsidR="00F06474">
        <w:rPr>
          <w:spacing w:val="-1"/>
          <w:w w:val="102"/>
          <w:sz w:val="26"/>
          <w:szCs w:val="26"/>
        </w:rPr>
        <w:t xml:space="preserve"> </w:t>
      </w:r>
      <w:r w:rsidRPr="00F46CCD">
        <w:rPr>
          <w:spacing w:val="-1"/>
          <w:w w:val="102"/>
          <w:sz w:val="26"/>
          <w:szCs w:val="26"/>
        </w:rPr>
        <w:t>Các thuật toán panoptic segmentation có khả năng ứng dụng quy mô lớn trong các tác vụ phổ biến như ô tô tự lái, khi một lượng lớn thông tin về môi trường xung quanh phải được ghi lại ngay lập tức với sự trợ giúp của một luồng hình ảnh.</w:t>
      </w:r>
    </w:p>
    <w:p w14:paraId="1795D93D" w14:textId="68CC653B" w:rsidR="008A6555" w:rsidRDefault="008A6555" w:rsidP="00E45BB9">
      <w:pPr>
        <w:spacing w:line="360" w:lineRule="auto"/>
        <w:ind w:right="-1"/>
        <w:jc w:val="both"/>
        <w:rPr>
          <w:spacing w:val="-1"/>
          <w:w w:val="102"/>
          <w:sz w:val="26"/>
          <w:szCs w:val="26"/>
        </w:rPr>
      </w:pPr>
    </w:p>
    <w:p w14:paraId="3659B2CD" w14:textId="54A750BA" w:rsidR="00967559" w:rsidRDefault="00967559" w:rsidP="00967559">
      <w:pPr>
        <w:spacing w:line="360" w:lineRule="auto"/>
        <w:ind w:right="-1"/>
        <w:jc w:val="center"/>
      </w:pPr>
      <w:r w:rsidRPr="00967559">
        <w:rPr>
          <w:noProof/>
        </w:rPr>
        <w:drawing>
          <wp:inline distT="0" distB="0" distL="0" distR="0" wp14:anchorId="31D0D8FF" wp14:editId="342177EB">
            <wp:extent cx="4953691" cy="4867954"/>
            <wp:effectExtent l="0" t="0" r="0" b="8890"/>
            <wp:docPr id="53888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85057" name=""/>
                    <pic:cNvPicPr/>
                  </pic:nvPicPr>
                  <pic:blipFill>
                    <a:blip r:embed="rId24"/>
                    <a:stretch>
                      <a:fillRect/>
                    </a:stretch>
                  </pic:blipFill>
                  <pic:spPr>
                    <a:xfrm>
                      <a:off x="0" y="0"/>
                      <a:ext cx="4953691" cy="4867954"/>
                    </a:xfrm>
                    <a:prstGeom prst="rect">
                      <a:avLst/>
                    </a:prstGeom>
                  </pic:spPr>
                </pic:pic>
              </a:graphicData>
            </a:graphic>
          </wp:inline>
        </w:drawing>
      </w:r>
    </w:p>
    <w:p w14:paraId="0BE9C22D" w14:textId="77777777" w:rsidR="00A8738E" w:rsidRPr="00967559" w:rsidRDefault="00A8738E" w:rsidP="00967559">
      <w:pPr>
        <w:spacing w:line="360" w:lineRule="auto"/>
        <w:ind w:right="-1"/>
        <w:jc w:val="center"/>
      </w:pPr>
    </w:p>
    <w:p w14:paraId="77C6A032" w14:textId="53E04C08" w:rsidR="00967559" w:rsidRPr="00967559" w:rsidRDefault="00967559" w:rsidP="008318B3">
      <w:pPr>
        <w:pStyle w:val="FigureCaption"/>
        <w:rPr>
          <w:w w:val="102"/>
        </w:rPr>
      </w:pPr>
      <w:bookmarkStart w:id="56" w:name="_Toc182692816"/>
      <w:r w:rsidRPr="00AE2A07">
        <w:t>Hình</w:t>
      </w:r>
      <w:r w:rsidRPr="00AE2A07">
        <w:rPr>
          <w:spacing w:val="10"/>
        </w:rPr>
        <w:t xml:space="preserve"> </w:t>
      </w:r>
      <w:r w:rsidRPr="00AE2A07">
        <w:t>2.</w:t>
      </w:r>
      <w:r w:rsidR="00A8738E">
        <w:t>3</w:t>
      </w:r>
      <w:r w:rsidRPr="00AE2A07">
        <w:rPr>
          <w:spacing w:val="9"/>
        </w:rPr>
        <w:t xml:space="preserve"> </w:t>
      </w:r>
      <w:r w:rsidR="00F46CCD">
        <w:t>Ba loại tác vụ phân đoạn hình ảnh</w:t>
      </w:r>
      <w:bookmarkEnd w:id="56"/>
    </w:p>
    <w:p w14:paraId="36AFF15C" w14:textId="77777777" w:rsidR="008A6555" w:rsidRDefault="008A6555" w:rsidP="00E45BB9">
      <w:pPr>
        <w:spacing w:line="360" w:lineRule="auto"/>
        <w:ind w:right="-1"/>
        <w:jc w:val="both"/>
        <w:rPr>
          <w:spacing w:val="-1"/>
          <w:w w:val="102"/>
          <w:sz w:val="26"/>
          <w:szCs w:val="26"/>
        </w:rPr>
      </w:pPr>
    </w:p>
    <w:p w14:paraId="3A3B9E91" w14:textId="7423EE50" w:rsidR="00E45BB9" w:rsidRDefault="00E45BB9" w:rsidP="00AD5A5C">
      <w:pPr>
        <w:spacing w:line="360" w:lineRule="auto"/>
        <w:ind w:right="-1" w:firstLine="567"/>
        <w:jc w:val="both"/>
        <w:rPr>
          <w:spacing w:val="-1"/>
          <w:w w:val="102"/>
          <w:sz w:val="26"/>
          <w:szCs w:val="26"/>
        </w:rPr>
      </w:pPr>
      <w:r>
        <w:rPr>
          <w:spacing w:val="-1"/>
          <w:w w:val="102"/>
          <w:sz w:val="26"/>
          <w:szCs w:val="26"/>
        </w:rPr>
        <w:t xml:space="preserve">Trong chương này </w:t>
      </w:r>
      <w:r w:rsidR="008A6555">
        <w:rPr>
          <w:spacing w:val="-1"/>
          <w:w w:val="102"/>
          <w:sz w:val="26"/>
          <w:szCs w:val="26"/>
        </w:rPr>
        <w:t xml:space="preserve">sẽ giới thiệu về một số phương pháp phân đoạn truyền thống như là phân đoạn dựa trên </w:t>
      </w:r>
      <w:r w:rsidR="00377813">
        <w:rPr>
          <w:spacing w:val="-1"/>
          <w:w w:val="102"/>
          <w:sz w:val="26"/>
          <w:szCs w:val="26"/>
        </w:rPr>
        <w:t>phân ngưỡng cường độ sáng (Thresholding), phân đoạn dựa trên cạnh (Edge-based segmentation). Tiếp theo đó là các phương pháp phân đoạn hình ảnh hiện đại dựa trên các phương pháp học máy mà phổ biến nhất hiện nay là sử dụng mạng nơ-ron tích chập – Convolutional neural network – hay còn được biết đến là CNN. Trong đề án này, tôi sẽ tập chung vào nghiên cứu một mô hình cụ thể là StarDish, dựa vào kết quả nghiên cứu đó để xây dựng lên ứng dụng phân đoạn ảnh.</w:t>
      </w:r>
    </w:p>
    <w:p w14:paraId="5B5C3046" w14:textId="77777777" w:rsidR="00015A7C" w:rsidRPr="00E45BB9" w:rsidRDefault="00015A7C" w:rsidP="00E45BB9">
      <w:pPr>
        <w:spacing w:line="360" w:lineRule="auto"/>
        <w:ind w:right="-1"/>
        <w:jc w:val="both"/>
        <w:rPr>
          <w:spacing w:val="-1"/>
          <w:w w:val="102"/>
          <w:sz w:val="26"/>
          <w:szCs w:val="26"/>
        </w:rPr>
      </w:pPr>
    </w:p>
    <w:p w14:paraId="42DA81C5" w14:textId="4D0C31BB" w:rsidR="00DF5924" w:rsidRPr="00AE2A07" w:rsidRDefault="00DF5924" w:rsidP="00B56500">
      <w:pPr>
        <w:pStyle w:val="Heading2"/>
        <w:rPr>
          <w:lang w:val="nl-NL"/>
        </w:rPr>
      </w:pPr>
      <w:bookmarkStart w:id="57" w:name="_Toc134720571"/>
      <w:bookmarkStart w:id="58" w:name="_Toc135813248"/>
      <w:bookmarkStart w:id="59" w:name="_Toc182693246"/>
      <w:r w:rsidRPr="00AE2A07">
        <w:rPr>
          <w:lang w:val="nl-NL"/>
        </w:rPr>
        <w:t>2.1.</w:t>
      </w:r>
      <w:r w:rsidRPr="00AE2A07">
        <w:rPr>
          <w:spacing w:val="8"/>
          <w:lang w:val="nl-NL"/>
        </w:rPr>
        <w:t xml:space="preserve"> </w:t>
      </w:r>
      <w:bookmarkEnd w:id="57"/>
      <w:bookmarkEnd w:id="58"/>
      <w:r w:rsidR="003A02E8" w:rsidRPr="00AE2A07">
        <w:rPr>
          <w:lang w:val="nl-NL"/>
        </w:rPr>
        <w:t>Phân đoạn dựa trên phân ngưỡng cường độ sáng</w:t>
      </w:r>
      <w:r w:rsidR="001E6E81" w:rsidRPr="00AE2A07">
        <w:rPr>
          <w:lang w:val="nl-NL"/>
        </w:rPr>
        <w:t xml:space="preserve"> (Threshold</w:t>
      </w:r>
      <w:r w:rsidR="00377813">
        <w:rPr>
          <w:lang w:val="nl-NL"/>
        </w:rPr>
        <w:t>ing</w:t>
      </w:r>
      <w:r w:rsidR="001E6E81" w:rsidRPr="00AE2A07">
        <w:rPr>
          <w:lang w:val="nl-NL"/>
        </w:rPr>
        <w:t>)</w:t>
      </w:r>
      <w:bookmarkEnd w:id="59"/>
    </w:p>
    <w:p w14:paraId="7795173C" w14:textId="1BDD7A4F"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 xml:space="preserve">Trong xử lý hình ảnh kỹ thuật số, ngưỡng là phương pháp phân </w:t>
      </w:r>
      <w:r w:rsidR="008D7DD1">
        <w:rPr>
          <w:spacing w:val="-1"/>
          <w:w w:val="102"/>
          <w:sz w:val="26"/>
          <w:szCs w:val="26"/>
        </w:rPr>
        <w:t>vùng</w:t>
      </w:r>
      <w:r w:rsidRPr="00AE2A07">
        <w:rPr>
          <w:spacing w:val="-1"/>
          <w:w w:val="102"/>
          <w:sz w:val="26"/>
          <w:szCs w:val="26"/>
        </w:rPr>
        <w:t xml:space="preserve"> hình ảnh đơn giản nhất. Nó đóng vai trò quan trọng trong xử lý hình ảnh vì nó cho phép phân </w:t>
      </w:r>
      <w:r w:rsidR="008D7DD1">
        <w:rPr>
          <w:spacing w:val="-1"/>
          <w:w w:val="102"/>
          <w:sz w:val="26"/>
          <w:szCs w:val="26"/>
        </w:rPr>
        <w:t>vùng</w:t>
      </w:r>
      <w:r w:rsidRPr="00AE2A07">
        <w:rPr>
          <w:spacing w:val="-1"/>
          <w:w w:val="102"/>
          <w:sz w:val="26"/>
          <w:szCs w:val="26"/>
        </w:rPr>
        <w:t xml:space="preserve"> và trích xuất thông tin quan trọng từ hình ảnh. Bằng cách chia hình ảnh thành các vùng riêng biệt dựa trên cường độ điểm ảnh hoặc giá trị điểm ảnh, ngưỡng giúp phân biệt các đối tượng hoặc đặc điểm quan tâm với nền. Kỹ thuật này được sử dụng rộng rãi trong nhiều ứng dụng khác nhau như phát hiện đối tượng, phân </w:t>
      </w:r>
      <w:r w:rsidR="008D7DD1">
        <w:rPr>
          <w:spacing w:val="-1"/>
          <w:w w:val="102"/>
          <w:sz w:val="26"/>
          <w:szCs w:val="26"/>
        </w:rPr>
        <w:t>vùng</w:t>
      </w:r>
      <w:r w:rsidRPr="00AE2A07">
        <w:rPr>
          <w:spacing w:val="-1"/>
          <w:w w:val="102"/>
          <w:sz w:val="26"/>
          <w:szCs w:val="26"/>
        </w:rPr>
        <w:t xml:space="preserve"> hình ảnh và nhận dạng ký tự, cho phép phân tích và diễn giải hiệu quả các hình ảnh kỹ thuật số. Ngoài ra, ngưỡng hình ảnh có thể nâng cao chất lượng hình ảnh bằng cách giảm nhiễu và cải thiện độ rõ nét hình ảnh tổng thể.</w:t>
      </w:r>
    </w:p>
    <w:p w14:paraId="53B13849" w14:textId="0585B7D6" w:rsidR="00DF5924" w:rsidRPr="00AE2A07" w:rsidRDefault="00DF5924" w:rsidP="006E5DB5">
      <w:pPr>
        <w:pStyle w:val="Heading3"/>
      </w:pPr>
      <w:bookmarkStart w:id="60" w:name="_Toc134720572"/>
      <w:bookmarkStart w:id="61" w:name="_Toc135813249"/>
      <w:bookmarkStart w:id="62" w:name="_Toc182693247"/>
      <w:r w:rsidRPr="00AE2A07">
        <w:t xml:space="preserve">2.1.1. </w:t>
      </w:r>
      <w:bookmarkEnd w:id="60"/>
      <w:bookmarkEnd w:id="61"/>
      <w:r w:rsidR="00520B9B" w:rsidRPr="00AE2A07">
        <w:t>Lý thuyết</w:t>
      </w:r>
      <w:r w:rsidR="00D46F4C" w:rsidRPr="00AE2A07">
        <w:t xml:space="preserve"> cơ sở của ngưỡng cường độ</w:t>
      </w:r>
      <w:bookmarkEnd w:id="62"/>
    </w:p>
    <w:p w14:paraId="43D9A07A" w14:textId="30D54A25"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Ngưỡng</w:t>
      </w:r>
      <w:r w:rsidR="0029006B" w:rsidRPr="00AE2A07">
        <w:rPr>
          <w:spacing w:val="-1"/>
          <w:w w:val="102"/>
          <w:sz w:val="26"/>
          <w:szCs w:val="26"/>
        </w:rPr>
        <w:t xml:space="preserve"> hình</w:t>
      </w:r>
      <w:r w:rsidRPr="00AE2A07">
        <w:rPr>
          <w:spacing w:val="-1"/>
          <w:w w:val="102"/>
          <w:sz w:val="26"/>
          <w:szCs w:val="26"/>
        </w:rPr>
        <w:t xml:space="preserve"> ảnh liên quan đến việc chia một ảnh thành hai hoặc nhiều vùng dựa trên mức cường độ, cho phép phân tích và trích xuất dễ dàng các đặc điểm mong muốn. Bằng cách đặt giá trị ngưỡng, các pixel có cường độ trên hoặc dưới ngưỡng có thể được phân loại theo đó. Kỹ thuật này hỗ trợ các tác vụ như phát hiện đối tượng, phân </w:t>
      </w:r>
      <w:r w:rsidR="008D7DD1">
        <w:rPr>
          <w:spacing w:val="-1"/>
          <w:w w:val="102"/>
          <w:sz w:val="26"/>
          <w:szCs w:val="26"/>
        </w:rPr>
        <w:t>vùng</w:t>
      </w:r>
      <w:r w:rsidRPr="00AE2A07">
        <w:rPr>
          <w:spacing w:val="-1"/>
          <w:w w:val="102"/>
          <w:sz w:val="26"/>
          <w:szCs w:val="26"/>
        </w:rPr>
        <w:t xml:space="preserve"> và nâng cao hình ảnh. </w:t>
      </w:r>
    </w:p>
    <w:p w14:paraId="4517FE25" w14:textId="0EEE36B3"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 xml:space="preserve">Ngưỡng ảnh là một kỹ thuật đơn giản hóa ảnh thang độ xám thành ảnh nhị phân bằng cách phân loại từng giá trị pixel thành đen hoặc trắng dựa trên mức cường độ </w:t>
      </w:r>
      <w:r w:rsidRPr="00AE2A07">
        <w:rPr>
          <w:spacing w:val="-1"/>
          <w:w w:val="102"/>
          <w:sz w:val="26"/>
          <w:szCs w:val="26"/>
        </w:rPr>
        <w:lastRenderedPageBreak/>
        <w:t>hoặc mức độ xám so với giá trị ngưỡng. Kỹ thuật này giảm ảnh xuống chỉ còn hai mức cường độ, giúp dễ dàng xác định và cô lập các đối tượng quan tâm. Chuyển đổi ảnh nhị phân cho phép xử lý và phân tích ảnh hiệu quả, cho phép nhiều ứng dụng thị giác máy tính như phát hiện cạnh và nhận dạng mẫu.</w:t>
      </w:r>
    </w:p>
    <w:p w14:paraId="286FC218" w14:textId="68DA07F1"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Trong các thuật toán xử lý hình ảnh, nguyên tắc phân loại pixel dựa trên ngưỡng cường độ được sử dụng rộng rãi. Bằng cách thiết lập một giá trị ngưỡng cụ thể, các pixel có mức cường độ trên ngưỡng được phân loại là màu trắng, trong khi các pixel dưới ngưỡng được phân loại là màu đen. Nguyên tắc này tạo thành nền tảng cho nhiều kỹ thuật tăng cường hình ảnh khác nhau giúp trích xuất các đặc điểm quan trọng từ hình ảnh để phân tích thêm.</w:t>
      </w:r>
    </w:p>
    <w:p w14:paraId="0403872E" w14:textId="0517A4A3" w:rsidR="00291C50" w:rsidRPr="00AE2A07" w:rsidRDefault="00291C50" w:rsidP="00291C50">
      <w:pPr>
        <w:spacing w:line="360" w:lineRule="auto"/>
        <w:ind w:right="-1" w:firstLine="567"/>
        <w:jc w:val="both"/>
        <w:rPr>
          <w:spacing w:val="-1"/>
          <w:w w:val="102"/>
          <w:sz w:val="26"/>
          <w:szCs w:val="26"/>
        </w:rPr>
      </w:pPr>
      <w:r w:rsidRPr="00AE2A07">
        <w:rPr>
          <w:spacing w:val="-1"/>
          <w:w w:val="102"/>
          <w:sz w:val="26"/>
          <w:szCs w:val="26"/>
        </w:rPr>
        <w:t xml:space="preserve">                     </w:t>
      </w:r>
      <w:r w:rsidRPr="00AE2A07">
        <w:rPr>
          <w:noProof/>
          <w:spacing w:val="-1"/>
          <w:w w:val="102"/>
          <w:sz w:val="26"/>
          <w:szCs w:val="26"/>
        </w:rPr>
        <w:drawing>
          <wp:inline distT="0" distB="0" distL="0" distR="0" wp14:anchorId="332BA30D" wp14:editId="2C1AEF08">
            <wp:extent cx="3191320" cy="2476846"/>
            <wp:effectExtent l="0" t="0" r="0" b="0"/>
            <wp:docPr id="46354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9789" name=""/>
                    <pic:cNvPicPr/>
                  </pic:nvPicPr>
                  <pic:blipFill>
                    <a:blip r:embed="rId25"/>
                    <a:stretch>
                      <a:fillRect/>
                    </a:stretch>
                  </pic:blipFill>
                  <pic:spPr>
                    <a:xfrm>
                      <a:off x="0" y="0"/>
                      <a:ext cx="3191320" cy="2476846"/>
                    </a:xfrm>
                    <a:prstGeom prst="rect">
                      <a:avLst/>
                    </a:prstGeom>
                  </pic:spPr>
                </pic:pic>
              </a:graphicData>
            </a:graphic>
          </wp:inline>
        </w:drawing>
      </w:r>
    </w:p>
    <w:p w14:paraId="54015C4F" w14:textId="0F930BC1" w:rsidR="00291C50" w:rsidRPr="00AE2A07" w:rsidRDefault="00291C50" w:rsidP="008318B3">
      <w:pPr>
        <w:pStyle w:val="FigureCaption"/>
        <w:rPr>
          <w:w w:val="102"/>
        </w:rPr>
      </w:pPr>
      <w:bookmarkStart w:id="63" w:name="_Toc182692817"/>
      <w:r w:rsidRPr="00AE2A07">
        <w:t>Hình</w:t>
      </w:r>
      <w:r w:rsidRPr="00AE2A07">
        <w:rPr>
          <w:spacing w:val="10"/>
        </w:rPr>
        <w:t xml:space="preserve"> </w:t>
      </w:r>
      <w:r w:rsidRPr="00AE2A07">
        <w:t>2.</w:t>
      </w:r>
      <w:r w:rsidR="00713A4E">
        <w:t>4</w:t>
      </w:r>
      <w:r w:rsidRPr="00AE2A07">
        <w:rPr>
          <w:spacing w:val="9"/>
        </w:rPr>
        <w:t xml:space="preserve"> </w:t>
      </w:r>
      <w:r w:rsidRPr="00AE2A07">
        <w:t>Biểu đồ cường độ</w:t>
      </w:r>
      <w:r w:rsidR="001916F1">
        <w:t xml:space="preserve"> (Histogram)</w:t>
      </w:r>
      <w:bookmarkEnd w:id="63"/>
    </w:p>
    <w:p w14:paraId="74CEF008" w14:textId="6731BA9A" w:rsidR="00F25BB4" w:rsidRPr="00AE2A07" w:rsidRDefault="00D46F4C" w:rsidP="00AD5A5C">
      <w:pPr>
        <w:spacing w:line="360" w:lineRule="auto"/>
        <w:ind w:right="-1" w:firstLine="567"/>
        <w:jc w:val="both"/>
        <w:rPr>
          <w:spacing w:val="-1"/>
          <w:w w:val="102"/>
          <w:sz w:val="26"/>
          <w:szCs w:val="26"/>
        </w:rPr>
      </w:pPr>
      <w:r w:rsidRPr="00AE2A07">
        <w:rPr>
          <w:spacing w:val="-1"/>
          <w:w w:val="102"/>
          <w:sz w:val="26"/>
          <w:szCs w:val="26"/>
        </w:rPr>
        <w:t xml:space="preserve">Giả sử rằng biểu đồ cường độ trong Hình </w:t>
      </w:r>
      <w:r w:rsidR="004B4D8B" w:rsidRPr="00AE2A07">
        <w:rPr>
          <w:spacing w:val="-1"/>
          <w:w w:val="102"/>
          <w:sz w:val="26"/>
          <w:szCs w:val="26"/>
        </w:rPr>
        <w:t>2.1</w:t>
      </w:r>
      <w:r w:rsidRPr="00AE2A07">
        <w:rPr>
          <w:spacing w:val="-1"/>
          <w:w w:val="102"/>
          <w:sz w:val="26"/>
          <w:szCs w:val="26"/>
        </w:rPr>
        <w:t xml:space="preserve"> tương ứng với một hình ảnh f(x,y) bao gồm các vật thể sáng trên nền tối, theo cách mà các điểm ảnh của vật thể và nền có các giá trị cường độ được nhóm thành hai </w:t>
      </w:r>
      <w:r w:rsidR="003E794D" w:rsidRPr="00AE2A07">
        <w:rPr>
          <w:spacing w:val="-1"/>
          <w:w w:val="102"/>
          <w:sz w:val="26"/>
          <w:szCs w:val="26"/>
        </w:rPr>
        <w:t>vùng</w:t>
      </w:r>
      <w:r w:rsidRPr="00AE2A07">
        <w:rPr>
          <w:spacing w:val="-1"/>
          <w:w w:val="102"/>
          <w:sz w:val="26"/>
          <w:szCs w:val="26"/>
        </w:rPr>
        <w:t xml:space="preserve"> chính. Một cách rõ ràng để tách các vật thể ra khỏi nền là chọn một ngưỡng, T, ngưỡng này sẽ phân chia các </w:t>
      </w:r>
      <w:r w:rsidR="003E794D" w:rsidRPr="00AE2A07">
        <w:rPr>
          <w:spacing w:val="-1"/>
          <w:w w:val="102"/>
          <w:sz w:val="26"/>
          <w:szCs w:val="26"/>
        </w:rPr>
        <w:t>vùng</w:t>
      </w:r>
      <w:r w:rsidRPr="00AE2A07">
        <w:rPr>
          <w:spacing w:val="-1"/>
          <w:w w:val="102"/>
          <w:sz w:val="26"/>
          <w:szCs w:val="26"/>
        </w:rPr>
        <w:t xml:space="preserve"> này. Sau đó, bất kỳ điểm nào (x,y) trong hình ảnh f(x,y)</w:t>
      </w:r>
      <w:r w:rsidR="00F25BB4" w:rsidRPr="00AE2A07">
        <w:rPr>
          <w:spacing w:val="-1"/>
          <w:w w:val="102"/>
          <w:sz w:val="26"/>
          <w:szCs w:val="26"/>
        </w:rPr>
        <w:t xml:space="preserve"> </w:t>
      </w:r>
      <w:r w:rsidRPr="00AE2A07">
        <w:rPr>
          <w:spacing w:val="-1"/>
          <w:w w:val="102"/>
          <w:sz w:val="26"/>
          <w:szCs w:val="26"/>
        </w:rPr>
        <w:t>&gt;</w:t>
      </w:r>
      <w:r w:rsidR="00F25BB4" w:rsidRPr="00AE2A07">
        <w:rPr>
          <w:spacing w:val="-1"/>
          <w:w w:val="102"/>
          <w:sz w:val="26"/>
          <w:szCs w:val="26"/>
        </w:rPr>
        <w:t xml:space="preserve"> </w:t>
      </w:r>
      <w:r w:rsidRPr="00AE2A07">
        <w:rPr>
          <w:spacing w:val="-1"/>
          <w:w w:val="102"/>
          <w:sz w:val="26"/>
          <w:szCs w:val="26"/>
        </w:rPr>
        <w:t xml:space="preserve">T được gọi là điểm vật thể; ngược lại, điểm này được gọi là điểm nền. Nói cách khác, hình ảnh phân </w:t>
      </w:r>
      <w:r w:rsidR="008D7DD1">
        <w:rPr>
          <w:spacing w:val="-1"/>
          <w:w w:val="102"/>
          <w:sz w:val="26"/>
          <w:szCs w:val="26"/>
        </w:rPr>
        <w:t>vùng</w:t>
      </w:r>
      <w:r w:rsidRPr="00AE2A07">
        <w:rPr>
          <w:spacing w:val="-1"/>
          <w:w w:val="102"/>
          <w:sz w:val="26"/>
          <w:szCs w:val="26"/>
        </w:rPr>
        <w:t>, g(x,y)</w:t>
      </w:r>
      <w:r w:rsidR="00F25BB4" w:rsidRPr="00AE2A07">
        <w:rPr>
          <w:spacing w:val="-1"/>
          <w:w w:val="102"/>
          <w:sz w:val="26"/>
          <w:szCs w:val="26"/>
        </w:rPr>
        <w:t>,</w:t>
      </w:r>
      <w:r w:rsidRPr="00AE2A07">
        <w:rPr>
          <w:spacing w:val="-1"/>
          <w:w w:val="102"/>
          <w:sz w:val="26"/>
          <w:szCs w:val="26"/>
        </w:rPr>
        <w:t xml:space="preserve"> được cho bởi:</w:t>
      </w:r>
    </w:p>
    <w:p w14:paraId="03B3E659" w14:textId="75490650" w:rsidR="004D7D48" w:rsidRPr="00AE2A07" w:rsidRDefault="00AC2812" w:rsidP="004D7D4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&gt;T</m:t>
                  </m:r>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≤T</m:t>
                  </m:r>
                </m:e>
              </m:eqArr>
            </m:e>
          </m:d>
        </m:oMath>
      </m:oMathPara>
    </w:p>
    <w:p w14:paraId="7DA97A8B" w14:textId="77777777" w:rsidR="00914E5C" w:rsidRPr="00AE2A07" w:rsidRDefault="00D46F4C" w:rsidP="003F6C40">
      <w:pPr>
        <w:spacing w:line="360" w:lineRule="auto"/>
        <w:ind w:right="-1" w:firstLine="567"/>
        <w:jc w:val="both"/>
        <w:rPr>
          <w:spacing w:val="-1"/>
          <w:w w:val="102"/>
          <w:sz w:val="26"/>
          <w:szCs w:val="26"/>
        </w:rPr>
      </w:pPr>
      <w:r w:rsidRPr="00AE2A07">
        <w:rPr>
          <w:spacing w:val="-1"/>
          <w:w w:val="102"/>
          <w:sz w:val="26"/>
          <w:szCs w:val="26"/>
        </w:rPr>
        <w:lastRenderedPageBreak/>
        <w:t xml:space="preserve">Khi T là hằng số áp dụng cho toàn bộ hình ảnh, </w:t>
      </w:r>
      <w:r w:rsidR="003E3318" w:rsidRPr="00AE2A07">
        <w:rPr>
          <w:spacing w:val="-1"/>
          <w:w w:val="102"/>
          <w:sz w:val="26"/>
          <w:szCs w:val="26"/>
        </w:rPr>
        <w:t>quá trình này được gọi là ngưỡng toàn cục. Khi giá trị của T thay đổi trong ảnh, quá trình này được gọi là ngưỡng biến. Thuật ngữ ngưỡng cục bộ hoặc ngưỡng vùng đôi khi được sử dụng để chỉ loại ngưỡng biến trong đó giá trị của T tại bất kỳ điểm nào (x,y) trong ảnh phụ thuộc vào các thuộc tính của vùng lân cận của (x,y) (ví dụ, cường độ trung bình của các điểm ảnh trong vùng lân cận đó). Nếu T phụ thuộc trực tiếp vào tọa độ không gian (x,y), thì ngưỡng biến thường được gọi là ngưỡng động hoặc ngưỡng thích ứng. Tuy nhiên, các thuật ngữ này không được sử dụng một cách nhất quán và có thể được dùng thay thế lẫn nhau trong tài liệu xử lý hình ảnh.</w:t>
      </w:r>
      <w:r w:rsidR="00976CA4" w:rsidRPr="00AE2A07">
        <w:rPr>
          <w:spacing w:val="-1"/>
          <w:w w:val="102"/>
          <w:sz w:val="26"/>
          <w:szCs w:val="26"/>
        </w:rPr>
        <w:t xml:space="preserve">                       </w:t>
      </w:r>
      <w:r w:rsidR="00914E5C" w:rsidRPr="00AE2A07">
        <w:rPr>
          <w:spacing w:val="-1"/>
          <w:w w:val="102"/>
          <w:sz w:val="26"/>
          <w:szCs w:val="26"/>
        </w:rPr>
        <w:t xml:space="preserve">    </w:t>
      </w:r>
    </w:p>
    <w:p w14:paraId="3E3012FA" w14:textId="25523329" w:rsidR="00D46F4C" w:rsidRPr="00AE2A07" w:rsidRDefault="00914E5C" w:rsidP="00476DB6">
      <w:pPr>
        <w:spacing w:line="360" w:lineRule="auto"/>
        <w:ind w:right="-1" w:firstLine="567"/>
        <w:jc w:val="both"/>
        <w:rPr>
          <w:sz w:val="26"/>
          <w:szCs w:val="26"/>
        </w:rPr>
      </w:pPr>
      <w:r w:rsidRPr="00AE2A07">
        <w:rPr>
          <w:spacing w:val="-1"/>
          <w:w w:val="102"/>
          <w:sz w:val="26"/>
          <w:szCs w:val="26"/>
        </w:rPr>
        <w:t xml:space="preserve">                     </w:t>
      </w:r>
    </w:p>
    <w:p w14:paraId="104F7FD7" w14:textId="750F3854" w:rsidR="00476DB6" w:rsidRPr="00AE2A07" w:rsidRDefault="00476DB6" w:rsidP="006E5DB5">
      <w:pPr>
        <w:pStyle w:val="Heading3"/>
      </w:pPr>
      <w:bookmarkStart w:id="64" w:name="_Toc134720573"/>
      <w:bookmarkStart w:id="65" w:name="_Toc182693248"/>
      <w:r w:rsidRPr="00AE2A07">
        <w:t>2.1.2.</w:t>
      </w:r>
      <w:r w:rsidRPr="00AE2A07">
        <w:rPr>
          <w:spacing w:val="12"/>
        </w:rPr>
        <w:t xml:space="preserve"> </w:t>
      </w:r>
      <w:bookmarkEnd w:id="64"/>
      <w:r w:rsidR="00CD0034">
        <w:t>Ngưỡng toàn cục (Global Thresholding)</w:t>
      </w:r>
      <w:bookmarkEnd w:id="65"/>
    </w:p>
    <w:p w14:paraId="5B8D20B0" w14:textId="44B3443F" w:rsidR="00076984" w:rsidRPr="00AE2A07" w:rsidRDefault="00425E1B" w:rsidP="00AD5411">
      <w:pPr>
        <w:pStyle w:val="Heading4"/>
      </w:pPr>
      <w:bookmarkStart w:id="66" w:name="_Toc182693249"/>
      <w:r w:rsidRPr="00AE2A07">
        <w:rPr>
          <w:lang w:val="en-US"/>
        </w:rPr>
        <w:t>2</w:t>
      </w:r>
      <w:r w:rsidRPr="00AE2A07">
        <w:t>.</w:t>
      </w:r>
      <w:r w:rsidRPr="00AE2A07">
        <w:rPr>
          <w:lang w:val="en-US"/>
        </w:rPr>
        <w:t>1</w:t>
      </w:r>
      <w:r w:rsidRPr="00AE2A07">
        <w:t xml:space="preserve">.2.1. </w:t>
      </w:r>
      <w:r w:rsidR="00CD0034">
        <w:rPr>
          <w:lang w:val="en-US"/>
        </w:rPr>
        <w:t>Lý thuyết</w:t>
      </w:r>
      <w:bookmarkEnd w:id="66"/>
    </w:p>
    <w:p w14:paraId="1844DE5C" w14:textId="48CB6AB7" w:rsidR="0028248C" w:rsidRPr="00AE2A07" w:rsidRDefault="0028248C" w:rsidP="00AD5411">
      <w:pPr>
        <w:spacing w:line="372" w:lineRule="auto"/>
        <w:ind w:firstLine="567"/>
        <w:jc w:val="both"/>
        <w:rPr>
          <w:rFonts w:eastAsia="Verdana"/>
          <w:sz w:val="26"/>
          <w:szCs w:val="26"/>
        </w:rPr>
      </w:pPr>
      <w:r w:rsidRPr="00AE2A07">
        <w:rPr>
          <w:rFonts w:eastAsia="Verdana"/>
          <w:sz w:val="26"/>
          <w:szCs w:val="26"/>
        </w:rPr>
        <w:t>Global Thresholding là một</w:t>
      </w:r>
      <w:r w:rsidR="00076984" w:rsidRPr="00AE2A07">
        <w:rPr>
          <w:rFonts w:eastAsia="Verdana"/>
          <w:sz w:val="26"/>
          <w:szCs w:val="26"/>
        </w:rPr>
        <w:t xml:space="preserve"> trong các</w:t>
      </w:r>
      <w:r w:rsidRPr="00AE2A07">
        <w:rPr>
          <w:rFonts w:eastAsia="Verdana"/>
          <w:sz w:val="26"/>
          <w:szCs w:val="26"/>
        </w:rPr>
        <w:t xml:space="preserve"> kỹ thuật</w:t>
      </w:r>
      <w:r w:rsidR="00076984" w:rsidRPr="00AE2A07">
        <w:rPr>
          <w:rFonts w:eastAsia="Verdana"/>
          <w:sz w:val="26"/>
          <w:szCs w:val="26"/>
        </w:rPr>
        <w:t xml:space="preserve"> phân ngưỡng (Threshold) đơn giản,</w:t>
      </w:r>
      <w:r w:rsidRPr="00AE2A07">
        <w:rPr>
          <w:rFonts w:eastAsia="Verdana"/>
          <w:sz w:val="26"/>
          <w:szCs w:val="26"/>
        </w:rPr>
        <w:t xml:space="preserve"> được sử dụng rộng rãi,</w:t>
      </w:r>
      <w:r w:rsidR="00076984" w:rsidRPr="00AE2A07">
        <w:t xml:space="preserve"> </w:t>
      </w:r>
      <w:r w:rsidR="00076984" w:rsidRPr="00AE2A07">
        <w:rPr>
          <w:rFonts w:eastAsia="Verdana"/>
          <w:sz w:val="26"/>
          <w:szCs w:val="26"/>
        </w:rPr>
        <w:t>trong đó một giá trị ngưỡng duy nhất được áp dụng trên toàn bộ hình ảnh để phân chia các điểm ảnh thành hai nhóm: đối tượng (foreground) và nền (background)</w:t>
      </w:r>
      <w:r w:rsidRPr="00AE2A07">
        <w:rPr>
          <w:rFonts w:eastAsia="Verdana"/>
          <w:sz w:val="26"/>
          <w:szCs w:val="26"/>
        </w:rPr>
        <w:t xml:space="preserve">. </w:t>
      </w:r>
      <w:r w:rsidR="00076984" w:rsidRPr="00AE2A07">
        <w:rPr>
          <w:rFonts w:eastAsia="Verdana"/>
          <w:sz w:val="26"/>
          <w:szCs w:val="26"/>
          <w:lang w:val="vi-VN"/>
        </w:rPr>
        <w:t>Mục tiêu của ngưỡng toàn cục là xác định ranh giới giữa các điểm ảnh thuộc đối tượng và các điểm ảnh thuộc nền, dựa trên cường độ sáng của từng điểm ảnh.</w:t>
      </w:r>
      <w:r w:rsidRPr="00AE2A07">
        <w:rPr>
          <w:rFonts w:eastAsia="Verdana"/>
          <w:sz w:val="26"/>
          <w:szCs w:val="26"/>
        </w:rPr>
        <w:t xml:space="preserve"> </w:t>
      </w:r>
    </w:p>
    <w:p w14:paraId="08C56360" w14:textId="23B2D5B4" w:rsidR="008132B4" w:rsidRPr="00AE2A07" w:rsidRDefault="008132B4" w:rsidP="00076984">
      <w:pPr>
        <w:spacing w:line="372" w:lineRule="auto"/>
        <w:ind w:firstLine="567"/>
        <w:jc w:val="both"/>
        <w:rPr>
          <w:rFonts w:eastAsia="Verdana"/>
          <w:sz w:val="26"/>
          <w:szCs w:val="26"/>
        </w:rPr>
      </w:pPr>
      <w:r w:rsidRPr="00AE2A07">
        <w:rPr>
          <w:rFonts w:eastAsia="Verdana"/>
          <w:noProof/>
          <w:sz w:val="26"/>
          <w:szCs w:val="26"/>
          <w:lang w:val="vi-VN"/>
        </w:rPr>
        <w:drawing>
          <wp:inline distT="0" distB="0" distL="0" distR="0" wp14:anchorId="2CCB6FD8" wp14:editId="4AC7F63A">
            <wp:extent cx="5175849" cy="2471513"/>
            <wp:effectExtent l="0" t="0" r="6350" b="5080"/>
            <wp:docPr id="83189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017" cy="2473981"/>
                    </a:xfrm>
                    <a:prstGeom prst="rect">
                      <a:avLst/>
                    </a:prstGeom>
                    <a:noFill/>
                    <a:ln>
                      <a:noFill/>
                    </a:ln>
                  </pic:spPr>
                </pic:pic>
              </a:graphicData>
            </a:graphic>
          </wp:inline>
        </w:drawing>
      </w:r>
    </w:p>
    <w:p w14:paraId="2C9FEEF7" w14:textId="0ABAC5C6" w:rsidR="00F87064" w:rsidRDefault="008132B4" w:rsidP="009D6350">
      <w:pPr>
        <w:pStyle w:val="FigureCaption"/>
        <w:rPr>
          <w:lang w:val="en-US"/>
        </w:rPr>
      </w:pPr>
      <w:bookmarkStart w:id="67" w:name="_Toc182692818"/>
      <w:r w:rsidRPr="00AE2A07">
        <w:t>Hình</w:t>
      </w:r>
      <w:r w:rsidRPr="00AE2A07">
        <w:rPr>
          <w:spacing w:val="10"/>
        </w:rPr>
        <w:t xml:space="preserve"> </w:t>
      </w:r>
      <w:r w:rsidRPr="00AE2A07">
        <w:t>2.</w:t>
      </w:r>
      <w:r w:rsidR="00713A4E">
        <w:t>5</w:t>
      </w:r>
      <w:r w:rsidRPr="00AE2A07">
        <w:rPr>
          <w:spacing w:val="9"/>
        </w:rPr>
        <w:t xml:space="preserve"> </w:t>
      </w:r>
      <w:r w:rsidRPr="00AE2A07">
        <w:t>Ví dụ sử dụng ngưỡng toàn cục</w:t>
      </w:r>
      <w:bookmarkEnd w:id="67"/>
    </w:p>
    <w:p w14:paraId="103785DE" w14:textId="77777777" w:rsidR="009D6350" w:rsidRPr="009D6350" w:rsidRDefault="009D6350" w:rsidP="009D6350"/>
    <w:p w14:paraId="5DE277D5" w14:textId="40AFCDA4" w:rsidR="009D6350" w:rsidRPr="009D6350" w:rsidRDefault="009D6350" w:rsidP="009D6350">
      <w:pPr>
        <w:pStyle w:val="Heading4"/>
      </w:pPr>
      <w:bookmarkStart w:id="68" w:name="_Toc182693250"/>
      <w:r w:rsidRPr="00AE2A07">
        <w:rPr>
          <w:lang w:val="en-US"/>
        </w:rPr>
        <w:t>2</w:t>
      </w:r>
      <w:r w:rsidRPr="00AE2A07">
        <w:t>.</w:t>
      </w:r>
      <w:r w:rsidRPr="00AE2A07">
        <w:rPr>
          <w:lang w:val="en-US"/>
        </w:rPr>
        <w:t>1</w:t>
      </w:r>
      <w:r w:rsidRPr="00AE2A07">
        <w:t>.2.</w:t>
      </w:r>
      <w:r>
        <w:rPr>
          <w:lang w:val="en-US"/>
        </w:rPr>
        <w:t>2</w:t>
      </w:r>
      <w:r w:rsidRPr="00AE2A07">
        <w:t xml:space="preserve">. </w:t>
      </w:r>
      <w:r>
        <w:rPr>
          <w:lang w:val="en-US"/>
        </w:rPr>
        <w:t>Thuật toán đơn giản để tìm ngưỡng toàn cục</w:t>
      </w:r>
      <w:bookmarkEnd w:id="68"/>
    </w:p>
    <w:p w14:paraId="1F144202" w14:textId="2B66521B" w:rsidR="00F87064" w:rsidRPr="00AE2A07" w:rsidRDefault="00F87064" w:rsidP="00AD5411">
      <w:pPr>
        <w:spacing w:line="372" w:lineRule="auto"/>
        <w:ind w:firstLine="567"/>
        <w:jc w:val="both"/>
        <w:rPr>
          <w:rFonts w:eastAsia="Verdana"/>
          <w:sz w:val="26"/>
          <w:szCs w:val="26"/>
        </w:rPr>
      </w:pPr>
      <w:r w:rsidRPr="00AE2A07">
        <w:rPr>
          <w:rFonts w:eastAsia="Verdana"/>
          <w:sz w:val="26"/>
          <w:szCs w:val="26"/>
        </w:rPr>
        <w:t>Ở một số trường hợp đơn giản khi mà các phân bố cường độ của các điểm ảnh của đối tượng và nền khác biệt rõ ràng, có thể sử dụng một ngưỡng duy nhất (toàn cục) áp dụng cho toàn bộ hình ảnh. Dù ngưỡng toàn cục là phương pháp phù hợp trong nhiều trường hợp, thì chúng vẫn cần có một phương pháp, thuật toán tự động để tìm ra được ngưỡng phù hợp. Dưới đây là thuật toán đơn giản nhất để có thể tìm ra được ngưỡng phù hợp:</w:t>
      </w:r>
    </w:p>
    <w:p w14:paraId="07B519D7" w14:textId="29B35BFF" w:rsidR="00F87064" w:rsidRPr="00AE2A07" w:rsidRDefault="00F87064" w:rsidP="00645D5D">
      <w:pPr>
        <w:spacing w:line="372" w:lineRule="auto"/>
        <w:jc w:val="both"/>
        <w:rPr>
          <w:rFonts w:eastAsia="Verdana"/>
          <w:sz w:val="26"/>
          <w:szCs w:val="26"/>
        </w:rPr>
      </w:pPr>
      <w:r w:rsidRPr="00AE2A07">
        <w:rPr>
          <w:rFonts w:eastAsia="Verdana"/>
          <w:b/>
          <w:bCs/>
          <w:sz w:val="26"/>
          <w:szCs w:val="26"/>
        </w:rPr>
        <w:t>Bước 1</w:t>
      </w:r>
      <w:r w:rsidRPr="00AE2A07">
        <w:rPr>
          <w:rFonts w:eastAsia="Verdana"/>
          <w:sz w:val="26"/>
          <w:szCs w:val="26"/>
        </w:rPr>
        <w:t>: Khởi tạo ngưỡng</w:t>
      </w:r>
    </w:p>
    <w:p w14:paraId="2D445729" w14:textId="1D556545" w:rsidR="00F87064" w:rsidRPr="00AE2A07" w:rsidRDefault="00F87064" w:rsidP="00962FA2">
      <w:pPr>
        <w:spacing w:line="372" w:lineRule="auto"/>
        <w:ind w:firstLine="567"/>
        <w:jc w:val="both"/>
        <w:rPr>
          <w:rFonts w:eastAsia="Verdana"/>
          <w:sz w:val="26"/>
          <w:szCs w:val="26"/>
        </w:rPr>
      </w:pPr>
      <w:r w:rsidRPr="00AE2A07">
        <w:rPr>
          <w:rFonts w:eastAsia="Verdana"/>
          <w:sz w:val="26"/>
          <w:szCs w:val="26"/>
        </w:rPr>
        <w:t>Ban đầu, chọn một giá trị ước lượng cho ngưỡng toàn cục T. Ngưỡng này sẽ giúp phân biệt các điểm ảnh thuộc đối tượng (foreground) và nền (background) trong hình ảnh.</w:t>
      </w:r>
    </w:p>
    <w:p w14:paraId="51901C01" w14:textId="4484D3F6" w:rsidR="00C94F3D" w:rsidRPr="00AE2A07" w:rsidRDefault="00C94F3D" w:rsidP="00962FA2">
      <w:pPr>
        <w:spacing w:line="372" w:lineRule="auto"/>
        <w:ind w:firstLine="567"/>
        <w:jc w:val="both"/>
        <w:rPr>
          <w:rFonts w:eastAsia="Verdana"/>
          <w:i/>
          <w:iCs/>
          <w:sz w:val="26"/>
          <w:szCs w:val="26"/>
        </w:rPr>
      </w:pPr>
      <w:r w:rsidRPr="00AE2A07">
        <w:rPr>
          <w:rFonts w:eastAsia="Verdana"/>
          <w:i/>
          <w:iCs/>
          <w:sz w:val="26"/>
          <w:szCs w:val="26"/>
        </w:rPr>
        <w:t>Thường là chọn giá trị trung bình cường độ sáng của toàn bộ hình ảnh làm ngưỡng ban đầu T</w:t>
      </w:r>
    </w:p>
    <w:p w14:paraId="2C72FDAC" w14:textId="6219A211" w:rsidR="00C94F3D" w:rsidRPr="00AE2A07" w:rsidRDefault="00C94F3D" w:rsidP="00645D5D">
      <w:pPr>
        <w:spacing w:line="372" w:lineRule="auto"/>
        <w:jc w:val="both"/>
        <w:rPr>
          <w:rFonts w:eastAsia="Verdana"/>
          <w:sz w:val="26"/>
          <w:szCs w:val="26"/>
        </w:rPr>
      </w:pPr>
      <w:r w:rsidRPr="00AE2A07">
        <w:rPr>
          <w:rFonts w:eastAsia="Verdana"/>
          <w:b/>
          <w:bCs/>
          <w:sz w:val="26"/>
          <w:szCs w:val="26"/>
        </w:rPr>
        <w:t>Bước 2</w:t>
      </w:r>
      <w:r w:rsidRPr="00AE2A07">
        <w:rPr>
          <w:rFonts w:eastAsia="Verdana"/>
          <w:sz w:val="26"/>
          <w:szCs w:val="26"/>
        </w:rPr>
        <w:t xml:space="preserve">: </w:t>
      </w:r>
      <w:r w:rsidR="00192062" w:rsidRPr="00AE2A07">
        <w:rPr>
          <w:rFonts w:eastAsia="Verdana"/>
          <w:sz w:val="26"/>
          <w:szCs w:val="26"/>
        </w:rPr>
        <w:t xml:space="preserve">Phân </w:t>
      </w:r>
      <w:r w:rsidR="00E83F99">
        <w:rPr>
          <w:rFonts w:eastAsia="Verdana"/>
          <w:sz w:val="26"/>
          <w:szCs w:val="26"/>
        </w:rPr>
        <w:t>vùng</w:t>
      </w:r>
      <w:r w:rsidR="00192062" w:rsidRPr="00AE2A07">
        <w:rPr>
          <w:rFonts w:eastAsia="Verdana"/>
          <w:sz w:val="26"/>
          <w:szCs w:val="26"/>
        </w:rPr>
        <w:t xml:space="preserve"> dựa trên ngưỡng</w:t>
      </w:r>
    </w:p>
    <w:p w14:paraId="6C15C796" w14:textId="0FE49919" w:rsidR="00192062" w:rsidRPr="00AE2A07" w:rsidRDefault="00192062" w:rsidP="006A5C9E">
      <w:pPr>
        <w:spacing w:line="372" w:lineRule="auto"/>
        <w:ind w:firstLine="360"/>
        <w:jc w:val="both"/>
        <w:rPr>
          <w:rFonts w:eastAsia="Verdana"/>
          <w:sz w:val="26"/>
          <w:szCs w:val="26"/>
        </w:rPr>
      </w:pPr>
      <w:r w:rsidRPr="00AE2A07">
        <w:rPr>
          <w:rFonts w:eastAsia="Verdana"/>
          <w:sz w:val="26"/>
          <w:szCs w:val="26"/>
        </w:rPr>
        <w:t>Dùng giá trị ngưỡng T đã chọn để phân loại các điểm ảnh thành hai nhóm:</w:t>
      </w:r>
    </w:p>
    <w:p w14:paraId="6E194E8F" w14:textId="469B7494"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G1​: nhóm các điểm ảnh có cường độ lớn hơn T (thường là thuộc đối tượng).</w:t>
      </w:r>
    </w:p>
    <w:p w14:paraId="43216558" w14:textId="6C17F9C7"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G2​: nhóm các điểm ảnh có cường độ nhỏ hơn hoặc bằng T (thường là thuộc nền).</w:t>
      </w:r>
    </w:p>
    <w:p w14:paraId="03F74918" w14:textId="7C9EFDAE" w:rsidR="00192062" w:rsidRPr="00AE2A07" w:rsidRDefault="005203CF" w:rsidP="00645D5D">
      <w:pPr>
        <w:spacing w:line="372" w:lineRule="auto"/>
        <w:jc w:val="both"/>
        <w:rPr>
          <w:rFonts w:eastAsia="Verdana"/>
          <w:sz w:val="26"/>
          <w:szCs w:val="26"/>
        </w:rPr>
      </w:pPr>
      <w:r w:rsidRPr="00AE2A07">
        <w:rPr>
          <w:rFonts w:eastAsia="Verdana"/>
          <w:b/>
          <w:bCs/>
          <w:sz w:val="26"/>
          <w:szCs w:val="26"/>
        </w:rPr>
        <w:t xml:space="preserve">Bước 3: </w:t>
      </w:r>
      <w:r w:rsidRPr="00AE2A07">
        <w:rPr>
          <w:rFonts w:eastAsia="Verdana"/>
          <w:sz w:val="26"/>
          <w:szCs w:val="26"/>
        </w:rPr>
        <w:t>Tính giá trị trung bình cho mỗi nhóm</w:t>
      </w:r>
    </w:p>
    <w:p w14:paraId="2EECF04E" w14:textId="75DF93F1" w:rsidR="005203CF" w:rsidRPr="00AE2A07" w:rsidRDefault="005203CF" w:rsidP="006A5C9E">
      <w:pPr>
        <w:spacing w:line="372" w:lineRule="auto"/>
        <w:ind w:firstLine="360"/>
        <w:jc w:val="both"/>
        <w:rPr>
          <w:rFonts w:eastAsia="Verdana"/>
          <w:sz w:val="26"/>
          <w:szCs w:val="26"/>
        </w:rPr>
      </w:pPr>
      <w:r w:rsidRPr="00AE2A07">
        <w:rPr>
          <w:rFonts w:eastAsia="Verdana"/>
          <w:sz w:val="26"/>
          <w:szCs w:val="26"/>
        </w:rPr>
        <w:t>Tính trung bình cường độ sáng của các điểm ảnh trong mỗi nhóm:</w:t>
      </w:r>
    </w:p>
    <w:p w14:paraId="0B4D40BC" w14:textId="5549B00D"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m1: Trung bình cường độ của nhóm G1</w:t>
      </w:r>
    </w:p>
    <w:p w14:paraId="4EE939BE" w14:textId="4FF5EF60"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m2: Trung bình cường độ của nhóm G2</w:t>
      </w:r>
    </w:p>
    <w:p w14:paraId="500B7560" w14:textId="746A0E0F" w:rsidR="00F87064" w:rsidRPr="00AE2A07" w:rsidRDefault="005203CF" w:rsidP="00645D5D">
      <w:pPr>
        <w:spacing w:line="372" w:lineRule="auto"/>
        <w:jc w:val="both"/>
        <w:rPr>
          <w:rFonts w:eastAsia="Verdana"/>
          <w:sz w:val="26"/>
          <w:szCs w:val="26"/>
        </w:rPr>
      </w:pPr>
      <w:r w:rsidRPr="00AE2A07">
        <w:rPr>
          <w:rFonts w:eastAsia="Verdana"/>
          <w:b/>
          <w:bCs/>
          <w:sz w:val="26"/>
          <w:szCs w:val="26"/>
        </w:rPr>
        <w:t>Bước 4:</w:t>
      </w:r>
      <w:r w:rsidRPr="00AE2A07">
        <w:rPr>
          <w:rFonts w:eastAsia="Verdana"/>
          <w:sz w:val="26"/>
          <w:szCs w:val="26"/>
        </w:rPr>
        <w:t xml:space="preserve"> Cập nhật ngưỡng mới</w:t>
      </w:r>
    </w:p>
    <w:p w14:paraId="54D92520" w14:textId="0AD6E326" w:rsidR="005203CF" w:rsidRPr="00AE2A07" w:rsidRDefault="005203CF" w:rsidP="006A5C9E">
      <w:pPr>
        <w:spacing w:line="372" w:lineRule="auto"/>
        <w:ind w:firstLine="567"/>
        <w:jc w:val="both"/>
        <w:rPr>
          <w:rFonts w:eastAsia="Verdana"/>
          <w:sz w:val="26"/>
          <w:szCs w:val="26"/>
        </w:rPr>
      </w:pPr>
      <w:r w:rsidRPr="00AE2A07">
        <w:rPr>
          <w:rFonts w:eastAsia="Verdana"/>
          <w:sz w:val="26"/>
          <w:szCs w:val="26"/>
        </w:rPr>
        <w:t>Cập nhật ngưỡng mới bằng cách lấy trung bình của m1 và m2</w:t>
      </w:r>
    </w:p>
    <w:p w14:paraId="7BC6F641" w14:textId="6194B98D" w:rsidR="005203CF" w:rsidRPr="00AE2A07" w:rsidRDefault="005203CF" w:rsidP="005203CF">
      <w:pPr>
        <w:rPr>
          <w:rFonts w:eastAsia="Verdana"/>
          <w:sz w:val="26"/>
          <w:szCs w:val="26"/>
        </w:rPr>
      </w:pPr>
      <m:oMathPara>
        <m:oMath>
          <m:r>
            <m:rPr>
              <m:nor/>
            </m:rPr>
            <w:rPr>
              <w:sz w:val="26"/>
              <w:szCs w:val="26"/>
            </w:rPr>
            <m:t>T</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m:rPr>
              <m:nor/>
            </m:rPr>
            <w:rPr>
              <w:sz w:val="26"/>
              <w:szCs w:val="26"/>
            </w:rPr>
            <m:t>(m1 + m2)</m:t>
          </m:r>
        </m:oMath>
      </m:oMathPara>
    </w:p>
    <w:p w14:paraId="77E8EF18" w14:textId="77777777" w:rsidR="005203CF" w:rsidRPr="00AE2A07" w:rsidRDefault="005203CF" w:rsidP="005203CF">
      <w:pPr>
        <w:rPr>
          <w:rFonts w:eastAsia="Verdana"/>
          <w:sz w:val="26"/>
          <w:szCs w:val="26"/>
        </w:rPr>
      </w:pPr>
    </w:p>
    <w:p w14:paraId="33B70970" w14:textId="137FD641" w:rsidR="005203CF" w:rsidRPr="00AE2A07" w:rsidRDefault="005203CF" w:rsidP="00645D5D">
      <w:pPr>
        <w:spacing w:line="372" w:lineRule="auto"/>
        <w:jc w:val="both"/>
        <w:rPr>
          <w:rFonts w:eastAsia="Verdana"/>
          <w:sz w:val="26"/>
          <w:szCs w:val="26"/>
        </w:rPr>
      </w:pPr>
      <w:r w:rsidRPr="00AE2A07">
        <w:rPr>
          <w:rFonts w:eastAsia="Verdana"/>
          <w:sz w:val="26"/>
          <w:szCs w:val="26"/>
        </w:rPr>
        <w:t>Ngưỡng này sẽ được dùng cho vòng lặp tiếp theo để tiếp tục cải thiện độ chính xác.</w:t>
      </w:r>
    </w:p>
    <w:p w14:paraId="56FE4465" w14:textId="1769C131" w:rsidR="005203CF" w:rsidRPr="00AE2A07" w:rsidRDefault="005203CF" w:rsidP="00645D5D">
      <w:pPr>
        <w:spacing w:line="372" w:lineRule="auto"/>
        <w:jc w:val="both"/>
        <w:rPr>
          <w:rFonts w:eastAsia="Verdana"/>
          <w:sz w:val="26"/>
          <w:szCs w:val="26"/>
        </w:rPr>
      </w:pPr>
      <w:r w:rsidRPr="00AE2A07">
        <w:rPr>
          <w:rFonts w:eastAsia="Verdana"/>
          <w:b/>
          <w:bCs/>
          <w:sz w:val="26"/>
          <w:szCs w:val="26"/>
        </w:rPr>
        <w:t xml:space="preserve">Bước 5: </w:t>
      </w:r>
      <w:r w:rsidR="00106471" w:rsidRPr="00AE2A07">
        <w:rPr>
          <w:rFonts w:eastAsia="Verdana"/>
          <w:sz w:val="26"/>
          <w:szCs w:val="26"/>
        </w:rPr>
        <w:t>Lặp lại</w:t>
      </w:r>
    </w:p>
    <w:p w14:paraId="4EF4FFF1" w14:textId="55FBE61C" w:rsidR="00B52901" w:rsidRPr="00AE2A07" w:rsidRDefault="00106471" w:rsidP="00E46EAF">
      <w:pPr>
        <w:spacing w:line="372" w:lineRule="auto"/>
        <w:ind w:firstLine="567"/>
        <w:jc w:val="both"/>
        <w:rPr>
          <w:rFonts w:eastAsia="Verdana"/>
          <w:sz w:val="26"/>
          <w:szCs w:val="26"/>
        </w:rPr>
      </w:pPr>
      <w:r w:rsidRPr="00AE2A07">
        <w:rPr>
          <w:rFonts w:eastAsia="Verdana"/>
          <w:sz w:val="26"/>
          <w:szCs w:val="26"/>
        </w:rPr>
        <w:lastRenderedPageBreak/>
        <w:t>Quá trình trên (từ Bước 2 đến Bước 4) sẽ được lặp lại cho đến khi sự chênh lệch giữa các giá trị ngưỡng T của các vòng lặp kế tiếp nhỏ hơn một giá trị nhỏ ΔT được xác định trước. Điều này đảm bảo rằng thuật toán dừng lại khi giá trị ngưỡng đã ổn định và không thay đổi nhiều nữa.</w:t>
      </w:r>
    </w:p>
    <w:p w14:paraId="27B0CF9D" w14:textId="47FE95C5" w:rsidR="00B52901" w:rsidRPr="00AE2A07" w:rsidRDefault="00B52901" w:rsidP="00E46EAF">
      <w:pPr>
        <w:spacing w:line="372" w:lineRule="auto"/>
        <w:ind w:firstLine="567"/>
        <w:jc w:val="both"/>
        <w:rPr>
          <w:rFonts w:eastAsia="Verdana"/>
          <w:sz w:val="26"/>
          <w:szCs w:val="26"/>
        </w:rPr>
      </w:pPr>
      <w:r w:rsidRPr="00AE2A07">
        <w:rPr>
          <w:rFonts w:eastAsia="Verdana"/>
          <w:sz w:val="26"/>
          <w:szCs w:val="26"/>
        </w:rPr>
        <w:t>Thuật toán này hoạt động hiệu quả trong các tình huống mà biểu đồ cường độ của hình ảnh có hai "đỉnh" rõ rệt, tương ứng với các điểm ảnh của đối tượng và nền. Điều này có nghĩa là cường độ của các điểm ảnh trong đối tượng và nền khác biệt đủ rõ để có thể xác định một ngưỡng duy nhất phân tách chúng.</w:t>
      </w:r>
    </w:p>
    <w:p w14:paraId="45197FB8" w14:textId="2EDFC063" w:rsidR="00B52901" w:rsidRPr="00AE2A07" w:rsidRDefault="00B52901" w:rsidP="00E46EAF">
      <w:pPr>
        <w:spacing w:line="372" w:lineRule="auto"/>
        <w:ind w:firstLine="567"/>
        <w:jc w:val="both"/>
        <w:rPr>
          <w:rFonts w:eastAsia="Verdana"/>
          <w:sz w:val="26"/>
          <w:szCs w:val="26"/>
        </w:rPr>
      </w:pPr>
      <w:r w:rsidRPr="00AE2A07">
        <w:rPr>
          <w:rFonts w:eastAsia="Verdana"/>
          <w:sz w:val="26"/>
          <w:szCs w:val="26"/>
        </w:rPr>
        <w:t>Giá trị ΔT cho phép điều chỉnh độ nhạy của thuật toán: nếu ΔT lớn, số lần lặp sẽ ít hơn, nhưng có thể không tối ưu. Nếu ΔT</w:t>
      </w:r>
      <w:r w:rsidR="00BD225A" w:rsidRPr="00AE2A07">
        <w:rPr>
          <w:rFonts w:eastAsia="Verdana"/>
          <w:sz w:val="26"/>
          <w:szCs w:val="26"/>
        </w:rPr>
        <w:t xml:space="preserve"> nhỏ</w:t>
      </w:r>
      <w:r w:rsidRPr="00AE2A07">
        <w:rPr>
          <w:rFonts w:eastAsia="Verdana"/>
          <w:sz w:val="26"/>
          <w:szCs w:val="26"/>
        </w:rPr>
        <w:t>, thuật toán sẽ lặp nhiều hơn để đạt kết quả chính xác hơn.</w:t>
      </w:r>
      <w:r w:rsidR="00BD225A" w:rsidRPr="00AE2A07">
        <w:rPr>
          <w:rFonts w:eastAsia="Verdana"/>
          <w:sz w:val="26"/>
          <w:szCs w:val="26"/>
        </w:rPr>
        <w:t xml:space="preserve"> Tùy vào độ quan trọng của bài toán, yêu cầu độ chính cao hay ưu tiên tốc độ hơn mà chúng ta có thể tùy chỉnh giá trị của ΔT là lớn hay nhỏ.</w:t>
      </w:r>
    </w:p>
    <w:p w14:paraId="315A990C" w14:textId="4DAB1333" w:rsidR="00B52901" w:rsidRPr="00AE2A07" w:rsidRDefault="00B52901" w:rsidP="00E46EAF">
      <w:pPr>
        <w:spacing w:line="372" w:lineRule="auto"/>
        <w:ind w:firstLine="567"/>
        <w:jc w:val="both"/>
        <w:rPr>
          <w:rFonts w:eastAsia="Verdana"/>
          <w:sz w:val="26"/>
          <w:szCs w:val="26"/>
        </w:rPr>
      </w:pPr>
      <w:r w:rsidRPr="00AE2A07">
        <w:rPr>
          <w:rFonts w:eastAsia="Verdana"/>
          <w:sz w:val="26"/>
          <w:szCs w:val="26"/>
        </w:rPr>
        <w:t>Giá trị trung bình của hình ảnh là một lựa chọn tốt cho ngưỡng khởi tạo vì nó đại diện cho cường độ trung bình trong toàn bộ hình ảnh.</w:t>
      </w:r>
    </w:p>
    <w:p w14:paraId="7428FB55" w14:textId="59C3FD36" w:rsidR="00B52901" w:rsidRDefault="00B52901" w:rsidP="00E46EAF">
      <w:pPr>
        <w:spacing w:line="372" w:lineRule="auto"/>
        <w:ind w:firstLine="567"/>
        <w:jc w:val="both"/>
        <w:rPr>
          <w:rFonts w:eastAsia="Verdana"/>
          <w:sz w:val="26"/>
          <w:szCs w:val="26"/>
        </w:rPr>
      </w:pPr>
      <w:r w:rsidRPr="00AE2A07">
        <w:rPr>
          <w:rFonts w:eastAsia="Verdana"/>
          <w:sz w:val="26"/>
          <w:szCs w:val="26"/>
        </w:rPr>
        <w:t>Thuật toán này rất đơn giản và dễ thực hiện, tuy nhiên nó chỉ hiệu quả khi có sự phân biệt rõ giữa đối tượng và nền. Trong những trường hợp khác, phương pháp ngưỡng toàn cục</w:t>
      </w:r>
      <w:r w:rsidR="001E422E" w:rsidRPr="00AE2A07">
        <w:rPr>
          <w:rFonts w:eastAsia="Verdana"/>
          <w:sz w:val="26"/>
          <w:szCs w:val="26"/>
        </w:rPr>
        <w:t xml:space="preserve"> đơn giản</w:t>
      </w:r>
      <w:r w:rsidRPr="00AE2A07">
        <w:rPr>
          <w:rFonts w:eastAsia="Verdana"/>
          <w:sz w:val="26"/>
          <w:szCs w:val="26"/>
        </w:rPr>
        <w:t xml:space="preserve"> này có thể không đủ hiệu quả và cần các phương pháp phức tạp hơn.</w:t>
      </w:r>
    </w:p>
    <w:p w14:paraId="06AC44C2" w14:textId="77777777" w:rsidR="00BA2D1B" w:rsidRPr="00AE2A07" w:rsidRDefault="00BA2D1B" w:rsidP="00645D5D">
      <w:pPr>
        <w:spacing w:line="372" w:lineRule="auto"/>
        <w:jc w:val="both"/>
        <w:rPr>
          <w:rFonts w:eastAsia="Verdana"/>
          <w:sz w:val="26"/>
          <w:szCs w:val="26"/>
        </w:rPr>
      </w:pPr>
    </w:p>
    <w:p w14:paraId="291BFB2B" w14:textId="59CC491B" w:rsidR="00BA2D1B" w:rsidRPr="00BA2D1B" w:rsidRDefault="00BA2D1B" w:rsidP="00BA2D1B">
      <w:pPr>
        <w:pStyle w:val="Heading4"/>
      </w:pPr>
      <w:bookmarkStart w:id="69" w:name="_Toc182693251"/>
      <w:r w:rsidRPr="00AE2A07">
        <w:rPr>
          <w:lang w:val="en-US"/>
        </w:rPr>
        <w:t>2</w:t>
      </w:r>
      <w:r w:rsidRPr="00AE2A07">
        <w:t>.</w:t>
      </w:r>
      <w:r w:rsidRPr="00AE2A07">
        <w:rPr>
          <w:lang w:val="en-US"/>
        </w:rPr>
        <w:t>1</w:t>
      </w:r>
      <w:r w:rsidRPr="00AE2A07">
        <w:t>.2.</w:t>
      </w:r>
      <w:r>
        <w:rPr>
          <w:lang w:val="en-US"/>
        </w:rPr>
        <w:t>3</w:t>
      </w:r>
      <w:r w:rsidRPr="00AE2A07">
        <w:t xml:space="preserve">. </w:t>
      </w:r>
      <w:r>
        <w:rPr>
          <w:lang w:val="en-US"/>
        </w:rPr>
        <w:t>T</w:t>
      </w:r>
      <w:r w:rsidR="006F2163">
        <w:rPr>
          <w:lang w:val="en-US"/>
        </w:rPr>
        <w:t>ì</w:t>
      </w:r>
      <w:r>
        <w:rPr>
          <w:lang w:val="en-US"/>
        </w:rPr>
        <w:t>m ngưỡng toàn cục tối ưu bằng phương pháp Otsu</w:t>
      </w:r>
      <w:bookmarkEnd w:id="69"/>
    </w:p>
    <w:p w14:paraId="58B6FCB0" w14:textId="3903F2FA" w:rsidR="003C43F1" w:rsidRDefault="007D244A" w:rsidP="0094405F">
      <w:pPr>
        <w:spacing w:line="372" w:lineRule="auto"/>
        <w:ind w:firstLine="567"/>
        <w:jc w:val="both"/>
        <w:rPr>
          <w:rFonts w:eastAsia="Verdana"/>
          <w:sz w:val="26"/>
          <w:szCs w:val="26"/>
        </w:rPr>
      </w:pPr>
      <w:r w:rsidRPr="00AE2A07">
        <w:rPr>
          <w:rFonts w:eastAsia="Verdana"/>
          <w:sz w:val="26"/>
          <w:szCs w:val="26"/>
        </w:rPr>
        <w:t>Phương pháp Otsu, được đặt theo tên của một nhà nghiên cứu người Nhật đã nghĩ ra ý tưởng cho việc tính ngưỡng một cách tự động  </w:t>
      </w:r>
      <w:hyperlink r:id="rId27" w:tooltip="Otsu Nobuyuki" w:history="1">
        <w:r w:rsidRPr="00AE2A07">
          <w:rPr>
            <w:rFonts w:eastAsia="Arial"/>
            <w:i/>
            <w:iCs/>
            <w:sz w:val="26"/>
            <w:szCs w:val="26"/>
          </w:rPr>
          <w:t>Nobuyuki Otsu</w:t>
        </w:r>
        <w:r w:rsidRPr="00AE2A07">
          <w:rPr>
            <w:rFonts w:eastAsia="Arial"/>
          </w:rPr>
          <w:t> </w:t>
        </w:r>
      </w:hyperlink>
      <w:r w:rsidRPr="00AE2A07">
        <w:rPr>
          <w:rFonts w:eastAsia="Verdana"/>
          <w:sz w:val="26"/>
          <w:szCs w:val="26"/>
        </w:rPr>
        <w:t>(</w:t>
      </w:r>
      <w:r w:rsidRPr="00AE2A07">
        <w:rPr>
          <w:rFonts w:eastAsia="MS Gothic"/>
          <w:sz w:val="26"/>
          <w:szCs w:val="26"/>
        </w:rPr>
        <w:t>大津展之</w:t>
      </w:r>
      <w:r w:rsidRPr="00AE2A07">
        <w:rPr>
          <w:rFonts w:eastAsia="Verdana"/>
          <w:sz w:val="26"/>
          <w:szCs w:val="26"/>
        </w:rPr>
        <w:t xml:space="preserve">, Ōtsu Nobuyuki ) . </w:t>
      </w:r>
      <w:r w:rsidR="0094405F" w:rsidRPr="00AE2A07">
        <w:rPr>
          <w:rFonts w:eastAsia="Verdana"/>
          <w:sz w:val="26"/>
          <w:szCs w:val="26"/>
        </w:rPr>
        <w:t xml:space="preserve">Thuật toán Otsu là một phương pháp để xác định ngưỡng phân </w:t>
      </w:r>
      <w:r w:rsidR="00E83F99">
        <w:rPr>
          <w:rFonts w:eastAsia="Verdana"/>
          <w:sz w:val="26"/>
          <w:szCs w:val="26"/>
        </w:rPr>
        <w:t>vùng</w:t>
      </w:r>
      <w:r w:rsidR="0094405F" w:rsidRPr="00AE2A07">
        <w:rPr>
          <w:rFonts w:eastAsia="Verdana"/>
          <w:sz w:val="26"/>
          <w:szCs w:val="26"/>
        </w:rPr>
        <w:t xml:space="preserve"> ảnh tự động trong xử lý ảnh. Nó dựa trên việc phân tích biểu đồ phân bố điểm ảnh (histogram) của ảnh nhằm tìm ra một giá trị ngưỡng tối ưu để phân tách các vùng có cường độ sáng khác nhau.</w:t>
      </w:r>
      <w:r w:rsidR="004B0F3D" w:rsidRPr="00AE2A07">
        <w:rPr>
          <w:rFonts w:eastAsia="Verdana"/>
          <w:sz w:val="26"/>
          <w:szCs w:val="26"/>
        </w:rPr>
        <w:t xml:space="preserve"> Phương pháp này tìm ngưỡng sao cho sự phân biệt giữa các vùng sáng và tối trong ảnh là lớn nhất.</w:t>
      </w:r>
      <w:r w:rsidR="0073068F">
        <w:rPr>
          <w:rFonts w:eastAsia="Verdana"/>
          <w:sz w:val="26"/>
          <w:szCs w:val="26"/>
        </w:rPr>
        <w:t xml:space="preserve"> Dưới đây là hình ảnh </w:t>
      </w:r>
      <w:r w:rsidR="00E326FB">
        <w:rPr>
          <w:rFonts w:eastAsia="Verdana"/>
          <w:sz w:val="26"/>
          <w:szCs w:val="26"/>
        </w:rPr>
        <w:t>ví dụ</w:t>
      </w:r>
      <w:r w:rsidR="0073068F">
        <w:rPr>
          <w:rFonts w:eastAsia="Verdana"/>
          <w:sz w:val="26"/>
          <w:szCs w:val="26"/>
        </w:rPr>
        <w:t xml:space="preserve"> cho quá trình </w:t>
      </w:r>
      <w:r w:rsidR="00E326FB">
        <w:rPr>
          <w:rFonts w:eastAsia="Verdana"/>
          <w:sz w:val="26"/>
          <w:szCs w:val="26"/>
        </w:rPr>
        <w:t xml:space="preserve">phân ngưỡng, từ trái qua phải là ảnh gốc, </w:t>
      </w:r>
      <w:r w:rsidR="00E326FB" w:rsidRPr="00AE2A07">
        <w:rPr>
          <w:rFonts w:eastAsia="Verdana"/>
          <w:sz w:val="26"/>
          <w:szCs w:val="26"/>
        </w:rPr>
        <w:t>biểu đồ phân bố điểm ảnh (histogram)</w:t>
      </w:r>
      <w:r w:rsidR="00E326FB">
        <w:rPr>
          <w:rFonts w:eastAsia="Verdana"/>
          <w:sz w:val="26"/>
          <w:szCs w:val="26"/>
        </w:rPr>
        <w:t xml:space="preserve">, và </w:t>
      </w:r>
      <w:r w:rsidR="00E326FB">
        <w:rPr>
          <w:rFonts w:eastAsia="Verdana"/>
          <w:sz w:val="26"/>
          <w:szCs w:val="26"/>
        </w:rPr>
        <w:lastRenderedPageBreak/>
        <w:t>hình ảnh kết quả sau khi được phân ngưỡng</w:t>
      </w:r>
      <w:r w:rsidR="00EC6D2E">
        <w:rPr>
          <w:rFonts w:eastAsia="Verdana"/>
          <w:sz w:val="26"/>
          <w:szCs w:val="26"/>
        </w:rPr>
        <w:t xml:space="preserve"> (hình ảnh được lấy từ </w:t>
      </w:r>
      <w:r w:rsidR="00EC6D2E" w:rsidRPr="00EC6D2E">
        <w:rPr>
          <w:rFonts w:eastAsia="Verdana"/>
          <w:sz w:val="26"/>
          <w:szCs w:val="26"/>
        </w:rPr>
        <w:t>Viện Tiêu chuẩn và Công nghệ Quốc gia</w:t>
      </w:r>
      <w:r w:rsidR="00EC6D2E">
        <w:rPr>
          <w:rFonts w:eastAsia="Verdana"/>
          <w:sz w:val="26"/>
          <w:szCs w:val="26"/>
        </w:rPr>
        <w:t xml:space="preserve"> Hoa Kỳ - </w:t>
      </w:r>
      <w:r w:rsidR="00EC6D2E" w:rsidRPr="00EC6D2E">
        <w:rPr>
          <w:rFonts w:eastAsia="Verdana"/>
          <w:sz w:val="26"/>
          <w:szCs w:val="26"/>
        </w:rPr>
        <w:t>National Institute of Standards and Technology</w:t>
      </w:r>
      <w:r w:rsidR="00EC6D2E">
        <w:rPr>
          <w:rFonts w:eastAsia="Verdana"/>
          <w:sz w:val="26"/>
          <w:szCs w:val="26"/>
        </w:rPr>
        <w:t>)</w:t>
      </w:r>
      <w:r w:rsidR="00E326FB">
        <w:rPr>
          <w:rFonts w:eastAsia="Verdana"/>
          <w:sz w:val="26"/>
          <w:szCs w:val="26"/>
        </w:rPr>
        <w:t>:</w:t>
      </w:r>
    </w:p>
    <w:p w14:paraId="402288C4" w14:textId="49179477" w:rsidR="0073068F" w:rsidRDefault="0073068F" w:rsidP="0094405F">
      <w:pPr>
        <w:spacing w:line="372" w:lineRule="auto"/>
        <w:ind w:firstLine="567"/>
        <w:jc w:val="both"/>
        <w:rPr>
          <w:rFonts w:eastAsia="Verdana"/>
          <w:sz w:val="26"/>
          <w:szCs w:val="26"/>
        </w:rPr>
      </w:pPr>
      <w:r w:rsidRPr="0073068F">
        <w:rPr>
          <w:rFonts w:eastAsia="Verdana"/>
          <w:noProof/>
          <w:sz w:val="26"/>
          <w:szCs w:val="26"/>
        </w:rPr>
        <w:drawing>
          <wp:inline distT="0" distB="0" distL="0" distR="0" wp14:anchorId="28A77C5D" wp14:editId="408FC348">
            <wp:extent cx="5072879" cy="2001328"/>
            <wp:effectExtent l="0" t="0" r="0" b="0"/>
            <wp:docPr id="667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15" name=""/>
                    <pic:cNvPicPr/>
                  </pic:nvPicPr>
                  <pic:blipFill>
                    <a:blip r:embed="rId28"/>
                    <a:stretch>
                      <a:fillRect/>
                    </a:stretch>
                  </pic:blipFill>
                  <pic:spPr>
                    <a:xfrm>
                      <a:off x="0" y="0"/>
                      <a:ext cx="5085687" cy="2006381"/>
                    </a:xfrm>
                    <a:prstGeom prst="rect">
                      <a:avLst/>
                    </a:prstGeom>
                  </pic:spPr>
                </pic:pic>
              </a:graphicData>
            </a:graphic>
          </wp:inline>
        </w:drawing>
      </w:r>
    </w:p>
    <w:p w14:paraId="47AD85FC" w14:textId="489D956F" w:rsidR="0073068F" w:rsidRPr="00E326FB" w:rsidRDefault="0073068F" w:rsidP="008318B3">
      <w:pPr>
        <w:pStyle w:val="FigureCaption"/>
        <w:rPr>
          <w:w w:val="102"/>
        </w:rPr>
      </w:pPr>
      <w:bookmarkStart w:id="70" w:name="_Toc182692819"/>
      <w:r w:rsidRPr="00AE2A07">
        <w:t>Hình</w:t>
      </w:r>
      <w:r w:rsidRPr="00AE2A07">
        <w:rPr>
          <w:spacing w:val="10"/>
        </w:rPr>
        <w:t xml:space="preserve"> </w:t>
      </w:r>
      <w:r w:rsidRPr="00AE2A07">
        <w:t>2.</w:t>
      </w:r>
      <w:r w:rsidR="00713A4E">
        <w:t>6</w:t>
      </w:r>
      <w:r w:rsidRPr="00AE2A07">
        <w:t xml:space="preserve"> </w:t>
      </w:r>
      <w:r w:rsidR="00E326FB">
        <w:t>Ví dụ phân ngưỡng bằng phương pháp Otsu</w:t>
      </w:r>
      <w:bookmarkEnd w:id="70"/>
    </w:p>
    <w:p w14:paraId="43C1721B" w14:textId="77777777" w:rsidR="0073068F" w:rsidRPr="00AE2A07" w:rsidRDefault="0073068F" w:rsidP="0094405F">
      <w:pPr>
        <w:spacing w:line="372" w:lineRule="auto"/>
        <w:ind w:firstLine="567"/>
        <w:jc w:val="both"/>
        <w:rPr>
          <w:rFonts w:eastAsia="Verdana"/>
          <w:sz w:val="26"/>
          <w:szCs w:val="26"/>
        </w:rPr>
      </w:pPr>
    </w:p>
    <w:p w14:paraId="25CD3A78" w14:textId="0FC244F7" w:rsidR="00875A93" w:rsidRDefault="00F32135" w:rsidP="00166EDE">
      <w:pPr>
        <w:spacing w:line="372" w:lineRule="auto"/>
        <w:ind w:firstLine="567"/>
        <w:jc w:val="both"/>
        <w:rPr>
          <w:rFonts w:eastAsia="Verdana"/>
          <w:sz w:val="26"/>
          <w:szCs w:val="26"/>
        </w:rPr>
      </w:pPr>
      <w:r w:rsidRPr="00AE2A07">
        <w:rPr>
          <w:rFonts w:eastAsia="Verdana"/>
          <w:sz w:val="26"/>
          <w:szCs w:val="26"/>
        </w:rPr>
        <w:t xml:space="preserve">Phương pháp Otsu là một kỹ thuật phân ngưỡng ảnh tự động dựa trên phân tích thống kê. Phương pháp này được thiết kế để tìm ra ngưỡng tối ưu k* nhằm phân chia các pixel của ảnh thành hai lớp sao cho phương sai giữa các lớp đạt giá trị cực đại, từ đó đảm bảo rằng các lớp này có sự phân biệt rõ ràng nhất về mức xám. Cụ thể, cho một ảnh có các mức cường độ xám rời rạc </w:t>
      </w:r>
      <w:r w:rsidR="00875A93" w:rsidRPr="00AE2A07">
        <w:rPr>
          <w:rFonts w:eastAsia="Verdana"/>
          <w:sz w:val="26"/>
          <w:szCs w:val="26"/>
        </w:rPr>
        <w:t xml:space="preserve">i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0,</w:t>
      </w:r>
      <w:r w:rsidR="00875A93" w:rsidRPr="00AE2A07">
        <w:rPr>
          <w:rFonts w:eastAsia="Verdana"/>
          <w:sz w:val="26"/>
          <w:szCs w:val="26"/>
        </w:rPr>
        <w:t xml:space="preserve"> </w:t>
      </w:r>
      <w:r w:rsidRPr="00AE2A07">
        <w:rPr>
          <w:rFonts w:eastAsia="Verdana"/>
          <w:sz w:val="26"/>
          <w:szCs w:val="26"/>
        </w:rPr>
        <w:t>1,</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L</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1 và kích thước M</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N</w:t>
      </w:r>
      <w:r w:rsidR="002A76B5">
        <w:rPr>
          <w:rFonts w:eastAsia="Verdana"/>
          <w:sz w:val="26"/>
          <w:szCs w:val="26"/>
        </w:rPr>
        <w:t xml:space="preserve"> pixel</w:t>
      </w:r>
      <w:r w:rsidRPr="00AE2A07">
        <w:rPr>
          <w:rFonts w:eastAsia="Verdana"/>
          <w:sz w:val="26"/>
          <w:szCs w:val="26"/>
        </w:rPr>
        <w:t xml:space="preserve">, số lượng pixel có mức xám </w:t>
      </w:r>
      <w:r w:rsidRPr="0064019A">
        <w:rPr>
          <w:rFonts w:ascii="Cambria Math" w:eastAsia="Verdana" w:hAnsi="Cambria Math"/>
          <w:sz w:val="26"/>
          <w:szCs w:val="26"/>
        </w:rPr>
        <w:t>i</w:t>
      </w:r>
      <w:r w:rsidRPr="00AE2A07">
        <w:rPr>
          <w:rFonts w:eastAsia="Verdana"/>
          <w:sz w:val="26"/>
          <w:szCs w:val="26"/>
        </w:rPr>
        <w:t xml:space="preserve"> được ký hiệu là </w:t>
      </w:r>
      <m:oMath>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oMath>
      <w:r w:rsidR="002A76B5" w:rsidRPr="00AE2A07">
        <w:rPr>
          <w:rFonts w:eastAsia="Verdana"/>
          <w:sz w:val="26"/>
          <w:szCs w:val="26"/>
        </w:rPr>
        <w:t xml:space="preserve"> </w:t>
      </w:r>
      <w:r w:rsidRPr="00AE2A07">
        <w:rPr>
          <w:rFonts w:eastAsia="Verdana"/>
          <w:sz w:val="26"/>
          <w:szCs w:val="26"/>
        </w:rPr>
        <w:t xml:space="preserve">​. Tổng số pixel trong ảnh là </w:t>
      </w:r>
      <m:oMath>
        <m:r>
          <w:rPr>
            <w:rFonts w:ascii="Cambria Math" w:eastAsia="Verdana" w:hAnsi="Cambria Math"/>
            <w:sz w:val="26"/>
            <w:szCs w:val="26"/>
          </w:rPr>
          <m:t>MN=</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0</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2</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L-1</m:t>
            </m:r>
          </m:sub>
        </m:sSub>
      </m:oMath>
      <w:r w:rsidRPr="00AE2A07">
        <w:rPr>
          <w:rFonts w:eastAsia="Verdana"/>
          <w:sz w:val="26"/>
          <w:szCs w:val="26"/>
        </w:rPr>
        <w:t xml:space="preserve">, và histogram chuẩn hóa </w:t>
      </w: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oMath>
      <w:r w:rsidRPr="00AE2A07">
        <w:rPr>
          <w:rFonts w:eastAsia="Verdana"/>
          <w:sz w:val="26"/>
          <w:szCs w:val="26"/>
        </w:rPr>
        <w:t>​ có thể được tính theo công thức:</w:t>
      </w:r>
    </w:p>
    <w:p w14:paraId="39A09447" w14:textId="77777777" w:rsidR="00943BE6" w:rsidRPr="00AE2A07" w:rsidRDefault="00943BE6" w:rsidP="00875A93">
      <w:pPr>
        <w:spacing w:line="372" w:lineRule="auto"/>
        <w:ind w:firstLine="567"/>
        <w:jc w:val="both"/>
        <w:rPr>
          <w:rFonts w:eastAsia="Verdana"/>
          <w:sz w:val="26"/>
          <w:szCs w:val="26"/>
        </w:rPr>
      </w:pPr>
    </w:p>
    <w:p w14:paraId="0FC21FB7" w14:textId="1A0D8499" w:rsidR="003C43F1" w:rsidRDefault="00000000" w:rsidP="00AE2A07">
      <w:pPr>
        <w:spacing w:line="372" w:lineRule="auto"/>
        <w:ind w:left="1440" w:firstLine="720"/>
        <w:jc w:val="both"/>
        <w:rPr>
          <w:rFonts w:eastAsia="Verdana"/>
          <w:sz w:val="26"/>
          <w:szCs w:val="26"/>
        </w:rPr>
      </w:pP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r>
          <m:rPr>
            <m:sty m:val="p"/>
          </m:rPr>
          <w:rPr>
            <w:rFonts w:ascii="Cambria Math" w:eastAsia="Verdana" w:hAnsi="Cambria Math"/>
            <w:sz w:val="26"/>
            <w:szCs w:val="26"/>
          </w:rPr>
          <m:t xml:space="preserve">​= </m:t>
        </m:r>
        <m:f>
          <m:fPr>
            <m:ctrlPr>
              <w:rPr>
                <w:rFonts w:ascii="Cambria Math" w:eastAsia="Verdana" w:hAnsi="Cambria Math"/>
                <w:sz w:val="26"/>
                <w:szCs w:val="26"/>
              </w:rPr>
            </m:ctrlPr>
          </m:fPr>
          <m:num>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num>
          <m:den>
            <m:r>
              <m:rPr>
                <m:sty m:val="p"/>
              </m:rPr>
              <w:rPr>
                <w:rFonts w:ascii="Cambria Math" w:eastAsia="Verdana" w:hAnsi="Cambria Math"/>
                <w:sz w:val="26"/>
                <w:szCs w:val="26"/>
              </w:rPr>
              <m:t>MN</m:t>
            </m:r>
          </m:den>
        </m:f>
        <m:r>
          <w:rPr>
            <w:rFonts w:ascii="Cambria Math" w:eastAsia="Verdana" w:hAnsi="Cambria Math"/>
            <w:sz w:val="26"/>
            <w:szCs w:val="26"/>
          </w:rPr>
          <m:t xml:space="preserve">      </m:t>
        </m:r>
        <m:r>
          <m:rPr>
            <m:nor/>
          </m:rPr>
          <w:rPr>
            <w:rFonts w:eastAsia="Verdana"/>
            <w:sz w:val="26"/>
            <w:szCs w:val="26"/>
          </w:rPr>
          <m:t xml:space="preserve">, với i = </m:t>
        </m:r>
      </m:oMath>
      <w:r w:rsidR="00AE2A07" w:rsidRPr="00AE2A07">
        <w:rPr>
          <w:rFonts w:eastAsia="Verdana"/>
          <w:sz w:val="26"/>
          <w:szCs w:val="26"/>
        </w:rPr>
        <w:t>0, 1, …, L – 1.</w:t>
      </w:r>
    </w:p>
    <w:p w14:paraId="267CE212" w14:textId="77777777" w:rsidR="00943BE6" w:rsidRDefault="00943BE6" w:rsidP="00AE2A07">
      <w:pPr>
        <w:spacing w:line="372" w:lineRule="auto"/>
        <w:ind w:left="1440" w:firstLine="720"/>
        <w:jc w:val="both"/>
        <w:rPr>
          <w:rFonts w:eastAsia="Verdana"/>
          <w:sz w:val="26"/>
          <w:szCs w:val="26"/>
        </w:rPr>
      </w:pPr>
    </w:p>
    <w:p w14:paraId="11D32CE2" w14:textId="27FAE857" w:rsidR="00AE2A07" w:rsidRDefault="00AE2A07" w:rsidP="00166EDE">
      <w:pPr>
        <w:spacing w:line="372" w:lineRule="auto"/>
        <w:ind w:firstLine="567"/>
        <w:jc w:val="both"/>
        <w:rPr>
          <w:rFonts w:eastAsia="Verdana"/>
          <w:sz w:val="26"/>
          <w:szCs w:val="26"/>
        </w:rPr>
      </w:pPr>
      <w:r>
        <w:rPr>
          <w:rFonts w:eastAsia="Verdana"/>
          <w:sz w:val="26"/>
          <w:szCs w:val="26"/>
        </w:rPr>
        <w:t xml:space="preserve">Sau khi </w:t>
      </w:r>
      <w:r w:rsidRPr="00AE2A07">
        <w:rPr>
          <w:rFonts w:eastAsia="Verdana"/>
          <w:sz w:val="26"/>
          <w:szCs w:val="26"/>
        </w:rPr>
        <w:t>xây dựng histogram chuẩn hóa, ta chọn một ngưỡng kkk để phân ảnh thành hai lớp C1​ và C2​. Lớp C1 bao gồm các pixel có mức xám từ 0 đến k, còn lớp C2​ chứa các pixel có mức xám từ k+1 đến L−1. Xác suất để một pixel thuộc về lớp C1</w:t>
      </w:r>
      <w:r>
        <w:rPr>
          <w:rFonts w:eastAsia="Verdana"/>
          <w:sz w:val="26"/>
          <w:szCs w:val="26"/>
        </w:rPr>
        <w:t xml:space="preserve"> </w:t>
      </w:r>
      <w:r w:rsidRPr="00AE2A07">
        <w:rPr>
          <w:rFonts w:eastAsia="Verdana"/>
          <w:sz w:val="26"/>
          <w:szCs w:val="26"/>
        </w:rPr>
        <w:t>hoặc C2 lần lượt là:</w:t>
      </w:r>
    </w:p>
    <w:p w14:paraId="7FEABAD9" w14:textId="5F1A8E30" w:rsidR="00AE2A07" w:rsidRPr="00AE2A07" w:rsidRDefault="00000000" w:rsidP="00AE2A07">
      <w:pPr>
        <w:spacing w:line="372" w:lineRule="auto"/>
        <w:jc w:val="both"/>
        <w:rPr>
          <w:rFonts w:eastAsia="Verdana"/>
          <w:sz w:val="26"/>
          <w:szCs w:val="26"/>
        </w:rPr>
      </w:pPr>
      <m:oMathPara>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k</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i=k+1</m:t>
              </m:r>
            </m:sub>
            <m:sup>
              <m:r>
                <w:rPr>
                  <w:rFonts w:ascii="Cambria Math" w:eastAsia="Cambria Math" w:hAnsi="Cambria Math" w:cs="Cambria Math"/>
                  <w:sz w:val="26"/>
                  <w:szCs w:val="26"/>
                </w:rPr>
                <m:t>L-1</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=1-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oMath>
      </m:oMathPara>
    </w:p>
    <w:p w14:paraId="1A468079" w14:textId="77777777" w:rsidR="00943BE6" w:rsidRDefault="00943BE6" w:rsidP="00AE2A07">
      <w:pPr>
        <w:spacing w:line="372" w:lineRule="auto"/>
        <w:jc w:val="both"/>
        <w:rPr>
          <w:rFonts w:eastAsia="Verdana"/>
          <w:sz w:val="26"/>
          <w:szCs w:val="26"/>
        </w:rPr>
      </w:pPr>
    </w:p>
    <w:p w14:paraId="2B546193" w14:textId="53159249" w:rsidR="00AE2A07" w:rsidRDefault="00AE2A07" w:rsidP="00AE2A07">
      <w:pPr>
        <w:spacing w:line="372" w:lineRule="auto"/>
        <w:jc w:val="both"/>
        <w:rPr>
          <w:rFonts w:eastAsia="Verdana"/>
          <w:sz w:val="26"/>
          <w:szCs w:val="26"/>
        </w:rPr>
      </w:pPr>
      <w:r w:rsidRPr="00AE2A07">
        <w:rPr>
          <w:rFonts w:eastAsia="Verdana"/>
          <w:sz w:val="26"/>
          <w:szCs w:val="26"/>
        </w:rPr>
        <w:t>Giá trị trung bình</w:t>
      </w:r>
      <w:r w:rsidR="00B835E5">
        <w:rPr>
          <w:rFonts w:eastAsia="Verdana"/>
          <w:sz w:val="26"/>
          <w:szCs w:val="26"/>
        </w:rPr>
        <w:t xml:space="preserve"> cường độ</w:t>
      </w:r>
      <w:r w:rsidRPr="00AE2A07">
        <w:rPr>
          <w:rFonts w:eastAsia="Verdana"/>
          <w:sz w:val="26"/>
          <w:szCs w:val="26"/>
        </w:rPr>
        <w:t xml:space="preserve"> của hai lớp được tính lần lượt bởi:</w:t>
      </w:r>
    </w:p>
    <w:p w14:paraId="6B31074C" w14:textId="77777777" w:rsidR="00943BE6" w:rsidRDefault="00943BE6" w:rsidP="00AE2A07">
      <w:pPr>
        <w:spacing w:line="372" w:lineRule="auto"/>
        <w:jc w:val="both"/>
        <w:rPr>
          <w:rFonts w:eastAsia="Verdana"/>
          <w:sz w:val="26"/>
          <w:szCs w:val="26"/>
        </w:rPr>
      </w:pPr>
    </w:p>
    <w:p w14:paraId="4B08F056" w14:textId="3BFDA773" w:rsidR="00AE2A07" w:rsidRDefault="00000000" w:rsidP="00AE2A07">
      <w:pPr>
        <w:spacing w:line="372" w:lineRule="auto"/>
        <w:jc w:val="both"/>
        <w:rPr>
          <w:rFonts w:eastAsia="Verdana"/>
          <w:sz w:val="26"/>
          <w:szCs w:val="26"/>
        </w:rPr>
      </w:pPr>
      <m:oMathPara>
        <m:oMath>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k</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i=k+1</m:t>
                  </m:r>
                </m:sub>
                <m:sup>
                  <m:r>
                    <w:rPr>
                      <w:rFonts w:ascii="Cambria Math" w:eastAsia="Verdana" w:hAnsi="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r>
                <w:rPr>
                  <w:rFonts w:ascii="Cambria Math" w:eastAsia="Verdana" w:hAnsi="Cambria Math"/>
                  <w:sz w:val="26"/>
                  <w:szCs w:val="26"/>
                </w:rPr>
                <m:t>(k)</m:t>
              </m:r>
            </m:den>
          </m:f>
        </m:oMath>
      </m:oMathPara>
    </w:p>
    <w:p w14:paraId="2A85B749" w14:textId="77777777" w:rsidR="00943BE6" w:rsidRDefault="00943BE6" w:rsidP="00AE2A07">
      <w:pPr>
        <w:spacing w:line="372" w:lineRule="auto"/>
        <w:jc w:val="both"/>
        <w:rPr>
          <w:rFonts w:eastAsia="Verdana"/>
          <w:sz w:val="26"/>
          <w:szCs w:val="26"/>
        </w:rPr>
      </w:pPr>
    </w:p>
    <w:p w14:paraId="57531FD2" w14:textId="148AC3C9" w:rsidR="00AE2A07" w:rsidRDefault="00943BE6" w:rsidP="00AE2A07">
      <w:pPr>
        <w:spacing w:line="372" w:lineRule="auto"/>
        <w:jc w:val="both"/>
        <w:rPr>
          <w:rFonts w:eastAsia="Verdana"/>
          <w:sz w:val="26"/>
          <w:szCs w:val="26"/>
        </w:rPr>
      </w:pPr>
      <w:r w:rsidRPr="00943BE6">
        <w:rPr>
          <w:rFonts w:eastAsia="Verdana"/>
          <w:sz w:val="26"/>
          <w:szCs w:val="26"/>
        </w:rPr>
        <w:t>Trong đó, giá trị trung bình tổng thể của ảnh là:</w:t>
      </w:r>
    </w:p>
    <w:p w14:paraId="4409B019" w14:textId="77777777" w:rsidR="00943BE6" w:rsidRDefault="00943BE6" w:rsidP="00AE2A07">
      <w:pPr>
        <w:spacing w:line="372" w:lineRule="auto"/>
        <w:jc w:val="both"/>
        <w:rPr>
          <w:rFonts w:eastAsia="Verdana"/>
          <w:sz w:val="26"/>
          <w:szCs w:val="26"/>
        </w:rPr>
      </w:pPr>
    </w:p>
    <w:p w14:paraId="46A9560E" w14:textId="3C79747B" w:rsidR="00943BE6" w:rsidRPr="00943BE6" w:rsidRDefault="00943BE6" w:rsidP="00AE2A07">
      <w:pPr>
        <w:spacing w:line="372" w:lineRule="auto"/>
        <w:jc w:val="both"/>
        <w:rPr>
          <w:rFonts w:eastAsia="Verdana"/>
          <w:sz w:val="26"/>
          <w:szCs w:val="26"/>
        </w:rPr>
      </w:pPr>
      <m:oMathPara>
        <m:oMath>
          <m:r>
            <w:rPr>
              <w:rFonts w:ascii="Cambria Math" w:eastAsia="Cambria Math" w:hAnsi="Cambria Math" w:cs="Cambria Math"/>
              <w:sz w:val="26"/>
              <w:szCs w:val="26"/>
            </w:rPr>
            <m:t>m(k)=</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23A8E8D1" w14:textId="77777777" w:rsidR="00B622C6" w:rsidRDefault="00B622C6" w:rsidP="00B622C6">
      <w:pPr>
        <w:spacing w:line="372" w:lineRule="auto"/>
        <w:jc w:val="both"/>
        <w:rPr>
          <w:rFonts w:eastAsia="Verdana"/>
          <w:sz w:val="26"/>
          <w:szCs w:val="26"/>
        </w:rPr>
      </w:pPr>
      <w:r w:rsidRPr="00B622C6">
        <w:rPr>
          <w:rFonts w:eastAsia="Verdana"/>
          <w:sz w:val="26"/>
          <w:szCs w:val="26"/>
        </w:rPr>
        <w:t>Cường độ trung bình của toàn bộ hình ảnh (hay còn gọi là giá trị trung bình toàn cục) được tính bằng:</w:t>
      </w:r>
    </w:p>
    <w:p w14:paraId="635DCE0F" w14:textId="622AEBE7"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4EDA4A4F" w14:textId="77777777" w:rsidR="00B622C6" w:rsidRDefault="00B622C6" w:rsidP="00B622C6">
      <w:pPr>
        <w:spacing w:line="372" w:lineRule="auto"/>
        <w:jc w:val="both"/>
        <w:rPr>
          <w:rFonts w:eastAsia="Verdana"/>
          <w:sz w:val="26"/>
          <w:szCs w:val="26"/>
        </w:rPr>
      </w:pPr>
    </w:p>
    <w:p w14:paraId="7E34DFA0" w14:textId="1E5B2750" w:rsidR="00B622C6" w:rsidRDefault="00B622C6" w:rsidP="00B622C6">
      <w:pPr>
        <w:spacing w:line="372" w:lineRule="auto"/>
        <w:jc w:val="both"/>
        <w:rPr>
          <w:rFonts w:eastAsia="Verdana"/>
          <w:sz w:val="26"/>
          <w:szCs w:val="26"/>
        </w:rPr>
      </w:pPr>
      <w:r w:rsidRPr="00B622C6">
        <w:rPr>
          <w:rFonts w:eastAsia="Verdana"/>
          <w:sz w:val="26"/>
          <w:szCs w:val="26"/>
        </w:rPr>
        <w:t>Tính hợp lệ của hai phương trình sau có thể được kiểm chứng bằng cách thay thế trực tiếp</w:t>
      </w:r>
      <w:r>
        <w:rPr>
          <w:rFonts w:eastAsia="Verdana"/>
          <w:sz w:val="26"/>
          <w:szCs w:val="26"/>
        </w:rPr>
        <w:t xml:space="preserve"> vào</w:t>
      </w:r>
      <w:r w:rsidRPr="00B622C6">
        <w:rPr>
          <w:rFonts w:eastAsia="Verdana"/>
          <w:sz w:val="26"/>
          <w:szCs w:val="26"/>
        </w:rPr>
        <w:t xml:space="preserve"> các kết quả trước đó:</w:t>
      </w:r>
    </w:p>
    <w:p w14:paraId="1FF0C992" w14:textId="14D95CC3"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oMath>
      </m:oMathPara>
    </w:p>
    <w:p w14:paraId="5A6E6EFF" w14:textId="20BD00EA"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=1</m:t>
          </m:r>
        </m:oMath>
      </m:oMathPara>
    </w:p>
    <w:p w14:paraId="68E185B3" w14:textId="77777777" w:rsidR="00B622C6" w:rsidRDefault="00B622C6" w:rsidP="00B622C6">
      <w:pPr>
        <w:spacing w:line="372" w:lineRule="auto"/>
        <w:jc w:val="both"/>
        <w:rPr>
          <w:rFonts w:eastAsia="Verdana"/>
          <w:sz w:val="26"/>
          <w:szCs w:val="26"/>
        </w:rPr>
      </w:pPr>
    </w:p>
    <w:p w14:paraId="422D6408" w14:textId="0A71DFE6" w:rsidR="00B622C6" w:rsidRPr="00B622C6" w:rsidRDefault="00B622C6" w:rsidP="00B622C6">
      <w:pPr>
        <w:spacing w:line="372" w:lineRule="auto"/>
        <w:jc w:val="both"/>
        <w:rPr>
          <w:rFonts w:eastAsia="Verdana"/>
          <w:sz w:val="26"/>
          <w:szCs w:val="26"/>
        </w:rPr>
      </w:pPr>
      <w:r w:rsidRPr="00B622C6">
        <w:rPr>
          <w:rFonts w:eastAsia="Verdana"/>
          <w:sz w:val="26"/>
          <w:szCs w:val="26"/>
        </w:rPr>
        <w:t>Ở đây, chúng ta đã bỏ qua chỉ số k tạm thời để làm rõ ký hiệu. Để đánh giá "độ tốt" của ngưỡng tại mức k, chúng ta sử dụng chỉ số chuẩn hóa, không có đơn vị:</w:t>
      </w:r>
    </w:p>
    <w:p w14:paraId="72B4D909" w14:textId="77777777" w:rsidR="00B622C6" w:rsidRDefault="00B622C6" w:rsidP="00B622C6">
      <w:pPr>
        <w:spacing w:line="372" w:lineRule="auto"/>
        <w:jc w:val="both"/>
        <w:rPr>
          <w:rFonts w:eastAsia="Verdana"/>
          <w:sz w:val="26"/>
          <w:szCs w:val="26"/>
        </w:rPr>
      </w:pPr>
    </w:p>
    <w:p w14:paraId="6375C808" w14:textId="30C06812" w:rsidR="00B622C6" w:rsidRPr="00943BE6" w:rsidRDefault="00D45B90" w:rsidP="00B622C6">
      <w:pPr>
        <w:spacing w:line="372" w:lineRule="auto"/>
        <w:jc w:val="both"/>
        <w:rPr>
          <w:rFonts w:eastAsia="Verdana"/>
          <w:sz w:val="26"/>
          <w:szCs w:val="26"/>
        </w:rPr>
      </w:pPr>
      <m:oMathPara>
        <m:oMath>
          <m:r>
            <w:rPr>
              <w:rFonts w:ascii="Cambria Math" w:eastAsia="Cambria Math" w:hAnsi="Cambria Math" w:cs="Cambria Math"/>
              <w:sz w:val="26"/>
              <w:szCs w:val="26"/>
            </w:rPr>
            <m:t>η=</m:t>
          </m:r>
          <m:f>
            <m:fPr>
              <m:ctrlPr>
                <w:rPr>
                  <w:rFonts w:ascii="Cambria Math" w:eastAsia="Verdana" w:hAnsi="Cambria Math"/>
                  <w:i/>
                  <w:sz w:val="26"/>
                  <w:szCs w:val="26"/>
                </w:rPr>
              </m:ctrlPr>
            </m:fPr>
            <m:num>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num>
            <m:den>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oMath>
      </m:oMathPara>
    </w:p>
    <w:p w14:paraId="14243A39" w14:textId="77777777" w:rsidR="00B622C6" w:rsidRDefault="00B622C6" w:rsidP="00B622C6">
      <w:pPr>
        <w:spacing w:line="372" w:lineRule="auto"/>
        <w:jc w:val="both"/>
        <w:rPr>
          <w:rFonts w:eastAsia="Verdana"/>
          <w:sz w:val="26"/>
          <w:szCs w:val="26"/>
        </w:rPr>
      </w:pPr>
    </w:p>
    <w:p w14:paraId="1C517C3C" w14:textId="32467306" w:rsidR="00D45B90" w:rsidRDefault="00D45B90" w:rsidP="00D45B90">
      <w:pPr>
        <w:spacing w:line="372" w:lineRule="auto"/>
        <w:jc w:val="both"/>
        <w:rPr>
          <w:rFonts w:eastAsia="Verdana"/>
          <w:sz w:val="26"/>
          <w:szCs w:val="26"/>
        </w:rPr>
      </w:pPr>
      <w:r w:rsidRPr="00D45B90">
        <w:rPr>
          <w:rFonts w:eastAsia="Verdana"/>
          <w:sz w:val="26"/>
          <w:szCs w:val="26"/>
        </w:rPr>
        <w:lastRenderedPageBreak/>
        <w:t xml:space="preserve">Trong đó,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005357AC">
        <w:rPr>
          <w:rFonts w:eastAsia="Verdana"/>
          <w:sz w:val="26"/>
          <w:szCs w:val="26"/>
        </w:rPr>
        <w:t xml:space="preserve"> </w:t>
      </w:r>
      <w:r w:rsidRPr="00D45B90">
        <w:rPr>
          <w:rFonts w:eastAsia="Verdana"/>
          <w:sz w:val="26"/>
          <w:szCs w:val="26"/>
        </w:rPr>
        <w:t>là phương sai toàn cục (tức là độ phân tán cường độ của tất cả các điểm ảnh trong hình:</w:t>
      </w:r>
    </w:p>
    <w:p w14:paraId="1F1C2D78" w14:textId="5E6B3971" w:rsidR="00D45B90" w:rsidRPr="00943BE6"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r>
            <w:rPr>
              <w:rFonts w:ascii="Cambria Math" w:eastAsia="Cambria Math" w:hAnsi="Cambria Math" w:cs="Cambria Math"/>
              <w:sz w:val="26"/>
              <w:szCs w:val="26"/>
            </w:rPr>
            <m:t>=</m:t>
          </m:r>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L-1</m:t>
              </m:r>
            </m:sup>
            <m:e>
              <m:sSup>
                <m:sSupPr>
                  <m:ctrlPr>
                    <w:rPr>
                      <w:rFonts w:ascii="Cambria Math" w:eastAsia="Verdana" w:hAnsi="Cambria Math"/>
                      <w:i/>
                      <w:sz w:val="26"/>
                      <w:szCs w:val="26"/>
                    </w:rPr>
                  </m:ctrlPr>
                </m:sSupPr>
                <m:e>
                  <m:r>
                    <w:rPr>
                      <w:rFonts w:ascii="Cambria Math" w:eastAsia="Verdana" w:hAnsi="Cambria Math"/>
                      <w:sz w:val="26"/>
                      <w:szCs w:val="26"/>
                    </w:rPr>
                    <m:t>(i-</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r>
                    <w:rPr>
                      <w:rFonts w:ascii="Cambria Math" w:eastAsia="Verdana" w:hAnsi="Cambria Math"/>
                      <w:sz w:val="26"/>
                      <w:szCs w:val="26"/>
                    </w:rPr>
                    <m:t>)</m:t>
                  </m:r>
                </m:e>
                <m:sup>
                  <m:r>
                    <w:rPr>
                      <w:rFonts w:ascii="Cambria Math" w:eastAsia="Verdana" w:hAnsi="Cambria Math"/>
                      <w:sz w:val="26"/>
                      <w:szCs w:val="26"/>
                    </w:rPr>
                    <m:t>2</m:t>
                  </m:r>
                </m:sup>
              </m:sSup>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oMath>
      </m:oMathPara>
    </w:p>
    <w:p w14:paraId="32A2802E" w14:textId="77777777" w:rsidR="00D45B90" w:rsidRPr="00D45B90" w:rsidRDefault="00D45B90" w:rsidP="00D45B90">
      <w:pPr>
        <w:spacing w:line="372" w:lineRule="auto"/>
        <w:jc w:val="both"/>
        <w:rPr>
          <w:rFonts w:eastAsia="Verdana"/>
          <w:sz w:val="26"/>
          <w:szCs w:val="26"/>
        </w:rPr>
      </w:pPr>
    </w:p>
    <w:p w14:paraId="1573F932" w14:textId="60ED79C1" w:rsidR="00D45B90" w:rsidRPr="00D45B90" w:rsidRDefault="00D45B90" w:rsidP="00D45B90">
      <w:pPr>
        <w:spacing w:line="372" w:lineRule="auto"/>
        <w:jc w:val="both"/>
        <w:rPr>
          <w:rFonts w:eastAsia="Verdana"/>
          <w:sz w:val="26"/>
          <w:szCs w:val="26"/>
        </w:rPr>
      </w:pPr>
      <w:r w:rsidRPr="00D45B90">
        <w:rPr>
          <w:rFonts w:eastAsia="Verdana"/>
          <w:sz w:val="26"/>
          <w:szCs w:val="26"/>
        </w:rPr>
        <w:t xml:space="preserve">và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D45B90">
        <w:rPr>
          <w:rFonts w:eastAsia="Verdana"/>
          <w:sz w:val="26"/>
          <w:szCs w:val="26"/>
        </w:rPr>
        <w:t>​ là phương sai giữa các lớp, được xác định như sau:</w:t>
      </w:r>
    </w:p>
    <w:p w14:paraId="7B64D828" w14:textId="77777777" w:rsidR="005357AC" w:rsidRDefault="005357AC" w:rsidP="00D45B90">
      <w:pPr>
        <w:spacing w:line="372" w:lineRule="auto"/>
        <w:jc w:val="both"/>
        <w:rPr>
          <w:rFonts w:eastAsia="Verdana"/>
          <w:sz w:val="26"/>
          <w:szCs w:val="26"/>
        </w:rPr>
      </w:pPr>
    </w:p>
    <w:p w14:paraId="4DFDDA87" w14:textId="29173BFB" w:rsidR="00D45B90"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oMath>
      </m:oMathPara>
    </w:p>
    <w:p w14:paraId="2484B3F2" w14:textId="77777777" w:rsidR="00D45B90" w:rsidRDefault="00D45B90" w:rsidP="00D45B90">
      <w:pPr>
        <w:spacing w:line="372" w:lineRule="auto"/>
        <w:jc w:val="both"/>
        <w:rPr>
          <w:rFonts w:eastAsia="Verdana"/>
          <w:sz w:val="26"/>
          <w:szCs w:val="26"/>
        </w:rPr>
      </w:pPr>
    </w:p>
    <w:p w14:paraId="60A3C2F7" w14:textId="300E0B55" w:rsidR="00943BE6" w:rsidRDefault="00943BE6" w:rsidP="00AE2A07">
      <w:pPr>
        <w:spacing w:line="372" w:lineRule="auto"/>
        <w:jc w:val="both"/>
        <w:rPr>
          <w:rFonts w:eastAsia="Verdana"/>
          <w:sz w:val="26"/>
          <w:szCs w:val="26"/>
        </w:rPr>
      </w:pPr>
      <w:r w:rsidRPr="00943BE6">
        <w:rPr>
          <w:rFonts w:eastAsia="Verdana"/>
          <w:sz w:val="26"/>
          <w:szCs w:val="26"/>
        </w:rPr>
        <w:t>Phương sai giữa các lớp (giữa hai lớp C1 và C2​) được biểu diễn dưới dạng:</w:t>
      </w:r>
    </w:p>
    <w:p w14:paraId="19C3B879" w14:textId="77777777" w:rsidR="00943BE6" w:rsidRDefault="00943BE6" w:rsidP="00AE2A07">
      <w:pPr>
        <w:spacing w:line="372" w:lineRule="auto"/>
        <w:jc w:val="both"/>
        <w:rPr>
          <w:rFonts w:eastAsia="Verdana"/>
          <w:sz w:val="26"/>
          <w:szCs w:val="26"/>
        </w:rPr>
      </w:pPr>
    </w:p>
    <w:p w14:paraId="0D214E17" w14:textId="0255574E" w:rsidR="00943BE6" w:rsidRPr="00260B6F" w:rsidRDefault="00000000" w:rsidP="00AE2A07">
      <w:pPr>
        <w:spacing w:line="372" w:lineRule="auto"/>
        <w:jc w:val="both"/>
        <w:rPr>
          <w:rFonts w:eastAsia="Verdana"/>
          <w:bCs/>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sSup>
            <m:sSupPr>
              <m:ctrlPr>
                <w:rPr>
                  <w:rFonts w:ascii="Cambria Math" w:eastAsia="Verdana" w:hAnsi="Cambria Math"/>
                  <w:bCs/>
                  <w:i/>
                  <w:sz w:val="26"/>
                  <w:szCs w:val="26"/>
                </w:rPr>
              </m:ctrlPr>
            </m:sSupPr>
            <m:e>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begChr m:val="["/>
                  <m:endChr m:val="]"/>
                  <m:ctrlPr>
                    <w:rPr>
                      <w:rFonts w:ascii="Cambria Math" w:eastAsia="Verdana" w:hAnsi="Cambria Math"/>
                      <w:i/>
                      <w:sz w:val="26"/>
                      <w:szCs w:val="26"/>
                    </w:rPr>
                  </m:ctrlPr>
                </m:dPr>
                <m:e>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e>
              </m:d>
            </m:e>
            <m:sup>
              <m:r>
                <w:rPr>
                  <w:rFonts w:ascii="Cambria Math" w:eastAsia="Verdana" w:hAnsi="Cambria Math"/>
                  <w:sz w:val="26"/>
                  <w:szCs w:val="26"/>
                </w:rPr>
                <m:t>2</m:t>
              </m:r>
            </m:sup>
          </m:sSup>
          <m:r>
            <m:rPr>
              <m:sty m:val="p"/>
            </m:rPr>
            <w:rPr>
              <w:rFonts w:ascii="Cambria Math" w:eastAsia="Verdana" w:hAnsi="Cambria Math"/>
              <w:sz w:val="26"/>
              <w:szCs w:val="26"/>
            </w:rPr>
            <w:br/>
          </m:r>
        </m:oMath>
        <m:oMath>
          <m:r>
            <w:rPr>
              <w:rFonts w:ascii="Cambria Math" w:eastAsia="Verdana" w:hAnsi="Cambria Math"/>
              <w:sz w:val="26"/>
              <w:szCs w:val="26"/>
            </w:rPr>
            <m:t xml:space="preserve">             = </m:t>
          </m:r>
          <m:f>
            <m:fPr>
              <m:ctrlPr>
                <w:rPr>
                  <w:rFonts w:ascii="Cambria Math" w:eastAsia="Verdana" w:hAnsi="Cambria Math"/>
                  <w:bCs/>
                  <w:i/>
                  <w:sz w:val="26"/>
                  <w:szCs w:val="26"/>
                </w:rPr>
              </m:ctrlPr>
            </m:fPr>
            <m:num>
              <m:sSup>
                <m:sSupPr>
                  <m:ctrlPr>
                    <w:rPr>
                      <w:rFonts w:ascii="Cambria Math" w:eastAsia="Verdana" w:hAnsi="Cambria Math"/>
                      <w:bCs/>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den>
          </m:f>
        </m:oMath>
      </m:oMathPara>
    </w:p>
    <w:p w14:paraId="2C5E9B43" w14:textId="77777777" w:rsidR="00260B6F" w:rsidRPr="00943BE6" w:rsidRDefault="00260B6F" w:rsidP="00AE2A07">
      <w:pPr>
        <w:spacing w:line="372" w:lineRule="auto"/>
        <w:jc w:val="both"/>
        <w:rPr>
          <w:rFonts w:eastAsia="Verdana"/>
          <w:bCs/>
          <w:sz w:val="26"/>
          <w:szCs w:val="26"/>
        </w:rPr>
      </w:pPr>
    </w:p>
    <w:p w14:paraId="2975835F" w14:textId="39D70DFC" w:rsidR="00260B6F" w:rsidRDefault="00260B6F" w:rsidP="004D12F1">
      <w:pPr>
        <w:spacing w:line="372" w:lineRule="auto"/>
        <w:ind w:firstLine="567"/>
        <w:jc w:val="both"/>
        <w:rPr>
          <w:rFonts w:eastAsia="Verdana"/>
          <w:sz w:val="26"/>
          <w:szCs w:val="26"/>
        </w:rPr>
      </w:pPr>
      <w:r w:rsidRPr="00260B6F">
        <w:rPr>
          <w:rFonts w:eastAsia="Verdana"/>
          <w:sz w:val="26"/>
          <w:szCs w:val="26"/>
        </w:rPr>
        <w:t xml:space="preserve">Cách viết này hiệu quả hơn một chút về mặt tính toán vì giá trị tổng thể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oMath>
      <w:r w:rsidRPr="00260B6F">
        <w:rPr>
          <w:rFonts w:eastAsia="Verdana"/>
          <w:sz w:val="26"/>
          <w:szCs w:val="26"/>
        </w:rPr>
        <w:t xml:space="preserve">​ chỉ cần tính một lần, do đó chỉ cần tính hai tham số m và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oMath>
      <w:r w:rsidRPr="00260B6F">
        <w:rPr>
          <w:rFonts w:eastAsia="Verdana"/>
          <w:sz w:val="26"/>
          <w:szCs w:val="26"/>
        </w:rPr>
        <w:t>​ cho bất kỳ giá trị nào của k.</w:t>
      </w:r>
    </w:p>
    <w:p w14:paraId="434C4A71" w14:textId="72344413" w:rsidR="00260B6F" w:rsidRDefault="00A359D1" w:rsidP="00AE2A07">
      <w:pPr>
        <w:spacing w:line="372" w:lineRule="auto"/>
        <w:jc w:val="both"/>
        <w:rPr>
          <w:rFonts w:eastAsia="Verdana"/>
          <w:sz w:val="26"/>
          <w:szCs w:val="26"/>
        </w:rPr>
      </w:pPr>
      <w:r w:rsidRPr="00A359D1">
        <w:rPr>
          <w:rFonts w:eastAsia="Verdana"/>
          <w:sz w:val="26"/>
          <w:szCs w:val="26"/>
        </w:rPr>
        <w:t xml:space="preserve">Ta thấy rằng khoảng cách giữa hai giá trị trung bình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oMath>
      <w:r w:rsidRPr="00A359D1">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oMath>
      <w:r w:rsidRPr="00A359D1">
        <w:rPr>
          <w:rFonts w:eastAsia="Verdana"/>
          <w:sz w:val="26"/>
          <w:szCs w:val="26"/>
        </w:rPr>
        <w:t xml:space="preserve">​ càng lớn thì phương sai giữa các lớp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xml:space="preserve">​ càng cao, thể hiện rằng phương sai giữa các lớp là thước đo khả năng phân tách giữa các lớp. Vì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Pr="00A359D1">
        <w:rPr>
          <w:rFonts w:eastAsia="Verdana"/>
          <w:sz w:val="26"/>
          <w:szCs w:val="26"/>
        </w:rPr>
        <w:t xml:space="preserve">​ là một hằng số, nên η cũng là một thước đo cho khả năng phân tách, và việc tối ưu hóa thước đo này tương đương với việc tối ưu hóa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Mục tiêu là tìm ngưỡng k sao cho phương sai giữa các lớp được tối đa hóa, như đã đề cập ở phần đầu. Cần lưu ý rằng phương sai này chỉ bằng 0 khi tất cả các mức cường độ trong ảnh đều giống nhau, tức là chỉ có một lớp điểm ảnh duy nhất. Điều này đồng nghĩa với việc η=0 đối với một bức ảnh đồng nhất, vì không có khả năng phân tách nào giữa các điểm trong cùng một lớp.</w:t>
      </w:r>
    </w:p>
    <w:p w14:paraId="01EE8CE0" w14:textId="1B3D9F25" w:rsidR="00260B6F" w:rsidRDefault="00260B6F" w:rsidP="00AE2A07">
      <w:pPr>
        <w:spacing w:line="372" w:lineRule="auto"/>
        <w:jc w:val="both"/>
        <w:rPr>
          <w:rFonts w:eastAsia="Verdana"/>
          <w:sz w:val="26"/>
          <w:szCs w:val="26"/>
        </w:rPr>
      </w:pPr>
      <w:r>
        <w:rPr>
          <w:rFonts w:eastAsia="Verdana"/>
          <w:sz w:val="26"/>
          <w:szCs w:val="26"/>
        </w:rPr>
        <w:t>Đưa chỉ số k vào, ta có kết quả là:</w:t>
      </w:r>
    </w:p>
    <w:p w14:paraId="19E80124" w14:textId="4E66E0B9" w:rsidR="00943BE6" w:rsidRPr="00C0215F" w:rsidRDefault="00C0215F" w:rsidP="00943BE6">
      <w:pPr>
        <w:spacing w:line="372" w:lineRule="auto"/>
        <w:jc w:val="both"/>
        <w:rPr>
          <w:rFonts w:eastAsia="Verdana"/>
          <w:sz w:val="26"/>
          <w:szCs w:val="26"/>
        </w:rPr>
      </w:pPr>
      <m:oMathPara>
        <m:oMath>
          <m:r>
            <w:rPr>
              <w:rFonts w:ascii="Cambria Math" w:eastAsia="Verdana" w:hAnsi="Cambria Math"/>
              <w:sz w:val="26"/>
              <w:szCs w:val="26"/>
            </w:rPr>
            <w:lastRenderedPageBreak/>
            <m:t>η(k)=</m:t>
          </m:r>
          <m:f>
            <m:fPr>
              <m:ctrlPr>
                <w:rPr>
                  <w:rFonts w:ascii="Cambria Math" w:eastAsia="Verdana" w:hAnsi="Cambria Math"/>
                  <w:i/>
                  <w:sz w:val="26"/>
                  <w:szCs w:val="26"/>
                </w:rPr>
              </m:ctrlPr>
            </m:fPr>
            <m:num>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num>
            <m:den>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r>
            <w:rPr>
              <w:rFonts w:ascii="Cambria Math" w:eastAsia="Verdana" w:hAnsi="Cambria Math"/>
              <w:sz w:val="26"/>
              <w:szCs w:val="26"/>
            </w:rPr>
            <m:t xml:space="preserve"> </m:t>
          </m:r>
        </m:oMath>
      </m:oMathPara>
    </w:p>
    <w:p w14:paraId="4987984E" w14:textId="77777777" w:rsidR="00C0215F" w:rsidRDefault="00C0215F" w:rsidP="00943BE6">
      <w:pPr>
        <w:spacing w:line="372" w:lineRule="auto"/>
        <w:jc w:val="both"/>
        <w:rPr>
          <w:rFonts w:eastAsia="Verdana"/>
          <w:sz w:val="26"/>
          <w:szCs w:val="26"/>
        </w:rPr>
      </w:pPr>
    </w:p>
    <w:p w14:paraId="72CCFE3B" w14:textId="1FD2DEEA" w:rsidR="00A6431A" w:rsidRDefault="00A6431A" w:rsidP="00943BE6">
      <w:pPr>
        <w:spacing w:line="372" w:lineRule="auto"/>
        <w:jc w:val="both"/>
        <w:rPr>
          <w:rFonts w:eastAsia="Verdana"/>
          <w:sz w:val="26"/>
          <w:szCs w:val="26"/>
        </w:rPr>
      </w:pPr>
      <w:r>
        <w:rPr>
          <w:rFonts w:eastAsia="Verdana"/>
          <w:sz w:val="26"/>
          <w:szCs w:val="26"/>
        </w:rPr>
        <w:t>Trong đó:</w:t>
      </w:r>
    </w:p>
    <w:p w14:paraId="5F586519" w14:textId="671D4412" w:rsidR="00A6431A" w:rsidRPr="00E16036" w:rsidRDefault="00000000" w:rsidP="00943BE6">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f>
            <m:fPr>
              <m:ctrlPr>
                <w:rPr>
                  <w:rFonts w:ascii="Cambria Math" w:eastAsia="Verdana" w:hAnsi="Cambria Math"/>
                  <w:i/>
                  <w:sz w:val="26"/>
                  <w:szCs w:val="26"/>
                </w:rPr>
              </m:ctrlPr>
            </m:fPr>
            <m:num>
              <m:sSup>
                <m:sSupPr>
                  <m:ctrlPr>
                    <w:rPr>
                      <w:rFonts w:ascii="Cambria Math" w:eastAsia="Verdana" w:hAnsi="Cambria Math"/>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(k)-m(k)]</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oMath>
      </m:oMathPara>
    </w:p>
    <w:p w14:paraId="53B56C64" w14:textId="77777777" w:rsidR="00E16036" w:rsidRPr="00260B6F" w:rsidRDefault="00E16036" w:rsidP="00943BE6">
      <w:pPr>
        <w:spacing w:line="372" w:lineRule="auto"/>
        <w:jc w:val="both"/>
        <w:rPr>
          <w:rFonts w:eastAsia="Verdana"/>
          <w:sz w:val="26"/>
          <w:szCs w:val="26"/>
        </w:rPr>
      </w:pPr>
    </w:p>
    <w:p w14:paraId="55835D63" w14:textId="18D477D6" w:rsidR="00E16036" w:rsidRPr="003344AB" w:rsidRDefault="00E16036" w:rsidP="00943BE6">
      <w:pPr>
        <w:spacing w:line="372" w:lineRule="auto"/>
        <w:jc w:val="both"/>
        <w:rPr>
          <w:rFonts w:eastAsia="Verdana"/>
          <w:sz w:val="26"/>
          <w:szCs w:val="26"/>
        </w:rPr>
      </w:pPr>
      <w:r>
        <w:rPr>
          <w:rFonts w:eastAsia="Verdana"/>
          <w:sz w:val="26"/>
          <w:szCs w:val="26"/>
        </w:rPr>
        <w:t xml:space="preserve">Do đó, giá trị ngưỡng tối ưu có thể được tìm thấy là k* với giá trị của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Pr>
          <w:rFonts w:eastAsia="Verdana"/>
          <w:sz w:val="26"/>
          <w:szCs w:val="26"/>
        </w:rPr>
        <w:t xml:space="preserve"> là lớn nhất:</w:t>
      </w:r>
    </w:p>
    <w:p w14:paraId="46DE9B36" w14:textId="4611001E" w:rsidR="00365E43" w:rsidRPr="00E16036" w:rsidRDefault="00000000" w:rsidP="00260B6F">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r>
            <w:rPr>
              <w:rFonts w:ascii="Cambria Math" w:eastAsia="Verdana" w:hAnsi="Cambria Math"/>
              <w:sz w:val="26"/>
              <w:szCs w:val="26"/>
            </w:rPr>
            <m:t>=</m:t>
          </m:r>
          <m:func>
            <m:funcPr>
              <m:ctrlPr>
                <w:rPr>
                  <w:rFonts w:ascii="Cambria Math" w:eastAsia="Verdana" w:hAnsi="Cambria Math"/>
                  <w:i/>
                  <w:sz w:val="26"/>
                  <w:szCs w:val="26"/>
                </w:rPr>
              </m:ctrlPr>
            </m:funcPr>
            <m:fName>
              <m:limLow>
                <m:limLowPr>
                  <m:ctrlPr>
                    <w:rPr>
                      <w:rFonts w:ascii="Cambria Math" w:eastAsia="Verdana" w:hAnsi="Cambria Math"/>
                      <w:i/>
                      <w:sz w:val="26"/>
                      <w:szCs w:val="26"/>
                    </w:rPr>
                  </m:ctrlPr>
                </m:limLowPr>
                <m:e>
                  <m:r>
                    <m:rPr>
                      <m:sty m:val="p"/>
                    </m:rPr>
                    <w:rPr>
                      <w:rFonts w:ascii="Cambria Math" w:eastAsia="Verdana" w:hAnsi="Cambria Math"/>
                      <w:sz w:val="26"/>
                      <w:szCs w:val="26"/>
                    </w:rPr>
                    <m:t>max</m:t>
                  </m:r>
                </m:e>
                <m:lim>
                  <m:r>
                    <w:rPr>
                      <w:rFonts w:ascii="Cambria Math" w:eastAsia="Verdana" w:hAnsi="Cambria Math"/>
                      <w:sz w:val="26"/>
                      <w:szCs w:val="26"/>
                    </w:rPr>
                    <m:t>0 ≤ k ≤ L-1</m:t>
                  </m:r>
                </m:lim>
              </m:limLow>
            </m:fName>
            <m:e>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e>
          </m:func>
        </m:oMath>
      </m:oMathPara>
    </w:p>
    <w:p w14:paraId="026D9372" w14:textId="77777777" w:rsidR="00E16036" w:rsidRPr="00943BE6" w:rsidRDefault="00E16036" w:rsidP="00260B6F">
      <w:pPr>
        <w:spacing w:line="372" w:lineRule="auto"/>
        <w:jc w:val="both"/>
        <w:rPr>
          <w:rFonts w:eastAsia="Verdana"/>
          <w:sz w:val="26"/>
          <w:szCs w:val="26"/>
        </w:rPr>
      </w:pPr>
    </w:p>
    <w:p w14:paraId="00312D47" w14:textId="5EBAA724" w:rsidR="00260B6F" w:rsidRDefault="00E16036" w:rsidP="00221FBA">
      <w:pPr>
        <w:spacing w:line="372" w:lineRule="auto"/>
        <w:ind w:firstLine="567"/>
        <w:jc w:val="both"/>
        <w:rPr>
          <w:rFonts w:eastAsia="Verdana"/>
          <w:sz w:val="26"/>
          <w:szCs w:val="26"/>
        </w:rPr>
      </w:pPr>
      <w:r w:rsidRPr="00E16036">
        <w:rPr>
          <w:rFonts w:eastAsia="Verdana"/>
          <w:sz w:val="26"/>
          <w:szCs w:val="26"/>
        </w:rPr>
        <w:t>Nói cách khác, để tìm k*, chúng ta chỉ cần đánh giá phương trình cho tất cả các giá trị nguyên của k (với điều kiện</w:t>
      </w:r>
      <w:r>
        <w:rPr>
          <w:rFonts w:eastAsia="Verdana"/>
          <w:sz w:val="26"/>
          <w:szCs w:val="26"/>
        </w:rPr>
        <w:t xml:space="preserve">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Pr>
          <w:rFonts w:eastAsia="Verdana"/>
          <w:sz w:val="26"/>
          <w:szCs w:val="26"/>
        </w:rPr>
        <w:t xml:space="preserve"> </w:t>
      </w:r>
      <w:r w:rsidRPr="00E16036">
        <w:rPr>
          <w:rFonts w:eastAsia="Verdana"/>
          <w:sz w:val="26"/>
          <w:szCs w:val="26"/>
        </w:rPr>
        <w:t xml:space="preserve">thỏa mãn) và chọn giá trị k cho kết quả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oMath>
      <w:r>
        <w:rPr>
          <w:rFonts w:eastAsia="Verdana"/>
          <w:sz w:val="26"/>
          <w:szCs w:val="26"/>
        </w:rPr>
        <w:t xml:space="preserve"> l</w:t>
      </w:r>
      <w:r w:rsidRPr="00E16036">
        <w:rPr>
          <w:rFonts w:eastAsia="Verdana"/>
          <w:sz w:val="26"/>
          <w:szCs w:val="26"/>
        </w:rPr>
        <w:t xml:space="preserve">ớn nhất. Nếu có nhiều hơn một giá trị k cho kết quả tối đa, thường sẽ tính trung bình các giá trị kkk này để tìm giá trị tối ưu. Có thể chứng minh rằng luôn tồn tại giá trị tối đa với điều kiện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sidRPr="00E16036">
        <w:rPr>
          <w:rFonts w:eastAsia="Verdana"/>
          <w:sz w:val="26"/>
          <w:szCs w:val="26"/>
        </w:rPr>
        <w:t>. Việc đánh giá các phương trình cho tất cả các giá trị k là một quá trình tính toán tương đối đơn giản vì số lượng giá trị nguyên lớn nhất mà k có thể có là L.</w:t>
      </w:r>
    </w:p>
    <w:p w14:paraId="3346C1E0" w14:textId="4FDB2F28" w:rsidR="00E039D0" w:rsidRDefault="00E039D0" w:rsidP="003344AB">
      <w:pPr>
        <w:spacing w:line="372" w:lineRule="auto"/>
        <w:jc w:val="both"/>
        <w:rPr>
          <w:rFonts w:eastAsia="Verdana"/>
          <w:sz w:val="26"/>
          <w:szCs w:val="26"/>
        </w:rPr>
      </w:pPr>
      <w:r w:rsidRPr="00E039D0">
        <w:rPr>
          <w:rFonts w:eastAsia="Verdana"/>
          <w:sz w:val="26"/>
          <w:szCs w:val="26"/>
        </w:rPr>
        <w:t xml:space="preserve">Khi đã tìm được k*, ảnh đầu vào f(x,y) được phân </w:t>
      </w:r>
      <w:r w:rsidR="00581EAA">
        <w:rPr>
          <w:rFonts w:eastAsia="Verdana"/>
          <w:sz w:val="26"/>
          <w:szCs w:val="26"/>
        </w:rPr>
        <w:t>vùng</w:t>
      </w:r>
      <w:r w:rsidRPr="00E039D0">
        <w:rPr>
          <w:rFonts w:eastAsia="Verdana"/>
          <w:sz w:val="26"/>
          <w:szCs w:val="26"/>
        </w:rPr>
        <w:t xml:space="preserve"> như</w:t>
      </w:r>
      <w:r>
        <w:rPr>
          <w:rFonts w:eastAsia="Verdana"/>
          <w:sz w:val="26"/>
          <w:szCs w:val="26"/>
        </w:rPr>
        <w:t xml:space="preserve"> công thức đã nhắc đến ở phần trước:</w:t>
      </w:r>
    </w:p>
    <w:p w14:paraId="780F7433" w14:textId="5C882AE4" w:rsidR="00FB30EC" w:rsidRPr="00D650C8" w:rsidRDefault="002969A0" w:rsidP="00D650C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qArr>
            </m:e>
          </m:d>
        </m:oMath>
      </m:oMathPara>
    </w:p>
    <w:p w14:paraId="3C0333DD" w14:textId="77777777" w:rsidR="00FB4B3E" w:rsidRDefault="00FB4B3E" w:rsidP="003344AB">
      <w:pPr>
        <w:spacing w:line="372" w:lineRule="auto"/>
        <w:jc w:val="both"/>
        <w:rPr>
          <w:rFonts w:eastAsia="Verdana"/>
          <w:sz w:val="26"/>
          <w:szCs w:val="26"/>
        </w:rPr>
      </w:pPr>
    </w:p>
    <w:p w14:paraId="3A03087A" w14:textId="3FC321B8" w:rsidR="00FB30EC" w:rsidRDefault="00FB4B3E" w:rsidP="003344AB">
      <w:pPr>
        <w:spacing w:line="372" w:lineRule="auto"/>
        <w:jc w:val="both"/>
        <w:rPr>
          <w:rFonts w:eastAsia="Verdana"/>
          <w:sz w:val="26"/>
          <w:szCs w:val="26"/>
        </w:rPr>
      </w:pPr>
      <w:r w:rsidRPr="00FB4B3E">
        <w:rPr>
          <w:rFonts w:eastAsia="Verdana"/>
          <w:sz w:val="26"/>
          <w:szCs w:val="26"/>
        </w:rPr>
        <w:t>Với x</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M</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1 và y</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N</w:t>
      </w:r>
      <w:r>
        <w:rPr>
          <w:rFonts w:eastAsia="Verdana"/>
          <w:sz w:val="26"/>
          <w:szCs w:val="26"/>
        </w:rPr>
        <w:t xml:space="preserve"> – </w:t>
      </w:r>
      <w:r w:rsidRPr="00FB4B3E">
        <w:rPr>
          <w:rFonts w:eastAsia="Verdana"/>
          <w:sz w:val="26"/>
          <w:szCs w:val="26"/>
        </w:rPr>
        <w:t>1</w:t>
      </w:r>
      <w:r>
        <w:rPr>
          <w:rFonts w:eastAsia="Verdana"/>
          <w:sz w:val="26"/>
          <w:szCs w:val="26"/>
        </w:rPr>
        <w:t>.</w:t>
      </w:r>
    </w:p>
    <w:p w14:paraId="3459B3D0" w14:textId="7754DAEB" w:rsidR="00FB4B3E" w:rsidRDefault="00FB4B3E" w:rsidP="00485B49">
      <w:pPr>
        <w:spacing w:line="372" w:lineRule="auto"/>
        <w:ind w:firstLine="567"/>
        <w:jc w:val="both"/>
        <w:rPr>
          <w:rFonts w:eastAsia="Verdana"/>
          <w:sz w:val="26"/>
          <w:szCs w:val="26"/>
        </w:rPr>
      </w:pPr>
      <w:r w:rsidRPr="00FB4B3E">
        <w:rPr>
          <w:rFonts w:eastAsia="Verdana"/>
          <w:sz w:val="26"/>
          <w:szCs w:val="26"/>
        </w:rPr>
        <w:t xml:space="preserve">Ngoài ngưỡng tối ưu, các thông tin khác về hình ảnh phân </w:t>
      </w:r>
      <w:r w:rsidR="00581EAA">
        <w:rPr>
          <w:rFonts w:eastAsia="Verdana"/>
          <w:sz w:val="26"/>
          <w:szCs w:val="26"/>
        </w:rPr>
        <w:t>vùng</w:t>
      </w:r>
      <w:r w:rsidRPr="00FB4B3E">
        <w:rPr>
          <w:rFonts w:eastAsia="Verdana"/>
          <w:sz w:val="26"/>
          <w:szCs w:val="26"/>
        </w:rPr>
        <w:t xml:space="preserve"> cũng có thể được rút ra từ histogram</w:t>
      </w:r>
      <w:r>
        <w:rPr>
          <w:rFonts w:eastAsia="Verdana"/>
          <w:sz w:val="26"/>
          <w:szCs w:val="26"/>
        </w:rPr>
        <w:t xml:space="preserve">. </w:t>
      </w:r>
      <w:r w:rsidRPr="00FB4B3E">
        <w:rPr>
          <w:rFonts w:eastAsia="Verdana"/>
          <w:sz w:val="26"/>
          <w:szCs w:val="26"/>
        </w:rPr>
        <w:t xml:space="preserve">Ví dụ,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là xác suất của các lớp tại ngưỡng tối ưu, biểu thị tỷ lệ diện tích mà các lớp (nhóm điểm ảnh) chiếm trong hình ảnh sau </w:t>
      </w:r>
      <w:r w:rsidRPr="00FB4B3E">
        <w:rPr>
          <w:rFonts w:eastAsia="Verdana"/>
          <w:sz w:val="26"/>
          <w:szCs w:val="26"/>
        </w:rPr>
        <w:lastRenderedPageBreak/>
        <w:t xml:space="preserve">khi phân ngưỡng. Tương tự, các giá trị trung bình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là các ước lượng của cường độ trung bình của các lớp trong hình ảnh gốc.</w:t>
      </w:r>
    </w:p>
    <w:p w14:paraId="2885C879" w14:textId="1BE66DF1" w:rsidR="00FB4B3E" w:rsidRDefault="00FB4B3E" w:rsidP="003344AB">
      <w:pPr>
        <w:spacing w:line="372" w:lineRule="auto"/>
        <w:jc w:val="both"/>
        <w:rPr>
          <w:rFonts w:eastAsia="Verdana"/>
          <w:sz w:val="26"/>
          <w:szCs w:val="26"/>
        </w:rPr>
      </w:pPr>
      <w:r w:rsidRPr="00FB4B3E">
        <w:rPr>
          <w:rFonts w:eastAsia="Verdana"/>
          <w:sz w:val="26"/>
          <w:szCs w:val="26"/>
        </w:rPr>
        <w:t xml:space="preserve">Hệ số chuẩn hóa, được đánh giá tại giá trị ngưỡng tối ưu </w:t>
      </w:r>
      <m:oMath>
        <m:r>
          <w:rPr>
            <w:rFonts w:ascii="Cambria Math" w:eastAsia="Verdana" w:hAnsi="Cambria Math"/>
            <w:sz w:val="26"/>
            <w:szCs w:val="26"/>
          </w:rPr>
          <m: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m:t>
        </m:r>
      </m:oMath>
      <w:r w:rsidRPr="00FB4B3E">
        <w:rPr>
          <w:rFonts w:eastAsia="Verdana"/>
          <w:sz w:val="26"/>
          <w:szCs w:val="26"/>
        </w:rPr>
        <w:t>, có thể được sử dụng để đánh giá định lượng về độ tách biệt giữa các lớp, qua đó đưa ra ý tưởng về độ dễ phân ngưỡng của một hình ảnh cụ thể. Giá trị này nằm trong khoảng từ</w:t>
      </w:r>
      <w:r>
        <w:rPr>
          <w:rFonts w:eastAsia="Verdana"/>
          <w:sz w:val="26"/>
          <w:szCs w:val="26"/>
        </w:rPr>
        <w:t>:</w:t>
      </w:r>
    </w:p>
    <w:p w14:paraId="279C0D53" w14:textId="77777777" w:rsidR="00FB4B3E" w:rsidRDefault="00FB4B3E" w:rsidP="003344AB">
      <w:pPr>
        <w:spacing w:line="372" w:lineRule="auto"/>
        <w:jc w:val="both"/>
        <w:rPr>
          <w:rFonts w:eastAsia="Verdana"/>
          <w:sz w:val="26"/>
          <w:szCs w:val="26"/>
        </w:rPr>
      </w:pPr>
    </w:p>
    <w:p w14:paraId="18CEEB32" w14:textId="4AB727EE" w:rsidR="00FB4B3E" w:rsidRPr="00FB4B3E" w:rsidRDefault="00FB4B3E" w:rsidP="003344AB">
      <w:pPr>
        <w:spacing w:line="372" w:lineRule="auto"/>
        <w:jc w:val="both"/>
        <w:rPr>
          <w:rFonts w:eastAsia="Verdana"/>
          <w:bCs/>
          <w:sz w:val="26"/>
          <w:szCs w:val="26"/>
        </w:rPr>
      </w:pPr>
      <m:oMathPara>
        <m:oMath>
          <m:r>
            <w:rPr>
              <w:rFonts w:ascii="Cambria Math" w:eastAsia="Verdana" w:hAnsi="Cambria Math"/>
              <w:sz w:val="26"/>
              <w:szCs w:val="26"/>
            </w:rPr>
            <m:t>0&lt;η(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)≤1</m:t>
          </m:r>
        </m:oMath>
      </m:oMathPara>
    </w:p>
    <w:p w14:paraId="794A4FF8" w14:textId="77777777" w:rsidR="00FB4B3E" w:rsidRPr="00FB4B3E" w:rsidRDefault="00FB4B3E" w:rsidP="003344AB">
      <w:pPr>
        <w:spacing w:line="372" w:lineRule="auto"/>
        <w:jc w:val="both"/>
        <w:rPr>
          <w:rFonts w:eastAsia="Verdana"/>
          <w:sz w:val="26"/>
          <w:szCs w:val="26"/>
        </w:rPr>
      </w:pPr>
    </w:p>
    <w:p w14:paraId="6B84B3D6" w14:textId="78135F7E" w:rsidR="0028248C" w:rsidRDefault="003344AB" w:rsidP="00485B49">
      <w:pPr>
        <w:spacing w:line="372" w:lineRule="auto"/>
        <w:ind w:firstLine="567"/>
        <w:jc w:val="both"/>
        <w:rPr>
          <w:rFonts w:eastAsia="Verdana"/>
          <w:sz w:val="26"/>
          <w:szCs w:val="26"/>
        </w:rPr>
      </w:pPr>
      <w:r w:rsidRPr="003344AB">
        <w:rPr>
          <w:rFonts w:eastAsia="Verdana"/>
          <w:sz w:val="26"/>
          <w:szCs w:val="26"/>
        </w:rPr>
        <w:t>Sau khi xác định ngưỡng tối ưu k*, ảnh sẽ được phân ngưỡng: tất cả các pixel có giá trị nhỏ hơn hoặc bằng k* sẽ được gán vào lớp nền (0), trong khi các pixel lớn hơn k* sẽ thuộc lớp đối tượng (1). Phương pháp này hiệu quả vì chỉ cần tính toán dựa trên histogram của ảnh, giúp giảm thiểu thời gian và tài nguyên tính toán.</w:t>
      </w:r>
    </w:p>
    <w:p w14:paraId="1602EA34" w14:textId="77777777" w:rsidR="005E1248" w:rsidRDefault="005E1248" w:rsidP="005E1248">
      <w:pPr>
        <w:rPr>
          <w:rFonts w:eastAsia="Arial"/>
        </w:rPr>
      </w:pPr>
    </w:p>
    <w:p w14:paraId="0320F2BF" w14:textId="77777777" w:rsidR="005E1248" w:rsidRPr="005E1248" w:rsidRDefault="005E1248" w:rsidP="005E1248">
      <w:pPr>
        <w:rPr>
          <w:rFonts w:eastAsia="Arial"/>
        </w:rPr>
      </w:pPr>
    </w:p>
    <w:p w14:paraId="6C897CB0" w14:textId="7CDAA785" w:rsidR="001644B6" w:rsidRDefault="001644B6" w:rsidP="00B56500">
      <w:pPr>
        <w:pStyle w:val="Heading2"/>
      </w:pPr>
      <w:bookmarkStart w:id="71" w:name="_Toc182693252"/>
      <w:r w:rsidRPr="00AE2A07">
        <w:t>2.2</w:t>
      </w:r>
      <w:r w:rsidR="006E5DB5" w:rsidRPr="00AE2A07">
        <w:t>.</w:t>
      </w:r>
      <w:r w:rsidRPr="00AE2A07">
        <w:t xml:space="preserve"> </w:t>
      </w:r>
      <w:r w:rsidR="001E6E81" w:rsidRPr="00AE2A07">
        <w:t>Phân đoạn dựa trên cạnh (Edge-based segmentation)</w:t>
      </w:r>
      <w:bookmarkEnd w:id="71"/>
    </w:p>
    <w:p w14:paraId="2CFF3794" w14:textId="558F202C" w:rsidR="005B2715" w:rsidRPr="005B2715" w:rsidRDefault="005B2715" w:rsidP="00B00078">
      <w:pPr>
        <w:spacing w:line="372" w:lineRule="auto"/>
        <w:ind w:firstLine="567"/>
        <w:jc w:val="both"/>
        <w:rPr>
          <w:rFonts w:eastAsia="Verdana"/>
          <w:sz w:val="26"/>
          <w:szCs w:val="26"/>
        </w:rPr>
      </w:pPr>
      <w:r>
        <w:rPr>
          <w:rFonts w:eastAsia="Verdana"/>
          <w:sz w:val="26"/>
          <w:szCs w:val="26"/>
        </w:rPr>
        <w:t>Phân đoạn dựa trên cạn</w:t>
      </w:r>
      <w:r w:rsidR="00C26CCB">
        <w:rPr>
          <w:rFonts w:eastAsia="Verdana"/>
          <w:sz w:val="26"/>
          <w:szCs w:val="26"/>
        </w:rPr>
        <w:t>h</w:t>
      </w:r>
      <w:r>
        <w:rPr>
          <w:rFonts w:eastAsia="Verdana"/>
          <w:sz w:val="26"/>
          <w:szCs w:val="26"/>
        </w:rPr>
        <w:t xml:space="preserve"> hay tên tiếng Anh</w:t>
      </w:r>
      <w:r w:rsidR="00C26CCB">
        <w:rPr>
          <w:rFonts w:eastAsia="Verdana"/>
          <w:sz w:val="26"/>
          <w:szCs w:val="26"/>
        </w:rPr>
        <w:t xml:space="preserve">, để cho </w:t>
      </w:r>
      <w:r>
        <w:rPr>
          <w:rFonts w:eastAsia="Verdana"/>
          <w:sz w:val="26"/>
          <w:szCs w:val="26"/>
        </w:rPr>
        <w:t xml:space="preserve"> là </w:t>
      </w:r>
      <w:r w:rsidRPr="005B2715">
        <w:rPr>
          <w:rFonts w:eastAsia="Verdana"/>
          <w:sz w:val="26"/>
          <w:szCs w:val="26"/>
        </w:rPr>
        <w:t xml:space="preserve">Edge-based segmentation là một phương pháp phân </w:t>
      </w:r>
      <w:r w:rsidR="00581EAA">
        <w:rPr>
          <w:rFonts w:eastAsia="Verdana"/>
          <w:sz w:val="26"/>
          <w:szCs w:val="26"/>
        </w:rPr>
        <w:t>vùng</w:t>
      </w:r>
      <w:r w:rsidRPr="005B2715">
        <w:rPr>
          <w:rFonts w:eastAsia="Verdana"/>
          <w:sz w:val="26"/>
          <w:szCs w:val="26"/>
        </w:rPr>
        <w:t xml:space="preserve"> ảnh trong lĩnh vực thị giác máy tính, dựa trên việc phát hiện các cạnh trong hình ảnh để chia ảnh thành các vùng riêng biệt. Mỗi cạnh đại diện cho ranh giới giữa các đối tượng hoặc khu vực có sự thay đổi đột ngột về cường độ hoặc màu sắc. Phương pháp này giúp nhận diện và phân biệt các đối tượng trong ảnh, chẳng hạn như tách nền và đối tượng, hoặc xác định các vùng có ý nghĩa đặc biệt trong phân tích hình ảnh.</w:t>
      </w:r>
    </w:p>
    <w:p w14:paraId="2849A437" w14:textId="2DCC8069" w:rsidR="005B2715" w:rsidRPr="005B2715" w:rsidRDefault="005B2715" w:rsidP="00B00078">
      <w:pPr>
        <w:spacing w:line="372" w:lineRule="auto"/>
        <w:ind w:firstLine="567"/>
        <w:jc w:val="both"/>
      </w:pPr>
      <w:r w:rsidRPr="005B2715">
        <w:rPr>
          <w:rFonts w:eastAsia="Verdana"/>
          <w:sz w:val="26"/>
          <w:szCs w:val="26"/>
        </w:rPr>
        <w:t>Cách tiếp cận này thường được sử dụng trong các ứng dụng mà các ranh giới rõ ràng giữa các vùng hoặc đối tượng có thể được phát hiện, như nhận dạng khuôn mặt, nhận diện vật thể, và phân tích y tế.</w:t>
      </w:r>
    </w:p>
    <w:p w14:paraId="5D38FB2E" w14:textId="015836A8" w:rsidR="00B43A2E" w:rsidRDefault="00B27369" w:rsidP="00B00078">
      <w:pPr>
        <w:spacing w:line="372" w:lineRule="auto"/>
        <w:ind w:firstLine="567"/>
        <w:jc w:val="both"/>
        <w:rPr>
          <w:rFonts w:eastAsia="Verdana"/>
          <w:sz w:val="26"/>
          <w:szCs w:val="26"/>
        </w:rPr>
      </w:pPr>
      <w:r w:rsidRPr="00B27369">
        <w:rPr>
          <w:rFonts w:eastAsia="Verdana"/>
          <w:sz w:val="26"/>
          <w:szCs w:val="26"/>
        </w:rPr>
        <w:t xml:space="preserve">Phần này tập trung vào các phương pháp phân </w:t>
      </w:r>
      <w:r w:rsidR="00581EAA">
        <w:rPr>
          <w:rFonts w:eastAsia="Verdana"/>
          <w:sz w:val="26"/>
          <w:szCs w:val="26"/>
        </w:rPr>
        <w:t>vùng</w:t>
      </w:r>
      <w:r w:rsidRPr="00B27369">
        <w:rPr>
          <w:rFonts w:eastAsia="Verdana"/>
          <w:sz w:val="26"/>
          <w:szCs w:val="26"/>
        </w:rPr>
        <w:t xml:space="preserve"> dựa trên việc phát hiện các thay đổi cục bộ đột ngột trong cường độ. Ba loại đặc trưng hình ảnh mà chúng ta quan tâm là các điểm rời rạc, đường thẳng và cạnh. Pixel cạnh là những pixel mà tại đó cường độ của hàm hình ảnh thay đổi đột ngột, và cạnh (hay đoạn cạnh) là tập hợp các </w:t>
      </w:r>
      <w:r w:rsidRPr="00B27369">
        <w:rPr>
          <w:rFonts w:eastAsia="Verdana"/>
          <w:sz w:val="26"/>
          <w:szCs w:val="26"/>
        </w:rPr>
        <w:lastRenderedPageBreak/>
        <w:t>pixel cạnh được kết nối với nhau. Bộ dò cạnh là các phương pháp xử lý ảnh cục bộ được thiết kế để phát hiện các pixel cạnh. Một đường thẳng có thể được xem như một đoạn cạnh, trong đó cường độ nền ở hai phía của đường thẳng cao hơn hoặc thấp hơn nhiều so với cường độ của các pixel trên đường thẳng.</w:t>
      </w:r>
    </w:p>
    <w:p w14:paraId="4F5143BE" w14:textId="17384355" w:rsidR="00C26CCB" w:rsidRDefault="00C26CCB" w:rsidP="00B27369">
      <w:pPr>
        <w:spacing w:line="372" w:lineRule="auto"/>
        <w:jc w:val="both"/>
        <w:rPr>
          <w:rFonts w:eastAsia="Verdana"/>
          <w:sz w:val="26"/>
          <w:szCs w:val="26"/>
        </w:rPr>
      </w:pPr>
      <w:r>
        <w:rPr>
          <w:rFonts w:eastAsia="Verdana"/>
          <w:sz w:val="26"/>
          <w:szCs w:val="26"/>
        </w:rPr>
        <w:t>Một số kiểu</w:t>
      </w:r>
      <w:r w:rsidR="001E0C8F">
        <w:rPr>
          <w:rFonts w:eastAsia="Verdana"/>
          <w:sz w:val="26"/>
          <w:szCs w:val="26"/>
        </w:rPr>
        <w:t xml:space="preserve"> đoạn cạnh thông dụng:</w:t>
      </w:r>
    </w:p>
    <w:p w14:paraId="6CCCB88A" w14:textId="77777777" w:rsidR="00A242B2" w:rsidRDefault="00A242B2" w:rsidP="00B27369">
      <w:pPr>
        <w:spacing w:line="372" w:lineRule="auto"/>
        <w:jc w:val="both"/>
        <w:rPr>
          <w:rFonts w:eastAsia="Verdana"/>
          <w:sz w:val="26"/>
          <w:szCs w:val="26"/>
        </w:rPr>
      </w:pPr>
    </w:p>
    <w:p w14:paraId="7F9831D1" w14:textId="734A5FE2" w:rsidR="001E0C8F" w:rsidRDefault="00A242B2" w:rsidP="001E0C8F">
      <w:pPr>
        <w:spacing w:line="372" w:lineRule="auto"/>
        <w:jc w:val="center"/>
        <w:rPr>
          <w:rFonts w:eastAsia="Verdana"/>
          <w:sz w:val="26"/>
          <w:szCs w:val="26"/>
        </w:rPr>
      </w:pPr>
      <w:r>
        <w:rPr>
          <w:rFonts w:eastAsia="Verdana"/>
          <w:noProof/>
          <w:sz w:val="26"/>
          <w:szCs w:val="26"/>
        </w:rPr>
        <w:drawing>
          <wp:inline distT="0" distB="0" distL="0" distR="0" wp14:anchorId="7B75E387" wp14:editId="3E9C3FC0">
            <wp:extent cx="3881887" cy="2470395"/>
            <wp:effectExtent l="0" t="0" r="4445" b="6350"/>
            <wp:docPr id="266631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9622" cy="2475317"/>
                    </a:xfrm>
                    <a:prstGeom prst="rect">
                      <a:avLst/>
                    </a:prstGeom>
                    <a:noFill/>
                    <a:ln>
                      <a:noFill/>
                    </a:ln>
                  </pic:spPr>
                </pic:pic>
              </a:graphicData>
            </a:graphic>
          </wp:inline>
        </w:drawing>
      </w:r>
    </w:p>
    <w:p w14:paraId="65152081" w14:textId="742D4742" w:rsidR="001E0C8F" w:rsidRDefault="001E0C8F" w:rsidP="008318B3">
      <w:pPr>
        <w:pStyle w:val="FigureCaption"/>
      </w:pPr>
      <w:bookmarkStart w:id="72" w:name="_Toc182692820"/>
      <w:r w:rsidRPr="00AE2A07">
        <w:t>Hình</w:t>
      </w:r>
      <w:r w:rsidRPr="00AE2A07">
        <w:rPr>
          <w:spacing w:val="10"/>
        </w:rPr>
        <w:t xml:space="preserve"> </w:t>
      </w:r>
      <w:r w:rsidRPr="00AE2A07">
        <w:t>2.</w:t>
      </w:r>
      <w:r>
        <w:t>7</w:t>
      </w:r>
      <w:r w:rsidRPr="00AE2A07">
        <w:t xml:space="preserve"> </w:t>
      </w:r>
      <w:r>
        <w:t>Một số đoạn cạnh thông dụng</w:t>
      </w:r>
      <w:bookmarkEnd w:id="72"/>
    </w:p>
    <w:p w14:paraId="7454560E" w14:textId="38B912BB" w:rsidR="001E0C8F" w:rsidRPr="001E0C8F" w:rsidRDefault="001E0C8F" w:rsidP="001E0C8F">
      <w:r>
        <w:t>(a) Cạnh dạng nhảy bậc</w:t>
      </w:r>
      <w:r>
        <w:tab/>
        <w:t>(b) Cạnh dốc</w:t>
      </w:r>
      <w:r>
        <w:tab/>
        <w:t>(c) Cạnh dạng xung vuông</w:t>
      </w:r>
      <w:r>
        <w:tab/>
      </w:r>
      <w:r>
        <w:tab/>
        <w:t>(d) Cạnh dạng hình nón</w:t>
      </w:r>
    </w:p>
    <w:p w14:paraId="4CA1FB4D" w14:textId="77777777" w:rsidR="00A242B2" w:rsidRPr="00B27369" w:rsidRDefault="00A242B2" w:rsidP="001E0C8F">
      <w:pPr>
        <w:spacing w:line="372" w:lineRule="auto"/>
        <w:jc w:val="center"/>
        <w:rPr>
          <w:rFonts w:eastAsia="Verdana"/>
          <w:sz w:val="26"/>
          <w:szCs w:val="26"/>
        </w:rPr>
      </w:pPr>
    </w:p>
    <w:p w14:paraId="71816BFD" w14:textId="15BC996B" w:rsidR="001644B6" w:rsidRPr="00AE2A07" w:rsidRDefault="001644B6" w:rsidP="006E5DB5">
      <w:pPr>
        <w:pStyle w:val="Heading3"/>
      </w:pPr>
      <w:bookmarkStart w:id="73" w:name="_Toc134720575"/>
      <w:bookmarkStart w:id="74" w:name="_Toc182693253"/>
      <w:r w:rsidRPr="00AE2A07">
        <w:t xml:space="preserve">2.2.1. </w:t>
      </w:r>
      <w:bookmarkEnd w:id="73"/>
      <w:r w:rsidR="00512A72">
        <w:t>Lý thuyết cơ sở</w:t>
      </w:r>
      <w:bookmarkEnd w:id="74"/>
    </w:p>
    <w:p w14:paraId="0A5961B5" w14:textId="7025ECC6" w:rsidR="00EA3A73" w:rsidRPr="00EA3A73" w:rsidRDefault="00EA3A73" w:rsidP="00206CEF">
      <w:pPr>
        <w:spacing w:line="372" w:lineRule="auto"/>
        <w:ind w:right="-1" w:firstLine="567"/>
        <w:jc w:val="both"/>
        <w:rPr>
          <w:sz w:val="26"/>
          <w:szCs w:val="26"/>
        </w:rPr>
      </w:pPr>
      <w:r w:rsidRPr="00EA3A73">
        <w:rPr>
          <w:sz w:val="26"/>
          <w:szCs w:val="26"/>
        </w:rPr>
        <w:t>Phần này tập trung vào việc sử dụng các phương pháp làm mịn ảnh qua trung bình cục bộ. Vì trung bình hóa tương tự như tích phân, nên cũng không có gì bất ngờ khi có thể phát hiện các thay đổi đột ngột, cục bộ trong cường độ ảnh bằng cách sử dụng đạo hàm. Đặc biệt, các đạo hàm bậc nhất và bậc hai rất phù hợp cho mục đích này.</w:t>
      </w:r>
    </w:p>
    <w:p w14:paraId="2206170D" w14:textId="26894E7E" w:rsidR="00EA3A73" w:rsidRPr="00EA3A73" w:rsidRDefault="00EA3A73" w:rsidP="005A1704">
      <w:pPr>
        <w:spacing w:line="372" w:lineRule="auto"/>
        <w:ind w:right="-1" w:firstLine="567"/>
        <w:jc w:val="both"/>
        <w:rPr>
          <w:sz w:val="26"/>
          <w:szCs w:val="26"/>
        </w:rPr>
      </w:pPr>
      <w:r w:rsidRPr="00EA3A73">
        <w:rPr>
          <w:sz w:val="26"/>
          <w:szCs w:val="26"/>
        </w:rPr>
        <w:t xml:space="preserve">Đạo hàm của hàm số kỹ thuật số được xác định bằng cách dựa trên sự chênh lệch. Có nhiều cách để xấp xỉ chênh lệch này, việc xấp xỉ đạo hàm bậc nhất cần đáp ứng các điều kiện sau: (1) bằng 0 ở những vùng có cường độ không đổi; (2) khác 0 ở điểm bắt đầu của bước hoặc đoạn thay đổi cường độ; và (3) khác 0 tại các điểm trên </w:t>
      </w:r>
      <w:r w:rsidRPr="00EA3A73">
        <w:rPr>
          <w:sz w:val="26"/>
          <w:szCs w:val="26"/>
        </w:rPr>
        <w:lastRenderedPageBreak/>
        <w:t>đoạn thay đổi cường độ. Tương tự, để xấp xỉ đạo hàm bậc hai, ta yêu cầu rằng: (1) nó phải bằng 0 ở các vùng có cường độ không đổi; (2) khác 0 ở điểm bắt đầu và kết thúc của bước hoặc đoạn thay đổi cường độ; và (3) phải bằng 0 dọc theo các đoạn thay đổi cường độ. Do các giá trị kỹ thuật số có giới hạn, sự thay đổi cường độ lớn nhất cũng bị giới hạn, và khoảng cách ngắn nhất mà sự thay đổi có thể xảy ra là giữa các pixel liền kề.</w:t>
      </w:r>
    </w:p>
    <w:p w14:paraId="5EAF0D56" w14:textId="43475EAE" w:rsidR="00EA3A73" w:rsidRDefault="00EA3A73" w:rsidP="005A1704">
      <w:pPr>
        <w:spacing w:line="372" w:lineRule="auto"/>
        <w:ind w:right="-1" w:firstLine="567"/>
        <w:jc w:val="both"/>
        <w:rPr>
          <w:sz w:val="26"/>
          <w:szCs w:val="26"/>
        </w:rPr>
      </w:pPr>
      <w:r w:rsidRPr="00EA3A73">
        <w:rPr>
          <w:sz w:val="26"/>
          <w:szCs w:val="26"/>
        </w:rPr>
        <w:t>Ta có thể tính xấp xỉ đạo hàm bậc nhất tại điểm x của một hàm một chiều f(x)</w:t>
      </w:r>
      <w:r w:rsidR="005D4C86">
        <w:rPr>
          <w:sz w:val="26"/>
          <w:szCs w:val="26"/>
        </w:rPr>
        <w:t xml:space="preserve"> </w:t>
      </w:r>
      <w:r w:rsidRPr="00EA3A73">
        <w:rPr>
          <w:sz w:val="26"/>
          <w:szCs w:val="26"/>
        </w:rPr>
        <w:t xml:space="preserve"> bằng cách mở rộng hàm f(x+Δx) thành chuỗi Taylor xung quanh x, cho Δx=1, và giữ lại các thành phần tuyến tính. Kết quả thu được là:</w:t>
      </w:r>
    </w:p>
    <w:p w14:paraId="67AE2E70" w14:textId="77777777" w:rsidR="004260FA" w:rsidRDefault="004260FA" w:rsidP="00EA3A73">
      <w:pPr>
        <w:spacing w:line="372" w:lineRule="auto"/>
        <w:ind w:right="-1" w:firstLine="567"/>
        <w:jc w:val="both"/>
        <w:rPr>
          <w:sz w:val="26"/>
          <w:szCs w:val="26"/>
        </w:rPr>
      </w:pPr>
    </w:p>
    <w:p w14:paraId="30383BB8" w14:textId="260FF905" w:rsidR="004260FA" w:rsidRDefault="00000000" w:rsidP="00EA3A73">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5D34BE83" w14:textId="0E20B64E" w:rsidR="004260FA" w:rsidRPr="00EA3A73" w:rsidRDefault="004260FA" w:rsidP="00EA3A73">
      <w:pPr>
        <w:spacing w:line="372" w:lineRule="auto"/>
        <w:ind w:right="-1" w:firstLine="567"/>
        <w:jc w:val="both"/>
        <w:rPr>
          <w:sz w:val="26"/>
          <w:szCs w:val="26"/>
        </w:rPr>
      </w:pPr>
    </w:p>
    <w:p w14:paraId="5FDBDA85" w14:textId="18DE3DF5" w:rsidR="00EA3A73" w:rsidRDefault="00EA3A73" w:rsidP="005A1704">
      <w:pPr>
        <w:spacing w:line="372" w:lineRule="auto"/>
        <w:ind w:right="-1" w:firstLine="567"/>
        <w:jc w:val="both"/>
        <w:rPr>
          <w:sz w:val="26"/>
          <w:szCs w:val="26"/>
        </w:rPr>
      </w:pPr>
      <w:r w:rsidRPr="00EA3A73">
        <w:rPr>
          <w:sz w:val="26"/>
          <w:szCs w:val="26"/>
        </w:rPr>
        <w:t xml:space="preserve">Ký hiệu đạo hàm riêng được dùng ở đây để giữ tính nhất quán khi xét đến hàm ảnh hai biến f(x,y), lúc này ta sẽ cần các đạo hàm riêng dọc theo hai trục không gian. Rõ ràng, </w:t>
      </w:r>
      <m:oMath>
        <m:f>
          <m:fPr>
            <m:ctrlPr>
              <w:rPr>
                <w:rFonts w:ascii="Cambria Math" w:hAnsi="Cambria Math"/>
                <w:i/>
                <w:sz w:val="26"/>
                <w:szCs w:val="26"/>
              </w:rPr>
            </m:ctrlPr>
          </m:fPr>
          <m:num>
            <m:r>
              <w:rPr>
                <w:rFonts w:ascii="Cambria Math" w:hAnsi="Cambria Math"/>
                <w:sz w:val="26"/>
                <w:szCs w:val="26"/>
              </w:rPr>
              <m:t>∂f</m:t>
            </m:r>
          </m:num>
          <m:den>
            <m:r>
              <w:rPr>
                <w:rFonts w:ascii="Cambria Math" w:hAnsi="Cambria Math"/>
                <w:sz w:val="26"/>
                <w:szCs w:val="26"/>
              </w:rPr>
              <m:t>∂x</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df</m:t>
            </m:r>
          </m:num>
          <m:den>
            <m:r>
              <w:rPr>
                <w:rFonts w:ascii="Cambria Math" w:hAnsi="Cambria Math"/>
                <w:sz w:val="26"/>
                <w:szCs w:val="26"/>
              </w:rPr>
              <m:t>dx</m:t>
            </m:r>
          </m:den>
        </m:f>
      </m:oMath>
      <w:r w:rsidR="00DA7683">
        <w:rPr>
          <w:sz w:val="26"/>
          <w:szCs w:val="26"/>
        </w:rPr>
        <w:t xml:space="preserve"> </w:t>
      </w:r>
      <w:r w:rsidRPr="00EA3A73">
        <w:rPr>
          <w:sz w:val="26"/>
          <w:szCs w:val="26"/>
        </w:rPr>
        <w:t>chỉ là hàm của một biến duy nhất.</w:t>
      </w:r>
      <w:r w:rsidR="005A1704">
        <w:rPr>
          <w:sz w:val="26"/>
          <w:szCs w:val="26"/>
        </w:rPr>
        <w:t xml:space="preserve"> </w:t>
      </w:r>
      <w:r w:rsidRPr="00EA3A73">
        <w:rPr>
          <w:sz w:val="26"/>
          <w:szCs w:val="26"/>
        </w:rPr>
        <w:t>Để tính đạo hàm bậc hai, ta lấy đạo hàm của phương trình trên theo x:</w:t>
      </w:r>
    </w:p>
    <w:p w14:paraId="76DB6F34" w14:textId="77777777" w:rsidR="008318B3" w:rsidRPr="00EA3A73" w:rsidRDefault="008318B3" w:rsidP="00DA7683">
      <w:pPr>
        <w:spacing w:line="372" w:lineRule="auto"/>
        <w:ind w:right="-1"/>
        <w:jc w:val="both"/>
        <w:rPr>
          <w:sz w:val="26"/>
          <w:szCs w:val="26"/>
        </w:rPr>
      </w:pPr>
    </w:p>
    <w:p w14:paraId="4972F6F5" w14:textId="7E3B4A5E" w:rsidR="00FF6D22" w:rsidRDefault="00000000" w:rsidP="00FF6D22">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x+2</m:t>
              </m:r>
            </m:e>
          </m:d>
          <m:r>
            <w:rPr>
              <w:rFonts w:ascii="Cambria Math" w:hAnsi="Cambria Math"/>
              <w:sz w:val="26"/>
              <w:szCs w:val="26"/>
            </w:rPr>
            <m:t>-2f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0CE845F5" w14:textId="1FCCEF1A" w:rsidR="00EA3A73" w:rsidRDefault="00EA3A73" w:rsidP="005A1704">
      <w:pPr>
        <w:spacing w:line="372" w:lineRule="auto"/>
        <w:ind w:right="-1" w:firstLine="567"/>
        <w:jc w:val="both"/>
        <w:rPr>
          <w:sz w:val="26"/>
          <w:szCs w:val="26"/>
        </w:rPr>
      </w:pPr>
      <w:r w:rsidRPr="00EA3A73">
        <w:rPr>
          <w:sz w:val="26"/>
          <w:szCs w:val="26"/>
        </w:rPr>
        <w:t xml:space="preserve">Các phương trình trên đáp ứng các điều kiện đã nêu về đạo hàm bậc nhất và bậc hai. Để minh họa, và nhấn mạnh những điểm tương đồng và khác biệt giữa các đạo hàm bậc nhất và bậc hai trong xử lý ảnh, hãy xem </w:t>
      </w:r>
      <w:r w:rsidR="00F6272E">
        <w:rPr>
          <w:sz w:val="26"/>
          <w:szCs w:val="26"/>
        </w:rPr>
        <w:t>dưới đây</w:t>
      </w:r>
      <w:r w:rsidRPr="00EA3A73">
        <w:rPr>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2"/>
        <w:gridCol w:w="4546"/>
      </w:tblGrid>
      <w:tr w:rsidR="008318B3" w14:paraId="3E3B26AE" w14:textId="77777777" w:rsidTr="008318B3">
        <w:tc>
          <w:tcPr>
            <w:tcW w:w="4389" w:type="dxa"/>
          </w:tcPr>
          <w:p w14:paraId="7978053A" w14:textId="77777777" w:rsidR="008318B3" w:rsidRDefault="008318B3" w:rsidP="008318B3">
            <w:pPr>
              <w:spacing w:line="372" w:lineRule="auto"/>
              <w:ind w:right="-1"/>
              <w:jc w:val="both"/>
              <w:rPr>
                <w:sz w:val="26"/>
                <w:szCs w:val="26"/>
              </w:rPr>
            </w:pPr>
            <w:r w:rsidRPr="008318B3">
              <w:rPr>
                <w:noProof/>
                <w:sz w:val="26"/>
                <w:szCs w:val="26"/>
              </w:rPr>
              <w:lastRenderedPageBreak/>
              <w:drawing>
                <wp:inline distT="0" distB="0" distL="0" distR="0" wp14:anchorId="0FA07DEF" wp14:editId="1B0BF698">
                  <wp:extent cx="2604977" cy="2593916"/>
                  <wp:effectExtent l="0" t="0" r="5080" b="0"/>
                  <wp:docPr id="186764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8117" name=""/>
                          <pic:cNvPicPr/>
                        </pic:nvPicPr>
                        <pic:blipFill>
                          <a:blip r:embed="rId30"/>
                          <a:stretch>
                            <a:fillRect/>
                          </a:stretch>
                        </pic:blipFill>
                        <pic:spPr>
                          <a:xfrm>
                            <a:off x="0" y="0"/>
                            <a:ext cx="2611690" cy="2600600"/>
                          </a:xfrm>
                          <a:prstGeom prst="rect">
                            <a:avLst/>
                          </a:prstGeom>
                        </pic:spPr>
                      </pic:pic>
                    </a:graphicData>
                  </a:graphic>
                </wp:inline>
              </w:drawing>
            </w:r>
          </w:p>
          <w:p w14:paraId="1043001F" w14:textId="102468F4" w:rsidR="008318B3" w:rsidRPr="00A90326" w:rsidRDefault="008318B3" w:rsidP="008318B3">
            <w:pPr>
              <w:pStyle w:val="FigureCaption"/>
              <w:rPr>
                <w:lang w:val="en-US"/>
              </w:rPr>
            </w:pPr>
            <w:bookmarkStart w:id="75" w:name="_Toc182692821"/>
            <w:r w:rsidRPr="00AE2A07">
              <w:t>Hình</w:t>
            </w:r>
            <w:r w:rsidRPr="008318B3">
              <w:t xml:space="preserve"> </w:t>
            </w:r>
            <w:r w:rsidRPr="00AE2A07">
              <w:t>2.</w:t>
            </w:r>
            <w:r>
              <w:t>8</w:t>
            </w:r>
            <w:r w:rsidRPr="00AE2A07">
              <w:t xml:space="preserve"> </w:t>
            </w:r>
            <w:r w:rsidR="00A90326">
              <w:rPr>
                <w:lang w:val="en-US"/>
              </w:rPr>
              <w:t>Hình ảnh</w:t>
            </w:r>
            <w:r>
              <w:t xml:space="preserve"> </w:t>
            </w:r>
            <w:r w:rsidR="00A90326">
              <w:rPr>
                <w:lang w:val="en-US"/>
              </w:rPr>
              <w:t>ví dụ</w:t>
            </w:r>
            <w:bookmarkEnd w:id="75"/>
          </w:p>
        </w:tc>
        <w:tc>
          <w:tcPr>
            <w:tcW w:w="4389" w:type="dxa"/>
          </w:tcPr>
          <w:p w14:paraId="2359B1C4" w14:textId="77777777" w:rsidR="008318B3" w:rsidRDefault="008318B3" w:rsidP="008318B3">
            <w:pPr>
              <w:spacing w:line="372" w:lineRule="auto"/>
              <w:ind w:right="-1"/>
              <w:jc w:val="both"/>
              <w:rPr>
                <w:sz w:val="26"/>
                <w:szCs w:val="26"/>
              </w:rPr>
            </w:pPr>
            <w:r w:rsidRPr="008318B3">
              <w:rPr>
                <w:noProof/>
                <w:sz w:val="26"/>
                <w:szCs w:val="26"/>
              </w:rPr>
              <w:drawing>
                <wp:inline distT="0" distB="0" distL="0" distR="0" wp14:anchorId="05839415" wp14:editId="652DD7F2">
                  <wp:extent cx="2806996" cy="2301165"/>
                  <wp:effectExtent l="0" t="0" r="0" b="4445"/>
                  <wp:docPr id="126627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73307" name=""/>
                          <pic:cNvPicPr/>
                        </pic:nvPicPr>
                        <pic:blipFill>
                          <a:blip r:embed="rId31"/>
                          <a:stretch>
                            <a:fillRect/>
                          </a:stretch>
                        </pic:blipFill>
                        <pic:spPr>
                          <a:xfrm>
                            <a:off x="0" y="0"/>
                            <a:ext cx="2818599" cy="2310677"/>
                          </a:xfrm>
                          <a:prstGeom prst="rect">
                            <a:avLst/>
                          </a:prstGeom>
                        </pic:spPr>
                      </pic:pic>
                    </a:graphicData>
                  </a:graphic>
                </wp:inline>
              </w:drawing>
            </w:r>
          </w:p>
          <w:p w14:paraId="43AF7FCB" w14:textId="77777777" w:rsidR="008318B3" w:rsidRDefault="008318B3" w:rsidP="008318B3">
            <w:pPr>
              <w:spacing w:line="372" w:lineRule="auto"/>
              <w:ind w:right="-1"/>
              <w:jc w:val="both"/>
              <w:rPr>
                <w:sz w:val="26"/>
                <w:szCs w:val="26"/>
              </w:rPr>
            </w:pPr>
          </w:p>
          <w:p w14:paraId="756852BE" w14:textId="197034B6" w:rsidR="008318B3" w:rsidRDefault="008318B3" w:rsidP="008318B3">
            <w:pPr>
              <w:pStyle w:val="FigureCaption"/>
            </w:pPr>
            <w:bookmarkStart w:id="76" w:name="_Toc182692822"/>
            <w:r w:rsidRPr="00AE2A07">
              <w:t>Hình</w:t>
            </w:r>
            <w:r w:rsidRPr="008318B3">
              <w:t xml:space="preserve"> </w:t>
            </w:r>
            <w:r w:rsidRPr="00AE2A07">
              <w:t>2.</w:t>
            </w:r>
            <w:r w:rsidR="00886489">
              <w:rPr>
                <w:lang w:val="en-US"/>
              </w:rPr>
              <w:t>9</w:t>
            </w:r>
            <w:r w:rsidR="00A90326" w:rsidRPr="00A90326">
              <w:rPr>
                <w:rFonts w:eastAsia="Times New Roman"/>
                <w:b w:val="0"/>
                <w:i w:val="0"/>
                <w:iCs w:val="0"/>
                <w:spacing w:val="0"/>
                <w:sz w:val="20"/>
                <w:szCs w:val="20"/>
                <w:lang w:val="en-US"/>
              </w:rPr>
              <w:t xml:space="preserve"> </w:t>
            </w:r>
            <w:r w:rsidR="00A90326" w:rsidRPr="00A90326">
              <w:rPr>
                <w:lang w:val="en-US"/>
              </w:rPr>
              <w:t>Biểu đồ cường độ ngang đi qua trung tâm hình, bao gồm cả điểm nhiễu đơn lẻ</w:t>
            </w:r>
            <w:bookmarkEnd w:id="76"/>
          </w:p>
        </w:tc>
      </w:tr>
    </w:tbl>
    <w:p w14:paraId="01E5E47C" w14:textId="4475DE3C" w:rsidR="008318B3" w:rsidRDefault="008318B3" w:rsidP="008318B3">
      <w:pPr>
        <w:spacing w:line="372" w:lineRule="auto"/>
        <w:ind w:right="-1"/>
        <w:jc w:val="both"/>
        <w:rPr>
          <w:noProof/>
        </w:rPr>
      </w:pPr>
      <w:r w:rsidRPr="008318B3">
        <w:rPr>
          <w:noProof/>
        </w:rPr>
        <w:t xml:space="preserve"> </w:t>
      </w:r>
      <w:r>
        <w:rPr>
          <w:noProof/>
        </w:rPr>
        <w:tab/>
      </w:r>
      <w:r>
        <w:rPr>
          <w:noProof/>
        </w:rPr>
        <w:tab/>
        <w:t xml:space="preserve"> </w:t>
      </w:r>
      <w:r w:rsidRPr="008318B3">
        <w:rPr>
          <w:noProof/>
        </w:rPr>
        <w:drawing>
          <wp:inline distT="0" distB="0" distL="0" distR="0" wp14:anchorId="66B4FC91" wp14:editId="201DE285">
            <wp:extent cx="5580380" cy="2285365"/>
            <wp:effectExtent l="0" t="0" r="1270" b="635"/>
            <wp:docPr id="35645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57863" name=""/>
                    <pic:cNvPicPr/>
                  </pic:nvPicPr>
                  <pic:blipFill>
                    <a:blip r:embed="rId32"/>
                    <a:stretch>
                      <a:fillRect/>
                    </a:stretch>
                  </pic:blipFill>
                  <pic:spPr>
                    <a:xfrm>
                      <a:off x="0" y="0"/>
                      <a:ext cx="5580380" cy="2285365"/>
                    </a:xfrm>
                    <a:prstGeom prst="rect">
                      <a:avLst/>
                    </a:prstGeom>
                  </pic:spPr>
                </pic:pic>
              </a:graphicData>
            </a:graphic>
          </wp:inline>
        </w:drawing>
      </w:r>
    </w:p>
    <w:p w14:paraId="308D06A8" w14:textId="77777777" w:rsidR="008318B3" w:rsidRPr="008318B3" w:rsidRDefault="008318B3" w:rsidP="008318B3">
      <w:pPr>
        <w:spacing w:line="372" w:lineRule="auto"/>
        <w:ind w:right="-1"/>
        <w:jc w:val="both"/>
      </w:pPr>
    </w:p>
    <w:p w14:paraId="2A01ADE9" w14:textId="3468CA88" w:rsidR="008318B3" w:rsidRDefault="008318B3" w:rsidP="00A90326">
      <w:pPr>
        <w:pStyle w:val="FigureCaption"/>
        <w:rPr>
          <w:lang w:val="en-US"/>
        </w:rPr>
      </w:pPr>
      <w:bookmarkStart w:id="77" w:name="_Toc182692823"/>
      <w:r w:rsidRPr="00AE2A07">
        <w:t>Hình</w:t>
      </w:r>
      <w:r w:rsidRPr="008318B3">
        <w:t xml:space="preserve"> </w:t>
      </w:r>
      <w:r w:rsidRPr="00AE2A07">
        <w:t>2.</w:t>
      </w:r>
      <w:r w:rsidR="00886489">
        <w:rPr>
          <w:lang w:val="en-US"/>
        </w:rPr>
        <w:t>10</w:t>
      </w:r>
      <w:r w:rsidRPr="00AE2A07">
        <w:t xml:space="preserve"> </w:t>
      </w:r>
      <w:r w:rsidR="00A90326" w:rsidRPr="00A90326">
        <w:rPr>
          <w:lang w:val="en-US"/>
        </w:rPr>
        <w:t>Biểu đồ đơn giản hóa (các điểm được nối bằng nét gạch cho rõ ràng hơn). Dải hình ảnh này tương ứng với biểu đồ cường độ, và các số trong ô biểu thị giá trị cường độ của các điểm trên biểu đồ.</w:t>
      </w:r>
      <w:bookmarkEnd w:id="77"/>
    </w:p>
    <w:p w14:paraId="23B65F5A" w14:textId="77777777" w:rsidR="003310FB" w:rsidRPr="003310FB" w:rsidRDefault="003310FB" w:rsidP="003310FB"/>
    <w:p w14:paraId="23D0517C" w14:textId="684956CA" w:rsidR="00CF1F54" w:rsidRDefault="00EA3A73" w:rsidP="003310FB">
      <w:pPr>
        <w:spacing w:line="372" w:lineRule="auto"/>
        <w:ind w:right="-1" w:firstLine="567"/>
        <w:jc w:val="both"/>
        <w:rPr>
          <w:sz w:val="26"/>
          <w:szCs w:val="26"/>
        </w:rPr>
      </w:pPr>
      <w:r w:rsidRPr="00EA3A73">
        <w:rPr>
          <w:sz w:val="26"/>
          <w:szCs w:val="26"/>
        </w:rPr>
        <w:t xml:space="preserve">Hình </w:t>
      </w:r>
      <w:r w:rsidR="00A970CA">
        <w:rPr>
          <w:sz w:val="26"/>
          <w:szCs w:val="26"/>
        </w:rPr>
        <w:t>2.8</w:t>
      </w:r>
      <w:r w:rsidRPr="00EA3A73">
        <w:rPr>
          <w:sz w:val="26"/>
          <w:szCs w:val="26"/>
        </w:rPr>
        <w:t xml:space="preserve"> cho thấy một ảnh có chứa các vật thể rắn, một đường thẳng và một điểm nhiễu đơn lẻ. Hình </w:t>
      </w:r>
      <w:r w:rsidR="00A970CA">
        <w:rPr>
          <w:sz w:val="26"/>
          <w:szCs w:val="26"/>
        </w:rPr>
        <w:t>2.9</w:t>
      </w:r>
      <w:r w:rsidRPr="00EA3A73">
        <w:rPr>
          <w:sz w:val="26"/>
          <w:szCs w:val="26"/>
        </w:rPr>
        <w:t xml:space="preserve"> là một biểu đồ cường độ ngang của ảnh, bao gồm cả </w:t>
      </w:r>
      <w:r w:rsidRPr="00EA3A73">
        <w:rPr>
          <w:sz w:val="26"/>
          <w:szCs w:val="26"/>
        </w:rPr>
        <w:lastRenderedPageBreak/>
        <w:t xml:space="preserve">điểm rời rạc. Các chuyển tiếp cường độ giữa các vật thể rắn và nền dọc theo đường quét cho thấy hai loại cạnh: cạnh dạng dốc (trái) và cạnh dạng bậc (phải). Hình </w:t>
      </w:r>
      <w:r w:rsidR="00CF1F54">
        <w:rPr>
          <w:sz w:val="26"/>
          <w:szCs w:val="26"/>
        </w:rPr>
        <w:t>2.10</w:t>
      </w:r>
      <w:r w:rsidRPr="00EA3A73">
        <w:rPr>
          <w:sz w:val="26"/>
          <w:szCs w:val="26"/>
        </w:rPr>
        <w:t xml:space="preserve"> là phiên bản đơn giản của biểu đồ, với các điểm đủ để phân tích cách đạo hàm bậc nhất và bậc hai phản ứng với điểm nhiễu, đường thẳng và cạnh của các vật thể.</w:t>
      </w:r>
      <w:r w:rsidR="003310FB">
        <w:rPr>
          <w:sz w:val="26"/>
          <w:szCs w:val="26"/>
        </w:rPr>
        <w:t xml:space="preserve"> </w:t>
      </w:r>
      <w:r w:rsidRPr="00EA3A73">
        <w:rPr>
          <w:sz w:val="26"/>
          <w:szCs w:val="26"/>
        </w:rPr>
        <w:t xml:space="preserve">Qua các điểm trên, ta rút ra các kết luận sau: </w:t>
      </w:r>
    </w:p>
    <w:p w14:paraId="75005689" w14:textId="72430D42" w:rsidR="00CF1F54" w:rsidRPr="003310FB" w:rsidRDefault="00EA3A73" w:rsidP="003310FB">
      <w:pPr>
        <w:pStyle w:val="ListParagraph"/>
        <w:numPr>
          <w:ilvl w:val="0"/>
          <w:numId w:val="13"/>
        </w:numPr>
        <w:spacing w:line="372" w:lineRule="auto"/>
        <w:ind w:right="-1"/>
        <w:rPr>
          <w:szCs w:val="26"/>
        </w:rPr>
      </w:pPr>
      <w:r w:rsidRPr="003310FB">
        <w:rPr>
          <w:szCs w:val="26"/>
        </w:rPr>
        <w:t>Đạo hàm bậc nhất thường tạo ra cạnh dày hơn trong ảnh.</w:t>
      </w:r>
    </w:p>
    <w:p w14:paraId="4DD3A8F0" w14:textId="341C5515" w:rsidR="00CF1F54" w:rsidRPr="003310FB" w:rsidRDefault="00EA3A73" w:rsidP="003310FB">
      <w:pPr>
        <w:pStyle w:val="ListParagraph"/>
        <w:numPr>
          <w:ilvl w:val="0"/>
          <w:numId w:val="13"/>
        </w:numPr>
        <w:spacing w:line="372" w:lineRule="auto"/>
        <w:ind w:right="-1"/>
        <w:rPr>
          <w:szCs w:val="26"/>
        </w:rPr>
      </w:pPr>
      <w:r w:rsidRPr="003310FB">
        <w:rPr>
          <w:szCs w:val="26"/>
        </w:rPr>
        <w:t>Đạo hàm bậc hai có phản ứng mạnh hơn với các chi tiết mảnh như đường mảnh, điểm riêng lẻ và nhiễu.</w:t>
      </w:r>
    </w:p>
    <w:p w14:paraId="0BD412C6" w14:textId="574136E5" w:rsidR="00CF1F54" w:rsidRPr="003310FB" w:rsidRDefault="00EA3A73" w:rsidP="003310FB">
      <w:pPr>
        <w:pStyle w:val="ListParagraph"/>
        <w:numPr>
          <w:ilvl w:val="0"/>
          <w:numId w:val="13"/>
        </w:numPr>
        <w:spacing w:line="372" w:lineRule="auto"/>
        <w:ind w:right="-1"/>
        <w:rPr>
          <w:szCs w:val="26"/>
        </w:rPr>
      </w:pPr>
      <w:r w:rsidRPr="003310FB">
        <w:rPr>
          <w:szCs w:val="26"/>
        </w:rPr>
        <w:t>Đạo hàm bậc hai tạo ra phản ứng kép ở các cạnh dạng dốc và dạng bậc.</w:t>
      </w:r>
    </w:p>
    <w:p w14:paraId="6AB64880" w14:textId="6181D152" w:rsidR="00EA3A73" w:rsidRPr="003310FB" w:rsidRDefault="00EA3A73" w:rsidP="003310FB">
      <w:pPr>
        <w:pStyle w:val="ListParagraph"/>
        <w:numPr>
          <w:ilvl w:val="0"/>
          <w:numId w:val="13"/>
        </w:numPr>
        <w:spacing w:line="372" w:lineRule="auto"/>
        <w:ind w:right="-1"/>
        <w:rPr>
          <w:szCs w:val="26"/>
        </w:rPr>
      </w:pPr>
      <w:r w:rsidRPr="003310FB">
        <w:rPr>
          <w:szCs w:val="26"/>
        </w:rPr>
        <w:t>Dấu của đạo hàm bậc hai có thể dùng để xác định hướng chuyển tiếp từ sáng sang tối hoặc từ tối sang sáng ở các cạnh.</w:t>
      </w:r>
    </w:p>
    <w:p w14:paraId="62575DB7" w14:textId="05D32F62" w:rsidR="00DF1336" w:rsidRDefault="000674DB" w:rsidP="001D5CBC">
      <w:pPr>
        <w:spacing w:line="372" w:lineRule="auto"/>
        <w:ind w:right="-1" w:firstLine="360"/>
        <w:jc w:val="both"/>
        <w:rPr>
          <w:sz w:val="26"/>
          <w:szCs w:val="26"/>
        </w:rPr>
      </w:pPr>
      <w:r w:rsidRPr="000674DB">
        <w:rPr>
          <w:sz w:val="26"/>
          <w:szCs w:val="26"/>
        </w:rPr>
        <w:t>Phương pháp phổ biến để tính đạo hàm bậc nhất và bậc hai tại mỗi vị trí pixel trong ảnh là sử dụng các bộ lọc không gian. Với mặt nạ lọc</w:t>
      </w:r>
      <w:r w:rsidR="00143382">
        <w:rPr>
          <w:sz w:val="26"/>
          <w:szCs w:val="26"/>
        </w:rPr>
        <w:t xml:space="preserve"> (mask)</w:t>
      </w:r>
      <w:r w:rsidRPr="000674DB">
        <w:rPr>
          <w:sz w:val="26"/>
          <w:szCs w:val="26"/>
        </w:rPr>
        <w:t xml:space="preserve"> 3 x 3 trong </w:t>
      </w:r>
      <w:r>
        <w:rPr>
          <w:sz w:val="26"/>
          <w:szCs w:val="26"/>
        </w:rPr>
        <w:t>h</w:t>
      </w:r>
      <w:r w:rsidRPr="000674DB">
        <w:rPr>
          <w:sz w:val="26"/>
          <w:szCs w:val="26"/>
        </w:rPr>
        <w:t xml:space="preserve">ình </w:t>
      </w:r>
      <w:r>
        <w:rPr>
          <w:sz w:val="26"/>
          <w:szCs w:val="26"/>
        </w:rPr>
        <w:t>2.11</w:t>
      </w:r>
      <w:r w:rsidRPr="000674DB">
        <w:rPr>
          <w:sz w:val="26"/>
          <w:szCs w:val="26"/>
        </w:rPr>
        <w:t>, quy trình bao gồm việc tính tổng tích giữa các hệ số của mặt nạ và giá trị cường độ của các pixel trong vùng mà mặt nạ bao phủ. Cụ thể</w:t>
      </w:r>
      <w:r w:rsidR="00DF1336">
        <w:rPr>
          <w:sz w:val="26"/>
          <w:szCs w:val="26"/>
        </w:rPr>
        <w:t>,</w:t>
      </w:r>
      <w:r w:rsidRPr="000674DB">
        <w:rPr>
          <w:sz w:val="26"/>
          <w:szCs w:val="26"/>
        </w:rPr>
        <w:t xml:space="preserve"> đáp ứng của mặt nạ tại điểm trung tâm của vùng được tính bằng:</w:t>
      </w:r>
    </w:p>
    <w:p w14:paraId="58C525C7" w14:textId="083F5EA3" w:rsidR="00E41BF8" w:rsidRPr="00E41BF8" w:rsidRDefault="00DF1336" w:rsidP="000674DB">
      <w:pPr>
        <w:spacing w:line="372" w:lineRule="auto"/>
        <w:ind w:right="-1"/>
        <w:jc w:val="both"/>
        <w:rPr>
          <w:sz w:val="26"/>
          <w:szCs w:val="26"/>
        </w:rPr>
      </w:pPr>
      <m:oMathPara>
        <m:oMath>
          <m:r>
            <w:rPr>
              <w:rFonts w:ascii="Cambria Math" w:hAnsi="Cambria Math"/>
              <w:sz w:val="26"/>
              <w:szCs w:val="26"/>
            </w:rPr>
            <m:t>R=</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9</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9</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9</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k</m:t>
                  </m:r>
                </m:sub>
              </m:sSub>
            </m:e>
          </m:nary>
        </m:oMath>
      </m:oMathPara>
    </w:p>
    <w:p w14:paraId="60EC2A8E" w14:textId="77777777" w:rsidR="00E41BF8" w:rsidRPr="000674DB" w:rsidRDefault="00E41BF8" w:rsidP="000674DB">
      <w:pPr>
        <w:spacing w:line="372" w:lineRule="auto"/>
        <w:ind w:right="-1"/>
        <w:jc w:val="both"/>
        <w:rPr>
          <w:sz w:val="26"/>
          <w:szCs w:val="26"/>
        </w:rPr>
      </w:pPr>
    </w:p>
    <w:p w14:paraId="26AF8CE4" w14:textId="6DE16443" w:rsidR="000674DB" w:rsidRDefault="00143382" w:rsidP="001D5CBC">
      <w:pPr>
        <w:spacing w:line="372" w:lineRule="auto"/>
        <w:ind w:right="-1" w:firstLine="567"/>
        <w:jc w:val="both"/>
        <w:rPr>
          <w:sz w:val="26"/>
          <w:szCs w:val="26"/>
        </w:rPr>
      </w:pPr>
      <w:r>
        <w:rPr>
          <w:sz w:val="26"/>
          <w:szCs w:val="26"/>
        </w:rPr>
        <w:t>T</w:t>
      </w:r>
      <w:r w:rsidR="000674DB" w:rsidRPr="000674DB">
        <w:rPr>
          <w:sz w:val="26"/>
          <w:szCs w:val="26"/>
        </w:rPr>
        <w:t>rong đó, z là cường độ của pixel tại vị trí tương ứng với hệ số thứ k trong mặt nạ. Nói cách khác, việc tính đạo hàm dựa trên mặt nạ không gian thực chất là quá trình lọc không gian của ảnh bằng các mặt nạ này</w:t>
      </w:r>
      <w:r w:rsidR="004A7327">
        <w:rPr>
          <w:sz w:val="26"/>
          <w:szCs w:val="26"/>
        </w:rPr>
        <w:t>.</w:t>
      </w:r>
    </w:p>
    <w:p w14:paraId="01CBD138" w14:textId="77777777" w:rsidR="00B80AD0" w:rsidRDefault="00B80AD0" w:rsidP="001D5CBC">
      <w:pPr>
        <w:spacing w:line="372" w:lineRule="auto"/>
        <w:ind w:right="-1" w:firstLine="567"/>
        <w:jc w:val="both"/>
        <w:rPr>
          <w:sz w:val="26"/>
          <w:szCs w:val="26"/>
        </w:rPr>
      </w:pPr>
    </w:p>
    <w:p w14:paraId="5E3A6B4C" w14:textId="2B618B0F" w:rsidR="000674DB" w:rsidRDefault="000674DB" w:rsidP="00037451">
      <w:pPr>
        <w:spacing w:line="372" w:lineRule="auto"/>
        <w:ind w:right="-1" w:firstLine="567"/>
        <w:jc w:val="center"/>
        <w:rPr>
          <w:sz w:val="26"/>
          <w:szCs w:val="26"/>
        </w:rPr>
      </w:pPr>
      <w:r w:rsidRPr="000674DB">
        <w:rPr>
          <w:noProof/>
          <w:sz w:val="26"/>
          <w:szCs w:val="26"/>
        </w:rPr>
        <w:lastRenderedPageBreak/>
        <w:drawing>
          <wp:inline distT="0" distB="0" distL="0" distR="0" wp14:anchorId="582087F4" wp14:editId="610A1247">
            <wp:extent cx="1613139" cy="1606861"/>
            <wp:effectExtent l="0" t="0" r="6350" b="0"/>
            <wp:docPr id="131046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6965" name=""/>
                    <pic:cNvPicPr/>
                  </pic:nvPicPr>
                  <pic:blipFill>
                    <a:blip r:embed="rId33"/>
                    <a:stretch>
                      <a:fillRect/>
                    </a:stretch>
                  </pic:blipFill>
                  <pic:spPr>
                    <a:xfrm>
                      <a:off x="0" y="0"/>
                      <a:ext cx="1622539" cy="1616225"/>
                    </a:xfrm>
                    <a:prstGeom prst="rect">
                      <a:avLst/>
                    </a:prstGeom>
                  </pic:spPr>
                </pic:pic>
              </a:graphicData>
            </a:graphic>
          </wp:inline>
        </w:drawing>
      </w:r>
    </w:p>
    <w:p w14:paraId="5DBC821E" w14:textId="41EBF2E1" w:rsidR="006E5DB5" w:rsidRDefault="004A7327" w:rsidP="00B80AD0">
      <w:pPr>
        <w:pStyle w:val="FigureCaption"/>
        <w:rPr>
          <w:lang w:val="en-US"/>
        </w:rPr>
      </w:pPr>
      <w:bookmarkStart w:id="78" w:name="_Toc182692824"/>
      <w:r w:rsidRPr="00AE2A07">
        <w:t>Hình</w:t>
      </w:r>
      <w:r w:rsidRPr="00AE2A07">
        <w:rPr>
          <w:spacing w:val="10"/>
        </w:rPr>
        <w:t xml:space="preserve"> </w:t>
      </w:r>
      <w:r w:rsidRPr="00AE2A07">
        <w:t>2.</w:t>
      </w:r>
      <w:r>
        <w:rPr>
          <w:lang w:val="en-US"/>
        </w:rPr>
        <w:t>11</w:t>
      </w:r>
      <w:r w:rsidRPr="00AE2A07">
        <w:t xml:space="preserve"> </w:t>
      </w:r>
      <w:r w:rsidR="00E12D37">
        <w:rPr>
          <w:lang w:val="en-US"/>
        </w:rPr>
        <w:t>B</w:t>
      </w:r>
      <w:r w:rsidR="00E12D37">
        <w:t>ộ lọc kernel</w:t>
      </w:r>
      <w:r w:rsidR="00E12D37">
        <w:rPr>
          <w:lang w:val="en-US"/>
        </w:rPr>
        <w:t xml:space="preserve"> </w:t>
      </w:r>
      <w:r>
        <w:rPr>
          <w:lang w:val="en-US"/>
        </w:rPr>
        <w:t>3x3 tổng quát</w:t>
      </w:r>
      <w:bookmarkEnd w:id="78"/>
    </w:p>
    <w:p w14:paraId="0CDBA393" w14:textId="77777777" w:rsidR="00B47C1F" w:rsidRPr="00B47C1F" w:rsidRDefault="00B47C1F" w:rsidP="00B47C1F"/>
    <w:p w14:paraId="09E9C6DB" w14:textId="5AFA1EDC" w:rsidR="001644B6" w:rsidRDefault="001644B6" w:rsidP="006E5DB5">
      <w:pPr>
        <w:pStyle w:val="Heading3"/>
        <w:rPr>
          <w:lang w:val="en-US"/>
        </w:rPr>
      </w:pPr>
      <w:bookmarkStart w:id="79" w:name="_Toc182693254"/>
      <w:r w:rsidRPr="00AE2A07">
        <w:t xml:space="preserve">2.2.2. </w:t>
      </w:r>
      <w:r w:rsidR="00830543">
        <w:t xml:space="preserve">Phương pháp </w:t>
      </w:r>
      <w:r w:rsidR="00B22868" w:rsidRPr="00B22868">
        <w:rPr>
          <w:lang w:val="en-US"/>
        </w:rPr>
        <w:t>Laplacian of Gaussian (LoG)</w:t>
      </w:r>
      <w:bookmarkEnd w:id="79"/>
    </w:p>
    <w:p w14:paraId="24778C88" w14:textId="04D23772" w:rsidR="00E47077" w:rsidRPr="00E47077" w:rsidRDefault="00E47077" w:rsidP="00E47077">
      <w:pPr>
        <w:pStyle w:val="Heading4"/>
        <w:rPr>
          <w:lang w:val="en-US"/>
        </w:rPr>
      </w:pPr>
      <w:bookmarkStart w:id="80" w:name="_Toc182693255"/>
      <w:r w:rsidRPr="00AE2A07">
        <w:rPr>
          <w:lang w:val="en-US"/>
        </w:rPr>
        <w:t>2</w:t>
      </w:r>
      <w:r w:rsidRPr="00AE2A07">
        <w:t>.</w:t>
      </w:r>
      <w:r w:rsidRPr="00AE2A07">
        <w:rPr>
          <w:lang w:val="en-US"/>
        </w:rPr>
        <w:t>1</w:t>
      </w:r>
      <w:r w:rsidRPr="00AE2A07">
        <w:t xml:space="preserve">.2.1. </w:t>
      </w:r>
      <w:r>
        <w:rPr>
          <w:lang w:val="en-US"/>
        </w:rPr>
        <w:t>Cách hoạt động của phương pháp Laplacian of Gaussian (LoG)</w:t>
      </w:r>
      <w:bookmarkEnd w:id="80"/>
    </w:p>
    <w:p w14:paraId="501171BB" w14:textId="77777777" w:rsidR="00B22868" w:rsidRDefault="00B22868" w:rsidP="0078544A">
      <w:pPr>
        <w:spacing w:line="372" w:lineRule="auto"/>
        <w:ind w:right="-1" w:firstLine="567"/>
        <w:jc w:val="both"/>
        <w:rPr>
          <w:spacing w:val="-1"/>
          <w:sz w:val="26"/>
          <w:szCs w:val="26"/>
        </w:rPr>
      </w:pPr>
      <w:r w:rsidRPr="00B22868">
        <w:rPr>
          <w:spacing w:val="-1"/>
          <w:sz w:val="26"/>
          <w:szCs w:val="26"/>
        </w:rPr>
        <w:t xml:space="preserve">Laplacian of Gaussian (LoG) kết hợp hai phép toán: </w:t>
      </w:r>
      <w:r w:rsidRPr="00B22868">
        <w:rPr>
          <w:b/>
          <w:bCs/>
          <w:spacing w:val="-1"/>
          <w:sz w:val="26"/>
          <w:szCs w:val="26"/>
        </w:rPr>
        <w:t>Laplacian</w:t>
      </w:r>
      <w:r w:rsidRPr="00B22868">
        <w:rPr>
          <w:spacing w:val="-1"/>
          <w:sz w:val="26"/>
          <w:szCs w:val="26"/>
        </w:rPr>
        <w:t xml:space="preserve"> (đạo hàm bậc 2) và </w:t>
      </w:r>
      <w:r w:rsidRPr="00B22868">
        <w:rPr>
          <w:b/>
          <w:bCs/>
          <w:spacing w:val="-1"/>
          <w:sz w:val="26"/>
          <w:szCs w:val="26"/>
        </w:rPr>
        <w:t>Gaussian</w:t>
      </w:r>
      <w:r w:rsidRPr="00B22868">
        <w:rPr>
          <w:spacing w:val="-1"/>
          <w:sz w:val="26"/>
          <w:szCs w:val="26"/>
        </w:rPr>
        <w:t xml:space="preserve"> (làm mờ ảnh). Phương pháp này giúp phát hiện biên trong hình ảnh và đồng thời giảm nhiễu, cải thiện độ chính xác trong quá trình phát hiện các biên quan trọng.</w:t>
      </w:r>
    </w:p>
    <w:p w14:paraId="347C0D2E" w14:textId="77777777" w:rsidR="00B22868" w:rsidRPr="00B22868" w:rsidRDefault="00B22868" w:rsidP="0078544A">
      <w:pPr>
        <w:spacing w:line="372" w:lineRule="auto"/>
        <w:ind w:right="-1" w:firstLine="567"/>
        <w:jc w:val="both"/>
        <w:rPr>
          <w:spacing w:val="-1"/>
          <w:sz w:val="26"/>
          <w:szCs w:val="26"/>
        </w:rPr>
      </w:pPr>
      <w:r w:rsidRPr="00B22868">
        <w:rPr>
          <w:spacing w:val="-1"/>
          <w:sz w:val="26"/>
          <w:szCs w:val="26"/>
        </w:rPr>
        <w:t>Các thuật toán phát hiện cạnh như </w:t>
      </w:r>
      <w:hyperlink r:id="rId34" w:history="1">
        <w:r w:rsidRPr="00B22868">
          <w:rPr>
            <w:spacing w:val="-1"/>
            <w:sz w:val="26"/>
            <w:szCs w:val="26"/>
          </w:rPr>
          <w:t>Toán tử Sobel</w:t>
        </w:r>
      </w:hyperlink>
      <w:r w:rsidRPr="00B22868">
        <w:rPr>
          <w:spacing w:val="-1"/>
          <w:sz w:val="26"/>
          <w:szCs w:val="26"/>
        </w:rPr>
        <w:t> hoạt động trên đạo hàm bậc nhất của một hình ảnh. Nói cách khác, nếu chúng ta có một biểu đồ về các giá trị cường độ cho mỗi pixel trong một hình ảnh, Toán tử Sobel sẽ xem xét nơi độ dốc của biểu đồ cường độ đạt đến đỉnh và đỉnh đó được đánh dấu là một cạnh.</w:t>
      </w:r>
    </w:p>
    <w:p w14:paraId="683C0218" w14:textId="611EF6AC" w:rsidR="00E855B2" w:rsidRDefault="005E09DC" w:rsidP="00B47C1F">
      <w:pPr>
        <w:spacing w:line="372" w:lineRule="auto"/>
        <w:ind w:right="-1" w:firstLine="567"/>
        <w:jc w:val="both"/>
        <w:rPr>
          <w:spacing w:val="-1"/>
          <w:sz w:val="26"/>
          <w:szCs w:val="26"/>
        </w:rPr>
      </w:pPr>
      <w:r>
        <w:rPr>
          <w:spacing w:val="-1"/>
          <w:sz w:val="26"/>
          <w:szCs w:val="26"/>
        </w:rPr>
        <w:t>Hãy thử xét ví dụ sau, đ</w:t>
      </w:r>
      <w:r w:rsidR="00B22868" w:rsidRPr="00B22868">
        <w:rPr>
          <w:spacing w:val="-1"/>
          <w:sz w:val="26"/>
          <w:szCs w:val="26"/>
        </w:rPr>
        <w:t xml:space="preserve">ối với hình ảnh 10×1 pixel </w:t>
      </w:r>
      <w:r>
        <w:rPr>
          <w:spacing w:val="-1"/>
          <w:sz w:val="26"/>
          <w:szCs w:val="26"/>
        </w:rPr>
        <w:t>được cho ở hình 2.12</w:t>
      </w:r>
      <w:r w:rsidR="00B22868" w:rsidRPr="00B22868">
        <w:rPr>
          <w:spacing w:val="-1"/>
          <w:sz w:val="26"/>
          <w:szCs w:val="26"/>
        </w:rPr>
        <w:t>, đường cong màu xanh bên dưới là biểu đồ các giá trị cường độ và đường cong màu cam là biểu đồ đạo hàm bậc nhất của đường cong màu xanh. Nói một cách dễ hiểu, đường cong màu cam là biểu đồ độ dốc.</w:t>
      </w:r>
    </w:p>
    <w:p w14:paraId="3D951B8F" w14:textId="0B8A0441" w:rsidR="005E09DC" w:rsidRPr="00B22868" w:rsidRDefault="005E09DC" w:rsidP="00B22868">
      <w:pPr>
        <w:spacing w:line="372" w:lineRule="auto"/>
        <w:ind w:right="-1"/>
        <w:jc w:val="both"/>
        <w:rPr>
          <w:spacing w:val="-1"/>
          <w:sz w:val="26"/>
          <w:szCs w:val="26"/>
        </w:rPr>
      </w:pPr>
      <w:r w:rsidRPr="005E09DC">
        <w:rPr>
          <w:noProof/>
          <w:spacing w:val="-1"/>
          <w:sz w:val="26"/>
          <w:szCs w:val="26"/>
        </w:rPr>
        <w:drawing>
          <wp:inline distT="0" distB="0" distL="0" distR="0" wp14:anchorId="48D1EC82" wp14:editId="781AAEE7">
            <wp:extent cx="5580380" cy="802640"/>
            <wp:effectExtent l="0" t="0" r="1270" b="0"/>
            <wp:docPr id="16291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5376" name=""/>
                    <pic:cNvPicPr/>
                  </pic:nvPicPr>
                  <pic:blipFill>
                    <a:blip r:embed="rId35"/>
                    <a:stretch>
                      <a:fillRect/>
                    </a:stretch>
                  </pic:blipFill>
                  <pic:spPr>
                    <a:xfrm>
                      <a:off x="0" y="0"/>
                      <a:ext cx="5580380" cy="802640"/>
                    </a:xfrm>
                    <a:prstGeom prst="rect">
                      <a:avLst/>
                    </a:prstGeom>
                  </pic:spPr>
                </pic:pic>
              </a:graphicData>
            </a:graphic>
          </wp:inline>
        </w:drawing>
      </w:r>
    </w:p>
    <w:p w14:paraId="4023392D" w14:textId="6F3174DE" w:rsidR="005E09DC" w:rsidRPr="004A7327" w:rsidRDefault="005E09DC" w:rsidP="005E09DC">
      <w:pPr>
        <w:pStyle w:val="FigureCaption"/>
        <w:rPr>
          <w:lang w:val="en-US"/>
        </w:rPr>
      </w:pPr>
      <w:bookmarkStart w:id="81" w:name="_Toc182692825"/>
      <w:r w:rsidRPr="00AE2A07">
        <w:t>Hình</w:t>
      </w:r>
      <w:r w:rsidRPr="00AE2A07">
        <w:rPr>
          <w:spacing w:val="10"/>
        </w:rPr>
        <w:t xml:space="preserve"> </w:t>
      </w:r>
      <w:r w:rsidRPr="00AE2A07">
        <w:t>2.</w:t>
      </w:r>
      <w:r>
        <w:rPr>
          <w:lang w:val="en-US"/>
        </w:rPr>
        <w:t>12</w:t>
      </w:r>
      <w:r w:rsidRPr="00AE2A07">
        <w:t xml:space="preserve"> </w:t>
      </w:r>
      <w:r>
        <w:rPr>
          <w:lang w:val="en-US"/>
        </w:rPr>
        <w:t>Ví dụ hình ảnh 10x1 pixel</w:t>
      </w:r>
      <w:bookmarkEnd w:id="81"/>
    </w:p>
    <w:p w14:paraId="1A2031F6" w14:textId="555C6E42" w:rsidR="00B22868" w:rsidRDefault="00E92F06" w:rsidP="006C6021">
      <w:pPr>
        <w:spacing w:line="372" w:lineRule="auto"/>
        <w:ind w:right="-1"/>
        <w:jc w:val="center"/>
        <w:rPr>
          <w:spacing w:val="-1"/>
          <w:sz w:val="26"/>
          <w:szCs w:val="26"/>
        </w:rPr>
      </w:pPr>
      <w:r w:rsidRPr="00E92F06">
        <w:rPr>
          <w:noProof/>
          <w:spacing w:val="-1"/>
          <w:sz w:val="26"/>
          <w:szCs w:val="26"/>
        </w:rPr>
        <w:lastRenderedPageBreak/>
        <w:drawing>
          <wp:inline distT="0" distB="0" distL="0" distR="0" wp14:anchorId="55FEABCC" wp14:editId="38579A31">
            <wp:extent cx="3252084" cy="2140260"/>
            <wp:effectExtent l="0" t="0" r="5715" b="0"/>
            <wp:docPr id="162499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2709" name=""/>
                    <pic:cNvPicPr/>
                  </pic:nvPicPr>
                  <pic:blipFill>
                    <a:blip r:embed="rId36"/>
                    <a:stretch>
                      <a:fillRect/>
                    </a:stretch>
                  </pic:blipFill>
                  <pic:spPr>
                    <a:xfrm>
                      <a:off x="0" y="0"/>
                      <a:ext cx="3268276" cy="2150917"/>
                    </a:xfrm>
                    <a:prstGeom prst="rect">
                      <a:avLst/>
                    </a:prstGeom>
                  </pic:spPr>
                </pic:pic>
              </a:graphicData>
            </a:graphic>
          </wp:inline>
        </w:drawing>
      </w:r>
    </w:p>
    <w:p w14:paraId="3488E506" w14:textId="28AFA76F" w:rsidR="00E92F06" w:rsidRPr="003D1D03" w:rsidRDefault="00E92F06" w:rsidP="003D1D03">
      <w:pPr>
        <w:pStyle w:val="FigureCaption"/>
        <w:rPr>
          <w:lang w:val="en-US"/>
        </w:rPr>
      </w:pPr>
      <w:bookmarkStart w:id="82" w:name="_Toc182692826"/>
      <w:r w:rsidRPr="00AE2A07">
        <w:t>Hình</w:t>
      </w:r>
      <w:r w:rsidRPr="00AE2A07">
        <w:rPr>
          <w:spacing w:val="10"/>
        </w:rPr>
        <w:t xml:space="preserve"> </w:t>
      </w:r>
      <w:r w:rsidRPr="00AE2A07">
        <w:t>2.</w:t>
      </w:r>
      <w:r>
        <w:rPr>
          <w:lang w:val="en-US"/>
        </w:rPr>
        <w:t>13</w:t>
      </w:r>
      <w:r w:rsidRPr="00AE2A07">
        <w:t xml:space="preserve"> </w:t>
      </w:r>
      <w:r>
        <w:rPr>
          <w:lang w:val="en-US"/>
        </w:rPr>
        <w:t>Đồ thị độ dốc cường độ điểm ảnh</w:t>
      </w:r>
      <w:bookmarkEnd w:id="82"/>
    </w:p>
    <w:p w14:paraId="0C96809F" w14:textId="12E7E948" w:rsidR="00E92F06" w:rsidRPr="00E92F06" w:rsidRDefault="00E92F06" w:rsidP="0078544A">
      <w:pPr>
        <w:spacing w:line="372" w:lineRule="auto"/>
        <w:ind w:right="-1" w:firstLine="567"/>
        <w:jc w:val="both"/>
        <w:rPr>
          <w:spacing w:val="-1"/>
          <w:sz w:val="26"/>
          <w:szCs w:val="26"/>
        </w:rPr>
      </w:pPr>
      <w:r w:rsidRPr="00E92F06">
        <w:rPr>
          <w:spacing w:val="-1"/>
          <w:sz w:val="26"/>
          <w:szCs w:val="26"/>
        </w:rPr>
        <w:t>Đường cong màu cam đạt đỉnh ở giữa, vì vậy chúng ta biết rằng có khả năng đó là một cạnh. Khi chúng ta nhìn vào hình ảnh gốc, chúng ta xác nhận rằng đúng, đó là một cạnh.Một hạn chế với cách tiếp cận trên là đạo hàm đầu tiên của hình ảnh có thể bị nhiễu nhiều. Các đỉnh cục bộ trong độ dốc của các giá trị cường độ có thể là do bóng hoặc các thay đổi màu nhỏ không phải là cạnh.</w:t>
      </w:r>
    </w:p>
    <w:p w14:paraId="04D0F94E" w14:textId="77777777" w:rsidR="00E92F06" w:rsidRDefault="00E92F06" w:rsidP="00E92F06">
      <w:pPr>
        <w:spacing w:line="372" w:lineRule="auto"/>
        <w:ind w:right="-1"/>
        <w:jc w:val="both"/>
        <w:rPr>
          <w:spacing w:val="-1"/>
          <w:sz w:val="26"/>
          <w:szCs w:val="26"/>
        </w:rPr>
      </w:pPr>
      <w:r w:rsidRPr="00E92F06">
        <w:rPr>
          <w:spacing w:val="-1"/>
          <w:sz w:val="26"/>
          <w:szCs w:val="26"/>
        </w:rPr>
        <w:t>Một giải pháp thay thế cho việc sử dụng đạo hàm bậc nhất của một hình ảnh là sử dụng đạo hàm bậc hai, là độ dốc của đường cong đạo hàm bậc nhất (tức là đường cong màu cam ở trên). Đường cong như vậy trông giống như thế này (xem đường cong màu xám bên dưới):</w:t>
      </w:r>
    </w:p>
    <w:p w14:paraId="2CBCC303" w14:textId="070890B3" w:rsidR="00E92F06" w:rsidRDefault="00E92F06" w:rsidP="006C6021">
      <w:pPr>
        <w:spacing w:line="372" w:lineRule="auto"/>
        <w:ind w:right="-1"/>
        <w:jc w:val="center"/>
        <w:rPr>
          <w:spacing w:val="-1"/>
          <w:sz w:val="26"/>
          <w:szCs w:val="26"/>
        </w:rPr>
      </w:pPr>
      <w:r w:rsidRPr="00E92F06">
        <w:rPr>
          <w:noProof/>
          <w:spacing w:val="-1"/>
          <w:sz w:val="26"/>
          <w:szCs w:val="26"/>
        </w:rPr>
        <w:drawing>
          <wp:inline distT="0" distB="0" distL="0" distR="0" wp14:anchorId="6EA3D826" wp14:editId="372248A7">
            <wp:extent cx="3429243" cy="2346385"/>
            <wp:effectExtent l="0" t="0" r="0" b="0"/>
            <wp:docPr id="211498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83049" name=""/>
                    <pic:cNvPicPr/>
                  </pic:nvPicPr>
                  <pic:blipFill>
                    <a:blip r:embed="rId37"/>
                    <a:stretch>
                      <a:fillRect/>
                    </a:stretch>
                  </pic:blipFill>
                  <pic:spPr>
                    <a:xfrm>
                      <a:off x="0" y="0"/>
                      <a:ext cx="3454058" cy="2363364"/>
                    </a:xfrm>
                    <a:prstGeom prst="rect">
                      <a:avLst/>
                    </a:prstGeom>
                  </pic:spPr>
                </pic:pic>
              </a:graphicData>
            </a:graphic>
          </wp:inline>
        </w:drawing>
      </w:r>
    </w:p>
    <w:p w14:paraId="34745EE2" w14:textId="2398E96D" w:rsidR="00E92F06" w:rsidRDefault="00E92F06" w:rsidP="00E92F06">
      <w:pPr>
        <w:pStyle w:val="FigureCaption"/>
        <w:rPr>
          <w:lang w:val="en-US"/>
        </w:rPr>
      </w:pPr>
      <w:bookmarkStart w:id="83" w:name="_Toc182692827"/>
      <w:r w:rsidRPr="00AE2A07">
        <w:t>Hình</w:t>
      </w:r>
      <w:r w:rsidRPr="00AE2A07">
        <w:rPr>
          <w:spacing w:val="10"/>
        </w:rPr>
        <w:t xml:space="preserve"> </w:t>
      </w:r>
      <w:r w:rsidRPr="00AE2A07">
        <w:t>2.</w:t>
      </w:r>
      <w:r>
        <w:rPr>
          <w:lang w:val="en-US"/>
        </w:rPr>
        <w:t>14</w:t>
      </w:r>
      <w:r w:rsidRPr="00AE2A07">
        <w:t xml:space="preserve"> </w:t>
      </w:r>
      <w:r>
        <w:rPr>
          <w:lang w:val="en-US"/>
        </w:rPr>
        <w:t>Đồ thị độ dốc cường độ điểm ảnh</w:t>
      </w:r>
      <w:bookmarkEnd w:id="83"/>
    </w:p>
    <w:p w14:paraId="6DBAD7AF" w14:textId="77777777" w:rsidR="00080E53" w:rsidRPr="00080E53" w:rsidRDefault="00080E53" w:rsidP="00080E53"/>
    <w:p w14:paraId="07E3622C" w14:textId="7F18D79B" w:rsidR="00E92F06" w:rsidRDefault="00E92F06" w:rsidP="00AC31EF">
      <w:pPr>
        <w:spacing w:line="372" w:lineRule="auto"/>
        <w:ind w:right="-1" w:firstLine="567"/>
        <w:jc w:val="both"/>
        <w:rPr>
          <w:spacing w:val="-1"/>
          <w:sz w:val="26"/>
          <w:szCs w:val="26"/>
        </w:rPr>
      </w:pPr>
      <w:r w:rsidRPr="00E92F06">
        <w:rPr>
          <w:spacing w:val="-1"/>
          <w:sz w:val="26"/>
          <w:szCs w:val="26"/>
        </w:rPr>
        <w:t>Một cạnh xuất hiện khi đồ thị của đạo hàm bậc hai cắt 0. Phương pháp dựa trên đạo hàm bậc hai này được gọi là thuật toán Laplacian.</w:t>
      </w:r>
      <w:r w:rsidR="00080E53">
        <w:rPr>
          <w:spacing w:val="-1"/>
          <w:sz w:val="26"/>
          <w:szCs w:val="26"/>
        </w:rPr>
        <w:t xml:space="preserve"> </w:t>
      </w:r>
      <w:r w:rsidRPr="00E92F06">
        <w:rPr>
          <w:spacing w:val="-1"/>
          <w:sz w:val="26"/>
          <w:szCs w:val="26"/>
        </w:rPr>
        <w:t>Thuật toán Laplacian cũng bị nhiễu. Ví dụ, hãy</w:t>
      </w:r>
      <w:r w:rsidR="00080E53">
        <w:rPr>
          <w:spacing w:val="-1"/>
          <w:sz w:val="26"/>
          <w:szCs w:val="26"/>
        </w:rPr>
        <w:t xml:space="preserve"> cùng</w:t>
      </w:r>
      <w:r w:rsidRPr="00E92F06">
        <w:rPr>
          <w:spacing w:val="-1"/>
          <w:sz w:val="26"/>
          <w:szCs w:val="26"/>
        </w:rPr>
        <w:t xml:space="preserve"> xem xét ảnh một con mèo.</w:t>
      </w:r>
    </w:p>
    <w:p w14:paraId="3E2F3922" w14:textId="77777777" w:rsidR="006C6021" w:rsidRDefault="006C6021" w:rsidP="00AC31EF">
      <w:pPr>
        <w:spacing w:line="372" w:lineRule="auto"/>
        <w:ind w:right="-1" w:firstLine="567"/>
        <w:jc w:val="both"/>
        <w:rPr>
          <w:spacing w:val="-1"/>
          <w:sz w:val="26"/>
          <w:szCs w:val="26"/>
        </w:rPr>
      </w:pPr>
    </w:p>
    <w:p w14:paraId="2FD757F6" w14:textId="03ECB8C4" w:rsidR="009F331B" w:rsidRPr="00E92F06" w:rsidRDefault="009F331B" w:rsidP="009F331B">
      <w:pPr>
        <w:spacing w:line="372" w:lineRule="auto"/>
        <w:ind w:right="-1"/>
        <w:jc w:val="center"/>
        <w:rPr>
          <w:spacing w:val="-1"/>
          <w:sz w:val="26"/>
          <w:szCs w:val="26"/>
        </w:rPr>
      </w:pPr>
      <w:r w:rsidRPr="009F331B">
        <w:rPr>
          <w:noProof/>
          <w:spacing w:val="-1"/>
          <w:sz w:val="26"/>
          <w:szCs w:val="26"/>
        </w:rPr>
        <w:drawing>
          <wp:inline distT="0" distB="0" distL="0" distR="0" wp14:anchorId="2B78E968" wp14:editId="4C92F375">
            <wp:extent cx="2594610" cy="2686050"/>
            <wp:effectExtent l="0" t="0" r="0" b="0"/>
            <wp:docPr id="66009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92548" name=""/>
                    <pic:cNvPicPr/>
                  </pic:nvPicPr>
                  <pic:blipFill>
                    <a:blip r:embed="rId38"/>
                    <a:stretch>
                      <a:fillRect/>
                    </a:stretch>
                  </pic:blipFill>
                  <pic:spPr>
                    <a:xfrm>
                      <a:off x="0" y="0"/>
                      <a:ext cx="2607103" cy="2698983"/>
                    </a:xfrm>
                    <a:prstGeom prst="rect">
                      <a:avLst/>
                    </a:prstGeom>
                  </pic:spPr>
                </pic:pic>
              </a:graphicData>
            </a:graphic>
          </wp:inline>
        </w:drawing>
      </w:r>
    </w:p>
    <w:p w14:paraId="596B714B" w14:textId="701CFF1C" w:rsidR="00E92F06" w:rsidRPr="00BF1FF3" w:rsidRDefault="009F331B" w:rsidP="00BF1FF3">
      <w:pPr>
        <w:pStyle w:val="FigureCaption"/>
        <w:rPr>
          <w:lang w:val="en-US"/>
        </w:rPr>
      </w:pPr>
      <w:bookmarkStart w:id="84" w:name="_Toc182692828"/>
      <w:r w:rsidRPr="00AE2A07">
        <w:t>Hình</w:t>
      </w:r>
      <w:r w:rsidRPr="00AE2A07">
        <w:rPr>
          <w:spacing w:val="10"/>
        </w:rPr>
        <w:t xml:space="preserve"> </w:t>
      </w:r>
      <w:r w:rsidRPr="00AE2A07">
        <w:t>2.</w:t>
      </w:r>
      <w:r>
        <w:rPr>
          <w:lang w:val="en-US"/>
        </w:rPr>
        <w:t>15</w:t>
      </w:r>
      <w:r w:rsidRPr="00AE2A07">
        <w:t xml:space="preserve"> </w:t>
      </w:r>
      <w:r>
        <w:rPr>
          <w:lang w:val="en-US"/>
        </w:rPr>
        <w:t>Hình ảnh mèo có nhiều nhiễu (là lông của mèo)</w:t>
      </w:r>
      <w:bookmarkEnd w:id="84"/>
    </w:p>
    <w:p w14:paraId="2632048D" w14:textId="77777777" w:rsidR="009F331B" w:rsidRPr="009F331B" w:rsidRDefault="009F331B" w:rsidP="00AC31EF">
      <w:pPr>
        <w:spacing w:line="372" w:lineRule="auto"/>
        <w:ind w:right="-1" w:firstLine="567"/>
        <w:jc w:val="both"/>
        <w:rPr>
          <w:sz w:val="26"/>
          <w:szCs w:val="26"/>
          <w:lang w:val="de-DE"/>
        </w:rPr>
      </w:pPr>
      <w:r w:rsidRPr="009F331B">
        <w:rPr>
          <w:sz w:val="26"/>
          <w:szCs w:val="26"/>
          <w:lang w:val="de-DE"/>
        </w:rPr>
        <w:t>Một sợi lông hoặc ria mèo có thể được coi là một cạnh vì đó là một vùng có cường độ thay đổi đột ngột. Tuy nhiên, đó không phải là một cạnh. Nó chỉ là nhiễu. Để giải quyết vấn đề này, </w:t>
      </w:r>
      <w:hyperlink r:id="rId39" w:tgtFrame="_blank" w:history="1">
        <w:r w:rsidRPr="009F331B">
          <w:rPr>
            <w:rFonts w:eastAsia="Arial"/>
            <w:sz w:val="26"/>
            <w:szCs w:val="26"/>
            <w:lang w:val="de-DE"/>
          </w:rPr>
          <w:t>bộ lọc làm mịn Gaussian</w:t>
        </w:r>
      </w:hyperlink>
      <w:r w:rsidRPr="009F331B">
        <w:rPr>
          <w:sz w:val="26"/>
          <w:szCs w:val="26"/>
          <w:lang w:val="de-DE"/>
        </w:rPr>
        <w:t> thường được áp dụng cho một hình ảnh để giảm nhiễu trước khi áp dụng Laplacian. Phương pháp này được gọi là Laplacian của Gaussian (LoG) .</w:t>
      </w:r>
    </w:p>
    <w:p w14:paraId="3736442A" w14:textId="12715621" w:rsidR="000E6AFB" w:rsidRDefault="009F331B" w:rsidP="002E2678">
      <w:pPr>
        <w:spacing w:line="372" w:lineRule="auto"/>
        <w:ind w:right="-1" w:firstLine="567"/>
        <w:jc w:val="both"/>
        <w:rPr>
          <w:sz w:val="26"/>
          <w:szCs w:val="26"/>
          <w:lang w:val="de-DE"/>
        </w:rPr>
      </w:pPr>
      <w:r w:rsidRPr="009F331B">
        <w:rPr>
          <w:sz w:val="26"/>
          <w:szCs w:val="26"/>
          <w:lang w:val="de-DE"/>
        </w:rPr>
        <w:t>Chúng t</w:t>
      </w:r>
      <w:r>
        <w:rPr>
          <w:sz w:val="26"/>
          <w:szCs w:val="26"/>
          <w:lang w:val="de-DE"/>
        </w:rPr>
        <w:t>a</w:t>
      </w:r>
      <w:r w:rsidRPr="009F331B">
        <w:rPr>
          <w:sz w:val="26"/>
          <w:szCs w:val="26"/>
          <w:lang w:val="de-DE"/>
        </w:rPr>
        <w:t xml:space="preserve"> cũng</w:t>
      </w:r>
      <w:r>
        <w:rPr>
          <w:sz w:val="26"/>
          <w:szCs w:val="26"/>
          <w:lang w:val="de-DE"/>
        </w:rPr>
        <w:t xml:space="preserve"> có thể</w:t>
      </w:r>
      <w:r w:rsidRPr="009F331B">
        <w:rPr>
          <w:sz w:val="26"/>
          <w:szCs w:val="26"/>
          <w:lang w:val="de-DE"/>
        </w:rPr>
        <w:t xml:space="preserve"> đặt giá trị ngưỡng để phân biệt nhiễu với các cạnh. Nếu độ lớn đạo hàm bậc hai tại một điểm ảnh vượt quá ngưỡng này, điểm ảnh đó là một phần của cạnh.</w:t>
      </w:r>
    </w:p>
    <w:p w14:paraId="62E7423A" w14:textId="77777777" w:rsidR="002E2678" w:rsidRDefault="002E2678" w:rsidP="002E2678">
      <w:pPr>
        <w:spacing w:line="372" w:lineRule="auto"/>
        <w:ind w:right="-1" w:firstLine="567"/>
        <w:jc w:val="both"/>
        <w:rPr>
          <w:spacing w:val="-1"/>
          <w:sz w:val="26"/>
          <w:szCs w:val="26"/>
        </w:rPr>
      </w:pPr>
    </w:p>
    <w:p w14:paraId="4FAAC867" w14:textId="10453D3B" w:rsidR="00E47077" w:rsidRPr="00E47077" w:rsidRDefault="00E47077" w:rsidP="00E47077">
      <w:pPr>
        <w:pStyle w:val="Heading4"/>
        <w:rPr>
          <w:lang w:val="en-US"/>
        </w:rPr>
      </w:pPr>
      <w:bookmarkStart w:id="85" w:name="_Toc182693256"/>
      <w:r w:rsidRPr="00AE2A07">
        <w:rPr>
          <w:lang w:val="en-US"/>
        </w:rPr>
        <w:t>2</w:t>
      </w:r>
      <w:r w:rsidRPr="00AE2A07">
        <w:t>.</w:t>
      </w:r>
      <w:r w:rsidRPr="00AE2A07">
        <w:rPr>
          <w:lang w:val="en-US"/>
        </w:rPr>
        <w:t>1</w:t>
      </w:r>
      <w:r w:rsidRPr="00AE2A07">
        <w:t xml:space="preserve">.2.1. </w:t>
      </w:r>
      <w:r>
        <w:rPr>
          <w:lang w:val="en-US"/>
        </w:rPr>
        <w:t>Công thức toán học của Laplacian of Gaussian (LoG)</w:t>
      </w:r>
      <w:bookmarkEnd w:id="85"/>
    </w:p>
    <w:p w14:paraId="69BFEA1A" w14:textId="3C92A659" w:rsidR="00523AD0" w:rsidRDefault="00523AD0" w:rsidP="00BC2D10">
      <w:pPr>
        <w:spacing w:line="372" w:lineRule="auto"/>
        <w:ind w:right="-1" w:firstLine="567"/>
        <w:jc w:val="both"/>
        <w:rPr>
          <w:sz w:val="26"/>
          <w:szCs w:val="26"/>
        </w:rPr>
      </w:pPr>
      <w:r>
        <w:rPr>
          <w:spacing w:val="-1"/>
          <w:sz w:val="26"/>
          <w:szCs w:val="26"/>
        </w:rPr>
        <w:t xml:space="preserve">Trên thực tế, với một pixel (x,y), Laplacian L(x,y) của một hình ảnh có giá trị cường độ </w:t>
      </w:r>
      <m:oMath>
        <m:sSub>
          <m:sSubPr>
            <m:ctrlPr>
              <w:rPr>
                <w:rFonts w:ascii="Cambria Math" w:eastAsia="Verdana" w:hAnsi="Cambria Math"/>
                <w:sz w:val="26"/>
                <w:szCs w:val="26"/>
              </w:rPr>
            </m:ctrlPr>
          </m:sSubPr>
          <m:e>
            <m:r>
              <w:rPr>
                <w:rFonts w:ascii="Cambria Math" w:eastAsia="Verdana" w:hAnsi="Cambria Math"/>
                <w:sz w:val="26"/>
                <w:szCs w:val="26"/>
              </w:rPr>
              <m:t>I</m:t>
            </m:r>
          </m:e>
          <m:sub>
            <m:r>
              <w:rPr>
                <w:rFonts w:ascii="Cambria Math" w:eastAsia="Verdana" w:hAnsi="Cambria Math"/>
                <w:sz w:val="26"/>
                <w:szCs w:val="26"/>
              </w:rPr>
              <m:t>i</m:t>
            </m:r>
          </m:sub>
        </m:sSub>
      </m:oMath>
      <w:r>
        <w:rPr>
          <w:sz w:val="26"/>
          <w:szCs w:val="26"/>
        </w:rPr>
        <w:t xml:space="preserve"> có thể được biểu diễn bằng công thức toán học sau:</w:t>
      </w:r>
    </w:p>
    <w:p w14:paraId="64FDEB53" w14:textId="3BC284C7" w:rsidR="00523AD0" w:rsidRPr="00523AD0" w:rsidRDefault="00523AD0" w:rsidP="00523AD0">
      <w:pPr>
        <w:spacing w:line="372" w:lineRule="auto"/>
        <w:ind w:right="-1" w:firstLine="567"/>
        <w:jc w:val="both"/>
        <w:rPr>
          <w:sz w:val="26"/>
          <w:szCs w:val="26"/>
        </w:rPr>
      </w:pPr>
      <m:oMathPara>
        <m:oMath>
          <m:r>
            <w:rPr>
              <w:rFonts w:ascii="Cambria Math" w:hAnsi="Cambria Math"/>
              <w:sz w:val="26"/>
              <w:szCs w:val="26"/>
            </w:rPr>
            <w:lastRenderedPageBreak/>
            <m:t>L</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den>
          </m:f>
        </m:oMath>
      </m:oMathPara>
    </w:p>
    <w:p w14:paraId="6BAB4902" w14:textId="77777777" w:rsidR="00523AD0" w:rsidRPr="00B22868" w:rsidRDefault="00523AD0" w:rsidP="00523AD0">
      <w:pPr>
        <w:spacing w:line="372" w:lineRule="auto"/>
        <w:ind w:right="-1" w:firstLine="567"/>
        <w:jc w:val="both"/>
        <w:rPr>
          <w:spacing w:val="-1"/>
          <w:sz w:val="26"/>
          <w:szCs w:val="26"/>
        </w:rPr>
      </w:pPr>
    </w:p>
    <w:p w14:paraId="4844FBE8" w14:textId="4AA11B29" w:rsidR="00B22868" w:rsidRDefault="00523AD0" w:rsidP="00823BFC">
      <w:pPr>
        <w:spacing w:line="372" w:lineRule="auto"/>
        <w:ind w:right="-1" w:firstLine="567"/>
        <w:jc w:val="both"/>
        <w:rPr>
          <w:spacing w:val="-1"/>
          <w:sz w:val="26"/>
          <w:szCs w:val="26"/>
        </w:rPr>
      </w:pPr>
      <w:r w:rsidRPr="00523AD0">
        <w:rPr>
          <w:spacing w:val="-1"/>
          <w:sz w:val="26"/>
          <w:szCs w:val="26"/>
        </w:rPr>
        <w:t xml:space="preserve">Giống như trong trường hợp của Toán tử Sobel, chúng ta không thể tính đạo hàm bậc hai trực tiếp vì các pixel trong ảnh là rời rạc. Chúng ta cần phải xấp xỉ nó bằng cách sử dụng toán tử tích chập. Hai </w:t>
      </w:r>
      <w:r w:rsidR="00E12D37">
        <w:rPr>
          <w:spacing w:val="-1"/>
          <w:sz w:val="26"/>
          <w:szCs w:val="26"/>
        </w:rPr>
        <w:t>bộ lọc kernel</w:t>
      </w:r>
      <w:r>
        <w:rPr>
          <w:spacing w:val="-1"/>
          <w:sz w:val="26"/>
          <w:szCs w:val="26"/>
        </w:rPr>
        <w:t xml:space="preserve"> phổ biến nhất là</w:t>
      </w:r>
      <w:r w:rsidRPr="00523AD0">
        <w:rPr>
          <w:spacing w:val="-1"/>
          <w:sz w:val="26"/>
          <w:szCs w:val="26"/>
        </w:rPr>
        <w:t>:</w:t>
      </w:r>
    </w:p>
    <w:p w14:paraId="5AF6C881" w14:textId="77777777" w:rsidR="00523AD0" w:rsidRDefault="00523AD0" w:rsidP="00B22868">
      <w:pPr>
        <w:spacing w:line="372" w:lineRule="auto"/>
        <w:ind w:right="-1"/>
        <w:jc w:val="both"/>
        <w:rPr>
          <w:spacing w:val="-1"/>
          <w:sz w:val="26"/>
          <w:szCs w:val="26"/>
        </w:rPr>
      </w:pPr>
    </w:p>
    <w:p w14:paraId="130BDE13" w14:textId="31E6BBCF" w:rsidR="00523AD0" w:rsidRDefault="00523AD0" w:rsidP="00523AD0">
      <w:pPr>
        <w:spacing w:line="372" w:lineRule="auto"/>
        <w:ind w:right="-1"/>
        <w:jc w:val="center"/>
        <w:rPr>
          <w:spacing w:val="-1"/>
          <w:sz w:val="26"/>
          <w:szCs w:val="26"/>
        </w:rPr>
      </w:pPr>
      <w:r>
        <w:rPr>
          <w:noProof/>
          <w:spacing w:val="-1"/>
          <w:sz w:val="26"/>
          <w:szCs w:val="26"/>
        </w:rPr>
        <w:drawing>
          <wp:inline distT="0" distB="0" distL="0" distR="0" wp14:anchorId="3002D3DC" wp14:editId="53A7D14E">
            <wp:extent cx="2434856" cy="1371600"/>
            <wp:effectExtent l="0" t="0" r="3810" b="0"/>
            <wp:docPr id="123280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6387" cy="1372463"/>
                    </a:xfrm>
                    <a:prstGeom prst="rect">
                      <a:avLst/>
                    </a:prstGeom>
                    <a:noFill/>
                    <a:ln>
                      <a:noFill/>
                    </a:ln>
                  </pic:spPr>
                </pic:pic>
              </a:graphicData>
            </a:graphic>
          </wp:inline>
        </w:drawing>
      </w:r>
    </w:p>
    <w:p w14:paraId="05760828" w14:textId="07B57B6B" w:rsidR="00523AD0" w:rsidRDefault="00523AD0" w:rsidP="00523AD0">
      <w:pPr>
        <w:pStyle w:val="FigureCaption"/>
        <w:rPr>
          <w:lang w:val="en-US"/>
        </w:rPr>
      </w:pPr>
      <w:bookmarkStart w:id="86" w:name="_Toc182692829"/>
      <w:r w:rsidRPr="00AE2A07">
        <w:t>Hình</w:t>
      </w:r>
      <w:r w:rsidRPr="00523AD0">
        <w:t xml:space="preserve"> </w:t>
      </w:r>
      <w:r w:rsidRPr="00AE2A07">
        <w:t>2.</w:t>
      </w:r>
      <w:r w:rsidRPr="00523AD0">
        <w:t>1</w:t>
      </w:r>
      <w:r>
        <w:rPr>
          <w:lang w:val="en-US"/>
        </w:rPr>
        <w:t>6</w:t>
      </w:r>
      <w:r w:rsidRPr="00AE2A07">
        <w:t xml:space="preserve"> </w:t>
      </w:r>
      <w:r>
        <w:rPr>
          <w:lang w:val="en-US"/>
        </w:rPr>
        <w:t xml:space="preserve">Hai </w:t>
      </w:r>
      <w:r w:rsidR="00332050">
        <w:t>bộ lọc kernel</w:t>
      </w:r>
      <w:r w:rsidR="00332050">
        <w:rPr>
          <w:lang w:val="en-US"/>
        </w:rPr>
        <w:t xml:space="preserve"> </w:t>
      </w:r>
      <w:r>
        <w:rPr>
          <w:lang w:val="en-US"/>
        </w:rPr>
        <w:t>phổ biến trong xử lý ảnh với LoG</w:t>
      </w:r>
      <w:bookmarkEnd w:id="86"/>
    </w:p>
    <w:p w14:paraId="30EE3665" w14:textId="77777777" w:rsidR="00523AD0" w:rsidRPr="00B22868" w:rsidRDefault="00523AD0" w:rsidP="00523AD0"/>
    <w:p w14:paraId="6C39D612" w14:textId="4CA21541" w:rsidR="003F2D09" w:rsidRDefault="00523AD0" w:rsidP="00823BFC">
      <w:pPr>
        <w:spacing w:line="372" w:lineRule="auto"/>
        <w:ind w:right="-1" w:firstLine="567"/>
        <w:jc w:val="both"/>
        <w:rPr>
          <w:spacing w:val="-1"/>
          <w:sz w:val="26"/>
          <w:szCs w:val="26"/>
        </w:rPr>
      </w:pPr>
      <w:r w:rsidRPr="00523AD0">
        <w:rPr>
          <w:spacing w:val="-1"/>
          <w:sz w:val="26"/>
          <w:szCs w:val="26"/>
        </w:rPr>
        <w:t>Chỉ tính toán Laplacian sẽ tạo ra rất nhiều nhiễu, vì vậy chúng ta cần tích chập bộ lọc làm mịn Gaussian với bộ lọc Laplacian để giảm nhiễu trước khi tính đạo hàm bậc hai. Phương trình kết hợp cả hai bộ lọc này được gọi là Laplacian của Gaussian và như sau:</w:t>
      </w:r>
    </w:p>
    <w:p w14:paraId="2BC005EE" w14:textId="7457B3CA" w:rsidR="00523AD0" w:rsidRPr="00B42F2C" w:rsidRDefault="00B42F2C" w:rsidP="00E24737">
      <w:pPr>
        <w:spacing w:line="372" w:lineRule="auto"/>
        <w:ind w:right="-1"/>
        <w:jc w:val="both"/>
        <w:rPr>
          <w:sz w:val="26"/>
          <w:szCs w:val="26"/>
        </w:rPr>
      </w:pPr>
      <m:oMathPara>
        <m:oMath>
          <m:r>
            <w:rPr>
              <w:rFonts w:ascii="Cambria Math" w:hAnsi="Cambria Math"/>
              <w:sz w:val="26"/>
              <w:szCs w:val="26"/>
            </w:rPr>
            <m:t>LoG=-</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π</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4</m:t>
                  </m:r>
                </m:sup>
              </m:sSup>
            </m:den>
          </m:f>
          <m:d>
            <m:dPr>
              <m:begChr m:val="["/>
              <m:endChr m:val="]"/>
              <m:ctrlPr>
                <w:rPr>
                  <w:rFonts w:ascii="Cambria Math" w:hAnsi="Cambria Math"/>
                  <w:i/>
                  <w:sz w:val="26"/>
                  <w:szCs w:val="26"/>
                </w:rPr>
              </m:ctrlPr>
            </m:dPr>
            <m:e>
              <m:r>
                <w:rPr>
                  <w:rFonts w:ascii="Cambria Math" w:hAnsi="Cambria Math"/>
                  <w:sz w:val="26"/>
                  <w:szCs w:val="26"/>
                </w:rPr>
                <m:t>1-</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sup>
          </m:sSup>
        </m:oMath>
      </m:oMathPara>
    </w:p>
    <w:p w14:paraId="0672EFF4" w14:textId="77777777" w:rsidR="00B42F2C" w:rsidRDefault="00B42F2C" w:rsidP="00E24737">
      <w:pPr>
        <w:spacing w:line="372" w:lineRule="auto"/>
        <w:ind w:right="-1"/>
        <w:jc w:val="both"/>
        <w:rPr>
          <w:spacing w:val="-1"/>
          <w:sz w:val="26"/>
          <w:szCs w:val="26"/>
        </w:rPr>
      </w:pPr>
    </w:p>
    <w:p w14:paraId="05CC2CF8" w14:textId="77777777" w:rsidR="00B42F2C" w:rsidRPr="00B42F2C" w:rsidRDefault="00B42F2C" w:rsidP="00823BFC">
      <w:pPr>
        <w:spacing w:line="372" w:lineRule="auto"/>
        <w:ind w:right="-1" w:firstLine="567"/>
        <w:jc w:val="both"/>
        <w:rPr>
          <w:spacing w:val="-1"/>
          <w:sz w:val="26"/>
          <w:szCs w:val="26"/>
        </w:rPr>
      </w:pPr>
      <w:r w:rsidRPr="00B42F2C">
        <w:rPr>
          <w:spacing w:val="-1"/>
          <w:sz w:val="26"/>
          <w:szCs w:val="26"/>
        </w:rPr>
        <w:t>Phương trình trên là liên tục, do đó chúng ta cần phải rời rạc hóa nó để có thể sử dụng trên các điểm ảnh rời rạc trong hình ảnh.</w:t>
      </w:r>
    </w:p>
    <w:p w14:paraId="11D2E172" w14:textId="1B476E13" w:rsidR="006813C8" w:rsidRDefault="009C5C51" w:rsidP="00B42F2C">
      <w:pPr>
        <w:spacing w:line="372" w:lineRule="auto"/>
        <w:ind w:right="-1"/>
        <w:jc w:val="both"/>
        <w:rPr>
          <w:spacing w:val="-1"/>
          <w:sz w:val="26"/>
          <w:szCs w:val="26"/>
        </w:rPr>
      </w:pPr>
      <w:r>
        <w:rPr>
          <w:spacing w:val="-1"/>
          <w:sz w:val="26"/>
          <w:szCs w:val="26"/>
        </w:rPr>
        <w:t>Dưới đ</w:t>
      </w:r>
      <w:r w:rsidR="00B42F2C" w:rsidRPr="00B42F2C">
        <w:rPr>
          <w:spacing w:val="-1"/>
          <w:sz w:val="26"/>
          <w:szCs w:val="26"/>
        </w:rPr>
        <w:t xml:space="preserve">ây là một ví dụ về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 xml:space="preserve">xấp xỉ LoG trong đó σ = 1,4. Đây chỉ là một ví dụ về một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 xml:space="preserve">tích chập có thể được sử dụng. Có những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khác cũng có thể hoạt động tốt</w:t>
      </w:r>
      <w:r>
        <w:rPr>
          <w:spacing w:val="-1"/>
          <w:sz w:val="26"/>
          <w:szCs w:val="26"/>
        </w:rPr>
        <w:t>, thậm chí tốt hơn</w:t>
      </w:r>
      <w:r w:rsidR="00B42F2C" w:rsidRPr="00B42F2C">
        <w:rPr>
          <w:spacing w:val="-1"/>
          <w:sz w:val="26"/>
          <w:szCs w:val="26"/>
        </w:rPr>
        <w:t>.</w:t>
      </w:r>
    </w:p>
    <w:p w14:paraId="3BE58FB0" w14:textId="1E11D0B1" w:rsidR="009C5C51" w:rsidRDefault="009C5C51" w:rsidP="009C5C51">
      <w:pPr>
        <w:spacing w:line="372" w:lineRule="auto"/>
        <w:ind w:right="-1"/>
        <w:jc w:val="center"/>
        <w:rPr>
          <w:spacing w:val="-1"/>
          <w:sz w:val="26"/>
          <w:szCs w:val="26"/>
        </w:rPr>
      </w:pPr>
      <w:r w:rsidRPr="009C5C51">
        <w:rPr>
          <w:noProof/>
          <w:spacing w:val="-1"/>
          <w:sz w:val="26"/>
          <w:szCs w:val="26"/>
        </w:rPr>
        <w:lastRenderedPageBreak/>
        <w:drawing>
          <wp:inline distT="0" distB="0" distL="0" distR="0" wp14:anchorId="2C7FDA56" wp14:editId="0B035E5B">
            <wp:extent cx="2558005" cy="2152891"/>
            <wp:effectExtent l="0" t="0" r="0" b="0"/>
            <wp:docPr id="93435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57491" name=""/>
                    <pic:cNvPicPr/>
                  </pic:nvPicPr>
                  <pic:blipFill>
                    <a:blip r:embed="rId41"/>
                    <a:stretch>
                      <a:fillRect/>
                    </a:stretch>
                  </pic:blipFill>
                  <pic:spPr>
                    <a:xfrm>
                      <a:off x="0" y="0"/>
                      <a:ext cx="2565211" cy="2158956"/>
                    </a:xfrm>
                    <a:prstGeom prst="rect">
                      <a:avLst/>
                    </a:prstGeom>
                  </pic:spPr>
                </pic:pic>
              </a:graphicData>
            </a:graphic>
          </wp:inline>
        </w:drawing>
      </w:r>
    </w:p>
    <w:p w14:paraId="018C4ED1" w14:textId="3F19D0A3" w:rsidR="009C5C51" w:rsidRDefault="009C5C51" w:rsidP="009C5C51">
      <w:pPr>
        <w:pStyle w:val="FigureCaption"/>
        <w:rPr>
          <w:lang w:val="en-US"/>
        </w:rPr>
      </w:pPr>
      <w:bookmarkStart w:id="87" w:name="_Toc182692830"/>
      <w:r w:rsidRPr="00AE2A07">
        <w:t>Hình</w:t>
      </w:r>
      <w:r w:rsidRPr="00523AD0">
        <w:t xml:space="preserve"> </w:t>
      </w:r>
      <w:r w:rsidRPr="00AE2A07">
        <w:t>2.</w:t>
      </w:r>
      <w:r w:rsidRPr="00523AD0">
        <w:t>1</w:t>
      </w:r>
      <w:r>
        <w:rPr>
          <w:lang w:val="en-US"/>
        </w:rPr>
        <w:t>7 Ví dụ</w:t>
      </w:r>
      <w:r w:rsidRPr="00AE2A07">
        <w:t xml:space="preserve"> </w:t>
      </w:r>
      <w:r w:rsidR="00332050">
        <w:t>bộ lọc kernel</w:t>
      </w:r>
      <w:r w:rsidR="00332050">
        <w:rPr>
          <w:lang w:val="en-US"/>
        </w:rPr>
        <w:t xml:space="preserve"> </w:t>
      </w:r>
      <w:r>
        <w:rPr>
          <w:lang w:val="en-US"/>
        </w:rPr>
        <w:t>trong xử lý ảnh với LoG</w:t>
      </w:r>
      <w:bookmarkEnd w:id="87"/>
    </w:p>
    <w:p w14:paraId="4BE049E1" w14:textId="77777777" w:rsidR="002B758C" w:rsidRPr="002B758C" w:rsidRDefault="002B758C" w:rsidP="002B758C"/>
    <w:p w14:paraId="0397ECC2" w14:textId="11DF7F2B" w:rsidR="00523AD0" w:rsidRDefault="00332050" w:rsidP="00823BFC">
      <w:pPr>
        <w:spacing w:line="372" w:lineRule="auto"/>
        <w:ind w:right="-1" w:firstLine="567"/>
        <w:jc w:val="both"/>
        <w:rPr>
          <w:spacing w:val="-1"/>
          <w:sz w:val="26"/>
          <w:szCs w:val="26"/>
        </w:rPr>
      </w:pPr>
      <w:r>
        <w:rPr>
          <w:spacing w:val="-1"/>
          <w:sz w:val="26"/>
          <w:szCs w:val="26"/>
        </w:rPr>
        <w:t>Bộ lọc kernel</w:t>
      </w:r>
      <w:r w:rsidRPr="00C0241B">
        <w:rPr>
          <w:spacing w:val="-1"/>
          <w:sz w:val="26"/>
          <w:szCs w:val="26"/>
        </w:rPr>
        <w:t xml:space="preserve"> </w:t>
      </w:r>
      <w:r w:rsidR="00C0241B" w:rsidRPr="00C0241B">
        <w:rPr>
          <w:spacing w:val="-1"/>
          <w:sz w:val="26"/>
          <w:szCs w:val="26"/>
        </w:rPr>
        <w:t>LoG này được áp dụng chập với hình ảnh đầu vào đen trắng để phát hiện các điểm giao cắt với giá trị bằng không của đạo hàm bậc hai. Chúng ta thiết lập một ngưỡng cho các điểm giao cắt này và chỉ giữ lại những điểm giao cắt vượt qua ngưỡng đó. Các điểm giao cắt mạnh là những điểm có sự chênh lệch lớn giữa giá trị cực đại dương và cực tiểu âm ở hai phía của điểm giao cắt. Các điểm giao cắt yếu thường là nhiễu, vì vậy chúng sẽ bị loại bỏ nhờ vào việc áp dụng ngưỡng.</w:t>
      </w:r>
    </w:p>
    <w:p w14:paraId="75F506CE" w14:textId="77777777" w:rsidR="00C0241B" w:rsidRDefault="00C0241B" w:rsidP="00E24737">
      <w:pPr>
        <w:spacing w:line="372" w:lineRule="auto"/>
        <w:ind w:right="-1"/>
        <w:jc w:val="both"/>
        <w:rPr>
          <w:spacing w:val="-1"/>
          <w:sz w:val="26"/>
          <w:szCs w:val="26"/>
        </w:rPr>
      </w:pPr>
    </w:p>
    <w:p w14:paraId="7932F273" w14:textId="17864DA4" w:rsidR="00C0241B" w:rsidRDefault="00C0241B" w:rsidP="00CC3C43">
      <w:pPr>
        <w:spacing w:line="372" w:lineRule="auto"/>
        <w:ind w:right="-1"/>
        <w:jc w:val="center"/>
        <w:rPr>
          <w:spacing w:val="-1"/>
          <w:sz w:val="26"/>
          <w:szCs w:val="26"/>
        </w:rPr>
      </w:pPr>
      <w:r>
        <w:rPr>
          <w:noProof/>
          <w:spacing w:val="-1"/>
          <w:sz w:val="26"/>
          <w:szCs w:val="26"/>
        </w:rPr>
        <w:drawing>
          <wp:inline distT="0" distB="0" distL="0" distR="0" wp14:anchorId="13F186D3" wp14:editId="50589DE4">
            <wp:extent cx="5098211" cy="1903418"/>
            <wp:effectExtent l="0" t="0" r="7620" b="1905"/>
            <wp:docPr id="355427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0400" cy="1907969"/>
                    </a:xfrm>
                    <a:prstGeom prst="rect">
                      <a:avLst/>
                    </a:prstGeom>
                    <a:noFill/>
                    <a:ln>
                      <a:noFill/>
                    </a:ln>
                  </pic:spPr>
                </pic:pic>
              </a:graphicData>
            </a:graphic>
          </wp:inline>
        </w:drawing>
      </w:r>
    </w:p>
    <w:p w14:paraId="40805EE6" w14:textId="1E569E67" w:rsidR="00C0241B" w:rsidRPr="00060260" w:rsidRDefault="00C0241B" w:rsidP="00060260">
      <w:pPr>
        <w:pStyle w:val="FigureCaption"/>
        <w:rPr>
          <w:lang w:val="en-US"/>
        </w:rPr>
      </w:pPr>
      <w:bookmarkStart w:id="88" w:name="_Toc182692831"/>
      <w:r w:rsidRPr="00AE2A07">
        <w:t>Hình</w:t>
      </w:r>
      <w:r w:rsidRPr="00523AD0">
        <w:t xml:space="preserve"> </w:t>
      </w:r>
      <w:r w:rsidRPr="00AE2A07">
        <w:t>2.</w:t>
      </w:r>
      <w:r w:rsidRPr="00523AD0">
        <w:t>1</w:t>
      </w:r>
      <w:r>
        <w:rPr>
          <w:lang w:val="en-US"/>
        </w:rPr>
        <w:t>8 Hình ảnh gốc và sau khi áp dụng LoG</w:t>
      </w:r>
      <w:bookmarkEnd w:id="88"/>
    </w:p>
    <w:p w14:paraId="7042A147" w14:textId="2437AD55" w:rsidR="00E24737" w:rsidRPr="00AE2A07" w:rsidRDefault="00E24737" w:rsidP="00E24737">
      <w:pPr>
        <w:pStyle w:val="Heading3"/>
      </w:pPr>
      <w:bookmarkStart w:id="89" w:name="_Toc182693257"/>
      <w:r w:rsidRPr="00AE2A07">
        <w:t>2.2.</w:t>
      </w:r>
      <w:r>
        <w:t>3</w:t>
      </w:r>
      <w:r w:rsidRPr="00AE2A07">
        <w:t xml:space="preserve">. </w:t>
      </w:r>
      <w:r w:rsidR="006D5852">
        <w:t>Phương pháp Canny</w:t>
      </w:r>
      <w:bookmarkEnd w:id="89"/>
    </w:p>
    <w:p w14:paraId="52986032" w14:textId="7EE2053F" w:rsidR="00E24737" w:rsidRPr="00AE2A07" w:rsidRDefault="006D5852" w:rsidP="00855C0E">
      <w:pPr>
        <w:spacing w:line="372" w:lineRule="auto"/>
        <w:ind w:right="-1" w:firstLine="567"/>
        <w:jc w:val="both"/>
        <w:rPr>
          <w:spacing w:val="-1"/>
          <w:sz w:val="26"/>
          <w:szCs w:val="26"/>
        </w:rPr>
      </w:pPr>
      <w:r w:rsidRPr="006D5852">
        <w:rPr>
          <w:spacing w:val="-1"/>
          <w:sz w:val="26"/>
          <w:szCs w:val="26"/>
        </w:rPr>
        <w:t xml:space="preserve">Phát hiện cạnh Canny (Canny edge detector) là một thuật toán bao gồm nhiều giai đoạn để phát hiện một loạt các cạnh trong hình ảnh. Nó được phát triển bởi John </w:t>
      </w:r>
      <w:r w:rsidRPr="006D5852">
        <w:rPr>
          <w:spacing w:val="-1"/>
          <w:sz w:val="26"/>
          <w:szCs w:val="26"/>
        </w:rPr>
        <w:lastRenderedPageBreak/>
        <w:t>F. Canny vào năm 1986. Canny cũng đưa ra một lý thuyết tính toán về phát hiện cạnh giải thích tại sao kỹ thuật này hoạt động. </w:t>
      </w:r>
    </w:p>
    <w:p w14:paraId="1F47172C" w14:textId="0550B6F3" w:rsidR="00D43DA6" w:rsidRDefault="00C8703D" w:rsidP="00855C0E">
      <w:pPr>
        <w:spacing w:line="372" w:lineRule="auto"/>
        <w:ind w:right="-1" w:firstLine="567"/>
        <w:jc w:val="both"/>
        <w:rPr>
          <w:spacing w:val="-1"/>
          <w:sz w:val="26"/>
          <w:szCs w:val="26"/>
        </w:rPr>
      </w:pPr>
      <w:r w:rsidRPr="00C8703D">
        <w:rPr>
          <w:spacing w:val="-1"/>
          <w:sz w:val="26"/>
          <w:szCs w:val="26"/>
        </w:rPr>
        <w:t xml:space="preserve">Một điều quan trọng, đó là thuật toán dựa trên ảnh xám. Do đó, điều kiện tiên quyết là phải chuyển hình ảnh sang thang độ xám trước khi thực hiện </w:t>
      </w:r>
      <w:r w:rsidR="00D43DA6">
        <w:rPr>
          <w:spacing w:val="-1"/>
          <w:sz w:val="26"/>
          <w:szCs w:val="26"/>
        </w:rPr>
        <w:t>các bước của phương pháp Canny</w:t>
      </w:r>
      <w:r>
        <w:rPr>
          <w:spacing w:val="-1"/>
          <w:sz w:val="26"/>
          <w:szCs w:val="26"/>
        </w:rPr>
        <w:t>.</w:t>
      </w:r>
    </w:p>
    <w:p w14:paraId="5386AA5D" w14:textId="5DD36C63" w:rsidR="00E24737" w:rsidRDefault="006229E5" w:rsidP="00855C0E">
      <w:pPr>
        <w:spacing w:line="372" w:lineRule="auto"/>
        <w:ind w:right="-1" w:firstLine="567"/>
        <w:jc w:val="both"/>
        <w:rPr>
          <w:spacing w:val="-1"/>
          <w:sz w:val="26"/>
          <w:szCs w:val="26"/>
        </w:rPr>
      </w:pPr>
      <w:r>
        <w:rPr>
          <w:spacing w:val="-1"/>
          <w:sz w:val="26"/>
          <w:szCs w:val="26"/>
        </w:rPr>
        <w:t>Dưới đây là ví dụ về cách thức mà phương pháp Canny hoạt động. Nhưng trước khi thực hiện, hãy chuyển ảnh gốc sang ảnh thang độ xám.</w:t>
      </w:r>
    </w:p>
    <w:p w14:paraId="44F3A03A" w14:textId="77777777" w:rsidR="00950628" w:rsidRDefault="00950628" w:rsidP="00855C0E">
      <w:pPr>
        <w:spacing w:line="372" w:lineRule="auto"/>
        <w:ind w:right="-1" w:firstLine="567"/>
        <w:jc w:val="both"/>
        <w:rPr>
          <w:spacing w:val="-1"/>
          <w:sz w:val="26"/>
          <w:szCs w:val="26"/>
        </w:rPr>
      </w:pPr>
    </w:p>
    <w:p w14:paraId="43B8F2CB" w14:textId="65FB3282" w:rsidR="00060260" w:rsidRDefault="00950628" w:rsidP="00950628">
      <w:pPr>
        <w:spacing w:line="372" w:lineRule="auto"/>
        <w:ind w:right="-1"/>
        <w:jc w:val="center"/>
        <w:rPr>
          <w:spacing w:val="-1"/>
          <w:sz w:val="26"/>
          <w:szCs w:val="26"/>
        </w:rPr>
      </w:pPr>
      <w:r>
        <w:rPr>
          <w:noProof/>
          <w:spacing w:val="-1"/>
          <w:sz w:val="26"/>
          <w:szCs w:val="26"/>
        </w:rPr>
        <w:drawing>
          <wp:inline distT="0" distB="0" distL="0" distR="0" wp14:anchorId="4B166BE2" wp14:editId="57C89ECE">
            <wp:extent cx="4848225" cy="3017311"/>
            <wp:effectExtent l="0" t="0" r="0" b="0"/>
            <wp:docPr id="1768902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1029" cy="3031503"/>
                    </a:xfrm>
                    <a:prstGeom prst="rect">
                      <a:avLst/>
                    </a:prstGeom>
                    <a:noFill/>
                    <a:ln>
                      <a:noFill/>
                    </a:ln>
                  </pic:spPr>
                </pic:pic>
              </a:graphicData>
            </a:graphic>
          </wp:inline>
        </w:drawing>
      </w:r>
    </w:p>
    <w:p w14:paraId="555F7793" w14:textId="468136CD" w:rsidR="00950628" w:rsidRPr="00614BA4" w:rsidRDefault="00950628" w:rsidP="00614BA4">
      <w:pPr>
        <w:pStyle w:val="FigureCaption"/>
        <w:rPr>
          <w:lang w:val="en-US"/>
        </w:rPr>
      </w:pPr>
      <w:bookmarkStart w:id="90" w:name="_Toc182692832"/>
      <w:r w:rsidRPr="00AE2A07">
        <w:t>Hình</w:t>
      </w:r>
      <w:r w:rsidRPr="00523AD0">
        <w:t xml:space="preserve"> </w:t>
      </w:r>
      <w:r w:rsidRPr="00AE2A07">
        <w:t>2.</w:t>
      </w:r>
      <w:r w:rsidRPr="00523AD0">
        <w:t>1</w:t>
      </w:r>
      <w:r>
        <w:rPr>
          <w:lang w:val="en-US"/>
        </w:rPr>
        <w:t xml:space="preserve">9 </w:t>
      </w:r>
      <w:r w:rsidRPr="00296BAF">
        <w:rPr>
          <w:lang w:val="en-US"/>
        </w:rPr>
        <w:t xml:space="preserve">Hình ảnh gốc (trái) – Hình ảnh </w:t>
      </w:r>
      <w:r>
        <w:rPr>
          <w:lang w:val="en-US"/>
        </w:rPr>
        <w:t>đã được chuyển sang thang độ xám</w:t>
      </w:r>
      <w:bookmarkEnd w:id="90"/>
    </w:p>
    <w:p w14:paraId="1EC139A7" w14:textId="77777777" w:rsidR="00950628" w:rsidRDefault="00950628" w:rsidP="00614BA4">
      <w:pPr>
        <w:spacing w:line="372" w:lineRule="auto"/>
        <w:ind w:right="-1"/>
        <w:rPr>
          <w:spacing w:val="-1"/>
          <w:sz w:val="26"/>
          <w:szCs w:val="26"/>
        </w:rPr>
      </w:pPr>
    </w:p>
    <w:p w14:paraId="4E7F557F" w14:textId="47D30CB6" w:rsidR="00C8703D" w:rsidRDefault="00C8703D" w:rsidP="00C8703D">
      <w:pPr>
        <w:pStyle w:val="Heading4"/>
        <w:rPr>
          <w:lang w:val="en-US"/>
        </w:rPr>
      </w:pPr>
      <w:bookmarkStart w:id="91" w:name="_Toc182693258"/>
      <w:r w:rsidRPr="00AE2A07">
        <w:rPr>
          <w:lang w:val="en-US"/>
        </w:rPr>
        <w:t>2</w:t>
      </w:r>
      <w:r w:rsidRPr="00AE2A07">
        <w:t>.</w:t>
      </w:r>
      <w:r>
        <w:rPr>
          <w:lang w:val="en-US"/>
        </w:rPr>
        <w:t>2</w:t>
      </w:r>
      <w:r w:rsidRPr="00AE2A07">
        <w:t>.</w:t>
      </w:r>
      <w:r>
        <w:rPr>
          <w:lang w:val="en-US"/>
        </w:rPr>
        <w:t>3</w:t>
      </w:r>
      <w:r w:rsidRPr="00AE2A07">
        <w:t xml:space="preserve">.1. </w:t>
      </w:r>
      <w:r>
        <w:rPr>
          <w:lang w:val="en-US"/>
        </w:rPr>
        <w:t>Giảm nhiễu</w:t>
      </w:r>
      <w:bookmarkEnd w:id="91"/>
    </w:p>
    <w:p w14:paraId="6DCCFBAC" w14:textId="1BBBE862" w:rsidR="00DB626A" w:rsidRPr="00DB626A" w:rsidRDefault="00DB626A" w:rsidP="00855C0E">
      <w:pPr>
        <w:spacing w:line="372" w:lineRule="auto"/>
        <w:ind w:right="-1" w:firstLine="567"/>
        <w:jc w:val="both"/>
        <w:rPr>
          <w:spacing w:val="-1"/>
          <w:sz w:val="26"/>
          <w:szCs w:val="26"/>
        </w:rPr>
      </w:pPr>
      <w:r w:rsidRPr="00DB626A">
        <w:rPr>
          <w:spacing w:val="-1"/>
          <w:sz w:val="26"/>
          <w:szCs w:val="26"/>
        </w:rPr>
        <w:t>Việc loại bỏ các yếu tố nhiễu là đặc biệt quan trọng đối với kết quả phát hiện cạnh.</w:t>
      </w:r>
      <w:r w:rsidR="00855C0E">
        <w:rPr>
          <w:spacing w:val="-1"/>
          <w:sz w:val="26"/>
          <w:szCs w:val="26"/>
        </w:rPr>
        <w:t xml:space="preserve"> </w:t>
      </w:r>
      <w:r w:rsidRPr="00DB626A">
        <w:rPr>
          <w:spacing w:val="-1"/>
          <w:sz w:val="26"/>
          <w:szCs w:val="26"/>
        </w:rPr>
        <w:t>Một cách để loại bỏ nhiễu là áp dụng Gaussian Filter giúp làm mịn ảnh. Để làm như vậy, kỹ thuật tích chập hình ảnh được áp dụng với Gaussian Kernel (kích thước 3×3, 5×5, 7×7, v.v.). Kích thước kernel phụ thuộc vào hiệu ứng làm mờ mong muốn. Về cơ bản, kernel càng nhỏ, hiệu ứng mờ càng ít. Ví dụ dưới đây sử dụng 5 x 5 Gaussian kernel.</w:t>
      </w:r>
    </w:p>
    <w:p w14:paraId="6BDFF17D" w14:textId="6EE4C882" w:rsidR="00DB626A" w:rsidRDefault="00DB626A" w:rsidP="00855C0E">
      <w:pPr>
        <w:spacing w:line="372" w:lineRule="auto"/>
        <w:ind w:right="-1" w:firstLine="567"/>
        <w:jc w:val="both"/>
        <w:rPr>
          <w:spacing w:val="-1"/>
          <w:sz w:val="26"/>
          <w:szCs w:val="26"/>
        </w:rPr>
      </w:pPr>
      <w:r w:rsidRPr="00DB626A">
        <w:rPr>
          <w:spacing w:val="-1"/>
          <w:sz w:val="26"/>
          <w:szCs w:val="26"/>
        </w:rPr>
        <w:lastRenderedPageBreak/>
        <w:t>Phương trình cho một bộ lọc Gaussian</w:t>
      </w:r>
      <w:r w:rsidR="00C15454" w:rsidRPr="00C15454">
        <w:rPr>
          <w:spacing w:val="-1"/>
          <w:sz w:val="26"/>
          <w:szCs w:val="26"/>
        </w:rPr>
        <w:t xml:space="preserve"> </w:t>
      </w:r>
      <w:r w:rsidR="00C15454" w:rsidRPr="00DB626A">
        <w:rPr>
          <w:spacing w:val="-1"/>
          <w:sz w:val="26"/>
          <w:szCs w:val="26"/>
        </w:rPr>
        <w:t>kernel</w:t>
      </w:r>
      <w:r w:rsidRPr="00DB626A">
        <w:rPr>
          <w:spacing w:val="-1"/>
          <w:sz w:val="26"/>
          <w:szCs w:val="26"/>
        </w:rPr>
        <w:t xml:space="preserve"> có kích thước (2k + 1) × (2k + 1): </w:t>
      </w:r>
    </w:p>
    <w:p w14:paraId="59217D9A" w14:textId="77777777" w:rsidR="00C15454" w:rsidRDefault="00C15454" w:rsidP="00C15454">
      <w:pPr>
        <w:spacing w:line="372" w:lineRule="auto"/>
        <w:ind w:right="-1"/>
        <w:jc w:val="both"/>
        <w:rPr>
          <w:spacing w:val="-1"/>
          <w:sz w:val="26"/>
          <w:szCs w:val="26"/>
        </w:rPr>
      </w:pPr>
    </w:p>
    <w:p w14:paraId="4361D58C" w14:textId="33CB2B84" w:rsidR="00C15454" w:rsidRPr="00296BAF" w:rsidRDefault="00000000" w:rsidP="00C15454">
      <w:pPr>
        <w:spacing w:line="372" w:lineRule="auto"/>
        <w:ind w:right="-1"/>
        <w:jc w:val="both"/>
        <w:rPr>
          <w:spacing w:val="-1"/>
          <w:sz w:val="26"/>
          <w:szCs w:val="26"/>
        </w:rPr>
      </w:pPr>
      <m:oMathPara>
        <m:oMath>
          <m:sSub>
            <m:sSubPr>
              <m:ctrlPr>
                <w:rPr>
                  <w:rFonts w:ascii="Cambria Math" w:hAnsi="Cambria Math"/>
                  <w:i/>
                  <w:spacing w:val="-1"/>
                  <w:sz w:val="26"/>
                  <w:szCs w:val="26"/>
                </w:rPr>
              </m:ctrlPr>
            </m:sSubPr>
            <m:e>
              <m:r>
                <w:rPr>
                  <w:rFonts w:ascii="Cambria Math" w:hAnsi="Cambria Math"/>
                  <w:spacing w:val="-1"/>
                  <w:sz w:val="26"/>
                  <w:szCs w:val="26"/>
                </w:rPr>
                <m:t>H</m:t>
              </m:r>
            </m:e>
            <m:sub>
              <m:r>
                <w:rPr>
                  <w:rFonts w:ascii="Cambria Math" w:hAnsi="Cambria Math"/>
                  <w:spacing w:val="-1"/>
                  <w:sz w:val="26"/>
                  <w:szCs w:val="26"/>
                </w:rPr>
                <m:t>ij</m:t>
              </m:r>
            </m:sub>
          </m:sSub>
          <m:r>
            <w:rPr>
              <w:rFonts w:ascii="Cambria Math" w:hAnsi="Cambria Math"/>
              <w:spacing w:val="-1"/>
              <w:sz w:val="26"/>
              <w:szCs w:val="26"/>
            </w:rPr>
            <m:t>=</m:t>
          </m:r>
          <m:f>
            <m:fPr>
              <m:ctrlPr>
                <w:rPr>
                  <w:rFonts w:ascii="Cambria Math" w:hAnsi="Cambria Math"/>
                  <w:i/>
                  <w:spacing w:val="-1"/>
                  <w:sz w:val="26"/>
                  <w:szCs w:val="26"/>
                </w:rPr>
              </m:ctrlPr>
            </m:fPr>
            <m:num>
              <m:r>
                <w:rPr>
                  <w:rFonts w:ascii="Cambria Math" w:hAnsi="Cambria Math"/>
                  <w:spacing w:val="-1"/>
                  <w:sz w:val="26"/>
                  <w:szCs w:val="26"/>
                </w:rPr>
                <m:t>1</m:t>
              </m:r>
            </m:num>
            <m:den>
              <m:r>
                <w:rPr>
                  <w:rFonts w:ascii="Cambria Math" w:hAnsi="Cambria Math"/>
                  <w:spacing w:val="-1"/>
                  <w:sz w:val="26"/>
                  <w:szCs w:val="26"/>
                </w:rPr>
                <m:t>2π</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d>
            <m:dPr>
              <m:ctrlPr>
                <w:rPr>
                  <w:rFonts w:ascii="Cambria Math" w:hAnsi="Cambria Math"/>
                  <w:i/>
                  <w:spacing w:val="-1"/>
                  <w:sz w:val="26"/>
                  <w:szCs w:val="26"/>
                </w:rPr>
              </m:ctrlPr>
            </m:dPr>
            <m:e>
              <m:r>
                <w:rPr>
                  <w:rFonts w:ascii="Cambria Math" w:hAnsi="Cambria Math"/>
                  <w:spacing w:val="-1"/>
                  <w:sz w:val="26"/>
                  <w:szCs w:val="26"/>
                </w:rPr>
                <m:t>-</m:t>
              </m:r>
              <m:f>
                <m:fPr>
                  <m:ctrlPr>
                    <w:rPr>
                      <w:rFonts w:ascii="Cambria Math" w:hAnsi="Cambria Math"/>
                      <w:i/>
                      <w:spacing w:val="-1"/>
                      <w:sz w:val="26"/>
                      <w:szCs w:val="26"/>
                    </w:rPr>
                  </m:ctrlPr>
                </m:fPr>
                <m:num>
                  <m:sSup>
                    <m:sSupPr>
                      <m:ctrlPr>
                        <w:rPr>
                          <w:rFonts w:ascii="Cambria Math" w:hAnsi="Cambria Math"/>
                          <w:i/>
                          <w:spacing w:val="-1"/>
                          <w:sz w:val="26"/>
                          <w:szCs w:val="26"/>
                        </w:rPr>
                      </m:ctrlPr>
                    </m:sSupPr>
                    <m:e>
                      <m:r>
                        <w:rPr>
                          <w:rFonts w:ascii="Cambria Math" w:hAnsi="Cambria Math"/>
                          <w:spacing w:val="-1"/>
                          <w:sz w:val="26"/>
                          <w:szCs w:val="26"/>
                        </w:rPr>
                        <m:t>(i-(k+1))</m:t>
                      </m:r>
                    </m:e>
                    <m:sup>
                      <m:r>
                        <w:rPr>
                          <w:rFonts w:ascii="Cambria Math" w:hAnsi="Cambria Math"/>
                          <w:spacing w:val="-1"/>
                          <w:sz w:val="26"/>
                          <w:szCs w:val="26"/>
                        </w:rPr>
                        <m:t>2</m:t>
                      </m:r>
                    </m:sup>
                  </m:sSup>
                  <m:r>
                    <w:rPr>
                      <w:rFonts w:ascii="Cambria Math" w:hAnsi="Cambria Math"/>
                      <w:spacing w:val="-1"/>
                      <w:sz w:val="26"/>
                      <w:szCs w:val="26"/>
                    </w:rPr>
                    <m:t>+</m:t>
                  </m:r>
                  <m:sSup>
                    <m:sSupPr>
                      <m:ctrlPr>
                        <w:rPr>
                          <w:rFonts w:ascii="Cambria Math" w:hAnsi="Cambria Math"/>
                          <w:i/>
                          <w:spacing w:val="-1"/>
                          <w:sz w:val="26"/>
                          <w:szCs w:val="26"/>
                        </w:rPr>
                      </m:ctrlPr>
                    </m:sSupPr>
                    <m:e>
                      <m:r>
                        <w:rPr>
                          <w:rFonts w:ascii="Cambria Math" w:hAnsi="Cambria Math"/>
                          <w:spacing w:val="-1"/>
                          <w:sz w:val="26"/>
                          <w:szCs w:val="26"/>
                        </w:rPr>
                        <m:t>(j-(k+1))</m:t>
                      </m:r>
                    </m:e>
                    <m:sup>
                      <m:r>
                        <w:rPr>
                          <w:rFonts w:ascii="Cambria Math" w:hAnsi="Cambria Math"/>
                          <w:spacing w:val="-1"/>
                          <w:sz w:val="26"/>
                          <w:szCs w:val="26"/>
                        </w:rPr>
                        <m:t>2</m:t>
                      </m:r>
                    </m:sup>
                  </m:sSup>
                </m:num>
                <m:den>
                  <m:r>
                    <w:rPr>
                      <w:rFonts w:ascii="Cambria Math" w:hAnsi="Cambria Math"/>
                      <w:spacing w:val="-1"/>
                      <w:sz w:val="26"/>
                      <w:szCs w:val="26"/>
                    </w:rPr>
                    <m:t>2</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e>
          </m:d>
          <m:r>
            <w:rPr>
              <w:rFonts w:ascii="Cambria Math" w:hAnsi="Cambria Math"/>
              <w:spacing w:val="-1"/>
              <w:sz w:val="26"/>
              <w:szCs w:val="26"/>
            </w:rPr>
            <m:t xml:space="preserve">   ;   1≤i,j≤(2k+1)</m:t>
          </m:r>
        </m:oMath>
      </m:oMathPara>
    </w:p>
    <w:p w14:paraId="5F8FA7B0" w14:textId="77777777" w:rsidR="00296BAF" w:rsidRPr="00296BAF" w:rsidRDefault="00296BAF" w:rsidP="00C15454">
      <w:pPr>
        <w:spacing w:line="372" w:lineRule="auto"/>
        <w:ind w:right="-1"/>
        <w:jc w:val="both"/>
        <w:rPr>
          <w:spacing w:val="-1"/>
          <w:sz w:val="26"/>
          <w:szCs w:val="26"/>
        </w:rPr>
      </w:pPr>
    </w:p>
    <w:p w14:paraId="50A51266" w14:textId="5BB1F8D9" w:rsidR="00296BAF" w:rsidRPr="00DB626A" w:rsidRDefault="00296BAF" w:rsidP="00C15454">
      <w:pPr>
        <w:spacing w:line="372" w:lineRule="auto"/>
        <w:ind w:right="-1"/>
        <w:jc w:val="both"/>
        <w:rPr>
          <w:spacing w:val="-1"/>
          <w:sz w:val="26"/>
          <w:szCs w:val="26"/>
        </w:rPr>
      </w:pPr>
      <w:r w:rsidRPr="00296BAF">
        <w:rPr>
          <w:spacing w:val="-1"/>
          <w:sz w:val="26"/>
          <w:szCs w:val="26"/>
        </w:rPr>
        <w:t>Sau khi áp dụng hiệu ứng mờ Gaussian, ta nhận được kết quả sau:</w:t>
      </w:r>
    </w:p>
    <w:p w14:paraId="5327736F" w14:textId="45519CFD" w:rsidR="00DB626A" w:rsidRDefault="004E5E6A" w:rsidP="001A6998">
      <w:pPr>
        <w:spacing w:line="372" w:lineRule="auto"/>
        <w:ind w:right="-1"/>
        <w:jc w:val="center"/>
        <w:rPr>
          <w:spacing w:val="-1"/>
          <w:sz w:val="26"/>
          <w:szCs w:val="26"/>
        </w:rPr>
      </w:pPr>
      <w:r>
        <w:rPr>
          <w:noProof/>
          <w:spacing w:val="-1"/>
          <w:sz w:val="26"/>
          <w:szCs w:val="26"/>
        </w:rPr>
        <w:drawing>
          <wp:inline distT="0" distB="0" distL="0" distR="0" wp14:anchorId="3E45D7B8" wp14:editId="0DB78BAC">
            <wp:extent cx="2089322" cy="2778826"/>
            <wp:effectExtent l="0" t="0" r="6350" b="2540"/>
            <wp:docPr id="10545780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4441" cy="2812235"/>
                    </a:xfrm>
                    <a:prstGeom prst="rect">
                      <a:avLst/>
                    </a:prstGeom>
                    <a:noFill/>
                    <a:ln>
                      <a:noFill/>
                    </a:ln>
                  </pic:spPr>
                </pic:pic>
              </a:graphicData>
            </a:graphic>
          </wp:inline>
        </w:drawing>
      </w:r>
    </w:p>
    <w:p w14:paraId="65A8A58F" w14:textId="3D5F2D31" w:rsidR="00296BAF" w:rsidRPr="00E00C05" w:rsidRDefault="00296BAF" w:rsidP="00E00C05">
      <w:pPr>
        <w:pStyle w:val="FigureCaption"/>
        <w:rPr>
          <w:lang w:val="en-US"/>
        </w:rPr>
      </w:pPr>
      <w:bookmarkStart w:id="92" w:name="_Toc182692833"/>
      <w:r w:rsidRPr="00AE2A07">
        <w:t>Hình</w:t>
      </w:r>
      <w:r w:rsidRPr="00523AD0">
        <w:t xml:space="preserve"> </w:t>
      </w:r>
      <w:r w:rsidRPr="00AE2A07">
        <w:t>2.</w:t>
      </w:r>
      <w:r w:rsidR="00A51FE9">
        <w:rPr>
          <w:lang w:val="en-US"/>
        </w:rPr>
        <w:t xml:space="preserve">20 </w:t>
      </w:r>
      <w:r>
        <w:rPr>
          <w:lang w:val="en-US"/>
        </w:rPr>
        <w:t xml:space="preserve"> </w:t>
      </w:r>
      <w:r w:rsidRPr="00296BAF">
        <w:rPr>
          <w:lang w:val="en-US"/>
        </w:rPr>
        <w:t>Hình ảnh bị làm mờ với bộ lọc Gaussian (sigma = 1.4 và kích thước kernel là 5×5)</w:t>
      </w:r>
      <w:bookmarkEnd w:id="92"/>
    </w:p>
    <w:p w14:paraId="1511E1A3" w14:textId="0668C987" w:rsidR="00C8703D" w:rsidRDefault="00C8703D" w:rsidP="00C8703D">
      <w:pPr>
        <w:pStyle w:val="Heading4"/>
        <w:rPr>
          <w:lang w:val="en-US"/>
        </w:rPr>
      </w:pPr>
      <w:bookmarkStart w:id="93" w:name="_Toc182693259"/>
      <w:r w:rsidRPr="00AE2A07">
        <w:rPr>
          <w:lang w:val="en-US"/>
        </w:rPr>
        <w:t>2</w:t>
      </w:r>
      <w:r w:rsidRPr="00AE2A07">
        <w:t>.</w:t>
      </w:r>
      <w:r>
        <w:rPr>
          <w:lang w:val="en-US"/>
        </w:rPr>
        <w:t>2</w:t>
      </w:r>
      <w:r w:rsidRPr="00AE2A07">
        <w:t>.</w:t>
      </w:r>
      <w:r>
        <w:rPr>
          <w:lang w:val="en-US"/>
        </w:rPr>
        <w:t>3</w:t>
      </w:r>
      <w:r w:rsidRPr="00AE2A07">
        <w:t>.</w:t>
      </w:r>
      <w:r>
        <w:rPr>
          <w:lang w:val="en-US"/>
        </w:rPr>
        <w:t>2</w:t>
      </w:r>
      <w:r w:rsidRPr="00AE2A07">
        <w:t xml:space="preserve">. </w:t>
      </w:r>
      <w:r>
        <w:rPr>
          <w:lang w:val="en-US"/>
        </w:rPr>
        <w:t>Tính toán Gradient độ xám của ảnh</w:t>
      </w:r>
      <w:bookmarkEnd w:id="93"/>
    </w:p>
    <w:p w14:paraId="178FD6AE" w14:textId="18A33E5D" w:rsidR="00296BAF" w:rsidRDefault="00296BAF" w:rsidP="00A52AA1">
      <w:pPr>
        <w:spacing w:line="372" w:lineRule="auto"/>
        <w:ind w:right="-1" w:firstLine="567"/>
        <w:jc w:val="both"/>
        <w:rPr>
          <w:spacing w:val="-1"/>
          <w:sz w:val="26"/>
          <w:szCs w:val="26"/>
        </w:rPr>
      </w:pPr>
      <w:r w:rsidRPr="00296BAF">
        <w:rPr>
          <w:spacing w:val="-1"/>
          <w:sz w:val="26"/>
          <w:szCs w:val="26"/>
        </w:rPr>
        <w:t>Bước tính toán Gradient độ xám phát hiện các cạnh thông qua cường độ và hướng của gradient độ xám.</w:t>
      </w:r>
      <w:r>
        <w:rPr>
          <w:spacing w:val="-1"/>
          <w:sz w:val="26"/>
          <w:szCs w:val="26"/>
        </w:rPr>
        <w:t xml:space="preserve"> </w:t>
      </w:r>
      <w:r w:rsidRPr="00296BAF">
        <w:rPr>
          <w:spacing w:val="-1"/>
          <w:sz w:val="26"/>
          <w:szCs w:val="26"/>
        </w:rPr>
        <w:t>Các cạnh tương ứng với sự thay đổi cường độ sáng của pixel. Để phát hiện nó, cách dễ nhất là áp dụng các Filter làm nổi bật sự thay đổi cường độ này theo cả hai hướng: ngang (x) và dọc (y)</w:t>
      </w:r>
      <w:r>
        <w:rPr>
          <w:spacing w:val="-1"/>
          <w:sz w:val="26"/>
          <w:szCs w:val="26"/>
        </w:rPr>
        <w:t xml:space="preserve">. </w:t>
      </w:r>
      <w:r w:rsidRPr="00296BAF">
        <w:rPr>
          <w:spacing w:val="-1"/>
          <w:sz w:val="26"/>
          <w:szCs w:val="26"/>
        </w:rPr>
        <w:t xml:space="preserve">Sau Khi hình ảnh được làm mịn, các đạo hàm Ix và Iy w.r.t. x và y được tính. Việc này có thể được thực hiện bằng cách nhân chập I với các Sobel kernel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oMath>
      <w:r w:rsidRPr="00296BAF">
        <w:rPr>
          <w:spacing w:val="-1"/>
          <w:sz w:val="26"/>
          <w:szCs w:val="26"/>
        </w:rPr>
        <w:t xml:space="preserve"> và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y</m:t>
            </m:r>
          </m:sub>
        </m:sSub>
      </m:oMath>
      <w:r w:rsidRPr="00296BAF">
        <w:rPr>
          <w:spacing w:val="-1"/>
          <w:sz w:val="26"/>
          <w:szCs w:val="26"/>
        </w:rPr>
        <w:t>, tương ứng:</w:t>
      </w:r>
    </w:p>
    <w:p w14:paraId="604119BA" w14:textId="77777777" w:rsidR="00480945" w:rsidRDefault="00480945" w:rsidP="00296BAF">
      <w:pPr>
        <w:spacing w:line="372" w:lineRule="auto"/>
        <w:ind w:right="-1"/>
        <w:jc w:val="both"/>
        <w:rPr>
          <w:spacing w:val="-1"/>
          <w:sz w:val="26"/>
          <w:szCs w:val="26"/>
        </w:rPr>
      </w:pPr>
    </w:p>
    <w:p w14:paraId="755430C4" w14:textId="1C207C08" w:rsidR="00296BAF" w:rsidRPr="003026A8" w:rsidRDefault="00000000" w:rsidP="00296BAF">
      <w:pPr>
        <w:rPr>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r>
                  <m:e>
                    <m:r>
                      <w:rPr>
                        <w:rFonts w:ascii="Cambria Math" w:hAnsi="Cambria Math" w:cs="Arial"/>
                        <w:sz w:val="24"/>
                        <w:szCs w:val="24"/>
                      </w:rPr>
                      <m:t>-2</m:t>
                    </m:r>
                  </m:e>
                  <m:e>
                    <m:r>
                      <w:rPr>
                        <w:rFonts w:ascii="Cambria Math" w:hAnsi="Cambria Math" w:cs="Arial"/>
                        <w:sz w:val="24"/>
                        <w:szCs w:val="24"/>
                      </w:rPr>
                      <m:t>0</m:t>
                    </m:r>
                  </m:e>
                  <m:e>
                    <m:r>
                      <w:rPr>
                        <w:rFonts w:ascii="Cambria Math" w:hAnsi="Cambria Math" w:cs="Arial"/>
                        <w:sz w:val="24"/>
                        <w:szCs w:val="24"/>
                      </w:rPr>
                      <m:t>2</m:t>
                    </m:r>
                  </m:e>
                </m:m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
            </m:e>
          </m:d>
          <m:sSub>
            <m:sSubPr>
              <m:ctrlPr>
                <w:rPr>
                  <w:rFonts w:ascii="Cambria Math" w:hAnsi="Cambria Math" w:cs="Arial"/>
                  <w:i/>
                  <w:sz w:val="24"/>
                  <w:szCs w:val="24"/>
                </w:rPr>
              </m:ctrlPr>
            </m:sSubPr>
            <m:e>
              <m:r>
                <w:rPr>
                  <w:rFonts w:ascii="Cambria Math" w:hAnsi="Cambria Math" w:cs="Arial"/>
                  <w:sz w:val="24"/>
                  <w:szCs w:val="24"/>
                </w:rPr>
                <m:t xml:space="preserve">   ,    K</m:t>
              </m:r>
            </m:e>
            <m:sub>
              <m:r>
                <w:rPr>
                  <w:rFonts w:ascii="Cambria Math" w:hAnsi="Cambria Math" w:cs="Arial"/>
                  <w:sz w:val="24"/>
                  <w:szCs w:val="24"/>
                </w:rPr>
                <m:t>y</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0</m:t>
                    </m:r>
                  </m:e>
                </m:m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
            </m:e>
          </m:d>
        </m:oMath>
      </m:oMathPara>
    </w:p>
    <w:p w14:paraId="2B98E73D" w14:textId="77777777" w:rsidR="003026A8" w:rsidRDefault="003026A8" w:rsidP="00296BAF"/>
    <w:p w14:paraId="1AAD647D" w14:textId="77777777" w:rsidR="00A52AA1" w:rsidRDefault="00A52AA1" w:rsidP="00296BAF">
      <w:pPr>
        <w:spacing w:line="372" w:lineRule="auto"/>
        <w:ind w:right="-1"/>
        <w:jc w:val="both"/>
        <w:rPr>
          <w:spacing w:val="-1"/>
          <w:sz w:val="26"/>
          <w:szCs w:val="26"/>
        </w:rPr>
      </w:pPr>
    </w:p>
    <w:p w14:paraId="3FD01049" w14:textId="15E559A9" w:rsidR="003026A8" w:rsidRDefault="003026A8" w:rsidP="00296BAF">
      <w:pPr>
        <w:spacing w:line="372" w:lineRule="auto"/>
        <w:ind w:right="-1"/>
        <w:jc w:val="both"/>
        <w:rPr>
          <w:spacing w:val="-1"/>
          <w:sz w:val="26"/>
          <w:szCs w:val="26"/>
        </w:rPr>
      </w:pPr>
      <w:r w:rsidRPr="003026A8">
        <w:rPr>
          <w:spacing w:val="-1"/>
          <w:sz w:val="26"/>
          <w:szCs w:val="26"/>
        </w:rPr>
        <w:t>Sobel Filter cho cả hai chiều ngang và dọ</w:t>
      </w:r>
      <w:r>
        <w:rPr>
          <w:spacing w:val="-1"/>
          <w:sz w:val="26"/>
          <w:szCs w:val="26"/>
        </w:rPr>
        <w:t>c</w:t>
      </w:r>
      <w:r w:rsidR="001A6998">
        <w:rPr>
          <w:spacing w:val="-1"/>
          <w:sz w:val="26"/>
          <w:szCs w:val="26"/>
        </w:rPr>
        <w:t>.</w:t>
      </w:r>
    </w:p>
    <w:p w14:paraId="51D2A192" w14:textId="188D3BC7" w:rsidR="001A6998" w:rsidRDefault="001A6998" w:rsidP="00296BAF">
      <w:pPr>
        <w:spacing w:line="372" w:lineRule="auto"/>
        <w:ind w:right="-1"/>
        <w:jc w:val="both"/>
        <w:rPr>
          <w:spacing w:val="-1"/>
          <w:sz w:val="26"/>
          <w:szCs w:val="26"/>
        </w:rPr>
      </w:pPr>
      <w:r w:rsidRPr="001A6998">
        <w:rPr>
          <w:spacing w:val="-1"/>
          <w:sz w:val="26"/>
          <w:szCs w:val="26"/>
        </w:rPr>
        <w:t>Sau đó, độ lớn G và góc θ của gradient được tính như sau:</w:t>
      </w:r>
    </w:p>
    <w:p w14:paraId="4A4BBF43" w14:textId="77777777" w:rsidR="008A51C6" w:rsidRDefault="008A51C6" w:rsidP="00296BAF">
      <w:pPr>
        <w:spacing w:line="372" w:lineRule="auto"/>
        <w:ind w:right="-1"/>
        <w:jc w:val="both"/>
        <w:rPr>
          <w:spacing w:val="-1"/>
          <w:sz w:val="26"/>
          <w:szCs w:val="26"/>
        </w:rPr>
      </w:pPr>
    </w:p>
    <w:p w14:paraId="361773E8" w14:textId="7A9B92F5" w:rsidR="001A6998" w:rsidRPr="001A6998" w:rsidRDefault="00000000" w:rsidP="00296BAF">
      <w:pPr>
        <w:spacing w:line="372" w:lineRule="auto"/>
        <w:ind w:right="-1"/>
        <w:jc w:val="both"/>
        <w:rPr>
          <w:spacing w:val="-1"/>
          <w:sz w:val="26"/>
          <w:szCs w:val="26"/>
        </w:rPr>
      </w:pPr>
      <m:oMathPara>
        <m:oMath>
          <m:d>
            <m:dPr>
              <m:begChr m:val="|"/>
              <m:endChr m:val="|"/>
              <m:ctrlPr>
                <w:rPr>
                  <w:rFonts w:ascii="Cambria Math" w:hAnsi="Cambria Math"/>
                  <w:i/>
                  <w:spacing w:val="-1"/>
                  <w:sz w:val="26"/>
                  <w:szCs w:val="26"/>
                </w:rPr>
              </m:ctrlPr>
            </m:dPr>
            <m:e>
              <m:r>
                <w:rPr>
                  <w:rFonts w:ascii="Cambria Math" w:hAnsi="Cambria Math"/>
                  <w:spacing w:val="-1"/>
                  <w:sz w:val="26"/>
                  <w:szCs w:val="26"/>
                </w:rPr>
                <m:t>G</m:t>
              </m:r>
            </m:e>
          </m:d>
          <m:r>
            <w:rPr>
              <w:rFonts w:ascii="Cambria Math" w:hAnsi="Cambria Math"/>
              <w:spacing w:val="-1"/>
              <w:sz w:val="26"/>
              <w:szCs w:val="26"/>
            </w:rPr>
            <m:t>=</m:t>
          </m:r>
          <m:rad>
            <m:radPr>
              <m:degHide m:val="1"/>
              <m:ctrlPr>
                <w:rPr>
                  <w:rFonts w:ascii="Cambria Math" w:hAnsi="Cambria Math"/>
                  <w:i/>
                  <w:spacing w:val="-1"/>
                  <w:sz w:val="26"/>
                  <w:szCs w:val="26"/>
                </w:rPr>
              </m:ctrlPr>
            </m:radPr>
            <m:deg/>
            <m:e>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x</m:t>
                  </m:r>
                </m:sub>
                <m:sup>
                  <m:r>
                    <w:rPr>
                      <w:rFonts w:ascii="Cambria Math" w:hAnsi="Cambria Math"/>
                      <w:spacing w:val="-1"/>
                      <w:sz w:val="26"/>
                      <w:szCs w:val="26"/>
                    </w:rPr>
                    <m:t>2</m:t>
                  </m:r>
                </m:sup>
              </m:sSubSup>
              <m:r>
                <w:rPr>
                  <w:rFonts w:ascii="Cambria Math" w:hAnsi="Cambria Math"/>
                  <w:spacing w:val="-1"/>
                  <w:sz w:val="26"/>
                  <w:szCs w:val="26"/>
                </w:rPr>
                <m:t>+</m:t>
              </m:r>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y</m:t>
                  </m:r>
                </m:sub>
                <m:sup>
                  <m:r>
                    <w:rPr>
                      <w:rFonts w:ascii="Cambria Math" w:hAnsi="Cambria Math"/>
                      <w:spacing w:val="-1"/>
                      <w:sz w:val="26"/>
                      <w:szCs w:val="26"/>
                    </w:rPr>
                    <m:t>2</m:t>
                  </m:r>
                </m:sup>
              </m:sSubSup>
            </m:e>
          </m:rad>
        </m:oMath>
      </m:oMathPara>
    </w:p>
    <w:p w14:paraId="47A264A2" w14:textId="37538B54" w:rsidR="001A6998" w:rsidRPr="008A51C6" w:rsidRDefault="001A6998" w:rsidP="00296BAF">
      <w:pPr>
        <w:spacing w:line="372" w:lineRule="auto"/>
        <w:ind w:right="-1"/>
        <w:jc w:val="both"/>
        <w:rPr>
          <w:spacing w:val="-1"/>
          <w:sz w:val="26"/>
          <w:szCs w:val="26"/>
        </w:rPr>
      </w:pPr>
      <m:oMathPara>
        <m:oMath>
          <m:r>
            <w:rPr>
              <w:rFonts w:ascii="Cambria Math" w:hAnsi="Cambria Math"/>
              <w:spacing w:val="-1"/>
              <w:sz w:val="26"/>
              <w:szCs w:val="26"/>
            </w:rPr>
            <m:t>θ</m:t>
          </m:r>
          <m:d>
            <m:dPr>
              <m:ctrlPr>
                <w:rPr>
                  <w:rFonts w:ascii="Cambria Math" w:hAnsi="Cambria Math"/>
                  <w:i/>
                  <w:spacing w:val="-1"/>
                  <w:sz w:val="26"/>
                  <w:szCs w:val="26"/>
                </w:rPr>
              </m:ctrlPr>
            </m:dPr>
            <m:e>
              <m:r>
                <w:rPr>
                  <w:rFonts w:ascii="Cambria Math" w:hAnsi="Cambria Math"/>
                  <w:spacing w:val="-1"/>
                  <w:sz w:val="26"/>
                  <w:szCs w:val="26"/>
                </w:rPr>
                <m:t>x,y</m:t>
              </m:r>
            </m:e>
          </m:d>
          <m:r>
            <w:rPr>
              <w:rFonts w:ascii="Cambria Math" w:hAnsi="Cambria Math"/>
              <w:spacing w:val="-1"/>
              <w:sz w:val="26"/>
              <w:szCs w:val="26"/>
            </w:rPr>
            <m:t>=</m:t>
          </m:r>
          <m:func>
            <m:funcPr>
              <m:ctrlPr>
                <w:rPr>
                  <w:rFonts w:ascii="Cambria Math" w:hAnsi="Cambria Math"/>
                  <w:spacing w:val="-1"/>
                  <w:sz w:val="26"/>
                  <w:szCs w:val="26"/>
                </w:rPr>
              </m:ctrlPr>
            </m:funcPr>
            <m:fName>
              <m:r>
                <m:rPr>
                  <m:sty m:val="p"/>
                </m:rPr>
                <w:rPr>
                  <w:rFonts w:ascii="Cambria Math" w:hAnsi="Cambria Math"/>
                  <w:spacing w:val="-1"/>
                  <w:sz w:val="26"/>
                  <w:szCs w:val="26"/>
                </w:rPr>
                <m:t>arctan</m:t>
              </m:r>
              <m:ctrlPr>
                <w:rPr>
                  <w:rFonts w:ascii="Cambria Math" w:hAnsi="Cambria Math"/>
                  <w:i/>
                  <w:spacing w:val="-1"/>
                  <w:sz w:val="26"/>
                  <w:szCs w:val="26"/>
                </w:rPr>
              </m:ctrlPr>
            </m:fName>
            <m:e>
              <m:d>
                <m:dPr>
                  <m:ctrlPr>
                    <w:rPr>
                      <w:rFonts w:ascii="Cambria Math" w:hAnsi="Cambria Math"/>
                      <w:i/>
                      <w:spacing w:val="-1"/>
                      <w:sz w:val="26"/>
                      <w:szCs w:val="26"/>
                    </w:rPr>
                  </m:ctrlPr>
                </m:dPr>
                <m:e>
                  <m:f>
                    <m:fPr>
                      <m:ctrlPr>
                        <w:rPr>
                          <w:rFonts w:ascii="Cambria Math" w:hAnsi="Cambria Math"/>
                          <w:i/>
                          <w:spacing w:val="-1"/>
                          <w:sz w:val="26"/>
                          <w:szCs w:val="26"/>
                        </w:rPr>
                      </m:ctrlPr>
                    </m:fPr>
                    <m:num>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y</m:t>
                          </m:r>
                        </m:sub>
                      </m:sSub>
                    </m:num>
                    <m:den>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x</m:t>
                          </m:r>
                        </m:sub>
                      </m:sSub>
                    </m:den>
                  </m:f>
                </m:e>
              </m:d>
            </m:e>
          </m:func>
        </m:oMath>
      </m:oMathPara>
    </w:p>
    <w:p w14:paraId="3BD6E7B1" w14:textId="77777777" w:rsidR="008A51C6" w:rsidRPr="001A6998" w:rsidRDefault="008A51C6" w:rsidP="00296BAF">
      <w:pPr>
        <w:spacing w:line="372" w:lineRule="auto"/>
        <w:ind w:right="-1"/>
        <w:jc w:val="both"/>
        <w:rPr>
          <w:spacing w:val="-1"/>
          <w:sz w:val="26"/>
          <w:szCs w:val="26"/>
        </w:rPr>
      </w:pPr>
    </w:p>
    <w:p w14:paraId="7B9087E7" w14:textId="56F5593C" w:rsidR="001A6998" w:rsidRDefault="001A6998" w:rsidP="00296BAF">
      <w:pPr>
        <w:spacing w:line="372" w:lineRule="auto"/>
        <w:ind w:right="-1"/>
        <w:jc w:val="both"/>
        <w:rPr>
          <w:spacing w:val="-1"/>
          <w:sz w:val="26"/>
          <w:szCs w:val="26"/>
        </w:rPr>
      </w:pPr>
      <w:r>
        <w:rPr>
          <w:spacing w:val="-1"/>
          <w:sz w:val="26"/>
          <w:szCs w:val="26"/>
        </w:rPr>
        <w:t>Dưới đây là hình ảnh kết quả sau khi áp dụng bước 2</w:t>
      </w:r>
      <w:r w:rsidR="008A51C6">
        <w:rPr>
          <w:spacing w:val="-1"/>
          <w:sz w:val="26"/>
          <w:szCs w:val="26"/>
        </w:rPr>
        <w:t>:</w:t>
      </w:r>
    </w:p>
    <w:p w14:paraId="5B178AEB" w14:textId="43AE9605" w:rsidR="001A6998" w:rsidRDefault="00FE77C6" w:rsidP="001A6998">
      <w:pPr>
        <w:spacing w:line="372" w:lineRule="auto"/>
        <w:ind w:right="-1"/>
        <w:jc w:val="center"/>
        <w:rPr>
          <w:spacing w:val="-1"/>
          <w:sz w:val="26"/>
          <w:szCs w:val="26"/>
        </w:rPr>
      </w:pPr>
      <w:r>
        <w:rPr>
          <w:noProof/>
          <w:spacing w:val="-1"/>
          <w:sz w:val="26"/>
          <w:szCs w:val="26"/>
        </w:rPr>
        <w:drawing>
          <wp:inline distT="0" distB="0" distL="0" distR="0" wp14:anchorId="682600A9" wp14:editId="28D02669">
            <wp:extent cx="2291868" cy="3051958"/>
            <wp:effectExtent l="0" t="0" r="0" b="0"/>
            <wp:docPr id="7767433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0916" cy="3077324"/>
                    </a:xfrm>
                    <a:prstGeom prst="rect">
                      <a:avLst/>
                    </a:prstGeom>
                    <a:noFill/>
                    <a:ln>
                      <a:noFill/>
                    </a:ln>
                  </pic:spPr>
                </pic:pic>
              </a:graphicData>
            </a:graphic>
          </wp:inline>
        </w:drawing>
      </w:r>
    </w:p>
    <w:p w14:paraId="5A691372" w14:textId="1633F2AB" w:rsidR="001A6998" w:rsidRPr="00301C33" w:rsidRDefault="001A6998" w:rsidP="00301C33">
      <w:pPr>
        <w:pStyle w:val="FigureCaption"/>
        <w:rPr>
          <w:lang w:val="en-US"/>
        </w:rPr>
      </w:pPr>
      <w:bookmarkStart w:id="94" w:name="_Toc182692834"/>
      <w:r w:rsidRPr="001A6998">
        <w:t>Hình 2.</w:t>
      </w:r>
      <w:r>
        <w:t>2</w:t>
      </w:r>
      <w:r w:rsidR="008A51C6" w:rsidRPr="00301C33">
        <w:t>1</w:t>
      </w:r>
      <w:r w:rsidRPr="001A6998">
        <w:t xml:space="preserve"> Hình ảnh</w:t>
      </w:r>
      <w:r w:rsidR="00301C33">
        <w:rPr>
          <w:lang w:val="en-US"/>
        </w:rPr>
        <w:t xml:space="preserve"> c</w:t>
      </w:r>
      <w:r w:rsidRPr="001A6998">
        <w:t>ường độ gradient</w:t>
      </w:r>
      <w:bookmarkEnd w:id="94"/>
    </w:p>
    <w:p w14:paraId="7D745741" w14:textId="77777777" w:rsidR="00296BAF" w:rsidRDefault="00296BAF" w:rsidP="00296BAF"/>
    <w:p w14:paraId="0AEA04A2" w14:textId="1D740D7F" w:rsidR="00390C4B" w:rsidRPr="00390C4B" w:rsidRDefault="00390C4B" w:rsidP="00A52AA1">
      <w:pPr>
        <w:spacing w:line="372" w:lineRule="auto"/>
        <w:ind w:right="-1" w:firstLine="567"/>
        <w:jc w:val="both"/>
        <w:rPr>
          <w:spacing w:val="-1"/>
          <w:sz w:val="26"/>
          <w:szCs w:val="26"/>
        </w:rPr>
      </w:pPr>
      <w:r w:rsidRPr="00390C4B">
        <w:rPr>
          <w:spacing w:val="-1"/>
          <w:sz w:val="26"/>
          <w:szCs w:val="26"/>
        </w:rPr>
        <w:t xml:space="preserve">Kết quả gần như là mong đợi, nhưng chúng ta có thể thấy </w:t>
      </w:r>
      <w:r>
        <w:rPr>
          <w:spacing w:val="-1"/>
          <w:sz w:val="26"/>
          <w:szCs w:val="26"/>
        </w:rPr>
        <w:t>trong bức ảnh kết quả vẫn còn tồn tại</w:t>
      </w:r>
      <w:r w:rsidRPr="00390C4B">
        <w:rPr>
          <w:spacing w:val="-1"/>
          <w:sz w:val="26"/>
          <w:szCs w:val="26"/>
        </w:rPr>
        <w:t xml:space="preserve"> một số cạnh dày và một số cạnh mỏng</w:t>
      </w:r>
      <w:r w:rsidR="00B94C50">
        <w:rPr>
          <w:spacing w:val="-1"/>
          <w:sz w:val="26"/>
          <w:szCs w:val="26"/>
        </w:rPr>
        <w:t xml:space="preserve"> khác nhau</w:t>
      </w:r>
      <w:r w:rsidRPr="00390C4B">
        <w:rPr>
          <w:spacing w:val="-1"/>
          <w:sz w:val="26"/>
          <w:szCs w:val="26"/>
        </w:rPr>
        <w:t>.</w:t>
      </w:r>
      <w:r w:rsidR="00D42D1A">
        <w:rPr>
          <w:spacing w:val="-1"/>
          <w:sz w:val="26"/>
          <w:szCs w:val="26"/>
        </w:rPr>
        <w:t xml:space="preserve"> Áp dụng bước 3,</w:t>
      </w:r>
      <w:r w:rsidRPr="00390C4B">
        <w:rPr>
          <w:spacing w:val="-1"/>
          <w:sz w:val="26"/>
          <w:szCs w:val="26"/>
        </w:rPr>
        <w:t xml:space="preserve"> </w:t>
      </w:r>
      <w:r w:rsidR="00D42D1A">
        <w:rPr>
          <w:spacing w:val="-1"/>
          <w:sz w:val="26"/>
          <w:szCs w:val="26"/>
        </w:rPr>
        <w:t>b</w:t>
      </w:r>
      <w:r w:rsidRPr="00390C4B">
        <w:rPr>
          <w:spacing w:val="-1"/>
          <w:sz w:val="26"/>
          <w:szCs w:val="26"/>
        </w:rPr>
        <w:t>ước non-maximum suppression sẽ giúp ta giảm thiểu các cạnh dày.</w:t>
      </w:r>
    </w:p>
    <w:p w14:paraId="4EC06E7A" w14:textId="55FF9F85" w:rsidR="00390C4B" w:rsidRPr="00390C4B" w:rsidRDefault="00390C4B" w:rsidP="00A52AA1">
      <w:pPr>
        <w:spacing w:line="372" w:lineRule="auto"/>
        <w:ind w:right="-1" w:firstLine="567"/>
        <w:jc w:val="both"/>
        <w:rPr>
          <w:spacing w:val="-1"/>
          <w:sz w:val="26"/>
          <w:szCs w:val="26"/>
        </w:rPr>
      </w:pPr>
      <w:r w:rsidRPr="00390C4B">
        <w:rPr>
          <w:spacing w:val="-1"/>
          <w:sz w:val="26"/>
          <w:szCs w:val="26"/>
        </w:rPr>
        <w:t>Hơn nữa, mức cường độ gradient nằm trong khoảng từ 0 đến 255 nên độ sáng của các cạnh không đồng nhất. Các cạnh trên kết quả cuối cùng</w:t>
      </w:r>
      <w:r w:rsidR="000119C9">
        <w:rPr>
          <w:spacing w:val="-1"/>
          <w:sz w:val="26"/>
          <w:szCs w:val="26"/>
        </w:rPr>
        <w:t xml:space="preserve"> sau khi áp dụng </w:t>
      </w:r>
      <w:r w:rsidR="000119C9">
        <w:rPr>
          <w:spacing w:val="-1"/>
          <w:sz w:val="26"/>
          <w:szCs w:val="26"/>
        </w:rPr>
        <w:lastRenderedPageBreak/>
        <w:t>phương pháp Canny</w:t>
      </w:r>
      <w:r w:rsidRPr="00390C4B">
        <w:rPr>
          <w:spacing w:val="-1"/>
          <w:sz w:val="26"/>
          <w:szCs w:val="26"/>
        </w:rPr>
        <w:t xml:space="preserve"> phải có cùng cường </w:t>
      </w:r>
      <w:r w:rsidR="000119C9">
        <w:rPr>
          <w:spacing w:val="-1"/>
          <w:sz w:val="26"/>
          <w:szCs w:val="26"/>
        </w:rPr>
        <w:t>với độ sáng là 255, hay nói cách khác thì bức ảnh kết quả cuối cùn phải là ảnh nhị phân</w:t>
      </w:r>
      <w:r w:rsidR="007F47C5">
        <w:rPr>
          <w:spacing w:val="-1"/>
          <w:sz w:val="26"/>
          <w:szCs w:val="26"/>
        </w:rPr>
        <w:t>.</w:t>
      </w:r>
    </w:p>
    <w:p w14:paraId="08B33873" w14:textId="77777777" w:rsidR="00390C4B" w:rsidRPr="00390C4B" w:rsidRDefault="00390C4B" w:rsidP="00296BAF">
      <w:pPr>
        <w:rPr>
          <w:spacing w:val="-1"/>
          <w:sz w:val="26"/>
          <w:szCs w:val="26"/>
        </w:rPr>
      </w:pPr>
    </w:p>
    <w:p w14:paraId="6A09E7A7" w14:textId="38AE9A35" w:rsidR="00C8703D" w:rsidRDefault="00C8703D" w:rsidP="00C8703D">
      <w:pPr>
        <w:pStyle w:val="Heading4"/>
        <w:rPr>
          <w:lang w:val="en-US"/>
        </w:rPr>
      </w:pPr>
      <w:bookmarkStart w:id="95" w:name="_Toc182693260"/>
      <w:r w:rsidRPr="00AE2A07">
        <w:rPr>
          <w:lang w:val="en-US"/>
        </w:rPr>
        <w:t>2</w:t>
      </w:r>
      <w:r w:rsidRPr="00AE2A07">
        <w:t>.</w:t>
      </w:r>
      <w:r>
        <w:rPr>
          <w:lang w:val="en-US"/>
        </w:rPr>
        <w:t>2</w:t>
      </w:r>
      <w:r w:rsidRPr="00AE2A07">
        <w:t>.</w:t>
      </w:r>
      <w:r>
        <w:rPr>
          <w:lang w:val="en-US"/>
        </w:rPr>
        <w:t>3</w:t>
      </w:r>
      <w:r w:rsidRPr="00AE2A07">
        <w:t>.</w:t>
      </w:r>
      <w:r>
        <w:rPr>
          <w:lang w:val="en-US"/>
        </w:rPr>
        <w:t>3</w:t>
      </w:r>
      <w:r w:rsidRPr="00AE2A07">
        <w:t xml:space="preserve">. </w:t>
      </w:r>
      <w:r>
        <w:rPr>
          <w:lang w:val="en-US"/>
        </w:rPr>
        <w:t>Áp dụng Non-maximum suppression</w:t>
      </w:r>
      <w:bookmarkEnd w:id="95"/>
    </w:p>
    <w:p w14:paraId="527D4E36" w14:textId="547155FB" w:rsidR="00597B02" w:rsidRPr="00597B02" w:rsidRDefault="002D6B84" w:rsidP="00A52AA1">
      <w:pPr>
        <w:spacing w:line="372" w:lineRule="auto"/>
        <w:ind w:right="-1" w:firstLine="567"/>
        <w:jc w:val="both"/>
        <w:rPr>
          <w:spacing w:val="-1"/>
          <w:sz w:val="26"/>
          <w:szCs w:val="26"/>
        </w:rPr>
      </w:pPr>
      <w:r>
        <w:rPr>
          <w:spacing w:val="-1"/>
          <w:sz w:val="26"/>
          <w:szCs w:val="26"/>
        </w:rPr>
        <w:t>H</w:t>
      </w:r>
      <w:r w:rsidR="00597B02" w:rsidRPr="00597B02">
        <w:rPr>
          <w:spacing w:val="-1"/>
          <w:sz w:val="26"/>
          <w:szCs w:val="26"/>
        </w:rPr>
        <w:t>ình ảnh cuối cùng nên có các cạnh mỏng. Vì vậy, ta phải thực hiện thuật toán Non-maximum suppression để làm mỏng chúng.</w:t>
      </w:r>
    </w:p>
    <w:p w14:paraId="2C2E4E47" w14:textId="77777777" w:rsidR="00597B02" w:rsidRPr="00597B02" w:rsidRDefault="00597B02" w:rsidP="00A52AA1">
      <w:pPr>
        <w:spacing w:line="372" w:lineRule="auto"/>
        <w:ind w:right="-1" w:firstLine="567"/>
        <w:jc w:val="both"/>
        <w:rPr>
          <w:spacing w:val="-1"/>
          <w:sz w:val="26"/>
          <w:szCs w:val="26"/>
        </w:rPr>
      </w:pPr>
      <w:r w:rsidRPr="00597B02">
        <w:rPr>
          <w:spacing w:val="-1"/>
          <w:sz w:val="26"/>
          <w:szCs w:val="26"/>
        </w:rPr>
        <w:t>Nguyên tắc rất đơn giản: thuật toán đi qua tất cả các điểm trên ma trận cường độ gradient và tìm các pixel có giá trị lớn nhất theo các hướng cạnh.</w:t>
      </w:r>
    </w:p>
    <w:p w14:paraId="077DB969" w14:textId="19A40AED" w:rsidR="00597B02" w:rsidRDefault="00597B02" w:rsidP="00597B02">
      <w:pPr>
        <w:spacing w:line="372" w:lineRule="auto"/>
        <w:ind w:right="-1"/>
        <w:jc w:val="both"/>
        <w:rPr>
          <w:spacing w:val="-1"/>
          <w:sz w:val="26"/>
          <w:szCs w:val="26"/>
        </w:rPr>
      </w:pPr>
      <w:r w:rsidRPr="00597B02">
        <w:rPr>
          <w:spacing w:val="-1"/>
          <w:sz w:val="26"/>
          <w:szCs w:val="26"/>
        </w:rPr>
        <w:t xml:space="preserve">Hãy </w:t>
      </w:r>
      <w:r w:rsidR="00F65DCF">
        <w:rPr>
          <w:spacing w:val="-1"/>
          <w:sz w:val="26"/>
          <w:szCs w:val="26"/>
        </w:rPr>
        <w:t>thử</w:t>
      </w:r>
      <w:r w:rsidRPr="00597B02">
        <w:rPr>
          <w:spacing w:val="-1"/>
          <w:sz w:val="26"/>
          <w:szCs w:val="26"/>
        </w:rPr>
        <w:t xml:space="preserve"> một ví dụ dễ hiểu</w:t>
      </w:r>
      <w:r w:rsidR="00F65DCF">
        <w:rPr>
          <w:spacing w:val="-1"/>
          <w:sz w:val="26"/>
          <w:szCs w:val="26"/>
        </w:rPr>
        <w:t xml:space="preserve"> như sau</w:t>
      </w:r>
      <w:r w:rsidRPr="00597B02">
        <w:rPr>
          <w:spacing w:val="-1"/>
          <w:sz w:val="26"/>
          <w:szCs w:val="26"/>
        </w:rPr>
        <w:t>:</w:t>
      </w:r>
    </w:p>
    <w:p w14:paraId="0023015D" w14:textId="77777777" w:rsidR="00597B02" w:rsidRPr="00597B02" w:rsidRDefault="00597B02" w:rsidP="00597B02">
      <w:pPr>
        <w:spacing w:line="372" w:lineRule="auto"/>
        <w:ind w:right="-1"/>
        <w:jc w:val="both"/>
        <w:rPr>
          <w:spacing w:val="-1"/>
          <w:sz w:val="26"/>
          <w:szCs w:val="26"/>
        </w:rPr>
      </w:pPr>
    </w:p>
    <w:p w14:paraId="6F7162EB" w14:textId="7A1EEAFE" w:rsidR="00597B02" w:rsidRDefault="00597B02" w:rsidP="00C72BD5">
      <w:pPr>
        <w:jc w:val="center"/>
      </w:pPr>
      <w:r w:rsidRPr="00597B02">
        <w:rPr>
          <w:noProof/>
        </w:rPr>
        <w:drawing>
          <wp:inline distT="0" distB="0" distL="0" distR="0" wp14:anchorId="0F29FEA0" wp14:editId="53CA01E6">
            <wp:extent cx="4743450" cy="2359850"/>
            <wp:effectExtent l="0" t="0" r="0" b="2540"/>
            <wp:docPr id="7866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07541" name=""/>
                    <pic:cNvPicPr/>
                  </pic:nvPicPr>
                  <pic:blipFill>
                    <a:blip r:embed="rId46"/>
                    <a:stretch>
                      <a:fillRect/>
                    </a:stretch>
                  </pic:blipFill>
                  <pic:spPr>
                    <a:xfrm>
                      <a:off x="0" y="0"/>
                      <a:ext cx="4754152" cy="2365174"/>
                    </a:xfrm>
                    <a:prstGeom prst="rect">
                      <a:avLst/>
                    </a:prstGeom>
                  </pic:spPr>
                </pic:pic>
              </a:graphicData>
            </a:graphic>
          </wp:inline>
        </w:drawing>
      </w:r>
    </w:p>
    <w:p w14:paraId="1E06D741" w14:textId="77777777" w:rsidR="00597B02" w:rsidRDefault="00597B02" w:rsidP="00597B02"/>
    <w:p w14:paraId="17773B50" w14:textId="5466BC5F" w:rsidR="00597B02" w:rsidRPr="00D417AF" w:rsidRDefault="00597B02" w:rsidP="00D417AF">
      <w:pPr>
        <w:pStyle w:val="FigureCaption"/>
        <w:rPr>
          <w:lang w:val="en-US"/>
        </w:rPr>
      </w:pPr>
      <w:bookmarkStart w:id="96" w:name="_Toc182692835"/>
      <w:r w:rsidRPr="001A6998">
        <w:t>Hình 2.</w:t>
      </w:r>
      <w:r>
        <w:t>2</w:t>
      </w:r>
      <w:r w:rsidR="00AB52AF" w:rsidRPr="00146820">
        <w:t>2</w:t>
      </w:r>
      <w:r w:rsidRPr="001A6998">
        <w:t xml:space="preserve"> </w:t>
      </w:r>
      <w:r>
        <w:t>Ví dụ duyệt qua cạnh trên ảnh</w:t>
      </w:r>
      <w:bookmarkEnd w:id="96"/>
    </w:p>
    <w:p w14:paraId="501FBFA4" w14:textId="77777777" w:rsidR="00597B02" w:rsidRDefault="00597B02" w:rsidP="00597B02"/>
    <w:p w14:paraId="5DE7E0A8" w14:textId="5C8107D4" w:rsidR="00597B02" w:rsidRDefault="00597B02" w:rsidP="003E003C">
      <w:pPr>
        <w:spacing w:line="372" w:lineRule="auto"/>
        <w:ind w:right="-1" w:firstLine="567"/>
        <w:jc w:val="both"/>
        <w:rPr>
          <w:spacing w:val="-1"/>
          <w:sz w:val="26"/>
          <w:szCs w:val="26"/>
        </w:rPr>
      </w:pPr>
      <w:r w:rsidRPr="00597B02">
        <w:rPr>
          <w:spacing w:val="-1"/>
          <w:sz w:val="26"/>
          <w:szCs w:val="26"/>
        </w:rPr>
        <w:t>Hộp màu đỏ ở góc trên bên trái đại diện cho một pixel cường độ của ma trận Cường độ Gradient đang được xử lý. Hướng gradient tương ứng được biểu diễn bằng mũi tên màu cam với góc -</w:t>
      </w:r>
      <m:oMath>
        <m:r>
          <w:rPr>
            <w:rFonts w:ascii="Cambria Math" w:hAnsi="Cambria Math"/>
            <w:spacing w:val="-1"/>
            <w:sz w:val="26"/>
            <w:szCs w:val="26"/>
          </w:rPr>
          <m:t>π</m:t>
        </m:r>
      </m:oMath>
      <w:r w:rsidRPr="00597B02">
        <w:rPr>
          <w:spacing w:val="-1"/>
          <w:sz w:val="26"/>
          <w:szCs w:val="26"/>
        </w:rPr>
        <w:t xml:space="preserve"> radian (+/- 180 độ).</w:t>
      </w:r>
    </w:p>
    <w:p w14:paraId="5724DFFA" w14:textId="77777777" w:rsidR="00EF340F" w:rsidRDefault="00EF340F" w:rsidP="003E003C">
      <w:pPr>
        <w:spacing w:line="372" w:lineRule="auto"/>
        <w:ind w:right="-1" w:firstLine="567"/>
        <w:jc w:val="both"/>
        <w:rPr>
          <w:spacing w:val="-1"/>
          <w:sz w:val="26"/>
          <w:szCs w:val="26"/>
        </w:rPr>
      </w:pPr>
    </w:p>
    <w:p w14:paraId="35F76C3E" w14:textId="51CFE2CA" w:rsidR="00597B02" w:rsidRDefault="00597B02" w:rsidP="00597B02">
      <w:pPr>
        <w:spacing w:line="372" w:lineRule="auto"/>
        <w:ind w:right="-1"/>
        <w:jc w:val="center"/>
        <w:rPr>
          <w:spacing w:val="-1"/>
          <w:sz w:val="26"/>
          <w:szCs w:val="26"/>
        </w:rPr>
      </w:pPr>
      <w:r w:rsidRPr="00597B02">
        <w:rPr>
          <w:noProof/>
          <w:spacing w:val="-1"/>
          <w:sz w:val="26"/>
          <w:szCs w:val="26"/>
        </w:rPr>
        <w:lastRenderedPageBreak/>
        <w:drawing>
          <wp:inline distT="0" distB="0" distL="0" distR="0" wp14:anchorId="2F3C4CC8" wp14:editId="60BF6877">
            <wp:extent cx="2406770" cy="2131708"/>
            <wp:effectExtent l="0" t="0" r="0" b="1905"/>
            <wp:docPr id="156590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04352" name=""/>
                    <pic:cNvPicPr/>
                  </pic:nvPicPr>
                  <pic:blipFill>
                    <a:blip r:embed="rId47"/>
                    <a:stretch>
                      <a:fillRect/>
                    </a:stretch>
                  </pic:blipFill>
                  <pic:spPr>
                    <a:xfrm>
                      <a:off x="0" y="0"/>
                      <a:ext cx="2449902" cy="2169911"/>
                    </a:xfrm>
                    <a:prstGeom prst="rect">
                      <a:avLst/>
                    </a:prstGeom>
                  </pic:spPr>
                </pic:pic>
              </a:graphicData>
            </a:graphic>
          </wp:inline>
        </w:drawing>
      </w:r>
    </w:p>
    <w:p w14:paraId="1776AB03" w14:textId="5E07F8C8" w:rsidR="00597B02" w:rsidRPr="00597B02" w:rsidRDefault="00597B02" w:rsidP="00146820">
      <w:pPr>
        <w:pStyle w:val="FigureCaption"/>
      </w:pPr>
      <w:bookmarkStart w:id="97" w:name="_Toc182692836"/>
      <w:r w:rsidRPr="001A6998">
        <w:t>Hình 2.</w:t>
      </w:r>
      <w:r>
        <w:t>2</w:t>
      </w:r>
      <w:r w:rsidR="00AB52AF" w:rsidRPr="00146820">
        <w:t>3</w:t>
      </w:r>
      <w:r w:rsidRPr="001A6998">
        <w:t xml:space="preserve"> </w:t>
      </w:r>
      <w:r w:rsidR="00776D0E" w:rsidRPr="00776D0E">
        <w:t>Tập trung vào khu vực pixel trong hộp màu đỏ góc trên bên trái</w:t>
      </w:r>
      <w:bookmarkEnd w:id="97"/>
    </w:p>
    <w:p w14:paraId="2157CCEE" w14:textId="77777777" w:rsidR="00296BAF" w:rsidRDefault="00296BAF" w:rsidP="00296BAF"/>
    <w:p w14:paraId="58C16156" w14:textId="77777777" w:rsidR="003E003C" w:rsidRDefault="00776D0E" w:rsidP="003E003C">
      <w:pPr>
        <w:spacing w:line="372" w:lineRule="auto"/>
        <w:ind w:right="-1" w:firstLine="567"/>
        <w:jc w:val="both"/>
        <w:rPr>
          <w:spacing w:val="-1"/>
          <w:sz w:val="26"/>
          <w:szCs w:val="26"/>
        </w:rPr>
      </w:pPr>
      <w:r w:rsidRPr="00776D0E">
        <w:rPr>
          <w:spacing w:val="-1"/>
          <w:sz w:val="26"/>
          <w:szCs w:val="26"/>
        </w:rPr>
        <w:t>Hướng gradient là đường chấm màu cam (nằm ngang từ trái sang phải). Mục đích của thuật toán là để kiểm tra xem các pixel trên cùng một hướng có cường độ cao hơn hay thấp hơn các pixel đang được xử lý. Trong ví dụ trên, pixel (i, j) đang được xử lý và các pixel trên cùng một hướng được đánh dấu bằng màu xanh lam (i, j-1) và (i, j + 1). Nếu một trong hai pixel đó có cường độ cao hơn pixel đang được xử lý, thì chỉ có một pixel có cường độ cao hơn được giữ lại. Pixel (i, j-1) có vẻ sáng hơn, vì nó có màu trắng (giá trị 255). Do đó, giá trị cường độ của pixel hiện tại (i, j) được đặt thành 0. Nếu không có pixel nào ở hướng cạnh có giá trị cường độ cao hơn thì giá trị của pixel hiện tại được giữ nguyên.</w:t>
      </w:r>
      <w:r w:rsidR="003E003C">
        <w:rPr>
          <w:spacing w:val="-1"/>
          <w:sz w:val="26"/>
          <w:szCs w:val="26"/>
        </w:rPr>
        <w:t xml:space="preserve"> </w:t>
      </w:r>
    </w:p>
    <w:p w14:paraId="1E42AED3" w14:textId="588DF373" w:rsidR="00776D0E" w:rsidRDefault="00776D0E" w:rsidP="003E003C">
      <w:pPr>
        <w:spacing w:line="372" w:lineRule="auto"/>
        <w:ind w:right="-1" w:firstLine="567"/>
        <w:jc w:val="both"/>
        <w:rPr>
          <w:spacing w:val="-1"/>
          <w:sz w:val="26"/>
          <w:szCs w:val="26"/>
        </w:rPr>
      </w:pPr>
      <w:r w:rsidRPr="00776D0E">
        <w:rPr>
          <w:spacing w:val="-1"/>
          <w:sz w:val="26"/>
          <w:szCs w:val="26"/>
        </w:rPr>
        <w:t xml:space="preserve">Bây giờ chúng ta hãy </w:t>
      </w:r>
      <w:r w:rsidR="0077665E">
        <w:rPr>
          <w:spacing w:val="-1"/>
          <w:sz w:val="26"/>
          <w:szCs w:val="26"/>
        </w:rPr>
        <w:t>thử xem</w:t>
      </w:r>
      <w:r w:rsidRPr="00776D0E">
        <w:rPr>
          <w:spacing w:val="-1"/>
          <w:sz w:val="26"/>
          <w:szCs w:val="26"/>
        </w:rPr>
        <w:t xml:space="preserve"> một ví dụ khác:</w:t>
      </w:r>
    </w:p>
    <w:p w14:paraId="2D859A6D" w14:textId="03337E62" w:rsidR="00776D0E" w:rsidRDefault="001C1897" w:rsidP="00D417AF">
      <w:pPr>
        <w:spacing w:line="372" w:lineRule="auto"/>
        <w:ind w:right="-1"/>
        <w:jc w:val="center"/>
      </w:pPr>
      <w:r w:rsidRPr="001C1897">
        <w:rPr>
          <w:noProof/>
          <w:spacing w:val="-1"/>
          <w:sz w:val="26"/>
          <w:szCs w:val="26"/>
        </w:rPr>
        <w:drawing>
          <wp:inline distT="0" distB="0" distL="0" distR="0" wp14:anchorId="0A77CD1C" wp14:editId="0E1BCE79">
            <wp:extent cx="2220299" cy="2182483"/>
            <wp:effectExtent l="0" t="0" r="8890" b="8890"/>
            <wp:docPr id="214322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9580" name=""/>
                    <pic:cNvPicPr/>
                  </pic:nvPicPr>
                  <pic:blipFill>
                    <a:blip r:embed="rId48"/>
                    <a:stretch>
                      <a:fillRect/>
                    </a:stretch>
                  </pic:blipFill>
                  <pic:spPr>
                    <a:xfrm>
                      <a:off x="0" y="0"/>
                      <a:ext cx="2246335" cy="2208075"/>
                    </a:xfrm>
                    <a:prstGeom prst="rect">
                      <a:avLst/>
                    </a:prstGeom>
                  </pic:spPr>
                </pic:pic>
              </a:graphicData>
            </a:graphic>
          </wp:inline>
        </w:drawing>
      </w:r>
    </w:p>
    <w:p w14:paraId="425D9F39" w14:textId="2FAF1A5B" w:rsidR="001C1897" w:rsidRPr="008D2E19" w:rsidRDefault="001C1897" w:rsidP="008D2E19">
      <w:pPr>
        <w:pStyle w:val="FigureCaption"/>
        <w:rPr>
          <w:lang w:val="en-US"/>
        </w:rPr>
      </w:pPr>
      <w:bookmarkStart w:id="98" w:name="_Toc182692837"/>
      <w:r w:rsidRPr="001A6998">
        <w:t>Hình 2.</w:t>
      </w:r>
      <w:r>
        <w:t>2</w:t>
      </w:r>
      <w:r w:rsidR="00AB52AF" w:rsidRPr="00146820">
        <w:t>4</w:t>
      </w:r>
      <w:r>
        <w:t xml:space="preserve"> Môt</w:t>
      </w:r>
      <w:r w:rsidRPr="001A6998">
        <w:t xml:space="preserve"> </w:t>
      </w:r>
      <w:r>
        <w:t>ví dụ khác</w:t>
      </w:r>
      <w:bookmarkEnd w:id="98"/>
    </w:p>
    <w:p w14:paraId="7AD6BBC1" w14:textId="73A61663" w:rsidR="001C1897" w:rsidRPr="001C1897" w:rsidRDefault="001C1897" w:rsidP="000C32AA">
      <w:pPr>
        <w:spacing w:line="372" w:lineRule="auto"/>
        <w:ind w:right="-1" w:firstLine="567"/>
        <w:jc w:val="both"/>
        <w:rPr>
          <w:spacing w:val="-1"/>
          <w:sz w:val="26"/>
          <w:szCs w:val="26"/>
        </w:rPr>
      </w:pPr>
      <w:r w:rsidRPr="001C1897">
        <w:rPr>
          <w:spacing w:val="-1"/>
          <w:sz w:val="26"/>
          <w:szCs w:val="26"/>
        </w:rPr>
        <w:lastRenderedPageBreak/>
        <w:t>Trong trường hợp này, hướng là đường chéo chấm màu cam. Do đó, pixel cường độ cao nhất theo hướng này là pixel (i-1, j + 1).</w:t>
      </w:r>
    </w:p>
    <w:p w14:paraId="1AEDCCA2" w14:textId="77777777" w:rsidR="001C1897" w:rsidRPr="001C1897" w:rsidRDefault="001C1897" w:rsidP="000C32AA">
      <w:pPr>
        <w:spacing w:line="372" w:lineRule="auto"/>
        <w:ind w:right="-1" w:firstLine="567"/>
        <w:jc w:val="both"/>
        <w:rPr>
          <w:spacing w:val="-1"/>
          <w:sz w:val="26"/>
          <w:szCs w:val="26"/>
        </w:rPr>
      </w:pPr>
      <w:r w:rsidRPr="001C1897">
        <w:rPr>
          <w:spacing w:val="-1"/>
          <w:sz w:val="26"/>
          <w:szCs w:val="26"/>
        </w:rPr>
        <w:t>Tóm gọn lại, mỗi pixel được đánh giá bằng 2 tiêu chí chính (hướng cạnh tính bằng radian và cường độ pixel (từ 0–255). Dựa trên các đầu vào này, các bước non-maximum suppression là:</w:t>
      </w:r>
    </w:p>
    <w:p w14:paraId="2FD01D86"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Tạo một ma trận được khởi tạo bằng 0 có cùng kích thước của ma trận cường độ gradient ban đầu;</w:t>
      </w:r>
    </w:p>
    <w:p w14:paraId="5E0959C5"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Xác định hướng của gradient dựa trên giá trị góc từ ma trận góc;</w:t>
      </w:r>
    </w:p>
    <w:p w14:paraId="27C5CE55"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Kiểm tra xem pixel ở cùng một hướng có cường độ cao hơn pixel hiện đang được xử lý hay không;</w:t>
      </w:r>
    </w:p>
    <w:p w14:paraId="6A895EB4"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Trả lại hình ảnh được xử lý bằng thuật toán non-maximum suppression.</w:t>
      </w:r>
    </w:p>
    <w:p w14:paraId="41A612C3" w14:textId="77777777" w:rsidR="00776D0E" w:rsidRDefault="00776D0E" w:rsidP="00296BAF"/>
    <w:p w14:paraId="326D800D" w14:textId="47D42A0F" w:rsidR="001C1897" w:rsidRDefault="001C1897" w:rsidP="0041249E">
      <w:pPr>
        <w:spacing w:line="372" w:lineRule="auto"/>
        <w:ind w:firstLine="567"/>
        <w:jc w:val="both"/>
        <w:rPr>
          <w:spacing w:val="-1"/>
          <w:sz w:val="26"/>
          <w:szCs w:val="26"/>
        </w:rPr>
      </w:pPr>
      <w:r w:rsidRPr="001C1897">
        <w:rPr>
          <w:spacing w:val="-1"/>
          <w:sz w:val="26"/>
          <w:szCs w:val="26"/>
        </w:rPr>
        <w:t>Kết quả là cùng một hình ảnh với các cạnh mỏng hơn. Tuy nhiên, ta vẫn có thể nhận thấy sự không đồng đều trong cường độ của các cạnh: một số pixel có vẻ sáng hơn những pixel khác và điều này sẽ được khắc phục bằng hai bước cuối cùng</w:t>
      </w:r>
      <w:r>
        <w:rPr>
          <w:spacing w:val="-1"/>
          <w:sz w:val="26"/>
          <w:szCs w:val="26"/>
        </w:rPr>
        <w:t>.</w:t>
      </w:r>
    </w:p>
    <w:p w14:paraId="6BC04F3C" w14:textId="77777777" w:rsidR="00AB52AF" w:rsidRDefault="00AB52AF" w:rsidP="0041249E">
      <w:pPr>
        <w:spacing w:line="372" w:lineRule="auto"/>
        <w:ind w:firstLine="567"/>
        <w:jc w:val="both"/>
        <w:rPr>
          <w:spacing w:val="-1"/>
          <w:sz w:val="26"/>
          <w:szCs w:val="26"/>
        </w:rPr>
      </w:pPr>
    </w:p>
    <w:p w14:paraId="4F1116A1" w14:textId="693301BE" w:rsidR="00776D0E" w:rsidRPr="00F853F6" w:rsidRDefault="005A79F1" w:rsidP="00F853F6">
      <w:pPr>
        <w:spacing w:line="372" w:lineRule="auto"/>
        <w:ind w:right="-1"/>
        <w:jc w:val="center"/>
        <w:rPr>
          <w:spacing w:val="-1"/>
          <w:sz w:val="26"/>
          <w:szCs w:val="26"/>
        </w:rPr>
      </w:pPr>
      <w:r>
        <w:rPr>
          <w:noProof/>
          <w:spacing w:val="-1"/>
          <w:sz w:val="26"/>
          <w:szCs w:val="26"/>
        </w:rPr>
        <w:drawing>
          <wp:inline distT="0" distB="0" distL="0" distR="0" wp14:anchorId="2B5C1C3E" wp14:editId="38C4991F">
            <wp:extent cx="2277111" cy="3013863"/>
            <wp:effectExtent l="0" t="0" r="8890" b="0"/>
            <wp:docPr id="540129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07378" cy="3053923"/>
                    </a:xfrm>
                    <a:prstGeom prst="rect">
                      <a:avLst/>
                    </a:prstGeom>
                    <a:noFill/>
                    <a:ln>
                      <a:noFill/>
                    </a:ln>
                  </pic:spPr>
                </pic:pic>
              </a:graphicData>
            </a:graphic>
          </wp:inline>
        </w:drawing>
      </w:r>
    </w:p>
    <w:p w14:paraId="7539B8F0" w14:textId="7A96D0C1" w:rsidR="00776D0E" w:rsidRPr="008D2E19" w:rsidRDefault="001C1897" w:rsidP="008D2E19">
      <w:pPr>
        <w:pStyle w:val="FigureCaption"/>
        <w:rPr>
          <w:lang w:val="en-US"/>
        </w:rPr>
      </w:pPr>
      <w:bookmarkStart w:id="99" w:name="_Toc182692838"/>
      <w:r w:rsidRPr="001A6998">
        <w:t>Hình 2.</w:t>
      </w:r>
      <w:r>
        <w:t>2</w:t>
      </w:r>
      <w:r w:rsidR="00AB52AF" w:rsidRPr="00146820">
        <w:t>5</w:t>
      </w:r>
      <w:r>
        <w:t xml:space="preserve"> </w:t>
      </w:r>
      <w:r w:rsidR="00124AFA" w:rsidRPr="00146820">
        <w:t>Hình ảnh s</w:t>
      </w:r>
      <w:r>
        <w:t>au khi áp dụng thuật toán non-maximum suppression</w:t>
      </w:r>
      <w:bookmarkEnd w:id="99"/>
    </w:p>
    <w:p w14:paraId="1908EFC6" w14:textId="45EF3867" w:rsidR="00C8703D" w:rsidRDefault="00C8703D" w:rsidP="00C8703D">
      <w:pPr>
        <w:pStyle w:val="Heading4"/>
        <w:rPr>
          <w:lang w:val="en-US"/>
        </w:rPr>
      </w:pPr>
      <w:bookmarkStart w:id="100" w:name="_Toc182693261"/>
      <w:r w:rsidRPr="00AE2A07">
        <w:rPr>
          <w:lang w:val="en-US"/>
        </w:rPr>
        <w:lastRenderedPageBreak/>
        <w:t>2</w:t>
      </w:r>
      <w:r w:rsidRPr="00AE2A07">
        <w:t>.</w:t>
      </w:r>
      <w:r>
        <w:rPr>
          <w:lang w:val="en-US"/>
        </w:rPr>
        <w:t>2</w:t>
      </w:r>
      <w:r w:rsidRPr="00AE2A07">
        <w:t>.</w:t>
      </w:r>
      <w:r>
        <w:rPr>
          <w:lang w:val="en-US"/>
        </w:rPr>
        <w:t>3</w:t>
      </w:r>
      <w:r w:rsidRPr="00AE2A07">
        <w:t>.</w:t>
      </w:r>
      <w:r w:rsidR="006229E5">
        <w:rPr>
          <w:lang w:val="en-US"/>
        </w:rPr>
        <w:t>4</w:t>
      </w:r>
      <w:r w:rsidRPr="00AE2A07">
        <w:t xml:space="preserve">. </w:t>
      </w:r>
      <w:r>
        <w:rPr>
          <w:lang w:val="en-US"/>
        </w:rPr>
        <w:t>Ngưỡng kép (Double Threshold)</w:t>
      </w:r>
      <w:bookmarkEnd w:id="100"/>
    </w:p>
    <w:p w14:paraId="1AE71B18" w14:textId="77777777" w:rsidR="009A2B31" w:rsidRPr="009A2B31" w:rsidRDefault="009A2B31" w:rsidP="00166212">
      <w:pPr>
        <w:spacing w:line="372" w:lineRule="auto"/>
        <w:ind w:right="-1" w:firstLine="567"/>
        <w:jc w:val="both"/>
        <w:rPr>
          <w:spacing w:val="-1"/>
          <w:sz w:val="26"/>
          <w:szCs w:val="26"/>
        </w:rPr>
      </w:pPr>
      <w:r w:rsidRPr="009A2B31">
        <w:rPr>
          <w:spacing w:val="-1"/>
          <w:sz w:val="26"/>
          <w:szCs w:val="26"/>
        </w:rPr>
        <w:t>Bước này nhằm mục đích xác định 3 loại pixel: mạnh, yếu và ngoại lai:</w:t>
      </w:r>
    </w:p>
    <w:p w14:paraId="2F071653"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Pixel mạnh là pixel có cường độ cao và trực tiếp góp phần vào sự hình thành cạnh.</w:t>
      </w:r>
    </w:p>
    <w:p w14:paraId="3DF0473E"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Pixel yếu là pixel có giá trị cường độ không đủ để được coi là mạnh nhưng chưa đủ nhỏ để được coi là ngoại lai.</w:t>
      </w:r>
    </w:p>
    <w:p w14:paraId="7007949E" w14:textId="22255C26" w:rsidR="000C113D" w:rsidRPr="000C113D" w:rsidRDefault="009A2B31" w:rsidP="000C113D">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Các pixel khác được coi là ngoại lai.</w:t>
      </w:r>
    </w:p>
    <w:p w14:paraId="3A657666" w14:textId="39CC7DFE" w:rsidR="009A2B31" w:rsidRPr="009A2B31" w:rsidRDefault="009A2B31" w:rsidP="0041249E">
      <w:pPr>
        <w:spacing w:line="372" w:lineRule="auto"/>
        <w:ind w:firstLine="567"/>
        <w:jc w:val="both"/>
        <w:rPr>
          <w:spacing w:val="-1"/>
          <w:sz w:val="26"/>
          <w:szCs w:val="26"/>
        </w:rPr>
      </w:pPr>
      <w:r w:rsidRPr="009A2B31">
        <w:rPr>
          <w:spacing w:val="-1"/>
          <w:sz w:val="26"/>
          <w:szCs w:val="26"/>
        </w:rPr>
        <w:t xml:space="preserve">Bây giờ </w:t>
      </w:r>
      <w:r w:rsidR="000C113D">
        <w:rPr>
          <w:spacing w:val="-1"/>
          <w:sz w:val="26"/>
          <w:szCs w:val="26"/>
        </w:rPr>
        <w:t>chúng ta</w:t>
      </w:r>
      <w:r w:rsidRPr="009A2B31">
        <w:rPr>
          <w:spacing w:val="-1"/>
          <w:sz w:val="26"/>
          <w:szCs w:val="26"/>
        </w:rPr>
        <w:t xml:space="preserve"> có thể thấy vai trò của ngưỡng kép</w:t>
      </w:r>
      <w:r w:rsidR="006D6ABC">
        <w:rPr>
          <w:spacing w:val="-1"/>
          <w:sz w:val="26"/>
          <w:szCs w:val="26"/>
        </w:rPr>
        <w:t xml:space="preserve"> như sau</w:t>
      </w:r>
      <w:r w:rsidRPr="009A2B31">
        <w:rPr>
          <w:spacing w:val="-1"/>
          <w:sz w:val="26"/>
          <w:szCs w:val="26"/>
        </w:rPr>
        <w:t>:</w:t>
      </w:r>
    </w:p>
    <w:p w14:paraId="617BF188"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Ngưỡng cao được sử dụng để xác định các pixel mạnh (cường độ cao hơn ngưỡng cao)</w:t>
      </w:r>
    </w:p>
    <w:p w14:paraId="6AEDDD5F"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Ngưỡng thấp được sử dụng để xác định các pixel ngoại lai (cường độ thấp hơn ngưỡng thấp)</w:t>
      </w:r>
    </w:p>
    <w:p w14:paraId="42528617" w14:textId="77777777" w:rsid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Tất cả các điểm ảnh có cường độ giữa cả hai ngưỡng đều được gắn là yếu. Cơ chế Độ trễ (bước tiếp theo) sẽ giúp ta xác định xem các Pixel yếu sẽ được giữ lại như các pixel mạnh hay bị loại bỏ như pixel ngoại lai.</w:t>
      </w:r>
    </w:p>
    <w:p w14:paraId="15B53A3B" w14:textId="77777777" w:rsidR="009A2B31" w:rsidRDefault="009A2B31" w:rsidP="009A2B31">
      <w:pPr>
        <w:spacing w:line="372" w:lineRule="auto"/>
        <w:rPr>
          <w:rFonts w:eastAsia="Verdana"/>
          <w:szCs w:val="26"/>
        </w:rPr>
      </w:pPr>
    </w:p>
    <w:p w14:paraId="217AE06A" w14:textId="1F61A061" w:rsidR="009D38B3" w:rsidRDefault="009A2B31" w:rsidP="009A2B31">
      <w:pPr>
        <w:spacing w:line="372" w:lineRule="auto"/>
        <w:ind w:right="-1"/>
        <w:jc w:val="both"/>
        <w:rPr>
          <w:spacing w:val="-1"/>
          <w:sz w:val="26"/>
          <w:szCs w:val="26"/>
        </w:rPr>
      </w:pPr>
      <w:r w:rsidRPr="009A2B31">
        <w:rPr>
          <w:spacing w:val="-1"/>
          <w:sz w:val="26"/>
          <w:szCs w:val="26"/>
        </w:rPr>
        <w:t>Kết quả của bước này là một hình ảnh chỉ có 2 giá trị cường độ pixel (mạnh và yếu):</w:t>
      </w:r>
    </w:p>
    <w:p w14:paraId="084CADB3" w14:textId="04810F0E" w:rsidR="009A2B31" w:rsidRDefault="00EB78B1" w:rsidP="004A659A">
      <w:pPr>
        <w:spacing w:line="372" w:lineRule="auto"/>
        <w:ind w:right="-1"/>
        <w:jc w:val="center"/>
        <w:rPr>
          <w:spacing w:val="-1"/>
          <w:sz w:val="26"/>
          <w:szCs w:val="26"/>
        </w:rPr>
      </w:pPr>
      <w:r>
        <w:rPr>
          <w:noProof/>
          <w:spacing w:val="-1"/>
          <w:sz w:val="26"/>
          <w:szCs w:val="26"/>
        </w:rPr>
        <w:drawing>
          <wp:inline distT="0" distB="0" distL="0" distR="0" wp14:anchorId="4D3850B1" wp14:editId="7C470234">
            <wp:extent cx="2260120" cy="3011536"/>
            <wp:effectExtent l="0" t="0" r="6985" b="0"/>
            <wp:docPr id="94067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66417" cy="3019927"/>
                    </a:xfrm>
                    <a:prstGeom prst="rect">
                      <a:avLst/>
                    </a:prstGeom>
                    <a:noFill/>
                    <a:ln>
                      <a:noFill/>
                    </a:ln>
                  </pic:spPr>
                </pic:pic>
              </a:graphicData>
            </a:graphic>
          </wp:inline>
        </w:drawing>
      </w:r>
    </w:p>
    <w:p w14:paraId="626E408F" w14:textId="4FCF4993" w:rsidR="00296BAF" w:rsidRPr="00CF6F80" w:rsidRDefault="009A2B31" w:rsidP="00CF6F80">
      <w:pPr>
        <w:pStyle w:val="FigureCaption"/>
        <w:rPr>
          <w:lang w:val="en-US"/>
        </w:rPr>
      </w:pPr>
      <w:bookmarkStart w:id="101" w:name="_Toc182692839"/>
      <w:r w:rsidRPr="001A6998">
        <w:t>Hình 2.</w:t>
      </w:r>
      <w:r>
        <w:t>2</w:t>
      </w:r>
      <w:r w:rsidR="004A659A" w:rsidRPr="00146820">
        <w:t>6</w:t>
      </w:r>
      <w:r>
        <w:t xml:space="preserve"> </w:t>
      </w:r>
      <w:r w:rsidR="0022122D" w:rsidRPr="00146820">
        <w:t>P</w:t>
      </w:r>
      <w:r w:rsidRPr="009A2B31">
        <w:t>ixel yếu có màu xám và pixel mạnh có màu trắng</w:t>
      </w:r>
      <w:bookmarkEnd w:id="101"/>
    </w:p>
    <w:p w14:paraId="06E34D4F" w14:textId="74640964" w:rsidR="00C8703D" w:rsidRPr="00E47077" w:rsidRDefault="00C8703D" w:rsidP="00C8703D">
      <w:pPr>
        <w:pStyle w:val="Heading4"/>
        <w:rPr>
          <w:lang w:val="en-US"/>
        </w:rPr>
      </w:pPr>
      <w:bookmarkStart w:id="102" w:name="_Toc182693262"/>
      <w:r w:rsidRPr="00AE2A07">
        <w:rPr>
          <w:lang w:val="en-US"/>
        </w:rPr>
        <w:lastRenderedPageBreak/>
        <w:t>2</w:t>
      </w:r>
      <w:r w:rsidRPr="00AE2A07">
        <w:t>.</w:t>
      </w:r>
      <w:r>
        <w:rPr>
          <w:lang w:val="en-US"/>
        </w:rPr>
        <w:t>2</w:t>
      </w:r>
      <w:r w:rsidRPr="00AE2A07">
        <w:t>.</w:t>
      </w:r>
      <w:r>
        <w:rPr>
          <w:lang w:val="en-US"/>
        </w:rPr>
        <w:t>3</w:t>
      </w:r>
      <w:r w:rsidRPr="00AE2A07">
        <w:t>.</w:t>
      </w:r>
      <w:r w:rsidR="006229E5">
        <w:rPr>
          <w:lang w:val="en-US"/>
        </w:rPr>
        <w:t>5</w:t>
      </w:r>
      <w:r w:rsidRPr="00AE2A07">
        <w:t xml:space="preserve">. </w:t>
      </w:r>
      <w:r>
        <w:rPr>
          <w:lang w:val="en-US"/>
        </w:rPr>
        <w:t>Theo dõi cạnh bằng độ trễ (Edge Tracking by Hysteresis)</w:t>
      </w:r>
      <w:bookmarkEnd w:id="102"/>
    </w:p>
    <w:p w14:paraId="40A928C7" w14:textId="5E467B38" w:rsidR="0047276D" w:rsidRDefault="00210E59" w:rsidP="00CF6F80">
      <w:pPr>
        <w:spacing w:line="372" w:lineRule="auto"/>
        <w:ind w:right="-1" w:firstLine="567"/>
        <w:jc w:val="both"/>
        <w:rPr>
          <w:spacing w:val="-1"/>
          <w:sz w:val="26"/>
          <w:szCs w:val="26"/>
        </w:rPr>
      </w:pPr>
      <w:r w:rsidRPr="00210E59">
        <w:rPr>
          <w:spacing w:val="-1"/>
          <w:sz w:val="26"/>
          <w:szCs w:val="26"/>
        </w:rPr>
        <w:t>Dựa trên kết quả sau khi áp dụng ngưỡng, Hysteresis Tracking chuyển đổi các pixel yếu thành mạnh, khi và chỉ khi</w:t>
      </w:r>
      <w:r w:rsidR="00082E92">
        <w:rPr>
          <w:spacing w:val="-1"/>
          <w:sz w:val="26"/>
          <w:szCs w:val="26"/>
        </w:rPr>
        <w:t xml:space="preserve"> có</w:t>
      </w:r>
      <w:r w:rsidRPr="00210E59">
        <w:rPr>
          <w:spacing w:val="-1"/>
          <w:sz w:val="26"/>
          <w:szCs w:val="26"/>
        </w:rPr>
        <w:t xml:space="preserve"> ít nhất một trong các pixel xung quanh pixel đang xét là pixel mạnh, các pixel yếu còn lại bị loại bỏ</w:t>
      </w:r>
      <w:r w:rsidR="00082E92">
        <w:rPr>
          <w:spacing w:val="-1"/>
          <w:sz w:val="26"/>
          <w:szCs w:val="26"/>
        </w:rPr>
        <w:t>.</w:t>
      </w:r>
    </w:p>
    <w:p w14:paraId="16579B62" w14:textId="72E5A4C1" w:rsidR="00082E92" w:rsidRDefault="00082E92" w:rsidP="00082E92">
      <w:pPr>
        <w:spacing w:line="372" w:lineRule="auto"/>
        <w:ind w:right="-1"/>
        <w:jc w:val="center"/>
        <w:rPr>
          <w:noProof/>
        </w:rPr>
      </w:pPr>
      <w:r w:rsidRPr="00082E92">
        <w:rPr>
          <w:noProof/>
          <w:spacing w:val="-1"/>
          <w:sz w:val="26"/>
          <w:szCs w:val="26"/>
        </w:rPr>
        <w:drawing>
          <wp:inline distT="0" distB="0" distL="0" distR="0" wp14:anchorId="07199ADF" wp14:editId="59D0084B">
            <wp:extent cx="1016813" cy="996476"/>
            <wp:effectExtent l="0" t="0" r="0" b="0"/>
            <wp:docPr id="65787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3295" name=""/>
                    <pic:cNvPicPr/>
                  </pic:nvPicPr>
                  <pic:blipFill>
                    <a:blip r:embed="rId51"/>
                    <a:stretch>
                      <a:fillRect/>
                    </a:stretch>
                  </pic:blipFill>
                  <pic:spPr>
                    <a:xfrm>
                      <a:off x="0" y="0"/>
                      <a:ext cx="1027476" cy="1006926"/>
                    </a:xfrm>
                    <a:prstGeom prst="rect">
                      <a:avLst/>
                    </a:prstGeom>
                  </pic:spPr>
                </pic:pic>
              </a:graphicData>
            </a:graphic>
          </wp:inline>
        </w:drawing>
      </w:r>
    </w:p>
    <w:p w14:paraId="4C1713B1" w14:textId="50F205FC" w:rsidR="00082E92" w:rsidRDefault="00082E92" w:rsidP="00CF6F80">
      <w:pPr>
        <w:pStyle w:val="FigureCaption"/>
        <w:rPr>
          <w:lang w:val="en-US"/>
        </w:rPr>
      </w:pPr>
      <w:bookmarkStart w:id="103" w:name="_Toc182692840"/>
      <w:r w:rsidRPr="001A6998">
        <w:t>Hình 2.</w:t>
      </w:r>
      <w:r>
        <w:t>2</w:t>
      </w:r>
      <w:r w:rsidR="00B77F94" w:rsidRPr="00146820">
        <w:t>7</w:t>
      </w:r>
      <w:r>
        <w:t xml:space="preserve"> Không có </w:t>
      </w:r>
      <w:r w:rsidR="00BA2160">
        <w:t>pixel mạnh xung quanh</w:t>
      </w:r>
      <w:bookmarkEnd w:id="103"/>
    </w:p>
    <w:p w14:paraId="502E2B8F" w14:textId="77777777" w:rsidR="00CF6F80" w:rsidRPr="00CF6F80" w:rsidRDefault="00CF6F80" w:rsidP="00CF6F80">
      <w:pPr>
        <w:rPr>
          <w:rFonts w:eastAsia="Arial"/>
        </w:rPr>
      </w:pPr>
    </w:p>
    <w:p w14:paraId="575A55FA" w14:textId="703D73E1" w:rsidR="00082E92" w:rsidRDefault="00082E92" w:rsidP="00082E92">
      <w:pPr>
        <w:spacing w:line="372" w:lineRule="auto"/>
        <w:ind w:right="-1"/>
        <w:jc w:val="center"/>
        <w:rPr>
          <w:spacing w:val="-1"/>
          <w:sz w:val="26"/>
          <w:szCs w:val="26"/>
        </w:rPr>
      </w:pPr>
      <w:r w:rsidRPr="00082E92">
        <w:rPr>
          <w:noProof/>
          <w:spacing w:val="-1"/>
          <w:sz w:val="26"/>
          <w:szCs w:val="26"/>
        </w:rPr>
        <w:drawing>
          <wp:inline distT="0" distB="0" distL="0" distR="0" wp14:anchorId="009380AB" wp14:editId="155C586A">
            <wp:extent cx="2574950" cy="1131763"/>
            <wp:effectExtent l="0" t="0" r="0" b="0"/>
            <wp:docPr id="110300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09771" name=""/>
                    <pic:cNvPicPr/>
                  </pic:nvPicPr>
                  <pic:blipFill>
                    <a:blip r:embed="rId52"/>
                    <a:stretch>
                      <a:fillRect/>
                    </a:stretch>
                  </pic:blipFill>
                  <pic:spPr>
                    <a:xfrm>
                      <a:off x="0" y="0"/>
                      <a:ext cx="2594395" cy="1140309"/>
                    </a:xfrm>
                    <a:prstGeom prst="rect">
                      <a:avLst/>
                    </a:prstGeom>
                  </pic:spPr>
                </pic:pic>
              </a:graphicData>
            </a:graphic>
          </wp:inline>
        </w:drawing>
      </w:r>
    </w:p>
    <w:p w14:paraId="2A1829C7" w14:textId="441E586E" w:rsidR="0047276D" w:rsidRDefault="00082E92" w:rsidP="00CF6F80">
      <w:pPr>
        <w:pStyle w:val="FigureCaption"/>
        <w:rPr>
          <w:lang w:val="en-US"/>
        </w:rPr>
      </w:pPr>
      <w:bookmarkStart w:id="104" w:name="_Toc182692841"/>
      <w:r w:rsidRPr="001A6998">
        <w:t>Hình 2.</w:t>
      </w:r>
      <w:r>
        <w:t>2</w:t>
      </w:r>
      <w:r w:rsidR="00B77F94" w:rsidRPr="00146820">
        <w:t>8</w:t>
      </w:r>
      <w:r>
        <w:t xml:space="preserve"> </w:t>
      </w:r>
      <w:r w:rsidR="00BA2160">
        <w:t>Có pixel mạnh ở cạnh</w:t>
      </w:r>
      <w:bookmarkEnd w:id="104"/>
    </w:p>
    <w:p w14:paraId="2D4CD7DD" w14:textId="77777777" w:rsidR="00CF6F80" w:rsidRPr="00CF6F80" w:rsidRDefault="00CF6F80" w:rsidP="00CF6F80">
      <w:pPr>
        <w:rPr>
          <w:rFonts w:eastAsia="Arial"/>
        </w:rPr>
      </w:pPr>
    </w:p>
    <w:p w14:paraId="45BFC068" w14:textId="281DF84D" w:rsidR="0047276D" w:rsidRDefault="002A61BF" w:rsidP="00082E92">
      <w:pPr>
        <w:spacing w:line="372" w:lineRule="auto"/>
        <w:ind w:right="-1"/>
        <w:jc w:val="center"/>
        <w:rPr>
          <w:rFonts w:eastAsia="Arial"/>
          <w:b/>
          <w:i/>
          <w:iCs/>
          <w:spacing w:val="-1"/>
          <w:sz w:val="26"/>
          <w:szCs w:val="26"/>
        </w:rPr>
      </w:pPr>
      <w:r>
        <w:rPr>
          <w:rFonts w:eastAsia="Arial"/>
          <w:b/>
          <w:i/>
          <w:iCs/>
          <w:noProof/>
          <w:spacing w:val="-1"/>
          <w:sz w:val="26"/>
          <w:szCs w:val="26"/>
        </w:rPr>
        <w:drawing>
          <wp:inline distT="0" distB="0" distL="0" distR="0" wp14:anchorId="2351A5F6" wp14:editId="04BA01CA">
            <wp:extent cx="2377289" cy="3183147"/>
            <wp:effectExtent l="0" t="0" r="4445" b="0"/>
            <wp:docPr id="5154057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6962" cy="3209489"/>
                    </a:xfrm>
                    <a:prstGeom prst="rect">
                      <a:avLst/>
                    </a:prstGeom>
                    <a:noFill/>
                    <a:ln>
                      <a:noFill/>
                    </a:ln>
                  </pic:spPr>
                </pic:pic>
              </a:graphicData>
            </a:graphic>
          </wp:inline>
        </w:drawing>
      </w:r>
    </w:p>
    <w:p w14:paraId="3646E8C9" w14:textId="05CAB6FA" w:rsidR="00080A9C" w:rsidRPr="00324645" w:rsidRDefault="0047276D" w:rsidP="00324645">
      <w:pPr>
        <w:pStyle w:val="FigureCaption"/>
        <w:rPr>
          <w:lang w:val="en-US"/>
        </w:rPr>
      </w:pPr>
      <w:bookmarkStart w:id="105" w:name="_Toc182692842"/>
      <w:r w:rsidRPr="001A6998">
        <w:t>Hình 2.</w:t>
      </w:r>
      <w:r>
        <w:t>2</w:t>
      </w:r>
      <w:r w:rsidR="00B77F94" w:rsidRPr="00146820">
        <w:t>9</w:t>
      </w:r>
      <w:r>
        <w:t xml:space="preserve"> </w:t>
      </w:r>
      <w:r w:rsidRPr="009A2B31">
        <w:t>Hình ảnh</w:t>
      </w:r>
      <w:r>
        <w:t xml:space="preserve"> kết quả cuối cùng sau khi thực hiện phương pháp Canny</w:t>
      </w:r>
      <w:bookmarkEnd w:id="105"/>
    </w:p>
    <w:p w14:paraId="61A70A0A" w14:textId="6851A461" w:rsidR="005B40FE" w:rsidRPr="00AE2A07" w:rsidRDefault="005B40FE" w:rsidP="005B40FE">
      <w:pPr>
        <w:pStyle w:val="Heading2"/>
      </w:pPr>
      <w:bookmarkStart w:id="106" w:name="_Toc182693263"/>
      <w:r w:rsidRPr="00AE2A07">
        <w:lastRenderedPageBreak/>
        <w:t xml:space="preserve">2.3. </w:t>
      </w:r>
      <w:r w:rsidR="008E16A6" w:rsidRPr="00AE2A07">
        <w:t>Phương pháp phân vùng ảnh dựa trên mạng nơ-ron tích chập (CNN)</w:t>
      </w:r>
      <w:bookmarkEnd w:id="106"/>
    </w:p>
    <w:p w14:paraId="6038FA6C" w14:textId="3C462F78" w:rsidR="005B40FE" w:rsidRPr="00AE2A07" w:rsidRDefault="005B40FE" w:rsidP="005B40FE">
      <w:pPr>
        <w:pStyle w:val="Heading3"/>
      </w:pPr>
      <w:bookmarkStart w:id="107" w:name="_Toc182693264"/>
      <w:r w:rsidRPr="00AE2A07">
        <w:t xml:space="preserve">2.3.1. </w:t>
      </w:r>
      <w:r w:rsidR="00CA7B60">
        <w:t>Tổng quan</w:t>
      </w:r>
      <w:r w:rsidR="00067610">
        <w:t xml:space="preserve"> về mạng nơ-ron tích chập (CNN)</w:t>
      </w:r>
      <w:bookmarkEnd w:id="107"/>
    </w:p>
    <w:p w14:paraId="0DC9B632" w14:textId="2B0B916D" w:rsidR="00067610" w:rsidRPr="00067610" w:rsidRDefault="00067610" w:rsidP="00067610">
      <w:pPr>
        <w:spacing w:line="372" w:lineRule="auto"/>
        <w:ind w:right="-1" w:firstLine="567"/>
        <w:jc w:val="both"/>
        <w:rPr>
          <w:sz w:val="26"/>
          <w:szCs w:val="26"/>
        </w:rPr>
      </w:pPr>
      <w:r w:rsidRPr="00067610">
        <w:rPr>
          <w:sz w:val="26"/>
          <w:szCs w:val="26"/>
        </w:rPr>
        <w:t>Trong những năm gần đây, Trí tuệ nhân tạo (</w:t>
      </w:r>
      <w:r w:rsidR="005D1F08">
        <w:rPr>
          <w:sz w:val="26"/>
          <w:szCs w:val="26"/>
        </w:rPr>
        <w:t xml:space="preserve">Artificial Intelligence - </w:t>
      </w:r>
      <w:r w:rsidRPr="00067610">
        <w:rPr>
          <w:sz w:val="26"/>
          <w:szCs w:val="26"/>
        </w:rPr>
        <w:t>AI) đã trở thành một lĩnh vực nghiên cứu quan trọng với nhiều ứng dụng sâu rộng trong đời sống và công nghiệp. AI là tập hợp các kỹ thuật và công nghệ giúp máy tính có khả năng thực hiện các tác vụ phức tạp mà trước đây chỉ có con người mới làm được, bao gồm phân tích dữ liệu, nhận diện giọng nói và hình ảnh. Một trong những nhánh phát triển mạnh mẽ của AI là</w:t>
      </w:r>
      <w:r w:rsidR="00FA4B56">
        <w:rPr>
          <w:sz w:val="26"/>
          <w:szCs w:val="26"/>
        </w:rPr>
        <w:t xml:space="preserve"> học máy</w:t>
      </w:r>
      <w:r w:rsidRPr="00067610">
        <w:rPr>
          <w:sz w:val="26"/>
          <w:szCs w:val="26"/>
        </w:rPr>
        <w:t> </w:t>
      </w:r>
      <w:r w:rsidR="00FA4B56">
        <w:rPr>
          <w:sz w:val="26"/>
          <w:szCs w:val="26"/>
        </w:rPr>
        <w:t>(</w:t>
      </w:r>
      <w:r w:rsidRPr="00067610">
        <w:rPr>
          <w:sz w:val="26"/>
          <w:szCs w:val="26"/>
        </w:rPr>
        <w:t xml:space="preserve">Machine Learning </w:t>
      </w:r>
      <w:r w:rsidR="00FA4B56">
        <w:rPr>
          <w:sz w:val="26"/>
          <w:szCs w:val="26"/>
        </w:rPr>
        <w:t xml:space="preserve">- </w:t>
      </w:r>
      <w:r w:rsidRPr="00067610">
        <w:rPr>
          <w:sz w:val="26"/>
          <w:szCs w:val="26"/>
        </w:rPr>
        <w:t>ML), phương pháp cho phép các hệ thống học hỏi từ dữ liệu đầu vào mà không cần lập trình tất cả các quy tắc. Thông qua ML, các mô hình máy tính có thể phát triển khả năng dự đoán và đưa ra quyết định dựa trên dữ liệu đã học, mang lại độ chính xác cao trong các ứng dụng thực tế.</w:t>
      </w:r>
    </w:p>
    <w:p w14:paraId="20BF66C2" w14:textId="69559BC5" w:rsidR="00DB6FFC" w:rsidRDefault="00381B01" w:rsidP="00DB6FFC">
      <w:pPr>
        <w:spacing w:line="372" w:lineRule="auto"/>
        <w:ind w:right="-1" w:firstLine="567"/>
        <w:jc w:val="both"/>
        <w:rPr>
          <w:sz w:val="26"/>
          <w:szCs w:val="26"/>
        </w:rPr>
      </w:pPr>
      <w:r>
        <w:rPr>
          <w:sz w:val="26"/>
          <w:szCs w:val="26"/>
        </w:rPr>
        <w:t>Học sâu (</w:t>
      </w:r>
      <w:r w:rsidR="00067610" w:rsidRPr="00067610">
        <w:rPr>
          <w:sz w:val="26"/>
          <w:szCs w:val="26"/>
        </w:rPr>
        <w:t xml:space="preserve">Deep Learning </w:t>
      </w:r>
      <w:r>
        <w:rPr>
          <w:sz w:val="26"/>
          <w:szCs w:val="26"/>
        </w:rPr>
        <w:t xml:space="preserve">- </w:t>
      </w:r>
      <w:r w:rsidR="00067610" w:rsidRPr="00067610">
        <w:rPr>
          <w:sz w:val="26"/>
          <w:szCs w:val="26"/>
        </w:rPr>
        <w:t>DL), một nhánh chuyên sâu của Machine Learning, đặc biệt được quan tâm vì khả năng xử lý lượng dữ liệu lớn và học hỏi từ những mối liên hệ phức tạp. Deep Learning được xây dựng trên nền tảng mạng nơ-ron nhân tạo (Artificial Neural Networks - ANN), một mô hình được lấy cảm hứng từ hệ thần kinh của con người. ANN bao gồm nhiều lớp nơ-ron liên kết với nhau, mỗi nơ-ron thực hiện các phép tính toán học và truyền tín hiệu tới các nơ-ron khác. Cấu trúc nhiều lớp của ANN giúp mô hình có khả năng tự học hỏi và nhận diện các đặc trưng ẩn sâu trong dữ liệu, từ đó đưa ra kết quả chính xác và phức tạp hơn.</w:t>
      </w:r>
    </w:p>
    <w:p w14:paraId="1199D5F1" w14:textId="3D6DE64E" w:rsidR="00381B01" w:rsidRDefault="00381B01" w:rsidP="00381B01">
      <w:pPr>
        <w:spacing w:line="372" w:lineRule="auto"/>
        <w:ind w:right="-1" w:firstLine="567"/>
        <w:jc w:val="center"/>
        <w:rPr>
          <w:sz w:val="26"/>
          <w:szCs w:val="26"/>
        </w:rPr>
      </w:pPr>
      <w:r w:rsidRPr="00381B01">
        <w:rPr>
          <w:noProof/>
          <w:sz w:val="26"/>
          <w:szCs w:val="26"/>
        </w:rPr>
        <w:lastRenderedPageBreak/>
        <w:drawing>
          <wp:inline distT="0" distB="0" distL="0" distR="0" wp14:anchorId="5757E688" wp14:editId="480E71C7">
            <wp:extent cx="2934109" cy="2953162"/>
            <wp:effectExtent l="0" t="0" r="0" b="0"/>
            <wp:docPr id="922852622" name="Picture 1"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52622" name="Picture 1" descr="A diagram of machine learning&#10;&#10;Description automatically generated"/>
                    <pic:cNvPicPr/>
                  </pic:nvPicPr>
                  <pic:blipFill>
                    <a:blip r:embed="rId54"/>
                    <a:stretch>
                      <a:fillRect/>
                    </a:stretch>
                  </pic:blipFill>
                  <pic:spPr>
                    <a:xfrm>
                      <a:off x="0" y="0"/>
                      <a:ext cx="2934109" cy="2953162"/>
                    </a:xfrm>
                    <a:prstGeom prst="rect">
                      <a:avLst/>
                    </a:prstGeom>
                  </pic:spPr>
                </pic:pic>
              </a:graphicData>
            </a:graphic>
          </wp:inline>
        </w:drawing>
      </w:r>
    </w:p>
    <w:p w14:paraId="35246C03" w14:textId="5E9BC370" w:rsidR="00381B01" w:rsidRPr="00146820" w:rsidRDefault="00381B01" w:rsidP="00146820">
      <w:pPr>
        <w:pStyle w:val="FigureCaption"/>
      </w:pPr>
      <w:bookmarkStart w:id="108" w:name="_Toc182692843"/>
      <w:r w:rsidRPr="001A6998">
        <w:t>Hình 2.</w:t>
      </w:r>
      <w:r w:rsidR="007D0588" w:rsidRPr="00146820">
        <w:t>30</w:t>
      </w:r>
      <w:r>
        <w:t xml:space="preserve"> </w:t>
      </w:r>
      <w:r w:rsidR="00EE2151">
        <w:t>Mối quan hệ giữa AI, ML và DL</w:t>
      </w:r>
      <w:bookmarkEnd w:id="108"/>
    </w:p>
    <w:p w14:paraId="20E19292" w14:textId="77777777" w:rsidR="00381B01" w:rsidRPr="00067610" w:rsidRDefault="00381B01" w:rsidP="00EE2151">
      <w:pPr>
        <w:spacing w:line="372" w:lineRule="auto"/>
        <w:ind w:right="-1"/>
        <w:jc w:val="both"/>
        <w:rPr>
          <w:sz w:val="26"/>
          <w:szCs w:val="26"/>
        </w:rPr>
      </w:pPr>
    </w:p>
    <w:p w14:paraId="7E4F4A1F" w14:textId="115BD3E5" w:rsidR="005B40FE" w:rsidRDefault="00381B01" w:rsidP="00067610">
      <w:pPr>
        <w:spacing w:line="372" w:lineRule="auto"/>
        <w:ind w:right="-1" w:firstLine="567"/>
        <w:jc w:val="both"/>
        <w:rPr>
          <w:sz w:val="26"/>
          <w:szCs w:val="26"/>
        </w:rPr>
      </w:pPr>
      <w:r w:rsidRPr="00381B01">
        <w:rPr>
          <w:sz w:val="26"/>
          <w:szCs w:val="26"/>
        </w:rPr>
        <w:t>Một trong những ứng dụng nổi bật nhất của mạng nơ-ron nhân tạo là mạng nơ-ron tích chập (Convolutional Neural Network - CNN), được xem như một công cụ hiệu quả trong xử lý và phân vùng ảnh. Với các lớp tích chập (convolutional layers), CNN có khả năng tự động phát hiện và trích xuất các đặc trưng từ hình ảnh, từ các chi tiết cơ bản như cạnh và góc, đến các cấu trúc phức tạp hơn. Khả năng này giúp CNN không chỉ nhận diện đối tượng mà còn phân vùng các vùng ảnh theo cách chính xác và rõ ràng, phục vụ cho các ứng dụng đòi hỏi độ chi tiết cao như y học, giám sát an ninh và xe tự lái. CNN đã chứng minh tính ưu việt của mình trong việc phân tích hình ảnh một cách toàn diện, từ việc xác định các vùng cần chú ý đến phân tách các đối tượng trong khung cảnh, đóng vai trò quan trọng trong nhiều lĩnh vực khoa học và công nghiệp.</w:t>
      </w:r>
      <w:r w:rsidR="00067610" w:rsidRPr="00381B01">
        <w:rPr>
          <w:sz w:val="26"/>
          <w:szCs w:val="26"/>
        </w:rPr>
        <w:t xml:space="preserve"> </w:t>
      </w:r>
    </w:p>
    <w:p w14:paraId="4E40A4EA" w14:textId="6D0400E4" w:rsidR="002872D1" w:rsidRDefault="002872D1" w:rsidP="00067610">
      <w:pPr>
        <w:spacing w:line="372" w:lineRule="auto"/>
        <w:ind w:right="-1" w:firstLine="567"/>
        <w:jc w:val="both"/>
        <w:rPr>
          <w:sz w:val="26"/>
          <w:szCs w:val="26"/>
        </w:rPr>
      </w:pPr>
      <w:r w:rsidRPr="002872D1">
        <w:rPr>
          <w:sz w:val="26"/>
          <w:szCs w:val="26"/>
        </w:rPr>
        <w:t> Trước CNN, các phương pháp trích xuất tính năng thủ công, tốn</w:t>
      </w:r>
      <w:r w:rsidR="003F24B0">
        <w:rPr>
          <w:sz w:val="26"/>
          <w:szCs w:val="26"/>
        </w:rPr>
        <w:t xml:space="preserve"> nhiều</w:t>
      </w:r>
      <w:r w:rsidRPr="002872D1">
        <w:rPr>
          <w:sz w:val="26"/>
          <w:szCs w:val="26"/>
        </w:rPr>
        <w:t xml:space="preserve"> thời gian đã được sử dụng để xác định các đối tượng trong hình ảnh. Tuy nhiên, mạng nơ-ron tích chập hiện cung cấp một phương pháp tiếp cận có khả năng mở rộng hơn cho các tác vụ phân loại hình ảnh và nhận dạng đối tượng, tận dụng các nguyên tắc từ đại số </w:t>
      </w:r>
      <w:r w:rsidRPr="002872D1">
        <w:rPr>
          <w:sz w:val="26"/>
          <w:szCs w:val="26"/>
        </w:rPr>
        <w:lastRenderedPageBreak/>
        <w:t>tuyến tính, cụ thể là phép nhân ma trận, để xác định các mẫu trong hình ảnh. Tuy nhiên, chúng có thể đòi hỏi nhiều tính toán, yêu cầu các đơn vị xử lý đồ họa (GPU) để đào tạo các mô hình.</w:t>
      </w:r>
    </w:p>
    <w:p w14:paraId="65118BA2" w14:textId="77777777" w:rsidR="00381B01" w:rsidRPr="00381B01" w:rsidRDefault="00381B01" w:rsidP="00067610">
      <w:pPr>
        <w:spacing w:line="372" w:lineRule="auto"/>
        <w:ind w:right="-1" w:firstLine="567"/>
        <w:jc w:val="both"/>
        <w:rPr>
          <w:sz w:val="26"/>
          <w:szCs w:val="26"/>
        </w:rPr>
      </w:pPr>
    </w:p>
    <w:p w14:paraId="42DB8451" w14:textId="15A551FB" w:rsidR="005B40FE" w:rsidRPr="00AE2A07" w:rsidRDefault="005B40FE" w:rsidP="005B40FE">
      <w:pPr>
        <w:pStyle w:val="Heading3"/>
      </w:pPr>
      <w:bookmarkStart w:id="109" w:name="_Toc182693265"/>
      <w:r w:rsidRPr="00AE2A07">
        <w:t xml:space="preserve">2.3.2. </w:t>
      </w:r>
      <w:r w:rsidR="00CA7B60">
        <w:t>Giới thiệu về mạng nơ-ron tích chập (CNN)</w:t>
      </w:r>
      <w:bookmarkEnd w:id="109"/>
    </w:p>
    <w:p w14:paraId="22195345" w14:textId="15EBF822" w:rsidR="00CE191E" w:rsidRPr="00CE191E" w:rsidRDefault="00CE191E" w:rsidP="00CE191E">
      <w:pPr>
        <w:spacing w:line="372" w:lineRule="auto"/>
        <w:ind w:right="-1" w:firstLine="567"/>
        <w:jc w:val="both"/>
        <w:rPr>
          <w:spacing w:val="-1"/>
          <w:sz w:val="26"/>
          <w:szCs w:val="26"/>
        </w:rPr>
      </w:pPr>
      <w:r>
        <w:rPr>
          <w:spacing w:val="-1"/>
          <w:sz w:val="26"/>
          <w:szCs w:val="26"/>
        </w:rPr>
        <w:t xml:space="preserve">Mạng nơ-ron tích chập </w:t>
      </w:r>
      <w:r>
        <w:rPr>
          <w:sz w:val="26"/>
          <w:szCs w:val="26"/>
        </w:rPr>
        <w:t xml:space="preserve">thuật ngữ tiếng Anh là </w:t>
      </w:r>
      <w:r w:rsidRPr="00381B01">
        <w:rPr>
          <w:sz w:val="26"/>
          <w:szCs w:val="26"/>
        </w:rPr>
        <w:t xml:space="preserve">Convolutional Neural Network </w:t>
      </w:r>
      <w:r>
        <w:rPr>
          <w:sz w:val="26"/>
          <w:szCs w:val="26"/>
        </w:rPr>
        <w:t xml:space="preserve"> - hay còn được biết đến với cái tên là </w:t>
      </w:r>
      <w:r w:rsidRPr="00381B01">
        <w:rPr>
          <w:sz w:val="26"/>
          <w:szCs w:val="26"/>
        </w:rPr>
        <w:t>CNN</w:t>
      </w:r>
      <w:r>
        <w:rPr>
          <w:sz w:val="26"/>
          <w:szCs w:val="26"/>
        </w:rPr>
        <w:t>,</w:t>
      </w:r>
      <w:r w:rsidRPr="00CE191E">
        <w:rPr>
          <w:spacing w:val="-1"/>
          <w:sz w:val="26"/>
          <w:szCs w:val="26"/>
        </w:rPr>
        <w:t xml:space="preserve"> đóng vai trò quan trọng và trở thành một công cụ hiệu quả trong việc xử lý dữ liệu dạng hình ảnh và tín hiệu. CNN được thiết kế đặc biệt để tận dụng cấu trúc không gian của dữ liệu hình ảnh, giúp tối ưu hóa quá trình trích xuất và học các đặc trưng quan trọng mà không yêu cầu các phương pháp tiền xử lý phức tạp.</w:t>
      </w:r>
    </w:p>
    <w:p w14:paraId="409C47B9" w14:textId="77777777" w:rsidR="00CE191E" w:rsidRDefault="00CE191E" w:rsidP="00CE191E">
      <w:pPr>
        <w:spacing w:line="372" w:lineRule="auto"/>
        <w:ind w:right="-1" w:firstLine="567"/>
        <w:jc w:val="both"/>
        <w:rPr>
          <w:spacing w:val="-1"/>
          <w:sz w:val="26"/>
          <w:szCs w:val="26"/>
        </w:rPr>
      </w:pPr>
      <w:r w:rsidRPr="00CE191E">
        <w:rPr>
          <w:spacing w:val="-1"/>
          <w:sz w:val="26"/>
          <w:szCs w:val="26"/>
        </w:rPr>
        <w:t>CNN khác biệt với các mô hình mạng nơ-ron truyền thống ở chỗ sử dụng các phép tích chập, một phép toán quan trọng giúp phát hiện và trích xuất đặc trưng từ hình ảnh đầu vào. Thay vì kết nối toàn bộ nơ-ron giữa các lớp, CNN tận dụng các lớp tích chập (convolutional layers) để tìm kiếm và lưu trữ các mẫu đặc trưng cục bộ, như các cạnh, góc, và hình dạng, thông qua một tập hợp các bộ lọc (filters) hoặc nhân tích chập (kernels). Điều này không chỉ giúp giảm đáng kể số lượng tham số, từ đó tăng tính hiệu quả và giảm yêu cầu tính toán, mà còn giúp mô hình có khả năng tự động học các đặc trưng cấp cao từ dữ liệu hình ảnh khi số lượng lớp tăng lên.</w:t>
      </w:r>
    </w:p>
    <w:p w14:paraId="0165125B" w14:textId="1F1B898D" w:rsidR="003C0528" w:rsidRDefault="003C0528" w:rsidP="003C0528">
      <w:pPr>
        <w:spacing w:line="372" w:lineRule="auto"/>
        <w:ind w:right="-1"/>
        <w:jc w:val="center"/>
        <w:rPr>
          <w:spacing w:val="-1"/>
          <w:sz w:val="26"/>
          <w:szCs w:val="26"/>
        </w:rPr>
      </w:pPr>
      <w:r>
        <w:rPr>
          <w:noProof/>
        </w:rPr>
        <w:drawing>
          <wp:inline distT="0" distB="0" distL="0" distR="0" wp14:anchorId="1A438258" wp14:editId="463ABC48">
            <wp:extent cx="4922875" cy="2241847"/>
            <wp:effectExtent l="0" t="0" r="0" b="6350"/>
            <wp:docPr id="900628642" name="Picture 3" descr="Một CNN với các vòng tròn được kết nối bằng nhiều mũi tên, được dán nhãn từ trái sang phải: Đầu vào, lớp đầu vào, lớp ẩn, lớp đầu ra và đầu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ột CNN với các vòng tròn được kết nối bằng nhiều mũi tên, được dán nhãn từ trái sang phải: Đầu vào, lớp đầu vào, lớp ẩn, lớp đầu ra và đầu r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8313" cy="2253432"/>
                    </a:xfrm>
                    <a:prstGeom prst="rect">
                      <a:avLst/>
                    </a:prstGeom>
                    <a:noFill/>
                    <a:ln>
                      <a:noFill/>
                    </a:ln>
                  </pic:spPr>
                </pic:pic>
              </a:graphicData>
            </a:graphic>
          </wp:inline>
        </w:drawing>
      </w:r>
    </w:p>
    <w:p w14:paraId="56728AE7" w14:textId="36C86F44" w:rsidR="003C0528" w:rsidRPr="00B915B3" w:rsidRDefault="003C0528" w:rsidP="003C0528">
      <w:pPr>
        <w:pStyle w:val="FigureCaption"/>
        <w:rPr>
          <w:lang w:val="en-US"/>
        </w:rPr>
      </w:pPr>
      <w:bookmarkStart w:id="110" w:name="_Toc182692844"/>
      <w:r w:rsidRPr="001A6998">
        <w:t>Hình 2.</w:t>
      </w:r>
      <w:r w:rsidRPr="00146820">
        <w:t>3</w:t>
      </w:r>
      <w:r w:rsidR="004D0A2D">
        <w:rPr>
          <w:lang w:val="en-US"/>
        </w:rPr>
        <w:t>1</w:t>
      </w:r>
      <w:r>
        <w:t xml:space="preserve"> </w:t>
      </w:r>
      <w:r w:rsidR="00B915B3">
        <w:rPr>
          <w:lang w:val="en-US"/>
        </w:rPr>
        <w:t>Sơ đồ</w:t>
      </w:r>
      <w:r w:rsidR="00D32119">
        <w:rPr>
          <w:lang w:val="en-US"/>
        </w:rPr>
        <w:t xml:space="preserve"> tổng quát</w:t>
      </w:r>
      <w:r w:rsidR="00B915B3">
        <w:rPr>
          <w:lang w:val="en-US"/>
        </w:rPr>
        <w:t xml:space="preserve"> mạng nơ-ron tích chập</w:t>
      </w:r>
      <w:bookmarkEnd w:id="110"/>
    </w:p>
    <w:p w14:paraId="0790BB6A" w14:textId="77777777" w:rsidR="003C0528" w:rsidRPr="00CE191E" w:rsidRDefault="003C0528" w:rsidP="003C0528">
      <w:pPr>
        <w:spacing w:line="372" w:lineRule="auto"/>
        <w:ind w:right="-1"/>
        <w:rPr>
          <w:spacing w:val="-1"/>
          <w:sz w:val="26"/>
          <w:szCs w:val="26"/>
        </w:rPr>
      </w:pPr>
    </w:p>
    <w:p w14:paraId="46784CE3" w14:textId="0D52AEE8" w:rsidR="00CE191E" w:rsidRPr="00CE191E" w:rsidRDefault="00CE191E" w:rsidP="00CE191E">
      <w:pPr>
        <w:spacing w:line="372" w:lineRule="auto"/>
        <w:ind w:right="-1" w:firstLine="567"/>
        <w:jc w:val="both"/>
        <w:rPr>
          <w:spacing w:val="-1"/>
          <w:sz w:val="26"/>
          <w:szCs w:val="26"/>
        </w:rPr>
      </w:pPr>
      <w:r w:rsidRPr="00CE191E">
        <w:rPr>
          <w:spacing w:val="-1"/>
          <w:sz w:val="26"/>
          <w:szCs w:val="26"/>
        </w:rPr>
        <w:t>Một CNN thường bao gồm các thành phần chính như</w:t>
      </w:r>
      <w:r w:rsidR="00FC3A9F">
        <w:rPr>
          <w:spacing w:val="-1"/>
          <w:sz w:val="26"/>
          <w:szCs w:val="26"/>
        </w:rPr>
        <w:t xml:space="preserve"> lớp đầu vào (input layer),</w:t>
      </w:r>
      <w:r w:rsidRPr="00CE191E">
        <w:rPr>
          <w:spacing w:val="-1"/>
          <w:sz w:val="26"/>
          <w:szCs w:val="26"/>
        </w:rPr>
        <w:t xml:space="preserve"> </w:t>
      </w:r>
      <w:r w:rsidR="004A2167">
        <w:rPr>
          <w:spacing w:val="-1"/>
          <w:sz w:val="26"/>
          <w:szCs w:val="26"/>
        </w:rPr>
        <w:t>lớp đầu ra (output layer),</w:t>
      </w:r>
      <w:r w:rsidR="00FC3A9F">
        <w:rPr>
          <w:spacing w:val="-1"/>
          <w:sz w:val="26"/>
          <w:szCs w:val="26"/>
        </w:rPr>
        <w:t xml:space="preserve"> </w:t>
      </w:r>
      <w:r w:rsidR="00FC3A9F" w:rsidRPr="00CE191E">
        <w:rPr>
          <w:spacing w:val="-1"/>
          <w:sz w:val="26"/>
          <w:szCs w:val="26"/>
        </w:rPr>
        <w:t>lớp tích chập</w:t>
      </w:r>
      <w:r w:rsidR="00FC3A9F">
        <w:rPr>
          <w:spacing w:val="-1"/>
          <w:sz w:val="26"/>
          <w:szCs w:val="26"/>
        </w:rPr>
        <w:t xml:space="preserve"> (c</w:t>
      </w:r>
      <w:r w:rsidR="00FC3A9F" w:rsidRPr="004A2167">
        <w:rPr>
          <w:spacing w:val="-1"/>
          <w:sz w:val="26"/>
          <w:szCs w:val="26"/>
        </w:rPr>
        <w:t xml:space="preserve">onvolutional </w:t>
      </w:r>
      <w:r w:rsidR="00FC3A9F">
        <w:rPr>
          <w:spacing w:val="-1"/>
          <w:sz w:val="26"/>
          <w:szCs w:val="26"/>
        </w:rPr>
        <w:t>layers),</w:t>
      </w:r>
      <w:r w:rsidRPr="00CE191E">
        <w:rPr>
          <w:spacing w:val="-1"/>
          <w:sz w:val="26"/>
          <w:szCs w:val="26"/>
        </w:rPr>
        <w:t xml:space="preserve"> lớp gộp (pooling layers), lớp kích hoạt (activation layers), và lớp hoàn toàn kết nối (fully connected layers). Lớp tích chập hoạt động như một máy trích xuất đặc trưng, còn lớp gộp giúp giảm kích thước của đặc trưng, giảm số lượng tính toán và tránh hiện tượng quá khớp (overfitting). Cuối cùng, các lớp hoàn toàn kết nối đóng vai trò tổng hợp và dự đoán đầu ra từ các đặc trưng đã học.</w:t>
      </w:r>
      <w:r w:rsidR="00A00959">
        <w:rPr>
          <w:spacing w:val="-1"/>
          <w:sz w:val="26"/>
          <w:szCs w:val="26"/>
        </w:rPr>
        <w:t xml:space="preserve"> Các mô hình </w:t>
      </w:r>
      <w:r w:rsidR="00A00959" w:rsidRPr="00A00959">
        <w:rPr>
          <w:spacing w:val="-1"/>
          <w:sz w:val="26"/>
          <w:szCs w:val="26"/>
        </w:rPr>
        <w:t>nổi bật dựa trên kiến trúc CNN đã đạt được nhiều thành công trong các bài toán thị giác máy tính và có ảnh hưởng lớn trong lĩnh vực học sâu</w:t>
      </w:r>
      <w:r w:rsidR="00A00959">
        <w:rPr>
          <w:spacing w:val="-1"/>
          <w:sz w:val="26"/>
          <w:szCs w:val="26"/>
        </w:rPr>
        <w:t xml:space="preserve"> có thể kể đến là: </w:t>
      </w:r>
      <w:r w:rsidR="00A00959" w:rsidRPr="00A00959">
        <w:rPr>
          <w:spacing w:val="-1"/>
          <w:sz w:val="26"/>
          <w:szCs w:val="26"/>
        </w:rPr>
        <w:t>LeNet (1998)</w:t>
      </w:r>
      <w:r w:rsidR="00A00959">
        <w:rPr>
          <w:spacing w:val="-1"/>
          <w:sz w:val="26"/>
          <w:szCs w:val="26"/>
        </w:rPr>
        <w:t xml:space="preserve">, </w:t>
      </w:r>
      <w:r w:rsidR="00A00959" w:rsidRPr="00A00959">
        <w:rPr>
          <w:spacing w:val="-1"/>
          <w:sz w:val="26"/>
          <w:szCs w:val="26"/>
        </w:rPr>
        <w:t>AlexNet (2012)</w:t>
      </w:r>
      <w:r w:rsidR="00A00959">
        <w:rPr>
          <w:spacing w:val="-1"/>
          <w:sz w:val="26"/>
          <w:szCs w:val="26"/>
        </w:rPr>
        <w:t xml:space="preserve">, </w:t>
      </w:r>
      <w:r w:rsidR="00A00959" w:rsidRPr="00A00959">
        <w:rPr>
          <w:spacing w:val="-1"/>
          <w:sz w:val="26"/>
          <w:szCs w:val="26"/>
        </w:rPr>
        <w:t>VGGNet (2014)</w:t>
      </w:r>
      <w:r w:rsidR="00A00959">
        <w:rPr>
          <w:spacing w:val="-1"/>
          <w:sz w:val="26"/>
          <w:szCs w:val="26"/>
        </w:rPr>
        <w:t xml:space="preserve">, </w:t>
      </w:r>
      <w:r w:rsidR="00A00959" w:rsidRPr="00A00959">
        <w:rPr>
          <w:spacing w:val="-1"/>
          <w:sz w:val="26"/>
          <w:szCs w:val="26"/>
        </w:rPr>
        <w:t>GoogLeNet/Inception (2014)</w:t>
      </w:r>
      <w:r w:rsidR="00A00959">
        <w:rPr>
          <w:spacing w:val="-1"/>
          <w:sz w:val="26"/>
          <w:szCs w:val="26"/>
        </w:rPr>
        <w:t xml:space="preserve">, </w:t>
      </w:r>
      <w:r w:rsidR="00A00959" w:rsidRPr="00A00959">
        <w:rPr>
          <w:spacing w:val="-1"/>
          <w:sz w:val="26"/>
          <w:szCs w:val="26"/>
        </w:rPr>
        <w:t>ResNet (2015)</w:t>
      </w:r>
      <w:r w:rsidR="00A00959">
        <w:rPr>
          <w:spacing w:val="-1"/>
          <w:sz w:val="26"/>
          <w:szCs w:val="26"/>
        </w:rPr>
        <w:t xml:space="preserve">, </w:t>
      </w:r>
      <w:r w:rsidR="00A00959" w:rsidRPr="00A00959">
        <w:rPr>
          <w:spacing w:val="-1"/>
          <w:sz w:val="26"/>
          <w:szCs w:val="26"/>
        </w:rPr>
        <w:t>U-Net (2015)</w:t>
      </w:r>
      <w:r w:rsidR="00A00959">
        <w:rPr>
          <w:spacing w:val="-1"/>
          <w:sz w:val="26"/>
          <w:szCs w:val="26"/>
        </w:rPr>
        <w:t xml:space="preserve">, </w:t>
      </w:r>
      <w:r w:rsidR="00A00959" w:rsidRPr="00A00959">
        <w:rPr>
          <w:spacing w:val="-1"/>
          <w:sz w:val="26"/>
          <w:szCs w:val="26"/>
        </w:rPr>
        <w:t>DenseNet (2017)</w:t>
      </w:r>
      <w:r w:rsidR="00A00959">
        <w:rPr>
          <w:spacing w:val="-1"/>
          <w:sz w:val="26"/>
          <w:szCs w:val="26"/>
        </w:rPr>
        <w:t xml:space="preserve">, </w:t>
      </w:r>
      <w:r w:rsidR="00A00959" w:rsidRPr="00A00959">
        <w:rPr>
          <w:spacing w:val="-1"/>
          <w:sz w:val="26"/>
          <w:szCs w:val="26"/>
        </w:rPr>
        <w:t>MobileNet (2017)</w:t>
      </w:r>
      <w:r w:rsidR="00A00959">
        <w:rPr>
          <w:spacing w:val="-1"/>
          <w:sz w:val="26"/>
          <w:szCs w:val="26"/>
        </w:rPr>
        <w:t xml:space="preserve">, </w:t>
      </w:r>
      <w:r w:rsidR="00A00959" w:rsidRPr="00A00959">
        <w:rPr>
          <w:spacing w:val="-1"/>
          <w:sz w:val="26"/>
          <w:szCs w:val="26"/>
        </w:rPr>
        <w:t>StarDist (2018)</w:t>
      </w:r>
      <w:r w:rsidR="00A00959">
        <w:rPr>
          <w:spacing w:val="-1"/>
          <w:sz w:val="26"/>
          <w:szCs w:val="26"/>
        </w:rPr>
        <w:t xml:space="preserve">, </w:t>
      </w:r>
      <w:r w:rsidR="00A00959" w:rsidRPr="00A00959">
        <w:rPr>
          <w:spacing w:val="-1"/>
          <w:sz w:val="26"/>
          <w:szCs w:val="26"/>
        </w:rPr>
        <w:t>EfficientNet (2019)</w:t>
      </w:r>
      <w:r w:rsidR="00A00959">
        <w:rPr>
          <w:spacing w:val="-1"/>
          <w:sz w:val="26"/>
          <w:szCs w:val="26"/>
        </w:rPr>
        <w:t>.</w:t>
      </w:r>
    </w:p>
    <w:p w14:paraId="305B0F53" w14:textId="380CB2EE" w:rsidR="005A2803" w:rsidRDefault="00CE191E" w:rsidP="00A00959">
      <w:pPr>
        <w:spacing w:line="372" w:lineRule="auto"/>
        <w:ind w:right="-1" w:firstLine="567"/>
        <w:jc w:val="both"/>
        <w:rPr>
          <w:spacing w:val="-1"/>
          <w:sz w:val="26"/>
          <w:szCs w:val="26"/>
        </w:rPr>
      </w:pPr>
      <w:r w:rsidRPr="00CE191E">
        <w:rPr>
          <w:spacing w:val="-1"/>
          <w:sz w:val="26"/>
          <w:szCs w:val="26"/>
        </w:rPr>
        <w:t>CNN đã đạt được những thành tựu đáng kể trong các lĩnh vực như nhận diện đối tượng, phân loại hình ảnh, phát hiện khuôn mặt, và thậm chí là lái xe tự động. Trong lĩnh vực y tế, CNN còn được ứng dụng để phân tích hình ảnh y khoa nhằm phát hiện các dấu hiệu bệnh lý với độ chính xác cao, đóng góp vào việc chẩn đoán và điều trị bệnh sớm. Khả năng của CNN trong việc học tự động từ dữ liệu mà không cần đặc tả đặc trưng thủ công đã mở ra nhiều triển vọng trong nghiên cứu và ứng dụng, khẳng định vai trò của CNN là một công cụ then chốt trong học sâu và thị giác máy tính.</w:t>
      </w:r>
    </w:p>
    <w:p w14:paraId="03890DB7" w14:textId="77777777" w:rsidR="00141450" w:rsidRDefault="00141450" w:rsidP="000D7B84">
      <w:pPr>
        <w:spacing w:line="372" w:lineRule="auto"/>
        <w:ind w:right="-1" w:firstLine="567"/>
        <w:jc w:val="both"/>
        <w:rPr>
          <w:spacing w:val="-1"/>
          <w:sz w:val="26"/>
          <w:szCs w:val="26"/>
        </w:rPr>
      </w:pPr>
    </w:p>
    <w:p w14:paraId="66E1D559" w14:textId="5E7E44D2" w:rsidR="00141450" w:rsidRPr="00AE2A07" w:rsidRDefault="00141450" w:rsidP="00141450">
      <w:pPr>
        <w:pStyle w:val="Heading3"/>
      </w:pPr>
      <w:bookmarkStart w:id="111" w:name="_Toc182693266"/>
      <w:r w:rsidRPr="00AE2A07">
        <w:t>2.3.</w:t>
      </w:r>
      <w:r>
        <w:t>3</w:t>
      </w:r>
      <w:r w:rsidRPr="00AE2A07">
        <w:t xml:space="preserve">. </w:t>
      </w:r>
      <w:r>
        <w:t>Mạng nơ-ron tích chập (CNN) hoạt động thế nào</w:t>
      </w:r>
      <w:r w:rsidR="00DD4178">
        <w:t>?</w:t>
      </w:r>
      <w:bookmarkEnd w:id="111"/>
    </w:p>
    <w:p w14:paraId="16481888" w14:textId="2B9EFD4A" w:rsidR="00141450" w:rsidRDefault="00B47C1F" w:rsidP="000D7B84">
      <w:pPr>
        <w:spacing w:line="372" w:lineRule="auto"/>
        <w:ind w:right="-1" w:firstLine="567"/>
        <w:jc w:val="both"/>
        <w:rPr>
          <w:spacing w:val="-1"/>
          <w:sz w:val="26"/>
          <w:szCs w:val="26"/>
        </w:rPr>
      </w:pPr>
      <w:r w:rsidRPr="00B47C1F">
        <w:rPr>
          <w:spacing w:val="-1"/>
          <w:sz w:val="26"/>
          <w:szCs w:val="26"/>
        </w:rPr>
        <w:t>CNN hoạt động dựa trên việc áp dụng các bộ lọc để trích xuất</w:t>
      </w:r>
      <w:r>
        <w:rPr>
          <w:spacing w:val="-1"/>
          <w:sz w:val="26"/>
          <w:szCs w:val="26"/>
        </w:rPr>
        <w:t xml:space="preserve"> các</w:t>
      </w:r>
      <w:r w:rsidRPr="00B47C1F">
        <w:rPr>
          <w:spacing w:val="-1"/>
          <w:sz w:val="26"/>
          <w:szCs w:val="26"/>
        </w:rPr>
        <w:t xml:space="preserve"> đặc trưng</w:t>
      </w:r>
      <w:r>
        <w:rPr>
          <w:spacing w:val="-1"/>
          <w:sz w:val="26"/>
          <w:szCs w:val="26"/>
        </w:rPr>
        <w:t xml:space="preserve"> của vật thể trong ảnh</w:t>
      </w:r>
      <w:r w:rsidRPr="00B47C1F">
        <w:rPr>
          <w:spacing w:val="-1"/>
          <w:sz w:val="26"/>
          <w:szCs w:val="26"/>
        </w:rPr>
        <w:t>, học cách kết hợp các đặc trưng này thông qua hàm kích hoạt và các lớp</w:t>
      </w:r>
      <w:r>
        <w:rPr>
          <w:spacing w:val="-1"/>
          <w:sz w:val="26"/>
          <w:szCs w:val="26"/>
        </w:rPr>
        <w:t xml:space="preserve"> keetse nối đầy đủ</w:t>
      </w:r>
      <w:r w:rsidRPr="00B47C1F">
        <w:rPr>
          <w:spacing w:val="-1"/>
          <w:sz w:val="26"/>
          <w:szCs w:val="26"/>
        </w:rPr>
        <w:t>. Nó được tối ưu hóa qua quá trình huấn luyện để</w:t>
      </w:r>
      <w:r>
        <w:rPr>
          <w:spacing w:val="-1"/>
          <w:sz w:val="26"/>
          <w:szCs w:val="26"/>
        </w:rPr>
        <w:t xml:space="preserve"> có thể</w:t>
      </w:r>
      <w:r w:rsidRPr="00B47C1F">
        <w:rPr>
          <w:spacing w:val="-1"/>
          <w:sz w:val="26"/>
          <w:szCs w:val="26"/>
        </w:rPr>
        <w:t xml:space="preserve"> đạt</w:t>
      </w:r>
      <w:r>
        <w:rPr>
          <w:spacing w:val="-1"/>
          <w:sz w:val="26"/>
          <w:szCs w:val="26"/>
        </w:rPr>
        <w:t xml:space="preserve"> được</w:t>
      </w:r>
      <w:r w:rsidRPr="00B47C1F">
        <w:rPr>
          <w:spacing w:val="-1"/>
          <w:sz w:val="26"/>
          <w:szCs w:val="26"/>
        </w:rPr>
        <w:t xml:space="preserve"> độ chính xác cao nhất trong nhiệm vụ cụ thể.</w:t>
      </w:r>
      <w:r>
        <w:rPr>
          <w:spacing w:val="-1"/>
          <w:sz w:val="26"/>
          <w:szCs w:val="26"/>
        </w:rPr>
        <w:t xml:space="preserve"> </w:t>
      </w:r>
      <w:r w:rsidR="003C0528">
        <w:rPr>
          <w:spacing w:val="-1"/>
          <w:sz w:val="26"/>
          <w:szCs w:val="26"/>
        </w:rPr>
        <w:t xml:space="preserve">Như ở phần trước chúng ta đã biết rằng CNN </w:t>
      </w:r>
      <w:r w:rsidR="003C0528" w:rsidRPr="003C0528">
        <w:rPr>
          <w:spacing w:val="-1"/>
          <w:sz w:val="26"/>
          <w:szCs w:val="26"/>
        </w:rPr>
        <w:t>bao gồm một lớp đầu vào, một lớp đầu ra và nhiều lớp ẩn ở giữa.</w:t>
      </w:r>
      <w:r w:rsidR="002F55FE">
        <w:rPr>
          <w:spacing w:val="-1"/>
          <w:sz w:val="26"/>
          <w:szCs w:val="26"/>
        </w:rPr>
        <w:t xml:space="preserve"> </w:t>
      </w:r>
      <w:r w:rsidR="002F55FE" w:rsidRPr="002F55FE">
        <w:rPr>
          <w:spacing w:val="-1"/>
          <w:sz w:val="26"/>
          <w:szCs w:val="26"/>
        </w:rPr>
        <w:t>Các lớp này thực hiện các hoạt động thay đổi dữ liệu với mục đích học các tính năng cụ thể của dữ liệu. B</w:t>
      </w:r>
      <w:r w:rsidR="002F55FE">
        <w:rPr>
          <w:spacing w:val="-1"/>
          <w:sz w:val="26"/>
          <w:szCs w:val="26"/>
        </w:rPr>
        <w:t>ốn</w:t>
      </w:r>
      <w:r w:rsidR="002F55FE" w:rsidRPr="002F55FE">
        <w:rPr>
          <w:spacing w:val="-1"/>
          <w:sz w:val="26"/>
          <w:szCs w:val="26"/>
        </w:rPr>
        <w:t xml:space="preserve"> lớp phổ biến nhất là</w:t>
      </w:r>
      <w:r w:rsidR="002F55FE">
        <w:rPr>
          <w:spacing w:val="-1"/>
          <w:sz w:val="26"/>
          <w:szCs w:val="26"/>
        </w:rPr>
        <w:t xml:space="preserve"> lớp</w:t>
      </w:r>
      <w:r w:rsidR="002F55FE" w:rsidRPr="002F55FE">
        <w:rPr>
          <w:spacing w:val="-1"/>
          <w:sz w:val="26"/>
          <w:szCs w:val="26"/>
        </w:rPr>
        <w:t xml:space="preserve"> tích chập</w:t>
      </w:r>
      <w:r w:rsidR="002F55FE">
        <w:rPr>
          <w:spacing w:val="-1"/>
          <w:sz w:val="26"/>
          <w:szCs w:val="26"/>
        </w:rPr>
        <w:t xml:space="preserve"> </w:t>
      </w:r>
      <w:r w:rsidR="002F55FE" w:rsidRPr="002F55FE">
        <w:rPr>
          <w:spacing w:val="-1"/>
          <w:sz w:val="26"/>
          <w:szCs w:val="26"/>
        </w:rPr>
        <w:t>(Convolutional Layer),</w:t>
      </w:r>
      <w:r w:rsidR="002F55FE">
        <w:rPr>
          <w:spacing w:val="-1"/>
          <w:sz w:val="26"/>
          <w:szCs w:val="26"/>
        </w:rPr>
        <w:t xml:space="preserve"> lớp</w:t>
      </w:r>
      <w:r w:rsidR="002F55FE" w:rsidRPr="002F55FE">
        <w:rPr>
          <w:spacing w:val="-1"/>
          <w:sz w:val="26"/>
          <w:szCs w:val="26"/>
        </w:rPr>
        <w:t xml:space="preserve"> kích hoạt hoặc</w:t>
      </w:r>
      <w:r w:rsidR="002F55FE">
        <w:rPr>
          <w:spacing w:val="-1"/>
          <w:sz w:val="26"/>
          <w:szCs w:val="26"/>
        </w:rPr>
        <w:t xml:space="preserve"> </w:t>
      </w:r>
      <w:r w:rsidR="002F55FE">
        <w:rPr>
          <w:spacing w:val="-1"/>
          <w:sz w:val="26"/>
          <w:szCs w:val="26"/>
        </w:rPr>
        <w:lastRenderedPageBreak/>
        <w:t>lớp</w:t>
      </w:r>
      <w:r w:rsidR="002F55FE" w:rsidRPr="002F55FE">
        <w:rPr>
          <w:spacing w:val="-1"/>
          <w:sz w:val="26"/>
          <w:szCs w:val="26"/>
        </w:rPr>
        <w:t xml:space="preserve"> ReLU (Activation Layer)</w:t>
      </w:r>
      <w:r w:rsidR="002F55FE">
        <w:rPr>
          <w:spacing w:val="-1"/>
          <w:sz w:val="26"/>
          <w:szCs w:val="26"/>
        </w:rPr>
        <w:t>, lớp</w:t>
      </w:r>
      <w:r w:rsidR="002F55FE" w:rsidRPr="002F55FE">
        <w:rPr>
          <w:spacing w:val="-1"/>
          <w:sz w:val="26"/>
          <w:szCs w:val="26"/>
        </w:rPr>
        <w:t xml:space="preserve"> gộp</w:t>
      </w:r>
      <w:r w:rsidR="002F55FE">
        <w:rPr>
          <w:spacing w:val="-1"/>
          <w:sz w:val="26"/>
          <w:szCs w:val="26"/>
        </w:rPr>
        <w:t xml:space="preserve"> </w:t>
      </w:r>
      <w:r w:rsidR="002F55FE" w:rsidRPr="002F55FE">
        <w:rPr>
          <w:spacing w:val="-1"/>
          <w:sz w:val="26"/>
          <w:szCs w:val="26"/>
        </w:rPr>
        <w:t>(Pooling Layer)</w:t>
      </w:r>
      <w:r w:rsidR="002F55FE">
        <w:rPr>
          <w:spacing w:val="-1"/>
          <w:sz w:val="26"/>
          <w:szCs w:val="26"/>
        </w:rPr>
        <w:t xml:space="preserve"> và lớp</w:t>
      </w:r>
      <w:r w:rsidR="00A504FF">
        <w:rPr>
          <w:spacing w:val="-1"/>
          <w:sz w:val="26"/>
          <w:szCs w:val="26"/>
        </w:rPr>
        <w:t xml:space="preserve"> kết nối đầy đủ</w:t>
      </w:r>
      <w:r w:rsidR="002F55FE">
        <w:rPr>
          <w:spacing w:val="-1"/>
          <w:sz w:val="26"/>
          <w:szCs w:val="26"/>
        </w:rPr>
        <w:t xml:space="preserve"> </w:t>
      </w:r>
      <w:r w:rsidR="002F55FE" w:rsidRPr="002F55FE">
        <w:rPr>
          <w:spacing w:val="-1"/>
          <w:sz w:val="26"/>
          <w:szCs w:val="26"/>
        </w:rPr>
        <w:t>(Fully Connected Layer).</w:t>
      </w:r>
    </w:p>
    <w:p w14:paraId="3C0C8F13" w14:textId="77777777" w:rsidR="00A173D5" w:rsidRDefault="00A173D5" w:rsidP="000D7B84">
      <w:pPr>
        <w:spacing w:line="372" w:lineRule="auto"/>
        <w:ind w:right="-1" w:firstLine="567"/>
        <w:jc w:val="both"/>
        <w:rPr>
          <w:spacing w:val="-1"/>
          <w:sz w:val="26"/>
          <w:szCs w:val="26"/>
        </w:rPr>
      </w:pPr>
    </w:p>
    <w:p w14:paraId="55ED3DB2" w14:textId="092E6DB4" w:rsidR="00A173D5" w:rsidRPr="00A173D5" w:rsidRDefault="00A173D5" w:rsidP="00A173D5">
      <w:pPr>
        <w:pStyle w:val="Heading4"/>
        <w:rPr>
          <w:lang w:val="en-US"/>
        </w:rPr>
      </w:pPr>
      <w:bookmarkStart w:id="112" w:name="_Toc182693267"/>
      <w:r w:rsidRPr="00A173D5">
        <w:rPr>
          <w:lang w:val="en-US"/>
        </w:rPr>
        <w:t>2.3.</w:t>
      </w:r>
      <w:r w:rsidR="00052E99">
        <w:rPr>
          <w:lang w:val="en-US"/>
        </w:rPr>
        <w:t>3</w:t>
      </w:r>
      <w:r w:rsidRPr="00A173D5">
        <w:rPr>
          <w:lang w:val="en-US"/>
        </w:rPr>
        <w:t xml:space="preserve">.1. </w:t>
      </w:r>
      <w:r>
        <w:rPr>
          <w:spacing w:val="-1"/>
          <w:lang w:val="en-US"/>
        </w:rPr>
        <w:t xml:space="preserve">Lớp </w:t>
      </w:r>
      <w:r w:rsidR="007F0ABF">
        <w:rPr>
          <w:spacing w:val="-1"/>
          <w:lang w:val="en-US"/>
        </w:rPr>
        <w:t>t</w:t>
      </w:r>
      <w:r>
        <w:rPr>
          <w:spacing w:val="-1"/>
          <w:lang w:val="en-US"/>
        </w:rPr>
        <w:t xml:space="preserve">ích </w:t>
      </w:r>
      <w:r w:rsidR="007F0ABF">
        <w:rPr>
          <w:spacing w:val="-1"/>
          <w:lang w:val="en-US"/>
        </w:rPr>
        <w:t>c</w:t>
      </w:r>
      <w:r>
        <w:rPr>
          <w:spacing w:val="-1"/>
          <w:lang w:val="en-US"/>
        </w:rPr>
        <w:t>hập</w:t>
      </w:r>
      <w:r w:rsidR="00A0165A">
        <w:rPr>
          <w:spacing w:val="-1"/>
          <w:lang w:val="en-US"/>
        </w:rPr>
        <w:t xml:space="preserve"> </w:t>
      </w:r>
      <w:r>
        <w:rPr>
          <w:spacing w:val="-1"/>
          <w:lang w:val="en-US"/>
        </w:rPr>
        <w:t>(</w:t>
      </w:r>
      <w:r w:rsidR="00A0165A" w:rsidRPr="00A0165A">
        <w:rPr>
          <w:spacing w:val="-1"/>
          <w:lang w:val="en-US"/>
        </w:rPr>
        <w:t>Convolutional Layer</w:t>
      </w:r>
      <w:r>
        <w:rPr>
          <w:spacing w:val="-1"/>
          <w:lang w:val="en-US"/>
        </w:rPr>
        <w:t>)</w:t>
      </w:r>
      <w:bookmarkEnd w:id="112"/>
    </w:p>
    <w:p w14:paraId="50A81B8C" w14:textId="52BC7D55" w:rsidR="00A173D5" w:rsidRDefault="00A173D5" w:rsidP="00A33AB0">
      <w:pPr>
        <w:spacing w:line="372" w:lineRule="auto"/>
        <w:ind w:right="-1" w:firstLine="567"/>
        <w:jc w:val="both"/>
        <w:rPr>
          <w:spacing w:val="-1"/>
          <w:sz w:val="26"/>
          <w:szCs w:val="26"/>
        </w:rPr>
      </w:pPr>
      <w:r w:rsidRPr="00A33AB0">
        <w:rPr>
          <w:spacing w:val="-1"/>
          <w:sz w:val="26"/>
          <w:szCs w:val="26"/>
        </w:rPr>
        <w:t>Lớp tích chập là thành phần cốt lõi của CNN, đóng vai trò trích xuất các đặc trưng từ dữ liệu đầu vào. Trong lớp tích chập, một tập hợp các bộ lọc (filters) hoặc nhân tích chập (kernels) sẽ di chuyển (quét) qua hình ảnh đầu vào, thực hiện phép tích chập trên từng vùng nhỏ (patch) của hình ảnh.</w:t>
      </w:r>
    </w:p>
    <w:p w14:paraId="5EF13374" w14:textId="77777777" w:rsidR="004B19C8" w:rsidRDefault="004B19C8" w:rsidP="00A33AB0">
      <w:pPr>
        <w:spacing w:line="372" w:lineRule="auto"/>
        <w:ind w:right="-1" w:firstLine="567"/>
        <w:jc w:val="both"/>
        <w:rPr>
          <w:spacing w:val="-1"/>
          <w:sz w:val="26"/>
          <w:szCs w:val="26"/>
        </w:rPr>
      </w:pPr>
    </w:p>
    <w:p w14:paraId="295AD5F2" w14:textId="77777777" w:rsidR="004B19C8" w:rsidRPr="00A173D5" w:rsidRDefault="004B19C8" w:rsidP="004B19C8">
      <w:pPr>
        <w:spacing w:line="372" w:lineRule="auto"/>
        <w:ind w:right="-1" w:firstLine="567"/>
        <w:jc w:val="center"/>
        <w:rPr>
          <w:sz w:val="26"/>
          <w:szCs w:val="26"/>
        </w:rPr>
      </w:pPr>
      <w:r>
        <w:rPr>
          <w:noProof/>
          <w:sz w:val="26"/>
          <w:szCs w:val="26"/>
        </w:rPr>
        <w:drawing>
          <wp:inline distT="0" distB="0" distL="0" distR="0" wp14:anchorId="366C001C" wp14:editId="153EABC9">
            <wp:extent cx="4379209" cy="2389517"/>
            <wp:effectExtent l="0" t="0" r="2540" b="0"/>
            <wp:docPr id="202187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5248" cy="2398269"/>
                    </a:xfrm>
                    <a:prstGeom prst="rect">
                      <a:avLst/>
                    </a:prstGeom>
                    <a:noFill/>
                    <a:ln>
                      <a:noFill/>
                    </a:ln>
                  </pic:spPr>
                </pic:pic>
              </a:graphicData>
            </a:graphic>
          </wp:inline>
        </w:drawing>
      </w:r>
    </w:p>
    <w:p w14:paraId="3BFB0E28" w14:textId="7CE558EA" w:rsidR="004B19C8" w:rsidRPr="0023519A" w:rsidRDefault="004B19C8" w:rsidP="0023519A">
      <w:pPr>
        <w:pStyle w:val="FigureCaption"/>
        <w:rPr>
          <w:lang w:val="en-US"/>
        </w:rPr>
      </w:pPr>
      <w:bookmarkStart w:id="113" w:name="_Toc182692845"/>
      <w:r w:rsidRPr="001A6998">
        <w:t>Hình 2.</w:t>
      </w:r>
      <w:r w:rsidRPr="00146820">
        <w:t>3</w:t>
      </w:r>
      <w:r>
        <w:rPr>
          <w:lang w:val="en-US"/>
        </w:rPr>
        <w:t>2 Mô tả phương pháp tích chập</w:t>
      </w:r>
      <w:bookmarkEnd w:id="113"/>
      <w:r>
        <w:t xml:space="preserve"> </w:t>
      </w:r>
    </w:p>
    <w:p w14:paraId="5F1DA455" w14:textId="2A775EFE" w:rsidR="00485EE6" w:rsidRPr="00485EE6" w:rsidRDefault="00A173D5" w:rsidP="00A33AB0">
      <w:pPr>
        <w:spacing w:line="372" w:lineRule="auto"/>
        <w:ind w:right="-1" w:firstLine="567"/>
        <w:jc w:val="both"/>
        <w:rPr>
          <w:rFonts w:eastAsia="Arial" w:cs="Cordia New"/>
          <w:spacing w:val="-1"/>
          <w:sz w:val="26"/>
          <w:szCs w:val="26"/>
        </w:rPr>
      </w:pPr>
      <w:r w:rsidRPr="00A173D5">
        <w:rPr>
          <w:spacing w:val="-1"/>
          <w:sz w:val="26"/>
          <w:szCs w:val="26"/>
        </w:rPr>
        <w:t>Mỗi bộ lọc có kích thước nhỏ hơn so với hình ảnh đầu vào, chẳng hạn như 3x3 hoặc 5x5. Khi bộ lọc di chuyển qua từng vùng của ảnh, nó thực hiện phép nhân điểm giữa giá trị của bộ lọc và vùng ảnh, rồi cộng tất cả các giá trị kết quả để tạo ra một giá trị duy nhất</w:t>
      </w:r>
      <w:r w:rsidR="004B19C8">
        <w:rPr>
          <w:spacing w:val="-1"/>
          <w:sz w:val="26"/>
          <w:szCs w:val="26"/>
        </w:rPr>
        <w:t xml:space="preserve">, </w:t>
      </w:r>
      <w:r w:rsidRPr="00A173D5">
        <w:rPr>
          <w:spacing w:val="-1"/>
          <w:sz w:val="26"/>
          <w:szCs w:val="26"/>
        </w:rPr>
        <w:t>gọi là đầu ra tích chập. Quá trình này tạo ra một bản đồ đặc trưng (feature map), biểu diễn sự hiện diện của các đặc trưng cụ thể trong hình ảnh đầu vào.</w:t>
      </w:r>
      <w:r w:rsidR="00E64347">
        <w:rPr>
          <w:spacing w:val="-1"/>
          <w:sz w:val="26"/>
          <w:szCs w:val="26"/>
        </w:rPr>
        <w:t xml:space="preserve"> Công thức</w:t>
      </w:r>
      <w:r w:rsidR="00A33AB0" w:rsidRPr="00A33AB0">
        <w:rPr>
          <w:spacing w:val="-1"/>
          <w:sz w:val="26"/>
          <w:szCs w:val="26"/>
        </w:rPr>
        <w:t xml:space="preserve"> </w:t>
      </w:r>
      <w:r w:rsidR="00E64347">
        <w:rPr>
          <w:spacing w:val="-1"/>
          <w:sz w:val="26"/>
          <w:szCs w:val="26"/>
        </w:rPr>
        <w:t>t</w:t>
      </w:r>
      <w:r w:rsidRPr="00A173D5">
        <w:rPr>
          <w:spacing w:val="-1"/>
          <w:sz w:val="26"/>
          <w:szCs w:val="26"/>
        </w:rPr>
        <w:t>oán học</w:t>
      </w:r>
      <w:r w:rsidR="00E64347">
        <w:rPr>
          <w:spacing w:val="-1"/>
          <w:sz w:val="26"/>
          <w:szCs w:val="26"/>
        </w:rPr>
        <w:t xml:space="preserve"> tổng quát</w:t>
      </w:r>
      <w:r w:rsidRPr="00A173D5">
        <w:rPr>
          <w:spacing w:val="-1"/>
          <w:sz w:val="26"/>
          <w:szCs w:val="26"/>
        </w:rPr>
        <w:t xml:space="preserve"> của phép tích chập</w:t>
      </w:r>
      <w:r w:rsidRPr="00A173D5">
        <w:rPr>
          <w:rFonts w:eastAsia="Arial" w:cs="Cordia New"/>
          <w:spacing w:val="-1"/>
          <w:sz w:val="26"/>
          <w:szCs w:val="26"/>
        </w:rPr>
        <w:t>:</w:t>
      </w:r>
    </w:p>
    <w:p w14:paraId="69FD7FDB" w14:textId="79D0061C" w:rsidR="0023519A" w:rsidRPr="0023519A" w:rsidRDefault="00000000" w:rsidP="0023519A">
      <w:pPr>
        <w:spacing w:line="372" w:lineRule="auto"/>
        <w:ind w:right="-1" w:firstLine="567"/>
        <w:jc w:val="both"/>
        <w:rPr>
          <w:rFonts w:eastAsia="Arial" w:cs="Cordia New"/>
          <w:spacing w:val="-1"/>
          <w:sz w:val="26"/>
          <w:szCs w:val="26"/>
        </w:rPr>
      </w:pPr>
      <m:oMathPara>
        <m:oMath>
          <m:sSub>
            <m:sSubPr>
              <m:ctrlPr>
                <w:rPr>
                  <w:rFonts w:ascii="Cambria Math" w:eastAsia="Arial" w:hAnsi="Cambria Math" w:cs="Cordia New"/>
                  <w:i/>
                  <w:spacing w:val="-1"/>
                  <w:sz w:val="26"/>
                  <w:szCs w:val="26"/>
                </w:rPr>
              </m:ctrlPr>
            </m:sSubPr>
            <m:e>
              <m:r>
                <w:rPr>
                  <w:rFonts w:ascii="Cambria Math" w:eastAsia="Arial" w:hAnsi="Cambria Math" w:cs="Cordia New"/>
                  <w:spacing w:val="-1"/>
                  <w:sz w:val="26"/>
                  <w:szCs w:val="26"/>
                </w:rPr>
                <m:t>y</m:t>
              </m:r>
            </m:e>
            <m:sub>
              <m:r>
                <w:rPr>
                  <w:rFonts w:ascii="Cambria Math" w:eastAsia="Arial" w:hAnsi="Cambria Math" w:cs="Cordia New"/>
                  <w:spacing w:val="-1"/>
                  <w:sz w:val="26"/>
                  <w:szCs w:val="26"/>
                </w:rPr>
                <m:t>i,j</m:t>
              </m:r>
            </m:sub>
          </m:sSub>
          <m:r>
            <w:rPr>
              <w:rFonts w:ascii="Cambria Math" w:eastAsia="Arial" w:hAnsi="Cambria Math" w:cs="Cordia New"/>
              <w:spacing w:val="-1"/>
              <w:sz w:val="26"/>
              <w:szCs w:val="26"/>
            </w:rPr>
            <m:t>=</m:t>
          </m:r>
          <m:sSub>
            <m:sSubPr>
              <m:ctrlPr>
                <w:rPr>
                  <w:rFonts w:ascii="Cambria Math" w:eastAsia="Arial" w:hAnsi="Cambria Math" w:cs="Cordia New"/>
                  <w:i/>
                  <w:spacing w:val="-1"/>
                  <w:sz w:val="26"/>
                  <w:szCs w:val="26"/>
                </w:rPr>
              </m:ctrlPr>
            </m:sSubPr>
            <m:e>
              <m:d>
                <m:dPr>
                  <m:ctrlPr>
                    <w:rPr>
                      <w:rFonts w:ascii="Cambria Math" w:eastAsia="Arial" w:hAnsi="Cambria Math" w:cs="Cordia New"/>
                      <w:i/>
                      <w:spacing w:val="-1"/>
                      <w:sz w:val="26"/>
                      <w:szCs w:val="26"/>
                    </w:rPr>
                  </m:ctrlPr>
                </m:dPr>
                <m:e>
                  <m:r>
                    <w:rPr>
                      <w:rFonts w:ascii="Cambria Math" w:eastAsia="Arial" w:hAnsi="Cambria Math" w:cs="Cordia New"/>
                      <w:spacing w:val="-1"/>
                      <w:sz w:val="26"/>
                      <w:szCs w:val="26"/>
                    </w:rPr>
                    <m:t>x*f</m:t>
                  </m:r>
                </m:e>
              </m:d>
            </m:e>
            <m:sub>
              <m:r>
                <w:rPr>
                  <w:rFonts w:ascii="Cambria Math" w:eastAsia="Arial" w:hAnsi="Cambria Math" w:cs="Cordia New"/>
                  <w:spacing w:val="-1"/>
                  <w:sz w:val="26"/>
                  <w:szCs w:val="26"/>
                </w:rPr>
                <m:t>i,j</m:t>
              </m:r>
            </m:sub>
          </m:sSub>
          <m:r>
            <w:rPr>
              <w:rFonts w:ascii="Cambria Math" w:eastAsia="Arial" w:hAnsi="Cambria Math" w:cs="Cordia New"/>
              <w:spacing w:val="-1"/>
              <w:sz w:val="26"/>
              <w:szCs w:val="26"/>
            </w:rPr>
            <m:t>=</m:t>
          </m:r>
          <m:nary>
            <m:naryPr>
              <m:chr m:val="∑"/>
              <m:limLoc m:val="undOvr"/>
              <m:ctrlPr>
                <w:rPr>
                  <w:rFonts w:ascii="Cambria Math" w:eastAsia="Arial" w:hAnsi="Cambria Math" w:cs="Cordia New"/>
                  <w:i/>
                  <w:spacing w:val="-1"/>
                  <w:sz w:val="26"/>
                  <w:szCs w:val="26"/>
                </w:rPr>
              </m:ctrlPr>
            </m:naryPr>
            <m:sub>
              <m:r>
                <w:rPr>
                  <w:rFonts w:ascii="Cambria Math" w:eastAsia="Arial" w:hAnsi="Cambria Math" w:cs="Cordia New"/>
                  <w:spacing w:val="-1"/>
                  <w:sz w:val="26"/>
                  <w:szCs w:val="26"/>
                </w:rPr>
                <m:t>m=1</m:t>
              </m:r>
            </m:sub>
            <m:sup>
              <m:r>
                <w:rPr>
                  <w:rFonts w:ascii="Cambria Math" w:eastAsia="Arial" w:hAnsi="Cambria Math" w:cs="Cordia New"/>
                  <w:spacing w:val="-1"/>
                  <w:sz w:val="26"/>
                  <w:szCs w:val="26"/>
                </w:rPr>
                <m:t>M</m:t>
              </m:r>
            </m:sup>
            <m:e>
              <m:nary>
                <m:naryPr>
                  <m:chr m:val="∑"/>
                  <m:limLoc m:val="undOvr"/>
                  <m:ctrlPr>
                    <w:rPr>
                      <w:rFonts w:ascii="Cambria Math" w:eastAsia="Arial" w:hAnsi="Cambria Math" w:cs="Cordia New"/>
                      <w:i/>
                      <w:spacing w:val="-1"/>
                      <w:sz w:val="26"/>
                      <w:szCs w:val="26"/>
                    </w:rPr>
                  </m:ctrlPr>
                </m:naryPr>
                <m:sub>
                  <m:r>
                    <w:rPr>
                      <w:rFonts w:ascii="Cambria Math" w:eastAsia="Arial" w:hAnsi="Cambria Math" w:cs="Cordia New"/>
                      <w:spacing w:val="-1"/>
                      <w:sz w:val="26"/>
                      <w:szCs w:val="26"/>
                    </w:rPr>
                    <m:t>n=1</m:t>
                  </m:r>
                </m:sub>
                <m:sup>
                  <m:r>
                    <w:rPr>
                      <w:rFonts w:ascii="Cambria Math" w:eastAsia="Arial" w:hAnsi="Cambria Math" w:cs="Cordia New"/>
                      <w:spacing w:val="-1"/>
                      <w:sz w:val="26"/>
                      <w:szCs w:val="26"/>
                    </w:rPr>
                    <m:t>N</m:t>
                  </m:r>
                </m:sup>
                <m:e>
                  <m:sSub>
                    <m:sSubPr>
                      <m:ctrlPr>
                        <w:rPr>
                          <w:rFonts w:ascii="Cambria Math" w:eastAsia="Arial" w:hAnsi="Cambria Math" w:cs="Cordia New"/>
                          <w:i/>
                          <w:spacing w:val="-1"/>
                          <w:sz w:val="26"/>
                          <w:szCs w:val="26"/>
                        </w:rPr>
                      </m:ctrlPr>
                    </m:sSubPr>
                    <m:e>
                      <m:r>
                        <w:rPr>
                          <w:rFonts w:ascii="Cambria Math" w:eastAsia="Arial" w:hAnsi="Cambria Math" w:cs="Cordia New"/>
                          <w:spacing w:val="-1"/>
                          <w:sz w:val="26"/>
                          <w:szCs w:val="26"/>
                        </w:rPr>
                        <m:t>x</m:t>
                      </m:r>
                    </m:e>
                    <m:sub>
                      <m:r>
                        <w:rPr>
                          <w:rFonts w:ascii="Cambria Math" w:eastAsia="Arial" w:hAnsi="Cambria Math" w:cs="Cordia New"/>
                          <w:spacing w:val="-1"/>
                          <w:sz w:val="26"/>
                          <w:szCs w:val="26"/>
                        </w:rPr>
                        <m:t>i+m,j+n</m:t>
                      </m:r>
                    </m:sub>
                  </m:sSub>
                  <m:r>
                    <w:rPr>
                      <w:rFonts w:ascii="Cambria Math" w:eastAsia="Arial" w:hAnsi="Cambria Math" w:cs="Cordia New"/>
                      <w:spacing w:val="-1"/>
                      <w:sz w:val="26"/>
                      <w:szCs w:val="26"/>
                    </w:rPr>
                    <m:t>*</m:t>
                  </m:r>
                  <m:sSub>
                    <m:sSubPr>
                      <m:ctrlPr>
                        <w:rPr>
                          <w:rFonts w:ascii="Cambria Math" w:eastAsia="Arial" w:hAnsi="Cambria Math" w:cs="Cordia New"/>
                          <w:i/>
                          <w:spacing w:val="-1"/>
                          <w:sz w:val="26"/>
                          <w:szCs w:val="26"/>
                        </w:rPr>
                      </m:ctrlPr>
                    </m:sSubPr>
                    <m:e>
                      <m:r>
                        <w:rPr>
                          <w:rFonts w:ascii="Cambria Math" w:eastAsia="Arial" w:hAnsi="Cambria Math" w:cs="Cordia New"/>
                          <w:spacing w:val="-1"/>
                          <w:sz w:val="26"/>
                          <w:szCs w:val="26"/>
                        </w:rPr>
                        <m:t>f</m:t>
                      </m:r>
                    </m:e>
                    <m:sub>
                      <m:r>
                        <w:rPr>
                          <w:rFonts w:ascii="Cambria Math" w:eastAsia="Arial" w:hAnsi="Cambria Math" w:cs="Cordia New"/>
                          <w:spacing w:val="-1"/>
                          <w:sz w:val="26"/>
                          <w:szCs w:val="26"/>
                        </w:rPr>
                        <m:t>m,n</m:t>
                      </m:r>
                    </m:sub>
                  </m:sSub>
                </m:e>
              </m:nary>
            </m:e>
          </m:nary>
        </m:oMath>
      </m:oMathPara>
    </w:p>
    <w:p w14:paraId="2265DDEF" w14:textId="5342C820" w:rsidR="00E64347" w:rsidRDefault="00E64347" w:rsidP="00E64347">
      <w:pPr>
        <w:spacing w:line="372" w:lineRule="auto"/>
        <w:ind w:right="-1"/>
        <w:jc w:val="both"/>
        <w:rPr>
          <w:rFonts w:eastAsia="Arial" w:cs="Cordia New"/>
          <w:spacing w:val="-1"/>
          <w:sz w:val="26"/>
          <w:szCs w:val="26"/>
        </w:rPr>
      </w:pPr>
      <w:r>
        <w:rPr>
          <w:rFonts w:eastAsia="Arial" w:cs="Cordia New"/>
          <w:spacing w:val="-1"/>
          <w:sz w:val="26"/>
          <w:szCs w:val="26"/>
        </w:rPr>
        <w:lastRenderedPageBreak/>
        <w:t>T</w:t>
      </w:r>
      <w:r w:rsidRPr="00E64347">
        <w:rPr>
          <w:rFonts w:eastAsia="Arial" w:cs="Cordia New"/>
          <w:spacing w:val="-1"/>
          <w:sz w:val="26"/>
          <w:szCs w:val="26"/>
        </w:rPr>
        <w:t>rong đó</w:t>
      </w:r>
      <w:r>
        <w:rPr>
          <w:rFonts w:eastAsia="Arial" w:cs="Cordia New"/>
          <w:spacing w:val="-1"/>
          <w:sz w:val="26"/>
          <w:szCs w:val="26"/>
        </w:rPr>
        <w:t xml:space="preserve">: </w:t>
      </w:r>
      <w:r w:rsidRPr="00E64347">
        <w:rPr>
          <w:rFonts w:eastAsia="Arial" w:cs="Cordia New"/>
          <w:spacing w:val="-1"/>
          <w:sz w:val="26"/>
          <w:szCs w:val="26"/>
        </w:rPr>
        <w:t xml:space="preserve"> </w:t>
      </w:r>
      <w:r>
        <w:rPr>
          <w:rFonts w:eastAsia="Arial" w:cs="Cordia New"/>
          <w:spacing w:val="-1"/>
          <w:sz w:val="26"/>
          <w:szCs w:val="26"/>
        </w:rPr>
        <w:t xml:space="preserve"> </w:t>
      </w:r>
      <m:oMath>
        <m:sSub>
          <m:sSubPr>
            <m:ctrlPr>
              <w:rPr>
                <w:rFonts w:ascii="Cambria Math" w:eastAsia="Arial" w:hAnsi="Cambria Math" w:cs="Cordia New"/>
                <w:i/>
                <w:spacing w:val="-1"/>
                <w:sz w:val="26"/>
                <w:szCs w:val="26"/>
              </w:rPr>
            </m:ctrlPr>
          </m:sSubPr>
          <m:e>
            <m:r>
              <w:rPr>
                <w:rFonts w:ascii="Cambria Math" w:eastAsia="Arial" w:hAnsi="Cambria Math" w:cs="Cordia New"/>
                <w:spacing w:val="-1"/>
                <w:sz w:val="26"/>
                <w:szCs w:val="26"/>
              </w:rPr>
              <m:t>y</m:t>
            </m:r>
          </m:e>
          <m:sub>
            <m:r>
              <w:rPr>
                <w:rFonts w:ascii="Cambria Math" w:eastAsia="Arial" w:hAnsi="Cambria Math" w:cs="Cordia New"/>
                <w:spacing w:val="-1"/>
                <w:sz w:val="26"/>
                <w:szCs w:val="26"/>
              </w:rPr>
              <m:t>i,j</m:t>
            </m:r>
          </m:sub>
        </m:sSub>
      </m:oMath>
      <w:r w:rsidRPr="00E64347">
        <w:rPr>
          <w:rFonts w:eastAsia="Arial" w:cs="Cordia New"/>
          <w:spacing w:val="-1"/>
          <w:sz w:val="26"/>
          <w:szCs w:val="26"/>
        </w:rPr>
        <w:t>​ là giá trị của bản đồ đặc trưng tại vị trí (</w:t>
      </w:r>
      <m:oMath>
        <m:r>
          <w:rPr>
            <w:rFonts w:ascii="Cambria Math" w:eastAsia="Arial" w:hAnsi="Cambria Math" w:cs="Cordia New"/>
            <w:spacing w:val="-1"/>
            <w:sz w:val="26"/>
            <w:szCs w:val="26"/>
          </w:rPr>
          <m:t>i,j</m:t>
        </m:r>
      </m:oMath>
      <w:r w:rsidRPr="00E64347">
        <w:rPr>
          <w:rFonts w:eastAsia="Arial" w:cs="Cordia New"/>
          <w:spacing w:val="-1"/>
          <w:sz w:val="26"/>
          <w:szCs w:val="26"/>
        </w:rPr>
        <w:t>)</w:t>
      </w:r>
      <w:r>
        <w:rPr>
          <w:rFonts w:eastAsia="Arial" w:cs="Cordia New"/>
          <w:spacing w:val="-1"/>
          <w:sz w:val="26"/>
          <w:szCs w:val="26"/>
        </w:rPr>
        <w:t>.</w:t>
      </w:r>
    </w:p>
    <w:p w14:paraId="01BA662F" w14:textId="4C116B00" w:rsidR="00E64347" w:rsidRDefault="00E64347" w:rsidP="00E64347">
      <w:pPr>
        <w:spacing w:line="372" w:lineRule="auto"/>
        <w:ind w:left="567" w:right="-1" w:firstLine="567"/>
        <w:jc w:val="both"/>
        <w:rPr>
          <w:rFonts w:eastAsia="Arial" w:cs="Cordia New"/>
          <w:spacing w:val="-1"/>
          <w:sz w:val="26"/>
          <w:szCs w:val="26"/>
        </w:rPr>
      </w:pPr>
      <w:r w:rsidRPr="00E64347">
        <w:rPr>
          <w:rFonts w:eastAsia="Arial" w:cs="Cordia New"/>
          <w:spacing w:val="-1"/>
          <w:sz w:val="26"/>
          <w:szCs w:val="26"/>
        </w:rPr>
        <w:t xml:space="preserve"> </w:t>
      </w:r>
      <m:oMath>
        <m:r>
          <w:rPr>
            <w:rFonts w:ascii="Cambria Math" w:eastAsia="Arial" w:hAnsi="Cambria Math" w:cs="Cordia New"/>
            <w:spacing w:val="-1"/>
            <w:sz w:val="26"/>
            <w:szCs w:val="26"/>
          </w:rPr>
          <m:t>x</m:t>
        </m:r>
      </m:oMath>
      <w:r w:rsidRPr="00E64347">
        <w:rPr>
          <w:rFonts w:eastAsia="Arial" w:cs="Cordia New"/>
          <w:spacing w:val="-1"/>
          <w:sz w:val="26"/>
          <w:szCs w:val="26"/>
        </w:rPr>
        <w:t xml:space="preserve"> là ma trận đầu vào</w:t>
      </w:r>
      <w:r>
        <w:rPr>
          <w:rFonts w:eastAsia="Arial" w:cs="Cordia New"/>
          <w:spacing w:val="-1"/>
          <w:sz w:val="26"/>
          <w:szCs w:val="26"/>
        </w:rPr>
        <w:t>.</w:t>
      </w:r>
    </w:p>
    <w:p w14:paraId="6F6E3B00" w14:textId="0E76E1A0" w:rsidR="00E64347" w:rsidRDefault="00E64347" w:rsidP="00E64347">
      <w:pPr>
        <w:spacing w:line="372" w:lineRule="auto"/>
        <w:ind w:left="567" w:right="-1" w:firstLine="567"/>
        <w:jc w:val="both"/>
        <w:rPr>
          <w:rFonts w:eastAsia="Arial" w:cs="Cordia New"/>
          <w:spacing w:val="-1"/>
          <w:sz w:val="26"/>
          <w:szCs w:val="26"/>
        </w:rPr>
      </w:pPr>
      <w:r w:rsidRPr="00E64347">
        <w:rPr>
          <w:rFonts w:eastAsia="Arial" w:cs="Cordia New"/>
          <w:spacing w:val="-1"/>
          <w:sz w:val="26"/>
          <w:szCs w:val="26"/>
        </w:rPr>
        <w:t xml:space="preserve"> </w:t>
      </w:r>
      <m:oMath>
        <m:r>
          <w:rPr>
            <w:rFonts w:ascii="Cambria Math" w:eastAsia="Arial" w:hAnsi="Cambria Math" w:cs="Cordia New"/>
            <w:spacing w:val="-1"/>
            <w:sz w:val="26"/>
            <w:szCs w:val="26"/>
          </w:rPr>
          <m:t xml:space="preserve">f </m:t>
        </m:r>
      </m:oMath>
      <w:r w:rsidRPr="00E64347">
        <w:rPr>
          <w:rFonts w:eastAsia="Arial" w:cs="Cordia New"/>
          <w:spacing w:val="-1"/>
          <w:sz w:val="26"/>
          <w:szCs w:val="26"/>
        </w:rPr>
        <w:t>là bộ lọc.</w:t>
      </w:r>
    </w:p>
    <w:p w14:paraId="7ACB5B98" w14:textId="256E8EBE" w:rsidR="00E64347" w:rsidRPr="00A173D5" w:rsidRDefault="00E64347" w:rsidP="00E64347">
      <w:pPr>
        <w:pStyle w:val="Heading4"/>
        <w:rPr>
          <w:lang w:val="en-US"/>
        </w:rPr>
      </w:pPr>
      <w:bookmarkStart w:id="114" w:name="_Toc182693268"/>
      <w:r w:rsidRPr="00A173D5">
        <w:rPr>
          <w:lang w:val="en-US"/>
        </w:rPr>
        <w:t>2.3.</w:t>
      </w:r>
      <w:r w:rsidR="00052E99">
        <w:rPr>
          <w:lang w:val="en-US"/>
        </w:rPr>
        <w:t>3</w:t>
      </w:r>
      <w:r w:rsidRPr="00A173D5">
        <w:rPr>
          <w:lang w:val="en-US"/>
        </w:rPr>
        <w:t>.</w:t>
      </w:r>
      <w:r w:rsidR="002A04CA">
        <w:rPr>
          <w:lang w:val="en-US"/>
        </w:rPr>
        <w:t>2</w:t>
      </w:r>
      <w:r w:rsidR="007F18D0" w:rsidRPr="007F18D0">
        <w:rPr>
          <w:spacing w:val="-1"/>
          <w:lang w:val="en-US"/>
        </w:rPr>
        <w:t xml:space="preserve"> </w:t>
      </w:r>
      <w:r w:rsidR="007F18D0" w:rsidRPr="00A0165A">
        <w:rPr>
          <w:spacing w:val="-1"/>
          <w:lang w:val="en-US"/>
        </w:rPr>
        <w:t xml:space="preserve">Lớp </w:t>
      </w:r>
      <w:r w:rsidR="007728F3">
        <w:rPr>
          <w:spacing w:val="-1"/>
          <w:lang w:val="en-US"/>
        </w:rPr>
        <w:t>g</w:t>
      </w:r>
      <w:r w:rsidR="007F18D0" w:rsidRPr="00A0165A">
        <w:rPr>
          <w:spacing w:val="-1"/>
          <w:lang w:val="en-US"/>
        </w:rPr>
        <w:t>ộp (Pooling Layer)</w:t>
      </w:r>
      <w:bookmarkEnd w:id="114"/>
    </w:p>
    <w:p w14:paraId="73E5B0A3" w14:textId="30BC202F" w:rsidR="007F18D0" w:rsidRDefault="001F0249" w:rsidP="001F0249">
      <w:pPr>
        <w:spacing w:line="372" w:lineRule="auto"/>
        <w:ind w:right="-1" w:firstLine="567"/>
        <w:jc w:val="both"/>
        <w:rPr>
          <w:rFonts w:eastAsia="Arial" w:cs="Cordia New"/>
          <w:spacing w:val="-1"/>
          <w:sz w:val="26"/>
          <w:szCs w:val="26"/>
        </w:rPr>
      </w:pPr>
      <w:r>
        <w:rPr>
          <w:rFonts w:eastAsia="Arial" w:cs="Cordia New"/>
          <w:spacing w:val="-1"/>
          <w:sz w:val="26"/>
          <w:szCs w:val="26"/>
        </w:rPr>
        <w:t>Lớp</w:t>
      </w:r>
      <w:r w:rsidR="007F18D0" w:rsidRPr="007F18D0">
        <w:rPr>
          <w:rFonts w:eastAsia="Arial" w:cs="Cordia New"/>
          <w:spacing w:val="-1"/>
          <w:sz w:val="26"/>
          <w:szCs w:val="26"/>
        </w:rPr>
        <w:t xml:space="preserve"> pooling là một phép downsampling, thường được sử dụng sau tầng tích chập, giúp </w:t>
      </w:r>
      <w:r w:rsidRPr="000077E0">
        <w:rPr>
          <w:rFonts w:eastAsia="Arial" w:cs="Cordia New"/>
          <w:spacing w:val="-1"/>
          <w:sz w:val="26"/>
          <w:szCs w:val="26"/>
        </w:rPr>
        <w:t>giảm kích thước của bản đồ đặc trưng, giảm số lượng tham số và độ phức tạp tính toán, đồng thời giảm hiện tượng quá khớp (overfitting)</w:t>
      </w:r>
      <w:r w:rsidR="007F18D0" w:rsidRPr="007F18D0">
        <w:rPr>
          <w:rFonts w:eastAsia="Arial" w:cs="Cordia New"/>
          <w:spacing w:val="-1"/>
          <w:sz w:val="26"/>
          <w:szCs w:val="26"/>
        </w:rPr>
        <w:t>. Cụ thể, max pooling và average pooling là những dạng pooling đặc biệt, mà tương ứng là trong đó giá trị lớn nhất và giá trị trung bình được lấy ra.</w:t>
      </w:r>
    </w:p>
    <w:p w14:paraId="439BF558" w14:textId="77777777" w:rsidR="00A6354E" w:rsidRDefault="00A6354E" w:rsidP="001F0249">
      <w:pPr>
        <w:spacing w:line="372" w:lineRule="auto"/>
        <w:ind w:right="-1" w:firstLine="567"/>
        <w:jc w:val="both"/>
        <w:rPr>
          <w:rFonts w:eastAsia="Arial" w:cs="Cordia New"/>
          <w:spacing w:val="-1"/>
          <w:sz w:val="26"/>
          <w:szCs w:val="26"/>
        </w:rPr>
      </w:pPr>
    </w:p>
    <w:tbl>
      <w:tblPr>
        <w:tblStyle w:val="TableGrid"/>
        <w:tblW w:w="0" w:type="auto"/>
        <w:tblLook w:val="04A0" w:firstRow="1" w:lastRow="0" w:firstColumn="1" w:lastColumn="0" w:noHBand="0" w:noVBand="1"/>
      </w:tblPr>
      <w:tblGrid>
        <w:gridCol w:w="1473"/>
        <w:gridCol w:w="3728"/>
        <w:gridCol w:w="3577"/>
      </w:tblGrid>
      <w:tr w:rsidR="001F0249" w14:paraId="6D88A53A" w14:textId="77777777" w:rsidTr="000D27EB">
        <w:tc>
          <w:tcPr>
            <w:tcW w:w="1555" w:type="dxa"/>
          </w:tcPr>
          <w:p w14:paraId="696C1442" w14:textId="6C8724C5" w:rsidR="001F0249" w:rsidRPr="000D27EB" w:rsidRDefault="001F0249" w:rsidP="002F3113">
            <w:pPr>
              <w:spacing w:line="372" w:lineRule="auto"/>
              <w:ind w:right="-1"/>
              <w:jc w:val="center"/>
              <w:rPr>
                <w:rFonts w:eastAsia="Arial" w:cs="Cordia New"/>
                <w:b/>
                <w:bCs/>
                <w:spacing w:val="-1"/>
                <w:sz w:val="26"/>
                <w:szCs w:val="26"/>
              </w:rPr>
            </w:pPr>
            <w:r w:rsidRPr="000D27EB">
              <w:rPr>
                <w:rFonts w:eastAsia="Arial" w:cs="Cordia New"/>
                <w:b/>
                <w:bCs/>
                <w:spacing w:val="-1"/>
                <w:sz w:val="26"/>
                <w:szCs w:val="26"/>
              </w:rPr>
              <w:t>Kiểu</w:t>
            </w:r>
          </w:p>
        </w:tc>
        <w:tc>
          <w:tcPr>
            <w:tcW w:w="3646" w:type="dxa"/>
          </w:tcPr>
          <w:p w14:paraId="7252179E" w14:textId="285544D4" w:rsidR="001F0249" w:rsidRDefault="001F0249" w:rsidP="002F3113">
            <w:pPr>
              <w:spacing w:line="372" w:lineRule="auto"/>
              <w:ind w:right="-1"/>
              <w:jc w:val="center"/>
              <w:rPr>
                <w:rFonts w:eastAsia="Arial" w:cs="Cordia New"/>
                <w:spacing w:val="-1"/>
                <w:sz w:val="26"/>
                <w:szCs w:val="26"/>
              </w:rPr>
            </w:pPr>
            <w:r>
              <w:rPr>
                <w:rFonts w:eastAsia="Arial" w:cs="Cordia New"/>
                <w:spacing w:val="-1"/>
                <w:sz w:val="26"/>
                <w:szCs w:val="26"/>
              </w:rPr>
              <w:t>Max pooling</w:t>
            </w:r>
          </w:p>
        </w:tc>
        <w:tc>
          <w:tcPr>
            <w:tcW w:w="3577" w:type="dxa"/>
          </w:tcPr>
          <w:p w14:paraId="5260FAF7" w14:textId="755E152C" w:rsidR="001F0249" w:rsidRDefault="001F0249" w:rsidP="002F3113">
            <w:pPr>
              <w:spacing w:line="372" w:lineRule="auto"/>
              <w:ind w:right="-1"/>
              <w:jc w:val="center"/>
              <w:rPr>
                <w:rFonts w:eastAsia="Arial" w:cs="Cordia New"/>
                <w:spacing w:val="-1"/>
                <w:sz w:val="26"/>
                <w:szCs w:val="26"/>
              </w:rPr>
            </w:pPr>
            <w:r>
              <w:rPr>
                <w:rFonts w:eastAsia="Arial" w:cs="Cordia New"/>
                <w:spacing w:val="-1"/>
                <w:sz w:val="26"/>
                <w:szCs w:val="26"/>
              </w:rPr>
              <w:t>Average pooling</w:t>
            </w:r>
          </w:p>
        </w:tc>
      </w:tr>
      <w:tr w:rsidR="001F0249" w14:paraId="641B49F8" w14:textId="77777777" w:rsidTr="000D27EB">
        <w:tc>
          <w:tcPr>
            <w:tcW w:w="1555" w:type="dxa"/>
          </w:tcPr>
          <w:p w14:paraId="2E37978F" w14:textId="2A3F1D9C" w:rsidR="001F0249" w:rsidRPr="000D27EB" w:rsidRDefault="001F0249" w:rsidP="002F3113">
            <w:pPr>
              <w:spacing w:line="372" w:lineRule="auto"/>
              <w:ind w:right="-1"/>
              <w:jc w:val="center"/>
              <w:rPr>
                <w:rFonts w:eastAsia="Arial" w:cs="Cordia New"/>
                <w:b/>
                <w:bCs/>
                <w:spacing w:val="-1"/>
                <w:sz w:val="26"/>
                <w:szCs w:val="26"/>
              </w:rPr>
            </w:pPr>
            <w:r w:rsidRPr="000D27EB">
              <w:rPr>
                <w:rFonts w:eastAsia="Arial" w:cs="Cordia New"/>
                <w:b/>
                <w:bCs/>
                <w:spacing w:val="-1"/>
                <w:sz w:val="26"/>
                <w:szCs w:val="26"/>
              </w:rPr>
              <w:t>Chức năng</w:t>
            </w:r>
          </w:p>
        </w:tc>
        <w:tc>
          <w:tcPr>
            <w:tcW w:w="3646" w:type="dxa"/>
          </w:tcPr>
          <w:p w14:paraId="25BE1B99" w14:textId="1EEEF89C" w:rsidR="001F0249" w:rsidRDefault="00745A62" w:rsidP="00745A62">
            <w:pPr>
              <w:spacing w:line="372" w:lineRule="auto"/>
              <w:ind w:right="-1"/>
              <w:jc w:val="both"/>
              <w:rPr>
                <w:rFonts w:eastAsia="Arial" w:cs="Cordia New"/>
                <w:spacing w:val="-1"/>
                <w:sz w:val="26"/>
                <w:szCs w:val="26"/>
              </w:rPr>
            </w:pPr>
            <w:r w:rsidRPr="00745A62">
              <w:rPr>
                <w:rFonts w:eastAsia="Arial" w:cs="Cordia New"/>
                <w:spacing w:val="-1"/>
                <w:sz w:val="26"/>
                <w:szCs w:val="26"/>
              </w:rPr>
              <w:t>Từng phép pooling chọn giá trị lớn nhất trong khu vực mà nó đang được áp dụng</w:t>
            </w:r>
            <w:r>
              <w:rPr>
                <w:rFonts w:eastAsia="Arial" w:cs="Cordia New"/>
                <w:spacing w:val="-1"/>
                <w:sz w:val="26"/>
                <w:szCs w:val="26"/>
              </w:rPr>
              <w:t>.</w:t>
            </w:r>
          </w:p>
        </w:tc>
        <w:tc>
          <w:tcPr>
            <w:tcW w:w="3577" w:type="dxa"/>
          </w:tcPr>
          <w:p w14:paraId="09357D79" w14:textId="50C44493" w:rsidR="001F0249" w:rsidRDefault="00745A62" w:rsidP="00745A62">
            <w:pPr>
              <w:spacing w:line="372" w:lineRule="auto"/>
              <w:ind w:right="-1"/>
              <w:jc w:val="both"/>
              <w:rPr>
                <w:rFonts w:eastAsia="Arial" w:cs="Cordia New"/>
                <w:spacing w:val="-1"/>
                <w:sz w:val="26"/>
                <w:szCs w:val="26"/>
              </w:rPr>
            </w:pPr>
            <w:r w:rsidRPr="00745A62">
              <w:rPr>
                <w:rFonts w:eastAsia="Arial" w:cs="Cordia New"/>
                <w:spacing w:val="-1"/>
                <w:sz w:val="26"/>
                <w:szCs w:val="26"/>
              </w:rPr>
              <w:t>Từng phép pooling tính trung bình các giá trị trong khu vực mà nó đang được áp dụng</w:t>
            </w:r>
            <w:r>
              <w:rPr>
                <w:rFonts w:eastAsia="Arial" w:cs="Cordia New"/>
                <w:spacing w:val="-1"/>
                <w:sz w:val="26"/>
                <w:szCs w:val="26"/>
              </w:rPr>
              <w:t>.</w:t>
            </w:r>
          </w:p>
        </w:tc>
      </w:tr>
      <w:tr w:rsidR="001F0249" w14:paraId="3AD27F25" w14:textId="77777777" w:rsidTr="000D27EB">
        <w:tc>
          <w:tcPr>
            <w:tcW w:w="1555" w:type="dxa"/>
          </w:tcPr>
          <w:p w14:paraId="05F1A615" w14:textId="394AA6FC" w:rsidR="001F0249" w:rsidRPr="000D27EB" w:rsidRDefault="001F0249" w:rsidP="002F3113">
            <w:pPr>
              <w:spacing w:line="372" w:lineRule="auto"/>
              <w:ind w:right="-1"/>
              <w:jc w:val="center"/>
              <w:rPr>
                <w:rFonts w:eastAsia="Arial" w:cs="Cordia New"/>
                <w:b/>
                <w:bCs/>
                <w:spacing w:val="-1"/>
                <w:sz w:val="26"/>
                <w:szCs w:val="26"/>
              </w:rPr>
            </w:pPr>
            <w:r w:rsidRPr="000D27EB">
              <w:rPr>
                <w:rFonts w:eastAsia="Arial" w:cs="Cordia New"/>
                <w:b/>
                <w:bCs/>
                <w:spacing w:val="-1"/>
                <w:sz w:val="26"/>
                <w:szCs w:val="26"/>
              </w:rPr>
              <w:t>Minh họa</w:t>
            </w:r>
          </w:p>
        </w:tc>
        <w:tc>
          <w:tcPr>
            <w:tcW w:w="3646" w:type="dxa"/>
          </w:tcPr>
          <w:p w14:paraId="227D3831" w14:textId="79D3A61B" w:rsidR="001F0249" w:rsidRDefault="00A2128A" w:rsidP="00A6354E">
            <w:pPr>
              <w:spacing w:line="372" w:lineRule="auto"/>
              <w:ind w:right="-1"/>
              <w:rPr>
                <w:rFonts w:eastAsia="Arial" w:cs="Cordia New"/>
                <w:spacing w:val="-1"/>
                <w:sz w:val="26"/>
                <w:szCs w:val="26"/>
              </w:rPr>
            </w:pPr>
            <w:r>
              <w:object w:dxaOrig="5700" w:dyaOrig="3840" w14:anchorId="4FBD1110">
                <v:shape id="_x0000_i1027" type="#_x0000_t75" style="width:175.5pt;height:118.5pt" o:ole="">
                  <v:imagedata r:id="rId57" o:title=""/>
                </v:shape>
                <o:OLEObject Type="Embed" ProgID="PBrush" ShapeID="_x0000_i1027" DrawAspect="Content" ObjectID="_1793306040" r:id="rId58"/>
              </w:object>
            </w:r>
          </w:p>
        </w:tc>
        <w:tc>
          <w:tcPr>
            <w:tcW w:w="3577" w:type="dxa"/>
          </w:tcPr>
          <w:p w14:paraId="38E16AFF" w14:textId="6DEDFC8A" w:rsidR="001F0249" w:rsidRDefault="00A6354E" w:rsidP="002F3113">
            <w:pPr>
              <w:spacing w:line="372" w:lineRule="auto"/>
              <w:ind w:right="-1"/>
              <w:jc w:val="center"/>
              <w:rPr>
                <w:rFonts w:eastAsia="Arial" w:cs="Cordia New"/>
                <w:spacing w:val="-1"/>
                <w:sz w:val="26"/>
                <w:szCs w:val="26"/>
              </w:rPr>
            </w:pPr>
            <w:r>
              <w:object w:dxaOrig="5115" w:dyaOrig="3660" w14:anchorId="5FDD4DB9">
                <v:shape id="_x0000_i1028" type="#_x0000_t75" style="width:168pt;height:120pt" o:ole="">
                  <v:imagedata r:id="rId59" o:title=""/>
                </v:shape>
                <o:OLEObject Type="Embed" ProgID="PBrush" ShapeID="_x0000_i1028" DrawAspect="Content" ObjectID="_1793306041" r:id="rId60"/>
              </w:object>
            </w:r>
          </w:p>
        </w:tc>
      </w:tr>
      <w:tr w:rsidR="001F0249" w14:paraId="2D53ED1A" w14:textId="77777777" w:rsidTr="000D27EB">
        <w:tc>
          <w:tcPr>
            <w:tcW w:w="1555" w:type="dxa"/>
          </w:tcPr>
          <w:p w14:paraId="3864855C" w14:textId="60CB5BD4" w:rsidR="001F0249" w:rsidRPr="000D27EB" w:rsidRDefault="001F0249" w:rsidP="002F3113">
            <w:pPr>
              <w:spacing w:line="372" w:lineRule="auto"/>
              <w:ind w:right="-1"/>
              <w:jc w:val="center"/>
              <w:rPr>
                <w:rFonts w:eastAsia="Arial" w:cs="Cordia New"/>
                <w:b/>
                <w:bCs/>
                <w:spacing w:val="-1"/>
                <w:sz w:val="26"/>
                <w:szCs w:val="26"/>
              </w:rPr>
            </w:pPr>
            <w:r w:rsidRPr="000D27EB">
              <w:rPr>
                <w:rFonts w:eastAsia="Arial" w:cs="Cordia New"/>
                <w:b/>
                <w:bCs/>
                <w:spacing w:val="-1"/>
                <w:sz w:val="26"/>
                <w:szCs w:val="26"/>
              </w:rPr>
              <w:t>Ý nghĩa</w:t>
            </w:r>
          </w:p>
        </w:tc>
        <w:tc>
          <w:tcPr>
            <w:tcW w:w="3646" w:type="dxa"/>
          </w:tcPr>
          <w:p w14:paraId="4CEB15DB" w14:textId="77777777" w:rsidR="00745A62" w:rsidRPr="00745A62" w:rsidRDefault="00745A62" w:rsidP="00745A62">
            <w:pPr>
              <w:pStyle w:val="ListParagraph"/>
              <w:numPr>
                <w:ilvl w:val="0"/>
                <w:numId w:val="16"/>
              </w:numPr>
              <w:spacing w:line="372" w:lineRule="auto"/>
              <w:ind w:right="-1"/>
              <w:jc w:val="left"/>
              <w:rPr>
                <w:spacing w:val="-1"/>
                <w:szCs w:val="26"/>
              </w:rPr>
            </w:pPr>
            <w:r w:rsidRPr="00745A62">
              <w:rPr>
                <w:spacing w:val="-1"/>
                <w:szCs w:val="26"/>
              </w:rPr>
              <w:t>Bảo toàn các đặc trưng đã phát hiện</w:t>
            </w:r>
            <w:r>
              <w:rPr>
                <w:spacing w:val="-1"/>
                <w:szCs w:val="26"/>
                <w:lang w:val="en-US"/>
              </w:rPr>
              <w:t>.</w:t>
            </w:r>
          </w:p>
          <w:p w14:paraId="035CE8E0" w14:textId="5EAE47CC" w:rsidR="001F0249" w:rsidRPr="00745A62" w:rsidRDefault="00745A62" w:rsidP="00745A62">
            <w:pPr>
              <w:pStyle w:val="ListParagraph"/>
              <w:numPr>
                <w:ilvl w:val="0"/>
                <w:numId w:val="16"/>
              </w:numPr>
              <w:spacing w:line="372" w:lineRule="auto"/>
              <w:ind w:right="-1"/>
              <w:jc w:val="left"/>
              <w:rPr>
                <w:spacing w:val="-1"/>
                <w:szCs w:val="26"/>
              </w:rPr>
            </w:pPr>
            <w:r w:rsidRPr="00745A62">
              <w:rPr>
                <w:spacing w:val="-1"/>
                <w:szCs w:val="26"/>
              </w:rPr>
              <w:t>Được sử dụng thường xuyên</w:t>
            </w:r>
            <w:r>
              <w:rPr>
                <w:spacing w:val="-1"/>
                <w:szCs w:val="26"/>
                <w:lang w:val="en-US"/>
              </w:rPr>
              <w:t>.</w:t>
            </w:r>
          </w:p>
        </w:tc>
        <w:tc>
          <w:tcPr>
            <w:tcW w:w="3577" w:type="dxa"/>
          </w:tcPr>
          <w:p w14:paraId="36115CA4" w14:textId="329EB732" w:rsidR="00745A62" w:rsidRPr="00745A62" w:rsidRDefault="00745A62" w:rsidP="00745A62">
            <w:pPr>
              <w:pStyle w:val="ListParagraph"/>
              <w:numPr>
                <w:ilvl w:val="0"/>
                <w:numId w:val="16"/>
              </w:numPr>
              <w:spacing w:line="372" w:lineRule="auto"/>
              <w:ind w:right="-1"/>
              <w:rPr>
                <w:spacing w:val="-1"/>
                <w:szCs w:val="26"/>
              </w:rPr>
            </w:pPr>
            <w:r w:rsidRPr="00745A62">
              <w:rPr>
                <w:spacing w:val="-1"/>
                <w:szCs w:val="26"/>
              </w:rPr>
              <w:t>Giảm kích thước feature map</w:t>
            </w:r>
            <w:r>
              <w:rPr>
                <w:spacing w:val="-1"/>
                <w:szCs w:val="26"/>
                <w:lang w:val="en-US"/>
              </w:rPr>
              <w:t>.</w:t>
            </w:r>
          </w:p>
          <w:p w14:paraId="1E5E93AC" w14:textId="0DE6CCDD" w:rsidR="001F0249" w:rsidRPr="00745A62" w:rsidRDefault="00745A62" w:rsidP="00745A62">
            <w:pPr>
              <w:pStyle w:val="ListParagraph"/>
              <w:numPr>
                <w:ilvl w:val="0"/>
                <w:numId w:val="16"/>
              </w:numPr>
              <w:spacing w:line="372" w:lineRule="auto"/>
              <w:ind w:right="-1"/>
              <w:rPr>
                <w:spacing w:val="-1"/>
                <w:szCs w:val="26"/>
              </w:rPr>
            </w:pPr>
            <w:r w:rsidRPr="00745A62">
              <w:rPr>
                <w:spacing w:val="-1"/>
                <w:szCs w:val="26"/>
              </w:rPr>
              <w:t>Được sử dụng trong mạng LeNet</w:t>
            </w:r>
            <w:r>
              <w:rPr>
                <w:spacing w:val="-1"/>
                <w:szCs w:val="26"/>
                <w:lang w:val="en-US"/>
              </w:rPr>
              <w:t>.</w:t>
            </w:r>
          </w:p>
        </w:tc>
      </w:tr>
    </w:tbl>
    <w:p w14:paraId="3E5C6CEB" w14:textId="77777777" w:rsidR="00E64347" w:rsidRDefault="00E64347" w:rsidP="00A33AB0">
      <w:pPr>
        <w:spacing w:line="372" w:lineRule="auto"/>
        <w:ind w:right="-1" w:firstLine="567"/>
        <w:jc w:val="both"/>
        <w:rPr>
          <w:rFonts w:eastAsia="Arial" w:cs="Cordia New"/>
          <w:spacing w:val="-1"/>
          <w:sz w:val="26"/>
          <w:szCs w:val="26"/>
        </w:rPr>
      </w:pPr>
    </w:p>
    <w:p w14:paraId="0091D540" w14:textId="77777777" w:rsidR="0028015E" w:rsidRDefault="0028015E" w:rsidP="00A33AB0">
      <w:pPr>
        <w:spacing w:line="372" w:lineRule="auto"/>
        <w:ind w:right="-1" w:firstLine="567"/>
        <w:jc w:val="both"/>
        <w:rPr>
          <w:rFonts w:eastAsia="Arial" w:cs="Cordia New"/>
          <w:spacing w:val="-1"/>
          <w:sz w:val="26"/>
          <w:szCs w:val="26"/>
        </w:rPr>
      </w:pPr>
    </w:p>
    <w:p w14:paraId="4AE8EA31" w14:textId="77777777" w:rsidR="0028015E" w:rsidRDefault="0028015E" w:rsidP="00A33AB0">
      <w:pPr>
        <w:spacing w:line="372" w:lineRule="auto"/>
        <w:ind w:right="-1" w:firstLine="567"/>
        <w:jc w:val="both"/>
        <w:rPr>
          <w:rFonts w:eastAsia="Arial" w:cs="Cordia New"/>
          <w:spacing w:val="-1"/>
          <w:sz w:val="26"/>
          <w:szCs w:val="26"/>
        </w:rPr>
      </w:pPr>
    </w:p>
    <w:p w14:paraId="77CE0AE2" w14:textId="77777777" w:rsidR="0028015E" w:rsidRDefault="0028015E" w:rsidP="00A33AB0">
      <w:pPr>
        <w:spacing w:line="372" w:lineRule="auto"/>
        <w:ind w:right="-1" w:firstLine="567"/>
        <w:jc w:val="both"/>
        <w:rPr>
          <w:rFonts w:eastAsia="Arial" w:cs="Cordia New"/>
          <w:spacing w:val="-1"/>
          <w:sz w:val="26"/>
          <w:szCs w:val="26"/>
        </w:rPr>
      </w:pPr>
    </w:p>
    <w:p w14:paraId="23E102B0" w14:textId="59BECEAB" w:rsidR="007625CD" w:rsidRPr="00A173D5" w:rsidRDefault="007625CD" w:rsidP="007625CD">
      <w:pPr>
        <w:pStyle w:val="Heading4"/>
        <w:rPr>
          <w:lang w:val="en-US"/>
        </w:rPr>
      </w:pPr>
      <w:bookmarkStart w:id="115" w:name="_Toc182693269"/>
      <w:r w:rsidRPr="00A173D5">
        <w:rPr>
          <w:lang w:val="en-US"/>
        </w:rPr>
        <w:lastRenderedPageBreak/>
        <w:t>2.3.</w:t>
      </w:r>
      <w:r>
        <w:rPr>
          <w:lang w:val="en-US"/>
        </w:rPr>
        <w:t>3</w:t>
      </w:r>
      <w:r w:rsidRPr="00A173D5">
        <w:rPr>
          <w:lang w:val="en-US"/>
        </w:rPr>
        <w:t>.</w:t>
      </w:r>
      <w:r>
        <w:rPr>
          <w:lang w:val="en-US"/>
        </w:rPr>
        <w:t>4</w:t>
      </w:r>
      <w:r w:rsidRPr="00A173D5">
        <w:rPr>
          <w:lang w:val="en-US"/>
        </w:rPr>
        <w:t xml:space="preserve">. </w:t>
      </w:r>
      <w:r w:rsidR="00C73980" w:rsidRPr="00C73980">
        <w:rPr>
          <w:spacing w:val="-1"/>
          <w:lang w:val="en-US"/>
        </w:rPr>
        <w:t xml:space="preserve">Lớp </w:t>
      </w:r>
      <w:r w:rsidR="00B371FB">
        <w:rPr>
          <w:spacing w:val="-1"/>
          <w:lang w:val="en-US"/>
        </w:rPr>
        <w:t>k</w:t>
      </w:r>
      <w:r w:rsidR="00C73980" w:rsidRPr="00C73980">
        <w:rPr>
          <w:spacing w:val="-1"/>
          <w:lang w:val="en-US"/>
        </w:rPr>
        <w:t xml:space="preserve">ết </w:t>
      </w:r>
      <w:r w:rsidR="00B371FB">
        <w:rPr>
          <w:spacing w:val="-1"/>
          <w:lang w:val="en-US"/>
        </w:rPr>
        <w:t>n</w:t>
      </w:r>
      <w:r w:rsidR="00C73980" w:rsidRPr="00C73980">
        <w:rPr>
          <w:spacing w:val="-1"/>
          <w:lang w:val="en-US"/>
        </w:rPr>
        <w:t>ối</w:t>
      </w:r>
      <w:r w:rsidR="00B371FB">
        <w:rPr>
          <w:spacing w:val="-1"/>
          <w:lang w:val="en-US"/>
        </w:rPr>
        <w:t xml:space="preserve"> đầy đủ</w:t>
      </w:r>
      <w:r w:rsidR="00C73980" w:rsidRPr="00C73980">
        <w:rPr>
          <w:spacing w:val="-1"/>
          <w:lang w:val="en-US"/>
        </w:rPr>
        <w:t xml:space="preserve"> (Fully Connected Layer)</w:t>
      </w:r>
      <w:bookmarkEnd w:id="115"/>
    </w:p>
    <w:p w14:paraId="7DBF02F2" w14:textId="552E2043" w:rsidR="007625CD" w:rsidRDefault="007625CD" w:rsidP="007625CD">
      <w:pPr>
        <w:spacing w:line="372" w:lineRule="auto"/>
        <w:ind w:right="-1"/>
        <w:jc w:val="both"/>
        <w:rPr>
          <w:rFonts w:eastAsia="Arial" w:cs="Cordia New"/>
          <w:spacing w:val="-1"/>
          <w:sz w:val="26"/>
          <w:szCs w:val="26"/>
        </w:rPr>
      </w:pPr>
      <w:r>
        <w:rPr>
          <w:rFonts w:eastAsia="Arial" w:cs="Cordia New"/>
          <w:spacing w:val="-1"/>
          <w:sz w:val="26"/>
          <w:szCs w:val="26"/>
        </w:rPr>
        <w:tab/>
      </w:r>
      <w:r w:rsidRPr="007625CD">
        <w:rPr>
          <w:rFonts w:eastAsia="Arial" w:cs="Cordia New"/>
          <w:spacing w:val="-1"/>
          <w:sz w:val="26"/>
          <w:szCs w:val="26"/>
        </w:rPr>
        <w:t>Sau các lớp tích chập và gộp, các bản đồ đặc trưng sẽ được chuyển thành một vector phẳng và đi qua các lớp</w:t>
      </w:r>
      <w:r w:rsidR="00B371FB">
        <w:rPr>
          <w:rFonts w:eastAsia="Arial" w:cs="Cordia New"/>
          <w:spacing w:val="-1"/>
          <w:sz w:val="26"/>
          <w:szCs w:val="26"/>
        </w:rPr>
        <w:t xml:space="preserve"> </w:t>
      </w:r>
      <w:r w:rsidRPr="007625CD">
        <w:rPr>
          <w:rFonts w:eastAsia="Arial" w:cs="Cordia New"/>
          <w:spacing w:val="-1"/>
          <w:sz w:val="26"/>
          <w:szCs w:val="26"/>
        </w:rPr>
        <w:t>kết nối</w:t>
      </w:r>
      <w:r w:rsidR="00B371FB">
        <w:rPr>
          <w:rFonts w:eastAsia="Arial" w:cs="Cordia New"/>
          <w:spacing w:val="-1"/>
          <w:sz w:val="26"/>
          <w:szCs w:val="26"/>
        </w:rPr>
        <w:t xml:space="preserve"> đầy đủ</w:t>
      </w:r>
      <w:r w:rsidRPr="007625CD">
        <w:rPr>
          <w:rFonts w:eastAsia="Arial" w:cs="Cordia New"/>
          <w:spacing w:val="-1"/>
          <w:sz w:val="26"/>
          <w:szCs w:val="26"/>
        </w:rPr>
        <w:t>, giống như trong mạng nơ-ron truyền thống. Tại đây, mạng sẽ học cách kết hợp các đặc trưng đã được trích xuất để dự đoán đầu ra cuối cùng, chẳng hạn như phân loại hình ảnh. Mỗi nơ-ron trong lớp kết nối</w:t>
      </w:r>
      <w:r w:rsidR="00B371FB">
        <w:rPr>
          <w:rFonts w:eastAsia="Arial" w:cs="Cordia New"/>
          <w:spacing w:val="-1"/>
          <w:sz w:val="26"/>
          <w:szCs w:val="26"/>
        </w:rPr>
        <w:t xml:space="preserve"> đầy đủ</w:t>
      </w:r>
      <w:r w:rsidRPr="007625CD">
        <w:rPr>
          <w:rFonts w:eastAsia="Arial" w:cs="Cordia New"/>
          <w:spacing w:val="-1"/>
          <w:sz w:val="26"/>
          <w:szCs w:val="26"/>
        </w:rPr>
        <w:t xml:space="preserve"> được kết nối với tất cả các nơ-ron trong lớp trước đó, giúp mạng nơ-ron tổng hợp thông tin từ tất cả các đặc trưng đã học.</w:t>
      </w:r>
      <w:r w:rsidR="006E2AF4">
        <w:rPr>
          <w:rFonts w:eastAsia="Arial" w:cs="Cordia New"/>
          <w:spacing w:val="-1"/>
          <w:sz w:val="26"/>
          <w:szCs w:val="26"/>
        </w:rPr>
        <w:t xml:space="preserve"> </w:t>
      </w:r>
      <w:r w:rsidR="006E2AF4" w:rsidRPr="006E2AF4">
        <w:rPr>
          <w:rFonts w:eastAsia="Arial" w:cs="Cordia New"/>
          <w:spacing w:val="-1"/>
          <w:sz w:val="26"/>
          <w:szCs w:val="26"/>
        </w:rPr>
        <w:t>Trong mô hình mạng CNN, các tầng kết nối đầy đủ thường được tìm thấy ở cuối mạng và được dùng để tối ưu hóa mục tiêu của mạng ví dụ như độ chính xác của lớp.</w:t>
      </w:r>
    </w:p>
    <w:p w14:paraId="3E940E68" w14:textId="411F0969" w:rsidR="00A173D5" w:rsidRDefault="00A76623" w:rsidP="00A76623">
      <w:pPr>
        <w:spacing w:line="372" w:lineRule="auto"/>
        <w:ind w:right="-1"/>
        <w:jc w:val="center"/>
        <w:rPr>
          <w:sz w:val="26"/>
          <w:szCs w:val="26"/>
        </w:rPr>
      </w:pPr>
      <w:r w:rsidRPr="00A76623">
        <w:rPr>
          <w:noProof/>
        </w:rPr>
        <w:drawing>
          <wp:inline distT="0" distB="0" distL="0" distR="0" wp14:anchorId="5EB8DA3C" wp14:editId="4F4541D6">
            <wp:extent cx="5353050" cy="2209930"/>
            <wp:effectExtent l="0" t="0" r="0" b="0"/>
            <wp:docPr id="156888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88744" name=""/>
                    <pic:cNvPicPr/>
                  </pic:nvPicPr>
                  <pic:blipFill>
                    <a:blip r:embed="rId61"/>
                    <a:stretch>
                      <a:fillRect/>
                    </a:stretch>
                  </pic:blipFill>
                  <pic:spPr>
                    <a:xfrm>
                      <a:off x="0" y="0"/>
                      <a:ext cx="5360773" cy="2213118"/>
                    </a:xfrm>
                    <a:prstGeom prst="rect">
                      <a:avLst/>
                    </a:prstGeom>
                  </pic:spPr>
                </pic:pic>
              </a:graphicData>
            </a:graphic>
          </wp:inline>
        </w:drawing>
      </w:r>
    </w:p>
    <w:p w14:paraId="758534B9" w14:textId="74292184" w:rsidR="00A76623" w:rsidRPr="00194092" w:rsidRDefault="00A76623" w:rsidP="00194092">
      <w:pPr>
        <w:pStyle w:val="FigureCaption"/>
        <w:rPr>
          <w:lang w:val="en-US"/>
        </w:rPr>
      </w:pPr>
      <w:bookmarkStart w:id="116" w:name="_Toc182692846"/>
      <w:r w:rsidRPr="001A6998">
        <w:t>Hình 2.</w:t>
      </w:r>
      <w:r w:rsidRPr="00146820">
        <w:t>3</w:t>
      </w:r>
      <w:r>
        <w:rPr>
          <w:lang w:val="en-US"/>
        </w:rPr>
        <w:t>3 Mô tả tầng kết nối đầy đủ</w:t>
      </w:r>
      <w:bookmarkEnd w:id="116"/>
    </w:p>
    <w:p w14:paraId="4CAD9645" w14:textId="77777777" w:rsidR="00A76623" w:rsidRDefault="00A76623" w:rsidP="00A76623">
      <w:pPr>
        <w:spacing w:line="372" w:lineRule="auto"/>
        <w:ind w:right="-1"/>
        <w:jc w:val="center"/>
        <w:rPr>
          <w:sz w:val="26"/>
          <w:szCs w:val="26"/>
        </w:rPr>
      </w:pPr>
    </w:p>
    <w:p w14:paraId="7B1B59B6" w14:textId="0BCA6F64" w:rsidR="00931614" w:rsidRDefault="00931614" w:rsidP="00D51343">
      <w:pPr>
        <w:pStyle w:val="Heading3"/>
      </w:pPr>
      <w:bookmarkStart w:id="117" w:name="_Toc182693270"/>
      <w:r w:rsidRPr="00AE2A07">
        <w:t>2.3.</w:t>
      </w:r>
      <w:r>
        <w:t>4</w:t>
      </w:r>
      <w:r w:rsidRPr="00AE2A07">
        <w:t xml:space="preserve">. </w:t>
      </w:r>
      <w:r>
        <w:t>Mạng nơ-ron tích chập (CNN) được huẩn luyện thế nào</w:t>
      </w:r>
      <w:r w:rsidR="00E40280">
        <w:t>?</w:t>
      </w:r>
      <w:bookmarkEnd w:id="117"/>
    </w:p>
    <w:p w14:paraId="0DA94D3A" w14:textId="741C8C32" w:rsidR="00D51343" w:rsidRDefault="00C01252" w:rsidP="00D51343">
      <w:pPr>
        <w:spacing w:line="372" w:lineRule="auto"/>
        <w:ind w:right="-1" w:firstLine="567"/>
        <w:jc w:val="both"/>
        <w:rPr>
          <w:sz w:val="26"/>
          <w:szCs w:val="26"/>
        </w:rPr>
      </w:pPr>
      <w:r w:rsidRPr="00C01252">
        <w:rPr>
          <w:sz w:val="26"/>
          <w:szCs w:val="26"/>
        </w:rPr>
        <w:t xml:space="preserve">Mạng </w:t>
      </w:r>
      <w:r>
        <w:rPr>
          <w:sz w:val="26"/>
          <w:szCs w:val="26"/>
        </w:rPr>
        <w:t>CNN</w:t>
      </w:r>
      <w:r w:rsidRPr="00C01252">
        <w:rPr>
          <w:sz w:val="26"/>
          <w:szCs w:val="26"/>
        </w:rPr>
        <w:t xml:space="preserve"> bao gồm các lớp </w:t>
      </w:r>
      <w:r w:rsidR="00257356">
        <w:rPr>
          <w:sz w:val="26"/>
          <w:szCs w:val="26"/>
        </w:rPr>
        <w:t>nơ-ron</w:t>
      </w:r>
      <w:r w:rsidRPr="00C01252">
        <w:rPr>
          <w:sz w:val="26"/>
          <w:szCs w:val="26"/>
        </w:rPr>
        <w:t xml:space="preserve"> được tổ chức thành nhiều tầng khác nhau</w:t>
      </w:r>
      <w:r w:rsidR="00257356">
        <w:rPr>
          <w:sz w:val="26"/>
          <w:szCs w:val="26"/>
        </w:rPr>
        <w:t xml:space="preserve">. </w:t>
      </w:r>
      <w:r w:rsidRPr="00C01252">
        <w:rPr>
          <w:sz w:val="26"/>
          <w:szCs w:val="26"/>
        </w:rPr>
        <w:t xml:space="preserve">Dữ liệu hình ảnh đầu vào được cung cấp cho mạng và lần lượt truyền qua các </w:t>
      </w:r>
      <w:r w:rsidR="00257356">
        <w:rPr>
          <w:sz w:val="26"/>
          <w:szCs w:val="26"/>
        </w:rPr>
        <w:t>lớp</w:t>
      </w:r>
      <w:r w:rsidRPr="00C01252">
        <w:rPr>
          <w:sz w:val="26"/>
          <w:szCs w:val="26"/>
        </w:rPr>
        <w:t xml:space="preserve"> để xử lý. Bước đầu tiên trong mạng CNN là phát hiện và phân tích các đặc trưng và cấu trúc độc nhất của các đối tượng cần phân loại. Quá trình này được thực hiện thông qua các </w:t>
      </w:r>
      <w:r w:rsidR="00257356">
        <w:rPr>
          <w:sz w:val="26"/>
          <w:szCs w:val="26"/>
        </w:rPr>
        <w:t>bước tích chập</w:t>
      </w:r>
      <w:r w:rsidRPr="00C01252">
        <w:rPr>
          <w:sz w:val="26"/>
          <w:szCs w:val="26"/>
        </w:rPr>
        <w:t xml:space="preserve">. Khi một mạng </w:t>
      </w:r>
      <w:r w:rsidR="00257356">
        <w:rPr>
          <w:sz w:val="26"/>
          <w:szCs w:val="26"/>
        </w:rPr>
        <w:t>CNN</w:t>
      </w:r>
      <w:r w:rsidRPr="00C01252">
        <w:rPr>
          <w:sz w:val="26"/>
          <w:szCs w:val="26"/>
        </w:rPr>
        <w:t xml:space="preserve"> mới được thiết kế, các ma trận lọc này ban đầu chưa được xác định, dẫn đến việc mạng chưa có khả năng phát hiện mẫu hoặc nhận diện các đối tượng.</w:t>
      </w:r>
      <w:r w:rsidR="00BC6B40">
        <w:rPr>
          <w:sz w:val="26"/>
          <w:szCs w:val="26"/>
        </w:rPr>
        <w:t xml:space="preserve"> </w:t>
      </w:r>
      <w:r w:rsidR="00BC6B40" w:rsidRPr="00BC6B40">
        <w:rPr>
          <w:sz w:val="26"/>
          <w:szCs w:val="26"/>
        </w:rPr>
        <w:t xml:space="preserve">Để đạt được mục tiêu này, </w:t>
      </w:r>
      <w:r w:rsidR="00BC6B40">
        <w:rPr>
          <w:sz w:val="26"/>
          <w:szCs w:val="26"/>
        </w:rPr>
        <w:t xml:space="preserve">chúng ta </w:t>
      </w:r>
      <w:r w:rsidR="00BC6B40" w:rsidRPr="00BC6B40">
        <w:rPr>
          <w:sz w:val="26"/>
          <w:szCs w:val="26"/>
        </w:rPr>
        <w:t xml:space="preserve">cần phải xác định </w:t>
      </w:r>
      <w:r w:rsidR="00BC6B40" w:rsidRPr="00BC6B40">
        <w:rPr>
          <w:sz w:val="26"/>
          <w:szCs w:val="26"/>
        </w:rPr>
        <w:lastRenderedPageBreak/>
        <w:t>các tham số và phần tử trong ma trận lọc nhằm tối ưu hóa độ chính xác của việc phát hiện đối tượng hoặc giảm thiểu hàm mất mát</w:t>
      </w:r>
      <w:r w:rsidR="00BC6B40">
        <w:rPr>
          <w:sz w:val="26"/>
          <w:szCs w:val="26"/>
        </w:rPr>
        <w:t xml:space="preserve"> (loss function)</w:t>
      </w:r>
      <w:r w:rsidR="00BC6B40" w:rsidRPr="00BC6B40">
        <w:rPr>
          <w:sz w:val="26"/>
          <w:szCs w:val="26"/>
        </w:rPr>
        <w:t xml:space="preserve">. Đây chính là quá trình huấn luyện mạng neuron. Trong </w:t>
      </w:r>
      <w:r w:rsidR="00670314">
        <w:rPr>
          <w:sz w:val="26"/>
          <w:szCs w:val="26"/>
        </w:rPr>
        <w:t>hầu hết</w:t>
      </w:r>
      <w:r w:rsidR="00BC6B40" w:rsidRPr="00BC6B40">
        <w:rPr>
          <w:sz w:val="26"/>
          <w:szCs w:val="26"/>
        </w:rPr>
        <w:t xml:space="preserve"> ứng dụng phổ biến, mạng được huấn luyện một lần trong giai đoạn phát triển và kiểm thử. Sau đó, mạng sẽ sẵn sàng để sử dụng mà không cần điều chỉnh thêm các tham số</w:t>
      </w:r>
      <w:r w:rsidR="00670314">
        <w:rPr>
          <w:sz w:val="26"/>
          <w:szCs w:val="26"/>
        </w:rPr>
        <w:t>, ở đây là các trọng số weights và</w:t>
      </w:r>
      <w:r w:rsidR="0010364E">
        <w:rPr>
          <w:sz w:val="26"/>
          <w:szCs w:val="26"/>
        </w:rPr>
        <w:t xml:space="preserve"> độ lệch</w:t>
      </w:r>
      <w:r w:rsidR="00670314">
        <w:rPr>
          <w:sz w:val="26"/>
          <w:szCs w:val="26"/>
        </w:rPr>
        <w:t xml:space="preserve"> bias</w:t>
      </w:r>
      <w:r w:rsidR="00BC6B40" w:rsidRPr="00BC6B40">
        <w:rPr>
          <w:sz w:val="26"/>
          <w:szCs w:val="26"/>
        </w:rPr>
        <w:t>, miễn là nhiệm vụ phân loại các đối tượng quen thuộc. Tuy nhiên, khi mạng cần phân loại các đối tượng hoàn toàn mới, quá trình huấn luyện bổ sung sẽ trở nên cần thiết.</w:t>
      </w:r>
      <w:r w:rsidR="007125B1">
        <w:rPr>
          <w:sz w:val="26"/>
          <w:szCs w:val="26"/>
        </w:rPr>
        <w:t xml:space="preserve"> Công thức tính giá trị tổng quát của một nơ-ron có thể được biểu diễn là:</w:t>
      </w:r>
    </w:p>
    <w:p w14:paraId="2D0C8513" w14:textId="6A07D1E8" w:rsidR="007125B1" w:rsidRPr="00D51343" w:rsidRDefault="007125B1" w:rsidP="00D51343">
      <w:pPr>
        <w:spacing w:line="372" w:lineRule="auto"/>
        <w:ind w:right="-1" w:firstLine="567"/>
        <w:jc w:val="both"/>
        <w:rPr>
          <w:sz w:val="26"/>
          <w:szCs w:val="26"/>
        </w:rPr>
      </w:pPr>
      <m:oMathPara>
        <m:oMath>
          <m:r>
            <w:rPr>
              <w:rFonts w:ascii="Cambria Math" w:eastAsia="Arial" w:hAnsi="Cambria Math" w:cs="Cordia New"/>
              <w:spacing w:val="-1"/>
              <w:sz w:val="26"/>
              <w:szCs w:val="26"/>
            </w:rPr>
            <m:t>y=w*x+b</m:t>
          </m:r>
        </m:oMath>
      </m:oMathPara>
    </w:p>
    <w:p w14:paraId="4B5D0052" w14:textId="3C700AD8" w:rsidR="00D51343" w:rsidRDefault="007125B1" w:rsidP="007125B1">
      <w:pPr>
        <w:spacing w:line="372" w:lineRule="auto"/>
        <w:ind w:right="-1"/>
        <w:jc w:val="both"/>
        <w:rPr>
          <w:spacing w:val="-1"/>
          <w:sz w:val="26"/>
          <w:szCs w:val="26"/>
        </w:rPr>
      </w:pPr>
      <w:r>
        <w:rPr>
          <w:sz w:val="26"/>
          <w:szCs w:val="26"/>
        </w:rPr>
        <w:t xml:space="preserve">Trong đó:  </w:t>
      </w:r>
      <m:oMath>
        <m:r>
          <w:rPr>
            <w:rFonts w:ascii="Cambria Math" w:eastAsia="Arial" w:hAnsi="Cambria Math" w:cs="Cordia New"/>
            <w:spacing w:val="-1"/>
            <w:sz w:val="26"/>
            <w:szCs w:val="26"/>
          </w:rPr>
          <m:t>y</m:t>
        </m:r>
      </m:oMath>
      <w:r>
        <w:rPr>
          <w:spacing w:val="-1"/>
          <w:sz w:val="26"/>
          <w:szCs w:val="26"/>
        </w:rPr>
        <w:t xml:space="preserve"> là giá trị đầu ra sau khi qua nơ-ron.</w:t>
      </w:r>
    </w:p>
    <w:p w14:paraId="57BEEE17" w14:textId="06152C50" w:rsidR="007125B1" w:rsidRDefault="007125B1" w:rsidP="007125B1">
      <w:pPr>
        <w:spacing w:line="372" w:lineRule="auto"/>
        <w:ind w:right="-1"/>
        <w:jc w:val="both"/>
        <w:rPr>
          <w:spacing w:val="-1"/>
          <w:sz w:val="26"/>
          <w:szCs w:val="26"/>
        </w:rPr>
      </w:pPr>
      <w:r>
        <w:rPr>
          <w:spacing w:val="-1"/>
          <w:sz w:val="26"/>
          <w:szCs w:val="26"/>
        </w:rPr>
        <w:tab/>
      </w:r>
      <w:r>
        <w:rPr>
          <w:spacing w:val="-1"/>
          <w:sz w:val="26"/>
          <w:szCs w:val="26"/>
        </w:rPr>
        <w:tab/>
      </w:r>
      <m:oMath>
        <m:r>
          <w:rPr>
            <w:rFonts w:ascii="Cambria Math" w:hAnsi="Cambria Math"/>
            <w:spacing w:val="-1"/>
            <w:sz w:val="26"/>
            <w:szCs w:val="26"/>
          </w:rPr>
          <m:t>w</m:t>
        </m:r>
      </m:oMath>
      <w:r>
        <w:rPr>
          <w:spacing w:val="-1"/>
          <w:sz w:val="26"/>
          <w:szCs w:val="26"/>
        </w:rPr>
        <w:t xml:space="preserve"> </w:t>
      </w:r>
      <w:r w:rsidRPr="007125B1">
        <w:rPr>
          <w:spacing w:val="-1"/>
          <w:sz w:val="26"/>
          <w:szCs w:val="26"/>
        </w:rPr>
        <w:t xml:space="preserve">(weights) là trọng số, đại diện cho mức độ quan trọng của từng đặc trưng đầu vào </w:t>
      </w:r>
      <m:oMath>
        <m:r>
          <w:rPr>
            <w:rFonts w:ascii="Cambria Math" w:hAnsi="Cambria Math"/>
            <w:spacing w:val="-1"/>
            <w:sz w:val="26"/>
            <w:szCs w:val="26"/>
          </w:rPr>
          <m:t>x</m:t>
        </m:r>
      </m:oMath>
      <w:r w:rsidRPr="007125B1">
        <w:rPr>
          <w:spacing w:val="-1"/>
          <w:sz w:val="26"/>
          <w:szCs w:val="26"/>
        </w:rPr>
        <w:t>.</w:t>
      </w:r>
    </w:p>
    <w:p w14:paraId="185E01A0" w14:textId="52D6A7EF" w:rsidR="007125B1" w:rsidRDefault="007125B1" w:rsidP="007125B1">
      <w:pPr>
        <w:spacing w:line="372" w:lineRule="auto"/>
        <w:ind w:right="-1"/>
        <w:jc w:val="both"/>
        <w:rPr>
          <w:spacing w:val="-1"/>
          <w:sz w:val="26"/>
          <w:szCs w:val="26"/>
        </w:rPr>
      </w:pPr>
      <w:r>
        <w:rPr>
          <w:spacing w:val="-1"/>
          <w:sz w:val="26"/>
          <w:szCs w:val="26"/>
        </w:rPr>
        <w:tab/>
      </w:r>
      <w:r>
        <w:rPr>
          <w:spacing w:val="-1"/>
          <w:sz w:val="26"/>
          <w:szCs w:val="26"/>
        </w:rPr>
        <w:tab/>
      </w:r>
      <m:oMath>
        <m:r>
          <w:rPr>
            <w:rFonts w:ascii="Cambria Math" w:hAnsi="Cambria Math"/>
            <w:spacing w:val="-1"/>
            <w:sz w:val="26"/>
            <w:szCs w:val="26"/>
          </w:rPr>
          <m:t>x</m:t>
        </m:r>
      </m:oMath>
      <w:r>
        <w:rPr>
          <w:spacing w:val="-1"/>
          <w:sz w:val="26"/>
          <w:szCs w:val="26"/>
        </w:rPr>
        <w:t xml:space="preserve"> là đầu vào của nơ-ron.</w:t>
      </w:r>
    </w:p>
    <w:p w14:paraId="2DB08CF3" w14:textId="4278BF2A" w:rsidR="00670314" w:rsidRDefault="007125B1" w:rsidP="007125B1">
      <w:pPr>
        <w:spacing w:line="372" w:lineRule="auto"/>
        <w:ind w:right="-1"/>
        <w:jc w:val="both"/>
        <w:rPr>
          <w:spacing w:val="-1"/>
          <w:sz w:val="26"/>
          <w:szCs w:val="26"/>
        </w:rPr>
      </w:pPr>
      <w:r>
        <w:rPr>
          <w:spacing w:val="-1"/>
          <w:sz w:val="26"/>
          <w:szCs w:val="26"/>
        </w:rPr>
        <w:tab/>
      </w:r>
      <w:r>
        <w:rPr>
          <w:spacing w:val="-1"/>
          <w:sz w:val="26"/>
          <w:szCs w:val="26"/>
        </w:rPr>
        <w:tab/>
      </w:r>
      <m:oMath>
        <m:r>
          <w:rPr>
            <w:rFonts w:ascii="Cambria Math" w:hAnsi="Cambria Math"/>
            <w:spacing w:val="-1"/>
            <w:sz w:val="26"/>
            <w:szCs w:val="26"/>
          </w:rPr>
          <m:t>b</m:t>
        </m:r>
      </m:oMath>
      <w:r>
        <w:rPr>
          <w:spacing w:val="-1"/>
          <w:sz w:val="26"/>
          <w:szCs w:val="26"/>
        </w:rPr>
        <w:t xml:space="preserve"> </w:t>
      </w:r>
      <w:r w:rsidRPr="007125B1">
        <w:rPr>
          <w:spacing w:val="-1"/>
          <w:sz w:val="26"/>
          <w:szCs w:val="26"/>
        </w:rPr>
        <w:t>(bias) là hằng số điều chỉnh</w:t>
      </w:r>
      <w:r w:rsidR="00D16559">
        <w:rPr>
          <w:spacing w:val="-1"/>
          <w:sz w:val="26"/>
          <w:szCs w:val="26"/>
        </w:rPr>
        <w:t xml:space="preserve"> – hay độ lệch</w:t>
      </w:r>
      <w:r w:rsidRPr="007125B1">
        <w:rPr>
          <w:spacing w:val="-1"/>
          <w:sz w:val="26"/>
          <w:szCs w:val="26"/>
        </w:rPr>
        <w:t>, cho phép mô hình dịch chuyển hàm kích hoạt để phù hợp hơn với dữ liệu.</w:t>
      </w:r>
    </w:p>
    <w:p w14:paraId="217ECE46" w14:textId="77777777" w:rsidR="00ED5A9F" w:rsidRDefault="00ED5A9F" w:rsidP="007125B1">
      <w:pPr>
        <w:spacing w:line="372" w:lineRule="auto"/>
        <w:ind w:right="-1"/>
        <w:jc w:val="both"/>
        <w:rPr>
          <w:spacing w:val="-1"/>
          <w:sz w:val="26"/>
          <w:szCs w:val="26"/>
        </w:rPr>
      </w:pPr>
    </w:p>
    <w:p w14:paraId="37B0645F" w14:textId="502292A5" w:rsidR="00BE1ACC" w:rsidRDefault="00757EB4" w:rsidP="003853B7">
      <w:pPr>
        <w:spacing w:line="372" w:lineRule="auto"/>
        <w:ind w:right="-1" w:firstLine="567"/>
        <w:jc w:val="both"/>
        <w:rPr>
          <w:sz w:val="26"/>
          <w:szCs w:val="26"/>
        </w:rPr>
      </w:pPr>
      <w:r>
        <w:rPr>
          <w:sz w:val="26"/>
          <w:szCs w:val="26"/>
        </w:rPr>
        <w:t xml:space="preserve">Quá trình huấn luyện thực chất là quá trình tối ưu, giảm giá trị của hàm mất mát (loss function) bằng việc sử dụng thuật toán tối ưu </w:t>
      </w:r>
      <w:r w:rsidRPr="00757EB4">
        <w:rPr>
          <w:sz w:val="26"/>
          <w:szCs w:val="26"/>
        </w:rPr>
        <w:t>(optimization algorithms)</w:t>
      </w:r>
      <w:r>
        <w:rPr>
          <w:sz w:val="26"/>
          <w:szCs w:val="26"/>
        </w:rPr>
        <w:t>. Việc chọn thuật toán tối ưu rất quan trọng vì nó ảnh hưởng trực tiếp đến tốc độ huấn luyện của mô hình.</w:t>
      </w:r>
      <w:r w:rsidR="00BE1ACC">
        <w:rPr>
          <w:sz w:val="26"/>
          <w:szCs w:val="26"/>
        </w:rPr>
        <w:t xml:space="preserve"> Các thuật toán tối ưu phổ biến có thể kể đến như là</w:t>
      </w:r>
      <w:r w:rsidR="007C34F5">
        <w:rPr>
          <w:sz w:val="26"/>
          <w:szCs w:val="26"/>
        </w:rPr>
        <w:t xml:space="preserve"> </w:t>
      </w:r>
      <w:r w:rsidR="007C34F5" w:rsidRPr="007C34F5">
        <w:rPr>
          <w:sz w:val="26"/>
          <w:szCs w:val="26"/>
        </w:rPr>
        <w:t>Adam (Adaptive Moment Estimation)</w:t>
      </w:r>
      <w:r w:rsidR="007C34F5">
        <w:rPr>
          <w:sz w:val="26"/>
          <w:szCs w:val="26"/>
        </w:rPr>
        <w:t>,</w:t>
      </w:r>
      <w:r w:rsidR="00BE1ACC">
        <w:rPr>
          <w:sz w:val="26"/>
          <w:szCs w:val="26"/>
        </w:rPr>
        <w:t xml:space="preserve"> </w:t>
      </w:r>
      <w:r w:rsidR="00BE1ACC" w:rsidRPr="00BE1ACC">
        <w:rPr>
          <w:sz w:val="26"/>
          <w:szCs w:val="26"/>
        </w:rPr>
        <w:t>Stochastic Gradient Descent (SGD)</w:t>
      </w:r>
      <w:r w:rsidR="00BE1ACC">
        <w:rPr>
          <w:sz w:val="26"/>
          <w:szCs w:val="26"/>
        </w:rPr>
        <w:t xml:space="preserve">, </w:t>
      </w:r>
      <w:r w:rsidR="00BE1ACC" w:rsidRPr="00BE1ACC">
        <w:rPr>
          <w:sz w:val="26"/>
          <w:szCs w:val="26"/>
        </w:rPr>
        <w:t>Momentum</w:t>
      </w:r>
      <w:r w:rsidR="00BE1ACC">
        <w:rPr>
          <w:sz w:val="26"/>
          <w:szCs w:val="26"/>
        </w:rPr>
        <w:t xml:space="preserve">, </w:t>
      </w:r>
      <w:r w:rsidR="00BE1ACC" w:rsidRPr="00BE1ACC">
        <w:rPr>
          <w:sz w:val="26"/>
          <w:szCs w:val="26"/>
        </w:rPr>
        <w:t>AdaGrad</w:t>
      </w:r>
      <w:r w:rsidR="00386A2B">
        <w:rPr>
          <w:sz w:val="26"/>
          <w:szCs w:val="26"/>
        </w:rPr>
        <w:t xml:space="preserve">, </w:t>
      </w:r>
      <w:r w:rsidR="007C34F5" w:rsidRPr="007C34F5">
        <w:rPr>
          <w:sz w:val="26"/>
          <w:szCs w:val="26"/>
        </w:rPr>
        <w:t>RMSprop</w:t>
      </w:r>
      <w:r w:rsidR="007C34F5">
        <w:rPr>
          <w:sz w:val="26"/>
          <w:szCs w:val="26"/>
        </w:rPr>
        <w:t xml:space="preserve">. </w:t>
      </w:r>
    </w:p>
    <w:p w14:paraId="5F5B46EB" w14:textId="26BAF2E3" w:rsidR="003853B7" w:rsidRDefault="00ED5A9F" w:rsidP="003853B7">
      <w:pPr>
        <w:spacing w:line="372" w:lineRule="auto"/>
        <w:ind w:right="-1" w:firstLine="567"/>
        <w:jc w:val="both"/>
        <w:rPr>
          <w:sz w:val="26"/>
          <w:szCs w:val="26"/>
        </w:rPr>
      </w:pPr>
      <w:r w:rsidRPr="00ED5A9F">
        <w:rPr>
          <w:sz w:val="26"/>
          <w:szCs w:val="26"/>
        </w:rPr>
        <w:t>Việc huấn luyện mạng yêu cầu một tập dữ liệu huấn luyện, trong khi một tập dữ liệu tương tự được sử dụng để kiểm tra độ chính xác của mạng. Ví dụ, tập dữ liệu CIFAR-10</w:t>
      </w:r>
      <w:r w:rsidR="00CB1DEC">
        <w:rPr>
          <w:sz w:val="26"/>
          <w:szCs w:val="26"/>
        </w:rPr>
        <w:t xml:space="preserve"> nổi tiếng </w:t>
      </w:r>
      <w:r w:rsidR="00CB1DEC" w:rsidRPr="00CB1DEC">
        <w:rPr>
          <w:sz w:val="26"/>
          <w:szCs w:val="26"/>
        </w:rPr>
        <w:t xml:space="preserve">được phát triển bởi Alex Krizhevsky, Vinod Nair, và Geoffrey Hinton tại </w:t>
      </w:r>
      <w:r w:rsidR="00386A2B">
        <w:rPr>
          <w:sz w:val="26"/>
          <w:szCs w:val="26"/>
        </w:rPr>
        <w:t>đ</w:t>
      </w:r>
      <w:r w:rsidR="00CB1DEC" w:rsidRPr="00CB1DEC">
        <w:rPr>
          <w:sz w:val="26"/>
          <w:szCs w:val="26"/>
        </w:rPr>
        <w:t>ại học Toronto</w:t>
      </w:r>
      <w:r w:rsidR="00CB1DEC">
        <w:rPr>
          <w:sz w:val="26"/>
          <w:szCs w:val="26"/>
        </w:rPr>
        <w:t>,</w:t>
      </w:r>
      <w:r w:rsidRPr="00ED5A9F">
        <w:rPr>
          <w:sz w:val="26"/>
          <w:szCs w:val="26"/>
        </w:rPr>
        <w:t xml:space="preserve"> bao gồm các hình ảnh thuộc 10 lớp đối tượng khác nhau: máy bay, ô tô, chim, mèo, hươu, chó, ếch, ngựa, tàu thủy và xe tải. Một trong những thách thức lớn nhất trong việc phát triển ứng dụng AI là các hình ảnh trong tập dữ </w:t>
      </w:r>
      <w:r w:rsidRPr="00ED5A9F">
        <w:rPr>
          <w:sz w:val="26"/>
          <w:szCs w:val="26"/>
        </w:rPr>
        <w:lastRenderedPageBreak/>
        <w:t>liệu phải được gắn nhãn trước khi sử dụng để huấn luyện CNN.</w:t>
      </w:r>
      <w:r w:rsidR="003853B7">
        <w:rPr>
          <w:sz w:val="26"/>
          <w:szCs w:val="26"/>
        </w:rPr>
        <w:t xml:space="preserve"> </w:t>
      </w:r>
      <w:r w:rsidR="003853B7" w:rsidRPr="003853B7">
        <w:rPr>
          <w:sz w:val="26"/>
          <w:szCs w:val="26"/>
        </w:rPr>
        <w:t>Quá trình huấn luyện hoạt động dựa trên nguyên lý lan truyền ngược (backpropagation). Trong quá trình này, mạng được cung cấp hàng loạt hình ảnh và đi kèm với mỗi hình ảnh là một giá trị mục tiêu tương ứng, chẳng hạn như lớp đối tượng. Với mỗi hình ảnh được đưa vào, các ma trận lọc được điều chỉnh để giá trị đầu ra dự đoán tiệm cận giá trị mục tiêu. Khi hoàn thành quá trình huấn luyện, mạng có khả năng nhận diện các đối tượng trong các hình ảnh chưa từng gặp trong giai đoạn huấn luyện, cho phép nó mở rộng phạm vi ứng dụng trong thực tế</w:t>
      </w:r>
      <w:r w:rsidR="00797E4E">
        <w:rPr>
          <w:sz w:val="26"/>
          <w:szCs w:val="26"/>
        </w:rPr>
        <w:t>.</w:t>
      </w:r>
      <w:r w:rsidR="003853B7">
        <w:rPr>
          <w:sz w:val="26"/>
          <w:szCs w:val="26"/>
        </w:rPr>
        <w:t xml:space="preserve"> Dưới đây là hình ảnh mô tả quá trình huấn luyện mạng CNN được lấy từ trang web </w:t>
      </w:r>
      <w:r w:rsidR="003853B7" w:rsidRPr="003853B7">
        <w:rPr>
          <w:sz w:val="26"/>
          <w:szCs w:val="26"/>
        </w:rPr>
        <w:t>analog.com</w:t>
      </w:r>
      <w:r w:rsidR="003853B7">
        <w:rPr>
          <w:sz w:val="26"/>
          <w:szCs w:val="26"/>
        </w:rPr>
        <w:t>:</w:t>
      </w:r>
    </w:p>
    <w:p w14:paraId="7E67CBCD" w14:textId="5E9BD1F4" w:rsidR="003853B7" w:rsidRDefault="00DE583D" w:rsidP="003853B7">
      <w:pPr>
        <w:spacing w:line="372" w:lineRule="auto"/>
        <w:ind w:right="-1"/>
        <w:rPr>
          <w:sz w:val="26"/>
          <w:szCs w:val="26"/>
        </w:rPr>
      </w:pPr>
      <w:r w:rsidRPr="00DE583D">
        <w:rPr>
          <w:sz w:val="26"/>
          <w:szCs w:val="26"/>
        </w:rPr>
        <w:drawing>
          <wp:inline distT="0" distB="0" distL="0" distR="0" wp14:anchorId="1AD27813" wp14:editId="0D275E1A">
            <wp:extent cx="5625389" cy="2992568"/>
            <wp:effectExtent l="0" t="0" r="0" b="0"/>
            <wp:docPr id="10353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3847" name=""/>
                    <pic:cNvPicPr/>
                  </pic:nvPicPr>
                  <pic:blipFill>
                    <a:blip r:embed="rId62"/>
                    <a:stretch>
                      <a:fillRect/>
                    </a:stretch>
                  </pic:blipFill>
                  <pic:spPr>
                    <a:xfrm>
                      <a:off x="0" y="0"/>
                      <a:ext cx="5635039" cy="2997702"/>
                    </a:xfrm>
                    <a:prstGeom prst="rect">
                      <a:avLst/>
                    </a:prstGeom>
                  </pic:spPr>
                </pic:pic>
              </a:graphicData>
            </a:graphic>
          </wp:inline>
        </w:drawing>
      </w:r>
    </w:p>
    <w:p w14:paraId="5BF9CE41" w14:textId="12028023" w:rsidR="003853B7" w:rsidRDefault="003853B7" w:rsidP="003853B7">
      <w:pPr>
        <w:pStyle w:val="FigureCaption"/>
        <w:rPr>
          <w:lang w:val="en-US"/>
        </w:rPr>
      </w:pPr>
      <w:bookmarkStart w:id="118" w:name="_Toc182692847"/>
      <w:r w:rsidRPr="001A6998">
        <w:t>Hình 2.</w:t>
      </w:r>
      <w:r w:rsidRPr="00146820">
        <w:t>3</w:t>
      </w:r>
      <w:r>
        <w:rPr>
          <w:lang w:val="en-US"/>
        </w:rPr>
        <w:t>4 Quy trình huấn luyên mạng CNN</w:t>
      </w:r>
      <w:bookmarkEnd w:id="118"/>
    </w:p>
    <w:p w14:paraId="5A0A2481" w14:textId="77777777" w:rsidR="008C383C" w:rsidRPr="008C383C" w:rsidRDefault="008C383C" w:rsidP="008C383C"/>
    <w:p w14:paraId="13A78CAF" w14:textId="579E5ABA" w:rsidR="00153754" w:rsidRDefault="003853B7" w:rsidP="00315E18">
      <w:pPr>
        <w:spacing w:line="372" w:lineRule="auto"/>
        <w:ind w:right="-1" w:firstLine="567"/>
        <w:jc w:val="both"/>
        <w:rPr>
          <w:sz w:val="26"/>
          <w:szCs w:val="26"/>
        </w:rPr>
      </w:pPr>
      <w:r>
        <w:rPr>
          <w:sz w:val="26"/>
          <w:szCs w:val="26"/>
        </w:rPr>
        <w:t>Dựa vào hình trên ta có thể thấy quá trình huấn luyện được thực hiện đi thực hiện lại rất nhiều lần cho tới khi đạt được độ chính xác nhất định. Thông thường, các mô hình thường có thang đánh giá độ chính xác từ 0 đến 1, và độ chính xác có thể chấp được thường được sử dụng là 0.8. Tất nhiên điều này còn phụ thuộc vào tốc độ xử lý của phần cứng và mục tiêu cần đạt được là độ chính xác cao hay thời gian huấn luyện là nhanh</w:t>
      </w:r>
      <w:r w:rsidR="00DC4B6F">
        <w:rPr>
          <w:sz w:val="26"/>
          <w:szCs w:val="26"/>
        </w:rPr>
        <w:t>.</w:t>
      </w:r>
    </w:p>
    <w:p w14:paraId="19872515" w14:textId="70A64695" w:rsidR="00315E18" w:rsidRPr="00315E18" w:rsidRDefault="00315E18" w:rsidP="00315E18">
      <w:pPr>
        <w:pStyle w:val="Heading3"/>
        <w:rPr>
          <w:bCs/>
          <w:lang w:val="en-US"/>
        </w:rPr>
      </w:pPr>
      <w:bookmarkStart w:id="119" w:name="_Toc182693271"/>
      <w:r w:rsidRPr="00AE2A07">
        <w:lastRenderedPageBreak/>
        <w:t>2.3.</w:t>
      </w:r>
      <w:r>
        <w:t>5</w:t>
      </w:r>
      <w:r w:rsidRPr="00AE2A07">
        <w:t xml:space="preserve">. </w:t>
      </w:r>
      <w:r w:rsidRPr="00315E18">
        <w:rPr>
          <w:bCs/>
          <w:lang w:val="en-US"/>
        </w:rPr>
        <w:t xml:space="preserve">Overfitting </w:t>
      </w:r>
      <w:r>
        <w:rPr>
          <w:bCs/>
          <w:lang w:val="en-US"/>
        </w:rPr>
        <w:t>và</w:t>
      </w:r>
      <w:r w:rsidRPr="00315E18">
        <w:rPr>
          <w:bCs/>
          <w:lang w:val="en-US"/>
        </w:rPr>
        <w:t xml:space="preserve"> Underfitting</w:t>
      </w:r>
      <w:bookmarkEnd w:id="119"/>
    </w:p>
    <w:p w14:paraId="3A1EC4FE" w14:textId="3097E97D" w:rsidR="00315E18" w:rsidRDefault="00D64923" w:rsidP="00315E18">
      <w:pPr>
        <w:spacing w:line="372" w:lineRule="auto"/>
        <w:ind w:right="-1" w:firstLine="567"/>
        <w:jc w:val="both"/>
        <w:rPr>
          <w:sz w:val="26"/>
          <w:szCs w:val="26"/>
        </w:rPr>
      </w:pPr>
      <w:r w:rsidRPr="00D64923">
        <w:rPr>
          <w:sz w:val="26"/>
          <w:szCs w:val="26"/>
        </w:rPr>
        <w:t>Overfitting và underfitting là hai vấn đề quan trọng trong học máy và học sâu</w:t>
      </w:r>
      <w:r>
        <w:rPr>
          <w:sz w:val="26"/>
          <w:szCs w:val="26"/>
        </w:rPr>
        <w:t xml:space="preserve"> nói chung</w:t>
      </w:r>
      <w:r w:rsidRPr="00D64923">
        <w:rPr>
          <w:sz w:val="26"/>
          <w:szCs w:val="26"/>
        </w:rPr>
        <w:t>, phản ánh khả năng của một mô hình trong việc học và tổng quát hóa dữ liệu.</w:t>
      </w:r>
    </w:p>
    <w:p w14:paraId="49DEC798" w14:textId="7099AD8D" w:rsidR="00D64923" w:rsidRDefault="00D64923" w:rsidP="00387051">
      <w:pPr>
        <w:spacing w:line="372" w:lineRule="auto"/>
        <w:ind w:right="-1" w:firstLine="567"/>
        <w:jc w:val="both"/>
        <w:rPr>
          <w:sz w:val="26"/>
          <w:szCs w:val="26"/>
        </w:rPr>
      </w:pPr>
      <w:r w:rsidRPr="00D64923">
        <w:rPr>
          <w:sz w:val="26"/>
          <w:szCs w:val="26"/>
        </w:rPr>
        <w:t>Overfitting xảy ra khi mô hình học quá tốt trên dữ liệu huấn luyện, đến mức nó bắt đầu "ghi nhớ" các chi tiết và nhiễu trong dữ liệu thay vì học các mẫu tổng quát.</w:t>
      </w:r>
      <w:r>
        <w:rPr>
          <w:sz w:val="26"/>
          <w:szCs w:val="26"/>
        </w:rPr>
        <w:t xml:space="preserve"> Nhưng lại đạt kết quả không cao với dữ liệu thử nghiệm.</w:t>
      </w:r>
      <w:r w:rsidRPr="00D64923">
        <w:rPr>
          <w:sz w:val="26"/>
          <w:szCs w:val="26"/>
        </w:rPr>
        <w:t xml:space="preserve"> Hậu quả là mô hình hoạt động rất tốt trên dữ liệu huấn luyện nhưng lại kém hiệu quả khi được áp dụng lên dữ liệu mới (dữ liệu kiểm tra).</w:t>
      </w:r>
      <w:r>
        <w:rPr>
          <w:sz w:val="26"/>
          <w:szCs w:val="26"/>
        </w:rPr>
        <w:t xml:space="preserve"> Dấu hiệu của overfitting có thể kể đến như là</w:t>
      </w:r>
      <w:r w:rsidR="00387051">
        <w:rPr>
          <w:sz w:val="26"/>
          <w:szCs w:val="26"/>
        </w:rPr>
        <w:t xml:space="preserve"> giá trị của hàm</w:t>
      </w:r>
      <w:r>
        <w:rPr>
          <w:sz w:val="26"/>
          <w:szCs w:val="26"/>
        </w:rPr>
        <w:t xml:space="preserve"> </w:t>
      </w:r>
      <w:r w:rsidR="00387051">
        <w:rPr>
          <w:sz w:val="26"/>
          <w:szCs w:val="26"/>
        </w:rPr>
        <w:t>m</w:t>
      </w:r>
      <w:r w:rsidR="00387051" w:rsidRPr="00387051">
        <w:rPr>
          <w:sz w:val="26"/>
          <w:szCs w:val="26"/>
        </w:rPr>
        <w:t>ất mát thấp trên dữ liệu huấn luyện nhưng cao trên dữ liệu kiểm tra.</w:t>
      </w:r>
      <w:r w:rsidR="00313F20">
        <w:rPr>
          <w:sz w:val="26"/>
          <w:szCs w:val="26"/>
        </w:rPr>
        <w:t xml:space="preserve"> Hay là</w:t>
      </w:r>
      <w:r w:rsidR="00387051" w:rsidRPr="00387051">
        <w:rPr>
          <w:sz w:val="26"/>
          <w:szCs w:val="26"/>
        </w:rPr>
        <w:t xml:space="preserve"> </w:t>
      </w:r>
      <w:r w:rsidR="00313F20">
        <w:rPr>
          <w:sz w:val="26"/>
          <w:szCs w:val="26"/>
        </w:rPr>
        <w:t>độ chính xác</w:t>
      </w:r>
      <w:r w:rsidR="00387051" w:rsidRPr="00387051">
        <w:rPr>
          <w:sz w:val="26"/>
          <w:szCs w:val="26"/>
        </w:rPr>
        <w:t xml:space="preserve"> giảm</w:t>
      </w:r>
      <w:r w:rsidR="00155173">
        <w:rPr>
          <w:sz w:val="26"/>
          <w:szCs w:val="26"/>
        </w:rPr>
        <w:t xml:space="preserve"> trên dữ liệu kiểm tra</w:t>
      </w:r>
      <w:r w:rsidR="00387051" w:rsidRPr="00387051">
        <w:rPr>
          <w:sz w:val="26"/>
          <w:szCs w:val="26"/>
        </w:rPr>
        <w:t xml:space="preserve"> mặc dù </w:t>
      </w:r>
      <w:r w:rsidR="00C4790E">
        <w:rPr>
          <w:sz w:val="26"/>
          <w:szCs w:val="26"/>
        </w:rPr>
        <w:t>độ chính xác</w:t>
      </w:r>
      <w:r w:rsidR="00387051" w:rsidRPr="00387051">
        <w:rPr>
          <w:sz w:val="26"/>
          <w:szCs w:val="26"/>
        </w:rPr>
        <w:t xml:space="preserve"> trên dữ liệu huấn luyện rất cao.</w:t>
      </w:r>
      <w:r w:rsidR="00773159">
        <w:rPr>
          <w:sz w:val="26"/>
          <w:szCs w:val="26"/>
        </w:rPr>
        <w:t xml:space="preserve"> Giải pháp chính là g</w:t>
      </w:r>
      <w:r w:rsidR="00773159" w:rsidRPr="00773159">
        <w:rPr>
          <w:sz w:val="26"/>
          <w:szCs w:val="26"/>
        </w:rPr>
        <w:t>iảm độ phức tạp</w:t>
      </w:r>
      <w:r w:rsidR="00773159">
        <w:rPr>
          <w:sz w:val="26"/>
          <w:szCs w:val="26"/>
        </w:rPr>
        <w:t xml:space="preserve"> của mô hình và</w:t>
      </w:r>
      <w:r w:rsidR="00773159" w:rsidRPr="00773159">
        <w:rPr>
          <w:sz w:val="26"/>
          <w:szCs w:val="26"/>
        </w:rPr>
        <w:t xml:space="preserve"> tăng </w:t>
      </w:r>
      <w:r w:rsidR="00773159">
        <w:rPr>
          <w:sz w:val="26"/>
          <w:szCs w:val="26"/>
        </w:rPr>
        <w:t>đa dạng mẫu dữ liệu huấn luyện.</w:t>
      </w:r>
    </w:p>
    <w:p w14:paraId="17719BBD" w14:textId="4E480D6B" w:rsidR="003853B7" w:rsidRDefault="00773159" w:rsidP="003853B7">
      <w:pPr>
        <w:spacing w:line="372" w:lineRule="auto"/>
        <w:ind w:right="-1" w:firstLine="567"/>
        <w:jc w:val="both"/>
        <w:rPr>
          <w:sz w:val="26"/>
          <w:szCs w:val="26"/>
        </w:rPr>
      </w:pPr>
      <w:r w:rsidRPr="00773159">
        <w:rPr>
          <w:sz w:val="26"/>
          <w:szCs w:val="26"/>
        </w:rPr>
        <w:t>Underfitting xảy ra khi mô hình không đủ phức tạp để học đầy đủ các mẫu có trong dữ liệu huấn luyện. Điều này dẫn đến hiệu suất thấp trên cả dữ liệu huấn luyện và dữ liệu kiểm tra.</w:t>
      </w:r>
      <w:r>
        <w:rPr>
          <w:sz w:val="26"/>
          <w:szCs w:val="26"/>
        </w:rPr>
        <w:t xml:space="preserve"> Dấu hiệu của u</w:t>
      </w:r>
      <w:r w:rsidRPr="00773159">
        <w:rPr>
          <w:sz w:val="26"/>
          <w:szCs w:val="26"/>
        </w:rPr>
        <w:t xml:space="preserve">nderfitting </w:t>
      </w:r>
      <w:r>
        <w:rPr>
          <w:sz w:val="26"/>
          <w:szCs w:val="26"/>
        </w:rPr>
        <w:t>có thể kể đến như là độ chính xác trên dữ liệu huấn luyện và dữ liệu. Giải pháp chính là tăng độ phức tạp của mô hình và thêm thời gian huấn luyện.</w:t>
      </w:r>
    </w:p>
    <w:p w14:paraId="1ACA765E" w14:textId="77777777" w:rsidR="00C50C31" w:rsidRPr="003853B7" w:rsidRDefault="00C50C31" w:rsidP="00C50C31">
      <w:pPr>
        <w:spacing w:line="372" w:lineRule="auto"/>
        <w:ind w:right="-1"/>
        <w:jc w:val="both"/>
        <w:rPr>
          <w:sz w:val="26"/>
          <w:szCs w:val="26"/>
        </w:rPr>
      </w:pPr>
    </w:p>
    <w:p w14:paraId="028ABBEA" w14:textId="5A64EFC4" w:rsidR="00A32965" w:rsidRPr="00AE2A07" w:rsidRDefault="00A32965" w:rsidP="00A32965">
      <w:pPr>
        <w:pStyle w:val="Heading2"/>
      </w:pPr>
      <w:bookmarkStart w:id="120" w:name="_Toc182693272"/>
      <w:r w:rsidRPr="00AE2A07">
        <w:t>2.4. Nghiên cứu, phân tích và ứng dụng mô hình học máy StartDist</w:t>
      </w:r>
      <w:bookmarkEnd w:id="120"/>
    </w:p>
    <w:p w14:paraId="1F57A6AC" w14:textId="090EAA34" w:rsidR="00A32965" w:rsidRPr="00AE2A07" w:rsidRDefault="00A32965" w:rsidP="00A32965">
      <w:pPr>
        <w:pStyle w:val="Heading3"/>
      </w:pPr>
      <w:bookmarkStart w:id="121" w:name="_Toc182693273"/>
      <w:r w:rsidRPr="00AE2A07">
        <w:t xml:space="preserve">2.3.1. </w:t>
      </w:r>
      <w:r w:rsidR="00D623A9">
        <w:t>Giới thiệu về mô hình Stardist</w:t>
      </w:r>
      <w:bookmarkEnd w:id="121"/>
    </w:p>
    <w:p w14:paraId="00A1E3D7" w14:textId="77777777" w:rsidR="00A32965" w:rsidRPr="00AE2A07" w:rsidRDefault="00A32965" w:rsidP="00A32965">
      <w:pPr>
        <w:spacing w:line="372" w:lineRule="auto"/>
        <w:ind w:right="-1" w:firstLine="567"/>
        <w:jc w:val="both"/>
        <w:rPr>
          <w:w w:val="102"/>
          <w:sz w:val="26"/>
          <w:szCs w:val="26"/>
          <w:lang w:val="vi-VN"/>
        </w:rPr>
      </w:pPr>
      <w:r w:rsidRPr="00AE2A07">
        <w:rPr>
          <w:sz w:val="26"/>
          <w:szCs w:val="26"/>
          <w:lang w:val="de-DE"/>
        </w:rPr>
        <w:t>..</w:t>
      </w:r>
      <w:r w:rsidRPr="00AE2A07">
        <w:rPr>
          <w:w w:val="102"/>
          <w:sz w:val="26"/>
          <w:szCs w:val="26"/>
          <w:lang w:val="vi-VN"/>
        </w:rPr>
        <w:t>.</w:t>
      </w:r>
    </w:p>
    <w:p w14:paraId="5DAE60EE" w14:textId="77777777" w:rsidR="00A32965" w:rsidRPr="00AE2A07" w:rsidRDefault="00A32965" w:rsidP="00A32965">
      <w:pPr>
        <w:spacing w:line="372" w:lineRule="auto"/>
        <w:ind w:right="-1" w:firstLine="567"/>
        <w:jc w:val="both"/>
        <w:rPr>
          <w:w w:val="102"/>
          <w:sz w:val="26"/>
          <w:szCs w:val="26"/>
        </w:rPr>
      </w:pPr>
      <w:r w:rsidRPr="00AE2A07">
        <w:rPr>
          <w:w w:val="102"/>
          <w:sz w:val="26"/>
          <w:szCs w:val="26"/>
        </w:rPr>
        <w:t>(</w:t>
      </w:r>
      <w:r w:rsidRPr="00AE2A07">
        <w:rPr>
          <w:spacing w:val="-1"/>
          <w:w w:val="102"/>
          <w:sz w:val="26"/>
          <w:szCs w:val="26"/>
        </w:rPr>
        <w:t>Viết chèn hoặc Copy - Paste special unformatted vào đây</w:t>
      </w:r>
      <w:r w:rsidRPr="00AE2A07">
        <w:rPr>
          <w:w w:val="102"/>
          <w:sz w:val="26"/>
          <w:szCs w:val="26"/>
        </w:rPr>
        <w:t>)</w:t>
      </w:r>
    </w:p>
    <w:p w14:paraId="05C982A7" w14:textId="77777777" w:rsidR="00A32965" w:rsidRPr="00AE2A07" w:rsidRDefault="00A32965" w:rsidP="00A32965">
      <w:pPr>
        <w:spacing w:line="372" w:lineRule="auto"/>
        <w:ind w:right="-1" w:firstLine="567"/>
        <w:jc w:val="both"/>
        <w:rPr>
          <w:sz w:val="26"/>
          <w:szCs w:val="26"/>
        </w:rPr>
      </w:pPr>
      <w:r w:rsidRPr="00AE2A07">
        <w:rPr>
          <w:w w:val="102"/>
          <w:sz w:val="26"/>
          <w:szCs w:val="26"/>
        </w:rPr>
        <w:t>…</w:t>
      </w:r>
    </w:p>
    <w:p w14:paraId="1EA5E6BC" w14:textId="467D3645" w:rsidR="00A32965" w:rsidRPr="00AE2A07" w:rsidRDefault="00A32965" w:rsidP="00A32965">
      <w:pPr>
        <w:pStyle w:val="Heading3"/>
      </w:pPr>
      <w:bookmarkStart w:id="122" w:name="_Toc182693274"/>
      <w:r w:rsidRPr="00AE2A07">
        <w:t xml:space="preserve">2.3.2. </w:t>
      </w:r>
      <w:r w:rsidR="00D623A9">
        <w:t>Stardist dự đoán các vật thể có hình sao như thế nào?</w:t>
      </w:r>
      <w:bookmarkEnd w:id="122"/>
    </w:p>
    <w:p w14:paraId="5D917843" w14:textId="77777777" w:rsidR="00A32965" w:rsidRPr="00AE2A07" w:rsidRDefault="00A32965" w:rsidP="00A32965">
      <w:pPr>
        <w:spacing w:line="372" w:lineRule="auto"/>
        <w:ind w:right="-1" w:firstLine="567"/>
        <w:jc w:val="both"/>
        <w:rPr>
          <w:spacing w:val="-1"/>
          <w:sz w:val="26"/>
          <w:szCs w:val="26"/>
        </w:rPr>
      </w:pPr>
      <w:r w:rsidRPr="00AE2A07">
        <w:rPr>
          <w:spacing w:val="-1"/>
          <w:sz w:val="26"/>
          <w:szCs w:val="26"/>
        </w:rPr>
        <w:t>…</w:t>
      </w:r>
    </w:p>
    <w:p w14:paraId="30BF847F" w14:textId="77777777" w:rsidR="00A32965" w:rsidRPr="00AE2A07" w:rsidRDefault="00A32965" w:rsidP="00A32965">
      <w:pPr>
        <w:spacing w:line="372" w:lineRule="auto"/>
        <w:ind w:right="-1" w:firstLine="567"/>
        <w:jc w:val="both"/>
        <w:rPr>
          <w:w w:val="102"/>
          <w:sz w:val="26"/>
          <w:szCs w:val="26"/>
        </w:rPr>
      </w:pPr>
      <w:r w:rsidRPr="00AE2A07">
        <w:rPr>
          <w:spacing w:val="-1"/>
          <w:sz w:val="26"/>
          <w:szCs w:val="26"/>
        </w:rPr>
        <w:t>(</w:t>
      </w:r>
      <w:r w:rsidRPr="00AE2A07">
        <w:rPr>
          <w:spacing w:val="-1"/>
          <w:w w:val="102"/>
          <w:sz w:val="26"/>
          <w:szCs w:val="26"/>
        </w:rPr>
        <w:t>Viết chèn hoặc Copy - Paste special unformatted vào đây</w:t>
      </w:r>
      <w:r w:rsidRPr="00AE2A07">
        <w:rPr>
          <w:w w:val="102"/>
          <w:sz w:val="26"/>
          <w:szCs w:val="26"/>
        </w:rPr>
        <w:t>)</w:t>
      </w:r>
    </w:p>
    <w:p w14:paraId="3E4AD407" w14:textId="77777777" w:rsidR="00A32965" w:rsidRPr="00AE2A07" w:rsidRDefault="00A32965" w:rsidP="00A32965">
      <w:pPr>
        <w:spacing w:line="372" w:lineRule="auto"/>
        <w:ind w:right="-1" w:firstLine="567"/>
        <w:jc w:val="both"/>
        <w:rPr>
          <w:sz w:val="26"/>
          <w:szCs w:val="26"/>
        </w:rPr>
      </w:pPr>
      <w:r w:rsidRPr="00AE2A07">
        <w:rPr>
          <w:w w:val="102"/>
          <w:sz w:val="26"/>
          <w:szCs w:val="26"/>
        </w:rPr>
        <w:lastRenderedPageBreak/>
        <w:t>…</w:t>
      </w:r>
    </w:p>
    <w:p w14:paraId="7C659F8E" w14:textId="3067A23E" w:rsidR="005B40FE" w:rsidRPr="00AE2A07" w:rsidRDefault="005B40FE" w:rsidP="005B40FE">
      <w:pPr>
        <w:spacing w:line="372" w:lineRule="auto"/>
        <w:ind w:right="-1"/>
        <w:jc w:val="both"/>
        <w:rPr>
          <w:sz w:val="26"/>
          <w:szCs w:val="26"/>
          <w:lang w:val="vi-VN"/>
        </w:rPr>
      </w:pPr>
    </w:p>
    <w:p w14:paraId="165EFC7F" w14:textId="7942C82A" w:rsidR="002D6E6C" w:rsidRPr="00AE2A07" w:rsidRDefault="002D6E6C" w:rsidP="00B56500">
      <w:pPr>
        <w:pStyle w:val="Heading2"/>
        <w:rPr>
          <w:i/>
        </w:rPr>
      </w:pPr>
      <w:bookmarkStart w:id="123" w:name="_Toc182693275"/>
      <w:r w:rsidRPr="00AE2A07">
        <w:t>2.</w:t>
      </w:r>
      <w:r w:rsidR="00BA4AC3" w:rsidRPr="00AE2A07">
        <w:rPr>
          <w:iCs/>
        </w:rPr>
        <w:t>5</w:t>
      </w:r>
      <w:r w:rsidRPr="00AE2A07">
        <w:t>. Kết luận Chương 2</w:t>
      </w:r>
      <w:bookmarkEnd w:id="123"/>
    </w:p>
    <w:p w14:paraId="4CE5A85A" w14:textId="77777777" w:rsidR="00D34610" w:rsidRPr="00AE2A07" w:rsidRDefault="00D34610" w:rsidP="008D3B87">
      <w:pPr>
        <w:spacing w:line="360" w:lineRule="auto"/>
        <w:ind w:right="-1" w:firstLine="567"/>
        <w:jc w:val="both"/>
        <w:rPr>
          <w:sz w:val="26"/>
          <w:szCs w:val="26"/>
        </w:rPr>
      </w:pPr>
      <w:r w:rsidRPr="00AE2A07">
        <w:rPr>
          <w:sz w:val="26"/>
          <w:szCs w:val="26"/>
        </w:rPr>
        <w:t>..</w:t>
      </w:r>
      <w:r w:rsidR="002D6E6C" w:rsidRPr="00AE2A07">
        <w:rPr>
          <w:sz w:val="26"/>
          <w:szCs w:val="26"/>
        </w:rPr>
        <w:t>.</w:t>
      </w:r>
    </w:p>
    <w:p w14:paraId="23C679D2" w14:textId="7E5DFD52" w:rsidR="00B913E7" w:rsidRPr="00AE2A07" w:rsidRDefault="00D34610" w:rsidP="00D34610">
      <w:pPr>
        <w:spacing w:line="360" w:lineRule="auto"/>
        <w:ind w:right="-1" w:firstLine="567"/>
        <w:jc w:val="both"/>
        <w:rPr>
          <w:sz w:val="26"/>
          <w:szCs w:val="26"/>
        </w:rPr>
      </w:pPr>
      <w:r w:rsidRPr="00AE2A07">
        <w:rPr>
          <w:sz w:val="26"/>
          <w:szCs w:val="26"/>
        </w:rPr>
        <w:t>(</w:t>
      </w:r>
      <w:r w:rsidRPr="00AE2A07">
        <w:rPr>
          <w:spacing w:val="-1"/>
          <w:w w:val="102"/>
          <w:sz w:val="26"/>
          <w:szCs w:val="26"/>
        </w:rPr>
        <w:t>Viết chèn hoặc Copy - Paste special unformatted vào đây</w:t>
      </w:r>
      <w:r w:rsidRPr="00AE2A07">
        <w:rPr>
          <w:sz w:val="26"/>
          <w:szCs w:val="26"/>
        </w:rPr>
        <w:t>)</w:t>
      </w:r>
    </w:p>
    <w:p w14:paraId="76CC3636" w14:textId="239E8D27" w:rsidR="00D34610" w:rsidRPr="00AE2A07" w:rsidRDefault="00D34610" w:rsidP="00D34610">
      <w:pPr>
        <w:spacing w:line="360" w:lineRule="auto"/>
        <w:ind w:right="-1" w:firstLine="567"/>
        <w:jc w:val="both"/>
        <w:rPr>
          <w:sz w:val="26"/>
          <w:szCs w:val="26"/>
        </w:rPr>
      </w:pPr>
      <w:r w:rsidRPr="00AE2A07">
        <w:rPr>
          <w:sz w:val="26"/>
          <w:szCs w:val="26"/>
        </w:rPr>
        <w:t>…</w:t>
      </w:r>
    </w:p>
    <w:p w14:paraId="6D38DBA9" w14:textId="0C9CD2D6" w:rsidR="00D34610" w:rsidRPr="00AE2A07" w:rsidRDefault="00D34610">
      <w:pPr>
        <w:rPr>
          <w:b/>
          <w:bCs/>
          <w:sz w:val="32"/>
          <w:szCs w:val="32"/>
          <w:lang w:val="nl-NL"/>
        </w:rPr>
      </w:pPr>
      <w:bookmarkStart w:id="124" w:name="_Toc134720586"/>
      <w:bookmarkStart w:id="125" w:name="_Toc135813265"/>
      <w:r w:rsidRPr="00AE2A07">
        <w:rPr>
          <w:b/>
          <w:bCs/>
          <w:sz w:val="32"/>
          <w:szCs w:val="32"/>
          <w:lang w:val="nl-NL"/>
        </w:rPr>
        <w:br w:type="page"/>
      </w:r>
    </w:p>
    <w:p w14:paraId="40B64575" w14:textId="5C541050" w:rsidR="00A73FC1" w:rsidRPr="00AE2A07" w:rsidRDefault="00A73FC1" w:rsidP="00C33CF1">
      <w:pPr>
        <w:pStyle w:val="Heading1"/>
        <w:rPr>
          <w:lang w:val="en-US"/>
        </w:rPr>
      </w:pPr>
      <w:bookmarkStart w:id="126" w:name="_Toc182693276"/>
      <w:r w:rsidRPr="00AE2A07">
        <w:lastRenderedPageBreak/>
        <w:t xml:space="preserve">CHƯƠNG 3 </w:t>
      </w:r>
      <w:bookmarkEnd w:id="124"/>
      <w:bookmarkEnd w:id="125"/>
      <w:r w:rsidR="00765733" w:rsidRPr="00AE2A07">
        <w:rPr>
          <w:lang w:val="en-US"/>
        </w:rPr>
        <w:t xml:space="preserve">XÂY DỰNG ỨNG DỤNG PHÂN </w:t>
      </w:r>
      <w:r w:rsidR="00377813">
        <w:rPr>
          <w:lang w:val="en-US"/>
        </w:rPr>
        <w:t>ĐOẠN</w:t>
      </w:r>
      <w:r w:rsidR="00765733" w:rsidRPr="00AE2A07">
        <w:rPr>
          <w:lang w:val="en-US"/>
        </w:rPr>
        <w:t xml:space="preserve"> ẢNH DỰA TRÊN MẠNG NƠ-RON TÍCH CHẬP VÀ MÔ HÌNH STARDIST</w:t>
      </w:r>
      <w:bookmarkEnd w:id="126"/>
    </w:p>
    <w:p w14:paraId="15694191" w14:textId="77777777" w:rsidR="00CA15C3" w:rsidRPr="00AE2A07" w:rsidRDefault="00CA15C3" w:rsidP="00B913E7">
      <w:pPr>
        <w:widowControl w:val="0"/>
        <w:autoSpaceDE w:val="0"/>
        <w:autoSpaceDN w:val="0"/>
        <w:adjustRightInd w:val="0"/>
        <w:snapToGrid w:val="0"/>
        <w:spacing w:line="360" w:lineRule="auto"/>
        <w:jc w:val="center"/>
        <w:outlineLvl w:val="0"/>
        <w:rPr>
          <w:b/>
          <w:bCs/>
          <w:sz w:val="32"/>
          <w:szCs w:val="32"/>
          <w:lang w:val="nl-NL"/>
        </w:rPr>
      </w:pPr>
    </w:p>
    <w:p w14:paraId="55F492BA" w14:textId="392345EB" w:rsidR="002D6E6C" w:rsidRPr="00AE2A07" w:rsidRDefault="002D6E6C" w:rsidP="00B56500">
      <w:pPr>
        <w:pStyle w:val="Heading2"/>
        <w:rPr>
          <w:i/>
        </w:rPr>
      </w:pPr>
      <w:bookmarkStart w:id="127" w:name="_Toc134720587"/>
      <w:bookmarkStart w:id="128" w:name="_Toc182693277"/>
      <w:r w:rsidRPr="00AE2A07">
        <w:rPr>
          <w:lang w:val="nl-NL"/>
        </w:rPr>
        <w:t>3.1</w:t>
      </w:r>
      <w:r w:rsidRPr="00AE2A07">
        <w:t xml:space="preserve">. </w:t>
      </w:r>
      <w:bookmarkEnd w:id="127"/>
      <w:r w:rsidR="007F5C81" w:rsidRPr="00AE2A07">
        <w:t>(Viết chèn hoặc Copy - Paste special unformatted vào đây)</w:t>
      </w:r>
      <w:bookmarkEnd w:id="128"/>
    </w:p>
    <w:p w14:paraId="22ADC4FC" w14:textId="012DCAA5" w:rsidR="002D6E6C" w:rsidRPr="00AE2A07" w:rsidRDefault="002D6E6C" w:rsidP="007F5C81">
      <w:pPr>
        <w:pStyle w:val="Heading3"/>
        <w:rPr>
          <w:spacing w:val="1"/>
          <w:w w:val="102"/>
        </w:rPr>
      </w:pPr>
      <w:bookmarkStart w:id="129" w:name="_Toc134720588"/>
      <w:bookmarkStart w:id="130" w:name="_Toc182693278"/>
      <w:r w:rsidRPr="00AE2A07">
        <w:t xml:space="preserve">3.1.1. </w:t>
      </w:r>
      <w:bookmarkEnd w:id="129"/>
      <w:r w:rsidR="007F5C81" w:rsidRPr="00AE2A07">
        <w:t>(Viết chèn hoặc Copy - Paste special unformatted vào đây)</w:t>
      </w:r>
      <w:bookmarkEnd w:id="130"/>
    </w:p>
    <w:p w14:paraId="657A2A3F" w14:textId="0770551E" w:rsidR="007F5C81" w:rsidRPr="00AE2A07" w:rsidRDefault="007F5C81" w:rsidP="007F5C81">
      <w:pPr>
        <w:spacing w:line="360" w:lineRule="auto"/>
        <w:ind w:firstLine="567"/>
        <w:jc w:val="both"/>
        <w:rPr>
          <w:w w:val="102"/>
          <w:sz w:val="26"/>
          <w:szCs w:val="26"/>
          <w:lang w:val="de-DE"/>
        </w:rPr>
      </w:pPr>
      <w:r w:rsidRPr="00AE2A07">
        <w:rPr>
          <w:spacing w:val="-2"/>
          <w:sz w:val="26"/>
          <w:szCs w:val="26"/>
          <w:lang w:val="de-DE"/>
        </w:rPr>
        <w:t>..</w:t>
      </w:r>
      <w:r w:rsidRPr="00AE2A07">
        <w:rPr>
          <w:w w:val="102"/>
          <w:sz w:val="26"/>
          <w:szCs w:val="26"/>
          <w:lang w:val="de-DE"/>
        </w:rPr>
        <w:t>.</w:t>
      </w:r>
    </w:p>
    <w:p w14:paraId="7B7E22BB" w14:textId="4FBE5FE8" w:rsidR="007F5C81" w:rsidRPr="00AE2A07" w:rsidRDefault="007F5C81" w:rsidP="007F5C81">
      <w:pPr>
        <w:spacing w:line="360" w:lineRule="auto"/>
        <w:ind w:firstLine="567"/>
        <w:jc w:val="both"/>
        <w:rPr>
          <w:w w:val="102"/>
          <w:sz w:val="26"/>
          <w:szCs w:val="26"/>
          <w:lang w:val="de-DE"/>
        </w:rPr>
      </w:pPr>
      <w:r w:rsidRPr="00AE2A07">
        <w:rPr>
          <w:w w:val="102"/>
          <w:sz w:val="26"/>
          <w:szCs w:val="26"/>
          <w:lang w:val="de-DE"/>
        </w:rPr>
        <w:t>(</w:t>
      </w:r>
      <w:r w:rsidRPr="00AE2A07">
        <w:rPr>
          <w:spacing w:val="-1"/>
          <w:w w:val="102"/>
          <w:sz w:val="26"/>
          <w:szCs w:val="26"/>
        </w:rPr>
        <w:t>Viết chèn hoặc Copy - Paste special unformatted vào đây</w:t>
      </w:r>
      <w:r w:rsidRPr="00AE2A07">
        <w:rPr>
          <w:w w:val="102"/>
          <w:sz w:val="26"/>
          <w:szCs w:val="26"/>
          <w:lang w:val="de-DE"/>
        </w:rPr>
        <w:t>)</w:t>
      </w:r>
    </w:p>
    <w:p w14:paraId="55721BF3" w14:textId="08437B38" w:rsidR="007F5C81" w:rsidRPr="00AE2A07" w:rsidRDefault="007F5C81" w:rsidP="007F5C81">
      <w:pPr>
        <w:spacing w:line="360" w:lineRule="auto"/>
        <w:ind w:firstLine="567"/>
        <w:jc w:val="both"/>
        <w:rPr>
          <w:sz w:val="26"/>
          <w:szCs w:val="26"/>
          <w:lang w:val="de-DE"/>
        </w:rPr>
      </w:pPr>
      <w:r w:rsidRPr="00AE2A07">
        <w:rPr>
          <w:w w:val="102"/>
          <w:sz w:val="26"/>
          <w:szCs w:val="26"/>
          <w:lang w:val="de-DE"/>
        </w:rPr>
        <w:t>...</w:t>
      </w:r>
    </w:p>
    <w:p w14:paraId="1D4C2B73" w14:textId="69BBDBBF" w:rsidR="002D6E6C" w:rsidRPr="00AE2A07" w:rsidRDefault="002D6E6C" w:rsidP="007F5C81">
      <w:pPr>
        <w:pStyle w:val="Heading3"/>
      </w:pPr>
      <w:bookmarkStart w:id="131" w:name="_Toc182693279"/>
      <w:r w:rsidRPr="00AE2A07">
        <w:t xml:space="preserve">3.1.2. </w:t>
      </w:r>
      <w:r w:rsidR="007F5C81" w:rsidRPr="00AE2A07">
        <w:t>(Viết chèn hoặc Copy - Paste special unformatted vào đây)</w:t>
      </w:r>
      <w:bookmarkEnd w:id="131"/>
    </w:p>
    <w:p w14:paraId="72DE23EC" w14:textId="01A394C6" w:rsidR="00440248" w:rsidRPr="00AE2A07" w:rsidRDefault="00AB0FF5" w:rsidP="002D6E6C">
      <w:pPr>
        <w:spacing w:line="360" w:lineRule="auto"/>
        <w:ind w:firstLine="567"/>
        <w:jc w:val="both"/>
        <w:rPr>
          <w:w w:val="102"/>
          <w:sz w:val="26"/>
          <w:szCs w:val="26"/>
          <w:lang w:val="de-DE"/>
        </w:rPr>
      </w:pPr>
      <w:r w:rsidRPr="00AE2A07">
        <w:rPr>
          <w:spacing w:val="-2"/>
          <w:sz w:val="26"/>
          <w:szCs w:val="26"/>
          <w:lang w:val="de-DE"/>
        </w:rPr>
        <w:t>..</w:t>
      </w:r>
      <w:r w:rsidR="002D6E6C" w:rsidRPr="00AE2A07">
        <w:rPr>
          <w:w w:val="102"/>
          <w:sz w:val="26"/>
          <w:szCs w:val="26"/>
          <w:lang w:val="de-DE"/>
        </w:rPr>
        <w:t>.</w:t>
      </w:r>
    </w:p>
    <w:p w14:paraId="7B8F24D3" w14:textId="7486A687"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r w:rsidRPr="00AE2A07">
        <w:rPr>
          <w:spacing w:val="-1"/>
          <w:w w:val="102"/>
          <w:sz w:val="26"/>
          <w:szCs w:val="26"/>
        </w:rPr>
        <w:t>Viết chèn hoặc Copy - Paste special unformatted vào đây</w:t>
      </w:r>
      <w:r w:rsidRPr="00AE2A07">
        <w:rPr>
          <w:w w:val="102"/>
          <w:sz w:val="26"/>
          <w:szCs w:val="26"/>
          <w:lang w:val="de-DE"/>
        </w:rPr>
        <w:t>)</w:t>
      </w:r>
    </w:p>
    <w:p w14:paraId="6CAF84F9" w14:textId="4C52F9ED"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p>
    <w:p w14:paraId="3F8BFE96" w14:textId="18DD4C00" w:rsidR="00A04C0E" w:rsidRPr="00AE2A07" w:rsidRDefault="00AB0FF5" w:rsidP="00A04C0E">
      <w:pPr>
        <w:spacing w:line="360" w:lineRule="auto"/>
        <w:ind w:right="-1"/>
        <w:jc w:val="center"/>
        <w:rPr>
          <w:sz w:val="26"/>
          <w:szCs w:val="26"/>
        </w:rPr>
      </w:pPr>
      <w:r w:rsidRPr="00AE2A07">
        <w:rPr>
          <w:noProof/>
          <w:sz w:val="26"/>
          <w:szCs w:val="26"/>
        </w:rPr>
        <w:t>(Chèn hình vào đây)</w:t>
      </w:r>
    </w:p>
    <w:p w14:paraId="78B2A0FF" w14:textId="6506D2B8" w:rsidR="00A04C0E" w:rsidRPr="00AE2A07" w:rsidRDefault="00A04C0E" w:rsidP="008318B3">
      <w:pPr>
        <w:pStyle w:val="FigureCaption"/>
        <w:rPr>
          <w:w w:val="102"/>
        </w:rPr>
      </w:pPr>
      <w:bookmarkStart w:id="132" w:name="_Toc134726115"/>
      <w:bookmarkStart w:id="133" w:name="_Toc135810414"/>
      <w:bookmarkStart w:id="134" w:name="_Toc182692848"/>
      <w:r w:rsidRPr="00AE2A07">
        <w:t>Hình</w:t>
      </w:r>
      <w:r w:rsidRPr="00AE2A07">
        <w:rPr>
          <w:spacing w:val="11"/>
        </w:rPr>
        <w:t xml:space="preserve"> </w:t>
      </w:r>
      <w:r w:rsidR="00924199" w:rsidRPr="00AE2A07">
        <w:t>3</w:t>
      </w:r>
      <w:r w:rsidRPr="00AE2A07">
        <w:t>.</w:t>
      </w:r>
      <w:r w:rsidR="00924199" w:rsidRPr="00AE2A07">
        <w:t>1</w:t>
      </w:r>
      <w:r w:rsidRPr="00AE2A07">
        <w:rPr>
          <w:spacing w:val="10"/>
        </w:rPr>
        <w:t xml:space="preserve"> </w:t>
      </w:r>
      <w:bookmarkEnd w:id="132"/>
      <w:bookmarkEnd w:id="133"/>
      <w:r w:rsidR="00AB0FF5" w:rsidRPr="00AE2A07">
        <w:t>(Viết chèn hoặc Copy - Paste special unformatted vào đây)</w:t>
      </w:r>
      <w:bookmarkEnd w:id="134"/>
    </w:p>
    <w:p w14:paraId="20F1950C" w14:textId="77777777" w:rsidR="00AB0FF5" w:rsidRPr="00AE2A07" w:rsidRDefault="00AB0FF5" w:rsidP="00AB0FF5">
      <w:pPr>
        <w:spacing w:line="360" w:lineRule="auto"/>
        <w:ind w:right="-1"/>
        <w:jc w:val="center"/>
        <w:rPr>
          <w:sz w:val="26"/>
          <w:szCs w:val="26"/>
        </w:rPr>
      </w:pPr>
      <w:bookmarkStart w:id="135" w:name="_Toc134726117"/>
      <w:bookmarkStart w:id="136" w:name="_Toc135810416"/>
      <w:r w:rsidRPr="00AE2A07">
        <w:rPr>
          <w:noProof/>
          <w:sz w:val="26"/>
          <w:szCs w:val="26"/>
        </w:rPr>
        <w:t>(Chèn hình vào đây)</w:t>
      </w:r>
    </w:p>
    <w:p w14:paraId="1AE64AF5" w14:textId="4CBB6606" w:rsidR="00A04C0E" w:rsidRPr="00AE2A07" w:rsidRDefault="00A04C0E" w:rsidP="008318B3">
      <w:pPr>
        <w:pStyle w:val="FigureCaption"/>
      </w:pPr>
      <w:bookmarkStart w:id="137" w:name="_Toc182692849"/>
      <w:r w:rsidRPr="00AE2A07">
        <w:t>Hình</w:t>
      </w:r>
      <w:r w:rsidRPr="00AE2A07">
        <w:rPr>
          <w:spacing w:val="11"/>
        </w:rPr>
        <w:t xml:space="preserve"> </w:t>
      </w:r>
      <w:r w:rsidR="00924199" w:rsidRPr="00AE2A07">
        <w:t>3</w:t>
      </w:r>
      <w:r w:rsidRPr="00AE2A07">
        <w:t>.</w:t>
      </w:r>
      <w:r w:rsidR="00924199" w:rsidRPr="00AE2A07">
        <w:t>2</w:t>
      </w:r>
      <w:r w:rsidRPr="00AE2A07">
        <w:rPr>
          <w:spacing w:val="10"/>
        </w:rPr>
        <w:t xml:space="preserve"> </w:t>
      </w:r>
      <w:bookmarkEnd w:id="135"/>
      <w:bookmarkEnd w:id="136"/>
      <w:r w:rsidR="00AB0FF5" w:rsidRPr="00AE2A07">
        <w:t>(Viết chèn hoặc Copy - Paste special unformatted vào đây)</w:t>
      </w:r>
      <w:bookmarkEnd w:id="137"/>
    </w:p>
    <w:p w14:paraId="1FE14F05" w14:textId="2C604B9C" w:rsidR="0024233E" w:rsidRPr="00AE2A07" w:rsidRDefault="00AB0FF5" w:rsidP="0024233E">
      <w:pPr>
        <w:spacing w:line="360" w:lineRule="auto"/>
        <w:ind w:right="-1" w:firstLine="567"/>
        <w:jc w:val="both"/>
        <w:rPr>
          <w:spacing w:val="-4"/>
          <w:sz w:val="26"/>
          <w:szCs w:val="26"/>
        </w:rPr>
      </w:pPr>
      <w:r w:rsidRPr="00AE2A07">
        <w:rPr>
          <w:spacing w:val="-4"/>
          <w:sz w:val="26"/>
          <w:szCs w:val="26"/>
        </w:rPr>
        <w:t>…</w:t>
      </w:r>
    </w:p>
    <w:p w14:paraId="05417611" w14:textId="4946CEEF" w:rsidR="00AB0FF5" w:rsidRPr="00AE2A07" w:rsidRDefault="00AB0FF5" w:rsidP="0024233E">
      <w:pPr>
        <w:spacing w:line="360" w:lineRule="auto"/>
        <w:ind w:right="-1" w:firstLine="567"/>
        <w:jc w:val="both"/>
        <w:rPr>
          <w:spacing w:val="-4"/>
          <w:sz w:val="26"/>
          <w:szCs w:val="26"/>
        </w:rPr>
      </w:pPr>
      <w:r w:rsidRPr="00AE2A07">
        <w:rPr>
          <w:spacing w:val="-4"/>
          <w:sz w:val="26"/>
          <w:szCs w:val="26"/>
        </w:rPr>
        <w:t>(</w:t>
      </w:r>
      <w:r w:rsidRPr="00AE2A07">
        <w:rPr>
          <w:spacing w:val="-1"/>
          <w:w w:val="102"/>
          <w:sz w:val="26"/>
          <w:szCs w:val="26"/>
        </w:rPr>
        <w:t>Viết chèn hoặc Copy - Paste special unformatted vào đây</w:t>
      </w:r>
      <w:r w:rsidRPr="00AE2A07">
        <w:rPr>
          <w:spacing w:val="-4"/>
          <w:sz w:val="26"/>
          <w:szCs w:val="26"/>
        </w:rPr>
        <w:t>)</w:t>
      </w:r>
    </w:p>
    <w:p w14:paraId="3C7D7FB1" w14:textId="7863849A" w:rsidR="00AB0FF5" w:rsidRPr="00AE2A07" w:rsidRDefault="00AB0FF5" w:rsidP="0024233E">
      <w:pPr>
        <w:spacing w:line="360" w:lineRule="auto"/>
        <w:ind w:right="-1" w:firstLine="567"/>
        <w:jc w:val="both"/>
        <w:rPr>
          <w:spacing w:val="-4"/>
          <w:w w:val="102"/>
          <w:sz w:val="26"/>
          <w:szCs w:val="26"/>
        </w:rPr>
      </w:pPr>
      <w:r w:rsidRPr="00AE2A07">
        <w:rPr>
          <w:spacing w:val="-4"/>
          <w:sz w:val="26"/>
          <w:szCs w:val="26"/>
        </w:rPr>
        <w:t>…</w:t>
      </w:r>
    </w:p>
    <w:p w14:paraId="21A148B0" w14:textId="669D4EAE" w:rsidR="0024233E" w:rsidRPr="00AE2A07" w:rsidRDefault="0024233E" w:rsidP="00B56500">
      <w:pPr>
        <w:pStyle w:val="Heading2"/>
      </w:pPr>
      <w:bookmarkStart w:id="138" w:name="_Toc134720590"/>
      <w:bookmarkStart w:id="139" w:name="_Toc182693280"/>
      <w:r w:rsidRPr="00AE2A07">
        <w:rPr>
          <w:spacing w:val="-2"/>
        </w:rPr>
        <w:t xml:space="preserve">3.2. </w:t>
      </w:r>
      <w:bookmarkEnd w:id="138"/>
      <w:r w:rsidR="00CA5028" w:rsidRPr="00AE2A07">
        <w:t>(Viết chèn hoặc Copy - Paste special unformatted vào đây)</w:t>
      </w:r>
      <w:bookmarkEnd w:id="139"/>
    </w:p>
    <w:p w14:paraId="436E418F" w14:textId="56CD376C" w:rsidR="0024233E" w:rsidRPr="00AE2A07" w:rsidRDefault="0024233E" w:rsidP="00CA5028">
      <w:pPr>
        <w:pStyle w:val="Heading3"/>
        <w:rPr>
          <w:spacing w:val="-1"/>
          <w:w w:val="102"/>
        </w:rPr>
      </w:pPr>
      <w:bookmarkStart w:id="140" w:name="_Toc134720591"/>
      <w:bookmarkStart w:id="141" w:name="_Toc182693281"/>
      <w:r w:rsidRPr="00AE2A07">
        <w:t xml:space="preserve">3.2.1. </w:t>
      </w:r>
      <w:bookmarkEnd w:id="140"/>
      <w:r w:rsidR="00CA5028" w:rsidRPr="00AE2A07">
        <w:t>(Viết chèn hoặc Copy - Paste special unformatted vào đây)</w:t>
      </w:r>
      <w:bookmarkEnd w:id="141"/>
    </w:p>
    <w:p w14:paraId="77D5D892" w14:textId="62B0268E" w:rsidR="0024233E" w:rsidRPr="00AE2A07" w:rsidRDefault="00CA5028" w:rsidP="0024233E">
      <w:pPr>
        <w:spacing w:line="360" w:lineRule="auto"/>
        <w:ind w:right="-1" w:firstLine="567"/>
        <w:jc w:val="both"/>
        <w:rPr>
          <w:sz w:val="26"/>
          <w:szCs w:val="26"/>
          <w:lang w:val="de-DE"/>
        </w:rPr>
      </w:pPr>
      <w:r w:rsidRPr="00AE2A07">
        <w:rPr>
          <w:sz w:val="26"/>
          <w:szCs w:val="26"/>
          <w:lang w:val="de-DE"/>
        </w:rPr>
        <w:t>...</w:t>
      </w:r>
    </w:p>
    <w:p w14:paraId="1AC4030F" w14:textId="35A7F2A3" w:rsidR="00CA5028" w:rsidRPr="00AE2A07" w:rsidRDefault="00CA5028" w:rsidP="0024233E">
      <w:pPr>
        <w:spacing w:line="360" w:lineRule="auto"/>
        <w:ind w:right="-1" w:firstLine="567"/>
        <w:jc w:val="both"/>
        <w:rPr>
          <w:sz w:val="26"/>
          <w:szCs w:val="26"/>
          <w:lang w:val="de-DE"/>
        </w:rPr>
      </w:pPr>
      <w:r w:rsidRPr="00AE2A07">
        <w:rPr>
          <w:sz w:val="26"/>
          <w:szCs w:val="26"/>
          <w:lang w:val="de-DE"/>
        </w:rPr>
        <w:t>(</w:t>
      </w:r>
      <w:r w:rsidRPr="00AE2A07">
        <w:rPr>
          <w:spacing w:val="-1"/>
          <w:w w:val="102"/>
          <w:sz w:val="26"/>
          <w:szCs w:val="26"/>
        </w:rPr>
        <w:t>Viết chèn hoặc Copy - Paste special unformatted vào đây</w:t>
      </w:r>
      <w:r w:rsidRPr="00AE2A07">
        <w:rPr>
          <w:sz w:val="26"/>
          <w:szCs w:val="26"/>
          <w:lang w:val="de-DE"/>
        </w:rPr>
        <w:t>)</w:t>
      </w:r>
    </w:p>
    <w:p w14:paraId="07142585" w14:textId="5A86E1A5" w:rsidR="00CA5028" w:rsidRPr="00AE2A07" w:rsidRDefault="00CA5028" w:rsidP="0024233E">
      <w:pPr>
        <w:spacing w:line="360" w:lineRule="auto"/>
        <w:ind w:right="-1" w:firstLine="567"/>
        <w:jc w:val="both"/>
        <w:rPr>
          <w:sz w:val="26"/>
          <w:szCs w:val="26"/>
          <w:lang w:val="de-DE"/>
        </w:rPr>
      </w:pPr>
      <w:r w:rsidRPr="00AE2A07">
        <w:rPr>
          <w:sz w:val="26"/>
          <w:szCs w:val="26"/>
          <w:lang w:val="de-DE"/>
        </w:rPr>
        <w:t>...</w:t>
      </w:r>
    </w:p>
    <w:p w14:paraId="4F36961F" w14:textId="3506D96E" w:rsidR="00A65349" w:rsidRPr="00AE2A07" w:rsidRDefault="00A65349" w:rsidP="00CA5028">
      <w:pPr>
        <w:pStyle w:val="Heading3"/>
        <w:rPr>
          <w:w w:val="102"/>
        </w:rPr>
      </w:pPr>
      <w:bookmarkStart w:id="142" w:name="_Toc134720592"/>
      <w:bookmarkStart w:id="143" w:name="_Toc182693282"/>
      <w:r w:rsidRPr="00AE2A07">
        <w:lastRenderedPageBreak/>
        <w:t xml:space="preserve">3.2.2. </w:t>
      </w:r>
      <w:bookmarkEnd w:id="142"/>
      <w:r w:rsidR="00CA5028" w:rsidRPr="00AE2A07">
        <w:t>(Viết chèn hoặc Copy - Paste special unformatted vào đây)</w:t>
      </w:r>
      <w:bookmarkEnd w:id="143"/>
    </w:p>
    <w:p w14:paraId="7C2A0291" w14:textId="29E130A1" w:rsidR="00A65349" w:rsidRPr="00AE2A07" w:rsidRDefault="00CA5028" w:rsidP="00A65349">
      <w:pPr>
        <w:spacing w:line="366" w:lineRule="auto"/>
        <w:ind w:right="364" w:firstLine="567"/>
        <w:jc w:val="both"/>
        <w:rPr>
          <w:spacing w:val="-1"/>
          <w:sz w:val="28"/>
          <w:szCs w:val="28"/>
          <w:lang w:val="de-DE"/>
        </w:rPr>
      </w:pPr>
      <w:r w:rsidRPr="00AE2A07">
        <w:rPr>
          <w:spacing w:val="-2"/>
          <w:sz w:val="28"/>
          <w:szCs w:val="28"/>
          <w:lang w:val="de-DE"/>
        </w:rPr>
        <w:t>..</w:t>
      </w:r>
      <w:r w:rsidR="00A65349" w:rsidRPr="00AE2A07">
        <w:rPr>
          <w:spacing w:val="-1"/>
          <w:sz w:val="28"/>
          <w:szCs w:val="28"/>
          <w:lang w:val="de-DE"/>
        </w:rPr>
        <w:t>.</w:t>
      </w:r>
    </w:p>
    <w:p w14:paraId="3F135473" w14:textId="65157D58"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r w:rsidRPr="00AE2A07">
        <w:rPr>
          <w:spacing w:val="-1"/>
          <w:w w:val="102"/>
          <w:sz w:val="26"/>
          <w:szCs w:val="26"/>
        </w:rPr>
        <w:t>Viết chèn hoặc Copy - Paste special unformatted vào đây</w:t>
      </w:r>
      <w:r w:rsidRPr="00AE2A07">
        <w:rPr>
          <w:spacing w:val="-1"/>
          <w:sz w:val="28"/>
          <w:szCs w:val="28"/>
          <w:lang w:val="de-DE"/>
        </w:rPr>
        <w:t>)</w:t>
      </w:r>
    </w:p>
    <w:p w14:paraId="047694C1" w14:textId="20D61D80"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p>
    <w:p w14:paraId="25F74141" w14:textId="30AA4FA8" w:rsidR="00551B95" w:rsidRPr="00AE2A07" w:rsidRDefault="00551B95" w:rsidP="00B56500">
      <w:pPr>
        <w:pStyle w:val="Heading2"/>
      </w:pPr>
      <w:bookmarkStart w:id="144" w:name="_Toc182693283"/>
      <w:r w:rsidRPr="00AE2A07">
        <w:t>3.</w:t>
      </w:r>
      <w:r w:rsidR="00CA5028" w:rsidRPr="00AE2A07">
        <w:t>3</w:t>
      </w:r>
      <w:r w:rsidRPr="00AE2A07">
        <w:t>. Kết luận Chương 3</w:t>
      </w:r>
      <w:bookmarkEnd w:id="144"/>
    </w:p>
    <w:p w14:paraId="218689BC" w14:textId="5DFADE9B" w:rsidR="00551B95" w:rsidRPr="00AE2A07" w:rsidRDefault="00CA5028" w:rsidP="00551B95">
      <w:pPr>
        <w:spacing w:line="360" w:lineRule="auto"/>
        <w:ind w:right="-1" w:firstLine="567"/>
        <w:jc w:val="both"/>
        <w:rPr>
          <w:bCs/>
          <w:sz w:val="26"/>
          <w:szCs w:val="26"/>
          <w:lang w:val="nl-NL"/>
        </w:rPr>
      </w:pPr>
      <w:r w:rsidRPr="00AE2A07">
        <w:rPr>
          <w:bCs/>
          <w:sz w:val="26"/>
          <w:szCs w:val="26"/>
          <w:lang w:val="nl-NL"/>
        </w:rPr>
        <w:t>...</w:t>
      </w:r>
    </w:p>
    <w:p w14:paraId="7C3AD891" w14:textId="047FF901" w:rsidR="00CA5028" w:rsidRPr="00AE2A07" w:rsidRDefault="00CA5028" w:rsidP="00551B95">
      <w:pPr>
        <w:spacing w:line="360" w:lineRule="auto"/>
        <w:ind w:right="-1" w:firstLine="567"/>
        <w:jc w:val="both"/>
        <w:rPr>
          <w:bCs/>
          <w:sz w:val="26"/>
          <w:szCs w:val="26"/>
          <w:lang w:val="nl-NL"/>
        </w:rPr>
      </w:pPr>
      <w:r w:rsidRPr="00AE2A07">
        <w:rPr>
          <w:bCs/>
          <w:sz w:val="26"/>
          <w:szCs w:val="26"/>
          <w:lang w:val="nl-NL"/>
        </w:rPr>
        <w:t>(</w:t>
      </w:r>
      <w:r w:rsidRPr="00AE2A07">
        <w:rPr>
          <w:spacing w:val="-1"/>
          <w:w w:val="102"/>
          <w:sz w:val="26"/>
          <w:szCs w:val="26"/>
        </w:rPr>
        <w:t>Viết chèn hoặc Copy - Paste special unformatted vào đây</w:t>
      </w:r>
      <w:r w:rsidRPr="00AE2A07">
        <w:rPr>
          <w:bCs/>
          <w:sz w:val="26"/>
          <w:szCs w:val="26"/>
          <w:lang w:val="nl-NL"/>
        </w:rPr>
        <w:t>)</w:t>
      </w:r>
    </w:p>
    <w:p w14:paraId="3C803D15" w14:textId="43D57DBE" w:rsidR="00CA5028" w:rsidRPr="00AE2A07" w:rsidRDefault="00CA5028" w:rsidP="00551B95">
      <w:pPr>
        <w:spacing w:line="360" w:lineRule="auto"/>
        <w:ind w:right="-1" w:firstLine="567"/>
        <w:jc w:val="both"/>
        <w:rPr>
          <w:sz w:val="26"/>
          <w:szCs w:val="26"/>
          <w:lang w:val="nl-NL"/>
        </w:rPr>
      </w:pPr>
      <w:r w:rsidRPr="00AE2A07">
        <w:rPr>
          <w:bCs/>
          <w:sz w:val="26"/>
          <w:szCs w:val="26"/>
          <w:lang w:val="nl-NL"/>
        </w:rPr>
        <w:t>...</w:t>
      </w:r>
    </w:p>
    <w:p w14:paraId="40093CB9" w14:textId="1E53F3A0" w:rsidR="00C95DD0" w:rsidRPr="00AE2A07" w:rsidRDefault="00C95DD0" w:rsidP="005D100B">
      <w:pPr>
        <w:spacing w:line="360" w:lineRule="auto"/>
        <w:ind w:right="-1"/>
        <w:jc w:val="both"/>
        <w:rPr>
          <w:sz w:val="26"/>
          <w:szCs w:val="26"/>
          <w:lang w:val="nl-NL"/>
        </w:rPr>
      </w:pPr>
    </w:p>
    <w:p w14:paraId="51109A64" w14:textId="77777777" w:rsidR="00551B95" w:rsidRPr="00AE2A07" w:rsidRDefault="00551B95" w:rsidP="005D100B">
      <w:pPr>
        <w:spacing w:line="360" w:lineRule="auto"/>
        <w:ind w:right="-1"/>
        <w:jc w:val="both"/>
        <w:rPr>
          <w:sz w:val="26"/>
          <w:szCs w:val="26"/>
          <w:lang w:val="nl-NL"/>
        </w:rPr>
      </w:pPr>
    </w:p>
    <w:p w14:paraId="0D245320" w14:textId="77777777" w:rsidR="006F4872" w:rsidRPr="00AE2A07" w:rsidRDefault="006F4872">
      <w:pPr>
        <w:rPr>
          <w:b/>
          <w:spacing w:val="-2"/>
          <w:sz w:val="32"/>
          <w:szCs w:val="32"/>
          <w:lang w:val="nl-NL"/>
        </w:rPr>
      </w:pPr>
      <w:r w:rsidRPr="00AE2A07">
        <w:rPr>
          <w:spacing w:val="-2"/>
          <w:szCs w:val="32"/>
          <w:lang w:val="nl-NL"/>
        </w:rPr>
        <w:br w:type="page"/>
      </w:r>
    </w:p>
    <w:p w14:paraId="31FD418B" w14:textId="29250B04" w:rsidR="00551B95" w:rsidRPr="00AE2A07" w:rsidRDefault="00551B95" w:rsidP="00CA5028">
      <w:pPr>
        <w:pStyle w:val="Heading1"/>
      </w:pPr>
      <w:bookmarkStart w:id="145" w:name="_Toc182693284"/>
      <w:r w:rsidRPr="00AE2A07">
        <w:rPr>
          <w:spacing w:val="-2"/>
        </w:rPr>
        <w:lastRenderedPageBreak/>
        <w:t>K</w:t>
      </w:r>
      <w:r w:rsidRPr="00AE2A07">
        <w:t>ẾT L</w:t>
      </w:r>
      <w:r w:rsidRPr="00AE2A07">
        <w:rPr>
          <w:spacing w:val="-2"/>
        </w:rPr>
        <w:t>U</w:t>
      </w:r>
      <w:r w:rsidRPr="00AE2A07">
        <w:t>ẬN</w:t>
      </w:r>
      <w:bookmarkEnd w:id="145"/>
    </w:p>
    <w:p w14:paraId="155ED455" w14:textId="6794124B" w:rsidR="00551B95" w:rsidRPr="00AE2A07" w:rsidRDefault="00CA5028" w:rsidP="00551B95">
      <w:pPr>
        <w:spacing w:line="360" w:lineRule="auto"/>
        <w:ind w:right="-1" w:firstLine="567"/>
        <w:jc w:val="both"/>
        <w:rPr>
          <w:sz w:val="26"/>
          <w:szCs w:val="26"/>
          <w:lang w:val="nl-NL"/>
        </w:rPr>
      </w:pPr>
      <w:r w:rsidRPr="00AE2A07">
        <w:rPr>
          <w:sz w:val="26"/>
          <w:szCs w:val="26"/>
          <w:lang w:val="nl-NL"/>
        </w:rPr>
        <w:t>..</w:t>
      </w:r>
      <w:r w:rsidR="00551B95" w:rsidRPr="00AE2A07">
        <w:rPr>
          <w:spacing w:val="-2"/>
          <w:w w:val="102"/>
          <w:sz w:val="26"/>
          <w:szCs w:val="26"/>
          <w:lang w:val="nl-NL"/>
        </w:rPr>
        <w:t>.</w:t>
      </w:r>
    </w:p>
    <w:p w14:paraId="3DC4C30B" w14:textId="12D6E018" w:rsidR="00551B95" w:rsidRPr="00AE2A07" w:rsidRDefault="00CA5028" w:rsidP="00551B95">
      <w:pPr>
        <w:spacing w:line="360" w:lineRule="auto"/>
        <w:ind w:right="-1" w:firstLine="567"/>
        <w:jc w:val="both"/>
        <w:rPr>
          <w:sz w:val="26"/>
          <w:szCs w:val="26"/>
          <w:lang w:val="nl-NL"/>
        </w:rPr>
      </w:pPr>
      <w:r w:rsidRPr="00AE2A07">
        <w:rPr>
          <w:sz w:val="26"/>
          <w:szCs w:val="26"/>
          <w:lang w:val="nl-NL"/>
        </w:rPr>
        <w:t>(</w:t>
      </w:r>
      <w:r w:rsidRPr="00AE2A07">
        <w:rPr>
          <w:spacing w:val="-1"/>
          <w:w w:val="102"/>
          <w:sz w:val="26"/>
          <w:szCs w:val="26"/>
        </w:rPr>
        <w:t>Viết chèn hoặc Copy - Paste special unformatted vào đây</w:t>
      </w:r>
      <w:r w:rsidRPr="00AE2A07">
        <w:rPr>
          <w:sz w:val="26"/>
          <w:szCs w:val="26"/>
          <w:lang w:val="nl-NL"/>
        </w:rPr>
        <w:t>)</w:t>
      </w:r>
    </w:p>
    <w:p w14:paraId="585FB7CF" w14:textId="12FD3802" w:rsidR="00CA5028" w:rsidRPr="00AE2A07" w:rsidRDefault="00CA5028" w:rsidP="00551B95">
      <w:pPr>
        <w:spacing w:line="360" w:lineRule="auto"/>
        <w:ind w:right="-1" w:firstLine="567"/>
        <w:jc w:val="both"/>
        <w:rPr>
          <w:spacing w:val="-2"/>
          <w:w w:val="102"/>
          <w:sz w:val="26"/>
          <w:szCs w:val="26"/>
          <w:lang w:val="nl-NL"/>
        </w:rPr>
      </w:pPr>
      <w:r w:rsidRPr="00AE2A07">
        <w:rPr>
          <w:sz w:val="26"/>
          <w:szCs w:val="26"/>
          <w:lang w:val="nl-NL"/>
        </w:rPr>
        <w:t>...</w:t>
      </w:r>
    </w:p>
    <w:p w14:paraId="7A505D36" w14:textId="77777777" w:rsidR="00551B95" w:rsidRPr="00AE2A07" w:rsidRDefault="00551B95" w:rsidP="005D100B">
      <w:pPr>
        <w:spacing w:line="360" w:lineRule="auto"/>
        <w:ind w:right="-1"/>
        <w:jc w:val="both"/>
        <w:rPr>
          <w:sz w:val="26"/>
          <w:szCs w:val="26"/>
          <w:lang w:val="nl-NL"/>
        </w:rPr>
      </w:pPr>
    </w:p>
    <w:p w14:paraId="3D6B61E5" w14:textId="77777777" w:rsidR="00C95DD0" w:rsidRPr="00AE2A07" w:rsidRDefault="00C95DD0" w:rsidP="00B869A5">
      <w:pPr>
        <w:spacing w:line="360" w:lineRule="auto"/>
        <w:ind w:right="-1" w:firstLine="567"/>
        <w:jc w:val="both"/>
        <w:rPr>
          <w:sz w:val="26"/>
          <w:szCs w:val="26"/>
          <w:lang w:val="nl-NL"/>
        </w:rPr>
      </w:pPr>
    </w:p>
    <w:p w14:paraId="5B975C1E" w14:textId="77777777" w:rsidR="00C95DD0" w:rsidRPr="00AE2A07" w:rsidRDefault="00C95DD0" w:rsidP="00B869A5">
      <w:pPr>
        <w:spacing w:line="360" w:lineRule="auto"/>
        <w:ind w:right="-1" w:firstLine="567"/>
        <w:jc w:val="both"/>
        <w:rPr>
          <w:sz w:val="26"/>
          <w:szCs w:val="26"/>
          <w:lang w:val="nl-NL"/>
        </w:rPr>
      </w:pPr>
    </w:p>
    <w:p w14:paraId="58B5C124" w14:textId="77777777" w:rsidR="00C95DD0" w:rsidRPr="00AE2A07" w:rsidRDefault="00C95DD0" w:rsidP="00B869A5">
      <w:pPr>
        <w:spacing w:line="360" w:lineRule="auto"/>
        <w:ind w:right="-1" w:firstLine="567"/>
        <w:jc w:val="both"/>
        <w:rPr>
          <w:sz w:val="26"/>
          <w:szCs w:val="26"/>
          <w:lang w:val="nl-NL"/>
        </w:rPr>
      </w:pPr>
    </w:p>
    <w:p w14:paraId="4FBF5E8A" w14:textId="77777777" w:rsidR="00C95DD0" w:rsidRPr="00AE2A07" w:rsidRDefault="00C95DD0" w:rsidP="00B869A5">
      <w:pPr>
        <w:spacing w:line="360" w:lineRule="auto"/>
        <w:ind w:right="-1" w:firstLine="567"/>
        <w:jc w:val="both"/>
        <w:rPr>
          <w:sz w:val="26"/>
          <w:szCs w:val="26"/>
          <w:lang w:val="nl-NL"/>
        </w:rPr>
      </w:pPr>
    </w:p>
    <w:p w14:paraId="7B9AB383" w14:textId="77777777" w:rsidR="00C95DD0" w:rsidRPr="00AE2A07" w:rsidRDefault="00C95DD0" w:rsidP="00B869A5">
      <w:pPr>
        <w:spacing w:line="360" w:lineRule="auto"/>
        <w:ind w:right="-1" w:firstLine="567"/>
        <w:jc w:val="both"/>
        <w:rPr>
          <w:sz w:val="26"/>
          <w:szCs w:val="26"/>
          <w:lang w:val="nl-NL"/>
        </w:rPr>
      </w:pPr>
    </w:p>
    <w:p w14:paraId="7DEBD048" w14:textId="3044E4EB" w:rsidR="00F5359A" w:rsidRPr="00AE2A07" w:rsidRDefault="00F5359A" w:rsidP="00551B95">
      <w:pPr>
        <w:rPr>
          <w:b/>
          <w:spacing w:val="-2"/>
          <w:sz w:val="26"/>
          <w:szCs w:val="26"/>
          <w:lang w:val="nl-NL"/>
        </w:rPr>
      </w:pPr>
      <w:r w:rsidRPr="00AE2A07">
        <w:rPr>
          <w:b/>
          <w:sz w:val="26"/>
          <w:szCs w:val="26"/>
          <w:lang w:val="nl-NL"/>
        </w:rPr>
        <w:br w:type="page"/>
      </w:r>
    </w:p>
    <w:p w14:paraId="5AA265E5" w14:textId="77777777" w:rsidR="00C14686" w:rsidRPr="00AE2A07" w:rsidRDefault="00D2201C" w:rsidP="00CA5028">
      <w:pPr>
        <w:pStyle w:val="Heading1"/>
      </w:pPr>
      <w:bookmarkStart w:id="146" w:name="_Toc134720600"/>
      <w:bookmarkStart w:id="147" w:name="_Toc135813281"/>
      <w:bookmarkStart w:id="148" w:name="_Toc182693285"/>
      <w:r w:rsidRPr="00AE2A07">
        <w:lastRenderedPageBreak/>
        <w:t>TÀI LI</w:t>
      </w:r>
      <w:r w:rsidRPr="00AE2A07">
        <w:rPr>
          <w:spacing w:val="-2"/>
        </w:rPr>
        <w:t>Ệ</w:t>
      </w:r>
      <w:r w:rsidRPr="00AE2A07">
        <w:t>U THAM K</w:t>
      </w:r>
      <w:r w:rsidRPr="00AE2A07">
        <w:rPr>
          <w:spacing w:val="-2"/>
        </w:rPr>
        <w:t>H</w:t>
      </w:r>
      <w:r w:rsidRPr="00AE2A07">
        <w:t>ẢO</w:t>
      </w:r>
      <w:bookmarkEnd w:id="146"/>
      <w:bookmarkEnd w:id="147"/>
      <w:bookmarkEnd w:id="148"/>
    </w:p>
    <w:p w14:paraId="75D45C3B" w14:textId="77777777" w:rsidR="00551B95" w:rsidRPr="00AE2A07" w:rsidRDefault="00551B95" w:rsidP="00551B95">
      <w:pPr>
        <w:spacing w:line="360" w:lineRule="auto"/>
        <w:ind w:firstLine="720"/>
        <w:rPr>
          <w:b/>
          <w:sz w:val="26"/>
          <w:szCs w:val="26"/>
          <w:lang w:val="nl-NL"/>
        </w:rPr>
      </w:pPr>
      <w:r w:rsidRPr="00AE2A07">
        <w:rPr>
          <w:b/>
          <w:sz w:val="26"/>
          <w:szCs w:val="26"/>
          <w:lang w:val="nl-NL"/>
        </w:rPr>
        <w:t>Tiếng Việt</w:t>
      </w:r>
    </w:p>
    <w:p w14:paraId="6EE33074" w14:textId="2D6A6E98"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1. </w:t>
      </w:r>
      <w:r w:rsidR="00CA5028" w:rsidRPr="00AE2A07">
        <w:rPr>
          <w:sz w:val="26"/>
          <w:szCs w:val="26"/>
          <w:lang w:val="nl-NL"/>
        </w:rPr>
        <w:t>...</w:t>
      </w:r>
    </w:p>
    <w:p w14:paraId="1CC6B712" w14:textId="628C41BA"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2. </w:t>
      </w:r>
      <w:r w:rsidR="00CA5028" w:rsidRPr="00AE2A07">
        <w:rPr>
          <w:sz w:val="26"/>
          <w:szCs w:val="26"/>
          <w:lang w:val="nl-NL"/>
        </w:rPr>
        <w:t>..</w:t>
      </w:r>
      <w:r w:rsidRPr="00AE2A07">
        <w:rPr>
          <w:sz w:val="26"/>
          <w:szCs w:val="26"/>
          <w:lang w:val="nl-NL"/>
        </w:rPr>
        <w:t>.</w:t>
      </w:r>
    </w:p>
    <w:p w14:paraId="0AC8F6D7" w14:textId="1032D8C2" w:rsidR="004C15F3" w:rsidRPr="00AE2A07" w:rsidRDefault="00551B95" w:rsidP="00551B95">
      <w:pPr>
        <w:spacing w:line="360" w:lineRule="auto"/>
        <w:ind w:firstLine="720"/>
        <w:jc w:val="both"/>
        <w:rPr>
          <w:sz w:val="26"/>
          <w:szCs w:val="26"/>
          <w:lang w:val="nl-NL"/>
        </w:rPr>
      </w:pPr>
      <w:r w:rsidRPr="00AE2A07">
        <w:rPr>
          <w:sz w:val="26"/>
          <w:szCs w:val="26"/>
          <w:lang w:val="nl-NL"/>
        </w:rPr>
        <w:t xml:space="preserve">3. </w:t>
      </w:r>
      <w:r w:rsidR="00CA5028" w:rsidRPr="00AE2A07">
        <w:rPr>
          <w:sz w:val="26"/>
          <w:szCs w:val="26"/>
          <w:lang w:val="nl-NL"/>
        </w:rPr>
        <w:t>..</w:t>
      </w:r>
      <w:r w:rsidRPr="00AE2A07">
        <w:rPr>
          <w:sz w:val="26"/>
          <w:szCs w:val="26"/>
          <w:lang w:val="nl-NL"/>
        </w:rPr>
        <w:t>.</w:t>
      </w:r>
    </w:p>
    <w:p w14:paraId="5AB24323" w14:textId="77777777" w:rsidR="004C15F3" w:rsidRPr="00AE2A07" w:rsidRDefault="004C15F3" w:rsidP="00BE2573">
      <w:pPr>
        <w:spacing w:line="360" w:lineRule="auto"/>
        <w:ind w:firstLine="720"/>
        <w:jc w:val="both"/>
        <w:rPr>
          <w:b/>
          <w:sz w:val="26"/>
          <w:szCs w:val="26"/>
          <w:lang w:val="nl-NL"/>
        </w:rPr>
      </w:pPr>
      <w:r w:rsidRPr="00AE2A07">
        <w:rPr>
          <w:b/>
          <w:sz w:val="26"/>
          <w:szCs w:val="26"/>
          <w:lang w:val="nl-NL"/>
        </w:rPr>
        <w:t>Tiếng Anh</w:t>
      </w:r>
    </w:p>
    <w:p w14:paraId="03C675ED" w14:textId="6AD24BB0"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4. </w:t>
      </w:r>
      <w:r w:rsidR="00CA5028" w:rsidRPr="00AE2A07">
        <w:rPr>
          <w:sz w:val="26"/>
          <w:szCs w:val="26"/>
          <w:lang w:val="nl-NL"/>
        </w:rPr>
        <w:t>...</w:t>
      </w:r>
    </w:p>
    <w:p w14:paraId="6FA6C143" w14:textId="6D3D0E76"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5. </w:t>
      </w:r>
      <w:r w:rsidR="00CA5028" w:rsidRPr="00AE2A07">
        <w:rPr>
          <w:sz w:val="26"/>
          <w:szCs w:val="26"/>
          <w:lang w:val="nl-NL"/>
        </w:rPr>
        <w:t>...</w:t>
      </w:r>
    </w:p>
    <w:p w14:paraId="6B512212" w14:textId="1B787EE4"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6. </w:t>
      </w:r>
      <w:r w:rsidR="00CA5028" w:rsidRPr="00AE2A07">
        <w:rPr>
          <w:sz w:val="26"/>
          <w:szCs w:val="26"/>
          <w:lang w:val="nl-NL"/>
        </w:rPr>
        <w:t>...</w:t>
      </w:r>
    </w:p>
    <w:p w14:paraId="2294FAC3" w14:textId="5C140182" w:rsidR="00AF5900" w:rsidRPr="00AE2A07" w:rsidRDefault="00AF5900">
      <w:pPr>
        <w:rPr>
          <w:sz w:val="26"/>
          <w:szCs w:val="26"/>
        </w:rPr>
      </w:pPr>
      <w:r w:rsidRPr="00AE2A07">
        <w:rPr>
          <w:sz w:val="26"/>
          <w:szCs w:val="26"/>
        </w:rPr>
        <w:br w:type="page"/>
      </w:r>
    </w:p>
    <w:p w14:paraId="684DBEC4" w14:textId="77777777" w:rsidR="005410D5" w:rsidRPr="00AE2A07" w:rsidRDefault="005410D5" w:rsidP="00CA5028">
      <w:pPr>
        <w:pStyle w:val="Heading1"/>
        <w:rPr>
          <w:sz w:val="28"/>
          <w:szCs w:val="28"/>
        </w:rPr>
      </w:pPr>
      <w:bookmarkStart w:id="149" w:name="_Toc16920"/>
      <w:bookmarkStart w:id="150" w:name="_Toc31383"/>
      <w:bookmarkStart w:id="151" w:name="_Toc104457583"/>
      <w:bookmarkStart w:id="152" w:name="_Toc15593"/>
      <w:bookmarkStart w:id="153" w:name="_Toc6486"/>
      <w:bookmarkStart w:id="154" w:name="_Toc135813282"/>
      <w:bookmarkStart w:id="155" w:name="_Toc182693286"/>
      <w:r w:rsidRPr="00AE2A07">
        <w:lastRenderedPageBreak/>
        <w:t>BẢN CAM ĐOAN</w:t>
      </w:r>
      <w:bookmarkEnd w:id="149"/>
      <w:bookmarkEnd w:id="150"/>
      <w:bookmarkEnd w:id="151"/>
      <w:bookmarkEnd w:id="152"/>
      <w:bookmarkEnd w:id="153"/>
      <w:bookmarkEnd w:id="155"/>
    </w:p>
    <w:p w14:paraId="099C40EB" w14:textId="77777777" w:rsidR="005410D5" w:rsidRPr="00AE2A07" w:rsidRDefault="005410D5" w:rsidP="005410D5">
      <w:pPr>
        <w:jc w:val="center"/>
        <w:rPr>
          <w:b/>
          <w:bCs/>
          <w:sz w:val="28"/>
          <w:szCs w:val="28"/>
        </w:rPr>
      </w:pPr>
    </w:p>
    <w:p w14:paraId="4A73376F" w14:textId="3EEF4FDB" w:rsidR="005410D5" w:rsidRPr="00AE2A07" w:rsidRDefault="005410D5" w:rsidP="00CA5028">
      <w:pPr>
        <w:spacing w:before="140" w:line="360" w:lineRule="auto"/>
        <w:ind w:firstLine="720"/>
        <w:jc w:val="both"/>
        <w:rPr>
          <w:sz w:val="26"/>
          <w:szCs w:val="26"/>
          <w:lang w:val="vi-VN"/>
        </w:rPr>
      </w:pPr>
      <w:r w:rsidRPr="00AE2A07">
        <w:rPr>
          <w:sz w:val="26"/>
          <w:szCs w:val="26"/>
          <w:lang w:val="vi-VN"/>
        </w:rPr>
        <w:t xml:space="preserve">Tôi cam đoan đã thưc hiện việc kiểm tra mức độ tương đồng nội dung </w:t>
      </w:r>
      <w:r w:rsidR="00CA5028" w:rsidRPr="00AE2A07">
        <w:rPr>
          <w:sz w:val="26"/>
          <w:szCs w:val="26"/>
        </w:rPr>
        <w:t>luận văn</w:t>
      </w:r>
      <w:r w:rsidRPr="00AE2A07">
        <w:rPr>
          <w:sz w:val="26"/>
          <w:szCs w:val="26"/>
          <w:lang w:val="vi-VN"/>
        </w:rPr>
        <w:t xml:space="preserve"> qua phần mềm</w:t>
      </w:r>
      <w:r w:rsidRPr="00AE2A07">
        <w:rPr>
          <w:sz w:val="26"/>
          <w:szCs w:val="26"/>
        </w:rPr>
        <w:t xml:space="preserve"> </w:t>
      </w:r>
      <w:r w:rsidRPr="00AE2A07">
        <w:rPr>
          <w:sz w:val="26"/>
          <w:szCs w:val="26"/>
          <w:lang w:val="vi-VN"/>
        </w:rPr>
        <w:t>“</w:t>
      </w:r>
      <w:r w:rsidRPr="00AE2A07">
        <w:rPr>
          <w:b/>
          <w:bCs/>
          <w:sz w:val="26"/>
          <w:szCs w:val="26"/>
          <w:lang w:val="vi-VN"/>
        </w:rPr>
        <w:t>Kiểm Tra Tài Liệu</w:t>
      </w:r>
      <w:r w:rsidRPr="00AE2A07">
        <w:rPr>
          <w:sz w:val="26"/>
          <w:szCs w:val="26"/>
          <w:lang w:val="vi-VN"/>
        </w:rPr>
        <w:t>” một cách trung thực và đạt kết quả mức độ tương đồng</w:t>
      </w:r>
      <w:r w:rsidR="00CA5028" w:rsidRPr="00AE2A07">
        <w:rPr>
          <w:sz w:val="26"/>
          <w:szCs w:val="26"/>
        </w:rPr>
        <w:t xml:space="preserve"> không quá</w:t>
      </w:r>
      <w:r w:rsidRPr="00AE2A07">
        <w:rPr>
          <w:sz w:val="26"/>
          <w:szCs w:val="26"/>
          <w:lang w:val="vi-VN"/>
        </w:rPr>
        <w:t xml:space="preserve"> </w:t>
      </w:r>
      <w:r w:rsidRPr="00AE2A07">
        <w:rPr>
          <w:b/>
          <w:bCs/>
          <w:sz w:val="26"/>
          <w:szCs w:val="26"/>
        </w:rPr>
        <w:t>11</w:t>
      </w:r>
      <w:r w:rsidRPr="00AE2A07">
        <w:rPr>
          <w:b/>
          <w:bCs/>
          <w:sz w:val="26"/>
          <w:szCs w:val="26"/>
          <w:lang w:val="vi-VN"/>
        </w:rPr>
        <w:t>%</w:t>
      </w:r>
      <w:r w:rsidRPr="00AE2A07">
        <w:rPr>
          <w:sz w:val="26"/>
          <w:szCs w:val="26"/>
          <w:lang w:val="vi-VN"/>
        </w:rPr>
        <w:t xml:space="preserve"> toàn bộ nội dung </w:t>
      </w:r>
      <w:r w:rsidR="00CA5028" w:rsidRPr="00AE2A07">
        <w:rPr>
          <w:sz w:val="26"/>
          <w:szCs w:val="26"/>
        </w:rPr>
        <w:t>luận văn</w:t>
      </w:r>
      <w:r w:rsidRPr="00AE2A07">
        <w:rPr>
          <w:sz w:val="26"/>
          <w:szCs w:val="26"/>
          <w:lang w:val="vi-VN"/>
        </w:rPr>
        <w:t xml:space="preserve">. </w:t>
      </w:r>
      <w:r w:rsidR="00CA5028" w:rsidRPr="00AE2A07">
        <w:rPr>
          <w:sz w:val="26"/>
          <w:szCs w:val="26"/>
        </w:rPr>
        <w:t>Luận văn này sau khi đã</w:t>
      </w:r>
      <w:r w:rsidRPr="00AE2A07">
        <w:rPr>
          <w:sz w:val="26"/>
          <w:szCs w:val="26"/>
          <w:lang w:val="vi-VN"/>
        </w:rPr>
        <w:t xml:space="preserve"> kiểm tra qua phần mềm và bản cứng </w:t>
      </w:r>
      <w:r w:rsidR="00CA5028" w:rsidRPr="00AE2A07">
        <w:rPr>
          <w:sz w:val="26"/>
          <w:szCs w:val="26"/>
        </w:rPr>
        <w:t>luận văn</w:t>
      </w:r>
      <w:r w:rsidRPr="00AE2A07">
        <w:rPr>
          <w:sz w:val="26"/>
          <w:szCs w:val="26"/>
          <w:lang w:val="vi-VN"/>
        </w:rPr>
        <w:t xml:space="preserve"> đã nộp để bảo vệ trước hội đồng. Nếu sai tôi xin chịu các hình thức kỷ luật theo quy định hiện hành của Học viện.</w:t>
      </w:r>
    </w:p>
    <w:p w14:paraId="412282C7" w14:textId="40502C5A" w:rsidR="005410D5" w:rsidRPr="00AE2A07" w:rsidRDefault="005410D5" w:rsidP="005410D5">
      <w:pPr>
        <w:wordWrap w:val="0"/>
        <w:spacing w:line="360" w:lineRule="auto"/>
        <w:ind w:firstLine="720"/>
        <w:jc w:val="right"/>
        <w:rPr>
          <w:sz w:val="26"/>
          <w:szCs w:val="26"/>
        </w:rPr>
      </w:pPr>
      <w:r w:rsidRPr="00AE2A07">
        <w:rPr>
          <w:sz w:val="26"/>
          <w:szCs w:val="26"/>
          <w:lang w:val="vi-VN"/>
        </w:rPr>
        <w:t xml:space="preserve">Hà Nội, ngày    </w:t>
      </w:r>
      <w:r w:rsidRPr="00AE2A07">
        <w:rPr>
          <w:i/>
          <w:iCs/>
          <w:sz w:val="26"/>
          <w:szCs w:val="26"/>
          <w:lang w:val="vi-VN"/>
        </w:rPr>
        <w:t xml:space="preserve">   </w:t>
      </w:r>
      <w:r w:rsidRPr="00AE2A07">
        <w:rPr>
          <w:sz w:val="26"/>
          <w:szCs w:val="26"/>
          <w:lang w:val="vi-VN"/>
        </w:rPr>
        <w:t xml:space="preserve">tháng </w:t>
      </w:r>
      <w:r w:rsidRPr="00AE2A07">
        <w:rPr>
          <w:i/>
          <w:iCs/>
          <w:sz w:val="26"/>
          <w:szCs w:val="26"/>
          <w:lang w:val="vi-VN"/>
        </w:rPr>
        <w:t xml:space="preserve">     </w:t>
      </w:r>
      <w:r w:rsidRPr="00AE2A07">
        <w:rPr>
          <w:sz w:val="26"/>
          <w:szCs w:val="26"/>
          <w:lang w:val="vi-VN"/>
        </w:rPr>
        <w:t xml:space="preserve"> năm 20</w:t>
      </w:r>
      <w:r w:rsidR="00CA5028" w:rsidRPr="00AE2A07">
        <w:rPr>
          <w:sz w:val="26"/>
          <w:szCs w:val="26"/>
        </w:rPr>
        <w:t>##</w:t>
      </w:r>
    </w:p>
    <w:p w14:paraId="63FFE3E2" w14:textId="7D3C9AC1" w:rsidR="005410D5" w:rsidRPr="00AE2A07" w:rsidRDefault="005410D5" w:rsidP="005410D5">
      <w:pPr>
        <w:wordWrap w:val="0"/>
        <w:spacing w:line="360" w:lineRule="auto"/>
        <w:ind w:left="5245"/>
        <w:jc w:val="center"/>
        <w:rPr>
          <w:b/>
          <w:bCs/>
          <w:sz w:val="26"/>
          <w:szCs w:val="26"/>
        </w:rPr>
      </w:pPr>
      <w:r w:rsidRPr="00AE2A07">
        <w:rPr>
          <w:b/>
          <w:bCs/>
          <w:sz w:val="26"/>
          <w:szCs w:val="26"/>
        </w:rPr>
        <w:t xml:space="preserve">Tác giả </w:t>
      </w:r>
      <w:r w:rsidR="00CA5028" w:rsidRPr="00AE2A07">
        <w:rPr>
          <w:b/>
          <w:bCs/>
          <w:sz w:val="26"/>
          <w:szCs w:val="26"/>
        </w:rPr>
        <w:t>luận văn</w:t>
      </w:r>
    </w:p>
    <w:p w14:paraId="6AD63BE7" w14:textId="1909CBF6" w:rsidR="005410D5" w:rsidRPr="00AE2A07" w:rsidRDefault="005410D5" w:rsidP="005410D5">
      <w:pPr>
        <w:spacing w:line="360" w:lineRule="auto"/>
        <w:ind w:left="5245"/>
        <w:jc w:val="center"/>
        <w:rPr>
          <w:sz w:val="26"/>
          <w:szCs w:val="26"/>
        </w:rPr>
      </w:pPr>
    </w:p>
    <w:p w14:paraId="27E25AEF" w14:textId="77777777" w:rsidR="00CA5028" w:rsidRPr="00AE2A07" w:rsidRDefault="00CA5028" w:rsidP="005410D5">
      <w:pPr>
        <w:spacing w:line="360" w:lineRule="auto"/>
        <w:ind w:left="5245"/>
        <w:jc w:val="center"/>
        <w:rPr>
          <w:sz w:val="26"/>
          <w:szCs w:val="26"/>
        </w:rPr>
      </w:pPr>
    </w:p>
    <w:p w14:paraId="37C4EEDA" w14:textId="77777777" w:rsidR="005410D5" w:rsidRPr="00AE2A07" w:rsidRDefault="005410D5" w:rsidP="005410D5">
      <w:pPr>
        <w:spacing w:line="360" w:lineRule="auto"/>
        <w:ind w:left="5245"/>
        <w:jc w:val="center"/>
        <w:rPr>
          <w:sz w:val="26"/>
          <w:szCs w:val="26"/>
        </w:rPr>
      </w:pPr>
    </w:p>
    <w:p w14:paraId="190BE442" w14:textId="1D0B1EAC" w:rsidR="005410D5" w:rsidRPr="00AE2A07" w:rsidRDefault="00CA5028" w:rsidP="005410D5">
      <w:pPr>
        <w:ind w:left="5245"/>
        <w:jc w:val="center"/>
        <w:rPr>
          <w:b/>
          <w:bCs/>
          <w:sz w:val="26"/>
          <w:szCs w:val="26"/>
          <w:lang w:val="vi-VN"/>
        </w:rPr>
      </w:pPr>
      <w:r w:rsidRPr="00AE2A07">
        <w:rPr>
          <w:b/>
          <w:noProof/>
          <w:sz w:val="26"/>
          <w:szCs w:val="26"/>
        </w:rPr>
        <w:t>Tên học viên</w:t>
      </w:r>
    </w:p>
    <w:p w14:paraId="1065E985" w14:textId="77777777" w:rsidR="005410D5" w:rsidRPr="00AE2A07" w:rsidRDefault="005410D5" w:rsidP="005410D5">
      <w:pPr>
        <w:spacing w:line="360" w:lineRule="auto"/>
        <w:outlineLvl w:val="0"/>
        <w:rPr>
          <w:b/>
          <w:bCs/>
          <w:sz w:val="26"/>
          <w:szCs w:val="26"/>
        </w:rPr>
      </w:pPr>
    </w:p>
    <w:p w14:paraId="4439514B" w14:textId="77777777" w:rsidR="005410D5" w:rsidRPr="00AE2A07" w:rsidRDefault="005410D5" w:rsidP="00AF5900">
      <w:pPr>
        <w:spacing w:line="360" w:lineRule="auto"/>
        <w:jc w:val="center"/>
        <w:outlineLvl w:val="0"/>
        <w:rPr>
          <w:b/>
          <w:bCs/>
          <w:sz w:val="26"/>
          <w:szCs w:val="26"/>
        </w:rPr>
      </w:pPr>
    </w:p>
    <w:p w14:paraId="58B17E86" w14:textId="77777777" w:rsidR="005410D5" w:rsidRPr="00AE2A07" w:rsidRDefault="005410D5" w:rsidP="00AF5900">
      <w:pPr>
        <w:spacing w:line="360" w:lineRule="auto"/>
        <w:jc w:val="center"/>
        <w:outlineLvl w:val="0"/>
        <w:rPr>
          <w:b/>
          <w:bCs/>
          <w:sz w:val="26"/>
          <w:szCs w:val="26"/>
        </w:rPr>
      </w:pPr>
    </w:p>
    <w:p w14:paraId="09515E0B" w14:textId="77777777" w:rsidR="005410D5" w:rsidRPr="00AE2A07" w:rsidRDefault="005410D5" w:rsidP="00AF5900">
      <w:pPr>
        <w:spacing w:line="360" w:lineRule="auto"/>
        <w:jc w:val="center"/>
        <w:outlineLvl w:val="0"/>
        <w:rPr>
          <w:b/>
          <w:bCs/>
          <w:sz w:val="26"/>
          <w:szCs w:val="26"/>
        </w:rPr>
      </w:pPr>
    </w:p>
    <w:p w14:paraId="16191387" w14:textId="77777777" w:rsidR="005410D5" w:rsidRPr="00AE2A07" w:rsidRDefault="005410D5" w:rsidP="00AF5900">
      <w:pPr>
        <w:spacing w:line="360" w:lineRule="auto"/>
        <w:jc w:val="center"/>
        <w:outlineLvl w:val="0"/>
        <w:rPr>
          <w:b/>
          <w:bCs/>
          <w:sz w:val="26"/>
          <w:szCs w:val="26"/>
        </w:rPr>
      </w:pPr>
    </w:p>
    <w:p w14:paraId="657DC5D4" w14:textId="77777777" w:rsidR="005410D5" w:rsidRPr="00AE2A07" w:rsidRDefault="005410D5" w:rsidP="00AF5900">
      <w:pPr>
        <w:spacing w:line="360" w:lineRule="auto"/>
        <w:jc w:val="center"/>
        <w:outlineLvl w:val="0"/>
        <w:rPr>
          <w:b/>
          <w:bCs/>
          <w:sz w:val="26"/>
          <w:szCs w:val="26"/>
        </w:rPr>
      </w:pPr>
    </w:p>
    <w:p w14:paraId="218019C8" w14:textId="77777777" w:rsidR="005410D5" w:rsidRPr="00AE2A07" w:rsidRDefault="005410D5" w:rsidP="00AF5900">
      <w:pPr>
        <w:spacing w:line="360" w:lineRule="auto"/>
        <w:jc w:val="center"/>
        <w:outlineLvl w:val="0"/>
        <w:rPr>
          <w:b/>
          <w:bCs/>
          <w:sz w:val="26"/>
          <w:szCs w:val="26"/>
        </w:rPr>
      </w:pPr>
    </w:p>
    <w:p w14:paraId="582E2F7C" w14:textId="77777777" w:rsidR="005410D5" w:rsidRPr="00AE2A07" w:rsidRDefault="005410D5" w:rsidP="00AF5900">
      <w:pPr>
        <w:spacing w:line="360" w:lineRule="auto"/>
        <w:jc w:val="center"/>
        <w:outlineLvl w:val="0"/>
        <w:rPr>
          <w:b/>
          <w:bCs/>
          <w:sz w:val="26"/>
          <w:szCs w:val="26"/>
        </w:rPr>
      </w:pPr>
    </w:p>
    <w:p w14:paraId="0867962C" w14:textId="77777777" w:rsidR="005410D5" w:rsidRPr="00AE2A07" w:rsidRDefault="005410D5" w:rsidP="00AF5900">
      <w:pPr>
        <w:spacing w:line="360" w:lineRule="auto"/>
        <w:jc w:val="center"/>
        <w:outlineLvl w:val="0"/>
        <w:rPr>
          <w:b/>
          <w:bCs/>
          <w:sz w:val="26"/>
          <w:szCs w:val="26"/>
        </w:rPr>
      </w:pPr>
    </w:p>
    <w:p w14:paraId="4AEE0A32" w14:textId="77777777" w:rsidR="005410D5" w:rsidRPr="00AE2A07" w:rsidRDefault="005410D5" w:rsidP="00AF5900">
      <w:pPr>
        <w:spacing w:line="360" w:lineRule="auto"/>
        <w:jc w:val="center"/>
        <w:outlineLvl w:val="0"/>
        <w:rPr>
          <w:b/>
          <w:bCs/>
          <w:sz w:val="26"/>
          <w:szCs w:val="26"/>
        </w:rPr>
      </w:pPr>
    </w:p>
    <w:p w14:paraId="7DF4139A" w14:textId="77777777" w:rsidR="005410D5" w:rsidRPr="00AE2A07" w:rsidRDefault="005410D5" w:rsidP="00AF5900">
      <w:pPr>
        <w:spacing w:line="360" w:lineRule="auto"/>
        <w:jc w:val="center"/>
        <w:outlineLvl w:val="0"/>
        <w:rPr>
          <w:b/>
          <w:bCs/>
          <w:sz w:val="26"/>
          <w:szCs w:val="26"/>
        </w:rPr>
      </w:pPr>
    </w:p>
    <w:p w14:paraId="1573B6B1" w14:textId="77777777" w:rsidR="005410D5" w:rsidRPr="00AE2A07" w:rsidRDefault="005410D5" w:rsidP="00AF5900">
      <w:pPr>
        <w:spacing w:line="360" w:lineRule="auto"/>
        <w:jc w:val="center"/>
        <w:outlineLvl w:val="0"/>
        <w:rPr>
          <w:b/>
          <w:bCs/>
          <w:sz w:val="26"/>
          <w:szCs w:val="26"/>
        </w:rPr>
      </w:pPr>
    </w:p>
    <w:p w14:paraId="5D9636BE" w14:textId="77777777" w:rsidR="005410D5" w:rsidRPr="00AE2A07" w:rsidRDefault="005410D5" w:rsidP="00AF5900">
      <w:pPr>
        <w:spacing w:line="360" w:lineRule="auto"/>
        <w:jc w:val="center"/>
        <w:outlineLvl w:val="0"/>
        <w:rPr>
          <w:b/>
          <w:bCs/>
          <w:sz w:val="26"/>
          <w:szCs w:val="26"/>
        </w:rPr>
      </w:pPr>
    </w:p>
    <w:p w14:paraId="4980D98C" w14:textId="77777777" w:rsidR="005410D5" w:rsidRPr="00AE2A07" w:rsidRDefault="005410D5" w:rsidP="00AF5900">
      <w:pPr>
        <w:spacing w:line="360" w:lineRule="auto"/>
        <w:jc w:val="center"/>
        <w:outlineLvl w:val="0"/>
        <w:rPr>
          <w:b/>
          <w:bCs/>
          <w:sz w:val="26"/>
          <w:szCs w:val="26"/>
        </w:rPr>
      </w:pPr>
    </w:p>
    <w:p w14:paraId="39C4A424" w14:textId="77777777" w:rsidR="005410D5" w:rsidRPr="00AE2A07" w:rsidRDefault="005410D5" w:rsidP="00AF5900">
      <w:pPr>
        <w:spacing w:line="360" w:lineRule="auto"/>
        <w:jc w:val="center"/>
        <w:outlineLvl w:val="0"/>
        <w:rPr>
          <w:b/>
          <w:bCs/>
          <w:sz w:val="26"/>
          <w:szCs w:val="26"/>
        </w:rPr>
      </w:pPr>
    </w:p>
    <w:p w14:paraId="06DFBCB1" w14:textId="77777777" w:rsidR="005410D5" w:rsidRPr="00AE2A07" w:rsidRDefault="005410D5" w:rsidP="00AF5900">
      <w:pPr>
        <w:spacing w:line="360" w:lineRule="auto"/>
        <w:jc w:val="center"/>
        <w:outlineLvl w:val="0"/>
        <w:rPr>
          <w:b/>
          <w:bCs/>
          <w:sz w:val="26"/>
          <w:szCs w:val="26"/>
        </w:rPr>
      </w:pPr>
    </w:p>
    <w:p w14:paraId="1FEA10E7" w14:textId="77777777" w:rsidR="005410D5" w:rsidRPr="00AE2A07" w:rsidRDefault="005410D5" w:rsidP="00AF5900">
      <w:pPr>
        <w:spacing w:line="360" w:lineRule="auto"/>
        <w:jc w:val="center"/>
        <w:outlineLvl w:val="0"/>
        <w:rPr>
          <w:b/>
          <w:bCs/>
          <w:sz w:val="26"/>
          <w:szCs w:val="26"/>
        </w:rPr>
      </w:pPr>
    </w:p>
    <w:p w14:paraId="4F02A4B0" w14:textId="77777777" w:rsidR="005410D5" w:rsidRPr="00AE2A07" w:rsidRDefault="005410D5" w:rsidP="00AF5900">
      <w:pPr>
        <w:spacing w:line="360" w:lineRule="auto"/>
        <w:jc w:val="center"/>
        <w:outlineLvl w:val="0"/>
        <w:rPr>
          <w:b/>
          <w:bCs/>
          <w:sz w:val="26"/>
          <w:szCs w:val="26"/>
        </w:rPr>
      </w:pPr>
    </w:p>
    <w:p w14:paraId="1197A858" w14:textId="4940F85E" w:rsidR="005410D5" w:rsidRPr="00AE2A07" w:rsidRDefault="005410D5" w:rsidP="00853188">
      <w:pPr>
        <w:jc w:val="both"/>
        <w:rPr>
          <w:sz w:val="26"/>
          <w:szCs w:val="26"/>
        </w:rPr>
      </w:pPr>
      <w:bookmarkStart w:id="156" w:name="_Toc139484637"/>
      <w:bookmarkStart w:id="157" w:name="_Toc181107643"/>
      <w:r w:rsidRPr="00AE2A07">
        <w:rPr>
          <w:noProof/>
          <w:sz w:val="26"/>
          <w:szCs w:val="26"/>
        </w:rPr>
        <w:drawing>
          <wp:inline distT="0" distB="0" distL="0" distR="0" wp14:anchorId="5C850A75" wp14:editId="15B1074D">
            <wp:extent cx="5164961" cy="6559826"/>
            <wp:effectExtent l="0" t="0" r="0" b="0"/>
            <wp:docPr id="15521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73891" cy="6571168"/>
                    </a:xfrm>
                    <a:prstGeom prst="rect">
                      <a:avLst/>
                    </a:prstGeom>
                    <a:noFill/>
                    <a:ln>
                      <a:noFill/>
                    </a:ln>
                  </pic:spPr>
                </pic:pic>
              </a:graphicData>
            </a:graphic>
          </wp:inline>
        </w:drawing>
      </w:r>
      <w:bookmarkEnd w:id="156"/>
      <w:bookmarkEnd w:id="157"/>
    </w:p>
    <w:p w14:paraId="33DFE789" w14:textId="77777777" w:rsidR="005A673F" w:rsidRPr="00AE2A07" w:rsidRDefault="005A673F" w:rsidP="00853188">
      <w:pPr>
        <w:jc w:val="both"/>
        <w:rPr>
          <w:sz w:val="26"/>
          <w:szCs w:val="26"/>
          <w:lang w:val="it-IT"/>
        </w:rPr>
      </w:pPr>
    </w:p>
    <w:p w14:paraId="574CCE6F" w14:textId="72A77CC5" w:rsidR="005A673F" w:rsidRPr="00AE2A07" w:rsidRDefault="005E6D1F" w:rsidP="00853188">
      <w:pPr>
        <w:jc w:val="both"/>
        <w:rPr>
          <w:sz w:val="26"/>
          <w:szCs w:val="26"/>
          <w:lang w:val="it-IT"/>
        </w:rPr>
      </w:pPr>
      <w:r w:rsidRPr="00AE2A07">
        <w:rPr>
          <w:sz w:val="26"/>
          <w:szCs w:val="26"/>
          <w:lang w:val="it-IT"/>
        </w:rPr>
        <w:t xml:space="preserve">       </w:t>
      </w:r>
      <w:r w:rsidR="005A673F" w:rsidRPr="00AE2A07">
        <w:rPr>
          <w:sz w:val="26"/>
          <w:szCs w:val="26"/>
          <w:lang w:val="it-IT"/>
        </w:rPr>
        <w:t>HỌC</w:t>
      </w:r>
      <w:r w:rsidR="005A673F" w:rsidRPr="00AE2A07">
        <w:rPr>
          <w:sz w:val="26"/>
          <w:szCs w:val="26"/>
          <w:lang w:val="vi-VN"/>
        </w:rPr>
        <w:t xml:space="preserve"> VIÊN                                                   </w:t>
      </w:r>
      <w:r w:rsidR="005A673F" w:rsidRPr="00AE2A07">
        <w:rPr>
          <w:sz w:val="26"/>
          <w:szCs w:val="26"/>
          <w:lang w:val="it-IT"/>
        </w:rPr>
        <w:t>NGƯỜI HƯỚNG DẪN KHOA HỌC</w:t>
      </w:r>
    </w:p>
    <w:p w14:paraId="21E3169E" w14:textId="5994339F" w:rsidR="005A673F" w:rsidRPr="00AE2A07" w:rsidRDefault="005A673F" w:rsidP="00853188">
      <w:pPr>
        <w:jc w:val="both"/>
        <w:rPr>
          <w:sz w:val="26"/>
          <w:szCs w:val="26"/>
          <w:lang w:val="vi-VN"/>
        </w:rPr>
      </w:pPr>
      <w:r w:rsidRPr="00AE2A07">
        <w:rPr>
          <w:sz w:val="26"/>
          <w:szCs w:val="26"/>
          <w:lang w:val="vi-VN"/>
        </w:rPr>
        <w:t xml:space="preserve">(Ký và ghi rõ hộ tên) </w:t>
      </w:r>
      <w:r w:rsidRPr="00AE2A07">
        <w:rPr>
          <w:sz w:val="26"/>
          <w:szCs w:val="26"/>
          <w:lang w:val="vi-VN"/>
        </w:rPr>
        <w:tab/>
      </w:r>
      <w:r w:rsidRPr="00AE2A07">
        <w:rPr>
          <w:sz w:val="26"/>
          <w:szCs w:val="26"/>
          <w:lang w:val="vi-VN"/>
        </w:rPr>
        <w:tab/>
      </w:r>
      <w:r w:rsidRPr="00AE2A07">
        <w:rPr>
          <w:sz w:val="26"/>
          <w:szCs w:val="26"/>
          <w:lang w:val="vi-VN"/>
        </w:rPr>
        <w:tab/>
      </w:r>
      <w:r w:rsidRPr="00AE2A07">
        <w:rPr>
          <w:sz w:val="26"/>
          <w:szCs w:val="26"/>
          <w:lang w:val="vi-VN"/>
        </w:rPr>
        <w:tab/>
      </w:r>
      <w:r w:rsidR="005E6D1F" w:rsidRPr="00AE2A07">
        <w:rPr>
          <w:sz w:val="26"/>
          <w:szCs w:val="26"/>
        </w:rPr>
        <w:t xml:space="preserve">         </w:t>
      </w:r>
      <w:r w:rsidRPr="00AE2A07">
        <w:rPr>
          <w:sz w:val="26"/>
          <w:szCs w:val="26"/>
          <w:lang w:val="vi-VN"/>
        </w:rPr>
        <w:t>(Ký và ghi rõ hộ tên)</w:t>
      </w:r>
    </w:p>
    <w:p w14:paraId="563A13BA" w14:textId="1FE76792" w:rsidR="005A673F" w:rsidRPr="00AE2A07" w:rsidRDefault="005A673F" w:rsidP="00853188">
      <w:pPr>
        <w:jc w:val="both"/>
        <w:rPr>
          <w:sz w:val="26"/>
          <w:szCs w:val="26"/>
          <w:lang w:val="vi-VN"/>
        </w:rPr>
      </w:pPr>
    </w:p>
    <w:p w14:paraId="786FCF6F" w14:textId="77777777" w:rsidR="005E6D1F" w:rsidRPr="00AE2A07" w:rsidRDefault="005E6D1F">
      <w:pPr>
        <w:rPr>
          <w:b/>
          <w:sz w:val="32"/>
          <w:szCs w:val="26"/>
          <w:lang w:val="vi-VN"/>
        </w:rPr>
      </w:pPr>
      <w:r w:rsidRPr="00AE2A07">
        <w:br w:type="page"/>
      </w:r>
    </w:p>
    <w:p w14:paraId="068ABC1C" w14:textId="1E6A8B54" w:rsidR="00C14686" w:rsidRPr="00AE2A07" w:rsidRDefault="00AF5900" w:rsidP="00DC7EEB">
      <w:pPr>
        <w:pStyle w:val="Heading1"/>
      </w:pPr>
      <w:bookmarkStart w:id="158" w:name="_Toc182693287"/>
      <w:r w:rsidRPr="00AE2A07">
        <w:lastRenderedPageBreak/>
        <w:t>PHỤ LỤC</w:t>
      </w:r>
      <w:bookmarkEnd w:id="154"/>
      <w:bookmarkEnd w:id="158"/>
    </w:p>
    <w:p w14:paraId="46B89066" w14:textId="2CE3430D" w:rsidR="00AF5900" w:rsidRPr="00AE2A07" w:rsidRDefault="00A26C47" w:rsidP="00853188">
      <w:pPr>
        <w:jc w:val="both"/>
        <w:rPr>
          <w:sz w:val="26"/>
          <w:szCs w:val="26"/>
        </w:rPr>
      </w:pPr>
      <w:bookmarkStart w:id="159" w:name="_Toc139484639"/>
      <w:bookmarkStart w:id="160" w:name="_Toc181107645"/>
      <w:r w:rsidRPr="00AE2A07">
        <w:rPr>
          <w:noProof/>
        </w:rPr>
        <w:drawing>
          <wp:inline distT="0" distB="0" distL="0" distR="0" wp14:anchorId="119FE604" wp14:editId="1198AE48">
            <wp:extent cx="5580380" cy="7893050"/>
            <wp:effectExtent l="0" t="0" r="1270" b="0"/>
            <wp:docPr id="150283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0380" cy="7893050"/>
                    </a:xfrm>
                    <a:prstGeom prst="rect">
                      <a:avLst/>
                    </a:prstGeom>
                    <a:noFill/>
                    <a:ln>
                      <a:noFill/>
                    </a:ln>
                  </pic:spPr>
                </pic:pic>
              </a:graphicData>
            </a:graphic>
          </wp:inline>
        </w:drawing>
      </w:r>
      <w:bookmarkEnd w:id="159"/>
      <w:bookmarkEnd w:id="160"/>
    </w:p>
    <w:sectPr w:rsidR="00AF5900" w:rsidRPr="00AE2A07" w:rsidSect="008A55D8">
      <w:footerReference w:type="default" r:id="rId65"/>
      <w:pgSz w:w="11907" w:h="16840" w:code="9"/>
      <w:pgMar w:top="1985" w:right="1134" w:bottom="1701" w:left="1985" w:header="851" w:footer="851"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E2F90D" w14:textId="77777777" w:rsidR="00A80CFA" w:rsidRDefault="00A80CFA">
      <w:r>
        <w:separator/>
      </w:r>
    </w:p>
  </w:endnote>
  <w:endnote w:type="continuationSeparator" w:id="0">
    <w:p w14:paraId="5C19FFE1" w14:textId="77777777" w:rsidR="00A80CFA" w:rsidRDefault="00A80C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26F16" w14:textId="35963AF4" w:rsidR="00E91C16" w:rsidRDefault="00E91C16">
    <w:pPr>
      <w:pStyle w:val="Footer"/>
      <w:jc w:val="center"/>
    </w:pPr>
  </w:p>
  <w:p w14:paraId="6874D86E" w14:textId="77777777" w:rsidR="00E91C16" w:rsidRDefault="00E91C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0C88F" w14:textId="77777777" w:rsidR="00E91C16" w:rsidRPr="007D41BD" w:rsidRDefault="00E91C16" w:rsidP="00F93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2CEFDF" w14:textId="77777777" w:rsidR="00A80CFA" w:rsidRDefault="00A80CFA">
      <w:r>
        <w:separator/>
      </w:r>
    </w:p>
  </w:footnote>
  <w:footnote w:type="continuationSeparator" w:id="0">
    <w:p w14:paraId="29B886F2" w14:textId="77777777" w:rsidR="00A80CFA" w:rsidRDefault="00A80C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0BB9D" w14:textId="7BFE5A20" w:rsidR="00E91C16" w:rsidRDefault="00E91C16">
    <w:pPr>
      <w:pStyle w:val="Header"/>
      <w:jc w:val="center"/>
    </w:pPr>
  </w:p>
  <w:p w14:paraId="6AEE6755" w14:textId="56FF1918" w:rsidR="00E91C16" w:rsidRDefault="00E91C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146164"/>
      <w:docPartObj>
        <w:docPartGallery w:val="Page Numbers (Top of Page)"/>
        <w:docPartUnique/>
      </w:docPartObj>
    </w:sdtPr>
    <w:sdtEndPr>
      <w:rPr>
        <w:noProof/>
        <w:sz w:val="26"/>
        <w:szCs w:val="26"/>
      </w:rPr>
    </w:sdtEndPr>
    <w:sdtContent>
      <w:p w14:paraId="7BD99705" w14:textId="4E5633CB" w:rsidR="00E91C16" w:rsidRPr="00D8734C" w:rsidRDefault="00E91C16">
        <w:pPr>
          <w:pStyle w:val="Header"/>
          <w:jc w:val="center"/>
          <w:rPr>
            <w:sz w:val="26"/>
            <w:szCs w:val="26"/>
          </w:rPr>
        </w:pPr>
        <w:r w:rsidRPr="00D8734C">
          <w:rPr>
            <w:sz w:val="26"/>
            <w:szCs w:val="26"/>
          </w:rPr>
          <w:fldChar w:fldCharType="begin"/>
        </w:r>
        <w:r w:rsidRPr="00D8734C">
          <w:rPr>
            <w:sz w:val="26"/>
            <w:szCs w:val="26"/>
          </w:rPr>
          <w:instrText xml:space="preserve"> PAGE   \* MERGEFORMAT </w:instrText>
        </w:r>
        <w:r w:rsidRPr="00D8734C">
          <w:rPr>
            <w:sz w:val="26"/>
            <w:szCs w:val="26"/>
          </w:rPr>
          <w:fldChar w:fldCharType="separate"/>
        </w:r>
        <w:r w:rsidR="00D05B44" w:rsidRPr="00D8734C">
          <w:rPr>
            <w:noProof/>
            <w:sz w:val="26"/>
            <w:szCs w:val="26"/>
          </w:rPr>
          <w:t>vii</w:t>
        </w:r>
        <w:r w:rsidRPr="00D8734C">
          <w:rPr>
            <w:noProof/>
            <w:sz w:val="26"/>
            <w:szCs w:val="26"/>
          </w:rPr>
          <w:fldChar w:fldCharType="end"/>
        </w:r>
      </w:p>
    </w:sdtContent>
  </w:sdt>
  <w:p w14:paraId="061426D4" w14:textId="77777777" w:rsidR="00E91C16" w:rsidRDefault="00E91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130C"/>
    <w:multiLevelType w:val="multilevel"/>
    <w:tmpl w:val="C50C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C1FB8"/>
    <w:multiLevelType w:val="hybridMultilevel"/>
    <w:tmpl w:val="09541F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3A27252"/>
    <w:multiLevelType w:val="hybridMultilevel"/>
    <w:tmpl w:val="CE901C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0186993"/>
    <w:multiLevelType w:val="hybridMultilevel"/>
    <w:tmpl w:val="0A465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CB67EAB"/>
    <w:multiLevelType w:val="hybridMultilevel"/>
    <w:tmpl w:val="6F36DC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22B46B8"/>
    <w:multiLevelType w:val="multilevel"/>
    <w:tmpl w:val="6880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93375"/>
    <w:multiLevelType w:val="hybridMultilevel"/>
    <w:tmpl w:val="7D4E846A"/>
    <w:lvl w:ilvl="0" w:tplc="35DEDED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314C01"/>
    <w:multiLevelType w:val="hybridMultilevel"/>
    <w:tmpl w:val="0DEA3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8D0EC8"/>
    <w:multiLevelType w:val="hybridMultilevel"/>
    <w:tmpl w:val="81FA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451BAC"/>
    <w:multiLevelType w:val="multilevel"/>
    <w:tmpl w:val="BDDEA22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5C491949"/>
    <w:multiLevelType w:val="hybridMultilevel"/>
    <w:tmpl w:val="B240D8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CE6339A"/>
    <w:multiLevelType w:val="multilevel"/>
    <w:tmpl w:val="9EC6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491784"/>
    <w:multiLevelType w:val="hybridMultilevel"/>
    <w:tmpl w:val="A056B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C9325A"/>
    <w:multiLevelType w:val="multilevel"/>
    <w:tmpl w:val="B05A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C34086"/>
    <w:multiLevelType w:val="multilevel"/>
    <w:tmpl w:val="3CA2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E0083F"/>
    <w:multiLevelType w:val="multilevel"/>
    <w:tmpl w:val="AC12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1950189">
    <w:abstractNumId w:val="14"/>
  </w:num>
  <w:num w:numId="2" w16cid:durableId="665013753">
    <w:abstractNumId w:val="1"/>
  </w:num>
  <w:num w:numId="3" w16cid:durableId="829172475">
    <w:abstractNumId w:val="4"/>
  </w:num>
  <w:num w:numId="4" w16cid:durableId="481041807">
    <w:abstractNumId w:val="12"/>
  </w:num>
  <w:num w:numId="5" w16cid:durableId="1508980425">
    <w:abstractNumId w:val="15"/>
  </w:num>
  <w:num w:numId="6" w16cid:durableId="1881360767">
    <w:abstractNumId w:val="7"/>
  </w:num>
  <w:num w:numId="7" w16cid:durableId="2066903875">
    <w:abstractNumId w:val="3"/>
  </w:num>
  <w:num w:numId="8" w16cid:durableId="1202979995">
    <w:abstractNumId w:val="9"/>
  </w:num>
  <w:num w:numId="9" w16cid:durableId="295330860">
    <w:abstractNumId w:val="5"/>
  </w:num>
  <w:num w:numId="10" w16cid:durableId="371921563">
    <w:abstractNumId w:val="0"/>
  </w:num>
  <w:num w:numId="11" w16cid:durableId="1005980184">
    <w:abstractNumId w:val="13"/>
  </w:num>
  <w:num w:numId="12" w16cid:durableId="977027560">
    <w:abstractNumId w:val="11"/>
  </w:num>
  <w:num w:numId="13" w16cid:durableId="1513034164">
    <w:abstractNumId w:val="8"/>
  </w:num>
  <w:num w:numId="14" w16cid:durableId="1309477885">
    <w:abstractNumId w:val="6"/>
  </w:num>
  <w:num w:numId="15" w16cid:durableId="828130939">
    <w:abstractNumId w:val="2"/>
  </w:num>
  <w:num w:numId="16" w16cid:durableId="215821273">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hideSpellingErrors/>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686"/>
    <w:rsid w:val="00001C94"/>
    <w:rsid w:val="00002E17"/>
    <w:rsid w:val="00006019"/>
    <w:rsid w:val="000077E0"/>
    <w:rsid w:val="00010129"/>
    <w:rsid w:val="00011741"/>
    <w:rsid w:val="000119C9"/>
    <w:rsid w:val="00015A7C"/>
    <w:rsid w:val="0002234E"/>
    <w:rsid w:val="000229F7"/>
    <w:rsid w:val="00031204"/>
    <w:rsid w:val="00032565"/>
    <w:rsid w:val="00033F23"/>
    <w:rsid w:val="00037249"/>
    <w:rsid w:val="00037451"/>
    <w:rsid w:val="0003765F"/>
    <w:rsid w:val="000405C4"/>
    <w:rsid w:val="00043619"/>
    <w:rsid w:val="00045C11"/>
    <w:rsid w:val="00052E99"/>
    <w:rsid w:val="00060260"/>
    <w:rsid w:val="000617E1"/>
    <w:rsid w:val="000631AD"/>
    <w:rsid w:val="000674DB"/>
    <w:rsid w:val="00067610"/>
    <w:rsid w:val="0007399A"/>
    <w:rsid w:val="00073B1D"/>
    <w:rsid w:val="00074FBB"/>
    <w:rsid w:val="00076984"/>
    <w:rsid w:val="00080A9C"/>
    <w:rsid w:val="00080E53"/>
    <w:rsid w:val="00082E92"/>
    <w:rsid w:val="00087F5C"/>
    <w:rsid w:val="0009045B"/>
    <w:rsid w:val="00090D5D"/>
    <w:rsid w:val="00093D24"/>
    <w:rsid w:val="00095118"/>
    <w:rsid w:val="00097D3A"/>
    <w:rsid w:val="000A3508"/>
    <w:rsid w:val="000B2270"/>
    <w:rsid w:val="000C083B"/>
    <w:rsid w:val="000C113D"/>
    <w:rsid w:val="000C185D"/>
    <w:rsid w:val="000C1975"/>
    <w:rsid w:val="000C32AA"/>
    <w:rsid w:val="000C49D9"/>
    <w:rsid w:val="000C5BF0"/>
    <w:rsid w:val="000C7137"/>
    <w:rsid w:val="000D27EB"/>
    <w:rsid w:val="000D45CA"/>
    <w:rsid w:val="000D5E71"/>
    <w:rsid w:val="000D75E4"/>
    <w:rsid w:val="000D7B84"/>
    <w:rsid w:val="000E38FC"/>
    <w:rsid w:val="000E6AFB"/>
    <w:rsid w:val="000F1B82"/>
    <w:rsid w:val="000F1EAE"/>
    <w:rsid w:val="000F4619"/>
    <w:rsid w:val="000F7B9F"/>
    <w:rsid w:val="00102C76"/>
    <w:rsid w:val="0010364E"/>
    <w:rsid w:val="00104622"/>
    <w:rsid w:val="00105BE7"/>
    <w:rsid w:val="00106471"/>
    <w:rsid w:val="001135E5"/>
    <w:rsid w:val="00115BFA"/>
    <w:rsid w:val="00116902"/>
    <w:rsid w:val="00117F7E"/>
    <w:rsid w:val="00120A95"/>
    <w:rsid w:val="00120F77"/>
    <w:rsid w:val="001222CD"/>
    <w:rsid w:val="00122954"/>
    <w:rsid w:val="00124AFA"/>
    <w:rsid w:val="0013008C"/>
    <w:rsid w:val="00134F90"/>
    <w:rsid w:val="00135C47"/>
    <w:rsid w:val="00137E2B"/>
    <w:rsid w:val="001411A6"/>
    <w:rsid w:val="00141450"/>
    <w:rsid w:val="00141689"/>
    <w:rsid w:val="00143382"/>
    <w:rsid w:val="00146820"/>
    <w:rsid w:val="001473E5"/>
    <w:rsid w:val="00147545"/>
    <w:rsid w:val="001479FA"/>
    <w:rsid w:val="00153754"/>
    <w:rsid w:val="00155173"/>
    <w:rsid w:val="001558F7"/>
    <w:rsid w:val="001644B6"/>
    <w:rsid w:val="00164E23"/>
    <w:rsid w:val="00166212"/>
    <w:rsid w:val="00166EDE"/>
    <w:rsid w:val="0016746C"/>
    <w:rsid w:val="00167C45"/>
    <w:rsid w:val="00170548"/>
    <w:rsid w:val="00177D68"/>
    <w:rsid w:val="00180F65"/>
    <w:rsid w:val="001827A6"/>
    <w:rsid w:val="0018507C"/>
    <w:rsid w:val="00190E7B"/>
    <w:rsid w:val="001916F1"/>
    <w:rsid w:val="00192062"/>
    <w:rsid w:val="00192E56"/>
    <w:rsid w:val="00194092"/>
    <w:rsid w:val="001942BC"/>
    <w:rsid w:val="00197E0D"/>
    <w:rsid w:val="001A07F9"/>
    <w:rsid w:val="001A6998"/>
    <w:rsid w:val="001B1C7D"/>
    <w:rsid w:val="001B3165"/>
    <w:rsid w:val="001B3498"/>
    <w:rsid w:val="001B3EFB"/>
    <w:rsid w:val="001B5ECD"/>
    <w:rsid w:val="001B6B27"/>
    <w:rsid w:val="001B7755"/>
    <w:rsid w:val="001C1203"/>
    <w:rsid w:val="001C1897"/>
    <w:rsid w:val="001C3B55"/>
    <w:rsid w:val="001C5626"/>
    <w:rsid w:val="001D32BA"/>
    <w:rsid w:val="001D5CBC"/>
    <w:rsid w:val="001E0C8F"/>
    <w:rsid w:val="001E2821"/>
    <w:rsid w:val="001E422E"/>
    <w:rsid w:val="001E56CD"/>
    <w:rsid w:val="001E5A4F"/>
    <w:rsid w:val="001E6E81"/>
    <w:rsid w:val="001E7811"/>
    <w:rsid w:val="001F0249"/>
    <w:rsid w:val="001F0F3A"/>
    <w:rsid w:val="002057E2"/>
    <w:rsid w:val="00206CEF"/>
    <w:rsid w:val="00210E59"/>
    <w:rsid w:val="00211160"/>
    <w:rsid w:val="0021492D"/>
    <w:rsid w:val="0022122D"/>
    <w:rsid w:val="00221FBA"/>
    <w:rsid w:val="00222034"/>
    <w:rsid w:val="00222D16"/>
    <w:rsid w:val="00227F63"/>
    <w:rsid w:val="0023041F"/>
    <w:rsid w:val="00230AC0"/>
    <w:rsid w:val="00233118"/>
    <w:rsid w:val="00234B91"/>
    <w:rsid w:val="0023519A"/>
    <w:rsid w:val="002357A0"/>
    <w:rsid w:val="00235A82"/>
    <w:rsid w:val="0024233E"/>
    <w:rsid w:val="00242B8D"/>
    <w:rsid w:val="00247437"/>
    <w:rsid w:val="00251FB0"/>
    <w:rsid w:val="002536BE"/>
    <w:rsid w:val="00257356"/>
    <w:rsid w:val="00260B6F"/>
    <w:rsid w:val="00266817"/>
    <w:rsid w:val="0027061A"/>
    <w:rsid w:val="002758C9"/>
    <w:rsid w:val="0028015E"/>
    <w:rsid w:val="0028248C"/>
    <w:rsid w:val="002866BE"/>
    <w:rsid w:val="002872D1"/>
    <w:rsid w:val="0029006B"/>
    <w:rsid w:val="00291C50"/>
    <w:rsid w:val="002928FD"/>
    <w:rsid w:val="0029445D"/>
    <w:rsid w:val="0029634C"/>
    <w:rsid w:val="002969A0"/>
    <w:rsid w:val="00296BAF"/>
    <w:rsid w:val="002A04CA"/>
    <w:rsid w:val="002A34FB"/>
    <w:rsid w:val="002A3CDA"/>
    <w:rsid w:val="002A61BF"/>
    <w:rsid w:val="002A76B5"/>
    <w:rsid w:val="002A7F3C"/>
    <w:rsid w:val="002B5794"/>
    <w:rsid w:val="002B73BD"/>
    <w:rsid w:val="002B74AA"/>
    <w:rsid w:val="002B758C"/>
    <w:rsid w:val="002B7676"/>
    <w:rsid w:val="002C3B1C"/>
    <w:rsid w:val="002C5F50"/>
    <w:rsid w:val="002C6318"/>
    <w:rsid w:val="002C6596"/>
    <w:rsid w:val="002C6A9C"/>
    <w:rsid w:val="002D0DB3"/>
    <w:rsid w:val="002D3245"/>
    <w:rsid w:val="002D6B84"/>
    <w:rsid w:val="002D6E6C"/>
    <w:rsid w:val="002D7548"/>
    <w:rsid w:val="002E06E2"/>
    <w:rsid w:val="002E2678"/>
    <w:rsid w:val="002E4423"/>
    <w:rsid w:val="002F080A"/>
    <w:rsid w:val="002F23F8"/>
    <w:rsid w:val="002F3113"/>
    <w:rsid w:val="002F5265"/>
    <w:rsid w:val="002F55FE"/>
    <w:rsid w:val="002F5E75"/>
    <w:rsid w:val="002F7BEC"/>
    <w:rsid w:val="00301C33"/>
    <w:rsid w:val="003026A8"/>
    <w:rsid w:val="003040C3"/>
    <w:rsid w:val="00306EA3"/>
    <w:rsid w:val="00307CCB"/>
    <w:rsid w:val="0031246F"/>
    <w:rsid w:val="00313F20"/>
    <w:rsid w:val="00315E18"/>
    <w:rsid w:val="00324645"/>
    <w:rsid w:val="00326632"/>
    <w:rsid w:val="003310FB"/>
    <w:rsid w:val="00331631"/>
    <w:rsid w:val="00332050"/>
    <w:rsid w:val="00333294"/>
    <w:rsid w:val="003344AB"/>
    <w:rsid w:val="00334633"/>
    <w:rsid w:val="00335597"/>
    <w:rsid w:val="00343F86"/>
    <w:rsid w:val="00344890"/>
    <w:rsid w:val="003511BA"/>
    <w:rsid w:val="003518F7"/>
    <w:rsid w:val="00352265"/>
    <w:rsid w:val="00355A8B"/>
    <w:rsid w:val="00365BCA"/>
    <w:rsid w:val="00365E43"/>
    <w:rsid w:val="003719C8"/>
    <w:rsid w:val="00375FC6"/>
    <w:rsid w:val="00377751"/>
    <w:rsid w:val="00377813"/>
    <w:rsid w:val="00380E9D"/>
    <w:rsid w:val="003818E3"/>
    <w:rsid w:val="00381B01"/>
    <w:rsid w:val="003853B7"/>
    <w:rsid w:val="00385D7C"/>
    <w:rsid w:val="00386A2B"/>
    <w:rsid w:val="00387051"/>
    <w:rsid w:val="00390C4B"/>
    <w:rsid w:val="003936BF"/>
    <w:rsid w:val="003A02E8"/>
    <w:rsid w:val="003A0317"/>
    <w:rsid w:val="003A669B"/>
    <w:rsid w:val="003B0BE0"/>
    <w:rsid w:val="003B2213"/>
    <w:rsid w:val="003B2322"/>
    <w:rsid w:val="003B745D"/>
    <w:rsid w:val="003C0528"/>
    <w:rsid w:val="003C1AAF"/>
    <w:rsid w:val="003C3B45"/>
    <w:rsid w:val="003C43F1"/>
    <w:rsid w:val="003C6BD7"/>
    <w:rsid w:val="003D04AF"/>
    <w:rsid w:val="003D1480"/>
    <w:rsid w:val="003D1D03"/>
    <w:rsid w:val="003D3E75"/>
    <w:rsid w:val="003D46A1"/>
    <w:rsid w:val="003D6684"/>
    <w:rsid w:val="003E003C"/>
    <w:rsid w:val="003E3318"/>
    <w:rsid w:val="003E3FE2"/>
    <w:rsid w:val="003E538B"/>
    <w:rsid w:val="003E794D"/>
    <w:rsid w:val="003F1F09"/>
    <w:rsid w:val="003F24B0"/>
    <w:rsid w:val="003F27A8"/>
    <w:rsid w:val="003F2D09"/>
    <w:rsid w:val="003F6C40"/>
    <w:rsid w:val="004023D9"/>
    <w:rsid w:val="004073A4"/>
    <w:rsid w:val="0041249E"/>
    <w:rsid w:val="00415CAF"/>
    <w:rsid w:val="004205DA"/>
    <w:rsid w:val="00420D84"/>
    <w:rsid w:val="00420E43"/>
    <w:rsid w:val="00425E1B"/>
    <w:rsid w:val="004260FA"/>
    <w:rsid w:val="0042668A"/>
    <w:rsid w:val="00426F11"/>
    <w:rsid w:val="004306F0"/>
    <w:rsid w:val="0043153F"/>
    <w:rsid w:val="00433413"/>
    <w:rsid w:val="00437CE2"/>
    <w:rsid w:val="00440248"/>
    <w:rsid w:val="00442ED1"/>
    <w:rsid w:val="004446B7"/>
    <w:rsid w:val="0045118D"/>
    <w:rsid w:val="00460B23"/>
    <w:rsid w:val="00465908"/>
    <w:rsid w:val="0047276D"/>
    <w:rsid w:val="00473810"/>
    <w:rsid w:val="00474086"/>
    <w:rsid w:val="004743AF"/>
    <w:rsid w:val="00475BE1"/>
    <w:rsid w:val="00476DB6"/>
    <w:rsid w:val="00480945"/>
    <w:rsid w:val="00480A02"/>
    <w:rsid w:val="0048304C"/>
    <w:rsid w:val="00483464"/>
    <w:rsid w:val="00485B49"/>
    <w:rsid w:val="00485EE6"/>
    <w:rsid w:val="00490E25"/>
    <w:rsid w:val="00493451"/>
    <w:rsid w:val="004974E0"/>
    <w:rsid w:val="00497563"/>
    <w:rsid w:val="004A0A28"/>
    <w:rsid w:val="004A0C4E"/>
    <w:rsid w:val="004A2167"/>
    <w:rsid w:val="004A427D"/>
    <w:rsid w:val="004A659A"/>
    <w:rsid w:val="004A7327"/>
    <w:rsid w:val="004B0F3D"/>
    <w:rsid w:val="004B19C8"/>
    <w:rsid w:val="004B3DCE"/>
    <w:rsid w:val="004B3FF3"/>
    <w:rsid w:val="004B4D8B"/>
    <w:rsid w:val="004B5886"/>
    <w:rsid w:val="004B7EF9"/>
    <w:rsid w:val="004C15F3"/>
    <w:rsid w:val="004D0620"/>
    <w:rsid w:val="004D0A2D"/>
    <w:rsid w:val="004D12F1"/>
    <w:rsid w:val="004D22FC"/>
    <w:rsid w:val="004D4751"/>
    <w:rsid w:val="004D7D48"/>
    <w:rsid w:val="004E5E6A"/>
    <w:rsid w:val="004E7C6C"/>
    <w:rsid w:val="004F3480"/>
    <w:rsid w:val="00502605"/>
    <w:rsid w:val="005054A9"/>
    <w:rsid w:val="005065E2"/>
    <w:rsid w:val="00510EA3"/>
    <w:rsid w:val="005124D2"/>
    <w:rsid w:val="00512A72"/>
    <w:rsid w:val="00513172"/>
    <w:rsid w:val="00516672"/>
    <w:rsid w:val="005167A7"/>
    <w:rsid w:val="00516913"/>
    <w:rsid w:val="005173CA"/>
    <w:rsid w:val="00517A7C"/>
    <w:rsid w:val="005203CF"/>
    <w:rsid w:val="00520B9B"/>
    <w:rsid w:val="00521358"/>
    <w:rsid w:val="00523AD0"/>
    <w:rsid w:val="00526251"/>
    <w:rsid w:val="00535706"/>
    <w:rsid w:val="005357AC"/>
    <w:rsid w:val="00537139"/>
    <w:rsid w:val="005372FC"/>
    <w:rsid w:val="00537B33"/>
    <w:rsid w:val="005410D5"/>
    <w:rsid w:val="00543060"/>
    <w:rsid w:val="0055042E"/>
    <w:rsid w:val="00551B95"/>
    <w:rsid w:val="00556CED"/>
    <w:rsid w:val="00560DA6"/>
    <w:rsid w:val="0056141A"/>
    <w:rsid w:val="0056164E"/>
    <w:rsid w:val="00561C05"/>
    <w:rsid w:val="00564CF9"/>
    <w:rsid w:val="0056766A"/>
    <w:rsid w:val="00571CF0"/>
    <w:rsid w:val="00573921"/>
    <w:rsid w:val="005768A3"/>
    <w:rsid w:val="005773BD"/>
    <w:rsid w:val="005779C9"/>
    <w:rsid w:val="00581477"/>
    <w:rsid w:val="00581EAA"/>
    <w:rsid w:val="00582CD1"/>
    <w:rsid w:val="00582FEE"/>
    <w:rsid w:val="00583445"/>
    <w:rsid w:val="005868D6"/>
    <w:rsid w:val="00586A60"/>
    <w:rsid w:val="00590D64"/>
    <w:rsid w:val="0059166E"/>
    <w:rsid w:val="005939A7"/>
    <w:rsid w:val="00594195"/>
    <w:rsid w:val="005967B9"/>
    <w:rsid w:val="00597578"/>
    <w:rsid w:val="00597B02"/>
    <w:rsid w:val="005A0A31"/>
    <w:rsid w:val="005A1704"/>
    <w:rsid w:val="005A171D"/>
    <w:rsid w:val="005A2803"/>
    <w:rsid w:val="005A3202"/>
    <w:rsid w:val="005A3498"/>
    <w:rsid w:val="005A5388"/>
    <w:rsid w:val="005A673F"/>
    <w:rsid w:val="005A77EA"/>
    <w:rsid w:val="005A79F1"/>
    <w:rsid w:val="005B2715"/>
    <w:rsid w:val="005B2DFD"/>
    <w:rsid w:val="005B40FE"/>
    <w:rsid w:val="005B756A"/>
    <w:rsid w:val="005C404C"/>
    <w:rsid w:val="005C5761"/>
    <w:rsid w:val="005C6AD4"/>
    <w:rsid w:val="005D0025"/>
    <w:rsid w:val="005D100B"/>
    <w:rsid w:val="005D1F08"/>
    <w:rsid w:val="005D2378"/>
    <w:rsid w:val="005D4C86"/>
    <w:rsid w:val="005D5249"/>
    <w:rsid w:val="005D67DF"/>
    <w:rsid w:val="005E09DC"/>
    <w:rsid w:val="005E0D60"/>
    <w:rsid w:val="005E1248"/>
    <w:rsid w:val="005E25FE"/>
    <w:rsid w:val="005E358C"/>
    <w:rsid w:val="005E55BD"/>
    <w:rsid w:val="005E6D1F"/>
    <w:rsid w:val="005F2FD6"/>
    <w:rsid w:val="005F5DFF"/>
    <w:rsid w:val="005F5F80"/>
    <w:rsid w:val="0060285F"/>
    <w:rsid w:val="00610D7C"/>
    <w:rsid w:val="00610E64"/>
    <w:rsid w:val="006120D5"/>
    <w:rsid w:val="00614BA4"/>
    <w:rsid w:val="00615FCE"/>
    <w:rsid w:val="0061685D"/>
    <w:rsid w:val="006170BA"/>
    <w:rsid w:val="006175C7"/>
    <w:rsid w:val="006229E5"/>
    <w:rsid w:val="00623DE5"/>
    <w:rsid w:val="00625BB6"/>
    <w:rsid w:val="0064019A"/>
    <w:rsid w:val="00645D5D"/>
    <w:rsid w:val="0064784C"/>
    <w:rsid w:val="00664303"/>
    <w:rsid w:val="00665390"/>
    <w:rsid w:val="00670314"/>
    <w:rsid w:val="006736B4"/>
    <w:rsid w:val="006737AE"/>
    <w:rsid w:val="006813C8"/>
    <w:rsid w:val="00690E43"/>
    <w:rsid w:val="006931F5"/>
    <w:rsid w:val="00694B75"/>
    <w:rsid w:val="006A116C"/>
    <w:rsid w:val="006A47A4"/>
    <w:rsid w:val="006A5C9E"/>
    <w:rsid w:val="006A6B80"/>
    <w:rsid w:val="006B150F"/>
    <w:rsid w:val="006B378A"/>
    <w:rsid w:val="006B37D9"/>
    <w:rsid w:val="006B58E1"/>
    <w:rsid w:val="006C1E2E"/>
    <w:rsid w:val="006C3D73"/>
    <w:rsid w:val="006C41F4"/>
    <w:rsid w:val="006C6021"/>
    <w:rsid w:val="006C7B06"/>
    <w:rsid w:val="006D1888"/>
    <w:rsid w:val="006D19D1"/>
    <w:rsid w:val="006D34B0"/>
    <w:rsid w:val="006D5852"/>
    <w:rsid w:val="006D6ABC"/>
    <w:rsid w:val="006D713D"/>
    <w:rsid w:val="006E1761"/>
    <w:rsid w:val="006E2AF4"/>
    <w:rsid w:val="006E36B4"/>
    <w:rsid w:val="006E4B4E"/>
    <w:rsid w:val="006E5DB5"/>
    <w:rsid w:val="006E78AD"/>
    <w:rsid w:val="006F1396"/>
    <w:rsid w:val="006F2163"/>
    <w:rsid w:val="006F3B36"/>
    <w:rsid w:val="006F4564"/>
    <w:rsid w:val="006F4872"/>
    <w:rsid w:val="00701160"/>
    <w:rsid w:val="00703152"/>
    <w:rsid w:val="00704229"/>
    <w:rsid w:val="00704DB3"/>
    <w:rsid w:val="007125B1"/>
    <w:rsid w:val="00712D86"/>
    <w:rsid w:val="00713A4E"/>
    <w:rsid w:val="00716841"/>
    <w:rsid w:val="0073068F"/>
    <w:rsid w:val="0073361D"/>
    <w:rsid w:val="00736299"/>
    <w:rsid w:val="00736DF7"/>
    <w:rsid w:val="00737D04"/>
    <w:rsid w:val="007421E9"/>
    <w:rsid w:val="007442C6"/>
    <w:rsid w:val="00745A62"/>
    <w:rsid w:val="00747907"/>
    <w:rsid w:val="00747E06"/>
    <w:rsid w:val="00751650"/>
    <w:rsid w:val="00751740"/>
    <w:rsid w:val="00757B66"/>
    <w:rsid w:val="00757EB4"/>
    <w:rsid w:val="007604B2"/>
    <w:rsid w:val="007625CD"/>
    <w:rsid w:val="00763BAC"/>
    <w:rsid w:val="00765550"/>
    <w:rsid w:val="00765733"/>
    <w:rsid w:val="007728F3"/>
    <w:rsid w:val="00773159"/>
    <w:rsid w:val="00774E0A"/>
    <w:rsid w:val="00775A77"/>
    <w:rsid w:val="007765C2"/>
    <w:rsid w:val="0077665E"/>
    <w:rsid w:val="00776B8E"/>
    <w:rsid w:val="00776D0E"/>
    <w:rsid w:val="00777144"/>
    <w:rsid w:val="00780061"/>
    <w:rsid w:val="0078259E"/>
    <w:rsid w:val="00782A23"/>
    <w:rsid w:val="0078544A"/>
    <w:rsid w:val="00794CD2"/>
    <w:rsid w:val="00797E4E"/>
    <w:rsid w:val="007A15E2"/>
    <w:rsid w:val="007A25DD"/>
    <w:rsid w:val="007A3DC5"/>
    <w:rsid w:val="007A467A"/>
    <w:rsid w:val="007A4C65"/>
    <w:rsid w:val="007A73BA"/>
    <w:rsid w:val="007B08F9"/>
    <w:rsid w:val="007B0EB3"/>
    <w:rsid w:val="007B3BA9"/>
    <w:rsid w:val="007B3DA4"/>
    <w:rsid w:val="007B67BB"/>
    <w:rsid w:val="007C2C9A"/>
    <w:rsid w:val="007C34F5"/>
    <w:rsid w:val="007C49D6"/>
    <w:rsid w:val="007C50C8"/>
    <w:rsid w:val="007D0588"/>
    <w:rsid w:val="007D244A"/>
    <w:rsid w:val="007D3280"/>
    <w:rsid w:val="007D41BD"/>
    <w:rsid w:val="007D50E6"/>
    <w:rsid w:val="007E2B63"/>
    <w:rsid w:val="007E2F9B"/>
    <w:rsid w:val="007E48D2"/>
    <w:rsid w:val="007F0ABF"/>
    <w:rsid w:val="007F18D0"/>
    <w:rsid w:val="007F47C5"/>
    <w:rsid w:val="007F5C81"/>
    <w:rsid w:val="007F749F"/>
    <w:rsid w:val="00800E43"/>
    <w:rsid w:val="00803AEF"/>
    <w:rsid w:val="00805777"/>
    <w:rsid w:val="00806056"/>
    <w:rsid w:val="00806AB9"/>
    <w:rsid w:val="00810F45"/>
    <w:rsid w:val="00810FC8"/>
    <w:rsid w:val="008132B4"/>
    <w:rsid w:val="0082085E"/>
    <w:rsid w:val="00823BFC"/>
    <w:rsid w:val="008248AF"/>
    <w:rsid w:val="00827B8F"/>
    <w:rsid w:val="00830543"/>
    <w:rsid w:val="008318B3"/>
    <w:rsid w:val="00831CDD"/>
    <w:rsid w:val="00834252"/>
    <w:rsid w:val="008343B5"/>
    <w:rsid w:val="0083476B"/>
    <w:rsid w:val="008367B5"/>
    <w:rsid w:val="00840701"/>
    <w:rsid w:val="008407A6"/>
    <w:rsid w:val="00840C69"/>
    <w:rsid w:val="0084377E"/>
    <w:rsid w:val="00843E09"/>
    <w:rsid w:val="00845AAE"/>
    <w:rsid w:val="0084758A"/>
    <w:rsid w:val="00853188"/>
    <w:rsid w:val="00854BE0"/>
    <w:rsid w:val="00855C0E"/>
    <w:rsid w:val="00856C07"/>
    <w:rsid w:val="008613A6"/>
    <w:rsid w:val="0086532F"/>
    <w:rsid w:val="008672F0"/>
    <w:rsid w:val="00867701"/>
    <w:rsid w:val="008724D5"/>
    <w:rsid w:val="008724FE"/>
    <w:rsid w:val="008744D2"/>
    <w:rsid w:val="00875721"/>
    <w:rsid w:val="00875A93"/>
    <w:rsid w:val="008823E2"/>
    <w:rsid w:val="00882CE9"/>
    <w:rsid w:val="00882DA7"/>
    <w:rsid w:val="00886489"/>
    <w:rsid w:val="00890653"/>
    <w:rsid w:val="00893589"/>
    <w:rsid w:val="008A192B"/>
    <w:rsid w:val="008A3758"/>
    <w:rsid w:val="008A39F0"/>
    <w:rsid w:val="008A51C6"/>
    <w:rsid w:val="008A55D8"/>
    <w:rsid w:val="008A5BB9"/>
    <w:rsid w:val="008A6555"/>
    <w:rsid w:val="008B5421"/>
    <w:rsid w:val="008B702C"/>
    <w:rsid w:val="008C0E02"/>
    <w:rsid w:val="008C383C"/>
    <w:rsid w:val="008D19DB"/>
    <w:rsid w:val="008D23F5"/>
    <w:rsid w:val="008D2E19"/>
    <w:rsid w:val="008D3B87"/>
    <w:rsid w:val="008D7DD1"/>
    <w:rsid w:val="008E16A6"/>
    <w:rsid w:val="008E3814"/>
    <w:rsid w:val="008E4661"/>
    <w:rsid w:val="008E65E4"/>
    <w:rsid w:val="008F17EC"/>
    <w:rsid w:val="009012C4"/>
    <w:rsid w:val="009131CF"/>
    <w:rsid w:val="00914B19"/>
    <w:rsid w:val="00914E5C"/>
    <w:rsid w:val="009153AE"/>
    <w:rsid w:val="0092200A"/>
    <w:rsid w:val="00922047"/>
    <w:rsid w:val="00924199"/>
    <w:rsid w:val="00924E96"/>
    <w:rsid w:val="00931614"/>
    <w:rsid w:val="0093377F"/>
    <w:rsid w:val="00937483"/>
    <w:rsid w:val="009377E8"/>
    <w:rsid w:val="00940325"/>
    <w:rsid w:val="00943BE6"/>
    <w:rsid w:val="0094405F"/>
    <w:rsid w:val="009452C9"/>
    <w:rsid w:val="009458D1"/>
    <w:rsid w:val="00946CDA"/>
    <w:rsid w:val="00950628"/>
    <w:rsid w:val="0095406E"/>
    <w:rsid w:val="00956DED"/>
    <w:rsid w:val="00962FA2"/>
    <w:rsid w:val="00967559"/>
    <w:rsid w:val="00970A61"/>
    <w:rsid w:val="00970DFB"/>
    <w:rsid w:val="009720EF"/>
    <w:rsid w:val="009725F3"/>
    <w:rsid w:val="00972EF8"/>
    <w:rsid w:val="009731A2"/>
    <w:rsid w:val="00976CA4"/>
    <w:rsid w:val="00981534"/>
    <w:rsid w:val="00991609"/>
    <w:rsid w:val="00991AEF"/>
    <w:rsid w:val="00992792"/>
    <w:rsid w:val="00993515"/>
    <w:rsid w:val="009963C2"/>
    <w:rsid w:val="00997D56"/>
    <w:rsid w:val="009A2B31"/>
    <w:rsid w:val="009A532A"/>
    <w:rsid w:val="009A6206"/>
    <w:rsid w:val="009A6536"/>
    <w:rsid w:val="009A7075"/>
    <w:rsid w:val="009B1BBD"/>
    <w:rsid w:val="009C0DCF"/>
    <w:rsid w:val="009C5C51"/>
    <w:rsid w:val="009D239A"/>
    <w:rsid w:val="009D247F"/>
    <w:rsid w:val="009D38B3"/>
    <w:rsid w:val="009D6350"/>
    <w:rsid w:val="009D7585"/>
    <w:rsid w:val="009E5960"/>
    <w:rsid w:val="009E744F"/>
    <w:rsid w:val="009F331B"/>
    <w:rsid w:val="009F5F13"/>
    <w:rsid w:val="009F710B"/>
    <w:rsid w:val="00A00959"/>
    <w:rsid w:val="00A0165A"/>
    <w:rsid w:val="00A028BB"/>
    <w:rsid w:val="00A04BFF"/>
    <w:rsid w:val="00A04C0E"/>
    <w:rsid w:val="00A06FBA"/>
    <w:rsid w:val="00A0744A"/>
    <w:rsid w:val="00A173D5"/>
    <w:rsid w:val="00A2128A"/>
    <w:rsid w:val="00A2320F"/>
    <w:rsid w:val="00A242B2"/>
    <w:rsid w:val="00A2572B"/>
    <w:rsid w:val="00A26C47"/>
    <w:rsid w:val="00A26D0A"/>
    <w:rsid w:val="00A271DC"/>
    <w:rsid w:val="00A32965"/>
    <w:rsid w:val="00A33AB0"/>
    <w:rsid w:val="00A353C6"/>
    <w:rsid w:val="00A359D1"/>
    <w:rsid w:val="00A42561"/>
    <w:rsid w:val="00A431A4"/>
    <w:rsid w:val="00A504FF"/>
    <w:rsid w:val="00A50B88"/>
    <w:rsid w:val="00A514D8"/>
    <w:rsid w:val="00A515E7"/>
    <w:rsid w:val="00A51FE9"/>
    <w:rsid w:val="00A52AA1"/>
    <w:rsid w:val="00A540C2"/>
    <w:rsid w:val="00A55E9F"/>
    <w:rsid w:val="00A6354E"/>
    <w:rsid w:val="00A63B29"/>
    <w:rsid w:val="00A6431A"/>
    <w:rsid w:val="00A64850"/>
    <w:rsid w:val="00A65349"/>
    <w:rsid w:val="00A65824"/>
    <w:rsid w:val="00A73FC1"/>
    <w:rsid w:val="00A76623"/>
    <w:rsid w:val="00A80CFA"/>
    <w:rsid w:val="00A83E18"/>
    <w:rsid w:val="00A84DBE"/>
    <w:rsid w:val="00A8738E"/>
    <w:rsid w:val="00A90326"/>
    <w:rsid w:val="00A91FDB"/>
    <w:rsid w:val="00A93DFA"/>
    <w:rsid w:val="00A94A41"/>
    <w:rsid w:val="00A9570E"/>
    <w:rsid w:val="00A95F94"/>
    <w:rsid w:val="00A96074"/>
    <w:rsid w:val="00A970CA"/>
    <w:rsid w:val="00AA294E"/>
    <w:rsid w:val="00AA4776"/>
    <w:rsid w:val="00AB0FF5"/>
    <w:rsid w:val="00AB2378"/>
    <w:rsid w:val="00AB52AF"/>
    <w:rsid w:val="00AB70B1"/>
    <w:rsid w:val="00AC2812"/>
    <w:rsid w:val="00AC31EF"/>
    <w:rsid w:val="00AC34B0"/>
    <w:rsid w:val="00AD0161"/>
    <w:rsid w:val="00AD29D1"/>
    <w:rsid w:val="00AD2CD8"/>
    <w:rsid w:val="00AD5411"/>
    <w:rsid w:val="00AD5A5C"/>
    <w:rsid w:val="00AD6911"/>
    <w:rsid w:val="00AE2A07"/>
    <w:rsid w:val="00AE6C95"/>
    <w:rsid w:val="00AF5900"/>
    <w:rsid w:val="00AF5AB8"/>
    <w:rsid w:val="00AF74B8"/>
    <w:rsid w:val="00B00078"/>
    <w:rsid w:val="00B00EAD"/>
    <w:rsid w:val="00B02A18"/>
    <w:rsid w:val="00B02E32"/>
    <w:rsid w:val="00B142B7"/>
    <w:rsid w:val="00B17214"/>
    <w:rsid w:val="00B2062B"/>
    <w:rsid w:val="00B21328"/>
    <w:rsid w:val="00B22868"/>
    <w:rsid w:val="00B25EE9"/>
    <w:rsid w:val="00B27369"/>
    <w:rsid w:val="00B27C43"/>
    <w:rsid w:val="00B346EA"/>
    <w:rsid w:val="00B34F23"/>
    <w:rsid w:val="00B371FB"/>
    <w:rsid w:val="00B42F2C"/>
    <w:rsid w:val="00B43A2E"/>
    <w:rsid w:val="00B47048"/>
    <w:rsid w:val="00B47C1F"/>
    <w:rsid w:val="00B528D2"/>
    <w:rsid w:val="00B52901"/>
    <w:rsid w:val="00B55D95"/>
    <w:rsid w:val="00B56500"/>
    <w:rsid w:val="00B622C6"/>
    <w:rsid w:val="00B706D4"/>
    <w:rsid w:val="00B70D65"/>
    <w:rsid w:val="00B755B7"/>
    <w:rsid w:val="00B75736"/>
    <w:rsid w:val="00B77B2D"/>
    <w:rsid w:val="00B77F94"/>
    <w:rsid w:val="00B80AD0"/>
    <w:rsid w:val="00B835E5"/>
    <w:rsid w:val="00B84F16"/>
    <w:rsid w:val="00B853CB"/>
    <w:rsid w:val="00B869A5"/>
    <w:rsid w:val="00B87CA6"/>
    <w:rsid w:val="00B913E7"/>
    <w:rsid w:val="00B915B3"/>
    <w:rsid w:val="00B934E2"/>
    <w:rsid w:val="00B94C50"/>
    <w:rsid w:val="00BA2160"/>
    <w:rsid w:val="00BA2D1B"/>
    <w:rsid w:val="00BA422B"/>
    <w:rsid w:val="00BA4AC3"/>
    <w:rsid w:val="00BA7A86"/>
    <w:rsid w:val="00BB6812"/>
    <w:rsid w:val="00BC0522"/>
    <w:rsid w:val="00BC071F"/>
    <w:rsid w:val="00BC0813"/>
    <w:rsid w:val="00BC0D16"/>
    <w:rsid w:val="00BC2D10"/>
    <w:rsid w:val="00BC5B80"/>
    <w:rsid w:val="00BC6B40"/>
    <w:rsid w:val="00BD069B"/>
    <w:rsid w:val="00BD14DC"/>
    <w:rsid w:val="00BD225A"/>
    <w:rsid w:val="00BD389C"/>
    <w:rsid w:val="00BD40AD"/>
    <w:rsid w:val="00BD5A70"/>
    <w:rsid w:val="00BD6251"/>
    <w:rsid w:val="00BD6B01"/>
    <w:rsid w:val="00BE1ACC"/>
    <w:rsid w:val="00BE2573"/>
    <w:rsid w:val="00BE66B3"/>
    <w:rsid w:val="00BF12A9"/>
    <w:rsid w:val="00BF1FF3"/>
    <w:rsid w:val="00BF5873"/>
    <w:rsid w:val="00BF74B3"/>
    <w:rsid w:val="00C01252"/>
    <w:rsid w:val="00C013F4"/>
    <w:rsid w:val="00C0215F"/>
    <w:rsid w:val="00C0241B"/>
    <w:rsid w:val="00C07AD2"/>
    <w:rsid w:val="00C10B86"/>
    <w:rsid w:val="00C10DEE"/>
    <w:rsid w:val="00C129B8"/>
    <w:rsid w:val="00C14686"/>
    <w:rsid w:val="00C15454"/>
    <w:rsid w:val="00C161E4"/>
    <w:rsid w:val="00C22652"/>
    <w:rsid w:val="00C26CCB"/>
    <w:rsid w:val="00C324A9"/>
    <w:rsid w:val="00C32925"/>
    <w:rsid w:val="00C33367"/>
    <w:rsid w:val="00C33CF1"/>
    <w:rsid w:val="00C357E4"/>
    <w:rsid w:val="00C4527F"/>
    <w:rsid w:val="00C4611A"/>
    <w:rsid w:val="00C46F0C"/>
    <w:rsid w:val="00C4790E"/>
    <w:rsid w:val="00C50A4F"/>
    <w:rsid w:val="00C50C31"/>
    <w:rsid w:val="00C51862"/>
    <w:rsid w:val="00C54BAD"/>
    <w:rsid w:val="00C700B8"/>
    <w:rsid w:val="00C72BD5"/>
    <w:rsid w:val="00C73980"/>
    <w:rsid w:val="00C81383"/>
    <w:rsid w:val="00C8703D"/>
    <w:rsid w:val="00C9211D"/>
    <w:rsid w:val="00C94F3D"/>
    <w:rsid w:val="00C95DD0"/>
    <w:rsid w:val="00CA0D4D"/>
    <w:rsid w:val="00CA15C3"/>
    <w:rsid w:val="00CA1C54"/>
    <w:rsid w:val="00CA2079"/>
    <w:rsid w:val="00CA32B9"/>
    <w:rsid w:val="00CA446F"/>
    <w:rsid w:val="00CA5028"/>
    <w:rsid w:val="00CA7B60"/>
    <w:rsid w:val="00CB1DEC"/>
    <w:rsid w:val="00CB2D32"/>
    <w:rsid w:val="00CC3C43"/>
    <w:rsid w:val="00CC5AD2"/>
    <w:rsid w:val="00CC78F2"/>
    <w:rsid w:val="00CD0034"/>
    <w:rsid w:val="00CD0832"/>
    <w:rsid w:val="00CD716D"/>
    <w:rsid w:val="00CE0A1C"/>
    <w:rsid w:val="00CE1190"/>
    <w:rsid w:val="00CE191E"/>
    <w:rsid w:val="00CE3067"/>
    <w:rsid w:val="00CF024C"/>
    <w:rsid w:val="00CF05DF"/>
    <w:rsid w:val="00CF1F54"/>
    <w:rsid w:val="00CF4719"/>
    <w:rsid w:val="00CF4805"/>
    <w:rsid w:val="00CF6BBF"/>
    <w:rsid w:val="00CF6F80"/>
    <w:rsid w:val="00D0534D"/>
    <w:rsid w:val="00D05B44"/>
    <w:rsid w:val="00D05CBE"/>
    <w:rsid w:val="00D0602C"/>
    <w:rsid w:val="00D07A20"/>
    <w:rsid w:val="00D1644C"/>
    <w:rsid w:val="00D16559"/>
    <w:rsid w:val="00D17887"/>
    <w:rsid w:val="00D2201C"/>
    <w:rsid w:val="00D26BDE"/>
    <w:rsid w:val="00D32119"/>
    <w:rsid w:val="00D34610"/>
    <w:rsid w:val="00D3562A"/>
    <w:rsid w:val="00D37CE1"/>
    <w:rsid w:val="00D417AF"/>
    <w:rsid w:val="00D4267F"/>
    <w:rsid w:val="00D42D1A"/>
    <w:rsid w:val="00D43DA6"/>
    <w:rsid w:val="00D45B90"/>
    <w:rsid w:val="00D46F4C"/>
    <w:rsid w:val="00D50289"/>
    <w:rsid w:val="00D50904"/>
    <w:rsid w:val="00D51343"/>
    <w:rsid w:val="00D51562"/>
    <w:rsid w:val="00D53C3E"/>
    <w:rsid w:val="00D6116B"/>
    <w:rsid w:val="00D62216"/>
    <w:rsid w:val="00D623A9"/>
    <w:rsid w:val="00D64923"/>
    <w:rsid w:val="00D650C8"/>
    <w:rsid w:val="00D67F55"/>
    <w:rsid w:val="00D72301"/>
    <w:rsid w:val="00D76466"/>
    <w:rsid w:val="00D8314D"/>
    <w:rsid w:val="00D8383A"/>
    <w:rsid w:val="00D83AE6"/>
    <w:rsid w:val="00D84B80"/>
    <w:rsid w:val="00D850FA"/>
    <w:rsid w:val="00D8734C"/>
    <w:rsid w:val="00D87C92"/>
    <w:rsid w:val="00D91F41"/>
    <w:rsid w:val="00D9231B"/>
    <w:rsid w:val="00D94E51"/>
    <w:rsid w:val="00D95715"/>
    <w:rsid w:val="00D95CC5"/>
    <w:rsid w:val="00DA3DD5"/>
    <w:rsid w:val="00DA7683"/>
    <w:rsid w:val="00DB626A"/>
    <w:rsid w:val="00DB6373"/>
    <w:rsid w:val="00DB6B04"/>
    <w:rsid w:val="00DB6FFC"/>
    <w:rsid w:val="00DC4B6F"/>
    <w:rsid w:val="00DC7EEB"/>
    <w:rsid w:val="00DD4178"/>
    <w:rsid w:val="00DE42C7"/>
    <w:rsid w:val="00DE484A"/>
    <w:rsid w:val="00DE583D"/>
    <w:rsid w:val="00DF1336"/>
    <w:rsid w:val="00DF2DAF"/>
    <w:rsid w:val="00DF5924"/>
    <w:rsid w:val="00DF7243"/>
    <w:rsid w:val="00E00C05"/>
    <w:rsid w:val="00E032CA"/>
    <w:rsid w:val="00E039D0"/>
    <w:rsid w:val="00E05DCD"/>
    <w:rsid w:val="00E10516"/>
    <w:rsid w:val="00E106A9"/>
    <w:rsid w:val="00E12D37"/>
    <w:rsid w:val="00E16036"/>
    <w:rsid w:val="00E22258"/>
    <w:rsid w:val="00E223CE"/>
    <w:rsid w:val="00E24737"/>
    <w:rsid w:val="00E2480C"/>
    <w:rsid w:val="00E27583"/>
    <w:rsid w:val="00E31AAD"/>
    <w:rsid w:val="00E326FB"/>
    <w:rsid w:val="00E33F38"/>
    <w:rsid w:val="00E34B36"/>
    <w:rsid w:val="00E40280"/>
    <w:rsid w:val="00E402CD"/>
    <w:rsid w:val="00E41BF8"/>
    <w:rsid w:val="00E45BB9"/>
    <w:rsid w:val="00E45C25"/>
    <w:rsid w:val="00E46EAF"/>
    <w:rsid w:val="00E47077"/>
    <w:rsid w:val="00E50178"/>
    <w:rsid w:val="00E50284"/>
    <w:rsid w:val="00E50C8D"/>
    <w:rsid w:val="00E56031"/>
    <w:rsid w:val="00E57709"/>
    <w:rsid w:val="00E60726"/>
    <w:rsid w:val="00E64347"/>
    <w:rsid w:val="00E659B1"/>
    <w:rsid w:val="00E663C1"/>
    <w:rsid w:val="00E6753A"/>
    <w:rsid w:val="00E67E50"/>
    <w:rsid w:val="00E73CA8"/>
    <w:rsid w:val="00E7460B"/>
    <w:rsid w:val="00E75138"/>
    <w:rsid w:val="00E7579B"/>
    <w:rsid w:val="00E7637B"/>
    <w:rsid w:val="00E763C2"/>
    <w:rsid w:val="00E7757F"/>
    <w:rsid w:val="00E80EE7"/>
    <w:rsid w:val="00E8389C"/>
    <w:rsid w:val="00E83F3A"/>
    <w:rsid w:val="00E83F99"/>
    <w:rsid w:val="00E855B2"/>
    <w:rsid w:val="00E86C3A"/>
    <w:rsid w:val="00E87F6C"/>
    <w:rsid w:val="00E90BDB"/>
    <w:rsid w:val="00E91C16"/>
    <w:rsid w:val="00E91E3F"/>
    <w:rsid w:val="00E92F06"/>
    <w:rsid w:val="00E93F98"/>
    <w:rsid w:val="00E9761F"/>
    <w:rsid w:val="00EA2DC5"/>
    <w:rsid w:val="00EA3A73"/>
    <w:rsid w:val="00EA7E2A"/>
    <w:rsid w:val="00EB0498"/>
    <w:rsid w:val="00EB1A17"/>
    <w:rsid w:val="00EB1AF6"/>
    <w:rsid w:val="00EB6129"/>
    <w:rsid w:val="00EB7440"/>
    <w:rsid w:val="00EB78B1"/>
    <w:rsid w:val="00EC247A"/>
    <w:rsid w:val="00EC2D48"/>
    <w:rsid w:val="00EC6D2E"/>
    <w:rsid w:val="00ED179B"/>
    <w:rsid w:val="00ED1838"/>
    <w:rsid w:val="00ED1C18"/>
    <w:rsid w:val="00ED1EE0"/>
    <w:rsid w:val="00ED1F58"/>
    <w:rsid w:val="00ED5A9F"/>
    <w:rsid w:val="00ED6DB5"/>
    <w:rsid w:val="00ED6E0E"/>
    <w:rsid w:val="00EE2151"/>
    <w:rsid w:val="00EE3713"/>
    <w:rsid w:val="00EF11A5"/>
    <w:rsid w:val="00EF329F"/>
    <w:rsid w:val="00EF340F"/>
    <w:rsid w:val="00F00C34"/>
    <w:rsid w:val="00F06474"/>
    <w:rsid w:val="00F13035"/>
    <w:rsid w:val="00F13EC1"/>
    <w:rsid w:val="00F23EBA"/>
    <w:rsid w:val="00F24627"/>
    <w:rsid w:val="00F25BB4"/>
    <w:rsid w:val="00F26719"/>
    <w:rsid w:val="00F27A17"/>
    <w:rsid w:val="00F31025"/>
    <w:rsid w:val="00F32135"/>
    <w:rsid w:val="00F3511F"/>
    <w:rsid w:val="00F46CCD"/>
    <w:rsid w:val="00F47F66"/>
    <w:rsid w:val="00F532A2"/>
    <w:rsid w:val="00F5359A"/>
    <w:rsid w:val="00F54AA5"/>
    <w:rsid w:val="00F5777E"/>
    <w:rsid w:val="00F6272E"/>
    <w:rsid w:val="00F63785"/>
    <w:rsid w:val="00F64309"/>
    <w:rsid w:val="00F65DCF"/>
    <w:rsid w:val="00F73C3E"/>
    <w:rsid w:val="00F76EC2"/>
    <w:rsid w:val="00F77627"/>
    <w:rsid w:val="00F812A7"/>
    <w:rsid w:val="00F853F6"/>
    <w:rsid w:val="00F867FF"/>
    <w:rsid w:val="00F87064"/>
    <w:rsid w:val="00F8789C"/>
    <w:rsid w:val="00F91CEA"/>
    <w:rsid w:val="00F93ACF"/>
    <w:rsid w:val="00F95307"/>
    <w:rsid w:val="00F9536F"/>
    <w:rsid w:val="00F95782"/>
    <w:rsid w:val="00F96A75"/>
    <w:rsid w:val="00F96F75"/>
    <w:rsid w:val="00FA0798"/>
    <w:rsid w:val="00FA3171"/>
    <w:rsid w:val="00FA4B56"/>
    <w:rsid w:val="00FA56FC"/>
    <w:rsid w:val="00FB30EC"/>
    <w:rsid w:val="00FB4B3E"/>
    <w:rsid w:val="00FB6132"/>
    <w:rsid w:val="00FB698E"/>
    <w:rsid w:val="00FC3A9F"/>
    <w:rsid w:val="00FC45A5"/>
    <w:rsid w:val="00FC5068"/>
    <w:rsid w:val="00FD0026"/>
    <w:rsid w:val="00FD0108"/>
    <w:rsid w:val="00FD3C62"/>
    <w:rsid w:val="00FD7087"/>
    <w:rsid w:val="00FD76DB"/>
    <w:rsid w:val="00FE0DE4"/>
    <w:rsid w:val="00FE1459"/>
    <w:rsid w:val="00FE1DBB"/>
    <w:rsid w:val="00FE3BD4"/>
    <w:rsid w:val="00FE3E3E"/>
    <w:rsid w:val="00FE670F"/>
    <w:rsid w:val="00FE7775"/>
    <w:rsid w:val="00FE77C6"/>
    <w:rsid w:val="00FF11B8"/>
    <w:rsid w:val="00FF33AD"/>
    <w:rsid w:val="00FF4831"/>
    <w:rsid w:val="00FF61D4"/>
    <w:rsid w:val="00FF6D22"/>
    <w:rsid w:val="00FF6D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3C1D4"/>
  <w15:docId w15:val="{F30FBF8D-8271-42EC-B10F-B38E6720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next w:val="Normal"/>
    <w:link w:val="Heading1Char"/>
    <w:autoRedefine/>
    <w:uiPriority w:val="9"/>
    <w:qFormat/>
    <w:rsid w:val="00B02E32"/>
    <w:pPr>
      <w:spacing w:before="120" w:after="120" w:line="360" w:lineRule="auto"/>
      <w:jc w:val="center"/>
      <w:outlineLvl w:val="0"/>
    </w:pPr>
    <w:rPr>
      <w:b/>
      <w:sz w:val="32"/>
      <w:szCs w:val="26"/>
      <w:lang w:val="vi-VN"/>
    </w:rPr>
  </w:style>
  <w:style w:type="paragraph" w:styleId="Heading2">
    <w:name w:val="heading 2"/>
    <w:next w:val="Normal"/>
    <w:link w:val="Heading2Char"/>
    <w:autoRedefine/>
    <w:uiPriority w:val="9"/>
    <w:unhideWhenUsed/>
    <w:qFormat/>
    <w:rsid w:val="00B56500"/>
    <w:pPr>
      <w:spacing w:before="120" w:after="120" w:line="360" w:lineRule="auto"/>
      <w:jc w:val="both"/>
      <w:outlineLvl w:val="1"/>
    </w:pPr>
    <w:rPr>
      <w:rFonts w:eastAsia="Arial"/>
      <w:b/>
      <w:noProof/>
      <w:sz w:val="28"/>
      <w:szCs w:val="26"/>
    </w:rPr>
  </w:style>
  <w:style w:type="paragraph" w:styleId="Heading3">
    <w:name w:val="heading 3"/>
    <w:next w:val="Normal"/>
    <w:link w:val="Heading3Char"/>
    <w:autoRedefine/>
    <w:uiPriority w:val="9"/>
    <w:unhideWhenUsed/>
    <w:qFormat/>
    <w:rsid w:val="005173CA"/>
    <w:pPr>
      <w:spacing w:before="120" w:after="120" w:line="360" w:lineRule="auto"/>
      <w:outlineLvl w:val="2"/>
    </w:pPr>
    <w:rPr>
      <w:rFonts w:eastAsia="Arial"/>
      <w:b/>
      <w:i/>
      <w:sz w:val="26"/>
      <w:szCs w:val="26"/>
      <w:lang w:val="de-DE"/>
    </w:rPr>
  </w:style>
  <w:style w:type="paragraph" w:styleId="Heading4">
    <w:name w:val="heading 4"/>
    <w:next w:val="Normal"/>
    <w:link w:val="Heading4Char"/>
    <w:autoRedefine/>
    <w:uiPriority w:val="9"/>
    <w:unhideWhenUsed/>
    <w:qFormat/>
    <w:rsid w:val="009731A2"/>
    <w:pPr>
      <w:spacing w:before="120" w:after="120" w:line="360" w:lineRule="auto"/>
      <w:outlineLvl w:val="3"/>
    </w:pPr>
    <w:rPr>
      <w:rFonts w:eastAsia="Arial"/>
      <w:i/>
      <w:sz w:val="26"/>
      <w:szCs w:val="26"/>
      <w:lang w:val="vi-VN"/>
    </w:rPr>
  </w:style>
  <w:style w:type="paragraph" w:styleId="Heading5">
    <w:name w:val="heading 5"/>
    <w:basedOn w:val="Normal"/>
    <w:next w:val="Normal"/>
    <w:link w:val="Heading5Char"/>
    <w:uiPriority w:val="9"/>
    <w:unhideWhenUsed/>
    <w:qFormat/>
    <w:rsid w:val="00991609"/>
    <w:pPr>
      <w:tabs>
        <w:tab w:val="num" w:pos="3600"/>
      </w:tabs>
      <w:spacing w:before="240" w:after="60"/>
      <w:ind w:left="720" w:hanging="720"/>
      <w:outlineLvl w:val="4"/>
    </w:pPr>
    <w:rPr>
      <w:rFonts w:eastAsiaTheme="minorEastAsia" w:cstheme="minorBidi"/>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E32"/>
    <w:rPr>
      <w:b/>
      <w:sz w:val="32"/>
      <w:szCs w:val="26"/>
      <w:lang w:val="vi-VN"/>
    </w:rPr>
  </w:style>
  <w:style w:type="character" w:customStyle="1" w:styleId="Heading2Char">
    <w:name w:val="Heading 2 Char"/>
    <w:basedOn w:val="DefaultParagraphFont"/>
    <w:link w:val="Heading2"/>
    <w:uiPriority w:val="9"/>
    <w:rsid w:val="00B56500"/>
    <w:rPr>
      <w:rFonts w:eastAsia="Arial"/>
      <w:b/>
      <w:noProof/>
      <w:sz w:val="28"/>
      <w:szCs w:val="26"/>
    </w:rPr>
  </w:style>
  <w:style w:type="character" w:customStyle="1" w:styleId="Heading3Char">
    <w:name w:val="Heading 3 Char"/>
    <w:basedOn w:val="DefaultParagraphFont"/>
    <w:link w:val="Heading3"/>
    <w:uiPriority w:val="9"/>
    <w:rsid w:val="005173CA"/>
    <w:rPr>
      <w:rFonts w:eastAsia="Arial"/>
      <w:b/>
      <w:i/>
      <w:sz w:val="26"/>
      <w:szCs w:val="26"/>
      <w:lang w:val="de-DE"/>
    </w:rPr>
  </w:style>
  <w:style w:type="character" w:customStyle="1" w:styleId="Heading4Char">
    <w:name w:val="Heading 4 Char"/>
    <w:basedOn w:val="DefaultParagraphFont"/>
    <w:link w:val="Heading4"/>
    <w:uiPriority w:val="9"/>
    <w:rsid w:val="009731A2"/>
    <w:rPr>
      <w:rFonts w:eastAsia="Arial"/>
      <w:i/>
      <w:sz w:val="26"/>
      <w:szCs w:val="26"/>
      <w:lang w:val="vi-VN"/>
    </w:rPr>
  </w:style>
  <w:style w:type="character" w:customStyle="1" w:styleId="Heading5Char">
    <w:name w:val="Heading 5 Char"/>
    <w:basedOn w:val="DefaultParagraphFont"/>
    <w:link w:val="Heading5"/>
    <w:uiPriority w:val="9"/>
    <w:rsid w:val="00991609"/>
    <w:rPr>
      <w:rFonts w:eastAsiaTheme="minorEastAsia" w:cstheme="minorBidi"/>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D2201C"/>
    <w:rPr>
      <w:rFonts w:ascii="Tahoma" w:hAnsi="Tahoma" w:cs="Tahoma"/>
      <w:sz w:val="16"/>
      <w:szCs w:val="16"/>
    </w:rPr>
  </w:style>
  <w:style w:type="character" w:customStyle="1" w:styleId="BalloonTextChar">
    <w:name w:val="Balloon Text Char"/>
    <w:basedOn w:val="DefaultParagraphFont"/>
    <w:link w:val="BalloonText"/>
    <w:uiPriority w:val="99"/>
    <w:semiHidden/>
    <w:rsid w:val="00D2201C"/>
    <w:rPr>
      <w:rFonts w:ascii="Tahoma" w:hAnsi="Tahoma" w:cs="Tahoma"/>
      <w:sz w:val="16"/>
      <w:szCs w:val="16"/>
    </w:rPr>
  </w:style>
  <w:style w:type="table" w:styleId="TableGrid">
    <w:name w:val="Table Grid"/>
    <w:basedOn w:val="TableNormal"/>
    <w:uiPriority w:val="59"/>
    <w:rsid w:val="00BC5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41BD"/>
    <w:pPr>
      <w:tabs>
        <w:tab w:val="center" w:pos="4680"/>
        <w:tab w:val="right" w:pos="9360"/>
      </w:tabs>
    </w:pPr>
  </w:style>
  <w:style w:type="character" w:customStyle="1" w:styleId="HeaderChar">
    <w:name w:val="Header Char"/>
    <w:basedOn w:val="DefaultParagraphFont"/>
    <w:link w:val="Header"/>
    <w:uiPriority w:val="99"/>
    <w:rsid w:val="007D41BD"/>
  </w:style>
  <w:style w:type="paragraph" w:styleId="Footer">
    <w:name w:val="footer"/>
    <w:basedOn w:val="Normal"/>
    <w:link w:val="FooterChar"/>
    <w:uiPriority w:val="99"/>
    <w:unhideWhenUsed/>
    <w:rsid w:val="007D41BD"/>
    <w:pPr>
      <w:tabs>
        <w:tab w:val="center" w:pos="4680"/>
        <w:tab w:val="right" w:pos="9360"/>
      </w:tabs>
    </w:pPr>
  </w:style>
  <w:style w:type="character" w:customStyle="1" w:styleId="FooterChar">
    <w:name w:val="Footer Char"/>
    <w:basedOn w:val="DefaultParagraphFont"/>
    <w:link w:val="Footer"/>
    <w:uiPriority w:val="99"/>
    <w:rsid w:val="007D41BD"/>
  </w:style>
  <w:style w:type="character" w:styleId="PageNumber">
    <w:name w:val="page number"/>
    <w:basedOn w:val="DefaultParagraphFont"/>
    <w:uiPriority w:val="99"/>
    <w:semiHidden/>
    <w:unhideWhenUsed/>
    <w:rsid w:val="007D41BD"/>
  </w:style>
  <w:style w:type="numbering" w:customStyle="1" w:styleId="NoList1">
    <w:name w:val="No List1"/>
    <w:next w:val="NoList"/>
    <w:uiPriority w:val="99"/>
    <w:semiHidden/>
    <w:unhideWhenUsed/>
    <w:rsid w:val="007D41BD"/>
  </w:style>
  <w:style w:type="paragraph" w:styleId="ListParagraph">
    <w:name w:val="List Paragraph"/>
    <w:basedOn w:val="Normal"/>
    <w:uiPriority w:val="1"/>
    <w:qFormat/>
    <w:rsid w:val="007D41BD"/>
    <w:pPr>
      <w:spacing w:before="120" w:line="312" w:lineRule="auto"/>
      <w:ind w:left="720" w:firstLine="567"/>
      <w:contextualSpacing/>
      <w:jc w:val="both"/>
    </w:pPr>
    <w:rPr>
      <w:rFonts w:eastAsia="Arial" w:cs="Cordia New"/>
      <w:sz w:val="26"/>
      <w:szCs w:val="22"/>
      <w:lang w:val="vi-VN"/>
    </w:rPr>
  </w:style>
  <w:style w:type="paragraph" w:styleId="NormalWeb">
    <w:name w:val="Normal (Web)"/>
    <w:basedOn w:val="Normal"/>
    <w:uiPriority w:val="99"/>
    <w:unhideWhenUsed/>
    <w:rsid w:val="007D41BD"/>
    <w:pPr>
      <w:spacing w:before="100" w:beforeAutospacing="1" w:after="100" w:afterAutospacing="1"/>
    </w:pPr>
    <w:rPr>
      <w:sz w:val="24"/>
      <w:szCs w:val="24"/>
      <w:lang w:val="vi-VN"/>
    </w:rPr>
  </w:style>
  <w:style w:type="character" w:styleId="Emphasis">
    <w:name w:val="Emphasis"/>
    <w:basedOn w:val="DefaultParagraphFont"/>
    <w:uiPriority w:val="20"/>
    <w:qFormat/>
    <w:rsid w:val="007D41BD"/>
    <w:rPr>
      <w:i/>
      <w:iCs/>
    </w:rPr>
  </w:style>
  <w:style w:type="character" w:styleId="PlaceholderText">
    <w:name w:val="Placeholder Text"/>
    <w:basedOn w:val="DefaultParagraphFont"/>
    <w:uiPriority w:val="99"/>
    <w:semiHidden/>
    <w:rsid w:val="007D41BD"/>
    <w:rPr>
      <w:color w:val="808080"/>
    </w:rPr>
  </w:style>
  <w:style w:type="paragraph" w:customStyle="1" w:styleId="55">
    <w:name w:val="55"/>
    <w:basedOn w:val="ListParagraph"/>
    <w:rsid w:val="007D41BD"/>
    <w:pPr>
      <w:spacing w:before="0" w:line="360" w:lineRule="auto"/>
      <w:ind w:left="0" w:firstLine="0"/>
      <w:jc w:val="center"/>
    </w:pPr>
    <w:rPr>
      <w:rFonts w:eastAsia="Calibri" w:cs="Times New Roman"/>
      <w:b/>
      <w:color w:val="000000"/>
      <w:sz w:val="28"/>
      <w:szCs w:val="28"/>
      <w:lang w:val="tr-TR"/>
    </w:rPr>
  </w:style>
  <w:style w:type="paragraph" w:styleId="TOC1">
    <w:name w:val="toc 1"/>
    <w:next w:val="Normal"/>
    <w:autoRedefine/>
    <w:uiPriority w:val="39"/>
    <w:unhideWhenUsed/>
    <w:rsid w:val="00997D56"/>
    <w:pPr>
      <w:tabs>
        <w:tab w:val="right" w:leader="dot" w:pos="8778"/>
      </w:tabs>
      <w:ind w:left="288"/>
      <w:jc w:val="both"/>
    </w:pPr>
    <w:rPr>
      <w:rFonts w:eastAsia="Arial" w:cs="Cordia New"/>
      <w:sz w:val="26"/>
      <w:szCs w:val="22"/>
      <w:lang w:val="vi-VN"/>
    </w:rPr>
  </w:style>
  <w:style w:type="paragraph" w:styleId="TOC2">
    <w:name w:val="toc 2"/>
    <w:next w:val="Normal"/>
    <w:autoRedefine/>
    <w:uiPriority w:val="39"/>
    <w:unhideWhenUsed/>
    <w:rsid w:val="00997D56"/>
    <w:pPr>
      <w:spacing w:before="120" w:after="100"/>
      <w:ind w:left="576" w:hanging="288"/>
      <w:jc w:val="both"/>
    </w:pPr>
    <w:rPr>
      <w:rFonts w:eastAsia="Arial" w:cs="Cordia New"/>
      <w:sz w:val="26"/>
      <w:szCs w:val="22"/>
      <w:lang w:val="vi-VN"/>
    </w:rPr>
  </w:style>
  <w:style w:type="character" w:customStyle="1" w:styleId="Hyperlink1">
    <w:name w:val="Hyperlink1"/>
    <w:basedOn w:val="DefaultParagraphFont"/>
    <w:uiPriority w:val="99"/>
    <w:unhideWhenUsed/>
    <w:rsid w:val="007D41BD"/>
    <w:rPr>
      <w:color w:val="0563C1"/>
      <w:u w:val="single"/>
    </w:rPr>
  </w:style>
  <w:style w:type="paragraph" w:styleId="TOC3">
    <w:name w:val="toc 3"/>
    <w:next w:val="Normal"/>
    <w:autoRedefine/>
    <w:uiPriority w:val="39"/>
    <w:unhideWhenUsed/>
    <w:rsid w:val="00997D56"/>
    <w:pPr>
      <w:tabs>
        <w:tab w:val="right" w:leader="dot" w:pos="8778"/>
      </w:tabs>
      <w:ind w:left="1036" w:hanging="518"/>
      <w:jc w:val="both"/>
    </w:pPr>
    <w:rPr>
      <w:rFonts w:eastAsia="Arial" w:cs="Cordia New"/>
      <w:sz w:val="26"/>
      <w:szCs w:val="22"/>
      <w:lang w:val="vi-VN"/>
    </w:rPr>
  </w:style>
  <w:style w:type="character" w:styleId="Strong">
    <w:name w:val="Strong"/>
    <w:basedOn w:val="DefaultParagraphFont"/>
    <w:uiPriority w:val="22"/>
    <w:qFormat/>
    <w:rsid w:val="007D41BD"/>
    <w:rPr>
      <w:b/>
      <w:bCs/>
    </w:rPr>
  </w:style>
  <w:style w:type="character" w:styleId="SubtleEmphasis">
    <w:name w:val="Subtle Emphasis"/>
    <w:uiPriority w:val="19"/>
    <w:qFormat/>
    <w:rsid w:val="007D41BD"/>
    <w:rPr>
      <w:i/>
      <w:iCs/>
      <w:color w:val="404040"/>
    </w:rPr>
  </w:style>
  <w:style w:type="paragraph" w:styleId="Revision">
    <w:name w:val="Revision"/>
    <w:hidden/>
    <w:uiPriority w:val="99"/>
    <w:semiHidden/>
    <w:rsid w:val="007D41BD"/>
    <w:rPr>
      <w:rFonts w:eastAsia="Arial" w:cs="Cordia New"/>
      <w:sz w:val="26"/>
      <w:szCs w:val="22"/>
      <w:lang w:val="vi-VN"/>
    </w:rPr>
  </w:style>
  <w:style w:type="character" w:styleId="CommentReference">
    <w:name w:val="annotation reference"/>
    <w:basedOn w:val="DefaultParagraphFont"/>
    <w:uiPriority w:val="99"/>
    <w:semiHidden/>
    <w:unhideWhenUsed/>
    <w:rsid w:val="007D41BD"/>
    <w:rPr>
      <w:sz w:val="16"/>
      <w:szCs w:val="16"/>
    </w:rPr>
  </w:style>
  <w:style w:type="paragraph" w:styleId="CommentText">
    <w:name w:val="annotation text"/>
    <w:basedOn w:val="Normal"/>
    <w:link w:val="CommentTextChar"/>
    <w:uiPriority w:val="99"/>
    <w:unhideWhenUsed/>
    <w:rsid w:val="007D41BD"/>
    <w:pPr>
      <w:spacing w:before="120"/>
      <w:ind w:firstLine="567"/>
      <w:jc w:val="both"/>
    </w:pPr>
    <w:rPr>
      <w:rFonts w:eastAsia="Arial" w:cs="Cordia New"/>
      <w:lang w:val="vi-VN"/>
    </w:rPr>
  </w:style>
  <w:style w:type="character" w:customStyle="1" w:styleId="CommentTextChar">
    <w:name w:val="Comment Text Char"/>
    <w:basedOn w:val="DefaultParagraphFont"/>
    <w:link w:val="CommentText"/>
    <w:uiPriority w:val="99"/>
    <w:rsid w:val="007D41BD"/>
    <w:rPr>
      <w:rFonts w:eastAsia="Arial" w:cs="Cordia New"/>
      <w:lang w:val="vi-VN"/>
    </w:rPr>
  </w:style>
  <w:style w:type="paragraph" w:styleId="CommentSubject">
    <w:name w:val="annotation subject"/>
    <w:basedOn w:val="CommentText"/>
    <w:next w:val="CommentText"/>
    <w:link w:val="CommentSubjectChar"/>
    <w:uiPriority w:val="99"/>
    <w:semiHidden/>
    <w:unhideWhenUsed/>
    <w:rsid w:val="007D41BD"/>
    <w:rPr>
      <w:b/>
      <w:bCs/>
    </w:rPr>
  </w:style>
  <w:style w:type="character" w:customStyle="1" w:styleId="CommentSubjectChar">
    <w:name w:val="Comment Subject Char"/>
    <w:basedOn w:val="CommentTextChar"/>
    <w:link w:val="CommentSubject"/>
    <w:uiPriority w:val="99"/>
    <w:semiHidden/>
    <w:rsid w:val="007D41BD"/>
    <w:rPr>
      <w:rFonts w:eastAsia="Arial" w:cs="Cordia New"/>
      <w:b/>
      <w:bCs/>
      <w:lang w:val="vi-VN"/>
    </w:rPr>
  </w:style>
  <w:style w:type="character" w:styleId="Hyperlink">
    <w:name w:val="Hyperlink"/>
    <w:basedOn w:val="DefaultParagraphFont"/>
    <w:uiPriority w:val="99"/>
    <w:unhideWhenUsed/>
    <w:rsid w:val="007D41BD"/>
    <w:rPr>
      <w:color w:val="0000FF" w:themeColor="hyperlink"/>
      <w:u w:val="single"/>
    </w:rPr>
  </w:style>
  <w:style w:type="paragraph" w:styleId="TOC4">
    <w:name w:val="toc 4"/>
    <w:next w:val="Normal"/>
    <w:autoRedefine/>
    <w:uiPriority w:val="39"/>
    <w:unhideWhenUsed/>
    <w:rsid w:val="00A64850"/>
    <w:pPr>
      <w:tabs>
        <w:tab w:val="right" w:leader="dot" w:pos="8778"/>
      </w:tabs>
      <w:spacing w:after="100" w:line="276" w:lineRule="auto"/>
      <w:ind w:left="1324" w:hanging="662"/>
    </w:pPr>
    <w:rPr>
      <w:rFonts w:eastAsiaTheme="minorEastAsia" w:cstheme="minorBidi"/>
      <w:sz w:val="22"/>
      <w:szCs w:val="22"/>
    </w:rPr>
  </w:style>
  <w:style w:type="paragraph" w:styleId="TOC5">
    <w:name w:val="toc 5"/>
    <w:basedOn w:val="Normal"/>
    <w:next w:val="Normal"/>
    <w:autoRedefine/>
    <w:uiPriority w:val="39"/>
    <w:unhideWhenUsed/>
    <w:rsid w:val="008613A6"/>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613A6"/>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613A6"/>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613A6"/>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613A6"/>
    <w:pPr>
      <w:spacing w:after="100" w:line="276" w:lineRule="auto"/>
      <w:ind w:left="1760"/>
    </w:pPr>
    <w:rPr>
      <w:rFonts w:asciiTheme="minorHAnsi" w:eastAsiaTheme="minorEastAsia" w:hAnsiTheme="minorHAnsi" w:cstheme="minorBidi"/>
      <w:sz w:val="22"/>
      <w:szCs w:val="22"/>
    </w:rPr>
  </w:style>
  <w:style w:type="paragraph" w:customStyle="1" w:styleId="01hi">
    <w:name w:val="01hi"/>
    <w:basedOn w:val="Normal"/>
    <w:link w:val="01hiChar"/>
    <w:rsid w:val="009963C2"/>
    <w:pPr>
      <w:spacing w:line="360" w:lineRule="auto"/>
      <w:jc w:val="center"/>
    </w:pPr>
    <w:rPr>
      <w:rFonts w:eastAsia="Arial"/>
      <w:b/>
      <w:spacing w:val="-1"/>
      <w:sz w:val="24"/>
      <w:szCs w:val="26"/>
      <w:lang w:val="vi-VN"/>
    </w:rPr>
  </w:style>
  <w:style w:type="paragraph" w:customStyle="1" w:styleId="01ba">
    <w:name w:val="01ba"/>
    <w:basedOn w:val="Normal"/>
    <w:link w:val="01baChar"/>
    <w:rsid w:val="009963C2"/>
    <w:pPr>
      <w:spacing w:line="360" w:lineRule="auto"/>
      <w:jc w:val="center"/>
    </w:pPr>
    <w:rPr>
      <w:rFonts w:eastAsia="Arial"/>
      <w:b/>
      <w:spacing w:val="1"/>
      <w:sz w:val="24"/>
      <w:szCs w:val="26"/>
      <w:lang w:val="vi-VN"/>
    </w:rPr>
  </w:style>
  <w:style w:type="character" w:customStyle="1" w:styleId="01hiChar">
    <w:name w:val="01hi Char"/>
    <w:basedOn w:val="DefaultParagraphFont"/>
    <w:link w:val="01hi"/>
    <w:rsid w:val="009963C2"/>
    <w:rPr>
      <w:rFonts w:eastAsia="Arial"/>
      <w:b/>
      <w:i w:val="0"/>
      <w:spacing w:val="-1"/>
      <w:sz w:val="24"/>
      <w:szCs w:val="26"/>
      <w:lang w:val="vi-VN"/>
    </w:rPr>
  </w:style>
  <w:style w:type="character" w:customStyle="1" w:styleId="01baChar">
    <w:name w:val="01ba Char"/>
    <w:basedOn w:val="DefaultParagraphFont"/>
    <w:link w:val="01ba"/>
    <w:rsid w:val="009963C2"/>
    <w:rPr>
      <w:rFonts w:eastAsia="Arial"/>
      <w:b/>
      <w:i w:val="0"/>
      <w:spacing w:val="1"/>
      <w:sz w:val="24"/>
      <w:szCs w:val="26"/>
      <w:lang w:val="vi-VN"/>
    </w:rPr>
  </w:style>
  <w:style w:type="paragraph" w:styleId="TableofFigures">
    <w:name w:val="table of figures"/>
    <w:next w:val="Normal"/>
    <w:autoRedefine/>
    <w:uiPriority w:val="99"/>
    <w:unhideWhenUsed/>
    <w:rsid w:val="000D75E4"/>
    <w:rPr>
      <w:sz w:val="26"/>
    </w:rPr>
  </w:style>
  <w:style w:type="character" w:customStyle="1" w:styleId="UnresolvedMention1">
    <w:name w:val="Unresolved Mention1"/>
    <w:basedOn w:val="DefaultParagraphFont"/>
    <w:uiPriority w:val="99"/>
    <w:semiHidden/>
    <w:unhideWhenUsed/>
    <w:rsid w:val="001E56CD"/>
    <w:rPr>
      <w:color w:val="605E5C"/>
      <w:shd w:val="clear" w:color="auto" w:fill="E1DFDD"/>
    </w:rPr>
  </w:style>
  <w:style w:type="character" w:customStyle="1" w:styleId="UnresolvedMention2">
    <w:name w:val="Unresolved Mention2"/>
    <w:basedOn w:val="DefaultParagraphFont"/>
    <w:uiPriority w:val="99"/>
    <w:semiHidden/>
    <w:unhideWhenUsed/>
    <w:rsid w:val="00A42561"/>
    <w:rPr>
      <w:color w:val="605E5C"/>
      <w:shd w:val="clear" w:color="auto" w:fill="E1DFDD"/>
    </w:rPr>
  </w:style>
  <w:style w:type="paragraph" w:customStyle="1" w:styleId="FigureCaption">
    <w:name w:val="FigureCaption"/>
    <w:next w:val="Normal"/>
    <w:autoRedefine/>
    <w:qFormat/>
    <w:rsid w:val="008318B3"/>
    <w:pPr>
      <w:spacing w:before="120" w:after="120" w:line="360" w:lineRule="auto"/>
      <w:jc w:val="center"/>
    </w:pPr>
    <w:rPr>
      <w:rFonts w:eastAsia="Arial"/>
      <w:b/>
      <w:i/>
      <w:iCs/>
      <w:spacing w:val="-1"/>
      <w:sz w:val="26"/>
      <w:szCs w:val="26"/>
      <w:lang w:val="vi-VN"/>
    </w:rPr>
  </w:style>
  <w:style w:type="paragraph" w:customStyle="1" w:styleId="TableCaption">
    <w:name w:val="TableCaption"/>
    <w:next w:val="Normal"/>
    <w:autoRedefine/>
    <w:qFormat/>
    <w:rsid w:val="002C3B1C"/>
    <w:pPr>
      <w:spacing w:before="120" w:after="120" w:line="360" w:lineRule="auto"/>
      <w:jc w:val="center"/>
    </w:pPr>
    <w:rPr>
      <w:rFonts w:eastAsia="Arial"/>
      <w:b/>
      <w:spacing w:val="1"/>
      <w:sz w:val="26"/>
      <w:szCs w:val="26"/>
      <w:lang w:val="vi-VN"/>
    </w:rPr>
  </w:style>
  <w:style w:type="paragraph" w:styleId="BodyText">
    <w:name w:val="Body Text"/>
    <w:basedOn w:val="Normal"/>
    <w:link w:val="BodyTextChar"/>
    <w:uiPriority w:val="1"/>
    <w:qFormat/>
    <w:rsid w:val="00A06FBA"/>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A06FBA"/>
    <w:rPr>
      <w:sz w:val="26"/>
      <w:szCs w:val="26"/>
      <w:lang w:val="vi"/>
    </w:rPr>
  </w:style>
  <w:style w:type="character" w:styleId="UnresolvedMention">
    <w:name w:val="Unresolved Mention"/>
    <w:basedOn w:val="DefaultParagraphFont"/>
    <w:uiPriority w:val="99"/>
    <w:semiHidden/>
    <w:unhideWhenUsed/>
    <w:rsid w:val="00291C50"/>
    <w:rPr>
      <w:color w:val="605E5C"/>
      <w:shd w:val="clear" w:color="auto" w:fill="E1DFDD"/>
    </w:rPr>
  </w:style>
  <w:style w:type="character" w:styleId="FollowedHyperlink">
    <w:name w:val="FollowedHyperlink"/>
    <w:basedOn w:val="DefaultParagraphFont"/>
    <w:uiPriority w:val="99"/>
    <w:semiHidden/>
    <w:unhideWhenUsed/>
    <w:rsid w:val="00B22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6461">
      <w:bodyDiv w:val="1"/>
      <w:marLeft w:val="0"/>
      <w:marRight w:val="0"/>
      <w:marTop w:val="0"/>
      <w:marBottom w:val="0"/>
      <w:divBdr>
        <w:top w:val="none" w:sz="0" w:space="0" w:color="auto"/>
        <w:left w:val="none" w:sz="0" w:space="0" w:color="auto"/>
        <w:bottom w:val="none" w:sz="0" w:space="0" w:color="auto"/>
        <w:right w:val="none" w:sz="0" w:space="0" w:color="auto"/>
      </w:divBdr>
    </w:div>
    <w:div w:id="21445723">
      <w:bodyDiv w:val="1"/>
      <w:marLeft w:val="0"/>
      <w:marRight w:val="0"/>
      <w:marTop w:val="0"/>
      <w:marBottom w:val="0"/>
      <w:divBdr>
        <w:top w:val="none" w:sz="0" w:space="0" w:color="auto"/>
        <w:left w:val="none" w:sz="0" w:space="0" w:color="auto"/>
        <w:bottom w:val="none" w:sz="0" w:space="0" w:color="auto"/>
        <w:right w:val="none" w:sz="0" w:space="0" w:color="auto"/>
      </w:divBdr>
    </w:div>
    <w:div w:id="21902477">
      <w:bodyDiv w:val="1"/>
      <w:marLeft w:val="0"/>
      <w:marRight w:val="0"/>
      <w:marTop w:val="0"/>
      <w:marBottom w:val="0"/>
      <w:divBdr>
        <w:top w:val="none" w:sz="0" w:space="0" w:color="auto"/>
        <w:left w:val="none" w:sz="0" w:space="0" w:color="auto"/>
        <w:bottom w:val="none" w:sz="0" w:space="0" w:color="auto"/>
        <w:right w:val="none" w:sz="0" w:space="0" w:color="auto"/>
      </w:divBdr>
    </w:div>
    <w:div w:id="32312332">
      <w:bodyDiv w:val="1"/>
      <w:marLeft w:val="0"/>
      <w:marRight w:val="0"/>
      <w:marTop w:val="0"/>
      <w:marBottom w:val="0"/>
      <w:divBdr>
        <w:top w:val="none" w:sz="0" w:space="0" w:color="auto"/>
        <w:left w:val="none" w:sz="0" w:space="0" w:color="auto"/>
        <w:bottom w:val="none" w:sz="0" w:space="0" w:color="auto"/>
        <w:right w:val="none" w:sz="0" w:space="0" w:color="auto"/>
      </w:divBdr>
    </w:div>
    <w:div w:id="54355988">
      <w:bodyDiv w:val="1"/>
      <w:marLeft w:val="0"/>
      <w:marRight w:val="0"/>
      <w:marTop w:val="0"/>
      <w:marBottom w:val="0"/>
      <w:divBdr>
        <w:top w:val="none" w:sz="0" w:space="0" w:color="auto"/>
        <w:left w:val="none" w:sz="0" w:space="0" w:color="auto"/>
        <w:bottom w:val="none" w:sz="0" w:space="0" w:color="auto"/>
        <w:right w:val="none" w:sz="0" w:space="0" w:color="auto"/>
      </w:divBdr>
    </w:div>
    <w:div w:id="57827586">
      <w:bodyDiv w:val="1"/>
      <w:marLeft w:val="0"/>
      <w:marRight w:val="0"/>
      <w:marTop w:val="0"/>
      <w:marBottom w:val="0"/>
      <w:divBdr>
        <w:top w:val="none" w:sz="0" w:space="0" w:color="auto"/>
        <w:left w:val="none" w:sz="0" w:space="0" w:color="auto"/>
        <w:bottom w:val="none" w:sz="0" w:space="0" w:color="auto"/>
        <w:right w:val="none" w:sz="0" w:space="0" w:color="auto"/>
      </w:divBdr>
    </w:div>
    <w:div w:id="63459391">
      <w:bodyDiv w:val="1"/>
      <w:marLeft w:val="0"/>
      <w:marRight w:val="0"/>
      <w:marTop w:val="0"/>
      <w:marBottom w:val="0"/>
      <w:divBdr>
        <w:top w:val="none" w:sz="0" w:space="0" w:color="auto"/>
        <w:left w:val="none" w:sz="0" w:space="0" w:color="auto"/>
        <w:bottom w:val="none" w:sz="0" w:space="0" w:color="auto"/>
        <w:right w:val="none" w:sz="0" w:space="0" w:color="auto"/>
      </w:divBdr>
    </w:div>
    <w:div w:id="73403463">
      <w:bodyDiv w:val="1"/>
      <w:marLeft w:val="0"/>
      <w:marRight w:val="0"/>
      <w:marTop w:val="0"/>
      <w:marBottom w:val="0"/>
      <w:divBdr>
        <w:top w:val="none" w:sz="0" w:space="0" w:color="auto"/>
        <w:left w:val="none" w:sz="0" w:space="0" w:color="auto"/>
        <w:bottom w:val="none" w:sz="0" w:space="0" w:color="auto"/>
        <w:right w:val="none" w:sz="0" w:space="0" w:color="auto"/>
      </w:divBdr>
    </w:div>
    <w:div w:id="92169529">
      <w:bodyDiv w:val="1"/>
      <w:marLeft w:val="0"/>
      <w:marRight w:val="0"/>
      <w:marTop w:val="0"/>
      <w:marBottom w:val="0"/>
      <w:divBdr>
        <w:top w:val="none" w:sz="0" w:space="0" w:color="auto"/>
        <w:left w:val="none" w:sz="0" w:space="0" w:color="auto"/>
        <w:bottom w:val="none" w:sz="0" w:space="0" w:color="auto"/>
        <w:right w:val="none" w:sz="0" w:space="0" w:color="auto"/>
      </w:divBdr>
    </w:div>
    <w:div w:id="154028618">
      <w:bodyDiv w:val="1"/>
      <w:marLeft w:val="0"/>
      <w:marRight w:val="0"/>
      <w:marTop w:val="0"/>
      <w:marBottom w:val="0"/>
      <w:divBdr>
        <w:top w:val="none" w:sz="0" w:space="0" w:color="auto"/>
        <w:left w:val="none" w:sz="0" w:space="0" w:color="auto"/>
        <w:bottom w:val="none" w:sz="0" w:space="0" w:color="auto"/>
        <w:right w:val="none" w:sz="0" w:space="0" w:color="auto"/>
      </w:divBdr>
    </w:div>
    <w:div w:id="155923311">
      <w:bodyDiv w:val="1"/>
      <w:marLeft w:val="0"/>
      <w:marRight w:val="0"/>
      <w:marTop w:val="0"/>
      <w:marBottom w:val="0"/>
      <w:divBdr>
        <w:top w:val="none" w:sz="0" w:space="0" w:color="auto"/>
        <w:left w:val="none" w:sz="0" w:space="0" w:color="auto"/>
        <w:bottom w:val="none" w:sz="0" w:space="0" w:color="auto"/>
        <w:right w:val="none" w:sz="0" w:space="0" w:color="auto"/>
      </w:divBdr>
    </w:div>
    <w:div w:id="173695423">
      <w:bodyDiv w:val="1"/>
      <w:marLeft w:val="0"/>
      <w:marRight w:val="0"/>
      <w:marTop w:val="0"/>
      <w:marBottom w:val="0"/>
      <w:divBdr>
        <w:top w:val="none" w:sz="0" w:space="0" w:color="auto"/>
        <w:left w:val="none" w:sz="0" w:space="0" w:color="auto"/>
        <w:bottom w:val="none" w:sz="0" w:space="0" w:color="auto"/>
        <w:right w:val="none" w:sz="0" w:space="0" w:color="auto"/>
      </w:divBdr>
    </w:div>
    <w:div w:id="198861992">
      <w:bodyDiv w:val="1"/>
      <w:marLeft w:val="0"/>
      <w:marRight w:val="0"/>
      <w:marTop w:val="0"/>
      <w:marBottom w:val="0"/>
      <w:divBdr>
        <w:top w:val="none" w:sz="0" w:space="0" w:color="auto"/>
        <w:left w:val="none" w:sz="0" w:space="0" w:color="auto"/>
        <w:bottom w:val="none" w:sz="0" w:space="0" w:color="auto"/>
        <w:right w:val="none" w:sz="0" w:space="0" w:color="auto"/>
      </w:divBdr>
    </w:div>
    <w:div w:id="238563223">
      <w:bodyDiv w:val="1"/>
      <w:marLeft w:val="0"/>
      <w:marRight w:val="0"/>
      <w:marTop w:val="0"/>
      <w:marBottom w:val="0"/>
      <w:divBdr>
        <w:top w:val="none" w:sz="0" w:space="0" w:color="auto"/>
        <w:left w:val="none" w:sz="0" w:space="0" w:color="auto"/>
        <w:bottom w:val="none" w:sz="0" w:space="0" w:color="auto"/>
        <w:right w:val="none" w:sz="0" w:space="0" w:color="auto"/>
      </w:divBdr>
    </w:div>
    <w:div w:id="284586368">
      <w:bodyDiv w:val="1"/>
      <w:marLeft w:val="0"/>
      <w:marRight w:val="0"/>
      <w:marTop w:val="0"/>
      <w:marBottom w:val="0"/>
      <w:divBdr>
        <w:top w:val="none" w:sz="0" w:space="0" w:color="auto"/>
        <w:left w:val="none" w:sz="0" w:space="0" w:color="auto"/>
        <w:bottom w:val="none" w:sz="0" w:space="0" w:color="auto"/>
        <w:right w:val="none" w:sz="0" w:space="0" w:color="auto"/>
      </w:divBdr>
    </w:div>
    <w:div w:id="294876520">
      <w:bodyDiv w:val="1"/>
      <w:marLeft w:val="0"/>
      <w:marRight w:val="0"/>
      <w:marTop w:val="0"/>
      <w:marBottom w:val="0"/>
      <w:divBdr>
        <w:top w:val="none" w:sz="0" w:space="0" w:color="auto"/>
        <w:left w:val="none" w:sz="0" w:space="0" w:color="auto"/>
        <w:bottom w:val="none" w:sz="0" w:space="0" w:color="auto"/>
        <w:right w:val="none" w:sz="0" w:space="0" w:color="auto"/>
      </w:divBdr>
    </w:div>
    <w:div w:id="309405130">
      <w:bodyDiv w:val="1"/>
      <w:marLeft w:val="0"/>
      <w:marRight w:val="0"/>
      <w:marTop w:val="0"/>
      <w:marBottom w:val="0"/>
      <w:divBdr>
        <w:top w:val="none" w:sz="0" w:space="0" w:color="auto"/>
        <w:left w:val="none" w:sz="0" w:space="0" w:color="auto"/>
        <w:bottom w:val="none" w:sz="0" w:space="0" w:color="auto"/>
        <w:right w:val="none" w:sz="0" w:space="0" w:color="auto"/>
      </w:divBdr>
    </w:div>
    <w:div w:id="319698528">
      <w:bodyDiv w:val="1"/>
      <w:marLeft w:val="0"/>
      <w:marRight w:val="0"/>
      <w:marTop w:val="0"/>
      <w:marBottom w:val="0"/>
      <w:divBdr>
        <w:top w:val="none" w:sz="0" w:space="0" w:color="auto"/>
        <w:left w:val="none" w:sz="0" w:space="0" w:color="auto"/>
        <w:bottom w:val="none" w:sz="0" w:space="0" w:color="auto"/>
        <w:right w:val="none" w:sz="0" w:space="0" w:color="auto"/>
      </w:divBdr>
    </w:div>
    <w:div w:id="325592582">
      <w:bodyDiv w:val="1"/>
      <w:marLeft w:val="0"/>
      <w:marRight w:val="0"/>
      <w:marTop w:val="0"/>
      <w:marBottom w:val="0"/>
      <w:divBdr>
        <w:top w:val="none" w:sz="0" w:space="0" w:color="auto"/>
        <w:left w:val="none" w:sz="0" w:space="0" w:color="auto"/>
        <w:bottom w:val="none" w:sz="0" w:space="0" w:color="auto"/>
        <w:right w:val="none" w:sz="0" w:space="0" w:color="auto"/>
      </w:divBdr>
    </w:div>
    <w:div w:id="372775312">
      <w:bodyDiv w:val="1"/>
      <w:marLeft w:val="0"/>
      <w:marRight w:val="0"/>
      <w:marTop w:val="0"/>
      <w:marBottom w:val="0"/>
      <w:divBdr>
        <w:top w:val="none" w:sz="0" w:space="0" w:color="auto"/>
        <w:left w:val="none" w:sz="0" w:space="0" w:color="auto"/>
        <w:bottom w:val="none" w:sz="0" w:space="0" w:color="auto"/>
        <w:right w:val="none" w:sz="0" w:space="0" w:color="auto"/>
      </w:divBdr>
    </w:div>
    <w:div w:id="383797914">
      <w:bodyDiv w:val="1"/>
      <w:marLeft w:val="0"/>
      <w:marRight w:val="0"/>
      <w:marTop w:val="0"/>
      <w:marBottom w:val="0"/>
      <w:divBdr>
        <w:top w:val="none" w:sz="0" w:space="0" w:color="auto"/>
        <w:left w:val="none" w:sz="0" w:space="0" w:color="auto"/>
        <w:bottom w:val="none" w:sz="0" w:space="0" w:color="auto"/>
        <w:right w:val="none" w:sz="0" w:space="0" w:color="auto"/>
      </w:divBdr>
    </w:div>
    <w:div w:id="413941003">
      <w:bodyDiv w:val="1"/>
      <w:marLeft w:val="0"/>
      <w:marRight w:val="0"/>
      <w:marTop w:val="0"/>
      <w:marBottom w:val="0"/>
      <w:divBdr>
        <w:top w:val="none" w:sz="0" w:space="0" w:color="auto"/>
        <w:left w:val="none" w:sz="0" w:space="0" w:color="auto"/>
        <w:bottom w:val="none" w:sz="0" w:space="0" w:color="auto"/>
        <w:right w:val="none" w:sz="0" w:space="0" w:color="auto"/>
      </w:divBdr>
    </w:div>
    <w:div w:id="467820252">
      <w:bodyDiv w:val="1"/>
      <w:marLeft w:val="0"/>
      <w:marRight w:val="0"/>
      <w:marTop w:val="0"/>
      <w:marBottom w:val="0"/>
      <w:divBdr>
        <w:top w:val="none" w:sz="0" w:space="0" w:color="auto"/>
        <w:left w:val="none" w:sz="0" w:space="0" w:color="auto"/>
        <w:bottom w:val="none" w:sz="0" w:space="0" w:color="auto"/>
        <w:right w:val="none" w:sz="0" w:space="0" w:color="auto"/>
      </w:divBdr>
    </w:div>
    <w:div w:id="478227990">
      <w:bodyDiv w:val="1"/>
      <w:marLeft w:val="0"/>
      <w:marRight w:val="0"/>
      <w:marTop w:val="0"/>
      <w:marBottom w:val="0"/>
      <w:divBdr>
        <w:top w:val="none" w:sz="0" w:space="0" w:color="auto"/>
        <w:left w:val="none" w:sz="0" w:space="0" w:color="auto"/>
        <w:bottom w:val="none" w:sz="0" w:space="0" w:color="auto"/>
        <w:right w:val="none" w:sz="0" w:space="0" w:color="auto"/>
      </w:divBdr>
    </w:div>
    <w:div w:id="503132566">
      <w:bodyDiv w:val="1"/>
      <w:marLeft w:val="0"/>
      <w:marRight w:val="0"/>
      <w:marTop w:val="0"/>
      <w:marBottom w:val="0"/>
      <w:divBdr>
        <w:top w:val="none" w:sz="0" w:space="0" w:color="auto"/>
        <w:left w:val="none" w:sz="0" w:space="0" w:color="auto"/>
        <w:bottom w:val="none" w:sz="0" w:space="0" w:color="auto"/>
        <w:right w:val="none" w:sz="0" w:space="0" w:color="auto"/>
      </w:divBdr>
    </w:div>
    <w:div w:id="527984415">
      <w:bodyDiv w:val="1"/>
      <w:marLeft w:val="0"/>
      <w:marRight w:val="0"/>
      <w:marTop w:val="0"/>
      <w:marBottom w:val="0"/>
      <w:divBdr>
        <w:top w:val="none" w:sz="0" w:space="0" w:color="auto"/>
        <w:left w:val="none" w:sz="0" w:space="0" w:color="auto"/>
        <w:bottom w:val="none" w:sz="0" w:space="0" w:color="auto"/>
        <w:right w:val="none" w:sz="0" w:space="0" w:color="auto"/>
      </w:divBdr>
    </w:div>
    <w:div w:id="537088646">
      <w:bodyDiv w:val="1"/>
      <w:marLeft w:val="0"/>
      <w:marRight w:val="0"/>
      <w:marTop w:val="0"/>
      <w:marBottom w:val="0"/>
      <w:divBdr>
        <w:top w:val="none" w:sz="0" w:space="0" w:color="auto"/>
        <w:left w:val="none" w:sz="0" w:space="0" w:color="auto"/>
        <w:bottom w:val="none" w:sz="0" w:space="0" w:color="auto"/>
        <w:right w:val="none" w:sz="0" w:space="0" w:color="auto"/>
      </w:divBdr>
    </w:div>
    <w:div w:id="648093747">
      <w:bodyDiv w:val="1"/>
      <w:marLeft w:val="0"/>
      <w:marRight w:val="0"/>
      <w:marTop w:val="0"/>
      <w:marBottom w:val="0"/>
      <w:divBdr>
        <w:top w:val="none" w:sz="0" w:space="0" w:color="auto"/>
        <w:left w:val="none" w:sz="0" w:space="0" w:color="auto"/>
        <w:bottom w:val="none" w:sz="0" w:space="0" w:color="auto"/>
        <w:right w:val="none" w:sz="0" w:space="0" w:color="auto"/>
      </w:divBdr>
    </w:div>
    <w:div w:id="649600074">
      <w:bodyDiv w:val="1"/>
      <w:marLeft w:val="0"/>
      <w:marRight w:val="0"/>
      <w:marTop w:val="0"/>
      <w:marBottom w:val="0"/>
      <w:divBdr>
        <w:top w:val="none" w:sz="0" w:space="0" w:color="auto"/>
        <w:left w:val="none" w:sz="0" w:space="0" w:color="auto"/>
        <w:bottom w:val="none" w:sz="0" w:space="0" w:color="auto"/>
        <w:right w:val="none" w:sz="0" w:space="0" w:color="auto"/>
      </w:divBdr>
    </w:div>
    <w:div w:id="657418629">
      <w:bodyDiv w:val="1"/>
      <w:marLeft w:val="0"/>
      <w:marRight w:val="0"/>
      <w:marTop w:val="0"/>
      <w:marBottom w:val="0"/>
      <w:divBdr>
        <w:top w:val="none" w:sz="0" w:space="0" w:color="auto"/>
        <w:left w:val="none" w:sz="0" w:space="0" w:color="auto"/>
        <w:bottom w:val="none" w:sz="0" w:space="0" w:color="auto"/>
        <w:right w:val="none" w:sz="0" w:space="0" w:color="auto"/>
      </w:divBdr>
    </w:div>
    <w:div w:id="662777281">
      <w:bodyDiv w:val="1"/>
      <w:marLeft w:val="0"/>
      <w:marRight w:val="0"/>
      <w:marTop w:val="0"/>
      <w:marBottom w:val="0"/>
      <w:divBdr>
        <w:top w:val="none" w:sz="0" w:space="0" w:color="auto"/>
        <w:left w:val="none" w:sz="0" w:space="0" w:color="auto"/>
        <w:bottom w:val="none" w:sz="0" w:space="0" w:color="auto"/>
        <w:right w:val="none" w:sz="0" w:space="0" w:color="auto"/>
      </w:divBdr>
    </w:div>
    <w:div w:id="669410305">
      <w:bodyDiv w:val="1"/>
      <w:marLeft w:val="0"/>
      <w:marRight w:val="0"/>
      <w:marTop w:val="0"/>
      <w:marBottom w:val="0"/>
      <w:divBdr>
        <w:top w:val="none" w:sz="0" w:space="0" w:color="auto"/>
        <w:left w:val="none" w:sz="0" w:space="0" w:color="auto"/>
        <w:bottom w:val="none" w:sz="0" w:space="0" w:color="auto"/>
        <w:right w:val="none" w:sz="0" w:space="0" w:color="auto"/>
      </w:divBdr>
    </w:div>
    <w:div w:id="711732167">
      <w:bodyDiv w:val="1"/>
      <w:marLeft w:val="0"/>
      <w:marRight w:val="0"/>
      <w:marTop w:val="0"/>
      <w:marBottom w:val="0"/>
      <w:divBdr>
        <w:top w:val="none" w:sz="0" w:space="0" w:color="auto"/>
        <w:left w:val="none" w:sz="0" w:space="0" w:color="auto"/>
        <w:bottom w:val="none" w:sz="0" w:space="0" w:color="auto"/>
        <w:right w:val="none" w:sz="0" w:space="0" w:color="auto"/>
      </w:divBdr>
    </w:div>
    <w:div w:id="725644749">
      <w:bodyDiv w:val="1"/>
      <w:marLeft w:val="0"/>
      <w:marRight w:val="0"/>
      <w:marTop w:val="0"/>
      <w:marBottom w:val="0"/>
      <w:divBdr>
        <w:top w:val="none" w:sz="0" w:space="0" w:color="auto"/>
        <w:left w:val="none" w:sz="0" w:space="0" w:color="auto"/>
        <w:bottom w:val="none" w:sz="0" w:space="0" w:color="auto"/>
        <w:right w:val="none" w:sz="0" w:space="0" w:color="auto"/>
      </w:divBdr>
    </w:div>
    <w:div w:id="755446766">
      <w:bodyDiv w:val="1"/>
      <w:marLeft w:val="0"/>
      <w:marRight w:val="0"/>
      <w:marTop w:val="0"/>
      <w:marBottom w:val="0"/>
      <w:divBdr>
        <w:top w:val="none" w:sz="0" w:space="0" w:color="auto"/>
        <w:left w:val="none" w:sz="0" w:space="0" w:color="auto"/>
        <w:bottom w:val="none" w:sz="0" w:space="0" w:color="auto"/>
        <w:right w:val="none" w:sz="0" w:space="0" w:color="auto"/>
      </w:divBdr>
    </w:div>
    <w:div w:id="766736527">
      <w:bodyDiv w:val="1"/>
      <w:marLeft w:val="0"/>
      <w:marRight w:val="0"/>
      <w:marTop w:val="0"/>
      <w:marBottom w:val="0"/>
      <w:divBdr>
        <w:top w:val="none" w:sz="0" w:space="0" w:color="auto"/>
        <w:left w:val="none" w:sz="0" w:space="0" w:color="auto"/>
        <w:bottom w:val="none" w:sz="0" w:space="0" w:color="auto"/>
        <w:right w:val="none" w:sz="0" w:space="0" w:color="auto"/>
      </w:divBdr>
    </w:div>
    <w:div w:id="789474820">
      <w:bodyDiv w:val="1"/>
      <w:marLeft w:val="0"/>
      <w:marRight w:val="0"/>
      <w:marTop w:val="0"/>
      <w:marBottom w:val="0"/>
      <w:divBdr>
        <w:top w:val="none" w:sz="0" w:space="0" w:color="auto"/>
        <w:left w:val="none" w:sz="0" w:space="0" w:color="auto"/>
        <w:bottom w:val="none" w:sz="0" w:space="0" w:color="auto"/>
        <w:right w:val="none" w:sz="0" w:space="0" w:color="auto"/>
      </w:divBdr>
    </w:div>
    <w:div w:id="806357364">
      <w:bodyDiv w:val="1"/>
      <w:marLeft w:val="0"/>
      <w:marRight w:val="0"/>
      <w:marTop w:val="0"/>
      <w:marBottom w:val="0"/>
      <w:divBdr>
        <w:top w:val="none" w:sz="0" w:space="0" w:color="auto"/>
        <w:left w:val="none" w:sz="0" w:space="0" w:color="auto"/>
        <w:bottom w:val="none" w:sz="0" w:space="0" w:color="auto"/>
        <w:right w:val="none" w:sz="0" w:space="0" w:color="auto"/>
      </w:divBdr>
    </w:div>
    <w:div w:id="821851479">
      <w:bodyDiv w:val="1"/>
      <w:marLeft w:val="0"/>
      <w:marRight w:val="0"/>
      <w:marTop w:val="0"/>
      <w:marBottom w:val="0"/>
      <w:divBdr>
        <w:top w:val="none" w:sz="0" w:space="0" w:color="auto"/>
        <w:left w:val="none" w:sz="0" w:space="0" w:color="auto"/>
        <w:bottom w:val="none" w:sz="0" w:space="0" w:color="auto"/>
        <w:right w:val="none" w:sz="0" w:space="0" w:color="auto"/>
      </w:divBdr>
    </w:div>
    <w:div w:id="863251672">
      <w:bodyDiv w:val="1"/>
      <w:marLeft w:val="0"/>
      <w:marRight w:val="0"/>
      <w:marTop w:val="0"/>
      <w:marBottom w:val="0"/>
      <w:divBdr>
        <w:top w:val="none" w:sz="0" w:space="0" w:color="auto"/>
        <w:left w:val="none" w:sz="0" w:space="0" w:color="auto"/>
        <w:bottom w:val="none" w:sz="0" w:space="0" w:color="auto"/>
        <w:right w:val="none" w:sz="0" w:space="0" w:color="auto"/>
      </w:divBdr>
    </w:div>
    <w:div w:id="901719804">
      <w:bodyDiv w:val="1"/>
      <w:marLeft w:val="0"/>
      <w:marRight w:val="0"/>
      <w:marTop w:val="0"/>
      <w:marBottom w:val="0"/>
      <w:divBdr>
        <w:top w:val="none" w:sz="0" w:space="0" w:color="auto"/>
        <w:left w:val="none" w:sz="0" w:space="0" w:color="auto"/>
        <w:bottom w:val="none" w:sz="0" w:space="0" w:color="auto"/>
        <w:right w:val="none" w:sz="0" w:space="0" w:color="auto"/>
      </w:divBdr>
    </w:div>
    <w:div w:id="930045622">
      <w:bodyDiv w:val="1"/>
      <w:marLeft w:val="0"/>
      <w:marRight w:val="0"/>
      <w:marTop w:val="0"/>
      <w:marBottom w:val="0"/>
      <w:divBdr>
        <w:top w:val="none" w:sz="0" w:space="0" w:color="auto"/>
        <w:left w:val="none" w:sz="0" w:space="0" w:color="auto"/>
        <w:bottom w:val="none" w:sz="0" w:space="0" w:color="auto"/>
        <w:right w:val="none" w:sz="0" w:space="0" w:color="auto"/>
      </w:divBdr>
    </w:div>
    <w:div w:id="967324457">
      <w:bodyDiv w:val="1"/>
      <w:marLeft w:val="0"/>
      <w:marRight w:val="0"/>
      <w:marTop w:val="0"/>
      <w:marBottom w:val="0"/>
      <w:divBdr>
        <w:top w:val="none" w:sz="0" w:space="0" w:color="auto"/>
        <w:left w:val="none" w:sz="0" w:space="0" w:color="auto"/>
        <w:bottom w:val="none" w:sz="0" w:space="0" w:color="auto"/>
        <w:right w:val="none" w:sz="0" w:space="0" w:color="auto"/>
      </w:divBdr>
    </w:div>
    <w:div w:id="973371071">
      <w:bodyDiv w:val="1"/>
      <w:marLeft w:val="0"/>
      <w:marRight w:val="0"/>
      <w:marTop w:val="0"/>
      <w:marBottom w:val="0"/>
      <w:divBdr>
        <w:top w:val="none" w:sz="0" w:space="0" w:color="auto"/>
        <w:left w:val="none" w:sz="0" w:space="0" w:color="auto"/>
        <w:bottom w:val="none" w:sz="0" w:space="0" w:color="auto"/>
        <w:right w:val="none" w:sz="0" w:space="0" w:color="auto"/>
      </w:divBdr>
    </w:div>
    <w:div w:id="1007252212">
      <w:bodyDiv w:val="1"/>
      <w:marLeft w:val="0"/>
      <w:marRight w:val="0"/>
      <w:marTop w:val="0"/>
      <w:marBottom w:val="0"/>
      <w:divBdr>
        <w:top w:val="none" w:sz="0" w:space="0" w:color="auto"/>
        <w:left w:val="none" w:sz="0" w:space="0" w:color="auto"/>
        <w:bottom w:val="none" w:sz="0" w:space="0" w:color="auto"/>
        <w:right w:val="none" w:sz="0" w:space="0" w:color="auto"/>
      </w:divBdr>
    </w:div>
    <w:div w:id="1070468807">
      <w:bodyDiv w:val="1"/>
      <w:marLeft w:val="0"/>
      <w:marRight w:val="0"/>
      <w:marTop w:val="0"/>
      <w:marBottom w:val="0"/>
      <w:divBdr>
        <w:top w:val="none" w:sz="0" w:space="0" w:color="auto"/>
        <w:left w:val="none" w:sz="0" w:space="0" w:color="auto"/>
        <w:bottom w:val="none" w:sz="0" w:space="0" w:color="auto"/>
        <w:right w:val="none" w:sz="0" w:space="0" w:color="auto"/>
      </w:divBdr>
    </w:div>
    <w:div w:id="1149401066">
      <w:bodyDiv w:val="1"/>
      <w:marLeft w:val="0"/>
      <w:marRight w:val="0"/>
      <w:marTop w:val="0"/>
      <w:marBottom w:val="0"/>
      <w:divBdr>
        <w:top w:val="none" w:sz="0" w:space="0" w:color="auto"/>
        <w:left w:val="none" w:sz="0" w:space="0" w:color="auto"/>
        <w:bottom w:val="none" w:sz="0" w:space="0" w:color="auto"/>
        <w:right w:val="none" w:sz="0" w:space="0" w:color="auto"/>
      </w:divBdr>
    </w:div>
    <w:div w:id="1162502057">
      <w:bodyDiv w:val="1"/>
      <w:marLeft w:val="0"/>
      <w:marRight w:val="0"/>
      <w:marTop w:val="0"/>
      <w:marBottom w:val="0"/>
      <w:divBdr>
        <w:top w:val="none" w:sz="0" w:space="0" w:color="auto"/>
        <w:left w:val="none" w:sz="0" w:space="0" w:color="auto"/>
        <w:bottom w:val="none" w:sz="0" w:space="0" w:color="auto"/>
        <w:right w:val="none" w:sz="0" w:space="0" w:color="auto"/>
      </w:divBdr>
    </w:div>
    <w:div w:id="1208296143">
      <w:bodyDiv w:val="1"/>
      <w:marLeft w:val="0"/>
      <w:marRight w:val="0"/>
      <w:marTop w:val="0"/>
      <w:marBottom w:val="0"/>
      <w:divBdr>
        <w:top w:val="none" w:sz="0" w:space="0" w:color="auto"/>
        <w:left w:val="none" w:sz="0" w:space="0" w:color="auto"/>
        <w:bottom w:val="none" w:sz="0" w:space="0" w:color="auto"/>
        <w:right w:val="none" w:sz="0" w:space="0" w:color="auto"/>
      </w:divBdr>
    </w:div>
    <w:div w:id="1224829063">
      <w:bodyDiv w:val="1"/>
      <w:marLeft w:val="0"/>
      <w:marRight w:val="0"/>
      <w:marTop w:val="0"/>
      <w:marBottom w:val="0"/>
      <w:divBdr>
        <w:top w:val="none" w:sz="0" w:space="0" w:color="auto"/>
        <w:left w:val="none" w:sz="0" w:space="0" w:color="auto"/>
        <w:bottom w:val="none" w:sz="0" w:space="0" w:color="auto"/>
        <w:right w:val="none" w:sz="0" w:space="0" w:color="auto"/>
      </w:divBdr>
    </w:div>
    <w:div w:id="1229464964">
      <w:bodyDiv w:val="1"/>
      <w:marLeft w:val="0"/>
      <w:marRight w:val="0"/>
      <w:marTop w:val="0"/>
      <w:marBottom w:val="0"/>
      <w:divBdr>
        <w:top w:val="none" w:sz="0" w:space="0" w:color="auto"/>
        <w:left w:val="none" w:sz="0" w:space="0" w:color="auto"/>
        <w:bottom w:val="none" w:sz="0" w:space="0" w:color="auto"/>
        <w:right w:val="none" w:sz="0" w:space="0" w:color="auto"/>
      </w:divBdr>
    </w:div>
    <w:div w:id="1242566602">
      <w:bodyDiv w:val="1"/>
      <w:marLeft w:val="0"/>
      <w:marRight w:val="0"/>
      <w:marTop w:val="0"/>
      <w:marBottom w:val="0"/>
      <w:divBdr>
        <w:top w:val="none" w:sz="0" w:space="0" w:color="auto"/>
        <w:left w:val="none" w:sz="0" w:space="0" w:color="auto"/>
        <w:bottom w:val="none" w:sz="0" w:space="0" w:color="auto"/>
        <w:right w:val="none" w:sz="0" w:space="0" w:color="auto"/>
      </w:divBdr>
    </w:div>
    <w:div w:id="1249533222">
      <w:bodyDiv w:val="1"/>
      <w:marLeft w:val="0"/>
      <w:marRight w:val="0"/>
      <w:marTop w:val="0"/>
      <w:marBottom w:val="0"/>
      <w:divBdr>
        <w:top w:val="none" w:sz="0" w:space="0" w:color="auto"/>
        <w:left w:val="none" w:sz="0" w:space="0" w:color="auto"/>
        <w:bottom w:val="none" w:sz="0" w:space="0" w:color="auto"/>
        <w:right w:val="none" w:sz="0" w:space="0" w:color="auto"/>
      </w:divBdr>
    </w:div>
    <w:div w:id="1272512919">
      <w:bodyDiv w:val="1"/>
      <w:marLeft w:val="0"/>
      <w:marRight w:val="0"/>
      <w:marTop w:val="0"/>
      <w:marBottom w:val="0"/>
      <w:divBdr>
        <w:top w:val="none" w:sz="0" w:space="0" w:color="auto"/>
        <w:left w:val="none" w:sz="0" w:space="0" w:color="auto"/>
        <w:bottom w:val="none" w:sz="0" w:space="0" w:color="auto"/>
        <w:right w:val="none" w:sz="0" w:space="0" w:color="auto"/>
      </w:divBdr>
    </w:div>
    <w:div w:id="1276207333">
      <w:bodyDiv w:val="1"/>
      <w:marLeft w:val="0"/>
      <w:marRight w:val="0"/>
      <w:marTop w:val="0"/>
      <w:marBottom w:val="0"/>
      <w:divBdr>
        <w:top w:val="none" w:sz="0" w:space="0" w:color="auto"/>
        <w:left w:val="none" w:sz="0" w:space="0" w:color="auto"/>
        <w:bottom w:val="none" w:sz="0" w:space="0" w:color="auto"/>
        <w:right w:val="none" w:sz="0" w:space="0" w:color="auto"/>
      </w:divBdr>
    </w:div>
    <w:div w:id="1331107030">
      <w:bodyDiv w:val="1"/>
      <w:marLeft w:val="0"/>
      <w:marRight w:val="0"/>
      <w:marTop w:val="0"/>
      <w:marBottom w:val="0"/>
      <w:divBdr>
        <w:top w:val="none" w:sz="0" w:space="0" w:color="auto"/>
        <w:left w:val="none" w:sz="0" w:space="0" w:color="auto"/>
        <w:bottom w:val="none" w:sz="0" w:space="0" w:color="auto"/>
        <w:right w:val="none" w:sz="0" w:space="0" w:color="auto"/>
      </w:divBdr>
    </w:div>
    <w:div w:id="1361667881">
      <w:bodyDiv w:val="1"/>
      <w:marLeft w:val="0"/>
      <w:marRight w:val="0"/>
      <w:marTop w:val="0"/>
      <w:marBottom w:val="0"/>
      <w:divBdr>
        <w:top w:val="none" w:sz="0" w:space="0" w:color="auto"/>
        <w:left w:val="none" w:sz="0" w:space="0" w:color="auto"/>
        <w:bottom w:val="none" w:sz="0" w:space="0" w:color="auto"/>
        <w:right w:val="none" w:sz="0" w:space="0" w:color="auto"/>
      </w:divBdr>
    </w:div>
    <w:div w:id="1378049028">
      <w:bodyDiv w:val="1"/>
      <w:marLeft w:val="0"/>
      <w:marRight w:val="0"/>
      <w:marTop w:val="0"/>
      <w:marBottom w:val="0"/>
      <w:divBdr>
        <w:top w:val="none" w:sz="0" w:space="0" w:color="auto"/>
        <w:left w:val="none" w:sz="0" w:space="0" w:color="auto"/>
        <w:bottom w:val="none" w:sz="0" w:space="0" w:color="auto"/>
        <w:right w:val="none" w:sz="0" w:space="0" w:color="auto"/>
      </w:divBdr>
    </w:div>
    <w:div w:id="1389644694">
      <w:bodyDiv w:val="1"/>
      <w:marLeft w:val="0"/>
      <w:marRight w:val="0"/>
      <w:marTop w:val="0"/>
      <w:marBottom w:val="0"/>
      <w:divBdr>
        <w:top w:val="none" w:sz="0" w:space="0" w:color="auto"/>
        <w:left w:val="none" w:sz="0" w:space="0" w:color="auto"/>
        <w:bottom w:val="none" w:sz="0" w:space="0" w:color="auto"/>
        <w:right w:val="none" w:sz="0" w:space="0" w:color="auto"/>
      </w:divBdr>
    </w:div>
    <w:div w:id="1404983379">
      <w:bodyDiv w:val="1"/>
      <w:marLeft w:val="0"/>
      <w:marRight w:val="0"/>
      <w:marTop w:val="0"/>
      <w:marBottom w:val="0"/>
      <w:divBdr>
        <w:top w:val="none" w:sz="0" w:space="0" w:color="auto"/>
        <w:left w:val="none" w:sz="0" w:space="0" w:color="auto"/>
        <w:bottom w:val="none" w:sz="0" w:space="0" w:color="auto"/>
        <w:right w:val="none" w:sz="0" w:space="0" w:color="auto"/>
      </w:divBdr>
    </w:div>
    <w:div w:id="1405639702">
      <w:bodyDiv w:val="1"/>
      <w:marLeft w:val="0"/>
      <w:marRight w:val="0"/>
      <w:marTop w:val="0"/>
      <w:marBottom w:val="0"/>
      <w:divBdr>
        <w:top w:val="none" w:sz="0" w:space="0" w:color="auto"/>
        <w:left w:val="none" w:sz="0" w:space="0" w:color="auto"/>
        <w:bottom w:val="none" w:sz="0" w:space="0" w:color="auto"/>
        <w:right w:val="none" w:sz="0" w:space="0" w:color="auto"/>
      </w:divBdr>
    </w:div>
    <w:div w:id="1408847434">
      <w:bodyDiv w:val="1"/>
      <w:marLeft w:val="0"/>
      <w:marRight w:val="0"/>
      <w:marTop w:val="0"/>
      <w:marBottom w:val="0"/>
      <w:divBdr>
        <w:top w:val="none" w:sz="0" w:space="0" w:color="auto"/>
        <w:left w:val="none" w:sz="0" w:space="0" w:color="auto"/>
        <w:bottom w:val="none" w:sz="0" w:space="0" w:color="auto"/>
        <w:right w:val="none" w:sz="0" w:space="0" w:color="auto"/>
      </w:divBdr>
    </w:div>
    <w:div w:id="1484353320">
      <w:bodyDiv w:val="1"/>
      <w:marLeft w:val="0"/>
      <w:marRight w:val="0"/>
      <w:marTop w:val="0"/>
      <w:marBottom w:val="0"/>
      <w:divBdr>
        <w:top w:val="none" w:sz="0" w:space="0" w:color="auto"/>
        <w:left w:val="none" w:sz="0" w:space="0" w:color="auto"/>
        <w:bottom w:val="none" w:sz="0" w:space="0" w:color="auto"/>
        <w:right w:val="none" w:sz="0" w:space="0" w:color="auto"/>
      </w:divBdr>
    </w:div>
    <w:div w:id="1506163188">
      <w:bodyDiv w:val="1"/>
      <w:marLeft w:val="0"/>
      <w:marRight w:val="0"/>
      <w:marTop w:val="0"/>
      <w:marBottom w:val="0"/>
      <w:divBdr>
        <w:top w:val="none" w:sz="0" w:space="0" w:color="auto"/>
        <w:left w:val="none" w:sz="0" w:space="0" w:color="auto"/>
        <w:bottom w:val="none" w:sz="0" w:space="0" w:color="auto"/>
        <w:right w:val="none" w:sz="0" w:space="0" w:color="auto"/>
      </w:divBdr>
    </w:div>
    <w:div w:id="1556352365">
      <w:bodyDiv w:val="1"/>
      <w:marLeft w:val="0"/>
      <w:marRight w:val="0"/>
      <w:marTop w:val="0"/>
      <w:marBottom w:val="0"/>
      <w:divBdr>
        <w:top w:val="none" w:sz="0" w:space="0" w:color="auto"/>
        <w:left w:val="none" w:sz="0" w:space="0" w:color="auto"/>
        <w:bottom w:val="none" w:sz="0" w:space="0" w:color="auto"/>
        <w:right w:val="none" w:sz="0" w:space="0" w:color="auto"/>
      </w:divBdr>
    </w:div>
    <w:div w:id="1569804919">
      <w:bodyDiv w:val="1"/>
      <w:marLeft w:val="0"/>
      <w:marRight w:val="0"/>
      <w:marTop w:val="0"/>
      <w:marBottom w:val="0"/>
      <w:divBdr>
        <w:top w:val="none" w:sz="0" w:space="0" w:color="auto"/>
        <w:left w:val="none" w:sz="0" w:space="0" w:color="auto"/>
        <w:bottom w:val="none" w:sz="0" w:space="0" w:color="auto"/>
        <w:right w:val="none" w:sz="0" w:space="0" w:color="auto"/>
      </w:divBdr>
    </w:div>
    <w:div w:id="1596867506">
      <w:bodyDiv w:val="1"/>
      <w:marLeft w:val="0"/>
      <w:marRight w:val="0"/>
      <w:marTop w:val="0"/>
      <w:marBottom w:val="0"/>
      <w:divBdr>
        <w:top w:val="none" w:sz="0" w:space="0" w:color="auto"/>
        <w:left w:val="none" w:sz="0" w:space="0" w:color="auto"/>
        <w:bottom w:val="none" w:sz="0" w:space="0" w:color="auto"/>
        <w:right w:val="none" w:sz="0" w:space="0" w:color="auto"/>
      </w:divBdr>
    </w:div>
    <w:div w:id="1613706980">
      <w:bodyDiv w:val="1"/>
      <w:marLeft w:val="0"/>
      <w:marRight w:val="0"/>
      <w:marTop w:val="0"/>
      <w:marBottom w:val="0"/>
      <w:divBdr>
        <w:top w:val="none" w:sz="0" w:space="0" w:color="auto"/>
        <w:left w:val="none" w:sz="0" w:space="0" w:color="auto"/>
        <w:bottom w:val="none" w:sz="0" w:space="0" w:color="auto"/>
        <w:right w:val="none" w:sz="0" w:space="0" w:color="auto"/>
      </w:divBdr>
    </w:div>
    <w:div w:id="1628704923">
      <w:bodyDiv w:val="1"/>
      <w:marLeft w:val="0"/>
      <w:marRight w:val="0"/>
      <w:marTop w:val="0"/>
      <w:marBottom w:val="0"/>
      <w:divBdr>
        <w:top w:val="none" w:sz="0" w:space="0" w:color="auto"/>
        <w:left w:val="none" w:sz="0" w:space="0" w:color="auto"/>
        <w:bottom w:val="none" w:sz="0" w:space="0" w:color="auto"/>
        <w:right w:val="none" w:sz="0" w:space="0" w:color="auto"/>
      </w:divBdr>
    </w:div>
    <w:div w:id="1668899825">
      <w:bodyDiv w:val="1"/>
      <w:marLeft w:val="0"/>
      <w:marRight w:val="0"/>
      <w:marTop w:val="0"/>
      <w:marBottom w:val="0"/>
      <w:divBdr>
        <w:top w:val="none" w:sz="0" w:space="0" w:color="auto"/>
        <w:left w:val="none" w:sz="0" w:space="0" w:color="auto"/>
        <w:bottom w:val="none" w:sz="0" w:space="0" w:color="auto"/>
        <w:right w:val="none" w:sz="0" w:space="0" w:color="auto"/>
      </w:divBdr>
    </w:div>
    <w:div w:id="1698656143">
      <w:bodyDiv w:val="1"/>
      <w:marLeft w:val="0"/>
      <w:marRight w:val="0"/>
      <w:marTop w:val="0"/>
      <w:marBottom w:val="0"/>
      <w:divBdr>
        <w:top w:val="none" w:sz="0" w:space="0" w:color="auto"/>
        <w:left w:val="none" w:sz="0" w:space="0" w:color="auto"/>
        <w:bottom w:val="none" w:sz="0" w:space="0" w:color="auto"/>
        <w:right w:val="none" w:sz="0" w:space="0" w:color="auto"/>
      </w:divBdr>
    </w:div>
    <w:div w:id="1703632205">
      <w:bodyDiv w:val="1"/>
      <w:marLeft w:val="0"/>
      <w:marRight w:val="0"/>
      <w:marTop w:val="0"/>
      <w:marBottom w:val="0"/>
      <w:divBdr>
        <w:top w:val="none" w:sz="0" w:space="0" w:color="auto"/>
        <w:left w:val="none" w:sz="0" w:space="0" w:color="auto"/>
        <w:bottom w:val="none" w:sz="0" w:space="0" w:color="auto"/>
        <w:right w:val="none" w:sz="0" w:space="0" w:color="auto"/>
      </w:divBdr>
    </w:div>
    <w:div w:id="1774402479">
      <w:bodyDiv w:val="1"/>
      <w:marLeft w:val="0"/>
      <w:marRight w:val="0"/>
      <w:marTop w:val="0"/>
      <w:marBottom w:val="0"/>
      <w:divBdr>
        <w:top w:val="none" w:sz="0" w:space="0" w:color="auto"/>
        <w:left w:val="none" w:sz="0" w:space="0" w:color="auto"/>
        <w:bottom w:val="none" w:sz="0" w:space="0" w:color="auto"/>
        <w:right w:val="none" w:sz="0" w:space="0" w:color="auto"/>
      </w:divBdr>
    </w:div>
    <w:div w:id="1798135732">
      <w:bodyDiv w:val="1"/>
      <w:marLeft w:val="0"/>
      <w:marRight w:val="0"/>
      <w:marTop w:val="0"/>
      <w:marBottom w:val="0"/>
      <w:divBdr>
        <w:top w:val="none" w:sz="0" w:space="0" w:color="auto"/>
        <w:left w:val="none" w:sz="0" w:space="0" w:color="auto"/>
        <w:bottom w:val="none" w:sz="0" w:space="0" w:color="auto"/>
        <w:right w:val="none" w:sz="0" w:space="0" w:color="auto"/>
      </w:divBdr>
    </w:div>
    <w:div w:id="1801335064">
      <w:bodyDiv w:val="1"/>
      <w:marLeft w:val="0"/>
      <w:marRight w:val="0"/>
      <w:marTop w:val="0"/>
      <w:marBottom w:val="0"/>
      <w:divBdr>
        <w:top w:val="none" w:sz="0" w:space="0" w:color="auto"/>
        <w:left w:val="none" w:sz="0" w:space="0" w:color="auto"/>
        <w:bottom w:val="none" w:sz="0" w:space="0" w:color="auto"/>
        <w:right w:val="none" w:sz="0" w:space="0" w:color="auto"/>
      </w:divBdr>
    </w:div>
    <w:div w:id="1853570742">
      <w:bodyDiv w:val="1"/>
      <w:marLeft w:val="0"/>
      <w:marRight w:val="0"/>
      <w:marTop w:val="0"/>
      <w:marBottom w:val="0"/>
      <w:divBdr>
        <w:top w:val="none" w:sz="0" w:space="0" w:color="auto"/>
        <w:left w:val="none" w:sz="0" w:space="0" w:color="auto"/>
        <w:bottom w:val="none" w:sz="0" w:space="0" w:color="auto"/>
        <w:right w:val="none" w:sz="0" w:space="0" w:color="auto"/>
      </w:divBdr>
    </w:div>
    <w:div w:id="1855991874">
      <w:bodyDiv w:val="1"/>
      <w:marLeft w:val="0"/>
      <w:marRight w:val="0"/>
      <w:marTop w:val="0"/>
      <w:marBottom w:val="0"/>
      <w:divBdr>
        <w:top w:val="none" w:sz="0" w:space="0" w:color="auto"/>
        <w:left w:val="none" w:sz="0" w:space="0" w:color="auto"/>
        <w:bottom w:val="none" w:sz="0" w:space="0" w:color="auto"/>
        <w:right w:val="none" w:sz="0" w:space="0" w:color="auto"/>
      </w:divBdr>
    </w:div>
    <w:div w:id="1863127506">
      <w:bodyDiv w:val="1"/>
      <w:marLeft w:val="0"/>
      <w:marRight w:val="0"/>
      <w:marTop w:val="0"/>
      <w:marBottom w:val="0"/>
      <w:divBdr>
        <w:top w:val="none" w:sz="0" w:space="0" w:color="auto"/>
        <w:left w:val="none" w:sz="0" w:space="0" w:color="auto"/>
        <w:bottom w:val="none" w:sz="0" w:space="0" w:color="auto"/>
        <w:right w:val="none" w:sz="0" w:space="0" w:color="auto"/>
      </w:divBdr>
    </w:div>
    <w:div w:id="1865169384">
      <w:bodyDiv w:val="1"/>
      <w:marLeft w:val="0"/>
      <w:marRight w:val="0"/>
      <w:marTop w:val="0"/>
      <w:marBottom w:val="0"/>
      <w:divBdr>
        <w:top w:val="none" w:sz="0" w:space="0" w:color="auto"/>
        <w:left w:val="none" w:sz="0" w:space="0" w:color="auto"/>
        <w:bottom w:val="none" w:sz="0" w:space="0" w:color="auto"/>
        <w:right w:val="none" w:sz="0" w:space="0" w:color="auto"/>
      </w:divBdr>
    </w:div>
    <w:div w:id="1873221274">
      <w:bodyDiv w:val="1"/>
      <w:marLeft w:val="0"/>
      <w:marRight w:val="0"/>
      <w:marTop w:val="0"/>
      <w:marBottom w:val="0"/>
      <w:divBdr>
        <w:top w:val="none" w:sz="0" w:space="0" w:color="auto"/>
        <w:left w:val="none" w:sz="0" w:space="0" w:color="auto"/>
        <w:bottom w:val="none" w:sz="0" w:space="0" w:color="auto"/>
        <w:right w:val="none" w:sz="0" w:space="0" w:color="auto"/>
      </w:divBdr>
    </w:div>
    <w:div w:id="1902709146">
      <w:bodyDiv w:val="1"/>
      <w:marLeft w:val="0"/>
      <w:marRight w:val="0"/>
      <w:marTop w:val="0"/>
      <w:marBottom w:val="0"/>
      <w:divBdr>
        <w:top w:val="none" w:sz="0" w:space="0" w:color="auto"/>
        <w:left w:val="none" w:sz="0" w:space="0" w:color="auto"/>
        <w:bottom w:val="none" w:sz="0" w:space="0" w:color="auto"/>
        <w:right w:val="none" w:sz="0" w:space="0" w:color="auto"/>
      </w:divBdr>
    </w:div>
    <w:div w:id="1920098394">
      <w:bodyDiv w:val="1"/>
      <w:marLeft w:val="0"/>
      <w:marRight w:val="0"/>
      <w:marTop w:val="0"/>
      <w:marBottom w:val="0"/>
      <w:divBdr>
        <w:top w:val="none" w:sz="0" w:space="0" w:color="auto"/>
        <w:left w:val="none" w:sz="0" w:space="0" w:color="auto"/>
        <w:bottom w:val="none" w:sz="0" w:space="0" w:color="auto"/>
        <w:right w:val="none" w:sz="0" w:space="0" w:color="auto"/>
      </w:divBdr>
    </w:div>
    <w:div w:id="1972439097">
      <w:bodyDiv w:val="1"/>
      <w:marLeft w:val="0"/>
      <w:marRight w:val="0"/>
      <w:marTop w:val="0"/>
      <w:marBottom w:val="0"/>
      <w:divBdr>
        <w:top w:val="none" w:sz="0" w:space="0" w:color="auto"/>
        <w:left w:val="none" w:sz="0" w:space="0" w:color="auto"/>
        <w:bottom w:val="none" w:sz="0" w:space="0" w:color="auto"/>
        <w:right w:val="none" w:sz="0" w:space="0" w:color="auto"/>
      </w:divBdr>
    </w:div>
    <w:div w:id="2034335031">
      <w:bodyDiv w:val="1"/>
      <w:marLeft w:val="0"/>
      <w:marRight w:val="0"/>
      <w:marTop w:val="0"/>
      <w:marBottom w:val="0"/>
      <w:divBdr>
        <w:top w:val="none" w:sz="0" w:space="0" w:color="auto"/>
        <w:left w:val="none" w:sz="0" w:space="0" w:color="auto"/>
        <w:bottom w:val="none" w:sz="0" w:space="0" w:color="auto"/>
        <w:right w:val="none" w:sz="0" w:space="0" w:color="auto"/>
      </w:divBdr>
    </w:div>
    <w:div w:id="2094080096">
      <w:bodyDiv w:val="1"/>
      <w:marLeft w:val="0"/>
      <w:marRight w:val="0"/>
      <w:marTop w:val="0"/>
      <w:marBottom w:val="0"/>
      <w:divBdr>
        <w:top w:val="none" w:sz="0" w:space="0" w:color="auto"/>
        <w:left w:val="none" w:sz="0" w:space="0" w:color="auto"/>
        <w:bottom w:val="none" w:sz="0" w:space="0" w:color="auto"/>
        <w:right w:val="none" w:sz="0" w:space="0" w:color="auto"/>
      </w:divBdr>
    </w:div>
    <w:div w:id="2124495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en.wikipedia.org/wiki/Boundary_tracing" TargetMode="External"/><Relationship Id="rId34" Type="http://schemas.openxmlformats.org/officeDocument/2006/relationships/hyperlink" Target="https://automaticaddison.com/how-the-sobel-operator-works/"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jpeg"/><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igital_image_processing" TargetMode="Externa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oleObject" Target="embeddings/oleObject3.bin"/><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https://en.wikipedia.org/wiki/Set_(mathematics)" TargetMode="External"/><Relationship Id="rId14" Type="http://schemas.openxmlformats.org/officeDocument/2006/relationships/hyperlink" Target="https://www.ibm.com/topics/computer-vision" TargetMode="External"/><Relationship Id="rId22" Type="http://schemas.openxmlformats.org/officeDocument/2006/relationships/image" Target="media/image2.png"/><Relationship Id="rId27" Type="http://schemas.openxmlformats.org/officeDocument/2006/relationships/hyperlink" Target="https://en.wikipedia.org/wiki/Nobuyuki_Otsu"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jpeg"/><Relationship Id="rId8" Type="http://schemas.openxmlformats.org/officeDocument/2006/relationships/image" Target="media/image1.e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n.wikipedia.org/wiki/Computer_vision"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hyperlink" Target="https://en.wikipedia.org/wiki/Pixel"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ibm.com/articles/learn-the-basics-of-computer-vision-and-object-detectio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1.jpeg"/><Relationship Id="rId52" Type="http://schemas.openxmlformats.org/officeDocument/2006/relationships/image" Target="media/image29.png"/><Relationship Id="rId60" Type="http://schemas.openxmlformats.org/officeDocument/2006/relationships/oleObject" Target="embeddings/oleObject4.bin"/><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hyperlink" Target="https://en.wikipedia.org/wiki/Digital_image" TargetMode="External"/><Relationship Id="rId39" Type="http://schemas.openxmlformats.org/officeDocument/2006/relationships/hyperlink" Target="https://en.wikipedia.org/wiki/Gaussian_blu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F8304-15F8-4C46-8FBC-A91ECD596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3478</TotalTime>
  <Pages>66</Pages>
  <Words>11710</Words>
  <Characters>66748</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Nguyen</dc:creator>
  <cp:keywords/>
  <dc:description/>
  <cp:lastModifiedBy>Nguyen Duy Hung</cp:lastModifiedBy>
  <cp:revision>167</cp:revision>
  <cp:lastPrinted>2023-05-25T07:23:00Z</cp:lastPrinted>
  <dcterms:created xsi:type="dcterms:W3CDTF">2024-10-29T05:52:00Z</dcterms:created>
  <dcterms:modified xsi:type="dcterms:W3CDTF">2024-11-16T16:47:00Z</dcterms:modified>
</cp:coreProperties>
</file>