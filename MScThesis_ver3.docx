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548" w:tblpY="64"/>
        <w:tblOverlap w:val="never"/>
        <w:tblW w:w="10344" w:type="dxa"/>
        <w:tblLayout w:type="fixed"/>
        <w:tblLook w:val="04A0" w:firstRow="1" w:lastRow="0" w:firstColumn="1" w:lastColumn="0" w:noHBand="0" w:noVBand="1"/>
      </w:tblPr>
      <w:tblGrid>
        <w:gridCol w:w="1514"/>
        <w:gridCol w:w="3880"/>
        <w:gridCol w:w="4950"/>
      </w:tblGrid>
      <w:tr w:rsidR="002F5265" w:rsidRPr="00AE2A07" w14:paraId="001AF1F7" w14:textId="77777777" w:rsidTr="00937483">
        <w:trPr>
          <w:cantSplit/>
          <w:trHeight w:val="1189"/>
        </w:trPr>
        <w:tc>
          <w:tcPr>
            <w:tcW w:w="1514" w:type="dxa"/>
            <w:vMerge w:val="restart"/>
            <w:textDirection w:val="tbRl"/>
            <w:vAlign w:val="center"/>
          </w:tcPr>
          <w:p w14:paraId="491B9094" w14:textId="2CBE4A7D" w:rsidR="002F5265" w:rsidRPr="00AE2A07" w:rsidRDefault="002F5265" w:rsidP="001B1C7D">
            <w:pPr>
              <w:ind w:left="113" w:right="113"/>
              <w:jc w:val="center"/>
            </w:pPr>
            <w:bookmarkStart w:id="0" w:name="_Toc134720559"/>
            <w:bookmarkStart w:id="1" w:name="_Toc135813235"/>
          </w:p>
        </w:tc>
        <w:tc>
          <w:tcPr>
            <w:tcW w:w="8830" w:type="dxa"/>
            <w:gridSpan w:val="2"/>
          </w:tcPr>
          <w:p w14:paraId="41865548" w14:textId="10079989" w:rsidR="002F5265" w:rsidRPr="00AE2A07" w:rsidRDefault="00937483" w:rsidP="001B1C7D">
            <w:pPr>
              <w:spacing w:before="360"/>
              <w:jc w:val="center"/>
              <w:rPr>
                <w:b/>
                <w:bCs/>
                <w:lang w:val="vi-VN"/>
              </w:rPr>
            </w:pPr>
            <w:r w:rsidRPr="00AE2A07">
              <w:rPr>
                <w:rFonts w:eastAsia="Arial"/>
                <w:noProof/>
                <w:sz w:val="26"/>
                <w:szCs w:val="22"/>
              </w:rPr>
              <mc:AlternateContent>
                <mc:Choice Requires="wps">
                  <w:drawing>
                    <wp:anchor distT="0" distB="0" distL="114300" distR="114300" simplePos="0" relativeHeight="251659776" behindDoc="0" locked="0" layoutInCell="1" allowOverlap="1" wp14:anchorId="0E99D0C6" wp14:editId="3DEAF1A7">
                      <wp:simplePos x="0" y="0"/>
                      <wp:positionH relativeFrom="column">
                        <wp:posOffset>-1270</wp:posOffset>
                      </wp:positionH>
                      <wp:positionV relativeFrom="paragraph">
                        <wp:posOffset>22860</wp:posOffset>
                      </wp:positionV>
                      <wp:extent cx="5659451" cy="8315245"/>
                      <wp:effectExtent l="19050" t="19050" r="36830" b="29210"/>
                      <wp:wrapNone/>
                      <wp:docPr id="5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9451" cy="8315245"/>
                              </a:xfrm>
                              <a:prstGeom prst="rect">
                                <a:avLst/>
                              </a:prstGeom>
                              <a:noFill/>
                              <a:ln w="57150" cmpd="thinThick">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B173791" id="Rectangle 4" o:spid="_x0000_s1026" style="position:absolute;margin-left:-.1pt;margin-top:1.8pt;width:445.65pt;height:654.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" filled="f" strokeweight="4.5pt">
                      <v:stroke linestyle="thinThick"/>
                    </v:rect>
                  </w:pict>
                </mc:Fallback>
              </mc:AlternateContent>
            </w:r>
            <w:r w:rsidR="002F5265" w:rsidRPr="00AE2A07">
              <w:rPr>
                <w:b/>
                <w:bCs/>
                <w:sz w:val="28"/>
                <w:szCs w:val="30"/>
                <w:lang w:val="vi-VN"/>
              </w:rPr>
              <w:t>HỌC VIỆN CÔNG NGHỆ BƯU CHÍNH VIỄN THÔNG</w:t>
            </w:r>
          </w:p>
          <w:p w14:paraId="59828AFD" w14:textId="77777777" w:rsidR="002F5265" w:rsidRPr="00AE2A07" w:rsidRDefault="002F5265" w:rsidP="001B1C7D">
            <w:pPr>
              <w:tabs>
                <w:tab w:val="left" w:pos="2490"/>
              </w:tabs>
              <w:jc w:val="center"/>
              <w:rPr>
                <w:b/>
                <w:bCs/>
              </w:rPr>
            </w:pPr>
            <w:r w:rsidRPr="00AE2A07">
              <w:rPr>
                <w:b/>
                <w:bCs/>
              </w:rPr>
              <w:t>---------------------------------------</w:t>
            </w:r>
          </w:p>
        </w:tc>
      </w:tr>
      <w:tr w:rsidR="002F5265" w:rsidRPr="00AE2A07" w14:paraId="5B4B28C3" w14:textId="77777777" w:rsidTr="00937483">
        <w:trPr>
          <w:cantSplit/>
          <w:trHeight w:val="629"/>
        </w:trPr>
        <w:tc>
          <w:tcPr>
            <w:tcW w:w="1514" w:type="dxa"/>
            <w:vMerge/>
          </w:tcPr>
          <w:p w14:paraId="24C15358" w14:textId="77777777" w:rsidR="002F5265" w:rsidRPr="00AE2A07" w:rsidRDefault="002F5265" w:rsidP="001B1C7D">
            <w:pPr>
              <w:jc w:val="center"/>
            </w:pPr>
          </w:p>
        </w:tc>
        <w:tc>
          <w:tcPr>
            <w:tcW w:w="3880" w:type="dxa"/>
            <w:vAlign w:val="center"/>
          </w:tcPr>
          <w:p w14:paraId="27A71CCE" w14:textId="77777777" w:rsidR="002F5265" w:rsidRPr="00AE2A07" w:rsidRDefault="002F5265" w:rsidP="001B1C7D">
            <w:pPr>
              <w:spacing w:before="140"/>
              <w:jc w:val="center"/>
              <w:rPr>
                <w:b/>
                <w:bCs/>
                <w:sz w:val="22"/>
                <w:szCs w:val="22"/>
              </w:rPr>
            </w:pPr>
          </w:p>
        </w:tc>
        <w:tc>
          <w:tcPr>
            <w:tcW w:w="4950" w:type="dxa"/>
            <w:vAlign w:val="center"/>
          </w:tcPr>
          <w:p w14:paraId="5108D7C9" w14:textId="77777777" w:rsidR="002F5265" w:rsidRPr="00AE2A07" w:rsidRDefault="002F5265" w:rsidP="001B1C7D">
            <w:pPr>
              <w:spacing w:before="140"/>
              <w:jc w:val="center"/>
              <w:rPr>
                <w:b/>
                <w:bCs/>
                <w:sz w:val="22"/>
                <w:szCs w:val="22"/>
              </w:rPr>
            </w:pPr>
          </w:p>
        </w:tc>
      </w:tr>
      <w:tr w:rsidR="002F5265" w:rsidRPr="00AE2A07" w14:paraId="0CA7E779" w14:textId="77777777" w:rsidTr="00937483">
        <w:trPr>
          <w:cantSplit/>
          <w:trHeight w:val="1908"/>
        </w:trPr>
        <w:tc>
          <w:tcPr>
            <w:tcW w:w="1514" w:type="dxa"/>
            <w:vMerge/>
          </w:tcPr>
          <w:p w14:paraId="6D67AC82" w14:textId="77777777" w:rsidR="002F5265" w:rsidRPr="00AE2A07" w:rsidRDefault="002F5265" w:rsidP="001B1C7D">
            <w:pPr>
              <w:jc w:val="center"/>
            </w:pPr>
          </w:p>
        </w:tc>
        <w:tc>
          <w:tcPr>
            <w:tcW w:w="8830" w:type="dxa"/>
            <w:gridSpan w:val="2"/>
          </w:tcPr>
          <w:p w14:paraId="3D51F81B" w14:textId="77777777" w:rsidR="002F5265" w:rsidRPr="00AE2A07" w:rsidRDefault="002F5265" w:rsidP="001B1C7D">
            <w:pPr>
              <w:spacing w:before="140"/>
              <w:jc w:val="center"/>
              <w:rPr>
                <w:b/>
                <w:bCs/>
              </w:rPr>
            </w:pPr>
            <w:r w:rsidRPr="00AE2A07">
              <w:object w:dxaOrig="1619" w:dyaOrig="1626" w14:anchorId="61BA74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3pt;height:82.3pt" o:ole="">
                  <v:imagedata r:id="rId8" o:title=""/>
                </v:shape>
                <o:OLEObject Type="Embed" ProgID="Photoshop.Image.7" ShapeID="_x0000_i1025" DrawAspect="Content" ObjectID="_1792934505" r:id="rId9">
                  <o:FieldCodes>\s</o:FieldCodes>
                </o:OLEObject>
              </w:object>
            </w:r>
          </w:p>
        </w:tc>
      </w:tr>
      <w:tr w:rsidR="002F5265" w:rsidRPr="00AE2A07" w14:paraId="5B3423D2" w14:textId="77777777" w:rsidTr="00937483">
        <w:trPr>
          <w:cantSplit/>
          <w:trHeight w:val="456"/>
        </w:trPr>
        <w:tc>
          <w:tcPr>
            <w:tcW w:w="1514" w:type="dxa"/>
            <w:vMerge/>
          </w:tcPr>
          <w:p w14:paraId="2067C142" w14:textId="77777777" w:rsidR="002F5265" w:rsidRPr="00AE2A07" w:rsidRDefault="002F5265" w:rsidP="001B1C7D">
            <w:pPr>
              <w:jc w:val="center"/>
              <w:rPr>
                <w:b/>
                <w:bCs/>
              </w:rPr>
            </w:pPr>
          </w:p>
        </w:tc>
        <w:tc>
          <w:tcPr>
            <w:tcW w:w="8830" w:type="dxa"/>
            <w:gridSpan w:val="2"/>
          </w:tcPr>
          <w:p w14:paraId="476DD293" w14:textId="77777777" w:rsidR="002F5265" w:rsidRPr="00AE2A07" w:rsidRDefault="002F5265" w:rsidP="001B1C7D">
            <w:pPr>
              <w:spacing w:before="140"/>
              <w:jc w:val="center"/>
              <w:rPr>
                <w:b/>
                <w:bCs/>
              </w:rPr>
            </w:pPr>
          </w:p>
        </w:tc>
      </w:tr>
      <w:tr w:rsidR="002F5265" w:rsidRPr="00AE2A07" w14:paraId="25917FE4" w14:textId="77777777" w:rsidTr="00937483">
        <w:trPr>
          <w:cantSplit/>
          <w:trHeight w:val="506"/>
        </w:trPr>
        <w:tc>
          <w:tcPr>
            <w:tcW w:w="1514" w:type="dxa"/>
            <w:vMerge/>
          </w:tcPr>
          <w:p w14:paraId="7A4F27FF" w14:textId="77777777" w:rsidR="002F5265" w:rsidRPr="00AE2A07" w:rsidRDefault="002F5265" w:rsidP="001B1C7D">
            <w:pPr>
              <w:jc w:val="center"/>
              <w:rPr>
                <w:b/>
                <w:bCs/>
              </w:rPr>
            </w:pPr>
          </w:p>
        </w:tc>
        <w:tc>
          <w:tcPr>
            <w:tcW w:w="8830" w:type="dxa"/>
            <w:gridSpan w:val="2"/>
          </w:tcPr>
          <w:p w14:paraId="49BE5361" w14:textId="6F7AEA53" w:rsidR="00937483" w:rsidRPr="00AE2A07" w:rsidRDefault="007C50C8" w:rsidP="00937483">
            <w:pPr>
              <w:spacing w:before="140" w:line="360" w:lineRule="auto"/>
              <w:jc w:val="center"/>
              <w:rPr>
                <w:b/>
                <w:bCs/>
                <w:sz w:val="28"/>
                <w:szCs w:val="28"/>
              </w:rPr>
            </w:pPr>
            <w:r w:rsidRPr="00AE2A07">
              <w:rPr>
                <w:b/>
                <w:bCs/>
                <w:sz w:val="28"/>
                <w:szCs w:val="28"/>
              </w:rPr>
              <w:t>NGUYỄN DUY HƯNG</w:t>
            </w:r>
          </w:p>
        </w:tc>
      </w:tr>
      <w:tr w:rsidR="002F5265" w:rsidRPr="00AE2A07" w14:paraId="43D5F26A" w14:textId="77777777" w:rsidTr="00937483">
        <w:trPr>
          <w:cantSplit/>
          <w:trHeight w:val="456"/>
        </w:trPr>
        <w:tc>
          <w:tcPr>
            <w:tcW w:w="1514" w:type="dxa"/>
            <w:vMerge/>
          </w:tcPr>
          <w:p w14:paraId="59E40486" w14:textId="77777777" w:rsidR="002F5265" w:rsidRPr="00AE2A07" w:rsidRDefault="002F5265" w:rsidP="001B1C7D">
            <w:pPr>
              <w:jc w:val="center"/>
            </w:pPr>
          </w:p>
        </w:tc>
        <w:tc>
          <w:tcPr>
            <w:tcW w:w="8830" w:type="dxa"/>
            <w:gridSpan w:val="2"/>
          </w:tcPr>
          <w:p w14:paraId="1B8E7973" w14:textId="77777777" w:rsidR="002F5265" w:rsidRPr="00AE2A07" w:rsidRDefault="002F5265" w:rsidP="001B1C7D">
            <w:pPr>
              <w:spacing w:before="140"/>
              <w:rPr>
                <w:b/>
                <w:bCs/>
              </w:rPr>
            </w:pPr>
          </w:p>
        </w:tc>
      </w:tr>
      <w:tr w:rsidR="002F5265" w:rsidRPr="00AE2A07" w14:paraId="5A1FDECB" w14:textId="77777777" w:rsidTr="00937483">
        <w:trPr>
          <w:cantSplit/>
          <w:trHeight w:val="456"/>
        </w:trPr>
        <w:tc>
          <w:tcPr>
            <w:tcW w:w="1514" w:type="dxa"/>
            <w:vMerge w:val="restart"/>
            <w:textDirection w:val="tbRl"/>
            <w:vAlign w:val="center"/>
          </w:tcPr>
          <w:p w14:paraId="01C1AAD9" w14:textId="1B3C730E" w:rsidR="002F5265" w:rsidRPr="00AE2A07" w:rsidRDefault="002F5265" w:rsidP="001B1C7D">
            <w:pPr>
              <w:ind w:left="113" w:right="113"/>
              <w:jc w:val="center"/>
              <w:rPr>
                <w:lang w:val="vi-VN"/>
              </w:rPr>
            </w:pPr>
          </w:p>
        </w:tc>
        <w:tc>
          <w:tcPr>
            <w:tcW w:w="8830" w:type="dxa"/>
            <w:gridSpan w:val="2"/>
          </w:tcPr>
          <w:p w14:paraId="3628E682" w14:textId="13A1C74F" w:rsidR="002F5265" w:rsidRPr="00AE2A07" w:rsidRDefault="007C50C8" w:rsidP="007C50C8">
            <w:pPr>
              <w:spacing w:line="360" w:lineRule="auto"/>
              <w:jc w:val="center"/>
              <w:rPr>
                <w:rFonts w:eastAsia="Arial"/>
                <w:b/>
                <w:noProof/>
                <w:sz w:val="28"/>
                <w:szCs w:val="28"/>
              </w:rPr>
            </w:pPr>
            <w:r w:rsidRPr="00AE2A07">
              <w:rPr>
                <w:rFonts w:eastAsia="Arial"/>
                <w:b/>
                <w:noProof/>
                <w:sz w:val="28"/>
                <w:szCs w:val="28"/>
              </w:rPr>
              <w:t>ỨNG DỤNG CÁC PHƯƠNG PHÁP HỌC MÁY ĐỂ PHÂN VÙNG ẢNH VÀ XÂY DỰNG ỨNG DỤNG XÁC ĐỊNH BỌT KHÍ TRONG CHẤT LỎNG</w:t>
            </w:r>
          </w:p>
        </w:tc>
      </w:tr>
      <w:tr w:rsidR="002F5265" w:rsidRPr="00AE2A07" w14:paraId="39371760" w14:textId="77777777" w:rsidTr="00937483">
        <w:trPr>
          <w:cantSplit/>
          <w:trHeight w:val="506"/>
        </w:trPr>
        <w:tc>
          <w:tcPr>
            <w:tcW w:w="1514" w:type="dxa"/>
            <w:vMerge/>
            <w:textDirection w:val="tbRl"/>
            <w:vAlign w:val="center"/>
          </w:tcPr>
          <w:p w14:paraId="13B2FC39" w14:textId="77777777" w:rsidR="002F5265" w:rsidRPr="00AE2A07" w:rsidRDefault="002F5265" w:rsidP="001B1C7D">
            <w:pPr>
              <w:ind w:left="113" w:right="113"/>
              <w:jc w:val="center"/>
              <w:rPr>
                <w:sz w:val="32"/>
                <w:szCs w:val="32"/>
                <w:lang w:val="vi-VN"/>
              </w:rPr>
            </w:pPr>
          </w:p>
        </w:tc>
        <w:tc>
          <w:tcPr>
            <w:tcW w:w="8830" w:type="dxa"/>
            <w:gridSpan w:val="2"/>
          </w:tcPr>
          <w:p w14:paraId="5482CE74" w14:textId="77777777" w:rsidR="002F5265" w:rsidRPr="00AE2A07" w:rsidRDefault="002F5265" w:rsidP="001B1C7D">
            <w:pPr>
              <w:spacing w:before="140"/>
              <w:jc w:val="center"/>
              <w:rPr>
                <w:b/>
                <w:bCs/>
                <w:lang w:val="de-DE"/>
              </w:rPr>
            </w:pPr>
          </w:p>
        </w:tc>
      </w:tr>
      <w:tr w:rsidR="002F5265" w:rsidRPr="00AE2A07" w14:paraId="7DA43C19" w14:textId="77777777" w:rsidTr="00937483">
        <w:trPr>
          <w:cantSplit/>
          <w:trHeight w:val="456"/>
        </w:trPr>
        <w:tc>
          <w:tcPr>
            <w:tcW w:w="1514" w:type="dxa"/>
            <w:vMerge/>
            <w:vAlign w:val="center"/>
          </w:tcPr>
          <w:p w14:paraId="1188928C" w14:textId="77777777" w:rsidR="002F5265" w:rsidRPr="00AE2A07" w:rsidRDefault="002F5265" w:rsidP="001B1C7D">
            <w:pPr>
              <w:jc w:val="center"/>
              <w:rPr>
                <w:lang w:val="de-DE"/>
              </w:rPr>
            </w:pPr>
          </w:p>
        </w:tc>
        <w:tc>
          <w:tcPr>
            <w:tcW w:w="8830" w:type="dxa"/>
            <w:gridSpan w:val="2"/>
          </w:tcPr>
          <w:p w14:paraId="3F6AC213" w14:textId="77777777" w:rsidR="002F5265" w:rsidRPr="00AE2A07" w:rsidRDefault="002F5265" w:rsidP="001B1C7D">
            <w:pPr>
              <w:spacing w:before="140"/>
              <w:jc w:val="center"/>
              <w:rPr>
                <w:b/>
                <w:bCs/>
                <w:lang w:val="de-DE"/>
              </w:rPr>
            </w:pPr>
          </w:p>
        </w:tc>
      </w:tr>
      <w:tr w:rsidR="002F5265" w:rsidRPr="00AE2A07" w14:paraId="7A0FA4BF" w14:textId="77777777" w:rsidTr="00937483">
        <w:trPr>
          <w:cantSplit/>
          <w:trHeight w:val="456"/>
        </w:trPr>
        <w:tc>
          <w:tcPr>
            <w:tcW w:w="1514" w:type="dxa"/>
            <w:vMerge/>
            <w:vAlign w:val="center"/>
          </w:tcPr>
          <w:p w14:paraId="20A28C30" w14:textId="77777777" w:rsidR="002F5265" w:rsidRPr="00AE2A07" w:rsidRDefault="002F5265" w:rsidP="001B1C7D">
            <w:pPr>
              <w:jc w:val="center"/>
              <w:rPr>
                <w:lang w:val="de-DE"/>
              </w:rPr>
            </w:pPr>
          </w:p>
        </w:tc>
        <w:tc>
          <w:tcPr>
            <w:tcW w:w="8830" w:type="dxa"/>
            <w:gridSpan w:val="2"/>
          </w:tcPr>
          <w:p w14:paraId="16E8BFB8" w14:textId="77777777" w:rsidR="002F5265" w:rsidRPr="00AE2A07" w:rsidRDefault="002F5265" w:rsidP="001B1C7D">
            <w:pPr>
              <w:spacing w:before="140"/>
              <w:rPr>
                <w:lang w:val="de-DE"/>
              </w:rPr>
            </w:pPr>
          </w:p>
        </w:tc>
      </w:tr>
      <w:tr w:rsidR="002F5265" w:rsidRPr="00AE2A07" w14:paraId="122D5DB5" w14:textId="77777777" w:rsidTr="00937483">
        <w:trPr>
          <w:cantSplit/>
          <w:trHeight w:val="456"/>
        </w:trPr>
        <w:tc>
          <w:tcPr>
            <w:tcW w:w="1514" w:type="dxa"/>
            <w:vMerge/>
            <w:vAlign w:val="center"/>
          </w:tcPr>
          <w:p w14:paraId="4530285A" w14:textId="77777777" w:rsidR="002F5265" w:rsidRPr="00AE2A07" w:rsidRDefault="002F5265" w:rsidP="001B1C7D">
            <w:pPr>
              <w:jc w:val="center"/>
              <w:rPr>
                <w:lang w:val="de-DE"/>
              </w:rPr>
            </w:pPr>
          </w:p>
        </w:tc>
        <w:tc>
          <w:tcPr>
            <w:tcW w:w="8830" w:type="dxa"/>
            <w:gridSpan w:val="2"/>
          </w:tcPr>
          <w:p w14:paraId="6388CD00" w14:textId="0E83505D" w:rsidR="002F5265" w:rsidRPr="00AE2A07" w:rsidRDefault="002F5265" w:rsidP="00937483">
            <w:pPr>
              <w:tabs>
                <w:tab w:val="left" w:pos="2033"/>
              </w:tabs>
              <w:spacing w:before="140"/>
              <w:rPr>
                <w:b/>
                <w:bCs/>
                <w:lang w:val="de-DE"/>
              </w:rPr>
            </w:pPr>
          </w:p>
        </w:tc>
      </w:tr>
      <w:tr w:rsidR="002F5265" w:rsidRPr="00AE2A07" w14:paraId="63292D78" w14:textId="77777777" w:rsidTr="00937483">
        <w:trPr>
          <w:cantSplit/>
          <w:trHeight w:val="1002"/>
        </w:trPr>
        <w:tc>
          <w:tcPr>
            <w:tcW w:w="1514" w:type="dxa"/>
            <w:vMerge/>
            <w:vAlign w:val="center"/>
          </w:tcPr>
          <w:p w14:paraId="7170A106" w14:textId="77777777" w:rsidR="002F5265" w:rsidRPr="00AE2A07" w:rsidRDefault="002F5265" w:rsidP="001B1C7D">
            <w:pPr>
              <w:jc w:val="center"/>
              <w:rPr>
                <w:b/>
                <w:bCs/>
                <w:lang w:val="de-DE"/>
              </w:rPr>
            </w:pPr>
          </w:p>
        </w:tc>
        <w:tc>
          <w:tcPr>
            <w:tcW w:w="8830" w:type="dxa"/>
            <w:gridSpan w:val="2"/>
          </w:tcPr>
          <w:p w14:paraId="08DE4CD5" w14:textId="0DCFC1BA" w:rsidR="002F5265" w:rsidRPr="00AE2A07" w:rsidRDefault="001B1C7D" w:rsidP="001B1C7D">
            <w:pPr>
              <w:spacing w:before="140"/>
              <w:jc w:val="center"/>
              <w:rPr>
                <w:b/>
                <w:bCs/>
                <w:sz w:val="28"/>
                <w:szCs w:val="32"/>
                <w:lang w:val="de-DE"/>
              </w:rPr>
            </w:pPr>
            <w:r w:rsidRPr="00AE2A07">
              <w:rPr>
                <w:b/>
                <w:bCs/>
                <w:sz w:val="28"/>
                <w:szCs w:val="32"/>
                <w:lang w:val="de-DE"/>
              </w:rPr>
              <w:t>ĐỒ</w:t>
            </w:r>
            <w:r w:rsidR="002F5265" w:rsidRPr="00AE2A07">
              <w:rPr>
                <w:b/>
                <w:bCs/>
                <w:sz w:val="28"/>
                <w:szCs w:val="32"/>
                <w:lang w:val="de-DE"/>
              </w:rPr>
              <w:t xml:space="preserve"> ÁN TỐT NGHIỆP THẠC SĨ KỸ THUẬT</w:t>
            </w:r>
          </w:p>
          <w:p w14:paraId="53363F59" w14:textId="77777777" w:rsidR="002F5265" w:rsidRPr="00AE2A07" w:rsidRDefault="002F5265" w:rsidP="001B1C7D">
            <w:pPr>
              <w:spacing w:before="140"/>
              <w:jc w:val="center"/>
              <w:rPr>
                <w:bCs/>
                <w:sz w:val="28"/>
                <w:szCs w:val="28"/>
                <w:lang w:val="de-DE"/>
              </w:rPr>
            </w:pPr>
            <w:r w:rsidRPr="00AE2A07">
              <w:rPr>
                <w:b/>
                <w:bCs/>
                <w:sz w:val="28"/>
                <w:szCs w:val="32"/>
                <w:lang w:val="de-DE"/>
              </w:rPr>
              <w:t>(</w:t>
            </w:r>
            <w:r w:rsidRPr="00AE2A07">
              <w:rPr>
                <w:b/>
                <w:bCs/>
                <w:i/>
                <w:sz w:val="28"/>
                <w:szCs w:val="32"/>
                <w:lang w:val="de-DE"/>
              </w:rPr>
              <w:t>Theo định hướng ứng dụng</w:t>
            </w:r>
            <w:r w:rsidRPr="00AE2A07">
              <w:rPr>
                <w:b/>
                <w:bCs/>
                <w:sz w:val="28"/>
                <w:szCs w:val="32"/>
                <w:lang w:val="de-DE"/>
              </w:rPr>
              <w:t xml:space="preserve">) </w:t>
            </w:r>
          </w:p>
        </w:tc>
      </w:tr>
      <w:tr w:rsidR="002F5265" w:rsidRPr="00AE2A07" w14:paraId="3FDAF2A2" w14:textId="77777777" w:rsidTr="00937483">
        <w:trPr>
          <w:cantSplit/>
          <w:trHeight w:val="506"/>
        </w:trPr>
        <w:tc>
          <w:tcPr>
            <w:tcW w:w="1514" w:type="dxa"/>
            <w:vMerge/>
            <w:vAlign w:val="center"/>
          </w:tcPr>
          <w:p w14:paraId="3DC24343" w14:textId="77777777" w:rsidR="002F5265" w:rsidRPr="00AE2A07" w:rsidRDefault="002F5265" w:rsidP="001B1C7D">
            <w:pPr>
              <w:jc w:val="center"/>
              <w:rPr>
                <w:lang w:val="de-DE"/>
              </w:rPr>
            </w:pPr>
          </w:p>
        </w:tc>
        <w:tc>
          <w:tcPr>
            <w:tcW w:w="8830" w:type="dxa"/>
            <w:gridSpan w:val="2"/>
          </w:tcPr>
          <w:p w14:paraId="609B460B" w14:textId="77777777" w:rsidR="002F5265" w:rsidRPr="00AE2A07" w:rsidRDefault="002F5265" w:rsidP="001B1C7D">
            <w:pPr>
              <w:spacing w:before="140"/>
              <w:jc w:val="center"/>
              <w:rPr>
                <w:bCs/>
                <w:sz w:val="28"/>
                <w:szCs w:val="28"/>
                <w:lang w:val="de-DE"/>
              </w:rPr>
            </w:pPr>
          </w:p>
        </w:tc>
      </w:tr>
      <w:tr w:rsidR="002F5265" w:rsidRPr="00AE2A07" w14:paraId="01B91DC3" w14:textId="77777777" w:rsidTr="00937483">
        <w:trPr>
          <w:cantSplit/>
          <w:trHeight w:val="456"/>
        </w:trPr>
        <w:tc>
          <w:tcPr>
            <w:tcW w:w="1514" w:type="dxa"/>
            <w:vMerge w:val="restart"/>
            <w:textDirection w:val="tbRl"/>
            <w:vAlign w:val="center"/>
          </w:tcPr>
          <w:p w14:paraId="4D9AF423" w14:textId="7916AB29" w:rsidR="002F5265" w:rsidRPr="00AE2A07" w:rsidRDefault="002F5265" w:rsidP="001B1C7D">
            <w:pPr>
              <w:ind w:left="113" w:right="113"/>
              <w:jc w:val="center"/>
              <w:rPr>
                <w:lang w:val="vi-VN"/>
              </w:rPr>
            </w:pPr>
          </w:p>
        </w:tc>
        <w:tc>
          <w:tcPr>
            <w:tcW w:w="8830" w:type="dxa"/>
            <w:gridSpan w:val="2"/>
          </w:tcPr>
          <w:p w14:paraId="4C94C0E6" w14:textId="77777777" w:rsidR="002F5265" w:rsidRPr="00AE2A07" w:rsidRDefault="002F5265" w:rsidP="001B1C7D">
            <w:pPr>
              <w:spacing w:before="140"/>
              <w:jc w:val="center"/>
              <w:rPr>
                <w:lang w:val="de-DE"/>
              </w:rPr>
            </w:pPr>
          </w:p>
        </w:tc>
      </w:tr>
      <w:tr w:rsidR="002F5265" w:rsidRPr="00AE2A07" w14:paraId="26D04309" w14:textId="77777777" w:rsidTr="00937483">
        <w:trPr>
          <w:cantSplit/>
          <w:trHeight w:val="456"/>
        </w:trPr>
        <w:tc>
          <w:tcPr>
            <w:tcW w:w="1514" w:type="dxa"/>
            <w:vMerge/>
          </w:tcPr>
          <w:p w14:paraId="35B76C07" w14:textId="77777777" w:rsidR="002F5265" w:rsidRPr="00AE2A07" w:rsidRDefault="002F5265" w:rsidP="001B1C7D">
            <w:pPr>
              <w:jc w:val="center"/>
              <w:rPr>
                <w:lang w:val="de-DE"/>
              </w:rPr>
            </w:pPr>
          </w:p>
        </w:tc>
        <w:tc>
          <w:tcPr>
            <w:tcW w:w="8830" w:type="dxa"/>
            <w:gridSpan w:val="2"/>
          </w:tcPr>
          <w:p w14:paraId="58B80623" w14:textId="77777777" w:rsidR="002F5265" w:rsidRPr="00AE2A07" w:rsidRDefault="002F5265" w:rsidP="001B1C7D">
            <w:pPr>
              <w:spacing w:before="140"/>
              <w:jc w:val="center"/>
              <w:rPr>
                <w:lang w:val="de-DE"/>
              </w:rPr>
            </w:pPr>
          </w:p>
        </w:tc>
      </w:tr>
      <w:tr w:rsidR="002F5265" w:rsidRPr="00AE2A07" w14:paraId="0364D2D9" w14:textId="77777777" w:rsidTr="00937483">
        <w:trPr>
          <w:cantSplit/>
          <w:trHeight w:val="585"/>
        </w:trPr>
        <w:tc>
          <w:tcPr>
            <w:tcW w:w="1514" w:type="dxa"/>
            <w:vMerge/>
          </w:tcPr>
          <w:p w14:paraId="1EA86D57" w14:textId="77777777" w:rsidR="002F5265" w:rsidRPr="00AE2A07" w:rsidRDefault="002F5265" w:rsidP="001B1C7D">
            <w:pPr>
              <w:jc w:val="center"/>
              <w:rPr>
                <w:lang w:val="de-DE"/>
              </w:rPr>
            </w:pPr>
          </w:p>
        </w:tc>
        <w:tc>
          <w:tcPr>
            <w:tcW w:w="8830" w:type="dxa"/>
            <w:gridSpan w:val="2"/>
          </w:tcPr>
          <w:p w14:paraId="3E775781" w14:textId="77777777" w:rsidR="002F5265" w:rsidRPr="00AE2A07" w:rsidRDefault="002F5265" w:rsidP="001B1C7D">
            <w:pPr>
              <w:spacing w:before="140" w:after="120"/>
              <w:rPr>
                <w:b/>
                <w:lang w:val="de-DE"/>
              </w:rPr>
            </w:pPr>
          </w:p>
        </w:tc>
      </w:tr>
      <w:tr w:rsidR="002F5265" w:rsidRPr="00AE2A07" w14:paraId="0BEB09D2" w14:textId="77777777" w:rsidTr="00937483">
        <w:trPr>
          <w:cantSplit/>
          <w:trHeight w:val="1343"/>
        </w:trPr>
        <w:tc>
          <w:tcPr>
            <w:tcW w:w="1514" w:type="dxa"/>
            <w:vAlign w:val="center"/>
          </w:tcPr>
          <w:p w14:paraId="4DF98049" w14:textId="75B1443E" w:rsidR="002F5265" w:rsidRPr="00AE2A07" w:rsidRDefault="002F5265" w:rsidP="001B1C7D">
            <w:pPr>
              <w:spacing w:before="60"/>
              <w:jc w:val="center"/>
              <w:rPr>
                <w:lang w:val="vi-VN"/>
              </w:rPr>
            </w:pPr>
          </w:p>
        </w:tc>
        <w:tc>
          <w:tcPr>
            <w:tcW w:w="8830" w:type="dxa"/>
            <w:gridSpan w:val="2"/>
          </w:tcPr>
          <w:p w14:paraId="77BB45DC" w14:textId="77777777" w:rsidR="002F5265" w:rsidRPr="00AE2A07" w:rsidRDefault="002F5265" w:rsidP="001B1C7D">
            <w:pPr>
              <w:spacing w:before="140"/>
              <w:jc w:val="center"/>
              <w:rPr>
                <w:b/>
                <w:bCs/>
                <w:sz w:val="28"/>
                <w:szCs w:val="28"/>
                <w:lang w:val="vi-VN"/>
              </w:rPr>
            </w:pPr>
          </w:p>
          <w:p w14:paraId="23C9814C" w14:textId="77777777" w:rsidR="00937483" w:rsidRPr="00AE2A07" w:rsidRDefault="00937483" w:rsidP="001B1C7D">
            <w:pPr>
              <w:spacing w:before="140"/>
              <w:jc w:val="center"/>
              <w:rPr>
                <w:sz w:val="24"/>
                <w:szCs w:val="24"/>
                <w:lang w:val="vi-VN"/>
              </w:rPr>
            </w:pPr>
          </w:p>
          <w:p w14:paraId="667404DA" w14:textId="6E83513F" w:rsidR="002F5265" w:rsidRPr="00AE2A07" w:rsidRDefault="002F5265" w:rsidP="001B1C7D">
            <w:pPr>
              <w:spacing w:before="140"/>
              <w:jc w:val="center"/>
              <w:rPr>
                <w:b/>
                <w:bCs/>
                <w:sz w:val="32"/>
                <w:szCs w:val="32"/>
                <w:lang w:val="vi-VN"/>
              </w:rPr>
            </w:pPr>
            <w:r w:rsidRPr="00AE2A07">
              <w:rPr>
                <w:b/>
                <w:bCs/>
                <w:sz w:val="24"/>
                <w:szCs w:val="24"/>
                <w:lang w:val="vi-VN"/>
              </w:rPr>
              <w:t>HÀ NỘI</w:t>
            </w:r>
            <w:r w:rsidRPr="00AE2A07">
              <w:rPr>
                <w:b/>
                <w:bCs/>
                <w:sz w:val="24"/>
                <w:szCs w:val="24"/>
              </w:rPr>
              <w:t xml:space="preserve"> </w:t>
            </w:r>
            <w:r w:rsidR="00937483" w:rsidRPr="00AE2A07">
              <w:rPr>
                <w:b/>
                <w:bCs/>
                <w:sz w:val="24"/>
                <w:szCs w:val="24"/>
              </w:rPr>
              <w:t>–</w:t>
            </w:r>
            <w:r w:rsidRPr="00AE2A07">
              <w:rPr>
                <w:b/>
                <w:bCs/>
                <w:sz w:val="24"/>
                <w:szCs w:val="24"/>
              </w:rPr>
              <w:t xml:space="preserve"> 20</w:t>
            </w:r>
            <w:r w:rsidR="007C50C8" w:rsidRPr="00AE2A07">
              <w:rPr>
                <w:b/>
                <w:bCs/>
                <w:sz w:val="24"/>
                <w:szCs w:val="24"/>
              </w:rPr>
              <w:t>25</w:t>
            </w:r>
          </w:p>
        </w:tc>
      </w:tr>
    </w:tbl>
    <w:tbl>
      <w:tblPr>
        <w:tblW w:w="8800" w:type="dxa"/>
        <w:jc w:val="center"/>
        <w:tblLayout w:type="fixed"/>
        <w:tblLook w:val="04A0" w:firstRow="1" w:lastRow="0" w:firstColumn="1" w:lastColumn="0" w:noHBand="0" w:noVBand="1"/>
      </w:tblPr>
      <w:tblGrid>
        <w:gridCol w:w="3357"/>
        <w:gridCol w:w="5443"/>
      </w:tblGrid>
      <w:tr w:rsidR="002F5265" w:rsidRPr="00AE2A07" w14:paraId="7A7C4365" w14:textId="77777777" w:rsidTr="00937483">
        <w:trPr>
          <w:cantSplit/>
          <w:trHeight w:val="1232"/>
          <w:jc w:val="center"/>
        </w:trPr>
        <w:tc>
          <w:tcPr>
            <w:tcW w:w="8800" w:type="dxa"/>
            <w:gridSpan w:val="2"/>
          </w:tcPr>
          <w:p w14:paraId="3C082AE5" w14:textId="27C8F8CE" w:rsidR="002F5265" w:rsidRPr="00AE2A07" w:rsidRDefault="00937483" w:rsidP="001B1C7D">
            <w:pPr>
              <w:spacing w:before="480"/>
              <w:jc w:val="center"/>
              <w:rPr>
                <w:b/>
                <w:bCs/>
                <w:lang w:val="de-DE"/>
              </w:rPr>
            </w:pPr>
            <w:r w:rsidRPr="00AE2A07">
              <w:rPr>
                <w:rFonts w:eastAsia="Arial"/>
                <w:noProof/>
                <w:sz w:val="26"/>
                <w:szCs w:val="22"/>
              </w:rPr>
              <w:lastRenderedPageBreak/>
              <mc:AlternateContent>
                <mc:Choice Requires="wps">
                  <w:drawing>
                    <wp:anchor distT="0" distB="0" distL="114300" distR="114300" simplePos="0" relativeHeight="251662848" behindDoc="0" locked="0" layoutInCell="1" allowOverlap="1" wp14:anchorId="5D39CFF9" wp14:editId="712131BB">
                      <wp:simplePos x="0" y="0"/>
                      <wp:positionH relativeFrom="column">
                        <wp:posOffset>-46013</wp:posOffset>
                      </wp:positionH>
                      <wp:positionV relativeFrom="paragraph">
                        <wp:posOffset>12407</wp:posOffset>
                      </wp:positionV>
                      <wp:extent cx="5574926" cy="8264338"/>
                      <wp:effectExtent l="19050" t="19050" r="45085" b="41910"/>
                      <wp:wrapNone/>
                      <wp:docPr id="117941536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4926" cy="8264338"/>
                              </a:xfrm>
                              <a:prstGeom prst="rect">
                                <a:avLst/>
                              </a:prstGeom>
                              <a:noFill/>
                              <a:ln w="57150" cmpd="thinThick">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24927FA1" id="Rectangle 4" o:spid="_x0000_s1026" style="position:absolute;margin-left:-3.6pt;margin-top:1pt;width:438.95pt;height:650.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" filled="f" strokeweight="4.5pt">
                      <v:stroke linestyle="thinThick"/>
                    </v:rect>
                  </w:pict>
                </mc:Fallback>
              </mc:AlternateContent>
            </w:r>
            <w:r w:rsidR="002F5265" w:rsidRPr="00AE2A07">
              <w:rPr>
                <w:b/>
                <w:bCs/>
                <w:sz w:val="28"/>
                <w:szCs w:val="30"/>
                <w:lang w:val="de-DE"/>
              </w:rPr>
              <w:t>HỌC VIỆN CÔNG NGHỆ BƯU CHÍNH VIỄN THÔNG</w:t>
            </w:r>
          </w:p>
          <w:p w14:paraId="206269A9" w14:textId="487473F9" w:rsidR="002F5265" w:rsidRPr="00AE2A07" w:rsidRDefault="002F5265" w:rsidP="001B1C7D">
            <w:pPr>
              <w:spacing w:before="60"/>
              <w:jc w:val="center"/>
              <w:rPr>
                <w:b/>
                <w:bCs/>
                <w:lang w:val="de-DE"/>
              </w:rPr>
            </w:pPr>
            <w:r w:rsidRPr="00AE2A07">
              <w:rPr>
                <w:b/>
                <w:bCs/>
              </w:rPr>
              <w:t>---------------------------------------</w:t>
            </w:r>
          </w:p>
        </w:tc>
      </w:tr>
      <w:tr w:rsidR="002F5265" w:rsidRPr="00AE2A07" w14:paraId="6547AE9F" w14:textId="77777777" w:rsidTr="00937483">
        <w:trPr>
          <w:cantSplit/>
          <w:trHeight w:val="421"/>
          <w:jc w:val="center"/>
        </w:trPr>
        <w:tc>
          <w:tcPr>
            <w:tcW w:w="3357" w:type="dxa"/>
            <w:vAlign w:val="center"/>
          </w:tcPr>
          <w:p w14:paraId="0C327314" w14:textId="77777777" w:rsidR="002F5265" w:rsidRPr="00AE2A07" w:rsidRDefault="002F5265" w:rsidP="001B1C7D">
            <w:pPr>
              <w:spacing w:before="140"/>
              <w:jc w:val="center"/>
              <w:rPr>
                <w:b/>
                <w:bCs/>
                <w:sz w:val="22"/>
                <w:szCs w:val="22"/>
                <w:lang w:val="de-DE"/>
              </w:rPr>
            </w:pPr>
          </w:p>
        </w:tc>
        <w:tc>
          <w:tcPr>
            <w:tcW w:w="5443" w:type="dxa"/>
            <w:vAlign w:val="center"/>
          </w:tcPr>
          <w:p w14:paraId="067583A3" w14:textId="43AE3EA7" w:rsidR="002F5265" w:rsidRPr="00AE2A07" w:rsidRDefault="002F5265" w:rsidP="001B1C7D">
            <w:pPr>
              <w:spacing w:before="140"/>
              <w:jc w:val="center"/>
              <w:rPr>
                <w:b/>
                <w:bCs/>
                <w:sz w:val="22"/>
                <w:szCs w:val="22"/>
              </w:rPr>
            </w:pPr>
          </w:p>
        </w:tc>
      </w:tr>
      <w:tr w:rsidR="002F5265" w:rsidRPr="00AE2A07" w14:paraId="30886714" w14:textId="77777777" w:rsidTr="00937483">
        <w:trPr>
          <w:cantSplit/>
          <w:trHeight w:val="1811"/>
          <w:jc w:val="center"/>
        </w:trPr>
        <w:tc>
          <w:tcPr>
            <w:tcW w:w="8800" w:type="dxa"/>
            <w:gridSpan w:val="2"/>
          </w:tcPr>
          <w:p w14:paraId="0A0302A0" w14:textId="1B15A0DD" w:rsidR="002F5265" w:rsidRPr="00AE2A07" w:rsidRDefault="002F5265" w:rsidP="001B1C7D">
            <w:pPr>
              <w:spacing w:before="60"/>
              <w:jc w:val="center"/>
              <w:rPr>
                <w:b/>
                <w:bCs/>
              </w:rPr>
            </w:pPr>
            <w:r w:rsidRPr="00AE2A07">
              <w:object w:dxaOrig="1619" w:dyaOrig="1626" w14:anchorId="1747E425">
                <v:shape id="_x0000_i1026" type="#_x0000_t75" style="width:82.3pt;height:82.3pt" o:ole="">
                  <v:imagedata r:id="rId8" o:title=""/>
                </v:shape>
                <o:OLEObject Type="Embed" ProgID="Photoshop.Image.7" ShapeID="_x0000_i1026" DrawAspect="Content" ObjectID="_1792934506" r:id="rId10">
                  <o:FieldCodes>\s</o:FieldCodes>
                </o:OLEObject>
              </w:object>
            </w:r>
          </w:p>
        </w:tc>
      </w:tr>
      <w:tr w:rsidR="002F5265" w:rsidRPr="00AE2A07" w14:paraId="6F63B18D" w14:textId="77777777" w:rsidTr="00937483">
        <w:trPr>
          <w:cantSplit/>
          <w:trHeight w:val="359"/>
          <w:jc w:val="center"/>
        </w:trPr>
        <w:tc>
          <w:tcPr>
            <w:tcW w:w="8800" w:type="dxa"/>
            <w:gridSpan w:val="2"/>
          </w:tcPr>
          <w:p w14:paraId="7BE73185" w14:textId="77777777" w:rsidR="002F5265" w:rsidRPr="00AE2A07" w:rsidRDefault="002F5265" w:rsidP="001B1C7D">
            <w:pPr>
              <w:spacing w:before="60"/>
              <w:jc w:val="center"/>
              <w:rPr>
                <w:b/>
                <w:bCs/>
              </w:rPr>
            </w:pPr>
          </w:p>
        </w:tc>
      </w:tr>
      <w:tr w:rsidR="002F5265" w:rsidRPr="00AE2A07" w14:paraId="233FB5A9" w14:textId="77777777" w:rsidTr="00937483">
        <w:trPr>
          <w:cantSplit/>
          <w:trHeight w:val="409"/>
          <w:jc w:val="center"/>
        </w:trPr>
        <w:tc>
          <w:tcPr>
            <w:tcW w:w="8800" w:type="dxa"/>
            <w:gridSpan w:val="2"/>
          </w:tcPr>
          <w:p w14:paraId="5E9F6056" w14:textId="77777777" w:rsidR="002F5265" w:rsidRPr="00AE2A07" w:rsidRDefault="002F5265" w:rsidP="001B1C7D">
            <w:pPr>
              <w:spacing w:before="60"/>
              <w:jc w:val="center"/>
              <w:rPr>
                <w:b/>
                <w:sz w:val="28"/>
                <w:szCs w:val="30"/>
              </w:rPr>
            </w:pPr>
          </w:p>
        </w:tc>
      </w:tr>
      <w:tr w:rsidR="002F5265" w:rsidRPr="00AE2A07" w14:paraId="5FA20F7F" w14:textId="77777777" w:rsidTr="00937483">
        <w:trPr>
          <w:cantSplit/>
          <w:trHeight w:val="409"/>
          <w:jc w:val="center"/>
        </w:trPr>
        <w:tc>
          <w:tcPr>
            <w:tcW w:w="8800" w:type="dxa"/>
            <w:gridSpan w:val="2"/>
          </w:tcPr>
          <w:p w14:paraId="5E28D5E1" w14:textId="7D88F366" w:rsidR="002F5265" w:rsidRPr="00AE2A07" w:rsidRDefault="007C50C8" w:rsidP="001B1C7D">
            <w:pPr>
              <w:spacing w:before="60"/>
              <w:jc w:val="center"/>
              <w:rPr>
                <w:b/>
                <w:bCs/>
                <w:sz w:val="28"/>
              </w:rPr>
            </w:pPr>
            <w:r w:rsidRPr="00AE2A07">
              <w:rPr>
                <w:b/>
                <w:bCs/>
                <w:sz w:val="28"/>
                <w:szCs w:val="28"/>
              </w:rPr>
              <w:t>NGUYỄN DUY HƯNG</w:t>
            </w:r>
          </w:p>
        </w:tc>
      </w:tr>
      <w:tr w:rsidR="002F5265" w:rsidRPr="00AE2A07" w14:paraId="22AAF0E0" w14:textId="77777777" w:rsidTr="00937483">
        <w:trPr>
          <w:cantSplit/>
          <w:trHeight w:val="359"/>
          <w:jc w:val="center"/>
        </w:trPr>
        <w:tc>
          <w:tcPr>
            <w:tcW w:w="8800" w:type="dxa"/>
            <w:gridSpan w:val="2"/>
          </w:tcPr>
          <w:p w14:paraId="67397784" w14:textId="77777777" w:rsidR="002F5265" w:rsidRPr="00AE2A07" w:rsidRDefault="002F5265" w:rsidP="001B1C7D">
            <w:pPr>
              <w:spacing w:before="60"/>
              <w:rPr>
                <w:b/>
                <w:bCs/>
              </w:rPr>
            </w:pPr>
          </w:p>
        </w:tc>
      </w:tr>
      <w:tr w:rsidR="002F5265" w:rsidRPr="00AE2A07" w14:paraId="5729A1F5" w14:textId="77777777" w:rsidTr="00937483">
        <w:trPr>
          <w:cantSplit/>
          <w:trHeight w:val="359"/>
          <w:jc w:val="center"/>
        </w:trPr>
        <w:tc>
          <w:tcPr>
            <w:tcW w:w="8800" w:type="dxa"/>
            <w:gridSpan w:val="2"/>
          </w:tcPr>
          <w:p w14:paraId="12E786C3" w14:textId="77777777" w:rsidR="002F5265" w:rsidRPr="00AE2A07" w:rsidRDefault="002F5265" w:rsidP="001B1C7D">
            <w:pPr>
              <w:spacing w:before="60"/>
              <w:jc w:val="center"/>
              <w:rPr>
                <w:b/>
                <w:bCs/>
              </w:rPr>
            </w:pPr>
          </w:p>
        </w:tc>
      </w:tr>
      <w:tr w:rsidR="002F5265" w:rsidRPr="00AE2A07" w14:paraId="351A9156" w14:textId="77777777" w:rsidTr="00937483">
        <w:trPr>
          <w:cantSplit/>
          <w:trHeight w:val="409"/>
          <w:jc w:val="center"/>
        </w:trPr>
        <w:tc>
          <w:tcPr>
            <w:tcW w:w="8800" w:type="dxa"/>
            <w:gridSpan w:val="2"/>
          </w:tcPr>
          <w:p w14:paraId="57B77BF0" w14:textId="35AA1E2E" w:rsidR="002F5265" w:rsidRPr="00AE2A07" w:rsidRDefault="007C50C8" w:rsidP="007C50C8">
            <w:pPr>
              <w:spacing w:line="360" w:lineRule="auto"/>
              <w:jc w:val="center"/>
              <w:rPr>
                <w:rFonts w:eastAsia="Arial"/>
                <w:b/>
                <w:noProof/>
                <w:sz w:val="28"/>
                <w:szCs w:val="28"/>
              </w:rPr>
            </w:pPr>
            <w:r w:rsidRPr="00AE2A07">
              <w:rPr>
                <w:rFonts w:eastAsia="Arial"/>
                <w:b/>
                <w:noProof/>
                <w:sz w:val="28"/>
                <w:szCs w:val="28"/>
              </w:rPr>
              <w:t>ỨNG DỤNG CÁC PHƯƠNG PHÁP HỌC MÁY ĐỂ PHÂN VÙNG ẢNH VÀ XÂY DỰNG ỨNG DỤNG XÁC ĐỊNH BỌT KHÍ TRONG CHẤT LỎNG</w:t>
            </w:r>
          </w:p>
        </w:tc>
      </w:tr>
      <w:tr w:rsidR="002F5265" w:rsidRPr="00AE2A07" w14:paraId="41EACA1D" w14:textId="77777777" w:rsidTr="00937483">
        <w:trPr>
          <w:cantSplit/>
          <w:trHeight w:val="359"/>
          <w:jc w:val="center"/>
        </w:trPr>
        <w:tc>
          <w:tcPr>
            <w:tcW w:w="8800" w:type="dxa"/>
            <w:gridSpan w:val="2"/>
          </w:tcPr>
          <w:p w14:paraId="57466057" w14:textId="77777777" w:rsidR="002F5265" w:rsidRPr="00AE2A07" w:rsidRDefault="002F5265" w:rsidP="001B1C7D">
            <w:pPr>
              <w:spacing w:before="60"/>
              <w:rPr>
                <w:b/>
                <w:bCs/>
              </w:rPr>
            </w:pPr>
          </w:p>
        </w:tc>
      </w:tr>
      <w:tr w:rsidR="002F5265" w:rsidRPr="00AE2A07" w14:paraId="4BFBFBA6" w14:textId="77777777" w:rsidTr="00937483">
        <w:trPr>
          <w:cantSplit/>
          <w:trHeight w:val="359"/>
          <w:jc w:val="center"/>
        </w:trPr>
        <w:tc>
          <w:tcPr>
            <w:tcW w:w="8800" w:type="dxa"/>
            <w:gridSpan w:val="2"/>
          </w:tcPr>
          <w:p w14:paraId="67589293" w14:textId="77777777" w:rsidR="002F5265" w:rsidRPr="00AE2A07" w:rsidRDefault="002F5265" w:rsidP="001B1C7D">
            <w:pPr>
              <w:spacing w:before="60"/>
            </w:pPr>
          </w:p>
        </w:tc>
      </w:tr>
      <w:tr w:rsidR="002F5265" w:rsidRPr="00AE2A07" w14:paraId="0ACB9C9D" w14:textId="77777777" w:rsidTr="00937483">
        <w:trPr>
          <w:cantSplit/>
          <w:trHeight w:val="359"/>
          <w:jc w:val="center"/>
        </w:trPr>
        <w:tc>
          <w:tcPr>
            <w:tcW w:w="8800" w:type="dxa"/>
            <w:gridSpan w:val="2"/>
          </w:tcPr>
          <w:p w14:paraId="1CF1FEE0" w14:textId="77777777" w:rsidR="002F5265" w:rsidRPr="00AE2A07" w:rsidRDefault="002F5265" w:rsidP="001B1C7D">
            <w:pPr>
              <w:spacing w:before="60"/>
              <w:rPr>
                <w:b/>
                <w:bCs/>
              </w:rPr>
            </w:pPr>
          </w:p>
        </w:tc>
      </w:tr>
      <w:tr w:rsidR="002F5265" w:rsidRPr="00AE2A07" w14:paraId="06FD8C21" w14:textId="77777777" w:rsidTr="00937483">
        <w:trPr>
          <w:cantSplit/>
          <w:trHeight w:val="409"/>
          <w:jc w:val="center"/>
        </w:trPr>
        <w:tc>
          <w:tcPr>
            <w:tcW w:w="8800" w:type="dxa"/>
            <w:gridSpan w:val="2"/>
          </w:tcPr>
          <w:p w14:paraId="4043E038" w14:textId="3F73DC59" w:rsidR="002F5265" w:rsidRPr="00AE2A07" w:rsidRDefault="002F5265" w:rsidP="001B1C7D">
            <w:pPr>
              <w:spacing w:before="60"/>
              <w:jc w:val="center"/>
              <w:rPr>
                <w:b/>
                <w:sz w:val="28"/>
              </w:rPr>
            </w:pPr>
            <w:r w:rsidRPr="00AE2A07">
              <w:rPr>
                <w:b/>
                <w:sz w:val="28"/>
              </w:rPr>
              <w:t xml:space="preserve">Chuyên </w:t>
            </w:r>
            <w:proofErr w:type="spellStart"/>
            <w:r w:rsidRPr="00AE2A07">
              <w:rPr>
                <w:b/>
                <w:sz w:val="28"/>
              </w:rPr>
              <w:t>ngành</w:t>
            </w:r>
            <w:proofErr w:type="spellEnd"/>
            <w:r w:rsidRPr="00AE2A07">
              <w:rPr>
                <w:b/>
                <w:sz w:val="28"/>
              </w:rPr>
              <w:t>:</w:t>
            </w:r>
            <w:r w:rsidRPr="00AE2A07">
              <w:rPr>
                <w:b/>
                <w:sz w:val="28"/>
                <w:lang w:val="vi-VN"/>
              </w:rPr>
              <w:t xml:space="preserve"> </w:t>
            </w:r>
            <w:r w:rsidR="0007399A" w:rsidRPr="00AE2A07">
              <w:rPr>
                <w:b/>
                <w:sz w:val="28"/>
              </w:rPr>
              <w:t>HỆ THỐNG THÔNG TIN</w:t>
            </w:r>
          </w:p>
        </w:tc>
      </w:tr>
      <w:tr w:rsidR="002F5265" w:rsidRPr="00AE2A07" w14:paraId="3085C321" w14:textId="77777777" w:rsidTr="00937483">
        <w:trPr>
          <w:cantSplit/>
          <w:trHeight w:val="409"/>
          <w:jc w:val="center"/>
        </w:trPr>
        <w:tc>
          <w:tcPr>
            <w:tcW w:w="8800" w:type="dxa"/>
            <w:gridSpan w:val="2"/>
          </w:tcPr>
          <w:p w14:paraId="47F581EA" w14:textId="658E8DEF" w:rsidR="002F5265" w:rsidRPr="00AE2A07" w:rsidRDefault="002F5265" w:rsidP="001B1C7D">
            <w:pPr>
              <w:spacing w:before="60"/>
              <w:ind w:firstLineChars="1000" w:firstLine="2801"/>
              <w:jc w:val="both"/>
            </w:pPr>
            <w:proofErr w:type="spellStart"/>
            <w:r w:rsidRPr="00AE2A07">
              <w:rPr>
                <w:b/>
                <w:sz w:val="28"/>
              </w:rPr>
              <w:t>Mã</w:t>
            </w:r>
            <w:proofErr w:type="spellEnd"/>
            <w:r w:rsidRPr="00AE2A07">
              <w:rPr>
                <w:b/>
                <w:sz w:val="28"/>
              </w:rPr>
              <w:t xml:space="preserve"> </w:t>
            </w:r>
            <w:proofErr w:type="spellStart"/>
            <w:r w:rsidRPr="00AE2A07">
              <w:rPr>
                <w:b/>
                <w:sz w:val="28"/>
              </w:rPr>
              <w:t>số</w:t>
            </w:r>
            <w:proofErr w:type="spellEnd"/>
            <w:r w:rsidRPr="00AE2A07">
              <w:rPr>
                <w:b/>
                <w:sz w:val="28"/>
              </w:rPr>
              <w:t xml:space="preserve">: </w:t>
            </w:r>
            <w:r w:rsidRPr="00AE2A07">
              <w:rPr>
                <w:b/>
                <w:sz w:val="28"/>
                <w:lang w:val="vi-VN"/>
              </w:rPr>
              <w:t>8</w:t>
            </w:r>
            <w:r w:rsidR="00780061" w:rsidRPr="00AE2A07">
              <w:rPr>
                <w:b/>
                <w:sz w:val="28"/>
              </w:rPr>
              <w:t>.52.02.08</w:t>
            </w:r>
          </w:p>
        </w:tc>
      </w:tr>
      <w:tr w:rsidR="002F5265" w:rsidRPr="00AE2A07" w14:paraId="67FC9C24" w14:textId="77777777" w:rsidTr="00937483">
        <w:trPr>
          <w:cantSplit/>
          <w:trHeight w:val="359"/>
          <w:jc w:val="center"/>
        </w:trPr>
        <w:tc>
          <w:tcPr>
            <w:tcW w:w="8800" w:type="dxa"/>
            <w:gridSpan w:val="2"/>
          </w:tcPr>
          <w:p w14:paraId="169B89A7" w14:textId="77777777" w:rsidR="002F5265" w:rsidRPr="00AE2A07" w:rsidRDefault="002F5265" w:rsidP="001B1C7D">
            <w:pPr>
              <w:spacing w:before="60"/>
              <w:jc w:val="center"/>
            </w:pPr>
          </w:p>
        </w:tc>
      </w:tr>
      <w:tr w:rsidR="002F5265" w:rsidRPr="00AE2A07" w14:paraId="2EFFC59D" w14:textId="77777777" w:rsidTr="00937483">
        <w:trPr>
          <w:cantSplit/>
          <w:trHeight w:val="359"/>
          <w:jc w:val="center"/>
        </w:trPr>
        <w:tc>
          <w:tcPr>
            <w:tcW w:w="8800" w:type="dxa"/>
            <w:gridSpan w:val="2"/>
          </w:tcPr>
          <w:p w14:paraId="60FEEE10" w14:textId="77777777" w:rsidR="002F5265" w:rsidRPr="00AE2A07" w:rsidRDefault="002F5265" w:rsidP="001B1C7D">
            <w:pPr>
              <w:spacing w:before="60"/>
              <w:jc w:val="center"/>
              <w:rPr>
                <w:b/>
              </w:rPr>
            </w:pPr>
          </w:p>
        </w:tc>
      </w:tr>
      <w:tr w:rsidR="002F5265" w:rsidRPr="00AE2A07" w14:paraId="10E592B6" w14:textId="77777777" w:rsidTr="00937483">
        <w:trPr>
          <w:cantSplit/>
          <w:trHeight w:val="755"/>
          <w:jc w:val="center"/>
        </w:trPr>
        <w:tc>
          <w:tcPr>
            <w:tcW w:w="8800" w:type="dxa"/>
            <w:gridSpan w:val="2"/>
          </w:tcPr>
          <w:p w14:paraId="254CDDCC" w14:textId="747B9ECD" w:rsidR="002F5265" w:rsidRPr="00AE2A07" w:rsidRDefault="001B1C7D" w:rsidP="001B1C7D">
            <w:pPr>
              <w:spacing w:before="60"/>
              <w:jc w:val="center"/>
              <w:rPr>
                <w:b/>
                <w:sz w:val="28"/>
              </w:rPr>
            </w:pPr>
            <w:r w:rsidRPr="00AE2A07">
              <w:rPr>
                <w:b/>
                <w:sz w:val="28"/>
              </w:rPr>
              <w:t>ĐỒ</w:t>
            </w:r>
            <w:r w:rsidR="002F5265" w:rsidRPr="00AE2A07">
              <w:rPr>
                <w:b/>
                <w:sz w:val="28"/>
              </w:rPr>
              <w:t xml:space="preserve"> ÁN TỐT NGHIỆP THẠC SĨ KỸ THUẬT </w:t>
            </w:r>
          </w:p>
        </w:tc>
      </w:tr>
      <w:tr w:rsidR="002F5265" w:rsidRPr="00AE2A07" w14:paraId="1560FEA3" w14:textId="77777777" w:rsidTr="00937483">
        <w:trPr>
          <w:cantSplit/>
          <w:trHeight w:val="409"/>
          <w:jc w:val="center"/>
        </w:trPr>
        <w:tc>
          <w:tcPr>
            <w:tcW w:w="8800" w:type="dxa"/>
            <w:gridSpan w:val="2"/>
          </w:tcPr>
          <w:p w14:paraId="5239FB0D" w14:textId="77777777" w:rsidR="002F5265" w:rsidRPr="00AE2A07" w:rsidRDefault="002F5265" w:rsidP="001B1C7D">
            <w:pPr>
              <w:spacing w:before="60"/>
              <w:jc w:val="center"/>
            </w:pPr>
            <w:r w:rsidRPr="00AE2A07">
              <w:rPr>
                <w:b/>
                <w:bCs/>
                <w:sz w:val="28"/>
                <w:szCs w:val="32"/>
                <w:lang w:val="de-DE"/>
              </w:rPr>
              <w:t>(</w:t>
            </w:r>
            <w:r w:rsidRPr="00AE2A07">
              <w:rPr>
                <w:b/>
                <w:bCs/>
                <w:i/>
                <w:sz w:val="28"/>
                <w:szCs w:val="32"/>
                <w:lang w:val="de-DE"/>
              </w:rPr>
              <w:t>Theo định hướng ứng dụng</w:t>
            </w:r>
            <w:r w:rsidRPr="00AE2A07">
              <w:rPr>
                <w:b/>
                <w:bCs/>
                <w:sz w:val="28"/>
                <w:szCs w:val="32"/>
                <w:lang w:val="de-DE"/>
              </w:rPr>
              <w:t>)</w:t>
            </w:r>
          </w:p>
        </w:tc>
      </w:tr>
      <w:tr w:rsidR="002F5265" w:rsidRPr="00AE2A07" w14:paraId="626A5674" w14:textId="77777777" w:rsidTr="00937483">
        <w:trPr>
          <w:cantSplit/>
          <w:trHeight w:val="359"/>
          <w:jc w:val="center"/>
        </w:trPr>
        <w:tc>
          <w:tcPr>
            <w:tcW w:w="8800" w:type="dxa"/>
            <w:gridSpan w:val="2"/>
          </w:tcPr>
          <w:p w14:paraId="45156FAF" w14:textId="77777777" w:rsidR="002F5265" w:rsidRPr="00AE2A07" w:rsidRDefault="002F5265" w:rsidP="001B1C7D">
            <w:pPr>
              <w:spacing w:before="60"/>
              <w:jc w:val="center"/>
            </w:pPr>
          </w:p>
        </w:tc>
      </w:tr>
      <w:tr w:rsidR="002F5265" w:rsidRPr="00AE2A07" w14:paraId="0523507C" w14:textId="77777777" w:rsidTr="00937483">
        <w:trPr>
          <w:trHeight w:val="359"/>
          <w:jc w:val="center"/>
        </w:trPr>
        <w:tc>
          <w:tcPr>
            <w:tcW w:w="8800" w:type="dxa"/>
            <w:gridSpan w:val="2"/>
          </w:tcPr>
          <w:p w14:paraId="24837DBA" w14:textId="77777777" w:rsidR="002F5265" w:rsidRPr="00AE2A07" w:rsidRDefault="002F5265" w:rsidP="001B1C7D">
            <w:pPr>
              <w:spacing w:before="140" w:line="312" w:lineRule="auto"/>
              <w:jc w:val="center"/>
              <w:rPr>
                <w:rFonts w:eastAsia="Arial"/>
                <w:b/>
                <w:bCs/>
                <w:noProof/>
                <w:sz w:val="24"/>
                <w:szCs w:val="24"/>
              </w:rPr>
            </w:pPr>
            <w:r w:rsidRPr="00AE2A07">
              <w:rPr>
                <w:b/>
                <w:bCs/>
              </w:rPr>
              <w:t>NGƯỜI HƯỚNG DẪN KHOA HỌC :</w:t>
            </w:r>
            <w:r w:rsidRPr="00AE2A07">
              <w:rPr>
                <w:rFonts w:eastAsia="Arial"/>
                <w:b/>
                <w:bCs/>
                <w:noProof/>
              </w:rPr>
              <w:t xml:space="preserve"> </w:t>
            </w:r>
            <w:r w:rsidRPr="00AE2A07">
              <w:rPr>
                <w:rFonts w:eastAsia="Arial"/>
                <w:b/>
                <w:bCs/>
                <w:noProof/>
                <w:sz w:val="24"/>
                <w:szCs w:val="24"/>
              </w:rPr>
              <w:t>TS. NGUYỄN TẤT THẮNG</w:t>
            </w:r>
          </w:p>
          <w:p w14:paraId="637B1D63" w14:textId="77777777" w:rsidR="002F5265" w:rsidRPr="00AE2A07" w:rsidRDefault="002F5265" w:rsidP="001B1C7D">
            <w:pPr>
              <w:spacing w:before="60"/>
            </w:pPr>
          </w:p>
        </w:tc>
      </w:tr>
      <w:tr w:rsidR="002F5265" w:rsidRPr="00AE2A07" w14:paraId="6608F210" w14:textId="77777777" w:rsidTr="00937483">
        <w:trPr>
          <w:trHeight w:val="359"/>
          <w:jc w:val="center"/>
        </w:trPr>
        <w:tc>
          <w:tcPr>
            <w:tcW w:w="8800" w:type="dxa"/>
            <w:gridSpan w:val="2"/>
          </w:tcPr>
          <w:p w14:paraId="5B115172" w14:textId="77777777" w:rsidR="00E106A9" w:rsidRPr="00AE2A07" w:rsidRDefault="00E106A9" w:rsidP="00E106A9">
            <w:pPr>
              <w:spacing w:before="60"/>
              <w:jc w:val="center"/>
              <w:rPr>
                <w:sz w:val="24"/>
                <w:szCs w:val="24"/>
                <w:lang w:val="vi-VN"/>
              </w:rPr>
            </w:pPr>
          </w:p>
          <w:p w14:paraId="239BA453" w14:textId="77777777" w:rsidR="00E106A9" w:rsidRPr="00AE2A07" w:rsidRDefault="00E106A9" w:rsidP="00E106A9">
            <w:pPr>
              <w:spacing w:before="60"/>
              <w:jc w:val="center"/>
              <w:rPr>
                <w:sz w:val="24"/>
                <w:szCs w:val="24"/>
                <w:lang w:val="vi-VN"/>
              </w:rPr>
            </w:pPr>
          </w:p>
          <w:p w14:paraId="36D35FA4" w14:textId="0083875F" w:rsidR="002F5265" w:rsidRPr="00AE2A07" w:rsidRDefault="00E106A9" w:rsidP="00E106A9">
            <w:pPr>
              <w:spacing w:before="60"/>
              <w:jc w:val="center"/>
              <w:rPr>
                <w:b/>
                <w:bCs/>
              </w:rPr>
            </w:pPr>
            <w:r w:rsidRPr="00AE2A07">
              <w:rPr>
                <w:b/>
                <w:bCs/>
                <w:sz w:val="24"/>
                <w:szCs w:val="24"/>
                <w:lang w:val="vi-VN"/>
              </w:rPr>
              <w:t>HÀ NỘI</w:t>
            </w:r>
            <w:r w:rsidRPr="00AE2A07">
              <w:rPr>
                <w:b/>
                <w:bCs/>
                <w:sz w:val="24"/>
                <w:szCs w:val="24"/>
              </w:rPr>
              <w:t xml:space="preserve"> –</w:t>
            </w:r>
            <w:r w:rsidRPr="00AE2A07">
              <w:rPr>
                <w:b/>
                <w:bCs/>
                <w:sz w:val="24"/>
                <w:szCs w:val="24"/>
                <w:lang w:val="vi-VN"/>
              </w:rPr>
              <w:t xml:space="preserve"> </w:t>
            </w:r>
            <w:r w:rsidRPr="00AE2A07">
              <w:rPr>
                <w:b/>
                <w:bCs/>
                <w:sz w:val="24"/>
                <w:szCs w:val="24"/>
              </w:rPr>
              <w:t>20</w:t>
            </w:r>
            <w:r w:rsidR="007C50C8" w:rsidRPr="00AE2A07">
              <w:rPr>
                <w:b/>
                <w:bCs/>
                <w:sz w:val="24"/>
                <w:szCs w:val="24"/>
              </w:rPr>
              <w:t>25</w:t>
            </w:r>
          </w:p>
        </w:tc>
      </w:tr>
    </w:tbl>
    <w:p w14:paraId="3839AC9D" w14:textId="77777777" w:rsidR="00E106A9" w:rsidRPr="00AE2A07" w:rsidRDefault="00E106A9" w:rsidP="001B1C7D">
      <w:pPr>
        <w:spacing w:before="60"/>
        <w:jc w:val="center"/>
        <w:rPr>
          <w:lang w:val="vi-VN"/>
        </w:rPr>
        <w:sectPr w:rsidR="00E106A9" w:rsidRPr="00AE2A07" w:rsidSect="00E106A9">
          <w:headerReference w:type="default" r:id="rId11"/>
          <w:footerReference w:type="default" r:id="rId12"/>
          <w:pgSz w:w="11907" w:h="16840" w:code="9"/>
          <w:pgMar w:top="1985" w:right="1134" w:bottom="1701" w:left="1985" w:header="964" w:footer="964" w:gutter="0"/>
          <w:pgNumType w:fmt="lowerRoman" w:start="1"/>
          <w:cols w:space="720"/>
        </w:sectPr>
      </w:pPr>
    </w:p>
    <w:tbl>
      <w:tblPr>
        <w:tblW w:w="8800" w:type="dxa"/>
        <w:jc w:val="center"/>
        <w:tblLayout w:type="fixed"/>
        <w:tblLook w:val="04A0" w:firstRow="1" w:lastRow="0" w:firstColumn="1" w:lastColumn="0" w:noHBand="0" w:noVBand="1"/>
      </w:tblPr>
      <w:tblGrid>
        <w:gridCol w:w="8800"/>
      </w:tblGrid>
      <w:tr w:rsidR="002F5265" w:rsidRPr="00AE2A07" w14:paraId="44ED6A27" w14:textId="77777777" w:rsidTr="00937483">
        <w:trPr>
          <w:trHeight w:val="995"/>
          <w:jc w:val="center"/>
        </w:trPr>
        <w:tc>
          <w:tcPr>
            <w:tcW w:w="8800" w:type="dxa"/>
          </w:tcPr>
          <w:p w14:paraId="003B47B4" w14:textId="1B798020" w:rsidR="002F5265" w:rsidRPr="00AE2A07" w:rsidRDefault="00E106A9" w:rsidP="00B02E32">
            <w:pPr>
              <w:pStyle w:val="Heading1"/>
            </w:pPr>
            <w:bookmarkStart w:id="2" w:name="_Toc182137205"/>
            <w:r w:rsidRPr="00AE2A07">
              <w:lastRenderedPageBreak/>
              <w:t>LỜI CAM ĐOAN</w:t>
            </w:r>
            <w:bookmarkEnd w:id="2"/>
          </w:p>
          <w:p w14:paraId="7D3A697A" w14:textId="5D7DE94A" w:rsidR="002F5265" w:rsidRPr="00AE2A07" w:rsidRDefault="00E106A9" w:rsidP="00E106A9">
            <w:pPr>
              <w:tabs>
                <w:tab w:val="left" w:pos="3481"/>
                <w:tab w:val="center" w:pos="4292"/>
              </w:tabs>
              <w:spacing w:before="60" w:after="240"/>
            </w:pPr>
            <w:r w:rsidRPr="00AE2A07">
              <w:rPr>
                <w:sz w:val="24"/>
                <w:szCs w:val="24"/>
                <w:lang w:val="vi-VN"/>
              </w:rPr>
              <w:tab/>
            </w:r>
          </w:p>
        </w:tc>
      </w:tr>
    </w:tbl>
    <w:p w14:paraId="530CEDB6" w14:textId="77777777" w:rsidR="002D7548" w:rsidRPr="00AE2A07" w:rsidRDefault="002D7548" w:rsidP="002D7548">
      <w:pPr>
        <w:jc w:val="center"/>
        <w:rPr>
          <w:rFonts w:eastAsia="Calibri"/>
          <w:i/>
          <w:szCs w:val="26"/>
        </w:rPr>
      </w:pPr>
    </w:p>
    <w:p w14:paraId="3208336A" w14:textId="77777777" w:rsidR="002D7548" w:rsidRPr="00AE2A07" w:rsidRDefault="002D7548" w:rsidP="002D7548">
      <w:pPr>
        <w:spacing w:line="360" w:lineRule="auto"/>
        <w:ind w:firstLine="567"/>
        <w:jc w:val="both"/>
        <w:rPr>
          <w:sz w:val="26"/>
          <w:szCs w:val="26"/>
          <w:lang w:val="vi-VN"/>
        </w:rPr>
      </w:pPr>
      <w:r w:rsidRPr="00AE2A07">
        <w:rPr>
          <w:sz w:val="26"/>
          <w:szCs w:val="26"/>
          <w:lang w:val="vi-VN"/>
        </w:rPr>
        <w:t>Tôi xin cam đoan nội dung trình bày luận văn này là do sự tìm hiểu và nghiên cứu của bản thân. Các kết quả nghiên cứu của các tác giả khác đều được trích dẫn cụ thể.</w:t>
      </w:r>
    </w:p>
    <w:p w14:paraId="7FA92A3E" w14:textId="77777777" w:rsidR="002D7548" w:rsidRPr="00AE2A07" w:rsidRDefault="002D7548" w:rsidP="002D7548">
      <w:pPr>
        <w:spacing w:line="360" w:lineRule="auto"/>
        <w:ind w:firstLine="567"/>
        <w:jc w:val="both"/>
        <w:rPr>
          <w:sz w:val="26"/>
          <w:szCs w:val="26"/>
          <w:lang w:val="vi-VN"/>
        </w:rPr>
      </w:pPr>
      <w:r w:rsidRPr="00AE2A07">
        <w:rPr>
          <w:sz w:val="26"/>
          <w:szCs w:val="26"/>
          <w:lang w:val="vi-VN"/>
        </w:rPr>
        <w:t>Luận văn này chưa được bảo vệ tại bất kỳ một hội đồng bảo vệ luận văn thạc sĩ nào trong nước và nước ngoài. Đồng thời, đến nay cũng chưa được công bố trên bất kỳ phương tiện thông tin truyền thông nào.</w:t>
      </w:r>
    </w:p>
    <w:p w14:paraId="17C68A55" w14:textId="77777777" w:rsidR="002D7548" w:rsidRPr="00AE2A07" w:rsidRDefault="002D7548" w:rsidP="002D7548">
      <w:pPr>
        <w:spacing w:line="360" w:lineRule="auto"/>
        <w:rPr>
          <w:b/>
          <w:sz w:val="26"/>
          <w:szCs w:val="26"/>
          <w:lang w:val="vi-VN"/>
        </w:rPr>
      </w:pPr>
    </w:p>
    <w:p w14:paraId="36B59175" w14:textId="77777777" w:rsidR="002D7548" w:rsidRPr="00AE2A07" w:rsidRDefault="002D7548" w:rsidP="002D7548">
      <w:pPr>
        <w:tabs>
          <w:tab w:val="center" w:pos="6521"/>
        </w:tabs>
        <w:spacing w:line="360" w:lineRule="auto"/>
        <w:ind w:left="4111"/>
        <w:jc w:val="center"/>
        <w:rPr>
          <w:sz w:val="26"/>
          <w:szCs w:val="26"/>
          <w:lang w:val="vi-VN"/>
        </w:rPr>
      </w:pPr>
      <w:bookmarkStart w:id="3" w:name="_Toc510435567"/>
      <w:r w:rsidRPr="00AE2A07">
        <w:rPr>
          <w:sz w:val="26"/>
          <w:szCs w:val="26"/>
          <w:lang w:val="vi-VN"/>
        </w:rPr>
        <w:t>T</w:t>
      </w:r>
      <w:bookmarkEnd w:id="3"/>
      <w:r w:rsidRPr="00AE2A07">
        <w:rPr>
          <w:sz w:val="26"/>
          <w:szCs w:val="26"/>
          <w:lang w:val="vi-VN"/>
        </w:rPr>
        <w:t>ác giả luận văn</w:t>
      </w:r>
    </w:p>
    <w:p w14:paraId="6E9A0048" w14:textId="77777777" w:rsidR="002D7548" w:rsidRPr="00AE2A07" w:rsidRDefault="002D7548" w:rsidP="002D7548">
      <w:pPr>
        <w:tabs>
          <w:tab w:val="center" w:pos="6521"/>
        </w:tabs>
        <w:spacing w:line="360" w:lineRule="auto"/>
        <w:ind w:left="4111"/>
        <w:jc w:val="center"/>
        <w:rPr>
          <w:sz w:val="26"/>
          <w:szCs w:val="26"/>
          <w:lang w:val="vi-VN"/>
        </w:rPr>
      </w:pPr>
    </w:p>
    <w:p w14:paraId="2509AEA3" w14:textId="77777777" w:rsidR="002D7548" w:rsidRPr="00AE2A07" w:rsidRDefault="002D7548" w:rsidP="002D7548">
      <w:pPr>
        <w:tabs>
          <w:tab w:val="center" w:pos="6521"/>
        </w:tabs>
        <w:spacing w:line="360" w:lineRule="auto"/>
        <w:ind w:left="4111"/>
        <w:jc w:val="center"/>
        <w:rPr>
          <w:sz w:val="26"/>
          <w:szCs w:val="26"/>
          <w:lang w:val="vi-VN"/>
        </w:rPr>
      </w:pPr>
    </w:p>
    <w:p w14:paraId="7F7D6D04" w14:textId="77777777" w:rsidR="002D7548" w:rsidRPr="00AE2A07" w:rsidRDefault="002D7548" w:rsidP="002D7548">
      <w:pPr>
        <w:tabs>
          <w:tab w:val="center" w:pos="6521"/>
        </w:tabs>
        <w:spacing w:line="360" w:lineRule="auto"/>
        <w:ind w:left="4111"/>
        <w:jc w:val="center"/>
        <w:rPr>
          <w:sz w:val="26"/>
          <w:szCs w:val="26"/>
          <w:lang w:val="vi-VN"/>
        </w:rPr>
      </w:pPr>
    </w:p>
    <w:p w14:paraId="09CC2F70" w14:textId="1CF5140D" w:rsidR="002D7548" w:rsidRPr="00AE2A07" w:rsidRDefault="002D7548" w:rsidP="002D7548">
      <w:pPr>
        <w:spacing w:before="140" w:line="312" w:lineRule="auto"/>
        <w:jc w:val="center"/>
        <w:rPr>
          <w:b/>
          <w:noProof/>
          <w:sz w:val="26"/>
          <w:szCs w:val="26"/>
        </w:rPr>
      </w:pPr>
      <w:r w:rsidRPr="00AE2A07">
        <w:rPr>
          <w:b/>
          <w:noProof/>
          <w:sz w:val="26"/>
          <w:szCs w:val="26"/>
          <w:lang w:val="vi-VN"/>
        </w:rPr>
        <w:t xml:space="preserve">                                                                  </w:t>
      </w:r>
      <w:r w:rsidR="00F63785" w:rsidRPr="00AE2A07">
        <w:rPr>
          <w:b/>
          <w:noProof/>
          <w:sz w:val="26"/>
          <w:szCs w:val="26"/>
        </w:rPr>
        <w:t>NGUYỄN DUY HƯNG</w:t>
      </w:r>
    </w:p>
    <w:p w14:paraId="79448E43" w14:textId="77777777" w:rsidR="002D7548" w:rsidRPr="00AE2A07" w:rsidRDefault="002D7548" w:rsidP="002D7548">
      <w:pPr>
        <w:spacing w:before="140" w:line="360" w:lineRule="auto"/>
        <w:jc w:val="center"/>
        <w:rPr>
          <w:b/>
          <w:noProof/>
          <w:sz w:val="26"/>
          <w:szCs w:val="26"/>
          <w:lang w:val="vi-VN"/>
        </w:rPr>
      </w:pPr>
    </w:p>
    <w:p w14:paraId="5612917B" w14:textId="77777777" w:rsidR="002D7548" w:rsidRPr="00AE2A07" w:rsidRDefault="002D7548" w:rsidP="002D7548">
      <w:pPr>
        <w:spacing w:line="360" w:lineRule="auto"/>
        <w:ind w:left="4111"/>
        <w:jc w:val="center"/>
        <w:rPr>
          <w:b/>
          <w:sz w:val="26"/>
          <w:szCs w:val="26"/>
          <w:lang w:val="vi-VN"/>
        </w:rPr>
      </w:pPr>
    </w:p>
    <w:p w14:paraId="21640051" w14:textId="77777777" w:rsidR="002D7548" w:rsidRPr="00AE2A07" w:rsidRDefault="002D7548" w:rsidP="002D7548">
      <w:pPr>
        <w:tabs>
          <w:tab w:val="center" w:pos="6521"/>
        </w:tabs>
        <w:rPr>
          <w:b/>
          <w:szCs w:val="26"/>
          <w:lang w:val="vi-VN"/>
        </w:rPr>
      </w:pPr>
    </w:p>
    <w:p w14:paraId="146CD4BB" w14:textId="77777777" w:rsidR="002D7548" w:rsidRPr="00AE2A07" w:rsidRDefault="002D7548" w:rsidP="00B02E32">
      <w:pPr>
        <w:pStyle w:val="Heading1"/>
      </w:pPr>
      <w:bookmarkStart w:id="4" w:name="_Toc9342105"/>
      <w:bookmarkStart w:id="5" w:name="_Toc39523148"/>
      <w:bookmarkStart w:id="6" w:name="_Toc39523306"/>
      <w:bookmarkStart w:id="7" w:name="_Toc39523461"/>
      <w:r w:rsidRPr="00AE2A07">
        <w:br w:type="page"/>
      </w:r>
      <w:bookmarkStart w:id="8" w:name="_Toc48971202"/>
      <w:bookmarkStart w:id="9" w:name="_Toc102235002"/>
      <w:bookmarkStart w:id="10" w:name="_Toc103160756"/>
      <w:bookmarkStart w:id="11" w:name="_Toc107822550"/>
      <w:bookmarkStart w:id="12" w:name="_Toc107822613"/>
      <w:bookmarkStart w:id="13" w:name="_Toc134720555"/>
      <w:bookmarkStart w:id="14" w:name="_Toc182137206"/>
      <w:r w:rsidRPr="00AE2A07">
        <w:lastRenderedPageBreak/>
        <w:t>LỜI CẢM ƠN</w:t>
      </w:r>
      <w:bookmarkEnd w:id="4"/>
      <w:bookmarkEnd w:id="5"/>
      <w:bookmarkEnd w:id="6"/>
      <w:bookmarkEnd w:id="7"/>
      <w:bookmarkEnd w:id="8"/>
      <w:bookmarkEnd w:id="9"/>
      <w:bookmarkEnd w:id="10"/>
      <w:bookmarkEnd w:id="11"/>
      <w:bookmarkEnd w:id="12"/>
      <w:bookmarkEnd w:id="13"/>
      <w:bookmarkEnd w:id="14"/>
    </w:p>
    <w:p w14:paraId="2E29D157" w14:textId="77777777" w:rsidR="002D7548" w:rsidRPr="00AE2A07" w:rsidRDefault="002D7548" w:rsidP="002D7548">
      <w:pPr>
        <w:spacing w:line="360" w:lineRule="auto"/>
        <w:ind w:firstLine="567"/>
        <w:rPr>
          <w:sz w:val="26"/>
          <w:szCs w:val="26"/>
          <w:lang w:val="vi-VN"/>
        </w:rPr>
      </w:pPr>
    </w:p>
    <w:p w14:paraId="1550D46B" w14:textId="77777777" w:rsidR="002D7548" w:rsidRPr="00AE2A07" w:rsidRDefault="002D7548" w:rsidP="002D7548">
      <w:pPr>
        <w:spacing w:line="360" w:lineRule="auto"/>
        <w:ind w:firstLine="567"/>
        <w:jc w:val="both"/>
        <w:rPr>
          <w:sz w:val="26"/>
          <w:szCs w:val="26"/>
          <w:lang w:val="vi-VN"/>
        </w:rPr>
      </w:pPr>
      <w:r w:rsidRPr="00AE2A07">
        <w:rPr>
          <w:sz w:val="26"/>
          <w:szCs w:val="26"/>
          <w:lang w:val="vi-VN"/>
        </w:rPr>
        <w:t>Lời đầu tiên tác giả xin được bày tỏ lòng biết ơn chân thành tới: TS. Nguyễn Tất Thắng đã tận tình hướng dẫn và định hướng cho tôi trong suốt quá trình làm luận văn.</w:t>
      </w:r>
    </w:p>
    <w:p w14:paraId="58F1D03B" w14:textId="77777777" w:rsidR="002D7548" w:rsidRPr="00AE2A07" w:rsidRDefault="002D7548" w:rsidP="002D7548">
      <w:pPr>
        <w:spacing w:line="360" w:lineRule="auto"/>
        <w:ind w:firstLine="567"/>
        <w:jc w:val="both"/>
        <w:rPr>
          <w:sz w:val="26"/>
          <w:szCs w:val="26"/>
          <w:lang w:val="vi-VN"/>
        </w:rPr>
      </w:pPr>
      <w:r w:rsidRPr="00AE2A07">
        <w:rPr>
          <w:sz w:val="26"/>
          <w:szCs w:val="26"/>
          <w:lang w:val="vi-VN"/>
        </w:rPr>
        <w:t>Tôi xin chân thành cảm ơn Ban lãnh đạo Học viện Công nghệ Bưu chính Viễn thông, Khoa Đào tạo Sau Đại học và quý thầy, cô và các bạn học viên đã tạo điều kiện tốt nhất và giúp đỡ tôi hoàn thành luận văn này.</w:t>
      </w:r>
    </w:p>
    <w:p w14:paraId="4FCE4C96" w14:textId="05F344D7" w:rsidR="002D7548" w:rsidRPr="00AE2A07" w:rsidRDefault="002D7548" w:rsidP="002D7548">
      <w:pPr>
        <w:spacing w:line="360" w:lineRule="auto"/>
        <w:ind w:firstLine="567"/>
        <w:jc w:val="both"/>
        <w:rPr>
          <w:sz w:val="26"/>
          <w:szCs w:val="26"/>
          <w:lang w:val="vi-VN"/>
        </w:rPr>
      </w:pPr>
      <w:r w:rsidRPr="00AE2A07">
        <w:rPr>
          <w:sz w:val="26"/>
          <w:szCs w:val="26"/>
          <w:lang w:val="vi-VN"/>
        </w:rPr>
        <w:t xml:space="preserve">Tôi xin bày tỏ sự biết ơn tới gia đình, bạn bè và đồng nghiệp đã </w:t>
      </w:r>
      <w:proofErr w:type="spellStart"/>
      <w:r w:rsidR="00B27C43" w:rsidRPr="00AE2A07">
        <w:rPr>
          <w:sz w:val="26"/>
          <w:szCs w:val="26"/>
        </w:rPr>
        <w:t>khích</w:t>
      </w:r>
      <w:proofErr w:type="spellEnd"/>
      <w:r w:rsidR="00B27C43" w:rsidRPr="00AE2A07">
        <w:rPr>
          <w:sz w:val="26"/>
          <w:szCs w:val="26"/>
        </w:rPr>
        <w:t xml:space="preserve"> </w:t>
      </w:r>
      <w:proofErr w:type="spellStart"/>
      <w:r w:rsidR="00B27C43" w:rsidRPr="00AE2A07">
        <w:rPr>
          <w:sz w:val="26"/>
          <w:szCs w:val="26"/>
        </w:rPr>
        <w:t>lệ</w:t>
      </w:r>
      <w:proofErr w:type="spellEnd"/>
      <w:r w:rsidRPr="00AE2A07">
        <w:rPr>
          <w:sz w:val="26"/>
          <w:szCs w:val="26"/>
          <w:lang w:val="vi-VN"/>
        </w:rPr>
        <w:t>, động viên giúp đỡ cho tôi trong quá trình học tập và thực hiện luận văn.</w:t>
      </w:r>
    </w:p>
    <w:p w14:paraId="385CF893" w14:textId="573DA0AF" w:rsidR="002D7548" w:rsidRPr="00AE2A07" w:rsidRDefault="002D7548" w:rsidP="002D7548">
      <w:pPr>
        <w:spacing w:line="360" w:lineRule="auto"/>
        <w:ind w:firstLine="567"/>
        <w:jc w:val="both"/>
        <w:rPr>
          <w:sz w:val="26"/>
          <w:szCs w:val="26"/>
          <w:lang w:val="vi-VN"/>
        </w:rPr>
      </w:pPr>
      <w:r w:rsidRPr="00AE2A07">
        <w:rPr>
          <w:sz w:val="26"/>
          <w:szCs w:val="26"/>
          <w:lang w:val="vi-VN"/>
        </w:rPr>
        <w:t>Cuối cùng, mặc dù trong quá trình thực hiện luận văn này, tôi đã nỗ lực và cố gắng bằng tất cả khả năng của mình, nhưng không thể tránh khỏi những thiếu sót, tôi rất mong nhận được sự thông cảm và góp ý quý báu của quý thầy, cô và các bạn đọc.</w:t>
      </w:r>
    </w:p>
    <w:p w14:paraId="6BCC17DA" w14:textId="77777777" w:rsidR="00997D56" w:rsidRPr="00AE2A07" w:rsidRDefault="00997D56" w:rsidP="002D7548">
      <w:pPr>
        <w:spacing w:line="360" w:lineRule="auto"/>
        <w:ind w:firstLine="567"/>
        <w:jc w:val="both"/>
        <w:rPr>
          <w:sz w:val="26"/>
          <w:szCs w:val="26"/>
          <w:lang w:val="vi-VN"/>
        </w:rPr>
      </w:pPr>
    </w:p>
    <w:p w14:paraId="61B8F053" w14:textId="30D857EC" w:rsidR="002D7548" w:rsidRPr="00AE2A07" w:rsidRDefault="002D7548" w:rsidP="002D7548">
      <w:pPr>
        <w:spacing w:line="360" w:lineRule="auto"/>
        <w:ind w:left="3600"/>
        <w:jc w:val="center"/>
        <w:rPr>
          <w:i/>
          <w:sz w:val="26"/>
          <w:szCs w:val="26"/>
        </w:rPr>
      </w:pPr>
      <w:r w:rsidRPr="00AE2A07">
        <w:rPr>
          <w:i/>
          <w:sz w:val="26"/>
          <w:szCs w:val="26"/>
          <w:lang w:val="vi-VN"/>
        </w:rPr>
        <w:t>Hà nội, ngày       tháng      năm 20</w:t>
      </w:r>
      <w:r w:rsidR="00F63785" w:rsidRPr="00AE2A07">
        <w:rPr>
          <w:i/>
          <w:sz w:val="26"/>
          <w:szCs w:val="26"/>
        </w:rPr>
        <w:t>25</w:t>
      </w:r>
    </w:p>
    <w:p w14:paraId="0EE88097" w14:textId="77777777" w:rsidR="002D7548" w:rsidRPr="00AE2A07" w:rsidRDefault="002D7548" w:rsidP="002D7548">
      <w:pPr>
        <w:tabs>
          <w:tab w:val="center" w:pos="6521"/>
        </w:tabs>
        <w:spacing w:line="360" w:lineRule="auto"/>
        <w:ind w:left="3969"/>
        <w:jc w:val="center"/>
        <w:rPr>
          <w:sz w:val="26"/>
          <w:szCs w:val="26"/>
          <w:lang w:val="vi-VN"/>
        </w:rPr>
      </w:pPr>
      <w:r w:rsidRPr="00AE2A07">
        <w:rPr>
          <w:sz w:val="26"/>
          <w:szCs w:val="26"/>
          <w:lang w:val="vi-VN"/>
        </w:rPr>
        <w:t>Tác giả luận văn</w:t>
      </w:r>
    </w:p>
    <w:p w14:paraId="0899CB91" w14:textId="77777777" w:rsidR="002D7548" w:rsidRPr="00AE2A07" w:rsidRDefault="002D7548" w:rsidP="002D7548">
      <w:pPr>
        <w:tabs>
          <w:tab w:val="center" w:pos="6521"/>
        </w:tabs>
        <w:spacing w:line="360" w:lineRule="auto"/>
        <w:ind w:left="3969"/>
        <w:jc w:val="center"/>
        <w:rPr>
          <w:sz w:val="26"/>
          <w:szCs w:val="26"/>
          <w:lang w:val="vi-VN"/>
        </w:rPr>
      </w:pPr>
    </w:p>
    <w:p w14:paraId="0F2341AF" w14:textId="77777777" w:rsidR="002D7548" w:rsidRPr="00AE2A07" w:rsidRDefault="002D7548" w:rsidP="002D7548">
      <w:pPr>
        <w:tabs>
          <w:tab w:val="center" w:pos="6521"/>
        </w:tabs>
        <w:spacing w:line="360" w:lineRule="auto"/>
        <w:ind w:left="3969"/>
        <w:jc w:val="center"/>
        <w:rPr>
          <w:b/>
          <w:bCs/>
          <w:sz w:val="26"/>
          <w:szCs w:val="26"/>
          <w:lang w:val="vi-VN"/>
        </w:rPr>
      </w:pPr>
    </w:p>
    <w:p w14:paraId="569B9F67" w14:textId="77777777" w:rsidR="002D7548" w:rsidRPr="00AE2A07" w:rsidRDefault="002D7548" w:rsidP="002D7548">
      <w:pPr>
        <w:tabs>
          <w:tab w:val="center" w:pos="6521"/>
        </w:tabs>
        <w:spacing w:line="360" w:lineRule="auto"/>
        <w:ind w:left="3969"/>
        <w:jc w:val="center"/>
        <w:rPr>
          <w:b/>
          <w:bCs/>
          <w:sz w:val="26"/>
          <w:szCs w:val="26"/>
          <w:lang w:val="vi-VN"/>
        </w:rPr>
      </w:pPr>
    </w:p>
    <w:p w14:paraId="2B3F218A" w14:textId="549E6CDF" w:rsidR="002D7548" w:rsidRPr="00AE2A07" w:rsidRDefault="002D7548" w:rsidP="002D7548">
      <w:pPr>
        <w:spacing w:before="140" w:line="312" w:lineRule="auto"/>
        <w:jc w:val="center"/>
        <w:rPr>
          <w:b/>
          <w:noProof/>
          <w:sz w:val="26"/>
          <w:szCs w:val="26"/>
        </w:rPr>
      </w:pPr>
      <w:r w:rsidRPr="00AE2A07">
        <w:rPr>
          <w:b/>
          <w:noProof/>
          <w:sz w:val="26"/>
          <w:szCs w:val="26"/>
          <w:lang w:val="vi-VN"/>
        </w:rPr>
        <w:t xml:space="preserve">                                                          </w:t>
      </w:r>
      <w:r w:rsidR="009153AE" w:rsidRPr="00AE2A07">
        <w:rPr>
          <w:b/>
          <w:noProof/>
          <w:sz w:val="26"/>
          <w:szCs w:val="26"/>
        </w:rPr>
        <w:t>NGUYỄN DUY HƯNG</w:t>
      </w:r>
    </w:p>
    <w:p w14:paraId="2FF66CEC" w14:textId="77777777" w:rsidR="002D7548" w:rsidRPr="00AE2A07" w:rsidRDefault="002D7548" w:rsidP="002D7548">
      <w:pPr>
        <w:tabs>
          <w:tab w:val="center" w:pos="6521"/>
        </w:tabs>
        <w:ind w:left="3969"/>
        <w:jc w:val="center"/>
        <w:rPr>
          <w:b/>
          <w:sz w:val="26"/>
          <w:szCs w:val="26"/>
          <w:lang w:val="vi-VN"/>
        </w:rPr>
      </w:pPr>
    </w:p>
    <w:p w14:paraId="1BBD5FA5" w14:textId="77777777" w:rsidR="002D7548" w:rsidRPr="00AE2A07" w:rsidRDefault="002D7548" w:rsidP="002D7548">
      <w:pPr>
        <w:tabs>
          <w:tab w:val="center" w:pos="6521"/>
        </w:tabs>
        <w:rPr>
          <w:b/>
          <w:sz w:val="26"/>
          <w:szCs w:val="26"/>
          <w:lang w:val="vi-VN"/>
        </w:rPr>
      </w:pPr>
    </w:p>
    <w:p w14:paraId="4B0B0279" w14:textId="77777777" w:rsidR="002D7548" w:rsidRPr="00AE2A07" w:rsidRDefault="002D7548" w:rsidP="002D7548">
      <w:pPr>
        <w:rPr>
          <w:lang w:val="vi-VN"/>
        </w:rPr>
      </w:pPr>
    </w:p>
    <w:p w14:paraId="006ACB61" w14:textId="77777777" w:rsidR="002D7548" w:rsidRPr="00AE2A07" w:rsidRDefault="002D7548" w:rsidP="002D7548">
      <w:pPr>
        <w:rPr>
          <w:sz w:val="26"/>
          <w:szCs w:val="26"/>
          <w:lang w:val="vi-VN"/>
        </w:rPr>
      </w:pPr>
    </w:p>
    <w:p w14:paraId="1C08FF8A" w14:textId="77777777" w:rsidR="002D7548" w:rsidRPr="00AE2A07" w:rsidRDefault="002D7548" w:rsidP="002D7548">
      <w:pPr>
        <w:rPr>
          <w:sz w:val="26"/>
          <w:szCs w:val="26"/>
          <w:lang w:val="vi-VN"/>
        </w:rPr>
      </w:pPr>
    </w:p>
    <w:p w14:paraId="2040068F" w14:textId="77777777" w:rsidR="002D7548" w:rsidRPr="00AE2A07" w:rsidRDefault="002D7548" w:rsidP="002D7548">
      <w:pPr>
        <w:spacing w:before="120" w:line="312" w:lineRule="auto"/>
        <w:jc w:val="center"/>
        <w:rPr>
          <w:rFonts w:eastAsia="Arial"/>
          <w:b/>
          <w:noProof/>
          <w:sz w:val="26"/>
          <w:szCs w:val="26"/>
          <w:lang w:val="vi-VN"/>
        </w:rPr>
      </w:pPr>
    </w:p>
    <w:p w14:paraId="53486E7B" w14:textId="77777777" w:rsidR="002D7548" w:rsidRPr="00AE2A07" w:rsidRDefault="002D7548" w:rsidP="002D7548">
      <w:pPr>
        <w:spacing w:line="360" w:lineRule="auto"/>
        <w:ind w:right="-1" w:firstLine="567"/>
        <w:jc w:val="both"/>
        <w:rPr>
          <w:sz w:val="26"/>
          <w:szCs w:val="26"/>
          <w:lang w:val="vi-VN"/>
        </w:rPr>
      </w:pPr>
    </w:p>
    <w:p w14:paraId="1CC354AB" w14:textId="77777777" w:rsidR="002D7548" w:rsidRPr="00AE2A07" w:rsidRDefault="002D7548" w:rsidP="002D7548">
      <w:pPr>
        <w:spacing w:line="360" w:lineRule="auto"/>
        <w:ind w:right="-1" w:firstLine="567"/>
        <w:jc w:val="both"/>
        <w:rPr>
          <w:sz w:val="26"/>
          <w:szCs w:val="26"/>
          <w:lang w:val="vi-VN"/>
        </w:rPr>
      </w:pPr>
    </w:p>
    <w:p w14:paraId="0C93D62D" w14:textId="77777777" w:rsidR="002D7548" w:rsidRPr="00AE2A07" w:rsidRDefault="002D7548" w:rsidP="002D7548">
      <w:pPr>
        <w:spacing w:line="360" w:lineRule="auto"/>
        <w:ind w:right="-1" w:firstLine="567"/>
        <w:jc w:val="both"/>
        <w:rPr>
          <w:sz w:val="26"/>
          <w:szCs w:val="26"/>
          <w:lang w:val="vi-VN"/>
        </w:rPr>
      </w:pPr>
    </w:p>
    <w:p w14:paraId="1E8C3CB7" w14:textId="77777777" w:rsidR="002D7548" w:rsidRPr="00AE2A07" w:rsidRDefault="002D7548" w:rsidP="002D7548">
      <w:pPr>
        <w:spacing w:line="360" w:lineRule="auto"/>
        <w:ind w:right="-1" w:firstLine="567"/>
        <w:jc w:val="both"/>
        <w:rPr>
          <w:b/>
          <w:sz w:val="26"/>
          <w:szCs w:val="26"/>
          <w:lang w:val="vi-VN"/>
        </w:rPr>
      </w:pPr>
    </w:p>
    <w:p w14:paraId="35F105BD" w14:textId="77777777" w:rsidR="002D7548" w:rsidRPr="00AE2A07" w:rsidRDefault="002D7548" w:rsidP="002D7548">
      <w:pPr>
        <w:spacing w:line="360" w:lineRule="auto"/>
        <w:ind w:right="-1"/>
        <w:jc w:val="center"/>
        <w:rPr>
          <w:b/>
          <w:sz w:val="26"/>
          <w:szCs w:val="26"/>
        </w:rPr>
      </w:pPr>
      <w:r w:rsidRPr="00AE2A07">
        <w:rPr>
          <w:b/>
          <w:sz w:val="26"/>
          <w:szCs w:val="26"/>
        </w:rPr>
        <w:lastRenderedPageBreak/>
        <w:t>MỤC</w:t>
      </w:r>
      <w:r w:rsidRPr="00AE2A07">
        <w:rPr>
          <w:b/>
          <w:spacing w:val="-1"/>
          <w:sz w:val="26"/>
          <w:szCs w:val="26"/>
        </w:rPr>
        <w:t xml:space="preserve"> </w:t>
      </w:r>
      <w:r w:rsidRPr="00AE2A07">
        <w:rPr>
          <w:b/>
          <w:spacing w:val="1"/>
          <w:sz w:val="26"/>
          <w:szCs w:val="26"/>
        </w:rPr>
        <w:t>L</w:t>
      </w:r>
      <w:r w:rsidRPr="00AE2A07">
        <w:rPr>
          <w:b/>
          <w:spacing w:val="-2"/>
          <w:sz w:val="26"/>
          <w:szCs w:val="26"/>
        </w:rPr>
        <w:t>Ụ</w:t>
      </w:r>
      <w:r w:rsidRPr="00AE2A07">
        <w:rPr>
          <w:b/>
          <w:sz w:val="26"/>
          <w:szCs w:val="26"/>
        </w:rPr>
        <w:t>C</w:t>
      </w:r>
    </w:p>
    <w:p w14:paraId="7A75E598" w14:textId="77777777" w:rsidR="002D7548" w:rsidRPr="00AE2A07" w:rsidRDefault="002D7548" w:rsidP="002D7548">
      <w:pPr>
        <w:spacing w:line="360" w:lineRule="auto"/>
        <w:ind w:right="-1"/>
        <w:jc w:val="center"/>
        <w:rPr>
          <w:b/>
          <w:sz w:val="18"/>
          <w:szCs w:val="18"/>
        </w:rPr>
      </w:pPr>
    </w:p>
    <w:p w14:paraId="0D6C140E" w14:textId="34A1427F" w:rsidR="00510EA3" w:rsidRDefault="00076984">
      <w:pPr>
        <w:pStyle w:val="TOC1"/>
        <w:rPr>
          <w:rFonts w:asciiTheme="minorHAnsi" w:eastAsiaTheme="minorEastAsia" w:hAnsiTheme="minorHAnsi" w:cstheme="minorBidi"/>
          <w:noProof/>
          <w:kern w:val="2"/>
          <w:sz w:val="22"/>
          <w:lang w:val="en-US"/>
          <w14:ligatures w14:val="standardContextual"/>
        </w:rPr>
      </w:pPr>
      <w:r w:rsidRPr="00AE2A07">
        <w:rPr>
          <w:rFonts w:cs="Times New Roman"/>
          <w:szCs w:val="26"/>
        </w:rPr>
        <w:fldChar w:fldCharType="begin"/>
      </w:r>
      <w:r w:rsidRPr="00AE2A07">
        <w:rPr>
          <w:rFonts w:cs="Times New Roman"/>
          <w:szCs w:val="26"/>
        </w:rPr>
        <w:instrText xml:space="preserve"> TOC \o "1-5" \h \z \u </w:instrText>
      </w:r>
      <w:r w:rsidRPr="00AE2A07">
        <w:rPr>
          <w:rFonts w:cs="Times New Roman"/>
          <w:szCs w:val="26"/>
        </w:rPr>
        <w:fldChar w:fldCharType="separate"/>
      </w:r>
      <w:hyperlink w:anchor="_Toc182137205" w:history="1">
        <w:r w:rsidR="00510EA3" w:rsidRPr="00812504">
          <w:rPr>
            <w:rStyle w:val="Hyperlink"/>
            <w:noProof/>
          </w:rPr>
          <w:t>LỜI CAM ĐOAN</w:t>
        </w:r>
        <w:r w:rsidR="00510EA3">
          <w:rPr>
            <w:noProof/>
            <w:webHidden/>
          </w:rPr>
          <w:tab/>
        </w:r>
        <w:r w:rsidR="00510EA3">
          <w:rPr>
            <w:noProof/>
            <w:webHidden/>
          </w:rPr>
          <w:fldChar w:fldCharType="begin"/>
        </w:r>
        <w:r w:rsidR="00510EA3">
          <w:rPr>
            <w:noProof/>
            <w:webHidden/>
          </w:rPr>
          <w:instrText xml:space="preserve"> PAGEREF _Toc182137205 \h </w:instrText>
        </w:r>
        <w:r w:rsidR="00510EA3">
          <w:rPr>
            <w:noProof/>
            <w:webHidden/>
          </w:rPr>
        </w:r>
        <w:r w:rsidR="00510EA3">
          <w:rPr>
            <w:noProof/>
            <w:webHidden/>
          </w:rPr>
          <w:fldChar w:fldCharType="separate"/>
        </w:r>
        <w:r w:rsidR="00510EA3">
          <w:rPr>
            <w:noProof/>
            <w:webHidden/>
          </w:rPr>
          <w:t>i</w:t>
        </w:r>
        <w:r w:rsidR="00510EA3">
          <w:rPr>
            <w:noProof/>
            <w:webHidden/>
          </w:rPr>
          <w:fldChar w:fldCharType="end"/>
        </w:r>
      </w:hyperlink>
    </w:p>
    <w:p w14:paraId="064A1A15" w14:textId="6CF81E5F" w:rsidR="00510EA3" w:rsidRDefault="00000000">
      <w:pPr>
        <w:pStyle w:val="TOC1"/>
        <w:rPr>
          <w:rFonts w:asciiTheme="minorHAnsi" w:eastAsiaTheme="minorEastAsia" w:hAnsiTheme="minorHAnsi" w:cstheme="minorBidi"/>
          <w:noProof/>
          <w:kern w:val="2"/>
          <w:sz w:val="22"/>
          <w:lang w:val="en-US"/>
          <w14:ligatures w14:val="standardContextual"/>
        </w:rPr>
      </w:pPr>
      <w:hyperlink w:anchor="_Toc182137206" w:history="1">
        <w:r w:rsidR="00510EA3" w:rsidRPr="00812504">
          <w:rPr>
            <w:rStyle w:val="Hyperlink"/>
            <w:noProof/>
          </w:rPr>
          <w:t>LỜI CẢM ƠN</w:t>
        </w:r>
        <w:r w:rsidR="00510EA3">
          <w:rPr>
            <w:noProof/>
            <w:webHidden/>
          </w:rPr>
          <w:tab/>
        </w:r>
        <w:r w:rsidR="00510EA3">
          <w:rPr>
            <w:noProof/>
            <w:webHidden/>
          </w:rPr>
          <w:fldChar w:fldCharType="begin"/>
        </w:r>
        <w:r w:rsidR="00510EA3">
          <w:rPr>
            <w:noProof/>
            <w:webHidden/>
          </w:rPr>
          <w:instrText xml:space="preserve"> PAGEREF _Toc182137206 \h </w:instrText>
        </w:r>
        <w:r w:rsidR="00510EA3">
          <w:rPr>
            <w:noProof/>
            <w:webHidden/>
          </w:rPr>
        </w:r>
        <w:r w:rsidR="00510EA3">
          <w:rPr>
            <w:noProof/>
            <w:webHidden/>
          </w:rPr>
          <w:fldChar w:fldCharType="separate"/>
        </w:r>
        <w:r w:rsidR="00510EA3">
          <w:rPr>
            <w:noProof/>
            <w:webHidden/>
          </w:rPr>
          <w:t>ii</w:t>
        </w:r>
        <w:r w:rsidR="00510EA3">
          <w:rPr>
            <w:noProof/>
            <w:webHidden/>
          </w:rPr>
          <w:fldChar w:fldCharType="end"/>
        </w:r>
      </w:hyperlink>
    </w:p>
    <w:p w14:paraId="63D7458F" w14:textId="72158554" w:rsidR="00510EA3" w:rsidRDefault="00000000">
      <w:pPr>
        <w:pStyle w:val="TOC1"/>
        <w:rPr>
          <w:rFonts w:asciiTheme="minorHAnsi" w:eastAsiaTheme="minorEastAsia" w:hAnsiTheme="minorHAnsi" w:cstheme="minorBidi"/>
          <w:noProof/>
          <w:kern w:val="2"/>
          <w:sz w:val="22"/>
          <w:lang w:val="en-US"/>
          <w14:ligatures w14:val="standardContextual"/>
        </w:rPr>
      </w:pPr>
      <w:hyperlink w:anchor="_Toc182137207" w:history="1">
        <w:r w:rsidR="00510EA3" w:rsidRPr="00812504">
          <w:rPr>
            <w:rStyle w:val="Hyperlink"/>
            <w:noProof/>
            <w:spacing w:val="-1"/>
          </w:rPr>
          <w:t>D</w:t>
        </w:r>
        <w:r w:rsidR="00510EA3" w:rsidRPr="00812504">
          <w:rPr>
            <w:rStyle w:val="Hyperlink"/>
            <w:noProof/>
            <w:spacing w:val="1"/>
          </w:rPr>
          <w:t>A</w:t>
        </w:r>
        <w:r w:rsidR="00510EA3" w:rsidRPr="00812504">
          <w:rPr>
            <w:rStyle w:val="Hyperlink"/>
            <w:noProof/>
            <w:spacing w:val="-1"/>
          </w:rPr>
          <w:t>N</w:t>
        </w:r>
        <w:r w:rsidR="00510EA3" w:rsidRPr="00812504">
          <w:rPr>
            <w:rStyle w:val="Hyperlink"/>
            <w:noProof/>
          </w:rPr>
          <w:t>H MỤC CÁC TỪ</w:t>
        </w:r>
        <w:r w:rsidR="00510EA3" w:rsidRPr="00812504">
          <w:rPr>
            <w:rStyle w:val="Hyperlink"/>
            <w:noProof/>
            <w:spacing w:val="1"/>
          </w:rPr>
          <w:t xml:space="preserve"> </w:t>
        </w:r>
        <w:r w:rsidR="00510EA3" w:rsidRPr="00812504">
          <w:rPr>
            <w:rStyle w:val="Hyperlink"/>
            <w:noProof/>
          </w:rPr>
          <w:t>VIẾT</w:t>
        </w:r>
        <w:r w:rsidR="00510EA3" w:rsidRPr="00812504">
          <w:rPr>
            <w:rStyle w:val="Hyperlink"/>
            <w:noProof/>
            <w:spacing w:val="1"/>
          </w:rPr>
          <w:t xml:space="preserve"> </w:t>
        </w:r>
        <w:r w:rsidR="00510EA3" w:rsidRPr="00812504">
          <w:rPr>
            <w:rStyle w:val="Hyperlink"/>
            <w:noProof/>
            <w:spacing w:val="-1"/>
          </w:rPr>
          <w:t>T</w:t>
        </w:r>
        <w:r w:rsidR="00510EA3" w:rsidRPr="00812504">
          <w:rPr>
            <w:rStyle w:val="Hyperlink"/>
            <w:noProof/>
          </w:rPr>
          <w:t>ẮT</w:t>
        </w:r>
        <w:r w:rsidR="00510EA3">
          <w:rPr>
            <w:noProof/>
            <w:webHidden/>
          </w:rPr>
          <w:tab/>
        </w:r>
        <w:r w:rsidR="00510EA3">
          <w:rPr>
            <w:noProof/>
            <w:webHidden/>
          </w:rPr>
          <w:fldChar w:fldCharType="begin"/>
        </w:r>
        <w:r w:rsidR="00510EA3">
          <w:rPr>
            <w:noProof/>
            <w:webHidden/>
          </w:rPr>
          <w:instrText xml:space="preserve"> PAGEREF _Toc182137207 \h </w:instrText>
        </w:r>
        <w:r w:rsidR="00510EA3">
          <w:rPr>
            <w:noProof/>
            <w:webHidden/>
          </w:rPr>
        </w:r>
        <w:r w:rsidR="00510EA3">
          <w:rPr>
            <w:noProof/>
            <w:webHidden/>
          </w:rPr>
          <w:fldChar w:fldCharType="separate"/>
        </w:r>
        <w:r w:rsidR="00510EA3">
          <w:rPr>
            <w:noProof/>
            <w:webHidden/>
          </w:rPr>
          <w:t>vi</w:t>
        </w:r>
        <w:r w:rsidR="00510EA3">
          <w:rPr>
            <w:noProof/>
            <w:webHidden/>
          </w:rPr>
          <w:fldChar w:fldCharType="end"/>
        </w:r>
      </w:hyperlink>
    </w:p>
    <w:p w14:paraId="5494660D" w14:textId="013F036D" w:rsidR="00510EA3" w:rsidRDefault="00000000">
      <w:pPr>
        <w:pStyle w:val="TOC1"/>
        <w:rPr>
          <w:rFonts w:asciiTheme="minorHAnsi" w:eastAsiaTheme="minorEastAsia" w:hAnsiTheme="minorHAnsi" w:cstheme="minorBidi"/>
          <w:noProof/>
          <w:kern w:val="2"/>
          <w:sz w:val="22"/>
          <w:lang w:val="en-US"/>
          <w14:ligatures w14:val="standardContextual"/>
        </w:rPr>
      </w:pPr>
      <w:hyperlink w:anchor="_Toc182137208" w:history="1">
        <w:r w:rsidR="00510EA3" w:rsidRPr="00812504">
          <w:rPr>
            <w:rStyle w:val="Hyperlink"/>
            <w:noProof/>
            <w:spacing w:val="-1"/>
          </w:rPr>
          <w:t>D</w:t>
        </w:r>
        <w:r w:rsidR="00510EA3" w:rsidRPr="00812504">
          <w:rPr>
            <w:rStyle w:val="Hyperlink"/>
            <w:noProof/>
            <w:spacing w:val="1"/>
          </w:rPr>
          <w:t>A</w:t>
        </w:r>
        <w:r w:rsidR="00510EA3" w:rsidRPr="00812504">
          <w:rPr>
            <w:rStyle w:val="Hyperlink"/>
            <w:noProof/>
            <w:spacing w:val="-1"/>
          </w:rPr>
          <w:t>N</w:t>
        </w:r>
        <w:r w:rsidR="00510EA3" w:rsidRPr="00812504">
          <w:rPr>
            <w:rStyle w:val="Hyperlink"/>
            <w:noProof/>
          </w:rPr>
          <w:t xml:space="preserve">H </w:t>
        </w:r>
        <w:r w:rsidR="00510EA3" w:rsidRPr="00812504">
          <w:rPr>
            <w:rStyle w:val="Hyperlink"/>
            <w:noProof/>
            <w:spacing w:val="1"/>
          </w:rPr>
          <w:t>M</w:t>
        </w:r>
        <w:r w:rsidR="00510EA3" w:rsidRPr="00812504">
          <w:rPr>
            <w:rStyle w:val="Hyperlink"/>
            <w:noProof/>
            <w:spacing w:val="-2"/>
          </w:rPr>
          <w:t>Ụ</w:t>
        </w:r>
        <w:r w:rsidR="00510EA3" w:rsidRPr="00812504">
          <w:rPr>
            <w:rStyle w:val="Hyperlink"/>
            <w:noProof/>
          </w:rPr>
          <w:t xml:space="preserve">C </w:t>
        </w:r>
        <w:r w:rsidR="00510EA3" w:rsidRPr="00812504">
          <w:rPr>
            <w:rStyle w:val="Hyperlink"/>
            <w:noProof/>
            <w:spacing w:val="-1"/>
          </w:rPr>
          <w:t>B</w:t>
        </w:r>
        <w:r w:rsidR="00510EA3" w:rsidRPr="00812504">
          <w:rPr>
            <w:rStyle w:val="Hyperlink"/>
            <w:noProof/>
          </w:rPr>
          <w:t>Ả</w:t>
        </w:r>
        <w:r w:rsidR="00510EA3" w:rsidRPr="00812504">
          <w:rPr>
            <w:rStyle w:val="Hyperlink"/>
            <w:noProof/>
            <w:spacing w:val="1"/>
          </w:rPr>
          <w:t>N</w:t>
        </w:r>
        <w:r w:rsidR="00510EA3" w:rsidRPr="00812504">
          <w:rPr>
            <w:rStyle w:val="Hyperlink"/>
            <w:noProof/>
          </w:rPr>
          <w:t>G</w:t>
        </w:r>
        <w:r w:rsidR="00510EA3" w:rsidRPr="00812504">
          <w:rPr>
            <w:rStyle w:val="Hyperlink"/>
            <w:noProof/>
            <w:spacing w:val="-1"/>
          </w:rPr>
          <w:t xml:space="preserve"> </w:t>
        </w:r>
        <w:r w:rsidR="00510EA3" w:rsidRPr="00812504">
          <w:rPr>
            <w:rStyle w:val="Hyperlink"/>
            <w:noProof/>
            <w:spacing w:val="1"/>
          </w:rPr>
          <w:t>B</w:t>
        </w:r>
        <w:r w:rsidR="00510EA3" w:rsidRPr="00812504">
          <w:rPr>
            <w:rStyle w:val="Hyperlink"/>
            <w:noProof/>
          </w:rPr>
          <w:t>IỂU</w:t>
        </w:r>
        <w:r w:rsidR="00510EA3">
          <w:rPr>
            <w:noProof/>
            <w:webHidden/>
          </w:rPr>
          <w:tab/>
        </w:r>
        <w:r w:rsidR="00510EA3">
          <w:rPr>
            <w:noProof/>
            <w:webHidden/>
          </w:rPr>
          <w:fldChar w:fldCharType="begin"/>
        </w:r>
        <w:r w:rsidR="00510EA3">
          <w:rPr>
            <w:noProof/>
            <w:webHidden/>
          </w:rPr>
          <w:instrText xml:space="preserve"> PAGEREF _Toc182137208 \h </w:instrText>
        </w:r>
        <w:r w:rsidR="00510EA3">
          <w:rPr>
            <w:noProof/>
            <w:webHidden/>
          </w:rPr>
        </w:r>
        <w:r w:rsidR="00510EA3">
          <w:rPr>
            <w:noProof/>
            <w:webHidden/>
          </w:rPr>
          <w:fldChar w:fldCharType="separate"/>
        </w:r>
        <w:r w:rsidR="00510EA3">
          <w:rPr>
            <w:noProof/>
            <w:webHidden/>
          </w:rPr>
          <w:t>vii</w:t>
        </w:r>
        <w:r w:rsidR="00510EA3">
          <w:rPr>
            <w:noProof/>
            <w:webHidden/>
          </w:rPr>
          <w:fldChar w:fldCharType="end"/>
        </w:r>
      </w:hyperlink>
    </w:p>
    <w:p w14:paraId="5C1BD82A" w14:textId="16F6554F" w:rsidR="00510EA3" w:rsidRDefault="00000000">
      <w:pPr>
        <w:pStyle w:val="TOC1"/>
        <w:rPr>
          <w:rFonts w:asciiTheme="minorHAnsi" w:eastAsiaTheme="minorEastAsia" w:hAnsiTheme="minorHAnsi" w:cstheme="minorBidi"/>
          <w:noProof/>
          <w:kern w:val="2"/>
          <w:sz w:val="22"/>
          <w:lang w:val="en-US"/>
          <w14:ligatures w14:val="standardContextual"/>
        </w:rPr>
      </w:pPr>
      <w:hyperlink w:anchor="_Toc182137209" w:history="1">
        <w:r w:rsidR="00510EA3" w:rsidRPr="00812504">
          <w:rPr>
            <w:rStyle w:val="Hyperlink"/>
            <w:noProof/>
          </w:rPr>
          <w:t>DANH MỤC HÌNH VẼ</w:t>
        </w:r>
        <w:r w:rsidR="00510EA3">
          <w:rPr>
            <w:noProof/>
            <w:webHidden/>
          </w:rPr>
          <w:tab/>
        </w:r>
        <w:r w:rsidR="00510EA3">
          <w:rPr>
            <w:noProof/>
            <w:webHidden/>
          </w:rPr>
          <w:fldChar w:fldCharType="begin"/>
        </w:r>
        <w:r w:rsidR="00510EA3">
          <w:rPr>
            <w:noProof/>
            <w:webHidden/>
          </w:rPr>
          <w:instrText xml:space="preserve"> PAGEREF _Toc182137209 \h </w:instrText>
        </w:r>
        <w:r w:rsidR="00510EA3">
          <w:rPr>
            <w:noProof/>
            <w:webHidden/>
          </w:rPr>
        </w:r>
        <w:r w:rsidR="00510EA3">
          <w:rPr>
            <w:noProof/>
            <w:webHidden/>
          </w:rPr>
          <w:fldChar w:fldCharType="separate"/>
        </w:r>
        <w:r w:rsidR="00510EA3">
          <w:rPr>
            <w:noProof/>
            <w:webHidden/>
          </w:rPr>
          <w:t>viii</w:t>
        </w:r>
        <w:r w:rsidR="00510EA3">
          <w:rPr>
            <w:noProof/>
            <w:webHidden/>
          </w:rPr>
          <w:fldChar w:fldCharType="end"/>
        </w:r>
      </w:hyperlink>
    </w:p>
    <w:p w14:paraId="33409C20" w14:textId="2C1F23F9" w:rsidR="00510EA3" w:rsidRDefault="00000000">
      <w:pPr>
        <w:pStyle w:val="TOC1"/>
        <w:rPr>
          <w:rFonts w:asciiTheme="minorHAnsi" w:eastAsiaTheme="minorEastAsia" w:hAnsiTheme="minorHAnsi" w:cstheme="minorBidi"/>
          <w:noProof/>
          <w:kern w:val="2"/>
          <w:sz w:val="22"/>
          <w:lang w:val="en-US"/>
          <w14:ligatures w14:val="standardContextual"/>
        </w:rPr>
      </w:pPr>
      <w:hyperlink w:anchor="_Toc182137210" w:history="1">
        <w:r w:rsidR="00510EA3" w:rsidRPr="00812504">
          <w:rPr>
            <w:rStyle w:val="Hyperlink"/>
            <w:noProof/>
          </w:rPr>
          <w:t>MỞ ĐẦU</w:t>
        </w:r>
        <w:r w:rsidR="00510EA3">
          <w:rPr>
            <w:noProof/>
            <w:webHidden/>
          </w:rPr>
          <w:tab/>
        </w:r>
        <w:r w:rsidR="00510EA3">
          <w:rPr>
            <w:noProof/>
            <w:webHidden/>
          </w:rPr>
          <w:fldChar w:fldCharType="begin"/>
        </w:r>
        <w:r w:rsidR="00510EA3">
          <w:rPr>
            <w:noProof/>
            <w:webHidden/>
          </w:rPr>
          <w:instrText xml:space="preserve"> PAGEREF _Toc182137210 \h </w:instrText>
        </w:r>
        <w:r w:rsidR="00510EA3">
          <w:rPr>
            <w:noProof/>
            <w:webHidden/>
          </w:rPr>
        </w:r>
        <w:r w:rsidR="00510EA3">
          <w:rPr>
            <w:noProof/>
            <w:webHidden/>
          </w:rPr>
          <w:fldChar w:fldCharType="separate"/>
        </w:r>
        <w:r w:rsidR="00510EA3">
          <w:rPr>
            <w:noProof/>
            <w:webHidden/>
          </w:rPr>
          <w:t>9</w:t>
        </w:r>
        <w:r w:rsidR="00510EA3">
          <w:rPr>
            <w:noProof/>
            <w:webHidden/>
          </w:rPr>
          <w:fldChar w:fldCharType="end"/>
        </w:r>
      </w:hyperlink>
    </w:p>
    <w:p w14:paraId="50B23B6F" w14:textId="2DB263AC" w:rsidR="00510EA3" w:rsidRDefault="00000000">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11" w:history="1">
        <w:r w:rsidR="00510EA3" w:rsidRPr="00812504">
          <w:rPr>
            <w:rStyle w:val="Hyperlink"/>
            <w:noProof/>
          </w:rPr>
          <w:t>1. Lý do chọn đề tài</w:t>
        </w:r>
        <w:r w:rsidR="00510EA3">
          <w:rPr>
            <w:noProof/>
            <w:webHidden/>
          </w:rPr>
          <w:tab/>
        </w:r>
        <w:r w:rsidR="00510EA3">
          <w:rPr>
            <w:noProof/>
            <w:webHidden/>
          </w:rPr>
          <w:fldChar w:fldCharType="begin"/>
        </w:r>
        <w:r w:rsidR="00510EA3">
          <w:rPr>
            <w:noProof/>
            <w:webHidden/>
          </w:rPr>
          <w:instrText xml:space="preserve"> PAGEREF _Toc182137211 \h </w:instrText>
        </w:r>
        <w:r w:rsidR="00510EA3">
          <w:rPr>
            <w:noProof/>
            <w:webHidden/>
          </w:rPr>
        </w:r>
        <w:r w:rsidR="00510EA3">
          <w:rPr>
            <w:noProof/>
            <w:webHidden/>
          </w:rPr>
          <w:fldChar w:fldCharType="separate"/>
        </w:r>
        <w:r w:rsidR="00510EA3">
          <w:rPr>
            <w:noProof/>
            <w:webHidden/>
          </w:rPr>
          <w:t>9</w:t>
        </w:r>
        <w:r w:rsidR="00510EA3">
          <w:rPr>
            <w:noProof/>
            <w:webHidden/>
          </w:rPr>
          <w:fldChar w:fldCharType="end"/>
        </w:r>
      </w:hyperlink>
    </w:p>
    <w:p w14:paraId="609EF9EC" w14:textId="61A0B59A" w:rsidR="00510EA3" w:rsidRDefault="00000000">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12" w:history="1">
        <w:r w:rsidR="00510EA3" w:rsidRPr="00812504">
          <w:rPr>
            <w:rStyle w:val="Hyperlink"/>
            <w:noProof/>
            <w:lang w:val="nl-NL"/>
          </w:rPr>
          <w:t>2. Tổng quan về vấn đề nghiên cứu</w:t>
        </w:r>
        <w:r w:rsidR="00510EA3">
          <w:rPr>
            <w:noProof/>
            <w:webHidden/>
          </w:rPr>
          <w:tab/>
        </w:r>
        <w:r w:rsidR="00510EA3">
          <w:rPr>
            <w:noProof/>
            <w:webHidden/>
          </w:rPr>
          <w:fldChar w:fldCharType="begin"/>
        </w:r>
        <w:r w:rsidR="00510EA3">
          <w:rPr>
            <w:noProof/>
            <w:webHidden/>
          </w:rPr>
          <w:instrText xml:space="preserve"> PAGEREF _Toc182137212 \h </w:instrText>
        </w:r>
        <w:r w:rsidR="00510EA3">
          <w:rPr>
            <w:noProof/>
            <w:webHidden/>
          </w:rPr>
        </w:r>
        <w:r w:rsidR="00510EA3">
          <w:rPr>
            <w:noProof/>
            <w:webHidden/>
          </w:rPr>
          <w:fldChar w:fldCharType="separate"/>
        </w:r>
        <w:r w:rsidR="00510EA3">
          <w:rPr>
            <w:noProof/>
            <w:webHidden/>
          </w:rPr>
          <w:t>10</w:t>
        </w:r>
        <w:r w:rsidR="00510EA3">
          <w:rPr>
            <w:noProof/>
            <w:webHidden/>
          </w:rPr>
          <w:fldChar w:fldCharType="end"/>
        </w:r>
      </w:hyperlink>
    </w:p>
    <w:p w14:paraId="4DE6C274" w14:textId="395D508B" w:rsidR="00510EA3" w:rsidRDefault="00000000">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13" w:history="1">
        <w:r w:rsidR="00510EA3" w:rsidRPr="00812504">
          <w:rPr>
            <w:rStyle w:val="Hyperlink"/>
            <w:noProof/>
            <w:lang w:val="nl-NL"/>
          </w:rPr>
          <w:t>3. Mục tiêu nghiên cứu của đề tài</w:t>
        </w:r>
        <w:r w:rsidR="00510EA3">
          <w:rPr>
            <w:noProof/>
            <w:webHidden/>
          </w:rPr>
          <w:tab/>
        </w:r>
        <w:r w:rsidR="00510EA3">
          <w:rPr>
            <w:noProof/>
            <w:webHidden/>
          </w:rPr>
          <w:fldChar w:fldCharType="begin"/>
        </w:r>
        <w:r w:rsidR="00510EA3">
          <w:rPr>
            <w:noProof/>
            <w:webHidden/>
          </w:rPr>
          <w:instrText xml:space="preserve"> PAGEREF _Toc182137213 \h </w:instrText>
        </w:r>
        <w:r w:rsidR="00510EA3">
          <w:rPr>
            <w:noProof/>
            <w:webHidden/>
          </w:rPr>
        </w:r>
        <w:r w:rsidR="00510EA3">
          <w:rPr>
            <w:noProof/>
            <w:webHidden/>
          </w:rPr>
          <w:fldChar w:fldCharType="separate"/>
        </w:r>
        <w:r w:rsidR="00510EA3">
          <w:rPr>
            <w:noProof/>
            <w:webHidden/>
          </w:rPr>
          <w:t>11</w:t>
        </w:r>
        <w:r w:rsidR="00510EA3">
          <w:rPr>
            <w:noProof/>
            <w:webHidden/>
          </w:rPr>
          <w:fldChar w:fldCharType="end"/>
        </w:r>
      </w:hyperlink>
    </w:p>
    <w:p w14:paraId="28BEAF50" w14:textId="387E7D92" w:rsidR="00510EA3" w:rsidRDefault="00000000">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14" w:history="1">
        <w:r w:rsidR="00510EA3" w:rsidRPr="00812504">
          <w:rPr>
            <w:rStyle w:val="Hyperlink"/>
            <w:noProof/>
          </w:rPr>
          <w:t>4. Đối tượng và phạm vi nghiên cứu của đề tài</w:t>
        </w:r>
        <w:r w:rsidR="00510EA3">
          <w:rPr>
            <w:noProof/>
            <w:webHidden/>
          </w:rPr>
          <w:tab/>
        </w:r>
        <w:r w:rsidR="00510EA3">
          <w:rPr>
            <w:noProof/>
            <w:webHidden/>
          </w:rPr>
          <w:fldChar w:fldCharType="begin"/>
        </w:r>
        <w:r w:rsidR="00510EA3">
          <w:rPr>
            <w:noProof/>
            <w:webHidden/>
          </w:rPr>
          <w:instrText xml:space="preserve"> PAGEREF _Toc182137214 \h </w:instrText>
        </w:r>
        <w:r w:rsidR="00510EA3">
          <w:rPr>
            <w:noProof/>
            <w:webHidden/>
          </w:rPr>
        </w:r>
        <w:r w:rsidR="00510EA3">
          <w:rPr>
            <w:noProof/>
            <w:webHidden/>
          </w:rPr>
          <w:fldChar w:fldCharType="separate"/>
        </w:r>
        <w:r w:rsidR="00510EA3">
          <w:rPr>
            <w:noProof/>
            <w:webHidden/>
          </w:rPr>
          <w:t>11</w:t>
        </w:r>
        <w:r w:rsidR="00510EA3">
          <w:rPr>
            <w:noProof/>
            <w:webHidden/>
          </w:rPr>
          <w:fldChar w:fldCharType="end"/>
        </w:r>
      </w:hyperlink>
    </w:p>
    <w:p w14:paraId="36585B5E" w14:textId="538CBE56" w:rsidR="00510EA3" w:rsidRDefault="00000000">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15" w:history="1">
        <w:r w:rsidR="00510EA3" w:rsidRPr="00812504">
          <w:rPr>
            <w:rStyle w:val="Hyperlink"/>
            <w:noProof/>
            <w:lang w:val="nl-NL"/>
          </w:rPr>
          <w:t>5. Phương pháp nghiên cứu của đề tài</w:t>
        </w:r>
        <w:r w:rsidR="00510EA3">
          <w:rPr>
            <w:noProof/>
            <w:webHidden/>
          </w:rPr>
          <w:tab/>
        </w:r>
        <w:r w:rsidR="00510EA3">
          <w:rPr>
            <w:noProof/>
            <w:webHidden/>
          </w:rPr>
          <w:fldChar w:fldCharType="begin"/>
        </w:r>
        <w:r w:rsidR="00510EA3">
          <w:rPr>
            <w:noProof/>
            <w:webHidden/>
          </w:rPr>
          <w:instrText xml:space="preserve"> PAGEREF _Toc182137215 \h </w:instrText>
        </w:r>
        <w:r w:rsidR="00510EA3">
          <w:rPr>
            <w:noProof/>
            <w:webHidden/>
          </w:rPr>
        </w:r>
        <w:r w:rsidR="00510EA3">
          <w:rPr>
            <w:noProof/>
            <w:webHidden/>
          </w:rPr>
          <w:fldChar w:fldCharType="separate"/>
        </w:r>
        <w:r w:rsidR="00510EA3">
          <w:rPr>
            <w:noProof/>
            <w:webHidden/>
          </w:rPr>
          <w:t>12</w:t>
        </w:r>
        <w:r w:rsidR="00510EA3">
          <w:rPr>
            <w:noProof/>
            <w:webHidden/>
          </w:rPr>
          <w:fldChar w:fldCharType="end"/>
        </w:r>
      </w:hyperlink>
    </w:p>
    <w:p w14:paraId="76B5EDAD" w14:textId="06C20061" w:rsidR="00510EA3" w:rsidRDefault="00000000">
      <w:pPr>
        <w:pStyle w:val="TOC1"/>
        <w:rPr>
          <w:rFonts w:asciiTheme="minorHAnsi" w:eastAsiaTheme="minorEastAsia" w:hAnsiTheme="minorHAnsi" w:cstheme="minorBidi"/>
          <w:noProof/>
          <w:kern w:val="2"/>
          <w:sz w:val="22"/>
          <w:lang w:val="en-US"/>
          <w14:ligatures w14:val="standardContextual"/>
        </w:rPr>
      </w:pPr>
      <w:hyperlink w:anchor="_Toc182137216" w:history="1">
        <w:r w:rsidR="00510EA3" w:rsidRPr="00812504">
          <w:rPr>
            <w:rStyle w:val="Hyperlink"/>
            <w:noProof/>
          </w:rPr>
          <w:t xml:space="preserve">CHƯƠNG 1 </w:t>
        </w:r>
        <w:r w:rsidR="00510EA3" w:rsidRPr="00812504">
          <w:rPr>
            <w:rStyle w:val="Hyperlink"/>
            <w:noProof/>
            <w:lang w:val="en-US"/>
          </w:rPr>
          <w:t>CƠ SỞ LÝ LUẬN</w:t>
        </w:r>
        <w:r w:rsidR="00510EA3">
          <w:rPr>
            <w:noProof/>
            <w:webHidden/>
          </w:rPr>
          <w:tab/>
        </w:r>
        <w:r w:rsidR="00510EA3">
          <w:rPr>
            <w:noProof/>
            <w:webHidden/>
          </w:rPr>
          <w:fldChar w:fldCharType="begin"/>
        </w:r>
        <w:r w:rsidR="00510EA3">
          <w:rPr>
            <w:noProof/>
            <w:webHidden/>
          </w:rPr>
          <w:instrText xml:space="preserve"> PAGEREF _Toc182137216 \h </w:instrText>
        </w:r>
        <w:r w:rsidR="00510EA3">
          <w:rPr>
            <w:noProof/>
            <w:webHidden/>
          </w:rPr>
        </w:r>
        <w:r w:rsidR="00510EA3">
          <w:rPr>
            <w:noProof/>
            <w:webHidden/>
          </w:rPr>
          <w:fldChar w:fldCharType="separate"/>
        </w:r>
        <w:r w:rsidR="00510EA3">
          <w:rPr>
            <w:noProof/>
            <w:webHidden/>
          </w:rPr>
          <w:t>13</w:t>
        </w:r>
        <w:r w:rsidR="00510EA3">
          <w:rPr>
            <w:noProof/>
            <w:webHidden/>
          </w:rPr>
          <w:fldChar w:fldCharType="end"/>
        </w:r>
      </w:hyperlink>
    </w:p>
    <w:p w14:paraId="3C6BFF75" w14:textId="45E6E194" w:rsidR="00510EA3" w:rsidRDefault="00000000">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17" w:history="1">
        <w:r w:rsidR="00510EA3" w:rsidRPr="00812504">
          <w:rPr>
            <w:rStyle w:val="Hyperlink"/>
            <w:noProof/>
            <w:lang w:val="nl-NL"/>
          </w:rPr>
          <w:t>1</w:t>
        </w:r>
        <w:r w:rsidR="00510EA3" w:rsidRPr="00812504">
          <w:rPr>
            <w:rStyle w:val="Hyperlink"/>
            <w:noProof/>
          </w:rPr>
          <w:t xml:space="preserve">.1. </w:t>
        </w:r>
        <w:r w:rsidR="00510EA3" w:rsidRPr="00812504">
          <w:rPr>
            <w:rStyle w:val="Hyperlink"/>
            <w:noProof/>
            <w:lang w:val="nl-NL"/>
          </w:rPr>
          <w:t>Khái quát về hiện tượng bọt khí trong chất lỏng</w:t>
        </w:r>
        <w:r w:rsidR="00510EA3">
          <w:rPr>
            <w:noProof/>
            <w:webHidden/>
          </w:rPr>
          <w:tab/>
        </w:r>
        <w:r w:rsidR="00510EA3">
          <w:rPr>
            <w:noProof/>
            <w:webHidden/>
          </w:rPr>
          <w:fldChar w:fldCharType="begin"/>
        </w:r>
        <w:r w:rsidR="00510EA3">
          <w:rPr>
            <w:noProof/>
            <w:webHidden/>
          </w:rPr>
          <w:instrText xml:space="preserve"> PAGEREF _Toc182137217 \h </w:instrText>
        </w:r>
        <w:r w:rsidR="00510EA3">
          <w:rPr>
            <w:noProof/>
            <w:webHidden/>
          </w:rPr>
        </w:r>
        <w:r w:rsidR="00510EA3">
          <w:rPr>
            <w:noProof/>
            <w:webHidden/>
          </w:rPr>
          <w:fldChar w:fldCharType="separate"/>
        </w:r>
        <w:r w:rsidR="00510EA3">
          <w:rPr>
            <w:noProof/>
            <w:webHidden/>
          </w:rPr>
          <w:t>13</w:t>
        </w:r>
        <w:r w:rsidR="00510EA3">
          <w:rPr>
            <w:noProof/>
            <w:webHidden/>
          </w:rPr>
          <w:fldChar w:fldCharType="end"/>
        </w:r>
      </w:hyperlink>
    </w:p>
    <w:p w14:paraId="1633FDDA" w14:textId="2B6B5AB1" w:rsidR="00510EA3" w:rsidRDefault="00000000">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18" w:history="1">
        <w:r w:rsidR="00510EA3" w:rsidRPr="00812504">
          <w:rPr>
            <w:rStyle w:val="Hyperlink"/>
            <w:noProof/>
          </w:rPr>
          <w:t>1.2.</w:t>
        </w:r>
        <w:r w:rsidR="00510EA3" w:rsidRPr="00812504">
          <w:rPr>
            <w:rStyle w:val="Hyperlink"/>
            <w:i/>
            <w:noProof/>
          </w:rPr>
          <w:t xml:space="preserve"> </w:t>
        </w:r>
        <w:r w:rsidR="00510EA3" w:rsidRPr="00812504">
          <w:rPr>
            <w:rStyle w:val="Hyperlink"/>
            <w:noProof/>
          </w:rPr>
          <w:t>(Viết chèn hoặc Copy - Paste special unformatted vào đây)</w:t>
        </w:r>
        <w:r w:rsidR="00510EA3">
          <w:rPr>
            <w:noProof/>
            <w:webHidden/>
          </w:rPr>
          <w:tab/>
        </w:r>
        <w:r w:rsidR="00510EA3">
          <w:rPr>
            <w:noProof/>
            <w:webHidden/>
          </w:rPr>
          <w:fldChar w:fldCharType="begin"/>
        </w:r>
        <w:r w:rsidR="00510EA3">
          <w:rPr>
            <w:noProof/>
            <w:webHidden/>
          </w:rPr>
          <w:instrText xml:space="preserve"> PAGEREF _Toc182137218 \h </w:instrText>
        </w:r>
        <w:r w:rsidR="00510EA3">
          <w:rPr>
            <w:noProof/>
            <w:webHidden/>
          </w:rPr>
        </w:r>
        <w:r w:rsidR="00510EA3">
          <w:rPr>
            <w:noProof/>
            <w:webHidden/>
          </w:rPr>
          <w:fldChar w:fldCharType="separate"/>
        </w:r>
        <w:r w:rsidR="00510EA3">
          <w:rPr>
            <w:noProof/>
            <w:webHidden/>
          </w:rPr>
          <w:t>13</w:t>
        </w:r>
        <w:r w:rsidR="00510EA3">
          <w:rPr>
            <w:noProof/>
            <w:webHidden/>
          </w:rPr>
          <w:fldChar w:fldCharType="end"/>
        </w:r>
      </w:hyperlink>
    </w:p>
    <w:p w14:paraId="639E5F92" w14:textId="1061B7A2" w:rsidR="00510EA3" w:rsidRDefault="00000000">
      <w:pPr>
        <w:pStyle w:val="TOC3"/>
        <w:rPr>
          <w:rFonts w:asciiTheme="minorHAnsi" w:eastAsiaTheme="minorEastAsia" w:hAnsiTheme="minorHAnsi" w:cstheme="minorBidi"/>
          <w:noProof/>
          <w:kern w:val="2"/>
          <w:sz w:val="22"/>
          <w:lang w:val="en-US"/>
          <w14:ligatures w14:val="standardContextual"/>
        </w:rPr>
      </w:pPr>
      <w:hyperlink w:anchor="_Toc182137219" w:history="1">
        <w:r w:rsidR="00510EA3" w:rsidRPr="00812504">
          <w:rPr>
            <w:rStyle w:val="Hyperlink"/>
            <w:noProof/>
          </w:rPr>
          <w:t>1.2.1. (Viết chèn hoặc Copy - Paste special unformatted vào đây)</w:t>
        </w:r>
        <w:r w:rsidR="00510EA3">
          <w:rPr>
            <w:noProof/>
            <w:webHidden/>
          </w:rPr>
          <w:tab/>
        </w:r>
        <w:r w:rsidR="00510EA3">
          <w:rPr>
            <w:noProof/>
            <w:webHidden/>
          </w:rPr>
          <w:fldChar w:fldCharType="begin"/>
        </w:r>
        <w:r w:rsidR="00510EA3">
          <w:rPr>
            <w:noProof/>
            <w:webHidden/>
          </w:rPr>
          <w:instrText xml:space="preserve"> PAGEREF _Toc182137219 \h </w:instrText>
        </w:r>
        <w:r w:rsidR="00510EA3">
          <w:rPr>
            <w:noProof/>
            <w:webHidden/>
          </w:rPr>
        </w:r>
        <w:r w:rsidR="00510EA3">
          <w:rPr>
            <w:noProof/>
            <w:webHidden/>
          </w:rPr>
          <w:fldChar w:fldCharType="separate"/>
        </w:r>
        <w:r w:rsidR="00510EA3">
          <w:rPr>
            <w:noProof/>
            <w:webHidden/>
          </w:rPr>
          <w:t>13</w:t>
        </w:r>
        <w:r w:rsidR="00510EA3">
          <w:rPr>
            <w:noProof/>
            <w:webHidden/>
          </w:rPr>
          <w:fldChar w:fldCharType="end"/>
        </w:r>
      </w:hyperlink>
    </w:p>
    <w:p w14:paraId="4DC559E7" w14:textId="4703A54A" w:rsidR="00510EA3" w:rsidRDefault="00000000">
      <w:pPr>
        <w:pStyle w:val="TOC3"/>
        <w:rPr>
          <w:rFonts w:asciiTheme="minorHAnsi" w:eastAsiaTheme="minorEastAsia" w:hAnsiTheme="minorHAnsi" w:cstheme="minorBidi"/>
          <w:noProof/>
          <w:kern w:val="2"/>
          <w:sz w:val="22"/>
          <w:lang w:val="en-US"/>
          <w14:ligatures w14:val="standardContextual"/>
        </w:rPr>
      </w:pPr>
      <w:hyperlink w:anchor="_Toc182137220" w:history="1">
        <w:r w:rsidR="00510EA3" w:rsidRPr="00812504">
          <w:rPr>
            <w:rStyle w:val="Hyperlink"/>
            <w:noProof/>
          </w:rPr>
          <w:t>1.2.2. Thực trạng ứng dụng công nghệ thông tin</w:t>
        </w:r>
        <w:r w:rsidR="00510EA3">
          <w:rPr>
            <w:noProof/>
            <w:webHidden/>
          </w:rPr>
          <w:tab/>
        </w:r>
        <w:r w:rsidR="00510EA3">
          <w:rPr>
            <w:noProof/>
            <w:webHidden/>
          </w:rPr>
          <w:fldChar w:fldCharType="begin"/>
        </w:r>
        <w:r w:rsidR="00510EA3">
          <w:rPr>
            <w:noProof/>
            <w:webHidden/>
          </w:rPr>
          <w:instrText xml:space="preserve"> PAGEREF _Toc182137220 \h </w:instrText>
        </w:r>
        <w:r w:rsidR="00510EA3">
          <w:rPr>
            <w:noProof/>
            <w:webHidden/>
          </w:rPr>
        </w:r>
        <w:r w:rsidR="00510EA3">
          <w:rPr>
            <w:noProof/>
            <w:webHidden/>
          </w:rPr>
          <w:fldChar w:fldCharType="separate"/>
        </w:r>
        <w:r w:rsidR="00510EA3">
          <w:rPr>
            <w:noProof/>
            <w:webHidden/>
          </w:rPr>
          <w:t>13</w:t>
        </w:r>
        <w:r w:rsidR="00510EA3">
          <w:rPr>
            <w:noProof/>
            <w:webHidden/>
          </w:rPr>
          <w:fldChar w:fldCharType="end"/>
        </w:r>
      </w:hyperlink>
    </w:p>
    <w:p w14:paraId="2716C20B" w14:textId="02BA46A5" w:rsidR="00510EA3" w:rsidRDefault="00000000">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21" w:history="1">
        <w:r w:rsidR="00510EA3" w:rsidRPr="00812504">
          <w:rPr>
            <w:rStyle w:val="Hyperlink"/>
            <w:noProof/>
          </w:rPr>
          <w:t>1.3.</w:t>
        </w:r>
        <w:r w:rsidR="00510EA3" w:rsidRPr="00812504">
          <w:rPr>
            <w:rStyle w:val="Hyperlink"/>
            <w:noProof/>
            <w:spacing w:val="9"/>
          </w:rPr>
          <w:t xml:space="preserve"> </w:t>
        </w:r>
        <w:r w:rsidR="00510EA3" w:rsidRPr="00812504">
          <w:rPr>
            <w:rStyle w:val="Hyperlink"/>
            <w:noProof/>
          </w:rPr>
          <w:t>(Viết chèn hoặc Copy - Paste special unformatted vào đây)</w:t>
        </w:r>
        <w:r w:rsidR="00510EA3">
          <w:rPr>
            <w:noProof/>
            <w:webHidden/>
          </w:rPr>
          <w:tab/>
        </w:r>
        <w:r w:rsidR="00510EA3">
          <w:rPr>
            <w:noProof/>
            <w:webHidden/>
          </w:rPr>
          <w:fldChar w:fldCharType="begin"/>
        </w:r>
        <w:r w:rsidR="00510EA3">
          <w:rPr>
            <w:noProof/>
            <w:webHidden/>
          </w:rPr>
          <w:instrText xml:space="preserve"> PAGEREF _Toc182137221 \h </w:instrText>
        </w:r>
        <w:r w:rsidR="00510EA3">
          <w:rPr>
            <w:noProof/>
            <w:webHidden/>
          </w:rPr>
        </w:r>
        <w:r w:rsidR="00510EA3">
          <w:rPr>
            <w:noProof/>
            <w:webHidden/>
          </w:rPr>
          <w:fldChar w:fldCharType="separate"/>
        </w:r>
        <w:r w:rsidR="00510EA3">
          <w:rPr>
            <w:noProof/>
            <w:webHidden/>
          </w:rPr>
          <w:t>14</w:t>
        </w:r>
        <w:r w:rsidR="00510EA3">
          <w:rPr>
            <w:noProof/>
            <w:webHidden/>
          </w:rPr>
          <w:fldChar w:fldCharType="end"/>
        </w:r>
      </w:hyperlink>
    </w:p>
    <w:p w14:paraId="2F1EF2A5" w14:textId="5838D626" w:rsidR="00510EA3" w:rsidRDefault="00000000">
      <w:pPr>
        <w:pStyle w:val="TOC3"/>
        <w:rPr>
          <w:rFonts w:asciiTheme="minorHAnsi" w:eastAsiaTheme="minorEastAsia" w:hAnsiTheme="minorHAnsi" w:cstheme="minorBidi"/>
          <w:noProof/>
          <w:kern w:val="2"/>
          <w:sz w:val="22"/>
          <w:lang w:val="en-US"/>
          <w14:ligatures w14:val="standardContextual"/>
        </w:rPr>
      </w:pPr>
      <w:hyperlink w:anchor="_Toc182137222" w:history="1">
        <w:r w:rsidR="00510EA3" w:rsidRPr="00812504">
          <w:rPr>
            <w:rStyle w:val="Hyperlink"/>
            <w:noProof/>
          </w:rPr>
          <w:t>1.3.1. (Viết chèn hoặc Copy - Paste special unformatted vào đây)</w:t>
        </w:r>
        <w:r w:rsidR="00510EA3">
          <w:rPr>
            <w:noProof/>
            <w:webHidden/>
          </w:rPr>
          <w:tab/>
        </w:r>
        <w:r w:rsidR="00510EA3">
          <w:rPr>
            <w:noProof/>
            <w:webHidden/>
          </w:rPr>
          <w:fldChar w:fldCharType="begin"/>
        </w:r>
        <w:r w:rsidR="00510EA3">
          <w:rPr>
            <w:noProof/>
            <w:webHidden/>
          </w:rPr>
          <w:instrText xml:space="preserve"> PAGEREF _Toc182137222 \h </w:instrText>
        </w:r>
        <w:r w:rsidR="00510EA3">
          <w:rPr>
            <w:noProof/>
            <w:webHidden/>
          </w:rPr>
        </w:r>
        <w:r w:rsidR="00510EA3">
          <w:rPr>
            <w:noProof/>
            <w:webHidden/>
          </w:rPr>
          <w:fldChar w:fldCharType="separate"/>
        </w:r>
        <w:r w:rsidR="00510EA3">
          <w:rPr>
            <w:noProof/>
            <w:webHidden/>
          </w:rPr>
          <w:t>14</w:t>
        </w:r>
        <w:r w:rsidR="00510EA3">
          <w:rPr>
            <w:noProof/>
            <w:webHidden/>
          </w:rPr>
          <w:fldChar w:fldCharType="end"/>
        </w:r>
      </w:hyperlink>
    </w:p>
    <w:p w14:paraId="514F64D4" w14:textId="39F633F0" w:rsidR="00510EA3" w:rsidRDefault="00000000">
      <w:pPr>
        <w:pStyle w:val="TOC3"/>
        <w:rPr>
          <w:rFonts w:asciiTheme="minorHAnsi" w:eastAsiaTheme="minorEastAsia" w:hAnsiTheme="minorHAnsi" w:cstheme="minorBidi"/>
          <w:noProof/>
          <w:kern w:val="2"/>
          <w:sz w:val="22"/>
          <w:lang w:val="en-US"/>
          <w14:ligatures w14:val="standardContextual"/>
        </w:rPr>
      </w:pPr>
      <w:hyperlink w:anchor="_Toc182137223" w:history="1">
        <w:r w:rsidR="00510EA3" w:rsidRPr="00812504">
          <w:rPr>
            <w:rStyle w:val="Hyperlink"/>
            <w:noProof/>
          </w:rPr>
          <w:t>1.3.2.</w:t>
        </w:r>
        <w:r w:rsidR="00510EA3" w:rsidRPr="00812504">
          <w:rPr>
            <w:rStyle w:val="Hyperlink"/>
            <w:noProof/>
            <w:spacing w:val="12"/>
          </w:rPr>
          <w:t xml:space="preserve"> </w:t>
        </w:r>
        <w:r w:rsidR="00510EA3" w:rsidRPr="00812504">
          <w:rPr>
            <w:rStyle w:val="Hyperlink"/>
            <w:noProof/>
          </w:rPr>
          <w:t>(Viết chèn hoặc Copy - Paste special unformatted vào đây)</w:t>
        </w:r>
        <w:r w:rsidR="00510EA3">
          <w:rPr>
            <w:noProof/>
            <w:webHidden/>
          </w:rPr>
          <w:tab/>
        </w:r>
        <w:r w:rsidR="00510EA3">
          <w:rPr>
            <w:noProof/>
            <w:webHidden/>
          </w:rPr>
          <w:fldChar w:fldCharType="begin"/>
        </w:r>
        <w:r w:rsidR="00510EA3">
          <w:rPr>
            <w:noProof/>
            <w:webHidden/>
          </w:rPr>
          <w:instrText xml:space="preserve"> PAGEREF _Toc182137223 \h </w:instrText>
        </w:r>
        <w:r w:rsidR="00510EA3">
          <w:rPr>
            <w:noProof/>
            <w:webHidden/>
          </w:rPr>
        </w:r>
        <w:r w:rsidR="00510EA3">
          <w:rPr>
            <w:noProof/>
            <w:webHidden/>
          </w:rPr>
          <w:fldChar w:fldCharType="separate"/>
        </w:r>
        <w:r w:rsidR="00510EA3">
          <w:rPr>
            <w:noProof/>
            <w:webHidden/>
          </w:rPr>
          <w:t>14</w:t>
        </w:r>
        <w:r w:rsidR="00510EA3">
          <w:rPr>
            <w:noProof/>
            <w:webHidden/>
          </w:rPr>
          <w:fldChar w:fldCharType="end"/>
        </w:r>
      </w:hyperlink>
    </w:p>
    <w:p w14:paraId="6DDBFE64" w14:textId="39E691E6" w:rsidR="00510EA3" w:rsidRDefault="00000000">
      <w:pPr>
        <w:pStyle w:val="TOC4"/>
        <w:rPr>
          <w:rFonts w:asciiTheme="minorHAnsi" w:hAnsiTheme="minorHAnsi"/>
          <w:noProof/>
          <w:kern w:val="2"/>
          <w14:ligatures w14:val="standardContextual"/>
        </w:rPr>
      </w:pPr>
      <w:hyperlink w:anchor="_Toc182137224" w:history="1">
        <w:r w:rsidR="00510EA3" w:rsidRPr="00812504">
          <w:rPr>
            <w:rStyle w:val="Hyperlink"/>
            <w:noProof/>
          </w:rPr>
          <w:t>1.3.2.1. (Viết chèn hoặc Copy - Paste special unformatted vào đây)</w:t>
        </w:r>
        <w:r w:rsidR="00510EA3">
          <w:rPr>
            <w:noProof/>
            <w:webHidden/>
          </w:rPr>
          <w:tab/>
        </w:r>
        <w:r w:rsidR="00510EA3">
          <w:rPr>
            <w:noProof/>
            <w:webHidden/>
          </w:rPr>
          <w:fldChar w:fldCharType="begin"/>
        </w:r>
        <w:r w:rsidR="00510EA3">
          <w:rPr>
            <w:noProof/>
            <w:webHidden/>
          </w:rPr>
          <w:instrText xml:space="preserve"> PAGEREF _Toc182137224 \h </w:instrText>
        </w:r>
        <w:r w:rsidR="00510EA3">
          <w:rPr>
            <w:noProof/>
            <w:webHidden/>
          </w:rPr>
        </w:r>
        <w:r w:rsidR="00510EA3">
          <w:rPr>
            <w:noProof/>
            <w:webHidden/>
          </w:rPr>
          <w:fldChar w:fldCharType="separate"/>
        </w:r>
        <w:r w:rsidR="00510EA3">
          <w:rPr>
            <w:noProof/>
            <w:webHidden/>
          </w:rPr>
          <w:t>14</w:t>
        </w:r>
        <w:r w:rsidR="00510EA3">
          <w:rPr>
            <w:noProof/>
            <w:webHidden/>
          </w:rPr>
          <w:fldChar w:fldCharType="end"/>
        </w:r>
      </w:hyperlink>
    </w:p>
    <w:p w14:paraId="2BBB3951" w14:textId="5F2334C8" w:rsidR="00510EA3" w:rsidRDefault="00000000">
      <w:pPr>
        <w:pStyle w:val="TOC4"/>
        <w:rPr>
          <w:rFonts w:asciiTheme="minorHAnsi" w:hAnsiTheme="minorHAnsi"/>
          <w:noProof/>
          <w:kern w:val="2"/>
          <w14:ligatures w14:val="standardContextual"/>
        </w:rPr>
      </w:pPr>
      <w:hyperlink w:anchor="_Toc182137225" w:history="1">
        <w:r w:rsidR="00510EA3" w:rsidRPr="00812504">
          <w:rPr>
            <w:rStyle w:val="Hyperlink"/>
            <w:noProof/>
          </w:rPr>
          <w:t>1.3.2.2.</w:t>
        </w:r>
        <w:r w:rsidR="00510EA3" w:rsidRPr="00812504">
          <w:rPr>
            <w:rStyle w:val="Hyperlink"/>
            <w:noProof/>
            <w:spacing w:val="15"/>
          </w:rPr>
          <w:t xml:space="preserve"> </w:t>
        </w:r>
        <w:r w:rsidR="00510EA3" w:rsidRPr="00812504">
          <w:rPr>
            <w:rStyle w:val="Hyperlink"/>
            <w:noProof/>
            <w:spacing w:val="-2"/>
          </w:rPr>
          <w:t>(Viết chèn hoặc Copy - Paste special unformatted vào đây)</w:t>
        </w:r>
        <w:r w:rsidR="00510EA3">
          <w:rPr>
            <w:noProof/>
            <w:webHidden/>
          </w:rPr>
          <w:tab/>
        </w:r>
        <w:r w:rsidR="00510EA3">
          <w:rPr>
            <w:noProof/>
            <w:webHidden/>
          </w:rPr>
          <w:fldChar w:fldCharType="begin"/>
        </w:r>
        <w:r w:rsidR="00510EA3">
          <w:rPr>
            <w:noProof/>
            <w:webHidden/>
          </w:rPr>
          <w:instrText xml:space="preserve"> PAGEREF _Toc182137225 \h </w:instrText>
        </w:r>
        <w:r w:rsidR="00510EA3">
          <w:rPr>
            <w:noProof/>
            <w:webHidden/>
          </w:rPr>
        </w:r>
        <w:r w:rsidR="00510EA3">
          <w:rPr>
            <w:noProof/>
            <w:webHidden/>
          </w:rPr>
          <w:fldChar w:fldCharType="separate"/>
        </w:r>
        <w:r w:rsidR="00510EA3">
          <w:rPr>
            <w:noProof/>
            <w:webHidden/>
          </w:rPr>
          <w:t>14</w:t>
        </w:r>
        <w:r w:rsidR="00510EA3">
          <w:rPr>
            <w:noProof/>
            <w:webHidden/>
          </w:rPr>
          <w:fldChar w:fldCharType="end"/>
        </w:r>
      </w:hyperlink>
    </w:p>
    <w:p w14:paraId="48929CFC" w14:textId="3CBC0499" w:rsidR="00510EA3" w:rsidRDefault="00000000">
      <w:pPr>
        <w:pStyle w:val="TOC4"/>
        <w:rPr>
          <w:rFonts w:asciiTheme="minorHAnsi" w:hAnsiTheme="minorHAnsi"/>
          <w:noProof/>
          <w:kern w:val="2"/>
          <w14:ligatures w14:val="standardContextual"/>
        </w:rPr>
      </w:pPr>
      <w:hyperlink w:anchor="_Toc182137226" w:history="1">
        <w:r w:rsidR="00510EA3" w:rsidRPr="00812504">
          <w:rPr>
            <w:rStyle w:val="Hyperlink"/>
            <w:noProof/>
          </w:rPr>
          <w:t>1.3.2.3.</w:t>
        </w:r>
        <w:r w:rsidR="00510EA3" w:rsidRPr="00812504">
          <w:rPr>
            <w:rStyle w:val="Hyperlink"/>
            <w:noProof/>
            <w:spacing w:val="35"/>
          </w:rPr>
          <w:t xml:space="preserve"> </w:t>
        </w:r>
        <w:r w:rsidR="00510EA3" w:rsidRPr="00812504">
          <w:rPr>
            <w:rStyle w:val="Hyperlink"/>
            <w:noProof/>
          </w:rPr>
          <w:t>(Viết chèn hoặc Copy - Paste special unformatted vào đây)</w:t>
        </w:r>
        <w:r w:rsidR="00510EA3">
          <w:rPr>
            <w:noProof/>
            <w:webHidden/>
          </w:rPr>
          <w:tab/>
        </w:r>
        <w:r w:rsidR="00510EA3">
          <w:rPr>
            <w:noProof/>
            <w:webHidden/>
          </w:rPr>
          <w:fldChar w:fldCharType="begin"/>
        </w:r>
        <w:r w:rsidR="00510EA3">
          <w:rPr>
            <w:noProof/>
            <w:webHidden/>
          </w:rPr>
          <w:instrText xml:space="preserve"> PAGEREF _Toc182137226 \h </w:instrText>
        </w:r>
        <w:r w:rsidR="00510EA3">
          <w:rPr>
            <w:noProof/>
            <w:webHidden/>
          </w:rPr>
        </w:r>
        <w:r w:rsidR="00510EA3">
          <w:rPr>
            <w:noProof/>
            <w:webHidden/>
          </w:rPr>
          <w:fldChar w:fldCharType="separate"/>
        </w:r>
        <w:r w:rsidR="00510EA3">
          <w:rPr>
            <w:noProof/>
            <w:webHidden/>
          </w:rPr>
          <w:t>14</w:t>
        </w:r>
        <w:r w:rsidR="00510EA3">
          <w:rPr>
            <w:noProof/>
            <w:webHidden/>
          </w:rPr>
          <w:fldChar w:fldCharType="end"/>
        </w:r>
      </w:hyperlink>
    </w:p>
    <w:p w14:paraId="3B9D511B" w14:textId="7D4A5A9D" w:rsidR="00510EA3" w:rsidRDefault="00000000">
      <w:pPr>
        <w:pStyle w:val="TOC4"/>
        <w:rPr>
          <w:rFonts w:asciiTheme="minorHAnsi" w:hAnsiTheme="minorHAnsi"/>
          <w:noProof/>
          <w:kern w:val="2"/>
          <w14:ligatures w14:val="standardContextual"/>
        </w:rPr>
      </w:pPr>
      <w:hyperlink w:anchor="_Toc182137227" w:history="1">
        <w:r w:rsidR="00510EA3" w:rsidRPr="00812504">
          <w:rPr>
            <w:rStyle w:val="Hyperlink"/>
            <w:noProof/>
          </w:rPr>
          <w:t>1.3.2.4.</w:t>
        </w:r>
        <w:r w:rsidR="00510EA3" w:rsidRPr="00812504">
          <w:rPr>
            <w:rStyle w:val="Hyperlink"/>
            <w:noProof/>
            <w:spacing w:val="14"/>
          </w:rPr>
          <w:t xml:space="preserve"> </w:t>
        </w:r>
        <w:r w:rsidR="00510EA3" w:rsidRPr="00812504">
          <w:rPr>
            <w:rStyle w:val="Hyperlink"/>
            <w:noProof/>
          </w:rPr>
          <w:t>(Viết chèn hoặc Copy - Paste special unformatted vào đây)</w:t>
        </w:r>
        <w:r w:rsidR="00510EA3">
          <w:rPr>
            <w:noProof/>
            <w:webHidden/>
          </w:rPr>
          <w:tab/>
        </w:r>
        <w:r w:rsidR="00510EA3">
          <w:rPr>
            <w:noProof/>
            <w:webHidden/>
          </w:rPr>
          <w:fldChar w:fldCharType="begin"/>
        </w:r>
        <w:r w:rsidR="00510EA3">
          <w:rPr>
            <w:noProof/>
            <w:webHidden/>
          </w:rPr>
          <w:instrText xml:space="preserve"> PAGEREF _Toc182137227 \h </w:instrText>
        </w:r>
        <w:r w:rsidR="00510EA3">
          <w:rPr>
            <w:noProof/>
            <w:webHidden/>
          </w:rPr>
        </w:r>
        <w:r w:rsidR="00510EA3">
          <w:rPr>
            <w:noProof/>
            <w:webHidden/>
          </w:rPr>
          <w:fldChar w:fldCharType="separate"/>
        </w:r>
        <w:r w:rsidR="00510EA3">
          <w:rPr>
            <w:noProof/>
            <w:webHidden/>
          </w:rPr>
          <w:t>15</w:t>
        </w:r>
        <w:r w:rsidR="00510EA3">
          <w:rPr>
            <w:noProof/>
            <w:webHidden/>
          </w:rPr>
          <w:fldChar w:fldCharType="end"/>
        </w:r>
      </w:hyperlink>
    </w:p>
    <w:p w14:paraId="1D3D3F52" w14:textId="117AEB5A" w:rsidR="00510EA3" w:rsidRDefault="00000000">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28" w:history="1">
        <w:r w:rsidR="00510EA3" w:rsidRPr="00812504">
          <w:rPr>
            <w:rStyle w:val="Hyperlink"/>
            <w:noProof/>
          </w:rPr>
          <w:t>1.4. Kết luận Chương 1</w:t>
        </w:r>
        <w:r w:rsidR="00510EA3">
          <w:rPr>
            <w:noProof/>
            <w:webHidden/>
          </w:rPr>
          <w:tab/>
        </w:r>
        <w:r w:rsidR="00510EA3">
          <w:rPr>
            <w:noProof/>
            <w:webHidden/>
          </w:rPr>
          <w:fldChar w:fldCharType="begin"/>
        </w:r>
        <w:r w:rsidR="00510EA3">
          <w:rPr>
            <w:noProof/>
            <w:webHidden/>
          </w:rPr>
          <w:instrText xml:space="preserve"> PAGEREF _Toc182137228 \h </w:instrText>
        </w:r>
        <w:r w:rsidR="00510EA3">
          <w:rPr>
            <w:noProof/>
            <w:webHidden/>
          </w:rPr>
        </w:r>
        <w:r w:rsidR="00510EA3">
          <w:rPr>
            <w:noProof/>
            <w:webHidden/>
          </w:rPr>
          <w:fldChar w:fldCharType="separate"/>
        </w:r>
        <w:r w:rsidR="00510EA3">
          <w:rPr>
            <w:noProof/>
            <w:webHidden/>
          </w:rPr>
          <w:t>15</w:t>
        </w:r>
        <w:r w:rsidR="00510EA3">
          <w:rPr>
            <w:noProof/>
            <w:webHidden/>
          </w:rPr>
          <w:fldChar w:fldCharType="end"/>
        </w:r>
      </w:hyperlink>
    </w:p>
    <w:p w14:paraId="51B2DD58" w14:textId="3DB084FE" w:rsidR="00510EA3" w:rsidRDefault="00000000">
      <w:pPr>
        <w:pStyle w:val="TOC1"/>
        <w:rPr>
          <w:rFonts w:asciiTheme="minorHAnsi" w:eastAsiaTheme="minorEastAsia" w:hAnsiTheme="minorHAnsi" w:cstheme="minorBidi"/>
          <w:noProof/>
          <w:kern w:val="2"/>
          <w:sz w:val="22"/>
          <w:lang w:val="en-US"/>
          <w14:ligatures w14:val="standardContextual"/>
        </w:rPr>
      </w:pPr>
      <w:hyperlink w:anchor="_Toc182137229" w:history="1">
        <w:r w:rsidR="00510EA3" w:rsidRPr="00812504">
          <w:rPr>
            <w:rStyle w:val="Hyperlink"/>
            <w:noProof/>
          </w:rPr>
          <w:t>CHƯ</w:t>
        </w:r>
        <w:r w:rsidR="00510EA3" w:rsidRPr="00812504">
          <w:rPr>
            <w:rStyle w:val="Hyperlink"/>
            <w:noProof/>
            <w:spacing w:val="-1"/>
          </w:rPr>
          <w:t>Ơ</w:t>
        </w:r>
        <w:r w:rsidR="00510EA3" w:rsidRPr="00812504">
          <w:rPr>
            <w:rStyle w:val="Hyperlink"/>
            <w:noProof/>
          </w:rPr>
          <w:t xml:space="preserve">NG 2 </w:t>
        </w:r>
        <w:r w:rsidR="00510EA3" w:rsidRPr="00812504">
          <w:rPr>
            <w:rStyle w:val="Hyperlink"/>
            <w:noProof/>
            <w:lang w:val="en-US"/>
          </w:rPr>
          <w:t>NGHIÊN CỨU VÀ PHÂN TÍCH MỘT SỐ PHƯƠNG PHÁP PHÂN ĐOẠN ẢNH</w:t>
        </w:r>
        <w:r w:rsidR="00510EA3">
          <w:rPr>
            <w:noProof/>
            <w:webHidden/>
          </w:rPr>
          <w:tab/>
        </w:r>
        <w:r w:rsidR="00510EA3">
          <w:rPr>
            <w:noProof/>
            <w:webHidden/>
          </w:rPr>
          <w:fldChar w:fldCharType="begin"/>
        </w:r>
        <w:r w:rsidR="00510EA3">
          <w:rPr>
            <w:noProof/>
            <w:webHidden/>
          </w:rPr>
          <w:instrText xml:space="preserve"> PAGEREF _Toc182137229 \h </w:instrText>
        </w:r>
        <w:r w:rsidR="00510EA3">
          <w:rPr>
            <w:noProof/>
            <w:webHidden/>
          </w:rPr>
        </w:r>
        <w:r w:rsidR="00510EA3">
          <w:rPr>
            <w:noProof/>
            <w:webHidden/>
          </w:rPr>
          <w:fldChar w:fldCharType="separate"/>
        </w:r>
        <w:r w:rsidR="00510EA3">
          <w:rPr>
            <w:noProof/>
            <w:webHidden/>
          </w:rPr>
          <w:t>16</w:t>
        </w:r>
        <w:r w:rsidR="00510EA3">
          <w:rPr>
            <w:noProof/>
            <w:webHidden/>
          </w:rPr>
          <w:fldChar w:fldCharType="end"/>
        </w:r>
      </w:hyperlink>
    </w:p>
    <w:p w14:paraId="55E2476B" w14:textId="331F0A67" w:rsidR="00510EA3" w:rsidRDefault="00000000">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30" w:history="1">
        <w:r w:rsidR="00510EA3" w:rsidRPr="00812504">
          <w:rPr>
            <w:rStyle w:val="Hyperlink"/>
            <w:noProof/>
            <w:lang w:val="nl-NL"/>
          </w:rPr>
          <w:t>2.1.</w:t>
        </w:r>
        <w:r w:rsidR="00510EA3" w:rsidRPr="00812504">
          <w:rPr>
            <w:rStyle w:val="Hyperlink"/>
            <w:noProof/>
            <w:spacing w:val="8"/>
            <w:lang w:val="nl-NL"/>
          </w:rPr>
          <w:t xml:space="preserve"> </w:t>
        </w:r>
        <w:r w:rsidR="00510EA3" w:rsidRPr="00812504">
          <w:rPr>
            <w:rStyle w:val="Hyperlink"/>
            <w:noProof/>
            <w:lang w:val="nl-NL"/>
          </w:rPr>
          <w:t>Phân đoạn dựa trên phân ngưỡng cường độ sáng (Thresholding)</w:t>
        </w:r>
        <w:r w:rsidR="00510EA3">
          <w:rPr>
            <w:noProof/>
            <w:webHidden/>
          </w:rPr>
          <w:tab/>
        </w:r>
        <w:r w:rsidR="00510EA3">
          <w:rPr>
            <w:noProof/>
            <w:webHidden/>
          </w:rPr>
          <w:fldChar w:fldCharType="begin"/>
        </w:r>
        <w:r w:rsidR="00510EA3">
          <w:rPr>
            <w:noProof/>
            <w:webHidden/>
          </w:rPr>
          <w:instrText xml:space="preserve"> PAGEREF _Toc182137230 \h </w:instrText>
        </w:r>
        <w:r w:rsidR="00510EA3">
          <w:rPr>
            <w:noProof/>
            <w:webHidden/>
          </w:rPr>
        </w:r>
        <w:r w:rsidR="00510EA3">
          <w:rPr>
            <w:noProof/>
            <w:webHidden/>
          </w:rPr>
          <w:fldChar w:fldCharType="separate"/>
        </w:r>
        <w:r w:rsidR="00510EA3">
          <w:rPr>
            <w:noProof/>
            <w:webHidden/>
          </w:rPr>
          <w:t>19</w:t>
        </w:r>
        <w:r w:rsidR="00510EA3">
          <w:rPr>
            <w:noProof/>
            <w:webHidden/>
          </w:rPr>
          <w:fldChar w:fldCharType="end"/>
        </w:r>
      </w:hyperlink>
    </w:p>
    <w:p w14:paraId="64DAB487" w14:textId="2A20DF79" w:rsidR="00510EA3" w:rsidRDefault="00000000">
      <w:pPr>
        <w:pStyle w:val="TOC3"/>
        <w:rPr>
          <w:rFonts w:asciiTheme="minorHAnsi" w:eastAsiaTheme="minorEastAsia" w:hAnsiTheme="minorHAnsi" w:cstheme="minorBidi"/>
          <w:noProof/>
          <w:kern w:val="2"/>
          <w:sz w:val="22"/>
          <w:lang w:val="en-US"/>
          <w14:ligatures w14:val="standardContextual"/>
        </w:rPr>
      </w:pPr>
      <w:hyperlink w:anchor="_Toc182137231" w:history="1">
        <w:r w:rsidR="00510EA3" w:rsidRPr="00812504">
          <w:rPr>
            <w:rStyle w:val="Hyperlink"/>
            <w:noProof/>
          </w:rPr>
          <w:t>2.1.1. Lý thuyết cơ sở của ngưỡng cường độ</w:t>
        </w:r>
        <w:r w:rsidR="00510EA3">
          <w:rPr>
            <w:noProof/>
            <w:webHidden/>
          </w:rPr>
          <w:tab/>
        </w:r>
        <w:r w:rsidR="00510EA3">
          <w:rPr>
            <w:noProof/>
            <w:webHidden/>
          </w:rPr>
          <w:fldChar w:fldCharType="begin"/>
        </w:r>
        <w:r w:rsidR="00510EA3">
          <w:rPr>
            <w:noProof/>
            <w:webHidden/>
          </w:rPr>
          <w:instrText xml:space="preserve"> PAGEREF _Toc182137231 \h </w:instrText>
        </w:r>
        <w:r w:rsidR="00510EA3">
          <w:rPr>
            <w:noProof/>
            <w:webHidden/>
          </w:rPr>
        </w:r>
        <w:r w:rsidR="00510EA3">
          <w:rPr>
            <w:noProof/>
            <w:webHidden/>
          </w:rPr>
          <w:fldChar w:fldCharType="separate"/>
        </w:r>
        <w:r w:rsidR="00510EA3">
          <w:rPr>
            <w:noProof/>
            <w:webHidden/>
          </w:rPr>
          <w:t>19</w:t>
        </w:r>
        <w:r w:rsidR="00510EA3">
          <w:rPr>
            <w:noProof/>
            <w:webHidden/>
          </w:rPr>
          <w:fldChar w:fldCharType="end"/>
        </w:r>
      </w:hyperlink>
    </w:p>
    <w:p w14:paraId="354C8505" w14:textId="0F074AE6" w:rsidR="00510EA3" w:rsidRDefault="00000000">
      <w:pPr>
        <w:pStyle w:val="TOC3"/>
        <w:rPr>
          <w:rFonts w:asciiTheme="minorHAnsi" w:eastAsiaTheme="minorEastAsia" w:hAnsiTheme="minorHAnsi" w:cstheme="minorBidi"/>
          <w:noProof/>
          <w:kern w:val="2"/>
          <w:sz w:val="22"/>
          <w:lang w:val="en-US"/>
          <w14:ligatures w14:val="standardContextual"/>
        </w:rPr>
      </w:pPr>
      <w:hyperlink w:anchor="_Toc182137232" w:history="1">
        <w:r w:rsidR="00510EA3" w:rsidRPr="00812504">
          <w:rPr>
            <w:rStyle w:val="Hyperlink"/>
            <w:noProof/>
          </w:rPr>
          <w:t>2.1.2.</w:t>
        </w:r>
        <w:r w:rsidR="00510EA3" w:rsidRPr="00812504">
          <w:rPr>
            <w:rStyle w:val="Hyperlink"/>
            <w:noProof/>
            <w:spacing w:val="12"/>
          </w:rPr>
          <w:t xml:space="preserve"> </w:t>
        </w:r>
        <w:r w:rsidR="00510EA3" w:rsidRPr="00812504">
          <w:rPr>
            <w:rStyle w:val="Hyperlink"/>
            <w:noProof/>
          </w:rPr>
          <w:t>Ngưỡng toàn cục (Global Thresholding)</w:t>
        </w:r>
        <w:r w:rsidR="00510EA3">
          <w:rPr>
            <w:noProof/>
            <w:webHidden/>
          </w:rPr>
          <w:tab/>
        </w:r>
        <w:r w:rsidR="00510EA3">
          <w:rPr>
            <w:noProof/>
            <w:webHidden/>
          </w:rPr>
          <w:fldChar w:fldCharType="begin"/>
        </w:r>
        <w:r w:rsidR="00510EA3">
          <w:rPr>
            <w:noProof/>
            <w:webHidden/>
          </w:rPr>
          <w:instrText xml:space="preserve"> PAGEREF _Toc182137232 \h </w:instrText>
        </w:r>
        <w:r w:rsidR="00510EA3">
          <w:rPr>
            <w:noProof/>
            <w:webHidden/>
          </w:rPr>
        </w:r>
        <w:r w:rsidR="00510EA3">
          <w:rPr>
            <w:noProof/>
            <w:webHidden/>
          </w:rPr>
          <w:fldChar w:fldCharType="separate"/>
        </w:r>
        <w:r w:rsidR="00510EA3">
          <w:rPr>
            <w:noProof/>
            <w:webHidden/>
          </w:rPr>
          <w:t>21</w:t>
        </w:r>
        <w:r w:rsidR="00510EA3">
          <w:rPr>
            <w:noProof/>
            <w:webHidden/>
          </w:rPr>
          <w:fldChar w:fldCharType="end"/>
        </w:r>
      </w:hyperlink>
    </w:p>
    <w:p w14:paraId="5397F2D2" w14:textId="22F54E68" w:rsidR="00510EA3" w:rsidRDefault="00000000">
      <w:pPr>
        <w:pStyle w:val="TOC4"/>
        <w:rPr>
          <w:rFonts w:asciiTheme="minorHAnsi" w:hAnsiTheme="minorHAnsi"/>
          <w:noProof/>
          <w:kern w:val="2"/>
          <w14:ligatures w14:val="standardContextual"/>
        </w:rPr>
      </w:pPr>
      <w:hyperlink w:anchor="_Toc182137233" w:history="1">
        <w:r w:rsidR="00510EA3" w:rsidRPr="00812504">
          <w:rPr>
            <w:rStyle w:val="Hyperlink"/>
            <w:noProof/>
          </w:rPr>
          <w:t>2.1.2.1. Lý thuyết</w:t>
        </w:r>
        <w:r w:rsidR="00510EA3">
          <w:rPr>
            <w:noProof/>
            <w:webHidden/>
          </w:rPr>
          <w:tab/>
        </w:r>
        <w:r w:rsidR="00510EA3">
          <w:rPr>
            <w:noProof/>
            <w:webHidden/>
          </w:rPr>
          <w:fldChar w:fldCharType="begin"/>
        </w:r>
        <w:r w:rsidR="00510EA3">
          <w:rPr>
            <w:noProof/>
            <w:webHidden/>
          </w:rPr>
          <w:instrText xml:space="preserve"> PAGEREF _Toc182137233 \h </w:instrText>
        </w:r>
        <w:r w:rsidR="00510EA3">
          <w:rPr>
            <w:noProof/>
            <w:webHidden/>
          </w:rPr>
        </w:r>
        <w:r w:rsidR="00510EA3">
          <w:rPr>
            <w:noProof/>
            <w:webHidden/>
          </w:rPr>
          <w:fldChar w:fldCharType="separate"/>
        </w:r>
        <w:r w:rsidR="00510EA3">
          <w:rPr>
            <w:noProof/>
            <w:webHidden/>
          </w:rPr>
          <w:t>21</w:t>
        </w:r>
        <w:r w:rsidR="00510EA3">
          <w:rPr>
            <w:noProof/>
            <w:webHidden/>
          </w:rPr>
          <w:fldChar w:fldCharType="end"/>
        </w:r>
      </w:hyperlink>
    </w:p>
    <w:p w14:paraId="074B529C" w14:textId="4F4B13EA" w:rsidR="00510EA3" w:rsidRDefault="00000000">
      <w:pPr>
        <w:pStyle w:val="TOC4"/>
        <w:rPr>
          <w:rFonts w:asciiTheme="minorHAnsi" w:hAnsiTheme="minorHAnsi"/>
          <w:noProof/>
          <w:kern w:val="2"/>
          <w14:ligatures w14:val="standardContextual"/>
        </w:rPr>
      </w:pPr>
      <w:hyperlink w:anchor="_Toc182137234" w:history="1">
        <w:r w:rsidR="00510EA3" w:rsidRPr="00812504">
          <w:rPr>
            <w:rStyle w:val="Hyperlink"/>
            <w:noProof/>
          </w:rPr>
          <w:t>2.1.2.2. Thuật toán đơn giản để tìm ngưỡng toàn cục</w:t>
        </w:r>
        <w:r w:rsidR="00510EA3">
          <w:rPr>
            <w:noProof/>
            <w:webHidden/>
          </w:rPr>
          <w:tab/>
        </w:r>
        <w:r w:rsidR="00510EA3">
          <w:rPr>
            <w:noProof/>
            <w:webHidden/>
          </w:rPr>
          <w:fldChar w:fldCharType="begin"/>
        </w:r>
        <w:r w:rsidR="00510EA3">
          <w:rPr>
            <w:noProof/>
            <w:webHidden/>
          </w:rPr>
          <w:instrText xml:space="preserve"> PAGEREF _Toc182137234 \h </w:instrText>
        </w:r>
        <w:r w:rsidR="00510EA3">
          <w:rPr>
            <w:noProof/>
            <w:webHidden/>
          </w:rPr>
        </w:r>
        <w:r w:rsidR="00510EA3">
          <w:rPr>
            <w:noProof/>
            <w:webHidden/>
          </w:rPr>
          <w:fldChar w:fldCharType="separate"/>
        </w:r>
        <w:r w:rsidR="00510EA3">
          <w:rPr>
            <w:noProof/>
            <w:webHidden/>
          </w:rPr>
          <w:t>22</w:t>
        </w:r>
        <w:r w:rsidR="00510EA3">
          <w:rPr>
            <w:noProof/>
            <w:webHidden/>
          </w:rPr>
          <w:fldChar w:fldCharType="end"/>
        </w:r>
      </w:hyperlink>
    </w:p>
    <w:p w14:paraId="6FACE8DC" w14:textId="7BA5E700" w:rsidR="00510EA3" w:rsidRDefault="00000000">
      <w:pPr>
        <w:pStyle w:val="TOC4"/>
        <w:rPr>
          <w:rFonts w:asciiTheme="minorHAnsi" w:hAnsiTheme="minorHAnsi"/>
          <w:noProof/>
          <w:kern w:val="2"/>
          <w14:ligatures w14:val="standardContextual"/>
        </w:rPr>
      </w:pPr>
      <w:hyperlink w:anchor="_Toc182137235" w:history="1">
        <w:r w:rsidR="00510EA3" w:rsidRPr="00812504">
          <w:rPr>
            <w:rStyle w:val="Hyperlink"/>
            <w:noProof/>
          </w:rPr>
          <w:t>2.1.2.3. Tòm ngưỡng toàn cục tối ưu bằng phương pháp Otsu</w:t>
        </w:r>
        <w:r w:rsidR="00510EA3">
          <w:rPr>
            <w:noProof/>
            <w:webHidden/>
          </w:rPr>
          <w:tab/>
        </w:r>
        <w:r w:rsidR="00510EA3">
          <w:rPr>
            <w:noProof/>
            <w:webHidden/>
          </w:rPr>
          <w:fldChar w:fldCharType="begin"/>
        </w:r>
        <w:r w:rsidR="00510EA3">
          <w:rPr>
            <w:noProof/>
            <w:webHidden/>
          </w:rPr>
          <w:instrText xml:space="preserve"> PAGEREF _Toc182137235 \h </w:instrText>
        </w:r>
        <w:r w:rsidR="00510EA3">
          <w:rPr>
            <w:noProof/>
            <w:webHidden/>
          </w:rPr>
        </w:r>
        <w:r w:rsidR="00510EA3">
          <w:rPr>
            <w:noProof/>
            <w:webHidden/>
          </w:rPr>
          <w:fldChar w:fldCharType="separate"/>
        </w:r>
        <w:r w:rsidR="00510EA3">
          <w:rPr>
            <w:noProof/>
            <w:webHidden/>
          </w:rPr>
          <w:t>24</w:t>
        </w:r>
        <w:r w:rsidR="00510EA3">
          <w:rPr>
            <w:noProof/>
            <w:webHidden/>
          </w:rPr>
          <w:fldChar w:fldCharType="end"/>
        </w:r>
      </w:hyperlink>
    </w:p>
    <w:p w14:paraId="576E36FB" w14:textId="7657B228" w:rsidR="00510EA3" w:rsidRDefault="00000000">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36" w:history="1">
        <w:r w:rsidR="00510EA3" w:rsidRPr="00812504">
          <w:rPr>
            <w:rStyle w:val="Hyperlink"/>
            <w:noProof/>
          </w:rPr>
          <w:t>2.2. Phân đoạn dựa trên cạnh (Edge-based segmentation)</w:t>
        </w:r>
        <w:r w:rsidR="00510EA3">
          <w:rPr>
            <w:noProof/>
            <w:webHidden/>
          </w:rPr>
          <w:tab/>
        </w:r>
        <w:r w:rsidR="00510EA3">
          <w:rPr>
            <w:noProof/>
            <w:webHidden/>
          </w:rPr>
          <w:fldChar w:fldCharType="begin"/>
        </w:r>
        <w:r w:rsidR="00510EA3">
          <w:rPr>
            <w:noProof/>
            <w:webHidden/>
          </w:rPr>
          <w:instrText xml:space="preserve"> PAGEREF _Toc182137236 \h </w:instrText>
        </w:r>
        <w:r w:rsidR="00510EA3">
          <w:rPr>
            <w:noProof/>
            <w:webHidden/>
          </w:rPr>
        </w:r>
        <w:r w:rsidR="00510EA3">
          <w:rPr>
            <w:noProof/>
            <w:webHidden/>
          </w:rPr>
          <w:fldChar w:fldCharType="separate"/>
        </w:r>
        <w:r w:rsidR="00510EA3">
          <w:rPr>
            <w:noProof/>
            <w:webHidden/>
          </w:rPr>
          <w:t>28</w:t>
        </w:r>
        <w:r w:rsidR="00510EA3">
          <w:rPr>
            <w:noProof/>
            <w:webHidden/>
          </w:rPr>
          <w:fldChar w:fldCharType="end"/>
        </w:r>
      </w:hyperlink>
    </w:p>
    <w:p w14:paraId="3A402D26" w14:textId="06F17348" w:rsidR="00510EA3" w:rsidRDefault="00000000">
      <w:pPr>
        <w:pStyle w:val="TOC3"/>
        <w:rPr>
          <w:rFonts w:asciiTheme="minorHAnsi" w:eastAsiaTheme="minorEastAsia" w:hAnsiTheme="minorHAnsi" w:cstheme="minorBidi"/>
          <w:noProof/>
          <w:kern w:val="2"/>
          <w:sz w:val="22"/>
          <w:lang w:val="en-US"/>
          <w14:ligatures w14:val="standardContextual"/>
        </w:rPr>
      </w:pPr>
      <w:hyperlink w:anchor="_Toc182137237" w:history="1">
        <w:r w:rsidR="00510EA3" w:rsidRPr="00812504">
          <w:rPr>
            <w:rStyle w:val="Hyperlink"/>
            <w:noProof/>
          </w:rPr>
          <w:t>2.2.1. Lý thuyết cơ sở</w:t>
        </w:r>
        <w:r w:rsidR="00510EA3">
          <w:rPr>
            <w:noProof/>
            <w:webHidden/>
          </w:rPr>
          <w:tab/>
        </w:r>
        <w:r w:rsidR="00510EA3">
          <w:rPr>
            <w:noProof/>
            <w:webHidden/>
          </w:rPr>
          <w:fldChar w:fldCharType="begin"/>
        </w:r>
        <w:r w:rsidR="00510EA3">
          <w:rPr>
            <w:noProof/>
            <w:webHidden/>
          </w:rPr>
          <w:instrText xml:space="preserve"> PAGEREF _Toc182137237 \h </w:instrText>
        </w:r>
        <w:r w:rsidR="00510EA3">
          <w:rPr>
            <w:noProof/>
            <w:webHidden/>
          </w:rPr>
        </w:r>
        <w:r w:rsidR="00510EA3">
          <w:rPr>
            <w:noProof/>
            <w:webHidden/>
          </w:rPr>
          <w:fldChar w:fldCharType="separate"/>
        </w:r>
        <w:r w:rsidR="00510EA3">
          <w:rPr>
            <w:noProof/>
            <w:webHidden/>
          </w:rPr>
          <w:t>30</w:t>
        </w:r>
        <w:r w:rsidR="00510EA3">
          <w:rPr>
            <w:noProof/>
            <w:webHidden/>
          </w:rPr>
          <w:fldChar w:fldCharType="end"/>
        </w:r>
      </w:hyperlink>
    </w:p>
    <w:p w14:paraId="4B10EF35" w14:textId="626807BA" w:rsidR="00510EA3" w:rsidRDefault="00000000">
      <w:pPr>
        <w:pStyle w:val="TOC3"/>
        <w:rPr>
          <w:rFonts w:asciiTheme="minorHAnsi" w:eastAsiaTheme="minorEastAsia" w:hAnsiTheme="minorHAnsi" w:cstheme="minorBidi"/>
          <w:noProof/>
          <w:kern w:val="2"/>
          <w:sz w:val="22"/>
          <w:lang w:val="en-US"/>
          <w14:ligatures w14:val="standardContextual"/>
        </w:rPr>
      </w:pPr>
      <w:hyperlink w:anchor="_Toc182137238" w:history="1">
        <w:r w:rsidR="00510EA3" w:rsidRPr="00812504">
          <w:rPr>
            <w:rStyle w:val="Hyperlink"/>
            <w:noProof/>
          </w:rPr>
          <w:t xml:space="preserve">2.2.2. Phương pháp </w:t>
        </w:r>
        <w:r w:rsidR="00510EA3" w:rsidRPr="00812504">
          <w:rPr>
            <w:rStyle w:val="Hyperlink"/>
            <w:noProof/>
            <w:lang w:val="en-US"/>
          </w:rPr>
          <w:t>Laplacian of Gaussian (LoG)</w:t>
        </w:r>
        <w:r w:rsidR="00510EA3">
          <w:rPr>
            <w:noProof/>
            <w:webHidden/>
          </w:rPr>
          <w:tab/>
        </w:r>
        <w:r w:rsidR="00510EA3">
          <w:rPr>
            <w:noProof/>
            <w:webHidden/>
          </w:rPr>
          <w:fldChar w:fldCharType="begin"/>
        </w:r>
        <w:r w:rsidR="00510EA3">
          <w:rPr>
            <w:noProof/>
            <w:webHidden/>
          </w:rPr>
          <w:instrText xml:space="preserve"> PAGEREF _Toc182137238 \h </w:instrText>
        </w:r>
        <w:r w:rsidR="00510EA3">
          <w:rPr>
            <w:noProof/>
            <w:webHidden/>
          </w:rPr>
        </w:r>
        <w:r w:rsidR="00510EA3">
          <w:rPr>
            <w:noProof/>
            <w:webHidden/>
          </w:rPr>
          <w:fldChar w:fldCharType="separate"/>
        </w:r>
        <w:r w:rsidR="00510EA3">
          <w:rPr>
            <w:noProof/>
            <w:webHidden/>
          </w:rPr>
          <w:t>33</w:t>
        </w:r>
        <w:r w:rsidR="00510EA3">
          <w:rPr>
            <w:noProof/>
            <w:webHidden/>
          </w:rPr>
          <w:fldChar w:fldCharType="end"/>
        </w:r>
      </w:hyperlink>
    </w:p>
    <w:p w14:paraId="63B5AD60" w14:textId="27F00972" w:rsidR="00510EA3" w:rsidRDefault="00000000">
      <w:pPr>
        <w:pStyle w:val="TOC4"/>
        <w:rPr>
          <w:rFonts w:asciiTheme="minorHAnsi" w:hAnsiTheme="minorHAnsi"/>
          <w:noProof/>
          <w:kern w:val="2"/>
          <w14:ligatures w14:val="standardContextual"/>
        </w:rPr>
      </w:pPr>
      <w:hyperlink w:anchor="_Toc182137239" w:history="1">
        <w:r w:rsidR="00510EA3" w:rsidRPr="00812504">
          <w:rPr>
            <w:rStyle w:val="Hyperlink"/>
            <w:noProof/>
          </w:rPr>
          <w:t>2.1.2.1. Cách hoạt động của phương pháp Laplacian of Gaussian (LoG)</w:t>
        </w:r>
        <w:r w:rsidR="00510EA3">
          <w:rPr>
            <w:noProof/>
            <w:webHidden/>
          </w:rPr>
          <w:tab/>
        </w:r>
        <w:r w:rsidR="00510EA3">
          <w:rPr>
            <w:noProof/>
            <w:webHidden/>
          </w:rPr>
          <w:fldChar w:fldCharType="begin"/>
        </w:r>
        <w:r w:rsidR="00510EA3">
          <w:rPr>
            <w:noProof/>
            <w:webHidden/>
          </w:rPr>
          <w:instrText xml:space="preserve"> PAGEREF _Toc182137239 \h </w:instrText>
        </w:r>
        <w:r w:rsidR="00510EA3">
          <w:rPr>
            <w:noProof/>
            <w:webHidden/>
          </w:rPr>
        </w:r>
        <w:r w:rsidR="00510EA3">
          <w:rPr>
            <w:noProof/>
            <w:webHidden/>
          </w:rPr>
          <w:fldChar w:fldCharType="separate"/>
        </w:r>
        <w:r w:rsidR="00510EA3">
          <w:rPr>
            <w:noProof/>
            <w:webHidden/>
          </w:rPr>
          <w:t>33</w:t>
        </w:r>
        <w:r w:rsidR="00510EA3">
          <w:rPr>
            <w:noProof/>
            <w:webHidden/>
          </w:rPr>
          <w:fldChar w:fldCharType="end"/>
        </w:r>
      </w:hyperlink>
    </w:p>
    <w:p w14:paraId="4BC93602" w14:textId="53C2F17D" w:rsidR="00510EA3" w:rsidRDefault="00000000">
      <w:pPr>
        <w:pStyle w:val="TOC4"/>
        <w:rPr>
          <w:rFonts w:asciiTheme="minorHAnsi" w:hAnsiTheme="minorHAnsi"/>
          <w:noProof/>
          <w:kern w:val="2"/>
          <w14:ligatures w14:val="standardContextual"/>
        </w:rPr>
      </w:pPr>
      <w:hyperlink w:anchor="_Toc182137240" w:history="1">
        <w:r w:rsidR="00510EA3" w:rsidRPr="00812504">
          <w:rPr>
            <w:rStyle w:val="Hyperlink"/>
            <w:noProof/>
          </w:rPr>
          <w:t>2.1.2.1. Công thức toán học của Laplacian of Gaussian (LoG)</w:t>
        </w:r>
        <w:r w:rsidR="00510EA3">
          <w:rPr>
            <w:noProof/>
            <w:webHidden/>
          </w:rPr>
          <w:tab/>
        </w:r>
        <w:r w:rsidR="00510EA3">
          <w:rPr>
            <w:noProof/>
            <w:webHidden/>
          </w:rPr>
          <w:fldChar w:fldCharType="begin"/>
        </w:r>
        <w:r w:rsidR="00510EA3">
          <w:rPr>
            <w:noProof/>
            <w:webHidden/>
          </w:rPr>
          <w:instrText xml:space="preserve"> PAGEREF _Toc182137240 \h </w:instrText>
        </w:r>
        <w:r w:rsidR="00510EA3">
          <w:rPr>
            <w:noProof/>
            <w:webHidden/>
          </w:rPr>
        </w:r>
        <w:r w:rsidR="00510EA3">
          <w:rPr>
            <w:noProof/>
            <w:webHidden/>
          </w:rPr>
          <w:fldChar w:fldCharType="separate"/>
        </w:r>
        <w:r w:rsidR="00510EA3">
          <w:rPr>
            <w:noProof/>
            <w:webHidden/>
          </w:rPr>
          <w:t>36</w:t>
        </w:r>
        <w:r w:rsidR="00510EA3">
          <w:rPr>
            <w:noProof/>
            <w:webHidden/>
          </w:rPr>
          <w:fldChar w:fldCharType="end"/>
        </w:r>
      </w:hyperlink>
    </w:p>
    <w:p w14:paraId="0129C76B" w14:textId="5AE676F6" w:rsidR="00510EA3" w:rsidRDefault="00000000">
      <w:pPr>
        <w:pStyle w:val="TOC3"/>
        <w:rPr>
          <w:rFonts w:asciiTheme="minorHAnsi" w:eastAsiaTheme="minorEastAsia" w:hAnsiTheme="minorHAnsi" w:cstheme="minorBidi"/>
          <w:noProof/>
          <w:kern w:val="2"/>
          <w:sz w:val="22"/>
          <w:lang w:val="en-US"/>
          <w14:ligatures w14:val="standardContextual"/>
        </w:rPr>
      </w:pPr>
      <w:hyperlink w:anchor="_Toc182137241" w:history="1">
        <w:r w:rsidR="00510EA3" w:rsidRPr="00812504">
          <w:rPr>
            <w:rStyle w:val="Hyperlink"/>
            <w:noProof/>
          </w:rPr>
          <w:t>2.2.3. Phương pháp Canny</w:t>
        </w:r>
        <w:r w:rsidR="00510EA3">
          <w:rPr>
            <w:noProof/>
            <w:webHidden/>
          </w:rPr>
          <w:tab/>
        </w:r>
        <w:r w:rsidR="00510EA3">
          <w:rPr>
            <w:noProof/>
            <w:webHidden/>
          </w:rPr>
          <w:fldChar w:fldCharType="begin"/>
        </w:r>
        <w:r w:rsidR="00510EA3">
          <w:rPr>
            <w:noProof/>
            <w:webHidden/>
          </w:rPr>
          <w:instrText xml:space="preserve"> PAGEREF _Toc182137241 \h </w:instrText>
        </w:r>
        <w:r w:rsidR="00510EA3">
          <w:rPr>
            <w:noProof/>
            <w:webHidden/>
          </w:rPr>
        </w:r>
        <w:r w:rsidR="00510EA3">
          <w:rPr>
            <w:noProof/>
            <w:webHidden/>
          </w:rPr>
          <w:fldChar w:fldCharType="separate"/>
        </w:r>
        <w:r w:rsidR="00510EA3">
          <w:rPr>
            <w:noProof/>
            <w:webHidden/>
          </w:rPr>
          <w:t>39</w:t>
        </w:r>
        <w:r w:rsidR="00510EA3">
          <w:rPr>
            <w:noProof/>
            <w:webHidden/>
          </w:rPr>
          <w:fldChar w:fldCharType="end"/>
        </w:r>
      </w:hyperlink>
    </w:p>
    <w:p w14:paraId="3AD3FB6F" w14:textId="2F9A24AD" w:rsidR="00510EA3" w:rsidRDefault="00000000">
      <w:pPr>
        <w:pStyle w:val="TOC4"/>
        <w:rPr>
          <w:rFonts w:asciiTheme="minorHAnsi" w:hAnsiTheme="minorHAnsi"/>
          <w:noProof/>
          <w:kern w:val="2"/>
          <w14:ligatures w14:val="standardContextual"/>
        </w:rPr>
      </w:pPr>
      <w:hyperlink w:anchor="_Toc182137242" w:history="1">
        <w:r w:rsidR="00510EA3" w:rsidRPr="00812504">
          <w:rPr>
            <w:rStyle w:val="Hyperlink"/>
            <w:noProof/>
          </w:rPr>
          <w:t>2.2.3.1. Giảm nhiễu</w:t>
        </w:r>
        <w:r w:rsidR="00510EA3">
          <w:rPr>
            <w:noProof/>
            <w:webHidden/>
          </w:rPr>
          <w:tab/>
        </w:r>
        <w:r w:rsidR="00510EA3">
          <w:rPr>
            <w:noProof/>
            <w:webHidden/>
          </w:rPr>
          <w:fldChar w:fldCharType="begin"/>
        </w:r>
        <w:r w:rsidR="00510EA3">
          <w:rPr>
            <w:noProof/>
            <w:webHidden/>
          </w:rPr>
          <w:instrText xml:space="preserve"> PAGEREF _Toc182137242 \h </w:instrText>
        </w:r>
        <w:r w:rsidR="00510EA3">
          <w:rPr>
            <w:noProof/>
            <w:webHidden/>
          </w:rPr>
        </w:r>
        <w:r w:rsidR="00510EA3">
          <w:rPr>
            <w:noProof/>
            <w:webHidden/>
          </w:rPr>
          <w:fldChar w:fldCharType="separate"/>
        </w:r>
        <w:r w:rsidR="00510EA3">
          <w:rPr>
            <w:noProof/>
            <w:webHidden/>
          </w:rPr>
          <w:t>39</w:t>
        </w:r>
        <w:r w:rsidR="00510EA3">
          <w:rPr>
            <w:noProof/>
            <w:webHidden/>
          </w:rPr>
          <w:fldChar w:fldCharType="end"/>
        </w:r>
      </w:hyperlink>
    </w:p>
    <w:p w14:paraId="7161A791" w14:textId="75B484DE" w:rsidR="00510EA3" w:rsidRDefault="00000000">
      <w:pPr>
        <w:pStyle w:val="TOC4"/>
        <w:rPr>
          <w:rFonts w:asciiTheme="minorHAnsi" w:hAnsiTheme="minorHAnsi"/>
          <w:noProof/>
          <w:kern w:val="2"/>
          <w14:ligatures w14:val="standardContextual"/>
        </w:rPr>
      </w:pPr>
      <w:hyperlink w:anchor="_Toc182137243" w:history="1">
        <w:r w:rsidR="00510EA3" w:rsidRPr="00812504">
          <w:rPr>
            <w:rStyle w:val="Hyperlink"/>
            <w:noProof/>
          </w:rPr>
          <w:t>2.2.3.2. Tính toán Gradient độ xám của ảnh</w:t>
        </w:r>
        <w:r w:rsidR="00510EA3">
          <w:rPr>
            <w:noProof/>
            <w:webHidden/>
          </w:rPr>
          <w:tab/>
        </w:r>
        <w:r w:rsidR="00510EA3">
          <w:rPr>
            <w:noProof/>
            <w:webHidden/>
          </w:rPr>
          <w:fldChar w:fldCharType="begin"/>
        </w:r>
        <w:r w:rsidR="00510EA3">
          <w:rPr>
            <w:noProof/>
            <w:webHidden/>
          </w:rPr>
          <w:instrText xml:space="preserve"> PAGEREF _Toc182137243 \h </w:instrText>
        </w:r>
        <w:r w:rsidR="00510EA3">
          <w:rPr>
            <w:noProof/>
            <w:webHidden/>
          </w:rPr>
        </w:r>
        <w:r w:rsidR="00510EA3">
          <w:rPr>
            <w:noProof/>
            <w:webHidden/>
          </w:rPr>
          <w:fldChar w:fldCharType="separate"/>
        </w:r>
        <w:r w:rsidR="00510EA3">
          <w:rPr>
            <w:noProof/>
            <w:webHidden/>
          </w:rPr>
          <w:t>40</w:t>
        </w:r>
        <w:r w:rsidR="00510EA3">
          <w:rPr>
            <w:noProof/>
            <w:webHidden/>
          </w:rPr>
          <w:fldChar w:fldCharType="end"/>
        </w:r>
      </w:hyperlink>
    </w:p>
    <w:p w14:paraId="4A664D9A" w14:textId="41F4700C" w:rsidR="00510EA3" w:rsidRDefault="00000000">
      <w:pPr>
        <w:pStyle w:val="TOC4"/>
        <w:rPr>
          <w:rFonts w:asciiTheme="minorHAnsi" w:hAnsiTheme="minorHAnsi"/>
          <w:noProof/>
          <w:kern w:val="2"/>
          <w14:ligatures w14:val="standardContextual"/>
        </w:rPr>
      </w:pPr>
      <w:hyperlink w:anchor="_Toc182137244" w:history="1">
        <w:r w:rsidR="00510EA3" w:rsidRPr="00812504">
          <w:rPr>
            <w:rStyle w:val="Hyperlink"/>
            <w:noProof/>
          </w:rPr>
          <w:t>2.2.3.3. Áp dụng Non-maximum suppression</w:t>
        </w:r>
        <w:r w:rsidR="00510EA3">
          <w:rPr>
            <w:noProof/>
            <w:webHidden/>
          </w:rPr>
          <w:tab/>
        </w:r>
        <w:r w:rsidR="00510EA3">
          <w:rPr>
            <w:noProof/>
            <w:webHidden/>
          </w:rPr>
          <w:fldChar w:fldCharType="begin"/>
        </w:r>
        <w:r w:rsidR="00510EA3">
          <w:rPr>
            <w:noProof/>
            <w:webHidden/>
          </w:rPr>
          <w:instrText xml:space="preserve"> PAGEREF _Toc182137244 \h </w:instrText>
        </w:r>
        <w:r w:rsidR="00510EA3">
          <w:rPr>
            <w:noProof/>
            <w:webHidden/>
          </w:rPr>
        </w:r>
        <w:r w:rsidR="00510EA3">
          <w:rPr>
            <w:noProof/>
            <w:webHidden/>
          </w:rPr>
          <w:fldChar w:fldCharType="separate"/>
        </w:r>
        <w:r w:rsidR="00510EA3">
          <w:rPr>
            <w:noProof/>
            <w:webHidden/>
          </w:rPr>
          <w:t>42</w:t>
        </w:r>
        <w:r w:rsidR="00510EA3">
          <w:rPr>
            <w:noProof/>
            <w:webHidden/>
          </w:rPr>
          <w:fldChar w:fldCharType="end"/>
        </w:r>
      </w:hyperlink>
    </w:p>
    <w:p w14:paraId="51BBE463" w14:textId="2827533F" w:rsidR="00510EA3" w:rsidRDefault="00000000">
      <w:pPr>
        <w:pStyle w:val="TOC4"/>
        <w:rPr>
          <w:rFonts w:asciiTheme="minorHAnsi" w:hAnsiTheme="minorHAnsi"/>
          <w:noProof/>
          <w:kern w:val="2"/>
          <w14:ligatures w14:val="standardContextual"/>
        </w:rPr>
      </w:pPr>
      <w:hyperlink w:anchor="_Toc182137245" w:history="1">
        <w:r w:rsidR="00510EA3" w:rsidRPr="00812504">
          <w:rPr>
            <w:rStyle w:val="Hyperlink"/>
            <w:noProof/>
          </w:rPr>
          <w:t>2.2.3.1. Ngưỡng kép (Double Threshold)</w:t>
        </w:r>
        <w:r w:rsidR="00510EA3">
          <w:rPr>
            <w:noProof/>
            <w:webHidden/>
          </w:rPr>
          <w:tab/>
        </w:r>
        <w:r w:rsidR="00510EA3">
          <w:rPr>
            <w:noProof/>
            <w:webHidden/>
          </w:rPr>
          <w:fldChar w:fldCharType="begin"/>
        </w:r>
        <w:r w:rsidR="00510EA3">
          <w:rPr>
            <w:noProof/>
            <w:webHidden/>
          </w:rPr>
          <w:instrText xml:space="preserve"> PAGEREF _Toc182137245 \h </w:instrText>
        </w:r>
        <w:r w:rsidR="00510EA3">
          <w:rPr>
            <w:noProof/>
            <w:webHidden/>
          </w:rPr>
        </w:r>
        <w:r w:rsidR="00510EA3">
          <w:rPr>
            <w:noProof/>
            <w:webHidden/>
          </w:rPr>
          <w:fldChar w:fldCharType="separate"/>
        </w:r>
        <w:r w:rsidR="00510EA3">
          <w:rPr>
            <w:noProof/>
            <w:webHidden/>
          </w:rPr>
          <w:t>45</w:t>
        </w:r>
        <w:r w:rsidR="00510EA3">
          <w:rPr>
            <w:noProof/>
            <w:webHidden/>
          </w:rPr>
          <w:fldChar w:fldCharType="end"/>
        </w:r>
      </w:hyperlink>
    </w:p>
    <w:p w14:paraId="303582D5" w14:textId="1E914A97" w:rsidR="00510EA3" w:rsidRDefault="00000000">
      <w:pPr>
        <w:pStyle w:val="TOC4"/>
        <w:rPr>
          <w:rFonts w:asciiTheme="minorHAnsi" w:hAnsiTheme="minorHAnsi"/>
          <w:noProof/>
          <w:kern w:val="2"/>
          <w14:ligatures w14:val="standardContextual"/>
        </w:rPr>
      </w:pPr>
      <w:hyperlink w:anchor="_Toc182137246" w:history="1">
        <w:r w:rsidR="00510EA3" w:rsidRPr="00812504">
          <w:rPr>
            <w:rStyle w:val="Hyperlink"/>
            <w:noProof/>
          </w:rPr>
          <w:t>2.2.3.1. Theo dõi cạnh bằng độ trễ (Edge Tracking by Hysteresis)</w:t>
        </w:r>
        <w:r w:rsidR="00510EA3">
          <w:rPr>
            <w:noProof/>
            <w:webHidden/>
          </w:rPr>
          <w:tab/>
        </w:r>
        <w:r w:rsidR="00510EA3">
          <w:rPr>
            <w:noProof/>
            <w:webHidden/>
          </w:rPr>
          <w:fldChar w:fldCharType="begin"/>
        </w:r>
        <w:r w:rsidR="00510EA3">
          <w:rPr>
            <w:noProof/>
            <w:webHidden/>
          </w:rPr>
          <w:instrText xml:space="preserve"> PAGEREF _Toc182137246 \h </w:instrText>
        </w:r>
        <w:r w:rsidR="00510EA3">
          <w:rPr>
            <w:noProof/>
            <w:webHidden/>
          </w:rPr>
        </w:r>
        <w:r w:rsidR="00510EA3">
          <w:rPr>
            <w:noProof/>
            <w:webHidden/>
          </w:rPr>
          <w:fldChar w:fldCharType="separate"/>
        </w:r>
        <w:r w:rsidR="00510EA3">
          <w:rPr>
            <w:noProof/>
            <w:webHidden/>
          </w:rPr>
          <w:t>47</w:t>
        </w:r>
        <w:r w:rsidR="00510EA3">
          <w:rPr>
            <w:noProof/>
            <w:webHidden/>
          </w:rPr>
          <w:fldChar w:fldCharType="end"/>
        </w:r>
      </w:hyperlink>
    </w:p>
    <w:p w14:paraId="0FE8E931" w14:textId="1DF99D02" w:rsidR="00510EA3" w:rsidRDefault="00000000">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47" w:history="1">
        <w:r w:rsidR="00510EA3" w:rsidRPr="00812504">
          <w:rPr>
            <w:rStyle w:val="Hyperlink"/>
            <w:noProof/>
          </w:rPr>
          <w:t>2.3. Phương pháp phân vùng ảnh dựa trên mạng nơ-ron tích chập (CNN)</w:t>
        </w:r>
        <w:r w:rsidR="00510EA3">
          <w:rPr>
            <w:noProof/>
            <w:webHidden/>
          </w:rPr>
          <w:tab/>
        </w:r>
        <w:r w:rsidR="00510EA3">
          <w:rPr>
            <w:noProof/>
            <w:webHidden/>
          </w:rPr>
          <w:fldChar w:fldCharType="begin"/>
        </w:r>
        <w:r w:rsidR="00510EA3">
          <w:rPr>
            <w:noProof/>
            <w:webHidden/>
          </w:rPr>
          <w:instrText xml:space="preserve"> PAGEREF _Toc182137247 \h </w:instrText>
        </w:r>
        <w:r w:rsidR="00510EA3">
          <w:rPr>
            <w:noProof/>
            <w:webHidden/>
          </w:rPr>
        </w:r>
        <w:r w:rsidR="00510EA3">
          <w:rPr>
            <w:noProof/>
            <w:webHidden/>
          </w:rPr>
          <w:fldChar w:fldCharType="separate"/>
        </w:r>
        <w:r w:rsidR="00510EA3">
          <w:rPr>
            <w:noProof/>
            <w:webHidden/>
          </w:rPr>
          <w:t>48</w:t>
        </w:r>
        <w:r w:rsidR="00510EA3">
          <w:rPr>
            <w:noProof/>
            <w:webHidden/>
          </w:rPr>
          <w:fldChar w:fldCharType="end"/>
        </w:r>
      </w:hyperlink>
    </w:p>
    <w:p w14:paraId="7546BF09" w14:textId="25444D9C" w:rsidR="00510EA3" w:rsidRDefault="00000000">
      <w:pPr>
        <w:pStyle w:val="TOC3"/>
        <w:rPr>
          <w:rFonts w:asciiTheme="minorHAnsi" w:eastAsiaTheme="minorEastAsia" w:hAnsiTheme="minorHAnsi" w:cstheme="minorBidi"/>
          <w:noProof/>
          <w:kern w:val="2"/>
          <w:sz w:val="22"/>
          <w:lang w:val="en-US"/>
          <w14:ligatures w14:val="standardContextual"/>
        </w:rPr>
      </w:pPr>
      <w:hyperlink w:anchor="_Toc182137248" w:history="1">
        <w:r w:rsidR="00510EA3" w:rsidRPr="00812504">
          <w:rPr>
            <w:rStyle w:val="Hyperlink"/>
            <w:noProof/>
          </w:rPr>
          <w:t>2.3.1. (Viết chèn hoặc Copy - Paste special unformatted vào đây)</w:t>
        </w:r>
        <w:r w:rsidR="00510EA3">
          <w:rPr>
            <w:noProof/>
            <w:webHidden/>
          </w:rPr>
          <w:tab/>
        </w:r>
        <w:r w:rsidR="00510EA3">
          <w:rPr>
            <w:noProof/>
            <w:webHidden/>
          </w:rPr>
          <w:fldChar w:fldCharType="begin"/>
        </w:r>
        <w:r w:rsidR="00510EA3">
          <w:rPr>
            <w:noProof/>
            <w:webHidden/>
          </w:rPr>
          <w:instrText xml:space="preserve"> PAGEREF _Toc182137248 \h </w:instrText>
        </w:r>
        <w:r w:rsidR="00510EA3">
          <w:rPr>
            <w:noProof/>
            <w:webHidden/>
          </w:rPr>
        </w:r>
        <w:r w:rsidR="00510EA3">
          <w:rPr>
            <w:noProof/>
            <w:webHidden/>
          </w:rPr>
          <w:fldChar w:fldCharType="separate"/>
        </w:r>
        <w:r w:rsidR="00510EA3">
          <w:rPr>
            <w:noProof/>
            <w:webHidden/>
          </w:rPr>
          <w:t>48</w:t>
        </w:r>
        <w:r w:rsidR="00510EA3">
          <w:rPr>
            <w:noProof/>
            <w:webHidden/>
          </w:rPr>
          <w:fldChar w:fldCharType="end"/>
        </w:r>
      </w:hyperlink>
    </w:p>
    <w:p w14:paraId="361BABFD" w14:textId="6DD24735" w:rsidR="00510EA3" w:rsidRDefault="00000000">
      <w:pPr>
        <w:pStyle w:val="TOC3"/>
        <w:rPr>
          <w:rFonts w:asciiTheme="minorHAnsi" w:eastAsiaTheme="minorEastAsia" w:hAnsiTheme="minorHAnsi" w:cstheme="minorBidi"/>
          <w:noProof/>
          <w:kern w:val="2"/>
          <w:sz w:val="22"/>
          <w:lang w:val="en-US"/>
          <w14:ligatures w14:val="standardContextual"/>
        </w:rPr>
      </w:pPr>
      <w:hyperlink w:anchor="_Toc182137249" w:history="1">
        <w:r w:rsidR="00510EA3" w:rsidRPr="00812504">
          <w:rPr>
            <w:rStyle w:val="Hyperlink"/>
            <w:noProof/>
          </w:rPr>
          <w:t>2.3.2. (Viết chèn hoặc Copy - Paste special unformatted vào đây)</w:t>
        </w:r>
        <w:r w:rsidR="00510EA3">
          <w:rPr>
            <w:noProof/>
            <w:webHidden/>
          </w:rPr>
          <w:tab/>
        </w:r>
        <w:r w:rsidR="00510EA3">
          <w:rPr>
            <w:noProof/>
            <w:webHidden/>
          </w:rPr>
          <w:fldChar w:fldCharType="begin"/>
        </w:r>
        <w:r w:rsidR="00510EA3">
          <w:rPr>
            <w:noProof/>
            <w:webHidden/>
          </w:rPr>
          <w:instrText xml:space="preserve"> PAGEREF _Toc182137249 \h </w:instrText>
        </w:r>
        <w:r w:rsidR="00510EA3">
          <w:rPr>
            <w:noProof/>
            <w:webHidden/>
          </w:rPr>
        </w:r>
        <w:r w:rsidR="00510EA3">
          <w:rPr>
            <w:noProof/>
            <w:webHidden/>
          </w:rPr>
          <w:fldChar w:fldCharType="separate"/>
        </w:r>
        <w:r w:rsidR="00510EA3">
          <w:rPr>
            <w:noProof/>
            <w:webHidden/>
          </w:rPr>
          <w:t>48</w:t>
        </w:r>
        <w:r w:rsidR="00510EA3">
          <w:rPr>
            <w:noProof/>
            <w:webHidden/>
          </w:rPr>
          <w:fldChar w:fldCharType="end"/>
        </w:r>
      </w:hyperlink>
    </w:p>
    <w:p w14:paraId="5EA1DC27" w14:textId="123547FB" w:rsidR="00510EA3" w:rsidRDefault="00000000">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50" w:history="1">
        <w:r w:rsidR="00510EA3" w:rsidRPr="00812504">
          <w:rPr>
            <w:rStyle w:val="Hyperlink"/>
            <w:noProof/>
          </w:rPr>
          <w:t>2.4. Nghiên cứu, phân tích và ứng dụng mô hình học máy StartDist</w:t>
        </w:r>
        <w:r w:rsidR="00510EA3">
          <w:rPr>
            <w:noProof/>
            <w:webHidden/>
          </w:rPr>
          <w:tab/>
        </w:r>
        <w:r w:rsidR="00510EA3">
          <w:rPr>
            <w:noProof/>
            <w:webHidden/>
          </w:rPr>
          <w:fldChar w:fldCharType="begin"/>
        </w:r>
        <w:r w:rsidR="00510EA3">
          <w:rPr>
            <w:noProof/>
            <w:webHidden/>
          </w:rPr>
          <w:instrText xml:space="preserve"> PAGEREF _Toc182137250 \h </w:instrText>
        </w:r>
        <w:r w:rsidR="00510EA3">
          <w:rPr>
            <w:noProof/>
            <w:webHidden/>
          </w:rPr>
        </w:r>
        <w:r w:rsidR="00510EA3">
          <w:rPr>
            <w:noProof/>
            <w:webHidden/>
          </w:rPr>
          <w:fldChar w:fldCharType="separate"/>
        </w:r>
        <w:r w:rsidR="00510EA3">
          <w:rPr>
            <w:noProof/>
            <w:webHidden/>
          </w:rPr>
          <w:t>49</w:t>
        </w:r>
        <w:r w:rsidR="00510EA3">
          <w:rPr>
            <w:noProof/>
            <w:webHidden/>
          </w:rPr>
          <w:fldChar w:fldCharType="end"/>
        </w:r>
      </w:hyperlink>
    </w:p>
    <w:p w14:paraId="0287BCCE" w14:textId="79E21C30" w:rsidR="00510EA3" w:rsidRDefault="00000000">
      <w:pPr>
        <w:pStyle w:val="TOC3"/>
        <w:rPr>
          <w:rFonts w:asciiTheme="minorHAnsi" w:eastAsiaTheme="minorEastAsia" w:hAnsiTheme="minorHAnsi" w:cstheme="minorBidi"/>
          <w:noProof/>
          <w:kern w:val="2"/>
          <w:sz w:val="22"/>
          <w:lang w:val="en-US"/>
          <w14:ligatures w14:val="standardContextual"/>
        </w:rPr>
      </w:pPr>
      <w:hyperlink w:anchor="_Toc182137251" w:history="1">
        <w:r w:rsidR="00510EA3" w:rsidRPr="00812504">
          <w:rPr>
            <w:rStyle w:val="Hyperlink"/>
            <w:noProof/>
          </w:rPr>
          <w:t>2.3.1. (Viết chèn hoặc Copy - Paste special unformatted vào đây)</w:t>
        </w:r>
        <w:r w:rsidR="00510EA3">
          <w:rPr>
            <w:noProof/>
            <w:webHidden/>
          </w:rPr>
          <w:tab/>
        </w:r>
        <w:r w:rsidR="00510EA3">
          <w:rPr>
            <w:noProof/>
            <w:webHidden/>
          </w:rPr>
          <w:fldChar w:fldCharType="begin"/>
        </w:r>
        <w:r w:rsidR="00510EA3">
          <w:rPr>
            <w:noProof/>
            <w:webHidden/>
          </w:rPr>
          <w:instrText xml:space="preserve"> PAGEREF _Toc182137251 \h </w:instrText>
        </w:r>
        <w:r w:rsidR="00510EA3">
          <w:rPr>
            <w:noProof/>
            <w:webHidden/>
          </w:rPr>
        </w:r>
        <w:r w:rsidR="00510EA3">
          <w:rPr>
            <w:noProof/>
            <w:webHidden/>
          </w:rPr>
          <w:fldChar w:fldCharType="separate"/>
        </w:r>
        <w:r w:rsidR="00510EA3">
          <w:rPr>
            <w:noProof/>
            <w:webHidden/>
          </w:rPr>
          <w:t>49</w:t>
        </w:r>
        <w:r w:rsidR="00510EA3">
          <w:rPr>
            <w:noProof/>
            <w:webHidden/>
          </w:rPr>
          <w:fldChar w:fldCharType="end"/>
        </w:r>
      </w:hyperlink>
    </w:p>
    <w:p w14:paraId="2C62EF3F" w14:textId="645866C8" w:rsidR="00510EA3" w:rsidRDefault="00000000">
      <w:pPr>
        <w:pStyle w:val="TOC3"/>
        <w:rPr>
          <w:rFonts w:asciiTheme="minorHAnsi" w:eastAsiaTheme="minorEastAsia" w:hAnsiTheme="minorHAnsi" w:cstheme="minorBidi"/>
          <w:noProof/>
          <w:kern w:val="2"/>
          <w:sz w:val="22"/>
          <w:lang w:val="en-US"/>
          <w14:ligatures w14:val="standardContextual"/>
        </w:rPr>
      </w:pPr>
      <w:hyperlink w:anchor="_Toc182137252" w:history="1">
        <w:r w:rsidR="00510EA3" w:rsidRPr="00812504">
          <w:rPr>
            <w:rStyle w:val="Hyperlink"/>
            <w:noProof/>
          </w:rPr>
          <w:t>2.3.2. (Viết chèn hoặc Copy - Paste special unformatted vào đây)</w:t>
        </w:r>
        <w:r w:rsidR="00510EA3">
          <w:rPr>
            <w:noProof/>
            <w:webHidden/>
          </w:rPr>
          <w:tab/>
        </w:r>
        <w:r w:rsidR="00510EA3">
          <w:rPr>
            <w:noProof/>
            <w:webHidden/>
          </w:rPr>
          <w:fldChar w:fldCharType="begin"/>
        </w:r>
        <w:r w:rsidR="00510EA3">
          <w:rPr>
            <w:noProof/>
            <w:webHidden/>
          </w:rPr>
          <w:instrText xml:space="preserve"> PAGEREF _Toc182137252 \h </w:instrText>
        </w:r>
        <w:r w:rsidR="00510EA3">
          <w:rPr>
            <w:noProof/>
            <w:webHidden/>
          </w:rPr>
        </w:r>
        <w:r w:rsidR="00510EA3">
          <w:rPr>
            <w:noProof/>
            <w:webHidden/>
          </w:rPr>
          <w:fldChar w:fldCharType="separate"/>
        </w:r>
        <w:r w:rsidR="00510EA3">
          <w:rPr>
            <w:noProof/>
            <w:webHidden/>
          </w:rPr>
          <w:t>49</w:t>
        </w:r>
        <w:r w:rsidR="00510EA3">
          <w:rPr>
            <w:noProof/>
            <w:webHidden/>
          </w:rPr>
          <w:fldChar w:fldCharType="end"/>
        </w:r>
      </w:hyperlink>
    </w:p>
    <w:p w14:paraId="6A811782" w14:textId="7A87F0A7" w:rsidR="00510EA3" w:rsidRDefault="00000000">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53" w:history="1">
        <w:r w:rsidR="00510EA3" w:rsidRPr="00812504">
          <w:rPr>
            <w:rStyle w:val="Hyperlink"/>
            <w:noProof/>
          </w:rPr>
          <w:t>2.</w:t>
        </w:r>
        <w:r w:rsidR="00510EA3" w:rsidRPr="00812504">
          <w:rPr>
            <w:rStyle w:val="Hyperlink"/>
            <w:iCs/>
            <w:noProof/>
          </w:rPr>
          <w:t>5</w:t>
        </w:r>
        <w:r w:rsidR="00510EA3" w:rsidRPr="00812504">
          <w:rPr>
            <w:rStyle w:val="Hyperlink"/>
            <w:noProof/>
          </w:rPr>
          <w:t>. Kết luận Chương 2</w:t>
        </w:r>
        <w:r w:rsidR="00510EA3">
          <w:rPr>
            <w:noProof/>
            <w:webHidden/>
          </w:rPr>
          <w:tab/>
        </w:r>
        <w:r w:rsidR="00510EA3">
          <w:rPr>
            <w:noProof/>
            <w:webHidden/>
          </w:rPr>
          <w:fldChar w:fldCharType="begin"/>
        </w:r>
        <w:r w:rsidR="00510EA3">
          <w:rPr>
            <w:noProof/>
            <w:webHidden/>
          </w:rPr>
          <w:instrText xml:space="preserve"> PAGEREF _Toc182137253 \h </w:instrText>
        </w:r>
        <w:r w:rsidR="00510EA3">
          <w:rPr>
            <w:noProof/>
            <w:webHidden/>
          </w:rPr>
        </w:r>
        <w:r w:rsidR="00510EA3">
          <w:rPr>
            <w:noProof/>
            <w:webHidden/>
          </w:rPr>
          <w:fldChar w:fldCharType="separate"/>
        </w:r>
        <w:r w:rsidR="00510EA3">
          <w:rPr>
            <w:noProof/>
            <w:webHidden/>
          </w:rPr>
          <w:t>49</w:t>
        </w:r>
        <w:r w:rsidR="00510EA3">
          <w:rPr>
            <w:noProof/>
            <w:webHidden/>
          </w:rPr>
          <w:fldChar w:fldCharType="end"/>
        </w:r>
      </w:hyperlink>
    </w:p>
    <w:p w14:paraId="756FBBFA" w14:textId="1BA57AFD" w:rsidR="00510EA3" w:rsidRDefault="00000000">
      <w:pPr>
        <w:pStyle w:val="TOC1"/>
        <w:rPr>
          <w:rFonts w:asciiTheme="minorHAnsi" w:eastAsiaTheme="minorEastAsia" w:hAnsiTheme="minorHAnsi" w:cstheme="minorBidi"/>
          <w:noProof/>
          <w:kern w:val="2"/>
          <w:sz w:val="22"/>
          <w:lang w:val="en-US"/>
          <w14:ligatures w14:val="standardContextual"/>
        </w:rPr>
      </w:pPr>
      <w:hyperlink w:anchor="_Toc182137254" w:history="1">
        <w:r w:rsidR="00510EA3" w:rsidRPr="00812504">
          <w:rPr>
            <w:rStyle w:val="Hyperlink"/>
            <w:noProof/>
          </w:rPr>
          <w:t xml:space="preserve">CHƯƠNG 3 </w:t>
        </w:r>
        <w:r w:rsidR="00510EA3" w:rsidRPr="00812504">
          <w:rPr>
            <w:rStyle w:val="Hyperlink"/>
            <w:noProof/>
            <w:lang w:val="en-US"/>
          </w:rPr>
          <w:t>XÂY DỰNG ỨNG DỤNG PHÂN ĐOẠN ẢNH DỰA TRÊN MẠNG NƠ-RON TÍCH CHẬP VÀ MÔ HÌNH STARDIST</w:t>
        </w:r>
        <w:r w:rsidR="00510EA3">
          <w:rPr>
            <w:noProof/>
            <w:webHidden/>
          </w:rPr>
          <w:tab/>
        </w:r>
        <w:r w:rsidR="00510EA3">
          <w:rPr>
            <w:noProof/>
            <w:webHidden/>
          </w:rPr>
          <w:fldChar w:fldCharType="begin"/>
        </w:r>
        <w:r w:rsidR="00510EA3">
          <w:rPr>
            <w:noProof/>
            <w:webHidden/>
          </w:rPr>
          <w:instrText xml:space="preserve"> PAGEREF _Toc182137254 \h </w:instrText>
        </w:r>
        <w:r w:rsidR="00510EA3">
          <w:rPr>
            <w:noProof/>
            <w:webHidden/>
          </w:rPr>
        </w:r>
        <w:r w:rsidR="00510EA3">
          <w:rPr>
            <w:noProof/>
            <w:webHidden/>
          </w:rPr>
          <w:fldChar w:fldCharType="separate"/>
        </w:r>
        <w:r w:rsidR="00510EA3">
          <w:rPr>
            <w:noProof/>
            <w:webHidden/>
          </w:rPr>
          <w:t>50</w:t>
        </w:r>
        <w:r w:rsidR="00510EA3">
          <w:rPr>
            <w:noProof/>
            <w:webHidden/>
          </w:rPr>
          <w:fldChar w:fldCharType="end"/>
        </w:r>
      </w:hyperlink>
    </w:p>
    <w:p w14:paraId="5A8B5949" w14:textId="65C5FA5A" w:rsidR="00510EA3" w:rsidRDefault="00000000">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55" w:history="1">
        <w:r w:rsidR="00510EA3" w:rsidRPr="00812504">
          <w:rPr>
            <w:rStyle w:val="Hyperlink"/>
            <w:noProof/>
            <w:lang w:val="nl-NL"/>
          </w:rPr>
          <w:t>3.1</w:t>
        </w:r>
        <w:r w:rsidR="00510EA3" w:rsidRPr="00812504">
          <w:rPr>
            <w:rStyle w:val="Hyperlink"/>
            <w:noProof/>
          </w:rPr>
          <w:t>. (Viết chèn hoặc Copy - Paste special unformatted vào đây)</w:t>
        </w:r>
        <w:r w:rsidR="00510EA3">
          <w:rPr>
            <w:noProof/>
            <w:webHidden/>
          </w:rPr>
          <w:tab/>
        </w:r>
        <w:r w:rsidR="00510EA3">
          <w:rPr>
            <w:noProof/>
            <w:webHidden/>
          </w:rPr>
          <w:fldChar w:fldCharType="begin"/>
        </w:r>
        <w:r w:rsidR="00510EA3">
          <w:rPr>
            <w:noProof/>
            <w:webHidden/>
          </w:rPr>
          <w:instrText xml:space="preserve"> PAGEREF _Toc182137255 \h </w:instrText>
        </w:r>
        <w:r w:rsidR="00510EA3">
          <w:rPr>
            <w:noProof/>
            <w:webHidden/>
          </w:rPr>
        </w:r>
        <w:r w:rsidR="00510EA3">
          <w:rPr>
            <w:noProof/>
            <w:webHidden/>
          </w:rPr>
          <w:fldChar w:fldCharType="separate"/>
        </w:r>
        <w:r w:rsidR="00510EA3">
          <w:rPr>
            <w:noProof/>
            <w:webHidden/>
          </w:rPr>
          <w:t>50</w:t>
        </w:r>
        <w:r w:rsidR="00510EA3">
          <w:rPr>
            <w:noProof/>
            <w:webHidden/>
          </w:rPr>
          <w:fldChar w:fldCharType="end"/>
        </w:r>
      </w:hyperlink>
    </w:p>
    <w:p w14:paraId="2EED1BEA" w14:textId="54FB193A" w:rsidR="00510EA3" w:rsidRDefault="00000000">
      <w:pPr>
        <w:pStyle w:val="TOC3"/>
        <w:rPr>
          <w:rFonts w:asciiTheme="minorHAnsi" w:eastAsiaTheme="minorEastAsia" w:hAnsiTheme="minorHAnsi" w:cstheme="minorBidi"/>
          <w:noProof/>
          <w:kern w:val="2"/>
          <w:sz w:val="22"/>
          <w:lang w:val="en-US"/>
          <w14:ligatures w14:val="standardContextual"/>
        </w:rPr>
      </w:pPr>
      <w:hyperlink w:anchor="_Toc182137256" w:history="1">
        <w:r w:rsidR="00510EA3" w:rsidRPr="00812504">
          <w:rPr>
            <w:rStyle w:val="Hyperlink"/>
            <w:noProof/>
          </w:rPr>
          <w:t>3.1.1. (Viết chèn hoặc Copy - Paste special unformatted vào đây)</w:t>
        </w:r>
        <w:r w:rsidR="00510EA3">
          <w:rPr>
            <w:noProof/>
            <w:webHidden/>
          </w:rPr>
          <w:tab/>
        </w:r>
        <w:r w:rsidR="00510EA3">
          <w:rPr>
            <w:noProof/>
            <w:webHidden/>
          </w:rPr>
          <w:fldChar w:fldCharType="begin"/>
        </w:r>
        <w:r w:rsidR="00510EA3">
          <w:rPr>
            <w:noProof/>
            <w:webHidden/>
          </w:rPr>
          <w:instrText xml:space="preserve"> PAGEREF _Toc182137256 \h </w:instrText>
        </w:r>
        <w:r w:rsidR="00510EA3">
          <w:rPr>
            <w:noProof/>
            <w:webHidden/>
          </w:rPr>
        </w:r>
        <w:r w:rsidR="00510EA3">
          <w:rPr>
            <w:noProof/>
            <w:webHidden/>
          </w:rPr>
          <w:fldChar w:fldCharType="separate"/>
        </w:r>
        <w:r w:rsidR="00510EA3">
          <w:rPr>
            <w:noProof/>
            <w:webHidden/>
          </w:rPr>
          <w:t>50</w:t>
        </w:r>
        <w:r w:rsidR="00510EA3">
          <w:rPr>
            <w:noProof/>
            <w:webHidden/>
          </w:rPr>
          <w:fldChar w:fldCharType="end"/>
        </w:r>
      </w:hyperlink>
    </w:p>
    <w:p w14:paraId="5954A40B" w14:textId="5C173703" w:rsidR="00510EA3" w:rsidRDefault="00000000">
      <w:pPr>
        <w:pStyle w:val="TOC3"/>
        <w:rPr>
          <w:rFonts w:asciiTheme="minorHAnsi" w:eastAsiaTheme="minorEastAsia" w:hAnsiTheme="minorHAnsi" w:cstheme="minorBidi"/>
          <w:noProof/>
          <w:kern w:val="2"/>
          <w:sz w:val="22"/>
          <w:lang w:val="en-US"/>
          <w14:ligatures w14:val="standardContextual"/>
        </w:rPr>
      </w:pPr>
      <w:hyperlink w:anchor="_Toc182137257" w:history="1">
        <w:r w:rsidR="00510EA3" w:rsidRPr="00812504">
          <w:rPr>
            <w:rStyle w:val="Hyperlink"/>
            <w:noProof/>
          </w:rPr>
          <w:t>3.1.2. (Viết chèn hoặc Copy - Paste special unformatted vào đây)</w:t>
        </w:r>
        <w:r w:rsidR="00510EA3">
          <w:rPr>
            <w:noProof/>
            <w:webHidden/>
          </w:rPr>
          <w:tab/>
        </w:r>
        <w:r w:rsidR="00510EA3">
          <w:rPr>
            <w:noProof/>
            <w:webHidden/>
          </w:rPr>
          <w:fldChar w:fldCharType="begin"/>
        </w:r>
        <w:r w:rsidR="00510EA3">
          <w:rPr>
            <w:noProof/>
            <w:webHidden/>
          </w:rPr>
          <w:instrText xml:space="preserve"> PAGEREF _Toc182137257 \h </w:instrText>
        </w:r>
        <w:r w:rsidR="00510EA3">
          <w:rPr>
            <w:noProof/>
            <w:webHidden/>
          </w:rPr>
        </w:r>
        <w:r w:rsidR="00510EA3">
          <w:rPr>
            <w:noProof/>
            <w:webHidden/>
          </w:rPr>
          <w:fldChar w:fldCharType="separate"/>
        </w:r>
        <w:r w:rsidR="00510EA3">
          <w:rPr>
            <w:noProof/>
            <w:webHidden/>
          </w:rPr>
          <w:t>50</w:t>
        </w:r>
        <w:r w:rsidR="00510EA3">
          <w:rPr>
            <w:noProof/>
            <w:webHidden/>
          </w:rPr>
          <w:fldChar w:fldCharType="end"/>
        </w:r>
      </w:hyperlink>
    </w:p>
    <w:p w14:paraId="1F261124" w14:textId="7B5A83A4" w:rsidR="00510EA3" w:rsidRDefault="00000000">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58" w:history="1">
        <w:r w:rsidR="00510EA3" w:rsidRPr="00812504">
          <w:rPr>
            <w:rStyle w:val="Hyperlink"/>
            <w:noProof/>
            <w:spacing w:val="-2"/>
          </w:rPr>
          <w:t xml:space="preserve">3.2. </w:t>
        </w:r>
        <w:r w:rsidR="00510EA3" w:rsidRPr="00812504">
          <w:rPr>
            <w:rStyle w:val="Hyperlink"/>
            <w:noProof/>
          </w:rPr>
          <w:t>(Viết chèn hoặc Copy - Paste special unformatted vào đây)</w:t>
        </w:r>
        <w:r w:rsidR="00510EA3">
          <w:rPr>
            <w:noProof/>
            <w:webHidden/>
          </w:rPr>
          <w:tab/>
        </w:r>
        <w:r w:rsidR="00510EA3">
          <w:rPr>
            <w:noProof/>
            <w:webHidden/>
          </w:rPr>
          <w:fldChar w:fldCharType="begin"/>
        </w:r>
        <w:r w:rsidR="00510EA3">
          <w:rPr>
            <w:noProof/>
            <w:webHidden/>
          </w:rPr>
          <w:instrText xml:space="preserve"> PAGEREF _Toc182137258 \h </w:instrText>
        </w:r>
        <w:r w:rsidR="00510EA3">
          <w:rPr>
            <w:noProof/>
            <w:webHidden/>
          </w:rPr>
        </w:r>
        <w:r w:rsidR="00510EA3">
          <w:rPr>
            <w:noProof/>
            <w:webHidden/>
          </w:rPr>
          <w:fldChar w:fldCharType="separate"/>
        </w:r>
        <w:r w:rsidR="00510EA3">
          <w:rPr>
            <w:noProof/>
            <w:webHidden/>
          </w:rPr>
          <w:t>50</w:t>
        </w:r>
        <w:r w:rsidR="00510EA3">
          <w:rPr>
            <w:noProof/>
            <w:webHidden/>
          </w:rPr>
          <w:fldChar w:fldCharType="end"/>
        </w:r>
      </w:hyperlink>
    </w:p>
    <w:p w14:paraId="126C4F13" w14:textId="03384253" w:rsidR="00510EA3" w:rsidRDefault="00000000">
      <w:pPr>
        <w:pStyle w:val="TOC3"/>
        <w:rPr>
          <w:rFonts w:asciiTheme="minorHAnsi" w:eastAsiaTheme="minorEastAsia" w:hAnsiTheme="minorHAnsi" w:cstheme="minorBidi"/>
          <w:noProof/>
          <w:kern w:val="2"/>
          <w:sz w:val="22"/>
          <w:lang w:val="en-US"/>
          <w14:ligatures w14:val="standardContextual"/>
        </w:rPr>
      </w:pPr>
      <w:hyperlink w:anchor="_Toc182137259" w:history="1">
        <w:r w:rsidR="00510EA3" w:rsidRPr="00812504">
          <w:rPr>
            <w:rStyle w:val="Hyperlink"/>
            <w:noProof/>
          </w:rPr>
          <w:t>3.2.1. (Viết chèn hoặc Copy - Paste special unformatted vào đây)</w:t>
        </w:r>
        <w:r w:rsidR="00510EA3">
          <w:rPr>
            <w:noProof/>
            <w:webHidden/>
          </w:rPr>
          <w:tab/>
        </w:r>
        <w:r w:rsidR="00510EA3">
          <w:rPr>
            <w:noProof/>
            <w:webHidden/>
          </w:rPr>
          <w:fldChar w:fldCharType="begin"/>
        </w:r>
        <w:r w:rsidR="00510EA3">
          <w:rPr>
            <w:noProof/>
            <w:webHidden/>
          </w:rPr>
          <w:instrText xml:space="preserve"> PAGEREF _Toc182137259 \h </w:instrText>
        </w:r>
        <w:r w:rsidR="00510EA3">
          <w:rPr>
            <w:noProof/>
            <w:webHidden/>
          </w:rPr>
        </w:r>
        <w:r w:rsidR="00510EA3">
          <w:rPr>
            <w:noProof/>
            <w:webHidden/>
          </w:rPr>
          <w:fldChar w:fldCharType="separate"/>
        </w:r>
        <w:r w:rsidR="00510EA3">
          <w:rPr>
            <w:noProof/>
            <w:webHidden/>
          </w:rPr>
          <w:t>50</w:t>
        </w:r>
        <w:r w:rsidR="00510EA3">
          <w:rPr>
            <w:noProof/>
            <w:webHidden/>
          </w:rPr>
          <w:fldChar w:fldCharType="end"/>
        </w:r>
      </w:hyperlink>
    </w:p>
    <w:p w14:paraId="602239D5" w14:textId="53758C6A" w:rsidR="00510EA3" w:rsidRDefault="00000000">
      <w:pPr>
        <w:pStyle w:val="TOC3"/>
        <w:rPr>
          <w:rFonts w:asciiTheme="minorHAnsi" w:eastAsiaTheme="minorEastAsia" w:hAnsiTheme="minorHAnsi" w:cstheme="minorBidi"/>
          <w:noProof/>
          <w:kern w:val="2"/>
          <w:sz w:val="22"/>
          <w:lang w:val="en-US"/>
          <w14:ligatures w14:val="standardContextual"/>
        </w:rPr>
      </w:pPr>
      <w:hyperlink w:anchor="_Toc182137260" w:history="1">
        <w:r w:rsidR="00510EA3" w:rsidRPr="00812504">
          <w:rPr>
            <w:rStyle w:val="Hyperlink"/>
            <w:noProof/>
          </w:rPr>
          <w:t>3.2.2. (Viết chèn hoặc Copy - Paste special unformatted vào đây)</w:t>
        </w:r>
        <w:r w:rsidR="00510EA3">
          <w:rPr>
            <w:noProof/>
            <w:webHidden/>
          </w:rPr>
          <w:tab/>
        </w:r>
        <w:r w:rsidR="00510EA3">
          <w:rPr>
            <w:noProof/>
            <w:webHidden/>
          </w:rPr>
          <w:fldChar w:fldCharType="begin"/>
        </w:r>
        <w:r w:rsidR="00510EA3">
          <w:rPr>
            <w:noProof/>
            <w:webHidden/>
          </w:rPr>
          <w:instrText xml:space="preserve"> PAGEREF _Toc182137260 \h </w:instrText>
        </w:r>
        <w:r w:rsidR="00510EA3">
          <w:rPr>
            <w:noProof/>
            <w:webHidden/>
          </w:rPr>
        </w:r>
        <w:r w:rsidR="00510EA3">
          <w:rPr>
            <w:noProof/>
            <w:webHidden/>
          </w:rPr>
          <w:fldChar w:fldCharType="separate"/>
        </w:r>
        <w:r w:rsidR="00510EA3">
          <w:rPr>
            <w:noProof/>
            <w:webHidden/>
          </w:rPr>
          <w:t>51</w:t>
        </w:r>
        <w:r w:rsidR="00510EA3">
          <w:rPr>
            <w:noProof/>
            <w:webHidden/>
          </w:rPr>
          <w:fldChar w:fldCharType="end"/>
        </w:r>
      </w:hyperlink>
    </w:p>
    <w:p w14:paraId="1C11877C" w14:textId="239F9E92" w:rsidR="00510EA3" w:rsidRDefault="00000000">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137261" w:history="1">
        <w:r w:rsidR="00510EA3" w:rsidRPr="00812504">
          <w:rPr>
            <w:rStyle w:val="Hyperlink"/>
            <w:noProof/>
          </w:rPr>
          <w:t>3.3. Kết luận Chương 3</w:t>
        </w:r>
        <w:r w:rsidR="00510EA3">
          <w:rPr>
            <w:noProof/>
            <w:webHidden/>
          </w:rPr>
          <w:tab/>
        </w:r>
        <w:r w:rsidR="00510EA3">
          <w:rPr>
            <w:noProof/>
            <w:webHidden/>
          </w:rPr>
          <w:fldChar w:fldCharType="begin"/>
        </w:r>
        <w:r w:rsidR="00510EA3">
          <w:rPr>
            <w:noProof/>
            <w:webHidden/>
          </w:rPr>
          <w:instrText xml:space="preserve"> PAGEREF _Toc182137261 \h </w:instrText>
        </w:r>
        <w:r w:rsidR="00510EA3">
          <w:rPr>
            <w:noProof/>
            <w:webHidden/>
          </w:rPr>
        </w:r>
        <w:r w:rsidR="00510EA3">
          <w:rPr>
            <w:noProof/>
            <w:webHidden/>
          </w:rPr>
          <w:fldChar w:fldCharType="separate"/>
        </w:r>
        <w:r w:rsidR="00510EA3">
          <w:rPr>
            <w:noProof/>
            <w:webHidden/>
          </w:rPr>
          <w:t>51</w:t>
        </w:r>
        <w:r w:rsidR="00510EA3">
          <w:rPr>
            <w:noProof/>
            <w:webHidden/>
          </w:rPr>
          <w:fldChar w:fldCharType="end"/>
        </w:r>
      </w:hyperlink>
    </w:p>
    <w:p w14:paraId="6787511F" w14:textId="42D4B96E" w:rsidR="00510EA3" w:rsidRDefault="00000000">
      <w:pPr>
        <w:pStyle w:val="TOC1"/>
        <w:rPr>
          <w:rFonts w:asciiTheme="minorHAnsi" w:eastAsiaTheme="minorEastAsia" w:hAnsiTheme="minorHAnsi" w:cstheme="minorBidi"/>
          <w:noProof/>
          <w:kern w:val="2"/>
          <w:sz w:val="22"/>
          <w:lang w:val="en-US"/>
          <w14:ligatures w14:val="standardContextual"/>
        </w:rPr>
      </w:pPr>
      <w:hyperlink w:anchor="_Toc182137262" w:history="1">
        <w:r w:rsidR="00510EA3" w:rsidRPr="00812504">
          <w:rPr>
            <w:rStyle w:val="Hyperlink"/>
            <w:noProof/>
            <w:spacing w:val="-2"/>
          </w:rPr>
          <w:t>K</w:t>
        </w:r>
        <w:r w:rsidR="00510EA3" w:rsidRPr="00812504">
          <w:rPr>
            <w:rStyle w:val="Hyperlink"/>
            <w:noProof/>
          </w:rPr>
          <w:t>ẾT L</w:t>
        </w:r>
        <w:r w:rsidR="00510EA3" w:rsidRPr="00812504">
          <w:rPr>
            <w:rStyle w:val="Hyperlink"/>
            <w:noProof/>
            <w:spacing w:val="-2"/>
          </w:rPr>
          <w:t>U</w:t>
        </w:r>
        <w:r w:rsidR="00510EA3" w:rsidRPr="00812504">
          <w:rPr>
            <w:rStyle w:val="Hyperlink"/>
            <w:noProof/>
          </w:rPr>
          <w:t>ẬN</w:t>
        </w:r>
        <w:r w:rsidR="00510EA3">
          <w:rPr>
            <w:noProof/>
            <w:webHidden/>
          </w:rPr>
          <w:tab/>
        </w:r>
        <w:r w:rsidR="00510EA3">
          <w:rPr>
            <w:noProof/>
            <w:webHidden/>
          </w:rPr>
          <w:fldChar w:fldCharType="begin"/>
        </w:r>
        <w:r w:rsidR="00510EA3">
          <w:rPr>
            <w:noProof/>
            <w:webHidden/>
          </w:rPr>
          <w:instrText xml:space="preserve"> PAGEREF _Toc182137262 \h </w:instrText>
        </w:r>
        <w:r w:rsidR="00510EA3">
          <w:rPr>
            <w:noProof/>
            <w:webHidden/>
          </w:rPr>
        </w:r>
        <w:r w:rsidR="00510EA3">
          <w:rPr>
            <w:noProof/>
            <w:webHidden/>
          </w:rPr>
          <w:fldChar w:fldCharType="separate"/>
        </w:r>
        <w:r w:rsidR="00510EA3">
          <w:rPr>
            <w:noProof/>
            <w:webHidden/>
          </w:rPr>
          <w:t>52</w:t>
        </w:r>
        <w:r w:rsidR="00510EA3">
          <w:rPr>
            <w:noProof/>
            <w:webHidden/>
          </w:rPr>
          <w:fldChar w:fldCharType="end"/>
        </w:r>
      </w:hyperlink>
    </w:p>
    <w:p w14:paraId="4D40117D" w14:textId="52605665" w:rsidR="00510EA3" w:rsidRDefault="00000000">
      <w:pPr>
        <w:pStyle w:val="TOC1"/>
        <w:rPr>
          <w:rFonts w:asciiTheme="minorHAnsi" w:eastAsiaTheme="minorEastAsia" w:hAnsiTheme="minorHAnsi" w:cstheme="minorBidi"/>
          <w:noProof/>
          <w:kern w:val="2"/>
          <w:sz w:val="22"/>
          <w:lang w:val="en-US"/>
          <w14:ligatures w14:val="standardContextual"/>
        </w:rPr>
      </w:pPr>
      <w:hyperlink w:anchor="_Toc182137263" w:history="1">
        <w:r w:rsidR="00510EA3" w:rsidRPr="00812504">
          <w:rPr>
            <w:rStyle w:val="Hyperlink"/>
            <w:noProof/>
          </w:rPr>
          <w:t>TÀI LI</w:t>
        </w:r>
        <w:r w:rsidR="00510EA3" w:rsidRPr="00812504">
          <w:rPr>
            <w:rStyle w:val="Hyperlink"/>
            <w:noProof/>
            <w:spacing w:val="-2"/>
          </w:rPr>
          <w:t>Ệ</w:t>
        </w:r>
        <w:r w:rsidR="00510EA3" w:rsidRPr="00812504">
          <w:rPr>
            <w:rStyle w:val="Hyperlink"/>
            <w:noProof/>
          </w:rPr>
          <w:t>U THAM K</w:t>
        </w:r>
        <w:r w:rsidR="00510EA3" w:rsidRPr="00812504">
          <w:rPr>
            <w:rStyle w:val="Hyperlink"/>
            <w:noProof/>
            <w:spacing w:val="-2"/>
          </w:rPr>
          <w:t>H</w:t>
        </w:r>
        <w:r w:rsidR="00510EA3" w:rsidRPr="00812504">
          <w:rPr>
            <w:rStyle w:val="Hyperlink"/>
            <w:noProof/>
          </w:rPr>
          <w:t>ẢO</w:t>
        </w:r>
        <w:r w:rsidR="00510EA3">
          <w:rPr>
            <w:noProof/>
            <w:webHidden/>
          </w:rPr>
          <w:tab/>
        </w:r>
        <w:r w:rsidR="00510EA3">
          <w:rPr>
            <w:noProof/>
            <w:webHidden/>
          </w:rPr>
          <w:fldChar w:fldCharType="begin"/>
        </w:r>
        <w:r w:rsidR="00510EA3">
          <w:rPr>
            <w:noProof/>
            <w:webHidden/>
          </w:rPr>
          <w:instrText xml:space="preserve"> PAGEREF _Toc182137263 \h </w:instrText>
        </w:r>
        <w:r w:rsidR="00510EA3">
          <w:rPr>
            <w:noProof/>
            <w:webHidden/>
          </w:rPr>
        </w:r>
        <w:r w:rsidR="00510EA3">
          <w:rPr>
            <w:noProof/>
            <w:webHidden/>
          </w:rPr>
          <w:fldChar w:fldCharType="separate"/>
        </w:r>
        <w:r w:rsidR="00510EA3">
          <w:rPr>
            <w:noProof/>
            <w:webHidden/>
          </w:rPr>
          <w:t>53</w:t>
        </w:r>
        <w:r w:rsidR="00510EA3">
          <w:rPr>
            <w:noProof/>
            <w:webHidden/>
          </w:rPr>
          <w:fldChar w:fldCharType="end"/>
        </w:r>
      </w:hyperlink>
    </w:p>
    <w:p w14:paraId="2DEBD296" w14:textId="1290C7DE" w:rsidR="00510EA3" w:rsidRDefault="00000000">
      <w:pPr>
        <w:pStyle w:val="TOC1"/>
        <w:rPr>
          <w:rFonts w:asciiTheme="minorHAnsi" w:eastAsiaTheme="minorEastAsia" w:hAnsiTheme="minorHAnsi" w:cstheme="minorBidi"/>
          <w:noProof/>
          <w:kern w:val="2"/>
          <w:sz w:val="22"/>
          <w:lang w:val="en-US"/>
          <w14:ligatures w14:val="standardContextual"/>
        </w:rPr>
      </w:pPr>
      <w:hyperlink w:anchor="_Toc182137264" w:history="1">
        <w:r w:rsidR="00510EA3" w:rsidRPr="00812504">
          <w:rPr>
            <w:rStyle w:val="Hyperlink"/>
            <w:noProof/>
          </w:rPr>
          <w:t>BẢN CAM ĐOAN</w:t>
        </w:r>
        <w:r w:rsidR="00510EA3">
          <w:rPr>
            <w:noProof/>
            <w:webHidden/>
          </w:rPr>
          <w:tab/>
        </w:r>
        <w:r w:rsidR="00510EA3">
          <w:rPr>
            <w:noProof/>
            <w:webHidden/>
          </w:rPr>
          <w:fldChar w:fldCharType="begin"/>
        </w:r>
        <w:r w:rsidR="00510EA3">
          <w:rPr>
            <w:noProof/>
            <w:webHidden/>
          </w:rPr>
          <w:instrText xml:space="preserve"> PAGEREF _Toc182137264 \h </w:instrText>
        </w:r>
        <w:r w:rsidR="00510EA3">
          <w:rPr>
            <w:noProof/>
            <w:webHidden/>
          </w:rPr>
        </w:r>
        <w:r w:rsidR="00510EA3">
          <w:rPr>
            <w:noProof/>
            <w:webHidden/>
          </w:rPr>
          <w:fldChar w:fldCharType="separate"/>
        </w:r>
        <w:r w:rsidR="00510EA3">
          <w:rPr>
            <w:noProof/>
            <w:webHidden/>
          </w:rPr>
          <w:t>54</w:t>
        </w:r>
        <w:r w:rsidR="00510EA3">
          <w:rPr>
            <w:noProof/>
            <w:webHidden/>
          </w:rPr>
          <w:fldChar w:fldCharType="end"/>
        </w:r>
      </w:hyperlink>
    </w:p>
    <w:p w14:paraId="4AFA86BA" w14:textId="5FBE52FA" w:rsidR="00510EA3" w:rsidRDefault="00000000">
      <w:pPr>
        <w:pStyle w:val="TOC1"/>
        <w:rPr>
          <w:rFonts w:asciiTheme="minorHAnsi" w:eastAsiaTheme="minorEastAsia" w:hAnsiTheme="minorHAnsi" w:cstheme="minorBidi"/>
          <w:noProof/>
          <w:kern w:val="2"/>
          <w:sz w:val="22"/>
          <w:lang w:val="en-US"/>
          <w14:ligatures w14:val="standardContextual"/>
        </w:rPr>
      </w:pPr>
      <w:hyperlink w:anchor="_Toc182137265" w:history="1">
        <w:r w:rsidR="00510EA3" w:rsidRPr="00812504">
          <w:rPr>
            <w:rStyle w:val="Hyperlink"/>
            <w:noProof/>
          </w:rPr>
          <w:t>PHỤ LỤC</w:t>
        </w:r>
        <w:r w:rsidR="00510EA3">
          <w:rPr>
            <w:noProof/>
            <w:webHidden/>
          </w:rPr>
          <w:tab/>
        </w:r>
        <w:r w:rsidR="00510EA3">
          <w:rPr>
            <w:noProof/>
            <w:webHidden/>
          </w:rPr>
          <w:fldChar w:fldCharType="begin"/>
        </w:r>
        <w:r w:rsidR="00510EA3">
          <w:rPr>
            <w:noProof/>
            <w:webHidden/>
          </w:rPr>
          <w:instrText xml:space="preserve"> PAGEREF _Toc182137265 \h </w:instrText>
        </w:r>
        <w:r w:rsidR="00510EA3">
          <w:rPr>
            <w:noProof/>
            <w:webHidden/>
          </w:rPr>
        </w:r>
        <w:r w:rsidR="00510EA3">
          <w:rPr>
            <w:noProof/>
            <w:webHidden/>
          </w:rPr>
          <w:fldChar w:fldCharType="separate"/>
        </w:r>
        <w:r w:rsidR="00510EA3">
          <w:rPr>
            <w:noProof/>
            <w:webHidden/>
          </w:rPr>
          <w:t>56</w:t>
        </w:r>
        <w:r w:rsidR="00510EA3">
          <w:rPr>
            <w:noProof/>
            <w:webHidden/>
          </w:rPr>
          <w:fldChar w:fldCharType="end"/>
        </w:r>
      </w:hyperlink>
    </w:p>
    <w:p w14:paraId="0E8B956D" w14:textId="080F7D4B" w:rsidR="002D7548" w:rsidRPr="00AE2A07" w:rsidRDefault="00076984" w:rsidP="00F24627">
      <w:pPr>
        <w:rPr>
          <w:sz w:val="26"/>
          <w:szCs w:val="26"/>
        </w:rPr>
      </w:pPr>
      <w:r w:rsidRPr="00AE2A07">
        <w:rPr>
          <w:rFonts w:eastAsia="Arial"/>
          <w:sz w:val="26"/>
          <w:szCs w:val="26"/>
          <w:lang w:val="vi-VN"/>
        </w:rPr>
        <w:fldChar w:fldCharType="end"/>
      </w:r>
    </w:p>
    <w:p w14:paraId="5ACAEE66" w14:textId="77777777" w:rsidR="0042668A" w:rsidRPr="00AE2A07" w:rsidRDefault="0042668A" w:rsidP="0042668A">
      <w:pPr>
        <w:adjustRightInd w:val="0"/>
        <w:snapToGrid w:val="0"/>
        <w:spacing w:line="348" w:lineRule="auto"/>
        <w:ind w:firstLine="567"/>
        <w:jc w:val="both"/>
        <w:rPr>
          <w:color w:val="FF0000"/>
          <w:sz w:val="26"/>
          <w:szCs w:val="26"/>
        </w:rPr>
      </w:pPr>
      <w:r w:rsidRPr="00AE2A07">
        <w:rPr>
          <w:color w:val="FF0000"/>
          <w:sz w:val="26"/>
          <w:szCs w:val="26"/>
        </w:rPr>
        <w:t>(</w:t>
      </w:r>
      <w:proofErr w:type="spellStart"/>
      <w:r w:rsidRPr="00AE2A07">
        <w:rPr>
          <w:color w:val="FF0000"/>
          <w:sz w:val="26"/>
          <w:szCs w:val="26"/>
        </w:rPr>
        <w:t>Để</w:t>
      </w:r>
      <w:proofErr w:type="spellEnd"/>
      <w:r w:rsidRPr="00AE2A07">
        <w:rPr>
          <w:color w:val="FF0000"/>
          <w:sz w:val="26"/>
          <w:szCs w:val="26"/>
        </w:rPr>
        <w:t xml:space="preserve"> </w:t>
      </w:r>
      <w:proofErr w:type="spellStart"/>
      <w:r w:rsidRPr="00AE2A07">
        <w:rPr>
          <w:color w:val="FF0000"/>
          <w:sz w:val="26"/>
          <w:szCs w:val="26"/>
        </w:rPr>
        <w:t>làm</w:t>
      </w:r>
      <w:proofErr w:type="spellEnd"/>
      <w:r w:rsidRPr="00AE2A07">
        <w:rPr>
          <w:color w:val="FF0000"/>
          <w:sz w:val="26"/>
          <w:szCs w:val="26"/>
        </w:rPr>
        <w:t xml:space="preserve"> </w:t>
      </w:r>
      <w:proofErr w:type="spellStart"/>
      <w:r w:rsidRPr="00AE2A07">
        <w:rPr>
          <w:color w:val="FF0000"/>
          <w:sz w:val="26"/>
          <w:szCs w:val="26"/>
        </w:rPr>
        <w:t>mục</w:t>
      </w:r>
      <w:proofErr w:type="spellEnd"/>
      <w:r w:rsidRPr="00AE2A07">
        <w:rPr>
          <w:color w:val="FF0000"/>
          <w:sz w:val="26"/>
          <w:szCs w:val="26"/>
        </w:rPr>
        <w:t xml:space="preserve"> </w:t>
      </w:r>
      <w:proofErr w:type="spellStart"/>
      <w:r w:rsidRPr="00AE2A07">
        <w:rPr>
          <w:color w:val="FF0000"/>
          <w:sz w:val="26"/>
          <w:szCs w:val="26"/>
        </w:rPr>
        <w:t>lục</w:t>
      </w:r>
      <w:proofErr w:type="spellEnd"/>
      <w:r w:rsidRPr="00AE2A07">
        <w:rPr>
          <w:color w:val="FF0000"/>
          <w:sz w:val="26"/>
          <w:szCs w:val="26"/>
        </w:rPr>
        <w:t xml:space="preserve"> </w:t>
      </w:r>
      <w:proofErr w:type="spellStart"/>
      <w:r w:rsidRPr="00AE2A07">
        <w:rPr>
          <w:color w:val="FF0000"/>
          <w:sz w:val="26"/>
          <w:szCs w:val="26"/>
        </w:rPr>
        <w:t>tự</w:t>
      </w:r>
      <w:proofErr w:type="spellEnd"/>
      <w:r w:rsidRPr="00AE2A07">
        <w:rPr>
          <w:color w:val="FF0000"/>
          <w:sz w:val="26"/>
          <w:szCs w:val="26"/>
        </w:rPr>
        <w:t xml:space="preserve"> </w:t>
      </w:r>
      <w:proofErr w:type="spellStart"/>
      <w:r w:rsidRPr="00AE2A07">
        <w:rPr>
          <w:color w:val="FF0000"/>
          <w:sz w:val="26"/>
          <w:szCs w:val="26"/>
        </w:rPr>
        <w:t>động</w:t>
      </w:r>
      <w:proofErr w:type="spellEnd"/>
      <w:r w:rsidRPr="00AE2A07">
        <w:rPr>
          <w:color w:val="FF0000"/>
          <w:sz w:val="26"/>
          <w:szCs w:val="26"/>
        </w:rPr>
        <w:t xml:space="preserve"> </w:t>
      </w:r>
      <w:proofErr w:type="spellStart"/>
      <w:r w:rsidRPr="00AE2A07">
        <w:rPr>
          <w:color w:val="FF0000"/>
          <w:sz w:val="26"/>
          <w:szCs w:val="26"/>
        </w:rPr>
        <w:t>thì</w:t>
      </w:r>
      <w:proofErr w:type="spellEnd"/>
      <w:r w:rsidRPr="00AE2A07">
        <w:rPr>
          <w:color w:val="FF0000"/>
          <w:sz w:val="26"/>
          <w:szCs w:val="26"/>
        </w:rPr>
        <w:t xml:space="preserve"> </w:t>
      </w:r>
      <w:proofErr w:type="spellStart"/>
      <w:r w:rsidRPr="00AE2A07">
        <w:rPr>
          <w:color w:val="FF0000"/>
          <w:sz w:val="26"/>
          <w:szCs w:val="26"/>
        </w:rPr>
        <w:t>các</w:t>
      </w:r>
      <w:proofErr w:type="spellEnd"/>
      <w:r w:rsidRPr="00AE2A07">
        <w:rPr>
          <w:color w:val="FF0000"/>
          <w:sz w:val="26"/>
          <w:szCs w:val="26"/>
        </w:rPr>
        <w:t xml:space="preserve"> </w:t>
      </w:r>
      <w:proofErr w:type="spellStart"/>
      <w:r w:rsidRPr="00AE2A07">
        <w:rPr>
          <w:color w:val="FF0000"/>
          <w:sz w:val="26"/>
          <w:szCs w:val="26"/>
        </w:rPr>
        <w:t>đề</w:t>
      </w:r>
      <w:proofErr w:type="spellEnd"/>
      <w:r w:rsidRPr="00AE2A07">
        <w:rPr>
          <w:color w:val="FF0000"/>
          <w:sz w:val="26"/>
          <w:szCs w:val="26"/>
        </w:rPr>
        <w:t xml:space="preserve"> </w:t>
      </w:r>
      <w:proofErr w:type="spellStart"/>
      <w:r w:rsidRPr="00AE2A07">
        <w:rPr>
          <w:color w:val="FF0000"/>
          <w:sz w:val="26"/>
          <w:szCs w:val="26"/>
        </w:rPr>
        <w:t>mục</w:t>
      </w:r>
      <w:proofErr w:type="spellEnd"/>
      <w:r w:rsidRPr="00AE2A07">
        <w:rPr>
          <w:color w:val="FF0000"/>
          <w:sz w:val="26"/>
          <w:szCs w:val="26"/>
        </w:rPr>
        <w:t xml:space="preserve"> </w:t>
      </w:r>
      <w:proofErr w:type="spellStart"/>
      <w:r w:rsidRPr="00AE2A07">
        <w:rPr>
          <w:color w:val="FF0000"/>
          <w:sz w:val="26"/>
          <w:szCs w:val="26"/>
        </w:rPr>
        <w:t>chương</w:t>
      </w:r>
      <w:proofErr w:type="spellEnd"/>
      <w:r w:rsidRPr="00AE2A07">
        <w:rPr>
          <w:color w:val="FF0000"/>
          <w:sz w:val="26"/>
          <w:szCs w:val="26"/>
        </w:rPr>
        <w:t xml:space="preserve"> </w:t>
      </w:r>
      <w:proofErr w:type="spellStart"/>
      <w:r w:rsidRPr="00AE2A07">
        <w:rPr>
          <w:color w:val="FF0000"/>
          <w:sz w:val="26"/>
          <w:szCs w:val="26"/>
        </w:rPr>
        <w:t>phải</w:t>
      </w:r>
      <w:proofErr w:type="spellEnd"/>
      <w:r w:rsidRPr="00AE2A07">
        <w:rPr>
          <w:color w:val="FF0000"/>
          <w:sz w:val="26"/>
          <w:szCs w:val="26"/>
        </w:rPr>
        <w:t xml:space="preserve"> </w:t>
      </w:r>
      <w:proofErr w:type="spellStart"/>
      <w:r w:rsidRPr="00AE2A07">
        <w:rPr>
          <w:color w:val="FF0000"/>
          <w:sz w:val="26"/>
          <w:szCs w:val="26"/>
        </w:rPr>
        <w:t>dùng</w:t>
      </w:r>
      <w:proofErr w:type="spellEnd"/>
      <w:r w:rsidRPr="00AE2A07">
        <w:rPr>
          <w:color w:val="FF0000"/>
          <w:sz w:val="26"/>
          <w:szCs w:val="26"/>
        </w:rPr>
        <w:t xml:space="preserve"> Styles Heading 1, 2, … </w:t>
      </w:r>
      <w:proofErr w:type="spellStart"/>
      <w:r w:rsidRPr="00AE2A07">
        <w:rPr>
          <w:color w:val="FF0000"/>
          <w:sz w:val="26"/>
          <w:szCs w:val="26"/>
        </w:rPr>
        <w:t>theo</w:t>
      </w:r>
      <w:proofErr w:type="spellEnd"/>
      <w:r w:rsidRPr="00AE2A07">
        <w:rPr>
          <w:color w:val="FF0000"/>
          <w:sz w:val="26"/>
          <w:szCs w:val="26"/>
        </w:rPr>
        <w:t xml:space="preserve"> </w:t>
      </w:r>
      <w:proofErr w:type="spellStart"/>
      <w:r w:rsidRPr="00AE2A07">
        <w:rPr>
          <w:color w:val="FF0000"/>
          <w:sz w:val="26"/>
          <w:szCs w:val="26"/>
        </w:rPr>
        <w:t>đúng</w:t>
      </w:r>
      <w:proofErr w:type="spellEnd"/>
      <w:r w:rsidRPr="00AE2A07">
        <w:rPr>
          <w:color w:val="FF0000"/>
          <w:sz w:val="26"/>
          <w:szCs w:val="26"/>
        </w:rPr>
        <w:t xml:space="preserve"> </w:t>
      </w:r>
      <w:proofErr w:type="spellStart"/>
      <w:r w:rsidRPr="00AE2A07">
        <w:rPr>
          <w:color w:val="FF0000"/>
          <w:sz w:val="26"/>
          <w:szCs w:val="26"/>
        </w:rPr>
        <w:t>mẫu</w:t>
      </w:r>
      <w:proofErr w:type="spellEnd"/>
      <w:r w:rsidRPr="00AE2A07">
        <w:rPr>
          <w:color w:val="FF0000"/>
          <w:sz w:val="26"/>
          <w:szCs w:val="26"/>
        </w:rPr>
        <w:t xml:space="preserve">. </w:t>
      </w:r>
      <w:proofErr w:type="spellStart"/>
      <w:r w:rsidRPr="00AE2A07">
        <w:rPr>
          <w:color w:val="FF0000"/>
          <w:sz w:val="26"/>
          <w:szCs w:val="26"/>
        </w:rPr>
        <w:t>Nên</w:t>
      </w:r>
      <w:proofErr w:type="spellEnd"/>
      <w:r w:rsidRPr="00AE2A07">
        <w:rPr>
          <w:color w:val="FF0000"/>
          <w:sz w:val="26"/>
          <w:szCs w:val="26"/>
        </w:rPr>
        <w:t xml:space="preserve"> copy </w:t>
      </w:r>
      <w:proofErr w:type="spellStart"/>
      <w:r w:rsidRPr="00AE2A07">
        <w:rPr>
          <w:color w:val="FF0000"/>
          <w:sz w:val="26"/>
          <w:szCs w:val="26"/>
        </w:rPr>
        <w:t>các</w:t>
      </w:r>
      <w:proofErr w:type="spellEnd"/>
      <w:r w:rsidRPr="00AE2A07">
        <w:rPr>
          <w:color w:val="FF0000"/>
          <w:sz w:val="26"/>
          <w:szCs w:val="26"/>
        </w:rPr>
        <w:t xml:space="preserve"> </w:t>
      </w:r>
      <w:proofErr w:type="spellStart"/>
      <w:r w:rsidRPr="00AE2A07">
        <w:rPr>
          <w:color w:val="FF0000"/>
          <w:sz w:val="26"/>
          <w:szCs w:val="26"/>
        </w:rPr>
        <w:t>đề</w:t>
      </w:r>
      <w:proofErr w:type="spellEnd"/>
      <w:r w:rsidRPr="00AE2A07">
        <w:rPr>
          <w:color w:val="FF0000"/>
          <w:sz w:val="26"/>
          <w:szCs w:val="26"/>
        </w:rPr>
        <w:t xml:space="preserve"> </w:t>
      </w:r>
      <w:proofErr w:type="spellStart"/>
      <w:r w:rsidRPr="00AE2A07">
        <w:rPr>
          <w:color w:val="FF0000"/>
          <w:sz w:val="26"/>
          <w:szCs w:val="26"/>
        </w:rPr>
        <w:t>mục</w:t>
      </w:r>
      <w:proofErr w:type="spellEnd"/>
      <w:r w:rsidRPr="00AE2A07">
        <w:rPr>
          <w:color w:val="FF0000"/>
          <w:sz w:val="26"/>
          <w:szCs w:val="26"/>
        </w:rPr>
        <w:t xml:space="preserve"> </w:t>
      </w:r>
      <w:proofErr w:type="spellStart"/>
      <w:r w:rsidRPr="00AE2A07">
        <w:rPr>
          <w:color w:val="FF0000"/>
          <w:sz w:val="26"/>
          <w:szCs w:val="26"/>
        </w:rPr>
        <w:t>chương</w:t>
      </w:r>
      <w:proofErr w:type="spellEnd"/>
      <w:r w:rsidRPr="00AE2A07">
        <w:rPr>
          <w:color w:val="FF0000"/>
          <w:sz w:val="26"/>
          <w:szCs w:val="26"/>
        </w:rPr>
        <w:t xml:space="preserve"> </w:t>
      </w:r>
      <w:proofErr w:type="spellStart"/>
      <w:r w:rsidRPr="00AE2A07">
        <w:rPr>
          <w:color w:val="FF0000"/>
          <w:sz w:val="26"/>
          <w:szCs w:val="26"/>
        </w:rPr>
        <w:t>đã</w:t>
      </w:r>
      <w:proofErr w:type="spellEnd"/>
      <w:r w:rsidRPr="00AE2A07">
        <w:rPr>
          <w:color w:val="FF0000"/>
          <w:sz w:val="26"/>
          <w:szCs w:val="26"/>
        </w:rPr>
        <w:t xml:space="preserve"> </w:t>
      </w:r>
      <w:proofErr w:type="spellStart"/>
      <w:r w:rsidRPr="00AE2A07">
        <w:rPr>
          <w:color w:val="FF0000"/>
          <w:sz w:val="26"/>
          <w:szCs w:val="26"/>
        </w:rPr>
        <w:t>có</w:t>
      </w:r>
      <w:proofErr w:type="spellEnd"/>
      <w:r w:rsidRPr="00AE2A07">
        <w:rPr>
          <w:color w:val="FF0000"/>
          <w:sz w:val="26"/>
          <w:szCs w:val="26"/>
        </w:rPr>
        <w:t xml:space="preserve"> </w:t>
      </w:r>
      <w:proofErr w:type="spellStart"/>
      <w:r w:rsidRPr="00AE2A07">
        <w:rPr>
          <w:color w:val="FF0000"/>
          <w:sz w:val="26"/>
          <w:szCs w:val="26"/>
        </w:rPr>
        <w:t>ra</w:t>
      </w:r>
      <w:proofErr w:type="spellEnd"/>
      <w:r w:rsidRPr="00AE2A07">
        <w:rPr>
          <w:color w:val="FF0000"/>
          <w:sz w:val="26"/>
          <w:szCs w:val="26"/>
        </w:rPr>
        <w:t xml:space="preserve"> </w:t>
      </w:r>
      <w:proofErr w:type="spellStart"/>
      <w:r w:rsidRPr="00AE2A07">
        <w:rPr>
          <w:color w:val="FF0000"/>
          <w:sz w:val="26"/>
          <w:szCs w:val="26"/>
        </w:rPr>
        <w:t>và</w:t>
      </w:r>
      <w:proofErr w:type="spellEnd"/>
      <w:r w:rsidRPr="00AE2A07">
        <w:rPr>
          <w:color w:val="FF0000"/>
          <w:sz w:val="26"/>
          <w:szCs w:val="26"/>
        </w:rPr>
        <w:t xml:space="preserve"> </w:t>
      </w:r>
      <w:proofErr w:type="spellStart"/>
      <w:r w:rsidRPr="00AE2A07">
        <w:rPr>
          <w:color w:val="FF0000"/>
          <w:sz w:val="26"/>
          <w:szCs w:val="26"/>
        </w:rPr>
        <w:t>chèn</w:t>
      </w:r>
      <w:proofErr w:type="spellEnd"/>
      <w:r w:rsidRPr="00AE2A07">
        <w:rPr>
          <w:color w:val="FF0000"/>
          <w:sz w:val="26"/>
          <w:szCs w:val="26"/>
        </w:rPr>
        <w:t xml:space="preserve"> text </w:t>
      </w:r>
      <w:proofErr w:type="spellStart"/>
      <w:r w:rsidRPr="00AE2A07">
        <w:rPr>
          <w:color w:val="FF0000"/>
          <w:sz w:val="26"/>
          <w:szCs w:val="26"/>
        </w:rPr>
        <w:t>mới</w:t>
      </w:r>
      <w:proofErr w:type="spellEnd"/>
      <w:r w:rsidRPr="00AE2A07">
        <w:rPr>
          <w:color w:val="FF0000"/>
          <w:sz w:val="26"/>
          <w:szCs w:val="26"/>
        </w:rPr>
        <w:t xml:space="preserve"> </w:t>
      </w:r>
      <w:proofErr w:type="spellStart"/>
      <w:r w:rsidRPr="00AE2A07">
        <w:rPr>
          <w:color w:val="FF0000"/>
          <w:sz w:val="26"/>
          <w:szCs w:val="26"/>
        </w:rPr>
        <w:t>vào</w:t>
      </w:r>
      <w:proofErr w:type="spellEnd"/>
      <w:r w:rsidRPr="00AE2A07">
        <w:rPr>
          <w:color w:val="FF0000"/>
          <w:sz w:val="26"/>
          <w:szCs w:val="26"/>
        </w:rPr>
        <w:t>.</w:t>
      </w:r>
    </w:p>
    <w:p w14:paraId="219C3773" w14:textId="5629A8D9" w:rsidR="0042668A" w:rsidRPr="00AE2A07" w:rsidRDefault="0042668A" w:rsidP="0042668A">
      <w:pPr>
        <w:adjustRightInd w:val="0"/>
        <w:snapToGrid w:val="0"/>
        <w:spacing w:line="348" w:lineRule="auto"/>
        <w:ind w:firstLine="567"/>
        <w:jc w:val="both"/>
        <w:rPr>
          <w:sz w:val="26"/>
          <w:szCs w:val="26"/>
          <w:lang w:val="nl-NL"/>
        </w:rPr>
      </w:pPr>
      <w:r w:rsidRPr="00AE2A07">
        <w:rPr>
          <w:color w:val="FF0000"/>
          <w:sz w:val="26"/>
          <w:szCs w:val="26"/>
        </w:rPr>
        <w:t xml:space="preserve">Khi </w:t>
      </w:r>
      <w:proofErr w:type="spellStart"/>
      <w:r w:rsidRPr="00AE2A07">
        <w:rPr>
          <w:color w:val="FF0000"/>
          <w:sz w:val="26"/>
          <w:szCs w:val="26"/>
        </w:rPr>
        <w:t>cập</w:t>
      </w:r>
      <w:proofErr w:type="spellEnd"/>
      <w:r w:rsidRPr="00AE2A07">
        <w:rPr>
          <w:color w:val="FF0000"/>
          <w:sz w:val="26"/>
          <w:szCs w:val="26"/>
        </w:rPr>
        <w:t xml:space="preserve"> </w:t>
      </w:r>
      <w:proofErr w:type="spellStart"/>
      <w:r w:rsidRPr="00AE2A07">
        <w:rPr>
          <w:color w:val="FF0000"/>
          <w:sz w:val="26"/>
          <w:szCs w:val="26"/>
        </w:rPr>
        <w:t>nhật</w:t>
      </w:r>
      <w:proofErr w:type="spellEnd"/>
      <w:r w:rsidRPr="00AE2A07">
        <w:rPr>
          <w:color w:val="FF0000"/>
          <w:sz w:val="26"/>
          <w:szCs w:val="26"/>
        </w:rPr>
        <w:t xml:space="preserve"> </w:t>
      </w:r>
      <w:proofErr w:type="spellStart"/>
      <w:r w:rsidRPr="00AE2A07">
        <w:rPr>
          <w:color w:val="FF0000"/>
          <w:sz w:val="26"/>
          <w:szCs w:val="26"/>
        </w:rPr>
        <w:t>mục</w:t>
      </w:r>
      <w:proofErr w:type="spellEnd"/>
      <w:r w:rsidRPr="00AE2A07">
        <w:rPr>
          <w:color w:val="FF0000"/>
          <w:sz w:val="26"/>
          <w:szCs w:val="26"/>
        </w:rPr>
        <w:t xml:space="preserve"> </w:t>
      </w:r>
      <w:proofErr w:type="spellStart"/>
      <w:r w:rsidRPr="00AE2A07">
        <w:rPr>
          <w:color w:val="FF0000"/>
          <w:sz w:val="26"/>
          <w:szCs w:val="26"/>
        </w:rPr>
        <w:t>lục</w:t>
      </w:r>
      <w:proofErr w:type="spellEnd"/>
      <w:r w:rsidRPr="00AE2A07">
        <w:rPr>
          <w:color w:val="FF0000"/>
          <w:sz w:val="26"/>
          <w:szCs w:val="26"/>
        </w:rPr>
        <w:t xml:space="preserve"> </w:t>
      </w:r>
      <w:proofErr w:type="spellStart"/>
      <w:r w:rsidRPr="00AE2A07">
        <w:rPr>
          <w:color w:val="FF0000"/>
          <w:sz w:val="26"/>
          <w:szCs w:val="26"/>
        </w:rPr>
        <w:t>thì</w:t>
      </w:r>
      <w:proofErr w:type="spellEnd"/>
      <w:r w:rsidRPr="00AE2A07">
        <w:rPr>
          <w:color w:val="FF0000"/>
          <w:sz w:val="26"/>
          <w:szCs w:val="26"/>
        </w:rPr>
        <w:t xml:space="preserve"> </w:t>
      </w:r>
      <w:proofErr w:type="spellStart"/>
      <w:r w:rsidRPr="00AE2A07">
        <w:rPr>
          <w:color w:val="FF0000"/>
          <w:sz w:val="26"/>
          <w:szCs w:val="26"/>
        </w:rPr>
        <w:t>chọn</w:t>
      </w:r>
      <w:proofErr w:type="spellEnd"/>
      <w:r w:rsidRPr="00AE2A07">
        <w:rPr>
          <w:color w:val="FF0000"/>
          <w:sz w:val="26"/>
          <w:szCs w:val="26"/>
        </w:rPr>
        <w:t xml:space="preserve"> Right click </w:t>
      </w:r>
      <w:proofErr w:type="spellStart"/>
      <w:r w:rsidRPr="00AE2A07">
        <w:rPr>
          <w:color w:val="FF0000"/>
          <w:sz w:val="26"/>
          <w:szCs w:val="26"/>
        </w:rPr>
        <w:t>trên</w:t>
      </w:r>
      <w:proofErr w:type="spellEnd"/>
      <w:r w:rsidRPr="00AE2A07">
        <w:rPr>
          <w:color w:val="FF0000"/>
          <w:sz w:val="26"/>
          <w:szCs w:val="26"/>
        </w:rPr>
        <w:t xml:space="preserve"> </w:t>
      </w:r>
      <w:proofErr w:type="spellStart"/>
      <w:r w:rsidRPr="00AE2A07">
        <w:rPr>
          <w:color w:val="FF0000"/>
          <w:sz w:val="26"/>
          <w:szCs w:val="26"/>
        </w:rPr>
        <w:t>Mục</w:t>
      </w:r>
      <w:proofErr w:type="spellEnd"/>
      <w:r w:rsidRPr="00AE2A07">
        <w:rPr>
          <w:color w:val="FF0000"/>
          <w:sz w:val="26"/>
          <w:szCs w:val="26"/>
        </w:rPr>
        <w:t xml:space="preserve"> </w:t>
      </w:r>
      <w:proofErr w:type="spellStart"/>
      <w:r w:rsidRPr="00AE2A07">
        <w:rPr>
          <w:color w:val="FF0000"/>
          <w:sz w:val="26"/>
          <w:szCs w:val="26"/>
        </w:rPr>
        <w:t>lục</w:t>
      </w:r>
      <w:proofErr w:type="spellEnd"/>
      <w:r w:rsidRPr="00AE2A07">
        <w:rPr>
          <w:color w:val="FF0000"/>
          <w:sz w:val="26"/>
          <w:szCs w:val="26"/>
        </w:rPr>
        <w:t xml:space="preserve">, </w:t>
      </w:r>
      <w:proofErr w:type="spellStart"/>
      <w:r w:rsidRPr="00AE2A07">
        <w:rPr>
          <w:color w:val="FF0000"/>
          <w:sz w:val="26"/>
          <w:szCs w:val="26"/>
        </w:rPr>
        <w:t>chọn</w:t>
      </w:r>
      <w:proofErr w:type="spellEnd"/>
      <w:r w:rsidRPr="00AE2A07">
        <w:rPr>
          <w:color w:val="FF0000"/>
          <w:sz w:val="26"/>
          <w:szCs w:val="26"/>
        </w:rPr>
        <w:t xml:space="preserve"> Update Fields </w:t>
      </w:r>
      <w:proofErr w:type="spellStart"/>
      <w:r w:rsidRPr="00AE2A07">
        <w:rPr>
          <w:color w:val="FF0000"/>
          <w:sz w:val="26"/>
          <w:szCs w:val="26"/>
        </w:rPr>
        <w:t>là</w:t>
      </w:r>
      <w:proofErr w:type="spellEnd"/>
      <w:r w:rsidRPr="00AE2A07">
        <w:rPr>
          <w:color w:val="FF0000"/>
          <w:sz w:val="26"/>
          <w:szCs w:val="26"/>
        </w:rPr>
        <w:t xml:space="preserve"> </w:t>
      </w:r>
      <w:proofErr w:type="spellStart"/>
      <w:r w:rsidRPr="00AE2A07">
        <w:rPr>
          <w:color w:val="FF0000"/>
          <w:sz w:val="26"/>
          <w:szCs w:val="26"/>
        </w:rPr>
        <w:t>tạo</w:t>
      </w:r>
      <w:proofErr w:type="spellEnd"/>
      <w:r w:rsidRPr="00AE2A07">
        <w:rPr>
          <w:color w:val="FF0000"/>
          <w:sz w:val="26"/>
          <w:szCs w:val="26"/>
        </w:rPr>
        <w:t xml:space="preserve"> </w:t>
      </w:r>
      <w:proofErr w:type="spellStart"/>
      <w:r w:rsidRPr="00AE2A07">
        <w:rPr>
          <w:color w:val="FF0000"/>
          <w:sz w:val="26"/>
          <w:szCs w:val="26"/>
        </w:rPr>
        <w:t>được</w:t>
      </w:r>
      <w:proofErr w:type="spellEnd"/>
      <w:r w:rsidRPr="00AE2A07">
        <w:rPr>
          <w:color w:val="FF0000"/>
          <w:sz w:val="26"/>
          <w:szCs w:val="26"/>
        </w:rPr>
        <w:t xml:space="preserve"> </w:t>
      </w:r>
      <w:proofErr w:type="spellStart"/>
      <w:r w:rsidRPr="00AE2A07">
        <w:rPr>
          <w:color w:val="FF0000"/>
          <w:sz w:val="26"/>
          <w:szCs w:val="26"/>
        </w:rPr>
        <w:t>mục</w:t>
      </w:r>
      <w:proofErr w:type="spellEnd"/>
      <w:r w:rsidRPr="00AE2A07">
        <w:rPr>
          <w:color w:val="FF0000"/>
          <w:sz w:val="26"/>
          <w:szCs w:val="26"/>
        </w:rPr>
        <w:t xml:space="preserve"> </w:t>
      </w:r>
      <w:proofErr w:type="spellStart"/>
      <w:r w:rsidRPr="00AE2A07">
        <w:rPr>
          <w:color w:val="FF0000"/>
          <w:sz w:val="26"/>
          <w:szCs w:val="26"/>
        </w:rPr>
        <w:t>lục</w:t>
      </w:r>
      <w:proofErr w:type="spellEnd"/>
      <w:r w:rsidRPr="00AE2A07">
        <w:rPr>
          <w:color w:val="FF0000"/>
          <w:sz w:val="26"/>
          <w:szCs w:val="26"/>
        </w:rPr>
        <w:t xml:space="preserve"> </w:t>
      </w:r>
      <w:proofErr w:type="spellStart"/>
      <w:r w:rsidRPr="00AE2A07">
        <w:rPr>
          <w:color w:val="FF0000"/>
          <w:sz w:val="26"/>
          <w:szCs w:val="26"/>
        </w:rPr>
        <w:t>tự</w:t>
      </w:r>
      <w:proofErr w:type="spellEnd"/>
      <w:r w:rsidRPr="00AE2A07">
        <w:rPr>
          <w:color w:val="FF0000"/>
          <w:sz w:val="26"/>
          <w:szCs w:val="26"/>
        </w:rPr>
        <w:t xml:space="preserve"> </w:t>
      </w:r>
      <w:proofErr w:type="spellStart"/>
      <w:r w:rsidRPr="00AE2A07">
        <w:rPr>
          <w:color w:val="FF0000"/>
          <w:sz w:val="26"/>
          <w:szCs w:val="26"/>
        </w:rPr>
        <w:t>động</w:t>
      </w:r>
      <w:proofErr w:type="spellEnd"/>
      <w:r w:rsidRPr="00AE2A07">
        <w:rPr>
          <w:color w:val="FF0000"/>
          <w:sz w:val="26"/>
          <w:szCs w:val="26"/>
        </w:rPr>
        <w:t>)</w:t>
      </w:r>
    </w:p>
    <w:p w14:paraId="7BE880A5" w14:textId="77777777" w:rsidR="0042668A" w:rsidRPr="00AE2A07" w:rsidRDefault="0042668A" w:rsidP="00F24627">
      <w:pPr>
        <w:jc w:val="both"/>
        <w:rPr>
          <w:sz w:val="26"/>
          <w:szCs w:val="26"/>
        </w:rPr>
      </w:pPr>
    </w:p>
    <w:p w14:paraId="733E9F1D" w14:textId="77777777" w:rsidR="00F24627" w:rsidRPr="00AE2A07" w:rsidRDefault="00F24627" w:rsidP="00E106A9">
      <w:pPr>
        <w:spacing w:line="360" w:lineRule="auto"/>
        <w:ind w:right="-1"/>
        <w:jc w:val="center"/>
        <w:rPr>
          <w:b/>
          <w:sz w:val="26"/>
          <w:szCs w:val="26"/>
        </w:rPr>
      </w:pPr>
    </w:p>
    <w:p w14:paraId="32738C12" w14:textId="77777777" w:rsidR="00117F7E" w:rsidRPr="00AE2A07" w:rsidRDefault="00117F7E">
      <w:pPr>
        <w:rPr>
          <w:b/>
          <w:spacing w:val="-1"/>
          <w:sz w:val="26"/>
          <w:szCs w:val="26"/>
        </w:rPr>
      </w:pPr>
      <w:bookmarkStart w:id="15" w:name="_Toc134720556"/>
      <w:r w:rsidRPr="00AE2A07">
        <w:rPr>
          <w:b/>
          <w:spacing w:val="-1"/>
          <w:sz w:val="26"/>
          <w:szCs w:val="26"/>
        </w:rPr>
        <w:br w:type="page"/>
      </w:r>
    </w:p>
    <w:p w14:paraId="1BF03D68" w14:textId="52BCDCE8" w:rsidR="002D7548" w:rsidRPr="00AE2A07" w:rsidRDefault="002D7548" w:rsidP="00B02E32">
      <w:pPr>
        <w:pStyle w:val="Heading1"/>
      </w:pPr>
      <w:bookmarkStart w:id="16" w:name="_Toc182137207"/>
      <w:r w:rsidRPr="00AE2A07">
        <w:rPr>
          <w:spacing w:val="-1"/>
        </w:rPr>
        <w:lastRenderedPageBreak/>
        <w:t>D</w:t>
      </w:r>
      <w:r w:rsidRPr="00AE2A07">
        <w:rPr>
          <w:spacing w:val="1"/>
        </w:rPr>
        <w:t>A</w:t>
      </w:r>
      <w:r w:rsidRPr="00AE2A07">
        <w:rPr>
          <w:spacing w:val="-1"/>
        </w:rPr>
        <w:t>N</w:t>
      </w:r>
      <w:r w:rsidRPr="00AE2A07">
        <w:t>H MỤC CÁC TỪ</w:t>
      </w:r>
      <w:r w:rsidRPr="00AE2A07">
        <w:rPr>
          <w:spacing w:val="1"/>
        </w:rPr>
        <w:t xml:space="preserve"> </w:t>
      </w:r>
      <w:r w:rsidRPr="00AE2A07">
        <w:t>VIẾT</w:t>
      </w:r>
      <w:r w:rsidRPr="00AE2A07">
        <w:rPr>
          <w:spacing w:val="1"/>
        </w:rPr>
        <w:t xml:space="preserve"> </w:t>
      </w:r>
      <w:r w:rsidRPr="00AE2A07">
        <w:rPr>
          <w:spacing w:val="-1"/>
        </w:rPr>
        <w:t>T</w:t>
      </w:r>
      <w:r w:rsidRPr="00AE2A07">
        <w:t>ẮT</w:t>
      </w:r>
      <w:bookmarkEnd w:id="15"/>
      <w:bookmarkEnd w:id="16"/>
    </w:p>
    <w:p w14:paraId="6A708B35" w14:textId="77777777" w:rsidR="002D7548" w:rsidRPr="00AE2A07" w:rsidRDefault="002D7548" w:rsidP="002D7548">
      <w:pPr>
        <w:spacing w:line="360" w:lineRule="auto"/>
        <w:ind w:right="-1" w:firstLine="567"/>
        <w:jc w:val="both"/>
        <w:rPr>
          <w:sz w:val="26"/>
          <w:szCs w:val="26"/>
        </w:rPr>
      </w:pPr>
    </w:p>
    <w:tbl>
      <w:tblPr>
        <w:tblStyle w:val="TableGrid"/>
        <w:tblW w:w="0" w:type="auto"/>
        <w:jc w:val="center"/>
        <w:tblLayout w:type="fixed"/>
        <w:tblLook w:val="01E0" w:firstRow="1" w:lastRow="1" w:firstColumn="1" w:lastColumn="1" w:noHBand="0" w:noVBand="0"/>
      </w:tblPr>
      <w:tblGrid>
        <w:gridCol w:w="972"/>
        <w:gridCol w:w="2113"/>
        <w:gridCol w:w="5686"/>
      </w:tblGrid>
      <w:tr w:rsidR="002D7548" w:rsidRPr="00AE2A07" w14:paraId="7C980A32" w14:textId="77777777" w:rsidTr="001B1C7D">
        <w:trPr>
          <w:trHeight w:hRule="exact" w:val="431"/>
          <w:jc w:val="center"/>
        </w:trPr>
        <w:tc>
          <w:tcPr>
            <w:tcW w:w="972" w:type="dxa"/>
          </w:tcPr>
          <w:p w14:paraId="7A995494" w14:textId="77777777" w:rsidR="002D7548" w:rsidRPr="00AE2A07" w:rsidRDefault="002D7548" w:rsidP="001B1C7D">
            <w:pPr>
              <w:spacing w:line="360" w:lineRule="auto"/>
              <w:ind w:right="-1"/>
              <w:jc w:val="center"/>
              <w:rPr>
                <w:sz w:val="26"/>
                <w:szCs w:val="26"/>
              </w:rPr>
            </w:pPr>
            <w:r w:rsidRPr="00AE2A07">
              <w:rPr>
                <w:b/>
                <w:w w:val="102"/>
                <w:sz w:val="26"/>
                <w:szCs w:val="26"/>
              </w:rPr>
              <w:t>S</w:t>
            </w:r>
            <w:r w:rsidRPr="00AE2A07">
              <w:rPr>
                <w:b/>
                <w:spacing w:val="1"/>
                <w:w w:val="102"/>
                <w:sz w:val="26"/>
                <w:szCs w:val="26"/>
              </w:rPr>
              <w:t>T</w:t>
            </w:r>
            <w:r w:rsidRPr="00AE2A07">
              <w:rPr>
                <w:b/>
                <w:w w:val="102"/>
                <w:sz w:val="26"/>
                <w:szCs w:val="26"/>
              </w:rPr>
              <w:t>T</w:t>
            </w:r>
          </w:p>
        </w:tc>
        <w:tc>
          <w:tcPr>
            <w:tcW w:w="2113" w:type="dxa"/>
          </w:tcPr>
          <w:p w14:paraId="674EBA48" w14:textId="77777777" w:rsidR="002D7548" w:rsidRPr="00AE2A07" w:rsidRDefault="002D7548" w:rsidP="001B1C7D">
            <w:pPr>
              <w:spacing w:line="360" w:lineRule="auto"/>
              <w:ind w:right="-1"/>
              <w:jc w:val="center"/>
              <w:rPr>
                <w:sz w:val="26"/>
                <w:szCs w:val="26"/>
              </w:rPr>
            </w:pPr>
            <w:proofErr w:type="spellStart"/>
            <w:r w:rsidRPr="00AE2A07">
              <w:rPr>
                <w:b/>
                <w:sz w:val="26"/>
                <w:szCs w:val="26"/>
              </w:rPr>
              <w:t>Từ</w:t>
            </w:r>
            <w:proofErr w:type="spellEnd"/>
            <w:r w:rsidRPr="00AE2A07">
              <w:rPr>
                <w:b/>
                <w:spacing w:val="7"/>
                <w:sz w:val="26"/>
                <w:szCs w:val="26"/>
              </w:rPr>
              <w:t xml:space="preserve"> </w:t>
            </w:r>
            <w:proofErr w:type="spellStart"/>
            <w:r w:rsidRPr="00AE2A07">
              <w:rPr>
                <w:b/>
                <w:sz w:val="26"/>
                <w:szCs w:val="26"/>
              </w:rPr>
              <w:t>v</w:t>
            </w:r>
            <w:r w:rsidRPr="00AE2A07">
              <w:rPr>
                <w:b/>
                <w:spacing w:val="-1"/>
                <w:sz w:val="26"/>
                <w:szCs w:val="26"/>
              </w:rPr>
              <w:t>i</w:t>
            </w:r>
            <w:r w:rsidRPr="00AE2A07">
              <w:rPr>
                <w:b/>
                <w:spacing w:val="1"/>
                <w:sz w:val="26"/>
                <w:szCs w:val="26"/>
              </w:rPr>
              <w:t>ế</w:t>
            </w:r>
            <w:r w:rsidRPr="00AE2A07">
              <w:rPr>
                <w:b/>
                <w:sz w:val="26"/>
                <w:szCs w:val="26"/>
              </w:rPr>
              <w:t>t</w:t>
            </w:r>
            <w:proofErr w:type="spellEnd"/>
            <w:r w:rsidRPr="00AE2A07">
              <w:rPr>
                <w:b/>
                <w:spacing w:val="8"/>
                <w:sz w:val="26"/>
                <w:szCs w:val="26"/>
              </w:rPr>
              <w:t xml:space="preserve"> </w:t>
            </w:r>
            <w:proofErr w:type="spellStart"/>
            <w:r w:rsidRPr="00AE2A07">
              <w:rPr>
                <w:b/>
                <w:w w:val="102"/>
                <w:sz w:val="26"/>
                <w:szCs w:val="26"/>
              </w:rPr>
              <w:t>t</w:t>
            </w:r>
            <w:r w:rsidRPr="00AE2A07">
              <w:rPr>
                <w:b/>
                <w:spacing w:val="-1"/>
                <w:w w:val="102"/>
                <w:sz w:val="26"/>
                <w:szCs w:val="26"/>
              </w:rPr>
              <w:t>ắ</w:t>
            </w:r>
            <w:r w:rsidRPr="00AE2A07">
              <w:rPr>
                <w:b/>
                <w:w w:val="102"/>
                <w:sz w:val="26"/>
                <w:szCs w:val="26"/>
              </w:rPr>
              <w:t>t</w:t>
            </w:r>
            <w:proofErr w:type="spellEnd"/>
          </w:p>
        </w:tc>
        <w:tc>
          <w:tcPr>
            <w:tcW w:w="5686" w:type="dxa"/>
          </w:tcPr>
          <w:p w14:paraId="524D5A8F" w14:textId="77777777" w:rsidR="002D7548" w:rsidRPr="00AE2A07" w:rsidRDefault="002D7548" w:rsidP="001B1C7D">
            <w:pPr>
              <w:spacing w:line="360" w:lineRule="auto"/>
              <w:ind w:right="-1"/>
              <w:jc w:val="center"/>
              <w:rPr>
                <w:sz w:val="26"/>
                <w:szCs w:val="26"/>
              </w:rPr>
            </w:pPr>
            <w:proofErr w:type="spellStart"/>
            <w:r w:rsidRPr="00AE2A07">
              <w:rPr>
                <w:b/>
                <w:spacing w:val="1"/>
                <w:sz w:val="26"/>
                <w:szCs w:val="26"/>
              </w:rPr>
              <w:t>T</w:t>
            </w:r>
            <w:r w:rsidRPr="00AE2A07">
              <w:rPr>
                <w:b/>
                <w:spacing w:val="-2"/>
                <w:sz w:val="26"/>
                <w:szCs w:val="26"/>
              </w:rPr>
              <w:t>h</w:t>
            </w:r>
            <w:r w:rsidRPr="00AE2A07">
              <w:rPr>
                <w:b/>
                <w:spacing w:val="-1"/>
                <w:sz w:val="26"/>
                <w:szCs w:val="26"/>
              </w:rPr>
              <w:t>u</w:t>
            </w:r>
            <w:r w:rsidRPr="00AE2A07">
              <w:rPr>
                <w:b/>
                <w:sz w:val="26"/>
                <w:szCs w:val="26"/>
              </w:rPr>
              <w:t>ật</w:t>
            </w:r>
            <w:proofErr w:type="spellEnd"/>
            <w:r w:rsidRPr="00AE2A07">
              <w:rPr>
                <w:b/>
                <w:spacing w:val="15"/>
                <w:sz w:val="26"/>
                <w:szCs w:val="26"/>
              </w:rPr>
              <w:t xml:space="preserve"> </w:t>
            </w:r>
            <w:proofErr w:type="spellStart"/>
            <w:r w:rsidRPr="00AE2A07">
              <w:rPr>
                <w:b/>
                <w:spacing w:val="-2"/>
                <w:sz w:val="26"/>
                <w:szCs w:val="26"/>
              </w:rPr>
              <w:t>n</w:t>
            </w:r>
            <w:r w:rsidRPr="00AE2A07">
              <w:rPr>
                <w:b/>
                <w:sz w:val="26"/>
                <w:szCs w:val="26"/>
              </w:rPr>
              <w:t>gữ</w:t>
            </w:r>
            <w:proofErr w:type="spellEnd"/>
            <w:r w:rsidRPr="00AE2A07">
              <w:rPr>
                <w:b/>
                <w:spacing w:val="10"/>
                <w:sz w:val="26"/>
                <w:szCs w:val="26"/>
              </w:rPr>
              <w:t xml:space="preserve"> </w:t>
            </w:r>
            <w:proofErr w:type="spellStart"/>
            <w:r w:rsidRPr="00AE2A07">
              <w:rPr>
                <w:b/>
                <w:sz w:val="26"/>
                <w:szCs w:val="26"/>
              </w:rPr>
              <w:t>ti</w:t>
            </w:r>
            <w:r w:rsidRPr="00AE2A07">
              <w:rPr>
                <w:b/>
                <w:spacing w:val="1"/>
                <w:sz w:val="26"/>
                <w:szCs w:val="26"/>
              </w:rPr>
              <w:t>ế</w:t>
            </w:r>
            <w:r w:rsidRPr="00AE2A07">
              <w:rPr>
                <w:b/>
                <w:sz w:val="26"/>
                <w:szCs w:val="26"/>
              </w:rPr>
              <w:t>ng</w:t>
            </w:r>
            <w:proofErr w:type="spellEnd"/>
            <w:r w:rsidRPr="00AE2A07">
              <w:rPr>
                <w:b/>
                <w:spacing w:val="11"/>
                <w:sz w:val="26"/>
                <w:szCs w:val="26"/>
              </w:rPr>
              <w:t xml:space="preserve"> </w:t>
            </w:r>
            <w:r w:rsidRPr="00AE2A07">
              <w:rPr>
                <w:b/>
                <w:w w:val="102"/>
                <w:sz w:val="26"/>
                <w:szCs w:val="26"/>
              </w:rPr>
              <w:t>V</w:t>
            </w:r>
            <w:r w:rsidRPr="00AE2A07">
              <w:rPr>
                <w:b/>
                <w:spacing w:val="-1"/>
                <w:w w:val="102"/>
                <w:sz w:val="26"/>
                <w:szCs w:val="26"/>
              </w:rPr>
              <w:t>i</w:t>
            </w:r>
            <w:r w:rsidRPr="00AE2A07">
              <w:rPr>
                <w:b/>
                <w:spacing w:val="1"/>
                <w:w w:val="102"/>
                <w:sz w:val="26"/>
                <w:szCs w:val="26"/>
              </w:rPr>
              <w:t>ệ</w:t>
            </w:r>
            <w:r w:rsidRPr="00AE2A07">
              <w:rPr>
                <w:b/>
                <w:w w:val="102"/>
                <w:sz w:val="26"/>
                <w:szCs w:val="26"/>
              </w:rPr>
              <w:t>t</w:t>
            </w:r>
          </w:p>
        </w:tc>
      </w:tr>
      <w:tr w:rsidR="002D7548" w:rsidRPr="00AE2A07" w14:paraId="26090A30" w14:textId="77777777" w:rsidTr="001B1C7D">
        <w:trPr>
          <w:trHeight w:hRule="exact" w:val="431"/>
          <w:jc w:val="center"/>
        </w:trPr>
        <w:tc>
          <w:tcPr>
            <w:tcW w:w="972" w:type="dxa"/>
          </w:tcPr>
          <w:p w14:paraId="6FCC0FBB" w14:textId="77777777" w:rsidR="002D7548" w:rsidRPr="00AE2A07" w:rsidRDefault="002D7548" w:rsidP="001B1C7D">
            <w:pPr>
              <w:spacing w:line="360" w:lineRule="auto"/>
              <w:ind w:right="-1"/>
              <w:jc w:val="center"/>
              <w:rPr>
                <w:sz w:val="26"/>
                <w:szCs w:val="26"/>
              </w:rPr>
            </w:pPr>
            <w:r w:rsidRPr="00AE2A07">
              <w:rPr>
                <w:w w:val="102"/>
                <w:sz w:val="26"/>
                <w:szCs w:val="26"/>
              </w:rPr>
              <w:t>1</w:t>
            </w:r>
          </w:p>
        </w:tc>
        <w:tc>
          <w:tcPr>
            <w:tcW w:w="2113" w:type="dxa"/>
          </w:tcPr>
          <w:p w14:paraId="0284649C" w14:textId="79A3B540" w:rsidR="002D7548" w:rsidRPr="00AE2A07" w:rsidRDefault="009131CF" w:rsidP="001B1C7D">
            <w:pPr>
              <w:spacing w:line="360" w:lineRule="auto"/>
              <w:ind w:right="-1"/>
              <w:jc w:val="both"/>
              <w:rPr>
                <w:sz w:val="26"/>
                <w:szCs w:val="26"/>
              </w:rPr>
            </w:pPr>
            <w:r>
              <w:rPr>
                <w:spacing w:val="1"/>
                <w:w w:val="102"/>
                <w:sz w:val="26"/>
                <w:szCs w:val="26"/>
              </w:rPr>
              <w:t>Kernel</w:t>
            </w:r>
          </w:p>
        </w:tc>
        <w:tc>
          <w:tcPr>
            <w:tcW w:w="5686" w:type="dxa"/>
          </w:tcPr>
          <w:p w14:paraId="2C1468E6" w14:textId="69025291" w:rsidR="002D7548" w:rsidRPr="00AE2A07" w:rsidRDefault="002D7548" w:rsidP="001B1C7D">
            <w:pPr>
              <w:spacing w:line="360" w:lineRule="auto"/>
              <w:ind w:right="-1"/>
              <w:jc w:val="both"/>
              <w:rPr>
                <w:sz w:val="26"/>
                <w:szCs w:val="26"/>
              </w:rPr>
            </w:pPr>
          </w:p>
        </w:tc>
      </w:tr>
      <w:tr w:rsidR="002D7548" w:rsidRPr="00AE2A07" w14:paraId="6113137F" w14:textId="77777777" w:rsidTr="001B1C7D">
        <w:trPr>
          <w:trHeight w:hRule="exact" w:val="431"/>
          <w:jc w:val="center"/>
        </w:trPr>
        <w:tc>
          <w:tcPr>
            <w:tcW w:w="972" w:type="dxa"/>
          </w:tcPr>
          <w:p w14:paraId="43D89A9F" w14:textId="77777777" w:rsidR="002D7548" w:rsidRPr="00AE2A07" w:rsidRDefault="002D7548" w:rsidP="001B1C7D">
            <w:pPr>
              <w:spacing w:line="360" w:lineRule="auto"/>
              <w:ind w:right="-1"/>
              <w:jc w:val="center"/>
              <w:rPr>
                <w:sz w:val="26"/>
                <w:szCs w:val="26"/>
              </w:rPr>
            </w:pPr>
            <w:r w:rsidRPr="00AE2A07">
              <w:rPr>
                <w:w w:val="102"/>
                <w:sz w:val="26"/>
                <w:szCs w:val="26"/>
              </w:rPr>
              <w:t>2</w:t>
            </w:r>
          </w:p>
        </w:tc>
        <w:tc>
          <w:tcPr>
            <w:tcW w:w="2113" w:type="dxa"/>
          </w:tcPr>
          <w:p w14:paraId="67B08EAA" w14:textId="0D667B6B" w:rsidR="002D7548" w:rsidRPr="00AE2A07" w:rsidRDefault="002D7548" w:rsidP="001B1C7D">
            <w:pPr>
              <w:spacing w:line="360" w:lineRule="auto"/>
              <w:ind w:right="-1"/>
              <w:jc w:val="both"/>
              <w:rPr>
                <w:sz w:val="26"/>
                <w:szCs w:val="26"/>
              </w:rPr>
            </w:pPr>
          </w:p>
        </w:tc>
        <w:tc>
          <w:tcPr>
            <w:tcW w:w="5686" w:type="dxa"/>
          </w:tcPr>
          <w:p w14:paraId="7B5E05D7" w14:textId="719C1F37" w:rsidR="002D7548" w:rsidRPr="00AE2A07" w:rsidRDefault="002D7548" w:rsidP="001B1C7D">
            <w:pPr>
              <w:spacing w:line="360" w:lineRule="auto"/>
              <w:ind w:right="-1"/>
              <w:jc w:val="both"/>
              <w:rPr>
                <w:sz w:val="26"/>
                <w:szCs w:val="26"/>
              </w:rPr>
            </w:pPr>
          </w:p>
        </w:tc>
      </w:tr>
      <w:tr w:rsidR="002D7548" w:rsidRPr="00AE2A07" w14:paraId="4BBC6B94" w14:textId="77777777" w:rsidTr="001B1C7D">
        <w:trPr>
          <w:trHeight w:hRule="exact" w:val="431"/>
          <w:jc w:val="center"/>
        </w:trPr>
        <w:tc>
          <w:tcPr>
            <w:tcW w:w="972" w:type="dxa"/>
          </w:tcPr>
          <w:p w14:paraId="33DFDBDC" w14:textId="77777777" w:rsidR="002D7548" w:rsidRPr="00AE2A07" w:rsidRDefault="002D7548" w:rsidP="001B1C7D">
            <w:pPr>
              <w:spacing w:line="360" w:lineRule="auto"/>
              <w:ind w:right="-1"/>
              <w:jc w:val="center"/>
              <w:rPr>
                <w:sz w:val="26"/>
                <w:szCs w:val="26"/>
              </w:rPr>
            </w:pPr>
            <w:r w:rsidRPr="00AE2A07">
              <w:rPr>
                <w:w w:val="102"/>
                <w:sz w:val="26"/>
                <w:szCs w:val="26"/>
              </w:rPr>
              <w:t>3</w:t>
            </w:r>
          </w:p>
        </w:tc>
        <w:tc>
          <w:tcPr>
            <w:tcW w:w="2113" w:type="dxa"/>
          </w:tcPr>
          <w:p w14:paraId="2E024FE7" w14:textId="2A9893F0" w:rsidR="002D7548" w:rsidRPr="00AE2A07" w:rsidRDefault="002D7548" w:rsidP="001B1C7D">
            <w:pPr>
              <w:spacing w:line="360" w:lineRule="auto"/>
              <w:ind w:right="-1"/>
              <w:jc w:val="both"/>
              <w:rPr>
                <w:sz w:val="26"/>
                <w:szCs w:val="26"/>
              </w:rPr>
            </w:pPr>
          </w:p>
        </w:tc>
        <w:tc>
          <w:tcPr>
            <w:tcW w:w="5686" w:type="dxa"/>
          </w:tcPr>
          <w:p w14:paraId="29C0279D" w14:textId="2F9963DB" w:rsidR="002D7548" w:rsidRPr="00AE2A07" w:rsidRDefault="002D7548" w:rsidP="001B1C7D">
            <w:pPr>
              <w:spacing w:line="360" w:lineRule="auto"/>
              <w:ind w:right="-1"/>
              <w:jc w:val="both"/>
              <w:rPr>
                <w:sz w:val="26"/>
                <w:szCs w:val="26"/>
              </w:rPr>
            </w:pPr>
          </w:p>
        </w:tc>
      </w:tr>
      <w:tr w:rsidR="002D7548" w:rsidRPr="00AE2A07" w14:paraId="14BF088A" w14:textId="77777777" w:rsidTr="001B1C7D">
        <w:trPr>
          <w:trHeight w:hRule="exact" w:val="431"/>
          <w:jc w:val="center"/>
        </w:trPr>
        <w:tc>
          <w:tcPr>
            <w:tcW w:w="972" w:type="dxa"/>
          </w:tcPr>
          <w:p w14:paraId="1677F9CA" w14:textId="77777777" w:rsidR="002D7548" w:rsidRPr="00AE2A07" w:rsidRDefault="002D7548" w:rsidP="001B1C7D">
            <w:pPr>
              <w:spacing w:line="360" w:lineRule="auto"/>
              <w:ind w:right="-1"/>
              <w:jc w:val="center"/>
              <w:rPr>
                <w:sz w:val="26"/>
                <w:szCs w:val="26"/>
              </w:rPr>
            </w:pPr>
            <w:r w:rsidRPr="00AE2A07">
              <w:rPr>
                <w:w w:val="102"/>
                <w:sz w:val="26"/>
                <w:szCs w:val="26"/>
              </w:rPr>
              <w:t>4</w:t>
            </w:r>
          </w:p>
        </w:tc>
        <w:tc>
          <w:tcPr>
            <w:tcW w:w="2113" w:type="dxa"/>
          </w:tcPr>
          <w:p w14:paraId="13B678E0" w14:textId="7C95880F" w:rsidR="002D7548" w:rsidRPr="00AE2A07" w:rsidRDefault="002D7548" w:rsidP="001B1C7D">
            <w:pPr>
              <w:spacing w:line="360" w:lineRule="auto"/>
              <w:ind w:right="-1"/>
              <w:jc w:val="both"/>
              <w:rPr>
                <w:sz w:val="26"/>
                <w:szCs w:val="26"/>
              </w:rPr>
            </w:pPr>
          </w:p>
        </w:tc>
        <w:tc>
          <w:tcPr>
            <w:tcW w:w="5686" w:type="dxa"/>
          </w:tcPr>
          <w:p w14:paraId="5A47EF95" w14:textId="3A702DB0" w:rsidR="002D7548" w:rsidRPr="00AE2A07" w:rsidRDefault="002D7548" w:rsidP="001B1C7D">
            <w:pPr>
              <w:spacing w:line="360" w:lineRule="auto"/>
              <w:ind w:right="-1"/>
              <w:jc w:val="both"/>
              <w:rPr>
                <w:sz w:val="26"/>
                <w:szCs w:val="26"/>
              </w:rPr>
            </w:pPr>
          </w:p>
        </w:tc>
      </w:tr>
      <w:tr w:rsidR="002D7548" w:rsidRPr="00AE2A07" w14:paraId="6222992D" w14:textId="77777777" w:rsidTr="001B1C7D">
        <w:trPr>
          <w:trHeight w:hRule="exact" w:val="431"/>
          <w:jc w:val="center"/>
        </w:trPr>
        <w:tc>
          <w:tcPr>
            <w:tcW w:w="972" w:type="dxa"/>
          </w:tcPr>
          <w:p w14:paraId="7FB74EB3" w14:textId="77777777" w:rsidR="002D7548" w:rsidRPr="00AE2A07" w:rsidRDefault="002D7548" w:rsidP="001B1C7D">
            <w:pPr>
              <w:spacing w:line="360" w:lineRule="auto"/>
              <w:ind w:right="-1"/>
              <w:jc w:val="center"/>
              <w:rPr>
                <w:sz w:val="26"/>
                <w:szCs w:val="26"/>
              </w:rPr>
            </w:pPr>
            <w:r w:rsidRPr="00AE2A07">
              <w:rPr>
                <w:w w:val="102"/>
                <w:sz w:val="26"/>
                <w:szCs w:val="26"/>
              </w:rPr>
              <w:t>5</w:t>
            </w:r>
          </w:p>
        </w:tc>
        <w:tc>
          <w:tcPr>
            <w:tcW w:w="2113" w:type="dxa"/>
          </w:tcPr>
          <w:p w14:paraId="36532E8D" w14:textId="60C58FD4" w:rsidR="002D7548" w:rsidRPr="00AE2A07" w:rsidRDefault="002D7548" w:rsidP="001B1C7D">
            <w:pPr>
              <w:spacing w:line="360" w:lineRule="auto"/>
              <w:ind w:right="-1"/>
              <w:jc w:val="both"/>
              <w:rPr>
                <w:sz w:val="26"/>
                <w:szCs w:val="26"/>
              </w:rPr>
            </w:pPr>
          </w:p>
        </w:tc>
        <w:tc>
          <w:tcPr>
            <w:tcW w:w="5686" w:type="dxa"/>
          </w:tcPr>
          <w:p w14:paraId="302DA513" w14:textId="0F91A076" w:rsidR="002D7548" w:rsidRPr="00AE2A07" w:rsidRDefault="002D7548" w:rsidP="001B1C7D">
            <w:pPr>
              <w:spacing w:line="360" w:lineRule="auto"/>
              <w:ind w:right="-1"/>
              <w:jc w:val="both"/>
              <w:rPr>
                <w:sz w:val="26"/>
                <w:szCs w:val="26"/>
              </w:rPr>
            </w:pPr>
          </w:p>
        </w:tc>
      </w:tr>
      <w:tr w:rsidR="002D7548" w:rsidRPr="00AE2A07" w14:paraId="2EA6CFCA" w14:textId="77777777" w:rsidTr="001B1C7D">
        <w:trPr>
          <w:trHeight w:hRule="exact" w:val="431"/>
          <w:jc w:val="center"/>
        </w:trPr>
        <w:tc>
          <w:tcPr>
            <w:tcW w:w="972" w:type="dxa"/>
          </w:tcPr>
          <w:p w14:paraId="645B33EE" w14:textId="77777777" w:rsidR="002D7548" w:rsidRPr="00AE2A07" w:rsidRDefault="002D7548" w:rsidP="001B1C7D">
            <w:pPr>
              <w:spacing w:line="360" w:lineRule="auto"/>
              <w:ind w:right="-1"/>
              <w:jc w:val="center"/>
              <w:rPr>
                <w:sz w:val="26"/>
                <w:szCs w:val="26"/>
              </w:rPr>
            </w:pPr>
            <w:r w:rsidRPr="00AE2A07">
              <w:rPr>
                <w:w w:val="102"/>
                <w:sz w:val="26"/>
                <w:szCs w:val="26"/>
              </w:rPr>
              <w:t>6</w:t>
            </w:r>
          </w:p>
        </w:tc>
        <w:tc>
          <w:tcPr>
            <w:tcW w:w="2113" w:type="dxa"/>
          </w:tcPr>
          <w:p w14:paraId="19E41079" w14:textId="234D504A" w:rsidR="002D7548" w:rsidRPr="00AE2A07" w:rsidRDefault="002D7548" w:rsidP="001B1C7D">
            <w:pPr>
              <w:spacing w:line="360" w:lineRule="auto"/>
              <w:ind w:right="-1"/>
              <w:jc w:val="both"/>
              <w:rPr>
                <w:sz w:val="26"/>
                <w:szCs w:val="26"/>
              </w:rPr>
            </w:pPr>
          </w:p>
        </w:tc>
        <w:tc>
          <w:tcPr>
            <w:tcW w:w="5686" w:type="dxa"/>
          </w:tcPr>
          <w:p w14:paraId="5D58B1B8" w14:textId="162BA45D" w:rsidR="002D7548" w:rsidRPr="00AE2A07" w:rsidRDefault="002D7548" w:rsidP="001B1C7D">
            <w:pPr>
              <w:spacing w:line="360" w:lineRule="auto"/>
              <w:ind w:right="-1"/>
              <w:jc w:val="both"/>
              <w:rPr>
                <w:sz w:val="26"/>
                <w:szCs w:val="26"/>
              </w:rPr>
            </w:pPr>
          </w:p>
        </w:tc>
      </w:tr>
      <w:tr w:rsidR="002D7548" w:rsidRPr="00AE2A07" w14:paraId="63DF7D6C" w14:textId="77777777" w:rsidTr="001B1C7D">
        <w:trPr>
          <w:trHeight w:hRule="exact" w:val="433"/>
          <w:jc w:val="center"/>
        </w:trPr>
        <w:tc>
          <w:tcPr>
            <w:tcW w:w="972" w:type="dxa"/>
          </w:tcPr>
          <w:p w14:paraId="507E3A18" w14:textId="77777777" w:rsidR="002D7548" w:rsidRPr="00AE2A07" w:rsidRDefault="002D7548" w:rsidP="001B1C7D">
            <w:pPr>
              <w:spacing w:line="360" w:lineRule="auto"/>
              <w:ind w:right="-1"/>
              <w:jc w:val="center"/>
              <w:rPr>
                <w:sz w:val="26"/>
                <w:szCs w:val="26"/>
              </w:rPr>
            </w:pPr>
            <w:r w:rsidRPr="00AE2A07">
              <w:rPr>
                <w:w w:val="102"/>
                <w:sz w:val="26"/>
                <w:szCs w:val="26"/>
              </w:rPr>
              <w:t>7</w:t>
            </w:r>
          </w:p>
        </w:tc>
        <w:tc>
          <w:tcPr>
            <w:tcW w:w="2113" w:type="dxa"/>
          </w:tcPr>
          <w:p w14:paraId="15879006" w14:textId="791C8EF5" w:rsidR="002D7548" w:rsidRPr="00AE2A07" w:rsidRDefault="002D7548" w:rsidP="001B1C7D">
            <w:pPr>
              <w:spacing w:line="360" w:lineRule="auto"/>
              <w:ind w:right="-1"/>
              <w:jc w:val="both"/>
              <w:rPr>
                <w:sz w:val="26"/>
                <w:szCs w:val="26"/>
              </w:rPr>
            </w:pPr>
          </w:p>
        </w:tc>
        <w:tc>
          <w:tcPr>
            <w:tcW w:w="5686" w:type="dxa"/>
          </w:tcPr>
          <w:p w14:paraId="0CACFFD6" w14:textId="680DEBD1" w:rsidR="002D7548" w:rsidRPr="00AE2A07" w:rsidRDefault="002D7548" w:rsidP="001B1C7D">
            <w:pPr>
              <w:spacing w:line="360" w:lineRule="auto"/>
              <w:ind w:right="-1"/>
              <w:jc w:val="both"/>
              <w:rPr>
                <w:sz w:val="26"/>
                <w:szCs w:val="26"/>
              </w:rPr>
            </w:pPr>
          </w:p>
        </w:tc>
      </w:tr>
      <w:tr w:rsidR="002D7548" w:rsidRPr="00AE2A07" w14:paraId="437501EB" w14:textId="77777777" w:rsidTr="001B1C7D">
        <w:trPr>
          <w:trHeight w:hRule="exact" w:val="431"/>
          <w:jc w:val="center"/>
        </w:trPr>
        <w:tc>
          <w:tcPr>
            <w:tcW w:w="972" w:type="dxa"/>
          </w:tcPr>
          <w:p w14:paraId="0FDB796B" w14:textId="77777777" w:rsidR="002D7548" w:rsidRPr="00AE2A07" w:rsidRDefault="002D7548" w:rsidP="001B1C7D">
            <w:pPr>
              <w:spacing w:line="360" w:lineRule="auto"/>
              <w:ind w:right="-1"/>
              <w:jc w:val="center"/>
              <w:rPr>
                <w:sz w:val="26"/>
                <w:szCs w:val="26"/>
              </w:rPr>
            </w:pPr>
            <w:r w:rsidRPr="00AE2A07">
              <w:rPr>
                <w:w w:val="102"/>
                <w:sz w:val="26"/>
                <w:szCs w:val="26"/>
              </w:rPr>
              <w:t>8</w:t>
            </w:r>
          </w:p>
        </w:tc>
        <w:tc>
          <w:tcPr>
            <w:tcW w:w="2113" w:type="dxa"/>
          </w:tcPr>
          <w:p w14:paraId="71CDC7E6" w14:textId="7B535ECA" w:rsidR="002D7548" w:rsidRPr="00AE2A07" w:rsidRDefault="002D7548" w:rsidP="001B1C7D">
            <w:pPr>
              <w:spacing w:line="360" w:lineRule="auto"/>
              <w:ind w:right="-1"/>
              <w:jc w:val="both"/>
              <w:rPr>
                <w:sz w:val="26"/>
                <w:szCs w:val="26"/>
              </w:rPr>
            </w:pPr>
          </w:p>
        </w:tc>
        <w:tc>
          <w:tcPr>
            <w:tcW w:w="5686" w:type="dxa"/>
          </w:tcPr>
          <w:p w14:paraId="7E7AAE13" w14:textId="57A54BA2" w:rsidR="002D7548" w:rsidRPr="00AE2A07" w:rsidRDefault="002D7548" w:rsidP="001B1C7D">
            <w:pPr>
              <w:spacing w:line="360" w:lineRule="auto"/>
              <w:ind w:right="-1"/>
              <w:jc w:val="both"/>
              <w:rPr>
                <w:sz w:val="26"/>
                <w:szCs w:val="26"/>
              </w:rPr>
            </w:pPr>
          </w:p>
        </w:tc>
      </w:tr>
      <w:tr w:rsidR="002D7548" w:rsidRPr="00AE2A07" w14:paraId="39977FBE" w14:textId="77777777" w:rsidTr="001B1C7D">
        <w:trPr>
          <w:trHeight w:hRule="exact" w:val="431"/>
          <w:jc w:val="center"/>
        </w:trPr>
        <w:tc>
          <w:tcPr>
            <w:tcW w:w="972" w:type="dxa"/>
          </w:tcPr>
          <w:p w14:paraId="7AD76750" w14:textId="77777777" w:rsidR="002D7548" w:rsidRPr="00AE2A07" w:rsidRDefault="002D7548" w:rsidP="001B1C7D">
            <w:pPr>
              <w:spacing w:line="360" w:lineRule="auto"/>
              <w:ind w:right="-1"/>
              <w:jc w:val="center"/>
              <w:rPr>
                <w:sz w:val="26"/>
                <w:szCs w:val="26"/>
              </w:rPr>
            </w:pPr>
            <w:r w:rsidRPr="00AE2A07">
              <w:rPr>
                <w:w w:val="102"/>
                <w:sz w:val="26"/>
                <w:szCs w:val="26"/>
              </w:rPr>
              <w:t>10</w:t>
            </w:r>
          </w:p>
        </w:tc>
        <w:tc>
          <w:tcPr>
            <w:tcW w:w="2113" w:type="dxa"/>
          </w:tcPr>
          <w:p w14:paraId="34A36B30" w14:textId="66B2654E" w:rsidR="002D7548" w:rsidRPr="00AE2A07" w:rsidRDefault="002D7548" w:rsidP="001B1C7D">
            <w:pPr>
              <w:spacing w:line="360" w:lineRule="auto"/>
              <w:ind w:right="-1"/>
              <w:jc w:val="both"/>
              <w:rPr>
                <w:sz w:val="26"/>
                <w:szCs w:val="26"/>
              </w:rPr>
            </w:pPr>
          </w:p>
        </w:tc>
        <w:tc>
          <w:tcPr>
            <w:tcW w:w="5686" w:type="dxa"/>
          </w:tcPr>
          <w:p w14:paraId="7C53E57A" w14:textId="48685C86" w:rsidR="002D7548" w:rsidRPr="00AE2A07" w:rsidRDefault="002D7548" w:rsidP="001B1C7D">
            <w:pPr>
              <w:spacing w:line="360" w:lineRule="auto"/>
              <w:ind w:right="-1"/>
              <w:jc w:val="both"/>
              <w:rPr>
                <w:sz w:val="26"/>
                <w:szCs w:val="26"/>
              </w:rPr>
            </w:pPr>
          </w:p>
        </w:tc>
      </w:tr>
      <w:tr w:rsidR="002D7548" w:rsidRPr="00AE2A07" w14:paraId="4761E334" w14:textId="77777777" w:rsidTr="001B1C7D">
        <w:trPr>
          <w:trHeight w:hRule="exact" w:val="431"/>
          <w:jc w:val="center"/>
        </w:trPr>
        <w:tc>
          <w:tcPr>
            <w:tcW w:w="972" w:type="dxa"/>
          </w:tcPr>
          <w:p w14:paraId="040C70C5" w14:textId="77777777" w:rsidR="002D7548" w:rsidRPr="00AE2A07" w:rsidRDefault="002D7548" w:rsidP="001B1C7D">
            <w:pPr>
              <w:spacing w:line="360" w:lineRule="auto"/>
              <w:ind w:right="-1"/>
              <w:jc w:val="center"/>
              <w:rPr>
                <w:sz w:val="26"/>
                <w:szCs w:val="26"/>
              </w:rPr>
            </w:pPr>
            <w:r w:rsidRPr="00AE2A07">
              <w:rPr>
                <w:spacing w:val="-1"/>
                <w:w w:val="102"/>
                <w:sz w:val="26"/>
                <w:szCs w:val="26"/>
              </w:rPr>
              <w:t>1</w:t>
            </w:r>
            <w:r w:rsidRPr="00AE2A07">
              <w:rPr>
                <w:w w:val="102"/>
                <w:sz w:val="26"/>
                <w:szCs w:val="26"/>
              </w:rPr>
              <w:t>1</w:t>
            </w:r>
          </w:p>
        </w:tc>
        <w:tc>
          <w:tcPr>
            <w:tcW w:w="2113" w:type="dxa"/>
          </w:tcPr>
          <w:p w14:paraId="6C4EF9C0" w14:textId="4E88608E" w:rsidR="002D7548" w:rsidRPr="00AE2A07" w:rsidRDefault="002D7548" w:rsidP="001B1C7D">
            <w:pPr>
              <w:spacing w:line="360" w:lineRule="auto"/>
              <w:ind w:right="-1"/>
              <w:jc w:val="both"/>
              <w:rPr>
                <w:sz w:val="26"/>
                <w:szCs w:val="26"/>
              </w:rPr>
            </w:pPr>
          </w:p>
        </w:tc>
        <w:tc>
          <w:tcPr>
            <w:tcW w:w="5686" w:type="dxa"/>
          </w:tcPr>
          <w:p w14:paraId="2CD01FD4" w14:textId="64E55F5D" w:rsidR="002D7548" w:rsidRPr="00AE2A07" w:rsidRDefault="002D7548" w:rsidP="001B1C7D">
            <w:pPr>
              <w:spacing w:line="360" w:lineRule="auto"/>
              <w:ind w:right="-1"/>
              <w:jc w:val="both"/>
              <w:rPr>
                <w:sz w:val="26"/>
                <w:szCs w:val="26"/>
              </w:rPr>
            </w:pPr>
          </w:p>
        </w:tc>
      </w:tr>
      <w:tr w:rsidR="002D7548" w:rsidRPr="00AE2A07" w14:paraId="714BF421" w14:textId="77777777" w:rsidTr="001B1C7D">
        <w:trPr>
          <w:trHeight w:hRule="exact" w:val="431"/>
          <w:jc w:val="center"/>
        </w:trPr>
        <w:tc>
          <w:tcPr>
            <w:tcW w:w="972" w:type="dxa"/>
          </w:tcPr>
          <w:p w14:paraId="11561DE8" w14:textId="77777777" w:rsidR="002D7548" w:rsidRPr="00AE2A07" w:rsidRDefault="002D7548" w:rsidP="001B1C7D">
            <w:pPr>
              <w:spacing w:line="360" w:lineRule="auto"/>
              <w:ind w:right="-1"/>
              <w:jc w:val="center"/>
              <w:rPr>
                <w:sz w:val="26"/>
                <w:szCs w:val="26"/>
              </w:rPr>
            </w:pPr>
            <w:r w:rsidRPr="00AE2A07">
              <w:rPr>
                <w:spacing w:val="-1"/>
                <w:w w:val="102"/>
                <w:sz w:val="26"/>
                <w:szCs w:val="26"/>
              </w:rPr>
              <w:t>1</w:t>
            </w:r>
            <w:r w:rsidRPr="00AE2A07">
              <w:rPr>
                <w:w w:val="102"/>
                <w:sz w:val="26"/>
                <w:szCs w:val="26"/>
              </w:rPr>
              <w:t>2</w:t>
            </w:r>
          </w:p>
        </w:tc>
        <w:tc>
          <w:tcPr>
            <w:tcW w:w="2113" w:type="dxa"/>
          </w:tcPr>
          <w:p w14:paraId="2FC602DB" w14:textId="7FF4DD69" w:rsidR="002D7548" w:rsidRPr="00AE2A07" w:rsidRDefault="002D7548" w:rsidP="001B1C7D">
            <w:pPr>
              <w:spacing w:line="360" w:lineRule="auto"/>
              <w:ind w:right="-1"/>
              <w:jc w:val="both"/>
              <w:rPr>
                <w:sz w:val="26"/>
                <w:szCs w:val="26"/>
              </w:rPr>
            </w:pPr>
          </w:p>
        </w:tc>
        <w:tc>
          <w:tcPr>
            <w:tcW w:w="5686" w:type="dxa"/>
          </w:tcPr>
          <w:p w14:paraId="5A686087" w14:textId="60ED0565" w:rsidR="002D7548" w:rsidRPr="00AE2A07" w:rsidRDefault="002D7548" w:rsidP="001B1C7D">
            <w:pPr>
              <w:spacing w:line="360" w:lineRule="auto"/>
              <w:ind w:right="-1"/>
              <w:jc w:val="both"/>
              <w:rPr>
                <w:sz w:val="26"/>
                <w:szCs w:val="26"/>
              </w:rPr>
            </w:pPr>
          </w:p>
        </w:tc>
      </w:tr>
      <w:tr w:rsidR="002D7548" w:rsidRPr="00AE2A07" w14:paraId="29D5BF84" w14:textId="77777777" w:rsidTr="001B1C7D">
        <w:trPr>
          <w:trHeight w:hRule="exact" w:val="431"/>
          <w:jc w:val="center"/>
        </w:trPr>
        <w:tc>
          <w:tcPr>
            <w:tcW w:w="972" w:type="dxa"/>
          </w:tcPr>
          <w:p w14:paraId="09E19512" w14:textId="77777777" w:rsidR="002D7548" w:rsidRPr="00AE2A07" w:rsidRDefault="002D7548" w:rsidP="001B1C7D">
            <w:pPr>
              <w:spacing w:line="360" w:lineRule="auto"/>
              <w:ind w:right="-1"/>
              <w:jc w:val="center"/>
              <w:rPr>
                <w:sz w:val="26"/>
                <w:szCs w:val="26"/>
              </w:rPr>
            </w:pPr>
            <w:r w:rsidRPr="00AE2A07">
              <w:rPr>
                <w:spacing w:val="-1"/>
                <w:w w:val="102"/>
                <w:sz w:val="26"/>
                <w:szCs w:val="26"/>
              </w:rPr>
              <w:t>13</w:t>
            </w:r>
          </w:p>
        </w:tc>
        <w:tc>
          <w:tcPr>
            <w:tcW w:w="2113" w:type="dxa"/>
          </w:tcPr>
          <w:p w14:paraId="2E20896A" w14:textId="5B8F05A0" w:rsidR="002D7548" w:rsidRPr="00AE2A07" w:rsidRDefault="002D7548" w:rsidP="001B1C7D">
            <w:pPr>
              <w:spacing w:line="360" w:lineRule="auto"/>
              <w:ind w:right="-1"/>
              <w:jc w:val="both"/>
              <w:rPr>
                <w:sz w:val="26"/>
                <w:szCs w:val="26"/>
              </w:rPr>
            </w:pPr>
          </w:p>
        </w:tc>
        <w:tc>
          <w:tcPr>
            <w:tcW w:w="5686" w:type="dxa"/>
          </w:tcPr>
          <w:p w14:paraId="314471FD" w14:textId="6FDF10A9" w:rsidR="002D7548" w:rsidRPr="00AE2A07" w:rsidRDefault="002D7548" w:rsidP="001B1C7D">
            <w:pPr>
              <w:spacing w:line="360" w:lineRule="auto"/>
              <w:ind w:right="-1"/>
              <w:jc w:val="both"/>
              <w:rPr>
                <w:sz w:val="26"/>
                <w:szCs w:val="26"/>
              </w:rPr>
            </w:pPr>
          </w:p>
        </w:tc>
      </w:tr>
      <w:tr w:rsidR="002D7548" w:rsidRPr="00AE2A07" w14:paraId="525F7CBA" w14:textId="77777777" w:rsidTr="001B1C7D">
        <w:trPr>
          <w:trHeight w:hRule="exact" w:val="431"/>
          <w:jc w:val="center"/>
        </w:trPr>
        <w:tc>
          <w:tcPr>
            <w:tcW w:w="972" w:type="dxa"/>
          </w:tcPr>
          <w:p w14:paraId="0821052C" w14:textId="77777777" w:rsidR="002D7548" w:rsidRPr="00AE2A07" w:rsidRDefault="002D7548" w:rsidP="001B1C7D">
            <w:pPr>
              <w:spacing w:line="360" w:lineRule="auto"/>
              <w:ind w:right="-1"/>
              <w:jc w:val="center"/>
              <w:rPr>
                <w:sz w:val="26"/>
                <w:szCs w:val="26"/>
              </w:rPr>
            </w:pPr>
            <w:r w:rsidRPr="00AE2A07">
              <w:rPr>
                <w:spacing w:val="-1"/>
                <w:w w:val="102"/>
                <w:sz w:val="26"/>
                <w:szCs w:val="26"/>
              </w:rPr>
              <w:t>14</w:t>
            </w:r>
          </w:p>
        </w:tc>
        <w:tc>
          <w:tcPr>
            <w:tcW w:w="2113" w:type="dxa"/>
          </w:tcPr>
          <w:p w14:paraId="75D010C5" w14:textId="24A3E09C" w:rsidR="002D7548" w:rsidRPr="00AE2A07" w:rsidRDefault="002D7548" w:rsidP="001B1C7D">
            <w:pPr>
              <w:spacing w:line="360" w:lineRule="auto"/>
              <w:ind w:right="-1"/>
              <w:jc w:val="both"/>
              <w:rPr>
                <w:sz w:val="26"/>
                <w:szCs w:val="26"/>
              </w:rPr>
            </w:pPr>
          </w:p>
        </w:tc>
        <w:tc>
          <w:tcPr>
            <w:tcW w:w="5686" w:type="dxa"/>
          </w:tcPr>
          <w:p w14:paraId="4A2040B7" w14:textId="18D7AA10" w:rsidR="002D7548" w:rsidRPr="00AE2A07" w:rsidRDefault="002D7548" w:rsidP="001B1C7D">
            <w:pPr>
              <w:spacing w:line="360" w:lineRule="auto"/>
              <w:ind w:right="-1"/>
              <w:jc w:val="both"/>
              <w:rPr>
                <w:sz w:val="26"/>
                <w:szCs w:val="26"/>
              </w:rPr>
            </w:pPr>
          </w:p>
        </w:tc>
      </w:tr>
    </w:tbl>
    <w:p w14:paraId="3440DA04" w14:textId="77777777" w:rsidR="002D7548" w:rsidRPr="00AE2A07" w:rsidRDefault="002D7548" w:rsidP="002D7548">
      <w:pPr>
        <w:spacing w:line="360" w:lineRule="auto"/>
        <w:ind w:right="-1" w:firstLine="567"/>
        <w:jc w:val="both"/>
        <w:rPr>
          <w:sz w:val="26"/>
          <w:szCs w:val="26"/>
        </w:rPr>
      </w:pPr>
    </w:p>
    <w:p w14:paraId="36F89B41" w14:textId="77777777" w:rsidR="002D7548" w:rsidRPr="00AE2A07" w:rsidRDefault="002D7548" w:rsidP="002D7548">
      <w:pPr>
        <w:spacing w:line="360" w:lineRule="auto"/>
        <w:ind w:right="-1" w:firstLine="567"/>
        <w:jc w:val="both"/>
        <w:rPr>
          <w:sz w:val="26"/>
          <w:szCs w:val="26"/>
        </w:rPr>
      </w:pPr>
    </w:p>
    <w:p w14:paraId="7A68D13F" w14:textId="77777777" w:rsidR="002D7548" w:rsidRPr="00AE2A07" w:rsidRDefault="002D7548" w:rsidP="002D7548">
      <w:pPr>
        <w:rPr>
          <w:b/>
          <w:spacing w:val="-1"/>
          <w:sz w:val="26"/>
          <w:szCs w:val="26"/>
        </w:rPr>
      </w:pPr>
      <w:r w:rsidRPr="00AE2A07">
        <w:rPr>
          <w:b/>
          <w:spacing w:val="-1"/>
          <w:sz w:val="26"/>
          <w:szCs w:val="26"/>
        </w:rPr>
        <w:br w:type="page"/>
      </w:r>
    </w:p>
    <w:p w14:paraId="2230466A" w14:textId="77777777" w:rsidR="002D7548" w:rsidRPr="00AE2A07" w:rsidRDefault="002D7548" w:rsidP="00B02E32">
      <w:pPr>
        <w:pStyle w:val="Heading1"/>
      </w:pPr>
      <w:bookmarkStart w:id="17" w:name="_Toc134720557"/>
      <w:bookmarkStart w:id="18" w:name="_Toc182137208"/>
      <w:r w:rsidRPr="00AE2A07">
        <w:rPr>
          <w:spacing w:val="-1"/>
        </w:rPr>
        <w:lastRenderedPageBreak/>
        <w:t>D</w:t>
      </w:r>
      <w:r w:rsidRPr="00AE2A07">
        <w:rPr>
          <w:spacing w:val="1"/>
        </w:rPr>
        <w:t>A</w:t>
      </w:r>
      <w:r w:rsidRPr="00AE2A07">
        <w:rPr>
          <w:spacing w:val="-1"/>
        </w:rPr>
        <w:t>N</w:t>
      </w:r>
      <w:r w:rsidRPr="00AE2A07">
        <w:t xml:space="preserve">H </w:t>
      </w:r>
      <w:r w:rsidRPr="00AE2A07">
        <w:rPr>
          <w:spacing w:val="1"/>
        </w:rPr>
        <w:t>M</w:t>
      </w:r>
      <w:r w:rsidRPr="00AE2A07">
        <w:rPr>
          <w:spacing w:val="-2"/>
        </w:rPr>
        <w:t>Ụ</w:t>
      </w:r>
      <w:r w:rsidRPr="00AE2A07">
        <w:t xml:space="preserve">C </w:t>
      </w:r>
      <w:r w:rsidRPr="00AE2A07">
        <w:rPr>
          <w:spacing w:val="-1"/>
        </w:rPr>
        <w:t>B</w:t>
      </w:r>
      <w:r w:rsidRPr="00AE2A07">
        <w:t>Ả</w:t>
      </w:r>
      <w:r w:rsidRPr="00AE2A07">
        <w:rPr>
          <w:spacing w:val="1"/>
        </w:rPr>
        <w:t>N</w:t>
      </w:r>
      <w:r w:rsidRPr="00AE2A07">
        <w:t>G</w:t>
      </w:r>
      <w:r w:rsidRPr="00AE2A07">
        <w:rPr>
          <w:spacing w:val="-1"/>
        </w:rPr>
        <w:t xml:space="preserve"> </w:t>
      </w:r>
      <w:r w:rsidRPr="00AE2A07">
        <w:rPr>
          <w:spacing w:val="1"/>
        </w:rPr>
        <w:t>B</w:t>
      </w:r>
      <w:r w:rsidRPr="00AE2A07">
        <w:t>IỂU</w:t>
      </w:r>
      <w:bookmarkEnd w:id="17"/>
      <w:bookmarkEnd w:id="18"/>
    </w:p>
    <w:p w14:paraId="29CAE689" w14:textId="4CDF7D7B" w:rsidR="000D75E4" w:rsidRPr="00AE2A07" w:rsidRDefault="000D75E4" w:rsidP="00117F7E">
      <w:pPr>
        <w:spacing w:line="360" w:lineRule="auto"/>
        <w:ind w:left="1134" w:right="-1" w:hanging="1134"/>
        <w:jc w:val="both"/>
        <w:rPr>
          <w:noProof/>
        </w:rPr>
      </w:pPr>
      <w:r w:rsidRPr="00AE2A07">
        <w:rPr>
          <w:sz w:val="26"/>
          <w:szCs w:val="26"/>
        </w:rPr>
        <w:fldChar w:fldCharType="begin"/>
      </w:r>
      <w:r w:rsidRPr="00AE2A07">
        <w:rPr>
          <w:sz w:val="26"/>
          <w:szCs w:val="26"/>
        </w:rPr>
        <w:instrText xml:space="preserve"> TOC \h \z \t "TableCaption" \c </w:instrText>
      </w:r>
      <w:r w:rsidRPr="00AE2A07">
        <w:rPr>
          <w:sz w:val="26"/>
          <w:szCs w:val="26"/>
        </w:rPr>
        <w:fldChar w:fldCharType="separate"/>
      </w:r>
    </w:p>
    <w:p w14:paraId="67FAE50B" w14:textId="00577E9F" w:rsidR="000D75E4" w:rsidRPr="00AE2A07" w:rsidRDefault="00000000">
      <w:pPr>
        <w:pStyle w:val="TableofFigures"/>
        <w:tabs>
          <w:tab w:val="right" w:leader="dot" w:pos="8778"/>
        </w:tabs>
        <w:rPr>
          <w:rFonts w:eastAsiaTheme="minorEastAsia"/>
          <w:noProof/>
          <w:sz w:val="22"/>
          <w:szCs w:val="22"/>
        </w:rPr>
      </w:pPr>
      <w:hyperlink w:anchor="_Toc181108834" w:history="1">
        <w:r w:rsidR="000D75E4" w:rsidRPr="00AE2A07">
          <w:rPr>
            <w:rStyle w:val="Hyperlink"/>
            <w:rFonts w:eastAsia="Arial"/>
            <w:noProof/>
          </w:rPr>
          <w:t>Bảng</w:t>
        </w:r>
        <w:r w:rsidR="000D75E4" w:rsidRPr="00AE2A07">
          <w:rPr>
            <w:rStyle w:val="Hyperlink"/>
            <w:rFonts w:eastAsia="Arial"/>
            <w:noProof/>
            <w:spacing w:val="11"/>
          </w:rPr>
          <w:t xml:space="preserve"> </w:t>
        </w:r>
        <w:r w:rsidR="000D75E4" w:rsidRPr="00AE2A07">
          <w:rPr>
            <w:rStyle w:val="Hyperlink"/>
            <w:rFonts w:eastAsia="Arial"/>
            <w:noProof/>
          </w:rPr>
          <w:t>1.1</w:t>
        </w:r>
        <w:r w:rsidR="000D75E4" w:rsidRPr="00AE2A07">
          <w:rPr>
            <w:rStyle w:val="Hyperlink"/>
            <w:rFonts w:eastAsia="Arial"/>
            <w:noProof/>
            <w:spacing w:val="8"/>
          </w:rPr>
          <w:t xml:space="preserve"> </w:t>
        </w:r>
        <w:r w:rsidR="000D75E4" w:rsidRPr="00AE2A07">
          <w:rPr>
            <w:rStyle w:val="Hyperlink"/>
            <w:rFonts w:eastAsia="Arial"/>
            <w:noProof/>
          </w:rPr>
          <w:t>Các</w:t>
        </w:r>
        <w:r w:rsidR="000D75E4" w:rsidRPr="00AE2A07">
          <w:rPr>
            <w:rStyle w:val="Hyperlink"/>
            <w:rFonts w:eastAsia="Arial"/>
            <w:noProof/>
            <w:spacing w:val="8"/>
          </w:rPr>
          <w:t xml:space="preserve"> </w:t>
        </w:r>
        <w:r w:rsidR="000D75E4" w:rsidRPr="00AE2A07">
          <w:rPr>
            <w:rStyle w:val="Hyperlink"/>
            <w:rFonts w:eastAsia="Arial"/>
            <w:noProof/>
          </w:rPr>
          <w:t>c</w:t>
        </w:r>
        <w:r w:rsidR="000D75E4" w:rsidRPr="00AE2A07">
          <w:rPr>
            <w:rStyle w:val="Hyperlink"/>
            <w:rFonts w:eastAsia="Arial"/>
            <w:noProof/>
            <w:spacing w:val="-1"/>
          </w:rPr>
          <w:t>hứ</w:t>
        </w:r>
        <w:r w:rsidR="000D75E4" w:rsidRPr="00AE2A07">
          <w:rPr>
            <w:rStyle w:val="Hyperlink"/>
            <w:rFonts w:eastAsia="Arial"/>
            <w:noProof/>
          </w:rPr>
          <w:t>c</w:t>
        </w:r>
        <w:r w:rsidR="000D75E4" w:rsidRPr="00AE2A07">
          <w:rPr>
            <w:rStyle w:val="Hyperlink"/>
            <w:rFonts w:eastAsia="Arial"/>
            <w:noProof/>
            <w:spacing w:val="11"/>
          </w:rPr>
          <w:t xml:space="preserve"> </w:t>
        </w:r>
        <w:r w:rsidR="000D75E4" w:rsidRPr="00AE2A07">
          <w:rPr>
            <w:rStyle w:val="Hyperlink"/>
            <w:rFonts w:eastAsia="Arial"/>
            <w:noProof/>
          </w:rPr>
          <w:t>năng</w:t>
        </w:r>
        <w:r w:rsidR="000D75E4" w:rsidRPr="00AE2A07">
          <w:rPr>
            <w:rStyle w:val="Hyperlink"/>
            <w:rFonts w:eastAsia="Arial"/>
            <w:noProof/>
            <w:spacing w:val="10"/>
          </w:rPr>
          <w:t xml:space="preserve"> </w:t>
        </w:r>
        <w:r w:rsidR="000D75E4" w:rsidRPr="00AE2A07">
          <w:rPr>
            <w:rStyle w:val="Hyperlink"/>
            <w:rFonts w:eastAsia="Arial"/>
            <w:noProof/>
          </w:rPr>
          <w:t>chính</w:t>
        </w:r>
        <w:r w:rsidR="000D75E4" w:rsidRPr="00AE2A07">
          <w:rPr>
            <w:rStyle w:val="Hyperlink"/>
            <w:rFonts w:eastAsia="Arial"/>
            <w:noProof/>
            <w:spacing w:val="12"/>
          </w:rPr>
          <w:t xml:space="preserve"> </w:t>
        </w:r>
        <w:r w:rsidR="000D75E4" w:rsidRPr="00AE2A07">
          <w:rPr>
            <w:rStyle w:val="Hyperlink"/>
            <w:rFonts w:eastAsia="Arial"/>
            <w:noProof/>
          </w:rPr>
          <w:t>trong</w:t>
        </w:r>
        <w:r w:rsidR="000D75E4" w:rsidRPr="00AE2A07">
          <w:rPr>
            <w:rStyle w:val="Hyperlink"/>
            <w:rFonts w:eastAsia="Arial"/>
            <w:noProof/>
            <w:spacing w:val="11"/>
          </w:rPr>
          <w:t xml:space="preserve"> </w:t>
        </w:r>
        <w:r w:rsidR="000D75E4" w:rsidRPr="00AE2A07">
          <w:rPr>
            <w:rStyle w:val="Hyperlink"/>
            <w:rFonts w:eastAsia="Arial"/>
            <w:noProof/>
          </w:rPr>
          <w:t>hệ</w:t>
        </w:r>
        <w:r w:rsidR="000D75E4" w:rsidRPr="00AE2A07">
          <w:rPr>
            <w:rStyle w:val="Hyperlink"/>
            <w:rFonts w:eastAsia="Arial"/>
            <w:noProof/>
            <w:spacing w:val="7"/>
          </w:rPr>
          <w:t xml:space="preserve"> </w:t>
        </w:r>
        <w:r w:rsidR="000D75E4" w:rsidRPr="00AE2A07">
          <w:rPr>
            <w:rStyle w:val="Hyperlink"/>
            <w:rFonts w:eastAsia="Arial"/>
            <w:noProof/>
          </w:rPr>
          <w:t>th</w:t>
        </w:r>
        <w:r w:rsidR="000D75E4" w:rsidRPr="00AE2A07">
          <w:rPr>
            <w:rStyle w:val="Hyperlink"/>
            <w:rFonts w:eastAsia="Arial"/>
            <w:noProof/>
            <w:spacing w:val="-1"/>
          </w:rPr>
          <w:t>ố</w:t>
        </w:r>
        <w:r w:rsidR="000D75E4" w:rsidRPr="00AE2A07">
          <w:rPr>
            <w:rStyle w:val="Hyperlink"/>
            <w:rFonts w:eastAsia="Arial"/>
            <w:noProof/>
          </w:rPr>
          <w:t>ng</w:t>
        </w:r>
        <w:r w:rsidR="000D75E4" w:rsidRPr="00AE2A07">
          <w:rPr>
            <w:rStyle w:val="Hyperlink"/>
            <w:rFonts w:eastAsia="Arial"/>
            <w:noProof/>
            <w:spacing w:val="11"/>
          </w:rPr>
          <w:t xml:space="preserve"> </w:t>
        </w:r>
        <w:r w:rsidR="000D75E4" w:rsidRPr="00AE2A07">
          <w:rPr>
            <w:rStyle w:val="Hyperlink"/>
            <w:rFonts w:eastAsia="Arial"/>
            <w:noProof/>
          </w:rPr>
          <w:t>phần</w:t>
        </w:r>
        <w:r w:rsidR="000D75E4" w:rsidRPr="00AE2A07">
          <w:rPr>
            <w:rStyle w:val="Hyperlink"/>
            <w:rFonts w:eastAsia="Arial"/>
            <w:noProof/>
            <w:spacing w:val="10"/>
          </w:rPr>
          <w:t xml:space="preserve"> </w:t>
        </w:r>
        <w:r w:rsidR="000D75E4" w:rsidRPr="00AE2A07">
          <w:rPr>
            <w:rStyle w:val="Hyperlink"/>
            <w:rFonts w:eastAsia="Arial"/>
            <w:noProof/>
            <w:spacing w:val="-2"/>
          </w:rPr>
          <w:t>m</w:t>
        </w:r>
        <w:r w:rsidR="000D75E4" w:rsidRPr="00AE2A07">
          <w:rPr>
            <w:rStyle w:val="Hyperlink"/>
            <w:rFonts w:eastAsia="Arial"/>
            <w:noProof/>
            <w:spacing w:val="3"/>
          </w:rPr>
          <w:t>ề</w:t>
        </w:r>
        <w:r w:rsidR="000D75E4" w:rsidRPr="00AE2A07">
          <w:rPr>
            <w:rStyle w:val="Hyperlink"/>
            <w:rFonts w:eastAsia="Arial"/>
            <w:noProof/>
          </w:rPr>
          <w:t>m</w:t>
        </w:r>
        <w:r w:rsidR="000D75E4" w:rsidRPr="00AE2A07">
          <w:rPr>
            <w:rStyle w:val="Hyperlink"/>
            <w:rFonts w:eastAsia="Arial"/>
            <w:noProof/>
            <w:spacing w:val="10"/>
          </w:rPr>
          <w:t xml:space="preserve"> </w:t>
        </w:r>
        <w:r w:rsidR="000D75E4" w:rsidRPr="00AE2A07">
          <w:rPr>
            <w:rStyle w:val="Hyperlink"/>
            <w:rFonts w:eastAsia="Arial"/>
            <w:noProof/>
            <w:spacing w:val="-1"/>
          </w:rPr>
          <w:t>q</w:t>
        </w:r>
        <w:r w:rsidR="000D75E4" w:rsidRPr="00AE2A07">
          <w:rPr>
            <w:rStyle w:val="Hyperlink"/>
            <w:rFonts w:eastAsia="Arial"/>
            <w:noProof/>
          </w:rPr>
          <w:t>uản</w:t>
        </w:r>
        <w:r w:rsidR="000D75E4" w:rsidRPr="00AE2A07">
          <w:rPr>
            <w:rStyle w:val="Hyperlink"/>
            <w:rFonts w:eastAsia="Arial"/>
            <w:noProof/>
            <w:spacing w:val="9"/>
          </w:rPr>
          <w:t xml:space="preserve"> </w:t>
        </w:r>
        <w:r w:rsidR="000D75E4" w:rsidRPr="00AE2A07">
          <w:rPr>
            <w:rStyle w:val="Hyperlink"/>
            <w:rFonts w:eastAsia="Arial"/>
            <w:noProof/>
            <w:spacing w:val="2"/>
          </w:rPr>
          <w:t>l</w:t>
        </w:r>
        <w:r w:rsidR="000D75E4" w:rsidRPr="00AE2A07">
          <w:rPr>
            <w:rStyle w:val="Hyperlink"/>
            <w:rFonts w:eastAsia="Arial"/>
            <w:noProof/>
          </w:rPr>
          <w:t>ý</w:t>
        </w:r>
        <w:r w:rsidR="000D75E4" w:rsidRPr="00AE2A07">
          <w:rPr>
            <w:rStyle w:val="Hyperlink"/>
            <w:rFonts w:eastAsia="Arial"/>
            <w:noProof/>
            <w:spacing w:val="5"/>
          </w:rPr>
          <w:t xml:space="preserve"> </w:t>
        </w:r>
        <w:r w:rsidR="000D75E4" w:rsidRPr="00AE2A07">
          <w:rPr>
            <w:rStyle w:val="Hyperlink"/>
            <w:rFonts w:eastAsia="Arial"/>
            <w:noProof/>
          </w:rPr>
          <w:t>đào</w:t>
        </w:r>
        <w:r w:rsidR="000D75E4" w:rsidRPr="00AE2A07">
          <w:rPr>
            <w:rStyle w:val="Hyperlink"/>
            <w:rFonts w:eastAsia="Arial"/>
            <w:noProof/>
            <w:spacing w:val="7"/>
          </w:rPr>
          <w:t xml:space="preserve"> </w:t>
        </w:r>
        <w:r w:rsidR="000D75E4" w:rsidRPr="00AE2A07">
          <w:rPr>
            <w:rStyle w:val="Hyperlink"/>
            <w:rFonts w:eastAsia="Arial"/>
            <w:noProof/>
            <w:w w:val="102"/>
          </w:rPr>
          <w:t>tạo</w:t>
        </w:r>
        <w:r w:rsidR="000D75E4" w:rsidRPr="00AE2A07">
          <w:rPr>
            <w:noProof/>
            <w:webHidden/>
          </w:rPr>
          <w:tab/>
        </w:r>
        <w:r w:rsidR="000D75E4" w:rsidRPr="00AE2A07">
          <w:rPr>
            <w:noProof/>
            <w:webHidden/>
          </w:rPr>
          <w:fldChar w:fldCharType="begin"/>
        </w:r>
        <w:r w:rsidR="000D75E4" w:rsidRPr="00AE2A07">
          <w:rPr>
            <w:noProof/>
            <w:webHidden/>
          </w:rPr>
          <w:instrText xml:space="preserve"> PAGEREF _Toc181108834 \h </w:instrText>
        </w:r>
        <w:r w:rsidR="000D75E4" w:rsidRPr="00AE2A07">
          <w:rPr>
            <w:noProof/>
            <w:webHidden/>
          </w:rPr>
        </w:r>
        <w:r w:rsidR="000D75E4" w:rsidRPr="00AE2A07">
          <w:rPr>
            <w:noProof/>
            <w:webHidden/>
          </w:rPr>
          <w:fldChar w:fldCharType="separate"/>
        </w:r>
        <w:r w:rsidR="000D75E4" w:rsidRPr="00AE2A07">
          <w:rPr>
            <w:noProof/>
            <w:webHidden/>
          </w:rPr>
          <w:t>11</w:t>
        </w:r>
        <w:r w:rsidR="000D75E4" w:rsidRPr="00AE2A07">
          <w:rPr>
            <w:noProof/>
            <w:webHidden/>
          </w:rPr>
          <w:fldChar w:fldCharType="end"/>
        </w:r>
      </w:hyperlink>
    </w:p>
    <w:p w14:paraId="232C4AE6" w14:textId="260BB27B" w:rsidR="002D7548" w:rsidRPr="00AE2A07" w:rsidRDefault="000D75E4" w:rsidP="00117F7E">
      <w:pPr>
        <w:spacing w:line="360" w:lineRule="auto"/>
        <w:ind w:left="1134" w:right="-1" w:hanging="1134"/>
        <w:jc w:val="both"/>
        <w:rPr>
          <w:sz w:val="26"/>
          <w:szCs w:val="26"/>
        </w:rPr>
      </w:pPr>
      <w:r w:rsidRPr="00AE2A07">
        <w:rPr>
          <w:sz w:val="26"/>
          <w:szCs w:val="26"/>
        </w:rPr>
        <w:fldChar w:fldCharType="end"/>
      </w:r>
    </w:p>
    <w:p w14:paraId="2E6205F5" w14:textId="6D1739B9" w:rsidR="0042668A" w:rsidRPr="00AE2A07" w:rsidRDefault="0042668A" w:rsidP="0042668A">
      <w:pPr>
        <w:adjustRightInd w:val="0"/>
        <w:snapToGrid w:val="0"/>
        <w:spacing w:line="348" w:lineRule="auto"/>
        <w:ind w:firstLine="567"/>
        <w:jc w:val="both"/>
        <w:rPr>
          <w:color w:val="FF0000"/>
          <w:sz w:val="26"/>
          <w:szCs w:val="26"/>
        </w:rPr>
      </w:pPr>
      <w:r w:rsidRPr="00AE2A07">
        <w:rPr>
          <w:color w:val="FF0000"/>
          <w:sz w:val="26"/>
          <w:szCs w:val="26"/>
        </w:rPr>
        <w:t>(</w:t>
      </w:r>
      <w:proofErr w:type="spellStart"/>
      <w:r w:rsidRPr="00AE2A07">
        <w:rPr>
          <w:color w:val="FF0000"/>
          <w:sz w:val="26"/>
          <w:szCs w:val="26"/>
        </w:rPr>
        <w:t>Để</w:t>
      </w:r>
      <w:proofErr w:type="spellEnd"/>
      <w:r w:rsidRPr="00AE2A07">
        <w:rPr>
          <w:color w:val="FF0000"/>
          <w:sz w:val="26"/>
          <w:szCs w:val="26"/>
        </w:rPr>
        <w:t xml:space="preserve"> </w:t>
      </w:r>
      <w:proofErr w:type="spellStart"/>
      <w:r w:rsidRPr="00AE2A07">
        <w:rPr>
          <w:color w:val="FF0000"/>
          <w:sz w:val="26"/>
          <w:szCs w:val="26"/>
        </w:rPr>
        <w:t>làm</w:t>
      </w:r>
      <w:proofErr w:type="spellEnd"/>
      <w:r w:rsidRPr="00AE2A07">
        <w:rPr>
          <w:color w:val="FF0000"/>
          <w:sz w:val="26"/>
          <w:szCs w:val="26"/>
        </w:rPr>
        <w:t xml:space="preserve"> </w:t>
      </w:r>
      <w:proofErr w:type="spellStart"/>
      <w:r w:rsidRPr="00AE2A07">
        <w:rPr>
          <w:color w:val="FF0000"/>
          <w:sz w:val="26"/>
          <w:szCs w:val="26"/>
        </w:rPr>
        <w:t>danh</w:t>
      </w:r>
      <w:proofErr w:type="spellEnd"/>
      <w:r w:rsidRPr="00AE2A07">
        <w:rPr>
          <w:color w:val="FF0000"/>
          <w:sz w:val="26"/>
          <w:szCs w:val="26"/>
        </w:rPr>
        <w:t xml:space="preserve"> </w:t>
      </w:r>
      <w:proofErr w:type="spellStart"/>
      <w:r w:rsidRPr="00AE2A07">
        <w:rPr>
          <w:color w:val="FF0000"/>
          <w:sz w:val="26"/>
          <w:szCs w:val="26"/>
        </w:rPr>
        <w:t>mục</w:t>
      </w:r>
      <w:proofErr w:type="spellEnd"/>
      <w:r w:rsidRPr="00AE2A07">
        <w:rPr>
          <w:color w:val="FF0000"/>
          <w:sz w:val="26"/>
          <w:szCs w:val="26"/>
        </w:rPr>
        <w:t xml:space="preserve"> </w:t>
      </w:r>
      <w:proofErr w:type="spellStart"/>
      <w:r w:rsidRPr="00AE2A07">
        <w:rPr>
          <w:color w:val="FF0000"/>
          <w:sz w:val="26"/>
          <w:szCs w:val="26"/>
        </w:rPr>
        <w:t>bảng</w:t>
      </w:r>
      <w:proofErr w:type="spellEnd"/>
      <w:r w:rsidRPr="00AE2A07">
        <w:rPr>
          <w:color w:val="FF0000"/>
          <w:sz w:val="26"/>
          <w:szCs w:val="26"/>
        </w:rPr>
        <w:t xml:space="preserve"> </w:t>
      </w:r>
      <w:proofErr w:type="spellStart"/>
      <w:r w:rsidRPr="00AE2A07">
        <w:rPr>
          <w:color w:val="FF0000"/>
          <w:sz w:val="26"/>
          <w:szCs w:val="26"/>
        </w:rPr>
        <w:t>biểu</w:t>
      </w:r>
      <w:proofErr w:type="spellEnd"/>
      <w:r w:rsidRPr="00AE2A07">
        <w:rPr>
          <w:color w:val="FF0000"/>
          <w:sz w:val="26"/>
          <w:szCs w:val="26"/>
        </w:rPr>
        <w:t xml:space="preserve"> </w:t>
      </w:r>
      <w:proofErr w:type="spellStart"/>
      <w:r w:rsidRPr="00AE2A07">
        <w:rPr>
          <w:color w:val="FF0000"/>
          <w:sz w:val="26"/>
          <w:szCs w:val="26"/>
        </w:rPr>
        <w:t>tự</w:t>
      </w:r>
      <w:proofErr w:type="spellEnd"/>
      <w:r w:rsidRPr="00AE2A07">
        <w:rPr>
          <w:color w:val="FF0000"/>
          <w:sz w:val="26"/>
          <w:szCs w:val="26"/>
        </w:rPr>
        <w:t xml:space="preserve"> </w:t>
      </w:r>
      <w:proofErr w:type="spellStart"/>
      <w:r w:rsidRPr="00AE2A07">
        <w:rPr>
          <w:color w:val="FF0000"/>
          <w:sz w:val="26"/>
          <w:szCs w:val="26"/>
        </w:rPr>
        <w:t>động</w:t>
      </w:r>
      <w:proofErr w:type="spellEnd"/>
      <w:r w:rsidRPr="00AE2A07">
        <w:rPr>
          <w:color w:val="FF0000"/>
          <w:sz w:val="26"/>
          <w:szCs w:val="26"/>
        </w:rPr>
        <w:t xml:space="preserve"> </w:t>
      </w:r>
      <w:proofErr w:type="spellStart"/>
      <w:r w:rsidRPr="00AE2A07">
        <w:rPr>
          <w:color w:val="FF0000"/>
          <w:sz w:val="26"/>
          <w:szCs w:val="26"/>
        </w:rPr>
        <w:t>thì</w:t>
      </w:r>
      <w:proofErr w:type="spellEnd"/>
      <w:r w:rsidRPr="00AE2A07">
        <w:rPr>
          <w:color w:val="FF0000"/>
          <w:sz w:val="26"/>
          <w:szCs w:val="26"/>
        </w:rPr>
        <w:t xml:space="preserve"> </w:t>
      </w:r>
      <w:proofErr w:type="spellStart"/>
      <w:r w:rsidRPr="00AE2A07">
        <w:rPr>
          <w:color w:val="FF0000"/>
          <w:sz w:val="26"/>
          <w:szCs w:val="26"/>
        </w:rPr>
        <w:t>các</w:t>
      </w:r>
      <w:proofErr w:type="spellEnd"/>
      <w:r w:rsidRPr="00AE2A07">
        <w:rPr>
          <w:color w:val="FF0000"/>
          <w:sz w:val="26"/>
          <w:szCs w:val="26"/>
        </w:rPr>
        <w:t xml:space="preserve"> </w:t>
      </w:r>
      <w:proofErr w:type="spellStart"/>
      <w:r w:rsidRPr="00AE2A07">
        <w:rPr>
          <w:color w:val="FF0000"/>
          <w:sz w:val="26"/>
          <w:szCs w:val="26"/>
        </w:rPr>
        <w:t>tên</w:t>
      </w:r>
      <w:proofErr w:type="spellEnd"/>
      <w:r w:rsidRPr="00AE2A07">
        <w:rPr>
          <w:color w:val="FF0000"/>
          <w:sz w:val="26"/>
          <w:szCs w:val="26"/>
        </w:rPr>
        <w:t xml:space="preserve"> </w:t>
      </w:r>
      <w:proofErr w:type="spellStart"/>
      <w:r w:rsidRPr="00AE2A07">
        <w:rPr>
          <w:color w:val="FF0000"/>
          <w:sz w:val="26"/>
          <w:szCs w:val="26"/>
        </w:rPr>
        <w:t>bảng</w:t>
      </w:r>
      <w:proofErr w:type="spellEnd"/>
      <w:r w:rsidRPr="00AE2A07">
        <w:rPr>
          <w:color w:val="FF0000"/>
          <w:sz w:val="26"/>
          <w:szCs w:val="26"/>
        </w:rPr>
        <w:t xml:space="preserve"> </w:t>
      </w:r>
      <w:proofErr w:type="spellStart"/>
      <w:r w:rsidRPr="00AE2A07">
        <w:rPr>
          <w:color w:val="FF0000"/>
          <w:sz w:val="26"/>
          <w:szCs w:val="26"/>
        </w:rPr>
        <w:t>phải</w:t>
      </w:r>
      <w:proofErr w:type="spellEnd"/>
      <w:r w:rsidRPr="00AE2A07">
        <w:rPr>
          <w:color w:val="FF0000"/>
          <w:sz w:val="26"/>
          <w:szCs w:val="26"/>
        </w:rPr>
        <w:t xml:space="preserve"> </w:t>
      </w:r>
      <w:proofErr w:type="spellStart"/>
      <w:r w:rsidRPr="00AE2A07">
        <w:rPr>
          <w:color w:val="FF0000"/>
          <w:sz w:val="26"/>
          <w:szCs w:val="26"/>
        </w:rPr>
        <w:t>dùng</w:t>
      </w:r>
      <w:proofErr w:type="spellEnd"/>
      <w:r w:rsidRPr="00AE2A07">
        <w:rPr>
          <w:color w:val="FF0000"/>
          <w:sz w:val="26"/>
          <w:szCs w:val="26"/>
        </w:rPr>
        <w:t xml:space="preserve"> Styles </w:t>
      </w:r>
      <w:proofErr w:type="spellStart"/>
      <w:r w:rsidRPr="00AE2A07">
        <w:rPr>
          <w:color w:val="FF0000"/>
          <w:sz w:val="26"/>
          <w:szCs w:val="26"/>
        </w:rPr>
        <w:t>TableCaption</w:t>
      </w:r>
      <w:proofErr w:type="spellEnd"/>
      <w:r w:rsidRPr="00AE2A07">
        <w:rPr>
          <w:color w:val="FF0000"/>
          <w:sz w:val="26"/>
          <w:szCs w:val="26"/>
        </w:rPr>
        <w:t xml:space="preserve"> </w:t>
      </w:r>
      <w:proofErr w:type="spellStart"/>
      <w:r w:rsidRPr="00AE2A07">
        <w:rPr>
          <w:color w:val="FF0000"/>
          <w:sz w:val="26"/>
          <w:szCs w:val="26"/>
        </w:rPr>
        <w:t>theo</w:t>
      </w:r>
      <w:proofErr w:type="spellEnd"/>
      <w:r w:rsidRPr="00AE2A07">
        <w:rPr>
          <w:color w:val="FF0000"/>
          <w:sz w:val="26"/>
          <w:szCs w:val="26"/>
        </w:rPr>
        <w:t xml:space="preserve"> </w:t>
      </w:r>
      <w:proofErr w:type="spellStart"/>
      <w:r w:rsidRPr="00AE2A07">
        <w:rPr>
          <w:color w:val="FF0000"/>
          <w:sz w:val="26"/>
          <w:szCs w:val="26"/>
        </w:rPr>
        <w:t>đúng</w:t>
      </w:r>
      <w:proofErr w:type="spellEnd"/>
      <w:r w:rsidRPr="00AE2A07">
        <w:rPr>
          <w:color w:val="FF0000"/>
          <w:sz w:val="26"/>
          <w:szCs w:val="26"/>
        </w:rPr>
        <w:t xml:space="preserve"> </w:t>
      </w:r>
      <w:proofErr w:type="spellStart"/>
      <w:r w:rsidRPr="00AE2A07">
        <w:rPr>
          <w:color w:val="FF0000"/>
          <w:sz w:val="26"/>
          <w:szCs w:val="26"/>
        </w:rPr>
        <w:t>mẫu</w:t>
      </w:r>
      <w:proofErr w:type="spellEnd"/>
      <w:r w:rsidRPr="00AE2A07">
        <w:rPr>
          <w:color w:val="FF0000"/>
          <w:sz w:val="26"/>
          <w:szCs w:val="26"/>
        </w:rPr>
        <w:t xml:space="preserve">. </w:t>
      </w:r>
      <w:proofErr w:type="spellStart"/>
      <w:r w:rsidRPr="00AE2A07">
        <w:rPr>
          <w:color w:val="FF0000"/>
          <w:sz w:val="26"/>
          <w:szCs w:val="26"/>
        </w:rPr>
        <w:t>Nên</w:t>
      </w:r>
      <w:proofErr w:type="spellEnd"/>
      <w:r w:rsidRPr="00AE2A07">
        <w:rPr>
          <w:color w:val="FF0000"/>
          <w:sz w:val="26"/>
          <w:szCs w:val="26"/>
        </w:rPr>
        <w:t xml:space="preserve"> copy </w:t>
      </w:r>
      <w:proofErr w:type="spellStart"/>
      <w:r w:rsidRPr="00AE2A07">
        <w:rPr>
          <w:color w:val="FF0000"/>
          <w:sz w:val="26"/>
          <w:szCs w:val="26"/>
        </w:rPr>
        <w:t>các</w:t>
      </w:r>
      <w:proofErr w:type="spellEnd"/>
      <w:r w:rsidRPr="00AE2A07">
        <w:rPr>
          <w:color w:val="FF0000"/>
          <w:sz w:val="26"/>
          <w:szCs w:val="26"/>
        </w:rPr>
        <w:t xml:space="preserve"> </w:t>
      </w:r>
      <w:proofErr w:type="spellStart"/>
      <w:r w:rsidRPr="00AE2A07">
        <w:rPr>
          <w:color w:val="FF0000"/>
          <w:sz w:val="26"/>
          <w:szCs w:val="26"/>
        </w:rPr>
        <w:t>tên</w:t>
      </w:r>
      <w:proofErr w:type="spellEnd"/>
      <w:r w:rsidRPr="00AE2A07">
        <w:rPr>
          <w:color w:val="FF0000"/>
          <w:sz w:val="26"/>
          <w:szCs w:val="26"/>
        </w:rPr>
        <w:t xml:space="preserve"> </w:t>
      </w:r>
      <w:proofErr w:type="spellStart"/>
      <w:r w:rsidRPr="00AE2A07">
        <w:rPr>
          <w:color w:val="FF0000"/>
          <w:sz w:val="26"/>
          <w:szCs w:val="26"/>
        </w:rPr>
        <w:t>bảng</w:t>
      </w:r>
      <w:proofErr w:type="spellEnd"/>
      <w:r w:rsidRPr="00AE2A07">
        <w:rPr>
          <w:color w:val="FF0000"/>
          <w:sz w:val="26"/>
          <w:szCs w:val="26"/>
        </w:rPr>
        <w:t xml:space="preserve"> </w:t>
      </w:r>
      <w:proofErr w:type="spellStart"/>
      <w:r w:rsidRPr="00AE2A07">
        <w:rPr>
          <w:color w:val="FF0000"/>
          <w:sz w:val="26"/>
          <w:szCs w:val="26"/>
        </w:rPr>
        <w:t>đã</w:t>
      </w:r>
      <w:proofErr w:type="spellEnd"/>
      <w:r w:rsidRPr="00AE2A07">
        <w:rPr>
          <w:color w:val="FF0000"/>
          <w:sz w:val="26"/>
          <w:szCs w:val="26"/>
        </w:rPr>
        <w:t xml:space="preserve"> </w:t>
      </w:r>
      <w:proofErr w:type="spellStart"/>
      <w:r w:rsidRPr="00AE2A07">
        <w:rPr>
          <w:color w:val="FF0000"/>
          <w:sz w:val="26"/>
          <w:szCs w:val="26"/>
        </w:rPr>
        <w:t>có</w:t>
      </w:r>
      <w:proofErr w:type="spellEnd"/>
      <w:r w:rsidRPr="00AE2A07">
        <w:rPr>
          <w:color w:val="FF0000"/>
          <w:sz w:val="26"/>
          <w:szCs w:val="26"/>
        </w:rPr>
        <w:t xml:space="preserve"> </w:t>
      </w:r>
      <w:proofErr w:type="spellStart"/>
      <w:r w:rsidRPr="00AE2A07">
        <w:rPr>
          <w:color w:val="FF0000"/>
          <w:sz w:val="26"/>
          <w:szCs w:val="26"/>
        </w:rPr>
        <w:t>ra</w:t>
      </w:r>
      <w:proofErr w:type="spellEnd"/>
      <w:r w:rsidRPr="00AE2A07">
        <w:rPr>
          <w:color w:val="FF0000"/>
          <w:sz w:val="26"/>
          <w:szCs w:val="26"/>
        </w:rPr>
        <w:t xml:space="preserve"> </w:t>
      </w:r>
      <w:proofErr w:type="spellStart"/>
      <w:r w:rsidRPr="00AE2A07">
        <w:rPr>
          <w:color w:val="FF0000"/>
          <w:sz w:val="26"/>
          <w:szCs w:val="26"/>
        </w:rPr>
        <w:t>và</w:t>
      </w:r>
      <w:proofErr w:type="spellEnd"/>
      <w:r w:rsidRPr="00AE2A07">
        <w:rPr>
          <w:color w:val="FF0000"/>
          <w:sz w:val="26"/>
          <w:szCs w:val="26"/>
        </w:rPr>
        <w:t xml:space="preserve"> </w:t>
      </w:r>
      <w:proofErr w:type="spellStart"/>
      <w:r w:rsidRPr="00AE2A07">
        <w:rPr>
          <w:color w:val="FF0000"/>
          <w:sz w:val="26"/>
          <w:szCs w:val="26"/>
        </w:rPr>
        <w:t>chèn</w:t>
      </w:r>
      <w:proofErr w:type="spellEnd"/>
      <w:r w:rsidRPr="00AE2A07">
        <w:rPr>
          <w:color w:val="FF0000"/>
          <w:sz w:val="26"/>
          <w:szCs w:val="26"/>
        </w:rPr>
        <w:t xml:space="preserve"> text </w:t>
      </w:r>
      <w:proofErr w:type="spellStart"/>
      <w:r w:rsidRPr="00AE2A07">
        <w:rPr>
          <w:color w:val="FF0000"/>
          <w:sz w:val="26"/>
          <w:szCs w:val="26"/>
        </w:rPr>
        <w:t>mới</w:t>
      </w:r>
      <w:proofErr w:type="spellEnd"/>
      <w:r w:rsidRPr="00AE2A07">
        <w:rPr>
          <w:color w:val="FF0000"/>
          <w:sz w:val="26"/>
          <w:szCs w:val="26"/>
        </w:rPr>
        <w:t xml:space="preserve"> </w:t>
      </w:r>
      <w:proofErr w:type="spellStart"/>
      <w:r w:rsidRPr="00AE2A07">
        <w:rPr>
          <w:color w:val="FF0000"/>
          <w:sz w:val="26"/>
          <w:szCs w:val="26"/>
        </w:rPr>
        <w:t>vào</w:t>
      </w:r>
      <w:proofErr w:type="spellEnd"/>
      <w:r w:rsidRPr="00AE2A07">
        <w:rPr>
          <w:color w:val="FF0000"/>
          <w:sz w:val="26"/>
          <w:szCs w:val="26"/>
        </w:rPr>
        <w:t>.</w:t>
      </w:r>
    </w:p>
    <w:p w14:paraId="75421D70" w14:textId="7E9396B6" w:rsidR="002D7548" w:rsidRPr="00AE2A07" w:rsidRDefault="0042668A" w:rsidP="0042668A">
      <w:pPr>
        <w:spacing w:line="360" w:lineRule="auto"/>
        <w:ind w:right="-1" w:firstLine="567"/>
        <w:jc w:val="both"/>
        <w:rPr>
          <w:sz w:val="26"/>
          <w:szCs w:val="26"/>
        </w:rPr>
      </w:pPr>
      <w:r w:rsidRPr="00AE2A07">
        <w:rPr>
          <w:color w:val="FF0000"/>
          <w:sz w:val="26"/>
          <w:szCs w:val="26"/>
        </w:rPr>
        <w:t xml:space="preserve">Khi </w:t>
      </w:r>
      <w:proofErr w:type="spellStart"/>
      <w:r w:rsidRPr="00AE2A07">
        <w:rPr>
          <w:color w:val="FF0000"/>
          <w:sz w:val="26"/>
          <w:szCs w:val="26"/>
        </w:rPr>
        <w:t>cập</w:t>
      </w:r>
      <w:proofErr w:type="spellEnd"/>
      <w:r w:rsidRPr="00AE2A07">
        <w:rPr>
          <w:color w:val="FF0000"/>
          <w:sz w:val="26"/>
          <w:szCs w:val="26"/>
        </w:rPr>
        <w:t xml:space="preserve"> </w:t>
      </w:r>
      <w:proofErr w:type="spellStart"/>
      <w:r w:rsidRPr="00AE2A07">
        <w:rPr>
          <w:color w:val="FF0000"/>
          <w:sz w:val="26"/>
          <w:szCs w:val="26"/>
        </w:rPr>
        <w:t>nhật</w:t>
      </w:r>
      <w:proofErr w:type="spellEnd"/>
      <w:r w:rsidRPr="00AE2A07">
        <w:rPr>
          <w:color w:val="FF0000"/>
          <w:sz w:val="26"/>
          <w:szCs w:val="26"/>
        </w:rPr>
        <w:t xml:space="preserve"> </w:t>
      </w:r>
      <w:proofErr w:type="spellStart"/>
      <w:r w:rsidRPr="00AE2A07">
        <w:rPr>
          <w:color w:val="FF0000"/>
          <w:sz w:val="26"/>
          <w:szCs w:val="26"/>
        </w:rPr>
        <w:t>danh</w:t>
      </w:r>
      <w:proofErr w:type="spellEnd"/>
      <w:r w:rsidRPr="00AE2A07">
        <w:rPr>
          <w:color w:val="FF0000"/>
          <w:sz w:val="26"/>
          <w:szCs w:val="26"/>
        </w:rPr>
        <w:t xml:space="preserve"> </w:t>
      </w:r>
      <w:proofErr w:type="spellStart"/>
      <w:r w:rsidRPr="00AE2A07">
        <w:rPr>
          <w:color w:val="FF0000"/>
          <w:sz w:val="26"/>
          <w:szCs w:val="26"/>
        </w:rPr>
        <w:t>mục</w:t>
      </w:r>
      <w:proofErr w:type="spellEnd"/>
      <w:r w:rsidRPr="00AE2A07">
        <w:rPr>
          <w:color w:val="FF0000"/>
          <w:sz w:val="26"/>
          <w:szCs w:val="26"/>
        </w:rPr>
        <w:t xml:space="preserve"> </w:t>
      </w:r>
      <w:proofErr w:type="spellStart"/>
      <w:r w:rsidRPr="00AE2A07">
        <w:rPr>
          <w:color w:val="FF0000"/>
          <w:sz w:val="26"/>
          <w:szCs w:val="26"/>
        </w:rPr>
        <w:t>bảng</w:t>
      </w:r>
      <w:proofErr w:type="spellEnd"/>
      <w:r w:rsidRPr="00AE2A07">
        <w:rPr>
          <w:color w:val="FF0000"/>
          <w:sz w:val="26"/>
          <w:szCs w:val="26"/>
        </w:rPr>
        <w:t xml:space="preserve"> </w:t>
      </w:r>
      <w:proofErr w:type="spellStart"/>
      <w:r w:rsidRPr="00AE2A07">
        <w:rPr>
          <w:color w:val="FF0000"/>
          <w:sz w:val="26"/>
          <w:szCs w:val="26"/>
        </w:rPr>
        <w:t>biểu</w:t>
      </w:r>
      <w:proofErr w:type="spellEnd"/>
      <w:r w:rsidRPr="00AE2A07">
        <w:rPr>
          <w:color w:val="FF0000"/>
          <w:sz w:val="26"/>
          <w:szCs w:val="26"/>
        </w:rPr>
        <w:t xml:space="preserve"> </w:t>
      </w:r>
      <w:proofErr w:type="spellStart"/>
      <w:r w:rsidRPr="00AE2A07">
        <w:rPr>
          <w:color w:val="FF0000"/>
          <w:sz w:val="26"/>
          <w:szCs w:val="26"/>
        </w:rPr>
        <w:t>thì</w:t>
      </w:r>
      <w:proofErr w:type="spellEnd"/>
      <w:r w:rsidRPr="00AE2A07">
        <w:rPr>
          <w:color w:val="FF0000"/>
          <w:sz w:val="26"/>
          <w:szCs w:val="26"/>
        </w:rPr>
        <w:t xml:space="preserve"> </w:t>
      </w:r>
      <w:proofErr w:type="spellStart"/>
      <w:r w:rsidRPr="00AE2A07">
        <w:rPr>
          <w:color w:val="FF0000"/>
          <w:sz w:val="26"/>
          <w:szCs w:val="26"/>
        </w:rPr>
        <w:t>chọn</w:t>
      </w:r>
      <w:proofErr w:type="spellEnd"/>
      <w:r w:rsidRPr="00AE2A07">
        <w:rPr>
          <w:color w:val="FF0000"/>
          <w:sz w:val="26"/>
          <w:szCs w:val="26"/>
        </w:rPr>
        <w:t xml:space="preserve"> Right click </w:t>
      </w:r>
      <w:proofErr w:type="spellStart"/>
      <w:r w:rsidRPr="00AE2A07">
        <w:rPr>
          <w:color w:val="FF0000"/>
          <w:sz w:val="26"/>
          <w:szCs w:val="26"/>
        </w:rPr>
        <w:t>trên</w:t>
      </w:r>
      <w:proofErr w:type="spellEnd"/>
      <w:r w:rsidRPr="00AE2A07">
        <w:rPr>
          <w:color w:val="FF0000"/>
          <w:sz w:val="26"/>
          <w:szCs w:val="26"/>
        </w:rPr>
        <w:t xml:space="preserve"> </w:t>
      </w:r>
      <w:proofErr w:type="spellStart"/>
      <w:r w:rsidRPr="00AE2A07">
        <w:rPr>
          <w:color w:val="FF0000"/>
          <w:sz w:val="26"/>
          <w:szCs w:val="26"/>
        </w:rPr>
        <w:t>danh</w:t>
      </w:r>
      <w:proofErr w:type="spellEnd"/>
      <w:r w:rsidRPr="00AE2A07">
        <w:rPr>
          <w:color w:val="FF0000"/>
          <w:sz w:val="26"/>
          <w:szCs w:val="26"/>
        </w:rPr>
        <w:t xml:space="preserve"> </w:t>
      </w:r>
      <w:proofErr w:type="spellStart"/>
      <w:r w:rsidRPr="00AE2A07">
        <w:rPr>
          <w:color w:val="FF0000"/>
          <w:sz w:val="26"/>
          <w:szCs w:val="26"/>
        </w:rPr>
        <w:t>mục</w:t>
      </w:r>
      <w:proofErr w:type="spellEnd"/>
      <w:r w:rsidRPr="00AE2A07">
        <w:rPr>
          <w:color w:val="FF0000"/>
          <w:sz w:val="26"/>
          <w:szCs w:val="26"/>
        </w:rPr>
        <w:t xml:space="preserve">, </w:t>
      </w:r>
      <w:proofErr w:type="spellStart"/>
      <w:r w:rsidRPr="00AE2A07">
        <w:rPr>
          <w:color w:val="FF0000"/>
          <w:sz w:val="26"/>
          <w:szCs w:val="26"/>
        </w:rPr>
        <w:t>chọn</w:t>
      </w:r>
      <w:proofErr w:type="spellEnd"/>
      <w:r w:rsidRPr="00AE2A07">
        <w:rPr>
          <w:color w:val="FF0000"/>
          <w:sz w:val="26"/>
          <w:szCs w:val="26"/>
        </w:rPr>
        <w:t xml:space="preserve"> Update Fields </w:t>
      </w:r>
      <w:proofErr w:type="spellStart"/>
      <w:r w:rsidRPr="00AE2A07">
        <w:rPr>
          <w:color w:val="FF0000"/>
          <w:sz w:val="26"/>
          <w:szCs w:val="26"/>
        </w:rPr>
        <w:t>là</w:t>
      </w:r>
      <w:proofErr w:type="spellEnd"/>
      <w:r w:rsidRPr="00AE2A07">
        <w:rPr>
          <w:color w:val="FF0000"/>
          <w:sz w:val="26"/>
          <w:szCs w:val="26"/>
        </w:rPr>
        <w:t xml:space="preserve"> </w:t>
      </w:r>
      <w:proofErr w:type="spellStart"/>
      <w:r w:rsidRPr="00AE2A07">
        <w:rPr>
          <w:color w:val="FF0000"/>
          <w:sz w:val="26"/>
          <w:szCs w:val="26"/>
        </w:rPr>
        <w:t>tạo</w:t>
      </w:r>
      <w:proofErr w:type="spellEnd"/>
      <w:r w:rsidRPr="00AE2A07">
        <w:rPr>
          <w:color w:val="FF0000"/>
          <w:sz w:val="26"/>
          <w:szCs w:val="26"/>
        </w:rPr>
        <w:t xml:space="preserve"> </w:t>
      </w:r>
      <w:proofErr w:type="spellStart"/>
      <w:r w:rsidRPr="00AE2A07">
        <w:rPr>
          <w:color w:val="FF0000"/>
          <w:sz w:val="26"/>
          <w:szCs w:val="26"/>
        </w:rPr>
        <w:t>được</w:t>
      </w:r>
      <w:proofErr w:type="spellEnd"/>
      <w:r w:rsidRPr="00AE2A07">
        <w:rPr>
          <w:color w:val="FF0000"/>
          <w:sz w:val="26"/>
          <w:szCs w:val="26"/>
        </w:rPr>
        <w:t xml:space="preserve"> </w:t>
      </w:r>
      <w:proofErr w:type="spellStart"/>
      <w:r w:rsidRPr="00AE2A07">
        <w:rPr>
          <w:color w:val="FF0000"/>
          <w:sz w:val="26"/>
          <w:szCs w:val="26"/>
        </w:rPr>
        <w:t>danh</w:t>
      </w:r>
      <w:proofErr w:type="spellEnd"/>
      <w:r w:rsidRPr="00AE2A07">
        <w:rPr>
          <w:color w:val="FF0000"/>
          <w:sz w:val="26"/>
          <w:szCs w:val="26"/>
        </w:rPr>
        <w:t xml:space="preserve"> </w:t>
      </w:r>
      <w:proofErr w:type="spellStart"/>
      <w:r w:rsidRPr="00AE2A07">
        <w:rPr>
          <w:color w:val="FF0000"/>
          <w:sz w:val="26"/>
          <w:szCs w:val="26"/>
        </w:rPr>
        <w:t>mục</w:t>
      </w:r>
      <w:proofErr w:type="spellEnd"/>
      <w:r w:rsidRPr="00AE2A07">
        <w:rPr>
          <w:color w:val="FF0000"/>
          <w:sz w:val="26"/>
          <w:szCs w:val="26"/>
        </w:rPr>
        <w:t xml:space="preserve"> </w:t>
      </w:r>
      <w:proofErr w:type="spellStart"/>
      <w:r w:rsidRPr="00AE2A07">
        <w:rPr>
          <w:color w:val="FF0000"/>
          <w:sz w:val="26"/>
          <w:szCs w:val="26"/>
        </w:rPr>
        <w:t>bảng</w:t>
      </w:r>
      <w:proofErr w:type="spellEnd"/>
      <w:r w:rsidRPr="00AE2A07">
        <w:rPr>
          <w:color w:val="FF0000"/>
          <w:sz w:val="26"/>
          <w:szCs w:val="26"/>
        </w:rPr>
        <w:t xml:space="preserve"> </w:t>
      </w:r>
      <w:proofErr w:type="spellStart"/>
      <w:r w:rsidRPr="00AE2A07">
        <w:rPr>
          <w:color w:val="FF0000"/>
          <w:sz w:val="26"/>
          <w:szCs w:val="26"/>
        </w:rPr>
        <w:t>biểu</w:t>
      </w:r>
      <w:proofErr w:type="spellEnd"/>
      <w:r w:rsidRPr="00AE2A07">
        <w:rPr>
          <w:color w:val="FF0000"/>
          <w:sz w:val="26"/>
          <w:szCs w:val="26"/>
        </w:rPr>
        <w:t xml:space="preserve"> </w:t>
      </w:r>
      <w:proofErr w:type="spellStart"/>
      <w:r w:rsidRPr="00AE2A07">
        <w:rPr>
          <w:color w:val="FF0000"/>
          <w:sz w:val="26"/>
          <w:szCs w:val="26"/>
        </w:rPr>
        <w:t>tự</w:t>
      </w:r>
      <w:proofErr w:type="spellEnd"/>
      <w:r w:rsidRPr="00AE2A07">
        <w:rPr>
          <w:color w:val="FF0000"/>
          <w:sz w:val="26"/>
          <w:szCs w:val="26"/>
        </w:rPr>
        <w:t xml:space="preserve"> </w:t>
      </w:r>
      <w:proofErr w:type="spellStart"/>
      <w:r w:rsidRPr="00AE2A07">
        <w:rPr>
          <w:color w:val="FF0000"/>
          <w:sz w:val="26"/>
          <w:szCs w:val="26"/>
        </w:rPr>
        <w:t>động</w:t>
      </w:r>
      <w:proofErr w:type="spellEnd"/>
      <w:r w:rsidRPr="00AE2A07">
        <w:rPr>
          <w:color w:val="FF0000"/>
          <w:sz w:val="26"/>
          <w:szCs w:val="26"/>
        </w:rPr>
        <w:t>)</w:t>
      </w:r>
    </w:p>
    <w:p w14:paraId="04704142" w14:textId="77777777" w:rsidR="002D7548" w:rsidRPr="00AE2A07" w:rsidRDefault="002D7548" w:rsidP="002D7548">
      <w:pPr>
        <w:rPr>
          <w:b/>
          <w:spacing w:val="-1"/>
          <w:sz w:val="26"/>
          <w:szCs w:val="26"/>
        </w:rPr>
      </w:pPr>
      <w:r w:rsidRPr="00AE2A07">
        <w:rPr>
          <w:b/>
          <w:spacing w:val="-1"/>
          <w:sz w:val="26"/>
          <w:szCs w:val="26"/>
        </w:rPr>
        <w:br w:type="page"/>
      </w:r>
    </w:p>
    <w:p w14:paraId="2A893909" w14:textId="42D565A7" w:rsidR="002D7548" w:rsidRPr="00AE2A07" w:rsidRDefault="002D7548" w:rsidP="00B02E32">
      <w:pPr>
        <w:pStyle w:val="Heading1"/>
      </w:pPr>
      <w:bookmarkStart w:id="19" w:name="_Toc182137209"/>
      <w:r w:rsidRPr="00AE2A07">
        <w:lastRenderedPageBreak/>
        <w:t>DANH MỤC HÌNH VẼ</w:t>
      </w:r>
      <w:bookmarkEnd w:id="19"/>
    </w:p>
    <w:p w14:paraId="23A5EF3A" w14:textId="77777777" w:rsidR="00D91F41" w:rsidRPr="00AE2A07" w:rsidRDefault="00D91F41" w:rsidP="00D91F41">
      <w:pPr>
        <w:spacing w:line="360" w:lineRule="auto"/>
        <w:jc w:val="center"/>
        <w:outlineLvl w:val="0"/>
        <w:rPr>
          <w:rStyle w:val="Hyperlink"/>
          <w:b/>
          <w:color w:val="auto"/>
          <w:sz w:val="26"/>
          <w:szCs w:val="26"/>
          <w:u w:val="none"/>
        </w:rPr>
      </w:pPr>
    </w:p>
    <w:p w14:paraId="335DA636" w14:textId="5DA99113" w:rsidR="005A171D" w:rsidRDefault="005A77EA">
      <w:pPr>
        <w:pStyle w:val="TableofFigures"/>
        <w:tabs>
          <w:tab w:val="right" w:leader="dot" w:pos="8778"/>
        </w:tabs>
        <w:rPr>
          <w:rFonts w:asciiTheme="minorHAnsi" w:eastAsiaTheme="minorEastAsia" w:hAnsiTheme="minorHAnsi" w:cstheme="minorBidi"/>
          <w:noProof/>
          <w:kern w:val="2"/>
          <w:sz w:val="22"/>
          <w:szCs w:val="22"/>
          <w14:ligatures w14:val="standardContextual"/>
        </w:rPr>
      </w:pPr>
      <w:r w:rsidRPr="00AE2A07">
        <w:rPr>
          <w:rStyle w:val="Hyperlink"/>
          <w:rFonts w:eastAsiaTheme="majorEastAsia"/>
          <w:noProof/>
          <w:color w:val="auto"/>
          <w:szCs w:val="26"/>
        </w:rPr>
        <w:fldChar w:fldCharType="begin"/>
      </w:r>
      <w:r w:rsidRPr="00AE2A07">
        <w:rPr>
          <w:rStyle w:val="Hyperlink"/>
          <w:rFonts w:eastAsiaTheme="majorEastAsia"/>
          <w:noProof/>
          <w:color w:val="auto"/>
          <w:szCs w:val="26"/>
        </w:rPr>
        <w:instrText xml:space="preserve"> TOC \h \z \t "FigureCaption" \c </w:instrText>
      </w:r>
      <w:r w:rsidRPr="00AE2A07">
        <w:rPr>
          <w:rStyle w:val="Hyperlink"/>
          <w:rFonts w:eastAsiaTheme="majorEastAsia"/>
          <w:noProof/>
          <w:color w:val="auto"/>
          <w:szCs w:val="26"/>
        </w:rPr>
        <w:fldChar w:fldCharType="separate"/>
      </w:r>
      <w:hyperlink w:anchor="_Toc182090933" w:history="1">
        <w:r w:rsidR="005A171D" w:rsidRPr="00F94647">
          <w:rPr>
            <w:rStyle w:val="Hyperlink"/>
            <w:rFonts w:eastAsia="Arial"/>
            <w:noProof/>
          </w:rPr>
          <w:t>Hình</w:t>
        </w:r>
        <w:r w:rsidR="005A171D" w:rsidRPr="00F94647">
          <w:rPr>
            <w:rStyle w:val="Hyperlink"/>
            <w:rFonts w:eastAsia="Arial"/>
            <w:noProof/>
            <w:spacing w:val="10"/>
          </w:rPr>
          <w:t xml:space="preserve"> </w:t>
        </w:r>
        <w:r w:rsidR="005A171D" w:rsidRPr="00F94647">
          <w:rPr>
            <w:rStyle w:val="Hyperlink"/>
            <w:rFonts w:eastAsia="Arial"/>
            <w:noProof/>
          </w:rPr>
          <w:t>1.1</w:t>
        </w:r>
        <w:r w:rsidR="005A171D" w:rsidRPr="00F94647">
          <w:rPr>
            <w:rStyle w:val="Hyperlink"/>
            <w:rFonts w:eastAsia="Arial"/>
            <w:noProof/>
            <w:spacing w:val="9"/>
          </w:rPr>
          <w:t xml:space="preserve"> </w:t>
        </w:r>
        <w:r w:rsidR="005A171D" w:rsidRPr="00F94647">
          <w:rPr>
            <w:rStyle w:val="Hyperlink"/>
            <w:rFonts w:eastAsia="Arial"/>
            <w:noProof/>
          </w:rPr>
          <w:t>(Viết chèn hoặc Copy - Paste special unformatted vào đây)</w:t>
        </w:r>
        <w:r w:rsidR="005A171D">
          <w:rPr>
            <w:noProof/>
            <w:webHidden/>
          </w:rPr>
          <w:tab/>
        </w:r>
        <w:r w:rsidR="005A171D">
          <w:rPr>
            <w:noProof/>
            <w:webHidden/>
          </w:rPr>
          <w:fldChar w:fldCharType="begin"/>
        </w:r>
        <w:r w:rsidR="005A171D">
          <w:rPr>
            <w:noProof/>
            <w:webHidden/>
          </w:rPr>
          <w:instrText xml:space="preserve"> PAGEREF _Toc182090933 \h </w:instrText>
        </w:r>
        <w:r w:rsidR="005A171D">
          <w:rPr>
            <w:noProof/>
            <w:webHidden/>
          </w:rPr>
        </w:r>
        <w:r w:rsidR="005A171D">
          <w:rPr>
            <w:noProof/>
            <w:webHidden/>
          </w:rPr>
          <w:fldChar w:fldCharType="separate"/>
        </w:r>
        <w:r w:rsidR="005A171D">
          <w:rPr>
            <w:noProof/>
            <w:webHidden/>
          </w:rPr>
          <w:t>13</w:t>
        </w:r>
        <w:r w:rsidR="005A171D">
          <w:rPr>
            <w:noProof/>
            <w:webHidden/>
          </w:rPr>
          <w:fldChar w:fldCharType="end"/>
        </w:r>
      </w:hyperlink>
    </w:p>
    <w:p w14:paraId="2ABE44DA" w14:textId="5D1904DA" w:rsidR="005A171D"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34" w:history="1">
        <w:r w:rsidR="005A171D" w:rsidRPr="00F94647">
          <w:rPr>
            <w:rStyle w:val="Hyperlink"/>
            <w:rFonts w:eastAsia="Arial"/>
            <w:noProof/>
            <w:spacing w:val="-2"/>
          </w:rPr>
          <w:t>H</w:t>
        </w:r>
        <w:r w:rsidR="005A171D" w:rsidRPr="00F94647">
          <w:rPr>
            <w:rStyle w:val="Hyperlink"/>
            <w:rFonts w:eastAsia="Arial"/>
            <w:noProof/>
            <w:spacing w:val="2"/>
          </w:rPr>
          <w:t>ì</w:t>
        </w:r>
        <w:r w:rsidR="005A171D" w:rsidRPr="00F94647">
          <w:rPr>
            <w:rStyle w:val="Hyperlink"/>
            <w:rFonts w:eastAsia="Arial"/>
            <w:noProof/>
          </w:rPr>
          <w:t>nh</w:t>
        </w:r>
        <w:r w:rsidR="005A171D" w:rsidRPr="00F94647">
          <w:rPr>
            <w:rStyle w:val="Hyperlink"/>
            <w:rFonts w:eastAsia="Arial"/>
            <w:noProof/>
            <w:spacing w:val="11"/>
          </w:rPr>
          <w:t xml:space="preserve"> </w:t>
        </w:r>
        <w:r w:rsidR="005A171D" w:rsidRPr="00F94647">
          <w:rPr>
            <w:rStyle w:val="Hyperlink"/>
            <w:rFonts w:eastAsia="Arial"/>
            <w:noProof/>
          </w:rPr>
          <w:t>1.2</w:t>
        </w:r>
        <w:r w:rsidR="005A171D" w:rsidRPr="00F94647">
          <w:rPr>
            <w:rStyle w:val="Hyperlink"/>
            <w:rFonts w:eastAsia="Arial"/>
            <w:noProof/>
            <w:spacing w:val="8"/>
          </w:rPr>
          <w:t xml:space="preserve"> </w:t>
        </w:r>
        <w:r w:rsidR="005A171D" w:rsidRPr="00F94647">
          <w:rPr>
            <w:rStyle w:val="Hyperlink"/>
            <w:rFonts w:eastAsia="Arial"/>
            <w:noProof/>
          </w:rPr>
          <w:t>(Viết chèn hoặc Copy - Paste special unformatted vào đây)</w:t>
        </w:r>
        <w:r w:rsidR="005A171D">
          <w:rPr>
            <w:noProof/>
            <w:webHidden/>
          </w:rPr>
          <w:tab/>
        </w:r>
        <w:r w:rsidR="005A171D">
          <w:rPr>
            <w:noProof/>
            <w:webHidden/>
          </w:rPr>
          <w:fldChar w:fldCharType="begin"/>
        </w:r>
        <w:r w:rsidR="005A171D">
          <w:rPr>
            <w:noProof/>
            <w:webHidden/>
          </w:rPr>
          <w:instrText xml:space="preserve"> PAGEREF _Toc182090934 \h </w:instrText>
        </w:r>
        <w:r w:rsidR="005A171D">
          <w:rPr>
            <w:noProof/>
            <w:webHidden/>
          </w:rPr>
        </w:r>
        <w:r w:rsidR="005A171D">
          <w:rPr>
            <w:noProof/>
            <w:webHidden/>
          </w:rPr>
          <w:fldChar w:fldCharType="separate"/>
        </w:r>
        <w:r w:rsidR="005A171D">
          <w:rPr>
            <w:noProof/>
            <w:webHidden/>
          </w:rPr>
          <w:t>14</w:t>
        </w:r>
        <w:r w:rsidR="005A171D">
          <w:rPr>
            <w:noProof/>
            <w:webHidden/>
          </w:rPr>
          <w:fldChar w:fldCharType="end"/>
        </w:r>
      </w:hyperlink>
    </w:p>
    <w:p w14:paraId="606433DD" w14:textId="23A0B9E3" w:rsidR="005A171D"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35" w:history="1">
        <w:r w:rsidR="005A171D" w:rsidRPr="00F94647">
          <w:rPr>
            <w:rStyle w:val="Hyperlink"/>
            <w:rFonts w:eastAsia="Arial"/>
            <w:noProof/>
          </w:rPr>
          <w:t>H</w:t>
        </w:r>
        <w:r w:rsidR="005A171D" w:rsidRPr="00F94647">
          <w:rPr>
            <w:rStyle w:val="Hyperlink"/>
            <w:rFonts w:eastAsia="Arial"/>
            <w:noProof/>
            <w:spacing w:val="2"/>
          </w:rPr>
          <w:t>ì</w:t>
        </w:r>
        <w:r w:rsidR="005A171D" w:rsidRPr="00F94647">
          <w:rPr>
            <w:rStyle w:val="Hyperlink"/>
            <w:rFonts w:eastAsia="Arial"/>
            <w:noProof/>
          </w:rPr>
          <w:t>nh</w:t>
        </w:r>
        <w:r w:rsidR="005A171D" w:rsidRPr="00F94647">
          <w:rPr>
            <w:rStyle w:val="Hyperlink"/>
            <w:rFonts w:eastAsia="Arial"/>
            <w:noProof/>
            <w:spacing w:val="10"/>
          </w:rPr>
          <w:t xml:space="preserve"> </w:t>
        </w:r>
        <w:r w:rsidR="005A171D" w:rsidRPr="00F94647">
          <w:rPr>
            <w:rStyle w:val="Hyperlink"/>
            <w:rFonts w:eastAsia="Arial"/>
            <w:noProof/>
          </w:rPr>
          <w:t>1.</w:t>
        </w:r>
        <w:r w:rsidR="005A171D" w:rsidRPr="00F94647">
          <w:rPr>
            <w:rStyle w:val="Hyperlink"/>
            <w:rFonts w:eastAsia="Arial"/>
            <w:noProof/>
            <w:spacing w:val="1"/>
          </w:rPr>
          <w:t>3</w:t>
        </w:r>
        <w:r w:rsidR="005A171D" w:rsidRPr="00F94647">
          <w:rPr>
            <w:rStyle w:val="Hyperlink"/>
            <w:rFonts w:eastAsia="Arial"/>
            <w:noProof/>
            <w:spacing w:val="13"/>
          </w:rPr>
          <w:t xml:space="preserve"> </w:t>
        </w:r>
        <w:r w:rsidR="005A171D" w:rsidRPr="00F94647">
          <w:rPr>
            <w:rStyle w:val="Hyperlink"/>
            <w:rFonts w:eastAsia="Arial"/>
            <w:noProof/>
          </w:rPr>
          <w:t>(Viết chèn hoặc Copy - Paste special unformatted vào đây)</w:t>
        </w:r>
        <w:r w:rsidR="005A171D">
          <w:rPr>
            <w:noProof/>
            <w:webHidden/>
          </w:rPr>
          <w:tab/>
        </w:r>
        <w:r w:rsidR="005A171D">
          <w:rPr>
            <w:noProof/>
            <w:webHidden/>
          </w:rPr>
          <w:fldChar w:fldCharType="begin"/>
        </w:r>
        <w:r w:rsidR="005A171D">
          <w:rPr>
            <w:noProof/>
            <w:webHidden/>
          </w:rPr>
          <w:instrText xml:space="preserve"> PAGEREF _Toc182090935 \h </w:instrText>
        </w:r>
        <w:r w:rsidR="005A171D">
          <w:rPr>
            <w:noProof/>
            <w:webHidden/>
          </w:rPr>
        </w:r>
        <w:r w:rsidR="005A171D">
          <w:rPr>
            <w:noProof/>
            <w:webHidden/>
          </w:rPr>
          <w:fldChar w:fldCharType="separate"/>
        </w:r>
        <w:r w:rsidR="005A171D">
          <w:rPr>
            <w:noProof/>
            <w:webHidden/>
          </w:rPr>
          <w:t>14</w:t>
        </w:r>
        <w:r w:rsidR="005A171D">
          <w:rPr>
            <w:noProof/>
            <w:webHidden/>
          </w:rPr>
          <w:fldChar w:fldCharType="end"/>
        </w:r>
      </w:hyperlink>
    </w:p>
    <w:p w14:paraId="7F2688DC" w14:textId="5FE39DC1" w:rsidR="005A171D"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36" w:history="1">
        <w:r w:rsidR="005A171D" w:rsidRPr="00F94647">
          <w:rPr>
            <w:rStyle w:val="Hyperlink"/>
            <w:rFonts w:eastAsia="Arial"/>
            <w:noProof/>
          </w:rPr>
          <w:t>Hình</w:t>
        </w:r>
        <w:r w:rsidR="005A171D" w:rsidRPr="00F94647">
          <w:rPr>
            <w:rStyle w:val="Hyperlink"/>
            <w:rFonts w:eastAsia="Arial"/>
            <w:noProof/>
            <w:spacing w:val="10"/>
          </w:rPr>
          <w:t xml:space="preserve"> </w:t>
        </w:r>
        <w:r w:rsidR="005A171D" w:rsidRPr="00F94647">
          <w:rPr>
            <w:rStyle w:val="Hyperlink"/>
            <w:rFonts w:eastAsia="Arial"/>
            <w:noProof/>
          </w:rPr>
          <w:t>2.1</w:t>
        </w:r>
        <w:r w:rsidR="005A171D" w:rsidRPr="00F94647">
          <w:rPr>
            <w:rStyle w:val="Hyperlink"/>
            <w:rFonts w:eastAsia="Arial"/>
            <w:noProof/>
            <w:spacing w:val="9"/>
          </w:rPr>
          <w:t xml:space="preserve"> </w:t>
        </w:r>
        <w:r w:rsidR="005A171D" w:rsidRPr="00F94647">
          <w:rPr>
            <w:rStyle w:val="Hyperlink"/>
            <w:rFonts w:eastAsia="Arial"/>
            <w:noProof/>
          </w:rPr>
          <w:t>Các phương pháp phân đoạn hình ảnh truyền thống</w:t>
        </w:r>
        <w:r w:rsidR="005A171D">
          <w:rPr>
            <w:noProof/>
            <w:webHidden/>
          </w:rPr>
          <w:tab/>
        </w:r>
        <w:r w:rsidR="005A171D">
          <w:rPr>
            <w:noProof/>
            <w:webHidden/>
          </w:rPr>
          <w:fldChar w:fldCharType="begin"/>
        </w:r>
        <w:r w:rsidR="005A171D">
          <w:rPr>
            <w:noProof/>
            <w:webHidden/>
          </w:rPr>
          <w:instrText xml:space="preserve"> PAGEREF _Toc182090936 \h </w:instrText>
        </w:r>
        <w:r w:rsidR="005A171D">
          <w:rPr>
            <w:noProof/>
            <w:webHidden/>
          </w:rPr>
        </w:r>
        <w:r w:rsidR="005A171D">
          <w:rPr>
            <w:noProof/>
            <w:webHidden/>
          </w:rPr>
          <w:fldChar w:fldCharType="separate"/>
        </w:r>
        <w:r w:rsidR="005A171D">
          <w:rPr>
            <w:noProof/>
            <w:webHidden/>
          </w:rPr>
          <w:t>15</w:t>
        </w:r>
        <w:r w:rsidR="005A171D">
          <w:rPr>
            <w:noProof/>
            <w:webHidden/>
          </w:rPr>
          <w:fldChar w:fldCharType="end"/>
        </w:r>
      </w:hyperlink>
    </w:p>
    <w:p w14:paraId="045D6F7D" w14:textId="3078769C" w:rsidR="005A171D"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37" w:history="1">
        <w:r w:rsidR="005A171D" w:rsidRPr="00F94647">
          <w:rPr>
            <w:rStyle w:val="Hyperlink"/>
            <w:rFonts w:eastAsia="Arial"/>
            <w:noProof/>
          </w:rPr>
          <w:t>Hình</w:t>
        </w:r>
        <w:r w:rsidR="005A171D" w:rsidRPr="00F94647">
          <w:rPr>
            <w:rStyle w:val="Hyperlink"/>
            <w:rFonts w:eastAsia="Arial"/>
            <w:noProof/>
            <w:spacing w:val="10"/>
          </w:rPr>
          <w:t xml:space="preserve"> </w:t>
        </w:r>
        <w:r w:rsidR="005A171D" w:rsidRPr="00F94647">
          <w:rPr>
            <w:rStyle w:val="Hyperlink"/>
            <w:rFonts w:eastAsia="Arial"/>
            <w:noProof/>
          </w:rPr>
          <w:t>2.2 Ví dụ về Object Detection và Image Segmentation</w:t>
        </w:r>
        <w:r w:rsidR="005A171D">
          <w:rPr>
            <w:noProof/>
            <w:webHidden/>
          </w:rPr>
          <w:tab/>
        </w:r>
        <w:r w:rsidR="005A171D">
          <w:rPr>
            <w:noProof/>
            <w:webHidden/>
          </w:rPr>
          <w:fldChar w:fldCharType="begin"/>
        </w:r>
        <w:r w:rsidR="005A171D">
          <w:rPr>
            <w:noProof/>
            <w:webHidden/>
          </w:rPr>
          <w:instrText xml:space="preserve"> PAGEREF _Toc182090937 \h </w:instrText>
        </w:r>
        <w:r w:rsidR="005A171D">
          <w:rPr>
            <w:noProof/>
            <w:webHidden/>
          </w:rPr>
        </w:r>
        <w:r w:rsidR="005A171D">
          <w:rPr>
            <w:noProof/>
            <w:webHidden/>
          </w:rPr>
          <w:fldChar w:fldCharType="separate"/>
        </w:r>
        <w:r w:rsidR="005A171D">
          <w:rPr>
            <w:noProof/>
            <w:webHidden/>
          </w:rPr>
          <w:t>16</w:t>
        </w:r>
        <w:r w:rsidR="005A171D">
          <w:rPr>
            <w:noProof/>
            <w:webHidden/>
          </w:rPr>
          <w:fldChar w:fldCharType="end"/>
        </w:r>
      </w:hyperlink>
    </w:p>
    <w:p w14:paraId="0F8AC2CA" w14:textId="4EDBCE73" w:rsidR="005A171D"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38" w:history="1">
        <w:r w:rsidR="005A171D" w:rsidRPr="00F94647">
          <w:rPr>
            <w:rStyle w:val="Hyperlink"/>
            <w:rFonts w:eastAsia="Arial"/>
            <w:noProof/>
          </w:rPr>
          <w:t>Hình</w:t>
        </w:r>
        <w:r w:rsidR="005A171D" w:rsidRPr="00F94647">
          <w:rPr>
            <w:rStyle w:val="Hyperlink"/>
            <w:rFonts w:eastAsia="Arial"/>
            <w:noProof/>
            <w:spacing w:val="10"/>
          </w:rPr>
          <w:t xml:space="preserve"> </w:t>
        </w:r>
        <w:r w:rsidR="005A171D" w:rsidRPr="00F94647">
          <w:rPr>
            <w:rStyle w:val="Hyperlink"/>
            <w:rFonts w:eastAsia="Arial"/>
            <w:noProof/>
          </w:rPr>
          <w:t>2.3</w:t>
        </w:r>
        <w:r w:rsidR="005A171D" w:rsidRPr="00F94647">
          <w:rPr>
            <w:rStyle w:val="Hyperlink"/>
            <w:rFonts w:eastAsia="Arial"/>
            <w:noProof/>
            <w:spacing w:val="9"/>
          </w:rPr>
          <w:t xml:space="preserve"> </w:t>
        </w:r>
        <w:r w:rsidR="005A171D" w:rsidRPr="00F94647">
          <w:rPr>
            <w:rStyle w:val="Hyperlink"/>
            <w:rFonts w:eastAsia="Arial"/>
            <w:noProof/>
          </w:rPr>
          <w:t>Ba loại tác vụ phân đoạn hình ảnh</w:t>
        </w:r>
        <w:r w:rsidR="005A171D">
          <w:rPr>
            <w:noProof/>
            <w:webHidden/>
          </w:rPr>
          <w:tab/>
        </w:r>
        <w:r w:rsidR="005A171D">
          <w:rPr>
            <w:noProof/>
            <w:webHidden/>
          </w:rPr>
          <w:fldChar w:fldCharType="begin"/>
        </w:r>
        <w:r w:rsidR="005A171D">
          <w:rPr>
            <w:noProof/>
            <w:webHidden/>
          </w:rPr>
          <w:instrText xml:space="preserve"> PAGEREF _Toc182090938 \h </w:instrText>
        </w:r>
        <w:r w:rsidR="005A171D">
          <w:rPr>
            <w:noProof/>
            <w:webHidden/>
          </w:rPr>
        </w:r>
        <w:r w:rsidR="005A171D">
          <w:rPr>
            <w:noProof/>
            <w:webHidden/>
          </w:rPr>
          <w:fldChar w:fldCharType="separate"/>
        </w:r>
        <w:r w:rsidR="005A171D">
          <w:rPr>
            <w:noProof/>
            <w:webHidden/>
          </w:rPr>
          <w:t>17</w:t>
        </w:r>
        <w:r w:rsidR="005A171D">
          <w:rPr>
            <w:noProof/>
            <w:webHidden/>
          </w:rPr>
          <w:fldChar w:fldCharType="end"/>
        </w:r>
      </w:hyperlink>
    </w:p>
    <w:p w14:paraId="595F7195" w14:textId="78BBAF8F" w:rsidR="005A171D"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39" w:history="1">
        <w:r w:rsidR="005A171D" w:rsidRPr="00F94647">
          <w:rPr>
            <w:rStyle w:val="Hyperlink"/>
            <w:rFonts w:eastAsia="Arial"/>
            <w:noProof/>
          </w:rPr>
          <w:t>Hình</w:t>
        </w:r>
        <w:r w:rsidR="005A171D" w:rsidRPr="00F94647">
          <w:rPr>
            <w:rStyle w:val="Hyperlink"/>
            <w:rFonts w:eastAsia="Arial"/>
            <w:noProof/>
            <w:spacing w:val="10"/>
          </w:rPr>
          <w:t xml:space="preserve"> </w:t>
        </w:r>
        <w:r w:rsidR="005A171D" w:rsidRPr="00F94647">
          <w:rPr>
            <w:rStyle w:val="Hyperlink"/>
            <w:rFonts w:eastAsia="Arial"/>
            <w:noProof/>
          </w:rPr>
          <w:t>2.4</w:t>
        </w:r>
        <w:r w:rsidR="005A171D" w:rsidRPr="00F94647">
          <w:rPr>
            <w:rStyle w:val="Hyperlink"/>
            <w:rFonts w:eastAsia="Arial"/>
            <w:noProof/>
            <w:spacing w:val="9"/>
          </w:rPr>
          <w:t xml:space="preserve"> </w:t>
        </w:r>
        <w:r w:rsidR="005A171D" w:rsidRPr="00F94647">
          <w:rPr>
            <w:rStyle w:val="Hyperlink"/>
            <w:rFonts w:eastAsia="Arial"/>
            <w:noProof/>
          </w:rPr>
          <w:t>Biểu đồ cường độ (Histogram)</w:t>
        </w:r>
        <w:r w:rsidR="005A171D">
          <w:rPr>
            <w:noProof/>
            <w:webHidden/>
          </w:rPr>
          <w:tab/>
        </w:r>
        <w:r w:rsidR="005A171D">
          <w:rPr>
            <w:noProof/>
            <w:webHidden/>
          </w:rPr>
          <w:fldChar w:fldCharType="begin"/>
        </w:r>
        <w:r w:rsidR="005A171D">
          <w:rPr>
            <w:noProof/>
            <w:webHidden/>
          </w:rPr>
          <w:instrText xml:space="preserve"> PAGEREF _Toc182090939 \h </w:instrText>
        </w:r>
        <w:r w:rsidR="005A171D">
          <w:rPr>
            <w:noProof/>
            <w:webHidden/>
          </w:rPr>
        </w:r>
        <w:r w:rsidR="005A171D">
          <w:rPr>
            <w:noProof/>
            <w:webHidden/>
          </w:rPr>
          <w:fldChar w:fldCharType="separate"/>
        </w:r>
        <w:r w:rsidR="005A171D">
          <w:rPr>
            <w:noProof/>
            <w:webHidden/>
          </w:rPr>
          <w:t>19</w:t>
        </w:r>
        <w:r w:rsidR="005A171D">
          <w:rPr>
            <w:noProof/>
            <w:webHidden/>
          </w:rPr>
          <w:fldChar w:fldCharType="end"/>
        </w:r>
      </w:hyperlink>
    </w:p>
    <w:p w14:paraId="3D9555CB" w14:textId="336D0690" w:rsidR="005A171D"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0" w:history="1">
        <w:r w:rsidR="005A171D" w:rsidRPr="00F94647">
          <w:rPr>
            <w:rStyle w:val="Hyperlink"/>
            <w:rFonts w:eastAsia="Arial"/>
            <w:noProof/>
          </w:rPr>
          <w:t>Hình</w:t>
        </w:r>
        <w:r w:rsidR="005A171D" w:rsidRPr="00F94647">
          <w:rPr>
            <w:rStyle w:val="Hyperlink"/>
            <w:rFonts w:eastAsia="Arial"/>
            <w:noProof/>
            <w:spacing w:val="10"/>
          </w:rPr>
          <w:t xml:space="preserve"> </w:t>
        </w:r>
        <w:r w:rsidR="005A171D" w:rsidRPr="00F94647">
          <w:rPr>
            <w:rStyle w:val="Hyperlink"/>
            <w:rFonts w:eastAsia="Arial"/>
            <w:noProof/>
          </w:rPr>
          <w:t>2.5</w:t>
        </w:r>
        <w:r w:rsidR="005A171D" w:rsidRPr="00F94647">
          <w:rPr>
            <w:rStyle w:val="Hyperlink"/>
            <w:rFonts w:eastAsia="Arial"/>
            <w:noProof/>
            <w:spacing w:val="9"/>
          </w:rPr>
          <w:t xml:space="preserve"> </w:t>
        </w:r>
        <w:r w:rsidR="005A171D" w:rsidRPr="00F94647">
          <w:rPr>
            <w:rStyle w:val="Hyperlink"/>
            <w:rFonts w:eastAsia="Arial"/>
            <w:noProof/>
          </w:rPr>
          <w:t>Ví dụ sử dụng ngưỡng toàn cục</w:t>
        </w:r>
        <w:r w:rsidR="005A171D">
          <w:rPr>
            <w:noProof/>
            <w:webHidden/>
          </w:rPr>
          <w:tab/>
        </w:r>
        <w:r w:rsidR="005A171D">
          <w:rPr>
            <w:noProof/>
            <w:webHidden/>
          </w:rPr>
          <w:fldChar w:fldCharType="begin"/>
        </w:r>
        <w:r w:rsidR="005A171D">
          <w:rPr>
            <w:noProof/>
            <w:webHidden/>
          </w:rPr>
          <w:instrText xml:space="preserve"> PAGEREF _Toc182090940 \h </w:instrText>
        </w:r>
        <w:r w:rsidR="005A171D">
          <w:rPr>
            <w:noProof/>
            <w:webHidden/>
          </w:rPr>
        </w:r>
        <w:r w:rsidR="005A171D">
          <w:rPr>
            <w:noProof/>
            <w:webHidden/>
          </w:rPr>
          <w:fldChar w:fldCharType="separate"/>
        </w:r>
        <w:r w:rsidR="005A171D">
          <w:rPr>
            <w:noProof/>
            <w:webHidden/>
          </w:rPr>
          <w:t>21</w:t>
        </w:r>
        <w:r w:rsidR="005A171D">
          <w:rPr>
            <w:noProof/>
            <w:webHidden/>
          </w:rPr>
          <w:fldChar w:fldCharType="end"/>
        </w:r>
      </w:hyperlink>
    </w:p>
    <w:p w14:paraId="25091F78" w14:textId="3B48E4C2" w:rsidR="005A171D"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1" w:history="1">
        <w:r w:rsidR="005A171D" w:rsidRPr="00F94647">
          <w:rPr>
            <w:rStyle w:val="Hyperlink"/>
            <w:rFonts w:eastAsia="Arial"/>
            <w:noProof/>
          </w:rPr>
          <w:t>Hình</w:t>
        </w:r>
        <w:r w:rsidR="005A171D" w:rsidRPr="00F94647">
          <w:rPr>
            <w:rStyle w:val="Hyperlink"/>
            <w:rFonts w:eastAsia="Arial"/>
            <w:noProof/>
            <w:spacing w:val="10"/>
          </w:rPr>
          <w:t xml:space="preserve"> </w:t>
        </w:r>
        <w:r w:rsidR="005A171D" w:rsidRPr="00F94647">
          <w:rPr>
            <w:rStyle w:val="Hyperlink"/>
            <w:rFonts w:eastAsia="Arial"/>
            <w:noProof/>
          </w:rPr>
          <w:t>2.6 Ví dụ phân ngưỡng bằng phương pháp Otsu</w:t>
        </w:r>
        <w:r w:rsidR="005A171D">
          <w:rPr>
            <w:noProof/>
            <w:webHidden/>
          </w:rPr>
          <w:tab/>
        </w:r>
        <w:r w:rsidR="005A171D">
          <w:rPr>
            <w:noProof/>
            <w:webHidden/>
          </w:rPr>
          <w:fldChar w:fldCharType="begin"/>
        </w:r>
        <w:r w:rsidR="005A171D">
          <w:rPr>
            <w:noProof/>
            <w:webHidden/>
          </w:rPr>
          <w:instrText xml:space="preserve"> PAGEREF _Toc182090941 \h </w:instrText>
        </w:r>
        <w:r w:rsidR="005A171D">
          <w:rPr>
            <w:noProof/>
            <w:webHidden/>
          </w:rPr>
        </w:r>
        <w:r w:rsidR="005A171D">
          <w:rPr>
            <w:noProof/>
            <w:webHidden/>
          </w:rPr>
          <w:fldChar w:fldCharType="separate"/>
        </w:r>
        <w:r w:rsidR="005A171D">
          <w:rPr>
            <w:noProof/>
            <w:webHidden/>
          </w:rPr>
          <w:t>23</w:t>
        </w:r>
        <w:r w:rsidR="005A171D">
          <w:rPr>
            <w:noProof/>
            <w:webHidden/>
          </w:rPr>
          <w:fldChar w:fldCharType="end"/>
        </w:r>
      </w:hyperlink>
    </w:p>
    <w:p w14:paraId="6A090673" w14:textId="0D1F3EC9" w:rsidR="005A171D"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2" w:history="1">
        <w:r w:rsidR="005A171D" w:rsidRPr="00F94647">
          <w:rPr>
            <w:rStyle w:val="Hyperlink"/>
            <w:rFonts w:eastAsia="Arial"/>
            <w:noProof/>
          </w:rPr>
          <w:t>Hình</w:t>
        </w:r>
        <w:r w:rsidR="005A171D" w:rsidRPr="00F94647">
          <w:rPr>
            <w:rStyle w:val="Hyperlink"/>
            <w:rFonts w:eastAsia="Arial"/>
            <w:noProof/>
            <w:spacing w:val="10"/>
          </w:rPr>
          <w:t xml:space="preserve"> </w:t>
        </w:r>
        <w:r w:rsidR="005A171D" w:rsidRPr="00F94647">
          <w:rPr>
            <w:rStyle w:val="Hyperlink"/>
            <w:rFonts w:eastAsia="Arial"/>
            <w:noProof/>
          </w:rPr>
          <w:t>2.7 Một số đoạn cạnh thông dụng</w:t>
        </w:r>
        <w:r w:rsidR="005A171D">
          <w:rPr>
            <w:noProof/>
            <w:webHidden/>
          </w:rPr>
          <w:tab/>
        </w:r>
        <w:r w:rsidR="005A171D">
          <w:rPr>
            <w:noProof/>
            <w:webHidden/>
          </w:rPr>
          <w:fldChar w:fldCharType="begin"/>
        </w:r>
        <w:r w:rsidR="005A171D">
          <w:rPr>
            <w:noProof/>
            <w:webHidden/>
          </w:rPr>
          <w:instrText xml:space="preserve"> PAGEREF _Toc182090942 \h </w:instrText>
        </w:r>
        <w:r w:rsidR="005A171D">
          <w:rPr>
            <w:noProof/>
            <w:webHidden/>
          </w:rPr>
        </w:r>
        <w:r w:rsidR="005A171D">
          <w:rPr>
            <w:noProof/>
            <w:webHidden/>
          </w:rPr>
          <w:fldChar w:fldCharType="separate"/>
        </w:r>
        <w:r w:rsidR="005A171D">
          <w:rPr>
            <w:noProof/>
            <w:webHidden/>
          </w:rPr>
          <w:t>28</w:t>
        </w:r>
        <w:r w:rsidR="005A171D">
          <w:rPr>
            <w:noProof/>
            <w:webHidden/>
          </w:rPr>
          <w:fldChar w:fldCharType="end"/>
        </w:r>
      </w:hyperlink>
    </w:p>
    <w:p w14:paraId="77494B08" w14:textId="723BA08A" w:rsidR="005A171D"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3" w:history="1">
        <w:r w:rsidR="005A171D" w:rsidRPr="00F94647">
          <w:rPr>
            <w:rStyle w:val="Hyperlink"/>
            <w:rFonts w:eastAsia="Arial"/>
            <w:noProof/>
          </w:rPr>
          <w:t>Hình 2.8 Hình ảnh ví dụ</w:t>
        </w:r>
        <w:r w:rsidR="005A171D">
          <w:rPr>
            <w:noProof/>
            <w:webHidden/>
          </w:rPr>
          <w:tab/>
        </w:r>
        <w:r w:rsidR="005A171D">
          <w:rPr>
            <w:noProof/>
            <w:webHidden/>
          </w:rPr>
          <w:fldChar w:fldCharType="begin"/>
        </w:r>
        <w:r w:rsidR="005A171D">
          <w:rPr>
            <w:noProof/>
            <w:webHidden/>
          </w:rPr>
          <w:instrText xml:space="preserve"> PAGEREF _Toc182090943 \h </w:instrText>
        </w:r>
        <w:r w:rsidR="005A171D">
          <w:rPr>
            <w:noProof/>
            <w:webHidden/>
          </w:rPr>
        </w:r>
        <w:r w:rsidR="005A171D">
          <w:rPr>
            <w:noProof/>
            <w:webHidden/>
          </w:rPr>
          <w:fldChar w:fldCharType="separate"/>
        </w:r>
        <w:r w:rsidR="005A171D">
          <w:rPr>
            <w:noProof/>
            <w:webHidden/>
          </w:rPr>
          <w:t>30</w:t>
        </w:r>
        <w:r w:rsidR="005A171D">
          <w:rPr>
            <w:noProof/>
            <w:webHidden/>
          </w:rPr>
          <w:fldChar w:fldCharType="end"/>
        </w:r>
      </w:hyperlink>
    </w:p>
    <w:p w14:paraId="51D06944" w14:textId="32465E60" w:rsidR="005A171D"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4" w:history="1">
        <w:r w:rsidR="005A171D" w:rsidRPr="00F94647">
          <w:rPr>
            <w:rStyle w:val="Hyperlink"/>
            <w:rFonts w:eastAsia="Arial"/>
            <w:noProof/>
          </w:rPr>
          <w:t>Hình 2.9</w:t>
        </w:r>
        <w:r w:rsidR="005A171D" w:rsidRPr="00F94647">
          <w:rPr>
            <w:rStyle w:val="Hyperlink"/>
            <w:noProof/>
          </w:rPr>
          <w:t xml:space="preserve"> </w:t>
        </w:r>
        <w:r w:rsidR="005A171D" w:rsidRPr="00F94647">
          <w:rPr>
            <w:rStyle w:val="Hyperlink"/>
            <w:rFonts w:eastAsia="Arial"/>
            <w:noProof/>
          </w:rPr>
          <w:t>Biểu đồ cường độ ngang đi qua trung tâm hình, bao gồm cả điểm nhiễu đơn lẻ</w:t>
        </w:r>
        <w:r w:rsidR="005A171D">
          <w:rPr>
            <w:noProof/>
            <w:webHidden/>
          </w:rPr>
          <w:tab/>
        </w:r>
        <w:r w:rsidR="005A171D">
          <w:rPr>
            <w:noProof/>
            <w:webHidden/>
          </w:rPr>
          <w:fldChar w:fldCharType="begin"/>
        </w:r>
        <w:r w:rsidR="005A171D">
          <w:rPr>
            <w:noProof/>
            <w:webHidden/>
          </w:rPr>
          <w:instrText xml:space="preserve"> PAGEREF _Toc182090944 \h </w:instrText>
        </w:r>
        <w:r w:rsidR="005A171D">
          <w:rPr>
            <w:noProof/>
            <w:webHidden/>
          </w:rPr>
        </w:r>
        <w:r w:rsidR="005A171D">
          <w:rPr>
            <w:noProof/>
            <w:webHidden/>
          </w:rPr>
          <w:fldChar w:fldCharType="separate"/>
        </w:r>
        <w:r w:rsidR="005A171D">
          <w:rPr>
            <w:noProof/>
            <w:webHidden/>
          </w:rPr>
          <w:t>30</w:t>
        </w:r>
        <w:r w:rsidR="005A171D">
          <w:rPr>
            <w:noProof/>
            <w:webHidden/>
          </w:rPr>
          <w:fldChar w:fldCharType="end"/>
        </w:r>
      </w:hyperlink>
    </w:p>
    <w:p w14:paraId="43633D2E" w14:textId="66F5FE82" w:rsidR="005A171D"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5" w:history="1">
        <w:r w:rsidR="005A171D" w:rsidRPr="00F94647">
          <w:rPr>
            <w:rStyle w:val="Hyperlink"/>
            <w:rFonts w:eastAsia="Arial"/>
            <w:noProof/>
          </w:rPr>
          <w:t>Hình 2.10 Biểu đồ đơn giản hóa (các điểm được nối bằng nét gạch cho rõ ràng hơn). Dải hình ảnh này tương ứng với biểu đồ cường độ, và các số trong ô biểu thị giá trị cường độ của các điểm trên biểu đồ.</w:t>
        </w:r>
        <w:r w:rsidR="005A171D">
          <w:rPr>
            <w:noProof/>
            <w:webHidden/>
          </w:rPr>
          <w:tab/>
        </w:r>
        <w:r w:rsidR="005A171D">
          <w:rPr>
            <w:noProof/>
            <w:webHidden/>
          </w:rPr>
          <w:fldChar w:fldCharType="begin"/>
        </w:r>
        <w:r w:rsidR="005A171D">
          <w:rPr>
            <w:noProof/>
            <w:webHidden/>
          </w:rPr>
          <w:instrText xml:space="preserve"> PAGEREF _Toc182090945 \h </w:instrText>
        </w:r>
        <w:r w:rsidR="005A171D">
          <w:rPr>
            <w:noProof/>
            <w:webHidden/>
          </w:rPr>
        </w:r>
        <w:r w:rsidR="005A171D">
          <w:rPr>
            <w:noProof/>
            <w:webHidden/>
          </w:rPr>
          <w:fldChar w:fldCharType="separate"/>
        </w:r>
        <w:r w:rsidR="005A171D">
          <w:rPr>
            <w:noProof/>
            <w:webHidden/>
          </w:rPr>
          <w:t>30</w:t>
        </w:r>
        <w:r w:rsidR="005A171D">
          <w:rPr>
            <w:noProof/>
            <w:webHidden/>
          </w:rPr>
          <w:fldChar w:fldCharType="end"/>
        </w:r>
      </w:hyperlink>
    </w:p>
    <w:p w14:paraId="512EE1A1" w14:textId="7A01ADF2" w:rsidR="005A171D"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6" w:history="1">
        <w:r w:rsidR="005A171D" w:rsidRPr="00F94647">
          <w:rPr>
            <w:rStyle w:val="Hyperlink"/>
            <w:rFonts w:eastAsia="Arial"/>
            <w:noProof/>
          </w:rPr>
          <w:t>Hình</w:t>
        </w:r>
        <w:r w:rsidR="005A171D" w:rsidRPr="00F94647">
          <w:rPr>
            <w:rStyle w:val="Hyperlink"/>
            <w:rFonts w:eastAsia="Arial"/>
            <w:noProof/>
            <w:spacing w:val="10"/>
          </w:rPr>
          <w:t xml:space="preserve"> </w:t>
        </w:r>
        <w:r w:rsidR="005A171D" w:rsidRPr="00F94647">
          <w:rPr>
            <w:rStyle w:val="Hyperlink"/>
            <w:rFonts w:eastAsia="Arial"/>
            <w:noProof/>
          </w:rPr>
          <w:t>2.11 Bộ lọc kernel 3x3 tổng quát</w:t>
        </w:r>
        <w:r w:rsidR="005A171D">
          <w:rPr>
            <w:noProof/>
            <w:webHidden/>
          </w:rPr>
          <w:tab/>
        </w:r>
        <w:r w:rsidR="005A171D">
          <w:rPr>
            <w:noProof/>
            <w:webHidden/>
          </w:rPr>
          <w:fldChar w:fldCharType="begin"/>
        </w:r>
        <w:r w:rsidR="005A171D">
          <w:rPr>
            <w:noProof/>
            <w:webHidden/>
          </w:rPr>
          <w:instrText xml:space="preserve"> PAGEREF _Toc182090946 \h </w:instrText>
        </w:r>
        <w:r w:rsidR="005A171D">
          <w:rPr>
            <w:noProof/>
            <w:webHidden/>
          </w:rPr>
        </w:r>
        <w:r w:rsidR="005A171D">
          <w:rPr>
            <w:noProof/>
            <w:webHidden/>
          </w:rPr>
          <w:fldChar w:fldCharType="separate"/>
        </w:r>
        <w:r w:rsidR="005A171D">
          <w:rPr>
            <w:noProof/>
            <w:webHidden/>
          </w:rPr>
          <w:t>32</w:t>
        </w:r>
        <w:r w:rsidR="005A171D">
          <w:rPr>
            <w:noProof/>
            <w:webHidden/>
          </w:rPr>
          <w:fldChar w:fldCharType="end"/>
        </w:r>
      </w:hyperlink>
    </w:p>
    <w:p w14:paraId="0E92C81D" w14:textId="066AC4B8" w:rsidR="005A171D"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7" w:history="1">
        <w:r w:rsidR="005A171D" w:rsidRPr="00F94647">
          <w:rPr>
            <w:rStyle w:val="Hyperlink"/>
            <w:rFonts w:eastAsia="Arial"/>
            <w:noProof/>
          </w:rPr>
          <w:t>Hình</w:t>
        </w:r>
        <w:r w:rsidR="005A171D" w:rsidRPr="00F94647">
          <w:rPr>
            <w:rStyle w:val="Hyperlink"/>
            <w:rFonts w:eastAsia="Arial"/>
            <w:noProof/>
            <w:spacing w:val="10"/>
          </w:rPr>
          <w:t xml:space="preserve"> </w:t>
        </w:r>
        <w:r w:rsidR="005A171D" w:rsidRPr="00F94647">
          <w:rPr>
            <w:rStyle w:val="Hyperlink"/>
            <w:rFonts w:eastAsia="Arial"/>
            <w:noProof/>
          </w:rPr>
          <w:t>2.12 Ví dụ hình ảnh 10x1 pixel</w:t>
        </w:r>
        <w:r w:rsidR="005A171D">
          <w:rPr>
            <w:noProof/>
            <w:webHidden/>
          </w:rPr>
          <w:tab/>
        </w:r>
        <w:r w:rsidR="005A171D">
          <w:rPr>
            <w:noProof/>
            <w:webHidden/>
          </w:rPr>
          <w:fldChar w:fldCharType="begin"/>
        </w:r>
        <w:r w:rsidR="005A171D">
          <w:rPr>
            <w:noProof/>
            <w:webHidden/>
          </w:rPr>
          <w:instrText xml:space="preserve"> PAGEREF _Toc182090947 \h </w:instrText>
        </w:r>
        <w:r w:rsidR="005A171D">
          <w:rPr>
            <w:noProof/>
            <w:webHidden/>
          </w:rPr>
        </w:r>
        <w:r w:rsidR="005A171D">
          <w:rPr>
            <w:noProof/>
            <w:webHidden/>
          </w:rPr>
          <w:fldChar w:fldCharType="separate"/>
        </w:r>
        <w:r w:rsidR="005A171D">
          <w:rPr>
            <w:noProof/>
            <w:webHidden/>
          </w:rPr>
          <w:t>33</w:t>
        </w:r>
        <w:r w:rsidR="005A171D">
          <w:rPr>
            <w:noProof/>
            <w:webHidden/>
          </w:rPr>
          <w:fldChar w:fldCharType="end"/>
        </w:r>
      </w:hyperlink>
    </w:p>
    <w:p w14:paraId="3013C638" w14:textId="53CD97F9" w:rsidR="005A171D"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8" w:history="1">
        <w:r w:rsidR="005A171D" w:rsidRPr="00F94647">
          <w:rPr>
            <w:rStyle w:val="Hyperlink"/>
            <w:rFonts w:eastAsia="Arial"/>
            <w:noProof/>
          </w:rPr>
          <w:t>Hình</w:t>
        </w:r>
        <w:r w:rsidR="005A171D" w:rsidRPr="00F94647">
          <w:rPr>
            <w:rStyle w:val="Hyperlink"/>
            <w:rFonts w:eastAsia="Arial"/>
            <w:noProof/>
            <w:spacing w:val="10"/>
          </w:rPr>
          <w:t xml:space="preserve"> </w:t>
        </w:r>
        <w:r w:rsidR="005A171D" w:rsidRPr="00F94647">
          <w:rPr>
            <w:rStyle w:val="Hyperlink"/>
            <w:rFonts w:eastAsia="Arial"/>
            <w:noProof/>
          </w:rPr>
          <w:t>2.13 Đồ thị độ dốc cường độ điểm ảnh</w:t>
        </w:r>
        <w:r w:rsidR="005A171D">
          <w:rPr>
            <w:noProof/>
            <w:webHidden/>
          </w:rPr>
          <w:tab/>
        </w:r>
        <w:r w:rsidR="005A171D">
          <w:rPr>
            <w:noProof/>
            <w:webHidden/>
          </w:rPr>
          <w:fldChar w:fldCharType="begin"/>
        </w:r>
        <w:r w:rsidR="005A171D">
          <w:rPr>
            <w:noProof/>
            <w:webHidden/>
          </w:rPr>
          <w:instrText xml:space="preserve"> PAGEREF _Toc182090948 \h </w:instrText>
        </w:r>
        <w:r w:rsidR="005A171D">
          <w:rPr>
            <w:noProof/>
            <w:webHidden/>
          </w:rPr>
        </w:r>
        <w:r w:rsidR="005A171D">
          <w:rPr>
            <w:noProof/>
            <w:webHidden/>
          </w:rPr>
          <w:fldChar w:fldCharType="separate"/>
        </w:r>
        <w:r w:rsidR="005A171D">
          <w:rPr>
            <w:noProof/>
            <w:webHidden/>
          </w:rPr>
          <w:t>33</w:t>
        </w:r>
        <w:r w:rsidR="005A171D">
          <w:rPr>
            <w:noProof/>
            <w:webHidden/>
          </w:rPr>
          <w:fldChar w:fldCharType="end"/>
        </w:r>
      </w:hyperlink>
    </w:p>
    <w:p w14:paraId="01A82957" w14:textId="2F8CCE17" w:rsidR="005A171D"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49" w:history="1">
        <w:r w:rsidR="005A171D" w:rsidRPr="00F94647">
          <w:rPr>
            <w:rStyle w:val="Hyperlink"/>
            <w:rFonts w:eastAsia="Arial"/>
            <w:noProof/>
          </w:rPr>
          <w:t>Hình</w:t>
        </w:r>
        <w:r w:rsidR="005A171D" w:rsidRPr="00F94647">
          <w:rPr>
            <w:rStyle w:val="Hyperlink"/>
            <w:rFonts w:eastAsia="Arial"/>
            <w:noProof/>
            <w:spacing w:val="10"/>
          </w:rPr>
          <w:t xml:space="preserve"> </w:t>
        </w:r>
        <w:r w:rsidR="005A171D" w:rsidRPr="00F94647">
          <w:rPr>
            <w:rStyle w:val="Hyperlink"/>
            <w:rFonts w:eastAsia="Arial"/>
            <w:noProof/>
          </w:rPr>
          <w:t>2.14 Đồ thị độ dốc cường độ điểm ảnh</w:t>
        </w:r>
        <w:r w:rsidR="005A171D">
          <w:rPr>
            <w:noProof/>
            <w:webHidden/>
          </w:rPr>
          <w:tab/>
        </w:r>
        <w:r w:rsidR="005A171D">
          <w:rPr>
            <w:noProof/>
            <w:webHidden/>
          </w:rPr>
          <w:fldChar w:fldCharType="begin"/>
        </w:r>
        <w:r w:rsidR="005A171D">
          <w:rPr>
            <w:noProof/>
            <w:webHidden/>
          </w:rPr>
          <w:instrText xml:space="preserve"> PAGEREF _Toc182090949 \h </w:instrText>
        </w:r>
        <w:r w:rsidR="005A171D">
          <w:rPr>
            <w:noProof/>
            <w:webHidden/>
          </w:rPr>
        </w:r>
        <w:r w:rsidR="005A171D">
          <w:rPr>
            <w:noProof/>
            <w:webHidden/>
          </w:rPr>
          <w:fldChar w:fldCharType="separate"/>
        </w:r>
        <w:r w:rsidR="005A171D">
          <w:rPr>
            <w:noProof/>
            <w:webHidden/>
          </w:rPr>
          <w:t>34</w:t>
        </w:r>
        <w:r w:rsidR="005A171D">
          <w:rPr>
            <w:noProof/>
            <w:webHidden/>
          </w:rPr>
          <w:fldChar w:fldCharType="end"/>
        </w:r>
      </w:hyperlink>
    </w:p>
    <w:p w14:paraId="2B469DA9" w14:textId="7D27E9CE" w:rsidR="005A171D"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50" w:history="1">
        <w:r w:rsidR="005A171D" w:rsidRPr="00F94647">
          <w:rPr>
            <w:rStyle w:val="Hyperlink"/>
            <w:rFonts w:eastAsia="Arial"/>
            <w:noProof/>
          </w:rPr>
          <w:t>Hình</w:t>
        </w:r>
        <w:r w:rsidR="005A171D" w:rsidRPr="00F94647">
          <w:rPr>
            <w:rStyle w:val="Hyperlink"/>
            <w:rFonts w:eastAsia="Arial"/>
            <w:noProof/>
            <w:spacing w:val="10"/>
          </w:rPr>
          <w:t xml:space="preserve"> </w:t>
        </w:r>
        <w:r w:rsidR="005A171D" w:rsidRPr="00F94647">
          <w:rPr>
            <w:rStyle w:val="Hyperlink"/>
            <w:rFonts w:eastAsia="Arial"/>
            <w:noProof/>
          </w:rPr>
          <w:t>2.15 Hình ảnh mèo có nhiều nhiễu (là lông của mèo)</w:t>
        </w:r>
        <w:r w:rsidR="005A171D">
          <w:rPr>
            <w:noProof/>
            <w:webHidden/>
          </w:rPr>
          <w:tab/>
        </w:r>
        <w:r w:rsidR="005A171D">
          <w:rPr>
            <w:noProof/>
            <w:webHidden/>
          </w:rPr>
          <w:fldChar w:fldCharType="begin"/>
        </w:r>
        <w:r w:rsidR="005A171D">
          <w:rPr>
            <w:noProof/>
            <w:webHidden/>
          </w:rPr>
          <w:instrText xml:space="preserve"> PAGEREF _Toc182090950 \h </w:instrText>
        </w:r>
        <w:r w:rsidR="005A171D">
          <w:rPr>
            <w:noProof/>
            <w:webHidden/>
          </w:rPr>
        </w:r>
        <w:r w:rsidR="005A171D">
          <w:rPr>
            <w:noProof/>
            <w:webHidden/>
          </w:rPr>
          <w:fldChar w:fldCharType="separate"/>
        </w:r>
        <w:r w:rsidR="005A171D">
          <w:rPr>
            <w:noProof/>
            <w:webHidden/>
          </w:rPr>
          <w:t>35</w:t>
        </w:r>
        <w:r w:rsidR="005A171D">
          <w:rPr>
            <w:noProof/>
            <w:webHidden/>
          </w:rPr>
          <w:fldChar w:fldCharType="end"/>
        </w:r>
      </w:hyperlink>
    </w:p>
    <w:p w14:paraId="4F1B38EE" w14:textId="567AD62F" w:rsidR="005A171D"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51" w:history="1">
        <w:r w:rsidR="005A171D" w:rsidRPr="00F94647">
          <w:rPr>
            <w:rStyle w:val="Hyperlink"/>
            <w:rFonts w:eastAsia="Arial"/>
            <w:noProof/>
          </w:rPr>
          <w:t>Hình 2.16 Hai bộ lọc kernel phổ biến trong xử lý ảnh với LoG</w:t>
        </w:r>
        <w:r w:rsidR="005A171D">
          <w:rPr>
            <w:noProof/>
            <w:webHidden/>
          </w:rPr>
          <w:tab/>
        </w:r>
        <w:r w:rsidR="005A171D">
          <w:rPr>
            <w:noProof/>
            <w:webHidden/>
          </w:rPr>
          <w:fldChar w:fldCharType="begin"/>
        </w:r>
        <w:r w:rsidR="005A171D">
          <w:rPr>
            <w:noProof/>
            <w:webHidden/>
          </w:rPr>
          <w:instrText xml:space="preserve"> PAGEREF _Toc182090951 \h </w:instrText>
        </w:r>
        <w:r w:rsidR="005A171D">
          <w:rPr>
            <w:noProof/>
            <w:webHidden/>
          </w:rPr>
        </w:r>
        <w:r w:rsidR="005A171D">
          <w:rPr>
            <w:noProof/>
            <w:webHidden/>
          </w:rPr>
          <w:fldChar w:fldCharType="separate"/>
        </w:r>
        <w:r w:rsidR="005A171D">
          <w:rPr>
            <w:noProof/>
            <w:webHidden/>
          </w:rPr>
          <w:t>36</w:t>
        </w:r>
        <w:r w:rsidR="005A171D">
          <w:rPr>
            <w:noProof/>
            <w:webHidden/>
          </w:rPr>
          <w:fldChar w:fldCharType="end"/>
        </w:r>
      </w:hyperlink>
    </w:p>
    <w:p w14:paraId="6263F450" w14:textId="1E8F4C58" w:rsidR="005A171D"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52" w:history="1">
        <w:r w:rsidR="005A171D" w:rsidRPr="00F94647">
          <w:rPr>
            <w:rStyle w:val="Hyperlink"/>
            <w:rFonts w:eastAsia="Arial"/>
            <w:noProof/>
          </w:rPr>
          <w:t>Hình 2.17 Ví dụ bộ lọc kernel trong xử lý ảnh với LoG</w:t>
        </w:r>
        <w:r w:rsidR="005A171D">
          <w:rPr>
            <w:noProof/>
            <w:webHidden/>
          </w:rPr>
          <w:tab/>
        </w:r>
        <w:r w:rsidR="005A171D">
          <w:rPr>
            <w:noProof/>
            <w:webHidden/>
          </w:rPr>
          <w:fldChar w:fldCharType="begin"/>
        </w:r>
        <w:r w:rsidR="005A171D">
          <w:rPr>
            <w:noProof/>
            <w:webHidden/>
          </w:rPr>
          <w:instrText xml:space="preserve"> PAGEREF _Toc182090952 \h </w:instrText>
        </w:r>
        <w:r w:rsidR="005A171D">
          <w:rPr>
            <w:noProof/>
            <w:webHidden/>
          </w:rPr>
        </w:r>
        <w:r w:rsidR="005A171D">
          <w:rPr>
            <w:noProof/>
            <w:webHidden/>
          </w:rPr>
          <w:fldChar w:fldCharType="separate"/>
        </w:r>
        <w:r w:rsidR="005A171D">
          <w:rPr>
            <w:noProof/>
            <w:webHidden/>
          </w:rPr>
          <w:t>37</w:t>
        </w:r>
        <w:r w:rsidR="005A171D">
          <w:rPr>
            <w:noProof/>
            <w:webHidden/>
          </w:rPr>
          <w:fldChar w:fldCharType="end"/>
        </w:r>
      </w:hyperlink>
    </w:p>
    <w:p w14:paraId="2FA08E29" w14:textId="3483452A" w:rsidR="005A171D"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53" w:history="1">
        <w:r w:rsidR="005A171D" w:rsidRPr="00F94647">
          <w:rPr>
            <w:rStyle w:val="Hyperlink"/>
            <w:rFonts w:eastAsia="Arial"/>
            <w:noProof/>
          </w:rPr>
          <w:t>Hình 2.18 Hình ảnh gốc và sau khi áp dụng LoG</w:t>
        </w:r>
        <w:r w:rsidR="005A171D">
          <w:rPr>
            <w:noProof/>
            <w:webHidden/>
          </w:rPr>
          <w:tab/>
        </w:r>
        <w:r w:rsidR="005A171D">
          <w:rPr>
            <w:noProof/>
            <w:webHidden/>
          </w:rPr>
          <w:fldChar w:fldCharType="begin"/>
        </w:r>
        <w:r w:rsidR="005A171D">
          <w:rPr>
            <w:noProof/>
            <w:webHidden/>
          </w:rPr>
          <w:instrText xml:space="preserve"> PAGEREF _Toc182090953 \h </w:instrText>
        </w:r>
        <w:r w:rsidR="005A171D">
          <w:rPr>
            <w:noProof/>
            <w:webHidden/>
          </w:rPr>
        </w:r>
        <w:r w:rsidR="005A171D">
          <w:rPr>
            <w:noProof/>
            <w:webHidden/>
          </w:rPr>
          <w:fldChar w:fldCharType="separate"/>
        </w:r>
        <w:r w:rsidR="005A171D">
          <w:rPr>
            <w:noProof/>
            <w:webHidden/>
          </w:rPr>
          <w:t>37</w:t>
        </w:r>
        <w:r w:rsidR="005A171D">
          <w:rPr>
            <w:noProof/>
            <w:webHidden/>
          </w:rPr>
          <w:fldChar w:fldCharType="end"/>
        </w:r>
      </w:hyperlink>
    </w:p>
    <w:p w14:paraId="3D7A805B" w14:textId="704A323B" w:rsidR="005A171D"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54" w:history="1">
        <w:r w:rsidR="005A171D" w:rsidRPr="00F94647">
          <w:rPr>
            <w:rStyle w:val="Hyperlink"/>
            <w:rFonts w:eastAsia="Arial"/>
            <w:noProof/>
          </w:rPr>
          <w:t>Hình 2.19 Hình ảnh gốc (trái) – Hình ảnh bị làm mờ với bộ lọc Gaussian (sigma = 1.4 và kích thước kernel là 5×5)</w:t>
        </w:r>
        <w:r w:rsidR="005A171D">
          <w:rPr>
            <w:noProof/>
            <w:webHidden/>
          </w:rPr>
          <w:tab/>
        </w:r>
        <w:r w:rsidR="005A171D">
          <w:rPr>
            <w:noProof/>
            <w:webHidden/>
          </w:rPr>
          <w:fldChar w:fldCharType="begin"/>
        </w:r>
        <w:r w:rsidR="005A171D">
          <w:rPr>
            <w:noProof/>
            <w:webHidden/>
          </w:rPr>
          <w:instrText xml:space="preserve"> PAGEREF _Toc182090954 \h </w:instrText>
        </w:r>
        <w:r w:rsidR="005A171D">
          <w:rPr>
            <w:noProof/>
            <w:webHidden/>
          </w:rPr>
        </w:r>
        <w:r w:rsidR="005A171D">
          <w:rPr>
            <w:noProof/>
            <w:webHidden/>
          </w:rPr>
          <w:fldChar w:fldCharType="separate"/>
        </w:r>
        <w:r w:rsidR="005A171D">
          <w:rPr>
            <w:noProof/>
            <w:webHidden/>
          </w:rPr>
          <w:t>39</w:t>
        </w:r>
        <w:r w:rsidR="005A171D">
          <w:rPr>
            <w:noProof/>
            <w:webHidden/>
          </w:rPr>
          <w:fldChar w:fldCharType="end"/>
        </w:r>
      </w:hyperlink>
    </w:p>
    <w:p w14:paraId="1F9AE526" w14:textId="6A184955" w:rsidR="005A171D"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55" w:history="1">
        <w:r w:rsidR="005A171D" w:rsidRPr="00F94647">
          <w:rPr>
            <w:rStyle w:val="Hyperlink"/>
            <w:rFonts w:eastAsia="Arial"/>
            <w:noProof/>
          </w:rPr>
          <w:t>Hình</w:t>
        </w:r>
        <w:r w:rsidR="005A171D" w:rsidRPr="00F94647">
          <w:rPr>
            <w:rStyle w:val="Hyperlink"/>
            <w:rFonts w:eastAsia="Arial"/>
            <w:noProof/>
            <w:spacing w:val="11"/>
          </w:rPr>
          <w:t xml:space="preserve"> </w:t>
        </w:r>
        <w:r w:rsidR="005A171D" w:rsidRPr="00F94647">
          <w:rPr>
            <w:rStyle w:val="Hyperlink"/>
            <w:rFonts w:eastAsia="Arial"/>
            <w:noProof/>
          </w:rPr>
          <w:t>3.1</w:t>
        </w:r>
        <w:r w:rsidR="005A171D" w:rsidRPr="00F94647">
          <w:rPr>
            <w:rStyle w:val="Hyperlink"/>
            <w:rFonts w:eastAsia="Arial"/>
            <w:noProof/>
            <w:spacing w:val="10"/>
          </w:rPr>
          <w:t xml:space="preserve"> </w:t>
        </w:r>
        <w:r w:rsidR="005A171D" w:rsidRPr="00F94647">
          <w:rPr>
            <w:rStyle w:val="Hyperlink"/>
            <w:rFonts w:eastAsia="Arial"/>
            <w:noProof/>
          </w:rPr>
          <w:t>(Viết chèn hoặc Copy - Paste special unformatted vào đây)</w:t>
        </w:r>
        <w:r w:rsidR="005A171D">
          <w:rPr>
            <w:noProof/>
            <w:webHidden/>
          </w:rPr>
          <w:tab/>
        </w:r>
        <w:r w:rsidR="005A171D">
          <w:rPr>
            <w:noProof/>
            <w:webHidden/>
          </w:rPr>
          <w:fldChar w:fldCharType="begin"/>
        </w:r>
        <w:r w:rsidR="005A171D">
          <w:rPr>
            <w:noProof/>
            <w:webHidden/>
          </w:rPr>
          <w:instrText xml:space="preserve"> PAGEREF _Toc182090955 \h </w:instrText>
        </w:r>
        <w:r w:rsidR="005A171D">
          <w:rPr>
            <w:noProof/>
            <w:webHidden/>
          </w:rPr>
        </w:r>
        <w:r w:rsidR="005A171D">
          <w:rPr>
            <w:noProof/>
            <w:webHidden/>
          </w:rPr>
          <w:fldChar w:fldCharType="separate"/>
        </w:r>
        <w:r w:rsidR="005A171D">
          <w:rPr>
            <w:noProof/>
            <w:webHidden/>
          </w:rPr>
          <w:t>49</w:t>
        </w:r>
        <w:r w:rsidR="005A171D">
          <w:rPr>
            <w:noProof/>
            <w:webHidden/>
          </w:rPr>
          <w:fldChar w:fldCharType="end"/>
        </w:r>
      </w:hyperlink>
    </w:p>
    <w:p w14:paraId="14559E3A" w14:textId="4C3F6273" w:rsidR="005A171D"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090956" w:history="1">
        <w:r w:rsidR="005A171D" w:rsidRPr="00F94647">
          <w:rPr>
            <w:rStyle w:val="Hyperlink"/>
            <w:rFonts w:eastAsia="Arial"/>
            <w:noProof/>
          </w:rPr>
          <w:t>Hình</w:t>
        </w:r>
        <w:r w:rsidR="005A171D" w:rsidRPr="00F94647">
          <w:rPr>
            <w:rStyle w:val="Hyperlink"/>
            <w:rFonts w:eastAsia="Arial"/>
            <w:noProof/>
            <w:spacing w:val="11"/>
          </w:rPr>
          <w:t xml:space="preserve"> </w:t>
        </w:r>
        <w:r w:rsidR="005A171D" w:rsidRPr="00F94647">
          <w:rPr>
            <w:rStyle w:val="Hyperlink"/>
            <w:rFonts w:eastAsia="Arial"/>
            <w:noProof/>
          </w:rPr>
          <w:t>3.2</w:t>
        </w:r>
        <w:r w:rsidR="005A171D" w:rsidRPr="00F94647">
          <w:rPr>
            <w:rStyle w:val="Hyperlink"/>
            <w:rFonts w:eastAsia="Arial"/>
            <w:noProof/>
            <w:spacing w:val="10"/>
          </w:rPr>
          <w:t xml:space="preserve"> </w:t>
        </w:r>
        <w:r w:rsidR="005A171D" w:rsidRPr="00F94647">
          <w:rPr>
            <w:rStyle w:val="Hyperlink"/>
            <w:rFonts w:eastAsia="Arial"/>
            <w:noProof/>
          </w:rPr>
          <w:t>(Viết chèn hoặc Copy - Paste special unformatted vào đây)</w:t>
        </w:r>
        <w:r w:rsidR="005A171D">
          <w:rPr>
            <w:noProof/>
            <w:webHidden/>
          </w:rPr>
          <w:tab/>
        </w:r>
        <w:r w:rsidR="005A171D">
          <w:rPr>
            <w:noProof/>
            <w:webHidden/>
          </w:rPr>
          <w:fldChar w:fldCharType="begin"/>
        </w:r>
        <w:r w:rsidR="005A171D">
          <w:rPr>
            <w:noProof/>
            <w:webHidden/>
          </w:rPr>
          <w:instrText xml:space="preserve"> PAGEREF _Toc182090956 \h </w:instrText>
        </w:r>
        <w:r w:rsidR="005A171D">
          <w:rPr>
            <w:noProof/>
            <w:webHidden/>
          </w:rPr>
        </w:r>
        <w:r w:rsidR="005A171D">
          <w:rPr>
            <w:noProof/>
            <w:webHidden/>
          </w:rPr>
          <w:fldChar w:fldCharType="separate"/>
        </w:r>
        <w:r w:rsidR="005A171D">
          <w:rPr>
            <w:noProof/>
            <w:webHidden/>
          </w:rPr>
          <w:t>49</w:t>
        </w:r>
        <w:r w:rsidR="005A171D">
          <w:rPr>
            <w:noProof/>
            <w:webHidden/>
          </w:rPr>
          <w:fldChar w:fldCharType="end"/>
        </w:r>
      </w:hyperlink>
    </w:p>
    <w:p w14:paraId="3FDED25E" w14:textId="33A3CC1F" w:rsidR="002D7548" w:rsidRPr="00AE2A07" w:rsidRDefault="005A77EA" w:rsidP="00117F7E">
      <w:pPr>
        <w:spacing w:line="312" w:lineRule="auto"/>
        <w:ind w:left="1418" w:hanging="1418"/>
        <w:rPr>
          <w:rStyle w:val="Hyperlink"/>
          <w:rFonts w:eastAsiaTheme="majorEastAsia"/>
          <w:noProof/>
          <w:color w:val="auto"/>
          <w:sz w:val="26"/>
          <w:szCs w:val="26"/>
        </w:rPr>
      </w:pPr>
      <w:r w:rsidRPr="00AE2A07">
        <w:rPr>
          <w:rStyle w:val="Hyperlink"/>
          <w:rFonts w:eastAsiaTheme="majorEastAsia"/>
          <w:noProof/>
          <w:color w:val="auto"/>
          <w:sz w:val="26"/>
          <w:szCs w:val="26"/>
        </w:rPr>
        <w:fldChar w:fldCharType="end"/>
      </w:r>
    </w:p>
    <w:p w14:paraId="1FD11D92" w14:textId="6E856689" w:rsidR="0042668A" w:rsidRPr="00AE2A07" w:rsidRDefault="0042668A" w:rsidP="0042668A">
      <w:pPr>
        <w:adjustRightInd w:val="0"/>
        <w:snapToGrid w:val="0"/>
        <w:spacing w:line="348" w:lineRule="auto"/>
        <w:ind w:firstLine="567"/>
        <w:jc w:val="both"/>
        <w:rPr>
          <w:color w:val="FF0000"/>
          <w:sz w:val="26"/>
          <w:szCs w:val="26"/>
        </w:rPr>
      </w:pPr>
      <w:r w:rsidRPr="00AE2A07">
        <w:rPr>
          <w:color w:val="FF0000"/>
          <w:sz w:val="26"/>
          <w:szCs w:val="26"/>
        </w:rPr>
        <w:t>(</w:t>
      </w:r>
      <w:proofErr w:type="spellStart"/>
      <w:r w:rsidRPr="00AE2A07">
        <w:rPr>
          <w:color w:val="FF0000"/>
          <w:sz w:val="26"/>
          <w:szCs w:val="26"/>
        </w:rPr>
        <w:t>Để</w:t>
      </w:r>
      <w:proofErr w:type="spellEnd"/>
      <w:r w:rsidRPr="00AE2A07">
        <w:rPr>
          <w:color w:val="FF0000"/>
          <w:sz w:val="26"/>
          <w:szCs w:val="26"/>
        </w:rPr>
        <w:t xml:space="preserve"> </w:t>
      </w:r>
      <w:proofErr w:type="spellStart"/>
      <w:r w:rsidRPr="00AE2A07">
        <w:rPr>
          <w:color w:val="FF0000"/>
          <w:sz w:val="26"/>
          <w:szCs w:val="26"/>
        </w:rPr>
        <w:t>làm</w:t>
      </w:r>
      <w:proofErr w:type="spellEnd"/>
      <w:r w:rsidRPr="00AE2A07">
        <w:rPr>
          <w:color w:val="FF0000"/>
          <w:sz w:val="26"/>
          <w:szCs w:val="26"/>
        </w:rPr>
        <w:t xml:space="preserve"> </w:t>
      </w:r>
      <w:proofErr w:type="spellStart"/>
      <w:r w:rsidRPr="00AE2A07">
        <w:rPr>
          <w:color w:val="FF0000"/>
          <w:sz w:val="26"/>
          <w:szCs w:val="26"/>
        </w:rPr>
        <w:t>danh</w:t>
      </w:r>
      <w:proofErr w:type="spellEnd"/>
      <w:r w:rsidRPr="00AE2A07">
        <w:rPr>
          <w:color w:val="FF0000"/>
          <w:sz w:val="26"/>
          <w:szCs w:val="26"/>
        </w:rPr>
        <w:t xml:space="preserve"> </w:t>
      </w:r>
      <w:proofErr w:type="spellStart"/>
      <w:r w:rsidRPr="00AE2A07">
        <w:rPr>
          <w:color w:val="FF0000"/>
          <w:sz w:val="26"/>
          <w:szCs w:val="26"/>
        </w:rPr>
        <w:t>mục</w:t>
      </w:r>
      <w:proofErr w:type="spellEnd"/>
      <w:r w:rsidRPr="00AE2A07">
        <w:rPr>
          <w:color w:val="FF0000"/>
          <w:sz w:val="26"/>
          <w:szCs w:val="26"/>
        </w:rPr>
        <w:t xml:space="preserve"> </w:t>
      </w:r>
      <w:proofErr w:type="spellStart"/>
      <w:r w:rsidRPr="00AE2A07">
        <w:rPr>
          <w:color w:val="FF0000"/>
          <w:sz w:val="26"/>
          <w:szCs w:val="26"/>
        </w:rPr>
        <w:t>hình</w:t>
      </w:r>
      <w:proofErr w:type="spellEnd"/>
      <w:r w:rsidRPr="00AE2A07">
        <w:rPr>
          <w:color w:val="FF0000"/>
          <w:sz w:val="26"/>
          <w:szCs w:val="26"/>
        </w:rPr>
        <w:t xml:space="preserve"> </w:t>
      </w:r>
      <w:proofErr w:type="spellStart"/>
      <w:r w:rsidRPr="00AE2A07">
        <w:rPr>
          <w:color w:val="FF0000"/>
          <w:sz w:val="26"/>
          <w:szCs w:val="26"/>
        </w:rPr>
        <w:t>vẽ</w:t>
      </w:r>
      <w:proofErr w:type="spellEnd"/>
      <w:r w:rsidRPr="00AE2A07">
        <w:rPr>
          <w:color w:val="FF0000"/>
          <w:sz w:val="26"/>
          <w:szCs w:val="26"/>
        </w:rPr>
        <w:t xml:space="preserve"> </w:t>
      </w:r>
      <w:proofErr w:type="spellStart"/>
      <w:r w:rsidRPr="00AE2A07">
        <w:rPr>
          <w:color w:val="FF0000"/>
          <w:sz w:val="26"/>
          <w:szCs w:val="26"/>
        </w:rPr>
        <w:t>tự</w:t>
      </w:r>
      <w:proofErr w:type="spellEnd"/>
      <w:r w:rsidRPr="00AE2A07">
        <w:rPr>
          <w:color w:val="FF0000"/>
          <w:sz w:val="26"/>
          <w:szCs w:val="26"/>
        </w:rPr>
        <w:t xml:space="preserve"> </w:t>
      </w:r>
      <w:proofErr w:type="spellStart"/>
      <w:r w:rsidRPr="00AE2A07">
        <w:rPr>
          <w:color w:val="FF0000"/>
          <w:sz w:val="26"/>
          <w:szCs w:val="26"/>
        </w:rPr>
        <w:t>động</w:t>
      </w:r>
      <w:proofErr w:type="spellEnd"/>
      <w:r w:rsidRPr="00AE2A07">
        <w:rPr>
          <w:color w:val="FF0000"/>
          <w:sz w:val="26"/>
          <w:szCs w:val="26"/>
        </w:rPr>
        <w:t xml:space="preserve"> </w:t>
      </w:r>
      <w:proofErr w:type="spellStart"/>
      <w:r w:rsidRPr="00AE2A07">
        <w:rPr>
          <w:color w:val="FF0000"/>
          <w:sz w:val="26"/>
          <w:szCs w:val="26"/>
        </w:rPr>
        <w:t>thì</w:t>
      </w:r>
      <w:proofErr w:type="spellEnd"/>
      <w:r w:rsidRPr="00AE2A07">
        <w:rPr>
          <w:color w:val="FF0000"/>
          <w:sz w:val="26"/>
          <w:szCs w:val="26"/>
        </w:rPr>
        <w:t xml:space="preserve"> </w:t>
      </w:r>
      <w:proofErr w:type="spellStart"/>
      <w:r w:rsidRPr="00AE2A07">
        <w:rPr>
          <w:color w:val="FF0000"/>
          <w:sz w:val="26"/>
          <w:szCs w:val="26"/>
        </w:rPr>
        <w:t>các</w:t>
      </w:r>
      <w:proofErr w:type="spellEnd"/>
      <w:r w:rsidRPr="00AE2A07">
        <w:rPr>
          <w:color w:val="FF0000"/>
          <w:sz w:val="26"/>
          <w:szCs w:val="26"/>
        </w:rPr>
        <w:t xml:space="preserve"> </w:t>
      </w:r>
      <w:proofErr w:type="spellStart"/>
      <w:r w:rsidRPr="00AE2A07">
        <w:rPr>
          <w:color w:val="FF0000"/>
          <w:sz w:val="26"/>
          <w:szCs w:val="26"/>
        </w:rPr>
        <w:t>tên</w:t>
      </w:r>
      <w:proofErr w:type="spellEnd"/>
      <w:r w:rsidRPr="00AE2A07">
        <w:rPr>
          <w:color w:val="FF0000"/>
          <w:sz w:val="26"/>
          <w:szCs w:val="26"/>
        </w:rPr>
        <w:t xml:space="preserve"> </w:t>
      </w:r>
      <w:proofErr w:type="spellStart"/>
      <w:r w:rsidRPr="00AE2A07">
        <w:rPr>
          <w:color w:val="FF0000"/>
          <w:sz w:val="26"/>
          <w:szCs w:val="26"/>
        </w:rPr>
        <w:t>hình</w:t>
      </w:r>
      <w:proofErr w:type="spellEnd"/>
      <w:r w:rsidRPr="00AE2A07">
        <w:rPr>
          <w:color w:val="FF0000"/>
          <w:sz w:val="26"/>
          <w:szCs w:val="26"/>
        </w:rPr>
        <w:t xml:space="preserve"> </w:t>
      </w:r>
      <w:proofErr w:type="spellStart"/>
      <w:r w:rsidRPr="00AE2A07">
        <w:rPr>
          <w:color w:val="FF0000"/>
          <w:sz w:val="26"/>
          <w:szCs w:val="26"/>
        </w:rPr>
        <w:t>vẽ</w:t>
      </w:r>
      <w:proofErr w:type="spellEnd"/>
      <w:r w:rsidRPr="00AE2A07">
        <w:rPr>
          <w:color w:val="FF0000"/>
          <w:sz w:val="26"/>
          <w:szCs w:val="26"/>
        </w:rPr>
        <w:t xml:space="preserve"> </w:t>
      </w:r>
      <w:proofErr w:type="spellStart"/>
      <w:r w:rsidRPr="00AE2A07">
        <w:rPr>
          <w:color w:val="FF0000"/>
          <w:sz w:val="26"/>
          <w:szCs w:val="26"/>
        </w:rPr>
        <w:t>phải</w:t>
      </w:r>
      <w:proofErr w:type="spellEnd"/>
      <w:r w:rsidRPr="00AE2A07">
        <w:rPr>
          <w:color w:val="FF0000"/>
          <w:sz w:val="26"/>
          <w:szCs w:val="26"/>
        </w:rPr>
        <w:t xml:space="preserve"> </w:t>
      </w:r>
      <w:proofErr w:type="spellStart"/>
      <w:r w:rsidRPr="00AE2A07">
        <w:rPr>
          <w:color w:val="FF0000"/>
          <w:sz w:val="26"/>
          <w:szCs w:val="26"/>
        </w:rPr>
        <w:t>dùng</w:t>
      </w:r>
      <w:proofErr w:type="spellEnd"/>
      <w:r w:rsidRPr="00AE2A07">
        <w:rPr>
          <w:color w:val="FF0000"/>
          <w:sz w:val="26"/>
          <w:szCs w:val="26"/>
        </w:rPr>
        <w:t xml:space="preserve"> Styles </w:t>
      </w:r>
      <w:proofErr w:type="spellStart"/>
      <w:r w:rsidRPr="00AE2A07">
        <w:rPr>
          <w:color w:val="FF0000"/>
          <w:sz w:val="26"/>
          <w:szCs w:val="26"/>
        </w:rPr>
        <w:t>FigureCaption</w:t>
      </w:r>
      <w:proofErr w:type="spellEnd"/>
      <w:r w:rsidRPr="00AE2A07">
        <w:rPr>
          <w:color w:val="FF0000"/>
          <w:sz w:val="26"/>
          <w:szCs w:val="26"/>
        </w:rPr>
        <w:t xml:space="preserve"> </w:t>
      </w:r>
      <w:proofErr w:type="spellStart"/>
      <w:r w:rsidRPr="00AE2A07">
        <w:rPr>
          <w:color w:val="FF0000"/>
          <w:sz w:val="26"/>
          <w:szCs w:val="26"/>
        </w:rPr>
        <w:t>theo</w:t>
      </w:r>
      <w:proofErr w:type="spellEnd"/>
      <w:r w:rsidRPr="00AE2A07">
        <w:rPr>
          <w:color w:val="FF0000"/>
          <w:sz w:val="26"/>
          <w:szCs w:val="26"/>
        </w:rPr>
        <w:t xml:space="preserve"> </w:t>
      </w:r>
      <w:proofErr w:type="spellStart"/>
      <w:r w:rsidRPr="00AE2A07">
        <w:rPr>
          <w:color w:val="FF0000"/>
          <w:sz w:val="26"/>
          <w:szCs w:val="26"/>
        </w:rPr>
        <w:t>đúng</w:t>
      </w:r>
      <w:proofErr w:type="spellEnd"/>
      <w:r w:rsidRPr="00AE2A07">
        <w:rPr>
          <w:color w:val="FF0000"/>
          <w:sz w:val="26"/>
          <w:szCs w:val="26"/>
        </w:rPr>
        <w:t xml:space="preserve"> </w:t>
      </w:r>
      <w:proofErr w:type="spellStart"/>
      <w:r w:rsidRPr="00AE2A07">
        <w:rPr>
          <w:color w:val="FF0000"/>
          <w:sz w:val="26"/>
          <w:szCs w:val="26"/>
        </w:rPr>
        <w:t>mẫu</w:t>
      </w:r>
      <w:proofErr w:type="spellEnd"/>
      <w:r w:rsidRPr="00AE2A07">
        <w:rPr>
          <w:color w:val="FF0000"/>
          <w:sz w:val="26"/>
          <w:szCs w:val="26"/>
        </w:rPr>
        <w:t xml:space="preserve">. </w:t>
      </w:r>
      <w:proofErr w:type="spellStart"/>
      <w:r w:rsidRPr="00AE2A07">
        <w:rPr>
          <w:color w:val="FF0000"/>
          <w:sz w:val="26"/>
          <w:szCs w:val="26"/>
        </w:rPr>
        <w:t>Nên</w:t>
      </w:r>
      <w:proofErr w:type="spellEnd"/>
      <w:r w:rsidRPr="00AE2A07">
        <w:rPr>
          <w:color w:val="FF0000"/>
          <w:sz w:val="26"/>
          <w:szCs w:val="26"/>
        </w:rPr>
        <w:t xml:space="preserve"> copy </w:t>
      </w:r>
      <w:proofErr w:type="spellStart"/>
      <w:r w:rsidRPr="00AE2A07">
        <w:rPr>
          <w:color w:val="FF0000"/>
          <w:sz w:val="26"/>
          <w:szCs w:val="26"/>
        </w:rPr>
        <w:t>các</w:t>
      </w:r>
      <w:proofErr w:type="spellEnd"/>
      <w:r w:rsidRPr="00AE2A07">
        <w:rPr>
          <w:color w:val="FF0000"/>
          <w:sz w:val="26"/>
          <w:szCs w:val="26"/>
        </w:rPr>
        <w:t xml:space="preserve"> </w:t>
      </w:r>
      <w:proofErr w:type="spellStart"/>
      <w:r w:rsidRPr="00AE2A07">
        <w:rPr>
          <w:color w:val="FF0000"/>
          <w:sz w:val="26"/>
          <w:szCs w:val="26"/>
        </w:rPr>
        <w:t>tên</w:t>
      </w:r>
      <w:proofErr w:type="spellEnd"/>
      <w:r w:rsidRPr="00AE2A07">
        <w:rPr>
          <w:color w:val="FF0000"/>
          <w:sz w:val="26"/>
          <w:szCs w:val="26"/>
        </w:rPr>
        <w:t xml:space="preserve"> </w:t>
      </w:r>
      <w:proofErr w:type="spellStart"/>
      <w:r w:rsidRPr="00AE2A07">
        <w:rPr>
          <w:color w:val="FF0000"/>
          <w:sz w:val="26"/>
          <w:szCs w:val="26"/>
        </w:rPr>
        <w:t>hình</w:t>
      </w:r>
      <w:proofErr w:type="spellEnd"/>
      <w:r w:rsidRPr="00AE2A07">
        <w:rPr>
          <w:color w:val="FF0000"/>
          <w:sz w:val="26"/>
          <w:szCs w:val="26"/>
        </w:rPr>
        <w:t xml:space="preserve"> </w:t>
      </w:r>
      <w:proofErr w:type="spellStart"/>
      <w:r w:rsidRPr="00AE2A07">
        <w:rPr>
          <w:color w:val="FF0000"/>
          <w:sz w:val="26"/>
          <w:szCs w:val="26"/>
        </w:rPr>
        <w:t>đã</w:t>
      </w:r>
      <w:proofErr w:type="spellEnd"/>
      <w:r w:rsidRPr="00AE2A07">
        <w:rPr>
          <w:color w:val="FF0000"/>
          <w:sz w:val="26"/>
          <w:szCs w:val="26"/>
        </w:rPr>
        <w:t xml:space="preserve"> </w:t>
      </w:r>
      <w:proofErr w:type="spellStart"/>
      <w:r w:rsidRPr="00AE2A07">
        <w:rPr>
          <w:color w:val="FF0000"/>
          <w:sz w:val="26"/>
          <w:szCs w:val="26"/>
        </w:rPr>
        <w:t>có</w:t>
      </w:r>
      <w:proofErr w:type="spellEnd"/>
      <w:r w:rsidRPr="00AE2A07">
        <w:rPr>
          <w:color w:val="FF0000"/>
          <w:sz w:val="26"/>
          <w:szCs w:val="26"/>
        </w:rPr>
        <w:t xml:space="preserve"> </w:t>
      </w:r>
      <w:proofErr w:type="spellStart"/>
      <w:r w:rsidRPr="00AE2A07">
        <w:rPr>
          <w:color w:val="FF0000"/>
          <w:sz w:val="26"/>
          <w:szCs w:val="26"/>
        </w:rPr>
        <w:t>ra</w:t>
      </w:r>
      <w:proofErr w:type="spellEnd"/>
      <w:r w:rsidRPr="00AE2A07">
        <w:rPr>
          <w:color w:val="FF0000"/>
          <w:sz w:val="26"/>
          <w:szCs w:val="26"/>
        </w:rPr>
        <w:t xml:space="preserve"> </w:t>
      </w:r>
      <w:proofErr w:type="spellStart"/>
      <w:r w:rsidRPr="00AE2A07">
        <w:rPr>
          <w:color w:val="FF0000"/>
          <w:sz w:val="26"/>
          <w:szCs w:val="26"/>
        </w:rPr>
        <w:t>và</w:t>
      </w:r>
      <w:proofErr w:type="spellEnd"/>
      <w:r w:rsidRPr="00AE2A07">
        <w:rPr>
          <w:color w:val="FF0000"/>
          <w:sz w:val="26"/>
          <w:szCs w:val="26"/>
        </w:rPr>
        <w:t xml:space="preserve"> </w:t>
      </w:r>
      <w:proofErr w:type="spellStart"/>
      <w:r w:rsidRPr="00AE2A07">
        <w:rPr>
          <w:color w:val="FF0000"/>
          <w:sz w:val="26"/>
          <w:szCs w:val="26"/>
        </w:rPr>
        <w:t>chèn</w:t>
      </w:r>
      <w:proofErr w:type="spellEnd"/>
      <w:r w:rsidRPr="00AE2A07">
        <w:rPr>
          <w:color w:val="FF0000"/>
          <w:sz w:val="26"/>
          <w:szCs w:val="26"/>
        </w:rPr>
        <w:t xml:space="preserve"> text </w:t>
      </w:r>
      <w:proofErr w:type="spellStart"/>
      <w:r w:rsidRPr="00AE2A07">
        <w:rPr>
          <w:color w:val="FF0000"/>
          <w:sz w:val="26"/>
          <w:szCs w:val="26"/>
        </w:rPr>
        <w:t>mới</w:t>
      </w:r>
      <w:proofErr w:type="spellEnd"/>
      <w:r w:rsidRPr="00AE2A07">
        <w:rPr>
          <w:color w:val="FF0000"/>
          <w:sz w:val="26"/>
          <w:szCs w:val="26"/>
        </w:rPr>
        <w:t xml:space="preserve"> </w:t>
      </w:r>
      <w:proofErr w:type="spellStart"/>
      <w:r w:rsidRPr="00AE2A07">
        <w:rPr>
          <w:color w:val="FF0000"/>
          <w:sz w:val="26"/>
          <w:szCs w:val="26"/>
        </w:rPr>
        <w:t>vào</w:t>
      </w:r>
      <w:proofErr w:type="spellEnd"/>
      <w:r w:rsidRPr="00AE2A07">
        <w:rPr>
          <w:color w:val="FF0000"/>
          <w:sz w:val="26"/>
          <w:szCs w:val="26"/>
        </w:rPr>
        <w:t>.</w:t>
      </w:r>
    </w:p>
    <w:p w14:paraId="346838A4" w14:textId="5E2C810C" w:rsidR="0042668A" w:rsidRPr="00AE2A07" w:rsidRDefault="0042668A" w:rsidP="0042668A">
      <w:pPr>
        <w:spacing w:line="360" w:lineRule="auto"/>
        <w:ind w:right="-1" w:firstLine="567"/>
        <w:jc w:val="both"/>
        <w:rPr>
          <w:sz w:val="26"/>
          <w:szCs w:val="26"/>
        </w:rPr>
      </w:pPr>
      <w:r w:rsidRPr="00AE2A07">
        <w:rPr>
          <w:color w:val="FF0000"/>
          <w:sz w:val="26"/>
          <w:szCs w:val="26"/>
        </w:rPr>
        <w:t xml:space="preserve">Khi </w:t>
      </w:r>
      <w:proofErr w:type="spellStart"/>
      <w:r w:rsidRPr="00AE2A07">
        <w:rPr>
          <w:color w:val="FF0000"/>
          <w:sz w:val="26"/>
          <w:szCs w:val="26"/>
        </w:rPr>
        <w:t>cập</w:t>
      </w:r>
      <w:proofErr w:type="spellEnd"/>
      <w:r w:rsidRPr="00AE2A07">
        <w:rPr>
          <w:color w:val="FF0000"/>
          <w:sz w:val="26"/>
          <w:szCs w:val="26"/>
        </w:rPr>
        <w:t xml:space="preserve"> </w:t>
      </w:r>
      <w:proofErr w:type="spellStart"/>
      <w:r w:rsidRPr="00AE2A07">
        <w:rPr>
          <w:color w:val="FF0000"/>
          <w:sz w:val="26"/>
          <w:szCs w:val="26"/>
        </w:rPr>
        <w:t>nhật</w:t>
      </w:r>
      <w:proofErr w:type="spellEnd"/>
      <w:r w:rsidRPr="00AE2A07">
        <w:rPr>
          <w:color w:val="FF0000"/>
          <w:sz w:val="26"/>
          <w:szCs w:val="26"/>
        </w:rPr>
        <w:t xml:space="preserve"> </w:t>
      </w:r>
      <w:proofErr w:type="spellStart"/>
      <w:r w:rsidRPr="00AE2A07">
        <w:rPr>
          <w:color w:val="FF0000"/>
          <w:sz w:val="26"/>
          <w:szCs w:val="26"/>
        </w:rPr>
        <w:t>danh</w:t>
      </w:r>
      <w:proofErr w:type="spellEnd"/>
      <w:r w:rsidRPr="00AE2A07">
        <w:rPr>
          <w:color w:val="FF0000"/>
          <w:sz w:val="26"/>
          <w:szCs w:val="26"/>
        </w:rPr>
        <w:t xml:space="preserve"> </w:t>
      </w:r>
      <w:proofErr w:type="spellStart"/>
      <w:r w:rsidRPr="00AE2A07">
        <w:rPr>
          <w:color w:val="FF0000"/>
          <w:sz w:val="26"/>
          <w:szCs w:val="26"/>
        </w:rPr>
        <w:t>mục</w:t>
      </w:r>
      <w:proofErr w:type="spellEnd"/>
      <w:r w:rsidRPr="00AE2A07">
        <w:rPr>
          <w:color w:val="FF0000"/>
          <w:sz w:val="26"/>
          <w:szCs w:val="26"/>
        </w:rPr>
        <w:t xml:space="preserve"> </w:t>
      </w:r>
      <w:proofErr w:type="spellStart"/>
      <w:r w:rsidRPr="00AE2A07">
        <w:rPr>
          <w:color w:val="FF0000"/>
          <w:sz w:val="26"/>
          <w:szCs w:val="26"/>
        </w:rPr>
        <w:t>hình</w:t>
      </w:r>
      <w:proofErr w:type="spellEnd"/>
      <w:r w:rsidRPr="00AE2A07">
        <w:rPr>
          <w:color w:val="FF0000"/>
          <w:sz w:val="26"/>
          <w:szCs w:val="26"/>
        </w:rPr>
        <w:t xml:space="preserve"> </w:t>
      </w:r>
      <w:proofErr w:type="spellStart"/>
      <w:r w:rsidRPr="00AE2A07">
        <w:rPr>
          <w:color w:val="FF0000"/>
          <w:sz w:val="26"/>
          <w:szCs w:val="26"/>
        </w:rPr>
        <w:t>vẽ</w:t>
      </w:r>
      <w:proofErr w:type="spellEnd"/>
      <w:r w:rsidRPr="00AE2A07">
        <w:rPr>
          <w:color w:val="FF0000"/>
          <w:sz w:val="26"/>
          <w:szCs w:val="26"/>
        </w:rPr>
        <w:t xml:space="preserve"> </w:t>
      </w:r>
      <w:proofErr w:type="spellStart"/>
      <w:r w:rsidRPr="00AE2A07">
        <w:rPr>
          <w:color w:val="FF0000"/>
          <w:sz w:val="26"/>
          <w:szCs w:val="26"/>
        </w:rPr>
        <w:t>thì</w:t>
      </w:r>
      <w:proofErr w:type="spellEnd"/>
      <w:r w:rsidRPr="00AE2A07">
        <w:rPr>
          <w:color w:val="FF0000"/>
          <w:sz w:val="26"/>
          <w:szCs w:val="26"/>
        </w:rPr>
        <w:t xml:space="preserve"> </w:t>
      </w:r>
      <w:proofErr w:type="spellStart"/>
      <w:r w:rsidRPr="00AE2A07">
        <w:rPr>
          <w:color w:val="FF0000"/>
          <w:sz w:val="26"/>
          <w:szCs w:val="26"/>
        </w:rPr>
        <w:t>chọn</w:t>
      </w:r>
      <w:proofErr w:type="spellEnd"/>
      <w:r w:rsidRPr="00AE2A07">
        <w:rPr>
          <w:color w:val="FF0000"/>
          <w:sz w:val="26"/>
          <w:szCs w:val="26"/>
        </w:rPr>
        <w:t xml:space="preserve"> Right click </w:t>
      </w:r>
      <w:proofErr w:type="spellStart"/>
      <w:r w:rsidRPr="00AE2A07">
        <w:rPr>
          <w:color w:val="FF0000"/>
          <w:sz w:val="26"/>
          <w:szCs w:val="26"/>
        </w:rPr>
        <w:t>trên</w:t>
      </w:r>
      <w:proofErr w:type="spellEnd"/>
      <w:r w:rsidRPr="00AE2A07">
        <w:rPr>
          <w:color w:val="FF0000"/>
          <w:sz w:val="26"/>
          <w:szCs w:val="26"/>
        </w:rPr>
        <w:t xml:space="preserve"> </w:t>
      </w:r>
      <w:proofErr w:type="spellStart"/>
      <w:r w:rsidRPr="00AE2A07">
        <w:rPr>
          <w:color w:val="FF0000"/>
          <w:sz w:val="26"/>
          <w:szCs w:val="26"/>
        </w:rPr>
        <w:t>danh</w:t>
      </w:r>
      <w:proofErr w:type="spellEnd"/>
      <w:r w:rsidRPr="00AE2A07">
        <w:rPr>
          <w:color w:val="FF0000"/>
          <w:sz w:val="26"/>
          <w:szCs w:val="26"/>
        </w:rPr>
        <w:t xml:space="preserve"> </w:t>
      </w:r>
      <w:proofErr w:type="spellStart"/>
      <w:r w:rsidRPr="00AE2A07">
        <w:rPr>
          <w:color w:val="FF0000"/>
          <w:sz w:val="26"/>
          <w:szCs w:val="26"/>
        </w:rPr>
        <w:t>mục</w:t>
      </w:r>
      <w:proofErr w:type="spellEnd"/>
      <w:r w:rsidRPr="00AE2A07">
        <w:rPr>
          <w:color w:val="FF0000"/>
          <w:sz w:val="26"/>
          <w:szCs w:val="26"/>
        </w:rPr>
        <w:t xml:space="preserve">, </w:t>
      </w:r>
      <w:proofErr w:type="spellStart"/>
      <w:r w:rsidRPr="00AE2A07">
        <w:rPr>
          <w:color w:val="FF0000"/>
          <w:sz w:val="26"/>
          <w:szCs w:val="26"/>
        </w:rPr>
        <w:t>chọn</w:t>
      </w:r>
      <w:proofErr w:type="spellEnd"/>
      <w:r w:rsidRPr="00AE2A07">
        <w:rPr>
          <w:color w:val="FF0000"/>
          <w:sz w:val="26"/>
          <w:szCs w:val="26"/>
        </w:rPr>
        <w:t xml:space="preserve"> Update Fields </w:t>
      </w:r>
      <w:proofErr w:type="spellStart"/>
      <w:r w:rsidRPr="00AE2A07">
        <w:rPr>
          <w:color w:val="FF0000"/>
          <w:sz w:val="26"/>
          <w:szCs w:val="26"/>
        </w:rPr>
        <w:t>là</w:t>
      </w:r>
      <w:proofErr w:type="spellEnd"/>
      <w:r w:rsidRPr="00AE2A07">
        <w:rPr>
          <w:color w:val="FF0000"/>
          <w:sz w:val="26"/>
          <w:szCs w:val="26"/>
        </w:rPr>
        <w:t xml:space="preserve"> </w:t>
      </w:r>
      <w:proofErr w:type="spellStart"/>
      <w:r w:rsidRPr="00AE2A07">
        <w:rPr>
          <w:color w:val="FF0000"/>
          <w:sz w:val="26"/>
          <w:szCs w:val="26"/>
        </w:rPr>
        <w:t>tạo</w:t>
      </w:r>
      <w:proofErr w:type="spellEnd"/>
      <w:r w:rsidRPr="00AE2A07">
        <w:rPr>
          <w:color w:val="FF0000"/>
          <w:sz w:val="26"/>
          <w:szCs w:val="26"/>
        </w:rPr>
        <w:t xml:space="preserve"> </w:t>
      </w:r>
      <w:proofErr w:type="spellStart"/>
      <w:r w:rsidRPr="00AE2A07">
        <w:rPr>
          <w:color w:val="FF0000"/>
          <w:sz w:val="26"/>
          <w:szCs w:val="26"/>
        </w:rPr>
        <w:t>được</w:t>
      </w:r>
      <w:proofErr w:type="spellEnd"/>
      <w:r w:rsidRPr="00AE2A07">
        <w:rPr>
          <w:color w:val="FF0000"/>
          <w:sz w:val="26"/>
          <w:szCs w:val="26"/>
        </w:rPr>
        <w:t xml:space="preserve"> </w:t>
      </w:r>
      <w:proofErr w:type="spellStart"/>
      <w:r w:rsidRPr="00AE2A07">
        <w:rPr>
          <w:color w:val="FF0000"/>
          <w:sz w:val="26"/>
          <w:szCs w:val="26"/>
        </w:rPr>
        <w:t>danh</w:t>
      </w:r>
      <w:proofErr w:type="spellEnd"/>
      <w:r w:rsidRPr="00AE2A07">
        <w:rPr>
          <w:color w:val="FF0000"/>
          <w:sz w:val="26"/>
          <w:szCs w:val="26"/>
        </w:rPr>
        <w:t xml:space="preserve"> </w:t>
      </w:r>
      <w:proofErr w:type="spellStart"/>
      <w:r w:rsidRPr="00AE2A07">
        <w:rPr>
          <w:color w:val="FF0000"/>
          <w:sz w:val="26"/>
          <w:szCs w:val="26"/>
        </w:rPr>
        <w:t>mục</w:t>
      </w:r>
      <w:proofErr w:type="spellEnd"/>
      <w:r w:rsidRPr="00AE2A07">
        <w:rPr>
          <w:color w:val="FF0000"/>
          <w:sz w:val="26"/>
          <w:szCs w:val="26"/>
        </w:rPr>
        <w:t xml:space="preserve"> </w:t>
      </w:r>
      <w:proofErr w:type="spellStart"/>
      <w:r w:rsidRPr="00AE2A07">
        <w:rPr>
          <w:color w:val="FF0000"/>
          <w:sz w:val="26"/>
          <w:szCs w:val="26"/>
        </w:rPr>
        <w:t>hình</w:t>
      </w:r>
      <w:proofErr w:type="spellEnd"/>
      <w:r w:rsidRPr="00AE2A07">
        <w:rPr>
          <w:color w:val="FF0000"/>
          <w:sz w:val="26"/>
          <w:szCs w:val="26"/>
        </w:rPr>
        <w:t xml:space="preserve"> </w:t>
      </w:r>
      <w:proofErr w:type="spellStart"/>
      <w:r w:rsidRPr="00AE2A07">
        <w:rPr>
          <w:color w:val="FF0000"/>
          <w:sz w:val="26"/>
          <w:szCs w:val="26"/>
        </w:rPr>
        <w:t>vẽ</w:t>
      </w:r>
      <w:proofErr w:type="spellEnd"/>
      <w:r w:rsidRPr="00AE2A07">
        <w:rPr>
          <w:color w:val="FF0000"/>
          <w:sz w:val="26"/>
          <w:szCs w:val="26"/>
        </w:rPr>
        <w:t xml:space="preserve"> </w:t>
      </w:r>
      <w:proofErr w:type="spellStart"/>
      <w:r w:rsidRPr="00AE2A07">
        <w:rPr>
          <w:color w:val="FF0000"/>
          <w:sz w:val="26"/>
          <w:szCs w:val="26"/>
        </w:rPr>
        <w:t>tự</w:t>
      </w:r>
      <w:proofErr w:type="spellEnd"/>
      <w:r w:rsidRPr="00AE2A07">
        <w:rPr>
          <w:color w:val="FF0000"/>
          <w:sz w:val="26"/>
          <w:szCs w:val="26"/>
        </w:rPr>
        <w:t xml:space="preserve"> </w:t>
      </w:r>
      <w:proofErr w:type="spellStart"/>
      <w:r w:rsidRPr="00AE2A07">
        <w:rPr>
          <w:color w:val="FF0000"/>
          <w:sz w:val="26"/>
          <w:szCs w:val="26"/>
        </w:rPr>
        <w:t>động</w:t>
      </w:r>
      <w:proofErr w:type="spellEnd"/>
      <w:r w:rsidRPr="00AE2A07">
        <w:rPr>
          <w:color w:val="FF0000"/>
          <w:sz w:val="26"/>
          <w:szCs w:val="26"/>
        </w:rPr>
        <w:t>)</w:t>
      </w:r>
    </w:p>
    <w:p w14:paraId="0B9779D6" w14:textId="57F0287E" w:rsidR="0042668A" w:rsidRPr="00AE2A07" w:rsidRDefault="0042668A" w:rsidP="002D7548">
      <w:pPr>
        <w:rPr>
          <w:b/>
          <w:spacing w:val="1"/>
          <w:sz w:val="32"/>
          <w:szCs w:val="32"/>
        </w:rPr>
        <w:sectPr w:rsidR="0042668A" w:rsidRPr="00AE2A07" w:rsidSect="00E106A9">
          <w:headerReference w:type="default" r:id="rId13"/>
          <w:pgSz w:w="11907" w:h="16840" w:code="9"/>
          <w:pgMar w:top="1985" w:right="1134" w:bottom="1701" w:left="1985" w:header="964" w:footer="964" w:gutter="0"/>
          <w:pgNumType w:fmt="lowerRoman" w:start="1"/>
          <w:cols w:space="720"/>
        </w:sectPr>
      </w:pPr>
    </w:p>
    <w:p w14:paraId="6869E0F0" w14:textId="430025A0" w:rsidR="00D0534D" w:rsidRPr="00AE2A07" w:rsidRDefault="00D2201C" w:rsidP="00B02E32">
      <w:pPr>
        <w:pStyle w:val="Heading1"/>
      </w:pPr>
      <w:bookmarkStart w:id="20" w:name="_Toc182137210"/>
      <w:r w:rsidRPr="00AE2A07">
        <w:lastRenderedPageBreak/>
        <w:t>MỞ ĐẦU</w:t>
      </w:r>
      <w:bookmarkEnd w:id="0"/>
      <w:bookmarkEnd w:id="1"/>
      <w:bookmarkEnd w:id="20"/>
    </w:p>
    <w:p w14:paraId="5F44CF81" w14:textId="184A9D05" w:rsidR="00854BE0" w:rsidRPr="00AE2A07" w:rsidRDefault="009458D1" w:rsidP="00B56500">
      <w:pPr>
        <w:pStyle w:val="Heading2"/>
      </w:pPr>
      <w:bookmarkStart w:id="21" w:name="_Toc182137211"/>
      <w:r w:rsidRPr="00AE2A07">
        <w:t xml:space="preserve">1. </w:t>
      </w:r>
      <w:r w:rsidR="00854BE0" w:rsidRPr="00AE2A07">
        <w:t>Lý do chọn đề tài</w:t>
      </w:r>
      <w:bookmarkEnd w:id="21"/>
    </w:p>
    <w:p w14:paraId="0DF3BC92" w14:textId="47854B99" w:rsidR="00CF4805" w:rsidRPr="00AE2A07" w:rsidRDefault="00CF4805" w:rsidP="00594195">
      <w:pPr>
        <w:adjustRightInd w:val="0"/>
        <w:snapToGrid w:val="0"/>
        <w:spacing w:line="348" w:lineRule="auto"/>
        <w:jc w:val="both"/>
        <w:rPr>
          <w:sz w:val="26"/>
          <w:szCs w:val="26"/>
          <w:lang w:val="nl-NL"/>
        </w:rPr>
      </w:pPr>
      <w:r w:rsidRPr="00AE2A07">
        <w:rPr>
          <w:sz w:val="26"/>
          <w:szCs w:val="26"/>
          <w:lang w:val="nl-NL"/>
        </w:rPr>
        <w:t xml:space="preserve">Bọt khí là một hiện tượng phổ biến trong </w:t>
      </w:r>
      <w:r w:rsidR="00CE1190" w:rsidRPr="00AE2A07">
        <w:rPr>
          <w:sz w:val="26"/>
          <w:szCs w:val="26"/>
          <w:lang w:val="nl-NL"/>
        </w:rPr>
        <w:t>lĩnh vực</w:t>
      </w:r>
      <w:r w:rsidRPr="00AE2A07">
        <w:rPr>
          <w:sz w:val="26"/>
          <w:szCs w:val="26"/>
          <w:lang w:val="nl-NL"/>
        </w:rPr>
        <w:t xml:space="preserve"> công nghiệp</w:t>
      </w:r>
      <w:r w:rsidR="00CE1190" w:rsidRPr="00AE2A07">
        <w:rPr>
          <w:sz w:val="26"/>
          <w:szCs w:val="26"/>
          <w:lang w:val="nl-NL"/>
        </w:rPr>
        <w:t xml:space="preserve"> và các ngành khác. Trong sản xuất công nghiệp, bọt khí làm giảm chất lượng sản phẩm, cản trở quá trình truyền nhiệt, truyền khối, gây mài mòn thiết bị và tăng chi phí sản xuất do yêu cầu sử dụng thiết bị khử bọt. Trong y học và sinh học, bọt khí trong mạch máu có thể gây tắc mạch, đặc biệt nguy hiểm trong các ca phẫu thuật và quá trình sử dụng thiết bị y tế như máy lọc máu. Tương tự, trong thực phẩm và đồ uống, bọt khí ảnh hưởng đến hương vị, độ ổn định và hình thức của các sản phẩm như bia, nước giải khát và sữa; vì vậy, việc kiểm soát bọt là cần thiết để duy trì chất lượng và trải nghiệm của người tiêu dùng. Trong hóa học và dược phẩm, bọt khí có thể làm thay đổi tốc độ phản ứng và ảnh hưởng đến độ tinh khiết của dược phẩm, trong khi trong ngành khoa học vật liệu, chúng làm giảm độ bền, gây rỗ bề mặt và giảm tuổi thọ của sản phẩm như cao su, nhựa và kính. Cuối cùng, trong xử lý môi trường và nước thải, bọt khí gây cản trở cho các quy trình sinh học và hóa học, làm giảm hiệu suất xử lý nước thải.</w:t>
      </w:r>
    </w:p>
    <w:p w14:paraId="5A95E3E3" w14:textId="77777777" w:rsidR="00CF4805" w:rsidRPr="00AE2A07" w:rsidRDefault="00CF4805" w:rsidP="00594195">
      <w:pPr>
        <w:adjustRightInd w:val="0"/>
        <w:snapToGrid w:val="0"/>
        <w:spacing w:line="348" w:lineRule="auto"/>
        <w:jc w:val="both"/>
        <w:rPr>
          <w:sz w:val="26"/>
          <w:szCs w:val="26"/>
          <w:lang w:val="nl-NL"/>
        </w:rPr>
      </w:pPr>
      <w:r w:rsidRPr="00AE2A07">
        <w:rPr>
          <w:sz w:val="26"/>
          <w:szCs w:val="26"/>
          <w:lang w:val="nl-NL"/>
        </w:rPr>
        <w:t>Phân vùng ảnh là một kỹ thuật quan trọng trong xử lý ảnh, có vai trò phân chia ảnh thành các vùng có đặc trưng thống nhất. Đây là bước tiền xử lý cần thiết cho nhiều ứng dụng xử lý ảnh khác, chẳng hạn như nhận dạng đối tượng, theo dõi chuyển động, phân tích hình ảnh y tế,  v.v. Trong những năm qua, các phương pháp phân vùng ảnh đã được nghiên cứu và phát triển mạnh mẽ. Các phương pháp cổ điển như phân vùng dựa trên ngưỡng, phân vùng dựa trên tính liên tục, phân vùng dựa trên thuộc tính, ... đã được nghiên cứu và phát triển từ lâu. Tuy nhiên, các phương pháp này có một số hạn chế như: nhạy cảm với điều kiện ánh sáng và màu sắc, khả năng xử lý nhiễu chưa tốt, khả năng xử lý biên giới không rõ ràng,… Do đó, việc áp dụng các phương pháp cổ thường tỏ ra thiếu chính xác trong việc xác định bọt trong chất lỏng.</w:t>
      </w:r>
    </w:p>
    <w:p w14:paraId="03667DC6" w14:textId="435453CE" w:rsidR="00CF4805" w:rsidRDefault="00CF4805" w:rsidP="00594195">
      <w:pPr>
        <w:adjustRightInd w:val="0"/>
        <w:snapToGrid w:val="0"/>
        <w:spacing w:line="348" w:lineRule="auto"/>
        <w:jc w:val="both"/>
        <w:rPr>
          <w:sz w:val="26"/>
          <w:szCs w:val="26"/>
          <w:lang w:val="nl-NL"/>
        </w:rPr>
      </w:pPr>
      <w:r w:rsidRPr="00AE2A07">
        <w:rPr>
          <w:sz w:val="26"/>
          <w:szCs w:val="26"/>
          <w:lang w:val="nl-NL"/>
        </w:rPr>
        <w:t xml:space="preserve">Để khắc phục các hạn chế của các phương pháp cổ điển, với đề tài “ỨNG DỤNG CÁC PHƯƠNG PHÁP HỌC MÁY ĐỂ PHÂN VÙNG ẢNH VÀ XÂY DỰNG ỨNG DỤNG XÁC ĐỊNH BỌT KHÍ TRONG CHẤT LỎNG” em xin được nghiên cứu các </w:t>
      </w:r>
      <w:r w:rsidRPr="00AE2A07">
        <w:rPr>
          <w:sz w:val="26"/>
          <w:szCs w:val="26"/>
          <w:lang w:val="nl-NL"/>
        </w:rPr>
        <w:lastRenderedPageBreak/>
        <w:t>phương pháp phân vùng ảnh dựa trên các phương pháp học máy để cải thiện tính chính xác trong việc xác định bọt khí trong chất lỏng.</w:t>
      </w:r>
    </w:p>
    <w:p w14:paraId="138A8015" w14:textId="77777777" w:rsidR="00594195" w:rsidRPr="00AE2A07" w:rsidRDefault="00594195" w:rsidP="00594195">
      <w:pPr>
        <w:adjustRightInd w:val="0"/>
        <w:snapToGrid w:val="0"/>
        <w:spacing w:line="348" w:lineRule="auto"/>
        <w:jc w:val="both"/>
        <w:rPr>
          <w:sz w:val="26"/>
          <w:szCs w:val="26"/>
          <w:lang w:val="nl-NL"/>
        </w:rPr>
      </w:pPr>
    </w:p>
    <w:p w14:paraId="45EB1C71" w14:textId="7BEF947D" w:rsidR="005A3202" w:rsidRPr="00AE2A07" w:rsidRDefault="00854BE0" w:rsidP="00B56500">
      <w:pPr>
        <w:pStyle w:val="Heading2"/>
        <w:rPr>
          <w:lang w:val="nl-NL"/>
        </w:rPr>
      </w:pPr>
      <w:bookmarkStart w:id="22" w:name="_Toc498501810"/>
      <w:bookmarkStart w:id="23" w:name="_Toc501003284"/>
      <w:bookmarkStart w:id="24" w:name="_Toc182137212"/>
      <w:r w:rsidRPr="00AE2A07">
        <w:rPr>
          <w:lang w:val="nl-NL"/>
        </w:rPr>
        <w:t>2. Tổng quan về vấn đề nghiên cứu</w:t>
      </w:r>
      <w:bookmarkEnd w:id="22"/>
      <w:bookmarkEnd w:id="23"/>
      <w:bookmarkEnd w:id="24"/>
    </w:p>
    <w:p w14:paraId="0960E298" w14:textId="77777777" w:rsidR="00B56500" w:rsidRDefault="00B56500" w:rsidP="00594195">
      <w:pPr>
        <w:adjustRightInd w:val="0"/>
        <w:snapToGrid w:val="0"/>
        <w:spacing w:line="348" w:lineRule="auto"/>
        <w:jc w:val="both"/>
        <w:rPr>
          <w:sz w:val="26"/>
          <w:szCs w:val="26"/>
          <w:lang w:val="nl-NL"/>
        </w:rPr>
      </w:pPr>
      <w:r w:rsidRPr="00AE2A07">
        <w:rPr>
          <w:sz w:val="26"/>
          <w:szCs w:val="26"/>
          <w:lang w:val="nl-NL"/>
        </w:rPr>
        <w:t>Phân vùng ảnh là một kỹ thuật quan trọng trong xử lý ảnh, có vai trò phân chia ảnh thành các vùng có đặc trưng thống nhất. Trong những năm qua, các phương pháp phân vùng ảnh đã được nghiên cứu và phát triển mạnh mẽ, trải qua hai giai đoạn chính:</w:t>
      </w:r>
    </w:p>
    <w:p w14:paraId="0A16C2DB" w14:textId="77777777" w:rsidR="00594195" w:rsidRPr="00AE2A07" w:rsidRDefault="00594195" w:rsidP="00594195">
      <w:pPr>
        <w:adjustRightInd w:val="0"/>
        <w:snapToGrid w:val="0"/>
        <w:spacing w:line="348" w:lineRule="auto"/>
        <w:jc w:val="both"/>
        <w:rPr>
          <w:sz w:val="26"/>
          <w:szCs w:val="26"/>
          <w:lang w:val="nl-NL"/>
        </w:rPr>
      </w:pPr>
    </w:p>
    <w:p w14:paraId="3B604BDB" w14:textId="77B22C78" w:rsidR="00B56500" w:rsidRPr="00AE2A07" w:rsidRDefault="00B56500" w:rsidP="00594195">
      <w:pPr>
        <w:adjustRightInd w:val="0"/>
        <w:snapToGrid w:val="0"/>
        <w:spacing w:line="348" w:lineRule="auto"/>
        <w:jc w:val="both"/>
        <w:rPr>
          <w:b/>
          <w:bCs/>
          <w:sz w:val="26"/>
          <w:szCs w:val="26"/>
          <w:lang w:val="nl-NL"/>
        </w:rPr>
      </w:pPr>
      <w:r w:rsidRPr="00AE2A07">
        <w:rPr>
          <w:b/>
          <w:bCs/>
          <w:sz w:val="26"/>
          <w:szCs w:val="26"/>
          <w:lang w:val="nl-NL"/>
        </w:rPr>
        <w:t>Giai đoạn sử dụng các phương pháp truyền thống:</w:t>
      </w:r>
    </w:p>
    <w:p w14:paraId="784AD21E" w14:textId="77777777" w:rsidR="00B56500" w:rsidRPr="00AE2A07" w:rsidRDefault="00B56500" w:rsidP="00594195">
      <w:pPr>
        <w:adjustRightInd w:val="0"/>
        <w:snapToGrid w:val="0"/>
        <w:spacing w:line="348" w:lineRule="auto"/>
        <w:jc w:val="both"/>
        <w:rPr>
          <w:sz w:val="26"/>
          <w:szCs w:val="26"/>
          <w:lang w:val="nl-NL"/>
        </w:rPr>
      </w:pPr>
      <w:r w:rsidRPr="00AE2A07">
        <w:rPr>
          <w:sz w:val="26"/>
          <w:szCs w:val="26"/>
          <w:lang w:val="nl-NL"/>
        </w:rPr>
        <w:t>Trong giai đoạn này, các phương pháp phân vùng ảnh chủ yếu dựa trên các đặc trưng đơn giản của ảnh, chẳng hạn như giá trị cường độ, độ tương phản, độ đồng nhất, v.v. Các phương pháp này có một số hạn chế như:</w:t>
      </w:r>
    </w:p>
    <w:p w14:paraId="696BC6A0" w14:textId="77777777" w:rsidR="00B56500" w:rsidRPr="00594195" w:rsidRDefault="00B56500" w:rsidP="00594195">
      <w:pPr>
        <w:pStyle w:val="BodyText"/>
        <w:numPr>
          <w:ilvl w:val="0"/>
          <w:numId w:val="4"/>
        </w:numPr>
        <w:spacing w:line="360" w:lineRule="auto"/>
        <w:ind w:right="671"/>
        <w:jc w:val="both"/>
      </w:pPr>
      <w:r w:rsidRPr="00594195">
        <w:t>Độ nhạy với nhiễu: Các phương pháp này dễ bị ảnh hưởng bởi nhiễu trong ảnh.</w:t>
      </w:r>
    </w:p>
    <w:p w14:paraId="66AFE088" w14:textId="77777777" w:rsidR="00B56500" w:rsidRPr="00594195" w:rsidRDefault="00B56500" w:rsidP="00594195">
      <w:pPr>
        <w:pStyle w:val="BodyText"/>
        <w:numPr>
          <w:ilvl w:val="0"/>
          <w:numId w:val="4"/>
        </w:numPr>
        <w:spacing w:line="360" w:lineRule="auto"/>
        <w:ind w:right="671"/>
        <w:jc w:val="both"/>
      </w:pPr>
      <w:r w:rsidRPr="00594195">
        <w:t>Không linh hoạt: Các phương pháp này chỉ áp dụng được cho các loại ảnh nhất định.</w:t>
      </w:r>
    </w:p>
    <w:p w14:paraId="0445BDA4" w14:textId="77777777" w:rsidR="00B56500" w:rsidRPr="00594195" w:rsidRDefault="00B56500" w:rsidP="00594195">
      <w:pPr>
        <w:pStyle w:val="BodyText"/>
        <w:numPr>
          <w:ilvl w:val="0"/>
          <w:numId w:val="4"/>
        </w:numPr>
        <w:spacing w:line="360" w:lineRule="auto"/>
        <w:ind w:right="671"/>
        <w:jc w:val="both"/>
      </w:pPr>
      <w:r w:rsidRPr="00594195">
        <w:t>Yêu cầu nhiều tham số: Các phương pháp này thường yêu cầu người dùng cung cấp nhiều tham số.</w:t>
      </w:r>
    </w:p>
    <w:p w14:paraId="119CA131" w14:textId="77777777" w:rsidR="00594195" w:rsidRPr="00594195" w:rsidRDefault="00594195" w:rsidP="00594195">
      <w:pPr>
        <w:pStyle w:val="BodyText"/>
        <w:spacing w:line="360" w:lineRule="auto"/>
        <w:ind w:right="671"/>
        <w:jc w:val="both"/>
      </w:pPr>
    </w:p>
    <w:p w14:paraId="0288F634" w14:textId="63B6A2B1" w:rsidR="00B56500" w:rsidRPr="00AE2A07" w:rsidRDefault="00B56500" w:rsidP="00594195">
      <w:pPr>
        <w:adjustRightInd w:val="0"/>
        <w:snapToGrid w:val="0"/>
        <w:spacing w:line="348" w:lineRule="auto"/>
        <w:jc w:val="both"/>
        <w:rPr>
          <w:b/>
          <w:bCs/>
          <w:sz w:val="26"/>
          <w:szCs w:val="26"/>
          <w:lang w:val="nl-NL"/>
        </w:rPr>
      </w:pPr>
      <w:r w:rsidRPr="00AE2A07">
        <w:rPr>
          <w:b/>
          <w:bCs/>
          <w:sz w:val="26"/>
          <w:szCs w:val="26"/>
          <w:lang w:val="nl-NL"/>
        </w:rPr>
        <w:t>Hiên nay – kết hợp với các phương pháp học máy:</w:t>
      </w:r>
    </w:p>
    <w:p w14:paraId="5B59D027" w14:textId="77777777" w:rsidR="00B56500" w:rsidRPr="00AE2A07" w:rsidRDefault="00B56500" w:rsidP="00594195">
      <w:pPr>
        <w:adjustRightInd w:val="0"/>
        <w:snapToGrid w:val="0"/>
        <w:spacing w:line="348" w:lineRule="auto"/>
        <w:jc w:val="both"/>
        <w:rPr>
          <w:sz w:val="26"/>
          <w:szCs w:val="26"/>
          <w:lang w:val="nl-NL"/>
        </w:rPr>
      </w:pPr>
      <w:r w:rsidRPr="00AE2A07">
        <w:rPr>
          <w:sz w:val="26"/>
          <w:szCs w:val="26"/>
          <w:lang w:val="nl-NL"/>
        </w:rPr>
        <w:t>Với sự phát triển của học máy, các phương pháp phân vùng ảnh mới dựa trên trí tuệ nhân tạo đã được phát triển. Các phương pháp này sử dụng các mô hình học máy để học các đặc trưng phức tạp của ảnh, từ đó phân vùng ảnh một cách hiệu quả hơn.</w:t>
      </w:r>
    </w:p>
    <w:p w14:paraId="1F9348E8" w14:textId="77777777" w:rsidR="00B56500" w:rsidRPr="00AE2A07" w:rsidRDefault="00B56500" w:rsidP="00594195">
      <w:pPr>
        <w:adjustRightInd w:val="0"/>
        <w:snapToGrid w:val="0"/>
        <w:spacing w:line="348" w:lineRule="auto"/>
        <w:jc w:val="both"/>
        <w:rPr>
          <w:sz w:val="26"/>
          <w:szCs w:val="26"/>
          <w:lang w:val="nl-NL"/>
        </w:rPr>
      </w:pPr>
      <w:r w:rsidRPr="00AE2A07">
        <w:rPr>
          <w:sz w:val="26"/>
          <w:szCs w:val="26"/>
          <w:lang w:val="nl-NL"/>
        </w:rPr>
        <w:t>Mạng nơ-ron tích chập (CNN) là một phương pháp phân vùng ảnh dựa trên học máy được sử dụng phổ biến nhất. CNN hoạt động bằng cách sử dụng các bộ lọc tích chập để trích xuất các đặc trưng cục bộ của ảnh. Các đặc trưng này sau đó được sử dụng để phân loại các pixel của ảnh thành các vùng.</w:t>
      </w:r>
    </w:p>
    <w:p w14:paraId="7060A380" w14:textId="77777777" w:rsidR="00B56500" w:rsidRPr="00AE2A07" w:rsidRDefault="00B56500" w:rsidP="00594195">
      <w:pPr>
        <w:adjustRightInd w:val="0"/>
        <w:snapToGrid w:val="0"/>
        <w:spacing w:line="348" w:lineRule="auto"/>
        <w:jc w:val="both"/>
        <w:rPr>
          <w:sz w:val="26"/>
          <w:szCs w:val="26"/>
          <w:lang w:val="nl-NL"/>
        </w:rPr>
      </w:pPr>
      <w:r w:rsidRPr="00AE2A07">
        <w:rPr>
          <w:sz w:val="26"/>
          <w:szCs w:val="26"/>
          <w:lang w:val="nl-NL"/>
        </w:rPr>
        <w:lastRenderedPageBreak/>
        <w:t>CNN có những ưu điểm vượt trội so với các phương pháp phân vùng ảnh cổ điển, chẳng hạn như:</w:t>
      </w:r>
    </w:p>
    <w:p w14:paraId="466D60AF" w14:textId="77777777" w:rsidR="00B56500" w:rsidRPr="00594195" w:rsidRDefault="00B56500" w:rsidP="00594195">
      <w:pPr>
        <w:pStyle w:val="BodyText"/>
        <w:numPr>
          <w:ilvl w:val="0"/>
          <w:numId w:val="4"/>
        </w:numPr>
        <w:spacing w:line="360" w:lineRule="auto"/>
        <w:ind w:right="671"/>
        <w:jc w:val="both"/>
      </w:pPr>
      <w:r w:rsidRPr="00594195">
        <w:t>Khả năng chống nhiễu tốt: CNN có thể sử dụng các đặc trưng phức tạp của ảnh để chống lại nhiễu.</w:t>
      </w:r>
    </w:p>
    <w:p w14:paraId="6D22E4BA" w14:textId="77777777" w:rsidR="00B56500" w:rsidRPr="00594195" w:rsidRDefault="00B56500" w:rsidP="00594195">
      <w:pPr>
        <w:pStyle w:val="BodyText"/>
        <w:numPr>
          <w:ilvl w:val="0"/>
          <w:numId w:val="4"/>
        </w:numPr>
        <w:spacing w:line="360" w:lineRule="auto"/>
        <w:ind w:right="671"/>
        <w:jc w:val="both"/>
      </w:pPr>
      <w:r w:rsidRPr="00594195">
        <w:t>Linh hoạt hơn: CNN có thể áp dụng được cho nhiều loại ảnh khác nhau.</w:t>
      </w:r>
    </w:p>
    <w:p w14:paraId="393FFC25" w14:textId="4A4A0A71" w:rsidR="00AB70B1" w:rsidRPr="00594195" w:rsidRDefault="00B56500" w:rsidP="00594195">
      <w:pPr>
        <w:pStyle w:val="BodyText"/>
        <w:numPr>
          <w:ilvl w:val="0"/>
          <w:numId w:val="4"/>
        </w:numPr>
        <w:spacing w:line="360" w:lineRule="auto"/>
        <w:ind w:right="671"/>
        <w:jc w:val="both"/>
      </w:pPr>
      <w:r w:rsidRPr="00594195">
        <w:t>Yêu cầu ít tham số hơn: CNN thường chỉ yêu cầu một số tham số cơ bản.</w:t>
      </w:r>
    </w:p>
    <w:p w14:paraId="54C15829" w14:textId="77777777" w:rsidR="00594195" w:rsidRPr="00594195" w:rsidRDefault="00594195" w:rsidP="00594195">
      <w:pPr>
        <w:pStyle w:val="BodyText"/>
        <w:spacing w:line="360" w:lineRule="auto"/>
        <w:ind w:right="671"/>
        <w:jc w:val="both"/>
      </w:pPr>
    </w:p>
    <w:p w14:paraId="43157CCD" w14:textId="77777777" w:rsidR="00854BE0" w:rsidRPr="00AE2A07" w:rsidRDefault="00854BE0" w:rsidP="00B56500">
      <w:pPr>
        <w:pStyle w:val="Heading2"/>
        <w:rPr>
          <w:lang w:val="nl-NL"/>
        </w:rPr>
      </w:pPr>
      <w:bookmarkStart w:id="25" w:name="_Toc498501811"/>
      <w:bookmarkStart w:id="26" w:name="_Toc501003285"/>
      <w:bookmarkStart w:id="27" w:name="_Toc182137213"/>
      <w:r w:rsidRPr="00AE2A07">
        <w:rPr>
          <w:lang w:val="nl-NL"/>
        </w:rPr>
        <w:t>3. Mục tiêu nghiên cứu của đề tài</w:t>
      </w:r>
      <w:bookmarkEnd w:id="25"/>
      <w:bookmarkEnd w:id="26"/>
      <w:bookmarkEnd w:id="27"/>
    </w:p>
    <w:p w14:paraId="7AD99F7D" w14:textId="2F89E691" w:rsidR="00E56031" w:rsidRPr="00AE2A07" w:rsidRDefault="00E56031" w:rsidP="00594195">
      <w:pPr>
        <w:shd w:val="clear" w:color="auto" w:fill="FFFFFF"/>
        <w:spacing w:line="360" w:lineRule="auto"/>
        <w:jc w:val="both"/>
        <w:rPr>
          <w:color w:val="000000" w:themeColor="text1"/>
          <w:sz w:val="26"/>
          <w:szCs w:val="26"/>
          <w:lang w:val="vi"/>
        </w:rPr>
      </w:pPr>
      <w:r w:rsidRPr="00AE2A07">
        <w:rPr>
          <w:color w:val="000000" w:themeColor="text1"/>
          <w:sz w:val="26"/>
          <w:szCs w:val="26"/>
          <w:lang w:val="vi"/>
        </w:rPr>
        <w:t xml:space="preserve">Mục đích của nghiên cứu này là tìm hiểu về các phương pháp phân vùng ảnh cổ điển và hiện đại (dựa trên mạng nơ ron tích chập), xây dựng ứng dụng phân vùng ảnh sử dụng học sâu, áp dụng cho bài toán </w:t>
      </w:r>
      <w:proofErr w:type="spellStart"/>
      <w:r w:rsidRPr="00AE2A07">
        <w:rPr>
          <w:color w:val="000000" w:themeColor="text1"/>
          <w:sz w:val="26"/>
          <w:szCs w:val="26"/>
        </w:rPr>
        <w:t>xác</w:t>
      </w:r>
      <w:proofErr w:type="spellEnd"/>
      <w:r w:rsidRPr="00AE2A07">
        <w:rPr>
          <w:color w:val="000000" w:themeColor="text1"/>
          <w:sz w:val="26"/>
          <w:szCs w:val="26"/>
        </w:rPr>
        <w:t xml:space="preserve"> </w:t>
      </w:r>
      <w:proofErr w:type="spellStart"/>
      <w:r w:rsidRPr="00AE2A07">
        <w:rPr>
          <w:color w:val="000000" w:themeColor="text1"/>
          <w:sz w:val="26"/>
          <w:szCs w:val="26"/>
        </w:rPr>
        <w:t>định</w:t>
      </w:r>
      <w:proofErr w:type="spellEnd"/>
      <w:r w:rsidRPr="00AE2A07">
        <w:rPr>
          <w:color w:val="000000" w:themeColor="text1"/>
          <w:sz w:val="26"/>
          <w:szCs w:val="26"/>
        </w:rPr>
        <w:t xml:space="preserve"> </w:t>
      </w:r>
      <w:proofErr w:type="spellStart"/>
      <w:r w:rsidRPr="00AE2A07">
        <w:rPr>
          <w:color w:val="000000" w:themeColor="text1"/>
          <w:sz w:val="26"/>
          <w:szCs w:val="26"/>
        </w:rPr>
        <w:t>bọt</w:t>
      </w:r>
      <w:proofErr w:type="spellEnd"/>
      <w:r w:rsidRPr="00AE2A07">
        <w:rPr>
          <w:color w:val="000000" w:themeColor="text1"/>
          <w:sz w:val="26"/>
          <w:szCs w:val="26"/>
        </w:rPr>
        <w:t xml:space="preserve"> </w:t>
      </w:r>
      <w:proofErr w:type="spellStart"/>
      <w:r w:rsidRPr="00AE2A07">
        <w:rPr>
          <w:color w:val="000000" w:themeColor="text1"/>
          <w:sz w:val="26"/>
          <w:szCs w:val="26"/>
        </w:rPr>
        <w:t>khí</w:t>
      </w:r>
      <w:proofErr w:type="spellEnd"/>
      <w:r w:rsidRPr="00AE2A07">
        <w:rPr>
          <w:color w:val="000000" w:themeColor="text1"/>
          <w:sz w:val="26"/>
          <w:szCs w:val="26"/>
        </w:rPr>
        <w:t xml:space="preserve"> </w:t>
      </w:r>
      <w:proofErr w:type="spellStart"/>
      <w:r w:rsidRPr="00AE2A07">
        <w:rPr>
          <w:color w:val="000000" w:themeColor="text1"/>
          <w:sz w:val="26"/>
          <w:szCs w:val="26"/>
        </w:rPr>
        <w:t>trong</w:t>
      </w:r>
      <w:proofErr w:type="spellEnd"/>
      <w:r w:rsidRPr="00AE2A07">
        <w:rPr>
          <w:color w:val="000000" w:themeColor="text1"/>
          <w:sz w:val="26"/>
          <w:szCs w:val="26"/>
        </w:rPr>
        <w:t xml:space="preserve"> </w:t>
      </w:r>
      <w:proofErr w:type="spellStart"/>
      <w:r w:rsidRPr="00AE2A07">
        <w:rPr>
          <w:color w:val="000000" w:themeColor="text1"/>
          <w:sz w:val="26"/>
          <w:szCs w:val="26"/>
        </w:rPr>
        <w:t>chất</w:t>
      </w:r>
      <w:proofErr w:type="spellEnd"/>
      <w:r w:rsidRPr="00AE2A07">
        <w:rPr>
          <w:color w:val="000000" w:themeColor="text1"/>
          <w:sz w:val="26"/>
          <w:szCs w:val="26"/>
        </w:rPr>
        <w:t xml:space="preserve"> </w:t>
      </w:r>
      <w:proofErr w:type="spellStart"/>
      <w:r w:rsidRPr="00AE2A07">
        <w:rPr>
          <w:color w:val="000000" w:themeColor="text1"/>
          <w:sz w:val="26"/>
          <w:szCs w:val="26"/>
        </w:rPr>
        <w:t>lỏng</w:t>
      </w:r>
      <w:proofErr w:type="spellEnd"/>
      <w:r w:rsidRPr="00AE2A07">
        <w:rPr>
          <w:color w:val="000000" w:themeColor="text1"/>
          <w:sz w:val="26"/>
          <w:szCs w:val="26"/>
        </w:rPr>
        <w:t xml:space="preserve"> </w:t>
      </w:r>
      <w:proofErr w:type="spellStart"/>
      <w:r w:rsidRPr="00AE2A07">
        <w:rPr>
          <w:color w:val="000000" w:themeColor="text1"/>
          <w:sz w:val="26"/>
          <w:szCs w:val="26"/>
        </w:rPr>
        <w:t>để</w:t>
      </w:r>
      <w:proofErr w:type="spellEnd"/>
      <w:r w:rsidRPr="00AE2A07">
        <w:rPr>
          <w:color w:val="000000" w:themeColor="text1"/>
          <w:sz w:val="26"/>
          <w:szCs w:val="26"/>
          <w:lang w:val="vi"/>
        </w:rPr>
        <w:t xml:space="preserve"> nâng cao độ chính xác phân vùng ảnh trong công nghiệp và có thể công bố kết quả nghiên cứu.</w:t>
      </w:r>
    </w:p>
    <w:p w14:paraId="09C8879C" w14:textId="77777777" w:rsidR="00E56031" w:rsidRPr="00AE2A07" w:rsidRDefault="00E56031" w:rsidP="00594195">
      <w:pPr>
        <w:shd w:val="clear" w:color="auto" w:fill="FFFFFF"/>
        <w:spacing w:line="360" w:lineRule="auto"/>
        <w:jc w:val="both"/>
        <w:rPr>
          <w:sz w:val="26"/>
          <w:szCs w:val="26"/>
          <w:lang w:val="vi"/>
        </w:rPr>
      </w:pPr>
      <w:r w:rsidRPr="00AE2A07">
        <w:rPr>
          <w:sz w:val="26"/>
          <w:szCs w:val="26"/>
          <w:lang w:val="vi"/>
        </w:rPr>
        <w:t>Cụ thể, nghiên cứu sẽ thực hiện các nội dung sau:</w:t>
      </w:r>
    </w:p>
    <w:p w14:paraId="6D070F43" w14:textId="01A9BD8A" w:rsidR="00E56031" w:rsidRPr="00AE2A07" w:rsidRDefault="00E56031" w:rsidP="00594195">
      <w:pPr>
        <w:pStyle w:val="BodyText"/>
        <w:numPr>
          <w:ilvl w:val="0"/>
          <w:numId w:val="4"/>
        </w:numPr>
        <w:spacing w:line="360" w:lineRule="auto"/>
        <w:ind w:right="671"/>
        <w:jc w:val="both"/>
      </w:pPr>
      <w:r w:rsidRPr="00AE2A07">
        <w:t xml:space="preserve">Tìm hiểu một số phương pháp phân vùng ảnh cổ điển như: </w:t>
      </w:r>
      <w:r w:rsidRPr="00594195">
        <w:t xml:space="preserve">Phân </w:t>
      </w:r>
      <w:proofErr w:type="spellStart"/>
      <w:r w:rsidR="00375FC6">
        <w:rPr>
          <w:lang w:val="en-US"/>
        </w:rPr>
        <w:t>vùng</w:t>
      </w:r>
      <w:proofErr w:type="spellEnd"/>
      <w:r w:rsidRPr="00594195">
        <w:t xml:space="preserve"> dựa trên </w:t>
      </w:r>
      <w:r w:rsidR="004743AF" w:rsidRPr="00594195">
        <w:t>ngưỡng (Threshold)</w:t>
      </w:r>
      <w:r w:rsidRPr="00594195">
        <w:t xml:space="preserve">, phân </w:t>
      </w:r>
      <w:proofErr w:type="spellStart"/>
      <w:r w:rsidR="00375FC6">
        <w:rPr>
          <w:lang w:val="en-US"/>
        </w:rPr>
        <w:t>vùng</w:t>
      </w:r>
      <w:proofErr w:type="spellEnd"/>
      <w:r w:rsidRPr="00594195">
        <w:t xml:space="preserve"> </w:t>
      </w:r>
      <w:r w:rsidR="00375FC6">
        <w:rPr>
          <w:lang w:val="en-US"/>
        </w:rPr>
        <w:t>d</w:t>
      </w:r>
      <w:r w:rsidRPr="00594195">
        <w:t>ựa trên cạnh (Edge-based segmentation)</w:t>
      </w:r>
      <w:r w:rsidR="004743AF" w:rsidRPr="00594195">
        <w:t>.</w:t>
      </w:r>
    </w:p>
    <w:p w14:paraId="42E161E5" w14:textId="0786DFCB" w:rsidR="00E56031" w:rsidRPr="00AE2A07" w:rsidRDefault="00E56031" w:rsidP="00594195">
      <w:pPr>
        <w:pStyle w:val="BodyText"/>
        <w:numPr>
          <w:ilvl w:val="0"/>
          <w:numId w:val="4"/>
        </w:numPr>
        <w:spacing w:line="360" w:lineRule="auto"/>
        <w:ind w:right="671"/>
        <w:jc w:val="both"/>
      </w:pPr>
      <w:r w:rsidRPr="00AE2A07">
        <w:t>Tìm hiểu phương pháp phân vùng ảnh dựa trên mạng nơ ron tích chập</w:t>
      </w:r>
      <w:r w:rsidR="004743AF" w:rsidRPr="00AE2A07">
        <w:t xml:space="preserve"> (CNN)</w:t>
      </w:r>
      <w:r w:rsidRPr="00AE2A07">
        <w:t xml:space="preserve"> và mô hình stardist.</w:t>
      </w:r>
    </w:p>
    <w:p w14:paraId="5B755F0A" w14:textId="77777777" w:rsidR="00E56031" w:rsidRPr="00AE2A07" w:rsidRDefault="00E56031" w:rsidP="00594195">
      <w:pPr>
        <w:pStyle w:val="BodyText"/>
        <w:numPr>
          <w:ilvl w:val="0"/>
          <w:numId w:val="4"/>
        </w:numPr>
        <w:spacing w:line="360" w:lineRule="auto"/>
        <w:ind w:right="671"/>
        <w:jc w:val="both"/>
      </w:pPr>
      <w:r w:rsidRPr="00AE2A07">
        <w:t>Xây dựng ứng dụng phân vùng ảnh dựa trên mạng nơ ron tích chập và mô hình stardist, áp dụng cho việc xác định bọt trong chất lỏng.</w:t>
      </w:r>
    </w:p>
    <w:p w14:paraId="40CBDC19" w14:textId="77777777" w:rsidR="00E56031" w:rsidRPr="00AE2A07" w:rsidRDefault="00E56031" w:rsidP="00594195">
      <w:pPr>
        <w:pStyle w:val="BodyText"/>
        <w:numPr>
          <w:ilvl w:val="0"/>
          <w:numId w:val="4"/>
        </w:numPr>
        <w:spacing w:line="360" w:lineRule="auto"/>
        <w:ind w:right="671"/>
        <w:jc w:val="both"/>
      </w:pPr>
      <w:r w:rsidRPr="00AE2A07">
        <w:t>Định hướng công bố kết quả nghiên cứu.</w:t>
      </w:r>
    </w:p>
    <w:p w14:paraId="00556775" w14:textId="67C78046" w:rsidR="005A3202" w:rsidRPr="00AE2A07" w:rsidRDefault="005A3202" w:rsidP="00854BE0">
      <w:pPr>
        <w:widowControl w:val="0"/>
        <w:autoSpaceDE w:val="0"/>
        <w:autoSpaceDN w:val="0"/>
        <w:adjustRightInd w:val="0"/>
        <w:snapToGrid w:val="0"/>
        <w:spacing w:line="360" w:lineRule="auto"/>
        <w:ind w:firstLine="567"/>
        <w:jc w:val="both"/>
        <w:rPr>
          <w:bCs/>
          <w:sz w:val="26"/>
          <w:szCs w:val="26"/>
          <w:lang w:val="nl-NL"/>
        </w:rPr>
      </w:pPr>
    </w:p>
    <w:p w14:paraId="2D847945" w14:textId="77777777" w:rsidR="00854BE0" w:rsidRPr="00AE2A07" w:rsidRDefault="00854BE0" w:rsidP="00B56500">
      <w:pPr>
        <w:pStyle w:val="Heading2"/>
        <w:rPr>
          <w:lang w:val="vi-VN"/>
        </w:rPr>
      </w:pPr>
      <w:bookmarkStart w:id="28" w:name="_Toc501003286"/>
      <w:bookmarkStart w:id="29" w:name="_Toc182137214"/>
      <w:r w:rsidRPr="00AE2A07">
        <w:rPr>
          <w:lang w:val="vi-VN"/>
        </w:rPr>
        <w:t>4. Đối tượng và phạm vi nghiên cứu của đề tài</w:t>
      </w:r>
      <w:bookmarkEnd w:id="28"/>
      <w:bookmarkEnd w:id="29"/>
    </w:p>
    <w:p w14:paraId="35266997" w14:textId="77777777" w:rsidR="00A06FBA" w:rsidRPr="00AE2A07" w:rsidRDefault="00A06FBA" w:rsidP="00594195">
      <w:pPr>
        <w:shd w:val="clear" w:color="auto" w:fill="FFFFFF"/>
        <w:spacing w:line="360" w:lineRule="auto"/>
        <w:rPr>
          <w:sz w:val="26"/>
          <w:szCs w:val="26"/>
        </w:rPr>
      </w:pPr>
      <w:proofErr w:type="spellStart"/>
      <w:r w:rsidRPr="00AE2A07">
        <w:rPr>
          <w:rStyle w:val="Strong"/>
          <w:color w:val="1F1F1F"/>
          <w:sz w:val="26"/>
          <w:szCs w:val="26"/>
          <w:shd w:val="clear" w:color="auto" w:fill="FFFFFF"/>
        </w:rPr>
        <w:t>Đối</w:t>
      </w:r>
      <w:proofErr w:type="spellEnd"/>
      <w:r w:rsidRPr="00AE2A07">
        <w:rPr>
          <w:rStyle w:val="Strong"/>
          <w:color w:val="1F1F1F"/>
          <w:sz w:val="26"/>
          <w:szCs w:val="26"/>
          <w:shd w:val="clear" w:color="auto" w:fill="FFFFFF"/>
        </w:rPr>
        <w:t xml:space="preserve"> </w:t>
      </w:r>
      <w:proofErr w:type="spellStart"/>
      <w:r w:rsidRPr="00AE2A07">
        <w:rPr>
          <w:rStyle w:val="Strong"/>
          <w:color w:val="1F1F1F"/>
          <w:sz w:val="26"/>
          <w:szCs w:val="26"/>
          <w:shd w:val="clear" w:color="auto" w:fill="FFFFFF"/>
        </w:rPr>
        <w:t>tượng</w:t>
      </w:r>
      <w:proofErr w:type="spellEnd"/>
      <w:r w:rsidRPr="00AE2A07">
        <w:rPr>
          <w:rStyle w:val="Strong"/>
          <w:color w:val="1F1F1F"/>
          <w:sz w:val="26"/>
          <w:szCs w:val="26"/>
          <w:shd w:val="clear" w:color="auto" w:fill="FFFFFF"/>
        </w:rPr>
        <w:t xml:space="preserve"> </w:t>
      </w:r>
      <w:proofErr w:type="spellStart"/>
      <w:r w:rsidRPr="00AE2A07">
        <w:rPr>
          <w:rStyle w:val="Strong"/>
          <w:color w:val="1F1F1F"/>
          <w:sz w:val="26"/>
          <w:szCs w:val="26"/>
          <w:shd w:val="clear" w:color="auto" w:fill="FFFFFF"/>
        </w:rPr>
        <w:t>nghiên</w:t>
      </w:r>
      <w:proofErr w:type="spellEnd"/>
      <w:r w:rsidRPr="00AE2A07">
        <w:rPr>
          <w:rStyle w:val="Strong"/>
          <w:color w:val="1F1F1F"/>
          <w:sz w:val="26"/>
          <w:szCs w:val="26"/>
          <w:shd w:val="clear" w:color="auto" w:fill="FFFFFF"/>
        </w:rPr>
        <w:t xml:space="preserve"> </w:t>
      </w:r>
      <w:proofErr w:type="spellStart"/>
      <w:r w:rsidRPr="00AE2A07">
        <w:rPr>
          <w:rStyle w:val="Strong"/>
          <w:color w:val="1F1F1F"/>
          <w:sz w:val="26"/>
          <w:szCs w:val="26"/>
          <w:shd w:val="clear" w:color="auto" w:fill="FFFFFF"/>
        </w:rPr>
        <w:t>cứu</w:t>
      </w:r>
      <w:proofErr w:type="spellEnd"/>
    </w:p>
    <w:p w14:paraId="1DAD83E6" w14:textId="77777777" w:rsidR="00A06FBA" w:rsidRPr="00AE2A07" w:rsidRDefault="00A06FBA" w:rsidP="00594195">
      <w:pPr>
        <w:shd w:val="clear" w:color="auto" w:fill="FFFFFF"/>
        <w:spacing w:line="360" w:lineRule="auto"/>
        <w:jc w:val="both"/>
        <w:rPr>
          <w:sz w:val="26"/>
          <w:szCs w:val="26"/>
        </w:rPr>
      </w:pPr>
      <w:proofErr w:type="spellStart"/>
      <w:r w:rsidRPr="00AE2A07">
        <w:rPr>
          <w:sz w:val="26"/>
          <w:szCs w:val="26"/>
        </w:rPr>
        <w:t>Đối</w:t>
      </w:r>
      <w:proofErr w:type="spellEnd"/>
      <w:r w:rsidRPr="00AE2A07">
        <w:rPr>
          <w:sz w:val="26"/>
          <w:szCs w:val="26"/>
        </w:rPr>
        <w:t xml:space="preserve"> </w:t>
      </w:r>
      <w:proofErr w:type="spellStart"/>
      <w:r w:rsidRPr="00AE2A07">
        <w:rPr>
          <w:sz w:val="26"/>
          <w:szCs w:val="26"/>
        </w:rPr>
        <w:t>tượng</w:t>
      </w:r>
      <w:proofErr w:type="spellEnd"/>
      <w:r w:rsidRPr="00AE2A07">
        <w:rPr>
          <w:sz w:val="26"/>
          <w:szCs w:val="26"/>
        </w:rPr>
        <w:t xml:space="preserve"> </w:t>
      </w:r>
      <w:proofErr w:type="spellStart"/>
      <w:r w:rsidRPr="00AE2A07">
        <w:rPr>
          <w:sz w:val="26"/>
          <w:szCs w:val="26"/>
        </w:rPr>
        <w:t>nghiên</w:t>
      </w:r>
      <w:proofErr w:type="spellEnd"/>
      <w:r w:rsidRPr="00AE2A07">
        <w:rPr>
          <w:sz w:val="26"/>
          <w:szCs w:val="26"/>
        </w:rPr>
        <w:t xml:space="preserve"> </w:t>
      </w:r>
      <w:proofErr w:type="spellStart"/>
      <w:r w:rsidRPr="00AE2A07">
        <w:rPr>
          <w:sz w:val="26"/>
          <w:szCs w:val="26"/>
        </w:rPr>
        <w:t>cứu</w:t>
      </w:r>
      <w:proofErr w:type="spellEnd"/>
      <w:r w:rsidRPr="00AE2A07">
        <w:rPr>
          <w:sz w:val="26"/>
          <w:szCs w:val="26"/>
        </w:rPr>
        <w:t xml:space="preserve"> </w:t>
      </w:r>
      <w:proofErr w:type="spellStart"/>
      <w:r w:rsidRPr="00AE2A07">
        <w:rPr>
          <w:sz w:val="26"/>
          <w:szCs w:val="26"/>
        </w:rPr>
        <w:t>của</w:t>
      </w:r>
      <w:proofErr w:type="spellEnd"/>
      <w:r w:rsidRPr="00AE2A07">
        <w:rPr>
          <w:sz w:val="26"/>
          <w:szCs w:val="26"/>
        </w:rPr>
        <w:t xml:space="preserve"> </w:t>
      </w:r>
      <w:proofErr w:type="spellStart"/>
      <w:r w:rsidRPr="00AE2A07">
        <w:rPr>
          <w:sz w:val="26"/>
          <w:szCs w:val="26"/>
        </w:rPr>
        <w:t>đề</w:t>
      </w:r>
      <w:proofErr w:type="spellEnd"/>
      <w:r w:rsidRPr="00AE2A07">
        <w:rPr>
          <w:sz w:val="26"/>
          <w:szCs w:val="26"/>
        </w:rPr>
        <w:t xml:space="preserve"> </w:t>
      </w:r>
      <w:proofErr w:type="spellStart"/>
      <w:r w:rsidRPr="00AE2A07">
        <w:rPr>
          <w:sz w:val="26"/>
          <w:szCs w:val="26"/>
        </w:rPr>
        <w:t>tài</w:t>
      </w:r>
      <w:proofErr w:type="spellEnd"/>
      <w:r w:rsidRPr="00AE2A07">
        <w:rPr>
          <w:sz w:val="26"/>
          <w:szCs w:val="26"/>
        </w:rPr>
        <w:t xml:space="preserve"> </w:t>
      </w:r>
      <w:proofErr w:type="spellStart"/>
      <w:r w:rsidRPr="00AE2A07">
        <w:rPr>
          <w:sz w:val="26"/>
          <w:szCs w:val="26"/>
        </w:rPr>
        <w:t>là</w:t>
      </w:r>
      <w:proofErr w:type="spellEnd"/>
      <w:r w:rsidRPr="00AE2A07">
        <w:rPr>
          <w:sz w:val="26"/>
          <w:szCs w:val="26"/>
        </w:rPr>
        <w:t xml:space="preserve"> </w:t>
      </w:r>
      <w:proofErr w:type="spellStart"/>
      <w:r w:rsidRPr="00AE2A07">
        <w:rPr>
          <w:sz w:val="26"/>
          <w:szCs w:val="26"/>
        </w:rPr>
        <w:t>các</w:t>
      </w:r>
      <w:proofErr w:type="spellEnd"/>
      <w:r w:rsidRPr="00AE2A07">
        <w:rPr>
          <w:sz w:val="26"/>
          <w:szCs w:val="26"/>
        </w:rPr>
        <w:t xml:space="preserve"> </w:t>
      </w:r>
      <w:proofErr w:type="spellStart"/>
      <w:r w:rsidRPr="00AE2A07">
        <w:rPr>
          <w:sz w:val="26"/>
          <w:szCs w:val="26"/>
        </w:rPr>
        <w:t>phương</w:t>
      </w:r>
      <w:proofErr w:type="spellEnd"/>
      <w:r w:rsidRPr="00AE2A07">
        <w:rPr>
          <w:sz w:val="26"/>
          <w:szCs w:val="26"/>
        </w:rPr>
        <w:t xml:space="preserve"> </w:t>
      </w:r>
      <w:proofErr w:type="spellStart"/>
      <w:r w:rsidRPr="00AE2A07">
        <w:rPr>
          <w:sz w:val="26"/>
          <w:szCs w:val="26"/>
        </w:rPr>
        <w:t>pháp</w:t>
      </w:r>
      <w:proofErr w:type="spellEnd"/>
      <w:r w:rsidRPr="00AE2A07">
        <w:rPr>
          <w:sz w:val="26"/>
          <w:szCs w:val="26"/>
        </w:rPr>
        <w:t xml:space="preserve"> </w:t>
      </w:r>
      <w:proofErr w:type="spellStart"/>
      <w:r w:rsidRPr="00AE2A07">
        <w:rPr>
          <w:sz w:val="26"/>
          <w:szCs w:val="26"/>
        </w:rPr>
        <w:t>phân</w:t>
      </w:r>
      <w:proofErr w:type="spellEnd"/>
      <w:r w:rsidRPr="00AE2A07">
        <w:rPr>
          <w:sz w:val="26"/>
          <w:szCs w:val="26"/>
        </w:rPr>
        <w:t xml:space="preserve"> </w:t>
      </w:r>
      <w:proofErr w:type="spellStart"/>
      <w:r w:rsidRPr="00AE2A07">
        <w:rPr>
          <w:sz w:val="26"/>
          <w:szCs w:val="26"/>
        </w:rPr>
        <w:t>vùng</w:t>
      </w:r>
      <w:proofErr w:type="spellEnd"/>
      <w:r w:rsidRPr="00AE2A07">
        <w:rPr>
          <w:sz w:val="26"/>
          <w:szCs w:val="26"/>
        </w:rPr>
        <w:t xml:space="preserve"> </w:t>
      </w:r>
      <w:proofErr w:type="spellStart"/>
      <w:r w:rsidRPr="00AE2A07">
        <w:rPr>
          <w:sz w:val="26"/>
          <w:szCs w:val="26"/>
        </w:rPr>
        <w:t>ảnh</w:t>
      </w:r>
      <w:proofErr w:type="spellEnd"/>
      <w:r w:rsidRPr="00AE2A07">
        <w:rPr>
          <w:sz w:val="26"/>
          <w:szCs w:val="26"/>
        </w:rPr>
        <w:t xml:space="preserve">, bao </w:t>
      </w:r>
      <w:proofErr w:type="spellStart"/>
      <w:r w:rsidRPr="00AE2A07">
        <w:rPr>
          <w:sz w:val="26"/>
          <w:szCs w:val="26"/>
        </w:rPr>
        <w:t>gồm</w:t>
      </w:r>
      <w:proofErr w:type="spellEnd"/>
      <w:r w:rsidRPr="00AE2A07">
        <w:rPr>
          <w:sz w:val="26"/>
          <w:szCs w:val="26"/>
        </w:rPr>
        <w:t xml:space="preserve"> </w:t>
      </w:r>
      <w:proofErr w:type="spellStart"/>
      <w:r w:rsidRPr="00AE2A07">
        <w:rPr>
          <w:sz w:val="26"/>
          <w:szCs w:val="26"/>
        </w:rPr>
        <w:t>các</w:t>
      </w:r>
      <w:proofErr w:type="spellEnd"/>
      <w:r w:rsidRPr="00AE2A07">
        <w:rPr>
          <w:sz w:val="26"/>
          <w:szCs w:val="26"/>
        </w:rPr>
        <w:t xml:space="preserve"> </w:t>
      </w:r>
      <w:proofErr w:type="spellStart"/>
      <w:r w:rsidRPr="00AE2A07">
        <w:rPr>
          <w:sz w:val="26"/>
          <w:szCs w:val="26"/>
        </w:rPr>
        <w:t>phương</w:t>
      </w:r>
      <w:proofErr w:type="spellEnd"/>
      <w:r w:rsidRPr="00AE2A07">
        <w:rPr>
          <w:sz w:val="26"/>
          <w:szCs w:val="26"/>
        </w:rPr>
        <w:t xml:space="preserve"> </w:t>
      </w:r>
      <w:proofErr w:type="spellStart"/>
      <w:r w:rsidRPr="00AE2A07">
        <w:rPr>
          <w:sz w:val="26"/>
          <w:szCs w:val="26"/>
        </w:rPr>
        <w:t>pháp</w:t>
      </w:r>
      <w:proofErr w:type="spellEnd"/>
      <w:r w:rsidRPr="00AE2A07">
        <w:rPr>
          <w:sz w:val="26"/>
          <w:szCs w:val="26"/>
        </w:rPr>
        <w:t xml:space="preserve"> </w:t>
      </w:r>
      <w:proofErr w:type="spellStart"/>
      <w:r w:rsidRPr="00AE2A07">
        <w:rPr>
          <w:sz w:val="26"/>
          <w:szCs w:val="26"/>
        </w:rPr>
        <w:t>phân</w:t>
      </w:r>
      <w:proofErr w:type="spellEnd"/>
      <w:r w:rsidRPr="00AE2A07">
        <w:rPr>
          <w:sz w:val="26"/>
          <w:szCs w:val="26"/>
        </w:rPr>
        <w:t xml:space="preserve"> </w:t>
      </w:r>
      <w:proofErr w:type="spellStart"/>
      <w:r w:rsidRPr="00AE2A07">
        <w:rPr>
          <w:sz w:val="26"/>
          <w:szCs w:val="26"/>
        </w:rPr>
        <w:t>vùng</w:t>
      </w:r>
      <w:proofErr w:type="spellEnd"/>
      <w:r w:rsidRPr="00AE2A07">
        <w:rPr>
          <w:sz w:val="26"/>
          <w:szCs w:val="26"/>
        </w:rPr>
        <w:t xml:space="preserve"> </w:t>
      </w:r>
      <w:proofErr w:type="spellStart"/>
      <w:r w:rsidRPr="00AE2A07">
        <w:rPr>
          <w:sz w:val="26"/>
          <w:szCs w:val="26"/>
        </w:rPr>
        <w:t>ảnh</w:t>
      </w:r>
      <w:proofErr w:type="spellEnd"/>
      <w:r w:rsidRPr="00AE2A07">
        <w:rPr>
          <w:sz w:val="26"/>
          <w:szCs w:val="26"/>
        </w:rPr>
        <w:t xml:space="preserve"> </w:t>
      </w:r>
      <w:proofErr w:type="spellStart"/>
      <w:r w:rsidRPr="00AE2A07">
        <w:rPr>
          <w:sz w:val="26"/>
          <w:szCs w:val="26"/>
        </w:rPr>
        <w:t>cổ</w:t>
      </w:r>
      <w:proofErr w:type="spellEnd"/>
      <w:r w:rsidRPr="00AE2A07">
        <w:rPr>
          <w:sz w:val="26"/>
          <w:szCs w:val="26"/>
        </w:rPr>
        <w:t xml:space="preserve"> </w:t>
      </w:r>
      <w:proofErr w:type="spellStart"/>
      <w:r w:rsidRPr="00AE2A07">
        <w:rPr>
          <w:sz w:val="26"/>
          <w:szCs w:val="26"/>
        </w:rPr>
        <w:t>điển</w:t>
      </w:r>
      <w:proofErr w:type="spellEnd"/>
      <w:r w:rsidRPr="00AE2A07">
        <w:rPr>
          <w:sz w:val="26"/>
          <w:szCs w:val="26"/>
        </w:rPr>
        <w:t xml:space="preserve"> </w:t>
      </w:r>
      <w:proofErr w:type="spellStart"/>
      <w:r w:rsidRPr="00AE2A07">
        <w:rPr>
          <w:sz w:val="26"/>
          <w:szCs w:val="26"/>
        </w:rPr>
        <w:t>và</w:t>
      </w:r>
      <w:proofErr w:type="spellEnd"/>
      <w:r w:rsidRPr="00AE2A07">
        <w:rPr>
          <w:sz w:val="26"/>
          <w:szCs w:val="26"/>
        </w:rPr>
        <w:t xml:space="preserve"> </w:t>
      </w:r>
      <w:proofErr w:type="spellStart"/>
      <w:r w:rsidRPr="00AE2A07">
        <w:rPr>
          <w:sz w:val="26"/>
          <w:szCs w:val="26"/>
        </w:rPr>
        <w:t>hiện</w:t>
      </w:r>
      <w:proofErr w:type="spellEnd"/>
      <w:r w:rsidRPr="00AE2A07">
        <w:rPr>
          <w:sz w:val="26"/>
          <w:szCs w:val="26"/>
        </w:rPr>
        <w:t xml:space="preserve"> </w:t>
      </w:r>
      <w:proofErr w:type="spellStart"/>
      <w:r w:rsidRPr="00AE2A07">
        <w:rPr>
          <w:sz w:val="26"/>
          <w:szCs w:val="26"/>
        </w:rPr>
        <w:t>đại</w:t>
      </w:r>
      <w:proofErr w:type="spellEnd"/>
      <w:r w:rsidRPr="00AE2A07">
        <w:rPr>
          <w:sz w:val="26"/>
          <w:szCs w:val="26"/>
        </w:rPr>
        <w:t xml:space="preserve"> (</w:t>
      </w:r>
      <w:proofErr w:type="spellStart"/>
      <w:r w:rsidRPr="00AE2A07">
        <w:rPr>
          <w:sz w:val="26"/>
          <w:szCs w:val="26"/>
        </w:rPr>
        <w:t>dựa</w:t>
      </w:r>
      <w:proofErr w:type="spellEnd"/>
      <w:r w:rsidRPr="00AE2A07">
        <w:rPr>
          <w:sz w:val="26"/>
          <w:szCs w:val="26"/>
        </w:rPr>
        <w:t xml:space="preserve"> </w:t>
      </w:r>
      <w:proofErr w:type="spellStart"/>
      <w:r w:rsidRPr="00AE2A07">
        <w:rPr>
          <w:sz w:val="26"/>
          <w:szCs w:val="26"/>
        </w:rPr>
        <w:t>trên</w:t>
      </w:r>
      <w:proofErr w:type="spellEnd"/>
      <w:r w:rsidRPr="00AE2A07">
        <w:rPr>
          <w:sz w:val="26"/>
          <w:szCs w:val="26"/>
        </w:rPr>
        <w:t xml:space="preserve"> </w:t>
      </w:r>
      <w:proofErr w:type="spellStart"/>
      <w:r w:rsidRPr="00AE2A07">
        <w:rPr>
          <w:sz w:val="26"/>
          <w:szCs w:val="26"/>
        </w:rPr>
        <w:t>mạng</w:t>
      </w:r>
      <w:proofErr w:type="spellEnd"/>
      <w:r w:rsidRPr="00AE2A07">
        <w:rPr>
          <w:sz w:val="26"/>
          <w:szCs w:val="26"/>
        </w:rPr>
        <w:t xml:space="preserve"> </w:t>
      </w:r>
      <w:proofErr w:type="spellStart"/>
      <w:r w:rsidRPr="00AE2A07">
        <w:rPr>
          <w:sz w:val="26"/>
          <w:szCs w:val="26"/>
        </w:rPr>
        <w:t>nơ</w:t>
      </w:r>
      <w:proofErr w:type="spellEnd"/>
      <w:r w:rsidRPr="00AE2A07">
        <w:rPr>
          <w:sz w:val="26"/>
          <w:szCs w:val="26"/>
        </w:rPr>
        <w:t xml:space="preserve"> </w:t>
      </w:r>
      <w:proofErr w:type="spellStart"/>
      <w:r w:rsidRPr="00AE2A07">
        <w:rPr>
          <w:sz w:val="26"/>
          <w:szCs w:val="26"/>
        </w:rPr>
        <w:t>ron</w:t>
      </w:r>
      <w:proofErr w:type="spellEnd"/>
      <w:r w:rsidRPr="00AE2A07">
        <w:rPr>
          <w:sz w:val="26"/>
          <w:szCs w:val="26"/>
        </w:rPr>
        <w:t xml:space="preserve"> </w:t>
      </w:r>
      <w:proofErr w:type="spellStart"/>
      <w:r w:rsidRPr="00AE2A07">
        <w:rPr>
          <w:sz w:val="26"/>
          <w:szCs w:val="26"/>
        </w:rPr>
        <w:t>tích</w:t>
      </w:r>
      <w:proofErr w:type="spellEnd"/>
      <w:r w:rsidRPr="00AE2A07">
        <w:rPr>
          <w:sz w:val="26"/>
          <w:szCs w:val="26"/>
        </w:rPr>
        <w:t xml:space="preserve"> </w:t>
      </w:r>
      <w:proofErr w:type="spellStart"/>
      <w:r w:rsidRPr="00AE2A07">
        <w:rPr>
          <w:sz w:val="26"/>
          <w:szCs w:val="26"/>
        </w:rPr>
        <w:t>chập</w:t>
      </w:r>
      <w:proofErr w:type="spellEnd"/>
      <w:r w:rsidRPr="00AE2A07">
        <w:rPr>
          <w:sz w:val="26"/>
          <w:szCs w:val="26"/>
        </w:rPr>
        <w:t xml:space="preserve">). </w:t>
      </w:r>
      <w:proofErr w:type="spellStart"/>
      <w:r w:rsidRPr="00AE2A07">
        <w:rPr>
          <w:sz w:val="26"/>
          <w:szCs w:val="26"/>
        </w:rPr>
        <w:t>Và</w:t>
      </w:r>
      <w:proofErr w:type="spellEnd"/>
      <w:r w:rsidRPr="00AE2A07">
        <w:rPr>
          <w:sz w:val="26"/>
          <w:szCs w:val="26"/>
        </w:rPr>
        <w:t xml:space="preserve"> </w:t>
      </w:r>
      <w:proofErr w:type="spellStart"/>
      <w:r w:rsidRPr="00AE2A07">
        <w:rPr>
          <w:sz w:val="26"/>
          <w:szCs w:val="26"/>
        </w:rPr>
        <w:t>áp</w:t>
      </w:r>
      <w:proofErr w:type="spellEnd"/>
      <w:r w:rsidRPr="00AE2A07">
        <w:rPr>
          <w:sz w:val="26"/>
          <w:szCs w:val="26"/>
        </w:rPr>
        <w:t xml:space="preserve"> </w:t>
      </w:r>
      <w:proofErr w:type="spellStart"/>
      <w:r w:rsidRPr="00AE2A07">
        <w:rPr>
          <w:sz w:val="26"/>
          <w:szCs w:val="26"/>
        </w:rPr>
        <w:t>dụng</w:t>
      </w:r>
      <w:proofErr w:type="spellEnd"/>
      <w:r w:rsidRPr="00AE2A07">
        <w:rPr>
          <w:sz w:val="26"/>
          <w:szCs w:val="26"/>
        </w:rPr>
        <w:t xml:space="preserve"> </w:t>
      </w:r>
      <w:proofErr w:type="spellStart"/>
      <w:r w:rsidRPr="00AE2A07">
        <w:rPr>
          <w:sz w:val="26"/>
          <w:szCs w:val="26"/>
        </w:rPr>
        <w:t>phương</w:t>
      </w:r>
      <w:proofErr w:type="spellEnd"/>
      <w:r w:rsidRPr="00AE2A07">
        <w:rPr>
          <w:sz w:val="26"/>
          <w:szCs w:val="26"/>
        </w:rPr>
        <w:t xml:space="preserve"> </w:t>
      </w:r>
      <w:proofErr w:type="spellStart"/>
      <w:r w:rsidRPr="00AE2A07">
        <w:rPr>
          <w:sz w:val="26"/>
          <w:szCs w:val="26"/>
        </w:rPr>
        <w:t>pháp</w:t>
      </w:r>
      <w:proofErr w:type="spellEnd"/>
      <w:r w:rsidRPr="00AE2A07">
        <w:rPr>
          <w:sz w:val="26"/>
          <w:szCs w:val="26"/>
        </w:rPr>
        <w:t xml:space="preserve"> </w:t>
      </w:r>
      <w:proofErr w:type="spellStart"/>
      <w:r w:rsidRPr="00AE2A07">
        <w:rPr>
          <w:sz w:val="26"/>
          <w:szCs w:val="26"/>
        </w:rPr>
        <w:t>phân</w:t>
      </w:r>
      <w:proofErr w:type="spellEnd"/>
      <w:r w:rsidRPr="00AE2A07">
        <w:rPr>
          <w:sz w:val="26"/>
          <w:szCs w:val="26"/>
        </w:rPr>
        <w:t xml:space="preserve"> </w:t>
      </w:r>
      <w:proofErr w:type="spellStart"/>
      <w:r w:rsidRPr="00AE2A07">
        <w:rPr>
          <w:sz w:val="26"/>
          <w:szCs w:val="26"/>
        </w:rPr>
        <w:t>vùng</w:t>
      </w:r>
      <w:proofErr w:type="spellEnd"/>
      <w:r w:rsidRPr="00AE2A07">
        <w:rPr>
          <w:sz w:val="26"/>
          <w:szCs w:val="26"/>
        </w:rPr>
        <w:t xml:space="preserve"> </w:t>
      </w:r>
      <w:proofErr w:type="spellStart"/>
      <w:r w:rsidRPr="00AE2A07">
        <w:rPr>
          <w:sz w:val="26"/>
          <w:szCs w:val="26"/>
        </w:rPr>
        <w:t>ảnh</w:t>
      </w:r>
      <w:proofErr w:type="spellEnd"/>
      <w:r w:rsidRPr="00AE2A07">
        <w:rPr>
          <w:sz w:val="26"/>
          <w:szCs w:val="26"/>
        </w:rPr>
        <w:t xml:space="preserve"> </w:t>
      </w:r>
      <w:proofErr w:type="spellStart"/>
      <w:r w:rsidRPr="00AE2A07">
        <w:rPr>
          <w:sz w:val="26"/>
          <w:szCs w:val="26"/>
        </w:rPr>
        <w:t>dựa</w:t>
      </w:r>
      <w:proofErr w:type="spellEnd"/>
      <w:r w:rsidRPr="00AE2A07">
        <w:rPr>
          <w:sz w:val="26"/>
          <w:szCs w:val="26"/>
        </w:rPr>
        <w:t xml:space="preserve"> </w:t>
      </w:r>
      <w:proofErr w:type="spellStart"/>
      <w:r w:rsidRPr="00AE2A07">
        <w:rPr>
          <w:sz w:val="26"/>
          <w:szCs w:val="26"/>
        </w:rPr>
        <w:t>trên</w:t>
      </w:r>
      <w:proofErr w:type="spellEnd"/>
      <w:r w:rsidRPr="00AE2A07">
        <w:rPr>
          <w:sz w:val="26"/>
          <w:szCs w:val="26"/>
        </w:rPr>
        <w:t xml:space="preserve"> </w:t>
      </w:r>
      <w:proofErr w:type="spellStart"/>
      <w:r w:rsidRPr="00AE2A07">
        <w:rPr>
          <w:sz w:val="26"/>
          <w:szCs w:val="26"/>
        </w:rPr>
        <w:t>mạng</w:t>
      </w:r>
      <w:proofErr w:type="spellEnd"/>
      <w:r w:rsidRPr="00AE2A07">
        <w:rPr>
          <w:sz w:val="26"/>
          <w:szCs w:val="26"/>
        </w:rPr>
        <w:t xml:space="preserve"> </w:t>
      </w:r>
      <w:proofErr w:type="spellStart"/>
      <w:r w:rsidRPr="00AE2A07">
        <w:rPr>
          <w:sz w:val="26"/>
          <w:szCs w:val="26"/>
        </w:rPr>
        <w:t>nơ</w:t>
      </w:r>
      <w:proofErr w:type="spellEnd"/>
      <w:r w:rsidRPr="00AE2A07">
        <w:rPr>
          <w:sz w:val="26"/>
          <w:szCs w:val="26"/>
        </w:rPr>
        <w:t xml:space="preserve"> </w:t>
      </w:r>
      <w:proofErr w:type="spellStart"/>
      <w:r w:rsidRPr="00AE2A07">
        <w:rPr>
          <w:sz w:val="26"/>
          <w:szCs w:val="26"/>
        </w:rPr>
        <w:t>ron</w:t>
      </w:r>
      <w:proofErr w:type="spellEnd"/>
      <w:r w:rsidRPr="00AE2A07">
        <w:rPr>
          <w:sz w:val="26"/>
          <w:szCs w:val="26"/>
        </w:rPr>
        <w:t xml:space="preserve"> </w:t>
      </w:r>
      <w:proofErr w:type="spellStart"/>
      <w:r w:rsidRPr="00AE2A07">
        <w:rPr>
          <w:sz w:val="26"/>
          <w:szCs w:val="26"/>
        </w:rPr>
        <w:t>tích</w:t>
      </w:r>
      <w:proofErr w:type="spellEnd"/>
      <w:r w:rsidRPr="00AE2A07">
        <w:rPr>
          <w:sz w:val="26"/>
          <w:szCs w:val="26"/>
        </w:rPr>
        <w:t xml:space="preserve"> </w:t>
      </w:r>
      <w:proofErr w:type="spellStart"/>
      <w:r w:rsidRPr="00AE2A07">
        <w:rPr>
          <w:sz w:val="26"/>
          <w:szCs w:val="26"/>
        </w:rPr>
        <w:t>chập</w:t>
      </w:r>
      <w:proofErr w:type="spellEnd"/>
      <w:r w:rsidRPr="00AE2A07">
        <w:rPr>
          <w:sz w:val="26"/>
          <w:szCs w:val="26"/>
        </w:rPr>
        <w:t xml:space="preserve"> </w:t>
      </w:r>
      <w:proofErr w:type="spellStart"/>
      <w:r w:rsidRPr="00AE2A07">
        <w:rPr>
          <w:sz w:val="26"/>
          <w:szCs w:val="26"/>
        </w:rPr>
        <w:t>và</w:t>
      </w:r>
      <w:proofErr w:type="spellEnd"/>
      <w:r w:rsidRPr="00AE2A07">
        <w:rPr>
          <w:sz w:val="26"/>
          <w:szCs w:val="26"/>
        </w:rPr>
        <w:t xml:space="preserve"> </w:t>
      </w:r>
      <w:proofErr w:type="spellStart"/>
      <w:r w:rsidRPr="00AE2A07">
        <w:rPr>
          <w:sz w:val="26"/>
          <w:szCs w:val="26"/>
        </w:rPr>
        <w:t>mô</w:t>
      </w:r>
      <w:proofErr w:type="spellEnd"/>
      <w:r w:rsidRPr="00AE2A07">
        <w:rPr>
          <w:sz w:val="26"/>
          <w:szCs w:val="26"/>
        </w:rPr>
        <w:t xml:space="preserve"> </w:t>
      </w:r>
      <w:proofErr w:type="spellStart"/>
      <w:r w:rsidRPr="00AE2A07">
        <w:rPr>
          <w:sz w:val="26"/>
          <w:szCs w:val="26"/>
        </w:rPr>
        <w:t>hình</w:t>
      </w:r>
      <w:proofErr w:type="spellEnd"/>
      <w:r w:rsidRPr="00AE2A07">
        <w:rPr>
          <w:sz w:val="26"/>
          <w:szCs w:val="26"/>
        </w:rPr>
        <w:t xml:space="preserve"> </w:t>
      </w:r>
      <w:proofErr w:type="spellStart"/>
      <w:r w:rsidRPr="00AE2A07">
        <w:rPr>
          <w:sz w:val="26"/>
          <w:szCs w:val="26"/>
        </w:rPr>
        <w:t>stardist</w:t>
      </w:r>
      <w:proofErr w:type="spellEnd"/>
      <w:r w:rsidRPr="00AE2A07">
        <w:rPr>
          <w:sz w:val="26"/>
          <w:szCs w:val="26"/>
        </w:rPr>
        <w:t xml:space="preserve"> </w:t>
      </w:r>
      <w:proofErr w:type="spellStart"/>
      <w:r w:rsidRPr="00AE2A07">
        <w:rPr>
          <w:sz w:val="26"/>
          <w:szCs w:val="26"/>
        </w:rPr>
        <w:t>để</w:t>
      </w:r>
      <w:proofErr w:type="spellEnd"/>
      <w:r w:rsidRPr="00AE2A07">
        <w:rPr>
          <w:sz w:val="26"/>
          <w:szCs w:val="26"/>
        </w:rPr>
        <w:t xml:space="preserve"> </w:t>
      </w:r>
      <w:proofErr w:type="spellStart"/>
      <w:r w:rsidRPr="00AE2A07">
        <w:rPr>
          <w:sz w:val="26"/>
          <w:szCs w:val="26"/>
        </w:rPr>
        <w:t>xác</w:t>
      </w:r>
      <w:proofErr w:type="spellEnd"/>
      <w:r w:rsidRPr="00AE2A07">
        <w:rPr>
          <w:sz w:val="26"/>
          <w:szCs w:val="26"/>
        </w:rPr>
        <w:t xml:space="preserve"> </w:t>
      </w:r>
      <w:proofErr w:type="spellStart"/>
      <w:r w:rsidRPr="00AE2A07">
        <w:rPr>
          <w:sz w:val="26"/>
          <w:szCs w:val="26"/>
        </w:rPr>
        <w:t>định</w:t>
      </w:r>
      <w:proofErr w:type="spellEnd"/>
      <w:r w:rsidRPr="00AE2A07">
        <w:rPr>
          <w:sz w:val="26"/>
          <w:szCs w:val="26"/>
        </w:rPr>
        <w:t xml:space="preserve"> </w:t>
      </w:r>
      <w:proofErr w:type="spellStart"/>
      <w:r w:rsidRPr="00AE2A07">
        <w:rPr>
          <w:sz w:val="26"/>
          <w:szCs w:val="26"/>
        </w:rPr>
        <w:t>bọt</w:t>
      </w:r>
      <w:proofErr w:type="spellEnd"/>
      <w:r w:rsidRPr="00AE2A07">
        <w:rPr>
          <w:sz w:val="26"/>
          <w:szCs w:val="26"/>
        </w:rPr>
        <w:t xml:space="preserve"> </w:t>
      </w:r>
      <w:proofErr w:type="spellStart"/>
      <w:r w:rsidRPr="00AE2A07">
        <w:rPr>
          <w:sz w:val="26"/>
          <w:szCs w:val="26"/>
        </w:rPr>
        <w:t>trong</w:t>
      </w:r>
      <w:proofErr w:type="spellEnd"/>
      <w:r w:rsidRPr="00AE2A07">
        <w:rPr>
          <w:sz w:val="26"/>
          <w:szCs w:val="26"/>
        </w:rPr>
        <w:t xml:space="preserve"> </w:t>
      </w:r>
      <w:proofErr w:type="spellStart"/>
      <w:r w:rsidRPr="00AE2A07">
        <w:rPr>
          <w:sz w:val="26"/>
          <w:szCs w:val="26"/>
        </w:rPr>
        <w:t>chất</w:t>
      </w:r>
      <w:proofErr w:type="spellEnd"/>
      <w:r w:rsidRPr="00AE2A07">
        <w:rPr>
          <w:sz w:val="26"/>
          <w:szCs w:val="26"/>
        </w:rPr>
        <w:t xml:space="preserve"> </w:t>
      </w:r>
      <w:proofErr w:type="spellStart"/>
      <w:r w:rsidRPr="00AE2A07">
        <w:rPr>
          <w:sz w:val="26"/>
          <w:szCs w:val="26"/>
        </w:rPr>
        <w:t>lỏng</w:t>
      </w:r>
      <w:proofErr w:type="spellEnd"/>
      <w:r w:rsidRPr="00AE2A07">
        <w:rPr>
          <w:sz w:val="26"/>
          <w:szCs w:val="26"/>
        </w:rPr>
        <w:t>.</w:t>
      </w:r>
    </w:p>
    <w:p w14:paraId="24A9D151" w14:textId="77777777" w:rsidR="00A06FBA" w:rsidRPr="00AE2A07" w:rsidRDefault="00A06FBA" w:rsidP="00365BCA">
      <w:pPr>
        <w:shd w:val="clear" w:color="auto" w:fill="FFFFFF"/>
        <w:spacing w:line="360" w:lineRule="auto"/>
        <w:rPr>
          <w:b/>
          <w:bCs/>
          <w:sz w:val="26"/>
          <w:szCs w:val="26"/>
        </w:rPr>
      </w:pPr>
      <w:r w:rsidRPr="00AE2A07">
        <w:rPr>
          <w:b/>
          <w:bCs/>
          <w:sz w:val="26"/>
          <w:szCs w:val="26"/>
        </w:rPr>
        <w:lastRenderedPageBreak/>
        <w:t xml:space="preserve">Phạm vi </w:t>
      </w:r>
      <w:proofErr w:type="spellStart"/>
      <w:r w:rsidRPr="00AE2A07">
        <w:rPr>
          <w:b/>
          <w:bCs/>
          <w:sz w:val="26"/>
          <w:szCs w:val="26"/>
        </w:rPr>
        <w:t>nghiên</w:t>
      </w:r>
      <w:proofErr w:type="spellEnd"/>
      <w:r w:rsidRPr="00AE2A07">
        <w:rPr>
          <w:b/>
          <w:bCs/>
          <w:sz w:val="26"/>
          <w:szCs w:val="26"/>
        </w:rPr>
        <w:t xml:space="preserve"> </w:t>
      </w:r>
      <w:proofErr w:type="spellStart"/>
      <w:r w:rsidRPr="00AE2A07">
        <w:rPr>
          <w:b/>
          <w:bCs/>
          <w:sz w:val="26"/>
          <w:szCs w:val="26"/>
        </w:rPr>
        <w:t>cứu</w:t>
      </w:r>
      <w:proofErr w:type="spellEnd"/>
    </w:p>
    <w:p w14:paraId="21CFE433" w14:textId="77777777" w:rsidR="00A06FBA" w:rsidRPr="00AE2A07" w:rsidRDefault="00A06FBA" w:rsidP="00365BCA">
      <w:pPr>
        <w:pStyle w:val="BodyText"/>
        <w:spacing w:line="360" w:lineRule="auto"/>
        <w:ind w:right="671"/>
        <w:jc w:val="both"/>
      </w:pPr>
      <w:r w:rsidRPr="00AE2A07">
        <w:t>Phạm vi nghiên cứu của đề tài này bao gồm các nội dung sau:</w:t>
      </w:r>
    </w:p>
    <w:p w14:paraId="3F722EDA" w14:textId="77777777" w:rsidR="00A06FBA" w:rsidRPr="00AE2A07" w:rsidRDefault="00A06FBA">
      <w:pPr>
        <w:pStyle w:val="BodyText"/>
        <w:numPr>
          <w:ilvl w:val="0"/>
          <w:numId w:val="4"/>
        </w:numPr>
        <w:spacing w:line="360" w:lineRule="auto"/>
        <w:ind w:right="671"/>
        <w:jc w:val="both"/>
      </w:pPr>
      <w:r w:rsidRPr="00AE2A07">
        <w:t>Nghiên cứu lý thuyết về các phương pháp phân vùng ảnh cổ điển và hiện đại.</w:t>
      </w:r>
    </w:p>
    <w:p w14:paraId="1A7C2F20" w14:textId="77777777" w:rsidR="00A06FBA" w:rsidRPr="00AE2A07" w:rsidRDefault="00A06FBA">
      <w:pPr>
        <w:pStyle w:val="BodyText"/>
        <w:numPr>
          <w:ilvl w:val="0"/>
          <w:numId w:val="4"/>
        </w:numPr>
        <w:spacing w:line="360" w:lineRule="auto"/>
        <w:ind w:right="671"/>
        <w:jc w:val="both"/>
      </w:pPr>
      <w:r w:rsidRPr="00AE2A07">
        <w:t>Xây dựng ứng dụng phân vùng ảnh dựa trên phương pháp hiện đại (dựa trên mạng nơ ron tích chập</w:t>
      </w:r>
      <w:r w:rsidRPr="00AE2A07">
        <w:rPr>
          <w:lang w:val="en-US"/>
        </w:rPr>
        <w:t xml:space="preserve"> </w:t>
      </w:r>
      <w:proofErr w:type="spellStart"/>
      <w:r w:rsidRPr="00AE2A07">
        <w:rPr>
          <w:lang w:val="en-US"/>
        </w:rPr>
        <w:t>và</w:t>
      </w:r>
      <w:proofErr w:type="spellEnd"/>
      <w:r w:rsidRPr="00AE2A07">
        <w:rPr>
          <w:lang w:val="en-US"/>
        </w:rPr>
        <w:t xml:space="preserve"> </w:t>
      </w:r>
      <w:proofErr w:type="spellStart"/>
      <w:r w:rsidRPr="00AE2A07">
        <w:rPr>
          <w:lang w:val="en-US"/>
        </w:rPr>
        <w:t>mô</w:t>
      </w:r>
      <w:proofErr w:type="spellEnd"/>
      <w:r w:rsidRPr="00AE2A07">
        <w:rPr>
          <w:lang w:val="en-US"/>
        </w:rPr>
        <w:t xml:space="preserve"> </w:t>
      </w:r>
      <w:proofErr w:type="spellStart"/>
      <w:r w:rsidRPr="00AE2A07">
        <w:rPr>
          <w:lang w:val="en-US"/>
        </w:rPr>
        <w:t>hình</w:t>
      </w:r>
      <w:proofErr w:type="spellEnd"/>
      <w:r w:rsidRPr="00AE2A07">
        <w:rPr>
          <w:lang w:val="en-US"/>
        </w:rPr>
        <w:t xml:space="preserve"> </w:t>
      </w:r>
      <w:proofErr w:type="spellStart"/>
      <w:r w:rsidRPr="00AE2A07">
        <w:rPr>
          <w:lang w:val="en-US"/>
        </w:rPr>
        <w:t>học</w:t>
      </w:r>
      <w:proofErr w:type="spellEnd"/>
      <w:r w:rsidRPr="00AE2A07">
        <w:rPr>
          <w:lang w:val="en-US"/>
        </w:rPr>
        <w:t xml:space="preserve"> </w:t>
      </w:r>
      <w:proofErr w:type="spellStart"/>
      <w:r w:rsidRPr="00AE2A07">
        <w:rPr>
          <w:lang w:val="en-US"/>
        </w:rPr>
        <w:t>máy</w:t>
      </w:r>
      <w:proofErr w:type="spellEnd"/>
      <w:r w:rsidRPr="00AE2A07">
        <w:rPr>
          <w:lang w:val="en-US"/>
        </w:rPr>
        <w:t xml:space="preserve"> </w:t>
      </w:r>
      <w:proofErr w:type="spellStart"/>
      <w:r w:rsidRPr="00AE2A07">
        <w:rPr>
          <w:lang w:val="en-US"/>
        </w:rPr>
        <w:t>startdist</w:t>
      </w:r>
      <w:proofErr w:type="spellEnd"/>
      <w:r w:rsidRPr="00AE2A07">
        <w:t>).</w:t>
      </w:r>
    </w:p>
    <w:p w14:paraId="29288E82" w14:textId="77777777" w:rsidR="00A06FBA" w:rsidRPr="00AE2A07" w:rsidRDefault="00A06FBA">
      <w:pPr>
        <w:pStyle w:val="BodyText"/>
        <w:numPr>
          <w:ilvl w:val="0"/>
          <w:numId w:val="4"/>
        </w:numPr>
        <w:spacing w:line="360" w:lineRule="auto"/>
        <w:ind w:right="671"/>
        <w:jc w:val="both"/>
      </w:pPr>
      <w:r w:rsidRPr="00AE2A07">
        <w:t>Đánh giá hiệu quả của ứng dụng phân vùng ảnh trên các tập dữ liệu thực tế.</w:t>
      </w:r>
    </w:p>
    <w:p w14:paraId="2662BE2C" w14:textId="7601358F" w:rsidR="00A06FBA" w:rsidRPr="00AE2A07" w:rsidRDefault="00A06FBA">
      <w:pPr>
        <w:pStyle w:val="BodyText"/>
        <w:numPr>
          <w:ilvl w:val="0"/>
          <w:numId w:val="4"/>
        </w:numPr>
        <w:spacing w:line="360" w:lineRule="auto"/>
        <w:ind w:right="671"/>
        <w:jc w:val="both"/>
      </w:pPr>
      <w:r w:rsidRPr="00AE2A07">
        <w:t>Viết bài báo đăng lên tạp chí có uy tín.</w:t>
      </w:r>
    </w:p>
    <w:p w14:paraId="26AEF781" w14:textId="77777777" w:rsidR="0056766A" w:rsidRPr="00AE2A07" w:rsidRDefault="0056766A" w:rsidP="0056766A">
      <w:pPr>
        <w:pStyle w:val="BodyText"/>
        <w:spacing w:line="360" w:lineRule="auto"/>
        <w:ind w:left="720" w:right="671"/>
        <w:jc w:val="both"/>
      </w:pPr>
    </w:p>
    <w:p w14:paraId="2B2C3137" w14:textId="77777777" w:rsidR="00854BE0" w:rsidRPr="00AE2A07" w:rsidRDefault="00854BE0" w:rsidP="00B56500">
      <w:pPr>
        <w:pStyle w:val="Heading2"/>
        <w:rPr>
          <w:lang w:val="nl-NL"/>
        </w:rPr>
      </w:pPr>
      <w:bookmarkStart w:id="30" w:name="_Toc501003287"/>
      <w:bookmarkStart w:id="31" w:name="_Toc182137215"/>
      <w:r w:rsidRPr="00AE2A07">
        <w:rPr>
          <w:lang w:val="nl-NL"/>
        </w:rPr>
        <w:t>5. Phương pháp nghiên cứu của đề tài</w:t>
      </w:r>
      <w:bookmarkEnd w:id="30"/>
      <w:bookmarkEnd w:id="31"/>
    </w:p>
    <w:p w14:paraId="0C959435" w14:textId="77777777" w:rsidR="00845AAE" w:rsidRPr="00AE2A07" w:rsidRDefault="00845AAE" w:rsidP="00365BCA">
      <w:pPr>
        <w:shd w:val="clear" w:color="auto" w:fill="FFFFFF"/>
        <w:spacing w:line="360" w:lineRule="auto"/>
        <w:jc w:val="both"/>
        <w:rPr>
          <w:sz w:val="26"/>
          <w:szCs w:val="26"/>
        </w:rPr>
      </w:pPr>
      <w:bookmarkStart w:id="32" w:name="_Toc501003288"/>
      <w:r w:rsidRPr="00AE2A07">
        <w:rPr>
          <w:sz w:val="26"/>
          <w:szCs w:val="26"/>
        </w:rPr>
        <w:t xml:space="preserve">Phương </w:t>
      </w:r>
      <w:proofErr w:type="spellStart"/>
      <w:r w:rsidRPr="00AE2A07">
        <w:rPr>
          <w:sz w:val="26"/>
          <w:szCs w:val="26"/>
        </w:rPr>
        <w:t>pháp</w:t>
      </w:r>
      <w:proofErr w:type="spellEnd"/>
      <w:r w:rsidRPr="00AE2A07">
        <w:rPr>
          <w:sz w:val="26"/>
          <w:szCs w:val="26"/>
        </w:rPr>
        <w:t xml:space="preserve"> </w:t>
      </w:r>
      <w:proofErr w:type="spellStart"/>
      <w:r w:rsidRPr="00AE2A07">
        <w:rPr>
          <w:sz w:val="26"/>
          <w:szCs w:val="26"/>
        </w:rPr>
        <w:t>nghiên</w:t>
      </w:r>
      <w:proofErr w:type="spellEnd"/>
      <w:r w:rsidRPr="00AE2A07">
        <w:rPr>
          <w:sz w:val="26"/>
          <w:szCs w:val="26"/>
        </w:rPr>
        <w:t xml:space="preserve"> </w:t>
      </w:r>
      <w:proofErr w:type="spellStart"/>
      <w:r w:rsidRPr="00AE2A07">
        <w:rPr>
          <w:sz w:val="26"/>
          <w:szCs w:val="26"/>
        </w:rPr>
        <w:t>cứu</w:t>
      </w:r>
      <w:proofErr w:type="spellEnd"/>
      <w:r w:rsidRPr="00AE2A07">
        <w:rPr>
          <w:sz w:val="26"/>
          <w:szCs w:val="26"/>
        </w:rPr>
        <w:t xml:space="preserve"> </w:t>
      </w:r>
      <w:proofErr w:type="spellStart"/>
      <w:r w:rsidRPr="00AE2A07">
        <w:rPr>
          <w:sz w:val="26"/>
          <w:szCs w:val="26"/>
        </w:rPr>
        <w:t>được</w:t>
      </w:r>
      <w:proofErr w:type="spellEnd"/>
      <w:r w:rsidRPr="00AE2A07">
        <w:rPr>
          <w:sz w:val="26"/>
          <w:szCs w:val="26"/>
        </w:rPr>
        <w:t xml:space="preserve"> </w:t>
      </w:r>
      <w:proofErr w:type="spellStart"/>
      <w:r w:rsidRPr="00AE2A07">
        <w:rPr>
          <w:sz w:val="26"/>
          <w:szCs w:val="26"/>
        </w:rPr>
        <w:t>sử</w:t>
      </w:r>
      <w:proofErr w:type="spellEnd"/>
      <w:r w:rsidRPr="00AE2A07">
        <w:rPr>
          <w:sz w:val="26"/>
          <w:szCs w:val="26"/>
        </w:rPr>
        <w:t xml:space="preserve"> </w:t>
      </w:r>
      <w:proofErr w:type="spellStart"/>
      <w:r w:rsidRPr="00AE2A07">
        <w:rPr>
          <w:sz w:val="26"/>
          <w:szCs w:val="26"/>
        </w:rPr>
        <w:t>dụng</w:t>
      </w:r>
      <w:proofErr w:type="spellEnd"/>
      <w:r w:rsidRPr="00AE2A07">
        <w:rPr>
          <w:sz w:val="26"/>
          <w:szCs w:val="26"/>
        </w:rPr>
        <w:t xml:space="preserve"> </w:t>
      </w:r>
      <w:proofErr w:type="spellStart"/>
      <w:r w:rsidRPr="00AE2A07">
        <w:rPr>
          <w:sz w:val="26"/>
          <w:szCs w:val="26"/>
        </w:rPr>
        <w:t>trong</w:t>
      </w:r>
      <w:proofErr w:type="spellEnd"/>
      <w:r w:rsidRPr="00AE2A07">
        <w:rPr>
          <w:sz w:val="26"/>
          <w:szCs w:val="26"/>
        </w:rPr>
        <w:t xml:space="preserve"> </w:t>
      </w:r>
      <w:proofErr w:type="spellStart"/>
      <w:r w:rsidRPr="00AE2A07">
        <w:rPr>
          <w:sz w:val="26"/>
          <w:szCs w:val="26"/>
        </w:rPr>
        <w:t>đề</w:t>
      </w:r>
      <w:proofErr w:type="spellEnd"/>
      <w:r w:rsidRPr="00AE2A07">
        <w:rPr>
          <w:sz w:val="26"/>
          <w:szCs w:val="26"/>
        </w:rPr>
        <w:t xml:space="preserve"> </w:t>
      </w:r>
      <w:proofErr w:type="spellStart"/>
      <w:r w:rsidRPr="00AE2A07">
        <w:rPr>
          <w:sz w:val="26"/>
          <w:szCs w:val="26"/>
        </w:rPr>
        <w:t>tài</w:t>
      </w:r>
      <w:proofErr w:type="spellEnd"/>
      <w:r w:rsidRPr="00AE2A07">
        <w:rPr>
          <w:sz w:val="26"/>
          <w:szCs w:val="26"/>
        </w:rPr>
        <w:t xml:space="preserve"> </w:t>
      </w:r>
      <w:proofErr w:type="spellStart"/>
      <w:r w:rsidRPr="00AE2A07">
        <w:rPr>
          <w:sz w:val="26"/>
          <w:szCs w:val="26"/>
        </w:rPr>
        <w:t>này</w:t>
      </w:r>
      <w:proofErr w:type="spellEnd"/>
      <w:r w:rsidRPr="00AE2A07">
        <w:rPr>
          <w:sz w:val="26"/>
          <w:szCs w:val="26"/>
        </w:rPr>
        <w:t xml:space="preserve"> bao </w:t>
      </w:r>
      <w:proofErr w:type="spellStart"/>
      <w:r w:rsidRPr="00AE2A07">
        <w:rPr>
          <w:sz w:val="26"/>
          <w:szCs w:val="26"/>
        </w:rPr>
        <w:t>gồm</w:t>
      </w:r>
      <w:proofErr w:type="spellEnd"/>
      <w:r w:rsidRPr="00AE2A07">
        <w:rPr>
          <w:sz w:val="26"/>
          <w:szCs w:val="26"/>
        </w:rPr>
        <w:t xml:space="preserve"> </w:t>
      </w:r>
      <w:proofErr w:type="spellStart"/>
      <w:r w:rsidRPr="00AE2A07">
        <w:rPr>
          <w:sz w:val="26"/>
          <w:szCs w:val="26"/>
        </w:rPr>
        <w:t>các</w:t>
      </w:r>
      <w:proofErr w:type="spellEnd"/>
      <w:r w:rsidRPr="00AE2A07">
        <w:rPr>
          <w:sz w:val="26"/>
          <w:szCs w:val="26"/>
        </w:rPr>
        <w:t xml:space="preserve"> </w:t>
      </w:r>
      <w:proofErr w:type="spellStart"/>
      <w:r w:rsidRPr="00AE2A07">
        <w:rPr>
          <w:sz w:val="26"/>
          <w:szCs w:val="26"/>
        </w:rPr>
        <w:t>phương</w:t>
      </w:r>
      <w:proofErr w:type="spellEnd"/>
      <w:r w:rsidRPr="00AE2A07">
        <w:rPr>
          <w:sz w:val="26"/>
          <w:szCs w:val="26"/>
        </w:rPr>
        <w:t xml:space="preserve"> </w:t>
      </w:r>
      <w:proofErr w:type="spellStart"/>
      <w:r w:rsidRPr="00AE2A07">
        <w:rPr>
          <w:sz w:val="26"/>
          <w:szCs w:val="26"/>
        </w:rPr>
        <w:t>pháp</w:t>
      </w:r>
      <w:proofErr w:type="spellEnd"/>
      <w:r w:rsidRPr="00AE2A07">
        <w:rPr>
          <w:sz w:val="26"/>
          <w:szCs w:val="26"/>
        </w:rPr>
        <w:t xml:space="preserve"> </w:t>
      </w:r>
      <w:proofErr w:type="spellStart"/>
      <w:r w:rsidRPr="00AE2A07">
        <w:rPr>
          <w:sz w:val="26"/>
          <w:szCs w:val="26"/>
        </w:rPr>
        <w:t>sau</w:t>
      </w:r>
      <w:proofErr w:type="spellEnd"/>
      <w:r w:rsidRPr="00AE2A07">
        <w:rPr>
          <w:sz w:val="26"/>
          <w:szCs w:val="26"/>
        </w:rPr>
        <w:t>:</w:t>
      </w:r>
    </w:p>
    <w:p w14:paraId="61636EB9" w14:textId="77777777" w:rsidR="00845AAE" w:rsidRPr="00AE2A07" w:rsidRDefault="00845AAE" w:rsidP="00365BCA">
      <w:pPr>
        <w:pStyle w:val="BodyText"/>
        <w:numPr>
          <w:ilvl w:val="0"/>
          <w:numId w:val="4"/>
        </w:numPr>
        <w:spacing w:line="360" w:lineRule="auto"/>
        <w:ind w:right="671"/>
        <w:jc w:val="both"/>
      </w:pPr>
      <w:r w:rsidRPr="00AE2A07">
        <w:t>Nghiên cứu lý thuyết: Nghiên cứu và đánh giá ưu điểm và nhược điểm của các phương pháp phân vùng ảnh cổ điển và hiện đại. Nghiên cứu mô hình học máy stardist, từ đó áp dụng cho bài toán xác định bọt khí trong chất lỏng.</w:t>
      </w:r>
    </w:p>
    <w:p w14:paraId="3E9B9543" w14:textId="77777777" w:rsidR="00845AAE" w:rsidRPr="00AE2A07" w:rsidRDefault="00845AAE" w:rsidP="00365BCA">
      <w:pPr>
        <w:pStyle w:val="BodyText"/>
        <w:numPr>
          <w:ilvl w:val="0"/>
          <w:numId w:val="4"/>
        </w:numPr>
        <w:spacing w:line="360" w:lineRule="auto"/>
        <w:ind w:right="671"/>
        <w:jc w:val="both"/>
      </w:pPr>
      <w:r w:rsidRPr="00AE2A07">
        <w:t>Nghiên cứu thực nghiệm: Nghiên cứu thực nghiệm sẽ sử dụng các tiêu chí đánh giá sau:</w:t>
      </w:r>
    </w:p>
    <w:p w14:paraId="71B9EDF3" w14:textId="77777777" w:rsidR="00845AAE" w:rsidRPr="00AE2A07" w:rsidRDefault="00845AAE" w:rsidP="00365BCA">
      <w:pPr>
        <w:numPr>
          <w:ilvl w:val="0"/>
          <w:numId w:val="5"/>
        </w:numPr>
        <w:shd w:val="clear" w:color="auto" w:fill="FFFFFF"/>
        <w:spacing w:line="360" w:lineRule="auto"/>
        <w:jc w:val="both"/>
        <w:rPr>
          <w:sz w:val="26"/>
          <w:szCs w:val="26"/>
        </w:rPr>
      </w:pPr>
      <w:proofErr w:type="spellStart"/>
      <w:r w:rsidRPr="00AE2A07">
        <w:rPr>
          <w:sz w:val="26"/>
          <w:szCs w:val="26"/>
        </w:rPr>
        <w:t>Độ</w:t>
      </w:r>
      <w:proofErr w:type="spellEnd"/>
      <w:r w:rsidRPr="00AE2A07">
        <w:rPr>
          <w:sz w:val="26"/>
          <w:szCs w:val="26"/>
        </w:rPr>
        <w:t xml:space="preserve"> </w:t>
      </w:r>
      <w:proofErr w:type="spellStart"/>
      <w:r w:rsidRPr="00AE2A07">
        <w:rPr>
          <w:sz w:val="26"/>
          <w:szCs w:val="26"/>
        </w:rPr>
        <w:t>chính</w:t>
      </w:r>
      <w:proofErr w:type="spellEnd"/>
      <w:r w:rsidRPr="00AE2A07">
        <w:rPr>
          <w:sz w:val="26"/>
          <w:szCs w:val="26"/>
        </w:rPr>
        <w:t xml:space="preserve"> </w:t>
      </w:r>
      <w:proofErr w:type="spellStart"/>
      <w:r w:rsidRPr="00AE2A07">
        <w:rPr>
          <w:sz w:val="26"/>
          <w:szCs w:val="26"/>
        </w:rPr>
        <w:t>xác</w:t>
      </w:r>
      <w:proofErr w:type="spellEnd"/>
      <w:r w:rsidRPr="00AE2A07">
        <w:rPr>
          <w:sz w:val="26"/>
          <w:szCs w:val="26"/>
        </w:rPr>
        <w:t>: </w:t>
      </w:r>
      <w:proofErr w:type="spellStart"/>
      <w:r w:rsidRPr="00AE2A07">
        <w:rPr>
          <w:sz w:val="26"/>
          <w:szCs w:val="26"/>
        </w:rPr>
        <w:t>Tỷ</w:t>
      </w:r>
      <w:proofErr w:type="spellEnd"/>
      <w:r w:rsidRPr="00AE2A07">
        <w:rPr>
          <w:sz w:val="26"/>
          <w:szCs w:val="26"/>
        </w:rPr>
        <w:t xml:space="preserve"> </w:t>
      </w:r>
      <w:proofErr w:type="spellStart"/>
      <w:r w:rsidRPr="00AE2A07">
        <w:rPr>
          <w:sz w:val="26"/>
          <w:szCs w:val="26"/>
        </w:rPr>
        <w:t>lệ</w:t>
      </w:r>
      <w:proofErr w:type="spellEnd"/>
      <w:r w:rsidRPr="00AE2A07">
        <w:rPr>
          <w:sz w:val="26"/>
          <w:szCs w:val="26"/>
        </w:rPr>
        <w:t xml:space="preserve"> </w:t>
      </w:r>
      <w:proofErr w:type="spellStart"/>
      <w:r w:rsidRPr="00AE2A07">
        <w:rPr>
          <w:sz w:val="26"/>
          <w:szCs w:val="26"/>
        </w:rPr>
        <w:t>số</w:t>
      </w:r>
      <w:proofErr w:type="spellEnd"/>
      <w:r w:rsidRPr="00AE2A07">
        <w:rPr>
          <w:sz w:val="26"/>
          <w:szCs w:val="26"/>
        </w:rPr>
        <w:t xml:space="preserve"> </w:t>
      </w:r>
      <w:proofErr w:type="spellStart"/>
      <w:r w:rsidRPr="00AE2A07">
        <w:rPr>
          <w:sz w:val="26"/>
          <w:szCs w:val="26"/>
        </w:rPr>
        <w:t>bọt</w:t>
      </w:r>
      <w:proofErr w:type="spellEnd"/>
      <w:r w:rsidRPr="00AE2A07">
        <w:rPr>
          <w:sz w:val="26"/>
          <w:szCs w:val="26"/>
        </w:rPr>
        <w:t xml:space="preserve"> </w:t>
      </w:r>
      <w:proofErr w:type="spellStart"/>
      <w:r w:rsidRPr="00AE2A07">
        <w:rPr>
          <w:sz w:val="26"/>
          <w:szCs w:val="26"/>
        </w:rPr>
        <w:t>khí</w:t>
      </w:r>
      <w:proofErr w:type="spellEnd"/>
      <w:r w:rsidRPr="00AE2A07">
        <w:rPr>
          <w:sz w:val="26"/>
          <w:szCs w:val="26"/>
        </w:rPr>
        <w:t xml:space="preserve"> </w:t>
      </w:r>
      <w:proofErr w:type="spellStart"/>
      <w:r w:rsidRPr="00AE2A07">
        <w:rPr>
          <w:sz w:val="26"/>
          <w:szCs w:val="26"/>
        </w:rPr>
        <w:t>được</w:t>
      </w:r>
      <w:proofErr w:type="spellEnd"/>
      <w:r w:rsidRPr="00AE2A07">
        <w:rPr>
          <w:sz w:val="26"/>
          <w:szCs w:val="26"/>
        </w:rPr>
        <w:t xml:space="preserve"> </w:t>
      </w:r>
      <w:proofErr w:type="spellStart"/>
      <w:r w:rsidRPr="00AE2A07">
        <w:rPr>
          <w:sz w:val="26"/>
          <w:szCs w:val="26"/>
        </w:rPr>
        <w:t>phân</w:t>
      </w:r>
      <w:proofErr w:type="spellEnd"/>
      <w:r w:rsidRPr="00AE2A07">
        <w:rPr>
          <w:sz w:val="26"/>
          <w:szCs w:val="26"/>
        </w:rPr>
        <w:t xml:space="preserve"> </w:t>
      </w:r>
      <w:proofErr w:type="spellStart"/>
      <w:r w:rsidRPr="00AE2A07">
        <w:rPr>
          <w:sz w:val="26"/>
          <w:szCs w:val="26"/>
        </w:rPr>
        <w:t>vùng</w:t>
      </w:r>
      <w:proofErr w:type="spellEnd"/>
      <w:r w:rsidRPr="00AE2A07">
        <w:rPr>
          <w:sz w:val="26"/>
          <w:szCs w:val="26"/>
        </w:rPr>
        <w:t xml:space="preserve"> </w:t>
      </w:r>
      <w:proofErr w:type="spellStart"/>
      <w:r w:rsidRPr="00AE2A07">
        <w:rPr>
          <w:sz w:val="26"/>
          <w:szCs w:val="26"/>
        </w:rPr>
        <w:t>chính</w:t>
      </w:r>
      <w:proofErr w:type="spellEnd"/>
      <w:r w:rsidRPr="00AE2A07">
        <w:rPr>
          <w:sz w:val="26"/>
          <w:szCs w:val="26"/>
        </w:rPr>
        <w:t xml:space="preserve"> </w:t>
      </w:r>
      <w:proofErr w:type="spellStart"/>
      <w:r w:rsidRPr="00AE2A07">
        <w:rPr>
          <w:sz w:val="26"/>
          <w:szCs w:val="26"/>
        </w:rPr>
        <w:t>xác</w:t>
      </w:r>
      <w:proofErr w:type="spellEnd"/>
      <w:r w:rsidRPr="00AE2A07">
        <w:rPr>
          <w:sz w:val="26"/>
          <w:szCs w:val="26"/>
        </w:rPr>
        <w:t xml:space="preserve"> </w:t>
      </w:r>
      <w:proofErr w:type="spellStart"/>
      <w:r w:rsidRPr="00AE2A07">
        <w:rPr>
          <w:sz w:val="26"/>
          <w:szCs w:val="26"/>
        </w:rPr>
        <w:t>trên</w:t>
      </w:r>
      <w:proofErr w:type="spellEnd"/>
      <w:r w:rsidRPr="00AE2A07">
        <w:rPr>
          <w:sz w:val="26"/>
          <w:szCs w:val="26"/>
        </w:rPr>
        <w:t xml:space="preserve"> </w:t>
      </w:r>
      <w:proofErr w:type="spellStart"/>
      <w:r w:rsidRPr="00AE2A07">
        <w:rPr>
          <w:sz w:val="26"/>
          <w:szCs w:val="26"/>
        </w:rPr>
        <w:t>tổng</w:t>
      </w:r>
      <w:proofErr w:type="spellEnd"/>
      <w:r w:rsidRPr="00AE2A07">
        <w:rPr>
          <w:sz w:val="26"/>
          <w:szCs w:val="26"/>
        </w:rPr>
        <w:t xml:space="preserve"> </w:t>
      </w:r>
      <w:proofErr w:type="spellStart"/>
      <w:r w:rsidRPr="00AE2A07">
        <w:rPr>
          <w:sz w:val="26"/>
          <w:szCs w:val="26"/>
        </w:rPr>
        <w:t>số</w:t>
      </w:r>
      <w:proofErr w:type="spellEnd"/>
      <w:r w:rsidRPr="00AE2A07">
        <w:rPr>
          <w:sz w:val="26"/>
          <w:szCs w:val="26"/>
        </w:rPr>
        <w:t xml:space="preserve"> </w:t>
      </w:r>
      <w:proofErr w:type="spellStart"/>
      <w:r w:rsidRPr="00AE2A07">
        <w:rPr>
          <w:sz w:val="26"/>
          <w:szCs w:val="26"/>
        </w:rPr>
        <w:t>bọt</w:t>
      </w:r>
      <w:proofErr w:type="spellEnd"/>
      <w:r w:rsidRPr="00AE2A07">
        <w:rPr>
          <w:sz w:val="26"/>
          <w:szCs w:val="26"/>
        </w:rPr>
        <w:t xml:space="preserve"> </w:t>
      </w:r>
      <w:proofErr w:type="spellStart"/>
      <w:r w:rsidRPr="00AE2A07">
        <w:rPr>
          <w:sz w:val="26"/>
          <w:szCs w:val="26"/>
        </w:rPr>
        <w:t>khí</w:t>
      </w:r>
      <w:proofErr w:type="spellEnd"/>
      <w:r w:rsidRPr="00AE2A07">
        <w:rPr>
          <w:sz w:val="26"/>
          <w:szCs w:val="26"/>
        </w:rPr>
        <w:t xml:space="preserve"> </w:t>
      </w:r>
      <w:proofErr w:type="spellStart"/>
      <w:r w:rsidRPr="00AE2A07">
        <w:rPr>
          <w:sz w:val="26"/>
          <w:szCs w:val="26"/>
        </w:rPr>
        <w:t>thực</w:t>
      </w:r>
      <w:proofErr w:type="spellEnd"/>
      <w:r w:rsidRPr="00AE2A07">
        <w:rPr>
          <w:sz w:val="26"/>
          <w:szCs w:val="26"/>
        </w:rPr>
        <w:t xml:space="preserve"> </w:t>
      </w:r>
      <w:proofErr w:type="spellStart"/>
      <w:r w:rsidRPr="00AE2A07">
        <w:rPr>
          <w:sz w:val="26"/>
          <w:szCs w:val="26"/>
        </w:rPr>
        <w:t>thể</w:t>
      </w:r>
      <w:proofErr w:type="spellEnd"/>
      <w:r w:rsidRPr="00AE2A07">
        <w:rPr>
          <w:sz w:val="26"/>
          <w:szCs w:val="26"/>
        </w:rPr>
        <w:t xml:space="preserve"> </w:t>
      </w:r>
      <w:proofErr w:type="spellStart"/>
      <w:r w:rsidRPr="00AE2A07">
        <w:rPr>
          <w:sz w:val="26"/>
          <w:szCs w:val="26"/>
        </w:rPr>
        <w:t>đã</w:t>
      </w:r>
      <w:proofErr w:type="spellEnd"/>
      <w:r w:rsidRPr="00AE2A07">
        <w:rPr>
          <w:sz w:val="26"/>
          <w:szCs w:val="26"/>
        </w:rPr>
        <w:t xml:space="preserve"> </w:t>
      </w:r>
      <w:proofErr w:type="spellStart"/>
      <w:r w:rsidRPr="00AE2A07">
        <w:rPr>
          <w:sz w:val="26"/>
          <w:szCs w:val="26"/>
        </w:rPr>
        <w:t>cho</w:t>
      </w:r>
      <w:proofErr w:type="spellEnd"/>
      <w:r w:rsidRPr="00AE2A07">
        <w:rPr>
          <w:sz w:val="26"/>
          <w:szCs w:val="26"/>
        </w:rPr>
        <w:t xml:space="preserve"> </w:t>
      </w:r>
      <w:proofErr w:type="spellStart"/>
      <w:r w:rsidRPr="00AE2A07">
        <w:rPr>
          <w:sz w:val="26"/>
          <w:szCs w:val="26"/>
        </w:rPr>
        <w:t>trong</w:t>
      </w:r>
      <w:proofErr w:type="spellEnd"/>
      <w:r w:rsidRPr="00AE2A07">
        <w:rPr>
          <w:sz w:val="26"/>
          <w:szCs w:val="26"/>
        </w:rPr>
        <w:t xml:space="preserve"> </w:t>
      </w:r>
      <w:proofErr w:type="spellStart"/>
      <w:r w:rsidRPr="00AE2A07">
        <w:rPr>
          <w:sz w:val="26"/>
          <w:szCs w:val="26"/>
        </w:rPr>
        <w:t>ảnh</w:t>
      </w:r>
      <w:proofErr w:type="spellEnd"/>
      <w:r w:rsidRPr="00AE2A07">
        <w:rPr>
          <w:sz w:val="26"/>
          <w:szCs w:val="26"/>
        </w:rPr>
        <w:t xml:space="preserve">. </w:t>
      </w:r>
    </w:p>
    <w:p w14:paraId="04EA6F7A" w14:textId="77777777" w:rsidR="00845AAE" w:rsidRPr="00AE2A07" w:rsidRDefault="00845AAE" w:rsidP="00365BCA">
      <w:pPr>
        <w:numPr>
          <w:ilvl w:val="0"/>
          <w:numId w:val="5"/>
        </w:numPr>
        <w:shd w:val="clear" w:color="auto" w:fill="FFFFFF"/>
        <w:spacing w:line="360" w:lineRule="auto"/>
        <w:jc w:val="both"/>
        <w:rPr>
          <w:sz w:val="26"/>
          <w:szCs w:val="26"/>
        </w:rPr>
      </w:pPr>
      <w:proofErr w:type="spellStart"/>
      <w:r w:rsidRPr="00AE2A07">
        <w:rPr>
          <w:sz w:val="26"/>
          <w:szCs w:val="26"/>
        </w:rPr>
        <w:t>Tốc</w:t>
      </w:r>
      <w:proofErr w:type="spellEnd"/>
      <w:r w:rsidRPr="00AE2A07">
        <w:rPr>
          <w:sz w:val="26"/>
          <w:szCs w:val="26"/>
        </w:rPr>
        <w:t xml:space="preserve"> </w:t>
      </w:r>
      <w:proofErr w:type="spellStart"/>
      <w:r w:rsidRPr="00AE2A07">
        <w:rPr>
          <w:sz w:val="26"/>
          <w:szCs w:val="26"/>
        </w:rPr>
        <w:t>độ</w:t>
      </w:r>
      <w:proofErr w:type="spellEnd"/>
      <w:r w:rsidRPr="00AE2A07">
        <w:rPr>
          <w:sz w:val="26"/>
          <w:szCs w:val="26"/>
        </w:rPr>
        <w:t>: </w:t>
      </w:r>
      <w:proofErr w:type="spellStart"/>
      <w:r w:rsidRPr="00AE2A07">
        <w:rPr>
          <w:sz w:val="26"/>
          <w:szCs w:val="26"/>
        </w:rPr>
        <w:t>Thời</w:t>
      </w:r>
      <w:proofErr w:type="spellEnd"/>
      <w:r w:rsidRPr="00AE2A07">
        <w:rPr>
          <w:sz w:val="26"/>
          <w:szCs w:val="26"/>
        </w:rPr>
        <w:t xml:space="preserve"> </w:t>
      </w:r>
      <w:proofErr w:type="spellStart"/>
      <w:r w:rsidRPr="00AE2A07">
        <w:rPr>
          <w:sz w:val="26"/>
          <w:szCs w:val="26"/>
        </w:rPr>
        <w:t>gian</w:t>
      </w:r>
      <w:proofErr w:type="spellEnd"/>
      <w:r w:rsidRPr="00AE2A07">
        <w:rPr>
          <w:sz w:val="26"/>
          <w:szCs w:val="26"/>
        </w:rPr>
        <w:t xml:space="preserve"> </w:t>
      </w:r>
      <w:proofErr w:type="spellStart"/>
      <w:r w:rsidRPr="00AE2A07">
        <w:rPr>
          <w:sz w:val="26"/>
          <w:szCs w:val="26"/>
        </w:rPr>
        <w:t>cần</w:t>
      </w:r>
      <w:proofErr w:type="spellEnd"/>
      <w:r w:rsidRPr="00AE2A07">
        <w:rPr>
          <w:sz w:val="26"/>
          <w:szCs w:val="26"/>
        </w:rPr>
        <w:t xml:space="preserve"> </w:t>
      </w:r>
      <w:proofErr w:type="spellStart"/>
      <w:r w:rsidRPr="00AE2A07">
        <w:rPr>
          <w:sz w:val="26"/>
          <w:szCs w:val="26"/>
        </w:rPr>
        <w:t>thiết</w:t>
      </w:r>
      <w:proofErr w:type="spellEnd"/>
      <w:r w:rsidRPr="00AE2A07">
        <w:rPr>
          <w:sz w:val="26"/>
          <w:szCs w:val="26"/>
        </w:rPr>
        <w:t xml:space="preserve"> </w:t>
      </w:r>
      <w:proofErr w:type="spellStart"/>
      <w:r w:rsidRPr="00AE2A07">
        <w:rPr>
          <w:sz w:val="26"/>
          <w:szCs w:val="26"/>
        </w:rPr>
        <w:t>để</w:t>
      </w:r>
      <w:proofErr w:type="spellEnd"/>
      <w:r w:rsidRPr="00AE2A07">
        <w:rPr>
          <w:sz w:val="26"/>
          <w:szCs w:val="26"/>
        </w:rPr>
        <w:t xml:space="preserve"> </w:t>
      </w:r>
      <w:proofErr w:type="spellStart"/>
      <w:r w:rsidRPr="00AE2A07">
        <w:rPr>
          <w:sz w:val="26"/>
          <w:szCs w:val="26"/>
        </w:rPr>
        <w:t>thực</w:t>
      </w:r>
      <w:proofErr w:type="spellEnd"/>
      <w:r w:rsidRPr="00AE2A07">
        <w:rPr>
          <w:sz w:val="26"/>
          <w:szCs w:val="26"/>
        </w:rPr>
        <w:t xml:space="preserve"> </w:t>
      </w:r>
      <w:proofErr w:type="spellStart"/>
      <w:r w:rsidRPr="00AE2A07">
        <w:rPr>
          <w:sz w:val="26"/>
          <w:szCs w:val="26"/>
        </w:rPr>
        <w:t>hiện</w:t>
      </w:r>
      <w:proofErr w:type="spellEnd"/>
      <w:r w:rsidRPr="00AE2A07">
        <w:rPr>
          <w:sz w:val="26"/>
          <w:szCs w:val="26"/>
        </w:rPr>
        <w:t xml:space="preserve"> </w:t>
      </w:r>
      <w:proofErr w:type="spellStart"/>
      <w:r w:rsidRPr="00AE2A07">
        <w:rPr>
          <w:sz w:val="26"/>
          <w:szCs w:val="26"/>
        </w:rPr>
        <w:t>phân</w:t>
      </w:r>
      <w:proofErr w:type="spellEnd"/>
      <w:r w:rsidRPr="00AE2A07">
        <w:rPr>
          <w:sz w:val="26"/>
          <w:szCs w:val="26"/>
        </w:rPr>
        <w:t xml:space="preserve"> </w:t>
      </w:r>
      <w:proofErr w:type="spellStart"/>
      <w:r w:rsidRPr="00AE2A07">
        <w:rPr>
          <w:sz w:val="26"/>
          <w:szCs w:val="26"/>
        </w:rPr>
        <w:t>vùng</w:t>
      </w:r>
      <w:proofErr w:type="spellEnd"/>
      <w:r w:rsidRPr="00AE2A07">
        <w:rPr>
          <w:sz w:val="26"/>
          <w:szCs w:val="26"/>
        </w:rPr>
        <w:t xml:space="preserve"> </w:t>
      </w:r>
      <w:proofErr w:type="spellStart"/>
      <w:r w:rsidRPr="00AE2A07">
        <w:rPr>
          <w:sz w:val="26"/>
          <w:szCs w:val="26"/>
        </w:rPr>
        <w:t>ảnh</w:t>
      </w:r>
      <w:proofErr w:type="spellEnd"/>
      <w:r w:rsidRPr="00AE2A07">
        <w:rPr>
          <w:sz w:val="26"/>
          <w:szCs w:val="26"/>
        </w:rPr>
        <w:t>.</w:t>
      </w:r>
    </w:p>
    <w:p w14:paraId="38E88A53" w14:textId="2D87244D" w:rsidR="000E38FC" w:rsidRPr="00AE2A07" w:rsidRDefault="00845AAE" w:rsidP="00365BCA">
      <w:pPr>
        <w:numPr>
          <w:ilvl w:val="0"/>
          <w:numId w:val="5"/>
        </w:numPr>
        <w:shd w:val="clear" w:color="auto" w:fill="FFFFFF"/>
        <w:spacing w:after="150" w:line="360" w:lineRule="auto"/>
        <w:jc w:val="both"/>
        <w:rPr>
          <w:sz w:val="26"/>
          <w:szCs w:val="26"/>
        </w:rPr>
      </w:pPr>
      <w:proofErr w:type="spellStart"/>
      <w:r w:rsidRPr="00AE2A07">
        <w:rPr>
          <w:sz w:val="26"/>
          <w:szCs w:val="26"/>
        </w:rPr>
        <w:t>Khả</w:t>
      </w:r>
      <w:proofErr w:type="spellEnd"/>
      <w:r w:rsidRPr="00AE2A07">
        <w:rPr>
          <w:sz w:val="26"/>
          <w:szCs w:val="26"/>
        </w:rPr>
        <w:t xml:space="preserve"> </w:t>
      </w:r>
      <w:proofErr w:type="spellStart"/>
      <w:r w:rsidRPr="00AE2A07">
        <w:rPr>
          <w:sz w:val="26"/>
          <w:szCs w:val="26"/>
        </w:rPr>
        <w:t>năng</w:t>
      </w:r>
      <w:proofErr w:type="spellEnd"/>
      <w:r w:rsidRPr="00AE2A07">
        <w:rPr>
          <w:sz w:val="26"/>
          <w:szCs w:val="26"/>
        </w:rPr>
        <w:t xml:space="preserve"> </w:t>
      </w:r>
      <w:proofErr w:type="spellStart"/>
      <w:r w:rsidRPr="00AE2A07">
        <w:rPr>
          <w:sz w:val="26"/>
          <w:szCs w:val="26"/>
        </w:rPr>
        <w:t>mở</w:t>
      </w:r>
      <w:proofErr w:type="spellEnd"/>
      <w:r w:rsidRPr="00AE2A07">
        <w:rPr>
          <w:sz w:val="26"/>
          <w:szCs w:val="26"/>
        </w:rPr>
        <w:t xml:space="preserve"> </w:t>
      </w:r>
      <w:proofErr w:type="spellStart"/>
      <w:r w:rsidRPr="00AE2A07">
        <w:rPr>
          <w:sz w:val="26"/>
          <w:szCs w:val="26"/>
        </w:rPr>
        <w:t>rộng</w:t>
      </w:r>
      <w:proofErr w:type="spellEnd"/>
      <w:r w:rsidRPr="00AE2A07">
        <w:rPr>
          <w:sz w:val="26"/>
          <w:szCs w:val="26"/>
        </w:rPr>
        <w:t>: </w:t>
      </w:r>
      <w:proofErr w:type="spellStart"/>
      <w:r w:rsidRPr="00AE2A07">
        <w:rPr>
          <w:sz w:val="26"/>
          <w:szCs w:val="26"/>
        </w:rPr>
        <w:t>Khả</w:t>
      </w:r>
      <w:proofErr w:type="spellEnd"/>
      <w:r w:rsidRPr="00AE2A07">
        <w:rPr>
          <w:sz w:val="26"/>
          <w:szCs w:val="26"/>
        </w:rPr>
        <w:t xml:space="preserve"> </w:t>
      </w:r>
      <w:proofErr w:type="spellStart"/>
      <w:r w:rsidRPr="00AE2A07">
        <w:rPr>
          <w:sz w:val="26"/>
          <w:szCs w:val="26"/>
        </w:rPr>
        <w:t>năng</w:t>
      </w:r>
      <w:proofErr w:type="spellEnd"/>
      <w:r w:rsidRPr="00AE2A07">
        <w:rPr>
          <w:sz w:val="26"/>
          <w:szCs w:val="26"/>
        </w:rPr>
        <w:t xml:space="preserve"> </w:t>
      </w:r>
      <w:proofErr w:type="spellStart"/>
      <w:r w:rsidRPr="00AE2A07">
        <w:rPr>
          <w:sz w:val="26"/>
          <w:szCs w:val="26"/>
        </w:rPr>
        <w:t>áp</w:t>
      </w:r>
      <w:proofErr w:type="spellEnd"/>
      <w:r w:rsidRPr="00AE2A07">
        <w:rPr>
          <w:sz w:val="26"/>
          <w:szCs w:val="26"/>
        </w:rPr>
        <w:t xml:space="preserve"> </w:t>
      </w:r>
      <w:proofErr w:type="spellStart"/>
      <w:r w:rsidRPr="00AE2A07">
        <w:rPr>
          <w:sz w:val="26"/>
          <w:szCs w:val="26"/>
        </w:rPr>
        <w:t>dụng</w:t>
      </w:r>
      <w:proofErr w:type="spellEnd"/>
      <w:r w:rsidRPr="00AE2A07">
        <w:rPr>
          <w:sz w:val="26"/>
          <w:szCs w:val="26"/>
        </w:rPr>
        <w:t xml:space="preserve"> </w:t>
      </w:r>
      <w:proofErr w:type="spellStart"/>
      <w:r w:rsidRPr="00AE2A07">
        <w:rPr>
          <w:sz w:val="26"/>
          <w:szCs w:val="26"/>
        </w:rPr>
        <w:t>phương</w:t>
      </w:r>
      <w:proofErr w:type="spellEnd"/>
      <w:r w:rsidRPr="00AE2A07">
        <w:rPr>
          <w:sz w:val="26"/>
          <w:szCs w:val="26"/>
        </w:rPr>
        <w:t xml:space="preserve"> </w:t>
      </w:r>
      <w:proofErr w:type="spellStart"/>
      <w:r w:rsidRPr="00AE2A07">
        <w:rPr>
          <w:sz w:val="26"/>
          <w:szCs w:val="26"/>
        </w:rPr>
        <w:t>pháp</w:t>
      </w:r>
      <w:proofErr w:type="spellEnd"/>
      <w:r w:rsidRPr="00AE2A07">
        <w:rPr>
          <w:sz w:val="26"/>
          <w:szCs w:val="26"/>
        </w:rPr>
        <w:t xml:space="preserve"> </w:t>
      </w:r>
      <w:proofErr w:type="spellStart"/>
      <w:r w:rsidRPr="00AE2A07">
        <w:rPr>
          <w:sz w:val="26"/>
          <w:szCs w:val="26"/>
        </w:rPr>
        <w:t>cho</w:t>
      </w:r>
      <w:proofErr w:type="spellEnd"/>
      <w:r w:rsidRPr="00AE2A07">
        <w:rPr>
          <w:sz w:val="26"/>
          <w:szCs w:val="26"/>
        </w:rPr>
        <w:t xml:space="preserve"> </w:t>
      </w:r>
      <w:proofErr w:type="spellStart"/>
      <w:r w:rsidRPr="00AE2A07">
        <w:rPr>
          <w:sz w:val="26"/>
          <w:szCs w:val="26"/>
        </w:rPr>
        <w:t>các</w:t>
      </w:r>
      <w:proofErr w:type="spellEnd"/>
      <w:r w:rsidRPr="00AE2A07">
        <w:rPr>
          <w:sz w:val="26"/>
          <w:szCs w:val="26"/>
        </w:rPr>
        <w:t xml:space="preserve"> </w:t>
      </w:r>
      <w:proofErr w:type="spellStart"/>
      <w:r w:rsidRPr="00AE2A07">
        <w:rPr>
          <w:sz w:val="26"/>
          <w:szCs w:val="26"/>
        </w:rPr>
        <w:t>hình</w:t>
      </w:r>
      <w:proofErr w:type="spellEnd"/>
      <w:r w:rsidRPr="00AE2A07">
        <w:rPr>
          <w:sz w:val="26"/>
          <w:szCs w:val="26"/>
        </w:rPr>
        <w:t xml:space="preserve"> </w:t>
      </w:r>
      <w:proofErr w:type="spellStart"/>
      <w:r w:rsidRPr="00AE2A07">
        <w:rPr>
          <w:sz w:val="26"/>
          <w:szCs w:val="26"/>
        </w:rPr>
        <w:t>ảnh</w:t>
      </w:r>
      <w:proofErr w:type="spellEnd"/>
      <w:r w:rsidRPr="00AE2A07">
        <w:rPr>
          <w:sz w:val="26"/>
          <w:szCs w:val="26"/>
        </w:rPr>
        <w:t xml:space="preserve"> </w:t>
      </w:r>
      <w:proofErr w:type="spellStart"/>
      <w:r w:rsidRPr="00AE2A07">
        <w:rPr>
          <w:sz w:val="26"/>
          <w:szCs w:val="26"/>
        </w:rPr>
        <w:t>có</w:t>
      </w:r>
      <w:proofErr w:type="spellEnd"/>
      <w:r w:rsidRPr="00AE2A07">
        <w:rPr>
          <w:sz w:val="26"/>
          <w:szCs w:val="26"/>
        </w:rPr>
        <w:t xml:space="preserve"> </w:t>
      </w:r>
      <w:proofErr w:type="spellStart"/>
      <w:r w:rsidRPr="00AE2A07">
        <w:rPr>
          <w:sz w:val="26"/>
          <w:szCs w:val="26"/>
        </w:rPr>
        <w:t>độ</w:t>
      </w:r>
      <w:proofErr w:type="spellEnd"/>
      <w:r w:rsidRPr="00AE2A07">
        <w:rPr>
          <w:sz w:val="26"/>
          <w:szCs w:val="26"/>
        </w:rPr>
        <w:t xml:space="preserve"> </w:t>
      </w:r>
      <w:proofErr w:type="spellStart"/>
      <w:r w:rsidRPr="00AE2A07">
        <w:rPr>
          <w:sz w:val="26"/>
          <w:szCs w:val="26"/>
        </w:rPr>
        <w:t>phân</w:t>
      </w:r>
      <w:proofErr w:type="spellEnd"/>
      <w:r w:rsidRPr="00AE2A07">
        <w:rPr>
          <w:sz w:val="26"/>
          <w:szCs w:val="26"/>
        </w:rPr>
        <w:t xml:space="preserve"> </w:t>
      </w:r>
      <w:proofErr w:type="spellStart"/>
      <w:r w:rsidRPr="00AE2A07">
        <w:rPr>
          <w:sz w:val="26"/>
          <w:szCs w:val="26"/>
        </w:rPr>
        <w:t>giải</w:t>
      </w:r>
      <w:proofErr w:type="spellEnd"/>
      <w:r w:rsidRPr="00AE2A07">
        <w:rPr>
          <w:sz w:val="26"/>
          <w:szCs w:val="26"/>
        </w:rPr>
        <w:t xml:space="preserve"> </w:t>
      </w:r>
      <w:proofErr w:type="spellStart"/>
      <w:r w:rsidRPr="00AE2A07">
        <w:rPr>
          <w:sz w:val="26"/>
          <w:szCs w:val="26"/>
        </w:rPr>
        <w:t>cao</w:t>
      </w:r>
      <w:proofErr w:type="spellEnd"/>
      <w:r w:rsidRPr="00AE2A07">
        <w:rPr>
          <w:sz w:val="26"/>
          <w:szCs w:val="26"/>
        </w:rPr>
        <w:t xml:space="preserve"> </w:t>
      </w:r>
      <w:proofErr w:type="spellStart"/>
      <w:r w:rsidRPr="00AE2A07">
        <w:rPr>
          <w:sz w:val="26"/>
          <w:szCs w:val="26"/>
        </w:rPr>
        <w:t>hoặc</w:t>
      </w:r>
      <w:proofErr w:type="spellEnd"/>
      <w:r w:rsidRPr="00AE2A07">
        <w:rPr>
          <w:sz w:val="26"/>
          <w:szCs w:val="26"/>
        </w:rPr>
        <w:t xml:space="preserve"> </w:t>
      </w:r>
      <w:proofErr w:type="spellStart"/>
      <w:r w:rsidRPr="00AE2A07">
        <w:rPr>
          <w:sz w:val="26"/>
          <w:szCs w:val="26"/>
        </w:rPr>
        <w:t>các</w:t>
      </w:r>
      <w:proofErr w:type="spellEnd"/>
      <w:r w:rsidRPr="00AE2A07">
        <w:rPr>
          <w:sz w:val="26"/>
          <w:szCs w:val="26"/>
        </w:rPr>
        <w:t xml:space="preserve"> </w:t>
      </w:r>
      <w:proofErr w:type="spellStart"/>
      <w:r w:rsidRPr="00AE2A07">
        <w:rPr>
          <w:sz w:val="26"/>
          <w:szCs w:val="26"/>
        </w:rPr>
        <w:t>hình</w:t>
      </w:r>
      <w:proofErr w:type="spellEnd"/>
      <w:r w:rsidRPr="00AE2A07">
        <w:rPr>
          <w:sz w:val="26"/>
          <w:szCs w:val="26"/>
        </w:rPr>
        <w:t xml:space="preserve"> </w:t>
      </w:r>
      <w:proofErr w:type="spellStart"/>
      <w:r w:rsidRPr="00AE2A07">
        <w:rPr>
          <w:sz w:val="26"/>
          <w:szCs w:val="26"/>
        </w:rPr>
        <w:t>ảnh</w:t>
      </w:r>
      <w:proofErr w:type="spellEnd"/>
      <w:r w:rsidRPr="00AE2A07">
        <w:rPr>
          <w:sz w:val="26"/>
          <w:szCs w:val="26"/>
        </w:rPr>
        <w:t xml:space="preserve"> </w:t>
      </w:r>
      <w:proofErr w:type="spellStart"/>
      <w:r w:rsidRPr="00AE2A07">
        <w:rPr>
          <w:sz w:val="26"/>
          <w:szCs w:val="26"/>
        </w:rPr>
        <w:t>có</w:t>
      </w:r>
      <w:proofErr w:type="spellEnd"/>
      <w:r w:rsidRPr="00AE2A07">
        <w:rPr>
          <w:sz w:val="26"/>
          <w:szCs w:val="26"/>
        </w:rPr>
        <w:t xml:space="preserve"> </w:t>
      </w:r>
      <w:proofErr w:type="spellStart"/>
      <w:r w:rsidRPr="00AE2A07">
        <w:rPr>
          <w:sz w:val="26"/>
          <w:szCs w:val="26"/>
        </w:rPr>
        <w:t>nhiễu</w:t>
      </w:r>
      <w:proofErr w:type="spellEnd"/>
      <w:r w:rsidRPr="00AE2A07">
        <w:rPr>
          <w:sz w:val="26"/>
          <w:szCs w:val="26"/>
        </w:rPr>
        <w:t xml:space="preserve"> </w:t>
      </w:r>
      <w:proofErr w:type="spellStart"/>
      <w:r w:rsidRPr="00AE2A07">
        <w:rPr>
          <w:sz w:val="26"/>
          <w:szCs w:val="26"/>
        </w:rPr>
        <w:t>cao</w:t>
      </w:r>
      <w:proofErr w:type="spellEnd"/>
      <w:r w:rsidRPr="00AE2A07">
        <w:rPr>
          <w:sz w:val="26"/>
          <w:szCs w:val="26"/>
        </w:rPr>
        <w:t>.</w:t>
      </w:r>
      <w:bookmarkEnd w:id="32"/>
    </w:p>
    <w:p w14:paraId="72329AB0" w14:textId="77777777" w:rsidR="002F080A" w:rsidRPr="00AE2A07" w:rsidRDefault="002F080A">
      <w:pPr>
        <w:rPr>
          <w:b/>
          <w:sz w:val="26"/>
          <w:szCs w:val="26"/>
          <w:lang w:val="nl-NL"/>
        </w:rPr>
      </w:pPr>
      <w:r w:rsidRPr="00AE2A07">
        <w:rPr>
          <w:sz w:val="26"/>
          <w:lang w:val="nl-NL"/>
        </w:rPr>
        <w:br w:type="page"/>
      </w:r>
    </w:p>
    <w:p w14:paraId="03C7FFCE" w14:textId="34887664" w:rsidR="00FF11B8" w:rsidRPr="00AE2A07" w:rsidRDefault="00EC247A" w:rsidP="009963C2">
      <w:pPr>
        <w:pStyle w:val="Heading1"/>
        <w:rPr>
          <w:spacing w:val="1"/>
          <w:lang w:val="en-US"/>
        </w:rPr>
      </w:pPr>
      <w:r w:rsidRPr="00AE2A07">
        <w:rPr>
          <w:sz w:val="26"/>
          <w:lang w:val="nl-NL"/>
        </w:rPr>
        <w:lastRenderedPageBreak/>
        <w:t xml:space="preserve"> </w:t>
      </w:r>
      <w:bookmarkStart w:id="33" w:name="_Toc129585110"/>
      <w:bookmarkStart w:id="34" w:name="_Toc134720560"/>
      <w:bookmarkStart w:id="35" w:name="_Toc135813236"/>
      <w:bookmarkStart w:id="36" w:name="_Toc182137216"/>
      <w:r w:rsidR="00FF11B8" w:rsidRPr="00AE2A07">
        <w:t>CHƯƠNG 1</w:t>
      </w:r>
      <w:bookmarkStart w:id="37" w:name="_Toc129585111"/>
      <w:bookmarkStart w:id="38" w:name="_Toc134720561"/>
      <w:bookmarkStart w:id="39" w:name="_Toc135813237"/>
      <w:bookmarkEnd w:id="33"/>
      <w:bookmarkEnd w:id="34"/>
      <w:bookmarkEnd w:id="35"/>
      <w:r w:rsidR="00AF74B8" w:rsidRPr="00AE2A07">
        <w:t xml:space="preserve"> </w:t>
      </w:r>
      <w:bookmarkEnd w:id="37"/>
      <w:bookmarkEnd w:id="38"/>
      <w:bookmarkEnd w:id="39"/>
      <w:r w:rsidR="002F23F8" w:rsidRPr="00AE2A07">
        <w:rPr>
          <w:lang w:val="en-US"/>
        </w:rPr>
        <w:t>CƠ SỞ LÝ LUẬN</w:t>
      </w:r>
      <w:bookmarkEnd w:id="36"/>
    </w:p>
    <w:p w14:paraId="2AAD420D" w14:textId="77777777" w:rsidR="00FF11B8" w:rsidRPr="00AE2A07" w:rsidRDefault="00FF11B8" w:rsidP="005E25FE">
      <w:pPr>
        <w:rPr>
          <w:lang w:val="nl-NL"/>
        </w:rPr>
      </w:pPr>
    </w:p>
    <w:p w14:paraId="227A9F27" w14:textId="0444B75F" w:rsidR="00A50B88" w:rsidRPr="00AE2A07" w:rsidRDefault="007B3DA4" w:rsidP="00B56500">
      <w:pPr>
        <w:pStyle w:val="Heading2"/>
      </w:pPr>
      <w:bookmarkStart w:id="40" w:name="_Toc182137217"/>
      <w:r w:rsidRPr="00AE2A07">
        <w:rPr>
          <w:lang w:val="nl-NL"/>
        </w:rPr>
        <w:t>1</w:t>
      </w:r>
      <w:r w:rsidRPr="00AE2A07">
        <w:rPr>
          <w:lang w:val="vi-VN"/>
        </w:rPr>
        <w:t xml:space="preserve">.1. </w:t>
      </w:r>
      <w:r w:rsidR="006D1888" w:rsidRPr="00AE2A07">
        <w:rPr>
          <w:lang w:val="nl-NL"/>
        </w:rPr>
        <w:t>Khái quát về</w:t>
      </w:r>
      <w:r w:rsidR="008D23F5" w:rsidRPr="00AE2A07">
        <w:rPr>
          <w:lang w:val="nl-NL"/>
        </w:rPr>
        <w:t xml:space="preserve"> hiện tượng</w:t>
      </w:r>
      <w:r w:rsidR="006D1888" w:rsidRPr="00AE2A07">
        <w:rPr>
          <w:lang w:val="nl-NL"/>
        </w:rPr>
        <w:t xml:space="preserve"> bọt khí trong chất lỏng</w:t>
      </w:r>
      <w:bookmarkEnd w:id="40"/>
    </w:p>
    <w:p w14:paraId="0A31ABA8" w14:textId="77777777" w:rsidR="00001C94" w:rsidRPr="00AE2A07" w:rsidRDefault="00001C94" w:rsidP="00365BCA">
      <w:pPr>
        <w:pStyle w:val="BodyText"/>
        <w:spacing w:before="156" w:line="360" w:lineRule="auto"/>
        <w:ind w:right="673"/>
        <w:jc w:val="both"/>
        <w:rPr>
          <w:lang w:val="en-US"/>
        </w:rPr>
      </w:pPr>
      <w:bookmarkStart w:id="41" w:name="_Toc129585113"/>
      <w:bookmarkStart w:id="42" w:name="_Toc134720563"/>
      <w:r w:rsidRPr="00AE2A07">
        <w:t>Bọt khí là hiện tượng vật lý xảy ra khi một hoặc nhiều bọt khí nhỏ được hình thành trong một chất lỏng hoặc chất rắn. Những bọt khí này thường có hình cầu hoặc hình dạng gần giống cầu và chứa không khí hoặc một loại khí khác bên trong. Bọt khí có thể được hình thành qua nhiều quá trình khác nhau, bao gồm phản ứng hóa học, sự khuấy trộn, hoặc sự gia tăng nhiệt độ</w:t>
      </w:r>
      <w:r w:rsidRPr="00AE2A07">
        <w:rPr>
          <w:lang w:val="en-US"/>
        </w:rPr>
        <w:t>.</w:t>
      </w:r>
    </w:p>
    <w:p w14:paraId="569DA434" w14:textId="6475E7E4" w:rsidR="00001C94" w:rsidRPr="00AE2A07" w:rsidRDefault="00001C94" w:rsidP="00365BCA">
      <w:pPr>
        <w:pStyle w:val="BodyText"/>
        <w:spacing w:before="156" w:line="360" w:lineRule="auto"/>
        <w:ind w:right="673"/>
        <w:jc w:val="both"/>
        <w:rPr>
          <w:lang w:val="en-US"/>
        </w:rPr>
      </w:pPr>
      <w:r w:rsidRPr="00AE2A07">
        <w:t>Bọt khí thường được hình thành từ các bọt nhỏ, ngăn cách nhau bằng lớp màng mỏng. Kích thước và hình dạng của bọt khí có thể thay đổi tùy thuộc vào điều kiện môi trường (như áp suất, nhiệt độ, và độ nhớt của chất lỏng).</w:t>
      </w:r>
      <w:r w:rsidR="00D76466" w:rsidRPr="00AE2A07">
        <w:rPr>
          <w:lang w:val="en-US"/>
        </w:rPr>
        <w:t xml:space="preserve"> </w:t>
      </w:r>
      <w:r w:rsidRPr="00AE2A07">
        <w:t>Bọt khí có khả năng nổi lên bề mặt chất lỏng do sự chênh lệch mật độ giữa khí và chất lỏng. Chúng cũng có thể di chuyển và tương tác với nhau, tạo thành các cấu trúc bọt lớn hơn.</w:t>
      </w:r>
    </w:p>
    <w:p w14:paraId="7714492C" w14:textId="77777777" w:rsidR="00377751" w:rsidRPr="00AE2A07" w:rsidRDefault="00377751" w:rsidP="00365BCA">
      <w:pPr>
        <w:pStyle w:val="BodyText"/>
        <w:spacing w:before="156" w:line="360" w:lineRule="auto"/>
        <w:ind w:right="673"/>
        <w:jc w:val="both"/>
      </w:pPr>
      <w:r w:rsidRPr="00AE2A07">
        <w:t>Bọt khí có khả năng nổi lên bề mặt chất lỏng do sự chênh lệch mật độ giữa khí và chất lỏng. Chúng cũng có thể di chuyển và tương tác với nhau, tạo thành các cấu trúc bọt lớn hơn.</w:t>
      </w:r>
    </w:p>
    <w:p w14:paraId="619B6366" w14:textId="7302A6A6" w:rsidR="00521358" w:rsidRPr="00AE2A07" w:rsidRDefault="00521358" w:rsidP="00B56500">
      <w:pPr>
        <w:pStyle w:val="Heading2"/>
        <w:rPr>
          <w:i/>
        </w:rPr>
      </w:pPr>
      <w:bookmarkStart w:id="43" w:name="_Toc182137218"/>
      <w:r w:rsidRPr="00AE2A07">
        <w:t>1.2.</w:t>
      </w:r>
      <w:r w:rsidRPr="00AE2A07">
        <w:rPr>
          <w:i/>
        </w:rPr>
        <w:t xml:space="preserve"> </w:t>
      </w:r>
      <w:bookmarkEnd w:id="41"/>
      <w:bookmarkEnd w:id="42"/>
      <w:bookmarkEnd w:id="43"/>
      <w:r w:rsidR="008724D5">
        <w:t xml:space="preserve">Khái quát về phân </w:t>
      </w:r>
      <w:r w:rsidR="00375FC6">
        <w:t>vùng</w:t>
      </w:r>
      <w:r w:rsidR="008724D5">
        <w:t xml:space="preserve"> ảnh</w:t>
      </w:r>
    </w:p>
    <w:p w14:paraId="21413B17" w14:textId="7D50BF7B" w:rsidR="00521358" w:rsidRPr="00AE2A07" w:rsidRDefault="00521358" w:rsidP="005173CA">
      <w:pPr>
        <w:pStyle w:val="Heading3"/>
      </w:pPr>
      <w:bookmarkStart w:id="44" w:name="_Toc129585114"/>
      <w:bookmarkStart w:id="45" w:name="_Toc134720564"/>
      <w:bookmarkStart w:id="46" w:name="_Toc182137219"/>
      <w:r w:rsidRPr="00AE2A07">
        <w:t xml:space="preserve">1.2.1. </w:t>
      </w:r>
      <w:bookmarkEnd w:id="44"/>
      <w:bookmarkEnd w:id="45"/>
      <w:bookmarkEnd w:id="46"/>
      <w:r w:rsidR="006F1396" w:rsidRPr="006F1396">
        <w:rPr>
          <w:lang w:val="en-US"/>
        </w:rPr>
        <w:t xml:space="preserve">Định </w:t>
      </w:r>
      <w:proofErr w:type="spellStart"/>
      <w:r w:rsidR="006F1396" w:rsidRPr="006F1396">
        <w:rPr>
          <w:lang w:val="en-US"/>
        </w:rPr>
        <w:t>nghĩa</w:t>
      </w:r>
      <w:proofErr w:type="spellEnd"/>
      <w:r w:rsidR="006F1396" w:rsidRPr="006F1396">
        <w:rPr>
          <w:lang w:val="en-US"/>
        </w:rPr>
        <w:t xml:space="preserve"> </w:t>
      </w:r>
      <w:proofErr w:type="spellStart"/>
      <w:r w:rsidR="006F1396" w:rsidRPr="006F1396">
        <w:rPr>
          <w:lang w:val="en-US"/>
        </w:rPr>
        <w:t>phân</w:t>
      </w:r>
      <w:proofErr w:type="spellEnd"/>
      <w:r w:rsidR="006F1396" w:rsidRPr="006F1396">
        <w:rPr>
          <w:lang w:val="en-US"/>
        </w:rPr>
        <w:t xml:space="preserve"> </w:t>
      </w:r>
      <w:proofErr w:type="spellStart"/>
      <w:r w:rsidR="006F1396" w:rsidRPr="006F1396">
        <w:rPr>
          <w:lang w:val="en-US"/>
        </w:rPr>
        <w:t>vùng</w:t>
      </w:r>
      <w:proofErr w:type="spellEnd"/>
      <w:r w:rsidR="006F1396" w:rsidRPr="006F1396">
        <w:rPr>
          <w:lang w:val="en-US"/>
        </w:rPr>
        <w:t xml:space="preserve"> </w:t>
      </w:r>
      <w:proofErr w:type="spellStart"/>
      <w:r w:rsidR="006F1396" w:rsidRPr="006F1396">
        <w:rPr>
          <w:lang w:val="en-US"/>
        </w:rPr>
        <w:t>ảnh</w:t>
      </w:r>
      <w:proofErr w:type="spellEnd"/>
    </w:p>
    <w:p w14:paraId="02CED4B9" w14:textId="25242F8F" w:rsidR="00EF11A5" w:rsidRDefault="006F1396" w:rsidP="006F1396">
      <w:pPr>
        <w:spacing w:line="360" w:lineRule="auto"/>
        <w:jc w:val="both"/>
        <w:rPr>
          <w:spacing w:val="-1"/>
          <w:w w:val="102"/>
          <w:sz w:val="26"/>
          <w:szCs w:val="26"/>
        </w:rPr>
      </w:pPr>
      <w:r w:rsidRPr="006F1396">
        <w:rPr>
          <w:spacing w:val="-1"/>
          <w:w w:val="102"/>
          <w:sz w:val="26"/>
          <w:szCs w:val="26"/>
        </w:rPr>
        <w:t>Image segmentation is a </w:t>
      </w:r>
      <w:hyperlink r:id="rId14" w:tgtFrame="_self" w:history="1">
        <w:r w:rsidRPr="006F1396">
          <w:rPr>
            <w:rStyle w:val="Hyperlink"/>
            <w:spacing w:val="-1"/>
            <w:w w:val="102"/>
            <w:sz w:val="26"/>
            <w:szCs w:val="26"/>
          </w:rPr>
          <w:t>computer vision</w:t>
        </w:r>
      </w:hyperlink>
      <w:r w:rsidRPr="006F1396">
        <w:rPr>
          <w:spacing w:val="-1"/>
          <w:w w:val="102"/>
          <w:sz w:val="26"/>
          <w:szCs w:val="26"/>
        </w:rPr>
        <w:t> technique that partitions a digital image into discrete groups of pixels—image segments—to inform object detection and related tasks. By parsing an image’s complex visual data into specifically shaped segments, image segmentation enables faster, more advanced </w:t>
      </w:r>
      <w:hyperlink r:id="rId15" w:tgtFrame="_self" w:history="1">
        <w:r w:rsidRPr="006F1396">
          <w:rPr>
            <w:rStyle w:val="Hyperlink"/>
            <w:spacing w:val="-1"/>
            <w:w w:val="102"/>
            <w:sz w:val="26"/>
            <w:szCs w:val="26"/>
          </w:rPr>
          <w:t>image processing</w:t>
        </w:r>
      </w:hyperlink>
      <w:r w:rsidRPr="006F1396">
        <w:rPr>
          <w:spacing w:val="-1"/>
          <w:w w:val="102"/>
          <w:sz w:val="26"/>
          <w:szCs w:val="26"/>
        </w:rPr>
        <w:t>.</w:t>
      </w:r>
      <w:r>
        <w:rPr>
          <w:spacing w:val="-1"/>
          <w:w w:val="102"/>
          <w:sz w:val="26"/>
          <w:szCs w:val="26"/>
        </w:rPr>
        <w:t xml:space="preserve"> Theo IBM</w:t>
      </w:r>
    </w:p>
    <w:p w14:paraId="799BDEB9" w14:textId="1E2D57EA" w:rsidR="006F1396" w:rsidRDefault="006F1396" w:rsidP="006F1396">
      <w:pPr>
        <w:spacing w:line="360" w:lineRule="auto"/>
        <w:jc w:val="both"/>
        <w:rPr>
          <w:spacing w:val="-1"/>
          <w:w w:val="102"/>
          <w:sz w:val="26"/>
          <w:szCs w:val="26"/>
        </w:rPr>
      </w:pPr>
      <w:r w:rsidRPr="006F1396">
        <w:rPr>
          <w:spacing w:val="-1"/>
          <w:w w:val="102"/>
          <w:sz w:val="26"/>
          <w:szCs w:val="26"/>
        </w:rPr>
        <w:t>In </w:t>
      </w:r>
      <w:hyperlink r:id="rId16" w:tooltip="Digital image processing" w:history="1">
        <w:r w:rsidRPr="006F1396">
          <w:rPr>
            <w:rStyle w:val="Hyperlink"/>
            <w:spacing w:val="-1"/>
            <w:w w:val="102"/>
            <w:sz w:val="26"/>
            <w:szCs w:val="26"/>
          </w:rPr>
          <w:t>digital image processing</w:t>
        </w:r>
      </w:hyperlink>
      <w:r w:rsidRPr="006F1396">
        <w:rPr>
          <w:spacing w:val="-1"/>
          <w:w w:val="102"/>
          <w:sz w:val="26"/>
          <w:szCs w:val="26"/>
        </w:rPr>
        <w:t> and </w:t>
      </w:r>
      <w:hyperlink r:id="rId17" w:history="1">
        <w:r w:rsidRPr="006F1396">
          <w:rPr>
            <w:rStyle w:val="Hyperlink"/>
            <w:spacing w:val="-1"/>
            <w:w w:val="102"/>
            <w:sz w:val="26"/>
            <w:szCs w:val="26"/>
          </w:rPr>
          <w:t>computer vision</w:t>
        </w:r>
      </w:hyperlink>
      <w:r w:rsidRPr="006F1396">
        <w:rPr>
          <w:spacing w:val="-1"/>
          <w:w w:val="102"/>
          <w:sz w:val="26"/>
          <w:szCs w:val="26"/>
        </w:rPr>
        <w:t>, </w:t>
      </w:r>
      <w:r w:rsidRPr="006F1396">
        <w:rPr>
          <w:b/>
          <w:bCs/>
          <w:spacing w:val="-1"/>
          <w:w w:val="102"/>
          <w:sz w:val="26"/>
          <w:szCs w:val="26"/>
        </w:rPr>
        <w:t>image segmentation</w:t>
      </w:r>
      <w:r w:rsidRPr="006F1396">
        <w:rPr>
          <w:spacing w:val="-1"/>
          <w:w w:val="102"/>
          <w:sz w:val="26"/>
          <w:szCs w:val="26"/>
        </w:rPr>
        <w:t> is the process of partitioning a </w:t>
      </w:r>
      <w:hyperlink r:id="rId18" w:tooltip="Digital image" w:history="1">
        <w:r w:rsidRPr="006F1396">
          <w:rPr>
            <w:rStyle w:val="Hyperlink"/>
            <w:spacing w:val="-1"/>
            <w:w w:val="102"/>
            <w:sz w:val="26"/>
            <w:szCs w:val="26"/>
          </w:rPr>
          <w:t>digital image</w:t>
        </w:r>
      </w:hyperlink>
      <w:r w:rsidRPr="006F1396">
        <w:rPr>
          <w:spacing w:val="-1"/>
          <w:w w:val="102"/>
          <w:sz w:val="26"/>
          <w:szCs w:val="26"/>
        </w:rPr>
        <w:t> into multiple </w:t>
      </w:r>
      <w:r w:rsidRPr="006F1396">
        <w:rPr>
          <w:b/>
          <w:bCs/>
          <w:spacing w:val="-1"/>
          <w:w w:val="102"/>
          <w:sz w:val="26"/>
          <w:szCs w:val="26"/>
        </w:rPr>
        <w:t>image segments</w:t>
      </w:r>
      <w:r w:rsidRPr="006F1396">
        <w:rPr>
          <w:spacing w:val="-1"/>
          <w:w w:val="102"/>
          <w:sz w:val="26"/>
          <w:szCs w:val="26"/>
        </w:rPr>
        <w:t>, also known as </w:t>
      </w:r>
      <w:r w:rsidRPr="006F1396">
        <w:rPr>
          <w:b/>
          <w:bCs/>
          <w:spacing w:val="-1"/>
          <w:w w:val="102"/>
          <w:sz w:val="26"/>
          <w:szCs w:val="26"/>
        </w:rPr>
        <w:t>image regions</w:t>
      </w:r>
      <w:r w:rsidRPr="006F1396">
        <w:rPr>
          <w:spacing w:val="-1"/>
          <w:w w:val="102"/>
          <w:sz w:val="26"/>
          <w:szCs w:val="26"/>
        </w:rPr>
        <w:t> or </w:t>
      </w:r>
      <w:r w:rsidRPr="006F1396">
        <w:rPr>
          <w:b/>
          <w:bCs/>
          <w:spacing w:val="-1"/>
          <w:w w:val="102"/>
          <w:sz w:val="26"/>
          <w:szCs w:val="26"/>
        </w:rPr>
        <w:t>image objects</w:t>
      </w:r>
      <w:r w:rsidRPr="006F1396">
        <w:rPr>
          <w:spacing w:val="-1"/>
          <w:w w:val="102"/>
          <w:sz w:val="26"/>
          <w:szCs w:val="26"/>
        </w:rPr>
        <w:t> (</w:t>
      </w:r>
      <w:hyperlink r:id="rId19" w:tooltip="Set (mathematics)" w:history="1">
        <w:r w:rsidRPr="006F1396">
          <w:rPr>
            <w:rStyle w:val="Hyperlink"/>
            <w:spacing w:val="-1"/>
            <w:w w:val="102"/>
            <w:sz w:val="26"/>
            <w:szCs w:val="26"/>
          </w:rPr>
          <w:t>sets</w:t>
        </w:r>
      </w:hyperlink>
      <w:r w:rsidRPr="006F1396">
        <w:rPr>
          <w:spacing w:val="-1"/>
          <w:w w:val="102"/>
          <w:sz w:val="26"/>
          <w:szCs w:val="26"/>
        </w:rPr>
        <w:t> of </w:t>
      </w:r>
      <w:hyperlink r:id="rId20" w:tooltip="Pixel" w:history="1">
        <w:r w:rsidRPr="006F1396">
          <w:rPr>
            <w:rStyle w:val="Hyperlink"/>
            <w:spacing w:val="-1"/>
            <w:w w:val="102"/>
            <w:sz w:val="26"/>
            <w:szCs w:val="26"/>
          </w:rPr>
          <w:t>pixels</w:t>
        </w:r>
      </w:hyperlink>
      <w:r w:rsidRPr="006F1396">
        <w:rPr>
          <w:spacing w:val="-1"/>
          <w:w w:val="102"/>
          <w:sz w:val="26"/>
          <w:szCs w:val="26"/>
        </w:rPr>
        <w:t xml:space="preserve">). The goal of segmentation is to </w:t>
      </w:r>
      <w:r w:rsidRPr="006F1396">
        <w:rPr>
          <w:spacing w:val="-1"/>
          <w:w w:val="102"/>
          <w:sz w:val="26"/>
          <w:szCs w:val="26"/>
        </w:rPr>
        <w:lastRenderedPageBreak/>
        <w:t>simplify and/or change the representation of an image into something that is more meaningful and easier to analyze.</w:t>
      </w:r>
      <w:hyperlink r:id="rId21" w:anchor="cite_note-computervision-1" w:history="1">
        <w:r w:rsidRPr="006F1396">
          <w:rPr>
            <w:rStyle w:val="Hyperlink"/>
            <w:spacing w:val="-1"/>
            <w:w w:val="102"/>
            <w:sz w:val="26"/>
            <w:szCs w:val="26"/>
            <w:vertAlign w:val="superscript"/>
          </w:rPr>
          <w:t>[1]</w:t>
        </w:r>
      </w:hyperlink>
      <w:hyperlink r:id="rId22" w:anchor="cite_note-2" w:history="1">
        <w:r w:rsidRPr="006F1396">
          <w:rPr>
            <w:rStyle w:val="Hyperlink"/>
            <w:spacing w:val="-1"/>
            <w:w w:val="102"/>
            <w:sz w:val="26"/>
            <w:szCs w:val="26"/>
            <w:vertAlign w:val="superscript"/>
          </w:rPr>
          <w:t>[2]</w:t>
        </w:r>
      </w:hyperlink>
      <w:r w:rsidRPr="006F1396">
        <w:rPr>
          <w:spacing w:val="-1"/>
          <w:w w:val="102"/>
          <w:sz w:val="26"/>
          <w:szCs w:val="26"/>
        </w:rPr>
        <w:t> Image segmentation is typically used to locate objects and </w:t>
      </w:r>
      <w:hyperlink r:id="rId23" w:tooltip="Boundary tracing" w:history="1">
        <w:r w:rsidRPr="006F1396">
          <w:rPr>
            <w:rStyle w:val="Hyperlink"/>
            <w:spacing w:val="-1"/>
            <w:w w:val="102"/>
            <w:sz w:val="26"/>
            <w:szCs w:val="26"/>
          </w:rPr>
          <w:t>boundaries</w:t>
        </w:r>
      </w:hyperlink>
      <w:r w:rsidRPr="006F1396">
        <w:rPr>
          <w:spacing w:val="-1"/>
          <w:w w:val="102"/>
          <w:sz w:val="26"/>
          <w:szCs w:val="26"/>
        </w:rPr>
        <w:t> (lines, curves, etc.) in images. More precisely, image segmentation is the process of assigning a label to every pixel in an image such that pixels with the same label share certain characteristics.</w:t>
      </w:r>
      <w:r>
        <w:rPr>
          <w:spacing w:val="-1"/>
          <w:w w:val="102"/>
          <w:sz w:val="26"/>
          <w:szCs w:val="26"/>
        </w:rPr>
        <w:t xml:space="preserve"> Theo Wikipedia</w:t>
      </w:r>
    </w:p>
    <w:p w14:paraId="26BC25D7" w14:textId="77777777" w:rsidR="006F1396" w:rsidRPr="00AE2A07" w:rsidRDefault="006F1396" w:rsidP="006F1396">
      <w:pPr>
        <w:spacing w:line="360" w:lineRule="auto"/>
        <w:jc w:val="both"/>
        <w:rPr>
          <w:spacing w:val="-1"/>
          <w:w w:val="102"/>
          <w:sz w:val="26"/>
          <w:szCs w:val="26"/>
          <w:lang w:val="de-DE"/>
        </w:rPr>
      </w:pPr>
    </w:p>
    <w:p w14:paraId="217B6EE7" w14:textId="489583A6" w:rsidR="00521358" w:rsidRPr="00AE2A07" w:rsidRDefault="00521358" w:rsidP="00EF11A5">
      <w:pPr>
        <w:pStyle w:val="Heading3"/>
      </w:pPr>
      <w:bookmarkStart w:id="47" w:name="_Toc182137220"/>
      <w:r w:rsidRPr="00AE2A07">
        <w:t xml:space="preserve">1.2.2. </w:t>
      </w:r>
      <w:bookmarkEnd w:id="47"/>
      <w:proofErr w:type="spellStart"/>
      <w:r w:rsidR="006F1396" w:rsidRPr="006F1396">
        <w:rPr>
          <w:lang w:val="en-US"/>
        </w:rPr>
        <w:t>Lịch</w:t>
      </w:r>
      <w:proofErr w:type="spellEnd"/>
      <w:r w:rsidR="006F1396" w:rsidRPr="006F1396">
        <w:rPr>
          <w:lang w:val="en-US"/>
        </w:rPr>
        <w:t xml:space="preserve"> </w:t>
      </w:r>
      <w:proofErr w:type="spellStart"/>
      <w:r w:rsidR="006F1396" w:rsidRPr="006F1396">
        <w:rPr>
          <w:lang w:val="en-US"/>
        </w:rPr>
        <w:t>sử</w:t>
      </w:r>
      <w:proofErr w:type="spellEnd"/>
      <w:r w:rsidR="006F1396" w:rsidRPr="006F1396">
        <w:rPr>
          <w:lang w:val="en-US"/>
        </w:rPr>
        <w:t xml:space="preserve"> </w:t>
      </w:r>
      <w:proofErr w:type="spellStart"/>
      <w:r w:rsidR="006F1396" w:rsidRPr="006F1396">
        <w:rPr>
          <w:lang w:val="en-US"/>
        </w:rPr>
        <w:t>phát</w:t>
      </w:r>
      <w:proofErr w:type="spellEnd"/>
      <w:r w:rsidR="006F1396" w:rsidRPr="006F1396">
        <w:rPr>
          <w:lang w:val="en-US"/>
        </w:rPr>
        <w:t xml:space="preserve"> </w:t>
      </w:r>
      <w:proofErr w:type="spellStart"/>
      <w:r w:rsidR="006F1396" w:rsidRPr="006F1396">
        <w:rPr>
          <w:lang w:val="en-US"/>
        </w:rPr>
        <w:t>triển</w:t>
      </w:r>
      <w:proofErr w:type="spellEnd"/>
      <w:r w:rsidR="006F1396" w:rsidRPr="006F1396">
        <w:rPr>
          <w:lang w:val="en-US"/>
        </w:rPr>
        <w:t xml:space="preserve"> </w:t>
      </w:r>
      <w:proofErr w:type="spellStart"/>
      <w:r w:rsidR="006F1396" w:rsidRPr="006F1396">
        <w:rPr>
          <w:lang w:val="en-US"/>
        </w:rPr>
        <w:t>của</w:t>
      </w:r>
      <w:proofErr w:type="spellEnd"/>
      <w:r w:rsidR="006F1396" w:rsidRPr="006F1396">
        <w:rPr>
          <w:lang w:val="en-US"/>
        </w:rPr>
        <w:t xml:space="preserve"> </w:t>
      </w:r>
      <w:proofErr w:type="spellStart"/>
      <w:r w:rsidR="006F1396" w:rsidRPr="006F1396">
        <w:rPr>
          <w:lang w:val="en-US"/>
        </w:rPr>
        <w:t>phân</w:t>
      </w:r>
      <w:proofErr w:type="spellEnd"/>
      <w:r w:rsidR="006F1396" w:rsidRPr="006F1396">
        <w:rPr>
          <w:lang w:val="en-US"/>
        </w:rPr>
        <w:t xml:space="preserve"> </w:t>
      </w:r>
      <w:proofErr w:type="spellStart"/>
      <w:r w:rsidR="006F1396" w:rsidRPr="006F1396">
        <w:rPr>
          <w:lang w:val="en-US"/>
        </w:rPr>
        <w:t>vùng</w:t>
      </w:r>
      <w:proofErr w:type="spellEnd"/>
      <w:r w:rsidR="006F1396" w:rsidRPr="006F1396">
        <w:rPr>
          <w:lang w:val="en-US"/>
        </w:rPr>
        <w:t xml:space="preserve"> </w:t>
      </w:r>
      <w:proofErr w:type="spellStart"/>
      <w:r w:rsidR="006F1396" w:rsidRPr="006F1396">
        <w:rPr>
          <w:lang w:val="en-US"/>
        </w:rPr>
        <w:t>ảnh</w:t>
      </w:r>
      <w:proofErr w:type="spellEnd"/>
    </w:p>
    <w:p w14:paraId="7D40E18F" w14:textId="34DBA3EC" w:rsidR="00521358" w:rsidRPr="00AE2A07" w:rsidRDefault="008A3758" w:rsidP="00521358">
      <w:pPr>
        <w:tabs>
          <w:tab w:val="left" w:pos="1340"/>
        </w:tabs>
        <w:spacing w:line="360" w:lineRule="auto"/>
        <w:ind w:firstLine="567"/>
        <w:jc w:val="both"/>
        <w:rPr>
          <w:rFonts w:eastAsia="Verdana"/>
          <w:sz w:val="26"/>
          <w:szCs w:val="26"/>
          <w:lang w:val="de-DE"/>
        </w:rPr>
      </w:pPr>
      <w:r w:rsidRPr="00AE2A07">
        <w:rPr>
          <w:rFonts w:eastAsia="Verdana"/>
          <w:sz w:val="26"/>
          <w:szCs w:val="26"/>
          <w:lang w:val="de-DE"/>
        </w:rPr>
        <w:t>...</w:t>
      </w:r>
    </w:p>
    <w:p w14:paraId="692C655B" w14:textId="7F866FAA" w:rsidR="008A3758" w:rsidRPr="00AE2A07" w:rsidRDefault="008A3758" w:rsidP="00521358">
      <w:pPr>
        <w:tabs>
          <w:tab w:val="left" w:pos="1340"/>
        </w:tabs>
        <w:spacing w:line="360" w:lineRule="auto"/>
        <w:ind w:firstLine="567"/>
        <w:jc w:val="both"/>
        <w:rPr>
          <w:rFonts w:eastAsia="Verdana"/>
          <w:sz w:val="26"/>
          <w:szCs w:val="26"/>
          <w:lang w:val="de-DE"/>
        </w:rPr>
      </w:pPr>
      <w:r w:rsidRPr="00AE2A07">
        <w:rPr>
          <w:rFonts w:eastAsia="Verdana"/>
          <w:sz w:val="26"/>
          <w:szCs w:val="26"/>
          <w:lang w:val="de-DE"/>
        </w:rPr>
        <w:t>(Viết chèn hoặc Copy - Paste special unformatted vào đây)</w:t>
      </w:r>
    </w:p>
    <w:p w14:paraId="6376BB81" w14:textId="3AA3D37C" w:rsidR="008A3758" w:rsidRPr="00AE2A07" w:rsidRDefault="008A3758" w:rsidP="00521358">
      <w:pPr>
        <w:tabs>
          <w:tab w:val="left" w:pos="1340"/>
        </w:tabs>
        <w:spacing w:line="360" w:lineRule="auto"/>
        <w:ind w:firstLine="567"/>
        <w:jc w:val="both"/>
        <w:rPr>
          <w:w w:val="102"/>
          <w:sz w:val="26"/>
          <w:szCs w:val="26"/>
          <w:lang w:val="de-DE"/>
        </w:rPr>
      </w:pPr>
      <w:r w:rsidRPr="00AE2A07">
        <w:rPr>
          <w:rFonts w:eastAsia="Verdana"/>
          <w:sz w:val="26"/>
          <w:szCs w:val="26"/>
          <w:lang w:val="de-DE"/>
        </w:rPr>
        <w:t>...</w:t>
      </w:r>
    </w:p>
    <w:p w14:paraId="573FBD18" w14:textId="29489C28" w:rsidR="00FF11B8" w:rsidRPr="00AE2A07" w:rsidRDefault="00FF11B8" w:rsidP="003719C8">
      <w:pPr>
        <w:tabs>
          <w:tab w:val="left" w:pos="1340"/>
        </w:tabs>
        <w:spacing w:line="360" w:lineRule="auto"/>
        <w:jc w:val="both"/>
        <w:rPr>
          <w:w w:val="102"/>
          <w:sz w:val="26"/>
          <w:szCs w:val="26"/>
          <w:lang w:val="de-DE"/>
        </w:rPr>
      </w:pPr>
    </w:p>
    <w:p w14:paraId="4346369B" w14:textId="3FA74504" w:rsidR="00FF11B8" w:rsidRPr="00AE2A07" w:rsidRDefault="001B3498" w:rsidP="00FF11B8">
      <w:pPr>
        <w:spacing w:line="360" w:lineRule="auto"/>
        <w:jc w:val="center"/>
        <w:rPr>
          <w:spacing w:val="-1"/>
          <w:sz w:val="26"/>
          <w:szCs w:val="26"/>
        </w:rPr>
      </w:pPr>
      <w:r w:rsidRPr="00AE2A07">
        <w:rPr>
          <w:noProof/>
          <w:sz w:val="26"/>
          <w:szCs w:val="26"/>
        </w:rPr>
        <w:t>(Chèn hình vào đây)</w:t>
      </w:r>
    </w:p>
    <w:p w14:paraId="367DAAAA" w14:textId="6D5F0FE3" w:rsidR="00521358" w:rsidRPr="00AE2A07" w:rsidRDefault="00521358" w:rsidP="008318B3">
      <w:pPr>
        <w:pStyle w:val="FigureCaption"/>
      </w:pPr>
      <w:bookmarkStart w:id="48" w:name="_Toc134726089"/>
      <w:bookmarkStart w:id="49" w:name="_Toc182090933"/>
      <w:r w:rsidRPr="00AE2A07">
        <w:t>Hình</w:t>
      </w:r>
      <w:r w:rsidRPr="00AE2A07">
        <w:rPr>
          <w:spacing w:val="10"/>
        </w:rPr>
        <w:t xml:space="preserve"> </w:t>
      </w:r>
      <w:r w:rsidRPr="00AE2A07">
        <w:t>1.1</w:t>
      </w:r>
      <w:r w:rsidRPr="00AE2A07">
        <w:rPr>
          <w:spacing w:val="9"/>
        </w:rPr>
        <w:t xml:space="preserve"> </w:t>
      </w:r>
      <w:bookmarkEnd w:id="48"/>
      <w:r w:rsidR="001B3498" w:rsidRPr="00AE2A07">
        <w:t>(Viết chèn hoặc Copy - Paste special unformatted vào đây)</w:t>
      </w:r>
      <w:bookmarkEnd w:id="49"/>
    </w:p>
    <w:p w14:paraId="3C26D3E9" w14:textId="7FE9DF14" w:rsidR="00521358" w:rsidRPr="00AE2A07" w:rsidRDefault="002C6596" w:rsidP="00521358">
      <w:pPr>
        <w:spacing w:line="336" w:lineRule="auto"/>
        <w:ind w:firstLine="567"/>
        <w:jc w:val="both"/>
        <w:rPr>
          <w:spacing w:val="-1"/>
          <w:w w:val="102"/>
          <w:sz w:val="26"/>
          <w:szCs w:val="26"/>
          <w:lang w:val="vi-VN"/>
        </w:rPr>
      </w:pPr>
      <w:r w:rsidRPr="00AE2A07">
        <w:rPr>
          <w:spacing w:val="1"/>
          <w:sz w:val="26"/>
          <w:szCs w:val="26"/>
        </w:rPr>
        <w:t>..</w:t>
      </w:r>
      <w:r w:rsidR="00521358" w:rsidRPr="00AE2A07">
        <w:rPr>
          <w:spacing w:val="-1"/>
          <w:w w:val="102"/>
          <w:sz w:val="26"/>
          <w:szCs w:val="26"/>
          <w:lang w:val="vi-VN"/>
        </w:rPr>
        <w:t>.</w:t>
      </w:r>
    </w:p>
    <w:p w14:paraId="4A200CA8" w14:textId="6C237040" w:rsidR="002C6596" w:rsidRPr="00AE2A07" w:rsidRDefault="002C6596" w:rsidP="00521358">
      <w:pPr>
        <w:spacing w:line="336" w:lineRule="auto"/>
        <w:ind w:firstLine="567"/>
        <w:jc w:val="both"/>
        <w:rPr>
          <w:spacing w:val="-1"/>
          <w:w w:val="102"/>
          <w:sz w:val="26"/>
          <w:szCs w:val="26"/>
        </w:rPr>
      </w:pPr>
      <w:r w:rsidRPr="00AE2A07">
        <w:rPr>
          <w:spacing w:val="-1"/>
          <w:w w:val="102"/>
          <w:sz w:val="26"/>
          <w:szCs w:val="26"/>
        </w:rPr>
        <w:t>(</w:t>
      </w:r>
      <w:proofErr w:type="spellStart"/>
      <w:r w:rsidRPr="00AE2A07">
        <w:rPr>
          <w:spacing w:val="-1"/>
          <w:w w:val="102"/>
          <w:sz w:val="26"/>
          <w:szCs w:val="26"/>
        </w:rPr>
        <w:t>Viết</w:t>
      </w:r>
      <w:proofErr w:type="spellEnd"/>
      <w:r w:rsidRPr="00AE2A07">
        <w:rPr>
          <w:spacing w:val="-1"/>
          <w:w w:val="102"/>
          <w:sz w:val="26"/>
          <w:szCs w:val="26"/>
        </w:rPr>
        <w:t xml:space="preserve"> </w:t>
      </w:r>
      <w:proofErr w:type="spellStart"/>
      <w:r w:rsidRPr="00AE2A07">
        <w:rPr>
          <w:spacing w:val="-1"/>
          <w:w w:val="102"/>
          <w:sz w:val="26"/>
          <w:szCs w:val="26"/>
        </w:rPr>
        <w:t>chèn</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Copy - Paste special unformatted </w:t>
      </w:r>
      <w:proofErr w:type="spellStart"/>
      <w:r w:rsidRPr="00AE2A07">
        <w:rPr>
          <w:spacing w:val="-1"/>
          <w:w w:val="102"/>
          <w:sz w:val="26"/>
          <w:szCs w:val="26"/>
        </w:rPr>
        <w:t>vào</w:t>
      </w:r>
      <w:proofErr w:type="spellEnd"/>
      <w:r w:rsidRPr="00AE2A07">
        <w:rPr>
          <w:spacing w:val="-1"/>
          <w:w w:val="102"/>
          <w:sz w:val="26"/>
          <w:szCs w:val="26"/>
        </w:rPr>
        <w:t xml:space="preserve"> </w:t>
      </w:r>
      <w:proofErr w:type="spellStart"/>
      <w:r w:rsidRPr="00AE2A07">
        <w:rPr>
          <w:spacing w:val="-1"/>
          <w:w w:val="102"/>
          <w:sz w:val="26"/>
          <w:szCs w:val="26"/>
        </w:rPr>
        <w:t>đây</w:t>
      </w:r>
      <w:proofErr w:type="spellEnd"/>
      <w:r w:rsidRPr="00AE2A07">
        <w:rPr>
          <w:spacing w:val="-1"/>
          <w:w w:val="102"/>
          <w:sz w:val="26"/>
          <w:szCs w:val="26"/>
        </w:rPr>
        <w:t>)</w:t>
      </w:r>
    </w:p>
    <w:p w14:paraId="26963AF1" w14:textId="4858B680" w:rsidR="002C6596" w:rsidRPr="00AE2A07" w:rsidRDefault="002C6596" w:rsidP="00521358">
      <w:pPr>
        <w:spacing w:line="336" w:lineRule="auto"/>
        <w:ind w:firstLine="567"/>
        <w:jc w:val="both"/>
        <w:rPr>
          <w:sz w:val="26"/>
          <w:szCs w:val="26"/>
        </w:rPr>
      </w:pPr>
      <w:r w:rsidRPr="00AE2A07">
        <w:rPr>
          <w:spacing w:val="-1"/>
          <w:w w:val="102"/>
          <w:sz w:val="26"/>
          <w:szCs w:val="26"/>
        </w:rPr>
        <w:t>…</w:t>
      </w:r>
    </w:p>
    <w:p w14:paraId="389C6710" w14:textId="4C4841B2" w:rsidR="00521358" w:rsidRPr="00AE2A07" w:rsidRDefault="00521358" w:rsidP="00B56500">
      <w:pPr>
        <w:pStyle w:val="Heading2"/>
      </w:pPr>
      <w:bookmarkStart w:id="50" w:name="_Toc129585116"/>
      <w:bookmarkStart w:id="51" w:name="_Toc134720566"/>
      <w:bookmarkStart w:id="52" w:name="_Toc182137221"/>
      <w:r w:rsidRPr="00AE2A07">
        <w:t>1.3.</w:t>
      </w:r>
      <w:r w:rsidRPr="00AE2A07">
        <w:rPr>
          <w:spacing w:val="9"/>
        </w:rPr>
        <w:t xml:space="preserve"> </w:t>
      </w:r>
      <w:bookmarkEnd w:id="50"/>
      <w:bookmarkEnd w:id="51"/>
      <w:bookmarkEnd w:id="52"/>
    </w:p>
    <w:p w14:paraId="632AAD59" w14:textId="37085C90" w:rsidR="00521358" w:rsidRPr="00AE2A07" w:rsidRDefault="00521358" w:rsidP="002C6596">
      <w:pPr>
        <w:pStyle w:val="Heading3"/>
      </w:pPr>
      <w:bookmarkStart w:id="53" w:name="_Toc129585117"/>
      <w:bookmarkStart w:id="54" w:name="_Toc134720567"/>
      <w:bookmarkStart w:id="55" w:name="_Toc182137222"/>
      <w:r w:rsidRPr="00AE2A07">
        <w:t xml:space="preserve">1.3.1. </w:t>
      </w:r>
      <w:bookmarkEnd w:id="53"/>
      <w:bookmarkEnd w:id="54"/>
      <w:r w:rsidR="002C6596" w:rsidRPr="00AE2A07">
        <w:t>(Viết chèn hoặc Copy - Paste special unformatted vào đây)</w:t>
      </w:r>
      <w:bookmarkEnd w:id="55"/>
    </w:p>
    <w:p w14:paraId="17C04F66" w14:textId="06D81098" w:rsidR="00521358" w:rsidRPr="00AE2A07" w:rsidRDefault="002C6596" w:rsidP="00521358">
      <w:pPr>
        <w:spacing w:line="360" w:lineRule="auto"/>
        <w:ind w:firstLine="567"/>
        <w:jc w:val="both"/>
        <w:rPr>
          <w:spacing w:val="-1"/>
          <w:w w:val="102"/>
          <w:sz w:val="26"/>
          <w:szCs w:val="26"/>
        </w:rPr>
      </w:pPr>
      <w:r w:rsidRPr="00AE2A07">
        <w:rPr>
          <w:spacing w:val="1"/>
          <w:sz w:val="26"/>
          <w:szCs w:val="26"/>
        </w:rPr>
        <w:t>..</w:t>
      </w:r>
      <w:r w:rsidR="00521358" w:rsidRPr="00AE2A07">
        <w:rPr>
          <w:spacing w:val="-1"/>
          <w:w w:val="102"/>
          <w:sz w:val="26"/>
          <w:szCs w:val="26"/>
        </w:rPr>
        <w:t>.</w:t>
      </w:r>
    </w:p>
    <w:p w14:paraId="2A014C6B" w14:textId="6E5EE2FC" w:rsidR="002C6596" w:rsidRPr="00AE2A07" w:rsidRDefault="002C6596" w:rsidP="00521358">
      <w:pPr>
        <w:spacing w:line="360" w:lineRule="auto"/>
        <w:ind w:firstLine="567"/>
        <w:jc w:val="both"/>
        <w:rPr>
          <w:sz w:val="26"/>
          <w:szCs w:val="26"/>
        </w:rPr>
      </w:pPr>
      <w:r w:rsidRPr="00AE2A07">
        <w:rPr>
          <w:spacing w:val="-1"/>
          <w:w w:val="102"/>
          <w:sz w:val="26"/>
          <w:szCs w:val="26"/>
        </w:rPr>
        <w:t>(</w:t>
      </w:r>
      <w:proofErr w:type="spellStart"/>
      <w:r w:rsidRPr="00AE2A07">
        <w:rPr>
          <w:spacing w:val="-1"/>
          <w:w w:val="102"/>
          <w:sz w:val="26"/>
          <w:szCs w:val="26"/>
        </w:rPr>
        <w:t>Viết</w:t>
      </w:r>
      <w:proofErr w:type="spellEnd"/>
      <w:r w:rsidRPr="00AE2A07">
        <w:rPr>
          <w:spacing w:val="-1"/>
          <w:w w:val="102"/>
          <w:sz w:val="26"/>
          <w:szCs w:val="26"/>
        </w:rPr>
        <w:t xml:space="preserve"> </w:t>
      </w:r>
      <w:proofErr w:type="spellStart"/>
      <w:r w:rsidRPr="00AE2A07">
        <w:rPr>
          <w:spacing w:val="-1"/>
          <w:w w:val="102"/>
          <w:sz w:val="26"/>
          <w:szCs w:val="26"/>
        </w:rPr>
        <w:t>chèn</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Copy - Paste special unformatted </w:t>
      </w:r>
      <w:proofErr w:type="spellStart"/>
      <w:r w:rsidRPr="00AE2A07">
        <w:rPr>
          <w:spacing w:val="-1"/>
          <w:w w:val="102"/>
          <w:sz w:val="26"/>
          <w:szCs w:val="26"/>
        </w:rPr>
        <w:t>vào</w:t>
      </w:r>
      <w:proofErr w:type="spellEnd"/>
      <w:r w:rsidRPr="00AE2A07">
        <w:rPr>
          <w:spacing w:val="-1"/>
          <w:w w:val="102"/>
          <w:sz w:val="26"/>
          <w:szCs w:val="26"/>
        </w:rPr>
        <w:t xml:space="preserve"> </w:t>
      </w:r>
      <w:proofErr w:type="spellStart"/>
      <w:r w:rsidRPr="00AE2A07">
        <w:rPr>
          <w:spacing w:val="-1"/>
          <w:w w:val="102"/>
          <w:sz w:val="26"/>
          <w:szCs w:val="26"/>
        </w:rPr>
        <w:t>đây</w:t>
      </w:r>
      <w:proofErr w:type="spellEnd"/>
      <w:r w:rsidRPr="00AE2A07">
        <w:rPr>
          <w:spacing w:val="-1"/>
          <w:w w:val="102"/>
          <w:sz w:val="26"/>
          <w:szCs w:val="26"/>
        </w:rPr>
        <w:t>)</w:t>
      </w:r>
    </w:p>
    <w:p w14:paraId="4339A55C" w14:textId="181F60FA" w:rsidR="00521358" w:rsidRPr="00AE2A07" w:rsidRDefault="002C6596" w:rsidP="00521358">
      <w:pPr>
        <w:spacing w:line="360" w:lineRule="auto"/>
        <w:ind w:firstLine="567"/>
        <w:jc w:val="both"/>
        <w:rPr>
          <w:sz w:val="26"/>
          <w:szCs w:val="26"/>
        </w:rPr>
      </w:pPr>
      <w:r w:rsidRPr="00AE2A07">
        <w:rPr>
          <w:spacing w:val="1"/>
          <w:sz w:val="26"/>
          <w:szCs w:val="26"/>
        </w:rPr>
        <w:t>..</w:t>
      </w:r>
      <w:r w:rsidR="00521358" w:rsidRPr="00AE2A07">
        <w:rPr>
          <w:w w:val="102"/>
          <w:sz w:val="26"/>
          <w:szCs w:val="26"/>
        </w:rPr>
        <w:t>.</w:t>
      </w:r>
    </w:p>
    <w:p w14:paraId="5B10FA29" w14:textId="13810153" w:rsidR="009E5960" w:rsidRPr="00AE2A07" w:rsidRDefault="009E5960" w:rsidP="00956DED">
      <w:pPr>
        <w:pStyle w:val="Heading3"/>
        <w:rPr>
          <w:lang w:val="en-US"/>
        </w:rPr>
      </w:pPr>
      <w:bookmarkStart w:id="56" w:name="_Toc129585118"/>
      <w:bookmarkStart w:id="57" w:name="_Toc134720568"/>
      <w:bookmarkStart w:id="58" w:name="_Toc182137223"/>
      <w:r w:rsidRPr="00AE2A07">
        <w:rPr>
          <w:lang w:val="vi-VN"/>
        </w:rPr>
        <w:t>1.3.2.</w:t>
      </w:r>
      <w:r w:rsidRPr="00AE2A07">
        <w:rPr>
          <w:spacing w:val="12"/>
          <w:lang w:val="vi-VN"/>
        </w:rPr>
        <w:t xml:space="preserve"> </w:t>
      </w:r>
      <w:bookmarkEnd w:id="56"/>
      <w:bookmarkEnd w:id="57"/>
      <w:r w:rsidR="00956DED" w:rsidRPr="00AE2A07">
        <w:t>(Viết chèn hoặc Copy - Paste special unformatted vào đây)</w:t>
      </w:r>
      <w:bookmarkEnd w:id="58"/>
    </w:p>
    <w:p w14:paraId="199E252C" w14:textId="418A5220" w:rsidR="009E5960" w:rsidRPr="00AE2A07" w:rsidRDefault="00141689" w:rsidP="009E5960">
      <w:pPr>
        <w:spacing w:line="372" w:lineRule="auto"/>
        <w:ind w:firstLine="567"/>
        <w:jc w:val="both"/>
        <w:rPr>
          <w:sz w:val="26"/>
          <w:szCs w:val="26"/>
        </w:rPr>
      </w:pPr>
      <w:r w:rsidRPr="00AE2A07">
        <w:rPr>
          <w:spacing w:val="-2"/>
          <w:sz w:val="26"/>
          <w:szCs w:val="26"/>
        </w:rPr>
        <w:t>…</w:t>
      </w:r>
    </w:p>
    <w:p w14:paraId="3C302FC8" w14:textId="5FAD97E3" w:rsidR="009E5960" w:rsidRPr="00AE2A07" w:rsidRDefault="00141689" w:rsidP="009E5960">
      <w:pPr>
        <w:spacing w:line="372" w:lineRule="auto"/>
        <w:ind w:firstLine="567"/>
        <w:jc w:val="both"/>
        <w:rPr>
          <w:spacing w:val="-1"/>
          <w:w w:val="102"/>
          <w:sz w:val="26"/>
          <w:szCs w:val="26"/>
        </w:rPr>
      </w:pPr>
      <w:r w:rsidRPr="00AE2A07">
        <w:rPr>
          <w:rFonts w:eastAsia="Verdana"/>
          <w:sz w:val="26"/>
          <w:szCs w:val="26"/>
        </w:rPr>
        <w:t>(</w:t>
      </w:r>
      <w:proofErr w:type="spellStart"/>
      <w:r w:rsidRPr="00AE2A07">
        <w:rPr>
          <w:spacing w:val="-1"/>
          <w:w w:val="102"/>
          <w:sz w:val="26"/>
          <w:szCs w:val="26"/>
        </w:rPr>
        <w:t>Viết</w:t>
      </w:r>
      <w:proofErr w:type="spellEnd"/>
      <w:r w:rsidRPr="00AE2A07">
        <w:rPr>
          <w:spacing w:val="-1"/>
          <w:w w:val="102"/>
          <w:sz w:val="26"/>
          <w:szCs w:val="26"/>
        </w:rPr>
        <w:t xml:space="preserve"> </w:t>
      </w:r>
      <w:proofErr w:type="spellStart"/>
      <w:r w:rsidRPr="00AE2A07">
        <w:rPr>
          <w:spacing w:val="-1"/>
          <w:w w:val="102"/>
          <w:sz w:val="26"/>
          <w:szCs w:val="26"/>
        </w:rPr>
        <w:t>chèn</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Copy - Paste special unformatted </w:t>
      </w:r>
      <w:proofErr w:type="spellStart"/>
      <w:r w:rsidRPr="00AE2A07">
        <w:rPr>
          <w:spacing w:val="-1"/>
          <w:w w:val="102"/>
          <w:sz w:val="26"/>
          <w:szCs w:val="26"/>
        </w:rPr>
        <w:t>vào</w:t>
      </w:r>
      <w:proofErr w:type="spellEnd"/>
      <w:r w:rsidRPr="00AE2A07">
        <w:rPr>
          <w:spacing w:val="-1"/>
          <w:w w:val="102"/>
          <w:sz w:val="26"/>
          <w:szCs w:val="26"/>
        </w:rPr>
        <w:t xml:space="preserve"> </w:t>
      </w:r>
      <w:proofErr w:type="spellStart"/>
      <w:r w:rsidRPr="00AE2A07">
        <w:rPr>
          <w:spacing w:val="-1"/>
          <w:w w:val="102"/>
          <w:sz w:val="26"/>
          <w:szCs w:val="26"/>
        </w:rPr>
        <w:t>đây</w:t>
      </w:r>
      <w:proofErr w:type="spellEnd"/>
      <w:r w:rsidRPr="00AE2A07">
        <w:rPr>
          <w:rFonts w:eastAsia="Verdana"/>
          <w:sz w:val="26"/>
          <w:szCs w:val="26"/>
        </w:rPr>
        <w:t>)</w:t>
      </w:r>
    </w:p>
    <w:p w14:paraId="723157EB" w14:textId="04E427CE" w:rsidR="00992792" w:rsidRPr="00AE2A07" w:rsidRDefault="00141689" w:rsidP="009E5960">
      <w:pPr>
        <w:spacing w:line="372" w:lineRule="auto"/>
        <w:ind w:firstLine="567"/>
        <w:jc w:val="both"/>
        <w:rPr>
          <w:spacing w:val="-1"/>
          <w:w w:val="102"/>
          <w:sz w:val="26"/>
          <w:szCs w:val="26"/>
        </w:rPr>
      </w:pPr>
      <w:r w:rsidRPr="00AE2A07">
        <w:rPr>
          <w:spacing w:val="-1"/>
          <w:w w:val="102"/>
          <w:sz w:val="26"/>
          <w:szCs w:val="26"/>
        </w:rPr>
        <w:t>…</w:t>
      </w:r>
    </w:p>
    <w:p w14:paraId="1FA5E93E" w14:textId="1E3FB3AD" w:rsidR="009E5960" w:rsidRPr="00AE2A07" w:rsidRDefault="009E5960" w:rsidP="009731A2">
      <w:pPr>
        <w:pStyle w:val="Heading4"/>
        <w:rPr>
          <w:lang w:val="en-US"/>
        </w:rPr>
      </w:pPr>
      <w:bookmarkStart w:id="59" w:name="_Toc182137224"/>
      <w:r w:rsidRPr="00AE2A07">
        <w:t xml:space="preserve">1.3.2.1. </w:t>
      </w:r>
      <w:r w:rsidR="009731A2" w:rsidRPr="00AE2A07">
        <w:rPr>
          <w:lang w:val="en-US"/>
        </w:rPr>
        <w:t>(</w:t>
      </w:r>
      <w:proofErr w:type="spellStart"/>
      <w:r w:rsidR="009731A2" w:rsidRPr="00AE2A07">
        <w:rPr>
          <w:lang w:val="en-US"/>
        </w:rPr>
        <w:t>Viết</w:t>
      </w:r>
      <w:proofErr w:type="spellEnd"/>
      <w:r w:rsidR="009731A2" w:rsidRPr="00AE2A07">
        <w:rPr>
          <w:lang w:val="en-US"/>
        </w:rPr>
        <w:t xml:space="preserve"> </w:t>
      </w:r>
      <w:proofErr w:type="spellStart"/>
      <w:r w:rsidR="009731A2" w:rsidRPr="00AE2A07">
        <w:rPr>
          <w:lang w:val="en-US"/>
        </w:rPr>
        <w:t>chèn</w:t>
      </w:r>
      <w:proofErr w:type="spellEnd"/>
      <w:r w:rsidR="009731A2" w:rsidRPr="00AE2A07">
        <w:rPr>
          <w:lang w:val="en-US"/>
        </w:rPr>
        <w:t xml:space="preserve"> </w:t>
      </w:r>
      <w:proofErr w:type="spellStart"/>
      <w:r w:rsidR="009731A2" w:rsidRPr="00AE2A07">
        <w:rPr>
          <w:lang w:val="en-US"/>
        </w:rPr>
        <w:t>hoặc</w:t>
      </w:r>
      <w:proofErr w:type="spellEnd"/>
      <w:r w:rsidR="009731A2" w:rsidRPr="00AE2A07">
        <w:rPr>
          <w:lang w:val="en-US"/>
        </w:rPr>
        <w:t xml:space="preserve"> Copy - Paste special unformatted </w:t>
      </w:r>
      <w:proofErr w:type="spellStart"/>
      <w:r w:rsidR="009731A2" w:rsidRPr="00AE2A07">
        <w:rPr>
          <w:lang w:val="en-US"/>
        </w:rPr>
        <w:t>vào</w:t>
      </w:r>
      <w:proofErr w:type="spellEnd"/>
      <w:r w:rsidR="009731A2" w:rsidRPr="00AE2A07">
        <w:rPr>
          <w:lang w:val="en-US"/>
        </w:rPr>
        <w:t xml:space="preserve"> </w:t>
      </w:r>
      <w:proofErr w:type="spellStart"/>
      <w:r w:rsidR="009731A2" w:rsidRPr="00AE2A07">
        <w:rPr>
          <w:lang w:val="en-US"/>
        </w:rPr>
        <w:t>đây</w:t>
      </w:r>
      <w:proofErr w:type="spellEnd"/>
      <w:r w:rsidR="009731A2" w:rsidRPr="00AE2A07">
        <w:rPr>
          <w:lang w:val="en-US"/>
        </w:rPr>
        <w:t>)</w:t>
      </w:r>
      <w:bookmarkEnd w:id="59"/>
    </w:p>
    <w:p w14:paraId="68062F1F" w14:textId="5BC84243" w:rsidR="009E5960" w:rsidRPr="00AE2A07" w:rsidRDefault="002C3B1C" w:rsidP="009E5960">
      <w:pPr>
        <w:spacing w:line="372" w:lineRule="auto"/>
        <w:ind w:firstLine="567"/>
        <w:jc w:val="both"/>
        <w:rPr>
          <w:rFonts w:eastAsia="Verdana"/>
          <w:sz w:val="26"/>
          <w:szCs w:val="26"/>
        </w:rPr>
      </w:pPr>
      <w:r w:rsidRPr="00AE2A07">
        <w:rPr>
          <w:rFonts w:eastAsia="Verdana"/>
          <w:sz w:val="26"/>
          <w:szCs w:val="26"/>
        </w:rPr>
        <w:lastRenderedPageBreak/>
        <w:t>…</w:t>
      </w:r>
    </w:p>
    <w:p w14:paraId="2CA2D963" w14:textId="3042610E" w:rsidR="002C3B1C" w:rsidRPr="00AE2A07" w:rsidRDefault="002C3B1C" w:rsidP="009E5960">
      <w:pPr>
        <w:spacing w:line="372" w:lineRule="auto"/>
        <w:ind w:firstLine="567"/>
        <w:jc w:val="both"/>
        <w:rPr>
          <w:rFonts w:eastAsia="Verdana"/>
          <w:sz w:val="26"/>
          <w:szCs w:val="26"/>
        </w:rPr>
      </w:pPr>
      <w:r w:rsidRPr="00AE2A07">
        <w:rPr>
          <w:rFonts w:eastAsia="Verdana"/>
          <w:sz w:val="26"/>
          <w:szCs w:val="26"/>
        </w:rPr>
        <w:t>(</w:t>
      </w:r>
      <w:proofErr w:type="spellStart"/>
      <w:r w:rsidRPr="00AE2A07">
        <w:rPr>
          <w:spacing w:val="-1"/>
          <w:w w:val="102"/>
          <w:sz w:val="26"/>
          <w:szCs w:val="26"/>
        </w:rPr>
        <w:t>Viết</w:t>
      </w:r>
      <w:proofErr w:type="spellEnd"/>
      <w:r w:rsidRPr="00AE2A07">
        <w:rPr>
          <w:spacing w:val="-1"/>
          <w:w w:val="102"/>
          <w:sz w:val="26"/>
          <w:szCs w:val="26"/>
        </w:rPr>
        <w:t xml:space="preserve"> </w:t>
      </w:r>
      <w:proofErr w:type="spellStart"/>
      <w:r w:rsidRPr="00AE2A07">
        <w:rPr>
          <w:spacing w:val="-1"/>
          <w:w w:val="102"/>
          <w:sz w:val="26"/>
          <w:szCs w:val="26"/>
        </w:rPr>
        <w:t>chèn</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Copy - Paste special unformatted </w:t>
      </w:r>
      <w:proofErr w:type="spellStart"/>
      <w:r w:rsidRPr="00AE2A07">
        <w:rPr>
          <w:spacing w:val="-1"/>
          <w:w w:val="102"/>
          <w:sz w:val="26"/>
          <w:szCs w:val="26"/>
        </w:rPr>
        <w:t>vào</w:t>
      </w:r>
      <w:proofErr w:type="spellEnd"/>
      <w:r w:rsidRPr="00AE2A07">
        <w:rPr>
          <w:spacing w:val="-1"/>
          <w:w w:val="102"/>
          <w:sz w:val="26"/>
          <w:szCs w:val="26"/>
        </w:rPr>
        <w:t xml:space="preserve"> </w:t>
      </w:r>
      <w:proofErr w:type="spellStart"/>
      <w:r w:rsidRPr="00AE2A07">
        <w:rPr>
          <w:spacing w:val="-1"/>
          <w:w w:val="102"/>
          <w:sz w:val="26"/>
          <w:szCs w:val="26"/>
        </w:rPr>
        <w:t>đây</w:t>
      </w:r>
      <w:proofErr w:type="spellEnd"/>
      <w:r w:rsidRPr="00AE2A07">
        <w:rPr>
          <w:rFonts w:eastAsia="Verdana"/>
          <w:sz w:val="26"/>
          <w:szCs w:val="26"/>
        </w:rPr>
        <w:t>)</w:t>
      </w:r>
    </w:p>
    <w:p w14:paraId="7D923577" w14:textId="14D02063" w:rsidR="002C3B1C" w:rsidRPr="00AE2A07" w:rsidRDefault="002C3B1C" w:rsidP="009E5960">
      <w:pPr>
        <w:spacing w:line="372" w:lineRule="auto"/>
        <w:ind w:firstLine="567"/>
        <w:jc w:val="both"/>
        <w:rPr>
          <w:spacing w:val="-1"/>
          <w:w w:val="102"/>
          <w:sz w:val="26"/>
          <w:szCs w:val="26"/>
        </w:rPr>
      </w:pPr>
      <w:r w:rsidRPr="00AE2A07">
        <w:rPr>
          <w:rFonts w:eastAsia="Verdana"/>
          <w:sz w:val="26"/>
          <w:szCs w:val="26"/>
        </w:rPr>
        <w:t>…</w:t>
      </w:r>
    </w:p>
    <w:p w14:paraId="504A9938" w14:textId="052AE1BC" w:rsidR="009E5960" w:rsidRPr="00AE2A07" w:rsidRDefault="009E5960" w:rsidP="002C3B1C">
      <w:pPr>
        <w:pStyle w:val="Heading4"/>
        <w:rPr>
          <w:lang w:val="en-US"/>
        </w:rPr>
      </w:pPr>
      <w:bookmarkStart w:id="60" w:name="_Toc182137225"/>
      <w:r w:rsidRPr="00AE2A07">
        <w:t>1.3.2.2.</w:t>
      </w:r>
      <w:r w:rsidRPr="00AE2A07">
        <w:rPr>
          <w:spacing w:val="15"/>
        </w:rPr>
        <w:t xml:space="preserve"> </w:t>
      </w:r>
      <w:r w:rsidR="002C3B1C" w:rsidRPr="00AE2A07">
        <w:rPr>
          <w:spacing w:val="-2"/>
          <w:lang w:val="en-US"/>
        </w:rPr>
        <w:t>(</w:t>
      </w:r>
      <w:proofErr w:type="spellStart"/>
      <w:r w:rsidR="002C3B1C" w:rsidRPr="00AE2A07">
        <w:rPr>
          <w:spacing w:val="-2"/>
          <w:lang w:val="en-US"/>
        </w:rPr>
        <w:t>Viết</w:t>
      </w:r>
      <w:proofErr w:type="spellEnd"/>
      <w:r w:rsidR="002C3B1C" w:rsidRPr="00AE2A07">
        <w:rPr>
          <w:spacing w:val="-2"/>
          <w:lang w:val="en-US"/>
        </w:rPr>
        <w:t xml:space="preserve"> </w:t>
      </w:r>
      <w:proofErr w:type="spellStart"/>
      <w:r w:rsidR="002C3B1C" w:rsidRPr="00AE2A07">
        <w:rPr>
          <w:spacing w:val="-2"/>
          <w:lang w:val="en-US"/>
        </w:rPr>
        <w:t>chèn</w:t>
      </w:r>
      <w:proofErr w:type="spellEnd"/>
      <w:r w:rsidR="002C3B1C" w:rsidRPr="00AE2A07">
        <w:rPr>
          <w:spacing w:val="-2"/>
          <w:lang w:val="en-US"/>
        </w:rPr>
        <w:t xml:space="preserve"> </w:t>
      </w:r>
      <w:proofErr w:type="spellStart"/>
      <w:r w:rsidR="002C3B1C" w:rsidRPr="00AE2A07">
        <w:rPr>
          <w:spacing w:val="-2"/>
          <w:lang w:val="en-US"/>
        </w:rPr>
        <w:t>hoặc</w:t>
      </w:r>
      <w:proofErr w:type="spellEnd"/>
      <w:r w:rsidR="002C3B1C" w:rsidRPr="00AE2A07">
        <w:rPr>
          <w:spacing w:val="-2"/>
          <w:lang w:val="en-US"/>
        </w:rPr>
        <w:t xml:space="preserve"> Copy - Paste special unformatted </w:t>
      </w:r>
      <w:proofErr w:type="spellStart"/>
      <w:r w:rsidR="002C3B1C" w:rsidRPr="00AE2A07">
        <w:rPr>
          <w:spacing w:val="-2"/>
          <w:lang w:val="en-US"/>
        </w:rPr>
        <w:t>vào</w:t>
      </w:r>
      <w:proofErr w:type="spellEnd"/>
      <w:r w:rsidR="002C3B1C" w:rsidRPr="00AE2A07">
        <w:rPr>
          <w:spacing w:val="-2"/>
          <w:lang w:val="en-US"/>
        </w:rPr>
        <w:t xml:space="preserve"> </w:t>
      </w:r>
      <w:proofErr w:type="spellStart"/>
      <w:r w:rsidR="002C3B1C" w:rsidRPr="00AE2A07">
        <w:rPr>
          <w:spacing w:val="-2"/>
          <w:lang w:val="en-US"/>
        </w:rPr>
        <w:t>đây</w:t>
      </w:r>
      <w:proofErr w:type="spellEnd"/>
      <w:r w:rsidR="002C3B1C" w:rsidRPr="00AE2A07">
        <w:rPr>
          <w:spacing w:val="-2"/>
          <w:lang w:val="en-US"/>
        </w:rPr>
        <w:t>)</w:t>
      </w:r>
      <w:bookmarkEnd w:id="60"/>
    </w:p>
    <w:p w14:paraId="38B814E0" w14:textId="0D72D304" w:rsidR="009E5960" w:rsidRPr="00AE2A07" w:rsidRDefault="002C3B1C" w:rsidP="009E5960">
      <w:pPr>
        <w:spacing w:line="372" w:lineRule="auto"/>
        <w:ind w:firstLine="567"/>
        <w:jc w:val="both"/>
        <w:rPr>
          <w:spacing w:val="-2"/>
          <w:sz w:val="26"/>
          <w:szCs w:val="26"/>
        </w:rPr>
      </w:pPr>
      <w:r w:rsidRPr="00AE2A07">
        <w:rPr>
          <w:spacing w:val="-2"/>
          <w:sz w:val="26"/>
          <w:szCs w:val="26"/>
        </w:rPr>
        <w:t>…</w:t>
      </w:r>
    </w:p>
    <w:p w14:paraId="0915EAB7" w14:textId="49AC664F" w:rsidR="002C3B1C" w:rsidRPr="00AE2A07" w:rsidRDefault="002C3B1C" w:rsidP="009E5960">
      <w:pPr>
        <w:spacing w:line="372" w:lineRule="auto"/>
        <w:ind w:firstLine="567"/>
        <w:jc w:val="both"/>
        <w:rPr>
          <w:spacing w:val="-2"/>
          <w:sz w:val="26"/>
          <w:szCs w:val="26"/>
        </w:rPr>
      </w:pPr>
      <w:r w:rsidRPr="00AE2A07">
        <w:rPr>
          <w:spacing w:val="-2"/>
          <w:sz w:val="26"/>
          <w:szCs w:val="26"/>
        </w:rPr>
        <w:t>(</w:t>
      </w:r>
      <w:proofErr w:type="spellStart"/>
      <w:r w:rsidRPr="00AE2A07">
        <w:rPr>
          <w:spacing w:val="-1"/>
          <w:w w:val="102"/>
          <w:sz w:val="26"/>
          <w:szCs w:val="26"/>
        </w:rPr>
        <w:t>Viết</w:t>
      </w:r>
      <w:proofErr w:type="spellEnd"/>
      <w:r w:rsidRPr="00AE2A07">
        <w:rPr>
          <w:spacing w:val="-1"/>
          <w:w w:val="102"/>
          <w:sz w:val="26"/>
          <w:szCs w:val="26"/>
        </w:rPr>
        <w:t xml:space="preserve"> </w:t>
      </w:r>
      <w:proofErr w:type="spellStart"/>
      <w:r w:rsidRPr="00AE2A07">
        <w:rPr>
          <w:spacing w:val="-1"/>
          <w:w w:val="102"/>
          <w:sz w:val="26"/>
          <w:szCs w:val="26"/>
        </w:rPr>
        <w:t>chèn</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Copy - Paste special unformatted </w:t>
      </w:r>
      <w:proofErr w:type="spellStart"/>
      <w:r w:rsidRPr="00AE2A07">
        <w:rPr>
          <w:spacing w:val="-1"/>
          <w:w w:val="102"/>
          <w:sz w:val="26"/>
          <w:szCs w:val="26"/>
        </w:rPr>
        <w:t>vào</w:t>
      </w:r>
      <w:proofErr w:type="spellEnd"/>
      <w:r w:rsidRPr="00AE2A07">
        <w:rPr>
          <w:spacing w:val="-1"/>
          <w:w w:val="102"/>
          <w:sz w:val="26"/>
          <w:szCs w:val="26"/>
        </w:rPr>
        <w:t xml:space="preserve"> </w:t>
      </w:r>
      <w:proofErr w:type="spellStart"/>
      <w:r w:rsidRPr="00AE2A07">
        <w:rPr>
          <w:spacing w:val="-1"/>
          <w:w w:val="102"/>
          <w:sz w:val="26"/>
          <w:szCs w:val="26"/>
        </w:rPr>
        <w:t>đây</w:t>
      </w:r>
      <w:proofErr w:type="spellEnd"/>
      <w:r w:rsidRPr="00AE2A07">
        <w:rPr>
          <w:spacing w:val="-2"/>
          <w:sz w:val="26"/>
          <w:szCs w:val="26"/>
        </w:rPr>
        <w:t>)</w:t>
      </w:r>
    </w:p>
    <w:p w14:paraId="4E61A61C" w14:textId="5B13460A" w:rsidR="002C3B1C" w:rsidRPr="00AE2A07" w:rsidRDefault="002C3B1C" w:rsidP="009E5960">
      <w:pPr>
        <w:spacing w:line="372" w:lineRule="auto"/>
        <w:ind w:firstLine="567"/>
        <w:jc w:val="both"/>
        <w:rPr>
          <w:sz w:val="26"/>
          <w:szCs w:val="26"/>
        </w:rPr>
      </w:pPr>
      <w:r w:rsidRPr="00AE2A07">
        <w:rPr>
          <w:spacing w:val="-2"/>
          <w:sz w:val="26"/>
          <w:szCs w:val="26"/>
        </w:rPr>
        <w:t>…</w:t>
      </w:r>
    </w:p>
    <w:p w14:paraId="09059DE9" w14:textId="609CB1F2" w:rsidR="009E5960" w:rsidRPr="00AE2A07" w:rsidRDefault="009E5960" w:rsidP="002C3B1C">
      <w:pPr>
        <w:pStyle w:val="Heading4"/>
        <w:rPr>
          <w:lang w:val="en-US"/>
        </w:rPr>
      </w:pPr>
      <w:bookmarkStart w:id="61" w:name="_Toc182137226"/>
      <w:r w:rsidRPr="00AE2A07">
        <w:t>1.3.2.3.</w:t>
      </w:r>
      <w:r w:rsidRPr="00AE2A07">
        <w:rPr>
          <w:spacing w:val="35"/>
        </w:rPr>
        <w:t xml:space="preserve"> </w:t>
      </w:r>
      <w:r w:rsidR="002C3B1C" w:rsidRPr="00AE2A07">
        <w:rPr>
          <w:lang w:val="en-US"/>
        </w:rPr>
        <w:t>(</w:t>
      </w:r>
      <w:proofErr w:type="spellStart"/>
      <w:r w:rsidR="002C3B1C" w:rsidRPr="00AE2A07">
        <w:rPr>
          <w:lang w:val="en-US"/>
        </w:rPr>
        <w:t>Viết</w:t>
      </w:r>
      <w:proofErr w:type="spellEnd"/>
      <w:r w:rsidR="002C3B1C" w:rsidRPr="00AE2A07">
        <w:rPr>
          <w:lang w:val="en-US"/>
        </w:rPr>
        <w:t xml:space="preserve"> </w:t>
      </w:r>
      <w:proofErr w:type="spellStart"/>
      <w:r w:rsidR="002C3B1C" w:rsidRPr="00AE2A07">
        <w:rPr>
          <w:lang w:val="en-US"/>
        </w:rPr>
        <w:t>chèn</w:t>
      </w:r>
      <w:proofErr w:type="spellEnd"/>
      <w:r w:rsidR="002C3B1C" w:rsidRPr="00AE2A07">
        <w:rPr>
          <w:lang w:val="en-US"/>
        </w:rPr>
        <w:t xml:space="preserve"> </w:t>
      </w:r>
      <w:proofErr w:type="spellStart"/>
      <w:r w:rsidR="002C3B1C" w:rsidRPr="00AE2A07">
        <w:rPr>
          <w:lang w:val="en-US"/>
        </w:rPr>
        <w:t>hoặc</w:t>
      </w:r>
      <w:proofErr w:type="spellEnd"/>
      <w:r w:rsidR="002C3B1C" w:rsidRPr="00AE2A07">
        <w:rPr>
          <w:lang w:val="en-US"/>
        </w:rPr>
        <w:t xml:space="preserve"> Copy - Paste special unformatted </w:t>
      </w:r>
      <w:proofErr w:type="spellStart"/>
      <w:r w:rsidR="002C3B1C" w:rsidRPr="00AE2A07">
        <w:rPr>
          <w:lang w:val="en-US"/>
        </w:rPr>
        <w:t>vào</w:t>
      </w:r>
      <w:proofErr w:type="spellEnd"/>
      <w:r w:rsidR="002C3B1C" w:rsidRPr="00AE2A07">
        <w:rPr>
          <w:lang w:val="en-US"/>
        </w:rPr>
        <w:t xml:space="preserve"> </w:t>
      </w:r>
      <w:proofErr w:type="spellStart"/>
      <w:r w:rsidR="002C3B1C" w:rsidRPr="00AE2A07">
        <w:rPr>
          <w:lang w:val="en-US"/>
        </w:rPr>
        <w:t>đây</w:t>
      </w:r>
      <w:proofErr w:type="spellEnd"/>
      <w:r w:rsidR="002C3B1C" w:rsidRPr="00AE2A07">
        <w:rPr>
          <w:lang w:val="en-US"/>
        </w:rPr>
        <w:t>)</w:t>
      </w:r>
      <w:bookmarkEnd w:id="61"/>
    </w:p>
    <w:p w14:paraId="3787A087" w14:textId="6F521BA2" w:rsidR="009E5960" w:rsidRPr="00AE2A07" w:rsidRDefault="002C3B1C" w:rsidP="009E5960">
      <w:pPr>
        <w:spacing w:line="372" w:lineRule="auto"/>
        <w:ind w:firstLine="567"/>
        <w:jc w:val="both"/>
        <w:rPr>
          <w:rFonts w:eastAsia="Verdana"/>
          <w:sz w:val="26"/>
          <w:szCs w:val="26"/>
        </w:rPr>
      </w:pPr>
      <w:r w:rsidRPr="00AE2A07">
        <w:rPr>
          <w:rFonts w:eastAsia="Verdana"/>
          <w:sz w:val="26"/>
          <w:szCs w:val="26"/>
        </w:rPr>
        <w:t>…</w:t>
      </w:r>
    </w:p>
    <w:p w14:paraId="3BFB06B2" w14:textId="27B835D7" w:rsidR="002C3B1C" w:rsidRPr="00AE2A07" w:rsidRDefault="002C3B1C" w:rsidP="009E5960">
      <w:pPr>
        <w:spacing w:line="372" w:lineRule="auto"/>
        <w:ind w:firstLine="567"/>
        <w:jc w:val="both"/>
        <w:rPr>
          <w:rFonts w:eastAsia="Verdana"/>
          <w:sz w:val="26"/>
          <w:szCs w:val="26"/>
        </w:rPr>
      </w:pPr>
      <w:r w:rsidRPr="00AE2A07">
        <w:rPr>
          <w:rFonts w:eastAsia="Verdana"/>
          <w:sz w:val="26"/>
          <w:szCs w:val="26"/>
        </w:rPr>
        <w:t>(</w:t>
      </w:r>
      <w:proofErr w:type="spellStart"/>
      <w:r w:rsidRPr="00AE2A07">
        <w:rPr>
          <w:spacing w:val="-1"/>
          <w:w w:val="102"/>
          <w:sz w:val="26"/>
          <w:szCs w:val="26"/>
        </w:rPr>
        <w:t>Viết</w:t>
      </w:r>
      <w:proofErr w:type="spellEnd"/>
      <w:r w:rsidRPr="00AE2A07">
        <w:rPr>
          <w:spacing w:val="-1"/>
          <w:w w:val="102"/>
          <w:sz w:val="26"/>
          <w:szCs w:val="26"/>
        </w:rPr>
        <w:t xml:space="preserve"> </w:t>
      </w:r>
      <w:proofErr w:type="spellStart"/>
      <w:r w:rsidRPr="00AE2A07">
        <w:rPr>
          <w:spacing w:val="-1"/>
          <w:w w:val="102"/>
          <w:sz w:val="26"/>
          <w:szCs w:val="26"/>
        </w:rPr>
        <w:t>chèn</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Copy - Paste special unformatted </w:t>
      </w:r>
      <w:proofErr w:type="spellStart"/>
      <w:r w:rsidRPr="00AE2A07">
        <w:rPr>
          <w:spacing w:val="-1"/>
          <w:w w:val="102"/>
          <w:sz w:val="26"/>
          <w:szCs w:val="26"/>
        </w:rPr>
        <w:t>vào</w:t>
      </w:r>
      <w:proofErr w:type="spellEnd"/>
      <w:r w:rsidRPr="00AE2A07">
        <w:rPr>
          <w:spacing w:val="-1"/>
          <w:w w:val="102"/>
          <w:sz w:val="26"/>
          <w:szCs w:val="26"/>
        </w:rPr>
        <w:t xml:space="preserve"> </w:t>
      </w:r>
      <w:proofErr w:type="spellStart"/>
      <w:r w:rsidRPr="00AE2A07">
        <w:rPr>
          <w:spacing w:val="-1"/>
          <w:w w:val="102"/>
          <w:sz w:val="26"/>
          <w:szCs w:val="26"/>
        </w:rPr>
        <w:t>đây</w:t>
      </w:r>
      <w:proofErr w:type="spellEnd"/>
      <w:r w:rsidRPr="00AE2A07">
        <w:rPr>
          <w:rFonts w:eastAsia="Verdana"/>
          <w:sz w:val="26"/>
          <w:szCs w:val="26"/>
        </w:rPr>
        <w:t>)</w:t>
      </w:r>
    </w:p>
    <w:p w14:paraId="60F6357F" w14:textId="33CFC0D0" w:rsidR="002C3B1C" w:rsidRPr="00AE2A07" w:rsidRDefault="002C3B1C" w:rsidP="009E5960">
      <w:pPr>
        <w:spacing w:line="372" w:lineRule="auto"/>
        <w:ind w:firstLine="567"/>
        <w:jc w:val="both"/>
        <w:rPr>
          <w:w w:val="102"/>
          <w:sz w:val="26"/>
          <w:szCs w:val="26"/>
        </w:rPr>
      </w:pPr>
      <w:r w:rsidRPr="00AE2A07">
        <w:rPr>
          <w:rFonts w:eastAsia="Verdana"/>
          <w:sz w:val="26"/>
          <w:szCs w:val="26"/>
        </w:rPr>
        <w:t>…</w:t>
      </w:r>
    </w:p>
    <w:p w14:paraId="76A259C4" w14:textId="78762768" w:rsidR="00FF11B8" w:rsidRPr="00AE2A07" w:rsidRDefault="002C3B1C" w:rsidP="004073A4">
      <w:pPr>
        <w:spacing w:line="360" w:lineRule="auto"/>
        <w:jc w:val="center"/>
        <w:rPr>
          <w:spacing w:val="-2"/>
          <w:sz w:val="26"/>
          <w:szCs w:val="26"/>
        </w:rPr>
      </w:pPr>
      <w:r w:rsidRPr="00AE2A07">
        <w:rPr>
          <w:noProof/>
          <w:spacing w:val="-2"/>
          <w:sz w:val="26"/>
          <w:szCs w:val="26"/>
        </w:rPr>
        <w:t>(Chèn hình vào đây)</w:t>
      </w:r>
    </w:p>
    <w:p w14:paraId="4D5AB5E7" w14:textId="727AAD36" w:rsidR="00FF11B8" w:rsidRPr="00AE2A07" w:rsidRDefault="00FF11B8" w:rsidP="008318B3">
      <w:pPr>
        <w:pStyle w:val="FigureCaption"/>
      </w:pPr>
      <w:bookmarkStart w:id="62" w:name="_Toc134726096"/>
      <w:bookmarkStart w:id="63" w:name="_Toc135810395"/>
      <w:bookmarkStart w:id="64" w:name="_Toc182090934"/>
      <w:r w:rsidRPr="00AE2A07">
        <w:rPr>
          <w:spacing w:val="-2"/>
        </w:rPr>
        <w:t>H</w:t>
      </w:r>
      <w:r w:rsidRPr="00AE2A07">
        <w:rPr>
          <w:spacing w:val="2"/>
        </w:rPr>
        <w:t>ì</w:t>
      </w:r>
      <w:r w:rsidRPr="00AE2A07">
        <w:t>nh</w:t>
      </w:r>
      <w:r w:rsidRPr="00AE2A07">
        <w:rPr>
          <w:spacing w:val="11"/>
        </w:rPr>
        <w:t xml:space="preserve"> </w:t>
      </w:r>
      <w:r w:rsidRPr="00AE2A07">
        <w:t>1.</w:t>
      </w:r>
      <w:r w:rsidR="00031204" w:rsidRPr="00AE2A07">
        <w:t>2</w:t>
      </w:r>
      <w:r w:rsidRPr="00AE2A07">
        <w:rPr>
          <w:spacing w:val="8"/>
        </w:rPr>
        <w:t xml:space="preserve"> </w:t>
      </w:r>
      <w:bookmarkEnd w:id="62"/>
      <w:bookmarkEnd w:id="63"/>
      <w:r w:rsidR="002C3B1C" w:rsidRPr="00AE2A07">
        <w:t>(Viết chèn hoặc Copy - Paste special unformatted vào đây)</w:t>
      </w:r>
      <w:bookmarkEnd w:id="64"/>
    </w:p>
    <w:p w14:paraId="0C9ED12E" w14:textId="4FE45F9C" w:rsidR="009E5960" w:rsidRPr="00AE2A07" w:rsidRDefault="002C3B1C" w:rsidP="009E5960">
      <w:pPr>
        <w:tabs>
          <w:tab w:val="left" w:pos="1340"/>
        </w:tabs>
        <w:spacing w:line="360" w:lineRule="auto"/>
        <w:ind w:firstLine="567"/>
        <w:jc w:val="both"/>
        <w:rPr>
          <w:w w:val="102"/>
          <w:sz w:val="26"/>
          <w:szCs w:val="26"/>
        </w:rPr>
      </w:pPr>
      <w:r w:rsidRPr="00AE2A07">
        <w:rPr>
          <w:sz w:val="26"/>
          <w:szCs w:val="26"/>
        </w:rPr>
        <w:t>…</w:t>
      </w:r>
    </w:p>
    <w:p w14:paraId="43CB7873" w14:textId="0734D425" w:rsidR="009E5960" w:rsidRPr="00AE2A07" w:rsidRDefault="009E5960" w:rsidP="002C3B1C">
      <w:pPr>
        <w:pStyle w:val="TableCaption"/>
      </w:pPr>
      <w:bookmarkStart w:id="65" w:name="_Toc134720995"/>
      <w:bookmarkStart w:id="66" w:name="_Toc139484775"/>
      <w:bookmarkStart w:id="67" w:name="_Toc181108653"/>
      <w:bookmarkStart w:id="68" w:name="_Toc181108834"/>
      <w:r w:rsidRPr="00AE2A07">
        <w:t>Bảng</w:t>
      </w:r>
      <w:r w:rsidRPr="00AE2A07">
        <w:rPr>
          <w:spacing w:val="11"/>
        </w:rPr>
        <w:t xml:space="preserve"> </w:t>
      </w:r>
      <w:r w:rsidRPr="00AE2A07">
        <w:t>1.1</w:t>
      </w:r>
      <w:r w:rsidRPr="00AE2A07">
        <w:rPr>
          <w:spacing w:val="8"/>
        </w:rPr>
        <w:t xml:space="preserve"> </w:t>
      </w:r>
      <w:r w:rsidRPr="00AE2A07">
        <w:t>Các</w:t>
      </w:r>
      <w:r w:rsidRPr="00AE2A07">
        <w:rPr>
          <w:spacing w:val="8"/>
        </w:rPr>
        <w:t xml:space="preserve"> </w:t>
      </w:r>
      <w:r w:rsidRPr="00AE2A07">
        <w:t>c</w:t>
      </w:r>
      <w:r w:rsidRPr="00AE2A07">
        <w:rPr>
          <w:spacing w:val="-1"/>
        </w:rPr>
        <w:t>hứ</w:t>
      </w:r>
      <w:r w:rsidRPr="00AE2A07">
        <w:t>c</w:t>
      </w:r>
      <w:r w:rsidRPr="00AE2A07">
        <w:rPr>
          <w:spacing w:val="11"/>
        </w:rPr>
        <w:t xml:space="preserve"> </w:t>
      </w:r>
      <w:r w:rsidRPr="00AE2A07">
        <w:t>năng</w:t>
      </w:r>
      <w:r w:rsidRPr="00AE2A07">
        <w:rPr>
          <w:spacing w:val="10"/>
        </w:rPr>
        <w:t xml:space="preserve"> </w:t>
      </w:r>
      <w:r w:rsidRPr="00AE2A07">
        <w:t>chính</w:t>
      </w:r>
      <w:r w:rsidRPr="00AE2A07">
        <w:rPr>
          <w:spacing w:val="12"/>
        </w:rPr>
        <w:t xml:space="preserve"> </w:t>
      </w:r>
      <w:r w:rsidRPr="00AE2A07">
        <w:t>trong</w:t>
      </w:r>
      <w:r w:rsidRPr="00AE2A07">
        <w:rPr>
          <w:spacing w:val="11"/>
        </w:rPr>
        <w:t xml:space="preserve"> </w:t>
      </w:r>
      <w:r w:rsidRPr="00AE2A07">
        <w:t>hệ</w:t>
      </w:r>
      <w:r w:rsidRPr="00AE2A07">
        <w:rPr>
          <w:spacing w:val="7"/>
        </w:rPr>
        <w:t xml:space="preserve"> </w:t>
      </w:r>
      <w:r w:rsidRPr="00AE2A07">
        <w:t>th</w:t>
      </w:r>
      <w:r w:rsidRPr="00AE2A07">
        <w:rPr>
          <w:spacing w:val="-1"/>
        </w:rPr>
        <w:t>ố</w:t>
      </w:r>
      <w:r w:rsidRPr="00AE2A07">
        <w:t>ng</w:t>
      </w:r>
      <w:r w:rsidRPr="00AE2A07">
        <w:rPr>
          <w:spacing w:val="11"/>
        </w:rPr>
        <w:t xml:space="preserve"> </w:t>
      </w:r>
      <w:r w:rsidRPr="00AE2A07">
        <w:t>phần</w:t>
      </w:r>
      <w:r w:rsidRPr="00AE2A07">
        <w:rPr>
          <w:spacing w:val="10"/>
        </w:rPr>
        <w:t xml:space="preserve"> </w:t>
      </w:r>
      <w:r w:rsidRPr="00AE2A07">
        <w:rPr>
          <w:spacing w:val="-2"/>
        </w:rPr>
        <w:t>m</w:t>
      </w:r>
      <w:r w:rsidRPr="00AE2A07">
        <w:rPr>
          <w:spacing w:val="3"/>
        </w:rPr>
        <w:t>ề</w:t>
      </w:r>
      <w:r w:rsidRPr="00AE2A07">
        <w:t>m</w:t>
      </w:r>
      <w:r w:rsidRPr="00AE2A07">
        <w:rPr>
          <w:spacing w:val="10"/>
        </w:rPr>
        <w:t xml:space="preserve"> </w:t>
      </w:r>
      <w:r w:rsidRPr="00AE2A07">
        <w:rPr>
          <w:spacing w:val="-1"/>
        </w:rPr>
        <w:t>q</w:t>
      </w:r>
      <w:r w:rsidRPr="00AE2A07">
        <w:t>uản</w:t>
      </w:r>
      <w:r w:rsidRPr="00AE2A07">
        <w:rPr>
          <w:spacing w:val="9"/>
        </w:rPr>
        <w:t xml:space="preserve"> </w:t>
      </w:r>
      <w:r w:rsidRPr="00AE2A07">
        <w:rPr>
          <w:spacing w:val="2"/>
        </w:rPr>
        <w:t>l</w:t>
      </w:r>
      <w:r w:rsidRPr="00AE2A07">
        <w:t>ý</w:t>
      </w:r>
      <w:r w:rsidRPr="00AE2A07">
        <w:rPr>
          <w:spacing w:val="5"/>
        </w:rPr>
        <w:t xml:space="preserve"> </w:t>
      </w:r>
      <w:r w:rsidRPr="00AE2A07">
        <w:t>đào</w:t>
      </w:r>
      <w:r w:rsidRPr="00AE2A07">
        <w:rPr>
          <w:spacing w:val="7"/>
        </w:rPr>
        <w:t xml:space="preserve"> </w:t>
      </w:r>
      <w:r w:rsidRPr="00AE2A07">
        <w:rPr>
          <w:w w:val="102"/>
        </w:rPr>
        <w:t>tạo</w:t>
      </w:r>
      <w:bookmarkEnd w:id="65"/>
      <w:bookmarkEnd w:id="66"/>
      <w:bookmarkEnd w:id="67"/>
      <w:bookmarkEnd w:id="68"/>
    </w:p>
    <w:tbl>
      <w:tblPr>
        <w:tblW w:w="8771" w:type="dxa"/>
        <w:tblLayout w:type="fixed"/>
        <w:tblCellMar>
          <w:left w:w="0" w:type="dxa"/>
          <w:right w:w="0" w:type="dxa"/>
        </w:tblCellMar>
        <w:tblLook w:val="01E0" w:firstRow="1" w:lastRow="1" w:firstColumn="1" w:lastColumn="1" w:noHBand="0" w:noVBand="0"/>
      </w:tblPr>
      <w:tblGrid>
        <w:gridCol w:w="704"/>
        <w:gridCol w:w="8067"/>
      </w:tblGrid>
      <w:tr w:rsidR="009E5960" w:rsidRPr="00AE2A07" w14:paraId="7F171324" w14:textId="77777777" w:rsidTr="001B1C7D">
        <w:trPr>
          <w:trHeight w:val="23"/>
        </w:trPr>
        <w:tc>
          <w:tcPr>
            <w:tcW w:w="704" w:type="dxa"/>
            <w:tcBorders>
              <w:top w:val="single" w:sz="5" w:space="0" w:color="000000"/>
              <w:left w:val="single" w:sz="5" w:space="0" w:color="000000"/>
              <w:bottom w:val="single" w:sz="5" w:space="0" w:color="000000"/>
              <w:right w:val="single" w:sz="4" w:space="0" w:color="000000"/>
            </w:tcBorders>
          </w:tcPr>
          <w:p w14:paraId="6FD8AA18" w14:textId="777631D7" w:rsidR="009E5960" w:rsidRPr="00AE2A07" w:rsidRDefault="009E5960" w:rsidP="001B1C7D">
            <w:pPr>
              <w:spacing w:line="348" w:lineRule="auto"/>
              <w:jc w:val="center"/>
              <w:rPr>
                <w:sz w:val="26"/>
                <w:szCs w:val="26"/>
              </w:rPr>
            </w:pPr>
          </w:p>
        </w:tc>
        <w:tc>
          <w:tcPr>
            <w:tcW w:w="8067" w:type="dxa"/>
            <w:tcBorders>
              <w:top w:val="single" w:sz="5" w:space="0" w:color="000000"/>
              <w:left w:val="single" w:sz="4" w:space="0" w:color="000000"/>
              <w:bottom w:val="single" w:sz="5" w:space="0" w:color="000000"/>
              <w:right w:val="single" w:sz="5" w:space="0" w:color="000000"/>
            </w:tcBorders>
          </w:tcPr>
          <w:p w14:paraId="66023E26" w14:textId="13748099" w:rsidR="009E5960" w:rsidRPr="00AE2A07" w:rsidRDefault="009E5960" w:rsidP="001B1C7D">
            <w:pPr>
              <w:spacing w:line="348" w:lineRule="auto"/>
              <w:jc w:val="center"/>
              <w:rPr>
                <w:sz w:val="26"/>
                <w:szCs w:val="26"/>
              </w:rPr>
            </w:pPr>
          </w:p>
        </w:tc>
      </w:tr>
      <w:tr w:rsidR="009E5960" w:rsidRPr="00AE2A07" w14:paraId="60647F9E" w14:textId="77777777" w:rsidTr="001B1C7D">
        <w:trPr>
          <w:trHeight w:val="23"/>
        </w:trPr>
        <w:tc>
          <w:tcPr>
            <w:tcW w:w="704" w:type="dxa"/>
            <w:tcBorders>
              <w:top w:val="single" w:sz="5" w:space="0" w:color="000000"/>
              <w:left w:val="single" w:sz="5" w:space="0" w:color="000000"/>
              <w:bottom w:val="single" w:sz="4" w:space="0" w:color="000000"/>
              <w:right w:val="single" w:sz="4" w:space="0" w:color="000000"/>
            </w:tcBorders>
          </w:tcPr>
          <w:p w14:paraId="33463607" w14:textId="4ACA3C4F" w:rsidR="009E5960" w:rsidRPr="00AE2A07" w:rsidRDefault="009E5960" w:rsidP="001B1C7D">
            <w:pPr>
              <w:spacing w:line="348" w:lineRule="auto"/>
              <w:jc w:val="center"/>
              <w:rPr>
                <w:sz w:val="26"/>
                <w:szCs w:val="26"/>
              </w:rPr>
            </w:pPr>
          </w:p>
        </w:tc>
        <w:tc>
          <w:tcPr>
            <w:tcW w:w="8067" w:type="dxa"/>
            <w:tcBorders>
              <w:top w:val="single" w:sz="5" w:space="0" w:color="000000"/>
              <w:left w:val="single" w:sz="4" w:space="0" w:color="000000"/>
              <w:bottom w:val="single" w:sz="4" w:space="0" w:color="000000"/>
              <w:right w:val="single" w:sz="5" w:space="0" w:color="000000"/>
            </w:tcBorders>
          </w:tcPr>
          <w:p w14:paraId="27937E64" w14:textId="0C62F128" w:rsidR="009E5960" w:rsidRPr="00AE2A07" w:rsidRDefault="009E5960" w:rsidP="001B1C7D">
            <w:pPr>
              <w:spacing w:line="348" w:lineRule="auto"/>
              <w:jc w:val="both"/>
              <w:rPr>
                <w:spacing w:val="-16"/>
                <w:sz w:val="26"/>
                <w:szCs w:val="26"/>
              </w:rPr>
            </w:pPr>
          </w:p>
        </w:tc>
      </w:tr>
      <w:tr w:rsidR="009E5960" w:rsidRPr="00AE2A07" w14:paraId="25038330" w14:textId="77777777" w:rsidTr="001B1C7D">
        <w:trPr>
          <w:trHeight w:val="23"/>
        </w:trPr>
        <w:tc>
          <w:tcPr>
            <w:tcW w:w="704" w:type="dxa"/>
            <w:tcBorders>
              <w:top w:val="single" w:sz="4" w:space="0" w:color="000000"/>
              <w:left w:val="single" w:sz="5" w:space="0" w:color="000000"/>
              <w:bottom w:val="single" w:sz="4" w:space="0" w:color="000000"/>
              <w:right w:val="single" w:sz="4" w:space="0" w:color="000000"/>
            </w:tcBorders>
          </w:tcPr>
          <w:p w14:paraId="0A80C092" w14:textId="69BB9B61" w:rsidR="009E5960" w:rsidRPr="00AE2A07" w:rsidRDefault="009E5960" w:rsidP="001B1C7D">
            <w:pPr>
              <w:spacing w:line="348" w:lineRule="auto"/>
              <w:jc w:val="center"/>
              <w:rPr>
                <w:sz w:val="26"/>
                <w:szCs w:val="26"/>
              </w:rPr>
            </w:pPr>
          </w:p>
        </w:tc>
        <w:tc>
          <w:tcPr>
            <w:tcW w:w="8067" w:type="dxa"/>
            <w:tcBorders>
              <w:top w:val="single" w:sz="4" w:space="0" w:color="000000"/>
              <w:left w:val="single" w:sz="4" w:space="0" w:color="000000"/>
              <w:bottom w:val="single" w:sz="4" w:space="0" w:color="000000"/>
              <w:right w:val="single" w:sz="5" w:space="0" w:color="000000"/>
            </w:tcBorders>
          </w:tcPr>
          <w:p w14:paraId="0868514C" w14:textId="4B78860E" w:rsidR="009E5960" w:rsidRPr="00AE2A07" w:rsidRDefault="009E5960" w:rsidP="001B1C7D">
            <w:pPr>
              <w:spacing w:line="348" w:lineRule="auto"/>
              <w:jc w:val="both"/>
              <w:rPr>
                <w:sz w:val="26"/>
                <w:szCs w:val="26"/>
              </w:rPr>
            </w:pPr>
          </w:p>
        </w:tc>
      </w:tr>
      <w:tr w:rsidR="009E5960" w:rsidRPr="00AE2A07" w14:paraId="0CFE3D9A" w14:textId="77777777" w:rsidTr="001B1C7D">
        <w:trPr>
          <w:trHeight w:val="23"/>
        </w:trPr>
        <w:tc>
          <w:tcPr>
            <w:tcW w:w="704" w:type="dxa"/>
            <w:tcBorders>
              <w:top w:val="single" w:sz="4" w:space="0" w:color="000000"/>
              <w:left w:val="single" w:sz="5" w:space="0" w:color="000000"/>
              <w:bottom w:val="single" w:sz="4" w:space="0" w:color="000000"/>
              <w:right w:val="single" w:sz="4" w:space="0" w:color="000000"/>
            </w:tcBorders>
          </w:tcPr>
          <w:p w14:paraId="12CC9338" w14:textId="316D440C" w:rsidR="009E5960" w:rsidRPr="00AE2A07" w:rsidRDefault="009E5960" w:rsidP="001B1C7D">
            <w:pPr>
              <w:spacing w:line="348" w:lineRule="auto"/>
              <w:jc w:val="center"/>
              <w:rPr>
                <w:sz w:val="26"/>
                <w:szCs w:val="26"/>
              </w:rPr>
            </w:pPr>
          </w:p>
        </w:tc>
        <w:tc>
          <w:tcPr>
            <w:tcW w:w="8067" w:type="dxa"/>
            <w:tcBorders>
              <w:top w:val="single" w:sz="4" w:space="0" w:color="000000"/>
              <w:left w:val="single" w:sz="4" w:space="0" w:color="000000"/>
              <w:bottom w:val="single" w:sz="4" w:space="0" w:color="000000"/>
              <w:right w:val="single" w:sz="5" w:space="0" w:color="000000"/>
            </w:tcBorders>
          </w:tcPr>
          <w:p w14:paraId="4D388975" w14:textId="5D44BF57" w:rsidR="009E5960" w:rsidRPr="00AE2A07" w:rsidRDefault="009E5960" w:rsidP="001B1C7D">
            <w:pPr>
              <w:spacing w:line="348" w:lineRule="auto"/>
              <w:jc w:val="both"/>
              <w:rPr>
                <w:sz w:val="26"/>
                <w:szCs w:val="26"/>
              </w:rPr>
            </w:pPr>
          </w:p>
        </w:tc>
      </w:tr>
      <w:tr w:rsidR="009E5960" w:rsidRPr="00AE2A07" w14:paraId="06F1CC8B" w14:textId="77777777" w:rsidTr="001B1C7D">
        <w:trPr>
          <w:trHeight w:val="23"/>
        </w:trPr>
        <w:tc>
          <w:tcPr>
            <w:tcW w:w="704" w:type="dxa"/>
            <w:tcBorders>
              <w:top w:val="single" w:sz="4" w:space="0" w:color="000000"/>
              <w:left w:val="single" w:sz="5" w:space="0" w:color="000000"/>
              <w:bottom w:val="single" w:sz="4" w:space="0" w:color="000000"/>
              <w:right w:val="single" w:sz="4" w:space="0" w:color="000000"/>
            </w:tcBorders>
          </w:tcPr>
          <w:p w14:paraId="108DE63C" w14:textId="51E3C9E1" w:rsidR="009E5960" w:rsidRPr="00AE2A07" w:rsidRDefault="009E5960" w:rsidP="001B1C7D">
            <w:pPr>
              <w:spacing w:line="348" w:lineRule="auto"/>
              <w:jc w:val="center"/>
              <w:rPr>
                <w:sz w:val="26"/>
                <w:szCs w:val="26"/>
              </w:rPr>
            </w:pPr>
          </w:p>
        </w:tc>
        <w:tc>
          <w:tcPr>
            <w:tcW w:w="8067" w:type="dxa"/>
            <w:tcBorders>
              <w:top w:val="single" w:sz="4" w:space="0" w:color="000000"/>
              <w:left w:val="single" w:sz="4" w:space="0" w:color="000000"/>
              <w:bottom w:val="single" w:sz="4" w:space="0" w:color="000000"/>
              <w:right w:val="single" w:sz="5" w:space="0" w:color="000000"/>
            </w:tcBorders>
          </w:tcPr>
          <w:p w14:paraId="2EC6427F" w14:textId="47D85939" w:rsidR="009E5960" w:rsidRPr="00AE2A07" w:rsidRDefault="009E5960" w:rsidP="001B1C7D">
            <w:pPr>
              <w:spacing w:line="348" w:lineRule="auto"/>
              <w:jc w:val="both"/>
              <w:rPr>
                <w:sz w:val="26"/>
                <w:szCs w:val="26"/>
              </w:rPr>
            </w:pPr>
          </w:p>
        </w:tc>
      </w:tr>
      <w:tr w:rsidR="009E5960" w:rsidRPr="00AE2A07" w14:paraId="4C674DB6" w14:textId="77777777" w:rsidTr="001B1C7D">
        <w:trPr>
          <w:trHeight w:val="23"/>
        </w:trPr>
        <w:tc>
          <w:tcPr>
            <w:tcW w:w="704" w:type="dxa"/>
            <w:tcBorders>
              <w:top w:val="single" w:sz="4" w:space="0" w:color="000000"/>
              <w:left w:val="single" w:sz="5" w:space="0" w:color="000000"/>
              <w:bottom w:val="single" w:sz="5" w:space="0" w:color="000000"/>
              <w:right w:val="single" w:sz="4" w:space="0" w:color="000000"/>
            </w:tcBorders>
          </w:tcPr>
          <w:p w14:paraId="0540B223" w14:textId="5507C3F6" w:rsidR="009E5960" w:rsidRPr="00AE2A07" w:rsidRDefault="009E5960" w:rsidP="001B1C7D">
            <w:pPr>
              <w:spacing w:line="348" w:lineRule="auto"/>
              <w:jc w:val="center"/>
              <w:rPr>
                <w:sz w:val="26"/>
                <w:szCs w:val="26"/>
              </w:rPr>
            </w:pPr>
          </w:p>
        </w:tc>
        <w:tc>
          <w:tcPr>
            <w:tcW w:w="8067" w:type="dxa"/>
            <w:tcBorders>
              <w:top w:val="single" w:sz="4" w:space="0" w:color="000000"/>
              <w:left w:val="single" w:sz="4" w:space="0" w:color="000000"/>
              <w:bottom w:val="single" w:sz="5" w:space="0" w:color="000000"/>
              <w:right w:val="single" w:sz="5" w:space="0" w:color="000000"/>
            </w:tcBorders>
          </w:tcPr>
          <w:p w14:paraId="1DFEA0B0" w14:textId="2AC4A557" w:rsidR="009E5960" w:rsidRPr="00AE2A07" w:rsidRDefault="009E5960" w:rsidP="001B1C7D">
            <w:pPr>
              <w:spacing w:line="348" w:lineRule="auto"/>
              <w:jc w:val="both"/>
              <w:rPr>
                <w:sz w:val="26"/>
                <w:szCs w:val="26"/>
              </w:rPr>
            </w:pPr>
          </w:p>
        </w:tc>
      </w:tr>
      <w:tr w:rsidR="009E5960" w:rsidRPr="00AE2A07" w14:paraId="525C03D7" w14:textId="77777777" w:rsidTr="001B1C7D">
        <w:trPr>
          <w:trHeight w:val="23"/>
        </w:trPr>
        <w:tc>
          <w:tcPr>
            <w:tcW w:w="704" w:type="dxa"/>
            <w:tcBorders>
              <w:top w:val="single" w:sz="5" w:space="0" w:color="000000"/>
              <w:left w:val="single" w:sz="5" w:space="0" w:color="000000"/>
              <w:bottom w:val="single" w:sz="5" w:space="0" w:color="000000"/>
              <w:right w:val="single" w:sz="4" w:space="0" w:color="000000"/>
            </w:tcBorders>
          </w:tcPr>
          <w:p w14:paraId="321D2DCA" w14:textId="575D846F" w:rsidR="009E5960" w:rsidRPr="00AE2A07" w:rsidRDefault="009E5960" w:rsidP="001B1C7D">
            <w:pPr>
              <w:spacing w:line="348" w:lineRule="auto"/>
              <w:jc w:val="center"/>
              <w:rPr>
                <w:sz w:val="26"/>
                <w:szCs w:val="26"/>
              </w:rPr>
            </w:pPr>
          </w:p>
        </w:tc>
        <w:tc>
          <w:tcPr>
            <w:tcW w:w="8067" w:type="dxa"/>
            <w:tcBorders>
              <w:top w:val="single" w:sz="5" w:space="0" w:color="000000"/>
              <w:left w:val="single" w:sz="4" w:space="0" w:color="000000"/>
              <w:bottom w:val="single" w:sz="5" w:space="0" w:color="000000"/>
              <w:right w:val="single" w:sz="5" w:space="0" w:color="000000"/>
            </w:tcBorders>
          </w:tcPr>
          <w:p w14:paraId="24725CBA" w14:textId="25F5878A" w:rsidR="009E5960" w:rsidRPr="00AE2A07" w:rsidRDefault="009E5960" w:rsidP="001B1C7D">
            <w:pPr>
              <w:spacing w:line="348" w:lineRule="auto"/>
              <w:jc w:val="both"/>
              <w:rPr>
                <w:sz w:val="26"/>
                <w:szCs w:val="26"/>
              </w:rPr>
            </w:pPr>
          </w:p>
        </w:tc>
      </w:tr>
    </w:tbl>
    <w:p w14:paraId="29A484D0" w14:textId="5C2AD285" w:rsidR="002C3B1C" w:rsidRPr="00AE2A07" w:rsidRDefault="002C3B1C" w:rsidP="002C3B1C">
      <w:pPr>
        <w:spacing w:line="360" w:lineRule="auto"/>
        <w:ind w:firstLine="567"/>
        <w:jc w:val="both"/>
        <w:rPr>
          <w:sz w:val="26"/>
          <w:szCs w:val="26"/>
        </w:rPr>
      </w:pPr>
      <w:r w:rsidRPr="00AE2A07">
        <w:rPr>
          <w:spacing w:val="-5"/>
          <w:sz w:val="26"/>
          <w:szCs w:val="26"/>
        </w:rPr>
        <w:t>…</w:t>
      </w:r>
    </w:p>
    <w:p w14:paraId="4ABDC6B7" w14:textId="6FCF6DCC" w:rsidR="009E5960" w:rsidRPr="00AE2A07" w:rsidRDefault="009E5960" w:rsidP="002C3B1C">
      <w:pPr>
        <w:pStyle w:val="Heading4"/>
        <w:rPr>
          <w:lang w:val="en-US"/>
        </w:rPr>
      </w:pPr>
      <w:bookmarkStart w:id="69" w:name="_Toc182137227"/>
      <w:r w:rsidRPr="00AE2A07">
        <w:t>1.</w:t>
      </w:r>
      <w:r w:rsidRPr="00AE2A07">
        <w:rPr>
          <w:lang w:val="en-US"/>
        </w:rPr>
        <w:t>3</w:t>
      </w:r>
      <w:r w:rsidRPr="00AE2A07">
        <w:t>.2.4.</w:t>
      </w:r>
      <w:r w:rsidRPr="00AE2A07">
        <w:rPr>
          <w:spacing w:val="14"/>
        </w:rPr>
        <w:t xml:space="preserve"> </w:t>
      </w:r>
      <w:r w:rsidR="002C3B1C" w:rsidRPr="00AE2A07">
        <w:rPr>
          <w:lang w:val="en-US"/>
        </w:rPr>
        <w:t>(</w:t>
      </w:r>
      <w:proofErr w:type="spellStart"/>
      <w:r w:rsidR="002C3B1C" w:rsidRPr="00AE2A07">
        <w:rPr>
          <w:lang w:val="en-US"/>
        </w:rPr>
        <w:t>Viết</w:t>
      </w:r>
      <w:proofErr w:type="spellEnd"/>
      <w:r w:rsidR="002C3B1C" w:rsidRPr="00AE2A07">
        <w:rPr>
          <w:lang w:val="en-US"/>
        </w:rPr>
        <w:t xml:space="preserve"> </w:t>
      </w:r>
      <w:proofErr w:type="spellStart"/>
      <w:r w:rsidR="002C3B1C" w:rsidRPr="00AE2A07">
        <w:rPr>
          <w:lang w:val="en-US"/>
        </w:rPr>
        <w:t>chèn</w:t>
      </w:r>
      <w:proofErr w:type="spellEnd"/>
      <w:r w:rsidR="002C3B1C" w:rsidRPr="00AE2A07">
        <w:rPr>
          <w:lang w:val="en-US"/>
        </w:rPr>
        <w:t xml:space="preserve"> </w:t>
      </w:r>
      <w:proofErr w:type="spellStart"/>
      <w:r w:rsidR="002C3B1C" w:rsidRPr="00AE2A07">
        <w:rPr>
          <w:lang w:val="en-US"/>
        </w:rPr>
        <w:t>hoặc</w:t>
      </w:r>
      <w:proofErr w:type="spellEnd"/>
      <w:r w:rsidR="002C3B1C" w:rsidRPr="00AE2A07">
        <w:rPr>
          <w:lang w:val="en-US"/>
        </w:rPr>
        <w:t xml:space="preserve"> Copy - Paste special unformatted </w:t>
      </w:r>
      <w:proofErr w:type="spellStart"/>
      <w:r w:rsidR="002C3B1C" w:rsidRPr="00AE2A07">
        <w:rPr>
          <w:lang w:val="en-US"/>
        </w:rPr>
        <w:t>vào</w:t>
      </w:r>
      <w:proofErr w:type="spellEnd"/>
      <w:r w:rsidR="002C3B1C" w:rsidRPr="00AE2A07">
        <w:rPr>
          <w:lang w:val="en-US"/>
        </w:rPr>
        <w:t xml:space="preserve"> </w:t>
      </w:r>
      <w:proofErr w:type="spellStart"/>
      <w:r w:rsidR="002C3B1C" w:rsidRPr="00AE2A07">
        <w:rPr>
          <w:lang w:val="en-US"/>
        </w:rPr>
        <w:t>đây</w:t>
      </w:r>
      <w:proofErr w:type="spellEnd"/>
      <w:r w:rsidR="002C3B1C" w:rsidRPr="00AE2A07">
        <w:rPr>
          <w:lang w:val="en-US"/>
        </w:rPr>
        <w:t>)</w:t>
      </w:r>
      <w:bookmarkEnd w:id="69"/>
    </w:p>
    <w:p w14:paraId="04739482" w14:textId="358C940E" w:rsidR="009E5960" w:rsidRPr="00AE2A07" w:rsidRDefault="002C3B1C" w:rsidP="009E5960">
      <w:pPr>
        <w:widowControl w:val="0"/>
        <w:spacing w:line="360" w:lineRule="auto"/>
        <w:ind w:firstLine="567"/>
        <w:jc w:val="both"/>
        <w:rPr>
          <w:spacing w:val="-5"/>
          <w:sz w:val="26"/>
          <w:szCs w:val="26"/>
        </w:rPr>
      </w:pPr>
      <w:r w:rsidRPr="00AE2A07">
        <w:rPr>
          <w:spacing w:val="-5"/>
          <w:sz w:val="26"/>
          <w:szCs w:val="26"/>
        </w:rPr>
        <w:t>…</w:t>
      </w:r>
    </w:p>
    <w:p w14:paraId="6D18BE57" w14:textId="6E6EDA2C" w:rsidR="002C3B1C" w:rsidRPr="00AE2A07" w:rsidRDefault="002C3B1C" w:rsidP="009E5960">
      <w:pPr>
        <w:widowControl w:val="0"/>
        <w:spacing w:line="360" w:lineRule="auto"/>
        <w:ind w:firstLine="567"/>
        <w:jc w:val="both"/>
        <w:rPr>
          <w:sz w:val="26"/>
          <w:szCs w:val="26"/>
        </w:rPr>
      </w:pPr>
      <w:r w:rsidRPr="00AE2A07">
        <w:rPr>
          <w:spacing w:val="-5"/>
          <w:sz w:val="26"/>
          <w:szCs w:val="26"/>
        </w:rPr>
        <w:t>(</w:t>
      </w:r>
      <w:proofErr w:type="spellStart"/>
      <w:r w:rsidRPr="00AE2A07">
        <w:rPr>
          <w:spacing w:val="-1"/>
          <w:w w:val="102"/>
          <w:sz w:val="26"/>
          <w:szCs w:val="26"/>
        </w:rPr>
        <w:t>Viết</w:t>
      </w:r>
      <w:proofErr w:type="spellEnd"/>
      <w:r w:rsidRPr="00AE2A07">
        <w:rPr>
          <w:spacing w:val="-1"/>
          <w:w w:val="102"/>
          <w:sz w:val="26"/>
          <w:szCs w:val="26"/>
        </w:rPr>
        <w:t xml:space="preserve"> </w:t>
      </w:r>
      <w:proofErr w:type="spellStart"/>
      <w:r w:rsidRPr="00AE2A07">
        <w:rPr>
          <w:spacing w:val="-1"/>
          <w:w w:val="102"/>
          <w:sz w:val="26"/>
          <w:szCs w:val="26"/>
        </w:rPr>
        <w:t>chèn</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Copy - Paste special unformatted </w:t>
      </w:r>
      <w:proofErr w:type="spellStart"/>
      <w:r w:rsidRPr="00AE2A07">
        <w:rPr>
          <w:spacing w:val="-1"/>
          <w:w w:val="102"/>
          <w:sz w:val="26"/>
          <w:szCs w:val="26"/>
        </w:rPr>
        <w:t>vào</w:t>
      </w:r>
      <w:proofErr w:type="spellEnd"/>
      <w:r w:rsidRPr="00AE2A07">
        <w:rPr>
          <w:spacing w:val="-1"/>
          <w:w w:val="102"/>
          <w:sz w:val="26"/>
          <w:szCs w:val="26"/>
        </w:rPr>
        <w:t xml:space="preserve"> </w:t>
      </w:r>
      <w:proofErr w:type="spellStart"/>
      <w:r w:rsidRPr="00AE2A07">
        <w:rPr>
          <w:spacing w:val="-1"/>
          <w:w w:val="102"/>
          <w:sz w:val="26"/>
          <w:szCs w:val="26"/>
        </w:rPr>
        <w:t>đây</w:t>
      </w:r>
      <w:proofErr w:type="spellEnd"/>
      <w:r w:rsidRPr="00AE2A07">
        <w:rPr>
          <w:spacing w:val="-5"/>
          <w:sz w:val="26"/>
          <w:szCs w:val="26"/>
        </w:rPr>
        <w:t>)</w:t>
      </w:r>
    </w:p>
    <w:p w14:paraId="6114F7A5" w14:textId="316973CF" w:rsidR="009E5960" w:rsidRPr="00AE2A07" w:rsidRDefault="002C3B1C" w:rsidP="009E5960">
      <w:pPr>
        <w:widowControl w:val="0"/>
        <w:spacing w:line="360" w:lineRule="auto"/>
        <w:ind w:firstLine="567"/>
        <w:jc w:val="both"/>
        <w:rPr>
          <w:spacing w:val="-4"/>
          <w:sz w:val="26"/>
          <w:szCs w:val="26"/>
          <w:lang w:val="vi-VN"/>
        </w:rPr>
      </w:pPr>
      <w:r w:rsidRPr="00AE2A07">
        <w:rPr>
          <w:spacing w:val="-4"/>
          <w:sz w:val="26"/>
          <w:szCs w:val="26"/>
        </w:rPr>
        <w:lastRenderedPageBreak/>
        <w:t>…</w:t>
      </w:r>
    </w:p>
    <w:p w14:paraId="2839E568" w14:textId="329DD965" w:rsidR="00FF11B8" w:rsidRPr="00AE2A07" w:rsidRDefault="002C3B1C" w:rsidP="00FF11B8">
      <w:pPr>
        <w:spacing w:line="360" w:lineRule="auto"/>
        <w:jc w:val="center"/>
        <w:rPr>
          <w:spacing w:val="-1"/>
          <w:sz w:val="26"/>
          <w:szCs w:val="26"/>
        </w:rPr>
      </w:pPr>
      <w:r w:rsidRPr="00AE2A07">
        <w:rPr>
          <w:noProof/>
          <w:sz w:val="26"/>
          <w:szCs w:val="26"/>
        </w:rPr>
        <w:t>(Chèn hình vào đây)</w:t>
      </w:r>
    </w:p>
    <w:p w14:paraId="50229F59" w14:textId="33C25F99" w:rsidR="00FF11B8" w:rsidRPr="00AE2A07" w:rsidRDefault="00FF11B8" w:rsidP="008318B3">
      <w:pPr>
        <w:pStyle w:val="FigureCaption"/>
      </w:pPr>
      <w:bookmarkStart w:id="70" w:name="_Toc134726097"/>
      <w:bookmarkStart w:id="71" w:name="_Toc135810396"/>
      <w:bookmarkStart w:id="72" w:name="_Toc182090935"/>
      <w:r w:rsidRPr="00AE2A07">
        <w:t>H</w:t>
      </w:r>
      <w:r w:rsidRPr="00AE2A07">
        <w:rPr>
          <w:spacing w:val="2"/>
        </w:rPr>
        <w:t>ì</w:t>
      </w:r>
      <w:r w:rsidRPr="00AE2A07">
        <w:t>nh</w:t>
      </w:r>
      <w:r w:rsidRPr="00AE2A07">
        <w:rPr>
          <w:spacing w:val="10"/>
        </w:rPr>
        <w:t xml:space="preserve"> </w:t>
      </w:r>
      <w:r w:rsidRPr="00AE2A07">
        <w:t>1.</w:t>
      </w:r>
      <w:r w:rsidR="00031204" w:rsidRPr="00AE2A07">
        <w:rPr>
          <w:spacing w:val="1"/>
        </w:rPr>
        <w:t>3</w:t>
      </w:r>
      <w:r w:rsidRPr="00AE2A07">
        <w:rPr>
          <w:spacing w:val="13"/>
        </w:rPr>
        <w:t xml:space="preserve"> </w:t>
      </w:r>
      <w:bookmarkEnd w:id="70"/>
      <w:bookmarkEnd w:id="71"/>
      <w:r w:rsidR="006E5DB5" w:rsidRPr="00AE2A07">
        <w:t>(Viết chèn hoặc Copy - Paste special unformatted vào đây)</w:t>
      </w:r>
      <w:bookmarkEnd w:id="72"/>
    </w:p>
    <w:p w14:paraId="79AB5179" w14:textId="3DEDC857" w:rsidR="00476DB6" w:rsidRPr="00AE2A07" w:rsidRDefault="006E5DB5" w:rsidP="00476DB6">
      <w:pPr>
        <w:spacing w:line="360" w:lineRule="auto"/>
        <w:ind w:firstLine="567"/>
        <w:jc w:val="both"/>
        <w:rPr>
          <w:w w:val="102"/>
          <w:sz w:val="26"/>
          <w:szCs w:val="26"/>
        </w:rPr>
      </w:pPr>
      <w:r w:rsidRPr="00AE2A07">
        <w:rPr>
          <w:sz w:val="26"/>
          <w:szCs w:val="26"/>
        </w:rPr>
        <w:t>…</w:t>
      </w:r>
    </w:p>
    <w:p w14:paraId="3C6178F1" w14:textId="77777777" w:rsidR="00476DB6" w:rsidRPr="00AE2A07" w:rsidRDefault="00476DB6" w:rsidP="00B56500">
      <w:pPr>
        <w:pStyle w:val="Heading2"/>
        <w:rPr>
          <w:i/>
        </w:rPr>
      </w:pPr>
      <w:bookmarkStart w:id="73" w:name="_Toc182137228"/>
      <w:r w:rsidRPr="00AE2A07">
        <w:t>1.4. Kết luận Chương 1</w:t>
      </w:r>
      <w:bookmarkEnd w:id="73"/>
    </w:p>
    <w:p w14:paraId="026988F3" w14:textId="588A5907" w:rsidR="00476DB6" w:rsidRPr="00AE2A07" w:rsidRDefault="006E5DB5" w:rsidP="00476DB6">
      <w:pPr>
        <w:spacing w:line="360" w:lineRule="auto"/>
        <w:ind w:right="-1" w:firstLine="567"/>
        <w:jc w:val="both"/>
        <w:rPr>
          <w:sz w:val="28"/>
          <w:szCs w:val="28"/>
          <w:lang w:val="vi-VN"/>
        </w:rPr>
      </w:pPr>
      <w:r w:rsidRPr="00AE2A07">
        <w:rPr>
          <w:sz w:val="28"/>
          <w:szCs w:val="28"/>
        </w:rPr>
        <w:t>..</w:t>
      </w:r>
      <w:r w:rsidR="00476DB6" w:rsidRPr="00AE2A07">
        <w:rPr>
          <w:sz w:val="28"/>
          <w:szCs w:val="28"/>
          <w:lang w:val="vi-VN"/>
        </w:rPr>
        <w:t>.</w:t>
      </w:r>
    </w:p>
    <w:p w14:paraId="4E864D11" w14:textId="50399944" w:rsidR="006E5DB5" w:rsidRPr="00AE2A07" w:rsidRDefault="006E5DB5" w:rsidP="00476DB6">
      <w:pPr>
        <w:spacing w:line="360" w:lineRule="auto"/>
        <w:ind w:right="-1" w:firstLine="567"/>
        <w:jc w:val="both"/>
        <w:rPr>
          <w:sz w:val="28"/>
          <w:szCs w:val="28"/>
        </w:rPr>
      </w:pPr>
      <w:r w:rsidRPr="00AE2A07">
        <w:rPr>
          <w:sz w:val="28"/>
          <w:szCs w:val="28"/>
        </w:rPr>
        <w:t>(</w:t>
      </w:r>
      <w:proofErr w:type="spellStart"/>
      <w:r w:rsidRPr="00AE2A07">
        <w:rPr>
          <w:spacing w:val="-1"/>
          <w:w w:val="102"/>
          <w:sz w:val="26"/>
          <w:szCs w:val="26"/>
        </w:rPr>
        <w:t>Viết</w:t>
      </w:r>
      <w:proofErr w:type="spellEnd"/>
      <w:r w:rsidRPr="00AE2A07">
        <w:rPr>
          <w:spacing w:val="-1"/>
          <w:w w:val="102"/>
          <w:sz w:val="26"/>
          <w:szCs w:val="26"/>
        </w:rPr>
        <w:t xml:space="preserve"> </w:t>
      </w:r>
      <w:proofErr w:type="spellStart"/>
      <w:r w:rsidRPr="00AE2A07">
        <w:rPr>
          <w:spacing w:val="-1"/>
          <w:w w:val="102"/>
          <w:sz w:val="26"/>
          <w:szCs w:val="26"/>
        </w:rPr>
        <w:t>chèn</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Copy - Paste special unformatted </w:t>
      </w:r>
      <w:proofErr w:type="spellStart"/>
      <w:r w:rsidRPr="00AE2A07">
        <w:rPr>
          <w:spacing w:val="-1"/>
          <w:w w:val="102"/>
          <w:sz w:val="26"/>
          <w:szCs w:val="26"/>
        </w:rPr>
        <w:t>vào</w:t>
      </w:r>
      <w:proofErr w:type="spellEnd"/>
      <w:r w:rsidRPr="00AE2A07">
        <w:rPr>
          <w:spacing w:val="-1"/>
          <w:w w:val="102"/>
          <w:sz w:val="26"/>
          <w:szCs w:val="26"/>
        </w:rPr>
        <w:t xml:space="preserve"> </w:t>
      </w:r>
      <w:proofErr w:type="spellStart"/>
      <w:r w:rsidRPr="00AE2A07">
        <w:rPr>
          <w:spacing w:val="-1"/>
          <w:w w:val="102"/>
          <w:sz w:val="26"/>
          <w:szCs w:val="26"/>
        </w:rPr>
        <w:t>đây</w:t>
      </w:r>
      <w:proofErr w:type="spellEnd"/>
      <w:r w:rsidRPr="00AE2A07">
        <w:rPr>
          <w:sz w:val="28"/>
          <w:szCs w:val="28"/>
        </w:rPr>
        <w:t>)</w:t>
      </w:r>
    </w:p>
    <w:p w14:paraId="4CB9B44C" w14:textId="1E89033D" w:rsidR="006E5DB5" w:rsidRPr="00AE2A07" w:rsidRDefault="006E5DB5" w:rsidP="00476DB6">
      <w:pPr>
        <w:spacing w:line="360" w:lineRule="auto"/>
        <w:ind w:right="-1" w:firstLine="567"/>
        <w:jc w:val="both"/>
        <w:rPr>
          <w:sz w:val="28"/>
          <w:szCs w:val="28"/>
        </w:rPr>
      </w:pPr>
      <w:r w:rsidRPr="00AE2A07">
        <w:rPr>
          <w:sz w:val="28"/>
          <w:szCs w:val="28"/>
        </w:rPr>
        <w:t>…</w:t>
      </w:r>
    </w:p>
    <w:p w14:paraId="2354FD58" w14:textId="77777777" w:rsidR="00476DB6" w:rsidRPr="00AE2A07" w:rsidRDefault="00476DB6" w:rsidP="00380E9D">
      <w:pPr>
        <w:spacing w:line="360" w:lineRule="auto"/>
        <w:ind w:right="-1"/>
        <w:jc w:val="both"/>
        <w:rPr>
          <w:sz w:val="28"/>
          <w:szCs w:val="28"/>
        </w:rPr>
      </w:pPr>
    </w:p>
    <w:p w14:paraId="2544EDDD" w14:textId="24F0DB30" w:rsidR="003040C3" w:rsidRPr="00AE2A07" w:rsidRDefault="003040C3" w:rsidP="002C6A9C">
      <w:pPr>
        <w:pStyle w:val="Heading1"/>
        <w:rPr>
          <w:lang w:val="en-US"/>
        </w:rPr>
      </w:pPr>
      <w:bookmarkStart w:id="74" w:name="_Toc134720569"/>
      <w:bookmarkStart w:id="75" w:name="_Toc135813246"/>
      <w:bookmarkStart w:id="76" w:name="_Toc182137229"/>
      <w:r w:rsidRPr="00AE2A07">
        <w:t>CHƯ</w:t>
      </w:r>
      <w:r w:rsidRPr="00AE2A07">
        <w:rPr>
          <w:spacing w:val="-1"/>
        </w:rPr>
        <w:t>Ơ</w:t>
      </w:r>
      <w:r w:rsidRPr="00AE2A07">
        <w:t>NG 2</w:t>
      </w:r>
      <w:bookmarkStart w:id="77" w:name="_Toc134720570"/>
      <w:bookmarkStart w:id="78" w:name="_Toc135813247"/>
      <w:bookmarkEnd w:id="74"/>
      <w:bookmarkEnd w:id="75"/>
      <w:r w:rsidR="00AF74B8" w:rsidRPr="00AE2A07">
        <w:t xml:space="preserve"> </w:t>
      </w:r>
      <w:bookmarkEnd w:id="77"/>
      <w:bookmarkEnd w:id="78"/>
      <w:r w:rsidR="00831CDD" w:rsidRPr="00AE2A07">
        <w:rPr>
          <w:lang w:val="en-US"/>
        </w:rPr>
        <w:t xml:space="preserve">NGHIÊN CỨU VÀ PHÂN TÍCH MỘT SỐ PHƯƠNG PHÁP PHÂN </w:t>
      </w:r>
      <w:r w:rsidR="00E45BB9">
        <w:rPr>
          <w:lang w:val="en-US"/>
        </w:rPr>
        <w:t>ĐOẠN</w:t>
      </w:r>
      <w:r w:rsidR="00831CDD" w:rsidRPr="00AE2A07">
        <w:rPr>
          <w:lang w:val="en-US"/>
        </w:rPr>
        <w:t xml:space="preserve"> ẢNH</w:t>
      </w:r>
      <w:bookmarkEnd w:id="76"/>
    </w:p>
    <w:p w14:paraId="19B0151A" w14:textId="7F7C6DC7" w:rsidR="00967559" w:rsidRDefault="00E45BB9" w:rsidP="00E45BB9">
      <w:pPr>
        <w:spacing w:line="360" w:lineRule="auto"/>
        <w:ind w:right="-1"/>
        <w:jc w:val="both"/>
        <w:rPr>
          <w:spacing w:val="-1"/>
          <w:w w:val="102"/>
          <w:sz w:val="26"/>
          <w:szCs w:val="26"/>
        </w:rPr>
      </w:pPr>
      <w:proofErr w:type="spellStart"/>
      <w:r w:rsidRPr="00E45BB9">
        <w:rPr>
          <w:spacing w:val="-1"/>
          <w:w w:val="102"/>
          <w:sz w:val="26"/>
          <w:szCs w:val="26"/>
        </w:rPr>
        <w:t>Phân</w:t>
      </w:r>
      <w:proofErr w:type="spellEnd"/>
      <w:r w:rsidRPr="00E45BB9">
        <w:rPr>
          <w:spacing w:val="-1"/>
          <w:w w:val="102"/>
          <w:sz w:val="26"/>
          <w:szCs w:val="26"/>
        </w:rPr>
        <w:t xml:space="preserve"> </w:t>
      </w:r>
      <w:proofErr w:type="spellStart"/>
      <w:r w:rsidRPr="00E45BB9">
        <w:rPr>
          <w:spacing w:val="-1"/>
          <w:w w:val="102"/>
          <w:sz w:val="26"/>
          <w:szCs w:val="26"/>
        </w:rPr>
        <w:t>đoạn</w:t>
      </w:r>
      <w:proofErr w:type="spellEnd"/>
      <w:r w:rsidRPr="00E45BB9">
        <w:rPr>
          <w:spacing w:val="-1"/>
          <w:w w:val="102"/>
          <w:sz w:val="26"/>
          <w:szCs w:val="26"/>
        </w:rPr>
        <w:t xml:space="preserve"> </w:t>
      </w:r>
      <w:proofErr w:type="spellStart"/>
      <w:r w:rsidRPr="00E45BB9">
        <w:rPr>
          <w:spacing w:val="-1"/>
          <w:w w:val="102"/>
          <w:sz w:val="26"/>
          <w:szCs w:val="26"/>
        </w:rPr>
        <w:t>ảnh</w:t>
      </w:r>
      <w:proofErr w:type="spellEnd"/>
      <w:r w:rsidRPr="00E45BB9">
        <w:rPr>
          <w:spacing w:val="-1"/>
          <w:w w:val="102"/>
          <w:sz w:val="26"/>
          <w:szCs w:val="26"/>
        </w:rPr>
        <w:t xml:space="preserve"> hay </w:t>
      </w:r>
      <w:proofErr w:type="spellStart"/>
      <w:r w:rsidRPr="00E45BB9">
        <w:rPr>
          <w:spacing w:val="-1"/>
          <w:w w:val="102"/>
          <w:sz w:val="26"/>
          <w:szCs w:val="26"/>
        </w:rPr>
        <w:t>thuật</w:t>
      </w:r>
      <w:proofErr w:type="spellEnd"/>
      <w:r w:rsidRPr="00E45BB9">
        <w:rPr>
          <w:spacing w:val="-1"/>
          <w:w w:val="102"/>
          <w:sz w:val="26"/>
          <w:szCs w:val="26"/>
        </w:rPr>
        <w:t xml:space="preserve"> </w:t>
      </w:r>
      <w:proofErr w:type="spellStart"/>
      <w:r w:rsidRPr="00E45BB9">
        <w:rPr>
          <w:spacing w:val="-1"/>
          <w:w w:val="102"/>
          <w:sz w:val="26"/>
          <w:szCs w:val="26"/>
        </w:rPr>
        <w:t>ngư</w:t>
      </w:r>
      <w:proofErr w:type="spellEnd"/>
      <w:r w:rsidRPr="00E45BB9">
        <w:rPr>
          <w:spacing w:val="-1"/>
          <w:w w:val="102"/>
          <w:sz w:val="26"/>
          <w:szCs w:val="26"/>
        </w:rPr>
        <w:t xml:space="preserve">̃ </w:t>
      </w:r>
      <w:proofErr w:type="spellStart"/>
      <w:r w:rsidRPr="00E45BB9">
        <w:rPr>
          <w:spacing w:val="-1"/>
          <w:w w:val="102"/>
          <w:sz w:val="26"/>
          <w:szCs w:val="26"/>
        </w:rPr>
        <w:t>trong</w:t>
      </w:r>
      <w:proofErr w:type="spellEnd"/>
      <w:r w:rsidRPr="00E45BB9">
        <w:rPr>
          <w:spacing w:val="-1"/>
          <w:w w:val="102"/>
          <w:sz w:val="26"/>
          <w:szCs w:val="26"/>
        </w:rPr>
        <w:t xml:space="preserve"> </w:t>
      </w:r>
      <w:proofErr w:type="spellStart"/>
      <w:r w:rsidRPr="00E45BB9">
        <w:rPr>
          <w:spacing w:val="-1"/>
          <w:w w:val="102"/>
          <w:sz w:val="26"/>
          <w:szCs w:val="26"/>
        </w:rPr>
        <w:t>tiếng</w:t>
      </w:r>
      <w:proofErr w:type="spellEnd"/>
      <w:r w:rsidRPr="00E45BB9">
        <w:rPr>
          <w:spacing w:val="-1"/>
          <w:w w:val="102"/>
          <w:sz w:val="26"/>
          <w:szCs w:val="26"/>
        </w:rPr>
        <w:t xml:space="preserve"> Anh là </w:t>
      </w:r>
      <w:r w:rsidRPr="00E45BB9">
        <w:rPr>
          <w:b/>
          <w:bCs/>
          <w:spacing w:val="-1"/>
          <w:w w:val="102"/>
          <w:sz w:val="26"/>
          <w:szCs w:val="26"/>
        </w:rPr>
        <w:t>Segmentation</w:t>
      </w:r>
      <w:r>
        <w:rPr>
          <w:spacing w:val="-1"/>
          <w:w w:val="102"/>
          <w:sz w:val="26"/>
          <w:szCs w:val="26"/>
        </w:rPr>
        <w:t xml:space="preserve"> </w:t>
      </w:r>
      <w:proofErr w:type="spellStart"/>
      <w:r w:rsidRPr="00E45BB9">
        <w:rPr>
          <w:spacing w:val="-1"/>
          <w:w w:val="102"/>
          <w:sz w:val="26"/>
          <w:szCs w:val="26"/>
        </w:rPr>
        <w:t>là</w:t>
      </w:r>
      <w:proofErr w:type="spellEnd"/>
      <w:r w:rsidRPr="00E45BB9">
        <w:rPr>
          <w:spacing w:val="-1"/>
          <w:w w:val="102"/>
          <w:sz w:val="26"/>
          <w:szCs w:val="26"/>
        </w:rPr>
        <w:t xml:space="preserve"> </w:t>
      </w:r>
      <w:proofErr w:type="spellStart"/>
      <w:r w:rsidRPr="00E45BB9">
        <w:rPr>
          <w:spacing w:val="-1"/>
          <w:w w:val="102"/>
          <w:sz w:val="26"/>
          <w:szCs w:val="26"/>
        </w:rPr>
        <w:t>một</w:t>
      </w:r>
      <w:proofErr w:type="spellEnd"/>
      <w:r w:rsidRPr="00E45BB9">
        <w:rPr>
          <w:spacing w:val="-1"/>
          <w:w w:val="102"/>
          <w:sz w:val="26"/>
          <w:szCs w:val="26"/>
        </w:rPr>
        <w:t xml:space="preserve"> </w:t>
      </w:r>
      <w:proofErr w:type="spellStart"/>
      <w:r w:rsidRPr="00E45BB9">
        <w:rPr>
          <w:spacing w:val="-1"/>
          <w:w w:val="102"/>
          <w:sz w:val="26"/>
          <w:szCs w:val="26"/>
        </w:rPr>
        <w:t>phần</w:t>
      </w:r>
      <w:proofErr w:type="spellEnd"/>
      <w:r w:rsidRPr="00E45BB9">
        <w:rPr>
          <w:spacing w:val="-1"/>
          <w:w w:val="102"/>
          <w:sz w:val="26"/>
          <w:szCs w:val="26"/>
        </w:rPr>
        <w:t xml:space="preserve"> </w:t>
      </w:r>
      <w:proofErr w:type="spellStart"/>
      <w:r w:rsidRPr="00E45BB9">
        <w:rPr>
          <w:spacing w:val="-1"/>
          <w:w w:val="102"/>
          <w:sz w:val="26"/>
          <w:szCs w:val="26"/>
        </w:rPr>
        <w:t>quan</w:t>
      </w:r>
      <w:proofErr w:type="spellEnd"/>
      <w:r w:rsidRPr="00E45BB9">
        <w:rPr>
          <w:spacing w:val="-1"/>
          <w:w w:val="102"/>
          <w:sz w:val="26"/>
          <w:szCs w:val="26"/>
        </w:rPr>
        <w:t xml:space="preserve"> </w:t>
      </w:r>
      <w:proofErr w:type="spellStart"/>
      <w:r w:rsidRPr="00E45BB9">
        <w:rPr>
          <w:spacing w:val="-1"/>
          <w:w w:val="102"/>
          <w:sz w:val="26"/>
          <w:szCs w:val="26"/>
        </w:rPr>
        <w:t>trọng</w:t>
      </w:r>
      <w:proofErr w:type="spellEnd"/>
      <w:r w:rsidRPr="00E45BB9">
        <w:rPr>
          <w:spacing w:val="-1"/>
          <w:w w:val="102"/>
          <w:sz w:val="26"/>
          <w:szCs w:val="26"/>
        </w:rPr>
        <w:t xml:space="preserve"> </w:t>
      </w:r>
      <w:proofErr w:type="spellStart"/>
      <w:r w:rsidRPr="00E45BB9">
        <w:rPr>
          <w:spacing w:val="-1"/>
          <w:w w:val="102"/>
          <w:sz w:val="26"/>
          <w:szCs w:val="26"/>
        </w:rPr>
        <w:t>trong</w:t>
      </w:r>
      <w:proofErr w:type="spellEnd"/>
      <w:r w:rsidRPr="00E45BB9">
        <w:rPr>
          <w:spacing w:val="-1"/>
          <w:w w:val="102"/>
          <w:sz w:val="26"/>
          <w:szCs w:val="26"/>
        </w:rPr>
        <w:t xml:space="preserve"> </w:t>
      </w:r>
      <w:proofErr w:type="spellStart"/>
      <w:r w:rsidRPr="00E45BB9">
        <w:rPr>
          <w:spacing w:val="-1"/>
          <w:w w:val="102"/>
          <w:sz w:val="26"/>
          <w:szCs w:val="26"/>
        </w:rPr>
        <w:t>lĩnh</w:t>
      </w:r>
      <w:proofErr w:type="spellEnd"/>
      <w:r w:rsidRPr="00E45BB9">
        <w:rPr>
          <w:spacing w:val="-1"/>
          <w:w w:val="102"/>
          <w:sz w:val="26"/>
          <w:szCs w:val="26"/>
        </w:rPr>
        <w:t xml:space="preserve"> </w:t>
      </w:r>
      <w:proofErr w:type="spellStart"/>
      <w:r w:rsidRPr="00E45BB9">
        <w:rPr>
          <w:spacing w:val="-1"/>
          <w:w w:val="102"/>
          <w:sz w:val="26"/>
          <w:szCs w:val="26"/>
        </w:rPr>
        <w:t>vực</w:t>
      </w:r>
      <w:proofErr w:type="spellEnd"/>
      <w:r w:rsidRPr="00E45BB9">
        <w:rPr>
          <w:spacing w:val="-1"/>
          <w:w w:val="102"/>
          <w:sz w:val="26"/>
          <w:szCs w:val="26"/>
        </w:rPr>
        <w:t xml:space="preserve"> </w:t>
      </w:r>
      <w:proofErr w:type="spellStart"/>
      <w:r w:rsidRPr="00E45BB9">
        <w:rPr>
          <w:spacing w:val="-1"/>
          <w:w w:val="102"/>
          <w:sz w:val="26"/>
          <w:szCs w:val="26"/>
        </w:rPr>
        <w:t>thị</w:t>
      </w:r>
      <w:proofErr w:type="spellEnd"/>
      <w:r w:rsidRPr="00E45BB9">
        <w:rPr>
          <w:spacing w:val="-1"/>
          <w:w w:val="102"/>
          <w:sz w:val="26"/>
          <w:szCs w:val="26"/>
        </w:rPr>
        <w:t xml:space="preserve"> </w:t>
      </w:r>
      <w:proofErr w:type="spellStart"/>
      <w:r w:rsidRPr="00E45BB9">
        <w:rPr>
          <w:spacing w:val="-1"/>
          <w:w w:val="102"/>
          <w:sz w:val="26"/>
          <w:szCs w:val="26"/>
        </w:rPr>
        <w:t>giác</w:t>
      </w:r>
      <w:proofErr w:type="spellEnd"/>
      <w:r w:rsidRPr="00E45BB9">
        <w:rPr>
          <w:spacing w:val="-1"/>
          <w:w w:val="102"/>
          <w:sz w:val="26"/>
          <w:szCs w:val="26"/>
        </w:rPr>
        <w:t xml:space="preserve"> </w:t>
      </w:r>
      <w:proofErr w:type="spellStart"/>
      <w:r w:rsidRPr="00E45BB9">
        <w:rPr>
          <w:spacing w:val="-1"/>
          <w:w w:val="102"/>
          <w:sz w:val="26"/>
          <w:szCs w:val="26"/>
        </w:rPr>
        <w:t>máy</w:t>
      </w:r>
      <w:proofErr w:type="spellEnd"/>
      <w:r w:rsidRPr="00E45BB9">
        <w:rPr>
          <w:spacing w:val="-1"/>
          <w:w w:val="102"/>
          <w:sz w:val="26"/>
          <w:szCs w:val="26"/>
        </w:rPr>
        <w:t xml:space="preserve"> </w:t>
      </w:r>
      <w:proofErr w:type="spellStart"/>
      <w:r w:rsidRPr="00E45BB9">
        <w:rPr>
          <w:spacing w:val="-1"/>
          <w:w w:val="102"/>
          <w:sz w:val="26"/>
          <w:szCs w:val="26"/>
        </w:rPr>
        <w:t>tính</w:t>
      </w:r>
      <w:proofErr w:type="spellEnd"/>
      <w:r w:rsidRPr="00E45BB9">
        <w:rPr>
          <w:spacing w:val="-1"/>
          <w:w w:val="102"/>
          <w:sz w:val="26"/>
          <w:szCs w:val="26"/>
        </w:rPr>
        <w:t xml:space="preserve"> (Computer Vision). </w:t>
      </w:r>
      <w:proofErr w:type="spellStart"/>
      <w:r w:rsidRPr="00E45BB9">
        <w:rPr>
          <w:spacing w:val="-1"/>
          <w:w w:val="102"/>
          <w:sz w:val="26"/>
          <w:szCs w:val="26"/>
        </w:rPr>
        <w:t>Nó</w:t>
      </w:r>
      <w:proofErr w:type="spellEnd"/>
      <w:r w:rsidRPr="00E45BB9">
        <w:rPr>
          <w:spacing w:val="-1"/>
          <w:w w:val="102"/>
          <w:sz w:val="26"/>
          <w:szCs w:val="26"/>
        </w:rPr>
        <w:t xml:space="preserve"> </w:t>
      </w:r>
      <w:proofErr w:type="spellStart"/>
      <w:r w:rsidRPr="00E45BB9">
        <w:rPr>
          <w:spacing w:val="-1"/>
          <w:w w:val="102"/>
          <w:sz w:val="26"/>
          <w:szCs w:val="26"/>
        </w:rPr>
        <w:t>là</w:t>
      </w:r>
      <w:proofErr w:type="spellEnd"/>
      <w:r w:rsidRPr="00E45BB9">
        <w:rPr>
          <w:spacing w:val="-1"/>
          <w:w w:val="102"/>
          <w:sz w:val="26"/>
          <w:szCs w:val="26"/>
        </w:rPr>
        <w:t xml:space="preserve"> </w:t>
      </w:r>
      <w:proofErr w:type="spellStart"/>
      <w:r w:rsidRPr="00E45BB9">
        <w:rPr>
          <w:spacing w:val="-1"/>
          <w:w w:val="102"/>
          <w:sz w:val="26"/>
          <w:szCs w:val="26"/>
        </w:rPr>
        <w:t>quá</w:t>
      </w:r>
      <w:proofErr w:type="spellEnd"/>
      <w:r w:rsidRPr="00E45BB9">
        <w:rPr>
          <w:spacing w:val="-1"/>
          <w:w w:val="102"/>
          <w:sz w:val="26"/>
          <w:szCs w:val="26"/>
        </w:rPr>
        <w:t xml:space="preserve"> </w:t>
      </w:r>
      <w:proofErr w:type="spellStart"/>
      <w:r w:rsidRPr="00E45BB9">
        <w:rPr>
          <w:spacing w:val="-1"/>
          <w:w w:val="102"/>
          <w:sz w:val="26"/>
          <w:szCs w:val="26"/>
        </w:rPr>
        <w:t>trình</w:t>
      </w:r>
      <w:proofErr w:type="spellEnd"/>
      <w:r w:rsidRPr="00E45BB9">
        <w:rPr>
          <w:spacing w:val="-1"/>
          <w:w w:val="102"/>
          <w:sz w:val="26"/>
          <w:szCs w:val="26"/>
        </w:rPr>
        <w:t xml:space="preserve"> chia </w:t>
      </w:r>
      <w:proofErr w:type="spellStart"/>
      <w:r w:rsidRPr="00E45BB9">
        <w:rPr>
          <w:spacing w:val="-1"/>
          <w:w w:val="102"/>
          <w:sz w:val="26"/>
          <w:szCs w:val="26"/>
        </w:rPr>
        <w:t>nhỏ</w:t>
      </w:r>
      <w:proofErr w:type="spellEnd"/>
      <w:r w:rsidRPr="00E45BB9">
        <w:rPr>
          <w:spacing w:val="-1"/>
          <w:w w:val="102"/>
          <w:sz w:val="26"/>
          <w:szCs w:val="26"/>
        </w:rPr>
        <w:t xml:space="preserve"> </w:t>
      </w:r>
      <w:proofErr w:type="spellStart"/>
      <w:r w:rsidRPr="00E45BB9">
        <w:rPr>
          <w:spacing w:val="-1"/>
          <w:w w:val="102"/>
          <w:sz w:val="26"/>
          <w:szCs w:val="26"/>
        </w:rPr>
        <w:t>một</w:t>
      </w:r>
      <w:proofErr w:type="spellEnd"/>
      <w:r w:rsidRPr="00E45BB9">
        <w:rPr>
          <w:spacing w:val="-1"/>
          <w:w w:val="102"/>
          <w:sz w:val="26"/>
          <w:szCs w:val="26"/>
        </w:rPr>
        <w:t xml:space="preserve"> </w:t>
      </w:r>
      <w:proofErr w:type="spellStart"/>
      <w:r w:rsidRPr="00E45BB9">
        <w:rPr>
          <w:spacing w:val="-1"/>
          <w:w w:val="102"/>
          <w:sz w:val="26"/>
          <w:szCs w:val="26"/>
        </w:rPr>
        <w:t>bức</w:t>
      </w:r>
      <w:proofErr w:type="spellEnd"/>
      <w:r w:rsidRPr="00E45BB9">
        <w:rPr>
          <w:spacing w:val="-1"/>
          <w:w w:val="102"/>
          <w:sz w:val="26"/>
          <w:szCs w:val="26"/>
        </w:rPr>
        <w:t xml:space="preserve"> </w:t>
      </w:r>
      <w:proofErr w:type="spellStart"/>
      <w:r w:rsidRPr="00E45BB9">
        <w:rPr>
          <w:spacing w:val="-1"/>
          <w:w w:val="102"/>
          <w:sz w:val="26"/>
          <w:szCs w:val="26"/>
        </w:rPr>
        <w:t>ảnh</w:t>
      </w:r>
      <w:proofErr w:type="spellEnd"/>
      <w:r w:rsidRPr="00E45BB9">
        <w:rPr>
          <w:spacing w:val="-1"/>
          <w:w w:val="102"/>
          <w:sz w:val="26"/>
          <w:szCs w:val="26"/>
        </w:rPr>
        <w:t xml:space="preserve"> </w:t>
      </w:r>
      <w:proofErr w:type="spellStart"/>
      <w:r w:rsidRPr="00E45BB9">
        <w:rPr>
          <w:spacing w:val="-1"/>
          <w:w w:val="102"/>
          <w:sz w:val="26"/>
          <w:szCs w:val="26"/>
        </w:rPr>
        <w:t>thành</w:t>
      </w:r>
      <w:proofErr w:type="spellEnd"/>
      <w:r w:rsidRPr="00E45BB9">
        <w:rPr>
          <w:spacing w:val="-1"/>
          <w:w w:val="102"/>
          <w:sz w:val="26"/>
          <w:szCs w:val="26"/>
        </w:rPr>
        <w:t xml:space="preserve"> </w:t>
      </w:r>
      <w:proofErr w:type="spellStart"/>
      <w:r w:rsidRPr="00E45BB9">
        <w:rPr>
          <w:spacing w:val="-1"/>
          <w:w w:val="102"/>
          <w:sz w:val="26"/>
          <w:szCs w:val="26"/>
        </w:rPr>
        <w:t>nhiều</w:t>
      </w:r>
      <w:proofErr w:type="spellEnd"/>
      <w:r w:rsidRPr="00E45BB9">
        <w:rPr>
          <w:spacing w:val="-1"/>
          <w:w w:val="102"/>
          <w:sz w:val="26"/>
          <w:szCs w:val="26"/>
        </w:rPr>
        <w:t xml:space="preserve"> </w:t>
      </w:r>
      <w:proofErr w:type="spellStart"/>
      <w:r w:rsidRPr="00E45BB9">
        <w:rPr>
          <w:spacing w:val="-1"/>
          <w:w w:val="102"/>
          <w:sz w:val="26"/>
          <w:szCs w:val="26"/>
        </w:rPr>
        <w:t>phần</w:t>
      </w:r>
      <w:proofErr w:type="spellEnd"/>
      <w:r w:rsidRPr="00E45BB9">
        <w:rPr>
          <w:spacing w:val="-1"/>
          <w:w w:val="102"/>
          <w:sz w:val="26"/>
          <w:szCs w:val="26"/>
        </w:rPr>
        <w:t xml:space="preserve">, </w:t>
      </w:r>
      <w:proofErr w:type="spellStart"/>
      <w:r w:rsidRPr="00E45BB9">
        <w:rPr>
          <w:spacing w:val="-1"/>
          <w:w w:val="102"/>
          <w:sz w:val="26"/>
          <w:szCs w:val="26"/>
        </w:rPr>
        <w:t>với</w:t>
      </w:r>
      <w:proofErr w:type="spellEnd"/>
      <w:r w:rsidRPr="00E45BB9">
        <w:rPr>
          <w:spacing w:val="-1"/>
          <w:w w:val="102"/>
          <w:sz w:val="26"/>
          <w:szCs w:val="26"/>
        </w:rPr>
        <w:t xml:space="preserve"> </w:t>
      </w:r>
      <w:proofErr w:type="spellStart"/>
      <w:r w:rsidRPr="00E45BB9">
        <w:rPr>
          <w:spacing w:val="-1"/>
          <w:w w:val="102"/>
          <w:sz w:val="26"/>
          <w:szCs w:val="26"/>
        </w:rPr>
        <w:t>mục</w:t>
      </w:r>
      <w:proofErr w:type="spellEnd"/>
      <w:r w:rsidRPr="00E45BB9">
        <w:rPr>
          <w:spacing w:val="-1"/>
          <w:w w:val="102"/>
          <w:sz w:val="26"/>
          <w:szCs w:val="26"/>
        </w:rPr>
        <w:t xml:space="preserve"> </w:t>
      </w:r>
      <w:proofErr w:type="spellStart"/>
      <w:r w:rsidRPr="00E45BB9">
        <w:rPr>
          <w:spacing w:val="-1"/>
          <w:w w:val="102"/>
          <w:sz w:val="26"/>
          <w:szCs w:val="26"/>
        </w:rPr>
        <w:t>tiêu</w:t>
      </w:r>
      <w:proofErr w:type="spellEnd"/>
      <w:r w:rsidRPr="00E45BB9">
        <w:rPr>
          <w:spacing w:val="-1"/>
          <w:w w:val="102"/>
          <w:sz w:val="26"/>
          <w:szCs w:val="26"/>
        </w:rPr>
        <w:t xml:space="preserve"> </w:t>
      </w:r>
      <w:proofErr w:type="spellStart"/>
      <w:r w:rsidRPr="00E45BB9">
        <w:rPr>
          <w:spacing w:val="-1"/>
          <w:w w:val="102"/>
          <w:sz w:val="26"/>
          <w:szCs w:val="26"/>
        </w:rPr>
        <w:t>đơn</w:t>
      </w:r>
      <w:proofErr w:type="spellEnd"/>
      <w:r w:rsidRPr="00E45BB9">
        <w:rPr>
          <w:spacing w:val="-1"/>
          <w:w w:val="102"/>
          <w:sz w:val="26"/>
          <w:szCs w:val="26"/>
        </w:rPr>
        <w:t xml:space="preserve"> </w:t>
      </w:r>
      <w:proofErr w:type="spellStart"/>
      <w:r w:rsidRPr="00E45BB9">
        <w:rPr>
          <w:spacing w:val="-1"/>
          <w:w w:val="102"/>
          <w:sz w:val="26"/>
          <w:szCs w:val="26"/>
        </w:rPr>
        <w:t>giản</w:t>
      </w:r>
      <w:proofErr w:type="spellEnd"/>
      <w:r w:rsidRPr="00E45BB9">
        <w:rPr>
          <w:spacing w:val="-1"/>
          <w:w w:val="102"/>
          <w:sz w:val="26"/>
          <w:szCs w:val="26"/>
        </w:rPr>
        <w:t xml:space="preserve"> </w:t>
      </w:r>
      <w:proofErr w:type="spellStart"/>
      <w:r w:rsidRPr="00E45BB9">
        <w:rPr>
          <w:spacing w:val="-1"/>
          <w:w w:val="102"/>
          <w:sz w:val="26"/>
          <w:szCs w:val="26"/>
        </w:rPr>
        <w:t>hóa</w:t>
      </w:r>
      <w:proofErr w:type="spellEnd"/>
      <w:r w:rsidRPr="00E45BB9">
        <w:rPr>
          <w:spacing w:val="-1"/>
          <w:w w:val="102"/>
          <w:sz w:val="26"/>
          <w:szCs w:val="26"/>
        </w:rPr>
        <w:t xml:space="preserve"> </w:t>
      </w:r>
      <w:proofErr w:type="spellStart"/>
      <w:r w:rsidRPr="00E45BB9">
        <w:rPr>
          <w:spacing w:val="-1"/>
          <w:w w:val="102"/>
          <w:sz w:val="26"/>
          <w:szCs w:val="26"/>
        </w:rPr>
        <w:t>hoặc</w:t>
      </w:r>
      <w:proofErr w:type="spellEnd"/>
      <w:r w:rsidRPr="00E45BB9">
        <w:rPr>
          <w:spacing w:val="-1"/>
          <w:w w:val="102"/>
          <w:sz w:val="26"/>
          <w:szCs w:val="26"/>
        </w:rPr>
        <w:t xml:space="preserve"> </w:t>
      </w:r>
      <w:proofErr w:type="spellStart"/>
      <w:r w:rsidRPr="00E45BB9">
        <w:rPr>
          <w:spacing w:val="-1"/>
          <w:w w:val="102"/>
          <w:sz w:val="26"/>
          <w:szCs w:val="26"/>
        </w:rPr>
        <w:t>thay</w:t>
      </w:r>
      <w:proofErr w:type="spellEnd"/>
      <w:r w:rsidRPr="00E45BB9">
        <w:rPr>
          <w:spacing w:val="-1"/>
          <w:w w:val="102"/>
          <w:sz w:val="26"/>
          <w:szCs w:val="26"/>
        </w:rPr>
        <w:t xml:space="preserve"> </w:t>
      </w:r>
      <w:proofErr w:type="spellStart"/>
      <w:r w:rsidRPr="00E45BB9">
        <w:rPr>
          <w:spacing w:val="-1"/>
          <w:w w:val="102"/>
          <w:sz w:val="26"/>
          <w:szCs w:val="26"/>
        </w:rPr>
        <w:t>đổi</w:t>
      </w:r>
      <w:proofErr w:type="spellEnd"/>
      <w:r w:rsidRPr="00E45BB9">
        <w:rPr>
          <w:spacing w:val="-1"/>
          <w:w w:val="102"/>
          <w:sz w:val="26"/>
          <w:szCs w:val="26"/>
        </w:rPr>
        <w:t xml:space="preserve"> </w:t>
      </w:r>
      <w:proofErr w:type="spellStart"/>
      <w:r w:rsidRPr="00E45BB9">
        <w:rPr>
          <w:spacing w:val="-1"/>
          <w:w w:val="102"/>
          <w:sz w:val="26"/>
          <w:szCs w:val="26"/>
        </w:rPr>
        <w:t>biểu</w:t>
      </w:r>
      <w:proofErr w:type="spellEnd"/>
      <w:r w:rsidRPr="00E45BB9">
        <w:rPr>
          <w:spacing w:val="-1"/>
          <w:w w:val="102"/>
          <w:sz w:val="26"/>
          <w:szCs w:val="26"/>
        </w:rPr>
        <w:t xml:space="preserve"> </w:t>
      </w:r>
      <w:proofErr w:type="spellStart"/>
      <w:r w:rsidRPr="00E45BB9">
        <w:rPr>
          <w:spacing w:val="-1"/>
          <w:w w:val="102"/>
          <w:sz w:val="26"/>
          <w:szCs w:val="26"/>
        </w:rPr>
        <w:t>diễn</w:t>
      </w:r>
      <w:proofErr w:type="spellEnd"/>
      <w:r w:rsidRPr="00E45BB9">
        <w:rPr>
          <w:spacing w:val="-1"/>
          <w:w w:val="102"/>
          <w:sz w:val="26"/>
          <w:szCs w:val="26"/>
        </w:rPr>
        <w:t xml:space="preserve"> </w:t>
      </w:r>
      <w:proofErr w:type="spellStart"/>
      <w:r w:rsidRPr="00E45BB9">
        <w:rPr>
          <w:spacing w:val="-1"/>
          <w:w w:val="102"/>
          <w:sz w:val="26"/>
          <w:szCs w:val="26"/>
        </w:rPr>
        <w:t>của</w:t>
      </w:r>
      <w:proofErr w:type="spellEnd"/>
      <w:r w:rsidRPr="00E45BB9">
        <w:rPr>
          <w:spacing w:val="-1"/>
          <w:w w:val="102"/>
          <w:sz w:val="26"/>
          <w:szCs w:val="26"/>
        </w:rPr>
        <w:t xml:space="preserve"> </w:t>
      </w:r>
      <w:proofErr w:type="spellStart"/>
      <w:r w:rsidRPr="00E45BB9">
        <w:rPr>
          <w:spacing w:val="-1"/>
          <w:w w:val="102"/>
          <w:sz w:val="26"/>
          <w:szCs w:val="26"/>
        </w:rPr>
        <w:t>bức</w:t>
      </w:r>
      <w:proofErr w:type="spellEnd"/>
      <w:r w:rsidRPr="00E45BB9">
        <w:rPr>
          <w:spacing w:val="-1"/>
          <w:w w:val="102"/>
          <w:sz w:val="26"/>
          <w:szCs w:val="26"/>
        </w:rPr>
        <w:t xml:space="preserve"> </w:t>
      </w:r>
      <w:proofErr w:type="spellStart"/>
      <w:r w:rsidRPr="00E45BB9">
        <w:rPr>
          <w:spacing w:val="-1"/>
          <w:w w:val="102"/>
          <w:sz w:val="26"/>
          <w:szCs w:val="26"/>
        </w:rPr>
        <w:t>ảnh</w:t>
      </w:r>
      <w:proofErr w:type="spellEnd"/>
      <w:r w:rsidRPr="00E45BB9">
        <w:rPr>
          <w:spacing w:val="-1"/>
          <w:w w:val="102"/>
          <w:sz w:val="26"/>
          <w:szCs w:val="26"/>
        </w:rPr>
        <w:t xml:space="preserve"> </w:t>
      </w:r>
      <w:proofErr w:type="spellStart"/>
      <w:r w:rsidRPr="00E45BB9">
        <w:rPr>
          <w:spacing w:val="-1"/>
          <w:w w:val="102"/>
          <w:sz w:val="26"/>
          <w:szCs w:val="26"/>
        </w:rPr>
        <w:t>để</w:t>
      </w:r>
      <w:proofErr w:type="spellEnd"/>
      <w:r w:rsidRPr="00E45BB9">
        <w:rPr>
          <w:spacing w:val="-1"/>
          <w:w w:val="102"/>
          <w:sz w:val="26"/>
          <w:szCs w:val="26"/>
        </w:rPr>
        <w:t xml:space="preserve"> </w:t>
      </w:r>
      <w:proofErr w:type="spellStart"/>
      <w:r w:rsidRPr="00E45BB9">
        <w:rPr>
          <w:spacing w:val="-1"/>
          <w:w w:val="102"/>
          <w:sz w:val="26"/>
          <w:szCs w:val="26"/>
        </w:rPr>
        <w:t>dễ</w:t>
      </w:r>
      <w:proofErr w:type="spellEnd"/>
      <w:r w:rsidRPr="00E45BB9">
        <w:rPr>
          <w:spacing w:val="-1"/>
          <w:w w:val="102"/>
          <w:sz w:val="26"/>
          <w:szCs w:val="26"/>
        </w:rPr>
        <w:t xml:space="preserve"> </w:t>
      </w:r>
      <w:proofErr w:type="spellStart"/>
      <w:r w:rsidRPr="00E45BB9">
        <w:rPr>
          <w:spacing w:val="-1"/>
          <w:w w:val="102"/>
          <w:sz w:val="26"/>
          <w:szCs w:val="26"/>
        </w:rPr>
        <w:t>dàng</w:t>
      </w:r>
      <w:proofErr w:type="spellEnd"/>
      <w:r w:rsidRPr="00E45BB9">
        <w:rPr>
          <w:spacing w:val="-1"/>
          <w:w w:val="102"/>
          <w:sz w:val="26"/>
          <w:szCs w:val="26"/>
        </w:rPr>
        <w:t xml:space="preserve"> </w:t>
      </w:r>
      <w:proofErr w:type="spellStart"/>
      <w:r w:rsidRPr="00E45BB9">
        <w:rPr>
          <w:spacing w:val="-1"/>
          <w:w w:val="102"/>
          <w:sz w:val="26"/>
          <w:szCs w:val="26"/>
        </w:rPr>
        <w:t>phân</w:t>
      </w:r>
      <w:proofErr w:type="spellEnd"/>
      <w:r w:rsidRPr="00E45BB9">
        <w:rPr>
          <w:spacing w:val="-1"/>
          <w:w w:val="102"/>
          <w:sz w:val="26"/>
          <w:szCs w:val="26"/>
        </w:rPr>
        <w:t xml:space="preserve"> </w:t>
      </w:r>
      <w:proofErr w:type="spellStart"/>
      <w:r w:rsidRPr="00E45BB9">
        <w:rPr>
          <w:spacing w:val="-1"/>
          <w:w w:val="102"/>
          <w:sz w:val="26"/>
          <w:szCs w:val="26"/>
        </w:rPr>
        <w:t>tích</w:t>
      </w:r>
      <w:proofErr w:type="spellEnd"/>
      <w:r w:rsidRPr="00E45BB9">
        <w:rPr>
          <w:spacing w:val="-1"/>
          <w:w w:val="102"/>
          <w:sz w:val="26"/>
          <w:szCs w:val="26"/>
        </w:rPr>
        <w:t>.</w:t>
      </w:r>
      <w:r w:rsidR="009452C9">
        <w:rPr>
          <w:spacing w:val="-1"/>
          <w:w w:val="102"/>
          <w:sz w:val="26"/>
          <w:szCs w:val="26"/>
        </w:rPr>
        <w:t xml:space="preserve"> </w:t>
      </w:r>
      <w:proofErr w:type="spellStart"/>
      <w:r w:rsidR="009452C9" w:rsidRPr="009452C9">
        <w:rPr>
          <w:spacing w:val="-1"/>
          <w:w w:val="102"/>
          <w:sz w:val="26"/>
          <w:szCs w:val="26"/>
        </w:rPr>
        <w:t>Mức</w:t>
      </w:r>
      <w:proofErr w:type="spellEnd"/>
      <w:r w:rsidR="009452C9" w:rsidRPr="009452C9">
        <w:rPr>
          <w:spacing w:val="-1"/>
          <w:w w:val="102"/>
          <w:sz w:val="26"/>
          <w:szCs w:val="26"/>
        </w:rPr>
        <w:t xml:space="preserve"> </w:t>
      </w:r>
      <w:proofErr w:type="spellStart"/>
      <w:r w:rsidR="009452C9" w:rsidRPr="009452C9">
        <w:rPr>
          <w:spacing w:val="-1"/>
          <w:w w:val="102"/>
          <w:sz w:val="26"/>
          <w:szCs w:val="26"/>
        </w:rPr>
        <w:t>độ</w:t>
      </w:r>
      <w:proofErr w:type="spellEnd"/>
      <w:r w:rsidR="009452C9" w:rsidRPr="009452C9">
        <w:rPr>
          <w:spacing w:val="-1"/>
          <w:w w:val="102"/>
          <w:sz w:val="26"/>
          <w:szCs w:val="26"/>
        </w:rPr>
        <w:t xml:space="preserve"> chi </w:t>
      </w:r>
      <w:proofErr w:type="spellStart"/>
      <w:r w:rsidR="009452C9" w:rsidRPr="009452C9">
        <w:rPr>
          <w:spacing w:val="-1"/>
          <w:w w:val="102"/>
          <w:sz w:val="26"/>
          <w:szCs w:val="26"/>
        </w:rPr>
        <w:t>tiết</w:t>
      </w:r>
      <w:proofErr w:type="spellEnd"/>
      <w:r w:rsidR="009452C9" w:rsidRPr="009452C9">
        <w:rPr>
          <w:spacing w:val="-1"/>
          <w:w w:val="102"/>
          <w:sz w:val="26"/>
          <w:szCs w:val="26"/>
        </w:rPr>
        <w:t xml:space="preserve"> </w:t>
      </w:r>
      <w:proofErr w:type="spellStart"/>
      <w:r w:rsidR="009452C9" w:rsidRPr="009452C9">
        <w:rPr>
          <w:spacing w:val="-1"/>
          <w:w w:val="102"/>
          <w:sz w:val="26"/>
          <w:szCs w:val="26"/>
        </w:rPr>
        <w:t>của</w:t>
      </w:r>
      <w:proofErr w:type="spellEnd"/>
      <w:r w:rsidR="009452C9" w:rsidRPr="009452C9">
        <w:rPr>
          <w:spacing w:val="-1"/>
          <w:w w:val="102"/>
          <w:sz w:val="26"/>
          <w:szCs w:val="26"/>
        </w:rPr>
        <w:t xml:space="preserve"> </w:t>
      </w:r>
      <w:proofErr w:type="spellStart"/>
      <w:r w:rsidR="009452C9" w:rsidRPr="009452C9">
        <w:rPr>
          <w:spacing w:val="-1"/>
          <w:w w:val="102"/>
          <w:sz w:val="26"/>
          <w:szCs w:val="26"/>
        </w:rPr>
        <w:t>quá</w:t>
      </w:r>
      <w:proofErr w:type="spellEnd"/>
      <w:r w:rsidR="009452C9" w:rsidRPr="009452C9">
        <w:rPr>
          <w:spacing w:val="-1"/>
          <w:w w:val="102"/>
          <w:sz w:val="26"/>
          <w:szCs w:val="26"/>
        </w:rPr>
        <w:t xml:space="preserve"> </w:t>
      </w:r>
      <w:proofErr w:type="spellStart"/>
      <w:r w:rsidR="009452C9" w:rsidRPr="009452C9">
        <w:rPr>
          <w:spacing w:val="-1"/>
          <w:w w:val="102"/>
          <w:sz w:val="26"/>
          <w:szCs w:val="26"/>
        </w:rPr>
        <w:t>trình</w:t>
      </w:r>
      <w:proofErr w:type="spellEnd"/>
      <w:r w:rsidR="009452C9" w:rsidRPr="009452C9">
        <w:rPr>
          <w:spacing w:val="-1"/>
          <w:w w:val="102"/>
          <w:sz w:val="26"/>
          <w:szCs w:val="26"/>
        </w:rPr>
        <w:t xml:space="preserve"> chia </w:t>
      </w:r>
      <w:proofErr w:type="spellStart"/>
      <w:r w:rsidR="009452C9" w:rsidRPr="009452C9">
        <w:rPr>
          <w:spacing w:val="-1"/>
          <w:w w:val="102"/>
          <w:sz w:val="26"/>
          <w:szCs w:val="26"/>
        </w:rPr>
        <w:t>nhỏ</w:t>
      </w:r>
      <w:proofErr w:type="spellEnd"/>
      <w:r w:rsidR="009452C9" w:rsidRPr="009452C9">
        <w:rPr>
          <w:spacing w:val="-1"/>
          <w:w w:val="102"/>
          <w:sz w:val="26"/>
          <w:szCs w:val="26"/>
        </w:rPr>
        <w:t xml:space="preserve"> </w:t>
      </w:r>
      <w:proofErr w:type="spellStart"/>
      <w:r w:rsidR="009452C9" w:rsidRPr="009452C9">
        <w:rPr>
          <w:spacing w:val="-1"/>
          <w:w w:val="102"/>
          <w:sz w:val="26"/>
          <w:szCs w:val="26"/>
        </w:rPr>
        <w:t>phụ</w:t>
      </w:r>
      <w:proofErr w:type="spellEnd"/>
      <w:r w:rsidR="009452C9" w:rsidRPr="009452C9">
        <w:rPr>
          <w:spacing w:val="-1"/>
          <w:w w:val="102"/>
          <w:sz w:val="26"/>
          <w:szCs w:val="26"/>
        </w:rPr>
        <w:t xml:space="preserve"> </w:t>
      </w:r>
      <w:proofErr w:type="spellStart"/>
      <w:r w:rsidR="009452C9" w:rsidRPr="009452C9">
        <w:rPr>
          <w:spacing w:val="-1"/>
          <w:w w:val="102"/>
          <w:sz w:val="26"/>
          <w:szCs w:val="26"/>
        </w:rPr>
        <w:t>thuộc</w:t>
      </w:r>
      <w:proofErr w:type="spellEnd"/>
      <w:r w:rsidR="009452C9" w:rsidRPr="009452C9">
        <w:rPr>
          <w:spacing w:val="-1"/>
          <w:w w:val="102"/>
          <w:sz w:val="26"/>
          <w:szCs w:val="26"/>
        </w:rPr>
        <w:t xml:space="preserve"> </w:t>
      </w:r>
      <w:proofErr w:type="spellStart"/>
      <w:r w:rsidR="009452C9" w:rsidRPr="009452C9">
        <w:rPr>
          <w:spacing w:val="-1"/>
          <w:w w:val="102"/>
          <w:sz w:val="26"/>
          <w:szCs w:val="26"/>
        </w:rPr>
        <w:t>vào</w:t>
      </w:r>
      <w:proofErr w:type="spellEnd"/>
      <w:r w:rsidR="009452C9" w:rsidRPr="009452C9">
        <w:rPr>
          <w:spacing w:val="-1"/>
          <w:w w:val="102"/>
          <w:sz w:val="26"/>
          <w:szCs w:val="26"/>
        </w:rPr>
        <w:t xml:space="preserve"> </w:t>
      </w:r>
      <w:proofErr w:type="spellStart"/>
      <w:r w:rsidR="009452C9" w:rsidRPr="009452C9">
        <w:rPr>
          <w:spacing w:val="-1"/>
          <w:w w:val="102"/>
          <w:sz w:val="26"/>
          <w:szCs w:val="26"/>
        </w:rPr>
        <w:t>vấn</w:t>
      </w:r>
      <w:proofErr w:type="spellEnd"/>
      <w:r w:rsidR="009452C9" w:rsidRPr="009452C9">
        <w:rPr>
          <w:spacing w:val="-1"/>
          <w:w w:val="102"/>
          <w:sz w:val="26"/>
          <w:szCs w:val="26"/>
        </w:rPr>
        <w:t xml:space="preserve"> </w:t>
      </w:r>
      <w:proofErr w:type="spellStart"/>
      <w:r w:rsidR="009452C9" w:rsidRPr="009452C9">
        <w:rPr>
          <w:spacing w:val="-1"/>
          <w:w w:val="102"/>
          <w:sz w:val="26"/>
          <w:szCs w:val="26"/>
        </w:rPr>
        <w:t>đề</w:t>
      </w:r>
      <w:proofErr w:type="spellEnd"/>
      <w:r w:rsidR="009452C9" w:rsidRPr="009452C9">
        <w:rPr>
          <w:spacing w:val="-1"/>
          <w:w w:val="102"/>
          <w:sz w:val="26"/>
          <w:szCs w:val="26"/>
        </w:rPr>
        <w:t xml:space="preserve"> </w:t>
      </w:r>
      <w:proofErr w:type="spellStart"/>
      <w:r w:rsidR="009452C9" w:rsidRPr="009452C9">
        <w:rPr>
          <w:spacing w:val="-1"/>
          <w:w w:val="102"/>
          <w:sz w:val="26"/>
          <w:szCs w:val="26"/>
        </w:rPr>
        <w:t>đang</w:t>
      </w:r>
      <w:proofErr w:type="spellEnd"/>
      <w:r w:rsidR="009452C9" w:rsidRPr="009452C9">
        <w:rPr>
          <w:spacing w:val="-1"/>
          <w:w w:val="102"/>
          <w:sz w:val="26"/>
          <w:szCs w:val="26"/>
        </w:rPr>
        <w:t xml:space="preserve"> </w:t>
      </w:r>
      <w:proofErr w:type="spellStart"/>
      <w:r w:rsidR="009452C9" w:rsidRPr="009452C9">
        <w:rPr>
          <w:spacing w:val="-1"/>
          <w:w w:val="102"/>
          <w:sz w:val="26"/>
          <w:szCs w:val="26"/>
        </w:rPr>
        <w:t>được</w:t>
      </w:r>
      <w:proofErr w:type="spellEnd"/>
      <w:r w:rsidR="009452C9" w:rsidRPr="009452C9">
        <w:rPr>
          <w:spacing w:val="-1"/>
          <w:w w:val="102"/>
          <w:sz w:val="26"/>
          <w:szCs w:val="26"/>
        </w:rPr>
        <w:t xml:space="preserve"> </w:t>
      </w:r>
      <w:proofErr w:type="spellStart"/>
      <w:r w:rsidR="009452C9" w:rsidRPr="009452C9">
        <w:rPr>
          <w:spacing w:val="-1"/>
          <w:w w:val="102"/>
          <w:sz w:val="26"/>
          <w:szCs w:val="26"/>
        </w:rPr>
        <w:t>giải</w:t>
      </w:r>
      <w:proofErr w:type="spellEnd"/>
      <w:r w:rsidR="009452C9" w:rsidRPr="009452C9">
        <w:rPr>
          <w:spacing w:val="-1"/>
          <w:w w:val="102"/>
          <w:sz w:val="26"/>
          <w:szCs w:val="26"/>
        </w:rPr>
        <w:t xml:space="preserve"> </w:t>
      </w:r>
      <w:proofErr w:type="spellStart"/>
      <w:r w:rsidR="009452C9" w:rsidRPr="009452C9">
        <w:rPr>
          <w:spacing w:val="-1"/>
          <w:w w:val="102"/>
          <w:sz w:val="26"/>
          <w:szCs w:val="26"/>
        </w:rPr>
        <w:t>quyết</w:t>
      </w:r>
      <w:proofErr w:type="spellEnd"/>
      <w:r w:rsidR="009452C9" w:rsidRPr="009452C9">
        <w:rPr>
          <w:spacing w:val="-1"/>
          <w:w w:val="102"/>
          <w:sz w:val="26"/>
          <w:szCs w:val="26"/>
        </w:rPr>
        <w:t xml:space="preserve">. Nghĩa </w:t>
      </w:r>
      <w:proofErr w:type="spellStart"/>
      <w:r w:rsidR="009452C9" w:rsidRPr="009452C9">
        <w:rPr>
          <w:spacing w:val="-1"/>
          <w:w w:val="102"/>
          <w:sz w:val="26"/>
          <w:szCs w:val="26"/>
        </w:rPr>
        <w:t>là</w:t>
      </w:r>
      <w:proofErr w:type="spellEnd"/>
      <w:r w:rsidR="009452C9" w:rsidRPr="009452C9">
        <w:rPr>
          <w:spacing w:val="-1"/>
          <w:w w:val="102"/>
          <w:sz w:val="26"/>
          <w:szCs w:val="26"/>
        </w:rPr>
        <w:t xml:space="preserve">, </w:t>
      </w:r>
      <w:proofErr w:type="spellStart"/>
      <w:r w:rsidR="009452C9" w:rsidRPr="009452C9">
        <w:rPr>
          <w:spacing w:val="-1"/>
          <w:w w:val="102"/>
          <w:sz w:val="26"/>
          <w:szCs w:val="26"/>
        </w:rPr>
        <w:t>quá</w:t>
      </w:r>
      <w:proofErr w:type="spellEnd"/>
      <w:r w:rsidR="009452C9" w:rsidRPr="009452C9">
        <w:rPr>
          <w:spacing w:val="-1"/>
          <w:w w:val="102"/>
          <w:sz w:val="26"/>
          <w:szCs w:val="26"/>
        </w:rPr>
        <w:t xml:space="preserve"> </w:t>
      </w:r>
      <w:proofErr w:type="spellStart"/>
      <w:r w:rsidR="009452C9" w:rsidRPr="009452C9">
        <w:rPr>
          <w:spacing w:val="-1"/>
          <w:w w:val="102"/>
          <w:sz w:val="26"/>
          <w:szCs w:val="26"/>
        </w:rPr>
        <w:t>trình</w:t>
      </w:r>
      <w:proofErr w:type="spellEnd"/>
      <w:r w:rsidR="009452C9" w:rsidRPr="009452C9">
        <w:rPr>
          <w:spacing w:val="-1"/>
          <w:w w:val="102"/>
          <w:sz w:val="26"/>
          <w:szCs w:val="26"/>
        </w:rPr>
        <w:t xml:space="preserve"> </w:t>
      </w:r>
      <w:proofErr w:type="spellStart"/>
      <w:r w:rsidR="009452C9" w:rsidRPr="009452C9">
        <w:rPr>
          <w:spacing w:val="-1"/>
          <w:w w:val="102"/>
          <w:sz w:val="26"/>
          <w:szCs w:val="26"/>
        </w:rPr>
        <w:t>phân</w:t>
      </w:r>
      <w:proofErr w:type="spellEnd"/>
      <w:r w:rsidR="009452C9" w:rsidRPr="009452C9">
        <w:rPr>
          <w:spacing w:val="-1"/>
          <w:w w:val="102"/>
          <w:sz w:val="26"/>
          <w:szCs w:val="26"/>
        </w:rPr>
        <w:t xml:space="preserve"> </w:t>
      </w:r>
      <w:proofErr w:type="spellStart"/>
      <w:r w:rsidR="00375FC6">
        <w:rPr>
          <w:spacing w:val="-1"/>
          <w:w w:val="102"/>
          <w:sz w:val="26"/>
          <w:szCs w:val="26"/>
        </w:rPr>
        <w:t>vùng</w:t>
      </w:r>
      <w:proofErr w:type="spellEnd"/>
      <w:r w:rsidR="009452C9" w:rsidRPr="009452C9">
        <w:rPr>
          <w:spacing w:val="-1"/>
          <w:w w:val="102"/>
          <w:sz w:val="26"/>
          <w:szCs w:val="26"/>
        </w:rPr>
        <w:t xml:space="preserve"> </w:t>
      </w:r>
      <w:proofErr w:type="spellStart"/>
      <w:r w:rsidR="009452C9" w:rsidRPr="009452C9">
        <w:rPr>
          <w:spacing w:val="-1"/>
          <w:w w:val="102"/>
          <w:sz w:val="26"/>
          <w:szCs w:val="26"/>
        </w:rPr>
        <w:t>nên</w:t>
      </w:r>
      <w:proofErr w:type="spellEnd"/>
      <w:r w:rsidR="009452C9" w:rsidRPr="009452C9">
        <w:rPr>
          <w:spacing w:val="-1"/>
          <w:w w:val="102"/>
          <w:sz w:val="26"/>
          <w:szCs w:val="26"/>
        </w:rPr>
        <w:t xml:space="preserve"> </w:t>
      </w:r>
      <w:proofErr w:type="spellStart"/>
      <w:r w:rsidR="009452C9" w:rsidRPr="009452C9">
        <w:rPr>
          <w:spacing w:val="-1"/>
          <w:w w:val="102"/>
          <w:sz w:val="26"/>
          <w:szCs w:val="26"/>
        </w:rPr>
        <w:t>dừng</w:t>
      </w:r>
      <w:proofErr w:type="spellEnd"/>
      <w:r w:rsidR="009452C9" w:rsidRPr="009452C9">
        <w:rPr>
          <w:spacing w:val="-1"/>
          <w:w w:val="102"/>
          <w:sz w:val="26"/>
          <w:szCs w:val="26"/>
        </w:rPr>
        <w:t xml:space="preserve"> </w:t>
      </w:r>
      <w:proofErr w:type="spellStart"/>
      <w:r w:rsidR="009452C9" w:rsidRPr="009452C9">
        <w:rPr>
          <w:spacing w:val="-1"/>
          <w:w w:val="102"/>
          <w:sz w:val="26"/>
          <w:szCs w:val="26"/>
        </w:rPr>
        <w:t>lại</w:t>
      </w:r>
      <w:proofErr w:type="spellEnd"/>
      <w:r w:rsidR="009452C9" w:rsidRPr="009452C9">
        <w:rPr>
          <w:spacing w:val="-1"/>
          <w:w w:val="102"/>
          <w:sz w:val="26"/>
          <w:szCs w:val="26"/>
        </w:rPr>
        <w:t xml:space="preserve"> </w:t>
      </w:r>
      <w:proofErr w:type="spellStart"/>
      <w:r w:rsidR="009452C9" w:rsidRPr="009452C9">
        <w:rPr>
          <w:spacing w:val="-1"/>
          <w:w w:val="102"/>
          <w:sz w:val="26"/>
          <w:szCs w:val="26"/>
        </w:rPr>
        <w:t>khi</w:t>
      </w:r>
      <w:proofErr w:type="spellEnd"/>
      <w:r w:rsidR="009452C9" w:rsidRPr="009452C9">
        <w:rPr>
          <w:spacing w:val="-1"/>
          <w:w w:val="102"/>
          <w:sz w:val="26"/>
          <w:szCs w:val="26"/>
        </w:rPr>
        <w:t xml:space="preserve"> </w:t>
      </w:r>
      <w:proofErr w:type="spellStart"/>
      <w:r w:rsidR="009452C9" w:rsidRPr="009452C9">
        <w:rPr>
          <w:spacing w:val="-1"/>
          <w:w w:val="102"/>
          <w:sz w:val="26"/>
          <w:szCs w:val="26"/>
        </w:rPr>
        <w:t>các</w:t>
      </w:r>
      <w:proofErr w:type="spellEnd"/>
      <w:r w:rsidR="009452C9" w:rsidRPr="009452C9">
        <w:rPr>
          <w:spacing w:val="-1"/>
          <w:w w:val="102"/>
          <w:sz w:val="26"/>
          <w:szCs w:val="26"/>
        </w:rPr>
        <w:t xml:space="preserve"> </w:t>
      </w:r>
      <w:proofErr w:type="spellStart"/>
      <w:r w:rsidR="009452C9" w:rsidRPr="009452C9">
        <w:rPr>
          <w:spacing w:val="-1"/>
          <w:w w:val="102"/>
          <w:sz w:val="26"/>
          <w:szCs w:val="26"/>
        </w:rPr>
        <w:t>đối</w:t>
      </w:r>
      <w:proofErr w:type="spellEnd"/>
      <w:r w:rsidR="009452C9" w:rsidRPr="009452C9">
        <w:rPr>
          <w:spacing w:val="-1"/>
          <w:w w:val="102"/>
          <w:sz w:val="26"/>
          <w:szCs w:val="26"/>
        </w:rPr>
        <w:t xml:space="preserve"> </w:t>
      </w:r>
      <w:proofErr w:type="spellStart"/>
      <w:r w:rsidR="009452C9" w:rsidRPr="009452C9">
        <w:rPr>
          <w:spacing w:val="-1"/>
          <w:w w:val="102"/>
          <w:sz w:val="26"/>
          <w:szCs w:val="26"/>
        </w:rPr>
        <w:t>tượng</w:t>
      </w:r>
      <w:proofErr w:type="spellEnd"/>
      <w:r w:rsidR="009452C9" w:rsidRPr="009452C9">
        <w:rPr>
          <w:spacing w:val="-1"/>
          <w:w w:val="102"/>
          <w:sz w:val="26"/>
          <w:szCs w:val="26"/>
        </w:rPr>
        <w:t xml:space="preserve"> </w:t>
      </w:r>
      <w:proofErr w:type="spellStart"/>
      <w:r w:rsidR="009452C9" w:rsidRPr="009452C9">
        <w:rPr>
          <w:spacing w:val="-1"/>
          <w:w w:val="102"/>
          <w:sz w:val="26"/>
          <w:szCs w:val="26"/>
        </w:rPr>
        <w:t>hoặc</w:t>
      </w:r>
      <w:proofErr w:type="spellEnd"/>
      <w:r w:rsidR="009452C9" w:rsidRPr="009452C9">
        <w:rPr>
          <w:spacing w:val="-1"/>
          <w:w w:val="102"/>
          <w:sz w:val="26"/>
          <w:szCs w:val="26"/>
        </w:rPr>
        <w:t xml:space="preserve"> </w:t>
      </w:r>
      <w:proofErr w:type="spellStart"/>
      <w:r w:rsidR="009452C9" w:rsidRPr="009452C9">
        <w:rPr>
          <w:spacing w:val="-1"/>
          <w:w w:val="102"/>
          <w:sz w:val="26"/>
          <w:szCs w:val="26"/>
        </w:rPr>
        <w:t>vùng</w:t>
      </w:r>
      <w:proofErr w:type="spellEnd"/>
      <w:r w:rsidR="009452C9" w:rsidRPr="009452C9">
        <w:rPr>
          <w:spacing w:val="-1"/>
          <w:w w:val="102"/>
          <w:sz w:val="26"/>
          <w:szCs w:val="26"/>
        </w:rPr>
        <w:t xml:space="preserve"> </w:t>
      </w:r>
      <w:proofErr w:type="spellStart"/>
      <w:r w:rsidR="009452C9" w:rsidRPr="009452C9">
        <w:rPr>
          <w:spacing w:val="-1"/>
          <w:w w:val="102"/>
          <w:sz w:val="26"/>
          <w:szCs w:val="26"/>
        </w:rPr>
        <w:t>quan</w:t>
      </w:r>
      <w:proofErr w:type="spellEnd"/>
      <w:r w:rsidR="009452C9" w:rsidRPr="009452C9">
        <w:rPr>
          <w:spacing w:val="-1"/>
          <w:w w:val="102"/>
          <w:sz w:val="26"/>
          <w:szCs w:val="26"/>
        </w:rPr>
        <w:t xml:space="preserve"> </w:t>
      </w:r>
      <w:proofErr w:type="spellStart"/>
      <w:r w:rsidR="009452C9" w:rsidRPr="009452C9">
        <w:rPr>
          <w:spacing w:val="-1"/>
          <w:w w:val="102"/>
          <w:sz w:val="26"/>
          <w:szCs w:val="26"/>
        </w:rPr>
        <w:t>tâm</w:t>
      </w:r>
      <w:proofErr w:type="spellEnd"/>
      <w:r w:rsidR="009452C9" w:rsidRPr="009452C9">
        <w:rPr>
          <w:spacing w:val="-1"/>
          <w:w w:val="102"/>
          <w:sz w:val="26"/>
          <w:szCs w:val="26"/>
        </w:rPr>
        <w:t xml:space="preserve"> </w:t>
      </w:r>
      <w:proofErr w:type="spellStart"/>
      <w:r w:rsidR="009452C9" w:rsidRPr="009452C9">
        <w:rPr>
          <w:spacing w:val="-1"/>
          <w:w w:val="102"/>
          <w:sz w:val="26"/>
          <w:szCs w:val="26"/>
        </w:rPr>
        <w:t>trong</w:t>
      </w:r>
      <w:proofErr w:type="spellEnd"/>
      <w:r w:rsidR="009452C9" w:rsidRPr="009452C9">
        <w:rPr>
          <w:spacing w:val="-1"/>
          <w:w w:val="102"/>
          <w:sz w:val="26"/>
          <w:szCs w:val="26"/>
        </w:rPr>
        <w:t xml:space="preserve"> </w:t>
      </w:r>
      <w:proofErr w:type="spellStart"/>
      <w:r w:rsidR="009452C9" w:rsidRPr="009452C9">
        <w:rPr>
          <w:spacing w:val="-1"/>
          <w:w w:val="102"/>
          <w:sz w:val="26"/>
          <w:szCs w:val="26"/>
        </w:rPr>
        <w:t>ứng</w:t>
      </w:r>
      <w:proofErr w:type="spellEnd"/>
      <w:r w:rsidR="009452C9" w:rsidRPr="009452C9">
        <w:rPr>
          <w:spacing w:val="-1"/>
          <w:w w:val="102"/>
          <w:sz w:val="26"/>
          <w:szCs w:val="26"/>
        </w:rPr>
        <w:t xml:space="preserve"> </w:t>
      </w:r>
      <w:proofErr w:type="spellStart"/>
      <w:r w:rsidR="009452C9" w:rsidRPr="009452C9">
        <w:rPr>
          <w:spacing w:val="-1"/>
          <w:w w:val="102"/>
          <w:sz w:val="26"/>
          <w:szCs w:val="26"/>
        </w:rPr>
        <w:t>dụng</w:t>
      </w:r>
      <w:proofErr w:type="spellEnd"/>
      <w:r w:rsidR="009452C9" w:rsidRPr="009452C9">
        <w:rPr>
          <w:spacing w:val="-1"/>
          <w:w w:val="102"/>
          <w:sz w:val="26"/>
          <w:szCs w:val="26"/>
        </w:rPr>
        <w:t xml:space="preserve"> </w:t>
      </w:r>
      <w:proofErr w:type="spellStart"/>
      <w:r w:rsidR="009452C9" w:rsidRPr="009452C9">
        <w:rPr>
          <w:spacing w:val="-1"/>
          <w:w w:val="102"/>
          <w:sz w:val="26"/>
          <w:szCs w:val="26"/>
        </w:rPr>
        <w:t>đã</w:t>
      </w:r>
      <w:proofErr w:type="spellEnd"/>
      <w:r w:rsidR="009452C9" w:rsidRPr="009452C9">
        <w:rPr>
          <w:spacing w:val="-1"/>
          <w:w w:val="102"/>
          <w:sz w:val="26"/>
          <w:szCs w:val="26"/>
        </w:rPr>
        <w:t xml:space="preserve"> </w:t>
      </w:r>
      <w:proofErr w:type="spellStart"/>
      <w:r w:rsidR="009452C9" w:rsidRPr="009452C9">
        <w:rPr>
          <w:spacing w:val="-1"/>
          <w:w w:val="102"/>
          <w:sz w:val="26"/>
          <w:szCs w:val="26"/>
        </w:rPr>
        <w:t>được</w:t>
      </w:r>
      <w:proofErr w:type="spellEnd"/>
      <w:r w:rsidR="009452C9" w:rsidRPr="009452C9">
        <w:rPr>
          <w:spacing w:val="-1"/>
          <w:w w:val="102"/>
          <w:sz w:val="26"/>
          <w:szCs w:val="26"/>
        </w:rPr>
        <w:t xml:space="preserve"> </w:t>
      </w:r>
      <w:proofErr w:type="spellStart"/>
      <w:r w:rsidR="009452C9" w:rsidRPr="009452C9">
        <w:rPr>
          <w:spacing w:val="-1"/>
          <w:w w:val="102"/>
          <w:sz w:val="26"/>
          <w:szCs w:val="26"/>
        </w:rPr>
        <w:t>xác</w:t>
      </w:r>
      <w:proofErr w:type="spellEnd"/>
      <w:r w:rsidR="009452C9" w:rsidRPr="009452C9">
        <w:rPr>
          <w:spacing w:val="-1"/>
          <w:w w:val="102"/>
          <w:sz w:val="26"/>
          <w:szCs w:val="26"/>
        </w:rPr>
        <w:t xml:space="preserve"> </w:t>
      </w:r>
      <w:proofErr w:type="spellStart"/>
      <w:r w:rsidR="009452C9" w:rsidRPr="009452C9">
        <w:rPr>
          <w:spacing w:val="-1"/>
          <w:w w:val="102"/>
          <w:sz w:val="26"/>
          <w:szCs w:val="26"/>
        </w:rPr>
        <w:t>định</w:t>
      </w:r>
      <w:proofErr w:type="spellEnd"/>
      <w:r w:rsidR="009452C9" w:rsidRPr="009452C9">
        <w:rPr>
          <w:spacing w:val="-1"/>
          <w:w w:val="102"/>
          <w:sz w:val="26"/>
          <w:szCs w:val="26"/>
        </w:rPr>
        <w:t>.</w:t>
      </w:r>
      <w:r w:rsidRPr="00E45BB9">
        <w:rPr>
          <w:spacing w:val="-1"/>
          <w:w w:val="102"/>
          <w:sz w:val="26"/>
          <w:szCs w:val="26"/>
        </w:rPr>
        <w:t xml:space="preserve"> </w:t>
      </w:r>
      <w:proofErr w:type="spellStart"/>
      <w:r w:rsidR="00D05CBE" w:rsidRPr="00D05CBE">
        <w:rPr>
          <w:spacing w:val="-1"/>
          <w:w w:val="102"/>
          <w:sz w:val="26"/>
          <w:szCs w:val="26"/>
        </w:rPr>
        <w:t>Ví</w:t>
      </w:r>
      <w:proofErr w:type="spellEnd"/>
      <w:r w:rsidR="00D05CBE" w:rsidRPr="00D05CBE">
        <w:rPr>
          <w:spacing w:val="-1"/>
          <w:w w:val="102"/>
          <w:sz w:val="26"/>
          <w:szCs w:val="26"/>
        </w:rPr>
        <w:t xml:space="preserve"> </w:t>
      </w:r>
      <w:proofErr w:type="spellStart"/>
      <w:r w:rsidR="00D05CBE" w:rsidRPr="00D05CBE">
        <w:rPr>
          <w:spacing w:val="-1"/>
          <w:w w:val="102"/>
          <w:sz w:val="26"/>
          <w:szCs w:val="26"/>
        </w:rPr>
        <w:t>dụ</w:t>
      </w:r>
      <w:proofErr w:type="spellEnd"/>
      <w:r w:rsidR="00D05CBE" w:rsidRPr="00D05CBE">
        <w:rPr>
          <w:spacing w:val="-1"/>
          <w:w w:val="102"/>
          <w:sz w:val="26"/>
          <w:szCs w:val="26"/>
        </w:rPr>
        <w:t xml:space="preserve">, </w:t>
      </w:r>
      <w:proofErr w:type="spellStart"/>
      <w:r w:rsidR="00D05CBE" w:rsidRPr="00D05CBE">
        <w:rPr>
          <w:spacing w:val="-1"/>
          <w:w w:val="102"/>
          <w:sz w:val="26"/>
          <w:szCs w:val="26"/>
        </w:rPr>
        <w:t>trong</w:t>
      </w:r>
      <w:proofErr w:type="spellEnd"/>
      <w:r w:rsidR="00D05CBE" w:rsidRPr="00D05CBE">
        <w:rPr>
          <w:spacing w:val="-1"/>
          <w:w w:val="102"/>
          <w:sz w:val="26"/>
          <w:szCs w:val="26"/>
        </w:rPr>
        <w:t xml:space="preserve"> </w:t>
      </w:r>
      <w:proofErr w:type="spellStart"/>
      <w:r w:rsidR="00D05CBE" w:rsidRPr="00D05CBE">
        <w:rPr>
          <w:spacing w:val="-1"/>
          <w:w w:val="102"/>
          <w:sz w:val="26"/>
          <w:szCs w:val="26"/>
        </w:rPr>
        <w:t>việc</w:t>
      </w:r>
      <w:proofErr w:type="spellEnd"/>
      <w:r w:rsidR="00D05CBE" w:rsidRPr="00D05CBE">
        <w:rPr>
          <w:spacing w:val="-1"/>
          <w:w w:val="102"/>
          <w:sz w:val="26"/>
          <w:szCs w:val="26"/>
        </w:rPr>
        <w:t xml:space="preserve"> </w:t>
      </w:r>
      <w:proofErr w:type="spellStart"/>
      <w:r w:rsidR="00D05CBE" w:rsidRPr="00D05CBE">
        <w:rPr>
          <w:spacing w:val="-1"/>
          <w:w w:val="102"/>
          <w:sz w:val="26"/>
          <w:szCs w:val="26"/>
        </w:rPr>
        <w:t>kiểm</w:t>
      </w:r>
      <w:proofErr w:type="spellEnd"/>
      <w:r w:rsidR="00D05CBE" w:rsidRPr="00D05CBE">
        <w:rPr>
          <w:spacing w:val="-1"/>
          <w:w w:val="102"/>
          <w:sz w:val="26"/>
          <w:szCs w:val="26"/>
        </w:rPr>
        <w:t xml:space="preserve"> </w:t>
      </w:r>
      <w:proofErr w:type="spellStart"/>
      <w:r w:rsidR="00D05CBE" w:rsidRPr="00D05CBE">
        <w:rPr>
          <w:spacing w:val="-1"/>
          <w:w w:val="102"/>
          <w:sz w:val="26"/>
          <w:szCs w:val="26"/>
        </w:rPr>
        <w:t>tra</w:t>
      </w:r>
      <w:proofErr w:type="spellEnd"/>
      <w:r w:rsidR="00D05CBE" w:rsidRPr="00D05CBE">
        <w:rPr>
          <w:spacing w:val="-1"/>
          <w:w w:val="102"/>
          <w:sz w:val="26"/>
          <w:szCs w:val="26"/>
        </w:rPr>
        <w:t xml:space="preserve"> </w:t>
      </w:r>
      <w:proofErr w:type="spellStart"/>
      <w:r w:rsidR="00D05CBE" w:rsidRPr="00D05CBE">
        <w:rPr>
          <w:spacing w:val="-1"/>
          <w:w w:val="102"/>
          <w:sz w:val="26"/>
          <w:szCs w:val="26"/>
        </w:rPr>
        <w:t>tự</w:t>
      </w:r>
      <w:proofErr w:type="spellEnd"/>
      <w:r w:rsidR="00D05CBE" w:rsidRPr="00D05CBE">
        <w:rPr>
          <w:spacing w:val="-1"/>
          <w:w w:val="102"/>
          <w:sz w:val="26"/>
          <w:szCs w:val="26"/>
        </w:rPr>
        <w:t xml:space="preserve"> </w:t>
      </w:r>
      <w:proofErr w:type="spellStart"/>
      <w:r w:rsidR="00D05CBE" w:rsidRPr="00D05CBE">
        <w:rPr>
          <w:spacing w:val="-1"/>
          <w:w w:val="102"/>
          <w:sz w:val="26"/>
          <w:szCs w:val="26"/>
        </w:rPr>
        <w:t>động</w:t>
      </w:r>
      <w:proofErr w:type="spellEnd"/>
      <w:r w:rsidR="00D05CBE" w:rsidRPr="00D05CBE">
        <w:rPr>
          <w:spacing w:val="-1"/>
          <w:w w:val="102"/>
          <w:sz w:val="26"/>
          <w:szCs w:val="26"/>
        </w:rPr>
        <w:t xml:space="preserve"> </w:t>
      </w:r>
      <w:proofErr w:type="spellStart"/>
      <w:r w:rsidR="00D05CBE" w:rsidRPr="00D05CBE">
        <w:rPr>
          <w:spacing w:val="-1"/>
          <w:w w:val="102"/>
          <w:sz w:val="26"/>
          <w:szCs w:val="26"/>
        </w:rPr>
        <w:t>các</w:t>
      </w:r>
      <w:proofErr w:type="spellEnd"/>
      <w:r w:rsidR="00D05CBE" w:rsidRPr="00D05CBE">
        <w:rPr>
          <w:spacing w:val="-1"/>
          <w:w w:val="102"/>
          <w:sz w:val="26"/>
          <w:szCs w:val="26"/>
        </w:rPr>
        <w:t xml:space="preserve"> </w:t>
      </w:r>
      <w:proofErr w:type="spellStart"/>
      <w:r w:rsidR="00D05CBE" w:rsidRPr="00D05CBE">
        <w:rPr>
          <w:spacing w:val="-1"/>
          <w:w w:val="102"/>
          <w:sz w:val="26"/>
          <w:szCs w:val="26"/>
        </w:rPr>
        <w:t>sản</w:t>
      </w:r>
      <w:proofErr w:type="spellEnd"/>
      <w:r w:rsidR="00D05CBE" w:rsidRPr="00D05CBE">
        <w:rPr>
          <w:spacing w:val="-1"/>
          <w:w w:val="102"/>
          <w:sz w:val="26"/>
          <w:szCs w:val="26"/>
        </w:rPr>
        <w:t xml:space="preserve"> </w:t>
      </w:r>
      <w:proofErr w:type="spellStart"/>
      <w:r w:rsidR="00D05CBE" w:rsidRPr="00D05CBE">
        <w:rPr>
          <w:spacing w:val="-1"/>
          <w:w w:val="102"/>
          <w:sz w:val="26"/>
          <w:szCs w:val="26"/>
        </w:rPr>
        <w:t>phẩm</w:t>
      </w:r>
      <w:proofErr w:type="spellEnd"/>
      <w:r w:rsidR="00D05CBE" w:rsidRPr="00D05CBE">
        <w:rPr>
          <w:spacing w:val="-1"/>
          <w:w w:val="102"/>
          <w:sz w:val="26"/>
          <w:szCs w:val="26"/>
        </w:rPr>
        <w:t xml:space="preserve"> </w:t>
      </w:r>
      <w:proofErr w:type="spellStart"/>
      <w:r w:rsidR="00D05CBE" w:rsidRPr="00D05CBE">
        <w:rPr>
          <w:spacing w:val="-1"/>
          <w:w w:val="102"/>
          <w:sz w:val="26"/>
          <w:szCs w:val="26"/>
        </w:rPr>
        <w:t>điện</w:t>
      </w:r>
      <w:proofErr w:type="spellEnd"/>
      <w:r w:rsidR="00D05CBE" w:rsidRPr="00D05CBE">
        <w:rPr>
          <w:spacing w:val="-1"/>
          <w:w w:val="102"/>
          <w:sz w:val="26"/>
          <w:szCs w:val="26"/>
        </w:rPr>
        <w:t xml:space="preserve"> </w:t>
      </w:r>
      <w:proofErr w:type="spellStart"/>
      <w:r w:rsidR="00D05CBE" w:rsidRPr="00D05CBE">
        <w:rPr>
          <w:spacing w:val="-1"/>
          <w:w w:val="102"/>
          <w:sz w:val="26"/>
          <w:szCs w:val="26"/>
        </w:rPr>
        <w:t>tử</w:t>
      </w:r>
      <w:proofErr w:type="spellEnd"/>
      <w:r w:rsidR="00D05CBE" w:rsidRPr="00D05CBE">
        <w:rPr>
          <w:spacing w:val="-1"/>
          <w:w w:val="102"/>
          <w:sz w:val="26"/>
          <w:szCs w:val="26"/>
        </w:rPr>
        <w:t xml:space="preserve">, </w:t>
      </w:r>
      <w:proofErr w:type="spellStart"/>
      <w:r w:rsidR="00D05CBE" w:rsidRPr="00D05CBE">
        <w:rPr>
          <w:spacing w:val="-1"/>
          <w:w w:val="102"/>
          <w:sz w:val="26"/>
          <w:szCs w:val="26"/>
        </w:rPr>
        <w:t>mục</w:t>
      </w:r>
      <w:proofErr w:type="spellEnd"/>
      <w:r w:rsidR="00D05CBE" w:rsidRPr="00D05CBE">
        <w:rPr>
          <w:spacing w:val="-1"/>
          <w:w w:val="102"/>
          <w:sz w:val="26"/>
          <w:szCs w:val="26"/>
        </w:rPr>
        <w:t xml:space="preserve"> </w:t>
      </w:r>
      <w:proofErr w:type="spellStart"/>
      <w:r w:rsidR="00D05CBE" w:rsidRPr="00D05CBE">
        <w:rPr>
          <w:spacing w:val="-1"/>
          <w:w w:val="102"/>
          <w:sz w:val="26"/>
          <w:szCs w:val="26"/>
        </w:rPr>
        <w:t>tiêu</w:t>
      </w:r>
      <w:proofErr w:type="spellEnd"/>
      <w:r w:rsidR="00D05CBE" w:rsidRPr="00D05CBE">
        <w:rPr>
          <w:spacing w:val="-1"/>
          <w:w w:val="102"/>
          <w:sz w:val="26"/>
          <w:szCs w:val="26"/>
        </w:rPr>
        <w:t xml:space="preserve"> </w:t>
      </w:r>
      <w:proofErr w:type="spellStart"/>
      <w:r w:rsidR="00D05CBE" w:rsidRPr="00D05CBE">
        <w:rPr>
          <w:spacing w:val="-1"/>
          <w:w w:val="102"/>
          <w:sz w:val="26"/>
          <w:szCs w:val="26"/>
        </w:rPr>
        <w:t>là</w:t>
      </w:r>
      <w:proofErr w:type="spellEnd"/>
      <w:r w:rsidR="00D05CBE" w:rsidRPr="00D05CBE">
        <w:rPr>
          <w:spacing w:val="-1"/>
          <w:w w:val="102"/>
          <w:sz w:val="26"/>
          <w:szCs w:val="26"/>
        </w:rPr>
        <w:t xml:space="preserve"> </w:t>
      </w:r>
      <w:proofErr w:type="spellStart"/>
      <w:r w:rsidR="00D05CBE" w:rsidRPr="00D05CBE">
        <w:rPr>
          <w:spacing w:val="-1"/>
          <w:w w:val="102"/>
          <w:sz w:val="26"/>
          <w:szCs w:val="26"/>
        </w:rPr>
        <w:t>phân</w:t>
      </w:r>
      <w:proofErr w:type="spellEnd"/>
      <w:r w:rsidR="00D05CBE" w:rsidRPr="00D05CBE">
        <w:rPr>
          <w:spacing w:val="-1"/>
          <w:w w:val="102"/>
          <w:sz w:val="26"/>
          <w:szCs w:val="26"/>
        </w:rPr>
        <w:t xml:space="preserve"> </w:t>
      </w:r>
      <w:proofErr w:type="spellStart"/>
      <w:r w:rsidR="00D05CBE" w:rsidRPr="00D05CBE">
        <w:rPr>
          <w:spacing w:val="-1"/>
          <w:w w:val="102"/>
          <w:sz w:val="26"/>
          <w:szCs w:val="26"/>
        </w:rPr>
        <w:t>tích</w:t>
      </w:r>
      <w:proofErr w:type="spellEnd"/>
      <w:r w:rsidR="00D05CBE" w:rsidRPr="00D05CBE">
        <w:rPr>
          <w:spacing w:val="-1"/>
          <w:w w:val="102"/>
          <w:sz w:val="26"/>
          <w:szCs w:val="26"/>
        </w:rPr>
        <w:t xml:space="preserve"> </w:t>
      </w:r>
      <w:proofErr w:type="spellStart"/>
      <w:r w:rsidR="00D05CBE" w:rsidRPr="00D05CBE">
        <w:rPr>
          <w:spacing w:val="-1"/>
          <w:w w:val="102"/>
          <w:sz w:val="26"/>
          <w:szCs w:val="26"/>
        </w:rPr>
        <w:t>hình</w:t>
      </w:r>
      <w:proofErr w:type="spellEnd"/>
      <w:r w:rsidR="00D05CBE" w:rsidRPr="00D05CBE">
        <w:rPr>
          <w:spacing w:val="-1"/>
          <w:w w:val="102"/>
          <w:sz w:val="26"/>
          <w:szCs w:val="26"/>
        </w:rPr>
        <w:t xml:space="preserve"> </w:t>
      </w:r>
      <w:proofErr w:type="spellStart"/>
      <w:r w:rsidR="00D05CBE" w:rsidRPr="00D05CBE">
        <w:rPr>
          <w:spacing w:val="-1"/>
          <w:w w:val="102"/>
          <w:sz w:val="26"/>
          <w:szCs w:val="26"/>
        </w:rPr>
        <w:t>ảnh</w:t>
      </w:r>
      <w:proofErr w:type="spellEnd"/>
      <w:r w:rsidR="00D05CBE" w:rsidRPr="00D05CBE">
        <w:rPr>
          <w:spacing w:val="-1"/>
          <w:w w:val="102"/>
          <w:sz w:val="26"/>
          <w:szCs w:val="26"/>
        </w:rPr>
        <w:t xml:space="preserve"> </w:t>
      </w:r>
      <w:proofErr w:type="spellStart"/>
      <w:r w:rsidR="00D05CBE" w:rsidRPr="00D05CBE">
        <w:rPr>
          <w:spacing w:val="-1"/>
          <w:w w:val="102"/>
          <w:sz w:val="26"/>
          <w:szCs w:val="26"/>
        </w:rPr>
        <w:t>của</w:t>
      </w:r>
      <w:proofErr w:type="spellEnd"/>
      <w:r w:rsidR="00D05CBE" w:rsidRPr="00D05CBE">
        <w:rPr>
          <w:spacing w:val="-1"/>
          <w:w w:val="102"/>
          <w:sz w:val="26"/>
          <w:szCs w:val="26"/>
        </w:rPr>
        <w:t xml:space="preserve"> </w:t>
      </w:r>
      <w:proofErr w:type="spellStart"/>
      <w:r w:rsidR="00D05CBE" w:rsidRPr="00D05CBE">
        <w:rPr>
          <w:spacing w:val="-1"/>
          <w:w w:val="102"/>
          <w:sz w:val="26"/>
          <w:szCs w:val="26"/>
        </w:rPr>
        <w:t>sản</w:t>
      </w:r>
      <w:proofErr w:type="spellEnd"/>
      <w:r w:rsidR="00D05CBE" w:rsidRPr="00D05CBE">
        <w:rPr>
          <w:spacing w:val="-1"/>
          <w:w w:val="102"/>
          <w:sz w:val="26"/>
          <w:szCs w:val="26"/>
        </w:rPr>
        <w:t xml:space="preserve"> </w:t>
      </w:r>
      <w:proofErr w:type="spellStart"/>
      <w:r w:rsidR="00D05CBE" w:rsidRPr="00D05CBE">
        <w:rPr>
          <w:spacing w:val="-1"/>
          <w:w w:val="102"/>
          <w:sz w:val="26"/>
          <w:szCs w:val="26"/>
        </w:rPr>
        <w:t>phẩm</w:t>
      </w:r>
      <w:proofErr w:type="spellEnd"/>
      <w:r w:rsidR="00D05CBE" w:rsidRPr="00D05CBE">
        <w:rPr>
          <w:spacing w:val="-1"/>
          <w:w w:val="102"/>
          <w:sz w:val="26"/>
          <w:szCs w:val="26"/>
        </w:rPr>
        <w:t xml:space="preserve"> </w:t>
      </w:r>
      <w:proofErr w:type="spellStart"/>
      <w:r w:rsidR="00D05CBE" w:rsidRPr="00D05CBE">
        <w:rPr>
          <w:spacing w:val="-1"/>
          <w:w w:val="102"/>
          <w:sz w:val="26"/>
          <w:szCs w:val="26"/>
        </w:rPr>
        <w:t>để</w:t>
      </w:r>
      <w:proofErr w:type="spellEnd"/>
      <w:r w:rsidR="00D05CBE" w:rsidRPr="00D05CBE">
        <w:rPr>
          <w:spacing w:val="-1"/>
          <w:w w:val="102"/>
          <w:sz w:val="26"/>
          <w:szCs w:val="26"/>
        </w:rPr>
        <w:t xml:space="preserve"> </w:t>
      </w:r>
      <w:proofErr w:type="spellStart"/>
      <w:r w:rsidR="00D05CBE" w:rsidRPr="00D05CBE">
        <w:rPr>
          <w:spacing w:val="-1"/>
          <w:w w:val="102"/>
          <w:sz w:val="26"/>
          <w:szCs w:val="26"/>
        </w:rPr>
        <w:t>xác</w:t>
      </w:r>
      <w:proofErr w:type="spellEnd"/>
      <w:r w:rsidR="00D05CBE" w:rsidRPr="00D05CBE">
        <w:rPr>
          <w:spacing w:val="-1"/>
          <w:w w:val="102"/>
          <w:sz w:val="26"/>
          <w:szCs w:val="26"/>
        </w:rPr>
        <w:t xml:space="preserve"> </w:t>
      </w:r>
      <w:proofErr w:type="spellStart"/>
      <w:r w:rsidR="00D05CBE" w:rsidRPr="00D05CBE">
        <w:rPr>
          <w:spacing w:val="-1"/>
          <w:w w:val="102"/>
          <w:sz w:val="26"/>
          <w:szCs w:val="26"/>
        </w:rPr>
        <w:t>định</w:t>
      </w:r>
      <w:proofErr w:type="spellEnd"/>
      <w:r w:rsidR="00D05CBE" w:rsidRPr="00D05CBE">
        <w:rPr>
          <w:spacing w:val="-1"/>
          <w:w w:val="102"/>
          <w:sz w:val="26"/>
          <w:szCs w:val="26"/>
        </w:rPr>
        <w:t xml:space="preserve"> </w:t>
      </w:r>
      <w:proofErr w:type="spellStart"/>
      <w:r w:rsidR="00D05CBE" w:rsidRPr="00D05CBE">
        <w:rPr>
          <w:spacing w:val="-1"/>
          <w:w w:val="102"/>
          <w:sz w:val="26"/>
          <w:szCs w:val="26"/>
        </w:rPr>
        <w:t>sự</w:t>
      </w:r>
      <w:proofErr w:type="spellEnd"/>
      <w:r w:rsidR="00D05CBE" w:rsidRPr="00D05CBE">
        <w:rPr>
          <w:spacing w:val="-1"/>
          <w:w w:val="102"/>
          <w:sz w:val="26"/>
          <w:szCs w:val="26"/>
        </w:rPr>
        <w:t xml:space="preserve"> </w:t>
      </w:r>
      <w:proofErr w:type="spellStart"/>
      <w:r w:rsidR="00D05CBE" w:rsidRPr="00D05CBE">
        <w:rPr>
          <w:spacing w:val="-1"/>
          <w:w w:val="102"/>
          <w:sz w:val="26"/>
          <w:szCs w:val="26"/>
        </w:rPr>
        <w:t>có</w:t>
      </w:r>
      <w:proofErr w:type="spellEnd"/>
      <w:r w:rsidR="00D05CBE" w:rsidRPr="00D05CBE">
        <w:rPr>
          <w:spacing w:val="-1"/>
          <w:w w:val="102"/>
          <w:sz w:val="26"/>
          <w:szCs w:val="26"/>
        </w:rPr>
        <w:t xml:space="preserve"> </w:t>
      </w:r>
      <w:proofErr w:type="spellStart"/>
      <w:r w:rsidR="00D05CBE" w:rsidRPr="00D05CBE">
        <w:rPr>
          <w:spacing w:val="-1"/>
          <w:w w:val="102"/>
          <w:sz w:val="26"/>
          <w:szCs w:val="26"/>
        </w:rPr>
        <w:t>mặt</w:t>
      </w:r>
      <w:proofErr w:type="spellEnd"/>
      <w:r w:rsidR="00D05CBE" w:rsidRPr="00D05CBE">
        <w:rPr>
          <w:spacing w:val="-1"/>
          <w:w w:val="102"/>
          <w:sz w:val="26"/>
          <w:szCs w:val="26"/>
        </w:rPr>
        <w:t xml:space="preserve"> hay </w:t>
      </w:r>
      <w:proofErr w:type="spellStart"/>
      <w:r w:rsidR="00D05CBE" w:rsidRPr="00D05CBE">
        <w:rPr>
          <w:spacing w:val="-1"/>
          <w:w w:val="102"/>
          <w:sz w:val="26"/>
          <w:szCs w:val="26"/>
        </w:rPr>
        <w:t>thiếu</w:t>
      </w:r>
      <w:proofErr w:type="spellEnd"/>
      <w:r w:rsidR="00D05CBE" w:rsidRPr="00D05CBE">
        <w:rPr>
          <w:spacing w:val="-1"/>
          <w:w w:val="102"/>
          <w:sz w:val="26"/>
          <w:szCs w:val="26"/>
        </w:rPr>
        <w:t xml:space="preserve"> </w:t>
      </w:r>
      <w:proofErr w:type="spellStart"/>
      <w:r w:rsidR="00D05CBE" w:rsidRPr="00D05CBE">
        <w:rPr>
          <w:spacing w:val="-1"/>
          <w:w w:val="102"/>
          <w:sz w:val="26"/>
          <w:szCs w:val="26"/>
        </w:rPr>
        <w:t>vắng</w:t>
      </w:r>
      <w:proofErr w:type="spellEnd"/>
      <w:r w:rsidR="00D05CBE" w:rsidRPr="00D05CBE">
        <w:rPr>
          <w:spacing w:val="-1"/>
          <w:w w:val="102"/>
          <w:sz w:val="26"/>
          <w:szCs w:val="26"/>
        </w:rPr>
        <w:t xml:space="preserve"> </w:t>
      </w:r>
      <w:proofErr w:type="spellStart"/>
      <w:r w:rsidR="00D05CBE" w:rsidRPr="00D05CBE">
        <w:rPr>
          <w:spacing w:val="-1"/>
          <w:w w:val="102"/>
          <w:sz w:val="26"/>
          <w:szCs w:val="26"/>
        </w:rPr>
        <w:t>của</w:t>
      </w:r>
      <w:proofErr w:type="spellEnd"/>
      <w:r w:rsidR="00D05CBE" w:rsidRPr="00D05CBE">
        <w:rPr>
          <w:spacing w:val="-1"/>
          <w:w w:val="102"/>
          <w:sz w:val="26"/>
          <w:szCs w:val="26"/>
        </w:rPr>
        <w:t xml:space="preserve"> </w:t>
      </w:r>
      <w:proofErr w:type="spellStart"/>
      <w:r w:rsidR="00D05CBE" w:rsidRPr="00D05CBE">
        <w:rPr>
          <w:spacing w:val="-1"/>
          <w:w w:val="102"/>
          <w:sz w:val="26"/>
          <w:szCs w:val="26"/>
        </w:rPr>
        <w:t>các</w:t>
      </w:r>
      <w:proofErr w:type="spellEnd"/>
      <w:r w:rsidR="00D05CBE" w:rsidRPr="00D05CBE">
        <w:rPr>
          <w:spacing w:val="-1"/>
          <w:w w:val="102"/>
          <w:sz w:val="26"/>
          <w:szCs w:val="26"/>
        </w:rPr>
        <w:t xml:space="preserve"> </w:t>
      </w:r>
      <w:proofErr w:type="spellStart"/>
      <w:r w:rsidR="00D05CBE" w:rsidRPr="00D05CBE">
        <w:rPr>
          <w:spacing w:val="-1"/>
          <w:w w:val="102"/>
          <w:sz w:val="26"/>
          <w:szCs w:val="26"/>
        </w:rPr>
        <w:t>lỗi</w:t>
      </w:r>
      <w:proofErr w:type="spellEnd"/>
      <w:r w:rsidR="00D05CBE" w:rsidRPr="00D05CBE">
        <w:rPr>
          <w:spacing w:val="-1"/>
          <w:w w:val="102"/>
          <w:sz w:val="26"/>
          <w:szCs w:val="26"/>
        </w:rPr>
        <w:t xml:space="preserve"> </w:t>
      </w:r>
      <w:proofErr w:type="spellStart"/>
      <w:r w:rsidR="00D05CBE" w:rsidRPr="00D05CBE">
        <w:rPr>
          <w:spacing w:val="-1"/>
          <w:w w:val="102"/>
          <w:sz w:val="26"/>
          <w:szCs w:val="26"/>
        </w:rPr>
        <w:t>cụ</w:t>
      </w:r>
      <w:proofErr w:type="spellEnd"/>
      <w:r w:rsidR="00D05CBE" w:rsidRPr="00D05CBE">
        <w:rPr>
          <w:spacing w:val="-1"/>
          <w:w w:val="102"/>
          <w:sz w:val="26"/>
          <w:szCs w:val="26"/>
        </w:rPr>
        <w:t xml:space="preserve"> </w:t>
      </w:r>
      <w:proofErr w:type="spellStart"/>
      <w:r w:rsidR="00D05CBE" w:rsidRPr="00D05CBE">
        <w:rPr>
          <w:spacing w:val="-1"/>
          <w:w w:val="102"/>
          <w:sz w:val="26"/>
          <w:szCs w:val="26"/>
        </w:rPr>
        <w:t>thể</w:t>
      </w:r>
      <w:proofErr w:type="spellEnd"/>
      <w:r w:rsidR="00D05CBE" w:rsidRPr="00D05CBE">
        <w:rPr>
          <w:spacing w:val="-1"/>
          <w:w w:val="102"/>
          <w:sz w:val="26"/>
          <w:szCs w:val="26"/>
        </w:rPr>
        <w:t xml:space="preserve">, </w:t>
      </w:r>
      <w:proofErr w:type="spellStart"/>
      <w:r w:rsidR="00D05CBE" w:rsidRPr="00D05CBE">
        <w:rPr>
          <w:spacing w:val="-1"/>
          <w:w w:val="102"/>
          <w:sz w:val="26"/>
          <w:szCs w:val="26"/>
        </w:rPr>
        <w:t>như</w:t>
      </w:r>
      <w:proofErr w:type="spellEnd"/>
      <w:r w:rsidR="00D05CBE" w:rsidRPr="00D05CBE">
        <w:rPr>
          <w:spacing w:val="-1"/>
          <w:w w:val="102"/>
          <w:sz w:val="26"/>
          <w:szCs w:val="26"/>
        </w:rPr>
        <w:t xml:space="preserve"> </w:t>
      </w:r>
      <w:proofErr w:type="spellStart"/>
      <w:r w:rsidR="00D05CBE" w:rsidRPr="00D05CBE">
        <w:rPr>
          <w:spacing w:val="-1"/>
          <w:w w:val="102"/>
          <w:sz w:val="26"/>
          <w:szCs w:val="26"/>
        </w:rPr>
        <w:t>các</w:t>
      </w:r>
      <w:proofErr w:type="spellEnd"/>
      <w:r w:rsidR="00D05CBE" w:rsidRPr="00D05CBE">
        <w:rPr>
          <w:spacing w:val="-1"/>
          <w:w w:val="102"/>
          <w:sz w:val="26"/>
          <w:szCs w:val="26"/>
        </w:rPr>
        <w:t xml:space="preserve"> </w:t>
      </w:r>
      <w:proofErr w:type="spellStart"/>
      <w:r w:rsidR="00D05CBE" w:rsidRPr="00D05CBE">
        <w:rPr>
          <w:spacing w:val="-1"/>
          <w:w w:val="102"/>
          <w:sz w:val="26"/>
          <w:szCs w:val="26"/>
        </w:rPr>
        <w:t>thành</w:t>
      </w:r>
      <w:proofErr w:type="spellEnd"/>
      <w:r w:rsidR="00D05CBE" w:rsidRPr="00D05CBE">
        <w:rPr>
          <w:spacing w:val="-1"/>
          <w:w w:val="102"/>
          <w:sz w:val="26"/>
          <w:szCs w:val="26"/>
        </w:rPr>
        <w:t xml:space="preserve"> </w:t>
      </w:r>
      <w:proofErr w:type="spellStart"/>
      <w:r w:rsidR="00D05CBE" w:rsidRPr="00D05CBE">
        <w:rPr>
          <w:spacing w:val="-1"/>
          <w:w w:val="102"/>
          <w:sz w:val="26"/>
          <w:szCs w:val="26"/>
        </w:rPr>
        <w:t>phần</w:t>
      </w:r>
      <w:proofErr w:type="spellEnd"/>
      <w:r w:rsidR="00D05CBE" w:rsidRPr="00D05CBE">
        <w:rPr>
          <w:spacing w:val="-1"/>
          <w:w w:val="102"/>
          <w:sz w:val="26"/>
          <w:szCs w:val="26"/>
        </w:rPr>
        <w:t xml:space="preserve"> </w:t>
      </w:r>
      <w:proofErr w:type="spellStart"/>
      <w:r w:rsidR="00D05CBE" w:rsidRPr="00D05CBE">
        <w:rPr>
          <w:spacing w:val="-1"/>
          <w:w w:val="102"/>
          <w:sz w:val="26"/>
          <w:szCs w:val="26"/>
        </w:rPr>
        <w:t>bị</w:t>
      </w:r>
      <w:proofErr w:type="spellEnd"/>
      <w:r w:rsidR="00D05CBE" w:rsidRPr="00D05CBE">
        <w:rPr>
          <w:spacing w:val="-1"/>
          <w:w w:val="102"/>
          <w:sz w:val="26"/>
          <w:szCs w:val="26"/>
        </w:rPr>
        <w:t xml:space="preserve"> </w:t>
      </w:r>
      <w:proofErr w:type="spellStart"/>
      <w:r w:rsidR="00D05CBE" w:rsidRPr="00D05CBE">
        <w:rPr>
          <w:spacing w:val="-1"/>
          <w:w w:val="102"/>
          <w:sz w:val="26"/>
          <w:szCs w:val="26"/>
        </w:rPr>
        <w:t>thiếu</w:t>
      </w:r>
      <w:proofErr w:type="spellEnd"/>
      <w:r w:rsidR="00D05CBE" w:rsidRPr="00D05CBE">
        <w:rPr>
          <w:spacing w:val="-1"/>
          <w:w w:val="102"/>
          <w:sz w:val="26"/>
          <w:szCs w:val="26"/>
        </w:rPr>
        <w:t xml:space="preserve"> </w:t>
      </w:r>
      <w:proofErr w:type="spellStart"/>
      <w:r w:rsidR="00D05CBE" w:rsidRPr="00D05CBE">
        <w:rPr>
          <w:spacing w:val="-1"/>
          <w:w w:val="102"/>
          <w:sz w:val="26"/>
          <w:szCs w:val="26"/>
        </w:rPr>
        <w:t>hoặc</w:t>
      </w:r>
      <w:proofErr w:type="spellEnd"/>
      <w:r w:rsidR="00D05CBE" w:rsidRPr="00D05CBE">
        <w:rPr>
          <w:spacing w:val="-1"/>
          <w:w w:val="102"/>
          <w:sz w:val="26"/>
          <w:szCs w:val="26"/>
        </w:rPr>
        <w:t xml:space="preserve"> </w:t>
      </w:r>
      <w:proofErr w:type="spellStart"/>
      <w:r w:rsidR="00D05CBE" w:rsidRPr="00D05CBE">
        <w:rPr>
          <w:spacing w:val="-1"/>
          <w:w w:val="102"/>
          <w:sz w:val="26"/>
          <w:szCs w:val="26"/>
        </w:rPr>
        <w:t>các</w:t>
      </w:r>
      <w:proofErr w:type="spellEnd"/>
      <w:r w:rsidR="00D05CBE" w:rsidRPr="00D05CBE">
        <w:rPr>
          <w:spacing w:val="-1"/>
          <w:w w:val="102"/>
          <w:sz w:val="26"/>
          <w:szCs w:val="26"/>
        </w:rPr>
        <w:t xml:space="preserve"> </w:t>
      </w:r>
      <w:proofErr w:type="spellStart"/>
      <w:r w:rsidR="00D05CBE" w:rsidRPr="00D05CBE">
        <w:rPr>
          <w:spacing w:val="-1"/>
          <w:w w:val="102"/>
          <w:sz w:val="26"/>
          <w:szCs w:val="26"/>
        </w:rPr>
        <w:t>đường</w:t>
      </w:r>
      <w:proofErr w:type="spellEnd"/>
      <w:r w:rsidR="00D05CBE" w:rsidRPr="00D05CBE">
        <w:rPr>
          <w:spacing w:val="-1"/>
          <w:w w:val="102"/>
          <w:sz w:val="26"/>
          <w:szCs w:val="26"/>
        </w:rPr>
        <w:t xml:space="preserve"> </w:t>
      </w:r>
      <w:proofErr w:type="spellStart"/>
      <w:r w:rsidR="00D05CBE" w:rsidRPr="00D05CBE">
        <w:rPr>
          <w:spacing w:val="-1"/>
          <w:w w:val="102"/>
          <w:sz w:val="26"/>
          <w:szCs w:val="26"/>
        </w:rPr>
        <w:t>kết</w:t>
      </w:r>
      <w:proofErr w:type="spellEnd"/>
      <w:r w:rsidR="00D05CBE" w:rsidRPr="00D05CBE">
        <w:rPr>
          <w:spacing w:val="-1"/>
          <w:w w:val="102"/>
          <w:sz w:val="26"/>
          <w:szCs w:val="26"/>
        </w:rPr>
        <w:t xml:space="preserve"> </w:t>
      </w:r>
      <w:proofErr w:type="spellStart"/>
      <w:r w:rsidR="00D05CBE" w:rsidRPr="00D05CBE">
        <w:rPr>
          <w:spacing w:val="-1"/>
          <w:w w:val="102"/>
          <w:sz w:val="26"/>
          <w:szCs w:val="26"/>
        </w:rPr>
        <w:t>nối</w:t>
      </w:r>
      <w:proofErr w:type="spellEnd"/>
      <w:r w:rsidR="00D05CBE" w:rsidRPr="00D05CBE">
        <w:rPr>
          <w:spacing w:val="-1"/>
          <w:w w:val="102"/>
          <w:sz w:val="26"/>
          <w:szCs w:val="26"/>
        </w:rPr>
        <w:t xml:space="preserve"> </w:t>
      </w:r>
      <w:proofErr w:type="spellStart"/>
      <w:r w:rsidR="00D05CBE" w:rsidRPr="00D05CBE">
        <w:rPr>
          <w:spacing w:val="-1"/>
          <w:w w:val="102"/>
          <w:sz w:val="26"/>
          <w:szCs w:val="26"/>
        </w:rPr>
        <w:t>bị</w:t>
      </w:r>
      <w:proofErr w:type="spellEnd"/>
      <w:r w:rsidR="00D05CBE" w:rsidRPr="00D05CBE">
        <w:rPr>
          <w:spacing w:val="-1"/>
          <w:w w:val="102"/>
          <w:sz w:val="26"/>
          <w:szCs w:val="26"/>
        </w:rPr>
        <w:t xml:space="preserve"> </w:t>
      </w:r>
      <w:proofErr w:type="spellStart"/>
      <w:r w:rsidR="00D05CBE" w:rsidRPr="00D05CBE">
        <w:rPr>
          <w:spacing w:val="-1"/>
          <w:w w:val="102"/>
          <w:sz w:val="26"/>
          <w:szCs w:val="26"/>
        </w:rPr>
        <w:t>hỏng</w:t>
      </w:r>
      <w:proofErr w:type="spellEnd"/>
      <w:r w:rsidR="00D05CBE" w:rsidRPr="00D05CBE">
        <w:rPr>
          <w:spacing w:val="-1"/>
          <w:w w:val="102"/>
          <w:sz w:val="26"/>
          <w:szCs w:val="26"/>
        </w:rPr>
        <w:t xml:space="preserve">. </w:t>
      </w:r>
      <w:proofErr w:type="spellStart"/>
      <w:r w:rsidR="00D05CBE" w:rsidRPr="00D05CBE">
        <w:rPr>
          <w:spacing w:val="-1"/>
          <w:w w:val="102"/>
          <w:sz w:val="26"/>
          <w:szCs w:val="26"/>
        </w:rPr>
        <w:t>Việc</w:t>
      </w:r>
      <w:proofErr w:type="spellEnd"/>
      <w:r w:rsidR="00D05CBE" w:rsidRPr="00D05CBE">
        <w:rPr>
          <w:spacing w:val="-1"/>
          <w:w w:val="102"/>
          <w:sz w:val="26"/>
          <w:szCs w:val="26"/>
        </w:rPr>
        <w:t xml:space="preserve"> </w:t>
      </w:r>
      <w:proofErr w:type="spellStart"/>
      <w:r w:rsidR="00D05CBE" w:rsidRPr="00D05CBE">
        <w:rPr>
          <w:spacing w:val="-1"/>
          <w:w w:val="102"/>
          <w:sz w:val="26"/>
          <w:szCs w:val="26"/>
        </w:rPr>
        <w:t>phân</w:t>
      </w:r>
      <w:proofErr w:type="spellEnd"/>
      <w:r w:rsidR="00D05CBE" w:rsidRPr="00D05CBE">
        <w:rPr>
          <w:spacing w:val="-1"/>
          <w:w w:val="102"/>
          <w:sz w:val="26"/>
          <w:szCs w:val="26"/>
        </w:rPr>
        <w:t xml:space="preserve"> </w:t>
      </w:r>
      <w:proofErr w:type="spellStart"/>
      <w:r w:rsidR="00375FC6">
        <w:rPr>
          <w:spacing w:val="-1"/>
          <w:w w:val="102"/>
          <w:sz w:val="26"/>
          <w:szCs w:val="26"/>
        </w:rPr>
        <w:t>vùng</w:t>
      </w:r>
      <w:proofErr w:type="spellEnd"/>
      <w:r w:rsidR="00D05CBE" w:rsidRPr="00D05CBE">
        <w:rPr>
          <w:spacing w:val="-1"/>
          <w:w w:val="102"/>
          <w:sz w:val="26"/>
          <w:szCs w:val="26"/>
        </w:rPr>
        <w:t xml:space="preserve"> chi </w:t>
      </w:r>
      <w:proofErr w:type="spellStart"/>
      <w:r w:rsidR="00D05CBE" w:rsidRPr="00D05CBE">
        <w:rPr>
          <w:spacing w:val="-1"/>
          <w:w w:val="102"/>
          <w:sz w:val="26"/>
          <w:szCs w:val="26"/>
        </w:rPr>
        <w:t>tiết</w:t>
      </w:r>
      <w:proofErr w:type="spellEnd"/>
      <w:r w:rsidR="00D05CBE" w:rsidRPr="00D05CBE">
        <w:rPr>
          <w:spacing w:val="-1"/>
          <w:w w:val="102"/>
          <w:sz w:val="26"/>
          <w:szCs w:val="26"/>
        </w:rPr>
        <w:t xml:space="preserve"> </w:t>
      </w:r>
      <w:proofErr w:type="spellStart"/>
      <w:r w:rsidR="00D05CBE" w:rsidRPr="00D05CBE">
        <w:rPr>
          <w:spacing w:val="-1"/>
          <w:w w:val="102"/>
          <w:sz w:val="26"/>
          <w:szCs w:val="26"/>
        </w:rPr>
        <w:t>hơn</w:t>
      </w:r>
      <w:proofErr w:type="spellEnd"/>
      <w:r w:rsidR="00D05CBE" w:rsidRPr="00D05CBE">
        <w:rPr>
          <w:spacing w:val="-1"/>
          <w:w w:val="102"/>
          <w:sz w:val="26"/>
          <w:szCs w:val="26"/>
        </w:rPr>
        <w:t xml:space="preserve"> </w:t>
      </w:r>
      <w:proofErr w:type="spellStart"/>
      <w:r w:rsidR="00D05CBE" w:rsidRPr="00D05CBE">
        <w:rPr>
          <w:spacing w:val="-1"/>
          <w:w w:val="102"/>
          <w:sz w:val="26"/>
          <w:szCs w:val="26"/>
        </w:rPr>
        <w:t>mức</w:t>
      </w:r>
      <w:proofErr w:type="spellEnd"/>
      <w:r w:rsidR="00D05CBE" w:rsidRPr="00D05CBE">
        <w:rPr>
          <w:spacing w:val="-1"/>
          <w:w w:val="102"/>
          <w:sz w:val="26"/>
          <w:szCs w:val="26"/>
        </w:rPr>
        <w:t xml:space="preserve"> </w:t>
      </w:r>
      <w:proofErr w:type="spellStart"/>
      <w:r w:rsidR="00D05CBE" w:rsidRPr="00D05CBE">
        <w:rPr>
          <w:spacing w:val="-1"/>
          <w:w w:val="102"/>
          <w:sz w:val="26"/>
          <w:szCs w:val="26"/>
        </w:rPr>
        <w:t>cần</w:t>
      </w:r>
      <w:proofErr w:type="spellEnd"/>
      <w:r w:rsidR="00D05CBE" w:rsidRPr="00D05CBE">
        <w:rPr>
          <w:spacing w:val="-1"/>
          <w:w w:val="102"/>
          <w:sz w:val="26"/>
          <w:szCs w:val="26"/>
        </w:rPr>
        <w:t xml:space="preserve"> </w:t>
      </w:r>
      <w:proofErr w:type="spellStart"/>
      <w:r w:rsidR="00D05CBE" w:rsidRPr="00D05CBE">
        <w:rPr>
          <w:spacing w:val="-1"/>
          <w:w w:val="102"/>
          <w:sz w:val="26"/>
          <w:szCs w:val="26"/>
        </w:rPr>
        <w:t>thiết</w:t>
      </w:r>
      <w:proofErr w:type="spellEnd"/>
      <w:r w:rsidR="00D05CBE" w:rsidRPr="00D05CBE">
        <w:rPr>
          <w:spacing w:val="-1"/>
          <w:w w:val="102"/>
          <w:sz w:val="26"/>
          <w:szCs w:val="26"/>
        </w:rPr>
        <w:t xml:space="preserve"> </w:t>
      </w:r>
      <w:proofErr w:type="spellStart"/>
      <w:r w:rsidR="00D05CBE" w:rsidRPr="00D05CBE">
        <w:rPr>
          <w:spacing w:val="-1"/>
          <w:w w:val="102"/>
          <w:sz w:val="26"/>
          <w:szCs w:val="26"/>
        </w:rPr>
        <w:t>để</w:t>
      </w:r>
      <w:proofErr w:type="spellEnd"/>
      <w:r w:rsidR="00D05CBE" w:rsidRPr="00D05CBE">
        <w:rPr>
          <w:spacing w:val="-1"/>
          <w:w w:val="102"/>
          <w:sz w:val="26"/>
          <w:szCs w:val="26"/>
        </w:rPr>
        <w:t xml:space="preserve"> </w:t>
      </w:r>
      <w:proofErr w:type="spellStart"/>
      <w:r w:rsidR="00D05CBE" w:rsidRPr="00D05CBE">
        <w:rPr>
          <w:spacing w:val="-1"/>
          <w:w w:val="102"/>
          <w:sz w:val="26"/>
          <w:szCs w:val="26"/>
        </w:rPr>
        <w:t>xác</w:t>
      </w:r>
      <w:proofErr w:type="spellEnd"/>
      <w:r w:rsidR="00D05CBE" w:rsidRPr="00D05CBE">
        <w:rPr>
          <w:spacing w:val="-1"/>
          <w:w w:val="102"/>
          <w:sz w:val="26"/>
          <w:szCs w:val="26"/>
        </w:rPr>
        <w:t xml:space="preserve"> </w:t>
      </w:r>
      <w:proofErr w:type="spellStart"/>
      <w:r w:rsidR="00D05CBE" w:rsidRPr="00D05CBE">
        <w:rPr>
          <w:spacing w:val="-1"/>
          <w:w w:val="102"/>
          <w:sz w:val="26"/>
          <w:szCs w:val="26"/>
        </w:rPr>
        <w:t>định</w:t>
      </w:r>
      <w:proofErr w:type="spellEnd"/>
      <w:r w:rsidR="00D05CBE" w:rsidRPr="00D05CBE">
        <w:rPr>
          <w:spacing w:val="-1"/>
          <w:w w:val="102"/>
          <w:sz w:val="26"/>
          <w:szCs w:val="26"/>
        </w:rPr>
        <w:t xml:space="preserve"> </w:t>
      </w:r>
      <w:proofErr w:type="spellStart"/>
      <w:r w:rsidR="00D05CBE" w:rsidRPr="00D05CBE">
        <w:rPr>
          <w:spacing w:val="-1"/>
          <w:w w:val="102"/>
          <w:sz w:val="26"/>
          <w:szCs w:val="26"/>
        </w:rPr>
        <w:t>các</w:t>
      </w:r>
      <w:proofErr w:type="spellEnd"/>
      <w:r w:rsidR="00D05CBE" w:rsidRPr="00D05CBE">
        <w:rPr>
          <w:spacing w:val="-1"/>
          <w:w w:val="102"/>
          <w:sz w:val="26"/>
          <w:szCs w:val="26"/>
        </w:rPr>
        <w:t xml:space="preserve"> </w:t>
      </w:r>
      <w:proofErr w:type="spellStart"/>
      <w:r w:rsidR="00D05CBE" w:rsidRPr="00D05CBE">
        <w:rPr>
          <w:spacing w:val="-1"/>
          <w:w w:val="102"/>
          <w:sz w:val="26"/>
          <w:szCs w:val="26"/>
        </w:rPr>
        <w:t>yếu</w:t>
      </w:r>
      <w:proofErr w:type="spellEnd"/>
      <w:r w:rsidR="00D05CBE" w:rsidRPr="00D05CBE">
        <w:rPr>
          <w:spacing w:val="-1"/>
          <w:w w:val="102"/>
          <w:sz w:val="26"/>
          <w:szCs w:val="26"/>
        </w:rPr>
        <w:t xml:space="preserve"> </w:t>
      </w:r>
      <w:proofErr w:type="spellStart"/>
      <w:r w:rsidR="00D05CBE" w:rsidRPr="00D05CBE">
        <w:rPr>
          <w:spacing w:val="-1"/>
          <w:w w:val="102"/>
          <w:sz w:val="26"/>
          <w:szCs w:val="26"/>
        </w:rPr>
        <w:t>tố</w:t>
      </w:r>
      <w:proofErr w:type="spellEnd"/>
      <w:r w:rsidR="00D05CBE" w:rsidRPr="00D05CBE">
        <w:rPr>
          <w:spacing w:val="-1"/>
          <w:w w:val="102"/>
          <w:sz w:val="26"/>
          <w:szCs w:val="26"/>
        </w:rPr>
        <w:t xml:space="preserve"> </w:t>
      </w:r>
      <w:proofErr w:type="spellStart"/>
      <w:r w:rsidR="00D05CBE" w:rsidRPr="00D05CBE">
        <w:rPr>
          <w:spacing w:val="-1"/>
          <w:w w:val="102"/>
          <w:sz w:val="26"/>
          <w:szCs w:val="26"/>
        </w:rPr>
        <w:t>này</w:t>
      </w:r>
      <w:proofErr w:type="spellEnd"/>
      <w:r w:rsidR="00D05CBE" w:rsidRPr="00D05CBE">
        <w:rPr>
          <w:spacing w:val="-1"/>
          <w:w w:val="102"/>
          <w:sz w:val="26"/>
          <w:szCs w:val="26"/>
        </w:rPr>
        <w:t xml:space="preserve"> </w:t>
      </w:r>
      <w:proofErr w:type="spellStart"/>
      <w:r w:rsidR="00D05CBE" w:rsidRPr="00D05CBE">
        <w:rPr>
          <w:spacing w:val="-1"/>
          <w:w w:val="102"/>
          <w:sz w:val="26"/>
          <w:szCs w:val="26"/>
        </w:rPr>
        <w:t>là</w:t>
      </w:r>
      <w:proofErr w:type="spellEnd"/>
      <w:r w:rsidR="00D05CBE" w:rsidRPr="00D05CBE">
        <w:rPr>
          <w:spacing w:val="-1"/>
          <w:w w:val="102"/>
          <w:sz w:val="26"/>
          <w:szCs w:val="26"/>
        </w:rPr>
        <w:t xml:space="preserve"> </w:t>
      </w:r>
      <w:proofErr w:type="spellStart"/>
      <w:r w:rsidR="00D05CBE" w:rsidRPr="00D05CBE">
        <w:rPr>
          <w:spacing w:val="-1"/>
          <w:w w:val="102"/>
          <w:sz w:val="26"/>
          <w:szCs w:val="26"/>
        </w:rPr>
        <w:t>không</w:t>
      </w:r>
      <w:proofErr w:type="spellEnd"/>
      <w:r w:rsidR="00D05CBE" w:rsidRPr="00D05CBE">
        <w:rPr>
          <w:spacing w:val="-1"/>
          <w:w w:val="102"/>
          <w:sz w:val="26"/>
          <w:szCs w:val="26"/>
        </w:rPr>
        <w:t xml:space="preserve"> </w:t>
      </w:r>
      <w:proofErr w:type="spellStart"/>
      <w:r w:rsidR="00D05CBE" w:rsidRPr="00D05CBE">
        <w:rPr>
          <w:spacing w:val="-1"/>
          <w:w w:val="102"/>
          <w:sz w:val="26"/>
          <w:szCs w:val="26"/>
        </w:rPr>
        <w:t>cần</w:t>
      </w:r>
      <w:proofErr w:type="spellEnd"/>
      <w:r w:rsidR="00D05CBE" w:rsidRPr="00D05CBE">
        <w:rPr>
          <w:spacing w:val="-1"/>
          <w:w w:val="102"/>
          <w:sz w:val="26"/>
          <w:szCs w:val="26"/>
        </w:rPr>
        <w:t xml:space="preserve"> </w:t>
      </w:r>
      <w:proofErr w:type="spellStart"/>
      <w:r w:rsidR="00D05CBE" w:rsidRPr="00D05CBE">
        <w:rPr>
          <w:spacing w:val="-1"/>
          <w:w w:val="102"/>
          <w:sz w:val="26"/>
          <w:szCs w:val="26"/>
        </w:rPr>
        <w:t>thiết</w:t>
      </w:r>
      <w:proofErr w:type="spellEnd"/>
      <w:r w:rsidR="00D05CBE" w:rsidRPr="00D05CBE">
        <w:rPr>
          <w:spacing w:val="-1"/>
          <w:w w:val="102"/>
          <w:sz w:val="26"/>
          <w:szCs w:val="26"/>
        </w:rPr>
        <w:t xml:space="preserve">. </w:t>
      </w:r>
      <w:proofErr w:type="spellStart"/>
      <w:r w:rsidR="00AE6C95" w:rsidRPr="00B528D2">
        <w:rPr>
          <w:spacing w:val="-1"/>
          <w:w w:val="102"/>
          <w:sz w:val="26"/>
          <w:szCs w:val="26"/>
        </w:rPr>
        <w:t>Phân</w:t>
      </w:r>
      <w:proofErr w:type="spellEnd"/>
      <w:r w:rsidR="00AE6C95" w:rsidRPr="00B528D2">
        <w:rPr>
          <w:spacing w:val="-1"/>
          <w:w w:val="102"/>
          <w:sz w:val="26"/>
          <w:szCs w:val="26"/>
        </w:rPr>
        <w:t xml:space="preserve"> </w:t>
      </w:r>
      <w:proofErr w:type="spellStart"/>
      <w:r w:rsidR="00375FC6">
        <w:rPr>
          <w:spacing w:val="-1"/>
          <w:w w:val="102"/>
          <w:sz w:val="26"/>
          <w:szCs w:val="26"/>
        </w:rPr>
        <w:t>vùng</w:t>
      </w:r>
      <w:proofErr w:type="spellEnd"/>
      <w:r w:rsidR="00AE6C95" w:rsidRPr="00B528D2">
        <w:rPr>
          <w:spacing w:val="-1"/>
          <w:w w:val="102"/>
          <w:sz w:val="26"/>
          <w:szCs w:val="26"/>
        </w:rPr>
        <w:t xml:space="preserve"> </w:t>
      </w:r>
      <w:proofErr w:type="spellStart"/>
      <w:r w:rsidR="00AE6C95" w:rsidRPr="00B528D2">
        <w:rPr>
          <w:spacing w:val="-1"/>
          <w:w w:val="102"/>
          <w:sz w:val="26"/>
          <w:szCs w:val="26"/>
        </w:rPr>
        <w:t>hình</w:t>
      </w:r>
      <w:proofErr w:type="spellEnd"/>
      <w:r w:rsidR="00AE6C95" w:rsidRPr="00B528D2">
        <w:rPr>
          <w:spacing w:val="-1"/>
          <w:w w:val="102"/>
          <w:sz w:val="26"/>
          <w:szCs w:val="26"/>
        </w:rPr>
        <w:t xml:space="preserve"> </w:t>
      </w:r>
      <w:proofErr w:type="spellStart"/>
      <w:r w:rsidR="00AE6C95" w:rsidRPr="00B528D2">
        <w:rPr>
          <w:spacing w:val="-1"/>
          <w:w w:val="102"/>
          <w:sz w:val="26"/>
          <w:szCs w:val="26"/>
        </w:rPr>
        <w:t>ảnh</w:t>
      </w:r>
      <w:proofErr w:type="spellEnd"/>
      <w:r w:rsidR="00AE6C95" w:rsidRPr="00B528D2">
        <w:rPr>
          <w:spacing w:val="-1"/>
          <w:w w:val="102"/>
          <w:sz w:val="26"/>
          <w:szCs w:val="26"/>
        </w:rPr>
        <w:t xml:space="preserve"> </w:t>
      </w:r>
      <w:proofErr w:type="spellStart"/>
      <w:r w:rsidR="00AE6C95" w:rsidRPr="00B528D2">
        <w:rPr>
          <w:spacing w:val="-1"/>
          <w:w w:val="102"/>
          <w:sz w:val="26"/>
          <w:szCs w:val="26"/>
        </w:rPr>
        <w:t>là</w:t>
      </w:r>
      <w:proofErr w:type="spellEnd"/>
      <w:r w:rsidR="00AE6C95" w:rsidRPr="00B528D2">
        <w:rPr>
          <w:spacing w:val="-1"/>
          <w:w w:val="102"/>
          <w:sz w:val="26"/>
          <w:szCs w:val="26"/>
        </w:rPr>
        <w:t xml:space="preserve"> </w:t>
      </w:r>
      <w:proofErr w:type="spellStart"/>
      <w:r w:rsidR="00AE6C95" w:rsidRPr="00B528D2">
        <w:rPr>
          <w:spacing w:val="-1"/>
          <w:w w:val="102"/>
          <w:sz w:val="26"/>
          <w:szCs w:val="26"/>
        </w:rPr>
        <w:t>một</w:t>
      </w:r>
      <w:proofErr w:type="spellEnd"/>
      <w:r w:rsidR="00AE6C95" w:rsidRPr="00B528D2">
        <w:rPr>
          <w:spacing w:val="-1"/>
          <w:w w:val="102"/>
          <w:sz w:val="26"/>
          <w:szCs w:val="26"/>
        </w:rPr>
        <w:t xml:space="preserve"> </w:t>
      </w:r>
      <w:proofErr w:type="spellStart"/>
      <w:r w:rsidR="00AE6C95" w:rsidRPr="00B528D2">
        <w:rPr>
          <w:spacing w:val="-1"/>
          <w:w w:val="102"/>
          <w:sz w:val="26"/>
          <w:szCs w:val="26"/>
        </w:rPr>
        <w:t>trong</w:t>
      </w:r>
      <w:proofErr w:type="spellEnd"/>
      <w:r w:rsidR="00AE6C95" w:rsidRPr="00B528D2">
        <w:rPr>
          <w:spacing w:val="-1"/>
          <w:w w:val="102"/>
          <w:sz w:val="26"/>
          <w:szCs w:val="26"/>
        </w:rPr>
        <w:t xml:space="preserve"> </w:t>
      </w:r>
      <w:proofErr w:type="spellStart"/>
      <w:r w:rsidR="00AE6C95" w:rsidRPr="00B528D2">
        <w:rPr>
          <w:spacing w:val="-1"/>
          <w:w w:val="102"/>
          <w:sz w:val="26"/>
          <w:szCs w:val="26"/>
        </w:rPr>
        <w:t>những</w:t>
      </w:r>
      <w:proofErr w:type="spellEnd"/>
      <w:r w:rsidR="00AE6C95" w:rsidRPr="00B528D2">
        <w:rPr>
          <w:spacing w:val="-1"/>
          <w:w w:val="102"/>
          <w:sz w:val="26"/>
          <w:szCs w:val="26"/>
        </w:rPr>
        <w:t xml:space="preserve"> </w:t>
      </w:r>
      <w:proofErr w:type="spellStart"/>
      <w:r w:rsidR="00AE6C95" w:rsidRPr="00B528D2">
        <w:rPr>
          <w:spacing w:val="-1"/>
          <w:w w:val="102"/>
          <w:sz w:val="26"/>
          <w:szCs w:val="26"/>
        </w:rPr>
        <w:t>nhiệm</w:t>
      </w:r>
      <w:proofErr w:type="spellEnd"/>
      <w:r w:rsidR="00AE6C95" w:rsidRPr="00B528D2">
        <w:rPr>
          <w:spacing w:val="-1"/>
          <w:w w:val="102"/>
          <w:sz w:val="26"/>
          <w:szCs w:val="26"/>
        </w:rPr>
        <w:t xml:space="preserve"> </w:t>
      </w:r>
      <w:proofErr w:type="spellStart"/>
      <w:r w:rsidR="00AE6C95" w:rsidRPr="00B528D2">
        <w:rPr>
          <w:spacing w:val="-1"/>
          <w:w w:val="102"/>
          <w:sz w:val="26"/>
          <w:szCs w:val="26"/>
        </w:rPr>
        <w:t>vụ</w:t>
      </w:r>
      <w:proofErr w:type="spellEnd"/>
      <w:r w:rsidR="00AE6C95" w:rsidRPr="00B528D2">
        <w:rPr>
          <w:spacing w:val="-1"/>
          <w:w w:val="102"/>
          <w:sz w:val="26"/>
          <w:szCs w:val="26"/>
        </w:rPr>
        <w:t xml:space="preserve"> </w:t>
      </w:r>
      <w:proofErr w:type="spellStart"/>
      <w:r w:rsidR="00AE6C95" w:rsidRPr="00B528D2">
        <w:rPr>
          <w:spacing w:val="-1"/>
          <w:w w:val="102"/>
          <w:sz w:val="26"/>
          <w:szCs w:val="26"/>
        </w:rPr>
        <w:t>khó</w:t>
      </w:r>
      <w:proofErr w:type="spellEnd"/>
      <w:r w:rsidR="00AE6C95" w:rsidRPr="00B528D2">
        <w:rPr>
          <w:spacing w:val="-1"/>
          <w:w w:val="102"/>
          <w:sz w:val="26"/>
          <w:szCs w:val="26"/>
        </w:rPr>
        <w:t xml:space="preserve"> </w:t>
      </w:r>
      <w:proofErr w:type="spellStart"/>
      <w:r w:rsidR="00AE6C95" w:rsidRPr="00B528D2">
        <w:rPr>
          <w:spacing w:val="-1"/>
          <w:w w:val="102"/>
          <w:sz w:val="26"/>
          <w:szCs w:val="26"/>
        </w:rPr>
        <w:t>khăn</w:t>
      </w:r>
      <w:proofErr w:type="spellEnd"/>
      <w:r w:rsidR="00AE6C95" w:rsidRPr="00B528D2">
        <w:rPr>
          <w:spacing w:val="-1"/>
          <w:w w:val="102"/>
          <w:sz w:val="26"/>
          <w:szCs w:val="26"/>
        </w:rPr>
        <w:t xml:space="preserve"> </w:t>
      </w:r>
      <w:proofErr w:type="spellStart"/>
      <w:r w:rsidR="00AE6C95" w:rsidRPr="00B528D2">
        <w:rPr>
          <w:spacing w:val="-1"/>
          <w:w w:val="102"/>
          <w:sz w:val="26"/>
          <w:szCs w:val="26"/>
        </w:rPr>
        <w:t>nhất</w:t>
      </w:r>
      <w:proofErr w:type="spellEnd"/>
      <w:r w:rsidR="00AE6C95" w:rsidRPr="00B528D2">
        <w:rPr>
          <w:spacing w:val="-1"/>
          <w:w w:val="102"/>
          <w:sz w:val="26"/>
          <w:szCs w:val="26"/>
        </w:rPr>
        <w:t xml:space="preserve"> </w:t>
      </w:r>
      <w:proofErr w:type="spellStart"/>
      <w:r w:rsidR="00AE6C95" w:rsidRPr="00B528D2">
        <w:rPr>
          <w:spacing w:val="-1"/>
          <w:w w:val="102"/>
          <w:sz w:val="26"/>
          <w:szCs w:val="26"/>
        </w:rPr>
        <w:t>trong</w:t>
      </w:r>
      <w:proofErr w:type="spellEnd"/>
      <w:r w:rsidR="00AE6C95" w:rsidRPr="00B528D2">
        <w:rPr>
          <w:spacing w:val="-1"/>
          <w:w w:val="102"/>
          <w:sz w:val="26"/>
          <w:szCs w:val="26"/>
        </w:rPr>
        <w:t xml:space="preserve"> </w:t>
      </w:r>
      <w:proofErr w:type="spellStart"/>
      <w:r w:rsidR="00AE6C95" w:rsidRPr="00B528D2">
        <w:rPr>
          <w:spacing w:val="-1"/>
          <w:w w:val="102"/>
          <w:sz w:val="26"/>
          <w:szCs w:val="26"/>
        </w:rPr>
        <w:t>xử</w:t>
      </w:r>
      <w:proofErr w:type="spellEnd"/>
      <w:r w:rsidR="00AE6C95" w:rsidRPr="00B528D2">
        <w:rPr>
          <w:spacing w:val="-1"/>
          <w:w w:val="102"/>
          <w:sz w:val="26"/>
          <w:szCs w:val="26"/>
        </w:rPr>
        <w:t xml:space="preserve"> </w:t>
      </w:r>
      <w:proofErr w:type="spellStart"/>
      <w:r w:rsidR="00AE6C95" w:rsidRPr="00B528D2">
        <w:rPr>
          <w:spacing w:val="-1"/>
          <w:w w:val="102"/>
          <w:sz w:val="26"/>
          <w:szCs w:val="26"/>
        </w:rPr>
        <w:t>lý</w:t>
      </w:r>
      <w:proofErr w:type="spellEnd"/>
      <w:r w:rsidR="00AE6C95" w:rsidRPr="00B528D2">
        <w:rPr>
          <w:spacing w:val="-1"/>
          <w:w w:val="102"/>
          <w:sz w:val="26"/>
          <w:szCs w:val="26"/>
        </w:rPr>
        <w:t xml:space="preserve"> </w:t>
      </w:r>
      <w:proofErr w:type="spellStart"/>
      <w:r w:rsidR="00AE6C95" w:rsidRPr="00B528D2">
        <w:rPr>
          <w:spacing w:val="-1"/>
          <w:w w:val="102"/>
          <w:sz w:val="26"/>
          <w:szCs w:val="26"/>
        </w:rPr>
        <w:t>ảnh</w:t>
      </w:r>
      <w:proofErr w:type="spellEnd"/>
      <w:r w:rsidR="00AE6C95" w:rsidRPr="00B528D2">
        <w:rPr>
          <w:spacing w:val="-1"/>
          <w:w w:val="102"/>
          <w:sz w:val="26"/>
          <w:szCs w:val="26"/>
        </w:rPr>
        <w:t xml:space="preserve">. </w:t>
      </w:r>
      <w:proofErr w:type="spellStart"/>
      <w:r w:rsidR="00AE6C95" w:rsidRPr="00B528D2">
        <w:rPr>
          <w:spacing w:val="-1"/>
          <w:w w:val="102"/>
          <w:sz w:val="26"/>
          <w:szCs w:val="26"/>
        </w:rPr>
        <w:t>Độ</w:t>
      </w:r>
      <w:proofErr w:type="spellEnd"/>
      <w:r w:rsidR="00AE6C95" w:rsidRPr="00B528D2">
        <w:rPr>
          <w:spacing w:val="-1"/>
          <w:w w:val="102"/>
          <w:sz w:val="26"/>
          <w:szCs w:val="26"/>
        </w:rPr>
        <w:t xml:space="preserve"> </w:t>
      </w:r>
      <w:proofErr w:type="spellStart"/>
      <w:r w:rsidR="00AE6C95" w:rsidRPr="00B528D2">
        <w:rPr>
          <w:spacing w:val="-1"/>
          <w:w w:val="102"/>
          <w:sz w:val="26"/>
          <w:szCs w:val="26"/>
        </w:rPr>
        <w:t>chính</w:t>
      </w:r>
      <w:proofErr w:type="spellEnd"/>
      <w:r w:rsidR="00AE6C95" w:rsidRPr="00B528D2">
        <w:rPr>
          <w:spacing w:val="-1"/>
          <w:w w:val="102"/>
          <w:sz w:val="26"/>
          <w:szCs w:val="26"/>
        </w:rPr>
        <w:t xml:space="preserve"> </w:t>
      </w:r>
      <w:proofErr w:type="spellStart"/>
      <w:r w:rsidR="00AE6C95" w:rsidRPr="00B528D2">
        <w:rPr>
          <w:spacing w:val="-1"/>
          <w:w w:val="102"/>
          <w:sz w:val="26"/>
          <w:szCs w:val="26"/>
        </w:rPr>
        <w:t>xác</w:t>
      </w:r>
      <w:proofErr w:type="spellEnd"/>
      <w:r w:rsidR="00AE6C95" w:rsidRPr="00B528D2">
        <w:rPr>
          <w:spacing w:val="-1"/>
          <w:w w:val="102"/>
          <w:sz w:val="26"/>
          <w:szCs w:val="26"/>
        </w:rPr>
        <w:t xml:space="preserve"> </w:t>
      </w:r>
      <w:proofErr w:type="spellStart"/>
      <w:r w:rsidR="00AE6C95" w:rsidRPr="00B528D2">
        <w:rPr>
          <w:spacing w:val="-1"/>
          <w:w w:val="102"/>
          <w:sz w:val="26"/>
          <w:szCs w:val="26"/>
        </w:rPr>
        <w:t>của</w:t>
      </w:r>
      <w:proofErr w:type="spellEnd"/>
      <w:r w:rsidR="00AE6C95" w:rsidRPr="00B528D2">
        <w:rPr>
          <w:spacing w:val="-1"/>
          <w:w w:val="102"/>
          <w:sz w:val="26"/>
          <w:szCs w:val="26"/>
        </w:rPr>
        <w:t xml:space="preserve"> </w:t>
      </w:r>
      <w:proofErr w:type="spellStart"/>
      <w:r w:rsidR="00AE6C95" w:rsidRPr="00B528D2">
        <w:rPr>
          <w:spacing w:val="-1"/>
          <w:w w:val="102"/>
          <w:sz w:val="26"/>
          <w:szCs w:val="26"/>
        </w:rPr>
        <w:t>phân</w:t>
      </w:r>
      <w:proofErr w:type="spellEnd"/>
      <w:r w:rsidR="00AE6C95" w:rsidRPr="00B528D2">
        <w:rPr>
          <w:spacing w:val="-1"/>
          <w:w w:val="102"/>
          <w:sz w:val="26"/>
          <w:szCs w:val="26"/>
        </w:rPr>
        <w:t xml:space="preserve"> </w:t>
      </w:r>
      <w:proofErr w:type="spellStart"/>
      <w:r w:rsidR="00375FC6">
        <w:rPr>
          <w:spacing w:val="-1"/>
          <w:w w:val="102"/>
          <w:sz w:val="26"/>
          <w:szCs w:val="26"/>
        </w:rPr>
        <w:t>vùng</w:t>
      </w:r>
      <w:proofErr w:type="spellEnd"/>
      <w:r w:rsidR="00AE6C95" w:rsidRPr="00B528D2">
        <w:rPr>
          <w:spacing w:val="-1"/>
          <w:w w:val="102"/>
          <w:sz w:val="26"/>
          <w:szCs w:val="26"/>
        </w:rPr>
        <w:t xml:space="preserve"> </w:t>
      </w:r>
      <w:proofErr w:type="spellStart"/>
      <w:r w:rsidR="00AE6C95" w:rsidRPr="00B528D2">
        <w:rPr>
          <w:spacing w:val="-1"/>
          <w:w w:val="102"/>
          <w:sz w:val="26"/>
          <w:szCs w:val="26"/>
        </w:rPr>
        <w:t>quyết</w:t>
      </w:r>
      <w:proofErr w:type="spellEnd"/>
      <w:r w:rsidR="00AE6C95" w:rsidRPr="00B528D2">
        <w:rPr>
          <w:spacing w:val="-1"/>
          <w:w w:val="102"/>
          <w:sz w:val="26"/>
          <w:szCs w:val="26"/>
        </w:rPr>
        <w:t xml:space="preserve"> </w:t>
      </w:r>
      <w:proofErr w:type="spellStart"/>
      <w:r w:rsidR="00AE6C95" w:rsidRPr="00B528D2">
        <w:rPr>
          <w:spacing w:val="-1"/>
          <w:w w:val="102"/>
          <w:sz w:val="26"/>
          <w:szCs w:val="26"/>
        </w:rPr>
        <w:t>định</w:t>
      </w:r>
      <w:proofErr w:type="spellEnd"/>
      <w:r w:rsidR="00AE6C95" w:rsidRPr="00B528D2">
        <w:rPr>
          <w:spacing w:val="-1"/>
          <w:w w:val="102"/>
          <w:sz w:val="26"/>
          <w:szCs w:val="26"/>
        </w:rPr>
        <w:t xml:space="preserve"> </w:t>
      </w:r>
      <w:proofErr w:type="spellStart"/>
      <w:r w:rsidR="00AE6C95" w:rsidRPr="00B528D2">
        <w:rPr>
          <w:spacing w:val="-1"/>
          <w:w w:val="102"/>
          <w:sz w:val="26"/>
          <w:szCs w:val="26"/>
        </w:rPr>
        <w:t>sự</w:t>
      </w:r>
      <w:proofErr w:type="spellEnd"/>
      <w:r w:rsidR="00AE6C95" w:rsidRPr="00B528D2">
        <w:rPr>
          <w:spacing w:val="-1"/>
          <w:w w:val="102"/>
          <w:sz w:val="26"/>
          <w:szCs w:val="26"/>
        </w:rPr>
        <w:t xml:space="preserve"> </w:t>
      </w:r>
      <w:proofErr w:type="spellStart"/>
      <w:r w:rsidR="00AE6C95" w:rsidRPr="00B528D2">
        <w:rPr>
          <w:spacing w:val="-1"/>
          <w:w w:val="102"/>
          <w:sz w:val="26"/>
          <w:szCs w:val="26"/>
        </w:rPr>
        <w:t>thành</w:t>
      </w:r>
      <w:proofErr w:type="spellEnd"/>
      <w:r w:rsidR="00AE6C95" w:rsidRPr="00B528D2">
        <w:rPr>
          <w:spacing w:val="-1"/>
          <w:w w:val="102"/>
          <w:sz w:val="26"/>
          <w:szCs w:val="26"/>
        </w:rPr>
        <w:t xml:space="preserve"> </w:t>
      </w:r>
      <w:proofErr w:type="spellStart"/>
      <w:r w:rsidR="00AE6C95" w:rsidRPr="00B528D2">
        <w:rPr>
          <w:spacing w:val="-1"/>
          <w:w w:val="102"/>
          <w:sz w:val="26"/>
          <w:szCs w:val="26"/>
        </w:rPr>
        <w:t>công</w:t>
      </w:r>
      <w:proofErr w:type="spellEnd"/>
      <w:r w:rsidR="00AE6C95" w:rsidRPr="00B528D2">
        <w:rPr>
          <w:spacing w:val="-1"/>
          <w:w w:val="102"/>
          <w:sz w:val="26"/>
          <w:szCs w:val="26"/>
        </w:rPr>
        <w:t xml:space="preserve"> hay </w:t>
      </w:r>
      <w:proofErr w:type="spellStart"/>
      <w:r w:rsidR="00AE6C95" w:rsidRPr="00B528D2">
        <w:rPr>
          <w:spacing w:val="-1"/>
          <w:w w:val="102"/>
          <w:sz w:val="26"/>
          <w:szCs w:val="26"/>
        </w:rPr>
        <w:t>thất</w:t>
      </w:r>
      <w:proofErr w:type="spellEnd"/>
      <w:r w:rsidR="00AE6C95" w:rsidRPr="00B528D2">
        <w:rPr>
          <w:spacing w:val="-1"/>
          <w:w w:val="102"/>
          <w:sz w:val="26"/>
          <w:szCs w:val="26"/>
        </w:rPr>
        <w:t xml:space="preserve"> </w:t>
      </w:r>
      <w:proofErr w:type="spellStart"/>
      <w:r w:rsidR="00AE6C95" w:rsidRPr="00B528D2">
        <w:rPr>
          <w:spacing w:val="-1"/>
          <w:w w:val="102"/>
          <w:sz w:val="26"/>
          <w:szCs w:val="26"/>
        </w:rPr>
        <w:t>bại</w:t>
      </w:r>
      <w:proofErr w:type="spellEnd"/>
      <w:r w:rsidR="00AE6C95" w:rsidRPr="00B528D2">
        <w:rPr>
          <w:spacing w:val="-1"/>
          <w:w w:val="102"/>
          <w:sz w:val="26"/>
          <w:szCs w:val="26"/>
        </w:rPr>
        <w:t xml:space="preserve"> </w:t>
      </w:r>
      <w:proofErr w:type="spellStart"/>
      <w:r w:rsidR="00AE6C95" w:rsidRPr="00B528D2">
        <w:rPr>
          <w:spacing w:val="-1"/>
          <w:w w:val="102"/>
          <w:sz w:val="26"/>
          <w:szCs w:val="26"/>
        </w:rPr>
        <w:t>của</w:t>
      </w:r>
      <w:proofErr w:type="spellEnd"/>
      <w:r w:rsidR="00AE6C95" w:rsidRPr="00B528D2">
        <w:rPr>
          <w:spacing w:val="-1"/>
          <w:w w:val="102"/>
          <w:sz w:val="26"/>
          <w:szCs w:val="26"/>
        </w:rPr>
        <w:t xml:space="preserve"> </w:t>
      </w:r>
      <w:proofErr w:type="spellStart"/>
      <w:r w:rsidR="00AE6C95" w:rsidRPr="00B528D2">
        <w:rPr>
          <w:spacing w:val="-1"/>
          <w:w w:val="102"/>
          <w:sz w:val="26"/>
          <w:szCs w:val="26"/>
        </w:rPr>
        <w:t>các</w:t>
      </w:r>
      <w:proofErr w:type="spellEnd"/>
      <w:r w:rsidR="00AE6C95" w:rsidRPr="00B528D2">
        <w:rPr>
          <w:spacing w:val="-1"/>
          <w:w w:val="102"/>
          <w:sz w:val="26"/>
          <w:szCs w:val="26"/>
        </w:rPr>
        <w:t xml:space="preserve"> </w:t>
      </w:r>
      <w:proofErr w:type="spellStart"/>
      <w:r w:rsidR="00AE6C95" w:rsidRPr="00B528D2">
        <w:rPr>
          <w:spacing w:val="-1"/>
          <w:w w:val="102"/>
          <w:sz w:val="26"/>
          <w:szCs w:val="26"/>
        </w:rPr>
        <w:t>quy</w:t>
      </w:r>
      <w:proofErr w:type="spellEnd"/>
      <w:r w:rsidR="00AE6C95" w:rsidRPr="00B528D2">
        <w:rPr>
          <w:spacing w:val="-1"/>
          <w:w w:val="102"/>
          <w:sz w:val="26"/>
          <w:szCs w:val="26"/>
        </w:rPr>
        <w:t xml:space="preserve"> </w:t>
      </w:r>
      <w:proofErr w:type="spellStart"/>
      <w:r w:rsidR="00AE6C95" w:rsidRPr="00B528D2">
        <w:rPr>
          <w:spacing w:val="-1"/>
          <w:w w:val="102"/>
          <w:sz w:val="26"/>
          <w:szCs w:val="26"/>
        </w:rPr>
        <w:t>trình</w:t>
      </w:r>
      <w:proofErr w:type="spellEnd"/>
      <w:r w:rsidR="00AE6C95" w:rsidRPr="00B528D2">
        <w:rPr>
          <w:spacing w:val="-1"/>
          <w:w w:val="102"/>
          <w:sz w:val="26"/>
          <w:szCs w:val="26"/>
        </w:rPr>
        <w:t xml:space="preserve"> </w:t>
      </w:r>
      <w:proofErr w:type="spellStart"/>
      <w:r w:rsidR="00AE6C95" w:rsidRPr="00B528D2">
        <w:rPr>
          <w:spacing w:val="-1"/>
          <w:w w:val="102"/>
          <w:sz w:val="26"/>
          <w:szCs w:val="26"/>
        </w:rPr>
        <w:t>phân</w:t>
      </w:r>
      <w:proofErr w:type="spellEnd"/>
      <w:r w:rsidR="00AE6C95" w:rsidRPr="00B528D2">
        <w:rPr>
          <w:spacing w:val="-1"/>
          <w:w w:val="102"/>
          <w:sz w:val="26"/>
          <w:szCs w:val="26"/>
        </w:rPr>
        <w:t xml:space="preserve"> </w:t>
      </w:r>
      <w:proofErr w:type="spellStart"/>
      <w:r w:rsidR="00AE6C95" w:rsidRPr="00B528D2">
        <w:rPr>
          <w:spacing w:val="-1"/>
          <w:w w:val="102"/>
          <w:sz w:val="26"/>
          <w:szCs w:val="26"/>
        </w:rPr>
        <w:t>tích</w:t>
      </w:r>
      <w:proofErr w:type="spellEnd"/>
      <w:r w:rsidR="00375FC6">
        <w:rPr>
          <w:spacing w:val="-1"/>
          <w:w w:val="102"/>
          <w:sz w:val="26"/>
          <w:szCs w:val="26"/>
        </w:rPr>
        <w:t xml:space="preserve"> </w:t>
      </w:r>
      <w:proofErr w:type="spellStart"/>
      <w:r w:rsidR="00375FC6">
        <w:rPr>
          <w:spacing w:val="-1"/>
          <w:w w:val="102"/>
          <w:sz w:val="26"/>
          <w:szCs w:val="26"/>
        </w:rPr>
        <w:t>hình</w:t>
      </w:r>
      <w:proofErr w:type="spellEnd"/>
      <w:r w:rsidR="00375FC6">
        <w:rPr>
          <w:spacing w:val="-1"/>
          <w:w w:val="102"/>
          <w:sz w:val="26"/>
          <w:szCs w:val="26"/>
        </w:rPr>
        <w:t xml:space="preserve"> </w:t>
      </w:r>
      <w:proofErr w:type="spellStart"/>
      <w:r w:rsidR="00375FC6">
        <w:rPr>
          <w:spacing w:val="-1"/>
          <w:w w:val="102"/>
          <w:sz w:val="26"/>
          <w:szCs w:val="26"/>
        </w:rPr>
        <w:t>ảnh</w:t>
      </w:r>
      <w:proofErr w:type="spellEnd"/>
      <w:r w:rsidR="00AE6C95" w:rsidRPr="00B528D2">
        <w:rPr>
          <w:spacing w:val="-1"/>
          <w:w w:val="102"/>
          <w:sz w:val="26"/>
          <w:szCs w:val="26"/>
        </w:rPr>
        <w:t xml:space="preserve"> </w:t>
      </w:r>
      <w:proofErr w:type="spellStart"/>
      <w:r w:rsidR="00AE6C95" w:rsidRPr="00B528D2">
        <w:rPr>
          <w:spacing w:val="-1"/>
          <w:w w:val="102"/>
          <w:sz w:val="26"/>
          <w:szCs w:val="26"/>
        </w:rPr>
        <w:t>bằng</w:t>
      </w:r>
      <w:proofErr w:type="spellEnd"/>
      <w:r w:rsidR="00AE6C95" w:rsidRPr="00B528D2">
        <w:rPr>
          <w:spacing w:val="-1"/>
          <w:w w:val="102"/>
          <w:sz w:val="26"/>
          <w:szCs w:val="26"/>
        </w:rPr>
        <w:t xml:space="preserve"> </w:t>
      </w:r>
      <w:proofErr w:type="spellStart"/>
      <w:r w:rsidR="00AE6C95" w:rsidRPr="00B528D2">
        <w:rPr>
          <w:spacing w:val="-1"/>
          <w:w w:val="102"/>
          <w:sz w:val="26"/>
          <w:szCs w:val="26"/>
        </w:rPr>
        <w:t>máy</w:t>
      </w:r>
      <w:proofErr w:type="spellEnd"/>
      <w:r w:rsidR="00AE6C95" w:rsidRPr="00B528D2">
        <w:rPr>
          <w:spacing w:val="-1"/>
          <w:w w:val="102"/>
          <w:sz w:val="26"/>
          <w:szCs w:val="26"/>
        </w:rPr>
        <w:t xml:space="preserve"> </w:t>
      </w:r>
      <w:proofErr w:type="spellStart"/>
      <w:r w:rsidR="00AE6C95" w:rsidRPr="00B528D2">
        <w:rPr>
          <w:spacing w:val="-1"/>
          <w:w w:val="102"/>
          <w:sz w:val="26"/>
          <w:szCs w:val="26"/>
        </w:rPr>
        <w:t>tính</w:t>
      </w:r>
      <w:proofErr w:type="spellEnd"/>
      <w:r w:rsidR="00AE6C95" w:rsidRPr="00B528D2">
        <w:rPr>
          <w:spacing w:val="-1"/>
          <w:w w:val="102"/>
          <w:sz w:val="26"/>
          <w:szCs w:val="26"/>
        </w:rPr>
        <w:t>.</w:t>
      </w:r>
    </w:p>
    <w:p w14:paraId="277B805A" w14:textId="77777777" w:rsidR="00B43A2E" w:rsidRDefault="00B43A2E" w:rsidP="00E45BB9">
      <w:pPr>
        <w:spacing w:line="360" w:lineRule="auto"/>
        <w:ind w:right="-1"/>
        <w:jc w:val="both"/>
        <w:rPr>
          <w:spacing w:val="-1"/>
          <w:w w:val="102"/>
          <w:sz w:val="26"/>
          <w:szCs w:val="26"/>
        </w:rPr>
      </w:pPr>
    </w:p>
    <w:p w14:paraId="3C5526BC" w14:textId="54440671" w:rsidR="00967559" w:rsidRDefault="00B43A2E" w:rsidP="00967559">
      <w:pPr>
        <w:spacing w:line="360" w:lineRule="auto"/>
        <w:ind w:right="-1"/>
        <w:jc w:val="center"/>
        <w:rPr>
          <w:spacing w:val="-1"/>
          <w:w w:val="102"/>
          <w:sz w:val="26"/>
          <w:szCs w:val="26"/>
        </w:rPr>
      </w:pPr>
      <w:r w:rsidRPr="00B43A2E">
        <w:rPr>
          <w:noProof/>
          <w:spacing w:val="-1"/>
          <w:w w:val="102"/>
          <w:sz w:val="26"/>
          <w:szCs w:val="26"/>
        </w:rPr>
        <w:lastRenderedPageBreak/>
        <w:drawing>
          <wp:inline distT="0" distB="0" distL="0" distR="0" wp14:anchorId="50B7ED86" wp14:editId="11685799">
            <wp:extent cx="5351758" cy="3508375"/>
            <wp:effectExtent l="0" t="0" r="1905" b="0"/>
            <wp:docPr id="129803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30523" name=""/>
                    <pic:cNvPicPr/>
                  </pic:nvPicPr>
                  <pic:blipFill>
                    <a:blip r:embed="rId24"/>
                    <a:stretch>
                      <a:fillRect/>
                    </a:stretch>
                  </pic:blipFill>
                  <pic:spPr>
                    <a:xfrm>
                      <a:off x="0" y="0"/>
                      <a:ext cx="5372266" cy="3521819"/>
                    </a:xfrm>
                    <a:prstGeom prst="rect">
                      <a:avLst/>
                    </a:prstGeom>
                  </pic:spPr>
                </pic:pic>
              </a:graphicData>
            </a:graphic>
          </wp:inline>
        </w:drawing>
      </w:r>
    </w:p>
    <w:p w14:paraId="11383BE3" w14:textId="441FBCA0" w:rsidR="00967559" w:rsidRPr="00AE2A07" w:rsidRDefault="00967559" w:rsidP="008318B3">
      <w:pPr>
        <w:pStyle w:val="FigureCaption"/>
        <w:rPr>
          <w:w w:val="102"/>
        </w:rPr>
      </w:pPr>
      <w:bookmarkStart w:id="79" w:name="_Toc182090936"/>
      <w:r w:rsidRPr="00AE2A07">
        <w:t>Hình</w:t>
      </w:r>
      <w:r w:rsidRPr="00AE2A07">
        <w:rPr>
          <w:spacing w:val="10"/>
        </w:rPr>
        <w:t xml:space="preserve"> </w:t>
      </w:r>
      <w:r w:rsidRPr="00AE2A07">
        <w:t>2.1</w:t>
      </w:r>
      <w:r w:rsidRPr="00AE2A07">
        <w:rPr>
          <w:spacing w:val="9"/>
        </w:rPr>
        <w:t xml:space="preserve"> </w:t>
      </w:r>
      <w:r>
        <w:t>Các phương pháp phân đoạn hình ảnh truyền thống</w:t>
      </w:r>
      <w:bookmarkEnd w:id="79"/>
    </w:p>
    <w:p w14:paraId="17EA43D0" w14:textId="77777777" w:rsidR="00967559" w:rsidRDefault="00967559" w:rsidP="00967559">
      <w:pPr>
        <w:spacing w:line="360" w:lineRule="auto"/>
        <w:ind w:right="-1"/>
        <w:jc w:val="center"/>
        <w:rPr>
          <w:spacing w:val="-1"/>
          <w:w w:val="102"/>
          <w:sz w:val="26"/>
          <w:szCs w:val="26"/>
        </w:rPr>
      </w:pPr>
    </w:p>
    <w:p w14:paraId="5CB0BDEB" w14:textId="3572FE03" w:rsidR="008A6555" w:rsidRDefault="00E45BB9" w:rsidP="00E45BB9">
      <w:pPr>
        <w:spacing w:line="360" w:lineRule="auto"/>
        <w:ind w:right="-1"/>
        <w:jc w:val="both"/>
        <w:rPr>
          <w:spacing w:val="-1"/>
          <w:w w:val="102"/>
          <w:sz w:val="26"/>
          <w:szCs w:val="26"/>
        </w:rPr>
      </w:pPr>
      <w:proofErr w:type="spellStart"/>
      <w:r w:rsidRPr="00E45BB9">
        <w:rPr>
          <w:spacing w:val="-1"/>
          <w:w w:val="102"/>
          <w:sz w:val="26"/>
          <w:szCs w:val="26"/>
        </w:rPr>
        <w:t>Phân</w:t>
      </w:r>
      <w:proofErr w:type="spellEnd"/>
      <w:r w:rsidRPr="00E45BB9">
        <w:rPr>
          <w:spacing w:val="-1"/>
          <w:w w:val="102"/>
          <w:sz w:val="26"/>
          <w:szCs w:val="26"/>
        </w:rPr>
        <w:t xml:space="preserve"> </w:t>
      </w:r>
      <w:proofErr w:type="spellStart"/>
      <w:r w:rsidRPr="00E45BB9">
        <w:rPr>
          <w:spacing w:val="-1"/>
          <w:w w:val="102"/>
          <w:sz w:val="26"/>
          <w:szCs w:val="26"/>
        </w:rPr>
        <w:t>vùng</w:t>
      </w:r>
      <w:proofErr w:type="spellEnd"/>
      <w:r w:rsidRPr="00E45BB9">
        <w:rPr>
          <w:spacing w:val="-1"/>
          <w:w w:val="102"/>
          <w:sz w:val="26"/>
          <w:szCs w:val="26"/>
        </w:rPr>
        <w:t xml:space="preserve"> </w:t>
      </w:r>
      <w:proofErr w:type="spellStart"/>
      <w:r w:rsidRPr="00E45BB9">
        <w:rPr>
          <w:spacing w:val="-1"/>
          <w:w w:val="102"/>
          <w:sz w:val="26"/>
          <w:szCs w:val="26"/>
        </w:rPr>
        <w:t>ảnh</w:t>
      </w:r>
      <w:proofErr w:type="spellEnd"/>
      <w:r w:rsidRPr="00E45BB9">
        <w:rPr>
          <w:spacing w:val="-1"/>
          <w:w w:val="102"/>
          <w:sz w:val="26"/>
          <w:szCs w:val="26"/>
        </w:rPr>
        <w:t xml:space="preserve"> </w:t>
      </w:r>
      <w:proofErr w:type="spellStart"/>
      <w:r w:rsidRPr="00E45BB9">
        <w:rPr>
          <w:spacing w:val="-1"/>
          <w:w w:val="102"/>
          <w:sz w:val="26"/>
          <w:szCs w:val="26"/>
        </w:rPr>
        <w:t>cũng</w:t>
      </w:r>
      <w:proofErr w:type="spellEnd"/>
      <w:r w:rsidRPr="00E45BB9">
        <w:rPr>
          <w:spacing w:val="-1"/>
          <w:w w:val="102"/>
          <w:sz w:val="26"/>
          <w:szCs w:val="26"/>
        </w:rPr>
        <w:t xml:space="preserve"> </w:t>
      </w:r>
      <w:proofErr w:type="spellStart"/>
      <w:r w:rsidRPr="00E45BB9">
        <w:rPr>
          <w:spacing w:val="-1"/>
          <w:w w:val="102"/>
          <w:sz w:val="26"/>
          <w:szCs w:val="26"/>
        </w:rPr>
        <w:t>có</w:t>
      </w:r>
      <w:proofErr w:type="spellEnd"/>
      <w:r w:rsidRPr="00E45BB9">
        <w:rPr>
          <w:spacing w:val="-1"/>
          <w:w w:val="102"/>
          <w:sz w:val="26"/>
          <w:szCs w:val="26"/>
        </w:rPr>
        <w:t xml:space="preserve"> </w:t>
      </w:r>
      <w:proofErr w:type="spellStart"/>
      <w:r w:rsidRPr="00E45BB9">
        <w:rPr>
          <w:spacing w:val="-1"/>
          <w:w w:val="102"/>
          <w:sz w:val="26"/>
          <w:szCs w:val="26"/>
        </w:rPr>
        <w:t>một</w:t>
      </w:r>
      <w:proofErr w:type="spellEnd"/>
      <w:r w:rsidRPr="00E45BB9">
        <w:rPr>
          <w:spacing w:val="-1"/>
          <w:w w:val="102"/>
          <w:sz w:val="26"/>
          <w:szCs w:val="26"/>
        </w:rPr>
        <w:t xml:space="preserve"> </w:t>
      </w:r>
      <w:proofErr w:type="spellStart"/>
      <w:r w:rsidRPr="00E45BB9">
        <w:rPr>
          <w:spacing w:val="-1"/>
          <w:w w:val="102"/>
          <w:sz w:val="26"/>
          <w:szCs w:val="26"/>
        </w:rPr>
        <w:t>mục</w:t>
      </w:r>
      <w:proofErr w:type="spellEnd"/>
      <w:r w:rsidRPr="00E45BB9">
        <w:rPr>
          <w:spacing w:val="-1"/>
          <w:w w:val="102"/>
          <w:sz w:val="26"/>
          <w:szCs w:val="26"/>
        </w:rPr>
        <w:t xml:space="preserve"> </w:t>
      </w:r>
      <w:proofErr w:type="spellStart"/>
      <w:r w:rsidRPr="00E45BB9">
        <w:rPr>
          <w:spacing w:val="-1"/>
          <w:w w:val="102"/>
          <w:sz w:val="26"/>
          <w:szCs w:val="26"/>
        </w:rPr>
        <w:t>tiêu</w:t>
      </w:r>
      <w:proofErr w:type="spellEnd"/>
      <w:r w:rsidRPr="00E45BB9">
        <w:rPr>
          <w:spacing w:val="-1"/>
          <w:w w:val="102"/>
          <w:sz w:val="26"/>
          <w:szCs w:val="26"/>
        </w:rPr>
        <w:t xml:space="preserve"> </w:t>
      </w:r>
      <w:proofErr w:type="spellStart"/>
      <w:r w:rsidRPr="00E45BB9">
        <w:rPr>
          <w:spacing w:val="-1"/>
          <w:w w:val="102"/>
          <w:sz w:val="26"/>
          <w:szCs w:val="26"/>
        </w:rPr>
        <w:t>chung</w:t>
      </w:r>
      <w:proofErr w:type="spellEnd"/>
      <w:r w:rsidRPr="00E45BB9">
        <w:rPr>
          <w:spacing w:val="-1"/>
          <w:w w:val="102"/>
          <w:sz w:val="26"/>
          <w:szCs w:val="26"/>
        </w:rPr>
        <w:t xml:space="preserve"> </w:t>
      </w:r>
      <w:proofErr w:type="spellStart"/>
      <w:r w:rsidRPr="00E45BB9">
        <w:rPr>
          <w:spacing w:val="-1"/>
          <w:w w:val="102"/>
          <w:sz w:val="26"/>
          <w:szCs w:val="26"/>
        </w:rPr>
        <w:t>với</w:t>
      </w:r>
      <w:proofErr w:type="spellEnd"/>
      <w:r w:rsidRPr="00E45BB9">
        <w:rPr>
          <w:spacing w:val="-1"/>
          <w:w w:val="102"/>
          <w:sz w:val="26"/>
          <w:szCs w:val="26"/>
        </w:rPr>
        <w:t xml:space="preserve"> </w:t>
      </w:r>
      <w:proofErr w:type="spellStart"/>
      <w:r w:rsidRPr="00E45BB9">
        <w:rPr>
          <w:spacing w:val="-1"/>
          <w:w w:val="102"/>
          <w:sz w:val="26"/>
          <w:szCs w:val="26"/>
        </w:rPr>
        <w:t>phát</w:t>
      </w:r>
      <w:proofErr w:type="spellEnd"/>
      <w:r w:rsidRPr="00E45BB9">
        <w:rPr>
          <w:spacing w:val="-1"/>
          <w:w w:val="102"/>
          <w:sz w:val="26"/>
          <w:szCs w:val="26"/>
        </w:rPr>
        <w:t xml:space="preserve"> </w:t>
      </w:r>
      <w:proofErr w:type="spellStart"/>
      <w:r w:rsidRPr="00E45BB9">
        <w:rPr>
          <w:spacing w:val="-1"/>
          <w:w w:val="102"/>
          <w:sz w:val="26"/>
          <w:szCs w:val="26"/>
        </w:rPr>
        <w:t>hiện</w:t>
      </w:r>
      <w:proofErr w:type="spellEnd"/>
      <w:r w:rsidRPr="00E45BB9">
        <w:rPr>
          <w:spacing w:val="-1"/>
          <w:w w:val="102"/>
          <w:sz w:val="26"/>
          <w:szCs w:val="26"/>
        </w:rPr>
        <w:t xml:space="preserve"> </w:t>
      </w:r>
      <w:proofErr w:type="spellStart"/>
      <w:r w:rsidRPr="00E45BB9">
        <w:rPr>
          <w:spacing w:val="-1"/>
          <w:w w:val="102"/>
          <w:sz w:val="26"/>
          <w:szCs w:val="26"/>
        </w:rPr>
        <w:t>vật</w:t>
      </w:r>
      <w:proofErr w:type="spellEnd"/>
      <w:r w:rsidRPr="00E45BB9">
        <w:rPr>
          <w:spacing w:val="-1"/>
          <w:w w:val="102"/>
          <w:sz w:val="26"/>
          <w:szCs w:val="26"/>
        </w:rPr>
        <w:t xml:space="preserve"> </w:t>
      </w:r>
      <w:proofErr w:type="spellStart"/>
      <w:r w:rsidRPr="00E45BB9">
        <w:rPr>
          <w:spacing w:val="-1"/>
          <w:w w:val="102"/>
          <w:sz w:val="26"/>
          <w:szCs w:val="26"/>
        </w:rPr>
        <w:t>thể</w:t>
      </w:r>
      <w:proofErr w:type="spellEnd"/>
      <w:r w:rsidRPr="00E45BB9">
        <w:rPr>
          <w:spacing w:val="-1"/>
          <w:w w:val="102"/>
          <w:sz w:val="26"/>
          <w:szCs w:val="26"/>
        </w:rPr>
        <w:t xml:space="preserve"> (Object Detection) </w:t>
      </w:r>
      <w:proofErr w:type="spellStart"/>
      <w:r w:rsidRPr="00E45BB9">
        <w:rPr>
          <w:spacing w:val="-1"/>
          <w:w w:val="102"/>
          <w:sz w:val="26"/>
          <w:szCs w:val="26"/>
        </w:rPr>
        <w:t>là</w:t>
      </w:r>
      <w:proofErr w:type="spellEnd"/>
      <w:r w:rsidRPr="00E45BB9">
        <w:rPr>
          <w:spacing w:val="-1"/>
          <w:w w:val="102"/>
          <w:sz w:val="26"/>
          <w:szCs w:val="26"/>
        </w:rPr>
        <w:t xml:space="preserve"> </w:t>
      </w:r>
      <w:proofErr w:type="spellStart"/>
      <w:r w:rsidRPr="00E45BB9">
        <w:rPr>
          <w:spacing w:val="-1"/>
          <w:w w:val="102"/>
          <w:sz w:val="26"/>
          <w:szCs w:val="26"/>
        </w:rPr>
        <w:t>phát</w:t>
      </w:r>
      <w:proofErr w:type="spellEnd"/>
      <w:r w:rsidRPr="00E45BB9">
        <w:rPr>
          <w:spacing w:val="-1"/>
          <w:w w:val="102"/>
          <w:sz w:val="26"/>
          <w:szCs w:val="26"/>
        </w:rPr>
        <w:t xml:space="preserve"> </w:t>
      </w:r>
      <w:proofErr w:type="spellStart"/>
      <w:r w:rsidRPr="00E45BB9">
        <w:rPr>
          <w:spacing w:val="-1"/>
          <w:w w:val="102"/>
          <w:sz w:val="26"/>
          <w:szCs w:val="26"/>
        </w:rPr>
        <w:t>hiện</w:t>
      </w:r>
      <w:proofErr w:type="spellEnd"/>
      <w:r w:rsidRPr="00E45BB9">
        <w:rPr>
          <w:spacing w:val="-1"/>
          <w:w w:val="102"/>
          <w:sz w:val="26"/>
          <w:szCs w:val="26"/>
        </w:rPr>
        <w:t xml:space="preserve"> </w:t>
      </w:r>
      <w:proofErr w:type="spellStart"/>
      <w:r w:rsidRPr="00E45BB9">
        <w:rPr>
          <w:spacing w:val="-1"/>
          <w:w w:val="102"/>
          <w:sz w:val="26"/>
          <w:szCs w:val="26"/>
        </w:rPr>
        <w:t>ra</w:t>
      </w:r>
      <w:proofErr w:type="spellEnd"/>
      <w:r w:rsidRPr="00E45BB9">
        <w:rPr>
          <w:spacing w:val="-1"/>
          <w:w w:val="102"/>
          <w:sz w:val="26"/>
          <w:szCs w:val="26"/>
        </w:rPr>
        <w:t xml:space="preserve"> </w:t>
      </w:r>
      <w:proofErr w:type="spellStart"/>
      <w:r w:rsidRPr="00E45BB9">
        <w:rPr>
          <w:spacing w:val="-1"/>
          <w:w w:val="102"/>
          <w:sz w:val="26"/>
          <w:szCs w:val="26"/>
        </w:rPr>
        <w:t>vùng</w:t>
      </w:r>
      <w:proofErr w:type="spellEnd"/>
      <w:r w:rsidRPr="00E45BB9">
        <w:rPr>
          <w:spacing w:val="-1"/>
          <w:w w:val="102"/>
          <w:sz w:val="26"/>
          <w:szCs w:val="26"/>
        </w:rPr>
        <w:t xml:space="preserve"> </w:t>
      </w:r>
      <w:proofErr w:type="spellStart"/>
      <w:r w:rsidRPr="00E45BB9">
        <w:rPr>
          <w:spacing w:val="-1"/>
          <w:w w:val="102"/>
          <w:sz w:val="26"/>
          <w:szCs w:val="26"/>
        </w:rPr>
        <w:t>ảnh</w:t>
      </w:r>
      <w:proofErr w:type="spellEnd"/>
      <w:r w:rsidRPr="00E45BB9">
        <w:rPr>
          <w:spacing w:val="-1"/>
          <w:w w:val="102"/>
          <w:sz w:val="26"/>
          <w:szCs w:val="26"/>
        </w:rPr>
        <w:t xml:space="preserve"> </w:t>
      </w:r>
      <w:proofErr w:type="spellStart"/>
      <w:r w:rsidRPr="00E45BB9">
        <w:rPr>
          <w:spacing w:val="-1"/>
          <w:w w:val="102"/>
          <w:sz w:val="26"/>
          <w:szCs w:val="26"/>
        </w:rPr>
        <w:t>chứa</w:t>
      </w:r>
      <w:proofErr w:type="spellEnd"/>
      <w:r w:rsidRPr="00E45BB9">
        <w:rPr>
          <w:spacing w:val="-1"/>
          <w:w w:val="102"/>
          <w:sz w:val="26"/>
          <w:szCs w:val="26"/>
        </w:rPr>
        <w:t xml:space="preserve"> </w:t>
      </w:r>
      <w:proofErr w:type="spellStart"/>
      <w:r w:rsidRPr="00E45BB9">
        <w:rPr>
          <w:spacing w:val="-1"/>
          <w:w w:val="102"/>
          <w:sz w:val="26"/>
          <w:szCs w:val="26"/>
        </w:rPr>
        <w:t>vật</w:t>
      </w:r>
      <w:proofErr w:type="spellEnd"/>
      <w:r w:rsidRPr="00E45BB9">
        <w:rPr>
          <w:spacing w:val="-1"/>
          <w:w w:val="102"/>
          <w:sz w:val="26"/>
          <w:szCs w:val="26"/>
        </w:rPr>
        <w:t xml:space="preserve"> </w:t>
      </w:r>
      <w:proofErr w:type="spellStart"/>
      <w:r w:rsidRPr="00E45BB9">
        <w:rPr>
          <w:spacing w:val="-1"/>
          <w:w w:val="102"/>
          <w:sz w:val="26"/>
          <w:szCs w:val="26"/>
        </w:rPr>
        <w:t>thể</w:t>
      </w:r>
      <w:proofErr w:type="spellEnd"/>
      <w:r w:rsidRPr="00E45BB9">
        <w:rPr>
          <w:spacing w:val="-1"/>
          <w:w w:val="102"/>
          <w:sz w:val="26"/>
          <w:szCs w:val="26"/>
        </w:rPr>
        <w:t xml:space="preserve"> </w:t>
      </w:r>
      <w:proofErr w:type="spellStart"/>
      <w:r w:rsidRPr="00E45BB9">
        <w:rPr>
          <w:spacing w:val="-1"/>
          <w:w w:val="102"/>
          <w:sz w:val="26"/>
          <w:szCs w:val="26"/>
        </w:rPr>
        <w:t>và</w:t>
      </w:r>
      <w:proofErr w:type="spellEnd"/>
      <w:r w:rsidRPr="00E45BB9">
        <w:rPr>
          <w:spacing w:val="-1"/>
          <w:w w:val="102"/>
          <w:sz w:val="26"/>
          <w:szCs w:val="26"/>
        </w:rPr>
        <w:t xml:space="preserve"> </w:t>
      </w:r>
      <w:proofErr w:type="spellStart"/>
      <w:r w:rsidRPr="00E45BB9">
        <w:rPr>
          <w:spacing w:val="-1"/>
          <w:w w:val="102"/>
          <w:sz w:val="26"/>
          <w:szCs w:val="26"/>
        </w:rPr>
        <w:t>gán</w:t>
      </w:r>
      <w:proofErr w:type="spellEnd"/>
      <w:r w:rsidRPr="00E45BB9">
        <w:rPr>
          <w:spacing w:val="-1"/>
          <w:w w:val="102"/>
          <w:sz w:val="26"/>
          <w:szCs w:val="26"/>
        </w:rPr>
        <w:t xml:space="preserve"> </w:t>
      </w:r>
      <w:proofErr w:type="spellStart"/>
      <w:r w:rsidRPr="00E45BB9">
        <w:rPr>
          <w:spacing w:val="-1"/>
          <w:w w:val="102"/>
          <w:sz w:val="26"/>
          <w:szCs w:val="26"/>
        </w:rPr>
        <w:t>nhãn</w:t>
      </w:r>
      <w:proofErr w:type="spellEnd"/>
      <w:r w:rsidRPr="00E45BB9">
        <w:rPr>
          <w:spacing w:val="-1"/>
          <w:w w:val="102"/>
          <w:sz w:val="26"/>
          <w:szCs w:val="26"/>
        </w:rPr>
        <w:t xml:space="preserve"> </w:t>
      </w:r>
      <w:proofErr w:type="spellStart"/>
      <w:r w:rsidRPr="00E45BB9">
        <w:rPr>
          <w:spacing w:val="-1"/>
          <w:w w:val="102"/>
          <w:sz w:val="26"/>
          <w:szCs w:val="26"/>
        </w:rPr>
        <w:t>phù</w:t>
      </w:r>
      <w:proofErr w:type="spellEnd"/>
      <w:r w:rsidRPr="00E45BB9">
        <w:rPr>
          <w:spacing w:val="-1"/>
          <w:w w:val="102"/>
          <w:sz w:val="26"/>
          <w:szCs w:val="26"/>
        </w:rPr>
        <w:t xml:space="preserve"> </w:t>
      </w:r>
      <w:proofErr w:type="spellStart"/>
      <w:r w:rsidRPr="00E45BB9">
        <w:rPr>
          <w:spacing w:val="-1"/>
          <w:w w:val="102"/>
          <w:sz w:val="26"/>
          <w:szCs w:val="26"/>
        </w:rPr>
        <w:t>hợp</w:t>
      </w:r>
      <w:proofErr w:type="spellEnd"/>
      <w:r w:rsidRPr="00E45BB9">
        <w:rPr>
          <w:spacing w:val="-1"/>
          <w:w w:val="102"/>
          <w:sz w:val="26"/>
          <w:szCs w:val="26"/>
        </w:rPr>
        <w:t xml:space="preserve"> </w:t>
      </w:r>
      <w:proofErr w:type="spellStart"/>
      <w:r w:rsidRPr="00E45BB9">
        <w:rPr>
          <w:spacing w:val="-1"/>
          <w:w w:val="102"/>
          <w:sz w:val="26"/>
          <w:szCs w:val="26"/>
        </w:rPr>
        <w:t>cho</w:t>
      </w:r>
      <w:proofErr w:type="spellEnd"/>
      <w:r w:rsidRPr="00E45BB9">
        <w:rPr>
          <w:spacing w:val="-1"/>
          <w:w w:val="102"/>
          <w:sz w:val="26"/>
          <w:szCs w:val="26"/>
        </w:rPr>
        <w:t xml:space="preserve"> </w:t>
      </w:r>
      <w:proofErr w:type="spellStart"/>
      <w:r w:rsidRPr="00E45BB9">
        <w:rPr>
          <w:spacing w:val="-1"/>
          <w:w w:val="102"/>
          <w:sz w:val="26"/>
          <w:szCs w:val="26"/>
        </w:rPr>
        <w:t>chúng</w:t>
      </w:r>
      <w:proofErr w:type="spellEnd"/>
      <w:r w:rsidRPr="00E45BB9">
        <w:rPr>
          <w:spacing w:val="-1"/>
          <w:w w:val="102"/>
          <w:sz w:val="26"/>
          <w:szCs w:val="26"/>
        </w:rPr>
        <w:t xml:space="preserve">. Tuy </w:t>
      </w:r>
      <w:proofErr w:type="spellStart"/>
      <w:r w:rsidRPr="00E45BB9">
        <w:rPr>
          <w:spacing w:val="-1"/>
          <w:w w:val="102"/>
          <w:sz w:val="26"/>
          <w:szCs w:val="26"/>
        </w:rPr>
        <w:t>nhiên</w:t>
      </w:r>
      <w:proofErr w:type="spellEnd"/>
      <w:r w:rsidRPr="00E45BB9">
        <w:rPr>
          <w:spacing w:val="-1"/>
          <w:w w:val="102"/>
          <w:sz w:val="26"/>
          <w:szCs w:val="26"/>
        </w:rPr>
        <w:t xml:space="preserve"> </w:t>
      </w:r>
      <w:proofErr w:type="spellStart"/>
      <w:r w:rsidRPr="00E45BB9">
        <w:rPr>
          <w:spacing w:val="-1"/>
          <w:w w:val="102"/>
          <w:sz w:val="26"/>
          <w:szCs w:val="26"/>
        </w:rPr>
        <w:t>tiêu</w:t>
      </w:r>
      <w:proofErr w:type="spellEnd"/>
      <w:r w:rsidRPr="00E45BB9">
        <w:rPr>
          <w:spacing w:val="-1"/>
          <w:w w:val="102"/>
          <w:sz w:val="26"/>
          <w:szCs w:val="26"/>
        </w:rPr>
        <w:t xml:space="preserve"> </w:t>
      </w:r>
      <w:proofErr w:type="spellStart"/>
      <w:r w:rsidRPr="00E45BB9">
        <w:rPr>
          <w:spacing w:val="-1"/>
          <w:w w:val="102"/>
          <w:sz w:val="26"/>
          <w:szCs w:val="26"/>
        </w:rPr>
        <w:t>chuẩn</w:t>
      </w:r>
      <w:proofErr w:type="spellEnd"/>
      <w:r w:rsidRPr="00E45BB9">
        <w:rPr>
          <w:spacing w:val="-1"/>
          <w:w w:val="102"/>
          <w:sz w:val="26"/>
          <w:szCs w:val="26"/>
        </w:rPr>
        <w:t xml:space="preserve"> </w:t>
      </w:r>
      <w:proofErr w:type="spellStart"/>
      <w:r w:rsidRPr="00E45BB9">
        <w:rPr>
          <w:spacing w:val="-1"/>
          <w:w w:val="102"/>
          <w:sz w:val="26"/>
          <w:szCs w:val="26"/>
        </w:rPr>
        <w:t>về</w:t>
      </w:r>
      <w:proofErr w:type="spellEnd"/>
      <w:r w:rsidRPr="00E45BB9">
        <w:rPr>
          <w:spacing w:val="-1"/>
          <w:w w:val="102"/>
          <w:sz w:val="26"/>
          <w:szCs w:val="26"/>
        </w:rPr>
        <w:t xml:space="preserve"> </w:t>
      </w:r>
      <w:proofErr w:type="spellStart"/>
      <w:r w:rsidRPr="00E45BB9">
        <w:rPr>
          <w:spacing w:val="-1"/>
          <w:w w:val="102"/>
          <w:sz w:val="26"/>
          <w:szCs w:val="26"/>
        </w:rPr>
        <w:t>độ</w:t>
      </w:r>
      <w:proofErr w:type="spellEnd"/>
      <w:r w:rsidRPr="00E45BB9">
        <w:rPr>
          <w:spacing w:val="-1"/>
          <w:w w:val="102"/>
          <w:sz w:val="26"/>
          <w:szCs w:val="26"/>
        </w:rPr>
        <w:t xml:space="preserve"> </w:t>
      </w:r>
      <w:proofErr w:type="spellStart"/>
      <w:r w:rsidRPr="00E45BB9">
        <w:rPr>
          <w:spacing w:val="-1"/>
          <w:w w:val="102"/>
          <w:sz w:val="26"/>
          <w:szCs w:val="26"/>
        </w:rPr>
        <w:t>chính</w:t>
      </w:r>
      <w:proofErr w:type="spellEnd"/>
      <w:r w:rsidRPr="00E45BB9">
        <w:rPr>
          <w:spacing w:val="-1"/>
          <w:w w:val="102"/>
          <w:sz w:val="26"/>
          <w:szCs w:val="26"/>
        </w:rPr>
        <w:t xml:space="preserve"> </w:t>
      </w:r>
      <w:proofErr w:type="spellStart"/>
      <w:r w:rsidRPr="00E45BB9">
        <w:rPr>
          <w:spacing w:val="-1"/>
          <w:w w:val="102"/>
          <w:sz w:val="26"/>
          <w:szCs w:val="26"/>
        </w:rPr>
        <w:t>xác</w:t>
      </w:r>
      <w:proofErr w:type="spellEnd"/>
      <w:r w:rsidRPr="00E45BB9">
        <w:rPr>
          <w:spacing w:val="-1"/>
          <w:w w:val="102"/>
          <w:sz w:val="26"/>
          <w:szCs w:val="26"/>
        </w:rPr>
        <w:t xml:space="preserve"> </w:t>
      </w:r>
      <w:proofErr w:type="spellStart"/>
      <w:r w:rsidRPr="00E45BB9">
        <w:rPr>
          <w:spacing w:val="-1"/>
          <w:w w:val="102"/>
          <w:sz w:val="26"/>
          <w:szCs w:val="26"/>
        </w:rPr>
        <w:t>của</w:t>
      </w:r>
      <w:proofErr w:type="spellEnd"/>
      <w:r w:rsidRPr="00E45BB9">
        <w:rPr>
          <w:spacing w:val="-1"/>
          <w:w w:val="102"/>
          <w:sz w:val="26"/>
          <w:szCs w:val="26"/>
        </w:rPr>
        <w:t xml:space="preserve"> Image Segmentation ở </w:t>
      </w:r>
      <w:proofErr w:type="spellStart"/>
      <w:r w:rsidRPr="00E45BB9">
        <w:rPr>
          <w:spacing w:val="-1"/>
          <w:w w:val="102"/>
          <w:sz w:val="26"/>
          <w:szCs w:val="26"/>
        </w:rPr>
        <w:t>mức</w:t>
      </w:r>
      <w:proofErr w:type="spellEnd"/>
      <w:r w:rsidRPr="00E45BB9">
        <w:rPr>
          <w:spacing w:val="-1"/>
          <w:w w:val="102"/>
          <w:sz w:val="26"/>
          <w:szCs w:val="26"/>
        </w:rPr>
        <w:t xml:space="preserve"> </w:t>
      </w:r>
      <w:proofErr w:type="spellStart"/>
      <w:r w:rsidRPr="00E45BB9">
        <w:rPr>
          <w:spacing w:val="-1"/>
          <w:w w:val="102"/>
          <w:sz w:val="26"/>
          <w:szCs w:val="26"/>
        </w:rPr>
        <w:t>cao</w:t>
      </w:r>
      <w:proofErr w:type="spellEnd"/>
      <w:r w:rsidRPr="00E45BB9">
        <w:rPr>
          <w:spacing w:val="-1"/>
          <w:w w:val="102"/>
          <w:sz w:val="26"/>
          <w:szCs w:val="26"/>
        </w:rPr>
        <w:t xml:space="preserve"> </w:t>
      </w:r>
      <w:proofErr w:type="spellStart"/>
      <w:r w:rsidRPr="00E45BB9">
        <w:rPr>
          <w:spacing w:val="-1"/>
          <w:w w:val="102"/>
          <w:sz w:val="26"/>
          <w:szCs w:val="26"/>
        </w:rPr>
        <w:t>hơn</w:t>
      </w:r>
      <w:proofErr w:type="spellEnd"/>
      <w:r w:rsidRPr="00E45BB9">
        <w:rPr>
          <w:spacing w:val="-1"/>
          <w:w w:val="102"/>
          <w:sz w:val="26"/>
          <w:szCs w:val="26"/>
        </w:rPr>
        <w:t xml:space="preserve"> so </w:t>
      </w:r>
      <w:proofErr w:type="spellStart"/>
      <w:r w:rsidRPr="00E45BB9">
        <w:rPr>
          <w:spacing w:val="-1"/>
          <w:w w:val="102"/>
          <w:sz w:val="26"/>
          <w:szCs w:val="26"/>
        </w:rPr>
        <w:t>với</w:t>
      </w:r>
      <w:proofErr w:type="spellEnd"/>
      <w:r w:rsidRPr="00E45BB9">
        <w:rPr>
          <w:spacing w:val="-1"/>
          <w:w w:val="102"/>
          <w:sz w:val="26"/>
          <w:szCs w:val="26"/>
        </w:rPr>
        <w:t xml:space="preserve"> Object Detection </w:t>
      </w:r>
      <w:proofErr w:type="spellStart"/>
      <w:r w:rsidRPr="00E45BB9">
        <w:rPr>
          <w:spacing w:val="-1"/>
          <w:w w:val="102"/>
          <w:sz w:val="26"/>
          <w:szCs w:val="26"/>
        </w:rPr>
        <w:t>khi</w:t>
      </w:r>
      <w:proofErr w:type="spellEnd"/>
      <w:r w:rsidRPr="00E45BB9">
        <w:rPr>
          <w:spacing w:val="-1"/>
          <w:w w:val="102"/>
          <w:sz w:val="26"/>
          <w:szCs w:val="26"/>
        </w:rPr>
        <w:t xml:space="preserve"> </w:t>
      </w:r>
      <w:proofErr w:type="spellStart"/>
      <w:r w:rsidRPr="00E45BB9">
        <w:rPr>
          <w:spacing w:val="-1"/>
          <w:w w:val="102"/>
          <w:sz w:val="26"/>
          <w:szCs w:val="26"/>
        </w:rPr>
        <w:t>nó</w:t>
      </w:r>
      <w:proofErr w:type="spellEnd"/>
      <w:r w:rsidRPr="00E45BB9">
        <w:rPr>
          <w:spacing w:val="-1"/>
          <w:w w:val="102"/>
          <w:sz w:val="26"/>
          <w:szCs w:val="26"/>
        </w:rPr>
        <w:t xml:space="preserve"> </w:t>
      </w:r>
      <w:proofErr w:type="spellStart"/>
      <w:r w:rsidRPr="00E45BB9">
        <w:rPr>
          <w:spacing w:val="-1"/>
          <w:w w:val="102"/>
          <w:sz w:val="26"/>
          <w:szCs w:val="26"/>
        </w:rPr>
        <w:t>yêu</w:t>
      </w:r>
      <w:proofErr w:type="spellEnd"/>
      <w:r w:rsidRPr="00E45BB9">
        <w:rPr>
          <w:spacing w:val="-1"/>
          <w:w w:val="102"/>
          <w:sz w:val="26"/>
          <w:szCs w:val="26"/>
        </w:rPr>
        <w:t xml:space="preserve"> </w:t>
      </w:r>
      <w:proofErr w:type="spellStart"/>
      <w:r w:rsidRPr="00E45BB9">
        <w:rPr>
          <w:spacing w:val="-1"/>
          <w:w w:val="102"/>
          <w:sz w:val="26"/>
          <w:szCs w:val="26"/>
        </w:rPr>
        <w:t>cầu</w:t>
      </w:r>
      <w:proofErr w:type="spellEnd"/>
      <w:r w:rsidRPr="00E45BB9">
        <w:rPr>
          <w:spacing w:val="-1"/>
          <w:w w:val="102"/>
          <w:sz w:val="26"/>
          <w:szCs w:val="26"/>
        </w:rPr>
        <w:t xml:space="preserve"> </w:t>
      </w:r>
      <w:proofErr w:type="spellStart"/>
      <w:r w:rsidRPr="00E45BB9">
        <w:rPr>
          <w:spacing w:val="-1"/>
          <w:w w:val="102"/>
          <w:sz w:val="26"/>
          <w:szCs w:val="26"/>
        </w:rPr>
        <w:t>nhãn</w:t>
      </w:r>
      <w:proofErr w:type="spellEnd"/>
      <w:r w:rsidRPr="00E45BB9">
        <w:rPr>
          <w:spacing w:val="-1"/>
          <w:w w:val="102"/>
          <w:sz w:val="26"/>
          <w:szCs w:val="26"/>
        </w:rPr>
        <w:t xml:space="preserve"> </w:t>
      </w:r>
      <w:proofErr w:type="spellStart"/>
      <w:r w:rsidRPr="00E45BB9">
        <w:rPr>
          <w:spacing w:val="-1"/>
          <w:w w:val="102"/>
          <w:sz w:val="26"/>
          <w:szCs w:val="26"/>
        </w:rPr>
        <w:t>dự</w:t>
      </w:r>
      <w:proofErr w:type="spellEnd"/>
      <w:r w:rsidRPr="00E45BB9">
        <w:rPr>
          <w:spacing w:val="-1"/>
          <w:w w:val="102"/>
          <w:sz w:val="26"/>
          <w:szCs w:val="26"/>
        </w:rPr>
        <w:t xml:space="preserve"> </w:t>
      </w:r>
      <w:proofErr w:type="spellStart"/>
      <w:r w:rsidRPr="00E45BB9">
        <w:rPr>
          <w:spacing w:val="-1"/>
          <w:w w:val="102"/>
          <w:sz w:val="26"/>
          <w:szCs w:val="26"/>
        </w:rPr>
        <w:t>báo</w:t>
      </w:r>
      <w:proofErr w:type="spellEnd"/>
      <w:r w:rsidRPr="00E45BB9">
        <w:rPr>
          <w:spacing w:val="-1"/>
          <w:w w:val="102"/>
          <w:sz w:val="26"/>
          <w:szCs w:val="26"/>
        </w:rPr>
        <w:t xml:space="preserve"> </w:t>
      </w:r>
      <w:proofErr w:type="spellStart"/>
      <w:r w:rsidRPr="00E45BB9">
        <w:rPr>
          <w:spacing w:val="-1"/>
          <w:w w:val="102"/>
          <w:sz w:val="26"/>
          <w:szCs w:val="26"/>
        </w:rPr>
        <w:t>đúng</w:t>
      </w:r>
      <w:proofErr w:type="spellEnd"/>
      <w:r w:rsidRPr="00E45BB9">
        <w:rPr>
          <w:spacing w:val="-1"/>
          <w:w w:val="102"/>
          <w:sz w:val="26"/>
          <w:szCs w:val="26"/>
        </w:rPr>
        <w:t xml:space="preserve"> </w:t>
      </w:r>
      <w:proofErr w:type="spellStart"/>
      <w:r w:rsidRPr="00E45BB9">
        <w:rPr>
          <w:spacing w:val="-1"/>
          <w:w w:val="102"/>
          <w:sz w:val="26"/>
          <w:szCs w:val="26"/>
        </w:rPr>
        <w:t>tới</w:t>
      </w:r>
      <w:proofErr w:type="spellEnd"/>
      <w:r w:rsidRPr="00E45BB9">
        <w:rPr>
          <w:spacing w:val="-1"/>
          <w:w w:val="102"/>
          <w:sz w:val="26"/>
          <w:szCs w:val="26"/>
        </w:rPr>
        <w:t xml:space="preserve"> </w:t>
      </w:r>
      <w:proofErr w:type="spellStart"/>
      <w:r w:rsidRPr="00E45BB9">
        <w:rPr>
          <w:spacing w:val="-1"/>
          <w:w w:val="102"/>
          <w:sz w:val="26"/>
          <w:szCs w:val="26"/>
        </w:rPr>
        <w:t>từng</w:t>
      </w:r>
      <w:proofErr w:type="spellEnd"/>
      <w:r w:rsidRPr="00E45BB9">
        <w:rPr>
          <w:spacing w:val="-1"/>
          <w:w w:val="102"/>
          <w:sz w:val="26"/>
          <w:szCs w:val="26"/>
        </w:rPr>
        <w:t xml:space="preserve"> pixel.</w:t>
      </w:r>
      <w:r>
        <w:rPr>
          <w:spacing w:val="-1"/>
          <w:w w:val="102"/>
          <w:sz w:val="26"/>
          <w:szCs w:val="26"/>
        </w:rPr>
        <w:t xml:space="preserve"> </w:t>
      </w:r>
    </w:p>
    <w:p w14:paraId="3713C908" w14:textId="77777777" w:rsidR="007604B2" w:rsidRDefault="007604B2" w:rsidP="00E45BB9">
      <w:pPr>
        <w:spacing w:line="360" w:lineRule="auto"/>
        <w:ind w:right="-1"/>
        <w:jc w:val="both"/>
        <w:rPr>
          <w:spacing w:val="-1"/>
          <w:w w:val="102"/>
          <w:sz w:val="26"/>
          <w:szCs w:val="26"/>
        </w:rPr>
      </w:pPr>
    </w:p>
    <w:p w14:paraId="3A61A763" w14:textId="4F5F5C14" w:rsidR="007604B2" w:rsidRDefault="007604B2" w:rsidP="00E45BB9">
      <w:pPr>
        <w:spacing w:line="360" w:lineRule="auto"/>
        <w:ind w:right="-1"/>
        <w:jc w:val="both"/>
        <w:rPr>
          <w:spacing w:val="-1"/>
          <w:w w:val="102"/>
          <w:sz w:val="26"/>
          <w:szCs w:val="26"/>
        </w:rPr>
      </w:pPr>
      <w:r>
        <w:rPr>
          <w:noProof/>
        </w:rPr>
        <w:drawing>
          <wp:inline distT="0" distB="0" distL="0" distR="0" wp14:anchorId="185C4050" wp14:editId="63406FC4">
            <wp:extent cx="5580380" cy="1580515"/>
            <wp:effectExtent l="0" t="0" r="1270" b="635"/>
            <wp:docPr id="932579805" name="Picture 3" descr="Bài 12: Image segmentation với U-Net | Deep Learning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ài 12: Image segmentation với U-Net | Deep Learning cơ bả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1580515"/>
                    </a:xfrm>
                    <a:prstGeom prst="rect">
                      <a:avLst/>
                    </a:prstGeom>
                    <a:noFill/>
                    <a:ln>
                      <a:noFill/>
                    </a:ln>
                  </pic:spPr>
                </pic:pic>
              </a:graphicData>
            </a:graphic>
          </wp:inline>
        </w:drawing>
      </w:r>
    </w:p>
    <w:p w14:paraId="44C2771F" w14:textId="77E49B43" w:rsidR="007604B2" w:rsidRPr="007604B2" w:rsidRDefault="007604B2" w:rsidP="008318B3">
      <w:pPr>
        <w:pStyle w:val="FigureCaption"/>
        <w:rPr>
          <w:w w:val="102"/>
        </w:rPr>
      </w:pPr>
      <w:bookmarkStart w:id="80" w:name="_Toc182090937"/>
      <w:r w:rsidRPr="00AE2A07">
        <w:t>Hình</w:t>
      </w:r>
      <w:r w:rsidRPr="00AE2A07">
        <w:rPr>
          <w:spacing w:val="10"/>
        </w:rPr>
        <w:t xml:space="preserve"> </w:t>
      </w:r>
      <w:r w:rsidRPr="00AE2A07">
        <w:t>2.</w:t>
      </w:r>
      <w:r w:rsidR="007B67BB">
        <w:t>2</w:t>
      </w:r>
      <w:r w:rsidRPr="00AE2A07">
        <w:t xml:space="preserve"> </w:t>
      </w:r>
      <w:r>
        <w:t>Ví dụ về Object Detection và Image Segmentation</w:t>
      </w:r>
      <w:bookmarkEnd w:id="80"/>
    </w:p>
    <w:p w14:paraId="10D7F77A" w14:textId="77777777" w:rsidR="007604B2" w:rsidRDefault="007604B2" w:rsidP="00E45BB9">
      <w:pPr>
        <w:spacing w:line="360" w:lineRule="auto"/>
        <w:ind w:right="-1"/>
        <w:jc w:val="both"/>
        <w:rPr>
          <w:spacing w:val="-1"/>
          <w:w w:val="102"/>
          <w:sz w:val="26"/>
          <w:szCs w:val="26"/>
        </w:rPr>
      </w:pPr>
    </w:p>
    <w:p w14:paraId="0AC55A80" w14:textId="2E23168A" w:rsidR="008A6555" w:rsidRDefault="008A6555" w:rsidP="00E45BB9">
      <w:pPr>
        <w:spacing w:line="360" w:lineRule="auto"/>
        <w:ind w:right="-1"/>
        <w:jc w:val="both"/>
        <w:rPr>
          <w:spacing w:val="-1"/>
          <w:w w:val="102"/>
          <w:sz w:val="26"/>
          <w:szCs w:val="26"/>
        </w:rPr>
      </w:pPr>
      <w:r w:rsidRPr="008A6555">
        <w:rPr>
          <w:spacing w:val="-1"/>
          <w:w w:val="102"/>
          <w:sz w:val="26"/>
          <w:szCs w:val="26"/>
        </w:rPr>
        <w:lastRenderedPageBreak/>
        <w:t xml:space="preserve">Trong </w:t>
      </w:r>
      <w:proofErr w:type="spellStart"/>
      <w:r w:rsidRPr="008A6555">
        <w:rPr>
          <w:spacing w:val="-1"/>
          <w:w w:val="102"/>
          <w:sz w:val="26"/>
          <w:szCs w:val="26"/>
        </w:rPr>
        <w:t>quá</w:t>
      </w:r>
      <w:proofErr w:type="spellEnd"/>
      <w:r w:rsidRPr="008A6555">
        <w:rPr>
          <w:spacing w:val="-1"/>
          <w:w w:val="102"/>
          <w:sz w:val="26"/>
          <w:szCs w:val="26"/>
        </w:rPr>
        <w:t xml:space="preserve"> </w:t>
      </w:r>
      <w:proofErr w:type="spellStart"/>
      <w:r w:rsidRPr="008A6555">
        <w:rPr>
          <w:spacing w:val="-1"/>
          <w:w w:val="102"/>
          <w:sz w:val="26"/>
          <w:szCs w:val="26"/>
        </w:rPr>
        <w:t>trình</w:t>
      </w:r>
      <w:proofErr w:type="spellEnd"/>
      <w:r w:rsidRPr="008A6555">
        <w:rPr>
          <w:spacing w:val="-1"/>
          <w:w w:val="102"/>
          <w:sz w:val="26"/>
          <w:szCs w:val="26"/>
        </w:rPr>
        <w:t xml:space="preserve"> </w:t>
      </w:r>
      <w:proofErr w:type="spellStart"/>
      <w:r w:rsidRPr="008A6555">
        <w:rPr>
          <w:spacing w:val="-1"/>
          <w:w w:val="102"/>
          <w:sz w:val="26"/>
          <w:szCs w:val="26"/>
        </w:rPr>
        <w:t>này</w:t>
      </w:r>
      <w:proofErr w:type="spellEnd"/>
      <w:r w:rsidRPr="008A6555">
        <w:rPr>
          <w:spacing w:val="-1"/>
          <w:w w:val="102"/>
          <w:sz w:val="26"/>
          <w:szCs w:val="26"/>
        </w:rPr>
        <w:t xml:space="preserve">, </w:t>
      </w:r>
      <w:proofErr w:type="spellStart"/>
      <w:r w:rsidRPr="008A6555">
        <w:rPr>
          <w:spacing w:val="-1"/>
          <w:w w:val="102"/>
          <w:sz w:val="26"/>
          <w:szCs w:val="26"/>
        </w:rPr>
        <w:t>mỗi</w:t>
      </w:r>
      <w:proofErr w:type="spellEnd"/>
      <w:r w:rsidRPr="008A6555">
        <w:rPr>
          <w:spacing w:val="-1"/>
          <w:w w:val="102"/>
          <w:sz w:val="26"/>
          <w:szCs w:val="26"/>
        </w:rPr>
        <w:t xml:space="preserve"> pixel </w:t>
      </w:r>
      <w:proofErr w:type="spellStart"/>
      <w:r w:rsidRPr="008A6555">
        <w:rPr>
          <w:spacing w:val="-1"/>
          <w:w w:val="102"/>
          <w:sz w:val="26"/>
          <w:szCs w:val="26"/>
        </w:rPr>
        <w:t>trong</w:t>
      </w:r>
      <w:proofErr w:type="spellEnd"/>
      <w:r w:rsidRPr="008A6555">
        <w:rPr>
          <w:spacing w:val="-1"/>
          <w:w w:val="102"/>
          <w:sz w:val="26"/>
          <w:szCs w:val="26"/>
        </w:rPr>
        <w:t xml:space="preserve"> </w:t>
      </w:r>
      <w:proofErr w:type="spellStart"/>
      <w:r w:rsidRPr="008A6555">
        <w:rPr>
          <w:spacing w:val="-1"/>
          <w:w w:val="102"/>
          <w:sz w:val="26"/>
          <w:szCs w:val="26"/>
        </w:rPr>
        <w:t>hình</w:t>
      </w:r>
      <w:proofErr w:type="spellEnd"/>
      <w:r w:rsidRPr="008A6555">
        <w:rPr>
          <w:spacing w:val="-1"/>
          <w:w w:val="102"/>
          <w:sz w:val="26"/>
          <w:szCs w:val="26"/>
        </w:rPr>
        <w:t xml:space="preserve"> </w:t>
      </w:r>
      <w:proofErr w:type="spellStart"/>
      <w:r w:rsidRPr="008A6555">
        <w:rPr>
          <w:spacing w:val="-1"/>
          <w:w w:val="102"/>
          <w:sz w:val="26"/>
          <w:szCs w:val="26"/>
        </w:rPr>
        <w:t>ảnh</w:t>
      </w:r>
      <w:proofErr w:type="spellEnd"/>
      <w:r w:rsidRPr="008A6555">
        <w:rPr>
          <w:spacing w:val="-1"/>
          <w:w w:val="102"/>
          <w:sz w:val="26"/>
          <w:szCs w:val="26"/>
        </w:rPr>
        <w:t xml:space="preserve"> </w:t>
      </w:r>
      <w:proofErr w:type="spellStart"/>
      <w:r w:rsidRPr="008A6555">
        <w:rPr>
          <w:spacing w:val="-1"/>
          <w:w w:val="102"/>
          <w:sz w:val="26"/>
          <w:szCs w:val="26"/>
        </w:rPr>
        <w:t>được</w:t>
      </w:r>
      <w:proofErr w:type="spellEnd"/>
      <w:r w:rsidRPr="008A6555">
        <w:rPr>
          <w:spacing w:val="-1"/>
          <w:w w:val="102"/>
          <w:sz w:val="26"/>
          <w:szCs w:val="26"/>
        </w:rPr>
        <w:t xml:space="preserve"> </w:t>
      </w:r>
      <w:proofErr w:type="spellStart"/>
      <w:r w:rsidRPr="008A6555">
        <w:rPr>
          <w:spacing w:val="-1"/>
          <w:w w:val="102"/>
          <w:sz w:val="26"/>
          <w:szCs w:val="26"/>
        </w:rPr>
        <w:t>liên</w:t>
      </w:r>
      <w:proofErr w:type="spellEnd"/>
      <w:r w:rsidRPr="008A6555">
        <w:rPr>
          <w:spacing w:val="-1"/>
          <w:w w:val="102"/>
          <w:sz w:val="26"/>
          <w:szCs w:val="26"/>
        </w:rPr>
        <w:t xml:space="preserve"> </w:t>
      </w:r>
      <w:proofErr w:type="spellStart"/>
      <w:r w:rsidRPr="008A6555">
        <w:rPr>
          <w:spacing w:val="-1"/>
          <w:w w:val="102"/>
          <w:sz w:val="26"/>
          <w:szCs w:val="26"/>
        </w:rPr>
        <w:t>kết</w:t>
      </w:r>
      <w:proofErr w:type="spellEnd"/>
      <w:r w:rsidRPr="008A6555">
        <w:rPr>
          <w:spacing w:val="-1"/>
          <w:w w:val="102"/>
          <w:sz w:val="26"/>
          <w:szCs w:val="26"/>
        </w:rPr>
        <w:t xml:space="preserve"> </w:t>
      </w:r>
      <w:proofErr w:type="spellStart"/>
      <w:r w:rsidRPr="008A6555">
        <w:rPr>
          <w:spacing w:val="-1"/>
          <w:w w:val="102"/>
          <w:sz w:val="26"/>
          <w:szCs w:val="26"/>
        </w:rPr>
        <w:t>với</w:t>
      </w:r>
      <w:proofErr w:type="spellEnd"/>
      <w:r w:rsidRPr="008A6555">
        <w:rPr>
          <w:spacing w:val="-1"/>
          <w:w w:val="102"/>
          <w:sz w:val="26"/>
          <w:szCs w:val="26"/>
        </w:rPr>
        <w:t xml:space="preserve"> </w:t>
      </w:r>
      <w:proofErr w:type="spellStart"/>
      <w:r w:rsidRPr="008A6555">
        <w:rPr>
          <w:spacing w:val="-1"/>
          <w:w w:val="102"/>
          <w:sz w:val="26"/>
          <w:szCs w:val="26"/>
        </w:rPr>
        <w:t>một</w:t>
      </w:r>
      <w:proofErr w:type="spellEnd"/>
      <w:r w:rsidRPr="008A6555">
        <w:rPr>
          <w:spacing w:val="-1"/>
          <w:w w:val="102"/>
          <w:sz w:val="26"/>
          <w:szCs w:val="26"/>
        </w:rPr>
        <w:t xml:space="preserve"> </w:t>
      </w:r>
      <w:proofErr w:type="spellStart"/>
      <w:r w:rsidRPr="008A6555">
        <w:rPr>
          <w:spacing w:val="-1"/>
          <w:w w:val="102"/>
          <w:sz w:val="26"/>
          <w:szCs w:val="26"/>
        </w:rPr>
        <w:t>loại</w:t>
      </w:r>
      <w:proofErr w:type="spellEnd"/>
      <w:r w:rsidRPr="008A6555">
        <w:rPr>
          <w:spacing w:val="-1"/>
          <w:w w:val="102"/>
          <w:sz w:val="26"/>
          <w:szCs w:val="26"/>
        </w:rPr>
        <w:t xml:space="preserve"> </w:t>
      </w:r>
      <w:proofErr w:type="spellStart"/>
      <w:r w:rsidRPr="008A6555">
        <w:rPr>
          <w:spacing w:val="-1"/>
          <w:w w:val="102"/>
          <w:sz w:val="26"/>
          <w:szCs w:val="26"/>
        </w:rPr>
        <w:t>đối</w:t>
      </w:r>
      <w:proofErr w:type="spellEnd"/>
      <w:r w:rsidRPr="008A6555">
        <w:rPr>
          <w:spacing w:val="-1"/>
          <w:w w:val="102"/>
          <w:sz w:val="26"/>
          <w:szCs w:val="26"/>
        </w:rPr>
        <w:t xml:space="preserve"> </w:t>
      </w:r>
      <w:proofErr w:type="spellStart"/>
      <w:r w:rsidRPr="008A6555">
        <w:rPr>
          <w:spacing w:val="-1"/>
          <w:w w:val="102"/>
          <w:sz w:val="26"/>
          <w:szCs w:val="26"/>
        </w:rPr>
        <w:t>tượng</w:t>
      </w:r>
      <w:proofErr w:type="spellEnd"/>
      <w:r w:rsidRPr="008A6555">
        <w:rPr>
          <w:spacing w:val="-1"/>
          <w:w w:val="102"/>
          <w:sz w:val="26"/>
          <w:szCs w:val="26"/>
        </w:rPr>
        <w:t xml:space="preserve">. </w:t>
      </w:r>
      <w:proofErr w:type="spellStart"/>
      <w:r w:rsidR="00967559" w:rsidRPr="00967559">
        <w:rPr>
          <w:spacing w:val="-1"/>
          <w:w w:val="102"/>
          <w:sz w:val="26"/>
          <w:szCs w:val="26"/>
        </w:rPr>
        <w:t>Phân</w:t>
      </w:r>
      <w:proofErr w:type="spellEnd"/>
      <w:r w:rsidR="00967559" w:rsidRPr="00967559">
        <w:rPr>
          <w:spacing w:val="-1"/>
          <w:w w:val="102"/>
          <w:sz w:val="26"/>
          <w:szCs w:val="26"/>
        </w:rPr>
        <w:t xml:space="preserve"> </w:t>
      </w:r>
      <w:proofErr w:type="spellStart"/>
      <w:r w:rsidR="00375FC6">
        <w:rPr>
          <w:spacing w:val="-1"/>
          <w:w w:val="102"/>
          <w:sz w:val="26"/>
          <w:szCs w:val="26"/>
        </w:rPr>
        <w:t>vùng</w:t>
      </w:r>
      <w:proofErr w:type="spellEnd"/>
      <w:r w:rsidR="00967559" w:rsidRPr="00967559">
        <w:rPr>
          <w:spacing w:val="-1"/>
          <w:w w:val="102"/>
          <w:sz w:val="26"/>
          <w:szCs w:val="26"/>
        </w:rPr>
        <w:t xml:space="preserve"> </w:t>
      </w:r>
      <w:proofErr w:type="spellStart"/>
      <w:r w:rsidR="00967559" w:rsidRPr="00967559">
        <w:rPr>
          <w:spacing w:val="-1"/>
          <w:w w:val="102"/>
          <w:sz w:val="26"/>
          <w:szCs w:val="26"/>
        </w:rPr>
        <w:t>ảnh</w:t>
      </w:r>
      <w:proofErr w:type="spellEnd"/>
      <w:r w:rsidR="00967559" w:rsidRPr="00967559">
        <w:rPr>
          <w:spacing w:val="-1"/>
          <w:w w:val="102"/>
          <w:sz w:val="26"/>
          <w:szCs w:val="26"/>
        </w:rPr>
        <w:t xml:space="preserve"> </w:t>
      </w:r>
      <w:proofErr w:type="spellStart"/>
      <w:r w:rsidR="00967559" w:rsidRPr="00967559">
        <w:rPr>
          <w:spacing w:val="-1"/>
          <w:w w:val="102"/>
          <w:sz w:val="26"/>
          <w:szCs w:val="26"/>
        </w:rPr>
        <w:t>có</w:t>
      </w:r>
      <w:proofErr w:type="spellEnd"/>
      <w:r w:rsidR="00967559" w:rsidRPr="00967559">
        <w:rPr>
          <w:spacing w:val="-1"/>
          <w:w w:val="102"/>
          <w:sz w:val="26"/>
          <w:szCs w:val="26"/>
        </w:rPr>
        <w:t xml:space="preserve"> </w:t>
      </w:r>
      <w:proofErr w:type="spellStart"/>
      <w:r w:rsidR="00967559" w:rsidRPr="00967559">
        <w:rPr>
          <w:spacing w:val="-1"/>
          <w:w w:val="102"/>
          <w:sz w:val="26"/>
          <w:szCs w:val="26"/>
        </w:rPr>
        <w:t>thể</w:t>
      </w:r>
      <w:proofErr w:type="spellEnd"/>
      <w:r w:rsidR="00967559" w:rsidRPr="00967559">
        <w:rPr>
          <w:spacing w:val="-1"/>
          <w:w w:val="102"/>
          <w:sz w:val="26"/>
          <w:szCs w:val="26"/>
        </w:rPr>
        <w:t xml:space="preserve"> </w:t>
      </w:r>
      <w:proofErr w:type="spellStart"/>
      <w:r w:rsidR="00967559" w:rsidRPr="00967559">
        <w:rPr>
          <w:spacing w:val="-1"/>
          <w:w w:val="102"/>
          <w:sz w:val="26"/>
          <w:szCs w:val="26"/>
        </w:rPr>
        <w:t>được</w:t>
      </w:r>
      <w:proofErr w:type="spellEnd"/>
      <w:r w:rsidR="00967559" w:rsidRPr="00967559">
        <w:rPr>
          <w:spacing w:val="-1"/>
          <w:w w:val="102"/>
          <w:sz w:val="26"/>
          <w:szCs w:val="26"/>
        </w:rPr>
        <w:t xml:space="preserve"> chia </w:t>
      </w:r>
      <w:proofErr w:type="spellStart"/>
      <w:r w:rsidR="00967559" w:rsidRPr="00967559">
        <w:rPr>
          <w:spacing w:val="-1"/>
          <w:w w:val="102"/>
          <w:sz w:val="26"/>
          <w:szCs w:val="26"/>
        </w:rPr>
        <w:t>thành</w:t>
      </w:r>
      <w:proofErr w:type="spellEnd"/>
      <w:r w:rsidR="00967559" w:rsidRPr="00967559">
        <w:rPr>
          <w:spacing w:val="-1"/>
          <w:w w:val="102"/>
          <w:sz w:val="26"/>
          <w:szCs w:val="26"/>
        </w:rPr>
        <w:t xml:space="preserve"> </w:t>
      </w:r>
      <w:proofErr w:type="spellStart"/>
      <w:r w:rsidR="00967559" w:rsidRPr="00967559">
        <w:rPr>
          <w:spacing w:val="-1"/>
          <w:w w:val="102"/>
          <w:sz w:val="26"/>
          <w:szCs w:val="26"/>
        </w:rPr>
        <w:t>ba</w:t>
      </w:r>
      <w:proofErr w:type="spellEnd"/>
      <w:r w:rsidR="00967559" w:rsidRPr="00967559">
        <w:rPr>
          <w:spacing w:val="-1"/>
          <w:w w:val="102"/>
          <w:sz w:val="26"/>
          <w:szCs w:val="26"/>
        </w:rPr>
        <w:t xml:space="preserve"> </w:t>
      </w:r>
      <w:proofErr w:type="spellStart"/>
      <w:r w:rsidR="00967559" w:rsidRPr="00967559">
        <w:rPr>
          <w:spacing w:val="-1"/>
          <w:w w:val="102"/>
          <w:sz w:val="26"/>
          <w:szCs w:val="26"/>
        </w:rPr>
        <w:t>nhóm</w:t>
      </w:r>
      <w:proofErr w:type="spellEnd"/>
      <w:r w:rsidR="00967559" w:rsidRPr="00967559">
        <w:rPr>
          <w:spacing w:val="-1"/>
          <w:w w:val="102"/>
          <w:sz w:val="26"/>
          <w:szCs w:val="26"/>
        </w:rPr>
        <w:t xml:space="preserve"> </w:t>
      </w:r>
      <w:proofErr w:type="spellStart"/>
      <w:r w:rsidR="00967559" w:rsidRPr="00967559">
        <w:rPr>
          <w:spacing w:val="-1"/>
          <w:w w:val="102"/>
          <w:sz w:val="26"/>
          <w:szCs w:val="26"/>
        </w:rPr>
        <w:t>tác</w:t>
      </w:r>
      <w:proofErr w:type="spellEnd"/>
      <w:r w:rsidR="00967559" w:rsidRPr="00967559">
        <w:rPr>
          <w:spacing w:val="-1"/>
          <w:w w:val="102"/>
          <w:sz w:val="26"/>
          <w:szCs w:val="26"/>
        </w:rPr>
        <w:t xml:space="preserve"> </w:t>
      </w:r>
      <w:proofErr w:type="spellStart"/>
      <w:r w:rsidR="00967559" w:rsidRPr="00967559">
        <w:rPr>
          <w:spacing w:val="-1"/>
          <w:w w:val="102"/>
          <w:sz w:val="26"/>
          <w:szCs w:val="26"/>
        </w:rPr>
        <w:t>vụ</w:t>
      </w:r>
      <w:proofErr w:type="spellEnd"/>
      <w:r w:rsidR="00967559" w:rsidRPr="00967559">
        <w:rPr>
          <w:spacing w:val="-1"/>
          <w:w w:val="102"/>
          <w:sz w:val="26"/>
          <w:szCs w:val="26"/>
        </w:rPr>
        <w:t xml:space="preserve"> </w:t>
      </w:r>
      <w:proofErr w:type="spellStart"/>
      <w:r w:rsidR="00967559" w:rsidRPr="00967559">
        <w:rPr>
          <w:spacing w:val="-1"/>
          <w:w w:val="102"/>
          <w:sz w:val="26"/>
          <w:szCs w:val="26"/>
        </w:rPr>
        <w:t>dựa</w:t>
      </w:r>
      <w:proofErr w:type="spellEnd"/>
      <w:r w:rsidR="00967559" w:rsidRPr="00967559">
        <w:rPr>
          <w:spacing w:val="-1"/>
          <w:w w:val="102"/>
          <w:sz w:val="26"/>
          <w:szCs w:val="26"/>
        </w:rPr>
        <w:t xml:space="preserve"> </w:t>
      </w:r>
      <w:proofErr w:type="spellStart"/>
      <w:r w:rsidR="00967559" w:rsidRPr="00967559">
        <w:rPr>
          <w:spacing w:val="-1"/>
          <w:w w:val="102"/>
          <w:sz w:val="26"/>
          <w:szCs w:val="26"/>
        </w:rPr>
        <w:t>trên</w:t>
      </w:r>
      <w:proofErr w:type="spellEnd"/>
      <w:r w:rsidR="00967559" w:rsidRPr="00967559">
        <w:rPr>
          <w:spacing w:val="-1"/>
          <w:w w:val="102"/>
          <w:sz w:val="26"/>
          <w:szCs w:val="26"/>
        </w:rPr>
        <w:t xml:space="preserve"> </w:t>
      </w:r>
      <w:proofErr w:type="spellStart"/>
      <w:r w:rsidR="00967559" w:rsidRPr="00967559">
        <w:rPr>
          <w:spacing w:val="-1"/>
          <w:w w:val="102"/>
          <w:sz w:val="26"/>
          <w:szCs w:val="26"/>
        </w:rPr>
        <w:t>số</w:t>
      </w:r>
      <w:proofErr w:type="spellEnd"/>
      <w:r w:rsidR="00967559" w:rsidRPr="00967559">
        <w:rPr>
          <w:spacing w:val="-1"/>
          <w:w w:val="102"/>
          <w:sz w:val="26"/>
          <w:szCs w:val="26"/>
        </w:rPr>
        <w:t xml:space="preserve"> </w:t>
      </w:r>
      <w:proofErr w:type="spellStart"/>
      <w:r w:rsidR="00967559" w:rsidRPr="00967559">
        <w:rPr>
          <w:spacing w:val="-1"/>
          <w:w w:val="102"/>
          <w:sz w:val="26"/>
          <w:szCs w:val="26"/>
        </w:rPr>
        <w:t>lượng</w:t>
      </w:r>
      <w:proofErr w:type="spellEnd"/>
      <w:r w:rsidR="00967559" w:rsidRPr="00967559">
        <w:rPr>
          <w:spacing w:val="-1"/>
          <w:w w:val="102"/>
          <w:sz w:val="26"/>
          <w:szCs w:val="26"/>
        </w:rPr>
        <w:t xml:space="preserve"> </w:t>
      </w:r>
      <w:proofErr w:type="spellStart"/>
      <w:r w:rsidR="00967559" w:rsidRPr="00967559">
        <w:rPr>
          <w:spacing w:val="-1"/>
          <w:w w:val="102"/>
          <w:sz w:val="26"/>
          <w:szCs w:val="26"/>
        </w:rPr>
        <w:t>và</w:t>
      </w:r>
      <w:proofErr w:type="spellEnd"/>
      <w:r w:rsidR="00967559" w:rsidRPr="00967559">
        <w:rPr>
          <w:spacing w:val="-1"/>
          <w:w w:val="102"/>
          <w:sz w:val="26"/>
          <w:szCs w:val="26"/>
        </w:rPr>
        <w:t xml:space="preserve"> </w:t>
      </w:r>
      <w:proofErr w:type="spellStart"/>
      <w:r w:rsidR="00967559" w:rsidRPr="00967559">
        <w:rPr>
          <w:spacing w:val="-1"/>
          <w:w w:val="102"/>
          <w:sz w:val="26"/>
          <w:szCs w:val="26"/>
        </w:rPr>
        <w:t>loại</w:t>
      </w:r>
      <w:proofErr w:type="spellEnd"/>
      <w:r w:rsidR="00967559" w:rsidRPr="00967559">
        <w:rPr>
          <w:spacing w:val="-1"/>
          <w:w w:val="102"/>
          <w:sz w:val="26"/>
          <w:szCs w:val="26"/>
        </w:rPr>
        <w:t xml:space="preserve"> </w:t>
      </w:r>
      <w:proofErr w:type="spellStart"/>
      <w:r w:rsidR="00967559" w:rsidRPr="00967559">
        <w:rPr>
          <w:spacing w:val="-1"/>
          <w:w w:val="102"/>
          <w:sz w:val="26"/>
          <w:szCs w:val="26"/>
        </w:rPr>
        <w:t>thông</w:t>
      </w:r>
      <w:proofErr w:type="spellEnd"/>
      <w:r w:rsidR="00967559" w:rsidRPr="00967559">
        <w:rPr>
          <w:spacing w:val="-1"/>
          <w:w w:val="102"/>
          <w:sz w:val="26"/>
          <w:szCs w:val="26"/>
        </w:rPr>
        <w:t xml:space="preserve"> tin </w:t>
      </w:r>
      <w:proofErr w:type="spellStart"/>
      <w:r w:rsidR="00967559" w:rsidRPr="00967559">
        <w:rPr>
          <w:spacing w:val="-1"/>
          <w:w w:val="102"/>
          <w:sz w:val="26"/>
          <w:szCs w:val="26"/>
        </w:rPr>
        <w:t>mà</w:t>
      </w:r>
      <w:proofErr w:type="spellEnd"/>
      <w:r w:rsidR="00967559" w:rsidRPr="00967559">
        <w:rPr>
          <w:spacing w:val="-1"/>
          <w:w w:val="102"/>
          <w:sz w:val="26"/>
          <w:szCs w:val="26"/>
        </w:rPr>
        <w:t xml:space="preserve"> </w:t>
      </w:r>
      <w:proofErr w:type="spellStart"/>
      <w:r w:rsidR="00967559" w:rsidRPr="00967559">
        <w:rPr>
          <w:spacing w:val="-1"/>
          <w:w w:val="102"/>
          <w:sz w:val="26"/>
          <w:szCs w:val="26"/>
        </w:rPr>
        <w:t>chúng</w:t>
      </w:r>
      <w:proofErr w:type="spellEnd"/>
      <w:r w:rsidR="00967559" w:rsidRPr="00967559">
        <w:rPr>
          <w:spacing w:val="-1"/>
          <w:w w:val="102"/>
          <w:sz w:val="26"/>
          <w:szCs w:val="26"/>
        </w:rPr>
        <w:t xml:space="preserve"> </w:t>
      </w:r>
      <w:proofErr w:type="spellStart"/>
      <w:r w:rsidR="00967559" w:rsidRPr="00967559">
        <w:rPr>
          <w:spacing w:val="-1"/>
          <w:w w:val="102"/>
          <w:sz w:val="26"/>
          <w:szCs w:val="26"/>
        </w:rPr>
        <w:t>truyền</w:t>
      </w:r>
      <w:proofErr w:type="spellEnd"/>
      <w:r w:rsidR="00967559" w:rsidRPr="00967559">
        <w:rPr>
          <w:spacing w:val="-1"/>
          <w:w w:val="102"/>
          <w:sz w:val="26"/>
          <w:szCs w:val="26"/>
        </w:rPr>
        <w:t xml:space="preserve"> </w:t>
      </w:r>
      <w:proofErr w:type="spellStart"/>
      <w:r w:rsidR="00967559" w:rsidRPr="00967559">
        <w:rPr>
          <w:spacing w:val="-1"/>
          <w:w w:val="102"/>
          <w:sz w:val="26"/>
          <w:szCs w:val="26"/>
        </w:rPr>
        <w:t>tải</w:t>
      </w:r>
      <w:proofErr w:type="spellEnd"/>
      <w:r w:rsidR="00967559">
        <w:rPr>
          <w:spacing w:val="-1"/>
          <w:w w:val="102"/>
          <w:sz w:val="26"/>
          <w:szCs w:val="26"/>
        </w:rPr>
        <w:t>:</w:t>
      </w:r>
      <w:r w:rsidRPr="008A6555">
        <w:rPr>
          <w:spacing w:val="-1"/>
          <w:w w:val="102"/>
          <w:sz w:val="26"/>
          <w:szCs w:val="26"/>
        </w:rPr>
        <w:t xml:space="preserve"> </w:t>
      </w:r>
      <w:proofErr w:type="spellStart"/>
      <w:r w:rsidR="00967559">
        <w:rPr>
          <w:spacing w:val="-1"/>
          <w:w w:val="102"/>
          <w:sz w:val="26"/>
          <w:szCs w:val="26"/>
        </w:rPr>
        <w:t>P</w:t>
      </w:r>
      <w:r w:rsidRPr="008A6555">
        <w:rPr>
          <w:spacing w:val="-1"/>
          <w:w w:val="102"/>
          <w:sz w:val="26"/>
          <w:szCs w:val="26"/>
        </w:rPr>
        <w:t>hân</w:t>
      </w:r>
      <w:proofErr w:type="spellEnd"/>
      <w:r w:rsidRPr="008A6555">
        <w:rPr>
          <w:spacing w:val="-1"/>
          <w:w w:val="102"/>
          <w:sz w:val="26"/>
          <w:szCs w:val="26"/>
        </w:rPr>
        <w:t xml:space="preserve"> </w:t>
      </w:r>
      <w:proofErr w:type="spellStart"/>
      <w:r w:rsidR="00375FC6">
        <w:rPr>
          <w:spacing w:val="-1"/>
          <w:w w:val="102"/>
          <w:sz w:val="26"/>
          <w:szCs w:val="26"/>
        </w:rPr>
        <w:t>vùng</w:t>
      </w:r>
      <w:proofErr w:type="spellEnd"/>
      <w:r w:rsidRPr="008A6555">
        <w:rPr>
          <w:spacing w:val="-1"/>
          <w:w w:val="102"/>
          <w:sz w:val="26"/>
          <w:szCs w:val="26"/>
        </w:rPr>
        <w:t xml:space="preserve"> </w:t>
      </w:r>
      <w:proofErr w:type="spellStart"/>
      <w:r w:rsidRPr="008A6555">
        <w:rPr>
          <w:spacing w:val="-1"/>
          <w:w w:val="102"/>
          <w:sz w:val="26"/>
          <w:szCs w:val="26"/>
        </w:rPr>
        <w:t>ngữ</w:t>
      </w:r>
      <w:proofErr w:type="spellEnd"/>
      <w:r w:rsidRPr="008A6555">
        <w:rPr>
          <w:spacing w:val="-1"/>
          <w:w w:val="102"/>
          <w:sz w:val="26"/>
          <w:szCs w:val="26"/>
        </w:rPr>
        <w:t xml:space="preserve"> </w:t>
      </w:r>
      <w:proofErr w:type="spellStart"/>
      <w:r w:rsidRPr="008A6555">
        <w:rPr>
          <w:spacing w:val="-1"/>
          <w:w w:val="102"/>
          <w:sz w:val="26"/>
          <w:szCs w:val="26"/>
        </w:rPr>
        <w:t>nghĩa</w:t>
      </w:r>
      <w:proofErr w:type="spellEnd"/>
      <w:r w:rsidRPr="008A6555">
        <w:rPr>
          <w:spacing w:val="-1"/>
          <w:w w:val="102"/>
          <w:sz w:val="26"/>
          <w:szCs w:val="26"/>
        </w:rPr>
        <w:t xml:space="preserve"> (semantic segmentation)</w:t>
      </w:r>
      <w:r w:rsidR="00967559">
        <w:rPr>
          <w:spacing w:val="-1"/>
          <w:w w:val="102"/>
          <w:sz w:val="26"/>
          <w:szCs w:val="26"/>
        </w:rPr>
        <w:t>,</w:t>
      </w:r>
      <w:r w:rsidRPr="008A6555">
        <w:rPr>
          <w:spacing w:val="-1"/>
          <w:w w:val="102"/>
          <w:sz w:val="26"/>
          <w:szCs w:val="26"/>
        </w:rPr>
        <w:t xml:space="preserve"> </w:t>
      </w:r>
      <w:proofErr w:type="spellStart"/>
      <w:r w:rsidRPr="008A6555">
        <w:rPr>
          <w:spacing w:val="-1"/>
          <w:w w:val="102"/>
          <w:sz w:val="26"/>
          <w:szCs w:val="26"/>
        </w:rPr>
        <w:t>phân</w:t>
      </w:r>
      <w:proofErr w:type="spellEnd"/>
      <w:r w:rsidRPr="008A6555">
        <w:rPr>
          <w:spacing w:val="-1"/>
          <w:w w:val="102"/>
          <w:sz w:val="26"/>
          <w:szCs w:val="26"/>
        </w:rPr>
        <w:t xml:space="preserve"> </w:t>
      </w:r>
      <w:proofErr w:type="spellStart"/>
      <w:r w:rsidR="00375FC6">
        <w:rPr>
          <w:spacing w:val="-1"/>
          <w:w w:val="102"/>
          <w:sz w:val="26"/>
          <w:szCs w:val="26"/>
        </w:rPr>
        <w:t>vùng</w:t>
      </w:r>
      <w:proofErr w:type="spellEnd"/>
      <w:r w:rsidRPr="008A6555">
        <w:rPr>
          <w:spacing w:val="-1"/>
          <w:w w:val="102"/>
          <w:sz w:val="26"/>
          <w:szCs w:val="26"/>
        </w:rPr>
        <w:t xml:space="preserve"> </w:t>
      </w:r>
      <w:proofErr w:type="spellStart"/>
      <w:r w:rsidRPr="008A6555">
        <w:rPr>
          <w:spacing w:val="-1"/>
          <w:w w:val="102"/>
          <w:sz w:val="26"/>
          <w:szCs w:val="26"/>
        </w:rPr>
        <w:t>cá</w:t>
      </w:r>
      <w:proofErr w:type="spellEnd"/>
      <w:r w:rsidRPr="008A6555">
        <w:rPr>
          <w:spacing w:val="-1"/>
          <w:w w:val="102"/>
          <w:sz w:val="26"/>
          <w:szCs w:val="26"/>
        </w:rPr>
        <w:t xml:space="preserve"> </w:t>
      </w:r>
      <w:proofErr w:type="spellStart"/>
      <w:r w:rsidRPr="008A6555">
        <w:rPr>
          <w:spacing w:val="-1"/>
          <w:w w:val="102"/>
          <w:sz w:val="26"/>
          <w:szCs w:val="26"/>
        </w:rPr>
        <w:t>thể</w:t>
      </w:r>
      <w:proofErr w:type="spellEnd"/>
      <w:r w:rsidRPr="008A6555">
        <w:rPr>
          <w:spacing w:val="-1"/>
          <w:w w:val="102"/>
          <w:sz w:val="26"/>
          <w:szCs w:val="26"/>
        </w:rPr>
        <w:t xml:space="preserve"> (instance segmentation)</w:t>
      </w:r>
      <w:r w:rsidR="00967559">
        <w:rPr>
          <w:spacing w:val="-1"/>
          <w:w w:val="102"/>
          <w:sz w:val="26"/>
          <w:szCs w:val="26"/>
        </w:rPr>
        <w:t xml:space="preserve"> </w:t>
      </w:r>
      <w:proofErr w:type="spellStart"/>
      <w:r w:rsidR="00967559">
        <w:rPr>
          <w:spacing w:val="-1"/>
          <w:w w:val="102"/>
          <w:sz w:val="26"/>
          <w:szCs w:val="26"/>
        </w:rPr>
        <w:t>va</w:t>
      </w:r>
      <w:proofErr w:type="spellEnd"/>
      <w:r w:rsidR="00967559">
        <w:rPr>
          <w:spacing w:val="-1"/>
          <w:w w:val="102"/>
          <w:sz w:val="26"/>
          <w:szCs w:val="26"/>
        </w:rPr>
        <w:t xml:space="preserve">̀ </w:t>
      </w:r>
      <w:proofErr w:type="spellStart"/>
      <w:r w:rsidR="00967559">
        <w:rPr>
          <w:spacing w:val="-1"/>
          <w:w w:val="102"/>
          <w:sz w:val="26"/>
          <w:szCs w:val="26"/>
        </w:rPr>
        <w:t>phân</w:t>
      </w:r>
      <w:proofErr w:type="spellEnd"/>
      <w:r w:rsidR="00967559">
        <w:rPr>
          <w:spacing w:val="-1"/>
          <w:w w:val="102"/>
          <w:sz w:val="26"/>
          <w:szCs w:val="26"/>
        </w:rPr>
        <w:t xml:space="preserve"> </w:t>
      </w:r>
      <w:proofErr w:type="spellStart"/>
      <w:r w:rsidR="00375FC6">
        <w:rPr>
          <w:spacing w:val="-1"/>
          <w:w w:val="102"/>
          <w:sz w:val="26"/>
          <w:szCs w:val="26"/>
        </w:rPr>
        <w:t>vùng</w:t>
      </w:r>
      <w:proofErr w:type="spellEnd"/>
      <w:r w:rsidR="00967559">
        <w:rPr>
          <w:spacing w:val="-1"/>
          <w:w w:val="102"/>
          <w:sz w:val="26"/>
          <w:szCs w:val="26"/>
        </w:rPr>
        <w:t xml:space="preserve"> </w:t>
      </w:r>
      <w:proofErr w:type="spellStart"/>
      <w:r w:rsidR="00967559">
        <w:rPr>
          <w:spacing w:val="-1"/>
          <w:w w:val="102"/>
          <w:sz w:val="26"/>
          <w:szCs w:val="26"/>
        </w:rPr>
        <w:t>toàn</w:t>
      </w:r>
      <w:proofErr w:type="spellEnd"/>
      <w:r w:rsidR="00967559">
        <w:rPr>
          <w:spacing w:val="-1"/>
          <w:w w:val="102"/>
          <w:sz w:val="26"/>
          <w:szCs w:val="26"/>
        </w:rPr>
        <w:t xml:space="preserve"> </w:t>
      </w:r>
      <w:proofErr w:type="spellStart"/>
      <w:r w:rsidR="00967559">
        <w:rPr>
          <w:spacing w:val="-1"/>
          <w:w w:val="102"/>
          <w:sz w:val="26"/>
          <w:szCs w:val="26"/>
        </w:rPr>
        <w:t>cảnh</w:t>
      </w:r>
      <w:proofErr w:type="spellEnd"/>
      <w:r w:rsidR="00967559">
        <w:rPr>
          <w:spacing w:val="-1"/>
          <w:w w:val="102"/>
          <w:sz w:val="26"/>
          <w:szCs w:val="26"/>
        </w:rPr>
        <w:t xml:space="preserve"> (panoptic segmentation).</w:t>
      </w:r>
    </w:p>
    <w:p w14:paraId="7761C83B" w14:textId="20B14330" w:rsidR="007B67BB" w:rsidRDefault="007B67BB" w:rsidP="007B67BB">
      <w:pPr>
        <w:spacing w:line="360" w:lineRule="auto"/>
        <w:ind w:right="-1"/>
        <w:jc w:val="both"/>
        <w:rPr>
          <w:spacing w:val="-1"/>
          <w:w w:val="102"/>
          <w:sz w:val="26"/>
          <w:szCs w:val="26"/>
        </w:rPr>
      </w:pPr>
      <w:r w:rsidRPr="007B67BB">
        <w:rPr>
          <w:spacing w:val="-1"/>
          <w:w w:val="102"/>
          <w:sz w:val="26"/>
          <w:szCs w:val="26"/>
        </w:rPr>
        <w:t xml:space="preserve">Semantic segmentation </w:t>
      </w:r>
      <w:proofErr w:type="spellStart"/>
      <w:r w:rsidRPr="007B67BB">
        <w:rPr>
          <w:spacing w:val="-1"/>
          <w:w w:val="102"/>
          <w:sz w:val="26"/>
          <w:szCs w:val="26"/>
        </w:rPr>
        <w:t>đề</w:t>
      </w:r>
      <w:proofErr w:type="spellEnd"/>
      <w:r w:rsidRPr="007B67BB">
        <w:rPr>
          <w:spacing w:val="-1"/>
          <w:w w:val="102"/>
          <w:sz w:val="26"/>
          <w:szCs w:val="26"/>
        </w:rPr>
        <w:t xml:space="preserve"> </w:t>
      </w:r>
      <w:proofErr w:type="spellStart"/>
      <w:r w:rsidRPr="007B67BB">
        <w:rPr>
          <w:spacing w:val="-1"/>
          <w:w w:val="102"/>
          <w:sz w:val="26"/>
          <w:szCs w:val="26"/>
        </w:rPr>
        <w:t>cập</w:t>
      </w:r>
      <w:proofErr w:type="spellEnd"/>
      <w:r w:rsidRPr="007B67BB">
        <w:rPr>
          <w:spacing w:val="-1"/>
          <w:w w:val="102"/>
          <w:sz w:val="26"/>
          <w:szCs w:val="26"/>
        </w:rPr>
        <w:t xml:space="preserve"> </w:t>
      </w:r>
      <w:proofErr w:type="spellStart"/>
      <w:r w:rsidRPr="007B67BB">
        <w:rPr>
          <w:spacing w:val="-1"/>
          <w:w w:val="102"/>
          <w:sz w:val="26"/>
          <w:szCs w:val="26"/>
        </w:rPr>
        <w:t>đến</w:t>
      </w:r>
      <w:proofErr w:type="spellEnd"/>
      <w:r w:rsidRPr="007B67BB">
        <w:rPr>
          <w:spacing w:val="-1"/>
          <w:w w:val="102"/>
          <w:sz w:val="26"/>
          <w:szCs w:val="26"/>
        </w:rPr>
        <w:t xml:space="preserve"> </w:t>
      </w:r>
      <w:proofErr w:type="spellStart"/>
      <w:r w:rsidRPr="007B67BB">
        <w:rPr>
          <w:spacing w:val="-1"/>
          <w:w w:val="102"/>
          <w:sz w:val="26"/>
          <w:szCs w:val="26"/>
        </w:rPr>
        <w:t>việc</w:t>
      </w:r>
      <w:proofErr w:type="spellEnd"/>
      <w:r w:rsidRPr="007B67BB">
        <w:rPr>
          <w:spacing w:val="-1"/>
          <w:w w:val="102"/>
          <w:sz w:val="26"/>
          <w:szCs w:val="26"/>
        </w:rPr>
        <w:t xml:space="preserve"> </w:t>
      </w:r>
      <w:proofErr w:type="spellStart"/>
      <w:r w:rsidRPr="007B67BB">
        <w:rPr>
          <w:spacing w:val="-1"/>
          <w:w w:val="102"/>
          <w:sz w:val="26"/>
          <w:szCs w:val="26"/>
        </w:rPr>
        <w:t>phân</w:t>
      </w:r>
      <w:proofErr w:type="spellEnd"/>
      <w:r w:rsidRPr="007B67BB">
        <w:rPr>
          <w:spacing w:val="-1"/>
          <w:w w:val="102"/>
          <w:sz w:val="26"/>
          <w:szCs w:val="26"/>
        </w:rPr>
        <w:t xml:space="preserve"> </w:t>
      </w:r>
      <w:proofErr w:type="spellStart"/>
      <w:r w:rsidRPr="007B67BB">
        <w:rPr>
          <w:spacing w:val="-1"/>
          <w:w w:val="102"/>
          <w:sz w:val="26"/>
          <w:szCs w:val="26"/>
        </w:rPr>
        <w:t>loại</w:t>
      </w:r>
      <w:proofErr w:type="spellEnd"/>
      <w:r w:rsidRPr="007B67BB">
        <w:rPr>
          <w:spacing w:val="-1"/>
          <w:w w:val="102"/>
          <w:sz w:val="26"/>
          <w:szCs w:val="26"/>
        </w:rPr>
        <w:t xml:space="preserve"> </w:t>
      </w:r>
      <w:proofErr w:type="spellStart"/>
      <w:r w:rsidRPr="007B67BB">
        <w:rPr>
          <w:spacing w:val="-1"/>
          <w:w w:val="102"/>
          <w:sz w:val="26"/>
          <w:szCs w:val="26"/>
        </w:rPr>
        <w:t>các</w:t>
      </w:r>
      <w:proofErr w:type="spellEnd"/>
      <w:r w:rsidRPr="007B67BB">
        <w:rPr>
          <w:spacing w:val="-1"/>
          <w:w w:val="102"/>
          <w:sz w:val="26"/>
          <w:szCs w:val="26"/>
        </w:rPr>
        <w:t xml:space="preserve"> pixel </w:t>
      </w:r>
      <w:proofErr w:type="spellStart"/>
      <w:r w:rsidRPr="007B67BB">
        <w:rPr>
          <w:spacing w:val="-1"/>
          <w:w w:val="102"/>
          <w:sz w:val="26"/>
          <w:szCs w:val="26"/>
        </w:rPr>
        <w:t>trong</w:t>
      </w:r>
      <w:proofErr w:type="spellEnd"/>
      <w:r w:rsidRPr="007B67BB">
        <w:rPr>
          <w:spacing w:val="-1"/>
          <w:w w:val="102"/>
          <w:sz w:val="26"/>
          <w:szCs w:val="26"/>
        </w:rPr>
        <w:t xml:space="preserve"> </w:t>
      </w:r>
      <w:proofErr w:type="spellStart"/>
      <w:r w:rsidRPr="007B67BB">
        <w:rPr>
          <w:spacing w:val="-1"/>
          <w:w w:val="102"/>
          <w:sz w:val="26"/>
          <w:szCs w:val="26"/>
        </w:rPr>
        <w:t>một</w:t>
      </w:r>
      <w:proofErr w:type="spellEnd"/>
      <w:r w:rsidRPr="007B67BB">
        <w:rPr>
          <w:spacing w:val="-1"/>
          <w:w w:val="102"/>
          <w:sz w:val="26"/>
          <w:szCs w:val="26"/>
        </w:rPr>
        <w:t xml:space="preserve"> </w:t>
      </w:r>
      <w:proofErr w:type="spellStart"/>
      <w:r w:rsidRPr="007B67BB">
        <w:rPr>
          <w:spacing w:val="-1"/>
          <w:w w:val="102"/>
          <w:sz w:val="26"/>
          <w:szCs w:val="26"/>
        </w:rPr>
        <w:t>hình</w:t>
      </w:r>
      <w:proofErr w:type="spellEnd"/>
      <w:r w:rsidRPr="007B67BB">
        <w:rPr>
          <w:spacing w:val="-1"/>
          <w:w w:val="102"/>
          <w:sz w:val="26"/>
          <w:szCs w:val="26"/>
        </w:rPr>
        <w:t xml:space="preserve"> </w:t>
      </w:r>
      <w:proofErr w:type="spellStart"/>
      <w:r w:rsidRPr="007B67BB">
        <w:rPr>
          <w:spacing w:val="-1"/>
          <w:w w:val="102"/>
          <w:sz w:val="26"/>
          <w:szCs w:val="26"/>
        </w:rPr>
        <w:t>ảnh</w:t>
      </w:r>
      <w:proofErr w:type="spellEnd"/>
      <w:r w:rsidRPr="007B67BB">
        <w:rPr>
          <w:spacing w:val="-1"/>
          <w:w w:val="102"/>
          <w:sz w:val="26"/>
          <w:szCs w:val="26"/>
        </w:rPr>
        <w:t xml:space="preserve"> </w:t>
      </w:r>
      <w:proofErr w:type="spellStart"/>
      <w:r w:rsidRPr="007B67BB">
        <w:rPr>
          <w:spacing w:val="-1"/>
          <w:w w:val="102"/>
          <w:sz w:val="26"/>
          <w:szCs w:val="26"/>
        </w:rPr>
        <w:t>thành</w:t>
      </w:r>
      <w:proofErr w:type="spellEnd"/>
      <w:r w:rsidRPr="007B67BB">
        <w:rPr>
          <w:spacing w:val="-1"/>
          <w:w w:val="102"/>
          <w:sz w:val="26"/>
          <w:szCs w:val="26"/>
        </w:rPr>
        <w:t xml:space="preserve"> </w:t>
      </w:r>
      <w:proofErr w:type="spellStart"/>
      <w:r w:rsidRPr="007B67BB">
        <w:rPr>
          <w:spacing w:val="-1"/>
          <w:w w:val="102"/>
          <w:sz w:val="26"/>
          <w:szCs w:val="26"/>
        </w:rPr>
        <w:t>các</w:t>
      </w:r>
      <w:proofErr w:type="spellEnd"/>
      <w:r w:rsidRPr="007B67BB">
        <w:rPr>
          <w:spacing w:val="-1"/>
          <w:w w:val="102"/>
          <w:sz w:val="26"/>
          <w:szCs w:val="26"/>
        </w:rPr>
        <w:t xml:space="preserve"> </w:t>
      </w:r>
      <w:proofErr w:type="spellStart"/>
      <w:r w:rsidRPr="007B67BB">
        <w:rPr>
          <w:spacing w:val="-1"/>
          <w:w w:val="102"/>
          <w:sz w:val="26"/>
          <w:szCs w:val="26"/>
        </w:rPr>
        <w:t>lớp</w:t>
      </w:r>
      <w:proofErr w:type="spellEnd"/>
      <w:r w:rsidRPr="007B67BB">
        <w:rPr>
          <w:spacing w:val="-1"/>
          <w:w w:val="102"/>
          <w:sz w:val="26"/>
          <w:szCs w:val="26"/>
        </w:rPr>
        <w:t xml:space="preserve"> </w:t>
      </w:r>
      <w:proofErr w:type="spellStart"/>
      <w:r w:rsidRPr="007B67BB">
        <w:rPr>
          <w:spacing w:val="-1"/>
          <w:w w:val="102"/>
          <w:sz w:val="26"/>
          <w:szCs w:val="26"/>
        </w:rPr>
        <w:t>ngữ</w:t>
      </w:r>
      <w:proofErr w:type="spellEnd"/>
      <w:r w:rsidRPr="007B67BB">
        <w:rPr>
          <w:spacing w:val="-1"/>
          <w:w w:val="102"/>
          <w:sz w:val="26"/>
          <w:szCs w:val="26"/>
        </w:rPr>
        <w:t xml:space="preserve"> </w:t>
      </w:r>
      <w:proofErr w:type="spellStart"/>
      <w:r w:rsidRPr="007B67BB">
        <w:rPr>
          <w:spacing w:val="-1"/>
          <w:w w:val="102"/>
          <w:sz w:val="26"/>
          <w:szCs w:val="26"/>
        </w:rPr>
        <w:t>nghĩa</w:t>
      </w:r>
      <w:proofErr w:type="spellEnd"/>
      <w:r w:rsidRPr="007B67BB">
        <w:rPr>
          <w:spacing w:val="-1"/>
          <w:w w:val="102"/>
          <w:sz w:val="26"/>
          <w:szCs w:val="26"/>
        </w:rPr>
        <w:t xml:space="preserve">. Các pixel </w:t>
      </w:r>
      <w:proofErr w:type="spellStart"/>
      <w:r w:rsidRPr="007B67BB">
        <w:rPr>
          <w:spacing w:val="-1"/>
          <w:w w:val="102"/>
          <w:sz w:val="26"/>
          <w:szCs w:val="26"/>
        </w:rPr>
        <w:t>thuộc</w:t>
      </w:r>
      <w:proofErr w:type="spellEnd"/>
      <w:r w:rsidRPr="007B67BB">
        <w:rPr>
          <w:spacing w:val="-1"/>
          <w:w w:val="102"/>
          <w:sz w:val="26"/>
          <w:szCs w:val="26"/>
        </w:rPr>
        <w:t xml:space="preserve"> </w:t>
      </w:r>
      <w:proofErr w:type="spellStart"/>
      <w:r w:rsidRPr="007B67BB">
        <w:rPr>
          <w:spacing w:val="-1"/>
          <w:w w:val="102"/>
          <w:sz w:val="26"/>
          <w:szCs w:val="26"/>
        </w:rPr>
        <w:t>về</w:t>
      </w:r>
      <w:proofErr w:type="spellEnd"/>
      <w:r w:rsidRPr="007B67BB">
        <w:rPr>
          <w:spacing w:val="-1"/>
          <w:w w:val="102"/>
          <w:sz w:val="26"/>
          <w:szCs w:val="26"/>
        </w:rPr>
        <w:t xml:space="preserve"> </w:t>
      </w:r>
      <w:proofErr w:type="spellStart"/>
      <w:r w:rsidRPr="007B67BB">
        <w:rPr>
          <w:spacing w:val="-1"/>
          <w:w w:val="102"/>
          <w:sz w:val="26"/>
          <w:szCs w:val="26"/>
        </w:rPr>
        <w:t>một</w:t>
      </w:r>
      <w:proofErr w:type="spellEnd"/>
      <w:r w:rsidRPr="007B67BB">
        <w:rPr>
          <w:spacing w:val="-1"/>
          <w:w w:val="102"/>
          <w:sz w:val="26"/>
          <w:szCs w:val="26"/>
        </w:rPr>
        <w:t xml:space="preserve"> </w:t>
      </w:r>
      <w:proofErr w:type="spellStart"/>
      <w:r w:rsidRPr="007B67BB">
        <w:rPr>
          <w:spacing w:val="-1"/>
          <w:w w:val="102"/>
          <w:sz w:val="26"/>
          <w:szCs w:val="26"/>
        </w:rPr>
        <w:t>lớp</w:t>
      </w:r>
      <w:proofErr w:type="spellEnd"/>
      <w:r w:rsidRPr="007B67BB">
        <w:rPr>
          <w:spacing w:val="-1"/>
          <w:w w:val="102"/>
          <w:sz w:val="26"/>
          <w:szCs w:val="26"/>
        </w:rPr>
        <w:t xml:space="preserve"> </w:t>
      </w:r>
      <w:proofErr w:type="spellStart"/>
      <w:r w:rsidRPr="007B67BB">
        <w:rPr>
          <w:spacing w:val="-1"/>
          <w:w w:val="102"/>
          <w:sz w:val="26"/>
          <w:szCs w:val="26"/>
        </w:rPr>
        <w:t>cụ</w:t>
      </w:r>
      <w:proofErr w:type="spellEnd"/>
      <w:r w:rsidRPr="007B67BB">
        <w:rPr>
          <w:spacing w:val="-1"/>
          <w:w w:val="102"/>
          <w:sz w:val="26"/>
          <w:szCs w:val="26"/>
        </w:rPr>
        <w:t xml:space="preserve"> </w:t>
      </w:r>
      <w:proofErr w:type="spellStart"/>
      <w:r w:rsidRPr="007B67BB">
        <w:rPr>
          <w:spacing w:val="-1"/>
          <w:w w:val="102"/>
          <w:sz w:val="26"/>
          <w:szCs w:val="26"/>
        </w:rPr>
        <w:t>thể</w:t>
      </w:r>
      <w:proofErr w:type="spellEnd"/>
      <w:r w:rsidRPr="007B67BB">
        <w:rPr>
          <w:spacing w:val="-1"/>
          <w:w w:val="102"/>
          <w:sz w:val="26"/>
          <w:szCs w:val="26"/>
        </w:rPr>
        <w:t xml:space="preserve"> </w:t>
      </w:r>
      <w:proofErr w:type="spellStart"/>
      <w:r w:rsidRPr="007B67BB">
        <w:rPr>
          <w:spacing w:val="-1"/>
          <w:w w:val="102"/>
          <w:sz w:val="26"/>
          <w:szCs w:val="26"/>
        </w:rPr>
        <w:t>được</w:t>
      </w:r>
      <w:proofErr w:type="spellEnd"/>
      <w:r w:rsidRPr="007B67BB">
        <w:rPr>
          <w:spacing w:val="-1"/>
          <w:w w:val="102"/>
          <w:sz w:val="26"/>
          <w:szCs w:val="26"/>
        </w:rPr>
        <w:t xml:space="preserve"> </w:t>
      </w:r>
      <w:proofErr w:type="spellStart"/>
      <w:r w:rsidRPr="007B67BB">
        <w:rPr>
          <w:spacing w:val="-1"/>
          <w:w w:val="102"/>
          <w:sz w:val="26"/>
          <w:szCs w:val="26"/>
        </w:rPr>
        <w:t>phân</w:t>
      </w:r>
      <w:proofErr w:type="spellEnd"/>
      <w:r w:rsidRPr="007B67BB">
        <w:rPr>
          <w:spacing w:val="-1"/>
          <w:w w:val="102"/>
          <w:sz w:val="26"/>
          <w:szCs w:val="26"/>
        </w:rPr>
        <w:t xml:space="preserve"> </w:t>
      </w:r>
      <w:proofErr w:type="spellStart"/>
      <w:r w:rsidRPr="007B67BB">
        <w:rPr>
          <w:spacing w:val="-1"/>
          <w:w w:val="102"/>
          <w:sz w:val="26"/>
          <w:szCs w:val="26"/>
        </w:rPr>
        <w:t>loại</w:t>
      </w:r>
      <w:proofErr w:type="spellEnd"/>
      <w:r w:rsidRPr="007B67BB">
        <w:rPr>
          <w:spacing w:val="-1"/>
          <w:w w:val="102"/>
          <w:sz w:val="26"/>
          <w:szCs w:val="26"/>
        </w:rPr>
        <w:t xml:space="preserve"> </w:t>
      </w:r>
      <w:proofErr w:type="spellStart"/>
      <w:r w:rsidRPr="007B67BB">
        <w:rPr>
          <w:spacing w:val="-1"/>
          <w:w w:val="102"/>
          <w:sz w:val="26"/>
          <w:szCs w:val="26"/>
        </w:rPr>
        <w:t>một</w:t>
      </w:r>
      <w:proofErr w:type="spellEnd"/>
      <w:r w:rsidRPr="007B67BB">
        <w:rPr>
          <w:spacing w:val="-1"/>
          <w:w w:val="102"/>
          <w:sz w:val="26"/>
          <w:szCs w:val="26"/>
        </w:rPr>
        <w:t xml:space="preserve"> </w:t>
      </w:r>
      <w:proofErr w:type="spellStart"/>
      <w:r w:rsidRPr="007B67BB">
        <w:rPr>
          <w:spacing w:val="-1"/>
          <w:w w:val="102"/>
          <w:sz w:val="26"/>
          <w:szCs w:val="26"/>
        </w:rPr>
        <w:t>cách</w:t>
      </w:r>
      <w:proofErr w:type="spellEnd"/>
      <w:r w:rsidRPr="007B67BB">
        <w:rPr>
          <w:spacing w:val="-1"/>
          <w:w w:val="102"/>
          <w:sz w:val="26"/>
          <w:szCs w:val="26"/>
        </w:rPr>
        <w:t xml:space="preserve"> </w:t>
      </w:r>
      <w:proofErr w:type="spellStart"/>
      <w:r w:rsidRPr="007B67BB">
        <w:rPr>
          <w:spacing w:val="-1"/>
          <w:w w:val="102"/>
          <w:sz w:val="26"/>
          <w:szCs w:val="26"/>
        </w:rPr>
        <w:t>đơn</w:t>
      </w:r>
      <w:proofErr w:type="spellEnd"/>
      <w:r w:rsidRPr="007B67BB">
        <w:rPr>
          <w:spacing w:val="-1"/>
          <w:w w:val="102"/>
          <w:sz w:val="26"/>
          <w:szCs w:val="26"/>
        </w:rPr>
        <w:t xml:space="preserve"> </w:t>
      </w:r>
      <w:proofErr w:type="spellStart"/>
      <w:r w:rsidRPr="007B67BB">
        <w:rPr>
          <w:spacing w:val="-1"/>
          <w:w w:val="102"/>
          <w:sz w:val="26"/>
          <w:szCs w:val="26"/>
        </w:rPr>
        <w:t>giản</w:t>
      </w:r>
      <w:proofErr w:type="spellEnd"/>
      <w:r w:rsidRPr="007B67BB">
        <w:rPr>
          <w:spacing w:val="-1"/>
          <w:w w:val="102"/>
          <w:sz w:val="26"/>
          <w:szCs w:val="26"/>
        </w:rPr>
        <w:t xml:space="preserve"> </w:t>
      </w:r>
      <w:proofErr w:type="spellStart"/>
      <w:r w:rsidRPr="007B67BB">
        <w:rPr>
          <w:spacing w:val="-1"/>
          <w:w w:val="102"/>
          <w:sz w:val="26"/>
          <w:szCs w:val="26"/>
        </w:rPr>
        <w:t>vào</w:t>
      </w:r>
      <w:proofErr w:type="spellEnd"/>
      <w:r w:rsidRPr="007B67BB">
        <w:rPr>
          <w:spacing w:val="-1"/>
          <w:w w:val="102"/>
          <w:sz w:val="26"/>
          <w:szCs w:val="26"/>
        </w:rPr>
        <w:t xml:space="preserve"> </w:t>
      </w:r>
      <w:proofErr w:type="spellStart"/>
      <w:r w:rsidRPr="007B67BB">
        <w:rPr>
          <w:spacing w:val="-1"/>
          <w:w w:val="102"/>
          <w:sz w:val="26"/>
          <w:szCs w:val="26"/>
        </w:rPr>
        <w:t>lớp</w:t>
      </w:r>
      <w:proofErr w:type="spellEnd"/>
      <w:r w:rsidRPr="007B67BB">
        <w:rPr>
          <w:spacing w:val="-1"/>
          <w:w w:val="102"/>
          <w:sz w:val="26"/>
          <w:szCs w:val="26"/>
        </w:rPr>
        <w:t xml:space="preserve"> </w:t>
      </w:r>
      <w:proofErr w:type="spellStart"/>
      <w:r w:rsidRPr="007B67BB">
        <w:rPr>
          <w:spacing w:val="-1"/>
          <w:w w:val="102"/>
          <w:sz w:val="26"/>
          <w:szCs w:val="26"/>
        </w:rPr>
        <w:t>đó</w:t>
      </w:r>
      <w:proofErr w:type="spellEnd"/>
      <w:r w:rsidRPr="007B67BB">
        <w:rPr>
          <w:spacing w:val="-1"/>
          <w:w w:val="102"/>
          <w:sz w:val="26"/>
          <w:szCs w:val="26"/>
        </w:rPr>
        <w:t xml:space="preserve"> </w:t>
      </w:r>
      <w:proofErr w:type="spellStart"/>
      <w:r w:rsidRPr="007B67BB">
        <w:rPr>
          <w:spacing w:val="-1"/>
          <w:w w:val="102"/>
          <w:sz w:val="26"/>
          <w:szCs w:val="26"/>
        </w:rPr>
        <w:t>mà</w:t>
      </w:r>
      <w:proofErr w:type="spellEnd"/>
      <w:r w:rsidRPr="007B67BB">
        <w:rPr>
          <w:spacing w:val="-1"/>
          <w:w w:val="102"/>
          <w:sz w:val="26"/>
          <w:szCs w:val="26"/>
        </w:rPr>
        <w:t xml:space="preserve"> </w:t>
      </w:r>
      <w:proofErr w:type="spellStart"/>
      <w:r w:rsidRPr="007B67BB">
        <w:rPr>
          <w:spacing w:val="-1"/>
          <w:w w:val="102"/>
          <w:sz w:val="26"/>
          <w:szCs w:val="26"/>
        </w:rPr>
        <w:t>không</w:t>
      </w:r>
      <w:proofErr w:type="spellEnd"/>
      <w:r w:rsidRPr="007B67BB">
        <w:rPr>
          <w:spacing w:val="-1"/>
          <w:w w:val="102"/>
          <w:sz w:val="26"/>
          <w:szCs w:val="26"/>
        </w:rPr>
        <w:t xml:space="preserve"> </w:t>
      </w:r>
      <w:proofErr w:type="spellStart"/>
      <w:r w:rsidRPr="007B67BB">
        <w:rPr>
          <w:spacing w:val="-1"/>
          <w:w w:val="102"/>
          <w:sz w:val="26"/>
          <w:szCs w:val="26"/>
        </w:rPr>
        <w:t>cần</w:t>
      </w:r>
      <w:proofErr w:type="spellEnd"/>
      <w:r w:rsidRPr="007B67BB">
        <w:rPr>
          <w:spacing w:val="-1"/>
          <w:w w:val="102"/>
          <w:sz w:val="26"/>
          <w:szCs w:val="26"/>
        </w:rPr>
        <w:t xml:space="preserve"> </w:t>
      </w:r>
      <w:proofErr w:type="spellStart"/>
      <w:r w:rsidRPr="007B67BB">
        <w:rPr>
          <w:spacing w:val="-1"/>
          <w:w w:val="102"/>
          <w:sz w:val="26"/>
          <w:szCs w:val="26"/>
        </w:rPr>
        <w:t>xem</w:t>
      </w:r>
      <w:proofErr w:type="spellEnd"/>
      <w:r w:rsidRPr="007B67BB">
        <w:rPr>
          <w:spacing w:val="-1"/>
          <w:w w:val="102"/>
          <w:sz w:val="26"/>
          <w:szCs w:val="26"/>
        </w:rPr>
        <w:t xml:space="preserve"> </w:t>
      </w:r>
      <w:proofErr w:type="spellStart"/>
      <w:r w:rsidRPr="007B67BB">
        <w:rPr>
          <w:spacing w:val="-1"/>
          <w:w w:val="102"/>
          <w:sz w:val="26"/>
          <w:szCs w:val="26"/>
        </w:rPr>
        <w:t>xét</w:t>
      </w:r>
      <w:proofErr w:type="spellEnd"/>
      <w:r w:rsidRPr="007B67BB">
        <w:rPr>
          <w:spacing w:val="-1"/>
          <w:w w:val="102"/>
          <w:sz w:val="26"/>
          <w:szCs w:val="26"/>
        </w:rPr>
        <w:t xml:space="preserve"> </w:t>
      </w:r>
      <w:proofErr w:type="spellStart"/>
      <w:r w:rsidRPr="007B67BB">
        <w:rPr>
          <w:spacing w:val="-1"/>
          <w:w w:val="102"/>
          <w:sz w:val="26"/>
          <w:szCs w:val="26"/>
        </w:rPr>
        <w:t>thông</w:t>
      </w:r>
      <w:proofErr w:type="spellEnd"/>
      <w:r w:rsidRPr="007B67BB">
        <w:rPr>
          <w:spacing w:val="-1"/>
          <w:w w:val="102"/>
          <w:sz w:val="26"/>
          <w:szCs w:val="26"/>
        </w:rPr>
        <w:t xml:space="preserve"> tin </w:t>
      </w:r>
      <w:proofErr w:type="spellStart"/>
      <w:r w:rsidRPr="007B67BB">
        <w:rPr>
          <w:spacing w:val="-1"/>
          <w:w w:val="102"/>
          <w:sz w:val="26"/>
          <w:szCs w:val="26"/>
        </w:rPr>
        <w:t>hoặc</w:t>
      </w:r>
      <w:proofErr w:type="spellEnd"/>
      <w:r w:rsidRPr="007B67BB">
        <w:rPr>
          <w:spacing w:val="-1"/>
          <w:w w:val="102"/>
          <w:sz w:val="26"/>
          <w:szCs w:val="26"/>
        </w:rPr>
        <w:t xml:space="preserve"> </w:t>
      </w:r>
      <w:proofErr w:type="spellStart"/>
      <w:r w:rsidRPr="007B67BB">
        <w:rPr>
          <w:spacing w:val="-1"/>
          <w:w w:val="102"/>
          <w:sz w:val="26"/>
          <w:szCs w:val="26"/>
        </w:rPr>
        <w:t>bối</w:t>
      </w:r>
      <w:proofErr w:type="spellEnd"/>
      <w:r w:rsidRPr="007B67BB">
        <w:rPr>
          <w:spacing w:val="-1"/>
          <w:w w:val="102"/>
          <w:sz w:val="26"/>
          <w:szCs w:val="26"/>
        </w:rPr>
        <w:t xml:space="preserve"> </w:t>
      </w:r>
      <w:proofErr w:type="spellStart"/>
      <w:r w:rsidRPr="007B67BB">
        <w:rPr>
          <w:spacing w:val="-1"/>
          <w:w w:val="102"/>
          <w:sz w:val="26"/>
          <w:szCs w:val="26"/>
        </w:rPr>
        <w:t>cảnh</w:t>
      </w:r>
      <w:proofErr w:type="spellEnd"/>
      <w:r w:rsidRPr="007B67BB">
        <w:rPr>
          <w:spacing w:val="-1"/>
          <w:w w:val="102"/>
          <w:sz w:val="26"/>
          <w:szCs w:val="26"/>
        </w:rPr>
        <w:t xml:space="preserve"> </w:t>
      </w:r>
      <w:proofErr w:type="spellStart"/>
      <w:r w:rsidRPr="007B67BB">
        <w:rPr>
          <w:spacing w:val="-1"/>
          <w:w w:val="102"/>
          <w:sz w:val="26"/>
          <w:szCs w:val="26"/>
        </w:rPr>
        <w:t>nào</w:t>
      </w:r>
      <w:proofErr w:type="spellEnd"/>
      <w:r w:rsidRPr="007B67BB">
        <w:rPr>
          <w:spacing w:val="-1"/>
          <w:w w:val="102"/>
          <w:sz w:val="26"/>
          <w:szCs w:val="26"/>
        </w:rPr>
        <w:t xml:space="preserve"> </w:t>
      </w:r>
      <w:proofErr w:type="spellStart"/>
      <w:r w:rsidRPr="007B67BB">
        <w:rPr>
          <w:spacing w:val="-1"/>
          <w:w w:val="102"/>
          <w:sz w:val="26"/>
          <w:szCs w:val="26"/>
        </w:rPr>
        <w:t>khác</w:t>
      </w:r>
      <w:proofErr w:type="spellEnd"/>
      <w:r w:rsidRPr="007B67BB">
        <w:rPr>
          <w:spacing w:val="-1"/>
          <w:w w:val="102"/>
          <w:sz w:val="26"/>
          <w:szCs w:val="26"/>
        </w:rPr>
        <w:t>.</w:t>
      </w:r>
      <w:r w:rsidR="00F06474">
        <w:rPr>
          <w:spacing w:val="-1"/>
          <w:w w:val="102"/>
          <w:sz w:val="26"/>
          <w:szCs w:val="26"/>
        </w:rPr>
        <w:t xml:space="preserve"> </w:t>
      </w:r>
      <w:proofErr w:type="spellStart"/>
      <w:r w:rsidRPr="007B67BB">
        <w:rPr>
          <w:spacing w:val="-1"/>
          <w:w w:val="102"/>
          <w:sz w:val="26"/>
          <w:szCs w:val="26"/>
        </w:rPr>
        <w:t>Tác</w:t>
      </w:r>
      <w:proofErr w:type="spellEnd"/>
      <w:r w:rsidRPr="007B67BB">
        <w:rPr>
          <w:spacing w:val="-1"/>
          <w:w w:val="102"/>
          <w:sz w:val="26"/>
          <w:szCs w:val="26"/>
        </w:rPr>
        <w:t xml:space="preserve"> </w:t>
      </w:r>
      <w:proofErr w:type="spellStart"/>
      <w:r w:rsidRPr="007B67BB">
        <w:rPr>
          <w:spacing w:val="-1"/>
          <w:w w:val="102"/>
          <w:sz w:val="26"/>
          <w:szCs w:val="26"/>
        </w:rPr>
        <w:t>vụ</w:t>
      </w:r>
      <w:proofErr w:type="spellEnd"/>
      <w:r w:rsidRPr="007B67BB">
        <w:rPr>
          <w:spacing w:val="-1"/>
          <w:w w:val="102"/>
          <w:sz w:val="26"/>
          <w:szCs w:val="26"/>
        </w:rPr>
        <w:t xml:space="preserve"> </w:t>
      </w:r>
      <w:proofErr w:type="spellStart"/>
      <w:r w:rsidRPr="007B67BB">
        <w:rPr>
          <w:spacing w:val="-1"/>
          <w:w w:val="102"/>
          <w:sz w:val="26"/>
          <w:szCs w:val="26"/>
        </w:rPr>
        <w:t>này</w:t>
      </w:r>
      <w:proofErr w:type="spellEnd"/>
      <w:r w:rsidRPr="007B67BB">
        <w:rPr>
          <w:spacing w:val="-1"/>
          <w:w w:val="102"/>
          <w:sz w:val="26"/>
          <w:szCs w:val="26"/>
        </w:rPr>
        <w:t xml:space="preserve"> </w:t>
      </w:r>
      <w:proofErr w:type="spellStart"/>
      <w:r w:rsidRPr="007B67BB">
        <w:rPr>
          <w:spacing w:val="-1"/>
          <w:w w:val="102"/>
          <w:sz w:val="26"/>
          <w:szCs w:val="26"/>
        </w:rPr>
        <w:t>không</w:t>
      </w:r>
      <w:proofErr w:type="spellEnd"/>
      <w:r w:rsidRPr="007B67BB">
        <w:rPr>
          <w:spacing w:val="-1"/>
          <w:w w:val="102"/>
          <w:sz w:val="26"/>
          <w:szCs w:val="26"/>
        </w:rPr>
        <w:t xml:space="preserve"> </w:t>
      </w:r>
      <w:proofErr w:type="spellStart"/>
      <w:r w:rsidRPr="007B67BB">
        <w:rPr>
          <w:spacing w:val="-1"/>
          <w:w w:val="102"/>
          <w:sz w:val="26"/>
          <w:szCs w:val="26"/>
        </w:rPr>
        <w:t>phù</w:t>
      </w:r>
      <w:proofErr w:type="spellEnd"/>
      <w:r w:rsidRPr="007B67BB">
        <w:rPr>
          <w:spacing w:val="-1"/>
          <w:w w:val="102"/>
          <w:sz w:val="26"/>
          <w:szCs w:val="26"/>
        </w:rPr>
        <w:t xml:space="preserve"> </w:t>
      </w:r>
      <w:proofErr w:type="spellStart"/>
      <w:r w:rsidRPr="007B67BB">
        <w:rPr>
          <w:spacing w:val="-1"/>
          <w:w w:val="102"/>
          <w:sz w:val="26"/>
          <w:szCs w:val="26"/>
        </w:rPr>
        <w:t>hợp</w:t>
      </w:r>
      <w:proofErr w:type="spellEnd"/>
      <w:r w:rsidRPr="007B67BB">
        <w:rPr>
          <w:spacing w:val="-1"/>
          <w:w w:val="102"/>
          <w:sz w:val="26"/>
          <w:szCs w:val="26"/>
        </w:rPr>
        <w:t xml:space="preserve"> </w:t>
      </w:r>
      <w:proofErr w:type="spellStart"/>
      <w:r w:rsidRPr="007B67BB">
        <w:rPr>
          <w:spacing w:val="-1"/>
          <w:w w:val="102"/>
          <w:sz w:val="26"/>
          <w:szCs w:val="26"/>
        </w:rPr>
        <w:t>khi</w:t>
      </w:r>
      <w:proofErr w:type="spellEnd"/>
      <w:r w:rsidRPr="007B67BB">
        <w:rPr>
          <w:spacing w:val="-1"/>
          <w:w w:val="102"/>
          <w:sz w:val="26"/>
          <w:szCs w:val="26"/>
        </w:rPr>
        <w:t xml:space="preserve"> </w:t>
      </w:r>
      <w:proofErr w:type="spellStart"/>
      <w:r w:rsidRPr="007B67BB">
        <w:rPr>
          <w:spacing w:val="-1"/>
          <w:w w:val="102"/>
          <w:sz w:val="26"/>
          <w:szCs w:val="26"/>
        </w:rPr>
        <w:t>có</w:t>
      </w:r>
      <w:proofErr w:type="spellEnd"/>
      <w:r w:rsidRPr="007B67BB">
        <w:rPr>
          <w:spacing w:val="-1"/>
          <w:w w:val="102"/>
          <w:sz w:val="26"/>
          <w:szCs w:val="26"/>
        </w:rPr>
        <w:t xml:space="preserve"> </w:t>
      </w:r>
      <w:proofErr w:type="spellStart"/>
      <w:r w:rsidRPr="007B67BB">
        <w:rPr>
          <w:spacing w:val="-1"/>
          <w:w w:val="102"/>
          <w:sz w:val="26"/>
          <w:szCs w:val="26"/>
        </w:rPr>
        <w:t>nhiều</w:t>
      </w:r>
      <w:proofErr w:type="spellEnd"/>
      <w:r w:rsidRPr="007B67BB">
        <w:rPr>
          <w:spacing w:val="-1"/>
          <w:w w:val="102"/>
          <w:sz w:val="26"/>
          <w:szCs w:val="26"/>
        </w:rPr>
        <w:t xml:space="preserve"> </w:t>
      </w:r>
      <w:proofErr w:type="spellStart"/>
      <w:r w:rsidRPr="007B67BB">
        <w:rPr>
          <w:spacing w:val="-1"/>
          <w:w w:val="102"/>
          <w:sz w:val="26"/>
          <w:szCs w:val="26"/>
        </w:rPr>
        <w:t>đối</w:t>
      </w:r>
      <w:proofErr w:type="spellEnd"/>
      <w:r w:rsidRPr="007B67BB">
        <w:rPr>
          <w:spacing w:val="-1"/>
          <w:w w:val="102"/>
          <w:sz w:val="26"/>
          <w:szCs w:val="26"/>
        </w:rPr>
        <w:t xml:space="preserve"> </w:t>
      </w:r>
      <w:proofErr w:type="spellStart"/>
      <w:r w:rsidRPr="007B67BB">
        <w:rPr>
          <w:spacing w:val="-1"/>
          <w:w w:val="102"/>
          <w:sz w:val="26"/>
          <w:szCs w:val="26"/>
        </w:rPr>
        <w:t>tượng</w:t>
      </w:r>
      <w:proofErr w:type="spellEnd"/>
      <w:r w:rsidRPr="007B67BB">
        <w:rPr>
          <w:spacing w:val="-1"/>
          <w:w w:val="102"/>
          <w:sz w:val="26"/>
          <w:szCs w:val="26"/>
        </w:rPr>
        <w:t xml:space="preserve"> </w:t>
      </w:r>
      <w:proofErr w:type="spellStart"/>
      <w:r w:rsidRPr="007B67BB">
        <w:rPr>
          <w:spacing w:val="-1"/>
          <w:w w:val="102"/>
          <w:sz w:val="26"/>
          <w:szCs w:val="26"/>
        </w:rPr>
        <w:t>được</w:t>
      </w:r>
      <w:proofErr w:type="spellEnd"/>
      <w:r w:rsidRPr="007B67BB">
        <w:rPr>
          <w:spacing w:val="-1"/>
          <w:w w:val="102"/>
          <w:sz w:val="26"/>
          <w:szCs w:val="26"/>
        </w:rPr>
        <w:t xml:space="preserve"> </w:t>
      </w:r>
      <w:proofErr w:type="spellStart"/>
      <w:r w:rsidRPr="007B67BB">
        <w:rPr>
          <w:spacing w:val="-1"/>
          <w:w w:val="102"/>
          <w:sz w:val="26"/>
          <w:szCs w:val="26"/>
        </w:rPr>
        <w:t>nhóm</w:t>
      </w:r>
      <w:proofErr w:type="spellEnd"/>
      <w:r w:rsidRPr="007B67BB">
        <w:rPr>
          <w:spacing w:val="-1"/>
          <w:w w:val="102"/>
          <w:sz w:val="26"/>
          <w:szCs w:val="26"/>
        </w:rPr>
        <w:t xml:space="preserve"> </w:t>
      </w:r>
      <w:proofErr w:type="spellStart"/>
      <w:r w:rsidRPr="007B67BB">
        <w:rPr>
          <w:spacing w:val="-1"/>
          <w:w w:val="102"/>
          <w:sz w:val="26"/>
          <w:szCs w:val="26"/>
        </w:rPr>
        <w:t>chặt</w:t>
      </w:r>
      <w:proofErr w:type="spellEnd"/>
      <w:r w:rsidRPr="007B67BB">
        <w:rPr>
          <w:spacing w:val="-1"/>
          <w:w w:val="102"/>
          <w:sz w:val="26"/>
          <w:szCs w:val="26"/>
        </w:rPr>
        <w:t xml:space="preserve"> </w:t>
      </w:r>
      <w:proofErr w:type="spellStart"/>
      <w:r w:rsidRPr="007B67BB">
        <w:rPr>
          <w:spacing w:val="-1"/>
          <w:w w:val="102"/>
          <w:sz w:val="26"/>
          <w:szCs w:val="26"/>
        </w:rPr>
        <w:t>chẽ</w:t>
      </w:r>
      <w:proofErr w:type="spellEnd"/>
      <w:r w:rsidRPr="007B67BB">
        <w:rPr>
          <w:spacing w:val="-1"/>
          <w:w w:val="102"/>
          <w:sz w:val="26"/>
          <w:szCs w:val="26"/>
        </w:rPr>
        <w:t xml:space="preserve"> </w:t>
      </w:r>
      <w:proofErr w:type="spellStart"/>
      <w:r w:rsidRPr="007B67BB">
        <w:rPr>
          <w:spacing w:val="-1"/>
          <w:w w:val="102"/>
          <w:sz w:val="26"/>
          <w:szCs w:val="26"/>
        </w:rPr>
        <w:t>trên</w:t>
      </w:r>
      <w:proofErr w:type="spellEnd"/>
      <w:r w:rsidRPr="007B67BB">
        <w:rPr>
          <w:spacing w:val="-1"/>
          <w:w w:val="102"/>
          <w:sz w:val="26"/>
          <w:szCs w:val="26"/>
        </w:rPr>
        <w:t xml:space="preserve"> </w:t>
      </w:r>
      <w:proofErr w:type="spellStart"/>
      <w:r w:rsidRPr="007B67BB">
        <w:rPr>
          <w:spacing w:val="-1"/>
          <w:w w:val="102"/>
          <w:sz w:val="26"/>
          <w:szCs w:val="26"/>
        </w:rPr>
        <w:t>cùng</w:t>
      </w:r>
      <w:proofErr w:type="spellEnd"/>
      <w:r w:rsidRPr="007B67BB">
        <w:rPr>
          <w:spacing w:val="-1"/>
          <w:w w:val="102"/>
          <w:sz w:val="26"/>
          <w:szCs w:val="26"/>
        </w:rPr>
        <w:t xml:space="preserve"> </w:t>
      </w:r>
      <w:proofErr w:type="spellStart"/>
      <w:r w:rsidRPr="007B67BB">
        <w:rPr>
          <w:spacing w:val="-1"/>
          <w:w w:val="102"/>
          <w:sz w:val="26"/>
          <w:szCs w:val="26"/>
        </w:rPr>
        <w:t>một</w:t>
      </w:r>
      <w:proofErr w:type="spellEnd"/>
      <w:r w:rsidRPr="007B67BB">
        <w:rPr>
          <w:spacing w:val="-1"/>
          <w:w w:val="102"/>
          <w:sz w:val="26"/>
          <w:szCs w:val="26"/>
        </w:rPr>
        <w:t xml:space="preserve"> </w:t>
      </w:r>
      <w:proofErr w:type="spellStart"/>
      <w:r w:rsidRPr="007B67BB">
        <w:rPr>
          <w:spacing w:val="-1"/>
          <w:w w:val="102"/>
          <w:sz w:val="26"/>
          <w:szCs w:val="26"/>
        </w:rPr>
        <w:t>lớp</w:t>
      </w:r>
      <w:proofErr w:type="spellEnd"/>
      <w:r w:rsidRPr="007B67BB">
        <w:rPr>
          <w:spacing w:val="-1"/>
          <w:w w:val="102"/>
          <w:sz w:val="26"/>
          <w:szCs w:val="26"/>
        </w:rPr>
        <w:t xml:space="preserve"> </w:t>
      </w:r>
      <w:proofErr w:type="spellStart"/>
      <w:r w:rsidRPr="007B67BB">
        <w:rPr>
          <w:spacing w:val="-1"/>
          <w:w w:val="102"/>
          <w:sz w:val="26"/>
          <w:szCs w:val="26"/>
        </w:rPr>
        <w:t>trong</w:t>
      </w:r>
      <w:proofErr w:type="spellEnd"/>
      <w:r w:rsidRPr="007B67BB">
        <w:rPr>
          <w:spacing w:val="-1"/>
          <w:w w:val="102"/>
          <w:sz w:val="26"/>
          <w:szCs w:val="26"/>
        </w:rPr>
        <w:t xml:space="preserve"> </w:t>
      </w:r>
      <w:proofErr w:type="spellStart"/>
      <w:r w:rsidRPr="007B67BB">
        <w:rPr>
          <w:spacing w:val="-1"/>
          <w:w w:val="102"/>
          <w:sz w:val="26"/>
          <w:szCs w:val="26"/>
        </w:rPr>
        <w:t>hình</w:t>
      </w:r>
      <w:proofErr w:type="spellEnd"/>
      <w:r w:rsidRPr="007B67BB">
        <w:rPr>
          <w:spacing w:val="-1"/>
          <w:w w:val="102"/>
          <w:sz w:val="26"/>
          <w:szCs w:val="26"/>
        </w:rPr>
        <w:t xml:space="preserve"> </w:t>
      </w:r>
      <w:proofErr w:type="spellStart"/>
      <w:r w:rsidRPr="007B67BB">
        <w:rPr>
          <w:spacing w:val="-1"/>
          <w:w w:val="102"/>
          <w:sz w:val="26"/>
          <w:szCs w:val="26"/>
        </w:rPr>
        <w:t>ảnh</w:t>
      </w:r>
      <w:proofErr w:type="spellEnd"/>
      <w:r w:rsidRPr="007B67BB">
        <w:rPr>
          <w:spacing w:val="-1"/>
          <w:w w:val="102"/>
          <w:sz w:val="26"/>
          <w:szCs w:val="26"/>
        </w:rPr>
        <w:t xml:space="preserve">. </w:t>
      </w:r>
      <w:proofErr w:type="spellStart"/>
      <w:r w:rsidRPr="007B67BB">
        <w:rPr>
          <w:spacing w:val="-1"/>
          <w:w w:val="102"/>
          <w:sz w:val="26"/>
          <w:szCs w:val="26"/>
        </w:rPr>
        <w:t>Ví</w:t>
      </w:r>
      <w:proofErr w:type="spellEnd"/>
      <w:r w:rsidRPr="007B67BB">
        <w:rPr>
          <w:spacing w:val="-1"/>
          <w:w w:val="102"/>
          <w:sz w:val="26"/>
          <w:szCs w:val="26"/>
        </w:rPr>
        <w:t xml:space="preserve"> </w:t>
      </w:r>
      <w:proofErr w:type="spellStart"/>
      <w:r w:rsidRPr="007B67BB">
        <w:rPr>
          <w:spacing w:val="-1"/>
          <w:w w:val="102"/>
          <w:sz w:val="26"/>
          <w:szCs w:val="26"/>
        </w:rPr>
        <w:t>dụ</w:t>
      </w:r>
      <w:proofErr w:type="spellEnd"/>
      <w:r w:rsidRPr="007B67BB">
        <w:rPr>
          <w:spacing w:val="-1"/>
          <w:w w:val="102"/>
          <w:sz w:val="26"/>
          <w:szCs w:val="26"/>
        </w:rPr>
        <w:t xml:space="preserve">: </w:t>
      </w:r>
      <w:proofErr w:type="spellStart"/>
      <w:r w:rsidRPr="007B67BB">
        <w:rPr>
          <w:spacing w:val="-1"/>
          <w:w w:val="102"/>
          <w:sz w:val="26"/>
          <w:szCs w:val="26"/>
        </w:rPr>
        <w:t>Hình</w:t>
      </w:r>
      <w:proofErr w:type="spellEnd"/>
      <w:r w:rsidRPr="007B67BB">
        <w:rPr>
          <w:spacing w:val="-1"/>
          <w:w w:val="102"/>
          <w:sz w:val="26"/>
          <w:szCs w:val="26"/>
        </w:rPr>
        <w:t xml:space="preserve"> </w:t>
      </w:r>
      <w:proofErr w:type="spellStart"/>
      <w:r w:rsidRPr="007B67BB">
        <w:rPr>
          <w:spacing w:val="-1"/>
          <w:w w:val="102"/>
          <w:sz w:val="26"/>
          <w:szCs w:val="26"/>
        </w:rPr>
        <w:t>ảnh</w:t>
      </w:r>
      <w:proofErr w:type="spellEnd"/>
      <w:r w:rsidRPr="007B67BB">
        <w:rPr>
          <w:spacing w:val="-1"/>
          <w:w w:val="102"/>
          <w:sz w:val="26"/>
          <w:szCs w:val="26"/>
        </w:rPr>
        <w:t xml:space="preserve"> </w:t>
      </w:r>
      <w:proofErr w:type="spellStart"/>
      <w:r w:rsidRPr="007B67BB">
        <w:rPr>
          <w:spacing w:val="-1"/>
          <w:w w:val="102"/>
          <w:sz w:val="26"/>
          <w:szCs w:val="26"/>
        </w:rPr>
        <w:t>đám</w:t>
      </w:r>
      <w:proofErr w:type="spellEnd"/>
      <w:r w:rsidRPr="007B67BB">
        <w:rPr>
          <w:spacing w:val="-1"/>
          <w:w w:val="102"/>
          <w:sz w:val="26"/>
          <w:szCs w:val="26"/>
        </w:rPr>
        <w:t xml:space="preserve"> </w:t>
      </w:r>
      <w:proofErr w:type="spellStart"/>
      <w:r w:rsidRPr="007B67BB">
        <w:rPr>
          <w:spacing w:val="-1"/>
          <w:w w:val="102"/>
          <w:sz w:val="26"/>
          <w:szCs w:val="26"/>
        </w:rPr>
        <w:t>đông</w:t>
      </w:r>
      <w:proofErr w:type="spellEnd"/>
      <w:r w:rsidRPr="007B67BB">
        <w:rPr>
          <w:spacing w:val="-1"/>
          <w:w w:val="102"/>
          <w:sz w:val="26"/>
          <w:szCs w:val="26"/>
        </w:rPr>
        <w:t xml:space="preserve"> </w:t>
      </w:r>
      <w:proofErr w:type="spellStart"/>
      <w:r w:rsidRPr="007B67BB">
        <w:rPr>
          <w:spacing w:val="-1"/>
          <w:w w:val="102"/>
          <w:sz w:val="26"/>
          <w:szCs w:val="26"/>
        </w:rPr>
        <w:t>trên</w:t>
      </w:r>
      <w:proofErr w:type="spellEnd"/>
      <w:r w:rsidRPr="007B67BB">
        <w:rPr>
          <w:spacing w:val="-1"/>
          <w:w w:val="102"/>
          <w:sz w:val="26"/>
          <w:szCs w:val="26"/>
        </w:rPr>
        <w:t xml:space="preserve"> </w:t>
      </w:r>
      <w:proofErr w:type="spellStart"/>
      <w:r w:rsidRPr="007B67BB">
        <w:rPr>
          <w:spacing w:val="-1"/>
          <w:w w:val="102"/>
          <w:sz w:val="26"/>
          <w:szCs w:val="26"/>
        </w:rPr>
        <w:t>đường</w:t>
      </w:r>
      <w:proofErr w:type="spellEnd"/>
      <w:r w:rsidRPr="007B67BB">
        <w:rPr>
          <w:spacing w:val="-1"/>
          <w:w w:val="102"/>
          <w:sz w:val="26"/>
          <w:szCs w:val="26"/>
        </w:rPr>
        <w:t xml:space="preserve"> </w:t>
      </w:r>
      <w:proofErr w:type="spellStart"/>
      <w:r w:rsidRPr="007B67BB">
        <w:rPr>
          <w:spacing w:val="-1"/>
          <w:w w:val="102"/>
          <w:sz w:val="26"/>
          <w:szCs w:val="26"/>
        </w:rPr>
        <w:t>phố</w:t>
      </w:r>
      <w:proofErr w:type="spellEnd"/>
      <w:r w:rsidRPr="007B67BB">
        <w:rPr>
          <w:spacing w:val="-1"/>
          <w:w w:val="102"/>
          <w:sz w:val="26"/>
          <w:szCs w:val="26"/>
        </w:rPr>
        <w:t xml:space="preserve"> </w:t>
      </w:r>
      <w:proofErr w:type="spellStart"/>
      <w:r w:rsidRPr="007B67BB">
        <w:rPr>
          <w:spacing w:val="-1"/>
          <w:w w:val="102"/>
          <w:sz w:val="26"/>
          <w:szCs w:val="26"/>
        </w:rPr>
        <w:t>sẽ</w:t>
      </w:r>
      <w:proofErr w:type="spellEnd"/>
      <w:r w:rsidRPr="007B67BB">
        <w:rPr>
          <w:spacing w:val="-1"/>
          <w:w w:val="102"/>
          <w:sz w:val="26"/>
          <w:szCs w:val="26"/>
        </w:rPr>
        <w:t xml:space="preserve"> </w:t>
      </w:r>
      <w:proofErr w:type="spellStart"/>
      <w:r w:rsidRPr="007B67BB">
        <w:rPr>
          <w:spacing w:val="-1"/>
          <w:w w:val="102"/>
          <w:sz w:val="26"/>
          <w:szCs w:val="26"/>
        </w:rPr>
        <w:t>có</w:t>
      </w:r>
      <w:proofErr w:type="spellEnd"/>
      <w:r w:rsidRPr="007B67BB">
        <w:rPr>
          <w:spacing w:val="-1"/>
          <w:w w:val="102"/>
          <w:sz w:val="26"/>
          <w:szCs w:val="26"/>
        </w:rPr>
        <w:t xml:space="preserve"> </w:t>
      </w:r>
      <w:proofErr w:type="spellStart"/>
      <w:r w:rsidRPr="007B67BB">
        <w:rPr>
          <w:spacing w:val="-1"/>
          <w:w w:val="102"/>
          <w:sz w:val="26"/>
          <w:szCs w:val="26"/>
        </w:rPr>
        <w:t>mô</w:t>
      </w:r>
      <w:proofErr w:type="spellEnd"/>
      <w:r w:rsidRPr="007B67BB">
        <w:rPr>
          <w:spacing w:val="-1"/>
          <w:w w:val="102"/>
          <w:sz w:val="26"/>
          <w:szCs w:val="26"/>
        </w:rPr>
        <w:t xml:space="preserve"> </w:t>
      </w:r>
      <w:proofErr w:type="spellStart"/>
      <w:r w:rsidRPr="007B67BB">
        <w:rPr>
          <w:spacing w:val="-1"/>
          <w:w w:val="102"/>
          <w:sz w:val="26"/>
          <w:szCs w:val="26"/>
        </w:rPr>
        <w:t>hình</w:t>
      </w:r>
      <w:proofErr w:type="spellEnd"/>
      <w:r w:rsidRPr="007B67BB">
        <w:rPr>
          <w:spacing w:val="-1"/>
          <w:w w:val="102"/>
          <w:sz w:val="26"/>
          <w:szCs w:val="26"/>
        </w:rPr>
        <w:t xml:space="preserve"> semantic segmentation </w:t>
      </w:r>
      <w:proofErr w:type="spellStart"/>
      <w:r w:rsidRPr="007B67BB">
        <w:rPr>
          <w:spacing w:val="-1"/>
          <w:w w:val="102"/>
          <w:sz w:val="26"/>
          <w:szCs w:val="26"/>
        </w:rPr>
        <w:t>dự</w:t>
      </w:r>
      <w:proofErr w:type="spellEnd"/>
      <w:r w:rsidRPr="007B67BB">
        <w:rPr>
          <w:spacing w:val="-1"/>
          <w:w w:val="102"/>
          <w:sz w:val="26"/>
          <w:szCs w:val="26"/>
        </w:rPr>
        <w:t xml:space="preserve"> </w:t>
      </w:r>
      <w:proofErr w:type="spellStart"/>
      <w:r w:rsidRPr="007B67BB">
        <w:rPr>
          <w:spacing w:val="-1"/>
          <w:w w:val="102"/>
          <w:sz w:val="26"/>
          <w:szCs w:val="26"/>
        </w:rPr>
        <w:t>đoán</w:t>
      </w:r>
      <w:proofErr w:type="spellEnd"/>
      <w:r w:rsidRPr="007B67BB">
        <w:rPr>
          <w:spacing w:val="-1"/>
          <w:w w:val="102"/>
          <w:sz w:val="26"/>
          <w:szCs w:val="26"/>
        </w:rPr>
        <w:t xml:space="preserve"> </w:t>
      </w:r>
      <w:proofErr w:type="spellStart"/>
      <w:r w:rsidRPr="007B67BB">
        <w:rPr>
          <w:spacing w:val="-1"/>
          <w:w w:val="102"/>
          <w:sz w:val="26"/>
          <w:szCs w:val="26"/>
        </w:rPr>
        <w:t>toàn</w:t>
      </w:r>
      <w:proofErr w:type="spellEnd"/>
      <w:r w:rsidRPr="007B67BB">
        <w:rPr>
          <w:spacing w:val="-1"/>
          <w:w w:val="102"/>
          <w:sz w:val="26"/>
          <w:szCs w:val="26"/>
        </w:rPr>
        <w:t xml:space="preserve"> </w:t>
      </w:r>
      <w:proofErr w:type="spellStart"/>
      <w:r w:rsidRPr="007B67BB">
        <w:rPr>
          <w:spacing w:val="-1"/>
          <w:w w:val="102"/>
          <w:sz w:val="26"/>
          <w:szCs w:val="26"/>
        </w:rPr>
        <w:t>bộ</w:t>
      </w:r>
      <w:proofErr w:type="spellEnd"/>
      <w:r w:rsidRPr="007B67BB">
        <w:rPr>
          <w:spacing w:val="-1"/>
          <w:w w:val="102"/>
          <w:sz w:val="26"/>
          <w:szCs w:val="26"/>
        </w:rPr>
        <w:t xml:space="preserve"> </w:t>
      </w:r>
      <w:proofErr w:type="spellStart"/>
      <w:r w:rsidRPr="007B67BB">
        <w:rPr>
          <w:spacing w:val="-1"/>
          <w:w w:val="102"/>
          <w:sz w:val="26"/>
          <w:szCs w:val="26"/>
        </w:rPr>
        <w:t>khu</w:t>
      </w:r>
      <w:proofErr w:type="spellEnd"/>
      <w:r w:rsidRPr="007B67BB">
        <w:rPr>
          <w:spacing w:val="-1"/>
          <w:w w:val="102"/>
          <w:sz w:val="26"/>
          <w:szCs w:val="26"/>
        </w:rPr>
        <w:t xml:space="preserve"> </w:t>
      </w:r>
      <w:proofErr w:type="spellStart"/>
      <w:r w:rsidRPr="007B67BB">
        <w:rPr>
          <w:spacing w:val="-1"/>
          <w:w w:val="102"/>
          <w:sz w:val="26"/>
          <w:szCs w:val="26"/>
        </w:rPr>
        <w:t>vực</w:t>
      </w:r>
      <w:proofErr w:type="spellEnd"/>
      <w:r w:rsidRPr="007B67BB">
        <w:rPr>
          <w:spacing w:val="-1"/>
          <w:w w:val="102"/>
          <w:sz w:val="26"/>
          <w:szCs w:val="26"/>
        </w:rPr>
        <w:t xml:space="preserve"> </w:t>
      </w:r>
      <w:proofErr w:type="spellStart"/>
      <w:r w:rsidRPr="007B67BB">
        <w:rPr>
          <w:spacing w:val="-1"/>
          <w:w w:val="102"/>
          <w:sz w:val="26"/>
          <w:szCs w:val="26"/>
        </w:rPr>
        <w:t>đám</w:t>
      </w:r>
      <w:proofErr w:type="spellEnd"/>
      <w:r w:rsidRPr="007B67BB">
        <w:rPr>
          <w:spacing w:val="-1"/>
          <w:w w:val="102"/>
          <w:sz w:val="26"/>
          <w:szCs w:val="26"/>
        </w:rPr>
        <w:t xml:space="preserve"> </w:t>
      </w:r>
      <w:proofErr w:type="spellStart"/>
      <w:r w:rsidRPr="007B67BB">
        <w:rPr>
          <w:spacing w:val="-1"/>
          <w:w w:val="102"/>
          <w:sz w:val="26"/>
          <w:szCs w:val="26"/>
        </w:rPr>
        <w:t>đông</w:t>
      </w:r>
      <w:proofErr w:type="spellEnd"/>
      <w:r w:rsidRPr="007B67BB">
        <w:rPr>
          <w:spacing w:val="-1"/>
          <w:w w:val="102"/>
          <w:sz w:val="26"/>
          <w:szCs w:val="26"/>
        </w:rPr>
        <w:t xml:space="preserve"> </w:t>
      </w:r>
      <w:proofErr w:type="spellStart"/>
      <w:r w:rsidRPr="007B67BB">
        <w:rPr>
          <w:spacing w:val="-1"/>
          <w:w w:val="102"/>
          <w:sz w:val="26"/>
          <w:szCs w:val="26"/>
        </w:rPr>
        <w:t>thuộc</w:t>
      </w:r>
      <w:proofErr w:type="spellEnd"/>
      <w:r w:rsidRPr="007B67BB">
        <w:rPr>
          <w:spacing w:val="-1"/>
          <w:w w:val="102"/>
          <w:sz w:val="26"/>
          <w:szCs w:val="26"/>
        </w:rPr>
        <w:t xml:space="preserve"> </w:t>
      </w:r>
      <w:proofErr w:type="spellStart"/>
      <w:r w:rsidRPr="007B67BB">
        <w:rPr>
          <w:spacing w:val="-1"/>
          <w:w w:val="102"/>
          <w:sz w:val="26"/>
          <w:szCs w:val="26"/>
        </w:rPr>
        <w:t>về</w:t>
      </w:r>
      <w:proofErr w:type="spellEnd"/>
      <w:r w:rsidRPr="007B67BB">
        <w:rPr>
          <w:spacing w:val="-1"/>
          <w:w w:val="102"/>
          <w:sz w:val="26"/>
          <w:szCs w:val="26"/>
        </w:rPr>
        <w:t xml:space="preserve"> </w:t>
      </w:r>
      <w:proofErr w:type="spellStart"/>
      <w:r w:rsidRPr="007B67BB">
        <w:rPr>
          <w:spacing w:val="-1"/>
          <w:w w:val="102"/>
          <w:sz w:val="26"/>
          <w:szCs w:val="26"/>
        </w:rPr>
        <w:t>lớp</w:t>
      </w:r>
      <w:proofErr w:type="spellEnd"/>
      <w:r w:rsidRPr="007B67BB">
        <w:rPr>
          <w:spacing w:val="-1"/>
          <w:w w:val="102"/>
          <w:sz w:val="26"/>
          <w:szCs w:val="26"/>
        </w:rPr>
        <w:t xml:space="preserve"> “</w:t>
      </w:r>
      <w:proofErr w:type="spellStart"/>
      <w:r w:rsidRPr="007B67BB">
        <w:rPr>
          <w:spacing w:val="-1"/>
          <w:w w:val="102"/>
          <w:sz w:val="26"/>
          <w:szCs w:val="26"/>
        </w:rPr>
        <w:t>người</w:t>
      </w:r>
      <w:proofErr w:type="spellEnd"/>
      <w:r w:rsidRPr="007B67BB">
        <w:rPr>
          <w:spacing w:val="-1"/>
          <w:w w:val="102"/>
          <w:sz w:val="26"/>
          <w:szCs w:val="26"/>
        </w:rPr>
        <w:t xml:space="preserve"> </w:t>
      </w:r>
      <w:proofErr w:type="spellStart"/>
      <w:r w:rsidRPr="007B67BB">
        <w:rPr>
          <w:spacing w:val="-1"/>
          <w:w w:val="102"/>
          <w:sz w:val="26"/>
          <w:szCs w:val="26"/>
        </w:rPr>
        <w:t>đi</w:t>
      </w:r>
      <w:proofErr w:type="spellEnd"/>
      <w:r w:rsidRPr="007B67BB">
        <w:rPr>
          <w:spacing w:val="-1"/>
          <w:w w:val="102"/>
          <w:sz w:val="26"/>
          <w:szCs w:val="26"/>
        </w:rPr>
        <w:t xml:space="preserve"> </w:t>
      </w:r>
      <w:proofErr w:type="spellStart"/>
      <w:r w:rsidRPr="007B67BB">
        <w:rPr>
          <w:spacing w:val="-1"/>
          <w:w w:val="102"/>
          <w:sz w:val="26"/>
          <w:szCs w:val="26"/>
        </w:rPr>
        <w:t>bộ</w:t>
      </w:r>
      <w:proofErr w:type="spellEnd"/>
      <w:r w:rsidRPr="007B67BB">
        <w:rPr>
          <w:spacing w:val="-1"/>
          <w:w w:val="102"/>
          <w:sz w:val="26"/>
          <w:szCs w:val="26"/>
        </w:rPr>
        <w:t xml:space="preserve">”, do </w:t>
      </w:r>
      <w:proofErr w:type="spellStart"/>
      <w:r w:rsidRPr="007B67BB">
        <w:rPr>
          <w:spacing w:val="-1"/>
          <w:w w:val="102"/>
          <w:sz w:val="26"/>
          <w:szCs w:val="26"/>
        </w:rPr>
        <w:t>đó</w:t>
      </w:r>
      <w:proofErr w:type="spellEnd"/>
      <w:r w:rsidRPr="007B67BB">
        <w:rPr>
          <w:spacing w:val="-1"/>
          <w:w w:val="102"/>
          <w:sz w:val="26"/>
          <w:szCs w:val="26"/>
        </w:rPr>
        <w:t xml:space="preserve"> </w:t>
      </w:r>
      <w:proofErr w:type="spellStart"/>
      <w:r w:rsidRPr="007B67BB">
        <w:rPr>
          <w:spacing w:val="-1"/>
          <w:w w:val="102"/>
          <w:sz w:val="26"/>
          <w:szCs w:val="26"/>
        </w:rPr>
        <w:t>cung</w:t>
      </w:r>
      <w:proofErr w:type="spellEnd"/>
      <w:r w:rsidRPr="007B67BB">
        <w:rPr>
          <w:spacing w:val="-1"/>
          <w:w w:val="102"/>
          <w:sz w:val="26"/>
          <w:szCs w:val="26"/>
        </w:rPr>
        <w:t xml:space="preserve"> </w:t>
      </w:r>
      <w:proofErr w:type="spellStart"/>
      <w:r w:rsidRPr="007B67BB">
        <w:rPr>
          <w:spacing w:val="-1"/>
          <w:w w:val="102"/>
          <w:sz w:val="26"/>
          <w:szCs w:val="26"/>
        </w:rPr>
        <w:t>cấp</w:t>
      </w:r>
      <w:proofErr w:type="spellEnd"/>
      <w:r w:rsidRPr="007B67BB">
        <w:rPr>
          <w:spacing w:val="-1"/>
          <w:w w:val="102"/>
          <w:sz w:val="26"/>
          <w:szCs w:val="26"/>
        </w:rPr>
        <w:t xml:space="preserve"> </w:t>
      </w:r>
      <w:proofErr w:type="spellStart"/>
      <w:r w:rsidRPr="007B67BB">
        <w:rPr>
          <w:spacing w:val="-1"/>
          <w:w w:val="102"/>
          <w:sz w:val="26"/>
          <w:szCs w:val="26"/>
        </w:rPr>
        <w:t>rất</w:t>
      </w:r>
      <w:proofErr w:type="spellEnd"/>
      <w:r w:rsidRPr="007B67BB">
        <w:rPr>
          <w:spacing w:val="-1"/>
          <w:w w:val="102"/>
          <w:sz w:val="26"/>
          <w:szCs w:val="26"/>
        </w:rPr>
        <w:t xml:space="preserve"> </w:t>
      </w:r>
      <w:proofErr w:type="spellStart"/>
      <w:r w:rsidRPr="007B67BB">
        <w:rPr>
          <w:spacing w:val="-1"/>
          <w:w w:val="102"/>
          <w:sz w:val="26"/>
          <w:szCs w:val="26"/>
        </w:rPr>
        <w:t>ít</w:t>
      </w:r>
      <w:proofErr w:type="spellEnd"/>
      <w:r w:rsidRPr="007B67BB">
        <w:rPr>
          <w:spacing w:val="-1"/>
          <w:w w:val="102"/>
          <w:sz w:val="26"/>
          <w:szCs w:val="26"/>
        </w:rPr>
        <w:t xml:space="preserve"> chi </w:t>
      </w:r>
      <w:proofErr w:type="spellStart"/>
      <w:r w:rsidRPr="007B67BB">
        <w:rPr>
          <w:spacing w:val="-1"/>
          <w:w w:val="102"/>
          <w:sz w:val="26"/>
          <w:szCs w:val="26"/>
        </w:rPr>
        <w:t>tiết</w:t>
      </w:r>
      <w:proofErr w:type="spellEnd"/>
      <w:r w:rsidRPr="007B67BB">
        <w:rPr>
          <w:spacing w:val="-1"/>
          <w:w w:val="102"/>
          <w:sz w:val="26"/>
          <w:szCs w:val="26"/>
        </w:rPr>
        <w:t xml:space="preserve"> </w:t>
      </w:r>
      <w:proofErr w:type="spellStart"/>
      <w:r w:rsidRPr="007B67BB">
        <w:rPr>
          <w:spacing w:val="-1"/>
          <w:w w:val="102"/>
          <w:sz w:val="26"/>
          <w:szCs w:val="26"/>
        </w:rPr>
        <w:t>hoặc</w:t>
      </w:r>
      <w:proofErr w:type="spellEnd"/>
      <w:r w:rsidRPr="007B67BB">
        <w:rPr>
          <w:spacing w:val="-1"/>
          <w:w w:val="102"/>
          <w:sz w:val="26"/>
          <w:szCs w:val="26"/>
        </w:rPr>
        <w:t xml:space="preserve"> </w:t>
      </w:r>
      <w:proofErr w:type="spellStart"/>
      <w:r w:rsidRPr="007B67BB">
        <w:rPr>
          <w:spacing w:val="-1"/>
          <w:w w:val="102"/>
          <w:sz w:val="26"/>
          <w:szCs w:val="26"/>
        </w:rPr>
        <w:t>thông</w:t>
      </w:r>
      <w:proofErr w:type="spellEnd"/>
      <w:r w:rsidRPr="007B67BB">
        <w:rPr>
          <w:spacing w:val="-1"/>
          <w:w w:val="102"/>
          <w:sz w:val="26"/>
          <w:szCs w:val="26"/>
        </w:rPr>
        <w:t xml:space="preserve"> tin </w:t>
      </w:r>
      <w:proofErr w:type="spellStart"/>
      <w:r w:rsidRPr="007B67BB">
        <w:rPr>
          <w:spacing w:val="-1"/>
          <w:w w:val="102"/>
          <w:sz w:val="26"/>
          <w:szCs w:val="26"/>
        </w:rPr>
        <w:t>chuyên</w:t>
      </w:r>
      <w:proofErr w:type="spellEnd"/>
      <w:r w:rsidRPr="007B67BB">
        <w:rPr>
          <w:spacing w:val="-1"/>
          <w:w w:val="102"/>
          <w:sz w:val="26"/>
          <w:szCs w:val="26"/>
        </w:rPr>
        <w:t xml:space="preserve"> </w:t>
      </w:r>
      <w:proofErr w:type="spellStart"/>
      <w:r w:rsidRPr="007B67BB">
        <w:rPr>
          <w:spacing w:val="-1"/>
          <w:w w:val="102"/>
          <w:sz w:val="26"/>
          <w:szCs w:val="26"/>
        </w:rPr>
        <w:t>sâu</w:t>
      </w:r>
      <w:proofErr w:type="spellEnd"/>
      <w:r w:rsidRPr="007B67BB">
        <w:rPr>
          <w:spacing w:val="-1"/>
          <w:w w:val="102"/>
          <w:sz w:val="26"/>
          <w:szCs w:val="26"/>
        </w:rPr>
        <w:t xml:space="preserve"> </w:t>
      </w:r>
      <w:proofErr w:type="spellStart"/>
      <w:r w:rsidRPr="007B67BB">
        <w:rPr>
          <w:spacing w:val="-1"/>
          <w:w w:val="102"/>
          <w:sz w:val="26"/>
          <w:szCs w:val="26"/>
        </w:rPr>
        <w:t>về</w:t>
      </w:r>
      <w:proofErr w:type="spellEnd"/>
      <w:r w:rsidRPr="007B67BB">
        <w:rPr>
          <w:spacing w:val="-1"/>
          <w:w w:val="102"/>
          <w:sz w:val="26"/>
          <w:szCs w:val="26"/>
        </w:rPr>
        <w:t xml:space="preserve"> </w:t>
      </w:r>
      <w:proofErr w:type="spellStart"/>
      <w:r w:rsidRPr="007B67BB">
        <w:rPr>
          <w:spacing w:val="-1"/>
          <w:w w:val="102"/>
          <w:sz w:val="26"/>
          <w:szCs w:val="26"/>
        </w:rPr>
        <w:t>hình</w:t>
      </w:r>
      <w:proofErr w:type="spellEnd"/>
      <w:r w:rsidRPr="007B67BB">
        <w:rPr>
          <w:spacing w:val="-1"/>
          <w:w w:val="102"/>
          <w:sz w:val="26"/>
          <w:szCs w:val="26"/>
        </w:rPr>
        <w:t xml:space="preserve"> </w:t>
      </w:r>
      <w:proofErr w:type="spellStart"/>
      <w:r w:rsidRPr="007B67BB">
        <w:rPr>
          <w:spacing w:val="-1"/>
          <w:w w:val="102"/>
          <w:sz w:val="26"/>
          <w:szCs w:val="26"/>
        </w:rPr>
        <w:t>ảnh</w:t>
      </w:r>
      <w:proofErr w:type="spellEnd"/>
      <w:r w:rsidRPr="007B67BB">
        <w:rPr>
          <w:spacing w:val="-1"/>
          <w:w w:val="102"/>
          <w:sz w:val="26"/>
          <w:szCs w:val="26"/>
        </w:rPr>
        <w:t>.</w:t>
      </w:r>
    </w:p>
    <w:p w14:paraId="53CE9624" w14:textId="70C5D98D" w:rsidR="00F46CCD" w:rsidRPr="00F46CCD" w:rsidRDefault="00F46CCD" w:rsidP="00F46CCD">
      <w:pPr>
        <w:spacing w:line="360" w:lineRule="auto"/>
        <w:ind w:right="-1"/>
        <w:jc w:val="both"/>
        <w:rPr>
          <w:spacing w:val="-1"/>
          <w:w w:val="102"/>
          <w:sz w:val="26"/>
          <w:szCs w:val="26"/>
        </w:rPr>
      </w:pPr>
      <w:r w:rsidRPr="00F46CCD">
        <w:rPr>
          <w:spacing w:val="-1"/>
          <w:w w:val="102"/>
          <w:sz w:val="26"/>
          <w:szCs w:val="26"/>
        </w:rPr>
        <w:t xml:space="preserve">Các </w:t>
      </w:r>
      <w:proofErr w:type="spellStart"/>
      <w:r w:rsidRPr="00F46CCD">
        <w:rPr>
          <w:spacing w:val="-1"/>
          <w:w w:val="102"/>
          <w:sz w:val="26"/>
          <w:szCs w:val="26"/>
        </w:rPr>
        <w:t>mô</w:t>
      </w:r>
      <w:proofErr w:type="spellEnd"/>
      <w:r w:rsidRPr="00F46CCD">
        <w:rPr>
          <w:spacing w:val="-1"/>
          <w:w w:val="102"/>
          <w:sz w:val="26"/>
          <w:szCs w:val="26"/>
        </w:rPr>
        <w:t xml:space="preserve"> </w:t>
      </w:r>
      <w:proofErr w:type="spellStart"/>
      <w:r w:rsidRPr="00F46CCD">
        <w:rPr>
          <w:spacing w:val="-1"/>
          <w:w w:val="102"/>
          <w:sz w:val="26"/>
          <w:szCs w:val="26"/>
        </w:rPr>
        <w:t>hình</w:t>
      </w:r>
      <w:proofErr w:type="spellEnd"/>
      <w:r w:rsidRPr="00F46CCD">
        <w:rPr>
          <w:spacing w:val="-1"/>
          <w:w w:val="102"/>
          <w:sz w:val="26"/>
          <w:szCs w:val="26"/>
        </w:rPr>
        <w:t xml:space="preserve"> instance segmentation </w:t>
      </w:r>
      <w:proofErr w:type="spellStart"/>
      <w:r w:rsidRPr="00F46CCD">
        <w:rPr>
          <w:spacing w:val="-1"/>
          <w:w w:val="102"/>
          <w:sz w:val="26"/>
          <w:szCs w:val="26"/>
        </w:rPr>
        <w:t>phân</w:t>
      </w:r>
      <w:proofErr w:type="spellEnd"/>
      <w:r w:rsidRPr="00F46CCD">
        <w:rPr>
          <w:spacing w:val="-1"/>
          <w:w w:val="102"/>
          <w:sz w:val="26"/>
          <w:szCs w:val="26"/>
        </w:rPr>
        <w:t xml:space="preserve"> </w:t>
      </w:r>
      <w:proofErr w:type="spellStart"/>
      <w:r w:rsidRPr="00F46CCD">
        <w:rPr>
          <w:spacing w:val="-1"/>
          <w:w w:val="102"/>
          <w:sz w:val="26"/>
          <w:szCs w:val="26"/>
        </w:rPr>
        <w:t>loại</w:t>
      </w:r>
      <w:proofErr w:type="spellEnd"/>
      <w:r w:rsidRPr="00F46CCD">
        <w:rPr>
          <w:spacing w:val="-1"/>
          <w:w w:val="102"/>
          <w:sz w:val="26"/>
          <w:szCs w:val="26"/>
        </w:rPr>
        <w:t xml:space="preserve"> </w:t>
      </w:r>
      <w:proofErr w:type="spellStart"/>
      <w:r w:rsidRPr="00F46CCD">
        <w:rPr>
          <w:spacing w:val="-1"/>
          <w:w w:val="102"/>
          <w:sz w:val="26"/>
          <w:szCs w:val="26"/>
        </w:rPr>
        <w:t>các</w:t>
      </w:r>
      <w:proofErr w:type="spellEnd"/>
      <w:r w:rsidRPr="00F46CCD">
        <w:rPr>
          <w:spacing w:val="-1"/>
          <w:w w:val="102"/>
          <w:sz w:val="26"/>
          <w:szCs w:val="26"/>
        </w:rPr>
        <w:t xml:space="preserve"> pixel </w:t>
      </w:r>
      <w:proofErr w:type="spellStart"/>
      <w:r w:rsidRPr="00F46CCD">
        <w:rPr>
          <w:spacing w:val="-1"/>
          <w:w w:val="102"/>
          <w:sz w:val="26"/>
          <w:szCs w:val="26"/>
        </w:rPr>
        <w:t>thành</w:t>
      </w:r>
      <w:proofErr w:type="spellEnd"/>
      <w:r w:rsidRPr="00F46CCD">
        <w:rPr>
          <w:spacing w:val="-1"/>
          <w:w w:val="102"/>
          <w:sz w:val="26"/>
          <w:szCs w:val="26"/>
        </w:rPr>
        <w:t xml:space="preserve"> </w:t>
      </w:r>
      <w:proofErr w:type="spellStart"/>
      <w:r w:rsidRPr="00F46CCD">
        <w:rPr>
          <w:spacing w:val="-1"/>
          <w:w w:val="102"/>
          <w:sz w:val="26"/>
          <w:szCs w:val="26"/>
        </w:rPr>
        <w:t>các</w:t>
      </w:r>
      <w:proofErr w:type="spellEnd"/>
      <w:r w:rsidRPr="00F46CCD">
        <w:rPr>
          <w:spacing w:val="-1"/>
          <w:w w:val="102"/>
          <w:sz w:val="26"/>
          <w:szCs w:val="26"/>
        </w:rPr>
        <w:t xml:space="preserve"> </w:t>
      </w:r>
      <w:proofErr w:type="spellStart"/>
      <w:r w:rsidRPr="00F46CCD">
        <w:rPr>
          <w:spacing w:val="-1"/>
          <w:w w:val="102"/>
          <w:sz w:val="26"/>
          <w:szCs w:val="26"/>
        </w:rPr>
        <w:t>danh</w:t>
      </w:r>
      <w:proofErr w:type="spellEnd"/>
      <w:r w:rsidRPr="00F46CCD">
        <w:rPr>
          <w:spacing w:val="-1"/>
          <w:w w:val="102"/>
          <w:sz w:val="26"/>
          <w:szCs w:val="26"/>
        </w:rPr>
        <w:t xml:space="preserve"> </w:t>
      </w:r>
      <w:proofErr w:type="spellStart"/>
      <w:r w:rsidRPr="00F46CCD">
        <w:rPr>
          <w:spacing w:val="-1"/>
          <w:w w:val="102"/>
          <w:sz w:val="26"/>
          <w:szCs w:val="26"/>
        </w:rPr>
        <w:t>mục</w:t>
      </w:r>
      <w:proofErr w:type="spellEnd"/>
      <w:r w:rsidRPr="00F46CCD">
        <w:rPr>
          <w:spacing w:val="-1"/>
          <w:w w:val="102"/>
          <w:sz w:val="26"/>
          <w:szCs w:val="26"/>
        </w:rPr>
        <w:t xml:space="preserve"> </w:t>
      </w:r>
      <w:proofErr w:type="spellStart"/>
      <w:r w:rsidRPr="00F46CCD">
        <w:rPr>
          <w:spacing w:val="-1"/>
          <w:w w:val="102"/>
          <w:sz w:val="26"/>
          <w:szCs w:val="26"/>
        </w:rPr>
        <w:t>trên</w:t>
      </w:r>
      <w:proofErr w:type="spellEnd"/>
      <w:r w:rsidRPr="00F46CCD">
        <w:rPr>
          <w:spacing w:val="-1"/>
          <w:w w:val="102"/>
          <w:sz w:val="26"/>
          <w:szCs w:val="26"/>
        </w:rPr>
        <w:t xml:space="preserve"> </w:t>
      </w:r>
      <w:proofErr w:type="spellStart"/>
      <w:r w:rsidRPr="00F46CCD">
        <w:rPr>
          <w:spacing w:val="-1"/>
          <w:w w:val="102"/>
          <w:sz w:val="26"/>
          <w:szCs w:val="26"/>
        </w:rPr>
        <w:t>cơ</w:t>
      </w:r>
      <w:proofErr w:type="spellEnd"/>
      <w:r w:rsidRPr="00F46CCD">
        <w:rPr>
          <w:spacing w:val="-1"/>
          <w:w w:val="102"/>
          <w:sz w:val="26"/>
          <w:szCs w:val="26"/>
        </w:rPr>
        <w:t xml:space="preserve"> </w:t>
      </w:r>
      <w:proofErr w:type="spellStart"/>
      <w:r w:rsidRPr="00F46CCD">
        <w:rPr>
          <w:spacing w:val="-1"/>
          <w:w w:val="102"/>
          <w:sz w:val="26"/>
          <w:szCs w:val="26"/>
        </w:rPr>
        <w:t>sở</w:t>
      </w:r>
      <w:proofErr w:type="spellEnd"/>
      <w:r w:rsidRPr="00F46CCD">
        <w:rPr>
          <w:spacing w:val="-1"/>
          <w:w w:val="102"/>
          <w:sz w:val="26"/>
          <w:szCs w:val="26"/>
        </w:rPr>
        <w:t xml:space="preserve"> “</w:t>
      </w:r>
      <w:proofErr w:type="spellStart"/>
      <w:r w:rsidRPr="00F46CCD">
        <w:rPr>
          <w:spacing w:val="-1"/>
          <w:w w:val="102"/>
          <w:sz w:val="26"/>
          <w:szCs w:val="26"/>
        </w:rPr>
        <w:t>các</w:t>
      </w:r>
      <w:proofErr w:type="spellEnd"/>
      <w:r w:rsidRPr="00F46CCD">
        <w:rPr>
          <w:spacing w:val="-1"/>
          <w:w w:val="102"/>
          <w:sz w:val="26"/>
          <w:szCs w:val="26"/>
        </w:rPr>
        <w:t xml:space="preserve"> </w:t>
      </w:r>
      <w:proofErr w:type="spellStart"/>
      <w:r w:rsidRPr="00F46CCD">
        <w:rPr>
          <w:spacing w:val="-1"/>
          <w:w w:val="102"/>
          <w:sz w:val="26"/>
          <w:szCs w:val="26"/>
        </w:rPr>
        <w:t>đối</w:t>
      </w:r>
      <w:proofErr w:type="spellEnd"/>
      <w:r w:rsidRPr="00F46CCD">
        <w:rPr>
          <w:spacing w:val="-1"/>
          <w:w w:val="102"/>
          <w:sz w:val="26"/>
          <w:szCs w:val="26"/>
        </w:rPr>
        <w:t xml:space="preserve"> </w:t>
      </w:r>
      <w:proofErr w:type="spellStart"/>
      <w:r w:rsidRPr="00F46CCD">
        <w:rPr>
          <w:spacing w:val="-1"/>
          <w:w w:val="102"/>
          <w:sz w:val="26"/>
          <w:szCs w:val="26"/>
        </w:rPr>
        <w:t>tượng</w:t>
      </w:r>
      <w:proofErr w:type="spellEnd"/>
      <w:r w:rsidRPr="00F46CCD">
        <w:rPr>
          <w:spacing w:val="-1"/>
          <w:w w:val="102"/>
          <w:sz w:val="26"/>
          <w:szCs w:val="26"/>
        </w:rPr>
        <w:t xml:space="preserve">” (instances) </w:t>
      </w:r>
      <w:proofErr w:type="spellStart"/>
      <w:r w:rsidRPr="00F46CCD">
        <w:rPr>
          <w:spacing w:val="-1"/>
          <w:w w:val="102"/>
          <w:sz w:val="26"/>
          <w:szCs w:val="26"/>
        </w:rPr>
        <w:t>với</w:t>
      </w:r>
      <w:proofErr w:type="spellEnd"/>
      <w:r w:rsidRPr="00F46CCD">
        <w:rPr>
          <w:spacing w:val="-1"/>
          <w:w w:val="102"/>
          <w:sz w:val="26"/>
          <w:szCs w:val="26"/>
        </w:rPr>
        <w:t xml:space="preserve"> </w:t>
      </w:r>
      <w:proofErr w:type="spellStart"/>
      <w:r w:rsidRPr="00F46CCD">
        <w:rPr>
          <w:spacing w:val="-1"/>
          <w:w w:val="102"/>
          <w:sz w:val="26"/>
          <w:szCs w:val="26"/>
        </w:rPr>
        <w:t>nhãn</w:t>
      </w:r>
      <w:proofErr w:type="spellEnd"/>
      <w:r w:rsidRPr="00F46CCD">
        <w:rPr>
          <w:spacing w:val="-1"/>
          <w:w w:val="102"/>
          <w:sz w:val="26"/>
          <w:szCs w:val="26"/>
        </w:rPr>
        <w:t xml:space="preserve"> </w:t>
      </w:r>
      <w:proofErr w:type="spellStart"/>
      <w:r w:rsidRPr="00F46CCD">
        <w:rPr>
          <w:spacing w:val="-1"/>
          <w:w w:val="102"/>
          <w:sz w:val="26"/>
          <w:szCs w:val="26"/>
        </w:rPr>
        <w:t>cụ</w:t>
      </w:r>
      <w:proofErr w:type="spellEnd"/>
      <w:r w:rsidRPr="00F46CCD">
        <w:rPr>
          <w:spacing w:val="-1"/>
          <w:w w:val="102"/>
          <w:sz w:val="26"/>
          <w:szCs w:val="26"/>
        </w:rPr>
        <w:t xml:space="preserve"> </w:t>
      </w:r>
      <w:proofErr w:type="spellStart"/>
      <w:r w:rsidRPr="00F46CCD">
        <w:rPr>
          <w:spacing w:val="-1"/>
          <w:w w:val="102"/>
          <w:sz w:val="26"/>
          <w:szCs w:val="26"/>
        </w:rPr>
        <w:t>thể</w:t>
      </w:r>
      <w:proofErr w:type="spellEnd"/>
      <w:r w:rsidRPr="00F46CCD">
        <w:rPr>
          <w:spacing w:val="-1"/>
          <w:w w:val="102"/>
          <w:sz w:val="26"/>
          <w:szCs w:val="26"/>
        </w:rPr>
        <w:t>.</w:t>
      </w:r>
      <w:r w:rsidR="00F06474">
        <w:rPr>
          <w:spacing w:val="-1"/>
          <w:w w:val="102"/>
          <w:sz w:val="26"/>
          <w:szCs w:val="26"/>
        </w:rPr>
        <w:t xml:space="preserve"> </w:t>
      </w:r>
      <w:proofErr w:type="spellStart"/>
      <w:r w:rsidRPr="00F46CCD">
        <w:rPr>
          <w:spacing w:val="-1"/>
          <w:w w:val="102"/>
          <w:sz w:val="26"/>
          <w:szCs w:val="26"/>
        </w:rPr>
        <w:t>Ví</w:t>
      </w:r>
      <w:proofErr w:type="spellEnd"/>
      <w:r w:rsidRPr="00F46CCD">
        <w:rPr>
          <w:spacing w:val="-1"/>
          <w:w w:val="102"/>
          <w:sz w:val="26"/>
          <w:szCs w:val="26"/>
        </w:rPr>
        <w:t xml:space="preserve"> </w:t>
      </w:r>
      <w:proofErr w:type="spellStart"/>
      <w:r w:rsidRPr="00F46CCD">
        <w:rPr>
          <w:spacing w:val="-1"/>
          <w:w w:val="102"/>
          <w:sz w:val="26"/>
          <w:szCs w:val="26"/>
        </w:rPr>
        <w:t>dụ</w:t>
      </w:r>
      <w:proofErr w:type="spellEnd"/>
      <w:r w:rsidRPr="00F46CCD">
        <w:rPr>
          <w:spacing w:val="-1"/>
          <w:w w:val="102"/>
          <w:sz w:val="26"/>
          <w:szCs w:val="26"/>
        </w:rPr>
        <w:t xml:space="preserve">: </w:t>
      </w:r>
      <w:proofErr w:type="spellStart"/>
      <w:r w:rsidRPr="00F46CCD">
        <w:rPr>
          <w:spacing w:val="-1"/>
          <w:w w:val="102"/>
          <w:sz w:val="26"/>
          <w:szCs w:val="26"/>
        </w:rPr>
        <w:t>Nếu</w:t>
      </w:r>
      <w:proofErr w:type="spellEnd"/>
      <w:r w:rsidRPr="00F46CCD">
        <w:rPr>
          <w:spacing w:val="-1"/>
          <w:w w:val="102"/>
          <w:sz w:val="26"/>
          <w:szCs w:val="26"/>
        </w:rPr>
        <w:t xml:space="preserve"> </w:t>
      </w:r>
      <w:proofErr w:type="spellStart"/>
      <w:r w:rsidRPr="00F46CCD">
        <w:rPr>
          <w:spacing w:val="-1"/>
          <w:w w:val="102"/>
          <w:sz w:val="26"/>
          <w:szCs w:val="26"/>
        </w:rPr>
        <w:t>một</w:t>
      </w:r>
      <w:proofErr w:type="spellEnd"/>
      <w:r w:rsidRPr="00F46CCD">
        <w:rPr>
          <w:spacing w:val="-1"/>
          <w:w w:val="102"/>
          <w:sz w:val="26"/>
          <w:szCs w:val="26"/>
        </w:rPr>
        <w:t xml:space="preserve"> </w:t>
      </w:r>
      <w:proofErr w:type="spellStart"/>
      <w:r w:rsidRPr="00F46CCD">
        <w:rPr>
          <w:spacing w:val="-1"/>
          <w:w w:val="102"/>
          <w:sz w:val="26"/>
          <w:szCs w:val="26"/>
        </w:rPr>
        <w:t>hình</w:t>
      </w:r>
      <w:proofErr w:type="spellEnd"/>
      <w:r w:rsidRPr="00F46CCD">
        <w:rPr>
          <w:spacing w:val="-1"/>
          <w:w w:val="102"/>
          <w:sz w:val="26"/>
          <w:szCs w:val="26"/>
        </w:rPr>
        <w:t xml:space="preserve"> </w:t>
      </w:r>
      <w:proofErr w:type="spellStart"/>
      <w:r w:rsidRPr="00F46CCD">
        <w:rPr>
          <w:spacing w:val="-1"/>
          <w:w w:val="102"/>
          <w:sz w:val="26"/>
          <w:szCs w:val="26"/>
        </w:rPr>
        <w:t>ảnh</w:t>
      </w:r>
      <w:proofErr w:type="spellEnd"/>
      <w:r w:rsidRPr="00F46CCD">
        <w:rPr>
          <w:spacing w:val="-1"/>
          <w:w w:val="102"/>
          <w:sz w:val="26"/>
          <w:szCs w:val="26"/>
        </w:rPr>
        <w:t xml:space="preserve"> </w:t>
      </w:r>
      <w:proofErr w:type="spellStart"/>
      <w:r w:rsidRPr="00F46CCD">
        <w:rPr>
          <w:spacing w:val="-1"/>
          <w:w w:val="102"/>
          <w:sz w:val="26"/>
          <w:szCs w:val="26"/>
        </w:rPr>
        <w:t>về</w:t>
      </w:r>
      <w:proofErr w:type="spellEnd"/>
      <w:r w:rsidRPr="00F46CCD">
        <w:rPr>
          <w:spacing w:val="-1"/>
          <w:w w:val="102"/>
          <w:sz w:val="26"/>
          <w:szCs w:val="26"/>
        </w:rPr>
        <w:t xml:space="preserve"> </w:t>
      </w:r>
      <w:proofErr w:type="spellStart"/>
      <w:r w:rsidRPr="00F46CCD">
        <w:rPr>
          <w:spacing w:val="-1"/>
          <w:w w:val="102"/>
          <w:sz w:val="26"/>
          <w:szCs w:val="26"/>
        </w:rPr>
        <w:t>đám</w:t>
      </w:r>
      <w:proofErr w:type="spellEnd"/>
      <w:r w:rsidRPr="00F46CCD">
        <w:rPr>
          <w:spacing w:val="-1"/>
          <w:w w:val="102"/>
          <w:sz w:val="26"/>
          <w:szCs w:val="26"/>
        </w:rPr>
        <w:t xml:space="preserve"> </w:t>
      </w:r>
      <w:proofErr w:type="spellStart"/>
      <w:r w:rsidRPr="00F46CCD">
        <w:rPr>
          <w:spacing w:val="-1"/>
          <w:w w:val="102"/>
          <w:sz w:val="26"/>
          <w:szCs w:val="26"/>
        </w:rPr>
        <w:t>đông</w:t>
      </w:r>
      <w:proofErr w:type="spellEnd"/>
      <w:r w:rsidRPr="00F46CCD">
        <w:rPr>
          <w:spacing w:val="-1"/>
          <w:w w:val="102"/>
          <w:sz w:val="26"/>
          <w:szCs w:val="26"/>
        </w:rPr>
        <w:t xml:space="preserve"> </w:t>
      </w:r>
      <w:proofErr w:type="spellStart"/>
      <w:r w:rsidRPr="00F46CCD">
        <w:rPr>
          <w:spacing w:val="-1"/>
          <w:w w:val="102"/>
          <w:sz w:val="26"/>
          <w:szCs w:val="26"/>
        </w:rPr>
        <w:t>được</w:t>
      </w:r>
      <w:proofErr w:type="spellEnd"/>
      <w:r w:rsidRPr="00F46CCD">
        <w:rPr>
          <w:spacing w:val="-1"/>
          <w:w w:val="102"/>
          <w:sz w:val="26"/>
          <w:szCs w:val="26"/>
        </w:rPr>
        <w:t xml:space="preserve"> </w:t>
      </w:r>
      <w:proofErr w:type="spellStart"/>
      <w:r w:rsidRPr="00F46CCD">
        <w:rPr>
          <w:spacing w:val="-1"/>
          <w:w w:val="102"/>
          <w:sz w:val="26"/>
          <w:szCs w:val="26"/>
        </w:rPr>
        <w:t>đưa</w:t>
      </w:r>
      <w:proofErr w:type="spellEnd"/>
      <w:r w:rsidRPr="00F46CCD">
        <w:rPr>
          <w:spacing w:val="-1"/>
          <w:w w:val="102"/>
          <w:sz w:val="26"/>
          <w:szCs w:val="26"/>
        </w:rPr>
        <w:t xml:space="preserve"> </w:t>
      </w:r>
      <w:proofErr w:type="spellStart"/>
      <w:r w:rsidRPr="00F46CCD">
        <w:rPr>
          <w:spacing w:val="-1"/>
          <w:w w:val="102"/>
          <w:sz w:val="26"/>
          <w:szCs w:val="26"/>
        </w:rPr>
        <w:t>vào</w:t>
      </w:r>
      <w:proofErr w:type="spellEnd"/>
      <w:r w:rsidRPr="00F46CCD">
        <w:rPr>
          <w:spacing w:val="-1"/>
          <w:w w:val="102"/>
          <w:sz w:val="26"/>
          <w:szCs w:val="26"/>
        </w:rPr>
        <w:t xml:space="preserve"> </w:t>
      </w:r>
      <w:proofErr w:type="spellStart"/>
      <w:r w:rsidRPr="00F46CCD">
        <w:rPr>
          <w:spacing w:val="-1"/>
          <w:w w:val="102"/>
          <w:sz w:val="26"/>
          <w:szCs w:val="26"/>
        </w:rPr>
        <w:t>mô</w:t>
      </w:r>
      <w:proofErr w:type="spellEnd"/>
      <w:r w:rsidRPr="00F46CCD">
        <w:rPr>
          <w:spacing w:val="-1"/>
          <w:w w:val="102"/>
          <w:sz w:val="26"/>
          <w:szCs w:val="26"/>
        </w:rPr>
        <w:t xml:space="preserve"> </w:t>
      </w:r>
      <w:proofErr w:type="spellStart"/>
      <w:r w:rsidRPr="00F46CCD">
        <w:rPr>
          <w:spacing w:val="-1"/>
          <w:w w:val="102"/>
          <w:sz w:val="26"/>
          <w:szCs w:val="26"/>
        </w:rPr>
        <w:t>hình</w:t>
      </w:r>
      <w:proofErr w:type="spellEnd"/>
      <w:r w:rsidRPr="00F46CCD">
        <w:rPr>
          <w:spacing w:val="-1"/>
          <w:w w:val="102"/>
          <w:sz w:val="26"/>
          <w:szCs w:val="26"/>
        </w:rPr>
        <w:t xml:space="preserve"> instance segmentation, </w:t>
      </w:r>
      <w:proofErr w:type="spellStart"/>
      <w:r w:rsidRPr="00F46CCD">
        <w:rPr>
          <w:spacing w:val="-1"/>
          <w:w w:val="102"/>
          <w:sz w:val="26"/>
          <w:szCs w:val="26"/>
        </w:rPr>
        <w:t>thì</w:t>
      </w:r>
      <w:proofErr w:type="spellEnd"/>
      <w:r w:rsidRPr="00F46CCD">
        <w:rPr>
          <w:spacing w:val="-1"/>
          <w:w w:val="102"/>
          <w:sz w:val="26"/>
          <w:szCs w:val="26"/>
        </w:rPr>
        <w:t xml:space="preserve"> </w:t>
      </w:r>
      <w:proofErr w:type="spellStart"/>
      <w:r w:rsidRPr="00F46CCD">
        <w:rPr>
          <w:spacing w:val="-1"/>
          <w:w w:val="102"/>
          <w:sz w:val="26"/>
          <w:szCs w:val="26"/>
        </w:rPr>
        <w:t>mô</w:t>
      </w:r>
      <w:proofErr w:type="spellEnd"/>
      <w:r w:rsidRPr="00F46CCD">
        <w:rPr>
          <w:spacing w:val="-1"/>
          <w:w w:val="102"/>
          <w:sz w:val="26"/>
          <w:szCs w:val="26"/>
        </w:rPr>
        <w:t xml:space="preserve"> </w:t>
      </w:r>
      <w:proofErr w:type="spellStart"/>
      <w:r w:rsidRPr="00F46CCD">
        <w:rPr>
          <w:spacing w:val="-1"/>
          <w:w w:val="102"/>
          <w:sz w:val="26"/>
          <w:szCs w:val="26"/>
        </w:rPr>
        <w:t>hình</w:t>
      </w:r>
      <w:proofErr w:type="spellEnd"/>
      <w:r w:rsidRPr="00F46CCD">
        <w:rPr>
          <w:spacing w:val="-1"/>
          <w:w w:val="102"/>
          <w:sz w:val="26"/>
          <w:szCs w:val="26"/>
        </w:rPr>
        <w:t xml:space="preserve"> </w:t>
      </w:r>
      <w:proofErr w:type="spellStart"/>
      <w:r w:rsidRPr="00F46CCD">
        <w:rPr>
          <w:spacing w:val="-1"/>
          <w:w w:val="102"/>
          <w:sz w:val="26"/>
          <w:szCs w:val="26"/>
        </w:rPr>
        <w:t>đó</w:t>
      </w:r>
      <w:proofErr w:type="spellEnd"/>
      <w:r w:rsidRPr="00F46CCD">
        <w:rPr>
          <w:spacing w:val="-1"/>
          <w:w w:val="102"/>
          <w:sz w:val="26"/>
          <w:szCs w:val="26"/>
        </w:rPr>
        <w:t xml:space="preserve"> </w:t>
      </w:r>
      <w:proofErr w:type="spellStart"/>
      <w:r w:rsidRPr="00F46CCD">
        <w:rPr>
          <w:spacing w:val="-1"/>
          <w:w w:val="102"/>
          <w:sz w:val="26"/>
          <w:szCs w:val="26"/>
        </w:rPr>
        <w:t>sẽ</w:t>
      </w:r>
      <w:proofErr w:type="spellEnd"/>
      <w:r w:rsidRPr="00F46CCD">
        <w:rPr>
          <w:spacing w:val="-1"/>
          <w:w w:val="102"/>
          <w:sz w:val="26"/>
          <w:szCs w:val="26"/>
        </w:rPr>
        <w:t xml:space="preserve"> </w:t>
      </w:r>
      <w:proofErr w:type="spellStart"/>
      <w:r w:rsidRPr="00F46CCD">
        <w:rPr>
          <w:spacing w:val="-1"/>
          <w:w w:val="102"/>
          <w:sz w:val="26"/>
          <w:szCs w:val="26"/>
        </w:rPr>
        <w:t>có</w:t>
      </w:r>
      <w:proofErr w:type="spellEnd"/>
      <w:r w:rsidRPr="00F46CCD">
        <w:rPr>
          <w:spacing w:val="-1"/>
          <w:w w:val="102"/>
          <w:sz w:val="26"/>
          <w:szCs w:val="26"/>
        </w:rPr>
        <w:t xml:space="preserve"> </w:t>
      </w:r>
      <w:proofErr w:type="spellStart"/>
      <w:r w:rsidRPr="00F46CCD">
        <w:rPr>
          <w:spacing w:val="-1"/>
          <w:w w:val="102"/>
          <w:sz w:val="26"/>
          <w:szCs w:val="26"/>
        </w:rPr>
        <w:t>thể</w:t>
      </w:r>
      <w:proofErr w:type="spellEnd"/>
      <w:r w:rsidRPr="00F46CCD">
        <w:rPr>
          <w:spacing w:val="-1"/>
          <w:w w:val="102"/>
          <w:sz w:val="26"/>
          <w:szCs w:val="26"/>
        </w:rPr>
        <w:t xml:space="preserve"> </w:t>
      </w:r>
      <w:proofErr w:type="spellStart"/>
      <w:r w:rsidRPr="00F46CCD">
        <w:rPr>
          <w:spacing w:val="-1"/>
          <w:w w:val="102"/>
          <w:sz w:val="26"/>
          <w:szCs w:val="26"/>
        </w:rPr>
        <w:t>tách</w:t>
      </w:r>
      <w:proofErr w:type="spellEnd"/>
      <w:r w:rsidRPr="00F46CCD">
        <w:rPr>
          <w:spacing w:val="-1"/>
          <w:w w:val="102"/>
          <w:sz w:val="26"/>
          <w:szCs w:val="26"/>
        </w:rPr>
        <w:t xml:space="preserve"> </w:t>
      </w:r>
      <w:proofErr w:type="spellStart"/>
      <w:r w:rsidRPr="00F46CCD">
        <w:rPr>
          <w:spacing w:val="-1"/>
          <w:w w:val="102"/>
          <w:sz w:val="26"/>
          <w:szCs w:val="26"/>
        </w:rPr>
        <w:t>biệt</w:t>
      </w:r>
      <w:proofErr w:type="spellEnd"/>
      <w:r w:rsidRPr="00F46CCD">
        <w:rPr>
          <w:spacing w:val="-1"/>
          <w:w w:val="102"/>
          <w:sz w:val="26"/>
          <w:szCs w:val="26"/>
        </w:rPr>
        <w:t xml:space="preserve"> </w:t>
      </w:r>
      <w:proofErr w:type="spellStart"/>
      <w:r w:rsidRPr="00F46CCD">
        <w:rPr>
          <w:spacing w:val="-1"/>
          <w:w w:val="102"/>
          <w:sz w:val="26"/>
          <w:szCs w:val="26"/>
        </w:rPr>
        <w:t>từng</w:t>
      </w:r>
      <w:proofErr w:type="spellEnd"/>
      <w:r w:rsidRPr="00F46CCD">
        <w:rPr>
          <w:spacing w:val="-1"/>
          <w:w w:val="102"/>
          <w:sz w:val="26"/>
          <w:szCs w:val="26"/>
        </w:rPr>
        <w:t xml:space="preserve"> </w:t>
      </w:r>
      <w:proofErr w:type="spellStart"/>
      <w:r w:rsidRPr="00F46CCD">
        <w:rPr>
          <w:spacing w:val="-1"/>
          <w:w w:val="102"/>
          <w:sz w:val="26"/>
          <w:szCs w:val="26"/>
        </w:rPr>
        <w:t>người</w:t>
      </w:r>
      <w:proofErr w:type="spellEnd"/>
      <w:r w:rsidRPr="00F46CCD">
        <w:rPr>
          <w:spacing w:val="-1"/>
          <w:w w:val="102"/>
          <w:sz w:val="26"/>
          <w:szCs w:val="26"/>
        </w:rPr>
        <w:t xml:space="preserve"> </w:t>
      </w:r>
      <w:proofErr w:type="spellStart"/>
      <w:r w:rsidRPr="00F46CCD">
        <w:rPr>
          <w:spacing w:val="-1"/>
          <w:w w:val="102"/>
          <w:sz w:val="26"/>
          <w:szCs w:val="26"/>
        </w:rPr>
        <w:t>khỏi</w:t>
      </w:r>
      <w:proofErr w:type="spellEnd"/>
      <w:r w:rsidRPr="00F46CCD">
        <w:rPr>
          <w:spacing w:val="-1"/>
          <w:w w:val="102"/>
          <w:sz w:val="26"/>
          <w:szCs w:val="26"/>
        </w:rPr>
        <w:t xml:space="preserve"> </w:t>
      </w:r>
      <w:proofErr w:type="spellStart"/>
      <w:r w:rsidRPr="00F46CCD">
        <w:rPr>
          <w:spacing w:val="-1"/>
          <w:w w:val="102"/>
          <w:sz w:val="26"/>
          <w:szCs w:val="26"/>
        </w:rPr>
        <w:t>đám</w:t>
      </w:r>
      <w:proofErr w:type="spellEnd"/>
      <w:r w:rsidRPr="00F46CCD">
        <w:rPr>
          <w:spacing w:val="-1"/>
          <w:w w:val="102"/>
          <w:sz w:val="26"/>
          <w:szCs w:val="26"/>
        </w:rPr>
        <w:t xml:space="preserve"> </w:t>
      </w:r>
      <w:proofErr w:type="spellStart"/>
      <w:r w:rsidRPr="00F46CCD">
        <w:rPr>
          <w:spacing w:val="-1"/>
          <w:w w:val="102"/>
          <w:sz w:val="26"/>
          <w:szCs w:val="26"/>
        </w:rPr>
        <w:t>đông</w:t>
      </w:r>
      <w:proofErr w:type="spellEnd"/>
      <w:r w:rsidRPr="00F46CCD">
        <w:rPr>
          <w:spacing w:val="-1"/>
          <w:w w:val="102"/>
          <w:sz w:val="26"/>
          <w:szCs w:val="26"/>
        </w:rPr>
        <w:t xml:space="preserve"> </w:t>
      </w:r>
      <w:proofErr w:type="spellStart"/>
      <w:r w:rsidRPr="00F46CCD">
        <w:rPr>
          <w:spacing w:val="-1"/>
          <w:w w:val="102"/>
          <w:sz w:val="26"/>
          <w:szCs w:val="26"/>
        </w:rPr>
        <w:t>cũng</w:t>
      </w:r>
      <w:proofErr w:type="spellEnd"/>
      <w:r w:rsidRPr="00F46CCD">
        <w:rPr>
          <w:spacing w:val="-1"/>
          <w:w w:val="102"/>
          <w:sz w:val="26"/>
          <w:szCs w:val="26"/>
        </w:rPr>
        <w:t xml:space="preserve"> </w:t>
      </w:r>
      <w:proofErr w:type="spellStart"/>
      <w:r w:rsidRPr="00F46CCD">
        <w:rPr>
          <w:spacing w:val="-1"/>
          <w:w w:val="102"/>
          <w:sz w:val="26"/>
          <w:szCs w:val="26"/>
        </w:rPr>
        <w:t>như</w:t>
      </w:r>
      <w:proofErr w:type="spellEnd"/>
      <w:r w:rsidRPr="00F46CCD">
        <w:rPr>
          <w:spacing w:val="-1"/>
          <w:w w:val="102"/>
          <w:sz w:val="26"/>
          <w:szCs w:val="26"/>
        </w:rPr>
        <w:t xml:space="preserve"> </w:t>
      </w:r>
      <w:proofErr w:type="spellStart"/>
      <w:r w:rsidRPr="00F46CCD">
        <w:rPr>
          <w:spacing w:val="-1"/>
          <w:w w:val="102"/>
          <w:sz w:val="26"/>
          <w:szCs w:val="26"/>
        </w:rPr>
        <w:t>các</w:t>
      </w:r>
      <w:proofErr w:type="spellEnd"/>
      <w:r w:rsidRPr="00F46CCD">
        <w:rPr>
          <w:spacing w:val="-1"/>
          <w:w w:val="102"/>
          <w:sz w:val="26"/>
          <w:szCs w:val="26"/>
        </w:rPr>
        <w:t xml:space="preserve"> </w:t>
      </w:r>
      <w:proofErr w:type="spellStart"/>
      <w:r w:rsidRPr="00F46CCD">
        <w:rPr>
          <w:spacing w:val="-1"/>
          <w:w w:val="102"/>
          <w:sz w:val="26"/>
          <w:szCs w:val="26"/>
        </w:rPr>
        <w:t>đối</w:t>
      </w:r>
      <w:proofErr w:type="spellEnd"/>
      <w:r w:rsidRPr="00F46CCD">
        <w:rPr>
          <w:spacing w:val="-1"/>
          <w:w w:val="102"/>
          <w:sz w:val="26"/>
          <w:szCs w:val="26"/>
        </w:rPr>
        <w:t xml:space="preserve"> </w:t>
      </w:r>
      <w:proofErr w:type="spellStart"/>
      <w:r w:rsidRPr="00F46CCD">
        <w:rPr>
          <w:spacing w:val="-1"/>
          <w:w w:val="102"/>
          <w:sz w:val="26"/>
          <w:szCs w:val="26"/>
        </w:rPr>
        <w:t>tượng</w:t>
      </w:r>
      <w:proofErr w:type="spellEnd"/>
      <w:r w:rsidRPr="00F46CCD">
        <w:rPr>
          <w:spacing w:val="-1"/>
          <w:w w:val="102"/>
          <w:sz w:val="26"/>
          <w:szCs w:val="26"/>
        </w:rPr>
        <w:t xml:space="preserve"> </w:t>
      </w:r>
      <w:proofErr w:type="spellStart"/>
      <w:r w:rsidRPr="00F46CCD">
        <w:rPr>
          <w:spacing w:val="-1"/>
          <w:w w:val="102"/>
          <w:sz w:val="26"/>
          <w:szCs w:val="26"/>
        </w:rPr>
        <w:t>xung</w:t>
      </w:r>
      <w:proofErr w:type="spellEnd"/>
      <w:r w:rsidRPr="00F46CCD">
        <w:rPr>
          <w:spacing w:val="-1"/>
          <w:w w:val="102"/>
          <w:sz w:val="26"/>
          <w:szCs w:val="26"/>
        </w:rPr>
        <w:t xml:space="preserve"> </w:t>
      </w:r>
      <w:proofErr w:type="spellStart"/>
      <w:r w:rsidRPr="00F46CCD">
        <w:rPr>
          <w:spacing w:val="-1"/>
          <w:w w:val="102"/>
          <w:sz w:val="26"/>
          <w:szCs w:val="26"/>
        </w:rPr>
        <w:t>quanh</w:t>
      </w:r>
      <w:proofErr w:type="spellEnd"/>
      <w:r w:rsidRPr="00F46CCD">
        <w:rPr>
          <w:spacing w:val="-1"/>
          <w:w w:val="102"/>
          <w:sz w:val="26"/>
          <w:szCs w:val="26"/>
        </w:rPr>
        <w:t xml:space="preserve"> (</w:t>
      </w:r>
      <w:proofErr w:type="spellStart"/>
      <w:r w:rsidRPr="00F46CCD">
        <w:rPr>
          <w:spacing w:val="-1"/>
          <w:w w:val="102"/>
          <w:sz w:val="26"/>
          <w:szCs w:val="26"/>
        </w:rPr>
        <w:t>lý</w:t>
      </w:r>
      <w:proofErr w:type="spellEnd"/>
      <w:r w:rsidRPr="00F46CCD">
        <w:rPr>
          <w:spacing w:val="-1"/>
          <w:w w:val="102"/>
          <w:sz w:val="26"/>
          <w:szCs w:val="26"/>
        </w:rPr>
        <w:t xml:space="preserve"> </w:t>
      </w:r>
      <w:proofErr w:type="spellStart"/>
      <w:r w:rsidRPr="00F46CCD">
        <w:rPr>
          <w:spacing w:val="-1"/>
          <w:w w:val="102"/>
          <w:sz w:val="26"/>
          <w:szCs w:val="26"/>
        </w:rPr>
        <w:t>tưởng</w:t>
      </w:r>
      <w:proofErr w:type="spellEnd"/>
      <w:r w:rsidRPr="00F46CCD">
        <w:rPr>
          <w:spacing w:val="-1"/>
          <w:w w:val="102"/>
          <w:sz w:val="26"/>
          <w:szCs w:val="26"/>
        </w:rPr>
        <w:t xml:space="preserve"> </w:t>
      </w:r>
      <w:proofErr w:type="spellStart"/>
      <w:r w:rsidRPr="00F46CCD">
        <w:rPr>
          <w:spacing w:val="-1"/>
          <w:w w:val="102"/>
          <w:sz w:val="26"/>
          <w:szCs w:val="26"/>
        </w:rPr>
        <w:t>nhất</w:t>
      </w:r>
      <w:proofErr w:type="spellEnd"/>
      <w:r w:rsidRPr="00F46CCD">
        <w:rPr>
          <w:spacing w:val="-1"/>
          <w:w w:val="102"/>
          <w:sz w:val="26"/>
          <w:szCs w:val="26"/>
        </w:rPr>
        <w:t>). </w:t>
      </w:r>
    </w:p>
    <w:p w14:paraId="76D93458" w14:textId="6BB5EEAE" w:rsidR="008A6555" w:rsidRDefault="00F46CCD" w:rsidP="00E45BB9">
      <w:pPr>
        <w:spacing w:line="360" w:lineRule="auto"/>
        <w:ind w:right="-1"/>
        <w:jc w:val="both"/>
        <w:rPr>
          <w:spacing w:val="-1"/>
          <w:w w:val="102"/>
          <w:sz w:val="26"/>
          <w:szCs w:val="26"/>
        </w:rPr>
      </w:pPr>
      <w:r w:rsidRPr="00F46CCD">
        <w:rPr>
          <w:spacing w:val="-1"/>
          <w:w w:val="102"/>
          <w:sz w:val="26"/>
          <w:szCs w:val="26"/>
        </w:rPr>
        <w:t xml:space="preserve">Panoptic segmentation, </w:t>
      </w:r>
      <w:proofErr w:type="spellStart"/>
      <w:r w:rsidRPr="00F46CCD">
        <w:rPr>
          <w:spacing w:val="-1"/>
          <w:w w:val="102"/>
          <w:sz w:val="26"/>
          <w:szCs w:val="26"/>
        </w:rPr>
        <w:t>tác</w:t>
      </w:r>
      <w:proofErr w:type="spellEnd"/>
      <w:r w:rsidRPr="00F46CCD">
        <w:rPr>
          <w:spacing w:val="-1"/>
          <w:w w:val="102"/>
          <w:sz w:val="26"/>
          <w:szCs w:val="26"/>
        </w:rPr>
        <w:t xml:space="preserve"> </w:t>
      </w:r>
      <w:proofErr w:type="spellStart"/>
      <w:r w:rsidRPr="00F46CCD">
        <w:rPr>
          <w:spacing w:val="-1"/>
          <w:w w:val="102"/>
          <w:sz w:val="26"/>
          <w:szCs w:val="26"/>
        </w:rPr>
        <w:t>vụ</w:t>
      </w:r>
      <w:proofErr w:type="spellEnd"/>
      <w:r w:rsidRPr="00F46CCD">
        <w:rPr>
          <w:spacing w:val="-1"/>
          <w:w w:val="102"/>
          <w:sz w:val="26"/>
          <w:szCs w:val="26"/>
        </w:rPr>
        <w:t xml:space="preserve"> </w:t>
      </w:r>
      <w:proofErr w:type="spellStart"/>
      <w:r w:rsidRPr="00F46CCD">
        <w:rPr>
          <w:spacing w:val="-1"/>
          <w:w w:val="102"/>
          <w:sz w:val="26"/>
          <w:szCs w:val="26"/>
        </w:rPr>
        <w:t>phân</w:t>
      </w:r>
      <w:proofErr w:type="spellEnd"/>
      <w:r w:rsidRPr="00F46CCD">
        <w:rPr>
          <w:spacing w:val="-1"/>
          <w:w w:val="102"/>
          <w:sz w:val="26"/>
          <w:szCs w:val="26"/>
        </w:rPr>
        <w:t xml:space="preserve"> </w:t>
      </w:r>
      <w:proofErr w:type="spellStart"/>
      <w:r w:rsidR="00375FC6">
        <w:rPr>
          <w:spacing w:val="-1"/>
          <w:w w:val="102"/>
          <w:sz w:val="26"/>
          <w:szCs w:val="26"/>
        </w:rPr>
        <w:t>vùng</w:t>
      </w:r>
      <w:proofErr w:type="spellEnd"/>
      <w:r w:rsidRPr="00F46CCD">
        <w:rPr>
          <w:spacing w:val="-1"/>
          <w:w w:val="102"/>
          <w:sz w:val="26"/>
          <w:szCs w:val="26"/>
        </w:rPr>
        <w:t xml:space="preserve"> </w:t>
      </w:r>
      <w:proofErr w:type="spellStart"/>
      <w:r w:rsidRPr="00F46CCD">
        <w:rPr>
          <w:spacing w:val="-1"/>
          <w:w w:val="102"/>
          <w:sz w:val="26"/>
          <w:szCs w:val="26"/>
        </w:rPr>
        <w:t>được</w:t>
      </w:r>
      <w:proofErr w:type="spellEnd"/>
      <w:r w:rsidRPr="00F46CCD">
        <w:rPr>
          <w:spacing w:val="-1"/>
          <w:w w:val="102"/>
          <w:sz w:val="26"/>
          <w:szCs w:val="26"/>
        </w:rPr>
        <w:t xml:space="preserve"> </w:t>
      </w:r>
      <w:proofErr w:type="spellStart"/>
      <w:r w:rsidRPr="00F46CCD">
        <w:rPr>
          <w:spacing w:val="-1"/>
          <w:w w:val="102"/>
          <w:sz w:val="26"/>
          <w:szCs w:val="26"/>
        </w:rPr>
        <w:t>phát</w:t>
      </w:r>
      <w:proofErr w:type="spellEnd"/>
      <w:r w:rsidRPr="00F46CCD">
        <w:rPr>
          <w:spacing w:val="-1"/>
          <w:w w:val="102"/>
          <w:sz w:val="26"/>
          <w:szCs w:val="26"/>
        </w:rPr>
        <w:t xml:space="preserve"> </w:t>
      </w:r>
      <w:proofErr w:type="spellStart"/>
      <w:r w:rsidRPr="00F46CCD">
        <w:rPr>
          <w:spacing w:val="-1"/>
          <w:w w:val="102"/>
          <w:sz w:val="26"/>
          <w:szCs w:val="26"/>
        </w:rPr>
        <w:t>triển</w:t>
      </w:r>
      <w:proofErr w:type="spellEnd"/>
      <w:r w:rsidRPr="00F46CCD">
        <w:rPr>
          <w:spacing w:val="-1"/>
          <w:w w:val="102"/>
          <w:sz w:val="26"/>
          <w:szCs w:val="26"/>
        </w:rPr>
        <w:t xml:space="preserve"> </w:t>
      </w:r>
      <w:proofErr w:type="spellStart"/>
      <w:r w:rsidRPr="00F46CCD">
        <w:rPr>
          <w:spacing w:val="-1"/>
          <w:w w:val="102"/>
          <w:sz w:val="26"/>
          <w:szCs w:val="26"/>
        </w:rPr>
        <w:t>gần</w:t>
      </w:r>
      <w:proofErr w:type="spellEnd"/>
      <w:r w:rsidRPr="00F46CCD">
        <w:rPr>
          <w:spacing w:val="-1"/>
          <w:w w:val="102"/>
          <w:sz w:val="26"/>
          <w:szCs w:val="26"/>
        </w:rPr>
        <w:t xml:space="preserve"> </w:t>
      </w:r>
      <w:proofErr w:type="spellStart"/>
      <w:r w:rsidRPr="00F46CCD">
        <w:rPr>
          <w:spacing w:val="-1"/>
          <w:w w:val="102"/>
          <w:sz w:val="26"/>
          <w:szCs w:val="26"/>
        </w:rPr>
        <w:t>đây</w:t>
      </w:r>
      <w:proofErr w:type="spellEnd"/>
      <w:r w:rsidRPr="00F46CCD">
        <w:rPr>
          <w:spacing w:val="-1"/>
          <w:w w:val="102"/>
          <w:sz w:val="26"/>
          <w:szCs w:val="26"/>
        </w:rPr>
        <w:t xml:space="preserve"> </w:t>
      </w:r>
      <w:proofErr w:type="spellStart"/>
      <w:r w:rsidRPr="00F46CCD">
        <w:rPr>
          <w:spacing w:val="-1"/>
          <w:w w:val="102"/>
          <w:sz w:val="26"/>
          <w:szCs w:val="26"/>
        </w:rPr>
        <w:t>nhất</w:t>
      </w:r>
      <w:proofErr w:type="spellEnd"/>
      <w:r w:rsidRPr="00F46CCD">
        <w:rPr>
          <w:spacing w:val="-1"/>
          <w:w w:val="102"/>
          <w:sz w:val="26"/>
          <w:szCs w:val="26"/>
        </w:rPr>
        <w:t xml:space="preserve">, </w:t>
      </w:r>
      <w:proofErr w:type="spellStart"/>
      <w:r w:rsidRPr="00F46CCD">
        <w:rPr>
          <w:spacing w:val="-1"/>
          <w:w w:val="102"/>
          <w:sz w:val="26"/>
          <w:szCs w:val="26"/>
        </w:rPr>
        <w:t>là</w:t>
      </w:r>
      <w:proofErr w:type="spellEnd"/>
      <w:r w:rsidRPr="00F46CCD">
        <w:rPr>
          <w:spacing w:val="-1"/>
          <w:w w:val="102"/>
          <w:sz w:val="26"/>
          <w:szCs w:val="26"/>
        </w:rPr>
        <w:t xml:space="preserve"> </w:t>
      </w:r>
      <w:proofErr w:type="spellStart"/>
      <w:r w:rsidRPr="00F46CCD">
        <w:rPr>
          <w:spacing w:val="-1"/>
          <w:w w:val="102"/>
          <w:sz w:val="26"/>
          <w:szCs w:val="26"/>
        </w:rPr>
        <w:t>sự</w:t>
      </w:r>
      <w:proofErr w:type="spellEnd"/>
      <w:r w:rsidRPr="00F46CCD">
        <w:rPr>
          <w:spacing w:val="-1"/>
          <w:w w:val="102"/>
          <w:sz w:val="26"/>
          <w:szCs w:val="26"/>
        </w:rPr>
        <w:t xml:space="preserve"> </w:t>
      </w:r>
      <w:proofErr w:type="spellStart"/>
      <w:r w:rsidRPr="00F46CCD">
        <w:rPr>
          <w:spacing w:val="-1"/>
          <w:w w:val="102"/>
          <w:sz w:val="26"/>
          <w:szCs w:val="26"/>
        </w:rPr>
        <w:t>kết</w:t>
      </w:r>
      <w:proofErr w:type="spellEnd"/>
      <w:r w:rsidRPr="00F46CCD">
        <w:rPr>
          <w:spacing w:val="-1"/>
          <w:w w:val="102"/>
          <w:sz w:val="26"/>
          <w:szCs w:val="26"/>
        </w:rPr>
        <w:t xml:space="preserve"> </w:t>
      </w:r>
      <w:proofErr w:type="spellStart"/>
      <w:r w:rsidRPr="00F46CCD">
        <w:rPr>
          <w:spacing w:val="-1"/>
          <w:w w:val="102"/>
          <w:sz w:val="26"/>
          <w:szCs w:val="26"/>
        </w:rPr>
        <w:t>hợp</w:t>
      </w:r>
      <w:proofErr w:type="spellEnd"/>
      <w:r w:rsidRPr="00F46CCD">
        <w:rPr>
          <w:spacing w:val="-1"/>
          <w:w w:val="102"/>
          <w:sz w:val="26"/>
          <w:szCs w:val="26"/>
        </w:rPr>
        <w:t xml:space="preserve"> </w:t>
      </w:r>
      <w:proofErr w:type="spellStart"/>
      <w:r w:rsidRPr="00F46CCD">
        <w:rPr>
          <w:spacing w:val="-1"/>
          <w:w w:val="102"/>
          <w:sz w:val="26"/>
          <w:szCs w:val="26"/>
        </w:rPr>
        <w:t>giữa</w:t>
      </w:r>
      <w:proofErr w:type="spellEnd"/>
      <w:r w:rsidRPr="00F46CCD">
        <w:rPr>
          <w:spacing w:val="-1"/>
          <w:w w:val="102"/>
          <w:sz w:val="26"/>
          <w:szCs w:val="26"/>
        </w:rPr>
        <w:t xml:space="preserve"> semantic segmentation </w:t>
      </w:r>
      <w:proofErr w:type="spellStart"/>
      <w:r w:rsidRPr="00F46CCD">
        <w:rPr>
          <w:spacing w:val="-1"/>
          <w:w w:val="102"/>
          <w:sz w:val="26"/>
          <w:szCs w:val="26"/>
        </w:rPr>
        <w:t>và</w:t>
      </w:r>
      <w:proofErr w:type="spellEnd"/>
      <w:r w:rsidRPr="00F46CCD">
        <w:rPr>
          <w:spacing w:val="-1"/>
          <w:w w:val="102"/>
          <w:sz w:val="26"/>
          <w:szCs w:val="26"/>
        </w:rPr>
        <w:t xml:space="preserve"> instance segmentation, </w:t>
      </w:r>
      <w:proofErr w:type="spellStart"/>
      <w:r w:rsidRPr="00F46CCD">
        <w:rPr>
          <w:spacing w:val="-1"/>
          <w:w w:val="102"/>
          <w:sz w:val="26"/>
          <w:szCs w:val="26"/>
        </w:rPr>
        <w:t>trong</w:t>
      </w:r>
      <w:proofErr w:type="spellEnd"/>
      <w:r w:rsidRPr="00F46CCD">
        <w:rPr>
          <w:spacing w:val="-1"/>
          <w:w w:val="102"/>
          <w:sz w:val="26"/>
          <w:szCs w:val="26"/>
        </w:rPr>
        <w:t xml:space="preserve"> </w:t>
      </w:r>
      <w:proofErr w:type="spellStart"/>
      <w:r w:rsidRPr="00F46CCD">
        <w:rPr>
          <w:spacing w:val="-1"/>
          <w:w w:val="102"/>
          <w:sz w:val="26"/>
          <w:szCs w:val="26"/>
        </w:rPr>
        <w:t>đó</w:t>
      </w:r>
      <w:proofErr w:type="spellEnd"/>
      <w:r w:rsidRPr="00F46CCD">
        <w:rPr>
          <w:spacing w:val="-1"/>
          <w:w w:val="102"/>
          <w:sz w:val="26"/>
          <w:szCs w:val="26"/>
        </w:rPr>
        <w:t xml:space="preserve"> </w:t>
      </w:r>
      <w:proofErr w:type="spellStart"/>
      <w:r w:rsidRPr="00F46CCD">
        <w:rPr>
          <w:spacing w:val="-1"/>
          <w:w w:val="102"/>
          <w:sz w:val="26"/>
          <w:szCs w:val="26"/>
        </w:rPr>
        <w:t>ranh</w:t>
      </w:r>
      <w:proofErr w:type="spellEnd"/>
      <w:r w:rsidRPr="00F46CCD">
        <w:rPr>
          <w:spacing w:val="-1"/>
          <w:w w:val="102"/>
          <w:sz w:val="26"/>
          <w:szCs w:val="26"/>
        </w:rPr>
        <w:t xml:space="preserve"> </w:t>
      </w:r>
      <w:proofErr w:type="spellStart"/>
      <w:r w:rsidRPr="00F46CCD">
        <w:rPr>
          <w:spacing w:val="-1"/>
          <w:w w:val="102"/>
          <w:sz w:val="26"/>
          <w:szCs w:val="26"/>
        </w:rPr>
        <w:t>giới</w:t>
      </w:r>
      <w:proofErr w:type="spellEnd"/>
      <w:r w:rsidRPr="00F46CCD">
        <w:rPr>
          <w:spacing w:val="-1"/>
          <w:w w:val="102"/>
          <w:sz w:val="26"/>
          <w:szCs w:val="26"/>
        </w:rPr>
        <w:t xml:space="preserve"> </w:t>
      </w:r>
      <w:proofErr w:type="spellStart"/>
      <w:r w:rsidRPr="00F46CCD">
        <w:rPr>
          <w:spacing w:val="-1"/>
          <w:w w:val="102"/>
          <w:sz w:val="26"/>
          <w:szCs w:val="26"/>
        </w:rPr>
        <w:t>của</w:t>
      </w:r>
      <w:proofErr w:type="spellEnd"/>
      <w:r w:rsidRPr="00F46CCD">
        <w:rPr>
          <w:spacing w:val="-1"/>
          <w:w w:val="102"/>
          <w:sz w:val="26"/>
          <w:szCs w:val="26"/>
        </w:rPr>
        <w:t xml:space="preserve"> </w:t>
      </w:r>
      <w:proofErr w:type="spellStart"/>
      <w:r w:rsidRPr="00F46CCD">
        <w:rPr>
          <w:spacing w:val="-1"/>
          <w:w w:val="102"/>
          <w:sz w:val="26"/>
          <w:szCs w:val="26"/>
        </w:rPr>
        <w:t>mỗi</w:t>
      </w:r>
      <w:proofErr w:type="spellEnd"/>
      <w:r w:rsidRPr="00F46CCD">
        <w:rPr>
          <w:spacing w:val="-1"/>
          <w:w w:val="102"/>
          <w:sz w:val="26"/>
          <w:szCs w:val="26"/>
        </w:rPr>
        <w:t xml:space="preserve"> </w:t>
      </w:r>
      <w:proofErr w:type="spellStart"/>
      <w:r w:rsidRPr="00F46CCD">
        <w:rPr>
          <w:spacing w:val="-1"/>
          <w:w w:val="102"/>
          <w:sz w:val="26"/>
          <w:szCs w:val="26"/>
        </w:rPr>
        <w:t>đối</w:t>
      </w:r>
      <w:proofErr w:type="spellEnd"/>
      <w:r w:rsidRPr="00F46CCD">
        <w:rPr>
          <w:spacing w:val="-1"/>
          <w:w w:val="102"/>
          <w:sz w:val="26"/>
          <w:szCs w:val="26"/>
        </w:rPr>
        <w:t xml:space="preserve"> </w:t>
      </w:r>
      <w:proofErr w:type="spellStart"/>
      <w:r w:rsidRPr="00F46CCD">
        <w:rPr>
          <w:spacing w:val="-1"/>
          <w:w w:val="102"/>
          <w:sz w:val="26"/>
          <w:szCs w:val="26"/>
        </w:rPr>
        <w:t>tượng</w:t>
      </w:r>
      <w:proofErr w:type="spellEnd"/>
      <w:r w:rsidRPr="00F46CCD">
        <w:rPr>
          <w:spacing w:val="-1"/>
          <w:w w:val="102"/>
          <w:sz w:val="26"/>
          <w:szCs w:val="26"/>
        </w:rPr>
        <w:t xml:space="preserve"> </w:t>
      </w:r>
      <w:proofErr w:type="spellStart"/>
      <w:r w:rsidRPr="00F46CCD">
        <w:rPr>
          <w:spacing w:val="-1"/>
          <w:w w:val="102"/>
          <w:sz w:val="26"/>
          <w:szCs w:val="26"/>
        </w:rPr>
        <w:t>trong</w:t>
      </w:r>
      <w:proofErr w:type="spellEnd"/>
      <w:r w:rsidRPr="00F46CCD">
        <w:rPr>
          <w:spacing w:val="-1"/>
          <w:w w:val="102"/>
          <w:sz w:val="26"/>
          <w:szCs w:val="26"/>
        </w:rPr>
        <w:t xml:space="preserve"> </w:t>
      </w:r>
      <w:proofErr w:type="spellStart"/>
      <w:r w:rsidRPr="00F46CCD">
        <w:rPr>
          <w:spacing w:val="-1"/>
          <w:w w:val="102"/>
          <w:sz w:val="26"/>
          <w:szCs w:val="26"/>
        </w:rPr>
        <w:t>ảnh</w:t>
      </w:r>
      <w:proofErr w:type="spellEnd"/>
      <w:r w:rsidRPr="00F46CCD">
        <w:rPr>
          <w:spacing w:val="-1"/>
          <w:w w:val="102"/>
          <w:sz w:val="26"/>
          <w:szCs w:val="26"/>
        </w:rPr>
        <w:t xml:space="preserve"> </w:t>
      </w:r>
      <w:proofErr w:type="spellStart"/>
      <w:r w:rsidRPr="00F46CCD">
        <w:rPr>
          <w:spacing w:val="-1"/>
          <w:w w:val="102"/>
          <w:sz w:val="26"/>
          <w:szCs w:val="26"/>
        </w:rPr>
        <w:t>được</w:t>
      </w:r>
      <w:proofErr w:type="spellEnd"/>
      <w:r w:rsidRPr="00F46CCD">
        <w:rPr>
          <w:spacing w:val="-1"/>
          <w:w w:val="102"/>
          <w:sz w:val="26"/>
          <w:szCs w:val="26"/>
        </w:rPr>
        <w:t xml:space="preserve"> </w:t>
      </w:r>
      <w:proofErr w:type="spellStart"/>
      <w:r w:rsidRPr="00F46CCD">
        <w:rPr>
          <w:spacing w:val="-1"/>
          <w:w w:val="102"/>
          <w:sz w:val="26"/>
          <w:szCs w:val="26"/>
        </w:rPr>
        <w:t>tách</w:t>
      </w:r>
      <w:proofErr w:type="spellEnd"/>
      <w:r w:rsidRPr="00F46CCD">
        <w:rPr>
          <w:spacing w:val="-1"/>
          <w:w w:val="102"/>
          <w:sz w:val="26"/>
          <w:szCs w:val="26"/>
        </w:rPr>
        <w:t xml:space="preserve"> </w:t>
      </w:r>
      <w:proofErr w:type="spellStart"/>
      <w:r w:rsidRPr="00F46CCD">
        <w:rPr>
          <w:spacing w:val="-1"/>
          <w:w w:val="102"/>
          <w:sz w:val="26"/>
          <w:szCs w:val="26"/>
        </w:rPr>
        <w:t>biệt</w:t>
      </w:r>
      <w:proofErr w:type="spellEnd"/>
      <w:r w:rsidRPr="00F46CCD">
        <w:rPr>
          <w:spacing w:val="-1"/>
          <w:w w:val="102"/>
          <w:sz w:val="26"/>
          <w:szCs w:val="26"/>
        </w:rPr>
        <w:t xml:space="preserve"> </w:t>
      </w:r>
      <w:proofErr w:type="spellStart"/>
      <w:r w:rsidRPr="00F46CCD">
        <w:rPr>
          <w:spacing w:val="-1"/>
          <w:w w:val="102"/>
          <w:sz w:val="26"/>
          <w:szCs w:val="26"/>
        </w:rPr>
        <w:t>và</w:t>
      </w:r>
      <w:proofErr w:type="spellEnd"/>
      <w:r w:rsidRPr="00F46CCD">
        <w:rPr>
          <w:spacing w:val="-1"/>
          <w:w w:val="102"/>
          <w:sz w:val="26"/>
          <w:szCs w:val="26"/>
        </w:rPr>
        <w:t xml:space="preserve"> </w:t>
      </w:r>
      <w:proofErr w:type="spellStart"/>
      <w:r w:rsidRPr="00F46CCD">
        <w:rPr>
          <w:spacing w:val="-1"/>
          <w:w w:val="102"/>
          <w:sz w:val="26"/>
          <w:szCs w:val="26"/>
        </w:rPr>
        <w:t>danh</w:t>
      </w:r>
      <w:proofErr w:type="spellEnd"/>
      <w:r w:rsidRPr="00F46CCD">
        <w:rPr>
          <w:spacing w:val="-1"/>
          <w:w w:val="102"/>
          <w:sz w:val="26"/>
          <w:szCs w:val="26"/>
        </w:rPr>
        <w:t xml:space="preserve"> </w:t>
      </w:r>
      <w:proofErr w:type="spellStart"/>
      <w:r w:rsidRPr="00F46CCD">
        <w:rPr>
          <w:spacing w:val="-1"/>
          <w:w w:val="102"/>
          <w:sz w:val="26"/>
          <w:szCs w:val="26"/>
        </w:rPr>
        <w:t>tính</w:t>
      </w:r>
      <w:proofErr w:type="spellEnd"/>
      <w:r w:rsidRPr="00F46CCD">
        <w:rPr>
          <w:spacing w:val="-1"/>
          <w:w w:val="102"/>
          <w:sz w:val="26"/>
          <w:szCs w:val="26"/>
        </w:rPr>
        <w:t xml:space="preserve"> </w:t>
      </w:r>
      <w:proofErr w:type="spellStart"/>
      <w:r w:rsidRPr="00F46CCD">
        <w:rPr>
          <w:spacing w:val="-1"/>
          <w:w w:val="102"/>
          <w:sz w:val="26"/>
          <w:szCs w:val="26"/>
        </w:rPr>
        <w:t>của</w:t>
      </w:r>
      <w:proofErr w:type="spellEnd"/>
      <w:r w:rsidRPr="00F46CCD">
        <w:rPr>
          <w:spacing w:val="-1"/>
          <w:w w:val="102"/>
          <w:sz w:val="26"/>
          <w:szCs w:val="26"/>
        </w:rPr>
        <w:t xml:space="preserve"> </w:t>
      </w:r>
      <w:proofErr w:type="spellStart"/>
      <w:r w:rsidRPr="00F46CCD">
        <w:rPr>
          <w:spacing w:val="-1"/>
          <w:w w:val="102"/>
          <w:sz w:val="26"/>
          <w:szCs w:val="26"/>
        </w:rPr>
        <w:t>đối</w:t>
      </w:r>
      <w:proofErr w:type="spellEnd"/>
      <w:r w:rsidRPr="00F46CCD">
        <w:rPr>
          <w:spacing w:val="-1"/>
          <w:w w:val="102"/>
          <w:sz w:val="26"/>
          <w:szCs w:val="26"/>
        </w:rPr>
        <w:t xml:space="preserve"> </w:t>
      </w:r>
      <w:proofErr w:type="spellStart"/>
      <w:r w:rsidRPr="00F46CCD">
        <w:rPr>
          <w:spacing w:val="-1"/>
          <w:w w:val="102"/>
          <w:sz w:val="26"/>
          <w:szCs w:val="26"/>
        </w:rPr>
        <w:t>tượng</w:t>
      </w:r>
      <w:proofErr w:type="spellEnd"/>
      <w:r w:rsidRPr="00F46CCD">
        <w:rPr>
          <w:spacing w:val="-1"/>
          <w:w w:val="102"/>
          <w:sz w:val="26"/>
          <w:szCs w:val="26"/>
        </w:rPr>
        <w:t xml:space="preserve"> </w:t>
      </w:r>
      <w:proofErr w:type="spellStart"/>
      <w:r w:rsidRPr="00F46CCD">
        <w:rPr>
          <w:spacing w:val="-1"/>
          <w:w w:val="102"/>
          <w:sz w:val="26"/>
          <w:szCs w:val="26"/>
        </w:rPr>
        <w:t>được</w:t>
      </w:r>
      <w:proofErr w:type="spellEnd"/>
      <w:r w:rsidRPr="00F46CCD">
        <w:rPr>
          <w:spacing w:val="-1"/>
          <w:w w:val="102"/>
          <w:sz w:val="26"/>
          <w:szCs w:val="26"/>
        </w:rPr>
        <w:t xml:space="preserve"> </w:t>
      </w:r>
      <w:proofErr w:type="spellStart"/>
      <w:r w:rsidRPr="00F46CCD">
        <w:rPr>
          <w:spacing w:val="-1"/>
          <w:w w:val="102"/>
          <w:sz w:val="26"/>
          <w:szCs w:val="26"/>
        </w:rPr>
        <w:t>dự</w:t>
      </w:r>
      <w:proofErr w:type="spellEnd"/>
      <w:r w:rsidRPr="00F46CCD">
        <w:rPr>
          <w:spacing w:val="-1"/>
          <w:w w:val="102"/>
          <w:sz w:val="26"/>
          <w:szCs w:val="26"/>
        </w:rPr>
        <w:t xml:space="preserve"> </w:t>
      </w:r>
      <w:proofErr w:type="spellStart"/>
      <w:r w:rsidRPr="00F46CCD">
        <w:rPr>
          <w:spacing w:val="-1"/>
          <w:w w:val="102"/>
          <w:sz w:val="26"/>
          <w:szCs w:val="26"/>
        </w:rPr>
        <w:t>đoán</w:t>
      </w:r>
      <w:proofErr w:type="spellEnd"/>
      <w:r w:rsidRPr="00F46CCD">
        <w:rPr>
          <w:spacing w:val="-1"/>
          <w:w w:val="102"/>
          <w:sz w:val="26"/>
          <w:szCs w:val="26"/>
        </w:rPr>
        <w:t>.</w:t>
      </w:r>
      <w:r w:rsidR="00F06474">
        <w:rPr>
          <w:spacing w:val="-1"/>
          <w:w w:val="102"/>
          <w:sz w:val="26"/>
          <w:szCs w:val="26"/>
        </w:rPr>
        <w:t xml:space="preserve"> </w:t>
      </w:r>
      <w:r w:rsidRPr="00F46CCD">
        <w:rPr>
          <w:spacing w:val="-1"/>
          <w:w w:val="102"/>
          <w:sz w:val="26"/>
          <w:szCs w:val="26"/>
        </w:rPr>
        <w:t xml:space="preserve">Các </w:t>
      </w:r>
      <w:proofErr w:type="spellStart"/>
      <w:r w:rsidRPr="00F46CCD">
        <w:rPr>
          <w:spacing w:val="-1"/>
          <w:w w:val="102"/>
          <w:sz w:val="26"/>
          <w:szCs w:val="26"/>
        </w:rPr>
        <w:t>thuật</w:t>
      </w:r>
      <w:proofErr w:type="spellEnd"/>
      <w:r w:rsidRPr="00F46CCD">
        <w:rPr>
          <w:spacing w:val="-1"/>
          <w:w w:val="102"/>
          <w:sz w:val="26"/>
          <w:szCs w:val="26"/>
        </w:rPr>
        <w:t xml:space="preserve"> </w:t>
      </w:r>
      <w:proofErr w:type="spellStart"/>
      <w:r w:rsidRPr="00F46CCD">
        <w:rPr>
          <w:spacing w:val="-1"/>
          <w:w w:val="102"/>
          <w:sz w:val="26"/>
          <w:szCs w:val="26"/>
        </w:rPr>
        <w:t>toán</w:t>
      </w:r>
      <w:proofErr w:type="spellEnd"/>
      <w:r w:rsidRPr="00F46CCD">
        <w:rPr>
          <w:spacing w:val="-1"/>
          <w:w w:val="102"/>
          <w:sz w:val="26"/>
          <w:szCs w:val="26"/>
        </w:rPr>
        <w:t xml:space="preserve"> panoptic segmentation </w:t>
      </w:r>
      <w:proofErr w:type="spellStart"/>
      <w:r w:rsidRPr="00F46CCD">
        <w:rPr>
          <w:spacing w:val="-1"/>
          <w:w w:val="102"/>
          <w:sz w:val="26"/>
          <w:szCs w:val="26"/>
        </w:rPr>
        <w:t>có</w:t>
      </w:r>
      <w:proofErr w:type="spellEnd"/>
      <w:r w:rsidRPr="00F46CCD">
        <w:rPr>
          <w:spacing w:val="-1"/>
          <w:w w:val="102"/>
          <w:sz w:val="26"/>
          <w:szCs w:val="26"/>
        </w:rPr>
        <w:t xml:space="preserve"> </w:t>
      </w:r>
      <w:proofErr w:type="spellStart"/>
      <w:r w:rsidRPr="00F46CCD">
        <w:rPr>
          <w:spacing w:val="-1"/>
          <w:w w:val="102"/>
          <w:sz w:val="26"/>
          <w:szCs w:val="26"/>
        </w:rPr>
        <w:t>khả</w:t>
      </w:r>
      <w:proofErr w:type="spellEnd"/>
      <w:r w:rsidRPr="00F46CCD">
        <w:rPr>
          <w:spacing w:val="-1"/>
          <w:w w:val="102"/>
          <w:sz w:val="26"/>
          <w:szCs w:val="26"/>
        </w:rPr>
        <w:t xml:space="preserve"> </w:t>
      </w:r>
      <w:proofErr w:type="spellStart"/>
      <w:r w:rsidRPr="00F46CCD">
        <w:rPr>
          <w:spacing w:val="-1"/>
          <w:w w:val="102"/>
          <w:sz w:val="26"/>
          <w:szCs w:val="26"/>
        </w:rPr>
        <w:t>năng</w:t>
      </w:r>
      <w:proofErr w:type="spellEnd"/>
      <w:r w:rsidRPr="00F46CCD">
        <w:rPr>
          <w:spacing w:val="-1"/>
          <w:w w:val="102"/>
          <w:sz w:val="26"/>
          <w:szCs w:val="26"/>
        </w:rPr>
        <w:t xml:space="preserve"> </w:t>
      </w:r>
      <w:proofErr w:type="spellStart"/>
      <w:r w:rsidRPr="00F46CCD">
        <w:rPr>
          <w:spacing w:val="-1"/>
          <w:w w:val="102"/>
          <w:sz w:val="26"/>
          <w:szCs w:val="26"/>
        </w:rPr>
        <w:t>ứng</w:t>
      </w:r>
      <w:proofErr w:type="spellEnd"/>
      <w:r w:rsidRPr="00F46CCD">
        <w:rPr>
          <w:spacing w:val="-1"/>
          <w:w w:val="102"/>
          <w:sz w:val="26"/>
          <w:szCs w:val="26"/>
        </w:rPr>
        <w:t xml:space="preserve"> </w:t>
      </w:r>
      <w:proofErr w:type="spellStart"/>
      <w:r w:rsidRPr="00F46CCD">
        <w:rPr>
          <w:spacing w:val="-1"/>
          <w:w w:val="102"/>
          <w:sz w:val="26"/>
          <w:szCs w:val="26"/>
        </w:rPr>
        <w:t>dụng</w:t>
      </w:r>
      <w:proofErr w:type="spellEnd"/>
      <w:r w:rsidRPr="00F46CCD">
        <w:rPr>
          <w:spacing w:val="-1"/>
          <w:w w:val="102"/>
          <w:sz w:val="26"/>
          <w:szCs w:val="26"/>
        </w:rPr>
        <w:t xml:space="preserve"> </w:t>
      </w:r>
      <w:proofErr w:type="spellStart"/>
      <w:r w:rsidRPr="00F46CCD">
        <w:rPr>
          <w:spacing w:val="-1"/>
          <w:w w:val="102"/>
          <w:sz w:val="26"/>
          <w:szCs w:val="26"/>
        </w:rPr>
        <w:t>quy</w:t>
      </w:r>
      <w:proofErr w:type="spellEnd"/>
      <w:r w:rsidRPr="00F46CCD">
        <w:rPr>
          <w:spacing w:val="-1"/>
          <w:w w:val="102"/>
          <w:sz w:val="26"/>
          <w:szCs w:val="26"/>
        </w:rPr>
        <w:t xml:space="preserve"> </w:t>
      </w:r>
      <w:proofErr w:type="spellStart"/>
      <w:r w:rsidRPr="00F46CCD">
        <w:rPr>
          <w:spacing w:val="-1"/>
          <w:w w:val="102"/>
          <w:sz w:val="26"/>
          <w:szCs w:val="26"/>
        </w:rPr>
        <w:t>mô</w:t>
      </w:r>
      <w:proofErr w:type="spellEnd"/>
      <w:r w:rsidRPr="00F46CCD">
        <w:rPr>
          <w:spacing w:val="-1"/>
          <w:w w:val="102"/>
          <w:sz w:val="26"/>
          <w:szCs w:val="26"/>
        </w:rPr>
        <w:t xml:space="preserve"> </w:t>
      </w:r>
      <w:proofErr w:type="spellStart"/>
      <w:r w:rsidRPr="00F46CCD">
        <w:rPr>
          <w:spacing w:val="-1"/>
          <w:w w:val="102"/>
          <w:sz w:val="26"/>
          <w:szCs w:val="26"/>
        </w:rPr>
        <w:t>lớn</w:t>
      </w:r>
      <w:proofErr w:type="spellEnd"/>
      <w:r w:rsidRPr="00F46CCD">
        <w:rPr>
          <w:spacing w:val="-1"/>
          <w:w w:val="102"/>
          <w:sz w:val="26"/>
          <w:szCs w:val="26"/>
        </w:rPr>
        <w:t xml:space="preserve"> </w:t>
      </w:r>
      <w:proofErr w:type="spellStart"/>
      <w:r w:rsidRPr="00F46CCD">
        <w:rPr>
          <w:spacing w:val="-1"/>
          <w:w w:val="102"/>
          <w:sz w:val="26"/>
          <w:szCs w:val="26"/>
        </w:rPr>
        <w:t>trong</w:t>
      </w:r>
      <w:proofErr w:type="spellEnd"/>
      <w:r w:rsidRPr="00F46CCD">
        <w:rPr>
          <w:spacing w:val="-1"/>
          <w:w w:val="102"/>
          <w:sz w:val="26"/>
          <w:szCs w:val="26"/>
        </w:rPr>
        <w:t xml:space="preserve"> </w:t>
      </w:r>
      <w:proofErr w:type="spellStart"/>
      <w:r w:rsidRPr="00F46CCD">
        <w:rPr>
          <w:spacing w:val="-1"/>
          <w:w w:val="102"/>
          <w:sz w:val="26"/>
          <w:szCs w:val="26"/>
        </w:rPr>
        <w:t>các</w:t>
      </w:r>
      <w:proofErr w:type="spellEnd"/>
      <w:r w:rsidRPr="00F46CCD">
        <w:rPr>
          <w:spacing w:val="-1"/>
          <w:w w:val="102"/>
          <w:sz w:val="26"/>
          <w:szCs w:val="26"/>
        </w:rPr>
        <w:t xml:space="preserve"> </w:t>
      </w:r>
      <w:proofErr w:type="spellStart"/>
      <w:r w:rsidRPr="00F46CCD">
        <w:rPr>
          <w:spacing w:val="-1"/>
          <w:w w:val="102"/>
          <w:sz w:val="26"/>
          <w:szCs w:val="26"/>
        </w:rPr>
        <w:t>tác</w:t>
      </w:r>
      <w:proofErr w:type="spellEnd"/>
      <w:r w:rsidRPr="00F46CCD">
        <w:rPr>
          <w:spacing w:val="-1"/>
          <w:w w:val="102"/>
          <w:sz w:val="26"/>
          <w:szCs w:val="26"/>
        </w:rPr>
        <w:t xml:space="preserve"> </w:t>
      </w:r>
      <w:proofErr w:type="spellStart"/>
      <w:r w:rsidRPr="00F46CCD">
        <w:rPr>
          <w:spacing w:val="-1"/>
          <w:w w:val="102"/>
          <w:sz w:val="26"/>
          <w:szCs w:val="26"/>
        </w:rPr>
        <w:t>vụ</w:t>
      </w:r>
      <w:proofErr w:type="spellEnd"/>
      <w:r w:rsidRPr="00F46CCD">
        <w:rPr>
          <w:spacing w:val="-1"/>
          <w:w w:val="102"/>
          <w:sz w:val="26"/>
          <w:szCs w:val="26"/>
        </w:rPr>
        <w:t xml:space="preserve"> </w:t>
      </w:r>
      <w:proofErr w:type="spellStart"/>
      <w:r w:rsidRPr="00F46CCD">
        <w:rPr>
          <w:spacing w:val="-1"/>
          <w:w w:val="102"/>
          <w:sz w:val="26"/>
          <w:szCs w:val="26"/>
        </w:rPr>
        <w:t>phổ</w:t>
      </w:r>
      <w:proofErr w:type="spellEnd"/>
      <w:r w:rsidRPr="00F46CCD">
        <w:rPr>
          <w:spacing w:val="-1"/>
          <w:w w:val="102"/>
          <w:sz w:val="26"/>
          <w:szCs w:val="26"/>
        </w:rPr>
        <w:t xml:space="preserve"> </w:t>
      </w:r>
      <w:proofErr w:type="spellStart"/>
      <w:r w:rsidRPr="00F46CCD">
        <w:rPr>
          <w:spacing w:val="-1"/>
          <w:w w:val="102"/>
          <w:sz w:val="26"/>
          <w:szCs w:val="26"/>
        </w:rPr>
        <w:t>biến</w:t>
      </w:r>
      <w:proofErr w:type="spellEnd"/>
      <w:r w:rsidRPr="00F46CCD">
        <w:rPr>
          <w:spacing w:val="-1"/>
          <w:w w:val="102"/>
          <w:sz w:val="26"/>
          <w:szCs w:val="26"/>
        </w:rPr>
        <w:t xml:space="preserve"> </w:t>
      </w:r>
      <w:proofErr w:type="spellStart"/>
      <w:r w:rsidRPr="00F46CCD">
        <w:rPr>
          <w:spacing w:val="-1"/>
          <w:w w:val="102"/>
          <w:sz w:val="26"/>
          <w:szCs w:val="26"/>
        </w:rPr>
        <w:t>như</w:t>
      </w:r>
      <w:proofErr w:type="spellEnd"/>
      <w:r w:rsidRPr="00F46CCD">
        <w:rPr>
          <w:spacing w:val="-1"/>
          <w:w w:val="102"/>
          <w:sz w:val="26"/>
          <w:szCs w:val="26"/>
        </w:rPr>
        <w:t xml:space="preserve"> ô </w:t>
      </w:r>
      <w:proofErr w:type="spellStart"/>
      <w:r w:rsidRPr="00F46CCD">
        <w:rPr>
          <w:spacing w:val="-1"/>
          <w:w w:val="102"/>
          <w:sz w:val="26"/>
          <w:szCs w:val="26"/>
        </w:rPr>
        <w:t>tô</w:t>
      </w:r>
      <w:proofErr w:type="spellEnd"/>
      <w:r w:rsidRPr="00F46CCD">
        <w:rPr>
          <w:spacing w:val="-1"/>
          <w:w w:val="102"/>
          <w:sz w:val="26"/>
          <w:szCs w:val="26"/>
        </w:rPr>
        <w:t xml:space="preserve"> </w:t>
      </w:r>
      <w:proofErr w:type="spellStart"/>
      <w:r w:rsidRPr="00F46CCD">
        <w:rPr>
          <w:spacing w:val="-1"/>
          <w:w w:val="102"/>
          <w:sz w:val="26"/>
          <w:szCs w:val="26"/>
        </w:rPr>
        <w:t>tự</w:t>
      </w:r>
      <w:proofErr w:type="spellEnd"/>
      <w:r w:rsidRPr="00F46CCD">
        <w:rPr>
          <w:spacing w:val="-1"/>
          <w:w w:val="102"/>
          <w:sz w:val="26"/>
          <w:szCs w:val="26"/>
        </w:rPr>
        <w:t xml:space="preserve"> </w:t>
      </w:r>
      <w:proofErr w:type="spellStart"/>
      <w:r w:rsidRPr="00F46CCD">
        <w:rPr>
          <w:spacing w:val="-1"/>
          <w:w w:val="102"/>
          <w:sz w:val="26"/>
          <w:szCs w:val="26"/>
        </w:rPr>
        <w:t>lái</w:t>
      </w:r>
      <w:proofErr w:type="spellEnd"/>
      <w:r w:rsidRPr="00F46CCD">
        <w:rPr>
          <w:spacing w:val="-1"/>
          <w:w w:val="102"/>
          <w:sz w:val="26"/>
          <w:szCs w:val="26"/>
        </w:rPr>
        <w:t xml:space="preserve">, </w:t>
      </w:r>
      <w:proofErr w:type="spellStart"/>
      <w:r w:rsidRPr="00F46CCD">
        <w:rPr>
          <w:spacing w:val="-1"/>
          <w:w w:val="102"/>
          <w:sz w:val="26"/>
          <w:szCs w:val="26"/>
        </w:rPr>
        <w:t>khi</w:t>
      </w:r>
      <w:proofErr w:type="spellEnd"/>
      <w:r w:rsidRPr="00F46CCD">
        <w:rPr>
          <w:spacing w:val="-1"/>
          <w:w w:val="102"/>
          <w:sz w:val="26"/>
          <w:szCs w:val="26"/>
        </w:rPr>
        <w:t xml:space="preserve"> </w:t>
      </w:r>
      <w:proofErr w:type="spellStart"/>
      <w:r w:rsidRPr="00F46CCD">
        <w:rPr>
          <w:spacing w:val="-1"/>
          <w:w w:val="102"/>
          <w:sz w:val="26"/>
          <w:szCs w:val="26"/>
        </w:rPr>
        <w:t>một</w:t>
      </w:r>
      <w:proofErr w:type="spellEnd"/>
      <w:r w:rsidRPr="00F46CCD">
        <w:rPr>
          <w:spacing w:val="-1"/>
          <w:w w:val="102"/>
          <w:sz w:val="26"/>
          <w:szCs w:val="26"/>
        </w:rPr>
        <w:t xml:space="preserve"> </w:t>
      </w:r>
      <w:proofErr w:type="spellStart"/>
      <w:r w:rsidRPr="00F46CCD">
        <w:rPr>
          <w:spacing w:val="-1"/>
          <w:w w:val="102"/>
          <w:sz w:val="26"/>
          <w:szCs w:val="26"/>
        </w:rPr>
        <w:t>lượng</w:t>
      </w:r>
      <w:proofErr w:type="spellEnd"/>
      <w:r w:rsidRPr="00F46CCD">
        <w:rPr>
          <w:spacing w:val="-1"/>
          <w:w w:val="102"/>
          <w:sz w:val="26"/>
          <w:szCs w:val="26"/>
        </w:rPr>
        <w:t xml:space="preserve"> </w:t>
      </w:r>
      <w:proofErr w:type="spellStart"/>
      <w:r w:rsidRPr="00F46CCD">
        <w:rPr>
          <w:spacing w:val="-1"/>
          <w:w w:val="102"/>
          <w:sz w:val="26"/>
          <w:szCs w:val="26"/>
        </w:rPr>
        <w:t>lớn</w:t>
      </w:r>
      <w:proofErr w:type="spellEnd"/>
      <w:r w:rsidRPr="00F46CCD">
        <w:rPr>
          <w:spacing w:val="-1"/>
          <w:w w:val="102"/>
          <w:sz w:val="26"/>
          <w:szCs w:val="26"/>
        </w:rPr>
        <w:t xml:space="preserve"> </w:t>
      </w:r>
      <w:proofErr w:type="spellStart"/>
      <w:r w:rsidRPr="00F46CCD">
        <w:rPr>
          <w:spacing w:val="-1"/>
          <w:w w:val="102"/>
          <w:sz w:val="26"/>
          <w:szCs w:val="26"/>
        </w:rPr>
        <w:t>thông</w:t>
      </w:r>
      <w:proofErr w:type="spellEnd"/>
      <w:r w:rsidRPr="00F46CCD">
        <w:rPr>
          <w:spacing w:val="-1"/>
          <w:w w:val="102"/>
          <w:sz w:val="26"/>
          <w:szCs w:val="26"/>
        </w:rPr>
        <w:t xml:space="preserve"> tin </w:t>
      </w:r>
      <w:proofErr w:type="spellStart"/>
      <w:r w:rsidRPr="00F46CCD">
        <w:rPr>
          <w:spacing w:val="-1"/>
          <w:w w:val="102"/>
          <w:sz w:val="26"/>
          <w:szCs w:val="26"/>
        </w:rPr>
        <w:t>về</w:t>
      </w:r>
      <w:proofErr w:type="spellEnd"/>
      <w:r w:rsidRPr="00F46CCD">
        <w:rPr>
          <w:spacing w:val="-1"/>
          <w:w w:val="102"/>
          <w:sz w:val="26"/>
          <w:szCs w:val="26"/>
        </w:rPr>
        <w:t xml:space="preserve"> </w:t>
      </w:r>
      <w:proofErr w:type="spellStart"/>
      <w:r w:rsidRPr="00F46CCD">
        <w:rPr>
          <w:spacing w:val="-1"/>
          <w:w w:val="102"/>
          <w:sz w:val="26"/>
          <w:szCs w:val="26"/>
        </w:rPr>
        <w:t>môi</w:t>
      </w:r>
      <w:proofErr w:type="spellEnd"/>
      <w:r w:rsidRPr="00F46CCD">
        <w:rPr>
          <w:spacing w:val="-1"/>
          <w:w w:val="102"/>
          <w:sz w:val="26"/>
          <w:szCs w:val="26"/>
        </w:rPr>
        <w:t xml:space="preserve"> </w:t>
      </w:r>
      <w:proofErr w:type="spellStart"/>
      <w:r w:rsidRPr="00F46CCD">
        <w:rPr>
          <w:spacing w:val="-1"/>
          <w:w w:val="102"/>
          <w:sz w:val="26"/>
          <w:szCs w:val="26"/>
        </w:rPr>
        <w:t>trường</w:t>
      </w:r>
      <w:proofErr w:type="spellEnd"/>
      <w:r w:rsidRPr="00F46CCD">
        <w:rPr>
          <w:spacing w:val="-1"/>
          <w:w w:val="102"/>
          <w:sz w:val="26"/>
          <w:szCs w:val="26"/>
        </w:rPr>
        <w:t xml:space="preserve"> </w:t>
      </w:r>
      <w:proofErr w:type="spellStart"/>
      <w:r w:rsidRPr="00F46CCD">
        <w:rPr>
          <w:spacing w:val="-1"/>
          <w:w w:val="102"/>
          <w:sz w:val="26"/>
          <w:szCs w:val="26"/>
        </w:rPr>
        <w:t>xung</w:t>
      </w:r>
      <w:proofErr w:type="spellEnd"/>
      <w:r w:rsidRPr="00F46CCD">
        <w:rPr>
          <w:spacing w:val="-1"/>
          <w:w w:val="102"/>
          <w:sz w:val="26"/>
          <w:szCs w:val="26"/>
        </w:rPr>
        <w:t xml:space="preserve"> </w:t>
      </w:r>
      <w:proofErr w:type="spellStart"/>
      <w:r w:rsidRPr="00F46CCD">
        <w:rPr>
          <w:spacing w:val="-1"/>
          <w:w w:val="102"/>
          <w:sz w:val="26"/>
          <w:szCs w:val="26"/>
        </w:rPr>
        <w:t>quanh</w:t>
      </w:r>
      <w:proofErr w:type="spellEnd"/>
      <w:r w:rsidRPr="00F46CCD">
        <w:rPr>
          <w:spacing w:val="-1"/>
          <w:w w:val="102"/>
          <w:sz w:val="26"/>
          <w:szCs w:val="26"/>
        </w:rPr>
        <w:t xml:space="preserve"> </w:t>
      </w:r>
      <w:proofErr w:type="spellStart"/>
      <w:r w:rsidRPr="00F46CCD">
        <w:rPr>
          <w:spacing w:val="-1"/>
          <w:w w:val="102"/>
          <w:sz w:val="26"/>
          <w:szCs w:val="26"/>
        </w:rPr>
        <w:t>phải</w:t>
      </w:r>
      <w:proofErr w:type="spellEnd"/>
      <w:r w:rsidRPr="00F46CCD">
        <w:rPr>
          <w:spacing w:val="-1"/>
          <w:w w:val="102"/>
          <w:sz w:val="26"/>
          <w:szCs w:val="26"/>
        </w:rPr>
        <w:t xml:space="preserve"> </w:t>
      </w:r>
      <w:proofErr w:type="spellStart"/>
      <w:r w:rsidRPr="00F46CCD">
        <w:rPr>
          <w:spacing w:val="-1"/>
          <w:w w:val="102"/>
          <w:sz w:val="26"/>
          <w:szCs w:val="26"/>
        </w:rPr>
        <w:t>được</w:t>
      </w:r>
      <w:proofErr w:type="spellEnd"/>
      <w:r w:rsidRPr="00F46CCD">
        <w:rPr>
          <w:spacing w:val="-1"/>
          <w:w w:val="102"/>
          <w:sz w:val="26"/>
          <w:szCs w:val="26"/>
        </w:rPr>
        <w:t xml:space="preserve"> </w:t>
      </w:r>
      <w:proofErr w:type="spellStart"/>
      <w:r w:rsidRPr="00F46CCD">
        <w:rPr>
          <w:spacing w:val="-1"/>
          <w:w w:val="102"/>
          <w:sz w:val="26"/>
          <w:szCs w:val="26"/>
        </w:rPr>
        <w:t>ghi</w:t>
      </w:r>
      <w:proofErr w:type="spellEnd"/>
      <w:r w:rsidRPr="00F46CCD">
        <w:rPr>
          <w:spacing w:val="-1"/>
          <w:w w:val="102"/>
          <w:sz w:val="26"/>
          <w:szCs w:val="26"/>
        </w:rPr>
        <w:t xml:space="preserve"> </w:t>
      </w:r>
      <w:proofErr w:type="spellStart"/>
      <w:r w:rsidRPr="00F46CCD">
        <w:rPr>
          <w:spacing w:val="-1"/>
          <w:w w:val="102"/>
          <w:sz w:val="26"/>
          <w:szCs w:val="26"/>
        </w:rPr>
        <w:t>lại</w:t>
      </w:r>
      <w:proofErr w:type="spellEnd"/>
      <w:r w:rsidRPr="00F46CCD">
        <w:rPr>
          <w:spacing w:val="-1"/>
          <w:w w:val="102"/>
          <w:sz w:val="26"/>
          <w:szCs w:val="26"/>
        </w:rPr>
        <w:t xml:space="preserve"> </w:t>
      </w:r>
      <w:proofErr w:type="spellStart"/>
      <w:r w:rsidRPr="00F46CCD">
        <w:rPr>
          <w:spacing w:val="-1"/>
          <w:w w:val="102"/>
          <w:sz w:val="26"/>
          <w:szCs w:val="26"/>
        </w:rPr>
        <w:t>ngay</w:t>
      </w:r>
      <w:proofErr w:type="spellEnd"/>
      <w:r w:rsidRPr="00F46CCD">
        <w:rPr>
          <w:spacing w:val="-1"/>
          <w:w w:val="102"/>
          <w:sz w:val="26"/>
          <w:szCs w:val="26"/>
        </w:rPr>
        <w:t xml:space="preserve"> </w:t>
      </w:r>
      <w:proofErr w:type="spellStart"/>
      <w:r w:rsidRPr="00F46CCD">
        <w:rPr>
          <w:spacing w:val="-1"/>
          <w:w w:val="102"/>
          <w:sz w:val="26"/>
          <w:szCs w:val="26"/>
        </w:rPr>
        <w:t>lập</w:t>
      </w:r>
      <w:proofErr w:type="spellEnd"/>
      <w:r w:rsidRPr="00F46CCD">
        <w:rPr>
          <w:spacing w:val="-1"/>
          <w:w w:val="102"/>
          <w:sz w:val="26"/>
          <w:szCs w:val="26"/>
        </w:rPr>
        <w:t xml:space="preserve"> </w:t>
      </w:r>
      <w:proofErr w:type="spellStart"/>
      <w:r w:rsidRPr="00F46CCD">
        <w:rPr>
          <w:spacing w:val="-1"/>
          <w:w w:val="102"/>
          <w:sz w:val="26"/>
          <w:szCs w:val="26"/>
        </w:rPr>
        <w:t>tức</w:t>
      </w:r>
      <w:proofErr w:type="spellEnd"/>
      <w:r w:rsidRPr="00F46CCD">
        <w:rPr>
          <w:spacing w:val="-1"/>
          <w:w w:val="102"/>
          <w:sz w:val="26"/>
          <w:szCs w:val="26"/>
        </w:rPr>
        <w:t xml:space="preserve"> </w:t>
      </w:r>
      <w:proofErr w:type="spellStart"/>
      <w:r w:rsidRPr="00F46CCD">
        <w:rPr>
          <w:spacing w:val="-1"/>
          <w:w w:val="102"/>
          <w:sz w:val="26"/>
          <w:szCs w:val="26"/>
        </w:rPr>
        <w:t>với</w:t>
      </w:r>
      <w:proofErr w:type="spellEnd"/>
      <w:r w:rsidRPr="00F46CCD">
        <w:rPr>
          <w:spacing w:val="-1"/>
          <w:w w:val="102"/>
          <w:sz w:val="26"/>
          <w:szCs w:val="26"/>
        </w:rPr>
        <w:t xml:space="preserve"> </w:t>
      </w:r>
      <w:proofErr w:type="spellStart"/>
      <w:r w:rsidRPr="00F46CCD">
        <w:rPr>
          <w:spacing w:val="-1"/>
          <w:w w:val="102"/>
          <w:sz w:val="26"/>
          <w:szCs w:val="26"/>
        </w:rPr>
        <w:t>sự</w:t>
      </w:r>
      <w:proofErr w:type="spellEnd"/>
      <w:r w:rsidRPr="00F46CCD">
        <w:rPr>
          <w:spacing w:val="-1"/>
          <w:w w:val="102"/>
          <w:sz w:val="26"/>
          <w:szCs w:val="26"/>
        </w:rPr>
        <w:t xml:space="preserve"> </w:t>
      </w:r>
      <w:proofErr w:type="spellStart"/>
      <w:r w:rsidRPr="00F46CCD">
        <w:rPr>
          <w:spacing w:val="-1"/>
          <w:w w:val="102"/>
          <w:sz w:val="26"/>
          <w:szCs w:val="26"/>
        </w:rPr>
        <w:t>trợ</w:t>
      </w:r>
      <w:proofErr w:type="spellEnd"/>
      <w:r w:rsidRPr="00F46CCD">
        <w:rPr>
          <w:spacing w:val="-1"/>
          <w:w w:val="102"/>
          <w:sz w:val="26"/>
          <w:szCs w:val="26"/>
        </w:rPr>
        <w:t xml:space="preserve"> </w:t>
      </w:r>
      <w:proofErr w:type="spellStart"/>
      <w:r w:rsidRPr="00F46CCD">
        <w:rPr>
          <w:spacing w:val="-1"/>
          <w:w w:val="102"/>
          <w:sz w:val="26"/>
          <w:szCs w:val="26"/>
        </w:rPr>
        <w:t>giúp</w:t>
      </w:r>
      <w:proofErr w:type="spellEnd"/>
      <w:r w:rsidRPr="00F46CCD">
        <w:rPr>
          <w:spacing w:val="-1"/>
          <w:w w:val="102"/>
          <w:sz w:val="26"/>
          <w:szCs w:val="26"/>
        </w:rPr>
        <w:t xml:space="preserve"> </w:t>
      </w:r>
      <w:proofErr w:type="spellStart"/>
      <w:r w:rsidRPr="00F46CCD">
        <w:rPr>
          <w:spacing w:val="-1"/>
          <w:w w:val="102"/>
          <w:sz w:val="26"/>
          <w:szCs w:val="26"/>
        </w:rPr>
        <w:t>của</w:t>
      </w:r>
      <w:proofErr w:type="spellEnd"/>
      <w:r w:rsidRPr="00F46CCD">
        <w:rPr>
          <w:spacing w:val="-1"/>
          <w:w w:val="102"/>
          <w:sz w:val="26"/>
          <w:szCs w:val="26"/>
        </w:rPr>
        <w:t xml:space="preserve"> </w:t>
      </w:r>
      <w:proofErr w:type="spellStart"/>
      <w:r w:rsidRPr="00F46CCD">
        <w:rPr>
          <w:spacing w:val="-1"/>
          <w:w w:val="102"/>
          <w:sz w:val="26"/>
          <w:szCs w:val="26"/>
        </w:rPr>
        <w:t>một</w:t>
      </w:r>
      <w:proofErr w:type="spellEnd"/>
      <w:r w:rsidRPr="00F46CCD">
        <w:rPr>
          <w:spacing w:val="-1"/>
          <w:w w:val="102"/>
          <w:sz w:val="26"/>
          <w:szCs w:val="26"/>
        </w:rPr>
        <w:t xml:space="preserve"> </w:t>
      </w:r>
      <w:proofErr w:type="spellStart"/>
      <w:r w:rsidRPr="00F46CCD">
        <w:rPr>
          <w:spacing w:val="-1"/>
          <w:w w:val="102"/>
          <w:sz w:val="26"/>
          <w:szCs w:val="26"/>
        </w:rPr>
        <w:t>luồng</w:t>
      </w:r>
      <w:proofErr w:type="spellEnd"/>
      <w:r w:rsidRPr="00F46CCD">
        <w:rPr>
          <w:spacing w:val="-1"/>
          <w:w w:val="102"/>
          <w:sz w:val="26"/>
          <w:szCs w:val="26"/>
        </w:rPr>
        <w:t xml:space="preserve"> </w:t>
      </w:r>
      <w:proofErr w:type="spellStart"/>
      <w:r w:rsidRPr="00F46CCD">
        <w:rPr>
          <w:spacing w:val="-1"/>
          <w:w w:val="102"/>
          <w:sz w:val="26"/>
          <w:szCs w:val="26"/>
        </w:rPr>
        <w:t>hình</w:t>
      </w:r>
      <w:proofErr w:type="spellEnd"/>
      <w:r w:rsidRPr="00F46CCD">
        <w:rPr>
          <w:spacing w:val="-1"/>
          <w:w w:val="102"/>
          <w:sz w:val="26"/>
          <w:szCs w:val="26"/>
        </w:rPr>
        <w:t xml:space="preserve"> </w:t>
      </w:r>
      <w:proofErr w:type="spellStart"/>
      <w:r w:rsidRPr="00F46CCD">
        <w:rPr>
          <w:spacing w:val="-1"/>
          <w:w w:val="102"/>
          <w:sz w:val="26"/>
          <w:szCs w:val="26"/>
        </w:rPr>
        <w:t>ảnh</w:t>
      </w:r>
      <w:proofErr w:type="spellEnd"/>
      <w:r w:rsidRPr="00F46CCD">
        <w:rPr>
          <w:spacing w:val="-1"/>
          <w:w w:val="102"/>
          <w:sz w:val="26"/>
          <w:szCs w:val="26"/>
        </w:rPr>
        <w:t>.</w:t>
      </w:r>
    </w:p>
    <w:p w14:paraId="1795D93D" w14:textId="68CC653B" w:rsidR="008A6555" w:rsidRDefault="008A6555" w:rsidP="00E45BB9">
      <w:pPr>
        <w:spacing w:line="360" w:lineRule="auto"/>
        <w:ind w:right="-1"/>
        <w:jc w:val="both"/>
        <w:rPr>
          <w:spacing w:val="-1"/>
          <w:w w:val="102"/>
          <w:sz w:val="26"/>
          <w:szCs w:val="26"/>
        </w:rPr>
      </w:pPr>
    </w:p>
    <w:p w14:paraId="3659B2CD" w14:textId="54A750BA" w:rsidR="00967559" w:rsidRDefault="00967559" w:rsidP="00967559">
      <w:pPr>
        <w:spacing w:line="360" w:lineRule="auto"/>
        <w:ind w:right="-1"/>
        <w:jc w:val="center"/>
      </w:pPr>
      <w:r w:rsidRPr="00967559">
        <w:rPr>
          <w:noProof/>
        </w:rPr>
        <w:lastRenderedPageBreak/>
        <w:drawing>
          <wp:inline distT="0" distB="0" distL="0" distR="0" wp14:anchorId="31D0D8FF" wp14:editId="342177EB">
            <wp:extent cx="4953691" cy="4867954"/>
            <wp:effectExtent l="0" t="0" r="0" b="8890"/>
            <wp:docPr id="53888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85057" name=""/>
                    <pic:cNvPicPr/>
                  </pic:nvPicPr>
                  <pic:blipFill>
                    <a:blip r:embed="rId26"/>
                    <a:stretch>
                      <a:fillRect/>
                    </a:stretch>
                  </pic:blipFill>
                  <pic:spPr>
                    <a:xfrm>
                      <a:off x="0" y="0"/>
                      <a:ext cx="4953691" cy="4867954"/>
                    </a:xfrm>
                    <a:prstGeom prst="rect">
                      <a:avLst/>
                    </a:prstGeom>
                  </pic:spPr>
                </pic:pic>
              </a:graphicData>
            </a:graphic>
          </wp:inline>
        </w:drawing>
      </w:r>
    </w:p>
    <w:p w14:paraId="0BE9C22D" w14:textId="77777777" w:rsidR="00A8738E" w:rsidRPr="00967559" w:rsidRDefault="00A8738E" w:rsidP="00967559">
      <w:pPr>
        <w:spacing w:line="360" w:lineRule="auto"/>
        <w:ind w:right="-1"/>
        <w:jc w:val="center"/>
      </w:pPr>
    </w:p>
    <w:p w14:paraId="77C6A032" w14:textId="53E04C08" w:rsidR="00967559" w:rsidRPr="00967559" w:rsidRDefault="00967559" w:rsidP="008318B3">
      <w:pPr>
        <w:pStyle w:val="FigureCaption"/>
        <w:rPr>
          <w:w w:val="102"/>
        </w:rPr>
      </w:pPr>
      <w:bookmarkStart w:id="81" w:name="_Toc182090938"/>
      <w:r w:rsidRPr="00AE2A07">
        <w:t>Hình</w:t>
      </w:r>
      <w:r w:rsidRPr="00AE2A07">
        <w:rPr>
          <w:spacing w:val="10"/>
        </w:rPr>
        <w:t xml:space="preserve"> </w:t>
      </w:r>
      <w:r w:rsidRPr="00AE2A07">
        <w:t>2.</w:t>
      </w:r>
      <w:r w:rsidR="00A8738E">
        <w:t>3</w:t>
      </w:r>
      <w:r w:rsidRPr="00AE2A07">
        <w:rPr>
          <w:spacing w:val="9"/>
        </w:rPr>
        <w:t xml:space="preserve"> </w:t>
      </w:r>
      <w:r w:rsidR="00F46CCD">
        <w:t>Ba loại tác vụ phân đoạn hình ảnh</w:t>
      </w:r>
      <w:bookmarkEnd w:id="81"/>
    </w:p>
    <w:p w14:paraId="36AFF15C" w14:textId="77777777" w:rsidR="008A6555" w:rsidRDefault="008A6555" w:rsidP="00E45BB9">
      <w:pPr>
        <w:spacing w:line="360" w:lineRule="auto"/>
        <w:ind w:right="-1"/>
        <w:jc w:val="both"/>
        <w:rPr>
          <w:spacing w:val="-1"/>
          <w:w w:val="102"/>
          <w:sz w:val="26"/>
          <w:szCs w:val="26"/>
        </w:rPr>
      </w:pPr>
    </w:p>
    <w:p w14:paraId="3A3B9E91" w14:textId="7423EE50" w:rsidR="00E45BB9" w:rsidRDefault="00E45BB9" w:rsidP="00E45BB9">
      <w:pPr>
        <w:spacing w:line="360" w:lineRule="auto"/>
        <w:ind w:right="-1"/>
        <w:jc w:val="both"/>
        <w:rPr>
          <w:spacing w:val="-1"/>
          <w:w w:val="102"/>
          <w:sz w:val="26"/>
          <w:szCs w:val="26"/>
        </w:rPr>
      </w:pPr>
      <w:r>
        <w:rPr>
          <w:spacing w:val="-1"/>
          <w:w w:val="102"/>
          <w:sz w:val="26"/>
          <w:szCs w:val="26"/>
        </w:rPr>
        <w:t xml:space="preserve">Trong </w:t>
      </w:r>
      <w:proofErr w:type="spellStart"/>
      <w:r>
        <w:rPr>
          <w:spacing w:val="-1"/>
          <w:w w:val="102"/>
          <w:sz w:val="26"/>
          <w:szCs w:val="26"/>
        </w:rPr>
        <w:t>chương</w:t>
      </w:r>
      <w:proofErr w:type="spellEnd"/>
      <w:r>
        <w:rPr>
          <w:spacing w:val="-1"/>
          <w:w w:val="102"/>
          <w:sz w:val="26"/>
          <w:szCs w:val="26"/>
        </w:rPr>
        <w:t xml:space="preserve"> </w:t>
      </w:r>
      <w:proofErr w:type="spellStart"/>
      <w:r>
        <w:rPr>
          <w:spacing w:val="-1"/>
          <w:w w:val="102"/>
          <w:sz w:val="26"/>
          <w:szCs w:val="26"/>
        </w:rPr>
        <w:t>này</w:t>
      </w:r>
      <w:proofErr w:type="spellEnd"/>
      <w:r>
        <w:rPr>
          <w:spacing w:val="-1"/>
          <w:w w:val="102"/>
          <w:sz w:val="26"/>
          <w:szCs w:val="26"/>
        </w:rPr>
        <w:t xml:space="preserve"> </w:t>
      </w:r>
      <w:r w:rsidR="008A6555">
        <w:rPr>
          <w:spacing w:val="-1"/>
          <w:w w:val="102"/>
          <w:sz w:val="26"/>
          <w:szCs w:val="26"/>
        </w:rPr>
        <w:t xml:space="preserve">sẽ </w:t>
      </w:r>
      <w:proofErr w:type="spellStart"/>
      <w:r w:rsidR="008A6555">
        <w:rPr>
          <w:spacing w:val="-1"/>
          <w:w w:val="102"/>
          <w:sz w:val="26"/>
          <w:szCs w:val="26"/>
        </w:rPr>
        <w:t>giới</w:t>
      </w:r>
      <w:proofErr w:type="spellEnd"/>
      <w:r w:rsidR="008A6555">
        <w:rPr>
          <w:spacing w:val="-1"/>
          <w:w w:val="102"/>
          <w:sz w:val="26"/>
          <w:szCs w:val="26"/>
        </w:rPr>
        <w:t xml:space="preserve"> </w:t>
      </w:r>
      <w:proofErr w:type="spellStart"/>
      <w:r w:rsidR="008A6555">
        <w:rPr>
          <w:spacing w:val="-1"/>
          <w:w w:val="102"/>
          <w:sz w:val="26"/>
          <w:szCs w:val="26"/>
        </w:rPr>
        <w:t>thiệu</w:t>
      </w:r>
      <w:proofErr w:type="spellEnd"/>
      <w:r w:rsidR="008A6555">
        <w:rPr>
          <w:spacing w:val="-1"/>
          <w:w w:val="102"/>
          <w:sz w:val="26"/>
          <w:szCs w:val="26"/>
        </w:rPr>
        <w:t xml:space="preserve"> </w:t>
      </w:r>
      <w:proofErr w:type="spellStart"/>
      <w:r w:rsidR="008A6555">
        <w:rPr>
          <w:spacing w:val="-1"/>
          <w:w w:val="102"/>
          <w:sz w:val="26"/>
          <w:szCs w:val="26"/>
        </w:rPr>
        <w:t>vê</w:t>
      </w:r>
      <w:proofErr w:type="spellEnd"/>
      <w:r w:rsidR="008A6555">
        <w:rPr>
          <w:spacing w:val="-1"/>
          <w:w w:val="102"/>
          <w:sz w:val="26"/>
          <w:szCs w:val="26"/>
        </w:rPr>
        <w:t xml:space="preserve">̀ </w:t>
      </w:r>
      <w:proofErr w:type="spellStart"/>
      <w:r w:rsidR="008A6555">
        <w:rPr>
          <w:spacing w:val="-1"/>
          <w:w w:val="102"/>
          <w:sz w:val="26"/>
          <w:szCs w:val="26"/>
        </w:rPr>
        <w:t>một</w:t>
      </w:r>
      <w:proofErr w:type="spellEnd"/>
      <w:r w:rsidR="008A6555">
        <w:rPr>
          <w:spacing w:val="-1"/>
          <w:w w:val="102"/>
          <w:sz w:val="26"/>
          <w:szCs w:val="26"/>
        </w:rPr>
        <w:t xml:space="preserve"> </w:t>
      </w:r>
      <w:proofErr w:type="spellStart"/>
      <w:r w:rsidR="008A6555">
        <w:rPr>
          <w:spacing w:val="-1"/>
          <w:w w:val="102"/>
          <w:sz w:val="26"/>
          <w:szCs w:val="26"/>
        </w:rPr>
        <w:t>sô</w:t>
      </w:r>
      <w:proofErr w:type="spellEnd"/>
      <w:r w:rsidR="008A6555">
        <w:rPr>
          <w:spacing w:val="-1"/>
          <w:w w:val="102"/>
          <w:sz w:val="26"/>
          <w:szCs w:val="26"/>
        </w:rPr>
        <w:t xml:space="preserve">́ </w:t>
      </w:r>
      <w:proofErr w:type="spellStart"/>
      <w:r w:rsidR="008A6555">
        <w:rPr>
          <w:spacing w:val="-1"/>
          <w:w w:val="102"/>
          <w:sz w:val="26"/>
          <w:szCs w:val="26"/>
        </w:rPr>
        <w:t>phương</w:t>
      </w:r>
      <w:proofErr w:type="spellEnd"/>
      <w:r w:rsidR="008A6555">
        <w:rPr>
          <w:spacing w:val="-1"/>
          <w:w w:val="102"/>
          <w:sz w:val="26"/>
          <w:szCs w:val="26"/>
        </w:rPr>
        <w:t xml:space="preserve"> </w:t>
      </w:r>
      <w:proofErr w:type="spellStart"/>
      <w:r w:rsidR="008A6555">
        <w:rPr>
          <w:spacing w:val="-1"/>
          <w:w w:val="102"/>
          <w:sz w:val="26"/>
          <w:szCs w:val="26"/>
        </w:rPr>
        <w:t>pháp</w:t>
      </w:r>
      <w:proofErr w:type="spellEnd"/>
      <w:r w:rsidR="008A6555">
        <w:rPr>
          <w:spacing w:val="-1"/>
          <w:w w:val="102"/>
          <w:sz w:val="26"/>
          <w:szCs w:val="26"/>
        </w:rPr>
        <w:t xml:space="preserve"> </w:t>
      </w:r>
      <w:proofErr w:type="spellStart"/>
      <w:r w:rsidR="008A6555">
        <w:rPr>
          <w:spacing w:val="-1"/>
          <w:w w:val="102"/>
          <w:sz w:val="26"/>
          <w:szCs w:val="26"/>
        </w:rPr>
        <w:t>phân</w:t>
      </w:r>
      <w:proofErr w:type="spellEnd"/>
      <w:r w:rsidR="008A6555">
        <w:rPr>
          <w:spacing w:val="-1"/>
          <w:w w:val="102"/>
          <w:sz w:val="26"/>
          <w:szCs w:val="26"/>
        </w:rPr>
        <w:t xml:space="preserve"> </w:t>
      </w:r>
      <w:proofErr w:type="spellStart"/>
      <w:r w:rsidR="008A6555">
        <w:rPr>
          <w:spacing w:val="-1"/>
          <w:w w:val="102"/>
          <w:sz w:val="26"/>
          <w:szCs w:val="26"/>
        </w:rPr>
        <w:t>đoạn</w:t>
      </w:r>
      <w:proofErr w:type="spellEnd"/>
      <w:r w:rsidR="008A6555">
        <w:rPr>
          <w:spacing w:val="-1"/>
          <w:w w:val="102"/>
          <w:sz w:val="26"/>
          <w:szCs w:val="26"/>
        </w:rPr>
        <w:t xml:space="preserve"> </w:t>
      </w:r>
      <w:proofErr w:type="spellStart"/>
      <w:r w:rsidR="008A6555">
        <w:rPr>
          <w:spacing w:val="-1"/>
          <w:w w:val="102"/>
          <w:sz w:val="26"/>
          <w:szCs w:val="26"/>
        </w:rPr>
        <w:t>truyền</w:t>
      </w:r>
      <w:proofErr w:type="spellEnd"/>
      <w:r w:rsidR="008A6555">
        <w:rPr>
          <w:spacing w:val="-1"/>
          <w:w w:val="102"/>
          <w:sz w:val="26"/>
          <w:szCs w:val="26"/>
        </w:rPr>
        <w:t xml:space="preserve"> </w:t>
      </w:r>
      <w:proofErr w:type="spellStart"/>
      <w:r w:rsidR="008A6555">
        <w:rPr>
          <w:spacing w:val="-1"/>
          <w:w w:val="102"/>
          <w:sz w:val="26"/>
          <w:szCs w:val="26"/>
        </w:rPr>
        <w:t>thống</w:t>
      </w:r>
      <w:proofErr w:type="spellEnd"/>
      <w:r w:rsidR="008A6555">
        <w:rPr>
          <w:spacing w:val="-1"/>
          <w:w w:val="102"/>
          <w:sz w:val="26"/>
          <w:szCs w:val="26"/>
        </w:rPr>
        <w:t xml:space="preserve"> </w:t>
      </w:r>
      <w:proofErr w:type="spellStart"/>
      <w:r w:rsidR="008A6555">
        <w:rPr>
          <w:spacing w:val="-1"/>
          <w:w w:val="102"/>
          <w:sz w:val="26"/>
          <w:szCs w:val="26"/>
        </w:rPr>
        <w:t>như</w:t>
      </w:r>
      <w:proofErr w:type="spellEnd"/>
      <w:r w:rsidR="008A6555">
        <w:rPr>
          <w:spacing w:val="-1"/>
          <w:w w:val="102"/>
          <w:sz w:val="26"/>
          <w:szCs w:val="26"/>
        </w:rPr>
        <w:t xml:space="preserve"> là </w:t>
      </w:r>
      <w:proofErr w:type="spellStart"/>
      <w:r w:rsidR="008A6555">
        <w:rPr>
          <w:spacing w:val="-1"/>
          <w:w w:val="102"/>
          <w:sz w:val="26"/>
          <w:szCs w:val="26"/>
        </w:rPr>
        <w:t>phân</w:t>
      </w:r>
      <w:proofErr w:type="spellEnd"/>
      <w:r w:rsidR="008A6555">
        <w:rPr>
          <w:spacing w:val="-1"/>
          <w:w w:val="102"/>
          <w:sz w:val="26"/>
          <w:szCs w:val="26"/>
        </w:rPr>
        <w:t xml:space="preserve"> </w:t>
      </w:r>
      <w:proofErr w:type="spellStart"/>
      <w:r w:rsidR="008A6555">
        <w:rPr>
          <w:spacing w:val="-1"/>
          <w:w w:val="102"/>
          <w:sz w:val="26"/>
          <w:szCs w:val="26"/>
        </w:rPr>
        <w:t>đoạn</w:t>
      </w:r>
      <w:proofErr w:type="spellEnd"/>
      <w:r w:rsidR="008A6555">
        <w:rPr>
          <w:spacing w:val="-1"/>
          <w:w w:val="102"/>
          <w:sz w:val="26"/>
          <w:szCs w:val="26"/>
        </w:rPr>
        <w:t xml:space="preserve"> </w:t>
      </w:r>
      <w:proofErr w:type="spellStart"/>
      <w:r w:rsidR="008A6555">
        <w:rPr>
          <w:spacing w:val="-1"/>
          <w:w w:val="102"/>
          <w:sz w:val="26"/>
          <w:szCs w:val="26"/>
        </w:rPr>
        <w:t>dựa</w:t>
      </w:r>
      <w:proofErr w:type="spellEnd"/>
      <w:r w:rsidR="008A6555">
        <w:rPr>
          <w:spacing w:val="-1"/>
          <w:w w:val="102"/>
          <w:sz w:val="26"/>
          <w:szCs w:val="26"/>
        </w:rPr>
        <w:t xml:space="preserve"> </w:t>
      </w:r>
      <w:proofErr w:type="spellStart"/>
      <w:r w:rsidR="008A6555">
        <w:rPr>
          <w:spacing w:val="-1"/>
          <w:w w:val="102"/>
          <w:sz w:val="26"/>
          <w:szCs w:val="26"/>
        </w:rPr>
        <w:t>trên</w:t>
      </w:r>
      <w:proofErr w:type="spellEnd"/>
      <w:r w:rsidR="008A6555">
        <w:rPr>
          <w:spacing w:val="-1"/>
          <w:w w:val="102"/>
          <w:sz w:val="26"/>
          <w:szCs w:val="26"/>
        </w:rPr>
        <w:t xml:space="preserve"> </w:t>
      </w:r>
      <w:proofErr w:type="spellStart"/>
      <w:r w:rsidR="00377813">
        <w:rPr>
          <w:spacing w:val="-1"/>
          <w:w w:val="102"/>
          <w:sz w:val="26"/>
          <w:szCs w:val="26"/>
        </w:rPr>
        <w:t>phân</w:t>
      </w:r>
      <w:proofErr w:type="spellEnd"/>
      <w:r w:rsidR="00377813">
        <w:rPr>
          <w:spacing w:val="-1"/>
          <w:w w:val="102"/>
          <w:sz w:val="26"/>
          <w:szCs w:val="26"/>
        </w:rPr>
        <w:t xml:space="preserve"> </w:t>
      </w:r>
      <w:proofErr w:type="spellStart"/>
      <w:r w:rsidR="00377813">
        <w:rPr>
          <w:spacing w:val="-1"/>
          <w:w w:val="102"/>
          <w:sz w:val="26"/>
          <w:szCs w:val="26"/>
        </w:rPr>
        <w:t>ngưỡng</w:t>
      </w:r>
      <w:proofErr w:type="spellEnd"/>
      <w:r w:rsidR="00377813">
        <w:rPr>
          <w:spacing w:val="-1"/>
          <w:w w:val="102"/>
          <w:sz w:val="26"/>
          <w:szCs w:val="26"/>
        </w:rPr>
        <w:t xml:space="preserve"> </w:t>
      </w:r>
      <w:proofErr w:type="spellStart"/>
      <w:r w:rsidR="00377813">
        <w:rPr>
          <w:spacing w:val="-1"/>
          <w:w w:val="102"/>
          <w:sz w:val="26"/>
          <w:szCs w:val="26"/>
        </w:rPr>
        <w:t>cường</w:t>
      </w:r>
      <w:proofErr w:type="spellEnd"/>
      <w:r w:rsidR="00377813">
        <w:rPr>
          <w:spacing w:val="-1"/>
          <w:w w:val="102"/>
          <w:sz w:val="26"/>
          <w:szCs w:val="26"/>
        </w:rPr>
        <w:t xml:space="preserve"> </w:t>
      </w:r>
      <w:proofErr w:type="spellStart"/>
      <w:r w:rsidR="00377813">
        <w:rPr>
          <w:spacing w:val="-1"/>
          <w:w w:val="102"/>
          <w:sz w:val="26"/>
          <w:szCs w:val="26"/>
        </w:rPr>
        <w:t>đô</w:t>
      </w:r>
      <w:proofErr w:type="spellEnd"/>
      <w:r w:rsidR="00377813">
        <w:rPr>
          <w:spacing w:val="-1"/>
          <w:w w:val="102"/>
          <w:sz w:val="26"/>
          <w:szCs w:val="26"/>
        </w:rPr>
        <w:t xml:space="preserve">̣ </w:t>
      </w:r>
      <w:proofErr w:type="spellStart"/>
      <w:r w:rsidR="00377813">
        <w:rPr>
          <w:spacing w:val="-1"/>
          <w:w w:val="102"/>
          <w:sz w:val="26"/>
          <w:szCs w:val="26"/>
        </w:rPr>
        <w:t>sáng</w:t>
      </w:r>
      <w:proofErr w:type="spellEnd"/>
      <w:r w:rsidR="00377813">
        <w:rPr>
          <w:spacing w:val="-1"/>
          <w:w w:val="102"/>
          <w:sz w:val="26"/>
          <w:szCs w:val="26"/>
        </w:rPr>
        <w:t xml:space="preserve"> (Thresholding), </w:t>
      </w:r>
      <w:proofErr w:type="spellStart"/>
      <w:r w:rsidR="00377813">
        <w:rPr>
          <w:spacing w:val="-1"/>
          <w:w w:val="102"/>
          <w:sz w:val="26"/>
          <w:szCs w:val="26"/>
        </w:rPr>
        <w:t>phân</w:t>
      </w:r>
      <w:proofErr w:type="spellEnd"/>
      <w:r w:rsidR="00377813">
        <w:rPr>
          <w:spacing w:val="-1"/>
          <w:w w:val="102"/>
          <w:sz w:val="26"/>
          <w:szCs w:val="26"/>
        </w:rPr>
        <w:t xml:space="preserve"> </w:t>
      </w:r>
      <w:proofErr w:type="spellStart"/>
      <w:r w:rsidR="00377813">
        <w:rPr>
          <w:spacing w:val="-1"/>
          <w:w w:val="102"/>
          <w:sz w:val="26"/>
          <w:szCs w:val="26"/>
        </w:rPr>
        <w:t>đoạn</w:t>
      </w:r>
      <w:proofErr w:type="spellEnd"/>
      <w:r w:rsidR="00377813">
        <w:rPr>
          <w:spacing w:val="-1"/>
          <w:w w:val="102"/>
          <w:sz w:val="26"/>
          <w:szCs w:val="26"/>
        </w:rPr>
        <w:t xml:space="preserve"> </w:t>
      </w:r>
      <w:proofErr w:type="spellStart"/>
      <w:r w:rsidR="00377813">
        <w:rPr>
          <w:spacing w:val="-1"/>
          <w:w w:val="102"/>
          <w:sz w:val="26"/>
          <w:szCs w:val="26"/>
        </w:rPr>
        <w:t>dựa</w:t>
      </w:r>
      <w:proofErr w:type="spellEnd"/>
      <w:r w:rsidR="00377813">
        <w:rPr>
          <w:spacing w:val="-1"/>
          <w:w w:val="102"/>
          <w:sz w:val="26"/>
          <w:szCs w:val="26"/>
        </w:rPr>
        <w:t xml:space="preserve"> </w:t>
      </w:r>
      <w:proofErr w:type="spellStart"/>
      <w:r w:rsidR="00377813">
        <w:rPr>
          <w:spacing w:val="-1"/>
          <w:w w:val="102"/>
          <w:sz w:val="26"/>
          <w:szCs w:val="26"/>
        </w:rPr>
        <w:t>trên</w:t>
      </w:r>
      <w:proofErr w:type="spellEnd"/>
      <w:r w:rsidR="00377813">
        <w:rPr>
          <w:spacing w:val="-1"/>
          <w:w w:val="102"/>
          <w:sz w:val="26"/>
          <w:szCs w:val="26"/>
        </w:rPr>
        <w:t xml:space="preserve"> </w:t>
      </w:r>
      <w:proofErr w:type="spellStart"/>
      <w:r w:rsidR="00377813">
        <w:rPr>
          <w:spacing w:val="-1"/>
          <w:w w:val="102"/>
          <w:sz w:val="26"/>
          <w:szCs w:val="26"/>
        </w:rPr>
        <w:t>cạnh</w:t>
      </w:r>
      <w:proofErr w:type="spellEnd"/>
      <w:r w:rsidR="00377813">
        <w:rPr>
          <w:spacing w:val="-1"/>
          <w:w w:val="102"/>
          <w:sz w:val="26"/>
          <w:szCs w:val="26"/>
        </w:rPr>
        <w:t xml:space="preserve"> (Edge-based segmentation). </w:t>
      </w:r>
      <w:proofErr w:type="spellStart"/>
      <w:r w:rsidR="00377813">
        <w:rPr>
          <w:spacing w:val="-1"/>
          <w:w w:val="102"/>
          <w:sz w:val="26"/>
          <w:szCs w:val="26"/>
        </w:rPr>
        <w:t>Tiếp</w:t>
      </w:r>
      <w:proofErr w:type="spellEnd"/>
      <w:r w:rsidR="00377813">
        <w:rPr>
          <w:spacing w:val="-1"/>
          <w:w w:val="102"/>
          <w:sz w:val="26"/>
          <w:szCs w:val="26"/>
        </w:rPr>
        <w:t xml:space="preserve"> </w:t>
      </w:r>
      <w:proofErr w:type="spellStart"/>
      <w:r w:rsidR="00377813">
        <w:rPr>
          <w:spacing w:val="-1"/>
          <w:w w:val="102"/>
          <w:sz w:val="26"/>
          <w:szCs w:val="26"/>
        </w:rPr>
        <w:t>theo</w:t>
      </w:r>
      <w:proofErr w:type="spellEnd"/>
      <w:r w:rsidR="00377813">
        <w:rPr>
          <w:spacing w:val="-1"/>
          <w:w w:val="102"/>
          <w:sz w:val="26"/>
          <w:szCs w:val="26"/>
        </w:rPr>
        <w:t xml:space="preserve"> </w:t>
      </w:r>
      <w:proofErr w:type="spellStart"/>
      <w:r w:rsidR="00377813">
        <w:rPr>
          <w:spacing w:val="-1"/>
          <w:w w:val="102"/>
          <w:sz w:val="26"/>
          <w:szCs w:val="26"/>
        </w:rPr>
        <w:t>đo</w:t>
      </w:r>
      <w:proofErr w:type="spellEnd"/>
      <w:r w:rsidR="00377813">
        <w:rPr>
          <w:spacing w:val="-1"/>
          <w:w w:val="102"/>
          <w:sz w:val="26"/>
          <w:szCs w:val="26"/>
        </w:rPr>
        <w:t xml:space="preserve">́ là </w:t>
      </w:r>
      <w:proofErr w:type="spellStart"/>
      <w:r w:rsidR="00377813">
        <w:rPr>
          <w:spacing w:val="-1"/>
          <w:w w:val="102"/>
          <w:sz w:val="26"/>
          <w:szCs w:val="26"/>
        </w:rPr>
        <w:t>các</w:t>
      </w:r>
      <w:proofErr w:type="spellEnd"/>
      <w:r w:rsidR="00377813">
        <w:rPr>
          <w:spacing w:val="-1"/>
          <w:w w:val="102"/>
          <w:sz w:val="26"/>
          <w:szCs w:val="26"/>
        </w:rPr>
        <w:t xml:space="preserve"> </w:t>
      </w:r>
      <w:proofErr w:type="spellStart"/>
      <w:r w:rsidR="00377813">
        <w:rPr>
          <w:spacing w:val="-1"/>
          <w:w w:val="102"/>
          <w:sz w:val="26"/>
          <w:szCs w:val="26"/>
        </w:rPr>
        <w:t>phương</w:t>
      </w:r>
      <w:proofErr w:type="spellEnd"/>
      <w:r w:rsidR="00377813">
        <w:rPr>
          <w:spacing w:val="-1"/>
          <w:w w:val="102"/>
          <w:sz w:val="26"/>
          <w:szCs w:val="26"/>
        </w:rPr>
        <w:t xml:space="preserve"> </w:t>
      </w:r>
      <w:proofErr w:type="spellStart"/>
      <w:r w:rsidR="00377813">
        <w:rPr>
          <w:spacing w:val="-1"/>
          <w:w w:val="102"/>
          <w:sz w:val="26"/>
          <w:szCs w:val="26"/>
        </w:rPr>
        <w:t>pháp</w:t>
      </w:r>
      <w:proofErr w:type="spellEnd"/>
      <w:r w:rsidR="00377813">
        <w:rPr>
          <w:spacing w:val="-1"/>
          <w:w w:val="102"/>
          <w:sz w:val="26"/>
          <w:szCs w:val="26"/>
        </w:rPr>
        <w:t xml:space="preserve"> </w:t>
      </w:r>
      <w:proofErr w:type="spellStart"/>
      <w:r w:rsidR="00377813">
        <w:rPr>
          <w:spacing w:val="-1"/>
          <w:w w:val="102"/>
          <w:sz w:val="26"/>
          <w:szCs w:val="26"/>
        </w:rPr>
        <w:t>phân</w:t>
      </w:r>
      <w:proofErr w:type="spellEnd"/>
      <w:r w:rsidR="00377813">
        <w:rPr>
          <w:spacing w:val="-1"/>
          <w:w w:val="102"/>
          <w:sz w:val="26"/>
          <w:szCs w:val="26"/>
        </w:rPr>
        <w:t xml:space="preserve"> </w:t>
      </w:r>
      <w:proofErr w:type="spellStart"/>
      <w:r w:rsidR="00377813">
        <w:rPr>
          <w:spacing w:val="-1"/>
          <w:w w:val="102"/>
          <w:sz w:val="26"/>
          <w:szCs w:val="26"/>
        </w:rPr>
        <w:t>đoạn</w:t>
      </w:r>
      <w:proofErr w:type="spellEnd"/>
      <w:r w:rsidR="00377813">
        <w:rPr>
          <w:spacing w:val="-1"/>
          <w:w w:val="102"/>
          <w:sz w:val="26"/>
          <w:szCs w:val="26"/>
        </w:rPr>
        <w:t xml:space="preserve"> </w:t>
      </w:r>
      <w:proofErr w:type="spellStart"/>
      <w:r w:rsidR="00377813">
        <w:rPr>
          <w:spacing w:val="-1"/>
          <w:w w:val="102"/>
          <w:sz w:val="26"/>
          <w:szCs w:val="26"/>
        </w:rPr>
        <w:t>hình</w:t>
      </w:r>
      <w:proofErr w:type="spellEnd"/>
      <w:r w:rsidR="00377813">
        <w:rPr>
          <w:spacing w:val="-1"/>
          <w:w w:val="102"/>
          <w:sz w:val="26"/>
          <w:szCs w:val="26"/>
        </w:rPr>
        <w:t xml:space="preserve"> </w:t>
      </w:r>
      <w:proofErr w:type="spellStart"/>
      <w:r w:rsidR="00377813">
        <w:rPr>
          <w:spacing w:val="-1"/>
          <w:w w:val="102"/>
          <w:sz w:val="26"/>
          <w:szCs w:val="26"/>
        </w:rPr>
        <w:t>ảnh</w:t>
      </w:r>
      <w:proofErr w:type="spellEnd"/>
      <w:r w:rsidR="00377813">
        <w:rPr>
          <w:spacing w:val="-1"/>
          <w:w w:val="102"/>
          <w:sz w:val="26"/>
          <w:szCs w:val="26"/>
        </w:rPr>
        <w:t xml:space="preserve"> </w:t>
      </w:r>
      <w:proofErr w:type="spellStart"/>
      <w:r w:rsidR="00377813">
        <w:rPr>
          <w:spacing w:val="-1"/>
          <w:w w:val="102"/>
          <w:sz w:val="26"/>
          <w:szCs w:val="26"/>
        </w:rPr>
        <w:t>hiện</w:t>
      </w:r>
      <w:proofErr w:type="spellEnd"/>
      <w:r w:rsidR="00377813">
        <w:rPr>
          <w:spacing w:val="-1"/>
          <w:w w:val="102"/>
          <w:sz w:val="26"/>
          <w:szCs w:val="26"/>
        </w:rPr>
        <w:t xml:space="preserve"> </w:t>
      </w:r>
      <w:proofErr w:type="spellStart"/>
      <w:r w:rsidR="00377813">
        <w:rPr>
          <w:spacing w:val="-1"/>
          <w:w w:val="102"/>
          <w:sz w:val="26"/>
          <w:szCs w:val="26"/>
        </w:rPr>
        <w:t>đại</w:t>
      </w:r>
      <w:proofErr w:type="spellEnd"/>
      <w:r w:rsidR="00377813">
        <w:rPr>
          <w:spacing w:val="-1"/>
          <w:w w:val="102"/>
          <w:sz w:val="26"/>
          <w:szCs w:val="26"/>
        </w:rPr>
        <w:t xml:space="preserve"> </w:t>
      </w:r>
      <w:proofErr w:type="spellStart"/>
      <w:r w:rsidR="00377813">
        <w:rPr>
          <w:spacing w:val="-1"/>
          <w:w w:val="102"/>
          <w:sz w:val="26"/>
          <w:szCs w:val="26"/>
        </w:rPr>
        <w:t>dựa</w:t>
      </w:r>
      <w:proofErr w:type="spellEnd"/>
      <w:r w:rsidR="00377813">
        <w:rPr>
          <w:spacing w:val="-1"/>
          <w:w w:val="102"/>
          <w:sz w:val="26"/>
          <w:szCs w:val="26"/>
        </w:rPr>
        <w:t xml:space="preserve"> </w:t>
      </w:r>
      <w:proofErr w:type="spellStart"/>
      <w:r w:rsidR="00377813">
        <w:rPr>
          <w:spacing w:val="-1"/>
          <w:w w:val="102"/>
          <w:sz w:val="26"/>
          <w:szCs w:val="26"/>
        </w:rPr>
        <w:t>trên</w:t>
      </w:r>
      <w:proofErr w:type="spellEnd"/>
      <w:r w:rsidR="00377813">
        <w:rPr>
          <w:spacing w:val="-1"/>
          <w:w w:val="102"/>
          <w:sz w:val="26"/>
          <w:szCs w:val="26"/>
        </w:rPr>
        <w:t xml:space="preserve"> </w:t>
      </w:r>
      <w:proofErr w:type="spellStart"/>
      <w:r w:rsidR="00377813">
        <w:rPr>
          <w:spacing w:val="-1"/>
          <w:w w:val="102"/>
          <w:sz w:val="26"/>
          <w:szCs w:val="26"/>
        </w:rPr>
        <w:t>các</w:t>
      </w:r>
      <w:proofErr w:type="spellEnd"/>
      <w:r w:rsidR="00377813">
        <w:rPr>
          <w:spacing w:val="-1"/>
          <w:w w:val="102"/>
          <w:sz w:val="26"/>
          <w:szCs w:val="26"/>
        </w:rPr>
        <w:t xml:space="preserve"> </w:t>
      </w:r>
      <w:proofErr w:type="spellStart"/>
      <w:r w:rsidR="00377813">
        <w:rPr>
          <w:spacing w:val="-1"/>
          <w:w w:val="102"/>
          <w:sz w:val="26"/>
          <w:szCs w:val="26"/>
        </w:rPr>
        <w:t>phương</w:t>
      </w:r>
      <w:proofErr w:type="spellEnd"/>
      <w:r w:rsidR="00377813">
        <w:rPr>
          <w:spacing w:val="-1"/>
          <w:w w:val="102"/>
          <w:sz w:val="26"/>
          <w:szCs w:val="26"/>
        </w:rPr>
        <w:t xml:space="preserve"> </w:t>
      </w:r>
      <w:proofErr w:type="spellStart"/>
      <w:r w:rsidR="00377813">
        <w:rPr>
          <w:spacing w:val="-1"/>
          <w:w w:val="102"/>
          <w:sz w:val="26"/>
          <w:szCs w:val="26"/>
        </w:rPr>
        <w:t>pháp</w:t>
      </w:r>
      <w:proofErr w:type="spellEnd"/>
      <w:r w:rsidR="00377813">
        <w:rPr>
          <w:spacing w:val="-1"/>
          <w:w w:val="102"/>
          <w:sz w:val="26"/>
          <w:szCs w:val="26"/>
        </w:rPr>
        <w:t xml:space="preserve"> </w:t>
      </w:r>
      <w:proofErr w:type="spellStart"/>
      <w:r w:rsidR="00377813">
        <w:rPr>
          <w:spacing w:val="-1"/>
          <w:w w:val="102"/>
          <w:sz w:val="26"/>
          <w:szCs w:val="26"/>
        </w:rPr>
        <w:t>học</w:t>
      </w:r>
      <w:proofErr w:type="spellEnd"/>
      <w:r w:rsidR="00377813">
        <w:rPr>
          <w:spacing w:val="-1"/>
          <w:w w:val="102"/>
          <w:sz w:val="26"/>
          <w:szCs w:val="26"/>
        </w:rPr>
        <w:t xml:space="preserve"> </w:t>
      </w:r>
      <w:proofErr w:type="spellStart"/>
      <w:r w:rsidR="00377813">
        <w:rPr>
          <w:spacing w:val="-1"/>
          <w:w w:val="102"/>
          <w:sz w:val="26"/>
          <w:szCs w:val="26"/>
        </w:rPr>
        <w:t>máy</w:t>
      </w:r>
      <w:proofErr w:type="spellEnd"/>
      <w:r w:rsidR="00377813">
        <w:rPr>
          <w:spacing w:val="-1"/>
          <w:w w:val="102"/>
          <w:sz w:val="26"/>
          <w:szCs w:val="26"/>
        </w:rPr>
        <w:t xml:space="preserve"> mà </w:t>
      </w:r>
      <w:proofErr w:type="spellStart"/>
      <w:r w:rsidR="00377813">
        <w:rPr>
          <w:spacing w:val="-1"/>
          <w:w w:val="102"/>
          <w:sz w:val="26"/>
          <w:szCs w:val="26"/>
        </w:rPr>
        <w:t>phô</w:t>
      </w:r>
      <w:proofErr w:type="spellEnd"/>
      <w:r w:rsidR="00377813">
        <w:rPr>
          <w:spacing w:val="-1"/>
          <w:w w:val="102"/>
          <w:sz w:val="26"/>
          <w:szCs w:val="26"/>
        </w:rPr>
        <w:t xml:space="preserve">̉ </w:t>
      </w:r>
      <w:proofErr w:type="spellStart"/>
      <w:r w:rsidR="00377813">
        <w:rPr>
          <w:spacing w:val="-1"/>
          <w:w w:val="102"/>
          <w:sz w:val="26"/>
          <w:szCs w:val="26"/>
        </w:rPr>
        <w:t>biến</w:t>
      </w:r>
      <w:proofErr w:type="spellEnd"/>
      <w:r w:rsidR="00377813">
        <w:rPr>
          <w:spacing w:val="-1"/>
          <w:w w:val="102"/>
          <w:sz w:val="26"/>
          <w:szCs w:val="26"/>
        </w:rPr>
        <w:t xml:space="preserve"> </w:t>
      </w:r>
      <w:proofErr w:type="spellStart"/>
      <w:r w:rsidR="00377813">
        <w:rPr>
          <w:spacing w:val="-1"/>
          <w:w w:val="102"/>
          <w:sz w:val="26"/>
          <w:szCs w:val="26"/>
        </w:rPr>
        <w:t>nhất</w:t>
      </w:r>
      <w:proofErr w:type="spellEnd"/>
      <w:r w:rsidR="00377813">
        <w:rPr>
          <w:spacing w:val="-1"/>
          <w:w w:val="102"/>
          <w:sz w:val="26"/>
          <w:szCs w:val="26"/>
        </w:rPr>
        <w:t xml:space="preserve"> </w:t>
      </w:r>
      <w:proofErr w:type="spellStart"/>
      <w:r w:rsidR="00377813">
        <w:rPr>
          <w:spacing w:val="-1"/>
          <w:w w:val="102"/>
          <w:sz w:val="26"/>
          <w:szCs w:val="26"/>
        </w:rPr>
        <w:t>hiện</w:t>
      </w:r>
      <w:proofErr w:type="spellEnd"/>
      <w:r w:rsidR="00377813">
        <w:rPr>
          <w:spacing w:val="-1"/>
          <w:w w:val="102"/>
          <w:sz w:val="26"/>
          <w:szCs w:val="26"/>
        </w:rPr>
        <w:t xml:space="preserve"> nay là </w:t>
      </w:r>
      <w:proofErr w:type="spellStart"/>
      <w:r w:rsidR="00377813">
        <w:rPr>
          <w:spacing w:val="-1"/>
          <w:w w:val="102"/>
          <w:sz w:val="26"/>
          <w:szCs w:val="26"/>
        </w:rPr>
        <w:t>sư</w:t>
      </w:r>
      <w:proofErr w:type="spellEnd"/>
      <w:r w:rsidR="00377813">
        <w:rPr>
          <w:spacing w:val="-1"/>
          <w:w w:val="102"/>
          <w:sz w:val="26"/>
          <w:szCs w:val="26"/>
        </w:rPr>
        <w:t xml:space="preserve">̉ </w:t>
      </w:r>
      <w:proofErr w:type="spellStart"/>
      <w:r w:rsidR="00377813">
        <w:rPr>
          <w:spacing w:val="-1"/>
          <w:w w:val="102"/>
          <w:sz w:val="26"/>
          <w:szCs w:val="26"/>
        </w:rPr>
        <w:t>dụng</w:t>
      </w:r>
      <w:proofErr w:type="spellEnd"/>
      <w:r w:rsidR="00377813">
        <w:rPr>
          <w:spacing w:val="-1"/>
          <w:w w:val="102"/>
          <w:sz w:val="26"/>
          <w:szCs w:val="26"/>
        </w:rPr>
        <w:t xml:space="preserve"> </w:t>
      </w:r>
      <w:proofErr w:type="spellStart"/>
      <w:r w:rsidR="00377813">
        <w:rPr>
          <w:spacing w:val="-1"/>
          <w:w w:val="102"/>
          <w:sz w:val="26"/>
          <w:szCs w:val="26"/>
        </w:rPr>
        <w:t>mạng</w:t>
      </w:r>
      <w:proofErr w:type="spellEnd"/>
      <w:r w:rsidR="00377813">
        <w:rPr>
          <w:spacing w:val="-1"/>
          <w:w w:val="102"/>
          <w:sz w:val="26"/>
          <w:szCs w:val="26"/>
        </w:rPr>
        <w:t xml:space="preserve"> </w:t>
      </w:r>
      <w:proofErr w:type="spellStart"/>
      <w:r w:rsidR="00377813">
        <w:rPr>
          <w:spacing w:val="-1"/>
          <w:w w:val="102"/>
          <w:sz w:val="26"/>
          <w:szCs w:val="26"/>
        </w:rPr>
        <w:t>nơ-ron</w:t>
      </w:r>
      <w:proofErr w:type="spellEnd"/>
      <w:r w:rsidR="00377813">
        <w:rPr>
          <w:spacing w:val="-1"/>
          <w:w w:val="102"/>
          <w:sz w:val="26"/>
          <w:szCs w:val="26"/>
        </w:rPr>
        <w:t xml:space="preserve"> </w:t>
      </w:r>
      <w:proofErr w:type="spellStart"/>
      <w:r w:rsidR="00377813">
        <w:rPr>
          <w:spacing w:val="-1"/>
          <w:w w:val="102"/>
          <w:sz w:val="26"/>
          <w:szCs w:val="26"/>
        </w:rPr>
        <w:t>tích</w:t>
      </w:r>
      <w:proofErr w:type="spellEnd"/>
      <w:r w:rsidR="00377813">
        <w:rPr>
          <w:spacing w:val="-1"/>
          <w:w w:val="102"/>
          <w:sz w:val="26"/>
          <w:szCs w:val="26"/>
        </w:rPr>
        <w:t xml:space="preserve"> </w:t>
      </w:r>
      <w:proofErr w:type="spellStart"/>
      <w:r w:rsidR="00377813">
        <w:rPr>
          <w:spacing w:val="-1"/>
          <w:w w:val="102"/>
          <w:sz w:val="26"/>
          <w:szCs w:val="26"/>
        </w:rPr>
        <w:t>chập</w:t>
      </w:r>
      <w:proofErr w:type="spellEnd"/>
      <w:r w:rsidR="00377813">
        <w:rPr>
          <w:spacing w:val="-1"/>
          <w:w w:val="102"/>
          <w:sz w:val="26"/>
          <w:szCs w:val="26"/>
        </w:rPr>
        <w:t xml:space="preserve"> – Convolutional neural network – hay </w:t>
      </w:r>
      <w:proofErr w:type="spellStart"/>
      <w:r w:rsidR="00377813">
        <w:rPr>
          <w:spacing w:val="-1"/>
          <w:w w:val="102"/>
          <w:sz w:val="26"/>
          <w:szCs w:val="26"/>
        </w:rPr>
        <w:t>còn</w:t>
      </w:r>
      <w:proofErr w:type="spellEnd"/>
      <w:r w:rsidR="00377813">
        <w:rPr>
          <w:spacing w:val="-1"/>
          <w:w w:val="102"/>
          <w:sz w:val="26"/>
          <w:szCs w:val="26"/>
        </w:rPr>
        <w:t xml:space="preserve"> </w:t>
      </w:r>
      <w:proofErr w:type="spellStart"/>
      <w:r w:rsidR="00377813">
        <w:rPr>
          <w:spacing w:val="-1"/>
          <w:w w:val="102"/>
          <w:sz w:val="26"/>
          <w:szCs w:val="26"/>
        </w:rPr>
        <w:t>được</w:t>
      </w:r>
      <w:proofErr w:type="spellEnd"/>
      <w:r w:rsidR="00377813">
        <w:rPr>
          <w:spacing w:val="-1"/>
          <w:w w:val="102"/>
          <w:sz w:val="26"/>
          <w:szCs w:val="26"/>
        </w:rPr>
        <w:t xml:space="preserve"> </w:t>
      </w:r>
      <w:proofErr w:type="spellStart"/>
      <w:r w:rsidR="00377813">
        <w:rPr>
          <w:spacing w:val="-1"/>
          <w:w w:val="102"/>
          <w:sz w:val="26"/>
          <w:szCs w:val="26"/>
        </w:rPr>
        <w:t>biết</w:t>
      </w:r>
      <w:proofErr w:type="spellEnd"/>
      <w:r w:rsidR="00377813">
        <w:rPr>
          <w:spacing w:val="-1"/>
          <w:w w:val="102"/>
          <w:sz w:val="26"/>
          <w:szCs w:val="26"/>
        </w:rPr>
        <w:t xml:space="preserve"> </w:t>
      </w:r>
      <w:proofErr w:type="spellStart"/>
      <w:r w:rsidR="00377813">
        <w:rPr>
          <w:spacing w:val="-1"/>
          <w:w w:val="102"/>
          <w:sz w:val="26"/>
          <w:szCs w:val="26"/>
        </w:rPr>
        <w:t>đến</w:t>
      </w:r>
      <w:proofErr w:type="spellEnd"/>
      <w:r w:rsidR="00377813">
        <w:rPr>
          <w:spacing w:val="-1"/>
          <w:w w:val="102"/>
          <w:sz w:val="26"/>
          <w:szCs w:val="26"/>
        </w:rPr>
        <w:t xml:space="preserve"> là CNN. Trong </w:t>
      </w:r>
      <w:proofErr w:type="spellStart"/>
      <w:r w:rsidR="00377813">
        <w:rPr>
          <w:spacing w:val="-1"/>
          <w:w w:val="102"/>
          <w:sz w:val="26"/>
          <w:szCs w:val="26"/>
        </w:rPr>
        <w:t>đê</w:t>
      </w:r>
      <w:proofErr w:type="spellEnd"/>
      <w:r w:rsidR="00377813">
        <w:rPr>
          <w:spacing w:val="-1"/>
          <w:w w:val="102"/>
          <w:sz w:val="26"/>
          <w:szCs w:val="26"/>
        </w:rPr>
        <w:t xml:space="preserve">̀ </w:t>
      </w:r>
      <w:proofErr w:type="spellStart"/>
      <w:r w:rsidR="00377813">
        <w:rPr>
          <w:spacing w:val="-1"/>
          <w:w w:val="102"/>
          <w:sz w:val="26"/>
          <w:szCs w:val="26"/>
        </w:rPr>
        <w:t>án</w:t>
      </w:r>
      <w:proofErr w:type="spellEnd"/>
      <w:r w:rsidR="00377813">
        <w:rPr>
          <w:spacing w:val="-1"/>
          <w:w w:val="102"/>
          <w:sz w:val="26"/>
          <w:szCs w:val="26"/>
        </w:rPr>
        <w:t xml:space="preserve"> </w:t>
      </w:r>
      <w:proofErr w:type="spellStart"/>
      <w:r w:rsidR="00377813">
        <w:rPr>
          <w:spacing w:val="-1"/>
          <w:w w:val="102"/>
          <w:sz w:val="26"/>
          <w:szCs w:val="26"/>
        </w:rPr>
        <w:t>này</w:t>
      </w:r>
      <w:proofErr w:type="spellEnd"/>
      <w:r w:rsidR="00377813">
        <w:rPr>
          <w:spacing w:val="-1"/>
          <w:w w:val="102"/>
          <w:sz w:val="26"/>
          <w:szCs w:val="26"/>
        </w:rPr>
        <w:t xml:space="preserve">, </w:t>
      </w:r>
      <w:proofErr w:type="spellStart"/>
      <w:r w:rsidR="00377813">
        <w:rPr>
          <w:spacing w:val="-1"/>
          <w:w w:val="102"/>
          <w:sz w:val="26"/>
          <w:szCs w:val="26"/>
        </w:rPr>
        <w:t>tôi</w:t>
      </w:r>
      <w:proofErr w:type="spellEnd"/>
      <w:r w:rsidR="00377813">
        <w:rPr>
          <w:spacing w:val="-1"/>
          <w:w w:val="102"/>
          <w:sz w:val="26"/>
          <w:szCs w:val="26"/>
        </w:rPr>
        <w:t xml:space="preserve"> sẽ </w:t>
      </w:r>
      <w:proofErr w:type="spellStart"/>
      <w:r w:rsidR="00377813">
        <w:rPr>
          <w:spacing w:val="-1"/>
          <w:w w:val="102"/>
          <w:sz w:val="26"/>
          <w:szCs w:val="26"/>
        </w:rPr>
        <w:t>tập</w:t>
      </w:r>
      <w:proofErr w:type="spellEnd"/>
      <w:r w:rsidR="00377813">
        <w:rPr>
          <w:spacing w:val="-1"/>
          <w:w w:val="102"/>
          <w:sz w:val="26"/>
          <w:szCs w:val="26"/>
        </w:rPr>
        <w:t xml:space="preserve"> </w:t>
      </w:r>
      <w:proofErr w:type="spellStart"/>
      <w:r w:rsidR="00377813">
        <w:rPr>
          <w:spacing w:val="-1"/>
          <w:w w:val="102"/>
          <w:sz w:val="26"/>
          <w:szCs w:val="26"/>
        </w:rPr>
        <w:t>chung</w:t>
      </w:r>
      <w:proofErr w:type="spellEnd"/>
      <w:r w:rsidR="00377813">
        <w:rPr>
          <w:spacing w:val="-1"/>
          <w:w w:val="102"/>
          <w:sz w:val="26"/>
          <w:szCs w:val="26"/>
        </w:rPr>
        <w:t xml:space="preserve"> </w:t>
      </w:r>
      <w:proofErr w:type="spellStart"/>
      <w:r w:rsidR="00377813">
        <w:rPr>
          <w:spacing w:val="-1"/>
          <w:w w:val="102"/>
          <w:sz w:val="26"/>
          <w:szCs w:val="26"/>
        </w:rPr>
        <w:t>vào</w:t>
      </w:r>
      <w:proofErr w:type="spellEnd"/>
      <w:r w:rsidR="00377813">
        <w:rPr>
          <w:spacing w:val="-1"/>
          <w:w w:val="102"/>
          <w:sz w:val="26"/>
          <w:szCs w:val="26"/>
        </w:rPr>
        <w:t xml:space="preserve"> </w:t>
      </w:r>
      <w:proofErr w:type="spellStart"/>
      <w:r w:rsidR="00377813">
        <w:rPr>
          <w:spacing w:val="-1"/>
          <w:w w:val="102"/>
          <w:sz w:val="26"/>
          <w:szCs w:val="26"/>
        </w:rPr>
        <w:t>nghiên</w:t>
      </w:r>
      <w:proofErr w:type="spellEnd"/>
      <w:r w:rsidR="00377813">
        <w:rPr>
          <w:spacing w:val="-1"/>
          <w:w w:val="102"/>
          <w:sz w:val="26"/>
          <w:szCs w:val="26"/>
        </w:rPr>
        <w:t xml:space="preserve"> </w:t>
      </w:r>
      <w:proofErr w:type="spellStart"/>
      <w:r w:rsidR="00377813">
        <w:rPr>
          <w:spacing w:val="-1"/>
          <w:w w:val="102"/>
          <w:sz w:val="26"/>
          <w:szCs w:val="26"/>
        </w:rPr>
        <w:t>cứu</w:t>
      </w:r>
      <w:proofErr w:type="spellEnd"/>
      <w:r w:rsidR="00377813">
        <w:rPr>
          <w:spacing w:val="-1"/>
          <w:w w:val="102"/>
          <w:sz w:val="26"/>
          <w:szCs w:val="26"/>
        </w:rPr>
        <w:t xml:space="preserve"> </w:t>
      </w:r>
      <w:proofErr w:type="spellStart"/>
      <w:r w:rsidR="00377813">
        <w:rPr>
          <w:spacing w:val="-1"/>
          <w:w w:val="102"/>
          <w:sz w:val="26"/>
          <w:szCs w:val="26"/>
        </w:rPr>
        <w:t>một</w:t>
      </w:r>
      <w:proofErr w:type="spellEnd"/>
      <w:r w:rsidR="00377813">
        <w:rPr>
          <w:spacing w:val="-1"/>
          <w:w w:val="102"/>
          <w:sz w:val="26"/>
          <w:szCs w:val="26"/>
        </w:rPr>
        <w:t xml:space="preserve"> </w:t>
      </w:r>
      <w:proofErr w:type="spellStart"/>
      <w:r w:rsidR="00377813">
        <w:rPr>
          <w:spacing w:val="-1"/>
          <w:w w:val="102"/>
          <w:sz w:val="26"/>
          <w:szCs w:val="26"/>
        </w:rPr>
        <w:t>mô</w:t>
      </w:r>
      <w:proofErr w:type="spellEnd"/>
      <w:r w:rsidR="00377813">
        <w:rPr>
          <w:spacing w:val="-1"/>
          <w:w w:val="102"/>
          <w:sz w:val="26"/>
          <w:szCs w:val="26"/>
        </w:rPr>
        <w:t xml:space="preserve"> </w:t>
      </w:r>
      <w:proofErr w:type="spellStart"/>
      <w:r w:rsidR="00377813">
        <w:rPr>
          <w:spacing w:val="-1"/>
          <w:w w:val="102"/>
          <w:sz w:val="26"/>
          <w:szCs w:val="26"/>
        </w:rPr>
        <w:t>hình</w:t>
      </w:r>
      <w:proofErr w:type="spellEnd"/>
      <w:r w:rsidR="00377813">
        <w:rPr>
          <w:spacing w:val="-1"/>
          <w:w w:val="102"/>
          <w:sz w:val="26"/>
          <w:szCs w:val="26"/>
        </w:rPr>
        <w:t xml:space="preserve"> cụ </w:t>
      </w:r>
      <w:proofErr w:type="spellStart"/>
      <w:r w:rsidR="00377813">
        <w:rPr>
          <w:spacing w:val="-1"/>
          <w:w w:val="102"/>
          <w:sz w:val="26"/>
          <w:szCs w:val="26"/>
        </w:rPr>
        <w:t>thê</w:t>
      </w:r>
      <w:proofErr w:type="spellEnd"/>
      <w:r w:rsidR="00377813">
        <w:rPr>
          <w:spacing w:val="-1"/>
          <w:w w:val="102"/>
          <w:sz w:val="26"/>
          <w:szCs w:val="26"/>
        </w:rPr>
        <w:t xml:space="preserve">̉ là </w:t>
      </w:r>
      <w:proofErr w:type="spellStart"/>
      <w:r w:rsidR="00377813">
        <w:rPr>
          <w:spacing w:val="-1"/>
          <w:w w:val="102"/>
          <w:sz w:val="26"/>
          <w:szCs w:val="26"/>
        </w:rPr>
        <w:t>StarDish</w:t>
      </w:r>
      <w:proofErr w:type="spellEnd"/>
      <w:r w:rsidR="00377813">
        <w:rPr>
          <w:spacing w:val="-1"/>
          <w:w w:val="102"/>
          <w:sz w:val="26"/>
          <w:szCs w:val="26"/>
        </w:rPr>
        <w:t xml:space="preserve">, </w:t>
      </w:r>
      <w:proofErr w:type="spellStart"/>
      <w:r w:rsidR="00377813">
        <w:rPr>
          <w:spacing w:val="-1"/>
          <w:w w:val="102"/>
          <w:sz w:val="26"/>
          <w:szCs w:val="26"/>
        </w:rPr>
        <w:t>dựa</w:t>
      </w:r>
      <w:proofErr w:type="spellEnd"/>
      <w:r w:rsidR="00377813">
        <w:rPr>
          <w:spacing w:val="-1"/>
          <w:w w:val="102"/>
          <w:sz w:val="26"/>
          <w:szCs w:val="26"/>
        </w:rPr>
        <w:t xml:space="preserve"> </w:t>
      </w:r>
      <w:proofErr w:type="spellStart"/>
      <w:r w:rsidR="00377813">
        <w:rPr>
          <w:spacing w:val="-1"/>
          <w:w w:val="102"/>
          <w:sz w:val="26"/>
          <w:szCs w:val="26"/>
        </w:rPr>
        <w:t>vào</w:t>
      </w:r>
      <w:proofErr w:type="spellEnd"/>
      <w:r w:rsidR="00377813">
        <w:rPr>
          <w:spacing w:val="-1"/>
          <w:w w:val="102"/>
          <w:sz w:val="26"/>
          <w:szCs w:val="26"/>
        </w:rPr>
        <w:t xml:space="preserve"> </w:t>
      </w:r>
      <w:proofErr w:type="spellStart"/>
      <w:r w:rsidR="00377813">
        <w:rPr>
          <w:spacing w:val="-1"/>
          <w:w w:val="102"/>
          <w:sz w:val="26"/>
          <w:szCs w:val="26"/>
        </w:rPr>
        <w:t>kết</w:t>
      </w:r>
      <w:proofErr w:type="spellEnd"/>
      <w:r w:rsidR="00377813">
        <w:rPr>
          <w:spacing w:val="-1"/>
          <w:w w:val="102"/>
          <w:sz w:val="26"/>
          <w:szCs w:val="26"/>
        </w:rPr>
        <w:t xml:space="preserve"> quả </w:t>
      </w:r>
      <w:proofErr w:type="spellStart"/>
      <w:r w:rsidR="00377813">
        <w:rPr>
          <w:spacing w:val="-1"/>
          <w:w w:val="102"/>
          <w:sz w:val="26"/>
          <w:szCs w:val="26"/>
        </w:rPr>
        <w:t>nghiên</w:t>
      </w:r>
      <w:proofErr w:type="spellEnd"/>
      <w:r w:rsidR="00377813">
        <w:rPr>
          <w:spacing w:val="-1"/>
          <w:w w:val="102"/>
          <w:sz w:val="26"/>
          <w:szCs w:val="26"/>
        </w:rPr>
        <w:t xml:space="preserve"> </w:t>
      </w:r>
      <w:proofErr w:type="spellStart"/>
      <w:r w:rsidR="00377813">
        <w:rPr>
          <w:spacing w:val="-1"/>
          <w:w w:val="102"/>
          <w:sz w:val="26"/>
          <w:szCs w:val="26"/>
        </w:rPr>
        <w:t>cứu</w:t>
      </w:r>
      <w:proofErr w:type="spellEnd"/>
      <w:r w:rsidR="00377813">
        <w:rPr>
          <w:spacing w:val="-1"/>
          <w:w w:val="102"/>
          <w:sz w:val="26"/>
          <w:szCs w:val="26"/>
        </w:rPr>
        <w:t xml:space="preserve"> </w:t>
      </w:r>
      <w:proofErr w:type="spellStart"/>
      <w:r w:rsidR="00377813">
        <w:rPr>
          <w:spacing w:val="-1"/>
          <w:w w:val="102"/>
          <w:sz w:val="26"/>
          <w:szCs w:val="26"/>
        </w:rPr>
        <w:t>đo</w:t>
      </w:r>
      <w:proofErr w:type="spellEnd"/>
      <w:r w:rsidR="00377813">
        <w:rPr>
          <w:spacing w:val="-1"/>
          <w:w w:val="102"/>
          <w:sz w:val="26"/>
          <w:szCs w:val="26"/>
        </w:rPr>
        <w:t xml:space="preserve">́ </w:t>
      </w:r>
      <w:proofErr w:type="spellStart"/>
      <w:r w:rsidR="00377813">
        <w:rPr>
          <w:spacing w:val="-1"/>
          <w:w w:val="102"/>
          <w:sz w:val="26"/>
          <w:szCs w:val="26"/>
        </w:rPr>
        <w:t>đê</w:t>
      </w:r>
      <w:proofErr w:type="spellEnd"/>
      <w:r w:rsidR="00377813">
        <w:rPr>
          <w:spacing w:val="-1"/>
          <w:w w:val="102"/>
          <w:sz w:val="26"/>
          <w:szCs w:val="26"/>
        </w:rPr>
        <w:t xml:space="preserve">̉ </w:t>
      </w:r>
      <w:proofErr w:type="spellStart"/>
      <w:r w:rsidR="00377813">
        <w:rPr>
          <w:spacing w:val="-1"/>
          <w:w w:val="102"/>
          <w:sz w:val="26"/>
          <w:szCs w:val="26"/>
        </w:rPr>
        <w:t>xây</w:t>
      </w:r>
      <w:proofErr w:type="spellEnd"/>
      <w:r w:rsidR="00377813">
        <w:rPr>
          <w:spacing w:val="-1"/>
          <w:w w:val="102"/>
          <w:sz w:val="26"/>
          <w:szCs w:val="26"/>
        </w:rPr>
        <w:t xml:space="preserve"> </w:t>
      </w:r>
      <w:proofErr w:type="spellStart"/>
      <w:r w:rsidR="00377813">
        <w:rPr>
          <w:spacing w:val="-1"/>
          <w:w w:val="102"/>
          <w:sz w:val="26"/>
          <w:szCs w:val="26"/>
        </w:rPr>
        <w:t>dựng</w:t>
      </w:r>
      <w:proofErr w:type="spellEnd"/>
      <w:r w:rsidR="00377813">
        <w:rPr>
          <w:spacing w:val="-1"/>
          <w:w w:val="102"/>
          <w:sz w:val="26"/>
          <w:szCs w:val="26"/>
        </w:rPr>
        <w:t xml:space="preserve"> </w:t>
      </w:r>
      <w:proofErr w:type="spellStart"/>
      <w:r w:rsidR="00377813">
        <w:rPr>
          <w:spacing w:val="-1"/>
          <w:w w:val="102"/>
          <w:sz w:val="26"/>
          <w:szCs w:val="26"/>
        </w:rPr>
        <w:t>lên</w:t>
      </w:r>
      <w:proofErr w:type="spellEnd"/>
      <w:r w:rsidR="00377813">
        <w:rPr>
          <w:spacing w:val="-1"/>
          <w:w w:val="102"/>
          <w:sz w:val="26"/>
          <w:szCs w:val="26"/>
        </w:rPr>
        <w:t xml:space="preserve"> </w:t>
      </w:r>
      <w:proofErr w:type="spellStart"/>
      <w:r w:rsidR="00377813">
        <w:rPr>
          <w:spacing w:val="-1"/>
          <w:w w:val="102"/>
          <w:sz w:val="26"/>
          <w:szCs w:val="26"/>
        </w:rPr>
        <w:t>ứng</w:t>
      </w:r>
      <w:proofErr w:type="spellEnd"/>
      <w:r w:rsidR="00377813">
        <w:rPr>
          <w:spacing w:val="-1"/>
          <w:w w:val="102"/>
          <w:sz w:val="26"/>
          <w:szCs w:val="26"/>
        </w:rPr>
        <w:t xml:space="preserve"> </w:t>
      </w:r>
      <w:proofErr w:type="spellStart"/>
      <w:r w:rsidR="00377813">
        <w:rPr>
          <w:spacing w:val="-1"/>
          <w:w w:val="102"/>
          <w:sz w:val="26"/>
          <w:szCs w:val="26"/>
        </w:rPr>
        <w:t>dụng</w:t>
      </w:r>
      <w:proofErr w:type="spellEnd"/>
      <w:r w:rsidR="00377813">
        <w:rPr>
          <w:spacing w:val="-1"/>
          <w:w w:val="102"/>
          <w:sz w:val="26"/>
          <w:szCs w:val="26"/>
        </w:rPr>
        <w:t xml:space="preserve"> </w:t>
      </w:r>
      <w:proofErr w:type="spellStart"/>
      <w:r w:rsidR="00377813">
        <w:rPr>
          <w:spacing w:val="-1"/>
          <w:w w:val="102"/>
          <w:sz w:val="26"/>
          <w:szCs w:val="26"/>
        </w:rPr>
        <w:t>phân</w:t>
      </w:r>
      <w:proofErr w:type="spellEnd"/>
      <w:r w:rsidR="00377813">
        <w:rPr>
          <w:spacing w:val="-1"/>
          <w:w w:val="102"/>
          <w:sz w:val="26"/>
          <w:szCs w:val="26"/>
        </w:rPr>
        <w:t xml:space="preserve"> </w:t>
      </w:r>
      <w:proofErr w:type="spellStart"/>
      <w:r w:rsidR="00377813">
        <w:rPr>
          <w:spacing w:val="-1"/>
          <w:w w:val="102"/>
          <w:sz w:val="26"/>
          <w:szCs w:val="26"/>
        </w:rPr>
        <w:t>đoạn</w:t>
      </w:r>
      <w:proofErr w:type="spellEnd"/>
      <w:r w:rsidR="00377813">
        <w:rPr>
          <w:spacing w:val="-1"/>
          <w:w w:val="102"/>
          <w:sz w:val="26"/>
          <w:szCs w:val="26"/>
        </w:rPr>
        <w:t xml:space="preserve"> </w:t>
      </w:r>
      <w:proofErr w:type="spellStart"/>
      <w:r w:rsidR="00377813">
        <w:rPr>
          <w:spacing w:val="-1"/>
          <w:w w:val="102"/>
          <w:sz w:val="26"/>
          <w:szCs w:val="26"/>
        </w:rPr>
        <w:t>ảnh</w:t>
      </w:r>
      <w:proofErr w:type="spellEnd"/>
      <w:r w:rsidR="00377813">
        <w:rPr>
          <w:spacing w:val="-1"/>
          <w:w w:val="102"/>
          <w:sz w:val="26"/>
          <w:szCs w:val="26"/>
        </w:rPr>
        <w:t>.</w:t>
      </w:r>
    </w:p>
    <w:p w14:paraId="5B5C3046" w14:textId="77777777" w:rsidR="00015A7C" w:rsidRPr="00E45BB9" w:rsidRDefault="00015A7C" w:rsidP="00E45BB9">
      <w:pPr>
        <w:spacing w:line="360" w:lineRule="auto"/>
        <w:ind w:right="-1"/>
        <w:jc w:val="both"/>
        <w:rPr>
          <w:spacing w:val="-1"/>
          <w:w w:val="102"/>
          <w:sz w:val="26"/>
          <w:szCs w:val="26"/>
        </w:rPr>
      </w:pPr>
    </w:p>
    <w:p w14:paraId="42DA81C5" w14:textId="4D0C31BB" w:rsidR="00DF5924" w:rsidRPr="00AE2A07" w:rsidRDefault="00DF5924" w:rsidP="00B56500">
      <w:pPr>
        <w:pStyle w:val="Heading2"/>
        <w:rPr>
          <w:lang w:val="nl-NL"/>
        </w:rPr>
      </w:pPr>
      <w:bookmarkStart w:id="82" w:name="_Toc134720571"/>
      <w:bookmarkStart w:id="83" w:name="_Toc135813248"/>
      <w:bookmarkStart w:id="84" w:name="_Toc182137230"/>
      <w:r w:rsidRPr="00AE2A07">
        <w:rPr>
          <w:lang w:val="nl-NL"/>
        </w:rPr>
        <w:t>2.1.</w:t>
      </w:r>
      <w:r w:rsidRPr="00AE2A07">
        <w:rPr>
          <w:spacing w:val="8"/>
          <w:lang w:val="nl-NL"/>
        </w:rPr>
        <w:t xml:space="preserve"> </w:t>
      </w:r>
      <w:bookmarkEnd w:id="82"/>
      <w:bookmarkEnd w:id="83"/>
      <w:r w:rsidR="003A02E8" w:rsidRPr="00AE2A07">
        <w:rPr>
          <w:lang w:val="nl-NL"/>
        </w:rPr>
        <w:t>Phân đoạn dựa trên phân ngưỡng cường độ sáng</w:t>
      </w:r>
      <w:r w:rsidR="001E6E81" w:rsidRPr="00AE2A07">
        <w:rPr>
          <w:lang w:val="nl-NL"/>
        </w:rPr>
        <w:t xml:space="preserve"> (Threshold</w:t>
      </w:r>
      <w:r w:rsidR="00377813">
        <w:rPr>
          <w:lang w:val="nl-NL"/>
        </w:rPr>
        <w:t>ing</w:t>
      </w:r>
      <w:r w:rsidR="001E6E81" w:rsidRPr="00AE2A07">
        <w:rPr>
          <w:lang w:val="nl-NL"/>
        </w:rPr>
        <w:t>)</w:t>
      </w:r>
      <w:bookmarkEnd w:id="84"/>
    </w:p>
    <w:p w14:paraId="7795173C" w14:textId="1BDD7A4F" w:rsidR="00291C50" w:rsidRPr="00AE2A07" w:rsidRDefault="00291C50" w:rsidP="00365BCA">
      <w:pPr>
        <w:spacing w:line="360" w:lineRule="auto"/>
        <w:ind w:right="-1"/>
        <w:jc w:val="both"/>
        <w:rPr>
          <w:spacing w:val="-1"/>
          <w:w w:val="102"/>
          <w:sz w:val="26"/>
          <w:szCs w:val="26"/>
        </w:rPr>
      </w:pPr>
      <w:r w:rsidRPr="00AE2A07">
        <w:rPr>
          <w:spacing w:val="-1"/>
          <w:w w:val="102"/>
          <w:sz w:val="26"/>
          <w:szCs w:val="26"/>
        </w:rPr>
        <w:t xml:space="preserve">Trong </w:t>
      </w:r>
      <w:proofErr w:type="spellStart"/>
      <w:r w:rsidRPr="00AE2A07">
        <w:rPr>
          <w:spacing w:val="-1"/>
          <w:w w:val="102"/>
          <w:sz w:val="26"/>
          <w:szCs w:val="26"/>
        </w:rPr>
        <w:t>xử</w:t>
      </w:r>
      <w:proofErr w:type="spellEnd"/>
      <w:r w:rsidRPr="00AE2A07">
        <w:rPr>
          <w:spacing w:val="-1"/>
          <w:w w:val="102"/>
          <w:sz w:val="26"/>
          <w:szCs w:val="26"/>
        </w:rPr>
        <w:t xml:space="preserve"> </w:t>
      </w:r>
      <w:proofErr w:type="spellStart"/>
      <w:r w:rsidRPr="00AE2A07">
        <w:rPr>
          <w:spacing w:val="-1"/>
          <w:w w:val="102"/>
          <w:sz w:val="26"/>
          <w:szCs w:val="26"/>
        </w:rPr>
        <w:t>lý</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kỹ</w:t>
      </w:r>
      <w:proofErr w:type="spellEnd"/>
      <w:r w:rsidRPr="00AE2A07">
        <w:rPr>
          <w:spacing w:val="-1"/>
          <w:w w:val="102"/>
          <w:sz w:val="26"/>
          <w:szCs w:val="26"/>
        </w:rPr>
        <w:t xml:space="preserve"> </w:t>
      </w:r>
      <w:proofErr w:type="spellStart"/>
      <w:r w:rsidRPr="00AE2A07">
        <w:rPr>
          <w:spacing w:val="-1"/>
          <w:w w:val="102"/>
          <w:sz w:val="26"/>
          <w:szCs w:val="26"/>
        </w:rPr>
        <w:t>thuật</w:t>
      </w:r>
      <w:proofErr w:type="spellEnd"/>
      <w:r w:rsidRPr="00AE2A07">
        <w:rPr>
          <w:spacing w:val="-1"/>
          <w:w w:val="102"/>
          <w:sz w:val="26"/>
          <w:szCs w:val="26"/>
        </w:rPr>
        <w:t xml:space="preserve"> </w:t>
      </w:r>
      <w:proofErr w:type="spellStart"/>
      <w:r w:rsidRPr="00AE2A07">
        <w:rPr>
          <w:spacing w:val="-1"/>
          <w:w w:val="102"/>
          <w:sz w:val="26"/>
          <w:szCs w:val="26"/>
        </w:rPr>
        <w:t>số</w:t>
      </w:r>
      <w:proofErr w:type="spellEnd"/>
      <w:r w:rsidRPr="00AE2A07">
        <w:rPr>
          <w:spacing w:val="-1"/>
          <w:w w:val="102"/>
          <w:sz w:val="26"/>
          <w:szCs w:val="26"/>
        </w:rPr>
        <w:t xml:space="preserve">, </w:t>
      </w:r>
      <w:proofErr w:type="spellStart"/>
      <w:r w:rsidRPr="00AE2A07">
        <w:rPr>
          <w:spacing w:val="-1"/>
          <w:w w:val="102"/>
          <w:sz w:val="26"/>
          <w:szCs w:val="26"/>
        </w:rPr>
        <w:t>ngưỡng</w:t>
      </w:r>
      <w:proofErr w:type="spellEnd"/>
      <w:r w:rsidRPr="00AE2A07">
        <w:rPr>
          <w:spacing w:val="-1"/>
          <w:w w:val="102"/>
          <w:sz w:val="26"/>
          <w:szCs w:val="26"/>
        </w:rPr>
        <w:t xml:space="preserve"> </w:t>
      </w:r>
      <w:proofErr w:type="spellStart"/>
      <w:r w:rsidRPr="00AE2A07">
        <w:rPr>
          <w:spacing w:val="-1"/>
          <w:w w:val="102"/>
          <w:sz w:val="26"/>
          <w:szCs w:val="26"/>
        </w:rPr>
        <w:t>là</w:t>
      </w:r>
      <w:proofErr w:type="spellEnd"/>
      <w:r w:rsidRPr="00AE2A07">
        <w:rPr>
          <w:spacing w:val="-1"/>
          <w:w w:val="102"/>
          <w:sz w:val="26"/>
          <w:szCs w:val="26"/>
        </w:rPr>
        <w:t xml:space="preserve"> </w:t>
      </w:r>
      <w:proofErr w:type="spellStart"/>
      <w:r w:rsidRPr="00AE2A07">
        <w:rPr>
          <w:spacing w:val="-1"/>
          <w:w w:val="102"/>
          <w:sz w:val="26"/>
          <w:szCs w:val="26"/>
        </w:rPr>
        <w:t>phương</w:t>
      </w:r>
      <w:proofErr w:type="spellEnd"/>
      <w:r w:rsidRPr="00AE2A07">
        <w:rPr>
          <w:spacing w:val="-1"/>
          <w:w w:val="102"/>
          <w:sz w:val="26"/>
          <w:szCs w:val="26"/>
        </w:rPr>
        <w:t xml:space="preserve"> </w:t>
      </w:r>
      <w:proofErr w:type="spellStart"/>
      <w:r w:rsidRPr="00AE2A07">
        <w:rPr>
          <w:spacing w:val="-1"/>
          <w:w w:val="102"/>
          <w:sz w:val="26"/>
          <w:szCs w:val="26"/>
        </w:rPr>
        <w:t>pháp</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008D7DD1">
        <w:rPr>
          <w:spacing w:val="-1"/>
          <w:w w:val="102"/>
          <w:sz w:val="26"/>
          <w:szCs w:val="26"/>
        </w:rPr>
        <w:t>vùng</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đơn</w:t>
      </w:r>
      <w:proofErr w:type="spellEnd"/>
      <w:r w:rsidRPr="00AE2A07">
        <w:rPr>
          <w:spacing w:val="-1"/>
          <w:w w:val="102"/>
          <w:sz w:val="26"/>
          <w:szCs w:val="26"/>
        </w:rPr>
        <w:t xml:space="preserve"> </w:t>
      </w:r>
      <w:proofErr w:type="spellStart"/>
      <w:r w:rsidRPr="00AE2A07">
        <w:rPr>
          <w:spacing w:val="-1"/>
          <w:w w:val="102"/>
          <w:sz w:val="26"/>
          <w:szCs w:val="26"/>
        </w:rPr>
        <w:t>giản</w:t>
      </w:r>
      <w:proofErr w:type="spellEnd"/>
      <w:r w:rsidRPr="00AE2A07">
        <w:rPr>
          <w:spacing w:val="-1"/>
          <w:w w:val="102"/>
          <w:sz w:val="26"/>
          <w:szCs w:val="26"/>
        </w:rPr>
        <w:t xml:space="preserve"> </w:t>
      </w:r>
      <w:proofErr w:type="spellStart"/>
      <w:r w:rsidRPr="00AE2A07">
        <w:rPr>
          <w:spacing w:val="-1"/>
          <w:w w:val="102"/>
          <w:sz w:val="26"/>
          <w:szCs w:val="26"/>
        </w:rPr>
        <w:t>nhất</w:t>
      </w:r>
      <w:proofErr w:type="spellEnd"/>
      <w:r w:rsidRPr="00AE2A07">
        <w:rPr>
          <w:spacing w:val="-1"/>
          <w:w w:val="102"/>
          <w:sz w:val="26"/>
          <w:szCs w:val="26"/>
        </w:rPr>
        <w:t xml:space="preserve">. </w:t>
      </w:r>
      <w:proofErr w:type="spellStart"/>
      <w:r w:rsidRPr="00AE2A07">
        <w:rPr>
          <w:spacing w:val="-1"/>
          <w:w w:val="102"/>
          <w:sz w:val="26"/>
          <w:szCs w:val="26"/>
        </w:rPr>
        <w:t>Nó</w:t>
      </w:r>
      <w:proofErr w:type="spellEnd"/>
      <w:r w:rsidRPr="00AE2A07">
        <w:rPr>
          <w:spacing w:val="-1"/>
          <w:w w:val="102"/>
          <w:sz w:val="26"/>
          <w:szCs w:val="26"/>
        </w:rPr>
        <w:t xml:space="preserve"> </w:t>
      </w:r>
      <w:proofErr w:type="spellStart"/>
      <w:r w:rsidRPr="00AE2A07">
        <w:rPr>
          <w:spacing w:val="-1"/>
          <w:w w:val="102"/>
          <w:sz w:val="26"/>
          <w:szCs w:val="26"/>
        </w:rPr>
        <w:t>đóng</w:t>
      </w:r>
      <w:proofErr w:type="spellEnd"/>
      <w:r w:rsidRPr="00AE2A07">
        <w:rPr>
          <w:spacing w:val="-1"/>
          <w:w w:val="102"/>
          <w:sz w:val="26"/>
          <w:szCs w:val="26"/>
        </w:rPr>
        <w:t xml:space="preserve"> </w:t>
      </w:r>
      <w:proofErr w:type="spellStart"/>
      <w:r w:rsidRPr="00AE2A07">
        <w:rPr>
          <w:spacing w:val="-1"/>
          <w:w w:val="102"/>
          <w:sz w:val="26"/>
          <w:szCs w:val="26"/>
        </w:rPr>
        <w:t>vai</w:t>
      </w:r>
      <w:proofErr w:type="spellEnd"/>
      <w:r w:rsidRPr="00AE2A07">
        <w:rPr>
          <w:spacing w:val="-1"/>
          <w:w w:val="102"/>
          <w:sz w:val="26"/>
          <w:szCs w:val="26"/>
        </w:rPr>
        <w:t xml:space="preserve"> </w:t>
      </w:r>
      <w:proofErr w:type="spellStart"/>
      <w:r w:rsidRPr="00AE2A07">
        <w:rPr>
          <w:spacing w:val="-1"/>
          <w:w w:val="102"/>
          <w:sz w:val="26"/>
          <w:szCs w:val="26"/>
        </w:rPr>
        <w:t>trò</w:t>
      </w:r>
      <w:proofErr w:type="spellEnd"/>
      <w:r w:rsidRPr="00AE2A07">
        <w:rPr>
          <w:spacing w:val="-1"/>
          <w:w w:val="102"/>
          <w:sz w:val="26"/>
          <w:szCs w:val="26"/>
        </w:rPr>
        <w:t xml:space="preserve"> </w:t>
      </w:r>
      <w:proofErr w:type="spellStart"/>
      <w:r w:rsidRPr="00AE2A07">
        <w:rPr>
          <w:spacing w:val="-1"/>
          <w:w w:val="102"/>
          <w:sz w:val="26"/>
          <w:szCs w:val="26"/>
        </w:rPr>
        <w:t>quan</w:t>
      </w:r>
      <w:proofErr w:type="spellEnd"/>
      <w:r w:rsidRPr="00AE2A07">
        <w:rPr>
          <w:spacing w:val="-1"/>
          <w:w w:val="102"/>
          <w:sz w:val="26"/>
          <w:szCs w:val="26"/>
        </w:rPr>
        <w:t xml:space="preserve"> </w:t>
      </w:r>
      <w:proofErr w:type="spellStart"/>
      <w:r w:rsidRPr="00AE2A07">
        <w:rPr>
          <w:spacing w:val="-1"/>
          <w:w w:val="102"/>
          <w:sz w:val="26"/>
          <w:szCs w:val="26"/>
        </w:rPr>
        <w:t>trọng</w:t>
      </w:r>
      <w:proofErr w:type="spellEnd"/>
      <w:r w:rsidRPr="00AE2A07">
        <w:rPr>
          <w:spacing w:val="-1"/>
          <w:w w:val="102"/>
          <w:sz w:val="26"/>
          <w:szCs w:val="26"/>
        </w:rPr>
        <w:t xml:space="preserve"> </w:t>
      </w:r>
      <w:proofErr w:type="spellStart"/>
      <w:r w:rsidRPr="00AE2A07">
        <w:rPr>
          <w:spacing w:val="-1"/>
          <w:w w:val="102"/>
          <w:sz w:val="26"/>
          <w:szCs w:val="26"/>
        </w:rPr>
        <w:t>trong</w:t>
      </w:r>
      <w:proofErr w:type="spellEnd"/>
      <w:r w:rsidRPr="00AE2A07">
        <w:rPr>
          <w:spacing w:val="-1"/>
          <w:w w:val="102"/>
          <w:sz w:val="26"/>
          <w:szCs w:val="26"/>
        </w:rPr>
        <w:t xml:space="preserve"> </w:t>
      </w:r>
      <w:proofErr w:type="spellStart"/>
      <w:r w:rsidRPr="00AE2A07">
        <w:rPr>
          <w:spacing w:val="-1"/>
          <w:w w:val="102"/>
          <w:sz w:val="26"/>
          <w:szCs w:val="26"/>
        </w:rPr>
        <w:t>xử</w:t>
      </w:r>
      <w:proofErr w:type="spellEnd"/>
      <w:r w:rsidRPr="00AE2A07">
        <w:rPr>
          <w:spacing w:val="-1"/>
          <w:w w:val="102"/>
          <w:sz w:val="26"/>
          <w:szCs w:val="26"/>
        </w:rPr>
        <w:t xml:space="preserve"> </w:t>
      </w:r>
      <w:proofErr w:type="spellStart"/>
      <w:r w:rsidRPr="00AE2A07">
        <w:rPr>
          <w:spacing w:val="-1"/>
          <w:w w:val="102"/>
          <w:sz w:val="26"/>
          <w:szCs w:val="26"/>
        </w:rPr>
        <w:t>lý</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vì</w:t>
      </w:r>
      <w:proofErr w:type="spellEnd"/>
      <w:r w:rsidRPr="00AE2A07">
        <w:rPr>
          <w:spacing w:val="-1"/>
          <w:w w:val="102"/>
          <w:sz w:val="26"/>
          <w:szCs w:val="26"/>
        </w:rPr>
        <w:t xml:space="preserve"> </w:t>
      </w:r>
      <w:proofErr w:type="spellStart"/>
      <w:r w:rsidRPr="00AE2A07">
        <w:rPr>
          <w:spacing w:val="-1"/>
          <w:w w:val="102"/>
          <w:sz w:val="26"/>
          <w:szCs w:val="26"/>
        </w:rPr>
        <w:t>nó</w:t>
      </w:r>
      <w:proofErr w:type="spellEnd"/>
      <w:r w:rsidRPr="00AE2A07">
        <w:rPr>
          <w:spacing w:val="-1"/>
          <w:w w:val="102"/>
          <w:sz w:val="26"/>
          <w:szCs w:val="26"/>
        </w:rPr>
        <w:t xml:space="preserve"> </w:t>
      </w:r>
      <w:proofErr w:type="spellStart"/>
      <w:r w:rsidRPr="00AE2A07">
        <w:rPr>
          <w:spacing w:val="-1"/>
          <w:w w:val="102"/>
          <w:sz w:val="26"/>
          <w:szCs w:val="26"/>
        </w:rPr>
        <w:t>cho</w:t>
      </w:r>
      <w:proofErr w:type="spellEnd"/>
      <w:r w:rsidRPr="00AE2A07">
        <w:rPr>
          <w:spacing w:val="-1"/>
          <w:w w:val="102"/>
          <w:sz w:val="26"/>
          <w:szCs w:val="26"/>
        </w:rPr>
        <w:t xml:space="preserve"> </w:t>
      </w:r>
      <w:proofErr w:type="spellStart"/>
      <w:r w:rsidRPr="00AE2A07">
        <w:rPr>
          <w:spacing w:val="-1"/>
          <w:w w:val="102"/>
          <w:sz w:val="26"/>
          <w:szCs w:val="26"/>
        </w:rPr>
        <w:t>phép</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008D7DD1">
        <w:rPr>
          <w:spacing w:val="-1"/>
          <w:w w:val="102"/>
          <w:sz w:val="26"/>
          <w:szCs w:val="26"/>
        </w:rPr>
        <w:t>vùng</w:t>
      </w:r>
      <w:proofErr w:type="spellEnd"/>
      <w:r w:rsidRPr="00AE2A07">
        <w:rPr>
          <w:spacing w:val="-1"/>
          <w:w w:val="102"/>
          <w:sz w:val="26"/>
          <w:szCs w:val="26"/>
        </w:rPr>
        <w:t xml:space="preserve"> </w:t>
      </w:r>
      <w:proofErr w:type="spellStart"/>
      <w:r w:rsidRPr="00AE2A07">
        <w:rPr>
          <w:spacing w:val="-1"/>
          <w:w w:val="102"/>
          <w:sz w:val="26"/>
          <w:szCs w:val="26"/>
        </w:rPr>
        <w:t>và</w:t>
      </w:r>
      <w:proofErr w:type="spellEnd"/>
      <w:r w:rsidRPr="00AE2A07">
        <w:rPr>
          <w:spacing w:val="-1"/>
          <w:w w:val="102"/>
          <w:sz w:val="26"/>
          <w:szCs w:val="26"/>
        </w:rPr>
        <w:t xml:space="preserve"> </w:t>
      </w:r>
      <w:proofErr w:type="spellStart"/>
      <w:r w:rsidRPr="00AE2A07">
        <w:rPr>
          <w:spacing w:val="-1"/>
          <w:w w:val="102"/>
          <w:sz w:val="26"/>
          <w:szCs w:val="26"/>
        </w:rPr>
        <w:t>trích</w:t>
      </w:r>
      <w:proofErr w:type="spellEnd"/>
      <w:r w:rsidRPr="00AE2A07">
        <w:rPr>
          <w:spacing w:val="-1"/>
          <w:w w:val="102"/>
          <w:sz w:val="26"/>
          <w:szCs w:val="26"/>
        </w:rPr>
        <w:t xml:space="preserve"> </w:t>
      </w:r>
      <w:proofErr w:type="spellStart"/>
      <w:r w:rsidRPr="00AE2A07">
        <w:rPr>
          <w:spacing w:val="-1"/>
          <w:w w:val="102"/>
          <w:sz w:val="26"/>
          <w:szCs w:val="26"/>
        </w:rPr>
        <w:t>xuất</w:t>
      </w:r>
      <w:proofErr w:type="spellEnd"/>
      <w:r w:rsidRPr="00AE2A07">
        <w:rPr>
          <w:spacing w:val="-1"/>
          <w:w w:val="102"/>
          <w:sz w:val="26"/>
          <w:szCs w:val="26"/>
        </w:rPr>
        <w:t xml:space="preserve"> </w:t>
      </w:r>
      <w:proofErr w:type="spellStart"/>
      <w:r w:rsidRPr="00AE2A07">
        <w:rPr>
          <w:spacing w:val="-1"/>
          <w:w w:val="102"/>
          <w:sz w:val="26"/>
          <w:szCs w:val="26"/>
        </w:rPr>
        <w:t>thông</w:t>
      </w:r>
      <w:proofErr w:type="spellEnd"/>
      <w:r w:rsidRPr="00AE2A07">
        <w:rPr>
          <w:spacing w:val="-1"/>
          <w:w w:val="102"/>
          <w:sz w:val="26"/>
          <w:szCs w:val="26"/>
        </w:rPr>
        <w:t xml:space="preserve"> tin </w:t>
      </w:r>
      <w:proofErr w:type="spellStart"/>
      <w:r w:rsidRPr="00AE2A07">
        <w:rPr>
          <w:spacing w:val="-1"/>
          <w:w w:val="102"/>
          <w:sz w:val="26"/>
          <w:szCs w:val="26"/>
        </w:rPr>
        <w:t>quan</w:t>
      </w:r>
      <w:proofErr w:type="spellEnd"/>
      <w:r w:rsidRPr="00AE2A07">
        <w:rPr>
          <w:spacing w:val="-1"/>
          <w:w w:val="102"/>
          <w:sz w:val="26"/>
          <w:szCs w:val="26"/>
        </w:rPr>
        <w:t xml:space="preserve"> </w:t>
      </w:r>
      <w:proofErr w:type="spellStart"/>
      <w:r w:rsidRPr="00AE2A07">
        <w:rPr>
          <w:spacing w:val="-1"/>
          <w:w w:val="102"/>
          <w:sz w:val="26"/>
          <w:szCs w:val="26"/>
        </w:rPr>
        <w:t>trọng</w:t>
      </w:r>
      <w:proofErr w:type="spellEnd"/>
      <w:r w:rsidRPr="00AE2A07">
        <w:rPr>
          <w:spacing w:val="-1"/>
          <w:w w:val="102"/>
          <w:sz w:val="26"/>
          <w:szCs w:val="26"/>
        </w:rPr>
        <w:t xml:space="preserve"> </w:t>
      </w:r>
      <w:proofErr w:type="spellStart"/>
      <w:r w:rsidRPr="00AE2A07">
        <w:rPr>
          <w:spacing w:val="-1"/>
          <w:w w:val="102"/>
          <w:sz w:val="26"/>
          <w:szCs w:val="26"/>
        </w:rPr>
        <w:t>từ</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Bằng</w:t>
      </w:r>
      <w:proofErr w:type="spellEnd"/>
      <w:r w:rsidRPr="00AE2A07">
        <w:rPr>
          <w:spacing w:val="-1"/>
          <w:w w:val="102"/>
          <w:sz w:val="26"/>
          <w:szCs w:val="26"/>
        </w:rPr>
        <w:t xml:space="preserve"> </w:t>
      </w:r>
      <w:proofErr w:type="spellStart"/>
      <w:r w:rsidRPr="00AE2A07">
        <w:rPr>
          <w:spacing w:val="-1"/>
          <w:w w:val="102"/>
          <w:sz w:val="26"/>
          <w:szCs w:val="26"/>
        </w:rPr>
        <w:t>cách</w:t>
      </w:r>
      <w:proofErr w:type="spellEnd"/>
      <w:r w:rsidRPr="00AE2A07">
        <w:rPr>
          <w:spacing w:val="-1"/>
          <w:w w:val="102"/>
          <w:sz w:val="26"/>
          <w:szCs w:val="26"/>
        </w:rPr>
        <w:t xml:space="preserve"> chia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thành</w:t>
      </w:r>
      <w:proofErr w:type="spellEnd"/>
      <w:r w:rsidRPr="00AE2A07">
        <w:rPr>
          <w:spacing w:val="-1"/>
          <w:w w:val="102"/>
          <w:sz w:val="26"/>
          <w:szCs w:val="26"/>
        </w:rPr>
        <w:t xml:space="preserve"> </w:t>
      </w:r>
      <w:proofErr w:type="spellStart"/>
      <w:r w:rsidRPr="00AE2A07">
        <w:rPr>
          <w:spacing w:val="-1"/>
          <w:w w:val="102"/>
          <w:sz w:val="26"/>
          <w:szCs w:val="26"/>
        </w:rPr>
        <w:t>các</w:t>
      </w:r>
      <w:proofErr w:type="spellEnd"/>
      <w:r w:rsidRPr="00AE2A07">
        <w:rPr>
          <w:spacing w:val="-1"/>
          <w:w w:val="102"/>
          <w:sz w:val="26"/>
          <w:szCs w:val="26"/>
        </w:rPr>
        <w:t xml:space="preserve"> </w:t>
      </w:r>
      <w:proofErr w:type="spellStart"/>
      <w:r w:rsidRPr="00AE2A07">
        <w:rPr>
          <w:spacing w:val="-1"/>
          <w:w w:val="102"/>
          <w:sz w:val="26"/>
          <w:szCs w:val="26"/>
        </w:rPr>
        <w:t>vùng</w:t>
      </w:r>
      <w:proofErr w:type="spellEnd"/>
      <w:r w:rsidRPr="00AE2A07">
        <w:rPr>
          <w:spacing w:val="-1"/>
          <w:w w:val="102"/>
          <w:sz w:val="26"/>
          <w:szCs w:val="26"/>
        </w:rPr>
        <w:t xml:space="preserve"> </w:t>
      </w:r>
      <w:proofErr w:type="spellStart"/>
      <w:r w:rsidRPr="00AE2A07">
        <w:rPr>
          <w:spacing w:val="-1"/>
          <w:w w:val="102"/>
          <w:sz w:val="26"/>
          <w:szCs w:val="26"/>
        </w:rPr>
        <w:t>riêng</w:t>
      </w:r>
      <w:proofErr w:type="spellEnd"/>
      <w:r w:rsidRPr="00AE2A07">
        <w:rPr>
          <w:spacing w:val="-1"/>
          <w:w w:val="102"/>
          <w:sz w:val="26"/>
          <w:szCs w:val="26"/>
        </w:rPr>
        <w:t xml:space="preserve"> </w:t>
      </w:r>
      <w:proofErr w:type="spellStart"/>
      <w:r w:rsidRPr="00AE2A07">
        <w:rPr>
          <w:spacing w:val="-1"/>
          <w:w w:val="102"/>
          <w:sz w:val="26"/>
          <w:szCs w:val="26"/>
        </w:rPr>
        <w:t>biệt</w:t>
      </w:r>
      <w:proofErr w:type="spellEnd"/>
      <w:r w:rsidRPr="00AE2A07">
        <w:rPr>
          <w:spacing w:val="-1"/>
          <w:w w:val="102"/>
          <w:sz w:val="26"/>
          <w:szCs w:val="26"/>
        </w:rPr>
        <w:t xml:space="preserve"> </w:t>
      </w:r>
      <w:proofErr w:type="spellStart"/>
      <w:r w:rsidRPr="00AE2A07">
        <w:rPr>
          <w:spacing w:val="-1"/>
          <w:w w:val="102"/>
          <w:sz w:val="26"/>
          <w:szCs w:val="26"/>
        </w:rPr>
        <w:t>dựa</w:t>
      </w:r>
      <w:proofErr w:type="spellEnd"/>
      <w:r w:rsidRPr="00AE2A07">
        <w:rPr>
          <w:spacing w:val="-1"/>
          <w:w w:val="102"/>
          <w:sz w:val="26"/>
          <w:szCs w:val="26"/>
        </w:rPr>
        <w:t xml:space="preserve"> </w:t>
      </w:r>
      <w:proofErr w:type="spellStart"/>
      <w:r w:rsidRPr="00AE2A07">
        <w:rPr>
          <w:spacing w:val="-1"/>
          <w:w w:val="102"/>
          <w:sz w:val="26"/>
          <w:szCs w:val="26"/>
        </w:rPr>
        <w:t>trên</w:t>
      </w:r>
      <w:proofErr w:type="spellEnd"/>
      <w:r w:rsidRPr="00AE2A07">
        <w:rPr>
          <w:spacing w:val="-1"/>
          <w:w w:val="102"/>
          <w:sz w:val="26"/>
          <w:szCs w:val="26"/>
        </w:rPr>
        <w:t xml:space="preserve"> </w:t>
      </w:r>
      <w:proofErr w:type="spellStart"/>
      <w:r w:rsidRPr="00AE2A07">
        <w:rPr>
          <w:spacing w:val="-1"/>
          <w:w w:val="102"/>
          <w:sz w:val="26"/>
          <w:szCs w:val="26"/>
        </w:rPr>
        <w:t>cường</w:t>
      </w:r>
      <w:proofErr w:type="spellEnd"/>
      <w:r w:rsidRPr="00AE2A07">
        <w:rPr>
          <w:spacing w:val="-1"/>
          <w:w w:val="102"/>
          <w:sz w:val="26"/>
          <w:szCs w:val="26"/>
        </w:rPr>
        <w:t xml:space="preserve"> </w:t>
      </w:r>
      <w:proofErr w:type="spellStart"/>
      <w:r w:rsidRPr="00AE2A07">
        <w:rPr>
          <w:spacing w:val="-1"/>
          <w:w w:val="102"/>
          <w:sz w:val="26"/>
          <w:szCs w:val="26"/>
        </w:rPr>
        <w:t>độ</w:t>
      </w:r>
      <w:proofErr w:type="spellEnd"/>
      <w:r w:rsidRPr="00AE2A07">
        <w:rPr>
          <w:spacing w:val="-1"/>
          <w:w w:val="102"/>
          <w:sz w:val="26"/>
          <w:szCs w:val="26"/>
        </w:rPr>
        <w:t xml:space="preserve"> </w:t>
      </w:r>
      <w:proofErr w:type="spellStart"/>
      <w:r w:rsidRPr="00AE2A07">
        <w:rPr>
          <w:spacing w:val="-1"/>
          <w:w w:val="102"/>
          <w:sz w:val="26"/>
          <w:szCs w:val="26"/>
        </w:rPr>
        <w:t>điểm</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w:t>
      </w:r>
      <w:proofErr w:type="spellStart"/>
      <w:r w:rsidRPr="00AE2A07">
        <w:rPr>
          <w:spacing w:val="-1"/>
          <w:w w:val="102"/>
          <w:sz w:val="26"/>
          <w:szCs w:val="26"/>
        </w:rPr>
        <w:t>giá</w:t>
      </w:r>
      <w:proofErr w:type="spellEnd"/>
      <w:r w:rsidRPr="00AE2A07">
        <w:rPr>
          <w:spacing w:val="-1"/>
          <w:w w:val="102"/>
          <w:sz w:val="26"/>
          <w:szCs w:val="26"/>
        </w:rPr>
        <w:t xml:space="preserve"> </w:t>
      </w:r>
      <w:proofErr w:type="spellStart"/>
      <w:r w:rsidRPr="00AE2A07">
        <w:rPr>
          <w:spacing w:val="-1"/>
          <w:w w:val="102"/>
          <w:sz w:val="26"/>
          <w:szCs w:val="26"/>
        </w:rPr>
        <w:t>trị</w:t>
      </w:r>
      <w:proofErr w:type="spellEnd"/>
      <w:r w:rsidRPr="00AE2A07">
        <w:rPr>
          <w:spacing w:val="-1"/>
          <w:w w:val="102"/>
          <w:sz w:val="26"/>
          <w:szCs w:val="26"/>
        </w:rPr>
        <w:t xml:space="preserve"> </w:t>
      </w:r>
      <w:proofErr w:type="spellStart"/>
      <w:r w:rsidRPr="00AE2A07">
        <w:rPr>
          <w:spacing w:val="-1"/>
          <w:w w:val="102"/>
          <w:sz w:val="26"/>
          <w:szCs w:val="26"/>
        </w:rPr>
        <w:t>điểm</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ngưỡng</w:t>
      </w:r>
      <w:proofErr w:type="spellEnd"/>
      <w:r w:rsidRPr="00AE2A07">
        <w:rPr>
          <w:spacing w:val="-1"/>
          <w:w w:val="102"/>
          <w:sz w:val="26"/>
          <w:szCs w:val="26"/>
        </w:rPr>
        <w:t xml:space="preserve"> </w:t>
      </w:r>
      <w:proofErr w:type="spellStart"/>
      <w:r w:rsidRPr="00AE2A07">
        <w:rPr>
          <w:spacing w:val="-1"/>
          <w:w w:val="102"/>
          <w:sz w:val="26"/>
          <w:szCs w:val="26"/>
        </w:rPr>
        <w:t>giúp</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Pr="00AE2A07">
        <w:rPr>
          <w:spacing w:val="-1"/>
          <w:w w:val="102"/>
          <w:sz w:val="26"/>
          <w:szCs w:val="26"/>
        </w:rPr>
        <w:t>biệt</w:t>
      </w:r>
      <w:proofErr w:type="spellEnd"/>
      <w:r w:rsidRPr="00AE2A07">
        <w:rPr>
          <w:spacing w:val="-1"/>
          <w:w w:val="102"/>
          <w:sz w:val="26"/>
          <w:szCs w:val="26"/>
        </w:rPr>
        <w:t xml:space="preserve"> </w:t>
      </w:r>
      <w:proofErr w:type="spellStart"/>
      <w:r w:rsidRPr="00AE2A07">
        <w:rPr>
          <w:spacing w:val="-1"/>
          <w:w w:val="102"/>
          <w:sz w:val="26"/>
          <w:szCs w:val="26"/>
        </w:rPr>
        <w:t>các</w:t>
      </w:r>
      <w:proofErr w:type="spellEnd"/>
      <w:r w:rsidRPr="00AE2A07">
        <w:rPr>
          <w:spacing w:val="-1"/>
          <w:w w:val="102"/>
          <w:sz w:val="26"/>
          <w:szCs w:val="26"/>
        </w:rPr>
        <w:t xml:space="preserve"> </w:t>
      </w:r>
      <w:proofErr w:type="spellStart"/>
      <w:r w:rsidRPr="00AE2A07">
        <w:rPr>
          <w:spacing w:val="-1"/>
          <w:w w:val="102"/>
          <w:sz w:val="26"/>
          <w:szCs w:val="26"/>
        </w:rPr>
        <w:t>đối</w:t>
      </w:r>
      <w:proofErr w:type="spellEnd"/>
      <w:r w:rsidRPr="00AE2A07">
        <w:rPr>
          <w:spacing w:val="-1"/>
          <w:w w:val="102"/>
          <w:sz w:val="26"/>
          <w:szCs w:val="26"/>
        </w:rPr>
        <w:t xml:space="preserve"> </w:t>
      </w:r>
      <w:proofErr w:type="spellStart"/>
      <w:r w:rsidRPr="00AE2A07">
        <w:rPr>
          <w:spacing w:val="-1"/>
          <w:w w:val="102"/>
          <w:sz w:val="26"/>
          <w:szCs w:val="26"/>
        </w:rPr>
        <w:t>tượng</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w:t>
      </w:r>
      <w:proofErr w:type="spellStart"/>
      <w:r w:rsidRPr="00AE2A07">
        <w:rPr>
          <w:spacing w:val="-1"/>
          <w:w w:val="102"/>
          <w:sz w:val="26"/>
          <w:szCs w:val="26"/>
        </w:rPr>
        <w:t>đặc</w:t>
      </w:r>
      <w:proofErr w:type="spellEnd"/>
      <w:r w:rsidRPr="00AE2A07">
        <w:rPr>
          <w:spacing w:val="-1"/>
          <w:w w:val="102"/>
          <w:sz w:val="26"/>
          <w:szCs w:val="26"/>
        </w:rPr>
        <w:t xml:space="preserve"> </w:t>
      </w:r>
      <w:proofErr w:type="spellStart"/>
      <w:r w:rsidRPr="00AE2A07">
        <w:rPr>
          <w:spacing w:val="-1"/>
          <w:w w:val="102"/>
          <w:sz w:val="26"/>
          <w:szCs w:val="26"/>
        </w:rPr>
        <w:t>điểm</w:t>
      </w:r>
      <w:proofErr w:type="spellEnd"/>
      <w:r w:rsidRPr="00AE2A07">
        <w:rPr>
          <w:spacing w:val="-1"/>
          <w:w w:val="102"/>
          <w:sz w:val="26"/>
          <w:szCs w:val="26"/>
        </w:rPr>
        <w:t xml:space="preserve"> </w:t>
      </w:r>
      <w:proofErr w:type="spellStart"/>
      <w:r w:rsidRPr="00AE2A07">
        <w:rPr>
          <w:spacing w:val="-1"/>
          <w:w w:val="102"/>
          <w:sz w:val="26"/>
          <w:szCs w:val="26"/>
        </w:rPr>
        <w:t>quan</w:t>
      </w:r>
      <w:proofErr w:type="spellEnd"/>
      <w:r w:rsidRPr="00AE2A07">
        <w:rPr>
          <w:spacing w:val="-1"/>
          <w:w w:val="102"/>
          <w:sz w:val="26"/>
          <w:szCs w:val="26"/>
        </w:rPr>
        <w:t xml:space="preserve"> </w:t>
      </w:r>
      <w:proofErr w:type="spellStart"/>
      <w:r w:rsidRPr="00AE2A07">
        <w:rPr>
          <w:spacing w:val="-1"/>
          <w:w w:val="102"/>
          <w:sz w:val="26"/>
          <w:szCs w:val="26"/>
        </w:rPr>
        <w:t>tâm</w:t>
      </w:r>
      <w:proofErr w:type="spellEnd"/>
      <w:r w:rsidRPr="00AE2A07">
        <w:rPr>
          <w:spacing w:val="-1"/>
          <w:w w:val="102"/>
          <w:sz w:val="26"/>
          <w:szCs w:val="26"/>
        </w:rPr>
        <w:t xml:space="preserve"> </w:t>
      </w:r>
      <w:proofErr w:type="spellStart"/>
      <w:r w:rsidRPr="00AE2A07">
        <w:rPr>
          <w:spacing w:val="-1"/>
          <w:w w:val="102"/>
          <w:sz w:val="26"/>
          <w:szCs w:val="26"/>
        </w:rPr>
        <w:t>với</w:t>
      </w:r>
      <w:proofErr w:type="spellEnd"/>
      <w:r w:rsidRPr="00AE2A07">
        <w:rPr>
          <w:spacing w:val="-1"/>
          <w:w w:val="102"/>
          <w:sz w:val="26"/>
          <w:szCs w:val="26"/>
        </w:rPr>
        <w:t xml:space="preserve"> </w:t>
      </w:r>
      <w:proofErr w:type="spellStart"/>
      <w:r w:rsidRPr="00AE2A07">
        <w:rPr>
          <w:spacing w:val="-1"/>
          <w:w w:val="102"/>
          <w:sz w:val="26"/>
          <w:szCs w:val="26"/>
        </w:rPr>
        <w:t>nền</w:t>
      </w:r>
      <w:proofErr w:type="spellEnd"/>
      <w:r w:rsidRPr="00AE2A07">
        <w:rPr>
          <w:spacing w:val="-1"/>
          <w:w w:val="102"/>
          <w:sz w:val="26"/>
          <w:szCs w:val="26"/>
        </w:rPr>
        <w:t xml:space="preserve">. </w:t>
      </w:r>
      <w:proofErr w:type="spellStart"/>
      <w:r w:rsidRPr="00AE2A07">
        <w:rPr>
          <w:spacing w:val="-1"/>
          <w:w w:val="102"/>
          <w:sz w:val="26"/>
          <w:szCs w:val="26"/>
        </w:rPr>
        <w:t>Kỹ</w:t>
      </w:r>
      <w:proofErr w:type="spellEnd"/>
      <w:r w:rsidRPr="00AE2A07">
        <w:rPr>
          <w:spacing w:val="-1"/>
          <w:w w:val="102"/>
          <w:sz w:val="26"/>
          <w:szCs w:val="26"/>
        </w:rPr>
        <w:t xml:space="preserve"> </w:t>
      </w:r>
      <w:proofErr w:type="spellStart"/>
      <w:r w:rsidRPr="00AE2A07">
        <w:rPr>
          <w:spacing w:val="-1"/>
          <w:w w:val="102"/>
          <w:sz w:val="26"/>
          <w:szCs w:val="26"/>
        </w:rPr>
        <w:t>thuật</w:t>
      </w:r>
      <w:proofErr w:type="spellEnd"/>
      <w:r w:rsidRPr="00AE2A07">
        <w:rPr>
          <w:spacing w:val="-1"/>
          <w:w w:val="102"/>
          <w:sz w:val="26"/>
          <w:szCs w:val="26"/>
        </w:rPr>
        <w:t xml:space="preserve"> </w:t>
      </w:r>
      <w:proofErr w:type="spellStart"/>
      <w:r w:rsidRPr="00AE2A07">
        <w:rPr>
          <w:spacing w:val="-1"/>
          <w:w w:val="102"/>
          <w:sz w:val="26"/>
          <w:szCs w:val="26"/>
        </w:rPr>
        <w:t>này</w:t>
      </w:r>
      <w:proofErr w:type="spellEnd"/>
      <w:r w:rsidRPr="00AE2A07">
        <w:rPr>
          <w:spacing w:val="-1"/>
          <w:w w:val="102"/>
          <w:sz w:val="26"/>
          <w:szCs w:val="26"/>
        </w:rPr>
        <w:t xml:space="preserve"> </w:t>
      </w:r>
      <w:proofErr w:type="spellStart"/>
      <w:r w:rsidRPr="00AE2A07">
        <w:rPr>
          <w:spacing w:val="-1"/>
          <w:w w:val="102"/>
          <w:sz w:val="26"/>
          <w:szCs w:val="26"/>
        </w:rPr>
        <w:t>được</w:t>
      </w:r>
      <w:proofErr w:type="spellEnd"/>
      <w:r w:rsidRPr="00AE2A07">
        <w:rPr>
          <w:spacing w:val="-1"/>
          <w:w w:val="102"/>
          <w:sz w:val="26"/>
          <w:szCs w:val="26"/>
        </w:rPr>
        <w:t xml:space="preserve"> </w:t>
      </w:r>
      <w:proofErr w:type="spellStart"/>
      <w:r w:rsidRPr="00AE2A07">
        <w:rPr>
          <w:spacing w:val="-1"/>
          <w:w w:val="102"/>
          <w:sz w:val="26"/>
          <w:szCs w:val="26"/>
        </w:rPr>
        <w:t>sử</w:t>
      </w:r>
      <w:proofErr w:type="spellEnd"/>
      <w:r w:rsidRPr="00AE2A07">
        <w:rPr>
          <w:spacing w:val="-1"/>
          <w:w w:val="102"/>
          <w:sz w:val="26"/>
          <w:szCs w:val="26"/>
        </w:rPr>
        <w:t xml:space="preserve"> </w:t>
      </w:r>
      <w:proofErr w:type="spellStart"/>
      <w:r w:rsidRPr="00AE2A07">
        <w:rPr>
          <w:spacing w:val="-1"/>
          <w:w w:val="102"/>
          <w:sz w:val="26"/>
          <w:szCs w:val="26"/>
        </w:rPr>
        <w:t>dụng</w:t>
      </w:r>
      <w:proofErr w:type="spellEnd"/>
      <w:r w:rsidRPr="00AE2A07">
        <w:rPr>
          <w:spacing w:val="-1"/>
          <w:w w:val="102"/>
          <w:sz w:val="26"/>
          <w:szCs w:val="26"/>
        </w:rPr>
        <w:t xml:space="preserve"> </w:t>
      </w:r>
      <w:proofErr w:type="spellStart"/>
      <w:r w:rsidRPr="00AE2A07">
        <w:rPr>
          <w:spacing w:val="-1"/>
          <w:w w:val="102"/>
          <w:sz w:val="26"/>
          <w:szCs w:val="26"/>
        </w:rPr>
        <w:t>rộng</w:t>
      </w:r>
      <w:proofErr w:type="spellEnd"/>
      <w:r w:rsidRPr="00AE2A07">
        <w:rPr>
          <w:spacing w:val="-1"/>
          <w:w w:val="102"/>
          <w:sz w:val="26"/>
          <w:szCs w:val="26"/>
        </w:rPr>
        <w:t xml:space="preserve"> </w:t>
      </w:r>
      <w:proofErr w:type="spellStart"/>
      <w:r w:rsidRPr="00AE2A07">
        <w:rPr>
          <w:spacing w:val="-1"/>
          <w:w w:val="102"/>
          <w:sz w:val="26"/>
          <w:szCs w:val="26"/>
        </w:rPr>
        <w:t>rãi</w:t>
      </w:r>
      <w:proofErr w:type="spellEnd"/>
      <w:r w:rsidRPr="00AE2A07">
        <w:rPr>
          <w:spacing w:val="-1"/>
          <w:w w:val="102"/>
          <w:sz w:val="26"/>
          <w:szCs w:val="26"/>
        </w:rPr>
        <w:t xml:space="preserve"> </w:t>
      </w:r>
      <w:proofErr w:type="spellStart"/>
      <w:r w:rsidRPr="00AE2A07">
        <w:rPr>
          <w:spacing w:val="-1"/>
          <w:w w:val="102"/>
          <w:sz w:val="26"/>
          <w:szCs w:val="26"/>
        </w:rPr>
        <w:t>trong</w:t>
      </w:r>
      <w:proofErr w:type="spellEnd"/>
      <w:r w:rsidRPr="00AE2A07">
        <w:rPr>
          <w:spacing w:val="-1"/>
          <w:w w:val="102"/>
          <w:sz w:val="26"/>
          <w:szCs w:val="26"/>
        </w:rPr>
        <w:t xml:space="preserve"> </w:t>
      </w:r>
      <w:proofErr w:type="spellStart"/>
      <w:r w:rsidRPr="00AE2A07">
        <w:rPr>
          <w:spacing w:val="-1"/>
          <w:w w:val="102"/>
          <w:sz w:val="26"/>
          <w:szCs w:val="26"/>
        </w:rPr>
        <w:t>nhiều</w:t>
      </w:r>
      <w:proofErr w:type="spellEnd"/>
      <w:r w:rsidRPr="00AE2A07">
        <w:rPr>
          <w:spacing w:val="-1"/>
          <w:w w:val="102"/>
          <w:sz w:val="26"/>
          <w:szCs w:val="26"/>
        </w:rPr>
        <w:t xml:space="preserve"> </w:t>
      </w:r>
      <w:proofErr w:type="spellStart"/>
      <w:r w:rsidRPr="00AE2A07">
        <w:rPr>
          <w:spacing w:val="-1"/>
          <w:w w:val="102"/>
          <w:sz w:val="26"/>
          <w:szCs w:val="26"/>
        </w:rPr>
        <w:t>ứng</w:t>
      </w:r>
      <w:proofErr w:type="spellEnd"/>
      <w:r w:rsidRPr="00AE2A07">
        <w:rPr>
          <w:spacing w:val="-1"/>
          <w:w w:val="102"/>
          <w:sz w:val="26"/>
          <w:szCs w:val="26"/>
        </w:rPr>
        <w:t xml:space="preserve"> </w:t>
      </w:r>
      <w:proofErr w:type="spellStart"/>
      <w:r w:rsidRPr="00AE2A07">
        <w:rPr>
          <w:spacing w:val="-1"/>
          <w:w w:val="102"/>
          <w:sz w:val="26"/>
          <w:szCs w:val="26"/>
        </w:rPr>
        <w:t>dụng</w:t>
      </w:r>
      <w:proofErr w:type="spellEnd"/>
      <w:r w:rsidRPr="00AE2A07">
        <w:rPr>
          <w:spacing w:val="-1"/>
          <w:w w:val="102"/>
          <w:sz w:val="26"/>
          <w:szCs w:val="26"/>
        </w:rPr>
        <w:t xml:space="preserve"> </w:t>
      </w:r>
      <w:proofErr w:type="spellStart"/>
      <w:r w:rsidRPr="00AE2A07">
        <w:rPr>
          <w:spacing w:val="-1"/>
          <w:w w:val="102"/>
          <w:sz w:val="26"/>
          <w:szCs w:val="26"/>
        </w:rPr>
        <w:t>khác</w:t>
      </w:r>
      <w:proofErr w:type="spellEnd"/>
      <w:r w:rsidRPr="00AE2A07">
        <w:rPr>
          <w:spacing w:val="-1"/>
          <w:w w:val="102"/>
          <w:sz w:val="26"/>
          <w:szCs w:val="26"/>
        </w:rPr>
        <w:t xml:space="preserve"> </w:t>
      </w:r>
      <w:proofErr w:type="spellStart"/>
      <w:r w:rsidRPr="00AE2A07">
        <w:rPr>
          <w:spacing w:val="-1"/>
          <w:w w:val="102"/>
          <w:sz w:val="26"/>
          <w:szCs w:val="26"/>
        </w:rPr>
        <w:t>nhau</w:t>
      </w:r>
      <w:proofErr w:type="spellEnd"/>
      <w:r w:rsidRPr="00AE2A07">
        <w:rPr>
          <w:spacing w:val="-1"/>
          <w:w w:val="102"/>
          <w:sz w:val="26"/>
          <w:szCs w:val="26"/>
        </w:rPr>
        <w:t xml:space="preserve"> </w:t>
      </w:r>
      <w:proofErr w:type="spellStart"/>
      <w:r w:rsidRPr="00AE2A07">
        <w:rPr>
          <w:spacing w:val="-1"/>
          <w:w w:val="102"/>
          <w:sz w:val="26"/>
          <w:szCs w:val="26"/>
        </w:rPr>
        <w:t>như</w:t>
      </w:r>
      <w:proofErr w:type="spellEnd"/>
      <w:r w:rsidRPr="00AE2A07">
        <w:rPr>
          <w:spacing w:val="-1"/>
          <w:w w:val="102"/>
          <w:sz w:val="26"/>
          <w:szCs w:val="26"/>
        </w:rPr>
        <w:t xml:space="preserve"> </w:t>
      </w:r>
      <w:proofErr w:type="spellStart"/>
      <w:r w:rsidRPr="00AE2A07">
        <w:rPr>
          <w:spacing w:val="-1"/>
          <w:w w:val="102"/>
          <w:sz w:val="26"/>
          <w:szCs w:val="26"/>
        </w:rPr>
        <w:t>phát</w:t>
      </w:r>
      <w:proofErr w:type="spellEnd"/>
      <w:r w:rsidRPr="00AE2A07">
        <w:rPr>
          <w:spacing w:val="-1"/>
          <w:w w:val="102"/>
          <w:sz w:val="26"/>
          <w:szCs w:val="26"/>
        </w:rPr>
        <w:t xml:space="preserve"> </w:t>
      </w:r>
      <w:proofErr w:type="spellStart"/>
      <w:r w:rsidRPr="00AE2A07">
        <w:rPr>
          <w:spacing w:val="-1"/>
          <w:w w:val="102"/>
          <w:sz w:val="26"/>
          <w:szCs w:val="26"/>
        </w:rPr>
        <w:t>hiện</w:t>
      </w:r>
      <w:proofErr w:type="spellEnd"/>
      <w:r w:rsidRPr="00AE2A07">
        <w:rPr>
          <w:spacing w:val="-1"/>
          <w:w w:val="102"/>
          <w:sz w:val="26"/>
          <w:szCs w:val="26"/>
        </w:rPr>
        <w:t xml:space="preserve"> </w:t>
      </w:r>
      <w:proofErr w:type="spellStart"/>
      <w:r w:rsidRPr="00AE2A07">
        <w:rPr>
          <w:spacing w:val="-1"/>
          <w:w w:val="102"/>
          <w:sz w:val="26"/>
          <w:szCs w:val="26"/>
        </w:rPr>
        <w:t>đối</w:t>
      </w:r>
      <w:proofErr w:type="spellEnd"/>
      <w:r w:rsidRPr="00AE2A07">
        <w:rPr>
          <w:spacing w:val="-1"/>
          <w:w w:val="102"/>
          <w:sz w:val="26"/>
          <w:szCs w:val="26"/>
        </w:rPr>
        <w:t xml:space="preserve"> </w:t>
      </w:r>
      <w:proofErr w:type="spellStart"/>
      <w:r w:rsidRPr="00AE2A07">
        <w:rPr>
          <w:spacing w:val="-1"/>
          <w:w w:val="102"/>
          <w:sz w:val="26"/>
          <w:szCs w:val="26"/>
        </w:rPr>
        <w:t>tượng</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008D7DD1">
        <w:rPr>
          <w:spacing w:val="-1"/>
          <w:w w:val="102"/>
          <w:sz w:val="26"/>
          <w:szCs w:val="26"/>
        </w:rPr>
        <w:t>vùng</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và</w:t>
      </w:r>
      <w:proofErr w:type="spellEnd"/>
      <w:r w:rsidRPr="00AE2A07">
        <w:rPr>
          <w:spacing w:val="-1"/>
          <w:w w:val="102"/>
          <w:sz w:val="26"/>
          <w:szCs w:val="26"/>
        </w:rPr>
        <w:t xml:space="preserve"> </w:t>
      </w:r>
      <w:proofErr w:type="spellStart"/>
      <w:r w:rsidRPr="00AE2A07">
        <w:rPr>
          <w:spacing w:val="-1"/>
          <w:w w:val="102"/>
          <w:sz w:val="26"/>
          <w:szCs w:val="26"/>
        </w:rPr>
        <w:t>nhận</w:t>
      </w:r>
      <w:proofErr w:type="spellEnd"/>
      <w:r w:rsidRPr="00AE2A07">
        <w:rPr>
          <w:spacing w:val="-1"/>
          <w:w w:val="102"/>
          <w:sz w:val="26"/>
          <w:szCs w:val="26"/>
        </w:rPr>
        <w:t xml:space="preserve"> </w:t>
      </w:r>
      <w:proofErr w:type="spellStart"/>
      <w:r w:rsidRPr="00AE2A07">
        <w:rPr>
          <w:spacing w:val="-1"/>
          <w:w w:val="102"/>
          <w:sz w:val="26"/>
          <w:szCs w:val="26"/>
        </w:rPr>
        <w:t>dạng</w:t>
      </w:r>
      <w:proofErr w:type="spellEnd"/>
      <w:r w:rsidRPr="00AE2A07">
        <w:rPr>
          <w:spacing w:val="-1"/>
          <w:w w:val="102"/>
          <w:sz w:val="26"/>
          <w:szCs w:val="26"/>
        </w:rPr>
        <w:t xml:space="preserve"> </w:t>
      </w:r>
      <w:proofErr w:type="spellStart"/>
      <w:r w:rsidRPr="00AE2A07">
        <w:rPr>
          <w:spacing w:val="-1"/>
          <w:w w:val="102"/>
          <w:sz w:val="26"/>
          <w:szCs w:val="26"/>
        </w:rPr>
        <w:t>ký</w:t>
      </w:r>
      <w:proofErr w:type="spellEnd"/>
      <w:r w:rsidRPr="00AE2A07">
        <w:rPr>
          <w:spacing w:val="-1"/>
          <w:w w:val="102"/>
          <w:sz w:val="26"/>
          <w:szCs w:val="26"/>
        </w:rPr>
        <w:t xml:space="preserve"> </w:t>
      </w:r>
      <w:proofErr w:type="spellStart"/>
      <w:r w:rsidRPr="00AE2A07">
        <w:rPr>
          <w:spacing w:val="-1"/>
          <w:w w:val="102"/>
          <w:sz w:val="26"/>
          <w:szCs w:val="26"/>
        </w:rPr>
        <w:t>tự</w:t>
      </w:r>
      <w:proofErr w:type="spellEnd"/>
      <w:r w:rsidRPr="00AE2A07">
        <w:rPr>
          <w:spacing w:val="-1"/>
          <w:w w:val="102"/>
          <w:sz w:val="26"/>
          <w:szCs w:val="26"/>
        </w:rPr>
        <w:t xml:space="preserve">, </w:t>
      </w:r>
      <w:proofErr w:type="spellStart"/>
      <w:r w:rsidRPr="00AE2A07">
        <w:rPr>
          <w:spacing w:val="-1"/>
          <w:w w:val="102"/>
          <w:sz w:val="26"/>
          <w:szCs w:val="26"/>
        </w:rPr>
        <w:t>cho</w:t>
      </w:r>
      <w:proofErr w:type="spellEnd"/>
      <w:r w:rsidRPr="00AE2A07">
        <w:rPr>
          <w:spacing w:val="-1"/>
          <w:w w:val="102"/>
          <w:sz w:val="26"/>
          <w:szCs w:val="26"/>
        </w:rPr>
        <w:t xml:space="preserve"> </w:t>
      </w:r>
      <w:proofErr w:type="spellStart"/>
      <w:r w:rsidRPr="00AE2A07">
        <w:rPr>
          <w:spacing w:val="-1"/>
          <w:w w:val="102"/>
          <w:sz w:val="26"/>
          <w:szCs w:val="26"/>
        </w:rPr>
        <w:t>phép</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Pr="00AE2A07">
        <w:rPr>
          <w:spacing w:val="-1"/>
          <w:w w:val="102"/>
          <w:sz w:val="26"/>
          <w:szCs w:val="26"/>
        </w:rPr>
        <w:t>tích</w:t>
      </w:r>
      <w:proofErr w:type="spellEnd"/>
      <w:r w:rsidRPr="00AE2A07">
        <w:rPr>
          <w:spacing w:val="-1"/>
          <w:w w:val="102"/>
          <w:sz w:val="26"/>
          <w:szCs w:val="26"/>
        </w:rPr>
        <w:t xml:space="preserve"> </w:t>
      </w:r>
      <w:proofErr w:type="spellStart"/>
      <w:r w:rsidRPr="00AE2A07">
        <w:rPr>
          <w:spacing w:val="-1"/>
          <w:w w:val="102"/>
          <w:sz w:val="26"/>
          <w:szCs w:val="26"/>
        </w:rPr>
        <w:t>và</w:t>
      </w:r>
      <w:proofErr w:type="spellEnd"/>
      <w:r w:rsidRPr="00AE2A07">
        <w:rPr>
          <w:spacing w:val="-1"/>
          <w:w w:val="102"/>
          <w:sz w:val="26"/>
          <w:szCs w:val="26"/>
        </w:rPr>
        <w:t xml:space="preserve"> </w:t>
      </w:r>
      <w:proofErr w:type="spellStart"/>
      <w:r w:rsidRPr="00AE2A07">
        <w:rPr>
          <w:spacing w:val="-1"/>
          <w:w w:val="102"/>
          <w:sz w:val="26"/>
          <w:szCs w:val="26"/>
        </w:rPr>
        <w:t>diễn</w:t>
      </w:r>
      <w:proofErr w:type="spellEnd"/>
      <w:r w:rsidRPr="00AE2A07">
        <w:rPr>
          <w:spacing w:val="-1"/>
          <w:w w:val="102"/>
          <w:sz w:val="26"/>
          <w:szCs w:val="26"/>
        </w:rPr>
        <w:t xml:space="preserve"> </w:t>
      </w:r>
      <w:proofErr w:type="spellStart"/>
      <w:r w:rsidRPr="00AE2A07">
        <w:rPr>
          <w:spacing w:val="-1"/>
          <w:w w:val="102"/>
          <w:sz w:val="26"/>
          <w:szCs w:val="26"/>
        </w:rPr>
        <w:t>giải</w:t>
      </w:r>
      <w:proofErr w:type="spellEnd"/>
      <w:r w:rsidRPr="00AE2A07">
        <w:rPr>
          <w:spacing w:val="-1"/>
          <w:w w:val="102"/>
          <w:sz w:val="26"/>
          <w:szCs w:val="26"/>
        </w:rPr>
        <w:t xml:space="preserve"> </w:t>
      </w:r>
      <w:proofErr w:type="spellStart"/>
      <w:r w:rsidRPr="00AE2A07">
        <w:rPr>
          <w:spacing w:val="-1"/>
          <w:w w:val="102"/>
          <w:sz w:val="26"/>
          <w:szCs w:val="26"/>
        </w:rPr>
        <w:t>hiệu</w:t>
      </w:r>
      <w:proofErr w:type="spellEnd"/>
      <w:r w:rsidRPr="00AE2A07">
        <w:rPr>
          <w:spacing w:val="-1"/>
          <w:w w:val="102"/>
          <w:sz w:val="26"/>
          <w:szCs w:val="26"/>
        </w:rPr>
        <w:t xml:space="preserve"> </w:t>
      </w:r>
      <w:proofErr w:type="spellStart"/>
      <w:r w:rsidRPr="00AE2A07">
        <w:rPr>
          <w:spacing w:val="-1"/>
          <w:w w:val="102"/>
          <w:sz w:val="26"/>
          <w:szCs w:val="26"/>
        </w:rPr>
        <w:t>quả</w:t>
      </w:r>
      <w:proofErr w:type="spellEnd"/>
      <w:r w:rsidRPr="00AE2A07">
        <w:rPr>
          <w:spacing w:val="-1"/>
          <w:w w:val="102"/>
          <w:sz w:val="26"/>
          <w:szCs w:val="26"/>
        </w:rPr>
        <w:t xml:space="preserve"> </w:t>
      </w:r>
      <w:proofErr w:type="spellStart"/>
      <w:r w:rsidRPr="00AE2A07">
        <w:rPr>
          <w:spacing w:val="-1"/>
          <w:w w:val="102"/>
          <w:sz w:val="26"/>
          <w:szCs w:val="26"/>
        </w:rPr>
        <w:t>các</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kỹ</w:t>
      </w:r>
      <w:proofErr w:type="spellEnd"/>
      <w:r w:rsidRPr="00AE2A07">
        <w:rPr>
          <w:spacing w:val="-1"/>
          <w:w w:val="102"/>
          <w:sz w:val="26"/>
          <w:szCs w:val="26"/>
        </w:rPr>
        <w:t xml:space="preserve"> </w:t>
      </w:r>
      <w:proofErr w:type="spellStart"/>
      <w:r w:rsidRPr="00AE2A07">
        <w:rPr>
          <w:spacing w:val="-1"/>
          <w:w w:val="102"/>
          <w:sz w:val="26"/>
          <w:szCs w:val="26"/>
        </w:rPr>
        <w:t>thuật</w:t>
      </w:r>
      <w:proofErr w:type="spellEnd"/>
      <w:r w:rsidRPr="00AE2A07">
        <w:rPr>
          <w:spacing w:val="-1"/>
          <w:w w:val="102"/>
          <w:sz w:val="26"/>
          <w:szCs w:val="26"/>
        </w:rPr>
        <w:t xml:space="preserve"> </w:t>
      </w:r>
      <w:proofErr w:type="spellStart"/>
      <w:r w:rsidRPr="00AE2A07">
        <w:rPr>
          <w:spacing w:val="-1"/>
          <w:w w:val="102"/>
          <w:sz w:val="26"/>
          <w:szCs w:val="26"/>
        </w:rPr>
        <w:t>số</w:t>
      </w:r>
      <w:proofErr w:type="spellEnd"/>
      <w:r w:rsidRPr="00AE2A07">
        <w:rPr>
          <w:spacing w:val="-1"/>
          <w:w w:val="102"/>
          <w:sz w:val="26"/>
          <w:szCs w:val="26"/>
        </w:rPr>
        <w:t xml:space="preserve">. </w:t>
      </w:r>
      <w:proofErr w:type="spellStart"/>
      <w:r w:rsidRPr="00AE2A07">
        <w:rPr>
          <w:spacing w:val="-1"/>
          <w:w w:val="102"/>
          <w:sz w:val="26"/>
          <w:szCs w:val="26"/>
        </w:rPr>
        <w:t>Ngoài</w:t>
      </w:r>
      <w:proofErr w:type="spellEnd"/>
      <w:r w:rsidRPr="00AE2A07">
        <w:rPr>
          <w:spacing w:val="-1"/>
          <w:w w:val="102"/>
          <w:sz w:val="26"/>
          <w:szCs w:val="26"/>
        </w:rPr>
        <w:t xml:space="preserve"> </w:t>
      </w:r>
      <w:proofErr w:type="spellStart"/>
      <w:r w:rsidRPr="00AE2A07">
        <w:rPr>
          <w:spacing w:val="-1"/>
          <w:w w:val="102"/>
          <w:sz w:val="26"/>
          <w:szCs w:val="26"/>
        </w:rPr>
        <w:t>ra</w:t>
      </w:r>
      <w:proofErr w:type="spellEnd"/>
      <w:r w:rsidRPr="00AE2A07">
        <w:rPr>
          <w:spacing w:val="-1"/>
          <w:w w:val="102"/>
          <w:sz w:val="26"/>
          <w:szCs w:val="26"/>
        </w:rPr>
        <w:t xml:space="preserve">, </w:t>
      </w:r>
      <w:proofErr w:type="spellStart"/>
      <w:r w:rsidRPr="00AE2A07">
        <w:rPr>
          <w:spacing w:val="-1"/>
          <w:w w:val="102"/>
          <w:sz w:val="26"/>
          <w:szCs w:val="26"/>
        </w:rPr>
        <w:t>ngưỡng</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có</w:t>
      </w:r>
      <w:proofErr w:type="spellEnd"/>
      <w:r w:rsidRPr="00AE2A07">
        <w:rPr>
          <w:spacing w:val="-1"/>
          <w:w w:val="102"/>
          <w:sz w:val="26"/>
          <w:szCs w:val="26"/>
        </w:rPr>
        <w:t xml:space="preserve"> </w:t>
      </w:r>
      <w:proofErr w:type="spellStart"/>
      <w:r w:rsidRPr="00AE2A07">
        <w:rPr>
          <w:spacing w:val="-1"/>
          <w:w w:val="102"/>
          <w:sz w:val="26"/>
          <w:szCs w:val="26"/>
        </w:rPr>
        <w:t>thể</w:t>
      </w:r>
      <w:proofErr w:type="spellEnd"/>
      <w:r w:rsidRPr="00AE2A07">
        <w:rPr>
          <w:spacing w:val="-1"/>
          <w:w w:val="102"/>
          <w:sz w:val="26"/>
          <w:szCs w:val="26"/>
        </w:rPr>
        <w:t xml:space="preserve"> </w:t>
      </w:r>
      <w:proofErr w:type="spellStart"/>
      <w:r w:rsidRPr="00AE2A07">
        <w:rPr>
          <w:spacing w:val="-1"/>
          <w:w w:val="102"/>
          <w:sz w:val="26"/>
          <w:szCs w:val="26"/>
        </w:rPr>
        <w:t>nâng</w:t>
      </w:r>
      <w:proofErr w:type="spellEnd"/>
      <w:r w:rsidRPr="00AE2A07">
        <w:rPr>
          <w:spacing w:val="-1"/>
          <w:w w:val="102"/>
          <w:sz w:val="26"/>
          <w:szCs w:val="26"/>
        </w:rPr>
        <w:t xml:space="preserve"> </w:t>
      </w:r>
      <w:proofErr w:type="spellStart"/>
      <w:r w:rsidRPr="00AE2A07">
        <w:rPr>
          <w:spacing w:val="-1"/>
          <w:w w:val="102"/>
          <w:sz w:val="26"/>
          <w:szCs w:val="26"/>
        </w:rPr>
        <w:t>cao</w:t>
      </w:r>
      <w:proofErr w:type="spellEnd"/>
      <w:r w:rsidRPr="00AE2A07">
        <w:rPr>
          <w:spacing w:val="-1"/>
          <w:w w:val="102"/>
          <w:sz w:val="26"/>
          <w:szCs w:val="26"/>
        </w:rPr>
        <w:t xml:space="preserve"> </w:t>
      </w:r>
      <w:proofErr w:type="spellStart"/>
      <w:r w:rsidRPr="00AE2A07">
        <w:rPr>
          <w:spacing w:val="-1"/>
          <w:w w:val="102"/>
          <w:sz w:val="26"/>
          <w:szCs w:val="26"/>
        </w:rPr>
        <w:t>chất</w:t>
      </w:r>
      <w:proofErr w:type="spellEnd"/>
      <w:r w:rsidRPr="00AE2A07">
        <w:rPr>
          <w:spacing w:val="-1"/>
          <w:w w:val="102"/>
          <w:sz w:val="26"/>
          <w:szCs w:val="26"/>
        </w:rPr>
        <w:t xml:space="preserve"> </w:t>
      </w:r>
      <w:proofErr w:type="spellStart"/>
      <w:r w:rsidRPr="00AE2A07">
        <w:rPr>
          <w:spacing w:val="-1"/>
          <w:w w:val="102"/>
          <w:sz w:val="26"/>
          <w:szCs w:val="26"/>
        </w:rPr>
        <w:t>lượng</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bằng</w:t>
      </w:r>
      <w:proofErr w:type="spellEnd"/>
      <w:r w:rsidRPr="00AE2A07">
        <w:rPr>
          <w:spacing w:val="-1"/>
          <w:w w:val="102"/>
          <w:sz w:val="26"/>
          <w:szCs w:val="26"/>
        </w:rPr>
        <w:t xml:space="preserve"> </w:t>
      </w:r>
      <w:proofErr w:type="spellStart"/>
      <w:r w:rsidRPr="00AE2A07">
        <w:rPr>
          <w:spacing w:val="-1"/>
          <w:w w:val="102"/>
          <w:sz w:val="26"/>
          <w:szCs w:val="26"/>
        </w:rPr>
        <w:t>cách</w:t>
      </w:r>
      <w:proofErr w:type="spellEnd"/>
      <w:r w:rsidRPr="00AE2A07">
        <w:rPr>
          <w:spacing w:val="-1"/>
          <w:w w:val="102"/>
          <w:sz w:val="26"/>
          <w:szCs w:val="26"/>
        </w:rPr>
        <w:t xml:space="preserve"> </w:t>
      </w:r>
      <w:proofErr w:type="spellStart"/>
      <w:r w:rsidRPr="00AE2A07">
        <w:rPr>
          <w:spacing w:val="-1"/>
          <w:w w:val="102"/>
          <w:sz w:val="26"/>
          <w:szCs w:val="26"/>
        </w:rPr>
        <w:t>giảm</w:t>
      </w:r>
      <w:proofErr w:type="spellEnd"/>
      <w:r w:rsidRPr="00AE2A07">
        <w:rPr>
          <w:spacing w:val="-1"/>
          <w:w w:val="102"/>
          <w:sz w:val="26"/>
          <w:szCs w:val="26"/>
        </w:rPr>
        <w:t xml:space="preserve"> </w:t>
      </w:r>
      <w:proofErr w:type="spellStart"/>
      <w:r w:rsidRPr="00AE2A07">
        <w:rPr>
          <w:spacing w:val="-1"/>
          <w:w w:val="102"/>
          <w:sz w:val="26"/>
          <w:szCs w:val="26"/>
        </w:rPr>
        <w:t>nhiễu</w:t>
      </w:r>
      <w:proofErr w:type="spellEnd"/>
      <w:r w:rsidRPr="00AE2A07">
        <w:rPr>
          <w:spacing w:val="-1"/>
          <w:w w:val="102"/>
          <w:sz w:val="26"/>
          <w:szCs w:val="26"/>
        </w:rPr>
        <w:t xml:space="preserve"> </w:t>
      </w:r>
      <w:proofErr w:type="spellStart"/>
      <w:r w:rsidRPr="00AE2A07">
        <w:rPr>
          <w:spacing w:val="-1"/>
          <w:w w:val="102"/>
          <w:sz w:val="26"/>
          <w:szCs w:val="26"/>
        </w:rPr>
        <w:t>và</w:t>
      </w:r>
      <w:proofErr w:type="spellEnd"/>
      <w:r w:rsidRPr="00AE2A07">
        <w:rPr>
          <w:spacing w:val="-1"/>
          <w:w w:val="102"/>
          <w:sz w:val="26"/>
          <w:szCs w:val="26"/>
        </w:rPr>
        <w:t xml:space="preserve"> </w:t>
      </w:r>
      <w:proofErr w:type="spellStart"/>
      <w:r w:rsidRPr="00AE2A07">
        <w:rPr>
          <w:spacing w:val="-1"/>
          <w:w w:val="102"/>
          <w:sz w:val="26"/>
          <w:szCs w:val="26"/>
        </w:rPr>
        <w:t>cải</w:t>
      </w:r>
      <w:proofErr w:type="spellEnd"/>
      <w:r w:rsidRPr="00AE2A07">
        <w:rPr>
          <w:spacing w:val="-1"/>
          <w:w w:val="102"/>
          <w:sz w:val="26"/>
          <w:szCs w:val="26"/>
        </w:rPr>
        <w:t xml:space="preserve"> </w:t>
      </w:r>
      <w:proofErr w:type="spellStart"/>
      <w:r w:rsidRPr="00AE2A07">
        <w:rPr>
          <w:spacing w:val="-1"/>
          <w:w w:val="102"/>
          <w:sz w:val="26"/>
          <w:szCs w:val="26"/>
        </w:rPr>
        <w:t>thiện</w:t>
      </w:r>
      <w:proofErr w:type="spellEnd"/>
      <w:r w:rsidRPr="00AE2A07">
        <w:rPr>
          <w:spacing w:val="-1"/>
          <w:w w:val="102"/>
          <w:sz w:val="26"/>
          <w:szCs w:val="26"/>
        </w:rPr>
        <w:t xml:space="preserve"> </w:t>
      </w:r>
      <w:proofErr w:type="spellStart"/>
      <w:r w:rsidRPr="00AE2A07">
        <w:rPr>
          <w:spacing w:val="-1"/>
          <w:w w:val="102"/>
          <w:sz w:val="26"/>
          <w:szCs w:val="26"/>
        </w:rPr>
        <w:t>độ</w:t>
      </w:r>
      <w:proofErr w:type="spellEnd"/>
      <w:r w:rsidRPr="00AE2A07">
        <w:rPr>
          <w:spacing w:val="-1"/>
          <w:w w:val="102"/>
          <w:sz w:val="26"/>
          <w:szCs w:val="26"/>
        </w:rPr>
        <w:t xml:space="preserve"> </w:t>
      </w:r>
      <w:proofErr w:type="spellStart"/>
      <w:r w:rsidRPr="00AE2A07">
        <w:rPr>
          <w:spacing w:val="-1"/>
          <w:w w:val="102"/>
          <w:sz w:val="26"/>
          <w:szCs w:val="26"/>
        </w:rPr>
        <w:t>rõ</w:t>
      </w:r>
      <w:proofErr w:type="spellEnd"/>
      <w:r w:rsidRPr="00AE2A07">
        <w:rPr>
          <w:spacing w:val="-1"/>
          <w:w w:val="102"/>
          <w:sz w:val="26"/>
          <w:szCs w:val="26"/>
        </w:rPr>
        <w:t xml:space="preserve"> </w:t>
      </w:r>
      <w:proofErr w:type="spellStart"/>
      <w:r w:rsidRPr="00AE2A07">
        <w:rPr>
          <w:spacing w:val="-1"/>
          <w:w w:val="102"/>
          <w:sz w:val="26"/>
          <w:szCs w:val="26"/>
        </w:rPr>
        <w:t>nét</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tổng</w:t>
      </w:r>
      <w:proofErr w:type="spellEnd"/>
      <w:r w:rsidRPr="00AE2A07">
        <w:rPr>
          <w:spacing w:val="-1"/>
          <w:w w:val="102"/>
          <w:sz w:val="26"/>
          <w:szCs w:val="26"/>
        </w:rPr>
        <w:t xml:space="preserve"> </w:t>
      </w:r>
      <w:proofErr w:type="spellStart"/>
      <w:r w:rsidRPr="00AE2A07">
        <w:rPr>
          <w:spacing w:val="-1"/>
          <w:w w:val="102"/>
          <w:sz w:val="26"/>
          <w:szCs w:val="26"/>
        </w:rPr>
        <w:t>thể</w:t>
      </w:r>
      <w:proofErr w:type="spellEnd"/>
      <w:r w:rsidRPr="00AE2A07">
        <w:rPr>
          <w:spacing w:val="-1"/>
          <w:w w:val="102"/>
          <w:sz w:val="26"/>
          <w:szCs w:val="26"/>
        </w:rPr>
        <w:t>.</w:t>
      </w:r>
    </w:p>
    <w:p w14:paraId="53B13849" w14:textId="0585B7D6" w:rsidR="00DF5924" w:rsidRPr="00AE2A07" w:rsidRDefault="00DF5924" w:rsidP="006E5DB5">
      <w:pPr>
        <w:pStyle w:val="Heading3"/>
      </w:pPr>
      <w:bookmarkStart w:id="85" w:name="_Toc134720572"/>
      <w:bookmarkStart w:id="86" w:name="_Toc135813249"/>
      <w:bookmarkStart w:id="87" w:name="_Toc182137231"/>
      <w:r w:rsidRPr="00AE2A07">
        <w:t xml:space="preserve">2.1.1. </w:t>
      </w:r>
      <w:bookmarkEnd w:id="85"/>
      <w:bookmarkEnd w:id="86"/>
      <w:r w:rsidR="00520B9B" w:rsidRPr="00AE2A07">
        <w:t>Lý thuyết</w:t>
      </w:r>
      <w:r w:rsidR="00D46F4C" w:rsidRPr="00AE2A07">
        <w:t xml:space="preserve"> cơ sở của ngưỡng cường độ</w:t>
      </w:r>
      <w:bookmarkEnd w:id="87"/>
    </w:p>
    <w:p w14:paraId="43D9A07A" w14:textId="30D54A25" w:rsidR="00291C50" w:rsidRPr="00AE2A07" w:rsidRDefault="00291C50" w:rsidP="00365BCA">
      <w:pPr>
        <w:spacing w:line="360" w:lineRule="auto"/>
        <w:ind w:right="-1"/>
        <w:jc w:val="both"/>
        <w:rPr>
          <w:spacing w:val="-1"/>
          <w:w w:val="102"/>
          <w:sz w:val="26"/>
          <w:szCs w:val="26"/>
        </w:rPr>
      </w:pPr>
      <w:proofErr w:type="spellStart"/>
      <w:r w:rsidRPr="00AE2A07">
        <w:rPr>
          <w:spacing w:val="-1"/>
          <w:w w:val="102"/>
          <w:sz w:val="26"/>
          <w:szCs w:val="26"/>
        </w:rPr>
        <w:t>Ngưỡng</w:t>
      </w:r>
      <w:proofErr w:type="spellEnd"/>
      <w:r w:rsidR="0029006B" w:rsidRPr="00AE2A07">
        <w:rPr>
          <w:spacing w:val="-1"/>
          <w:w w:val="102"/>
          <w:sz w:val="26"/>
          <w:szCs w:val="26"/>
        </w:rPr>
        <w:t xml:space="preserve"> </w:t>
      </w:r>
      <w:proofErr w:type="spellStart"/>
      <w:r w:rsidR="0029006B" w:rsidRPr="00AE2A07">
        <w:rPr>
          <w:spacing w:val="-1"/>
          <w:w w:val="102"/>
          <w:sz w:val="26"/>
          <w:szCs w:val="26"/>
        </w:rPr>
        <w:t>hình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liên</w:t>
      </w:r>
      <w:proofErr w:type="spellEnd"/>
      <w:r w:rsidRPr="00AE2A07">
        <w:rPr>
          <w:spacing w:val="-1"/>
          <w:w w:val="102"/>
          <w:sz w:val="26"/>
          <w:szCs w:val="26"/>
        </w:rPr>
        <w:t xml:space="preserve"> </w:t>
      </w:r>
      <w:proofErr w:type="spellStart"/>
      <w:r w:rsidRPr="00AE2A07">
        <w:rPr>
          <w:spacing w:val="-1"/>
          <w:w w:val="102"/>
          <w:sz w:val="26"/>
          <w:szCs w:val="26"/>
        </w:rPr>
        <w:t>quan</w:t>
      </w:r>
      <w:proofErr w:type="spellEnd"/>
      <w:r w:rsidRPr="00AE2A07">
        <w:rPr>
          <w:spacing w:val="-1"/>
          <w:w w:val="102"/>
          <w:sz w:val="26"/>
          <w:szCs w:val="26"/>
        </w:rPr>
        <w:t xml:space="preserve"> </w:t>
      </w:r>
      <w:proofErr w:type="spellStart"/>
      <w:r w:rsidRPr="00AE2A07">
        <w:rPr>
          <w:spacing w:val="-1"/>
          <w:w w:val="102"/>
          <w:sz w:val="26"/>
          <w:szCs w:val="26"/>
        </w:rPr>
        <w:t>đến</w:t>
      </w:r>
      <w:proofErr w:type="spellEnd"/>
      <w:r w:rsidRPr="00AE2A07">
        <w:rPr>
          <w:spacing w:val="-1"/>
          <w:w w:val="102"/>
          <w:sz w:val="26"/>
          <w:szCs w:val="26"/>
        </w:rPr>
        <w:t xml:space="preserve"> </w:t>
      </w:r>
      <w:proofErr w:type="spellStart"/>
      <w:r w:rsidRPr="00AE2A07">
        <w:rPr>
          <w:spacing w:val="-1"/>
          <w:w w:val="102"/>
          <w:sz w:val="26"/>
          <w:szCs w:val="26"/>
        </w:rPr>
        <w:t>việc</w:t>
      </w:r>
      <w:proofErr w:type="spellEnd"/>
      <w:r w:rsidRPr="00AE2A07">
        <w:rPr>
          <w:spacing w:val="-1"/>
          <w:w w:val="102"/>
          <w:sz w:val="26"/>
          <w:szCs w:val="26"/>
        </w:rPr>
        <w:t xml:space="preserve"> chia </w:t>
      </w:r>
      <w:proofErr w:type="spellStart"/>
      <w:r w:rsidRPr="00AE2A07">
        <w:rPr>
          <w:spacing w:val="-1"/>
          <w:w w:val="102"/>
          <w:sz w:val="26"/>
          <w:szCs w:val="26"/>
        </w:rPr>
        <w:t>một</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thành</w:t>
      </w:r>
      <w:proofErr w:type="spellEnd"/>
      <w:r w:rsidRPr="00AE2A07">
        <w:rPr>
          <w:spacing w:val="-1"/>
          <w:w w:val="102"/>
          <w:sz w:val="26"/>
          <w:szCs w:val="26"/>
        </w:rPr>
        <w:t xml:space="preserve"> </w:t>
      </w:r>
      <w:proofErr w:type="spellStart"/>
      <w:r w:rsidRPr="00AE2A07">
        <w:rPr>
          <w:spacing w:val="-1"/>
          <w:w w:val="102"/>
          <w:sz w:val="26"/>
          <w:szCs w:val="26"/>
        </w:rPr>
        <w:t>hai</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w:t>
      </w:r>
      <w:proofErr w:type="spellStart"/>
      <w:r w:rsidRPr="00AE2A07">
        <w:rPr>
          <w:spacing w:val="-1"/>
          <w:w w:val="102"/>
          <w:sz w:val="26"/>
          <w:szCs w:val="26"/>
        </w:rPr>
        <w:t>nhiều</w:t>
      </w:r>
      <w:proofErr w:type="spellEnd"/>
      <w:r w:rsidRPr="00AE2A07">
        <w:rPr>
          <w:spacing w:val="-1"/>
          <w:w w:val="102"/>
          <w:sz w:val="26"/>
          <w:szCs w:val="26"/>
        </w:rPr>
        <w:t xml:space="preserve"> </w:t>
      </w:r>
      <w:proofErr w:type="spellStart"/>
      <w:r w:rsidRPr="00AE2A07">
        <w:rPr>
          <w:spacing w:val="-1"/>
          <w:w w:val="102"/>
          <w:sz w:val="26"/>
          <w:szCs w:val="26"/>
        </w:rPr>
        <w:t>vùng</w:t>
      </w:r>
      <w:proofErr w:type="spellEnd"/>
      <w:r w:rsidRPr="00AE2A07">
        <w:rPr>
          <w:spacing w:val="-1"/>
          <w:w w:val="102"/>
          <w:sz w:val="26"/>
          <w:szCs w:val="26"/>
        </w:rPr>
        <w:t xml:space="preserve"> </w:t>
      </w:r>
      <w:proofErr w:type="spellStart"/>
      <w:r w:rsidRPr="00AE2A07">
        <w:rPr>
          <w:spacing w:val="-1"/>
          <w:w w:val="102"/>
          <w:sz w:val="26"/>
          <w:szCs w:val="26"/>
        </w:rPr>
        <w:t>dựa</w:t>
      </w:r>
      <w:proofErr w:type="spellEnd"/>
      <w:r w:rsidRPr="00AE2A07">
        <w:rPr>
          <w:spacing w:val="-1"/>
          <w:w w:val="102"/>
          <w:sz w:val="26"/>
          <w:szCs w:val="26"/>
        </w:rPr>
        <w:t xml:space="preserve"> </w:t>
      </w:r>
      <w:proofErr w:type="spellStart"/>
      <w:r w:rsidRPr="00AE2A07">
        <w:rPr>
          <w:spacing w:val="-1"/>
          <w:w w:val="102"/>
          <w:sz w:val="26"/>
          <w:szCs w:val="26"/>
        </w:rPr>
        <w:t>trên</w:t>
      </w:r>
      <w:proofErr w:type="spellEnd"/>
      <w:r w:rsidRPr="00AE2A07">
        <w:rPr>
          <w:spacing w:val="-1"/>
          <w:w w:val="102"/>
          <w:sz w:val="26"/>
          <w:szCs w:val="26"/>
        </w:rPr>
        <w:t xml:space="preserve"> </w:t>
      </w:r>
      <w:proofErr w:type="spellStart"/>
      <w:r w:rsidRPr="00AE2A07">
        <w:rPr>
          <w:spacing w:val="-1"/>
          <w:w w:val="102"/>
          <w:sz w:val="26"/>
          <w:szCs w:val="26"/>
        </w:rPr>
        <w:t>mức</w:t>
      </w:r>
      <w:proofErr w:type="spellEnd"/>
      <w:r w:rsidRPr="00AE2A07">
        <w:rPr>
          <w:spacing w:val="-1"/>
          <w:w w:val="102"/>
          <w:sz w:val="26"/>
          <w:szCs w:val="26"/>
        </w:rPr>
        <w:t xml:space="preserve"> </w:t>
      </w:r>
      <w:proofErr w:type="spellStart"/>
      <w:r w:rsidRPr="00AE2A07">
        <w:rPr>
          <w:spacing w:val="-1"/>
          <w:w w:val="102"/>
          <w:sz w:val="26"/>
          <w:szCs w:val="26"/>
        </w:rPr>
        <w:t>cường</w:t>
      </w:r>
      <w:proofErr w:type="spellEnd"/>
      <w:r w:rsidRPr="00AE2A07">
        <w:rPr>
          <w:spacing w:val="-1"/>
          <w:w w:val="102"/>
          <w:sz w:val="26"/>
          <w:szCs w:val="26"/>
        </w:rPr>
        <w:t xml:space="preserve"> </w:t>
      </w:r>
      <w:proofErr w:type="spellStart"/>
      <w:r w:rsidRPr="00AE2A07">
        <w:rPr>
          <w:spacing w:val="-1"/>
          <w:w w:val="102"/>
          <w:sz w:val="26"/>
          <w:szCs w:val="26"/>
        </w:rPr>
        <w:t>độ</w:t>
      </w:r>
      <w:proofErr w:type="spellEnd"/>
      <w:r w:rsidRPr="00AE2A07">
        <w:rPr>
          <w:spacing w:val="-1"/>
          <w:w w:val="102"/>
          <w:sz w:val="26"/>
          <w:szCs w:val="26"/>
        </w:rPr>
        <w:t xml:space="preserve">, </w:t>
      </w:r>
      <w:proofErr w:type="spellStart"/>
      <w:r w:rsidRPr="00AE2A07">
        <w:rPr>
          <w:spacing w:val="-1"/>
          <w:w w:val="102"/>
          <w:sz w:val="26"/>
          <w:szCs w:val="26"/>
        </w:rPr>
        <w:t>cho</w:t>
      </w:r>
      <w:proofErr w:type="spellEnd"/>
      <w:r w:rsidRPr="00AE2A07">
        <w:rPr>
          <w:spacing w:val="-1"/>
          <w:w w:val="102"/>
          <w:sz w:val="26"/>
          <w:szCs w:val="26"/>
        </w:rPr>
        <w:t xml:space="preserve"> </w:t>
      </w:r>
      <w:proofErr w:type="spellStart"/>
      <w:r w:rsidRPr="00AE2A07">
        <w:rPr>
          <w:spacing w:val="-1"/>
          <w:w w:val="102"/>
          <w:sz w:val="26"/>
          <w:szCs w:val="26"/>
        </w:rPr>
        <w:t>phép</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Pr="00AE2A07">
        <w:rPr>
          <w:spacing w:val="-1"/>
          <w:w w:val="102"/>
          <w:sz w:val="26"/>
          <w:szCs w:val="26"/>
        </w:rPr>
        <w:t>tích</w:t>
      </w:r>
      <w:proofErr w:type="spellEnd"/>
      <w:r w:rsidRPr="00AE2A07">
        <w:rPr>
          <w:spacing w:val="-1"/>
          <w:w w:val="102"/>
          <w:sz w:val="26"/>
          <w:szCs w:val="26"/>
        </w:rPr>
        <w:t xml:space="preserve"> </w:t>
      </w:r>
      <w:proofErr w:type="spellStart"/>
      <w:r w:rsidRPr="00AE2A07">
        <w:rPr>
          <w:spacing w:val="-1"/>
          <w:w w:val="102"/>
          <w:sz w:val="26"/>
          <w:szCs w:val="26"/>
        </w:rPr>
        <w:t>và</w:t>
      </w:r>
      <w:proofErr w:type="spellEnd"/>
      <w:r w:rsidRPr="00AE2A07">
        <w:rPr>
          <w:spacing w:val="-1"/>
          <w:w w:val="102"/>
          <w:sz w:val="26"/>
          <w:szCs w:val="26"/>
        </w:rPr>
        <w:t xml:space="preserve"> </w:t>
      </w:r>
      <w:proofErr w:type="spellStart"/>
      <w:r w:rsidRPr="00AE2A07">
        <w:rPr>
          <w:spacing w:val="-1"/>
          <w:w w:val="102"/>
          <w:sz w:val="26"/>
          <w:szCs w:val="26"/>
        </w:rPr>
        <w:t>trích</w:t>
      </w:r>
      <w:proofErr w:type="spellEnd"/>
      <w:r w:rsidRPr="00AE2A07">
        <w:rPr>
          <w:spacing w:val="-1"/>
          <w:w w:val="102"/>
          <w:sz w:val="26"/>
          <w:szCs w:val="26"/>
        </w:rPr>
        <w:t xml:space="preserve"> </w:t>
      </w:r>
      <w:proofErr w:type="spellStart"/>
      <w:r w:rsidRPr="00AE2A07">
        <w:rPr>
          <w:spacing w:val="-1"/>
          <w:w w:val="102"/>
          <w:sz w:val="26"/>
          <w:szCs w:val="26"/>
        </w:rPr>
        <w:t>xuất</w:t>
      </w:r>
      <w:proofErr w:type="spellEnd"/>
      <w:r w:rsidRPr="00AE2A07">
        <w:rPr>
          <w:spacing w:val="-1"/>
          <w:w w:val="102"/>
          <w:sz w:val="26"/>
          <w:szCs w:val="26"/>
        </w:rPr>
        <w:t xml:space="preserve"> </w:t>
      </w:r>
      <w:proofErr w:type="spellStart"/>
      <w:r w:rsidRPr="00AE2A07">
        <w:rPr>
          <w:spacing w:val="-1"/>
          <w:w w:val="102"/>
          <w:sz w:val="26"/>
          <w:szCs w:val="26"/>
        </w:rPr>
        <w:t>dễ</w:t>
      </w:r>
      <w:proofErr w:type="spellEnd"/>
      <w:r w:rsidRPr="00AE2A07">
        <w:rPr>
          <w:spacing w:val="-1"/>
          <w:w w:val="102"/>
          <w:sz w:val="26"/>
          <w:szCs w:val="26"/>
        </w:rPr>
        <w:t xml:space="preserve"> </w:t>
      </w:r>
      <w:proofErr w:type="spellStart"/>
      <w:r w:rsidRPr="00AE2A07">
        <w:rPr>
          <w:spacing w:val="-1"/>
          <w:w w:val="102"/>
          <w:sz w:val="26"/>
          <w:szCs w:val="26"/>
        </w:rPr>
        <w:t>dàng</w:t>
      </w:r>
      <w:proofErr w:type="spellEnd"/>
      <w:r w:rsidRPr="00AE2A07">
        <w:rPr>
          <w:spacing w:val="-1"/>
          <w:w w:val="102"/>
          <w:sz w:val="26"/>
          <w:szCs w:val="26"/>
        </w:rPr>
        <w:t xml:space="preserve"> </w:t>
      </w:r>
      <w:proofErr w:type="spellStart"/>
      <w:r w:rsidRPr="00AE2A07">
        <w:rPr>
          <w:spacing w:val="-1"/>
          <w:w w:val="102"/>
          <w:sz w:val="26"/>
          <w:szCs w:val="26"/>
        </w:rPr>
        <w:t>các</w:t>
      </w:r>
      <w:proofErr w:type="spellEnd"/>
      <w:r w:rsidRPr="00AE2A07">
        <w:rPr>
          <w:spacing w:val="-1"/>
          <w:w w:val="102"/>
          <w:sz w:val="26"/>
          <w:szCs w:val="26"/>
        </w:rPr>
        <w:t xml:space="preserve"> </w:t>
      </w:r>
      <w:proofErr w:type="spellStart"/>
      <w:r w:rsidRPr="00AE2A07">
        <w:rPr>
          <w:spacing w:val="-1"/>
          <w:w w:val="102"/>
          <w:sz w:val="26"/>
          <w:szCs w:val="26"/>
        </w:rPr>
        <w:t>đặc</w:t>
      </w:r>
      <w:proofErr w:type="spellEnd"/>
      <w:r w:rsidRPr="00AE2A07">
        <w:rPr>
          <w:spacing w:val="-1"/>
          <w:w w:val="102"/>
          <w:sz w:val="26"/>
          <w:szCs w:val="26"/>
        </w:rPr>
        <w:t xml:space="preserve"> </w:t>
      </w:r>
      <w:proofErr w:type="spellStart"/>
      <w:r w:rsidRPr="00AE2A07">
        <w:rPr>
          <w:spacing w:val="-1"/>
          <w:w w:val="102"/>
          <w:sz w:val="26"/>
          <w:szCs w:val="26"/>
        </w:rPr>
        <w:t>điểm</w:t>
      </w:r>
      <w:proofErr w:type="spellEnd"/>
      <w:r w:rsidRPr="00AE2A07">
        <w:rPr>
          <w:spacing w:val="-1"/>
          <w:w w:val="102"/>
          <w:sz w:val="26"/>
          <w:szCs w:val="26"/>
        </w:rPr>
        <w:t xml:space="preserve"> </w:t>
      </w:r>
      <w:proofErr w:type="spellStart"/>
      <w:r w:rsidRPr="00AE2A07">
        <w:rPr>
          <w:spacing w:val="-1"/>
          <w:w w:val="102"/>
          <w:sz w:val="26"/>
          <w:szCs w:val="26"/>
        </w:rPr>
        <w:t>mong</w:t>
      </w:r>
      <w:proofErr w:type="spellEnd"/>
      <w:r w:rsidRPr="00AE2A07">
        <w:rPr>
          <w:spacing w:val="-1"/>
          <w:w w:val="102"/>
          <w:sz w:val="26"/>
          <w:szCs w:val="26"/>
        </w:rPr>
        <w:t xml:space="preserve"> </w:t>
      </w:r>
      <w:proofErr w:type="spellStart"/>
      <w:r w:rsidRPr="00AE2A07">
        <w:rPr>
          <w:spacing w:val="-1"/>
          <w:w w:val="102"/>
          <w:sz w:val="26"/>
          <w:szCs w:val="26"/>
        </w:rPr>
        <w:t>muốn</w:t>
      </w:r>
      <w:proofErr w:type="spellEnd"/>
      <w:r w:rsidRPr="00AE2A07">
        <w:rPr>
          <w:spacing w:val="-1"/>
          <w:w w:val="102"/>
          <w:sz w:val="26"/>
          <w:szCs w:val="26"/>
        </w:rPr>
        <w:t xml:space="preserve">. </w:t>
      </w:r>
      <w:proofErr w:type="spellStart"/>
      <w:r w:rsidRPr="00AE2A07">
        <w:rPr>
          <w:spacing w:val="-1"/>
          <w:w w:val="102"/>
          <w:sz w:val="26"/>
          <w:szCs w:val="26"/>
        </w:rPr>
        <w:t>Bằng</w:t>
      </w:r>
      <w:proofErr w:type="spellEnd"/>
      <w:r w:rsidRPr="00AE2A07">
        <w:rPr>
          <w:spacing w:val="-1"/>
          <w:w w:val="102"/>
          <w:sz w:val="26"/>
          <w:szCs w:val="26"/>
        </w:rPr>
        <w:t xml:space="preserve"> </w:t>
      </w:r>
      <w:proofErr w:type="spellStart"/>
      <w:r w:rsidRPr="00AE2A07">
        <w:rPr>
          <w:spacing w:val="-1"/>
          <w:w w:val="102"/>
          <w:sz w:val="26"/>
          <w:szCs w:val="26"/>
        </w:rPr>
        <w:t>cách</w:t>
      </w:r>
      <w:proofErr w:type="spellEnd"/>
      <w:r w:rsidRPr="00AE2A07">
        <w:rPr>
          <w:spacing w:val="-1"/>
          <w:w w:val="102"/>
          <w:sz w:val="26"/>
          <w:szCs w:val="26"/>
        </w:rPr>
        <w:t xml:space="preserve"> </w:t>
      </w:r>
      <w:proofErr w:type="spellStart"/>
      <w:r w:rsidRPr="00AE2A07">
        <w:rPr>
          <w:spacing w:val="-1"/>
          <w:w w:val="102"/>
          <w:sz w:val="26"/>
          <w:szCs w:val="26"/>
        </w:rPr>
        <w:t>đặt</w:t>
      </w:r>
      <w:proofErr w:type="spellEnd"/>
      <w:r w:rsidRPr="00AE2A07">
        <w:rPr>
          <w:spacing w:val="-1"/>
          <w:w w:val="102"/>
          <w:sz w:val="26"/>
          <w:szCs w:val="26"/>
        </w:rPr>
        <w:t xml:space="preserve"> </w:t>
      </w:r>
      <w:proofErr w:type="spellStart"/>
      <w:r w:rsidRPr="00AE2A07">
        <w:rPr>
          <w:spacing w:val="-1"/>
          <w:w w:val="102"/>
          <w:sz w:val="26"/>
          <w:szCs w:val="26"/>
        </w:rPr>
        <w:t>giá</w:t>
      </w:r>
      <w:proofErr w:type="spellEnd"/>
      <w:r w:rsidRPr="00AE2A07">
        <w:rPr>
          <w:spacing w:val="-1"/>
          <w:w w:val="102"/>
          <w:sz w:val="26"/>
          <w:szCs w:val="26"/>
        </w:rPr>
        <w:t xml:space="preserve"> </w:t>
      </w:r>
      <w:proofErr w:type="spellStart"/>
      <w:r w:rsidRPr="00AE2A07">
        <w:rPr>
          <w:spacing w:val="-1"/>
          <w:w w:val="102"/>
          <w:sz w:val="26"/>
          <w:szCs w:val="26"/>
        </w:rPr>
        <w:t>trị</w:t>
      </w:r>
      <w:proofErr w:type="spellEnd"/>
      <w:r w:rsidRPr="00AE2A07">
        <w:rPr>
          <w:spacing w:val="-1"/>
          <w:w w:val="102"/>
          <w:sz w:val="26"/>
          <w:szCs w:val="26"/>
        </w:rPr>
        <w:t xml:space="preserve"> </w:t>
      </w:r>
      <w:proofErr w:type="spellStart"/>
      <w:r w:rsidRPr="00AE2A07">
        <w:rPr>
          <w:spacing w:val="-1"/>
          <w:w w:val="102"/>
          <w:sz w:val="26"/>
          <w:szCs w:val="26"/>
        </w:rPr>
        <w:t>ngưỡng</w:t>
      </w:r>
      <w:proofErr w:type="spellEnd"/>
      <w:r w:rsidRPr="00AE2A07">
        <w:rPr>
          <w:spacing w:val="-1"/>
          <w:w w:val="102"/>
          <w:sz w:val="26"/>
          <w:szCs w:val="26"/>
        </w:rPr>
        <w:t xml:space="preserve">, </w:t>
      </w:r>
      <w:proofErr w:type="spellStart"/>
      <w:r w:rsidRPr="00AE2A07">
        <w:rPr>
          <w:spacing w:val="-1"/>
          <w:w w:val="102"/>
          <w:sz w:val="26"/>
          <w:szCs w:val="26"/>
        </w:rPr>
        <w:t>các</w:t>
      </w:r>
      <w:proofErr w:type="spellEnd"/>
      <w:r w:rsidRPr="00AE2A07">
        <w:rPr>
          <w:spacing w:val="-1"/>
          <w:w w:val="102"/>
          <w:sz w:val="26"/>
          <w:szCs w:val="26"/>
        </w:rPr>
        <w:t xml:space="preserve"> pixel </w:t>
      </w:r>
      <w:proofErr w:type="spellStart"/>
      <w:r w:rsidRPr="00AE2A07">
        <w:rPr>
          <w:spacing w:val="-1"/>
          <w:w w:val="102"/>
          <w:sz w:val="26"/>
          <w:szCs w:val="26"/>
        </w:rPr>
        <w:t>có</w:t>
      </w:r>
      <w:proofErr w:type="spellEnd"/>
      <w:r w:rsidRPr="00AE2A07">
        <w:rPr>
          <w:spacing w:val="-1"/>
          <w:w w:val="102"/>
          <w:sz w:val="26"/>
          <w:szCs w:val="26"/>
        </w:rPr>
        <w:t xml:space="preserve"> </w:t>
      </w:r>
      <w:proofErr w:type="spellStart"/>
      <w:r w:rsidRPr="00AE2A07">
        <w:rPr>
          <w:spacing w:val="-1"/>
          <w:w w:val="102"/>
          <w:sz w:val="26"/>
          <w:szCs w:val="26"/>
        </w:rPr>
        <w:t>cường</w:t>
      </w:r>
      <w:proofErr w:type="spellEnd"/>
      <w:r w:rsidRPr="00AE2A07">
        <w:rPr>
          <w:spacing w:val="-1"/>
          <w:w w:val="102"/>
          <w:sz w:val="26"/>
          <w:szCs w:val="26"/>
        </w:rPr>
        <w:t xml:space="preserve"> </w:t>
      </w:r>
      <w:proofErr w:type="spellStart"/>
      <w:r w:rsidRPr="00AE2A07">
        <w:rPr>
          <w:spacing w:val="-1"/>
          <w:w w:val="102"/>
          <w:sz w:val="26"/>
          <w:szCs w:val="26"/>
        </w:rPr>
        <w:t>độ</w:t>
      </w:r>
      <w:proofErr w:type="spellEnd"/>
      <w:r w:rsidRPr="00AE2A07">
        <w:rPr>
          <w:spacing w:val="-1"/>
          <w:w w:val="102"/>
          <w:sz w:val="26"/>
          <w:szCs w:val="26"/>
        </w:rPr>
        <w:t xml:space="preserve"> </w:t>
      </w:r>
      <w:proofErr w:type="spellStart"/>
      <w:r w:rsidRPr="00AE2A07">
        <w:rPr>
          <w:spacing w:val="-1"/>
          <w:w w:val="102"/>
          <w:sz w:val="26"/>
          <w:szCs w:val="26"/>
        </w:rPr>
        <w:t>trên</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w:t>
      </w:r>
      <w:proofErr w:type="spellStart"/>
      <w:r w:rsidRPr="00AE2A07">
        <w:rPr>
          <w:spacing w:val="-1"/>
          <w:w w:val="102"/>
          <w:sz w:val="26"/>
          <w:szCs w:val="26"/>
        </w:rPr>
        <w:t>dưới</w:t>
      </w:r>
      <w:proofErr w:type="spellEnd"/>
      <w:r w:rsidRPr="00AE2A07">
        <w:rPr>
          <w:spacing w:val="-1"/>
          <w:w w:val="102"/>
          <w:sz w:val="26"/>
          <w:szCs w:val="26"/>
        </w:rPr>
        <w:t xml:space="preserve"> </w:t>
      </w:r>
      <w:proofErr w:type="spellStart"/>
      <w:r w:rsidRPr="00AE2A07">
        <w:rPr>
          <w:spacing w:val="-1"/>
          <w:w w:val="102"/>
          <w:sz w:val="26"/>
          <w:szCs w:val="26"/>
        </w:rPr>
        <w:t>ngưỡng</w:t>
      </w:r>
      <w:proofErr w:type="spellEnd"/>
      <w:r w:rsidRPr="00AE2A07">
        <w:rPr>
          <w:spacing w:val="-1"/>
          <w:w w:val="102"/>
          <w:sz w:val="26"/>
          <w:szCs w:val="26"/>
        </w:rPr>
        <w:t xml:space="preserve"> </w:t>
      </w:r>
      <w:proofErr w:type="spellStart"/>
      <w:r w:rsidRPr="00AE2A07">
        <w:rPr>
          <w:spacing w:val="-1"/>
          <w:w w:val="102"/>
          <w:sz w:val="26"/>
          <w:szCs w:val="26"/>
        </w:rPr>
        <w:t>có</w:t>
      </w:r>
      <w:proofErr w:type="spellEnd"/>
      <w:r w:rsidRPr="00AE2A07">
        <w:rPr>
          <w:spacing w:val="-1"/>
          <w:w w:val="102"/>
          <w:sz w:val="26"/>
          <w:szCs w:val="26"/>
        </w:rPr>
        <w:t xml:space="preserve"> </w:t>
      </w:r>
      <w:proofErr w:type="spellStart"/>
      <w:r w:rsidRPr="00AE2A07">
        <w:rPr>
          <w:spacing w:val="-1"/>
          <w:w w:val="102"/>
          <w:sz w:val="26"/>
          <w:szCs w:val="26"/>
        </w:rPr>
        <w:t>thể</w:t>
      </w:r>
      <w:proofErr w:type="spellEnd"/>
      <w:r w:rsidRPr="00AE2A07">
        <w:rPr>
          <w:spacing w:val="-1"/>
          <w:w w:val="102"/>
          <w:sz w:val="26"/>
          <w:szCs w:val="26"/>
        </w:rPr>
        <w:t xml:space="preserve"> </w:t>
      </w:r>
      <w:proofErr w:type="spellStart"/>
      <w:r w:rsidRPr="00AE2A07">
        <w:rPr>
          <w:spacing w:val="-1"/>
          <w:w w:val="102"/>
          <w:sz w:val="26"/>
          <w:szCs w:val="26"/>
        </w:rPr>
        <w:t>được</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Pr="00AE2A07">
        <w:rPr>
          <w:spacing w:val="-1"/>
          <w:w w:val="102"/>
          <w:sz w:val="26"/>
          <w:szCs w:val="26"/>
        </w:rPr>
        <w:t>loại</w:t>
      </w:r>
      <w:proofErr w:type="spellEnd"/>
      <w:r w:rsidRPr="00AE2A07">
        <w:rPr>
          <w:spacing w:val="-1"/>
          <w:w w:val="102"/>
          <w:sz w:val="26"/>
          <w:szCs w:val="26"/>
        </w:rPr>
        <w:t xml:space="preserve"> </w:t>
      </w:r>
      <w:proofErr w:type="spellStart"/>
      <w:r w:rsidRPr="00AE2A07">
        <w:rPr>
          <w:spacing w:val="-1"/>
          <w:w w:val="102"/>
          <w:sz w:val="26"/>
          <w:szCs w:val="26"/>
        </w:rPr>
        <w:t>theo</w:t>
      </w:r>
      <w:proofErr w:type="spellEnd"/>
      <w:r w:rsidRPr="00AE2A07">
        <w:rPr>
          <w:spacing w:val="-1"/>
          <w:w w:val="102"/>
          <w:sz w:val="26"/>
          <w:szCs w:val="26"/>
        </w:rPr>
        <w:t xml:space="preserve"> </w:t>
      </w:r>
      <w:proofErr w:type="spellStart"/>
      <w:r w:rsidRPr="00AE2A07">
        <w:rPr>
          <w:spacing w:val="-1"/>
          <w:w w:val="102"/>
          <w:sz w:val="26"/>
          <w:szCs w:val="26"/>
        </w:rPr>
        <w:t>đó</w:t>
      </w:r>
      <w:proofErr w:type="spellEnd"/>
      <w:r w:rsidRPr="00AE2A07">
        <w:rPr>
          <w:spacing w:val="-1"/>
          <w:w w:val="102"/>
          <w:sz w:val="26"/>
          <w:szCs w:val="26"/>
        </w:rPr>
        <w:t xml:space="preserve">. </w:t>
      </w:r>
      <w:proofErr w:type="spellStart"/>
      <w:r w:rsidRPr="00AE2A07">
        <w:rPr>
          <w:spacing w:val="-1"/>
          <w:w w:val="102"/>
          <w:sz w:val="26"/>
          <w:szCs w:val="26"/>
        </w:rPr>
        <w:t>Kỹ</w:t>
      </w:r>
      <w:proofErr w:type="spellEnd"/>
      <w:r w:rsidRPr="00AE2A07">
        <w:rPr>
          <w:spacing w:val="-1"/>
          <w:w w:val="102"/>
          <w:sz w:val="26"/>
          <w:szCs w:val="26"/>
        </w:rPr>
        <w:t xml:space="preserve"> </w:t>
      </w:r>
      <w:proofErr w:type="spellStart"/>
      <w:r w:rsidRPr="00AE2A07">
        <w:rPr>
          <w:spacing w:val="-1"/>
          <w:w w:val="102"/>
          <w:sz w:val="26"/>
          <w:szCs w:val="26"/>
        </w:rPr>
        <w:t>thuật</w:t>
      </w:r>
      <w:proofErr w:type="spellEnd"/>
      <w:r w:rsidRPr="00AE2A07">
        <w:rPr>
          <w:spacing w:val="-1"/>
          <w:w w:val="102"/>
          <w:sz w:val="26"/>
          <w:szCs w:val="26"/>
        </w:rPr>
        <w:t xml:space="preserve"> </w:t>
      </w:r>
      <w:proofErr w:type="spellStart"/>
      <w:r w:rsidRPr="00AE2A07">
        <w:rPr>
          <w:spacing w:val="-1"/>
          <w:w w:val="102"/>
          <w:sz w:val="26"/>
          <w:szCs w:val="26"/>
        </w:rPr>
        <w:t>này</w:t>
      </w:r>
      <w:proofErr w:type="spellEnd"/>
      <w:r w:rsidRPr="00AE2A07">
        <w:rPr>
          <w:spacing w:val="-1"/>
          <w:w w:val="102"/>
          <w:sz w:val="26"/>
          <w:szCs w:val="26"/>
        </w:rPr>
        <w:t xml:space="preserve"> </w:t>
      </w:r>
      <w:proofErr w:type="spellStart"/>
      <w:r w:rsidRPr="00AE2A07">
        <w:rPr>
          <w:spacing w:val="-1"/>
          <w:w w:val="102"/>
          <w:sz w:val="26"/>
          <w:szCs w:val="26"/>
        </w:rPr>
        <w:t>hỗ</w:t>
      </w:r>
      <w:proofErr w:type="spellEnd"/>
      <w:r w:rsidRPr="00AE2A07">
        <w:rPr>
          <w:spacing w:val="-1"/>
          <w:w w:val="102"/>
          <w:sz w:val="26"/>
          <w:szCs w:val="26"/>
        </w:rPr>
        <w:t xml:space="preserve"> </w:t>
      </w:r>
      <w:proofErr w:type="spellStart"/>
      <w:r w:rsidRPr="00AE2A07">
        <w:rPr>
          <w:spacing w:val="-1"/>
          <w:w w:val="102"/>
          <w:sz w:val="26"/>
          <w:szCs w:val="26"/>
        </w:rPr>
        <w:t>trợ</w:t>
      </w:r>
      <w:proofErr w:type="spellEnd"/>
      <w:r w:rsidRPr="00AE2A07">
        <w:rPr>
          <w:spacing w:val="-1"/>
          <w:w w:val="102"/>
          <w:sz w:val="26"/>
          <w:szCs w:val="26"/>
        </w:rPr>
        <w:t xml:space="preserve"> </w:t>
      </w:r>
      <w:proofErr w:type="spellStart"/>
      <w:r w:rsidRPr="00AE2A07">
        <w:rPr>
          <w:spacing w:val="-1"/>
          <w:w w:val="102"/>
          <w:sz w:val="26"/>
          <w:szCs w:val="26"/>
        </w:rPr>
        <w:t>các</w:t>
      </w:r>
      <w:proofErr w:type="spellEnd"/>
      <w:r w:rsidRPr="00AE2A07">
        <w:rPr>
          <w:spacing w:val="-1"/>
          <w:w w:val="102"/>
          <w:sz w:val="26"/>
          <w:szCs w:val="26"/>
        </w:rPr>
        <w:t xml:space="preserve"> </w:t>
      </w:r>
      <w:proofErr w:type="spellStart"/>
      <w:r w:rsidRPr="00AE2A07">
        <w:rPr>
          <w:spacing w:val="-1"/>
          <w:w w:val="102"/>
          <w:sz w:val="26"/>
          <w:szCs w:val="26"/>
        </w:rPr>
        <w:t>tác</w:t>
      </w:r>
      <w:proofErr w:type="spellEnd"/>
      <w:r w:rsidRPr="00AE2A07">
        <w:rPr>
          <w:spacing w:val="-1"/>
          <w:w w:val="102"/>
          <w:sz w:val="26"/>
          <w:szCs w:val="26"/>
        </w:rPr>
        <w:t xml:space="preserve"> </w:t>
      </w:r>
      <w:proofErr w:type="spellStart"/>
      <w:r w:rsidRPr="00AE2A07">
        <w:rPr>
          <w:spacing w:val="-1"/>
          <w:w w:val="102"/>
          <w:sz w:val="26"/>
          <w:szCs w:val="26"/>
        </w:rPr>
        <w:t>vụ</w:t>
      </w:r>
      <w:proofErr w:type="spellEnd"/>
      <w:r w:rsidRPr="00AE2A07">
        <w:rPr>
          <w:spacing w:val="-1"/>
          <w:w w:val="102"/>
          <w:sz w:val="26"/>
          <w:szCs w:val="26"/>
        </w:rPr>
        <w:t xml:space="preserve"> </w:t>
      </w:r>
      <w:proofErr w:type="spellStart"/>
      <w:r w:rsidRPr="00AE2A07">
        <w:rPr>
          <w:spacing w:val="-1"/>
          <w:w w:val="102"/>
          <w:sz w:val="26"/>
          <w:szCs w:val="26"/>
        </w:rPr>
        <w:t>như</w:t>
      </w:r>
      <w:proofErr w:type="spellEnd"/>
      <w:r w:rsidRPr="00AE2A07">
        <w:rPr>
          <w:spacing w:val="-1"/>
          <w:w w:val="102"/>
          <w:sz w:val="26"/>
          <w:szCs w:val="26"/>
        </w:rPr>
        <w:t xml:space="preserve"> </w:t>
      </w:r>
      <w:proofErr w:type="spellStart"/>
      <w:r w:rsidRPr="00AE2A07">
        <w:rPr>
          <w:spacing w:val="-1"/>
          <w:w w:val="102"/>
          <w:sz w:val="26"/>
          <w:szCs w:val="26"/>
        </w:rPr>
        <w:t>phát</w:t>
      </w:r>
      <w:proofErr w:type="spellEnd"/>
      <w:r w:rsidRPr="00AE2A07">
        <w:rPr>
          <w:spacing w:val="-1"/>
          <w:w w:val="102"/>
          <w:sz w:val="26"/>
          <w:szCs w:val="26"/>
        </w:rPr>
        <w:t xml:space="preserve"> </w:t>
      </w:r>
      <w:proofErr w:type="spellStart"/>
      <w:r w:rsidRPr="00AE2A07">
        <w:rPr>
          <w:spacing w:val="-1"/>
          <w:w w:val="102"/>
          <w:sz w:val="26"/>
          <w:szCs w:val="26"/>
        </w:rPr>
        <w:t>hiện</w:t>
      </w:r>
      <w:proofErr w:type="spellEnd"/>
      <w:r w:rsidRPr="00AE2A07">
        <w:rPr>
          <w:spacing w:val="-1"/>
          <w:w w:val="102"/>
          <w:sz w:val="26"/>
          <w:szCs w:val="26"/>
        </w:rPr>
        <w:t xml:space="preserve"> </w:t>
      </w:r>
      <w:proofErr w:type="spellStart"/>
      <w:r w:rsidRPr="00AE2A07">
        <w:rPr>
          <w:spacing w:val="-1"/>
          <w:w w:val="102"/>
          <w:sz w:val="26"/>
          <w:szCs w:val="26"/>
        </w:rPr>
        <w:t>đối</w:t>
      </w:r>
      <w:proofErr w:type="spellEnd"/>
      <w:r w:rsidRPr="00AE2A07">
        <w:rPr>
          <w:spacing w:val="-1"/>
          <w:w w:val="102"/>
          <w:sz w:val="26"/>
          <w:szCs w:val="26"/>
        </w:rPr>
        <w:t xml:space="preserve"> </w:t>
      </w:r>
      <w:proofErr w:type="spellStart"/>
      <w:r w:rsidRPr="00AE2A07">
        <w:rPr>
          <w:spacing w:val="-1"/>
          <w:w w:val="102"/>
          <w:sz w:val="26"/>
          <w:szCs w:val="26"/>
        </w:rPr>
        <w:t>tượng</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008D7DD1">
        <w:rPr>
          <w:spacing w:val="-1"/>
          <w:w w:val="102"/>
          <w:sz w:val="26"/>
          <w:szCs w:val="26"/>
        </w:rPr>
        <w:t>vùng</w:t>
      </w:r>
      <w:proofErr w:type="spellEnd"/>
      <w:r w:rsidRPr="00AE2A07">
        <w:rPr>
          <w:spacing w:val="-1"/>
          <w:w w:val="102"/>
          <w:sz w:val="26"/>
          <w:szCs w:val="26"/>
        </w:rPr>
        <w:t xml:space="preserve"> </w:t>
      </w:r>
      <w:proofErr w:type="spellStart"/>
      <w:r w:rsidRPr="00AE2A07">
        <w:rPr>
          <w:spacing w:val="-1"/>
          <w:w w:val="102"/>
          <w:sz w:val="26"/>
          <w:szCs w:val="26"/>
        </w:rPr>
        <w:t>và</w:t>
      </w:r>
      <w:proofErr w:type="spellEnd"/>
      <w:r w:rsidRPr="00AE2A07">
        <w:rPr>
          <w:spacing w:val="-1"/>
          <w:w w:val="102"/>
          <w:sz w:val="26"/>
          <w:szCs w:val="26"/>
        </w:rPr>
        <w:t xml:space="preserve"> </w:t>
      </w:r>
      <w:proofErr w:type="spellStart"/>
      <w:r w:rsidRPr="00AE2A07">
        <w:rPr>
          <w:spacing w:val="-1"/>
          <w:w w:val="102"/>
          <w:sz w:val="26"/>
          <w:szCs w:val="26"/>
        </w:rPr>
        <w:t>nâng</w:t>
      </w:r>
      <w:proofErr w:type="spellEnd"/>
      <w:r w:rsidRPr="00AE2A07">
        <w:rPr>
          <w:spacing w:val="-1"/>
          <w:w w:val="102"/>
          <w:sz w:val="26"/>
          <w:szCs w:val="26"/>
        </w:rPr>
        <w:t xml:space="preserve"> </w:t>
      </w:r>
      <w:proofErr w:type="spellStart"/>
      <w:r w:rsidRPr="00AE2A07">
        <w:rPr>
          <w:spacing w:val="-1"/>
          <w:w w:val="102"/>
          <w:sz w:val="26"/>
          <w:szCs w:val="26"/>
        </w:rPr>
        <w:t>cao</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
    <w:p w14:paraId="4517FE25" w14:textId="0EEE36B3" w:rsidR="00291C50" w:rsidRPr="00AE2A07" w:rsidRDefault="00291C50" w:rsidP="00365BCA">
      <w:pPr>
        <w:spacing w:line="360" w:lineRule="auto"/>
        <w:ind w:right="-1"/>
        <w:jc w:val="both"/>
        <w:rPr>
          <w:spacing w:val="-1"/>
          <w:w w:val="102"/>
          <w:sz w:val="26"/>
          <w:szCs w:val="26"/>
        </w:rPr>
      </w:pPr>
      <w:proofErr w:type="spellStart"/>
      <w:r w:rsidRPr="00AE2A07">
        <w:rPr>
          <w:spacing w:val="-1"/>
          <w:w w:val="102"/>
          <w:sz w:val="26"/>
          <w:szCs w:val="26"/>
        </w:rPr>
        <w:t>Ngưỡng</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là</w:t>
      </w:r>
      <w:proofErr w:type="spellEnd"/>
      <w:r w:rsidRPr="00AE2A07">
        <w:rPr>
          <w:spacing w:val="-1"/>
          <w:w w:val="102"/>
          <w:sz w:val="26"/>
          <w:szCs w:val="26"/>
        </w:rPr>
        <w:t xml:space="preserve"> </w:t>
      </w:r>
      <w:proofErr w:type="spellStart"/>
      <w:r w:rsidRPr="00AE2A07">
        <w:rPr>
          <w:spacing w:val="-1"/>
          <w:w w:val="102"/>
          <w:sz w:val="26"/>
          <w:szCs w:val="26"/>
        </w:rPr>
        <w:t>một</w:t>
      </w:r>
      <w:proofErr w:type="spellEnd"/>
      <w:r w:rsidRPr="00AE2A07">
        <w:rPr>
          <w:spacing w:val="-1"/>
          <w:w w:val="102"/>
          <w:sz w:val="26"/>
          <w:szCs w:val="26"/>
        </w:rPr>
        <w:t xml:space="preserve"> </w:t>
      </w:r>
      <w:proofErr w:type="spellStart"/>
      <w:r w:rsidRPr="00AE2A07">
        <w:rPr>
          <w:spacing w:val="-1"/>
          <w:w w:val="102"/>
          <w:sz w:val="26"/>
          <w:szCs w:val="26"/>
        </w:rPr>
        <w:t>kỹ</w:t>
      </w:r>
      <w:proofErr w:type="spellEnd"/>
      <w:r w:rsidRPr="00AE2A07">
        <w:rPr>
          <w:spacing w:val="-1"/>
          <w:w w:val="102"/>
          <w:sz w:val="26"/>
          <w:szCs w:val="26"/>
        </w:rPr>
        <w:t xml:space="preserve"> </w:t>
      </w:r>
      <w:proofErr w:type="spellStart"/>
      <w:r w:rsidRPr="00AE2A07">
        <w:rPr>
          <w:spacing w:val="-1"/>
          <w:w w:val="102"/>
          <w:sz w:val="26"/>
          <w:szCs w:val="26"/>
        </w:rPr>
        <w:t>thuật</w:t>
      </w:r>
      <w:proofErr w:type="spellEnd"/>
      <w:r w:rsidRPr="00AE2A07">
        <w:rPr>
          <w:spacing w:val="-1"/>
          <w:w w:val="102"/>
          <w:sz w:val="26"/>
          <w:szCs w:val="26"/>
        </w:rPr>
        <w:t xml:space="preserve"> </w:t>
      </w:r>
      <w:proofErr w:type="spellStart"/>
      <w:r w:rsidRPr="00AE2A07">
        <w:rPr>
          <w:spacing w:val="-1"/>
          <w:w w:val="102"/>
          <w:sz w:val="26"/>
          <w:szCs w:val="26"/>
        </w:rPr>
        <w:t>đơn</w:t>
      </w:r>
      <w:proofErr w:type="spellEnd"/>
      <w:r w:rsidRPr="00AE2A07">
        <w:rPr>
          <w:spacing w:val="-1"/>
          <w:w w:val="102"/>
          <w:sz w:val="26"/>
          <w:szCs w:val="26"/>
        </w:rPr>
        <w:t xml:space="preserve"> </w:t>
      </w:r>
      <w:proofErr w:type="spellStart"/>
      <w:r w:rsidRPr="00AE2A07">
        <w:rPr>
          <w:spacing w:val="-1"/>
          <w:w w:val="102"/>
          <w:sz w:val="26"/>
          <w:szCs w:val="26"/>
        </w:rPr>
        <w:t>giản</w:t>
      </w:r>
      <w:proofErr w:type="spellEnd"/>
      <w:r w:rsidRPr="00AE2A07">
        <w:rPr>
          <w:spacing w:val="-1"/>
          <w:w w:val="102"/>
          <w:sz w:val="26"/>
          <w:szCs w:val="26"/>
        </w:rPr>
        <w:t xml:space="preserve"> </w:t>
      </w:r>
      <w:proofErr w:type="spellStart"/>
      <w:r w:rsidRPr="00AE2A07">
        <w:rPr>
          <w:spacing w:val="-1"/>
          <w:w w:val="102"/>
          <w:sz w:val="26"/>
          <w:szCs w:val="26"/>
        </w:rPr>
        <w:t>hóa</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thang </w:t>
      </w:r>
      <w:proofErr w:type="spellStart"/>
      <w:r w:rsidRPr="00AE2A07">
        <w:rPr>
          <w:spacing w:val="-1"/>
          <w:w w:val="102"/>
          <w:sz w:val="26"/>
          <w:szCs w:val="26"/>
        </w:rPr>
        <w:t>độ</w:t>
      </w:r>
      <w:proofErr w:type="spellEnd"/>
      <w:r w:rsidRPr="00AE2A07">
        <w:rPr>
          <w:spacing w:val="-1"/>
          <w:w w:val="102"/>
          <w:sz w:val="26"/>
          <w:szCs w:val="26"/>
        </w:rPr>
        <w:t xml:space="preserve"> </w:t>
      </w:r>
      <w:proofErr w:type="spellStart"/>
      <w:r w:rsidRPr="00AE2A07">
        <w:rPr>
          <w:spacing w:val="-1"/>
          <w:w w:val="102"/>
          <w:sz w:val="26"/>
          <w:szCs w:val="26"/>
        </w:rPr>
        <w:t>xám</w:t>
      </w:r>
      <w:proofErr w:type="spellEnd"/>
      <w:r w:rsidRPr="00AE2A07">
        <w:rPr>
          <w:spacing w:val="-1"/>
          <w:w w:val="102"/>
          <w:sz w:val="26"/>
          <w:szCs w:val="26"/>
        </w:rPr>
        <w:t xml:space="preserve"> </w:t>
      </w:r>
      <w:proofErr w:type="spellStart"/>
      <w:r w:rsidRPr="00AE2A07">
        <w:rPr>
          <w:spacing w:val="-1"/>
          <w:w w:val="102"/>
          <w:sz w:val="26"/>
          <w:szCs w:val="26"/>
        </w:rPr>
        <w:t>thành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nhị</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Pr="00AE2A07">
        <w:rPr>
          <w:spacing w:val="-1"/>
          <w:w w:val="102"/>
          <w:sz w:val="26"/>
          <w:szCs w:val="26"/>
        </w:rPr>
        <w:t>bằng</w:t>
      </w:r>
      <w:proofErr w:type="spellEnd"/>
      <w:r w:rsidRPr="00AE2A07">
        <w:rPr>
          <w:spacing w:val="-1"/>
          <w:w w:val="102"/>
          <w:sz w:val="26"/>
          <w:szCs w:val="26"/>
        </w:rPr>
        <w:t xml:space="preserve"> </w:t>
      </w:r>
      <w:proofErr w:type="spellStart"/>
      <w:r w:rsidRPr="00AE2A07">
        <w:rPr>
          <w:spacing w:val="-1"/>
          <w:w w:val="102"/>
          <w:sz w:val="26"/>
          <w:szCs w:val="26"/>
        </w:rPr>
        <w:t>cách</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Pr="00AE2A07">
        <w:rPr>
          <w:spacing w:val="-1"/>
          <w:w w:val="102"/>
          <w:sz w:val="26"/>
          <w:szCs w:val="26"/>
        </w:rPr>
        <w:t>loại</w:t>
      </w:r>
      <w:proofErr w:type="spellEnd"/>
      <w:r w:rsidRPr="00AE2A07">
        <w:rPr>
          <w:spacing w:val="-1"/>
          <w:w w:val="102"/>
          <w:sz w:val="26"/>
          <w:szCs w:val="26"/>
        </w:rPr>
        <w:t xml:space="preserve"> </w:t>
      </w:r>
      <w:proofErr w:type="spellStart"/>
      <w:r w:rsidRPr="00AE2A07">
        <w:rPr>
          <w:spacing w:val="-1"/>
          <w:w w:val="102"/>
          <w:sz w:val="26"/>
          <w:szCs w:val="26"/>
        </w:rPr>
        <w:t>từng</w:t>
      </w:r>
      <w:proofErr w:type="spellEnd"/>
      <w:r w:rsidRPr="00AE2A07">
        <w:rPr>
          <w:spacing w:val="-1"/>
          <w:w w:val="102"/>
          <w:sz w:val="26"/>
          <w:szCs w:val="26"/>
        </w:rPr>
        <w:t xml:space="preserve"> </w:t>
      </w:r>
      <w:proofErr w:type="spellStart"/>
      <w:r w:rsidRPr="00AE2A07">
        <w:rPr>
          <w:spacing w:val="-1"/>
          <w:w w:val="102"/>
          <w:sz w:val="26"/>
          <w:szCs w:val="26"/>
        </w:rPr>
        <w:t>giá</w:t>
      </w:r>
      <w:proofErr w:type="spellEnd"/>
      <w:r w:rsidRPr="00AE2A07">
        <w:rPr>
          <w:spacing w:val="-1"/>
          <w:w w:val="102"/>
          <w:sz w:val="26"/>
          <w:szCs w:val="26"/>
        </w:rPr>
        <w:t xml:space="preserve"> </w:t>
      </w:r>
      <w:proofErr w:type="spellStart"/>
      <w:r w:rsidRPr="00AE2A07">
        <w:rPr>
          <w:spacing w:val="-1"/>
          <w:w w:val="102"/>
          <w:sz w:val="26"/>
          <w:szCs w:val="26"/>
        </w:rPr>
        <w:t>trị</w:t>
      </w:r>
      <w:proofErr w:type="spellEnd"/>
      <w:r w:rsidRPr="00AE2A07">
        <w:rPr>
          <w:spacing w:val="-1"/>
          <w:w w:val="102"/>
          <w:sz w:val="26"/>
          <w:szCs w:val="26"/>
        </w:rPr>
        <w:t xml:space="preserve"> pixel </w:t>
      </w:r>
      <w:proofErr w:type="spellStart"/>
      <w:r w:rsidRPr="00AE2A07">
        <w:rPr>
          <w:spacing w:val="-1"/>
          <w:w w:val="102"/>
          <w:sz w:val="26"/>
          <w:szCs w:val="26"/>
        </w:rPr>
        <w:t>thành</w:t>
      </w:r>
      <w:proofErr w:type="spellEnd"/>
      <w:r w:rsidRPr="00AE2A07">
        <w:rPr>
          <w:spacing w:val="-1"/>
          <w:w w:val="102"/>
          <w:sz w:val="26"/>
          <w:szCs w:val="26"/>
        </w:rPr>
        <w:t xml:space="preserve"> </w:t>
      </w:r>
      <w:proofErr w:type="spellStart"/>
      <w:r w:rsidRPr="00AE2A07">
        <w:rPr>
          <w:spacing w:val="-1"/>
          <w:w w:val="102"/>
          <w:sz w:val="26"/>
          <w:szCs w:val="26"/>
        </w:rPr>
        <w:t>đen</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w:t>
      </w:r>
      <w:proofErr w:type="spellStart"/>
      <w:r w:rsidRPr="00AE2A07">
        <w:rPr>
          <w:spacing w:val="-1"/>
          <w:w w:val="102"/>
          <w:sz w:val="26"/>
          <w:szCs w:val="26"/>
        </w:rPr>
        <w:t>trắng</w:t>
      </w:r>
      <w:proofErr w:type="spellEnd"/>
      <w:r w:rsidRPr="00AE2A07">
        <w:rPr>
          <w:spacing w:val="-1"/>
          <w:w w:val="102"/>
          <w:sz w:val="26"/>
          <w:szCs w:val="26"/>
        </w:rPr>
        <w:t xml:space="preserve"> </w:t>
      </w:r>
      <w:proofErr w:type="spellStart"/>
      <w:r w:rsidRPr="00AE2A07">
        <w:rPr>
          <w:spacing w:val="-1"/>
          <w:w w:val="102"/>
          <w:sz w:val="26"/>
          <w:szCs w:val="26"/>
        </w:rPr>
        <w:t>dựa</w:t>
      </w:r>
      <w:proofErr w:type="spellEnd"/>
      <w:r w:rsidRPr="00AE2A07">
        <w:rPr>
          <w:spacing w:val="-1"/>
          <w:w w:val="102"/>
          <w:sz w:val="26"/>
          <w:szCs w:val="26"/>
        </w:rPr>
        <w:t xml:space="preserve"> </w:t>
      </w:r>
      <w:proofErr w:type="spellStart"/>
      <w:r w:rsidRPr="00AE2A07">
        <w:rPr>
          <w:spacing w:val="-1"/>
          <w:w w:val="102"/>
          <w:sz w:val="26"/>
          <w:szCs w:val="26"/>
        </w:rPr>
        <w:t>trên</w:t>
      </w:r>
      <w:proofErr w:type="spellEnd"/>
      <w:r w:rsidRPr="00AE2A07">
        <w:rPr>
          <w:spacing w:val="-1"/>
          <w:w w:val="102"/>
          <w:sz w:val="26"/>
          <w:szCs w:val="26"/>
        </w:rPr>
        <w:t xml:space="preserve"> </w:t>
      </w:r>
      <w:proofErr w:type="spellStart"/>
      <w:r w:rsidRPr="00AE2A07">
        <w:rPr>
          <w:spacing w:val="-1"/>
          <w:w w:val="102"/>
          <w:sz w:val="26"/>
          <w:szCs w:val="26"/>
        </w:rPr>
        <w:t>mức</w:t>
      </w:r>
      <w:proofErr w:type="spellEnd"/>
      <w:r w:rsidRPr="00AE2A07">
        <w:rPr>
          <w:spacing w:val="-1"/>
          <w:w w:val="102"/>
          <w:sz w:val="26"/>
          <w:szCs w:val="26"/>
        </w:rPr>
        <w:t xml:space="preserve"> </w:t>
      </w:r>
      <w:proofErr w:type="spellStart"/>
      <w:r w:rsidRPr="00AE2A07">
        <w:rPr>
          <w:spacing w:val="-1"/>
          <w:w w:val="102"/>
          <w:sz w:val="26"/>
          <w:szCs w:val="26"/>
        </w:rPr>
        <w:t>cường</w:t>
      </w:r>
      <w:proofErr w:type="spellEnd"/>
      <w:r w:rsidRPr="00AE2A07">
        <w:rPr>
          <w:spacing w:val="-1"/>
          <w:w w:val="102"/>
          <w:sz w:val="26"/>
          <w:szCs w:val="26"/>
        </w:rPr>
        <w:t xml:space="preserve"> </w:t>
      </w:r>
      <w:proofErr w:type="spellStart"/>
      <w:r w:rsidRPr="00AE2A07">
        <w:rPr>
          <w:spacing w:val="-1"/>
          <w:w w:val="102"/>
          <w:sz w:val="26"/>
          <w:szCs w:val="26"/>
        </w:rPr>
        <w:t>độ</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w:t>
      </w:r>
      <w:proofErr w:type="spellStart"/>
      <w:r w:rsidRPr="00AE2A07">
        <w:rPr>
          <w:spacing w:val="-1"/>
          <w:w w:val="102"/>
          <w:sz w:val="26"/>
          <w:szCs w:val="26"/>
        </w:rPr>
        <w:t>mức</w:t>
      </w:r>
      <w:proofErr w:type="spellEnd"/>
      <w:r w:rsidRPr="00AE2A07">
        <w:rPr>
          <w:spacing w:val="-1"/>
          <w:w w:val="102"/>
          <w:sz w:val="26"/>
          <w:szCs w:val="26"/>
        </w:rPr>
        <w:t xml:space="preserve"> </w:t>
      </w:r>
      <w:proofErr w:type="spellStart"/>
      <w:r w:rsidRPr="00AE2A07">
        <w:rPr>
          <w:spacing w:val="-1"/>
          <w:w w:val="102"/>
          <w:sz w:val="26"/>
          <w:szCs w:val="26"/>
        </w:rPr>
        <w:t>độ</w:t>
      </w:r>
      <w:proofErr w:type="spellEnd"/>
      <w:r w:rsidRPr="00AE2A07">
        <w:rPr>
          <w:spacing w:val="-1"/>
          <w:w w:val="102"/>
          <w:sz w:val="26"/>
          <w:szCs w:val="26"/>
        </w:rPr>
        <w:t xml:space="preserve"> </w:t>
      </w:r>
      <w:proofErr w:type="spellStart"/>
      <w:r w:rsidRPr="00AE2A07">
        <w:rPr>
          <w:spacing w:val="-1"/>
          <w:w w:val="102"/>
          <w:sz w:val="26"/>
          <w:szCs w:val="26"/>
        </w:rPr>
        <w:t>xám</w:t>
      </w:r>
      <w:proofErr w:type="spellEnd"/>
      <w:r w:rsidRPr="00AE2A07">
        <w:rPr>
          <w:spacing w:val="-1"/>
          <w:w w:val="102"/>
          <w:sz w:val="26"/>
          <w:szCs w:val="26"/>
        </w:rPr>
        <w:t xml:space="preserve"> so </w:t>
      </w:r>
      <w:proofErr w:type="spellStart"/>
      <w:r w:rsidRPr="00AE2A07">
        <w:rPr>
          <w:spacing w:val="-1"/>
          <w:w w:val="102"/>
          <w:sz w:val="26"/>
          <w:szCs w:val="26"/>
        </w:rPr>
        <w:t>với</w:t>
      </w:r>
      <w:proofErr w:type="spellEnd"/>
      <w:r w:rsidRPr="00AE2A07">
        <w:rPr>
          <w:spacing w:val="-1"/>
          <w:w w:val="102"/>
          <w:sz w:val="26"/>
          <w:szCs w:val="26"/>
        </w:rPr>
        <w:t xml:space="preserve"> </w:t>
      </w:r>
      <w:proofErr w:type="spellStart"/>
      <w:r w:rsidRPr="00AE2A07">
        <w:rPr>
          <w:spacing w:val="-1"/>
          <w:w w:val="102"/>
          <w:sz w:val="26"/>
          <w:szCs w:val="26"/>
        </w:rPr>
        <w:t>giá</w:t>
      </w:r>
      <w:proofErr w:type="spellEnd"/>
      <w:r w:rsidRPr="00AE2A07">
        <w:rPr>
          <w:spacing w:val="-1"/>
          <w:w w:val="102"/>
          <w:sz w:val="26"/>
          <w:szCs w:val="26"/>
        </w:rPr>
        <w:t xml:space="preserve"> </w:t>
      </w:r>
      <w:proofErr w:type="spellStart"/>
      <w:r w:rsidRPr="00AE2A07">
        <w:rPr>
          <w:spacing w:val="-1"/>
          <w:w w:val="102"/>
          <w:sz w:val="26"/>
          <w:szCs w:val="26"/>
        </w:rPr>
        <w:t>trị</w:t>
      </w:r>
      <w:proofErr w:type="spellEnd"/>
      <w:r w:rsidRPr="00AE2A07">
        <w:rPr>
          <w:spacing w:val="-1"/>
          <w:w w:val="102"/>
          <w:sz w:val="26"/>
          <w:szCs w:val="26"/>
        </w:rPr>
        <w:t xml:space="preserve"> </w:t>
      </w:r>
      <w:proofErr w:type="spellStart"/>
      <w:r w:rsidRPr="00AE2A07">
        <w:rPr>
          <w:spacing w:val="-1"/>
          <w:w w:val="102"/>
          <w:sz w:val="26"/>
          <w:szCs w:val="26"/>
        </w:rPr>
        <w:t>ngưỡng</w:t>
      </w:r>
      <w:proofErr w:type="spellEnd"/>
      <w:r w:rsidRPr="00AE2A07">
        <w:rPr>
          <w:spacing w:val="-1"/>
          <w:w w:val="102"/>
          <w:sz w:val="26"/>
          <w:szCs w:val="26"/>
        </w:rPr>
        <w:t xml:space="preserve">. </w:t>
      </w:r>
      <w:proofErr w:type="spellStart"/>
      <w:r w:rsidRPr="00AE2A07">
        <w:rPr>
          <w:spacing w:val="-1"/>
          <w:w w:val="102"/>
          <w:sz w:val="26"/>
          <w:szCs w:val="26"/>
        </w:rPr>
        <w:t>Kỹ</w:t>
      </w:r>
      <w:proofErr w:type="spellEnd"/>
      <w:r w:rsidRPr="00AE2A07">
        <w:rPr>
          <w:spacing w:val="-1"/>
          <w:w w:val="102"/>
          <w:sz w:val="26"/>
          <w:szCs w:val="26"/>
        </w:rPr>
        <w:t xml:space="preserve"> </w:t>
      </w:r>
      <w:proofErr w:type="spellStart"/>
      <w:r w:rsidRPr="00AE2A07">
        <w:rPr>
          <w:spacing w:val="-1"/>
          <w:w w:val="102"/>
          <w:sz w:val="26"/>
          <w:szCs w:val="26"/>
        </w:rPr>
        <w:t>thuật</w:t>
      </w:r>
      <w:proofErr w:type="spellEnd"/>
      <w:r w:rsidRPr="00AE2A07">
        <w:rPr>
          <w:spacing w:val="-1"/>
          <w:w w:val="102"/>
          <w:sz w:val="26"/>
          <w:szCs w:val="26"/>
        </w:rPr>
        <w:t xml:space="preserve"> </w:t>
      </w:r>
      <w:proofErr w:type="spellStart"/>
      <w:r w:rsidRPr="00AE2A07">
        <w:rPr>
          <w:spacing w:val="-1"/>
          <w:w w:val="102"/>
          <w:sz w:val="26"/>
          <w:szCs w:val="26"/>
        </w:rPr>
        <w:t>này</w:t>
      </w:r>
      <w:proofErr w:type="spellEnd"/>
      <w:r w:rsidRPr="00AE2A07">
        <w:rPr>
          <w:spacing w:val="-1"/>
          <w:w w:val="102"/>
          <w:sz w:val="26"/>
          <w:szCs w:val="26"/>
        </w:rPr>
        <w:t xml:space="preserve"> </w:t>
      </w:r>
      <w:proofErr w:type="spellStart"/>
      <w:r w:rsidRPr="00AE2A07">
        <w:rPr>
          <w:spacing w:val="-1"/>
          <w:w w:val="102"/>
          <w:sz w:val="26"/>
          <w:szCs w:val="26"/>
        </w:rPr>
        <w:t>giảm</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xuống</w:t>
      </w:r>
      <w:proofErr w:type="spellEnd"/>
      <w:r w:rsidRPr="00AE2A07">
        <w:rPr>
          <w:spacing w:val="-1"/>
          <w:w w:val="102"/>
          <w:sz w:val="26"/>
          <w:szCs w:val="26"/>
        </w:rPr>
        <w:t xml:space="preserve"> </w:t>
      </w:r>
      <w:proofErr w:type="spellStart"/>
      <w:r w:rsidRPr="00AE2A07">
        <w:rPr>
          <w:spacing w:val="-1"/>
          <w:w w:val="102"/>
          <w:sz w:val="26"/>
          <w:szCs w:val="26"/>
        </w:rPr>
        <w:t>chỉ</w:t>
      </w:r>
      <w:proofErr w:type="spellEnd"/>
      <w:r w:rsidRPr="00AE2A07">
        <w:rPr>
          <w:spacing w:val="-1"/>
          <w:w w:val="102"/>
          <w:sz w:val="26"/>
          <w:szCs w:val="26"/>
        </w:rPr>
        <w:t xml:space="preserve"> </w:t>
      </w:r>
      <w:proofErr w:type="spellStart"/>
      <w:r w:rsidRPr="00AE2A07">
        <w:rPr>
          <w:spacing w:val="-1"/>
          <w:w w:val="102"/>
          <w:sz w:val="26"/>
          <w:szCs w:val="26"/>
        </w:rPr>
        <w:t>còn</w:t>
      </w:r>
      <w:proofErr w:type="spellEnd"/>
      <w:r w:rsidRPr="00AE2A07">
        <w:rPr>
          <w:spacing w:val="-1"/>
          <w:w w:val="102"/>
          <w:sz w:val="26"/>
          <w:szCs w:val="26"/>
        </w:rPr>
        <w:t xml:space="preserve"> </w:t>
      </w:r>
      <w:proofErr w:type="spellStart"/>
      <w:r w:rsidRPr="00AE2A07">
        <w:rPr>
          <w:spacing w:val="-1"/>
          <w:w w:val="102"/>
          <w:sz w:val="26"/>
          <w:szCs w:val="26"/>
        </w:rPr>
        <w:t>hai</w:t>
      </w:r>
      <w:proofErr w:type="spellEnd"/>
      <w:r w:rsidRPr="00AE2A07">
        <w:rPr>
          <w:spacing w:val="-1"/>
          <w:w w:val="102"/>
          <w:sz w:val="26"/>
          <w:szCs w:val="26"/>
        </w:rPr>
        <w:t xml:space="preserve"> </w:t>
      </w:r>
      <w:proofErr w:type="spellStart"/>
      <w:r w:rsidRPr="00AE2A07">
        <w:rPr>
          <w:spacing w:val="-1"/>
          <w:w w:val="102"/>
          <w:sz w:val="26"/>
          <w:szCs w:val="26"/>
        </w:rPr>
        <w:t>mức</w:t>
      </w:r>
      <w:proofErr w:type="spellEnd"/>
      <w:r w:rsidRPr="00AE2A07">
        <w:rPr>
          <w:spacing w:val="-1"/>
          <w:w w:val="102"/>
          <w:sz w:val="26"/>
          <w:szCs w:val="26"/>
        </w:rPr>
        <w:t xml:space="preserve"> </w:t>
      </w:r>
      <w:proofErr w:type="spellStart"/>
      <w:r w:rsidRPr="00AE2A07">
        <w:rPr>
          <w:spacing w:val="-1"/>
          <w:w w:val="102"/>
          <w:sz w:val="26"/>
          <w:szCs w:val="26"/>
        </w:rPr>
        <w:t>cường</w:t>
      </w:r>
      <w:proofErr w:type="spellEnd"/>
      <w:r w:rsidRPr="00AE2A07">
        <w:rPr>
          <w:spacing w:val="-1"/>
          <w:w w:val="102"/>
          <w:sz w:val="26"/>
          <w:szCs w:val="26"/>
        </w:rPr>
        <w:t xml:space="preserve"> </w:t>
      </w:r>
      <w:proofErr w:type="spellStart"/>
      <w:r w:rsidRPr="00AE2A07">
        <w:rPr>
          <w:spacing w:val="-1"/>
          <w:w w:val="102"/>
          <w:sz w:val="26"/>
          <w:szCs w:val="26"/>
        </w:rPr>
        <w:t>độ</w:t>
      </w:r>
      <w:proofErr w:type="spellEnd"/>
      <w:r w:rsidRPr="00AE2A07">
        <w:rPr>
          <w:spacing w:val="-1"/>
          <w:w w:val="102"/>
          <w:sz w:val="26"/>
          <w:szCs w:val="26"/>
        </w:rPr>
        <w:t xml:space="preserve">, </w:t>
      </w:r>
      <w:proofErr w:type="spellStart"/>
      <w:r w:rsidRPr="00AE2A07">
        <w:rPr>
          <w:spacing w:val="-1"/>
          <w:w w:val="102"/>
          <w:sz w:val="26"/>
          <w:szCs w:val="26"/>
        </w:rPr>
        <w:t>giúp</w:t>
      </w:r>
      <w:proofErr w:type="spellEnd"/>
      <w:r w:rsidRPr="00AE2A07">
        <w:rPr>
          <w:spacing w:val="-1"/>
          <w:w w:val="102"/>
          <w:sz w:val="26"/>
          <w:szCs w:val="26"/>
        </w:rPr>
        <w:t xml:space="preserve"> </w:t>
      </w:r>
      <w:proofErr w:type="spellStart"/>
      <w:r w:rsidRPr="00AE2A07">
        <w:rPr>
          <w:spacing w:val="-1"/>
          <w:w w:val="102"/>
          <w:sz w:val="26"/>
          <w:szCs w:val="26"/>
        </w:rPr>
        <w:t>dễ</w:t>
      </w:r>
      <w:proofErr w:type="spellEnd"/>
      <w:r w:rsidRPr="00AE2A07">
        <w:rPr>
          <w:spacing w:val="-1"/>
          <w:w w:val="102"/>
          <w:sz w:val="26"/>
          <w:szCs w:val="26"/>
        </w:rPr>
        <w:t xml:space="preserve"> </w:t>
      </w:r>
      <w:proofErr w:type="spellStart"/>
      <w:r w:rsidRPr="00AE2A07">
        <w:rPr>
          <w:spacing w:val="-1"/>
          <w:w w:val="102"/>
          <w:sz w:val="26"/>
          <w:szCs w:val="26"/>
        </w:rPr>
        <w:t>dàng</w:t>
      </w:r>
      <w:proofErr w:type="spellEnd"/>
      <w:r w:rsidRPr="00AE2A07">
        <w:rPr>
          <w:spacing w:val="-1"/>
          <w:w w:val="102"/>
          <w:sz w:val="26"/>
          <w:szCs w:val="26"/>
        </w:rPr>
        <w:t xml:space="preserve"> </w:t>
      </w:r>
      <w:proofErr w:type="spellStart"/>
      <w:r w:rsidRPr="00AE2A07">
        <w:rPr>
          <w:spacing w:val="-1"/>
          <w:w w:val="102"/>
          <w:sz w:val="26"/>
          <w:szCs w:val="26"/>
        </w:rPr>
        <w:t>xác</w:t>
      </w:r>
      <w:proofErr w:type="spellEnd"/>
      <w:r w:rsidRPr="00AE2A07">
        <w:rPr>
          <w:spacing w:val="-1"/>
          <w:w w:val="102"/>
          <w:sz w:val="26"/>
          <w:szCs w:val="26"/>
        </w:rPr>
        <w:t xml:space="preserve"> </w:t>
      </w:r>
      <w:proofErr w:type="spellStart"/>
      <w:r w:rsidRPr="00AE2A07">
        <w:rPr>
          <w:spacing w:val="-1"/>
          <w:w w:val="102"/>
          <w:sz w:val="26"/>
          <w:szCs w:val="26"/>
        </w:rPr>
        <w:t>định</w:t>
      </w:r>
      <w:proofErr w:type="spellEnd"/>
      <w:r w:rsidRPr="00AE2A07">
        <w:rPr>
          <w:spacing w:val="-1"/>
          <w:w w:val="102"/>
          <w:sz w:val="26"/>
          <w:szCs w:val="26"/>
        </w:rPr>
        <w:t xml:space="preserve"> </w:t>
      </w:r>
      <w:proofErr w:type="spellStart"/>
      <w:r w:rsidRPr="00AE2A07">
        <w:rPr>
          <w:spacing w:val="-1"/>
          <w:w w:val="102"/>
          <w:sz w:val="26"/>
          <w:szCs w:val="26"/>
        </w:rPr>
        <w:t>và</w:t>
      </w:r>
      <w:proofErr w:type="spellEnd"/>
      <w:r w:rsidRPr="00AE2A07">
        <w:rPr>
          <w:spacing w:val="-1"/>
          <w:w w:val="102"/>
          <w:sz w:val="26"/>
          <w:szCs w:val="26"/>
        </w:rPr>
        <w:t xml:space="preserve"> </w:t>
      </w:r>
      <w:proofErr w:type="spellStart"/>
      <w:r w:rsidRPr="00AE2A07">
        <w:rPr>
          <w:spacing w:val="-1"/>
          <w:w w:val="102"/>
          <w:sz w:val="26"/>
          <w:szCs w:val="26"/>
        </w:rPr>
        <w:t>cô</w:t>
      </w:r>
      <w:proofErr w:type="spellEnd"/>
      <w:r w:rsidRPr="00AE2A07">
        <w:rPr>
          <w:spacing w:val="-1"/>
          <w:w w:val="102"/>
          <w:sz w:val="26"/>
          <w:szCs w:val="26"/>
        </w:rPr>
        <w:t xml:space="preserve"> </w:t>
      </w:r>
      <w:proofErr w:type="spellStart"/>
      <w:r w:rsidRPr="00AE2A07">
        <w:rPr>
          <w:spacing w:val="-1"/>
          <w:w w:val="102"/>
          <w:sz w:val="26"/>
          <w:szCs w:val="26"/>
        </w:rPr>
        <w:t>lập</w:t>
      </w:r>
      <w:proofErr w:type="spellEnd"/>
      <w:r w:rsidRPr="00AE2A07">
        <w:rPr>
          <w:spacing w:val="-1"/>
          <w:w w:val="102"/>
          <w:sz w:val="26"/>
          <w:szCs w:val="26"/>
        </w:rPr>
        <w:t xml:space="preserve"> </w:t>
      </w:r>
      <w:proofErr w:type="spellStart"/>
      <w:r w:rsidRPr="00AE2A07">
        <w:rPr>
          <w:spacing w:val="-1"/>
          <w:w w:val="102"/>
          <w:sz w:val="26"/>
          <w:szCs w:val="26"/>
        </w:rPr>
        <w:t>các</w:t>
      </w:r>
      <w:proofErr w:type="spellEnd"/>
      <w:r w:rsidRPr="00AE2A07">
        <w:rPr>
          <w:spacing w:val="-1"/>
          <w:w w:val="102"/>
          <w:sz w:val="26"/>
          <w:szCs w:val="26"/>
        </w:rPr>
        <w:t xml:space="preserve"> </w:t>
      </w:r>
      <w:proofErr w:type="spellStart"/>
      <w:r w:rsidRPr="00AE2A07">
        <w:rPr>
          <w:spacing w:val="-1"/>
          <w:w w:val="102"/>
          <w:sz w:val="26"/>
          <w:szCs w:val="26"/>
        </w:rPr>
        <w:t>đối</w:t>
      </w:r>
      <w:proofErr w:type="spellEnd"/>
      <w:r w:rsidRPr="00AE2A07">
        <w:rPr>
          <w:spacing w:val="-1"/>
          <w:w w:val="102"/>
          <w:sz w:val="26"/>
          <w:szCs w:val="26"/>
        </w:rPr>
        <w:t xml:space="preserve"> </w:t>
      </w:r>
      <w:proofErr w:type="spellStart"/>
      <w:r w:rsidRPr="00AE2A07">
        <w:rPr>
          <w:spacing w:val="-1"/>
          <w:w w:val="102"/>
          <w:sz w:val="26"/>
          <w:szCs w:val="26"/>
        </w:rPr>
        <w:t>tượng</w:t>
      </w:r>
      <w:proofErr w:type="spellEnd"/>
      <w:r w:rsidRPr="00AE2A07">
        <w:rPr>
          <w:spacing w:val="-1"/>
          <w:w w:val="102"/>
          <w:sz w:val="26"/>
          <w:szCs w:val="26"/>
        </w:rPr>
        <w:t xml:space="preserve"> </w:t>
      </w:r>
      <w:proofErr w:type="spellStart"/>
      <w:r w:rsidRPr="00AE2A07">
        <w:rPr>
          <w:spacing w:val="-1"/>
          <w:w w:val="102"/>
          <w:sz w:val="26"/>
          <w:szCs w:val="26"/>
        </w:rPr>
        <w:t>quan</w:t>
      </w:r>
      <w:proofErr w:type="spellEnd"/>
      <w:r w:rsidRPr="00AE2A07">
        <w:rPr>
          <w:spacing w:val="-1"/>
          <w:w w:val="102"/>
          <w:sz w:val="26"/>
          <w:szCs w:val="26"/>
        </w:rPr>
        <w:t xml:space="preserve"> </w:t>
      </w:r>
      <w:proofErr w:type="spellStart"/>
      <w:r w:rsidRPr="00AE2A07">
        <w:rPr>
          <w:spacing w:val="-1"/>
          <w:w w:val="102"/>
          <w:sz w:val="26"/>
          <w:szCs w:val="26"/>
        </w:rPr>
        <w:t>tâm</w:t>
      </w:r>
      <w:proofErr w:type="spellEnd"/>
      <w:r w:rsidRPr="00AE2A07">
        <w:rPr>
          <w:spacing w:val="-1"/>
          <w:w w:val="102"/>
          <w:sz w:val="26"/>
          <w:szCs w:val="26"/>
        </w:rPr>
        <w:t xml:space="preserve">. </w:t>
      </w:r>
      <w:proofErr w:type="spellStart"/>
      <w:r w:rsidRPr="00AE2A07">
        <w:rPr>
          <w:spacing w:val="-1"/>
          <w:w w:val="102"/>
          <w:sz w:val="26"/>
          <w:szCs w:val="26"/>
        </w:rPr>
        <w:t>Chuyển</w:t>
      </w:r>
      <w:proofErr w:type="spellEnd"/>
      <w:r w:rsidRPr="00AE2A07">
        <w:rPr>
          <w:spacing w:val="-1"/>
          <w:w w:val="102"/>
          <w:sz w:val="26"/>
          <w:szCs w:val="26"/>
        </w:rPr>
        <w:t xml:space="preserve"> </w:t>
      </w:r>
      <w:proofErr w:type="spellStart"/>
      <w:r w:rsidRPr="00AE2A07">
        <w:rPr>
          <w:spacing w:val="-1"/>
          <w:w w:val="102"/>
          <w:sz w:val="26"/>
          <w:szCs w:val="26"/>
        </w:rPr>
        <w:t>đổi</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nhị</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Pr="00AE2A07">
        <w:rPr>
          <w:spacing w:val="-1"/>
          <w:w w:val="102"/>
          <w:sz w:val="26"/>
          <w:szCs w:val="26"/>
        </w:rPr>
        <w:t>cho</w:t>
      </w:r>
      <w:proofErr w:type="spellEnd"/>
      <w:r w:rsidRPr="00AE2A07">
        <w:rPr>
          <w:spacing w:val="-1"/>
          <w:w w:val="102"/>
          <w:sz w:val="26"/>
          <w:szCs w:val="26"/>
        </w:rPr>
        <w:t xml:space="preserve"> </w:t>
      </w:r>
      <w:proofErr w:type="spellStart"/>
      <w:r w:rsidRPr="00AE2A07">
        <w:rPr>
          <w:spacing w:val="-1"/>
          <w:w w:val="102"/>
          <w:sz w:val="26"/>
          <w:szCs w:val="26"/>
        </w:rPr>
        <w:t>phép</w:t>
      </w:r>
      <w:proofErr w:type="spellEnd"/>
      <w:r w:rsidRPr="00AE2A07">
        <w:rPr>
          <w:spacing w:val="-1"/>
          <w:w w:val="102"/>
          <w:sz w:val="26"/>
          <w:szCs w:val="26"/>
        </w:rPr>
        <w:t xml:space="preserve"> </w:t>
      </w:r>
      <w:proofErr w:type="spellStart"/>
      <w:r w:rsidRPr="00AE2A07">
        <w:rPr>
          <w:spacing w:val="-1"/>
          <w:w w:val="102"/>
          <w:sz w:val="26"/>
          <w:szCs w:val="26"/>
        </w:rPr>
        <w:t>xử</w:t>
      </w:r>
      <w:proofErr w:type="spellEnd"/>
      <w:r w:rsidRPr="00AE2A07">
        <w:rPr>
          <w:spacing w:val="-1"/>
          <w:w w:val="102"/>
          <w:sz w:val="26"/>
          <w:szCs w:val="26"/>
        </w:rPr>
        <w:t xml:space="preserve"> </w:t>
      </w:r>
      <w:proofErr w:type="spellStart"/>
      <w:r w:rsidRPr="00AE2A07">
        <w:rPr>
          <w:spacing w:val="-1"/>
          <w:w w:val="102"/>
          <w:sz w:val="26"/>
          <w:szCs w:val="26"/>
        </w:rPr>
        <w:t>lý</w:t>
      </w:r>
      <w:proofErr w:type="spellEnd"/>
      <w:r w:rsidRPr="00AE2A07">
        <w:rPr>
          <w:spacing w:val="-1"/>
          <w:w w:val="102"/>
          <w:sz w:val="26"/>
          <w:szCs w:val="26"/>
        </w:rPr>
        <w:t xml:space="preserve"> </w:t>
      </w:r>
      <w:proofErr w:type="spellStart"/>
      <w:r w:rsidRPr="00AE2A07">
        <w:rPr>
          <w:spacing w:val="-1"/>
          <w:w w:val="102"/>
          <w:sz w:val="26"/>
          <w:szCs w:val="26"/>
        </w:rPr>
        <w:t>và</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Pr="00AE2A07">
        <w:rPr>
          <w:spacing w:val="-1"/>
          <w:w w:val="102"/>
          <w:sz w:val="26"/>
          <w:szCs w:val="26"/>
        </w:rPr>
        <w:t>tích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hiệu</w:t>
      </w:r>
      <w:proofErr w:type="spellEnd"/>
      <w:r w:rsidRPr="00AE2A07">
        <w:rPr>
          <w:spacing w:val="-1"/>
          <w:w w:val="102"/>
          <w:sz w:val="26"/>
          <w:szCs w:val="26"/>
        </w:rPr>
        <w:t xml:space="preserve"> </w:t>
      </w:r>
      <w:proofErr w:type="spellStart"/>
      <w:r w:rsidRPr="00AE2A07">
        <w:rPr>
          <w:spacing w:val="-1"/>
          <w:w w:val="102"/>
          <w:sz w:val="26"/>
          <w:szCs w:val="26"/>
        </w:rPr>
        <w:t>quả</w:t>
      </w:r>
      <w:proofErr w:type="spellEnd"/>
      <w:r w:rsidRPr="00AE2A07">
        <w:rPr>
          <w:spacing w:val="-1"/>
          <w:w w:val="102"/>
          <w:sz w:val="26"/>
          <w:szCs w:val="26"/>
        </w:rPr>
        <w:t xml:space="preserve">, </w:t>
      </w:r>
      <w:proofErr w:type="spellStart"/>
      <w:r w:rsidRPr="00AE2A07">
        <w:rPr>
          <w:spacing w:val="-1"/>
          <w:w w:val="102"/>
          <w:sz w:val="26"/>
          <w:szCs w:val="26"/>
        </w:rPr>
        <w:t>cho</w:t>
      </w:r>
      <w:proofErr w:type="spellEnd"/>
      <w:r w:rsidRPr="00AE2A07">
        <w:rPr>
          <w:spacing w:val="-1"/>
          <w:w w:val="102"/>
          <w:sz w:val="26"/>
          <w:szCs w:val="26"/>
        </w:rPr>
        <w:t xml:space="preserve"> </w:t>
      </w:r>
      <w:proofErr w:type="spellStart"/>
      <w:r w:rsidRPr="00AE2A07">
        <w:rPr>
          <w:spacing w:val="-1"/>
          <w:w w:val="102"/>
          <w:sz w:val="26"/>
          <w:szCs w:val="26"/>
        </w:rPr>
        <w:t>phép</w:t>
      </w:r>
      <w:proofErr w:type="spellEnd"/>
      <w:r w:rsidRPr="00AE2A07">
        <w:rPr>
          <w:spacing w:val="-1"/>
          <w:w w:val="102"/>
          <w:sz w:val="26"/>
          <w:szCs w:val="26"/>
        </w:rPr>
        <w:t xml:space="preserve"> </w:t>
      </w:r>
      <w:proofErr w:type="spellStart"/>
      <w:r w:rsidRPr="00AE2A07">
        <w:rPr>
          <w:spacing w:val="-1"/>
          <w:w w:val="102"/>
          <w:sz w:val="26"/>
          <w:szCs w:val="26"/>
        </w:rPr>
        <w:t>nhiều</w:t>
      </w:r>
      <w:proofErr w:type="spellEnd"/>
      <w:r w:rsidRPr="00AE2A07">
        <w:rPr>
          <w:spacing w:val="-1"/>
          <w:w w:val="102"/>
          <w:sz w:val="26"/>
          <w:szCs w:val="26"/>
        </w:rPr>
        <w:t xml:space="preserve"> </w:t>
      </w:r>
      <w:proofErr w:type="spellStart"/>
      <w:r w:rsidRPr="00AE2A07">
        <w:rPr>
          <w:spacing w:val="-1"/>
          <w:w w:val="102"/>
          <w:sz w:val="26"/>
          <w:szCs w:val="26"/>
        </w:rPr>
        <w:t>ứng</w:t>
      </w:r>
      <w:proofErr w:type="spellEnd"/>
      <w:r w:rsidRPr="00AE2A07">
        <w:rPr>
          <w:spacing w:val="-1"/>
          <w:w w:val="102"/>
          <w:sz w:val="26"/>
          <w:szCs w:val="26"/>
        </w:rPr>
        <w:t xml:space="preserve"> </w:t>
      </w:r>
      <w:proofErr w:type="spellStart"/>
      <w:r w:rsidRPr="00AE2A07">
        <w:rPr>
          <w:spacing w:val="-1"/>
          <w:w w:val="102"/>
          <w:sz w:val="26"/>
          <w:szCs w:val="26"/>
        </w:rPr>
        <w:t>dụng</w:t>
      </w:r>
      <w:proofErr w:type="spellEnd"/>
      <w:r w:rsidRPr="00AE2A07">
        <w:rPr>
          <w:spacing w:val="-1"/>
          <w:w w:val="102"/>
          <w:sz w:val="26"/>
          <w:szCs w:val="26"/>
        </w:rPr>
        <w:t xml:space="preserve"> </w:t>
      </w:r>
      <w:proofErr w:type="spellStart"/>
      <w:r w:rsidRPr="00AE2A07">
        <w:rPr>
          <w:spacing w:val="-1"/>
          <w:w w:val="102"/>
          <w:sz w:val="26"/>
          <w:szCs w:val="26"/>
        </w:rPr>
        <w:t>thị</w:t>
      </w:r>
      <w:proofErr w:type="spellEnd"/>
      <w:r w:rsidRPr="00AE2A07">
        <w:rPr>
          <w:spacing w:val="-1"/>
          <w:w w:val="102"/>
          <w:sz w:val="26"/>
          <w:szCs w:val="26"/>
        </w:rPr>
        <w:t xml:space="preserve"> </w:t>
      </w:r>
      <w:proofErr w:type="spellStart"/>
      <w:r w:rsidRPr="00AE2A07">
        <w:rPr>
          <w:spacing w:val="-1"/>
          <w:w w:val="102"/>
          <w:sz w:val="26"/>
          <w:szCs w:val="26"/>
        </w:rPr>
        <w:t>giác</w:t>
      </w:r>
      <w:proofErr w:type="spellEnd"/>
      <w:r w:rsidRPr="00AE2A07">
        <w:rPr>
          <w:spacing w:val="-1"/>
          <w:w w:val="102"/>
          <w:sz w:val="26"/>
          <w:szCs w:val="26"/>
        </w:rPr>
        <w:t xml:space="preserve"> </w:t>
      </w:r>
      <w:proofErr w:type="spellStart"/>
      <w:r w:rsidRPr="00AE2A07">
        <w:rPr>
          <w:spacing w:val="-1"/>
          <w:w w:val="102"/>
          <w:sz w:val="26"/>
          <w:szCs w:val="26"/>
        </w:rPr>
        <w:t>máy</w:t>
      </w:r>
      <w:proofErr w:type="spellEnd"/>
      <w:r w:rsidRPr="00AE2A07">
        <w:rPr>
          <w:spacing w:val="-1"/>
          <w:w w:val="102"/>
          <w:sz w:val="26"/>
          <w:szCs w:val="26"/>
        </w:rPr>
        <w:t xml:space="preserve"> </w:t>
      </w:r>
      <w:proofErr w:type="spellStart"/>
      <w:r w:rsidRPr="00AE2A07">
        <w:rPr>
          <w:spacing w:val="-1"/>
          <w:w w:val="102"/>
          <w:sz w:val="26"/>
          <w:szCs w:val="26"/>
        </w:rPr>
        <w:t>tính</w:t>
      </w:r>
      <w:proofErr w:type="spellEnd"/>
      <w:r w:rsidRPr="00AE2A07">
        <w:rPr>
          <w:spacing w:val="-1"/>
          <w:w w:val="102"/>
          <w:sz w:val="26"/>
          <w:szCs w:val="26"/>
        </w:rPr>
        <w:t xml:space="preserve"> </w:t>
      </w:r>
      <w:proofErr w:type="spellStart"/>
      <w:r w:rsidRPr="00AE2A07">
        <w:rPr>
          <w:spacing w:val="-1"/>
          <w:w w:val="102"/>
          <w:sz w:val="26"/>
          <w:szCs w:val="26"/>
        </w:rPr>
        <w:t>như</w:t>
      </w:r>
      <w:proofErr w:type="spellEnd"/>
      <w:r w:rsidRPr="00AE2A07">
        <w:rPr>
          <w:spacing w:val="-1"/>
          <w:w w:val="102"/>
          <w:sz w:val="26"/>
          <w:szCs w:val="26"/>
        </w:rPr>
        <w:t xml:space="preserve"> </w:t>
      </w:r>
      <w:proofErr w:type="spellStart"/>
      <w:r w:rsidRPr="00AE2A07">
        <w:rPr>
          <w:spacing w:val="-1"/>
          <w:w w:val="102"/>
          <w:sz w:val="26"/>
          <w:szCs w:val="26"/>
        </w:rPr>
        <w:t>phát</w:t>
      </w:r>
      <w:proofErr w:type="spellEnd"/>
      <w:r w:rsidRPr="00AE2A07">
        <w:rPr>
          <w:spacing w:val="-1"/>
          <w:w w:val="102"/>
          <w:sz w:val="26"/>
          <w:szCs w:val="26"/>
        </w:rPr>
        <w:t xml:space="preserve"> </w:t>
      </w:r>
      <w:proofErr w:type="spellStart"/>
      <w:r w:rsidRPr="00AE2A07">
        <w:rPr>
          <w:spacing w:val="-1"/>
          <w:w w:val="102"/>
          <w:sz w:val="26"/>
          <w:szCs w:val="26"/>
        </w:rPr>
        <w:t>hiện</w:t>
      </w:r>
      <w:proofErr w:type="spellEnd"/>
      <w:r w:rsidRPr="00AE2A07">
        <w:rPr>
          <w:spacing w:val="-1"/>
          <w:w w:val="102"/>
          <w:sz w:val="26"/>
          <w:szCs w:val="26"/>
        </w:rPr>
        <w:t xml:space="preserve"> </w:t>
      </w:r>
      <w:proofErr w:type="spellStart"/>
      <w:r w:rsidRPr="00AE2A07">
        <w:rPr>
          <w:spacing w:val="-1"/>
          <w:w w:val="102"/>
          <w:sz w:val="26"/>
          <w:szCs w:val="26"/>
        </w:rPr>
        <w:t>cạnh</w:t>
      </w:r>
      <w:proofErr w:type="spellEnd"/>
      <w:r w:rsidRPr="00AE2A07">
        <w:rPr>
          <w:spacing w:val="-1"/>
          <w:w w:val="102"/>
          <w:sz w:val="26"/>
          <w:szCs w:val="26"/>
        </w:rPr>
        <w:t xml:space="preserve"> </w:t>
      </w:r>
      <w:proofErr w:type="spellStart"/>
      <w:r w:rsidRPr="00AE2A07">
        <w:rPr>
          <w:spacing w:val="-1"/>
          <w:w w:val="102"/>
          <w:sz w:val="26"/>
          <w:szCs w:val="26"/>
        </w:rPr>
        <w:t>và</w:t>
      </w:r>
      <w:proofErr w:type="spellEnd"/>
      <w:r w:rsidRPr="00AE2A07">
        <w:rPr>
          <w:spacing w:val="-1"/>
          <w:w w:val="102"/>
          <w:sz w:val="26"/>
          <w:szCs w:val="26"/>
        </w:rPr>
        <w:t xml:space="preserve"> </w:t>
      </w:r>
      <w:proofErr w:type="spellStart"/>
      <w:r w:rsidRPr="00AE2A07">
        <w:rPr>
          <w:spacing w:val="-1"/>
          <w:w w:val="102"/>
          <w:sz w:val="26"/>
          <w:szCs w:val="26"/>
        </w:rPr>
        <w:t>nhận</w:t>
      </w:r>
      <w:proofErr w:type="spellEnd"/>
      <w:r w:rsidRPr="00AE2A07">
        <w:rPr>
          <w:spacing w:val="-1"/>
          <w:w w:val="102"/>
          <w:sz w:val="26"/>
          <w:szCs w:val="26"/>
        </w:rPr>
        <w:t xml:space="preserve"> </w:t>
      </w:r>
      <w:proofErr w:type="spellStart"/>
      <w:r w:rsidRPr="00AE2A07">
        <w:rPr>
          <w:spacing w:val="-1"/>
          <w:w w:val="102"/>
          <w:sz w:val="26"/>
          <w:szCs w:val="26"/>
        </w:rPr>
        <w:t>dạng</w:t>
      </w:r>
      <w:proofErr w:type="spellEnd"/>
      <w:r w:rsidRPr="00AE2A07">
        <w:rPr>
          <w:spacing w:val="-1"/>
          <w:w w:val="102"/>
          <w:sz w:val="26"/>
          <w:szCs w:val="26"/>
        </w:rPr>
        <w:t xml:space="preserve"> </w:t>
      </w:r>
      <w:proofErr w:type="spellStart"/>
      <w:r w:rsidRPr="00AE2A07">
        <w:rPr>
          <w:spacing w:val="-1"/>
          <w:w w:val="102"/>
          <w:sz w:val="26"/>
          <w:szCs w:val="26"/>
        </w:rPr>
        <w:t>mẫu</w:t>
      </w:r>
      <w:proofErr w:type="spellEnd"/>
      <w:r w:rsidRPr="00AE2A07">
        <w:rPr>
          <w:spacing w:val="-1"/>
          <w:w w:val="102"/>
          <w:sz w:val="26"/>
          <w:szCs w:val="26"/>
        </w:rPr>
        <w:t>.</w:t>
      </w:r>
    </w:p>
    <w:p w14:paraId="286FC218" w14:textId="68DA07F1" w:rsidR="00291C50" w:rsidRPr="00AE2A07" w:rsidRDefault="00291C50" w:rsidP="00365BCA">
      <w:pPr>
        <w:spacing w:line="360" w:lineRule="auto"/>
        <w:ind w:right="-1"/>
        <w:jc w:val="both"/>
        <w:rPr>
          <w:spacing w:val="-1"/>
          <w:w w:val="102"/>
          <w:sz w:val="26"/>
          <w:szCs w:val="26"/>
        </w:rPr>
      </w:pPr>
      <w:r w:rsidRPr="00AE2A07">
        <w:rPr>
          <w:spacing w:val="-1"/>
          <w:w w:val="102"/>
          <w:sz w:val="26"/>
          <w:szCs w:val="26"/>
        </w:rPr>
        <w:t xml:space="preserve">Trong </w:t>
      </w:r>
      <w:proofErr w:type="spellStart"/>
      <w:r w:rsidRPr="00AE2A07">
        <w:rPr>
          <w:spacing w:val="-1"/>
          <w:w w:val="102"/>
          <w:sz w:val="26"/>
          <w:szCs w:val="26"/>
        </w:rPr>
        <w:t>các</w:t>
      </w:r>
      <w:proofErr w:type="spellEnd"/>
      <w:r w:rsidRPr="00AE2A07">
        <w:rPr>
          <w:spacing w:val="-1"/>
          <w:w w:val="102"/>
          <w:sz w:val="26"/>
          <w:szCs w:val="26"/>
        </w:rPr>
        <w:t xml:space="preserve"> </w:t>
      </w:r>
      <w:proofErr w:type="spellStart"/>
      <w:r w:rsidRPr="00AE2A07">
        <w:rPr>
          <w:spacing w:val="-1"/>
          <w:w w:val="102"/>
          <w:sz w:val="26"/>
          <w:szCs w:val="26"/>
        </w:rPr>
        <w:t>thuật</w:t>
      </w:r>
      <w:proofErr w:type="spellEnd"/>
      <w:r w:rsidRPr="00AE2A07">
        <w:rPr>
          <w:spacing w:val="-1"/>
          <w:w w:val="102"/>
          <w:sz w:val="26"/>
          <w:szCs w:val="26"/>
        </w:rPr>
        <w:t xml:space="preserve"> </w:t>
      </w:r>
      <w:proofErr w:type="spellStart"/>
      <w:r w:rsidRPr="00AE2A07">
        <w:rPr>
          <w:spacing w:val="-1"/>
          <w:w w:val="102"/>
          <w:sz w:val="26"/>
          <w:szCs w:val="26"/>
        </w:rPr>
        <w:t>toán</w:t>
      </w:r>
      <w:proofErr w:type="spellEnd"/>
      <w:r w:rsidRPr="00AE2A07">
        <w:rPr>
          <w:spacing w:val="-1"/>
          <w:w w:val="102"/>
          <w:sz w:val="26"/>
          <w:szCs w:val="26"/>
        </w:rPr>
        <w:t xml:space="preserve"> </w:t>
      </w:r>
      <w:proofErr w:type="spellStart"/>
      <w:r w:rsidRPr="00AE2A07">
        <w:rPr>
          <w:spacing w:val="-1"/>
          <w:w w:val="102"/>
          <w:sz w:val="26"/>
          <w:szCs w:val="26"/>
        </w:rPr>
        <w:t>xử</w:t>
      </w:r>
      <w:proofErr w:type="spellEnd"/>
      <w:r w:rsidRPr="00AE2A07">
        <w:rPr>
          <w:spacing w:val="-1"/>
          <w:w w:val="102"/>
          <w:sz w:val="26"/>
          <w:szCs w:val="26"/>
        </w:rPr>
        <w:t xml:space="preserve"> </w:t>
      </w:r>
      <w:proofErr w:type="spellStart"/>
      <w:r w:rsidRPr="00AE2A07">
        <w:rPr>
          <w:spacing w:val="-1"/>
          <w:w w:val="102"/>
          <w:sz w:val="26"/>
          <w:szCs w:val="26"/>
        </w:rPr>
        <w:t>lý</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nguyên</w:t>
      </w:r>
      <w:proofErr w:type="spellEnd"/>
      <w:r w:rsidRPr="00AE2A07">
        <w:rPr>
          <w:spacing w:val="-1"/>
          <w:w w:val="102"/>
          <w:sz w:val="26"/>
          <w:szCs w:val="26"/>
        </w:rPr>
        <w:t xml:space="preserve"> </w:t>
      </w:r>
      <w:proofErr w:type="spellStart"/>
      <w:r w:rsidRPr="00AE2A07">
        <w:rPr>
          <w:spacing w:val="-1"/>
          <w:w w:val="102"/>
          <w:sz w:val="26"/>
          <w:szCs w:val="26"/>
        </w:rPr>
        <w:t>tắc</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Pr="00AE2A07">
        <w:rPr>
          <w:spacing w:val="-1"/>
          <w:w w:val="102"/>
          <w:sz w:val="26"/>
          <w:szCs w:val="26"/>
        </w:rPr>
        <w:t>loại</w:t>
      </w:r>
      <w:proofErr w:type="spellEnd"/>
      <w:r w:rsidRPr="00AE2A07">
        <w:rPr>
          <w:spacing w:val="-1"/>
          <w:w w:val="102"/>
          <w:sz w:val="26"/>
          <w:szCs w:val="26"/>
        </w:rPr>
        <w:t xml:space="preserve"> pixel </w:t>
      </w:r>
      <w:proofErr w:type="spellStart"/>
      <w:r w:rsidRPr="00AE2A07">
        <w:rPr>
          <w:spacing w:val="-1"/>
          <w:w w:val="102"/>
          <w:sz w:val="26"/>
          <w:szCs w:val="26"/>
        </w:rPr>
        <w:t>dựa</w:t>
      </w:r>
      <w:proofErr w:type="spellEnd"/>
      <w:r w:rsidRPr="00AE2A07">
        <w:rPr>
          <w:spacing w:val="-1"/>
          <w:w w:val="102"/>
          <w:sz w:val="26"/>
          <w:szCs w:val="26"/>
        </w:rPr>
        <w:t xml:space="preserve"> </w:t>
      </w:r>
      <w:proofErr w:type="spellStart"/>
      <w:r w:rsidRPr="00AE2A07">
        <w:rPr>
          <w:spacing w:val="-1"/>
          <w:w w:val="102"/>
          <w:sz w:val="26"/>
          <w:szCs w:val="26"/>
        </w:rPr>
        <w:t>trên</w:t>
      </w:r>
      <w:proofErr w:type="spellEnd"/>
      <w:r w:rsidRPr="00AE2A07">
        <w:rPr>
          <w:spacing w:val="-1"/>
          <w:w w:val="102"/>
          <w:sz w:val="26"/>
          <w:szCs w:val="26"/>
        </w:rPr>
        <w:t xml:space="preserve"> </w:t>
      </w:r>
      <w:proofErr w:type="spellStart"/>
      <w:r w:rsidRPr="00AE2A07">
        <w:rPr>
          <w:spacing w:val="-1"/>
          <w:w w:val="102"/>
          <w:sz w:val="26"/>
          <w:szCs w:val="26"/>
        </w:rPr>
        <w:t>ngưỡng</w:t>
      </w:r>
      <w:proofErr w:type="spellEnd"/>
      <w:r w:rsidRPr="00AE2A07">
        <w:rPr>
          <w:spacing w:val="-1"/>
          <w:w w:val="102"/>
          <w:sz w:val="26"/>
          <w:szCs w:val="26"/>
        </w:rPr>
        <w:t xml:space="preserve"> </w:t>
      </w:r>
      <w:proofErr w:type="spellStart"/>
      <w:r w:rsidRPr="00AE2A07">
        <w:rPr>
          <w:spacing w:val="-1"/>
          <w:w w:val="102"/>
          <w:sz w:val="26"/>
          <w:szCs w:val="26"/>
        </w:rPr>
        <w:t>cường</w:t>
      </w:r>
      <w:proofErr w:type="spellEnd"/>
      <w:r w:rsidRPr="00AE2A07">
        <w:rPr>
          <w:spacing w:val="-1"/>
          <w:w w:val="102"/>
          <w:sz w:val="26"/>
          <w:szCs w:val="26"/>
        </w:rPr>
        <w:t xml:space="preserve"> </w:t>
      </w:r>
      <w:proofErr w:type="spellStart"/>
      <w:r w:rsidRPr="00AE2A07">
        <w:rPr>
          <w:spacing w:val="-1"/>
          <w:w w:val="102"/>
          <w:sz w:val="26"/>
          <w:szCs w:val="26"/>
        </w:rPr>
        <w:t>độ</w:t>
      </w:r>
      <w:proofErr w:type="spellEnd"/>
      <w:r w:rsidRPr="00AE2A07">
        <w:rPr>
          <w:spacing w:val="-1"/>
          <w:w w:val="102"/>
          <w:sz w:val="26"/>
          <w:szCs w:val="26"/>
        </w:rPr>
        <w:t xml:space="preserve"> </w:t>
      </w:r>
      <w:proofErr w:type="spellStart"/>
      <w:r w:rsidRPr="00AE2A07">
        <w:rPr>
          <w:spacing w:val="-1"/>
          <w:w w:val="102"/>
          <w:sz w:val="26"/>
          <w:szCs w:val="26"/>
        </w:rPr>
        <w:t>được</w:t>
      </w:r>
      <w:proofErr w:type="spellEnd"/>
      <w:r w:rsidRPr="00AE2A07">
        <w:rPr>
          <w:spacing w:val="-1"/>
          <w:w w:val="102"/>
          <w:sz w:val="26"/>
          <w:szCs w:val="26"/>
        </w:rPr>
        <w:t xml:space="preserve"> </w:t>
      </w:r>
      <w:proofErr w:type="spellStart"/>
      <w:r w:rsidRPr="00AE2A07">
        <w:rPr>
          <w:spacing w:val="-1"/>
          <w:w w:val="102"/>
          <w:sz w:val="26"/>
          <w:szCs w:val="26"/>
        </w:rPr>
        <w:t>sử</w:t>
      </w:r>
      <w:proofErr w:type="spellEnd"/>
      <w:r w:rsidRPr="00AE2A07">
        <w:rPr>
          <w:spacing w:val="-1"/>
          <w:w w:val="102"/>
          <w:sz w:val="26"/>
          <w:szCs w:val="26"/>
        </w:rPr>
        <w:t xml:space="preserve"> </w:t>
      </w:r>
      <w:proofErr w:type="spellStart"/>
      <w:r w:rsidRPr="00AE2A07">
        <w:rPr>
          <w:spacing w:val="-1"/>
          <w:w w:val="102"/>
          <w:sz w:val="26"/>
          <w:szCs w:val="26"/>
        </w:rPr>
        <w:t>dụng</w:t>
      </w:r>
      <w:proofErr w:type="spellEnd"/>
      <w:r w:rsidRPr="00AE2A07">
        <w:rPr>
          <w:spacing w:val="-1"/>
          <w:w w:val="102"/>
          <w:sz w:val="26"/>
          <w:szCs w:val="26"/>
        </w:rPr>
        <w:t xml:space="preserve"> </w:t>
      </w:r>
      <w:proofErr w:type="spellStart"/>
      <w:r w:rsidRPr="00AE2A07">
        <w:rPr>
          <w:spacing w:val="-1"/>
          <w:w w:val="102"/>
          <w:sz w:val="26"/>
          <w:szCs w:val="26"/>
        </w:rPr>
        <w:t>rộng</w:t>
      </w:r>
      <w:proofErr w:type="spellEnd"/>
      <w:r w:rsidRPr="00AE2A07">
        <w:rPr>
          <w:spacing w:val="-1"/>
          <w:w w:val="102"/>
          <w:sz w:val="26"/>
          <w:szCs w:val="26"/>
        </w:rPr>
        <w:t xml:space="preserve"> </w:t>
      </w:r>
      <w:proofErr w:type="spellStart"/>
      <w:r w:rsidRPr="00AE2A07">
        <w:rPr>
          <w:spacing w:val="-1"/>
          <w:w w:val="102"/>
          <w:sz w:val="26"/>
          <w:szCs w:val="26"/>
        </w:rPr>
        <w:t>rãi</w:t>
      </w:r>
      <w:proofErr w:type="spellEnd"/>
      <w:r w:rsidRPr="00AE2A07">
        <w:rPr>
          <w:spacing w:val="-1"/>
          <w:w w:val="102"/>
          <w:sz w:val="26"/>
          <w:szCs w:val="26"/>
        </w:rPr>
        <w:t xml:space="preserve">. </w:t>
      </w:r>
      <w:proofErr w:type="spellStart"/>
      <w:r w:rsidRPr="00AE2A07">
        <w:rPr>
          <w:spacing w:val="-1"/>
          <w:w w:val="102"/>
          <w:sz w:val="26"/>
          <w:szCs w:val="26"/>
        </w:rPr>
        <w:t>Bằng</w:t>
      </w:r>
      <w:proofErr w:type="spellEnd"/>
      <w:r w:rsidRPr="00AE2A07">
        <w:rPr>
          <w:spacing w:val="-1"/>
          <w:w w:val="102"/>
          <w:sz w:val="26"/>
          <w:szCs w:val="26"/>
        </w:rPr>
        <w:t xml:space="preserve"> </w:t>
      </w:r>
      <w:proofErr w:type="spellStart"/>
      <w:r w:rsidRPr="00AE2A07">
        <w:rPr>
          <w:spacing w:val="-1"/>
          <w:w w:val="102"/>
          <w:sz w:val="26"/>
          <w:szCs w:val="26"/>
        </w:rPr>
        <w:t>cách</w:t>
      </w:r>
      <w:proofErr w:type="spellEnd"/>
      <w:r w:rsidRPr="00AE2A07">
        <w:rPr>
          <w:spacing w:val="-1"/>
          <w:w w:val="102"/>
          <w:sz w:val="26"/>
          <w:szCs w:val="26"/>
        </w:rPr>
        <w:t xml:space="preserve"> </w:t>
      </w:r>
      <w:proofErr w:type="spellStart"/>
      <w:r w:rsidRPr="00AE2A07">
        <w:rPr>
          <w:spacing w:val="-1"/>
          <w:w w:val="102"/>
          <w:sz w:val="26"/>
          <w:szCs w:val="26"/>
        </w:rPr>
        <w:t>thiết</w:t>
      </w:r>
      <w:proofErr w:type="spellEnd"/>
      <w:r w:rsidRPr="00AE2A07">
        <w:rPr>
          <w:spacing w:val="-1"/>
          <w:w w:val="102"/>
          <w:sz w:val="26"/>
          <w:szCs w:val="26"/>
        </w:rPr>
        <w:t xml:space="preserve"> </w:t>
      </w:r>
      <w:proofErr w:type="spellStart"/>
      <w:r w:rsidRPr="00AE2A07">
        <w:rPr>
          <w:spacing w:val="-1"/>
          <w:w w:val="102"/>
          <w:sz w:val="26"/>
          <w:szCs w:val="26"/>
        </w:rPr>
        <w:t>lập</w:t>
      </w:r>
      <w:proofErr w:type="spellEnd"/>
      <w:r w:rsidRPr="00AE2A07">
        <w:rPr>
          <w:spacing w:val="-1"/>
          <w:w w:val="102"/>
          <w:sz w:val="26"/>
          <w:szCs w:val="26"/>
        </w:rPr>
        <w:t xml:space="preserve"> </w:t>
      </w:r>
      <w:proofErr w:type="spellStart"/>
      <w:r w:rsidRPr="00AE2A07">
        <w:rPr>
          <w:spacing w:val="-1"/>
          <w:w w:val="102"/>
          <w:sz w:val="26"/>
          <w:szCs w:val="26"/>
        </w:rPr>
        <w:t>một</w:t>
      </w:r>
      <w:proofErr w:type="spellEnd"/>
      <w:r w:rsidRPr="00AE2A07">
        <w:rPr>
          <w:spacing w:val="-1"/>
          <w:w w:val="102"/>
          <w:sz w:val="26"/>
          <w:szCs w:val="26"/>
        </w:rPr>
        <w:t xml:space="preserve"> </w:t>
      </w:r>
      <w:proofErr w:type="spellStart"/>
      <w:r w:rsidRPr="00AE2A07">
        <w:rPr>
          <w:spacing w:val="-1"/>
          <w:w w:val="102"/>
          <w:sz w:val="26"/>
          <w:szCs w:val="26"/>
        </w:rPr>
        <w:t>giá</w:t>
      </w:r>
      <w:proofErr w:type="spellEnd"/>
      <w:r w:rsidRPr="00AE2A07">
        <w:rPr>
          <w:spacing w:val="-1"/>
          <w:w w:val="102"/>
          <w:sz w:val="26"/>
          <w:szCs w:val="26"/>
        </w:rPr>
        <w:t xml:space="preserve"> </w:t>
      </w:r>
      <w:proofErr w:type="spellStart"/>
      <w:r w:rsidRPr="00AE2A07">
        <w:rPr>
          <w:spacing w:val="-1"/>
          <w:w w:val="102"/>
          <w:sz w:val="26"/>
          <w:szCs w:val="26"/>
        </w:rPr>
        <w:t>trị</w:t>
      </w:r>
      <w:proofErr w:type="spellEnd"/>
      <w:r w:rsidRPr="00AE2A07">
        <w:rPr>
          <w:spacing w:val="-1"/>
          <w:w w:val="102"/>
          <w:sz w:val="26"/>
          <w:szCs w:val="26"/>
        </w:rPr>
        <w:t xml:space="preserve"> </w:t>
      </w:r>
      <w:proofErr w:type="spellStart"/>
      <w:r w:rsidRPr="00AE2A07">
        <w:rPr>
          <w:spacing w:val="-1"/>
          <w:w w:val="102"/>
          <w:sz w:val="26"/>
          <w:szCs w:val="26"/>
        </w:rPr>
        <w:t>ngưỡng</w:t>
      </w:r>
      <w:proofErr w:type="spellEnd"/>
      <w:r w:rsidRPr="00AE2A07">
        <w:rPr>
          <w:spacing w:val="-1"/>
          <w:w w:val="102"/>
          <w:sz w:val="26"/>
          <w:szCs w:val="26"/>
        </w:rPr>
        <w:t xml:space="preserve"> </w:t>
      </w:r>
      <w:proofErr w:type="spellStart"/>
      <w:r w:rsidRPr="00AE2A07">
        <w:rPr>
          <w:spacing w:val="-1"/>
          <w:w w:val="102"/>
          <w:sz w:val="26"/>
          <w:szCs w:val="26"/>
        </w:rPr>
        <w:t>cụ</w:t>
      </w:r>
      <w:proofErr w:type="spellEnd"/>
      <w:r w:rsidRPr="00AE2A07">
        <w:rPr>
          <w:spacing w:val="-1"/>
          <w:w w:val="102"/>
          <w:sz w:val="26"/>
          <w:szCs w:val="26"/>
        </w:rPr>
        <w:t xml:space="preserve"> </w:t>
      </w:r>
      <w:proofErr w:type="spellStart"/>
      <w:r w:rsidRPr="00AE2A07">
        <w:rPr>
          <w:spacing w:val="-1"/>
          <w:w w:val="102"/>
          <w:sz w:val="26"/>
          <w:szCs w:val="26"/>
        </w:rPr>
        <w:t>thể</w:t>
      </w:r>
      <w:proofErr w:type="spellEnd"/>
      <w:r w:rsidRPr="00AE2A07">
        <w:rPr>
          <w:spacing w:val="-1"/>
          <w:w w:val="102"/>
          <w:sz w:val="26"/>
          <w:szCs w:val="26"/>
        </w:rPr>
        <w:t xml:space="preserve">, </w:t>
      </w:r>
      <w:proofErr w:type="spellStart"/>
      <w:r w:rsidRPr="00AE2A07">
        <w:rPr>
          <w:spacing w:val="-1"/>
          <w:w w:val="102"/>
          <w:sz w:val="26"/>
          <w:szCs w:val="26"/>
        </w:rPr>
        <w:t>các</w:t>
      </w:r>
      <w:proofErr w:type="spellEnd"/>
      <w:r w:rsidRPr="00AE2A07">
        <w:rPr>
          <w:spacing w:val="-1"/>
          <w:w w:val="102"/>
          <w:sz w:val="26"/>
          <w:szCs w:val="26"/>
        </w:rPr>
        <w:t xml:space="preserve"> pixel </w:t>
      </w:r>
      <w:proofErr w:type="spellStart"/>
      <w:r w:rsidRPr="00AE2A07">
        <w:rPr>
          <w:spacing w:val="-1"/>
          <w:w w:val="102"/>
          <w:sz w:val="26"/>
          <w:szCs w:val="26"/>
        </w:rPr>
        <w:t>có</w:t>
      </w:r>
      <w:proofErr w:type="spellEnd"/>
      <w:r w:rsidRPr="00AE2A07">
        <w:rPr>
          <w:spacing w:val="-1"/>
          <w:w w:val="102"/>
          <w:sz w:val="26"/>
          <w:szCs w:val="26"/>
        </w:rPr>
        <w:t xml:space="preserve"> </w:t>
      </w:r>
      <w:proofErr w:type="spellStart"/>
      <w:r w:rsidRPr="00AE2A07">
        <w:rPr>
          <w:spacing w:val="-1"/>
          <w:w w:val="102"/>
          <w:sz w:val="26"/>
          <w:szCs w:val="26"/>
        </w:rPr>
        <w:t>mức</w:t>
      </w:r>
      <w:proofErr w:type="spellEnd"/>
      <w:r w:rsidRPr="00AE2A07">
        <w:rPr>
          <w:spacing w:val="-1"/>
          <w:w w:val="102"/>
          <w:sz w:val="26"/>
          <w:szCs w:val="26"/>
        </w:rPr>
        <w:t xml:space="preserve"> </w:t>
      </w:r>
      <w:proofErr w:type="spellStart"/>
      <w:r w:rsidRPr="00AE2A07">
        <w:rPr>
          <w:spacing w:val="-1"/>
          <w:w w:val="102"/>
          <w:sz w:val="26"/>
          <w:szCs w:val="26"/>
        </w:rPr>
        <w:t>cường</w:t>
      </w:r>
      <w:proofErr w:type="spellEnd"/>
      <w:r w:rsidRPr="00AE2A07">
        <w:rPr>
          <w:spacing w:val="-1"/>
          <w:w w:val="102"/>
          <w:sz w:val="26"/>
          <w:szCs w:val="26"/>
        </w:rPr>
        <w:t xml:space="preserve"> </w:t>
      </w:r>
      <w:proofErr w:type="spellStart"/>
      <w:r w:rsidRPr="00AE2A07">
        <w:rPr>
          <w:spacing w:val="-1"/>
          <w:w w:val="102"/>
          <w:sz w:val="26"/>
          <w:szCs w:val="26"/>
        </w:rPr>
        <w:t>độ</w:t>
      </w:r>
      <w:proofErr w:type="spellEnd"/>
      <w:r w:rsidRPr="00AE2A07">
        <w:rPr>
          <w:spacing w:val="-1"/>
          <w:w w:val="102"/>
          <w:sz w:val="26"/>
          <w:szCs w:val="26"/>
        </w:rPr>
        <w:t xml:space="preserve"> </w:t>
      </w:r>
      <w:proofErr w:type="spellStart"/>
      <w:r w:rsidRPr="00AE2A07">
        <w:rPr>
          <w:spacing w:val="-1"/>
          <w:w w:val="102"/>
          <w:sz w:val="26"/>
          <w:szCs w:val="26"/>
        </w:rPr>
        <w:t>trên</w:t>
      </w:r>
      <w:proofErr w:type="spellEnd"/>
      <w:r w:rsidRPr="00AE2A07">
        <w:rPr>
          <w:spacing w:val="-1"/>
          <w:w w:val="102"/>
          <w:sz w:val="26"/>
          <w:szCs w:val="26"/>
        </w:rPr>
        <w:t xml:space="preserve"> </w:t>
      </w:r>
      <w:proofErr w:type="spellStart"/>
      <w:r w:rsidRPr="00AE2A07">
        <w:rPr>
          <w:spacing w:val="-1"/>
          <w:w w:val="102"/>
          <w:sz w:val="26"/>
          <w:szCs w:val="26"/>
        </w:rPr>
        <w:t>ngưỡng</w:t>
      </w:r>
      <w:proofErr w:type="spellEnd"/>
      <w:r w:rsidRPr="00AE2A07">
        <w:rPr>
          <w:spacing w:val="-1"/>
          <w:w w:val="102"/>
          <w:sz w:val="26"/>
          <w:szCs w:val="26"/>
        </w:rPr>
        <w:t xml:space="preserve"> </w:t>
      </w:r>
      <w:proofErr w:type="spellStart"/>
      <w:r w:rsidRPr="00AE2A07">
        <w:rPr>
          <w:spacing w:val="-1"/>
          <w:w w:val="102"/>
          <w:sz w:val="26"/>
          <w:szCs w:val="26"/>
        </w:rPr>
        <w:t>được</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Pr="00AE2A07">
        <w:rPr>
          <w:spacing w:val="-1"/>
          <w:w w:val="102"/>
          <w:sz w:val="26"/>
          <w:szCs w:val="26"/>
        </w:rPr>
        <w:t>loại</w:t>
      </w:r>
      <w:proofErr w:type="spellEnd"/>
      <w:r w:rsidRPr="00AE2A07">
        <w:rPr>
          <w:spacing w:val="-1"/>
          <w:w w:val="102"/>
          <w:sz w:val="26"/>
          <w:szCs w:val="26"/>
        </w:rPr>
        <w:t xml:space="preserve"> </w:t>
      </w:r>
      <w:proofErr w:type="spellStart"/>
      <w:r w:rsidRPr="00AE2A07">
        <w:rPr>
          <w:spacing w:val="-1"/>
          <w:w w:val="102"/>
          <w:sz w:val="26"/>
          <w:szCs w:val="26"/>
        </w:rPr>
        <w:t>là</w:t>
      </w:r>
      <w:proofErr w:type="spellEnd"/>
      <w:r w:rsidRPr="00AE2A07">
        <w:rPr>
          <w:spacing w:val="-1"/>
          <w:w w:val="102"/>
          <w:sz w:val="26"/>
          <w:szCs w:val="26"/>
        </w:rPr>
        <w:t xml:space="preserve"> </w:t>
      </w:r>
      <w:proofErr w:type="spellStart"/>
      <w:r w:rsidRPr="00AE2A07">
        <w:rPr>
          <w:spacing w:val="-1"/>
          <w:w w:val="102"/>
          <w:sz w:val="26"/>
          <w:szCs w:val="26"/>
        </w:rPr>
        <w:t>màu</w:t>
      </w:r>
      <w:proofErr w:type="spellEnd"/>
      <w:r w:rsidRPr="00AE2A07">
        <w:rPr>
          <w:spacing w:val="-1"/>
          <w:w w:val="102"/>
          <w:sz w:val="26"/>
          <w:szCs w:val="26"/>
        </w:rPr>
        <w:t xml:space="preserve"> </w:t>
      </w:r>
      <w:proofErr w:type="spellStart"/>
      <w:r w:rsidRPr="00AE2A07">
        <w:rPr>
          <w:spacing w:val="-1"/>
          <w:w w:val="102"/>
          <w:sz w:val="26"/>
          <w:szCs w:val="26"/>
        </w:rPr>
        <w:t>trắng</w:t>
      </w:r>
      <w:proofErr w:type="spellEnd"/>
      <w:r w:rsidRPr="00AE2A07">
        <w:rPr>
          <w:spacing w:val="-1"/>
          <w:w w:val="102"/>
          <w:sz w:val="26"/>
          <w:szCs w:val="26"/>
        </w:rPr>
        <w:t xml:space="preserve">, </w:t>
      </w:r>
      <w:proofErr w:type="spellStart"/>
      <w:r w:rsidRPr="00AE2A07">
        <w:rPr>
          <w:spacing w:val="-1"/>
          <w:w w:val="102"/>
          <w:sz w:val="26"/>
          <w:szCs w:val="26"/>
        </w:rPr>
        <w:t>trong</w:t>
      </w:r>
      <w:proofErr w:type="spellEnd"/>
      <w:r w:rsidRPr="00AE2A07">
        <w:rPr>
          <w:spacing w:val="-1"/>
          <w:w w:val="102"/>
          <w:sz w:val="26"/>
          <w:szCs w:val="26"/>
        </w:rPr>
        <w:t xml:space="preserve"> </w:t>
      </w:r>
      <w:proofErr w:type="spellStart"/>
      <w:r w:rsidRPr="00AE2A07">
        <w:rPr>
          <w:spacing w:val="-1"/>
          <w:w w:val="102"/>
          <w:sz w:val="26"/>
          <w:szCs w:val="26"/>
        </w:rPr>
        <w:t>khi</w:t>
      </w:r>
      <w:proofErr w:type="spellEnd"/>
      <w:r w:rsidRPr="00AE2A07">
        <w:rPr>
          <w:spacing w:val="-1"/>
          <w:w w:val="102"/>
          <w:sz w:val="26"/>
          <w:szCs w:val="26"/>
        </w:rPr>
        <w:t xml:space="preserve"> </w:t>
      </w:r>
      <w:proofErr w:type="spellStart"/>
      <w:r w:rsidRPr="00AE2A07">
        <w:rPr>
          <w:spacing w:val="-1"/>
          <w:w w:val="102"/>
          <w:sz w:val="26"/>
          <w:szCs w:val="26"/>
        </w:rPr>
        <w:t>các</w:t>
      </w:r>
      <w:proofErr w:type="spellEnd"/>
      <w:r w:rsidRPr="00AE2A07">
        <w:rPr>
          <w:spacing w:val="-1"/>
          <w:w w:val="102"/>
          <w:sz w:val="26"/>
          <w:szCs w:val="26"/>
        </w:rPr>
        <w:t xml:space="preserve"> pixel </w:t>
      </w:r>
      <w:proofErr w:type="spellStart"/>
      <w:r w:rsidRPr="00AE2A07">
        <w:rPr>
          <w:spacing w:val="-1"/>
          <w:w w:val="102"/>
          <w:sz w:val="26"/>
          <w:szCs w:val="26"/>
        </w:rPr>
        <w:t>dưới</w:t>
      </w:r>
      <w:proofErr w:type="spellEnd"/>
      <w:r w:rsidRPr="00AE2A07">
        <w:rPr>
          <w:spacing w:val="-1"/>
          <w:w w:val="102"/>
          <w:sz w:val="26"/>
          <w:szCs w:val="26"/>
        </w:rPr>
        <w:t xml:space="preserve"> </w:t>
      </w:r>
      <w:proofErr w:type="spellStart"/>
      <w:r w:rsidRPr="00AE2A07">
        <w:rPr>
          <w:spacing w:val="-1"/>
          <w:w w:val="102"/>
          <w:sz w:val="26"/>
          <w:szCs w:val="26"/>
        </w:rPr>
        <w:t>ngưỡng</w:t>
      </w:r>
      <w:proofErr w:type="spellEnd"/>
      <w:r w:rsidRPr="00AE2A07">
        <w:rPr>
          <w:spacing w:val="-1"/>
          <w:w w:val="102"/>
          <w:sz w:val="26"/>
          <w:szCs w:val="26"/>
        </w:rPr>
        <w:t xml:space="preserve"> </w:t>
      </w:r>
      <w:proofErr w:type="spellStart"/>
      <w:r w:rsidRPr="00AE2A07">
        <w:rPr>
          <w:spacing w:val="-1"/>
          <w:w w:val="102"/>
          <w:sz w:val="26"/>
          <w:szCs w:val="26"/>
        </w:rPr>
        <w:t>được</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Pr="00AE2A07">
        <w:rPr>
          <w:spacing w:val="-1"/>
          <w:w w:val="102"/>
          <w:sz w:val="26"/>
          <w:szCs w:val="26"/>
        </w:rPr>
        <w:t>loại</w:t>
      </w:r>
      <w:proofErr w:type="spellEnd"/>
      <w:r w:rsidRPr="00AE2A07">
        <w:rPr>
          <w:spacing w:val="-1"/>
          <w:w w:val="102"/>
          <w:sz w:val="26"/>
          <w:szCs w:val="26"/>
        </w:rPr>
        <w:t xml:space="preserve"> </w:t>
      </w:r>
      <w:proofErr w:type="spellStart"/>
      <w:r w:rsidRPr="00AE2A07">
        <w:rPr>
          <w:spacing w:val="-1"/>
          <w:w w:val="102"/>
          <w:sz w:val="26"/>
          <w:szCs w:val="26"/>
        </w:rPr>
        <w:t>là</w:t>
      </w:r>
      <w:proofErr w:type="spellEnd"/>
      <w:r w:rsidRPr="00AE2A07">
        <w:rPr>
          <w:spacing w:val="-1"/>
          <w:w w:val="102"/>
          <w:sz w:val="26"/>
          <w:szCs w:val="26"/>
        </w:rPr>
        <w:t xml:space="preserve"> </w:t>
      </w:r>
      <w:proofErr w:type="spellStart"/>
      <w:r w:rsidRPr="00AE2A07">
        <w:rPr>
          <w:spacing w:val="-1"/>
          <w:w w:val="102"/>
          <w:sz w:val="26"/>
          <w:szCs w:val="26"/>
        </w:rPr>
        <w:t>màu</w:t>
      </w:r>
      <w:proofErr w:type="spellEnd"/>
      <w:r w:rsidRPr="00AE2A07">
        <w:rPr>
          <w:spacing w:val="-1"/>
          <w:w w:val="102"/>
          <w:sz w:val="26"/>
          <w:szCs w:val="26"/>
        </w:rPr>
        <w:t xml:space="preserve"> </w:t>
      </w:r>
      <w:proofErr w:type="spellStart"/>
      <w:r w:rsidRPr="00AE2A07">
        <w:rPr>
          <w:spacing w:val="-1"/>
          <w:w w:val="102"/>
          <w:sz w:val="26"/>
          <w:szCs w:val="26"/>
        </w:rPr>
        <w:t>đen</w:t>
      </w:r>
      <w:proofErr w:type="spellEnd"/>
      <w:r w:rsidRPr="00AE2A07">
        <w:rPr>
          <w:spacing w:val="-1"/>
          <w:w w:val="102"/>
          <w:sz w:val="26"/>
          <w:szCs w:val="26"/>
        </w:rPr>
        <w:t xml:space="preserve">. Nguyên </w:t>
      </w:r>
      <w:proofErr w:type="spellStart"/>
      <w:r w:rsidRPr="00AE2A07">
        <w:rPr>
          <w:spacing w:val="-1"/>
          <w:w w:val="102"/>
          <w:sz w:val="26"/>
          <w:szCs w:val="26"/>
        </w:rPr>
        <w:t>tắc</w:t>
      </w:r>
      <w:proofErr w:type="spellEnd"/>
      <w:r w:rsidRPr="00AE2A07">
        <w:rPr>
          <w:spacing w:val="-1"/>
          <w:w w:val="102"/>
          <w:sz w:val="26"/>
          <w:szCs w:val="26"/>
        </w:rPr>
        <w:t xml:space="preserve"> </w:t>
      </w:r>
      <w:proofErr w:type="spellStart"/>
      <w:r w:rsidRPr="00AE2A07">
        <w:rPr>
          <w:spacing w:val="-1"/>
          <w:w w:val="102"/>
          <w:sz w:val="26"/>
          <w:szCs w:val="26"/>
        </w:rPr>
        <w:t>này</w:t>
      </w:r>
      <w:proofErr w:type="spellEnd"/>
      <w:r w:rsidRPr="00AE2A07">
        <w:rPr>
          <w:spacing w:val="-1"/>
          <w:w w:val="102"/>
          <w:sz w:val="26"/>
          <w:szCs w:val="26"/>
        </w:rPr>
        <w:t xml:space="preserve"> </w:t>
      </w:r>
      <w:proofErr w:type="spellStart"/>
      <w:r w:rsidRPr="00AE2A07">
        <w:rPr>
          <w:spacing w:val="-1"/>
          <w:w w:val="102"/>
          <w:sz w:val="26"/>
          <w:szCs w:val="26"/>
        </w:rPr>
        <w:t>tạo</w:t>
      </w:r>
      <w:proofErr w:type="spellEnd"/>
      <w:r w:rsidRPr="00AE2A07">
        <w:rPr>
          <w:spacing w:val="-1"/>
          <w:w w:val="102"/>
          <w:sz w:val="26"/>
          <w:szCs w:val="26"/>
        </w:rPr>
        <w:t xml:space="preserve"> </w:t>
      </w:r>
      <w:proofErr w:type="spellStart"/>
      <w:r w:rsidRPr="00AE2A07">
        <w:rPr>
          <w:spacing w:val="-1"/>
          <w:w w:val="102"/>
          <w:sz w:val="26"/>
          <w:szCs w:val="26"/>
        </w:rPr>
        <w:t>thành</w:t>
      </w:r>
      <w:proofErr w:type="spellEnd"/>
      <w:r w:rsidRPr="00AE2A07">
        <w:rPr>
          <w:spacing w:val="-1"/>
          <w:w w:val="102"/>
          <w:sz w:val="26"/>
          <w:szCs w:val="26"/>
        </w:rPr>
        <w:t xml:space="preserve"> </w:t>
      </w:r>
      <w:proofErr w:type="spellStart"/>
      <w:r w:rsidRPr="00AE2A07">
        <w:rPr>
          <w:spacing w:val="-1"/>
          <w:w w:val="102"/>
          <w:sz w:val="26"/>
          <w:szCs w:val="26"/>
        </w:rPr>
        <w:t>nền</w:t>
      </w:r>
      <w:proofErr w:type="spellEnd"/>
      <w:r w:rsidRPr="00AE2A07">
        <w:rPr>
          <w:spacing w:val="-1"/>
          <w:w w:val="102"/>
          <w:sz w:val="26"/>
          <w:szCs w:val="26"/>
        </w:rPr>
        <w:t xml:space="preserve"> </w:t>
      </w:r>
      <w:proofErr w:type="spellStart"/>
      <w:r w:rsidRPr="00AE2A07">
        <w:rPr>
          <w:spacing w:val="-1"/>
          <w:w w:val="102"/>
          <w:sz w:val="26"/>
          <w:szCs w:val="26"/>
        </w:rPr>
        <w:t>tảng</w:t>
      </w:r>
      <w:proofErr w:type="spellEnd"/>
      <w:r w:rsidRPr="00AE2A07">
        <w:rPr>
          <w:spacing w:val="-1"/>
          <w:w w:val="102"/>
          <w:sz w:val="26"/>
          <w:szCs w:val="26"/>
        </w:rPr>
        <w:t xml:space="preserve"> </w:t>
      </w:r>
      <w:proofErr w:type="spellStart"/>
      <w:r w:rsidRPr="00AE2A07">
        <w:rPr>
          <w:spacing w:val="-1"/>
          <w:w w:val="102"/>
          <w:sz w:val="26"/>
          <w:szCs w:val="26"/>
        </w:rPr>
        <w:t>cho</w:t>
      </w:r>
      <w:proofErr w:type="spellEnd"/>
      <w:r w:rsidRPr="00AE2A07">
        <w:rPr>
          <w:spacing w:val="-1"/>
          <w:w w:val="102"/>
          <w:sz w:val="26"/>
          <w:szCs w:val="26"/>
        </w:rPr>
        <w:t xml:space="preserve"> </w:t>
      </w:r>
      <w:proofErr w:type="spellStart"/>
      <w:r w:rsidRPr="00AE2A07">
        <w:rPr>
          <w:spacing w:val="-1"/>
          <w:w w:val="102"/>
          <w:sz w:val="26"/>
          <w:szCs w:val="26"/>
        </w:rPr>
        <w:lastRenderedPageBreak/>
        <w:t>nhiều</w:t>
      </w:r>
      <w:proofErr w:type="spellEnd"/>
      <w:r w:rsidRPr="00AE2A07">
        <w:rPr>
          <w:spacing w:val="-1"/>
          <w:w w:val="102"/>
          <w:sz w:val="26"/>
          <w:szCs w:val="26"/>
        </w:rPr>
        <w:t xml:space="preserve"> </w:t>
      </w:r>
      <w:proofErr w:type="spellStart"/>
      <w:r w:rsidRPr="00AE2A07">
        <w:rPr>
          <w:spacing w:val="-1"/>
          <w:w w:val="102"/>
          <w:sz w:val="26"/>
          <w:szCs w:val="26"/>
        </w:rPr>
        <w:t>kỹ</w:t>
      </w:r>
      <w:proofErr w:type="spellEnd"/>
      <w:r w:rsidRPr="00AE2A07">
        <w:rPr>
          <w:spacing w:val="-1"/>
          <w:w w:val="102"/>
          <w:sz w:val="26"/>
          <w:szCs w:val="26"/>
        </w:rPr>
        <w:t xml:space="preserve"> </w:t>
      </w:r>
      <w:proofErr w:type="spellStart"/>
      <w:r w:rsidRPr="00AE2A07">
        <w:rPr>
          <w:spacing w:val="-1"/>
          <w:w w:val="102"/>
          <w:sz w:val="26"/>
          <w:szCs w:val="26"/>
        </w:rPr>
        <w:t>thuật</w:t>
      </w:r>
      <w:proofErr w:type="spellEnd"/>
      <w:r w:rsidRPr="00AE2A07">
        <w:rPr>
          <w:spacing w:val="-1"/>
          <w:w w:val="102"/>
          <w:sz w:val="26"/>
          <w:szCs w:val="26"/>
        </w:rPr>
        <w:t xml:space="preserve"> </w:t>
      </w:r>
      <w:proofErr w:type="spellStart"/>
      <w:r w:rsidRPr="00AE2A07">
        <w:rPr>
          <w:spacing w:val="-1"/>
          <w:w w:val="102"/>
          <w:sz w:val="26"/>
          <w:szCs w:val="26"/>
        </w:rPr>
        <w:t>tăng</w:t>
      </w:r>
      <w:proofErr w:type="spellEnd"/>
      <w:r w:rsidRPr="00AE2A07">
        <w:rPr>
          <w:spacing w:val="-1"/>
          <w:w w:val="102"/>
          <w:sz w:val="26"/>
          <w:szCs w:val="26"/>
        </w:rPr>
        <w:t xml:space="preserve"> </w:t>
      </w:r>
      <w:proofErr w:type="spellStart"/>
      <w:r w:rsidRPr="00AE2A07">
        <w:rPr>
          <w:spacing w:val="-1"/>
          <w:w w:val="102"/>
          <w:sz w:val="26"/>
          <w:szCs w:val="26"/>
        </w:rPr>
        <w:t>cường</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khác</w:t>
      </w:r>
      <w:proofErr w:type="spellEnd"/>
      <w:r w:rsidRPr="00AE2A07">
        <w:rPr>
          <w:spacing w:val="-1"/>
          <w:w w:val="102"/>
          <w:sz w:val="26"/>
          <w:szCs w:val="26"/>
        </w:rPr>
        <w:t xml:space="preserve"> </w:t>
      </w:r>
      <w:proofErr w:type="spellStart"/>
      <w:r w:rsidRPr="00AE2A07">
        <w:rPr>
          <w:spacing w:val="-1"/>
          <w:w w:val="102"/>
          <w:sz w:val="26"/>
          <w:szCs w:val="26"/>
        </w:rPr>
        <w:t>nhau</w:t>
      </w:r>
      <w:proofErr w:type="spellEnd"/>
      <w:r w:rsidRPr="00AE2A07">
        <w:rPr>
          <w:spacing w:val="-1"/>
          <w:w w:val="102"/>
          <w:sz w:val="26"/>
          <w:szCs w:val="26"/>
        </w:rPr>
        <w:t xml:space="preserve"> </w:t>
      </w:r>
      <w:proofErr w:type="spellStart"/>
      <w:r w:rsidRPr="00AE2A07">
        <w:rPr>
          <w:spacing w:val="-1"/>
          <w:w w:val="102"/>
          <w:sz w:val="26"/>
          <w:szCs w:val="26"/>
        </w:rPr>
        <w:t>giúp</w:t>
      </w:r>
      <w:proofErr w:type="spellEnd"/>
      <w:r w:rsidRPr="00AE2A07">
        <w:rPr>
          <w:spacing w:val="-1"/>
          <w:w w:val="102"/>
          <w:sz w:val="26"/>
          <w:szCs w:val="26"/>
        </w:rPr>
        <w:t xml:space="preserve"> </w:t>
      </w:r>
      <w:proofErr w:type="spellStart"/>
      <w:r w:rsidRPr="00AE2A07">
        <w:rPr>
          <w:spacing w:val="-1"/>
          <w:w w:val="102"/>
          <w:sz w:val="26"/>
          <w:szCs w:val="26"/>
        </w:rPr>
        <w:t>trích</w:t>
      </w:r>
      <w:proofErr w:type="spellEnd"/>
      <w:r w:rsidRPr="00AE2A07">
        <w:rPr>
          <w:spacing w:val="-1"/>
          <w:w w:val="102"/>
          <w:sz w:val="26"/>
          <w:szCs w:val="26"/>
        </w:rPr>
        <w:t xml:space="preserve"> </w:t>
      </w:r>
      <w:proofErr w:type="spellStart"/>
      <w:r w:rsidRPr="00AE2A07">
        <w:rPr>
          <w:spacing w:val="-1"/>
          <w:w w:val="102"/>
          <w:sz w:val="26"/>
          <w:szCs w:val="26"/>
        </w:rPr>
        <w:t>xuất</w:t>
      </w:r>
      <w:proofErr w:type="spellEnd"/>
      <w:r w:rsidRPr="00AE2A07">
        <w:rPr>
          <w:spacing w:val="-1"/>
          <w:w w:val="102"/>
          <w:sz w:val="26"/>
          <w:szCs w:val="26"/>
        </w:rPr>
        <w:t xml:space="preserve"> </w:t>
      </w:r>
      <w:proofErr w:type="spellStart"/>
      <w:r w:rsidRPr="00AE2A07">
        <w:rPr>
          <w:spacing w:val="-1"/>
          <w:w w:val="102"/>
          <w:sz w:val="26"/>
          <w:szCs w:val="26"/>
        </w:rPr>
        <w:t>các</w:t>
      </w:r>
      <w:proofErr w:type="spellEnd"/>
      <w:r w:rsidRPr="00AE2A07">
        <w:rPr>
          <w:spacing w:val="-1"/>
          <w:w w:val="102"/>
          <w:sz w:val="26"/>
          <w:szCs w:val="26"/>
        </w:rPr>
        <w:t xml:space="preserve"> </w:t>
      </w:r>
      <w:proofErr w:type="spellStart"/>
      <w:r w:rsidRPr="00AE2A07">
        <w:rPr>
          <w:spacing w:val="-1"/>
          <w:w w:val="102"/>
          <w:sz w:val="26"/>
          <w:szCs w:val="26"/>
        </w:rPr>
        <w:t>đặc</w:t>
      </w:r>
      <w:proofErr w:type="spellEnd"/>
      <w:r w:rsidRPr="00AE2A07">
        <w:rPr>
          <w:spacing w:val="-1"/>
          <w:w w:val="102"/>
          <w:sz w:val="26"/>
          <w:szCs w:val="26"/>
        </w:rPr>
        <w:t xml:space="preserve"> </w:t>
      </w:r>
      <w:proofErr w:type="spellStart"/>
      <w:r w:rsidRPr="00AE2A07">
        <w:rPr>
          <w:spacing w:val="-1"/>
          <w:w w:val="102"/>
          <w:sz w:val="26"/>
          <w:szCs w:val="26"/>
        </w:rPr>
        <w:t>điểm</w:t>
      </w:r>
      <w:proofErr w:type="spellEnd"/>
      <w:r w:rsidRPr="00AE2A07">
        <w:rPr>
          <w:spacing w:val="-1"/>
          <w:w w:val="102"/>
          <w:sz w:val="26"/>
          <w:szCs w:val="26"/>
        </w:rPr>
        <w:t xml:space="preserve"> </w:t>
      </w:r>
      <w:proofErr w:type="spellStart"/>
      <w:r w:rsidRPr="00AE2A07">
        <w:rPr>
          <w:spacing w:val="-1"/>
          <w:w w:val="102"/>
          <w:sz w:val="26"/>
          <w:szCs w:val="26"/>
        </w:rPr>
        <w:t>quan</w:t>
      </w:r>
      <w:proofErr w:type="spellEnd"/>
      <w:r w:rsidRPr="00AE2A07">
        <w:rPr>
          <w:spacing w:val="-1"/>
          <w:w w:val="102"/>
          <w:sz w:val="26"/>
          <w:szCs w:val="26"/>
        </w:rPr>
        <w:t xml:space="preserve"> </w:t>
      </w:r>
      <w:proofErr w:type="spellStart"/>
      <w:r w:rsidRPr="00AE2A07">
        <w:rPr>
          <w:spacing w:val="-1"/>
          <w:w w:val="102"/>
          <w:sz w:val="26"/>
          <w:szCs w:val="26"/>
        </w:rPr>
        <w:t>trọng</w:t>
      </w:r>
      <w:proofErr w:type="spellEnd"/>
      <w:r w:rsidRPr="00AE2A07">
        <w:rPr>
          <w:spacing w:val="-1"/>
          <w:w w:val="102"/>
          <w:sz w:val="26"/>
          <w:szCs w:val="26"/>
        </w:rPr>
        <w:t xml:space="preserve"> </w:t>
      </w:r>
      <w:proofErr w:type="spellStart"/>
      <w:r w:rsidRPr="00AE2A07">
        <w:rPr>
          <w:spacing w:val="-1"/>
          <w:w w:val="102"/>
          <w:sz w:val="26"/>
          <w:szCs w:val="26"/>
        </w:rPr>
        <w:t>từ</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để</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Pr="00AE2A07">
        <w:rPr>
          <w:spacing w:val="-1"/>
          <w:w w:val="102"/>
          <w:sz w:val="26"/>
          <w:szCs w:val="26"/>
        </w:rPr>
        <w:t>tích</w:t>
      </w:r>
      <w:proofErr w:type="spellEnd"/>
      <w:r w:rsidRPr="00AE2A07">
        <w:rPr>
          <w:spacing w:val="-1"/>
          <w:w w:val="102"/>
          <w:sz w:val="26"/>
          <w:szCs w:val="26"/>
        </w:rPr>
        <w:t xml:space="preserve"> </w:t>
      </w:r>
      <w:proofErr w:type="spellStart"/>
      <w:r w:rsidRPr="00AE2A07">
        <w:rPr>
          <w:spacing w:val="-1"/>
          <w:w w:val="102"/>
          <w:sz w:val="26"/>
          <w:szCs w:val="26"/>
        </w:rPr>
        <w:t>thêm</w:t>
      </w:r>
      <w:proofErr w:type="spellEnd"/>
      <w:r w:rsidRPr="00AE2A07">
        <w:rPr>
          <w:spacing w:val="-1"/>
          <w:w w:val="102"/>
          <w:sz w:val="26"/>
          <w:szCs w:val="26"/>
        </w:rPr>
        <w:t>.</w:t>
      </w:r>
    </w:p>
    <w:p w14:paraId="0403872E" w14:textId="0517A4A3" w:rsidR="00291C50" w:rsidRPr="00AE2A07" w:rsidRDefault="00291C50" w:rsidP="00291C50">
      <w:pPr>
        <w:spacing w:line="360" w:lineRule="auto"/>
        <w:ind w:right="-1" w:firstLine="567"/>
        <w:jc w:val="both"/>
        <w:rPr>
          <w:spacing w:val="-1"/>
          <w:w w:val="102"/>
          <w:sz w:val="26"/>
          <w:szCs w:val="26"/>
        </w:rPr>
      </w:pPr>
      <w:r w:rsidRPr="00AE2A07">
        <w:rPr>
          <w:spacing w:val="-1"/>
          <w:w w:val="102"/>
          <w:sz w:val="26"/>
          <w:szCs w:val="26"/>
        </w:rPr>
        <w:t xml:space="preserve">                     </w:t>
      </w:r>
      <w:r w:rsidRPr="00AE2A07">
        <w:rPr>
          <w:noProof/>
          <w:spacing w:val="-1"/>
          <w:w w:val="102"/>
          <w:sz w:val="26"/>
          <w:szCs w:val="26"/>
        </w:rPr>
        <w:drawing>
          <wp:inline distT="0" distB="0" distL="0" distR="0" wp14:anchorId="332BA30D" wp14:editId="2C1AEF08">
            <wp:extent cx="3191320" cy="2476846"/>
            <wp:effectExtent l="0" t="0" r="0" b="0"/>
            <wp:docPr id="46354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49789" name=""/>
                    <pic:cNvPicPr/>
                  </pic:nvPicPr>
                  <pic:blipFill>
                    <a:blip r:embed="rId27"/>
                    <a:stretch>
                      <a:fillRect/>
                    </a:stretch>
                  </pic:blipFill>
                  <pic:spPr>
                    <a:xfrm>
                      <a:off x="0" y="0"/>
                      <a:ext cx="3191320" cy="2476846"/>
                    </a:xfrm>
                    <a:prstGeom prst="rect">
                      <a:avLst/>
                    </a:prstGeom>
                  </pic:spPr>
                </pic:pic>
              </a:graphicData>
            </a:graphic>
          </wp:inline>
        </w:drawing>
      </w:r>
    </w:p>
    <w:p w14:paraId="54015C4F" w14:textId="0F930BC1" w:rsidR="00291C50" w:rsidRPr="00AE2A07" w:rsidRDefault="00291C50" w:rsidP="008318B3">
      <w:pPr>
        <w:pStyle w:val="FigureCaption"/>
        <w:rPr>
          <w:w w:val="102"/>
        </w:rPr>
      </w:pPr>
      <w:bookmarkStart w:id="88" w:name="_Toc182090939"/>
      <w:r w:rsidRPr="00AE2A07">
        <w:t>Hình</w:t>
      </w:r>
      <w:r w:rsidRPr="00AE2A07">
        <w:rPr>
          <w:spacing w:val="10"/>
        </w:rPr>
        <w:t xml:space="preserve"> </w:t>
      </w:r>
      <w:r w:rsidRPr="00AE2A07">
        <w:t>2.</w:t>
      </w:r>
      <w:r w:rsidR="00713A4E">
        <w:t>4</w:t>
      </w:r>
      <w:r w:rsidRPr="00AE2A07">
        <w:rPr>
          <w:spacing w:val="9"/>
        </w:rPr>
        <w:t xml:space="preserve"> </w:t>
      </w:r>
      <w:r w:rsidRPr="00AE2A07">
        <w:t>Biểu đồ cường độ</w:t>
      </w:r>
      <w:r w:rsidR="001916F1">
        <w:t xml:space="preserve"> (Histogram)</w:t>
      </w:r>
      <w:bookmarkEnd w:id="88"/>
    </w:p>
    <w:p w14:paraId="74CEF008" w14:textId="6731BA9A" w:rsidR="00F25BB4" w:rsidRPr="00AE2A07" w:rsidRDefault="00D46F4C" w:rsidP="00365BCA">
      <w:pPr>
        <w:spacing w:line="360" w:lineRule="auto"/>
        <w:ind w:right="-1"/>
        <w:jc w:val="both"/>
        <w:rPr>
          <w:spacing w:val="-1"/>
          <w:w w:val="102"/>
          <w:sz w:val="26"/>
          <w:szCs w:val="26"/>
        </w:rPr>
      </w:pPr>
      <w:proofErr w:type="spellStart"/>
      <w:r w:rsidRPr="00AE2A07">
        <w:rPr>
          <w:spacing w:val="-1"/>
          <w:w w:val="102"/>
          <w:sz w:val="26"/>
          <w:szCs w:val="26"/>
        </w:rPr>
        <w:t>Giả</w:t>
      </w:r>
      <w:proofErr w:type="spellEnd"/>
      <w:r w:rsidRPr="00AE2A07">
        <w:rPr>
          <w:spacing w:val="-1"/>
          <w:w w:val="102"/>
          <w:sz w:val="26"/>
          <w:szCs w:val="26"/>
        </w:rPr>
        <w:t xml:space="preserve"> </w:t>
      </w:r>
      <w:proofErr w:type="spellStart"/>
      <w:r w:rsidRPr="00AE2A07">
        <w:rPr>
          <w:spacing w:val="-1"/>
          <w:w w:val="102"/>
          <w:sz w:val="26"/>
          <w:szCs w:val="26"/>
        </w:rPr>
        <w:t>sử</w:t>
      </w:r>
      <w:proofErr w:type="spellEnd"/>
      <w:r w:rsidRPr="00AE2A07">
        <w:rPr>
          <w:spacing w:val="-1"/>
          <w:w w:val="102"/>
          <w:sz w:val="26"/>
          <w:szCs w:val="26"/>
        </w:rPr>
        <w:t xml:space="preserve"> </w:t>
      </w:r>
      <w:proofErr w:type="spellStart"/>
      <w:r w:rsidRPr="00AE2A07">
        <w:rPr>
          <w:spacing w:val="-1"/>
          <w:w w:val="102"/>
          <w:sz w:val="26"/>
          <w:szCs w:val="26"/>
        </w:rPr>
        <w:t>rằng</w:t>
      </w:r>
      <w:proofErr w:type="spellEnd"/>
      <w:r w:rsidRPr="00AE2A07">
        <w:rPr>
          <w:spacing w:val="-1"/>
          <w:w w:val="102"/>
          <w:sz w:val="26"/>
          <w:szCs w:val="26"/>
        </w:rPr>
        <w:t xml:space="preserve"> </w:t>
      </w:r>
      <w:proofErr w:type="spellStart"/>
      <w:r w:rsidRPr="00AE2A07">
        <w:rPr>
          <w:spacing w:val="-1"/>
          <w:w w:val="102"/>
          <w:sz w:val="26"/>
          <w:szCs w:val="26"/>
        </w:rPr>
        <w:t>biểu</w:t>
      </w:r>
      <w:proofErr w:type="spellEnd"/>
      <w:r w:rsidRPr="00AE2A07">
        <w:rPr>
          <w:spacing w:val="-1"/>
          <w:w w:val="102"/>
          <w:sz w:val="26"/>
          <w:szCs w:val="26"/>
        </w:rPr>
        <w:t xml:space="preserve"> </w:t>
      </w:r>
      <w:proofErr w:type="spellStart"/>
      <w:r w:rsidRPr="00AE2A07">
        <w:rPr>
          <w:spacing w:val="-1"/>
          <w:w w:val="102"/>
          <w:sz w:val="26"/>
          <w:szCs w:val="26"/>
        </w:rPr>
        <w:t>đồ</w:t>
      </w:r>
      <w:proofErr w:type="spellEnd"/>
      <w:r w:rsidRPr="00AE2A07">
        <w:rPr>
          <w:spacing w:val="-1"/>
          <w:w w:val="102"/>
          <w:sz w:val="26"/>
          <w:szCs w:val="26"/>
        </w:rPr>
        <w:t xml:space="preserve"> </w:t>
      </w:r>
      <w:proofErr w:type="spellStart"/>
      <w:r w:rsidRPr="00AE2A07">
        <w:rPr>
          <w:spacing w:val="-1"/>
          <w:w w:val="102"/>
          <w:sz w:val="26"/>
          <w:szCs w:val="26"/>
        </w:rPr>
        <w:t>cường</w:t>
      </w:r>
      <w:proofErr w:type="spellEnd"/>
      <w:r w:rsidRPr="00AE2A07">
        <w:rPr>
          <w:spacing w:val="-1"/>
          <w:w w:val="102"/>
          <w:sz w:val="26"/>
          <w:szCs w:val="26"/>
        </w:rPr>
        <w:t xml:space="preserve"> </w:t>
      </w:r>
      <w:proofErr w:type="spellStart"/>
      <w:r w:rsidRPr="00AE2A07">
        <w:rPr>
          <w:spacing w:val="-1"/>
          <w:w w:val="102"/>
          <w:sz w:val="26"/>
          <w:szCs w:val="26"/>
        </w:rPr>
        <w:t>độ</w:t>
      </w:r>
      <w:proofErr w:type="spellEnd"/>
      <w:r w:rsidRPr="00AE2A07">
        <w:rPr>
          <w:spacing w:val="-1"/>
          <w:w w:val="102"/>
          <w:sz w:val="26"/>
          <w:szCs w:val="26"/>
        </w:rPr>
        <w:t xml:space="preserve"> </w:t>
      </w:r>
      <w:proofErr w:type="spellStart"/>
      <w:r w:rsidRPr="00AE2A07">
        <w:rPr>
          <w:spacing w:val="-1"/>
          <w:w w:val="102"/>
          <w:sz w:val="26"/>
          <w:szCs w:val="26"/>
        </w:rPr>
        <w:t>trong</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r w:rsidR="004B4D8B" w:rsidRPr="00AE2A07">
        <w:rPr>
          <w:spacing w:val="-1"/>
          <w:w w:val="102"/>
          <w:sz w:val="26"/>
          <w:szCs w:val="26"/>
        </w:rPr>
        <w:t>2.1</w:t>
      </w:r>
      <w:r w:rsidRPr="00AE2A07">
        <w:rPr>
          <w:spacing w:val="-1"/>
          <w:w w:val="102"/>
          <w:sz w:val="26"/>
          <w:szCs w:val="26"/>
        </w:rPr>
        <w:t xml:space="preserve"> </w:t>
      </w:r>
      <w:proofErr w:type="spellStart"/>
      <w:r w:rsidRPr="00AE2A07">
        <w:rPr>
          <w:spacing w:val="-1"/>
          <w:w w:val="102"/>
          <w:sz w:val="26"/>
          <w:szCs w:val="26"/>
        </w:rPr>
        <w:t>tương</w:t>
      </w:r>
      <w:proofErr w:type="spellEnd"/>
      <w:r w:rsidRPr="00AE2A07">
        <w:rPr>
          <w:spacing w:val="-1"/>
          <w:w w:val="102"/>
          <w:sz w:val="26"/>
          <w:szCs w:val="26"/>
        </w:rPr>
        <w:t xml:space="preserve"> </w:t>
      </w:r>
      <w:proofErr w:type="spellStart"/>
      <w:r w:rsidRPr="00AE2A07">
        <w:rPr>
          <w:spacing w:val="-1"/>
          <w:w w:val="102"/>
          <w:sz w:val="26"/>
          <w:szCs w:val="26"/>
        </w:rPr>
        <w:t>ứng</w:t>
      </w:r>
      <w:proofErr w:type="spellEnd"/>
      <w:r w:rsidRPr="00AE2A07">
        <w:rPr>
          <w:spacing w:val="-1"/>
          <w:w w:val="102"/>
          <w:sz w:val="26"/>
          <w:szCs w:val="26"/>
        </w:rPr>
        <w:t xml:space="preserve"> </w:t>
      </w:r>
      <w:proofErr w:type="spellStart"/>
      <w:r w:rsidRPr="00AE2A07">
        <w:rPr>
          <w:spacing w:val="-1"/>
          <w:w w:val="102"/>
          <w:sz w:val="26"/>
          <w:szCs w:val="26"/>
        </w:rPr>
        <w:t>với</w:t>
      </w:r>
      <w:proofErr w:type="spellEnd"/>
      <w:r w:rsidRPr="00AE2A07">
        <w:rPr>
          <w:spacing w:val="-1"/>
          <w:w w:val="102"/>
          <w:sz w:val="26"/>
          <w:szCs w:val="26"/>
        </w:rPr>
        <w:t xml:space="preserve"> </w:t>
      </w:r>
      <w:proofErr w:type="spellStart"/>
      <w:r w:rsidRPr="00AE2A07">
        <w:rPr>
          <w:spacing w:val="-1"/>
          <w:w w:val="102"/>
          <w:sz w:val="26"/>
          <w:szCs w:val="26"/>
        </w:rPr>
        <w:t>một</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f(</w:t>
      </w:r>
      <w:proofErr w:type="spellStart"/>
      <w:r w:rsidRPr="00AE2A07">
        <w:rPr>
          <w:spacing w:val="-1"/>
          <w:w w:val="102"/>
          <w:sz w:val="26"/>
          <w:szCs w:val="26"/>
        </w:rPr>
        <w:t>x,y</w:t>
      </w:r>
      <w:proofErr w:type="spellEnd"/>
      <w:r w:rsidRPr="00AE2A07">
        <w:rPr>
          <w:spacing w:val="-1"/>
          <w:w w:val="102"/>
          <w:sz w:val="26"/>
          <w:szCs w:val="26"/>
        </w:rPr>
        <w:t xml:space="preserve">) bao </w:t>
      </w:r>
      <w:proofErr w:type="spellStart"/>
      <w:r w:rsidRPr="00AE2A07">
        <w:rPr>
          <w:spacing w:val="-1"/>
          <w:w w:val="102"/>
          <w:sz w:val="26"/>
          <w:szCs w:val="26"/>
        </w:rPr>
        <w:t>gồm</w:t>
      </w:r>
      <w:proofErr w:type="spellEnd"/>
      <w:r w:rsidRPr="00AE2A07">
        <w:rPr>
          <w:spacing w:val="-1"/>
          <w:w w:val="102"/>
          <w:sz w:val="26"/>
          <w:szCs w:val="26"/>
        </w:rPr>
        <w:t xml:space="preserve"> </w:t>
      </w:r>
      <w:proofErr w:type="spellStart"/>
      <w:r w:rsidRPr="00AE2A07">
        <w:rPr>
          <w:spacing w:val="-1"/>
          <w:w w:val="102"/>
          <w:sz w:val="26"/>
          <w:szCs w:val="26"/>
        </w:rPr>
        <w:t>các</w:t>
      </w:r>
      <w:proofErr w:type="spellEnd"/>
      <w:r w:rsidRPr="00AE2A07">
        <w:rPr>
          <w:spacing w:val="-1"/>
          <w:w w:val="102"/>
          <w:sz w:val="26"/>
          <w:szCs w:val="26"/>
        </w:rPr>
        <w:t xml:space="preserve"> </w:t>
      </w:r>
      <w:proofErr w:type="spellStart"/>
      <w:r w:rsidRPr="00AE2A07">
        <w:rPr>
          <w:spacing w:val="-1"/>
          <w:w w:val="102"/>
          <w:sz w:val="26"/>
          <w:szCs w:val="26"/>
        </w:rPr>
        <w:t>vật</w:t>
      </w:r>
      <w:proofErr w:type="spellEnd"/>
      <w:r w:rsidRPr="00AE2A07">
        <w:rPr>
          <w:spacing w:val="-1"/>
          <w:w w:val="102"/>
          <w:sz w:val="26"/>
          <w:szCs w:val="26"/>
        </w:rPr>
        <w:t xml:space="preserve"> </w:t>
      </w:r>
      <w:proofErr w:type="spellStart"/>
      <w:r w:rsidRPr="00AE2A07">
        <w:rPr>
          <w:spacing w:val="-1"/>
          <w:w w:val="102"/>
          <w:sz w:val="26"/>
          <w:szCs w:val="26"/>
        </w:rPr>
        <w:t>thể</w:t>
      </w:r>
      <w:proofErr w:type="spellEnd"/>
      <w:r w:rsidRPr="00AE2A07">
        <w:rPr>
          <w:spacing w:val="-1"/>
          <w:w w:val="102"/>
          <w:sz w:val="26"/>
          <w:szCs w:val="26"/>
        </w:rPr>
        <w:t xml:space="preserve"> </w:t>
      </w:r>
      <w:proofErr w:type="spellStart"/>
      <w:r w:rsidRPr="00AE2A07">
        <w:rPr>
          <w:spacing w:val="-1"/>
          <w:w w:val="102"/>
          <w:sz w:val="26"/>
          <w:szCs w:val="26"/>
        </w:rPr>
        <w:t>sáng</w:t>
      </w:r>
      <w:proofErr w:type="spellEnd"/>
      <w:r w:rsidRPr="00AE2A07">
        <w:rPr>
          <w:spacing w:val="-1"/>
          <w:w w:val="102"/>
          <w:sz w:val="26"/>
          <w:szCs w:val="26"/>
        </w:rPr>
        <w:t xml:space="preserve"> </w:t>
      </w:r>
      <w:proofErr w:type="spellStart"/>
      <w:r w:rsidRPr="00AE2A07">
        <w:rPr>
          <w:spacing w:val="-1"/>
          <w:w w:val="102"/>
          <w:sz w:val="26"/>
          <w:szCs w:val="26"/>
        </w:rPr>
        <w:t>trên</w:t>
      </w:r>
      <w:proofErr w:type="spellEnd"/>
      <w:r w:rsidRPr="00AE2A07">
        <w:rPr>
          <w:spacing w:val="-1"/>
          <w:w w:val="102"/>
          <w:sz w:val="26"/>
          <w:szCs w:val="26"/>
        </w:rPr>
        <w:t xml:space="preserve"> </w:t>
      </w:r>
      <w:proofErr w:type="spellStart"/>
      <w:r w:rsidRPr="00AE2A07">
        <w:rPr>
          <w:spacing w:val="-1"/>
          <w:w w:val="102"/>
          <w:sz w:val="26"/>
          <w:szCs w:val="26"/>
        </w:rPr>
        <w:t>nền</w:t>
      </w:r>
      <w:proofErr w:type="spellEnd"/>
      <w:r w:rsidRPr="00AE2A07">
        <w:rPr>
          <w:spacing w:val="-1"/>
          <w:w w:val="102"/>
          <w:sz w:val="26"/>
          <w:szCs w:val="26"/>
        </w:rPr>
        <w:t xml:space="preserve"> </w:t>
      </w:r>
      <w:proofErr w:type="spellStart"/>
      <w:r w:rsidRPr="00AE2A07">
        <w:rPr>
          <w:spacing w:val="-1"/>
          <w:w w:val="102"/>
          <w:sz w:val="26"/>
          <w:szCs w:val="26"/>
        </w:rPr>
        <w:t>tối</w:t>
      </w:r>
      <w:proofErr w:type="spellEnd"/>
      <w:r w:rsidRPr="00AE2A07">
        <w:rPr>
          <w:spacing w:val="-1"/>
          <w:w w:val="102"/>
          <w:sz w:val="26"/>
          <w:szCs w:val="26"/>
        </w:rPr>
        <w:t xml:space="preserve">, </w:t>
      </w:r>
      <w:proofErr w:type="spellStart"/>
      <w:r w:rsidRPr="00AE2A07">
        <w:rPr>
          <w:spacing w:val="-1"/>
          <w:w w:val="102"/>
          <w:sz w:val="26"/>
          <w:szCs w:val="26"/>
        </w:rPr>
        <w:t>theo</w:t>
      </w:r>
      <w:proofErr w:type="spellEnd"/>
      <w:r w:rsidRPr="00AE2A07">
        <w:rPr>
          <w:spacing w:val="-1"/>
          <w:w w:val="102"/>
          <w:sz w:val="26"/>
          <w:szCs w:val="26"/>
        </w:rPr>
        <w:t xml:space="preserve"> </w:t>
      </w:r>
      <w:proofErr w:type="spellStart"/>
      <w:r w:rsidRPr="00AE2A07">
        <w:rPr>
          <w:spacing w:val="-1"/>
          <w:w w:val="102"/>
          <w:sz w:val="26"/>
          <w:szCs w:val="26"/>
        </w:rPr>
        <w:t>cách</w:t>
      </w:r>
      <w:proofErr w:type="spellEnd"/>
      <w:r w:rsidRPr="00AE2A07">
        <w:rPr>
          <w:spacing w:val="-1"/>
          <w:w w:val="102"/>
          <w:sz w:val="26"/>
          <w:szCs w:val="26"/>
        </w:rPr>
        <w:t xml:space="preserve"> </w:t>
      </w:r>
      <w:proofErr w:type="spellStart"/>
      <w:r w:rsidRPr="00AE2A07">
        <w:rPr>
          <w:spacing w:val="-1"/>
          <w:w w:val="102"/>
          <w:sz w:val="26"/>
          <w:szCs w:val="26"/>
        </w:rPr>
        <w:t>mà</w:t>
      </w:r>
      <w:proofErr w:type="spellEnd"/>
      <w:r w:rsidRPr="00AE2A07">
        <w:rPr>
          <w:spacing w:val="-1"/>
          <w:w w:val="102"/>
          <w:sz w:val="26"/>
          <w:szCs w:val="26"/>
        </w:rPr>
        <w:t xml:space="preserve"> </w:t>
      </w:r>
      <w:proofErr w:type="spellStart"/>
      <w:r w:rsidRPr="00AE2A07">
        <w:rPr>
          <w:spacing w:val="-1"/>
          <w:w w:val="102"/>
          <w:sz w:val="26"/>
          <w:szCs w:val="26"/>
        </w:rPr>
        <w:t>các</w:t>
      </w:r>
      <w:proofErr w:type="spellEnd"/>
      <w:r w:rsidRPr="00AE2A07">
        <w:rPr>
          <w:spacing w:val="-1"/>
          <w:w w:val="102"/>
          <w:sz w:val="26"/>
          <w:szCs w:val="26"/>
        </w:rPr>
        <w:t xml:space="preserve"> </w:t>
      </w:r>
      <w:proofErr w:type="spellStart"/>
      <w:r w:rsidRPr="00AE2A07">
        <w:rPr>
          <w:spacing w:val="-1"/>
          <w:w w:val="102"/>
          <w:sz w:val="26"/>
          <w:szCs w:val="26"/>
        </w:rPr>
        <w:t>điểm</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của</w:t>
      </w:r>
      <w:proofErr w:type="spellEnd"/>
      <w:r w:rsidRPr="00AE2A07">
        <w:rPr>
          <w:spacing w:val="-1"/>
          <w:w w:val="102"/>
          <w:sz w:val="26"/>
          <w:szCs w:val="26"/>
        </w:rPr>
        <w:t xml:space="preserve"> </w:t>
      </w:r>
      <w:proofErr w:type="spellStart"/>
      <w:r w:rsidRPr="00AE2A07">
        <w:rPr>
          <w:spacing w:val="-1"/>
          <w:w w:val="102"/>
          <w:sz w:val="26"/>
          <w:szCs w:val="26"/>
        </w:rPr>
        <w:t>vật</w:t>
      </w:r>
      <w:proofErr w:type="spellEnd"/>
      <w:r w:rsidRPr="00AE2A07">
        <w:rPr>
          <w:spacing w:val="-1"/>
          <w:w w:val="102"/>
          <w:sz w:val="26"/>
          <w:szCs w:val="26"/>
        </w:rPr>
        <w:t xml:space="preserve"> </w:t>
      </w:r>
      <w:proofErr w:type="spellStart"/>
      <w:r w:rsidRPr="00AE2A07">
        <w:rPr>
          <w:spacing w:val="-1"/>
          <w:w w:val="102"/>
          <w:sz w:val="26"/>
          <w:szCs w:val="26"/>
        </w:rPr>
        <w:t>thể</w:t>
      </w:r>
      <w:proofErr w:type="spellEnd"/>
      <w:r w:rsidRPr="00AE2A07">
        <w:rPr>
          <w:spacing w:val="-1"/>
          <w:w w:val="102"/>
          <w:sz w:val="26"/>
          <w:szCs w:val="26"/>
        </w:rPr>
        <w:t xml:space="preserve"> </w:t>
      </w:r>
      <w:proofErr w:type="spellStart"/>
      <w:r w:rsidRPr="00AE2A07">
        <w:rPr>
          <w:spacing w:val="-1"/>
          <w:w w:val="102"/>
          <w:sz w:val="26"/>
          <w:szCs w:val="26"/>
        </w:rPr>
        <w:t>và</w:t>
      </w:r>
      <w:proofErr w:type="spellEnd"/>
      <w:r w:rsidRPr="00AE2A07">
        <w:rPr>
          <w:spacing w:val="-1"/>
          <w:w w:val="102"/>
          <w:sz w:val="26"/>
          <w:szCs w:val="26"/>
        </w:rPr>
        <w:t xml:space="preserve"> </w:t>
      </w:r>
      <w:proofErr w:type="spellStart"/>
      <w:r w:rsidRPr="00AE2A07">
        <w:rPr>
          <w:spacing w:val="-1"/>
          <w:w w:val="102"/>
          <w:sz w:val="26"/>
          <w:szCs w:val="26"/>
        </w:rPr>
        <w:t>nền</w:t>
      </w:r>
      <w:proofErr w:type="spellEnd"/>
      <w:r w:rsidRPr="00AE2A07">
        <w:rPr>
          <w:spacing w:val="-1"/>
          <w:w w:val="102"/>
          <w:sz w:val="26"/>
          <w:szCs w:val="26"/>
        </w:rPr>
        <w:t xml:space="preserve"> </w:t>
      </w:r>
      <w:proofErr w:type="spellStart"/>
      <w:r w:rsidRPr="00AE2A07">
        <w:rPr>
          <w:spacing w:val="-1"/>
          <w:w w:val="102"/>
          <w:sz w:val="26"/>
          <w:szCs w:val="26"/>
        </w:rPr>
        <w:t>có</w:t>
      </w:r>
      <w:proofErr w:type="spellEnd"/>
      <w:r w:rsidRPr="00AE2A07">
        <w:rPr>
          <w:spacing w:val="-1"/>
          <w:w w:val="102"/>
          <w:sz w:val="26"/>
          <w:szCs w:val="26"/>
        </w:rPr>
        <w:t xml:space="preserve"> </w:t>
      </w:r>
      <w:proofErr w:type="spellStart"/>
      <w:r w:rsidRPr="00AE2A07">
        <w:rPr>
          <w:spacing w:val="-1"/>
          <w:w w:val="102"/>
          <w:sz w:val="26"/>
          <w:szCs w:val="26"/>
        </w:rPr>
        <w:t>các</w:t>
      </w:r>
      <w:proofErr w:type="spellEnd"/>
      <w:r w:rsidRPr="00AE2A07">
        <w:rPr>
          <w:spacing w:val="-1"/>
          <w:w w:val="102"/>
          <w:sz w:val="26"/>
          <w:szCs w:val="26"/>
        </w:rPr>
        <w:t xml:space="preserve"> </w:t>
      </w:r>
      <w:proofErr w:type="spellStart"/>
      <w:r w:rsidRPr="00AE2A07">
        <w:rPr>
          <w:spacing w:val="-1"/>
          <w:w w:val="102"/>
          <w:sz w:val="26"/>
          <w:szCs w:val="26"/>
        </w:rPr>
        <w:t>giá</w:t>
      </w:r>
      <w:proofErr w:type="spellEnd"/>
      <w:r w:rsidRPr="00AE2A07">
        <w:rPr>
          <w:spacing w:val="-1"/>
          <w:w w:val="102"/>
          <w:sz w:val="26"/>
          <w:szCs w:val="26"/>
        </w:rPr>
        <w:t xml:space="preserve"> </w:t>
      </w:r>
      <w:proofErr w:type="spellStart"/>
      <w:r w:rsidRPr="00AE2A07">
        <w:rPr>
          <w:spacing w:val="-1"/>
          <w:w w:val="102"/>
          <w:sz w:val="26"/>
          <w:szCs w:val="26"/>
        </w:rPr>
        <w:t>trị</w:t>
      </w:r>
      <w:proofErr w:type="spellEnd"/>
      <w:r w:rsidRPr="00AE2A07">
        <w:rPr>
          <w:spacing w:val="-1"/>
          <w:w w:val="102"/>
          <w:sz w:val="26"/>
          <w:szCs w:val="26"/>
        </w:rPr>
        <w:t xml:space="preserve"> </w:t>
      </w:r>
      <w:proofErr w:type="spellStart"/>
      <w:r w:rsidRPr="00AE2A07">
        <w:rPr>
          <w:spacing w:val="-1"/>
          <w:w w:val="102"/>
          <w:sz w:val="26"/>
          <w:szCs w:val="26"/>
        </w:rPr>
        <w:t>cường</w:t>
      </w:r>
      <w:proofErr w:type="spellEnd"/>
      <w:r w:rsidRPr="00AE2A07">
        <w:rPr>
          <w:spacing w:val="-1"/>
          <w:w w:val="102"/>
          <w:sz w:val="26"/>
          <w:szCs w:val="26"/>
        </w:rPr>
        <w:t xml:space="preserve"> </w:t>
      </w:r>
      <w:proofErr w:type="spellStart"/>
      <w:r w:rsidRPr="00AE2A07">
        <w:rPr>
          <w:spacing w:val="-1"/>
          <w:w w:val="102"/>
          <w:sz w:val="26"/>
          <w:szCs w:val="26"/>
        </w:rPr>
        <w:t>độ</w:t>
      </w:r>
      <w:proofErr w:type="spellEnd"/>
      <w:r w:rsidRPr="00AE2A07">
        <w:rPr>
          <w:spacing w:val="-1"/>
          <w:w w:val="102"/>
          <w:sz w:val="26"/>
          <w:szCs w:val="26"/>
        </w:rPr>
        <w:t xml:space="preserve"> </w:t>
      </w:r>
      <w:proofErr w:type="spellStart"/>
      <w:r w:rsidRPr="00AE2A07">
        <w:rPr>
          <w:spacing w:val="-1"/>
          <w:w w:val="102"/>
          <w:sz w:val="26"/>
          <w:szCs w:val="26"/>
        </w:rPr>
        <w:t>được</w:t>
      </w:r>
      <w:proofErr w:type="spellEnd"/>
      <w:r w:rsidRPr="00AE2A07">
        <w:rPr>
          <w:spacing w:val="-1"/>
          <w:w w:val="102"/>
          <w:sz w:val="26"/>
          <w:szCs w:val="26"/>
        </w:rPr>
        <w:t xml:space="preserve"> </w:t>
      </w:r>
      <w:proofErr w:type="spellStart"/>
      <w:r w:rsidRPr="00AE2A07">
        <w:rPr>
          <w:spacing w:val="-1"/>
          <w:w w:val="102"/>
          <w:sz w:val="26"/>
          <w:szCs w:val="26"/>
        </w:rPr>
        <w:t>nhóm</w:t>
      </w:r>
      <w:proofErr w:type="spellEnd"/>
      <w:r w:rsidRPr="00AE2A07">
        <w:rPr>
          <w:spacing w:val="-1"/>
          <w:w w:val="102"/>
          <w:sz w:val="26"/>
          <w:szCs w:val="26"/>
        </w:rPr>
        <w:t xml:space="preserve"> </w:t>
      </w:r>
      <w:proofErr w:type="spellStart"/>
      <w:r w:rsidRPr="00AE2A07">
        <w:rPr>
          <w:spacing w:val="-1"/>
          <w:w w:val="102"/>
          <w:sz w:val="26"/>
          <w:szCs w:val="26"/>
        </w:rPr>
        <w:t>thành</w:t>
      </w:r>
      <w:proofErr w:type="spellEnd"/>
      <w:r w:rsidRPr="00AE2A07">
        <w:rPr>
          <w:spacing w:val="-1"/>
          <w:w w:val="102"/>
          <w:sz w:val="26"/>
          <w:szCs w:val="26"/>
        </w:rPr>
        <w:t xml:space="preserve"> </w:t>
      </w:r>
      <w:proofErr w:type="spellStart"/>
      <w:r w:rsidRPr="00AE2A07">
        <w:rPr>
          <w:spacing w:val="-1"/>
          <w:w w:val="102"/>
          <w:sz w:val="26"/>
          <w:szCs w:val="26"/>
        </w:rPr>
        <w:t>hai</w:t>
      </w:r>
      <w:proofErr w:type="spellEnd"/>
      <w:r w:rsidRPr="00AE2A07">
        <w:rPr>
          <w:spacing w:val="-1"/>
          <w:w w:val="102"/>
          <w:sz w:val="26"/>
          <w:szCs w:val="26"/>
        </w:rPr>
        <w:t xml:space="preserve"> </w:t>
      </w:r>
      <w:proofErr w:type="spellStart"/>
      <w:r w:rsidR="003E794D" w:rsidRPr="00AE2A07">
        <w:rPr>
          <w:spacing w:val="-1"/>
          <w:w w:val="102"/>
          <w:sz w:val="26"/>
          <w:szCs w:val="26"/>
        </w:rPr>
        <w:t>vùng</w:t>
      </w:r>
      <w:proofErr w:type="spellEnd"/>
      <w:r w:rsidRPr="00AE2A07">
        <w:rPr>
          <w:spacing w:val="-1"/>
          <w:w w:val="102"/>
          <w:sz w:val="26"/>
          <w:szCs w:val="26"/>
        </w:rPr>
        <w:t xml:space="preserve"> </w:t>
      </w:r>
      <w:proofErr w:type="spellStart"/>
      <w:r w:rsidRPr="00AE2A07">
        <w:rPr>
          <w:spacing w:val="-1"/>
          <w:w w:val="102"/>
          <w:sz w:val="26"/>
          <w:szCs w:val="26"/>
        </w:rPr>
        <w:t>chính</w:t>
      </w:r>
      <w:proofErr w:type="spellEnd"/>
      <w:r w:rsidRPr="00AE2A07">
        <w:rPr>
          <w:spacing w:val="-1"/>
          <w:w w:val="102"/>
          <w:sz w:val="26"/>
          <w:szCs w:val="26"/>
        </w:rPr>
        <w:t xml:space="preserve">. </w:t>
      </w:r>
      <w:proofErr w:type="spellStart"/>
      <w:r w:rsidRPr="00AE2A07">
        <w:rPr>
          <w:spacing w:val="-1"/>
          <w:w w:val="102"/>
          <w:sz w:val="26"/>
          <w:szCs w:val="26"/>
        </w:rPr>
        <w:t>Một</w:t>
      </w:r>
      <w:proofErr w:type="spellEnd"/>
      <w:r w:rsidRPr="00AE2A07">
        <w:rPr>
          <w:spacing w:val="-1"/>
          <w:w w:val="102"/>
          <w:sz w:val="26"/>
          <w:szCs w:val="26"/>
        </w:rPr>
        <w:t xml:space="preserve"> </w:t>
      </w:r>
      <w:proofErr w:type="spellStart"/>
      <w:r w:rsidRPr="00AE2A07">
        <w:rPr>
          <w:spacing w:val="-1"/>
          <w:w w:val="102"/>
          <w:sz w:val="26"/>
          <w:szCs w:val="26"/>
        </w:rPr>
        <w:t>cách</w:t>
      </w:r>
      <w:proofErr w:type="spellEnd"/>
      <w:r w:rsidRPr="00AE2A07">
        <w:rPr>
          <w:spacing w:val="-1"/>
          <w:w w:val="102"/>
          <w:sz w:val="26"/>
          <w:szCs w:val="26"/>
        </w:rPr>
        <w:t xml:space="preserve"> </w:t>
      </w:r>
      <w:proofErr w:type="spellStart"/>
      <w:r w:rsidRPr="00AE2A07">
        <w:rPr>
          <w:spacing w:val="-1"/>
          <w:w w:val="102"/>
          <w:sz w:val="26"/>
          <w:szCs w:val="26"/>
        </w:rPr>
        <w:t>rõ</w:t>
      </w:r>
      <w:proofErr w:type="spellEnd"/>
      <w:r w:rsidRPr="00AE2A07">
        <w:rPr>
          <w:spacing w:val="-1"/>
          <w:w w:val="102"/>
          <w:sz w:val="26"/>
          <w:szCs w:val="26"/>
        </w:rPr>
        <w:t xml:space="preserve"> </w:t>
      </w:r>
      <w:proofErr w:type="spellStart"/>
      <w:r w:rsidRPr="00AE2A07">
        <w:rPr>
          <w:spacing w:val="-1"/>
          <w:w w:val="102"/>
          <w:sz w:val="26"/>
          <w:szCs w:val="26"/>
        </w:rPr>
        <w:t>ràng</w:t>
      </w:r>
      <w:proofErr w:type="spellEnd"/>
      <w:r w:rsidRPr="00AE2A07">
        <w:rPr>
          <w:spacing w:val="-1"/>
          <w:w w:val="102"/>
          <w:sz w:val="26"/>
          <w:szCs w:val="26"/>
        </w:rPr>
        <w:t xml:space="preserve"> </w:t>
      </w:r>
      <w:proofErr w:type="spellStart"/>
      <w:r w:rsidRPr="00AE2A07">
        <w:rPr>
          <w:spacing w:val="-1"/>
          <w:w w:val="102"/>
          <w:sz w:val="26"/>
          <w:szCs w:val="26"/>
        </w:rPr>
        <w:t>để</w:t>
      </w:r>
      <w:proofErr w:type="spellEnd"/>
      <w:r w:rsidRPr="00AE2A07">
        <w:rPr>
          <w:spacing w:val="-1"/>
          <w:w w:val="102"/>
          <w:sz w:val="26"/>
          <w:szCs w:val="26"/>
        </w:rPr>
        <w:t xml:space="preserve"> </w:t>
      </w:r>
      <w:proofErr w:type="spellStart"/>
      <w:r w:rsidRPr="00AE2A07">
        <w:rPr>
          <w:spacing w:val="-1"/>
          <w:w w:val="102"/>
          <w:sz w:val="26"/>
          <w:szCs w:val="26"/>
        </w:rPr>
        <w:t>tách</w:t>
      </w:r>
      <w:proofErr w:type="spellEnd"/>
      <w:r w:rsidRPr="00AE2A07">
        <w:rPr>
          <w:spacing w:val="-1"/>
          <w:w w:val="102"/>
          <w:sz w:val="26"/>
          <w:szCs w:val="26"/>
        </w:rPr>
        <w:t xml:space="preserve"> </w:t>
      </w:r>
      <w:proofErr w:type="spellStart"/>
      <w:r w:rsidRPr="00AE2A07">
        <w:rPr>
          <w:spacing w:val="-1"/>
          <w:w w:val="102"/>
          <w:sz w:val="26"/>
          <w:szCs w:val="26"/>
        </w:rPr>
        <w:t>các</w:t>
      </w:r>
      <w:proofErr w:type="spellEnd"/>
      <w:r w:rsidRPr="00AE2A07">
        <w:rPr>
          <w:spacing w:val="-1"/>
          <w:w w:val="102"/>
          <w:sz w:val="26"/>
          <w:szCs w:val="26"/>
        </w:rPr>
        <w:t xml:space="preserve"> </w:t>
      </w:r>
      <w:proofErr w:type="spellStart"/>
      <w:r w:rsidRPr="00AE2A07">
        <w:rPr>
          <w:spacing w:val="-1"/>
          <w:w w:val="102"/>
          <w:sz w:val="26"/>
          <w:szCs w:val="26"/>
        </w:rPr>
        <w:t>vật</w:t>
      </w:r>
      <w:proofErr w:type="spellEnd"/>
      <w:r w:rsidRPr="00AE2A07">
        <w:rPr>
          <w:spacing w:val="-1"/>
          <w:w w:val="102"/>
          <w:sz w:val="26"/>
          <w:szCs w:val="26"/>
        </w:rPr>
        <w:t xml:space="preserve"> </w:t>
      </w:r>
      <w:proofErr w:type="spellStart"/>
      <w:r w:rsidRPr="00AE2A07">
        <w:rPr>
          <w:spacing w:val="-1"/>
          <w:w w:val="102"/>
          <w:sz w:val="26"/>
          <w:szCs w:val="26"/>
        </w:rPr>
        <w:t>thể</w:t>
      </w:r>
      <w:proofErr w:type="spellEnd"/>
      <w:r w:rsidRPr="00AE2A07">
        <w:rPr>
          <w:spacing w:val="-1"/>
          <w:w w:val="102"/>
          <w:sz w:val="26"/>
          <w:szCs w:val="26"/>
        </w:rPr>
        <w:t xml:space="preserve"> </w:t>
      </w:r>
      <w:proofErr w:type="spellStart"/>
      <w:r w:rsidRPr="00AE2A07">
        <w:rPr>
          <w:spacing w:val="-1"/>
          <w:w w:val="102"/>
          <w:sz w:val="26"/>
          <w:szCs w:val="26"/>
        </w:rPr>
        <w:t>ra</w:t>
      </w:r>
      <w:proofErr w:type="spellEnd"/>
      <w:r w:rsidRPr="00AE2A07">
        <w:rPr>
          <w:spacing w:val="-1"/>
          <w:w w:val="102"/>
          <w:sz w:val="26"/>
          <w:szCs w:val="26"/>
        </w:rPr>
        <w:t xml:space="preserve"> </w:t>
      </w:r>
      <w:proofErr w:type="spellStart"/>
      <w:r w:rsidRPr="00AE2A07">
        <w:rPr>
          <w:spacing w:val="-1"/>
          <w:w w:val="102"/>
          <w:sz w:val="26"/>
          <w:szCs w:val="26"/>
        </w:rPr>
        <w:t>khỏi</w:t>
      </w:r>
      <w:proofErr w:type="spellEnd"/>
      <w:r w:rsidRPr="00AE2A07">
        <w:rPr>
          <w:spacing w:val="-1"/>
          <w:w w:val="102"/>
          <w:sz w:val="26"/>
          <w:szCs w:val="26"/>
        </w:rPr>
        <w:t xml:space="preserve"> </w:t>
      </w:r>
      <w:proofErr w:type="spellStart"/>
      <w:r w:rsidRPr="00AE2A07">
        <w:rPr>
          <w:spacing w:val="-1"/>
          <w:w w:val="102"/>
          <w:sz w:val="26"/>
          <w:szCs w:val="26"/>
        </w:rPr>
        <w:t>nền</w:t>
      </w:r>
      <w:proofErr w:type="spellEnd"/>
      <w:r w:rsidRPr="00AE2A07">
        <w:rPr>
          <w:spacing w:val="-1"/>
          <w:w w:val="102"/>
          <w:sz w:val="26"/>
          <w:szCs w:val="26"/>
        </w:rPr>
        <w:t xml:space="preserve"> </w:t>
      </w:r>
      <w:proofErr w:type="spellStart"/>
      <w:r w:rsidRPr="00AE2A07">
        <w:rPr>
          <w:spacing w:val="-1"/>
          <w:w w:val="102"/>
          <w:sz w:val="26"/>
          <w:szCs w:val="26"/>
        </w:rPr>
        <w:t>là</w:t>
      </w:r>
      <w:proofErr w:type="spellEnd"/>
      <w:r w:rsidRPr="00AE2A07">
        <w:rPr>
          <w:spacing w:val="-1"/>
          <w:w w:val="102"/>
          <w:sz w:val="26"/>
          <w:szCs w:val="26"/>
        </w:rPr>
        <w:t xml:space="preserve"> </w:t>
      </w:r>
      <w:proofErr w:type="spellStart"/>
      <w:r w:rsidRPr="00AE2A07">
        <w:rPr>
          <w:spacing w:val="-1"/>
          <w:w w:val="102"/>
          <w:sz w:val="26"/>
          <w:szCs w:val="26"/>
        </w:rPr>
        <w:t>chọn</w:t>
      </w:r>
      <w:proofErr w:type="spellEnd"/>
      <w:r w:rsidRPr="00AE2A07">
        <w:rPr>
          <w:spacing w:val="-1"/>
          <w:w w:val="102"/>
          <w:sz w:val="26"/>
          <w:szCs w:val="26"/>
        </w:rPr>
        <w:t xml:space="preserve"> </w:t>
      </w:r>
      <w:proofErr w:type="spellStart"/>
      <w:r w:rsidRPr="00AE2A07">
        <w:rPr>
          <w:spacing w:val="-1"/>
          <w:w w:val="102"/>
          <w:sz w:val="26"/>
          <w:szCs w:val="26"/>
        </w:rPr>
        <w:t>một</w:t>
      </w:r>
      <w:proofErr w:type="spellEnd"/>
      <w:r w:rsidRPr="00AE2A07">
        <w:rPr>
          <w:spacing w:val="-1"/>
          <w:w w:val="102"/>
          <w:sz w:val="26"/>
          <w:szCs w:val="26"/>
        </w:rPr>
        <w:t xml:space="preserve"> </w:t>
      </w:r>
      <w:proofErr w:type="spellStart"/>
      <w:r w:rsidRPr="00AE2A07">
        <w:rPr>
          <w:spacing w:val="-1"/>
          <w:w w:val="102"/>
          <w:sz w:val="26"/>
          <w:szCs w:val="26"/>
        </w:rPr>
        <w:t>ngưỡng</w:t>
      </w:r>
      <w:proofErr w:type="spellEnd"/>
      <w:r w:rsidRPr="00AE2A07">
        <w:rPr>
          <w:spacing w:val="-1"/>
          <w:w w:val="102"/>
          <w:sz w:val="26"/>
          <w:szCs w:val="26"/>
        </w:rPr>
        <w:t xml:space="preserve">, T, </w:t>
      </w:r>
      <w:proofErr w:type="spellStart"/>
      <w:r w:rsidRPr="00AE2A07">
        <w:rPr>
          <w:spacing w:val="-1"/>
          <w:w w:val="102"/>
          <w:sz w:val="26"/>
          <w:szCs w:val="26"/>
        </w:rPr>
        <w:t>ngưỡng</w:t>
      </w:r>
      <w:proofErr w:type="spellEnd"/>
      <w:r w:rsidRPr="00AE2A07">
        <w:rPr>
          <w:spacing w:val="-1"/>
          <w:w w:val="102"/>
          <w:sz w:val="26"/>
          <w:szCs w:val="26"/>
        </w:rPr>
        <w:t xml:space="preserve"> </w:t>
      </w:r>
      <w:proofErr w:type="spellStart"/>
      <w:r w:rsidRPr="00AE2A07">
        <w:rPr>
          <w:spacing w:val="-1"/>
          <w:w w:val="102"/>
          <w:sz w:val="26"/>
          <w:szCs w:val="26"/>
        </w:rPr>
        <w:t>này</w:t>
      </w:r>
      <w:proofErr w:type="spellEnd"/>
      <w:r w:rsidRPr="00AE2A07">
        <w:rPr>
          <w:spacing w:val="-1"/>
          <w:w w:val="102"/>
          <w:sz w:val="26"/>
          <w:szCs w:val="26"/>
        </w:rPr>
        <w:t xml:space="preserve"> </w:t>
      </w:r>
      <w:proofErr w:type="spellStart"/>
      <w:r w:rsidRPr="00AE2A07">
        <w:rPr>
          <w:spacing w:val="-1"/>
          <w:w w:val="102"/>
          <w:sz w:val="26"/>
          <w:szCs w:val="26"/>
        </w:rPr>
        <w:t>sẽ</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chia </w:t>
      </w:r>
      <w:proofErr w:type="spellStart"/>
      <w:r w:rsidRPr="00AE2A07">
        <w:rPr>
          <w:spacing w:val="-1"/>
          <w:w w:val="102"/>
          <w:sz w:val="26"/>
          <w:szCs w:val="26"/>
        </w:rPr>
        <w:t>các</w:t>
      </w:r>
      <w:proofErr w:type="spellEnd"/>
      <w:r w:rsidRPr="00AE2A07">
        <w:rPr>
          <w:spacing w:val="-1"/>
          <w:w w:val="102"/>
          <w:sz w:val="26"/>
          <w:szCs w:val="26"/>
        </w:rPr>
        <w:t xml:space="preserve"> </w:t>
      </w:r>
      <w:proofErr w:type="spellStart"/>
      <w:r w:rsidR="003E794D" w:rsidRPr="00AE2A07">
        <w:rPr>
          <w:spacing w:val="-1"/>
          <w:w w:val="102"/>
          <w:sz w:val="26"/>
          <w:szCs w:val="26"/>
        </w:rPr>
        <w:t>vùng</w:t>
      </w:r>
      <w:proofErr w:type="spellEnd"/>
      <w:r w:rsidRPr="00AE2A07">
        <w:rPr>
          <w:spacing w:val="-1"/>
          <w:w w:val="102"/>
          <w:sz w:val="26"/>
          <w:szCs w:val="26"/>
        </w:rPr>
        <w:t xml:space="preserve"> </w:t>
      </w:r>
      <w:proofErr w:type="spellStart"/>
      <w:r w:rsidRPr="00AE2A07">
        <w:rPr>
          <w:spacing w:val="-1"/>
          <w:w w:val="102"/>
          <w:sz w:val="26"/>
          <w:szCs w:val="26"/>
        </w:rPr>
        <w:t>này</w:t>
      </w:r>
      <w:proofErr w:type="spellEnd"/>
      <w:r w:rsidRPr="00AE2A07">
        <w:rPr>
          <w:spacing w:val="-1"/>
          <w:w w:val="102"/>
          <w:sz w:val="26"/>
          <w:szCs w:val="26"/>
        </w:rPr>
        <w:t xml:space="preserve">. Sau </w:t>
      </w:r>
      <w:proofErr w:type="spellStart"/>
      <w:r w:rsidRPr="00AE2A07">
        <w:rPr>
          <w:spacing w:val="-1"/>
          <w:w w:val="102"/>
          <w:sz w:val="26"/>
          <w:szCs w:val="26"/>
        </w:rPr>
        <w:t>đó</w:t>
      </w:r>
      <w:proofErr w:type="spellEnd"/>
      <w:r w:rsidRPr="00AE2A07">
        <w:rPr>
          <w:spacing w:val="-1"/>
          <w:w w:val="102"/>
          <w:sz w:val="26"/>
          <w:szCs w:val="26"/>
        </w:rPr>
        <w:t xml:space="preserve">, </w:t>
      </w:r>
      <w:proofErr w:type="spellStart"/>
      <w:r w:rsidRPr="00AE2A07">
        <w:rPr>
          <w:spacing w:val="-1"/>
          <w:w w:val="102"/>
          <w:sz w:val="26"/>
          <w:szCs w:val="26"/>
        </w:rPr>
        <w:t>bất</w:t>
      </w:r>
      <w:proofErr w:type="spellEnd"/>
      <w:r w:rsidRPr="00AE2A07">
        <w:rPr>
          <w:spacing w:val="-1"/>
          <w:w w:val="102"/>
          <w:sz w:val="26"/>
          <w:szCs w:val="26"/>
        </w:rPr>
        <w:t xml:space="preserve"> </w:t>
      </w:r>
      <w:proofErr w:type="spellStart"/>
      <w:r w:rsidRPr="00AE2A07">
        <w:rPr>
          <w:spacing w:val="-1"/>
          <w:w w:val="102"/>
          <w:sz w:val="26"/>
          <w:szCs w:val="26"/>
        </w:rPr>
        <w:t>kỳ</w:t>
      </w:r>
      <w:proofErr w:type="spellEnd"/>
      <w:r w:rsidRPr="00AE2A07">
        <w:rPr>
          <w:spacing w:val="-1"/>
          <w:w w:val="102"/>
          <w:sz w:val="26"/>
          <w:szCs w:val="26"/>
        </w:rPr>
        <w:t xml:space="preserve"> </w:t>
      </w:r>
      <w:proofErr w:type="spellStart"/>
      <w:r w:rsidRPr="00AE2A07">
        <w:rPr>
          <w:spacing w:val="-1"/>
          <w:w w:val="102"/>
          <w:sz w:val="26"/>
          <w:szCs w:val="26"/>
        </w:rPr>
        <w:t>điểm</w:t>
      </w:r>
      <w:proofErr w:type="spellEnd"/>
      <w:r w:rsidRPr="00AE2A07">
        <w:rPr>
          <w:spacing w:val="-1"/>
          <w:w w:val="102"/>
          <w:sz w:val="26"/>
          <w:szCs w:val="26"/>
        </w:rPr>
        <w:t xml:space="preserve"> </w:t>
      </w:r>
      <w:proofErr w:type="spellStart"/>
      <w:r w:rsidRPr="00AE2A07">
        <w:rPr>
          <w:spacing w:val="-1"/>
          <w:w w:val="102"/>
          <w:sz w:val="26"/>
          <w:szCs w:val="26"/>
        </w:rPr>
        <w:t>nào</w:t>
      </w:r>
      <w:proofErr w:type="spellEnd"/>
      <w:r w:rsidRPr="00AE2A07">
        <w:rPr>
          <w:spacing w:val="-1"/>
          <w:w w:val="102"/>
          <w:sz w:val="26"/>
          <w:szCs w:val="26"/>
        </w:rPr>
        <w:t xml:space="preserve"> (</w:t>
      </w:r>
      <w:proofErr w:type="spellStart"/>
      <w:r w:rsidRPr="00AE2A07">
        <w:rPr>
          <w:spacing w:val="-1"/>
          <w:w w:val="102"/>
          <w:sz w:val="26"/>
          <w:szCs w:val="26"/>
        </w:rPr>
        <w:t>x,y</w:t>
      </w:r>
      <w:proofErr w:type="spellEnd"/>
      <w:r w:rsidRPr="00AE2A07">
        <w:rPr>
          <w:spacing w:val="-1"/>
          <w:w w:val="102"/>
          <w:sz w:val="26"/>
          <w:szCs w:val="26"/>
        </w:rPr>
        <w:t xml:space="preserve">) </w:t>
      </w:r>
      <w:proofErr w:type="spellStart"/>
      <w:r w:rsidRPr="00AE2A07">
        <w:rPr>
          <w:spacing w:val="-1"/>
          <w:w w:val="102"/>
          <w:sz w:val="26"/>
          <w:szCs w:val="26"/>
        </w:rPr>
        <w:t>trong</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f(</w:t>
      </w:r>
      <w:proofErr w:type="spellStart"/>
      <w:r w:rsidRPr="00AE2A07">
        <w:rPr>
          <w:spacing w:val="-1"/>
          <w:w w:val="102"/>
          <w:sz w:val="26"/>
          <w:szCs w:val="26"/>
        </w:rPr>
        <w:t>x,y</w:t>
      </w:r>
      <w:proofErr w:type="spellEnd"/>
      <w:r w:rsidRPr="00AE2A07">
        <w:rPr>
          <w:spacing w:val="-1"/>
          <w:w w:val="102"/>
          <w:sz w:val="26"/>
          <w:szCs w:val="26"/>
        </w:rPr>
        <w:t>)</w:t>
      </w:r>
      <w:r w:rsidR="00F25BB4" w:rsidRPr="00AE2A07">
        <w:rPr>
          <w:spacing w:val="-1"/>
          <w:w w:val="102"/>
          <w:sz w:val="26"/>
          <w:szCs w:val="26"/>
        </w:rPr>
        <w:t xml:space="preserve"> </w:t>
      </w:r>
      <w:r w:rsidRPr="00AE2A07">
        <w:rPr>
          <w:spacing w:val="-1"/>
          <w:w w:val="102"/>
          <w:sz w:val="26"/>
          <w:szCs w:val="26"/>
        </w:rPr>
        <w:t>&gt;</w:t>
      </w:r>
      <w:r w:rsidR="00F25BB4" w:rsidRPr="00AE2A07">
        <w:rPr>
          <w:spacing w:val="-1"/>
          <w:w w:val="102"/>
          <w:sz w:val="26"/>
          <w:szCs w:val="26"/>
        </w:rPr>
        <w:t xml:space="preserve"> </w:t>
      </w:r>
      <w:r w:rsidRPr="00AE2A07">
        <w:rPr>
          <w:spacing w:val="-1"/>
          <w:w w:val="102"/>
          <w:sz w:val="26"/>
          <w:szCs w:val="26"/>
        </w:rPr>
        <w:t xml:space="preserve">T </w:t>
      </w:r>
      <w:proofErr w:type="spellStart"/>
      <w:r w:rsidRPr="00AE2A07">
        <w:rPr>
          <w:spacing w:val="-1"/>
          <w:w w:val="102"/>
          <w:sz w:val="26"/>
          <w:szCs w:val="26"/>
        </w:rPr>
        <w:t>được</w:t>
      </w:r>
      <w:proofErr w:type="spellEnd"/>
      <w:r w:rsidRPr="00AE2A07">
        <w:rPr>
          <w:spacing w:val="-1"/>
          <w:w w:val="102"/>
          <w:sz w:val="26"/>
          <w:szCs w:val="26"/>
        </w:rPr>
        <w:t xml:space="preserve"> </w:t>
      </w:r>
      <w:proofErr w:type="spellStart"/>
      <w:r w:rsidRPr="00AE2A07">
        <w:rPr>
          <w:spacing w:val="-1"/>
          <w:w w:val="102"/>
          <w:sz w:val="26"/>
          <w:szCs w:val="26"/>
        </w:rPr>
        <w:t>gọi</w:t>
      </w:r>
      <w:proofErr w:type="spellEnd"/>
      <w:r w:rsidRPr="00AE2A07">
        <w:rPr>
          <w:spacing w:val="-1"/>
          <w:w w:val="102"/>
          <w:sz w:val="26"/>
          <w:szCs w:val="26"/>
        </w:rPr>
        <w:t xml:space="preserve"> </w:t>
      </w:r>
      <w:proofErr w:type="spellStart"/>
      <w:r w:rsidRPr="00AE2A07">
        <w:rPr>
          <w:spacing w:val="-1"/>
          <w:w w:val="102"/>
          <w:sz w:val="26"/>
          <w:szCs w:val="26"/>
        </w:rPr>
        <w:t>là</w:t>
      </w:r>
      <w:proofErr w:type="spellEnd"/>
      <w:r w:rsidRPr="00AE2A07">
        <w:rPr>
          <w:spacing w:val="-1"/>
          <w:w w:val="102"/>
          <w:sz w:val="26"/>
          <w:szCs w:val="26"/>
        </w:rPr>
        <w:t xml:space="preserve"> </w:t>
      </w:r>
      <w:proofErr w:type="spellStart"/>
      <w:r w:rsidRPr="00AE2A07">
        <w:rPr>
          <w:spacing w:val="-1"/>
          <w:w w:val="102"/>
          <w:sz w:val="26"/>
          <w:szCs w:val="26"/>
        </w:rPr>
        <w:t>điểm</w:t>
      </w:r>
      <w:proofErr w:type="spellEnd"/>
      <w:r w:rsidRPr="00AE2A07">
        <w:rPr>
          <w:spacing w:val="-1"/>
          <w:w w:val="102"/>
          <w:sz w:val="26"/>
          <w:szCs w:val="26"/>
        </w:rPr>
        <w:t xml:space="preserve"> </w:t>
      </w:r>
      <w:proofErr w:type="spellStart"/>
      <w:r w:rsidRPr="00AE2A07">
        <w:rPr>
          <w:spacing w:val="-1"/>
          <w:w w:val="102"/>
          <w:sz w:val="26"/>
          <w:szCs w:val="26"/>
        </w:rPr>
        <w:t>vật</w:t>
      </w:r>
      <w:proofErr w:type="spellEnd"/>
      <w:r w:rsidRPr="00AE2A07">
        <w:rPr>
          <w:spacing w:val="-1"/>
          <w:w w:val="102"/>
          <w:sz w:val="26"/>
          <w:szCs w:val="26"/>
        </w:rPr>
        <w:t xml:space="preserve"> </w:t>
      </w:r>
      <w:proofErr w:type="spellStart"/>
      <w:r w:rsidRPr="00AE2A07">
        <w:rPr>
          <w:spacing w:val="-1"/>
          <w:w w:val="102"/>
          <w:sz w:val="26"/>
          <w:szCs w:val="26"/>
        </w:rPr>
        <w:t>thể</w:t>
      </w:r>
      <w:proofErr w:type="spellEnd"/>
      <w:r w:rsidRPr="00AE2A07">
        <w:rPr>
          <w:spacing w:val="-1"/>
          <w:w w:val="102"/>
          <w:sz w:val="26"/>
          <w:szCs w:val="26"/>
        </w:rPr>
        <w:t xml:space="preserve">; </w:t>
      </w:r>
      <w:proofErr w:type="spellStart"/>
      <w:r w:rsidRPr="00AE2A07">
        <w:rPr>
          <w:spacing w:val="-1"/>
          <w:w w:val="102"/>
          <w:sz w:val="26"/>
          <w:szCs w:val="26"/>
        </w:rPr>
        <w:t>ngược</w:t>
      </w:r>
      <w:proofErr w:type="spellEnd"/>
      <w:r w:rsidRPr="00AE2A07">
        <w:rPr>
          <w:spacing w:val="-1"/>
          <w:w w:val="102"/>
          <w:sz w:val="26"/>
          <w:szCs w:val="26"/>
        </w:rPr>
        <w:t xml:space="preserve"> </w:t>
      </w:r>
      <w:proofErr w:type="spellStart"/>
      <w:r w:rsidRPr="00AE2A07">
        <w:rPr>
          <w:spacing w:val="-1"/>
          <w:w w:val="102"/>
          <w:sz w:val="26"/>
          <w:szCs w:val="26"/>
        </w:rPr>
        <w:t>lại</w:t>
      </w:r>
      <w:proofErr w:type="spellEnd"/>
      <w:r w:rsidRPr="00AE2A07">
        <w:rPr>
          <w:spacing w:val="-1"/>
          <w:w w:val="102"/>
          <w:sz w:val="26"/>
          <w:szCs w:val="26"/>
        </w:rPr>
        <w:t xml:space="preserve">, </w:t>
      </w:r>
      <w:proofErr w:type="spellStart"/>
      <w:r w:rsidRPr="00AE2A07">
        <w:rPr>
          <w:spacing w:val="-1"/>
          <w:w w:val="102"/>
          <w:sz w:val="26"/>
          <w:szCs w:val="26"/>
        </w:rPr>
        <w:t>điểm</w:t>
      </w:r>
      <w:proofErr w:type="spellEnd"/>
      <w:r w:rsidRPr="00AE2A07">
        <w:rPr>
          <w:spacing w:val="-1"/>
          <w:w w:val="102"/>
          <w:sz w:val="26"/>
          <w:szCs w:val="26"/>
        </w:rPr>
        <w:t xml:space="preserve"> </w:t>
      </w:r>
      <w:proofErr w:type="spellStart"/>
      <w:r w:rsidRPr="00AE2A07">
        <w:rPr>
          <w:spacing w:val="-1"/>
          <w:w w:val="102"/>
          <w:sz w:val="26"/>
          <w:szCs w:val="26"/>
        </w:rPr>
        <w:t>này</w:t>
      </w:r>
      <w:proofErr w:type="spellEnd"/>
      <w:r w:rsidRPr="00AE2A07">
        <w:rPr>
          <w:spacing w:val="-1"/>
          <w:w w:val="102"/>
          <w:sz w:val="26"/>
          <w:szCs w:val="26"/>
        </w:rPr>
        <w:t xml:space="preserve"> </w:t>
      </w:r>
      <w:proofErr w:type="spellStart"/>
      <w:r w:rsidRPr="00AE2A07">
        <w:rPr>
          <w:spacing w:val="-1"/>
          <w:w w:val="102"/>
          <w:sz w:val="26"/>
          <w:szCs w:val="26"/>
        </w:rPr>
        <w:t>được</w:t>
      </w:r>
      <w:proofErr w:type="spellEnd"/>
      <w:r w:rsidRPr="00AE2A07">
        <w:rPr>
          <w:spacing w:val="-1"/>
          <w:w w:val="102"/>
          <w:sz w:val="26"/>
          <w:szCs w:val="26"/>
        </w:rPr>
        <w:t xml:space="preserve"> </w:t>
      </w:r>
      <w:proofErr w:type="spellStart"/>
      <w:r w:rsidRPr="00AE2A07">
        <w:rPr>
          <w:spacing w:val="-1"/>
          <w:w w:val="102"/>
          <w:sz w:val="26"/>
          <w:szCs w:val="26"/>
        </w:rPr>
        <w:t>gọi</w:t>
      </w:r>
      <w:proofErr w:type="spellEnd"/>
      <w:r w:rsidRPr="00AE2A07">
        <w:rPr>
          <w:spacing w:val="-1"/>
          <w:w w:val="102"/>
          <w:sz w:val="26"/>
          <w:szCs w:val="26"/>
        </w:rPr>
        <w:t xml:space="preserve"> </w:t>
      </w:r>
      <w:proofErr w:type="spellStart"/>
      <w:r w:rsidRPr="00AE2A07">
        <w:rPr>
          <w:spacing w:val="-1"/>
          <w:w w:val="102"/>
          <w:sz w:val="26"/>
          <w:szCs w:val="26"/>
        </w:rPr>
        <w:t>là</w:t>
      </w:r>
      <w:proofErr w:type="spellEnd"/>
      <w:r w:rsidRPr="00AE2A07">
        <w:rPr>
          <w:spacing w:val="-1"/>
          <w:w w:val="102"/>
          <w:sz w:val="26"/>
          <w:szCs w:val="26"/>
        </w:rPr>
        <w:t xml:space="preserve"> </w:t>
      </w:r>
      <w:proofErr w:type="spellStart"/>
      <w:r w:rsidRPr="00AE2A07">
        <w:rPr>
          <w:spacing w:val="-1"/>
          <w:w w:val="102"/>
          <w:sz w:val="26"/>
          <w:szCs w:val="26"/>
        </w:rPr>
        <w:t>điểm</w:t>
      </w:r>
      <w:proofErr w:type="spellEnd"/>
      <w:r w:rsidRPr="00AE2A07">
        <w:rPr>
          <w:spacing w:val="-1"/>
          <w:w w:val="102"/>
          <w:sz w:val="26"/>
          <w:szCs w:val="26"/>
        </w:rPr>
        <w:t xml:space="preserve"> </w:t>
      </w:r>
      <w:proofErr w:type="spellStart"/>
      <w:r w:rsidRPr="00AE2A07">
        <w:rPr>
          <w:spacing w:val="-1"/>
          <w:w w:val="102"/>
          <w:sz w:val="26"/>
          <w:szCs w:val="26"/>
        </w:rPr>
        <w:t>nền</w:t>
      </w:r>
      <w:proofErr w:type="spellEnd"/>
      <w:r w:rsidRPr="00AE2A07">
        <w:rPr>
          <w:spacing w:val="-1"/>
          <w:w w:val="102"/>
          <w:sz w:val="26"/>
          <w:szCs w:val="26"/>
        </w:rPr>
        <w:t xml:space="preserve">. Nói </w:t>
      </w:r>
      <w:proofErr w:type="spellStart"/>
      <w:r w:rsidRPr="00AE2A07">
        <w:rPr>
          <w:spacing w:val="-1"/>
          <w:w w:val="102"/>
          <w:sz w:val="26"/>
          <w:szCs w:val="26"/>
        </w:rPr>
        <w:t>cách</w:t>
      </w:r>
      <w:proofErr w:type="spellEnd"/>
      <w:r w:rsidRPr="00AE2A07">
        <w:rPr>
          <w:spacing w:val="-1"/>
          <w:w w:val="102"/>
          <w:sz w:val="26"/>
          <w:szCs w:val="26"/>
        </w:rPr>
        <w:t xml:space="preserve"> </w:t>
      </w:r>
      <w:proofErr w:type="spellStart"/>
      <w:r w:rsidRPr="00AE2A07">
        <w:rPr>
          <w:spacing w:val="-1"/>
          <w:w w:val="102"/>
          <w:sz w:val="26"/>
          <w:szCs w:val="26"/>
        </w:rPr>
        <w:t>khác</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Pr="00AE2A07">
        <w:rPr>
          <w:spacing w:val="-1"/>
          <w:w w:val="102"/>
          <w:sz w:val="26"/>
          <w:szCs w:val="26"/>
        </w:rPr>
        <w:t>phân</w:t>
      </w:r>
      <w:proofErr w:type="spellEnd"/>
      <w:r w:rsidRPr="00AE2A07">
        <w:rPr>
          <w:spacing w:val="-1"/>
          <w:w w:val="102"/>
          <w:sz w:val="26"/>
          <w:szCs w:val="26"/>
        </w:rPr>
        <w:t xml:space="preserve"> </w:t>
      </w:r>
      <w:proofErr w:type="spellStart"/>
      <w:r w:rsidR="008D7DD1">
        <w:rPr>
          <w:spacing w:val="-1"/>
          <w:w w:val="102"/>
          <w:sz w:val="26"/>
          <w:szCs w:val="26"/>
        </w:rPr>
        <w:t>vùng</w:t>
      </w:r>
      <w:proofErr w:type="spellEnd"/>
      <w:r w:rsidRPr="00AE2A07">
        <w:rPr>
          <w:spacing w:val="-1"/>
          <w:w w:val="102"/>
          <w:sz w:val="26"/>
          <w:szCs w:val="26"/>
        </w:rPr>
        <w:t>, g(</w:t>
      </w:r>
      <w:proofErr w:type="spellStart"/>
      <w:r w:rsidRPr="00AE2A07">
        <w:rPr>
          <w:spacing w:val="-1"/>
          <w:w w:val="102"/>
          <w:sz w:val="26"/>
          <w:szCs w:val="26"/>
        </w:rPr>
        <w:t>x,y</w:t>
      </w:r>
      <w:proofErr w:type="spellEnd"/>
      <w:r w:rsidRPr="00AE2A07">
        <w:rPr>
          <w:spacing w:val="-1"/>
          <w:w w:val="102"/>
          <w:sz w:val="26"/>
          <w:szCs w:val="26"/>
        </w:rPr>
        <w:t>)</w:t>
      </w:r>
      <w:r w:rsidR="00F25BB4" w:rsidRPr="00AE2A07">
        <w:rPr>
          <w:spacing w:val="-1"/>
          <w:w w:val="102"/>
          <w:sz w:val="26"/>
          <w:szCs w:val="26"/>
        </w:rPr>
        <w:t>,</w:t>
      </w:r>
      <w:r w:rsidRPr="00AE2A07">
        <w:rPr>
          <w:spacing w:val="-1"/>
          <w:w w:val="102"/>
          <w:sz w:val="26"/>
          <w:szCs w:val="26"/>
        </w:rPr>
        <w:t xml:space="preserve"> </w:t>
      </w:r>
      <w:proofErr w:type="spellStart"/>
      <w:r w:rsidRPr="00AE2A07">
        <w:rPr>
          <w:spacing w:val="-1"/>
          <w:w w:val="102"/>
          <w:sz w:val="26"/>
          <w:szCs w:val="26"/>
        </w:rPr>
        <w:t>được</w:t>
      </w:r>
      <w:proofErr w:type="spellEnd"/>
      <w:r w:rsidRPr="00AE2A07">
        <w:rPr>
          <w:spacing w:val="-1"/>
          <w:w w:val="102"/>
          <w:sz w:val="26"/>
          <w:szCs w:val="26"/>
        </w:rPr>
        <w:t xml:space="preserve"> </w:t>
      </w:r>
      <w:proofErr w:type="spellStart"/>
      <w:r w:rsidRPr="00AE2A07">
        <w:rPr>
          <w:spacing w:val="-1"/>
          <w:w w:val="102"/>
          <w:sz w:val="26"/>
          <w:szCs w:val="26"/>
        </w:rPr>
        <w:t>cho</w:t>
      </w:r>
      <w:proofErr w:type="spellEnd"/>
      <w:r w:rsidRPr="00AE2A07">
        <w:rPr>
          <w:spacing w:val="-1"/>
          <w:w w:val="102"/>
          <w:sz w:val="26"/>
          <w:szCs w:val="26"/>
        </w:rPr>
        <w:t xml:space="preserve"> </w:t>
      </w:r>
      <w:proofErr w:type="spellStart"/>
      <w:r w:rsidRPr="00AE2A07">
        <w:rPr>
          <w:spacing w:val="-1"/>
          <w:w w:val="102"/>
          <w:sz w:val="26"/>
          <w:szCs w:val="26"/>
        </w:rPr>
        <w:t>bởi</w:t>
      </w:r>
      <w:proofErr w:type="spellEnd"/>
      <w:r w:rsidRPr="00AE2A07">
        <w:rPr>
          <w:spacing w:val="-1"/>
          <w:w w:val="102"/>
          <w:sz w:val="26"/>
          <w:szCs w:val="26"/>
        </w:rPr>
        <w:t>:</w:t>
      </w:r>
    </w:p>
    <w:p w14:paraId="03B3E659" w14:textId="75490650" w:rsidR="004D7D48" w:rsidRPr="00AE2A07" w:rsidRDefault="00AC2812" w:rsidP="004D7D48">
      <w:pPr>
        <w:spacing w:line="360" w:lineRule="auto"/>
        <w:ind w:right="-1" w:firstLine="567"/>
        <w:jc w:val="both"/>
        <w:rPr>
          <w:spacing w:val="-1"/>
          <w:w w:val="102"/>
          <w:sz w:val="26"/>
          <w:szCs w:val="26"/>
        </w:rPr>
      </w:pPr>
      <m:oMathPara>
        <m:oMath>
          <m:r>
            <w:rPr>
              <w:rFonts w:ascii="Cambria Math" w:hAnsi="Cambria Math"/>
              <w:spacing w:val="-1"/>
              <w:w w:val="102"/>
              <w:sz w:val="26"/>
              <w:szCs w:val="26"/>
            </w:rPr>
            <m:t>g</m:t>
          </m:r>
          <m:d>
            <m:dPr>
              <m:ctrlPr>
                <w:rPr>
                  <w:rFonts w:ascii="Cambria Math" w:hAnsi="Cambria Math"/>
                  <w:i/>
                  <w:spacing w:val="-1"/>
                  <w:w w:val="102"/>
                  <w:sz w:val="26"/>
                  <w:szCs w:val="26"/>
                </w:rPr>
              </m:ctrlPr>
            </m:dPr>
            <m:e>
              <m:r>
                <w:rPr>
                  <w:rFonts w:ascii="Cambria Math" w:hAnsi="Cambria Math"/>
                  <w:spacing w:val="-1"/>
                  <w:w w:val="102"/>
                  <w:sz w:val="26"/>
                  <w:szCs w:val="26"/>
                </w:rPr>
                <m:t>x, y</m:t>
              </m:r>
            </m:e>
          </m:d>
          <m:r>
            <w:rPr>
              <w:rFonts w:ascii="Cambria Math" w:hAnsi="Cambria Math"/>
              <w:spacing w:val="-1"/>
              <w:w w:val="102"/>
              <w:sz w:val="26"/>
              <w:szCs w:val="26"/>
            </w:rPr>
            <m:t xml:space="preserve">= </m:t>
          </m:r>
          <m:d>
            <m:dPr>
              <m:begChr m:val="{"/>
              <m:endChr m:val=""/>
              <m:ctrlPr>
                <w:rPr>
                  <w:rFonts w:ascii="Cambria Math" w:hAnsi="Cambria Math"/>
                  <w:i/>
                  <w:spacing w:val="-1"/>
                  <w:w w:val="102"/>
                  <w:sz w:val="26"/>
                  <w:szCs w:val="26"/>
                </w:rPr>
              </m:ctrlPr>
            </m:dPr>
            <m:e>
              <m:eqArr>
                <m:eqArrPr>
                  <m:ctrlPr>
                    <w:rPr>
                      <w:rFonts w:ascii="Cambria Math" w:hAnsi="Cambria Math"/>
                      <w:i/>
                      <w:spacing w:val="-1"/>
                      <w:w w:val="102"/>
                      <w:sz w:val="26"/>
                      <w:szCs w:val="26"/>
                    </w:rPr>
                  </m:ctrlPr>
                </m:eqArrPr>
                <m:e>
                  <m:r>
                    <w:rPr>
                      <w:rFonts w:ascii="Cambria Math" w:hAnsi="Cambria Math"/>
                      <w:spacing w:val="-1"/>
                      <w:w w:val="102"/>
                      <w:sz w:val="26"/>
                      <w:szCs w:val="26"/>
                    </w:rPr>
                    <m:t>1     n</m:t>
                  </m:r>
                  <m:acc>
                    <m:accPr>
                      <m:chr m:val="́"/>
                      <m:ctrlPr>
                        <w:rPr>
                          <w:rFonts w:ascii="Cambria Math" w:hAnsi="Cambria Math"/>
                          <w:i/>
                          <w:spacing w:val="-1"/>
                          <w:w w:val="102"/>
                          <w:sz w:val="26"/>
                          <w:szCs w:val="26"/>
                        </w:rPr>
                      </m:ctrlPr>
                    </m:accPr>
                    <m:e>
                      <m:r>
                        <w:rPr>
                          <w:rFonts w:ascii="Cambria Math" w:hAnsi="Cambria Math"/>
                          <w:spacing w:val="-1"/>
                          <w:w w:val="102"/>
                          <w:sz w:val="26"/>
                          <w:szCs w:val="26"/>
                        </w:rPr>
                        <m:t>ê</m:t>
                      </m:r>
                    </m:e>
                  </m:acc>
                  <m:r>
                    <w:rPr>
                      <w:rFonts w:ascii="Cambria Math" w:hAnsi="Cambria Math"/>
                      <w:spacing w:val="-1"/>
                      <w:w w:val="102"/>
                      <w:sz w:val="26"/>
                      <w:szCs w:val="26"/>
                    </w:rPr>
                    <m:t>u f</m:t>
                  </m:r>
                  <m:d>
                    <m:dPr>
                      <m:ctrlPr>
                        <w:rPr>
                          <w:rFonts w:ascii="Cambria Math" w:hAnsi="Cambria Math"/>
                          <w:i/>
                          <w:spacing w:val="-1"/>
                          <w:w w:val="102"/>
                          <w:sz w:val="26"/>
                          <w:szCs w:val="26"/>
                        </w:rPr>
                      </m:ctrlPr>
                    </m:dPr>
                    <m:e>
                      <m:r>
                        <w:rPr>
                          <w:rFonts w:ascii="Cambria Math" w:hAnsi="Cambria Math"/>
                          <w:spacing w:val="-1"/>
                          <w:w w:val="102"/>
                          <w:sz w:val="26"/>
                          <w:szCs w:val="26"/>
                        </w:rPr>
                        <m:t>x,y</m:t>
                      </m:r>
                    </m:e>
                  </m:d>
                  <m:r>
                    <w:rPr>
                      <w:rFonts w:ascii="Cambria Math" w:hAnsi="Cambria Math"/>
                      <w:spacing w:val="-1"/>
                      <w:w w:val="102"/>
                      <w:sz w:val="26"/>
                      <w:szCs w:val="26"/>
                    </w:rPr>
                    <m:t>&gt;T</m:t>
                  </m:r>
                </m:e>
                <m:e>
                  <m:r>
                    <w:rPr>
                      <w:rFonts w:ascii="Cambria Math" w:hAnsi="Cambria Math"/>
                      <w:spacing w:val="-1"/>
                      <w:w w:val="102"/>
                      <w:sz w:val="26"/>
                      <w:szCs w:val="26"/>
                    </w:rPr>
                    <m:t>0     n</m:t>
                  </m:r>
                  <m:acc>
                    <m:accPr>
                      <m:chr m:val="́"/>
                      <m:ctrlPr>
                        <w:rPr>
                          <w:rFonts w:ascii="Cambria Math" w:hAnsi="Cambria Math"/>
                          <w:i/>
                          <w:spacing w:val="-1"/>
                          <w:w w:val="102"/>
                          <w:sz w:val="26"/>
                          <w:szCs w:val="26"/>
                        </w:rPr>
                      </m:ctrlPr>
                    </m:accPr>
                    <m:e>
                      <m:r>
                        <w:rPr>
                          <w:rFonts w:ascii="Cambria Math" w:hAnsi="Cambria Math"/>
                          <w:spacing w:val="-1"/>
                          <w:w w:val="102"/>
                          <w:sz w:val="26"/>
                          <w:szCs w:val="26"/>
                        </w:rPr>
                        <m:t>ê</m:t>
                      </m:r>
                    </m:e>
                  </m:acc>
                  <m:r>
                    <w:rPr>
                      <w:rFonts w:ascii="Cambria Math" w:hAnsi="Cambria Math"/>
                      <w:spacing w:val="-1"/>
                      <w:w w:val="102"/>
                      <w:sz w:val="26"/>
                      <w:szCs w:val="26"/>
                    </w:rPr>
                    <m:t>u f</m:t>
                  </m:r>
                  <m:d>
                    <m:dPr>
                      <m:ctrlPr>
                        <w:rPr>
                          <w:rFonts w:ascii="Cambria Math" w:hAnsi="Cambria Math"/>
                          <w:i/>
                          <w:spacing w:val="-1"/>
                          <w:w w:val="102"/>
                          <w:sz w:val="26"/>
                          <w:szCs w:val="26"/>
                        </w:rPr>
                      </m:ctrlPr>
                    </m:dPr>
                    <m:e>
                      <m:r>
                        <w:rPr>
                          <w:rFonts w:ascii="Cambria Math" w:hAnsi="Cambria Math"/>
                          <w:spacing w:val="-1"/>
                          <w:w w:val="102"/>
                          <w:sz w:val="26"/>
                          <w:szCs w:val="26"/>
                        </w:rPr>
                        <m:t>x,y</m:t>
                      </m:r>
                    </m:e>
                  </m:d>
                  <m:r>
                    <w:rPr>
                      <w:rFonts w:ascii="Cambria Math" w:hAnsi="Cambria Math"/>
                      <w:spacing w:val="-1"/>
                      <w:w w:val="102"/>
                      <w:sz w:val="26"/>
                      <w:szCs w:val="26"/>
                    </w:rPr>
                    <m:t xml:space="preserve"> ≤T</m:t>
                  </m:r>
                </m:e>
              </m:eqArr>
            </m:e>
          </m:d>
        </m:oMath>
      </m:oMathPara>
    </w:p>
    <w:p w14:paraId="12049ED0" w14:textId="312D6F9E" w:rsidR="00F25BB4" w:rsidRPr="00AE2A07" w:rsidRDefault="00F25BB4" w:rsidP="001B7755">
      <w:pPr>
        <w:spacing w:line="360" w:lineRule="auto"/>
        <w:ind w:right="-1"/>
        <w:jc w:val="both"/>
        <w:rPr>
          <w:spacing w:val="-1"/>
          <w:w w:val="102"/>
          <w:sz w:val="26"/>
          <w:szCs w:val="26"/>
        </w:rPr>
      </w:pPr>
    </w:p>
    <w:p w14:paraId="7DA97A8B" w14:textId="77777777" w:rsidR="00914E5C" w:rsidRPr="00AE2A07" w:rsidRDefault="00D46F4C" w:rsidP="00365BCA">
      <w:pPr>
        <w:spacing w:line="360" w:lineRule="auto"/>
        <w:ind w:right="-1"/>
        <w:jc w:val="both"/>
        <w:rPr>
          <w:spacing w:val="-1"/>
          <w:w w:val="102"/>
          <w:sz w:val="26"/>
          <w:szCs w:val="26"/>
        </w:rPr>
      </w:pPr>
      <w:r w:rsidRPr="00AE2A07">
        <w:rPr>
          <w:spacing w:val="-1"/>
          <w:w w:val="102"/>
          <w:sz w:val="26"/>
          <w:szCs w:val="26"/>
        </w:rPr>
        <w:t xml:space="preserve">Khi T </w:t>
      </w:r>
      <w:proofErr w:type="spellStart"/>
      <w:r w:rsidRPr="00AE2A07">
        <w:rPr>
          <w:spacing w:val="-1"/>
          <w:w w:val="102"/>
          <w:sz w:val="26"/>
          <w:szCs w:val="26"/>
        </w:rPr>
        <w:t>là</w:t>
      </w:r>
      <w:proofErr w:type="spellEnd"/>
      <w:r w:rsidRPr="00AE2A07">
        <w:rPr>
          <w:spacing w:val="-1"/>
          <w:w w:val="102"/>
          <w:sz w:val="26"/>
          <w:szCs w:val="26"/>
        </w:rPr>
        <w:t xml:space="preserve"> </w:t>
      </w:r>
      <w:proofErr w:type="spellStart"/>
      <w:r w:rsidRPr="00AE2A07">
        <w:rPr>
          <w:spacing w:val="-1"/>
          <w:w w:val="102"/>
          <w:sz w:val="26"/>
          <w:szCs w:val="26"/>
        </w:rPr>
        <w:t>hằng</w:t>
      </w:r>
      <w:proofErr w:type="spellEnd"/>
      <w:r w:rsidRPr="00AE2A07">
        <w:rPr>
          <w:spacing w:val="-1"/>
          <w:w w:val="102"/>
          <w:sz w:val="26"/>
          <w:szCs w:val="26"/>
        </w:rPr>
        <w:t xml:space="preserve"> </w:t>
      </w:r>
      <w:proofErr w:type="spellStart"/>
      <w:r w:rsidRPr="00AE2A07">
        <w:rPr>
          <w:spacing w:val="-1"/>
          <w:w w:val="102"/>
          <w:sz w:val="26"/>
          <w:szCs w:val="26"/>
        </w:rPr>
        <w:t>số</w:t>
      </w:r>
      <w:proofErr w:type="spellEnd"/>
      <w:r w:rsidRPr="00AE2A07">
        <w:rPr>
          <w:spacing w:val="-1"/>
          <w:w w:val="102"/>
          <w:sz w:val="26"/>
          <w:szCs w:val="26"/>
        </w:rPr>
        <w:t xml:space="preserve"> </w:t>
      </w:r>
      <w:proofErr w:type="spellStart"/>
      <w:r w:rsidRPr="00AE2A07">
        <w:rPr>
          <w:spacing w:val="-1"/>
          <w:w w:val="102"/>
          <w:sz w:val="26"/>
          <w:szCs w:val="26"/>
        </w:rPr>
        <w:t>áp</w:t>
      </w:r>
      <w:proofErr w:type="spellEnd"/>
      <w:r w:rsidRPr="00AE2A07">
        <w:rPr>
          <w:spacing w:val="-1"/>
          <w:w w:val="102"/>
          <w:sz w:val="26"/>
          <w:szCs w:val="26"/>
        </w:rPr>
        <w:t xml:space="preserve"> </w:t>
      </w:r>
      <w:proofErr w:type="spellStart"/>
      <w:r w:rsidRPr="00AE2A07">
        <w:rPr>
          <w:spacing w:val="-1"/>
          <w:w w:val="102"/>
          <w:sz w:val="26"/>
          <w:szCs w:val="26"/>
        </w:rPr>
        <w:t>dụng</w:t>
      </w:r>
      <w:proofErr w:type="spellEnd"/>
      <w:r w:rsidRPr="00AE2A07">
        <w:rPr>
          <w:spacing w:val="-1"/>
          <w:w w:val="102"/>
          <w:sz w:val="26"/>
          <w:szCs w:val="26"/>
        </w:rPr>
        <w:t xml:space="preserve"> </w:t>
      </w:r>
      <w:proofErr w:type="spellStart"/>
      <w:r w:rsidRPr="00AE2A07">
        <w:rPr>
          <w:spacing w:val="-1"/>
          <w:w w:val="102"/>
          <w:sz w:val="26"/>
          <w:szCs w:val="26"/>
        </w:rPr>
        <w:t>cho</w:t>
      </w:r>
      <w:proofErr w:type="spellEnd"/>
      <w:r w:rsidRPr="00AE2A07">
        <w:rPr>
          <w:spacing w:val="-1"/>
          <w:w w:val="102"/>
          <w:sz w:val="26"/>
          <w:szCs w:val="26"/>
        </w:rPr>
        <w:t xml:space="preserve"> </w:t>
      </w:r>
      <w:proofErr w:type="spellStart"/>
      <w:r w:rsidRPr="00AE2A07">
        <w:rPr>
          <w:spacing w:val="-1"/>
          <w:w w:val="102"/>
          <w:sz w:val="26"/>
          <w:szCs w:val="26"/>
        </w:rPr>
        <w:t>toàn</w:t>
      </w:r>
      <w:proofErr w:type="spellEnd"/>
      <w:r w:rsidRPr="00AE2A07">
        <w:rPr>
          <w:spacing w:val="-1"/>
          <w:w w:val="102"/>
          <w:sz w:val="26"/>
          <w:szCs w:val="26"/>
        </w:rPr>
        <w:t xml:space="preserve"> </w:t>
      </w:r>
      <w:proofErr w:type="spellStart"/>
      <w:r w:rsidRPr="00AE2A07">
        <w:rPr>
          <w:spacing w:val="-1"/>
          <w:w w:val="102"/>
          <w:sz w:val="26"/>
          <w:szCs w:val="26"/>
        </w:rPr>
        <w:t>bộ</w:t>
      </w:r>
      <w:proofErr w:type="spellEnd"/>
      <w:r w:rsidRPr="00AE2A07">
        <w:rPr>
          <w:spacing w:val="-1"/>
          <w:w w:val="102"/>
          <w:sz w:val="26"/>
          <w:szCs w:val="26"/>
        </w:rPr>
        <w:t xml:space="preserve"> </w:t>
      </w:r>
      <w:proofErr w:type="spellStart"/>
      <w:r w:rsidRPr="00AE2A07">
        <w:rPr>
          <w:spacing w:val="-1"/>
          <w:w w:val="102"/>
          <w:sz w:val="26"/>
          <w:szCs w:val="26"/>
        </w:rPr>
        <w:t>hình</w:t>
      </w:r>
      <w:proofErr w:type="spellEnd"/>
      <w:r w:rsidRPr="00AE2A07">
        <w:rPr>
          <w:spacing w:val="-1"/>
          <w:w w:val="102"/>
          <w:sz w:val="26"/>
          <w:szCs w:val="26"/>
        </w:rPr>
        <w:t xml:space="preserve"> </w:t>
      </w:r>
      <w:proofErr w:type="spellStart"/>
      <w:r w:rsidRPr="00AE2A07">
        <w:rPr>
          <w:spacing w:val="-1"/>
          <w:w w:val="102"/>
          <w:sz w:val="26"/>
          <w:szCs w:val="26"/>
        </w:rPr>
        <w:t>ảnh</w:t>
      </w:r>
      <w:proofErr w:type="spellEnd"/>
      <w:r w:rsidRPr="00AE2A07">
        <w:rPr>
          <w:spacing w:val="-1"/>
          <w:w w:val="102"/>
          <w:sz w:val="26"/>
          <w:szCs w:val="26"/>
        </w:rPr>
        <w:t xml:space="preserve">, </w:t>
      </w:r>
      <w:proofErr w:type="spellStart"/>
      <w:r w:rsidR="003E3318" w:rsidRPr="00AE2A07">
        <w:rPr>
          <w:spacing w:val="-1"/>
          <w:w w:val="102"/>
          <w:sz w:val="26"/>
          <w:szCs w:val="26"/>
        </w:rPr>
        <w:t>quá</w:t>
      </w:r>
      <w:proofErr w:type="spellEnd"/>
      <w:r w:rsidR="003E3318" w:rsidRPr="00AE2A07">
        <w:rPr>
          <w:spacing w:val="-1"/>
          <w:w w:val="102"/>
          <w:sz w:val="26"/>
          <w:szCs w:val="26"/>
        </w:rPr>
        <w:t xml:space="preserve"> </w:t>
      </w:r>
      <w:proofErr w:type="spellStart"/>
      <w:r w:rsidR="003E3318" w:rsidRPr="00AE2A07">
        <w:rPr>
          <w:spacing w:val="-1"/>
          <w:w w:val="102"/>
          <w:sz w:val="26"/>
          <w:szCs w:val="26"/>
        </w:rPr>
        <w:t>trình</w:t>
      </w:r>
      <w:proofErr w:type="spellEnd"/>
      <w:r w:rsidR="003E3318" w:rsidRPr="00AE2A07">
        <w:rPr>
          <w:spacing w:val="-1"/>
          <w:w w:val="102"/>
          <w:sz w:val="26"/>
          <w:szCs w:val="26"/>
        </w:rPr>
        <w:t xml:space="preserve"> </w:t>
      </w:r>
      <w:proofErr w:type="spellStart"/>
      <w:r w:rsidR="003E3318" w:rsidRPr="00AE2A07">
        <w:rPr>
          <w:spacing w:val="-1"/>
          <w:w w:val="102"/>
          <w:sz w:val="26"/>
          <w:szCs w:val="26"/>
        </w:rPr>
        <w:t>này</w:t>
      </w:r>
      <w:proofErr w:type="spellEnd"/>
      <w:r w:rsidR="003E3318" w:rsidRPr="00AE2A07">
        <w:rPr>
          <w:spacing w:val="-1"/>
          <w:w w:val="102"/>
          <w:sz w:val="26"/>
          <w:szCs w:val="26"/>
        </w:rPr>
        <w:t xml:space="preserve"> </w:t>
      </w:r>
      <w:proofErr w:type="spellStart"/>
      <w:r w:rsidR="003E3318" w:rsidRPr="00AE2A07">
        <w:rPr>
          <w:spacing w:val="-1"/>
          <w:w w:val="102"/>
          <w:sz w:val="26"/>
          <w:szCs w:val="26"/>
        </w:rPr>
        <w:t>được</w:t>
      </w:r>
      <w:proofErr w:type="spellEnd"/>
      <w:r w:rsidR="003E3318" w:rsidRPr="00AE2A07">
        <w:rPr>
          <w:spacing w:val="-1"/>
          <w:w w:val="102"/>
          <w:sz w:val="26"/>
          <w:szCs w:val="26"/>
        </w:rPr>
        <w:t xml:space="preserve"> </w:t>
      </w:r>
      <w:proofErr w:type="spellStart"/>
      <w:r w:rsidR="003E3318" w:rsidRPr="00AE2A07">
        <w:rPr>
          <w:spacing w:val="-1"/>
          <w:w w:val="102"/>
          <w:sz w:val="26"/>
          <w:szCs w:val="26"/>
        </w:rPr>
        <w:t>gọi</w:t>
      </w:r>
      <w:proofErr w:type="spellEnd"/>
      <w:r w:rsidR="003E3318" w:rsidRPr="00AE2A07">
        <w:rPr>
          <w:spacing w:val="-1"/>
          <w:w w:val="102"/>
          <w:sz w:val="26"/>
          <w:szCs w:val="26"/>
        </w:rPr>
        <w:t xml:space="preserve"> </w:t>
      </w:r>
      <w:proofErr w:type="spellStart"/>
      <w:r w:rsidR="003E3318" w:rsidRPr="00AE2A07">
        <w:rPr>
          <w:spacing w:val="-1"/>
          <w:w w:val="102"/>
          <w:sz w:val="26"/>
          <w:szCs w:val="26"/>
        </w:rPr>
        <w:t>là</w:t>
      </w:r>
      <w:proofErr w:type="spellEnd"/>
      <w:r w:rsidR="003E3318" w:rsidRPr="00AE2A07">
        <w:rPr>
          <w:spacing w:val="-1"/>
          <w:w w:val="102"/>
          <w:sz w:val="26"/>
          <w:szCs w:val="26"/>
        </w:rPr>
        <w:t xml:space="preserve"> </w:t>
      </w:r>
      <w:proofErr w:type="spellStart"/>
      <w:r w:rsidR="003E3318" w:rsidRPr="00AE2A07">
        <w:rPr>
          <w:spacing w:val="-1"/>
          <w:w w:val="102"/>
          <w:sz w:val="26"/>
          <w:szCs w:val="26"/>
        </w:rPr>
        <w:t>ngưỡng</w:t>
      </w:r>
      <w:proofErr w:type="spellEnd"/>
      <w:r w:rsidR="003E3318" w:rsidRPr="00AE2A07">
        <w:rPr>
          <w:spacing w:val="-1"/>
          <w:w w:val="102"/>
          <w:sz w:val="26"/>
          <w:szCs w:val="26"/>
        </w:rPr>
        <w:t xml:space="preserve"> </w:t>
      </w:r>
      <w:proofErr w:type="spellStart"/>
      <w:r w:rsidR="003E3318" w:rsidRPr="00AE2A07">
        <w:rPr>
          <w:spacing w:val="-1"/>
          <w:w w:val="102"/>
          <w:sz w:val="26"/>
          <w:szCs w:val="26"/>
        </w:rPr>
        <w:t>toàn</w:t>
      </w:r>
      <w:proofErr w:type="spellEnd"/>
      <w:r w:rsidR="003E3318" w:rsidRPr="00AE2A07">
        <w:rPr>
          <w:spacing w:val="-1"/>
          <w:w w:val="102"/>
          <w:sz w:val="26"/>
          <w:szCs w:val="26"/>
        </w:rPr>
        <w:t xml:space="preserve"> </w:t>
      </w:r>
      <w:proofErr w:type="spellStart"/>
      <w:r w:rsidR="003E3318" w:rsidRPr="00AE2A07">
        <w:rPr>
          <w:spacing w:val="-1"/>
          <w:w w:val="102"/>
          <w:sz w:val="26"/>
          <w:szCs w:val="26"/>
        </w:rPr>
        <w:t>cục</w:t>
      </w:r>
      <w:proofErr w:type="spellEnd"/>
      <w:r w:rsidR="003E3318" w:rsidRPr="00AE2A07">
        <w:rPr>
          <w:spacing w:val="-1"/>
          <w:w w:val="102"/>
          <w:sz w:val="26"/>
          <w:szCs w:val="26"/>
        </w:rPr>
        <w:t xml:space="preserve">. Khi </w:t>
      </w:r>
      <w:proofErr w:type="spellStart"/>
      <w:r w:rsidR="003E3318" w:rsidRPr="00AE2A07">
        <w:rPr>
          <w:spacing w:val="-1"/>
          <w:w w:val="102"/>
          <w:sz w:val="26"/>
          <w:szCs w:val="26"/>
        </w:rPr>
        <w:t>giá</w:t>
      </w:r>
      <w:proofErr w:type="spellEnd"/>
      <w:r w:rsidR="003E3318" w:rsidRPr="00AE2A07">
        <w:rPr>
          <w:spacing w:val="-1"/>
          <w:w w:val="102"/>
          <w:sz w:val="26"/>
          <w:szCs w:val="26"/>
        </w:rPr>
        <w:t xml:space="preserve"> </w:t>
      </w:r>
      <w:proofErr w:type="spellStart"/>
      <w:r w:rsidR="003E3318" w:rsidRPr="00AE2A07">
        <w:rPr>
          <w:spacing w:val="-1"/>
          <w:w w:val="102"/>
          <w:sz w:val="26"/>
          <w:szCs w:val="26"/>
        </w:rPr>
        <w:t>trị</w:t>
      </w:r>
      <w:proofErr w:type="spellEnd"/>
      <w:r w:rsidR="003E3318" w:rsidRPr="00AE2A07">
        <w:rPr>
          <w:spacing w:val="-1"/>
          <w:w w:val="102"/>
          <w:sz w:val="26"/>
          <w:szCs w:val="26"/>
        </w:rPr>
        <w:t xml:space="preserve"> </w:t>
      </w:r>
      <w:proofErr w:type="spellStart"/>
      <w:r w:rsidR="003E3318" w:rsidRPr="00AE2A07">
        <w:rPr>
          <w:spacing w:val="-1"/>
          <w:w w:val="102"/>
          <w:sz w:val="26"/>
          <w:szCs w:val="26"/>
        </w:rPr>
        <w:t>của</w:t>
      </w:r>
      <w:proofErr w:type="spellEnd"/>
      <w:r w:rsidR="003E3318" w:rsidRPr="00AE2A07">
        <w:rPr>
          <w:spacing w:val="-1"/>
          <w:w w:val="102"/>
          <w:sz w:val="26"/>
          <w:szCs w:val="26"/>
        </w:rPr>
        <w:t xml:space="preserve"> T </w:t>
      </w:r>
      <w:proofErr w:type="spellStart"/>
      <w:r w:rsidR="003E3318" w:rsidRPr="00AE2A07">
        <w:rPr>
          <w:spacing w:val="-1"/>
          <w:w w:val="102"/>
          <w:sz w:val="26"/>
          <w:szCs w:val="26"/>
        </w:rPr>
        <w:t>thay</w:t>
      </w:r>
      <w:proofErr w:type="spellEnd"/>
      <w:r w:rsidR="003E3318" w:rsidRPr="00AE2A07">
        <w:rPr>
          <w:spacing w:val="-1"/>
          <w:w w:val="102"/>
          <w:sz w:val="26"/>
          <w:szCs w:val="26"/>
        </w:rPr>
        <w:t xml:space="preserve"> </w:t>
      </w:r>
      <w:proofErr w:type="spellStart"/>
      <w:r w:rsidR="003E3318" w:rsidRPr="00AE2A07">
        <w:rPr>
          <w:spacing w:val="-1"/>
          <w:w w:val="102"/>
          <w:sz w:val="26"/>
          <w:szCs w:val="26"/>
        </w:rPr>
        <w:t>đổi</w:t>
      </w:r>
      <w:proofErr w:type="spellEnd"/>
      <w:r w:rsidR="003E3318" w:rsidRPr="00AE2A07">
        <w:rPr>
          <w:spacing w:val="-1"/>
          <w:w w:val="102"/>
          <w:sz w:val="26"/>
          <w:szCs w:val="26"/>
        </w:rPr>
        <w:t xml:space="preserve"> </w:t>
      </w:r>
      <w:proofErr w:type="spellStart"/>
      <w:r w:rsidR="003E3318" w:rsidRPr="00AE2A07">
        <w:rPr>
          <w:spacing w:val="-1"/>
          <w:w w:val="102"/>
          <w:sz w:val="26"/>
          <w:szCs w:val="26"/>
        </w:rPr>
        <w:t>trong</w:t>
      </w:r>
      <w:proofErr w:type="spellEnd"/>
      <w:r w:rsidR="003E3318" w:rsidRPr="00AE2A07">
        <w:rPr>
          <w:spacing w:val="-1"/>
          <w:w w:val="102"/>
          <w:sz w:val="26"/>
          <w:szCs w:val="26"/>
        </w:rPr>
        <w:t xml:space="preserve"> </w:t>
      </w:r>
      <w:proofErr w:type="spellStart"/>
      <w:r w:rsidR="003E3318" w:rsidRPr="00AE2A07">
        <w:rPr>
          <w:spacing w:val="-1"/>
          <w:w w:val="102"/>
          <w:sz w:val="26"/>
          <w:szCs w:val="26"/>
        </w:rPr>
        <w:t>ảnh</w:t>
      </w:r>
      <w:proofErr w:type="spellEnd"/>
      <w:r w:rsidR="003E3318" w:rsidRPr="00AE2A07">
        <w:rPr>
          <w:spacing w:val="-1"/>
          <w:w w:val="102"/>
          <w:sz w:val="26"/>
          <w:szCs w:val="26"/>
        </w:rPr>
        <w:t xml:space="preserve">, </w:t>
      </w:r>
      <w:proofErr w:type="spellStart"/>
      <w:r w:rsidR="003E3318" w:rsidRPr="00AE2A07">
        <w:rPr>
          <w:spacing w:val="-1"/>
          <w:w w:val="102"/>
          <w:sz w:val="26"/>
          <w:szCs w:val="26"/>
        </w:rPr>
        <w:t>quá</w:t>
      </w:r>
      <w:proofErr w:type="spellEnd"/>
      <w:r w:rsidR="003E3318" w:rsidRPr="00AE2A07">
        <w:rPr>
          <w:spacing w:val="-1"/>
          <w:w w:val="102"/>
          <w:sz w:val="26"/>
          <w:szCs w:val="26"/>
        </w:rPr>
        <w:t xml:space="preserve"> </w:t>
      </w:r>
      <w:proofErr w:type="spellStart"/>
      <w:r w:rsidR="003E3318" w:rsidRPr="00AE2A07">
        <w:rPr>
          <w:spacing w:val="-1"/>
          <w:w w:val="102"/>
          <w:sz w:val="26"/>
          <w:szCs w:val="26"/>
        </w:rPr>
        <w:t>trình</w:t>
      </w:r>
      <w:proofErr w:type="spellEnd"/>
      <w:r w:rsidR="003E3318" w:rsidRPr="00AE2A07">
        <w:rPr>
          <w:spacing w:val="-1"/>
          <w:w w:val="102"/>
          <w:sz w:val="26"/>
          <w:szCs w:val="26"/>
        </w:rPr>
        <w:t xml:space="preserve"> </w:t>
      </w:r>
      <w:proofErr w:type="spellStart"/>
      <w:r w:rsidR="003E3318" w:rsidRPr="00AE2A07">
        <w:rPr>
          <w:spacing w:val="-1"/>
          <w:w w:val="102"/>
          <w:sz w:val="26"/>
          <w:szCs w:val="26"/>
        </w:rPr>
        <w:t>này</w:t>
      </w:r>
      <w:proofErr w:type="spellEnd"/>
      <w:r w:rsidR="003E3318" w:rsidRPr="00AE2A07">
        <w:rPr>
          <w:spacing w:val="-1"/>
          <w:w w:val="102"/>
          <w:sz w:val="26"/>
          <w:szCs w:val="26"/>
        </w:rPr>
        <w:t xml:space="preserve"> </w:t>
      </w:r>
      <w:proofErr w:type="spellStart"/>
      <w:r w:rsidR="003E3318" w:rsidRPr="00AE2A07">
        <w:rPr>
          <w:spacing w:val="-1"/>
          <w:w w:val="102"/>
          <w:sz w:val="26"/>
          <w:szCs w:val="26"/>
        </w:rPr>
        <w:t>được</w:t>
      </w:r>
      <w:proofErr w:type="spellEnd"/>
      <w:r w:rsidR="003E3318" w:rsidRPr="00AE2A07">
        <w:rPr>
          <w:spacing w:val="-1"/>
          <w:w w:val="102"/>
          <w:sz w:val="26"/>
          <w:szCs w:val="26"/>
        </w:rPr>
        <w:t xml:space="preserve"> </w:t>
      </w:r>
      <w:proofErr w:type="spellStart"/>
      <w:r w:rsidR="003E3318" w:rsidRPr="00AE2A07">
        <w:rPr>
          <w:spacing w:val="-1"/>
          <w:w w:val="102"/>
          <w:sz w:val="26"/>
          <w:szCs w:val="26"/>
        </w:rPr>
        <w:t>gọi</w:t>
      </w:r>
      <w:proofErr w:type="spellEnd"/>
      <w:r w:rsidR="003E3318" w:rsidRPr="00AE2A07">
        <w:rPr>
          <w:spacing w:val="-1"/>
          <w:w w:val="102"/>
          <w:sz w:val="26"/>
          <w:szCs w:val="26"/>
        </w:rPr>
        <w:t xml:space="preserve"> </w:t>
      </w:r>
      <w:proofErr w:type="spellStart"/>
      <w:r w:rsidR="003E3318" w:rsidRPr="00AE2A07">
        <w:rPr>
          <w:spacing w:val="-1"/>
          <w:w w:val="102"/>
          <w:sz w:val="26"/>
          <w:szCs w:val="26"/>
        </w:rPr>
        <w:t>là</w:t>
      </w:r>
      <w:proofErr w:type="spellEnd"/>
      <w:r w:rsidR="003E3318" w:rsidRPr="00AE2A07">
        <w:rPr>
          <w:spacing w:val="-1"/>
          <w:w w:val="102"/>
          <w:sz w:val="26"/>
          <w:szCs w:val="26"/>
        </w:rPr>
        <w:t xml:space="preserve"> </w:t>
      </w:r>
      <w:proofErr w:type="spellStart"/>
      <w:r w:rsidR="003E3318" w:rsidRPr="00AE2A07">
        <w:rPr>
          <w:spacing w:val="-1"/>
          <w:w w:val="102"/>
          <w:sz w:val="26"/>
          <w:szCs w:val="26"/>
        </w:rPr>
        <w:t>ngưỡng</w:t>
      </w:r>
      <w:proofErr w:type="spellEnd"/>
      <w:r w:rsidR="003E3318" w:rsidRPr="00AE2A07">
        <w:rPr>
          <w:spacing w:val="-1"/>
          <w:w w:val="102"/>
          <w:sz w:val="26"/>
          <w:szCs w:val="26"/>
        </w:rPr>
        <w:t xml:space="preserve"> </w:t>
      </w:r>
      <w:proofErr w:type="spellStart"/>
      <w:r w:rsidR="003E3318" w:rsidRPr="00AE2A07">
        <w:rPr>
          <w:spacing w:val="-1"/>
          <w:w w:val="102"/>
          <w:sz w:val="26"/>
          <w:szCs w:val="26"/>
        </w:rPr>
        <w:t>biến</w:t>
      </w:r>
      <w:proofErr w:type="spellEnd"/>
      <w:r w:rsidR="003E3318" w:rsidRPr="00AE2A07">
        <w:rPr>
          <w:spacing w:val="-1"/>
          <w:w w:val="102"/>
          <w:sz w:val="26"/>
          <w:szCs w:val="26"/>
        </w:rPr>
        <w:t xml:space="preserve">. </w:t>
      </w:r>
      <w:proofErr w:type="spellStart"/>
      <w:r w:rsidR="003E3318" w:rsidRPr="00AE2A07">
        <w:rPr>
          <w:spacing w:val="-1"/>
          <w:w w:val="102"/>
          <w:sz w:val="26"/>
          <w:szCs w:val="26"/>
        </w:rPr>
        <w:t>Thuật</w:t>
      </w:r>
      <w:proofErr w:type="spellEnd"/>
      <w:r w:rsidR="003E3318" w:rsidRPr="00AE2A07">
        <w:rPr>
          <w:spacing w:val="-1"/>
          <w:w w:val="102"/>
          <w:sz w:val="26"/>
          <w:szCs w:val="26"/>
        </w:rPr>
        <w:t xml:space="preserve"> </w:t>
      </w:r>
      <w:proofErr w:type="spellStart"/>
      <w:r w:rsidR="003E3318" w:rsidRPr="00AE2A07">
        <w:rPr>
          <w:spacing w:val="-1"/>
          <w:w w:val="102"/>
          <w:sz w:val="26"/>
          <w:szCs w:val="26"/>
        </w:rPr>
        <w:t>ngữ</w:t>
      </w:r>
      <w:proofErr w:type="spellEnd"/>
      <w:r w:rsidR="003E3318" w:rsidRPr="00AE2A07">
        <w:rPr>
          <w:spacing w:val="-1"/>
          <w:w w:val="102"/>
          <w:sz w:val="26"/>
          <w:szCs w:val="26"/>
        </w:rPr>
        <w:t xml:space="preserve"> </w:t>
      </w:r>
      <w:proofErr w:type="spellStart"/>
      <w:r w:rsidR="003E3318" w:rsidRPr="00AE2A07">
        <w:rPr>
          <w:spacing w:val="-1"/>
          <w:w w:val="102"/>
          <w:sz w:val="26"/>
          <w:szCs w:val="26"/>
        </w:rPr>
        <w:t>ngưỡng</w:t>
      </w:r>
      <w:proofErr w:type="spellEnd"/>
      <w:r w:rsidR="003E3318" w:rsidRPr="00AE2A07">
        <w:rPr>
          <w:spacing w:val="-1"/>
          <w:w w:val="102"/>
          <w:sz w:val="26"/>
          <w:szCs w:val="26"/>
        </w:rPr>
        <w:t xml:space="preserve"> </w:t>
      </w:r>
      <w:proofErr w:type="spellStart"/>
      <w:r w:rsidR="003E3318" w:rsidRPr="00AE2A07">
        <w:rPr>
          <w:spacing w:val="-1"/>
          <w:w w:val="102"/>
          <w:sz w:val="26"/>
          <w:szCs w:val="26"/>
        </w:rPr>
        <w:t>cục</w:t>
      </w:r>
      <w:proofErr w:type="spellEnd"/>
      <w:r w:rsidR="003E3318" w:rsidRPr="00AE2A07">
        <w:rPr>
          <w:spacing w:val="-1"/>
          <w:w w:val="102"/>
          <w:sz w:val="26"/>
          <w:szCs w:val="26"/>
        </w:rPr>
        <w:t xml:space="preserve"> </w:t>
      </w:r>
      <w:proofErr w:type="spellStart"/>
      <w:r w:rsidR="003E3318" w:rsidRPr="00AE2A07">
        <w:rPr>
          <w:spacing w:val="-1"/>
          <w:w w:val="102"/>
          <w:sz w:val="26"/>
          <w:szCs w:val="26"/>
        </w:rPr>
        <w:t>bộ</w:t>
      </w:r>
      <w:proofErr w:type="spellEnd"/>
      <w:r w:rsidR="003E3318" w:rsidRPr="00AE2A07">
        <w:rPr>
          <w:spacing w:val="-1"/>
          <w:w w:val="102"/>
          <w:sz w:val="26"/>
          <w:szCs w:val="26"/>
        </w:rPr>
        <w:t xml:space="preserve"> </w:t>
      </w:r>
      <w:proofErr w:type="spellStart"/>
      <w:r w:rsidR="003E3318" w:rsidRPr="00AE2A07">
        <w:rPr>
          <w:spacing w:val="-1"/>
          <w:w w:val="102"/>
          <w:sz w:val="26"/>
          <w:szCs w:val="26"/>
        </w:rPr>
        <w:t>hoặc</w:t>
      </w:r>
      <w:proofErr w:type="spellEnd"/>
      <w:r w:rsidR="003E3318" w:rsidRPr="00AE2A07">
        <w:rPr>
          <w:spacing w:val="-1"/>
          <w:w w:val="102"/>
          <w:sz w:val="26"/>
          <w:szCs w:val="26"/>
        </w:rPr>
        <w:t xml:space="preserve"> </w:t>
      </w:r>
      <w:proofErr w:type="spellStart"/>
      <w:r w:rsidR="003E3318" w:rsidRPr="00AE2A07">
        <w:rPr>
          <w:spacing w:val="-1"/>
          <w:w w:val="102"/>
          <w:sz w:val="26"/>
          <w:szCs w:val="26"/>
        </w:rPr>
        <w:t>ngưỡng</w:t>
      </w:r>
      <w:proofErr w:type="spellEnd"/>
      <w:r w:rsidR="003E3318" w:rsidRPr="00AE2A07">
        <w:rPr>
          <w:spacing w:val="-1"/>
          <w:w w:val="102"/>
          <w:sz w:val="26"/>
          <w:szCs w:val="26"/>
        </w:rPr>
        <w:t xml:space="preserve"> </w:t>
      </w:r>
      <w:proofErr w:type="spellStart"/>
      <w:r w:rsidR="003E3318" w:rsidRPr="00AE2A07">
        <w:rPr>
          <w:spacing w:val="-1"/>
          <w:w w:val="102"/>
          <w:sz w:val="26"/>
          <w:szCs w:val="26"/>
        </w:rPr>
        <w:t>vùng</w:t>
      </w:r>
      <w:proofErr w:type="spellEnd"/>
      <w:r w:rsidR="003E3318" w:rsidRPr="00AE2A07">
        <w:rPr>
          <w:spacing w:val="-1"/>
          <w:w w:val="102"/>
          <w:sz w:val="26"/>
          <w:szCs w:val="26"/>
        </w:rPr>
        <w:t xml:space="preserve"> </w:t>
      </w:r>
      <w:proofErr w:type="spellStart"/>
      <w:r w:rsidR="003E3318" w:rsidRPr="00AE2A07">
        <w:rPr>
          <w:spacing w:val="-1"/>
          <w:w w:val="102"/>
          <w:sz w:val="26"/>
          <w:szCs w:val="26"/>
        </w:rPr>
        <w:t>đôi</w:t>
      </w:r>
      <w:proofErr w:type="spellEnd"/>
      <w:r w:rsidR="003E3318" w:rsidRPr="00AE2A07">
        <w:rPr>
          <w:spacing w:val="-1"/>
          <w:w w:val="102"/>
          <w:sz w:val="26"/>
          <w:szCs w:val="26"/>
        </w:rPr>
        <w:t xml:space="preserve"> </w:t>
      </w:r>
      <w:proofErr w:type="spellStart"/>
      <w:r w:rsidR="003E3318" w:rsidRPr="00AE2A07">
        <w:rPr>
          <w:spacing w:val="-1"/>
          <w:w w:val="102"/>
          <w:sz w:val="26"/>
          <w:szCs w:val="26"/>
        </w:rPr>
        <w:t>khi</w:t>
      </w:r>
      <w:proofErr w:type="spellEnd"/>
      <w:r w:rsidR="003E3318" w:rsidRPr="00AE2A07">
        <w:rPr>
          <w:spacing w:val="-1"/>
          <w:w w:val="102"/>
          <w:sz w:val="26"/>
          <w:szCs w:val="26"/>
        </w:rPr>
        <w:t xml:space="preserve"> </w:t>
      </w:r>
      <w:proofErr w:type="spellStart"/>
      <w:r w:rsidR="003E3318" w:rsidRPr="00AE2A07">
        <w:rPr>
          <w:spacing w:val="-1"/>
          <w:w w:val="102"/>
          <w:sz w:val="26"/>
          <w:szCs w:val="26"/>
        </w:rPr>
        <w:t>được</w:t>
      </w:r>
      <w:proofErr w:type="spellEnd"/>
      <w:r w:rsidR="003E3318" w:rsidRPr="00AE2A07">
        <w:rPr>
          <w:spacing w:val="-1"/>
          <w:w w:val="102"/>
          <w:sz w:val="26"/>
          <w:szCs w:val="26"/>
        </w:rPr>
        <w:t xml:space="preserve"> </w:t>
      </w:r>
      <w:proofErr w:type="spellStart"/>
      <w:r w:rsidR="003E3318" w:rsidRPr="00AE2A07">
        <w:rPr>
          <w:spacing w:val="-1"/>
          <w:w w:val="102"/>
          <w:sz w:val="26"/>
          <w:szCs w:val="26"/>
        </w:rPr>
        <w:t>sử</w:t>
      </w:r>
      <w:proofErr w:type="spellEnd"/>
      <w:r w:rsidR="003E3318" w:rsidRPr="00AE2A07">
        <w:rPr>
          <w:spacing w:val="-1"/>
          <w:w w:val="102"/>
          <w:sz w:val="26"/>
          <w:szCs w:val="26"/>
        </w:rPr>
        <w:t xml:space="preserve"> </w:t>
      </w:r>
      <w:proofErr w:type="spellStart"/>
      <w:r w:rsidR="003E3318" w:rsidRPr="00AE2A07">
        <w:rPr>
          <w:spacing w:val="-1"/>
          <w:w w:val="102"/>
          <w:sz w:val="26"/>
          <w:szCs w:val="26"/>
        </w:rPr>
        <w:t>dụng</w:t>
      </w:r>
      <w:proofErr w:type="spellEnd"/>
      <w:r w:rsidR="003E3318" w:rsidRPr="00AE2A07">
        <w:rPr>
          <w:spacing w:val="-1"/>
          <w:w w:val="102"/>
          <w:sz w:val="26"/>
          <w:szCs w:val="26"/>
        </w:rPr>
        <w:t xml:space="preserve"> </w:t>
      </w:r>
      <w:proofErr w:type="spellStart"/>
      <w:r w:rsidR="003E3318" w:rsidRPr="00AE2A07">
        <w:rPr>
          <w:spacing w:val="-1"/>
          <w:w w:val="102"/>
          <w:sz w:val="26"/>
          <w:szCs w:val="26"/>
        </w:rPr>
        <w:t>để</w:t>
      </w:r>
      <w:proofErr w:type="spellEnd"/>
      <w:r w:rsidR="003E3318" w:rsidRPr="00AE2A07">
        <w:rPr>
          <w:spacing w:val="-1"/>
          <w:w w:val="102"/>
          <w:sz w:val="26"/>
          <w:szCs w:val="26"/>
        </w:rPr>
        <w:t xml:space="preserve"> </w:t>
      </w:r>
      <w:proofErr w:type="spellStart"/>
      <w:r w:rsidR="003E3318" w:rsidRPr="00AE2A07">
        <w:rPr>
          <w:spacing w:val="-1"/>
          <w:w w:val="102"/>
          <w:sz w:val="26"/>
          <w:szCs w:val="26"/>
        </w:rPr>
        <w:t>chỉ</w:t>
      </w:r>
      <w:proofErr w:type="spellEnd"/>
      <w:r w:rsidR="003E3318" w:rsidRPr="00AE2A07">
        <w:rPr>
          <w:spacing w:val="-1"/>
          <w:w w:val="102"/>
          <w:sz w:val="26"/>
          <w:szCs w:val="26"/>
        </w:rPr>
        <w:t xml:space="preserve"> </w:t>
      </w:r>
      <w:proofErr w:type="spellStart"/>
      <w:r w:rsidR="003E3318" w:rsidRPr="00AE2A07">
        <w:rPr>
          <w:spacing w:val="-1"/>
          <w:w w:val="102"/>
          <w:sz w:val="26"/>
          <w:szCs w:val="26"/>
        </w:rPr>
        <w:t>loại</w:t>
      </w:r>
      <w:proofErr w:type="spellEnd"/>
      <w:r w:rsidR="003E3318" w:rsidRPr="00AE2A07">
        <w:rPr>
          <w:spacing w:val="-1"/>
          <w:w w:val="102"/>
          <w:sz w:val="26"/>
          <w:szCs w:val="26"/>
        </w:rPr>
        <w:t xml:space="preserve"> </w:t>
      </w:r>
      <w:proofErr w:type="spellStart"/>
      <w:r w:rsidR="003E3318" w:rsidRPr="00AE2A07">
        <w:rPr>
          <w:spacing w:val="-1"/>
          <w:w w:val="102"/>
          <w:sz w:val="26"/>
          <w:szCs w:val="26"/>
        </w:rPr>
        <w:t>ngưỡng</w:t>
      </w:r>
      <w:proofErr w:type="spellEnd"/>
      <w:r w:rsidR="003E3318" w:rsidRPr="00AE2A07">
        <w:rPr>
          <w:spacing w:val="-1"/>
          <w:w w:val="102"/>
          <w:sz w:val="26"/>
          <w:szCs w:val="26"/>
        </w:rPr>
        <w:t xml:space="preserve"> </w:t>
      </w:r>
      <w:proofErr w:type="spellStart"/>
      <w:r w:rsidR="003E3318" w:rsidRPr="00AE2A07">
        <w:rPr>
          <w:spacing w:val="-1"/>
          <w:w w:val="102"/>
          <w:sz w:val="26"/>
          <w:szCs w:val="26"/>
        </w:rPr>
        <w:t>biến</w:t>
      </w:r>
      <w:proofErr w:type="spellEnd"/>
      <w:r w:rsidR="003E3318" w:rsidRPr="00AE2A07">
        <w:rPr>
          <w:spacing w:val="-1"/>
          <w:w w:val="102"/>
          <w:sz w:val="26"/>
          <w:szCs w:val="26"/>
        </w:rPr>
        <w:t xml:space="preserve"> </w:t>
      </w:r>
      <w:proofErr w:type="spellStart"/>
      <w:r w:rsidR="003E3318" w:rsidRPr="00AE2A07">
        <w:rPr>
          <w:spacing w:val="-1"/>
          <w:w w:val="102"/>
          <w:sz w:val="26"/>
          <w:szCs w:val="26"/>
        </w:rPr>
        <w:t>trong</w:t>
      </w:r>
      <w:proofErr w:type="spellEnd"/>
      <w:r w:rsidR="003E3318" w:rsidRPr="00AE2A07">
        <w:rPr>
          <w:spacing w:val="-1"/>
          <w:w w:val="102"/>
          <w:sz w:val="26"/>
          <w:szCs w:val="26"/>
        </w:rPr>
        <w:t xml:space="preserve"> </w:t>
      </w:r>
      <w:proofErr w:type="spellStart"/>
      <w:r w:rsidR="003E3318" w:rsidRPr="00AE2A07">
        <w:rPr>
          <w:spacing w:val="-1"/>
          <w:w w:val="102"/>
          <w:sz w:val="26"/>
          <w:szCs w:val="26"/>
        </w:rPr>
        <w:t>đó</w:t>
      </w:r>
      <w:proofErr w:type="spellEnd"/>
      <w:r w:rsidR="003E3318" w:rsidRPr="00AE2A07">
        <w:rPr>
          <w:spacing w:val="-1"/>
          <w:w w:val="102"/>
          <w:sz w:val="26"/>
          <w:szCs w:val="26"/>
        </w:rPr>
        <w:t xml:space="preserve"> </w:t>
      </w:r>
      <w:proofErr w:type="spellStart"/>
      <w:r w:rsidR="003E3318" w:rsidRPr="00AE2A07">
        <w:rPr>
          <w:spacing w:val="-1"/>
          <w:w w:val="102"/>
          <w:sz w:val="26"/>
          <w:szCs w:val="26"/>
        </w:rPr>
        <w:t>giá</w:t>
      </w:r>
      <w:proofErr w:type="spellEnd"/>
      <w:r w:rsidR="003E3318" w:rsidRPr="00AE2A07">
        <w:rPr>
          <w:spacing w:val="-1"/>
          <w:w w:val="102"/>
          <w:sz w:val="26"/>
          <w:szCs w:val="26"/>
        </w:rPr>
        <w:t xml:space="preserve"> </w:t>
      </w:r>
      <w:proofErr w:type="spellStart"/>
      <w:r w:rsidR="003E3318" w:rsidRPr="00AE2A07">
        <w:rPr>
          <w:spacing w:val="-1"/>
          <w:w w:val="102"/>
          <w:sz w:val="26"/>
          <w:szCs w:val="26"/>
        </w:rPr>
        <w:t>trị</w:t>
      </w:r>
      <w:proofErr w:type="spellEnd"/>
      <w:r w:rsidR="003E3318" w:rsidRPr="00AE2A07">
        <w:rPr>
          <w:spacing w:val="-1"/>
          <w:w w:val="102"/>
          <w:sz w:val="26"/>
          <w:szCs w:val="26"/>
        </w:rPr>
        <w:t xml:space="preserve"> </w:t>
      </w:r>
      <w:proofErr w:type="spellStart"/>
      <w:r w:rsidR="003E3318" w:rsidRPr="00AE2A07">
        <w:rPr>
          <w:spacing w:val="-1"/>
          <w:w w:val="102"/>
          <w:sz w:val="26"/>
          <w:szCs w:val="26"/>
        </w:rPr>
        <w:t>của</w:t>
      </w:r>
      <w:proofErr w:type="spellEnd"/>
      <w:r w:rsidR="003E3318" w:rsidRPr="00AE2A07">
        <w:rPr>
          <w:spacing w:val="-1"/>
          <w:w w:val="102"/>
          <w:sz w:val="26"/>
          <w:szCs w:val="26"/>
        </w:rPr>
        <w:t xml:space="preserve"> T </w:t>
      </w:r>
      <w:proofErr w:type="spellStart"/>
      <w:r w:rsidR="003E3318" w:rsidRPr="00AE2A07">
        <w:rPr>
          <w:spacing w:val="-1"/>
          <w:w w:val="102"/>
          <w:sz w:val="26"/>
          <w:szCs w:val="26"/>
        </w:rPr>
        <w:t>tại</w:t>
      </w:r>
      <w:proofErr w:type="spellEnd"/>
      <w:r w:rsidR="003E3318" w:rsidRPr="00AE2A07">
        <w:rPr>
          <w:spacing w:val="-1"/>
          <w:w w:val="102"/>
          <w:sz w:val="26"/>
          <w:szCs w:val="26"/>
        </w:rPr>
        <w:t xml:space="preserve"> </w:t>
      </w:r>
      <w:proofErr w:type="spellStart"/>
      <w:r w:rsidR="003E3318" w:rsidRPr="00AE2A07">
        <w:rPr>
          <w:spacing w:val="-1"/>
          <w:w w:val="102"/>
          <w:sz w:val="26"/>
          <w:szCs w:val="26"/>
        </w:rPr>
        <w:t>bất</w:t>
      </w:r>
      <w:proofErr w:type="spellEnd"/>
      <w:r w:rsidR="003E3318" w:rsidRPr="00AE2A07">
        <w:rPr>
          <w:spacing w:val="-1"/>
          <w:w w:val="102"/>
          <w:sz w:val="26"/>
          <w:szCs w:val="26"/>
        </w:rPr>
        <w:t xml:space="preserve"> </w:t>
      </w:r>
      <w:proofErr w:type="spellStart"/>
      <w:r w:rsidR="003E3318" w:rsidRPr="00AE2A07">
        <w:rPr>
          <w:spacing w:val="-1"/>
          <w:w w:val="102"/>
          <w:sz w:val="26"/>
          <w:szCs w:val="26"/>
        </w:rPr>
        <w:t>kỳ</w:t>
      </w:r>
      <w:proofErr w:type="spellEnd"/>
      <w:r w:rsidR="003E3318" w:rsidRPr="00AE2A07">
        <w:rPr>
          <w:spacing w:val="-1"/>
          <w:w w:val="102"/>
          <w:sz w:val="26"/>
          <w:szCs w:val="26"/>
        </w:rPr>
        <w:t xml:space="preserve"> </w:t>
      </w:r>
      <w:proofErr w:type="spellStart"/>
      <w:r w:rsidR="003E3318" w:rsidRPr="00AE2A07">
        <w:rPr>
          <w:spacing w:val="-1"/>
          <w:w w:val="102"/>
          <w:sz w:val="26"/>
          <w:szCs w:val="26"/>
        </w:rPr>
        <w:t>điểm</w:t>
      </w:r>
      <w:proofErr w:type="spellEnd"/>
      <w:r w:rsidR="003E3318" w:rsidRPr="00AE2A07">
        <w:rPr>
          <w:spacing w:val="-1"/>
          <w:w w:val="102"/>
          <w:sz w:val="26"/>
          <w:szCs w:val="26"/>
        </w:rPr>
        <w:t xml:space="preserve"> </w:t>
      </w:r>
      <w:proofErr w:type="spellStart"/>
      <w:r w:rsidR="003E3318" w:rsidRPr="00AE2A07">
        <w:rPr>
          <w:spacing w:val="-1"/>
          <w:w w:val="102"/>
          <w:sz w:val="26"/>
          <w:szCs w:val="26"/>
        </w:rPr>
        <w:t>nào</w:t>
      </w:r>
      <w:proofErr w:type="spellEnd"/>
      <w:r w:rsidR="003E3318" w:rsidRPr="00AE2A07">
        <w:rPr>
          <w:spacing w:val="-1"/>
          <w:w w:val="102"/>
          <w:sz w:val="26"/>
          <w:szCs w:val="26"/>
        </w:rPr>
        <w:t xml:space="preserve"> (</w:t>
      </w:r>
      <w:proofErr w:type="spellStart"/>
      <w:r w:rsidR="003E3318" w:rsidRPr="00AE2A07">
        <w:rPr>
          <w:spacing w:val="-1"/>
          <w:w w:val="102"/>
          <w:sz w:val="26"/>
          <w:szCs w:val="26"/>
        </w:rPr>
        <w:t>x,y</w:t>
      </w:r>
      <w:proofErr w:type="spellEnd"/>
      <w:r w:rsidR="003E3318" w:rsidRPr="00AE2A07">
        <w:rPr>
          <w:spacing w:val="-1"/>
          <w:w w:val="102"/>
          <w:sz w:val="26"/>
          <w:szCs w:val="26"/>
        </w:rPr>
        <w:t xml:space="preserve">) </w:t>
      </w:r>
      <w:proofErr w:type="spellStart"/>
      <w:r w:rsidR="003E3318" w:rsidRPr="00AE2A07">
        <w:rPr>
          <w:spacing w:val="-1"/>
          <w:w w:val="102"/>
          <w:sz w:val="26"/>
          <w:szCs w:val="26"/>
        </w:rPr>
        <w:t>trong</w:t>
      </w:r>
      <w:proofErr w:type="spellEnd"/>
      <w:r w:rsidR="003E3318" w:rsidRPr="00AE2A07">
        <w:rPr>
          <w:spacing w:val="-1"/>
          <w:w w:val="102"/>
          <w:sz w:val="26"/>
          <w:szCs w:val="26"/>
        </w:rPr>
        <w:t xml:space="preserve"> </w:t>
      </w:r>
      <w:proofErr w:type="spellStart"/>
      <w:r w:rsidR="003E3318" w:rsidRPr="00AE2A07">
        <w:rPr>
          <w:spacing w:val="-1"/>
          <w:w w:val="102"/>
          <w:sz w:val="26"/>
          <w:szCs w:val="26"/>
        </w:rPr>
        <w:t>ảnh</w:t>
      </w:r>
      <w:proofErr w:type="spellEnd"/>
      <w:r w:rsidR="003E3318" w:rsidRPr="00AE2A07">
        <w:rPr>
          <w:spacing w:val="-1"/>
          <w:w w:val="102"/>
          <w:sz w:val="26"/>
          <w:szCs w:val="26"/>
        </w:rPr>
        <w:t xml:space="preserve"> </w:t>
      </w:r>
      <w:proofErr w:type="spellStart"/>
      <w:r w:rsidR="003E3318" w:rsidRPr="00AE2A07">
        <w:rPr>
          <w:spacing w:val="-1"/>
          <w:w w:val="102"/>
          <w:sz w:val="26"/>
          <w:szCs w:val="26"/>
        </w:rPr>
        <w:t>phụ</w:t>
      </w:r>
      <w:proofErr w:type="spellEnd"/>
      <w:r w:rsidR="003E3318" w:rsidRPr="00AE2A07">
        <w:rPr>
          <w:spacing w:val="-1"/>
          <w:w w:val="102"/>
          <w:sz w:val="26"/>
          <w:szCs w:val="26"/>
        </w:rPr>
        <w:t xml:space="preserve"> </w:t>
      </w:r>
      <w:proofErr w:type="spellStart"/>
      <w:r w:rsidR="003E3318" w:rsidRPr="00AE2A07">
        <w:rPr>
          <w:spacing w:val="-1"/>
          <w:w w:val="102"/>
          <w:sz w:val="26"/>
          <w:szCs w:val="26"/>
        </w:rPr>
        <w:t>thuộc</w:t>
      </w:r>
      <w:proofErr w:type="spellEnd"/>
      <w:r w:rsidR="003E3318" w:rsidRPr="00AE2A07">
        <w:rPr>
          <w:spacing w:val="-1"/>
          <w:w w:val="102"/>
          <w:sz w:val="26"/>
          <w:szCs w:val="26"/>
        </w:rPr>
        <w:t xml:space="preserve"> </w:t>
      </w:r>
      <w:proofErr w:type="spellStart"/>
      <w:r w:rsidR="003E3318" w:rsidRPr="00AE2A07">
        <w:rPr>
          <w:spacing w:val="-1"/>
          <w:w w:val="102"/>
          <w:sz w:val="26"/>
          <w:szCs w:val="26"/>
        </w:rPr>
        <w:t>vào</w:t>
      </w:r>
      <w:proofErr w:type="spellEnd"/>
      <w:r w:rsidR="003E3318" w:rsidRPr="00AE2A07">
        <w:rPr>
          <w:spacing w:val="-1"/>
          <w:w w:val="102"/>
          <w:sz w:val="26"/>
          <w:szCs w:val="26"/>
        </w:rPr>
        <w:t xml:space="preserve"> </w:t>
      </w:r>
      <w:proofErr w:type="spellStart"/>
      <w:r w:rsidR="003E3318" w:rsidRPr="00AE2A07">
        <w:rPr>
          <w:spacing w:val="-1"/>
          <w:w w:val="102"/>
          <w:sz w:val="26"/>
          <w:szCs w:val="26"/>
        </w:rPr>
        <w:t>các</w:t>
      </w:r>
      <w:proofErr w:type="spellEnd"/>
      <w:r w:rsidR="003E3318" w:rsidRPr="00AE2A07">
        <w:rPr>
          <w:spacing w:val="-1"/>
          <w:w w:val="102"/>
          <w:sz w:val="26"/>
          <w:szCs w:val="26"/>
        </w:rPr>
        <w:t xml:space="preserve"> </w:t>
      </w:r>
      <w:proofErr w:type="spellStart"/>
      <w:r w:rsidR="003E3318" w:rsidRPr="00AE2A07">
        <w:rPr>
          <w:spacing w:val="-1"/>
          <w:w w:val="102"/>
          <w:sz w:val="26"/>
          <w:szCs w:val="26"/>
        </w:rPr>
        <w:t>thuộc</w:t>
      </w:r>
      <w:proofErr w:type="spellEnd"/>
      <w:r w:rsidR="003E3318" w:rsidRPr="00AE2A07">
        <w:rPr>
          <w:spacing w:val="-1"/>
          <w:w w:val="102"/>
          <w:sz w:val="26"/>
          <w:szCs w:val="26"/>
        </w:rPr>
        <w:t xml:space="preserve"> </w:t>
      </w:r>
      <w:proofErr w:type="spellStart"/>
      <w:r w:rsidR="003E3318" w:rsidRPr="00AE2A07">
        <w:rPr>
          <w:spacing w:val="-1"/>
          <w:w w:val="102"/>
          <w:sz w:val="26"/>
          <w:szCs w:val="26"/>
        </w:rPr>
        <w:t>tính</w:t>
      </w:r>
      <w:proofErr w:type="spellEnd"/>
      <w:r w:rsidR="003E3318" w:rsidRPr="00AE2A07">
        <w:rPr>
          <w:spacing w:val="-1"/>
          <w:w w:val="102"/>
          <w:sz w:val="26"/>
          <w:szCs w:val="26"/>
        </w:rPr>
        <w:t xml:space="preserve"> </w:t>
      </w:r>
      <w:proofErr w:type="spellStart"/>
      <w:r w:rsidR="003E3318" w:rsidRPr="00AE2A07">
        <w:rPr>
          <w:spacing w:val="-1"/>
          <w:w w:val="102"/>
          <w:sz w:val="26"/>
          <w:szCs w:val="26"/>
        </w:rPr>
        <w:t>của</w:t>
      </w:r>
      <w:proofErr w:type="spellEnd"/>
      <w:r w:rsidR="003E3318" w:rsidRPr="00AE2A07">
        <w:rPr>
          <w:spacing w:val="-1"/>
          <w:w w:val="102"/>
          <w:sz w:val="26"/>
          <w:szCs w:val="26"/>
        </w:rPr>
        <w:t xml:space="preserve"> </w:t>
      </w:r>
      <w:proofErr w:type="spellStart"/>
      <w:r w:rsidR="003E3318" w:rsidRPr="00AE2A07">
        <w:rPr>
          <w:spacing w:val="-1"/>
          <w:w w:val="102"/>
          <w:sz w:val="26"/>
          <w:szCs w:val="26"/>
        </w:rPr>
        <w:t>vùng</w:t>
      </w:r>
      <w:proofErr w:type="spellEnd"/>
      <w:r w:rsidR="003E3318" w:rsidRPr="00AE2A07">
        <w:rPr>
          <w:spacing w:val="-1"/>
          <w:w w:val="102"/>
          <w:sz w:val="26"/>
          <w:szCs w:val="26"/>
        </w:rPr>
        <w:t xml:space="preserve"> </w:t>
      </w:r>
      <w:proofErr w:type="spellStart"/>
      <w:r w:rsidR="003E3318" w:rsidRPr="00AE2A07">
        <w:rPr>
          <w:spacing w:val="-1"/>
          <w:w w:val="102"/>
          <w:sz w:val="26"/>
          <w:szCs w:val="26"/>
        </w:rPr>
        <w:t>lân</w:t>
      </w:r>
      <w:proofErr w:type="spellEnd"/>
      <w:r w:rsidR="003E3318" w:rsidRPr="00AE2A07">
        <w:rPr>
          <w:spacing w:val="-1"/>
          <w:w w:val="102"/>
          <w:sz w:val="26"/>
          <w:szCs w:val="26"/>
        </w:rPr>
        <w:t xml:space="preserve"> </w:t>
      </w:r>
      <w:proofErr w:type="spellStart"/>
      <w:r w:rsidR="003E3318" w:rsidRPr="00AE2A07">
        <w:rPr>
          <w:spacing w:val="-1"/>
          <w:w w:val="102"/>
          <w:sz w:val="26"/>
          <w:szCs w:val="26"/>
        </w:rPr>
        <w:t>cận</w:t>
      </w:r>
      <w:proofErr w:type="spellEnd"/>
      <w:r w:rsidR="003E3318" w:rsidRPr="00AE2A07">
        <w:rPr>
          <w:spacing w:val="-1"/>
          <w:w w:val="102"/>
          <w:sz w:val="26"/>
          <w:szCs w:val="26"/>
        </w:rPr>
        <w:t xml:space="preserve"> </w:t>
      </w:r>
      <w:proofErr w:type="spellStart"/>
      <w:r w:rsidR="003E3318" w:rsidRPr="00AE2A07">
        <w:rPr>
          <w:spacing w:val="-1"/>
          <w:w w:val="102"/>
          <w:sz w:val="26"/>
          <w:szCs w:val="26"/>
        </w:rPr>
        <w:t>của</w:t>
      </w:r>
      <w:proofErr w:type="spellEnd"/>
      <w:r w:rsidR="003E3318" w:rsidRPr="00AE2A07">
        <w:rPr>
          <w:spacing w:val="-1"/>
          <w:w w:val="102"/>
          <w:sz w:val="26"/>
          <w:szCs w:val="26"/>
        </w:rPr>
        <w:t xml:space="preserve"> (</w:t>
      </w:r>
      <w:proofErr w:type="spellStart"/>
      <w:r w:rsidR="003E3318" w:rsidRPr="00AE2A07">
        <w:rPr>
          <w:spacing w:val="-1"/>
          <w:w w:val="102"/>
          <w:sz w:val="26"/>
          <w:szCs w:val="26"/>
        </w:rPr>
        <w:t>x,y</w:t>
      </w:r>
      <w:proofErr w:type="spellEnd"/>
      <w:r w:rsidR="003E3318" w:rsidRPr="00AE2A07">
        <w:rPr>
          <w:spacing w:val="-1"/>
          <w:w w:val="102"/>
          <w:sz w:val="26"/>
          <w:szCs w:val="26"/>
        </w:rPr>
        <w:t>) (</w:t>
      </w:r>
      <w:proofErr w:type="spellStart"/>
      <w:r w:rsidR="003E3318" w:rsidRPr="00AE2A07">
        <w:rPr>
          <w:spacing w:val="-1"/>
          <w:w w:val="102"/>
          <w:sz w:val="26"/>
          <w:szCs w:val="26"/>
        </w:rPr>
        <w:t>ví</w:t>
      </w:r>
      <w:proofErr w:type="spellEnd"/>
      <w:r w:rsidR="003E3318" w:rsidRPr="00AE2A07">
        <w:rPr>
          <w:spacing w:val="-1"/>
          <w:w w:val="102"/>
          <w:sz w:val="26"/>
          <w:szCs w:val="26"/>
        </w:rPr>
        <w:t xml:space="preserve"> </w:t>
      </w:r>
      <w:proofErr w:type="spellStart"/>
      <w:r w:rsidR="003E3318" w:rsidRPr="00AE2A07">
        <w:rPr>
          <w:spacing w:val="-1"/>
          <w:w w:val="102"/>
          <w:sz w:val="26"/>
          <w:szCs w:val="26"/>
        </w:rPr>
        <w:t>dụ</w:t>
      </w:r>
      <w:proofErr w:type="spellEnd"/>
      <w:r w:rsidR="003E3318" w:rsidRPr="00AE2A07">
        <w:rPr>
          <w:spacing w:val="-1"/>
          <w:w w:val="102"/>
          <w:sz w:val="26"/>
          <w:szCs w:val="26"/>
        </w:rPr>
        <w:t xml:space="preserve">, </w:t>
      </w:r>
      <w:proofErr w:type="spellStart"/>
      <w:r w:rsidR="003E3318" w:rsidRPr="00AE2A07">
        <w:rPr>
          <w:spacing w:val="-1"/>
          <w:w w:val="102"/>
          <w:sz w:val="26"/>
          <w:szCs w:val="26"/>
        </w:rPr>
        <w:t>cường</w:t>
      </w:r>
      <w:proofErr w:type="spellEnd"/>
      <w:r w:rsidR="003E3318" w:rsidRPr="00AE2A07">
        <w:rPr>
          <w:spacing w:val="-1"/>
          <w:w w:val="102"/>
          <w:sz w:val="26"/>
          <w:szCs w:val="26"/>
        </w:rPr>
        <w:t xml:space="preserve"> </w:t>
      </w:r>
      <w:proofErr w:type="spellStart"/>
      <w:r w:rsidR="003E3318" w:rsidRPr="00AE2A07">
        <w:rPr>
          <w:spacing w:val="-1"/>
          <w:w w:val="102"/>
          <w:sz w:val="26"/>
          <w:szCs w:val="26"/>
        </w:rPr>
        <w:t>độ</w:t>
      </w:r>
      <w:proofErr w:type="spellEnd"/>
      <w:r w:rsidR="003E3318" w:rsidRPr="00AE2A07">
        <w:rPr>
          <w:spacing w:val="-1"/>
          <w:w w:val="102"/>
          <w:sz w:val="26"/>
          <w:szCs w:val="26"/>
        </w:rPr>
        <w:t xml:space="preserve"> </w:t>
      </w:r>
      <w:proofErr w:type="spellStart"/>
      <w:r w:rsidR="003E3318" w:rsidRPr="00AE2A07">
        <w:rPr>
          <w:spacing w:val="-1"/>
          <w:w w:val="102"/>
          <w:sz w:val="26"/>
          <w:szCs w:val="26"/>
        </w:rPr>
        <w:t>trung</w:t>
      </w:r>
      <w:proofErr w:type="spellEnd"/>
      <w:r w:rsidR="003E3318" w:rsidRPr="00AE2A07">
        <w:rPr>
          <w:spacing w:val="-1"/>
          <w:w w:val="102"/>
          <w:sz w:val="26"/>
          <w:szCs w:val="26"/>
        </w:rPr>
        <w:t xml:space="preserve"> </w:t>
      </w:r>
      <w:proofErr w:type="spellStart"/>
      <w:r w:rsidR="003E3318" w:rsidRPr="00AE2A07">
        <w:rPr>
          <w:spacing w:val="-1"/>
          <w:w w:val="102"/>
          <w:sz w:val="26"/>
          <w:szCs w:val="26"/>
        </w:rPr>
        <w:t>bình</w:t>
      </w:r>
      <w:proofErr w:type="spellEnd"/>
      <w:r w:rsidR="003E3318" w:rsidRPr="00AE2A07">
        <w:rPr>
          <w:spacing w:val="-1"/>
          <w:w w:val="102"/>
          <w:sz w:val="26"/>
          <w:szCs w:val="26"/>
        </w:rPr>
        <w:t xml:space="preserve"> </w:t>
      </w:r>
      <w:proofErr w:type="spellStart"/>
      <w:r w:rsidR="003E3318" w:rsidRPr="00AE2A07">
        <w:rPr>
          <w:spacing w:val="-1"/>
          <w:w w:val="102"/>
          <w:sz w:val="26"/>
          <w:szCs w:val="26"/>
        </w:rPr>
        <w:t>của</w:t>
      </w:r>
      <w:proofErr w:type="spellEnd"/>
      <w:r w:rsidR="003E3318" w:rsidRPr="00AE2A07">
        <w:rPr>
          <w:spacing w:val="-1"/>
          <w:w w:val="102"/>
          <w:sz w:val="26"/>
          <w:szCs w:val="26"/>
        </w:rPr>
        <w:t xml:space="preserve"> </w:t>
      </w:r>
      <w:proofErr w:type="spellStart"/>
      <w:r w:rsidR="003E3318" w:rsidRPr="00AE2A07">
        <w:rPr>
          <w:spacing w:val="-1"/>
          <w:w w:val="102"/>
          <w:sz w:val="26"/>
          <w:szCs w:val="26"/>
        </w:rPr>
        <w:t>các</w:t>
      </w:r>
      <w:proofErr w:type="spellEnd"/>
      <w:r w:rsidR="003E3318" w:rsidRPr="00AE2A07">
        <w:rPr>
          <w:spacing w:val="-1"/>
          <w:w w:val="102"/>
          <w:sz w:val="26"/>
          <w:szCs w:val="26"/>
        </w:rPr>
        <w:t xml:space="preserve"> </w:t>
      </w:r>
      <w:proofErr w:type="spellStart"/>
      <w:r w:rsidR="003E3318" w:rsidRPr="00AE2A07">
        <w:rPr>
          <w:spacing w:val="-1"/>
          <w:w w:val="102"/>
          <w:sz w:val="26"/>
          <w:szCs w:val="26"/>
        </w:rPr>
        <w:t>điểm</w:t>
      </w:r>
      <w:proofErr w:type="spellEnd"/>
      <w:r w:rsidR="003E3318" w:rsidRPr="00AE2A07">
        <w:rPr>
          <w:spacing w:val="-1"/>
          <w:w w:val="102"/>
          <w:sz w:val="26"/>
          <w:szCs w:val="26"/>
        </w:rPr>
        <w:t xml:space="preserve"> </w:t>
      </w:r>
      <w:proofErr w:type="spellStart"/>
      <w:r w:rsidR="003E3318" w:rsidRPr="00AE2A07">
        <w:rPr>
          <w:spacing w:val="-1"/>
          <w:w w:val="102"/>
          <w:sz w:val="26"/>
          <w:szCs w:val="26"/>
        </w:rPr>
        <w:t>ảnh</w:t>
      </w:r>
      <w:proofErr w:type="spellEnd"/>
      <w:r w:rsidR="003E3318" w:rsidRPr="00AE2A07">
        <w:rPr>
          <w:spacing w:val="-1"/>
          <w:w w:val="102"/>
          <w:sz w:val="26"/>
          <w:szCs w:val="26"/>
        </w:rPr>
        <w:t xml:space="preserve"> </w:t>
      </w:r>
      <w:proofErr w:type="spellStart"/>
      <w:r w:rsidR="003E3318" w:rsidRPr="00AE2A07">
        <w:rPr>
          <w:spacing w:val="-1"/>
          <w:w w:val="102"/>
          <w:sz w:val="26"/>
          <w:szCs w:val="26"/>
        </w:rPr>
        <w:t>trong</w:t>
      </w:r>
      <w:proofErr w:type="spellEnd"/>
      <w:r w:rsidR="003E3318" w:rsidRPr="00AE2A07">
        <w:rPr>
          <w:spacing w:val="-1"/>
          <w:w w:val="102"/>
          <w:sz w:val="26"/>
          <w:szCs w:val="26"/>
        </w:rPr>
        <w:t xml:space="preserve"> </w:t>
      </w:r>
      <w:proofErr w:type="spellStart"/>
      <w:r w:rsidR="003E3318" w:rsidRPr="00AE2A07">
        <w:rPr>
          <w:spacing w:val="-1"/>
          <w:w w:val="102"/>
          <w:sz w:val="26"/>
          <w:szCs w:val="26"/>
        </w:rPr>
        <w:t>vùng</w:t>
      </w:r>
      <w:proofErr w:type="spellEnd"/>
      <w:r w:rsidR="003E3318" w:rsidRPr="00AE2A07">
        <w:rPr>
          <w:spacing w:val="-1"/>
          <w:w w:val="102"/>
          <w:sz w:val="26"/>
          <w:szCs w:val="26"/>
        </w:rPr>
        <w:t xml:space="preserve"> </w:t>
      </w:r>
      <w:proofErr w:type="spellStart"/>
      <w:r w:rsidR="003E3318" w:rsidRPr="00AE2A07">
        <w:rPr>
          <w:spacing w:val="-1"/>
          <w:w w:val="102"/>
          <w:sz w:val="26"/>
          <w:szCs w:val="26"/>
        </w:rPr>
        <w:t>lân</w:t>
      </w:r>
      <w:proofErr w:type="spellEnd"/>
      <w:r w:rsidR="003E3318" w:rsidRPr="00AE2A07">
        <w:rPr>
          <w:spacing w:val="-1"/>
          <w:w w:val="102"/>
          <w:sz w:val="26"/>
          <w:szCs w:val="26"/>
        </w:rPr>
        <w:t xml:space="preserve"> </w:t>
      </w:r>
      <w:proofErr w:type="spellStart"/>
      <w:r w:rsidR="003E3318" w:rsidRPr="00AE2A07">
        <w:rPr>
          <w:spacing w:val="-1"/>
          <w:w w:val="102"/>
          <w:sz w:val="26"/>
          <w:szCs w:val="26"/>
        </w:rPr>
        <w:t>cận</w:t>
      </w:r>
      <w:proofErr w:type="spellEnd"/>
      <w:r w:rsidR="003E3318" w:rsidRPr="00AE2A07">
        <w:rPr>
          <w:spacing w:val="-1"/>
          <w:w w:val="102"/>
          <w:sz w:val="26"/>
          <w:szCs w:val="26"/>
        </w:rPr>
        <w:t xml:space="preserve"> </w:t>
      </w:r>
      <w:proofErr w:type="spellStart"/>
      <w:r w:rsidR="003E3318" w:rsidRPr="00AE2A07">
        <w:rPr>
          <w:spacing w:val="-1"/>
          <w:w w:val="102"/>
          <w:sz w:val="26"/>
          <w:szCs w:val="26"/>
        </w:rPr>
        <w:t>đó</w:t>
      </w:r>
      <w:proofErr w:type="spellEnd"/>
      <w:r w:rsidR="003E3318" w:rsidRPr="00AE2A07">
        <w:rPr>
          <w:spacing w:val="-1"/>
          <w:w w:val="102"/>
          <w:sz w:val="26"/>
          <w:szCs w:val="26"/>
        </w:rPr>
        <w:t xml:space="preserve">). </w:t>
      </w:r>
      <w:proofErr w:type="spellStart"/>
      <w:r w:rsidR="003E3318" w:rsidRPr="00AE2A07">
        <w:rPr>
          <w:spacing w:val="-1"/>
          <w:w w:val="102"/>
          <w:sz w:val="26"/>
          <w:szCs w:val="26"/>
        </w:rPr>
        <w:t>Nếu</w:t>
      </w:r>
      <w:proofErr w:type="spellEnd"/>
      <w:r w:rsidR="003E3318" w:rsidRPr="00AE2A07">
        <w:rPr>
          <w:spacing w:val="-1"/>
          <w:w w:val="102"/>
          <w:sz w:val="26"/>
          <w:szCs w:val="26"/>
        </w:rPr>
        <w:t xml:space="preserve"> T </w:t>
      </w:r>
      <w:proofErr w:type="spellStart"/>
      <w:r w:rsidR="003E3318" w:rsidRPr="00AE2A07">
        <w:rPr>
          <w:spacing w:val="-1"/>
          <w:w w:val="102"/>
          <w:sz w:val="26"/>
          <w:szCs w:val="26"/>
        </w:rPr>
        <w:t>phụ</w:t>
      </w:r>
      <w:proofErr w:type="spellEnd"/>
      <w:r w:rsidR="003E3318" w:rsidRPr="00AE2A07">
        <w:rPr>
          <w:spacing w:val="-1"/>
          <w:w w:val="102"/>
          <w:sz w:val="26"/>
          <w:szCs w:val="26"/>
        </w:rPr>
        <w:t xml:space="preserve"> </w:t>
      </w:r>
      <w:proofErr w:type="spellStart"/>
      <w:r w:rsidR="003E3318" w:rsidRPr="00AE2A07">
        <w:rPr>
          <w:spacing w:val="-1"/>
          <w:w w:val="102"/>
          <w:sz w:val="26"/>
          <w:szCs w:val="26"/>
        </w:rPr>
        <w:t>thuộc</w:t>
      </w:r>
      <w:proofErr w:type="spellEnd"/>
      <w:r w:rsidR="003E3318" w:rsidRPr="00AE2A07">
        <w:rPr>
          <w:spacing w:val="-1"/>
          <w:w w:val="102"/>
          <w:sz w:val="26"/>
          <w:szCs w:val="26"/>
        </w:rPr>
        <w:t xml:space="preserve"> </w:t>
      </w:r>
      <w:proofErr w:type="spellStart"/>
      <w:r w:rsidR="003E3318" w:rsidRPr="00AE2A07">
        <w:rPr>
          <w:spacing w:val="-1"/>
          <w:w w:val="102"/>
          <w:sz w:val="26"/>
          <w:szCs w:val="26"/>
        </w:rPr>
        <w:t>trực</w:t>
      </w:r>
      <w:proofErr w:type="spellEnd"/>
      <w:r w:rsidR="003E3318" w:rsidRPr="00AE2A07">
        <w:rPr>
          <w:spacing w:val="-1"/>
          <w:w w:val="102"/>
          <w:sz w:val="26"/>
          <w:szCs w:val="26"/>
        </w:rPr>
        <w:t xml:space="preserve"> </w:t>
      </w:r>
      <w:proofErr w:type="spellStart"/>
      <w:r w:rsidR="003E3318" w:rsidRPr="00AE2A07">
        <w:rPr>
          <w:spacing w:val="-1"/>
          <w:w w:val="102"/>
          <w:sz w:val="26"/>
          <w:szCs w:val="26"/>
        </w:rPr>
        <w:t>tiếp</w:t>
      </w:r>
      <w:proofErr w:type="spellEnd"/>
      <w:r w:rsidR="003E3318" w:rsidRPr="00AE2A07">
        <w:rPr>
          <w:spacing w:val="-1"/>
          <w:w w:val="102"/>
          <w:sz w:val="26"/>
          <w:szCs w:val="26"/>
        </w:rPr>
        <w:t xml:space="preserve"> </w:t>
      </w:r>
      <w:proofErr w:type="spellStart"/>
      <w:r w:rsidR="003E3318" w:rsidRPr="00AE2A07">
        <w:rPr>
          <w:spacing w:val="-1"/>
          <w:w w:val="102"/>
          <w:sz w:val="26"/>
          <w:szCs w:val="26"/>
        </w:rPr>
        <w:t>vào</w:t>
      </w:r>
      <w:proofErr w:type="spellEnd"/>
      <w:r w:rsidR="003E3318" w:rsidRPr="00AE2A07">
        <w:rPr>
          <w:spacing w:val="-1"/>
          <w:w w:val="102"/>
          <w:sz w:val="26"/>
          <w:szCs w:val="26"/>
        </w:rPr>
        <w:t xml:space="preserve"> </w:t>
      </w:r>
      <w:proofErr w:type="spellStart"/>
      <w:r w:rsidR="003E3318" w:rsidRPr="00AE2A07">
        <w:rPr>
          <w:spacing w:val="-1"/>
          <w:w w:val="102"/>
          <w:sz w:val="26"/>
          <w:szCs w:val="26"/>
        </w:rPr>
        <w:t>tọa</w:t>
      </w:r>
      <w:proofErr w:type="spellEnd"/>
      <w:r w:rsidR="003E3318" w:rsidRPr="00AE2A07">
        <w:rPr>
          <w:spacing w:val="-1"/>
          <w:w w:val="102"/>
          <w:sz w:val="26"/>
          <w:szCs w:val="26"/>
        </w:rPr>
        <w:t xml:space="preserve"> </w:t>
      </w:r>
      <w:proofErr w:type="spellStart"/>
      <w:r w:rsidR="003E3318" w:rsidRPr="00AE2A07">
        <w:rPr>
          <w:spacing w:val="-1"/>
          <w:w w:val="102"/>
          <w:sz w:val="26"/>
          <w:szCs w:val="26"/>
        </w:rPr>
        <w:t>độ</w:t>
      </w:r>
      <w:proofErr w:type="spellEnd"/>
      <w:r w:rsidR="003E3318" w:rsidRPr="00AE2A07">
        <w:rPr>
          <w:spacing w:val="-1"/>
          <w:w w:val="102"/>
          <w:sz w:val="26"/>
          <w:szCs w:val="26"/>
        </w:rPr>
        <w:t xml:space="preserve"> </w:t>
      </w:r>
      <w:proofErr w:type="spellStart"/>
      <w:r w:rsidR="003E3318" w:rsidRPr="00AE2A07">
        <w:rPr>
          <w:spacing w:val="-1"/>
          <w:w w:val="102"/>
          <w:sz w:val="26"/>
          <w:szCs w:val="26"/>
        </w:rPr>
        <w:t>không</w:t>
      </w:r>
      <w:proofErr w:type="spellEnd"/>
      <w:r w:rsidR="003E3318" w:rsidRPr="00AE2A07">
        <w:rPr>
          <w:spacing w:val="-1"/>
          <w:w w:val="102"/>
          <w:sz w:val="26"/>
          <w:szCs w:val="26"/>
        </w:rPr>
        <w:t xml:space="preserve"> </w:t>
      </w:r>
      <w:proofErr w:type="spellStart"/>
      <w:r w:rsidR="003E3318" w:rsidRPr="00AE2A07">
        <w:rPr>
          <w:spacing w:val="-1"/>
          <w:w w:val="102"/>
          <w:sz w:val="26"/>
          <w:szCs w:val="26"/>
        </w:rPr>
        <w:t>gian</w:t>
      </w:r>
      <w:proofErr w:type="spellEnd"/>
      <w:r w:rsidR="003E3318" w:rsidRPr="00AE2A07">
        <w:rPr>
          <w:spacing w:val="-1"/>
          <w:w w:val="102"/>
          <w:sz w:val="26"/>
          <w:szCs w:val="26"/>
        </w:rPr>
        <w:t xml:space="preserve"> (</w:t>
      </w:r>
      <w:proofErr w:type="spellStart"/>
      <w:r w:rsidR="003E3318" w:rsidRPr="00AE2A07">
        <w:rPr>
          <w:spacing w:val="-1"/>
          <w:w w:val="102"/>
          <w:sz w:val="26"/>
          <w:szCs w:val="26"/>
        </w:rPr>
        <w:t>x,y</w:t>
      </w:r>
      <w:proofErr w:type="spellEnd"/>
      <w:r w:rsidR="003E3318" w:rsidRPr="00AE2A07">
        <w:rPr>
          <w:spacing w:val="-1"/>
          <w:w w:val="102"/>
          <w:sz w:val="26"/>
          <w:szCs w:val="26"/>
        </w:rPr>
        <w:t xml:space="preserve">), </w:t>
      </w:r>
      <w:proofErr w:type="spellStart"/>
      <w:r w:rsidR="003E3318" w:rsidRPr="00AE2A07">
        <w:rPr>
          <w:spacing w:val="-1"/>
          <w:w w:val="102"/>
          <w:sz w:val="26"/>
          <w:szCs w:val="26"/>
        </w:rPr>
        <w:t>thì</w:t>
      </w:r>
      <w:proofErr w:type="spellEnd"/>
      <w:r w:rsidR="003E3318" w:rsidRPr="00AE2A07">
        <w:rPr>
          <w:spacing w:val="-1"/>
          <w:w w:val="102"/>
          <w:sz w:val="26"/>
          <w:szCs w:val="26"/>
        </w:rPr>
        <w:t xml:space="preserve"> </w:t>
      </w:r>
      <w:proofErr w:type="spellStart"/>
      <w:r w:rsidR="003E3318" w:rsidRPr="00AE2A07">
        <w:rPr>
          <w:spacing w:val="-1"/>
          <w:w w:val="102"/>
          <w:sz w:val="26"/>
          <w:szCs w:val="26"/>
        </w:rPr>
        <w:t>ngưỡng</w:t>
      </w:r>
      <w:proofErr w:type="spellEnd"/>
      <w:r w:rsidR="003E3318" w:rsidRPr="00AE2A07">
        <w:rPr>
          <w:spacing w:val="-1"/>
          <w:w w:val="102"/>
          <w:sz w:val="26"/>
          <w:szCs w:val="26"/>
        </w:rPr>
        <w:t xml:space="preserve"> </w:t>
      </w:r>
      <w:proofErr w:type="spellStart"/>
      <w:r w:rsidR="003E3318" w:rsidRPr="00AE2A07">
        <w:rPr>
          <w:spacing w:val="-1"/>
          <w:w w:val="102"/>
          <w:sz w:val="26"/>
          <w:szCs w:val="26"/>
        </w:rPr>
        <w:t>biến</w:t>
      </w:r>
      <w:proofErr w:type="spellEnd"/>
      <w:r w:rsidR="003E3318" w:rsidRPr="00AE2A07">
        <w:rPr>
          <w:spacing w:val="-1"/>
          <w:w w:val="102"/>
          <w:sz w:val="26"/>
          <w:szCs w:val="26"/>
        </w:rPr>
        <w:t xml:space="preserve"> </w:t>
      </w:r>
      <w:proofErr w:type="spellStart"/>
      <w:r w:rsidR="003E3318" w:rsidRPr="00AE2A07">
        <w:rPr>
          <w:spacing w:val="-1"/>
          <w:w w:val="102"/>
          <w:sz w:val="26"/>
          <w:szCs w:val="26"/>
        </w:rPr>
        <w:t>thường</w:t>
      </w:r>
      <w:proofErr w:type="spellEnd"/>
      <w:r w:rsidR="003E3318" w:rsidRPr="00AE2A07">
        <w:rPr>
          <w:spacing w:val="-1"/>
          <w:w w:val="102"/>
          <w:sz w:val="26"/>
          <w:szCs w:val="26"/>
        </w:rPr>
        <w:t xml:space="preserve"> </w:t>
      </w:r>
      <w:proofErr w:type="spellStart"/>
      <w:r w:rsidR="003E3318" w:rsidRPr="00AE2A07">
        <w:rPr>
          <w:spacing w:val="-1"/>
          <w:w w:val="102"/>
          <w:sz w:val="26"/>
          <w:szCs w:val="26"/>
        </w:rPr>
        <w:t>được</w:t>
      </w:r>
      <w:proofErr w:type="spellEnd"/>
      <w:r w:rsidR="003E3318" w:rsidRPr="00AE2A07">
        <w:rPr>
          <w:spacing w:val="-1"/>
          <w:w w:val="102"/>
          <w:sz w:val="26"/>
          <w:szCs w:val="26"/>
        </w:rPr>
        <w:t xml:space="preserve"> </w:t>
      </w:r>
      <w:proofErr w:type="spellStart"/>
      <w:r w:rsidR="003E3318" w:rsidRPr="00AE2A07">
        <w:rPr>
          <w:spacing w:val="-1"/>
          <w:w w:val="102"/>
          <w:sz w:val="26"/>
          <w:szCs w:val="26"/>
        </w:rPr>
        <w:t>gọi</w:t>
      </w:r>
      <w:proofErr w:type="spellEnd"/>
      <w:r w:rsidR="003E3318" w:rsidRPr="00AE2A07">
        <w:rPr>
          <w:spacing w:val="-1"/>
          <w:w w:val="102"/>
          <w:sz w:val="26"/>
          <w:szCs w:val="26"/>
        </w:rPr>
        <w:t xml:space="preserve"> </w:t>
      </w:r>
      <w:proofErr w:type="spellStart"/>
      <w:r w:rsidR="003E3318" w:rsidRPr="00AE2A07">
        <w:rPr>
          <w:spacing w:val="-1"/>
          <w:w w:val="102"/>
          <w:sz w:val="26"/>
          <w:szCs w:val="26"/>
        </w:rPr>
        <w:t>là</w:t>
      </w:r>
      <w:proofErr w:type="spellEnd"/>
      <w:r w:rsidR="003E3318" w:rsidRPr="00AE2A07">
        <w:rPr>
          <w:spacing w:val="-1"/>
          <w:w w:val="102"/>
          <w:sz w:val="26"/>
          <w:szCs w:val="26"/>
        </w:rPr>
        <w:t xml:space="preserve"> </w:t>
      </w:r>
      <w:proofErr w:type="spellStart"/>
      <w:r w:rsidR="003E3318" w:rsidRPr="00AE2A07">
        <w:rPr>
          <w:spacing w:val="-1"/>
          <w:w w:val="102"/>
          <w:sz w:val="26"/>
          <w:szCs w:val="26"/>
        </w:rPr>
        <w:t>ngưỡng</w:t>
      </w:r>
      <w:proofErr w:type="spellEnd"/>
      <w:r w:rsidR="003E3318" w:rsidRPr="00AE2A07">
        <w:rPr>
          <w:spacing w:val="-1"/>
          <w:w w:val="102"/>
          <w:sz w:val="26"/>
          <w:szCs w:val="26"/>
        </w:rPr>
        <w:t xml:space="preserve"> </w:t>
      </w:r>
      <w:proofErr w:type="spellStart"/>
      <w:r w:rsidR="003E3318" w:rsidRPr="00AE2A07">
        <w:rPr>
          <w:spacing w:val="-1"/>
          <w:w w:val="102"/>
          <w:sz w:val="26"/>
          <w:szCs w:val="26"/>
        </w:rPr>
        <w:t>động</w:t>
      </w:r>
      <w:proofErr w:type="spellEnd"/>
      <w:r w:rsidR="003E3318" w:rsidRPr="00AE2A07">
        <w:rPr>
          <w:spacing w:val="-1"/>
          <w:w w:val="102"/>
          <w:sz w:val="26"/>
          <w:szCs w:val="26"/>
        </w:rPr>
        <w:t xml:space="preserve"> </w:t>
      </w:r>
      <w:proofErr w:type="spellStart"/>
      <w:r w:rsidR="003E3318" w:rsidRPr="00AE2A07">
        <w:rPr>
          <w:spacing w:val="-1"/>
          <w:w w:val="102"/>
          <w:sz w:val="26"/>
          <w:szCs w:val="26"/>
        </w:rPr>
        <w:t>hoặc</w:t>
      </w:r>
      <w:proofErr w:type="spellEnd"/>
      <w:r w:rsidR="003E3318" w:rsidRPr="00AE2A07">
        <w:rPr>
          <w:spacing w:val="-1"/>
          <w:w w:val="102"/>
          <w:sz w:val="26"/>
          <w:szCs w:val="26"/>
        </w:rPr>
        <w:t xml:space="preserve"> </w:t>
      </w:r>
      <w:proofErr w:type="spellStart"/>
      <w:r w:rsidR="003E3318" w:rsidRPr="00AE2A07">
        <w:rPr>
          <w:spacing w:val="-1"/>
          <w:w w:val="102"/>
          <w:sz w:val="26"/>
          <w:szCs w:val="26"/>
        </w:rPr>
        <w:t>ngưỡng</w:t>
      </w:r>
      <w:proofErr w:type="spellEnd"/>
      <w:r w:rsidR="003E3318" w:rsidRPr="00AE2A07">
        <w:rPr>
          <w:spacing w:val="-1"/>
          <w:w w:val="102"/>
          <w:sz w:val="26"/>
          <w:szCs w:val="26"/>
        </w:rPr>
        <w:t xml:space="preserve"> </w:t>
      </w:r>
      <w:proofErr w:type="spellStart"/>
      <w:r w:rsidR="003E3318" w:rsidRPr="00AE2A07">
        <w:rPr>
          <w:spacing w:val="-1"/>
          <w:w w:val="102"/>
          <w:sz w:val="26"/>
          <w:szCs w:val="26"/>
        </w:rPr>
        <w:t>thích</w:t>
      </w:r>
      <w:proofErr w:type="spellEnd"/>
      <w:r w:rsidR="003E3318" w:rsidRPr="00AE2A07">
        <w:rPr>
          <w:spacing w:val="-1"/>
          <w:w w:val="102"/>
          <w:sz w:val="26"/>
          <w:szCs w:val="26"/>
        </w:rPr>
        <w:t xml:space="preserve"> </w:t>
      </w:r>
      <w:proofErr w:type="spellStart"/>
      <w:r w:rsidR="003E3318" w:rsidRPr="00AE2A07">
        <w:rPr>
          <w:spacing w:val="-1"/>
          <w:w w:val="102"/>
          <w:sz w:val="26"/>
          <w:szCs w:val="26"/>
        </w:rPr>
        <w:t>ứng</w:t>
      </w:r>
      <w:proofErr w:type="spellEnd"/>
      <w:r w:rsidR="003E3318" w:rsidRPr="00AE2A07">
        <w:rPr>
          <w:spacing w:val="-1"/>
          <w:w w:val="102"/>
          <w:sz w:val="26"/>
          <w:szCs w:val="26"/>
        </w:rPr>
        <w:t xml:space="preserve">. Tuy </w:t>
      </w:r>
      <w:proofErr w:type="spellStart"/>
      <w:r w:rsidR="003E3318" w:rsidRPr="00AE2A07">
        <w:rPr>
          <w:spacing w:val="-1"/>
          <w:w w:val="102"/>
          <w:sz w:val="26"/>
          <w:szCs w:val="26"/>
        </w:rPr>
        <w:t>nhiên</w:t>
      </w:r>
      <w:proofErr w:type="spellEnd"/>
      <w:r w:rsidR="003E3318" w:rsidRPr="00AE2A07">
        <w:rPr>
          <w:spacing w:val="-1"/>
          <w:w w:val="102"/>
          <w:sz w:val="26"/>
          <w:szCs w:val="26"/>
        </w:rPr>
        <w:t xml:space="preserve">, </w:t>
      </w:r>
      <w:proofErr w:type="spellStart"/>
      <w:r w:rsidR="003E3318" w:rsidRPr="00AE2A07">
        <w:rPr>
          <w:spacing w:val="-1"/>
          <w:w w:val="102"/>
          <w:sz w:val="26"/>
          <w:szCs w:val="26"/>
        </w:rPr>
        <w:lastRenderedPageBreak/>
        <w:t>các</w:t>
      </w:r>
      <w:proofErr w:type="spellEnd"/>
      <w:r w:rsidR="003E3318" w:rsidRPr="00AE2A07">
        <w:rPr>
          <w:spacing w:val="-1"/>
          <w:w w:val="102"/>
          <w:sz w:val="26"/>
          <w:szCs w:val="26"/>
        </w:rPr>
        <w:t xml:space="preserve"> </w:t>
      </w:r>
      <w:proofErr w:type="spellStart"/>
      <w:r w:rsidR="003E3318" w:rsidRPr="00AE2A07">
        <w:rPr>
          <w:spacing w:val="-1"/>
          <w:w w:val="102"/>
          <w:sz w:val="26"/>
          <w:szCs w:val="26"/>
        </w:rPr>
        <w:t>thuật</w:t>
      </w:r>
      <w:proofErr w:type="spellEnd"/>
      <w:r w:rsidR="003E3318" w:rsidRPr="00AE2A07">
        <w:rPr>
          <w:spacing w:val="-1"/>
          <w:w w:val="102"/>
          <w:sz w:val="26"/>
          <w:szCs w:val="26"/>
        </w:rPr>
        <w:t xml:space="preserve"> </w:t>
      </w:r>
      <w:proofErr w:type="spellStart"/>
      <w:r w:rsidR="003E3318" w:rsidRPr="00AE2A07">
        <w:rPr>
          <w:spacing w:val="-1"/>
          <w:w w:val="102"/>
          <w:sz w:val="26"/>
          <w:szCs w:val="26"/>
        </w:rPr>
        <w:t>ngữ</w:t>
      </w:r>
      <w:proofErr w:type="spellEnd"/>
      <w:r w:rsidR="003E3318" w:rsidRPr="00AE2A07">
        <w:rPr>
          <w:spacing w:val="-1"/>
          <w:w w:val="102"/>
          <w:sz w:val="26"/>
          <w:szCs w:val="26"/>
        </w:rPr>
        <w:t xml:space="preserve"> </w:t>
      </w:r>
      <w:proofErr w:type="spellStart"/>
      <w:r w:rsidR="003E3318" w:rsidRPr="00AE2A07">
        <w:rPr>
          <w:spacing w:val="-1"/>
          <w:w w:val="102"/>
          <w:sz w:val="26"/>
          <w:szCs w:val="26"/>
        </w:rPr>
        <w:t>này</w:t>
      </w:r>
      <w:proofErr w:type="spellEnd"/>
      <w:r w:rsidR="003E3318" w:rsidRPr="00AE2A07">
        <w:rPr>
          <w:spacing w:val="-1"/>
          <w:w w:val="102"/>
          <w:sz w:val="26"/>
          <w:szCs w:val="26"/>
        </w:rPr>
        <w:t xml:space="preserve"> </w:t>
      </w:r>
      <w:proofErr w:type="spellStart"/>
      <w:r w:rsidR="003E3318" w:rsidRPr="00AE2A07">
        <w:rPr>
          <w:spacing w:val="-1"/>
          <w:w w:val="102"/>
          <w:sz w:val="26"/>
          <w:szCs w:val="26"/>
        </w:rPr>
        <w:t>không</w:t>
      </w:r>
      <w:proofErr w:type="spellEnd"/>
      <w:r w:rsidR="003E3318" w:rsidRPr="00AE2A07">
        <w:rPr>
          <w:spacing w:val="-1"/>
          <w:w w:val="102"/>
          <w:sz w:val="26"/>
          <w:szCs w:val="26"/>
        </w:rPr>
        <w:t xml:space="preserve"> </w:t>
      </w:r>
      <w:proofErr w:type="spellStart"/>
      <w:r w:rsidR="003E3318" w:rsidRPr="00AE2A07">
        <w:rPr>
          <w:spacing w:val="-1"/>
          <w:w w:val="102"/>
          <w:sz w:val="26"/>
          <w:szCs w:val="26"/>
        </w:rPr>
        <w:t>được</w:t>
      </w:r>
      <w:proofErr w:type="spellEnd"/>
      <w:r w:rsidR="003E3318" w:rsidRPr="00AE2A07">
        <w:rPr>
          <w:spacing w:val="-1"/>
          <w:w w:val="102"/>
          <w:sz w:val="26"/>
          <w:szCs w:val="26"/>
        </w:rPr>
        <w:t xml:space="preserve"> </w:t>
      </w:r>
      <w:proofErr w:type="spellStart"/>
      <w:r w:rsidR="003E3318" w:rsidRPr="00AE2A07">
        <w:rPr>
          <w:spacing w:val="-1"/>
          <w:w w:val="102"/>
          <w:sz w:val="26"/>
          <w:szCs w:val="26"/>
        </w:rPr>
        <w:t>sử</w:t>
      </w:r>
      <w:proofErr w:type="spellEnd"/>
      <w:r w:rsidR="003E3318" w:rsidRPr="00AE2A07">
        <w:rPr>
          <w:spacing w:val="-1"/>
          <w:w w:val="102"/>
          <w:sz w:val="26"/>
          <w:szCs w:val="26"/>
        </w:rPr>
        <w:t xml:space="preserve"> </w:t>
      </w:r>
      <w:proofErr w:type="spellStart"/>
      <w:r w:rsidR="003E3318" w:rsidRPr="00AE2A07">
        <w:rPr>
          <w:spacing w:val="-1"/>
          <w:w w:val="102"/>
          <w:sz w:val="26"/>
          <w:szCs w:val="26"/>
        </w:rPr>
        <w:t>dụng</w:t>
      </w:r>
      <w:proofErr w:type="spellEnd"/>
      <w:r w:rsidR="003E3318" w:rsidRPr="00AE2A07">
        <w:rPr>
          <w:spacing w:val="-1"/>
          <w:w w:val="102"/>
          <w:sz w:val="26"/>
          <w:szCs w:val="26"/>
        </w:rPr>
        <w:t xml:space="preserve"> </w:t>
      </w:r>
      <w:proofErr w:type="spellStart"/>
      <w:r w:rsidR="003E3318" w:rsidRPr="00AE2A07">
        <w:rPr>
          <w:spacing w:val="-1"/>
          <w:w w:val="102"/>
          <w:sz w:val="26"/>
          <w:szCs w:val="26"/>
        </w:rPr>
        <w:t>một</w:t>
      </w:r>
      <w:proofErr w:type="spellEnd"/>
      <w:r w:rsidR="003E3318" w:rsidRPr="00AE2A07">
        <w:rPr>
          <w:spacing w:val="-1"/>
          <w:w w:val="102"/>
          <w:sz w:val="26"/>
          <w:szCs w:val="26"/>
        </w:rPr>
        <w:t xml:space="preserve"> </w:t>
      </w:r>
      <w:proofErr w:type="spellStart"/>
      <w:r w:rsidR="003E3318" w:rsidRPr="00AE2A07">
        <w:rPr>
          <w:spacing w:val="-1"/>
          <w:w w:val="102"/>
          <w:sz w:val="26"/>
          <w:szCs w:val="26"/>
        </w:rPr>
        <w:t>cách</w:t>
      </w:r>
      <w:proofErr w:type="spellEnd"/>
      <w:r w:rsidR="003E3318" w:rsidRPr="00AE2A07">
        <w:rPr>
          <w:spacing w:val="-1"/>
          <w:w w:val="102"/>
          <w:sz w:val="26"/>
          <w:szCs w:val="26"/>
        </w:rPr>
        <w:t xml:space="preserve"> </w:t>
      </w:r>
      <w:proofErr w:type="spellStart"/>
      <w:r w:rsidR="003E3318" w:rsidRPr="00AE2A07">
        <w:rPr>
          <w:spacing w:val="-1"/>
          <w:w w:val="102"/>
          <w:sz w:val="26"/>
          <w:szCs w:val="26"/>
        </w:rPr>
        <w:t>nhất</w:t>
      </w:r>
      <w:proofErr w:type="spellEnd"/>
      <w:r w:rsidR="003E3318" w:rsidRPr="00AE2A07">
        <w:rPr>
          <w:spacing w:val="-1"/>
          <w:w w:val="102"/>
          <w:sz w:val="26"/>
          <w:szCs w:val="26"/>
        </w:rPr>
        <w:t xml:space="preserve"> </w:t>
      </w:r>
      <w:proofErr w:type="spellStart"/>
      <w:r w:rsidR="003E3318" w:rsidRPr="00AE2A07">
        <w:rPr>
          <w:spacing w:val="-1"/>
          <w:w w:val="102"/>
          <w:sz w:val="26"/>
          <w:szCs w:val="26"/>
        </w:rPr>
        <w:t>quán</w:t>
      </w:r>
      <w:proofErr w:type="spellEnd"/>
      <w:r w:rsidR="003E3318" w:rsidRPr="00AE2A07">
        <w:rPr>
          <w:spacing w:val="-1"/>
          <w:w w:val="102"/>
          <w:sz w:val="26"/>
          <w:szCs w:val="26"/>
        </w:rPr>
        <w:t xml:space="preserve"> </w:t>
      </w:r>
      <w:proofErr w:type="spellStart"/>
      <w:r w:rsidR="003E3318" w:rsidRPr="00AE2A07">
        <w:rPr>
          <w:spacing w:val="-1"/>
          <w:w w:val="102"/>
          <w:sz w:val="26"/>
          <w:szCs w:val="26"/>
        </w:rPr>
        <w:t>và</w:t>
      </w:r>
      <w:proofErr w:type="spellEnd"/>
      <w:r w:rsidR="003E3318" w:rsidRPr="00AE2A07">
        <w:rPr>
          <w:spacing w:val="-1"/>
          <w:w w:val="102"/>
          <w:sz w:val="26"/>
          <w:szCs w:val="26"/>
        </w:rPr>
        <w:t xml:space="preserve"> </w:t>
      </w:r>
      <w:proofErr w:type="spellStart"/>
      <w:r w:rsidR="003E3318" w:rsidRPr="00AE2A07">
        <w:rPr>
          <w:spacing w:val="-1"/>
          <w:w w:val="102"/>
          <w:sz w:val="26"/>
          <w:szCs w:val="26"/>
        </w:rPr>
        <w:t>có</w:t>
      </w:r>
      <w:proofErr w:type="spellEnd"/>
      <w:r w:rsidR="003E3318" w:rsidRPr="00AE2A07">
        <w:rPr>
          <w:spacing w:val="-1"/>
          <w:w w:val="102"/>
          <w:sz w:val="26"/>
          <w:szCs w:val="26"/>
        </w:rPr>
        <w:t xml:space="preserve"> </w:t>
      </w:r>
      <w:proofErr w:type="spellStart"/>
      <w:r w:rsidR="003E3318" w:rsidRPr="00AE2A07">
        <w:rPr>
          <w:spacing w:val="-1"/>
          <w:w w:val="102"/>
          <w:sz w:val="26"/>
          <w:szCs w:val="26"/>
        </w:rPr>
        <w:t>thể</w:t>
      </w:r>
      <w:proofErr w:type="spellEnd"/>
      <w:r w:rsidR="003E3318" w:rsidRPr="00AE2A07">
        <w:rPr>
          <w:spacing w:val="-1"/>
          <w:w w:val="102"/>
          <w:sz w:val="26"/>
          <w:szCs w:val="26"/>
        </w:rPr>
        <w:t xml:space="preserve"> </w:t>
      </w:r>
      <w:proofErr w:type="spellStart"/>
      <w:r w:rsidR="003E3318" w:rsidRPr="00AE2A07">
        <w:rPr>
          <w:spacing w:val="-1"/>
          <w:w w:val="102"/>
          <w:sz w:val="26"/>
          <w:szCs w:val="26"/>
        </w:rPr>
        <w:t>được</w:t>
      </w:r>
      <w:proofErr w:type="spellEnd"/>
      <w:r w:rsidR="003E3318" w:rsidRPr="00AE2A07">
        <w:rPr>
          <w:spacing w:val="-1"/>
          <w:w w:val="102"/>
          <w:sz w:val="26"/>
          <w:szCs w:val="26"/>
        </w:rPr>
        <w:t xml:space="preserve"> </w:t>
      </w:r>
      <w:proofErr w:type="spellStart"/>
      <w:r w:rsidR="003E3318" w:rsidRPr="00AE2A07">
        <w:rPr>
          <w:spacing w:val="-1"/>
          <w:w w:val="102"/>
          <w:sz w:val="26"/>
          <w:szCs w:val="26"/>
        </w:rPr>
        <w:t>dùng</w:t>
      </w:r>
      <w:proofErr w:type="spellEnd"/>
      <w:r w:rsidR="003E3318" w:rsidRPr="00AE2A07">
        <w:rPr>
          <w:spacing w:val="-1"/>
          <w:w w:val="102"/>
          <w:sz w:val="26"/>
          <w:szCs w:val="26"/>
        </w:rPr>
        <w:t xml:space="preserve"> </w:t>
      </w:r>
      <w:proofErr w:type="spellStart"/>
      <w:r w:rsidR="003E3318" w:rsidRPr="00AE2A07">
        <w:rPr>
          <w:spacing w:val="-1"/>
          <w:w w:val="102"/>
          <w:sz w:val="26"/>
          <w:szCs w:val="26"/>
        </w:rPr>
        <w:t>thay</w:t>
      </w:r>
      <w:proofErr w:type="spellEnd"/>
      <w:r w:rsidR="003E3318" w:rsidRPr="00AE2A07">
        <w:rPr>
          <w:spacing w:val="-1"/>
          <w:w w:val="102"/>
          <w:sz w:val="26"/>
          <w:szCs w:val="26"/>
        </w:rPr>
        <w:t xml:space="preserve"> </w:t>
      </w:r>
      <w:proofErr w:type="spellStart"/>
      <w:r w:rsidR="003E3318" w:rsidRPr="00AE2A07">
        <w:rPr>
          <w:spacing w:val="-1"/>
          <w:w w:val="102"/>
          <w:sz w:val="26"/>
          <w:szCs w:val="26"/>
        </w:rPr>
        <w:t>thế</w:t>
      </w:r>
      <w:proofErr w:type="spellEnd"/>
      <w:r w:rsidR="003E3318" w:rsidRPr="00AE2A07">
        <w:rPr>
          <w:spacing w:val="-1"/>
          <w:w w:val="102"/>
          <w:sz w:val="26"/>
          <w:szCs w:val="26"/>
        </w:rPr>
        <w:t xml:space="preserve"> </w:t>
      </w:r>
      <w:proofErr w:type="spellStart"/>
      <w:r w:rsidR="003E3318" w:rsidRPr="00AE2A07">
        <w:rPr>
          <w:spacing w:val="-1"/>
          <w:w w:val="102"/>
          <w:sz w:val="26"/>
          <w:szCs w:val="26"/>
        </w:rPr>
        <w:t>lẫn</w:t>
      </w:r>
      <w:proofErr w:type="spellEnd"/>
      <w:r w:rsidR="003E3318" w:rsidRPr="00AE2A07">
        <w:rPr>
          <w:spacing w:val="-1"/>
          <w:w w:val="102"/>
          <w:sz w:val="26"/>
          <w:szCs w:val="26"/>
        </w:rPr>
        <w:t xml:space="preserve"> </w:t>
      </w:r>
      <w:proofErr w:type="spellStart"/>
      <w:r w:rsidR="003E3318" w:rsidRPr="00AE2A07">
        <w:rPr>
          <w:spacing w:val="-1"/>
          <w:w w:val="102"/>
          <w:sz w:val="26"/>
          <w:szCs w:val="26"/>
        </w:rPr>
        <w:t>nhau</w:t>
      </w:r>
      <w:proofErr w:type="spellEnd"/>
      <w:r w:rsidR="003E3318" w:rsidRPr="00AE2A07">
        <w:rPr>
          <w:spacing w:val="-1"/>
          <w:w w:val="102"/>
          <w:sz w:val="26"/>
          <w:szCs w:val="26"/>
        </w:rPr>
        <w:t xml:space="preserve"> </w:t>
      </w:r>
      <w:proofErr w:type="spellStart"/>
      <w:r w:rsidR="003E3318" w:rsidRPr="00AE2A07">
        <w:rPr>
          <w:spacing w:val="-1"/>
          <w:w w:val="102"/>
          <w:sz w:val="26"/>
          <w:szCs w:val="26"/>
        </w:rPr>
        <w:t>trong</w:t>
      </w:r>
      <w:proofErr w:type="spellEnd"/>
      <w:r w:rsidR="003E3318" w:rsidRPr="00AE2A07">
        <w:rPr>
          <w:spacing w:val="-1"/>
          <w:w w:val="102"/>
          <w:sz w:val="26"/>
          <w:szCs w:val="26"/>
        </w:rPr>
        <w:t xml:space="preserve"> </w:t>
      </w:r>
      <w:proofErr w:type="spellStart"/>
      <w:r w:rsidR="003E3318" w:rsidRPr="00AE2A07">
        <w:rPr>
          <w:spacing w:val="-1"/>
          <w:w w:val="102"/>
          <w:sz w:val="26"/>
          <w:szCs w:val="26"/>
        </w:rPr>
        <w:t>tài</w:t>
      </w:r>
      <w:proofErr w:type="spellEnd"/>
      <w:r w:rsidR="003E3318" w:rsidRPr="00AE2A07">
        <w:rPr>
          <w:spacing w:val="-1"/>
          <w:w w:val="102"/>
          <w:sz w:val="26"/>
          <w:szCs w:val="26"/>
        </w:rPr>
        <w:t xml:space="preserve"> </w:t>
      </w:r>
      <w:proofErr w:type="spellStart"/>
      <w:r w:rsidR="003E3318" w:rsidRPr="00AE2A07">
        <w:rPr>
          <w:spacing w:val="-1"/>
          <w:w w:val="102"/>
          <w:sz w:val="26"/>
          <w:szCs w:val="26"/>
        </w:rPr>
        <w:t>liệu</w:t>
      </w:r>
      <w:proofErr w:type="spellEnd"/>
      <w:r w:rsidR="003E3318" w:rsidRPr="00AE2A07">
        <w:rPr>
          <w:spacing w:val="-1"/>
          <w:w w:val="102"/>
          <w:sz w:val="26"/>
          <w:szCs w:val="26"/>
        </w:rPr>
        <w:t xml:space="preserve"> </w:t>
      </w:r>
      <w:proofErr w:type="spellStart"/>
      <w:r w:rsidR="003E3318" w:rsidRPr="00AE2A07">
        <w:rPr>
          <w:spacing w:val="-1"/>
          <w:w w:val="102"/>
          <w:sz w:val="26"/>
          <w:szCs w:val="26"/>
        </w:rPr>
        <w:t>xử</w:t>
      </w:r>
      <w:proofErr w:type="spellEnd"/>
      <w:r w:rsidR="003E3318" w:rsidRPr="00AE2A07">
        <w:rPr>
          <w:spacing w:val="-1"/>
          <w:w w:val="102"/>
          <w:sz w:val="26"/>
          <w:szCs w:val="26"/>
        </w:rPr>
        <w:t xml:space="preserve"> </w:t>
      </w:r>
      <w:proofErr w:type="spellStart"/>
      <w:r w:rsidR="003E3318" w:rsidRPr="00AE2A07">
        <w:rPr>
          <w:spacing w:val="-1"/>
          <w:w w:val="102"/>
          <w:sz w:val="26"/>
          <w:szCs w:val="26"/>
        </w:rPr>
        <w:t>lý</w:t>
      </w:r>
      <w:proofErr w:type="spellEnd"/>
      <w:r w:rsidR="003E3318" w:rsidRPr="00AE2A07">
        <w:rPr>
          <w:spacing w:val="-1"/>
          <w:w w:val="102"/>
          <w:sz w:val="26"/>
          <w:szCs w:val="26"/>
        </w:rPr>
        <w:t xml:space="preserve"> </w:t>
      </w:r>
      <w:proofErr w:type="spellStart"/>
      <w:r w:rsidR="003E3318" w:rsidRPr="00AE2A07">
        <w:rPr>
          <w:spacing w:val="-1"/>
          <w:w w:val="102"/>
          <w:sz w:val="26"/>
          <w:szCs w:val="26"/>
        </w:rPr>
        <w:t>hình</w:t>
      </w:r>
      <w:proofErr w:type="spellEnd"/>
      <w:r w:rsidR="003E3318" w:rsidRPr="00AE2A07">
        <w:rPr>
          <w:spacing w:val="-1"/>
          <w:w w:val="102"/>
          <w:sz w:val="26"/>
          <w:szCs w:val="26"/>
        </w:rPr>
        <w:t xml:space="preserve"> </w:t>
      </w:r>
      <w:proofErr w:type="spellStart"/>
      <w:r w:rsidR="003E3318" w:rsidRPr="00AE2A07">
        <w:rPr>
          <w:spacing w:val="-1"/>
          <w:w w:val="102"/>
          <w:sz w:val="26"/>
          <w:szCs w:val="26"/>
        </w:rPr>
        <w:t>ảnh</w:t>
      </w:r>
      <w:proofErr w:type="spellEnd"/>
      <w:r w:rsidR="003E3318" w:rsidRPr="00AE2A07">
        <w:rPr>
          <w:spacing w:val="-1"/>
          <w:w w:val="102"/>
          <w:sz w:val="26"/>
          <w:szCs w:val="26"/>
        </w:rPr>
        <w:t>.</w:t>
      </w:r>
      <w:r w:rsidR="00976CA4" w:rsidRPr="00AE2A07">
        <w:rPr>
          <w:spacing w:val="-1"/>
          <w:w w:val="102"/>
          <w:sz w:val="26"/>
          <w:szCs w:val="26"/>
        </w:rPr>
        <w:t xml:space="preserve">                       </w:t>
      </w:r>
      <w:r w:rsidR="00914E5C" w:rsidRPr="00AE2A07">
        <w:rPr>
          <w:spacing w:val="-1"/>
          <w:w w:val="102"/>
          <w:sz w:val="26"/>
          <w:szCs w:val="26"/>
        </w:rPr>
        <w:t xml:space="preserve">    </w:t>
      </w:r>
    </w:p>
    <w:p w14:paraId="3E3012FA" w14:textId="25523329" w:rsidR="00D46F4C" w:rsidRPr="00AE2A07" w:rsidRDefault="00914E5C" w:rsidP="00476DB6">
      <w:pPr>
        <w:spacing w:line="360" w:lineRule="auto"/>
        <w:ind w:right="-1" w:firstLine="567"/>
        <w:jc w:val="both"/>
        <w:rPr>
          <w:sz w:val="26"/>
          <w:szCs w:val="26"/>
        </w:rPr>
      </w:pPr>
      <w:r w:rsidRPr="00AE2A07">
        <w:rPr>
          <w:spacing w:val="-1"/>
          <w:w w:val="102"/>
          <w:sz w:val="26"/>
          <w:szCs w:val="26"/>
        </w:rPr>
        <w:t xml:space="preserve">                     </w:t>
      </w:r>
    </w:p>
    <w:p w14:paraId="104F7FD7" w14:textId="750F3854" w:rsidR="00476DB6" w:rsidRPr="00AE2A07" w:rsidRDefault="00476DB6" w:rsidP="006E5DB5">
      <w:pPr>
        <w:pStyle w:val="Heading3"/>
      </w:pPr>
      <w:bookmarkStart w:id="89" w:name="_Toc134720573"/>
      <w:bookmarkStart w:id="90" w:name="_Toc182137232"/>
      <w:r w:rsidRPr="00AE2A07">
        <w:t>2.1.2.</w:t>
      </w:r>
      <w:r w:rsidRPr="00AE2A07">
        <w:rPr>
          <w:spacing w:val="12"/>
        </w:rPr>
        <w:t xml:space="preserve"> </w:t>
      </w:r>
      <w:bookmarkEnd w:id="89"/>
      <w:r w:rsidR="00CD0034">
        <w:t>Ngưỡng toàn cục (Global Thresholding)</w:t>
      </w:r>
      <w:bookmarkEnd w:id="90"/>
    </w:p>
    <w:p w14:paraId="31B60940" w14:textId="49281693" w:rsidR="00991609" w:rsidRPr="00AE2A07" w:rsidRDefault="00425E1B" w:rsidP="00CD0034">
      <w:pPr>
        <w:pStyle w:val="Heading4"/>
      </w:pPr>
      <w:bookmarkStart w:id="91" w:name="_Toc182137233"/>
      <w:r w:rsidRPr="00AE2A07">
        <w:rPr>
          <w:lang w:val="en-US"/>
        </w:rPr>
        <w:t>2</w:t>
      </w:r>
      <w:r w:rsidRPr="00AE2A07">
        <w:t>.</w:t>
      </w:r>
      <w:r w:rsidRPr="00AE2A07">
        <w:rPr>
          <w:lang w:val="en-US"/>
        </w:rPr>
        <w:t>1</w:t>
      </w:r>
      <w:r w:rsidRPr="00AE2A07">
        <w:t xml:space="preserve">.2.1. </w:t>
      </w:r>
      <w:r w:rsidR="00CD0034">
        <w:rPr>
          <w:lang w:val="en-US"/>
        </w:rPr>
        <w:t xml:space="preserve">Lý </w:t>
      </w:r>
      <w:proofErr w:type="spellStart"/>
      <w:r w:rsidR="00CD0034">
        <w:rPr>
          <w:lang w:val="en-US"/>
        </w:rPr>
        <w:t>thuyết</w:t>
      </w:r>
      <w:bookmarkEnd w:id="91"/>
      <w:proofErr w:type="spellEnd"/>
    </w:p>
    <w:p w14:paraId="5B8D20B0" w14:textId="77777777" w:rsidR="00076984" w:rsidRPr="00AE2A07" w:rsidRDefault="00076984" w:rsidP="00076984"/>
    <w:p w14:paraId="1844DE5C" w14:textId="48CB6AB7" w:rsidR="0028248C" w:rsidRPr="00AE2A07" w:rsidRDefault="0028248C" w:rsidP="00365BCA">
      <w:pPr>
        <w:spacing w:line="372" w:lineRule="auto"/>
        <w:jc w:val="both"/>
        <w:rPr>
          <w:rFonts w:eastAsia="Verdana"/>
          <w:sz w:val="26"/>
          <w:szCs w:val="26"/>
        </w:rPr>
      </w:pPr>
      <w:r w:rsidRPr="00AE2A07">
        <w:rPr>
          <w:rFonts w:eastAsia="Verdana"/>
          <w:sz w:val="26"/>
          <w:szCs w:val="26"/>
        </w:rPr>
        <w:t xml:space="preserve">Global Thresholding </w:t>
      </w:r>
      <w:proofErr w:type="spellStart"/>
      <w:r w:rsidRPr="00AE2A07">
        <w:rPr>
          <w:rFonts w:eastAsia="Verdana"/>
          <w:sz w:val="26"/>
          <w:szCs w:val="26"/>
        </w:rPr>
        <w:t>là</w:t>
      </w:r>
      <w:proofErr w:type="spellEnd"/>
      <w:r w:rsidRPr="00AE2A07">
        <w:rPr>
          <w:rFonts w:eastAsia="Verdana"/>
          <w:sz w:val="26"/>
          <w:szCs w:val="26"/>
        </w:rPr>
        <w:t xml:space="preserve"> </w:t>
      </w:r>
      <w:proofErr w:type="spellStart"/>
      <w:r w:rsidRPr="00AE2A07">
        <w:rPr>
          <w:rFonts w:eastAsia="Verdana"/>
          <w:sz w:val="26"/>
          <w:szCs w:val="26"/>
        </w:rPr>
        <w:t>một</w:t>
      </w:r>
      <w:proofErr w:type="spellEnd"/>
      <w:r w:rsidR="00076984" w:rsidRPr="00AE2A07">
        <w:rPr>
          <w:rFonts w:eastAsia="Verdana"/>
          <w:sz w:val="26"/>
          <w:szCs w:val="26"/>
        </w:rPr>
        <w:t xml:space="preserve"> </w:t>
      </w:r>
      <w:proofErr w:type="spellStart"/>
      <w:r w:rsidR="00076984" w:rsidRPr="00AE2A07">
        <w:rPr>
          <w:rFonts w:eastAsia="Verdana"/>
          <w:sz w:val="26"/>
          <w:szCs w:val="26"/>
        </w:rPr>
        <w:t>trong</w:t>
      </w:r>
      <w:proofErr w:type="spellEnd"/>
      <w:r w:rsidR="00076984" w:rsidRPr="00AE2A07">
        <w:rPr>
          <w:rFonts w:eastAsia="Verdana"/>
          <w:sz w:val="26"/>
          <w:szCs w:val="26"/>
        </w:rPr>
        <w:t xml:space="preserve"> </w:t>
      </w:r>
      <w:proofErr w:type="spellStart"/>
      <w:r w:rsidR="00076984" w:rsidRPr="00AE2A07">
        <w:rPr>
          <w:rFonts w:eastAsia="Verdana"/>
          <w:sz w:val="26"/>
          <w:szCs w:val="26"/>
        </w:rPr>
        <w:t>các</w:t>
      </w:r>
      <w:proofErr w:type="spellEnd"/>
      <w:r w:rsidRPr="00AE2A07">
        <w:rPr>
          <w:rFonts w:eastAsia="Verdana"/>
          <w:sz w:val="26"/>
          <w:szCs w:val="26"/>
        </w:rPr>
        <w:t xml:space="preserve"> </w:t>
      </w:r>
      <w:proofErr w:type="spellStart"/>
      <w:r w:rsidRPr="00AE2A07">
        <w:rPr>
          <w:rFonts w:eastAsia="Verdana"/>
          <w:sz w:val="26"/>
          <w:szCs w:val="26"/>
        </w:rPr>
        <w:t>kỹ</w:t>
      </w:r>
      <w:proofErr w:type="spellEnd"/>
      <w:r w:rsidRPr="00AE2A07">
        <w:rPr>
          <w:rFonts w:eastAsia="Verdana"/>
          <w:sz w:val="26"/>
          <w:szCs w:val="26"/>
        </w:rPr>
        <w:t xml:space="preserve"> </w:t>
      </w:r>
      <w:proofErr w:type="spellStart"/>
      <w:r w:rsidRPr="00AE2A07">
        <w:rPr>
          <w:rFonts w:eastAsia="Verdana"/>
          <w:sz w:val="26"/>
          <w:szCs w:val="26"/>
        </w:rPr>
        <w:t>thuật</w:t>
      </w:r>
      <w:proofErr w:type="spellEnd"/>
      <w:r w:rsidR="00076984" w:rsidRPr="00AE2A07">
        <w:rPr>
          <w:rFonts w:eastAsia="Verdana"/>
          <w:sz w:val="26"/>
          <w:szCs w:val="26"/>
        </w:rPr>
        <w:t xml:space="preserve"> </w:t>
      </w:r>
      <w:proofErr w:type="spellStart"/>
      <w:r w:rsidR="00076984" w:rsidRPr="00AE2A07">
        <w:rPr>
          <w:rFonts w:eastAsia="Verdana"/>
          <w:sz w:val="26"/>
          <w:szCs w:val="26"/>
        </w:rPr>
        <w:t>phân</w:t>
      </w:r>
      <w:proofErr w:type="spellEnd"/>
      <w:r w:rsidR="00076984" w:rsidRPr="00AE2A07">
        <w:rPr>
          <w:rFonts w:eastAsia="Verdana"/>
          <w:sz w:val="26"/>
          <w:szCs w:val="26"/>
        </w:rPr>
        <w:t xml:space="preserve"> </w:t>
      </w:r>
      <w:proofErr w:type="spellStart"/>
      <w:r w:rsidR="00076984" w:rsidRPr="00AE2A07">
        <w:rPr>
          <w:rFonts w:eastAsia="Verdana"/>
          <w:sz w:val="26"/>
          <w:szCs w:val="26"/>
        </w:rPr>
        <w:t>ngưỡng</w:t>
      </w:r>
      <w:proofErr w:type="spellEnd"/>
      <w:r w:rsidR="00076984" w:rsidRPr="00AE2A07">
        <w:rPr>
          <w:rFonts w:eastAsia="Verdana"/>
          <w:sz w:val="26"/>
          <w:szCs w:val="26"/>
        </w:rPr>
        <w:t xml:space="preserve"> (Threshold) </w:t>
      </w:r>
      <w:proofErr w:type="spellStart"/>
      <w:r w:rsidR="00076984" w:rsidRPr="00AE2A07">
        <w:rPr>
          <w:rFonts w:eastAsia="Verdana"/>
          <w:sz w:val="26"/>
          <w:szCs w:val="26"/>
        </w:rPr>
        <w:t>đơn</w:t>
      </w:r>
      <w:proofErr w:type="spellEnd"/>
      <w:r w:rsidR="00076984" w:rsidRPr="00AE2A07">
        <w:rPr>
          <w:rFonts w:eastAsia="Verdana"/>
          <w:sz w:val="26"/>
          <w:szCs w:val="26"/>
        </w:rPr>
        <w:t xml:space="preserve"> </w:t>
      </w:r>
      <w:proofErr w:type="spellStart"/>
      <w:r w:rsidR="00076984" w:rsidRPr="00AE2A07">
        <w:rPr>
          <w:rFonts w:eastAsia="Verdana"/>
          <w:sz w:val="26"/>
          <w:szCs w:val="26"/>
        </w:rPr>
        <w:t>giản</w:t>
      </w:r>
      <w:proofErr w:type="spellEnd"/>
      <w:r w:rsidR="00076984" w:rsidRPr="00AE2A07">
        <w:rPr>
          <w:rFonts w:eastAsia="Verdana"/>
          <w:sz w:val="26"/>
          <w:szCs w:val="26"/>
        </w:rPr>
        <w:t>,</w:t>
      </w:r>
      <w:r w:rsidRPr="00AE2A07">
        <w:rPr>
          <w:rFonts w:eastAsia="Verdana"/>
          <w:sz w:val="26"/>
          <w:szCs w:val="26"/>
        </w:rPr>
        <w:t xml:space="preserve"> </w:t>
      </w:r>
      <w:proofErr w:type="spellStart"/>
      <w:r w:rsidRPr="00AE2A07">
        <w:rPr>
          <w:rFonts w:eastAsia="Verdana"/>
          <w:sz w:val="26"/>
          <w:szCs w:val="26"/>
        </w:rPr>
        <w:t>được</w:t>
      </w:r>
      <w:proofErr w:type="spellEnd"/>
      <w:r w:rsidRPr="00AE2A07">
        <w:rPr>
          <w:rFonts w:eastAsia="Verdana"/>
          <w:sz w:val="26"/>
          <w:szCs w:val="26"/>
        </w:rPr>
        <w:t xml:space="preserve"> </w:t>
      </w:r>
      <w:proofErr w:type="spellStart"/>
      <w:r w:rsidRPr="00AE2A07">
        <w:rPr>
          <w:rFonts w:eastAsia="Verdana"/>
          <w:sz w:val="26"/>
          <w:szCs w:val="26"/>
        </w:rPr>
        <w:t>sử</w:t>
      </w:r>
      <w:proofErr w:type="spellEnd"/>
      <w:r w:rsidRPr="00AE2A07">
        <w:rPr>
          <w:rFonts w:eastAsia="Verdana"/>
          <w:sz w:val="26"/>
          <w:szCs w:val="26"/>
        </w:rPr>
        <w:t xml:space="preserve"> </w:t>
      </w:r>
      <w:proofErr w:type="spellStart"/>
      <w:r w:rsidRPr="00AE2A07">
        <w:rPr>
          <w:rFonts w:eastAsia="Verdana"/>
          <w:sz w:val="26"/>
          <w:szCs w:val="26"/>
        </w:rPr>
        <w:t>dụng</w:t>
      </w:r>
      <w:proofErr w:type="spellEnd"/>
      <w:r w:rsidRPr="00AE2A07">
        <w:rPr>
          <w:rFonts w:eastAsia="Verdana"/>
          <w:sz w:val="26"/>
          <w:szCs w:val="26"/>
        </w:rPr>
        <w:t xml:space="preserve"> </w:t>
      </w:r>
      <w:proofErr w:type="spellStart"/>
      <w:r w:rsidRPr="00AE2A07">
        <w:rPr>
          <w:rFonts w:eastAsia="Verdana"/>
          <w:sz w:val="26"/>
          <w:szCs w:val="26"/>
        </w:rPr>
        <w:t>rộng</w:t>
      </w:r>
      <w:proofErr w:type="spellEnd"/>
      <w:r w:rsidRPr="00AE2A07">
        <w:rPr>
          <w:rFonts w:eastAsia="Verdana"/>
          <w:sz w:val="26"/>
          <w:szCs w:val="26"/>
        </w:rPr>
        <w:t xml:space="preserve"> </w:t>
      </w:r>
      <w:proofErr w:type="spellStart"/>
      <w:r w:rsidRPr="00AE2A07">
        <w:rPr>
          <w:rFonts w:eastAsia="Verdana"/>
          <w:sz w:val="26"/>
          <w:szCs w:val="26"/>
        </w:rPr>
        <w:t>rãi</w:t>
      </w:r>
      <w:proofErr w:type="spellEnd"/>
      <w:r w:rsidRPr="00AE2A07">
        <w:rPr>
          <w:rFonts w:eastAsia="Verdana"/>
          <w:sz w:val="26"/>
          <w:szCs w:val="26"/>
        </w:rPr>
        <w:t>,</w:t>
      </w:r>
      <w:r w:rsidR="00076984" w:rsidRPr="00AE2A07">
        <w:t xml:space="preserve"> </w:t>
      </w:r>
      <w:proofErr w:type="spellStart"/>
      <w:r w:rsidR="00076984" w:rsidRPr="00AE2A07">
        <w:rPr>
          <w:rFonts w:eastAsia="Verdana"/>
          <w:sz w:val="26"/>
          <w:szCs w:val="26"/>
        </w:rPr>
        <w:t>trong</w:t>
      </w:r>
      <w:proofErr w:type="spellEnd"/>
      <w:r w:rsidR="00076984" w:rsidRPr="00AE2A07">
        <w:rPr>
          <w:rFonts w:eastAsia="Verdana"/>
          <w:sz w:val="26"/>
          <w:szCs w:val="26"/>
        </w:rPr>
        <w:t xml:space="preserve"> </w:t>
      </w:r>
      <w:proofErr w:type="spellStart"/>
      <w:r w:rsidR="00076984" w:rsidRPr="00AE2A07">
        <w:rPr>
          <w:rFonts w:eastAsia="Verdana"/>
          <w:sz w:val="26"/>
          <w:szCs w:val="26"/>
        </w:rPr>
        <w:t>đó</w:t>
      </w:r>
      <w:proofErr w:type="spellEnd"/>
      <w:r w:rsidR="00076984" w:rsidRPr="00AE2A07">
        <w:rPr>
          <w:rFonts w:eastAsia="Verdana"/>
          <w:sz w:val="26"/>
          <w:szCs w:val="26"/>
        </w:rPr>
        <w:t xml:space="preserve"> </w:t>
      </w:r>
      <w:proofErr w:type="spellStart"/>
      <w:r w:rsidR="00076984" w:rsidRPr="00AE2A07">
        <w:rPr>
          <w:rFonts w:eastAsia="Verdana"/>
          <w:sz w:val="26"/>
          <w:szCs w:val="26"/>
        </w:rPr>
        <w:t>một</w:t>
      </w:r>
      <w:proofErr w:type="spellEnd"/>
      <w:r w:rsidR="00076984" w:rsidRPr="00AE2A07">
        <w:rPr>
          <w:rFonts w:eastAsia="Verdana"/>
          <w:sz w:val="26"/>
          <w:szCs w:val="26"/>
        </w:rPr>
        <w:t xml:space="preserve"> </w:t>
      </w:r>
      <w:proofErr w:type="spellStart"/>
      <w:r w:rsidR="00076984" w:rsidRPr="00AE2A07">
        <w:rPr>
          <w:rFonts w:eastAsia="Verdana"/>
          <w:sz w:val="26"/>
          <w:szCs w:val="26"/>
        </w:rPr>
        <w:t>giá</w:t>
      </w:r>
      <w:proofErr w:type="spellEnd"/>
      <w:r w:rsidR="00076984" w:rsidRPr="00AE2A07">
        <w:rPr>
          <w:rFonts w:eastAsia="Verdana"/>
          <w:sz w:val="26"/>
          <w:szCs w:val="26"/>
        </w:rPr>
        <w:t xml:space="preserve"> </w:t>
      </w:r>
      <w:proofErr w:type="spellStart"/>
      <w:r w:rsidR="00076984" w:rsidRPr="00AE2A07">
        <w:rPr>
          <w:rFonts w:eastAsia="Verdana"/>
          <w:sz w:val="26"/>
          <w:szCs w:val="26"/>
        </w:rPr>
        <w:t>trị</w:t>
      </w:r>
      <w:proofErr w:type="spellEnd"/>
      <w:r w:rsidR="00076984" w:rsidRPr="00AE2A07">
        <w:rPr>
          <w:rFonts w:eastAsia="Verdana"/>
          <w:sz w:val="26"/>
          <w:szCs w:val="26"/>
        </w:rPr>
        <w:t xml:space="preserve"> </w:t>
      </w:r>
      <w:proofErr w:type="spellStart"/>
      <w:r w:rsidR="00076984" w:rsidRPr="00AE2A07">
        <w:rPr>
          <w:rFonts w:eastAsia="Verdana"/>
          <w:sz w:val="26"/>
          <w:szCs w:val="26"/>
        </w:rPr>
        <w:t>ngưỡng</w:t>
      </w:r>
      <w:proofErr w:type="spellEnd"/>
      <w:r w:rsidR="00076984" w:rsidRPr="00AE2A07">
        <w:rPr>
          <w:rFonts w:eastAsia="Verdana"/>
          <w:sz w:val="26"/>
          <w:szCs w:val="26"/>
        </w:rPr>
        <w:t xml:space="preserve"> </w:t>
      </w:r>
      <w:proofErr w:type="spellStart"/>
      <w:r w:rsidR="00076984" w:rsidRPr="00AE2A07">
        <w:rPr>
          <w:rFonts w:eastAsia="Verdana"/>
          <w:sz w:val="26"/>
          <w:szCs w:val="26"/>
        </w:rPr>
        <w:t>duy</w:t>
      </w:r>
      <w:proofErr w:type="spellEnd"/>
      <w:r w:rsidR="00076984" w:rsidRPr="00AE2A07">
        <w:rPr>
          <w:rFonts w:eastAsia="Verdana"/>
          <w:sz w:val="26"/>
          <w:szCs w:val="26"/>
        </w:rPr>
        <w:t xml:space="preserve"> </w:t>
      </w:r>
      <w:proofErr w:type="spellStart"/>
      <w:r w:rsidR="00076984" w:rsidRPr="00AE2A07">
        <w:rPr>
          <w:rFonts w:eastAsia="Verdana"/>
          <w:sz w:val="26"/>
          <w:szCs w:val="26"/>
        </w:rPr>
        <w:t>nhất</w:t>
      </w:r>
      <w:proofErr w:type="spellEnd"/>
      <w:r w:rsidR="00076984" w:rsidRPr="00AE2A07">
        <w:rPr>
          <w:rFonts w:eastAsia="Verdana"/>
          <w:sz w:val="26"/>
          <w:szCs w:val="26"/>
        </w:rPr>
        <w:t xml:space="preserve"> </w:t>
      </w:r>
      <w:proofErr w:type="spellStart"/>
      <w:r w:rsidR="00076984" w:rsidRPr="00AE2A07">
        <w:rPr>
          <w:rFonts w:eastAsia="Verdana"/>
          <w:sz w:val="26"/>
          <w:szCs w:val="26"/>
        </w:rPr>
        <w:t>được</w:t>
      </w:r>
      <w:proofErr w:type="spellEnd"/>
      <w:r w:rsidR="00076984" w:rsidRPr="00AE2A07">
        <w:rPr>
          <w:rFonts w:eastAsia="Verdana"/>
          <w:sz w:val="26"/>
          <w:szCs w:val="26"/>
        </w:rPr>
        <w:t xml:space="preserve"> </w:t>
      </w:r>
      <w:proofErr w:type="spellStart"/>
      <w:r w:rsidR="00076984" w:rsidRPr="00AE2A07">
        <w:rPr>
          <w:rFonts w:eastAsia="Verdana"/>
          <w:sz w:val="26"/>
          <w:szCs w:val="26"/>
        </w:rPr>
        <w:t>áp</w:t>
      </w:r>
      <w:proofErr w:type="spellEnd"/>
      <w:r w:rsidR="00076984" w:rsidRPr="00AE2A07">
        <w:rPr>
          <w:rFonts w:eastAsia="Verdana"/>
          <w:sz w:val="26"/>
          <w:szCs w:val="26"/>
        </w:rPr>
        <w:t xml:space="preserve"> </w:t>
      </w:r>
      <w:proofErr w:type="spellStart"/>
      <w:r w:rsidR="00076984" w:rsidRPr="00AE2A07">
        <w:rPr>
          <w:rFonts w:eastAsia="Verdana"/>
          <w:sz w:val="26"/>
          <w:szCs w:val="26"/>
        </w:rPr>
        <w:t>dụng</w:t>
      </w:r>
      <w:proofErr w:type="spellEnd"/>
      <w:r w:rsidR="00076984" w:rsidRPr="00AE2A07">
        <w:rPr>
          <w:rFonts w:eastAsia="Verdana"/>
          <w:sz w:val="26"/>
          <w:szCs w:val="26"/>
        </w:rPr>
        <w:t xml:space="preserve"> </w:t>
      </w:r>
      <w:proofErr w:type="spellStart"/>
      <w:r w:rsidR="00076984" w:rsidRPr="00AE2A07">
        <w:rPr>
          <w:rFonts w:eastAsia="Verdana"/>
          <w:sz w:val="26"/>
          <w:szCs w:val="26"/>
        </w:rPr>
        <w:t>trên</w:t>
      </w:r>
      <w:proofErr w:type="spellEnd"/>
      <w:r w:rsidR="00076984" w:rsidRPr="00AE2A07">
        <w:rPr>
          <w:rFonts w:eastAsia="Verdana"/>
          <w:sz w:val="26"/>
          <w:szCs w:val="26"/>
        </w:rPr>
        <w:t xml:space="preserve"> </w:t>
      </w:r>
      <w:proofErr w:type="spellStart"/>
      <w:r w:rsidR="00076984" w:rsidRPr="00AE2A07">
        <w:rPr>
          <w:rFonts w:eastAsia="Verdana"/>
          <w:sz w:val="26"/>
          <w:szCs w:val="26"/>
        </w:rPr>
        <w:t>toàn</w:t>
      </w:r>
      <w:proofErr w:type="spellEnd"/>
      <w:r w:rsidR="00076984" w:rsidRPr="00AE2A07">
        <w:rPr>
          <w:rFonts w:eastAsia="Verdana"/>
          <w:sz w:val="26"/>
          <w:szCs w:val="26"/>
        </w:rPr>
        <w:t xml:space="preserve"> </w:t>
      </w:r>
      <w:proofErr w:type="spellStart"/>
      <w:r w:rsidR="00076984" w:rsidRPr="00AE2A07">
        <w:rPr>
          <w:rFonts w:eastAsia="Verdana"/>
          <w:sz w:val="26"/>
          <w:szCs w:val="26"/>
        </w:rPr>
        <w:t>bộ</w:t>
      </w:r>
      <w:proofErr w:type="spellEnd"/>
      <w:r w:rsidR="00076984" w:rsidRPr="00AE2A07">
        <w:rPr>
          <w:rFonts w:eastAsia="Verdana"/>
          <w:sz w:val="26"/>
          <w:szCs w:val="26"/>
        </w:rPr>
        <w:t xml:space="preserve"> </w:t>
      </w:r>
      <w:proofErr w:type="spellStart"/>
      <w:r w:rsidR="00076984" w:rsidRPr="00AE2A07">
        <w:rPr>
          <w:rFonts w:eastAsia="Verdana"/>
          <w:sz w:val="26"/>
          <w:szCs w:val="26"/>
        </w:rPr>
        <w:t>hình</w:t>
      </w:r>
      <w:proofErr w:type="spellEnd"/>
      <w:r w:rsidR="00076984" w:rsidRPr="00AE2A07">
        <w:rPr>
          <w:rFonts w:eastAsia="Verdana"/>
          <w:sz w:val="26"/>
          <w:szCs w:val="26"/>
        </w:rPr>
        <w:t xml:space="preserve"> </w:t>
      </w:r>
      <w:proofErr w:type="spellStart"/>
      <w:r w:rsidR="00076984" w:rsidRPr="00AE2A07">
        <w:rPr>
          <w:rFonts w:eastAsia="Verdana"/>
          <w:sz w:val="26"/>
          <w:szCs w:val="26"/>
        </w:rPr>
        <w:t>ảnh</w:t>
      </w:r>
      <w:proofErr w:type="spellEnd"/>
      <w:r w:rsidR="00076984" w:rsidRPr="00AE2A07">
        <w:rPr>
          <w:rFonts w:eastAsia="Verdana"/>
          <w:sz w:val="26"/>
          <w:szCs w:val="26"/>
        </w:rPr>
        <w:t xml:space="preserve"> </w:t>
      </w:r>
      <w:proofErr w:type="spellStart"/>
      <w:r w:rsidR="00076984" w:rsidRPr="00AE2A07">
        <w:rPr>
          <w:rFonts w:eastAsia="Verdana"/>
          <w:sz w:val="26"/>
          <w:szCs w:val="26"/>
        </w:rPr>
        <w:t>để</w:t>
      </w:r>
      <w:proofErr w:type="spellEnd"/>
      <w:r w:rsidR="00076984" w:rsidRPr="00AE2A07">
        <w:rPr>
          <w:rFonts w:eastAsia="Verdana"/>
          <w:sz w:val="26"/>
          <w:szCs w:val="26"/>
        </w:rPr>
        <w:t xml:space="preserve"> </w:t>
      </w:r>
      <w:proofErr w:type="spellStart"/>
      <w:r w:rsidR="00076984" w:rsidRPr="00AE2A07">
        <w:rPr>
          <w:rFonts w:eastAsia="Verdana"/>
          <w:sz w:val="26"/>
          <w:szCs w:val="26"/>
        </w:rPr>
        <w:t>phân</w:t>
      </w:r>
      <w:proofErr w:type="spellEnd"/>
      <w:r w:rsidR="00076984" w:rsidRPr="00AE2A07">
        <w:rPr>
          <w:rFonts w:eastAsia="Verdana"/>
          <w:sz w:val="26"/>
          <w:szCs w:val="26"/>
        </w:rPr>
        <w:t xml:space="preserve"> chia </w:t>
      </w:r>
      <w:proofErr w:type="spellStart"/>
      <w:r w:rsidR="00076984" w:rsidRPr="00AE2A07">
        <w:rPr>
          <w:rFonts w:eastAsia="Verdana"/>
          <w:sz w:val="26"/>
          <w:szCs w:val="26"/>
        </w:rPr>
        <w:t>các</w:t>
      </w:r>
      <w:proofErr w:type="spellEnd"/>
      <w:r w:rsidR="00076984" w:rsidRPr="00AE2A07">
        <w:rPr>
          <w:rFonts w:eastAsia="Verdana"/>
          <w:sz w:val="26"/>
          <w:szCs w:val="26"/>
        </w:rPr>
        <w:t xml:space="preserve"> </w:t>
      </w:r>
      <w:proofErr w:type="spellStart"/>
      <w:r w:rsidR="00076984" w:rsidRPr="00AE2A07">
        <w:rPr>
          <w:rFonts w:eastAsia="Verdana"/>
          <w:sz w:val="26"/>
          <w:szCs w:val="26"/>
        </w:rPr>
        <w:t>điểm</w:t>
      </w:r>
      <w:proofErr w:type="spellEnd"/>
      <w:r w:rsidR="00076984" w:rsidRPr="00AE2A07">
        <w:rPr>
          <w:rFonts w:eastAsia="Verdana"/>
          <w:sz w:val="26"/>
          <w:szCs w:val="26"/>
        </w:rPr>
        <w:t xml:space="preserve"> </w:t>
      </w:r>
      <w:proofErr w:type="spellStart"/>
      <w:r w:rsidR="00076984" w:rsidRPr="00AE2A07">
        <w:rPr>
          <w:rFonts w:eastAsia="Verdana"/>
          <w:sz w:val="26"/>
          <w:szCs w:val="26"/>
        </w:rPr>
        <w:t>ảnh</w:t>
      </w:r>
      <w:proofErr w:type="spellEnd"/>
      <w:r w:rsidR="00076984" w:rsidRPr="00AE2A07">
        <w:rPr>
          <w:rFonts w:eastAsia="Verdana"/>
          <w:sz w:val="26"/>
          <w:szCs w:val="26"/>
        </w:rPr>
        <w:t xml:space="preserve"> </w:t>
      </w:r>
      <w:proofErr w:type="spellStart"/>
      <w:r w:rsidR="00076984" w:rsidRPr="00AE2A07">
        <w:rPr>
          <w:rFonts w:eastAsia="Verdana"/>
          <w:sz w:val="26"/>
          <w:szCs w:val="26"/>
        </w:rPr>
        <w:t>thành</w:t>
      </w:r>
      <w:proofErr w:type="spellEnd"/>
      <w:r w:rsidR="00076984" w:rsidRPr="00AE2A07">
        <w:rPr>
          <w:rFonts w:eastAsia="Verdana"/>
          <w:sz w:val="26"/>
          <w:szCs w:val="26"/>
        </w:rPr>
        <w:t xml:space="preserve"> </w:t>
      </w:r>
      <w:proofErr w:type="spellStart"/>
      <w:r w:rsidR="00076984" w:rsidRPr="00AE2A07">
        <w:rPr>
          <w:rFonts w:eastAsia="Verdana"/>
          <w:sz w:val="26"/>
          <w:szCs w:val="26"/>
        </w:rPr>
        <w:t>hai</w:t>
      </w:r>
      <w:proofErr w:type="spellEnd"/>
      <w:r w:rsidR="00076984" w:rsidRPr="00AE2A07">
        <w:rPr>
          <w:rFonts w:eastAsia="Verdana"/>
          <w:sz w:val="26"/>
          <w:szCs w:val="26"/>
        </w:rPr>
        <w:t xml:space="preserve"> </w:t>
      </w:r>
      <w:proofErr w:type="spellStart"/>
      <w:r w:rsidR="00076984" w:rsidRPr="00AE2A07">
        <w:rPr>
          <w:rFonts w:eastAsia="Verdana"/>
          <w:sz w:val="26"/>
          <w:szCs w:val="26"/>
        </w:rPr>
        <w:t>nhóm</w:t>
      </w:r>
      <w:proofErr w:type="spellEnd"/>
      <w:r w:rsidR="00076984" w:rsidRPr="00AE2A07">
        <w:rPr>
          <w:rFonts w:eastAsia="Verdana"/>
          <w:sz w:val="26"/>
          <w:szCs w:val="26"/>
        </w:rPr>
        <w:t xml:space="preserve">: </w:t>
      </w:r>
      <w:proofErr w:type="spellStart"/>
      <w:r w:rsidR="00076984" w:rsidRPr="00AE2A07">
        <w:rPr>
          <w:rFonts w:eastAsia="Verdana"/>
          <w:sz w:val="26"/>
          <w:szCs w:val="26"/>
        </w:rPr>
        <w:t>đối</w:t>
      </w:r>
      <w:proofErr w:type="spellEnd"/>
      <w:r w:rsidR="00076984" w:rsidRPr="00AE2A07">
        <w:rPr>
          <w:rFonts w:eastAsia="Verdana"/>
          <w:sz w:val="26"/>
          <w:szCs w:val="26"/>
        </w:rPr>
        <w:t xml:space="preserve"> </w:t>
      </w:r>
      <w:proofErr w:type="spellStart"/>
      <w:r w:rsidR="00076984" w:rsidRPr="00AE2A07">
        <w:rPr>
          <w:rFonts w:eastAsia="Verdana"/>
          <w:sz w:val="26"/>
          <w:szCs w:val="26"/>
        </w:rPr>
        <w:t>tượng</w:t>
      </w:r>
      <w:proofErr w:type="spellEnd"/>
      <w:r w:rsidR="00076984" w:rsidRPr="00AE2A07">
        <w:rPr>
          <w:rFonts w:eastAsia="Verdana"/>
          <w:sz w:val="26"/>
          <w:szCs w:val="26"/>
        </w:rPr>
        <w:t xml:space="preserve"> (foreground) </w:t>
      </w:r>
      <w:proofErr w:type="spellStart"/>
      <w:r w:rsidR="00076984" w:rsidRPr="00AE2A07">
        <w:rPr>
          <w:rFonts w:eastAsia="Verdana"/>
          <w:sz w:val="26"/>
          <w:szCs w:val="26"/>
        </w:rPr>
        <w:t>và</w:t>
      </w:r>
      <w:proofErr w:type="spellEnd"/>
      <w:r w:rsidR="00076984" w:rsidRPr="00AE2A07">
        <w:rPr>
          <w:rFonts w:eastAsia="Verdana"/>
          <w:sz w:val="26"/>
          <w:szCs w:val="26"/>
        </w:rPr>
        <w:t xml:space="preserve"> </w:t>
      </w:r>
      <w:proofErr w:type="spellStart"/>
      <w:r w:rsidR="00076984" w:rsidRPr="00AE2A07">
        <w:rPr>
          <w:rFonts w:eastAsia="Verdana"/>
          <w:sz w:val="26"/>
          <w:szCs w:val="26"/>
        </w:rPr>
        <w:t>nền</w:t>
      </w:r>
      <w:proofErr w:type="spellEnd"/>
      <w:r w:rsidR="00076984" w:rsidRPr="00AE2A07">
        <w:rPr>
          <w:rFonts w:eastAsia="Verdana"/>
          <w:sz w:val="26"/>
          <w:szCs w:val="26"/>
        </w:rPr>
        <w:t xml:space="preserve"> (background)</w:t>
      </w:r>
      <w:r w:rsidRPr="00AE2A07">
        <w:rPr>
          <w:rFonts w:eastAsia="Verdana"/>
          <w:sz w:val="26"/>
          <w:szCs w:val="26"/>
        </w:rPr>
        <w:t xml:space="preserve">. </w:t>
      </w:r>
      <w:r w:rsidR="00076984" w:rsidRPr="00AE2A07">
        <w:rPr>
          <w:rFonts w:eastAsia="Verdana"/>
          <w:sz w:val="26"/>
          <w:szCs w:val="26"/>
          <w:lang w:val="vi-VN"/>
        </w:rPr>
        <w:t>Mục tiêu của ngưỡng toàn cục là xác định ranh giới giữa các điểm ảnh thuộc đối tượng và các điểm ảnh thuộc nền, dựa trên cường độ sáng của từng điểm ảnh.</w:t>
      </w:r>
      <w:r w:rsidRPr="00AE2A07">
        <w:rPr>
          <w:rFonts w:eastAsia="Verdana"/>
          <w:sz w:val="26"/>
          <w:szCs w:val="26"/>
        </w:rPr>
        <w:t xml:space="preserve"> </w:t>
      </w:r>
    </w:p>
    <w:p w14:paraId="08C56360" w14:textId="23B2D5B4" w:rsidR="008132B4" w:rsidRPr="00AE2A07" w:rsidRDefault="008132B4" w:rsidP="00076984">
      <w:pPr>
        <w:spacing w:line="372" w:lineRule="auto"/>
        <w:ind w:firstLine="567"/>
        <w:jc w:val="both"/>
        <w:rPr>
          <w:rFonts w:eastAsia="Verdana"/>
          <w:sz w:val="26"/>
          <w:szCs w:val="26"/>
        </w:rPr>
      </w:pPr>
      <w:r w:rsidRPr="00AE2A07">
        <w:rPr>
          <w:rFonts w:eastAsia="Verdana"/>
          <w:noProof/>
          <w:sz w:val="26"/>
          <w:szCs w:val="26"/>
          <w:lang w:val="vi-VN"/>
        </w:rPr>
        <w:drawing>
          <wp:inline distT="0" distB="0" distL="0" distR="0" wp14:anchorId="2CCB6FD8" wp14:editId="7D904BA4">
            <wp:extent cx="5505450" cy="2628900"/>
            <wp:effectExtent l="0" t="0" r="0" b="0"/>
            <wp:docPr id="83189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5450" cy="2628900"/>
                    </a:xfrm>
                    <a:prstGeom prst="rect">
                      <a:avLst/>
                    </a:prstGeom>
                    <a:noFill/>
                    <a:ln>
                      <a:noFill/>
                    </a:ln>
                  </pic:spPr>
                </pic:pic>
              </a:graphicData>
            </a:graphic>
          </wp:inline>
        </w:drawing>
      </w:r>
    </w:p>
    <w:p w14:paraId="2C9FEEF7" w14:textId="0ABAC5C6" w:rsidR="00F87064" w:rsidRDefault="008132B4" w:rsidP="009D6350">
      <w:pPr>
        <w:pStyle w:val="FigureCaption"/>
        <w:rPr>
          <w:lang w:val="en-US"/>
        </w:rPr>
      </w:pPr>
      <w:bookmarkStart w:id="92" w:name="_Toc182090940"/>
      <w:r w:rsidRPr="00AE2A07">
        <w:t>Hình</w:t>
      </w:r>
      <w:r w:rsidRPr="00AE2A07">
        <w:rPr>
          <w:spacing w:val="10"/>
        </w:rPr>
        <w:t xml:space="preserve"> </w:t>
      </w:r>
      <w:r w:rsidRPr="00AE2A07">
        <w:t>2.</w:t>
      </w:r>
      <w:r w:rsidR="00713A4E">
        <w:t>5</w:t>
      </w:r>
      <w:r w:rsidRPr="00AE2A07">
        <w:rPr>
          <w:spacing w:val="9"/>
        </w:rPr>
        <w:t xml:space="preserve"> </w:t>
      </w:r>
      <w:r w:rsidRPr="00AE2A07">
        <w:t>Ví dụ sử dụng ngưỡng toàn cục</w:t>
      </w:r>
      <w:bookmarkEnd w:id="92"/>
    </w:p>
    <w:p w14:paraId="103785DE" w14:textId="77777777" w:rsidR="009D6350" w:rsidRPr="009D6350" w:rsidRDefault="009D6350" w:rsidP="009D6350"/>
    <w:p w14:paraId="5DE277D5" w14:textId="40AFCDA4" w:rsidR="009D6350" w:rsidRPr="009D6350" w:rsidRDefault="009D6350" w:rsidP="009D6350">
      <w:pPr>
        <w:pStyle w:val="Heading4"/>
      </w:pPr>
      <w:bookmarkStart w:id="93" w:name="_Toc182137234"/>
      <w:r w:rsidRPr="00AE2A07">
        <w:rPr>
          <w:lang w:val="en-US"/>
        </w:rPr>
        <w:t>2</w:t>
      </w:r>
      <w:r w:rsidRPr="00AE2A07">
        <w:t>.</w:t>
      </w:r>
      <w:r w:rsidRPr="00AE2A07">
        <w:rPr>
          <w:lang w:val="en-US"/>
        </w:rPr>
        <w:t>1</w:t>
      </w:r>
      <w:r w:rsidRPr="00AE2A07">
        <w:t>.2.</w:t>
      </w:r>
      <w:r>
        <w:rPr>
          <w:lang w:val="en-US"/>
        </w:rPr>
        <w:t>2</w:t>
      </w:r>
      <w:r w:rsidRPr="00AE2A07">
        <w:t xml:space="preserve">. </w:t>
      </w:r>
      <w:proofErr w:type="spellStart"/>
      <w:r>
        <w:rPr>
          <w:lang w:val="en-US"/>
        </w:rPr>
        <w:t>Thuật</w:t>
      </w:r>
      <w:proofErr w:type="spellEnd"/>
      <w:r>
        <w:rPr>
          <w:lang w:val="en-US"/>
        </w:rPr>
        <w:t xml:space="preserve"> </w:t>
      </w:r>
      <w:proofErr w:type="spellStart"/>
      <w:r>
        <w:rPr>
          <w:lang w:val="en-US"/>
        </w:rPr>
        <w:t>toán</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đê</w:t>
      </w:r>
      <w:proofErr w:type="spellEnd"/>
      <w:r>
        <w:rPr>
          <w:lang w:val="en-US"/>
        </w:rPr>
        <w:t xml:space="preserve">̉ </w:t>
      </w:r>
      <w:proofErr w:type="spellStart"/>
      <w:r>
        <w:rPr>
          <w:lang w:val="en-US"/>
        </w:rPr>
        <w:t>tìm</w:t>
      </w:r>
      <w:proofErr w:type="spellEnd"/>
      <w:r>
        <w:rPr>
          <w:lang w:val="en-US"/>
        </w:rPr>
        <w:t xml:space="preserve"> </w:t>
      </w:r>
      <w:proofErr w:type="spellStart"/>
      <w:r>
        <w:rPr>
          <w:lang w:val="en-US"/>
        </w:rPr>
        <w:t>ngưỡng</w:t>
      </w:r>
      <w:proofErr w:type="spellEnd"/>
      <w:r>
        <w:rPr>
          <w:lang w:val="en-US"/>
        </w:rPr>
        <w:t xml:space="preserve"> </w:t>
      </w:r>
      <w:proofErr w:type="spellStart"/>
      <w:r>
        <w:rPr>
          <w:lang w:val="en-US"/>
        </w:rPr>
        <w:t>toàn</w:t>
      </w:r>
      <w:proofErr w:type="spellEnd"/>
      <w:r>
        <w:rPr>
          <w:lang w:val="en-US"/>
        </w:rPr>
        <w:t xml:space="preserve"> </w:t>
      </w:r>
      <w:proofErr w:type="spellStart"/>
      <w:r>
        <w:rPr>
          <w:lang w:val="en-US"/>
        </w:rPr>
        <w:t>cục</w:t>
      </w:r>
      <w:bookmarkEnd w:id="93"/>
      <w:proofErr w:type="spellEnd"/>
    </w:p>
    <w:p w14:paraId="1F144202" w14:textId="2B66521B" w:rsidR="00F87064" w:rsidRPr="00AE2A07" w:rsidRDefault="00F87064" w:rsidP="00365BCA">
      <w:pPr>
        <w:spacing w:line="372" w:lineRule="auto"/>
        <w:jc w:val="both"/>
        <w:rPr>
          <w:rFonts w:eastAsia="Verdana"/>
          <w:sz w:val="26"/>
          <w:szCs w:val="26"/>
        </w:rPr>
      </w:pPr>
      <w:r w:rsidRPr="00AE2A07">
        <w:rPr>
          <w:rFonts w:eastAsia="Verdana"/>
          <w:sz w:val="26"/>
          <w:szCs w:val="26"/>
        </w:rPr>
        <w:t xml:space="preserve">Ở </w:t>
      </w:r>
      <w:proofErr w:type="spellStart"/>
      <w:r w:rsidRPr="00AE2A07">
        <w:rPr>
          <w:rFonts w:eastAsia="Verdana"/>
          <w:sz w:val="26"/>
          <w:szCs w:val="26"/>
        </w:rPr>
        <w:t>một</w:t>
      </w:r>
      <w:proofErr w:type="spellEnd"/>
      <w:r w:rsidRPr="00AE2A07">
        <w:rPr>
          <w:rFonts w:eastAsia="Verdana"/>
          <w:sz w:val="26"/>
          <w:szCs w:val="26"/>
        </w:rPr>
        <w:t xml:space="preserve"> </w:t>
      </w:r>
      <w:proofErr w:type="spellStart"/>
      <w:r w:rsidRPr="00AE2A07">
        <w:rPr>
          <w:rFonts w:eastAsia="Verdana"/>
          <w:sz w:val="26"/>
          <w:szCs w:val="26"/>
        </w:rPr>
        <w:t>số</w:t>
      </w:r>
      <w:proofErr w:type="spellEnd"/>
      <w:r w:rsidRPr="00AE2A07">
        <w:rPr>
          <w:rFonts w:eastAsia="Verdana"/>
          <w:sz w:val="26"/>
          <w:szCs w:val="26"/>
        </w:rPr>
        <w:t xml:space="preserve"> </w:t>
      </w:r>
      <w:proofErr w:type="spellStart"/>
      <w:r w:rsidRPr="00AE2A07">
        <w:rPr>
          <w:rFonts w:eastAsia="Verdana"/>
          <w:sz w:val="26"/>
          <w:szCs w:val="26"/>
        </w:rPr>
        <w:t>trường</w:t>
      </w:r>
      <w:proofErr w:type="spellEnd"/>
      <w:r w:rsidRPr="00AE2A07">
        <w:rPr>
          <w:rFonts w:eastAsia="Verdana"/>
          <w:sz w:val="26"/>
          <w:szCs w:val="26"/>
        </w:rPr>
        <w:t xml:space="preserve"> </w:t>
      </w:r>
      <w:proofErr w:type="spellStart"/>
      <w:r w:rsidRPr="00AE2A07">
        <w:rPr>
          <w:rFonts w:eastAsia="Verdana"/>
          <w:sz w:val="26"/>
          <w:szCs w:val="26"/>
        </w:rPr>
        <w:t>hợp</w:t>
      </w:r>
      <w:proofErr w:type="spellEnd"/>
      <w:r w:rsidRPr="00AE2A07">
        <w:rPr>
          <w:rFonts w:eastAsia="Verdana"/>
          <w:sz w:val="26"/>
          <w:szCs w:val="26"/>
        </w:rPr>
        <w:t xml:space="preserve"> </w:t>
      </w:r>
      <w:proofErr w:type="spellStart"/>
      <w:r w:rsidRPr="00AE2A07">
        <w:rPr>
          <w:rFonts w:eastAsia="Verdana"/>
          <w:sz w:val="26"/>
          <w:szCs w:val="26"/>
        </w:rPr>
        <w:t>đơn</w:t>
      </w:r>
      <w:proofErr w:type="spellEnd"/>
      <w:r w:rsidRPr="00AE2A07">
        <w:rPr>
          <w:rFonts w:eastAsia="Verdana"/>
          <w:sz w:val="26"/>
          <w:szCs w:val="26"/>
        </w:rPr>
        <w:t xml:space="preserve"> </w:t>
      </w:r>
      <w:proofErr w:type="spellStart"/>
      <w:r w:rsidRPr="00AE2A07">
        <w:rPr>
          <w:rFonts w:eastAsia="Verdana"/>
          <w:sz w:val="26"/>
          <w:szCs w:val="26"/>
        </w:rPr>
        <w:t>giản</w:t>
      </w:r>
      <w:proofErr w:type="spellEnd"/>
      <w:r w:rsidRPr="00AE2A07">
        <w:rPr>
          <w:rFonts w:eastAsia="Verdana"/>
          <w:sz w:val="26"/>
          <w:szCs w:val="26"/>
        </w:rPr>
        <w:t xml:space="preserve"> </w:t>
      </w:r>
      <w:proofErr w:type="spellStart"/>
      <w:r w:rsidRPr="00AE2A07">
        <w:rPr>
          <w:rFonts w:eastAsia="Verdana"/>
          <w:sz w:val="26"/>
          <w:szCs w:val="26"/>
        </w:rPr>
        <w:t>khi</w:t>
      </w:r>
      <w:proofErr w:type="spellEnd"/>
      <w:r w:rsidRPr="00AE2A07">
        <w:rPr>
          <w:rFonts w:eastAsia="Verdana"/>
          <w:sz w:val="26"/>
          <w:szCs w:val="26"/>
        </w:rPr>
        <w:t xml:space="preserve"> </w:t>
      </w:r>
      <w:proofErr w:type="spellStart"/>
      <w:r w:rsidRPr="00AE2A07">
        <w:rPr>
          <w:rFonts w:eastAsia="Verdana"/>
          <w:sz w:val="26"/>
          <w:szCs w:val="26"/>
        </w:rPr>
        <w:t>mà</w:t>
      </w:r>
      <w:proofErr w:type="spellEnd"/>
      <w:r w:rsidRPr="00AE2A07">
        <w:rPr>
          <w:rFonts w:eastAsia="Verdana"/>
          <w:sz w:val="26"/>
          <w:szCs w:val="26"/>
        </w:rPr>
        <w:t xml:space="preserve"> </w:t>
      </w:r>
      <w:proofErr w:type="spellStart"/>
      <w:r w:rsidRPr="00AE2A07">
        <w:rPr>
          <w:rFonts w:eastAsia="Verdana"/>
          <w:sz w:val="26"/>
          <w:szCs w:val="26"/>
        </w:rPr>
        <w:t>các</w:t>
      </w:r>
      <w:proofErr w:type="spellEnd"/>
      <w:r w:rsidRPr="00AE2A07">
        <w:rPr>
          <w:rFonts w:eastAsia="Verdana"/>
          <w:sz w:val="26"/>
          <w:szCs w:val="26"/>
        </w:rPr>
        <w:t xml:space="preserve"> </w:t>
      </w:r>
      <w:proofErr w:type="spellStart"/>
      <w:r w:rsidRPr="00AE2A07">
        <w:rPr>
          <w:rFonts w:eastAsia="Verdana"/>
          <w:sz w:val="26"/>
          <w:szCs w:val="26"/>
        </w:rPr>
        <w:t>phân</w:t>
      </w:r>
      <w:proofErr w:type="spellEnd"/>
      <w:r w:rsidRPr="00AE2A07">
        <w:rPr>
          <w:rFonts w:eastAsia="Verdana"/>
          <w:sz w:val="26"/>
          <w:szCs w:val="26"/>
        </w:rPr>
        <w:t xml:space="preserve"> </w:t>
      </w:r>
      <w:proofErr w:type="spellStart"/>
      <w:r w:rsidRPr="00AE2A07">
        <w:rPr>
          <w:rFonts w:eastAsia="Verdana"/>
          <w:sz w:val="26"/>
          <w:szCs w:val="26"/>
        </w:rPr>
        <w:t>bố</w:t>
      </w:r>
      <w:proofErr w:type="spellEnd"/>
      <w:r w:rsidRPr="00AE2A07">
        <w:rPr>
          <w:rFonts w:eastAsia="Verdana"/>
          <w:sz w:val="26"/>
          <w:szCs w:val="26"/>
        </w:rPr>
        <w:t xml:space="preserve"> </w:t>
      </w:r>
      <w:proofErr w:type="spellStart"/>
      <w:r w:rsidRPr="00AE2A07">
        <w:rPr>
          <w:rFonts w:eastAsia="Verdana"/>
          <w:sz w:val="26"/>
          <w:szCs w:val="26"/>
        </w:rPr>
        <w:t>cường</w:t>
      </w:r>
      <w:proofErr w:type="spellEnd"/>
      <w:r w:rsidRPr="00AE2A07">
        <w:rPr>
          <w:rFonts w:eastAsia="Verdana"/>
          <w:sz w:val="26"/>
          <w:szCs w:val="26"/>
        </w:rPr>
        <w:t xml:space="preserve"> </w:t>
      </w:r>
      <w:proofErr w:type="spellStart"/>
      <w:r w:rsidRPr="00AE2A07">
        <w:rPr>
          <w:rFonts w:eastAsia="Verdana"/>
          <w:sz w:val="26"/>
          <w:szCs w:val="26"/>
        </w:rPr>
        <w:t>độ</w:t>
      </w:r>
      <w:proofErr w:type="spellEnd"/>
      <w:r w:rsidRPr="00AE2A07">
        <w:rPr>
          <w:rFonts w:eastAsia="Verdana"/>
          <w:sz w:val="26"/>
          <w:szCs w:val="26"/>
        </w:rPr>
        <w:t xml:space="preserve"> </w:t>
      </w:r>
      <w:proofErr w:type="spellStart"/>
      <w:r w:rsidRPr="00AE2A07">
        <w:rPr>
          <w:rFonts w:eastAsia="Verdana"/>
          <w:sz w:val="26"/>
          <w:szCs w:val="26"/>
        </w:rPr>
        <w:t>của</w:t>
      </w:r>
      <w:proofErr w:type="spellEnd"/>
      <w:r w:rsidRPr="00AE2A07">
        <w:rPr>
          <w:rFonts w:eastAsia="Verdana"/>
          <w:sz w:val="26"/>
          <w:szCs w:val="26"/>
        </w:rPr>
        <w:t xml:space="preserve"> </w:t>
      </w:r>
      <w:proofErr w:type="spellStart"/>
      <w:r w:rsidRPr="00AE2A07">
        <w:rPr>
          <w:rFonts w:eastAsia="Verdana"/>
          <w:sz w:val="26"/>
          <w:szCs w:val="26"/>
        </w:rPr>
        <w:t>các</w:t>
      </w:r>
      <w:proofErr w:type="spellEnd"/>
      <w:r w:rsidRPr="00AE2A07">
        <w:rPr>
          <w:rFonts w:eastAsia="Verdana"/>
          <w:sz w:val="26"/>
          <w:szCs w:val="26"/>
        </w:rPr>
        <w:t xml:space="preserve"> </w:t>
      </w:r>
      <w:proofErr w:type="spellStart"/>
      <w:r w:rsidRPr="00AE2A07">
        <w:rPr>
          <w:rFonts w:eastAsia="Verdana"/>
          <w:sz w:val="26"/>
          <w:szCs w:val="26"/>
        </w:rPr>
        <w:t>điểm</w:t>
      </w:r>
      <w:proofErr w:type="spellEnd"/>
      <w:r w:rsidRPr="00AE2A07">
        <w:rPr>
          <w:rFonts w:eastAsia="Verdana"/>
          <w:sz w:val="26"/>
          <w:szCs w:val="26"/>
        </w:rPr>
        <w:t xml:space="preserve"> </w:t>
      </w:r>
      <w:proofErr w:type="spellStart"/>
      <w:r w:rsidRPr="00AE2A07">
        <w:rPr>
          <w:rFonts w:eastAsia="Verdana"/>
          <w:sz w:val="26"/>
          <w:szCs w:val="26"/>
        </w:rPr>
        <w:t>ảnh</w:t>
      </w:r>
      <w:proofErr w:type="spellEnd"/>
      <w:r w:rsidRPr="00AE2A07">
        <w:rPr>
          <w:rFonts w:eastAsia="Verdana"/>
          <w:sz w:val="26"/>
          <w:szCs w:val="26"/>
        </w:rPr>
        <w:t xml:space="preserve"> </w:t>
      </w:r>
      <w:proofErr w:type="spellStart"/>
      <w:r w:rsidRPr="00AE2A07">
        <w:rPr>
          <w:rFonts w:eastAsia="Verdana"/>
          <w:sz w:val="26"/>
          <w:szCs w:val="26"/>
        </w:rPr>
        <w:t>của</w:t>
      </w:r>
      <w:proofErr w:type="spellEnd"/>
      <w:r w:rsidRPr="00AE2A07">
        <w:rPr>
          <w:rFonts w:eastAsia="Verdana"/>
          <w:sz w:val="26"/>
          <w:szCs w:val="26"/>
        </w:rPr>
        <w:t xml:space="preserve"> </w:t>
      </w:r>
      <w:proofErr w:type="spellStart"/>
      <w:r w:rsidRPr="00AE2A07">
        <w:rPr>
          <w:rFonts w:eastAsia="Verdana"/>
          <w:sz w:val="26"/>
          <w:szCs w:val="26"/>
        </w:rPr>
        <w:t>đối</w:t>
      </w:r>
      <w:proofErr w:type="spellEnd"/>
      <w:r w:rsidRPr="00AE2A07">
        <w:rPr>
          <w:rFonts w:eastAsia="Verdana"/>
          <w:sz w:val="26"/>
          <w:szCs w:val="26"/>
        </w:rPr>
        <w:t xml:space="preserve"> </w:t>
      </w:r>
      <w:proofErr w:type="spellStart"/>
      <w:r w:rsidRPr="00AE2A07">
        <w:rPr>
          <w:rFonts w:eastAsia="Verdana"/>
          <w:sz w:val="26"/>
          <w:szCs w:val="26"/>
        </w:rPr>
        <w:t>tượng</w:t>
      </w:r>
      <w:proofErr w:type="spellEnd"/>
      <w:r w:rsidRPr="00AE2A07">
        <w:rPr>
          <w:rFonts w:eastAsia="Verdana"/>
          <w:sz w:val="26"/>
          <w:szCs w:val="26"/>
        </w:rPr>
        <w:t xml:space="preserve"> </w:t>
      </w:r>
      <w:proofErr w:type="spellStart"/>
      <w:r w:rsidRPr="00AE2A07">
        <w:rPr>
          <w:rFonts w:eastAsia="Verdana"/>
          <w:sz w:val="26"/>
          <w:szCs w:val="26"/>
        </w:rPr>
        <w:t>và</w:t>
      </w:r>
      <w:proofErr w:type="spellEnd"/>
      <w:r w:rsidRPr="00AE2A07">
        <w:rPr>
          <w:rFonts w:eastAsia="Verdana"/>
          <w:sz w:val="26"/>
          <w:szCs w:val="26"/>
        </w:rPr>
        <w:t xml:space="preserve"> </w:t>
      </w:r>
      <w:proofErr w:type="spellStart"/>
      <w:r w:rsidRPr="00AE2A07">
        <w:rPr>
          <w:rFonts w:eastAsia="Verdana"/>
          <w:sz w:val="26"/>
          <w:szCs w:val="26"/>
        </w:rPr>
        <w:t>nền</w:t>
      </w:r>
      <w:proofErr w:type="spellEnd"/>
      <w:r w:rsidRPr="00AE2A07">
        <w:rPr>
          <w:rFonts w:eastAsia="Verdana"/>
          <w:sz w:val="26"/>
          <w:szCs w:val="26"/>
        </w:rPr>
        <w:t xml:space="preserve"> </w:t>
      </w:r>
      <w:proofErr w:type="spellStart"/>
      <w:r w:rsidRPr="00AE2A07">
        <w:rPr>
          <w:rFonts w:eastAsia="Verdana"/>
          <w:sz w:val="26"/>
          <w:szCs w:val="26"/>
        </w:rPr>
        <w:t>khác</w:t>
      </w:r>
      <w:proofErr w:type="spellEnd"/>
      <w:r w:rsidRPr="00AE2A07">
        <w:rPr>
          <w:rFonts w:eastAsia="Verdana"/>
          <w:sz w:val="26"/>
          <w:szCs w:val="26"/>
        </w:rPr>
        <w:t xml:space="preserve"> </w:t>
      </w:r>
      <w:proofErr w:type="spellStart"/>
      <w:r w:rsidRPr="00AE2A07">
        <w:rPr>
          <w:rFonts w:eastAsia="Verdana"/>
          <w:sz w:val="26"/>
          <w:szCs w:val="26"/>
        </w:rPr>
        <w:t>biệt</w:t>
      </w:r>
      <w:proofErr w:type="spellEnd"/>
      <w:r w:rsidRPr="00AE2A07">
        <w:rPr>
          <w:rFonts w:eastAsia="Verdana"/>
          <w:sz w:val="26"/>
          <w:szCs w:val="26"/>
        </w:rPr>
        <w:t xml:space="preserve"> </w:t>
      </w:r>
      <w:proofErr w:type="spellStart"/>
      <w:r w:rsidRPr="00AE2A07">
        <w:rPr>
          <w:rFonts w:eastAsia="Verdana"/>
          <w:sz w:val="26"/>
          <w:szCs w:val="26"/>
        </w:rPr>
        <w:t>rõ</w:t>
      </w:r>
      <w:proofErr w:type="spellEnd"/>
      <w:r w:rsidRPr="00AE2A07">
        <w:rPr>
          <w:rFonts w:eastAsia="Verdana"/>
          <w:sz w:val="26"/>
          <w:szCs w:val="26"/>
        </w:rPr>
        <w:t xml:space="preserve"> </w:t>
      </w:r>
      <w:proofErr w:type="spellStart"/>
      <w:r w:rsidRPr="00AE2A07">
        <w:rPr>
          <w:rFonts w:eastAsia="Verdana"/>
          <w:sz w:val="26"/>
          <w:szCs w:val="26"/>
        </w:rPr>
        <w:t>ràng</w:t>
      </w:r>
      <w:proofErr w:type="spellEnd"/>
      <w:r w:rsidRPr="00AE2A07">
        <w:rPr>
          <w:rFonts w:eastAsia="Verdana"/>
          <w:sz w:val="26"/>
          <w:szCs w:val="26"/>
        </w:rPr>
        <w:t xml:space="preserve">, </w:t>
      </w:r>
      <w:proofErr w:type="spellStart"/>
      <w:r w:rsidRPr="00AE2A07">
        <w:rPr>
          <w:rFonts w:eastAsia="Verdana"/>
          <w:sz w:val="26"/>
          <w:szCs w:val="26"/>
        </w:rPr>
        <w:t>có</w:t>
      </w:r>
      <w:proofErr w:type="spellEnd"/>
      <w:r w:rsidRPr="00AE2A07">
        <w:rPr>
          <w:rFonts w:eastAsia="Verdana"/>
          <w:sz w:val="26"/>
          <w:szCs w:val="26"/>
        </w:rPr>
        <w:t xml:space="preserve"> </w:t>
      </w:r>
      <w:proofErr w:type="spellStart"/>
      <w:r w:rsidRPr="00AE2A07">
        <w:rPr>
          <w:rFonts w:eastAsia="Verdana"/>
          <w:sz w:val="26"/>
          <w:szCs w:val="26"/>
        </w:rPr>
        <w:t>thể</w:t>
      </w:r>
      <w:proofErr w:type="spellEnd"/>
      <w:r w:rsidRPr="00AE2A07">
        <w:rPr>
          <w:rFonts w:eastAsia="Verdana"/>
          <w:sz w:val="26"/>
          <w:szCs w:val="26"/>
        </w:rPr>
        <w:t xml:space="preserve"> </w:t>
      </w:r>
      <w:proofErr w:type="spellStart"/>
      <w:r w:rsidRPr="00AE2A07">
        <w:rPr>
          <w:rFonts w:eastAsia="Verdana"/>
          <w:sz w:val="26"/>
          <w:szCs w:val="26"/>
        </w:rPr>
        <w:t>sử</w:t>
      </w:r>
      <w:proofErr w:type="spellEnd"/>
      <w:r w:rsidRPr="00AE2A07">
        <w:rPr>
          <w:rFonts w:eastAsia="Verdana"/>
          <w:sz w:val="26"/>
          <w:szCs w:val="26"/>
        </w:rPr>
        <w:t xml:space="preserve"> </w:t>
      </w:r>
      <w:proofErr w:type="spellStart"/>
      <w:r w:rsidRPr="00AE2A07">
        <w:rPr>
          <w:rFonts w:eastAsia="Verdana"/>
          <w:sz w:val="26"/>
          <w:szCs w:val="26"/>
        </w:rPr>
        <w:t>dụng</w:t>
      </w:r>
      <w:proofErr w:type="spellEnd"/>
      <w:r w:rsidRPr="00AE2A07">
        <w:rPr>
          <w:rFonts w:eastAsia="Verdana"/>
          <w:sz w:val="26"/>
          <w:szCs w:val="26"/>
        </w:rPr>
        <w:t xml:space="preserve"> </w:t>
      </w:r>
      <w:proofErr w:type="spellStart"/>
      <w:r w:rsidRPr="00AE2A07">
        <w:rPr>
          <w:rFonts w:eastAsia="Verdana"/>
          <w:sz w:val="26"/>
          <w:szCs w:val="26"/>
        </w:rPr>
        <w:t>một</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r w:rsidRPr="00AE2A07">
        <w:rPr>
          <w:rFonts w:eastAsia="Verdana"/>
          <w:sz w:val="26"/>
          <w:szCs w:val="26"/>
        </w:rPr>
        <w:t xml:space="preserve"> </w:t>
      </w:r>
      <w:proofErr w:type="spellStart"/>
      <w:r w:rsidRPr="00AE2A07">
        <w:rPr>
          <w:rFonts w:eastAsia="Verdana"/>
          <w:sz w:val="26"/>
          <w:szCs w:val="26"/>
        </w:rPr>
        <w:t>duy</w:t>
      </w:r>
      <w:proofErr w:type="spellEnd"/>
      <w:r w:rsidRPr="00AE2A07">
        <w:rPr>
          <w:rFonts w:eastAsia="Verdana"/>
          <w:sz w:val="26"/>
          <w:szCs w:val="26"/>
        </w:rPr>
        <w:t xml:space="preserve"> </w:t>
      </w:r>
      <w:proofErr w:type="spellStart"/>
      <w:r w:rsidRPr="00AE2A07">
        <w:rPr>
          <w:rFonts w:eastAsia="Verdana"/>
          <w:sz w:val="26"/>
          <w:szCs w:val="26"/>
        </w:rPr>
        <w:t>nhất</w:t>
      </w:r>
      <w:proofErr w:type="spellEnd"/>
      <w:r w:rsidRPr="00AE2A07">
        <w:rPr>
          <w:rFonts w:eastAsia="Verdana"/>
          <w:sz w:val="26"/>
          <w:szCs w:val="26"/>
        </w:rPr>
        <w:t xml:space="preserve"> (</w:t>
      </w:r>
      <w:proofErr w:type="spellStart"/>
      <w:r w:rsidRPr="00AE2A07">
        <w:rPr>
          <w:rFonts w:eastAsia="Verdana"/>
          <w:sz w:val="26"/>
          <w:szCs w:val="26"/>
        </w:rPr>
        <w:t>toàn</w:t>
      </w:r>
      <w:proofErr w:type="spellEnd"/>
      <w:r w:rsidRPr="00AE2A07">
        <w:rPr>
          <w:rFonts w:eastAsia="Verdana"/>
          <w:sz w:val="26"/>
          <w:szCs w:val="26"/>
        </w:rPr>
        <w:t xml:space="preserve"> </w:t>
      </w:r>
      <w:proofErr w:type="spellStart"/>
      <w:r w:rsidRPr="00AE2A07">
        <w:rPr>
          <w:rFonts w:eastAsia="Verdana"/>
          <w:sz w:val="26"/>
          <w:szCs w:val="26"/>
        </w:rPr>
        <w:t>cục</w:t>
      </w:r>
      <w:proofErr w:type="spellEnd"/>
      <w:r w:rsidRPr="00AE2A07">
        <w:rPr>
          <w:rFonts w:eastAsia="Verdana"/>
          <w:sz w:val="26"/>
          <w:szCs w:val="26"/>
        </w:rPr>
        <w:t xml:space="preserve">) </w:t>
      </w:r>
      <w:proofErr w:type="spellStart"/>
      <w:r w:rsidRPr="00AE2A07">
        <w:rPr>
          <w:rFonts w:eastAsia="Verdana"/>
          <w:sz w:val="26"/>
          <w:szCs w:val="26"/>
        </w:rPr>
        <w:t>áp</w:t>
      </w:r>
      <w:proofErr w:type="spellEnd"/>
      <w:r w:rsidRPr="00AE2A07">
        <w:rPr>
          <w:rFonts w:eastAsia="Verdana"/>
          <w:sz w:val="26"/>
          <w:szCs w:val="26"/>
        </w:rPr>
        <w:t xml:space="preserve"> </w:t>
      </w:r>
      <w:proofErr w:type="spellStart"/>
      <w:r w:rsidRPr="00AE2A07">
        <w:rPr>
          <w:rFonts w:eastAsia="Verdana"/>
          <w:sz w:val="26"/>
          <w:szCs w:val="26"/>
        </w:rPr>
        <w:t>dụng</w:t>
      </w:r>
      <w:proofErr w:type="spellEnd"/>
      <w:r w:rsidRPr="00AE2A07">
        <w:rPr>
          <w:rFonts w:eastAsia="Verdana"/>
          <w:sz w:val="26"/>
          <w:szCs w:val="26"/>
        </w:rPr>
        <w:t xml:space="preserve"> </w:t>
      </w:r>
      <w:proofErr w:type="spellStart"/>
      <w:r w:rsidRPr="00AE2A07">
        <w:rPr>
          <w:rFonts w:eastAsia="Verdana"/>
          <w:sz w:val="26"/>
          <w:szCs w:val="26"/>
        </w:rPr>
        <w:t>cho</w:t>
      </w:r>
      <w:proofErr w:type="spellEnd"/>
      <w:r w:rsidRPr="00AE2A07">
        <w:rPr>
          <w:rFonts w:eastAsia="Verdana"/>
          <w:sz w:val="26"/>
          <w:szCs w:val="26"/>
        </w:rPr>
        <w:t xml:space="preserve"> </w:t>
      </w:r>
      <w:proofErr w:type="spellStart"/>
      <w:r w:rsidRPr="00AE2A07">
        <w:rPr>
          <w:rFonts w:eastAsia="Verdana"/>
          <w:sz w:val="26"/>
          <w:szCs w:val="26"/>
        </w:rPr>
        <w:t>toàn</w:t>
      </w:r>
      <w:proofErr w:type="spellEnd"/>
      <w:r w:rsidRPr="00AE2A07">
        <w:rPr>
          <w:rFonts w:eastAsia="Verdana"/>
          <w:sz w:val="26"/>
          <w:szCs w:val="26"/>
        </w:rPr>
        <w:t xml:space="preserve"> </w:t>
      </w:r>
      <w:proofErr w:type="spellStart"/>
      <w:r w:rsidRPr="00AE2A07">
        <w:rPr>
          <w:rFonts w:eastAsia="Verdana"/>
          <w:sz w:val="26"/>
          <w:szCs w:val="26"/>
        </w:rPr>
        <w:t>bộ</w:t>
      </w:r>
      <w:proofErr w:type="spellEnd"/>
      <w:r w:rsidRPr="00AE2A07">
        <w:rPr>
          <w:rFonts w:eastAsia="Verdana"/>
          <w:sz w:val="26"/>
          <w:szCs w:val="26"/>
        </w:rPr>
        <w:t xml:space="preserve"> </w:t>
      </w:r>
      <w:proofErr w:type="spellStart"/>
      <w:r w:rsidRPr="00AE2A07">
        <w:rPr>
          <w:rFonts w:eastAsia="Verdana"/>
          <w:sz w:val="26"/>
          <w:szCs w:val="26"/>
        </w:rPr>
        <w:t>hình</w:t>
      </w:r>
      <w:proofErr w:type="spellEnd"/>
      <w:r w:rsidRPr="00AE2A07">
        <w:rPr>
          <w:rFonts w:eastAsia="Verdana"/>
          <w:sz w:val="26"/>
          <w:szCs w:val="26"/>
        </w:rPr>
        <w:t xml:space="preserve"> </w:t>
      </w:r>
      <w:proofErr w:type="spellStart"/>
      <w:r w:rsidRPr="00AE2A07">
        <w:rPr>
          <w:rFonts w:eastAsia="Verdana"/>
          <w:sz w:val="26"/>
          <w:szCs w:val="26"/>
        </w:rPr>
        <w:t>ảnh</w:t>
      </w:r>
      <w:proofErr w:type="spellEnd"/>
      <w:r w:rsidRPr="00AE2A07">
        <w:rPr>
          <w:rFonts w:eastAsia="Verdana"/>
          <w:sz w:val="26"/>
          <w:szCs w:val="26"/>
        </w:rPr>
        <w:t xml:space="preserve">. </w:t>
      </w:r>
      <w:proofErr w:type="spellStart"/>
      <w:r w:rsidRPr="00AE2A07">
        <w:rPr>
          <w:rFonts w:eastAsia="Verdana"/>
          <w:sz w:val="26"/>
          <w:szCs w:val="26"/>
        </w:rPr>
        <w:t>Dù</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r w:rsidRPr="00AE2A07">
        <w:rPr>
          <w:rFonts w:eastAsia="Verdana"/>
          <w:sz w:val="26"/>
          <w:szCs w:val="26"/>
        </w:rPr>
        <w:t xml:space="preserve"> </w:t>
      </w:r>
      <w:proofErr w:type="spellStart"/>
      <w:r w:rsidRPr="00AE2A07">
        <w:rPr>
          <w:rFonts w:eastAsia="Verdana"/>
          <w:sz w:val="26"/>
          <w:szCs w:val="26"/>
        </w:rPr>
        <w:t>toàn</w:t>
      </w:r>
      <w:proofErr w:type="spellEnd"/>
      <w:r w:rsidRPr="00AE2A07">
        <w:rPr>
          <w:rFonts w:eastAsia="Verdana"/>
          <w:sz w:val="26"/>
          <w:szCs w:val="26"/>
        </w:rPr>
        <w:t xml:space="preserve"> </w:t>
      </w:r>
      <w:proofErr w:type="spellStart"/>
      <w:r w:rsidRPr="00AE2A07">
        <w:rPr>
          <w:rFonts w:eastAsia="Verdana"/>
          <w:sz w:val="26"/>
          <w:szCs w:val="26"/>
        </w:rPr>
        <w:t>cục</w:t>
      </w:r>
      <w:proofErr w:type="spellEnd"/>
      <w:r w:rsidRPr="00AE2A07">
        <w:rPr>
          <w:rFonts w:eastAsia="Verdana"/>
          <w:sz w:val="26"/>
          <w:szCs w:val="26"/>
        </w:rPr>
        <w:t xml:space="preserve"> </w:t>
      </w:r>
      <w:proofErr w:type="spellStart"/>
      <w:r w:rsidRPr="00AE2A07">
        <w:rPr>
          <w:rFonts w:eastAsia="Verdana"/>
          <w:sz w:val="26"/>
          <w:szCs w:val="26"/>
        </w:rPr>
        <w:t>là</w:t>
      </w:r>
      <w:proofErr w:type="spellEnd"/>
      <w:r w:rsidRPr="00AE2A07">
        <w:rPr>
          <w:rFonts w:eastAsia="Verdana"/>
          <w:sz w:val="26"/>
          <w:szCs w:val="26"/>
        </w:rPr>
        <w:t xml:space="preserve"> </w:t>
      </w:r>
      <w:proofErr w:type="spellStart"/>
      <w:r w:rsidRPr="00AE2A07">
        <w:rPr>
          <w:rFonts w:eastAsia="Verdana"/>
          <w:sz w:val="26"/>
          <w:szCs w:val="26"/>
        </w:rPr>
        <w:t>phương</w:t>
      </w:r>
      <w:proofErr w:type="spellEnd"/>
      <w:r w:rsidRPr="00AE2A07">
        <w:rPr>
          <w:rFonts w:eastAsia="Verdana"/>
          <w:sz w:val="26"/>
          <w:szCs w:val="26"/>
        </w:rPr>
        <w:t xml:space="preserve"> </w:t>
      </w:r>
      <w:proofErr w:type="spellStart"/>
      <w:r w:rsidRPr="00AE2A07">
        <w:rPr>
          <w:rFonts w:eastAsia="Verdana"/>
          <w:sz w:val="26"/>
          <w:szCs w:val="26"/>
        </w:rPr>
        <w:t>pháp</w:t>
      </w:r>
      <w:proofErr w:type="spellEnd"/>
      <w:r w:rsidRPr="00AE2A07">
        <w:rPr>
          <w:rFonts w:eastAsia="Verdana"/>
          <w:sz w:val="26"/>
          <w:szCs w:val="26"/>
        </w:rPr>
        <w:t xml:space="preserve"> </w:t>
      </w:r>
      <w:proofErr w:type="spellStart"/>
      <w:r w:rsidRPr="00AE2A07">
        <w:rPr>
          <w:rFonts w:eastAsia="Verdana"/>
          <w:sz w:val="26"/>
          <w:szCs w:val="26"/>
        </w:rPr>
        <w:t>phù</w:t>
      </w:r>
      <w:proofErr w:type="spellEnd"/>
      <w:r w:rsidRPr="00AE2A07">
        <w:rPr>
          <w:rFonts w:eastAsia="Verdana"/>
          <w:sz w:val="26"/>
          <w:szCs w:val="26"/>
        </w:rPr>
        <w:t xml:space="preserve"> </w:t>
      </w:r>
      <w:proofErr w:type="spellStart"/>
      <w:r w:rsidRPr="00AE2A07">
        <w:rPr>
          <w:rFonts w:eastAsia="Verdana"/>
          <w:sz w:val="26"/>
          <w:szCs w:val="26"/>
        </w:rPr>
        <w:t>hợp</w:t>
      </w:r>
      <w:proofErr w:type="spellEnd"/>
      <w:r w:rsidRPr="00AE2A07">
        <w:rPr>
          <w:rFonts w:eastAsia="Verdana"/>
          <w:sz w:val="26"/>
          <w:szCs w:val="26"/>
        </w:rPr>
        <w:t xml:space="preserve"> </w:t>
      </w:r>
      <w:proofErr w:type="spellStart"/>
      <w:r w:rsidRPr="00AE2A07">
        <w:rPr>
          <w:rFonts w:eastAsia="Verdana"/>
          <w:sz w:val="26"/>
          <w:szCs w:val="26"/>
        </w:rPr>
        <w:t>trong</w:t>
      </w:r>
      <w:proofErr w:type="spellEnd"/>
      <w:r w:rsidRPr="00AE2A07">
        <w:rPr>
          <w:rFonts w:eastAsia="Verdana"/>
          <w:sz w:val="26"/>
          <w:szCs w:val="26"/>
        </w:rPr>
        <w:t xml:space="preserve"> </w:t>
      </w:r>
      <w:proofErr w:type="spellStart"/>
      <w:r w:rsidRPr="00AE2A07">
        <w:rPr>
          <w:rFonts w:eastAsia="Verdana"/>
          <w:sz w:val="26"/>
          <w:szCs w:val="26"/>
        </w:rPr>
        <w:lastRenderedPageBreak/>
        <w:t>nhiều</w:t>
      </w:r>
      <w:proofErr w:type="spellEnd"/>
      <w:r w:rsidRPr="00AE2A07">
        <w:rPr>
          <w:rFonts w:eastAsia="Verdana"/>
          <w:sz w:val="26"/>
          <w:szCs w:val="26"/>
        </w:rPr>
        <w:t xml:space="preserve"> </w:t>
      </w:r>
      <w:proofErr w:type="spellStart"/>
      <w:r w:rsidRPr="00AE2A07">
        <w:rPr>
          <w:rFonts w:eastAsia="Verdana"/>
          <w:sz w:val="26"/>
          <w:szCs w:val="26"/>
        </w:rPr>
        <w:t>trường</w:t>
      </w:r>
      <w:proofErr w:type="spellEnd"/>
      <w:r w:rsidRPr="00AE2A07">
        <w:rPr>
          <w:rFonts w:eastAsia="Verdana"/>
          <w:sz w:val="26"/>
          <w:szCs w:val="26"/>
        </w:rPr>
        <w:t xml:space="preserve"> </w:t>
      </w:r>
      <w:proofErr w:type="spellStart"/>
      <w:r w:rsidRPr="00AE2A07">
        <w:rPr>
          <w:rFonts w:eastAsia="Verdana"/>
          <w:sz w:val="26"/>
          <w:szCs w:val="26"/>
        </w:rPr>
        <w:t>hợp</w:t>
      </w:r>
      <w:proofErr w:type="spellEnd"/>
      <w:r w:rsidRPr="00AE2A07">
        <w:rPr>
          <w:rFonts w:eastAsia="Verdana"/>
          <w:sz w:val="26"/>
          <w:szCs w:val="26"/>
        </w:rPr>
        <w:t xml:space="preserve">, </w:t>
      </w:r>
      <w:proofErr w:type="spellStart"/>
      <w:r w:rsidRPr="00AE2A07">
        <w:rPr>
          <w:rFonts w:eastAsia="Verdana"/>
          <w:sz w:val="26"/>
          <w:szCs w:val="26"/>
        </w:rPr>
        <w:t>thì</w:t>
      </w:r>
      <w:proofErr w:type="spellEnd"/>
      <w:r w:rsidRPr="00AE2A07">
        <w:rPr>
          <w:rFonts w:eastAsia="Verdana"/>
          <w:sz w:val="26"/>
          <w:szCs w:val="26"/>
        </w:rPr>
        <w:t xml:space="preserve"> </w:t>
      </w:r>
      <w:proofErr w:type="spellStart"/>
      <w:r w:rsidRPr="00AE2A07">
        <w:rPr>
          <w:rFonts w:eastAsia="Verdana"/>
          <w:sz w:val="26"/>
          <w:szCs w:val="26"/>
        </w:rPr>
        <w:t>chúng</w:t>
      </w:r>
      <w:proofErr w:type="spellEnd"/>
      <w:r w:rsidRPr="00AE2A07">
        <w:rPr>
          <w:rFonts w:eastAsia="Verdana"/>
          <w:sz w:val="26"/>
          <w:szCs w:val="26"/>
        </w:rPr>
        <w:t xml:space="preserve"> </w:t>
      </w:r>
      <w:proofErr w:type="spellStart"/>
      <w:r w:rsidRPr="00AE2A07">
        <w:rPr>
          <w:rFonts w:eastAsia="Verdana"/>
          <w:sz w:val="26"/>
          <w:szCs w:val="26"/>
        </w:rPr>
        <w:t>vẫn</w:t>
      </w:r>
      <w:proofErr w:type="spellEnd"/>
      <w:r w:rsidRPr="00AE2A07">
        <w:rPr>
          <w:rFonts w:eastAsia="Verdana"/>
          <w:sz w:val="26"/>
          <w:szCs w:val="26"/>
        </w:rPr>
        <w:t xml:space="preserve"> </w:t>
      </w:r>
      <w:proofErr w:type="spellStart"/>
      <w:r w:rsidRPr="00AE2A07">
        <w:rPr>
          <w:rFonts w:eastAsia="Verdana"/>
          <w:sz w:val="26"/>
          <w:szCs w:val="26"/>
        </w:rPr>
        <w:t>cần</w:t>
      </w:r>
      <w:proofErr w:type="spellEnd"/>
      <w:r w:rsidRPr="00AE2A07">
        <w:rPr>
          <w:rFonts w:eastAsia="Verdana"/>
          <w:sz w:val="26"/>
          <w:szCs w:val="26"/>
        </w:rPr>
        <w:t xml:space="preserve"> </w:t>
      </w:r>
      <w:proofErr w:type="spellStart"/>
      <w:r w:rsidRPr="00AE2A07">
        <w:rPr>
          <w:rFonts w:eastAsia="Verdana"/>
          <w:sz w:val="26"/>
          <w:szCs w:val="26"/>
        </w:rPr>
        <w:t>có</w:t>
      </w:r>
      <w:proofErr w:type="spellEnd"/>
      <w:r w:rsidRPr="00AE2A07">
        <w:rPr>
          <w:rFonts w:eastAsia="Verdana"/>
          <w:sz w:val="26"/>
          <w:szCs w:val="26"/>
        </w:rPr>
        <w:t xml:space="preserve"> </w:t>
      </w:r>
      <w:proofErr w:type="spellStart"/>
      <w:r w:rsidRPr="00AE2A07">
        <w:rPr>
          <w:rFonts w:eastAsia="Verdana"/>
          <w:sz w:val="26"/>
          <w:szCs w:val="26"/>
        </w:rPr>
        <w:t>một</w:t>
      </w:r>
      <w:proofErr w:type="spellEnd"/>
      <w:r w:rsidRPr="00AE2A07">
        <w:rPr>
          <w:rFonts w:eastAsia="Verdana"/>
          <w:sz w:val="26"/>
          <w:szCs w:val="26"/>
        </w:rPr>
        <w:t xml:space="preserve"> </w:t>
      </w:r>
      <w:proofErr w:type="spellStart"/>
      <w:r w:rsidRPr="00AE2A07">
        <w:rPr>
          <w:rFonts w:eastAsia="Verdana"/>
          <w:sz w:val="26"/>
          <w:szCs w:val="26"/>
        </w:rPr>
        <w:t>phương</w:t>
      </w:r>
      <w:proofErr w:type="spellEnd"/>
      <w:r w:rsidRPr="00AE2A07">
        <w:rPr>
          <w:rFonts w:eastAsia="Verdana"/>
          <w:sz w:val="26"/>
          <w:szCs w:val="26"/>
        </w:rPr>
        <w:t xml:space="preserve"> </w:t>
      </w:r>
      <w:proofErr w:type="spellStart"/>
      <w:r w:rsidRPr="00AE2A07">
        <w:rPr>
          <w:rFonts w:eastAsia="Verdana"/>
          <w:sz w:val="26"/>
          <w:szCs w:val="26"/>
        </w:rPr>
        <w:t>pháp</w:t>
      </w:r>
      <w:proofErr w:type="spellEnd"/>
      <w:r w:rsidRPr="00AE2A07">
        <w:rPr>
          <w:rFonts w:eastAsia="Verdana"/>
          <w:sz w:val="26"/>
          <w:szCs w:val="26"/>
        </w:rPr>
        <w:t xml:space="preserve">, </w:t>
      </w:r>
      <w:proofErr w:type="spellStart"/>
      <w:r w:rsidRPr="00AE2A07">
        <w:rPr>
          <w:rFonts w:eastAsia="Verdana"/>
          <w:sz w:val="26"/>
          <w:szCs w:val="26"/>
        </w:rPr>
        <w:t>thuật</w:t>
      </w:r>
      <w:proofErr w:type="spellEnd"/>
      <w:r w:rsidRPr="00AE2A07">
        <w:rPr>
          <w:rFonts w:eastAsia="Verdana"/>
          <w:sz w:val="26"/>
          <w:szCs w:val="26"/>
        </w:rPr>
        <w:t xml:space="preserve"> </w:t>
      </w:r>
      <w:proofErr w:type="spellStart"/>
      <w:r w:rsidRPr="00AE2A07">
        <w:rPr>
          <w:rFonts w:eastAsia="Verdana"/>
          <w:sz w:val="26"/>
          <w:szCs w:val="26"/>
        </w:rPr>
        <w:t>toán</w:t>
      </w:r>
      <w:proofErr w:type="spellEnd"/>
      <w:r w:rsidRPr="00AE2A07">
        <w:rPr>
          <w:rFonts w:eastAsia="Verdana"/>
          <w:sz w:val="26"/>
          <w:szCs w:val="26"/>
        </w:rPr>
        <w:t xml:space="preserve"> </w:t>
      </w:r>
      <w:proofErr w:type="spellStart"/>
      <w:r w:rsidRPr="00AE2A07">
        <w:rPr>
          <w:rFonts w:eastAsia="Verdana"/>
          <w:sz w:val="26"/>
          <w:szCs w:val="26"/>
        </w:rPr>
        <w:t>tự</w:t>
      </w:r>
      <w:proofErr w:type="spellEnd"/>
      <w:r w:rsidRPr="00AE2A07">
        <w:rPr>
          <w:rFonts w:eastAsia="Verdana"/>
          <w:sz w:val="26"/>
          <w:szCs w:val="26"/>
        </w:rPr>
        <w:t xml:space="preserve"> </w:t>
      </w:r>
      <w:proofErr w:type="spellStart"/>
      <w:r w:rsidRPr="00AE2A07">
        <w:rPr>
          <w:rFonts w:eastAsia="Verdana"/>
          <w:sz w:val="26"/>
          <w:szCs w:val="26"/>
        </w:rPr>
        <w:t>động</w:t>
      </w:r>
      <w:proofErr w:type="spellEnd"/>
      <w:r w:rsidRPr="00AE2A07">
        <w:rPr>
          <w:rFonts w:eastAsia="Verdana"/>
          <w:sz w:val="26"/>
          <w:szCs w:val="26"/>
        </w:rPr>
        <w:t xml:space="preserve"> </w:t>
      </w:r>
      <w:proofErr w:type="spellStart"/>
      <w:r w:rsidRPr="00AE2A07">
        <w:rPr>
          <w:rFonts w:eastAsia="Verdana"/>
          <w:sz w:val="26"/>
          <w:szCs w:val="26"/>
        </w:rPr>
        <w:t>để</w:t>
      </w:r>
      <w:proofErr w:type="spellEnd"/>
      <w:r w:rsidRPr="00AE2A07">
        <w:rPr>
          <w:rFonts w:eastAsia="Verdana"/>
          <w:sz w:val="26"/>
          <w:szCs w:val="26"/>
        </w:rPr>
        <w:t xml:space="preserve"> </w:t>
      </w:r>
      <w:proofErr w:type="spellStart"/>
      <w:r w:rsidRPr="00AE2A07">
        <w:rPr>
          <w:rFonts w:eastAsia="Verdana"/>
          <w:sz w:val="26"/>
          <w:szCs w:val="26"/>
        </w:rPr>
        <w:t>tìm</w:t>
      </w:r>
      <w:proofErr w:type="spellEnd"/>
      <w:r w:rsidRPr="00AE2A07">
        <w:rPr>
          <w:rFonts w:eastAsia="Verdana"/>
          <w:sz w:val="26"/>
          <w:szCs w:val="26"/>
        </w:rPr>
        <w:t xml:space="preserve"> </w:t>
      </w:r>
      <w:proofErr w:type="spellStart"/>
      <w:r w:rsidRPr="00AE2A07">
        <w:rPr>
          <w:rFonts w:eastAsia="Verdana"/>
          <w:sz w:val="26"/>
          <w:szCs w:val="26"/>
        </w:rPr>
        <w:t>ra</w:t>
      </w:r>
      <w:proofErr w:type="spellEnd"/>
      <w:r w:rsidRPr="00AE2A07">
        <w:rPr>
          <w:rFonts w:eastAsia="Verdana"/>
          <w:sz w:val="26"/>
          <w:szCs w:val="26"/>
        </w:rPr>
        <w:t xml:space="preserve"> </w:t>
      </w:r>
      <w:proofErr w:type="spellStart"/>
      <w:r w:rsidRPr="00AE2A07">
        <w:rPr>
          <w:rFonts w:eastAsia="Verdana"/>
          <w:sz w:val="26"/>
          <w:szCs w:val="26"/>
        </w:rPr>
        <w:t>được</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r w:rsidRPr="00AE2A07">
        <w:rPr>
          <w:rFonts w:eastAsia="Verdana"/>
          <w:sz w:val="26"/>
          <w:szCs w:val="26"/>
        </w:rPr>
        <w:t xml:space="preserve"> </w:t>
      </w:r>
      <w:proofErr w:type="spellStart"/>
      <w:r w:rsidRPr="00AE2A07">
        <w:rPr>
          <w:rFonts w:eastAsia="Verdana"/>
          <w:sz w:val="26"/>
          <w:szCs w:val="26"/>
        </w:rPr>
        <w:t>phù</w:t>
      </w:r>
      <w:proofErr w:type="spellEnd"/>
      <w:r w:rsidRPr="00AE2A07">
        <w:rPr>
          <w:rFonts w:eastAsia="Verdana"/>
          <w:sz w:val="26"/>
          <w:szCs w:val="26"/>
        </w:rPr>
        <w:t xml:space="preserve"> </w:t>
      </w:r>
      <w:proofErr w:type="spellStart"/>
      <w:r w:rsidRPr="00AE2A07">
        <w:rPr>
          <w:rFonts w:eastAsia="Verdana"/>
          <w:sz w:val="26"/>
          <w:szCs w:val="26"/>
        </w:rPr>
        <w:t>hợp</w:t>
      </w:r>
      <w:proofErr w:type="spellEnd"/>
      <w:r w:rsidRPr="00AE2A07">
        <w:rPr>
          <w:rFonts w:eastAsia="Verdana"/>
          <w:sz w:val="26"/>
          <w:szCs w:val="26"/>
        </w:rPr>
        <w:t xml:space="preserve">. </w:t>
      </w:r>
      <w:proofErr w:type="spellStart"/>
      <w:r w:rsidRPr="00AE2A07">
        <w:rPr>
          <w:rFonts w:eastAsia="Verdana"/>
          <w:sz w:val="26"/>
          <w:szCs w:val="26"/>
        </w:rPr>
        <w:t>Dưới</w:t>
      </w:r>
      <w:proofErr w:type="spellEnd"/>
      <w:r w:rsidRPr="00AE2A07">
        <w:rPr>
          <w:rFonts w:eastAsia="Verdana"/>
          <w:sz w:val="26"/>
          <w:szCs w:val="26"/>
        </w:rPr>
        <w:t xml:space="preserve"> </w:t>
      </w:r>
      <w:proofErr w:type="spellStart"/>
      <w:r w:rsidRPr="00AE2A07">
        <w:rPr>
          <w:rFonts w:eastAsia="Verdana"/>
          <w:sz w:val="26"/>
          <w:szCs w:val="26"/>
        </w:rPr>
        <w:t>đây</w:t>
      </w:r>
      <w:proofErr w:type="spellEnd"/>
      <w:r w:rsidRPr="00AE2A07">
        <w:rPr>
          <w:rFonts w:eastAsia="Verdana"/>
          <w:sz w:val="26"/>
          <w:szCs w:val="26"/>
        </w:rPr>
        <w:t xml:space="preserve"> </w:t>
      </w:r>
      <w:proofErr w:type="spellStart"/>
      <w:r w:rsidRPr="00AE2A07">
        <w:rPr>
          <w:rFonts w:eastAsia="Verdana"/>
          <w:sz w:val="26"/>
          <w:szCs w:val="26"/>
        </w:rPr>
        <w:t>là</w:t>
      </w:r>
      <w:proofErr w:type="spellEnd"/>
      <w:r w:rsidRPr="00AE2A07">
        <w:rPr>
          <w:rFonts w:eastAsia="Verdana"/>
          <w:sz w:val="26"/>
          <w:szCs w:val="26"/>
        </w:rPr>
        <w:t xml:space="preserve"> </w:t>
      </w:r>
      <w:proofErr w:type="spellStart"/>
      <w:r w:rsidRPr="00AE2A07">
        <w:rPr>
          <w:rFonts w:eastAsia="Verdana"/>
          <w:sz w:val="26"/>
          <w:szCs w:val="26"/>
        </w:rPr>
        <w:t>thuật</w:t>
      </w:r>
      <w:proofErr w:type="spellEnd"/>
      <w:r w:rsidRPr="00AE2A07">
        <w:rPr>
          <w:rFonts w:eastAsia="Verdana"/>
          <w:sz w:val="26"/>
          <w:szCs w:val="26"/>
        </w:rPr>
        <w:t xml:space="preserve"> </w:t>
      </w:r>
      <w:proofErr w:type="spellStart"/>
      <w:r w:rsidRPr="00AE2A07">
        <w:rPr>
          <w:rFonts w:eastAsia="Verdana"/>
          <w:sz w:val="26"/>
          <w:szCs w:val="26"/>
        </w:rPr>
        <w:t>toán</w:t>
      </w:r>
      <w:proofErr w:type="spellEnd"/>
      <w:r w:rsidRPr="00AE2A07">
        <w:rPr>
          <w:rFonts w:eastAsia="Verdana"/>
          <w:sz w:val="26"/>
          <w:szCs w:val="26"/>
        </w:rPr>
        <w:t xml:space="preserve"> </w:t>
      </w:r>
      <w:proofErr w:type="spellStart"/>
      <w:r w:rsidRPr="00AE2A07">
        <w:rPr>
          <w:rFonts w:eastAsia="Verdana"/>
          <w:sz w:val="26"/>
          <w:szCs w:val="26"/>
        </w:rPr>
        <w:t>đơn</w:t>
      </w:r>
      <w:proofErr w:type="spellEnd"/>
      <w:r w:rsidRPr="00AE2A07">
        <w:rPr>
          <w:rFonts w:eastAsia="Verdana"/>
          <w:sz w:val="26"/>
          <w:szCs w:val="26"/>
        </w:rPr>
        <w:t xml:space="preserve"> </w:t>
      </w:r>
      <w:proofErr w:type="spellStart"/>
      <w:r w:rsidRPr="00AE2A07">
        <w:rPr>
          <w:rFonts w:eastAsia="Verdana"/>
          <w:sz w:val="26"/>
          <w:szCs w:val="26"/>
        </w:rPr>
        <w:t>giản</w:t>
      </w:r>
      <w:proofErr w:type="spellEnd"/>
      <w:r w:rsidRPr="00AE2A07">
        <w:rPr>
          <w:rFonts w:eastAsia="Verdana"/>
          <w:sz w:val="26"/>
          <w:szCs w:val="26"/>
        </w:rPr>
        <w:t xml:space="preserve"> </w:t>
      </w:r>
      <w:proofErr w:type="spellStart"/>
      <w:r w:rsidRPr="00AE2A07">
        <w:rPr>
          <w:rFonts w:eastAsia="Verdana"/>
          <w:sz w:val="26"/>
          <w:szCs w:val="26"/>
        </w:rPr>
        <w:t>nhất</w:t>
      </w:r>
      <w:proofErr w:type="spellEnd"/>
      <w:r w:rsidRPr="00AE2A07">
        <w:rPr>
          <w:rFonts w:eastAsia="Verdana"/>
          <w:sz w:val="26"/>
          <w:szCs w:val="26"/>
        </w:rPr>
        <w:t xml:space="preserve"> </w:t>
      </w:r>
      <w:proofErr w:type="spellStart"/>
      <w:r w:rsidRPr="00AE2A07">
        <w:rPr>
          <w:rFonts w:eastAsia="Verdana"/>
          <w:sz w:val="26"/>
          <w:szCs w:val="26"/>
        </w:rPr>
        <w:t>để</w:t>
      </w:r>
      <w:proofErr w:type="spellEnd"/>
      <w:r w:rsidRPr="00AE2A07">
        <w:rPr>
          <w:rFonts w:eastAsia="Verdana"/>
          <w:sz w:val="26"/>
          <w:szCs w:val="26"/>
        </w:rPr>
        <w:t xml:space="preserve"> </w:t>
      </w:r>
      <w:proofErr w:type="spellStart"/>
      <w:r w:rsidRPr="00AE2A07">
        <w:rPr>
          <w:rFonts w:eastAsia="Verdana"/>
          <w:sz w:val="26"/>
          <w:szCs w:val="26"/>
        </w:rPr>
        <w:t>có</w:t>
      </w:r>
      <w:proofErr w:type="spellEnd"/>
      <w:r w:rsidRPr="00AE2A07">
        <w:rPr>
          <w:rFonts w:eastAsia="Verdana"/>
          <w:sz w:val="26"/>
          <w:szCs w:val="26"/>
        </w:rPr>
        <w:t xml:space="preserve"> </w:t>
      </w:r>
      <w:proofErr w:type="spellStart"/>
      <w:r w:rsidRPr="00AE2A07">
        <w:rPr>
          <w:rFonts w:eastAsia="Verdana"/>
          <w:sz w:val="26"/>
          <w:szCs w:val="26"/>
        </w:rPr>
        <w:t>thể</w:t>
      </w:r>
      <w:proofErr w:type="spellEnd"/>
      <w:r w:rsidRPr="00AE2A07">
        <w:rPr>
          <w:rFonts w:eastAsia="Verdana"/>
          <w:sz w:val="26"/>
          <w:szCs w:val="26"/>
        </w:rPr>
        <w:t xml:space="preserve"> </w:t>
      </w:r>
      <w:proofErr w:type="spellStart"/>
      <w:r w:rsidRPr="00AE2A07">
        <w:rPr>
          <w:rFonts w:eastAsia="Verdana"/>
          <w:sz w:val="26"/>
          <w:szCs w:val="26"/>
        </w:rPr>
        <w:t>tìm</w:t>
      </w:r>
      <w:proofErr w:type="spellEnd"/>
      <w:r w:rsidRPr="00AE2A07">
        <w:rPr>
          <w:rFonts w:eastAsia="Verdana"/>
          <w:sz w:val="26"/>
          <w:szCs w:val="26"/>
        </w:rPr>
        <w:t xml:space="preserve"> </w:t>
      </w:r>
      <w:proofErr w:type="spellStart"/>
      <w:r w:rsidRPr="00AE2A07">
        <w:rPr>
          <w:rFonts w:eastAsia="Verdana"/>
          <w:sz w:val="26"/>
          <w:szCs w:val="26"/>
        </w:rPr>
        <w:t>ra</w:t>
      </w:r>
      <w:proofErr w:type="spellEnd"/>
      <w:r w:rsidRPr="00AE2A07">
        <w:rPr>
          <w:rFonts w:eastAsia="Verdana"/>
          <w:sz w:val="26"/>
          <w:szCs w:val="26"/>
        </w:rPr>
        <w:t xml:space="preserve"> </w:t>
      </w:r>
      <w:proofErr w:type="spellStart"/>
      <w:r w:rsidRPr="00AE2A07">
        <w:rPr>
          <w:rFonts w:eastAsia="Verdana"/>
          <w:sz w:val="26"/>
          <w:szCs w:val="26"/>
        </w:rPr>
        <w:t>được</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r w:rsidRPr="00AE2A07">
        <w:rPr>
          <w:rFonts w:eastAsia="Verdana"/>
          <w:sz w:val="26"/>
          <w:szCs w:val="26"/>
        </w:rPr>
        <w:t xml:space="preserve"> </w:t>
      </w:r>
      <w:proofErr w:type="spellStart"/>
      <w:r w:rsidRPr="00AE2A07">
        <w:rPr>
          <w:rFonts w:eastAsia="Verdana"/>
          <w:sz w:val="26"/>
          <w:szCs w:val="26"/>
        </w:rPr>
        <w:t>phù</w:t>
      </w:r>
      <w:proofErr w:type="spellEnd"/>
      <w:r w:rsidRPr="00AE2A07">
        <w:rPr>
          <w:rFonts w:eastAsia="Verdana"/>
          <w:sz w:val="26"/>
          <w:szCs w:val="26"/>
        </w:rPr>
        <w:t xml:space="preserve"> </w:t>
      </w:r>
      <w:proofErr w:type="spellStart"/>
      <w:r w:rsidRPr="00AE2A07">
        <w:rPr>
          <w:rFonts w:eastAsia="Verdana"/>
          <w:sz w:val="26"/>
          <w:szCs w:val="26"/>
        </w:rPr>
        <w:t>hợp</w:t>
      </w:r>
      <w:proofErr w:type="spellEnd"/>
      <w:r w:rsidRPr="00AE2A07">
        <w:rPr>
          <w:rFonts w:eastAsia="Verdana"/>
          <w:sz w:val="26"/>
          <w:szCs w:val="26"/>
        </w:rPr>
        <w:t>:</w:t>
      </w:r>
    </w:p>
    <w:p w14:paraId="07B519D7" w14:textId="29B35BFF" w:rsidR="00F87064" w:rsidRPr="00AE2A07" w:rsidRDefault="00F87064" w:rsidP="00645D5D">
      <w:pPr>
        <w:spacing w:line="372" w:lineRule="auto"/>
        <w:jc w:val="both"/>
        <w:rPr>
          <w:rFonts w:eastAsia="Verdana"/>
          <w:sz w:val="26"/>
          <w:szCs w:val="26"/>
        </w:rPr>
      </w:pPr>
      <w:proofErr w:type="spellStart"/>
      <w:r w:rsidRPr="00AE2A07">
        <w:rPr>
          <w:rFonts w:eastAsia="Verdana"/>
          <w:b/>
          <w:bCs/>
          <w:sz w:val="26"/>
          <w:szCs w:val="26"/>
        </w:rPr>
        <w:t>Bước</w:t>
      </w:r>
      <w:proofErr w:type="spellEnd"/>
      <w:r w:rsidRPr="00AE2A07">
        <w:rPr>
          <w:rFonts w:eastAsia="Verdana"/>
          <w:b/>
          <w:bCs/>
          <w:sz w:val="26"/>
          <w:szCs w:val="26"/>
        </w:rPr>
        <w:t xml:space="preserve"> 1</w:t>
      </w:r>
      <w:r w:rsidRPr="00AE2A07">
        <w:rPr>
          <w:rFonts w:eastAsia="Verdana"/>
          <w:sz w:val="26"/>
          <w:szCs w:val="26"/>
        </w:rPr>
        <w:t xml:space="preserve">: </w:t>
      </w:r>
      <w:proofErr w:type="spellStart"/>
      <w:r w:rsidRPr="00AE2A07">
        <w:rPr>
          <w:rFonts w:eastAsia="Verdana"/>
          <w:sz w:val="26"/>
          <w:szCs w:val="26"/>
        </w:rPr>
        <w:t>Khởi</w:t>
      </w:r>
      <w:proofErr w:type="spellEnd"/>
      <w:r w:rsidRPr="00AE2A07">
        <w:rPr>
          <w:rFonts w:eastAsia="Verdana"/>
          <w:sz w:val="26"/>
          <w:szCs w:val="26"/>
        </w:rPr>
        <w:t xml:space="preserve"> </w:t>
      </w:r>
      <w:proofErr w:type="spellStart"/>
      <w:r w:rsidRPr="00AE2A07">
        <w:rPr>
          <w:rFonts w:eastAsia="Verdana"/>
          <w:sz w:val="26"/>
          <w:szCs w:val="26"/>
        </w:rPr>
        <w:t>tạo</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p>
    <w:p w14:paraId="2D445729" w14:textId="1D556545" w:rsidR="00F87064" w:rsidRPr="00AE2A07" w:rsidRDefault="00F87064" w:rsidP="00645D5D">
      <w:pPr>
        <w:spacing w:line="372" w:lineRule="auto"/>
        <w:jc w:val="both"/>
        <w:rPr>
          <w:rFonts w:eastAsia="Verdana"/>
          <w:sz w:val="26"/>
          <w:szCs w:val="26"/>
        </w:rPr>
      </w:pPr>
      <w:r w:rsidRPr="00AE2A07">
        <w:rPr>
          <w:rFonts w:eastAsia="Verdana"/>
          <w:sz w:val="26"/>
          <w:szCs w:val="26"/>
        </w:rPr>
        <w:t xml:space="preserve">Ban </w:t>
      </w:r>
      <w:proofErr w:type="spellStart"/>
      <w:r w:rsidRPr="00AE2A07">
        <w:rPr>
          <w:rFonts w:eastAsia="Verdana"/>
          <w:sz w:val="26"/>
          <w:szCs w:val="26"/>
        </w:rPr>
        <w:t>đầu</w:t>
      </w:r>
      <w:proofErr w:type="spellEnd"/>
      <w:r w:rsidRPr="00AE2A07">
        <w:rPr>
          <w:rFonts w:eastAsia="Verdana"/>
          <w:sz w:val="26"/>
          <w:szCs w:val="26"/>
        </w:rPr>
        <w:t xml:space="preserve">, </w:t>
      </w:r>
      <w:proofErr w:type="spellStart"/>
      <w:r w:rsidRPr="00AE2A07">
        <w:rPr>
          <w:rFonts w:eastAsia="Verdana"/>
          <w:sz w:val="26"/>
          <w:szCs w:val="26"/>
        </w:rPr>
        <w:t>chọn</w:t>
      </w:r>
      <w:proofErr w:type="spellEnd"/>
      <w:r w:rsidRPr="00AE2A07">
        <w:rPr>
          <w:rFonts w:eastAsia="Verdana"/>
          <w:sz w:val="26"/>
          <w:szCs w:val="26"/>
        </w:rPr>
        <w:t xml:space="preserve"> </w:t>
      </w:r>
      <w:proofErr w:type="spellStart"/>
      <w:r w:rsidRPr="00AE2A07">
        <w:rPr>
          <w:rFonts w:eastAsia="Verdana"/>
          <w:sz w:val="26"/>
          <w:szCs w:val="26"/>
        </w:rPr>
        <w:t>một</w:t>
      </w:r>
      <w:proofErr w:type="spellEnd"/>
      <w:r w:rsidRPr="00AE2A07">
        <w:rPr>
          <w:rFonts w:eastAsia="Verdana"/>
          <w:sz w:val="26"/>
          <w:szCs w:val="26"/>
        </w:rPr>
        <w:t xml:space="preserve"> </w:t>
      </w:r>
      <w:proofErr w:type="spellStart"/>
      <w:r w:rsidRPr="00AE2A07">
        <w:rPr>
          <w:rFonts w:eastAsia="Verdana"/>
          <w:sz w:val="26"/>
          <w:szCs w:val="26"/>
        </w:rPr>
        <w:t>giá</w:t>
      </w:r>
      <w:proofErr w:type="spellEnd"/>
      <w:r w:rsidRPr="00AE2A07">
        <w:rPr>
          <w:rFonts w:eastAsia="Verdana"/>
          <w:sz w:val="26"/>
          <w:szCs w:val="26"/>
        </w:rPr>
        <w:t xml:space="preserve"> </w:t>
      </w:r>
      <w:proofErr w:type="spellStart"/>
      <w:r w:rsidRPr="00AE2A07">
        <w:rPr>
          <w:rFonts w:eastAsia="Verdana"/>
          <w:sz w:val="26"/>
          <w:szCs w:val="26"/>
        </w:rPr>
        <w:t>trị</w:t>
      </w:r>
      <w:proofErr w:type="spellEnd"/>
      <w:r w:rsidRPr="00AE2A07">
        <w:rPr>
          <w:rFonts w:eastAsia="Verdana"/>
          <w:sz w:val="26"/>
          <w:szCs w:val="26"/>
        </w:rPr>
        <w:t xml:space="preserve"> </w:t>
      </w:r>
      <w:proofErr w:type="spellStart"/>
      <w:r w:rsidRPr="00AE2A07">
        <w:rPr>
          <w:rFonts w:eastAsia="Verdana"/>
          <w:sz w:val="26"/>
          <w:szCs w:val="26"/>
        </w:rPr>
        <w:t>ước</w:t>
      </w:r>
      <w:proofErr w:type="spellEnd"/>
      <w:r w:rsidRPr="00AE2A07">
        <w:rPr>
          <w:rFonts w:eastAsia="Verdana"/>
          <w:sz w:val="26"/>
          <w:szCs w:val="26"/>
        </w:rPr>
        <w:t xml:space="preserve"> </w:t>
      </w:r>
      <w:proofErr w:type="spellStart"/>
      <w:r w:rsidRPr="00AE2A07">
        <w:rPr>
          <w:rFonts w:eastAsia="Verdana"/>
          <w:sz w:val="26"/>
          <w:szCs w:val="26"/>
        </w:rPr>
        <w:t>lượng</w:t>
      </w:r>
      <w:proofErr w:type="spellEnd"/>
      <w:r w:rsidRPr="00AE2A07">
        <w:rPr>
          <w:rFonts w:eastAsia="Verdana"/>
          <w:sz w:val="26"/>
          <w:szCs w:val="26"/>
        </w:rPr>
        <w:t xml:space="preserve"> </w:t>
      </w:r>
      <w:proofErr w:type="spellStart"/>
      <w:r w:rsidRPr="00AE2A07">
        <w:rPr>
          <w:rFonts w:eastAsia="Verdana"/>
          <w:sz w:val="26"/>
          <w:szCs w:val="26"/>
        </w:rPr>
        <w:t>cho</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r w:rsidRPr="00AE2A07">
        <w:rPr>
          <w:rFonts w:eastAsia="Verdana"/>
          <w:sz w:val="26"/>
          <w:szCs w:val="26"/>
        </w:rPr>
        <w:t xml:space="preserve"> </w:t>
      </w:r>
      <w:proofErr w:type="spellStart"/>
      <w:r w:rsidRPr="00AE2A07">
        <w:rPr>
          <w:rFonts w:eastAsia="Verdana"/>
          <w:sz w:val="26"/>
          <w:szCs w:val="26"/>
        </w:rPr>
        <w:t>toàn</w:t>
      </w:r>
      <w:proofErr w:type="spellEnd"/>
      <w:r w:rsidRPr="00AE2A07">
        <w:rPr>
          <w:rFonts w:eastAsia="Verdana"/>
          <w:sz w:val="26"/>
          <w:szCs w:val="26"/>
        </w:rPr>
        <w:t xml:space="preserve"> </w:t>
      </w:r>
      <w:proofErr w:type="spellStart"/>
      <w:r w:rsidRPr="00AE2A07">
        <w:rPr>
          <w:rFonts w:eastAsia="Verdana"/>
          <w:sz w:val="26"/>
          <w:szCs w:val="26"/>
        </w:rPr>
        <w:t>cục</w:t>
      </w:r>
      <w:proofErr w:type="spellEnd"/>
      <w:r w:rsidRPr="00AE2A07">
        <w:rPr>
          <w:rFonts w:eastAsia="Verdana"/>
          <w:sz w:val="26"/>
          <w:szCs w:val="26"/>
        </w:rPr>
        <w:t xml:space="preserve"> T. </w:t>
      </w:r>
      <w:proofErr w:type="spellStart"/>
      <w:r w:rsidRPr="00AE2A07">
        <w:rPr>
          <w:rFonts w:eastAsia="Verdana"/>
          <w:sz w:val="26"/>
          <w:szCs w:val="26"/>
        </w:rPr>
        <w:t>Ngưỡng</w:t>
      </w:r>
      <w:proofErr w:type="spellEnd"/>
      <w:r w:rsidRPr="00AE2A07">
        <w:rPr>
          <w:rFonts w:eastAsia="Verdana"/>
          <w:sz w:val="26"/>
          <w:szCs w:val="26"/>
        </w:rPr>
        <w:t xml:space="preserve"> </w:t>
      </w:r>
      <w:proofErr w:type="spellStart"/>
      <w:r w:rsidRPr="00AE2A07">
        <w:rPr>
          <w:rFonts w:eastAsia="Verdana"/>
          <w:sz w:val="26"/>
          <w:szCs w:val="26"/>
        </w:rPr>
        <w:t>này</w:t>
      </w:r>
      <w:proofErr w:type="spellEnd"/>
      <w:r w:rsidRPr="00AE2A07">
        <w:rPr>
          <w:rFonts w:eastAsia="Verdana"/>
          <w:sz w:val="26"/>
          <w:szCs w:val="26"/>
        </w:rPr>
        <w:t xml:space="preserve"> </w:t>
      </w:r>
      <w:proofErr w:type="spellStart"/>
      <w:r w:rsidRPr="00AE2A07">
        <w:rPr>
          <w:rFonts w:eastAsia="Verdana"/>
          <w:sz w:val="26"/>
          <w:szCs w:val="26"/>
        </w:rPr>
        <w:t>sẽ</w:t>
      </w:r>
      <w:proofErr w:type="spellEnd"/>
      <w:r w:rsidRPr="00AE2A07">
        <w:rPr>
          <w:rFonts w:eastAsia="Verdana"/>
          <w:sz w:val="26"/>
          <w:szCs w:val="26"/>
        </w:rPr>
        <w:t xml:space="preserve"> </w:t>
      </w:r>
      <w:proofErr w:type="spellStart"/>
      <w:r w:rsidRPr="00AE2A07">
        <w:rPr>
          <w:rFonts w:eastAsia="Verdana"/>
          <w:sz w:val="26"/>
          <w:szCs w:val="26"/>
        </w:rPr>
        <w:t>giúp</w:t>
      </w:r>
      <w:proofErr w:type="spellEnd"/>
      <w:r w:rsidRPr="00AE2A07">
        <w:rPr>
          <w:rFonts w:eastAsia="Verdana"/>
          <w:sz w:val="26"/>
          <w:szCs w:val="26"/>
        </w:rPr>
        <w:t xml:space="preserve"> </w:t>
      </w:r>
      <w:proofErr w:type="spellStart"/>
      <w:r w:rsidRPr="00AE2A07">
        <w:rPr>
          <w:rFonts w:eastAsia="Verdana"/>
          <w:sz w:val="26"/>
          <w:szCs w:val="26"/>
        </w:rPr>
        <w:t>phân</w:t>
      </w:r>
      <w:proofErr w:type="spellEnd"/>
      <w:r w:rsidRPr="00AE2A07">
        <w:rPr>
          <w:rFonts w:eastAsia="Verdana"/>
          <w:sz w:val="26"/>
          <w:szCs w:val="26"/>
        </w:rPr>
        <w:t xml:space="preserve"> </w:t>
      </w:r>
      <w:proofErr w:type="spellStart"/>
      <w:r w:rsidRPr="00AE2A07">
        <w:rPr>
          <w:rFonts w:eastAsia="Verdana"/>
          <w:sz w:val="26"/>
          <w:szCs w:val="26"/>
        </w:rPr>
        <w:t>biệt</w:t>
      </w:r>
      <w:proofErr w:type="spellEnd"/>
      <w:r w:rsidRPr="00AE2A07">
        <w:rPr>
          <w:rFonts w:eastAsia="Verdana"/>
          <w:sz w:val="26"/>
          <w:szCs w:val="26"/>
        </w:rPr>
        <w:t xml:space="preserve"> </w:t>
      </w:r>
      <w:proofErr w:type="spellStart"/>
      <w:r w:rsidRPr="00AE2A07">
        <w:rPr>
          <w:rFonts w:eastAsia="Verdana"/>
          <w:sz w:val="26"/>
          <w:szCs w:val="26"/>
        </w:rPr>
        <w:t>các</w:t>
      </w:r>
      <w:proofErr w:type="spellEnd"/>
      <w:r w:rsidRPr="00AE2A07">
        <w:rPr>
          <w:rFonts w:eastAsia="Verdana"/>
          <w:sz w:val="26"/>
          <w:szCs w:val="26"/>
        </w:rPr>
        <w:t xml:space="preserve"> </w:t>
      </w:r>
      <w:proofErr w:type="spellStart"/>
      <w:r w:rsidRPr="00AE2A07">
        <w:rPr>
          <w:rFonts w:eastAsia="Verdana"/>
          <w:sz w:val="26"/>
          <w:szCs w:val="26"/>
        </w:rPr>
        <w:t>điểm</w:t>
      </w:r>
      <w:proofErr w:type="spellEnd"/>
      <w:r w:rsidRPr="00AE2A07">
        <w:rPr>
          <w:rFonts w:eastAsia="Verdana"/>
          <w:sz w:val="26"/>
          <w:szCs w:val="26"/>
        </w:rPr>
        <w:t xml:space="preserve"> </w:t>
      </w:r>
      <w:proofErr w:type="spellStart"/>
      <w:r w:rsidRPr="00AE2A07">
        <w:rPr>
          <w:rFonts w:eastAsia="Verdana"/>
          <w:sz w:val="26"/>
          <w:szCs w:val="26"/>
        </w:rPr>
        <w:t>ảnh</w:t>
      </w:r>
      <w:proofErr w:type="spellEnd"/>
      <w:r w:rsidRPr="00AE2A07">
        <w:rPr>
          <w:rFonts w:eastAsia="Verdana"/>
          <w:sz w:val="26"/>
          <w:szCs w:val="26"/>
        </w:rPr>
        <w:t xml:space="preserve"> </w:t>
      </w:r>
      <w:proofErr w:type="spellStart"/>
      <w:r w:rsidRPr="00AE2A07">
        <w:rPr>
          <w:rFonts w:eastAsia="Verdana"/>
          <w:sz w:val="26"/>
          <w:szCs w:val="26"/>
        </w:rPr>
        <w:t>thuộc</w:t>
      </w:r>
      <w:proofErr w:type="spellEnd"/>
      <w:r w:rsidRPr="00AE2A07">
        <w:rPr>
          <w:rFonts w:eastAsia="Verdana"/>
          <w:sz w:val="26"/>
          <w:szCs w:val="26"/>
        </w:rPr>
        <w:t xml:space="preserve"> </w:t>
      </w:r>
      <w:proofErr w:type="spellStart"/>
      <w:r w:rsidRPr="00AE2A07">
        <w:rPr>
          <w:rFonts w:eastAsia="Verdana"/>
          <w:sz w:val="26"/>
          <w:szCs w:val="26"/>
        </w:rPr>
        <w:t>đối</w:t>
      </w:r>
      <w:proofErr w:type="spellEnd"/>
      <w:r w:rsidRPr="00AE2A07">
        <w:rPr>
          <w:rFonts w:eastAsia="Verdana"/>
          <w:sz w:val="26"/>
          <w:szCs w:val="26"/>
        </w:rPr>
        <w:t xml:space="preserve"> </w:t>
      </w:r>
      <w:proofErr w:type="spellStart"/>
      <w:r w:rsidRPr="00AE2A07">
        <w:rPr>
          <w:rFonts w:eastAsia="Verdana"/>
          <w:sz w:val="26"/>
          <w:szCs w:val="26"/>
        </w:rPr>
        <w:t>tượng</w:t>
      </w:r>
      <w:proofErr w:type="spellEnd"/>
      <w:r w:rsidRPr="00AE2A07">
        <w:rPr>
          <w:rFonts w:eastAsia="Verdana"/>
          <w:sz w:val="26"/>
          <w:szCs w:val="26"/>
        </w:rPr>
        <w:t xml:space="preserve"> (foreground) </w:t>
      </w:r>
      <w:proofErr w:type="spellStart"/>
      <w:r w:rsidRPr="00AE2A07">
        <w:rPr>
          <w:rFonts w:eastAsia="Verdana"/>
          <w:sz w:val="26"/>
          <w:szCs w:val="26"/>
        </w:rPr>
        <w:t>và</w:t>
      </w:r>
      <w:proofErr w:type="spellEnd"/>
      <w:r w:rsidRPr="00AE2A07">
        <w:rPr>
          <w:rFonts w:eastAsia="Verdana"/>
          <w:sz w:val="26"/>
          <w:szCs w:val="26"/>
        </w:rPr>
        <w:t xml:space="preserve"> </w:t>
      </w:r>
      <w:proofErr w:type="spellStart"/>
      <w:r w:rsidRPr="00AE2A07">
        <w:rPr>
          <w:rFonts w:eastAsia="Verdana"/>
          <w:sz w:val="26"/>
          <w:szCs w:val="26"/>
        </w:rPr>
        <w:t>nền</w:t>
      </w:r>
      <w:proofErr w:type="spellEnd"/>
      <w:r w:rsidRPr="00AE2A07">
        <w:rPr>
          <w:rFonts w:eastAsia="Verdana"/>
          <w:sz w:val="26"/>
          <w:szCs w:val="26"/>
        </w:rPr>
        <w:t xml:space="preserve"> (background) </w:t>
      </w:r>
      <w:proofErr w:type="spellStart"/>
      <w:r w:rsidRPr="00AE2A07">
        <w:rPr>
          <w:rFonts w:eastAsia="Verdana"/>
          <w:sz w:val="26"/>
          <w:szCs w:val="26"/>
        </w:rPr>
        <w:t>trong</w:t>
      </w:r>
      <w:proofErr w:type="spellEnd"/>
      <w:r w:rsidRPr="00AE2A07">
        <w:rPr>
          <w:rFonts w:eastAsia="Verdana"/>
          <w:sz w:val="26"/>
          <w:szCs w:val="26"/>
        </w:rPr>
        <w:t xml:space="preserve"> </w:t>
      </w:r>
      <w:proofErr w:type="spellStart"/>
      <w:r w:rsidRPr="00AE2A07">
        <w:rPr>
          <w:rFonts w:eastAsia="Verdana"/>
          <w:sz w:val="26"/>
          <w:szCs w:val="26"/>
        </w:rPr>
        <w:t>hình</w:t>
      </w:r>
      <w:proofErr w:type="spellEnd"/>
      <w:r w:rsidRPr="00AE2A07">
        <w:rPr>
          <w:rFonts w:eastAsia="Verdana"/>
          <w:sz w:val="26"/>
          <w:szCs w:val="26"/>
        </w:rPr>
        <w:t xml:space="preserve"> </w:t>
      </w:r>
      <w:proofErr w:type="spellStart"/>
      <w:r w:rsidRPr="00AE2A07">
        <w:rPr>
          <w:rFonts w:eastAsia="Verdana"/>
          <w:sz w:val="26"/>
          <w:szCs w:val="26"/>
        </w:rPr>
        <w:t>ảnh</w:t>
      </w:r>
      <w:proofErr w:type="spellEnd"/>
      <w:r w:rsidRPr="00AE2A07">
        <w:rPr>
          <w:rFonts w:eastAsia="Verdana"/>
          <w:sz w:val="26"/>
          <w:szCs w:val="26"/>
        </w:rPr>
        <w:t>.</w:t>
      </w:r>
    </w:p>
    <w:p w14:paraId="51901C01" w14:textId="4484D3F6" w:rsidR="00C94F3D" w:rsidRPr="00AE2A07" w:rsidRDefault="00C94F3D" w:rsidP="00645D5D">
      <w:pPr>
        <w:spacing w:line="372" w:lineRule="auto"/>
        <w:jc w:val="both"/>
        <w:rPr>
          <w:rFonts w:eastAsia="Verdana"/>
          <w:i/>
          <w:iCs/>
          <w:sz w:val="26"/>
          <w:szCs w:val="26"/>
        </w:rPr>
      </w:pPr>
      <w:r w:rsidRPr="00AE2A07">
        <w:rPr>
          <w:rFonts w:eastAsia="Verdana"/>
          <w:i/>
          <w:iCs/>
          <w:sz w:val="26"/>
          <w:szCs w:val="26"/>
        </w:rPr>
        <w:t xml:space="preserve">Thường </w:t>
      </w:r>
      <w:proofErr w:type="spellStart"/>
      <w:r w:rsidRPr="00AE2A07">
        <w:rPr>
          <w:rFonts w:eastAsia="Verdana"/>
          <w:i/>
          <w:iCs/>
          <w:sz w:val="26"/>
          <w:szCs w:val="26"/>
        </w:rPr>
        <w:t>là</w:t>
      </w:r>
      <w:proofErr w:type="spellEnd"/>
      <w:r w:rsidRPr="00AE2A07">
        <w:rPr>
          <w:rFonts w:eastAsia="Verdana"/>
          <w:i/>
          <w:iCs/>
          <w:sz w:val="26"/>
          <w:szCs w:val="26"/>
        </w:rPr>
        <w:t xml:space="preserve"> </w:t>
      </w:r>
      <w:proofErr w:type="spellStart"/>
      <w:r w:rsidRPr="00AE2A07">
        <w:rPr>
          <w:rFonts w:eastAsia="Verdana"/>
          <w:i/>
          <w:iCs/>
          <w:sz w:val="26"/>
          <w:szCs w:val="26"/>
        </w:rPr>
        <w:t>chọn</w:t>
      </w:r>
      <w:proofErr w:type="spellEnd"/>
      <w:r w:rsidRPr="00AE2A07">
        <w:rPr>
          <w:rFonts w:eastAsia="Verdana"/>
          <w:i/>
          <w:iCs/>
          <w:sz w:val="26"/>
          <w:szCs w:val="26"/>
        </w:rPr>
        <w:t xml:space="preserve"> </w:t>
      </w:r>
      <w:proofErr w:type="spellStart"/>
      <w:r w:rsidRPr="00AE2A07">
        <w:rPr>
          <w:rFonts w:eastAsia="Verdana"/>
          <w:i/>
          <w:iCs/>
          <w:sz w:val="26"/>
          <w:szCs w:val="26"/>
        </w:rPr>
        <w:t>giá</w:t>
      </w:r>
      <w:proofErr w:type="spellEnd"/>
      <w:r w:rsidRPr="00AE2A07">
        <w:rPr>
          <w:rFonts w:eastAsia="Verdana"/>
          <w:i/>
          <w:iCs/>
          <w:sz w:val="26"/>
          <w:szCs w:val="26"/>
        </w:rPr>
        <w:t xml:space="preserve"> </w:t>
      </w:r>
      <w:proofErr w:type="spellStart"/>
      <w:r w:rsidRPr="00AE2A07">
        <w:rPr>
          <w:rFonts w:eastAsia="Verdana"/>
          <w:i/>
          <w:iCs/>
          <w:sz w:val="26"/>
          <w:szCs w:val="26"/>
        </w:rPr>
        <w:t>trị</w:t>
      </w:r>
      <w:proofErr w:type="spellEnd"/>
      <w:r w:rsidRPr="00AE2A07">
        <w:rPr>
          <w:rFonts w:eastAsia="Verdana"/>
          <w:i/>
          <w:iCs/>
          <w:sz w:val="26"/>
          <w:szCs w:val="26"/>
        </w:rPr>
        <w:t xml:space="preserve"> </w:t>
      </w:r>
      <w:proofErr w:type="spellStart"/>
      <w:r w:rsidRPr="00AE2A07">
        <w:rPr>
          <w:rFonts w:eastAsia="Verdana"/>
          <w:i/>
          <w:iCs/>
          <w:sz w:val="26"/>
          <w:szCs w:val="26"/>
        </w:rPr>
        <w:t>trung</w:t>
      </w:r>
      <w:proofErr w:type="spellEnd"/>
      <w:r w:rsidRPr="00AE2A07">
        <w:rPr>
          <w:rFonts w:eastAsia="Verdana"/>
          <w:i/>
          <w:iCs/>
          <w:sz w:val="26"/>
          <w:szCs w:val="26"/>
        </w:rPr>
        <w:t xml:space="preserve"> </w:t>
      </w:r>
      <w:proofErr w:type="spellStart"/>
      <w:r w:rsidRPr="00AE2A07">
        <w:rPr>
          <w:rFonts w:eastAsia="Verdana"/>
          <w:i/>
          <w:iCs/>
          <w:sz w:val="26"/>
          <w:szCs w:val="26"/>
        </w:rPr>
        <w:t>bình</w:t>
      </w:r>
      <w:proofErr w:type="spellEnd"/>
      <w:r w:rsidRPr="00AE2A07">
        <w:rPr>
          <w:rFonts w:eastAsia="Verdana"/>
          <w:i/>
          <w:iCs/>
          <w:sz w:val="26"/>
          <w:szCs w:val="26"/>
        </w:rPr>
        <w:t xml:space="preserve"> </w:t>
      </w:r>
      <w:proofErr w:type="spellStart"/>
      <w:r w:rsidRPr="00AE2A07">
        <w:rPr>
          <w:rFonts w:eastAsia="Verdana"/>
          <w:i/>
          <w:iCs/>
          <w:sz w:val="26"/>
          <w:szCs w:val="26"/>
        </w:rPr>
        <w:t>cường</w:t>
      </w:r>
      <w:proofErr w:type="spellEnd"/>
      <w:r w:rsidRPr="00AE2A07">
        <w:rPr>
          <w:rFonts w:eastAsia="Verdana"/>
          <w:i/>
          <w:iCs/>
          <w:sz w:val="26"/>
          <w:szCs w:val="26"/>
        </w:rPr>
        <w:t xml:space="preserve"> </w:t>
      </w:r>
      <w:proofErr w:type="spellStart"/>
      <w:r w:rsidRPr="00AE2A07">
        <w:rPr>
          <w:rFonts w:eastAsia="Verdana"/>
          <w:i/>
          <w:iCs/>
          <w:sz w:val="26"/>
          <w:szCs w:val="26"/>
        </w:rPr>
        <w:t>độ</w:t>
      </w:r>
      <w:proofErr w:type="spellEnd"/>
      <w:r w:rsidRPr="00AE2A07">
        <w:rPr>
          <w:rFonts w:eastAsia="Verdana"/>
          <w:i/>
          <w:iCs/>
          <w:sz w:val="26"/>
          <w:szCs w:val="26"/>
        </w:rPr>
        <w:t xml:space="preserve"> </w:t>
      </w:r>
      <w:proofErr w:type="spellStart"/>
      <w:r w:rsidRPr="00AE2A07">
        <w:rPr>
          <w:rFonts w:eastAsia="Verdana"/>
          <w:i/>
          <w:iCs/>
          <w:sz w:val="26"/>
          <w:szCs w:val="26"/>
        </w:rPr>
        <w:t>sáng</w:t>
      </w:r>
      <w:proofErr w:type="spellEnd"/>
      <w:r w:rsidRPr="00AE2A07">
        <w:rPr>
          <w:rFonts w:eastAsia="Verdana"/>
          <w:i/>
          <w:iCs/>
          <w:sz w:val="26"/>
          <w:szCs w:val="26"/>
        </w:rPr>
        <w:t xml:space="preserve"> </w:t>
      </w:r>
      <w:proofErr w:type="spellStart"/>
      <w:r w:rsidRPr="00AE2A07">
        <w:rPr>
          <w:rFonts w:eastAsia="Verdana"/>
          <w:i/>
          <w:iCs/>
          <w:sz w:val="26"/>
          <w:szCs w:val="26"/>
        </w:rPr>
        <w:t>của</w:t>
      </w:r>
      <w:proofErr w:type="spellEnd"/>
      <w:r w:rsidRPr="00AE2A07">
        <w:rPr>
          <w:rFonts w:eastAsia="Verdana"/>
          <w:i/>
          <w:iCs/>
          <w:sz w:val="26"/>
          <w:szCs w:val="26"/>
        </w:rPr>
        <w:t xml:space="preserve"> </w:t>
      </w:r>
      <w:proofErr w:type="spellStart"/>
      <w:r w:rsidRPr="00AE2A07">
        <w:rPr>
          <w:rFonts w:eastAsia="Verdana"/>
          <w:i/>
          <w:iCs/>
          <w:sz w:val="26"/>
          <w:szCs w:val="26"/>
        </w:rPr>
        <w:t>toàn</w:t>
      </w:r>
      <w:proofErr w:type="spellEnd"/>
      <w:r w:rsidRPr="00AE2A07">
        <w:rPr>
          <w:rFonts w:eastAsia="Verdana"/>
          <w:i/>
          <w:iCs/>
          <w:sz w:val="26"/>
          <w:szCs w:val="26"/>
        </w:rPr>
        <w:t xml:space="preserve"> </w:t>
      </w:r>
      <w:proofErr w:type="spellStart"/>
      <w:r w:rsidRPr="00AE2A07">
        <w:rPr>
          <w:rFonts w:eastAsia="Verdana"/>
          <w:i/>
          <w:iCs/>
          <w:sz w:val="26"/>
          <w:szCs w:val="26"/>
        </w:rPr>
        <w:t>bộ</w:t>
      </w:r>
      <w:proofErr w:type="spellEnd"/>
      <w:r w:rsidRPr="00AE2A07">
        <w:rPr>
          <w:rFonts w:eastAsia="Verdana"/>
          <w:i/>
          <w:iCs/>
          <w:sz w:val="26"/>
          <w:szCs w:val="26"/>
        </w:rPr>
        <w:t xml:space="preserve"> </w:t>
      </w:r>
      <w:proofErr w:type="spellStart"/>
      <w:r w:rsidRPr="00AE2A07">
        <w:rPr>
          <w:rFonts w:eastAsia="Verdana"/>
          <w:i/>
          <w:iCs/>
          <w:sz w:val="26"/>
          <w:szCs w:val="26"/>
        </w:rPr>
        <w:t>hình</w:t>
      </w:r>
      <w:proofErr w:type="spellEnd"/>
      <w:r w:rsidRPr="00AE2A07">
        <w:rPr>
          <w:rFonts w:eastAsia="Verdana"/>
          <w:i/>
          <w:iCs/>
          <w:sz w:val="26"/>
          <w:szCs w:val="26"/>
        </w:rPr>
        <w:t xml:space="preserve"> </w:t>
      </w:r>
      <w:proofErr w:type="spellStart"/>
      <w:r w:rsidRPr="00AE2A07">
        <w:rPr>
          <w:rFonts w:eastAsia="Verdana"/>
          <w:i/>
          <w:iCs/>
          <w:sz w:val="26"/>
          <w:szCs w:val="26"/>
        </w:rPr>
        <w:t>ảnh</w:t>
      </w:r>
      <w:proofErr w:type="spellEnd"/>
      <w:r w:rsidRPr="00AE2A07">
        <w:rPr>
          <w:rFonts w:eastAsia="Verdana"/>
          <w:i/>
          <w:iCs/>
          <w:sz w:val="26"/>
          <w:szCs w:val="26"/>
        </w:rPr>
        <w:t xml:space="preserve"> </w:t>
      </w:r>
      <w:proofErr w:type="spellStart"/>
      <w:r w:rsidRPr="00AE2A07">
        <w:rPr>
          <w:rFonts w:eastAsia="Verdana"/>
          <w:i/>
          <w:iCs/>
          <w:sz w:val="26"/>
          <w:szCs w:val="26"/>
        </w:rPr>
        <w:t>làm</w:t>
      </w:r>
      <w:proofErr w:type="spellEnd"/>
      <w:r w:rsidRPr="00AE2A07">
        <w:rPr>
          <w:rFonts w:eastAsia="Verdana"/>
          <w:i/>
          <w:iCs/>
          <w:sz w:val="26"/>
          <w:szCs w:val="26"/>
        </w:rPr>
        <w:t xml:space="preserve"> </w:t>
      </w:r>
      <w:proofErr w:type="spellStart"/>
      <w:r w:rsidRPr="00AE2A07">
        <w:rPr>
          <w:rFonts w:eastAsia="Verdana"/>
          <w:i/>
          <w:iCs/>
          <w:sz w:val="26"/>
          <w:szCs w:val="26"/>
        </w:rPr>
        <w:t>ngưỡng</w:t>
      </w:r>
      <w:proofErr w:type="spellEnd"/>
      <w:r w:rsidRPr="00AE2A07">
        <w:rPr>
          <w:rFonts w:eastAsia="Verdana"/>
          <w:i/>
          <w:iCs/>
          <w:sz w:val="26"/>
          <w:szCs w:val="26"/>
        </w:rPr>
        <w:t xml:space="preserve"> ban </w:t>
      </w:r>
      <w:proofErr w:type="spellStart"/>
      <w:r w:rsidRPr="00AE2A07">
        <w:rPr>
          <w:rFonts w:eastAsia="Verdana"/>
          <w:i/>
          <w:iCs/>
          <w:sz w:val="26"/>
          <w:szCs w:val="26"/>
        </w:rPr>
        <w:t>đầu</w:t>
      </w:r>
      <w:proofErr w:type="spellEnd"/>
      <w:r w:rsidRPr="00AE2A07">
        <w:rPr>
          <w:rFonts w:eastAsia="Verdana"/>
          <w:i/>
          <w:iCs/>
          <w:sz w:val="26"/>
          <w:szCs w:val="26"/>
        </w:rPr>
        <w:t xml:space="preserve"> T</w:t>
      </w:r>
    </w:p>
    <w:p w14:paraId="2C72FDAC" w14:textId="6219A211" w:rsidR="00C94F3D" w:rsidRPr="00AE2A07" w:rsidRDefault="00C94F3D" w:rsidP="00645D5D">
      <w:pPr>
        <w:spacing w:line="372" w:lineRule="auto"/>
        <w:jc w:val="both"/>
        <w:rPr>
          <w:rFonts w:eastAsia="Verdana"/>
          <w:sz w:val="26"/>
          <w:szCs w:val="26"/>
        </w:rPr>
      </w:pPr>
      <w:proofErr w:type="spellStart"/>
      <w:r w:rsidRPr="00AE2A07">
        <w:rPr>
          <w:rFonts w:eastAsia="Verdana"/>
          <w:b/>
          <w:bCs/>
          <w:sz w:val="26"/>
          <w:szCs w:val="26"/>
        </w:rPr>
        <w:t>Bước</w:t>
      </w:r>
      <w:proofErr w:type="spellEnd"/>
      <w:r w:rsidRPr="00AE2A07">
        <w:rPr>
          <w:rFonts w:eastAsia="Verdana"/>
          <w:b/>
          <w:bCs/>
          <w:sz w:val="26"/>
          <w:szCs w:val="26"/>
        </w:rPr>
        <w:t xml:space="preserve"> 2</w:t>
      </w:r>
      <w:r w:rsidRPr="00AE2A07">
        <w:rPr>
          <w:rFonts w:eastAsia="Verdana"/>
          <w:sz w:val="26"/>
          <w:szCs w:val="26"/>
        </w:rPr>
        <w:t xml:space="preserve">: </w:t>
      </w:r>
      <w:proofErr w:type="spellStart"/>
      <w:r w:rsidR="00192062" w:rsidRPr="00AE2A07">
        <w:rPr>
          <w:rFonts w:eastAsia="Verdana"/>
          <w:sz w:val="26"/>
          <w:szCs w:val="26"/>
        </w:rPr>
        <w:t>Phân</w:t>
      </w:r>
      <w:proofErr w:type="spellEnd"/>
      <w:r w:rsidR="00192062" w:rsidRPr="00AE2A07">
        <w:rPr>
          <w:rFonts w:eastAsia="Verdana"/>
          <w:sz w:val="26"/>
          <w:szCs w:val="26"/>
        </w:rPr>
        <w:t xml:space="preserve"> </w:t>
      </w:r>
      <w:proofErr w:type="spellStart"/>
      <w:r w:rsidR="00E83F99">
        <w:rPr>
          <w:rFonts w:eastAsia="Verdana"/>
          <w:sz w:val="26"/>
          <w:szCs w:val="26"/>
        </w:rPr>
        <w:t>vùng</w:t>
      </w:r>
      <w:proofErr w:type="spellEnd"/>
      <w:r w:rsidR="00192062" w:rsidRPr="00AE2A07">
        <w:rPr>
          <w:rFonts w:eastAsia="Verdana"/>
          <w:sz w:val="26"/>
          <w:szCs w:val="26"/>
        </w:rPr>
        <w:t xml:space="preserve"> </w:t>
      </w:r>
      <w:proofErr w:type="spellStart"/>
      <w:r w:rsidR="00192062" w:rsidRPr="00AE2A07">
        <w:rPr>
          <w:rFonts w:eastAsia="Verdana"/>
          <w:sz w:val="26"/>
          <w:szCs w:val="26"/>
        </w:rPr>
        <w:t>dựa</w:t>
      </w:r>
      <w:proofErr w:type="spellEnd"/>
      <w:r w:rsidR="00192062" w:rsidRPr="00AE2A07">
        <w:rPr>
          <w:rFonts w:eastAsia="Verdana"/>
          <w:sz w:val="26"/>
          <w:szCs w:val="26"/>
        </w:rPr>
        <w:t xml:space="preserve"> </w:t>
      </w:r>
      <w:proofErr w:type="spellStart"/>
      <w:r w:rsidR="00192062" w:rsidRPr="00AE2A07">
        <w:rPr>
          <w:rFonts w:eastAsia="Verdana"/>
          <w:sz w:val="26"/>
          <w:szCs w:val="26"/>
        </w:rPr>
        <w:t>trên</w:t>
      </w:r>
      <w:proofErr w:type="spellEnd"/>
      <w:r w:rsidR="00192062" w:rsidRPr="00AE2A07">
        <w:rPr>
          <w:rFonts w:eastAsia="Verdana"/>
          <w:sz w:val="26"/>
          <w:szCs w:val="26"/>
        </w:rPr>
        <w:t xml:space="preserve"> </w:t>
      </w:r>
      <w:proofErr w:type="spellStart"/>
      <w:r w:rsidR="00192062" w:rsidRPr="00AE2A07">
        <w:rPr>
          <w:rFonts w:eastAsia="Verdana"/>
          <w:sz w:val="26"/>
          <w:szCs w:val="26"/>
        </w:rPr>
        <w:t>ngưỡng</w:t>
      </w:r>
      <w:proofErr w:type="spellEnd"/>
    </w:p>
    <w:p w14:paraId="6C15C796" w14:textId="0FE49919" w:rsidR="00192062" w:rsidRPr="00AE2A07" w:rsidRDefault="00192062" w:rsidP="00645D5D">
      <w:pPr>
        <w:spacing w:line="372" w:lineRule="auto"/>
        <w:jc w:val="both"/>
        <w:rPr>
          <w:rFonts w:eastAsia="Verdana"/>
          <w:sz w:val="26"/>
          <w:szCs w:val="26"/>
        </w:rPr>
      </w:pPr>
      <w:proofErr w:type="spellStart"/>
      <w:r w:rsidRPr="00AE2A07">
        <w:rPr>
          <w:rFonts w:eastAsia="Verdana"/>
          <w:sz w:val="26"/>
          <w:szCs w:val="26"/>
        </w:rPr>
        <w:t>Dùng</w:t>
      </w:r>
      <w:proofErr w:type="spellEnd"/>
      <w:r w:rsidRPr="00AE2A07">
        <w:rPr>
          <w:rFonts w:eastAsia="Verdana"/>
          <w:sz w:val="26"/>
          <w:szCs w:val="26"/>
        </w:rPr>
        <w:t xml:space="preserve"> </w:t>
      </w:r>
      <w:proofErr w:type="spellStart"/>
      <w:r w:rsidRPr="00AE2A07">
        <w:rPr>
          <w:rFonts w:eastAsia="Verdana"/>
          <w:sz w:val="26"/>
          <w:szCs w:val="26"/>
        </w:rPr>
        <w:t>giá</w:t>
      </w:r>
      <w:proofErr w:type="spellEnd"/>
      <w:r w:rsidRPr="00AE2A07">
        <w:rPr>
          <w:rFonts w:eastAsia="Verdana"/>
          <w:sz w:val="26"/>
          <w:szCs w:val="26"/>
        </w:rPr>
        <w:t xml:space="preserve"> </w:t>
      </w:r>
      <w:proofErr w:type="spellStart"/>
      <w:r w:rsidRPr="00AE2A07">
        <w:rPr>
          <w:rFonts w:eastAsia="Verdana"/>
          <w:sz w:val="26"/>
          <w:szCs w:val="26"/>
        </w:rPr>
        <w:t>trị</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r w:rsidRPr="00AE2A07">
        <w:rPr>
          <w:rFonts w:eastAsia="Verdana"/>
          <w:sz w:val="26"/>
          <w:szCs w:val="26"/>
        </w:rPr>
        <w:t xml:space="preserve"> T </w:t>
      </w:r>
      <w:proofErr w:type="spellStart"/>
      <w:r w:rsidRPr="00AE2A07">
        <w:rPr>
          <w:rFonts w:eastAsia="Verdana"/>
          <w:sz w:val="26"/>
          <w:szCs w:val="26"/>
        </w:rPr>
        <w:t>đã</w:t>
      </w:r>
      <w:proofErr w:type="spellEnd"/>
      <w:r w:rsidRPr="00AE2A07">
        <w:rPr>
          <w:rFonts w:eastAsia="Verdana"/>
          <w:sz w:val="26"/>
          <w:szCs w:val="26"/>
        </w:rPr>
        <w:t xml:space="preserve"> </w:t>
      </w:r>
      <w:proofErr w:type="spellStart"/>
      <w:r w:rsidRPr="00AE2A07">
        <w:rPr>
          <w:rFonts w:eastAsia="Verdana"/>
          <w:sz w:val="26"/>
          <w:szCs w:val="26"/>
        </w:rPr>
        <w:t>chọn</w:t>
      </w:r>
      <w:proofErr w:type="spellEnd"/>
      <w:r w:rsidRPr="00AE2A07">
        <w:rPr>
          <w:rFonts w:eastAsia="Verdana"/>
          <w:sz w:val="26"/>
          <w:szCs w:val="26"/>
        </w:rPr>
        <w:t xml:space="preserve"> </w:t>
      </w:r>
      <w:proofErr w:type="spellStart"/>
      <w:r w:rsidRPr="00AE2A07">
        <w:rPr>
          <w:rFonts w:eastAsia="Verdana"/>
          <w:sz w:val="26"/>
          <w:szCs w:val="26"/>
        </w:rPr>
        <w:t>để</w:t>
      </w:r>
      <w:proofErr w:type="spellEnd"/>
      <w:r w:rsidRPr="00AE2A07">
        <w:rPr>
          <w:rFonts w:eastAsia="Verdana"/>
          <w:sz w:val="26"/>
          <w:szCs w:val="26"/>
        </w:rPr>
        <w:t xml:space="preserve"> </w:t>
      </w:r>
      <w:proofErr w:type="spellStart"/>
      <w:r w:rsidRPr="00AE2A07">
        <w:rPr>
          <w:rFonts w:eastAsia="Verdana"/>
          <w:sz w:val="26"/>
          <w:szCs w:val="26"/>
        </w:rPr>
        <w:t>phân</w:t>
      </w:r>
      <w:proofErr w:type="spellEnd"/>
      <w:r w:rsidRPr="00AE2A07">
        <w:rPr>
          <w:rFonts w:eastAsia="Verdana"/>
          <w:sz w:val="26"/>
          <w:szCs w:val="26"/>
        </w:rPr>
        <w:t xml:space="preserve"> </w:t>
      </w:r>
      <w:proofErr w:type="spellStart"/>
      <w:r w:rsidRPr="00AE2A07">
        <w:rPr>
          <w:rFonts w:eastAsia="Verdana"/>
          <w:sz w:val="26"/>
          <w:szCs w:val="26"/>
        </w:rPr>
        <w:t>loại</w:t>
      </w:r>
      <w:proofErr w:type="spellEnd"/>
      <w:r w:rsidRPr="00AE2A07">
        <w:rPr>
          <w:rFonts w:eastAsia="Verdana"/>
          <w:sz w:val="26"/>
          <w:szCs w:val="26"/>
        </w:rPr>
        <w:t xml:space="preserve"> </w:t>
      </w:r>
      <w:proofErr w:type="spellStart"/>
      <w:r w:rsidRPr="00AE2A07">
        <w:rPr>
          <w:rFonts w:eastAsia="Verdana"/>
          <w:sz w:val="26"/>
          <w:szCs w:val="26"/>
        </w:rPr>
        <w:t>các</w:t>
      </w:r>
      <w:proofErr w:type="spellEnd"/>
      <w:r w:rsidRPr="00AE2A07">
        <w:rPr>
          <w:rFonts w:eastAsia="Verdana"/>
          <w:sz w:val="26"/>
          <w:szCs w:val="26"/>
        </w:rPr>
        <w:t xml:space="preserve"> </w:t>
      </w:r>
      <w:proofErr w:type="spellStart"/>
      <w:r w:rsidRPr="00AE2A07">
        <w:rPr>
          <w:rFonts w:eastAsia="Verdana"/>
          <w:sz w:val="26"/>
          <w:szCs w:val="26"/>
        </w:rPr>
        <w:t>điểm</w:t>
      </w:r>
      <w:proofErr w:type="spellEnd"/>
      <w:r w:rsidRPr="00AE2A07">
        <w:rPr>
          <w:rFonts w:eastAsia="Verdana"/>
          <w:sz w:val="26"/>
          <w:szCs w:val="26"/>
        </w:rPr>
        <w:t xml:space="preserve"> </w:t>
      </w:r>
      <w:proofErr w:type="spellStart"/>
      <w:r w:rsidRPr="00AE2A07">
        <w:rPr>
          <w:rFonts w:eastAsia="Verdana"/>
          <w:sz w:val="26"/>
          <w:szCs w:val="26"/>
        </w:rPr>
        <w:t>ảnh</w:t>
      </w:r>
      <w:proofErr w:type="spellEnd"/>
      <w:r w:rsidRPr="00AE2A07">
        <w:rPr>
          <w:rFonts w:eastAsia="Verdana"/>
          <w:sz w:val="26"/>
          <w:szCs w:val="26"/>
        </w:rPr>
        <w:t xml:space="preserve"> </w:t>
      </w:r>
      <w:proofErr w:type="spellStart"/>
      <w:r w:rsidRPr="00AE2A07">
        <w:rPr>
          <w:rFonts w:eastAsia="Verdana"/>
          <w:sz w:val="26"/>
          <w:szCs w:val="26"/>
        </w:rPr>
        <w:t>thành</w:t>
      </w:r>
      <w:proofErr w:type="spellEnd"/>
      <w:r w:rsidRPr="00AE2A07">
        <w:rPr>
          <w:rFonts w:eastAsia="Verdana"/>
          <w:sz w:val="26"/>
          <w:szCs w:val="26"/>
        </w:rPr>
        <w:t xml:space="preserve"> </w:t>
      </w:r>
      <w:proofErr w:type="spellStart"/>
      <w:r w:rsidRPr="00AE2A07">
        <w:rPr>
          <w:rFonts w:eastAsia="Verdana"/>
          <w:sz w:val="26"/>
          <w:szCs w:val="26"/>
        </w:rPr>
        <w:t>hai</w:t>
      </w:r>
      <w:proofErr w:type="spellEnd"/>
      <w:r w:rsidRPr="00AE2A07">
        <w:rPr>
          <w:rFonts w:eastAsia="Verdana"/>
          <w:sz w:val="26"/>
          <w:szCs w:val="26"/>
        </w:rPr>
        <w:t xml:space="preserve"> </w:t>
      </w:r>
      <w:proofErr w:type="spellStart"/>
      <w:r w:rsidRPr="00AE2A07">
        <w:rPr>
          <w:rFonts w:eastAsia="Verdana"/>
          <w:sz w:val="26"/>
          <w:szCs w:val="26"/>
        </w:rPr>
        <w:t>nhóm</w:t>
      </w:r>
      <w:proofErr w:type="spellEnd"/>
      <w:r w:rsidRPr="00AE2A07">
        <w:rPr>
          <w:rFonts w:eastAsia="Verdana"/>
          <w:sz w:val="26"/>
          <w:szCs w:val="26"/>
        </w:rPr>
        <w:t>:</w:t>
      </w:r>
    </w:p>
    <w:p w14:paraId="6E194E8F" w14:textId="469B7494" w:rsidR="00192062" w:rsidRPr="00AE2A07" w:rsidRDefault="00192062">
      <w:pPr>
        <w:pStyle w:val="ListParagraph"/>
        <w:numPr>
          <w:ilvl w:val="0"/>
          <w:numId w:val="6"/>
        </w:numPr>
        <w:spacing w:line="372" w:lineRule="auto"/>
        <w:rPr>
          <w:rFonts w:eastAsia="Verdana" w:cs="Times New Roman"/>
          <w:szCs w:val="26"/>
        </w:rPr>
      </w:pPr>
      <w:r w:rsidRPr="00AE2A07">
        <w:rPr>
          <w:rFonts w:eastAsia="Verdana" w:cs="Times New Roman"/>
          <w:szCs w:val="26"/>
          <w:lang w:val="en-US"/>
        </w:rPr>
        <w:t xml:space="preserve">G1​: </w:t>
      </w:r>
      <w:proofErr w:type="spellStart"/>
      <w:r w:rsidRPr="00AE2A07">
        <w:rPr>
          <w:rFonts w:eastAsia="Verdana" w:cs="Times New Roman"/>
          <w:szCs w:val="26"/>
          <w:lang w:val="en-US"/>
        </w:rPr>
        <w:t>nhóm</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các</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điểm</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ảnh</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có</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cường</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độ</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lớn</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hơn</w:t>
      </w:r>
      <w:proofErr w:type="spellEnd"/>
      <w:r w:rsidRPr="00AE2A07">
        <w:rPr>
          <w:rFonts w:eastAsia="Verdana" w:cs="Times New Roman"/>
          <w:szCs w:val="26"/>
          <w:lang w:val="en-US"/>
        </w:rPr>
        <w:t xml:space="preserve"> T (</w:t>
      </w:r>
      <w:proofErr w:type="spellStart"/>
      <w:r w:rsidRPr="00AE2A07">
        <w:rPr>
          <w:rFonts w:eastAsia="Verdana" w:cs="Times New Roman"/>
          <w:szCs w:val="26"/>
          <w:lang w:val="en-US"/>
        </w:rPr>
        <w:t>thường</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là</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thuộc</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đối</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tượng</w:t>
      </w:r>
      <w:proofErr w:type="spellEnd"/>
      <w:r w:rsidRPr="00AE2A07">
        <w:rPr>
          <w:rFonts w:eastAsia="Verdana" w:cs="Times New Roman"/>
          <w:szCs w:val="26"/>
          <w:lang w:val="en-US"/>
        </w:rPr>
        <w:t>).</w:t>
      </w:r>
    </w:p>
    <w:p w14:paraId="43216558" w14:textId="6C17F9C7" w:rsidR="00192062" w:rsidRPr="00AE2A07" w:rsidRDefault="00192062">
      <w:pPr>
        <w:pStyle w:val="ListParagraph"/>
        <w:numPr>
          <w:ilvl w:val="0"/>
          <w:numId w:val="6"/>
        </w:numPr>
        <w:spacing w:line="372" w:lineRule="auto"/>
        <w:rPr>
          <w:rFonts w:eastAsia="Verdana" w:cs="Times New Roman"/>
          <w:szCs w:val="26"/>
        </w:rPr>
      </w:pPr>
      <w:r w:rsidRPr="00AE2A07">
        <w:rPr>
          <w:rFonts w:eastAsia="Verdana" w:cs="Times New Roman"/>
          <w:szCs w:val="26"/>
          <w:lang w:val="en-US"/>
        </w:rPr>
        <w:t xml:space="preserve">G2​: </w:t>
      </w:r>
      <w:proofErr w:type="spellStart"/>
      <w:r w:rsidRPr="00AE2A07">
        <w:rPr>
          <w:rFonts w:eastAsia="Verdana" w:cs="Times New Roman"/>
          <w:szCs w:val="26"/>
          <w:lang w:val="en-US"/>
        </w:rPr>
        <w:t>nhóm</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các</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điểm</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ảnh</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có</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cường</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độ</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nhỏ</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hơn</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hoặc</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bằng</w:t>
      </w:r>
      <w:proofErr w:type="spellEnd"/>
      <w:r w:rsidRPr="00AE2A07">
        <w:rPr>
          <w:rFonts w:eastAsia="Verdana" w:cs="Times New Roman"/>
          <w:szCs w:val="26"/>
          <w:lang w:val="en-US"/>
        </w:rPr>
        <w:t xml:space="preserve"> T (</w:t>
      </w:r>
      <w:proofErr w:type="spellStart"/>
      <w:r w:rsidRPr="00AE2A07">
        <w:rPr>
          <w:rFonts w:eastAsia="Verdana" w:cs="Times New Roman"/>
          <w:szCs w:val="26"/>
          <w:lang w:val="en-US"/>
        </w:rPr>
        <w:t>thường</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là</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thuộc</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nền</w:t>
      </w:r>
      <w:proofErr w:type="spellEnd"/>
      <w:r w:rsidRPr="00AE2A07">
        <w:rPr>
          <w:rFonts w:eastAsia="Verdana" w:cs="Times New Roman"/>
          <w:szCs w:val="26"/>
          <w:lang w:val="en-US"/>
        </w:rPr>
        <w:t>).</w:t>
      </w:r>
    </w:p>
    <w:p w14:paraId="03F74918" w14:textId="7C9EFDAE" w:rsidR="00192062" w:rsidRPr="00AE2A07" w:rsidRDefault="005203CF" w:rsidP="00645D5D">
      <w:pPr>
        <w:spacing w:line="372" w:lineRule="auto"/>
        <w:jc w:val="both"/>
        <w:rPr>
          <w:rFonts w:eastAsia="Verdana"/>
          <w:sz w:val="26"/>
          <w:szCs w:val="26"/>
        </w:rPr>
      </w:pPr>
      <w:proofErr w:type="spellStart"/>
      <w:r w:rsidRPr="00AE2A07">
        <w:rPr>
          <w:rFonts w:eastAsia="Verdana"/>
          <w:b/>
          <w:bCs/>
          <w:sz w:val="26"/>
          <w:szCs w:val="26"/>
        </w:rPr>
        <w:t>Bước</w:t>
      </w:r>
      <w:proofErr w:type="spellEnd"/>
      <w:r w:rsidRPr="00AE2A07">
        <w:rPr>
          <w:rFonts w:eastAsia="Verdana"/>
          <w:b/>
          <w:bCs/>
          <w:sz w:val="26"/>
          <w:szCs w:val="26"/>
        </w:rPr>
        <w:t xml:space="preserve"> 3: </w:t>
      </w:r>
      <w:proofErr w:type="spellStart"/>
      <w:r w:rsidRPr="00AE2A07">
        <w:rPr>
          <w:rFonts w:eastAsia="Verdana"/>
          <w:sz w:val="26"/>
          <w:szCs w:val="26"/>
        </w:rPr>
        <w:t>Tính</w:t>
      </w:r>
      <w:proofErr w:type="spellEnd"/>
      <w:r w:rsidRPr="00AE2A07">
        <w:rPr>
          <w:rFonts w:eastAsia="Verdana"/>
          <w:sz w:val="26"/>
          <w:szCs w:val="26"/>
        </w:rPr>
        <w:t xml:space="preserve"> </w:t>
      </w:r>
      <w:proofErr w:type="spellStart"/>
      <w:r w:rsidRPr="00AE2A07">
        <w:rPr>
          <w:rFonts w:eastAsia="Verdana"/>
          <w:sz w:val="26"/>
          <w:szCs w:val="26"/>
        </w:rPr>
        <w:t>giá</w:t>
      </w:r>
      <w:proofErr w:type="spellEnd"/>
      <w:r w:rsidRPr="00AE2A07">
        <w:rPr>
          <w:rFonts w:eastAsia="Verdana"/>
          <w:sz w:val="26"/>
          <w:szCs w:val="26"/>
        </w:rPr>
        <w:t xml:space="preserve"> </w:t>
      </w:r>
      <w:proofErr w:type="spellStart"/>
      <w:r w:rsidRPr="00AE2A07">
        <w:rPr>
          <w:rFonts w:eastAsia="Verdana"/>
          <w:sz w:val="26"/>
          <w:szCs w:val="26"/>
        </w:rPr>
        <w:t>trị</w:t>
      </w:r>
      <w:proofErr w:type="spellEnd"/>
      <w:r w:rsidRPr="00AE2A07">
        <w:rPr>
          <w:rFonts w:eastAsia="Verdana"/>
          <w:sz w:val="26"/>
          <w:szCs w:val="26"/>
        </w:rPr>
        <w:t xml:space="preserve"> </w:t>
      </w:r>
      <w:proofErr w:type="spellStart"/>
      <w:r w:rsidRPr="00AE2A07">
        <w:rPr>
          <w:rFonts w:eastAsia="Verdana"/>
          <w:sz w:val="26"/>
          <w:szCs w:val="26"/>
        </w:rPr>
        <w:t>trung</w:t>
      </w:r>
      <w:proofErr w:type="spellEnd"/>
      <w:r w:rsidRPr="00AE2A07">
        <w:rPr>
          <w:rFonts w:eastAsia="Verdana"/>
          <w:sz w:val="26"/>
          <w:szCs w:val="26"/>
        </w:rPr>
        <w:t xml:space="preserve"> </w:t>
      </w:r>
      <w:proofErr w:type="spellStart"/>
      <w:r w:rsidRPr="00AE2A07">
        <w:rPr>
          <w:rFonts w:eastAsia="Verdana"/>
          <w:sz w:val="26"/>
          <w:szCs w:val="26"/>
        </w:rPr>
        <w:t>bình</w:t>
      </w:r>
      <w:proofErr w:type="spellEnd"/>
      <w:r w:rsidRPr="00AE2A07">
        <w:rPr>
          <w:rFonts w:eastAsia="Verdana"/>
          <w:sz w:val="26"/>
          <w:szCs w:val="26"/>
        </w:rPr>
        <w:t xml:space="preserve"> </w:t>
      </w:r>
      <w:proofErr w:type="spellStart"/>
      <w:r w:rsidRPr="00AE2A07">
        <w:rPr>
          <w:rFonts w:eastAsia="Verdana"/>
          <w:sz w:val="26"/>
          <w:szCs w:val="26"/>
        </w:rPr>
        <w:t>cho</w:t>
      </w:r>
      <w:proofErr w:type="spellEnd"/>
      <w:r w:rsidRPr="00AE2A07">
        <w:rPr>
          <w:rFonts w:eastAsia="Verdana"/>
          <w:sz w:val="26"/>
          <w:szCs w:val="26"/>
        </w:rPr>
        <w:t xml:space="preserve"> </w:t>
      </w:r>
      <w:proofErr w:type="spellStart"/>
      <w:r w:rsidRPr="00AE2A07">
        <w:rPr>
          <w:rFonts w:eastAsia="Verdana"/>
          <w:sz w:val="26"/>
          <w:szCs w:val="26"/>
        </w:rPr>
        <w:t>mỗi</w:t>
      </w:r>
      <w:proofErr w:type="spellEnd"/>
      <w:r w:rsidRPr="00AE2A07">
        <w:rPr>
          <w:rFonts w:eastAsia="Verdana"/>
          <w:sz w:val="26"/>
          <w:szCs w:val="26"/>
        </w:rPr>
        <w:t xml:space="preserve"> </w:t>
      </w:r>
      <w:proofErr w:type="spellStart"/>
      <w:r w:rsidRPr="00AE2A07">
        <w:rPr>
          <w:rFonts w:eastAsia="Verdana"/>
          <w:sz w:val="26"/>
          <w:szCs w:val="26"/>
        </w:rPr>
        <w:t>nhóm</w:t>
      </w:r>
      <w:proofErr w:type="spellEnd"/>
    </w:p>
    <w:p w14:paraId="2EECF04E" w14:textId="75DF93F1" w:rsidR="005203CF" w:rsidRPr="00AE2A07" w:rsidRDefault="005203CF" w:rsidP="00645D5D">
      <w:pPr>
        <w:spacing w:line="372" w:lineRule="auto"/>
        <w:jc w:val="both"/>
        <w:rPr>
          <w:rFonts w:eastAsia="Verdana"/>
          <w:sz w:val="26"/>
          <w:szCs w:val="26"/>
        </w:rPr>
      </w:pPr>
      <w:proofErr w:type="spellStart"/>
      <w:r w:rsidRPr="00AE2A07">
        <w:rPr>
          <w:rFonts w:eastAsia="Verdana"/>
          <w:sz w:val="26"/>
          <w:szCs w:val="26"/>
        </w:rPr>
        <w:t>Tính</w:t>
      </w:r>
      <w:proofErr w:type="spellEnd"/>
      <w:r w:rsidRPr="00AE2A07">
        <w:rPr>
          <w:rFonts w:eastAsia="Verdana"/>
          <w:sz w:val="26"/>
          <w:szCs w:val="26"/>
        </w:rPr>
        <w:t xml:space="preserve"> </w:t>
      </w:r>
      <w:proofErr w:type="spellStart"/>
      <w:r w:rsidRPr="00AE2A07">
        <w:rPr>
          <w:rFonts w:eastAsia="Verdana"/>
          <w:sz w:val="26"/>
          <w:szCs w:val="26"/>
        </w:rPr>
        <w:t>trung</w:t>
      </w:r>
      <w:proofErr w:type="spellEnd"/>
      <w:r w:rsidRPr="00AE2A07">
        <w:rPr>
          <w:rFonts w:eastAsia="Verdana"/>
          <w:sz w:val="26"/>
          <w:szCs w:val="26"/>
        </w:rPr>
        <w:t xml:space="preserve"> </w:t>
      </w:r>
      <w:proofErr w:type="spellStart"/>
      <w:r w:rsidRPr="00AE2A07">
        <w:rPr>
          <w:rFonts w:eastAsia="Verdana"/>
          <w:sz w:val="26"/>
          <w:szCs w:val="26"/>
        </w:rPr>
        <w:t>bình</w:t>
      </w:r>
      <w:proofErr w:type="spellEnd"/>
      <w:r w:rsidRPr="00AE2A07">
        <w:rPr>
          <w:rFonts w:eastAsia="Verdana"/>
          <w:sz w:val="26"/>
          <w:szCs w:val="26"/>
        </w:rPr>
        <w:t xml:space="preserve"> </w:t>
      </w:r>
      <w:proofErr w:type="spellStart"/>
      <w:r w:rsidRPr="00AE2A07">
        <w:rPr>
          <w:rFonts w:eastAsia="Verdana"/>
          <w:sz w:val="26"/>
          <w:szCs w:val="26"/>
        </w:rPr>
        <w:t>cường</w:t>
      </w:r>
      <w:proofErr w:type="spellEnd"/>
      <w:r w:rsidRPr="00AE2A07">
        <w:rPr>
          <w:rFonts w:eastAsia="Verdana"/>
          <w:sz w:val="26"/>
          <w:szCs w:val="26"/>
        </w:rPr>
        <w:t xml:space="preserve"> </w:t>
      </w:r>
      <w:proofErr w:type="spellStart"/>
      <w:r w:rsidRPr="00AE2A07">
        <w:rPr>
          <w:rFonts w:eastAsia="Verdana"/>
          <w:sz w:val="26"/>
          <w:szCs w:val="26"/>
        </w:rPr>
        <w:t>độ</w:t>
      </w:r>
      <w:proofErr w:type="spellEnd"/>
      <w:r w:rsidRPr="00AE2A07">
        <w:rPr>
          <w:rFonts w:eastAsia="Verdana"/>
          <w:sz w:val="26"/>
          <w:szCs w:val="26"/>
        </w:rPr>
        <w:t xml:space="preserve"> </w:t>
      </w:r>
      <w:proofErr w:type="spellStart"/>
      <w:r w:rsidRPr="00AE2A07">
        <w:rPr>
          <w:rFonts w:eastAsia="Verdana"/>
          <w:sz w:val="26"/>
          <w:szCs w:val="26"/>
        </w:rPr>
        <w:t>sáng</w:t>
      </w:r>
      <w:proofErr w:type="spellEnd"/>
      <w:r w:rsidRPr="00AE2A07">
        <w:rPr>
          <w:rFonts w:eastAsia="Verdana"/>
          <w:sz w:val="26"/>
          <w:szCs w:val="26"/>
        </w:rPr>
        <w:t xml:space="preserve"> </w:t>
      </w:r>
      <w:proofErr w:type="spellStart"/>
      <w:r w:rsidRPr="00AE2A07">
        <w:rPr>
          <w:rFonts w:eastAsia="Verdana"/>
          <w:sz w:val="26"/>
          <w:szCs w:val="26"/>
        </w:rPr>
        <w:t>của</w:t>
      </w:r>
      <w:proofErr w:type="spellEnd"/>
      <w:r w:rsidRPr="00AE2A07">
        <w:rPr>
          <w:rFonts w:eastAsia="Verdana"/>
          <w:sz w:val="26"/>
          <w:szCs w:val="26"/>
        </w:rPr>
        <w:t xml:space="preserve"> </w:t>
      </w:r>
      <w:proofErr w:type="spellStart"/>
      <w:r w:rsidRPr="00AE2A07">
        <w:rPr>
          <w:rFonts w:eastAsia="Verdana"/>
          <w:sz w:val="26"/>
          <w:szCs w:val="26"/>
        </w:rPr>
        <w:t>các</w:t>
      </w:r>
      <w:proofErr w:type="spellEnd"/>
      <w:r w:rsidRPr="00AE2A07">
        <w:rPr>
          <w:rFonts w:eastAsia="Verdana"/>
          <w:sz w:val="26"/>
          <w:szCs w:val="26"/>
        </w:rPr>
        <w:t xml:space="preserve"> </w:t>
      </w:r>
      <w:proofErr w:type="spellStart"/>
      <w:r w:rsidRPr="00AE2A07">
        <w:rPr>
          <w:rFonts w:eastAsia="Verdana"/>
          <w:sz w:val="26"/>
          <w:szCs w:val="26"/>
        </w:rPr>
        <w:t>điểm</w:t>
      </w:r>
      <w:proofErr w:type="spellEnd"/>
      <w:r w:rsidRPr="00AE2A07">
        <w:rPr>
          <w:rFonts w:eastAsia="Verdana"/>
          <w:sz w:val="26"/>
          <w:szCs w:val="26"/>
        </w:rPr>
        <w:t xml:space="preserve"> </w:t>
      </w:r>
      <w:proofErr w:type="spellStart"/>
      <w:r w:rsidRPr="00AE2A07">
        <w:rPr>
          <w:rFonts w:eastAsia="Verdana"/>
          <w:sz w:val="26"/>
          <w:szCs w:val="26"/>
        </w:rPr>
        <w:t>ảnh</w:t>
      </w:r>
      <w:proofErr w:type="spellEnd"/>
      <w:r w:rsidRPr="00AE2A07">
        <w:rPr>
          <w:rFonts w:eastAsia="Verdana"/>
          <w:sz w:val="26"/>
          <w:szCs w:val="26"/>
        </w:rPr>
        <w:t xml:space="preserve"> </w:t>
      </w:r>
      <w:proofErr w:type="spellStart"/>
      <w:r w:rsidRPr="00AE2A07">
        <w:rPr>
          <w:rFonts w:eastAsia="Verdana"/>
          <w:sz w:val="26"/>
          <w:szCs w:val="26"/>
        </w:rPr>
        <w:t>trong</w:t>
      </w:r>
      <w:proofErr w:type="spellEnd"/>
      <w:r w:rsidRPr="00AE2A07">
        <w:rPr>
          <w:rFonts w:eastAsia="Verdana"/>
          <w:sz w:val="26"/>
          <w:szCs w:val="26"/>
        </w:rPr>
        <w:t xml:space="preserve"> </w:t>
      </w:r>
      <w:proofErr w:type="spellStart"/>
      <w:r w:rsidRPr="00AE2A07">
        <w:rPr>
          <w:rFonts w:eastAsia="Verdana"/>
          <w:sz w:val="26"/>
          <w:szCs w:val="26"/>
        </w:rPr>
        <w:t>mỗi</w:t>
      </w:r>
      <w:proofErr w:type="spellEnd"/>
      <w:r w:rsidRPr="00AE2A07">
        <w:rPr>
          <w:rFonts w:eastAsia="Verdana"/>
          <w:sz w:val="26"/>
          <w:szCs w:val="26"/>
        </w:rPr>
        <w:t xml:space="preserve"> </w:t>
      </w:r>
      <w:proofErr w:type="spellStart"/>
      <w:r w:rsidRPr="00AE2A07">
        <w:rPr>
          <w:rFonts w:eastAsia="Verdana"/>
          <w:sz w:val="26"/>
          <w:szCs w:val="26"/>
        </w:rPr>
        <w:t>nhóm</w:t>
      </w:r>
      <w:proofErr w:type="spellEnd"/>
      <w:r w:rsidRPr="00AE2A07">
        <w:rPr>
          <w:rFonts w:eastAsia="Verdana"/>
          <w:sz w:val="26"/>
          <w:szCs w:val="26"/>
        </w:rPr>
        <w:t>:</w:t>
      </w:r>
    </w:p>
    <w:p w14:paraId="0B4D40BC" w14:textId="5549B00D" w:rsidR="005203CF" w:rsidRPr="00AE2A07" w:rsidRDefault="005203CF">
      <w:pPr>
        <w:pStyle w:val="ListParagraph"/>
        <w:numPr>
          <w:ilvl w:val="0"/>
          <w:numId w:val="7"/>
        </w:numPr>
        <w:spacing w:line="372" w:lineRule="auto"/>
        <w:rPr>
          <w:rFonts w:eastAsia="Verdana" w:cs="Times New Roman"/>
          <w:szCs w:val="26"/>
        </w:rPr>
      </w:pPr>
      <w:r w:rsidRPr="00AE2A07">
        <w:rPr>
          <w:rFonts w:eastAsia="Verdana" w:cs="Times New Roman"/>
          <w:szCs w:val="26"/>
          <w:lang w:val="en-US"/>
        </w:rPr>
        <w:t xml:space="preserve">m1: Trung </w:t>
      </w:r>
      <w:proofErr w:type="spellStart"/>
      <w:r w:rsidRPr="00AE2A07">
        <w:rPr>
          <w:rFonts w:eastAsia="Verdana" w:cs="Times New Roman"/>
          <w:szCs w:val="26"/>
          <w:lang w:val="en-US"/>
        </w:rPr>
        <w:t>bình</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cường</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độ</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của</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nhóm</w:t>
      </w:r>
      <w:proofErr w:type="spellEnd"/>
      <w:r w:rsidRPr="00AE2A07">
        <w:rPr>
          <w:rFonts w:eastAsia="Verdana" w:cs="Times New Roman"/>
          <w:szCs w:val="26"/>
          <w:lang w:val="en-US"/>
        </w:rPr>
        <w:t xml:space="preserve"> G1</w:t>
      </w:r>
    </w:p>
    <w:p w14:paraId="4EE939BE" w14:textId="4FF5EF60" w:rsidR="005203CF" w:rsidRPr="00AE2A07" w:rsidRDefault="005203CF">
      <w:pPr>
        <w:pStyle w:val="ListParagraph"/>
        <w:numPr>
          <w:ilvl w:val="0"/>
          <w:numId w:val="7"/>
        </w:numPr>
        <w:spacing w:line="372" w:lineRule="auto"/>
        <w:rPr>
          <w:rFonts w:eastAsia="Verdana" w:cs="Times New Roman"/>
          <w:szCs w:val="26"/>
        </w:rPr>
      </w:pPr>
      <w:r w:rsidRPr="00AE2A07">
        <w:rPr>
          <w:rFonts w:eastAsia="Verdana" w:cs="Times New Roman"/>
          <w:szCs w:val="26"/>
          <w:lang w:val="en-US"/>
        </w:rPr>
        <w:t xml:space="preserve">m2: Trung </w:t>
      </w:r>
      <w:proofErr w:type="spellStart"/>
      <w:r w:rsidRPr="00AE2A07">
        <w:rPr>
          <w:rFonts w:eastAsia="Verdana" w:cs="Times New Roman"/>
          <w:szCs w:val="26"/>
          <w:lang w:val="en-US"/>
        </w:rPr>
        <w:t>bình</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cường</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độ</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của</w:t>
      </w:r>
      <w:proofErr w:type="spellEnd"/>
      <w:r w:rsidRPr="00AE2A07">
        <w:rPr>
          <w:rFonts w:eastAsia="Verdana" w:cs="Times New Roman"/>
          <w:szCs w:val="26"/>
          <w:lang w:val="en-US"/>
        </w:rPr>
        <w:t xml:space="preserve"> </w:t>
      </w:r>
      <w:proofErr w:type="spellStart"/>
      <w:r w:rsidRPr="00AE2A07">
        <w:rPr>
          <w:rFonts w:eastAsia="Verdana" w:cs="Times New Roman"/>
          <w:szCs w:val="26"/>
          <w:lang w:val="en-US"/>
        </w:rPr>
        <w:t>nhóm</w:t>
      </w:r>
      <w:proofErr w:type="spellEnd"/>
      <w:r w:rsidRPr="00AE2A07">
        <w:rPr>
          <w:rFonts w:eastAsia="Verdana" w:cs="Times New Roman"/>
          <w:szCs w:val="26"/>
          <w:lang w:val="en-US"/>
        </w:rPr>
        <w:t xml:space="preserve"> G2</w:t>
      </w:r>
    </w:p>
    <w:p w14:paraId="500B7560" w14:textId="746A0E0F" w:rsidR="00F87064" w:rsidRPr="00AE2A07" w:rsidRDefault="005203CF" w:rsidP="00645D5D">
      <w:pPr>
        <w:spacing w:line="372" w:lineRule="auto"/>
        <w:jc w:val="both"/>
        <w:rPr>
          <w:rFonts w:eastAsia="Verdana"/>
          <w:sz w:val="26"/>
          <w:szCs w:val="26"/>
        </w:rPr>
      </w:pPr>
      <w:proofErr w:type="spellStart"/>
      <w:r w:rsidRPr="00AE2A07">
        <w:rPr>
          <w:rFonts w:eastAsia="Verdana"/>
          <w:b/>
          <w:bCs/>
          <w:sz w:val="26"/>
          <w:szCs w:val="26"/>
        </w:rPr>
        <w:t>Bước</w:t>
      </w:r>
      <w:proofErr w:type="spellEnd"/>
      <w:r w:rsidRPr="00AE2A07">
        <w:rPr>
          <w:rFonts w:eastAsia="Verdana"/>
          <w:b/>
          <w:bCs/>
          <w:sz w:val="26"/>
          <w:szCs w:val="26"/>
        </w:rPr>
        <w:t xml:space="preserve"> 4:</w:t>
      </w:r>
      <w:r w:rsidRPr="00AE2A07">
        <w:rPr>
          <w:rFonts w:eastAsia="Verdana"/>
          <w:sz w:val="26"/>
          <w:szCs w:val="26"/>
        </w:rPr>
        <w:t xml:space="preserve"> </w:t>
      </w:r>
      <w:proofErr w:type="spellStart"/>
      <w:r w:rsidRPr="00AE2A07">
        <w:rPr>
          <w:rFonts w:eastAsia="Verdana"/>
          <w:sz w:val="26"/>
          <w:szCs w:val="26"/>
        </w:rPr>
        <w:t>Cập</w:t>
      </w:r>
      <w:proofErr w:type="spellEnd"/>
      <w:r w:rsidRPr="00AE2A07">
        <w:rPr>
          <w:rFonts w:eastAsia="Verdana"/>
          <w:sz w:val="26"/>
          <w:szCs w:val="26"/>
        </w:rPr>
        <w:t xml:space="preserve"> </w:t>
      </w:r>
      <w:proofErr w:type="spellStart"/>
      <w:r w:rsidRPr="00AE2A07">
        <w:rPr>
          <w:rFonts w:eastAsia="Verdana"/>
          <w:sz w:val="26"/>
          <w:szCs w:val="26"/>
        </w:rPr>
        <w:t>nhật</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r w:rsidRPr="00AE2A07">
        <w:rPr>
          <w:rFonts w:eastAsia="Verdana"/>
          <w:sz w:val="26"/>
          <w:szCs w:val="26"/>
        </w:rPr>
        <w:t xml:space="preserve"> </w:t>
      </w:r>
      <w:proofErr w:type="spellStart"/>
      <w:r w:rsidRPr="00AE2A07">
        <w:rPr>
          <w:rFonts w:eastAsia="Verdana"/>
          <w:sz w:val="26"/>
          <w:szCs w:val="26"/>
        </w:rPr>
        <w:t>mới</w:t>
      </w:r>
      <w:proofErr w:type="spellEnd"/>
    </w:p>
    <w:p w14:paraId="54D92520" w14:textId="0AD6E326" w:rsidR="005203CF" w:rsidRPr="00AE2A07" w:rsidRDefault="005203CF" w:rsidP="00645D5D">
      <w:pPr>
        <w:spacing w:line="372" w:lineRule="auto"/>
        <w:jc w:val="both"/>
        <w:rPr>
          <w:rFonts w:eastAsia="Verdana"/>
          <w:sz w:val="26"/>
          <w:szCs w:val="26"/>
        </w:rPr>
      </w:pPr>
      <w:proofErr w:type="spellStart"/>
      <w:r w:rsidRPr="00AE2A07">
        <w:rPr>
          <w:rFonts w:eastAsia="Verdana"/>
          <w:sz w:val="26"/>
          <w:szCs w:val="26"/>
        </w:rPr>
        <w:t>Cập</w:t>
      </w:r>
      <w:proofErr w:type="spellEnd"/>
      <w:r w:rsidRPr="00AE2A07">
        <w:rPr>
          <w:rFonts w:eastAsia="Verdana"/>
          <w:sz w:val="26"/>
          <w:szCs w:val="26"/>
        </w:rPr>
        <w:t xml:space="preserve"> </w:t>
      </w:r>
      <w:proofErr w:type="spellStart"/>
      <w:r w:rsidRPr="00AE2A07">
        <w:rPr>
          <w:rFonts w:eastAsia="Verdana"/>
          <w:sz w:val="26"/>
          <w:szCs w:val="26"/>
        </w:rPr>
        <w:t>nhật</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r w:rsidRPr="00AE2A07">
        <w:rPr>
          <w:rFonts w:eastAsia="Verdana"/>
          <w:sz w:val="26"/>
          <w:szCs w:val="26"/>
        </w:rPr>
        <w:t xml:space="preserve"> </w:t>
      </w:r>
      <w:proofErr w:type="spellStart"/>
      <w:r w:rsidRPr="00AE2A07">
        <w:rPr>
          <w:rFonts w:eastAsia="Verdana"/>
          <w:sz w:val="26"/>
          <w:szCs w:val="26"/>
        </w:rPr>
        <w:t>mới</w:t>
      </w:r>
      <w:proofErr w:type="spellEnd"/>
      <w:r w:rsidRPr="00AE2A07">
        <w:rPr>
          <w:rFonts w:eastAsia="Verdana"/>
          <w:sz w:val="26"/>
          <w:szCs w:val="26"/>
        </w:rPr>
        <w:t xml:space="preserve"> </w:t>
      </w:r>
      <w:proofErr w:type="spellStart"/>
      <w:r w:rsidRPr="00AE2A07">
        <w:rPr>
          <w:rFonts w:eastAsia="Verdana"/>
          <w:sz w:val="26"/>
          <w:szCs w:val="26"/>
        </w:rPr>
        <w:t>bằng</w:t>
      </w:r>
      <w:proofErr w:type="spellEnd"/>
      <w:r w:rsidRPr="00AE2A07">
        <w:rPr>
          <w:rFonts w:eastAsia="Verdana"/>
          <w:sz w:val="26"/>
          <w:szCs w:val="26"/>
        </w:rPr>
        <w:t xml:space="preserve"> </w:t>
      </w:r>
      <w:proofErr w:type="spellStart"/>
      <w:r w:rsidRPr="00AE2A07">
        <w:rPr>
          <w:rFonts w:eastAsia="Verdana"/>
          <w:sz w:val="26"/>
          <w:szCs w:val="26"/>
        </w:rPr>
        <w:t>cách</w:t>
      </w:r>
      <w:proofErr w:type="spellEnd"/>
      <w:r w:rsidRPr="00AE2A07">
        <w:rPr>
          <w:rFonts w:eastAsia="Verdana"/>
          <w:sz w:val="26"/>
          <w:szCs w:val="26"/>
        </w:rPr>
        <w:t xml:space="preserve"> </w:t>
      </w:r>
      <w:proofErr w:type="spellStart"/>
      <w:r w:rsidRPr="00AE2A07">
        <w:rPr>
          <w:rFonts w:eastAsia="Verdana"/>
          <w:sz w:val="26"/>
          <w:szCs w:val="26"/>
        </w:rPr>
        <w:t>lấy</w:t>
      </w:r>
      <w:proofErr w:type="spellEnd"/>
      <w:r w:rsidRPr="00AE2A07">
        <w:rPr>
          <w:rFonts w:eastAsia="Verdana"/>
          <w:sz w:val="26"/>
          <w:szCs w:val="26"/>
        </w:rPr>
        <w:t xml:space="preserve"> </w:t>
      </w:r>
      <w:proofErr w:type="spellStart"/>
      <w:r w:rsidRPr="00AE2A07">
        <w:rPr>
          <w:rFonts w:eastAsia="Verdana"/>
          <w:sz w:val="26"/>
          <w:szCs w:val="26"/>
        </w:rPr>
        <w:t>trung</w:t>
      </w:r>
      <w:proofErr w:type="spellEnd"/>
      <w:r w:rsidRPr="00AE2A07">
        <w:rPr>
          <w:rFonts w:eastAsia="Verdana"/>
          <w:sz w:val="26"/>
          <w:szCs w:val="26"/>
        </w:rPr>
        <w:t xml:space="preserve"> </w:t>
      </w:r>
      <w:proofErr w:type="spellStart"/>
      <w:r w:rsidRPr="00AE2A07">
        <w:rPr>
          <w:rFonts w:eastAsia="Verdana"/>
          <w:sz w:val="26"/>
          <w:szCs w:val="26"/>
        </w:rPr>
        <w:t>bình</w:t>
      </w:r>
      <w:proofErr w:type="spellEnd"/>
      <w:r w:rsidRPr="00AE2A07">
        <w:rPr>
          <w:rFonts w:eastAsia="Verdana"/>
          <w:sz w:val="26"/>
          <w:szCs w:val="26"/>
        </w:rPr>
        <w:t xml:space="preserve"> </w:t>
      </w:r>
      <w:proofErr w:type="spellStart"/>
      <w:r w:rsidRPr="00AE2A07">
        <w:rPr>
          <w:rFonts w:eastAsia="Verdana"/>
          <w:sz w:val="26"/>
          <w:szCs w:val="26"/>
        </w:rPr>
        <w:t>của</w:t>
      </w:r>
      <w:proofErr w:type="spellEnd"/>
      <w:r w:rsidRPr="00AE2A07">
        <w:rPr>
          <w:rFonts w:eastAsia="Verdana"/>
          <w:sz w:val="26"/>
          <w:szCs w:val="26"/>
        </w:rPr>
        <w:t xml:space="preserve"> m1 </w:t>
      </w:r>
      <w:proofErr w:type="spellStart"/>
      <w:r w:rsidRPr="00AE2A07">
        <w:rPr>
          <w:rFonts w:eastAsia="Verdana"/>
          <w:sz w:val="26"/>
          <w:szCs w:val="26"/>
        </w:rPr>
        <w:t>và</w:t>
      </w:r>
      <w:proofErr w:type="spellEnd"/>
      <w:r w:rsidRPr="00AE2A07">
        <w:rPr>
          <w:rFonts w:eastAsia="Verdana"/>
          <w:sz w:val="26"/>
          <w:szCs w:val="26"/>
        </w:rPr>
        <w:t xml:space="preserve"> m2</w:t>
      </w:r>
    </w:p>
    <w:p w14:paraId="7BC6F641" w14:textId="6194B98D" w:rsidR="005203CF" w:rsidRPr="00AE2A07" w:rsidRDefault="005203CF" w:rsidP="005203CF">
      <w:pPr>
        <w:rPr>
          <w:rFonts w:eastAsia="Verdana"/>
          <w:sz w:val="26"/>
          <w:szCs w:val="26"/>
        </w:rPr>
      </w:pPr>
      <m:oMathPara>
        <m:oMath>
          <m:r>
            <m:rPr>
              <m:nor/>
            </m:rPr>
            <w:rPr>
              <w:sz w:val="26"/>
              <w:szCs w:val="26"/>
            </w:rPr>
            <m:t>T</m:t>
          </m:r>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r>
            <m:rPr>
              <m:nor/>
            </m:rPr>
            <w:rPr>
              <w:sz w:val="26"/>
              <w:szCs w:val="26"/>
            </w:rPr>
            <m:t>(m1 + m2)</m:t>
          </m:r>
        </m:oMath>
      </m:oMathPara>
    </w:p>
    <w:p w14:paraId="77E8EF18" w14:textId="77777777" w:rsidR="005203CF" w:rsidRPr="00AE2A07" w:rsidRDefault="005203CF" w:rsidP="005203CF">
      <w:pPr>
        <w:rPr>
          <w:rFonts w:eastAsia="Verdana"/>
          <w:sz w:val="26"/>
          <w:szCs w:val="26"/>
        </w:rPr>
      </w:pPr>
    </w:p>
    <w:p w14:paraId="33B70970" w14:textId="137FD641" w:rsidR="005203CF" w:rsidRPr="00AE2A07" w:rsidRDefault="005203CF" w:rsidP="00645D5D">
      <w:pPr>
        <w:spacing w:line="372" w:lineRule="auto"/>
        <w:jc w:val="both"/>
        <w:rPr>
          <w:rFonts w:eastAsia="Verdana"/>
          <w:sz w:val="26"/>
          <w:szCs w:val="26"/>
        </w:rPr>
      </w:pPr>
      <w:proofErr w:type="spellStart"/>
      <w:r w:rsidRPr="00AE2A07">
        <w:rPr>
          <w:rFonts w:eastAsia="Verdana"/>
          <w:sz w:val="26"/>
          <w:szCs w:val="26"/>
        </w:rPr>
        <w:t>Ngưỡng</w:t>
      </w:r>
      <w:proofErr w:type="spellEnd"/>
      <w:r w:rsidRPr="00AE2A07">
        <w:rPr>
          <w:rFonts w:eastAsia="Verdana"/>
          <w:sz w:val="26"/>
          <w:szCs w:val="26"/>
        </w:rPr>
        <w:t xml:space="preserve"> </w:t>
      </w:r>
      <w:proofErr w:type="spellStart"/>
      <w:r w:rsidRPr="00AE2A07">
        <w:rPr>
          <w:rFonts w:eastAsia="Verdana"/>
          <w:sz w:val="26"/>
          <w:szCs w:val="26"/>
        </w:rPr>
        <w:t>này</w:t>
      </w:r>
      <w:proofErr w:type="spellEnd"/>
      <w:r w:rsidRPr="00AE2A07">
        <w:rPr>
          <w:rFonts w:eastAsia="Verdana"/>
          <w:sz w:val="26"/>
          <w:szCs w:val="26"/>
        </w:rPr>
        <w:t xml:space="preserve"> </w:t>
      </w:r>
      <w:proofErr w:type="spellStart"/>
      <w:r w:rsidRPr="00AE2A07">
        <w:rPr>
          <w:rFonts w:eastAsia="Verdana"/>
          <w:sz w:val="26"/>
          <w:szCs w:val="26"/>
        </w:rPr>
        <w:t>sẽ</w:t>
      </w:r>
      <w:proofErr w:type="spellEnd"/>
      <w:r w:rsidRPr="00AE2A07">
        <w:rPr>
          <w:rFonts w:eastAsia="Verdana"/>
          <w:sz w:val="26"/>
          <w:szCs w:val="26"/>
        </w:rPr>
        <w:t xml:space="preserve"> </w:t>
      </w:r>
      <w:proofErr w:type="spellStart"/>
      <w:r w:rsidRPr="00AE2A07">
        <w:rPr>
          <w:rFonts w:eastAsia="Verdana"/>
          <w:sz w:val="26"/>
          <w:szCs w:val="26"/>
        </w:rPr>
        <w:t>được</w:t>
      </w:r>
      <w:proofErr w:type="spellEnd"/>
      <w:r w:rsidRPr="00AE2A07">
        <w:rPr>
          <w:rFonts w:eastAsia="Verdana"/>
          <w:sz w:val="26"/>
          <w:szCs w:val="26"/>
        </w:rPr>
        <w:t xml:space="preserve"> </w:t>
      </w:r>
      <w:proofErr w:type="spellStart"/>
      <w:r w:rsidRPr="00AE2A07">
        <w:rPr>
          <w:rFonts w:eastAsia="Verdana"/>
          <w:sz w:val="26"/>
          <w:szCs w:val="26"/>
        </w:rPr>
        <w:t>dùng</w:t>
      </w:r>
      <w:proofErr w:type="spellEnd"/>
      <w:r w:rsidRPr="00AE2A07">
        <w:rPr>
          <w:rFonts w:eastAsia="Verdana"/>
          <w:sz w:val="26"/>
          <w:szCs w:val="26"/>
        </w:rPr>
        <w:t xml:space="preserve"> </w:t>
      </w:r>
      <w:proofErr w:type="spellStart"/>
      <w:r w:rsidRPr="00AE2A07">
        <w:rPr>
          <w:rFonts w:eastAsia="Verdana"/>
          <w:sz w:val="26"/>
          <w:szCs w:val="26"/>
        </w:rPr>
        <w:t>cho</w:t>
      </w:r>
      <w:proofErr w:type="spellEnd"/>
      <w:r w:rsidRPr="00AE2A07">
        <w:rPr>
          <w:rFonts w:eastAsia="Verdana"/>
          <w:sz w:val="26"/>
          <w:szCs w:val="26"/>
        </w:rPr>
        <w:t xml:space="preserve"> </w:t>
      </w:r>
      <w:proofErr w:type="spellStart"/>
      <w:r w:rsidRPr="00AE2A07">
        <w:rPr>
          <w:rFonts w:eastAsia="Verdana"/>
          <w:sz w:val="26"/>
          <w:szCs w:val="26"/>
        </w:rPr>
        <w:t>vòng</w:t>
      </w:r>
      <w:proofErr w:type="spellEnd"/>
      <w:r w:rsidRPr="00AE2A07">
        <w:rPr>
          <w:rFonts w:eastAsia="Verdana"/>
          <w:sz w:val="26"/>
          <w:szCs w:val="26"/>
        </w:rPr>
        <w:t xml:space="preserve"> </w:t>
      </w:r>
      <w:proofErr w:type="spellStart"/>
      <w:r w:rsidRPr="00AE2A07">
        <w:rPr>
          <w:rFonts w:eastAsia="Verdana"/>
          <w:sz w:val="26"/>
          <w:szCs w:val="26"/>
        </w:rPr>
        <w:t>lặp</w:t>
      </w:r>
      <w:proofErr w:type="spellEnd"/>
      <w:r w:rsidRPr="00AE2A07">
        <w:rPr>
          <w:rFonts w:eastAsia="Verdana"/>
          <w:sz w:val="26"/>
          <w:szCs w:val="26"/>
        </w:rPr>
        <w:t xml:space="preserve"> </w:t>
      </w:r>
      <w:proofErr w:type="spellStart"/>
      <w:r w:rsidRPr="00AE2A07">
        <w:rPr>
          <w:rFonts w:eastAsia="Verdana"/>
          <w:sz w:val="26"/>
          <w:szCs w:val="26"/>
        </w:rPr>
        <w:t>tiếp</w:t>
      </w:r>
      <w:proofErr w:type="spellEnd"/>
      <w:r w:rsidRPr="00AE2A07">
        <w:rPr>
          <w:rFonts w:eastAsia="Verdana"/>
          <w:sz w:val="26"/>
          <w:szCs w:val="26"/>
        </w:rPr>
        <w:t xml:space="preserve"> </w:t>
      </w:r>
      <w:proofErr w:type="spellStart"/>
      <w:r w:rsidRPr="00AE2A07">
        <w:rPr>
          <w:rFonts w:eastAsia="Verdana"/>
          <w:sz w:val="26"/>
          <w:szCs w:val="26"/>
        </w:rPr>
        <w:t>theo</w:t>
      </w:r>
      <w:proofErr w:type="spellEnd"/>
      <w:r w:rsidRPr="00AE2A07">
        <w:rPr>
          <w:rFonts w:eastAsia="Verdana"/>
          <w:sz w:val="26"/>
          <w:szCs w:val="26"/>
        </w:rPr>
        <w:t xml:space="preserve"> </w:t>
      </w:r>
      <w:proofErr w:type="spellStart"/>
      <w:r w:rsidRPr="00AE2A07">
        <w:rPr>
          <w:rFonts w:eastAsia="Verdana"/>
          <w:sz w:val="26"/>
          <w:szCs w:val="26"/>
        </w:rPr>
        <w:t>để</w:t>
      </w:r>
      <w:proofErr w:type="spellEnd"/>
      <w:r w:rsidRPr="00AE2A07">
        <w:rPr>
          <w:rFonts w:eastAsia="Verdana"/>
          <w:sz w:val="26"/>
          <w:szCs w:val="26"/>
        </w:rPr>
        <w:t xml:space="preserve"> </w:t>
      </w:r>
      <w:proofErr w:type="spellStart"/>
      <w:r w:rsidRPr="00AE2A07">
        <w:rPr>
          <w:rFonts w:eastAsia="Verdana"/>
          <w:sz w:val="26"/>
          <w:szCs w:val="26"/>
        </w:rPr>
        <w:t>tiếp</w:t>
      </w:r>
      <w:proofErr w:type="spellEnd"/>
      <w:r w:rsidRPr="00AE2A07">
        <w:rPr>
          <w:rFonts w:eastAsia="Verdana"/>
          <w:sz w:val="26"/>
          <w:szCs w:val="26"/>
        </w:rPr>
        <w:t xml:space="preserve"> </w:t>
      </w:r>
      <w:proofErr w:type="spellStart"/>
      <w:r w:rsidRPr="00AE2A07">
        <w:rPr>
          <w:rFonts w:eastAsia="Verdana"/>
          <w:sz w:val="26"/>
          <w:szCs w:val="26"/>
        </w:rPr>
        <w:t>tục</w:t>
      </w:r>
      <w:proofErr w:type="spellEnd"/>
      <w:r w:rsidRPr="00AE2A07">
        <w:rPr>
          <w:rFonts w:eastAsia="Verdana"/>
          <w:sz w:val="26"/>
          <w:szCs w:val="26"/>
        </w:rPr>
        <w:t xml:space="preserve"> </w:t>
      </w:r>
      <w:proofErr w:type="spellStart"/>
      <w:r w:rsidRPr="00AE2A07">
        <w:rPr>
          <w:rFonts w:eastAsia="Verdana"/>
          <w:sz w:val="26"/>
          <w:szCs w:val="26"/>
        </w:rPr>
        <w:t>cải</w:t>
      </w:r>
      <w:proofErr w:type="spellEnd"/>
      <w:r w:rsidRPr="00AE2A07">
        <w:rPr>
          <w:rFonts w:eastAsia="Verdana"/>
          <w:sz w:val="26"/>
          <w:szCs w:val="26"/>
        </w:rPr>
        <w:t xml:space="preserve"> </w:t>
      </w:r>
      <w:proofErr w:type="spellStart"/>
      <w:r w:rsidRPr="00AE2A07">
        <w:rPr>
          <w:rFonts w:eastAsia="Verdana"/>
          <w:sz w:val="26"/>
          <w:szCs w:val="26"/>
        </w:rPr>
        <w:t>thiện</w:t>
      </w:r>
      <w:proofErr w:type="spellEnd"/>
      <w:r w:rsidRPr="00AE2A07">
        <w:rPr>
          <w:rFonts w:eastAsia="Verdana"/>
          <w:sz w:val="26"/>
          <w:szCs w:val="26"/>
        </w:rPr>
        <w:t xml:space="preserve"> </w:t>
      </w:r>
      <w:proofErr w:type="spellStart"/>
      <w:r w:rsidRPr="00AE2A07">
        <w:rPr>
          <w:rFonts w:eastAsia="Verdana"/>
          <w:sz w:val="26"/>
          <w:szCs w:val="26"/>
        </w:rPr>
        <w:t>độ</w:t>
      </w:r>
      <w:proofErr w:type="spellEnd"/>
      <w:r w:rsidRPr="00AE2A07">
        <w:rPr>
          <w:rFonts w:eastAsia="Verdana"/>
          <w:sz w:val="26"/>
          <w:szCs w:val="26"/>
        </w:rPr>
        <w:t xml:space="preserve"> </w:t>
      </w:r>
      <w:proofErr w:type="spellStart"/>
      <w:r w:rsidRPr="00AE2A07">
        <w:rPr>
          <w:rFonts w:eastAsia="Verdana"/>
          <w:sz w:val="26"/>
          <w:szCs w:val="26"/>
        </w:rPr>
        <w:t>chính</w:t>
      </w:r>
      <w:proofErr w:type="spellEnd"/>
      <w:r w:rsidRPr="00AE2A07">
        <w:rPr>
          <w:rFonts w:eastAsia="Verdana"/>
          <w:sz w:val="26"/>
          <w:szCs w:val="26"/>
        </w:rPr>
        <w:t xml:space="preserve"> </w:t>
      </w:r>
      <w:proofErr w:type="spellStart"/>
      <w:r w:rsidRPr="00AE2A07">
        <w:rPr>
          <w:rFonts w:eastAsia="Verdana"/>
          <w:sz w:val="26"/>
          <w:szCs w:val="26"/>
        </w:rPr>
        <w:t>xác</w:t>
      </w:r>
      <w:proofErr w:type="spellEnd"/>
      <w:r w:rsidRPr="00AE2A07">
        <w:rPr>
          <w:rFonts w:eastAsia="Verdana"/>
          <w:sz w:val="26"/>
          <w:szCs w:val="26"/>
        </w:rPr>
        <w:t>.</w:t>
      </w:r>
    </w:p>
    <w:p w14:paraId="56FE4465" w14:textId="1769C131" w:rsidR="005203CF" w:rsidRPr="00AE2A07" w:rsidRDefault="005203CF" w:rsidP="00645D5D">
      <w:pPr>
        <w:spacing w:line="372" w:lineRule="auto"/>
        <w:jc w:val="both"/>
        <w:rPr>
          <w:rFonts w:eastAsia="Verdana"/>
          <w:sz w:val="26"/>
          <w:szCs w:val="26"/>
        </w:rPr>
      </w:pPr>
      <w:proofErr w:type="spellStart"/>
      <w:r w:rsidRPr="00AE2A07">
        <w:rPr>
          <w:rFonts w:eastAsia="Verdana"/>
          <w:b/>
          <w:bCs/>
          <w:sz w:val="26"/>
          <w:szCs w:val="26"/>
        </w:rPr>
        <w:t>Bước</w:t>
      </w:r>
      <w:proofErr w:type="spellEnd"/>
      <w:r w:rsidRPr="00AE2A07">
        <w:rPr>
          <w:rFonts w:eastAsia="Verdana"/>
          <w:b/>
          <w:bCs/>
          <w:sz w:val="26"/>
          <w:szCs w:val="26"/>
        </w:rPr>
        <w:t xml:space="preserve"> 5: </w:t>
      </w:r>
      <w:proofErr w:type="spellStart"/>
      <w:r w:rsidR="00106471" w:rsidRPr="00AE2A07">
        <w:rPr>
          <w:rFonts w:eastAsia="Verdana"/>
          <w:sz w:val="26"/>
          <w:szCs w:val="26"/>
        </w:rPr>
        <w:t>Lặp</w:t>
      </w:r>
      <w:proofErr w:type="spellEnd"/>
      <w:r w:rsidR="00106471" w:rsidRPr="00AE2A07">
        <w:rPr>
          <w:rFonts w:eastAsia="Verdana"/>
          <w:sz w:val="26"/>
          <w:szCs w:val="26"/>
        </w:rPr>
        <w:t xml:space="preserve"> </w:t>
      </w:r>
      <w:proofErr w:type="spellStart"/>
      <w:r w:rsidR="00106471" w:rsidRPr="00AE2A07">
        <w:rPr>
          <w:rFonts w:eastAsia="Verdana"/>
          <w:sz w:val="26"/>
          <w:szCs w:val="26"/>
        </w:rPr>
        <w:t>lại</w:t>
      </w:r>
      <w:proofErr w:type="spellEnd"/>
    </w:p>
    <w:p w14:paraId="61AEE4A2" w14:textId="42405F5B" w:rsidR="00106471" w:rsidRPr="00AE2A07" w:rsidRDefault="00106471" w:rsidP="00645D5D">
      <w:pPr>
        <w:spacing w:line="372" w:lineRule="auto"/>
        <w:jc w:val="both"/>
        <w:rPr>
          <w:rFonts w:eastAsia="Verdana"/>
          <w:sz w:val="26"/>
          <w:szCs w:val="26"/>
        </w:rPr>
      </w:pPr>
      <w:proofErr w:type="spellStart"/>
      <w:r w:rsidRPr="00AE2A07">
        <w:rPr>
          <w:rFonts w:eastAsia="Verdana"/>
          <w:sz w:val="26"/>
          <w:szCs w:val="26"/>
        </w:rPr>
        <w:t>Quá</w:t>
      </w:r>
      <w:proofErr w:type="spellEnd"/>
      <w:r w:rsidRPr="00AE2A07">
        <w:rPr>
          <w:rFonts w:eastAsia="Verdana"/>
          <w:sz w:val="26"/>
          <w:szCs w:val="26"/>
        </w:rPr>
        <w:t xml:space="preserve"> </w:t>
      </w:r>
      <w:proofErr w:type="spellStart"/>
      <w:r w:rsidRPr="00AE2A07">
        <w:rPr>
          <w:rFonts w:eastAsia="Verdana"/>
          <w:sz w:val="26"/>
          <w:szCs w:val="26"/>
        </w:rPr>
        <w:t>trình</w:t>
      </w:r>
      <w:proofErr w:type="spellEnd"/>
      <w:r w:rsidRPr="00AE2A07">
        <w:rPr>
          <w:rFonts w:eastAsia="Verdana"/>
          <w:sz w:val="26"/>
          <w:szCs w:val="26"/>
        </w:rPr>
        <w:t xml:space="preserve"> </w:t>
      </w:r>
      <w:proofErr w:type="spellStart"/>
      <w:r w:rsidRPr="00AE2A07">
        <w:rPr>
          <w:rFonts w:eastAsia="Verdana"/>
          <w:sz w:val="26"/>
          <w:szCs w:val="26"/>
        </w:rPr>
        <w:t>trên</w:t>
      </w:r>
      <w:proofErr w:type="spellEnd"/>
      <w:r w:rsidRPr="00AE2A07">
        <w:rPr>
          <w:rFonts w:eastAsia="Verdana"/>
          <w:sz w:val="26"/>
          <w:szCs w:val="26"/>
        </w:rPr>
        <w:t xml:space="preserve"> (</w:t>
      </w:r>
      <w:proofErr w:type="spellStart"/>
      <w:r w:rsidRPr="00AE2A07">
        <w:rPr>
          <w:rFonts w:eastAsia="Verdana"/>
          <w:sz w:val="26"/>
          <w:szCs w:val="26"/>
        </w:rPr>
        <w:t>từ</w:t>
      </w:r>
      <w:proofErr w:type="spellEnd"/>
      <w:r w:rsidRPr="00AE2A07">
        <w:rPr>
          <w:rFonts w:eastAsia="Verdana"/>
          <w:sz w:val="26"/>
          <w:szCs w:val="26"/>
        </w:rPr>
        <w:t xml:space="preserve"> </w:t>
      </w:r>
      <w:proofErr w:type="spellStart"/>
      <w:r w:rsidRPr="00AE2A07">
        <w:rPr>
          <w:rFonts w:eastAsia="Verdana"/>
          <w:sz w:val="26"/>
          <w:szCs w:val="26"/>
        </w:rPr>
        <w:t>Bước</w:t>
      </w:r>
      <w:proofErr w:type="spellEnd"/>
      <w:r w:rsidRPr="00AE2A07">
        <w:rPr>
          <w:rFonts w:eastAsia="Verdana"/>
          <w:sz w:val="26"/>
          <w:szCs w:val="26"/>
        </w:rPr>
        <w:t xml:space="preserve"> 2 </w:t>
      </w:r>
      <w:proofErr w:type="spellStart"/>
      <w:r w:rsidRPr="00AE2A07">
        <w:rPr>
          <w:rFonts w:eastAsia="Verdana"/>
          <w:sz w:val="26"/>
          <w:szCs w:val="26"/>
        </w:rPr>
        <w:t>đến</w:t>
      </w:r>
      <w:proofErr w:type="spellEnd"/>
      <w:r w:rsidRPr="00AE2A07">
        <w:rPr>
          <w:rFonts w:eastAsia="Verdana"/>
          <w:sz w:val="26"/>
          <w:szCs w:val="26"/>
        </w:rPr>
        <w:t xml:space="preserve"> </w:t>
      </w:r>
      <w:proofErr w:type="spellStart"/>
      <w:r w:rsidRPr="00AE2A07">
        <w:rPr>
          <w:rFonts w:eastAsia="Verdana"/>
          <w:sz w:val="26"/>
          <w:szCs w:val="26"/>
        </w:rPr>
        <w:t>Bước</w:t>
      </w:r>
      <w:proofErr w:type="spellEnd"/>
      <w:r w:rsidRPr="00AE2A07">
        <w:rPr>
          <w:rFonts w:eastAsia="Verdana"/>
          <w:sz w:val="26"/>
          <w:szCs w:val="26"/>
        </w:rPr>
        <w:t xml:space="preserve"> 4) </w:t>
      </w:r>
      <w:proofErr w:type="spellStart"/>
      <w:r w:rsidRPr="00AE2A07">
        <w:rPr>
          <w:rFonts w:eastAsia="Verdana"/>
          <w:sz w:val="26"/>
          <w:szCs w:val="26"/>
        </w:rPr>
        <w:t>sẽ</w:t>
      </w:r>
      <w:proofErr w:type="spellEnd"/>
      <w:r w:rsidRPr="00AE2A07">
        <w:rPr>
          <w:rFonts w:eastAsia="Verdana"/>
          <w:sz w:val="26"/>
          <w:szCs w:val="26"/>
        </w:rPr>
        <w:t xml:space="preserve"> </w:t>
      </w:r>
      <w:proofErr w:type="spellStart"/>
      <w:r w:rsidRPr="00AE2A07">
        <w:rPr>
          <w:rFonts w:eastAsia="Verdana"/>
          <w:sz w:val="26"/>
          <w:szCs w:val="26"/>
        </w:rPr>
        <w:t>được</w:t>
      </w:r>
      <w:proofErr w:type="spellEnd"/>
      <w:r w:rsidRPr="00AE2A07">
        <w:rPr>
          <w:rFonts w:eastAsia="Verdana"/>
          <w:sz w:val="26"/>
          <w:szCs w:val="26"/>
        </w:rPr>
        <w:t xml:space="preserve"> </w:t>
      </w:r>
      <w:proofErr w:type="spellStart"/>
      <w:r w:rsidRPr="00AE2A07">
        <w:rPr>
          <w:rFonts w:eastAsia="Verdana"/>
          <w:sz w:val="26"/>
          <w:szCs w:val="26"/>
        </w:rPr>
        <w:t>lặp</w:t>
      </w:r>
      <w:proofErr w:type="spellEnd"/>
      <w:r w:rsidRPr="00AE2A07">
        <w:rPr>
          <w:rFonts w:eastAsia="Verdana"/>
          <w:sz w:val="26"/>
          <w:szCs w:val="26"/>
        </w:rPr>
        <w:t xml:space="preserve"> </w:t>
      </w:r>
      <w:proofErr w:type="spellStart"/>
      <w:r w:rsidRPr="00AE2A07">
        <w:rPr>
          <w:rFonts w:eastAsia="Verdana"/>
          <w:sz w:val="26"/>
          <w:szCs w:val="26"/>
        </w:rPr>
        <w:t>lại</w:t>
      </w:r>
      <w:proofErr w:type="spellEnd"/>
      <w:r w:rsidRPr="00AE2A07">
        <w:rPr>
          <w:rFonts w:eastAsia="Verdana"/>
          <w:sz w:val="26"/>
          <w:szCs w:val="26"/>
        </w:rPr>
        <w:t xml:space="preserve"> </w:t>
      </w:r>
      <w:proofErr w:type="spellStart"/>
      <w:r w:rsidRPr="00AE2A07">
        <w:rPr>
          <w:rFonts w:eastAsia="Verdana"/>
          <w:sz w:val="26"/>
          <w:szCs w:val="26"/>
        </w:rPr>
        <w:t>cho</w:t>
      </w:r>
      <w:proofErr w:type="spellEnd"/>
      <w:r w:rsidRPr="00AE2A07">
        <w:rPr>
          <w:rFonts w:eastAsia="Verdana"/>
          <w:sz w:val="26"/>
          <w:szCs w:val="26"/>
        </w:rPr>
        <w:t xml:space="preserve"> </w:t>
      </w:r>
      <w:proofErr w:type="spellStart"/>
      <w:r w:rsidRPr="00AE2A07">
        <w:rPr>
          <w:rFonts w:eastAsia="Verdana"/>
          <w:sz w:val="26"/>
          <w:szCs w:val="26"/>
        </w:rPr>
        <w:t>đến</w:t>
      </w:r>
      <w:proofErr w:type="spellEnd"/>
      <w:r w:rsidRPr="00AE2A07">
        <w:rPr>
          <w:rFonts w:eastAsia="Verdana"/>
          <w:sz w:val="26"/>
          <w:szCs w:val="26"/>
        </w:rPr>
        <w:t xml:space="preserve"> </w:t>
      </w:r>
      <w:proofErr w:type="spellStart"/>
      <w:r w:rsidRPr="00AE2A07">
        <w:rPr>
          <w:rFonts w:eastAsia="Verdana"/>
          <w:sz w:val="26"/>
          <w:szCs w:val="26"/>
        </w:rPr>
        <w:t>khi</w:t>
      </w:r>
      <w:proofErr w:type="spellEnd"/>
      <w:r w:rsidRPr="00AE2A07">
        <w:rPr>
          <w:rFonts w:eastAsia="Verdana"/>
          <w:sz w:val="26"/>
          <w:szCs w:val="26"/>
        </w:rPr>
        <w:t xml:space="preserve"> </w:t>
      </w:r>
      <w:proofErr w:type="spellStart"/>
      <w:r w:rsidRPr="00AE2A07">
        <w:rPr>
          <w:rFonts w:eastAsia="Verdana"/>
          <w:sz w:val="26"/>
          <w:szCs w:val="26"/>
        </w:rPr>
        <w:t>sự</w:t>
      </w:r>
      <w:proofErr w:type="spellEnd"/>
      <w:r w:rsidRPr="00AE2A07">
        <w:rPr>
          <w:rFonts w:eastAsia="Verdana"/>
          <w:sz w:val="26"/>
          <w:szCs w:val="26"/>
        </w:rPr>
        <w:t xml:space="preserve"> </w:t>
      </w:r>
      <w:proofErr w:type="spellStart"/>
      <w:r w:rsidRPr="00AE2A07">
        <w:rPr>
          <w:rFonts w:eastAsia="Verdana"/>
          <w:sz w:val="26"/>
          <w:szCs w:val="26"/>
        </w:rPr>
        <w:t>chênh</w:t>
      </w:r>
      <w:proofErr w:type="spellEnd"/>
      <w:r w:rsidRPr="00AE2A07">
        <w:rPr>
          <w:rFonts w:eastAsia="Verdana"/>
          <w:sz w:val="26"/>
          <w:szCs w:val="26"/>
        </w:rPr>
        <w:t xml:space="preserve"> </w:t>
      </w:r>
      <w:proofErr w:type="spellStart"/>
      <w:r w:rsidRPr="00AE2A07">
        <w:rPr>
          <w:rFonts w:eastAsia="Verdana"/>
          <w:sz w:val="26"/>
          <w:szCs w:val="26"/>
        </w:rPr>
        <w:t>lệch</w:t>
      </w:r>
      <w:proofErr w:type="spellEnd"/>
      <w:r w:rsidRPr="00AE2A07">
        <w:rPr>
          <w:rFonts w:eastAsia="Verdana"/>
          <w:sz w:val="26"/>
          <w:szCs w:val="26"/>
        </w:rPr>
        <w:t xml:space="preserve"> </w:t>
      </w:r>
      <w:proofErr w:type="spellStart"/>
      <w:r w:rsidRPr="00AE2A07">
        <w:rPr>
          <w:rFonts w:eastAsia="Verdana"/>
          <w:sz w:val="26"/>
          <w:szCs w:val="26"/>
        </w:rPr>
        <w:t>giữa</w:t>
      </w:r>
      <w:proofErr w:type="spellEnd"/>
      <w:r w:rsidRPr="00AE2A07">
        <w:rPr>
          <w:rFonts w:eastAsia="Verdana"/>
          <w:sz w:val="26"/>
          <w:szCs w:val="26"/>
        </w:rPr>
        <w:t xml:space="preserve"> </w:t>
      </w:r>
      <w:proofErr w:type="spellStart"/>
      <w:r w:rsidRPr="00AE2A07">
        <w:rPr>
          <w:rFonts w:eastAsia="Verdana"/>
          <w:sz w:val="26"/>
          <w:szCs w:val="26"/>
        </w:rPr>
        <w:t>các</w:t>
      </w:r>
      <w:proofErr w:type="spellEnd"/>
      <w:r w:rsidRPr="00AE2A07">
        <w:rPr>
          <w:rFonts w:eastAsia="Verdana"/>
          <w:sz w:val="26"/>
          <w:szCs w:val="26"/>
        </w:rPr>
        <w:t xml:space="preserve"> </w:t>
      </w:r>
      <w:proofErr w:type="spellStart"/>
      <w:r w:rsidRPr="00AE2A07">
        <w:rPr>
          <w:rFonts w:eastAsia="Verdana"/>
          <w:sz w:val="26"/>
          <w:szCs w:val="26"/>
        </w:rPr>
        <w:t>giá</w:t>
      </w:r>
      <w:proofErr w:type="spellEnd"/>
      <w:r w:rsidRPr="00AE2A07">
        <w:rPr>
          <w:rFonts w:eastAsia="Verdana"/>
          <w:sz w:val="26"/>
          <w:szCs w:val="26"/>
        </w:rPr>
        <w:t xml:space="preserve"> </w:t>
      </w:r>
      <w:proofErr w:type="spellStart"/>
      <w:r w:rsidRPr="00AE2A07">
        <w:rPr>
          <w:rFonts w:eastAsia="Verdana"/>
          <w:sz w:val="26"/>
          <w:szCs w:val="26"/>
        </w:rPr>
        <w:t>trị</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r w:rsidRPr="00AE2A07">
        <w:rPr>
          <w:rFonts w:eastAsia="Verdana"/>
          <w:sz w:val="26"/>
          <w:szCs w:val="26"/>
        </w:rPr>
        <w:t xml:space="preserve"> T </w:t>
      </w:r>
      <w:proofErr w:type="spellStart"/>
      <w:r w:rsidRPr="00AE2A07">
        <w:rPr>
          <w:rFonts w:eastAsia="Verdana"/>
          <w:sz w:val="26"/>
          <w:szCs w:val="26"/>
        </w:rPr>
        <w:t>của</w:t>
      </w:r>
      <w:proofErr w:type="spellEnd"/>
      <w:r w:rsidRPr="00AE2A07">
        <w:rPr>
          <w:rFonts w:eastAsia="Verdana"/>
          <w:sz w:val="26"/>
          <w:szCs w:val="26"/>
        </w:rPr>
        <w:t xml:space="preserve"> </w:t>
      </w:r>
      <w:proofErr w:type="spellStart"/>
      <w:r w:rsidRPr="00AE2A07">
        <w:rPr>
          <w:rFonts w:eastAsia="Verdana"/>
          <w:sz w:val="26"/>
          <w:szCs w:val="26"/>
        </w:rPr>
        <w:t>các</w:t>
      </w:r>
      <w:proofErr w:type="spellEnd"/>
      <w:r w:rsidRPr="00AE2A07">
        <w:rPr>
          <w:rFonts w:eastAsia="Verdana"/>
          <w:sz w:val="26"/>
          <w:szCs w:val="26"/>
        </w:rPr>
        <w:t xml:space="preserve"> </w:t>
      </w:r>
      <w:proofErr w:type="spellStart"/>
      <w:r w:rsidRPr="00AE2A07">
        <w:rPr>
          <w:rFonts w:eastAsia="Verdana"/>
          <w:sz w:val="26"/>
          <w:szCs w:val="26"/>
        </w:rPr>
        <w:t>vòng</w:t>
      </w:r>
      <w:proofErr w:type="spellEnd"/>
      <w:r w:rsidRPr="00AE2A07">
        <w:rPr>
          <w:rFonts w:eastAsia="Verdana"/>
          <w:sz w:val="26"/>
          <w:szCs w:val="26"/>
        </w:rPr>
        <w:t xml:space="preserve"> </w:t>
      </w:r>
      <w:proofErr w:type="spellStart"/>
      <w:r w:rsidRPr="00AE2A07">
        <w:rPr>
          <w:rFonts w:eastAsia="Verdana"/>
          <w:sz w:val="26"/>
          <w:szCs w:val="26"/>
        </w:rPr>
        <w:t>lặp</w:t>
      </w:r>
      <w:proofErr w:type="spellEnd"/>
      <w:r w:rsidRPr="00AE2A07">
        <w:rPr>
          <w:rFonts w:eastAsia="Verdana"/>
          <w:sz w:val="26"/>
          <w:szCs w:val="26"/>
        </w:rPr>
        <w:t xml:space="preserve"> </w:t>
      </w:r>
      <w:proofErr w:type="spellStart"/>
      <w:r w:rsidRPr="00AE2A07">
        <w:rPr>
          <w:rFonts w:eastAsia="Verdana"/>
          <w:sz w:val="26"/>
          <w:szCs w:val="26"/>
        </w:rPr>
        <w:t>kế</w:t>
      </w:r>
      <w:proofErr w:type="spellEnd"/>
      <w:r w:rsidRPr="00AE2A07">
        <w:rPr>
          <w:rFonts w:eastAsia="Verdana"/>
          <w:sz w:val="26"/>
          <w:szCs w:val="26"/>
        </w:rPr>
        <w:t xml:space="preserve"> </w:t>
      </w:r>
      <w:proofErr w:type="spellStart"/>
      <w:r w:rsidRPr="00AE2A07">
        <w:rPr>
          <w:rFonts w:eastAsia="Verdana"/>
          <w:sz w:val="26"/>
          <w:szCs w:val="26"/>
        </w:rPr>
        <w:t>tiếp</w:t>
      </w:r>
      <w:proofErr w:type="spellEnd"/>
      <w:r w:rsidRPr="00AE2A07">
        <w:rPr>
          <w:rFonts w:eastAsia="Verdana"/>
          <w:sz w:val="26"/>
          <w:szCs w:val="26"/>
        </w:rPr>
        <w:t xml:space="preserve"> </w:t>
      </w:r>
      <w:proofErr w:type="spellStart"/>
      <w:r w:rsidRPr="00AE2A07">
        <w:rPr>
          <w:rFonts w:eastAsia="Verdana"/>
          <w:sz w:val="26"/>
          <w:szCs w:val="26"/>
        </w:rPr>
        <w:t>nhỏ</w:t>
      </w:r>
      <w:proofErr w:type="spellEnd"/>
      <w:r w:rsidRPr="00AE2A07">
        <w:rPr>
          <w:rFonts w:eastAsia="Verdana"/>
          <w:sz w:val="26"/>
          <w:szCs w:val="26"/>
        </w:rPr>
        <w:t xml:space="preserve"> </w:t>
      </w:r>
      <w:proofErr w:type="spellStart"/>
      <w:r w:rsidRPr="00AE2A07">
        <w:rPr>
          <w:rFonts w:eastAsia="Verdana"/>
          <w:sz w:val="26"/>
          <w:szCs w:val="26"/>
        </w:rPr>
        <w:t>hơn</w:t>
      </w:r>
      <w:proofErr w:type="spellEnd"/>
      <w:r w:rsidRPr="00AE2A07">
        <w:rPr>
          <w:rFonts w:eastAsia="Verdana"/>
          <w:sz w:val="26"/>
          <w:szCs w:val="26"/>
        </w:rPr>
        <w:t xml:space="preserve"> </w:t>
      </w:r>
      <w:proofErr w:type="spellStart"/>
      <w:r w:rsidRPr="00AE2A07">
        <w:rPr>
          <w:rFonts w:eastAsia="Verdana"/>
          <w:sz w:val="26"/>
          <w:szCs w:val="26"/>
        </w:rPr>
        <w:t>một</w:t>
      </w:r>
      <w:proofErr w:type="spellEnd"/>
      <w:r w:rsidRPr="00AE2A07">
        <w:rPr>
          <w:rFonts w:eastAsia="Verdana"/>
          <w:sz w:val="26"/>
          <w:szCs w:val="26"/>
        </w:rPr>
        <w:t xml:space="preserve"> </w:t>
      </w:r>
      <w:proofErr w:type="spellStart"/>
      <w:r w:rsidRPr="00AE2A07">
        <w:rPr>
          <w:rFonts w:eastAsia="Verdana"/>
          <w:sz w:val="26"/>
          <w:szCs w:val="26"/>
        </w:rPr>
        <w:t>giá</w:t>
      </w:r>
      <w:proofErr w:type="spellEnd"/>
      <w:r w:rsidRPr="00AE2A07">
        <w:rPr>
          <w:rFonts w:eastAsia="Verdana"/>
          <w:sz w:val="26"/>
          <w:szCs w:val="26"/>
        </w:rPr>
        <w:t xml:space="preserve"> </w:t>
      </w:r>
      <w:proofErr w:type="spellStart"/>
      <w:r w:rsidRPr="00AE2A07">
        <w:rPr>
          <w:rFonts w:eastAsia="Verdana"/>
          <w:sz w:val="26"/>
          <w:szCs w:val="26"/>
        </w:rPr>
        <w:t>trị</w:t>
      </w:r>
      <w:proofErr w:type="spellEnd"/>
      <w:r w:rsidRPr="00AE2A07">
        <w:rPr>
          <w:rFonts w:eastAsia="Verdana"/>
          <w:sz w:val="26"/>
          <w:szCs w:val="26"/>
        </w:rPr>
        <w:t xml:space="preserve"> </w:t>
      </w:r>
      <w:proofErr w:type="spellStart"/>
      <w:r w:rsidRPr="00AE2A07">
        <w:rPr>
          <w:rFonts w:eastAsia="Verdana"/>
          <w:sz w:val="26"/>
          <w:szCs w:val="26"/>
        </w:rPr>
        <w:t>nhỏ</w:t>
      </w:r>
      <w:proofErr w:type="spellEnd"/>
      <w:r w:rsidRPr="00AE2A07">
        <w:rPr>
          <w:rFonts w:eastAsia="Verdana"/>
          <w:sz w:val="26"/>
          <w:szCs w:val="26"/>
        </w:rPr>
        <w:t xml:space="preserve"> ΔT </w:t>
      </w:r>
      <w:proofErr w:type="spellStart"/>
      <w:r w:rsidRPr="00AE2A07">
        <w:rPr>
          <w:rFonts w:eastAsia="Verdana"/>
          <w:sz w:val="26"/>
          <w:szCs w:val="26"/>
        </w:rPr>
        <w:t>được</w:t>
      </w:r>
      <w:proofErr w:type="spellEnd"/>
      <w:r w:rsidRPr="00AE2A07">
        <w:rPr>
          <w:rFonts w:eastAsia="Verdana"/>
          <w:sz w:val="26"/>
          <w:szCs w:val="26"/>
        </w:rPr>
        <w:t xml:space="preserve"> </w:t>
      </w:r>
      <w:proofErr w:type="spellStart"/>
      <w:r w:rsidRPr="00AE2A07">
        <w:rPr>
          <w:rFonts w:eastAsia="Verdana"/>
          <w:sz w:val="26"/>
          <w:szCs w:val="26"/>
        </w:rPr>
        <w:t>xác</w:t>
      </w:r>
      <w:proofErr w:type="spellEnd"/>
      <w:r w:rsidRPr="00AE2A07">
        <w:rPr>
          <w:rFonts w:eastAsia="Verdana"/>
          <w:sz w:val="26"/>
          <w:szCs w:val="26"/>
        </w:rPr>
        <w:t xml:space="preserve"> </w:t>
      </w:r>
      <w:proofErr w:type="spellStart"/>
      <w:r w:rsidRPr="00AE2A07">
        <w:rPr>
          <w:rFonts w:eastAsia="Verdana"/>
          <w:sz w:val="26"/>
          <w:szCs w:val="26"/>
        </w:rPr>
        <w:t>định</w:t>
      </w:r>
      <w:proofErr w:type="spellEnd"/>
      <w:r w:rsidRPr="00AE2A07">
        <w:rPr>
          <w:rFonts w:eastAsia="Verdana"/>
          <w:sz w:val="26"/>
          <w:szCs w:val="26"/>
        </w:rPr>
        <w:t xml:space="preserve"> </w:t>
      </w:r>
      <w:proofErr w:type="spellStart"/>
      <w:r w:rsidRPr="00AE2A07">
        <w:rPr>
          <w:rFonts w:eastAsia="Verdana"/>
          <w:sz w:val="26"/>
          <w:szCs w:val="26"/>
        </w:rPr>
        <w:t>trước</w:t>
      </w:r>
      <w:proofErr w:type="spellEnd"/>
      <w:r w:rsidRPr="00AE2A07">
        <w:rPr>
          <w:rFonts w:eastAsia="Verdana"/>
          <w:sz w:val="26"/>
          <w:szCs w:val="26"/>
        </w:rPr>
        <w:t xml:space="preserve">. </w:t>
      </w:r>
      <w:proofErr w:type="spellStart"/>
      <w:r w:rsidRPr="00AE2A07">
        <w:rPr>
          <w:rFonts w:eastAsia="Verdana"/>
          <w:sz w:val="26"/>
          <w:szCs w:val="26"/>
        </w:rPr>
        <w:t>Điều</w:t>
      </w:r>
      <w:proofErr w:type="spellEnd"/>
      <w:r w:rsidRPr="00AE2A07">
        <w:rPr>
          <w:rFonts w:eastAsia="Verdana"/>
          <w:sz w:val="26"/>
          <w:szCs w:val="26"/>
        </w:rPr>
        <w:t xml:space="preserve"> </w:t>
      </w:r>
      <w:proofErr w:type="spellStart"/>
      <w:r w:rsidRPr="00AE2A07">
        <w:rPr>
          <w:rFonts w:eastAsia="Verdana"/>
          <w:sz w:val="26"/>
          <w:szCs w:val="26"/>
        </w:rPr>
        <w:t>này</w:t>
      </w:r>
      <w:proofErr w:type="spellEnd"/>
      <w:r w:rsidRPr="00AE2A07">
        <w:rPr>
          <w:rFonts w:eastAsia="Verdana"/>
          <w:sz w:val="26"/>
          <w:szCs w:val="26"/>
        </w:rPr>
        <w:t xml:space="preserve"> </w:t>
      </w:r>
      <w:proofErr w:type="spellStart"/>
      <w:r w:rsidRPr="00AE2A07">
        <w:rPr>
          <w:rFonts w:eastAsia="Verdana"/>
          <w:sz w:val="26"/>
          <w:szCs w:val="26"/>
        </w:rPr>
        <w:t>đảm</w:t>
      </w:r>
      <w:proofErr w:type="spellEnd"/>
      <w:r w:rsidRPr="00AE2A07">
        <w:rPr>
          <w:rFonts w:eastAsia="Verdana"/>
          <w:sz w:val="26"/>
          <w:szCs w:val="26"/>
        </w:rPr>
        <w:t xml:space="preserve"> </w:t>
      </w:r>
      <w:proofErr w:type="spellStart"/>
      <w:r w:rsidRPr="00AE2A07">
        <w:rPr>
          <w:rFonts w:eastAsia="Verdana"/>
          <w:sz w:val="26"/>
          <w:szCs w:val="26"/>
        </w:rPr>
        <w:t>bảo</w:t>
      </w:r>
      <w:proofErr w:type="spellEnd"/>
      <w:r w:rsidRPr="00AE2A07">
        <w:rPr>
          <w:rFonts w:eastAsia="Verdana"/>
          <w:sz w:val="26"/>
          <w:szCs w:val="26"/>
        </w:rPr>
        <w:t xml:space="preserve"> </w:t>
      </w:r>
      <w:proofErr w:type="spellStart"/>
      <w:r w:rsidRPr="00AE2A07">
        <w:rPr>
          <w:rFonts w:eastAsia="Verdana"/>
          <w:sz w:val="26"/>
          <w:szCs w:val="26"/>
        </w:rPr>
        <w:t>rằng</w:t>
      </w:r>
      <w:proofErr w:type="spellEnd"/>
      <w:r w:rsidRPr="00AE2A07">
        <w:rPr>
          <w:rFonts w:eastAsia="Verdana"/>
          <w:sz w:val="26"/>
          <w:szCs w:val="26"/>
        </w:rPr>
        <w:t xml:space="preserve"> </w:t>
      </w:r>
      <w:proofErr w:type="spellStart"/>
      <w:r w:rsidRPr="00AE2A07">
        <w:rPr>
          <w:rFonts w:eastAsia="Verdana"/>
          <w:sz w:val="26"/>
          <w:szCs w:val="26"/>
        </w:rPr>
        <w:t>thuật</w:t>
      </w:r>
      <w:proofErr w:type="spellEnd"/>
      <w:r w:rsidRPr="00AE2A07">
        <w:rPr>
          <w:rFonts w:eastAsia="Verdana"/>
          <w:sz w:val="26"/>
          <w:szCs w:val="26"/>
        </w:rPr>
        <w:t xml:space="preserve"> </w:t>
      </w:r>
      <w:proofErr w:type="spellStart"/>
      <w:r w:rsidRPr="00AE2A07">
        <w:rPr>
          <w:rFonts w:eastAsia="Verdana"/>
          <w:sz w:val="26"/>
          <w:szCs w:val="26"/>
        </w:rPr>
        <w:t>toán</w:t>
      </w:r>
      <w:proofErr w:type="spellEnd"/>
      <w:r w:rsidRPr="00AE2A07">
        <w:rPr>
          <w:rFonts w:eastAsia="Verdana"/>
          <w:sz w:val="26"/>
          <w:szCs w:val="26"/>
        </w:rPr>
        <w:t xml:space="preserve"> </w:t>
      </w:r>
      <w:proofErr w:type="spellStart"/>
      <w:r w:rsidRPr="00AE2A07">
        <w:rPr>
          <w:rFonts w:eastAsia="Verdana"/>
          <w:sz w:val="26"/>
          <w:szCs w:val="26"/>
        </w:rPr>
        <w:t>dừng</w:t>
      </w:r>
      <w:proofErr w:type="spellEnd"/>
      <w:r w:rsidRPr="00AE2A07">
        <w:rPr>
          <w:rFonts w:eastAsia="Verdana"/>
          <w:sz w:val="26"/>
          <w:szCs w:val="26"/>
        </w:rPr>
        <w:t xml:space="preserve"> </w:t>
      </w:r>
      <w:proofErr w:type="spellStart"/>
      <w:r w:rsidRPr="00AE2A07">
        <w:rPr>
          <w:rFonts w:eastAsia="Verdana"/>
          <w:sz w:val="26"/>
          <w:szCs w:val="26"/>
        </w:rPr>
        <w:t>lại</w:t>
      </w:r>
      <w:proofErr w:type="spellEnd"/>
      <w:r w:rsidRPr="00AE2A07">
        <w:rPr>
          <w:rFonts w:eastAsia="Verdana"/>
          <w:sz w:val="26"/>
          <w:szCs w:val="26"/>
        </w:rPr>
        <w:t xml:space="preserve"> </w:t>
      </w:r>
      <w:proofErr w:type="spellStart"/>
      <w:r w:rsidRPr="00AE2A07">
        <w:rPr>
          <w:rFonts w:eastAsia="Verdana"/>
          <w:sz w:val="26"/>
          <w:szCs w:val="26"/>
        </w:rPr>
        <w:t>khi</w:t>
      </w:r>
      <w:proofErr w:type="spellEnd"/>
      <w:r w:rsidRPr="00AE2A07">
        <w:rPr>
          <w:rFonts w:eastAsia="Verdana"/>
          <w:sz w:val="26"/>
          <w:szCs w:val="26"/>
        </w:rPr>
        <w:t xml:space="preserve"> </w:t>
      </w:r>
      <w:proofErr w:type="spellStart"/>
      <w:r w:rsidRPr="00AE2A07">
        <w:rPr>
          <w:rFonts w:eastAsia="Verdana"/>
          <w:sz w:val="26"/>
          <w:szCs w:val="26"/>
        </w:rPr>
        <w:t>giá</w:t>
      </w:r>
      <w:proofErr w:type="spellEnd"/>
      <w:r w:rsidRPr="00AE2A07">
        <w:rPr>
          <w:rFonts w:eastAsia="Verdana"/>
          <w:sz w:val="26"/>
          <w:szCs w:val="26"/>
        </w:rPr>
        <w:t xml:space="preserve"> </w:t>
      </w:r>
      <w:proofErr w:type="spellStart"/>
      <w:r w:rsidRPr="00AE2A07">
        <w:rPr>
          <w:rFonts w:eastAsia="Verdana"/>
          <w:sz w:val="26"/>
          <w:szCs w:val="26"/>
        </w:rPr>
        <w:t>trị</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r w:rsidRPr="00AE2A07">
        <w:rPr>
          <w:rFonts w:eastAsia="Verdana"/>
          <w:sz w:val="26"/>
          <w:szCs w:val="26"/>
        </w:rPr>
        <w:t xml:space="preserve"> </w:t>
      </w:r>
      <w:proofErr w:type="spellStart"/>
      <w:r w:rsidRPr="00AE2A07">
        <w:rPr>
          <w:rFonts w:eastAsia="Verdana"/>
          <w:sz w:val="26"/>
          <w:szCs w:val="26"/>
        </w:rPr>
        <w:t>đã</w:t>
      </w:r>
      <w:proofErr w:type="spellEnd"/>
      <w:r w:rsidRPr="00AE2A07">
        <w:rPr>
          <w:rFonts w:eastAsia="Verdana"/>
          <w:sz w:val="26"/>
          <w:szCs w:val="26"/>
        </w:rPr>
        <w:t xml:space="preserve"> </w:t>
      </w:r>
      <w:proofErr w:type="spellStart"/>
      <w:r w:rsidRPr="00AE2A07">
        <w:rPr>
          <w:rFonts w:eastAsia="Verdana"/>
          <w:sz w:val="26"/>
          <w:szCs w:val="26"/>
        </w:rPr>
        <w:t>ổn</w:t>
      </w:r>
      <w:proofErr w:type="spellEnd"/>
      <w:r w:rsidRPr="00AE2A07">
        <w:rPr>
          <w:rFonts w:eastAsia="Verdana"/>
          <w:sz w:val="26"/>
          <w:szCs w:val="26"/>
        </w:rPr>
        <w:t xml:space="preserve"> </w:t>
      </w:r>
      <w:proofErr w:type="spellStart"/>
      <w:r w:rsidRPr="00AE2A07">
        <w:rPr>
          <w:rFonts w:eastAsia="Verdana"/>
          <w:sz w:val="26"/>
          <w:szCs w:val="26"/>
        </w:rPr>
        <w:t>định</w:t>
      </w:r>
      <w:proofErr w:type="spellEnd"/>
      <w:r w:rsidRPr="00AE2A07">
        <w:rPr>
          <w:rFonts w:eastAsia="Verdana"/>
          <w:sz w:val="26"/>
          <w:szCs w:val="26"/>
        </w:rPr>
        <w:t xml:space="preserve"> </w:t>
      </w:r>
      <w:proofErr w:type="spellStart"/>
      <w:r w:rsidRPr="00AE2A07">
        <w:rPr>
          <w:rFonts w:eastAsia="Verdana"/>
          <w:sz w:val="26"/>
          <w:szCs w:val="26"/>
        </w:rPr>
        <w:t>và</w:t>
      </w:r>
      <w:proofErr w:type="spellEnd"/>
      <w:r w:rsidRPr="00AE2A07">
        <w:rPr>
          <w:rFonts w:eastAsia="Verdana"/>
          <w:sz w:val="26"/>
          <w:szCs w:val="26"/>
        </w:rPr>
        <w:t xml:space="preserve"> </w:t>
      </w:r>
      <w:proofErr w:type="spellStart"/>
      <w:r w:rsidRPr="00AE2A07">
        <w:rPr>
          <w:rFonts w:eastAsia="Verdana"/>
          <w:sz w:val="26"/>
          <w:szCs w:val="26"/>
        </w:rPr>
        <w:t>không</w:t>
      </w:r>
      <w:proofErr w:type="spellEnd"/>
      <w:r w:rsidRPr="00AE2A07">
        <w:rPr>
          <w:rFonts w:eastAsia="Verdana"/>
          <w:sz w:val="26"/>
          <w:szCs w:val="26"/>
        </w:rPr>
        <w:t xml:space="preserve"> </w:t>
      </w:r>
      <w:proofErr w:type="spellStart"/>
      <w:r w:rsidRPr="00AE2A07">
        <w:rPr>
          <w:rFonts w:eastAsia="Verdana"/>
          <w:sz w:val="26"/>
          <w:szCs w:val="26"/>
        </w:rPr>
        <w:t>thay</w:t>
      </w:r>
      <w:proofErr w:type="spellEnd"/>
      <w:r w:rsidRPr="00AE2A07">
        <w:rPr>
          <w:rFonts w:eastAsia="Verdana"/>
          <w:sz w:val="26"/>
          <w:szCs w:val="26"/>
        </w:rPr>
        <w:t xml:space="preserve"> </w:t>
      </w:r>
      <w:proofErr w:type="spellStart"/>
      <w:r w:rsidRPr="00AE2A07">
        <w:rPr>
          <w:rFonts w:eastAsia="Verdana"/>
          <w:sz w:val="26"/>
          <w:szCs w:val="26"/>
        </w:rPr>
        <w:t>đổi</w:t>
      </w:r>
      <w:proofErr w:type="spellEnd"/>
      <w:r w:rsidRPr="00AE2A07">
        <w:rPr>
          <w:rFonts w:eastAsia="Verdana"/>
          <w:sz w:val="26"/>
          <w:szCs w:val="26"/>
        </w:rPr>
        <w:t xml:space="preserve"> </w:t>
      </w:r>
      <w:proofErr w:type="spellStart"/>
      <w:r w:rsidRPr="00AE2A07">
        <w:rPr>
          <w:rFonts w:eastAsia="Verdana"/>
          <w:sz w:val="26"/>
          <w:szCs w:val="26"/>
        </w:rPr>
        <w:t>nhiều</w:t>
      </w:r>
      <w:proofErr w:type="spellEnd"/>
      <w:r w:rsidRPr="00AE2A07">
        <w:rPr>
          <w:rFonts w:eastAsia="Verdana"/>
          <w:sz w:val="26"/>
          <w:szCs w:val="26"/>
        </w:rPr>
        <w:t xml:space="preserve"> </w:t>
      </w:r>
      <w:proofErr w:type="spellStart"/>
      <w:r w:rsidRPr="00AE2A07">
        <w:rPr>
          <w:rFonts w:eastAsia="Verdana"/>
          <w:sz w:val="26"/>
          <w:szCs w:val="26"/>
        </w:rPr>
        <w:t>nữa</w:t>
      </w:r>
      <w:proofErr w:type="spellEnd"/>
      <w:r w:rsidRPr="00AE2A07">
        <w:rPr>
          <w:rFonts w:eastAsia="Verdana"/>
          <w:sz w:val="26"/>
          <w:szCs w:val="26"/>
        </w:rPr>
        <w:t>.</w:t>
      </w:r>
    </w:p>
    <w:p w14:paraId="4EF4FFF1" w14:textId="5EEFAE5B" w:rsidR="00B52901" w:rsidRPr="00AE2A07" w:rsidRDefault="00B52901" w:rsidP="00F87064">
      <w:pPr>
        <w:spacing w:line="372" w:lineRule="auto"/>
        <w:ind w:firstLine="567"/>
        <w:jc w:val="both"/>
        <w:rPr>
          <w:rFonts w:eastAsia="Verdana"/>
          <w:sz w:val="26"/>
          <w:szCs w:val="26"/>
        </w:rPr>
      </w:pPr>
    </w:p>
    <w:p w14:paraId="27B0CF9D" w14:textId="47FE95C5" w:rsidR="00B52901" w:rsidRPr="00AE2A07" w:rsidRDefault="00B52901" w:rsidP="00645D5D">
      <w:pPr>
        <w:spacing w:line="372" w:lineRule="auto"/>
        <w:jc w:val="both"/>
        <w:rPr>
          <w:rFonts w:eastAsia="Verdana"/>
          <w:sz w:val="26"/>
          <w:szCs w:val="26"/>
        </w:rPr>
      </w:pPr>
      <w:proofErr w:type="spellStart"/>
      <w:r w:rsidRPr="00AE2A07">
        <w:rPr>
          <w:rFonts w:eastAsia="Verdana"/>
          <w:sz w:val="26"/>
          <w:szCs w:val="26"/>
        </w:rPr>
        <w:lastRenderedPageBreak/>
        <w:t>Thuật</w:t>
      </w:r>
      <w:proofErr w:type="spellEnd"/>
      <w:r w:rsidRPr="00AE2A07">
        <w:rPr>
          <w:rFonts w:eastAsia="Verdana"/>
          <w:sz w:val="26"/>
          <w:szCs w:val="26"/>
        </w:rPr>
        <w:t xml:space="preserve"> </w:t>
      </w:r>
      <w:proofErr w:type="spellStart"/>
      <w:r w:rsidRPr="00AE2A07">
        <w:rPr>
          <w:rFonts w:eastAsia="Verdana"/>
          <w:sz w:val="26"/>
          <w:szCs w:val="26"/>
        </w:rPr>
        <w:t>toán</w:t>
      </w:r>
      <w:proofErr w:type="spellEnd"/>
      <w:r w:rsidRPr="00AE2A07">
        <w:rPr>
          <w:rFonts w:eastAsia="Verdana"/>
          <w:sz w:val="26"/>
          <w:szCs w:val="26"/>
        </w:rPr>
        <w:t xml:space="preserve"> </w:t>
      </w:r>
      <w:proofErr w:type="spellStart"/>
      <w:r w:rsidRPr="00AE2A07">
        <w:rPr>
          <w:rFonts w:eastAsia="Verdana"/>
          <w:sz w:val="26"/>
          <w:szCs w:val="26"/>
        </w:rPr>
        <w:t>này</w:t>
      </w:r>
      <w:proofErr w:type="spellEnd"/>
      <w:r w:rsidRPr="00AE2A07">
        <w:rPr>
          <w:rFonts w:eastAsia="Verdana"/>
          <w:sz w:val="26"/>
          <w:szCs w:val="26"/>
        </w:rPr>
        <w:t xml:space="preserve"> </w:t>
      </w:r>
      <w:proofErr w:type="spellStart"/>
      <w:r w:rsidRPr="00AE2A07">
        <w:rPr>
          <w:rFonts w:eastAsia="Verdana"/>
          <w:sz w:val="26"/>
          <w:szCs w:val="26"/>
        </w:rPr>
        <w:t>hoạt</w:t>
      </w:r>
      <w:proofErr w:type="spellEnd"/>
      <w:r w:rsidRPr="00AE2A07">
        <w:rPr>
          <w:rFonts w:eastAsia="Verdana"/>
          <w:sz w:val="26"/>
          <w:szCs w:val="26"/>
        </w:rPr>
        <w:t xml:space="preserve"> </w:t>
      </w:r>
      <w:proofErr w:type="spellStart"/>
      <w:r w:rsidRPr="00AE2A07">
        <w:rPr>
          <w:rFonts w:eastAsia="Verdana"/>
          <w:sz w:val="26"/>
          <w:szCs w:val="26"/>
        </w:rPr>
        <w:t>động</w:t>
      </w:r>
      <w:proofErr w:type="spellEnd"/>
      <w:r w:rsidRPr="00AE2A07">
        <w:rPr>
          <w:rFonts w:eastAsia="Verdana"/>
          <w:sz w:val="26"/>
          <w:szCs w:val="26"/>
        </w:rPr>
        <w:t xml:space="preserve"> </w:t>
      </w:r>
      <w:proofErr w:type="spellStart"/>
      <w:r w:rsidRPr="00AE2A07">
        <w:rPr>
          <w:rFonts w:eastAsia="Verdana"/>
          <w:sz w:val="26"/>
          <w:szCs w:val="26"/>
        </w:rPr>
        <w:t>hiệu</w:t>
      </w:r>
      <w:proofErr w:type="spellEnd"/>
      <w:r w:rsidRPr="00AE2A07">
        <w:rPr>
          <w:rFonts w:eastAsia="Verdana"/>
          <w:sz w:val="26"/>
          <w:szCs w:val="26"/>
        </w:rPr>
        <w:t xml:space="preserve"> </w:t>
      </w:r>
      <w:proofErr w:type="spellStart"/>
      <w:r w:rsidRPr="00AE2A07">
        <w:rPr>
          <w:rFonts w:eastAsia="Verdana"/>
          <w:sz w:val="26"/>
          <w:szCs w:val="26"/>
        </w:rPr>
        <w:t>quả</w:t>
      </w:r>
      <w:proofErr w:type="spellEnd"/>
      <w:r w:rsidRPr="00AE2A07">
        <w:rPr>
          <w:rFonts w:eastAsia="Verdana"/>
          <w:sz w:val="26"/>
          <w:szCs w:val="26"/>
        </w:rPr>
        <w:t xml:space="preserve"> </w:t>
      </w:r>
      <w:proofErr w:type="spellStart"/>
      <w:r w:rsidRPr="00AE2A07">
        <w:rPr>
          <w:rFonts w:eastAsia="Verdana"/>
          <w:sz w:val="26"/>
          <w:szCs w:val="26"/>
        </w:rPr>
        <w:t>trong</w:t>
      </w:r>
      <w:proofErr w:type="spellEnd"/>
      <w:r w:rsidRPr="00AE2A07">
        <w:rPr>
          <w:rFonts w:eastAsia="Verdana"/>
          <w:sz w:val="26"/>
          <w:szCs w:val="26"/>
        </w:rPr>
        <w:t xml:space="preserve"> </w:t>
      </w:r>
      <w:proofErr w:type="spellStart"/>
      <w:r w:rsidRPr="00AE2A07">
        <w:rPr>
          <w:rFonts w:eastAsia="Verdana"/>
          <w:sz w:val="26"/>
          <w:szCs w:val="26"/>
        </w:rPr>
        <w:t>các</w:t>
      </w:r>
      <w:proofErr w:type="spellEnd"/>
      <w:r w:rsidRPr="00AE2A07">
        <w:rPr>
          <w:rFonts w:eastAsia="Verdana"/>
          <w:sz w:val="26"/>
          <w:szCs w:val="26"/>
        </w:rPr>
        <w:t xml:space="preserve"> </w:t>
      </w:r>
      <w:proofErr w:type="spellStart"/>
      <w:r w:rsidRPr="00AE2A07">
        <w:rPr>
          <w:rFonts w:eastAsia="Verdana"/>
          <w:sz w:val="26"/>
          <w:szCs w:val="26"/>
        </w:rPr>
        <w:t>tình</w:t>
      </w:r>
      <w:proofErr w:type="spellEnd"/>
      <w:r w:rsidRPr="00AE2A07">
        <w:rPr>
          <w:rFonts w:eastAsia="Verdana"/>
          <w:sz w:val="26"/>
          <w:szCs w:val="26"/>
        </w:rPr>
        <w:t xml:space="preserve"> </w:t>
      </w:r>
      <w:proofErr w:type="spellStart"/>
      <w:r w:rsidRPr="00AE2A07">
        <w:rPr>
          <w:rFonts w:eastAsia="Verdana"/>
          <w:sz w:val="26"/>
          <w:szCs w:val="26"/>
        </w:rPr>
        <w:t>huống</w:t>
      </w:r>
      <w:proofErr w:type="spellEnd"/>
      <w:r w:rsidRPr="00AE2A07">
        <w:rPr>
          <w:rFonts w:eastAsia="Verdana"/>
          <w:sz w:val="26"/>
          <w:szCs w:val="26"/>
        </w:rPr>
        <w:t xml:space="preserve"> </w:t>
      </w:r>
      <w:proofErr w:type="spellStart"/>
      <w:r w:rsidRPr="00AE2A07">
        <w:rPr>
          <w:rFonts w:eastAsia="Verdana"/>
          <w:sz w:val="26"/>
          <w:szCs w:val="26"/>
        </w:rPr>
        <w:t>mà</w:t>
      </w:r>
      <w:proofErr w:type="spellEnd"/>
      <w:r w:rsidRPr="00AE2A07">
        <w:rPr>
          <w:rFonts w:eastAsia="Verdana"/>
          <w:sz w:val="26"/>
          <w:szCs w:val="26"/>
        </w:rPr>
        <w:t xml:space="preserve"> </w:t>
      </w:r>
      <w:proofErr w:type="spellStart"/>
      <w:r w:rsidRPr="00AE2A07">
        <w:rPr>
          <w:rFonts w:eastAsia="Verdana"/>
          <w:sz w:val="26"/>
          <w:szCs w:val="26"/>
        </w:rPr>
        <w:t>biểu</w:t>
      </w:r>
      <w:proofErr w:type="spellEnd"/>
      <w:r w:rsidRPr="00AE2A07">
        <w:rPr>
          <w:rFonts w:eastAsia="Verdana"/>
          <w:sz w:val="26"/>
          <w:szCs w:val="26"/>
        </w:rPr>
        <w:t xml:space="preserve"> </w:t>
      </w:r>
      <w:proofErr w:type="spellStart"/>
      <w:r w:rsidRPr="00AE2A07">
        <w:rPr>
          <w:rFonts w:eastAsia="Verdana"/>
          <w:sz w:val="26"/>
          <w:szCs w:val="26"/>
        </w:rPr>
        <w:t>đồ</w:t>
      </w:r>
      <w:proofErr w:type="spellEnd"/>
      <w:r w:rsidRPr="00AE2A07">
        <w:rPr>
          <w:rFonts w:eastAsia="Verdana"/>
          <w:sz w:val="26"/>
          <w:szCs w:val="26"/>
        </w:rPr>
        <w:t xml:space="preserve"> </w:t>
      </w:r>
      <w:proofErr w:type="spellStart"/>
      <w:r w:rsidRPr="00AE2A07">
        <w:rPr>
          <w:rFonts w:eastAsia="Verdana"/>
          <w:sz w:val="26"/>
          <w:szCs w:val="26"/>
        </w:rPr>
        <w:t>cường</w:t>
      </w:r>
      <w:proofErr w:type="spellEnd"/>
      <w:r w:rsidRPr="00AE2A07">
        <w:rPr>
          <w:rFonts w:eastAsia="Verdana"/>
          <w:sz w:val="26"/>
          <w:szCs w:val="26"/>
        </w:rPr>
        <w:t xml:space="preserve"> </w:t>
      </w:r>
      <w:proofErr w:type="spellStart"/>
      <w:r w:rsidRPr="00AE2A07">
        <w:rPr>
          <w:rFonts w:eastAsia="Verdana"/>
          <w:sz w:val="26"/>
          <w:szCs w:val="26"/>
        </w:rPr>
        <w:t>độ</w:t>
      </w:r>
      <w:proofErr w:type="spellEnd"/>
      <w:r w:rsidRPr="00AE2A07">
        <w:rPr>
          <w:rFonts w:eastAsia="Verdana"/>
          <w:sz w:val="26"/>
          <w:szCs w:val="26"/>
        </w:rPr>
        <w:t xml:space="preserve"> </w:t>
      </w:r>
      <w:proofErr w:type="spellStart"/>
      <w:r w:rsidRPr="00AE2A07">
        <w:rPr>
          <w:rFonts w:eastAsia="Verdana"/>
          <w:sz w:val="26"/>
          <w:szCs w:val="26"/>
        </w:rPr>
        <w:t>của</w:t>
      </w:r>
      <w:proofErr w:type="spellEnd"/>
      <w:r w:rsidRPr="00AE2A07">
        <w:rPr>
          <w:rFonts w:eastAsia="Verdana"/>
          <w:sz w:val="26"/>
          <w:szCs w:val="26"/>
        </w:rPr>
        <w:t xml:space="preserve"> </w:t>
      </w:r>
      <w:proofErr w:type="spellStart"/>
      <w:r w:rsidRPr="00AE2A07">
        <w:rPr>
          <w:rFonts w:eastAsia="Verdana"/>
          <w:sz w:val="26"/>
          <w:szCs w:val="26"/>
        </w:rPr>
        <w:t>hình</w:t>
      </w:r>
      <w:proofErr w:type="spellEnd"/>
      <w:r w:rsidRPr="00AE2A07">
        <w:rPr>
          <w:rFonts w:eastAsia="Verdana"/>
          <w:sz w:val="26"/>
          <w:szCs w:val="26"/>
        </w:rPr>
        <w:t xml:space="preserve"> </w:t>
      </w:r>
      <w:proofErr w:type="spellStart"/>
      <w:r w:rsidRPr="00AE2A07">
        <w:rPr>
          <w:rFonts w:eastAsia="Verdana"/>
          <w:sz w:val="26"/>
          <w:szCs w:val="26"/>
        </w:rPr>
        <w:t>ảnh</w:t>
      </w:r>
      <w:proofErr w:type="spellEnd"/>
      <w:r w:rsidRPr="00AE2A07">
        <w:rPr>
          <w:rFonts w:eastAsia="Verdana"/>
          <w:sz w:val="26"/>
          <w:szCs w:val="26"/>
        </w:rPr>
        <w:t xml:space="preserve"> </w:t>
      </w:r>
      <w:proofErr w:type="spellStart"/>
      <w:r w:rsidRPr="00AE2A07">
        <w:rPr>
          <w:rFonts w:eastAsia="Verdana"/>
          <w:sz w:val="26"/>
          <w:szCs w:val="26"/>
        </w:rPr>
        <w:t>có</w:t>
      </w:r>
      <w:proofErr w:type="spellEnd"/>
      <w:r w:rsidRPr="00AE2A07">
        <w:rPr>
          <w:rFonts w:eastAsia="Verdana"/>
          <w:sz w:val="26"/>
          <w:szCs w:val="26"/>
        </w:rPr>
        <w:t xml:space="preserve"> </w:t>
      </w:r>
      <w:proofErr w:type="spellStart"/>
      <w:r w:rsidRPr="00AE2A07">
        <w:rPr>
          <w:rFonts w:eastAsia="Verdana"/>
          <w:sz w:val="26"/>
          <w:szCs w:val="26"/>
        </w:rPr>
        <w:t>hai</w:t>
      </w:r>
      <w:proofErr w:type="spellEnd"/>
      <w:r w:rsidRPr="00AE2A07">
        <w:rPr>
          <w:rFonts w:eastAsia="Verdana"/>
          <w:sz w:val="26"/>
          <w:szCs w:val="26"/>
        </w:rPr>
        <w:t xml:space="preserve"> "</w:t>
      </w:r>
      <w:proofErr w:type="spellStart"/>
      <w:r w:rsidRPr="00AE2A07">
        <w:rPr>
          <w:rFonts w:eastAsia="Verdana"/>
          <w:sz w:val="26"/>
          <w:szCs w:val="26"/>
        </w:rPr>
        <w:t>đỉnh</w:t>
      </w:r>
      <w:proofErr w:type="spellEnd"/>
      <w:r w:rsidRPr="00AE2A07">
        <w:rPr>
          <w:rFonts w:eastAsia="Verdana"/>
          <w:sz w:val="26"/>
          <w:szCs w:val="26"/>
        </w:rPr>
        <w:t xml:space="preserve">" </w:t>
      </w:r>
      <w:proofErr w:type="spellStart"/>
      <w:r w:rsidRPr="00AE2A07">
        <w:rPr>
          <w:rFonts w:eastAsia="Verdana"/>
          <w:sz w:val="26"/>
          <w:szCs w:val="26"/>
        </w:rPr>
        <w:t>rõ</w:t>
      </w:r>
      <w:proofErr w:type="spellEnd"/>
      <w:r w:rsidRPr="00AE2A07">
        <w:rPr>
          <w:rFonts w:eastAsia="Verdana"/>
          <w:sz w:val="26"/>
          <w:szCs w:val="26"/>
        </w:rPr>
        <w:t xml:space="preserve"> </w:t>
      </w:r>
      <w:proofErr w:type="spellStart"/>
      <w:r w:rsidRPr="00AE2A07">
        <w:rPr>
          <w:rFonts w:eastAsia="Verdana"/>
          <w:sz w:val="26"/>
          <w:szCs w:val="26"/>
        </w:rPr>
        <w:t>rệt</w:t>
      </w:r>
      <w:proofErr w:type="spellEnd"/>
      <w:r w:rsidRPr="00AE2A07">
        <w:rPr>
          <w:rFonts w:eastAsia="Verdana"/>
          <w:sz w:val="26"/>
          <w:szCs w:val="26"/>
        </w:rPr>
        <w:t xml:space="preserve">, </w:t>
      </w:r>
      <w:proofErr w:type="spellStart"/>
      <w:r w:rsidRPr="00AE2A07">
        <w:rPr>
          <w:rFonts w:eastAsia="Verdana"/>
          <w:sz w:val="26"/>
          <w:szCs w:val="26"/>
        </w:rPr>
        <w:t>tương</w:t>
      </w:r>
      <w:proofErr w:type="spellEnd"/>
      <w:r w:rsidRPr="00AE2A07">
        <w:rPr>
          <w:rFonts w:eastAsia="Verdana"/>
          <w:sz w:val="26"/>
          <w:szCs w:val="26"/>
        </w:rPr>
        <w:t xml:space="preserve"> </w:t>
      </w:r>
      <w:proofErr w:type="spellStart"/>
      <w:r w:rsidRPr="00AE2A07">
        <w:rPr>
          <w:rFonts w:eastAsia="Verdana"/>
          <w:sz w:val="26"/>
          <w:szCs w:val="26"/>
        </w:rPr>
        <w:t>ứng</w:t>
      </w:r>
      <w:proofErr w:type="spellEnd"/>
      <w:r w:rsidRPr="00AE2A07">
        <w:rPr>
          <w:rFonts w:eastAsia="Verdana"/>
          <w:sz w:val="26"/>
          <w:szCs w:val="26"/>
        </w:rPr>
        <w:t xml:space="preserve"> </w:t>
      </w:r>
      <w:proofErr w:type="spellStart"/>
      <w:r w:rsidRPr="00AE2A07">
        <w:rPr>
          <w:rFonts w:eastAsia="Verdana"/>
          <w:sz w:val="26"/>
          <w:szCs w:val="26"/>
        </w:rPr>
        <w:t>với</w:t>
      </w:r>
      <w:proofErr w:type="spellEnd"/>
      <w:r w:rsidRPr="00AE2A07">
        <w:rPr>
          <w:rFonts w:eastAsia="Verdana"/>
          <w:sz w:val="26"/>
          <w:szCs w:val="26"/>
        </w:rPr>
        <w:t xml:space="preserve"> </w:t>
      </w:r>
      <w:proofErr w:type="spellStart"/>
      <w:r w:rsidRPr="00AE2A07">
        <w:rPr>
          <w:rFonts w:eastAsia="Verdana"/>
          <w:sz w:val="26"/>
          <w:szCs w:val="26"/>
        </w:rPr>
        <w:t>các</w:t>
      </w:r>
      <w:proofErr w:type="spellEnd"/>
      <w:r w:rsidRPr="00AE2A07">
        <w:rPr>
          <w:rFonts w:eastAsia="Verdana"/>
          <w:sz w:val="26"/>
          <w:szCs w:val="26"/>
        </w:rPr>
        <w:t xml:space="preserve"> </w:t>
      </w:r>
      <w:proofErr w:type="spellStart"/>
      <w:r w:rsidRPr="00AE2A07">
        <w:rPr>
          <w:rFonts w:eastAsia="Verdana"/>
          <w:sz w:val="26"/>
          <w:szCs w:val="26"/>
        </w:rPr>
        <w:t>điểm</w:t>
      </w:r>
      <w:proofErr w:type="spellEnd"/>
      <w:r w:rsidRPr="00AE2A07">
        <w:rPr>
          <w:rFonts w:eastAsia="Verdana"/>
          <w:sz w:val="26"/>
          <w:szCs w:val="26"/>
        </w:rPr>
        <w:t xml:space="preserve"> </w:t>
      </w:r>
      <w:proofErr w:type="spellStart"/>
      <w:r w:rsidRPr="00AE2A07">
        <w:rPr>
          <w:rFonts w:eastAsia="Verdana"/>
          <w:sz w:val="26"/>
          <w:szCs w:val="26"/>
        </w:rPr>
        <w:t>ảnh</w:t>
      </w:r>
      <w:proofErr w:type="spellEnd"/>
      <w:r w:rsidRPr="00AE2A07">
        <w:rPr>
          <w:rFonts w:eastAsia="Verdana"/>
          <w:sz w:val="26"/>
          <w:szCs w:val="26"/>
        </w:rPr>
        <w:t xml:space="preserve"> </w:t>
      </w:r>
      <w:proofErr w:type="spellStart"/>
      <w:r w:rsidRPr="00AE2A07">
        <w:rPr>
          <w:rFonts w:eastAsia="Verdana"/>
          <w:sz w:val="26"/>
          <w:szCs w:val="26"/>
        </w:rPr>
        <w:t>của</w:t>
      </w:r>
      <w:proofErr w:type="spellEnd"/>
      <w:r w:rsidRPr="00AE2A07">
        <w:rPr>
          <w:rFonts w:eastAsia="Verdana"/>
          <w:sz w:val="26"/>
          <w:szCs w:val="26"/>
        </w:rPr>
        <w:t xml:space="preserve"> </w:t>
      </w:r>
      <w:proofErr w:type="spellStart"/>
      <w:r w:rsidRPr="00AE2A07">
        <w:rPr>
          <w:rFonts w:eastAsia="Verdana"/>
          <w:sz w:val="26"/>
          <w:szCs w:val="26"/>
        </w:rPr>
        <w:t>đối</w:t>
      </w:r>
      <w:proofErr w:type="spellEnd"/>
      <w:r w:rsidRPr="00AE2A07">
        <w:rPr>
          <w:rFonts w:eastAsia="Verdana"/>
          <w:sz w:val="26"/>
          <w:szCs w:val="26"/>
        </w:rPr>
        <w:t xml:space="preserve"> </w:t>
      </w:r>
      <w:proofErr w:type="spellStart"/>
      <w:r w:rsidRPr="00AE2A07">
        <w:rPr>
          <w:rFonts w:eastAsia="Verdana"/>
          <w:sz w:val="26"/>
          <w:szCs w:val="26"/>
        </w:rPr>
        <w:t>tượng</w:t>
      </w:r>
      <w:proofErr w:type="spellEnd"/>
      <w:r w:rsidRPr="00AE2A07">
        <w:rPr>
          <w:rFonts w:eastAsia="Verdana"/>
          <w:sz w:val="26"/>
          <w:szCs w:val="26"/>
        </w:rPr>
        <w:t xml:space="preserve"> </w:t>
      </w:r>
      <w:proofErr w:type="spellStart"/>
      <w:r w:rsidRPr="00AE2A07">
        <w:rPr>
          <w:rFonts w:eastAsia="Verdana"/>
          <w:sz w:val="26"/>
          <w:szCs w:val="26"/>
        </w:rPr>
        <w:t>và</w:t>
      </w:r>
      <w:proofErr w:type="spellEnd"/>
      <w:r w:rsidRPr="00AE2A07">
        <w:rPr>
          <w:rFonts w:eastAsia="Verdana"/>
          <w:sz w:val="26"/>
          <w:szCs w:val="26"/>
        </w:rPr>
        <w:t xml:space="preserve"> </w:t>
      </w:r>
      <w:proofErr w:type="spellStart"/>
      <w:r w:rsidRPr="00AE2A07">
        <w:rPr>
          <w:rFonts w:eastAsia="Verdana"/>
          <w:sz w:val="26"/>
          <w:szCs w:val="26"/>
        </w:rPr>
        <w:t>nền</w:t>
      </w:r>
      <w:proofErr w:type="spellEnd"/>
      <w:r w:rsidRPr="00AE2A07">
        <w:rPr>
          <w:rFonts w:eastAsia="Verdana"/>
          <w:sz w:val="26"/>
          <w:szCs w:val="26"/>
        </w:rPr>
        <w:t xml:space="preserve">. </w:t>
      </w:r>
      <w:proofErr w:type="spellStart"/>
      <w:r w:rsidRPr="00AE2A07">
        <w:rPr>
          <w:rFonts w:eastAsia="Verdana"/>
          <w:sz w:val="26"/>
          <w:szCs w:val="26"/>
        </w:rPr>
        <w:t>Điều</w:t>
      </w:r>
      <w:proofErr w:type="spellEnd"/>
      <w:r w:rsidRPr="00AE2A07">
        <w:rPr>
          <w:rFonts w:eastAsia="Verdana"/>
          <w:sz w:val="26"/>
          <w:szCs w:val="26"/>
        </w:rPr>
        <w:t xml:space="preserve"> </w:t>
      </w:r>
      <w:proofErr w:type="spellStart"/>
      <w:r w:rsidRPr="00AE2A07">
        <w:rPr>
          <w:rFonts w:eastAsia="Verdana"/>
          <w:sz w:val="26"/>
          <w:szCs w:val="26"/>
        </w:rPr>
        <w:t>này</w:t>
      </w:r>
      <w:proofErr w:type="spellEnd"/>
      <w:r w:rsidRPr="00AE2A07">
        <w:rPr>
          <w:rFonts w:eastAsia="Verdana"/>
          <w:sz w:val="26"/>
          <w:szCs w:val="26"/>
        </w:rPr>
        <w:t xml:space="preserve"> </w:t>
      </w:r>
      <w:proofErr w:type="spellStart"/>
      <w:r w:rsidRPr="00AE2A07">
        <w:rPr>
          <w:rFonts w:eastAsia="Verdana"/>
          <w:sz w:val="26"/>
          <w:szCs w:val="26"/>
        </w:rPr>
        <w:t>có</w:t>
      </w:r>
      <w:proofErr w:type="spellEnd"/>
      <w:r w:rsidRPr="00AE2A07">
        <w:rPr>
          <w:rFonts w:eastAsia="Verdana"/>
          <w:sz w:val="26"/>
          <w:szCs w:val="26"/>
        </w:rPr>
        <w:t xml:space="preserve"> </w:t>
      </w:r>
      <w:proofErr w:type="spellStart"/>
      <w:r w:rsidRPr="00AE2A07">
        <w:rPr>
          <w:rFonts w:eastAsia="Verdana"/>
          <w:sz w:val="26"/>
          <w:szCs w:val="26"/>
        </w:rPr>
        <w:t>nghĩa</w:t>
      </w:r>
      <w:proofErr w:type="spellEnd"/>
      <w:r w:rsidRPr="00AE2A07">
        <w:rPr>
          <w:rFonts w:eastAsia="Verdana"/>
          <w:sz w:val="26"/>
          <w:szCs w:val="26"/>
        </w:rPr>
        <w:t xml:space="preserve"> </w:t>
      </w:r>
      <w:proofErr w:type="spellStart"/>
      <w:r w:rsidRPr="00AE2A07">
        <w:rPr>
          <w:rFonts w:eastAsia="Verdana"/>
          <w:sz w:val="26"/>
          <w:szCs w:val="26"/>
        </w:rPr>
        <w:t>là</w:t>
      </w:r>
      <w:proofErr w:type="spellEnd"/>
      <w:r w:rsidRPr="00AE2A07">
        <w:rPr>
          <w:rFonts w:eastAsia="Verdana"/>
          <w:sz w:val="26"/>
          <w:szCs w:val="26"/>
        </w:rPr>
        <w:t xml:space="preserve"> </w:t>
      </w:r>
      <w:proofErr w:type="spellStart"/>
      <w:r w:rsidRPr="00AE2A07">
        <w:rPr>
          <w:rFonts w:eastAsia="Verdana"/>
          <w:sz w:val="26"/>
          <w:szCs w:val="26"/>
        </w:rPr>
        <w:t>cường</w:t>
      </w:r>
      <w:proofErr w:type="spellEnd"/>
      <w:r w:rsidRPr="00AE2A07">
        <w:rPr>
          <w:rFonts w:eastAsia="Verdana"/>
          <w:sz w:val="26"/>
          <w:szCs w:val="26"/>
        </w:rPr>
        <w:t xml:space="preserve"> </w:t>
      </w:r>
      <w:proofErr w:type="spellStart"/>
      <w:r w:rsidRPr="00AE2A07">
        <w:rPr>
          <w:rFonts w:eastAsia="Verdana"/>
          <w:sz w:val="26"/>
          <w:szCs w:val="26"/>
        </w:rPr>
        <w:t>độ</w:t>
      </w:r>
      <w:proofErr w:type="spellEnd"/>
      <w:r w:rsidRPr="00AE2A07">
        <w:rPr>
          <w:rFonts w:eastAsia="Verdana"/>
          <w:sz w:val="26"/>
          <w:szCs w:val="26"/>
        </w:rPr>
        <w:t xml:space="preserve"> </w:t>
      </w:r>
      <w:proofErr w:type="spellStart"/>
      <w:r w:rsidRPr="00AE2A07">
        <w:rPr>
          <w:rFonts w:eastAsia="Verdana"/>
          <w:sz w:val="26"/>
          <w:szCs w:val="26"/>
        </w:rPr>
        <w:t>của</w:t>
      </w:r>
      <w:proofErr w:type="spellEnd"/>
      <w:r w:rsidRPr="00AE2A07">
        <w:rPr>
          <w:rFonts w:eastAsia="Verdana"/>
          <w:sz w:val="26"/>
          <w:szCs w:val="26"/>
        </w:rPr>
        <w:t xml:space="preserve"> </w:t>
      </w:r>
      <w:proofErr w:type="spellStart"/>
      <w:r w:rsidRPr="00AE2A07">
        <w:rPr>
          <w:rFonts w:eastAsia="Verdana"/>
          <w:sz w:val="26"/>
          <w:szCs w:val="26"/>
        </w:rPr>
        <w:t>các</w:t>
      </w:r>
      <w:proofErr w:type="spellEnd"/>
      <w:r w:rsidRPr="00AE2A07">
        <w:rPr>
          <w:rFonts w:eastAsia="Verdana"/>
          <w:sz w:val="26"/>
          <w:szCs w:val="26"/>
        </w:rPr>
        <w:t xml:space="preserve"> </w:t>
      </w:r>
      <w:proofErr w:type="spellStart"/>
      <w:r w:rsidRPr="00AE2A07">
        <w:rPr>
          <w:rFonts w:eastAsia="Verdana"/>
          <w:sz w:val="26"/>
          <w:szCs w:val="26"/>
        </w:rPr>
        <w:t>điểm</w:t>
      </w:r>
      <w:proofErr w:type="spellEnd"/>
      <w:r w:rsidRPr="00AE2A07">
        <w:rPr>
          <w:rFonts w:eastAsia="Verdana"/>
          <w:sz w:val="26"/>
          <w:szCs w:val="26"/>
        </w:rPr>
        <w:t xml:space="preserve"> </w:t>
      </w:r>
      <w:proofErr w:type="spellStart"/>
      <w:r w:rsidRPr="00AE2A07">
        <w:rPr>
          <w:rFonts w:eastAsia="Verdana"/>
          <w:sz w:val="26"/>
          <w:szCs w:val="26"/>
        </w:rPr>
        <w:t>ảnh</w:t>
      </w:r>
      <w:proofErr w:type="spellEnd"/>
      <w:r w:rsidRPr="00AE2A07">
        <w:rPr>
          <w:rFonts w:eastAsia="Verdana"/>
          <w:sz w:val="26"/>
          <w:szCs w:val="26"/>
        </w:rPr>
        <w:t xml:space="preserve"> </w:t>
      </w:r>
      <w:proofErr w:type="spellStart"/>
      <w:r w:rsidRPr="00AE2A07">
        <w:rPr>
          <w:rFonts w:eastAsia="Verdana"/>
          <w:sz w:val="26"/>
          <w:szCs w:val="26"/>
        </w:rPr>
        <w:t>trong</w:t>
      </w:r>
      <w:proofErr w:type="spellEnd"/>
      <w:r w:rsidRPr="00AE2A07">
        <w:rPr>
          <w:rFonts w:eastAsia="Verdana"/>
          <w:sz w:val="26"/>
          <w:szCs w:val="26"/>
        </w:rPr>
        <w:t xml:space="preserve"> </w:t>
      </w:r>
      <w:proofErr w:type="spellStart"/>
      <w:r w:rsidRPr="00AE2A07">
        <w:rPr>
          <w:rFonts w:eastAsia="Verdana"/>
          <w:sz w:val="26"/>
          <w:szCs w:val="26"/>
        </w:rPr>
        <w:t>đối</w:t>
      </w:r>
      <w:proofErr w:type="spellEnd"/>
      <w:r w:rsidRPr="00AE2A07">
        <w:rPr>
          <w:rFonts w:eastAsia="Verdana"/>
          <w:sz w:val="26"/>
          <w:szCs w:val="26"/>
        </w:rPr>
        <w:t xml:space="preserve"> </w:t>
      </w:r>
      <w:proofErr w:type="spellStart"/>
      <w:r w:rsidRPr="00AE2A07">
        <w:rPr>
          <w:rFonts w:eastAsia="Verdana"/>
          <w:sz w:val="26"/>
          <w:szCs w:val="26"/>
        </w:rPr>
        <w:t>tượng</w:t>
      </w:r>
      <w:proofErr w:type="spellEnd"/>
      <w:r w:rsidRPr="00AE2A07">
        <w:rPr>
          <w:rFonts w:eastAsia="Verdana"/>
          <w:sz w:val="26"/>
          <w:szCs w:val="26"/>
        </w:rPr>
        <w:t xml:space="preserve"> </w:t>
      </w:r>
      <w:proofErr w:type="spellStart"/>
      <w:r w:rsidRPr="00AE2A07">
        <w:rPr>
          <w:rFonts w:eastAsia="Verdana"/>
          <w:sz w:val="26"/>
          <w:szCs w:val="26"/>
        </w:rPr>
        <w:t>và</w:t>
      </w:r>
      <w:proofErr w:type="spellEnd"/>
      <w:r w:rsidRPr="00AE2A07">
        <w:rPr>
          <w:rFonts w:eastAsia="Verdana"/>
          <w:sz w:val="26"/>
          <w:szCs w:val="26"/>
        </w:rPr>
        <w:t xml:space="preserve"> </w:t>
      </w:r>
      <w:proofErr w:type="spellStart"/>
      <w:r w:rsidRPr="00AE2A07">
        <w:rPr>
          <w:rFonts w:eastAsia="Verdana"/>
          <w:sz w:val="26"/>
          <w:szCs w:val="26"/>
        </w:rPr>
        <w:t>nền</w:t>
      </w:r>
      <w:proofErr w:type="spellEnd"/>
      <w:r w:rsidRPr="00AE2A07">
        <w:rPr>
          <w:rFonts w:eastAsia="Verdana"/>
          <w:sz w:val="26"/>
          <w:szCs w:val="26"/>
        </w:rPr>
        <w:t xml:space="preserve"> </w:t>
      </w:r>
      <w:proofErr w:type="spellStart"/>
      <w:r w:rsidRPr="00AE2A07">
        <w:rPr>
          <w:rFonts w:eastAsia="Verdana"/>
          <w:sz w:val="26"/>
          <w:szCs w:val="26"/>
        </w:rPr>
        <w:t>khác</w:t>
      </w:r>
      <w:proofErr w:type="spellEnd"/>
      <w:r w:rsidRPr="00AE2A07">
        <w:rPr>
          <w:rFonts w:eastAsia="Verdana"/>
          <w:sz w:val="26"/>
          <w:szCs w:val="26"/>
        </w:rPr>
        <w:t xml:space="preserve"> </w:t>
      </w:r>
      <w:proofErr w:type="spellStart"/>
      <w:r w:rsidRPr="00AE2A07">
        <w:rPr>
          <w:rFonts w:eastAsia="Verdana"/>
          <w:sz w:val="26"/>
          <w:szCs w:val="26"/>
        </w:rPr>
        <w:t>biệt</w:t>
      </w:r>
      <w:proofErr w:type="spellEnd"/>
      <w:r w:rsidRPr="00AE2A07">
        <w:rPr>
          <w:rFonts w:eastAsia="Verdana"/>
          <w:sz w:val="26"/>
          <w:szCs w:val="26"/>
        </w:rPr>
        <w:t xml:space="preserve"> </w:t>
      </w:r>
      <w:proofErr w:type="spellStart"/>
      <w:r w:rsidRPr="00AE2A07">
        <w:rPr>
          <w:rFonts w:eastAsia="Verdana"/>
          <w:sz w:val="26"/>
          <w:szCs w:val="26"/>
        </w:rPr>
        <w:t>đủ</w:t>
      </w:r>
      <w:proofErr w:type="spellEnd"/>
      <w:r w:rsidRPr="00AE2A07">
        <w:rPr>
          <w:rFonts w:eastAsia="Verdana"/>
          <w:sz w:val="26"/>
          <w:szCs w:val="26"/>
        </w:rPr>
        <w:t xml:space="preserve"> </w:t>
      </w:r>
      <w:proofErr w:type="spellStart"/>
      <w:r w:rsidRPr="00AE2A07">
        <w:rPr>
          <w:rFonts w:eastAsia="Verdana"/>
          <w:sz w:val="26"/>
          <w:szCs w:val="26"/>
        </w:rPr>
        <w:t>rõ</w:t>
      </w:r>
      <w:proofErr w:type="spellEnd"/>
      <w:r w:rsidRPr="00AE2A07">
        <w:rPr>
          <w:rFonts w:eastAsia="Verdana"/>
          <w:sz w:val="26"/>
          <w:szCs w:val="26"/>
        </w:rPr>
        <w:t xml:space="preserve"> </w:t>
      </w:r>
      <w:proofErr w:type="spellStart"/>
      <w:r w:rsidRPr="00AE2A07">
        <w:rPr>
          <w:rFonts w:eastAsia="Verdana"/>
          <w:sz w:val="26"/>
          <w:szCs w:val="26"/>
        </w:rPr>
        <w:t>để</w:t>
      </w:r>
      <w:proofErr w:type="spellEnd"/>
      <w:r w:rsidRPr="00AE2A07">
        <w:rPr>
          <w:rFonts w:eastAsia="Verdana"/>
          <w:sz w:val="26"/>
          <w:szCs w:val="26"/>
        </w:rPr>
        <w:t xml:space="preserve"> </w:t>
      </w:r>
      <w:proofErr w:type="spellStart"/>
      <w:r w:rsidRPr="00AE2A07">
        <w:rPr>
          <w:rFonts w:eastAsia="Verdana"/>
          <w:sz w:val="26"/>
          <w:szCs w:val="26"/>
        </w:rPr>
        <w:t>có</w:t>
      </w:r>
      <w:proofErr w:type="spellEnd"/>
      <w:r w:rsidRPr="00AE2A07">
        <w:rPr>
          <w:rFonts w:eastAsia="Verdana"/>
          <w:sz w:val="26"/>
          <w:szCs w:val="26"/>
        </w:rPr>
        <w:t xml:space="preserve"> </w:t>
      </w:r>
      <w:proofErr w:type="spellStart"/>
      <w:r w:rsidRPr="00AE2A07">
        <w:rPr>
          <w:rFonts w:eastAsia="Verdana"/>
          <w:sz w:val="26"/>
          <w:szCs w:val="26"/>
        </w:rPr>
        <w:t>thể</w:t>
      </w:r>
      <w:proofErr w:type="spellEnd"/>
      <w:r w:rsidRPr="00AE2A07">
        <w:rPr>
          <w:rFonts w:eastAsia="Verdana"/>
          <w:sz w:val="26"/>
          <w:szCs w:val="26"/>
        </w:rPr>
        <w:t xml:space="preserve"> </w:t>
      </w:r>
      <w:proofErr w:type="spellStart"/>
      <w:r w:rsidRPr="00AE2A07">
        <w:rPr>
          <w:rFonts w:eastAsia="Verdana"/>
          <w:sz w:val="26"/>
          <w:szCs w:val="26"/>
        </w:rPr>
        <w:t>xác</w:t>
      </w:r>
      <w:proofErr w:type="spellEnd"/>
      <w:r w:rsidRPr="00AE2A07">
        <w:rPr>
          <w:rFonts w:eastAsia="Verdana"/>
          <w:sz w:val="26"/>
          <w:szCs w:val="26"/>
        </w:rPr>
        <w:t xml:space="preserve"> </w:t>
      </w:r>
      <w:proofErr w:type="spellStart"/>
      <w:r w:rsidRPr="00AE2A07">
        <w:rPr>
          <w:rFonts w:eastAsia="Verdana"/>
          <w:sz w:val="26"/>
          <w:szCs w:val="26"/>
        </w:rPr>
        <w:t>định</w:t>
      </w:r>
      <w:proofErr w:type="spellEnd"/>
      <w:r w:rsidRPr="00AE2A07">
        <w:rPr>
          <w:rFonts w:eastAsia="Verdana"/>
          <w:sz w:val="26"/>
          <w:szCs w:val="26"/>
        </w:rPr>
        <w:t xml:space="preserve"> </w:t>
      </w:r>
      <w:proofErr w:type="spellStart"/>
      <w:r w:rsidRPr="00AE2A07">
        <w:rPr>
          <w:rFonts w:eastAsia="Verdana"/>
          <w:sz w:val="26"/>
          <w:szCs w:val="26"/>
        </w:rPr>
        <w:t>một</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r w:rsidRPr="00AE2A07">
        <w:rPr>
          <w:rFonts w:eastAsia="Verdana"/>
          <w:sz w:val="26"/>
          <w:szCs w:val="26"/>
        </w:rPr>
        <w:t xml:space="preserve"> </w:t>
      </w:r>
      <w:proofErr w:type="spellStart"/>
      <w:r w:rsidRPr="00AE2A07">
        <w:rPr>
          <w:rFonts w:eastAsia="Verdana"/>
          <w:sz w:val="26"/>
          <w:szCs w:val="26"/>
        </w:rPr>
        <w:t>duy</w:t>
      </w:r>
      <w:proofErr w:type="spellEnd"/>
      <w:r w:rsidRPr="00AE2A07">
        <w:rPr>
          <w:rFonts w:eastAsia="Verdana"/>
          <w:sz w:val="26"/>
          <w:szCs w:val="26"/>
        </w:rPr>
        <w:t xml:space="preserve"> </w:t>
      </w:r>
      <w:proofErr w:type="spellStart"/>
      <w:r w:rsidRPr="00AE2A07">
        <w:rPr>
          <w:rFonts w:eastAsia="Verdana"/>
          <w:sz w:val="26"/>
          <w:szCs w:val="26"/>
        </w:rPr>
        <w:t>nhất</w:t>
      </w:r>
      <w:proofErr w:type="spellEnd"/>
      <w:r w:rsidRPr="00AE2A07">
        <w:rPr>
          <w:rFonts w:eastAsia="Verdana"/>
          <w:sz w:val="26"/>
          <w:szCs w:val="26"/>
        </w:rPr>
        <w:t xml:space="preserve"> </w:t>
      </w:r>
      <w:proofErr w:type="spellStart"/>
      <w:r w:rsidRPr="00AE2A07">
        <w:rPr>
          <w:rFonts w:eastAsia="Verdana"/>
          <w:sz w:val="26"/>
          <w:szCs w:val="26"/>
        </w:rPr>
        <w:t>phân</w:t>
      </w:r>
      <w:proofErr w:type="spellEnd"/>
      <w:r w:rsidRPr="00AE2A07">
        <w:rPr>
          <w:rFonts w:eastAsia="Verdana"/>
          <w:sz w:val="26"/>
          <w:szCs w:val="26"/>
        </w:rPr>
        <w:t xml:space="preserve"> </w:t>
      </w:r>
      <w:proofErr w:type="spellStart"/>
      <w:r w:rsidRPr="00AE2A07">
        <w:rPr>
          <w:rFonts w:eastAsia="Verdana"/>
          <w:sz w:val="26"/>
          <w:szCs w:val="26"/>
        </w:rPr>
        <w:t>tách</w:t>
      </w:r>
      <w:proofErr w:type="spellEnd"/>
      <w:r w:rsidRPr="00AE2A07">
        <w:rPr>
          <w:rFonts w:eastAsia="Verdana"/>
          <w:sz w:val="26"/>
          <w:szCs w:val="26"/>
        </w:rPr>
        <w:t xml:space="preserve"> </w:t>
      </w:r>
      <w:proofErr w:type="spellStart"/>
      <w:r w:rsidRPr="00AE2A07">
        <w:rPr>
          <w:rFonts w:eastAsia="Verdana"/>
          <w:sz w:val="26"/>
          <w:szCs w:val="26"/>
        </w:rPr>
        <w:t>chúng</w:t>
      </w:r>
      <w:proofErr w:type="spellEnd"/>
      <w:r w:rsidRPr="00AE2A07">
        <w:rPr>
          <w:rFonts w:eastAsia="Verdana"/>
          <w:sz w:val="26"/>
          <w:szCs w:val="26"/>
        </w:rPr>
        <w:t>.</w:t>
      </w:r>
    </w:p>
    <w:p w14:paraId="45197FB8" w14:textId="2EDFC063" w:rsidR="00B52901" w:rsidRPr="00AE2A07" w:rsidRDefault="00B52901" w:rsidP="00645D5D">
      <w:pPr>
        <w:spacing w:line="372" w:lineRule="auto"/>
        <w:jc w:val="both"/>
        <w:rPr>
          <w:rFonts w:eastAsia="Verdana"/>
          <w:sz w:val="26"/>
          <w:szCs w:val="26"/>
        </w:rPr>
      </w:pPr>
      <w:proofErr w:type="spellStart"/>
      <w:r w:rsidRPr="00AE2A07">
        <w:rPr>
          <w:rFonts w:eastAsia="Verdana"/>
          <w:sz w:val="26"/>
          <w:szCs w:val="26"/>
        </w:rPr>
        <w:t>Giá</w:t>
      </w:r>
      <w:proofErr w:type="spellEnd"/>
      <w:r w:rsidRPr="00AE2A07">
        <w:rPr>
          <w:rFonts w:eastAsia="Verdana"/>
          <w:sz w:val="26"/>
          <w:szCs w:val="26"/>
        </w:rPr>
        <w:t xml:space="preserve"> </w:t>
      </w:r>
      <w:proofErr w:type="spellStart"/>
      <w:r w:rsidRPr="00AE2A07">
        <w:rPr>
          <w:rFonts w:eastAsia="Verdana"/>
          <w:sz w:val="26"/>
          <w:szCs w:val="26"/>
        </w:rPr>
        <w:t>trị</w:t>
      </w:r>
      <w:proofErr w:type="spellEnd"/>
      <w:r w:rsidRPr="00AE2A07">
        <w:rPr>
          <w:rFonts w:eastAsia="Verdana"/>
          <w:sz w:val="26"/>
          <w:szCs w:val="26"/>
        </w:rPr>
        <w:t xml:space="preserve"> ΔT </w:t>
      </w:r>
      <w:proofErr w:type="spellStart"/>
      <w:r w:rsidRPr="00AE2A07">
        <w:rPr>
          <w:rFonts w:eastAsia="Verdana"/>
          <w:sz w:val="26"/>
          <w:szCs w:val="26"/>
        </w:rPr>
        <w:t>cho</w:t>
      </w:r>
      <w:proofErr w:type="spellEnd"/>
      <w:r w:rsidRPr="00AE2A07">
        <w:rPr>
          <w:rFonts w:eastAsia="Verdana"/>
          <w:sz w:val="26"/>
          <w:szCs w:val="26"/>
        </w:rPr>
        <w:t xml:space="preserve"> </w:t>
      </w:r>
      <w:proofErr w:type="spellStart"/>
      <w:r w:rsidRPr="00AE2A07">
        <w:rPr>
          <w:rFonts w:eastAsia="Verdana"/>
          <w:sz w:val="26"/>
          <w:szCs w:val="26"/>
        </w:rPr>
        <w:t>phép</w:t>
      </w:r>
      <w:proofErr w:type="spellEnd"/>
      <w:r w:rsidRPr="00AE2A07">
        <w:rPr>
          <w:rFonts w:eastAsia="Verdana"/>
          <w:sz w:val="26"/>
          <w:szCs w:val="26"/>
        </w:rPr>
        <w:t xml:space="preserve"> </w:t>
      </w:r>
      <w:proofErr w:type="spellStart"/>
      <w:r w:rsidRPr="00AE2A07">
        <w:rPr>
          <w:rFonts w:eastAsia="Verdana"/>
          <w:sz w:val="26"/>
          <w:szCs w:val="26"/>
        </w:rPr>
        <w:t>điều</w:t>
      </w:r>
      <w:proofErr w:type="spellEnd"/>
      <w:r w:rsidRPr="00AE2A07">
        <w:rPr>
          <w:rFonts w:eastAsia="Verdana"/>
          <w:sz w:val="26"/>
          <w:szCs w:val="26"/>
        </w:rPr>
        <w:t xml:space="preserve"> </w:t>
      </w:r>
      <w:proofErr w:type="spellStart"/>
      <w:r w:rsidRPr="00AE2A07">
        <w:rPr>
          <w:rFonts w:eastAsia="Verdana"/>
          <w:sz w:val="26"/>
          <w:szCs w:val="26"/>
        </w:rPr>
        <w:t>chỉnh</w:t>
      </w:r>
      <w:proofErr w:type="spellEnd"/>
      <w:r w:rsidRPr="00AE2A07">
        <w:rPr>
          <w:rFonts w:eastAsia="Verdana"/>
          <w:sz w:val="26"/>
          <w:szCs w:val="26"/>
        </w:rPr>
        <w:t xml:space="preserve"> </w:t>
      </w:r>
      <w:proofErr w:type="spellStart"/>
      <w:r w:rsidRPr="00AE2A07">
        <w:rPr>
          <w:rFonts w:eastAsia="Verdana"/>
          <w:sz w:val="26"/>
          <w:szCs w:val="26"/>
        </w:rPr>
        <w:t>độ</w:t>
      </w:r>
      <w:proofErr w:type="spellEnd"/>
      <w:r w:rsidRPr="00AE2A07">
        <w:rPr>
          <w:rFonts w:eastAsia="Verdana"/>
          <w:sz w:val="26"/>
          <w:szCs w:val="26"/>
        </w:rPr>
        <w:t xml:space="preserve"> </w:t>
      </w:r>
      <w:proofErr w:type="spellStart"/>
      <w:r w:rsidRPr="00AE2A07">
        <w:rPr>
          <w:rFonts w:eastAsia="Verdana"/>
          <w:sz w:val="26"/>
          <w:szCs w:val="26"/>
        </w:rPr>
        <w:t>nhạy</w:t>
      </w:r>
      <w:proofErr w:type="spellEnd"/>
      <w:r w:rsidRPr="00AE2A07">
        <w:rPr>
          <w:rFonts w:eastAsia="Verdana"/>
          <w:sz w:val="26"/>
          <w:szCs w:val="26"/>
        </w:rPr>
        <w:t xml:space="preserve"> </w:t>
      </w:r>
      <w:proofErr w:type="spellStart"/>
      <w:r w:rsidRPr="00AE2A07">
        <w:rPr>
          <w:rFonts w:eastAsia="Verdana"/>
          <w:sz w:val="26"/>
          <w:szCs w:val="26"/>
        </w:rPr>
        <w:t>của</w:t>
      </w:r>
      <w:proofErr w:type="spellEnd"/>
      <w:r w:rsidRPr="00AE2A07">
        <w:rPr>
          <w:rFonts w:eastAsia="Verdana"/>
          <w:sz w:val="26"/>
          <w:szCs w:val="26"/>
        </w:rPr>
        <w:t xml:space="preserve"> </w:t>
      </w:r>
      <w:proofErr w:type="spellStart"/>
      <w:r w:rsidRPr="00AE2A07">
        <w:rPr>
          <w:rFonts w:eastAsia="Verdana"/>
          <w:sz w:val="26"/>
          <w:szCs w:val="26"/>
        </w:rPr>
        <w:t>thuật</w:t>
      </w:r>
      <w:proofErr w:type="spellEnd"/>
      <w:r w:rsidRPr="00AE2A07">
        <w:rPr>
          <w:rFonts w:eastAsia="Verdana"/>
          <w:sz w:val="26"/>
          <w:szCs w:val="26"/>
        </w:rPr>
        <w:t xml:space="preserve"> </w:t>
      </w:r>
      <w:proofErr w:type="spellStart"/>
      <w:r w:rsidRPr="00AE2A07">
        <w:rPr>
          <w:rFonts w:eastAsia="Verdana"/>
          <w:sz w:val="26"/>
          <w:szCs w:val="26"/>
        </w:rPr>
        <w:t>toán</w:t>
      </w:r>
      <w:proofErr w:type="spellEnd"/>
      <w:r w:rsidRPr="00AE2A07">
        <w:rPr>
          <w:rFonts w:eastAsia="Verdana"/>
          <w:sz w:val="26"/>
          <w:szCs w:val="26"/>
        </w:rPr>
        <w:t xml:space="preserve">: </w:t>
      </w:r>
      <w:proofErr w:type="spellStart"/>
      <w:r w:rsidRPr="00AE2A07">
        <w:rPr>
          <w:rFonts w:eastAsia="Verdana"/>
          <w:sz w:val="26"/>
          <w:szCs w:val="26"/>
        </w:rPr>
        <w:t>nếu</w:t>
      </w:r>
      <w:proofErr w:type="spellEnd"/>
      <w:r w:rsidRPr="00AE2A07">
        <w:rPr>
          <w:rFonts w:eastAsia="Verdana"/>
          <w:sz w:val="26"/>
          <w:szCs w:val="26"/>
        </w:rPr>
        <w:t xml:space="preserve"> ΔT </w:t>
      </w:r>
      <w:proofErr w:type="spellStart"/>
      <w:r w:rsidRPr="00AE2A07">
        <w:rPr>
          <w:rFonts w:eastAsia="Verdana"/>
          <w:sz w:val="26"/>
          <w:szCs w:val="26"/>
        </w:rPr>
        <w:t>lớn</w:t>
      </w:r>
      <w:proofErr w:type="spellEnd"/>
      <w:r w:rsidRPr="00AE2A07">
        <w:rPr>
          <w:rFonts w:eastAsia="Verdana"/>
          <w:sz w:val="26"/>
          <w:szCs w:val="26"/>
        </w:rPr>
        <w:t xml:space="preserve">, </w:t>
      </w:r>
      <w:proofErr w:type="spellStart"/>
      <w:r w:rsidRPr="00AE2A07">
        <w:rPr>
          <w:rFonts w:eastAsia="Verdana"/>
          <w:sz w:val="26"/>
          <w:szCs w:val="26"/>
        </w:rPr>
        <w:t>số</w:t>
      </w:r>
      <w:proofErr w:type="spellEnd"/>
      <w:r w:rsidRPr="00AE2A07">
        <w:rPr>
          <w:rFonts w:eastAsia="Verdana"/>
          <w:sz w:val="26"/>
          <w:szCs w:val="26"/>
        </w:rPr>
        <w:t xml:space="preserve"> </w:t>
      </w:r>
      <w:proofErr w:type="spellStart"/>
      <w:r w:rsidRPr="00AE2A07">
        <w:rPr>
          <w:rFonts w:eastAsia="Verdana"/>
          <w:sz w:val="26"/>
          <w:szCs w:val="26"/>
        </w:rPr>
        <w:t>lần</w:t>
      </w:r>
      <w:proofErr w:type="spellEnd"/>
      <w:r w:rsidRPr="00AE2A07">
        <w:rPr>
          <w:rFonts w:eastAsia="Verdana"/>
          <w:sz w:val="26"/>
          <w:szCs w:val="26"/>
        </w:rPr>
        <w:t xml:space="preserve"> </w:t>
      </w:r>
      <w:proofErr w:type="spellStart"/>
      <w:r w:rsidRPr="00AE2A07">
        <w:rPr>
          <w:rFonts w:eastAsia="Verdana"/>
          <w:sz w:val="26"/>
          <w:szCs w:val="26"/>
        </w:rPr>
        <w:t>lặp</w:t>
      </w:r>
      <w:proofErr w:type="spellEnd"/>
      <w:r w:rsidRPr="00AE2A07">
        <w:rPr>
          <w:rFonts w:eastAsia="Verdana"/>
          <w:sz w:val="26"/>
          <w:szCs w:val="26"/>
        </w:rPr>
        <w:t xml:space="preserve"> </w:t>
      </w:r>
      <w:proofErr w:type="spellStart"/>
      <w:r w:rsidRPr="00AE2A07">
        <w:rPr>
          <w:rFonts w:eastAsia="Verdana"/>
          <w:sz w:val="26"/>
          <w:szCs w:val="26"/>
        </w:rPr>
        <w:t>sẽ</w:t>
      </w:r>
      <w:proofErr w:type="spellEnd"/>
      <w:r w:rsidRPr="00AE2A07">
        <w:rPr>
          <w:rFonts w:eastAsia="Verdana"/>
          <w:sz w:val="26"/>
          <w:szCs w:val="26"/>
        </w:rPr>
        <w:t xml:space="preserve"> </w:t>
      </w:r>
      <w:proofErr w:type="spellStart"/>
      <w:r w:rsidRPr="00AE2A07">
        <w:rPr>
          <w:rFonts w:eastAsia="Verdana"/>
          <w:sz w:val="26"/>
          <w:szCs w:val="26"/>
        </w:rPr>
        <w:t>ít</w:t>
      </w:r>
      <w:proofErr w:type="spellEnd"/>
      <w:r w:rsidRPr="00AE2A07">
        <w:rPr>
          <w:rFonts w:eastAsia="Verdana"/>
          <w:sz w:val="26"/>
          <w:szCs w:val="26"/>
        </w:rPr>
        <w:t xml:space="preserve"> </w:t>
      </w:r>
      <w:proofErr w:type="spellStart"/>
      <w:r w:rsidRPr="00AE2A07">
        <w:rPr>
          <w:rFonts w:eastAsia="Verdana"/>
          <w:sz w:val="26"/>
          <w:szCs w:val="26"/>
        </w:rPr>
        <w:t>hơn</w:t>
      </w:r>
      <w:proofErr w:type="spellEnd"/>
      <w:r w:rsidRPr="00AE2A07">
        <w:rPr>
          <w:rFonts w:eastAsia="Verdana"/>
          <w:sz w:val="26"/>
          <w:szCs w:val="26"/>
        </w:rPr>
        <w:t xml:space="preserve">, </w:t>
      </w:r>
      <w:proofErr w:type="spellStart"/>
      <w:r w:rsidRPr="00AE2A07">
        <w:rPr>
          <w:rFonts w:eastAsia="Verdana"/>
          <w:sz w:val="26"/>
          <w:szCs w:val="26"/>
        </w:rPr>
        <w:t>nhưng</w:t>
      </w:r>
      <w:proofErr w:type="spellEnd"/>
      <w:r w:rsidRPr="00AE2A07">
        <w:rPr>
          <w:rFonts w:eastAsia="Verdana"/>
          <w:sz w:val="26"/>
          <w:szCs w:val="26"/>
        </w:rPr>
        <w:t xml:space="preserve"> </w:t>
      </w:r>
      <w:proofErr w:type="spellStart"/>
      <w:r w:rsidRPr="00AE2A07">
        <w:rPr>
          <w:rFonts w:eastAsia="Verdana"/>
          <w:sz w:val="26"/>
          <w:szCs w:val="26"/>
        </w:rPr>
        <w:t>có</w:t>
      </w:r>
      <w:proofErr w:type="spellEnd"/>
      <w:r w:rsidRPr="00AE2A07">
        <w:rPr>
          <w:rFonts w:eastAsia="Verdana"/>
          <w:sz w:val="26"/>
          <w:szCs w:val="26"/>
        </w:rPr>
        <w:t xml:space="preserve"> </w:t>
      </w:r>
      <w:proofErr w:type="spellStart"/>
      <w:r w:rsidRPr="00AE2A07">
        <w:rPr>
          <w:rFonts w:eastAsia="Verdana"/>
          <w:sz w:val="26"/>
          <w:szCs w:val="26"/>
        </w:rPr>
        <w:t>thể</w:t>
      </w:r>
      <w:proofErr w:type="spellEnd"/>
      <w:r w:rsidRPr="00AE2A07">
        <w:rPr>
          <w:rFonts w:eastAsia="Verdana"/>
          <w:sz w:val="26"/>
          <w:szCs w:val="26"/>
        </w:rPr>
        <w:t xml:space="preserve"> </w:t>
      </w:r>
      <w:proofErr w:type="spellStart"/>
      <w:r w:rsidRPr="00AE2A07">
        <w:rPr>
          <w:rFonts w:eastAsia="Verdana"/>
          <w:sz w:val="26"/>
          <w:szCs w:val="26"/>
        </w:rPr>
        <w:t>không</w:t>
      </w:r>
      <w:proofErr w:type="spellEnd"/>
      <w:r w:rsidRPr="00AE2A07">
        <w:rPr>
          <w:rFonts w:eastAsia="Verdana"/>
          <w:sz w:val="26"/>
          <w:szCs w:val="26"/>
        </w:rPr>
        <w:t xml:space="preserve"> </w:t>
      </w:r>
      <w:proofErr w:type="spellStart"/>
      <w:r w:rsidRPr="00AE2A07">
        <w:rPr>
          <w:rFonts w:eastAsia="Verdana"/>
          <w:sz w:val="26"/>
          <w:szCs w:val="26"/>
        </w:rPr>
        <w:t>tối</w:t>
      </w:r>
      <w:proofErr w:type="spellEnd"/>
      <w:r w:rsidRPr="00AE2A07">
        <w:rPr>
          <w:rFonts w:eastAsia="Verdana"/>
          <w:sz w:val="26"/>
          <w:szCs w:val="26"/>
        </w:rPr>
        <w:t xml:space="preserve"> </w:t>
      </w:r>
      <w:proofErr w:type="spellStart"/>
      <w:r w:rsidRPr="00AE2A07">
        <w:rPr>
          <w:rFonts w:eastAsia="Verdana"/>
          <w:sz w:val="26"/>
          <w:szCs w:val="26"/>
        </w:rPr>
        <w:t>ưu</w:t>
      </w:r>
      <w:proofErr w:type="spellEnd"/>
      <w:r w:rsidRPr="00AE2A07">
        <w:rPr>
          <w:rFonts w:eastAsia="Verdana"/>
          <w:sz w:val="26"/>
          <w:szCs w:val="26"/>
        </w:rPr>
        <w:t xml:space="preserve">. </w:t>
      </w:r>
      <w:proofErr w:type="spellStart"/>
      <w:r w:rsidRPr="00AE2A07">
        <w:rPr>
          <w:rFonts w:eastAsia="Verdana"/>
          <w:sz w:val="26"/>
          <w:szCs w:val="26"/>
        </w:rPr>
        <w:t>Nếu</w:t>
      </w:r>
      <w:proofErr w:type="spellEnd"/>
      <w:r w:rsidRPr="00AE2A07">
        <w:rPr>
          <w:rFonts w:eastAsia="Verdana"/>
          <w:sz w:val="26"/>
          <w:szCs w:val="26"/>
        </w:rPr>
        <w:t xml:space="preserve"> ΔT</w:t>
      </w:r>
      <w:r w:rsidR="00BD225A" w:rsidRPr="00AE2A07">
        <w:rPr>
          <w:rFonts w:eastAsia="Verdana"/>
          <w:sz w:val="26"/>
          <w:szCs w:val="26"/>
        </w:rPr>
        <w:t xml:space="preserve"> </w:t>
      </w:r>
      <w:proofErr w:type="spellStart"/>
      <w:r w:rsidR="00BD225A" w:rsidRPr="00AE2A07">
        <w:rPr>
          <w:rFonts w:eastAsia="Verdana"/>
          <w:sz w:val="26"/>
          <w:szCs w:val="26"/>
        </w:rPr>
        <w:t>nhỏ</w:t>
      </w:r>
      <w:proofErr w:type="spellEnd"/>
      <w:r w:rsidRPr="00AE2A07">
        <w:rPr>
          <w:rFonts w:eastAsia="Verdana"/>
          <w:sz w:val="26"/>
          <w:szCs w:val="26"/>
        </w:rPr>
        <w:t xml:space="preserve">, </w:t>
      </w:r>
      <w:proofErr w:type="spellStart"/>
      <w:r w:rsidRPr="00AE2A07">
        <w:rPr>
          <w:rFonts w:eastAsia="Verdana"/>
          <w:sz w:val="26"/>
          <w:szCs w:val="26"/>
        </w:rPr>
        <w:t>thuật</w:t>
      </w:r>
      <w:proofErr w:type="spellEnd"/>
      <w:r w:rsidRPr="00AE2A07">
        <w:rPr>
          <w:rFonts w:eastAsia="Verdana"/>
          <w:sz w:val="26"/>
          <w:szCs w:val="26"/>
        </w:rPr>
        <w:t xml:space="preserve"> </w:t>
      </w:r>
      <w:proofErr w:type="spellStart"/>
      <w:r w:rsidRPr="00AE2A07">
        <w:rPr>
          <w:rFonts w:eastAsia="Verdana"/>
          <w:sz w:val="26"/>
          <w:szCs w:val="26"/>
        </w:rPr>
        <w:t>toán</w:t>
      </w:r>
      <w:proofErr w:type="spellEnd"/>
      <w:r w:rsidRPr="00AE2A07">
        <w:rPr>
          <w:rFonts w:eastAsia="Verdana"/>
          <w:sz w:val="26"/>
          <w:szCs w:val="26"/>
        </w:rPr>
        <w:t xml:space="preserve"> </w:t>
      </w:r>
      <w:proofErr w:type="spellStart"/>
      <w:r w:rsidRPr="00AE2A07">
        <w:rPr>
          <w:rFonts w:eastAsia="Verdana"/>
          <w:sz w:val="26"/>
          <w:szCs w:val="26"/>
        </w:rPr>
        <w:t>sẽ</w:t>
      </w:r>
      <w:proofErr w:type="spellEnd"/>
      <w:r w:rsidRPr="00AE2A07">
        <w:rPr>
          <w:rFonts w:eastAsia="Verdana"/>
          <w:sz w:val="26"/>
          <w:szCs w:val="26"/>
        </w:rPr>
        <w:t xml:space="preserve"> </w:t>
      </w:r>
      <w:proofErr w:type="spellStart"/>
      <w:r w:rsidRPr="00AE2A07">
        <w:rPr>
          <w:rFonts w:eastAsia="Verdana"/>
          <w:sz w:val="26"/>
          <w:szCs w:val="26"/>
        </w:rPr>
        <w:t>lặp</w:t>
      </w:r>
      <w:proofErr w:type="spellEnd"/>
      <w:r w:rsidRPr="00AE2A07">
        <w:rPr>
          <w:rFonts w:eastAsia="Verdana"/>
          <w:sz w:val="26"/>
          <w:szCs w:val="26"/>
        </w:rPr>
        <w:t xml:space="preserve"> </w:t>
      </w:r>
      <w:proofErr w:type="spellStart"/>
      <w:r w:rsidRPr="00AE2A07">
        <w:rPr>
          <w:rFonts w:eastAsia="Verdana"/>
          <w:sz w:val="26"/>
          <w:szCs w:val="26"/>
        </w:rPr>
        <w:t>nhiều</w:t>
      </w:r>
      <w:proofErr w:type="spellEnd"/>
      <w:r w:rsidRPr="00AE2A07">
        <w:rPr>
          <w:rFonts w:eastAsia="Verdana"/>
          <w:sz w:val="26"/>
          <w:szCs w:val="26"/>
        </w:rPr>
        <w:t xml:space="preserve"> </w:t>
      </w:r>
      <w:proofErr w:type="spellStart"/>
      <w:r w:rsidRPr="00AE2A07">
        <w:rPr>
          <w:rFonts w:eastAsia="Verdana"/>
          <w:sz w:val="26"/>
          <w:szCs w:val="26"/>
        </w:rPr>
        <w:t>hơn</w:t>
      </w:r>
      <w:proofErr w:type="spellEnd"/>
      <w:r w:rsidRPr="00AE2A07">
        <w:rPr>
          <w:rFonts w:eastAsia="Verdana"/>
          <w:sz w:val="26"/>
          <w:szCs w:val="26"/>
        </w:rPr>
        <w:t xml:space="preserve"> </w:t>
      </w:r>
      <w:proofErr w:type="spellStart"/>
      <w:r w:rsidRPr="00AE2A07">
        <w:rPr>
          <w:rFonts w:eastAsia="Verdana"/>
          <w:sz w:val="26"/>
          <w:szCs w:val="26"/>
        </w:rPr>
        <w:t>để</w:t>
      </w:r>
      <w:proofErr w:type="spellEnd"/>
      <w:r w:rsidRPr="00AE2A07">
        <w:rPr>
          <w:rFonts w:eastAsia="Verdana"/>
          <w:sz w:val="26"/>
          <w:szCs w:val="26"/>
        </w:rPr>
        <w:t xml:space="preserve"> </w:t>
      </w:r>
      <w:proofErr w:type="spellStart"/>
      <w:r w:rsidRPr="00AE2A07">
        <w:rPr>
          <w:rFonts w:eastAsia="Verdana"/>
          <w:sz w:val="26"/>
          <w:szCs w:val="26"/>
        </w:rPr>
        <w:t>đạt</w:t>
      </w:r>
      <w:proofErr w:type="spellEnd"/>
      <w:r w:rsidRPr="00AE2A07">
        <w:rPr>
          <w:rFonts w:eastAsia="Verdana"/>
          <w:sz w:val="26"/>
          <w:szCs w:val="26"/>
        </w:rPr>
        <w:t xml:space="preserve"> </w:t>
      </w:r>
      <w:proofErr w:type="spellStart"/>
      <w:r w:rsidRPr="00AE2A07">
        <w:rPr>
          <w:rFonts w:eastAsia="Verdana"/>
          <w:sz w:val="26"/>
          <w:szCs w:val="26"/>
        </w:rPr>
        <w:t>kết</w:t>
      </w:r>
      <w:proofErr w:type="spellEnd"/>
      <w:r w:rsidRPr="00AE2A07">
        <w:rPr>
          <w:rFonts w:eastAsia="Verdana"/>
          <w:sz w:val="26"/>
          <w:szCs w:val="26"/>
        </w:rPr>
        <w:t xml:space="preserve"> </w:t>
      </w:r>
      <w:proofErr w:type="spellStart"/>
      <w:r w:rsidRPr="00AE2A07">
        <w:rPr>
          <w:rFonts w:eastAsia="Verdana"/>
          <w:sz w:val="26"/>
          <w:szCs w:val="26"/>
        </w:rPr>
        <w:t>quả</w:t>
      </w:r>
      <w:proofErr w:type="spellEnd"/>
      <w:r w:rsidRPr="00AE2A07">
        <w:rPr>
          <w:rFonts w:eastAsia="Verdana"/>
          <w:sz w:val="26"/>
          <w:szCs w:val="26"/>
        </w:rPr>
        <w:t xml:space="preserve"> </w:t>
      </w:r>
      <w:proofErr w:type="spellStart"/>
      <w:r w:rsidRPr="00AE2A07">
        <w:rPr>
          <w:rFonts w:eastAsia="Verdana"/>
          <w:sz w:val="26"/>
          <w:szCs w:val="26"/>
        </w:rPr>
        <w:t>chính</w:t>
      </w:r>
      <w:proofErr w:type="spellEnd"/>
      <w:r w:rsidRPr="00AE2A07">
        <w:rPr>
          <w:rFonts w:eastAsia="Verdana"/>
          <w:sz w:val="26"/>
          <w:szCs w:val="26"/>
        </w:rPr>
        <w:t xml:space="preserve"> </w:t>
      </w:r>
      <w:proofErr w:type="spellStart"/>
      <w:r w:rsidRPr="00AE2A07">
        <w:rPr>
          <w:rFonts w:eastAsia="Verdana"/>
          <w:sz w:val="26"/>
          <w:szCs w:val="26"/>
        </w:rPr>
        <w:t>xác</w:t>
      </w:r>
      <w:proofErr w:type="spellEnd"/>
      <w:r w:rsidRPr="00AE2A07">
        <w:rPr>
          <w:rFonts w:eastAsia="Verdana"/>
          <w:sz w:val="26"/>
          <w:szCs w:val="26"/>
        </w:rPr>
        <w:t xml:space="preserve"> </w:t>
      </w:r>
      <w:proofErr w:type="spellStart"/>
      <w:r w:rsidRPr="00AE2A07">
        <w:rPr>
          <w:rFonts w:eastAsia="Verdana"/>
          <w:sz w:val="26"/>
          <w:szCs w:val="26"/>
        </w:rPr>
        <w:t>hơn</w:t>
      </w:r>
      <w:proofErr w:type="spellEnd"/>
      <w:r w:rsidRPr="00AE2A07">
        <w:rPr>
          <w:rFonts w:eastAsia="Verdana"/>
          <w:sz w:val="26"/>
          <w:szCs w:val="26"/>
        </w:rPr>
        <w:t>.</w:t>
      </w:r>
      <w:r w:rsidR="00BD225A" w:rsidRPr="00AE2A07">
        <w:rPr>
          <w:rFonts w:eastAsia="Verdana"/>
          <w:sz w:val="26"/>
          <w:szCs w:val="26"/>
        </w:rPr>
        <w:t xml:space="preserve"> </w:t>
      </w:r>
      <w:proofErr w:type="spellStart"/>
      <w:r w:rsidR="00BD225A" w:rsidRPr="00AE2A07">
        <w:rPr>
          <w:rFonts w:eastAsia="Verdana"/>
          <w:sz w:val="26"/>
          <w:szCs w:val="26"/>
        </w:rPr>
        <w:t>Tùy</w:t>
      </w:r>
      <w:proofErr w:type="spellEnd"/>
      <w:r w:rsidR="00BD225A" w:rsidRPr="00AE2A07">
        <w:rPr>
          <w:rFonts w:eastAsia="Verdana"/>
          <w:sz w:val="26"/>
          <w:szCs w:val="26"/>
        </w:rPr>
        <w:t xml:space="preserve"> </w:t>
      </w:r>
      <w:proofErr w:type="spellStart"/>
      <w:r w:rsidR="00BD225A" w:rsidRPr="00AE2A07">
        <w:rPr>
          <w:rFonts w:eastAsia="Verdana"/>
          <w:sz w:val="26"/>
          <w:szCs w:val="26"/>
        </w:rPr>
        <w:t>vào</w:t>
      </w:r>
      <w:proofErr w:type="spellEnd"/>
      <w:r w:rsidR="00BD225A" w:rsidRPr="00AE2A07">
        <w:rPr>
          <w:rFonts w:eastAsia="Verdana"/>
          <w:sz w:val="26"/>
          <w:szCs w:val="26"/>
        </w:rPr>
        <w:t xml:space="preserve"> </w:t>
      </w:r>
      <w:proofErr w:type="spellStart"/>
      <w:r w:rsidR="00BD225A" w:rsidRPr="00AE2A07">
        <w:rPr>
          <w:rFonts w:eastAsia="Verdana"/>
          <w:sz w:val="26"/>
          <w:szCs w:val="26"/>
        </w:rPr>
        <w:t>độ</w:t>
      </w:r>
      <w:proofErr w:type="spellEnd"/>
      <w:r w:rsidR="00BD225A" w:rsidRPr="00AE2A07">
        <w:rPr>
          <w:rFonts w:eastAsia="Verdana"/>
          <w:sz w:val="26"/>
          <w:szCs w:val="26"/>
        </w:rPr>
        <w:t xml:space="preserve"> </w:t>
      </w:r>
      <w:proofErr w:type="spellStart"/>
      <w:r w:rsidR="00BD225A" w:rsidRPr="00AE2A07">
        <w:rPr>
          <w:rFonts w:eastAsia="Verdana"/>
          <w:sz w:val="26"/>
          <w:szCs w:val="26"/>
        </w:rPr>
        <w:t>quan</w:t>
      </w:r>
      <w:proofErr w:type="spellEnd"/>
      <w:r w:rsidR="00BD225A" w:rsidRPr="00AE2A07">
        <w:rPr>
          <w:rFonts w:eastAsia="Verdana"/>
          <w:sz w:val="26"/>
          <w:szCs w:val="26"/>
        </w:rPr>
        <w:t xml:space="preserve"> </w:t>
      </w:r>
      <w:proofErr w:type="spellStart"/>
      <w:r w:rsidR="00BD225A" w:rsidRPr="00AE2A07">
        <w:rPr>
          <w:rFonts w:eastAsia="Verdana"/>
          <w:sz w:val="26"/>
          <w:szCs w:val="26"/>
        </w:rPr>
        <w:t>trọng</w:t>
      </w:r>
      <w:proofErr w:type="spellEnd"/>
      <w:r w:rsidR="00BD225A" w:rsidRPr="00AE2A07">
        <w:rPr>
          <w:rFonts w:eastAsia="Verdana"/>
          <w:sz w:val="26"/>
          <w:szCs w:val="26"/>
        </w:rPr>
        <w:t xml:space="preserve"> </w:t>
      </w:r>
      <w:proofErr w:type="spellStart"/>
      <w:r w:rsidR="00BD225A" w:rsidRPr="00AE2A07">
        <w:rPr>
          <w:rFonts w:eastAsia="Verdana"/>
          <w:sz w:val="26"/>
          <w:szCs w:val="26"/>
        </w:rPr>
        <w:t>của</w:t>
      </w:r>
      <w:proofErr w:type="spellEnd"/>
      <w:r w:rsidR="00BD225A" w:rsidRPr="00AE2A07">
        <w:rPr>
          <w:rFonts w:eastAsia="Verdana"/>
          <w:sz w:val="26"/>
          <w:szCs w:val="26"/>
        </w:rPr>
        <w:t xml:space="preserve"> </w:t>
      </w:r>
      <w:proofErr w:type="spellStart"/>
      <w:r w:rsidR="00BD225A" w:rsidRPr="00AE2A07">
        <w:rPr>
          <w:rFonts w:eastAsia="Verdana"/>
          <w:sz w:val="26"/>
          <w:szCs w:val="26"/>
        </w:rPr>
        <w:t>bài</w:t>
      </w:r>
      <w:proofErr w:type="spellEnd"/>
      <w:r w:rsidR="00BD225A" w:rsidRPr="00AE2A07">
        <w:rPr>
          <w:rFonts w:eastAsia="Verdana"/>
          <w:sz w:val="26"/>
          <w:szCs w:val="26"/>
        </w:rPr>
        <w:t xml:space="preserve"> </w:t>
      </w:r>
      <w:proofErr w:type="spellStart"/>
      <w:r w:rsidR="00BD225A" w:rsidRPr="00AE2A07">
        <w:rPr>
          <w:rFonts w:eastAsia="Verdana"/>
          <w:sz w:val="26"/>
          <w:szCs w:val="26"/>
        </w:rPr>
        <w:t>toán</w:t>
      </w:r>
      <w:proofErr w:type="spellEnd"/>
      <w:r w:rsidR="00BD225A" w:rsidRPr="00AE2A07">
        <w:rPr>
          <w:rFonts w:eastAsia="Verdana"/>
          <w:sz w:val="26"/>
          <w:szCs w:val="26"/>
        </w:rPr>
        <w:t xml:space="preserve">, </w:t>
      </w:r>
      <w:proofErr w:type="spellStart"/>
      <w:r w:rsidR="00BD225A" w:rsidRPr="00AE2A07">
        <w:rPr>
          <w:rFonts w:eastAsia="Verdana"/>
          <w:sz w:val="26"/>
          <w:szCs w:val="26"/>
        </w:rPr>
        <w:t>yêu</w:t>
      </w:r>
      <w:proofErr w:type="spellEnd"/>
      <w:r w:rsidR="00BD225A" w:rsidRPr="00AE2A07">
        <w:rPr>
          <w:rFonts w:eastAsia="Verdana"/>
          <w:sz w:val="26"/>
          <w:szCs w:val="26"/>
        </w:rPr>
        <w:t xml:space="preserve"> </w:t>
      </w:r>
      <w:proofErr w:type="spellStart"/>
      <w:r w:rsidR="00BD225A" w:rsidRPr="00AE2A07">
        <w:rPr>
          <w:rFonts w:eastAsia="Verdana"/>
          <w:sz w:val="26"/>
          <w:szCs w:val="26"/>
        </w:rPr>
        <w:t>cầu</w:t>
      </w:r>
      <w:proofErr w:type="spellEnd"/>
      <w:r w:rsidR="00BD225A" w:rsidRPr="00AE2A07">
        <w:rPr>
          <w:rFonts w:eastAsia="Verdana"/>
          <w:sz w:val="26"/>
          <w:szCs w:val="26"/>
        </w:rPr>
        <w:t xml:space="preserve"> </w:t>
      </w:r>
      <w:proofErr w:type="spellStart"/>
      <w:r w:rsidR="00BD225A" w:rsidRPr="00AE2A07">
        <w:rPr>
          <w:rFonts w:eastAsia="Verdana"/>
          <w:sz w:val="26"/>
          <w:szCs w:val="26"/>
        </w:rPr>
        <w:t>độ</w:t>
      </w:r>
      <w:proofErr w:type="spellEnd"/>
      <w:r w:rsidR="00BD225A" w:rsidRPr="00AE2A07">
        <w:rPr>
          <w:rFonts w:eastAsia="Verdana"/>
          <w:sz w:val="26"/>
          <w:szCs w:val="26"/>
        </w:rPr>
        <w:t xml:space="preserve"> </w:t>
      </w:r>
      <w:proofErr w:type="spellStart"/>
      <w:r w:rsidR="00BD225A" w:rsidRPr="00AE2A07">
        <w:rPr>
          <w:rFonts w:eastAsia="Verdana"/>
          <w:sz w:val="26"/>
          <w:szCs w:val="26"/>
        </w:rPr>
        <w:t>chính</w:t>
      </w:r>
      <w:proofErr w:type="spellEnd"/>
      <w:r w:rsidR="00BD225A" w:rsidRPr="00AE2A07">
        <w:rPr>
          <w:rFonts w:eastAsia="Verdana"/>
          <w:sz w:val="26"/>
          <w:szCs w:val="26"/>
        </w:rPr>
        <w:t xml:space="preserve"> </w:t>
      </w:r>
      <w:proofErr w:type="spellStart"/>
      <w:r w:rsidR="00BD225A" w:rsidRPr="00AE2A07">
        <w:rPr>
          <w:rFonts w:eastAsia="Verdana"/>
          <w:sz w:val="26"/>
          <w:szCs w:val="26"/>
        </w:rPr>
        <w:t>cao</w:t>
      </w:r>
      <w:proofErr w:type="spellEnd"/>
      <w:r w:rsidR="00BD225A" w:rsidRPr="00AE2A07">
        <w:rPr>
          <w:rFonts w:eastAsia="Verdana"/>
          <w:sz w:val="26"/>
          <w:szCs w:val="26"/>
        </w:rPr>
        <w:t xml:space="preserve"> hay </w:t>
      </w:r>
      <w:proofErr w:type="spellStart"/>
      <w:r w:rsidR="00BD225A" w:rsidRPr="00AE2A07">
        <w:rPr>
          <w:rFonts w:eastAsia="Verdana"/>
          <w:sz w:val="26"/>
          <w:szCs w:val="26"/>
        </w:rPr>
        <w:t>ưu</w:t>
      </w:r>
      <w:proofErr w:type="spellEnd"/>
      <w:r w:rsidR="00BD225A" w:rsidRPr="00AE2A07">
        <w:rPr>
          <w:rFonts w:eastAsia="Verdana"/>
          <w:sz w:val="26"/>
          <w:szCs w:val="26"/>
        </w:rPr>
        <w:t xml:space="preserve"> </w:t>
      </w:r>
      <w:proofErr w:type="spellStart"/>
      <w:r w:rsidR="00BD225A" w:rsidRPr="00AE2A07">
        <w:rPr>
          <w:rFonts w:eastAsia="Verdana"/>
          <w:sz w:val="26"/>
          <w:szCs w:val="26"/>
        </w:rPr>
        <w:t>tiên</w:t>
      </w:r>
      <w:proofErr w:type="spellEnd"/>
      <w:r w:rsidR="00BD225A" w:rsidRPr="00AE2A07">
        <w:rPr>
          <w:rFonts w:eastAsia="Verdana"/>
          <w:sz w:val="26"/>
          <w:szCs w:val="26"/>
        </w:rPr>
        <w:t xml:space="preserve"> </w:t>
      </w:r>
      <w:proofErr w:type="spellStart"/>
      <w:r w:rsidR="00BD225A" w:rsidRPr="00AE2A07">
        <w:rPr>
          <w:rFonts w:eastAsia="Verdana"/>
          <w:sz w:val="26"/>
          <w:szCs w:val="26"/>
        </w:rPr>
        <w:t>tốc</w:t>
      </w:r>
      <w:proofErr w:type="spellEnd"/>
      <w:r w:rsidR="00BD225A" w:rsidRPr="00AE2A07">
        <w:rPr>
          <w:rFonts w:eastAsia="Verdana"/>
          <w:sz w:val="26"/>
          <w:szCs w:val="26"/>
        </w:rPr>
        <w:t xml:space="preserve"> </w:t>
      </w:r>
      <w:proofErr w:type="spellStart"/>
      <w:r w:rsidR="00BD225A" w:rsidRPr="00AE2A07">
        <w:rPr>
          <w:rFonts w:eastAsia="Verdana"/>
          <w:sz w:val="26"/>
          <w:szCs w:val="26"/>
        </w:rPr>
        <w:t>độ</w:t>
      </w:r>
      <w:proofErr w:type="spellEnd"/>
      <w:r w:rsidR="00BD225A" w:rsidRPr="00AE2A07">
        <w:rPr>
          <w:rFonts w:eastAsia="Verdana"/>
          <w:sz w:val="26"/>
          <w:szCs w:val="26"/>
        </w:rPr>
        <w:t xml:space="preserve"> </w:t>
      </w:r>
      <w:proofErr w:type="spellStart"/>
      <w:r w:rsidR="00BD225A" w:rsidRPr="00AE2A07">
        <w:rPr>
          <w:rFonts w:eastAsia="Verdana"/>
          <w:sz w:val="26"/>
          <w:szCs w:val="26"/>
        </w:rPr>
        <w:t>hơn</w:t>
      </w:r>
      <w:proofErr w:type="spellEnd"/>
      <w:r w:rsidR="00BD225A" w:rsidRPr="00AE2A07">
        <w:rPr>
          <w:rFonts w:eastAsia="Verdana"/>
          <w:sz w:val="26"/>
          <w:szCs w:val="26"/>
        </w:rPr>
        <w:t xml:space="preserve"> </w:t>
      </w:r>
      <w:proofErr w:type="spellStart"/>
      <w:r w:rsidR="00BD225A" w:rsidRPr="00AE2A07">
        <w:rPr>
          <w:rFonts w:eastAsia="Verdana"/>
          <w:sz w:val="26"/>
          <w:szCs w:val="26"/>
        </w:rPr>
        <w:t>mà</w:t>
      </w:r>
      <w:proofErr w:type="spellEnd"/>
      <w:r w:rsidR="00BD225A" w:rsidRPr="00AE2A07">
        <w:rPr>
          <w:rFonts w:eastAsia="Verdana"/>
          <w:sz w:val="26"/>
          <w:szCs w:val="26"/>
        </w:rPr>
        <w:t xml:space="preserve"> </w:t>
      </w:r>
      <w:proofErr w:type="spellStart"/>
      <w:r w:rsidR="00BD225A" w:rsidRPr="00AE2A07">
        <w:rPr>
          <w:rFonts w:eastAsia="Verdana"/>
          <w:sz w:val="26"/>
          <w:szCs w:val="26"/>
        </w:rPr>
        <w:t>chúng</w:t>
      </w:r>
      <w:proofErr w:type="spellEnd"/>
      <w:r w:rsidR="00BD225A" w:rsidRPr="00AE2A07">
        <w:rPr>
          <w:rFonts w:eastAsia="Verdana"/>
          <w:sz w:val="26"/>
          <w:szCs w:val="26"/>
        </w:rPr>
        <w:t xml:space="preserve"> ta </w:t>
      </w:r>
      <w:proofErr w:type="spellStart"/>
      <w:r w:rsidR="00BD225A" w:rsidRPr="00AE2A07">
        <w:rPr>
          <w:rFonts w:eastAsia="Verdana"/>
          <w:sz w:val="26"/>
          <w:szCs w:val="26"/>
        </w:rPr>
        <w:t>có</w:t>
      </w:r>
      <w:proofErr w:type="spellEnd"/>
      <w:r w:rsidR="00BD225A" w:rsidRPr="00AE2A07">
        <w:rPr>
          <w:rFonts w:eastAsia="Verdana"/>
          <w:sz w:val="26"/>
          <w:szCs w:val="26"/>
        </w:rPr>
        <w:t xml:space="preserve"> </w:t>
      </w:r>
      <w:proofErr w:type="spellStart"/>
      <w:r w:rsidR="00BD225A" w:rsidRPr="00AE2A07">
        <w:rPr>
          <w:rFonts w:eastAsia="Verdana"/>
          <w:sz w:val="26"/>
          <w:szCs w:val="26"/>
        </w:rPr>
        <w:t>thể</w:t>
      </w:r>
      <w:proofErr w:type="spellEnd"/>
      <w:r w:rsidR="00BD225A" w:rsidRPr="00AE2A07">
        <w:rPr>
          <w:rFonts w:eastAsia="Verdana"/>
          <w:sz w:val="26"/>
          <w:szCs w:val="26"/>
        </w:rPr>
        <w:t xml:space="preserve"> </w:t>
      </w:r>
      <w:proofErr w:type="spellStart"/>
      <w:r w:rsidR="00BD225A" w:rsidRPr="00AE2A07">
        <w:rPr>
          <w:rFonts w:eastAsia="Verdana"/>
          <w:sz w:val="26"/>
          <w:szCs w:val="26"/>
        </w:rPr>
        <w:t>tùy</w:t>
      </w:r>
      <w:proofErr w:type="spellEnd"/>
      <w:r w:rsidR="00BD225A" w:rsidRPr="00AE2A07">
        <w:rPr>
          <w:rFonts w:eastAsia="Verdana"/>
          <w:sz w:val="26"/>
          <w:szCs w:val="26"/>
        </w:rPr>
        <w:t xml:space="preserve"> </w:t>
      </w:r>
      <w:proofErr w:type="spellStart"/>
      <w:r w:rsidR="00BD225A" w:rsidRPr="00AE2A07">
        <w:rPr>
          <w:rFonts w:eastAsia="Verdana"/>
          <w:sz w:val="26"/>
          <w:szCs w:val="26"/>
        </w:rPr>
        <w:t>chỉnh</w:t>
      </w:r>
      <w:proofErr w:type="spellEnd"/>
      <w:r w:rsidR="00BD225A" w:rsidRPr="00AE2A07">
        <w:rPr>
          <w:rFonts w:eastAsia="Verdana"/>
          <w:sz w:val="26"/>
          <w:szCs w:val="26"/>
        </w:rPr>
        <w:t xml:space="preserve"> </w:t>
      </w:r>
      <w:proofErr w:type="spellStart"/>
      <w:r w:rsidR="00BD225A" w:rsidRPr="00AE2A07">
        <w:rPr>
          <w:rFonts w:eastAsia="Verdana"/>
          <w:sz w:val="26"/>
          <w:szCs w:val="26"/>
        </w:rPr>
        <w:t>giá</w:t>
      </w:r>
      <w:proofErr w:type="spellEnd"/>
      <w:r w:rsidR="00BD225A" w:rsidRPr="00AE2A07">
        <w:rPr>
          <w:rFonts w:eastAsia="Verdana"/>
          <w:sz w:val="26"/>
          <w:szCs w:val="26"/>
        </w:rPr>
        <w:t xml:space="preserve"> </w:t>
      </w:r>
      <w:proofErr w:type="spellStart"/>
      <w:r w:rsidR="00BD225A" w:rsidRPr="00AE2A07">
        <w:rPr>
          <w:rFonts w:eastAsia="Verdana"/>
          <w:sz w:val="26"/>
          <w:szCs w:val="26"/>
        </w:rPr>
        <w:t>trị</w:t>
      </w:r>
      <w:proofErr w:type="spellEnd"/>
      <w:r w:rsidR="00BD225A" w:rsidRPr="00AE2A07">
        <w:rPr>
          <w:rFonts w:eastAsia="Verdana"/>
          <w:sz w:val="26"/>
          <w:szCs w:val="26"/>
        </w:rPr>
        <w:t xml:space="preserve"> </w:t>
      </w:r>
      <w:proofErr w:type="spellStart"/>
      <w:r w:rsidR="00BD225A" w:rsidRPr="00AE2A07">
        <w:rPr>
          <w:rFonts w:eastAsia="Verdana"/>
          <w:sz w:val="26"/>
          <w:szCs w:val="26"/>
        </w:rPr>
        <w:t>của</w:t>
      </w:r>
      <w:proofErr w:type="spellEnd"/>
      <w:r w:rsidR="00BD225A" w:rsidRPr="00AE2A07">
        <w:rPr>
          <w:rFonts w:eastAsia="Verdana"/>
          <w:sz w:val="26"/>
          <w:szCs w:val="26"/>
        </w:rPr>
        <w:t xml:space="preserve"> ΔT </w:t>
      </w:r>
      <w:proofErr w:type="spellStart"/>
      <w:r w:rsidR="00BD225A" w:rsidRPr="00AE2A07">
        <w:rPr>
          <w:rFonts w:eastAsia="Verdana"/>
          <w:sz w:val="26"/>
          <w:szCs w:val="26"/>
        </w:rPr>
        <w:t>là</w:t>
      </w:r>
      <w:proofErr w:type="spellEnd"/>
      <w:r w:rsidR="00BD225A" w:rsidRPr="00AE2A07">
        <w:rPr>
          <w:rFonts w:eastAsia="Verdana"/>
          <w:sz w:val="26"/>
          <w:szCs w:val="26"/>
        </w:rPr>
        <w:t xml:space="preserve"> </w:t>
      </w:r>
      <w:proofErr w:type="spellStart"/>
      <w:r w:rsidR="00BD225A" w:rsidRPr="00AE2A07">
        <w:rPr>
          <w:rFonts w:eastAsia="Verdana"/>
          <w:sz w:val="26"/>
          <w:szCs w:val="26"/>
        </w:rPr>
        <w:t>lớn</w:t>
      </w:r>
      <w:proofErr w:type="spellEnd"/>
      <w:r w:rsidR="00BD225A" w:rsidRPr="00AE2A07">
        <w:rPr>
          <w:rFonts w:eastAsia="Verdana"/>
          <w:sz w:val="26"/>
          <w:szCs w:val="26"/>
        </w:rPr>
        <w:t xml:space="preserve"> hay </w:t>
      </w:r>
      <w:proofErr w:type="spellStart"/>
      <w:r w:rsidR="00BD225A" w:rsidRPr="00AE2A07">
        <w:rPr>
          <w:rFonts w:eastAsia="Verdana"/>
          <w:sz w:val="26"/>
          <w:szCs w:val="26"/>
        </w:rPr>
        <w:t>nhỏ</w:t>
      </w:r>
      <w:proofErr w:type="spellEnd"/>
      <w:r w:rsidR="00BD225A" w:rsidRPr="00AE2A07">
        <w:rPr>
          <w:rFonts w:eastAsia="Verdana"/>
          <w:sz w:val="26"/>
          <w:szCs w:val="26"/>
        </w:rPr>
        <w:t>.</w:t>
      </w:r>
    </w:p>
    <w:p w14:paraId="315A990C" w14:textId="4DAB1333" w:rsidR="00B52901" w:rsidRPr="00AE2A07" w:rsidRDefault="00B52901" w:rsidP="00645D5D">
      <w:pPr>
        <w:spacing w:line="372" w:lineRule="auto"/>
        <w:jc w:val="both"/>
        <w:rPr>
          <w:rFonts w:eastAsia="Verdana"/>
          <w:sz w:val="26"/>
          <w:szCs w:val="26"/>
        </w:rPr>
      </w:pPr>
      <w:proofErr w:type="spellStart"/>
      <w:r w:rsidRPr="00AE2A07">
        <w:rPr>
          <w:rFonts w:eastAsia="Verdana"/>
          <w:sz w:val="26"/>
          <w:szCs w:val="26"/>
        </w:rPr>
        <w:t>Giá</w:t>
      </w:r>
      <w:proofErr w:type="spellEnd"/>
      <w:r w:rsidRPr="00AE2A07">
        <w:rPr>
          <w:rFonts w:eastAsia="Verdana"/>
          <w:sz w:val="26"/>
          <w:szCs w:val="26"/>
        </w:rPr>
        <w:t xml:space="preserve"> </w:t>
      </w:r>
      <w:proofErr w:type="spellStart"/>
      <w:r w:rsidRPr="00AE2A07">
        <w:rPr>
          <w:rFonts w:eastAsia="Verdana"/>
          <w:sz w:val="26"/>
          <w:szCs w:val="26"/>
        </w:rPr>
        <w:t>trị</w:t>
      </w:r>
      <w:proofErr w:type="spellEnd"/>
      <w:r w:rsidRPr="00AE2A07">
        <w:rPr>
          <w:rFonts w:eastAsia="Verdana"/>
          <w:sz w:val="26"/>
          <w:szCs w:val="26"/>
        </w:rPr>
        <w:t xml:space="preserve"> </w:t>
      </w:r>
      <w:proofErr w:type="spellStart"/>
      <w:r w:rsidRPr="00AE2A07">
        <w:rPr>
          <w:rFonts w:eastAsia="Verdana"/>
          <w:sz w:val="26"/>
          <w:szCs w:val="26"/>
        </w:rPr>
        <w:t>trung</w:t>
      </w:r>
      <w:proofErr w:type="spellEnd"/>
      <w:r w:rsidRPr="00AE2A07">
        <w:rPr>
          <w:rFonts w:eastAsia="Verdana"/>
          <w:sz w:val="26"/>
          <w:szCs w:val="26"/>
        </w:rPr>
        <w:t xml:space="preserve"> </w:t>
      </w:r>
      <w:proofErr w:type="spellStart"/>
      <w:r w:rsidRPr="00AE2A07">
        <w:rPr>
          <w:rFonts w:eastAsia="Verdana"/>
          <w:sz w:val="26"/>
          <w:szCs w:val="26"/>
        </w:rPr>
        <w:t>bình</w:t>
      </w:r>
      <w:proofErr w:type="spellEnd"/>
      <w:r w:rsidRPr="00AE2A07">
        <w:rPr>
          <w:rFonts w:eastAsia="Verdana"/>
          <w:sz w:val="26"/>
          <w:szCs w:val="26"/>
        </w:rPr>
        <w:t xml:space="preserve"> </w:t>
      </w:r>
      <w:proofErr w:type="spellStart"/>
      <w:r w:rsidRPr="00AE2A07">
        <w:rPr>
          <w:rFonts w:eastAsia="Verdana"/>
          <w:sz w:val="26"/>
          <w:szCs w:val="26"/>
        </w:rPr>
        <w:t>của</w:t>
      </w:r>
      <w:proofErr w:type="spellEnd"/>
      <w:r w:rsidRPr="00AE2A07">
        <w:rPr>
          <w:rFonts w:eastAsia="Verdana"/>
          <w:sz w:val="26"/>
          <w:szCs w:val="26"/>
        </w:rPr>
        <w:t xml:space="preserve"> </w:t>
      </w:r>
      <w:proofErr w:type="spellStart"/>
      <w:r w:rsidRPr="00AE2A07">
        <w:rPr>
          <w:rFonts w:eastAsia="Verdana"/>
          <w:sz w:val="26"/>
          <w:szCs w:val="26"/>
        </w:rPr>
        <w:t>hình</w:t>
      </w:r>
      <w:proofErr w:type="spellEnd"/>
      <w:r w:rsidRPr="00AE2A07">
        <w:rPr>
          <w:rFonts w:eastAsia="Verdana"/>
          <w:sz w:val="26"/>
          <w:szCs w:val="26"/>
        </w:rPr>
        <w:t xml:space="preserve"> </w:t>
      </w:r>
      <w:proofErr w:type="spellStart"/>
      <w:r w:rsidRPr="00AE2A07">
        <w:rPr>
          <w:rFonts w:eastAsia="Verdana"/>
          <w:sz w:val="26"/>
          <w:szCs w:val="26"/>
        </w:rPr>
        <w:t>ảnh</w:t>
      </w:r>
      <w:proofErr w:type="spellEnd"/>
      <w:r w:rsidRPr="00AE2A07">
        <w:rPr>
          <w:rFonts w:eastAsia="Verdana"/>
          <w:sz w:val="26"/>
          <w:szCs w:val="26"/>
        </w:rPr>
        <w:t xml:space="preserve"> </w:t>
      </w:r>
      <w:proofErr w:type="spellStart"/>
      <w:r w:rsidRPr="00AE2A07">
        <w:rPr>
          <w:rFonts w:eastAsia="Verdana"/>
          <w:sz w:val="26"/>
          <w:szCs w:val="26"/>
        </w:rPr>
        <w:t>là</w:t>
      </w:r>
      <w:proofErr w:type="spellEnd"/>
      <w:r w:rsidRPr="00AE2A07">
        <w:rPr>
          <w:rFonts w:eastAsia="Verdana"/>
          <w:sz w:val="26"/>
          <w:szCs w:val="26"/>
        </w:rPr>
        <w:t xml:space="preserve"> </w:t>
      </w:r>
      <w:proofErr w:type="spellStart"/>
      <w:r w:rsidRPr="00AE2A07">
        <w:rPr>
          <w:rFonts w:eastAsia="Verdana"/>
          <w:sz w:val="26"/>
          <w:szCs w:val="26"/>
        </w:rPr>
        <w:t>một</w:t>
      </w:r>
      <w:proofErr w:type="spellEnd"/>
      <w:r w:rsidRPr="00AE2A07">
        <w:rPr>
          <w:rFonts w:eastAsia="Verdana"/>
          <w:sz w:val="26"/>
          <w:szCs w:val="26"/>
        </w:rPr>
        <w:t xml:space="preserve"> </w:t>
      </w:r>
      <w:proofErr w:type="spellStart"/>
      <w:r w:rsidRPr="00AE2A07">
        <w:rPr>
          <w:rFonts w:eastAsia="Verdana"/>
          <w:sz w:val="26"/>
          <w:szCs w:val="26"/>
        </w:rPr>
        <w:t>lựa</w:t>
      </w:r>
      <w:proofErr w:type="spellEnd"/>
      <w:r w:rsidRPr="00AE2A07">
        <w:rPr>
          <w:rFonts w:eastAsia="Verdana"/>
          <w:sz w:val="26"/>
          <w:szCs w:val="26"/>
        </w:rPr>
        <w:t xml:space="preserve"> </w:t>
      </w:r>
      <w:proofErr w:type="spellStart"/>
      <w:r w:rsidRPr="00AE2A07">
        <w:rPr>
          <w:rFonts w:eastAsia="Verdana"/>
          <w:sz w:val="26"/>
          <w:szCs w:val="26"/>
        </w:rPr>
        <w:t>chọn</w:t>
      </w:r>
      <w:proofErr w:type="spellEnd"/>
      <w:r w:rsidRPr="00AE2A07">
        <w:rPr>
          <w:rFonts w:eastAsia="Verdana"/>
          <w:sz w:val="26"/>
          <w:szCs w:val="26"/>
        </w:rPr>
        <w:t xml:space="preserve"> </w:t>
      </w:r>
      <w:proofErr w:type="spellStart"/>
      <w:r w:rsidRPr="00AE2A07">
        <w:rPr>
          <w:rFonts w:eastAsia="Verdana"/>
          <w:sz w:val="26"/>
          <w:szCs w:val="26"/>
        </w:rPr>
        <w:t>tốt</w:t>
      </w:r>
      <w:proofErr w:type="spellEnd"/>
      <w:r w:rsidRPr="00AE2A07">
        <w:rPr>
          <w:rFonts w:eastAsia="Verdana"/>
          <w:sz w:val="26"/>
          <w:szCs w:val="26"/>
        </w:rPr>
        <w:t xml:space="preserve"> </w:t>
      </w:r>
      <w:proofErr w:type="spellStart"/>
      <w:r w:rsidRPr="00AE2A07">
        <w:rPr>
          <w:rFonts w:eastAsia="Verdana"/>
          <w:sz w:val="26"/>
          <w:szCs w:val="26"/>
        </w:rPr>
        <w:t>cho</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r w:rsidRPr="00AE2A07">
        <w:rPr>
          <w:rFonts w:eastAsia="Verdana"/>
          <w:sz w:val="26"/>
          <w:szCs w:val="26"/>
        </w:rPr>
        <w:t xml:space="preserve"> </w:t>
      </w:r>
      <w:proofErr w:type="spellStart"/>
      <w:r w:rsidRPr="00AE2A07">
        <w:rPr>
          <w:rFonts w:eastAsia="Verdana"/>
          <w:sz w:val="26"/>
          <w:szCs w:val="26"/>
        </w:rPr>
        <w:t>khởi</w:t>
      </w:r>
      <w:proofErr w:type="spellEnd"/>
      <w:r w:rsidRPr="00AE2A07">
        <w:rPr>
          <w:rFonts w:eastAsia="Verdana"/>
          <w:sz w:val="26"/>
          <w:szCs w:val="26"/>
        </w:rPr>
        <w:t xml:space="preserve"> </w:t>
      </w:r>
      <w:proofErr w:type="spellStart"/>
      <w:r w:rsidRPr="00AE2A07">
        <w:rPr>
          <w:rFonts w:eastAsia="Verdana"/>
          <w:sz w:val="26"/>
          <w:szCs w:val="26"/>
        </w:rPr>
        <w:t>tạo</w:t>
      </w:r>
      <w:proofErr w:type="spellEnd"/>
      <w:r w:rsidRPr="00AE2A07">
        <w:rPr>
          <w:rFonts w:eastAsia="Verdana"/>
          <w:sz w:val="26"/>
          <w:szCs w:val="26"/>
        </w:rPr>
        <w:t xml:space="preserve"> </w:t>
      </w:r>
      <w:proofErr w:type="spellStart"/>
      <w:r w:rsidRPr="00AE2A07">
        <w:rPr>
          <w:rFonts w:eastAsia="Verdana"/>
          <w:sz w:val="26"/>
          <w:szCs w:val="26"/>
        </w:rPr>
        <w:t>vì</w:t>
      </w:r>
      <w:proofErr w:type="spellEnd"/>
      <w:r w:rsidRPr="00AE2A07">
        <w:rPr>
          <w:rFonts w:eastAsia="Verdana"/>
          <w:sz w:val="26"/>
          <w:szCs w:val="26"/>
        </w:rPr>
        <w:t xml:space="preserve"> </w:t>
      </w:r>
      <w:proofErr w:type="spellStart"/>
      <w:r w:rsidRPr="00AE2A07">
        <w:rPr>
          <w:rFonts w:eastAsia="Verdana"/>
          <w:sz w:val="26"/>
          <w:szCs w:val="26"/>
        </w:rPr>
        <w:t>nó</w:t>
      </w:r>
      <w:proofErr w:type="spellEnd"/>
      <w:r w:rsidRPr="00AE2A07">
        <w:rPr>
          <w:rFonts w:eastAsia="Verdana"/>
          <w:sz w:val="26"/>
          <w:szCs w:val="26"/>
        </w:rPr>
        <w:t xml:space="preserve"> </w:t>
      </w:r>
      <w:proofErr w:type="spellStart"/>
      <w:r w:rsidRPr="00AE2A07">
        <w:rPr>
          <w:rFonts w:eastAsia="Verdana"/>
          <w:sz w:val="26"/>
          <w:szCs w:val="26"/>
        </w:rPr>
        <w:t>đại</w:t>
      </w:r>
      <w:proofErr w:type="spellEnd"/>
      <w:r w:rsidRPr="00AE2A07">
        <w:rPr>
          <w:rFonts w:eastAsia="Verdana"/>
          <w:sz w:val="26"/>
          <w:szCs w:val="26"/>
        </w:rPr>
        <w:t xml:space="preserve"> </w:t>
      </w:r>
      <w:proofErr w:type="spellStart"/>
      <w:r w:rsidRPr="00AE2A07">
        <w:rPr>
          <w:rFonts w:eastAsia="Verdana"/>
          <w:sz w:val="26"/>
          <w:szCs w:val="26"/>
        </w:rPr>
        <w:t>diện</w:t>
      </w:r>
      <w:proofErr w:type="spellEnd"/>
      <w:r w:rsidRPr="00AE2A07">
        <w:rPr>
          <w:rFonts w:eastAsia="Verdana"/>
          <w:sz w:val="26"/>
          <w:szCs w:val="26"/>
        </w:rPr>
        <w:t xml:space="preserve"> </w:t>
      </w:r>
      <w:proofErr w:type="spellStart"/>
      <w:r w:rsidRPr="00AE2A07">
        <w:rPr>
          <w:rFonts w:eastAsia="Verdana"/>
          <w:sz w:val="26"/>
          <w:szCs w:val="26"/>
        </w:rPr>
        <w:t>cho</w:t>
      </w:r>
      <w:proofErr w:type="spellEnd"/>
      <w:r w:rsidRPr="00AE2A07">
        <w:rPr>
          <w:rFonts w:eastAsia="Verdana"/>
          <w:sz w:val="26"/>
          <w:szCs w:val="26"/>
        </w:rPr>
        <w:t xml:space="preserve"> </w:t>
      </w:r>
      <w:proofErr w:type="spellStart"/>
      <w:r w:rsidRPr="00AE2A07">
        <w:rPr>
          <w:rFonts w:eastAsia="Verdana"/>
          <w:sz w:val="26"/>
          <w:szCs w:val="26"/>
        </w:rPr>
        <w:t>cường</w:t>
      </w:r>
      <w:proofErr w:type="spellEnd"/>
      <w:r w:rsidRPr="00AE2A07">
        <w:rPr>
          <w:rFonts w:eastAsia="Verdana"/>
          <w:sz w:val="26"/>
          <w:szCs w:val="26"/>
        </w:rPr>
        <w:t xml:space="preserve"> </w:t>
      </w:r>
      <w:proofErr w:type="spellStart"/>
      <w:r w:rsidRPr="00AE2A07">
        <w:rPr>
          <w:rFonts w:eastAsia="Verdana"/>
          <w:sz w:val="26"/>
          <w:szCs w:val="26"/>
        </w:rPr>
        <w:t>độ</w:t>
      </w:r>
      <w:proofErr w:type="spellEnd"/>
      <w:r w:rsidRPr="00AE2A07">
        <w:rPr>
          <w:rFonts w:eastAsia="Verdana"/>
          <w:sz w:val="26"/>
          <w:szCs w:val="26"/>
        </w:rPr>
        <w:t xml:space="preserve"> </w:t>
      </w:r>
      <w:proofErr w:type="spellStart"/>
      <w:r w:rsidRPr="00AE2A07">
        <w:rPr>
          <w:rFonts w:eastAsia="Verdana"/>
          <w:sz w:val="26"/>
          <w:szCs w:val="26"/>
        </w:rPr>
        <w:t>trung</w:t>
      </w:r>
      <w:proofErr w:type="spellEnd"/>
      <w:r w:rsidRPr="00AE2A07">
        <w:rPr>
          <w:rFonts w:eastAsia="Verdana"/>
          <w:sz w:val="26"/>
          <w:szCs w:val="26"/>
        </w:rPr>
        <w:t xml:space="preserve"> </w:t>
      </w:r>
      <w:proofErr w:type="spellStart"/>
      <w:r w:rsidRPr="00AE2A07">
        <w:rPr>
          <w:rFonts w:eastAsia="Verdana"/>
          <w:sz w:val="26"/>
          <w:szCs w:val="26"/>
        </w:rPr>
        <w:t>bình</w:t>
      </w:r>
      <w:proofErr w:type="spellEnd"/>
      <w:r w:rsidRPr="00AE2A07">
        <w:rPr>
          <w:rFonts w:eastAsia="Verdana"/>
          <w:sz w:val="26"/>
          <w:szCs w:val="26"/>
        </w:rPr>
        <w:t xml:space="preserve"> </w:t>
      </w:r>
      <w:proofErr w:type="spellStart"/>
      <w:r w:rsidRPr="00AE2A07">
        <w:rPr>
          <w:rFonts w:eastAsia="Verdana"/>
          <w:sz w:val="26"/>
          <w:szCs w:val="26"/>
        </w:rPr>
        <w:t>trong</w:t>
      </w:r>
      <w:proofErr w:type="spellEnd"/>
      <w:r w:rsidRPr="00AE2A07">
        <w:rPr>
          <w:rFonts w:eastAsia="Verdana"/>
          <w:sz w:val="26"/>
          <w:szCs w:val="26"/>
        </w:rPr>
        <w:t xml:space="preserve"> </w:t>
      </w:r>
      <w:proofErr w:type="spellStart"/>
      <w:r w:rsidRPr="00AE2A07">
        <w:rPr>
          <w:rFonts w:eastAsia="Verdana"/>
          <w:sz w:val="26"/>
          <w:szCs w:val="26"/>
        </w:rPr>
        <w:t>toàn</w:t>
      </w:r>
      <w:proofErr w:type="spellEnd"/>
      <w:r w:rsidRPr="00AE2A07">
        <w:rPr>
          <w:rFonts w:eastAsia="Verdana"/>
          <w:sz w:val="26"/>
          <w:szCs w:val="26"/>
        </w:rPr>
        <w:t xml:space="preserve"> </w:t>
      </w:r>
      <w:proofErr w:type="spellStart"/>
      <w:r w:rsidRPr="00AE2A07">
        <w:rPr>
          <w:rFonts w:eastAsia="Verdana"/>
          <w:sz w:val="26"/>
          <w:szCs w:val="26"/>
        </w:rPr>
        <w:t>bộ</w:t>
      </w:r>
      <w:proofErr w:type="spellEnd"/>
      <w:r w:rsidRPr="00AE2A07">
        <w:rPr>
          <w:rFonts w:eastAsia="Verdana"/>
          <w:sz w:val="26"/>
          <w:szCs w:val="26"/>
        </w:rPr>
        <w:t xml:space="preserve"> </w:t>
      </w:r>
      <w:proofErr w:type="spellStart"/>
      <w:r w:rsidRPr="00AE2A07">
        <w:rPr>
          <w:rFonts w:eastAsia="Verdana"/>
          <w:sz w:val="26"/>
          <w:szCs w:val="26"/>
        </w:rPr>
        <w:t>hình</w:t>
      </w:r>
      <w:proofErr w:type="spellEnd"/>
      <w:r w:rsidRPr="00AE2A07">
        <w:rPr>
          <w:rFonts w:eastAsia="Verdana"/>
          <w:sz w:val="26"/>
          <w:szCs w:val="26"/>
        </w:rPr>
        <w:t xml:space="preserve"> </w:t>
      </w:r>
      <w:proofErr w:type="spellStart"/>
      <w:r w:rsidRPr="00AE2A07">
        <w:rPr>
          <w:rFonts w:eastAsia="Verdana"/>
          <w:sz w:val="26"/>
          <w:szCs w:val="26"/>
        </w:rPr>
        <w:t>ảnh</w:t>
      </w:r>
      <w:proofErr w:type="spellEnd"/>
      <w:r w:rsidRPr="00AE2A07">
        <w:rPr>
          <w:rFonts w:eastAsia="Verdana"/>
          <w:sz w:val="26"/>
          <w:szCs w:val="26"/>
        </w:rPr>
        <w:t>.</w:t>
      </w:r>
    </w:p>
    <w:p w14:paraId="7428FB55" w14:textId="59C3FD36" w:rsidR="00B52901" w:rsidRDefault="00B52901" w:rsidP="00645D5D">
      <w:pPr>
        <w:spacing w:line="372" w:lineRule="auto"/>
        <w:jc w:val="both"/>
        <w:rPr>
          <w:rFonts w:eastAsia="Verdana"/>
          <w:sz w:val="26"/>
          <w:szCs w:val="26"/>
        </w:rPr>
      </w:pPr>
      <w:proofErr w:type="spellStart"/>
      <w:r w:rsidRPr="00AE2A07">
        <w:rPr>
          <w:rFonts w:eastAsia="Verdana"/>
          <w:sz w:val="26"/>
          <w:szCs w:val="26"/>
        </w:rPr>
        <w:t>Thuật</w:t>
      </w:r>
      <w:proofErr w:type="spellEnd"/>
      <w:r w:rsidRPr="00AE2A07">
        <w:rPr>
          <w:rFonts w:eastAsia="Verdana"/>
          <w:sz w:val="26"/>
          <w:szCs w:val="26"/>
        </w:rPr>
        <w:t xml:space="preserve"> </w:t>
      </w:r>
      <w:proofErr w:type="spellStart"/>
      <w:r w:rsidRPr="00AE2A07">
        <w:rPr>
          <w:rFonts w:eastAsia="Verdana"/>
          <w:sz w:val="26"/>
          <w:szCs w:val="26"/>
        </w:rPr>
        <w:t>toán</w:t>
      </w:r>
      <w:proofErr w:type="spellEnd"/>
      <w:r w:rsidRPr="00AE2A07">
        <w:rPr>
          <w:rFonts w:eastAsia="Verdana"/>
          <w:sz w:val="26"/>
          <w:szCs w:val="26"/>
        </w:rPr>
        <w:t xml:space="preserve"> </w:t>
      </w:r>
      <w:proofErr w:type="spellStart"/>
      <w:r w:rsidRPr="00AE2A07">
        <w:rPr>
          <w:rFonts w:eastAsia="Verdana"/>
          <w:sz w:val="26"/>
          <w:szCs w:val="26"/>
        </w:rPr>
        <w:t>này</w:t>
      </w:r>
      <w:proofErr w:type="spellEnd"/>
      <w:r w:rsidRPr="00AE2A07">
        <w:rPr>
          <w:rFonts w:eastAsia="Verdana"/>
          <w:sz w:val="26"/>
          <w:szCs w:val="26"/>
        </w:rPr>
        <w:t xml:space="preserve"> </w:t>
      </w:r>
      <w:proofErr w:type="spellStart"/>
      <w:r w:rsidRPr="00AE2A07">
        <w:rPr>
          <w:rFonts w:eastAsia="Verdana"/>
          <w:sz w:val="26"/>
          <w:szCs w:val="26"/>
        </w:rPr>
        <w:t>rất</w:t>
      </w:r>
      <w:proofErr w:type="spellEnd"/>
      <w:r w:rsidRPr="00AE2A07">
        <w:rPr>
          <w:rFonts w:eastAsia="Verdana"/>
          <w:sz w:val="26"/>
          <w:szCs w:val="26"/>
        </w:rPr>
        <w:t xml:space="preserve"> </w:t>
      </w:r>
      <w:proofErr w:type="spellStart"/>
      <w:r w:rsidRPr="00AE2A07">
        <w:rPr>
          <w:rFonts w:eastAsia="Verdana"/>
          <w:sz w:val="26"/>
          <w:szCs w:val="26"/>
        </w:rPr>
        <w:t>đơn</w:t>
      </w:r>
      <w:proofErr w:type="spellEnd"/>
      <w:r w:rsidRPr="00AE2A07">
        <w:rPr>
          <w:rFonts w:eastAsia="Verdana"/>
          <w:sz w:val="26"/>
          <w:szCs w:val="26"/>
        </w:rPr>
        <w:t xml:space="preserve"> </w:t>
      </w:r>
      <w:proofErr w:type="spellStart"/>
      <w:r w:rsidRPr="00AE2A07">
        <w:rPr>
          <w:rFonts w:eastAsia="Verdana"/>
          <w:sz w:val="26"/>
          <w:szCs w:val="26"/>
        </w:rPr>
        <w:t>giản</w:t>
      </w:r>
      <w:proofErr w:type="spellEnd"/>
      <w:r w:rsidRPr="00AE2A07">
        <w:rPr>
          <w:rFonts w:eastAsia="Verdana"/>
          <w:sz w:val="26"/>
          <w:szCs w:val="26"/>
        </w:rPr>
        <w:t xml:space="preserve"> </w:t>
      </w:r>
      <w:proofErr w:type="spellStart"/>
      <w:r w:rsidRPr="00AE2A07">
        <w:rPr>
          <w:rFonts w:eastAsia="Verdana"/>
          <w:sz w:val="26"/>
          <w:szCs w:val="26"/>
        </w:rPr>
        <w:t>và</w:t>
      </w:r>
      <w:proofErr w:type="spellEnd"/>
      <w:r w:rsidRPr="00AE2A07">
        <w:rPr>
          <w:rFonts w:eastAsia="Verdana"/>
          <w:sz w:val="26"/>
          <w:szCs w:val="26"/>
        </w:rPr>
        <w:t xml:space="preserve"> </w:t>
      </w:r>
      <w:proofErr w:type="spellStart"/>
      <w:r w:rsidRPr="00AE2A07">
        <w:rPr>
          <w:rFonts w:eastAsia="Verdana"/>
          <w:sz w:val="26"/>
          <w:szCs w:val="26"/>
        </w:rPr>
        <w:t>dễ</w:t>
      </w:r>
      <w:proofErr w:type="spellEnd"/>
      <w:r w:rsidRPr="00AE2A07">
        <w:rPr>
          <w:rFonts w:eastAsia="Verdana"/>
          <w:sz w:val="26"/>
          <w:szCs w:val="26"/>
        </w:rPr>
        <w:t xml:space="preserve"> </w:t>
      </w:r>
      <w:proofErr w:type="spellStart"/>
      <w:r w:rsidRPr="00AE2A07">
        <w:rPr>
          <w:rFonts w:eastAsia="Verdana"/>
          <w:sz w:val="26"/>
          <w:szCs w:val="26"/>
        </w:rPr>
        <w:t>thực</w:t>
      </w:r>
      <w:proofErr w:type="spellEnd"/>
      <w:r w:rsidRPr="00AE2A07">
        <w:rPr>
          <w:rFonts w:eastAsia="Verdana"/>
          <w:sz w:val="26"/>
          <w:szCs w:val="26"/>
        </w:rPr>
        <w:t xml:space="preserve"> </w:t>
      </w:r>
      <w:proofErr w:type="spellStart"/>
      <w:r w:rsidRPr="00AE2A07">
        <w:rPr>
          <w:rFonts w:eastAsia="Verdana"/>
          <w:sz w:val="26"/>
          <w:szCs w:val="26"/>
        </w:rPr>
        <w:t>hiện</w:t>
      </w:r>
      <w:proofErr w:type="spellEnd"/>
      <w:r w:rsidRPr="00AE2A07">
        <w:rPr>
          <w:rFonts w:eastAsia="Verdana"/>
          <w:sz w:val="26"/>
          <w:szCs w:val="26"/>
        </w:rPr>
        <w:t xml:space="preserve">, </w:t>
      </w:r>
      <w:proofErr w:type="spellStart"/>
      <w:r w:rsidRPr="00AE2A07">
        <w:rPr>
          <w:rFonts w:eastAsia="Verdana"/>
          <w:sz w:val="26"/>
          <w:szCs w:val="26"/>
        </w:rPr>
        <w:t>tuy</w:t>
      </w:r>
      <w:proofErr w:type="spellEnd"/>
      <w:r w:rsidRPr="00AE2A07">
        <w:rPr>
          <w:rFonts w:eastAsia="Verdana"/>
          <w:sz w:val="26"/>
          <w:szCs w:val="26"/>
        </w:rPr>
        <w:t xml:space="preserve"> </w:t>
      </w:r>
      <w:proofErr w:type="spellStart"/>
      <w:r w:rsidRPr="00AE2A07">
        <w:rPr>
          <w:rFonts w:eastAsia="Verdana"/>
          <w:sz w:val="26"/>
          <w:szCs w:val="26"/>
        </w:rPr>
        <w:t>nhiên</w:t>
      </w:r>
      <w:proofErr w:type="spellEnd"/>
      <w:r w:rsidRPr="00AE2A07">
        <w:rPr>
          <w:rFonts w:eastAsia="Verdana"/>
          <w:sz w:val="26"/>
          <w:szCs w:val="26"/>
        </w:rPr>
        <w:t xml:space="preserve"> </w:t>
      </w:r>
      <w:proofErr w:type="spellStart"/>
      <w:r w:rsidRPr="00AE2A07">
        <w:rPr>
          <w:rFonts w:eastAsia="Verdana"/>
          <w:sz w:val="26"/>
          <w:szCs w:val="26"/>
        </w:rPr>
        <w:t>nó</w:t>
      </w:r>
      <w:proofErr w:type="spellEnd"/>
      <w:r w:rsidRPr="00AE2A07">
        <w:rPr>
          <w:rFonts w:eastAsia="Verdana"/>
          <w:sz w:val="26"/>
          <w:szCs w:val="26"/>
        </w:rPr>
        <w:t xml:space="preserve"> </w:t>
      </w:r>
      <w:proofErr w:type="spellStart"/>
      <w:r w:rsidRPr="00AE2A07">
        <w:rPr>
          <w:rFonts w:eastAsia="Verdana"/>
          <w:sz w:val="26"/>
          <w:szCs w:val="26"/>
        </w:rPr>
        <w:t>chỉ</w:t>
      </w:r>
      <w:proofErr w:type="spellEnd"/>
      <w:r w:rsidRPr="00AE2A07">
        <w:rPr>
          <w:rFonts w:eastAsia="Verdana"/>
          <w:sz w:val="26"/>
          <w:szCs w:val="26"/>
        </w:rPr>
        <w:t xml:space="preserve"> </w:t>
      </w:r>
      <w:proofErr w:type="spellStart"/>
      <w:r w:rsidRPr="00AE2A07">
        <w:rPr>
          <w:rFonts w:eastAsia="Verdana"/>
          <w:sz w:val="26"/>
          <w:szCs w:val="26"/>
        </w:rPr>
        <w:t>hiệu</w:t>
      </w:r>
      <w:proofErr w:type="spellEnd"/>
      <w:r w:rsidRPr="00AE2A07">
        <w:rPr>
          <w:rFonts w:eastAsia="Verdana"/>
          <w:sz w:val="26"/>
          <w:szCs w:val="26"/>
        </w:rPr>
        <w:t xml:space="preserve"> </w:t>
      </w:r>
      <w:proofErr w:type="spellStart"/>
      <w:r w:rsidRPr="00AE2A07">
        <w:rPr>
          <w:rFonts w:eastAsia="Verdana"/>
          <w:sz w:val="26"/>
          <w:szCs w:val="26"/>
        </w:rPr>
        <w:t>quả</w:t>
      </w:r>
      <w:proofErr w:type="spellEnd"/>
      <w:r w:rsidRPr="00AE2A07">
        <w:rPr>
          <w:rFonts w:eastAsia="Verdana"/>
          <w:sz w:val="26"/>
          <w:szCs w:val="26"/>
        </w:rPr>
        <w:t xml:space="preserve"> </w:t>
      </w:r>
      <w:proofErr w:type="spellStart"/>
      <w:r w:rsidRPr="00AE2A07">
        <w:rPr>
          <w:rFonts w:eastAsia="Verdana"/>
          <w:sz w:val="26"/>
          <w:szCs w:val="26"/>
        </w:rPr>
        <w:t>khi</w:t>
      </w:r>
      <w:proofErr w:type="spellEnd"/>
      <w:r w:rsidRPr="00AE2A07">
        <w:rPr>
          <w:rFonts w:eastAsia="Verdana"/>
          <w:sz w:val="26"/>
          <w:szCs w:val="26"/>
        </w:rPr>
        <w:t xml:space="preserve"> </w:t>
      </w:r>
      <w:proofErr w:type="spellStart"/>
      <w:r w:rsidRPr="00AE2A07">
        <w:rPr>
          <w:rFonts w:eastAsia="Verdana"/>
          <w:sz w:val="26"/>
          <w:szCs w:val="26"/>
        </w:rPr>
        <w:t>có</w:t>
      </w:r>
      <w:proofErr w:type="spellEnd"/>
      <w:r w:rsidRPr="00AE2A07">
        <w:rPr>
          <w:rFonts w:eastAsia="Verdana"/>
          <w:sz w:val="26"/>
          <w:szCs w:val="26"/>
        </w:rPr>
        <w:t xml:space="preserve"> </w:t>
      </w:r>
      <w:proofErr w:type="spellStart"/>
      <w:r w:rsidRPr="00AE2A07">
        <w:rPr>
          <w:rFonts w:eastAsia="Verdana"/>
          <w:sz w:val="26"/>
          <w:szCs w:val="26"/>
        </w:rPr>
        <w:t>sự</w:t>
      </w:r>
      <w:proofErr w:type="spellEnd"/>
      <w:r w:rsidRPr="00AE2A07">
        <w:rPr>
          <w:rFonts w:eastAsia="Verdana"/>
          <w:sz w:val="26"/>
          <w:szCs w:val="26"/>
        </w:rPr>
        <w:t xml:space="preserve"> </w:t>
      </w:r>
      <w:proofErr w:type="spellStart"/>
      <w:r w:rsidRPr="00AE2A07">
        <w:rPr>
          <w:rFonts w:eastAsia="Verdana"/>
          <w:sz w:val="26"/>
          <w:szCs w:val="26"/>
        </w:rPr>
        <w:t>phân</w:t>
      </w:r>
      <w:proofErr w:type="spellEnd"/>
      <w:r w:rsidRPr="00AE2A07">
        <w:rPr>
          <w:rFonts w:eastAsia="Verdana"/>
          <w:sz w:val="26"/>
          <w:szCs w:val="26"/>
        </w:rPr>
        <w:t xml:space="preserve"> </w:t>
      </w:r>
      <w:proofErr w:type="spellStart"/>
      <w:r w:rsidRPr="00AE2A07">
        <w:rPr>
          <w:rFonts w:eastAsia="Verdana"/>
          <w:sz w:val="26"/>
          <w:szCs w:val="26"/>
        </w:rPr>
        <w:t>biệt</w:t>
      </w:r>
      <w:proofErr w:type="spellEnd"/>
      <w:r w:rsidRPr="00AE2A07">
        <w:rPr>
          <w:rFonts w:eastAsia="Verdana"/>
          <w:sz w:val="26"/>
          <w:szCs w:val="26"/>
        </w:rPr>
        <w:t xml:space="preserve"> </w:t>
      </w:r>
      <w:proofErr w:type="spellStart"/>
      <w:r w:rsidRPr="00AE2A07">
        <w:rPr>
          <w:rFonts w:eastAsia="Verdana"/>
          <w:sz w:val="26"/>
          <w:szCs w:val="26"/>
        </w:rPr>
        <w:t>rõ</w:t>
      </w:r>
      <w:proofErr w:type="spellEnd"/>
      <w:r w:rsidRPr="00AE2A07">
        <w:rPr>
          <w:rFonts w:eastAsia="Verdana"/>
          <w:sz w:val="26"/>
          <w:szCs w:val="26"/>
        </w:rPr>
        <w:t xml:space="preserve"> </w:t>
      </w:r>
      <w:proofErr w:type="spellStart"/>
      <w:r w:rsidRPr="00AE2A07">
        <w:rPr>
          <w:rFonts w:eastAsia="Verdana"/>
          <w:sz w:val="26"/>
          <w:szCs w:val="26"/>
        </w:rPr>
        <w:t>giữa</w:t>
      </w:r>
      <w:proofErr w:type="spellEnd"/>
      <w:r w:rsidRPr="00AE2A07">
        <w:rPr>
          <w:rFonts w:eastAsia="Verdana"/>
          <w:sz w:val="26"/>
          <w:szCs w:val="26"/>
        </w:rPr>
        <w:t xml:space="preserve"> </w:t>
      </w:r>
      <w:proofErr w:type="spellStart"/>
      <w:r w:rsidRPr="00AE2A07">
        <w:rPr>
          <w:rFonts w:eastAsia="Verdana"/>
          <w:sz w:val="26"/>
          <w:szCs w:val="26"/>
        </w:rPr>
        <w:t>đối</w:t>
      </w:r>
      <w:proofErr w:type="spellEnd"/>
      <w:r w:rsidRPr="00AE2A07">
        <w:rPr>
          <w:rFonts w:eastAsia="Verdana"/>
          <w:sz w:val="26"/>
          <w:szCs w:val="26"/>
        </w:rPr>
        <w:t xml:space="preserve"> </w:t>
      </w:r>
      <w:proofErr w:type="spellStart"/>
      <w:r w:rsidRPr="00AE2A07">
        <w:rPr>
          <w:rFonts w:eastAsia="Verdana"/>
          <w:sz w:val="26"/>
          <w:szCs w:val="26"/>
        </w:rPr>
        <w:t>tượng</w:t>
      </w:r>
      <w:proofErr w:type="spellEnd"/>
      <w:r w:rsidRPr="00AE2A07">
        <w:rPr>
          <w:rFonts w:eastAsia="Verdana"/>
          <w:sz w:val="26"/>
          <w:szCs w:val="26"/>
        </w:rPr>
        <w:t xml:space="preserve"> </w:t>
      </w:r>
      <w:proofErr w:type="spellStart"/>
      <w:r w:rsidRPr="00AE2A07">
        <w:rPr>
          <w:rFonts w:eastAsia="Verdana"/>
          <w:sz w:val="26"/>
          <w:szCs w:val="26"/>
        </w:rPr>
        <w:t>và</w:t>
      </w:r>
      <w:proofErr w:type="spellEnd"/>
      <w:r w:rsidRPr="00AE2A07">
        <w:rPr>
          <w:rFonts w:eastAsia="Verdana"/>
          <w:sz w:val="26"/>
          <w:szCs w:val="26"/>
        </w:rPr>
        <w:t xml:space="preserve"> </w:t>
      </w:r>
      <w:proofErr w:type="spellStart"/>
      <w:r w:rsidRPr="00AE2A07">
        <w:rPr>
          <w:rFonts w:eastAsia="Verdana"/>
          <w:sz w:val="26"/>
          <w:szCs w:val="26"/>
        </w:rPr>
        <w:t>nền</w:t>
      </w:r>
      <w:proofErr w:type="spellEnd"/>
      <w:r w:rsidRPr="00AE2A07">
        <w:rPr>
          <w:rFonts w:eastAsia="Verdana"/>
          <w:sz w:val="26"/>
          <w:szCs w:val="26"/>
        </w:rPr>
        <w:t xml:space="preserve">. Trong </w:t>
      </w:r>
      <w:proofErr w:type="spellStart"/>
      <w:r w:rsidRPr="00AE2A07">
        <w:rPr>
          <w:rFonts w:eastAsia="Verdana"/>
          <w:sz w:val="26"/>
          <w:szCs w:val="26"/>
        </w:rPr>
        <w:t>những</w:t>
      </w:r>
      <w:proofErr w:type="spellEnd"/>
      <w:r w:rsidRPr="00AE2A07">
        <w:rPr>
          <w:rFonts w:eastAsia="Verdana"/>
          <w:sz w:val="26"/>
          <w:szCs w:val="26"/>
        </w:rPr>
        <w:t xml:space="preserve"> </w:t>
      </w:r>
      <w:proofErr w:type="spellStart"/>
      <w:r w:rsidRPr="00AE2A07">
        <w:rPr>
          <w:rFonts w:eastAsia="Verdana"/>
          <w:sz w:val="26"/>
          <w:szCs w:val="26"/>
        </w:rPr>
        <w:t>trường</w:t>
      </w:r>
      <w:proofErr w:type="spellEnd"/>
      <w:r w:rsidRPr="00AE2A07">
        <w:rPr>
          <w:rFonts w:eastAsia="Verdana"/>
          <w:sz w:val="26"/>
          <w:szCs w:val="26"/>
        </w:rPr>
        <w:t xml:space="preserve"> </w:t>
      </w:r>
      <w:proofErr w:type="spellStart"/>
      <w:r w:rsidRPr="00AE2A07">
        <w:rPr>
          <w:rFonts w:eastAsia="Verdana"/>
          <w:sz w:val="26"/>
          <w:szCs w:val="26"/>
        </w:rPr>
        <w:t>hợp</w:t>
      </w:r>
      <w:proofErr w:type="spellEnd"/>
      <w:r w:rsidRPr="00AE2A07">
        <w:rPr>
          <w:rFonts w:eastAsia="Verdana"/>
          <w:sz w:val="26"/>
          <w:szCs w:val="26"/>
        </w:rPr>
        <w:t xml:space="preserve"> </w:t>
      </w:r>
      <w:proofErr w:type="spellStart"/>
      <w:r w:rsidRPr="00AE2A07">
        <w:rPr>
          <w:rFonts w:eastAsia="Verdana"/>
          <w:sz w:val="26"/>
          <w:szCs w:val="26"/>
        </w:rPr>
        <w:t>khác</w:t>
      </w:r>
      <w:proofErr w:type="spellEnd"/>
      <w:r w:rsidRPr="00AE2A07">
        <w:rPr>
          <w:rFonts w:eastAsia="Verdana"/>
          <w:sz w:val="26"/>
          <w:szCs w:val="26"/>
        </w:rPr>
        <w:t xml:space="preserve">, </w:t>
      </w:r>
      <w:proofErr w:type="spellStart"/>
      <w:r w:rsidRPr="00AE2A07">
        <w:rPr>
          <w:rFonts w:eastAsia="Verdana"/>
          <w:sz w:val="26"/>
          <w:szCs w:val="26"/>
        </w:rPr>
        <w:t>phương</w:t>
      </w:r>
      <w:proofErr w:type="spellEnd"/>
      <w:r w:rsidRPr="00AE2A07">
        <w:rPr>
          <w:rFonts w:eastAsia="Verdana"/>
          <w:sz w:val="26"/>
          <w:szCs w:val="26"/>
        </w:rPr>
        <w:t xml:space="preserve"> </w:t>
      </w:r>
      <w:proofErr w:type="spellStart"/>
      <w:r w:rsidRPr="00AE2A07">
        <w:rPr>
          <w:rFonts w:eastAsia="Verdana"/>
          <w:sz w:val="26"/>
          <w:szCs w:val="26"/>
        </w:rPr>
        <w:t>pháp</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r w:rsidRPr="00AE2A07">
        <w:rPr>
          <w:rFonts w:eastAsia="Verdana"/>
          <w:sz w:val="26"/>
          <w:szCs w:val="26"/>
        </w:rPr>
        <w:t xml:space="preserve"> </w:t>
      </w:r>
      <w:proofErr w:type="spellStart"/>
      <w:r w:rsidRPr="00AE2A07">
        <w:rPr>
          <w:rFonts w:eastAsia="Verdana"/>
          <w:sz w:val="26"/>
          <w:szCs w:val="26"/>
        </w:rPr>
        <w:t>toàn</w:t>
      </w:r>
      <w:proofErr w:type="spellEnd"/>
      <w:r w:rsidRPr="00AE2A07">
        <w:rPr>
          <w:rFonts w:eastAsia="Verdana"/>
          <w:sz w:val="26"/>
          <w:szCs w:val="26"/>
        </w:rPr>
        <w:t xml:space="preserve"> </w:t>
      </w:r>
      <w:proofErr w:type="spellStart"/>
      <w:r w:rsidRPr="00AE2A07">
        <w:rPr>
          <w:rFonts w:eastAsia="Verdana"/>
          <w:sz w:val="26"/>
          <w:szCs w:val="26"/>
        </w:rPr>
        <w:t>cục</w:t>
      </w:r>
      <w:proofErr w:type="spellEnd"/>
      <w:r w:rsidR="001E422E" w:rsidRPr="00AE2A07">
        <w:rPr>
          <w:rFonts w:eastAsia="Verdana"/>
          <w:sz w:val="26"/>
          <w:szCs w:val="26"/>
        </w:rPr>
        <w:t xml:space="preserve"> </w:t>
      </w:r>
      <w:proofErr w:type="spellStart"/>
      <w:r w:rsidR="001E422E" w:rsidRPr="00AE2A07">
        <w:rPr>
          <w:rFonts w:eastAsia="Verdana"/>
          <w:sz w:val="26"/>
          <w:szCs w:val="26"/>
        </w:rPr>
        <w:t>đơn</w:t>
      </w:r>
      <w:proofErr w:type="spellEnd"/>
      <w:r w:rsidR="001E422E" w:rsidRPr="00AE2A07">
        <w:rPr>
          <w:rFonts w:eastAsia="Verdana"/>
          <w:sz w:val="26"/>
          <w:szCs w:val="26"/>
        </w:rPr>
        <w:t xml:space="preserve"> </w:t>
      </w:r>
      <w:proofErr w:type="spellStart"/>
      <w:r w:rsidR="001E422E" w:rsidRPr="00AE2A07">
        <w:rPr>
          <w:rFonts w:eastAsia="Verdana"/>
          <w:sz w:val="26"/>
          <w:szCs w:val="26"/>
        </w:rPr>
        <w:t>giản</w:t>
      </w:r>
      <w:proofErr w:type="spellEnd"/>
      <w:r w:rsidRPr="00AE2A07">
        <w:rPr>
          <w:rFonts w:eastAsia="Verdana"/>
          <w:sz w:val="26"/>
          <w:szCs w:val="26"/>
        </w:rPr>
        <w:t xml:space="preserve"> </w:t>
      </w:r>
      <w:proofErr w:type="spellStart"/>
      <w:r w:rsidRPr="00AE2A07">
        <w:rPr>
          <w:rFonts w:eastAsia="Verdana"/>
          <w:sz w:val="26"/>
          <w:szCs w:val="26"/>
        </w:rPr>
        <w:t>này</w:t>
      </w:r>
      <w:proofErr w:type="spellEnd"/>
      <w:r w:rsidRPr="00AE2A07">
        <w:rPr>
          <w:rFonts w:eastAsia="Verdana"/>
          <w:sz w:val="26"/>
          <w:szCs w:val="26"/>
        </w:rPr>
        <w:t xml:space="preserve"> </w:t>
      </w:r>
      <w:proofErr w:type="spellStart"/>
      <w:r w:rsidRPr="00AE2A07">
        <w:rPr>
          <w:rFonts w:eastAsia="Verdana"/>
          <w:sz w:val="26"/>
          <w:szCs w:val="26"/>
        </w:rPr>
        <w:t>có</w:t>
      </w:r>
      <w:proofErr w:type="spellEnd"/>
      <w:r w:rsidRPr="00AE2A07">
        <w:rPr>
          <w:rFonts w:eastAsia="Verdana"/>
          <w:sz w:val="26"/>
          <w:szCs w:val="26"/>
        </w:rPr>
        <w:t xml:space="preserve"> </w:t>
      </w:r>
      <w:proofErr w:type="spellStart"/>
      <w:r w:rsidRPr="00AE2A07">
        <w:rPr>
          <w:rFonts w:eastAsia="Verdana"/>
          <w:sz w:val="26"/>
          <w:szCs w:val="26"/>
        </w:rPr>
        <w:t>thể</w:t>
      </w:r>
      <w:proofErr w:type="spellEnd"/>
      <w:r w:rsidRPr="00AE2A07">
        <w:rPr>
          <w:rFonts w:eastAsia="Verdana"/>
          <w:sz w:val="26"/>
          <w:szCs w:val="26"/>
        </w:rPr>
        <w:t xml:space="preserve"> </w:t>
      </w:r>
      <w:proofErr w:type="spellStart"/>
      <w:r w:rsidRPr="00AE2A07">
        <w:rPr>
          <w:rFonts w:eastAsia="Verdana"/>
          <w:sz w:val="26"/>
          <w:szCs w:val="26"/>
        </w:rPr>
        <w:t>không</w:t>
      </w:r>
      <w:proofErr w:type="spellEnd"/>
      <w:r w:rsidRPr="00AE2A07">
        <w:rPr>
          <w:rFonts w:eastAsia="Verdana"/>
          <w:sz w:val="26"/>
          <w:szCs w:val="26"/>
        </w:rPr>
        <w:t xml:space="preserve"> </w:t>
      </w:r>
      <w:proofErr w:type="spellStart"/>
      <w:r w:rsidRPr="00AE2A07">
        <w:rPr>
          <w:rFonts w:eastAsia="Verdana"/>
          <w:sz w:val="26"/>
          <w:szCs w:val="26"/>
        </w:rPr>
        <w:t>đủ</w:t>
      </w:r>
      <w:proofErr w:type="spellEnd"/>
      <w:r w:rsidRPr="00AE2A07">
        <w:rPr>
          <w:rFonts w:eastAsia="Verdana"/>
          <w:sz w:val="26"/>
          <w:szCs w:val="26"/>
        </w:rPr>
        <w:t xml:space="preserve"> </w:t>
      </w:r>
      <w:proofErr w:type="spellStart"/>
      <w:r w:rsidRPr="00AE2A07">
        <w:rPr>
          <w:rFonts w:eastAsia="Verdana"/>
          <w:sz w:val="26"/>
          <w:szCs w:val="26"/>
        </w:rPr>
        <w:t>hiệu</w:t>
      </w:r>
      <w:proofErr w:type="spellEnd"/>
      <w:r w:rsidRPr="00AE2A07">
        <w:rPr>
          <w:rFonts w:eastAsia="Verdana"/>
          <w:sz w:val="26"/>
          <w:szCs w:val="26"/>
        </w:rPr>
        <w:t xml:space="preserve"> </w:t>
      </w:r>
      <w:proofErr w:type="spellStart"/>
      <w:r w:rsidRPr="00AE2A07">
        <w:rPr>
          <w:rFonts w:eastAsia="Verdana"/>
          <w:sz w:val="26"/>
          <w:szCs w:val="26"/>
        </w:rPr>
        <w:t>quả</w:t>
      </w:r>
      <w:proofErr w:type="spellEnd"/>
      <w:r w:rsidRPr="00AE2A07">
        <w:rPr>
          <w:rFonts w:eastAsia="Verdana"/>
          <w:sz w:val="26"/>
          <w:szCs w:val="26"/>
        </w:rPr>
        <w:t xml:space="preserve"> </w:t>
      </w:r>
      <w:proofErr w:type="spellStart"/>
      <w:r w:rsidRPr="00AE2A07">
        <w:rPr>
          <w:rFonts w:eastAsia="Verdana"/>
          <w:sz w:val="26"/>
          <w:szCs w:val="26"/>
        </w:rPr>
        <w:t>và</w:t>
      </w:r>
      <w:proofErr w:type="spellEnd"/>
      <w:r w:rsidRPr="00AE2A07">
        <w:rPr>
          <w:rFonts w:eastAsia="Verdana"/>
          <w:sz w:val="26"/>
          <w:szCs w:val="26"/>
        </w:rPr>
        <w:t xml:space="preserve"> </w:t>
      </w:r>
      <w:proofErr w:type="spellStart"/>
      <w:r w:rsidRPr="00AE2A07">
        <w:rPr>
          <w:rFonts w:eastAsia="Verdana"/>
          <w:sz w:val="26"/>
          <w:szCs w:val="26"/>
        </w:rPr>
        <w:t>cần</w:t>
      </w:r>
      <w:proofErr w:type="spellEnd"/>
      <w:r w:rsidRPr="00AE2A07">
        <w:rPr>
          <w:rFonts w:eastAsia="Verdana"/>
          <w:sz w:val="26"/>
          <w:szCs w:val="26"/>
        </w:rPr>
        <w:t xml:space="preserve"> </w:t>
      </w:r>
      <w:proofErr w:type="spellStart"/>
      <w:r w:rsidRPr="00AE2A07">
        <w:rPr>
          <w:rFonts w:eastAsia="Verdana"/>
          <w:sz w:val="26"/>
          <w:szCs w:val="26"/>
        </w:rPr>
        <w:t>các</w:t>
      </w:r>
      <w:proofErr w:type="spellEnd"/>
      <w:r w:rsidRPr="00AE2A07">
        <w:rPr>
          <w:rFonts w:eastAsia="Verdana"/>
          <w:sz w:val="26"/>
          <w:szCs w:val="26"/>
        </w:rPr>
        <w:t xml:space="preserve"> </w:t>
      </w:r>
      <w:proofErr w:type="spellStart"/>
      <w:r w:rsidRPr="00AE2A07">
        <w:rPr>
          <w:rFonts w:eastAsia="Verdana"/>
          <w:sz w:val="26"/>
          <w:szCs w:val="26"/>
        </w:rPr>
        <w:t>phương</w:t>
      </w:r>
      <w:proofErr w:type="spellEnd"/>
      <w:r w:rsidRPr="00AE2A07">
        <w:rPr>
          <w:rFonts w:eastAsia="Verdana"/>
          <w:sz w:val="26"/>
          <w:szCs w:val="26"/>
        </w:rPr>
        <w:t xml:space="preserve"> </w:t>
      </w:r>
      <w:proofErr w:type="spellStart"/>
      <w:r w:rsidRPr="00AE2A07">
        <w:rPr>
          <w:rFonts w:eastAsia="Verdana"/>
          <w:sz w:val="26"/>
          <w:szCs w:val="26"/>
        </w:rPr>
        <w:t>pháp</w:t>
      </w:r>
      <w:proofErr w:type="spellEnd"/>
      <w:r w:rsidRPr="00AE2A07">
        <w:rPr>
          <w:rFonts w:eastAsia="Verdana"/>
          <w:sz w:val="26"/>
          <w:szCs w:val="26"/>
        </w:rPr>
        <w:t xml:space="preserve"> </w:t>
      </w:r>
      <w:proofErr w:type="spellStart"/>
      <w:r w:rsidRPr="00AE2A07">
        <w:rPr>
          <w:rFonts w:eastAsia="Verdana"/>
          <w:sz w:val="26"/>
          <w:szCs w:val="26"/>
        </w:rPr>
        <w:t>phức</w:t>
      </w:r>
      <w:proofErr w:type="spellEnd"/>
      <w:r w:rsidRPr="00AE2A07">
        <w:rPr>
          <w:rFonts w:eastAsia="Verdana"/>
          <w:sz w:val="26"/>
          <w:szCs w:val="26"/>
        </w:rPr>
        <w:t xml:space="preserve"> </w:t>
      </w:r>
      <w:proofErr w:type="spellStart"/>
      <w:r w:rsidRPr="00AE2A07">
        <w:rPr>
          <w:rFonts w:eastAsia="Verdana"/>
          <w:sz w:val="26"/>
          <w:szCs w:val="26"/>
        </w:rPr>
        <w:t>tạp</w:t>
      </w:r>
      <w:proofErr w:type="spellEnd"/>
      <w:r w:rsidRPr="00AE2A07">
        <w:rPr>
          <w:rFonts w:eastAsia="Verdana"/>
          <w:sz w:val="26"/>
          <w:szCs w:val="26"/>
        </w:rPr>
        <w:t xml:space="preserve"> </w:t>
      </w:r>
      <w:proofErr w:type="spellStart"/>
      <w:r w:rsidRPr="00AE2A07">
        <w:rPr>
          <w:rFonts w:eastAsia="Verdana"/>
          <w:sz w:val="26"/>
          <w:szCs w:val="26"/>
        </w:rPr>
        <w:t>hơn</w:t>
      </w:r>
      <w:proofErr w:type="spellEnd"/>
      <w:r w:rsidRPr="00AE2A07">
        <w:rPr>
          <w:rFonts w:eastAsia="Verdana"/>
          <w:sz w:val="26"/>
          <w:szCs w:val="26"/>
        </w:rPr>
        <w:t>.</w:t>
      </w:r>
    </w:p>
    <w:p w14:paraId="06AC44C2" w14:textId="77777777" w:rsidR="00BA2D1B" w:rsidRPr="00AE2A07" w:rsidRDefault="00BA2D1B" w:rsidP="00645D5D">
      <w:pPr>
        <w:spacing w:line="372" w:lineRule="auto"/>
        <w:jc w:val="both"/>
        <w:rPr>
          <w:rFonts w:eastAsia="Verdana"/>
          <w:sz w:val="26"/>
          <w:szCs w:val="26"/>
        </w:rPr>
      </w:pPr>
    </w:p>
    <w:p w14:paraId="291BFB2B" w14:textId="71457DFD" w:rsidR="00BA2D1B" w:rsidRPr="00BA2D1B" w:rsidRDefault="00BA2D1B" w:rsidP="00BA2D1B">
      <w:pPr>
        <w:pStyle w:val="Heading4"/>
      </w:pPr>
      <w:bookmarkStart w:id="94" w:name="_Toc182137235"/>
      <w:r w:rsidRPr="00AE2A07">
        <w:rPr>
          <w:lang w:val="en-US"/>
        </w:rPr>
        <w:t>2</w:t>
      </w:r>
      <w:r w:rsidRPr="00AE2A07">
        <w:t>.</w:t>
      </w:r>
      <w:r w:rsidRPr="00AE2A07">
        <w:rPr>
          <w:lang w:val="en-US"/>
        </w:rPr>
        <w:t>1</w:t>
      </w:r>
      <w:r w:rsidRPr="00AE2A07">
        <w:t>.2.</w:t>
      </w:r>
      <w:r>
        <w:rPr>
          <w:lang w:val="en-US"/>
        </w:rPr>
        <w:t>3</w:t>
      </w:r>
      <w:r w:rsidRPr="00AE2A07">
        <w:t xml:space="preserve">. </w:t>
      </w:r>
      <w:proofErr w:type="spellStart"/>
      <w:r>
        <w:rPr>
          <w:lang w:val="en-US"/>
        </w:rPr>
        <w:t>Tòm</w:t>
      </w:r>
      <w:proofErr w:type="spellEnd"/>
      <w:r>
        <w:rPr>
          <w:lang w:val="en-US"/>
        </w:rPr>
        <w:t xml:space="preserve"> </w:t>
      </w:r>
      <w:proofErr w:type="spellStart"/>
      <w:r>
        <w:rPr>
          <w:lang w:val="en-US"/>
        </w:rPr>
        <w:t>ngưỡng</w:t>
      </w:r>
      <w:proofErr w:type="spellEnd"/>
      <w:r>
        <w:rPr>
          <w:lang w:val="en-US"/>
        </w:rPr>
        <w:t xml:space="preserve"> </w:t>
      </w:r>
      <w:proofErr w:type="spellStart"/>
      <w:r>
        <w:rPr>
          <w:lang w:val="en-US"/>
        </w:rPr>
        <w:t>toàn</w:t>
      </w:r>
      <w:proofErr w:type="spellEnd"/>
      <w:r>
        <w:rPr>
          <w:lang w:val="en-US"/>
        </w:rPr>
        <w:t xml:space="preserve"> </w:t>
      </w:r>
      <w:proofErr w:type="spellStart"/>
      <w:r>
        <w:rPr>
          <w:lang w:val="en-US"/>
        </w:rPr>
        <w:t>cục</w:t>
      </w:r>
      <w:proofErr w:type="spellEnd"/>
      <w:r>
        <w:rPr>
          <w:lang w:val="en-US"/>
        </w:rPr>
        <w:t xml:space="preserve"> </w:t>
      </w:r>
      <w:proofErr w:type="spellStart"/>
      <w:r>
        <w:rPr>
          <w:lang w:val="en-US"/>
        </w:rPr>
        <w:t>tối</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bằng</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pháp</w:t>
      </w:r>
      <w:proofErr w:type="spellEnd"/>
      <w:r>
        <w:rPr>
          <w:lang w:val="en-US"/>
        </w:rPr>
        <w:t xml:space="preserve"> Otsu</w:t>
      </w:r>
      <w:bookmarkEnd w:id="94"/>
    </w:p>
    <w:p w14:paraId="58B6FCB0" w14:textId="3903F2FA" w:rsidR="003C43F1" w:rsidRDefault="007D244A" w:rsidP="0094405F">
      <w:pPr>
        <w:spacing w:line="372" w:lineRule="auto"/>
        <w:ind w:firstLine="567"/>
        <w:jc w:val="both"/>
        <w:rPr>
          <w:rFonts w:eastAsia="Verdana"/>
          <w:sz w:val="26"/>
          <w:szCs w:val="26"/>
        </w:rPr>
      </w:pPr>
      <w:r w:rsidRPr="00AE2A07">
        <w:rPr>
          <w:rFonts w:eastAsia="Verdana"/>
          <w:sz w:val="26"/>
          <w:szCs w:val="26"/>
        </w:rPr>
        <w:t xml:space="preserve">Phương </w:t>
      </w:r>
      <w:proofErr w:type="spellStart"/>
      <w:r w:rsidRPr="00AE2A07">
        <w:rPr>
          <w:rFonts w:eastAsia="Verdana"/>
          <w:sz w:val="26"/>
          <w:szCs w:val="26"/>
        </w:rPr>
        <w:t>pháp</w:t>
      </w:r>
      <w:proofErr w:type="spellEnd"/>
      <w:r w:rsidRPr="00AE2A07">
        <w:rPr>
          <w:rFonts w:eastAsia="Verdana"/>
          <w:sz w:val="26"/>
          <w:szCs w:val="26"/>
        </w:rPr>
        <w:t xml:space="preserve"> Otsu, </w:t>
      </w:r>
      <w:proofErr w:type="spellStart"/>
      <w:r w:rsidRPr="00AE2A07">
        <w:rPr>
          <w:rFonts w:eastAsia="Verdana"/>
          <w:sz w:val="26"/>
          <w:szCs w:val="26"/>
        </w:rPr>
        <w:t>được</w:t>
      </w:r>
      <w:proofErr w:type="spellEnd"/>
      <w:r w:rsidRPr="00AE2A07">
        <w:rPr>
          <w:rFonts w:eastAsia="Verdana"/>
          <w:sz w:val="26"/>
          <w:szCs w:val="26"/>
        </w:rPr>
        <w:t xml:space="preserve"> </w:t>
      </w:r>
      <w:proofErr w:type="spellStart"/>
      <w:r w:rsidRPr="00AE2A07">
        <w:rPr>
          <w:rFonts w:eastAsia="Verdana"/>
          <w:sz w:val="26"/>
          <w:szCs w:val="26"/>
        </w:rPr>
        <w:t>đặt</w:t>
      </w:r>
      <w:proofErr w:type="spellEnd"/>
      <w:r w:rsidRPr="00AE2A07">
        <w:rPr>
          <w:rFonts w:eastAsia="Verdana"/>
          <w:sz w:val="26"/>
          <w:szCs w:val="26"/>
        </w:rPr>
        <w:t xml:space="preserve"> </w:t>
      </w:r>
      <w:proofErr w:type="spellStart"/>
      <w:r w:rsidRPr="00AE2A07">
        <w:rPr>
          <w:rFonts w:eastAsia="Verdana"/>
          <w:sz w:val="26"/>
          <w:szCs w:val="26"/>
        </w:rPr>
        <w:t>theo</w:t>
      </w:r>
      <w:proofErr w:type="spellEnd"/>
      <w:r w:rsidRPr="00AE2A07">
        <w:rPr>
          <w:rFonts w:eastAsia="Verdana"/>
          <w:sz w:val="26"/>
          <w:szCs w:val="26"/>
        </w:rPr>
        <w:t xml:space="preserve"> </w:t>
      </w:r>
      <w:proofErr w:type="spellStart"/>
      <w:r w:rsidRPr="00AE2A07">
        <w:rPr>
          <w:rFonts w:eastAsia="Verdana"/>
          <w:sz w:val="26"/>
          <w:szCs w:val="26"/>
        </w:rPr>
        <w:t>tên</w:t>
      </w:r>
      <w:proofErr w:type="spellEnd"/>
      <w:r w:rsidRPr="00AE2A07">
        <w:rPr>
          <w:rFonts w:eastAsia="Verdana"/>
          <w:sz w:val="26"/>
          <w:szCs w:val="26"/>
        </w:rPr>
        <w:t xml:space="preserve"> </w:t>
      </w:r>
      <w:proofErr w:type="spellStart"/>
      <w:r w:rsidRPr="00AE2A07">
        <w:rPr>
          <w:rFonts w:eastAsia="Verdana"/>
          <w:sz w:val="26"/>
          <w:szCs w:val="26"/>
        </w:rPr>
        <w:t>của</w:t>
      </w:r>
      <w:proofErr w:type="spellEnd"/>
      <w:r w:rsidRPr="00AE2A07">
        <w:rPr>
          <w:rFonts w:eastAsia="Verdana"/>
          <w:sz w:val="26"/>
          <w:szCs w:val="26"/>
        </w:rPr>
        <w:t xml:space="preserve"> </w:t>
      </w:r>
      <w:proofErr w:type="spellStart"/>
      <w:r w:rsidRPr="00AE2A07">
        <w:rPr>
          <w:rFonts w:eastAsia="Verdana"/>
          <w:sz w:val="26"/>
          <w:szCs w:val="26"/>
        </w:rPr>
        <w:t>một</w:t>
      </w:r>
      <w:proofErr w:type="spellEnd"/>
      <w:r w:rsidRPr="00AE2A07">
        <w:rPr>
          <w:rFonts w:eastAsia="Verdana"/>
          <w:sz w:val="26"/>
          <w:szCs w:val="26"/>
        </w:rPr>
        <w:t xml:space="preserve"> </w:t>
      </w:r>
      <w:proofErr w:type="spellStart"/>
      <w:r w:rsidRPr="00AE2A07">
        <w:rPr>
          <w:rFonts w:eastAsia="Verdana"/>
          <w:sz w:val="26"/>
          <w:szCs w:val="26"/>
        </w:rPr>
        <w:t>nha</w:t>
      </w:r>
      <w:proofErr w:type="spellEnd"/>
      <w:r w:rsidRPr="00AE2A07">
        <w:rPr>
          <w:rFonts w:eastAsia="Verdana"/>
          <w:sz w:val="26"/>
          <w:szCs w:val="26"/>
        </w:rPr>
        <w:t xml:space="preserve">̀ </w:t>
      </w:r>
      <w:proofErr w:type="spellStart"/>
      <w:r w:rsidRPr="00AE2A07">
        <w:rPr>
          <w:rFonts w:eastAsia="Verdana"/>
          <w:sz w:val="26"/>
          <w:szCs w:val="26"/>
        </w:rPr>
        <w:t>nghiên</w:t>
      </w:r>
      <w:proofErr w:type="spellEnd"/>
      <w:r w:rsidRPr="00AE2A07">
        <w:rPr>
          <w:rFonts w:eastAsia="Verdana"/>
          <w:sz w:val="26"/>
          <w:szCs w:val="26"/>
        </w:rPr>
        <w:t xml:space="preserve"> </w:t>
      </w:r>
      <w:proofErr w:type="spellStart"/>
      <w:r w:rsidRPr="00AE2A07">
        <w:rPr>
          <w:rFonts w:eastAsia="Verdana"/>
          <w:sz w:val="26"/>
          <w:szCs w:val="26"/>
        </w:rPr>
        <w:t>cứu</w:t>
      </w:r>
      <w:proofErr w:type="spellEnd"/>
      <w:r w:rsidRPr="00AE2A07">
        <w:rPr>
          <w:rFonts w:eastAsia="Verdana"/>
          <w:sz w:val="26"/>
          <w:szCs w:val="26"/>
        </w:rPr>
        <w:t xml:space="preserve"> </w:t>
      </w:r>
      <w:proofErr w:type="spellStart"/>
      <w:r w:rsidRPr="00AE2A07">
        <w:rPr>
          <w:rFonts w:eastAsia="Verdana"/>
          <w:sz w:val="26"/>
          <w:szCs w:val="26"/>
        </w:rPr>
        <w:t>người</w:t>
      </w:r>
      <w:proofErr w:type="spellEnd"/>
      <w:r w:rsidRPr="00AE2A07">
        <w:rPr>
          <w:rFonts w:eastAsia="Verdana"/>
          <w:sz w:val="26"/>
          <w:szCs w:val="26"/>
        </w:rPr>
        <w:t xml:space="preserve"> Nhật </w:t>
      </w:r>
      <w:proofErr w:type="spellStart"/>
      <w:r w:rsidRPr="00AE2A07">
        <w:rPr>
          <w:rFonts w:eastAsia="Verdana"/>
          <w:sz w:val="26"/>
          <w:szCs w:val="26"/>
        </w:rPr>
        <w:t>đa</w:t>
      </w:r>
      <w:proofErr w:type="spellEnd"/>
      <w:r w:rsidRPr="00AE2A07">
        <w:rPr>
          <w:rFonts w:eastAsia="Verdana"/>
          <w:sz w:val="26"/>
          <w:szCs w:val="26"/>
        </w:rPr>
        <w:t xml:space="preserve">̃ </w:t>
      </w:r>
      <w:proofErr w:type="spellStart"/>
      <w:r w:rsidRPr="00AE2A07">
        <w:rPr>
          <w:rFonts w:eastAsia="Verdana"/>
          <w:sz w:val="26"/>
          <w:szCs w:val="26"/>
        </w:rPr>
        <w:t>nghi</w:t>
      </w:r>
      <w:proofErr w:type="spellEnd"/>
      <w:r w:rsidRPr="00AE2A07">
        <w:rPr>
          <w:rFonts w:eastAsia="Verdana"/>
          <w:sz w:val="26"/>
          <w:szCs w:val="26"/>
        </w:rPr>
        <w:t xml:space="preserve">̃ </w:t>
      </w:r>
      <w:proofErr w:type="spellStart"/>
      <w:r w:rsidRPr="00AE2A07">
        <w:rPr>
          <w:rFonts w:eastAsia="Verdana"/>
          <w:sz w:val="26"/>
          <w:szCs w:val="26"/>
        </w:rPr>
        <w:t>ra</w:t>
      </w:r>
      <w:proofErr w:type="spellEnd"/>
      <w:r w:rsidRPr="00AE2A07">
        <w:rPr>
          <w:rFonts w:eastAsia="Verdana"/>
          <w:sz w:val="26"/>
          <w:szCs w:val="26"/>
        </w:rPr>
        <w:t xml:space="preserve"> ý </w:t>
      </w:r>
      <w:proofErr w:type="spellStart"/>
      <w:r w:rsidRPr="00AE2A07">
        <w:rPr>
          <w:rFonts w:eastAsia="Verdana"/>
          <w:sz w:val="26"/>
          <w:szCs w:val="26"/>
        </w:rPr>
        <w:t>tưởng</w:t>
      </w:r>
      <w:proofErr w:type="spellEnd"/>
      <w:r w:rsidRPr="00AE2A07">
        <w:rPr>
          <w:rFonts w:eastAsia="Verdana"/>
          <w:sz w:val="26"/>
          <w:szCs w:val="26"/>
        </w:rPr>
        <w:t xml:space="preserve"> </w:t>
      </w:r>
      <w:proofErr w:type="spellStart"/>
      <w:r w:rsidRPr="00AE2A07">
        <w:rPr>
          <w:rFonts w:eastAsia="Verdana"/>
          <w:sz w:val="26"/>
          <w:szCs w:val="26"/>
        </w:rPr>
        <w:t>cho</w:t>
      </w:r>
      <w:proofErr w:type="spellEnd"/>
      <w:r w:rsidRPr="00AE2A07">
        <w:rPr>
          <w:rFonts w:eastAsia="Verdana"/>
          <w:sz w:val="26"/>
          <w:szCs w:val="26"/>
        </w:rPr>
        <w:t xml:space="preserve"> </w:t>
      </w:r>
      <w:proofErr w:type="spellStart"/>
      <w:r w:rsidRPr="00AE2A07">
        <w:rPr>
          <w:rFonts w:eastAsia="Verdana"/>
          <w:sz w:val="26"/>
          <w:szCs w:val="26"/>
        </w:rPr>
        <w:t>việc</w:t>
      </w:r>
      <w:proofErr w:type="spellEnd"/>
      <w:r w:rsidRPr="00AE2A07">
        <w:rPr>
          <w:rFonts w:eastAsia="Verdana"/>
          <w:sz w:val="26"/>
          <w:szCs w:val="26"/>
        </w:rPr>
        <w:t xml:space="preserve"> </w:t>
      </w:r>
      <w:proofErr w:type="spellStart"/>
      <w:r w:rsidRPr="00AE2A07">
        <w:rPr>
          <w:rFonts w:eastAsia="Verdana"/>
          <w:sz w:val="26"/>
          <w:szCs w:val="26"/>
        </w:rPr>
        <w:t>tính</w:t>
      </w:r>
      <w:proofErr w:type="spellEnd"/>
      <w:r w:rsidRPr="00AE2A07">
        <w:rPr>
          <w:rFonts w:eastAsia="Verdana"/>
          <w:sz w:val="26"/>
          <w:szCs w:val="26"/>
        </w:rPr>
        <w:t xml:space="preserve"> </w:t>
      </w:r>
      <w:proofErr w:type="spellStart"/>
      <w:r w:rsidRPr="00AE2A07">
        <w:rPr>
          <w:rFonts w:eastAsia="Verdana"/>
          <w:sz w:val="26"/>
          <w:szCs w:val="26"/>
        </w:rPr>
        <w:t>ngưỡng</w:t>
      </w:r>
      <w:proofErr w:type="spellEnd"/>
      <w:r w:rsidRPr="00AE2A07">
        <w:rPr>
          <w:rFonts w:eastAsia="Verdana"/>
          <w:sz w:val="26"/>
          <w:szCs w:val="26"/>
        </w:rPr>
        <w:t xml:space="preserve"> </w:t>
      </w:r>
      <w:proofErr w:type="spellStart"/>
      <w:r w:rsidRPr="00AE2A07">
        <w:rPr>
          <w:rFonts w:eastAsia="Verdana"/>
          <w:sz w:val="26"/>
          <w:szCs w:val="26"/>
        </w:rPr>
        <w:t>một</w:t>
      </w:r>
      <w:proofErr w:type="spellEnd"/>
      <w:r w:rsidRPr="00AE2A07">
        <w:rPr>
          <w:rFonts w:eastAsia="Verdana"/>
          <w:sz w:val="26"/>
          <w:szCs w:val="26"/>
        </w:rPr>
        <w:t xml:space="preserve"> </w:t>
      </w:r>
      <w:proofErr w:type="spellStart"/>
      <w:r w:rsidRPr="00AE2A07">
        <w:rPr>
          <w:rFonts w:eastAsia="Verdana"/>
          <w:sz w:val="26"/>
          <w:szCs w:val="26"/>
        </w:rPr>
        <w:t>cách</w:t>
      </w:r>
      <w:proofErr w:type="spellEnd"/>
      <w:r w:rsidRPr="00AE2A07">
        <w:rPr>
          <w:rFonts w:eastAsia="Verdana"/>
          <w:sz w:val="26"/>
          <w:szCs w:val="26"/>
        </w:rPr>
        <w:t xml:space="preserve"> </w:t>
      </w:r>
      <w:proofErr w:type="spellStart"/>
      <w:r w:rsidRPr="00AE2A07">
        <w:rPr>
          <w:rFonts w:eastAsia="Verdana"/>
          <w:sz w:val="26"/>
          <w:szCs w:val="26"/>
        </w:rPr>
        <w:t>tư</w:t>
      </w:r>
      <w:proofErr w:type="spellEnd"/>
      <w:r w:rsidRPr="00AE2A07">
        <w:rPr>
          <w:rFonts w:eastAsia="Verdana"/>
          <w:sz w:val="26"/>
          <w:szCs w:val="26"/>
        </w:rPr>
        <w:t xml:space="preserve">̣ </w:t>
      </w:r>
      <w:proofErr w:type="spellStart"/>
      <w:r w:rsidRPr="00AE2A07">
        <w:rPr>
          <w:rFonts w:eastAsia="Verdana"/>
          <w:sz w:val="26"/>
          <w:szCs w:val="26"/>
        </w:rPr>
        <w:t>động</w:t>
      </w:r>
      <w:proofErr w:type="spellEnd"/>
      <w:r w:rsidRPr="00AE2A07">
        <w:rPr>
          <w:rFonts w:eastAsia="Verdana"/>
          <w:sz w:val="26"/>
          <w:szCs w:val="26"/>
        </w:rPr>
        <w:t xml:space="preserve">  </w:t>
      </w:r>
      <w:hyperlink r:id="rId29" w:tooltip="Otsu Nobuyuki" w:history="1">
        <w:r w:rsidRPr="00AE2A07">
          <w:rPr>
            <w:rFonts w:eastAsia="Arial"/>
            <w:i/>
            <w:iCs/>
            <w:sz w:val="26"/>
            <w:szCs w:val="26"/>
          </w:rPr>
          <w:t>Nobuyuki Otsu</w:t>
        </w:r>
        <w:r w:rsidRPr="00AE2A07">
          <w:rPr>
            <w:rFonts w:eastAsia="Arial"/>
          </w:rPr>
          <w:t> </w:t>
        </w:r>
      </w:hyperlink>
      <w:r w:rsidRPr="00AE2A07">
        <w:rPr>
          <w:rFonts w:eastAsia="Verdana"/>
          <w:sz w:val="26"/>
          <w:szCs w:val="26"/>
        </w:rPr>
        <w:t>(</w:t>
      </w:r>
      <w:proofErr w:type="spellStart"/>
      <w:r w:rsidRPr="00AE2A07">
        <w:rPr>
          <w:rFonts w:eastAsia="MS Gothic"/>
          <w:sz w:val="26"/>
          <w:szCs w:val="26"/>
        </w:rPr>
        <w:t>大津展之</w:t>
      </w:r>
      <w:proofErr w:type="spellEnd"/>
      <w:r w:rsidRPr="00AE2A07">
        <w:rPr>
          <w:rFonts w:eastAsia="Verdana"/>
          <w:sz w:val="26"/>
          <w:szCs w:val="26"/>
        </w:rPr>
        <w:t>, </w:t>
      </w:r>
      <w:proofErr w:type="spellStart"/>
      <w:r w:rsidRPr="00AE2A07">
        <w:rPr>
          <w:rFonts w:eastAsia="Verdana"/>
          <w:sz w:val="26"/>
          <w:szCs w:val="26"/>
        </w:rPr>
        <w:t>Ōtsu</w:t>
      </w:r>
      <w:proofErr w:type="spellEnd"/>
      <w:r w:rsidRPr="00AE2A07">
        <w:rPr>
          <w:rFonts w:eastAsia="Verdana"/>
          <w:sz w:val="26"/>
          <w:szCs w:val="26"/>
        </w:rPr>
        <w:t xml:space="preserve"> Nobuyuki ) . </w:t>
      </w:r>
      <w:proofErr w:type="spellStart"/>
      <w:r w:rsidR="0094405F" w:rsidRPr="00AE2A07">
        <w:rPr>
          <w:rFonts w:eastAsia="Verdana"/>
          <w:sz w:val="26"/>
          <w:szCs w:val="26"/>
        </w:rPr>
        <w:t>Thuật</w:t>
      </w:r>
      <w:proofErr w:type="spellEnd"/>
      <w:r w:rsidR="0094405F" w:rsidRPr="00AE2A07">
        <w:rPr>
          <w:rFonts w:eastAsia="Verdana"/>
          <w:sz w:val="26"/>
          <w:szCs w:val="26"/>
        </w:rPr>
        <w:t xml:space="preserve"> </w:t>
      </w:r>
      <w:proofErr w:type="spellStart"/>
      <w:r w:rsidR="0094405F" w:rsidRPr="00AE2A07">
        <w:rPr>
          <w:rFonts w:eastAsia="Verdana"/>
          <w:sz w:val="26"/>
          <w:szCs w:val="26"/>
        </w:rPr>
        <w:t>toán</w:t>
      </w:r>
      <w:proofErr w:type="spellEnd"/>
      <w:r w:rsidR="0094405F" w:rsidRPr="00AE2A07">
        <w:rPr>
          <w:rFonts w:eastAsia="Verdana"/>
          <w:sz w:val="26"/>
          <w:szCs w:val="26"/>
        </w:rPr>
        <w:t xml:space="preserve"> Otsu </w:t>
      </w:r>
      <w:proofErr w:type="spellStart"/>
      <w:r w:rsidR="0094405F" w:rsidRPr="00AE2A07">
        <w:rPr>
          <w:rFonts w:eastAsia="Verdana"/>
          <w:sz w:val="26"/>
          <w:szCs w:val="26"/>
        </w:rPr>
        <w:t>là</w:t>
      </w:r>
      <w:proofErr w:type="spellEnd"/>
      <w:r w:rsidR="0094405F" w:rsidRPr="00AE2A07">
        <w:rPr>
          <w:rFonts w:eastAsia="Verdana"/>
          <w:sz w:val="26"/>
          <w:szCs w:val="26"/>
        </w:rPr>
        <w:t xml:space="preserve"> </w:t>
      </w:r>
      <w:proofErr w:type="spellStart"/>
      <w:r w:rsidR="0094405F" w:rsidRPr="00AE2A07">
        <w:rPr>
          <w:rFonts w:eastAsia="Verdana"/>
          <w:sz w:val="26"/>
          <w:szCs w:val="26"/>
        </w:rPr>
        <w:t>một</w:t>
      </w:r>
      <w:proofErr w:type="spellEnd"/>
      <w:r w:rsidR="0094405F" w:rsidRPr="00AE2A07">
        <w:rPr>
          <w:rFonts w:eastAsia="Verdana"/>
          <w:sz w:val="26"/>
          <w:szCs w:val="26"/>
        </w:rPr>
        <w:t xml:space="preserve"> </w:t>
      </w:r>
      <w:proofErr w:type="spellStart"/>
      <w:r w:rsidR="0094405F" w:rsidRPr="00AE2A07">
        <w:rPr>
          <w:rFonts w:eastAsia="Verdana"/>
          <w:sz w:val="26"/>
          <w:szCs w:val="26"/>
        </w:rPr>
        <w:t>phương</w:t>
      </w:r>
      <w:proofErr w:type="spellEnd"/>
      <w:r w:rsidR="0094405F" w:rsidRPr="00AE2A07">
        <w:rPr>
          <w:rFonts w:eastAsia="Verdana"/>
          <w:sz w:val="26"/>
          <w:szCs w:val="26"/>
        </w:rPr>
        <w:t xml:space="preserve"> </w:t>
      </w:r>
      <w:proofErr w:type="spellStart"/>
      <w:r w:rsidR="0094405F" w:rsidRPr="00AE2A07">
        <w:rPr>
          <w:rFonts w:eastAsia="Verdana"/>
          <w:sz w:val="26"/>
          <w:szCs w:val="26"/>
        </w:rPr>
        <w:t>pháp</w:t>
      </w:r>
      <w:proofErr w:type="spellEnd"/>
      <w:r w:rsidR="0094405F" w:rsidRPr="00AE2A07">
        <w:rPr>
          <w:rFonts w:eastAsia="Verdana"/>
          <w:sz w:val="26"/>
          <w:szCs w:val="26"/>
        </w:rPr>
        <w:t xml:space="preserve"> </w:t>
      </w:r>
      <w:proofErr w:type="spellStart"/>
      <w:r w:rsidR="0094405F" w:rsidRPr="00AE2A07">
        <w:rPr>
          <w:rFonts w:eastAsia="Verdana"/>
          <w:sz w:val="26"/>
          <w:szCs w:val="26"/>
        </w:rPr>
        <w:t>để</w:t>
      </w:r>
      <w:proofErr w:type="spellEnd"/>
      <w:r w:rsidR="0094405F" w:rsidRPr="00AE2A07">
        <w:rPr>
          <w:rFonts w:eastAsia="Verdana"/>
          <w:sz w:val="26"/>
          <w:szCs w:val="26"/>
        </w:rPr>
        <w:t xml:space="preserve"> </w:t>
      </w:r>
      <w:proofErr w:type="spellStart"/>
      <w:r w:rsidR="0094405F" w:rsidRPr="00AE2A07">
        <w:rPr>
          <w:rFonts w:eastAsia="Verdana"/>
          <w:sz w:val="26"/>
          <w:szCs w:val="26"/>
        </w:rPr>
        <w:t>xác</w:t>
      </w:r>
      <w:proofErr w:type="spellEnd"/>
      <w:r w:rsidR="0094405F" w:rsidRPr="00AE2A07">
        <w:rPr>
          <w:rFonts w:eastAsia="Verdana"/>
          <w:sz w:val="26"/>
          <w:szCs w:val="26"/>
        </w:rPr>
        <w:t xml:space="preserve"> </w:t>
      </w:r>
      <w:proofErr w:type="spellStart"/>
      <w:r w:rsidR="0094405F" w:rsidRPr="00AE2A07">
        <w:rPr>
          <w:rFonts w:eastAsia="Verdana"/>
          <w:sz w:val="26"/>
          <w:szCs w:val="26"/>
        </w:rPr>
        <w:t>định</w:t>
      </w:r>
      <w:proofErr w:type="spellEnd"/>
      <w:r w:rsidR="0094405F" w:rsidRPr="00AE2A07">
        <w:rPr>
          <w:rFonts w:eastAsia="Verdana"/>
          <w:sz w:val="26"/>
          <w:szCs w:val="26"/>
        </w:rPr>
        <w:t xml:space="preserve"> </w:t>
      </w:r>
      <w:proofErr w:type="spellStart"/>
      <w:r w:rsidR="0094405F" w:rsidRPr="00AE2A07">
        <w:rPr>
          <w:rFonts w:eastAsia="Verdana"/>
          <w:sz w:val="26"/>
          <w:szCs w:val="26"/>
        </w:rPr>
        <w:t>ngưỡng</w:t>
      </w:r>
      <w:proofErr w:type="spellEnd"/>
      <w:r w:rsidR="0094405F" w:rsidRPr="00AE2A07">
        <w:rPr>
          <w:rFonts w:eastAsia="Verdana"/>
          <w:sz w:val="26"/>
          <w:szCs w:val="26"/>
        </w:rPr>
        <w:t xml:space="preserve"> </w:t>
      </w:r>
      <w:proofErr w:type="spellStart"/>
      <w:r w:rsidR="0094405F" w:rsidRPr="00AE2A07">
        <w:rPr>
          <w:rFonts w:eastAsia="Verdana"/>
          <w:sz w:val="26"/>
          <w:szCs w:val="26"/>
        </w:rPr>
        <w:t>phân</w:t>
      </w:r>
      <w:proofErr w:type="spellEnd"/>
      <w:r w:rsidR="0094405F" w:rsidRPr="00AE2A07">
        <w:rPr>
          <w:rFonts w:eastAsia="Verdana"/>
          <w:sz w:val="26"/>
          <w:szCs w:val="26"/>
        </w:rPr>
        <w:t xml:space="preserve"> </w:t>
      </w:r>
      <w:proofErr w:type="spellStart"/>
      <w:r w:rsidR="00E83F99">
        <w:rPr>
          <w:rFonts w:eastAsia="Verdana"/>
          <w:sz w:val="26"/>
          <w:szCs w:val="26"/>
        </w:rPr>
        <w:t>vùng</w:t>
      </w:r>
      <w:proofErr w:type="spellEnd"/>
      <w:r w:rsidR="0094405F" w:rsidRPr="00AE2A07">
        <w:rPr>
          <w:rFonts w:eastAsia="Verdana"/>
          <w:sz w:val="26"/>
          <w:szCs w:val="26"/>
        </w:rPr>
        <w:t xml:space="preserve"> </w:t>
      </w:r>
      <w:proofErr w:type="spellStart"/>
      <w:r w:rsidR="0094405F" w:rsidRPr="00AE2A07">
        <w:rPr>
          <w:rFonts w:eastAsia="Verdana"/>
          <w:sz w:val="26"/>
          <w:szCs w:val="26"/>
        </w:rPr>
        <w:t>ảnh</w:t>
      </w:r>
      <w:proofErr w:type="spellEnd"/>
      <w:r w:rsidR="0094405F" w:rsidRPr="00AE2A07">
        <w:rPr>
          <w:rFonts w:eastAsia="Verdana"/>
          <w:sz w:val="26"/>
          <w:szCs w:val="26"/>
        </w:rPr>
        <w:t xml:space="preserve"> </w:t>
      </w:r>
      <w:proofErr w:type="spellStart"/>
      <w:r w:rsidR="0094405F" w:rsidRPr="00AE2A07">
        <w:rPr>
          <w:rFonts w:eastAsia="Verdana"/>
          <w:sz w:val="26"/>
          <w:szCs w:val="26"/>
        </w:rPr>
        <w:t>tự</w:t>
      </w:r>
      <w:proofErr w:type="spellEnd"/>
      <w:r w:rsidR="0094405F" w:rsidRPr="00AE2A07">
        <w:rPr>
          <w:rFonts w:eastAsia="Verdana"/>
          <w:sz w:val="26"/>
          <w:szCs w:val="26"/>
        </w:rPr>
        <w:t xml:space="preserve"> </w:t>
      </w:r>
      <w:proofErr w:type="spellStart"/>
      <w:r w:rsidR="0094405F" w:rsidRPr="00AE2A07">
        <w:rPr>
          <w:rFonts w:eastAsia="Verdana"/>
          <w:sz w:val="26"/>
          <w:szCs w:val="26"/>
        </w:rPr>
        <w:t>động</w:t>
      </w:r>
      <w:proofErr w:type="spellEnd"/>
      <w:r w:rsidR="0094405F" w:rsidRPr="00AE2A07">
        <w:rPr>
          <w:rFonts w:eastAsia="Verdana"/>
          <w:sz w:val="26"/>
          <w:szCs w:val="26"/>
        </w:rPr>
        <w:t xml:space="preserve"> </w:t>
      </w:r>
      <w:proofErr w:type="spellStart"/>
      <w:r w:rsidR="0094405F" w:rsidRPr="00AE2A07">
        <w:rPr>
          <w:rFonts w:eastAsia="Verdana"/>
          <w:sz w:val="26"/>
          <w:szCs w:val="26"/>
        </w:rPr>
        <w:t>trong</w:t>
      </w:r>
      <w:proofErr w:type="spellEnd"/>
      <w:r w:rsidR="0094405F" w:rsidRPr="00AE2A07">
        <w:rPr>
          <w:rFonts w:eastAsia="Verdana"/>
          <w:sz w:val="26"/>
          <w:szCs w:val="26"/>
        </w:rPr>
        <w:t xml:space="preserve"> </w:t>
      </w:r>
      <w:proofErr w:type="spellStart"/>
      <w:r w:rsidR="0094405F" w:rsidRPr="00AE2A07">
        <w:rPr>
          <w:rFonts w:eastAsia="Verdana"/>
          <w:sz w:val="26"/>
          <w:szCs w:val="26"/>
        </w:rPr>
        <w:t>xử</w:t>
      </w:r>
      <w:proofErr w:type="spellEnd"/>
      <w:r w:rsidR="0094405F" w:rsidRPr="00AE2A07">
        <w:rPr>
          <w:rFonts w:eastAsia="Verdana"/>
          <w:sz w:val="26"/>
          <w:szCs w:val="26"/>
        </w:rPr>
        <w:t xml:space="preserve"> </w:t>
      </w:r>
      <w:proofErr w:type="spellStart"/>
      <w:r w:rsidR="0094405F" w:rsidRPr="00AE2A07">
        <w:rPr>
          <w:rFonts w:eastAsia="Verdana"/>
          <w:sz w:val="26"/>
          <w:szCs w:val="26"/>
        </w:rPr>
        <w:t>lý</w:t>
      </w:r>
      <w:proofErr w:type="spellEnd"/>
      <w:r w:rsidR="0094405F" w:rsidRPr="00AE2A07">
        <w:rPr>
          <w:rFonts w:eastAsia="Verdana"/>
          <w:sz w:val="26"/>
          <w:szCs w:val="26"/>
        </w:rPr>
        <w:t xml:space="preserve"> </w:t>
      </w:r>
      <w:proofErr w:type="spellStart"/>
      <w:r w:rsidR="0094405F" w:rsidRPr="00AE2A07">
        <w:rPr>
          <w:rFonts w:eastAsia="Verdana"/>
          <w:sz w:val="26"/>
          <w:szCs w:val="26"/>
        </w:rPr>
        <w:t>ảnh</w:t>
      </w:r>
      <w:proofErr w:type="spellEnd"/>
      <w:r w:rsidR="0094405F" w:rsidRPr="00AE2A07">
        <w:rPr>
          <w:rFonts w:eastAsia="Verdana"/>
          <w:sz w:val="26"/>
          <w:szCs w:val="26"/>
        </w:rPr>
        <w:t xml:space="preserve">. </w:t>
      </w:r>
      <w:proofErr w:type="spellStart"/>
      <w:r w:rsidR="0094405F" w:rsidRPr="00AE2A07">
        <w:rPr>
          <w:rFonts w:eastAsia="Verdana"/>
          <w:sz w:val="26"/>
          <w:szCs w:val="26"/>
        </w:rPr>
        <w:t>Nó</w:t>
      </w:r>
      <w:proofErr w:type="spellEnd"/>
      <w:r w:rsidR="0094405F" w:rsidRPr="00AE2A07">
        <w:rPr>
          <w:rFonts w:eastAsia="Verdana"/>
          <w:sz w:val="26"/>
          <w:szCs w:val="26"/>
        </w:rPr>
        <w:t xml:space="preserve"> </w:t>
      </w:r>
      <w:proofErr w:type="spellStart"/>
      <w:r w:rsidR="0094405F" w:rsidRPr="00AE2A07">
        <w:rPr>
          <w:rFonts w:eastAsia="Verdana"/>
          <w:sz w:val="26"/>
          <w:szCs w:val="26"/>
        </w:rPr>
        <w:t>dựa</w:t>
      </w:r>
      <w:proofErr w:type="spellEnd"/>
      <w:r w:rsidR="0094405F" w:rsidRPr="00AE2A07">
        <w:rPr>
          <w:rFonts w:eastAsia="Verdana"/>
          <w:sz w:val="26"/>
          <w:szCs w:val="26"/>
        </w:rPr>
        <w:t xml:space="preserve"> </w:t>
      </w:r>
      <w:proofErr w:type="spellStart"/>
      <w:r w:rsidR="0094405F" w:rsidRPr="00AE2A07">
        <w:rPr>
          <w:rFonts w:eastAsia="Verdana"/>
          <w:sz w:val="26"/>
          <w:szCs w:val="26"/>
        </w:rPr>
        <w:t>trên</w:t>
      </w:r>
      <w:proofErr w:type="spellEnd"/>
      <w:r w:rsidR="0094405F" w:rsidRPr="00AE2A07">
        <w:rPr>
          <w:rFonts w:eastAsia="Verdana"/>
          <w:sz w:val="26"/>
          <w:szCs w:val="26"/>
        </w:rPr>
        <w:t xml:space="preserve"> </w:t>
      </w:r>
      <w:proofErr w:type="spellStart"/>
      <w:r w:rsidR="0094405F" w:rsidRPr="00AE2A07">
        <w:rPr>
          <w:rFonts w:eastAsia="Verdana"/>
          <w:sz w:val="26"/>
          <w:szCs w:val="26"/>
        </w:rPr>
        <w:t>việc</w:t>
      </w:r>
      <w:proofErr w:type="spellEnd"/>
      <w:r w:rsidR="0094405F" w:rsidRPr="00AE2A07">
        <w:rPr>
          <w:rFonts w:eastAsia="Verdana"/>
          <w:sz w:val="26"/>
          <w:szCs w:val="26"/>
        </w:rPr>
        <w:t xml:space="preserve"> </w:t>
      </w:r>
      <w:proofErr w:type="spellStart"/>
      <w:r w:rsidR="0094405F" w:rsidRPr="00AE2A07">
        <w:rPr>
          <w:rFonts w:eastAsia="Verdana"/>
          <w:sz w:val="26"/>
          <w:szCs w:val="26"/>
        </w:rPr>
        <w:t>phân</w:t>
      </w:r>
      <w:proofErr w:type="spellEnd"/>
      <w:r w:rsidR="0094405F" w:rsidRPr="00AE2A07">
        <w:rPr>
          <w:rFonts w:eastAsia="Verdana"/>
          <w:sz w:val="26"/>
          <w:szCs w:val="26"/>
        </w:rPr>
        <w:t xml:space="preserve"> </w:t>
      </w:r>
      <w:proofErr w:type="spellStart"/>
      <w:r w:rsidR="0094405F" w:rsidRPr="00AE2A07">
        <w:rPr>
          <w:rFonts w:eastAsia="Verdana"/>
          <w:sz w:val="26"/>
          <w:szCs w:val="26"/>
        </w:rPr>
        <w:t>tích</w:t>
      </w:r>
      <w:proofErr w:type="spellEnd"/>
      <w:r w:rsidR="0094405F" w:rsidRPr="00AE2A07">
        <w:rPr>
          <w:rFonts w:eastAsia="Verdana"/>
          <w:sz w:val="26"/>
          <w:szCs w:val="26"/>
        </w:rPr>
        <w:t xml:space="preserve"> </w:t>
      </w:r>
      <w:proofErr w:type="spellStart"/>
      <w:r w:rsidR="0094405F" w:rsidRPr="00AE2A07">
        <w:rPr>
          <w:rFonts w:eastAsia="Verdana"/>
          <w:sz w:val="26"/>
          <w:szCs w:val="26"/>
        </w:rPr>
        <w:t>biểu</w:t>
      </w:r>
      <w:proofErr w:type="spellEnd"/>
      <w:r w:rsidR="0094405F" w:rsidRPr="00AE2A07">
        <w:rPr>
          <w:rFonts w:eastAsia="Verdana"/>
          <w:sz w:val="26"/>
          <w:szCs w:val="26"/>
        </w:rPr>
        <w:t xml:space="preserve"> </w:t>
      </w:r>
      <w:proofErr w:type="spellStart"/>
      <w:r w:rsidR="0094405F" w:rsidRPr="00AE2A07">
        <w:rPr>
          <w:rFonts w:eastAsia="Verdana"/>
          <w:sz w:val="26"/>
          <w:szCs w:val="26"/>
        </w:rPr>
        <w:t>đô</w:t>
      </w:r>
      <w:proofErr w:type="spellEnd"/>
      <w:r w:rsidR="0094405F" w:rsidRPr="00AE2A07">
        <w:rPr>
          <w:rFonts w:eastAsia="Verdana"/>
          <w:sz w:val="26"/>
          <w:szCs w:val="26"/>
        </w:rPr>
        <w:t xml:space="preserve">̀ </w:t>
      </w:r>
      <w:proofErr w:type="spellStart"/>
      <w:r w:rsidR="0094405F" w:rsidRPr="00AE2A07">
        <w:rPr>
          <w:rFonts w:eastAsia="Verdana"/>
          <w:sz w:val="26"/>
          <w:szCs w:val="26"/>
        </w:rPr>
        <w:t>phân</w:t>
      </w:r>
      <w:proofErr w:type="spellEnd"/>
      <w:r w:rsidR="0094405F" w:rsidRPr="00AE2A07">
        <w:rPr>
          <w:rFonts w:eastAsia="Verdana"/>
          <w:sz w:val="26"/>
          <w:szCs w:val="26"/>
        </w:rPr>
        <w:t xml:space="preserve"> </w:t>
      </w:r>
      <w:proofErr w:type="spellStart"/>
      <w:r w:rsidR="0094405F" w:rsidRPr="00AE2A07">
        <w:rPr>
          <w:rFonts w:eastAsia="Verdana"/>
          <w:sz w:val="26"/>
          <w:szCs w:val="26"/>
        </w:rPr>
        <w:t>bô</w:t>
      </w:r>
      <w:proofErr w:type="spellEnd"/>
      <w:r w:rsidR="0094405F" w:rsidRPr="00AE2A07">
        <w:rPr>
          <w:rFonts w:eastAsia="Verdana"/>
          <w:sz w:val="26"/>
          <w:szCs w:val="26"/>
        </w:rPr>
        <w:t xml:space="preserve">́ </w:t>
      </w:r>
      <w:proofErr w:type="spellStart"/>
      <w:r w:rsidR="0094405F" w:rsidRPr="00AE2A07">
        <w:rPr>
          <w:rFonts w:eastAsia="Verdana"/>
          <w:sz w:val="26"/>
          <w:szCs w:val="26"/>
        </w:rPr>
        <w:t>điểm</w:t>
      </w:r>
      <w:proofErr w:type="spellEnd"/>
      <w:r w:rsidR="0094405F" w:rsidRPr="00AE2A07">
        <w:rPr>
          <w:rFonts w:eastAsia="Verdana"/>
          <w:sz w:val="26"/>
          <w:szCs w:val="26"/>
        </w:rPr>
        <w:t xml:space="preserve"> </w:t>
      </w:r>
      <w:proofErr w:type="spellStart"/>
      <w:r w:rsidR="0094405F" w:rsidRPr="00AE2A07">
        <w:rPr>
          <w:rFonts w:eastAsia="Verdana"/>
          <w:sz w:val="26"/>
          <w:szCs w:val="26"/>
        </w:rPr>
        <w:t>ảnh</w:t>
      </w:r>
      <w:proofErr w:type="spellEnd"/>
      <w:r w:rsidR="0094405F" w:rsidRPr="00AE2A07">
        <w:rPr>
          <w:rFonts w:eastAsia="Verdana"/>
          <w:sz w:val="26"/>
          <w:szCs w:val="26"/>
        </w:rPr>
        <w:t xml:space="preserve"> (histogram) </w:t>
      </w:r>
      <w:proofErr w:type="spellStart"/>
      <w:r w:rsidR="0094405F" w:rsidRPr="00AE2A07">
        <w:rPr>
          <w:rFonts w:eastAsia="Verdana"/>
          <w:sz w:val="26"/>
          <w:szCs w:val="26"/>
        </w:rPr>
        <w:t>của</w:t>
      </w:r>
      <w:proofErr w:type="spellEnd"/>
      <w:r w:rsidR="0094405F" w:rsidRPr="00AE2A07">
        <w:rPr>
          <w:rFonts w:eastAsia="Verdana"/>
          <w:sz w:val="26"/>
          <w:szCs w:val="26"/>
        </w:rPr>
        <w:t xml:space="preserve"> </w:t>
      </w:r>
      <w:proofErr w:type="spellStart"/>
      <w:r w:rsidR="0094405F" w:rsidRPr="00AE2A07">
        <w:rPr>
          <w:rFonts w:eastAsia="Verdana"/>
          <w:sz w:val="26"/>
          <w:szCs w:val="26"/>
        </w:rPr>
        <w:t>ảnh</w:t>
      </w:r>
      <w:proofErr w:type="spellEnd"/>
      <w:r w:rsidR="0094405F" w:rsidRPr="00AE2A07">
        <w:rPr>
          <w:rFonts w:eastAsia="Verdana"/>
          <w:sz w:val="26"/>
          <w:szCs w:val="26"/>
        </w:rPr>
        <w:t xml:space="preserve"> </w:t>
      </w:r>
      <w:proofErr w:type="spellStart"/>
      <w:r w:rsidR="0094405F" w:rsidRPr="00AE2A07">
        <w:rPr>
          <w:rFonts w:eastAsia="Verdana"/>
          <w:sz w:val="26"/>
          <w:szCs w:val="26"/>
        </w:rPr>
        <w:t>nhằm</w:t>
      </w:r>
      <w:proofErr w:type="spellEnd"/>
      <w:r w:rsidR="0094405F" w:rsidRPr="00AE2A07">
        <w:rPr>
          <w:rFonts w:eastAsia="Verdana"/>
          <w:sz w:val="26"/>
          <w:szCs w:val="26"/>
        </w:rPr>
        <w:t xml:space="preserve"> </w:t>
      </w:r>
      <w:proofErr w:type="spellStart"/>
      <w:r w:rsidR="0094405F" w:rsidRPr="00AE2A07">
        <w:rPr>
          <w:rFonts w:eastAsia="Verdana"/>
          <w:sz w:val="26"/>
          <w:szCs w:val="26"/>
        </w:rPr>
        <w:t>tìm</w:t>
      </w:r>
      <w:proofErr w:type="spellEnd"/>
      <w:r w:rsidR="0094405F" w:rsidRPr="00AE2A07">
        <w:rPr>
          <w:rFonts w:eastAsia="Verdana"/>
          <w:sz w:val="26"/>
          <w:szCs w:val="26"/>
        </w:rPr>
        <w:t xml:space="preserve"> </w:t>
      </w:r>
      <w:proofErr w:type="spellStart"/>
      <w:r w:rsidR="0094405F" w:rsidRPr="00AE2A07">
        <w:rPr>
          <w:rFonts w:eastAsia="Verdana"/>
          <w:sz w:val="26"/>
          <w:szCs w:val="26"/>
        </w:rPr>
        <w:t>ra</w:t>
      </w:r>
      <w:proofErr w:type="spellEnd"/>
      <w:r w:rsidR="0094405F" w:rsidRPr="00AE2A07">
        <w:rPr>
          <w:rFonts w:eastAsia="Verdana"/>
          <w:sz w:val="26"/>
          <w:szCs w:val="26"/>
        </w:rPr>
        <w:t xml:space="preserve"> </w:t>
      </w:r>
      <w:proofErr w:type="spellStart"/>
      <w:r w:rsidR="0094405F" w:rsidRPr="00AE2A07">
        <w:rPr>
          <w:rFonts w:eastAsia="Verdana"/>
          <w:sz w:val="26"/>
          <w:szCs w:val="26"/>
        </w:rPr>
        <w:t>một</w:t>
      </w:r>
      <w:proofErr w:type="spellEnd"/>
      <w:r w:rsidR="0094405F" w:rsidRPr="00AE2A07">
        <w:rPr>
          <w:rFonts w:eastAsia="Verdana"/>
          <w:sz w:val="26"/>
          <w:szCs w:val="26"/>
        </w:rPr>
        <w:t xml:space="preserve"> </w:t>
      </w:r>
      <w:proofErr w:type="spellStart"/>
      <w:r w:rsidR="0094405F" w:rsidRPr="00AE2A07">
        <w:rPr>
          <w:rFonts w:eastAsia="Verdana"/>
          <w:sz w:val="26"/>
          <w:szCs w:val="26"/>
        </w:rPr>
        <w:t>giá</w:t>
      </w:r>
      <w:proofErr w:type="spellEnd"/>
      <w:r w:rsidR="0094405F" w:rsidRPr="00AE2A07">
        <w:rPr>
          <w:rFonts w:eastAsia="Verdana"/>
          <w:sz w:val="26"/>
          <w:szCs w:val="26"/>
        </w:rPr>
        <w:t xml:space="preserve"> </w:t>
      </w:r>
      <w:proofErr w:type="spellStart"/>
      <w:r w:rsidR="0094405F" w:rsidRPr="00AE2A07">
        <w:rPr>
          <w:rFonts w:eastAsia="Verdana"/>
          <w:sz w:val="26"/>
          <w:szCs w:val="26"/>
        </w:rPr>
        <w:t>trị</w:t>
      </w:r>
      <w:proofErr w:type="spellEnd"/>
      <w:r w:rsidR="0094405F" w:rsidRPr="00AE2A07">
        <w:rPr>
          <w:rFonts w:eastAsia="Verdana"/>
          <w:sz w:val="26"/>
          <w:szCs w:val="26"/>
        </w:rPr>
        <w:t xml:space="preserve"> </w:t>
      </w:r>
      <w:proofErr w:type="spellStart"/>
      <w:r w:rsidR="0094405F" w:rsidRPr="00AE2A07">
        <w:rPr>
          <w:rFonts w:eastAsia="Verdana"/>
          <w:sz w:val="26"/>
          <w:szCs w:val="26"/>
        </w:rPr>
        <w:t>ngưỡng</w:t>
      </w:r>
      <w:proofErr w:type="spellEnd"/>
      <w:r w:rsidR="0094405F" w:rsidRPr="00AE2A07">
        <w:rPr>
          <w:rFonts w:eastAsia="Verdana"/>
          <w:sz w:val="26"/>
          <w:szCs w:val="26"/>
        </w:rPr>
        <w:t xml:space="preserve"> </w:t>
      </w:r>
      <w:proofErr w:type="spellStart"/>
      <w:r w:rsidR="0094405F" w:rsidRPr="00AE2A07">
        <w:rPr>
          <w:rFonts w:eastAsia="Verdana"/>
          <w:sz w:val="26"/>
          <w:szCs w:val="26"/>
        </w:rPr>
        <w:t>tối</w:t>
      </w:r>
      <w:proofErr w:type="spellEnd"/>
      <w:r w:rsidR="0094405F" w:rsidRPr="00AE2A07">
        <w:rPr>
          <w:rFonts w:eastAsia="Verdana"/>
          <w:sz w:val="26"/>
          <w:szCs w:val="26"/>
        </w:rPr>
        <w:t xml:space="preserve"> </w:t>
      </w:r>
      <w:proofErr w:type="spellStart"/>
      <w:r w:rsidR="0094405F" w:rsidRPr="00AE2A07">
        <w:rPr>
          <w:rFonts w:eastAsia="Verdana"/>
          <w:sz w:val="26"/>
          <w:szCs w:val="26"/>
        </w:rPr>
        <w:t>ưu</w:t>
      </w:r>
      <w:proofErr w:type="spellEnd"/>
      <w:r w:rsidR="0094405F" w:rsidRPr="00AE2A07">
        <w:rPr>
          <w:rFonts w:eastAsia="Verdana"/>
          <w:sz w:val="26"/>
          <w:szCs w:val="26"/>
        </w:rPr>
        <w:t xml:space="preserve"> </w:t>
      </w:r>
      <w:proofErr w:type="spellStart"/>
      <w:r w:rsidR="0094405F" w:rsidRPr="00AE2A07">
        <w:rPr>
          <w:rFonts w:eastAsia="Verdana"/>
          <w:sz w:val="26"/>
          <w:szCs w:val="26"/>
        </w:rPr>
        <w:t>để</w:t>
      </w:r>
      <w:proofErr w:type="spellEnd"/>
      <w:r w:rsidR="0094405F" w:rsidRPr="00AE2A07">
        <w:rPr>
          <w:rFonts w:eastAsia="Verdana"/>
          <w:sz w:val="26"/>
          <w:szCs w:val="26"/>
        </w:rPr>
        <w:t xml:space="preserve"> </w:t>
      </w:r>
      <w:proofErr w:type="spellStart"/>
      <w:r w:rsidR="0094405F" w:rsidRPr="00AE2A07">
        <w:rPr>
          <w:rFonts w:eastAsia="Verdana"/>
          <w:sz w:val="26"/>
          <w:szCs w:val="26"/>
        </w:rPr>
        <w:t>phân</w:t>
      </w:r>
      <w:proofErr w:type="spellEnd"/>
      <w:r w:rsidR="0094405F" w:rsidRPr="00AE2A07">
        <w:rPr>
          <w:rFonts w:eastAsia="Verdana"/>
          <w:sz w:val="26"/>
          <w:szCs w:val="26"/>
        </w:rPr>
        <w:t xml:space="preserve"> </w:t>
      </w:r>
      <w:proofErr w:type="spellStart"/>
      <w:r w:rsidR="0094405F" w:rsidRPr="00AE2A07">
        <w:rPr>
          <w:rFonts w:eastAsia="Verdana"/>
          <w:sz w:val="26"/>
          <w:szCs w:val="26"/>
        </w:rPr>
        <w:t>tách</w:t>
      </w:r>
      <w:proofErr w:type="spellEnd"/>
      <w:r w:rsidR="0094405F" w:rsidRPr="00AE2A07">
        <w:rPr>
          <w:rFonts w:eastAsia="Verdana"/>
          <w:sz w:val="26"/>
          <w:szCs w:val="26"/>
        </w:rPr>
        <w:t xml:space="preserve"> </w:t>
      </w:r>
      <w:proofErr w:type="spellStart"/>
      <w:r w:rsidR="0094405F" w:rsidRPr="00AE2A07">
        <w:rPr>
          <w:rFonts w:eastAsia="Verdana"/>
          <w:sz w:val="26"/>
          <w:szCs w:val="26"/>
        </w:rPr>
        <w:t>các</w:t>
      </w:r>
      <w:proofErr w:type="spellEnd"/>
      <w:r w:rsidR="0094405F" w:rsidRPr="00AE2A07">
        <w:rPr>
          <w:rFonts w:eastAsia="Verdana"/>
          <w:sz w:val="26"/>
          <w:szCs w:val="26"/>
        </w:rPr>
        <w:t xml:space="preserve"> </w:t>
      </w:r>
      <w:proofErr w:type="spellStart"/>
      <w:r w:rsidR="0094405F" w:rsidRPr="00AE2A07">
        <w:rPr>
          <w:rFonts w:eastAsia="Verdana"/>
          <w:sz w:val="26"/>
          <w:szCs w:val="26"/>
        </w:rPr>
        <w:t>vùng</w:t>
      </w:r>
      <w:proofErr w:type="spellEnd"/>
      <w:r w:rsidR="0094405F" w:rsidRPr="00AE2A07">
        <w:rPr>
          <w:rFonts w:eastAsia="Verdana"/>
          <w:sz w:val="26"/>
          <w:szCs w:val="26"/>
        </w:rPr>
        <w:t xml:space="preserve"> </w:t>
      </w:r>
      <w:proofErr w:type="spellStart"/>
      <w:r w:rsidR="0094405F" w:rsidRPr="00AE2A07">
        <w:rPr>
          <w:rFonts w:eastAsia="Verdana"/>
          <w:sz w:val="26"/>
          <w:szCs w:val="26"/>
        </w:rPr>
        <w:t>có</w:t>
      </w:r>
      <w:proofErr w:type="spellEnd"/>
      <w:r w:rsidR="0094405F" w:rsidRPr="00AE2A07">
        <w:rPr>
          <w:rFonts w:eastAsia="Verdana"/>
          <w:sz w:val="26"/>
          <w:szCs w:val="26"/>
        </w:rPr>
        <w:t xml:space="preserve"> </w:t>
      </w:r>
      <w:proofErr w:type="spellStart"/>
      <w:r w:rsidR="0094405F" w:rsidRPr="00AE2A07">
        <w:rPr>
          <w:rFonts w:eastAsia="Verdana"/>
          <w:sz w:val="26"/>
          <w:szCs w:val="26"/>
        </w:rPr>
        <w:t>cường</w:t>
      </w:r>
      <w:proofErr w:type="spellEnd"/>
      <w:r w:rsidR="0094405F" w:rsidRPr="00AE2A07">
        <w:rPr>
          <w:rFonts w:eastAsia="Verdana"/>
          <w:sz w:val="26"/>
          <w:szCs w:val="26"/>
        </w:rPr>
        <w:t xml:space="preserve"> </w:t>
      </w:r>
      <w:proofErr w:type="spellStart"/>
      <w:r w:rsidR="0094405F" w:rsidRPr="00AE2A07">
        <w:rPr>
          <w:rFonts w:eastAsia="Verdana"/>
          <w:sz w:val="26"/>
          <w:szCs w:val="26"/>
        </w:rPr>
        <w:t>độ</w:t>
      </w:r>
      <w:proofErr w:type="spellEnd"/>
      <w:r w:rsidR="0094405F" w:rsidRPr="00AE2A07">
        <w:rPr>
          <w:rFonts w:eastAsia="Verdana"/>
          <w:sz w:val="26"/>
          <w:szCs w:val="26"/>
        </w:rPr>
        <w:t xml:space="preserve"> </w:t>
      </w:r>
      <w:proofErr w:type="spellStart"/>
      <w:r w:rsidR="0094405F" w:rsidRPr="00AE2A07">
        <w:rPr>
          <w:rFonts w:eastAsia="Verdana"/>
          <w:sz w:val="26"/>
          <w:szCs w:val="26"/>
        </w:rPr>
        <w:t>sáng</w:t>
      </w:r>
      <w:proofErr w:type="spellEnd"/>
      <w:r w:rsidR="0094405F" w:rsidRPr="00AE2A07">
        <w:rPr>
          <w:rFonts w:eastAsia="Verdana"/>
          <w:sz w:val="26"/>
          <w:szCs w:val="26"/>
        </w:rPr>
        <w:t xml:space="preserve"> </w:t>
      </w:r>
      <w:proofErr w:type="spellStart"/>
      <w:r w:rsidR="0094405F" w:rsidRPr="00AE2A07">
        <w:rPr>
          <w:rFonts w:eastAsia="Verdana"/>
          <w:sz w:val="26"/>
          <w:szCs w:val="26"/>
        </w:rPr>
        <w:t>khác</w:t>
      </w:r>
      <w:proofErr w:type="spellEnd"/>
      <w:r w:rsidR="0094405F" w:rsidRPr="00AE2A07">
        <w:rPr>
          <w:rFonts w:eastAsia="Verdana"/>
          <w:sz w:val="26"/>
          <w:szCs w:val="26"/>
        </w:rPr>
        <w:t xml:space="preserve"> </w:t>
      </w:r>
      <w:proofErr w:type="spellStart"/>
      <w:r w:rsidR="0094405F" w:rsidRPr="00AE2A07">
        <w:rPr>
          <w:rFonts w:eastAsia="Verdana"/>
          <w:sz w:val="26"/>
          <w:szCs w:val="26"/>
        </w:rPr>
        <w:t>nhau</w:t>
      </w:r>
      <w:proofErr w:type="spellEnd"/>
      <w:r w:rsidR="0094405F" w:rsidRPr="00AE2A07">
        <w:rPr>
          <w:rFonts w:eastAsia="Verdana"/>
          <w:sz w:val="26"/>
          <w:szCs w:val="26"/>
        </w:rPr>
        <w:t>.</w:t>
      </w:r>
      <w:r w:rsidR="004B0F3D" w:rsidRPr="00AE2A07">
        <w:rPr>
          <w:rFonts w:eastAsia="Verdana"/>
          <w:sz w:val="26"/>
          <w:szCs w:val="26"/>
        </w:rPr>
        <w:t xml:space="preserve"> Phương </w:t>
      </w:r>
      <w:proofErr w:type="spellStart"/>
      <w:r w:rsidR="004B0F3D" w:rsidRPr="00AE2A07">
        <w:rPr>
          <w:rFonts w:eastAsia="Verdana"/>
          <w:sz w:val="26"/>
          <w:szCs w:val="26"/>
        </w:rPr>
        <w:t>pháp</w:t>
      </w:r>
      <w:proofErr w:type="spellEnd"/>
      <w:r w:rsidR="004B0F3D" w:rsidRPr="00AE2A07">
        <w:rPr>
          <w:rFonts w:eastAsia="Verdana"/>
          <w:sz w:val="26"/>
          <w:szCs w:val="26"/>
        </w:rPr>
        <w:t xml:space="preserve"> </w:t>
      </w:r>
      <w:proofErr w:type="spellStart"/>
      <w:r w:rsidR="004B0F3D" w:rsidRPr="00AE2A07">
        <w:rPr>
          <w:rFonts w:eastAsia="Verdana"/>
          <w:sz w:val="26"/>
          <w:szCs w:val="26"/>
        </w:rPr>
        <w:t>này</w:t>
      </w:r>
      <w:proofErr w:type="spellEnd"/>
      <w:r w:rsidR="004B0F3D" w:rsidRPr="00AE2A07">
        <w:rPr>
          <w:rFonts w:eastAsia="Verdana"/>
          <w:sz w:val="26"/>
          <w:szCs w:val="26"/>
        </w:rPr>
        <w:t xml:space="preserve"> </w:t>
      </w:r>
      <w:proofErr w:type="spellStart"/>
      <w:r w:rsidR="004B0F3D" w:rsidRPr="00AE2A07">
        <w:rPr>
          <w:rFonts w:eastAsia="Verdana"/>
          <w:sz w:val="26"/>
          <w:szCs w:val="26"/>
        </w:rPr>
        <w:t>tìm</w:t>
      </w:r>
      <w:proofErr w:type="spellEnd"/>
      <w:r w:rsidR="004B0F3D" w:rsidRPr="00AE2A07">
        <w:rPr>
          <w:rFonts w:eastAsia="Verdana"/>
          <w:sz w:val="26"/>
          <w:szCs w:val="26"/>
        </w:rPr>
        <w:t xml:space="preserve"> </w:t>
      </w:r>
      <w:proofErr w:type="spellStart"/>
      <w:r w:rsidR="004B0F3D" w:rsidRPr="00AE2A07">
        <w:rPr>
          <w:rFonts w:eastAsia="Verdana"/>
          <w:sz w:val="26"/>
          <w:szCs w:val="26"/>
        </w:rPr>
        <w:t>ngưỡng</w:t>
      </w:r>
      <w:proofErr w:type="spellEnd"/>
      <w:r w:rsidR="004B0F3D" w:rsidRPr="00AE2A07">
        <w:rPr>
          <w:rFonts w:eastAsia="Verdana"/>
          <w:sz w:val="26"/>
          <w:szCs w:val="26"/>
        </w:rPr>
        <w:t xml:space="preserve"> </w:t>
      </w:r>
      <w:proofErr w:type="spellStart"/>
      <w:r w:rsidR="004B0F3D" w:rsidRPr="00AE2A07">
        <w:rPr>
          <w:rFonts w:eastAsia="Verdana"/>
          <w:sz w:val="26"/>
          <w:szCs w:val="26"/>
        </w:rPr>
        <w:t>sao</w:t>
      </w:r>
      <w:proofErr w:type="spellEnd"/>
      <w:r w:rsidR="004B0F3D" w:rsidRPr="00AE2A07">
        <w:rPr>
          <w:rFonts w:eastAsia="Verdana"/>
          <w:sz w:val="26"/>
          <w:szCs w:val="26"/>
        </w:rPr>
        <w:t xml:space="preserve"> </w:t>
      </w:r>
      <w:proofErr w:type="spellStart"/>
      <w:r w:rsidR="004B0F3D" w:rsidRPr="00AE2A07">
        <w:rPr>
          <w:rFonts w:eastAsia="Verdana"/>
          <w:sz w:val="26"/>
          <w:szCs w:val="26"/>
        </w:rPr>
        <w:t>cho</w:t>
      </w:r>
      <w:proofErr w:type="spellEnd"/>
      <w:r w:rsidR="004B0F3D" w:rsidRPr="00AE2A07">
        <w:rPr>
          <w:rFonts w:eastAsia="Verdana"/>
          <w:sz w:val="26"/>
          <w:szCs w:val="26"/>
        </w:rPr>
        <w:t xml:space="preserve"> </w:t>
      </w:r>
      <w:proofErr w:type="spellStart"/>
      <w:r w:rsidR="004B0F3D" w:rsidRPr="00AE2A07">
        <w:rPr>
          <w:rFonts w:eastAsia="Verdana"/>
          <w:sz w:val="26"/>
          <w:szCs w:val="26"/>
        </w:rPr>
        <w:t>sự</w:t>
      </w:r>
      <w:proofErr w:type="spellEnd"/>
      <w:r w:rsidR="004B0F3D" w:rsidRPr="00AE2A07">
        <w:rPr>
          <w:rFonts w:eastAsia="Verdana"/>
          <w:sz w:val="26"/>
          <w:szCs w:val="26"/>
        </w:rPr>
        <w:t xml:space="preserve"> </w:t>
      </w:r>
      <w:proofErr w:type="spellStart"/>
      <w:r w:rsidR="004B0F3D" w:rsidRPr="00AE2A07">
        <w:rPr>
          <w:rFonts w:eastAsia="Verdana"/>
          <w:sz w:val="26"/>
          <w:szCs w:val="26"/>
        </w:rPr>
        <w:t>phân</w:t>
      </w:r>
      <w:proofErr w:type="spellEnd"/>
      <w:r w:rsidR="004B0F3D" w:rsidRPr="00AE2A07">
        <w:rPr>
          <w:rFonts w:eastAsia="Verdana"/>
          <w:sz w:val="26"/>
          <w:szCs w:val="26"/>
        </w:rPr>
        <w:t xml:space="preserve"> </w:t>
      </w:r>
      <w:proofErr w:type="spellStart"/>
      <w:r w:rsidR="004B0F3D" w:rsidRPr="00AE2A07">
        <w:rPr>
          <w:rFonts w:eastAsia="Verdana"/>
          <w:sz w:val="26"/>
          <w:szCs w:val="26"/>
        </w:rPr>
        <w:t>biệt</w:t>
      </w:r>
      <w:proofErr w:type="spellEnd"/>
      <w:r w:rsidR="004B0F3D" w:rsidRPr="00AE2A07">
        <w:rPr>
          <w:rFonts w:eastAsia="Verdana"/>
          <w:sz w:val="26"/>
          <w:szCs w:val="26"/>
        </w:rPr>
        <w:t xml:space="preserve"> </w:t>
      </w:r>
      <w:proofErr w:type="spellStart"/>
      <w:r w:rsidR="004B0F3D" w:rsidRPr="00AE2A07">
        <w:rPr>
          <w:rFonts w:eastAsia="Verdana"/>
          <w:sz w:val="26"/>
          <w:szCs w:val="26"/>
        </w:rPr>
        <w:t>giữa</w:t>
      </w:r>
      <w:proofErr w:type="spellEnd"/>
      <w:r w:rsidR="004B0F3D" w:rsidRPr="00AE2A07">
        <w:rPr>
          <w:rFonts w:eastAsia="Verdana"/>
          <w:sz w:val="26"/>
          <w:szCs w:val="26"/>
        </w:rPr>
        <w:t xml:space="preserve"> </w:t>
      </w:r>
      <w:proofErr w:type="spellStart"/>
      <w:r w:rsidR="004B0F3D" w:rsidRPr="00AE2A07">
        <w:rPr>
          <w:rFonts w:eastAsia="Verdana"/>
          <w:sz w:val="26"/>
          <w:szCs w:val="26"/>
        </w:rPr>
        <w:t>các</w:t>
      </w:r>
      <w:proofErr w:type="spellEnd"/>
      <w:r w:rsidR="004B0F3D" w:rsidRPr="00AE2A07">
        <w:rPr>
          <w:rFonts w:eastAsia="Verdana"/>
          <w:sz w:val="26"/>
          <w:szCs w:val="26"/>
        </w:rPr>
        <w:t xml:space="preserve"> </w:t>
      </w:r>
      <w:proofErr w:type="spellStart"/>
      <w:r w:rsidR="004B0F3D" w:rsidRPr="00AE2A07">
        <w:rPr>
          <w:rFonts w:eastAsia="Verdana"/>
          <w:sz w:val="26"/>
          <w:szCs w:val="26"/>
        </w:rPr>
        <w:t>vùng</w:t>
      </w:r>
      <w:proofErr w:type="spellEnd"/>
      <w:r w:rsidR="004B0F3D" w:rsidRPr="00AE2A07">
        <w:rPr>
          <w:rFonts w:eastAsia="Verdana"/>
          <w:sz w:val="26"/>
          <w:szCs w:val="26"/>
        </w:rPr>
        <w:t xml:space="preserve"> </w:t>
      </w:r>
      <w:proofErr w:type="spellStart"/>
      <w:r w:rsidR="004B0F3D" w:rsidRPr="00AE2A07">
        <w:rPr>
          <w:rFonts w:eastAsia="Verdana"/>
          <w:sz w:val="26"/>
          <w:szCs w:val="26"/>
        </w:rPr>
        <w:t>sáng</w:t>
      </w:r>
      <w:proofErr w:type="spellEnd"/>
      <w:r w:rsidR="004B0F3D" w:rsidRPr="00AE2A07">
        <w:rPr>
          <w:rFonts w:eastAsia="Verdana"/>
          <w:sz w:val="26"/>
          <w:szCs w:val="26"/>
        </w:rPr>
        <w:t xml:space="preserve"> </w:t>
      </w:r>
      <w:proofErr w:type="spellStart"/>
      <w:r w:rsidR="004B0F3D" w:rsidRPr="00AE2A07">
        <w:rPr>
          <w:rFonts w:eastAsia="Verdana"/>
          <w:sz w:val="26"/>
          <w:szCs w:val="26"/>
        </w:rPr>
        <w:t>và</w:t>
      </w:r>
      <w:proofErr w:type="spellEnd"/>
      <w:r w:rsidR="004B0F3D" w:rsidRPr="00AE2A07">
        <w:rPr>
          <w:rFonts w:eastAsia="Verdana"/>
          <w:sz w:val="26"/>
          <w:szCs w:val="26"/>
        </w:rPr>
        <w:t xml:space="preserve"> </w:t>
      </w:r>
      <w:proofErr w:type="spellStart"/>
      <w:r w:rsidR="004B0F3D" w:rsidRPr="00AE2A07">
        <w:rPr>
          <w:rFonts w:eastAsia="Verdana"/>
          <w:sz w:val="26"/>
          <w:szCs w:val="26"/>
        </w:rPr>
        <w:t>tối</w:t>
      </w:r>
      <w:proofErr w:type="spellEnd"/>
      <w:r w:rsidR="004B0F3D" w:rsidRPr="00AE2A07">
        <w:rPr>
          <w:rFonts w:eastAsia="Verdana"/>
          <w:sz w:val="26"/>
          <w:szCs w:val="26"/>
        </w:rPr>
        <w:t xml:space="preserve"> </w:t>
      </w:r>
      <w:proofErr w:type="spellStart"/>
      <w:r w:rsidR="004B0F3D" w:rsidRPr="00AE2A07">
        <w:rPr>
          <w:rFonts w:eastAsia="Verdana"/>
          <w:sz w:val="26"/>
          <w:szCs w:val="26"/>
        </w:rPr>
        <w:t>trong</w:t>
      </w:r>
      <w:proofErr w:type="spellEnd"/>
      <w:r w:rsidR="004B0F3D" w:rsidRPr="00AE2A07">
        <w:rPr>
          <w:rFonts w:eastAsia="Verdana"/>
          <w:sz w:val="26"/>
          <w:szCs w:val="26"/>
        </w:rPr>
        <w:t xml:space="preserve"> </w:t>
      </w:r>
      <w:proofErr w:type="spellStart"/>
      <w:r w:rsidR="004B0F3D" w:rsidRPr="00AE2A07">
        <w:rPr>
          <w:rFonts w:eastAsia="Verdana"/>
          <w:sz w:val="26"/>
          <w:szCs w:val="26"/>
        </w:rPr>
        <w:t>ảnh</w:t>
      </w:r>
      <w:proofErr w:type="spellEnd"/>
      <w:r w:rsidR="004B0F3D" w:rsidRPr="00AE2A07">
        <w:rPr>
          <w:rFonts w:eastAsia="Verdana"/>
          <w:sz w:val="26"/>
          <w:szCs w:val="26"/>
        </w:rPr>
        <w:t xml:space="preserve"> </w:t>
      </w:r>
      <w:proofErr w:type="spellStart"/>
      <w:r w:rsidR="004B0F3D" w:rsidRPr="00AE2A07">
        <w:rPr>
          <w:rFonts w:eastAsia="Verdana"/>
          <w:sz w:val="26"/>
          <w:szCs w:val="26"/>
        </w:rPr>
        <w:t>là</w:t>
      </w:r>
      <w:proofErr w:type="spellEnd"/>
      <w:r w:rsidR="004B0F3D" w:rsidRPr="00AE2A07">
        <w:rPr>
          <w:rFonts w:eastAsia="Verdana"/>
          <w:sz w:val="26"/>
          <w:szCs w:val="26"/>
        </w:rPr>
        <w:t xml:space="preserve"> </w:t>
      </w:r>
      <w:proofErr w:type="spellStart"/>
      <w:r w:rsidR="004B0F3D" w:rsidRPr="00AE2A07">
        <w:rPr>
          <w:rFonts w:eastAsia="Verdana"/>
          <w:sz w:val="26"/>
          <w:szCs w:val="26"/>
        </w:rPr>
        <w:t>lớn</w:t>
      </w:r>
      <w:proofErr w:type="spellEnd"/>
      <w:r w:rsidR="004B0F3D" w:rsidRPr="00AE2A07">
        <w:rPr>
          <w:rFonts w:eastAsia="Verdana"/>
          <w:sz w:val="26"/>
          <w:szCs w:val="26"/>
        </w:rPr>
        <w:t xml:space="preserve"> </w:t>
      </w:r>
      <w:proofErr w:type="spellStart"/>
      <w:r w:rsidR="004B0F3D" w:rsidRPr="00AE2A07">
        <w:rPr>
          <w:rFonts w:eastAsia="Verdana"/>
          <w:sz w:val="26"/>
          <w:szCs w:val="26"/>
        </w:rPr>
        <w:t>nhất</w:t>
      </w:r>
      <w:proofErr w:type="spellEnd"/>
      <w:r w:rsidR="004B0F3D" w:rsidRPr="00AE2A07">
        <w:rPr>
          <w:rFonts w:eastAsia="Verdana"/>
          <w:sz w:val="26"/>
          <w:szCs w:val="26"/>
        </w:rPr>
        <w:t>.</w:t>
      </w:r>
      <w:r w:rsidR="0073068F">
        <w:rPr>
          <w:rFonts w:eastAsia="Verdana"/>
          <w:sz w:val="26"/>
          <w:szCs w:val="26"/>
        </w:rPr>
        <w:t xml:space="preserve"> </w:t>
      </w:r>
      <w:proofErr w:type="spellStart"/>
      <w:r w:rsidR="0073068F">
        <w:rPr>
          <w:rFonts w:eastAsia="Verdana"/>
          <w:sz w:val="26"/>
          <w:szCs w:val="26"/>
        </w:rPr>
        <w:t>Dưới</w:t>
      </w:r>
      <w:proofErr w:type="spellEnd"/>
      <w:r w:rsidR="0073068F">
        <w:rPr>
          <w:rFonts w:eastAsia="Verdana"/>
          <w:sz w:val="26"/>
          <w:szCs w:val="26"/>
        </w:rPr>
        <w:t xml:space="preserve"> </w:t>
      </w:r>
      <w:proofErr w:type="spellStart"/>
      <w:r w:rsidR="0073068F">
        <w:rPr>
          <w:rFonts w:eastAsia="Verdana"/>
          <w:sz w:val="26"/>
          <w:szCs w:val="26"/>
        </w:rPr>
        <w:t>đây</w:t>
      </w:r>
      <w:proofErr w:type="spellEnd"/>
      <w:r w:rsidR="0073068F">
        <w:rPr>
          <w:rFonts w:eastAsia="Verdana"/>
          <w:sz w:val="26"/>
          <w:szCs w:val="26"/>
        </w:rPr>
        <w:t xml:space="preserve"> là </w:t>
      </w:r>
      <w:proofErr w:type="spellStart"/>
      <w:r w:rsidR="0073068F">
        <w:rPr>
          <w:rFonts w:eastAsia="Verdana"/>
          <w:sz w:val="26"/>
          <w:szCs w:val="26"/>
        </w:rPr>
        <w:t>hình</w:t>
      </w:r>
      <w:proofErr w:type="spellEnd"/>
      <w:r w:rsidR="0073068F">
        <w:rPr>
          <w:rFonts w:eastAsia="Verdana"/>
          <w:sz w:val="26"/>
          <w:szCs w:val="26"/>
        </w:rPr>
        <w:t xml:space="preserve"> </w:t>
      </w:r>
      <w:proofErr w:type="spellStart"/>
      <w:r w:rsidR="0073068F">
        <w:rPr>
          <w:rFonts w:eastAsia="Verdana"/>
          <w:sz w:val="26"/>
          <w:szCs w:val="26"/>
        </w:rPr>
        <w:t>ảnh</w:t>
      </w:r>
      <w:proofErr w:type="spellEnd"/>
      <w:r w:rsidR="0073068F">
        <w:rPr>
          <w:rFonts w:eastAsia="Verdana"/>
          <w:sz w:val="26"/>
          <w:szCs w:val="26"/>
        </w:rPr>
        <w:t xml:space="preserve"> </w:t>
      </w:r>
      <w:r w:rsidR="00E326FB">
        <w:rPr>
          <w:rFonts w:eastAsia="Verdana"/>
          <w:sz w:val="26"/>
          <w:szCs w:val="26"/>
        </w:rPr>
        <w:t>ví dụ</w:t>
      </w:r>
      <w:r w:rsidR="0073068F">
        <w:rPr>
          <w:rFonts w:eastAsia="Verdana"/>
          <w:sz w:val="26"/>
          <w:szCs w:val="26"/>
        </w:rPr>
        <w:t xml:space="preserve"> </w:t>
      </w:r>
      <w:proofErr w:type="spellStart"/>
      <w:r w:rsidR="0073068F">
        <w:rPr>
          <w:rFonts w:eastAsia="Verdana"/>
          <w:sz w:val="26"/>
          <w:szCs w:val="26"/>
        </w:rPr>
        <w:t>cho</w:t>
      </w:r>
      <w:proofErr w:type="spellEnd"/>
      <w:r w:rsidR="0073068F">
        <w:rPr>
          <w:rFonts w:eastAsia="Verdana"/>
          <w:sz w:val="26"/>
          <w:szCs w:val="26"/>
        </w:rPr>
        <w:t xml:space="preserve"> quá </w:t>
      </w:r>
      <w:proofErr w:type="spellStart"/>
      <w:r w:rsidR="0073068F">
        <w:rPr>
          <w:rFonts w:eastAsia="Verdana"/>
          <w:sz w:val="26"/>
          <w:szCs w:val="26"/>
        </w:rPr>
        <w:t>trình</w:t>
      </w:r>
      <w:proofErr w:type="spellEnd"/>
      <w:r w:rsidR="0073068F">
        <w:rPr>
          <w:rFonts w:eastAsia="Verdana"/>
          <w:sz w:val="26"/>
          <w:szCs w:val="26"/>
        </w:rPr>
        <w:t xml:space="preserve"> </w:t>
      </w:r>
      <w:proofErr w:type="spellStart"/>
      <w:r w:rsidR="00E326FB">
        <w:rPr>
          <w:rFonts w:eastAsia="Verdana"/>
          <w:sz w:val="26"/>
          <w:szCs w:val="26"/>
        </w:rPr>
        <w:t>phân</w:t>
      </w:r>
      <w:proofErr w:type="spellEnd"/>
      <w:r w:rsidR="00E326FB">
        <w:rPr>
          <w:rFonts w:eastAsia="Verdana"/>
          <w:sz w:val="26"/>
          <w:szCs w:val="26"/>
        </w:rPr>
        <w:t xml:space="preserve"> </w:t>
      </w:r>
      <w:proofErr w:type="spellStart"/>
      <w:r w:rsidR="00E326FB">
        <w:rPr>
          <w:rFonts w:eastAsia="Verdana"/>
          <w:sz w:val="26"/>
          <w:szCs w:val="26"/>
        </w:rPr>
        <w:t>ngưỡng</w:t>
      </w:r>
      <w:proofErr w:type="spellEnd"/>
      <w:r w:rsidR="00E326FB">
        <w:rPr>
          <w:rFonts w:eastAsia="Verdana"/>
          <w:sz w:val="26"/>
          <w:szCs w:val="26"/>
        </w:rPr>
        <w:t xml:space="preserve">, </w:t>
      </w:r>
      <w:proofErr w:type="spellStart"/>
      <w:r w:rsidR="00E326FB">
        <w:rPr>
          <w:rFonts w:eastAsia="Verdana"/>
          <w:sz w:val="26"/>
          <w:szCs w:val="26"/>
        </w:rPr>
        <w:t>tư</w:t>
      </w:r>
      <w:proofErr w:type="spellEnd"/>
      <w:r w:rsidR="00E326FB">
        <w:rPr>
          <w:rFonts w:eastAsia="Verdana"/>
          <w:sz w:val="26"/>
          <w:szCs w:val="26"/>
        </w:rPr>
        <w:t xml:space="preserve">̀ </w:t>
      </w:r>
      <w:proofErr w:type="spellStart"/>
      <w:r w:rsidR="00E326FB">
        <w:rPr>
          <w:rFonts w:eastAsia="Verdana"/>
          <w:sz w:val="26"/>
          <w:szCs w:val="26"/>
        </w:rPr>
        <w:t>trái</w:t>
      </w:r>
      <w:proofErr w:type="spellEnd"/>
      <w:r w:rsidR="00E326FB">
        <w:rPr>
          <w:rFonts w:eastAsia="Verdana"/>
          <w:sz w:val="26"/>
          <w:szCs w:val="26"/>
        </w:rPr>
        <w:t xml:space="preserve"> qua </w:t>
      </w:r>
      <w:proofErr w:type="spellStart"/>
      <w:r w:rsidR="00E326FB">
        <w:rPr>
          <w:rFonts w:eastAsia="Verdana"/>
          <w:sz w:val="26"/>
          <w:szCs w:val="26"/>
        </w:rPr>
        <w:t>phải</w:t>
      </w:r>
      <w:proofErr w:type="spellEnd"/>
      <w:r w:rsidR="00E326FB">
        <w:rPr>
          <w:rFonts w:eastAsia="Verdana"/>
          <w:sz w:val="26"/>
          <w:szCs w:val="26"/>
        </w:rPr>
        <w:t xml:space="preserve"> là </w:t>
      </w:r>
      <w:proofErr w:type="spellStart"/>
      <w:r w:rsidR="00E326FB">
        <w:rPr>
          <w:rFonts w:eastAsia="Verdana"/>
          <w:sz w:val="26"/>
          <w:szCs w:val="26"/>
        </w:rPr>
        <w:t>ảnh</w:t>
      </w:r>
      <w:proofErr w:type="spellEnd"/>
      <w:r w:rsidR="00E326FB">
        <w:rPr>
          <w:rFonts w:eastAsia="Verdana"/>
          <w:sz w:val="26"/>
          <w:szCs w:val="26"/>
        </w:rPr>
        <w:t xml:space="preserve"> </w:t>
      </w:r>
      <w:proofErr w:type="spellStart"/>
      <w:r w:rsidR="00E326FB">
        <w:rPr>
          <w:rFonts w:eastAsia="Verdana"/>
          <w:sz w:val="26"/>
          <w:szCs w:val="26"/>
        </w:rPr>
        <w:t>gốc</w:t>
      </w:r>
      <w:proofErr w:type="spellEnd"/>
      <w:r w:rsidR="00E326FB">
        <w:rPr>
          <w:rFonts w:eastAsia="Verdana"/>
          <w:sz w:val="26"/>
          <w:szCs w:val="26"/>
        </w:rPr>
        <w:t xml:space="preserve">, </w:t>
      </w:r>
      <w:proofErr w:type="spellStart"/>
      <w:r w:rsidR="00E326FB" w:rsidRPr="00AE2A07">
        <w:rPr>
          <w:rFonts w:eastAsia="Verdana"/>
          <w:sz w:val="26"/>
          <w:szCs w:val="26"/>
        </w:rPr>
        <w:t>biểu</w:t>
      </w:r>
      <w:proofErr w:type="spellEnd"/>
      <w:r w:rsidR="00E326FB" w:rsidRPr="00AE2A07">
        <w:rPr>
          <w:rFonts w:eastAsia="Verdana"/>
          <w:sz w:val="26"/>
          <w:szCs w:val="26"/>
        </w:rPr>
        <w:t xml:space="preserve"> </w:t>
      </w:r>
      <w:proofErr w:type="spellStart"/>
      <w:r w:rsidR="00E326FB" w:rsidRPr="00AE2A07">
        <w:rPr>
          <w:rFonts w:eastAsia="Verdana"/>
          <w:sz w:val="26"/>
          <w:szCs w:val="26"/>
        </w:rPr>
        <w:t>đô</w:t>
      </w:r>
      <w:proofErr w:type="spellEnd"/>
      <w:r w:rsidR="00E326FB" w:rsidRPr="00AE2A07">
        <w:rPr>
          <w:rFonts w:eastAsia="Verdana"/>
          <w:sz w:val="26"/>
          <w:szCs w:val="26"/>
        </w:rPr>
        <w:t xml:space="preserve">̀ </w:t>
      </w:r>
      <w:proofErr w:type="spellStart"/>
      <w:r w:rsidR="00E326FB" w:rsidRPr="00AE2A07">
        <w:rPr>
          <w:rFonts w:eastAsia="Verdana"/>
          <w:sz w:val="26"/>
          <w:szCs w:val="26"/>
        </w:rPr>
        <w:t>phân</w:t>
      </w:r>
      <w:proofErr w:type="spellEnd"/>
      <w:r w:rsidR="00E326FB" w:rsidRPr="00AE2A07">
        <w:rPr>
          <w:rFonts w:eastAsia="Verdana"/>
          <w:sz w:val="26"/>
          <w:szCs w:val="26"/>
        </w:rPr>
        <w:t xml:space="preserve"> </w:t>
      </w:r>
      <w:proofErr w:type="spellStart"/>
      <w:r w:rsidR="00E326FB" w:rsidRPr="00AE2A07">
        <w:rPr>
          <w:rFonts w:eastAsia="Verdana"/>
          <w:sz w:val="26"/>
          <w:szCs w:val="26"/>
        </w:rPr>
        <w:t>bô</w:t>
      </w:r>
      <w:proofErr w:type="spellEnd"/>
      <w:r w:rsidR="00E326FB" w:rsidRPr="00AE2A07">
        <w:rPr>
          <w:rFonts w:eastAsia="Verdana"/>
          <w:sz w:val="26"/>
          <w:szCs w:val="26"/>
        </w:rPr>
        <w:t xml:space="preserve">́ </w:t>
      </w:r>
      <w:proofErr w:type="spellStart"/>
      <w:r w:rsidR="00E326FB" w:rsidRPr="00AE2A07">
        <w:rPr>
          <w:rFonts w:eastAsia="Verdana"/>
          <w:sz w:val="26"/>
          <w:szCs w:val="26"/>
        </w:rPr>
        <w:t>điểm</w:t>
      </w:r>
      <w:proofErr w:type="spellEnd"/>
      <w:r w:rsidR="00E326FB" w:rsidRPr="00AE2A07">
        <w:rPr>
          <w:rFonts w:eastAsia="Verdana"/>
          <w:sz w:val="26"/>
          <w:szCs w:val="26"/>
        </w:rPr>
        <w:t xml:space="preserve"> </w:t>
      </w:r>
      <w:proofErr w:type="spellStart"/>
      <w:r w:rsidR="00E326FB" w:rsidRPr="00AE2A07">
        <w:rPr>
          <w:rFonts w:eastAsia="Verdana"/>
          <w:sz w:val="26"/>
          <w:szCs w:val="26"/>
        </w:rPr>
        <w:t>ảnh</w:t>
      </w:r>
      <w:proofErr w:type="spellEnd"/>
      <w:r w:rsidR="00E326FB" w:rsidRPr="00AE2A07">
        <w:rPr>
          <w:rFonts w:eastAsia="Verdana"/>
          <w:sz w:val="26"/>
          <w:szCs w:val="26"/>
        </w:rPr>
        <w:t xml:space="preserve"> (histogram)</w:t>
      </w:r>
      <w:r w:rsidR="00E326FB">
        <w:rPr>
          <w:rFonts w:eastAsia="Verdana"/>
          <w:sz w:val="26"/>
          <w:szCs w:val="26"/>
        </w:rPr>
        <w:t xml:space="preserve">, </w:t>
      </w:r>
      <w:proofErr w:type="spellStart"/>
      <w:r w:rsidR="00E326FB">
        <w:rPr>
          <w:rFonts w:eastAsia="Verdana"/>
          <w:sz w:val="26"/>
          <w:szCs w:val="26"/>
        </w:rPr>
        <w:t>va</w:t>
      </w:r>
      <w:proofErr w:type="spellEnd"/>
      <w:r w:rsidR="00E326FB">
        <w:rPr>
          <w:rFonts w:eastAsia="Verdana"/>
          <w:sz w:val="26"/>
          <w:szCs w:val="26"/>
        </w:rPr>
        <w:t xml:space="preserve">̀ </w:t>
      </w:r>
      <w:proofErr w:type="spellStart"/>
      <w:r w:rsidR="00E326FB">
        <w:rPr>
          <w:rFonts w:eastAsia="Verdana"/>
          <w:sz w:val="26"/>
          <w:szCs w:val="26"/>
        </w:rPr>
        <w:t>hình</w:t>
      </w:r>
      <w:proofErr w:type="spellEnd"/>
      <w:r w:rsidR="00E326FB">
        <w:rPr>
          <w:rFonts w:eastAsia="Verdana"/>
          <w:sz w:val="26"/>
          <w:szCs w:val="26"/>
        </w:rPr>
        <w:t xml:space="preserve"> </w:t>
      </w:r>
      <w:proofErr w:type="spellStart"/>
      <w:r w:rsidR="00E326FB">
        <w:rPr>
          <w:rFonts w:eastAsia="Verdana"/>
          <w:sz w:val="26"/>
          <w:szCs w:val="26"/>
        </w:rPr>
        <w:t>ảnh</w:t>
      </w:r>
      <w:proofErr w:type="spellEnd"/>
      <w:r w:rsidR="00E326FB">
        <w:rPr>
          <w:rFonts w:eastAsia="Verdana"/>
          <w:sz w:val="26"/>
          <w:szCs w:val="26"/>
        </w:rPr>
        <w:t xml:space="preserve"> </w:t>
      </w:r>
      <w:proofErr w:type="spellStart"/>
      <w:r w:rsidR="00E326FB">
        <w:rPr>
          <w:rFonts w:eastAsia="Verdana"/>
          <w:sz w:val="26"/>
          <w:szCs w:val="26"/>
        </w:rPr>
        <w:t>kết</w:t>
      </w:r>
      <w:proofErr w:type="spellEnd"/>
      <w:r w:rsidR="00E326FB">
        <w:rPr>
          <w:rFonts w:eastAsia="Verdana"/>
          <w:sz w:val="26"/>
          <w:szCs w:val="26"/>
        </w:rPr>
        <w:t xml:space="preserve"> quả </w:t>
      </w:r>
      <w:proofErr w:type="spellStart"/>
      <w:r w:rsidR="00E326FB">
        <w:rPr>
          <w:rFonts w:eastAsia="Verdana"/>
          <w:sz w:val="26"/>
          <w:szCs w:val="26"/>
        </w:rPr>
        <w:t>sau</w:t>
      </w:r>
      <w:proofErr w:type="spellEnd"/>
      <w:r w:rsidR="00E326FB">
        <w:rPr>
          <w:rFonts w:eastAsia="Verdana"/>
          <w:sz w:val="26"/>
          <w:szCs w:val="26"/>
        </w:rPr>
        <w:t xml:space="preserve"> </w:t>
      </w:r>
      <w:proofErr w:type="spellStart"/>
      <w:r w:rsidR="00E326FB">
        <w:rPr>
          <w:rFonts w:eastAsia="Verdana"/>
          <w:sz w:val="26"/>
          <w:szCs w:val="26"/>
        </w:rPr>
        <w:t>khi</w:t>
      </w:r>
      <w:proofErr w:type="spellEnd"/>
      <w:r w:rsidR="00E326FB">
        <w:rPr>
          <w:rFonts w:eastAsia="Verdana"/>
          <w:sz w:val="26"/>
          <w:szCs w:val="26"/>
        </w:rPr>
        <w:t xml:space="preserve"> </w:t>
      </w:r>
      <w:proofErr w:type="spellStart"/>
      <w:r w:rsidR="00E326FB">
        <w:rPr>
          <w:rFonts w:eastAsia="Verdana"/>
          <w:sz w:val="26"/>
          <w:szCs w:val="26"/>
        </w:rPr>
        <w:t>được</w:t>
      </w:r>
      <w:proofErr w:type="spellEnd"/>
      <w:r w:rsidR="00E326FB">
        <w:rPr>
          <w:rFonts w:eastAsia="Verdana"/>
          <w:sz w:val="26"/>
          <w:szCs w:val="26"/>
        </w:rPr>
        <w:t xml:space="preserve"> </w:t>
      </w:r>
      <w:proofErr w:type="spellStart"/>
      <w:r w:rsidR="00E326FB">
        <w:rPr>
          <w:rFonts w:eastAsia="Verdana"/>
          <w:sz w:val="26"/>
          <w:szCs w:val="26"/>
        </w:rPr>
        <w:t>phân</w:t>
      </w:r>
      <w:proofErr w:type="spellEnd"/>
      <w:r w:rsidR="00E326FB">
        <w:rPr>
          <w:rFonts w:eastAsia="Verdana"/>
          <w:sz w:val="26"/>
          <w:szCs w:val="26"/>
        </w:rPr>
        <w:t xml:space="preserve"> </w:t>
      </w:r>
      <w:proofErr w:type="spellStart"/>
      <w:r w:rsidR="00E326FB">
        <w:rPr>
          <w:rFonts w:eastAsia="Verdana"/>
          <w:sz w:val="26"/>
          <w:szCs w:val="26"/>
        </w:rPr>
        <w:t>ngưỡng</w:t>
      </w:r>
      <w:proofErr w:type="spellEnd"/>
      <w:r w:rsidR="00EC6D2E">
        <w:rPr>
          <w:rFonts w:eastAsia="Verdana"/>
          <w:sz w:val="26"/>
          <w:szCs w:val="26"/>
        </w:rPr>
        <w:t xml:space="preserve"> (</w:t>
      </w:r>
      <w:proofErr w:type="spellStart"/>
      <w:r w:rsidR="00EC6D2E">
        <w:rPr>
          <w:rFonts w:eastAsia="Verdana"/>
          <w:sz w:val="26"/>
          <w:szCs w:val="26"/>
        </w:rPr>
        <w:t>hình</w:t>
      </w:r>
      <w:proofErr w:type="spellEnd"/>
      <w:r w:rsidR="00EC6D2E">
        <w:rPr>
          <w:rFonts w:eastAsia="Verdana"/>
          <w:sz w:val="26"/>
          <w:szCs w:val="26"/>
        </w:rPr>
        <w:t xml:space="preserve"> </w:t>
      </w:r>
      <w:proofErr w:type="spellStart"/>
      <w:r w:rsidR="00EC6D2E">
        <w:rPr>
          <w:rFonts w:eastAsia="Verdana"/>
          <w:sz w:val="26"/>
          <w:szCs w:val="26"/>
        </w:rPr>
        <w:t>ảnh</w:t>
      </w:r>
      <w:proofErr w:type="spellEnd"/>
      <w:r w:rsidR="00EC6D2E">
        <w:rPr>
          <w:rFonts w:eastAsia="Verdana"/>
          <w:sz w:val="26"/>
          <w:szCs w:val="26"/>
        </w:rPr>
        <w:t xml:space="preserve"> </w:t>
      </w:r>
      <w:proofErr w:type="spellStart"/>
      <w:r w:rsidR="00EC6D2E">
        <w:rPr>
          <w:rFonts w:eastAsia="Verdana"/>
          <w:sz w:val="26"/>
          <w:szCs w:val="26"/>
        </w:rPr>
        <w:t>được</w:t>
      </w:r>
      <w:proofErr w:type="spellEnd"/>
      <w:r w:rsidR="00EC6D2E">
        <w:rPr>
          <w:rFonts w:eastAsia="Verdana"/>
          <w:sz w:val="26"/>
          <w:szCs w:val="26"/>
        </w:rPr>
        <w:t xml:space="preserve"> </w:t>
      </w:r>
      <w:proofErr w:type="spellStart"/>
      <w:r w:rsidR="00EC6D2E">
        <w:rPr>
          <w:rFonts w:eastAsia="Verdana"/>
          <w:sz w:val="26"/>
          <w:szCs w:val="26"/>
        </w:rPr>
        <w:t>lấy</w:t>
      </w:r>
      <w:proofErr w:type="spellEnd"/>
      <w:r w:rsidR="00EC6D2E">
        <w:rPr>
          <w:rFonts w:eastAsia="Verdana"/>
          <w:sz w:val="26"/>
          <w:szCs w:val="26"/>
        </w:rPr>
        <w:t xml:space="preserve"> </w:t>
      </w:r>
      <w:proofErr w:type="spellStart"/>
      <w:r w:rsidR="00EC6D2E">
        <w:rPr>
          <w:rFonts w:eastAsia="Verdana"/>
          <w:sz w:val="26"/>
          <w:szCs w:val="26"/>
        </w:rPr>
        <w:t>tư</w:t>
      </w:r>
      <w:proofErr w:type="spellEnd"/>
      <w:r w:rsidR="00EC6D2E">
        <w:rPr>
          <w:rFonts w:eastAsia="Verdana"/>
          <w:sz w:val="26"/>
          <w:szCs w:val="26"/>
        </w:rPr>
        <w:t xml:space="preserve">̀ </w:t>
      </w:r>
      <w:r w:rsidR="00EC6D2E" w:rsidRPr="00EC6D2E">
        <w:rPr>
          <w:rFonts w:eastAsia="Verdana"/>
          <w:sz w:val="26"/>
          <w:szCs w:val="26"/>
        </w:rPr>
        <w:t xml:space="preserve">Viện </w:t>
      </w:r>
      <w:proofErr w:type="spellStart"/>
      <w:r w:rsidR="00EC6D2E" w:rsidRPr="00EC6D2E">
        <w:rPr>
          <w:rFonts w:eastAsia="Verdana"/>
          <w:sz w:val="26"/>
          <w:szCs w:val="26"/>
        </w:rPr>
        <w:t>Tiêu</w:t>
      </w:r>
      <w:proofErr w:type="spellEnd"/>
      <w:r w:rsidR="00EC6D2E" w:rsidRPr="00EC6D2E">
        <w:rPr>
          <w:rFonts w:eastAsia="Verdana"/>
          <w:sz w:val="26"/>
          <w:szCs w:val="26"/>
        </w:rPr>
        <w:t xml:space="preserve"> </w:t>
      </w:r>
      <w:proofErr w:type="spellStart"/>
      <w:r w:rsidR="00EC6D2E" w:rsidRPr="00EC6D2E">
        <w:rPr>
          <w:rFonts w:eastAsia="Verdana"/>
          <w:sz w:val="26"/>
          <w:szCs w:val="26"/>
        </w:rPr>
        <w:t>chuẩn</w:t>
      </w:r>
      <w:proofErr w:type="spellEnd"/>
      <w:r w:rsidR="00EC6D2E" w:rsidRPr="00EC6D2E">
        <w:rPr>
          <w:rFonts w:eastAsia="Verdana"/>
          <w:sz w:val="26"/>
          <w:szCs w:val="26"/>
        </w:rPr>
        <w:t xml:space="preserve"> </w:t>
      </w:r>
      <w:proofErr w:type="spellStart"/>
      <w:r w:rsidR="00EC6D2E" w:rsidRPr="00EC6D2E">
        <w:rPr>
          <w:rFonts w:eastAsia="Verdana"/>
          <w:sz w:val="26"/>
          <w:szCs w:val="26"/>
        </w:rPr>
        <w:t>và</w:t>
      </w:r>
      <w:proofErr w:type="spellEnd"/>
      <w:r w:rsidR="00EC6D2E" w:rsidRPr="00EC6D2E">
        <w:rPr>
          <w:rFonts w:eastAsia="Verdana"/>
          <w:sz w:val="26"/>
          <w:szCs w:val="26"/>
        </w:rPr>
        <w:t xml:space="preserve"> Công </w:t>
      </w:r>
      <w:proofErr w:type="spellStart"/>
      <w:r w:rsidR="00EC6D2E" w:rsidRPr="00EC6D2E">
        <w:rPr>
          <w:rFonts w:eastAsia="Verdana"/>
          <w:sz w:val="26"/>
          <w:szCs w:val="26"/>
        </w:rPr>
        <w:t>nghệ</w:t>
      </w:r>
      <w:proofErr w:type="spellEnd"/>
      <w:r w:rsidR="00EC6D2E" w:rsidRPr="00EC6D2E">
        <w:rPr>
          <w:rFonts w:eastAsia="Verdana"/>
          <w:sz w:val="26"/>
          <w:szCs w:val="26"/>
        </w:rPr>
        <w:t xml:space="preserve"> Quốc </w:t>
      </w:r>
      <w:proofErr w:type="spellStart"/>
      <w:r w:rsidR="00EC6D2E" w:rsidRPr="00EC6D2E">
        <w:rPr>
          <w:rFonts w:eastAsia="Verdana"/>
          <w:sz w:val="26"/>
          <w:szCs w:val="26"/>
        </w:rPr>
        <w:t>gia</w:t>
      </w:r>
      <w:proofErr w:type="spellEnd"/>
      <w:r w:rsidR="00EC6D2E">
        <w:rPr>
          <w:rFonts w:eastAsia="Verdana"/>
          <w:sz w:val="26"/>
          <w:szCs w:val="26"/>
        </w:rPr>
        <w:t xml:space="preserve"> Hoa Kỳ - </w:t>
      </w:r>
      <w:r w:rsidR="00EC6D2E" w:rsidRPr="00EC6D2E">
        <w:rPr>
          <w:rFonts w:eastAsia="Verdana"/>
          <w:sz w:val="26"/>
          <w:szCs w:val="26"/>
        </w:rPr>
        <w:t>National Institute of Standards and Technology</w:t>
      </w:r>
      <w:r w:rsidR="00EC6D2E">
        <w:rPr>
          <w:rFonts w:eastAsia="Verdana"/>
          <w:sz w:val="26"/>
          <w:szCs w:val="26"/>
        </w:rPr>
        <w:t>)</w:t>
      </w:r>
      <w:r w:rsidR="00E326FB">
        <w:rPr>
          <w:rFonts w:eastAsia="Verdana"/>
          <w:sz w:val="26"/>
          <w:szCs w:val="26"/>
        </w:rPr>
        <w:t>:</w:t>
      </w:r>
    </w:p>
    <w:p w14:paraId="402288C4" w14:textId="49179477" w:rsidR="0073068F" w:rsidRDefault="0073068F" w:rsidP="0094405F">
      <w:pPr>
        <w:spacing w:line="372" w:lineRule="auto"/>
        <w:ind w:firstLine="567"/>
        <w:jc w:val="both"/>
        <w:rPr>
          <w:rFonts w:eastAsia="Verdana"/>
          <w:sz w:val="26"/>
          <w:szCs w:val="26"/>
        </w:rPr>
      </w:pPr>
      <w:r w:rsidRPr="0073068F">
        <w:rPr>
          <w:rFonts w:eastAsia="Verdana"/>
          <w:noProof/>
          <w:sz w:val="26"/>
          <w:szCs w:val="26"/>
        </w:rPr>
        <w:lastRenderedPageBreak/>
        <w:drawing>
          <wp:inline distT="0" distB="0" distL="0" distR="0" wp14:anchorId="28A77C5D" wp14:editId="408FC348">
            <wp:extent cx="5072879" cy="2001328"/>
            <wp:effectExtent l="0" t="0" r="0" b="0"/>
            <wp:docPr id="667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315" name=""/>
                    <pic:cNvPicPr/>
                  </pic:nvPicPr>
                  <pic:blipFill>
                    <a:blip r:embed="rId30"/>
                    <a:stretch>
                      <a:fillRect/>
                    </a:stretch>
                  </pic:blipFill>
                  <pic:spPr>
                    <a:xfrm>
                      <a:off x="0" y="0"/>
                      <a:ext cx="5085687" cy="2006381"/>
                    </a:xfrm>
                    <a:prstGeom prst="rect">
                      <a:avLst/>
                    </a:prstGeom>
                  </pic:spPr>
                </pic:pic>
              </a:graphicData>
            </a:graphic>
          </wp:inline>
        </w:drawing>
      </w:r>
    </w:p>
    <w:p w14:paraId="47AD85FC" w14:textId="489D956F" w:rsidR="0073068F" w:rsidRPr="00E326FB" w:rsidRDefault="0073068F" w:rsidP="008318B3">
      <w:pPr>
        <w:pStyle w:val="FigureCaption"/>
        <w:rPr>
          <w:w w:val="102"/>
        </w:rPr>
      </w:pPr>
      <w:bookmarkStart w:id="95" w:name="_Toc182090941"/>
      <w:r w:rsidRPr="00AE2A07">
        <w:t>Hình</w:t>
      </w:r>
      <w:r w:rsidRPr="00AE2A07">
        <w:rPr>
          <w:spacing w:val="10"/>
        </w:rPr>
        <w:t xml:space="preserve"> </w:t>
      </w:r>
      <w:r w:rsidRPr="00AE2A07">
        <w:t>2.</w:t>
      </w:r>
      <w:r w:rsidR="00713A4E">
        <w:t>6</w:t>
      </w:r>
      <w:r w:rsidRPr="00AE2A07">
        <w:t xml:space="preserve"> </w:t>
      </w:r>
      <w:r w:rsidR="00E326FB">
        <w:t>Ví dụ phân ngưỡng bằng phương pháp Otsu</w:t>
      </w:r>
      <w:bookmarkEnd w:id="95"/>
    </w:p>
    <w:p w14:paraId="43C1721B" w14:textId="77777777" w:rsidR="0073068F" w:rsidRPr="00AE2A07" w:rsidRDefault="0073068F" w:rsidP="0094405F">
      <w:pPr>
        <w:spacing w:line="372" w:lineRule="auto"/>
        <w:ind w:firstLine="567"/>
        <w:jc w:val="both"/>
        <w:rPr>
          <w:rFonts w:eastAsia="Verdana"/>
          <w:sz w:val="26"/>
          <w:szCs w:val="26"/>
        </w:rPr>
      </w:pPr>
    </w:p>
    <w:p w14:paraId="25CD3A78" w14:textId="0FC244F7" w:rsidR="00875A93" w:rsidRDefault="00F32135" w:rsidP="00A359D1">
      <w:pPr>
        <w:spacing w:line="372" w:lineRule="auto"/>
        <w:jc w:val="both"/>
        <w:rPr>
          <w:rFonts w:eastAsia="Verdana"/>
          <w:sz w:val="26"/>
          <w:szCs w:val="26"/>
        </w:rPr>
      </w:pPr>
      <w:r w:rsidRPr="00AE2A07">
        <w:rPr>
          <w:rFonts w:eastAsia="Verdana"/>
          <w:sz w:val="26"/>
          <w:szCs w:val="26"/>
        </w:rPr>
        <w:t xml:space="preserve">Phương </w:t>
      </w:r>
      <w:proofErr w:type="spellStart"/>
      <w:r w:rsidRPr="00AE2A07">
        <w:rPr>
          <w:rFonts w:eastAsia="Verdana"/>
          <w:sz w:val="26"/>
          <w:szCs w:val="26"/>
        </w:rPr>
        <w:t>pháp</w:t>
      </w:r>
      <w:proofErr w:type="spellEnd"/>
      <w:r w:rsidRPr="00AE2A07">
        <w:rPr>
          <w:rFonts w:eastAsia="Verdana"/>
          <w:sz w:val="26"/>
          <w:szCs w:val="26"/>
        </w:rPr>
        <w:t xml:space="preserve"> Otsu </w:t>
      </w:r>
      <w:proofErr w:type="spellStart"/>
      <w:r w:rsidRPr="00AE2A07">
        <w:rPr>
          <w:rFonts w:eastAsia="Verdana"/>
          <w:sz w:val="26"/>
          <w:szCs w:val="26"/>
        </w:rPr>
        <w:t>là</w:t>
      </w:r>
      <w:proofErr w:type="spellEnd"/>
      <w:r w:rsidRPr="00AE2A07">
        <w:rPr>
          <w:rFonts w:eastAsia="Verdana"/>
          <w:sz w:val="26"/>
          <w:szCs w:val="26"/>
        </w:rPr>
        <w:t xml:space="preserve"> </w:t>
      </w:r>
      <w:proofErr w:type="spellStart"/>
      <w:r w:rsidRPr="00AE2A07">
        <w:rPr>
          <w:rFonts w:eastAsia="Verdana"/>
          <w:sz w:val="26"/>
          <w:szCs w:val="26"/>
        </w:rPr>
        <w:t>một</w:t>
      </w:r>
      <w:proofErr w:type="spellEnd"/>
      <w:r w:rsidRPr="00AE2A07">
        <w:rPr>
          <w:rFonts w:eastAsia="Verdana"/>
          <w:sz w:val="26"/>
          <w:szCs w:val="26"/>
        </w:rPr>
        <w:t xml:space="preserve"> </w:t>
      </w:r>
      <w:proofErr w:type="spellStart"/>
      <w:r w:rsidRPr="00AE2A07">
        <w:rPr>
          <w:rFonts w:eastAsia="Verdana"/>
          <w:sz w:val="26"/>
          <w:szCs w:val="26"/>
        </w:rPr>
        <w:t>kỹ</w:t>
      </w:r>
      <w:proofErr w:type="spellEnd"/>
      <w:r w:rsidRPr="00AE2A07">
        <w:rPr>
          <w:rFonts w:eastAsia="Verdana"/>
          <w:sz w:val="26"/>
          <w:szCs w:val="26"/>
        </w:rPr>
        <w:t xml:space="preserve"> </w:t>
      </w:r>
      <w:proofErr w:type="spellStart"/>
      <w:r w:rsidRPr="00AE2A07">
        <w:rPr>
          <w:rFonts w:eastAsia="Verdana"/>
          <w:sz w:val="26"/>
          <w:szCs w:val="26"/>
        </w:rPr>
        <w:t>thuật</w:t>
      </w:r>
      <w:proofErr w:type="spellEnd"/>
      <w:r w:rsidRPr="00AE2A07">
        <w:rPr>
          <w:rFonts w:eastAsia="Verdana"/>
          <w:sz w:val="26"/>
          <w:szCs w:val="26"/>
        </w:rPr>
        <w:t xml:space="preserve"> </w:t>
      </w:r>
      <w:proofErr w:type="spellStart"/>
      <w:r w:rsidRPr="00AE2A07">
        <w:rPr>
          <w:rFonts w:eastAsia="Verdana"/>
          <w:sz w:val="26"/>
          <w:szCs w:val="26"/>
        </w:rPr>
        <w:t>phân</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r w:rsidRPr="00AE2A07">
        <w:rPr>
          <w:rFonts w:eastAsia="Verdana"/>
          <w:sz w:val="26"/>
          <w:szCs w:val="26"/>
        </w:rPr>
        <w:t xml:space="preserve"> </w:t>
      </w:r>
      <w:proofErr w:type="spellStart"/>
      <w:r w:rsidRPr="00AE2A07">
        <w:rPr>
          <w:rFonts w:eastAsia="Verdana"/>
          <w:sz w:val="26"/>
          <w:szCs w:val="26"/>
        </w:rPr>
        <w:t>ảnh</w:t>
      </w:r>
      <w:proofErr w:type="spellEnd"/>
      <w:r w:rsidRPr="00AE2A07">
        <w:rPr>
          <w:rFonts w:eastAsia="Verdana"/>
          <w:sz w:val="26"/>
          <w:szCs w:val="26"/>
        </w:rPr>
        <w:t xml:space="preserve"> </w:t>
      </w:r>
      <w:proofErr w:type="spellStart"/>
      <w:r w:rsidRPr="00AE2A07">
        <w:rPr>
          <w:rFonts w:eastAsia="Verdana"/>
          <w:sz w:val="26"/>
          <w:szCs w:val="26"/>
        </w:rPr>
        <w:t>tự</w:t>
      </w:r>
      <w:proofErr w:type="spellEnd"/>
      <w:r w:rsidRPr="00AE2A07">
        <w:rPr>
          <w:rFonts w:eastAsia="Verdana"/>
          <w:sz w:val="26"/>
          <w:szCs w:val="26"/>
        </w:rPr>
        <w:t xml:space="preserve"> </w:t>
      </w:r>
      <w:proofErr w:type="spellStart"/>
      <w:r w:rsidRPr="00AE2A07">
        <w:rPr>
          <w:rFonts w:eastAsia="Verdana"/>
          <w:sz w:val="26"/>
          <w:szCs w:val="26"/>
        </w:rPr>
        <w:t>động</w:t>
      </w:r>
      <w:proofErr w:type="spellEnd"/>
      <w:r w:rsidRPr="00AE2A07">
        <w:rPr>
          <w:rFonts w:eastAsia="Verdana"/>
          <w:sz w:val="26"/>
          <w:szCs w:val="26"/>
        </w:rPr>
        <w:t xml:space="preserve"> </w:t>
      </w:r>
      <w:proofErr w:type="spellStart"/>
      <w:r w:rsidRPr="00AE2A07">
        <w:rPr>
          <w:rFonts w:eastAsia="Verdana"/>
          <w:sz w:val="26"/>
          <w:szCs w:val="26"/>
        </w:rPr>
        <w:t>dựa</w:t>
      </w:r>
      <w:proofErr w:type="spellEnd"/>
      <w:r w:rsidRPr="00AE2A07">
        <w:rPr>
          <w:rFonts w:eastAsia="Verdana"/>
          <w:sz w:val="26"/>
          <w:szCs w:val="26"/>
        </w:rPr>
        <w:t xml:space="preserve"> </w:t>
      </w:r>
      <w:proofErr w:type="spellStart"/>
      <w:r w:rsidRPr="00AE2A07">
        <w:rPr>
          <w:rFonts w:eastAsia="Verdana"/>
          <w:sz w:val="26"/>
          <w:szCs w:val="26"/>
        </w:rPr>
        <w:t>trên</w:t>
      </w:r>
      <w:proofErr w:type="spellEnd"/>
      <w:r w:rsidRPr="00AE2A07">
        <w:rPr>
          <w:rFonts w:eastAsia="Verdana"/>
          <w:sz w:val="26"/>
          <w:szCs w:val="26"/>
        </w:rPr>
        <w:t xml:space="preserve"> </w:t>
      </w:r>
      <w:proofErr w:type="spellStart"/>
      <w:r w:rsidRPr="00AE2A07">
        <w:rPr>
          <w:rFonts w:eastAsia="Verdana"/>
          <w:sz w:val="26"/>
          <w:szCs w:val="26"/>
        </w:rPr>
        <w:t>phân</w:t>
      </w:r>
      <w:proofErr w:type="spellEnd"/>
      <w:r w:rsidRPr="00AE2A07">
        <w:rPr>
          <w:rFonts w:eastAsia="Verdana"/>
          <w:sz w:val="26"/>
          <w:szCs w:val="26"/>
        </w:rPr>
        <w:t xml:space="preserve"> </w:t>
      </w:r>
      <w:proofErr w:type="spellStart"/>
      <w:r w:rsidRPr="00AE2A07">
        <w:rPr>
          <w:rFonts w:eastAsia="Verdana"/>
          <w:sz w:val="26"/>
          <w:szCs w:val="26"/>
        </w:rPr>
        <w:t>tích</w:t>
      </w:r>
      <w:proofErr w:type="spellEnd"/>
      <w:r w:rsidRPr="00AE2A07">
        <w:rPr>
          <w:rFonts w:eastAsia="Verdana"/>
          <w:sz w:val="26"/>
          <w:szCs w:val="26"/>
        </w:rPr>
        <w:t xml:space="preserve"> </w:t>
      </w:r>
      <w:proofErr w:type="spellStart"/>
      <w:r w:rsidRPr="00AE2A07">
        <w:rPr>
          <w:rFonts w:eastAsia="Verdana"/>
          <w:sz w:val="26"/>
          <w:szCs w:val="26"/>
        </w:rPr>
        <w:t>thống</w:t>
      </w:r>
      <w:proofErr w:type="spellEnd"/>
      <w:r w:rsidRPr="00AE2A07">
        <w:rPr>
          <w:rFonts w:eastAsia="Verdana"/>
          <w:sz w:val="26"/>
          <w:szCs w:val="26"/>
        </w:rPr>
        <w:t xml:space="preserve"> </w:t>
      </w:r>
      <w:proofErr w:type="spellStart"/>
      <w:r w:rsidRPr="00AE2A07">
        <w:rPr>
          <w:rFonts w:eastAsia="Verdana"/>
          <w:sz w:val="26"/>
          <w:szCs w:val="26"/>
        </w:rPr>
        <w:t>kê</w:t>
      </w:r>
      <w:proofErr w:type="spellEnd"/>
      <w:r w:rsidRPr="00AE2A07">
        <w:rPr>
          <w:rFonts w:eastAsia="Verdana"/>
          <w:sz w:val="26"/>
          <w:szCs w:val="26"/>
        </w:rPr>
        <w:t xml:space="preserve">. Phương </w:t>
      </w:r>
      <w:proofErr w:type="spellStart"/>
      <w:r w:rsidRPr="00AE2A07">
        <w:rPr>
          <w:rFonts w:eastAsia="Verdana"/>
          <w:sz w:val="26"/>
          <w:szCs w:val="26"/>
        </w:rPr>
        <w:t>pháp</w:t>
      </w:r>
      <w:proofErr w:type="spellEnd"/>
      <w:r w:rsidRPr="00AE2A07">
        <w:rPr>
          <w:rFonts w:eastAsia="Verdana"/>
          <w:sz w:val="26"/>
          <w:szCs w:val="26"/>
        </w:rPr>
        <w:t xml:space="preserve"> </w:t>
      </w:r>
      <w:proofErr w:type="spellStart"/>
      <w:r w:rsidRPr="00AE2A07">
        <w:rPr>
          <w:rFonts w:eastAsia="Verdana"/>
          <w:sz w:val="26"/>
          <w:szCs w:val="26"/>
        </w:rPr>
        <w:t>này</w:t>
      </w:r>
      <w:proofErr w:type="spellEnd"/>
      <w:r w:rsidRPr="00AE2A07">
        <w:rPr>
          <w:rFonts w:eastAsia="Verdana"/>
          <w:sz w:val="26"/>
          <w:szCs w:val="26"/>
        </w:rPr>
        <w:t xml:space="preserve"> </w:t>
      </w:r>
      <w:proofErr w:type="spellStart"/>
      <w:r w:rsidRPr="00AE2A07">
        <w:rPr>
          <w:rFonts w:eastAsia="Verdana"/>
          <w:sz w:val="26"/>
          <w:szCs w:val="26"/>
        </w:rPr>
        <w:t>được</w:t>
      </w:r>
      <w:proofErr w:type="spellEnd"/>
      <w:r w:rsidRPr="00AE2A07">
        <w:rPr>
          <w:rFonts w:eastAsia="Verdana"/>
          <w:sz w:val="26"/>
          <w:szCs w:val="26"/>
        </w:rPr>
        <w:t xml:space="preserve"> </w:t>
      </w:r>
      <w:proofErr w:type="spellStart"/>
      <w:r w:rsidRPr="00AE2A07">
        <w:rPr>
          <w:rFonts w:eastAsia="Verdana"/>
          <w:sz w:val="26"/>
          <w:szCs w:val="26"/>
        </w:rPr>
        <w:t>thiết</w:t>
      </w:r>
      <w:proofErr w:type="spellEnd"/>
      <w:r w:rsidRPr="00AE2A07">
        <w:rPr>
          <w:rFonts w:eastAsia="Verdana"/>
          <w:sz w:val="26"/>
          <w:szCs w:val="26"/>
        </w:rPr>
        <w:t xml:space="preserve"> </w:t>
      </w:r>
      <w:proofErr w:type="spellStart"/>
      <w:r w:rsidRPr="00AE2A07">
        <w:rPr>
          <w:rFonts w:eastAsia="Verdana"/>
          <w:sz w:val="26"/>
          <w:szCs w:val="26"/>
        </w:rPr>
        <w:t>kế</w:t>
      </w:r>
      <w:proofErr w:type="spellEnd"/>
      <w:r w:rsidRPr="00AE2A07">
        <w:rPr>
          <w:rFonts w:eastAsia="Verdana"/>
          <w:sz w:val="26"/>
          <w:szCs w:val="26"/>
        </w:rPr>
        <w:t xml:space="preserve"> </w:t>
      </w:r>
      <w:proofErr w:type="spellStart"/>
      <w:r w:rsidRPr="00AE2A07">
        <w:rPr>
          <w:rFonts w:eastAsia="Verdana"/>
          <w:sz w:val="26"/>
          <w:szCs w:val="26"/>
        </w:rPr>
        <w:t>để</w:t>
      </w:r>
      <w:proofErr w:type="spellEnd"/>
      <w:r w:rsidRPr="00AE2A07">
        <w:rPr>
          <w:rFonts w:eastAsia="Verdana"/>
          <w:sz w:val="26"/>
          <w:szCs w:val="26"/>
        </w:rPr>
        <w:t xml:space="preserve"> </w:t>
      </w:r>
      <w:proofErr w:type="spellStart"/>
      <w:r w:rsidRPr="00AE2A07">
        <w:rPr>
          <w:rFonts w:eastAsia="Verdana"/>
          <w:sz w:val="26"/>
          <w:szCs w:val="26"/>
        </w:rPr>
        <w:t>tìm</w:t>
      </w:r>
      <w:proofErr w:type="spellEnd"/>
      <w:r w:rsidRPr="00AE2A07">
        <w:rPr>
          <w:rFonts w:eastAsia="Verdana"/>
          <w:sz w:val="26"/>
          <w:szCs w:val="26"/>
        </w:rPr>
        <w:t xml:space="preserve"> </w:t>
      </w:r>
      <w:proofErr w:type="spellStart"/>
      <w:r w:rsidRPr="00AE2A07">
        <w:rPr>
          <w:rFonts w:eastAsia="Verdana"/>
          <w:sz w:val="26"/>
          <w:szCs w:val="26"/>
        </w:rPr>
        <w:t>ra</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r w:rsidRPr="00AE2A07">
        <w:rPr>
          <w:rFonts w:eastAsia="Verdana"/>
          <w:sz w:val="26"/>
          <w:szCs w:val="26"/>
        </w:rPr>
        <w:t xml:space="preserve"> </w:t>
      </w:r>
      <w:proofErr w:type="spellStart"/>
      <w:r w:rsidRPr="00AE2A07">
        <w:rPr>
          <w:rFonts w:eastAsia="Verdana"/>
          <w:sz w:val="26"/>
          <w:szCs w:val="26"/>
        </w:rPr>
        <w:t>tối</w:t>
      </w:r>
      <w:proofErr w:type="spellEnd"/>
      <w:r w:rsidRPr="00AE2A07">
        <w:rPr>
          <w:rFonts w:eastAsia="Verdana"/>
          <w:sz w:val="26"/>
          <w:szCs w:val="26"/>
        </w:rPr>
        <w:t xml:space="preserve"> </w:t>
      </w:r>
      <w:proofErr w:type="spellStart"/>
      <w:r w:rsidRPr="00AE2A07">
        <w:rPr>
          <w:rFonts w:eastAsia="Verdana"/>
          <w:sz w:val="26"/>
          <w:szCs w:val="26"/>
        </w:rPr>
        <w:t>ưu</w:t>
      </w:r>
      <w:proofErr w:type="spellEnd"/>
      <w:r w:rsidRPr="00AE2A07">
        <w:rPr>
          <w:rFonts w:eastAsia="Verdana"/>
          <w:sz w:val="26"/>
          <w:szCs w:val="26"/>
        </w:rPr>
        <w:t xml:space="preserve"> k* </w:t>
      </w:r>
      <w:proofErr w:type="spellStart"/>
      <w:r w:rsidRPr="00AE2A07">
        <w:rPr>
          <w:rFonts w:eastAsia="Verdana"/>
          <w:sz w:val="26"/>
          <w:szCs w:val="26"/>
        </w:rPr>
        <w:t>nhằm</w:t>
      </w:r>
      <w:proofErr w:type="spellEnd"/>
      <w:r w:rsidRPr="00AE2A07">
        <w:rPr>
          <w:rFonts w:eastAsia="Verdana"/>
          <w:sz w:val="26"/>
          <w:szCs w:val="26"/>
        </w:rPr>
        <w:t xml:space="preserve"> </w:t>
      </w:r>
      <w:proofErr w:type="spellStart"/>
      <w:r w:rsidRPr="00AE2A07">
        <w:rPr>
          <w:rFonts w:eastAsia="Verdana"/>
          <w:sz w:val="26"/>
          <w:szCs w:val="26"/>
        </w:rPr>
        <w:t>phân</w:t>
      </w:r>
      <w:proofErr w:type="spellEnd"/>
      <w:r w:rsidRPr="00AE2A07">
        <w:rPr>
          <w:rFonts w:eastAsia="Verdana"/>
          <w:sz w:val="26"/>
          <w:szCs w:val="26"/>
        </w:rPr>
        <w:t xml:space="preserve"> chia </w:t>
      </w:r>
      <w:proofErr w:type="spellStart"/>
      <w:r w:rsidRPr="00AE2A07">
        <w:rPr>
          <w:rFonts w:eastAsia="Verdana"/>
          <w:sz w:val="26"/>
          <w:szCs w:val="26"/>
        </w:rPr>
        <w:t>các</w:t>
      </w:r>
      <w:proofErr w:type="spellEnd"/>
      <w:r w:rsidRPr="00AE2A07">
        <w:rPr>
          <w:rFonts w:eastAsia="Verdana"/>
          <w:sz w:val="26"/>
          <w:szCs w:val="26"/>
        </w:rPr>
        <w:t xml:space="preserve"> pixel </w:t>
      </w:r>
      <w:proofErr w:type="spellStart"/>
      <w:r w:rsidRPr="00AE2A07">
        <w:rPr>
          <w:rFonts w:eastAsia="Verdana"/>
          <w:sz w:val="26"/>
          <w:szCs w:val="26"/>
        </w:rPr>
        <w:t>của</w:t>
      </w:r>
      <w:proofErr w:type="spellEnd"/>
      <w:r w:rsidRPr="00AE2A07">
        <w:rPr>
          <w:rFonts w:eastAsia="Verdana"/>
          <w:sz w:val="26"/>
          <w:szCs w:val="26"/>
        </w:rPr>
        <w:t xml:space="preserve"> </w:t>
      </w:r>
      <w:proofErr w:type="spellStart"/>
      <w:r w:rsidRPr="00AE2A07">
        <w:rPr>
          <w:rFonts w:eastAsia="Verdana"/>
          <w:sz w:val="26"/>
          <w:szCs w:val="26"/>
        </w:rPr>
        <w:t>ảnh</w:t>
      </w:r>
      <w:proofErr w:type="spellEnd"/>
      <w:r w:rsidRPr="00AE2A07">
        <w:rPr>
          <w:rFonts w:eastAsia="Verdana"/>
          <w:sz w:val="26"/>
          <w:szCs w:val="26"/>
        </w:rPr>
        <w:t xml:space="preserve"> </w:t>
      </w:r>
      <w:proofErr w:type="spellStart"/>
      <w:r w:rsidRPr="00AE2A07">
        <w:rPr>
          <w:rFonts w:eastAsia="Verdana"/>
          <w:sz w:val="26"/>
          <w:szCs w:val="26"/>
        </w:rPr>
        <w:t>thành</w:t>
      </w:r>
      <w:proofErr w:type="spellEnd"/>
      <w:r w:rsidRPr="00AE2A07">
        <w:rPr>
          <w:rFonts w:eastAsia="Verdana"/>
          <w:sz w:val="26"/>
          <w:szCs w:val="26"/>
        </w:rPr>
        <w:t xml:space="preserve"> </w:t>
      </w:r>
      <w:proofErr w:type="spellStart"/>
      <w:r w:rsidRPr="00AE2A07">
        <w:rPr>
          <w:rFonts w:eastAsia="Verdana"/>
          <w:sz w:val="26"/>
          <w:szCs w:val="26"/>
        </w:rPr>
        <w:t>hai</w:t>
      </w:r>
      <w:proofErr w:type="spellEnd"/>
      <w:r w:rsidRPr="00AE2A07">
        <w:rPr>
          <w:rFonts w:eastAsia="Verdana"/>
          <w:sz w:val="26"/>
          <w:szCs w:val="26"/>
        </w:rPr>
        <w:t xml:space="preserve"> </w:t>
      </w:r>
      <w:proofErr w:type="spellStart"/>
      <w:r w:rsidRPr="00AE2A07">
        <w:rPr>
          <w:rFonts w:eastAsia="Verdana"/>
          <w:sz w:val="26"/>
          <w:szCs w:val="26"/>
        </w:rPr>
        <w:t>lớp</w:t>
      </w:r>
      <w:proofErr w:type="spellEnd"/>
      <w:r w:rsidRPr="00AE2A07">
        <w:rPr>
          <w:rFonts w:eastAsia="Verdana"/>
          <w:sz w:val="26"/>
          <w:szCs w:val="26"/>
        </w:rPr>
        <w:t xml:space="preserve"> </w:t>
      </w:r>
      <w:proofErr w:type="spellStart"/>
      <w:r w:rsidRPr="00AE2A07">
        <w:rPr>
          <w:rFonts w:eastAsia="Verdana"/>
          <w:sz w:val="26"/>
          <w:szCs w:val="26"/>
        </w:rPr>
        <w:t>sao</w:t>
      </w:r>
      <w:proofErr w:type="spellEnd"/>
      <w:r w:rsidRPr="00AE2A07">
        <w:rPr>
          <w:rFonts w:eastAsia="Verdana"/>
          <w:sz w:val="26"/>
          <w:szCs w:val="26"/>
        </w:rPr>
        <w:t xml:space="preserve"> </w:t>
      </w:r>
      <w:proofErr w:type="spellStart"/>
      <w:r w:rsidRPr="00AE2A07">
        <w:rPr>
          <w:rFonts w:eastAsia="Verdana"/>
          <w:sz w:val="26"/>
          <w:szCs w:val="26"/>
        </w:rPr>
        <w:t>cho</w:t>
      </w:r>
      <w:proofErr w:type="spellEnd"/>
      <w:r w:rsidRPr="00AE2A07">
        <w:rPr>
          <w:rFonts w:eastAsia="Verdana"/>
          <w:sz w:val="26"/>
          <w:szCs w:val="26"/>
        </w:rPr>
        <w:t xml:space="preserve"> </w:t>
      </w:r>
      <w:proofErr w:type="spellStart"/>
      <w:r w:rsidRPr="00AE2A07">
        <w:rPr>
          <w:rFonts w:eastAsia="Verdana"/>
          <w:sz w:val="26"/>
          <w:szCs w:val="26"/>
        </w:rPr>
        <w:t>phương</w:t>
      </w:r>
      <w:proofErr w:type="spellEnd"/>
      <w:r w:rsidRPr="00AE2A07">
        <w:rPr>
          <w:rFonts w:eastAsia="Verdana"/>
          <w:sz w:val="26"/>
          <w:szCs w:val="26"/>
        </w:rPr>
        <w:t xml:space="preserve"> </w:t>
      </w:r>
      <w:proofErr w:type="spellStart"/>
      <w:r w:rsidRPr="00AE2A07">
        <w:rPr>
          <w:rFonts w:eastAsia="Verdana"/>
          <w:sz w:val="26"/>
          <w:szCs w:val="26"/>
        </w:rPr>
        <w:t>sai</w:t>
      </w:r>
      <w:proofErr w:type="spellEnd"/>
      <w:r w:rsidRPr="00AE2A07">
        <w:rPr>
          <w:rFonts w:eastAsia="Verdana"/>
          <w:sz w:val="26"/>
          <w:szCs w:val="26"/>
        </w:rPr>
        <w:t xml:space="preserve"> </w:t>
      </w:r>
      <w:proofErr w:type="spellStart"/>
      <w:r w:rsidRPr="00AE2A07">
        <w:rPr>
          <w:rFonts w:eastAsia="Verdana"/>
          <w:sz w:val="26"/>
          <w:szCs w:val="26"/>
        </w:rPr>
        <w:t>giữa</w:t>
      </w:r>
      <w:proofErr w:type="spellEnd"/>
      <w:r w:rsidRPr="00AE2A07">
        <w:rPr>
          <w:rFonts w:eastAsia="Verdana"/>
          <w:sz w:val="26"/>
          <w:szCs w:val="26"/>
        </w:rPr>
        <w:t xml:space="preserve"> </w:t>
      </w:r>
      <w:proofErr w:type="spellStart"/>
      <w:r w:rsidRPr="00AE2A07">
        <w:rPr>
          <w:rFonts w:eastAsia="Verdana"/>
          <w:sz w:val="26"/>
          <w:szCs w:val="26"/>
        </w:rPr>
        <w:t>các</w:t>
      </w:r>
      <w:proofErr w:type="spellEnd"/>
      <w:r w:rsidRPr="00AE2A07">
        <w:rPr>
          <w:rFonts w:eastAsia="Verdana"/>
          <w:sz w:val="26"/>
          <w:szCs w:val="26"/>
        </w:rPr>
        <w:t xml:space="preserve"> </w:t>
      </w:r>
      <w:proofErr w:type="spellStart"/>
      <w:r w:rsidRPr="00AE2A07">
        <w:rPr>
          <w:rFonts w:eastAsia="Verdana"/>
          <w:sz w:val="26"/>
          <w:szCs w:val="26"/>
        </w:rPr>
        <w:t>lớp</w:t>
      </w:r>
      <w:proofErr w:type="spellEnd"/>
      <w:r w:rsidRPr="00AE2A07">
        <w:rPr>
          <w:rFonts w:eastAsia="Verdana"/>
          <w:sz w:val="26"/>
          <w:szCs w:val="26"/>
        </w:rPr>
        <w:t xml:space="preserve"> </w:t>
      </w:r>
      <w:proofErr w:type="spellStart"/>
      <w:r w:rsidRPr="00AE2A07">
        <w:rPr>
          <w:rFonts w:eastAsia="Verdana"/>
          <w:sz w:val="26"/>
          <w:szCs w:val="26"/>
        </w:rPr>
        <w:t>đạt</w:t>
      </w:r>
      <w:proofErr w:type="spellEnd"/>
      <w:r w:rsidRPr="00AE2A07">
        <w:rPr>
          <w:rFonts w:eastAsia="Verdana"/>
          <w:sz w:val="26"/>
          <w:szCs w:val="26"/>
        </w:rPr>
        <w:t xml:space="preserve"> </w:t>
      </w:r>
      <w:proofErr w:type="spellStart"/>
      <w:r w:rsidRPr="00AE2A07">
        <w:rPr>
          <w:rFonts w:eastAsia="Verdana"/>
          <w:sz w:val="26"/>
          <w:szCs w:val="26"/>
        </w:rPr>
        <w:t>giá</w:t>
      </w:r>
      <w:proofErr w:type="spellEnd"/>
      <w:r w:rsidRPr="00AE2A07">
        <w:rPr>
          <w:rFonts w:eastAsia="Verdana"/>
          <w:sz w:val="26"/>
          <w:szCs w:val="26"/>
        </w:rPr>
        <w:t xml:space="preserve"> </w:t>
      </w:r>
      <w:proofErr w:type="spellStart"/>
      <w:r w:rsidRPr="00AE2A07">
        <w:rPr>
          <w:rFonts w:eastAsia="Verdana"/>
          <w:sz w:val="26"/>
          <w:szCs w:val="26"/>
        </w:rPr>
        <w:t>trị</w:t>
      </w:r>
      <w:proofErr w:type="spellEnd"/>
      <w:r w:rsidRPr="00AE2A07">
        <w:rPr>
          <w:rFonts w:eastAsia="Verdana"/>
          <w:sz w:val="26"/>
          <w:szCs w:val="26"/>
        </w:rPr>
        <w:t xml:space="preserve"> </w:t>
      </w:r>
      <w:proofErr w:type="spellStart"/>
      <w:r w:rsidRPr="00AE2A07">
        <w:rPr>
          <w:rFonts w:eastAsia="Verdana"/>
          <w:sz w:val="26"/>
          <w:szCs w:val="26"/>
        </w:rPr>
        <w:t>cực</w:t>
      </w:r>
      <w:proofErr w:type="spellEnd"/>
      <w:r w:rsidRPr="00AE2A07">
        <w:rPr>
          <w:rFonts w:eastAsia="Verdana"/>
          <w:sz w:val="26"/>
          <w:szCs w:val="26"/>
        </w:rPr>
        <w:t xml:space="preserve"> </w:t>
      </w:r>
      <w:proofErr w:type="spellStart"/>
      <w:r w:rsidRPr="00AE2A07">
        <w:rPr>
          <w:rFonts w:eastAsia="Verdana"/>
          <w:sz w:val="26"/>
          <w:szCs w:val="26"/>
        </w:rPr>
        <w:t>đại</w:t>
      </w:r>
      <w:proofErr w:type="spellEnd"/>
      <w:r w:rsidRPr="00AE2A07">
        <w:rPr>
          <w:rFonts w:eastAsia="Verdana"/>
          <w:sz w:val="26"/>
          <w:szCs w:val="26"/>
        </w:rPr>
        <w:t xml:space="preserve">, </w:t>
      </w:r>
      <w:proofErr w:type="spellStart"/>
      <w:r w:rsidRPr="00AE2A07">
        <w:rPr>
          <w:rFonts w:eastAsia="Verdana"/>
          <w:sz w:val="26"/>
          <w:szCs w:val="26"/>
        </w:rPr>
        <w:t>từ</w:t>
      </w:r>
      <w:proofErr w:type="spellEnd"/>
      <w:r w:rsidRPr="00AE2A07">
        <w:rPr>
          <w:rFonts w:eastAsia="Verdana"/>
          <w:sz w:val="26"/>
          <w:szCs w:val="26"/>
        </w:rPr>
        <w:t xml:space="preserve"> </w:t>
      </w:r>
      <w:proofErr w:type="spellStart"/>
      <w:r w:rsidRPr="00AE2A07">
        <w:rPr>
          <w:rFonts w:eastAsia="Verdana"/>
          <w:sz w:val="26"/>
          <w:szCs w:val="26"/>
        </w:rPr>
        <w:t>đó</w:t>
      </w:r>
      <w:proofErr w:type="spellEnd"/>
      <w:r w:rsidRPr="00AE2A07">
        <w:rPr>
          <w:rFonts w:eastAsia="Verdana"/>
          <w:sz w:val="26"/>
          <w:szCs w:val="26"/>
        </w:rPr>
        <w:t xml:space="preserve"> </w:t>
      </w:r>
      <w:proofErr w:type="spellStart"/>
      <w:r w:rsidRPr="00AE2A07">
        <w:rPr>
          <w:rFonts w:eastAsia="Verdana"/>
          <w:sz w:val="26"/>
          <w:szCs w:val="26"/>
        </w:rPr>
        <w:t>đảm</w:t>
      </w:r>
      <w:proofErr w:type="spellEnd"/>
      <w:r w:rsidRPr="00AE2A07">
        <w:rPr>
          <w:rFonts w:eastAsia="Verdana"/>
          <w:sz w:val="26"/>
          <w:szCs w:val="26"/>
        </w:rPr>
        <w:t xml:space="preserve"> </w:t>
      </w:r>
      <w:proofErr w:type="spellStart"/>
      <w:r w:rsidRPr="00AE2A07">
        <w:rPr>
          <w:rFonts w:eastAsia="Verdana"/>
          <w:sz w:val="26"/>
          <w:szCs w:val="26"/>
        </w:rPr>
        <w:t>bảo</w:t>
      </w:r>
      <w:proofErr w:type="spellEnd"/>
      <w:r w:rsidRPr="00AE2A07">
        <w:rPr>
          <w:rFonts w:eastAsia="Verdana"/>
          <w:sz w:val="26"/>
          <w:szCs w:val="26"/>
        </w:rPr>
        <w:t xml:space="preserve"> </w:t>
      </w:r>
      <w:proofErr w:type="spellStart"/>
      <w:r w:rsidRPr="00AE2A07">
        <w:rPr>
          <w:rFonts w:eastAsia="Verdana"/>
          <w:sz w:val="26"/>
          <w:szCs w:val="26"/>
        </w:rPr>
        <w:t>rằng</w:t>
      </w:r>
      <w:proofErr w:type="spellEnd"/>
      <w:r w:rsidRPr="00AE2A07">
        <w:rPr>
          <w:rFonts w:eastAsia="Verdana"/>
          <w:sz w:val="26"/>
          <w:szCs w:val="26"/>
        </w:rPr>
        <w:t xml:space="preserve"> </w:t>
      </w:r>
      <w:proofErr w:type="spellStart"/>
      <w:r w:rsidRPr="00AE2A07">
        <w:rPr>
          <w:rFonts w:eastAsia="Verdana"/>
          <w:sz w:val="26"/>
          <w:szCs w:val="26"/>
        </w:rPr>
        <w:t>các</w:t>
      </w:r>
      <w:proofErr w:type="spellEnd"/>
      <w:r w:rsidRPr="00AE2A07">
        <w:rPr>
          <w:rFonts w:eastAsia="Verdana"/>
          <w:sz w:val="26"/>
          <w:szCs w:val="26"/>
        </w:rPr>
        <w:t xml:space="preserve"> </w:t>
      </w:r>
      <w:proofErr w:type="spellStart"/>
      <w:r w:rsidRPr="00AE2A07">
        <w:rPr>
          <w:rFonts w:eastAsia="Verdana"/>
          <w:sz w:val="26"/>
          <w:szCs w:val="26"/>
        </w:rPr>
        <w:t>lớp</w:t>
      </w:r>
      <w:proofErr w:type="spellEnd"/>
      <w:r w:rsidRPr="00AE2A07">
        <w:rPr>
          <w:rFonts w:eastAsia="Verdana"/>
          <w:sz w:val="26"/>
          <w:szCs w:val="26"/>
        </w:rPr>
        <w:t xml:space="preserve"> </w:t>
      </w:r>
      <w:proofErr w:type="spellStart"/>
      <w:r w:rsidRPr="00AE2A07">
        <w:rPr>
          <w:rFonts w:eastAsia="Verdana"/>
          <w:sz w:val="26"/>
          <w:szCs w:val="26"/>
        </w:rPr>
        <w:t>này</w:t>
      </w:r>
      <w:proofErr w:type="spellEnd"/>
      <w:r w:rsidRPr="00AE2A07">
        <w:rPr>
          <w:rFonts w:eastAsia="Verdana"/>
          <w:sz w:val="26"/>
          <w:szCs w:val="26"/>
        </w:rPr>
        <w:t xml:space="preserve"> </w:t>
      </w:r>
      <w:proofErr w:type="spellStart"/>
      <w:r w:rsidRPr="00AE2A07">
        <w:rPr>
          <w:rFonts w:eastAsia="Verdana"/>
          <w:sz w:val="26"/>
          <w:szCs w:val="26"/>
        </w:rPr>
        <w:t>có</w:t>
      </w:r>
      <w:proofErr w:type="spellEnd"/>
      <w:r w:rsidRPr="00AE2A07">
        <w:rPr>
          <w:rFonts w:eastAsia="Verdana"/>
          <w:sz w:val="26"/>
          <w:szCs w:val="26"/>
        </w:rPr>
        <w:t xml:space="preserve"> </w:t>
      </w:r>
      <w:proofErr w:type="spellStart"/>
      <w:r w:rsidRPr="00AE2A07">
        <w:rPr>
          <w:rFonts w:eastAsia="Verdana"/>
          <w:sz w:val="26"/>
          <w:szCs w:val="26"/>
        </w:rPr>
        <w:t>sự</w:t>
      </w:r>
      <w:proofErr w:type="spellEnd"/>
      <w:r w:rsidRPr="00AE2A07">
        <w:rPr>
          <w:rFonts w:eastAsia="Verdana"/>
          <w:sz w:val="26"/>
          <w:szCs w:val="26"/>
        </w:rPr>
        <w:t xml:space="preserve"> </w:t>
      </w:r>
      <w:proofErr w:type="spellStart"/>
      <w:r w:rsidRPr="00AE2A07">
        <w:rPr>
          <w:rFonts w:eastAsia="Verdana"/>
          <w:sz w:val="26"/>
          <w:szCs w:val="26"/>
        </w:rPr>
        <w:t>phân</w:t>
      </w:r>
      <w:proofErr w:type="spellEnd"/>
      <w:r w:rsidRPr="00AE2A07">
        <w:rPr>
          <w:rFonts w:eastAsia="Verdana"/>
          <w:sz w:val="26"/>
          <w:szCs w:val="26"/>
        </w:rPr>
        <w:t xml:space="preserve"> </w:t>
      </w:r>
      <w:proofErr w:type="spellStart"/>
      <w:r w:rsidRPr="00AE2A07">
        <w:rPr>
          <w:rFonts w:eastAsia="Verdana"/>
          <w:sz w:val="26"/>
          <w:szCs w:val="26"/>
        </w:rPr>
        <w:t>biệt</w:t>
      </w:r>
      <w:proofErr w:type="spellEnd"/>
      <w:r w:rsidRPr="00AE2A07">
        <w:rPr>
          <w:rFonts w:eastAsia="Verdana"/>
          <w:sz w:val="26"/>
          <w:szCs w:val="26"/>
        </w:rPr>
        <w:t xml:space="preserve"> </w:t>
      </w:r>
      <w:proofErr w:type="spellStart"/>
      <w:r w:rsidRPr="00AE2A07">
        <w:rPr>
          <w:rFonts w:eastAsia="Verdana"/>
          <w:sz w:val="26"/>
          <w:szCs w:val="26"/>
        </w:rPr>
        <w:t>rõ</w:t>
      </w:r>
      <w:proofErr w:type="spellEnd"/>
      <w:r w:rsidRPr="00AE2A07">
        <w:rPr>
          <w:rFonts w:eastAsia="Verdana"/>
          <w:sz w:val="26"/>
          <w:szCs w:val="26"/>
        </w:rPr>
        <w:t xml:space="preserve"> </w:t>
      </w:r>
      <w:proofErr w:type="spellStart"/>
      <w:r w:rsidRPr="00AE2A07">
        <w:rPr>
          <w:rFonts w:eastAsia="Verdana"/>
          <w:sz w:val="26"/>
          <w:szCs w:val="26"/>
        </w:rPr>
        <w:t>ràng</w:t>
      </w:r>
      <w:proofErr w:type="spellEnd"/>
      <w:r w:rsidRPr="00AE2A07">
        <w:rPr>
          <w:rFonts w:eastAsia="Verdana"/>
          <w:sz w:val="26"/>
          <w:szCs w:val="26"/>
        </w:rPr>
        <w:t xml:space="preserve"> </w:t>
      </w:r>
      <w:proofErr w:type="spellStart"/>
      <w:r w:rsidRPr="00AE2A07">
        <w:rPr>
          <w:rFonts w:eastAsia="Verdana"/>
          <w:sz w:val="26"/>
          <w:szCs w:val="26"/>
        </w:rPr>
        <w:t>nhất</w:t>
      </w:r>
      <w:proofErr w:type="spellEnd"/>
      <w:r w:rsidRPr="00AE2A07">
        <w:rPr>
          <w:rFonts w:eastAsia="Verdana"/>
          <w:sz w:val="26"/>
          <w:szCs w:val="26"/>
        </w:rPr>
        <w:t xml:space="preserve"> </w:t>
      </w:r>
      <w:proofErr w:type="spellStart"/>
      <w:r w:rsidRPr="00AE2A07">
        <w:rPr>
          <w:rFonts w:eastAsia="Verdana"/>
          <w:sz w:val="26"/>
          <w:szCs w:val="26"/>
        </w:rPr>
        <w:t>về</w:t>
      </w:r>
      <w:proofErr w:type="spellEnd"/>
      <w:r w:rsidRPr="00AE2A07">
        <w:rPr>
          <w:rFonts w:eastAsia="Verdana"/>
          <w:sz w:val="26"/>
          <w:szCs w:val="26"/>
        </w:rPr>
        <w:t xml:space="preserve"> </w:t>
      </w:r>
      <w:proofErr w:type="spellStart"/>
      <w:r w:rsidRPr="00AE2A07">
        <w:rPr>
          <w:rFonts w:eastAsia="Verdana"/>
          <w:sz w:val="26"/>
          <w:szCs w:val="26"/>
        </w:rPr>
        <w:t>mức</w:t>
      </w:r>
      <w:proofErr w:type="spellEnd"/>
      <w:r w:rsidRPr="00AE2A07">
        <w:rPr>
          <w:rFonts w:eastAsia="Verdana"/>
          <w:sz w:val="26"/>
          <w:szCs w:val="26"/>
        </w:rPr>
        <w:t xml:space="preserve"> </w:t>
      </w:r>
      <w:proofErr w:type="spellStart"/>
      <w:r w:rsidRPr="00AE2A07">
        <w:rPr>
          <w:rFonts w:eastAsia="Verdana"/>
          <w:sz w:val="26"/>
          <w:szCs w:val="26"/>
        </w:rPr>
        <w:t>xám</w:t>
      </w:r>
      <w:proofErr w:type="spellEnd"/>
      <w:r w:rsidRPr="00AE2A07">
        <w:rPr>
          <w:rFonts w:eastAsia="Verdana"/>
          <w:sz w:val="26"/>
          <w:szCs w:val="26"/>
        </w:rPr>
        <w:t xml:space="preserve">. </w:t>
      </w:r>
      <w:proofErr w:type="spellStart"/>
      <w:r w:rsidRPr="00AE2A07">
        <w:rPr>
          <w:rFonts w:eastAsia="Verdana"/>
          <w:sz w:val="26"/>
          <w:szCs w:val="26"/>
        </w:rPr>
        <w:t>Cụ</w:t>
      </w:r>
      <w:proofErr w:type="spellEnd"/>
      <w:r w:rsidRPr="00AE2A07">
        <w:rPr>
          <w:rFonts w:eastAsia="Verdana"/>
          <w:sz w:val="26"/>
          <w:szCs w:val="26"/>
        </w:rPr>
        <w:t xml:space="preserve"> </w:t>
      </w:r>
      <w:proofErr w:type="spellStart"/>
      <w:r w:rsidRPr="00AE2A07">
        <w:rPr>
          <w:rFonts w:eastAsia="Verdana"/>
          <w:sz w:val="26"/>
          <w:szCs w:val="26"/>
        </w:rPr>
        <w:t>thể</w:t>
      </w:r>
      <w:proofErr w:type="spellEnd"/>
      <w:r w:rsidRPr="00AE2A07">
        <w:rPr>
          <w:rFonts w:eastAsia="Verdana"/>
          <w:sz w:val="26"/>
          <w:szCs w:val="26"/>
        </w:rPr>
        <w:t xml:space="preserve">, </w:t>
      </w:r>
      <w:proofErr w:type="spellStart"/>
      <w:r w:rsidRPr="00AE2A07">
        <w:rPr>
          <w:rFonts w:eastAsia="Verdana"/>
          <w:sz w:val="26"/>
          <w:szCs w:val="26"/>
        </w:rPr>
        <w:t>cho</w:t>
      </w:r>
      <w:proofErr w:type="spellEnd"/>
      <w:r w:rsidRPr="00AE2A07">
        <w:rPr>
          <w:rFonts w:eastAsia="Verdana"/>
          <w:sz w:val="26"/>
          <w:szCs w:val="26"/>
        </w:rPr>
        <w:t xml:space="preserve"> </w:t>
      </w:r>
      <w:proofErr w:type="spellStart"/>
      <w:r w:rsidRPr="00AE2A07">
        <w:rPr>
          <w:rFonts w:eastAsia="Verdana"/>
          <w:sz w:val="26"/>
          <w:szCs w:val="26"/>
        </w:rPr>
        <w:t>một</w:t>
      </w:r>
      <w:proofErr w:type="spellEnd"/>
      <w:r w:rsidRPr="00AE2A07">
        <w:rPr>
          <w:rFonts w:eastAsia="Verdana"/>
          <w:sz w:val="26"/>
          <w:szCs w:val="26"/>
        </w:rPr>
        <w:t xml:space="preserve"> </w:t>
      </w:r>
      <w:proofErr w:type="spellStart"/>
      <w:r w:rsidRPr="00AE2A07">
        <w:rPr>
          <w:rFonts w:eastAsia="Verdana"/>
          <w:sz w:val="26"/>
          <w:szCs w:val="26"/>
        </w:rPr>
        <w:t>ảnh</w:t>
      </w:r>
      <w:proofErr w:type="spellEnd"/>
      <w:r w:rsidRPr="00AE2A07">
        <w:rPr>
          <w:rFonts w:eastAsia="Verdana"/>
          <w:sz w:val="26"/>
          <w:szCs w:val="26"/>
        </w:rPr>
        <w:t xml:space="preserve"> </w:t>
      </w:r>
      <w:proofErr w:type="spellStart"/>
      <w:r w:rsidRPr="00AE2A07">
        <w:rPr>
          <w:rFonts w:eastAsia="Verdana"/>
          <w:sz w:val="26"/>
          <w:szCs w:val="26"/>
        </w:rPr>
        <w:t>có</w:t>
      </w:r>
      <w:proofErr w:type="spellEnd"/>
      <w:r w:rsidRPr="00AE2A07">
        <w:rPr>
          <w:rFonts w:eastAsia="Verdana"/>
          <w:sz w:val="26"/>
          <w:szCs w:val="26"/>
        </w:rPr>
        <w:t xml:space="preserve"> </w:t>
      </w:r>
      <w:proofErr w:type="spellStart"/>
      <w:r w:rsidRPr="00AE2A07">
        <w:rPr>
          <w:rFonts w:eastAsia="Verdana"/>
          <w:sz w:val="26"/>
          <w:szCs w:val="26"/>
        </w:rPr>
        <w:t>các</w:t>
      </w:r>
      <w:proofErr w:type="spellEnd"/>
      <w:r w:rsidRPr="00AE2A07">
        <w:rPr>
          <w:rFonts w:eastAsia="Verdana"/>
          <w:sz w:val="26"/>
          <w:szCs w:val="26"/>
        </w:rPr>
        <w:t xml:space="preserve"> </w:t>
      </w:r>
      <w:proofErr w:type="spellStart"/>
      <w:r w:rsidRPr="00AE2A07">
        <w:rPr>
          <w:rFonts w:eastAsia="Verdana"/>
          <w:sz w:val="26"/>
          <w:szCs w:val="26"/>
        </w:rPr>
        <w:t>mức</w:t>
      </w:r>
      <w:proofErr w:type="spellEnd"/>
      <w:r w:rsidRPr="00AE2A07">
        <w:rPr>
          <w:rFonts w:eastAsia="Verdana"/>
          <w:sz w:val="26"/>
          <w:szCs w:val="26"/>
        </w:rPr>
        <w:t xml:space="preserve"> </w:t>
      </w:r>
      <w:proofErr w:type="spellStart"/>
      <w:r w:rsidRPr="00AE2A07">
        <w:rPr>
          <w:rFonts w:eastAsia="Verdana"/>
          <w:sz w:val="26"/>
          <w:szCs w:val="26"/>
        </w:rPr>
        <w:t>cường</w:t>
      </w:r>
      <w:proofErr w:type="spellEnd"/>
      <w:r w:rsidRPr="00AE2A07">
        <w:rPr>
          <w:rFonts w:eastAsia="Verdana"/>
          <w:sz w:val="26"/>
          <w:szCs w:val="26"/>
        </w:rPr>
        <w:t xml:space="preserve"> </w:t>
      </w:r>
      <w:proofErr w:type="spellStart"/>
      <w:r w:rsidRPr="00AE2A07">
        <w:rPr>
          <w:rFonts w:eastAsia="Verdana"/>
          <w:sz w:val="26"/>
          <w:szCs w:val="26"/>
        </w:rPr>
        <w:t>độ</w:t>
      </w:r>
      <w:proofErr w:type="spellEnd"/>
      <w:r w:rsidRPr="00AE2A07">
        <w:rPr>
          <w:rFonts w:eastAsia="Verdana"/>
          <w:sz w:val="26"/>
          <w:szCs w:val="26"/>
        </w:rPr>
        <w:t xml:space="preserve"> </w:t>
      </w:r>
      <w:proofErr w:type="spellStart"/>
      <w:r w:rsidRPr="00AE2A07">
        <w:rPr>
          <w:rFonts w:eastAsia="Verdana"/>
          <w:sz w:val="26"/>
          <w:szCs w:val="26"/>
        </w:rPr>
        <w:t>xám</w:t>
      </w:r>
      <w:proofErr w:type="spellEnd"/>
      <w:r w:rsidRPr="00AE2A07">
        <w:rPr>
          <w:rFonts w:eastAsia="Verdana"/>
          <w:sz w:val="26"/>
          <w:szCs w:val="26"/>
        </w:rPr>
        <w:t xml:space="preserve"> </w:t>
      </w:r>
      <w:proofErr w:type="spellStart"/>
      <w:r w:rsidRPr="00AE2A07">
        <w:rPr>
          <w:rFonts w:eastAsia="Verdana"/>
          <w:sz w:val="26"/>
          <w:szCs w:val="26"/>
        </w:rPr>
        <w:t>rời</w:t>
      </w:r>
      <w:proofErr w:type="spellEnd"/>
      <w:r w:rsidRPr="00AE2A07">
        <w:rPr>
          <w:rFonts w:eastAsia="Verdana"/>
          <w:sz w:val="26"/>
          <w:szCs w:val="26"/>
        </w:rPr>
        <w:t xml:space="preserve"> </w:t>
      </w:r>
      <w:proofErr w:type="spellStart"/>
      <w:r w:rsidRPr="00AE2A07">
        <w:rPr>
          <w:rFonts w:eastAsia="Verdana"/>
          <w:sz w:val="26"/>
          <w:szCs w:val="26"/>
        </w:rPr>
        <w:t>rạc</w:t>
      </w:r>
      <w:proofErr w:type="spellEnd"/>
      <w:r w:rsidRPr="00AE2A07">
        <w:rPr>
          <w:rFonts w:eastAsia="Verdana"/>
          <w:sz w:val="26"/>
          <w:szCs w:val="26"/>
        </w:rPr>
        <w:t xml:space="preserve"> </w:t>
      </w:r>
      <w:proofErr w:type="spellStart"/>
      <w:r w:rsidR="00875A93" w:rsidRPr="00AE2A07">
        <w:rPr>
          <w:rFonts w:eastAsia="Verdana"/>
          <w:sz w:val="26"/>
          <w:szCs w:val="26"/>
        </w:rPr>
        <w:t>i</w:t>
      </w:r>
      <w:proofErr w:type="spellEnd"/>
      <w:r w:rsidR="00875A93" w:rsidRPr="00AE2A07">
        <w:rPr>
          <w:rFonts w:eastAsia="Verdana"/>
          <w:sz w:val="26"/>
          <w:szCs w:val="26"/>
        </w:rPr>
        <w:t xml:space="preserve"> </w:t>
      </w:r>
      <w:r w:rsidRPr="00AE2A07">
        <w:rPr>
          <w:rFonts w:eastAsia="Verdana"/>
          <w:sz w:val="26"/>
          <w:szCs w:val="26"/>
        </w:rPr>
        <w:t>=</w:t>
      </w:r>
      <w:r w:rsidR="00875A93" w:rsidRPr="00AE2A07">
        <w:rPr>
          <w:rFonts w:eastAsia="Verdana"/>
          <w:sz w:val="26"/>
          <w:szCs w:val="26"/>
        </w:rPr>
        <w:t xml:space="preserve"> </w:t>
      </w:r>
      <w:r w:rsidRPr="00AE2A07">
        <w:rPr>
          <w:rFonts w:eastAsia="Verdana"/>
          <w:sz w:val="26"/>
          <w:szCs w:val="26"/>
        </w:rPr>
        <w:t>0,</w:t>
      </w:r>
      <w:r w:rsidR="00875A93" w:rsidRPr="00AE2A07">
        <w:rPr>
          <w:rFonts w:eastAsia="Verdana"/>
          <w:sz w:val="26"/>
          <w:szCs w:val="26"/>
        </w:rPr>
        <w:t xml:space="preserve"> </w:t>
      </w:r>
      <w:r w:rsidRPr="00AE2A07">
        <w:rPr>
          <w:rFonts w:eastAsia="Verdana"/>
          <w:sz w:val="26"/>
          <w:szCs w:val="26"/>
        </w:rPr>
        <w:t>1,</w:t>
      </w:r>
      <w:r w:rsidR="00875A93" w:rsidRPr="00AE2A07">
        <w:rPr>
          <w:rFonts w:eastAsia="Verdana"/>
          <w:sz w:val="26"/>
          <w:szCs w:val="26"/>
        </w:rPr>
        <w:t xml:space="preserve"> </w:t>
      </w:r>
      <w:r w:rsidRPr="00AE2A07">
        <w:rPr>
          <w:rFonts w:eastAsia="Verdana"/>
          <w:sz w:val="26"/>
          <w:szCs w:val="26"/>
        </w:rPr>
        <w:t>…,</w:t>
      </w:r>
      <w:r w:rsidR="00875A93" w:rsidRPr="00AE2A07">
        <w:rPr>
          <w:rFonts w:eastAsia="Verdana"/>
          <w:sz w:val="26"/>
          <w:szCs w:val="26"/>
        </w:rPr>
        <w:t xml:space="preserve"> </w:t>
      </w:r>
      <w:r w:rsidRPr="00AE2A07">
        <w:rPr>
          <w:rFonts w:eastAsia="Verdana"/>
          <w:sz w:val="26"/>
          <w:szCs w:val="26"/>
        </w:rPr>
        <w:t>L</w:t>
      </w:r>
      <w:r w:rsidR="00875A93" w:rsidRPr="00AE2A07">
        <w:rPr>
          <w:rFonts w:eastAsia="Verdana"/>
          <w:sz w:val="26"/>
          <w:szCs w:val="26"/>
        </w:rPr>
        <w:t xml:space="preserve"> </w:t>
      </w:r>
      <w:r w:rsidRPr="00AE2A07">
        <w:rPr>
          <w:rFonts w:eastAsia="Verdana"/>
          <w:sz w:val="26"/>
          <w:szCs w:val="26"/>
        </w:rPr>
        <w:t>−</w:t>
      </w:r>
      <w:r w:rsidR="00875A93" w:rsidRPr="00AE2A07">
        <w:rPr>
          <w:rFonts w:eastAsia="Verdana"/>
          <w:sz w:val="26"/>
          <w:szCs w:val="26"/>
        </w:rPr>
        <w:t xml:space="preserve"> </w:t>
      </w:r>
      <w:r w:rsidRPr="00AE2A07">
        <w:rPr>
          <w:rFonts w:eastAsia="Verdana"/>
          <w:sz w:val="26"/>
          <w:szCs w:val="26"/>
        </w:rPr>
        <w:t xml:space="preserve">1 </w:t>
      </w:r>
      <w:proofErr w:type="spellStart"/>
      <w:r w:rsidRPr="00AE2A07">
        <w:rPr>
          <w:rFonts w:eastAsia="Verdana"/>
          <w:sz w:val="26"/>
          <w:szCs w:val="26"/>
        </w:rPr>
        <w:t>và</w:t>
      </w:r>
      <w:proofErr w:type="spellEnd"/>
      <w:r w:rsidRPr="00AE2A07">
        <w:rPr>
          <w:rFonts w:eastAsia="Verdana"/>
          <w:sz w:val="26"/>
          <w:szCs w:val="26"/>
        </w:rPr>
        <w:t xml:space="preserve"> </w:t>
      </w:r>
      <w:proofErr w:type="spellStart"/>
      <w:r w:rsidRPr="00AE2A07">
        <w:rPr>
          <w:rFonts w:eastAsia="Verdana"/>
          <w:sz w:val="26"/>
          <w:szCs w:val="26"/>
        </w:rPr>
        <w:t>kích</w:t>
      </w:r>
      <w:proofErr w:type="spellEnd"/>
      <w:r w:rsidRPr="00AE2A07">
        <w:rPr>
          <w:rFonts w:eastAsia="Verdana"/>
          <w:sz w:val="26"/>
          <w:szCs w:val="26"/>
        </w:rPr>
        <w:t xml:space="preserve"> </w:t>
      </w:r>
      <w:proofErr w:type="spellStart"/>
      <w:r w:rsidRPr="00AE2A07">
        <w:rPr>
          <w:rFonts w:eastAsia="Verdana"/>
          <w:sz w:val="26"/>
          <w:szCs w:val="26"/>
        </w:rPr>
        <w:t>thước</w:t>
      </w:r>
      <w:proofErr w:type="spellEnd"/>
      <w:r w:rsidRPr="00AE2A07">
        <w:rPr>
          <w:rFonts w:eastAsia="Verdana"/>
          <w:sz w:val="26"/>
          <w:szCs w:val="26"/>
        </w:rPr>
        <w:t xml:space="preserve"> M</w:t>
      </w:r>
      <w:r w:rsidR="00875A93" w:rsidRPr="00AE2A07">
        <w:rPr>
          <w:rFonts w:eastAsia="Verdana"/>
          <w:sz w:val="26"/>
          <w:szCs w:val="26"/>
        </w:rPr>
        <w:t xml:space="preserve"> </w:t>
      </w:r>
      <w:r w:rsidRPr="00AE2A07">
        <w:rPr>
          <w:rFonts w:eastAsia="Verdana"/>
          <w:sz w:val="26"/>
          <w:szCs w:val="26"/>
        </w:rPr>
        <w:t>×</w:t>
      </w:r>
      <w:r w:rsidR="00875A93" w:rsidRPr="00AE2A07">
        <w:rPr>
          <w:rFonts w:eastAsia="Verdana"/>
          <w:sz w:val="26"/>
          <w:szCs w:val="26"/>
        </w:rPr>
        <w:t xml:space="preserve"> </w:t>
      </w:r>
      <w:r w:rsidRPr="00AE2A07">
        <w:rPr>
          <w:rFonts w:eastAsia="Verdana"/>
          <w:sz w:val="26"/>
          <w:szCs w:val="26"/>
        </w:rPr>
        <w:t>N</w:t>
      </w:r>
      <w:r w:rsidR="002A76B5">
        <w:rPr>
          <w:rFonts w:eastAsia="Verdana"/>
          <w:sz w:val="26"/>
          <w:szCs w:val="26"/>
        </w:rPr>
        <w:t xml:space="preserve"> pixel</w:t>
      </w:r>
      <w:r w:rsidRPr="00AE2A07">
        <w:rPr>
          <w:rFonts w:eastAsia="Verdana"/>
          <w:sz w:val="26"/>
          <w:szCs w:val="26"/>
        </w:rPr>
        <w:t xml:space="preserve">, </w:t>
      </w:r>
      <w:proofErr w:type="spellStart"/>
      <w:r w:rsidRPr="00AE2A07">
        <w:rPr>
          <w:rFonts w:eastAsia="Verdana"/>
          <w:sz w:val="26"/>
          <w:szCs w:val="26"/>
        </w:rPr>
        <w:t>số</w:t>
      </w:r>
      <w:proofErr w:type="spellEnd"/>
      <w:r w:rsidRPr="00AE2A07">
        <w:rPr>
          <w:rFonts w:eastAsia="Verdana"/>
          <w:sz w:val="26"/>
          <w:szCs w:val="26"/>
        </w:rPr>
        <w:t xml:space="preserve"> </w:t>
      </w:r>
      <w:proofErr w:type="spellStart"/>
      <w:r w:rsidRPr="00AE2A07">
        <w:rPr>
          <w:rFonts w:eastAsia="Verdana"/>
          <w:sz w:val="26"/>
          <w:szCs w:val="26"/>
        </w:rPr>
        <w:t>lượng</w:t>
      </w:r>
      <w:proofErr w:type="spellEnd"/>
      <w:r w:rsidRPr="00AE2A07">
        <w:rPr>
          <w:rFonts w:eastAsia="Verdana"/>
          <w:sz w:val="26"/>
          <w:szCs w:val="26"/>
        </w:rPr>
        <w:t xml:space="preserve"> pixel </w:t>
      </w:r>
      <w:proofErr w:type="spellStart"/>
      <w:r w:rsidRPr="00AE2A07">
        <w:rPr>
          <w:rFonts w:eastAsia="Verdana"/>
          <w:sz w:val="26"/>
          <w:szCs w:val="26"/>
        </w:rPr>
        <w:t>có</w:t>
      </w:r>
      <w:proofErr w:type="spellEnd"/>
      <w:r w:rsidRPr="00AE2A07">
        <w:rPr>
          <w:rFonts w:eastAsia="Verdana"/>
          <w:sz w:val="26"/>
          <w:szCs w:val="26"/>
        </w:rPr>
        <w:t xml:space="preserve"> </w:t>
      </w:r>
      <w:proofErr w:type="spellStart"/>
      <w:r w:rsidRPr="00AE2A07">
        <w:rPr>
          <w:rFonts w:eastAsia="Verdana"/>
          <w:sz w:val="26"/>
          <w:szCs w:val="26"/>
        </w:rPr>
        <w:t>mức</w:t>
      </w:r>
      <w:proofErr w:type="spellEnd"/>
      <w:r w:rsidRPr="00AE2A07">
        <w:rPr>
          <w:rFonts w:eastAsia="Verdana"/>
          <w:sz w:val="26"/>
          <w:szCs w:val="26"/>
        </w:rPr>
        <w:t xml:space="preserve"> </w:t>
      </w:r>
      <w:proofErr w:type="spellStart"/>
      <w:r w:rsidRPr="00AE2A07">
        <w:rPr>
          <w:rFonts w:eastAsia="Verdana"/>
          <w:sz w:val="26"/>
          <w:szCs w:val="26"/>
        </w:rPr>
        <w:t>xám</w:t>
      </w:r>
      <w:proofErr w:type="spellEnd"/>
      <w:r w:rsidRPr="00AE2A07">
        <w:rPr>
          <w:rFonts w:eastAsia="Verdana"/>
          <w:sz w:val="26"/>
          <w:szCs w:val="26"/>
        </w:rPr>
        <w:t xml:space="preserve"> </w:t>
      </w:r>
      <w:proofErr w:type="spellStart"/>
      <w:r w:rsidRPr="0064019A">
        <w:rPr>
          <w:rFonts w:ascii="Cambria Math" w:eastAsia="Verdana" w:hAnsi="Cambria Math"/>
          <w:sz w:val="26"/>
          <w:szCs w:val="26"/>
        </w:rPr>
        <w:t>i</w:t>
      </w:r>
      <w:proofErr w:type="spellEnd"/>
      <w:r w:rsidRPr="00AE2A07">
        <w:rPr>
          <w:rFonts w:eastAsia="Verdana"/>
          <w:sz w:val="26"/>
          <w:szCs w:val="26"/>
        </w:rPr>
        <w:t xml:space="preserve"> </w:t>
      </w:r>
      <w:proofErr w:type="spellStart"/>
      <w:r w:rsidRPr="00AE2A07">
        <w:rPr>
          <w:rFonts w:eastAsia="Verdana"/>
          <w:sz w:val="26"/>
          <w:szCs w:val="26"/>
        </w:rPr>
        <w:t>được</w:t>
      </w:r>
      <w:proofErr w:type="spellEnd"/>
      <w:r w:rsidRPr="00AE2A07">
        <w:rPr>
          <w:rFonts w:eastAsia="Verdana"/>
          <w:sz w:val="26"/>
          <w:szCs w:val="26"/>
        </w:rPr>
        <w:t xml:space="preserve"> </w:t>
      </w:r>
      <w:proofErr w:type="spellStart"/>
      <w:r w:rsidRPr="00AE2A07">
        <w:rPr>
          <w:rFonts w:eastAsia="Verdana"/>
          <w:sz w:val="26"/>
          <w:szCs w:val="26"/>
        </w:rPr>
        <w:t>ký</w:t>
      </w:r>
      <w:proofErr w:type="spellEnd"/>
      <w:r w:rsidRPr="00AE2A07">
        <w:rPr>
          <w:rFonts w:eastAsia="Verdana"/>
          <w:sz w:val="26"/>
          <w:szCs w:val="26"/>
        </w:rPr>
        <w:t xml:space="preserve"> </w:t>
      </w:r>
      <w:proofErr w:type="spellStart"/>
      <w:r w:rsidRPr="00AE2A07">
        <w:rPr>
          <w:rFonts w:eastAsia="Verdana"/>
          <w:sz w:val="26"/>
          <w:szCs w:val="26"/>
        </w:rPr>
        <w:t>hiệu</w:t>
      </w:r>
      <w:proofErr w:type="spellEnd"/>
      <w:r w:rsidRPr="00AE2A07">
        <w:rPr>
          <w:rFonts w:eastAsia="Verdana"/>
          <w:sz w:val="26"/>
          <w:szCs w:val="26"/>
        </w:rPr>
        <w:t xml:space="preserve"> </w:t>
      </w:r>
      <w:proofErr w:type="spellStart"/>
      <w:r w:rsidRPr="00AE2A07">
        <w:rPr>
          <w:rFonts w:eastAsia="Verdana"/>
          <w:sz w:val="26"/>
          <w:szCs w:val="26"/>
        </w:rPr>
        <w:t>là</w:t>
      </w:r>
      <w:proofErr w:type="spellEnd"/>
      <w:r w:rsidRPr="00AE2A07">
        <w:rPr>
          <w:rFonts w:eastAsia="Verdana"/>
          <w:sz w:val="26"/>
          <w:szCs w:val="26"/>
        </w:rPr>
        <w:t xml:space="preserve"> </w:t>
      </w:r>
      <m:oMath>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i</m:t>
            </m:r>
          </m:sub>
        </m:sSub>
      </m:oMath>
      <w:r w:rsidR="002A76B5" w:rsidRPr="00AE2A07">
        <w:rPr>
          <w:rFonts w:eastAsia="Verdana"/>
          <w:sz w:val="26"/>
          <w:szCs w:val="26"/>
        </w:rPr>
        <w:t xml:space="preserve"> </w:t>
      </w:r>
      <w:r w:rsidRPr="00AE2A07">
        <w:rPr>
          <w:rFonts w:eastAsia="Verdana"/>
          <w:sz w:val="26"/>
          <w:szCs w:val="26"/>
        </w:rPr>
        <w:t xml:space="preserve">​. </w:t>
      </w:r>
      <w:proofErr w:type="spellStart"/>
      <w:r w:rsidRPr="00AE2A07">
        <w:rPr>
          <w:rFonts w:eastAsia="Verdana"/>
          <w:sz w:val="26"/>
          <w:szCs w:val="26"/>
        </w:rPr>
        <w:t>Tổng</w:t>
      </w:r>
      <w:proofErr w:type="spellEnd"/>
      <w:r w:rsidRPr="00AE2A07">
        <w:rPr>
          <w:rFonts w:eastAsia="Verdana"/>
          <w:sz w:val="26"/>
          <w:szCs w:val="26"/>
        </w:rPr>
        <w:t xml:space="preserve"> </w:t>
      </w:r>
      <w:proofErr w:type="spellStart"/>
      <w:r w:rsidRPr="00AE2A07">
        <w:rPr>
          <w:rFonts w:eastAsia="Verdana"/>
          <w:sz w:val="26"/>
          <w:szCs w:val="26"/>
        </w:rPr>
        <w:t>số</w:t>
      </w:r>
      <w:proofErr w:type="spellEnd"/>
      <w:r w:rsidRPr="00AE2A07">
        <w:rPr>
          <w:rFonts w:eastAsia="Verdana"/>
          <w:sz w:val="26"/>
          <w:szCs w:val="26"/>
        </w:rPr>
        <w:t xml:space="preserve"> pixel </w:t>
      </w:r>
      <w:proofErr w:type="spellStart"/>
      <w:r w:rsidRPr="00AE2A07">
        <w:rPr>
          <w:rFonts w:eastAsia="Verdana"/>
          <w:sz w:val="26"/>
          <w:szCs w:val="26"/>
        </w:rPr>
        <w:t>trong</w:t>
      </w:r>
      <w:proofErr w:type="spellEnd"/>
      <w:r w:rsidRPr="00AE2A07">
        <w:rPr>
          <w:rFonts w:eastAsia="Verdana"/>
          <w:sz w:val="26"/>
          <w:szCs w:val="26"/>
        </w:rPr>
        <w:t xml:space="preserve"> </w:t>
      </w:r>
      <w:proofErr w:type="spellStart"/>
      <w:r w:rsidRPr="00AE2A07">
        <w:rPr>
          <w:rFonts w:eastAsia="Verdana"/>
          <w:sz w:val="26"/>
          <w:szCs w:val="26"/>
        </w:rPr>
        <w:t>ảnh</w:t>
      </w:r>
      <w:proofErr w:type="spellEnd"/>
      <w:r w:rsidRPr="00AE2A07">
        <w:rPr>
          <w:rFonts w:eastAsia="Verdana"/>
          <w:sz w:val="26"/>
          <w:szCs w:val="26"/>
        </w:rPr>
        <w:t xml:space="preserve"> </w:t>
      </w:r>
      <w:proofErr w:type="spellStart"/>
      <w:r w:rsidRPr="00AE2A07">
        <w:rPr>
          <w:rFonts w:eastAsia="Verdana"/>
          <w:sz w:val="26"/>
          <w:szCs w:val="26"/>
        </w:rPr>
        <w:t>là</w:t>
      </w:r>
      <w:proofErr w:type="spellEnd"/>
      <w:r w:rsidRPr="00AE2A07">
        <w:rPr>
          <w:rFonts w:eastAsia="Verdana"/>
          <w:sz w:val="26"/>
          <w:szCs w:val="26"/>
        </w:rPr>
        <w:t xml:space="preserve"> </w:t>
      </w:r>
      <m:oMath>
        <m:r>
          <w:rPr>
            <w:rFonts w:ascii="Cambria Math" w:eastAsia="Verdana" w:hAnsi="Cambria Math"/>
            <w:sz w:val="26"/>
            <w:szCs w:val="26"/>
          </w:rPr>
          <m:t>MN=</m:t>
        </m:r>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0</m:t>
            </m:r>
          </m:sub>
        </m:sSub>
        <m:r>
          <w:rPr>
            <w:rFonts w:ascii="Cambria Math" w:eastAsia="Verdana" w:hAnsi="Cambria Math"/>
            <w:sz w:val="26"/>
            <w:szCs w:val="26"/>
          </w:rPr>
          <m:t>+</m:t>
        </m:r>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1</m:t>
            </m:r>
          </m:sub>
        </m:sSub>
        <m:r>
          <w:rPr>
            <w:rFonts w:ascii="Cambria Math" w:eastAsia="Verdana" w:hAnsi="Cambria Math"/>
            <w:sz w:val="26"/>
            <w:szCs w:val="26"/>
          </w:rPr>
          <m:t>+</m:t>
        </m:r>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2</m:t>
            </m:r>
          </m:sub>
        </m:sSub>
        <m:r>
          <w:rPr>
            <w:rFonts w:ascii="Cambria Math" w:eastAsia="Verdana" w:hAnsi="Cambria Math"/>
            <w:sz w:val="26"/>
            <w:szCs w:val="26"/>
          </w:rPr>
          <m:t>+…+</m:t>
        </m:r>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L-1</m:t>
            </m:r>
          </m:sub>
        </m:sSub>
      </m:oMath>
      <w:r w:rsidRPr="00AE2A07">
        <w:rPr>
          <w:rFonts w:eastAsia="Verdana"/>
          <w:sz w:val="26"/>
          <w:szCs w:val="26"/>
        </w:rPr>
        <w:t>, và histogram chu</w:t>
      </w:r>
      <w:proofErr w:type="spellStart"/>
      <w:r w:rsidRPr="00AE2A07">
        <w:rPr>
          <w:rFonts w:eastAsia="Verdana"/>
          <w:sz w:val="26"/>
          <w:szCs w:val="26"/>
        </w:rPr>
        <w:t>ẩn</w:t>
      </w:r>
      <w:proofErr w:type="spellEnd"/>
      <w:r w:rsidRPr="00AE2A07">
        <w:rPr>
          <w:rFonts w:eastAsia="Verdana"/>
          <w:sz w:val="26"/>
          <w:szCs w:val="26"/>
        </w:rPr>
        <w:t xml:space="preserve"> </w:t>
      </w:r>
      <w:proofErr w:type="spellStart"/>
      <w:r w:rsidRPr="00AE2A07">
        <w:rPr>
          <w:rFonts w:eastAsia="Verdana"/>
          <w:sz w:val="26"/>
          <w:szCs w:val="26"/>
        </w:rPr>
        <w:t>hóa</w:t>
      </w:r>
      <w:proofErr w:type="spellEnd"/>
      <w:r w:rsidRPr="00AE2A07">
        <w:rPr>
          <w:rFonts w:eastAsia="Verdana"/>
          <w:sz w:val="26"/>
          <w:szCs w:val="26"/>
        </w:rPr>
        <w:t xml:space="preserve"> </w:t>
      </w:r>
      <m:oMath>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oMath>
      <w:r w:rsidRPr="00AE2A07">
        <w:rPr>
          <w:rFonts w:eastAsia="Verdana"/>
          <w:sz w:val="26"/>
          <w:szCs w:val="26"/>
        </w:rPr>
        <w:t xml:space="preserve">​ </w:t>
      </w:r>
      <w:proofErr w:type="spellStart"/>
      <w:r w:rsidRPr="00AE2A07">
        <w:rPr>
          <w:rFonts w:eastAsia="Verdana"/>
          <w:sz w:val="26"/>
          <w:szCs w:val="26"/>
        </w:rPr>
        <w:t>có</w:t>
      </w:r>
      <w:proofErr w:type="spellEnd"/>
      <w:r w:rsidRPr="00AE2A07">
        <w:rPr>
          <w:rFonts w:eastAsia="Verdana"/>
          <w:sz w:val="26"/>
          <w:szCs w:val="26"/>
        </w:rPr>
        <w:t xml:space="preserve"> </w:t>
      </w:r>
      <w:proofErr w:type="spellStart"/>
      <w:r w:rsidRPr="00AE2A07">
        <w:rPr>
          <w:rFonts w:eastAsia="Verdana"/>
          <w:sz w:val="26"/>
          <w:szCs w:val="26"/>
        </w:rPr>
        <w:t>thể</w:t>
      </w:r>
      <w:proofErr w:type="spellEnd"/>
      <w:r w:rsidRPr="00AE2A07">
        <w:rPr>
          <w:rFonts w:eastAsia="Verdana"/>
          <w:sz w:val="26"/>
          <w:szCs w:val="26"/>
        </w:rPr>
        <w:t xml:space="preserve"> </w:t>
      </w:r>
      <w:proofErr w:type="spellStart"/>
      <w:r w:rsidRPr="00AE2A07">
        <w:rPr>
          <w:rFonts w:eastAsia="Verdana"/>
          <w:sz w:val="26"/>
          <w:szCs w:val="26"/>
        </w:rPr>
        <w:t>được</w:t>
      </w:r>
      <w:proofErr w:type="spellEnd"/>
      <w:r w:rsidRPr="00AE2A07">
        <w:rPr>
          <w:rFonts w:eastAsia="Verdana"/>
          <w:sz w:val="26"/>
          <w:szCs w:val="26"/>
        </w:rPr>
        <w:t xml:space="preserve"> </w:t>
      </w:r>
      <w:proofErr w:type="spellStart"/>
      <w:r w:rsidRPr="00AE2A07">
        <w:rPr>
          <w:rFonts w:eastAsia="Verdana"/>
          <w:sz w:val="26"/>
          <w:szCs w:val="26"/>
        </w:rPr>
        <w:t>tính</w:t>
      </w:r>
      <w:proofErr w:type="spellEnd"/>
      <w:r w:rsidRPr="00AE2A07">
        <w:rPr>
          <w:rFonts w:eastAsia="Verdana"/>
          <w:sz w:val="26"/>
          <w:szCs w:val="26"/>
        </w:rPr>
        <w:t xml:space="preserve"> </w:t>
      </w:r>
      <w:proofErr w:type="spellStart"/>
      <w:r w:rsidRPr="00AE2A07">
        <w:rPr>
          <w:rFonts w:eastAsia="Verdana"/>
          <w:sz w:val="26"/>
          <w:szCs w:val="26"/>
        </w:rPr>
        <w:t>theo</w:t>
      </w:r>
      <w:proofErr w:type="spellEnd"/>
      <w:r w:rsidRPr="00AE2A07">
        <w:rPr>
          <w:rFonts w:eastAsia="Verdana"/>
          <w:sz w:val="26"/>
          <w:szCs w:val="26"/>
        </w:rPr>
        <w:t xml:space="preserve"> </w:t>
      </w:r>
      <w:proofErr w:type="spellStart"/>
      <w:r w:rsidRPr="00AE2A07">
        <w:rPr>
          <w:rFonts w:eastAsia="Verdana"/>
          <w:sz w:val="26"/>
          <w:szCs w:val="26"/>
        </w:rPr>
        <w:t>công</w:t>
      </w:r>
      <w:proofErr w:type="spellEnd"/>
      <w:r w:rsidRPr="00AE2A07">
        <w:rPr>
          <w:rFonts w:eastAsia="Verdana"/>
          <w:sz w:val="26"/>
          <w:szCs w:val="26"/>
        </w:rPr>
        <w:t xml:space="preserve"> </w:t>
      </w:r>
      <w:proofErr w:type="spellStart"/>
      <w:r w:rsidRPr="00AE2A07">
        <w:rPr>
          <w:rFonts w:eastAsia="Verdana"/>
          <w:sz w:val="26"/>
          <w:szCs w:val="26"/>
        </w:rPr>
        <w:t>thức</w:t>
      </w:r>
      <w:proofErr w:type="spellEnd"/>
      <w:r w:rsidRPr="00AE2A07">
        <w:rPr>
          <w:rFonts w:eastAsia="Verdana"/>
          <w:sz w:val="26"/>
          <w:szCs w:val="26"/>
        </w:rPr>
        <w:t>:</w:t>
      </w:r>
    </w:p>
    <w:p w14:paraId="39A09447" w14:textId="77777777" w:rsidR="00943BE6" w:rsidRPr="00AE2A07" w:rsidRDefault="00943BE6" w:rsidP="00875A93">
      <w:pPr>
        <w:spacing w:line="372" w:lineRule="auto"/>
        <w:ind w:firstLine="567"/>
        <w:jc w:val="both"/>
        <w:rPr>
          <w:rFonts w:eastAsia="Verdana"/>
          <w:sz w:val="26"/>
          <w:szCs w:val="26"/>
        </w:rPr>
      </w:pPr>
    </w:p>
    <w:p w14:paraId="0FC21FB7" w14:textId="1A0D8499" w:rsidR="003C43F1" w:rsidRDefault="00000000" w:rsidP="00AE2A07">
      <w:pPr>
        <w:spacing w:line="372" w:lineRule="auto"/>
        <w:ind w:left="1440" w:firstLine="720"/>
        <w:jc w:val="both"/>
        <w:rPr>
          <w:rFonts w:eastAsia="Verdana"/>
          <w:sz w:val="26"/>
          <w:szCs w:val="26"/>
        </w:rPr>
      </w:pPr>
      <m:oMath>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r>
          <m:rPr>
            <m:sty m:val="p"/>
          </m:rPr>
          <w:rPr>
            <w:rFonts w:ascii="Cambria Math" w:eastAsia="Verdana" w:hAnsi="Cambria Math"/>
            <w:sz w:val="26"/>
            <w:szCs w:val="26"/>
          </w:rPr>
          <m:t xml:space="preserve">​= </m:t>
        </m:r>
        <m:f>
          <m:fPr>
            <m:ctrlPr>
              <w:rPr>
                <w:rFonts w:ascii="Cambria Math" w:eastAsia="Verdana" w:hAnsi="Cambria Math"/>
                <w:sz w:val="26"/>
                <w:szCs w:val="26"/>
              </w:rPr>
            </m:ctrlPr>
          </m:fPr>
          <m:num>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i</m:t>
                </m:r>
              </m:sub>
            </m:sSub>
          </m:num>
          <m:den>
            <m:r>
              <m:rPr>
                <m:sty m:val="p"/>
              </m:rPr>
              <w:rPr>
                <w:rFonts w:ascii="Cambria Math" w:eastAsia="Verdana" w:hAnsi="Cambria Math"/>
                <w:sz w:val="26"/>
                <w:szCs w:val="26"/>
              </w:rPr>
              <m:t>MN</m:t>
            </m:r>
          </m:den>
        </m:f>
        <m:r>
          <w:rPr>
            <w:rFonts w:ascii="Cambria Math" w:eastAsia="Verdana" w:hAnsi="Cambria Math"/>
            <w:sz w:val="26"/>
            <w:szCs w:val="26"/>
          </w:rPr>
          <m:t xml:space="preserve">      </m:t>
        </m:r>
        <m:r>
          <m:rPr>
            <m:nor/>
          </m:rPr>
          <w:rPr>
            <w:rFonts w:eastAsia="Verdana"/>
            <w:sz w:val="26"/>
            <w:szCs w:val="26"/>
          </w:rPr>
          <m:t xml:space="preserve">, với i = </m:t>
        </m:r>
      </m:oMath>
      <w:r w:rsidR="00AE2A07" w:rsidRPr="00AE2A07">
        <w:rPr>
          <w:rFonts w:eastAsia="Verdana"/>
          <w:sz w:val="26"/>
          <w:szCs w:val="26"/>
        </w:rPr>
        <w:t>0, 1, …, L – 1.</w:t>
      </w:r>
    </w:p>
    <w:p w14:paraId="267CE212" w14:textId="77777777" w:rsidR="00943BE6" w:rsidRDefault="00943BE6" w:rsidP="00AE2A07">
      <w:pPr>
        <w:spacing w:line="372" w:lineRule="auto"/>
        <w:ind w:left="1440" w:firstLine="720"/>
        <w:jc w:val="both"/>
        <w:rPr>
          <w:rFonts w:eastAsia="Verdana"/>
          <w:sz w:val="26"/>
          <w:szCs w:val="26"/>
        </w:rPr>
      </w:pPr>
    </w:p>
    <w:p w14:paraId="11D32CE2" w14:textId="27FAE857" w:rsidR="00AE2A07" w:rsidRDefault="00AE2A07" w:rsidP="00AE2A07">
      <w:pPr>
        <w:spacing w:line="372" w:lineRule="auto"/>
        <w:jc w:val="both"/>
        <w:rPr>
          <w:rFonts w:eastAsia="Verdana"/>
          <w:sz w:val="26"/>
          <w:szCs w:val="26"/>
        </w:rPr>
      </w:pPr>
      <w:r>
        <w:rPr>
          <w:rFonts w:eastAsia="Verdana"/>
          <w:sz w:val="26"/>
          <w:szCs w:val="26"/>
        </w:rPr>
        <w:t xml:space="preserve">Sau </w:t>
      </w:r>
      <w:proofErr w:type="spellStart"/>
      <w:r>
        <w:rPr>
          <w:rFonts w:eastAsia="Verdana"/>
          <w:sz w:val="26"/>
          <w:szCs w:val="26"/>
        </w:rPr>
        <w:t>khi</w:t>
      </w:r>
      <w:proofErr w:type="spellEnd"/>
      <w:r>
        <w:rPr>
          <w:rFonts w:eastAsia="Verdana"/>
          <w:sz w:val="26"/>
          <w:szCs w:val="26"/>
        </w:rPr>
        <w:t xml:space="preserve"> </w:t>
      </w:r>
      <w:proofErr w:type="spellStart"/>
      <w:r w:rsidRPr="00AE2A07">
        <w:rPr>
          <w:rFonts w:eastAsia="Verdana"/>
          <w:sz w:val="26"/>
          <w:szCs w:val="26"/>
        </w:rPr>
        <w:t>xây</w:t>
      </w:r>
      <w:proofErr w:type="spellEnd"/>
      <w:r w:rsidRPr="00AE2A07">
        <w:rPr>
          <w:rFonts w:eastAsia="Verdana"/>
          <w:sz w:val="26"/>
          <w:szCs w:val="26"/>
        </w:rPr>
        <w:t xml:space="preserve"> </w:t>
      </w:r>
      <w:proofErr w:type="spellStart"/>
      <w:r w:rsidRPr="00AE2A07">
        <w:rPr>
          <w:rFonts w:eastAsia="Verdana"/>
          <w:sz w:val="26"/>
          <w:szCs w:val="26"/>
        </w:rPr>
        <w:t>dựng</w:t>
      </w:r>
      <w:proofErr w:type="spellEnd"/>
      <w:r w:rsidRPr="00AE2A07">
        <w:rPr>
          <w:rFonts w:eastAsia="Verdana"/>
          <w:sz w:val="26"/>
          <w:szCs w:val="26"/>
        </w:rPr>
        <w:t xml:space="preserve"> histogram </w:t>
      </w:r>
      <w:proofErr w:type="spellStart"/>
      <w:r w:rsidRPr="00AE2A07">
        <w:rPr>
          <w:rFonts w:eastAsia="Verdana"/>
          <w:sz w:val="26"/>
          <w:szCs w:val="26"/>
        </w:rPr>
        <w:t>chuẩn</w:t>
      </w:r>
      <w:proofErr w:type="spellEnd"/>
      <w:r w:rsidRPr="00AE2A07">
        <w:rPr>
          <w:rFonts w:eastAsia="Verdana"/>
          <w:sz w:val="26"/>
          <w:szCs w:val="26"/>
        </w:rPr>
        <w:t xml:space="preserve"> </w:t>
      </w:r>
      <w:proofErr w:type="spellStart"/>
      <w:r w:rsidRPr="00AE2A07">
        <w:rPr>
          <w:rFonts w:eastAsia="Verdana"/>
          <w:sz w:val="26"/>
          <w:szCs w:val="26"/>
        </w:rPr>
        <w:t>hóa</w:t>
      </w:r>
      <w:proofErr w:type="spellEnd"/>
      <w:r w:rsidRPr="00AE2A07">
        <w:rPr>
          <w:rFonts w:eastAsia="Verdana"/>
          <w:sz w:val="26"/>
          <w:szCs w:val="26"/>
        </w:rPr>
        <w:t xml:space="preserve">, ta </w:t>
      </w:r>
      <w:proofErr w:type="spellStart"/>
      <w:r w:rsidRPr="00AE2A07">
        <w:rPr>
          <w:rFonts w:eastAsia="Verdana"/>
          <w:sz w:val="26"/>
          <w:szCs w:val="26"/>
        </w:rPr>
        <w:t>chọn</w:t>
      </w:r>
      <w:proofErr w:type="spellEnd"/>
      <w:r w:rsidRPr="00AE2A07">
        <w:rPr>
          <w:rFonts w:eastAsia="Verdana"/>
          <w:sz w:val="26"/>
          <w:szCs w:val="26"/>
        </w:rPr>
        <w:t xml:space="preserve"> </w:t>
      </w:r>
      <w:proofErr w:type="spellStart"/>
      <w:r w:rsidRPr="00AE2A07">
        <w:rPr>
          <w:rFonts w:eastAsia="Verdana"/>
          <w:sz w:val="26"/>
          <w:szCs w:val="26"/>
        </w:rPr>
        <w:t>một</w:t>
      </w:r>
      <w:proofErr w:type="spellEnd"/>
      <w:r w:rsidRPr="00AE2A07">
        <w:rPr>
          <w:rFonts w:eastAsia="Verdana"/>
          <w:sz w:val="26"/>
          <w:szCs w:val="26"/>
        </w:rPr>
        <w:t xml:space="preserve"> </w:t>
      </w:r>
      <w:proofErr w:type="spellStart"/>
      <w:r w:rsidRPr="00AE2A07">
        <w:rPr>
          <w:rFonts w:eastAsia="Verdana"/>
          <w:sz w:val="26"/>
          <w:szCs w:val="26"/>
        </w:rPr>
        <w:t>ngưỡng</w:t>
      </w:r>
      <w:proofErr w:type="spellEnd"/>
      <w:r w:rsidRPr="00AE2A07">
        <w:rPr>
          <w:rFonts w:eastAsia="Verdana"/>
          <w:sz w:val="26"/>
          <w:szCs w:val="26"/>
        </w:rPr>
        <w:t xml:space="preserve"> </w:t>
      </w:r>
      <w:proofErr w:type="spellStart"/>
      <w:r w:rsidRPr="00AE2A07">
        <w:rPr>
          <w:rFonts w:eastAsia="Verdana"/>
          <w:sz w:val="26"/>
          <w:szCs w:val="26"/>
        </w:rPr>
        <w:t>kkk</w:t>
      </w:r>
      <w:proofErr w:type="spellEnd"/>
      <w:r w:rsidRPr="00AE2A07">
        <w:rPr>
          <w:rFonts w:eastAsia="Verdana"/>
          <w:sz w:val="26"/>
          <w:szCs w:val="26"/>
        </w:rPr>
        <w:t xml:space="preserve"> </w:t>
      </w:r>
      <w:proofErr w:type="spellStart"/>
      <w:r w:rsidRPr="00AE2A07">
        <w:rPr>
          <w:rFonts w:eastAsia="Verdana"/>
          <w:sz w:val="26"/>
          <w:szCs w:val="26"/>
        </w:rPr>
        <w:t>để</w:t>
      </w:r>
      <w:proofErr w:type="spellEnd"/>
      <w:r w:rsidRPr="00AE2A07">
        <w:rPr>
          <w:rFonts w:eastAsia="Verdana"/>
          <w:sz w:val="26"/>
          <w:szCs w:val="26"/>
        </w:rPr>
        <w:t xml:space="preserve"> </w:t>
      </w:r>
      <w:proofErr w:type="spellStart"/>
      <w:r w:rsidRPr="00AE2A07">
        <w:rPr>
          <w:rFonts w:eastAsia="Verdana"/>
          <w:sz w:val="26"/>
          <w:szCs w:val="26"/>
        </w:rPr>
        <w:t>phân</w:t>
      </w:r>
      <w:proofErr w:type="spellEnd"/>
      <w:r w:rsidRPr="00AE2A07">
        <w:rPr>
          <w:rFonts w:eastAsia="Verdana"/>
          <w:sz w:val="26"/>
          <w:szCs w:val="26"/>
        </w:rPr>
        <w:t xml:space="preserve"> </w:t>
      </w:r>
      <w:proofErr w:type="spellStart"/>
      <w:r w:rsidRPr="00AE2A07">
        <w:rPr>
          <w:rFonts w:eastAsia="Verdana"/>
          <w:sz w:val="26"/>
          <w:szCs w:val="26"/>
        </w:rPr>
        <w:t>ảnh</w:t>
      </w:r>
      <w:proofErr w:type="spellEnd"/>
      <w:r w:rsidRPr="00AE2A07">
        <w:rPr>
          <w:rFonts w:eastAsia="Verdana"/>
          <w:sz w:val="26"/>
          <w:szCs w:val="26"/>
        </w:rPr>
        <w:t xml:space="preserve"> </w:t>
      </w:r>
      <w:proofErr w:type="spellStart"/>
      <w:r w:rsidRPr="00AE2A07">
        <w:rPr>
          <w:rFonts w:eastAsia="Verdana"/>
          <w:sz w:val="26"/>
          <w:szCs w:val="26"/>
        </w:rPr>
        <w:t>thành</w:t>
      </w:r>
      <w:proofErr w:type="spellEnd"/>
      <w:r w:rsidRPr="00AE2A07">
        <w:rPr>
          <w:rFonts w:eastAsia="Verdana"/>
          <w:sz w:val="26"/>
          <w:szCs w:val="26"/>
        </w:rPr>
        <w:t xml:space="preserve"> </w:t>
      </w:r>
      <w:proofErr w:type="spellStart"/>
      <w:r w:rsidRPr="00AE2A07">
        <w:rPr>
          <w:rFonts w:eastAsia="Verdana"/>
          <w:sz w:val="26"/>
          <w:szCs w:val="26"/>
        </w:rPr>
        <w:t>hai</w:t>
      </w:r>
      <w:proofErr w:type="spellEnd"/>
      <w:r w:rsidRPr="00AE2A07">
        <w:rPr>
          <w:rFonts w:eastAsia="Verdana"/>
          <w:sz w:val="26"/>
          <w:szCs w:val="26"/>
        </w:rPr>
        <w:t xml:space="preserve"> </w:t>
      </w:r>
      <w:proofErr w:type="spellStart"/>
      <w:r w:rsidRPr="00AE2A07">
        <w:rPr>
          <w:rFonts w:eastAsia="Verdana"/>
          <w:sz w:val="26"/>
          <w:szCs w:val="26"/>
        </w:rPr>
        <w:t>lớp</w:t>
      </w:r>
      <w:proofErr w:type="spellEnd"/>
      <w:r w:rsidRPr="00AE2A07">
        <w:rPr>
          <w:rFonts w:eastAsia="Verdana"/>
          <w:sz w:val="26"/>
          <w:szCs w:val="26"/>
        </w:rPr>
        <w:t xml:space="preserve"> C1​ </w:t>
      </w:r>
      <w:proofErr w:type="spellStart"/>
      <w:r w:rsidRPr="00AE2A07">
        <w:rPr>
          <w:rFonts w:eastAsia="Verdana"/>
          <w:sz w:val="26"/>
          <w:szCs w:val="26"/>
        </w:rPr>
        <w:t>và</w:t>
      </w:r>
      <w:proofErr w:type="spellEnd"/>
      <w:r w:rsidRPr="00AE2A07">
        <w:rPr>
          <w:rFonts w:eastAsia="Verdana"/>
          <w:sz w:val="26"/>
          <w:szCs w:val="26"/>
        </w:rPr>
        <w:t xml:space="preserve"> C2​. </w:t>
      </w:r>
      <w:proofErr w:type="spellStart"/>
      <w:r w:rsidRPr="00AE2A07">
        <w:rPr>
          <w:rFonts w:eastAsia="Verdana"/>
          <w:sz w:val="26"/>
          <w:szCs w:val="26"/>
        </w:rPr>
        <w:t>Lớp</w:t>
      </w:r>
      <w:proofErr w:type="spellEnd"/>
      <w:r w:rsidRPr="00AE2A07">
        <w:rPr>
          <w:rFonts w:eastAsia="Verdana"/>
          <w:sz w:val="26"/>
          <w:szCs w:val="26"/>
        </w:rPr>
        <w:t xml:space="preserve"> C1 bao </w:t>
      </w:r>
      <w:proofErr w:type="spellStart"/>
      <w:r w:rsidRPr="00AE2A07">
        <w:rPr>
          <w:rFonts w:eastAsia="Verdana"/>
          <w:sz w:val="26"/>
          <w:szCs w:val="26"/>
        </w:rPr>
        <w:t>gồm</w:t>
      </w:r>
      <w:proofErr w:type="spellEnd"/>
      <w:r w:rsidRPr="00AE2A07">
        <w:rPr>
          <w:rFonts w:eastAsia="Verdana"/>
          <w:sz w:val="26"/>
          <w:szCs w:val="26"/>
        </w:rPr>
        <w:t xml:space="preserve"> </w:t>
      </w:r>
      <w:proofErr w:type="spellStart"/>
      <w:r w:rsidRPr="00AE2A07">
        <w:rPr>
          <w:rFonts w:eastAsia="Verdana"/>
          <w:sz w:val="26"/>
          <w:szCs w:val="26"/>
        </w:rPr>
        <w:t>các</w:t>
      </w:r>
      <w:proofErr w:type="spellEnd"/>
      <w:r w:rsidRPr="00AE2A07">
        <w:rPr>
          <w:rFonts w:eastAsia="Verdana"/>
          <w:sz w:val="26"/>
          <w:szCs w:val="26"/>
        </w:rPr>
        <w:t xml:space="preserve"> pixel </w:t>
      </w:r>
      <w:proofErr w:type="spellStart"/>
      <w:r w:rsidRPr="00AE2A07">
        <w:rPr>
          <w:rFonts w:eastAsia="Verdana"/>
          <w:sz w:val="26"/>
          <w:szCs w:val="26"/>
        </w:rPr>
        <w:t>có</w:t>
      </w:r>
      <w:proofErr w:type="spellEnd"/>
      <w:r w:rsidRPr="00AE2A07">
        <w:rPr>
          <w:rFonts w:eastAsia="Verdana"/>
          <w:sz w:val="26"/>
          <w:szCs w:val="26"/>
        </w:rPr>
        <w:t xml:space="preserve"> </w:t>
      </w:r>
      <w:proofErr w:type="spellStart"/>
      <w:r w:rsidRPr="00AE2A07">
        <w:rPr>
          <w:rFonts w:eastAsia="Verdana"/>
          <w:sz w:val="26"/>
          <w:szCs w:val="26"/>
        </w:rPr>
        <w:t>mức</w:t>
      </w:r>
      <w:proofErr w:type="spellEnd"/>
      <w:r w:rsidRPr="00AE2A07">
        <w:rPr>
          <w:rFonts w:eastAsia="Verdana"/>
          <w:sz w:val="26"/>
          <w:szCs w:val="26"/>
        </w:rPr>
        <w:t xml:space="preserve"> </w:t>
      </w:r>
      <w:proofErr w:type="spellStart"/>
      <w:r w:rsidRPr="00AE2A07">
        <w:rPr>
          <w:rFonts w:eastAsia="Verdana"/>
          <w:sz w:val="26"/>
          <w:szCs w:val="26"/>
        </w:rPr>
        <w:t>xám</w:t>
      </w:r>
      <w:proofErr w:type="spellEnd"/>
      <w:r w:rsidRPr="00AE2A07">
        <w:rPr>
          <w:rFonts w:eastAsia="Verdana"/>
          <w:sz w:val="26"/>
          <w:szCs w:val="26"/>
        </w:rPr>
        <w:t xml:space="preserve"> </w:t>
      </w:r>
      <w:proofErr w:type="spellStart"/>
      <w:r w:rsidRPr="00AE2A07">
        <w:rPr>
          <w:rFonts w:eastAsia="Verdana"/>
          <w:sz w:val="26"/>
          <w:szCs w:val="26"/>
        </w:rPr>
        <w:t>từ</w:t>
      </w:r>
      <w:proofErr w:type="spellEnd"/>
      <w:r w:rsidRPr="00AE2A07">
        <w:rPr>
          <w:rFonts w:eastAsia="Verdana"/>
          <w:sz w:val="26"/>
          <w:szCs w:val="26"/>
        </w:rPr>
        <w:t xml:space="preserve"> 0 </w:t>
      </w:r>
      <w:proofErr w:type="spellStart"/>
      <w:r w:rsidRPr="00AE2A07">
        <w:rPr>
          <w:rFonts w:eastAsia="Verdana"/>
          <w:sz w:val="26"/>
          <w:szCs w:val="26"/>
        </w:rPr>
        <w:t>đến</w:t>
      </w:r>
      <w:proofErr w:type="spellEnd"/>
      <w:r w:rsidRPr="00AE2A07">
        <w:rPr>
          <w:rFonts w:eastAsia="Verdana"/>
          <w:sz w:val="26"/>
          <w:szCs w:val="26"/>
        </w:rPr>
        <w:t xml:space="preserve"> k, </w:t>
      </w:r>
      <w:proofErr w:type="spellStart"/>
      <w:r w:rsidRPr="00AE2A07">
        <w:rPr>
          <w:rFonts w:eastAsia="Verdana"/>
          <w:sz w:val="26"/>
          <w:szCs w:val="26"/>
        </w:rPr>
        <w:t>còn</w:t>
      </w:r>
      <w:proofErr w:type="spellEnd"/>
      <w:r w:rsidRPr="00AE2A07">
        <w:rPr>
          <w:rFonts w:eastAsia="Verdana"/>
          <w:sz w:val="26"/>
          <w:szCs w:val="26"/>
        </w:rPr>
        <w:t xml:space="preserve"> </w:t>
      </w:r>
      <w:proofErr w:type="spellStart"/>
      <w:r w:rsidRPr="00AE2A07">
        <w:rPr>
          <w:rFonts w:eastAsia="Verdana"/>
          <w:sz w:val="26"/>
          <w:szCs w:val="26"/>
        </w:rPr>
        <w:t>lớp</w:t>
      </w:r>
      <w:proofErr w:type="spellEnd"/>
      <w:r w:rsidRPr="00AE2A07">
        <w:rPr>
          <w:rFonts w:eastAsia="Verdana"/>
          <w:sz w:val="26"/>
          <w:szCs w:val="26"/>
        </w:rPr>
        <w:t xml:space="preserve"> C2​ </w:t>
      </w:r>
      <w:proofErr w:type="spellStart"/>
      <w:r w:rsidRPr="00AE2A07">
        <w:rPr>
          <w:rFonts w:eastAsia="Verdana"/>
          <w:sz w:val="26"/>
          <w:szCs w:val="26"/>
        </w:rPr>
        <w:t>chứa</w:t>
      </w:r>
      <w:proofErr w:type="spellEnd"/>
      <w:r w:rsidRPr="00AE2A07">
        <w:rPr>
          <w:rFonts w:eastAsia="Verdana"/>
          <w:sz w:val="26"/>
          <w:szCs w:val="26"/>
        </w:rPr>
        <w:t xml:space="preserve"> </w:t>
      </w:r>
      <w:proofErr w:type="spellStart"/>
      <w:r w:rsidRPr="00AE2A07">
        <w:rPr>
          <w:rFonts w:eastAsia="Verdana"/>
          <w:sz w:val="26"/>
          <w:szCs w:val="26"/>
        </w:rPr>
        <w:t>các</w:t>
      </w:r>
      <w:proofErr w:type="spellEnd"/>
      <w:r w:rsidRPr="00AE2A07">
        <w:rPr>
          <w:rFonts w:eastAsia="Verdana"/>
          <w:sz w:val="26"/>
          <w:szCs w:val="26"/>
        </w:rPr>
        <w:t xml:space="preserve"> pixel </w:t>
      </w:r>
      <w:proofErr w:type="spellStart"/>
      <w:r w:rsidRPr="00AE2A07">
        <w:rPr>
          <w:rFonts w:eastAsia="Verdana"/>
          <w:sz w:val="26"/>
          <w:szCs w:val="26"/>
        </w:rPr>
        <w:t>có</w:t>
      </w:r>
      <w:proofErr w:type="spellEnd"/>
      <w:r w:rsidRPr="00AE2A07">
        <w:rPr>
          <w:rFonts w:eastAsia="Verdana"/>
          <w:sz w:val="26"/>
          <w:szCs w:val="26"/>
        </w:rPr>
        <w:t xml:space="preserve"> </w:t>
      </w:r>
      <w:proofErr w:type="spellStart"/>
      <w:r w:rsidRPr="00AE2A07">
        <w:rPr>
          <w:rFonts w:eastAsia="Verdana"/>
          <w:sz w:val="26"/>
          <w:szCs w:val="26"/>
        </w:rPr>
        <w:t>mức</w:t>
      </w:r>
      <w:proofErr w:type="spellEnd"/>
      <w:r w:rsidRPr="00AE2A07">
        <w:rPr>
          <w:rFonts w:eastAsia="Verdana"/>
          <w:sz w:val="26"/>
          <w:szCs w:val="26"/>
        </w:rPr>
        <w:t xml:space="preserve"> </w:t>
      </w:r>
      <w:proofErr w:type="spellStart"/>
      <w:r w:rsidRPr="00AE2A07">
        <w:rPr>
          <w:rFonts w:eastAsia="Verdana"/>
          <w:sz w:val="26"/>
          <w:szCs w:val="26"/>
        </w:rPr>
        <w:t>xám</w:t>
      </w:r>
      <w:proofErr w:type="spellEnd"/>
      <w:r w:rsidRPr="00AE2A07">
        <w:rPr>
          <w:rFonts w:eastAsia="Verdana"/>
          <w:sz w:val="26"/>
          <w:szCs w:val="26"/>
        </w:rPr>
        <w:t xml:space="preserve"> </w:t>
      </w:r>
      <w:proofErr w:type="spellStart"/>
      <w:r w:rsidRPr="00AE2A07">
        <w:rPr>
          <w:rFonts w:eastAsia="Verdana"/>
          <w:sz w:val="26"/>
          <w:szCs w:val="26"/>
        </w:rPr>
        <w:t>từ</w:t>
      </w:r>
      <w:proofErr w:type="spellEnd"/>
      <w:r w:rsidRPr="00AE2A07">
        <w:rPr>
          <w:rFonts w:eastAsia="Verdana"/>
          <w:sz w:val="26"/>
          <w:szCs w:val="26"/>
        </w:rPr>
        <w:t xml:space="preserve"> k+1 </w:t>
      </w:r>
      <w:proofErr w:type="spellStart"/>
      <w:r w:rsidRPr="00AE2A07">
        <w:rPr>
          <w:rFonts w:eastAsia="Verdana"/>
          <w:sz w:val="26"/>
          <w:szCs w:val="26"/>
        </w:rPr>
        <w:t>đến</w:t>
      </w:r>
      <w:proofErr w:type="spellEnd"/>
      <w:r w:rsidRPr="00AE2A07">
        <w:rPr>
          <w:rFonts w:eastAsia="Verdana"/>
          <w:sz w:val="26"/>
          <w:szCs w:val="26"/>
        </w:rPr>
        <w:t xml:space="preserve"> L−1. </w:t>
      </w:r>
      <w:proofErr w:type="spellStart"/>
      <w:r w:rsidRPr="00AE2A07">
        <w:rPr>
          <w:rFonts w:eastAsia="Verdana"/>
          <w:sz w:val="26"/>
          <w:szCs w:val="26"/>
        </w:rPr>
        <w:t>Xác</w:t>
      </w:r>
      <w:proofErr w:type="spellEnd"/>
      <w:r w:rsidRPr="00AE2A07">
        <w:rPr>
          <w:rFonts w:eastAsia="Verdana"/>
          <w:sz w:val="26"/>
          <w:szCs w:val="26"/>
        </w:rPr>
        <w:t xml:space="preserve"> </w:t>
      </w:r>
      <w:proofErr w:type="spellStart"/>
      <w:r w:rsidRPr="00AE2A07">
        <w:rPr>
          <w:rFonts w:eastAsia="Verdana"/>
          <w:sz w:val="26"/>
          <w:szCs w:val="26"/>
        </w:rPr>
        <w:t>suất</w:t>
      </w:r>
      <w:proofErr w:type="spellEnd"/>
      <w:r w:rsidRPr="00AE2A07">
        <w:rPr>
          <w:rFonts w:eastAsia="Verdana"/>
          <w:sz w:val="26"/>
          <w:szCs w:val="26"/>
        </w:rPr>
        <w:t xml:space="preserve"> </w:t>
      </w:r>
      <w:proofErr w:type="spellStart"/>
      <w:r w:rsidRPr="00AE2A07">
        <w:rPr>
          <w:rFonts w:eastAsia="Verdana"/>
          <w:sz w:val="26"/>
          <w:szCs w:val="26"/>
        </w:rPr>
        <w:t>để</w:t>
      </w:r>
      <w:proofErr w:type="spellEnd"/>
      <w:r w:rsidRPr="00AE2A07">
        <w:rPr>
          <w:rFonts w:eastAsia="Verdana"/>
          <w:sz w:val="26"/>
          <w:szCs w:val="26"/>
        </w:rPr>
        <w:t xml:space="preserve"> </w:t>
      </w:r>
      <w:proofErr w:type="spellStart"/>
      <w:r w:rsidRPr="00AE2A07">
        <w:rPr>
          <w:rFonts w:eastAsia="Verdana"/>
          <w:sz w:val="26"/>
          <w:szCs w:val="26"/>
        </w:rPr>
        <w:t>một</w:t>
      </w:r>
      <w:proofErr w:type="spellEnd"/>
      <w:r w:rsidRPr="00AE2A07">
        <w:rPr>
          <w:rFonts w:eastAsia="Verdana"/>
          <w:sz w:val="26"/>
          <w:szCs w:val="26"/>
        </w:rPr>
        <w:t xml:space="preserve"> pixel </w:t>
      </w:r>
      <w:proofErr w:type="spellStart"/>
      <w:r w:rsidRPr="00AE2A07">
        <w:rPr>
          <w:rFonts w:eastAsia="Verdana"/>
          <w:sz w:val="26"/>
          <w:szCs w:val="26"/>
        </w:rPr>
        <w:t>thuộc</w:t>
      </w:r>
      <w:proofErr w:type="spellEnd"/>
      <w:r w:rsidRPr="00AE2A07">
        <w:rPr>
          <w:rFonts w:eastAsia="Verdana"/>
          <w:sz w:val="26"/>
          <w:szCs w:val="26"/>
        </w:rPr>
        <w:t xml:space="preserve"> </w:t>
      </w:r>
      <w:proofErr w:type="spellStart"/>
      <w:r w:rsidRPr="00AE2A07">
        <w:rPr>
          <w:rFonts w:eastAsia="Verdana"/>
          <w:sz w:val="26"/>
          <w:szCs w:val="26"/>
        </w:rPr>
        <w:t>về</w:t>
      </w:r>
      <w:proofErr w:type="spellEnd"/>
      <w:r w:rsidRPr="00AE2A07">
        <w:rPr>
          <w:rFonts w:eastAsia="Verdana"/>
          <w:sz w:val="26"/>
          <w:szCs w:val="26"/>
        </w:rPr>
        <w:t xml:space="preserve"> </w:t>
      </w:r>
      <w:proofErr w:type="spellStart"/>
      <w:r w:rsidRPr="00AE2A07">
        <w:rPr>
          <w:rFonts w:eastAsia="Verdana"/>
          <w:sz w:val="26"/>
          <w:szCs w:val="26"/>
        </w:rPr>
        <w:t>lớp</w:t>
      </w:r>
      <w:proofErr w:type="spellEnd"/>
      <w:r w:rsidRPr="00AE2A07">
        <w:rPr>
          <w:rFonts w:eastAsia="Verdana"/>
          <w:sz w:val="26"/>
          <w:szCs w:val="26"/>
        </w:rPr>
        <w:t xml:space="preserve"> C1</w:t>
      </w:r>
      <w:r>
        <w:rPr>
          <w:rFonts w:eastAsia="Verdana"/>
          <w:sz w:val="26"/>
          <w:szCs w:val="26"/>
        </w:rPr>
        <w:t xml:space="preserve"> </w:t>
      </w:r>
      <w:proofErr w:type="spellStart"/>
      <w:r w:rsidRPr="00AE2A07">
        <w:rPr>
          <w:rFonts w:eastAsia="Verdana"/>
          <w:sz w:val="26"/>
          <w:szCs w:val="26"/>
        </w:rPr>
        <w:t>hoặc</w:t>
      </w:r>
      <w:proofErr w:type="spellEnd"/>
      <w:r w:rsidRPr="00AE2A07">
        <w:rPr>
          <w:rFonts w:eastAsia="Verdana"/>
          <w:sz w:val="26"/>
          <w:szCs w:val="26"/>
        </w:rPr>
        <w:t xml:space="preserve"> C2 </w:t>
      </w:r>
      <w:proofErr w:type="spellStart"/>
      <w:r w:rsidRPr="00AE2A07">
        <w:rPr>
          <w:rFonts w:eastAsia="Verdana"/>
          <w:sz w:val="26"/>
          <w:szCs w:val="26"/>
        </w:rPr>
        <w:t>lần</w:t>
      </w:r>
      <w:proofErr w:type="spellEnd"/>
      <w:r w:rsidRPr="00AE2A07">
        <w:rPr>
          <w:rFonts w:eastAsia="Verdana"/>
          <w:sz w:val="26"/>
          <w:szCs w:val="26"/>
        </w:rPr>
        <w:t xml:space="preserve"> </w:t>
      </w:r>
      <w:proofErr w:type="spellStart"/>
      <w:r w:rsidRPr="00AE2A07">
        <w:rPr>
          <w:rFonts w:eastAsia="Verdana"/>
          <w:sz w:val="26"/>
          <w:szCs w:val="26"/>
        </w:rPr>
        <w:t>lượt</w:t>
      </w:r>
      <w:proofErr w:type="spellEnd"/>
      <w:r w:rsidRPr="00AE2A07">
        <w:rPr>
          <w:rFonts w:eastAsia="Verdana"/>
          <w:sz w:val="26"/>
          <w:szCs w:val="26"/>
        </w:rPr>
        <w:t xml:space="preserve"> </w:t>
      </w:r>
      <w:proofErr w:type="spellStart"/>
      <w:r w:rsidRPr="00AE2A07">
        <w:rPr>
          <w:rFonts w:eastAsia="Verdana"/>
          <w:sz w:val="26"/>
          <w:szCs w:val="26"/>
        </w:rPr>
        <w:t>là</w:t>
      </w:r>
      <w:proofErr w:type="spellEnd"/>
      <w:r w:rsidRPr="00AE2A07">
        <w:rPr>
          <w:rFonts w:eastAsia="Verdana"/>
          <w:sz w:val="26"/>
          <w:szCs w:val="26"/>
        </w:rPr>
        <w:t>:</w:t>
      </w:r>
    </w:p>
    <w:p w14:paraId="7FEABAD9" w14:textId="5F1A8E30" w:rsidR="00AE2A07" w:rsidRPr="00AE2A07" w:rsidRDefault="00000000" w:rsidP="00AE2A07">
      <w:pPr>
        <w:spacing w:line="372" w:lineRule="auto"/>
        <w:jc w:val="both"/>
        <w:rPr>
          <w:rFonts w:eastAsia="Verdana"/>
          <w:sz w:val="26"/>
          <w:szCs w:val="26"/>
        </w:rPr>
      </w:pPr>
      <m:oMathPara>
        <m:oMath>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Cambria Math" w:hAnsi="Cambria Math" w:cs="Cambria Math"/>
                  <w:i/>
                  <w:sz w:val="26"/>
                  <w:szCs w:val="26"/>
                </w:rPr>
              </m:ctrlPr>
            </m:dPr>
            <m:e>
              <m:r>
                <w:rPr>
                  <w:rFonts w:ascii="Cambria Math" w:eastAsia="Cambria Math" w:hAnsi="Cambria Math" w:cs="Cambria Math"/>
                  <w:sz w:val="26"/>
                  <w:szCs w:val="26"/>
                </w:rPr>
                <m:t>k</m:t>
              </m:r>
            </m:e>
          </m:d>
          <m:r>
            <w:rPr>
              <w:rFonts w:ascii="Cambria Math" w:eastAsia="Cambria Math" w:hAnsi="Cambria Math" w:cs="Cambria Math"/>
              <w:sz w:val="26"/>
              <w:szCs w:val="26"/>
            </w:rPr>
            <m:t>=</m:t>
          </m:r>
          <m:nary>
            <m:naryPr>
              <m:chr m:val="∑"/>
              <m:grow m:val="1"/>
              <m:ctrlPr>
                <w:rPr>
                  <w:rFonts w:ascii="Cambria Math" w:eastAsia="Verdana" w:hAnsi="Cambria Math"/>
                  <w:sz w:val="26"/>
                  <w:szCs w:val="26"/>
                </w:rPr>
              </m:ctrlPr>
            </m:naryPr>
            <m:sub>
              <m:r>
                <w:rPr>
                  <w:rFonts w:ascii="Cambria Math" w:eastAsia="Cambria Math" w:hAnsi="Cambria Math" w:cs="Cambria Math"/>
                  <w:sz w:val="26"/>
                  <w:szCs w:val="26"/>
                </w:rPr>
                <m:t>i=0</m:t>
              </m:r>
            </m:sub>
            <m:sup>
              <m:r>
                <w:rPr>
                  <w:rFonts w:ascii="Cambria Math" w:eastAsia="Cambria Math" w:hAnsi="Cambria Math" w:cs="Cambria Math"/>
                  <w:sz w:val="26"/>
                  <w:szCs w:val="26"/>
                </w:rPr>
                <m:t>k</m:t>
              </m:r>
            </m:sup>
            <m:e>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r>
            <w:rPr>
              <w:rFonts w:ascii="Cambria Math" w:eastAsia="Verdana" w:hAnsi="Cambria Math"/>
              <w:sz w:val="26"/>
              <w:szCs w:val="26"/>
            </w:rPr>
            <m:t xml:space="preserve">      v</m:t>
          </m:r>
          <m:acc>
            <m:accPr>
              <m:chr m:val="̀"/>
              <m:ctrlPr>
                <w:rPr>
                  <w:rFonts w:ascii="Cambria Math" w:eastAsia="Verdana" w:hAnsi="Cambria Math"/>
                  <w:i/>
                  <w:sz w:val="26"/>
                  <w:szCs w:val="26"/>
                </w:rPr>
              </m:ctrlPr>
            </m:accPr>
            <m:e>
              <m:r>
                <w:rPr>
                  <w:rFonts w:ascii="Cambria Math" w:eastAsia="Verdana" w:hAnsi="Cambria Math"/>
                  <w:sz w:val="26"/>
                  <w:szCs w:val="26"/>
                </w:rPr>
                <m:t>a</m:t>
              </m:r>
            </m:e>
          </m:acc>
          <m:r>
            <w:rPr>
              <w:rFonts w:ascii="Cambria Math" w:eastAsia="Verdana" w:hAnsi="Cambria Math"/>
              <w:sz w:val="26"/>
              <w:szCs w:val="26"/>
            </w:rPr>
            <m:t xml:space="preserve">     </m:t>
          </m:r>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2</m:t>
              </m:r>
            </m:sub>
          </m:sSub>
          <m:d>
            <m:dPr>
              <m:ctrlPr>
                <w:rPr>
                  <w:rFonts w:ascii="Cambria Math" w:eastAsia="Cambria Math" w:hAnsi="Cambria Math" w:cs="Cambria Math"/>
                  <w:i/>
                  <w:sz w:val="26"/>
                  <w:szCs w:val="26"/>
                </w:rPr>
              </m:ctrlPr>
            </m:dPr>
            <m:e>
              <m:r>
                <w:rPr>
                  <w:rFonts w:ascii="Cambria Math" w:eastAsia="Cambria Math" w:hAnsi="Cambria Math" w:cs="Cambria Math"/>
                  <w:sz w:val="26"/>
                  <w:szCs w:val="26"/>
                </w:rPr>
                <m:t>k</m:t>
              </m:r>
            </m:e>
          </m:d>
          <m:r>
            <w:rPr>
              <w:rFonts w:ascii="Cambria Math" w:eastAsia="Cambria Math" w:hAnsi="Cambria Math" w:cs="Cambria Math"/>
              <w:sz w:val="26"/>
              <w:szCs w:val="26"/>
            </w:rPr>
            <m:t>=</m:t>
          </m:r>
          <m:nary>
            <m:naryPr>
              <m:chr m:val="∑"/>
              <m:grow m:val="1"/>
              <m:ctrlPr>
                <w:rPr>
                  <w:rFonts w:ascii="Cambria Math" w:eastAsia="Verdana" w:hAnsi="Cambria Math"/>
                  <w:sz w:val="26"/>
                  <w:szCs w:val="26"/>
                </w:rPr>
              </m:ctrlPr>
            </m:naryPr>
            <m:sub>
              <m:r>
                <w:rPr>
                  <w:rFonts w:ascii="Cambria Math" w:eastAsia="Cambria Math" w:hAnsi="Cambria Math" w:cs="Cambria Math"/>
                  <w:sz w:val="26"/>
                  <w:szCs w:val="26"/>
                </w:rPr>
                <m:t>i=k+1</m:t>
              </m:r>
            </m:sub>
            <m:sup>
              <m:r>
                <w:rPr>
                  <w:rFonts w:ascii="Cambria Math" w:eastAsia="Cambria Math" w:hAnsi="Cambria Math" w:cs="Cambria Math"/>
                  <w:sz w:val="26"/>
                  <w:szCs w:val="26"/>
                </w:rPr>
                <m:t>L-1</m:t>
              </m:r>
            </m:sup>
            <m:e>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r>
            <w:rPr>
              <w:rFonts w:ascii="Cambria Math" w:eastAsia="Verdana" w:hAnsi="Cambria Math"/>
              <w:sz w:val="26"/>
              <w:szCs w:val="26"/>
            </w:rPr>
            <m:t xml:space="preserve">=1- </m:t>
          </m:r>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Cambria Math" w:hAnsi="Cambria Math" w:cs="Cambria Math"/>
                  <w:i/>
                  <w:sz w:val="26"/>
                  <w:szCs w:val="26"/>
                </w:rPr>
              </m:ctrlPr>
            </m:dPr>
            <m:e>
              <m:r>
                <w:rPr>
                  <w:rFonts w:ascii="Cambria Math" w:eastAsia="Cambria Math" w:hAnsi="Cambria Math" w:cs="Cambria Math"/>
                  <w:sz w:val="26"/>
                  <w:szCs w:val="26"/>
                </w:rPr>
                <m:t>k</m:t>
              </m:r>
            </m:e>
          </m:d>
        </m:oMath>
      </m:oMathPara>
    </w:p>
    <w:p w14:paraId="1A468079" w14:textId="77777777" w:rsidR="00943BE6" w:rsidRDefault="00943BE6" w:rsidP="00AE2A07">
      <w:pPr>
        <w:spacing w:line="372" w:lineRule="auto"/>
        <w:jc w:val="both"/>
        <w:rPr>
          <w:rFonts w:eastAsia="Verdana"/>
          <w:sz w:val="26"/>
          <w:szCs w:val="26"/>
        </w:rPr>
      </w:pPr>
    </w:p>
    <w:p w14:paraId="2B546193" w14:textId="53159249" w:rsidR="00AE2A07" w:rsidRDefault="00AE2A07" w:rsidP="00AE2A07">
      <w:pPr>
        <w:spacing w:line="372" w:lineRule="auto"/>
        <w:jc w:val="both"/>
        <w:rPr>
          <w:rFonts w:eastAsia="Verdana"/>
          <w:sz w:val="26"/>
          <w:szCs w:val="26"/>
        </w:rPr>
      </w:pPr>
      <w:proofErr w:type="spellStart"/>
      <w:r w:rsidRPr="00AE2A07">
        <w:rPr>
          <w:rFonts w:eastAsia="Verdana"/>
          <w:sz w:val="26"/>
          <w:szCs w:val="26"/>
        </w:rPr>
        <w:lastRenderedPageBreak/>
        <w:t>Giá</w:t>
      </w:r>
      <w:proofErr w:type="spellEnd"/>
      <w:r w:rsidRPr="00AE2A07">
        <w:rPr>
          <w:rFonts w:eastAsia="Verdana"/>
          <w:sz w:val="26"/>
          <w:szCs w:val="26"/>
        </w:rPr>
        <w:t xml:space="preserve"> </w:t>
      </w:r>
      <w:proofErr w:type="spellStart"/>
      <w:r w:rsidRPr="00AE2A07">
        <w:rPr>
          <w:rFonts w:eastAsia="Verdana"/>
          <w:sz w:val="26"/>
          <w:szCs w:val="26"/>
        </w:rPr>
        <w:t>trị</w:t>
      </w:r>
      <w:proofErr w:type="spellEnd"/>
      <w:r w:rsidRPr="00AE2A07">
        <w:rPr>
          <w:rFonts w:eastAsia="Verdana"/>
          <w:sz w:val="26"/>
          <w:szCs w:val="26"/>
        </w:rPr>
        <w:t xml:space="preserve"> </w:t>
      </w:r>
      <w:proofErr w:type="spellStart"/>
      <w:r w:rsidRPr="00AE2A07">
        <w:rPr>
          <w:rFonts w:eastAsia="Verdana"/>
          <w:sz w:val="26"/>
          <w:szCs w:val="26"/>
        </w:rPr>
        <w:t>trung</w:t>
      </w:r>
      <w:proofErr w:type="spellEnd"/>
      <w:r w:rsidRPr="00AE2A07">
        <w:rPr>
          <w:rFonts w:eastAsia="Verdana"/>
          <w:sz w:val="26"/>
          <w:szCs w:val="26"/>
        </w:rPr>
        <w:t xml:space="preserve"> </w:t>
      </w:r>
      <w:proofErr w:type="spellStart"/>
      <w:r w:rsidRPr="00AE2A07">
        <w:rPr>
          <w:rFonts w:eastAsia="Verdana"/>
          <w:sz w:val="26"/>
          <w:szCs w:val="26"/>
        </w:rPr>
        <w:t>bình</w:t>
      </w:r>
      <w:proofErr w:type="spellEnd"/>
      <w:r w:rsidR="00B835E5">
        <w:rPr>
          <w:rFonts w:eastAsia="Verdana"/>
          <w:sz w:val="26"/>
          <w:szCs w:val="26"/>
        </w:rPr>
        <w:t xml:space="preserve"> </w:t>
      </w:r>
      <w:proofErr w:type="spellStart"/>
      <w:r w:rsidR="00B835E5">
        <w:rPr>
          <w:rFonts w:eastAsia="Verdana"/>
          <w:sz w:val="26"/>
          <w:szCs w:val="26"/>
        </w:rPr>
        <w:t>cường</w:t>
      </w:r>
      <w:proofErr w:type="spellEnd"/>
      <w:r w:rsidR="00B835E5">
        <w:rPr>
          <w:rFonts w:eastAsia="Verdana"/>
          <w:sz w:val="26"/>
          <w:szCs w:val="26"/>
        </w:rPr>
        <w:t xml:space="preserve"> </w:t>
      </w:r>
      <w:proofErr w:type="spellStart"/>
      <w:r w:rsidR="00B835E5">
        <w:rPr>
          <w:rFonts w:eastAsia="Verdana"/>
          <w:sz w:val="26"/>
          <w:szCs w:val="26"/>
        </w:rPr>
        <w:t>đô</w:t>
      </w:r>
      <w:proofErr w:type="spellEnd"/>
      <w:r w:rsidR="00B835E5">
        <w:rPr>
          <w:rFonts w:eastAsia="Verdana"/>
          <w:sz w:val="26"/>
          <w:szCs w:val="26"/>
        </w:rPr>
        <w:t>̣</w:t>
      </w:r>
      <w:r w:rsidRPr="00AE2A07">
        <w:rPr>
          <w:rFonts w:eastAsia="Verdana"/>
          <w:sz w:val="26"/>
          <w:szCs w:val="26"/>
        </w:rPr>
        <w:t xml:space="preserve"> </w:t>
      </w:r>
      <w:proofErr w:type="spellStart"/>
      <w:r w:rsidRPr="00AE2A07">
        <w:rPr>
          <w:rFonts w:eastAsia="Verdana"/>
          <w:sz w:val="26"/>
          <w:szCs w:val="26"/>
        </w:rPr>
        <w:t>của</w:t>
      </w:r>
      <w:proofErr w:type="spellEnd"/>
      <w:r w:rsidRPr="00AE2A07">
        <w:rPr>
          <w:rFonts w:eastAsia="Verdana"/>
          <w:sz w:val="26"/>
          <w:szCs w:val="26"/>
        </w:rPr>
        <w:t xml:space="preserve"> </w:t>
      </w:r>
      <w:proofErr w:type="spellStart"/>
      <w:r w:rsidRPr="00AE2A07">
        <w:rPr>
          <w:rFonts w:eastAsia="Verdana"/>
          <w:sz w:val="26"/>
          <w:szCs w:val="26"/>
        </w:rPr>
        <w:t>hai</w:t>
      </w:r>
      <w:proofErr w:type="spellEnd"/>
      <w:r w:rsidRPr="00AE2A07">
        <w:rPr>
          <w:rFonts w:eastAsia="Verdana"/>
          <w:sz w:val="26"/>
          <w:szCs w:val="26"/>
        </w:rPr>
        <w:t xml:space="preserve"> </w:t>
      </w:r>
      <w:proofErr w:type="spellStart"/>
      <w:r w:rsidRPr="00AE2A07">
        <w:rPr>
          <w:rFonts w:eastAsia="Verdana"/>
          <w:sz w:val="26"/>
          <w:szCs w:val="26"/>
        </w:rPr>
        <w:t>lớp</w:t>
      </w:r>
      <w:proofErr w:type="spellEnd"/>
      <w:r w:rsidRPr="00AE2A07">
        <w:rPr>
          <w:rFonts w:eastAsia="Verdana"/>
          <w:sz w:val="26"/>
          <w:szCs w:val="26"/>
        </w:rPr>
        <w:t xml:space="preserve"> </w:t>
      </w:r>
      <w:proofErr w:type="spellStart"/>
      <w:r w:rsidRPr="00AE2A07">
        <w:rPr>
          <w:rFonts w:eastAsia="Verdana"/>
          <w:sz w:val="26"/>
          <w:szCs w:val="26"/>
        </w:rPr>
        <w:t>được</w:t>
      </w:r>
      <w:proofErr w:type="spellEnd"/>
      <w:r w:rsidRPr="00AE2A07">
        <w:rPr>
          <w:rFonts w:eastAsia="Verdana"/>
          <w:sz w:val="26"/>
          <w:szCs w:val="26"/>
        </w:rPr>
        <w:t xml:space="preserve"> </w:t>
      </w:r>
      <w:proofErr w:type="spellStart"/>
      <w:r w:rsidRPr="00AE2A07">
        <w:rPr>
          <w:rFonts w:eastAsia="Verdana"/>
          <w:sz w:val="26"/>
          <w:szCs w:val="26"/>
        </w:rPr>
        <w:t>tính</w:t>
      </w:r>
      <w:proofErr w:type="spellEnd"/>
      <w:r w:rsidRPr="00AE2A07">
        <w:rPr>
          <w:rFonts w:eastAsia="Verdana"/>
          <w:sz w:val="26"/>
          <w:szCs w:val="26"/>
        </w:rPr>
        <w:t xml:space="preserve"> </w:t>
      </w:r>
      <w:proofErr w:type="spellStart"/>
      <w:r w:rsidRPr="00AE2A07">
        <w:rPr>
          <w:rFonts w:eastAsia="Verdana"/>
          <w:sz w:val="26"/>
          <w:szCs w:val="26"/>
        </w:rPr>
        <w:t>lần</w:t>
      </w:r>
      <w:proofErr w:type="spellEnd"/>
      <w:r w:rsidRPr="00AE2A07">
        <w:rPr>
          <w:rFonts w:eastAsia="Verdana"/>
          <w:sz w:val="26"/>
          <w:szCs w:val="26"/>
        </w:rPr>
        <w:t xml:space="preserve"> </w:t>
      </w:r>
      <w:proofErr w:type="spellStart"/>
      <w:r w:rsidRPr="00AE2A07">
        <w:rPr>
          <w:rFonts w:eastAsia="Verdana"/>
          <w:sz w:val="26"/>
          <w:szCs w:val="26"/>
        </w:rPr>
        <w:t>lượt</w:t>
      </w:r>
      <w:proofErr w:type="spellEnd"/>
      <w:r w:rsidRPr="00AE2A07">
        <w:rPr>
          <w:rFonts w:eastAsia="Verdana"/>
          <w:sz w:val="26"/>
          <w:szCs w:val="26"/>
        </w:rPr>
        <w:t xml:space="preserve"> </w:t>
      </w:r>
      <w:proofErr w:type="spellStart"/>
      <w:r w:rsidRPr="00AE2A07">
        <w:rPr>
          <w:rFonts w:eastAsia="Verdana"/>
          <w:sz w:val="26"/>
          <w:szCs w:val="26"/>
        </w:rPr>
        <w:t>bởi</w:t>
      </w:r>
      <w:proofErr w:type="spellEnd"/>
      <w:r w:rsidRPr="00AE2A07">
        <w:rPr>
          <w:rFonts w:eastAsia="Verdana"/>
          <w:sz w:val="26"/>
          <w:szCs w:val="26"/>
        </w:rPr>
        <w:t>:</w:t>
      </w:r>
    </w:p>
    <w:p w14:paraId="6B31074C" w14:textId="77777777" w:rsidR="00943BE6" w:rsidRDefault="00943BE6" w:rsidP="00AE2A07">
      <w:pPr>
        <w:spacing w:line="372" w:lineRule="auto"/>
        <w:jc w:val="both"/>
        <w:rPr>
          <w:rFonts w:eastAsia="Verdana"/>
          <w:sz w:val="26"/>
          <w:szCs w:val="26"/>
        </w:rPr>
      </w:pPr>
    </w:p>
    <w:p w14:paraId="4B08F056" w14:textId="3BFDA773" w:rsidR="00AE2A07" w:rsidRDefault="00000000" w:rsidP="00AE2A07">
      <w:pPr>
        <w:spacing w:line="372" w:lineRule="auto"/>
        <w:jc w:val="both"/>
        <w:rPr>
          <w:rFonts w:eastAsia="Verdana"/>
          <w:sz w:val="26"/>
          <w:szCs w:val="26"/>
        </w:rPr>
      </w:pPr>
      <m:oMathPara>
        <m:oMath>
          <m:sSub>
            <m:sSubPr>
              <m:ctrlPr>
                <w:rPr>
                  <w:rFonts w:ascii="Cambria Math" w:eastAsia="Verdana" w:hAnsi="Cambria Math"/>
                  <w:i/>
                  <w:sz w:val="26"/>
                  <w:szCs w:val="26"/>
                </w:rPr>
              </m:ctrlPr>
            </m:sSubPr>
            <m:e>
              <m:r>
                <w:rPr>
                  <w:rFonts w:ascii="Cambria Math" w:eastAsia="Verdana" w:hAnsi="Cambria Math"/>
                  <w:sz w:val="26"/>
                  <w:szCs w:val="26"/>
                </w:rPr>
                <m:t>m</m:t>
              </m:r>
            </m:e>
            <m:sub>
              <m:r>
                <w:rPr>
                  <w:rFonts w:ascii="Cambria Math" w:eastAsia="Verdana" w:hAnsi="Cambria Math"/>
                  <w:sz w:val="26"/>
                  <w:szCs w:val="26"/>
                </w:rPr>
                <m:t>1</m:t>
              </m:r>
            </m:sub>
          </m:sSub>
          <m:d>
            <m:dPr>
              <m:ctrlPr>
                <w:rPr>
                  <w:rFonts w:ascii="Cambria Math" w:eastAsia="Verdana" w:hAnsi="Cambria Math"/>
                  <w:i/>
                  <w:sz w:val="26"/>
                  <w:szCs w:val="26"/>
                </w:rPr>
              </m:ctrlPr>
            </m:dPr>
            <m:e>
              <m:r>
                <w:rPr>
                  <w:rFonts w:ascii="Cambria Math" w:eastAsia="Verdana" w:hAnsi="Cambria Math"/>
                  <w:sz w:val="26"/>
                  <w:szCs w:val="26"/>
                </w:rPr>
                <m:t>k</m:t>
              </m:r>
            </m:e>
          </m:d>
          <m:r>
            <w:rPr>
              <w:rFonts w:ascii="Cambria Math" w:eastAsia="Verdana" w:hAnsi="Cambria Math"/>
              <w:sz w:val="26"/>
              <w:szCs w:val="26"/>
            </w:rPr>
            <m:t>=</m:t>
          </m:r>
          <m:f>
            <m:fPr>
              <m:ctrlPr>
                <w:rPr>
                  <w:rFonts w:ascii="Cambria Math" w:eastAsia="Verdana" w:hAnsi="Cambria Math"/>
                  <w:i/>
                  <w:sz w:val="26"/>
                  <w:szCs w:val="26"/>
                </w:rPr>
              </m:ctrlPr>
            </m:fPr>
            <m:num>
              <m:nary>
                <m:naryPr>
                  <m:chr m:val="∑"/>
                  <m:limLoc m:val="undOvr"/>
                  <m:ctrlPr>
                    <w:rPr>
                      <w:rFonts w:ascii="Cambria Math" w:eastAsia="Verdana" w:hAnsi="Cambria Math"/>
                      <w:i/>
                      <w:sz w:val="26"/>
                      <w:szCs w:val="26"/>
                    </w:rPr>
                  </m:ctrlPr>
                </m:naryPr>
                <m:sub>
                  <m:r>
                    <w:rPr>
                      <w:rFonts w:ascii="Cambria Math" w:eastAsia="Verdana" w:hAnsi="Cambria Math"/>
                      <w:sz w:val="26"/>
                      <w:szCs w:val="26"/>
                    </w:rPr>
                    <m:t>i=0</m:t>
                  </m:r>
                </m:sub>
                <m:sup>
                  <m:r>
                    <w:rPr>
                      <w:rFonts w:ascii="Cambria Math" w:eastAsia="Verdana" w:hAnsi="Cambria Math"/>
                      <w:sz w:val="26"/>
                      <w:szCs w:val="26"/>
                    </w:rPr>
                    <m:t>k</m:t>
                  </m:r>
                </m:sup>
                <m:e>
                  <m:r>
                    <w:rPr>
                      <w:rFonts w:ascii="Cambria Math" w:eastAsia="Verdana" w:hAnsi="Cambria Math"/>
                      <w:sz w:val="26"/>
                      <w:szCs w:val="26"/>
                    </w:rPr>
                    <m:t xml:space="preserve">i </m:t>
                  </m:r>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num>
            <m:den>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(k)</m:t>
              </m:r>
            </m:den>
          </m:f>
          <m:r>
            <w:rPr>
              <w:rFonts w:ascii="Cambria Math" w:eastAsia="Verdana" w:hAnsi="Cambria Math"/>
              <w:sz w:val="26"/>
              <w:szCs w:val="26"/>
            </w:rPr>
            <m:t xml:space="preserve">      v</m:t>
          </m:r>
          <m:acc>
            <m:accPr>
              <m:chr m:val="̀"/>
              <m:ctrlPr>
                <w:rPr>
                  <w:rFonts w:ascii="Cambria Math" w:eastAsia="Verdana" w:hAnsi="Cambria Math"/>
                  <w:i/>
                  <w:sz w:val="26"/>
                  <w:szCs w:val="26"/>
                </w:rPr>
              </m:ctrlPr>
            </m:accPr>
            <m:e>
              <m:r>
                <w:rPr>
                  <w:rFonts w:ascii="Cambria Math" w:eastAsia="Verdana" w:hAnsi="Cambria Math"/>
                  <w:sz w:val="26"/>
                  <w:szCs w:val="26"/>
                </w:rPr>
                <m:t>a</m:t>
              </m:r>
            </m:e>
          </m:acc>
          <m:r>
            <w:rPr>
              <w:rFonts w:ascii="Cambria Math" w:eastAsia="Verdana" w:hAnsi="Cambria Math"/>
              <w:sz w:val="26"/>
              <w:szCs w:val="26"/>
            </w:rPr>
            <m:t xml:space="preserve">     </m:t>
          </m:r>
          <m:sSub>
            <m:sSubPr>
              <m:ctrlPr>
                <w:rPr>
                  <w:rFonts w:ascii="Cambria Math" w:eastAsia="Verdana" w:hAnsi="Cambria Math"/>
                  <w:i/>
                  <w:sz w:val="26"/>
                  <w:szCs w:val="26"/>
                </w:rPr>
              </m:ctrlPr>
            </m:sSubPr>
            <m:e>
              <m:r>
                <w:rPr>
                  <w:rFonts w:ascii="Cambria Math" w:eastAsia="Verdana" w:hAnsi="Cambria Math"/>
                  <w:sz w:val="26"/>
                  <w:szCs w:val="26"/>
                </w:rPr>
                <m:t>m</m:t>
              </m:r>
            </m:e>
            <m:sub>
              <m:r>
                <w:rPr>
                  <w:rFonts w:ascii="Cambria Math" w:eastAsia="Verdana" w:hAnsi="Cambria Math"/>
                  <w:sz w:val="26"/>
                  <w:szCs w:val="26"/>
                </w:rPr>
                <m:t>2</m:t>
              </m:r>
            </m:sub>
          </m:sSub>
          <m:d>
            <m:dPr>
              <m:ctrlPr>
                <w:rPr>
                  <w:rFonts w:ascii="Cambria Math" w:eastAsia="Verdana" w:hAnsi="Cambria Math"/>
                  <w:i/>
                  <w:sz w:val="26"/>
                  <w:szCs w:val="26"/>
                </w:rPr>
              </m:ctrlPr>
            </m:dPr>
            <m:e>
              <m:r>
                <w:rPr>
                  <w:rFonts w:ascii="Cambria Math" w:eastAsia="Verdana" w:hAnsi="Cambria Math"/>
                  <w:sz w:val="26"/>
                  <w:szCs w:val="26"/>
                </w:rPr>
                <m:t>k</m:t>
              </m:r>
            </m:e>
          </m:d>
          <m:r>
            <w:rPr>
              <w:rFonts w:ascii="Cambria Math" w:eastAsia="Verdana" w:hAnsi="Cambria Math"/>
              <w:sz w:val="26"/>
              <w:szCs w:val="26"/>
            </w:rPr>
            <m:t>=</m:t>
          </m:r>
          <m:f>
            <m:fPr>
              <m:ctrlPr>
                <w:rPr>
                  <w:rFonts w:ascii="Cambria Math" w:eastAsia="Verdana" w:hAnsi="Cambria Math"/>
                  <w:i/>
                  <w:sz w:val="26"/>
                  <w:szCs w:val="26"/>
                </w:rPr>
              </m:ctrlPr>
            </m:fPr>
            <m:num>
              <m:nary>
                <m:naryPr>
                  <m:chr m:val="∑"/>
                  <m:limLoc m:val="undOvr"/>
                  <m:ctrlPr>
                    <w:rPr>
                      <w:rFonts w:ascii="Cambria Math" w:eastAsia="Verdana" w:hAnsi="Cambria Math"/>
                      <w:i/>
                      <w:sz w:val="26"/>
                      <w:szCs w:val="26"/>
                    </w:rPr>
                  </m:ctrlPr>
                </m:naryPr>
                <m:sub>
                  <m:r>
                    <w:rPr>
                      <w:rFonts w:ascii="Cambria Math" w:eastAsia="Verdana" w:hAnsi="Cambria Math"/>
                      <w:sz w:val="26"/>
                      <w:szCs w:val="26"/>
                    </w:rPr>
                    <m:t>i=k+1</m:t>
                  </m:r>
                </m:sub>
                <m:sup>
                  <m:r>
                    <w:rPr>
                      <w:rFonts w:ascii="Cambria Math" w:eastAsia="Verdana" w:hAnsi="Cambria Math"/>
                      <w:sz w:val="26"/>
                      <w:szCs w:val="26"/>
                    </w:rPr>
                    <m:t>L-1</m:t>
                  </m:r>
                </m:sup>
                <m:e>
                  <m:r>
                    <w:rPr>
                      <w:rFonts w:ascii="Cambria Math" w:eastAsia="Verdana" w:hAnsi="Cambria Math"/>
                      <w:sz w:val="26"/>
                      <w:szCs w:val="26"/>
                    </w:rPr>
                    <m:t xml:space="preserve">i </m:t>
                  </m:r>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num>
            <m:den>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2</m:t>
                  </m:r>
                </m:sub>
              </m:sSub>
              <m:r>
                <w:rPr>
                  <w:rFonts w:ascii="Cambria Math" w:eastAsia="Verdana" w:hAnsi="Cambria Math"/>
                  <w:sz w:val="26"/>
                  <w:szCs w:val="26"/>
                </w:rPr>
                <m:t>(k)</m:t>
              </m:r>
            </m:den>
          </m:f>
        </m:oMath>
      </m:oMathPara>
    </w:p>
    <w:p w14:paraId="2A85B749" w14:textId="77777777" w:rsidR="00943BE6" w:rsidRDefault="00943BE6" w:rsidP="00AE2A07">
      <w:pPr>
        <w:spacing w:line="372" w:lineRule="auto"/>
        <w:jc w:val="both"/>
        <w:rPr>
          <w:rFonts w:eastAsia="Verdana"/>
          <w:sz w:val="26"/>
          <w:szCs w:val="26"/>
        </w:rPr>
      </w:pPr>
    </w:p>
    <w:p w14:paraId="57531FD2" w14:textId="148AC3C9" w:rsidR="00AE2A07" w:rsidRDefault="00943BE6" w:rsidP="00AE2A07">
      <w:pPr>
        <w:spacing w:line="372" w:lineRule="auto"/>
        <w:jc w:val="both"/>
        <w:rPr>
          <w:rFonts w:eastAsia="Verdana"/>
          <w:sz w:val="26"/>
          <w:szCs w:val="26"/>
        </w:rPr>
      </w:pPr>
      <w:r w:rsidRPr="00943BE6">
        <w:rPr>
          <w:rFonts w:eastAsia="Verdana"/>
          <w:sz w:val="26"/>
          <w:szCs w:val="26"/>
        </w:rPr>
        <w:t xml:space="preserve">Trong </w:t>
      </w:r>
      <w:proofErr w:type="spellStart"/>
      <w:r w:rsidRPr="00943BE6">
        <w:rPr>
          <w:rFonts w:eastAsia="Verdana"/>
          <w:sz w:val="26"/>
          <w:szCs w:val="26"/>
        </w:rPr>
        <w:t>đó</w:t>
      </w:r>
      <w:proofErr w:type="spellEnd"/>
      <w:r w:rsidRPr="00943BE6">
        <w:rPr>
          <w:rFonts w:eastAsia="Verdana"/>
          <w:sz w:val="26"/>
          <w:szCs w:val="26"/>
        </w:rPr>
        <w:t xml:space="preserve">, </w:t>
      </w:r>
      <w:proofErr w:type="spellStart"/>
      <w:r w:rsidRPr="00943BE6">
        <w:rPr>
          <w:rFonts w:eastAsia="Verdana"/>
          <w:sz w:val="26"/>
          <w:szCs w:val="26"/>
        </w:rPr>
        <w:t>giá</w:t>
      </w:r>
      <w:proofErr w:type="spellEnd"/>
      <w:r w:rsidRPr="00943BE6">
        <w:rPr>
          <w:rFonts w:eastAsia="Verdana"/>
          <w:sz w:val="26"/>
          <w:szCs w:val="26"/>
        </w:rPr>
        <w:t xml:space="preserve"> </w:t>
      </w:r>
      <w:proofErr w:type="spellStart"/>
      <w:r w:rsidRPr="00943BE6">
        <w:rPr>
          <w:rFonts w:eastAsia="Verdana"/>
          <w:sz w:val="26"/>
          <w:szCs w:val="26"/>
        </w:rPr>
        <w:t>trị</w:t>
      </w:r>
      <w:proofErr w:type="spellEnd"/>
      <w:r w:rsidRPr="00943BE6">
        <w:rPr>
          <w:rFonts w:eastAsia="Verdana"/>
          <w:sz w:val="26"/>
          <w:szCs w:val="26"/>
        </w:rPr>
        <w:t xml:space="preserve"> </w:t>
      </w:r>
      <w:proofErr w:type="spellStart"/>
      <w:r w:rsidRPr="00943BE6">
        <w:rPr>
          <w:rFonts w:eastAsia="Verdana"/>
          <w:sz w:val="26"/>
          <w:szCs w:val="26"/>
        </w:rPr>
        <w:t>trung</w:t>
      </w:r>
      <w:proofErr w:type="spellEnd"/>
      <w:r w:rsidRPr="00943BE6">
        <w:rPr>
          <w:rFonts w:eastAsia="Verdana"/>
          <w:sz w:val="26"/>
          <w:szCs w:val="26"/>
        </w:rPr>
        <w:t xml:space="preserve"> </w:t>
      </w:r>
      <w:proofErr w:type="spellStart"/>
      <w:r w:rsidRPr="00943BE6">
        <w:rPr>
          <w:rFonts w:eastAsia="Verdana"/>
          <w:sz w:val="26"/>
          <w:szCs w:val="26"/>
        </w:rPr>
        <w:t>bình</w:t>
      </w:r>
      <w:proofErr w:type="spellEnd"/>
      <w:r w:rsidRPr="00943BE6">
        <w:rPr>
          <w:rFonts w:eastAsia="Verdana"/>
          <w:sz w:val="26"/>
          <w:szCs w:val="26"/>
        </w:rPr>
        <w:t xml:space="preserve"> </w:t>
      </w:r>
      <w:proofErr w:type="spellStart"/>
      <w:r w:rsidRPr="00943BE6">
        <w:rPr>
          <w:rFonts w:eastAsia="Verdana"/>
          <w:sz w:val="26"/>
          <w:szCs w:val="26"/>
        </w:rPr>
        <w:t>tổng</w:t>
      </w:r>
      <w:proofErr w:type="spellEnd"/>
      <w:r w:rsidRPr="00943BE6">
        <w:rPr>
          <w:rFonts w:eastAsia="Verdana"/>
          <w:sz w:val="26"/>
          <w:szCs w:val="26"/>
        </w:rPr>
        <w:t xml:space="preserve"> </w:t>
      </w:r>
      <w:proofErr w:type="spellStart"/>
      <w:r w:rsidRPr="00943BE6">
        <w:rPr>
          <w:rFonts w:eastAsia="Verdana"/>
          <w:sz w:val="26"/>
          <w:szCs w:val="26"/>
        </w:rPr>
        <w:t>thể</w:t>
      </w:r>
      <w:proofErr w:type="spellEnd"/>
      <w:r w:rsidRPr="00943BE6">
        <w:rPr>
          <w:rFonts w:eastAsia="Verdana"/>
          <w:sz w:val="26"/>
          <w:szCs w:val="26"/>
        </w:rPr>
        <w:t xml:space="preserve"> </w:t>
      </w:r>
      <w:proofErr w:type="spellStart"/>
      <w:r w:rsidRPr="00943BE6">
        <w:rPr>
          <w:rFonts w:eastAsia="Verdana"/>
          <w:sz w:val="26"/>
          <w:szCs w:val="26"/>
        </w:rPr>
        <w:t>của</w:t>
      </w:r>
      <w:proofErr w:type="spellEnd"/>
      <w:r w:rsidRPr="00943BE6">
        <w:rPr>
          <w:rFonts w:eastAsia="Verdana"/>
          <w:sz w:val="26"/>
          <w:szCs w:val="26"/>
        </w:rPr>
        <w:t xml:space="preserve"> </w:t>
      </w:r>
      <w:proofErr w:type="spellStart"/>
      <w:r w:rsidRPr="00943BE6">
        <w:rPr>
          <w:rFonts w:eastAsia="Verdana"/>
          <w:sz w:val="26"/>
          <w:szCs w:val="26"/>
        </w:rPr>
        <w:t>ảnh</w:t>
      </w:r>
      <w:proofErr w:type="spellEnd"/>
      <w:r w:rsidRPr="00943BE6">
        <w:rPr>
          <w:rFonts w:eastAsia="Verdana"/>
          <w:sz w:val="26"/>
          <w:szCs w:val="26"/>
        </w:rPr>
        <w:t xml:space="preserve"> </w:t>
      </w:r>
      <w:proofErr w:type="spellStart"/>
      <w:r w:rsidRPr="00943BE6">
        <w:rPr>
          <w:rFonts w:eastAsia="Verdana"/>
          <w:sz w:val="26"/>
          <w:szCs w:val="26"/>
        </w:rPr>
        <w:t>là</w:t>
      </w:r>
      <w:proofErr w:type="spellEnd"/>
      <w:r w:rsidRPr="00943BE6">
        <w:rPr>
          <w:rFonts w:eastAsia="Verdana"/>
          <w:sz w:val="26"/>
          <w:szCs w:val="26"/>
        </w:rPr>
        <w:t>:</w:t>
      </w:r>
    </w:p>
    <w:p w14:paraId="4409B019" w14:textId="77777777" w:rsidR="00943BE6" w:rsidRDefault="00943BE6" w:rsidP="00AE2A07">
      <w:pPr>
        <w:spacing w:line="372" w:lineRule="auto"/>
        <w:jc w:val="both"/>
        <w:rPr>
          <w:rFonts w:eastAsia="Verdana"/>
          <w:sz w:val="26"/>
          <w:szCs w:val="26"/>
        </w:rPr>
      </w:pPr>
    </w:p>
    <w:p w14:paraId="46A9560E" w14:textId="3C79747B" w:rsidR="00943BE6" w:rsidRPr="00943BE6" w:rsidRDefault="00943BE6" w:rsidP="00AE2A07">
      <w:pPr>
        <w:spacing w:line="372" w:lineRule="auto"/>
        <w:jc w:val="both"/>
        <w:rPr>
          <w:rFonts w:eastAsia="Verdana"/>
          <w:sz w:val="26"/>
          <w:szCs w:val="26"/>
        </w:rPr>
      </w:pPr>
      <m:oMathPara>
        <m:oMath>
          <m:r>
            <w:rPr>
              <w:rFonts w:ascii="Cambria Math" w:eastAsia="Cambria Math" w:hAnsi="Cambria Math" w:cs="Cambria Math"/>
              <w:sz w:val="26"/>
              <w:szCs w:val="26"/>
            </w:rPr>
            <m:t>m(k)=</m:t>
          </m:r>
          <m:nary>
            <m:naryPr>
              <m:chr m:val="∑"/>
              <m:grow m:val="1"/>
              <m:ctrlPr>
                <w:rPr>
                  <w:rFonts w:ascii="Cambria Math" w:eastAsia="Verdana" w:hAnsi="Cambria Math"/>
                  <w:sz w:val="26"/>
                  <w:szCs w:val="26"/>
                </w:rPr>
              </m:ctrlPr>
            </m:naryPr>
            <m:sub>
              <m:r>
                <w:rPr>
                  <w:rFonts w:ascii="Cambria Math" w:eastAsia="Cambria Math" w:hAnsi="Cambria Math" w:cs="Cambria Math"/>
                  <w:sz w:val="26"/>
                  <w:szCs w:val="26"/>
                </w:rPr>
                <m:t>i=0</m:t>
              </m:r>
            </m:sub>
            <m:sup>
              <m:r>
                <w:rPr>
                  <w:rFonts w:ascii="Cambria Math" w:eastAsia="Cambria Math" w:hAnsi="Cambria Math" w:cs="Cambria Math"/>
                  <w:sz w:val="26"/>
                  <w:szCs w:val="26"/>
                </w:rPr>
                <m:t>L-1</m:t>
              </m:r>
            </m:sup>
            <m:e>
              <m:r>
                <w:rPr>
                  <w:rFonts w:ascii="Cambria Math" w:eastAsia="Verdana" w:hAnsi="Cambria Math"/>
                  <w:sz w:val="26"/>
                  <w:szCs w:val="26"/>
                </w:rPr>
                <m:t xml:space="preserve">i </m:t>
              </m:r>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r>
            <w:rPr>
              <w:rFonts w:ascii="Cambria Math" w:eastAsia="Verdana" w:hAnsi="Cambria Math"/>
              <w:sz w:val="26"/>
              <w:szCs w:val="26"/>
            </w:rPr>
            <m:t xml:space="preserve">    </m:t>
          </m:r>
        </m:oMath>
      </m:oMathPara>
    </w:p>
    <w:p w14:paraId="23A8E8D1" w14:textId="77777777" w:rsidR="00B622C6" w:rsidRDefault="00B622C6" w:rsidP="00B622C6">
      <w:pPr>
        <w:spacing w:line="372" w:lineRule="auto"/>
        <w:jc w:val="both"/>
        <w:rPr>
          <w:rFonts w:eastAsia="Verdana"/>
          <w:sz w:val="26"/>
          <w:szCs w:val="26"/>
        </w:rPr>
      </w:pPr>
      <w:r w:rsidRPr="00B622C6">
        <w:rPr>
          <w:rFonts w:eastAsia="Verdana"/>
          <w:sz w:val="26"/>
          <w:szCs w:val="26"/>
        </w:rPr>
        <w:t xml:space="preserve">Cường </w:t>
      </w:r>
      <w:proofErr w:type="spellStart"/>
      <w:r w:rsidRPr="00B622C6">
        <w:rPr>
          <w:rFonts w:eastAsia="Verdana"/>
          <w:sz w:val="26"/>
          <w:szCs w:val="26"/>
        </w:rPr>
        <w:t>độ</w:t>
      </w:r>
      <w:proofErr w:type="spellEnd"/>
      <w:r w:rsidRPr="00B622C6">
        <w:rPr>
          <w:rFonts w:eastAsia="Verdana"/>
          <w:sz w:val="26"/>
          <w:szCs w:val="26"/>
        </w:rPr>
        <w:t xml:space="preserve"> </w:t>
      </w:r>
      <w:proofErr w:type="spellStart"/>
      <w:r w:rsidRPr="00B622C6">
        <w:rPr>
          <w:rFonts w:eastAsia="Verdana"/>
          <w:sz w:val="26"/>
          <w:szCs w:val="26"/>
        </w:rPr>
        <w:t>trung</w:t>
      </w:r>
      <w:proofErr w:type="spellEnd"/>
      <w:r w:rsidRPr="00B622C6">
        <w:rPr>
          <w:rFonts w:eastAsia="Verdana"/>
          <w:sz w:val="26"/>
          <w:szCs w:val="26"/>
        </w:rPr>
        <w:t xml:space="preserve"> </w:t>
      </w:r>
      <w:proofErr w:type="spellStart"/>
      <w:r w:rsidRPr="00B622C6">
        <w:rPr>
          <w:rFonts w:eastAsia="Verdana"/>
          <w:sz w:val="26"/>
          <w:szCs w:val="26"/>
        </w:rPr>
        <w:t>bình</w:t>
      </w:r>
      <w:proofErr w:type="spellEnd"/>
      <w:r w:rsidRPr="00B622C6">
        <w:rPr>
          <w:rFonts w:eastAsia="Verdana"/>
          <w:sz w:val="26"/>
          <w:szCs w:val="26"/>
        </w:rPr>
        <w:t xml:space="preserve"> </w:t>
      </w:r>
      <w:proofErr w:type="spellStart"/>
      <w:r w:rsidRPr="00B622C6">
        <w:rPr>
          <w:rFonts w:eastAsia="Verdana"/>
          <w:sz w:val="26"/>
          <w:szCs w:val="26"/>
        </w:rPr>
        <w:t>của</w:t>
      </w:r>
      <w:proofErr w:type="spellEnd"/>
      <w:r w:rsidRPr="00B622C6">
        <w:rPr>
          <w:rFonts w:eastAsia="Verdana"/>
          <w:sz w:val="26"/>
          <w:szCs w:val="26"/>
        </w:rPr>
        <w:t xml:space="preserve"> </w:t>
      </w:r>
      <w:proofErr w:type="spellStart"/>
      <w:r w:rsidRPr="00B622C6">
        <w:rPr>
          <w:rFonts w:eastAsia="Verdana"/>
          <w:sz w:val="26"/>
          <w:szCs w:val="26"/>
        </w:rPr>
        <w:t>toàn</w:t>
      </w:r>
      <w:proofErr w:type="spellEnd"/>
      <w:r w:rsidRPr="00B622C6">
        <w:rPr>
          <w:rFonts w:eastAsia="Verdana"/>
          <w:sz w:val="26"/>
          <w:szCs w:val="26"/>
        </w:rPr>
        <w:t xml:space="preserve"> </w:t>
      </w:r>
      <w:proofErr w:type="spellStart"/>
      <w:r w:rsidRPr="00B622C6">
        <w:rPr>
          <w:rFonts w:eastAsia="Verdana"/>
          <w:sz w:val="26"/>
          <w:szCs w:val="26"/>
        </w:rPr>
        <w:t>bộ</w:t>
      </w:r>
      <w:proofErr w:type="spellEnd"/>
      <w:r w:rsidRPr="00B622C6">
        <w:rPr>
          <w:rFonts w:eastAsia="Verdana"/>
          <w:sz w:val="26"/>
          <w:szCs w:val="26"/>
        </w:rPr>
        <w:t xml:space="preserve"> </w:t>
      </w:r>
      <w:proofErr w:type="spellStart"/>
      <w:r w:rsidRPr="00B622C6">
        <w:rPr>
          <w:rFonts w:eastAsia="Verdana"/>
          <w:sz w:val="26"/>
          <w:szCs w:val="26"/>
        </w:rPr>
        <w:t>hình</w:t>
      </w:r>
      <w:proofErr w:type="spellEnd"/>
      <w:r w:rsidRPr="00B622C6">
        <w:rPr>
          <w:rFonts w:eastAsia="Verdana"/>
          <w:sz w:val="26"/>
          <w:szCs w:val="26"/>
        </w:rPr>
        <w:t xml:space="preserve"> </w:t>
      </w:r>
      <w:proofErr w:type="spellStart"/>
      <w:r w:rsidRPr="00B622C6">
        <w:rPr>
          <w:rFonts w:eastAsia="Verdana"/>
          <w:sz w:val="26"/>
          <w:szCs w:val="26"/>
        </w:rPr>
        <w:t>ảnh</w:t>
      </w:r>
      <w:proofErr w:type="spellEnd"/>
      <w:r w:rsidRPr="00B622C6">
        <w:rPr>
          <w:rFonts w:eastAsia="Verdana"/>
          <w:sz w:val="26"/>
          <w:szCs w:val="26"/>
        </w:rPr>
        <w:t xml:space="preserve"> (hay </w:t>
      </w:r>
      <w:proofErr w:type="spellStart"/>
      <w:r w:rsidRPr="00B622C6">
        <w:rPr>
          <w:rFonts w:eastAsia="Verdana"/>
          <w:sz w:val="26"/>
          <w:szCs w:val="26"/>
        </w:rPr>
        <w:t>còn</w:t>
      </w:r>
      <w:proofErr w:type="spellEnd"/>
      <w:r w:rsidRPr="00B622C6">
        <w:rPr>
          <w:rFonts w:eastAsia="Verdana"/>
          <w:sz w:val="26"/>
          <w:szCs w:val="26"/>
        </w:rPr>
        <w:t xml:space="preserve"> </w:t>
      </w:r>
      <w:proofErr w:type="spellStart"/>
      <w:r w:rsidRPr="00B622C6">
        <w:rPr>
          <w:rFonts w:eastAsia="Verdana"/>
          <w:sz w:val="26"/>
          <w:szCs w:val="26"/>
        </w:rPr>
        <w:t>gọi</w:t>
      </w:r>
      <w:proofErr w:type="spellEnd"/>
      <w:r w:rsidRPr="00B622C6">
        <w:rPr>
          <w:rFonts w:eastAsia="Verdana"/>
          <w:sz w:val="26"/>
          <w:szCs w:val="26"/>
        </w:rPr>
        <w:t xml:space="preserve"> </w:t>
      </w:r>
      <w:proofErr w:type="spellStart"/>
      <w:r w:rsidRPr="00B622C6">
        <w:rPr>
          <w:rFonts w:eastAsia="Verdana"/>
          <w:sz w:val="26"/>
          <w:szCs w:val="26"/>
        </w:rPr>
        <w:t>là</w:t>
      </w:r>
      <w:proofErr w:type="spellEnd"/>
      <w:r w:rsidRPr="00B622C6">
        <w:rPr>
          <w:rFonts w:eastAsia="Verdana"/>
          <w:sz w:val="26"/>
          <w:szCs w:val="26"/>
        </w:rPr>
        <w:t xml:space="preserve"> </w:t>
      </w:r>
      <w:proofErr w:type="spellStart"/>
      <w:r w:rsidRPr="00B622C6">
        <w:rPr>
          <w:rFonts w:eastAsia="Verdana"/>
          <w:sz w:val="26"/>
          <w:szCs w:val="26"/>
        </w:rPr>
        <w:t>giá</w:t>
      </w:r>
      <w:proofErr w:type="spellEnd"/>
      <w:r w:rsidRPr="00B622C6">
        <w:rPr>
          <w:rFonts w:eastAsia="Verdana"/>
          <w:sz w:val="26"/>
          <w:szCs w:val="26"/>
        </w:rPr>
        <w:t xml:space="preserve"> </w:t>
      </w:r>
      <w:proofErr w:type="spellStart"/>
      <w:r w:rsidRPr="00B622C6">
        <w:rPr>
          <w:rFonts w:eastAsia="Verdana"/>
          <w:sz w:val="26"/>
          <w:szCs w:val="26"/>
        </w:rPr>
        <w:t>trị</w:t>
      </w:r>
      <w:proofErr w:type="spellEnd"/>
      <w:r w:rsidRPr="00B622C6">
        <w:rPr>
          <w:rFonts w:eastAsia="Verdana"/>
          <w:sz w:val="26"/>
          <w:szCs w:val="26"/>
        </w:rPr>
        <w:t xml:space="preserve"> </w:t>
      </w:r>
      <w:proofErr w:type="spellStart"/>
      <w:r w:rsidRPr="00B622C6">
        <w:rPr>
          <w:rFonts w:eastAsia="Verdana"/>
          <w:sz w:val="26"/>
          <w:szCs w:val="26"/>
        </w:rPr>
        <w:t>trung</w:t>
      </w:r>
      <w:proofErr w:type="spellEnd"/>
      <w:r w:rsidRPr="00B622C6">
        <w:rPr>
          <w:rFonts w:eastAsia="Verdana"/>
          <w:sz w:val="26"/>
          <w:szCs w:val="26"/>
        </w:rPr>
        <w:t xml:space="preserve"> </w:t>
      </w:r>
      <w:proofErr w:type="spellStart"/>
      <w:r w:rsidRPr="00B622C6">
        <w:rPr>
          <w:rFonts w:eastAsia="Verdana"/>
          <w:sz w:val="26"/>
          <w:szCs w:val="26"/>
        </w:rPr>
        <w:t>bình</w:t>
      </w:r>
      <w:proofErr w:type="spellEnd"/>
      <w:r w:rsidRPr="00B622C6">
        <w:rPr>
          <w:rFonts w:eastAsia="Verdana"/>
          <w:sz w:val="26"/>
          <w:szCs w:val="26"/>
        </w:rPr>
        <w:t xml:space="preserve"> </w:t>
      </w:r>
      <w:proofErr w:type="spellStart"/>
      <w:r w:rsidRPr="00B622C6">
        <w:rPr>
          <w:rFonts w:eastAsia="Verdana"/>
          <w:sz w:val="26"/>
          <w:szCs w:val="26"/>
        </w:rPr>
        <w:t>toàn</w:t>
      </w:r>
      <w:proofErr w:type="spellEnd"/>
      <w:r w:rsidRPr="00B622C6">
        <w:rPr>
          <w:rFonts w:eastAsia="Verdana"/>
          <w:sz w:val="26"/>
          <w:szCs w:val="26"/>
        </w:rPr>
        <w:t xml:space="preserve"> </w:t>
      </w:r>
      <w:proofErr w:type="spellStart"/>
      <w:r w:rsidRPr="00B622C6">
        <w:rPr>
          <w:rFonts w:eastAsia="Verdana"/>
          <w:sz w:val="26"/>
          <w:szCs w:val="26"/>
        </w:rPr>
        <w:t>cục</w:t>
      </w:r>
      <w:proofErr w:type="spellEnd"/>
      <w:r w:rsidRPr="00B622C6">
        <w:rPr>
          <w:rFonts w:eastAsia="Verdana"/>
          <w:sz w:val="26"/>
          <w:szCs w:val="26"/>
        </w:rPr>
        <w:t xml:space="preserve">) </w:t>
      </w:r>
      <w:proofErr w:type="spellStart"/>
      <w:r w:rsidRPr="00B622C6">
        <w:rPr>
          <w:rFonts w:eastAsia="Verdana"/>
          <w:sz w:val="26"/>
          <w:szCs w:val="26"/>
        </w:rPr>
        <w:t>được</w:t>
      </w:r>
      <w:proofErr w:type="spellEnd"/>
      <w:r w:rsidRPr="00B622C6">
        <w:rPr>
          <w:rFonts w:eastAsia="Verdana"/>
          <w:sz w:val="26"/>
          <w:szCs w:val="26"/>
        </w:rPr>
        <w:t xml:space="preserve"> </w:t>
      </w:r>
      <w:proofErr w:type="spellStart"/>
      <w:r w:rsidRPr="00B622C6">
        <w:rPr>
          <w:rFonts w:eastAsia="Verdana"/>
          <w:sz w:val="26"/>
          <w:szCs w:val="26"/>
        </w:rPr>
        <w:t>tính</w:t>
      </w:r>
      <w:proofErr w:type="spellEnd"/>
      <w:r w:rsidRPr="00B622C6">
        <w:rPr>
          <w:rFonts w:eastAsia="Verdana"/>
          <w:sz w:val="26"/>
          <w:szCs w:val="26"/>
        </w:rPr>
        <w:t xml:space="preserve"> </w:t>
      </w:r>
      <w:proofErr w:type="spellStart"/>
      <w:r w:rsidRPr="00B622C6">
        <w:rPr>
          <w:rFonts w:eastAsia="Verdana"/>
          <w:sz w:val="26"/>
          <w:szCs w:val="26"/>
        </w:rPr>
        <w:t>bằng</w:t>
      </w:r>
      <w:proofErr w:type="spellEnd"/>
      <w:r w:rsidRPr="00B622C6">
        <w:rPr>
          <w:rFonts w:eastAsia="Verdana"/>
          <w:sz w:val="26"/>
          <w:szCs w:val="26"/>
        </w:rPr>
        <w:t>:</w:t>
      </w:r>
    </w:p>
    <w:p w14:paraId="635DCE0F" w14:textId="622AEBE7" w:rsidR="00B622C6" w:rsidRPr="00943BE6" w:rsidRDefault="00000000" w:rsidP="00B622C6">
      <w:pPr>
        <w:spacing w:line="372" w:lineRule="auto"/>
        <w:jc w:val="both"/>
        <w:rPr>
          <w:rFonts w:eastAsia="Verdana"/>
          <w:sz w:val="26"/>
          <w:szCs w:val="26"/>
        </w:rPr>
      </w:pPr>
      <m:oMathPara>
        <m:oMath>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G</m:t>
              </m:r>
            </m:sub>
          </m:sSub>
          <m:r>
            <w:rPr>
              <w:rFonts w:ascii="Cambria Math" w:eastAsia="Cambria Math" w:hAnsi="Cambria Math" w:cs="Cambria Math"/>
              <w:sz w:val="26"/>
              <w:szCs w:val="26"/>
            </w:rPr>
            <m:t>=</m:t>
          </m:r>
          <m:nary>
            <m:naryPr>
              <m:chr m:val="∑"/>
              <m:grow m:val="1"/>
              <m:ctrlPr>
                <w:rPr>
                  <w:rFonts w:ascii="Cambria Math" w:eastAsia="Verdana" w:hAnsi="Cambria Math"/>
                  <w:sz w:val="26"/>
                  <w:szCs w:val="26"/>
                </w:rPr>
              </m:ctrlPr>
            </m:naryPr>
            <m:sub>
              <m:r>
                <w:rPr>
                  <w:rFonts w:ascii="Cambria Math" w:eastAsia="Cambria Math" w:hAnsi="Cambria Math" w:cs="Cambria Math"/>
                  <w:sz w:val="26"/>
                  <w:szCs w:val="26"/>
                </w:rPr>
                <m:t>i=0</m:t>
              </m:r>
            </m:sub>
            <m:sup>
              <m:r>
                <w:rPr>
                  <w:rFonts w:ascii="Cambria Math" w:eastAsia="Cambria Math" w:hAnsi="Cambria Math" w:cs="Cambria Math"/>
                  <w:sz w:val="26"/>
                  <w:szCs w:val="26"/>
                </w:rPr>
                <m:t>L-1</m:t>
              </m:r>
            </m:sup>
            <m:e>
              <m:r>
                <w:rPr>
                  <w:rFonts w:ascii="Cambria Math" w:eastAsia="Verdana" w:hAnsi="Cambria Math"/>
                  <w:sz w:val="26"/>
                  <w:szCs w:val="26"/>
                </w:rPr>
                <m:t xml:space="preserve">i </m:t>
              </m:r>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r>
            <w:rPr>
              <w:rFonts w:ascii="Cambria Math" w:eastAsia="Verdana" w:hAnsi="Cambria Math"/>
              <w:sz w:val="26"/>
              <w:szCs w:val="26"/>
            </w:rPr>
            <m:t xml:space="preserve">    </m:t>
          </m:r>
        </m:oMath>
      </m:oMathPara>
    </w:p>
    <w:p w14:paraId="4EDA4A4F" w14:textId="77777777" w:rsidR="00B622C6" w:rsidRDefault="00B622C6" w:rsidP="00B622C6">
      <w:pPr>
        <w:spacing w:line="372" w:lineRule="auto"/>
        <w:jc w:val="both"/>
        <w:rPr>
          <w:rFonts w:eastAsia="Verdana"/>
          <w:sz w:val="26"/>
          <w:szCs w:val="26"/>
        </w:rPr>
      </w:pPr>
    </w:p>
    <w:p w14:paraId="7E34DFA0" w14:textId="1E5B2750" w:rsidR="00B622C6" w:rsidRDefault="00B622C6" w:rsidP="00B622C6">
      <w:pPr>
        <w:spacing w:line="372" w:lineRule="auto"/>
        <w:jc w:val="both"/>
        <w:rPr>
          <w:rFonts w:eastAsia="Verdana"/>
          <w:sz w:val="26"/>
          <w:szCs w:val="26"/>
        </w:rPr>
      </w:pPr>
      <w:proofErr w:type="spellStart"/>
      <w:r w:rsidRPr="00B622C6">
        <w:rPr>
          <w:rFonts w:eastAsia="Verdana"/>
          <w:sz w:val="26"/>
          <w:szCs w:val="26"/>
        </w:rPr>
        <w:t>Tính</w:t>
      </w:r>
      <w:proofErr w:type="spellEnd"/>
      <w:r w:rsidRPr="00B622C6">
        <w:rPr>
          <w:rFonts w:eastAsia="Verdana"/>
          <w:sz w:val="26"/>
          <w:szCs w:val="26"/>
        </w:rPr>
        <w:t xml:space="preserve"> </w:t>
      </w:r>
      <w:proofErr w:type="spellStart"/>
      <w:r w:rsidRPr="00B622C6">
        <w:rPr>
          <w:rFonts w:eastAsia="Verdana"/>
          <w:sz w:val="26"/>
          <w:szCs w:val="26"/>
        </w:rPr>
        <w:t>hợp</w:t>
      </w:r>
      <w:proofErr w:type="spellEnd"/>
      <w:r w:rsidRPr="00B622C6">
        <w:rPr>
          <w:rFonts w:eastAsia="Verdana"/>
          <w:sz w:val="26"/>
          <w:szCs w:val="26"/>
        </w:rPr>
        <w:t xml:space="preserve"> </w:t>
      </w:r>
      <w:proofErr w:type="spellStart"/>
      <w:r w:rsidRPr="00B622C6">
        <w:rPr>
          <w:rFonts w:eastAsia="Verdana"/>
          <w:sz w:val="26"/>
          <w:szCs w:val="26"/>
        </w:rPr>
        <w:t>lệ</w:t>
      </w:r>
      <w:proofErr w:type="spellEnd"/>
      <w:r w:rsidRPr="00B622C6">
        <w:rPr>
          <w:rFonts w:eastAsia="Verdana"/>
          <w:sz w:val="26"/>
          <w:szCs w:val="26"/>
        </w:rPr>
        <w:t xml:space="preserve"> </w:t>
      </w:r>
      <w:proofErr w:type="spellStart"/>
      <w:r w:rsidRPr="00B622C6">
        <w:rPr>
          <w:rFonts w:eastAsia="Verdana"/>
          <w:sz w:val="26"/>
          <w:szCs w:val="26"/>
        </w:rPr>
        <w:t>của</w:t>
      </w:r>
      <w:proofErr w:type="spellEnd"/>
      <w:r w:rsidRPr="00B622C6">
        <w:rPr>
          <w:rFonts w:eastAsia="Verdana"/>
          <w:sz w:val="26"/>
          <w:szCs w:val="26"/>
        </w:rPr>
        <w:t xml:space="preserve"> </w:t>
      </w:r>
      <w:proofErr w:type="spellStart"/>
      <w:r w:rsidRPr="00B622C6">
        <w:rPr>
          <w:rFonts w:eastAsia="Verdana"/>
          <w:sz w:val="26"/>
          <w:szCs w:val="26"/>
        </w:rPr>
        <w:t>hai</w:t>
      </w:r>
      <w:proofErr w:type="spellEnd"/>
      <w:r w:rsidRPr="00B622C6">
        <w:rPr>
          <w:rFonts w:eastAsia="Verdana"/>
          <w:sz w:val="26"/>
          <w:szCs w:val="26"/>
        </w:rPr>
        <w:t xml:space="preserve"> </w:t>
      </w:r>
      <w:proofErr w:type="spellStart"/>
      <w:r w:rsidRPr="00B622C6">
        <w:rPr>
          <w:rFonts w:eastAsia="Verdana"/>
          <w:sz w:val="26"/>
          <w:szCs w:val="26"/>
        </w:rPr>
        <w:t>phương</w:t>
      </w:r>
      <w:proofErr w:type="spellEnd"/>
      <w:r w:rsidRPr="00B622C6">
        <w:rPr>
          <w:rFonts w:eastAsia="Verdana"/>
          <w:sz w:val="26"/>
          <w:szCs w:val="26"/>
        </w:rPr>
        <w:t xml:space="preserve"> </w:t>
      </w:r>
      <w:proofErr w:type="spellStart"/>
      <w:r w:rsidRPr="00B622C6">
        <w:rPr>
          <w:rFonts w:eastAsia="Verdana"/>
          <w:sz w:val="26"/>
          <w:szCs w:val="26"/>
        </w:rPr>
        <w:t>trình</w:t>
      </w:r>
      <w:proofErr w:type="spellEnd"/>
      <w:r w:rsidRPr="00B622C6">
        <w:rPr>
          <w:rFonts w:eastAsia="Verdana"/>
          <w:sz w:val="26"/>
          <w:szCs w:val="26"/>
        </w:rPr>
        <w:t xml:space="preserve"> </w:t>
      </w:r>
      <w:proofErr w:type="spellStart"/>
      <w:r w:rsidRPr="00B622C6">
        <w:rPr>
          <w:rFonts w:eastAsia="Verdana"/>
          <w:sz w:val="26"/>
          <w:szCs w:val="26"/>
        </w:rPr>
        <w:t>sau</w:t>
      </w:r>
      <w:proofErr w:type="spellEnd"/>
      <w:r w:rsidRPr="00B622C6">
        <w:rPr>
          <w:rFonts w:eastAsia="Verdana"/>
          <w:sz w:val="26"/>
          <w:szCs w:val="26"/>
        </w:rPr>
        <w:t xml:space="preserve"> </w:t>
      </w:r>
      <w:proofErr w:type="spellStart"/>
      <w:r w:rsidRPr="00B622C6">
        <w:rPr>
          <w:rFonts w:eastAsia="Verdana"/>
          <w:sz w:val="26"/>
          <w:szCs w:val="26"/>
        </w:rPr>
        <w:t>có</w:t>
      </w:r>
      <w:proofErr w:type="spellEnd"/>
      <w:r w:rsidRPr="00B622C6">
        <w:rPr>
          <w:rFonts w:eastAsia="Verdana"/>
          <w:sz w:val="26"/>
          <w:szCs w:val="26"/>
        </w:rPr>
        <w:t xml:space="preserve"> </w:t>
      </w:r>
      <w:proofErr w:type="spellStart"/>
      <w:r w:rsidRPr="00B622C6">
        <w:rPr>
          <w:rFonts w:eastAsia="Verdana"/>
          <w:sz w:val="26"/>
          <w:szCs w:val="26"/>
        </w:rPr>
        <w:t>thể</w:t>
      </w:r>
      <w:proofErr w:type="spellEnd"/>
      <w:r w:rsidRPr="00B622C6">
        <w:rPr>
          <w:rFonts w:eastAsia="Verdana"/>
          <w:sz w:val="26"/>
          <w:szCs w:val="26"/>
        </w:rPr>
        <w:t xml:space="preserve"> </w:t>
      </w:r>
      <w:proofErr w:type="spellStart"/>
      <w:r w:rsidRPr="00B622C6">
        <w:rPr>
          <w:rFonts w:eastAsia="Verdana"/>
          <w:sz w:val="26"/>
          <w:szCs w:val="26"/>
        </w:rPr>
        <w:t>được</w:t>
      </w:r>
      <w:proofErr w:type="spellEnd"/>
      <w:r w:rsidRPr="00B622C6">
        <w:rPr>
          <w:rFonts w:eastAsia="Verdana"/>
          <w:sz w:val="26"/>
          <w:szCs w:val="26"/>
        </w:rPr>
        <w:t xml:space="preserve"> </w:t>
      </w:r>
      <w:proofErr w:type="spellStart"/>
      <w:r w:rsidRPr="00B622C6">
        <w:rPr>
          <w:rFonts w:eastAsia="Verdana"/>
          <w:sz w:val="26"/>
          <w:szCs w:val="26"/>
        </w:rPr>
        <w:t>kiểm</w:t>
      </w:r>
      <w:proofErr w:type="spellEnd"/>
      <w:r w:rsidRPr="00B622C6">
        <w:rPr>
          <w:rFonts w:eastAsia="Verdana"/>
          <w:sz w:val="26"/>
          <w:szCs w:val="26"/>
        </w:rPr>
        <w:t xml:space="preserve"> </w:t>
      </w:r>
      <w:proofErr w:type="spellStart"/>
      <w:r w:rsidRPr="00B622C6">
        <w:rPr>
          <w:rFonts w:eastAsia="Verdana"/>
          <w:sz w:val="26"/>
          <w:szCs w:val="26"/>
        </w:rPr>
        <w:t>chứng</w:t>
      </w:r>
      <w:proofErr w:type="spellEnd"/>
      <w:r w:rsidRPr="00B622C6">
        <w:rPr>
          <w:rFonts w:eastAsia="Verdana"/>
          <w:sz w:val="26"/>
          <w:szCs w:val="26"/>
        </w:rPr>
        <w:t xml:space="preserve"> </w:t>
      </w:r>
      <w:proofErr w:type="spellStart"/>
      <w:r w:rsidRPr="00B622C6">
        <w:rPr>
          <w:rFonts w:eastAsia="Verdana"/>
          <w:sz w:val="26"/>
          <w:szCs w:val="26"/>
        </w:rPr>
        <w:t>bằng</w:t>
      </w:r>
      <w:proofErr w:type="spellEnd"/>
      <w:r w:rsidRPr="00B622C6">
        <w:rPr>
          <w:rFonts w:eastAsia="Verdana"/>
          <w:sz w:val="26"/>
          <w:szCs w:val="26"/>
        </w:rPr>
        <w:t xml:space="preserve"> </w:t>
      </w:r>
      <w:proofErr w:type="spellStart"/>
      <w:r w:rsidRPr="00B622C6">
        <w:rPr>
          <w:rFonts w:eastAsia="Verdana"/>
          <w:sz w:val="26"/>
          <w:szCs w:val="26"/>
        </w:rPr>
        <w:t>cách</w:t>
      </w:r>
      <w:proofErr w:type="spellEnd"/>
      <w:r w:rsidRPr="00B622C6">
        <w:rPr>
          <w:rFonts w:eastAsia="Verdana"/>
          <w:sz w:val="26"/>
          <w:szCs w:val="26"/>
        </w:rPr>
        <w:t xml:space="preserve"> </w:t>
      </w:r>
      <w:proofErr w:type="spellStart"/>
      <w:r w:rsidRPr="00B622C6">
        <w:rPr>
          <w:rFonts w:eastAsia="Verdana"/>
          <w:sz w:val="26"/>
          <w:szCs w:val="26"/>
        </w:rPr>
        <w:t>thay</w:t>
      </w:r>
      <w:proofErr w:type="spellEnd"/>
      <w:r w:rsidRPr="00B622C6">
        <w:rPr>
          <w:rFonts w:eastAsia="Verdana"/>
          <w:sz w:val="26"/>
          <w:szCs w:val="26"/>
        </w:rPr>
        <w:t xml:space="preserve"> </w:t>
      </w:r>
      <w:proofErr w:type="spellStart"/>
      <w:r w:rsidRPr="00B622C6">
        <w:rPr>
          <w:rFonts w:eastAsia="Verdana"/>
          <w:sz w:val="26"/>
          <w:szCs w:val="26"/>
        </w:rPr>
        <w:t>thế</w:t>
      </w:r>
      <w:proofErr w:type="spellEnd"/>
      <w:r w:rsidRPr="00B622C6">
        <w:rPr>
          <w:rFonts w:eastAsia="Verdana"/>
          <w:sz w:val="26"/>
          <w:szCs w:val="26"/>
        </w:rPr>
        <w:t xml:space="preserve"> </w:t>
      </w:r>
      <w:proofErr w:type="spellStart"/>
      <w:r w:rsidRPr="00B622C6">
        <w:rPr>
          <w:rFonts w:eastAsia="Verdana"/>
          <w:sz w:val="26"/>
          <w:szCs w:val="26"/>
        </w:rPr>
        <w:t>trực</w:t>
      </w:r>
      <w:proofErr w:type="spellEnd"/>
      <w:r w:rsidRPr="00B622C6">
        <w:rPr>
          <w:rFonts w:eastAsia="Verdana"/>
          <w:sz w:val="26"/>
          <w:szCs w:val="26"/>
        </w:rPr>
        <w:t xml:space="preserve"> </w:t>
      </w:r>
      <w:proofErr w:type="spellStart"/>
      <w:r w:rsidRPr="00B622C6">
        <w:rPr>
          <w:rFonts w:eastAsia="Verdana"/>
          <w:sz w:val="26"/>
          <w:szCs w:val="26"/>
        </w:rPr>
        <w:t>tiếp</w:t>
      </w:r>
      <w:proofErr w:type="spellEnd"/>
      <w:r>
        <w:rPr>
          <w:rFonts w:eastAsia="Verdana"/>
          <w:sz w:val="26"/>
          <w:szCs w:val="26"/>
        </w:rPr>
        <w:t xml:space="preserve"> </w:t>
      </w:r>
      <w:proofErr w:type="spellStart"/>
      <w:r>
        <w:rPr>
          <w:rFonts w:eastAsia="Verdana"/>
          <w:sz w:val="26"/>
          <w:szCs w:val="26"/>
        </w:rPr>
        <w:t>vào</w:t>
      </w:r>
      <w:proofErr w:type="spellEnd"/>
      <w:r w:rsidRPr="00B622C6">
        <w:rPr>
          <w:rFonts w:eastAsia="Verdana"/>
          <w:sz w:val="26"/>
          <w:szCs w:val="26"/>
        </w:rPr>
        <w:t xml:space="preserve"> </w:t>
      </w:r>
      <w:proofErr w:type="spellStart"/>
      <w:r w:rsidRPr="00B622C6">
        <w:rPr>
          <w:rFonts w:eastAsia="Verdana"/>
          <w:sz w:val="26"/>
          <w:szCs w:val="26"/>
        </w:rPr>
        <w:t>các</w:t>
      </w:r>
      <w:proofErr w:type="spellEnd"/>
      <w:r w:rsidRPr="00B622C6">
        <w:rPr>
          <w:rFonts w:eastAsia="Verdana"/>
          <w:sz w:val="26"/>
          <w:szCs w:val="26"/>
        </w:rPr>
        <w:t xml:space="preserve"> </w:t>
      </w:r>
      <w:proofErr w:type="spellStart"/>
      <w:r w:rsidRPr="00B622C6">
        <w:rPr>
          <w:rFonts w:eastAsia="Verdana"/>
          <w:sz w:val="26"/>
          <w:szCs w:val="26"/>
        </w:rPr>
        <w:t>kết</w:t>
      </w:r>
      <w:proofErr w:type="spellEnd"/>
      <w:r w:rsidRPr="00B622C6">
        <w:rPr>
          <w:rFonts w:eastAsia="Verdana"/>
          <w:sz w:val="26"/>
          <w:szCs w:val="26"/>
        </w:rPr>
        <w:t xml:space="preserve"> </w:t>
      </w:r>
      <w:proofErr w:type="spellStart"/>
      <w:r w:rsidRPr="00B622C6">
        <w:rPr>
          <w:rFonts w:eastAsia="Verdana"/>
          <w:sz w:val="26"/>
          <w:szCs w:val="26"/>
        </w:rPr>
        <w:t>quả</w:t>
      </w:r>
      <w:proofErr w:type="spellEnd"/>
      <w:r w:rsidRPr="00B622C6">
        <w:rPr>
          <w:rFonts w:eastAsia="Verdana"/>
          <w:sz w:val="26"/>
          <w:szCs w:val="26"/>
        </w:rPr>
        <w:t xml:space="preserve"> </w:t>
      </w:r>
      <w:proofErr w:type="spellStart"/>
      <w:r w:rsidRPr="00B622C6">
        <w:rPr>
          <w:rFonts w:eastAsia="Verdana"/>
          <w:sz w:val="26"/>
          <w:szCs w:val="26"/>
        </w:rPr>
        <w:t>trước</w:t>
      </w:r>
      <w:proofErr w:type="spellEnd"/>
      <w:r w:rsidRPr="00B622C6">
        <w:rPr>
          <w:rFonts w:eastAsia="Verdana"/>
          <w:sz w:val="26"/>
          <w:szCs w:val="26"/>
        </w:rPr>
        <w:t xml:space="preserve"> </w:t>
      </w:r>
      <w:proofErr w:type="spellStart"/>
      <w:r w:rsidRPr="00B622C6">
        <w:rPr>
          <w:rFonts w:eastAsia="Verdana"/>
          <w:sz w:val="26"/>
          <w:szCs w:val="26"/>
        </w:rPr>
        <w:t>đó</w:t>
      </w:r>
      <w:proofErr w:type="spellEnd"/>
      <w:r w:rsidRPr="00B622C6">
        <w:rPr>
          <w:rFonts w:eastAsia="Verdana"/>
          <w:sz w:val="26"/>
          <w:szCs w:val="26"/>
        </w:rPr>
        <w:t>:</w:t>
      </w:r>
    </w:p>
    <w:p w14:paraId="1FF0C992" w14:textId="14D95CC3" w:rsidR="00B622C6" w:rsidRPr="00943BE6" w:rsidRDefault="00000000" w:rsidP="00B622C6">
      <w:pPr>
        <w:spacing w:line="372" w:lineRule="auto"/>
        <w:jc w:val="both"/>
        <w:rPr>
          <w:rFonts w:eastAsia="Verdana"/>
          <w:sz w:val="26"/>
          <w:szCs w:val="26"/>
        </w:rPr>
      </w:pPr>
      <m:oMathPara>
        <m:oMath>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1</m:t>
              </m:r>
            </m:sub>
          </m:sSub>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2</m:t>
              </m:r>
            </m:sub>
          </m:sSub>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2</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G</m:t>
              </m:r>
            </m:sub>
          </m:sSub>
        </m:oMath>
      </m:oMathPara>
    </w:p>
    <w:p w14:paraId="5A6E6EFF" w14:textId="20BD00EA" w:rsidR="00B622C6" w:rsidRPr="00943BE6" w:rsidRDefault="00000000" w:rsidP="00B622C6">
      <w:pPr>
        <w:spacing w:line="372" w:lineRule="auto"/>
        <w:jc w:val="both"/>
        <w:rPr>
          <w:rFonts w:eastAsia="Verdana"/>
          <w:sz w:val="26"/>
          <w:szCs w:val="26"/>
        </w:rPr>
      </w:pPr>
      <m:oMathPara>
        <m:oMath>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2</m:t>
              </m:r>
            </m:sub>
          </m:sSub>
          <m:r>
            <w:rPr>
              <w:rFonts w:ascii="Cambria Math" w:eastAsia="Cambria Math" w:hAnsi="Cambria Math" w:cs="Cambria Math"/>
              <w:sz w:val="26"/>
              <w:szCs w:val="26"/>
            </w:rPr>
            <m:t>=1</m:t>
          </m:r>
        </m:oMath>
      </m:oMathPara>
    </w:p>
    <w:p w14:paraId="68E185B3" w14:textId="77777777" w:rsidR="00B622C6" w:rsidRDefault="00B622C6" w:rsidP="00B622C6">
      <w:pPr>
        <w:spacing w:line="372" w:lineRule="auto"/>
        <w:jc w:val="both"/>
        <w:rPr>
          <w:rFonts w:eastAsia="Verdana"/>
          <w:sz w:val="26"/>
          <w:szCs w:val="26"/>
        </w:rPr>
      </w:pPr>
    </w:p>
    <w:p w14:paraId="422D6408" w14:textId="0A71DFE6" w:rsidR="00B622C6" w:rsidRPr="00B622C6" w:rsidRDefault="00B622C6" w:rsidP="00B622C6">
      <w:pPr>
        <w:spacing w:line="372" w:lineRule="auto"/>
        <w:jc w:val="both"/>
        <w:rPr>
          <w:rFonts w:eastAsia="Verdana"/>
          <w:sz w:val="26"/>
          <w:szCs w:val="26"/>
        </w:rPr>
      </w:pPr>
      <w:r w:rsidRPr="00B622C6">
        <w:rPr>
          <w:rFonts w:eastAsia="Verdana"/>
          <w:sz w:val="26"/>
          <w:szCs w:val="26"/>
        </w:rPr>
        <w:t xml:space="preserve">Ở </w:t>
      </w:r>
      <w:proofErr w:type="spellStart"/>
      <w:r w:rsidRPr="00B622C6">
        <w:rPr>
          <w:rFonts w:eastAsia="Verdana"/>
          <w:sz w:val="26"/>
          <w:szCs w:val="26"/>
        </w:rPr>
        <w:t>đây</w:t>
      </w:r>
      <w:proofErr w:type="spellEnd"/>
      <w:r w:rsidRPr="00B622C6">
        <w:rPr>
          <w:rFonts w:eastAsia="Verdana"/>
          <w:sz w:val="26"/>
          <w:szCs w:val="26"/>
        </w:rPr>
        <w:t xml:space="preserve">, </w:t>
      </w:r>
      <w:proofErr w:type="spellStart"/>
      <w:r w:rsidRPr="00B622C6">
        <w:rPr>
          <w:rFonts w:eastAsia="Verdana"/>
          <w:sz w:val="26"/>
          <w:szCs w:val="26"/>
        </w:rPr>
        <w:t>chúng</w:t>
      </w:r>
      <w:proofErr w:type="spellEnd"/>
      <w:r w:rsidRPr="00B622C6">
        <w:rPr>
          <w:rFonts w:eastAsia="Verdana"/>
          <w:sz w:val="26"/>
          <w:szCs w:val="26"/>
        </w:rPr>
        <w:t xml:space="preserve"> ta </w:t>
      </w:r>
      <w:proofErr w:type="spellStart"/>
      <w:r w:rsidRPr="00B622C6">
        <w:rPr>
          <w:rFonts w:eastAsia="Verdana"/>
          <w:sz w:val="26"/>
          <w:szCs w:val="26"/>
        </w:rPr>
        <w:t>đã</w:t>
      </w:r>
      <w:proofErr w:type="spellEnd"/>
      <w:r w:rsidRPr="00B622C6">
        <w:rPr>
          <w:rFonts w:eastAsia="Verdana"/>
          <w:sz w:val="26"/>
          <w:szCs w:val="26"/>
        </w:rPr>
        <w:t xml:space="preserve"> </w:t>
      </w:r>
      <w:proofErr w:type="spellStart"/>
      <w:r w:rsidRPr="00B622C6">
        <w:rPr>
          <w:rFonts w:eastAsia="Verdana"/>
          <w:sz w:val="26"/>
          <w:szCs w:val="26"/>
        </w:rPr>
        <w:t>bỏ</w:t>
      </w:r>
      <w:proofErr w:type="spellEnd"/>
      <w:r w:rsidRPr="00B622C6">
        <w:rPr>
          <w:rFonts w:eastAsia="Verdana"/>
          <w:sz w:val="26"/>
          <w:szCs w:val="26"/>
        </w:rPr>
        <w:t xml:space="preserve"> qua </w:t>
      </w:r>
      <w:proofErr w:type="spellStart"/>
      <w:r w:rsidRPr="00B622C6">
        <w:rPr>
          <w:rFonts w:eastAsia="Verdana"/>
          <w:sz w:val="26"/>
          <w:szCs w:val="26"/>
        </w:rPr>
        <w:t>chỉ</w:t>
      </w:r>
      <w:proofErr w:type="spellEnd"/>
      <w:r w:rsidRPr="00B622C6">
        <w:rPr>
          <w:rFonts w:eastAsia="Verdana"/>
          <w:sz w:val="26"/>
          <w:szCs w:val="26"/>
        </w:rPr>
        <w:t xml:space="preserve"> </w:t>
      </w:r>
      <w:proofErr w:type="spellStart"/>
      <w:r w:rsidRPr="00B622C6">
        <w:rPr>
          <w:rFonts w:eastAsia="Verdana"/>
          <w:sz w:val="26"/>
          <w:szCs w:val="26"/>
        </w:rPr>
        <w:t>số</w:t>
      </w:r>
      <w:proofErr w:type="spellEnd"/>
      <w:r w:rsidRPr="00B622C6">
        <w:rPr>
          <w:rFonts w:eastAsia="Verdana"/>
          <w:sz w:val="26"/>
          <w:szCs w:val="26"/>
        </w:rPr>
        <w:t xml:space="preserve"> k </w:t>
      </w:r>
      <w:proofErr w:type="spellStart"/>
      <w:r w:rsidRPr="00B622C6">
        <w:rPr>
          <w:rFonts w:eastAsia="Verdana"/>
          <w:sz w:val="26"/>
          <w:szCs w:val="26"/>
        </w:rPr>
        <w:t>tạm</w:t>
      </w:r>
      <w:proofErr w:type="spellEnd"/>
      <w:r w:rsidRPr="00B622C6">
        <w:rPr>
          <w:rFonts w:eastAsia="Verdana"/>
          <w:sz w:val="26"/>
          <w:szCs w:val="26"/>
        </w:rPr>
        <w:t xml:space="preserve"> </w:t>
      </w:r>
      <w:proofErr w:type="spellStart"/>
      <w:r w:rsidRPr="00B622C6">
        <w:rPr>
          <w:rFonts w:eastAsia="Verdana"/>
          <w:sz w:val="26"/>
          <w:szCs w:val="26"/>
        </w:rPr>
        <w:t>thời</w:t>
      </w:r>
      <w:proofErr w:type="spellEnd"/>
      <w:r w:rsidRPr="00B622C6">
        <w:rPr>
          <w:rFonts w:eastAsia="Verdana"/>
          <w:sz w:val="26"/>
          <w:szCs w:val="26"/>
        </w:rPr>
        <w:t xml:space="preserve"> </w:t>
      </w:r>
      <w:proofErr w:type="spellStart"/>
      <w:r w:rsidRPr="00B622C6">
        <w:rPr>
          <w:rFonts w:eastAsia="Verdana"/>
          <w:sz w:val="26"/>
          <w:szCs w:val="26"/>
        </w:rPr>
        <w:t>để</w:t>
      </w:r>
      <w:proofErr w:type="spellEnd"/>
      <w:r w:rsidRPr="00B622C6">
        <w:rPr>
          <w:rFonts w:eastAsia="Verdana"/>
          <w:sz w:val="26"/>
          <w:szCs w:val="26"/>
        </w:rPr>
        <w:t xml:space="preserve"> </w:t>
      </w:r>
      <w:proofErr w:type="spellStart"/>
      <w:r w:rsidRPr="00B622C6">
        <w:rPr>
          <w:rFonts w:eastAsia="Verdana"/>
          <w:sz w:val="26"/>
          <w:szCs w:val="26"/>
        </w:rPr>
        <w:t>làm</w:t>
      </w:r>
      <w:proofErr w:type="spellEnd"/>
      <w:r w:rsidRPr="00B622C6">
        <w:rPr>
          <w:rFonts w:eastAsia="Verdana"/>
          <w:sz w:val="26"/>
          <w:szCs w:val="26"/>
        </w:rPr>
        <w:t xml:space="preserve"> </w:t>
      </w:r>
      <w:proofErr w:type="spellStart"/>
      <w:r w:rsidRPr="00B622C6">
        <w:rPr>
          <w:rFonts w:eastAsia="Verdana"/>
          <w:sz w:val="26"/>
          <w:szCs w:val="26"/>
        </w:rPr>
        <w:t>rõ</w:t>
      </w:r>
      <w:proofErr w:type="spellEnd"/>
      <w:r w:rsidRPr="00B622C6">
        <w:rPr>
          <w:rFonts w:eastAsia="Verdana"/>
          <w:sz w:val="26"/>
          <w:szCs w:val="26"/>
        </w:rPr>
        <w:t xml:space="preserve"> </w:t>
      </w:r>
      <w:proofErr w:type="spellStart"/>
      <w:r w:rsidRPr="00B622C6">
        <w:rPr>
          <w:rFonts w:eastAsia="Verdana"/>
          <w:sz w:val="26"/>
          <w:szCs w:val="26"/>
        </w:rPr>
        <w:t>ký</w:t>
      </w:r>
      <w:proofErr w:type="spellEnd"/>
      <w:r w:rsidRPr="00B622C6">
        <w:rPr>
          <w:rFonts w:eastAsia="Verdana"/>
          <w:sz w:val="26"/>
          <w:szCs w:val="26"/>
        </w:rPr>
        <w:t xml:space="preserve"> </w:t>
      </w:r>
      <w:proofErr w:type="spellStart"/>
      <w:r w:rsidRPr="00B622C6">
        <w:rPr>
          <w:rFonts w:eastAsia="Verdana"/>
          <w:sz w:val="26"/>
          <w:szCs w:val="26"/>
        </w:rPr>
        <w:t>hiệu</w:t>
      </w:r>
      <w:proofErr w:type="spellEnd"/>
      <w:r w:rsidRPr="00B622C6">
        <w:rPr>
          <w:rFonts w:eastAsia="Verdana"/>
          <w:sz w:val="26"/>
          <w:szCs w:val="26"/>
        </w:rPr>
        <w:t xml:space="preserve">. </w:t>
      </w:r>
      <w:proofErr w:type="spellStart"/>
      <w:r w:rsidRPr="00B622C6">
        <w:rPr>
          <w:rFonts w:eastAsia="Verdana"/>
          <w:sz w:val="26"/>
          <w:szCs w:val="26"/>
        </w:rPr>
        <w:t>Để</w:t>
      </w:r>
      <w:proofErr w:type="spellEnd"/>
      <w:r w:rsidRPr="00B622C6">
        <w:rPr>
          <w:rFonts w:eastAsia="Verdana"/>
          <w:sz w:val="26"/>
          <w:szCs w:val="26"/>
        </w:rPr>
        <w:t xml:space="preserve"> </w:t>
      </w:r>
      <w:proofErr w:type="spellStart"/>
      <w:r w:rsidRPr="00B622C6">
        <w:rPr>
          <w:rFonts w:eastAsia="Verdana"/>
          <w:sz w:val="26"/>
          <w:szCs w:val="26"/>
        </w:rPr>
        <w:t>đánh</w:t>
      </w:r>
      <w:proofErr w:type="spellEnd"/>
      <w:r w:rsidRPr="00B622C6">
        <w:rPr>
          <w:rFonts w:eastAsia="Verdana"/>
          <w:sz w:val="26"/>
          <w:szCs w:val="26"/>
        </w:rPr>
        <w:t xml:space="preserve"> </w:t>
      </w:r>
      <w:proofErr w:type="spellStart"/>
      <w:r w:rsidRPr="00B622C6">
        <w:rPr>
          <w:rFonts w:eastAsia="Verdana"/>
          <w:sz w:val="26"/>
          <w:szCs w:val="26"/>
        </w:rPr>
        <w:t>giá</w:t>
      </w:r>
      <w:proofErr w:type="spellEnd"/>
      <w:r w:rsidRPr="00B622C6">
        <w:rPr>
          <w:rFonts w:eastAsia="Verdana"/>
          <w:sz w:val="26"/>
          <w:szCs w:val="26"/>
        </w:rPr>
        <w:t xml:space="preserve"> "</w:t>
      </w:r>
      <w:proofErr w:type="spellStart"/>
      <w:r w:rsidRPr="00B622C6">
        <w:rPr>
          <w:rFonts w:eastAsia="Verdana"/>
          <w:sz w:val="26"/>
          <w:szCs w:val="26"/>
        </w:rPr>
        <w:t>độ</w:t>
      </w:r>
      <w:proofErr w:type="spellEnd"/>
      <w:r w:rsidRPr="00B622C6">
        <w:rPr>
          <w:rFonts w:eastAsia="Verdana"/>
          <w:sz w:val="26"/>
          <w:szCs w:val="26"/>
        </w:rPr>
        <w:t xml:space="preserve"> </w:t>
      </w:r>
      <w:proofErr w:type="spellStart"/>
      <w:r w:rsidRPr="00B622C6">
        <w:rPr>
          <w:rFonts w:eastAsia="Verdana"/>
          <w:sz w:val="26"/>
          <w:szCs w:val="26"/>
        </w:rPr>
        <w:t>tốt</w:t>
      </w:r>
      <w:proofErr w:type="spellEnd"/>
      <w:r w:rsidRPr="00B622C6">
        <w:rPr>
          <w:rFonts w:eastAsia="Verdana"/>
          <w:sz w:val="26"/>
          <w:szCs w:val="26"/>
        </w:rPr>
        <w:t xml:space="preserve">" </w:t>
      </w:r>
      <w:proofErr w:type="spellStart"/>
      <w:r w:rsidRPr="00B622C6">
        <w:rPr>
          <w:rFonts w:eastAsia="Verdana"/>
          <w:sz w:val="26"/>
          <w:szCs w:val="26"/>
        </w:rPr>
        <w:t>của</w:t>
      </w:r>
      <w:proofErr w:type="spellEnd"/>
      <w:r w:rsidRPr="00B622C6">
        <w:rPr>
          <w:rFonts w:eastAsia="Verdana"/>
          <w:sz w:val="26"/>
          <w:szCs w:val="26"/>
        </w:rPr>
        <w:t xml:space="preserve"> </w:t>
      </w:r>
      <w:proofErr w:type="spellStart"/>
      <w:r w:rsidRPr="00B622C6">
        <w:rPr>
          <w:rFonts w:eastAsia="Verdana"/>
          <w:sz w:val="26"/>
          <w:szCs w:val="26"/>
        </w:rPr>
        <w:t>ngưỡng</w:t>
      </w:r>
      <w:proofErr w:type="spellEnd"/>
      <w:r w:rsidRPr="00B622C6">
        <w:rPr>
          <w:rFonts w:eastAsia="Verdana"/>
          <w:sz w:val="26"/>
          <w:szCs w:val="26"/>
        </w:rPr>
        <w:t xml:space="preserve"> </w:t>
      </w:r>
      <w:proofErr w:type="spellStart"/>
      <w:r w:rsidRPr="00B622C6">
        <w:rPr>
          <w:rFonts w:eastAsia="Verdana"/>
          <w:sz w:val="26"/>
          <w:szCs w:val="26"/>
        </w:rPr>
        <w:t>tại</w:t>
      </w:r>
      <w:proofErr w:type="spellEnd"/>
      <w:r w:rsidRPr="00B622C6">
        <w:rPr>
          <w:rFonts w:eastAsia="Verdana"/>
          <w:sz w:val="26"/>
          <w:szCs w:val="26"/>
        </w:rPr>
        <w:t xml:space="preserve"> </w:t>
      </w:r>
      <w:proofErr w:type="spellStart"/>
      <w:r w:rsidRPr="00B622C6">
        <w:rPr>
          <w:rFonts w:eastAsia="Verdana"/>
          <w:sz w:val="26"/>
          <w:szCs w:val="26"/>
        </w:rPr>
        <w:t>mức</w:t>
      </w:r>
      <w:proofErr w:type="spellEnd"/>
      <w:r w:rsidRPr="00B622C6">
        <w:rPr>
          <w:rFonts w:eastAsia="Verdana"/>
          <w:sz w:val="26"/>
          <w:szCs w:val="26"/>
        </w:rPr>
        <w:t xml:space="preserve"> k, </w:t>
      </w:r>
      <w:proofErr w:type="spellStart"/>
      <w:r w:rsidRPr="00B622C6">
        <w:rPr>
          <w:rFonts w:eastAsia="Verdana"/>
          <w:sz w:val="26"/>
          <w:szCs w:val="26"/>
        </w:rPr>
        <w:t>chúng</w:t>
      </w:r>
      <w:proofErr w:type="spellEnd"/>
      <w:r w:rsidRPr="00B622C6">
        <w:rPr>
          <w:rFonts w:eastAsia="Verdana"/>
          <w:sz w:val="26"/>
          <w:szCs w:val="26"/>
        </w:rPr>
        <w:t xml:space="preserve"> ta </w:t>
      </w:r>
      <w:proofErr w:type="spellStart"/>
      <w:r w:rsidRPr="00B622C6">
        <w:rPr>
          <w:rFonts w:eastAsia="Verdana"/>
          <w:sz w:val="26"/>
          <w:szCs w:val="26"/>
        </w:rPr>
        <w:t>sử</w:t>
      </w:r>
      <w:proofErr w:type="spellEnd"/>
      <w:r w:rsidRPr="00B622C6">
        <w:rPr>
          <w:rFonts w:eastAsia="Verdana"/>
          <w:sz w:val="26"/>
          <w:szCs w:val="26"/>
        </w:rPr>
        <w:t xml:space="preserve"> </w:t>
      </w:r>
      <w:proofErr w:type="spellStart"/>
      <w:r w:rsidRPr="00B622C6">
        <w:rPr>
          <w:rFonts w:eastAsia="Verdana"/>
          <w:sz w:val="26"/>
          <w:szCs w:val="26"/>
        </w:rPr>
        <w:t>dụng</w:t>
      </w:r>
      <w:proofErr w:type="spellEnd"/>
      <w:r w:rsidRPr="00B622C6">
        <w:rPr>
          <w:rFonts w:eastAsia="Verdana"/>
          <w:sz w:val="26"/>
          <w:szCs w:val="26"/>
        </w:rPr>
        <w:t xml:space="preserve"> </w:t>
      </w:r>
      <w:proofErr w:type="spellStart"/>
      <w:r w:rsidRPr="00B622C6">
        <w:rPr>
          <w:rFonts w:eastAsia="Verdana"/>
          <w:sz w:val="26"/>
          <w:szCs w:val="26"/>
        </w:rPr>
        <w:t>chỉ</w:t>
      </w:r>
      <w:proofErr w:type="spellEnd"/>
      <w:r w:rsidRPr="00B622C6">
        <w:rPr>
          <w:rFonts w:eastAsia="Verdana"/>
          <w:sz w:val="26"/>
          <w:szCs w:val="26"/>
        </w:rPr>
        <w:t xml:space="preserve"> </w:t>
      </w:r>
      <w:proofErr w:type="spellStart"/>
      <w:r w:rsidRPr="00B622C6">
        <w:rPr>
          <w:rFonts w:eastAsia="Verdana"/>
          <w:sz w:val="26"/>
          <w:szCs w:val="26"/>
        </w:rPr>
        <w:t>số</w:t>
      </w:r>
      <w:proofErr w:type="spellEnd"/>
      <w:r w:rsidRPr="00B622C6">
        <w:rPr>
          <w:rFonts w:eastAsia="Verdana"/>
          <w:sz w:val="26"/>
          <w:szCs w:val="26"/>
        </w:rPr>
        <w:t xml:space="preserve"> </w:t>
      </w:r>
      <w:proofErr w:type="spellStart"/>
      <w:r w:rsidRPr="00B622C6">
        <w:rPr>
          <w:rFonts w:eastAsia="Verdana"/>
          <w:sz w:val="26"/>
          <w:szCs w:val="26"/>
        </w:rPr>
        <w:t>chuẩn</w:t>
      </w:r>
      <w:proofErr w:type="spellEnd"/>
      <w:r w:rsidRPr="00B622C6">
        <w:rPr>
          <w:rFonts w:eastAsia="Verdana"/>
          <w:sz w:val="26"/>
          <w:szCs w:val="26"/>
        </w:rPr>
        <w:t xml:space="preserve"> </w:t>
      </w:r>
      <w:proofErr w:type="spellStart"/>
      <w:r w:rsidRPr="00B622C6">
        <w:rPr>
          <w:rFonts w:eastAsia="Verdana"/>
          <w:sz w:val="26"/>
          <w:szCs w:val="26"/>
        </w:rPr>
        <w:t>hóa</w:t>
      </w:r>
      <w:proofErr w:type="spellEnd"/>
      <w:r w:rsidRPr="00B622C6">
        <w:rPr>
          <w:rFonts w:eastAsia="Verdana"/>
          <w:sz w:val="26"/>
          <w:szCs w:val="26"/>
        </w:rPr>
        <w:t xml:space="preserve">, </w:t>
      </w:r>
      <w:proofErr w:type="spellStart"/>
      <w:r w:rsidRPr="00B622C6">
        <w:rPr>
          <w:rFonts w:eastAsia="Verdana"/>
          <w:sz w:val="26"/>
          <w:szCs w:val="26"/>
        </w:rPr>
        <w:t>không</w:t>
      </w:r>
      <w:proofErr w:type="spellEnd"/>
      <w:r w:rsidRPr="00B622C6">
        <w:rPr>
          <w:rFonts w:eastAsia="Verdana"/>
          <w:sz w:val="26"/>
          <w:szCs w:val="26"/>
        </w:rPr>
        <w:t xml:space="preserve"> </w:t>
      </w:r>
      <w:proofErr w:type="spellStart"/>
      <w:r w:rsidRPr="00B622C6">
        <w:rPr>
          <w:rFonts w:eastAsia="Verdana"/>
          <w:sz w:val="26"/>
          <w:szCs w:val="26"/>
        </w:rPr>
        <w:t>có</w:t>
      </w:r>
      <w:proofErr w:type="spellEnd"/>
      <w:r w:rsidRPr="00B622C6">
        <w:rPr>
          <w:rFonts w:eastAsia="Verdana"/>
          <w:sz w:val="26"/>
          <w:szCs w:val="26"/>
        </w:rPr>
        <w:t xml:space="preserve"> </w:t>
      </w:r>
      <w:proofErr w:type="spellStart"/>
      <w:r w:rsidRPr="00B622C6">
        <w:rPr>
          <w:rFonts w:eastAsia="Verdana"/>
          <w:sz w:val="26"/>
          <w:szCs w:val="26"/>
        </w:rPr>
        <w:t>đơn</w:t>
      </w:r>
      <w:proofErr w:type="spellEnd"/>
      <w:r w:rsidRPr="00B622C6">
        <w:rPr>
          <w:rFonts w:eastAsia="Verdana"/>
          <w:sz w:val="26"/>
          <w:szCs w:val="26"/>
        </w:rPr>
        <w:t xml:space="preserve"> </w:t>
      </w:r>
      <w:proofErr w:type="spellStart"/>
      <w:r w:rsidRPr="00B622C6">
        <w:rPr>
          <w:rFonts w:eastAsia="Verdana"/>
          <w:sz w:val="26"/>
          <w:szCs w:val="26"/>
        </w:rPr>
        <w:t>vị</w:t>
      </w:r>
      <w:proofErr w:type="spellEnd"/>
      <w:r w:rsidRPr="00B622C6">
        <w:rPr>
          <w:rFonts w:eastAsia="Verdana"/>
          <w:sz w:val="26"/>
          <w:szCs w:val="26"/>
        </w:rPr>
        <w:t>:</w:t>
      </w:r>
    </w:p>
    <w:p w14:paraId="72B4D909" w14:textId="77777777" w:rsidR="00B622C6" w:rsidRDefault="00B622C6" w:rsidP="00B622C6">
      <w:pPr>
        <w:spacing w:line="372" w:lineRule="auto"/>
        <w:jc w:val="both"/>
        <w:rPr>
          <w:rFonts w:eastAsia="Verdana"/>
          <w:sz w:val="26"/>
          <w:szCs w:val="26"/>
        </w:rPr>
      </w:pPr>
    </w:p>
    <w:p w14:paraId="6375C808" w14:textId="30C06812" w:rsidR="00B622C6" w:rsidRPr="00943BE6" w:rsidRDefault="00D45B90" w:rsidP="00B622C6">
      <w:pPr>
        <w:spacing w:line="372" w:lineRule="auto"/>
        <w:jc w:val="both"/>
        <w:rPr>
          <w:rFonts w:eastAsia="Verdana"/>
          <w:sz w:val="26"/>
          <w:szCs w:val="26"/>
        </w:rPr>
      </w:pPr>
      <m:oMathPara>
        <m:oMath>
          <m:r>
            <w:rPr>
              <w:rFonts w:ascii="Cambria Math" w:eastAsia="Cambria Math" w:hAnsi="Cambria Math" w:cs="Cambria Math"/>
              <w:sz w:val="26"/>
              <w:szCs w:val="26"/>
            </w:rPr>
            <m:t>η=</m:t>
          </m:r>
          <m:f>
            <m:fPr>
              <m:ctrlPr>
                <w:rPr>
                  <w:rFonts w:ascii="Cambria Math" w:eastAsia="Verdana" w:hAnsi="Cambria Math"/>
                  <w:i/>
                  <w:sz w:val="26"/>
                  <w:szCs w:val="26"/>
                </w:rPr>
              </m:ctrlPr>
            </m:fPr>
            <m:num>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num>
            <m:den>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den>
          </m:f>
        </m:oMath>
      </m:oMathPara>
    </w:p>
    <w:p w14:paraId="14243A39" w14:textId="77777777" w:rsidR="00B622C6" w:rsidRDefault="00B622C6" w:rsidP="00B622C6">
      <w:pPr>
        <w:spacing w:line="372" w:lineRule="auto"/>
        <w:jc w:val="both"/>
        <w:rPr>
          <w:rFonts w:eastAsia="Verdana"/>
          <w:sz w:val="26"/>
          <w:szCs w:val="26"/>
        </w:rPr>
      </w:pPr>
    </w:p>
    <w:p w14:paraId="1C517C3C" w14:textId="32467306" w:rsidR="00D45B90" w:rsidRDefault="00D45B90" w:rsidP="00D45B90">
      <w:pPr>
        <w:spacing w:line="372" w:lineRule="auto"/>
        <w:jc w:val="both"/>
        <w:rPr>
          <w:rFonts w:eastAsia="Verdana"/>
          <w:sz w:val="26"/>
          <w:szCs w:val="26"/>
        </w:rPr>
      </w:pPr>
      <w:r w:rsidRPr="00D45B90">
        <w:rPr>
          <w:rFonts w:eastAsia="Verdana"/>
          <w:sz w:val="26"/>
          <w:szCs w:val="26"/>
        </w:rPr>
        <w:t xml:space="preserve">Trong </w:t>
      </w:r>
      <w:proofErr w:type="spellStart"/>
      <w:r w:rsidRPr="00D45B90">
        <w:rPr>
          <w:rFonts w:eastAsia="Verdana"/>
          <w:sz w:val="26"/>
          <w:szCs w:val="26"/>
        </w:rPr>
        <w:t>đó</w:t>
      </w:r>
      <w:proofErr w:type="spellEnd"/>
      <w:r w:rsidRPr="00D45B90">
        <w:rPr>
          <w:rFonts w:eastAsia="Verdana"/>
          <w:sz w:val="26"/>
          <w:szCs w:val="26"/>
        </w:rPr>
        <w:t xml:space="preserve">, </w:t>
      </w:r>
      <m:oMath>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oMath>
      <w:r w:rsidR="005357AC">
        <w:rPr>
          <w:rFonts w:eastAsia="Verdana"/>
          <w:sz w:val="26"/>
          <w:szCs w:val="26"/>
        </w:rPr>
        <w:t xml:space="preserve"> </w:t>
      </w:r>
      <w:proofErr w:type="spellStart"/>
      <w:r w:rsidRPr="00D45B90">
        <w:rPr>
          <w:rFonts w:eastAsia="Verdana"/>
          <w:sz w:val="26"/>
          <w:szCs w:val="26"/>
        </w:rPr>
        <w:t>là</w:t>
      </w:r>
      <w:proofErr w:type="spellEnd"/>
      <w:r w:rsidRPr="00D45B90">
        <w:rPr>
          <w:rFonts w:eastAsia="Verdana"/>
          <w:sz w:val="26"/>
          <w:szCs w:val="26"/>
        </w:rPr>
        <w:t xml:space="preserve"> </w:t>
      </w:r>
      <w:proofErr w:type="spellStart"/>
      <w:r w:rsidRPr="00D45B90">
        <w:rPr>
          <w:rFonts w:eastAsia="Verdana"/>
          <w:sz w:val="26"/>
          <w:szCs w:val="26"/>
        </w:rPr>
        <w:t>phương</w:t>
      </w:r>
      <w:proofErr w:type="spellEnd"/>
      <w:r w:rsidRPr="00D45B90">
        <w:rPr>
          <w:rFonts w:eastAsia="Verdana"/>
          <w:sz w:val="26"/>
          <w:szCs w:val="26"/>
        </w:rPr>
        <w:t xml:space="preserve"> </w:t>
      </w:r>
      <w:proofErr w:type="spellStart"/>
      <w:r w:rsidRPr="00D45B90">
        <w:rPr>
          <w:rFonts w:eastAsia="Verdana"/>
          <w:sz w:val="26"/>
          <w:szCs w:val="26"/>
        </w:rPr>
        <w:t>sai</w:t>
      </w:r>
      <w:proofErr w:type="spellEnd"/>
      <w:r w:rsidRPr="00D45B90">
        <w:rPr>
          <w:rFonts w:eastAsia="Verdana"/>
          <w:sz w:val="26"/>
          <w:szCs w:val="26"/>
        </w:rPr>
        <w:t xml:space="preserve"> </w:t>
      </w:r>
      <w:proofErr w:type="spellStart"/>
      <w:r w:rsidRPr="00D45B90">
        <w:rPr>
          <w:rFonts w:eastAsia="Verdana"/>
          <w:sz w:val="26"/>
          <w:szCs w:val="26"/>
        </w:rPr>
        <w:t>toàn</w:t>
      </w:r>
      <w:proofErr w:type="spellEnd"/>
      <w:r w:rsidRPr="00D45B90">
        <w:rPr>
          <w:rFonts w:eastAsia="Verdana"/>
          <w:sz w:val="26"/>
          <w:szCs w:val="26"/>
        </w:rPr>
        <w:t xml:space="preserve"> </w:t>
      </w:r>
      <w:proofErr w:type="spellStart"/>
      <w:r w:rsidRPr="00D45B90">
        <w:rPr>
          <w:rFonts w:eastAsia="Verdana"/>
          <w:sz w:val="26"/>
          <w:szCs w:val="26"/>
        </w:rPr>
        <w:t>cục</w:t>
      </w:r>
      <w:proofErr w:type="spellEnd"/>
      <w:r w:rsidRPr="00D45B90">
        <w:rPr>
          <w:rFonts w:eastAsia="Verdana"/>
          <w:sz w:val="26"/>
          <w:szCs w:val="26"/>
        </w:rPr>
        <w:t xml:space="preserve"> (</w:t>
      </w:r>
      <w:proofErr w:type="spellStart"/>
      <w:r w:rsidRPr="00D45B90">
        <w:rPr>
          <w:rFonts w:eastAsia="Verdana"/>
          <w:sz w:val="26"/>
          <w:szCs w:val="26"/>
        </w:rPr>
        <w:t>tức</w:t>
      </w:r>
      <w:proofErr w:type="spellEnd"/>
      <w:r w:rsidRPr="00D45B90">
        <w:rPr>
          <w:rFonts w:eastAsia="Verdana"/>
          <w:sz w:val="26"/>
          <w:szCs w:val="26"/>
        </w:rPr>
        <w:t xml:space="preserve"> </w:t>
      </w:r>
      <w:proofErr w:type="spellStart"/>
      <w:r w:rsidRPr="00D45B90">
        <w:rPr>
          <w:rFonts w:eastAsia="Verdana"/>
          <w:sz w:val="26"/>
          <w:szCs w:val="26"/>
        </w:rPr>
        <w:t>là</w:t>
      </w:r>
      <w:proofErr w:type="spellEnd"/>
      <w:r w:rsidRPr="00D45B90">
        <w:rPr>
          <w:rFonts w:eastAsia="Verdana"/>
          <w:sz w:val="26"/>
          <w:szCs w:val="26"/>
        </w:rPr>
        <w:t xml:space="preserve"> </w:t>
      </w:r>
      <w:proofErr w:type="spellStart"/>
      <w:r w:rsidRPr="00D45B90">
        <w:rPr>
          <w:rFonts w:eastAsia="Verdana"/>
          <w:sz w:val="26"/>
          <w:szCs w:val="26"/>
        </w:rPr>
        <w:t>độ</w:t>
      </w:r>
      <w:proofErr w:type="spellEnd"/>
      <w:r w:rsidRPr="00D45B90">
        <w:rPr>
          <w:rFonts w:eastAsia="Verdana"/>
          <w:sz w:val="26"/>
          <w:szCs w:val="26"/>
        </w:rPr>
        <w:t xml:space="preserve"> </w:t>
      </w:r>
      <w:proofErr w:type="spellStart"/>
      <w:r w:rsidRPr="00D45B90">
        <w:rPr>
          <w:rFonts w:eastAsia="Verdana"/>
          <w:sz w:val="26"/>
          <w:szCs w:val="26"/>
        </w:rPr>
        <w:t>phân</w:t>
      </w:r>
      <w:proofErr w:type="spellEnd"/>
      <w:r w:rsidRPr="00D45B90">
        <w:rPr>
          <w:rFonts w:eastAsia="Verdana"/>
          <w:sz w:val="26"/>
          <w:szCs w:val="26"/>
        </w:rPr>
        <w:t xml:space="preserve"> </w:t>
      </w:r>
      <w:proofErr w:type="spellStart"/>
      <w:r w:rsidRPr="00D45B90">
        <w:rPr>
          <w:rFonts w:eastAsia="Verdana"/>
          <w:sz w:val="26"/>
          <w:szCs w:val="26"/>
        </w:rPr>
        <w:t>tán</w:t>
      </w:r>
      <w:proofErr w:type="spellEnd"/>
      <w:r w:rsidRPr="00D45B90">
        <w:rPr>
          <w:rFonts w:eastAsia="Verdana"/>
          <w:sz w:val="26"/>
          <w:szCs w:val="26"/>
        </w:rPr>
        <w:t xml:space="preserve"> </w:t>
      </w:r>
      <w:proofErr w:type="spellStart"/>
      <w:r w:rsidRPr="00D45B90">
        <w:rPr>
          <w:rFonts w:eastAsia="Verdana"/>
          <w:sz w:val="26"/>
          <w:szCs w:val="26"/>
        </w:rPr>
        <w:t>cường</w:t>
      </w:r>
      <w:proofErr w:type="spellEnd"/>
      <w:r w:rsidRPr="00D45B90">
        <w:rPr>
          <w:rFonts w:eastAsia="Verdana"/>
          <w:sz w:val="26"/>
          <w:szCs w:val="26"/>
        </w:rPr>
        <w:t xml:space="preserve"> </w:t>
      </w:r>
      <w:proofErr w:type="spellStart"/>
      <w:r w:rsidRPr="00D45B90">
        <w:rPr>
          <w:rFonts w:eastAsia="Verdana"/>
          <w:sz w:val="26"/>
          <w:szCs w:val="26"/>
        </w:rPr>
        <w:t>độ</w:t>
      </w:r>
      <w:proofErr w:type="spellEnd"/>
      <w:r w:rsidRPr="00D45B90">
        <w:rPr>
          <w:rFonts w:eastAsia="Verdana"/>
          <w:sz w:val="26"/>
          <w:szCs w:val="26"/>
        </w:rPr>
        <w:t xml:space="preserve"> </w:t>
      </w:r>
      <w:proofErr w:type="spellStart"/>
      <w:r w:rsidRPr="00D45B90">
        <w:rPr>
          <w:rFonts w:eastAsia="Verdana"/>
          <w:sz w:val="26"/>
          <w:szCs w:val="26"/>
        </w:rPr>
        <w:t>của</w:t>
      </w:r>
      <w:proofErr w:type="spellEnd"/>
      <w:r w:rsidRPr="00D45B90">
        <w:rPr>
          <w:rFonts w:eastAsia="Verdana"/>
          <w:sz w:val="26"/>
          <w:szCs w:val="26"/>
        </w:rPr>
        <w:t xml:space="preserve"> </w:t>
      </w:r>
      <w:proofErr w:type="spellStart"/>
      <w:r w:rsidRPr="00D45B90">
        <w:rPr>
          <w:rFonts w:eastAsia="Verdana"/>
          <w:sz w:val="26"/>
          <w:szCs w:val="26"/>
        </w:rPr>
        <w:t>tất</w:t>
      </w:r>
      <w:proofErr w:type="spellEnd"/>
      <w:r w:rsidRPr="00D45B90">
        <w:rPr>
          <w:rFonts w:eastAsia="Verdana"/>
          <w:sz w:val="26"/>
          <w:szCs w:val="26"/>
        </w:rPr>
        <w:t xml:space="preserve"> </w:t>
      </w:r>
      <w:proofErr w:type="spellStart"/>
      <w:r w:rsidRPr="00D45B90">
        <w:rPr>
          <w:rFonts w:eastAsia="Verdana"/>
          <w:sz w:val="26"/>
          <w:szCs w:val="26"/>
        </w:rPr>
        <w:t>cả</w:t>
      </w:r>
      <w:proofErr w:type="spellEnd"/>
      <w:r w:rsidRPr="00D45B90">
        <w:rPr>
          <w:rFonts w:eastAsia="Verdana"/>
          <w:sz w:val="26"/>
          <w:szCs w:val="26"/>
        </w:rPr>
        <w:t xml:space="preserve"> </w:t>
      </w:r>
      <w:proofErr w:type="spellStart"/>
      <w:r w:rsidRPr="00D45B90">
        <w:rPr>
          <w:rFonts w:eastAsia="Verdana"/>
          <w:sz w:val="26"/>
          <w:szCs w:val="26"/>
        </w:rPr>
        <w:t>các</w:t>
      </w:r>
      <w:proofErr w:type="spellEnd"/>
      <w:r w:rsidRPr="00D45B90">
        <w:rPr>
          <w:rFonts w:eastAsia="Verdana"/>
          <w:sz w:val="26"/>
          <w:szCs w:val="26"/>
        </w:rPr>
        <w:t xml:space="preserve"> </w:t>
      </w:r>
      <w:proofErr w:type="spellStart"/>
      <w:r w:rsidRPr="00D45B90">
        <w:rPr>
          <w:rFonts w:eastAsia="Verdana"/>
          <w:sz w:val="26"/>
          <w:szCs w:val="26"/>
        </w:rPr>
        <w:t>điểm</w:t>
      </w:r>
      <w:proofErr w:type="spellEnd"/>
      <w:r w:rsidRPr="00D45B90">
        <w:rPr>
          <w:rFonts w:eastAsia="Verdana"/>
          <w:sz w:val="26"/>
          <w:szCs w:val="26"/>
        </w:rPr>
        <w:t xml:space="preserve"> </w:t>
      </w:r>
      <w:proofErr w:type="spellStart"/>
      <w:r w:rsidRPr="00D45B90">
        <w:rPr>
          <w:rFonts w:eastAsia="Verdana"/>
          <w:sz w:val="26"/>
          <w:szCs w:val="26"/>
        </w:rPr>
        <w:t>ảnh</w:t>
      </w:r>
      <w:proofErr w:type="spellEnd"/>
      <w:r w:rsidRPr="00D45B90">
        <w:rPr>
          <w:rFonts w:eastAsia="Verdana"/>
          <w:sz w:val="26"/>
          <w:szCs w:val="26"/>
        </w:rPr>
        <w:t xml:space="preserve"> </w:t>
      </w:r>
      <w:proofErr w:type="spellStart"/>
      <w:r w:rsidRPr="00D45B90">
        <w:rPr>
          <w:rFonts w:eastAsia="Verdana"/>
          <w:sz w:val="26"/>
          <w:szCs w:val="26"/>
        </w:rPr>
        <w:t>trong</w:t>
      </w:r>
      <w:proofErr w:type="spellEnd"/>
      <w:r w:rsidRPr="00D45B90">
        <w:rPr>
          <w:rFonts w:eastAsia="Verdana"/>
          <w:sz w:val="26"/>
          <w:szCs w:val="26"/>
        </w:rPr>
        <w:t xml:space="preserve"> </w:t>
      </w:r>
      <w:proofErr w:type="spellStart"/>
      <w:r w:rsidRPr="00D45B90">
        <w:rPr>
          <w:rFonts w:eastAsia="Verdana"/>
          <w:sz w:val="26"/>
          <w:szCs w:val="26"/>
        </w:rPr>
        <w:t>hình</w:t>
      </w:r>
      <w:proofErr w:type="spellEnd"/>
      <w:r w:rsidRPr="00D45B90">
        <w:rPr>
          <w:rFonts w:eastAsia="Verdana"/>
          <w:sz w:val="26"/>
          <w:szCs w:val="26"/>
        </w:rPr>
        <w:t>:</w:t>
      </w:r>
    </w:p>
    <w:p w14:paraId="1F1C2D78" w14:textId="5E6B3971" w:rsidR="00D45B90" w:rsidRPr="00943BE6" w:rsidRDefault="00000000" w:rsidP="00D45B90">
      <w:pPr>
        <w:spacing w:line="372" w:lineRule="auto"/>
        <w:jc w:val="both"/>
        <w:rPr>
          <w:rFonts w:eastAsia="Verdana"/>
          <w:sz w:val="26"/>
          <w:szCs w:val="26"/>
        </w:rPr>
      </w:pPr>
      <m:oMathPara>
        <m:oMath>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r>
            <w:rPr>
              <w:rFonts w:ascii="Cambria Math" w:eastAsia="Cambria Math" w:hAnsi="Cambria Math" w:cs="Cambria Math"/>
              <w:sz w:val="26"/>
              <w:szCs w:val="26"/>
            </w:rPr>
            <m:t>=</m:t>
          </m:r>
          <m:nary>
            <m:naryPr>
              <m:chr m:val="∑"/>
              <m:limLoc m:val="undOvr"/>
              <m:ctrlPr>
                <w:rPr>
                  <w:rFonts w:ascii="Cambria Math" w:eastAsia="Verdana" w:hAnsi="Cambria Math"/>
                  <w:i/>
                  <w:sz w:val="26"/>
                  <w:szCs w:val="26"/>
                </w:rPr>
              </m:ctrlPr>
            </m:naryPr>
            <m:sub>
              <m:r>
                <w:rPr>
                  <w:rFonts w:ascii="Cambria Math" w:eastAsia="Verdana" w:hAnsi="Cambria Math"/>
                  <w:sz w:val="26"/>
                  <w:szCs w:val="26"/>
                </w:rPr>
                <m:t>i=0</m:t>
              </m:r>
            </m:sub>
            <m:sup>
              <m:r>
                <w:rPr>
                  <w:rFonts w:ascii="Cambria Math" w:eastAsia="Verdana" w:hAnsi="Cambria Math"/>
                  <w:sz w:val="26"/>
                  <w:szCs w:val="26"/>
                </w:rPr>
                <m:t>L-1</m:t>
              </m:r>
            </m:sup>
            <m:e>
              <m:sSup>
                <m:sSupPr>
                  <m:ctrlPr>
                    <w:rPr>
                      <w:rFonts w:ascii="Cambria Math" w:eastAsia="Verdana" w:hAnsi="Cambria Math"/>
                      <w:i/>
                      <w:sz w:val="26"/>
                      <w:szCs w:val="26"/>
                    </w:rPr>
                  </m:ctrlPr>
                </m:sSupPr>
                <m:e>
                  <m:r>
                    <w:rPr>
                      <w:rFonts w:ascii="Cambria Math" w:eastAsia="Verdana" w:hAnsi="Cambria Math"/>
                      <w:sz w:val="26"/>
                      <w:szCs w:val="26"/>
                    </w:rPr>
                    <m:t>(i-</m:t>
                  </m:r>
                  <m:sSub>
                    <m:sSubPr>
                      <m:ctrlPr>
                        <w:rPr>
                          <w:rFonts w:ascii="Cambria Math" w:eastAsia="Verdana" w:hAnsi="Cambria Math"/>
                          <w:i/>
                          <w:sz w:val="26"/>
                          <w:szCs w:val="26"/>
                        </w:rPr>
                      </m:ctrlPr>
                    </m:sSubPr>
                    <m:e>
                      <m:r>
                        <w:rPr>
                          <w:rFonts w:ascii="Cambria Math" w:eastAsia="Verdana" w:hAnsi="Cambria Math"/>
                          <w:sz w:val="26"/>
                          <w:szCs w:val="26"/>
                        </w:rPr>
                        <m:t>m</m:t>
                      </m:r>
                    </m:e>
                    <m:sub>
                      <m:r>
                        <w:rPr>
                          <w:rFonts w:ascii="Cambria Math" w:eastAsia="Verdana" w:hAnsi="Cambria Math"/>
                          <w:sz w:val="26"/>
                          <w:szCs w:val="26"/>
                        </w:rPr>
                        <m:t>G</m:t>
                      </m:r>
                    </m:sub>
                  </m:sSub>
                  <m:r>
                    <w:rPr>
                      <w:rFonts w:ascii="Cambria Math" w:eastAsia="Verdana" w:hAnsi="Cambria Math"/>
                      <w:sz w:val="26"/>
                      <w:szCs w:val="26"/>
                    </w:rPr>
                    <m:t>)</m:t>
                  </m:r>
                </m:e>
                <m:sup>
                  <m:r>
                    <w:rPr>
                      <w:rFonts w:ascii="Cambria Math" w:eastAsia="Verdana" w:hAnsi="Cambria Math"/>
                      <w:sz w:val="26"/>
                      <w:szCs w:val="26"/>
                    </w:rPr>
                    <m:t>2</m:t>
                  </m:r>
                </m:sup>
              </m:sSup>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oMath>
      </m:oMathPara>
    </w:p>
    <w:p w14:paraId="32A2802E" w14:textId="77777777" w:rsidR="00D45B90" w:rsidRPr="00D45B90" w:rsidRDefault="00D45B90" w:rsidP="00D45B90">
      <w:pPr>
        <w:spacing w:line="372" w:lineRule="auto"/>
        <w:jc w:val="both"/>
        <w:rPr>
          <w:rFonts w:eastAsia="Verdana"/>
          <w:sz w:val="26"/>
          <w:szCs w:val="26"/>
        </w:rPr>
      </w:pPr>
    </w:p>
    <w:p w14:paraId="1573F932" w14:textId="60ED79C1" w:rsidR="00D45B90" w:rsidRPr="00D45B90" w:rsidRDefault="00D45B90" w:rsidP="00D45B90">
      <w:pPr>
        <w:spacing w:line="372" w:lineRule="auto"/>
        <w:jc w:val="both"/>
        <w:rPr>
          <w:rFonts w:eastAsia="Verdana"/>
          <w:sz w:val="26"/>
          <w:szCs w:val="26"/>
        </w:rPr>
      </w:pPr>
      <w:proofErr w:type="spellStart"/>
      <w:r w:rsidRPr="00D45B90">
        <w:rPr>
          <w:rFonts w:eastAsia="Verdana"/>
          <w:sz w:val="26"/>
          <w:szCs w:val="26"/>
        </w:rPr>
        <w:t>và</w:t>
      </w:r>
      <w:proofErr w:type="spellEnd"/>
      <w:r w:rsidRPr="00D45B90">
        <w:rPr>
          <w:rFonts w:eastAsia="Verdana"/>
          <w:sz w:val="26"/>
          <w:szCs w:val="26"/>
        </w:rPr>
        <w:t xml:space="preserve"> </w:t>
      </w:r>
      <m:oMath>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oMath>
      <w:r w:rsidRPr="00D45B90">
        <w:rPr>
          <w:rFonts w:eastAsia="Verdana"/>
          <w:sz w:val="26"/>
          <w:szCs w:val="26"/>
        </w:rPr>
        <w:t xml:space="preserve">​ </w:t>
      </w:r>
      <w:proofErr w:type="spellStart"/>
      <w:r w:rsidRPr="00D45B90">
        <w:rPr>
          <w:rFonts w:eastAsia="Verdana"/>
          <w:sz w:val="26"/>
          <w:szCs w:val="26"/>
        </w:rPr>
        <w:t>là</w:t>
      </w:r>
      <w:proofErr w:type="spellEnd"/>
      <w:r w:rsidRPr="00D45B90">
        <w:rPr>
          <w:rFonts w:eastAsia="Verdana"/>
          <w:sz w:val="26"/>
          <w:szCs w:val="26"/>
        </w:rPr>
        <w:t xml:space="preserve"> </w:t>
      </w:r>
      <w:proofErr w:type="spellStart"/>
      <w:r w:rsidRPr="00D45B90">
        <w:rPr>
          <w:rFonts w:eastAsia="Verdana"/>
          <w:sz w:val="26"/>
          <w:szCs w:val="26"/>
        </w:rPr>
        <w:t>phương</w:t>
      </w:r>
      <w:proofErr w:type="spellEnd"/>
      <w:r w:rsidRPr="00D45B90">
        <w:rPr>
          <w:rFonts w:eastAsia="Verdana"/>
          <w:sz w:val="26"/>
          <w:szCs w:val="26"/>
        </w:rPr>
        <w:t xml:space="preserve"> </w:t>
      </w:r>
      <w:proofErr w:type="spellStart"/>
      <w:r w:rsidRPr="00D45B90">
        <w:rPr>
          <w:rFonts w:eastAsia="Verdana"/>
          <w:sz w:val="26"/>
          <w:szCs w:val="26"/>
        </w:rPr>
        <w:t>sai</w:t>
      </w:r>
      <w:proofErr w:type="spellEnd"/>
      <w:r w:rsidRPr="00D45B90">
        <w:rPr>
          <w:rFonts w:eastAsia="Verdana"/>
          <w:sz w:val="26"/>
          <w:szCs w:val="26"/>
        </w:rPr>
        <w:t xml:space="preserve"> </w:t>
      </w:r>
      <w:proofErr w:type="spellStart"/>
      <w:r w:rsidRPr="00D45B90">
        <w:rPr>
          <w:rFonts w:eastAsia="Verdana"/>
          <w:sz w:val="26"/>
          <w:szCs w:val="26"/>
        </w:rPr>
        <w:t>giữa</w:t>
      </w:r>
      <w:proofErr w:type="spellEnd"/>
      <w:r w:rsidRPr="00D45B90">
        <w:rPr>
          <w:rFonts w:eastAsia="Verdana"/>
          <w:sz w:val="26"/>
          <w:szCs w:val="26"/>
        </w:rPr>
        <w:t xml:space="preserve"> </w:t>
      </w:r>
      <w:proofErr w:type="spellStart"/>
      <w:r w:rsidRPr="00D45B90">
        <w:rPr>
          <w:rFonts w:eastAsia="Verdana"/>
          <w:sz w:val="26"/>
          <w:szCs w:val="26"/>
        </w:rPr>
        <w:t>các</w:t>
      </w:r>
      <w:proofErr w:type="spellEnd"/>
      <w:r w:rsidRPr="00D45B90">
        <w:rPr>
          <w:rFonts w:eastAsia="Verdana"/>
          <w:sz w:val="26"/>
          <w:szCs w:val="26"/>
        </w:rPr>
        <w:t xml:space="preserve"> </w:t>
      </w:r>
      <w:proofErr w:type="spellStart"/>
      <w:r w:rsidRPr="00D45B90">
        <w:rPr>
          <w:rFonts w:eastAsia="Verdana"/>
          <w:sz w:val="26"/>
          <w:szCs w:val="26"/>
        </w:rPr>
        <w:t>lớp</w:t>
      </w:r>
      <w:proofErr w:type="spellEnd"/>
      <w:r w:rsidRPr="00D45B90">
        <w:rPr>
          <w:rFonts w:eastAsia="Verdana"/>
          <w:sz w:val="26"/>
          <w:szCs w:val="26"/>
        </w:rPr>
        <w:t xml:space="preserve">, </w:t>
      </w:r>
      <w:proofErr w:type="spellStart"/>
      <w:r w:rsidRPr="00D45B90">
        <w:rPr>
          <w:rFonts w:eastAsia="Verdana"/>
          <w:sz w:val="26"/>
          <w:szCs w:val="26"/>
        </w:rPr>
        <w:t>được</w:t>
      </w:r>
      <w:proofErr w:type="spellEnd"/>
      <w:r w:rsidRPr="00D45B90">
        <w:rPr>
          <w:rFonts w:eastAsia="Verdana"/>
          <w:sz w:val="26"/>
          <w:szCs w:val="26"/>
        </w:rPr>
        <w:t xml:space="preserve"> </w:t>
      </w:r>
      <w:proofErr w:type="spellStart"/>
      <w:r w:rsidRPr="00D45B90">
        <w:rPr>
          <w:rFonts w:eastAsia="Verdana"/>
          <w:sz w:val="26"/>
          <w:szCs w:val="26"/>
        </w:rPr>
        <w:t>xác</w:t>
      </w:r>
      <w:proofErr w:type="spellEnd"/>
      <w:r w:rsidRPr="00D45B90">
        <w:rPr>
          <w:rFonts w:eastAsia="Verdana"/>
          <w:sz w:val="26"/>
          <w:szCs w:val="26"/>
        </w:rPr>
        <w:t xml:space="preserve"> </w:t>
      </w:r>
      <w:proofErr w:type="spellStart"/>
      <w:r w:rsidRPr="00D45B90">
        <w:rPr>
          <w:rFonts w:eastAsia="Verdana"/>
          <w:sz w:val="26"/>
          <w:szCs w:val="26"/>
        </w:rPr>
        <w:t>định</w:t>
      </w:r>
      <w:proofErr w:type="spellEnd"/>
      <w:r w:rsidRPr="00D45B90">
        <w:rPr>
          <w:rFonts w:eastAsia="Verdana"/>
          <w:sz w:val="26"/>
          <w:szCs w:val="26"/>
        </w:rPr>
        <w:t xml:space="preserve"> </w:t>
      </w:r>
      <w:proofErr w:type="spellStart"/>
      <w:r w:rsidRPr="00D45B90">
        <w:rPr>
          <w:rFonts w:eastAsia="Verdana"/>
          <w:sz w:val="26"/>
          <w:szCs w:val="26"/>
        </w:rPr>
        <w:t>như</w:t>
      </w:r>
      <w:proofErr w:type="spellEnd"/>
      <w:r w:rsidRPr="00D45B90">
        <w:rPr>
          <w:rFonts w:eastAsia="Verdana"/>
          <w:sz w:val="26"/>
          <w:szCs w:val="26"/>
        </w:rPr>
        <w:t xml:space="preserve"> </w:t>
      </w:r>
      <w:proofErr w:type="spellStart"/>
      <w:r w:rsidRPr="00D45B90">
        <w:rPr>
          <w:rFonts w:eastAsia="Verdana"/>
          <w:sz w:val="26"/>
          <w:szCs w:val="26"/>
        </w:rPr>
        <w:t>sau</w:t>
      </w:r>
      <w:proofErr w:type="spellEnd"/>
      <w:r w:rsidRPr="00D45B90">
        <w:rPr>
          <w:rFonts w:eastAsia="Verdana"/>
          <w:sz w:val="26"/>
          <w:szCs w:val="26"/>
        </w:rPr>
        <w:t>:</w:t>
      </w:r>
    </w:p>
    <w:p w14:paraId="7B64D828" w14:textId="77777777" w:rsidR="005357AC" w:rsidRDefault="005357AC" w:rsidP="00D45B90">
      <w:pPr>
        <w:spacing w:line="372" w:lineRule="auto"/>
        <w:jc w:val="both"/>
        <w:rPr>
          <w:rFonts w:eastAsia="Verdana"/>
          <w:sz w:val="26"/>
          <w:szCs w:val="26"/>
        </w:rPr>
      </w:pPr>
    </w:p>
    <w:p w14:paraId="4DFDDA87" w14:textId="29173BFB" w:rsidR="00D45B90" w:rsidRDefault="00000000" w:rsidP="00D45B90">
      <w:pPr>
        <w:spacing w:line="372" w:lineRule="auto"/>
        <w:jc w:val="both"/>
        <w:rPr>
          <w:rFonts w:eastAsia="Verdana"/>
          <w:sz w:val="26"/>
          <w:szCs w:val="26"/>
        </w:rPr>
      </w:pPr>
      <m:oMathPara>
        <m:oMath>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m:t>
          </m:r>
          <m:sSup>
            <m:sSupPr>
              <m:ctrlPr>
                <w:rPr>
                  <w:rFonts w:ascii="Cambria Math" w:eastAsia="Cambria Math" w:hAnsi="Cambria Math" w:cs="Cambria Math"/>
                  <w:i/>
                  <w:sz w:val="26"/>
                  <w:szCs w:val="26"/>
                </w:rPr>
              </m:ctrlPr>
            </m:sSup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1</m:t>
                  </m:r>
                </m:sub>
              </m:sSub>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G</m:t>
                  </m:r>
                </m:sub>
              </m:sSub>
              <m:r>
                <w:rPr>
                  <w:rFonts w:ascii="Cambria Math" w:eastAsia="Cambria Math" w:hAnsi="Cambria Math" w:cs="Cambria Math"/>
                  <w:sz w:val="26"/>
                  <w:szCs w:val="26"/>
                </w:rPr>
                <m:t>)</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i/>
                  <w:sz w:val="26"/>
                  <w:szCs w:val="26"/>
                </w:rPr>
              </m:ctrlPr>
            </m:sSup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2</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2</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G</m:t>
                  </m:r>
                </m:sub>
              </m:sSub>
              <m:r>
                <w:rPr>
                  <w:rFonts w:ascii="Cambria Math" w:eastAsia="Cambria Math" w:hAnsi="Cambria Math" w:cs="Cambria Math"/>
                  <w:sz w:val="26"/>
                  <w:szCs w:val="26"/>
                </w:rPr>
                <m:t>)</m:t>
              </m:r>
            </m:e>
            <m:sup>
              <m:r>
                <w:rPr>
                  <w:rFonts w:ascii="Cambria Math" w:eastAsia="Cambria Math" w:hAnsi="Cambria Math" w:cs="Cambria Math"/>
                  <w:sz w:val="26"/>
                  <w:szCs w:val="26"/>
                </w:rPr>
                <m:t>2</m:t>
              </m:r>
            </m:sup>
          </m:sSup>
        </m:oMath>
      </m:oMathPara>
    </w:p>
    <w:p w14:paraId="2484B3F2" w14:textId="77777777" w:rsidR="00D45B90" w:rsidRDefault="00D45B90" w:rsidP="00D45B90">
      <w:pPr>
        <w:spacing w:line="372" w:lineRule="auto"/>
        <w:jc w:val="both"/>
        <w:rPr>
          <w:rFonts w:eastAsia="Verdana"/>
          <w:sz w:val="26"/>
          <w:szCs w:val="26"/>
        </w:rPr>
      </w:pPr>
    </w:p>
    <w:p w14:paraId="60A3C2F7" w14:textId="300E0B55" w:rsidR="00943BE6" w:rsidRDefault="00943BE6" w:rsidP="00AE2A07">
      <w:pPr>
        <w:spacing w:line="372" w:lineRule="auto"/>
        <w:jc w:val="both"/>
        <w:rPr>
          <w:rFonts w:eastAsia="Verdana"/>
          <w:sz w:val="26"/>
          <w:szCs w:val="26"/>
        </w:rPr>
      </w:pPr>
      <w:r w:rsidRPr="00943BE6">
        <w:rPr>
          <w:rFonts w:eastAsia="Verdana"/>
          <w:sz w:val="26"/>
          <w:szCs w:val="26"/>
        </w:rPr>
        <w:t xml:space="preserve">Phương </w:t>
      </w:r>
      <w:proofErr w:type="spellStart"/>
      <w:r w:rsidRPr="00943BE6">
        <w:rPr>
          <w:rFonts w:eastAsia="Verdana"/>
          <w:sz w:val="26"/>
          <w:szCs w:val="26"/>
        </w:rPr>
        <w:t>sai</w:t>
      </w:r>
      <w:proofErr w:type="spellEnd"/>
      <w:r w:rsidRPr="00943BE6">
        <w:rPr>
          <w:rFonts w:eastAsia="Verdana"/>
          <w:sz w:val="26"/>
          <w:szCs w:val="26"/>
        </w:rPr>
        <w:t xml:space="preserve"> </w:t>
      </w:r>
      <w:proofErr w:type="spellStart"/>
      <w:r w:rsidRPr="00943BE6">
        <w:rPr>
          <w:rFonts w:eastAsia="Verdana"/>
          <w:sz w:val="26"/>
          <w:szCs w:val="26"/>
        </w:rPr>
        <w:t>giữa</w:t>
      </w:r>
      <w:proofErr w:type="spellEnd"/>
      <w:r w:rsidRPr="00943BE6">
        <w:rPr>
          <w:rFonts w:eastAsia="Verdana"/>
          <w:sz w:val="26"/>
          <w:szCs w:val="26"/>
        </w:rPr>
        <w:t xml:space="preserve"> </w:t>
      </w:r>
      <w:proofErr w:type="spellStart"/>
      <w:r w:rsidRPr="00943BE6">
        <w:rPr>
          <w:rFonts w:eastAsia="Verdana"/>
          <w:sz w:val="26"/>
          <w:szCs w:val="26"/>
        </w:rPr>
        <w:t>các</w:t>
      </w:r>
      <w:proofErr w:type="spellEnd"/>
      <w:r w:rsidRPr="00943BE6">
        <w:rPr>
          <w:rFonts w:eastAsia="Verdana"/>
          <w:sz w:val="26"/>
          <w:szCs w:val="26"/>
        </w:rPr>
        <w:t xml:space="preserve"> </w:t>
      </w:r>
      <w:proofErr w:type="spellStart"/>
      <w:r w:rsidRPr="00943BE6">
        <w:rPr>
          <w:rFonts w:eastAsia="Verdana"/>
          <w:sz w:val="26"/>
          <w:szCs w:val="26"/>
        </w:rPr>
        <w:t>lớp</w:t>
      </w:r>
      <w:proofErr w:type="spellEnd"/>
      <w:r w:rsidRPr="00943BE6">
        <w:rPr>
          <w:rFonts w:eastAsia="Verdana"/>
          <w:sz w:val="26"/>
          <w:szCs w:val="26"/>
        </w:rPr>
        <w:t xml:space="preserve"> (</w:t>
      </w:r>
      <w:proofErr w:type="spellStart"/>
      <w:r w:rsidRPr="00943BE6">
        <w:rPr>
          <w:rFonts w:eastAsia="Verdana"/>
          <w:sz w:val="26"/>
          <w:szCs w:val="26"/>
        </w:rPr>
        <w:t>giữa</w:t>
      </w:r>
      <w:proofErr w:type="spellEnd"/>
      <w:r w:rsidRPr="00943BE6">
        <w:rPr>
          <w:rFonts w:eastAsia="Verdana"/>
          <w:sz w:val="26"/>
          <w:szCs w:val="26"/>
        </w:rPr>
        <w:t xml:space="preserve"> </w:t>
      </w:r>
      <w:proofErr w:type="spellStart"/>
      <w:r w:rsidRPr="00943BE6">
        <w:rPr>
          <w:rFonts w:eastAsia="Verdana"/>
          <w:sz w:val="26"/>
          <w:szCs w:val="26"/>
        </w:rPr>
        <w:t>hai</w:t>
      </w:r>
      <w:proofErr w:type="spellEnd"/>
      <w:r w:rsidRPr="00943BE6">
        <w:rPr>
          <w:rFonts w:eastAsia="Verdana"/>
          <w:sz w:val="26"/>
          <w:szCs w:val="26"/>
        </w:rPr>
        <w:t xml:space="preserve"> </w:t>
      </w:r>
      <w:proofErr w:type="spellStart"/>
      <w:r w:rsidRPr="00943BE6">
        <w:rPr>
          <w:rFonts w:eastAsia="Verdana"/>
          <w:sz w:val="26"/>
          <w:szCs w:val="26"/>
        </w:rPr>
        <w:t>lớp</w:t>
      </w:r>
      <w:proofErr w:type="spellEnd"/>
      <w:r w:rsidRPr="00943BE6">
        <w:rPr>
          <w:rFonts w:eastAsia="Verdana"/>
          <w:sz w:val="26"/>
          <w:szCs w:val="26"/>
        </w:rPr>
        <w:t xml:space="preserve"> C1 </w:t>
      </w:r>
      <w:proofErr w:type="spellStart"/>
      <w:r w:rsidRPr="00943BE6">
        <w:rPr>
          <w:rFonts w:eastAsia="Verdana"/>
          <w:sz w:val="26"/>
          <w:szCs w:val="26"/>
        </w:rPr>
        <w:t>và</w:t>
      </w:r>
      <w:proofErr w:type="spellEnd"/>
      <w:r w:rsidRPr="00943BE6">
        <w:rPr>
          <w:rFonts w:eastAsia="Verdana"/>
          <w:sz w:val="26"/>
          <w:szCs w:val="26"/>
        </w:rPr>
        <w:t xml:space="preserve"> C2​) </w:t>
      </w:r>
      <w:proofErr w:type="spellStart"/>
      <w:r w:rsidRPr="00943BE6">
        <w:rPr>
          <w:rFonts w:eastAsia="Verdana"/>
          <w:sz w:val="26"/>
          <w:szCs w:val="26"/>
        </w:rPr>
        <w:t>được</w:t>
      </w:r>
      <w:proofErr w:type="spellEnd"/>
      <w:r w:rsidRPr="00943BE6">
        <w:rPr>
          <w:rFonts w:eastAsia="Verdana"/>
          <w:sz w:val="26"/>
          <w:szCs w:val="26"/>
        </w:rPr>
        <w:t xml:space="preserve"> </w:t>
      </w:r>
      <w:proofErr w:type="spellStart"/>
      <w:r w:rsidRPr="00943BE6">
        <w:rPr>
          <w:rFonts w:eastAsia="Verdana"/>
          <w:sz w:val="26"/>
          <w:szCs w:val="26"/>
        </w:rPr>
        <w:t>biểu</w:t>
      </w:r>
      <w:proofErr w:type="spellEnd"/>
      <w:r w:rsidRPr="00943BE6">
        <w:rPr>
          <w:rFonts w:eastAsia="Verdana"/>
          <w:sz w:val="26"/>
          <w:szCs w:val="26"/>
        </w:rPr>
        <w:t xml:space="preserve"> </w:t>
      </w:r>
      <w:proofErr w:type="spellStart"/>
      <w:r w:rsidRPr="00943BE6">
        <w:rPr>
          <w:rFonts w:eastAsia="Verdana"/>
          <w:sz w:val="26"/>
          <w:szCs w:val="26"/>
        </w:rPr>
        <w:t>diễn</w:t>
      </w:r>
      <w:proofErr w:type="spellEnd"/>
      <w:r w:rsidRPr="00943BE6">
        <w:rPr>
          <w:rFonts w:eastAsia="Verdana"/>
          <w:sz w:val="26"/>
          <w:szCs w:val="26"/>
        </w:rPr>
        <w:t xml:space="preserve"> </w:t>
      </w:r>
      <w:proofErr w:type="spellStart"/>
      <w:r w:rsidRPr="00943BE6">
        <w:rPr>
          <w:rFonts w:eastAsia="Verdana"/>
          <w:sz w:val="26"/>
          <w:szCs w:val="26"/>
        </w:rPr>
        <w:t>dưới</w:t>
      </w:r>
      <w:proofErr w:type="spellEnd"/>
      <w:r w:rsidRPr="00943BE6">
        <w:rPr>
          <w:rFonts w:eastAsia="Verdana"/>
          <w:sz w:val="26"/>
          <w:szCs w:val="26"/>
        </w:rPr>
        <w:t xml:space="preserve"> </w:t>
      </w:r>
      <w:proofErr w:type="spellStart"/>
      <w:r w:rsidRPr="00943BE6">
        <w:rPr>
          <w:rFonts w:eastAsia="Verdana"/>
          <w:sz w:val="26"/>
          <w:szCs w:val="26"/>
        </w:rPr>
        <w:t>dạng</w:t>
      </w:r>
      <w:proofErr w:type="spellEnd"/>
      <w:r w:rsidRPr="00943BE6">
        <w:rPr>
          <w:rFonts w:eastAsia="Verdana"/>
          <w:sz w:val="26"/>
          <w:szCs w:val="26"/>
        </w:rPr>
        <w:t>:</w:t>
      </w:r>
    </w:p>
    <w:p w14:paraId="19C3B879" w14:textId="77777777" w:rsidR="00943BE6" w:rsidRDefault="00943BE6" w:rsidP="00AE2A07">
      <w:pPr>
        <w:spacing w:line="372" w:lineRule="auto"/>
        <w:jc w:val="both"/>
        <w:rPr>
          <w:rFonts w:eastAsia="Verdana"/>
          <w:sz w:val="26"/>
          <w:szCs w:val="26"/>
        </w:rPr>
      </w:pPr>
    </w:p>
    <w:p w14:paraId="0D214E17" w14:textId="0255574E" w:rsidR="00943BE6" w:rsidRPr="00260B6F" w:rsidRDefault="00000000" w:rsidP="00AE2A07">
      <w:pPr>
        <w:spacing w:line="372" w:lineRule="auto"/>
        <w:jc w:val="both"/>
        <w:rPr>
          <w:rFonts w:eastAsia="Verdana"/>
          <w:bCs/>
          <w:sz w:val="26"/>
          <w:szCs w:val="26"/>
        </w:rPr>
      </w:pPr>
      <m:oMathPara>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m:t>
          </m:r>
          <m:d>
            <m:dPr>
              <m:ctrlPr>
                <w:rPr>
                  <w:rFonts w:ascii="Cambria Math" w:eastAsia="Verdana" w:hAnsi="Cambria Math"/>
                  <w:i/>
                  <w:sz w:val="26"/>
                  <w:szCs w:val="26"/>
                </w:rPr>
              </m:ctrlPr>
            </m:dPr>
            <m:e>
              <m:r>
                <w:rPr>
                  <w:rFonts w:ascii="Cambria Math" w:eastAsia="Verdana" w:hAnsi="Cambria Math"/>
                  <w:sz w:val="26"/>
                  <w:szCs w:val="26"/>
                </w:rPr>
                <m:t>k</m:t>
              </m:r>
            </m:e>
          </m:d>
          <m:r>
            <w:rPr>
              <w:rFonts w:ascii="Cambria Math" w:eastAsia="Verdana" w:hAnsi="Cambria Math"/>
              <w:sz w:val="26"/>
              <w:szCs w:val="26"/>
            </w:rPr>
            <m:t>=</m:t>
          </m:r>
          <m:sSup>
            <m:sSupPr>
              <m:ctrlPr>
                <w:rPr>
                  <w:rFonts w:ascii="Cambria Math" w:eastAsia="Verdana" w:hAnsi="Cambria Math"/>
                  <w:bCs/>
                  <w:i/>
                  <w:sz w:val="26"/>
                  <w:szCs w:val="26"/>
                </w:rPr>
              </m:ctrlPr>
            </m:sSupPr>
            <m:e>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2</m:t>
                  </m:r>
                </m:sub>
              </m:sSub>
              <m:d>
                <m:dPr>
                  <m:begChr m:val="["/>
                  <m:endChr m:val="]"/>
                  <m:ctrlPr>
                    <w:rPr>
                      <w:rFonts w:ascii="Cambria Math" w:eastAsia="Verdana" w:hAnsi="Cambria Math"/>
                      <w:i/>
                      <w:sz w:val="26"/>
                      <w:szCs w:val="26"/>
                    </w:rPr>
                  </m:ctrlPr>
                </m:dPr>
                <m:e>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1</m:t>
                      </m:r>
                    </m:sub>
                  </m:sSub>
                  <m:r>
                    <w:rPr>
                      <w:rFonts w:ascii="Cambria Math" w:eastAsia="Verdana" w:hAnsi="Cambria Math"/>
                      <w:sz w:val="26"/>
                      <w:szCs w:val="26"/>
                    </w:rPr>
                    <m:t>-</m:t>
                  </m:r>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2</m:t>
                      </m:r>
                    </m:sub>
                  </m:sSub>
                </m:e>
              </m:d>
            </m:e>
            <m:sup>
              <m:r>
                <w:rPr>
                  <w:rFonts w:ascii="Cambria Math" w:eastAsia="Verdana" w:hAnsi="Cambria Math"/>
                  <w:sz w:val="26"/>
                  <w:szCs w:val="26"/>
                </w:rPr>
                <m:t>2</m:t>
              </m:r>
            </m:sup>
          </m:sSup>
          <m:r>
            <m:rPr>
              <m:sty m:val="p"/>
            </m:rPr>
            <w:rPr>
              <w:rFonts w:ascii="Cambria Math" w:eastAsia="Verdana" w:hAnsi="Cambria Math"/>
              <w:sz w:val="26"/>
              <w:szCs w:val="26"/>
            </w:rPr>
            <w:br/>
          </m:r>
        </m:oMath>
        <m:oMath>
          <m:r>
            <w:rPr>
              <w:rFonts w:ascii="Cambria Math" w:eastAsia="Verdana" w:hAnsi="Cambria Math"/>
              <w:sz w:val="26"/>
              <w:szCs w:val="26"/>
            </w:rPr>
            <m:t xml:space="preserve">             = </m:t>
          </m:r>
          <m:f>
            <m:fPr>
              <m:ctrlPr>
                <w:rPr>
                  <w:rFonts w:ascii="Cambria Math" w:eastAsia="Verdana" w:hAnsi="Cambria Math"/>
                  <w:bCs/>
                  <w:i/>
                  <w:sz w:val="26"/>
                  <w:szCs w:val="26"/>
                </w:rPr>
              </m:ctrlPr>
            </m:fPr>
            <m:num>
              <m:sSup>
                <m:sSupPr>
                  <m:ctrlPr>
                    <w:rPr>
                      <w:rFonts w:ascii="Cambria Math" w:eastAsia="Verdana" w:hAnsi="Cambria Math"/>
                      <w:bCs/>
                      <w:i/>
                      <w:sz w:val="26"/>
                      <w:szCs w:val="26"/>
                    </w:rPr>
                  </m:ctrlPr>
                </m:sSupPr>
                <m:e>
                  <m:r>
                    <w:rPr>
                      <w:rFonts w:ascii="Cambria Math" w:eastAsia="Verdana" w:hAnsi="Cambria Math"/>
                      <w:sz w:val="26"/>
                      <w:szCs w:val="26"/>
                    </w:rPr>
                    <m:t>(</m:t>
                  </m:r>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G</m:t>
                      </m:r>
                    </m:sub>
                  </m:sSub>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-m)</m:t>
                  </m:r>
                </m:e>
                <m:sup>
                  <m:r>
                    <w:rPr>
                      <w:rFonts w:ascii="Cambria Math" w:eastAsia="Verdana" w:hAnsi="Cambria Math"/>
                      <w:sz w:val="26"/>
                      <w:szCs w:val="26"/>
                    </w:rPr>
                    <m:t>2</m:t>
                  </m:r>
                </m:sup>
              </m:sSup>
            </m:num>
            <m:den>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(1-</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m:t>
              </m:r>
            </m:den>
          </m:f>
        </m:oMath>
      </m:oMathPara>
    </w:p>
    <w:p w14:paraId="2C5E9B43" w14:textId="77777777" w:rsidR="00260B6F" w:rsidRPr="00943BE6" w:rsidRDefault="00260B6F" w:rsidP="00AE2A07">
      <w:pPr>
        <w:spacing w:line="372" w:lineRule="auto"/>
        <w:jc w:val="both"/>
        <w:rPr>
          <w:rFonts w:eastAsia="Verdana"/>
          <w:bCs/>
          <w:sz w:val="26"/>
          <w:szCs w:val="26"/>
        </w:rPr>
      </w:pPr>
    </w:p>
    <w:p w14:paraId="2975835F" w14:textId="39D70DFC" w:rsidR="00260B6F" w:rsidRDefault="00260B6F" w:rsidP="00AE2A07">
      <w:pPr>
        <w:spacing w:line="372" w:lineRule="auto"/>
        <w:jc w:val="both"/>
        <w:rPr>
          <w:rFonts w:eastAsia="Verdana"/>
          <w:sz w:val="26"/>
          <w:szCs w:val="26"/>
        </w:rPr>
      </w:pPr>
      <w:proofErr w:type="spellStart"/>
      <w:r w:rsidRPr="00260B6F">
        <w:rPr>
          <w:rFonts w:eastAsia="Verdana"/>
          <w:sz w:val="26"/>
          <w:szCs w:val="26"/>
        </w:rPr>
        <w:t>Cách</w:t>
      </w:r>
      <w:proofErr w:type="spellEnd"/>
      <w:r w:rsidRPr="00260B6F">
        <w:rPr>
          <w:rFonts w:eastAsia="Verdana"/>
          <w:sz w:val="26"/>
          <w:szCs w:val="26"/>
        </w:rPr>
        <w:t xml:space="preserve"> </w:t>
      </w:r>
      <w:proofErr w:type="spellStart"/>
      <w:r w:rsidRPr="00260B6F">
        <w:rPr>
          <w:rFonts w:eastAsia="Verdana"/>
          <w:sz w:val="26"/>
          <w:szCs w:val="26"/>
        </w:rPr>
        <w:t>viết</w:t>
      </w:r>
      <w:proofErr w:type="spellEnd"/>
      <w:r w:rsidRPr="00260B6F">
        <w:rPr>
          <w:rFonts w:eastAsia="Verdana"/>
          <w:sz w:val="26"/>
          <w:szCs w:val="26"/>
        </w:rPr>
        <w:t xml:space="preserve"> </w:t>
      </w:r>
      <w:proofErr w:type="spellStart"/>
      <w:r w:rsidRPr="00260B6F">
        <w:rPr>
          <w:rFonts w:eastAsia="Verdana"/>
          <w:sz w:val="26"/>
          <w:szCs w:val="26"/>
        </w:rPr>
        <w:t>này</w:t>
      </w:r>
      <w:proofErr w:type="spellEnd"/>
      <w:r w:rsidRPr="00260B6F">
        <w:rPr>
          <w:rFonts w:eastAsia="Verdana"/>
          <w:sz w:val="26"/>
          <w:szCs w:val="26"/>
        </w:rPr>
        <w:t xml:space="preserve"> </w:t>
      </w:r>
      <w:proofErr w:type="spellStart"/>
      <w:r w:rsidRPr="00260B6F">
        <w:rPr>
          <w:rFonts w:eastAsia="Verdana"/>
          <w:sz w:val="26"/>
          <w:szCs w:val="26"/>
        </w:rPr>
        <w:t>hiệu</w:t>
      </w:r>
      <w:proofErr w:type="spellEnd"/>
      <w:r w:rsidRPr="00260B6F">
        <w:rPr>
          <w:rFonts w:eastAsia="Verdana"/>
          <w:sz w:val="26"/>
          <w:szCs w:val="26"/>
        </w:rPr>
        <w:t xml:space="preserve"> </w:t>
      </w:r>
      <w:proofErr w:type="spellStart"/>
      <w:r w:rsidRPr="00260B6F">
        <w:rPr>
          <w:rFonts w:eastAsia="Verdana"/>
          <w:sz w:val="26"/>
          <w:szCs w:val="26"/>
        </w:rPr>
        <w:t>quả</w:t>
      </w:r>
      <w:proofErr w:type="spellEnd"/>
      <w:r w:rsidRPr="00260B6F">
        <w:rPr>
          <w:rFonts w:eastAsia="Verdana"/>
          <w:sz w:val="26"/>
          <w:szCs w:val="26"/>
        </w:rPr>
        <w:t xml:space="preserve"> </w:t>
      </w:r>
      <w:proofErr w:type="spellStart"/>
      <w:r w:rsidRPr="00260B6F">
        <w:rPr>
          <w:rFonts w:eastAsia="Verdana"/>
          <w:sz w:val="26"/>
          <w:szCs w:val="26"/>
        </w:rPr>
        <w:t>hơn</w:t>
      </w:r>
      <w:proofErr w:type="spellEnd"/>
      <w:r w:rsidRPr="00260B6F">
        <w:rPr>
          <w:rFonts w:eastAsia="Verdana"/>
          <w:sz w:val="26"/>
          <w:szCs w:val="26"/>
        </w:rPr>
        <w:t xml:space="preserve"> </w:t>
      </w:r>
      <w:proofErr w:type="spellStart"/>
      <w:r w:rsidRPr="00260B6F">
        <w:rPr>
          <w:rFonts w:eastAsia="Verdana"/>
          <w:sz w:val="26"/>
          <w:szCs w:val="26"/>
        </w:rPr>
        <w:t>một</w:t>
      </w:r>
      <w:proofErr w:type="spellEnd"/>
      <w:r w:rsidRPr="00260B6F">
        <w:rPr>
          <w:rFonts w:eastAsia="Verdana"/>
          <w:sz w:val="26"/>
          <w:szCs w:val="26"/>
        </w:rPr>
        <w:t xml:space="preserve"> </w:t>
      </w:r>
      <w:proofErr w:type="spellStart"/>
      <w:r w:rsidRPr="00260B6F">
        <w:rPr>
          <w:rFonts w:eastAsia="Verdana"/>
          <w:sz w:val="26"/>
          <w:szCs w:val="26"/>
        </w:rPr>
        <w:t>chút</w:t>
      </w:r>
      <w:proofErr w:type="spellEnd"/>
      <w:r w:rsidRPr="00260B6F">
        <w:rPr>
          <w:rFonts w:eastAsia="Verdana"/>
          <w:sz w:val="26"/>
          <w:szCs w:val="26"/>
        </w:rPr>
        <w:t xml:space="preserve"> </w:t>
      </w:r>
      <w:proofErr w:type="spellStart"/>
      <w:r w:rsidRPr="00260B6F">
        <w:rPr>
          <w:rFonts w:eastAsia="Verdana"/>
          <w:sz w:val="26"/>
          <w:szCs w:val="26"/>
        </w:rPr>
        <w:t>về</w:t>
      </w:r>
      <w:proofErr w:type="spellEnd"/>
      <w:r w:rsidRPr="00260B6F">
        <w:rPr>
          <w:rFonts w:eastAsia="Verdana"/>
          <w:sz w:val="26"/>
          <w:szCs w:val="26"/>
        </w:rPr>
        <w:t xml:space="preserve"> </w:t>
      </w:r>
      <w:proofErr w:type="spellStart"/>
      <w:r w:rsidRPr="00260B6F">
        <w:rPr>
          <w:rFonts w:eastAsia="Verdana"/>
          <w:sz w:val="26"/>
          <w:szCs w:val="26"/>
        </w:rPr>
        <w:t>mặt</w:t>
      </w:r>
      <w:proofErr w:type="spellEnd"/>
      <w:r w:rsidRPr="00260B6F">
        <w:rPr>
          <w:rFonts w:eastAsia="Verdana"/>
          <w:sz w:val="26"/>
          <w:szCs w:val="26"/>
        </w:rPr>
        <w:t xml:space="preserve"> </w:t>
      </w:r>
      <w:proofErr w:type="spellStart"/>
      <w:r w:rsidRPr="00260B6F">
        <w:rPr>
          <w:rFonts w:eastAsia="Verdana"/>
          <w:sz w:val="26"/>
          <w:szCs w:val="26"/>
        </w:rPr>
        <w:t>tính</w:t>
      </w:r>
      <w:proofErr w:type="spellEnd"/>
      <w:r w:rsidRPr="00260B6F">
        <w:rPr>
          <w:rFonts w:eastAsia="Verdana"/>
          <w:sz w:val="26"/>
          <w:szCs w:val="26"/>
        </w:rPr>
        <w:t xml:space="preserve"> </w:t>
      </w:r>
      <w:proofErr w:type="spellStart"/>
      <w:r w:rsidRPr="00260B6F">
        <w:rPr>
          <w:rFonts w:eastAsia="Verdana"/>
          <w:sz w:val="26"/>
          <w:szCs w:val="26"/>
        </w:rPr>
        <w:t>toán</w:t>
      </w:r>
      <w:proofErr w:type="spellEnd"/>
      <w:r w:rsidRPr="00260B6F">
        <w:rPr>
          <w:rFonts w:eastAsia="Verdana"/>
          <w:sz w:val="26"/>
          <w:szCs w:val="26"/>
        </w:rPr>
        <w:t xml:space="preserve"> </w:t>
      </w:r>
      <w:proofErr w:type="spellStart"/>
      <w:r w:rsidRPr="00260B6F">
        <w:rPr>
          <w:rFonts w:eastAsia="Verdana"/>
          <w:sz w:val="26"/>
          <w:szCs w:val="26"/>
        </w:rPr>
        <w:t>vì</w:t>
      </w:r>
      <w:proofErr w:type="spellEnd"/>
      <w:r w:rsidRPr="00260B6F">
        <w:rPr>
          <w:rFonts w:eastAsia="Verdana"/>
          <w:sz w:val="26"/>
          <w:szCs w:val="26"/>
        </w:rPr>
        <w:t xml:space="preserve"> </w:t>
      </w:r>
      <w:proofErr w:type="spellStart"/>
      <w:r w:rsidRPr="00260B6F">
        <w:rPr>
          <w:rFonts w:eastAsia="Verdana"/>
          <w:sz w:val="26"/>
          <w:szCs w:val="26"/>
        </w:rPr>
        <w:t>giá</w:t>
      </w:r>
      <w:proofErr w:type="spellEnd"/>
      <w:r w:rsidRPr="00260B6F">
        <w:rPr>
          <w:rFonts w:eastAsia="Verdana"/>
          <w:sz w:val="26"/>
          <w:szCs w:val="26"/>
        </w:rPr>
        <w:t xml:space="preserve"> </w:t>
      </w:r>
      <w:proofErr w:type="spellStart"/>
      <w:r w:rsidRPr="00260B6F">
        <w:rPr>
          <w:rFonts w:eastAsia="Verdana"/>
          <w:sz w:val="26"/>
          <w:szCs w:val="26"/>
        </w:rPr>
        <w:t>trị</w:t>
      </w:r>
      <w:proofErr w:type="spellEnd"/>
      <w:r w:rsidRPr="00260B6F">
        <w:rPr>
          <w:rFonts w:eastAsia="Verdana"/>
          <w:sz w:val="26"/>
          <w:szCs w:val="26"/>
        </w:rPr>
        <w:t xml:space="preserve"> </w:t>
      </w:r>
      <w:proofErr w:type="spellStart"/>
      <w:r w:rsidRPr="00260B6F">
        <w:rPr>
          <w:rFonts w:eastAsia="Verdana"/>
          <w:sz w:val="26"/>
          <w:szCs w:val="26"/>
        </w:rPr>
        <w:t>tổng</w:t>
      </w:r>
      <w:proofErr w:type="spellEnd"/>
      <w:r w:rsidRPr="00260B6F">
        <w:rPr>
          <w:rFonts w:eastAsia="Verdana"/>
          <w:sz w:val="26"/>
          <w:szCs w:val="26"/>
        </w:rPr>
        <w:t xml:space="preserve"> </w:t>
      </w:r>
      <w:proofErr w:type="spellStart"/>
      <w:r w:rsidRPr="00260B6F">
        <w:rPr>
          <w:rFonts w:eastAsia="Verdana"/>
          <w:sz w:val="26"/>
          <w:szCs w:val="26"/>
        </w:rPr>
        <w:t>thể</w:t>
      </w:r>
      <w:proofErr w:type="spellEnd"/>
      <w:r w:rsidRPr="00260B6F">
        <w:rPr>
          <w:rFonts w:eastAsia="Verdana"/>
          <w:sz w:val="26"/>
          <w:szCs w:val="26"/>
        </w:rPr>
        <w:t xml:space="preserve">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G</m:t>
            </m:r>
          </m:sub>
        </m:sSub>
      </m:oMath>
      <w:r w:rsidRPr="00260B6F">
        <w:rPr>
          <w:rFonts w:eastAsia="Verdana"/>
          <w:sz w:val="26"/>
          <w:szCs w:val="26"/>
        </w:rPr>
        <w:t xml:space="preserve">​ </w:t>
      </w:r>
      <w:proofErr w:type="spellStart"/>
      <w:r w:rsidRPr="00260B6F">
        <w:rPr>
          <w:rFonts w:eastAsia="Verdana"/>
          <w:sz w:val="26"/>
          <w:szCs w:val="26"/>
        </w:rPr>
        <w:t>chỉ</w:t>
      </w:r>
      <w:proofErr w:type="spellEnd"/>
      <w:r w:rsidRPr="00260B6F">
        <w:rPr>
          <w:rFonts w:eastAsia="Verdana"/>
          <w:sz w:val="26"/>
          <w:szCs w:val="26"/>
        </w:rPr>
        <w:t xml:space="preserve"> </w:t>
      </w:r>
      <w:proofErr w:type="spellStart"/>
      <w:r w:rsidRPr="00260B6F">
        <w:rPr>
          <w:rFonts w:eastAsia="Verdana"/>
          <w:sz w:val="26"/>
          <w:szCs w:val="26"/>
        </w:rPr>
        <w:t>cần</w:t>
      </w:r>
      <w:proofErr w:type="spellEnd"/>
      <w:r w:rsidRPr="00260B6F">
        <w:rPr>
          <w:rFonts w:eastAsia="Verdana"/>
          <w:sz w:val="26"/>
          <w:szCs w:val="26"/>
        </w:rPr>
        <w:t xml:space="preserve"> </w:t>
      </w:r>
      <w:proofErr w:type="spellStart"/>
      <w:r w:rsidRPr="00260B6F">
        <w:rPr>
          <w:rFonts w:eastAsia="Verdana"/>
          <w:sz w:val="26"/>
          <w:szCs w:val="26"/>
        </w:rPr>
        <w:t>tính</w:t>
      </w:r>
      <w:proofErr w:type="spellEnd"/>
      <w:r w:rsidRPr="00260B6F">
        <w:rPr>
          <w:rFonts w:eastAsia="Verdana"/>
          <w:sz w:val="26"/>
          <w:szCs w:val="26"/>
        </w:rPr>
        <w:t xml:space="preserve"> </w:t>
      </w:r>
      <w:proofErr w:type="spellStart"/>
      <w:r w:rsidRPr="00260B6F">
        <w:rPr>
          <w:rFonts w:eastAsia="Verdana"/>
          <w:sz w:val="26"/>
          <w:szCs w:val="26"/>
        </w:rPr>
        <w:t>một</w:t>
      </w:r>
      <w:proofErr w:type="spellEnd"/>
      <w:r w:rsidRPr="00260B6F">
        <w:rPr>
          <w:rFonts w:eastAsia="Verdana"/>
          <w:sz w:val="26"/>
          <w:szCs w:val="26"/>
        </w:rPr>
        <w:t xml:space="preserve"> </w:t>
      </w:r>
      <w:proofErr w:type="spellStart"/>
      <w:r w:rsidRPr="00260B6F">
        <w:rPr>
          <w:rFonts w:eastAsia="Verdana"/>
          <w:sz w:val="26"/>
          <w:szCs w:val="26"/>
        </w:rPr>
        <w:t>lần</w:t>
      </w:r>
      <w:proofErr w:type="spellEnd"/>
      <w:r w:rsidRPr="00260B6F">
        <w:rPr>
          <w:rFonts w:eastAsia="Verdana"/>
          <w:sz w:val="26"/>
          <w:szCs w:val="26"/>
        </w:rPr>
        <w:t xml:space="preserve">, do </w:t>
      </w:r>
      <w:proofErr w:type="spellStart"/>
      <w:r w:rsidRPr="00260B6F">
        <w:rPr>
          <w:rFonts w:eastAsia="Verdana"/>
          <w:sz w:val="26"/>
          <w:szCs w:val="26"/>
        </w:rPr>
        <w:t>đó</w:t>
      </w:r>
      <w:proofErr w:type="spellEnd"/>
      <w:r w:rsidRPr="00260B6F">
        <w:rPr>
          <w:rFonts w:eastAsia="Verdana"/>
          <w:sz w:val="26"/>
          <w:szCs w:val="26"/>
        </w:rPr>
        <w:t xml:space="preserve"> </w:t>
      </w:r>
      <w:proofErr w:type="spellStart"/>
      <w:r w:rsidRPr="00260B6F">
        <w:rPr>
          <w:rFonts w:eastAsia="Verdana"/>
          <w:sz w:val="26"/>
          <w:szCs w:val="26"/>
        </w:rPr>
        <w:t>chỉ</w:t>
      </w:r>
      <w:proofErr w:type="spellEnd"/>
      <w:r w:rsidRPr="00260B6F">
        <w:rPr>
          <w:rFonts w:eastAsia="Verdana"/>
          <w:sz w:val="26"/>
          <w:szCs w:val="26"/>
        </w:rPr>
        <w:t xml:space="preserve"> </w:t>
      </w:r>
      <w:proofErr w:type="spellStart"/>
      <w:r w:rsidRPr="00260B6F">
        <w:rPr>
          <w:rFonts w:eastAsia="Verdana"/>
          <w:sz w:val="26"/>
          <w:szCs w:val="26"/>
        </w:rPr>
        <w:t>cần</w:t>
      </w:r>
      <w:proofErr w:type="spellEnd"/>
      <w:r w:rsidRPr="00260B6F">
        <w:rPr>
          <w:rFonts w:eastAsia="Verdana"/>
          <w:sz w:val="26"/>
          <w:szCs w:val="26"/>
        </w:rPr>
        <w:t xml:space="preserve"> </w:t>
      </w:r>
      <w:proofErr w:type="spellStart"/>
      <w:r w:rsidRPr="00260B6F">
        <w:rPr>
          <w:rFonts w:eastAsia="Verdana"/>
          <w:sz w:val="26"/>
          <w:szCs w:val="26"/>
        </w:rPr>
        <w:t>tính</w:t>
      </w:r>
      <w:proofErr w:type="spellEnd"/>
      <w:r w:rsidRPr="00260B6F">
        <w:rPr>
          <w:rFonts w:eastAsia="Verdana"/>
          <w:sz w:val="26"/>
          <w:szCs w:val="26"/>
        </w:rPr>
        <w:t xml:space="preserve"> </w:t>
      </w:r>
      <w:proofErr w:type="spellStart"/>
      <w:r w:rsidRPr="00260B6F">
        <w:rPr>
          <w:rFonts w:eastAsia="Verdana"/>
          <w:sz w:val="26"/>
          <w:szCs w:val="26"/>
        </w:rPr>
        <w:t>hai</w:t>
      </w:r>
      <w:proofErr w:type="spellEnd"/>
      <w:r w:rsidRPr="00260B6F">
        <w:rPr>
          <w:rFonts w:eastAsia="Verdana"/>
          <w:sz w:val="26"/>
          <w:szCs w:val="26"/>
        </w:rPr>
        <w:t xml:space="preserve"> </w:t>
      </w:r>
      <w:proofErr w:type="spellStart"/>
      <w:r w:rsidRPr="00260B6F">
        <w:rPr>
          <w:rFonts w:eastAsia="Verdana"/>
          <w:sz w:val="26"/>
          <w:szCs w:val="26"/>
        </w:rPr>
        <w:t>tham</w:t>
      </w:r>
      <w:proofErr w:type="spellEnd"/>
      <w:r w:rsidRPr="00260B6F">
        <w:rPr>
          <w:rFonts w:eastAsia="Verdana"/>
          <w:sz w:val="26"/>
          <w:szCs w:val="26"/>
        </w:rPr>
        <w:t xml:space="preserve"> </w:t>
      </w:r>
      <w:proofErr w:type="spellStart"/>
      <w:r w:rsidRPr="00260B6F">
        <w:rPr>
          <w:rFonts w:eastAsia="Verdana"/>
          <w:sz w:val="26"/>
          <w:szCs w:val="26"/>
        </w:rPr>
        <w:t>số</w:t>
      </w:r>
      <w:proofErr w:type="spellEnd"/>
      <w:r w:rsidRPr="00260B6F">
        <w:rPr>
          <w:rFonts w:eastAsia="Verdana"/>
          <w:sz w:val="26"/>
          <w:szCs w:val="26"/>
        </w:rPr>
        <w:t xml:space="preserve"> m </w:t>
      </w:r>
      <w:proofErr w:type="spellStart"/>
      <w:r w:rsidRPr="00260B6F">
        <w:rPr>
          <w:rFonts w:eastAsia="Verdana"/>
          <w:sz w:val="26"/>
          <w:szCs w:val="26"/>
        </w:rPr>
        <w:t>và</w:t>
      </w:r>
      <w:proofErr w:type="spellEnd"/>
      <w:r w:rsidRPr="00260B6F">
        <w:rPr>
          <w:rFonts w:eastAsia="Verdana"/>
          <w:sz w:val="26"/>
          <w:szCs w:val="26"/>
        </w:rPr>
        <w:t xml:space="preserve"> </w:t>
      </w:r>
      <m:oMath>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oMath>
      <w:r w:rsidRPr="00260B6F">
        <w:rPr>
          <w:rFonts w:eastAsia="Verdana"/>
          <w:sz w:val="26"/>
          <w:szCs w:val="26"/>
        </w:rPr>
        <w:t xml:space="preserve">​ </w:t>
      </w:r>
      <w:proofErr w:type="spellStart"/>
      <w:r w:rsidRPr="00260B6F">
        <w:rPr>
          <w:rFonts w:eastAsia="Verdana"/>
          <w:sz w:val="26"/>
          <w:szCs w:val="26"/>
        </w:rPr>
        <w:t>cho</w:t>
      </w:r>
      <w:proofErr w:type="spellEnd"/>
      <w:r w:rsidRPr="00260B6F">
        <w:rPr>
          <w:rFonts w:eastAsia="Verdana"/>
          <w:sz w:val="26"/>
          <w:szCs w:val="26"/>
        </w:rPr>
        <w:t xml:space="preserve"> </w:t>
      </w:r>
      <w:proofErr w:type="spellStart"/>
      <w:r w:rsidRPr="00260B6F">
        <w:rPr>
          <w:rFonts w:eastAsia="Verdana"/>
          <w:sz w:val="26"/>
          <w:szCs w:val="26"/>
        </w:rPr>
        <w:t>bất</w:t>
      </w:r>
      <w:proofErr w:type="spellEnd"/>
      <w:r w:rsidRPr="00260B6F">
        <w:rPr>
          <w:rFonts w:eastAsia="Verdana"/>
          <w:sz w:val="26"/>
          <w:szCs w:val="26"/>
        </w:rPr>
        <w:t xml:space="preserve"> </w:t>
      </w:r>
      <w:proofErr w:type="spellStart"/>
      <w:r w:rsidRPr="00260B6F">
        <w:rPr>
          <w:rFonts w:eastAsia="Verdana"/>
          <w:sz w:val="26"/>
          <w:szCs w:val="26"/>
        </w:rPr>
        <w:t>kỳ</w:t>
      </w:r>
      <w:proofErr w:type="spellEnd"/>
      <w:r w:rsidRPr="00260B6F">
        <w:rPr>
          <w:rFonts w:eastAsia="Verdana"/>
          <w:sz w:val="26"/>
          <w:szCs w:val="26"/>
        </w:rPr>
        <w:t xml:space="preserve"> </w:t>
      </w:r>
      <w:proofErr w:type="spellStart"/>
      <w:r w:rsidRPr="00260B6F">
        <w:rPr>
          <w:rFonts w:eastAsia="Verdana"/>
          <w:sz w:val="26"/>
          <w:szCs w:val="26"/>
        </w:rPr>
        <w:t>giá</w:t>
      </w:r>
      <w:proofErr w:type="spellEnd"/>
      <w:r w:rsidRPr="00260B6F">
        <w:rPr>
          <w:rFonts w:eastAsia="Verdana"/>
          <w:sz w:val="26"/>
          <w:szCs w:val="26"/>
        </w:rPr>
        <w:t xml:space="preserve"> </w:t>
      </w:r>
      <w:proofErr w:type="spellStart"/>
      <w:r w:rsidRPr="00260B6F">
        <w:rPr>
          <w:rFonts w:eastAsia="Verdana"/>
          <w:sz w:val="26"/>
          <w:szCs w:val="26"/>
        </w:rPr>
        <w:t>trị</w:t>
      </w:r>
      <w:proofErr w:type="spellEnd"/>
      <w:r w:rsidRPr="00260B6F">
        <w:rPr>
          <w:rFonts w:eastAsia="Verdana"/>
          <w:sz w:val="26"/>
          <w:szCs w:val="26"/>
        </w:rPr>
        <w:t xml:space="preserve"> </w:t>
      </w:r>
      <w:proofErr w:type="spellStart"/>
      <w:r w:rsidRPr="00260B6F">
        <w:rPr>
          <w:rFonts w:eastAsia="Verdana"/>
          <w:sz w:val="26"/>
          <w:szCs w:val="26"/>
        </w:rPr>
        <w:t>nào</w:t>
      </w:r>
      <w:proofErr w:type="spellEnd"/>
      <w:r w:rsidRPr="00260B6F">
        <w:rPr>
          <w:rFonts w:eastAsia="Verdana"/>
          <w:sz w:val="26"/>
          <w:szCs w:val="26"/>
        </w:rPr>
        <w:t xml:space="preserve"> </w:t>
      </w:r>
      <w:proofErr w:type="spellStart"/>
      <w:r w:rsidRPr="00260B6F">
        <w:rPr>
          <w:rFonts w:eastAsia="Verdana"/>
          <w:sz w:val="26"/>
          <w:szCs w:val="26"/>
        </w:rPr>
        <w:t>của</w:t>
      </w:r>
      <w:proofErr w:type="spellEnd"/>
      <w:r w:rsidRPr="00260B6F">
        <w:rPr>
          <w:rFonts w:eastAsia="Verdana"/>
          <w:sz w:val="26"/>
          <w:szCs w:val="26"/>
        </w:rPr>
        <w:t xml:space="preserve"> k.</w:t>
      </w:r>
    </w:p>
    <w:p w14:paraId="434C4A71" w14:textId="72344413" w:rsidR="00260B6F" w:rsidRDefault="00A359D1" w:rsidP="00AE2A07">
      <w:pPr>
        <w:spacing w:line="372" w:lineRule="auto"/>
        <w:jc w:val="both"/>
        <w:rPr>
          <w:rFonts w:eastAsia="Verdana"/>
          <w:sz w:val="26"/>
          <w:szCs w:val="26"/>
        </w:rPr>
      </w:pPr>
      <w:r w:rsidRPr="00A359D1">
        <w:rPr>
          <w:rFonts w:eastAsia="Verdana"/>
          <w:sz w:val="26"/>
          <w:szCs w:val="26"/>
        </w:rPr>
        <w:t xml:space="preserve">Ta </w:t>
      </w:r>
      <w:proofErr w:type="spellStart"/>
      <w:r w:rsidRPr="00A359D1">
        <w:rPr>
          <w:rFonts w:eastAsia="Verdana"/>
          <w:sz w:val="26"/>
          <w:szCs w:val="26"/>
        </w:rPr>
        <w:t>thấy</w:t>
      </w:r>
      <w:proofErr w:type="spellEnd"/>
      <w:r w:rsidRPr="00A359D1">
        <w:rPr>
          <w:rFonts w:eastAsia="Verdana"/>
          <w:sz w:val="26"/>
          <w:szCs w:val="26"/>
        </w:rPr>
        <w:t xml:space="preserve"> </w:t>
      </w:r>
      <w:proofErr w:type="spellStart"/>
      <w:r w:rsidRPr="00A359D1">
        <w:rPr>
          <w:rFonts w:eastAsia="Verdana"/>
          <w:sz w:val="26"/>
          <w:szCs w:val="26"/>
        </w:rPr>
        <w:t>rằng</w:t>
      </w:r>
      <w:proofErr w:type="spellEnd"/>
      <w:r w:rsidRPr="00A359D1">
        <w:rPr>
          <w:rFonts w:eastAsia="Verdana"/>
          <w:sz w:val="26"/>
          <w:szCs w:val="26"/>
        </w:rPr>
        <w:t xml:space="preserve"> </w:t>
      </w:r>
      <w:proofErr w:type="spellStart"/>
      <w:r w:rsidRPr="00A359D1">
        <w:rPr>
          <w:rFonts w:eastAsia="Verdana"/>
          <w:sz w:val="26"/>
          <w:szCs w:val="26"/>
        </w:rPr>
        <w:t>khoảng</w:t>
      </w:r>
      <w:proofErr w:type="spellEnd"/>
      <w:r w:rsidRPr="00A359D1">
        <w:rPr>
          <w:rFonts w:eastAsia="Verdana"/>
          <w:sz w:val="26"/>
          <w:szCs w:val="26"/>
        </w:rPr>
        <w:t xml:space="preserve"> </w:t>
      </w:r>
      <w:proofErr w:type="spellStart"/>
      <w:r w:rsidRPr="00A359D1">
        <w:rPr>
          <w:rFonts w:eastAsia="Verdana"/>
          <w:sz w:val="26"/>
          <w:szCs w:val="26"/>
        </w:rPr>
        <w:t>cách</w:t>
      </w:r>
      <w:proofErr w:type="spellEnd"/>
      <w:r w:rsidRPr="00A359D1">
        <w:rPr>
          <w:rFonts w:eastAsia="Verdana"/>
          <w:sz w:val="26"/>
          <w:szCs w:val="26"/>
        </w:rPr>
        <w:t xml:space="preserve"> </w:t>
      </w:r>
      <w:proofErr w:type="spellStart"/>
      <w:r w:rsidRPr="00A359D1">
        <w:rPr>
          <w:rFonts w:eastAsia="Verdana"/>
          <w:sz w:val="26"/>
          <w:szCs w:val="26"/>
        </w:rPr>
        <w:t>giữa</w:t>
      </w:r>
      <w:proofErr w:type="spellEnd"/>
      <w:r w:rsidRPr="00A359D1">
        <w:rPr>
          <w:rFonts w:eastAsia="Verdana"/>
          <w:sz w:val="26"/>
          <w:szCs w:val="26"/>
        </w:rPr>
        <w:t xml:space="preserve"> </w:t>
      </w:r>
      <w:proofErr w:type="spellStart"/>
      <w:r w:rsidRPr="00A359D1">
        <w:rPr>
          <w:rFonts w:eastAsia="Verdana"/>
          <w:sz w:val="26"/>
          <w:szCs w:val="26"/>
        </w:rPr>
        <w:t>hai</w:t>
      </w:r>
      <w:proofErr w:type="spellEnd"/>
      <w:r w:rsidRPr="00A359D1">
        <w:rPr>
          <w:rFonts w:eastAsia="Verdana"/>
          <w:sz w:val="26"/>
          <w:szCs w:val="26"/>
        </w:rPr>
        <w:t xml:space="preserve"> </w:t>
      </w:r>
      <w:proofErr w:type="spellStart"/>
      <w:r w:rsidRPr="00A359D1">
        <w:rPr>
          <w:rFonts w:eastAsia="Verdana"/>
          <w:sz w:val="26"/>
          <w:szCs w:val="26"/>
        </w:rPr>
        <w:t>giá</w:t>
      </w:r>
      <w:proofErr w:type="spellEnd"/>
      <w:r w:rsidRPr="00A359D1">
        <w:rPr>
          <w:rFonts w:eastAsia="Verdana"/>
          <w:sz w:val="26"/>
          <w:szCs w:val="26"/>
        </w:rPr>
        <w:t xml:space="preserve"> </w:t>
      </w:r>
      <w:proofErr w:type="spellStart"/>
      <w:r w:rsidRPr="00A359D1">
        <w:rPr>
          <w:rFonts w:eastAsia="Verdana"/>
          <w:sz w:val="26"/>
          <w:szCs w:val="26"/>
        </w:rPr>
        <w:t>trị</w:t>
      </w:r>
      <w:proofErr w:type="spellEnd"/>
      <w:r w:rsidRPr="00A359D1">
        <w:rPr>
          <w:rFonts w:eastAsia="Verdana"/>
          <w:sz w:val="26"/>
          <w:szCs w:val="26"/>
        </w:rPr>
        <w:t xml:space="preserve"> </w:t>
      </w:r>
      <w:proofErr w:type="spellStart"/>
      <w:r w:rsidRPr="00A359D1">
        <w:rPr>
          <w:rFonts w:eastAsia="Verdana"/>
          <w:sz w:val="26"/>
          <w:szCs w:val="26"/>
        </w:rPr>
        <w:t>trung</w:t>
      </w:r>
      <w:proofErr w:type="spellEnd"/>
      <w:r w:rsidRPr="00A359D1">
        <w:rPr>
          <w:rFonts w:eastAsia="Verdana"/>
          <w:sz w:val="26"/>
          <w:szCs w:val="26"/>
        </w:rPr>
        <w:t xml:space="preserve"> </w:t>
      </w:r>
      <w:proofErr w:type="spellStart"/>
      <w:r w:rsidRPr="00A359D1">
        <w:rPr>
          <w:rFonts w:eastAsia="Verdana"/>
          <w:sz w:val="26"/>
          <w:szCs w:val="26"/>
        </w:rPr>
        <w:t>bình</w:t>
      </w:r>
      <w:proofErr w:type="spellEnd"/>
      <w:r w:rsidRPr="00A359D1">
        <w:rPr>
          <w:rFonts w:eastAsia="Verdana"/>
          <w:sz w:val="26"/>
          <w:szCs w:val="26"/>
        </w:rPr>
        <w:t xml:space="preserve">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1</m:t>
            </m:r>
          </m:sub>
        </m:sSub>
      </m:oMath>
      <w:r w:rsidRPr="00A359D1">
        <w:rPr>
          <w:rFonts w:eastAsia="Verdana"/>
          <w:sz w:val="26"/>
          <w:szCs w:val="26"/>
        </w:rPr>
        <w:t xml:space="preserve">​ </w:t>
      </w:r>
      <w:proofErr w:type="spellStart"/>
      <w:r w:rsidRPr="00A359D1">
        <w:rPr>
          <w:rFonts w:eastAsia="Verdana"/>
          <w:sz w:val="26"/>
          <w:szCs w:val="26"/>
        </w:rPr>
        <w:t>và</w:t>
      </w:r>
      <w:proofErr w:type="spellEnd"/>
      <w:r w:rsidRPr="00A359D1">
        <w:rPr>
          <w:rFonts w:eastAsia="Verdana"/>
          <w:sz w:val="26"/>
          <w:szCs w:val="26"/>
        </w:rPr>
        <w:t xml:space="preserve">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2</m:t>
            </m:r>
          </m:sub>
        </m:sSub>
      </m:oMath>
      <w:r w:rsidRPr="00A359D1">
        <w:rPr>
          <w:rFonts w:eastAsia="Verdana"/>
          <w:sz w:val="26"/>
          <w:szCs w:val="26"/>
        </w:rPr>
        <w:t xml:space="preserve">​ </w:t>
      </w:r>
      <w:proofErr w:type="spellStart"/>
      <w:r w:rsidRPr="00A359D1">
        <w:rPr>
          <w:rFonts w:eastAsia="Verdana"/>
          <w:sz w:val="26"/>
          <w:szCs w:val="26"/>
        </w:rPr>
        <w:t>càng</w:t>
      </w:r>
      <w:proofErr w:type="spellEnd"/>
      <w:r w:rsidRPr="00A359D1">
        <w:rPr>
          <w:rFonts w:eastAsia="Verdana"/>
          <w:sz w:val="26"/>
          <w:szCs w:val="26"/>
        </w:rPr>
        <w:t xml:space="preserve"> </w:t>
      </w:r>
      <w:proofErr w:type="spellStart"/>
      <w:r w:rsidRPr="00A359D1">
        <w:rPr>
          <w:rFonts w:eastAsia="Verdana"/>
          <w:sz w:val="26"/>
          <w:szCs w:val="26"/>
        </w:rPr>
        <w:t>lớn</w:t>
      </w:r>
      <w:proofErr w:type="spellEnd"/>
      <w:r w:rsidRPr="00A359D1">
        <w:rPr>
          <w:rFonts w:eastAsia="Verdana"/>
          <w:sz w:val="26"/>
          <w:szCs w:val="26"/>
        </w:rPr>
        <w:t xml:space="preserve"> </w:t>
      </w:r>
      <w:proofErr w:type="spellStart"/>
      <w:r w:rsidRPr="00A359D1">
        <w:rPr>
          <w:rFonts w:eastAsia="Verdana"/>
          <w:sz w:val="26"/>
          <w:szCs w:val="26"/>
        </w:rPr>
        <w:t>thì</w:t>
      </w:r>
      <w:proofErr w:type="spellEnd"/>
      <w:r w:rsidRPr="00A359D1">
        <w:rPr>
          <w:rFonts w:eastAsia="Verdana"/>
          <w:sz w:val="26"/>
          <w:szCs w:val="26"/>
        </w:rPr>
        <w:t xml:space="preserve"> </w:t>
      </w:r>
      <w:proofErr w:type="spellStart"/>
      <w:r w:rsidRPr="00A359D1">
        <w:rPr>
          <w:rFonts w:eastAsia="Verdana"/>
          <w:sz w:val="26"/>
          <w:szCs w:val="26"/>
        </w:rPr>
        <w:t>phương</w:t>
      </w:r>
      <w:proofErr w:type="spellEnd"/>
      <w:r w:rsidRPr="00A359D1">
        <w:rPr>
          <w:rFonts w:eastAsia="Verdana"/>
          <w:sz w:val="26"/>
          <w:szCs w:val="26"/>
        </w:rPr>
        <w:t xml:space="preserve"> </w:t>
      </w:r>
      <w:proofErr w:type="spellStart"/>
      <w:r w:rsidRPr="00A359D1">
        <w:rPr>
          <w:rFonts w:eastAsia="Verdana"/>
          <w:sz w:val="26"/>
          <w:szCs w:val="26"/>
        </w:rPr>
        <w:t>sai</w:t>
      </w:r>
      <w:proofErr w:type="spellEnd"/>
      <w:r w:rsidRPr="00A359D1">
        <w:rPr>
          <w:rFonts w:eastAsia="Verdana"/>
          <w:sz w:val="26"/>
          <w:szCs w:val="26"/>
        </w:rPr>
        <w:t xml:space="preserve"> </w:t>
      </w:r>
      <w:proofErr w:type="spellStart"/>
      <w:r w:rsidRPr="00A359D1">
        <w:rPr>
          <w:rFonts w:eastAsia="Verdana"/>
          <w:sz w:val="26"/>
          <w:szCs w:val="26"/>
        </w:rPr>
        <w:t>giữa</w:t>
      </w:r>
      <w:proofErr w:type="spellEnd"/>
      <w:r w:rsidRPr="00A359D1">
        <w:rPr>
          <w:rFonts w:eastAsia="Verdana"/>
          <w:sz w:val="26"/>
          <w:szCs w:val="26"/>
        </w:rPr>
        <w:t xml:space="preserve"> </w:t>
      </w:r>
      <w:proofErr w:type="spellStart"/>
      <w:r w:rsidRPr="00A359D1">
        <w:rPr>
          <w:rFonts w:eastAsia="Verdana"/>
          <w:sz w:val="26"/>
          <w:szCs w:val="26"/>
        </w:rPr>
        <w:t>các</w:t>
      </w:r>
      <w:proofErr w:type="spellEnd"/>
      <w:r w:rsidRPr="00A359D1">
        <w:rPr>
          <w:rFonts w:eastAsia="Verdana"/>
          <w:sz w:val="26"/>
          <w:szCs w:val="26"/>
        </w:rPr>
        <w:t xml:space="preserve"> </w:t>
      </w:r>
      <w:proofErr w:type="spellStart"/>
      <w:r w:rsidRPr="00A359D1">
        <w:rPr>
          <w:rFonts w:eastAsia="Verdana"/>
          <w:sz w:val="26"/>
          <w:szCs w:val="26"/>
        </w:rPr>
        <w:t>lớp</w:t>
      </w:r>
      <w:proofErr w:type="spellEnd"/>
      <w:r w:rsidRPr="00A359D1">
        <w:rPr>
          <w:rFonts w:eastAsia="Verdana"/>
          <w:sz w:val="26"/>
          <w:szCs w:val="26"/>
        </w:rPr>
        <w:t xml:space="preserve">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oMath>
      <w:r w:rsidRPr="00A359D1">
        <w:rPr>
          <w:rFonts w:eastAsia="Verdana"/>
          <w:sz w:val="26"/>
          <w:szCs w:val="26"/>
        </w:rPr>
        <w:t xml:space="preserve">​ </w:t>
      </w:r>
      <w:proofErr w:type="spellStart"/>
      <w:r w:rsidRPr="00A359D1">
        <w:rPr>
          <w:rFonts w:eastAsia="Verdana"/>
          <w:sz w:val="26"/>
          <w:szCs w:val="26"/>
        </w:rPr>
        <w:t>càng</w:t>
      </w:r>
      <w:proofErr w:type="spellEnd"/>
      <w:r w:rsidRPr="00A359D1">
        <w:rPr>
          <w:rFonts w:eastAsia="Verdana"/>
          <w:sz w:val="26"/>
          <w:szCs w:val="26"/>
        </w:rPr>
        <w:t xml:space="preserve"> </w:t>
      </w:r>
      <w:proofErr w:type="spellStart"/>
      <w:r w:rsidRPr="00A359D1">
        <w:rPr>
          <w:rFonts w:eastAsia="Verdana"/>
          <w:sz w:val="26"/>
          <w:szCs w:val="26"/>
        </w:rPr>
        <w:t>cao</w:t>
      </w:r>
      <w:proofErr w:type="spellEnd"/>
      <w:r w:rsidRPr="00A359D1">
        <w:rPr>
          <w:rFonts w:eastAsia="Verdana"/>
          <w:sz w:val="26"/>
          <w:szCs w:val="26"/>
        </w:rPr>
        <w:t xml:space="preserve">, </w:t>
      </w:r>
      <w:proofErr w:type="spellStart"/>
      <w:r w:rsidRPr="00A359D1">
        <w:rPr>
          <w:rFonts w:eastAsia="Verdana"/>
          <w:sz w:val="26"/>
          <w:szCs w:val="26"/>
        </w:rPr>
        <w:t>thể</w:t>
      </w:r>
      <w:proofErr w:type="spellEnd"/>
      <w:r w:rsidRPr="00A359D1">
        <w:rPr>
          <w:rFonts w:eastAsia="Verdana"/>
          <w:sz w:val="26"/>
          <w:szCs w:val="26"/>
        </w:rPr>
        <w:t xml:space="preserve"> </w:t>
      </w:r>
      <w:proofErr w:type="spellStart"/>
      <w:r w:rsidRPr="00A359D1">
        <w:rPr>
          <w:rFonts w:eastAsia="Verdana"/>
          <w:sz w:val="26"/>
          <w:szCs w:val="26"/>
        </w:rPr>
        <w:t>hiện</w:t>
      </w:r>
      <w:proofErr w:type="spellEnd"/>
      <w:r w:rsidRPr="00A359D1">
        <w:rPr>
          <w:rFonts w:eastAsia="Verdana"/>
          <w:sz w:val="26"/>
          <w:szCs w:val="26"/>
        </w:rPr>
        <w:t xml:space="preserve"> </w:t>
      </w:r>
      <w:proofErr w:type="spellStart"/>
      <w:r w:rsidRPr="00A359D1">
        <w:rPr>
          <w:rFonts w:eastAsia="Verdana"/>
          <w:sz w:val="26"/>
          <w:szCs w:val="26"/>
        </w:rPr>
        <w:t>rằng</w:t>
      </w:r>
      <w:proofErr w:type="spellEnd"/>
      <w:r w:rsidRPr="00A359D1">
        <w:rPr>
          <w:rFonts w:eastAsia="Verdana"/>
          <w:sz w:val="26"/>
          <w:szCs w:val="26"/>
        </w:rPr>
        <w:t xml:space="preserve"> </w:t>
      </w:r>
      <w:proofErr w:type="spellStart"/>
      <w:r w:rsidRPr="00A359D1">
        <w:rPr>
          <w:rFonts w:eastAsia="Verdana"/>
          <w:sz w:val="26"/>
          <w:szCs w:val="26"/>
        </w:rPr>
        <w:t>phương</w:t>
      </w:r>
      <w:proofErr w:type="spellEnd"/>
      <w:r w:rsidRPr="00A359D1">
        <w:rPr>
          <w:rFonts w:eastAsia="Verdana"/>
          <w:sz w:val="26"/>
          <w:szCs w:val="26"/>
        </w:rPr>
        <w:t xml:space="preserve"> </w:t>
      </w:r>
      <w:proofErr w:type="spellStart"/>
      <w:r w:rsidRPr="00A359D1">
        <w:rPr>
          <w:rFonts w:eastAsia="Verdana"/>
          <w:sz w:val="26"/>
          <w:szCs w:val="26"/>
        </w:rPr>
        <w:t>sai</w:t>
      </w:r>
      <w:proofErr w:type="spellEnd"/>
      <w:r w:rsidRPr="00A359D1">
        <w:rPr>
          <w:rFonts w:eastAsia="Verdana"/>
          <w:sz w:val="26"/>
          <w:szCs w:val="26"/>
        </w:rPr>
        <w:t xml:space="preserve"> </w:t>
      </w:r>
      <w:proofErr w:type="spellStart"/>
      <w:r w:rsidRPr="00A359D1">
        <w:rPr>
          <w:rFonts w:eastAsia="Verdana"/>
          <w:sz w:val="26"/>
          <w:szCs w:val="26"/>
        </w:rPr>
        <w:t>giữa</w:t>
      </w:r>
      <w:proofErr w:type="spellEnd"/>
      <w:r w:rsidRPr="00A359D1">
        <w:rPr>
          <w:rFonts w:eastAsia="Verdana"/>
          <w:sz w:val="26"/>
          <w:szCs w:val="26"/>
        </w:rPr>
        <w:t xml:space="preserve"> </w:t>
      </w:r>
      <w:proofErr w:type="spellStart"/>
      <w:r w:rsidRPr="00A359D1">
        <w:rPr>
          <w:rFonts w:eastAsia="Verdana"/>
          <w:sz w:val="26"/>
          <w:szCs w:val="26"/>
        </w:rPr>
        <w:t>các</w:t>
      </w:r>
      <w:proofErr w:type="spellEnd"/>
      <w:r w:rsidRPr="00A359D1">
        <w:rPr>
          <w:rFonts w:eastAsia="Verdana"/>
          <w:sz w:val="26"/>
          <w:szCs w:val="26"/>
        </w:rPr>
        <w:t xml:space="preserve"> </w:t>
      </w:r>
      <w:proofErr w:type="spellStart"/>
      <w:r w:rsidRPr="00A359D1">
        <w:rPr>
          <w:rFonts w:eastAsia="Verdana"/>
          <w:sz w:val="26"/>
          <w:szCs w:val="26"/>
        </w:rPr>
        <w:t>lớp</w:t>
      </w:r>
      <w:proofErr w:type="spellEnd"/>
      <w:r w:rsidRPr="00A359D1">
        <w:rPr>
          <w:rFonts w:eastAsia="Verdana"/>
          <w:sz w:val="26"/>
          <w:szCs w:val="26"/>
        </w:rPr>
        <w:t xml:space="preserve"> </w:t>
      </w:r>
      <w:proofErr w:type="spellStart"/>
      <w:r w:rsidRPr="00A359D1">
        <w:rPr>
          <w:rFonts w:eastAsia="Verdana"/>
          <w:sz w:val="26"/>
          <w:szCs w:val="26"/>
        </w:rPr>
        <w:t>là</w:t>
      </w:r>
      <w:proofErr w:type="spellEnd"/>
      <w:r w:rsidRPr="00A359D1">
        <w:rPr>
          <w:rFonts w:eastAsia="Verdana"/>
          <w:sz w:val="26"/>
          <w:szCs w:val="26"/>
        </w:rPr>
        <w:t xml:space="preserve"> </w:t>
      </w:r>
      <w:proofErr w:type="spellStart"/>
      <w:r w:rsidRPr="00A359D1">
        <w:rPr>
          <w:rFonts w:eastAsia="Verdana"/>
          <w:sz w:val="26"/>
          <w:szCs w:val="26"/>
        </w:rPr>
        <w:t>thước</w:t>
      </w:r>
      <w:proofErr w:type="spellEnd"/>
      <w:r w:rsidRPr="00A359D1">
        <w:rPr>
          <w:rFonts w:eastAsia="Verdana"/>
          <w:sz w:val="26"/>
          <w:szCs w:val="26"/>
        </w:rPr>
        <w:t xml:space="preserve"> </w:t>
      </w:r>
      <w:proofErr w:type="spellStart"/>
      <w:r w:rsidRPr="00A359D1">
        <w:rPr>
          <w:rFonts w:eastAsia="Verdana"/>
          <w:sz w:val="26"/>
          <w:szCs w:val="26"/>
        </w:rPr>
        <w:t>đo</w:t>
      </w:r>
      <w:proofErr w:type="spellEnd"/>
      <w:r w:rsidRPr="00A359D1">
        <w:rPr>
          <w:rFonts w:eastAsia="Verdana"/>
          <w:sz w:val="26"/>
          <w:szCs w:val="26"/>
        </w:rPr>
        <w:t xml:space="preserve"> </w:t>
      </w:r>
      <w:proofErr w:type="spellStart"/>
      <w:r w:rsidRPr="00A359D1">
        <w:rPr>
          <w:rFonts w:eastAsia="Verdana"/>
          <w:sz w:val="26"/>
          <w:szCs w:val="26"/>
        </w:rPr>
        <w:t>khả</w:t>
      </w:r>
      <w:proofErr w:type="spellEnd"/>
      <w:r w:rsidRPr="00A359D1">
        <w:rPr>
          <w:rFonts w:eastAsia="Verdana"/>
          <w:sz w:val="26"/>
          <w:szCs w:val="26"/>
        </w:rPr>
        <w:t xml:space="preserve"> </w:t>
      </w:r>
      <w:proofErr w:type="spellStart"/>
      <w:r w:rsidRPr="00A359D1">
        <w:rPr>
          <w:rFonts w:eastAsia="Verdana"/>
          <w:sz w:val="26"/>
          <w:szCs w:val="26"/>
        </w:rPr>
        <w:t>năng</w:t>
      </w:r>
      <w:proofErr w:type="spellEnd"/>
      <w:r w:rsidRPr="00A359D1">
        <w:rPr>
          <w:rFonts w:eastAsia="Verdana"/>
          <w:sz w:val="26"/>
          <w:szCs w:val="26"/>
        </w:rPr>
        <w:t xml:space="preserve"> </w:t>
      </w:r>
      <w:proofErr w:type="spellStart"/>
      <w:r w:rsidRPr="00A359D1">
        <w:rPr>
          <w:rFonts w:eastAsia="Verdana"/>
          <w:sz w:val="26"/>
          <w:szCs w:val="26"/>
        </w:rPr>
        <w:t>phân</w:t>
      </w:r>
      <w:proofErr w:type="spellEnd"/>
      <w:r w:rsidRPr="00A359D1">
        <w:rPr>
          <w:rFonts w:eastAsia="Verdana"/>
          <w:sz w:val="26"/>
          <w:szCs w:val="26"/>
        </w:rPr>
        <w:t xml:space="preserve"> </w:t>
      </w:r>
      <w:proofErr w:type="spellStart"/>
      <w:r w:rsidRPr="00A359D1">
        <w:rPr>
          <w:rFonts w:eastAsia="Verdana"/>
          <w:sz w:val="26"/>
          <w:szCs w:val="26"/>
        </w:rPr>
        <w:t>tách</w:t>
      </w:r>
      <w:proofErr w:type="spellEnd"/>
      <w:r w:rsidRPr="00A359D1">
        <w:rPr>
          <w:rFonts w:eastAsia="Verdana"/>
          <w:sz w:val="26"/>
          <w:szCs w:val="26"/>
        </w:rPr>
        <w:t xml:space="preserve"> </w:t>
      </w:r>
      <w:proofErr w:type="spellStart"/>
      <w:r w:rsidRPr="00A359D1">
        <w:rPr>
          <w:rFonts w:eastAsia="Verdana"/>
          <w:sz w:val="26"/>
          <w:szCs w:val="26"/>
        </w:rPr>
        <w:t>giữa</w:t>
      </w:r>
      <w:proofErr w:type="spellEnd"/>
      <w:r w:rsidRPr="00A359D1">
        <w:rPr>
          <w:rFonts w:eastAsia="Verdana"/>
          <w:sz w:val="26"/>
          <w:szCs w:val="26"/>
        </w:rPr>
        <w:t xml:space="preserve"> </w:t>
      </w:r>
      <w:proofErr w:type="spellStart"/>
      <w:r w:rsidRPr="00A359D1">
        <w:rPr>
          <w:rFonts w:eastAsia="Verdana"/>
          <w:sz w:val="26"/>
          <w:szCs w:val="26"/>
        </w:rPr>
        <w:t>các</w:t>
      </w:r>
      <w:proofErr w:type="spellEnd"/>
      <w:r w:rsidRPr="00A359D1">
        <w:rPr>
          <w:rFonts w:eastAsia="Verdana"/>
          <w:sz w:val="26"/>
          <w:szCs w:val="26"/>
        </w:rPr>
        <w:t xml:space="preserve"> </w:t>
      </w:r>
      <w:proofErr w:type="spellStart"/>
      <w:r w:rsidRPr="00A359D1">
        <w:rPr>
          <w:rFonts w:eastAsia="Verdana"/>
          <w:sz w:val="26"/>
          <w:szCs w:val="26"/>
        </w:rPr>
        <w:t>lớp</w:t>
      </w:r>
      <w:proofErr w:type="spellEnd"/>
      <w:r w:rsidRPr="00A359D1">
        <w:rPr>
          <w:rFonts w:eastAsia="Verdana"/>
          <w:sz w:val="26"/>
          <w:szCs w:val="26"/>
        </w:rPr>
        <w:t xml:space="preserve">. </w:t>
      </w:r>
      <w:proofErr w:type="spellStart"/>
      <w:r w:rsidRPr="00A359D1">
        <w:rPr>
          <w:rFonts w:eastAsia="Verdana"/>
          <w:sz w:val="26"/>
          <w:szCs w:val="26"/>
        </w:rPr>
        <w:t>Vì</w:t>
      </w:r>
      <w:proofErr w:type="spellEnd"/>
      <w:r w:rsidRPr="00A359D1">
        <w:rPr>
          <w:rFonts w:eastAsia="Verdana"/>
          <w:sz w:val="26"/>
          <w:szCs w:val="26"/>
        </w:rPr>
        <w:t xml:space="preserve">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oMath>
      <w:r w:rsidRPr="00A359D1">
        <w:rPr>
          <w:rFonts w:eastAsia="Verdana"/>
          <w:sz w:val="26"/>
          <w:szCs w:val="26"/>
        </w:rPr>
        <w:t xml:space="preserve">​ </w:t>
      </w:r>
      <w:proofErr w:type="spellStart"/>
      <w:r w:rsidRPr="00A359D1">
        <w:rPr>
          <w:rFonts w:eastAsia="Verdana"/>
          <w:sz w:val="26"/>
          <w:szCs w:val="26"/>
        </w:rPr>
        <w:t>là</w:t>
      </w:r>
      <w:proofErr w:type="spellEnd"/>
      <w:r w:rsidRPr="00A359D1">
        <w:rPr>
          <w:rFonts w:eastAsia="Verdana"/>
          <w:sz w:val="26"/>
          <w:szCs w:val="26"/>
        </w:rPr>
        <w:t xml:space="preserve"> </w:t>
      </w:r>
      <w:proofErr w:type="spellStart"/>
      <w:r w:rsidRPr="00A359D1">
        <w:rPr>
          <w:rFonts w:eastAsia="Verdana"/>
          <w:sz w:val="26"/>
          <w:szCs w:val="26"/>
        </w:rPr>
        <w:t>một</w:t>
      </w:r>
      <w:proofErr w:type="spellEnd"/>
      <w:r w:rsidRPr="00A359D1">
        <w:rPr>
          <w:rFonts w:eastAsia="Verdana"/>
          <w:sz w:val="26"/>
          <w:szCs w:val="26"/>
        </w:rPr>
        <w:t xml:space="preserve"> </w:t>
      </w:r>
      <w:proofErr w:type="spellStart"/>
      <w:r w:rsidRPr="00A359D1">
        <w:rPr>
          <w:rFonts w:eastAsia="Verdana"/>
          <w:sz w:val="26"/>
          <w:szCs w:val="26"/>
        </w:rPr>
        <w:t>hằng</w:t>
      </w:r>
      <w:proofErr w:type="spellEnd"/>
      <w:r w:rsidRPr="00A359D1">
        <w:rPr>
          <w:rFonts w:eastAsia="Verdana"/>
          <w:sz w:val="26"/>
          <w:szCs w:val="26"/>
        </w:rPr>
        <w:t xml:space="preserve"> </w:t>
      </w:r>
      <w:proofErr w:type="spellStart"/>
      <w:r w:rsidRPr="00A359D1">
        <w:rPr>
          <w:rFonts w:eastAsia="Verdana"/>
          <w:sz w:val="26"/>
          <w:szCs w:val="26"/>
        </w:rPr>
        <w:t>số</w:t>
      </w:r>
      <w:proofErr w:type="spellEnd"/>
      <w:r w:rsidRPr="00A359D1">
        <w:rPr>
          <w:rFonts w:eastAsia="Verdana"/>
          <w:sz w:val="26"/>
          <w:szCs w:val="26"/>
        </w:rPr>
        <w:t xml:space="preserve">, </w:t>
      </w:r>
      <w:proofErr w:type="spellStart"/>
      <w:r w:rsidRPr="00A359D1">
        <w:rPr>
          <w:rFonts w:eastAsia="Verdana"/>
          <w:sz w:val="26"/>
          <w:szCs w:val="26"/>
        </w:rPr>
        <w:t>nên</w:t>
      </w:r>
      <w:proofErr w:type="spellEnd"/>
      <w:r w:rsidRPr="00A359D1">
        <w:rPr>
          <w:rFonts w:eastAsia="Verdana"/>
          <w:sz w:val="26"/>
          <w:szCs w:val="26"/>
        </w:rPr>
        <w:t xml:space="preserve"> η </w:t>
      </w:r>
      <w:proofErr w:type="spellStart"/>
      <w:r w:rsidRPr="00A359D1">
        <w:rPr>
          <w:rFonts w:eastAsia="Verdana"/>
          <w:sz w:val="26"/>
          <w:szCs w:val="26"/>
        </w:rPr>
        <w:t>cũng</w:t>
      </w:r>
      <w:proofErr w:type="spellEnd"/>
      <w:r w:rsidRPr="00A359D1">
        <w:rPr>
          <w:rFonts w:eastAsia="Verdana"/>
          <w:sz w:val="26"/>
          <w:szCs w:val="26"/>
        </w:rPr>
        <w:t xml:space="preserve"> </w:t>
      </w:r>
      <w:proofErr w:type="spellStart"/>
      <w:r w:rsidRPr="00A359D1">
        <w:rPr>
          <w:rFonts w:eastAsia="Verdana"/>
          <w:sz w:val="26"/>
          <w:szCs w:val="26"/>
        </w:rPr>
        <w:t>là</w:t>
      </w:r>
      <w:proofErr w:type="spellEnd"/>
      <w:r w:rsidRPr="00A359D1">
        <w:rPr>
          <w:rFonts w:eastAsia="Verdana"/>
          <w:sz w:val="26"/>
          <w:szCs w:val="26"/>
        </w:rPr>
        <w:t xml:space="preserve"> </w:t>
      </w:r>
      <w:proofErr w:type="spellStart"/>
      <w:r w:rsidRPr="00A359D1">
        <w:rPr>
          <w:rFonts w:eastAsia="Verdana"/>
          <w:sz w:val="26"/>
          <w:szCs w:val="26"/>
        </w:rPr>
        <w:t>một</w:t>
      </w:r>
      <w:proofErr w:type="spellEnd"/>
      <w:r w:rsidRPr="00A359D1">
        <w:rPr>
          <w:rFonts w:eastAsia="Verdana"/>
          <w:sz w:val="26"/>
          <w:szCs w:val="26"/>
        </w:rPr>
        <w:t xml:space="preserve"> </w:t>
      </w:r>
      <w:proofErr w:type="spellStart"/>
      <w:r w:rsidRPr="00A359D1">
        <w:rPr>
          <w:rFonts w:eastAsia="Verdana"/>
          <w:sz w:val="26"/>
          <w:szCs w:val="26"/>
        </w:rPr>
        <w:t>thước</w:t>
      </w:r>
      <w:proofErr w:type="spellEnd"/>
      <w:r w:rsidRPr="00A359D1">
        <w:rPr>
          <w:rFonts w:eastAsia="Verdana"/>
          <w:sz w:val="26"/>
          <w:szCs w:val="26"/>
        </w:rPr>
        <w:t xml:space="preserve"> </w:t>
      </w:r>
      <w:proofErr w:type="spellStart"/>
      <w:r w:rsidRPr="00A359D1">
        <w:rPr>
          <w:rFonts w:eastAsia="Verdana"/>
          <w:sz w:val="26"/>
          <w:szCs w:val="26"/>
        </w:rPr>
        <w:t>đo</w:t>
      </w:r>
      <w:proofErr w:type="spellEnd"/>
      <w:r w:rsidRPr="00A359D1">
        <w:rPr>
          <w:rFonts w:eastAsia="Verdana"/>
          <w:sz w:val="26"/>
          <w:szCs w:val="26"/>
        </w:rPr>
        <w:t xml:space="preserve"> </w:t>
      </w:r>
      <w:proofErr w:type="spellStart"/>
      <w:r w:rsidRPr="00A359D1">
        <w:rPr>
          <w:rFonts w:eastAsia="Verdana"/>
          <w:sz w:val="26"/>
          <w:szCs w:val="26"/>
        </w:rPr>
        <w:t>cho</w:t>
      </w:r>
      <w:proofErr w:type="spellEnd"/>
      <w:r w:rsidRPr="00A359D1">
        <w:rPr>
          <w:rFonts w:eastAsia="Verdana"/>
          <w:sz w:val="26"/>
          <w:szCs w:val="26"/>
        </w:rPr>
        <w:t xml:space="preserve"> </w:t>
      </w:r>
      <w:proofErr w:type="spellStart"/>
      <w:r w:rsidRPr="00A359D1">
        <w:rPr>
          <w:rFonts w:eastAsia="Verdana"/>
          <w:sz w:val="26"/>
          <w:szCs w:val="26"/>
        </w:rPr>
        <w:t>khả</w:t>
      </w:r>
      <w:proofErr w:type="spellEnd"/>
      <w:r w:rsidRPr="00A359D1">
        <w:rPr>
          <w:rFonts w:eastAsia="Verdana"/>
          <w:sz w:val="26"/>
          <w:szCs w:val="26"/>
        </w:rPr>
        <w:t xml:space="preserve"> </w:t>
      </w:r>
      <w:proofErr w:type="spellStart"/>
      <w:r w:rsidRPr="00A359D1">
        <w:rPr>
          <w:rFonts w:eastAsia="Verdana"/>
          <w:sz w:val="26"/>
          <w:szCs w:val="26"/>
        </w:rPr>
        <w:t>năng</w:t>
      </w:r>
      <w:proofErr w:type="spellEnd"/>
      <w:r w:rsidRPr="00A359D1">
        <w:rPr>
          <w:rFonts w:eastAsia="Verdana"/>
          <w:sz w:val="26"/>
          <w:szCs w:val="26"/>
        </w:rPr>
        <w:t xml:space="preserve"> </w:t>
      </w:r>
      <w:proofErr w:type="spellStart"/>
      <w:r w:rsidRPr="00A359D1">
        <w:rPr>
          <w:rFonts w:eastAsia="Verdana"/>
          <w:sz w:val="26"/>
          <w:szCs w:val="26"/>
        </w:rPr>
        <w:t>phân</w:t>
      </w:r>
      <w:proofErr w:type="spellEnd"/>
      <w:r w:rsidRPr="00A359D1">
        <w:rPr>
          <w:rFonts w:eastAsia="Verdana"/>
          <w:sz w:val="26"/>
          <w:szCs w:val="26"/>
        </w:rPr>
        <w:t xml:space="preserve"> </w:t>
      </w:r>
      <w:proofErr w:type="spellStart"/>
      <w:r w:rsidRPr="00A359D1">
        <w:rPr>
          <w:rFonts w:eastAsia="Verdana"/>
          <w:sz w:val="26"/>
          <w:szCs w:val="26"/>
        </w:rPr>
        <w:t>tách</w:t>
      </w:r>
      <w:proofErr w:type="spellEnd"/>
      <w:r w:rsidRPr="00A359D1">
        <w:rPr>
          <w:rFonts w:eastAsia="Verdana"/>
          <w:sz w:val="26"/>
          <w:szCs w:val="26"/>
        </w:rPr>
        <w:t xml:space="preserve">, </w:t>
      </w:r>
      <w:proofErr w:type="spellStart"/>
      <w:r w:rsidRPr="00A359D1">
        <w:rPr>
          <w:rFonts w:eastAsia="Verdana"/>
          <w:sz w:val="26"/>
          <w:szCs w:val="26"/>
        </w:rPr>
        <w:t>và</w:t>
      </w:r>
      <w:proofErr w:type="spellEnd"/>
      <w:r w:rsidRPr="00A359D1">
        <w:rPr>
          <w:rFonts w:eastAsia="Verdana"/>
          <w:sz w:val="26"/>
          <w:szCs w:val="26"/>
        </w:rPr>
        <w:t xml:space="preserve"> </w:t>
      </w:r>
      <w:proofErr w:type="spellStart"/>
      <w:r w:rsidRPr="00A359D1">
        <w:rPr>
          <w:rFonts w:eastAsia="Verdana"/>
          <w:sz w:val="26"/>
          <w:szCs w:val="26"/>
        </w:rPr>
        <w:t>việc</w:t>
      </w:r>
      <w:proofErr w:type="spellEnd"/>
      <w:r w:rsidRPr="00A359D1">
        <w:rPr>
          <w:rFonts w:eastAsia="Verdana"/>
          <w:sz w:val="26"/>
          <w:szCs w:val="26"/>
        </w:rPr>
        <w:t xml:space="preserve"> </w:t>
      </w:r>
      <w:proofErr w:type="spellStart"/>
      <w:r w:rsidRPr="00A359D1">
        <w:rPr>
          <w:rFonts w:eastAsia="Verdana"/>
          <w:sz w:val="26"/>
          <w:szCs w:val="26"/>
        </w:rPr>
        <w:t>tối</w:t>
      </w:r>
      <w:proofErr w:type="spellEnd"/>
      <w:r w:rsidRPr="00A359D1">
        <w:rPr>
          <w:rFonts w:eastAsia="Verdana"/>
          <w:sz w:val="26"/>
          <w:szCs w:val="26"/>
        </w:rPr>
        <w:t xml:space="preserve"> </w:t>
      </w:r>
      <w:proofErr w:type="spellStart"/>
      <w:r w:rsidRPr="00A359D1">
        <w:rPr>
          <w:rFonts w:eastAsia="Verdana"/>
          <w:sz w:val="26"/>
          <w:szCs w:val="26"/>
        </w:rPr>
        <w:t>ưu</w:t>
      </w:r>
      <w:proofErr w:type="spellEnd"/>
      <w:r w:rsidRPr="00A359D1">
        <w:rPr>
          <w:rFonts w:eastAsia="Verdana"/>
          <w:sz w:val="26"/>
          <w:szCs w:val="26"/>
        </w:rPr>
        <w:t xml:space="preserve"> </w:t>
      </w:r>
      <w:proofErr w:type="spellStart"/>
      <w:r w:rsidRPr="00A359D1">
        <w:rPr>
          <w:rFonts w:eastAsia="Verdana"/>
          <w:sz w:val="26"/>
          <w:szCs w:val="26"/>
        </w:rPr>
        <w:t>hóa</w:t>
      </w:r>
      <w:proofErr w:type="spellEnd"/>
      <w:r w:rsidRPr="00A359D1">
        <w:rPr>
          <w:rFonts w:eastAsia="Verdana"/>
          <w:sz w:val="26"/>
          <w:szCs w:val="26"/>
        </w:rPr>
        <w:t xml:space="preserve"> </w:t>
      </w:r>
      <w:proofErr w:type="spellStart"/>
      <w:r w:rsidRPr="00A359D1">
        <w:rPr>
          <w:rFonts w:eastAsia="Verdana"/>
          <w:sz w:val="26"/>
          <w:szCs w:val="26"/>
        </w:rPr>
        <w:t>thước</w:t>
      </w:r>
      <w:proofErr w:type="spellEnd"/>
      <w:r w:rsidRPr="00A359D1">
        <w:rPr>
          <w:rFonts w:eastAsia="Verdana"/>
          <w:sz w:val="26"/>
          <w:szCs w:val="26"/>
        </w:rPr>
        <w:t xml:space="preserve"> </w:t>
      </w:r>
      <w:proofErr w:type="spellStart"/>
      <w:r w:rsidRPr="00A359D1">
        <w:rPr>
          <w:rFonts w:eastAsia="Verdana"/>
          <w:sz w:val="26"/>
          <w:szCs w:val="26"/>
        </w:rPr>
        <w:t>đo</w:t>
      </w:r>
      <w:proofErr w:type="spellEnd"/>
      <w:r w:rsidRPr="00A359D1">
        <w:rPr>
          <w:rFonts w:eastAsia="Verdana"/>
          <w:sz w:val="26"/>
          <w:szCs w:val="26"/>
        </w:rPr>
        <w:t xml:space="preserve"> </w:t>
      </w:r>
      <w:proofErr w:type="spellStart"/>
      <w:r w:rsidRPr="00A359D1">
        <w:rPr>
          <w:rFonts w:eastAsia="Verdana"/>
          <w:sz w:val="26"/>
          <w:szCs w:val="26"/>
        </w:rPr>
        <w:t>này</w:t>
      </w:r>
      <w:proofErr w:type="spellEnd"/>
      <w:r w:rsidRPr="00A359D1">
        <w:rPr>
          <w:rFonts w:eastAsia="Verdana"/>
          <w:sz w:val="26"/>
          <w:szCs w:val="26"/>
        </w:rPr>
        <w:t xml:space="preserve"> </w:t>
      </w:r>
      <w:proofErr w:type="spellStart"/>
      <w:r w:rsidRPr="00A359D1">
        <w:rPr>
          <w:rFonts w:eastAsia="Verdana"/>
          <w:sz w:val="26"/>
          <w:szCs w:val="26"/>
        </w:rPr>
        <w:t>tương</w:t>
      </w:r>
      <w:proofErr w:type="spellEnd"/>
      <w:r w:rsidRPr="00A359D1">
        <w:rPr>
          <w:rFonts w:eastAsia="Verdana"/>
          <w:sz w:val="26"/>
          <w:szCs w:val="26"/>
        </w:rPr>
        <w:t xml:space="preserve"> </w:t>
      </w:r>
      <w:proofErr w:type="spellStart"/>
      <w:r w:rsidRPr="00A359D1">
        <w:rPr>
          <w:rFonts w:eastAsia="Verdana"/>
          <w:sz w:val="26"/>
          <w:szCs w:val="26"/>
        </w:rPr>
        <w:t>đương</w:t>
      </w:r>
      <w:proofErr w:type="spellEnd"/>
      <w:r w:rsidRPr="00A359D1">
        <w:rPr>
          <w:rFonts w:eastAsia="Verdana"/>
          <w:sz w:val="26"/>
          <w:szCs w:val="26"/>
        </w:rPr>
        <w:t xml:space="preserve"> </w:t>
      </w:r>
      <w:proofErr w:type="spellStart"/>
      <w:r w:rsidRPr="00A359D1">
        <w:rPr>
          <w:rFonts w:eastAsia="Verdana"/>
          <w:sz w:val="26"/>
          <w:szCs w:val="26"/>
        </w:rPr>
        <w:t>với</w:t>
      </w:r>
      <w:proofErr w:type="spellEnd"/>
      <w:r w:rsidRPr="00A359D1">
        <w:rPr>
          <w:rFonts w:eastAsia="Verdana"/>
          <w:sz w:val="26"/>
          <w:szCs w:val="26"/>
        </w:rPr>
        <w:t xml:space="preserve"> </w:t>
      </w:r>
      <w:proofErr w:type="spellStart"/>
      <w:r w:rsidRPr="00A359D1">
        <w:rPr>
          <w:rFonts w:eastAsia="Verdana"/>
          <w:sz w:val="26"/>
          <w:szCs w:val="26"/>
        </w:rPr>
        <w:t>việc</w:t>
      </w:r>
      <w:proofErr w:type="spellEnd"/>
      <w:r w:rsidRPr="00A359D1">
        <w:rPr>
          <w:rFonts w:eastAsia="Verdana"/>
          <w:sz w:val="26"/>
          <w:szCs w:val="26"/>
        </w:rPr>
        <w:t xml:space="preserve"> </w:t>
      </w:r>
      <w:proofErr w:type="spellStart"/>
      <w:r w:rsidRPr="00A359D1">
        <w:rPr>
          <w:rFonts w:eastAsia="Verdana"/>
          <w:sz w:val="26"/>
          <w:szCs w:val="26"/>
        </w:rPr>
        <w:t>tối</w:t>
      </w:r>
      <w:proofErr w:type="spellEnd"/>
      <w:r w:rsidRPr="00A359D1">
        <w:rPr>
          <w:rFonts w:eastAsia="Verdana"/>
          <w:sz w:val="26"/>
          <w:szCs w:val="26"/>
        </w:rPr>
        <w:t xml:space="preserve"> </w:t>
      </w:r>
      <w:proofErr w:type="spellStart"/>
      <w:r w:rsidRPr="00A359D1">
        <w:rPr>
          <w:rFonts w:eastAsia="Verdana"/>
          <w:sz w:val="26"/>
          <w:szCs w:val="26"/>
        </w:rPr>
        <w:t>ưu</w:t>
      </w:r>
      <w:proofErr w:type="spellEnd"/>
      <w:r w:rsidRPr="00A359D1">
        <w:rPr>
          <w:rFonts w:eastAsia="Verdana"/>
          <w:sz w:val="26"/>
          <w:szCs w:val="26"/>
        </w:rPr>
        <w:t xml:space="preserve"> </w:t>
      </w:r>
      <w:proofErr w:type="spellStart"/>
      <w:r w:rsidRPr="00A359D1">
        <w:rPr>
          <w:rFonts w:eastAsia="Verdana"/>
          <w:sz w:val="26"/>
          <w:szCs w:val="26"/>
        </w:rPr>
        <w:t>hóa</w:t>
      </w:r>
      <w:proofErr w:type="spellEnd"/>
      <w:r w:rsidRPr="00A359D1">
        <w:rPr>
          <w:rFonts w:eastAsia="Verdana"/>
          <w:sz w:val="26"/>
          <w:szCs w:val="26"/>
        </w:rPr>
        <w:t xml:space="preserve">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oMath>
      <w:r w:rsidRPr="00A359D1">
        <w:rPr>
          <w:rFonts w:eastAsia="Verdana"/>
          <w:sz w:val="26"/>
          <w:szCs w:val="26"/>
        </w:rPr>
        <w:t>. M</w:t>
      </w:r>
      <w:proofErr w:type="spellStart"/>
      <w:r w:rsidRPr="00A359D1">
        <w:rPr>
          <w:rFonts w:eastAsia="Verdana"/>
          <w:sz w:val="26"/>
          <w:szCs w:val="26"/>
        </w:rPr>
        <w:t>ục</w:t>
      </w:r>
      <w:proofErr w:type="spellEnd"/>
      <w:r w:rsidRPr="00A359D1">
        <w:rPr>
          <w:rFonts w:eastAsia="Verdana"/>
          <w:sz w:val="26"/>
          <w:szCs w:val="26"/>
        </w:rPr>
        <w:t xml:space="preserve"> </w:t>
      </w:r>
      <w:proofErr w:type="spellStart"/>
      <w:r w:rsidRPr="00A359D1">
        <w:rPr>
          <w:rFonts w:eastAsia="Verdana"/>
          <w:sz w:val="26"/>
          <w:szCs w:val="26"/>
        </w:rPr>
        <w:t>tiêu</w:t>
      </w:r>
      <w:proofErr w:type="spellEnd"/>
      <w:r w:rsidRPr="00A359D1">
        <w:rPr>
          <w:rFonts w:eastAsia="Verdana"/>
          <w:sz w:val="26"/>
          <w:szCs w:val="26"/>
        </w:rPr>
        <w:t xml:space="preserve"> </w:t>
      </w:r>
      <w:proofErr w:type="spellStart"/>
      <w:r w:rsidRPr="00A359D1">
        <w:rPr>
          <w:rFonts w:eastAsia="Verdana"/>
          <w:sz w:val="26"/>
          <w:szCs w:val="26"/>
        </w:rPr>
        <w:t>là</w:t>
      </w:r>
      <w:proofErr w:type="spellEnd"/>
      <w:r w:rsidRPr="00A359D1">
        <w:rPr>
          <w:rFonts w:eastAsia="Verdana"/>
          <w:sz w:val="26"/>
          <w:szCs w:val="26"/>
        </w:rPr>
        <w:t xml:space="preserve"> </w:t>
      </w:r>
      <w:proofErr w:type="spellStart"/>
      <w:r w:rsidRPr="00A359D1">
        <w:rPr>
          <w:rFonts w:eastAsia="Verdana"/>
          <w:sz w:val="26"/>
          <w:szCs w:val="26"/>
        </w:rPr>
        <w:t>tìm</w:t>
      </w:r>
      <w:proofErr w:type="spellEnd"/>
      <w:r w:rsidRPr="00A359D1">
        <w:rPr>
          <w:rFonts w:eastAsia="Verdana"/>
          <w:sz w:val="26"/>
          <w:szCs w:val="26"/>
        </w:rPr>
        <w:t xml:space="preserve"> </w:t>
      </w:r>
      <w:proofErr w:type="spellStart"/>
      <w:r w:rsidRPr="00A359D1">
        <w:rPr>
          <w:rFonts w:eastAsia="Verdana"/>
          <w:sz w:val="26"/>
          <w:szCs w:val="26"/>
        </w:rPr>
        <w:t>ngưỡng</w:t>
      </w:r>
      <w:proofErr w:type="spellEnd"/>
      <w:r w:rsidRPr="00A359D1">
        <w:rPr>
          <w:rFonts w:eastAsia="Verdana"/>
          <w:sz w:val="26"/>
          <w:szCs w:val="26"/>
        </w:rPr>
        <w:t xml:space="preserve"> k </w:t>
      </w:r>
      <w:proofErr w:type="spellStart"/>
      <w:r w:rsidRPr="00A359D1">
        <w:rPr>
          <w:rFonts w:eastAsia="Verdana"/>
          <w:sz w:val="26"/>
          <w:szCs w:val="26"/>
        </w:rPr>
        <w:t>sao</w:t>
      </w:r>
      <w:proofErr w:type="spellEnd"/>
      <w:r w:rsidRPr="00A359D1">
        <w:rPr>
          <w:rFonts w:eastAsia="Verdana"/>
          <w:sz w:val="26"/>
          <w:szCs w:val="26"/>
        </w:rPr>
        <w:t xml:space="preserve"> </w:t>
      </w:r>
      <w:proofErr w:type="spellStart"/>
      <w:r w:rsidRPr="00A359D1">
        <w:rPr>
          <w:rFonts w:eastAsia="Verdana"/>
          <w:sz w:val="26"/>
          <w:szCs w:val="26"/>
        </w:rPr>
        <w:t>cho</w:t>
      </w:r>
      <w:proofErr w:type="spellEnd"/>
      <w:r w:rsidRPr="00A359D1">
        <w:rPr>
          <w:rFonts w:eastAsia="Verdana"/>
          <w:sz w:val="26"/>
          <w:szCs w:val="26"/>
        </w:rPr>
        <w:t xml:space="preserve"> </w:t>
      </w:r>
      <w:proofErr w:type="spellStart"/>
      <w:r w:rsidRPr="00A359D1">
        <w:rPr>
          <w:rFonts w:eastAsia="Verdana"/>
          <w:sz w:val="26"/>
          <w:szCs w:val="26"/>
        </w:rPr>
        <w:t>phương</w:t>
      </w:r>
      <w:proofErr w:type="spellEnd"/>
      <w:r w:rsidRPr="00A359D1">
        <w:rPr>
          <w:rFonts w:eastAsia="Verdana"/>
          <w:sz w:val="26"/>
          <w:szCs w:val="26"/>
        </w:rPr>
        <w:t xml:space="preserve"> </w:t>
      </w:r>
      <w:proofErr w:type="spellStart"/>
      <w:r w:rsidRPr="00A359D1">
        <w:rPr>
          <w:rFonts w:eastAsia="Verdana"/>
          <w:sz w:val="26"/>
          <w:szCs w:val="26"/>
        </w:rPr>
        <w:t>sai</w:t>
      </w:r>
      <w:proofErr w:type="spellEnd"/>
      <w:r w:rsidRPr="00A359D1">
        <w:rPr>
          <w:rFonts w:eastAsia="Verdana"/>
          <w:sz w:val="26"/>
          <w:szCs w:val="26"/>
        </w:rPr>
        <w:t xml:space="preserve"> </w:t>
      </w:r>
      <w:proofErr w:type="spellStart"/>
      <w:r w:rsidRPr="00A359D1">
        <w:rPr>
          <w:rFonts w:eastAsia="Verdana"/>
          <w:sz w:val="26"/>
          <w:szCs w:val="26"/>
        </w:rPr>
        <w:t>giữa</w:t>
      </w:r>
      <w:proofErr w:type="spellEnd"/>
      <w:r w:rsidRPr="00A359D1">
        <w:rPr>
          <w:rFonts w:eastAsia="Verdana"/>
          <w:sz w:val="26"/>
          <w:szCs w:val="26"/>
        </w:rPr>
        <w:t xml:space="preserve"> </w:t>
      </w:r>
      <w:proofErr w:type="spellStart"/>
      <w:r w:rsidRPr="00A359D1">
        <w:rPr>
          <w:rFonts w:eastAsia="Verdana"/>
          <w:sz w:val="26"/>
          <w:szCs w:val="26"/>
        </w:rPr>
        <w:t>các</w:t>
      </w:r>
      <w:proofErr w:type="spellEnd"/>
      <w:r w:rsidRPr="00A359D1">
        <w:rPr>
          <w:rFonts w:eastAsia="Verdana"/>
          <w:sz w:val="26"/>
          <w:szCs w:val="26"/>
        </w:rPr>
        <w:t xml:space="preserve"> </w:t>
      </w:r>
      <w:proofErr w:type="spellStart"/>
      <w:r w:rsidRPr="00A359D1">
        <w:rPr>
          <w:rFonts w:eastAsia="Verdana"/>
          <w:sz w:val="26"/>
          <w:szCs w:val="26"/>
        </w:rPr>
        <w:t>lớp</w:t>
      </w:r>
      <w:proofErr w:type="spellEnd"/>
      <w:r w:rsidRPr="00A359D1">
        <w:rPr>
          <w:rFonts w:eastAsia="Verdana"/>
          <w:sz w:val="26"/>
          <w:szCs w:val="26"/>
        </w:rPr>
        <w:t xml:space="preserve"> </w:t>
      </w:r>
      <w:proofErr w:type="spellStart"/>
      <w:r w:rsidRPr="00A359D1">
        <w:rPr>
          <w:rFonts w:eastAsia="Verdana"/>
          <w:sz w:val="26"/>
          <w:szCs w:val="26"/>
        </w:rPr>
        <w:t>được</w:t>
      </w:r>
      <w:proofErr w:type="spellEnd"/>
      <w:r w:rsidRPr="00A359D1">
        <w:rPr>
          <w:rFonts w:eastAsia="Verdana"/>
          <w:sz w:val="26"/>
          <w:szCs w:val="26"/>
        </w:rPr>
        <w:t xml:space="preserve"> </w:t>
      </w:r>
      <w:proofErr w:type="spellStart"/>
      <w:r w:rsidRPr="00A359D1">
        <w:rPr>
          <w:rFonts w:eastAsia="Verdana"/>
          <w:sz w:val="26"/>
          <w:szCs w:val="26"/>
        </w:rPr>
        <w:t>tối</w:t>
      </w:r>
      <w:proofErr w:type="spellEnd"/>
      <w:r w:rsidRPr="00A359D1">
        <w:rPr>
          <w:rFonts w:eastAsia="Verdana"/>
          <w:sz w:val="26"/>
          <w:szCs w:val="26"/>
        </w:rPr>
        <w:t xml:space="preserve"> </w:t>
      </w:r>
      <w:proofErr w:type="spellStart"/>
      <w:r w:rsidRPr="00A359D1">
        <w:rPr>
          <w:rFonts w:eastAsia="Verdana"/>
          <w:sz w:val="26"/>
          <w:szCs w:val="26"/>
        </w:rPr>
        <w:t>đa</w:t>
      </w:r>
      <w:proofErr w:type="spellEnd"/>
      <w:r w:rsidRPr="00A359D1">
        <w:rPr>
          <w:rFonts w:eastAsia="Verdana"/>
          <w:sz w:val="26"/>
          <w:szCs w:val="26"/>
        </w:rPr>
        <w:t xml:space="preserve"> </w:t>
      </w:r>
      <w:proofErr w:type="spellStart"/>
      <w:r w:rsidRPr="00A359D1">
        <w:rPr>
          <w:rFonts w:eastAsia="Verdana"/>
          <w:sz w:val="26"/>
          <w:szCs w:val="26"/>
        </w:rPr>
        <w:t>hóa</w:t>
      </w:r>
      <w:proofErr w:type="spellEnd"/>
      <w:r w:rsidRPr="00A359D1">
        <w:rPr>
          <w:rFonts w:eastAsia="Verdana"/>
          <w:sz w:val="26"/>
          <w:szCs w:val="26"/>
        </w:rPr>
        <w:t xml:space="preserve">, </w:t>
      </w:r>
      <w:proofErr w:type="spellStart"/>
      <w:r w:rsidRPr="00A359D1">
        <w:rPr>
          <w:rFonts w:eastAsia="Verdana"/>
          <w:sz w:val="26"/>
          <w:szCs w:val="26"/>
        </w:rPr>
        <w:t>như</w:t>
      </w:r>
      <w:proofErr w:type="spellEnd"/>
      <w:r w:rsidRPr="00A359D1">
        <w:rPr>
          <w:rFonts w:eastAsia="Verdana"/>
          <w:sz w:val="26"/>
          <w:szCs w:val="26"/>
        </w:rPr>
        <w:t xml:space="preserve"> </w:t>
      </w:r>
      <w:proofErr w:type="spellStart"/>
      <w:r w:rsidRPr="00A359D1">
        <w:rPr>
          <w:rFonts w:eastAsia="Verdana"/>
          <w:sz w:val="26"/>
          <w:szCs w:val="26"/>
        </w:rPr>
        <w:t>đã</w:t>
      </w:r>
      <w:proofErr w:type="spellEnd"/>
      <w:r w:rsidRPr="00A359D1">
        <w:rPr>
          <w:rFonts w:eastAsia="Verdana"/>
          <w:sz w:val="26"/>
          <w:szCs w:val="26"/>
        </w:rPr>
        <w:t xml:space="preserve"> </w:t>
      </w:r>
      <w:proofErr w:type="spellStart"/>
      <w:r w:rsidRPr="00A359D1">
        <w:rPr>
          <w:rFonts w:eastAsia="Verdana"/>
          <w:sz w:val="26"/>
          <w:szCs w:val="26"/>
        </w:rPr>
        <w:t>đề</w:t>
      </w:r>
      <w:proofErr w:type="spellEnd"/>
      <w:r w:rsidRPr="00A359D1">
        <w:rPr>
          <w:rFonts w:eastAsia="Verdana"/>
          <w:sz w:val="26"/>
          <w:szCs w:val="26"/>
        </w:rPr>
        <w:t xml:space="preserve"> </w:t>
      </w:r>
      <w:proofErr w:type="spellStart"/>
      <w:r w:rsidRPr="00A359D1">
        <w:rPr>
          <w:rFonts w:eastAsia="Verdana"/>
          <w:sz w:val="26"/>
          <w:szCs w:val="26"/>
        </w:rPr>
        <w:t>cập</w:t>
      </w:r>
      <w:proofErr w:type="spellEnd"/>
      <w:r w:rsidRPr="00A359D1">
        <w:rPr>
          <w:rFonts w:eastAsia="Verdana"/>
          <w:sz w:val="26"/>
          <w:szCs w:val="26"/>
        </w:rPr>
        <w:t xml:space="preserve"> ở </w:t>
      </w:r>
      <w:proofErr w:type="spellStart"/>
      <w:r w:rsidRPr="00A359D1">
        <w:rPr>
          <w:rFonts w:eastAsia="Verdana"/>
          <w:sz w:val="26"/>
          <w:szCs w:val="26"/>
        </w:rPr>
        <w:t>phần</w:t>
      </w:r>
      <w:proofErr w:type="spellEnd"/>
      <w:r w:rsidRPr="00A359D1">
        <w:rPr>
          <w:rFonts w:eastAsia="Verdana"/>
          <w:sz w:val="26"/>
          <w:szCs w:val="26"/>
        </w:rPr>
        <w:t xml:space="preserve"> </w:t>
      </w:r>
      <w:proofErr w:type="spellStart"/>
      <w:r w:rsidRPr="00A359D1">
        <w:rPr>
          <w:rFonts w:eastAsia="Verdana"/>
          <w:sz w:val="26"/>
          <w:szCs w:val="26"/>
        </w:rPr>
        <w:t>đầu</w:t>
      </w:r>
      <w:proofErr w:type="spellEnd"/>
      <w:r w:rsidRPr="00A359D1">
        <w:rPr>
          <w:rFonts w:eastAsia="Verdana"/>
          <w:sz w:val="26"/>
          <w:szCs w:val="26"/>
        </w:rPr>
        <w:t xml:space="preserve">. </w:t>
      </w:r>
      <w:proofErr w:type="spellStart"/>
      <w:r w:rsidRPr="00A359D1">
        <w:rPr>
          <w:rFonts w:eastAsia="Verdana"/>
          <w:sz w:val="26"/>
          <w:szCs w:val="26"/>
        </w:rPr>
        <w:t>Cần</w:t>
      </w:r>
      <w:proofErr w:type="spellEnd"/>
      <w:r w:rsidRPr="00A359D1">
        <w:rPr>
          <w:rFonts w:eastAsia="Verdana"/>
          <w:sz w:val="26"/>
          <w:szCs w:val="26"/>
        </w:rPr>
        <w:t xml:space="preserve"> </w:t>
      </w:r>
      <w:proofErr w:type="spellStart"/>
      <w:r w:rsidRPr="00A359D1">
        <w:rPr>
          <w:rFonts w:eastAsia="Verdana"/>
          <w:sz w:val="26"/>
          <w:szCs w:val="26"/>
        </w:rPr>
        <w:t>lưu</w:t>
      </w:r>
      <w:proofErr w:type="spellEnd"/>
      <w:r w:rsidRPr="00A359D1">
        <w:rPr>
          <w:rFonts w:eastAsia="Verdana"/>
          <w:sz w:val="26"/>
          <w:szCs w:val="26"/>
        </w:rPr>
        <w:t xml:space="preserve"> ý </w:t>
      </w:r>
      <w:proofErr w:type="spellStart"/>
      <w:r w:rsidRPr="00A359D1">
        <w:rPr>
          <w:rFonts w:eastAsia="Verdana"/>
          <w:sz w:val="26"/>
          <w:szCs w:val="26"/>
        </w:rPr>
        <w:t>rằng</w:t>
      </w:r>
      <w:proofErr w:type="spellEnd"/>
      <w:r w:rsidRPr="00A359D1">
        <w:rPr>
          <w:rFonts w:eastAsia="Verdana"/>
          <w:sz w:val="26"/>
          <w:szCs w:val="26"/>
        </w:rPr>
        <w:t xml:space="preserve"> </w:t>
      </w:r>
      <w:proofErr w:type="spellStart"/>
      <w:r w:rsidRPr="00A359D1">
        <w:rPr>
          <w:rFonts w:eastAsia="Verdana"/>
          <w:sz w:val="26"/>
          <w:szCs w:val="26"/>
        </w:rPr>
        <w:t>phương</w:t>
      </w:r>
      <w:proofErr w:type="spellEnd"/>
      <w:r w:rsidRPr="00A359D1">
        <w:rPr>
          <w:rFonts w:eastAsia="Verdana"/>
          <w:sz w:val="26"/>
          <w:szCs w:val="26"/>
        </w:rPr>
        <w:t xml:space="preserve"> </w:t>
      </w:r>
      <w:proofErr w:type="spellStart"/>
      <w:r w:rsidRPr="00A359D1">
        <w:rPr>
          <w:rFonts w:eastAsia="Verdana"/>
          <w:sz w:val="26"/>
          <w:szCs w:val="26"/>
        </w:rPr>
        <w:t>sai</w:t>
      </w:r>
      <w:proofErr w:type="spellEnd"/>
      <w:r w:rsidRPr="00A359D1">
        <w:rPr>
          <w:rFonts w:eastAsia="Verdana"/>
          <w:sz w:val="26"/>
          <w:szCs w:val="26"/>
        </w:rPr>
        <w:t xml:space="preserve"> </w:t>
      </w:r>
      <w:proofErr w:type="spellStart"/>
      <w:r w:rsidRPr="00A359D1">
        <w:rPr>
          <w:rFonts w:eastAsia="Verdana"/>
          <w:sz w:val="26"/>
          <w:szCs w:val="26"/>
        </w:rPr>
        <w:t>này</w:t>
      </w:r>
      <w:proofErr w:type="spellEnd"/>
      <w:r w:rsidRPr="00A359D1">
        <w:rPr>
          <w:rFonts w:eastAsia="Verdana"/>
          <w:sz w:val="26"/>
          <w:szCs w:val="26"/>
        </w:rPr>
        <w:t xml:space="preserve"> </w:t>
      </w:r>
      <w:proofErr w:type="spellStart"/>
      <w:r w:rsidRPr="00A359D1">
        <w:rPr>
          <w:rFonts w:eastAsia="Verdana"/>
          <w:sz w:val="26"/>
          <w:szCs w:val="26"/>
        </w:rPr>
        <w:t>chỉ</w:t>
      </w:r>
      <w:proofErr w:type="spellEnd"/>
      <w:r w:rsidRPr="00A359D1">
        <w:rPr>
          <w:rFonts w:eastAsia="Verdana"/>
          <w:sz w:val="26"/>
          <w:szCs w:val="26"/>
        </w:rPr>
        <w:t xml:space="preserve"> </w:t>
      </w:r>
      <w:proofErr w:type="spellStart"/>
      <w:r w:rsidRPr="00A359D1">
        <w:rPr>
          <w:rFonts w:eastAsia="Verdana"/>
          <w:sz w:val="26"/>
          <w:szCs w:val="26"/>
        </w:rPr>
        <w:t>bằng</w:t>
      </w:r>
      <w:proofErr w:type="spellEnd"/>
      <w:r w:rsidRPr="00A359D1">
        <w:rPr>
          <w:rFonts w:eastAsia="Verdana"/>
          <w:sz w:val="26"/>
          <w:szCs w:val="26"/>
        </w:rPr>
        <w:t xml:space="preserve"> 0 </w:t>
      </w:r>
      <w:proofErr w:type="spellStart"/>
      <w:r w:rsidRPr="00A359D1">
        <w:rPr>
          <w:rFonts w:eastAsia="Verdana"/>
          <w:sz w:val="26"/>
          <w:szCs w:val="26"/>
        </w:rPr>
        <w:t>khi</w:t>
      </w:r>
      <w:proofErr w:type="spellEnd"/>
      <w:r w:rsidRPr="00A359D1">
        <w:rPr>
          <w:rFonts w:eastAsia="Verdana"/>
          <w:sz w:val="26"/>
          <w:szCs w:val="26"/>
        </w:rPr>
        <w:t xml:space="preserve"> </w:t>
      </w:r>
      <w:proofErr w:type="spellStart"/>
      <w:r w:rsidRPr="00A359D1">
        <w:rPr>
          <w:rFonts w:eastAsia="Verdana"/>
          <w:sz w:val="26"/>
          <w:szCs w:val="26"/>
        </w:rPr>
        <w:t>tất</w:t>
      </w:r>
      <w:proofErr w:type="spellEnd"/>
      <w:r w:rsidRPr="00A359D1">
        <w:rPr>
          <w:rFonts w:eastAsia="Verdana"/>
          <w:sz w:val="26"/>
          <w:szCs w:val="26"/>
        </w:rPr>
        <w:t xml:space="preserve"> </w:t>
      </w:r>
      <w:proofErr w:type="spellStart"/>
      <w:r w:rsidRPr="00A359D1">
        <w:rPr>
          <w:rFonts w:eastAsia="Verdana"/>
          <w:sz w:val="26"/>
          <w:szCs w:val="26"/>
        </w:rPr>
        <w:t>cả</w:t>
      </w:r>
      <w:proofErr w:type="spellEnd"/>
      <w:r w:rsidRPr="00A359D1">
        <w:rPr>
          <w:rFonts w:eastAsia="Verdana"/>
          <w:sz w:val="26"/>
          <w:szCs w:val="26"/>
        </w:rPr>
        <w:t xml:space="preserve"> </w:t>
      </w:r>
      <w:proofErr w:type="spellStart"/>
      <w:r w:rsidRPr="00A359D1">
        <w:rPr>
          <w:rFonts w:eastAsia="Verdana"/>
          <w:sz w:val="26"/>
          <w:szCs w:val="26"/>
        </w:rPr>
        <w:t>các</w:t>
      </w:r>
      <w:proofErr w:type="spellEnd"/>
      <w:r w:rsidRPr="00A359D1">
        <w:rPr>
          <w:rFonts w:eastAsia="Verdana"/>
          <w:sz w:val="26"/>
          <w:szCs w:val="26"/>
        </w:rPr>
        <w:t xml:space="preserve"> </w:t>
      </w:r>
      <w:proofErr w:type="spellStart"/>
      <w:r w:rsidRPr="00A359D1">
        <w:rPr>
          <w:rFonts w:eastAsia="Verdana"/>
          <w:sz w:val="26"/>
          <w:szCs w:val="26"/>
        </w:rPr>
        <w:t>mức</w:t>
      </w:r>
      <w:proofErr w:type="spellEnd"/>
      <w:r w:rsidRPr="00A359D1">
        <w:rPr>
          <w:rFonts w:eastAsia="Verdana"/>
          <w:sz w:val="26"/>
          <w:szCs w:val="26"/>
        </w:rPr>
        <w:t xml:space="preserve"> </w:t>
      </w:r>
      <w:proofErr w:type="spellStart"/>
      <w:r w:rsidRPr="00A359D1">
        <w:rPr>
          <w:rFonts w:eastAsia="Verdana"/>
          <w:sz w:val="26"/>
          <w:szCs w:val="26"/>
        </w:rPr>
        <w:t>cường</w:t>
      </w:r>
      <w:proofErr w:type="spellEnd"/>
      <w:r w:rsidRPr="00A359D1">
        <w:rPr>
          <w:rFonts w:eastAsia="Verdana"/>
          <w:sz w:val="26"/>
          <w:szCs w:val="26"/>
        </w:rPr>
        <w:t xml:space="preserve"> </w:t>
      </w:r>
      <w:proofErr w:type="spellStart"/>
      <w:r w:rsidRPr="00A359D1">
        <w:rPr>
          <w:rFonts w:eastAsia="Verdana"/>
          <w:sz w:val="26"/>
          <w:szCs w:val="26"/>
        </w:rPr>
        <w:t>độ</w:t>
      </w:r>
      <w:proofErr w:type="spellEnd"/>
      <w:r w:rsidRPr="00A359D1">
        <w:rPr>
          <w:rFonts w:eastAsia="Verdana"/>
          <w:sz w:val="26"/>
          <w:szCs w:val="26"/>
        </w:rPr>
        <w:t xml:space="preserve"> </w:t>
      </w:r>
      <w:proofErr w:type="spellStart"/>
      <w:r w:rsidRPr="00A359D1">
        <w:rPr>
          <w:rFonts w:eastAsia="Verdana"/>
          <w:sz w:val="26"/>
          <w:szCs w:val="26"/>
        </w:rPr>
        <w:t>trong</w:t>
      </w:r>
      <w:proofErr w:type="spellEnd"/>
      <w:r w:rsidRPr="00A359D1">
        <w:rPr>
          <w:rFonts w:eastAsia="Verdana"/>
          <w:sz w:val="26"/>
          <w:szCs w:val="26"/>
        </w:rPr>
        <w:t xml:space="preserve"> </w:t>
      </w:r>
      <w:proofErr w:type="spellStart"/>
      <w:r w:rsidRPr="00A359D1">
        <w:rPr>
          <w:rFonts w:eastAsia="Verdana"/>
          <w:sz w:val="26"/>
          <w:szCs w:val="26"/>
        </w:rPr>
        <w:t>ảnh</w:t>
      </w:r>
      <w:proofErr w:type="spellEnd"/>
      <w:r w:rsidRPr="00A359D1">
        <w:rPr>
          <w:rFonts w:eastAsia="Verdana"/>
          <w:sz w:val="26"/>
          <w:szCs w:val="26"/>
        </w:rPr>
        <w:t xml:space="preserve"> </w:t>
      </w:r>
      <w:proofErr w:type="spellStart"/>
      <w:r w:rsidRPr="00A359D1">
        <w:rPr>
          <w:rFonts w:eastAsia="Verdana"/>
          <w:sz w:val="26"/>
          <w:szCs w:val="26"/>
        </w:rPr>
        <w:t>đều</w:t>
      </w:r>
      <w:proofErr w:type="spellEnd"/>
      <w:r w:rsidRPr="00A359D1">
        <w:rPr>
          <w:rFonts w:eastAsia="Verdana"/>
          <w:sz w:val="26"/>
          <w:szCs w:val="26"/>
        </w:rPr>
        <w:t xml:space="preserve"> </w:t>
      </w:r>
      <w:proofErr w:type="spellStart"/>
      <w:r w:rsidRPr="00A359D1">
        <w:rPr>
          <w:rFonts w:eastAsia="Verdana"/>
          <w:sz w:val="26"/>
          <w:szCs w:val="26"/>
        </w:rPr>
        <w:t>giống</w:t>
      </w:r>
      <w:proofErr w:type="spellEnd"/>
      <w:r w:rsidRPr="00A359D1">
        <w:rPr>
          <w:rFonts w:eastAsia="Verdana"/>
          <w:sz w:val="26"/>
          <w:szCs w:val="26"/>
        </w:rPr>
        <w:t xml:space="preserve"> </w:t>
      </w:r>
      <w:proofErr w:type="spellStart"/>
      <w:r w:rsidRPr="00A359D1">
        <w:rPr>
          <w:rFonts w:eastAsia="Verdana"/>
          <w:sz w:val="26"/>
          <w:szCs w:val="26"/>
        </w:rPr>
        <w:t>nhau</w:t>
      </w:r>
      <w:proofErr w:type="spellEnd"/>
      <w:r w:rsidRPr="00A359D1">
        <w:rPr>
          <w:rFonts w:eastAsia="Verdana"/>
          <w:sz w:val="26"/>
          <w:szCs w:val="26"/>
        </w:rPr>
        <w:t xml:space="preserve">, </w:t>
      </w:r>
      <w:proofErr w:type="spellStart"/>
      <w:r w:rsidRPr="00A359D1">
        <w:rPr>
          <w:rFonts w:eastAsia="Verdana"/>
          <w:sz w:val="26"/>
          <w:szCs w:val="26"/>
        </w:rPr>
        <w:t>tức</w:t>
      </w:r>
      <w:proofErr w:type="spellEnd"/>
      <w:r w:rsidRPr="00A359D1">
        <w:rPr>
          <w:rFonts w:eastAsia="Verdana"/>
          <w:sz w:val="26"/>
          <w:szCs w:val="26"/>
        </w:rPr>
        <w:t xml:space="preserve"> </w:t>
      </w:r>
      <w:proofErr w:type="spellStart"/>
      <w:r w:rsidRPr="00A359D1">
        <w:rPr>
          <w:rFonts w:eastAsia="Verdana"/>
          <w:sz w:val="26"/>
          <w:szCs w:val="26"/>
        </w:rPr>
        <w:t>là</w:t>
      </w:r>
      <w:proofErr w:type="spellEnd"/>
      <w:r w:rsidRPr="00A359D1">
        <w:rPr>
          <w:rFonts w:eastAsia="Verdana"/>
          <w:sz w:val="26"/>
          <w:szCs w:val="26"/>
        </w:rPr>
        <w:t xml:space="preserve"> </w:t>
      </w:r>
      <w:proofErr w:type="spellStart"/>
      <w:r w:rsidRPr="00A359D1">
        <w:rPr>
          <w:rFonts w:eastAsia="Verdana"/>
          <w:sz w:val="26"/>
          <w:szCs w:val="26"/>
        </w:rPr>
        <w:t>chỉ</w:t>
      </w:r>
      <w:proofErr w:type="spellEnd"/>
      <w:r w:rsidRPr="00A359D1">
        <w:rPr>
          <w:rFonts w:eastAsia="Verdana"/>
          <w:sz w:val="26"/>
          <w:szCs w:val="26"/>
        </w:rPr>
        <w:t xml:space="preserve"> </w:t>
      </w:r>
      <w:proofErr w:type="spellStart"/>
      <w:r w:rsidRPr="00A359D1">
        <w:rPr>
          <w:rFonts w:eastAsia="Verdana"/>
          <w:sz w:val="26"/>
          <w:szCs w:val="26"/>
        </w:rPr>
        <w:t>có</w:t>
      </w:r>
      <w:proofErr w:type="spellEnd"/>
      <w:r w:rsidRPr="00A359D1">
        <w:rPr>
          <w:rFonts w:eastAsia="Verdana"/>
          <w:sz w:val="26"/>
          <w:szCs w:val="26"/>
        </w:rPr>
        <w:t xml:space="preserve"> </w:t>
      </w:r>
      <w:proofErr w:type="spellStart"/>
      <w:r w:rsidRPr="00A359D1">
        <w:rPr>
          <w:rFonts w:eastAsia="Verdana"/>
          <w:sz w:val="26"/>
          <w:szCs w:val="26"/>
        </w:rPr>
        <w:t>một</w:t>
      </w:r>
      <w:proofErr w:type="spellEnd"/>
      <w:r w:rsidRPr="00A359D1">
        <w:rPr>
          <w:rFonts w:eastAsia="Verdana"/>
          <w:sz w:val="26"/>
          <w:szCs w:val="26"/>
        </w:rPr>
        <w:t xml:space="preserve"> </w:t>
      </w:r>
      <w:proofErr w:type="spellStart"/>
      <w:r w:rsidRPr="00A359D1">
        <w:rPr>
          <w:rFonts w:eastAsia="Verdana"/>
          <w:sz w:val="26"/>
          <w:szCs w:val="26"/>
        </w:rPr>
        <w:t>lớp</w:t>
      </w:r>
      <w:proofErr w:type="spellEnd"/>
      <w:r w:rsidRPr="00A359D1">
        <w:rPr>
          <w:rFonts w:eastAsia="Verdana"/>
          <w:sz w:val="26"/>
          <w:szCs w:val="26"/>
        </w:rPr>
        <w:t xml:space="preserve"> </w:t>
      </w:r>
      <w:proofErr w:type="spellStart"/>
      <w:r w:rsidRPr="00A359D1">
        <w:rPr>
          <w:rFonts w:eastAsia="Verdana"/>
          <w:sz w:val="26"/>
          <w:szCs w:val="26"/>
        </w:rPr>
        <w:t>điểm</w:t>
      </w:r>
      <w:proofErr w:type="spellEnd"/>
      <w:r w:rsidRPr="00A359D1">
        <w:rPr>
          <w:rFonts w:eastAsia="Verdana"/>
          <w:sz w:val="26"/>
          <w:szCs w:val="26"/>
        </w:rPr>
        <w:t xml:space="preserve"> </w:t>
      </w:r>
      <w:proofErr w:type="spellStart"/>
      <w:r w:rsidRPr="00A359D1">
        <w:rPr>
          <w:rFonts w:eastAsia="Verdana"/>
          <w:sz w:val="26"/>
          <w:szCs w:val="26"/>
        </w:rPr>
        <w:t>ảnh</w:t>
      </w:r>
      <w:proofErr w:type="spellEnd"/>
      <w:r w:rsidRPr="00A359D1">
        <w:rPr>
          <w:rFonts w:eastAsia="Verdana"/>
          <w:sz w:val="26"/>
          <w:szCs w:val="26"/>
        </w:rPr>
        <w:t xml:space="preserve"> </w:t>
      </w:r>
      <w:proofErr w:type="spellStart"/>
      <w:r w:rsidRPr="00A359D1">
        <w:rPr>
          <w:rFonts w:eastAsia="Verdana"/>
          <w:sz w:val="26"/>
          <w:szCs w:val="26"/>
        </w:rPr>
        <w:t>duy</w:t>
      </w:r>
      <w:proofErr w:type="spellEnd"/>
      <w:r w:rsidRPr="00A359D1">
        <w:rPr>
          <w:rFonts w:eastAsia="Verdana"/>
          <w:sz w:val="26"/>
          <w:szCs w:val="26"/>
        </w:rPr>
        <w:t xml:space="preserve"> </w:t>
      </w:r>
      <w:proofErr w:type="spellStart"/>
      <w:r w:rsidRPr="00A359D1">
        <w:rPr>
          <w:rFonts w:eastAsia="Verdana"/>
          <w:sz w:val="26"/>
          <w:szCs w:val="26"/>
        </w:rPr>
        <w:t>nhất</w:t>
      </w:r>
      <w:proofErr w:type="spellEnd"/>
      <w:r w:rsidRPr="00A359D1">
        <w:rPr>
          <w:rFonts w:eastAsia="Verdana"/>
          <w:sz w:val="26"/>
          <w:szCs w:val="26"/>
        </w:rPr>
        <w:t xml:space="preserve">. </w:t>
      </w:r>
      <w:proofErr w:type="spellStart"/>
      <w:r w:rsidRPr="00A359D1">
        <w:rPr>
          <w:rFonts w:eastAsia="Verdana"/>
          <w:sz w:val="26"/>
          <w:szCs w:val="26"/>
        </w:rPr>
        <w:t>Điều</w:t>
      </w:r>
      <w:proofErr w:type="spellEnd"/>
      <w:r w:rsidRPr="00A359D1">
        <w:rPr>
          <w:rFonts w:eastAsia="Verdana"/>
          <w:sz w:val="26"/>
          <w:szCs w:val="26"/>
        </w:rPr>
        <w:t xml:space="preserve"> </w:t>
      </w:r>
      <w:proofErr w:type="spellStart"/>
      <w:r w:rsidRPr="00A359D1">
        <w:rPr>
          <w:rFonts w:eastAsia="Verdana"/>
          <w:sz w:val="26"/>
          <w:szCs w:val="26"/>
        </w:rPr>
        <w:t>này</w:t>
      </w:r>
      <w:proofErr w:type="spellEnd"/>
      <w:r w:rsidRPr="00A359D1">
        <w:rPr>
          <w:rFonts w:eastAsia="Verdana"/>
          <w:sz w:val="26"/>
          <w:szCs w:val="26"/>
        </w:rPr>
        <w:t xml:space="preserve"> </w:t>
      </w:r>
      <w:proofErr w:type="spellStart"/>
      <w:r w:rsidRPr="00A359D1">
        <w:rPr>
          <w:rFonts w:eastAsia="Verdana"/>
          <w:sz w:val="26"/>
          <w:szCs w:val="26"/>
        </w:rPr>
        <w:t>đồng</w:t>
      </w:r>
      <w:proofErr w:type="spellEnd"/>
      <w:r w:rsidRPr="00A359D1">
        <w:rPr>
          <w:rFonts w:eastAsia="Verdana"/>
          <w:sz w:val="26"/>
          <w:szCs w:val="26"/>
        </w:rPr>
        <w:t xml:space="preserve"> </w:t>
      </w:r>
      <w:proofErr w:type="spellStart"/>
      <w:r w:rsidRPr="00A359D1">
        <w:rPr>
          <w:rFonts w:eastAsia="Verdana"/>
          <w:sz w:val="26"/>
          <w:szCs w:val="26"/>
        </w:rPr>
        <w:t>nghĩa</w:t>
      </w:r>
      <w:proofErr w:type="spellEnd"/>
      <w:r w:rsidRPr="00A359D1">
        <w:rPr>
          <w:rFonts w:eastAsia="Verdana"/>
          <w:sz w:val="26"/>
          <w:szCs w:val="26"/>
        </w:rPr>
        <w:t xml:space="preserve"> </w:t>
      </w:r>
      <w:proofErr w:type="spellStart"/>
      <w:r w:rsidRPr="00A359D1">
        <w:rPr>
          <w:rFonts w:eastAsia="Verdana"/>
          <w:sz w:val="26"/>
          <w:szCs w:val="26"/>
        </w:rPr>
        <w:t>với</w:t>
      </w:r>
      <w:proofErr w:type="spellEnd"/>
      <w:r w:rsidRPr="00A359D1">
        <w:rPr>
          <w:rFonts w:eastAsia="Verdana"/>
          <w:sz w:val="26"/>
          <w:szCs w:val="26"/>
        </w:rPr>
        <w:t xml:space="preserve"> </w:t>
      </w:r>
      <w:proofErr w:type="spellStart"/>
      <w:r w:rsidRPr="00A359D1">
        <w:rPr>
          <w:rFonts w:eastAsia="Verdana"/>
          <w:sz w:val="26"/>
          <w:szCs w:val="26"/>
        </w:rPr>
        <w:t>việc</w:t>
      </w:r>
      <w:proofErr w:type="spellEnd"/>
      <w:r w:rsidRPr="00A359D1">
        <w:rPr>
          <w:rFonts w:eastAsia="Verdana"/>
          <w:sz w:val="26"/>
          <w:szCs w:val="26"/>
        </w:rPr>
        <w:t xml:space="preserve"> η=0 </w:t>
      </w:r>
      <w:proofErr w:type="spellStart"/>
      <w:r w:rsidRPr="00A359D1">
        <w:rPr>
          <w:rFonts w:eastAsia="Verdana"/>
          <w:sz w:val="26"/>
          <w:szCs w:val="26"/>
        </w:rPr>
        <w:t>đối</w:t>
      </w:r>
      <w:proofErr w:type="spellEnd"/>
      <w:r w:rsidRPr="00A359D1">
        <w:rPr>
          <w:rFonts w:eastAsia="Verdana"/>
          <w:sz w:val="26"/>
          <w:szCs w:val="26"/>
        </w:rPr>
        <w:t xml:space="preserve"> </w:t>
      </w:r>
      <w:proofErr w:type="spellStart"/>
      <w:r w:rsidRPr="00A359D1">
        <w:rPr>
          <w:rFonts w:eastAsia="Verdana"/>
          <w:sz w:val="26"/>
          <w:szCs w:val="26"/>
        </w:rPr>
        <w:t>với</w:t>
      </w:r>
      <w:proofErr w:type="spellEnd"/>
      <w:r w:rsidRPr="00A359D1">
        <w:rPr>
          <w:rFonts w:eastAsia="Verdana"/>
          <w:sz w:val="26"/>
          <w:szCs w:val="26"/>
        </w:rPr>
        <w:t xml:space="preserve"> </w:t>
      </w:r>
      <w:proofErr w:type="spellStart"/>
      <w:r w:rsidRPr="00A359D1">
        <w:rPr>
          <w:rFonts w:eastAsia="Verdana"/>
          <w:sz w:val="26"/>
          <w:szCs w:val="26"/>
        </w:rPr>
        <w:t>một</w:t>
      </w:r>
      <w:proofErr w:type="spellEnd"/>
      <w:r w:rsidRPr="00A359D1">
        <w:rPr>
          <w:rFonts w:eastAsia="Verdana"/>
          <w:sz w:val="26"/>
          <w:szCs w:val="26"/>
        </w:rPr>
        <w:t xml:space="preserve"> </w:t>
      </w:r>
      <w:proofErr w:type="spellStart"/>
      <w:r w:rsidRPr="00A359D1">
        <w:rPr>
          <w:rFonts w:eastAsia="Verdana"/>
          <w:sz w:val="26"/>
          <w:szCs w:val="26"/>
        </w:rPr>
        <w:t>bức</w:t>
      </w:r>
      <w:proofErr w:type="spellEnd"/>
      <w:r w:rsidRPr="00A359D1">
        <w:rPr>
          <w:rFonts w:eastAsia="Verdana"/>
          <w:sz w:val="26"/>
          <w:szCs w:val="26"/>
        </w:rPr>
        <w:t xml:space="preserve"> </w:t>
      </w:r>
      <w:proofErr w:type="spellStart"/>
      <w:r w:rsidRPr="00A359D1">
        <w:rPr>
          <w:rFonts w:eastAsia="Verdana"/>
          <w:sz w:val="26"/>
          <w:szCs w:val="26"/>
        </w:rPr>
        <w:t>ảnh</w:t>
      </w:r>
      <w:proofErr w:type="spellEnd"/>
      <w:r w:rsidRPr="00A359D1">
        <w:rPr>
          <w:rFonts w:eastAsia="Verdana"/>
          <w:sz w:val="26"/>
          <w:szCs w:val="26"/>
        </w:rPr>
        <w:t xml:space="preserve"> </w:t>
      </w:r>
      <w:proofErr w:type="spellStart"/>
      <w:r w:rsidRPr="00A359D1">
        <w:rPr>
          <w:rFonts w:eastAsia="Verdana"/>
          <w:sz w:val="26"/>
          <w:szCs w:val="26"/>
        </w:rPr>
        <w:t>đồng</w:t>
      </w:r>
      <w:proofErr w:type="spellEnd"/>
      <w:r w:rsidRPr="00A359D1">
        <w:rPr>
          <w:rFonts w:eastAsia="Verdana"/>
          <w:sz w:val="26"/>
          <w:szCs w:val="26"/>
        </w:rPr>
        <w:t xml:space="preserve"> </w:t>
      </w:r>
      <w:proofErr w:type="spellStart"/>
      <w:r w:rsidRPr="00A359D1">
        <w:rPr>
          <w:rFonts w:eastAsia="Verdana"/>
          <w:sz w:val="26"/>
          <w:szCs w:val="26"/>
        </w:rPr>
        <w:t>nhất</w:t>
      </w:r>
      <w:proofErr w:type="spellEnd"/>
      <w:r w:rsidRPr="00A359D1">
        <w:rPr>
          <w:rFonts w:eastAsia="Verdana"/>
          <w:sz w:val="26"/>
          <w:szCs w:val="26"/>
        </w:rPr>
        <w:t xml:space="preserve">, </w:t>
      </w:r>
      <w:proofErr w:type="spellStart"/>
      <w:r w:rsidRPr="00A359D1">
        <w:rPr>
          <w:rFonts w:eastAsia="Verdana"/>
          <w:sz w:val="26"/>
          <w:szCs w:val="26"/>
        </w:rPr>
        <w:t>vì</w:t>
      </w:r>
      <w:proofErr w:type="spellEnd"/>
      <w:r w:rsidRPr="00A359D1">
        <w:rPr>
          <w:rFonts w:eastAsia="Verdana"/>
          <w:sz w:val="26"/>
          <w:szCs w:val="26"/>
        </w:rPr>
        <w:t xml:space="preserve"> </w:t>
      </w:r>
      <w:proofErr w:type="spellStart"/>
      <w:r w:rsidRPr="00A359D1">
        <w:rPr>
          <w:rFonts w:eastAsia="Verdana"/>
          <w:sz w:val="26"/>
          <w:szCs w:val="26"/>
        </w:rPr>
        <w:t>không</w:t>
      </w:r>
      <w:proofErr w:type="spellEnd"/>
      <w:r w:rsidRPr="00A359D1">
        <w:rPr>
          <w:rFonts w:eastAsia="Verdana"/>
          <w:sz w:val="26"/>
          <w:szCs w:val="26"/>
        </w:rPr>
        <w:t xml:space="preserve"> </w:t>
      </w:r>
      <w:proofErr w:type="spellStart"/>
      <w:r w:rsidRPr="00A359D1">
        <w:rPr>
          <w:rFonts w:eastAsia="Verdana"/>
          <w:sz w:val="26"/>
          <w:szCs w:val="26"/>
        </w:rPr>
        <w:t>có</w:t>
      </w:r>
      <w:proofErr w:type="spellEnd"/>
      <w:r w:rsidRPr="00A359D1">
        <w:rPr>
          <w:rFonts w:eastAsia="Verdana"/>
          <w:sz w:val="26"/>
          <w:szCs w:val="26"/>
        </w:rPr>
        <w:t xml:space="preserve"> </w:t>
      </w:r>
      <w:proofErr w:type="spellStart"/>
      <w:r w:rsidRPr="00A359D1">
        <w:rPr>
          <w:rFonts w:eastAsia="Verdana"/>
          <w:sz w:val="26"/>
          <w:szCs w:val="26"/>
        </w:rPr>
        <w:t>khả</w:t>
      </w:r>
      <w:proofErr w:type="spellEnd"/>
      <w:r w:rsidRPr="00A359D1">
        <w:rPr>
          <w:rFonts w:eastAsia="Verdana"/>
          <w:sz w:val="26"/>
          <w:szCs w:val="26"/>
        </w:rPr>
        <w:t xml:space="preserve"> </w:t>
      </w:r>
      <w:proofErr w:type="spellStart"/>
      <w:r w:rsidRPr="00A359D1">
        <w:rPr>
          <w:rFonts w:eastAsia="Verdana"/>
          <w:sz w:val="26"/>
          <w:szCs w:val="26"/>
        </w:rPr>
        <w:t>năng</w:t>
      </w:r>
      <w:proofErr w:type="spellEnd"/>
      <w:r w:rsidRPr="00A359D1">
        <w:rPr>
          <w:rFonts w:eastAsia="Verdana"/>
          <w:sz w:val="26"/>
          <w:szCs w:val="26"/>
        </w:rPr>
        <w:t xml:space="preserve"> </w:t>
      </w:r>
      <w:proofErr w:type="spellStart"/>
      <w:r w:rsidRPr="00A359D1">
        <w:rPr>
          <w:rFonts w:eastAsia="Verdana"/>
          <w:sz w:val="26"/>
          <w:szCs w:val="26"/>
        </w:rPr>
        <w:t>phân</w:t>
      </w:r>
      <w:proofErr w:type="spellEnd"/>
      <w:r w:rsidRPr="00A359D1">
        <w:rPr>
          <w:rFonts w:eastAsia="Verdana"/>
          <w:sz w:val="26"/>
          <w:szCs w:val="26"/>
        </w:rPr>
        <w:t xml:space="preserve"> </w:t>
      </w:r>
      <w:proofErr w:type="spellStart"/>
      <w:r w:rsidRPr="00A359D1">
        <w:rPr>
          <w:rFonts w:eastAsia="Verdana"/>
          <w:sz w:val="26"/>
          <w:szCs w:val="26"/>
        </w:rPr>
        <w:t>tách</w:t>
      </w:r>
      <w:proofErr w:type="spellEnd"/>
      <w:r w:rsidRPr="00A359D1">
        <w:rPr>
          <w:rFonts w:eastAsia="Verdana"/>
          <w:sz w:val="26"/>
          <w:szCs w:val="26"/>
        </w:rPr>
        <w:t xml:space="preserve"> </w:t>
      </w:r>
      <w:proofErr w:type="spellStart"/>
      <w:r w:rsidRPr="00A359D1">
        <w:rPr>
          <w:rFonts w:eastAsia="Verdana"/>
          <w:sz w:val="26"/>
          <w:szCs w:val="26"/>
        </w:rPr>
        <w:t>nào</w:t>
      </w:r>
      <w:proofErr w:type="spellEnd"/>
      <w:r w:rsidRPr="00A359D1">
        <w:rPr>
          <w:rFonts w:eastAsia="Verdana"/>
          <w:sz w:val="26"/>
          <w:szCs w:val="26"/>
        </w:rPr>
        <w:t xml:space="preserve"> </w:t>
      </w:r>
      <w:proofErr w:type="spellStart"/>
      <w:r w:rsidRPr="00A359D1">
        <w:rPr>
          <w:rFonts w:eastAsia="Verdana"/>
          <w:sz w:val="26"/>
          <w:szCs w:val="26"/>
        </w:rPr>
        <w:t>giữa</w:t>
      </w:r>
      <w:proofErr w:type="spellEnd"/>
      <w:r w:rsidRPr="00A359D1">
        <w:rPr>
          <w:rFonts w:eastAsia="Verdana"/>
          <w:sz w:val="26"/>
          <w:szCs w:val="26"/>
        </w:rPr>
        <w:t xml:space="preserve"> </w:t>
      </w:r>
      <w:proofErr w:type="spellStart"/>
      <w:r w:rsidRPr="00A359D1">
        <w:rPr>
          <w:rFonts w:eastAsia="Verdana"/>
          <w:sz w:val="26"/>
          <w:szCs w:val="26"/>
        </w:rPr>
        <w:t>các</w:t>
      </w:r>
      <w:proofErr w:type="spellEnd"/>
      <w:r w:rsidRPr="00A359D1">
        <w:rPr>
          <w:rFonts w:eastAsia="Verdana"/>
          <w:sz w:val="26"/>
          <w:szCs w:val="26"/>
        </w:rPr>
        <w:t xml:space="preserve"> </w:t>
      </w:r>
      <w:proofErr w:type="spellStart"/>
      <w:r w:rsidRPr="00A359D1">
        <w:rPr>
          <w:rFonts w:eastAsia="Verdana"/>
          <w:sz w:val="26"/>
          <w:szCs w:val="26"/>
        </w:rPr>
        <w:t>điểm</w:t>
      </w:r>
      <w:proofErr w:type="spellEnd"/>
      <w:r w:rsidRPr="00A359D1">
        <w:rPr>
          <w:rFonts w:eastAsia="Verdana"/>
          <w:sz w:val="26"/>
          <w:szCs w:val="26"/>
        </w:rPr>
        <w:t xml:space="preserve"> </w:t>
      </w:r>
      <w:proofErr w:type="spellStart"/>
      <w:r w:rsidRPr="00A359D1">
        <w:rPr>
          <w:rFonts w:eastAsia="Verdana"/>
          <w:sz w:val="26"/>
          <w:szCs w:val="26"/>
        </w:rPr>
        <w:t>trong</w:t>
      </w:r>
      <w:proofErr w:type="spellEnd"/>
      <w:r w:rsidRPr="00A359D1">
        <w:rPr>
          <w:rFonts w:eastAsia="Verdana"/>
          <w:sz w:val="26"/>
          <w:szCs w:val="26"/>
        </w:rPr>
        <w:t xml:space="preserve"> </w:t>
      </w:r>
      <w:proofErr w:type="spellStart"/>
      <w:r w:rsidRPr="00A359D1">
        <w:rPr>
          <w:rFonts w:eastAsia="Verdana"/>
          <w:sz w:val="26"/>
          <w:szCs w:val="26"/>
        </w:rPr>
        <w:t>cùng</w:t>
      </w:r>
      <w:proofErr w:type="spellEnd"/>
      <w:r w:rsidRPr="00A359D1">
        <w:rPr>
          <w:rFonts w:eastAsia="Verdana"/>
          <w:sz w:val="26"/>
          <w:szCs w:val="26"/>
        </w:rPr>
        <w:t xml:space="preserve"> </w:t>
      </w:r>
      <w:proofErr w:type="spellStart"/>
      <w:r w:rsidRPr="00A359D1">
        <w:rPr>
          <w:rFonts w:eastAsia="Verdana"/>
          <w:sz w:val="26"/>
          <w:szCs w:val="26"/>
        </w:rPr>
        <w:t>một</w:t>
      </w:r>
      <w:proofErr w:type="spellEnd"/>
      <w:r w:rsidRPr="00A359D1">
        <w:rPr>
          <w:rFonts w:eastAsia="Verdana"/>
          <w:sz w:val="26"/>
          <w:szCs w:val="26"/>
        </w:rPr>
        <w:t xml:space="preserve"> </w:t>
      </w:r>
      <w:proofErr w:type="spellStart"/>
      <w:r w:rsidRPr="00A359D1">
        <w:rPr>
          <w:rFonts w:eastAsia="Verdana"/>
          <w:sz w:val="26"/>
          <w:szCs w:val="26"/>
        </w:rPr>
        <w:t>lớp</w:t>
      </w:r>
      <w:proofErr w:type="spellEnd"/>
      <w:r w:rsidRPr="00A359D1">
        <w:rPr>
          <w:rFonts w:eastAsia="Verdana"/>
          <w:sz w:val="26"/>
          <w:szCs w:val="26"/>
        </w:rPr>
        <w:t>.</w:t>
      </w:r>
    </w:p>
    <w:p w14:paraId="01EE8CE0" w14:textId="1B3D9F25" w:rsidR="00260B6F" w:rsidRDefault="00260B6F" w:rsidP="00AE2A07">
      <w:pPr>
        <w:spacing w:line="372" w:lineRule="auto"/>
        <w:jc w:val="both"/>
        <w:rPr>
          <w:rFonts w:eastAsia="Verdana"/>
          <w:sz w:val="26"/>
          <w:szCs w:val="26"/>
        </w:rPr>
      </w:pPr>
      <w:proofErr w:type="spellStart"/>
      <w:r>
        <w:rPr>
          <w:rFonts w:eastAsia="Verdana"/>
          <w:sz w:val="26"/>
          <w:szCs w:val="26"/>
        </w:rPr>
        <w:t>Đưa</w:t>
      </w:r>
      <w:proofErr w:type="spellEnd"/>
      <w:r>
        <w:rPr>
          <w:rFonts w:eastAsia="Verdana"/>
          <w:sz w:val="26"/>
          <w:szCs w:val="26"/>
        </w:rPr>
        <w:t xml:space="preserve"> chỉ </w:t>
      </w:r>
      <w:proofErr w:type="spellStart"/>
      <w:r>
        <w:rPr>
          <w:rFonts w:eastAsia="Verdana"/>
          <w:sz w:val="26"/>
          <w:szCs w:val="26"/>
        </w:rPr>
        <w:t>sô</w:t>
      </w:r>
      <w:proofErr w:type="spellEnd"/>
      <w:r>
        <w:rPr>
          <w:rFonts w:eastAsia="Verdana"/>
          <w:sz w:val="26"/>
          <w:szCs w:val="26"/>
        </w:rPr>
        <w:t xml:space="preserve">́ k </w:t>
      </w:r>
      <w:proofErr w:type="spellStart"/>
      <w:r>
        <w:rPr>
          <w:rFonts w:eastAsia="Verdana"/>
          <w:sz w:val="26"/>
          <w:szCs w:val="26"/>
        </w:rPr>
        <w:t>vào</w:t>
      </w:r>
      <w:proofErr w:type="spellEnd"/>
      <w:r>
        <w:rPr>
          <w:rFonts w:eastAsia="Verdana"/>
          <w:sz w:val="26"/>
          <w:szCs w:val="26"/>
        </w:rPr>
        <w:t xml:space="preserve">, ta có </w:t>
      </w:r>
      <w:proofErr w:type="spellStart"/>
      <w:r>
        <w:rPr>
          <w:rFonts w:eastAsia="Verdana"/>
          <w:sz w:val="26"/>
          <w:szCs w:val="26"/>
        </w:rPr>
        <w:t>kết</w:t>
      </w:r>
      <w:proofErr w:type="spellEnd"/>
      <w:r>
        <w:rPr>
          <w:rFonts w:eastAsia="Verdana"/>
          <w:sz w:val="26"/>
          <w:szCs w:val="26"/>
        </w:rPr>
        <w:t xml:space="preserve"> quả là:</w:t>
      </w:r>
    </w:p>
    <w:p w14:paraId="19E80124" w14:textId="4E66E0B9" w:rsidR="00943BE6" w:rsidRPr="00C0215F" w:rsidRDefault="00C0215F" w:rsidP="00943BE6">
      <w:pPr>
        <w:spacing w:line="372" w:lineRule="auto"/>
        <w:jc w:val="both"/>
        <w:rPr>
          <w:rFonts w:eastAsia="Verdana"/>
          <w:sz w:val="26"/>
          <w:szCs w:val="26"/>
        </w:rPr>
      </w:pPr>
      <m:oMathPara>
        <m:oMath>
          <m:r>
            <w:rPr>
              <w:rFonts w:ascii="Cambria Math" w:eastAsia="Verdana" w:hAnsi="Cambria Math"/>
              <w:sz w:val="26"/>
              <w:szCs w:val="26"/>
            </w:rPr>
            <m:t>η(k)=</m:t>
          </m:r>
          <m:f>
            <m:fPr>
              <m:ctrlPr>
                <w:rPr>
                  <w:rFonts w:ascii="Cambria Math" w:eastAsia="Verdana" w:hAnsi="Cambria Math"/>
                  <w:i/>
                  <w:sz w:val="26"/>
                  <w:szCs w:val="26"/>
                </w:rPr>
              </m:ctrlPr>
            </m:fPr>
            <m:num>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​(k)</m:t>
              </m:r>
            </m:num>
            <m:den>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den>
          </m:f>
          <m:r>
            <w:rPr>
              <w:rFonts w:ascii="Cambria Math" w:eastAsia="Verdana" w:hAnsi="Cambria Math"/>
              <w:sz w:val="26"/>
              <w:szCs w:val="26"/>
            </w:rPr>
            <m:t xml:space="preserve"> </m:t>
          </m:r>
        </m:oMath>
      </m:oMathPara>
    </w:p>
    <w:p w14:paraId="4987984E" w14:textId="77777777" w:rsidR="00C0215F" w:rsidRDefault="00C0215F" w:rsidP="00943BE6">
      <w:pPr>
        <w:spacing w:line="372" w:lineRule="auto"/>
        <w:jc w:val="both"/>
        <w:rPr>
          <w:rFonts w:eastAsia="Verdana"/>
          <w:sz w:val="26"/>
          <w:szCs w:val="26"/>
        </w:rPr>
      </w:pPr>
    </w:p>
    <w:p w14:paraId="72CCFE3B" w14:textId="1FD2DEEA" w:rsidR="00A6431A" w:rsidRDefault="00A6431A" w:rsidP="00943BE6">
      <w:pPr>
        <w:spacing w:line="372" w:lineRule="auto"/>
        <w:jc w:val="both"/>
        <w:rPr>
          <w:rFonts w:eastAsia="Verdana"/>
          <w:sz w:val="26"/>
          <w:szCs w:val="26"/>
        </w:rPr>
      </w:pPr>
      <w:r>
        <w:rPr>
          <w:rFonts w:eastAsia="Verdana"/>
          <w:sz w:val="26"/>
          <w:szCs w:val="26"/>
        </w:rPr>
        <w:lastRenderedPageBreak/>
        <w:t xml:space="preserve">Trong </w:t>
      </w:r>
      <w:proofErr w:type="spellStart"/>
      <w:r>
        <w:rPr>
          <w:rFonts w:eastAsia="Verdana"/>
          <w:sz w:val="26"/>
          <w:szCs w:val="26"/>
        </w:rPr>
        <w:t>đo</w:t>
      </w:r>
      <w:proofErr w:type="spellEnd"/>
      <w:r>
        <w:rPr>
          <w:rFonts w:eastAsia="Verdana"/>
          <w:sz w:val="26"/>
          <w:szCs w:val="26"/>
        </w:rPr>
        <w:t>́:</w:t>
      </w:r>
    </w:p>
    <w:p w14:paraId="5F586519" w14:textId="671D4412" w:rsidR="00A6431A" w:rsidRPr="00E16036" w:rsidRDefault="00000000" w:rsidP="00943BE6">
      <w:pPr>
        <w:spacing w:line="372" w:lineRule="auto"/>
        <w:jc w:val="both"/>
        <w:rPr>
          <w:rFonts w:eastAsia="Verdana"/>
          <w:sz w:val="26"/>
          <w:szCs w:val="26"/>
        </w:rPr>
      </w:pPr>
      <m:oMathPara>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​(k)=</m:t>
          </m:r>
          <m:f>
            <m:fPr>
              <m:ctrlPr>
                <w:rPr>
                  <w:rFonts w:ascii="Cambria Math" w:eastAsia="Verdana" w:hAnsi="Cambria Math"/>
                  <w:i/>
                  <w:sz w:val="26"/>
                  <w:szCs w:val="26"/>
                </w:rPr>
              </m:ctrlPr>
            </m:fPr>
            <m:num>
              <m:sSup>
                <m:sSupPr>
                  <m:ctrlPr>
                    <w:rPr>
                      <w:rFonts w:ascii="Cambria Math" w:eastAsia="Verdana" w:hAnsi="Cambria Math"/>
                      <w:i/>
                      <w:sz w:val="26"/>
                      <w:szCs w:val="26"/>
                    </w:rPr>
                  </m:ctrlPr>
                </m:sSupPr>
                <m:e>
                  <m:r>
                    <w:rPr>
                      <w:rFonts w:ascii="Cambria Math" w:eastAsia="Verdana" w:hAnsi="Cambria Math"/>
                      <w:sz w:val="26"/>
                      <w:szCs w:val="26"/>
                    </w:rPr>
                    <m:t>[</m:t>
                  </m:r>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G</m:t>
                      </m:r>
                    </m:sub>
                  </m:sSub>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(k)-m(k)]</m:t>
                  </m:r>
                </m:e>
                <m:sup>
                  <m:r>
                    <w:rPr>
                      <w:rFonts w:ascii="Cambria Math" w:eastAsia="Verdana" w:hAnsi="Cambria Math"/>
                      <w:sz w:val="26"/>
                      <w:szCs w:val="26"/>
                    </w:rPr>
                    <m:t>2</m:t>
                  </m:r>
                </m:sup>
              </m:sSup>
            </m:num>
            <m:den>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Verdana" w:hAnsi="Cambria Math"/>
                      <w:bCs/>
                      <w:i/>
                      <w:sz w:val="26"/>
                      <w:szCs w:val="26"/>
                    </w:rPr>
                  </m:ctrlPr>
                </m:dPr>
                <m:e>
                  <m:r>
                    <w:rPr>
                      <w:rFonts w:ascii="Cambria Math" w:eastAsia="Verdana" w:hAnsi="Cambria Math"/>
                      <w:sz w:val="26"/>
                      <w:szCs w:val="26"/>
                    </w:rPr>
                    <m:t>k</m:t>
                  </m:r>
                </m:e>
              </m:d>
              <m:r>
                <w:rPr>
                  <w:rFonts w:ascii="Cambria Math" w:eastAsia="Verdana" w:hAnsi="Cambria Math"/>
                  <w:sz w:val="26"/>
                  <w:szCs w:val="26"/>
                </w:rPr>
                <m:t>[1-</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(k)]</m:t>
              </m:r>
            </m:den>
          </m:f>
        </m:oMath>
      </m:oMathPara>
    </w:p>
    <w:p w14:paraId="53B56C64" w14:textId="77777777" w:rsidR="00E16036" w:rsidRPr="00260B6F" w:rsidRDefault="00E16036" w:rsidP="00943BE6">
      <w:pPr>
        <w:spacing w:line="372" w:lineRule="auto"/>
        <w:jc w:val="both"/>
        <w:rPr>
          <w:rFonts w:eastAsia="Verdana"/>
          <w:sz w:val="26"/>
          <w:szCs w:val="26"/>
        </w:rPr>
      </w:pPr>
    </w:p>
    <w:p w14:paraId="55835D63" w14:textId="18D477D6" w:rsidR="00E16036" w:rsidRPr="003344AB" w:rsidRDefault="00E16036" w:rsidP="00943BE6">
      <w:pPr>
        <w:spacing w:line="372" w:lineRule="auto"/>
        <w:jc w:val="both"/>
        <w:rPr>
          <w:rFonts w:eastAsia="Verdana"/>
          <w:sz w:val="26"/>
          <w:szCs w:val="26"/>
        </w:rPr>
      </w:pPr>
      <w:r>
        <w:rPr>
          <w:rFonts w:eastAsia="Verdana"/>
          <w:sz w:val="26"/>
          <w:szCs w:val="26"/>
        </w:rPr>
        <w:t xml:space="preserve">Do </w:t>
      </w:r>
      <w:proofErr w:type="spellStart"/>
      <w:r>
        <w:rPr>
          <w:rFonts w:eastAsia="Verdana"/>
          <w:sz w:val="26"/>
          <w:szCs w:val="26"/>
        </w:rPr>
        <w:t>đo</w:t>
      </w:r>
      <w:proofErr w:type="spellEnd"/>
      <w:r>
        <w:rPr>
          <w:rFonts w:eastAsia="Verdana"/>
          <w:sz w:val="26"/>
          <w:szCs w:val="26"/>
        </w:rPr>
        <w:t xml:space="preserve">́, </w:t>
      </w:r>
      <w:proofErr w:type="spellStart"/>
      <w:r>
        <w:rPr>
          <w:rFonts w:eastAsia="Verdana"/>
          <w:sz w:val="26"/>
          <w:szCs w:val="26"/>
        </w:rPr>
        <w:t>gia</w:t>
      </w:r>
      <w:proofErr w:type="spellEnd"/>
      <w:r>
        <w:rPr>
          <w:rFonts w:eastAsia="Verdana"/>
          <w:sz w:val="26"/>
          <w:szCs w:val="26"/>
        </w:rPr>
        <w:t xml:space="preserve">́ trị </w:t>
      </w:r>
      <w:proofErr w:type="spellStart"/>
      <w:r>
        <w:rPr>
          <w:rFonts w:eastAsia="Verdana"/>
          <w:sz w:val="26"/>
          <w:szCs w:val="26"/>
        </w:rPr>
        <w:t>ngưỡng</w:t>
      </w:r>
      <w:proofErr w:type="spellEnd"/>
      <w:r>
        <w:rPr>
          <w:rFonts w:eastAsia="Verdana"/>
          <w:sz w:val="26"/>
          <w:szCs w:val="26"/>
        </w:rPr>
        <w:t xml:space="preserve"> </w:t>
      </w:r>
      <w:proofErr w:type="spellStart"/>
      <w:r>
        <w:rPr>
          <w:rFonts w:eastAsia="Verdana"/>
          <w:sz w:val="26"/>
          <w:szCs w:val="26"/>
        </w:rPr>
        <w:t>tối</w:t>
      </w:r>
      <w:proofErr w:type="spellEnd"/>
      <w:r>
        <w:rPr>
          <w:rFonts w:eastAsia="Verdana"/>
          <w:sz w:val="26"/>
          <w:szCs w:val="26"/>
        </w:rPr>
        <w:t xml:space="preserve"> </w:t>
      </w:r>
      <w:proofErr w:type="spellStart"/>
      <w:r>
        <w:rPr>
          <w:rFonts w:eastAsia="Verdana"/>
          <w:sz w:val="26"/>
          <w:szCs w:val="26"/>
        </w:rPr>
        <w:t>ưu</w:t>
      </w:r>
      <w:proofErr w:type="spellEnd"/>
      <w:r>
        <w:rPr>
          <w:rFonts w:eastAsia="Verdana"/>
          <w:sz w:val="26"/>
          <w:szCs w:val="26"/>
        </w:rPr>
        <w:t xml:space="preserve"> có </w:t>
      </w:r>
      <w:proofErr w:type="spellStart"/>
      <w:r>
        <w:rPr>
          <w:rFonts w:eastAsia="Verdana"/>
          <w:sz w:val="26"/>
          <w:szCs w:val="26"/>
        </w:rPr>
        <w:t>thê</w:t>
      </w:r>
      <w:proofErr w:type="spellEnd"/>
      <w:r>
        <w:rPr>
          <w:rFonts w:eastAsia="Verdana"/>
          <w:sz w:val="26"/>
          <w:szCs w:val="26"/>
        </w:rPr>
        <w:t xml:space="preserve">̉ </w:t>
      </w:r>
      <w:proofErr w:type="spellStart"/>
      <w:r>
        <w:rPr>
          <w:rFonts w:eastAsia="Verdana"/>
          <w:sz w:val="26"/>
          <w:szCs w:val="26"/>
        </w:rPr>
        <w:t>được</w:t>
      </w:r>
      <w:proofErr w:type="spellEnd"/>
      <w:r>
        <w:rPr>
          <w:rFonts w:eastAsia="Verdana"/>
          <w:sz w:val="26"/>
          <w:szCs w:val="26"/>
        </w:rPr>
        <w:t xml:space="preserve"> </w:t>
      </w:r>
      <w:proofErr w:type="spellStart"/>
      <w:r>
        <w:rPr>
          <w:rFonts w:eastAsia="Verdana"/>
          <w:sz w:val="26"/>
          <w:szCs w:val="26"/>
        </w:rPr>
        <w:t>tìm</w:t>
      </w:r>
      <w:proofErr w:type="spellEnd"/>
      <w:r>
        <w:rPr>
          <w:rFonts w:eastAsia="Verdana"/>
          <w:sz w:val="26"/>
          <w:szCs w:val="26"/>
        </w:rPr>
        <w:t xml:space="preserve"> </w:t>
      </w:r>
      <w:proofErr w:type="spellStart"/>
      <w:r>
        <w:rPr>
          <w:rFonts w:eastAsia="Verdana"/>
          <w:sz w:val="26"/>
          <w:szCs w:val="26"/>
        </w:rPr>
        <w:t>thấy</w:t>
      </w:r>
      <w:proofErr w:type="spellEnd"/>
      <w:r>
        <w:rPr>
          <w:rFonts w:eastAsia="Verdana"/>
          <w:sz w:val="26"/>
          <w:szCs w:val="26"/>
        </w:rPr>
        <w:t xml:space="preserve"> là k* </w:t>
      </w:r>
      <w:proofErr w:type="spellStart"/>
      <w:r>
        <w:rPr>
          <w:rFonts w:eastAsia="Verdana"/>
          <w:sz w:val="26"/>
          <w:szCs w:val="26"/>
        </w:rPr>
        <w:t>với</w:t>
      </w:r>
      <w:proofErr w:type="spellEnd"/>
      <w:r>
        <w:rPr>
          <w:rFonts w:eastAsia="Verdana"/>
          <w:sz w:val="26"/>
          <w:szCs w:val="26"/>
        </w:rPr>
        <w:t xml:space="preserve"> </w:t>
      </w:r>
      <w:proofErr w:type="spellStart"/>
      <w:r>
        <w:rPr>
          <w:rFonts w:eastAsia="Verdana"/>
          <w:sz w:val="26"/>
          <w:szCs w:val="26"/>
        </w:rPr>
        <w:t>gia</w:t>
      </w:r>
      <w:proofErr w:type="spellEnd"/>
      <w:r>
        <w:rPr>
          <w:rFonts w:eastAsia="Verdana"/>
          <w:sz w:val="26"/>
          <w:szCs w:val="26"/>
        </w:rPr>
        <w:t xml:space="preserve">́ trị </w:t>
      </w:r>
      <w:proofErr w:type="spellStart"/>
      <w:r>
        <w:rPr>
          <w:rFonts w:eastAsia="Verdana"/>
          <w:sz w:val="26"/>
          <w:szCs w:val="26"/>
        </w:rPr>
        <w:t>của</w:t>
      </w:r>
      <w:proofErr w:type="spellEnd"/>
      <w:r>
        <w:rPr>
          <w:rFonts w:eastAsia="Verdana"/>
          <w:sz w:val="26"/>
          <w:szCs w:val="26"/>
        </w:rPr>
        <w:t xml:space="preserve">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m:t>
        </m:r>
        <m:d>
          <m:dPr>
            <m:ctrlPr>
              <w:rPr>
                <w:rFonts w:ascii="Cambria Math" w:eastAsia="Verdana" w:hAnsi="Cambria Math"/>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Pr>
          <w:rFonts w:eastAsia="Verdana"/>
          <w:sz w:val="26"/>
          <w:szCs w:val="26"/>
        </w:rPr>
        <w:t xml:space="preserve"> là lớn nhất:</w:t>
      </w:r>
    </w:p>
    <w:p w14:paraId="46DE9B36" w14:textId="4611001E" w:rsidR="00365E43" w:rsidRPr="00E16036" w:rsidRDefault="00000000" w:rsidP="00260B6F">
      <w:pPr>
        <w:spacing w:line="372" w:lineRule="auto"/>
        <w:jc w:val="both"/>
        <w:rPr>
          <w:rFonts w:eastAsia="Verdana"/>
          <w:sz w:val="26"/>
          <w:szCs w:val="26"/>
        </w:rPr>
      </w:pPr>
      <m:oMathPara>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m:t>
          </m:r>
          <m:d>
            <m:dPr>
              <m:ctrlPr>
                <w:rPr>
                  <w:rFonts w:ascii="Cambria Math" w:eastAsia="Verdana" w:hAnsi="Cambria Math"/>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r>
            <w:rPr>
              <w:rFonts w:ascii="Cambria Math" w:eastAsia="Verdana" w:hAnsi="Cambria Math"/>
              <w:sz w:val="26"/>
              <w:szCs w:val="26"/>
            </w:rPr>
            <m:t>=</m:t>
          </m:r>
          <m:func>
            <m:funcPr>
              <m:ctrlPr>
                <w:rPr>
                  <w:rFonts w:ascii="Cambria Math" w:eastAsia="Verdana" w:hAnsi="Cambria Math"/>
                  <w:i/>
                  <w:sz w:val="26"/>
                  <w:szCs w:val="26"/>
                </w:rPr>
              </m:ctrlPr>
            </m:funcPr>
            <m:fName>
              <m:limLow>
                <m:limLowPr>
                  <m:ctrlPr>
                    <w:rPr>
                      <w:rFonts w:ascii="Cambria Math" w:eastAsia="Verdana" w:hAnsi="Cambria Math"/>
                      <w:i/>
                      <w:sz w:val="26"/>
                      <w:szCs w:val="26"/>
                    </w:rPr>
                  </m:ctrlPr>
                </m:limLowPr>
                <m:e>
                  <m:r>
                    <m:rPr>
                      <m:sty m:val="p"/>
                    </m:rPr>
                    <w:rPr>
                      <w:rFonts w:ascii="Cambria Math" w:eastAsia="Verdana" w:hAnsi="Cambria Math"/>
                      <w:sz w:val="26"/>
                      <w:szCs w:val="26"/>
                    </w:rPr>
                    <m:t>max</m:t>
                  </m:r>
                </m:e>
                <m:lim>
                  <m:r>
                    <w:rPr>
                      <w:rFonts w:ascii="Cambria Math" w:eastAsia="Verdana" w:hAnsi="Cambria Math"/>
                      <w:sz w:val="26"/>
                      <w:szCs w:val="26"/>
                    </w:rPr>
                    <m:t>0 ≤ k ≤ L-1</m:t>
                  </m:r>
                </m:lim>
              </m:limLow>
            </m:fName>
            <m:e>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(k)</m:t>
              </m:r>
            </m:e>
          </m:func>
        </m:oMath>
      </m:oMathPara>
    </w:p>
    <w:p w14:paraId="026D9372" w14:textId="77777777" w:rsidR="00E16036" w:rsidRPr="00943BE6" w:rsidRDefault="00E16036" w:rsidP="00260B6F">
      <w:pPr>
        <w:spacing w:line="372" w:lineRule="auto"/>
        <w:jc w:val="both"/>
        <w:rPr>
          <w:rFonts w:eastAsia="Verdana"/>
          <w:sz w:val="26"/>
          <w:szCs w:val="26"/>
        </w:rPr>
      </w:pPr>
    </w:p>
    <w:p w14:paraId="00312D47" w14:textId="5EBAA724" w:rsidR="00260B6F" w:rsidRDefault="00E16036" w:rsidP="003344AB">
      <w:pPr>
        <w:spacing w:line="372" w:lineRule="auto"/>
        <w:jc w:val="both"/>
        <w:rPr>
          <w:rFonts w:eastAsia="Verdana"/>
          <w:sz w:val="26"/>
          <w:szCs w:val="26"/>
        </w:rPr>
      </w:pPr>
      <w:r w:rsidRPr="00E16036">
        <w:rPr>
          <w:rFonts w:eastAsia="Verdana"/>
          <w:sz w:val="26"/>
          <w:szCs w:val="26"/>
        </w:rPr>
        <w:t xml:space="preserve">Nói </w:t>
      </w:r>
      <w:proofErr w:type="spellStart"/>
      <w:r w:rsidRPr="00E16036">
        <w:rPr>
          <w:rFonts w:eastAsia="Verdana"/>
          <w:sz w:val="26"/>
          <w:szCs w:val="26"/>
        </w:rPr>
        <w:t>cách</w:t>
      </w:r>
      <w:proofErr w:type="spellEnd"/>
      <w:r w:rsidRPr="00E16036">
        <w:rPr>
          <w:rFonts w:eastAsia="Verdana"/>
          <w:sz w:val="26"/>
          <w:szCs w:val="26"/>
        </w:rPr>
        <w:t xml:space="preserve"> </w:t>
      </w:r>
      <w:proofErr w:type="spellStart"/>
      <w:r w:rsidRPr="00E16036">
        <w:rPr>
          <w:rFonts w:eastAsia="Verdana"/>
          <w:sz w:val="26"/>
          <w:szCs w:val="26"/>
        </w:rPr>
        <w:t>khác</w:t>
      </w:r>
      <w:proofErr w:type="spellEnd"/>
      <w:r w:rsidRPr="00E16036">
        <w:rPr>
          <w:rFonts w:eastAsia="Verdana"/>
          <w:sz w:val="26"/>
          <w:szCs w:val="26"/>
        </w:rPr>
        <w:t xml:space="preserve">, </w:t>
      </w:r>
      <w:proofErr w:type="spellStart"/>
      <w:r w:rsidRPr="00E16036">
        <w:rPr>
          <w:rFonts w:eastAsia="Verdana"/>
          <w:sz w:val="26"/>
          <w:szCs w:val="26"/>
        </w:rPr>
        <w:t>để</w:t>
      </w:r>
      <w:proofErr w:type="spellEnd"/>
      <w:r w:rsidRPr="00E16036">
        <w:rPr>
          <w:rFonts w:eastAsia="Verdana"/>
          <w:sz w:val="26"/>
          <w:szCs w:val="26"/>
        </w:rPr>
        <w:t xml:space="preserve"> </w:t>
      </w:r>
      <w:proofErr w:type="spellStart"/>
      <w:r w:rsidRPr="00E16036">
        <w:rPr>
          <w:rFonts w:eastAsia="Verdana"/>
          <w:sz w:val="26"/>
          <w:szCs w:val="26"/>
        </w:rPr>
        <w:t>tìm</w:t>
      </w:r>
      <w:proofErr w:type="spellEnd"/>
      <w:r w:rsidRPr="00E16036">
        <w:rPr>
          <w:rFonts w:eastAsia="Verdana"/>
          <w:sz w:val="26"/>
          <w:szCs w:val="26"/>
        </w:rPr>
        <w:t xml:space="preserve"> k*, </w:t>
      </w:r>
      <w:proofErr w:type="spellStart"/>
      <w:r w:rsidRPr="00E16036">
        <w:rPr>
          <w:rFonts w:eastAsia="Verdana"/>
          <w:sz w:val="26"/>
          <w:szCs w:val="26"/>
        </w:rPr>
        <w:t>chúng</w:t>
      </w:r>
      <w:proofErr w:type="spellEnd"/>
      <w:r w:rsidRPr="00E16036">
        <w:rPr>
          <w:rFonts w:eastAsia="Verdana"/>
          <w:sz w:val="26"/>
          <w:szCs w:val="26"/>
        </w:rPr>
        <w:t xml:space="preserve"> ta </w:t>
      </w:r>
      <w:proofErr w:type="spellStart"/>
      <w:r w:rsidRPr="00E16036">
        <w:rPr>
          <w:rFonts w:eastAsia="Verdana"/>
          <w:sz w:val="26"/>
          <w:szCs w:val="26"/>
        </w:rPr>
        <w:t>chỉ</w:t>
      </w:r>
      <w:proofErr w:type="spellEnd"/>
      <w:r w:rsidRPr="00E16036">
        <w:rPr>
          <w:rFonts w:eastAsia="Verdana"/>
          <w:sz w:val="26"/>
          <w:szCs w:val="26"/>
        </w:rPr>
        <w:t xml:space="preserve"> </w:t>
      </w:r>
      <w:proofErr w:type="spellStart"/>
      <w:r w:rsidRPr="00E16036">
        <w:rPr>
          <w:rFonts w:eastAsia="Verdana"/>
          <w:sz w:val="26"/>
          <w:szCs w:val="26"/>
        </w:rPr>
        <w:t>cần</w:t>
      </w:r>
      <w:proofErr w:type="spellEnd"/>
      <w:r w:rsidRPr="00E16036">
        <w:rPr>
          <w:rFonts w:eastAsia="Verdana"/>
          <w:sz w:val="26"/>
          <w:szCs w:val="26"/>
        </w:rPr>
        <w:t xml:space="preserve"> </w:t>
      </w:r>
      <w:proofErr w:type="spellStart"/>
      <w:r w:rsidRPr="00E16036">
        <w:rPr>
          <w:rFonts w:eastAsia="Verdana"/>
          <w:sz w:val="26"/>
          <w:szCs w:val="26"/>
        </w:rPr>
        <w:t>đánh</w:t>
      </w:r>
      <w:proofErr w:type="spellEnd"/>
      <w:r w:rsidRPr="00E16036">
        <w:rPr>
          <w:rFonts w:eastAsia="Verdana"/>
          <w:sz w:val="26"/>
          <w:szCs w:val="26"/>
        </w:rPr>
        <w:t xml:space="preserve"> </w:t>
      </w:r>
      <w:proofErr w:type="spellStart"/>
      <w:r w:rsidRPr="00E16036">
        <w:rPr>
          <w:rFonts w:eastAsia="Verdana"/>
          <w:sz w:val="26"/>
          <w:szCs w:val="26"/>
        </w:rPr>
        <w:t>giá</w:t>
      </w:r>
      <w:proofErr w:type="spellEnd"/>
      <w:r w:rsidRPr="00E16036">
        <w:rPr>
          <w:rFonts w:eastAsia="Verdana"/>
          <w:sz w:val="26"/>
          <w:szCs w:val="26"/>
        </w:rPr>
        <w:t xml:space="preserve"> </w:t>
      </w:r>
      <w:proofErr w:type="spellStart"/>
      <w:r w:rsidRPr="00E16036">
        <w:rPr>
          <w:rFonts w:eastAsia="Verdana"/>
          <w:sz w:val="26"/>
          <w:szCs w:val="26"/>
        </w:rPr>
        <w:t>phương</w:t>
      </w:r>
      <w:proofErr w:type="spellEnd"/>
      <w:r w:rsidRPr="00E16036">
        <w:rPr>
          <w:rFonts w:eastAsia="Verdana"/>
          <w:sz w:val="26"/>
          <w:szCs w:val="26"/>
        </w:rPr>
        <w:t xml:space="preserve"> </w:t>
      </w:r>
      <w:proofErr w:type="spellStart"/>
      <w:r w:rsidRPr="00E16036">
        <w:rPr>
          <w:rFonts w:eastAsia="Verdana"/>
          <w:sz w:val="26"/>
          <w:szCs w:val="26"/>
        </w:rPr>
        <w:t>trình</w:t>
      </w:r>
      <w:proofErr w:type="spellEnd"/>
      <w:r w:rsidRPr="00E16036">
        <w:rPr>
          <w:rFonts w:eastAsia="Verdana"/>
          <w:sz w:val="26"/>
          <w:szCs w:val="26"/>
        </w:rPr>
        <w:t xml:space="preserve"> </w:t>
      </w:r>
      <w:proofErr w:type="spellStart"/>
      <w:r w:rsidRPr="00E16036">
        <w:rPr>
          <w:rFonts w:eastAsia="Verdana"/>
          <w:sz w:val="26"/>
          <w:szCs w:val="26"/>
        </w:rPr>
        <w:t>cho</w:t>
      </w:r>
      <w:proofErr w:type="spellEnd"/>
      <w:r w:rsidRPr="00E16036">
        <w:rPr>
          <w:rFonts w:eastAsia="Verdana"/>
          <w:sz w:val="26"/>
          <w:szCs w:val="26"/>
        </w:rPr>
        <w:t xml:space="preserve"> </w:t>
      </w:r>
      <w:proofErr w:type="spellStart"/>
      <w:r w:rsidRPr="00E16036">
        <w:rPr>
          <w:rFonts w:eastAsia="Verdana"/>
          <w:sz w:val="26"/>
          <w:szCs w:val="26"/>
        </w:rPr>
        <w:t>tất</w:t>
      </w:r>
      <w:proofErr w:type="spellEnd"/>
      <w:r w:rsidRPr="00E16036">
        <w:rPr>
          <w:rFonts w:eastAsia="Verdana"/>
          <w:sz w:val="26"/>
          <w:szCs w:val="26"/>
        </w:rPr>
        <w:t xml:space="preserve"> </w:t>
      </w:r>
      <w:proofErr w:type="spellStart"/>
      <w:r w:rsidRPr="00E16036">
        <w:rPr>
          <w:rFonts w:eastAsia="Verdana"/>
          <w:sz w:val="26"/>
          <w:szCs w:val="26"/>
        </w:rPr>
        <w:t>cả</w:t>
      </w:r>
      <w:proofErr w:type="spellEnd"/>
      <w:r w:rsidRPr="00E16036">
        <w:rPr>
          <w:rFonts w:eastAsia="Verdana"/>
          <w:sz w:val="26"/>
          <w:szCs w:val="26"/>
        </w:rPr>
        <w:t xml:space="preserve"> </w:t>
      </w:r>
      <w:proofErr w:type="spellStart"/>
      <w:r w:rsidRPr="00E16036">
        <w:rPr>
          <w:rFonts w:eastAsia="Verdana"/>
          <w:sz w:val="26"/>
          <w:szCs w:val="26"/>
        </w:rPr>
        <w:t>các</w:t>
      </w:r>
      <w:proofErr w:type="spellEnd"/>
      <w:r w:rsidRPr="00E16036">
        <w:rPr>
          <w:rFonts w:eastAsia="Verdana"/>
          <w:sz w:val="26"/>
          <w:szCs w:val="26"/>
        </w:rPr>
        <w:t xml:space="preserve"> </w:t>
      </w:r>
      <w:proofErr w:type="spellStart"/>
      <w:r w:rsidRPr="00E16036">
        <w:rPr>
          <w:rFonts w:eastAsia="Verdana"/>
          <w:sz w:val="26"/>
          <w:szCs w:val="26"/>
        </w:rPr>
        <w:t>giá</w:t>
      </w:r>
      <w:proofErr w:type="spellEnd"/>
      <w:r w:rsidRPr="00E16036">
        <w:rPr>
          <w:rFonts w:eastAsia="Verdana"/>
          <w:sz w:val="26"/>
          <w:szCs w:val="26"/>
        </w:rPr>
        <w:t xml:space="preserve"> </w:t>
      </w:r>
      <w:proofErr w:type="spellStart"/>
      <w:r w:rsidRPr="00E16036">
        <w:rPr>
          <w:rFonts w:eastAsia="Verdana"/>
          <w:sz w:val="26"/>
          <w:szCs w:val="26"/>
        </w:rPr>
        <w:t>trị</w:t>
      </w:r>
      <w:proofErr w:type="spellEnd"/>
      <w:r w:rsidRPr="00E16036">
        <w:rPr>
          <w:rFonts w:eastAsia="Verdana"/>
          <w:sz w:val="26"/>
          <w:szCs w:val="26"/>
        </w:rPr>
        <w:t xml:space="preserve"> </w:t>
      </w:r>
      <w:proofErr w:type="spellStart"/>
      <w:r w:rsidRPr="00E16036">
        <w:rPr>
          <w:rFonts w:eastAsia="Verdana"/>
          <w:sz w:val="26"/>
          <w:szCs w:val="26"/>
        </w:rPr>
        <w:t>nguyên</w:t>
      </w:r>
      <w:proofErr w:type="spellEnd"/>
      <w:r w:rsidRPr="00E16036">
        <w:rPr>
          <w:rFonts w:eastAsia="Verdana"/>
          <w:sz w:val="26"/>
          <w:szCs w:val="26"/>
        </w:rPr>
        <w:t xml:space="preserve"> </w:t>
      </w:r>
      <w:proofErr w:type="spellStart"/>
      <w:r w:rsidRPr="00E16036">
        <w:rPr>
          <w:rFonts w:eastAsia="Verdana"/>
          <w:sz w:val="26"/>
          <w:szCs w:val="26"/>
        </w:rPr>
        <w:t>của</w:t>
      </w:r>
      <w:proofErr w:type="spellEnd"/>
      <w:r w:rsidRPr="00E16036">
        <w:rPr>
          <w:rFonts w:eastAsia="Verdana"/>
          <w:sz w:val="26"/>
          <w:szCs w:val="26"/>
        </w:rPr>
        <w:t xml:space="preserve"> k (</w:t>
      </w:r>
      <w:proofErr w:type="spellStart"/>
      <w:r w:rsidRPr="00E16036">
        <w:rPr>
          <w:rFonts w:eastAsia="Verdana"/>
          <w:sz w:val="26"/>
          <w:szCs w:val="26"/>
        </w:rPr>
        <w:t>với</w:t>
      </w:r>
      <w:proofErr w:type="spellEnd"/>
      <w:r w:rsidRPr="00E16036">
        <w:rPr>
          <w:rFonts w:eastAsia="Verdana"/>
          <w:sz w:val="26"/>
          <w:szCs w:val="26"/>
        </w:rPr>
        <w:t xml:space="preserve"> </w:t>
      </w:r>
      <w:proofErr w:type="spellStart"/>
      <w:r w:rsidRPr="00E16036">
        <w:rPr>
          <w:rFonts w:eastAsia="Verdana"/>
          <w:sz w:val="26"/>
          <w:szCs w:val="26"/>
        </w:rPr>
        <w:t>điều</w:t>
      </w:r>
      <w:proofErr w:type="spellEnd"/>
      <w:r w:rsidRPr="00E16036">
        <w:rPr>
          <w:rFonts w:eastAsia="Verdana"/>
          <w:sz w:val="26"/>
          <w:szCs w:val="26"/>
        </w:rPr>
        <w:t xml:space="preserve"> </w:t>
      </w:r>
      <w:proofErr w:type="spellStart"/>
      <w:r w:rsidRPr="00E16036">
        <w:rPr>
          <w:rFonts w:eastAsia="Verdana"/>
          <w:sz w:val="26"/>
          <w:szCs w:val="26"/>
        </w:rPr>
        <w:t>kiện</w:t>
      </w:r>
      <w:proofErr w:type="spellEnd"/>
      <w:r>
        <w:rPr>
          <w:rFonts w:eastAsia="Verdana"/>
          <w:sz w:val="26"/>
          <w:szCs w:val="26"/>
        </w:rPr>
        <w:t xml:space="preserve"> </w:t>
      </w:r>
      <m:oMath>
        <m:r>
          <w:rPr>
            <w:rFonts w:ascii="Cambria Math" w:eastAsia="Verdana" w:hAnsi="Cambria Math"/>
            <w:sz w:val="26"/>
            <w:szCs w:val="26"/>
          </w:rPr>
          <m:t>0&lt;</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Verdana" w:hAnsi="Cambria Math"/>
                <w:bCs/>
                <w:i/>
                <w:sz w:val="26"/>
                <w:szCs w:val="26"/>
              </w:rPr>
            </m:ctrlPr>
          </m:dPr>
          <m:e>
            <m:r>
              <w:rPr>
                <w:rFonts w:ascii="Cambria Math" w:eastAsia="Verdana" w:hAnsi="Cambria Math"/>
                <w:sz w:val="26"/>
                <w:szCs w:val="26"/>
              </w:rPr>
              <m:t>k</m:t>
            </m:r>
          </m:e>
        </m:d>
        <m:r>
          <w:rPr>
            <w:rFonts w:ascii="Cambria Math" w:eastAsia="Verdana" w:hAnsi="Cambria Math"/>
            <w:sz w:val="26"/>
            <w:szCs w:val="26"/>
          </w:rPr>
          <m:t>&lt;1</m:t>
        </m:r>
      </m:oMath>
      <w:r>
        <w:rPr>
          <w:rFonts w:eastAsia="Verdana"/>
          <w:sz w:val="26"/>
          <w:szCs w:val="26"/>
        </w:rPr>
        <w:t xml:space="preserve"> </w:t>
      </w:r>
      <w:proofErr w:type="spellStart"/>
      <w:r w:rsidRPr="00E16036">
        <w:rPr>
          <w:rFonts w:eastAsia="Verdana"/>
          <w:sz w:val="26"/>
          <w:szCs w:val="26"/>
        </w:rPr>
        <w:t>thỏa</w:t>
      </w:r>
      <w:proofErr w:type="spellEnd"/>
      <w:r w:rsidRPr="00E16036">
        <w:rPr>
          <w:rFonts w:eastAsia="Verdana"/>
          <w:sz w:val="26"/>
          <w:szCs w:val="26"/>
        </w:rPr>
        <w:t xml:space="preserve"> </w:t>
      </w:r>
      <w:proofErr w:type="spellStart"/>
      <w:r w:rsidRPr="00E16036">
        <w:rPr>
          <w:rFonts w:eastAsia="Verdana"/>
          <w:sz w:val="26"/>
          <w:szCs w:val="26"/>
        </w:rPr>
        <w:t>mãn</w:t>
      </w:r>
      <w:proofErr w:type="spellEnd"/>
      <w:r w:rsidRPr="00E16036">
        <w:rPr>
          <w:rFonts w:eastAsia="Verdana"/>
          <w:sz w:val="26"/>
          <w:szCs w:val="26"/>
        </w:rPr>
        <w:t xml:space="preserve">) </w:t>
      </w:r>
      <w:proofErr w:type="spellStart"/>
      <w:r w:rsidRPr="00E16036">
        <w:rPr>
          <w:rFonts w:eastAsia="Verdana"/>
          <w:sz w:val="26"/>
          <w:szCs w:val="26"/>
        </w:rPr>
        <w:t>và</w:t>
      </w:r>
      <w:proofErr w:type="spellEnd"/>
      <w:r w:rsidRPr="00E16036">
        <w:rPr>
          <w:rFonts w:eastAsia="Verdana"/>
          <w:sz w:val="26"/>
          <w:szCs w:val="26"/>
        </w:rPr>
        <w:t xml:space="preserve"> </w:t>
      </w:r>
      <w:proofErr w:type="spellStart"/>
      <w:r w:rsidRPr="00E16036">
        <w:rPr>
          <w:rFonts w:eastAsia="Verdana"/>
          <w:sz w:val="26"/>
          <w:szCs w:val="26"/>
        </w:rPr>
        <w:t>chọn</w:t>
      </w:r>
      <w:proofErr w:type="spellEnd"/>
      <w:r w:rsidRPr="00E16036">
        <w:rPr>
          <w:rFonts w:eastAsia="Verdana"/>
          <w:sz w:val="26"/>
          <w:szCs w:val="26"/>
        </w:rPr>
        <w:t xml:space="preserve"> </w:t>
      </w:r>
      <w:proofErr w:type="spellStart"/>
      <w:r w:rsidRPr="00E16036">
        <w:rPr>
          <w:rFonts w:eastAsia="Verdana"/>
          <w:sz w:val="26"/>
          <w:szCs w:val="26"/>
        </w:rPr>
        <w:t>giá</w:t>
      </w:r>
      <w:proofErr w:type="spellEnd"/>
      <w:r w:rsidRPr="00E16036">
        <w:rPr>
          <w:rFonts w:eastAsia="Verdana"/>
          <w:sz w:val="26"/>
          <w:szCs w:val="26"/>
        </w:rPr>
        <w:t xml:space="preserve"> </w:t>
      </w:r>
      <w:proofErr w:type="spellStart"/>
      <w:r w:rsidRPr="00E16036">
        <w:rPr>
          <w:rFonts w:eastAsia="Verdana"/>
          <w:sz w:val="26"/>
          <w:szCs w:val="26"/>
        </w:rPr>
        <w:t>trị</w:t>
      </w:r>
      <w:proofErr w:type="spellEnd"/>
      <w:r w:rsidRPr="00E16036">
        <w:rPr>
          <w:rFonts w:eastAsia="Verdana"/>
          <w:sz w:val="26"/>
          <w:szCs w:val="26"/>
        </w:rPr>
        <w:t xml:space="preserve"> k </w:t>
      </w:r>
      <w:proofErr w:type="spellStart"/>
      <w:r w:rsidRPr="00E16036">
        <w:rPr>
          <w:rFonts w:eastAsia="Verdana"/>
          <w:sz w:val="26"/>
          <w:szCs w:val="26"/>
        </w:rPr>
        <w:t>cho</w:t>
      </w:r>
      <w:proofErr w:type="spellEnd"/>
      <w:r w:rsidRPr="00E16036">
        <w:rPr>
          <w:rFonts w:eastAsia="Verdana"/>
          <w:sz w:val="26"/>
          <w:szCs w:val="26"/>
        </w:rPr>
        <w:t xml:space="preserve"> </w:t>
      </w:r>
      <w:proofErr w:type="spellStart"/>
      <w:r w:rsidRPr="00E16036">
        <w:rPr>
          <w:rFonts w:eastAsia="Verdana"/>
          <w:sz w:val="26"/>
          <w:szCs w:val="26"/>
        </w:rPr>
        <w:t>kết</w:t>
      </w:r>
      <w:proofErr w:type="spellEnd"/>
      <w:r w:rsidRPr="00E16036">
        <w:rPr>
          <w:rFonts w:eastAsia="Verdana"/>
          <w:sz w:val="26"/>
          <w:szCs w:val="26"/>
        </w:rPr>
        <w:t xml:space="preserve"> </w:t>
      </w:r>
      <w:proofErr w:type="spellStart"/>
      <w:r w:rsidRPr="00E16036">
        <w:rPr>
          <w:rFonts w:eastAsia="Verdana"/>
          <w:sz w:val="26"/>
          <w:szCs w:val="26"/>
        </w:rPr>
        <w:t>quả</w:t>
      </w:r>
      <w:proofErr w:type="spellEnd"/>
      <w:r w:rsidRPr="00E16036">
        <w:rPr>
          <w:rFonts w:eastAsia="Verdana"/>
          <w:sz w:val="26"/>
          <w:szCs w:val="26"/>
        </w:rPr>
        <w:t xml:space="preserve">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​(k)</m:t>
        </m:r>
      </m:oMath>
      <w:r>
        <w:rPr>
          <w:rFonts w:eastAsia="Verdana"/>
          <w:sz w:val="26"/>
          <w:szCs w:val="26"/>
        </w:rPr>
        <w:t xml:space="preserve"> l</w:t>
      </w:r>
      <w:proofErr w:type="spellStart"/>
      <w:r w:rsidRPr="00E16036">
        <w:rPr>
          <w:rFonts w:eastAsia="Verdana"/>
          <w:sz w:val="26"/>
          <w:szCs w:val="26"/>
        </w:rPr>
        <w:t>ớn</w:t>
      </w:r>
      <w:proofErr w:type="spellEnd"/>
      <w:r w:rsidRPr="00E16036">
        <w:rPr>
          <w:rFonts w:eastAsia="Verdana"/>
          <w:sz w:val="26"/>
          <w:szCs w:val="26"/>
        </w:rPr>
        <w:t xml:space="preserve"> </w:t>
      </w:r>
      <w:proofErr w:type="spellStart"/>
      <w:r w:rsidRPr="00E16036">
        <w:rPr>
          <w:rFonts w:eastAsia="Verdana"/>
          <w:sz w:val="26"/>
          <w:szCs w:val="26"/>
        </w:rPr>
        <w:t>nhất</w:t>
      </w:r>
      <w:proofErr w:type="spellEnd"/>
      <w:r w:rsidRPr="00E16036">
        <w:rPr>
          <w:rFonts w:eastAsia="Verdana"/>
          <w:sz w:val="26"/>
          <w:szCs w:val="26"/>
        </w:rPr>
        <w:t xml:space="preserve">. </w:t>
      </w:r>
      <w:proofErr w:type="spellStart"/>
      <w:r w:rsidRPr="00E16036">
        <w:rPr>
          <w:rFonts w:eastAsia="Verdana"/>
          <w:sz w:val="26"/>
          <w:szCs w:val="26"/>
        </w:rPr>
        <w:t>Nếu</w:t>
      </w:r>
      <w:proofErr w:type="spellEnd"/>
      <w:r w:rsidRPr="00E16036">
        <w:rPr>
          <w:rFonts w:eastAsia="Verdana"/>
          <w:sz w:val="26"/>
          <w:szCs w:val="26"/>
        </w:rPr>
        <w:t xml:space="preserve"> </w:t>
      </w:r>
      <w:proofErr w:type="spellStart"/>
      <w:r w:rsidRPr="00E16036">
        <w:rPr>
          <w:rFonts w:eastAsia="Verdana"/>
          <w:sz w:val="26"/>
          <w:szCs w:val="26"/>
        </w:rPr>
        <w:t>có</w:t>
      </w:r>
      <w:proofErr w:type="spellEnd"/>
      <w:r w:rsidRPr="00E16036">
        <w:rPr>
          <w:rFonts w:eastAsia="Verdana"/>
          <w:sz w:val="26"/>
          <w:szCs w:val="26"/>
        </w:rPr>
        <w:t xml:space="preserve"> </w:t>
      </w:r>
      <w:proofErr w:type="spellStart"/>
      <w:r w:rsidRPr="00E16036">
        <w:rPr>
          <w:rFonts w:eastAsia="Verdana"/>
          <w:sz w:val="26"/>
          <w:szCs w:val="26"/>
        </w:rPr>
        <w:t>nhiều</w:t>
      </w:r>
      <w:proofErr w:type="spellEnd"/>
      <w:r w:rsidRPr="00E16036">
        <w:rPr>
          <w:rFonts w:eastAsia="Verdana"/>
          <w:sz w:val="26"/>
          <w:szCs w:val="26"/>
        </w:rPr>
        <w:t xml:space="preserve"> </w:t>
      </w:r>
      <w:proofErr w:type="spellStart"/>
      <w:r w:rsidRPr="00E16036">
        <w:rPr>
          <w:rFonts w:eastAsia="Verdana"/>
          <w:sz w:val="26"/>
          <w:szCs w:val="26"/>
        </w:rPr>
        <w:t>hơn</w:t>
      </w:r>
      <w:proofErr w:type="spellEnd"/>
      <w:r w:rsidRPr="00E16036">
        <w:rPr>
          <w:rFonts w:eastAsia="Verdana"/>
          <w:sz w:val="26"/>
          <w:szCs w:val="26"/>
        </w:rPr>
        <w:t xml:space="preserve"> </w:t>
      </w:r>
      <w:proofErr w:type="spellStart"/>
      <w:r w:rsidRPr="00E16036">
        <w:rPr>
          <w:rFonts w:eastAsia="Verdana"/>
          <w:sz w:val="26"/>
          <w:szCs w:val="26"/>
        </w:rPr>
        <w:t>một</w:t>
      </w:r>
      <w:proofErr w:type="spellEnd"/>
      <w:r w:rsidRPr="00E16036">
        <w:rPr>
          <w:rFonts w:eastAsia="Verdana"/>
          <w:sz w:val="26"/>
          <w:szCs w:val="26"/>
        </w:rPr>
        <w:t xml:space="preserve"> </w:t>
      </w:r>
      <w:proofErr w:type="spellStart"/>
      <w:r w:rsidRPr="00E16036">
        <w:rPr>
          <w:rFonts w:eastAsia="Verdana"/>
          <w:sz w:val="26"/>
          <w:szCs w:val="26"/>
        </w:rPr>
        <w:t>giá</w:t>
      </w:r>
      <w:proofErr w:type="spellEnd"/>
      <w:r w:rsidRPr="00E16036">
        <w:rPr>
          <w:rFonts w:eastAsia="Verdana"/>
          <w:sz w:val="26"/>
          <w:szCs w:val="26"/>
        </w:rPr>
        <w:t xml:space="preserve"> </w:t>
      </w:r>
      <w:proofErr w:type="spellStart"/>
      <w:r w:rsidRPr="00E16036">
        <w:rPr>
          <w:rFonts w:eastAsia="Verdana"/>
          <w:sz w:val="26"/>
          <w:szCs w:val="26"/>
        </w:rPr>
        <w:t>trị</w:t>
      </w:r>
      <w:proofErr w:type="spellEnd"/>
      <w:r w:rsidRPr="00E16036">
        <w:rPr>
          <w:rFonts w:eastAsia="Verdana"/>
          <w:sz w:val="26"/>
          <w:szCs w:val="26"/>
        </w:rPr>
        <w:t xml:space="preserve"> k </w:t>
      </w:r>
      <w:proofErr w:type="spellStart"/>
      <w:r w:rsidRPr="00E16036">
        <w:rPr>
          <w:rFonts w:eastAsia="Verdana"/>
          <w:sz w:val="26"/>
          <w:szCs w:val="26"/>
        </w:rPr>
        <w:t>cho</w:t>
      </w:r>
      <w:proofErr w:type="spellEnd"/>
      <w:r w:rsidRPr="00E16036">
        <w:rPr>
          <w:rFonts w:eastAsia="Verdana"/>
          <w:sz w:val="26"/>
          <w:szCs w:val="26"/>
        </w:rPr>
        <w:t xml:space="preserve"> </w:t>
      </w:r>
      <w:proofErr w:type="spellStart"/>
      <w:r w:rsidRPr="00E16036">
        <w:rPr>
          <w:rFonts w:eastAsia="Verdana"/>
          <w:sz w:val="26"/>
          <w:szCs w:val="26"/>
        </w:rPr>
        <w:t>kết</w:t>
      </w:r>
      <w:proofErr w:type="spellEnd"/>
      <w:r w:rsidRPr="00E16036">
        <w:rPr>
          <w:rFonts w:eastAsia="Verdana"/>
          <w:sz w:val="26"/>
          <w:szCs w:val="26"/>
        </w:rPr>
        <w:t xml:space="preserve"> </w:t>
      </w:r>
      <w:proofErr w:type="spellStart"/>
      <w:r w:rsidRPr="00E16036">
        <w:rPr>
          <w:rFonts w:eastAsia="Verdana"/>
          <w:sz w:val="26"/>
          <w:szCs w:val="26"/>
        </w:rPr>
        <w:t>quả</w:t>
      </w:r>
      <w:proofErr w:type="spellEnd"/>
      <w:r w:rsidRPr="00E16036">
        <w:rPr>
          <w:rFonts w:eastAsia="Verdana"/>
          <w:sz w:val="26"/>
          <w:szCs w:val="26"/>
        </w:rPr>
        <w:t xml:space="preserve"> </w:t>
      </w:r>
      <w:proofErr w:type="spellStart"/>
      <w:r w:rsidRPr="00E16036">
        <w:rPr>
          <w:rFonts w:eastAsia="Verdana"/>
          <w:sz w:val="26"/>
          <w:szCs w:val="26"/>
        </w:rPr>
        <w:t>tối</w:t>
      </w:r>
      <w:proofErr w:type="spellEnd"/>
      <w:r w:rsidRPr="00E16036">
        <w:rPr>
          <w:rFonts w:eastAsia="Verdana"/>
          <w:sz w:val="26"/>
          <w:szCs w:val="26"/>
        </w:rPr>
        <w:t xml:space="preserve"> </w:t>
      </w:r>
      <w:proofErr w:type="spellStart"/>
      <w:r w:rsidRPr="00E16036">
        <w:rPr>
          <w:rFonts w:eastAsia="Verdana"/>
          <w:sz w:val="26"/>
          <w:szCs w:val="26"/>
        </w:rPr>
        <w:t>đa</w:t>
      </w:r>
      <w:proofErr w:type="spellEnd"/>
      <w:r w:rsidRPr="00E16036">
        <w:rPr>
          <w:rFonts w:eastAsia="Verdana"/>
          <w:sz w:val="26"/>
          <w:szCs w:val="26"/>
        </w:rPr>
        <w:t xml:space="preserve">, </w:t>
      </w:r>
      <w:proofErr w:type="spellStart"/>
      <w:r w:rsidRPr="00E16036">
        <w:rPr>
          <w:rFonts w:eastAsia="Verdana"/>
          <w:sz w:val="26"/>
          <w:szCs w:val="26"/>
        </w:rPr>
        <w:t>thường</w:t>
      </w:r>
      <w:proofErr w:type="spellEnd"/>
      <w:r w:rsidRPr="00E16036">
        <w:rPr>
          <w:rFonts w:eastAsia="Verdana"/>
          <w:sz w:val="26"/>
          <w:szCs w:val="26"/>
        </w:rPr>
        <w:t xml:space="preserve"> </w:t>
      </w:r>
      <w:proofErr w:type="spellStart"/>
      <w:r w:rsidRPr="00E16036">
        <w:rPr>
          <w:rFonts w:eastAsia="Verdana"/>
          <w:sz w:val="26"/>
          <w:szCs w:val="26"/>
        </w:rPr>
        <w:t>sẽ</w:t>
      </w:r>
      <w:proofErr w:type="spellEnd"/>
      <w:r w:rsidRPr="00E16036">
        <w:rPr>
          <w:rFonts w:eastAsia="Verdana"/>
          <w:sz w:val="26"/>
          <w:szCs w:val="26"/>
        </w:rPr>
        <w:t xml:space="preserve"> </w:t>
      </w:r>
      <w:proofErr w:type="spellStart"/>
      <w:r w:rsidRPr="00E16036">
        <w:rPr>
          <w:rFonts w:eastAsia="Verdana"/>
          <w:sz w:val="26"/>
          <w:szCs w:val="26"/>
        </w:rPr>
        <w:t>tính</w:t>
      </w:r>
      <w:proofErr w:type="spellEnd"/>
      <w:r w:rsidRPr="00E16036">
        <w:rPr>
          <w:rFonts w:eastAsia="Verdana"/>
          <w:sz w:val="26"/>
          <w:szCs w:val="26"/>
        </w:rPr>
        <w:t xml:space="preserve"> </w:t>
      </w:r>
      <w:proofErr w:type="spellStart"/>
      <w:r w:rsidRPr="00E16036">
        <w:rPr>
          <w:rFonts w:eastAsia="Verdana"/>
          <w:sz w:val="26"/>
          <w:szCs w:val="26"/>
        </w:rPr>
        <w:t>trung</w:t>
      </w:r>
      <w:proofErr w:type="spellEnd"/>
      <w:r w:rsidRPr="00E16036">
        <w:rPr>
          <w:rFonts w:eastAsia="Verdana"/>
          <w:sz w:val="26"/>
          <w:szCs w:val="26"/>
        </w:rPr>
        <w:t xml:space="preserve"> </w:t>
      </w:r>
      <w:proofErr w:type="spellStart"/>
      <w:r w:rsidRPr="00E16036">
        <w:rPr>
          <w:rFonts w:eastAsia="Verdana"/>
          <w:sz w:val="26"/>
          <w:szCs w:val="26"/>
        </w:rPr>
        <w:t>bình</w:t>
      </w:r>
      <w:proofErr w:type="spellEnd"/>
      <w:r w:rsidRPr="00E16036">
        <w:rPr>
          <w:rFonts w:eastAsia="Verdana"/>
          <w:sz w:val="26"/>
          <w:szCs w:val="26"/>
        </w:rPr>
        <w:t xml:space="preserve"> </w:t>
      </w:r>
      <w:proofErr w:type="spellStart"/>
      <w:r w:rsidRPr="00E16036">
        <w:rPr>
          <w:rFonts w:eastAsia="Verdana"/>
          <w:sz w:val="26"/>
          <w:szCs w:val="26"/>
        </w:rPr>
        <w:t>các</w:t>
      </w:r>
      <w:proofErr w:type="spellEnd"/>
      <w:r w:rsidRPr="00E16036">
        <w:rPr>
          <w:rFonts w:eastAsia="Verdana"/>
          <w:sz w:val="26"/>
          <w:szCs w:val="26"/>
        </w:rPr>
        <w:t xml:space="preserve"> </w:t>
      </w:r>
      <w:proofErr w:type="spellStart"/>
      <w:r w:rsidRPr="00E16036">
        <w:rPr>
          <w:rFonts w:eastAsia="Verdana"/>
          <w:sz w:val="26"/>
          <w:szCs w:val="26"/>
        </w:rPr>
        <w:t>giá</w:t>
      </w:r>
      <w:proofErr w:type="spellEnd"/>
      <w:r w:rsidRPr="00E16036">
        <w:rPr>
          <w:rFonts w:eastAsia="Verdana"/>
          <w:sz w:val="26"/>
          <w:szCs w:val="26"/>
        </w:rPr>
        <w:t xml:space="preserve"> </w:t>
      </w:r>
      <w:proofErr w:type="spellStart"/>
      <w:r w:rsidRPr="00E16036">
        <w:rPr>
          <w:rFonts w:eastAsia="Verdana"/>
          <w:sz w:val="26"/>
          <w:szCs w:val="26"/>
        </w:rPr>
        <w:t>trị</w:t>
      </w:r>
      <w:proofErr w:type="spellEnd"/>
      <w:r w:rsidRPr="00E16036">
        <w:rPr>
          <w:rFonts w:eastAsia="Verdana"/>
          <w:sz w:val="26"/>
          <w:szCs w:val="26"/>
        </w:rPr>
        <w:t xml:space="preserve"> </w:t>
      </w:r>
      <w:proofErr w:type="spellStart"/>
      <w:r w:rsidRPr="00E16036">
        <w:rPr>
          <w:rFonts w:eastAsia="Verdana"/>
          <w:sz w:val="26"/>
          <w:szCs w:val="26"/>
        </w:rPr>
        <w:t>kkk</w:t>
      </w:r>
      <w:proofErr w:type="spellEnd"/>
      <w:r w:rsidRPr="00E16036">
        <w:rPr>
          <w:rFonts w:eastAsia="Verdana"/>
          <w:sz w:val="26"/>
          <w:szCs w:val="26"/>
        </w:rPr>
        <w:t xml:space="preserve"> </w:t>
      </w:r>
      <w:proofErr w:type="spellStart"/>
      <w:r w:rsidRPr="00E16036">
        <w:rPr>
          <w:rFonts w:eastAsia="Verdana"/>
          <w:sz w:val="26"/>
          <w:szCs w:val="26"/>
        </w:rPr>
        <w:t>này</w:t>
      </w:r>
      <w:proofErr w:type="spellEnd"/>
      <w:r w:rsidRPr="00E16036">
        <w:rPr>
          <w:rFonts w:eastAsia="Verdana"/>
          <w:sz w:val="26"/>
          <w:szCs w:val="26"/>
        </w:rPr>
        <w:t xml:space="preserve"> </w:t>
      </w:r>
      <w:proofErr w:type="spellStart"/>
      <w:r w:rsidRPr="00E16036">
        <w:rPr>
          <w:rFonts w:eastAsia="Verdana"/>
          <w:sz w:val="26"/>
          <w:szCs w:val="26"/>
        </w:rPr>
        <w:t>để</w:t>
      </w:r>
      <w:proofErr w:type="spellEnd"/>
      <w:r w:rsidRPr="00E16036">
        <w:rPr>
          <w:rFonts w:eastAsia="Verdana"/>
          <w:sz w:val="26"/>
          <w:szCs w:val="26"/>
        </w:rPr>
        <w:t xml:space="preserve"> </w:t>
      </w:r>
      <w:proofErr w:type="spellStart"/>
      <w:r w:rsidRPr="00E16036">
        <w:rPr>
          <w:rFonts w:eastAsia="Verdana"/>
          <w:sz w:val="26"/>
          <w:szCs w:val="26"/>
        </w:rPr>
        <w:t>tìm</w:t>
      </w:r>
      <w:proofErr w:type="spellEnd"/>
      <w:r w:rsidRPr="00E16036">
        <w:rPr>
          <w:rFonts w:eastAsia="Verdana"/>
          <w:sz w:val="26"/>
          <w:szCs w:val="26"/>
        </w:rPr>
        <w:t xml:space="preserve"> </w:t>
      </w:r>
      <w:proofErr w:type="spellStart"/>
      <w:r w:rsidRPr="00E16036">
        <w:rPr>
          <w:rFonts w:eastAsia="Verdana"/>
          <w:sz w:val="26"/>
          <w:szCs w:val="26"/>
        </w:rPr>
        <w:t>giá</w:t>
      </w:r>
      <w:proofErr w:type="spellEnd"/>
      <w:r w:rsidRPr="00E16036">
        <w:rPr>
          <w:rFonts w:eastAsia="Verdana"/>
          <w:sz w:val="26"/>
          <w:szCs w:val="26"/>
        </w:rPr>
        <w:t xml:space="preserve"> </w:t>
      </w:r>
      <w:proofErr w:type="spellStart"/>
      <w:r w:rsidRPr="00E16036">
        <w:rPr>
          <w:rFonts w:eastAsia="Verdana"/>
          <w:sz w:val="26"/>
          <w:szCs w:val="26"/>
        </w:rPr>
        <w:t>trị</w:t>
      </w:r>
      <w:proofErr w:type="spellEnd"/>
      <w:r w:rsidRPr="00E16036">
        <w:rPr>
          <w:rFonts w:eastAsia="Verdana"/>
          <w:sz w:val="26"/>
          <w:szCs w:val="26"/>
        </w:rPr>
        <w:t xml:space="preserve"> </w:t>
      </w:r>
      <w:proofErr w:type="spellStart"/>
      <w:r w:rsidRPr="00E16036">
        <w:rPr>
          <w:rFonts w:eastAsia="Verdana"/>
          <w:sz w:val="26"/>
          <w:szCs w:val="26"/>
        </w:rPr>
        <w:t>tối</w:t>
      </w:r>
      <w:proofErr w:type="spellEnd"/>
      <w:r w:rsidRPr="00E16036">
        <w:rPr>
          <w:rFonts w:eastAsia="Verdana"/>
          <w:sz w:val="26"/>
          <w:szCs w:val="26"/>
        </w:rPr>
        <w:t xml:space="preserve"> </w:t>
      </w:r>
      <w:proofErr w:type="spellStart"/>
      <w:r w:rsidRPr="00E16036">
        <w:rPr>
          <w:rFonts w:eastAsia="Verdana"/>
          <w:sz w:val="26"/>
          <w:szCs w:val="26"/>
        </w:rPr>
        <w:t>ưu</w:t>
      </w:r>
      <w:proofErr w:type="spellEnd"/>
      <w:r w:rsidRPr="00E16036">
        <w:rPr>
          <w:rFonts w:eastAsia="Verdana"/>
          <w:sz w:val="26"/>
          <w:szCs w:val="26"/>
        </w:rPr>
        <w:t xml:space="preserve">. </w:t>
      </w:r>
      <w:proofErr w:type="spellStart"/>
      <w:r w:rsidRPr="00E16036">
        <w:rPr>
          <w:rFonts w:eastAsia="Verdana"/>
          <w:sz w:val="26"/>
          <w:szCs w:val="26"/>
        </w:rPr>
        <w:t>Có</w:t>
      </w:r>
      <w:proofErr w:type="spellEnd"/>
      <w:r w:rsidRPr="00E16036">
        <w:rPr>
          <w:rFonts w:eastAsia="Verdana"/>
          <w:sz w:val="26"/>
          <w:szCs w:val="26"/>
        </w:rPr>
        <w:t xml:space="preserve"> </w:t>
      </w:r>
      <w:proofErr w:type="spellStart"/>
      <w:r w:rsidRPr="00E16036">
        <w:rPr>
          <w:rFonts w:eastAsia="Verdana"/>
          <w:sz w:val="26"/>
          <w:szCs w:val="26"/>
        </w:rPr>
        <w:t>thể</w:t>
      </w:r>
      <w:proofErr w:type="spellEnd"/>
      <w:r w:rsidRPr="00E16036">
        <w:rPr>
          <w:rFonts w:eastAsia="Verdana"/>
          <w:sz w:val="26"/>
          <w:szCs w:val="26"/>
        </w:rPr>
        <w:t xml:space="preserve"> </w:t>
      </w:r>
      <w:proofErr w:type="spellStart"/>
      <w:r w:rsidRPr="00E16036">
        <w:rPr>
          <w:rFonts w:eastAsia="Verdana"/>
          <w:sz w:val="26"/>
          <w:szCs w:val="26"/>
        </w:rPr>
        <w:t>chứng</w:t>
      </w:r>
      <w:proofErr w:type="spellEnd"/>
      <w:r w:rsidRPr="00E16036">
        <w:rPr>
          <w:rFonts w:eastAsia="Verdana"/>
          <w:sz w:val="26"/>
          <w:szCs w:val="26"/>
        </w:rPr>
        <w:t xml:space="preserve"> </w:t>
      </w:r>
      <w:proofErr w:type="spellStart"/>
      <w:r w:rsidRPr="00E16036">
        <w:rPr>
          <w:rFonts w:eastAsia="Verdana"/>
          <w:sz w:val="26"/>
          <w:szCs w:val="26"/>
        </w:rPr>
        <w:t>minh</w:t>
      </w:r>
      <w:proofErr w:type="spellEnd"/>
      <w:r w:rsidRPr="00E16036">
        <w:rPr>
          <w:rFonts w:eastAsia="Verdana"/>
          <w:sz w:val="26"/>
          <w:szCs w:val="26"/>
        </w:rPr>
        <w:t xml:space="preserve"> </w:t>
      </w:r>
      <w:proofErr w:type="spellStart"/>
      <w:r w:rsidRPr="00E16036">
        <w:rPr>
          <w:rFonts w:eastAsia="Verdana"/>
          <w:sz w:val="26"/>
          <w:szCs w:val="26"/>
        </w:rPr>
        <w:t>rằng</w:t>
      </w:r>
      <w:proofErr w:type="spellEnd"/>
      <w:r w:rsidRPr="00E16036">
        <w:rPr>
          <w:rFonts w:eastAsia="Verdana"/>
          <w:sz w:val="26"/>
          <w:szCs w:val="26"/>
        </w:rPr>
        <w:t xml:space="preserve"> </w:t>
      </w:r>
      <w:proofErr w:type="spellStart"/>
      <w:r w:rsidRPr="00E16036">
        <w:rPr>
          <w:rFonts w:eastAsia="Verdana"/>
          <w:sz w:val="26"/>
          <w:szCs w:val="26"/>
        </w:rPr>
        <w:t>luôn</w:t>
      </w:r>
      <w:proofErr w:type="spellEnd"/>
      <w:r w:rsidRPr="00E16036">
        <w:rPr>
          <w:rFonts w:eastAsia="Verdana"/>
          <w:sz w:val="26"/>
          <w:szCs w:val="26"/>
        </w:rPr>
        <w:t xml:space="preserve"> </w:t>
      </w:r>
      <w:proofErr w:type="spellStart"/>
      <w:r w:rsidRPr="00E16036">
        <w:rPr>
          <w:rFonts w:eastAsia="Verdana"/>
          <w:sz w:val="26"/>
          <w:szCs w:val="26"/>
        </w:rPr>
        <w:t>tồn</w:t>
      </w:r>
      <w:proofErr w:type="spellEnd"/>
      <w:r w:rsidRPr="00E16036">
        <w:rPr>
          <w:rFonts w:eastAsia="Verdana"/>
          <w:sz w:val="26"/>
          <w:szCs w:val="26"/>
        </w:rPr>
        <w:t xml:space="preserve"> </w:t>
      </w:r>
      <w:proofErr w:type="spellStart"/>
      <w:r w:rsidRPr="00E16036">
        <w:rPr>
          <w:rFonts w:eastAsia="Verdana"/>
          <w:sz w:val="26"/>
          <w:szCs w:val="26"/>
        </w:rPr>
        <w:t>tại</w:t>
      </w:r>
      <w:proofErr w:type="spellEnd"/>
      <w:r w:rsidRPr="00E16036">
        <w:rPr>
          <w:rFonts w:eastAsia="Verdana"/>
          <w:sz w:val="26"/>
          <w:szCs w:val="26"/>
        </w:rPr>
        <w:t xml:space="preserve"> </w:t>
      </w:r>
      <w:proofErr w:type="spellStart"/>
      <w:r w:rsidRPr="00E16036">
        <w:rPr>
          <w:rFonts w:eastAsia="Verdana"/>
          <w:sz w:val="26"/>
          <w:szCs w:val="26"/>
        </w:rPr>
        <w:t>giá</w:t>
      </w:r>
      <w:proofErr w:type="spellEnd"/>
      <w:r w:rsidRPr="00E16036">
        <w:rPr>
          <w:rFonts w:eastAsia="Verdana"/>
          <w:sz w:val="26"/>
          <w:szCs w:val="26"/>
        </w:rPr>
        <w:t xml:space="preserve"> </w:t>
      </w:r>
      <w:proofErr w:type="spellStart"/>
      <w:r w:rsidRPr="00E16036">
        <w:rPr>
          <w:rFonts w:eastAsia="Verdana"/>
          <w:sz w:val="26"/>
          <w:szCs w:val="26"/>
        </w:rPr>
        <w:t>trị</w:t>
      </w:r>
      <w:proofErr w:type="spellEnd"/>
      <w:r w:rsidRPr="00E16036">
        <w:rPr>
          <w:rFonts w:eastAsia="Verdana"/>
          <w:sz w:val="26"/>
          <w:szCs w:val="26"/>
        </w:rPr>
        <w:t xml:space="preserve"> </w:t>
      </w:r>
      <w:proofErr w:type="spellStart"/>
      <w:r w:rsidRPr="00E16036">
        <w:rPr>
          <w:rFonts w:eastAsia="Verdana"/>
          <w:sz w:val="26"/>
          <w:szCs w:val="26"/>
        </w:rPr>
        <w:t>tối</w:t>
      </w:r>
      <w:proofErr w:type="spellEnd"/>
      <w:r w:rsidRPr="00E16036">
        <w:rPr>
          <w:rFonts w:eastAsia="Verdana"/>
          <w:sz w:val="26"/>
          <w:szCs w:val="26"/>
        </w:rPr>
        <w:t xml:space="preserve"> </w:t>
      </w:r>
      <w:proofErr w:type="spellStart"/>
      <w:r w:rsidRPr="00E16036">
        <w:rPr>
          <w:rFonts w:eastAsia="Verdana"/>
          <w:sz w:val="26"/>
          <w:szCs w:val="26"/>
        </w:rPr>
        <w:t>đa</w:t>
      </w:r>
      <w:proofErr w:type="spellEnd"/>
      <w:r w:rsidRPr="00E16036">
        <w:rPr>
          <w:rFonts w:eastAsia="Verdana"/>
          <w:sz w:val="26"/>
          <w:szCs w:val="26"/>
        </w:rPr>
        <w:t xml:space="preserve"> </w:t>
      </w:r>
      <w:proofErr w:type="spellStart"/>
      <w:r w:rsidRPr="00E16036">
        <w:rPr>
          <w:rFonts w:eastAsia="Verdana"/>
          <w:sz w:val="26"/>
          <w:szCs w:val="26"/>
        </w:rPr>
        <w:t>với</w:t>
      </w:r>
      <w:proofErr w:type="spellEnd"/>
      <w:r w:rsidRPr="00E16036">
        <w:rPr>
          <w:rFonts w:eastAsia="Verdana"/>
          <w:sz w:val="26"/>
          <w:szCs w:val="26"/>
        </w:rPr>
        <w:t xml:space="preserve"> </w:t>
      </w:r>
      <w:proofErr w:type="spellStart"/>
      <w:r w:rsidRPr="00E16036">
        <w:rPr>
          <w:rFonts w:eastAsia="Verdana"/>
          <w:sz w:val="26"/>
          <w:szCs w:val="26"/>
        </w:rPr>
        <w:t>điều</w:t>
      </w:r>
      <w:proofErr w:type="spellEnd"/>
      <w:r w:rsidRPr="00E16036">
        <w:rPr>
          <w:rFonts w:eastAsia="Verdana"/>
          <w:sz w:val="26"/>
          <w:szCs w:val="26"/>
        </w:rPr>
        <w:t xml:space="preserve"> </w:t>
      </w:r>
      <w:proofErr w:type="spellStart"/>
      <w:r w:rsidRPr="00E16036">
        <w:rPr>
          <w:rFonts w:eastAsia="Verdana"/>
          <w:sz w:val="26"/>
          <w:szCs w:val="26"/>
        </w:rPr>
        <w:t>kiện</w:t>
      </w:r>
      <w:proofErr w:type="spellEnd"/>
      <w:r w:rsidRPr="00E16036">
        <w:rPr>
          <w:rFonts w:eastAsia="Verdana"/>
          <w:sz w:val="26"/>
          <w:szCs w:val="26"/>
        </w:rPr>
        <w:t xml:space="preserve"> </w:t>
      </w:r>
      <m:oMath>
        <m:r>
          <w:rPr>
            <w:rFonts w:ascii="Cambria Math" w:eastAsia="Verdana" w:hAnsi="Cambria Math"/>
            <w:sz w:val="26"/>
            <w:szCs w:val="26"/>
          </w:rPr>
          <m:t>0&lt;</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Verdana" w:hAnsi="Cambria Math"/>
                <w:bCs/>
                <w:i/>
                <w:sz w:val="26"/>
                <w:szCs w:val="26"/>
              </w:rPr>
            </m:ctrlPr>
          </m:dPr>
          <m:e>
            <m:r>
              <w:rPr>
                <w:rFonts w:ascii="Cambria Math" w:eastAsia="Verdana" w:hAnsi="Cambria Math"/>
                <w:sz w:val="26"/>
                <w:szCs w:val="26"/>
              </w:rPr>
              <m:t>k</m:t>
            </m:r>
          </m:e>
        </m:d>
        <m:r>
          <w:rPr>
            <w:rFonts w:ascii="Cambria Math" w:eastAsia="Verdana" w:hAnsi="Cambria Math"/>
            <w:sz w:val="26"/>
            <w:szCs w:val="26"/>
          </w:rPr>
          <m:t>&lt;1</m:t>
        </m:r>
      </m:oMath>
      <w:r w:rsidRPr="00E16036">
        <w:rPr>
          <w:rFonts w:eastAsia="Verdana"/>
          <w:sz w:val="26"/>
          <w:szCs w:val="26"/>
        </w:rPr>
        <w:t>. Vi</w:t>
      </w:r>
      <w:proofErr w:type="spellStart"/>
      <w:r w:rsidRPr="00E16036">
        <w:rPr>
          <w:rFonts w:eastAsia="Verdana"/>
          <w:sz w:val="26"/>
          <w:szCs w:val="26"/>
        </w:rPr>
        <w:t>ệc</w:t>
      </w:r>
      <w:proofErr w:type="spellEnd"/>
      <w:r w:rsidRPr="00E16036">
        <w:rPr>
          <w:rFonts w:eastAsia="Verdana"/>
          <w:sz w:val="26"/>
          <w:szCs w:val="26"/>
        </w:rPr>
        <w:t xml:space="preserve"> </w:t>
      </w:r>
      <w:proofErr w:type="spellStart"/>
      <w:r w:rsidRPr="00E16036">
        <w:rPr>
          <w:rFonts w:eastAsia="Verdana"/>
          <w:sz w:val="26"/>
          <w:szCs w:val="26"/>
        </w:rPr>
        <w:t>đánh</w:t>
      </w:r>
      <w:proofErr w:type="spellEnd"/>
      <w:r w:rsidRPr="00E16036">
        <w:rPr>
          <w:rFonts w:eastAsia="Verdana"/>
          <w:sz w:val="26"/>
          <w:szCs w:val="26"/>
        </w:rPr>
        <w:t xml:space="preserve"> </w:t>
      </w:r>
      <w:proofErr w:type="spellStart"/>
      <w:r w:rsidRPr="00E16036">
        <w:rPr>
          <w:rFonts w:eastAsia="Verdana"/>
          <w:sz w:val="26"/>
          <w:szCs w:val="26"/>
        </w:rPr>
        <w:t>giá</w:t>
      </w:r>
      <w:proofErr w:type="spellEnd"/>
      <w:r w:rsidRPr="00E16036">
        <w:rPr>
          <w:rFonts w:eastAsia="Verdana"/>
          <w:sz w:val="26"/>
          <w:szCs w:val="26"/>
        </w:rPr>
        <w:t xml:space="preserve"> </w:t>
      </w:r>
      <w:proofErr w:type="spellStart"/>
      <w:r w:rsidRPr="00E16036">
        <w:rPr>
          <w:rFonts w:eastAsia="Verdana"/>
          <w:sz w:val="26"/>
          <w:szCs w:val="26"/>
        </w:rPr>
        <w:t>các</w:t>
      </w:r>
      <w:proofErr w:type="spellEnd"/>
      <w:r w:rsidRPr="00E16036">
        <w:rPr>
          <w:rFonts w:eastAsia="Verdana"/>
          <w:sz w:val="26"/>
          <w:szCs w:val="26"/>
        </w:rPr>
        <w:t xml:space="preserve"> </w:t>
      </w:r>
      <w:proofErr w:type="spellStart"/>
      <w:r w:rsidRPr="00E16036">
        <w:rPr>
          <w:rFonts w:eastAsia="Verdana"/>
          <w:sz w:val="26"/>
          <w:szCs w:val="26"/>
        </w:rPr>
        <w:t>phương</w:t>
      </w:r>
      <w:proofErr w:type="spellEnd"/>
      <w:r w:rsidRPr="00E16036">
        <w:rPr>
          <w:rFonts w:eastAsia="Verdana"/>
          <w:sz w:val="26"/>
          <w:szCs w:val="26"/>
        </w:rPr>
        <w:t xml:space="preserve"> </w:t>
      </w:r>
      <w:proofErr w:type="spellStart"/>
      <w:r w:rsidRPr="00E16036">
        <w:rPr>
          <w:rFonts w:eastAsia="Verdana"/>
          <w:sz w:val="26"/>
          <w:szCs w:val="26"/>
        </w:rPr>
        <w:t>trình</w:t>
      </w:r>
      <w:proofErr w:type="spellEnd"/>
      <w:r w:rsidRPr="00E16036">
        <w:rPr>
          <w:rFonts w:eastAsia="Verdana"/>
          <w:sz w:val="26"/>
          <w:szCs w:val="26"/>
        </w:rPr>
        <w:t xml:space="preserve"> </w:t>
      </w:r>
      <w:proofErr w:type="spellStart"/>
      <w:r w:rsidRPr="00E16036">
        <w:rPr>
          <w:rFonts w:eastAsia="Verdana"/>
          <w:sz w:val="26"/>
          <w:szCs w:val="26"/>
        </w:rPr>
        <w:t>cho</w:t>
      </w:r>
      <w:proofErr w:type="spellEnd"/>
      <w:r w:rsidRPr="00E16036">
        <w:rPr>
          <w:rFonts w:eastAsia="Verdana"/>
          <w:sz w:val="26"/>
          <w:szCs w:val="26"/>
        </w:rPr>
        <w:t xml:space="preserve"> </w:t>
      </w:r>
      <w:proofErr w:type="spellStart"/>
      <w:r w:rsidRPr="00E16036">
        <w:rPr>
          <w:rFonts w:eastAsia="Verdana"/>
          <w:sz w:val="26"/>
          <w:szCs w:val="26"/>
        </w:rPr>
        <w:t>tất</w:t>
      </w:r>
      <w:proofErr w:type="spellEnd"/>
      <w:r w:rsidRPr="00E16036">
        <w:rPr>
          <w:rFonts w:eastAsia="Verdana"/>
          <w:sz w:val="26"/>
          <w:szCs w:val="26"/>
        </w:rPr>
        <w:t xml:space="preserve"> </w:t>
      </w:r>
      <w:proofErr w:type="spellStart"/>
      <w:r w:rsidRPr="00E16036">
        <w:rPr>
          <w:rFonts w:eastAsia="Verdana"/>
          <w:sz w:val="26"/>
          <w:szCs w:val="26"/>
        </w:rPr>
        <w:t>cả</w:t>
      </w:r>
      <w:proofErr w:type="spellEnd"/>
      <w:r w:rsidRPr="00E16036">
        <w:rPr>
          <w:rFonts w:eastAsia="Verdana"/>
          <w:sz w:val="26"/>
          <w:szCs w:val="26"/>
        </w:rPr>
        <w:t xml:space="preserve"> </w:t>
      </w:r>
      <w:proofErr w:type="spellStart"/>
      <w:r w:rsidRPr="00E16036">
        <w:rPr>
          <w:rFonts w:eastAsia="Verdana"/>
          <w:sz w:val="26"/>
          <w:szCs w:val="26"/>
        </w:rPr>
        <w:t>các</w:t>
      </w:r>
      <w:proofErr w:type="spellEnd"/>
      <w:r w:rsidRPr="00E16036">
        <w:rPr>
          <w:rFonts w:eastAsia="Verdana"/>
          <w:sz w:val="26"/>
          <w:szCs w:val="26"/>
        </w:rPr>
        <w:t xml:space="preserve"> </w:t>
      </w:r>
      <w:proofErr w:type="spellStart"/>
      <w:r w:rsidRPr="00E16036">
        <w:rPr>
          <w:rFonts w:eastAsia="Verdana"/>
          <w:sz w:val="26"/>
          <w:szCs w:val="26"/>
        </w:rPr>
        <w:t>giá</w:t>
      </w:r>
      <w:proofErr w:type="spellEnd"/>
      <w:r w:rsidRPr="00E16036">
        <w:rPr>
          <w:rFonts w:eastAsia="Verdana"/>
          <w:sz w:val="26"/>
          <w:szCs w:val="26"/>
        </w:rPr>
        <w:t xml:space="preserve"> </w:t>
      </w:r>
      <w:proofErr w:type="spellStart"/>
      <w:r w:rsidRPr="00E16036">
        <w:rPr>
          <w:rFonts w:eastAsia="Verdana"/>
          <w:sz w:val="26"/>
          <w:szCs w:val="26"/>
        </w:rPr>
        <w:t>trị</w:t>
      </w:r>
      <w:proofErr w:type="spellEnd"/>
      <w:r w:rsidRPr="00E16036">
        <w:rPr>
          <w:rFonts w:eastAsia="Verdana"/>
          <w:sz w:val="26"/>
          <w:szCs w:val="26"/>
        </w:rPr>
        <w:t xml:space="preserve"> k </w:t>
      </w:r>
      <w:proofErr w:type="spellStart"/>
      <w:r w:rsidRPr="00E16036">
        <w:rPr>
          <w:rFonts w:eastAsia="Verdana"/>
          <w:sz w:val="26"/>
          <w:szCs w:val="26"/>
        </w:rPr>
        <w:t>là</w:t>
      </w:r>
      <w:proofErr w:type="spellEnd"/>
      <w:r w:rsidRPr="00E16036">
        <w:rPr>
          <w:rFonts w:eastAsia="Verdana"/>
          <w:sz w:val="26"/>
          <w:szCs w:val="26"/>
        </w:rPr>
        <w:t xml:space="preserve"> </w:t>
      </w:r>
      <w:proofErr w:type="spellStart"/>
      <w:r w:rsidRPr="00E16036">
        <w:rPr>
          <w:rFonts w:eastAsia="Verdana"/>
          <w:sz w:val="26"/>
          <w:szCs w:val="26"/>
        </w:rPr>
        <w:t>một</w:t>
      </w:r>
      <w:proofErr w:type="spellEnd"/>
      <w:r w:rsidRPr="00E16036">
        <w:rPr>
          <w:rFonts w:eastAsia="Verdana"/>
          <w:sz w:val="26"/>
          <w:szCs w:val="26"/>
        </w:rPr>
        <w:t xml:space="preserve"> </w:t>
      </w:r>
      <w:proofErr w:type="spellStart"/>
      <w:r w:rsidRPr="00E16036">
        <w:rPr>
          <w:rFonts w:eastAsia="Verdana"/>
          <w:sz w:val="26"/>
          <w:szCs w:val="26"/>
        </w:rPr>
        <w:t>quá</w:t>
      </w:r>
      <w:proofErr w:type="spellEnd"/>
      <w:r w:rsidRPr="00E16036">
        <w:rPr>
          <w:rFonts w:eastAsia="Verdana"/>
          <w:sz w:val="26"/>
          <w:szCs w:val="26"/>
        </w:rPr>
        <w:t xml:space="preserve"> </w:t>
      </w:r>
      <w:proofErr w:type="spellStart"/>
      <w:r w:rsidRPr="00E16036">
        <w:rPr>
          <w:rFonts w:eastAsia="Verdana"/>
          <w:sz w:val="26"/>
          <w:szCs w:val="26"/>
        </w:rPr>
        <w:t>trình</w:t>
      </w:r>
      <w:proofErr w:type="spellEnd"/>
      <w:r w:rsidRPr="00E16036">
        <w:rPr>
          <w:rFonts w:eastAsia="Verdana"/>
          <w:sz w:val="26"/>
          <w:szCs w:val="26"/>
        </w:rPr>
        <w:t xml:space="preserve"> </w:t>
      </w:r>
      <w:proofErr w:type="spellStart"/>
      <w:r w:rsidRPr="00E16036">
        <w:rPr>
          <w:rFonts w:eastAsia="Verdana"/>
          <w:sz w:val="26"/>
          <w:szCs w:val="26"/>
        </w:rPr>
        <w:t>tính</w:t>
      </w:r>
      <w:proofErr w:type="spellEnd"/>
      <w:r w:rsidRPr="00E16036">
        <w:rPr>
          <w:rFonts w:eastAsia="Verdana"/>
          <w:sz w:val="26"/>
          <w:szCs w:val="26"/>
        </w:rPr>
        <w:t xml:space="preserve"> </w:t>
      </w:r>
      <w:proofErr w:type="spellStart"/>
      <w:r w:rsidRPr="00E16036">
        <w:rPr>
          <w:rFonts w:eastAsia="Verdana"/>
          <w:sz w:val="26"/>
          <w:szCs w:val="26"/>
        </w:rPr>
        <w:t>toán</w:t>
      </w:r>
      <w:proofErr w:type="spellEnd"/>
      <w:r w:rsidRPr="00E16036">
        <w:rPr>
          <w:rFonts w:eastAsia="Verdana"/>
          <w:sz w:val="26"/>
          <w:szCs w:val="26"/>
        </w:rPr>
        <w:t xml:space="preserve"> </w:t>
      </w:r>
      <w:proofErr w:type="spellStart"/>
      <w:r w:rsidRPr="00E16036">
        <w:rPr>
          <w:rFonts w:eastAsia="Verdana"/>
          <w:sz w:val="26"/>
          <w:szCs w:val="26"/>
        </w:rPr>
        <w:t>tương</w:t>
      </w:r>
      <w:proofErr w:type="spellEnd"/>
      <w:r w:rsidRPr="00E16036">
        <w:rPr>
          <w:rFonts w:eastAsia="Verdana"/>
          <w:sz w:val="26"/>
          <w:szCs w:val="26"/>
        </w:rPr>
        <w:t xml:space="preserve"> </w:t>
      </w:r>
      <w:proofErr w:type="spellStart"/>
      <w:r w:rsidRPr="00E16036">
        <w:rPr>
          <w:rFonts w:eastAsia="Verdana"/>
          <w:sz w:val="26"/>
          <w:szCs w:val="26"/>
        </w:rPr>
        <w:t>đối</w:t>
      </w:r>
      <w:proofErr w:type="spellEnd"/>
      <w:r w:rsidRPr="00E16036">
        <w:rPr>
          <w:rFonts w:eastAsia="Verdana"/>
          <w:sz w:val="26"/>
          <w:szCs w:val="26"/>
        </w:rPr>
        <w:t xml:space="preserve"> </w:t>
      </w:r>
      <w:proofErr w:type="spellStart"/>
      <w:r w:rsidRPr="00E16036">
        <w:rPr>
          <w:rFonts w:eastAsia="Verdana"/>
          <w:sz w:val="26"/>
          <w:szCs w:val="26"/>
        </w:rPr>
        <w:t>đơn</w:t>
      </w:r>
      <w:proofErr w:type="spellEnd"/>
      <w:r w:rsidRPr="00E16036">
        <w:rPr>
          <w:rFonts w:eastAsia="Verdana"/>
          <w:sz w:val="26"/>
          <w:szCs w:val="26"/>
        </w:rPr>
        <w:t xml:space="preserve"> </w:t>
      </w:r>
      <w:proofErr w:type="spellStart"/>
      <w:r w:rsidRPr="00E16036">
        <w:rPr>
          <w:rFonts w:eastAsia="Verdana"/>
          <w:sz w:val="26"/>
          <w:szCs w:val="26"/>
        </w:rPr>
        <w:t>giản</w:t>
      </w:r>
      <w:proofErr w:type="spellEnd"/>
      <w:r w:rsidRPr="00E16036">
        <w:rPr>
          <w:rFonts w:eastAsia="Verdana"/>
          <w:sz w:val="26"/>
          <w:szCs w:val="26"/>
        </w:rPr>
        <w:t xml:space="preserve"> </w:t>
      </w:r>
      <w:proofErr w:type="spellStart"/>
      <w:r w:rsidRPr="00E16036">
        <w:rPr>
          <w:rFonts w:eastAsia="Verdana"/>
          <w:sz w:val="26"/>
          <w:szCs w:val="26"/>
        </w:rPr>
        <w:t>vì</w:t>
      </w:r>
      <w:proofErr w:type="spellEnd"/>
      <w:r w:rsidRPr="00E16036">
        <w:rPr>
          <w:rFonts w:eastAsia="Verdana"/>
          <w:sz w:val="26"/>
          <w:szCs w:val="26"/>
        </w:rPr>
        <w:t xml:space="preserve"> </w:t>
      </w:r>
      <w:proofErr w:type="spellStart"/>
      <w:r w:rsidRPr="00E16036">
        <w:rPr>
          <w:rFonts w:eastAsia="Verdana"/>
          <w:sz w:val="26"/>
          <w:szCs w:val="26"/>
        </w:rPr>
        <w:t>số</w:t>
      </w:r>
      <w:proofErr w:type="spellEnd"/>
      <w:r w:rsidRPr="00E16036">
        <w:rPr>
          <w:rFonts w:eastAsia="Verdana"/>
          <w:sz w:val="26"/>
          <w:szCs w:val="26"/>
        </w:rPr>
        <w:t xml:space="preserve"> </w:t>
      </w:r>
      <w:proofErr w:type="spellStart"/>
      <w:r w:rsidRPr="00E16036">
        <w:rPr>
          <w:rFonts w:eastAsia="Verdana"/>
          <w:sz w:val="26"/>
          <w:szCs w:val="26"/>
        </w:rPr>
        <w:t>lượng</w:t>
      </w:r>
      <w:proofErr w:type="spellEnd"/>
      <w:r w:rsidRPr="00E16036">
        <w:rPr>
          <w:rFonts w:eastAsia="Verdana"/>
          <w:sz w:val="26"/>
          <w:szCs w:val="26"/>
        </w:rPr>
        <w:t xml:space="preserve"> </w:t>
      </w:r>
      <w:proofErr w:type="spellStart"/>
      <w:r w:rsidRPr="00E16036">
        <w:rPr>
          <w:rFonts w:eastAsia="Verdana"/>
          <w:sz w:val="26"/>
          <w:szCs w:val="26"/>
        </w:rPr>
        <w:t>giá</w:t>
      </w:r>
      <w:proofErr w:type="spellEnd"/>
      <w:r w:rsidRPr="00E16036">
        <w:rPr>
          <w:rFonts w:eastAsia="Verdana"/>
          <w:sz w:val="26"/>
          <w:szCs w:val="26"/>
        </w:rPr>
        <w:t xml:space="preserve"> </w:t>
      </w:r>
      <w:proofErr w:type="spellStart"/>
      <w:r w:rsidRPr="00E16036">
        <w:rPr>
          <w:rFonts w:eastAsia="Verdana"/>
          <w:sz w:val="26"/>
          <w:szCs w:val="26"/>
        </w:rPr>
        <w:t>trị</w:t>
      </w:r>
      <w:proofErr w:type="spellEnd"/>
      <w:r w:rsidRPr="00E16036">
        <w:rPr>
          <w:rFonts w:eastAsia="Verdana"/>
          <w:sz w:val="26"/>
          <w:szCs w:val="26"/>
        </w:rPr>
        <w:t xml:space="preserve"> </w:t>
      </w:r>
      <w:proofErr w:type="spellStart"/>
      <w:r w:rsidRPr="00E16036">
        <w:rPr>
          <w:rFonts w:eastAsia="Verdana"/>
          <w:sz w:val="26"/>
          <w:szCs w:val="26"/>
        </w:rPr>
        <w:t>nguyên</w:t>
      </w:r>
      <w:proofErr w:type="spellEnd"/>
      <w:r w:rsidRPr="00E16036">
        <w:rPr>
          <w:rFonts w:eastAsia="Verdana"/>
          <w:sz w:val="26"/>
          <w:szCs w:val="26"/>
        </w:rPr>
        <w:t xml:space="preserve"> </w:t>
      </w:r>
      <w:proofErr w:type="spellStart"/>
      <w:r w:rsidRPr="00E16036">
        <w:rPr>
          <w:rFonts w:eastAsia="Verdana"/>
          <w:sz w:val="26"/>
          <w:szCs w:val="26"/>
        </w:rPr>
        <w:t>lớn</w:t>
      </w:r>
      <w:proofErr w:type="spellEnd"/>
      <w:r w:rsidRPr="00E16036">
        <w:rPr>
          <w:rFonts w:eastAsia="Verdana"/>
          <w:sz w:val="26"/>
          <w:szCs w:val="26"/>
        </w:rPr>
        <w:t xml:space="preserve"> </w:t>
      </w:r>
      <w:proofErr w:type="spellStart"/>
      <w:r w:rsidRPr="00E16036">
        <w:rPr>
          <w:rFonts w:eastAsia="Verdana"/>
          <w:sz w:val="26"/>
          <w:szCs w:val="26"/>
        </w:rPr>
        <w:t>nhất</w:t>
      </w:r>
      <w:proofErr w:type="spellEnd"/>
      <w:r w:rsidRPr="00E16036">
        <w:rPr>
          <w:rFonts w:eastAsia="Verdana"/>
          <w:sz w:val="26"/>
          <w:szCs w:val="26"/>
        </w:rPr>
        <w:t xml:space="preserve"> </w:t>
      </w:r>
      <w:proofErr w:type="spellStart"/>
      <w:r w:rsidRPr="00E16036">
        <w:rPr>
          <w:rFonts w:eastAsia="Verdana"/>
          <w:sz w:val="26"/>
          <w:szCs w:val="26"/>
        </w:rPr>
        <w:t>mà</w:t>
      </w:r>
      <w:proofErr w:type="spellEnd"/>
      <w:r w:rsidRPr="00E16036">
        <w:rPr>
          <w:rFonts w:eastAsia="Verdana"/>
          <w:sz w:val="26"/>
          <w:szCs w:val="26"/>
        </w:rPr>
        <w:t xml:space="preserve"> k </w:t>
      </w:r>
      <w:proofErr w:type="spellStart"/>
      <w:r w:rsidRPr="00E16036">
        <w:rPr>
          <w:rFonts w:eastAsia="Verdana"/>
          <w:sz w:val="26"/>
          <w:szCs w:val="26"/>
        </w:rPr>
        <w:t>có</w:t>
      </w:r>
      <w:proofErr w:type="spellEnd"/>
      <w:r w:rsidRPr="00E16036">
        <w:rPr>
          <w:rFonts w:eastAsia="Verdana"/>
          <w:sz w:val="26"/>
          <w:szCs w:val="26"/>
        </w:rPr>
        <w:t xml:space="preserve"> </w:t>
      </w:r>
      <w:proofErr w:type="spellStart"/>
      <w:r w:rsidRPr="00E16036">
        <w:rPr>
          <w:rFonts w:eastAsia="Verdana"/>
          <w:sz w:val="26"/>
          <w:szCs w:val="26"/>
        </w:rPr>
        <w:t>thể</w:t>
      </w:r>
      <w:proofErr w:type="spellEnd"/>
      <w:r w:rsidRPr="00E16036">
        <w:rPr>
          <w:rFonts w:eastAsia="Verdana"/>
          <w:sz w:val="26"/>
          <w:szCs w:val="26"/>
        </w:rPr>
        <w:t xml:space="preserve"> </w:t>
      </w:r>
      <w:proofErr w:type="spellStart"/>
      <w:r w:rsidRPr="00E16036">
        <w:rPr>
          <w:rFonts w:eastAsia="Verdana"/>
          <w:sz w:val="26"/>
          <w:szCs w:val="26"/>
        </w:rPr>
        <w:t>có</w:t>
      </w:r>
      <w:proofErr w:type="spellEnd"/>
      <w:r w:rsidRPr="00E16036">
        <w:rPr>
          <w:rFonts w:eastAsia="Verdana"/>
          <w:sz w:val="26"/>
          <w:szCs w:val="26"/>
        </w:rPr>
        <w:t xml:space="preserve"> </w:t>
      </w:r>
      <w:proofErr w:type="spellStart"/>
      <w:r w:rsidRPr="00E16036">
        <w:rPr>
          <w:rFonts w:eastAsia="Verdana"/>
          <w:sz w:val="26"/>
          <w:szCs w:val="26"/>
        </w:rPr>
        <w:t>là</w:t>
      </w:r>
      <w:proofErr w:type="spellEnd"/>
      <w:r w:rsidRPr="00E16036">
        <w:rPr>
          <w:rFonts w:eastAsia="Verdana"/>
          <w:sz w:val="26"/>
          <w:szCs w:val="26"/>
        </w:rPr>
        <w:t xml:space="preserve"> L.</w:t>
      </w:r>
    </w:p>
    <w:p w14:paraId="3346C1E0" w14:textId="4FDB2F28" w:rsidR="00E039D0" w:rsidRDefault="00E039D0" w:rsidP="003344AB">
      <w:pPr>
        <w:spacing w:line="372" w:lineRule="auto"/>
        <w:jc w:val="both"/>
        <w:rPr>
          <w:rFonts w:eastAsia="Verdana"/>
          <w:sz w:val="26"/>
          <w:szCs w:val="26"/>
        </w:rPr>
      </w:pPr>
      <w:r w:rsidRPr="00E039D0">
        <w:rPr>
          <w:rFonts w:eastAsia="Verdana"/>
          <w:sz w:val="26"/>
          <w:szCs w:val="26"/>
        </w:rPr>
        <w:t xml:space="preserve">Khi </w:t>
      </w:r>
      <w:proofErr w:type="spellStart"/>
      <w:r w:rsidRPr="00E039D0">
        <w:rPr>
          <w:rFonts w:eastAsia="Verdana"/>
          <w:sz w:val="26"/>
          <w:szCs w:val="26"/>
        </w:rPr>
        <w:t>đã</w:t>
      </w:r>
      <w:proofErr w:type="spellEnd"/>
      <w:r w:rsidRPr="00E039D0">
        <w:rPr>
          <w:rFonts w:eastAsia="Verdana"/>
          <w:sz w:val="26"/>
          <w:szCs w:val="26"/>
        </w:rPr>
        <w:t xml:space="preserve"> </w:t>
      </w:r>
      <w:proofErr w:type="spellStart"/>
      <w:r w:rsidRPr="00E039D0">
        <w:rPr>
          <w:rFonts w:eastAsia="Verdana"/>
          <w:sz w:val="26"/>
          <w:szCs w:val="26"/>
        </w:rPr>
        <w:t>tìm</w:t>
      </w:r>
      <w:proofErr w:type="spellEnd"/>
      <w:r w:rsidRPr="00E039D0">
        <w:rPr>
          <w:rFonts w:eastAsia="Verdana"/>
          <w:sz w:val="26"/>
          <w:szCs w:val="26"/>
        </w:rPr>
        <w:t xml:space="preserve"> </w:t>
      </w:r>
      <w:proofErr w:type="spellStart"/>
      <w:r w:rsidRPr="00E039D0">
        <w:rPr>
          <w:rFonts w:eastAsia="Verdana"/>
          <w:sz w:val="26"/>
          <w:szCs w:val="26"/>
        </w:rPr>
        <w:t>được</w:t>
      </w:r>
      <w:proofErr w:type="spellEnd"/>
      <w:r w:rsidRPr="00E039D0">
        <w:rPr>
          <w:rFonts w:eastAsia="Verdana"/>
          <w:sz w:val="26"/>
          <w:szCs w:val="26"/>
        </w:rPr>
        <w:t xml:space="preserve"> k*, </w:t>
      </w:r>
      <w:proofErr w:type="spellStart"/>
      <w:r w:rsidRPr="00E039D0">
        <w:rPr>
          <w:rFonts w:eastAsia="Verdana"/>
          <w:sz w:val="26"/>
          <w:szCs w:val="26"/>
        </w:rPr>
        <w:t>ảnh</w:t>
      </w:r>
      <w:proofErr w:type="spellEnd"/>
      <w:r w:rsidRPr="00E039D0">
        <w:rPr>
          <w:rFonts w:eastAsia="Verdana"/>
          <w:sz w:val="26"/>
          <w:szCs w:val="26"/>
        </w:rPr>
        <w:t xml:space="preserve"> </w:t>
      </w:r>
      <w:proofErr w:type="spellStart"/>
      <w:r w:rsidRPr="00E039D0">
        <w:rPr>
          <w:rFonts w:eastAsia="Verdana"/>
          <w:sz w:val="26"/>
          <w:szCs w:val="26"/>
        </w:rPr>
        <w:t>đầu</w:t>
      </w:r>
      <w:proofErr w:type="spellEnd"/>
      <w:r w:rsidRPr="00E039D0">
        <w:rPr>
          <w:rFonts w:eastAsia="Verdana"/>
          <w:sz w:val="26"/>
          <w:szCs w:val="26"/>
        </w:rPr>
        <w:t xml:space="preserve"> </w:t>
      </w:r>
      <w:proofErr w:type="spellStart"/>
      <w:r w:rsidRPr="00E039D0">
        <w:rPr>
          <w:rFonts w:eastAsia="Verdana"/>
          <w:sz w:val="26"/>
          <w:szCs w:val="26"/>
        </w:rPr>
        <w:t>vào</w:t>
      </w:r>
      <w:proofErr w:type="spellEnd"/>
      <w:r w:rsidRPr="00E039D0">
        <w:rPr>
          <w:rFonts w:eastAsia="Verdana"/>
          <w:sz w:val="26"/>
          <w:szCs w:val="26"/>
        </w:rPr>
        <w:t xml:space="preserve"> f(</w:t>
      </w:r>
      <w:proofErr w:type="spellStart"/>
      <w:r w:rsidRPr="00E039D0">
        <w:rPr>
          <w:rFonts w:eastAsia="Verdana"/>
          <w:sz w:val="26"/>
          <w:szCs w:val="26"/>
        </w:rPr>
        <w:t>x,y</w:t>
      </w:r>
      <w:proofErr w:type="spellEnd"/>
      <w:r w:rsidRPr="00E039D0">
        <w:rPr>
          <w:rFonts w:eastAsia="Verdana"/>
          <w:sz w:val="26"/>
          <w:szCs w:val="26"/>
        </w:rPr>
        <w:t xml:space="preserve">) </w:t>
      </w:r>
      <w:proofErr w:type="spellStart"/>
      <w:r w:rsidRPr="00E039D0">
        <w:rPr>
          <w:rFonts w:eastAsia="Verdana"/>
          <w:sz w:val="26"/>
          <w:szCs w:val="26"/>
        </w:rPr>
        <w:t>được</w:t>
      </w:r>
      <w:proofErr w:type="spellEnd"/>
      <w:r w:rsidRPr="00E039D0">
        <w:rPr>
          <w:rFonts w:eastAsia="Verdana"/>
          <w:sz w:val="26"/>
          <w:szCs w:val="26"/>
        </w:rPr>
        <w:t xml:space="preserve"> </w:t>
      </w:r>
      <w:proofErr w:type="spellStart"/>
      <w:r w:rsidRPr="00E039D0">
        <w:rPr>
          <w:rFonts w:eastAsia="Verdana"/>
          <w:sz w:val="26"/>
          <w:szCs w:val="26"/>
        </w:rPr>
        <w:t>phân</w:t>
      </w:r>
      <w:proofErr w:type="spellEnd"/>
      <w:r w:rsidRPr="00E039D0">
        <w:rPr>
          <w:rFonts w:eastAsia="Verdana"/>
          <w:sz w:val="26"/>
          <w:szCs w:val="26"/>
        </w:rPr>
        <w:t xml:space="preserve"> </w:t>
      </w:r>
      <w:proofErr w:type="spellStart"/>
      <w:r w:rsidR="00581EAA">
        <w:rPr>
          <w:rFonts w:eastAsia="Verdana"/>
          <w:sz w:val="26"/>
          <w:szCs w:val="26"/>
        </w:rPr>
        <w:t>vùng</w:t>
      </w:r>
      <w:proofErr w:type="spellEnd"/>
      <w:r w:rsidRPr="00E039D0">
        <w:rPr>
          <w:rFonts w:eastAsia="Verdana"/>
          <w:sz w:val="26"/>
          <w:szCs w:val="26"/>
        </w:rPr>
        <w:t xml:space="preserve"> </w:t>
      </w:r>
      <w:proofErr w:type="spellStart"/>
      <w:r w:rsidRPr="00E039D0">
        <w:rPr>
          <w:rFonts w:eastAsia="Verdana"/>
          <w:sz w:val="26"/>
          <w:szCs w:val="26"/>
        </w:rPr>
        <w:t>như</w:t>
      </w:r>
      <w:proofErr w:type="spellEnd"/>
      <w:r>
        <w:rPr>
          <w:rFonts w:eastAsia="Verdana"/>
          <w:sz w:val="26"/>
          <w:szCs w:val="26"/>
        </w:rPr>
        <w:t xml:space="preserve"> </w:t>
      </w:r>
      <w:proofErr w:type="spellStart"/>
      <w:r>
        <w:rPr>
          <w:rFonts w:eastAsia="Verdana"/>
          <w:sz w:val="26"/>
          <w:szCs w:val="26"/>
        </w:rPr>
        <w:t>công</w:t>
      </w:r>
      <w:proofErr w:type="spellEnd"/>
      <w:r>
        <w:rPr>
          <w:rFonts w:eastAsia="Verdana"/>
          <w:sz w:val="26"/>
          <w:szCs w:val="26"/>
        </w:rPr>
        <w:t xml:space="preserve"> </w:t>
      </w:r>
      <w:proofErr w:type="spellStart"/>
      <w:r>
        <w:rPr>
          <w:rFonts w:eastAsia="Verdana"/>
          <w:sz w:val="26"/>
          <w:szCs w:val="26"/>
        </w:rPr>
        <w:t>thức</w:t>
      </w:r>
      <w:proofErr w:type="spellEnd"/>
      <w:r>
        <w:rPr>
          <w:rFonts w:eastAsia="Verdana"/>
          <w:sz w:val="26"/>
          <w:szCs w:val="26"/>
        </w:rPr>
        <w:t xml:space="preserve"> </w:t>
      </w:r>
      <w:proofErr w:type="spellStart"/>
      <w:r>
        <w:rPr>
          <w:rFonts w:eastAsia="Verdana"/>
          <w:sz w:val="26"/>
          <w:szCs w:val="26"/>
        </w:rPr>
        <w:t>đa</w:t>
      </w:r>
      <w:proofErr w:type="spellEnd"/>
      <w:r>
        <w:rPr>
          <w:rFonts w:eastAsia="Verdana"/>
          <w:sz w:val="26"/>
          <w:szCs w:val="26"/>
        </w:rPr>
        <w:t xml:space="preserve">̃ </w:t>
      </w:r>
      <w:proofErr w:type="spellStart"/>
      <w:r>
        <w:rPr>
          <w:rFonts w:eastAsia="Verdana"/>
          <w:sz w:val="26"/>
          <w:szCs w:val="26"/>
        </w:rPr>
        <w:t>nhắc</w:t>
      </w:r>
      <w:proofErr w:type="spellEnd"/>
      <w:r>
        <w:rPr>
          <w:rFonts w:eastAsia="Verdana"/>
          <w:sz w:val="26"/>
          <w:szCs w:val="26"/>
        </w:rPr>
        <w:t xml:space="preserve"> </w:t>
      </w:r>
      <w:proofErr w:type="spellStart"/>
      <w:r>
        <w:rPr>
          <w:rFonts w:eastAsia="Verdana"/>
          <w:sz w:val="26"/>
          <w:szCs w:val="26"/>
        </w:rPr>
        <w:t>đến</w:t>
      </w:r>
      <w:proofErr w:type="spellEnd"/>
      <w:r>
        <w:rPr>
          <w:rFonts w:eastAsia="Verdana"/>
          <w:sz w:val="26"/>
          <w:szCs w:val="26"/>
        </w:rPr>
        <w:t xml:space="preserve"> ở </w:t>
      </w:r>
      <w:proofErr w:type="spellStart"/>
      <w:r>
        <w:rPr>
          <w:rFonts w:eastAsia="Verdana"/>
          <w:sz w:val="26"/>
          <w:szCs w:val="26"/>
        </w:rPr>
        <w:t>phần</w:t>
      </w:r>
      <w:proofErr w:type="spellEnd"/>
      <w:r>
        <w:rPr>
          <w:rFonts w:eastAsia="Verdana"/>
          <w:sz w:val="26"/>
          <w:szCs w:val="26"/>
        </w:rPr>
        <w:t xml:space="preserve"> </w:t>
      </w:r>
      <w:proofErr w:type="spellStart"/>
      <w:r>
        <w:rPr>
          <w:rFonts w:eastAsia="Verdana"/>
          <w:sz w:val="26"/>
          <w:szCs w:val="26"/>
        </w:rPr>
        <w:t>trước</w:t>
      </w:r>
      <w:proofErr w:type="spellEnd"/>
      <w:r>
        <w:rPr>
          <w:rFonts w:eastAsia="Verdana"/>
          <w:sz w:val="26"/>
          <w:szCs w:val="26"/>
        </w:rPr>
        <w:t>:</w:t>
      </w:r>
    </w:p>
    <w:p w14:paraId="780F7433" w14:textId="5C882AE4" w:rsidR="00FB30EC" w:rsidRPr="00D650C8" w:rsidRDefault="002969A0" w:rsidP="00D650C8">
      <w:pPr>
        <w:spacing w:line="360" w:lineRule="auto"/>
        <w:ind w:right="-1" w:firstLine="567"/>
        <w:jc w:val="both"/>
        <w:rPr>
          <w:spacing w:val="-1"/>
          <w:w w:val="102"/>
          <w:sz w:val="26"/>
          <w:szCs w:val="26"/>
        </w:rPr>
      </w:pPr>
      <m:oMathPara>
        <m:oMath>
          <m:r>
            <w:rPr>
              <w:rFonts w:ascii="Cambria Math" w:hAnsi="Cambria Math"/>
              <w:spacing w:val="-1"/>
              <w:w w:val="102"/>
              <w:sz w:val="26"/>
              <w:szCs w:val="26"/>
            </w:rPr>
            <m:t>g</m:t>
          </m:r>
          <m:d>
            <m:dPr>
              <m:ctrlPr>
                <w:rPr>
                  <w:rFonts w:ascii="Cambria Math" w:hAnsi="Cambria Math"/>
                  <w:i/>
                  <w:spacing w:val="-1"/>
                  <w:w w:val="102"/>
                  <w:sz w:val="26"/>
                  <w:szCs w:val="26"/>
                </w:rPr>
              </m:ctrlPr>
            </m:dPr>
            <m:e>
              <m:r>
                <w:rPr>
                  <w:rFonts w:ascii="Cambria Math" w:hAnsi="Cambria Math"/>
                  <w:spacing w:val="-1"/>
                  <w:w w:val="102"/>
                  <w:sz w:val="26"/>
                  <w:szCs w:val="26"/>
                </w:rPr>
                <m:t>x, y</m:t>
              </m:r>
            </m:e>
          </m:d>
          <m:r>
            <w:rPr>
              <w:rFonts w:ascii="Cambria Math" w:hAnsi="Cambria Math"/>
              <w:spacing w:val="-1"/>
              <w:w w:val="102"/>
              <w:sz w:val="26"/>
              <w:szCs w:val="26"/>
            </w:rPr>
            <m:t xml:space="preserve">= </m:t>
          </m:r>
          <m:d>
            <m:dPr>
              <m:begChr m:val="{"/>
              <m:endChr m:val=""/>
              <m:ctrlPr>
                <w:rPr>
                  <w:rFonts w:ascii="Cambria Math" w:hAnsi="Cambria Math"/>
                  <w:i/>
                  <w:spacing w:val="-1"/>
                  <w:w w:val="102"/>
                  <w:sz w:val="26"/>
                  <w:szCs w:val="26"/>
                </w:rPr>
              </m:ctrlPr>
            </m:dPr>
            <m:e>
              <m:eqArr>
                <m:eqArrPr>
                  <m:ctrlPr>
                    <w:rPr>
                      <w:rFonts w:ascii="Cambria Math" w:hAnsi="Cambria Math"/>
                      <w:i/>
                      <w:spacing w:val="-1"/>
                      <w:w w:val="102"/>
                      <w:sz w:val="26"/>
                      <w:szCs w:val="26"/>
                    </w:rPr>
                  </m:ctrlPr>
                </m:eqArrPr>
                <m:e>
                  <m:r>
                    <w:rPr>
                      <w:rFonts w:ascii="Cambria Math" w:hAnsi="Cambria Math"/>
                      <w:spacing w:val="-1"/>
                      <w:w w:val="102"/>
                      <w:sz w:val="26"/>
                      <w:szCs w:val="26"/>
                    </w:rPr>
                    <m:t>1     n</m:t>
                  </m:r>
                  <m:acc>
                    <m:accPr>
                      <m:chr m:val="́"/>
                      <m:ctrlPr>
                        <w:rPr>
                          <w:rFonts w:ascii="Cambria Math" w:hAnsi="Cambria Math"/>
                          <w:i/>
                          <w:spacing w:val="-1"/>
                          <w:w w:val="102"/>
                          <w:sz w:val="26"/>
                          <w:szCs w:val="26"/>
                        </w:rPr>
                      </m:ctrlPr>
                    </m:accPr>
                    <m:e>
                      <m:r>
                        <w:rPr>
                          <w:rFonts w:ascii="Cambria Math" w:hAnsi="Cambria Math"/>
                          <w:spacing w:val="-1"/>
                          <w:w w:val="102"/>
                          <w:sz w:val="26"/>
                          <w:szCs w:val="26"/>
                        </w:rPr>
                        <m:t>ê</m:t>
                      </m:r>
                    </m:e>
                  </m:acc>
                  <m:r>
                    <w:rPr>
                      <w:rFonts w:ascii="Cambria Math" w:hAnsi="Cambria Math"/>
                      <w:spacing w:val="-1"/>
                      <w:w w:val="102"/>
                      <w:sz w:val="26"/>
                      <w:szCs w:val="26"/>
                    </w:rPr>
                    <m:t>u f</m:t>
                  </m:r>
                  <m:d>
                    <m:dPr>
                      <m:ctrlPr>
                        <w:rPr>
                          <w:rFonts w:ascii="Cambria Math" w:hAnsi="Cambria Math"/>
                          <w:i/>
                          <w:spacing w:val="-1"/>
                          <w:w w:val="102"/>
                          <w:sz w:val="26"/>
                          <w:szCs w:val="26"/>
                        </w:rPr>
                      </m:ctrlPr>
                    </m:dPr>
                    <m:e>
                      <m:r>
                        <w:rPr>
                          <w:rFonts w:ascii="Cambria Math" w:hAnsi="Cambria Math"/>
                          <w:spacing w:val="-1"/>
                          <w:w w:val="102"/>
                          <w:sz w:val="26"/>
                          <w:szCs w:val="26"/>
                        </w:rPr>
                        <m:t>x,y</m:t>
                      </m:r>
                    </m:e>
                  </m:d>
                  <m:r>
                    <w:rPr>
                      <w:rFonts w:ascii="Cambria Math" w:hAnsi="Cambria Math"/>
                      <w:spacing w:val="-1"/>
                      <w:w w:val="102"/>
                      <w:sz w:val="26"/>
                      <w:szCs w:val="26"/>
                    </w:rPr>
                    <m:t>&gt;</m:t>
                  </m:r>
                  <m:sSup>
                    <m:sSupPr>
                      <m:ctrlPr>
                        <w:rPr>
                          <w:rFonts w:ascii="Cambria Math" w:hAnsi="Cambria Math"/>
                          <w:i/>
                          <w:spacing w:val="-1"/>
                          <w:w w:val="102"/>
                          <w:sz w:val="26"/>
                          <w:szCs w:val="26"/>
                        </w:rPr>
                      </m:ctrlPr>
                    </m:sSupPr>
                    <m:e>
                      <m:r>
                        <w:rPr>
                          <w:rFonts w:ascii="Cambria Math" w:hAnsi="Cambria Math"/>
                          <w:spacing w:val="-1"/>
                          <w:w w:val="102"/>
                          <w:sz w:val="26"/>
                          <w:szCs w:val="26"/>
                        </w:rPr>
                        <m:t>k</m:t>
                      </m:r>
                    </m:e>
                    <m:sup>
                      <m:r>
                        <w:rPr>
                          <w:rFonts w:ascii="Cambria Math" w:hAnsi="Cambria Math"/>
                          <w:spacing w:val="-1"/>
                          <w:w w:val="102"/>
                          <w:sz w:val="26"/>
                          <w:szCs w:val="26"/>
                        </w:rPr>
                        <m:t>*</m:t>
                      </m:r>
                    </m:sup>
                  </m:sSup>
                </m:e>
                <m:e>
                  <m:r>
                    <w:rPr>
                      <w:rFonts w:ascii="Cambria Math" w:hAnsi="Cambria Math"/>
                      <w:spacing w:val="-1"/>
                      <w:w w:val="102"/>
                      <w:sz w:val="26"/>
                      <w:szCs w:val="26"/>
                    </w:rPr>
                    <m:t>0     n</m:t>
                  </m:r>
                  <m:acc>
                    <m:accPr>
                      <m:chr m:val="́"/>
                      <m:ctrlPr>
                        <w:rPr>
                          <w:rFonts w:ascii="Cambria Math" w:hAnsi="Cambria Math"/>
                          <w:i/>
                          <w:spacing w:val="-1"/>
                          <w:w w:val="102"/>
                          <w:sz w:val="26"/>
                          <w:szCs w:val="26"/>
                        </w:rPr>
                      </m:ctrlPr>
                    </m:accPr>
                    <m:e>
                      <m:r>
                        <w:rPr>
                          <w:rFonts w:ascii="Cambria Math" w:hAnsi="Cambria Math"/>
                          <w:spacing w:val="-1"/>
                          <w:w w:val="102"/>
                          <w:sz w:val="26"/>
                          <w:szCs w:val="26"/>
                        </w:rPr>
                        <m:t>ê</m:t>
                      </m:r>
                    </m:e>
                  </m:acc>
                  <m:r>
                    <w:rPr>
                      <w:rFonts w:ascii="Cambria Math" w:hAnsi="Cambria Math"/>
                      <w:spacing w:val="-1"/>
                      <w:w w:val="102"/>
                      <w:sz w:val="26"/>
                      <w:szCs w:val="26"/>
                    </w:rPr>
                    <m:t>u f</m:t>
                  </m:r>
                  <m:d>
                    <m:dPr>
                      <m:ctrlPr>
                        <w:rPr>
                          <w:rFonts w:ascii="Cambria Math" w:hAnsi="Cambria Math"/>
                          <w:i/>
                          <w:spacing w:val="-1"/>
                          <w:w w:val="102"/>
                          <w:sz w:val="26"/>
                          <w:szCs w:val="26"/>
                        </w:rPr>
                      </m:ctrlPr>
                    </m:dPr>
                    <m:e>
                      <m:r>
                        <w:rPr>
                          <w:rFonts w:ascii="Cambria Math" w:hAnsi="Cambria Math"/>
                          <w:spacing w:val="-1"/>
                          <w:w w:val="102"/>
                          <w:sz w:val="26"/>
                          <w:szCs w:val="26"/>
                        </w:rPr>
                        <m:t>x,y</m:t>
                      </m:r>
                    </m:e>
                  </m:d>
                  <m:r>
                    <w:rPr>
                      <w:rFonts w:ascii="Cambria Math" w:hAnsi="Cambria Math"/>
                      <w:spacing w:val="-1"/>
                      <w:w w:val="102"/>
                      <w:sz w:val="26"/>
                      <w:szCs w:val="26"/>
                    </w:rPr>
                    <m:t xml:space="preserve"> ≤</m:t>
                  </m:r>
                  <m:sSup>
                    <m:sSupPr>
                      <m:ctrlPr>
                        <w:rPr>
                          <w:rFonts w:ascii="Cambria Math" w:hAnsi="Cambria Math"/>
                          <w:i/>
                          <w:spacing w:val="-1"/>
                          <w:w w:val="102"/>
                          <w:sz w:val="26"/>
                          <w:szCs w:val="26"/>
                        </w:rPr>
                      </m:ctrlPr>
                    </m:sSupPr>
                    <m:e>
                      <m:r>
                        <w:rPr>
                          <w:rFonts w:ascii="Cambria Math" w:hAnsi="Cambria Math"/>
                          <w:spacing w:val="-1"/>
                          <w:w w:val="102"/>
                          <w:sz w:val="26"/>
                          <w:szCs w:val="26"/>
                        </w:rPr>
                        <m:t>k</m:t>
                      </m:r>
                    </m:e>
                    <m:sup>
                      <m:r>
                        <w:rPr>
                          <w:rFonts w:ascii="Cambria Math" w:hAnsi="Cambria Math"/>
                          <w:spacing w:val="-1"/>
                          <w:w w:val="102"/>
                          <w:sz w:val="26"/>
                          <w:szCs w:val="26"/>
                        </w:rPr>
                        <m:t>*</m:t>
                      </m:r>
                    </m:sup>
                  </m:sSup>
                </m:e>
              </m:eqArr>
            </m:e>
          </m:d>
        </m:oMath>
      </m:oMathPara>
    </w:p>
    <w:p w14:paraId="3C0333DD" w14:textId="77777777" w:rsidR="00FB4B3E" w:rsidRDefault="00FB4B3E" w:rsidP="003344AB">
      <w:pPr>
        <w:spacing w:line="372" w:lineRule="auto"/>
        <w:jc w:val="both"/>
        <w:rPr>
          <w:rFonts w:eastAsia="Verdana"/>
          <w:sz w:val="26"/>
          <w:szCs w:val="26"/>
        </w:rPr>
      </w:pPr>
    </w:p>
    <w:p w14:paraId="3A03087A" w14:textId="3FC321B8" w:rsidR="00FB30EC" w:rsidRDefault="00FB4B3E" w:rsidP="003344AB">
      <w:pPr>
        <w:spacing w:line="372" w:lineRule="auto"/>
        <w:jc w:val="both"/>
        <w:rPr>
          <w:rFonts w:eastAsia="Verdana"/>
          <w:sz w:val="26"/>
          <w:szCs w:val="26"/>
        </w:rPr>
      </w:pPr>
      <w:proofErr w:type="spellStart"/>
      <w:r w:rsidRPr="00FB4B3E">
        <w:rPr>
          <w:rFonts w:eastAsia="Verdana"/>
          <w:sz w:val="26"/>
          <w:szCs w:val="26"/>
        </w:rPr>
        <w:t>Với</w:t>
      </w:r>
      <w:proofErr w:type="spellEnd"/>
      <w:r w:rsidRPr="00FB4B3E">
        <w:rPr>
          <w:rFonts w:eastAsia="Verdana"/>
          <w:sz w:val="26"/>
          <w:szCs w:val="26"/>
        </w:rPr>
        <w:t xml:space="preserve"> x</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0,</w:t>
      </w:r>
      <w:r>
        <w:rPr>
          <w:rFonts w:eastAsia="Verdana"/>
          <w:sz w:val="26"/>
          <w:szCs w:val="26"/>
        </w:rPr>
        <w:t xml:space="preserve"> </w:t>
      </w:r>
      <w:r w:rsidRPr="00FB4B3E">
        <w:rPr>
          <w:rFonts w:eastAsia="Verdana"/>
          <w:sz w:val="26"/>
          <w:szCs w:val="26"/>
        </w:rPr>
        <w:t>1,</w:t>
      </w:r>
      <w:r>
        <w:rPr>
          <w:rFonts w:eastAsia="Verdana"/>
          <w:sz w:val="26"/>
          <w:szCs w:val="26"/>
        </w:rPr>
        <w:t xml:space="preserve"> </w:t>
      </w:r>
      <w:r w:rsidRPr="00FB4B3E">
        <w:rPr>
          <w:rFonts w:eastAsia="Verdana"/>
          <w:sz w:val="26"/>
          <w:szCs w:val="26"/>
        </w:rPr>
        <w:t>2,</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M</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 xml:space="preserve">1 </w:t>
      </w:r>
      <w:proofErr w:type="spellStart"/>
      <w:r w:rsidRPr="00FB4B3E">
        <w:rPr>
          <w:rFonts w:eastAsia="Verdana"/>
          <w:sz w:val="26"/>
          <w:szCs w:val="26"/>
        </w:rPr>
        <w:t>và</w:t>
      </w:r>
      <w:proofErr w:type="spellEnd"/>
      <w:r w:rsidRPr="00FB4B3E">
        <w:rPr>
          <w:rFonts w:eastAsia="Verdana"/>
          <w:sz w:val="26"/>
          <w:szCs w:val="26"/>
        </w:rPr>
        <w:t xml:space="preserve"> y</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0,</w:t>
      </w:r>
      <w:r>
        <w:rPr>
          <w:rFonts w:eastAsia="Verdana"/>
          <w:sz w:val="26"/>
          <w:szCs w:val="26"/>
        </w:rPr>
        <w:t xml:space="preserve"> </w:t>
      </w:r>
      <w:r w:rsidRPr="00FB4B3E">
        <w:rPr>
          <w:rFonts w:eastAsia="Verdana"/>
          <w:sz w:val="26"/>
          <w:szCs w:val="26"/>
        </w:rPr>
        <w:t>1,</w:t>
      </w:r>
      <w:r>
        <w:rPr>
          <w:rFonts w:eastAsia="Verdana"/>
          <w:sz w:val="26"/>
          <w:szCs w:val="26"/>
        </w:rPr>
        <w:t xml:space="preserve"> </w:t>
      </w:r>
      <w:r w:rsidRPr="00FB4B3E">
        <w:rPr>
          <w:rFonts w:eastAsia="Verdana"/>
          <w:sz w:val="26"/>
          <w:szCs w:val="26"/>
        </w:rPr>
        <w:t>2,</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N</w:t>
      </w:r>
      <w:r>
        <w:rPr>
          <w:rFonts w:eastAsia="Verdana"/>
          <w:sz w:val="26"/>
          <w:szCs w:val="26"/>
        </w:rPr>
        <w:t xml:space="preserve"> – </w:t>
      </w:r>
      <w:r w:rsidRPr="00FB4B3E">
        <w:rPr>
          <w:rFonts w:eastAsia="Verdana"/>
          <w:sz w:val="26"/>
          <w:szCs w:val="26"/>
        </w:rPr>
        <w:t>1</w:t>
      </w:r>
      <w:r>
        <w:rPr>
          <w:rFonts w:eastAsia="Verdana"/>
          <w:sz w:val="26"/>
          <w:szCs w:val="26"/>
        </w:rPr>
        <w:t>.</w:t>
      </w:r>
    </w:p>
    <w:p w14:paraId="3459B3D0" w14:textId="7754DAEB" w:rsidR="00FB4B3E" w:rsidRDefault="00FB4B3E" w:rsidP="003344AB">
      <w:pPr>
        <w:spacing w:line="372" w:lineRule="auto"/>
        <w:jc w:val="both"/>
        <w:rPr>
          <w:rFonts w:eastAsia="Verdana"/>
          <w:sz w:val="26"/>
          <w:szCs w:val="26"/>
        </w:rPr>
      </w:pPr>
      <w:proofErr w:type="spellStart"/>
      <w:r w:rsidRPr="00FB4B3E">
        <w:rPr>
          <w:rFonts w:eastAsia="Verdana"/>
          <w:sz w:val="26"/>
          <w:szCs w:val="26"/>
        </w:rPr>
        <w:t>Ngoài</w:t>
      </w:r>
      <w:proofErr w:type="spellEnd"/>
      <w:r w:rsidRPr="00FB4B3E">
        <w:rPr>
          <w:rFonts w:eastAsia="Verdana"/>
          <w:sz w:val="26"/>
          <w:szCs w:val="26"/>
        </w:rPr>
        <w:t xml:space="preserve"> </w:t>
      </w:r>
      <w:proofErr w:type="spellStart"/>
      <w:r w:rsidRPr="00FB4B3E">
        <w:rPr>
          <w:rFonts w:eastAsia="Verdana"/>
          <w:sz w:val="26"/>
          <w:szCs w:val="26"/>
        </w:rPr>
        <w:t>ngưỡng</w:t>
      </w:r>
      <w:proofErr w:type="spellEnd"/>
      <w:r w:rsidRPr="00FB4B3E">
        <w:rPr>
          <w:rFonts w:eastAsia="Verdana"/>
          <w:sz w:val="26"/>
          <w:szCs w:val="26"/>
        </w:rPr>
        <w:t xml:space="preserve"> </w:t>
      </w:r>
      <w:proofErr w:type="spellStart"/>
      <w:r w:rsidRPr="00FB4B3E">
        <w:rPr>
          <w:rFonts w:eastAsia="Verdana"/>
          <w:sz w:val="26"/>
          <w:szCs w:val="26"/>
        </w:rPr>
        <w:t>tối</w:t>
      </w:r>
      <w:proofErr w:type="spellEnd"/>
      <w:r w:rsidRPr="00FB4B3E">
        <w:rPr>
          <w:rFonts w:eastAsia="Verdana"/>
          <w:sz w:val="26"/>
          <w:szCs w:val="26"/>
        </w:rPr>
        <w:t xml:space="preserve"> </w:t>
      </w:r>
      <w:proofErr w:type="spellStart"/>
      <w:r w:rsidRPr="00FB4B3E">
        <w:rPr>
          <w:rFonts w:eastAsia="Verdana"/>
          <w:sz w:val="26"/>
          <w:szCs w:val="26"/>
        </w:rPr>
        <w:t>ưu</w:t>
      </w:r>
      <w:proofErr w:type="spellEnd"/>
      <w:r w:rsidRPr="00FB4B3E">
        <w:rPr>
          <w:rFonts w:eastAsia="Verdana"/>
          <w:sz w:val="26"/>
          <w:szCs w:val="26"/>
        </w:rPr>
        <w:t xml:space="preserve">, </w:t>
      </w:r>
      <w:proofErr w:type="spellStart"/>
      <w:r w:rsidRPr="00FB4B3E">
        <w:rPr>
          <w:rFonts w:eastAsia="Verdana"/>
          <w:sz w:val="26"/>
          <w:szCs w:val="26"/>
        </w:rPr>
        <w:t>các</w:t>
      </w:r>
      <w:proofErr w:type="spellEnd"/>
      <w:r w:rsidRPr="00FB4B3E">
        <w:rPr>
          <w:rFonts w:eastAsia="Verdana"/>
          <w:sz w:val="26"/>
          <w:szCs w:val="26"/>
        </w:rPr>
        <w:t xml:space="preserve"> </w:t>
      </w:r>
      <w:proofErr w:type="spellStart"/>
      <w:r w:rsidRPr="00FB4B3E">
        <w:rPr>
          <w:rFonts w:eastAsia="Verdana"/>
          <w:sz w:val="26"/>
          <w:szCs w:val="26"/>
        </w:rPr>
        <w:t>thông</w:t>
      </w:r>
      <w:proofErr w:type="spellEnd"/>
      <w:r w:rsidRPr="00FB4B3E">
        <w:rPr>
          <w:rFonts w:eastAsia="Verdana"/>
          <w:sz w:val="26"/>
          <w:szCs w:val="26"/>
        </w:rPr>
        <w:t xml:space="preserve"> tin </w:t>
      </w:r>
      <w:proofErr w:type="spellStart"/>
      <w:r w:rsidRPr="00FB4B3E">
        <w:rPr>
          <w:rFonts w:eastAsia="Verdana"/>
          <w:sz w:val="26"/>
          <w:szCs w:val="26"/>
        </w:rPr>
        <w:t>khác</w:t>
      </w:r>
      <w:proofErr w:type="spellEnd"/>
      <w:r w:rsidRPr="00FB4B3E">
        <w:rPr>
          <w:rFonts w:eastAsia="Verdana"/>
          <w:sz w:val="26"/>
          <w:szCs w:val="26"/>
        </w:rPr>
        <w:t xml:space="preserve"> </w:t>
      </w:r>
      <w:proofErr w:type="spellStart"/>
      <w:r w:rsidRPr="00FB4B3E">
        <w:rPr>
          <w:rFonts w:eastAsia="Verdana"/>
          <w:sz w:val="26"/>
          <w:szCs w:val="26"/>
        </w:rPr>
        <w:t>về</w:t>
      </w:r>
      <w:proofErr w:type="spellEnd"/>
      <w:r w:rsidRPr="00FB4B3E">
        <w:rPr>
          <w:rFonts w:eastAsia="Verdana"/>
          <w:sz w:val="26"/>
          <w:szCs w:val="26"/>
        </w:rPr>
        <w:t xml:space="preserve"> </w:t>
      </w:r>
      <w:proofErr w:type="spellStart"/>
      <w:r w:rsidRPr="00FB4B3E">
        <w:rPr>
          <w:rFonts w:eastAsia="Verdana"/>
          <w:sz w:val="26"/>
          <w:szCs w:val="26"/>
        </w:rPr>
        <w:t>hình</w:t>
      </w:r>
      <w:proofErr w:type="spellEnd"/>
      <w:r w:rsidRPr="00FB4B3E">
        <w:rPr>
          <w:rFonts w:eastAsia="Verdana"/>
          <w:sz w:val="26"/>
          <w:szCs w:val="26"/>
        </w:rPr>
        <w:t xml:space="preserve"> </w:t>
      </w:r>
      <w:proofErr w:type="spellStart"/>
      <w:r w:rsidRPr="00FB4B3E">
        <w:rPr>
          <w:rFonts w:eastAsia="Verdana"/>
          <w:sz w:val="26"/>
          <w:szCs w:val="26"/>
        </w:rPr>
        <w:t>ảnh</w:t>
      </w:r>
      <w:proofErr w:type="spellEnd"/>
      <w:r w:rsidRPr="00FB4B3E">
        <w:rPr>
          <w:rFonts w:eastAsia="Verdana"/>
          <w:sz w:val="26"/>
          <w:szCs w:val="26"/>
        </w:rPr>
        <w:t xml:space="preserve"> </w:t>
      </w:r>
      <w:proofErr w:type="spellStart"/>
      <w:r w:rsidRPr="00FB4B3E">
        <w:rPr>
          <w:rFonts w:eastAsia="Verdana"/>
          <w:sz w:val="26"/>
          <w:szCs w:val="26"/>
        </w:rPr>
        <w:t>phân</w:t>
      </w:r>
      <w:proofErr w:type="spellEnd"/>
      <w:r w:rsidRPr="00FB4B3E">
        <w:rPr>
          <w:rFonts w:eastAsia="Verdana"/>
          <w:sz w:val="26"/>
          <w:szCs w:val="26"/>
        </w:rPr>
        <w:t xml:space="preserve"> </w:t>
      </w:r>
      <w:proofErr w:type="spellStart"/>
      <w:r w:rsidR="00581EAA">
        <w:rPr>
          <w:rFonts w:eastAsia="Verdana"/>
          <w:sz w:val="26"/>
          <w:szCs w:val="26"/>
        </w:rPr>
        <w:t>vùng</w:t>
      </w:r>
      <w:proofErr w:type="spellEnd"/>
      <w:r w:rsidRPr="00FB4B3E">
        <w:rPr>
          <w:rFonts w:eastAsia="Verdana"/>
          <w:sz w:val="26"/>
          <w:szCs w:val="26"/>
        </w:rPr>
        <w:t xml:space="preserve"> </w:t>
      </w:r>
      <w:proofErr w:type="spellStart"/>
      <w:r w:rsidRPr="00FB4B3E">
        <w:rPr>
          <w:rFonts w:eastAsia="Verdana"/>
          <w:sz w:val="26"/>
          <w:szCs w:val="26"/>
        </w:rPr>
        <w:t>cũng</w:t>
      </w:r>
      <w:proofErr w:type="spellEnd"/>
      <w:r w:rsidRPr="00FB4B3E">
        <w:rPr>
          <w:rFonts w:eastAsia="Verdana"/>
          <w:sz w:val="26"/>
          <w:szCs w:val="26"/>
        </w:rPr>
        <w:t xml:space="preserve"> </w:t>
      </w:r>
      <w:proofErr w:type="spellStart"/>
      <w:r w:rsidRPr="00FB4B3E">
        <w:rPr>
          <w:rFonts w:eastAsia="Verdana"/>
          <w:sz w:val="26"/>
          <w:szCs w:val="26"/>
        </w:rPr>
        <w:t>có</w:t>
      </w:r>
      <w:proofErr w:type="spellEnd"/>
      <w:r w:rsidRPr="00FB4B3E">
        <w:rPr>
          <w:rFonts w:eastAsia="Verdana"/>
          <w:sz w:val="26"/>
          <w:szCs w:val="26"/>
        </w:rPr>
        <w:t xml:space="preserve"> </w:t>
      </w:r>
      <w:proofErr w:type="spellStart"/>
      <w:r w:rsidRPr="00FB4B3E">
        <w:rPr>
          <w:rFonts w:eastAsia="Verdana"/>
          <w:sz w:val="26"/>
          <w:szCs w:val="26"/>
        </w:rPr>
        <w:t>thể</w:t>
      </w:r>
      <w:proofErr w:type="spellEnd"/>
      <w:r w:rsidRPr="00FB4B3E">
        <w:rPr>
          <w:rFonts w:eastAsia="Verdana"/>
          <w:sz w:val="26"/>
          <w:szCs w:val="26"/>
        </w:rPr>
        <w:t xml:space="preserve"> </w:t>
      </w:r>
      <w:proofErr w:type="spellStart"/>
      <w:r w:rsidRPr="00FB4B3E">
        <w:rPr>
          <w:rFonts w:eastAsia="Verdana"/>
          <w:sz w:val="26"/>
          <w:szCs w:val="26"/>
        </w:rPr>
        <w:t>được</w:t>
      </w:r>
      <w:proofErr w:type="spellEnd"/>
      <w:r w:rsidRPr="00FB4B3E">
        <w:rPr>
          <w:rFonts w:eastAsia="Verdana"/>
          <w:sz w:val="26"/>
          <w:szCs w:val="26"/>
        </w:rPr>
        <w:t xml:space="preserve"> </w:t>
      </w:r>
      <w:proofErr w:type="spellStart"/>
      <w:r w:rsidRPr="00FB4B3E">
        <w:rPr>
          <w:rFonts w:eastAsia="Verdana"/>
          <w:sz w:val="26"/>
          <w:szCs w:val="26"/>
        </w:rPr>
        <w:t>rút</w:t>
      </w:r>
      <w:proofErr w:type="spellEnd"/>
      <w:r w:rsidRPr="00FB4B3E">
        <w:rPr>
          <w:rFonts w:eastAsia="Verdana"/>
          <w:sz w:val="26"/>
          <w:szCs w:val="26"/>
        </w:rPr>
        <w:t xml:space="preserve"> </w:t>
      </w:r>
      <w:proofErr w:type="spellStart"/>
      <w:r w:rsidRPr="00FB4B3E">
        <w:rPr>
          <w:rFonts w:eastAsia="Verdana"/>
          <w:sz w:val="26"/>
          <w:szCs w:val="26"/>
        </w:rPr>
        <w:t>ra</w:t>
      </w:r>
      <w:proofErr w:type="spellEnd"/>
      <w:r w:rsidRPr="00FB4B3E">
        <w:rPr>
          <w:rFonts w:eastAsia="Verdana"/>
          <w:sz w:val="26"/>
          <w:szCs w:val="26"/>
        </w:rPr>
        <w:t xml:space="preserve"> </w:t>
      </w:r>
      <w:proofErr w:type="spellStart"/>
      <w:r w:rsidRPr="00FB4B3E">
        <w:rPr>
          <w:rFonts w:eastAsia="Verdana"/>
          <w:sz w:val="26"/>
          <w:szCs w:val="26"/>
        </w:rPr>
        <w:t>từ</w:t>
      </w:r>
      <w:proofErr w:type="spellEnd"/>
      <w:r w:rsidRPr="00FB4B3E">
        <w:rPr>
          <w:rFonts w:eastAsia="Verdana"/>
          <w:sz w:val="26"/>
          <w:szCs w:val="26"/>
        </w:rPr>
        <w:t xml:space="preserve"> histogram</w:t>
      </w:r>
      <w:r>
        <w:rPr>
          <w:rFonts w:eastAsia="Verdana"/>
          <w:sz w:val="26"/>
          <w:szCs w:val="26"/>
        </w:rPr>
        <w:t xml:space="preserve">. </w:t>
      </w:r>
      <w:proofErr w:type="spellStart"/>
      <w:r w:rsidRPr="00FB4B3E">
        <w:rPr>
          <w:rFonts w:eastAsia="Verdana"/>
          <w:sz w:val="26"/>
          <w:szCs w:val="26"/>
        </w:rPr>
        <w:t>Ví</w:t>
      </w:r>
      <w:proofErr w:type="spellEnd"/>
      <w:r w:rsidRPr="00FB4B3E">
        <w:rPr>
          <w:rFonts w:eastAsia="Verdana"/>
          <w:sz w:val="26"/>
          <w:szCs w:val="26"/>
        </w:rPr>
        <w:t xml:space="preserve"> </w:t>
      </w:r>
      <w:proofErr w:type="spellStart"/>
      <w:r w:rsidRPr="00FB4B3E">
        <w:rPr>
          <w:rFonts w:eastAsia="Verdana"/>
          <w:sz w:val="26"/>
          <w:szCs w:val="26"/>
        </w:rPr>
        <w:t>dụ</w:t>
      </w:r>
      <w:proofErr w:type="spellEnd"/>
      <w:r w:rsidRPr="00FB4B3E">
        <w:rPr>
          <w:rFonts w:eastAsia="Verdana"/>
          <w:sz w:val="26"/>
          <w:szCs w:val="26"/>
        </w:rPr>
        <w:t xml:space="preserve">, </w:t>
      </w:r>
      <m:oMath>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Verdana" w:hAnsi="Cambria Math"/>
                <w:bCs/>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sidRPr="00FB4B3E">
        <w:rPr>
          <w:rFonts w:eastAsia="Verdana"/>
          <w:sz w:val="26"/>
          <w:szCs w:val="26"/>
        </w:rPr>
        <w:t xml:space="preserve"> và </w:t>
      </w:r>
      <m:oMath>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2</m:t>
            </m:r>
          </m:sub>
        </m:sSub>
        <m:d>
          <m:dPr>
            <m:ctrlPr>
              <w:rPr>
                <w:rFonts w:ascii="Cambria Math" w:eastAsia="Verdana" w:hAnsi="Cambria Math"/>
                <w:bCs/>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sidRPr="00FB4B3E">
        <w:rPr>
          <w:rFonts w:eastAsia="Verdana"/>
          <w:sz w:val="26"/>
          <w:szCs w:val="26"/>
        </w:rPr>
        <w:t>, là xác su</w:t>
      </w:r>
      <w:proofErr w:type="spellStart"/>
      <w:r w:rsidRPr="00FB4B3E">
        <w:rPr>
          <w:rFonts w:eastAsia="Verdana"/>
          <w:sz w:val="26"/>
          <w:szCs w:val="26"/>
        </w:rPr>
        <w:t>ất</w:t>
      </w:r>
      <w:proofErr w:type="spellEnd"/>
      <w:r w:rsidRPr="00FB4B3E">
        <w:rPr>
          <w:rFonts w:eastAsia="Verdana"/>
          <w:sz w:val="26"/>
          <w:szCs w:val="26"/>
        </w:rPr>
        <w:t xml:space="preserve"> </w:t>
      </w:r>
      <w:proofErr w:type="spellStart"/>
      <w:r w:rsidRPr="00FB4B3E">
        <w:rPr>
          <w:rFonts w:eastAsia="Verdana"/>
          <w:sz w:val="26"/>
          <w:szCs w:val="26"/>
        </w:rPr>
        <w:t>của</w:t>
      </w:r>
      <w:proofErr w:type="spellEnd"/>
      <w:r w:rsidRPr="00FB4B3E">
        <w:rPr>
          <w:rFonts w:eastAsia="Verdana"/>
          <w:sz w:val="26"/>
          <w:szCs w:val="26"/>
        </w:rPr>
        <w:t xml:space="preserve"> </w:t>
      </w:r>
      <w:proofErr w:type="spellStart"/>
      <w:r w:rsidRPr="00FB4B3E">
        <w:rPr>
          <w:rFonts w:eastAsia="Verdana"/>
          <w:sz w:val="26"/>
          <w:szCs w:val="26"/>
        </w:rPr>
        <w:t>các</w:t>
      </w:r>
      <w:proofErr w:type="spellEnd"/>
      <w:r w:rsidRPr="00FB4B3E">
        <w:rPr>
          <w:rFonts w:eastAsia="Verdana"/>
          <w:sz w:val="26"/>
          <w:szCs w:val="26"/>
        </w:rPr>
        <w:t xml:space="preserve"> </w:t>
      </w:r>
      <w:proofErr w:type="spellStart"/>
      <w:r w:rsidRPr="00FB4B3E">
        <w:rPr>
          <w:rFonts w:eastAsia="Verdana"/>
          <w:sz w:val="26"/>
          <w:szCs w:val="26"/>
        </w:rPr>
        <w:t>lớp</w:t>
      </w:r>
      <w:proofErr w:type="spellEnd"/>
      <w:r w:rsidRPr="00FB4B3E">
        <w:rPr>
          <w:rFonts w:eastAsia="Verdana"/>
          <w:sz w:val="26"/>
          <w:szCs w:val="26"/>
        </w:rPr>
        <w:t xml:space="preserve"> </w:t>
      </w:r>
      <w:proofErr w:type="spellStart"/>
      <w:r w:rsidRPr="00FB4B3E">
        <w:rPr>
          <w:rFonts w:eastAsia="Verdana"/>
          <w:sz w:val="26"/>
          <w:szCs w:val="26"/>
        </w:rPr>
        <w:t>tại</w:t>
      </w:r>
      <w:proofErr w:type="spellEnd"/>
      <w:r w:rsidRPr="00FB4B3E">
        <w:rPr>
          <w:rFonts w:eastAsia="Verdana"/>
          <w:sz w:val="26"/>
          <w:szCs w:val="26"/>
        </w:rPr>
        <w:t xml:space="preserve"> </w:t>
      </w:r>
      <w:proofErr w:type="spellStart"/>
      <w:r w:rsidRPr="00FB4B3E">
        <w:rPr>
          <w:rFonts w:eastAsia="Verdana"/>
          <w:sz w:val="26"/>
          <w:szCs w:val="26"/>
        </w:rPr>
        <w:t>ngưỡng</w:t>
      </w:r>
      <w:proofErr w:type="spellEnd"/>
      <w:r w:rsidRPr="00FB4B3E">
        <w:rPr>
          <w:rFonts w:eastAsia="Verdana"/>
          <w:sz w:val="26"/>
          <w:szCs w:val="26"/>
        </w:rPr>
        <w:t xml:space="preserve"> </w:t>
      </w:r>
      <w:proofErr w:type="spellStart"/>
      <w:r w:rsidRPr="00FB4B3E">
        <w:rPr>
          <w:rFonts w:eastAsia="Verdana"/>
          <w:sz w:val="26"/>
          <w:szCs w:val="26"/>
        </w:rPr>
        <w:t>tối</w:t>
      </w:r>
      <w:proofErr w:type="spellEnd"/>
      <w:r w:rsidRPr="00FB4B3E">
        <w:rPr>
          <w:rFonts w:eastAsia="Verdana"/>
          <w:sz w:val="26"/>
          <w:szCs w:val="26"/>
        </w:rPr>
        <w:t xml:space="preserve"> </w:t>
      </w:r>
      <w:proofErr w:type="spellStart"/>
      <w:r w:rsidRPr="00FB4B3E">
        <w:rPr>
          <w:rFonts w:eastAsia="Verdana"/>
          <w:sz w:val="26"/>
          <w:szCs w:val="26"/>
        </w:rPr>
        <w:t>ưu</w:t>
      </w:r>
      <w:proofErr w:type="spellEnd"/>
      <w:r w:rsidRPr="00FB4B3E">
        <w:rPr>
          <w:rFonts w:eastAsia="Verdana"/>
          <w:sz w:val="26"/>
          <w:szCs w:val="26"/>
        </w:rPr>
        <w:t xml:space="preserve">, </w:t>
      </w:r>
      <w:proofErr w:type="spellStart"/>
      <w:r w:rsidRPr="00FB4B3E">
        <w:rPr>
          <w:rFonts w:eastAsia="Verdana"/>
          <w:sz w:val="26"/>
          <w:szCs w:val="26"/>
        </w:rPr>
        <w:t>biểu</w:t>
      </w:r>
      <w:proofErr w:type="spellEnd"/>
      <w:r w:rsidRPr="00FB4B3E">
        <w:rPr>
          <w:rFonts w:eastAsia="Verdana"/>
          <w:sz w:val="26"/>
          <w:szCs w:val="26"/>
        </w:rPr>
        <w:t xml:space="preserve"> </w:t>
      </w:r>
      <w:proofErr w:type="spellStart"/>
      <w:r w:rsidRPr="00FB4B3E">
        <w:rPr>
          <w:rFonts w:eastAsia="Verdana"/>
          <w:sz w:val="26"/>
          <w:szCs w:val="26"/>
        </w:rPr>
        <w:t>thị</w:t>
      </w:r>
      <w:proofErr w:type="spellEnd"/>
      <w:r w:rsidRPr="00FB4B3E">
        <w:rPr>
          <w:rFonts w:eastAsia="Verdana"/>
          <w:sz w:val="26"/>
          <w:szCs w:val="26"/>
        </w:rPr>
        <w:t xml:space="preserve"> </w:t>
      </w:r>
      <w:proofErr w:type="spellStart"/>
      <w:r w:rsidRPr="00FB4B3E">
        <w:rPr>
          <w:rFonts w:eastAsia="Verdana"/>
          <w:sz w:val="26"/>
          <w:szCs w:val="26"/>
        </w:rPr>
        <w:t>tỷ</w:t>
      </w:r>
      <w:proofErr w:type="spellEnd"/>
      <w:r w:rsidRPr="00FB4B3E">
        <w:rPr>
          <w:rFonts w:eastAsia="Verdana"/>
          <w:sz w:val="26"/>
          <w:szCs w:val="26"/>
        </w:rPr>
        <w:t xml:space="preserve"> </w:t>
      </w:r>
      <w:proofErr w:type="spellStart"/>
      <w:r w:rsidRPr="00FB4B3E">
        <w:rPr>
          <w:rFonts w:eastAsia="Verdana"/>
          <w:sz w:val="26"/>
          <w:szCs w:val="26"/>
        </w:rPr>
        <w:t>lệ</w:t>
      </w:r>
      <w:proofErr w:type="spellEnd"/>
      <w:r w:rsidRPr="00FB4B3E">
        <w:rPr>
          <w:rFonts w:eastAsia="Verdana"/>
          <w:sz w:val="26"/>
          <w:szCs w:val="26"/>
        </w:rPr>
        <w:t xml:space="preserve"> </w:t>
      </w:r>
      <w:proofErr w:type="spellStart"/>
      <w:r w:rsidRPr="00FB4B3E">
        <w:rPr>
          <w:rFonts w:eastAsia="Verdana"/>
          <w:sz w:val="26"/>
          <w:szCs w:val="26"/>
        </w:rPr>
        <w:t>diện</w:t>
      </w:r>
      <w:proofErr w:type="spellEnd"/>
      <w:r w:rsidRPr="00FB4B3E">
        <w:rPr>
          <w:rFonts w:eastAsia="Verdana"/>
          <w:sz w:val="26"/>
          <w:szCs w:val="26"/>
        </w:rPr>
        <w:t xml:space="preserve"> </w:t>
      </w:r>
      <w:proofErr w:type="spellStart"/>
      <w:r w:rsidRPr="00FB4B3E">
        <w:rPr>
          <w:rFonts w:eastAsia="Verdana"/>
          <w:sz w:val="26"/>
          <w:szCs w:val="26"/>
        </w:rPr>
        <w:t>tích</w:t>
      </w:r>
      <w:proofErr w:type="spellEnd"/>
      <w:r w:rsidRPr="00FB4B3E">
        <w:rPr>
          <w:rFonts w:eastAsia="Verdana"/>
          <w:sz w:val="26"/>
          <w:szCs w:val="26"/>
        </w:rPr>
        <w:t xml:space="preserve"> </w:t>
      </w:r>
      <w:proofErr w:type="spellStart"/>
      <w:r w:rsidRPr="00FB4B3E">
        <w:rPr>
          <w:rFonts w:eastAsia="Verdana"/>
          <w:sz w:val="26"/>
          <w:szCs w:val="26"/>
        </w:rPr>
        <w:t>mà</w:t>
      </w:r>
      <w:proofErr w:type="spellEnd"/>
      <w:r w:rsidRPr="00FB4B3E">
        <w:rPr>
          <w:rFonts w:eastAsia="Verdana"/>
          <w:sz w:val="26"/>
          <w:szCs w:val="26"/>
        </w:rPr>
        <w:t xml:space="preserve"> </w:t>
      </w:r>
      <w:proofErr w:type="spellStart"/>
      <w:r w:rsidRPr="00FB4B3E">
        <w:rPr>
          <w:rFonts w:eastAsia="Verdana"/>
          <w:sz w:val="26"/>
          <w:szCs w:val="26"/>
        </w:rPr>
        <w:t>các</w:t>
      </w:r>
      <w:proofErr w:type="spellEnd"/>
      <w:r w:rsidRPr="00FB4B3E">
        <w:rPr>
          <w:rFonts w:eastAsia="Verdana"/>
          <w:sz w:val="26"/>
          <w:szCs w:val="26"/>
        </w:rPr>
        <w:t xml:space="preserve"> </w:t>
      </w:r>
      <w:proofErr w:type="spellStart"/>
      <w:r w:rsidRPr="00FB4B3E">
        <w:rPr>
          <w:rFonts w:eastAsia="Verdana"/>
          <w:sz w:val="26"/>
          <w:szCs w:val="26"/>
        </w:rPr>
        <w:t>lớp</w:t>
      </w:r>
      <w:proofErr w:type="spellEnd"/>
      <w:r w:rsidRPr="00FB4B3E">
        <w:rPr>
          <w:rFonts w:eastAsia="Verdana"/>
          <w:sz w:val="26"/>
          <w:szCs w:val="26"/>
        </w:rPr>
        <w:t xml:space="preserve"> (</w:t>
      </w:r>
      <w:proofErr w:type="spellStart"/>
      <w:r w:rsidRPr="00FB4B3E">
        <w:rPr>
          <w:rFonts w:eastAsia="Verdana"/>
          <w:sz w:val="26"/>
          <w:szCs w:val="26"/>
        </w:rPr>
        <w:t>nhóm</w:t>
      </w:r>
      <w:proofErr w:type="spellEnd"/>
      <w:r w:rsidRPr="00FB4B3E">
        <w:rPr>
          <w:rFonts w:eastAsia="Verdana"/>
          <w:sz w:val="26"/>
          <w:szCs w:val="26"/>
        </w:rPr>
        <w:t xml:space="preserve"> </w:t>
      </w:r>
      <w:proofErr w:type="spellStart"/>
      <w:r w:rsidRPr="00FB4B3E">
        <w:rPr>
          <w:rFonts w:eastAsia="Verdana"/>
          <w:sz w:val="26"/>
          <w:szCs w:val="26"/>
        </w:rPr>
        <w:t>điểm</w:t>
      </w:r>
      <w:proofErr w:type="spellEnd"/>
      <w:r w:rsidRPr="00FB4B3E">
        <w:rPr>
          <w:rFonts w:eastAsia="Verdana"/>
          <w:sz w:val="26"/>
          <w:szCs w:val="26"/>
        </w:rPr>
        <w:t xml:space="preserve"> </w:t>
      </w:r>
      <w:proofErr w:type="spellStart"/>
      <w:r w:rsidRPr="00FB4B3E">
        <w:rPr>
          <w:rFonts w:eastAsia="Verdana"/>
          <w:sz w:val="26"/>
          <w:szCs w:val="26"/>
        </w:rPr>
        <w:t>ảnh</w:t>
      </w:r>
      <w:proofErr w:type="spellEnd"/>
      <w:r w:rsidRPr="00FB4B3E">
        <w:rPr>
          <w:rFonts w:eastAsia="Verdana"/>
          <w:sz w:val="26"/>
          <w:szCs w:val="26"/>
        </w:rPr>
        <w:t xml:space="preserve">) </w:t>
      </w:r>
      <w:proofErr w:type="spellStart"/>
      <w:r w:rsidRPr="00FB4B3E">
        <w:rPr>
          <w:rFonts w:eastAsia="Verdana"/>
          <w:sz w:val="26"/>
          <w:szCs w:val="26"/>
        </w:rPr>
        <w:t>chiếm</w:t>
      </w:r>
      <w:proofErr w:type="spellEnd"/>
      <w:r w:rsidRPr="00FB4B3E">
        <w:rPr>
          <w:rFonts w:eastAsia="Verdana"/>
          <w:sz w:val="26"/>
          <w:szCs w:val="26"/>
        </w:rPr>
        <w:t xml:space="preserve"> </w:t>
      </w:r>
      <w:proofErr w:type="spellStart"/>
      <w:r w:rsidRPr="00FB4B3E">
        <w:rPr>
          <w:rFonts w:eastAsia="Verdana"/>
          <w:sz w:val="26"/>
          <w:szCs w:val="26"/>
        </w:rPr>
        <w:t>trong</w:t>
      </w:r>
      <w:proofErr w:type="spellEnd"/>
      <w:r w:rsidRPr="00FB4B3E">
        <w:rPr>
          <w:rFonts w:eastAsia="Verdana"/>
          <w:sz w:val="26"/>
          <w:szCs w:val="26"/>
        </w:rPr>
        <w:t xml:space="preserve"> </w:t>
      </w:r>
      <w:proofErr w:type="spellStart"/>
      <w:r w:rsidRPr="00FB4B3E">
        <w:rPr>
          <w:rFonts w:eastAsia="Verdana"/>
          <w:sz w:val="26"/>
          <w:szCs w:val="26"/>
        </w:rPr>
        <w:t>hình</w:t>
      </w:r>
      <w:proofErr w:type="spellEnd"/>
      <w:r w:rsidRPr="00FB4B3E">
        <w:rPr>
          <w:rFonts w:eastAsia="Verdana"/>
          <w:sz w:val="26"/>
          <w:szCs w:val="26"/>
        </w:rPr>
        <w:t xml:space="preserve"> </w:t>
      </w:r>
      <w:proofErr w:type="spellStart"/>
      <w:r w:rsidRPr="00FB4B3E">
        <w:rPr>
          <w:rFonts w:eastAsia="Verdana"/>
          <w:sz w:val="26"/>
          <w:szCs w:val="26"/>
        </w:rPr>
        <w:t>ảnh</w:t>
      </w:r>
      <w:proofErr w:type="spellEnd"/>
      <w:r w:rsidRPr="00FB4B3E">
        <w:rPr>
          <w:rFonts w:eastAsia="Verdana"/>
          <w:sz w:val="26"/>
          <w:szCs w:val="26"/>
        </w:rPr>
        <w:t xml:space="preserve"> </w:t>
      </w:r>
      <w:proofErr w:type="spellStart"/>
      <w:r w:rsidRPr="00FB4B3E">
        <w:rPr>
          <w:rFonts w:eastAsia="Verdana"/>
          <w:sz w:val="26"/>
          <w:szCs w:val="26"/>
        </w:rPr>
        <w:t>sau</w:t>
      </w:r>
      <w:proofErr w:type="spellEnd"/>
      <w:r w:rsidRPr="00FB4B3E">
        <w:rPr>
          <w:rFonts w:eastAsia="Verdana"/>
          <w:sz w:val="26"/>
          <w:szCs w:val="26"/>
        </w:rPr>
        <w:t xml:space="preserve"> </w:t>
      </w:r>
      <w:proofErr w:type="spellStart"/>
      <w:r w:rsidRPr="00FB4B3E">
        <w:rPr>
          <w:rFonts w:eastAsia="Verdana"/>
          <w:sz w:val="26"/>
          <w:szCs w:val="26"/>
        </w:rPr>
        <w:t>khi</w:t>
      </w:r>
      <w:proofErr w:type="spellEnd"/>
      <w:r w:rsidRPr="00FB4B3E">
        <w:rPr>
          <w:rFonts w:eastAsia="Verdana"/>
          <w:sz w:val="26"/>
          <w:szCs w:val="26"/>
        </w:rPr>
        <w:t xml:space="preserve"> </w:t>
      </w:r>
      <w:proofErr w:type="spellStart"/>
      <w:r w:rsidRPr="00FB4B3E">
        <w:rPr>
          <w:rFonts w:eastAsia="Verdana"/>
          <w:sz w:val="26"/>
          <w:szCs w:val="26"/>
        </w:rPr>
        <w:t>phân</w:t>
      </w:r>
      <w:proofErr w:type="spellEnd"/>
      <w:r w:rsidRPr="00FB4B3E">
        <w:rPr>
          <w:rFonts w:eastAsia="Verdana"/>
          <w:sz w:val="26"/>
          <w:szCs w:val="26"/>
        </w:rPr>
        <w:t xml:space="preserve"> </w:t>
      </w:r>
      <w:proofErr w:type="spellStart"/>
      <w:r w:rsidRPr="00FB4B3E">
        <w:rPr>
          <w:rFonts w:eastAsia="Verdana"/>
          <w:sz w:val="26"/>
          <w:szCs w:val="26"/>
        </w:rPr>
        <w:t>ngưỡng</w:t>
      </w:r>
      <w:proofErr w:type="spellEnd"/>
      <w:r w:rsidRPr="00FB4B3E">
        <w:rPr>
          <w:rFonts w:eastAsia="Verdana"/>
          <w:sz w:val="26"/>
          <w:szCs w:val="26"/>
        </w:rPr>
        <w:t xml:space="preserve">. </w:t>
      </w:r>
      <w:proofErr w:type="spellStart"/>
      <w:r w:rsidRPr="00FB4B3E">
        <w:rPr>
          <w:rFonts w:eastAsia="Verdana"/>
          <w:sz w:val="26"/>
          <w:szCs w:val="26"/>
        </w:rPr>
        <w:t>Tương</w:t>
      </w:r>
      <w:proofErr w:type="spellEnd"/>
      <w:r w:rsidRPr="00FB4B3E">
        <w:rPr>
          <w:rFonts w:eastAsia="Verdana"/>
          <w:sz w:val="26"/>
          <w:szCs w:val="26"/>
        </w:rPr>
        <w:t xml:space="preserve"> </w:t>
      </w:r>
      <w:proofErr w:type="spellStart"/>
      <w:r w:rsidRPr="00FB4B3E">
        <w:rPr>
          <w:rFonts w:eastAsia="Verdana"/>
          <w:sz w:val="26"/>
          <w:szCs w:val="26"/>
        </w:rPr>
        <w:t>tự</w:t>
      </w:r>
      <w:proofErr w:type="spellEnd"/>
      <w:r w:rsidRPr="00FB4B3E">
        <w:rPr>
          <w:rFonts w:eastAsia="Verdana"/>
          <w:sz w:val="26"/>
          <w:szCs w:val="26"/>
        </w:rPr>
        <w:t xml:space="preserve">, </w:t>
      </w:r>
      <w:proofErr w:type="spellStart"/>
      <w:r w:rsidRPr="00FB4B3E">
        <w:rPr>
          <w:rFonts w:eastAsia="Verdana"/>
          <w:sz w:val="26"/>
          <w:szCs w:val="26"/>
        </w:rPr>
        <w:t>các</w:t>
      </w:r>
      <w:proofErr w:type="spellEnd"/>
      <w:r w:rsidRPr="00FB4B3E">
        <w:rPr>
          <w:rFonts w:eastAsia="Verdana"/>
          <w:sz w:val="26"/>
          <w:szCs w:val="26"/>
        </w:rPr>
        <w:t xml:space="preserve"> </w:t>
      </w:r>
      <w:proofErr w:type="spellStart"/>
      <w:r w:rsidRPr="00FB4B3E">
        <w:rPr>
          <w:rFonts w:eastAsia="Verdana"/>
          <w:sz w:val="26"/>
          <w:szCs w:val="26"/>
        </w:rPr>
        <w:t>giá</w:t>
      </w:r>
      <w:proofErr w:type="spellEnd"/>
      <w:r w:rsidRPr="00FB4B3E">
        <w:rPr>
          <w:rFonts w:eastAsia="Verdana"/>
          <w:sz w:val="26"/>
          <w:szCs w:val="26"/>
        </w:rPr>
        <w:t xml:space="preserve"> </w:t>
      </w:r>
      <w:proofErr w:type="spellStart"/>
      <w:r w:rsidRPr="00FB4B3E">
        <w:rPr>
          <w:rFonts w:eastAsia="Verdana"/>
          <w:sz w:val="26"/>
          <w:szCs w:val="26"/>
        </w:rPr>
        <w:t>trị</w:t>
      </w:r>
      <w:proofErr w:type="spellEnd"/>
      <w:r w:rsidRPr="00FB4B3E">
        <w:rPr>
          <w:rFonts w:eastAsia="Verdana"/>
          <w:sz w:val="26"/>
          <w:szCs w:val="26"/>
        </w:rPr>
        <w:t xml:space="preserve"> </w:t>
      </w:r>
      <w:proofErr w:type="spellStart"/>
      <w:r w:rsidRPr="00FB4B3E">
        <w:rPr>
          <w:rFonts w:eastAsia="Verdana"/>
          <w:sz w:val="26"/>
          <w:szCs w:val="26"/>
        </w:rPr>
        <w:t>trung</w:t>
      </w:r>
      <w:proofErr w:type="spellEnd"/>
      <w:r w:rsidRPr="00FB4B3E">
        <w:rPr>
          <w:rFonts w:eastAsia="Verdana"/>
          <w:sz w:val="26"/>
          <w:szCs w:val="26"/>
        </w:rPr>
        <w:t xml:space="preserve"> </w:t>
      </w:r>
      <w:proofErr w:type="spellStart"/>
      <w:r w:rsidRPr="00FB4B3E">
        <w:rPr>
          <w:rFonts w:eastAsia="Verdana"/>
          <w:sz w:val="26"/>
          <w:szCs w:val="26"/>
        </w:rPr>
        <w:t>bình</w:t>
      </w:r>
      <w:proofErr w:type="spellEnd"/>
      <w:r w:rsidRPr="00FB4B3E">
        <w:rPr>
          <w:rFonts w:eastAsia="Verdana"/>
          <w:sz w:val="26"/>
          <w:szCs w:val="26"/>
        </w:rPr>
        <w:t xml:space="preserve">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1</m:t>
            </m:r>
          </m:sub>
        </m:sSub>
        <m:d>
          <m:dPr>
            <m:ctrlPr>
              <w:rPr>
                <w:rFonts w:ascii="Cambria Math" w:eastAsia="Verdana" w:hAnsi="Cambria Math"/>
                <w:bCs/>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sidRPr="00FB4B3E">
        <w:rPr>
          <w:rFonts w:eastAsia="Verdana"/>
          <w:sz w:val="26"/>
          <w:szCs w:val="26"/>
        </w:rPr>
        <w:t xml:space="preserve"> và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2</m:t>
            </m:r>
          </m:sub>
        </m:sSub>
        <m:d>
          <m:dPr>
            <m:ctrlPr>
              <w:rPr>
                <w:rFonts w:ascii="Cambria Math" w:eastAsia="Verdana" w:hAnsi="Cambria Math"/>
                <w:bCs/>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sidRPr="00FB4B3E">
        <w:rPr>
          <w:rFonts w:eastAsia="Verdana"/>
          <w:sz w:val="26"/>
          <w:szCs w:val="26"/>
        </w:rPr>
        <w:t xml:space="preserve"> là các ư</w:t>
      </w:r>
      <w:proofErr w:type="spellStart"/>
      <w:r w:rsidRPr="00FB4B3E">
        <w:rPr>
          <w:rFonts w:eastAsia="Verdana"/>
          <w:sz w:val="26"/>
          <w:szCs w:val="26"/>
        </w:rPr>
        <w:t>ớc</w:t>
      </w:r>
      <w:proofErr w:type="spellEnd"/>
      <w:r w:rsidRPr="00FB4B3E">
        <w:rPr>
          <w:rFonts w:eastAsia="Verdana"/>
          <w:sz w:val="26"/>
          <w:szCs w:val="26"/>
        </w:rPr>
        <w:t xml:space="preserve"> </w:t>
      </w:r>
      <w:proofErr w:type="spellStart"/>
      <w:r w:rsidRPr="00FB4B3E">
        <w:rPr>
          <w:rFonts w:eastAsia="Verdana"/>
          <w:sz w:val="26"/>
          <w:szCs w:val="26"/>
        </w:rPr>
        <w:t>lượng</w:t>
      </w:r>
      <w:proofErr w:type="spellEnd"/>
      <w:r w:rsidRPr="00FB4B3E">
        <w:rPr>
          <w:rFonts w:eastAsia="Verdana"/>
          <w:sz w:val="26"/>
          <w:szCs w:val="26"/>
        </w:rPr>
        <w:t xml:space="preserve"> </w:t>
      </w:r>
      <w:proofErr w:type="spellStart"/>
      <w:r w:rsidRPr="00FB4B3E">
        <w:rPr>
          <w:rFonts w:eastAsia="Verdana"/>
          <w:sz w:val="26"/>
          <w:szCs w:val="26"/>
        </w:rPr>
        <w:t>của</w:t>
      </w:r>
      <w:proofErr w:type="spellEnd"/>
      <w:r w:rsidRPr="00FB4B3E">
        <w:rPr>
          <w:rFonts w:eastAsia="Verdana"/>
          <w:sz w:val="26"/>
          <w:szCs w:val="26"/>
        </w:rPr>
        <w:t xml:space="preserve"> </w:t>
      </w:r>
      <w:proofErr w:type="spellStart"/>
      <w:r w:rsidRPr="00FB4B3E">
        <w:rPr>
          <w:rFonts w:eastAsia="Verdana"/>
          <w:sz w:val="26"/>
          <w:szCs w:val="26"/>
        </w:rPr>
        <w:t>cường</w:t>
      </w:r>
      <w:proofErr w:type="spellEnd"/>
      <w:r w:rsidRPr="00FB4B3E">
        <w:rPr>
          <w:rFonts w:eastAsia="Verdana"/>
          <w:sz w:val="26"/>
          <w:szCs w:val="26"/>
        </w:rPr>
        <w:t xml:space="preserve"> </w:t>
      </w:r>
      <w:proofErr w:type="spellStart"/>
      <w:r w:rsidRPr="00FB4B3E">
        <w:rPr>
          <w:rFonts w:eastAsia="Verdana"/>
          <w:sz w:val="26"/>
          <w:szCs w:val="26"/>
        </w:rPr>
        <w:t>độ</w:t>
      </w:r>
      <w:proofErr w:type="spellEnd"/>
      <w:r w:rsidRPr="00FB4B3E">
        <w:rPr>
          <w:rFonts w:eastAsia="Verdana"/>
          <w:sz w:val="26"/>
          <w:szCs w:val="26"/>
        </w:rPr>
        <w:t xml:space="preserve"> </w:t>
      </w:r>
      <w:proofErr w:type="spellStart"/>
      <w:r w:rsidRPr="00FB4B3E">
        <w:rPr>
          <w:rFonts w:eastAsia="Verdana"/>
          <w:sz w:val="26"/>
          <w:szCs w:val="26"/>
        </w:rPr>
        <w:t>trung</w:t>
      </w:r>
      <w:proofErr w:type="spellEnd"/>
      <w:r w:rsidRPr="00FB4B3E">
        <w:rPr>
          <w:rFonts w:eastAsia="Verdana"/>
          <w:sz w:val="26"/>
          <w:szCs w:val="26"/>
        </w:rPr>
        <w:t xml:space="preserve"> </w:t>
      </w:r>
      <w:proofErr w:type="spellStart"/>
      <w:r w:rsidRPr="00FB4B3E">
        <w:rPr>
          <w:rFonts w:eastAsia="Verdana"/>
          <w:sz w:val="26"/>
          <w:szCs w:val="26"/>
        </w:rPr>
        <w:t>bình</w:t>
      </w:r>
      <w:proofErr w:type="spellEnd"/>
      <w:r w:rsidRPr="00FB4B3E">
        <w:rPr>
          <w:rFonts w:eastAsia="Verdana"/>
          <w:sz w:val="26"/>
          <w:szCs w:val="26"/>
        </w:rPr>
        <w:t xml:space="preserve"> </w:t>
      </w:r>
      <w:proofErr w:type="spellStart"/>
      <w:r w:rsidRPr="00FB4B3E">
        <w:rPr>
          <w:rFonts w:eastAsia="Verdana"/>
          <w:sz w:val="26"/>
          <w:szCs w:val="26"/>
        </w:rPr>
        <w:t>của</w:t>
      </w:r>
      <w:proofErr w:type="spellEnd"/>
      <w:r w:rsidRPr="00FB4B3E">
        <w:rPr>
          <w:rFonts w:eastAsia="Verdana"/>
          <w:sz w:val="26"/>
          <w:szCs w:val="26"/>
        </w:rPr>
        <w:t xml:space="preserve"> </w:t>
      </w:r>
      <w:proofErr w:type="spellStart"/>
      <w:r w:rsidRPr="00FB4B3E">
        <w:rPr>
          <w:rFonts w:eastAsia="Verdana"/>
          <w:sz w:val="26"/>
          <w:szCs w:val="26"/>
        </w:rPr>
        <w:t>các</w:t>
      </w:r>
      <w:proofErr w:type="spellEnd"/>
      <w:r w:rsidRPr="00FB4B3E">
        <w:rPr>
          <w:rFonts w:eastAsia="Verdana"/>
          <w:sz w:val="26"/>
          <w:szCs w:val="26"/>
        </w:rPr>
        <w:t xml:space="preserve"> </w:t>
      </w:r>
      <w:proofErr w:type="spellStart"/>
      <w:r w:rsidRPr="00FB4B3E">
        <w:rPr>
          <w:rFonts w:eastAsia="Verdana"/>
          <w:sz w:val="26"/>
          <w:szCs w:val="26"/>
        </w:rPr>
        <w:t>lớp</w:t>
      </w:r>
      <w:proofErr w:type="spellEnd"/>
      <w:r w:rsidRPr="00FB4B3E">
        <w:rPr>
          <w:rFonts w:eastAsia="Verdana"/>
          <w:sz w:val="26"/>
          <w:szCs w:val="26"/>
        </w:rPr>
        <w:t xml:space="preserve"> </w:t>
      </w:r>
      <w:proofErr w:type="spellStart"/>
      <w:r w:rsidRPr="00FB4B3E">
        <w:rPr>
          <w:rFonts w:eastAsia="Verdana"/>
          <w:sz w:val="26"/>
          <w:szCs w:val="26"/>
        </w:rPr>
        <w:t>trong</w:t>
      </w:r>
      <w:proofErr w:type="spellEnd"/>
      <w:r w:rsidRPr="00FB4B3E">
        <w:rPr>
          <w:rFonts w:eastAsia="Verdana"/>
          <w:sz w:val="26"/>
          <w:szCs w:val="26"/>
        </w:rPr>
        <w:t xml:space="preserve"> </w:t>
      </w:r>
      <w:proofErr w:type="spellStart"/>
      <w:r w:rsidRPr="00FB4B3E">
        <w:rPr>
          <w:rFonts w:eastAsia="Verdana"/>
          <w:sz w:val="26"/>
          <w:szCs w:val="26"/>
        </w:rPr>
        <w:t>hình</w:t>
      </w:r>
      <w:proofErr w:type="spellEnd"/>
      <w:r w:rsidRPr="00FB4B3E">
        <w:rPr>
          <w:rFonts w:eastAsia="Verdana"/>
          <w:sz w:val="26"/>
          <w:szCs w:val="26"/>
        </w:rPr>
        <w:t xml:space="preserve"> </w:t>
      </w:r>
      <w:proofErr w:type="spellStart"/>
      <w:r w:rsidRPr="00FB4B3E">
        <w:rPr>
          <w:rFonts w:eastAsia="Verdana"/>
          <w:sz w:val="26"/>
          <w:szCs w:val="26"/>
        </w:rPr>
        <w:t>ảnh</w:t>
      </w:r>
      <w:proofErr w:type="spellEnd"/>
      <w:r w:rsidRPr="00FB4B3E">
        <w:rPr>
          <w:rFonts w:eastAsia="Verdana"/>
          <w:sz w:val="26"/>
          <w:szCs w:val="26"/>
        </w:rPr>
        <w:t xml:space="preserve"> </w:t>
      </w:r>
      <w:proofErr w:type="spellStart"/>
      <w:r w:rsidRPr="00FB4B3E">
        <w:rPr>
          <w:rFonts w:eastAsia="Verdana"/>
          <w:sz w:val="26"/>
          <w:szCs w:val="26"/>
        </w:rPr>
        <w:t>gốc</w:t>
      </w:r>
      <w:proofErr w:type="spellEnd"/>
      <w:r w:rsidRPr="00FB4B3E">
        <w:rPr>
          <w:rFonts w:eastAsia="Verdana"/>
          <w:sz w:val="26"/>
          <w:szCs w:val="26"/>
        </w:rPr>
        <w:t>.</w:t>
      </w:r>
    </w:p>
    <w:p w14:paraId="2885C879" w14:textId="1BE66DF1" w:rsidR="00FB4B3E" w:rsidRDefault="00FB4B3E" w:rsidP="003344AB">
      <w:pPr>
        <w:spacing w:line="372" w:lineRule="auto"/>
        <w:jc w:val="both"/>
        <w:rPr>
          <w:rFonts w:eastAsia="Verdana"/>
          <w:sz w:val="26"/>
          <w:szCs w:val="26"/>
        </w:rPr>
      </w:pPr>
      <w:proofErr w:type="spellStart"/>
      <w:r w:rsidRPr="00FB4B3E">
        <w:rPr>
          <w:rFonts w:eastAsia="Verdana"/>
          <w:sz w:val="26"/>
          <w:szCs w:val="26"/>
        </w:rPr>
        <w:lastRenderedPageBreak/>
        <w:t>Hệ</w:t>
      </w:r>
      <w:proofErr w:type="spellEnd"/>
      <w:r w:rsidRPr="00FB4B3E">
        <w:rPr>
          <w:rFonts w:eastAsia="Verdana"/>
          <w:sz w:val="26"/>
          <w:szCs w:val="26"/>
        </w:rPr>
        <w:t xml:space="preserve"> </w:t>
      </w:r>
      <w:proofErr w:type="spellStart"/>
      <w:r w:rsidRPr="00FB4B3E">
        <w:rPr>
          <w:rFonts w:eastAsia="Verdana"/>
          <w:sz w:val="26"/>
          <w:szCs w:val="26"/>
        </w:rPr>
        <w:t>số</w:t>
      </w:r>
      <w:proofErr w:type="spellEnd"/>
      <w:r w:rsidRPr="00FB4B3E">
        <w:rPr>
          <w:rFonts w:eastAsia="Verdana"/>
          <w:sz w:val="26"/>
          <w:szCs w:val="26"/>
        </w:rPr>
        <w:t xml:space="preserve"> </w:t>
      </w:r>
      <w:proofErr w:type="spellStart"/>
      <w:r w:rsidRPr="00FB4B3E">
        <w:rPr>
          <w:rFonts w:eastAsia="Verdana"/>
          <w:sz w:val="26"/>
          <w:szCs w:val="26"/>
        </w:rPr>
        <w:t>chuẩn</w:t>
      </w:r>
      <w:proofErr w:type="spellEnd"/>
      <w:r w:rsidRPr="00FB4B3E">
        <w:rPr>
          <w:rFonts w:eastAsia="Verdana"/>
          <w:sz w:val="26"/>
          <w:szCs w:val="26"/>
        </w:rPr>
        <w:t xml:space="preserve"> </w:t>
      </w:r>
      <w:proofErr w:type="spellStart"/>
      <w:r w:rsidRPr="00FB4B3E">
        <w:rPr>
          <w:rFonts w:eastAsia="Verdana"/>
          <w:sz w:val="26"/>
          <w:szCs w:val="26"/>
        </w:rPr>
        <w:t>hóa</w:t>
      </w:r>
      <w:proofErr w:type="spellEnd"/>
      <w:r w:rsidRPr="00FB4B3E">
        <w:rPr>
          <w:rFonts w:eastAsia="Verdana"/>
          <w:sz w:val="26"/>
          <w:szCs w:val="26"/>
        </w:rPr>
        <w:t xml:space="preserve">, </w:t>
      </w:r>
      <w:proofErr w:type="spellStart"/>
      <w:r w:rsidRPr="00FB4B3E">
        <w:rPr>
          <w:rFonts w:eastAsia="Verdana"/>
          <w:sz w:val="26"/>
          <w:szCs w:val="26"/>
        </w:rPr>
        <w:t>được</w:t>
      </w:r>
      <w:proofErr w:type="spellEnd"/>
      <w:r w:rsidRPr="00FB4B3E">
        <w:rPr>
          <w:rFonts w:eastAsia="Verdana"/>
          <w:sz w:val="26"/>
          <w:szCs w:val="26"/>
        </w:rPr>
        <w:t xml:space="preserve"> </w:t>
      </w:r>
      <w:proofErr w:type="spellStart"/>
      <w:r w:rsidRPr="00FB4B3E">
        <w:rPr>
          <w:rFonts w:eastAsia="Verdana"/>
          <w:sz w:val="26"/>
          <w:szCs w:val="26"/>
        </w:rPr>
        <w:t>đánh</w:t>
      </w:r>
      <w:proofErr w:type="spellEnd"/>
      <w:r w:rsidRPr="00FB4B3E">
        <w:rPr>
          <w:rFonts w:eastAsia="Verdana"/>
          <w:sz w:val="26"/>
          <w:szCs w:val="26"/>
        </w:rPr>
        <w:t xml:space="preserve"> </w:t>
      </w:r>
      <w:proofErr w:type="spellStart"/>
      <w:r w:rsidRPr="00FB4B3E">
        <w:rPr>
          <w:rFonts w:eastAsia="Verdana"/>
          <w:sz w:val="26"/>
          <w:szCs w:val="26"/>
        </w:rPr>
        <w:t>giá</w:t>
      </w:r>
      <w:proofErr w:type="spellEnd"/>
      <w:r w:rsidRPr="00FB4B3E">
        <w:rPr>
          <w:rFonts w:eastAsia="Verdana"/>
          <w:sz w:val="26"/>
          <w:szCs w:val="26"/>
        </w:rPr>
        <w:t xml:space="preserve"> </w:t>
      </w:r>
      <w:proofErr w:type="spellStart"/>
      <w:r w:rsidRPr="00FB4B3E">
        <w:rPr>
          <w:rFonts w:eastAsia="Verdana"/>
          <w:sz w:val="26"/>
          <w:szCs w:val="26"/>
        </w:rPr>
        <w:t>tại</w:t>
      </w:r>
      <w:proofErr w:type="spellEnd"/>
      <w:r w:rsidRPr="00FB4B3E">
        <w:rPr>
          <w:rFonts w:eastAsia="Verdana"/>
          <w:sz w:val="26"/>
          <w:szCs w:val="26"/>
        </w:rPr>
        <w:t xml:space="preserve"> </w:t>
      </w:r>
      <w:proofErr w:type="spellStart"/>
      <w:r w:rsidRPr="00FB4B3E">
        <w:rPr>
          <w:rFonts w:eastAsia="Verdana"/>
          <w:sz w:val="26"/>
          <w:szCs w:val="26"/>
        </w:rPr>
        <w:t>giá</w:t>
      </w:r>
      <w:proofErr w:type="spellEnd"/>
      <w:r w:rsidRPr="00FB4B3E">
        <w:rPr>
          <w:rFonts w:eastAsia="Verdana"/>
          <w:sz w:val="26"/>
          <w:szCs w:val="26"/>
        </w:rPr>
        <w:t xml:space="preserve"> </w:t>
      </w:r>
      <w:proofErr w:type="spellStart"/>
      <w:r w:rsidRPr="00FB4B3E">
        <w:rPr>
          <w:rFonts w:eastAsia="Verdana"/>
          <w:sz w:val="26"/>
          <w:szCs w:val="26"/>
        </w:rPr>
        <w:t>trị</w:t>
      </w:r>
      <w:proofErr w:type="spellEnd"/>
      <w:r w:rsidRPr="00FB4B3E">
        <w:rPr>
          <w:rFonts w:eastAsia="Verdana"/>
          <w:sz w:val="26"/>
          <w:szCs w:val="26"/>
        </w:rPr>
        <w:t xml:space="preserve"> </w:t>
      </w:r>
      <w:proofErr w:type="spellStart"/>
      <w:r w:rsidRPr="00FB4B3E">
        <w:rPr>
          <w:rFonts w:eastAsia="Verdana"/>
          <w:sz w:val="26"/>
          <w:szCs w:val="26"/>
        </w:rPr>
        <w:t>ngưỡng</w:t>
      </w:r>
      <w:proofErr w:type="spellEnd"/>
      <w:r w:rsidRPr="00FB4B3E">
        <w:rPr>
          <w:rFonts w:eastAsia="Verdana"/>
          <w:sz w:val="26"/>
          <w:szCs w:val="26"/>
        </w:rPr>
        <w:t xml:space="preserve"> </w:t>
      </w:r>
      <w:proofErr w:type="spellStart"/>
      <w:r w:rsidRPr="00FB4B3E">
        <w:rPr>
          <w:rFonts w:eastAsia="Verdana"/>
          <w:sz w:val="26"/>
          <w:szCs w:val="26"/>
        </w:rPr>
        <w:t>tối</w:t>
      </w:r>
      <w:proofErr w:type="spellEnd"/>
      <w:r w:rsidRPr="00FB4B3E">
        <w:rPr>
          <w:rFonts w:eastAsia="Verdana"/>
          <w:sz w:val="26"/>
          <w:szCs w:val="26"/>
        </w:rPr>
        <w:t xml:space="preserve"> </w:t>
      </w:r>
      <w:proofErr w:type="spellStart"/>
      <w:r w:rsidRPr="00FB4B3E">
        <w:rPr>
          <w:rFonts w:eastAsia="Verdana"/>
          <w:sz w:val="26"/>
          <w:szCs w:val="26"/>
        </w:rPr>
        <w:t>ưu</w:t>
      </w:r>
      <w:proofErr w:type="spellEnd"/>
      <w:r w:rsidRPr="00FB4B3E">
        <w:rPr>
          <w:rFonts w:eastAsia="Verdana"/>
          <w:sz w:val="26"/>
          <w:szCs w:val="26"/>
        </w:rPr>
        <w:t xml:space="preserve"> </w:t>
      </w:r>
      <m:oMath>
        <m:r>
          <w:rPr>
            <w:rFonts w:ascii="Cambria Math" w:eastAsia="Verdana" w:hAnsi="Cambria Math"/>
            <w:sz w:val="26"/>
            <w:szCs w:val="26"/>
          </w:rPr>
          <m:t>η(</m:t>
        </m:r>
        <m:sSup>
          <m:sSupPr>
            <m:ctrlPr>
              <w:rPr>
                <w:rFonts w:ascii="Cambria Math" w:eastAsia="Verdana" w:hAnsi="Cambria Math"/>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r>
          <w:rPr>
            <w:rFonts w:ascii="Cambria Math" w:eastAsia="Verdana" w:hAnsi="Cambria Math"/>
            <w:sz w:val="26"/>
            <w:szCs w:val="26"/>
          </w:rPr>
          <m:t>)</m:t>
        </m:r>
      </m:oMath>
      <w:r w:rsidRPr="00FB4B3E">
        <w:rPr>
          <w:rFonts w:eastAsia="Verdana"/>
          <w:sz w:val="26"/>
          <w:szCs w:val="26"/>
        </w:rPr>
        <w:t xml:space="preserve">, có thể </w:t>
      </w:r>
      <w:proofErr w:type="spellStart"/>
      <w:r w:rsidRPr="00FB4B3E">
        <w:rPr>
          <w:rFonts w:eastAsia="Verdana"/>
          <w:sz w:val="26"/>
          <w:szCs w:val="26"/>
        </w:rPr>
        <w:t>được</w:t>
      </w:r>
      <w:proofErr w:type="spellEnd"/>
      <w:r w:rsidRPr="00FB4B3E">
        <w:rPr>
          <w:rFonts w:eastAsia="Verdana"/>
          <w:sz w:val="26"/>
          <w:szCs w:val="26"/>
        </w:rPr>
        <w:t xml:space="preserve"> </w:t>
      </w:r>
      <w:proofErr w:type="spellStart"/>
      <w:r w:rsidRPr="00FB4B3E">
        <w:rPr>
          <w:rFonts w:eastAsia="Verdana"/>
          <w:sz w:val="26"/>
          <w:szCs w:val="26"/>
        </w:rPr>
        <w:t>sử</w:t>
      </w:r>
      <w:proofErr w:type="spellEnd"/>
      <w:r w:rsidRPr="00FB4B3E">
        <w:rPr>
          <w:rFonts w:eastAsia="Verdana"/>
          <w:sz w:val="26"/>
          <w:szCs w:val="26"/>
        </w:rPr>
        <w:t xml:space="preserve"> </w:t>
      </w:r>
      <w:proofErr w:type="spellStart"/>
      <w:r w:rsidRPr="00FB4B3E">
        <w:rPr>
          <w:rFonts w:eastAsia="Verdana"/>
          <w:sz w:val="26"/>
          <w:szCs w:val="26"/>
        </w:rPr>
        <w:t>dụng</w:t>
      </w:r>
      <w:proofErr w:type="spellEnd"/>
      <w:r w:rsidRPr="00FB4B3E">
        <w:rPr>
          <w:rFonts w:eastAsia="Verdana"/>
          <w:sz w:val="26"/>
          <w:szCs w:val="26"/>
        </w:rPr>
        <w:t xml:space="preserve"> </w:t>
      </w:r>
      <w:proofErr w:type="spellStart"/>
      <w:r w:rsidRPr="00FB4B3E">
        <w:rPr>
          <w:rFonts w:eastAsia="Verdana"/>
          <w:sz w:val="26"/>
          <w:szCs w:val="26"/>
        </w:rPr>
        <w:t>để</w:t>
      </w:r>
      <w:proofErr w:type="spellEnd"/>
      <w:r w:rsidRPr="00FB4B3E">
        <w:rPr>
          <w:rFonts w:eastAsia="Verdana"/>
          <w:sz w:val="26"/>
          <w:szCs w:val="26"/>
        </w:rPr>
        <w:t xml:space="preserve"> </w:t>
      </w:r>
      <w:proofErr w:type="spellStart"/>
      <w:r w:rsidRPr="00FB4B3E">
        <w:rPr>
          <w:rFonts w:eastAsia="Verdana"/>
          <w:sz w:val="26"/>
          <w:szCs w:val="26"/>
        </w:rPr>
        <w:t>đánh</w:t>
      </w:r>
      <w:proofErr w:type="spellEnd"/>
      <w:r w:rsidRPr="00FB4B3E">
        <w:rPr>
          <w:rFonts w:eastAsia="Verdana"/>
          <w:sz w:val="26"/>
          <w:szCs w:val="26"/>
        </w:rPr>
        <w:t xml:space="preserve"> </w:t>
      </w:r>
      <w:proofErr w:type="spellStart"/>
      <w:r w:rsidRPr="00FB4B3E">
        <w:rPr>
          <w:rFonts w:eastAsia="Verdana"/>
          <w:sz w:val="26"/>
          <w:szCs w:val="26"/>
        </w:rPr>
        <w:t>giá</w:t>
      </w:r>
      <w:proofErr w:type="spellEnd"/>
      <w:r w:rsidRPr="00FB4B3E">
        <w:rPr>
          <w:rFonts w:eastAsia="Verdana"/>
          <w:sz w:val="26"/>
          <w:szCs w:val="26"/>
        </w:rPr>
        <w:t xml:space="preserve"> </w:t>
      </w:r>
      <w:proofErr w:type="spellStart"/>
      <w:r w:rsidRPr="00FB4B3E">
        <w:rPr>
          <w:rFonts w:eastAsia="Verdana"/>
          <w:sz w:val="26"/>
          <w:szCs w:val="26"/>
        </w:rPr>
        <w:t>định</w:t>
      </w:r>
      <w:proofErr w:type="spellEnd"/>
      <w:r w:rsidRPr="00FB4B3E">
        <w:rPr>
          <w:rFonts w:eastAsia="Verdana"/>
          <w:sz w:val="26"/>
          <w:szCs w:val="26"/>
        </w:rPr>
        <w:t xml:space="preserve"> </w:t>
      </w:r>
      <w:proofErr w:type="spellStart"/>
      <w:r w:rsidRPr="00FB4B3E">
        <w:rPr>
          <w:rFonts w:eastAsia="Verdana"/>
          <w:sz w:val="26"/>
          <w:szCs w:val="26"/>
        </w:rPr>
        <w:t>lượng</w:t>
      </w:r>
      <w:proofErr w:type="spellEnd"/>
      <w:r w:rsidRPr="00FB4B3E">
        <w:rPr>
          <w:rFonts w:eastAsia="Verdana"/>
          <w:sz w:val="26"/>
          <w:szCs w:val="26"/>
        </w:rPr>
        <w:t xml:space="preserve"> </w:t>
      </w:r>
      <w:proofErr w:type="spellStart"/>
      <w:r w:rsidRPr="00FB4B3E">
        <w:rPr>
          <w:rFonts w:eastAsia="Verdana"/>
          <w:sz w:val="26"/>
          <w:szCs w:val="26"/>
        </w:rPr>
        <w:t>về</w:t>
      </w:r>
      <w:proofErr w:type="spellEnd"/>
      <w:r w:rsidRPr="00FB4B3E">
        <w:rPr>
          <w:rFonts w:eastAsia="Verdana"/>
          <w:sz w:val="26"/>
          <w:szCs w:val="26"/>
        </w:rPr>
        <w:t xml:space="preserve"> </w:t>
      </w:r>
      <w:proofErr w:type="spellStart"/>
      <w:r w:rsidRPr="00FB4B3E">
        <w:rPr>
          <w:rFonts w:eastAsia="Verdana"/>
          <w:sz w:val="26"/>
          <w:szCs w:val="26"/>
        </w:rPr>
        <w:t>độ</w:t>
      </w:r>
      <w:proofErr w:type="spellEnd"/>
      <w:r w:rsidRPr="00FB4B3E">
        <w:rPr>
          <w:rFonts w:eastAsia="Verdana"/>
          <w:sz w:val="26"/>
          <w:szCs w:val="26"/>
        </w:rPr>
        <w:t xml:space="preserve"> </w:t>
      </w:r>
      <w:proofErr w:type="spellStart"/>
      <w:r w:rsidRPr="00FB4B3E">
        <w:rPr>
          <w:rFonts w:eastAsia="Verdana"/>
          <w:sz w:val="26"/>
          <w:szCs w:val="26"/>
        </w:rPr>
        <w:t>tách</w:t>
      </w:r>
      <w:proofErr w:type="spellEnd"/>
      <w:r w:rsidRPr="00FB4B3E">
        <w:rPr>
          <w:rFonts w:eastAsia="Verdana"/>
          <w:sz w:val="26"/>
          <w:szCs w:val="26"/>
        </w:rPr>
        <w:t xml:space="preserve"> </w:t>
      </w:r>
      <w:proofErr w:type="spellStart"/>
      <w:r w:rsidRPr="00FB4B3E">
        <w:rPr>
          <w:rFonts w:eastAsia="Verdana"/>
          <w:sz w:val="26"/>
          <w:szCs w:val="26"/>
        </w:rPr>
        <w:t>biệt</w:t>
      </w:r>
      <w:proofErr w:type="spellEnd"/>
      <w:r w:rsidRPr="00FB4B3E">
        <w:rPr>
          <w:rFonts w:eastAsia="Verdana"/>
          <w:sz w:val="26"/>
          <w:szCs w:val="26"/>
        </w:rPr>
        <w:t xml:space="preserve"> </w:t>
      </w:r>
      <w:proofErr w:type="spellStart"/>
      <w:r w:rsidRPr="00FB4B3E">
        <w:rPr>
          <w:rFonts w:eastAsia="Verdana"/>
          <w:sz w:val="26"/>
          <w:szCs w:val="26"/>
        </w:rPr>
        <w:t>giữa</w:t>
      </w:r>
      <w:proofErr w:type="spellEnd"/>
      <w:r w:rsidRPr="00FB4B3E">
        <w:rPr>
          <w:rFonts w:eastAsia="Verdana"/>
          <w:sz w:val="26"/>
          <w:szCs w:val="26"/>
        </w:rPr>
        <w:t xml:space="preserve"> </w:t>
      </w:r>
      <w:proofErr w:type="spellStart"/>
      <w:r w:rsidRPr="00FB4B3E">
        <w:rPr>
          <w:rFonts w:eastAsia="Verdana"/>
          <w:sz w:val="26"/>
          <w:szCs w:val="26"/>
        </w:rPr>
        <w:t>các</w:t>
      </w:r>
      <w:proofErr w:type="spellEnd"/>
      <w:r w:rsidRPr="00FB4B3E">
        <w:rPr>
          <w:rFonts w:eastAsia="Verdana"/>
          <w:sz w:val="26"/>
          <w:szCs w:val="26"/>
        </w:rPr>
        <w:t xml:space="preserve"> </w:t>
      </w:r>
      <w:proofErr w:type="spellStart"/>
      <w:r w:rsidRPr="00FB4B3E">
        <w:rPr>
          <w:rFonts w:eastAsia="Verdana"/>
          <w:sz w:val="26"/>
          <w:szCs w:val="26"/>
        </w:rPr>
        <w:t>lớp</w:t>
      </w:r>
      <w:proofErr w:type="spellEnd"/>
      <w:r w:rsidRPr="00FB4B3E">
        <w:rPr>
          <w:rFonts w:eastAsia="Verdana"/>
          <w:sz w:val="26"/>
          <w:szCs w:val="26"/>
        </w:rPr>
        <w:t xml:space="preserve">, qua </w:t>
      </w:r>
      <w:proofErr w:type="spellStart"/>
      <w:r w:rsidRPr="00FB4B3E">
        <w:rPr>
          <w:rFonts w:eastAsia="Verdana"/>
          <w:sz w:val="26"/>
          <w:szCs w:val="26"/>
        </w:rPr>
        <w:t>đó</w:t>
      </w:r>
      <w:proofErr w:type="spellEnd"/>
      <w:r w:rsidRPr="00FB4B3E">
        <w:rPr>
          <w:rFonts w:eastAsia="Verdana"/>
          <w:sz w:val="26"/>
          <w:szCs w:val="26"/>
        </w:rPr>
        <w:t xml:space="preserve"> </w:t>
      </w:r>
      <w:proofErr w:type="spellStart"/>
      <w:r w:rsidRPr="00FB4B3E">
        <w:rPr>
          <w:rFonts w:eastAsia="Verdana"/>
          <w:sz w:val="26"/>
          <w:szCs w:val="26"/>
        </w:rPr>
        <w:t>đưa</w:t>
      </w:r>
      <w:proofErr w:type="spellEnd"/>
      <w:r w:rsidRPr="00FB4B3E">
        <w:rPr>
          <w:rFonts w:eastAsia="Verdana"/>
          <w:sz w:val="26"/>
          <w:szCs w:val="26"/>
        </w:rPr>
        <w:t xml:space="preserve"> </w:t>
      </w:r>
      <w:proofErr w:type="spellStart"/>
      <w:r w:rsidRPr="00FB4B3E">
        <w:rPr>
          <w:rFonts w:eastAsia="Verdana"/>
          <w:sz w:val="26"/>
          <w:szCs w:val="26"/>
        </w:rPr>
        <w:t>ra</w:t>
      </w:r>
      <w:proofErr w:type="spellEnd"/>
      <w:r w:rsidRPr="00FB4B3E">
        <w:rPr>
          <w:rFonts w:eastAsia="Verdana"/>
          <w:sz w:val="26"/>
          <w:szCs w:val="26"/>
        </w:rPr>
        <w:t xml:space="preserve"> ý </w:t>
      </w:r>
      <w:proofErr w:type="spellStart"/>
      <w:r w:rsidRPr="00FB4B3E">
        <w:rPr>
          <w:rFonts w:eastAsia="Verdana"/>
          <w:sz w:val="26"/>
          <w:szCs w:val="26"/>
        </w:rPr>
        <w:t>tưởng</w:t>
      </w:r>
      <w:proofErr w:type="spellEnd"/>
      <w:r w:rsidRPr="00FB4B3E">
        <w:rPr>
          <w:rFonts w:eastAsia="Verdana"/>
          <w:sz w:val="26"/>
          <w:szCs w:val="26"/>
        </w:rPr>
        <w:t xml:space="preserve"> </w:t>
      </w:r>
      <w:proofErr w:type="spellStart"/>
      <w:r w:rsidRPr="00FB4B3E">
        <w:rPr>
          <w:rFonts w:eastAsia="Verdana"/>
          <w:sz w:val="26"/>
          <w:szCs w:val="26"/>
        </w:rPr>
        <w:t>về</w:t>
      </w:r>
      <w:proofErr w:type="spellEnd"/>
      <w:r w:rsidRPr="00FB4B3E">
        <w:rPr>
          <w:rFonts w:eastAsia="Verdana"/>
          <w:sz w:val="26"/>
          <w:szCs w:val="26"/>
        </w:rPr>
        <w:t xml:space="preserve"> </w:t>
      </w:r>
      <w:proofErr w:type="spellStart"/>
      <w:r w:rsidRPr="00FB4B3E">
        <w:rPr>
          <w:rFonts w:eastAsia="Verdana"/>
          <w:sz w:val="26"/>
          <w:szCs w:val="26"/>
        </w:rPr>
        <w:t>độ</w:t>
      </w:r>
      <w:proofErr w:type="spellEnd"/>
      <w:r w:rsidRPr="00FB4B3E">
        <w:rPr>
          <w:rFonts w:eastAsia="Verdana"/>
          <w:sz w:val="26"/>
          <w:szCs w:val="26"/>
        </w:rPr>
        <w:t xml:space="preserve"> </w:t>
      </w:r>
      <w:proofErr w:type="spellStart"/>
      <w:r w:rsidRPr="00FB4B3E">
        <w:rPr>
          <w:rFonts w:eastAsia="Verdana"/>
          <w:sz w:val="26"/>
          <w:szCs w:val="26"/>
        </w:rPr>
        <w:t>dễ</w:t>
      </w:r>
      <w:proofErr w:type="spellEnd"/>
      <w:r w:rsidRPr="00FB4B3E">
        <w:rPr>
          <w:rFonts w:eastAsia="Verdana"/>
          <w:sz w:val="26"/>
          <w:szCs w:val="26"/>
        </w:rPr>
        <w:t xml:space="preserve"> </w:t>
      </w:r>
      <w:proofErr w:type="spellStart"/>
      <w:r w:rsidRPr="00FB4B3E">
        <w:rPr>
          <w:rFonts w:eastAsia="Verdana"/>
          <w:sz w:val="26"/>
          <w:szCs w:val="26"/>
        </w:rPr>
        <w:t>phân</w:t>
      </w:r>
      <w:proofErr w:type="spellEnd"/>
      <w:r w:rsidRPr="00FB4B3E">
        <w:rPr>
          <w:rFonts w:eastAsia="Verdana"/>
          <w:sz w:val="26"/>
          <w:szCs w:val="26"/>
        </w:rPr>
        <w:t xml:space="preserve"> </w:t>
      </w:r>
      <w:proofErr w:type="spellStart"/>
      <w:r w:rsidRPr="00FB4B3E">
        <w:rPr>
          <w:rFonts w:eastAsia="Verdana"/>
          <w:sz w:val="26"/>
          <w:szCs w:val="26"/>
        </w:rPr>
        <w:t>ngưỡng</w:t>
      </w:r>
      <w:proofErr w:type="spellEnd"/>
      <w:r w:rsidRPr="00FB4B3E">
        <w:rPr>
          <w:rFonts w:eastAsia="Verdana"/>
          <w:sz w:val="26"/>
          <w:szCs w:val="26"/>
        </w:rPr>
        <w:t xml:space="preserve"> </w:t>
      </w:r>
      <w:proofErr w:type="spellStart"/>
      <w:r w:rsidRPr="00FB4B3E">
        <w:rPr>
          <w:rFonts w:eastAsia="Verdana"/>
          <w:sz w:val="26"/>
          <w:szCs w:val="26"/>
        </w:rPr>
        <w:t>của</w:t>
      </w:r>
      <w:proofErr w:type="spellEnd"/>
      <w:r w:rsidRPr="00FB4B3E">
        <w:rPr>
          <w:rFonts w:eastAsia="Verdana"/>
          <w:sz w:val="26"/>
          <w:szCs w:val="26"/>
        </w:rPr>
        <w:t xml:space="preserve"> </w:t>
      </w:r>
      <w:proofErr w:type="spellStart"/>
      <w:r w:rsidRPr="00FB4B3E">
        <w:rPr>
          <w:rFonts w:eastAsia="Verdana"/>
          <w:sz w:val="26"/>
          <w:szCs w:val="26"/>
        </w:rPr>
        <w:t>một</w:t>
      </w:r>
      <w:proofErr w:type="spellEnd"/>
      <w:r w:rsidRPr="00FB4B3E">
        <w:rPr>
          <w:rFonts w:eastAsia="Verdana"/>
          <w:sz w:val="26"/>
          <w:szCs w:val="26"/>
        </w:rPr>
        <w:t xml:space="preserve"> </w:t>
      </w:r>
      <w:proofErr w:type="spellStart"/>
      <w:r w:rsidRPr="00FB4B3E">
        <w:rPr>
          <w:rFonts w:eastAsia="Verdana"/>
          <w:sz w:val="26"/>
          <w:szCs w:val="26"/>
        </w:rPr>
        <w:t>hình</w:t>
      </w:r>
      <w:proofErr w:type="spellEnd"/>
      <w:r w:rsidRPr="00FB4B3E">
        <w:rPr>
          <w:rFonts w:eastAsia="Verdana"/>
          <w:sz w:val="26"/>
          <w:szCs w:val="26"/>
        </w:rPr>
        <w:t xml:space="preserve"> </w:t>
      </w:r>
      <w:proofErr w:type="spellStart"/>
      <w:r w:rsidRPr="00FB4B3E">
        <w:rPr>
          <w:rFonts w:eastAsia="Verdana"/>
          <w:sz w:val="26"/>
          <w:szCs w:val="26"/>
        </w:rPr>
        <w:t>ảnh</w:t>
      </w:r>
      <w:proofErr w:type="spellEnd"/>
      <w:r w:rsidRPr="00FB4B3E">
        <w:rPr>
          <w:rFonts w:eastAsia="Verdana"/>
          <w:sz w:val="26"/>
          <w:szCs w:val="26"/>
        </w:rPr>
        <w:t xml:space="preserve"> </w:t>
      </w:r>
      <w:proofErr w:type="spellStart"/>
      <w:r w:rsidRPr="00FB4B3E">
        <w:rPr>
          <w:rFonts w:eastAsia="Verdana"/>
          <w:sz w:val="26"/>
          <w:szCs w:val="26"/>
        </w:rPr>
        <w:t>cụ</w:t>
      </w:r>
      <w:proofErr w:type="spellEnd"/>
      <w:r w:rsidRPr="00FB4B3E">
        <w:rPr>
          <w:rFonts w:eastAsia="Verdana"/>
          <w:sz w:val="26"/>
          <w:szCs w:val="26"/>
        </w:rPr>
        <w:t xml:space="preserve"> </w:t>
      </w:r>
      <w:proofErr w:type="spellStart"/>
      <w:r w:rsidRPr="00FB4B3E">
        <w:rPr>
          <w:rFonts w:eastAsia="Verdana"/>
          <w:sz w:val="26"/>
          <w:szCs w:val="26"/>
        </w:rPr>
        <w:t>thể</w:t>
      </w:r>
      <w:proofErr w:type="spellEnd"/>
      <w:r w:rsidRPr="00FB4B3E">
        <w:rPr>
          <w:rFonts w:eastAsia="Verdana"/>
          <w:sz w:val="26"/>
          <w:szCs w:val="26"/>
        </w:rPr>
        <w:t xml:space="preserve">. </w:t>
      </w:r>
      <w:proofErr w:type="spellStart"/>
      <w:r w:rsidRPr="00FB4B3E">
        <w:rPr>
          <w:rFonts w:eastAsia="Verdana"/>
          <w:sz w:val="26"/>
          <w:szCs w:val="26"/>
        </w:rPr>
        <w:t>Giá</w:t>
      </w:r>
      <w:proofErr w:type="spellEnd"/>
      <w:r w:rsidRPr="00FB4B3E">
        <w:rPr>
          <w:rFonts w:eastAsia="Verdana"/>
          <w:sz w:val="26"/>
          <w:szCs w:val="26"/>
        </w:rPr>
        <w:t xml:space="preserve"> </w:t>
      </w:r>
      <w:proofErr w:type="spellStart"/>
      <w:r w:rsidRPr="00FB4B3E">
        <w:rPr>
          <w:rFonts w:eastAsia="Verdana"/>
          <w:sz w:val="26"/>
          <w:szCs w:val="26"/>
        </w:rPr>
        <w:t>trị</w:t>
      </w:r>
      <w:proofErr w:type="spellEnd"/>
      <w:r w:rsidRPr="00FB4B3E">
        <w:rPr>
          <w:rFonts w:eastAsia="Verdana"/>
          <w:sz w:val="26"/>
          <w:szCs w:val="26"/>
        </w:rPr>
        <w:t xml:space="preserve"> </w:t>
      </w:r>
      <w:proofErr w:type="spellStart"/>
      <w:r w:rsidRPr="00FB4B3E">
        <w:rPr>
          <w:rFonts w:eastAsia="Verdana"/>
          <w:sz w:val="26"/>
          <w:szCs w:val="26"/>
        </w:rPr>
        <w:t>này</w:t>
      </w:r>
      <w:proofErr w:type="spellEnd"/>
      <w:r w:rsidRPr="00FB4B3E">
        <w:rPr>
          <w:rFonts w:eastAsia="Verdana"/>
          <w:sz w:val="26"/>
          <w:szCs w:val="26"/>
        </w:rPr>
        <w:t xml:space="preserve"> </w:t>
      </w:r>
      <w:proofErr w:type="spellStart"/>
      <w:r w:rsidRPr="00FB4B3E">
        <w:rPr>
          <w:rFonts w:eastAsia="Verdana"/>
          <w:sz w:val="26"/>
          <w:szCs w:val="26"/>
        </w:rPr>
        <w:t>nằm</w:t>
      </w:r>
      <w:proofErr w:type="spellEnd"/>
      <w:r w:rsidRPr="00FB4B3E">
        <w:rPr>
          <w:rFonts w:eastAsia="Verdana"/>
          <w:sz w:val="26"/>
          <w:szCs w:val="26"/>
        </w:rPr>
        <w:t xml:space="preserve"> </w:t>
      </w:r>
      <w:proofErr w:type="spellStart"/>
      <w:r w:rsidRPr="00FB4B3E">
        <w:rPr>
          <w:rFonts w:eastAsia="Verdana"/>
          <w:sz w:val="26"/>
          <w:szCs w:val="26"/>
        </w:rPr>
        <w:t>trong</w:t>
      </w:r>
      <w:proofErr w:type="spellEnd"/>
      <w:r w:rsidRPr="00FB4B3E">
        <w:rPr>
          <w:rFonts w:eastAsia="Verdana"/>
          <w:sz w:val="26"/>
          <w:szCs w:val="26"/>
        </w:rPr>
        <w:t xml:space="preserve"> </w:t>
      </w:r>
      <w:proofErr w:type="spellStart"/>
      <w:r w:rsidRPr="00FB4B3E">
        <w:rPr>
          <w:rFonts w:eastAsia="Verdana"/>
          <w:sz w:val="26"/>
          <w:szCs w:val="26"/>
        </w:rPr>
        <w:t>khoảng</w:t>
      </w:r>
      <w:proofErr w:type="spellEnd"/>
      <w:r w:rsidRPr="00FB4B3E">
        <w:rPr>
          <w:rFonts w:eastAsia="Verdana"/>
          <w:sz w:val="26"/>
          <w:szCs w:val="26"/>
        </w:rPr>
        <w:t xml:space="preserve"> </w:t>
      </w:r>
      <w:proofErr w:type="spellStart"/>
      <w:r w:rsidRPr="00FB4B3E">
        <w:rPr>
          <w:rFonts w:eastAsia="Verdana"/>
          <w:sz w:val="26"/>
          <w:szCs w:val="26"/>
        </w:rPr>
        <w:t>từ</w:t>
      </w:r>
      <w:proofErr w:type="spellEnd"/>
      <w:r>
        <w:rPr>
          <w:rFonts w:eastAsia="Verdana"/>
          <w:sz w:val="26"/>
          <w:szCs w:val="26"/>
        </w:rPr>
        <w:t>:</w:t>
      </w:r>
    </w:p>
    <w:p w14:paraId="279C0D53" w14:textId="77777777" w:rsidR="00FB4B3E" w:rsidRDefault="00FB4B3E" w:rsidP="003344AB">
      <w:pPr>
        <w:spacing w:line="372" w:lineRule="auto"/>
        <w:jc w:val="both"/>
        <w:rPr>
          <w:rFonts w:eastAsia="Verdana"/>
          <w:sz w:val="26"/>
          <w:szCs w:val="26"/>
        </w:rPr>
      </w:pPr>
    </w:p>
    <w:p w14:paraId="18CEEB32" w14:textId="4AB727EE" w:rsidR="00FB4B3E" w:rsidRPr="00FB4B3E" w:rsidRDefault="00FB4B3E" w:rsidP="003344AB">
      <w:pPr>
        <w:spacing w:line="372" w:lineRule="auto"/>
        <w:jc w:val="both"/>
        <w:rPr>
          <w:rFonts w:eastAsia="Verdana"/>
          <w:bCs/>
          <w:sz w:val="26"/>
          <w:szCs w:val="26"/>
        </w:rPr>
      </w:pPr>
      <m:oMathPara>
        <m:oMath>
          <m:r>
            <w:rPr>
              <w:rFonts w:ascii="Cambria Math" w:eastAsia="Verdana" w:hAnsi="Cambria Math"/>
              <w:sz w:val="26"/>
              <w:szCs w:val="26"/>
            </w:rPr>
            <m:t>0&lt;η(</m:t>
          </m:r>
          <m:sSup>
            <m:sSupPr>
              <m:ctrlPr>
                <w:rPr>
                  <w:rFonts w:ascii="Cambria Math" w:eastAsia="Verdana" w:hAnsi="Cambria Math"/>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r>
            <w:rPr>
              <w:rFonts w:ascii="Cambria Math" w:eastAsia="Verdana" w:hAnsi="Cambria Math"/>
              <w:sz w:val="26"/>
              <w:szCs w:val="26"/>
            </w:rPr>
            <m:t>)≤1</m:t>
          </m:r>
        </m:oMath>
      </m:oMathPara>
    </w:p>
    <w:p w14:paraId="794A4FF8" w14:textId="77777777" w:rsidR="00FB4B3E" w:rsidRPr="00FB4B3E" w:rsidRDefault="00FB4B3E" w:rsidP="003344AB">
      <w:pPr>
        <w:spacing w:line="372" w:lineRule="auto"/>
        <w:jc w:val="both"/>
        <w:rPr>
          <w:rFonts w:eastAsia="Verdana"/>
          <w:sz w:val="26"/>
          <w:szCs w:val="26"/>
        </w:rPr>
      </w:pPr>
    </w:p>
    <w:p w14:paraId="6B84B3D6" w14:textId="78135F7E" w:rsidR="0028248C" w:rsidRDefault="003344AB" w:rsidP="005E1248">
      <w:pPr>
        <w:spacing w:line="372" w:lineRule="auto"/>
        <w:jc w:val="both"/>
        <w:rPr>
          <w:rFonts w:eastAsia="Verdana"/>
          <w:sz w:val="26"/>
          <w:szCs w:val="26"/>
        </w:rPr>
      </w:pPr>
      <w:r w:rsidRPr="003344AB">
        <w:rPr>
          <w:rFonts w:eastAsia="Verdana"/>
          <w:sz w:val="26"/>
          <w:szCs w:val="26"/>
        </w:rPr>
        <w:t xml:space="preserve">Sau </w:t>
      </w:r>
      <w:proofErr w:type="spellStart"/>
      <w:r w:rsidRPr="003344AB">
        <w:rPr>
          <w:rFonts w:eastAsia="Verdana"/>
          <w:sz w:val="26"/>
          <w:szCs w:val="26"/>
        </w:rPr>
        <w:t>khi</w:t>
      </w:r>
      <w:proofErr w:type="spellEnd"/>
      <w:r w:rsidRPr="003344AB">
        <w:rPr>
          <w:rFonts w:eastAsia="Verdana"/>
          <w:sz w:val="26"/>
          <w:szCs w:val="26"/>
        </w:rPr>
        <w:t xml:space="preserve"> </w:t>
      </w:r>
      <w:proofErr w:type="spellStart"/>
      <w:r w:rsidRPr="003344AB">
        <w:rPr>
          <w:rFonts w:eastAsia="Verdana"/>
          <w:sz w:val="26"/>
          <w:szCs w:val="26"/>
        </w:rPr>
        <w:t>xác</w:t>
      </w:r>
      <w:proofErr w:type="spellEnd"/>
      <w:r w:rsidRPr="003344AB">
        <w:rPr>
          <w:rFonts w:eastAsia="Verdana"/>
          <w:sz w:val="26"/>
          <w:szCs w:val="26"/>
        </w:rPr>
        <w:t xml:space="preserve"> </w:t>
      </w:r>
      <w:proofErr w:type="spellStart"/>
      <w:r w:rsidRPr="003344AB">
        <w:rPr>
          <w:rFonts w:eastAsia="Verdana"/>
          <w:sz w:val="26"/>
          <w:szCs w:val="26"/>
        </w:rPr>
        <w:t>định</w:t>
      </w:r>
      <w:proofErr w:type="spellEnd"/>
      <w:r w:rsidRPr="003344AB">
        <w:rPr>
          <w:rFonts w:eastAsia="Verdana"/>
          <w:sz w:val="26"/>
          <w:szCs w:val="26"/>
        </w:rPr>
        <w:t xml:space="preserve"> </w:t>
      </w:r>
      <w:proofErr w:type="spellStart"/>
      <w:r w:rsidRPr="003344AB">
        <w:rPr>
          <w:rFonts w:eastAsia="Verdana"/>
          <w:sz w:val="26"/>
          <w:szCs w:val="26"/>
        </w:rPr>
        <w:t>ngưỡng</w:t>
      </w:r>
      <w:proofErr w:type="spellEnd"/>
      <w:r w:rsidRPr="003344AB">
        <w:rPr>
          <w:rFonts w:eastAsia="Verdana"/>
          <w:sz w:val="26"/>
          <w:szCs w:val="26"/>
        </w:rPr>
        <w:t xml:space="preserve"> </w:t>
      </w:r>
      <w:proofErr w:type="spellStart"/>
      <w:r w:rsidRPr="003344AB">
        <w:rPr>
          <w:rFonts w:eastAsia="Verdana"/>
          <w:sz w:val="26"/>
          <w:szCs w:val="26"/>
        </w:rPr>
        <w:t>tối</w:t>
      </w:r>
      <w:proofErr w:type="spellEnd"/>
      <w:r w:rsidRPr="003344AB">
        <w:rPr>
          <w:rFonts w:eastAsia="Verdana"/>
          <w:sz w:val="26"/>
          <w:szCs w:val="26"/>
        </w:rPr>
        <w:t xml:space="preserve"> </w:t>
      </w:r>
      <w:proofErr w:type="spellStart"/>
      <w:r w:rsidRPr="003344AB">
        <w:rPr>
          <w:rFonts w:eastAsia="Verdana"/>
          <w:sz w:val="26"/>
          <w:szCs w:val="26"/>
        </w:rPr>
        <w:t>ưu</w:t>
      </w:r>
      <w:proofErr w:type="spellEnd"/>
      <w:r w:rsidRPr="003344AB">
        <w:rPr>
          <w:rFonts w:eastAsia="Verdana"/>
          <w:sz w:val="26"/>
          <w:szCs w:val="26"/>
        </w:rPr>
        <w:t xml:space="preserve"> k*, </w:t>
      </w:r>
      <w:proofErr w:type="spellStart"/>
      <w:r w:rsidRPr="003344AB">
        <w:rPr>
          <w:rFonts w:eastAsia="Verdana"/>
          <w:sz w:val="26"/>
          <w:szCs w:val="26"/>
        </w:rPr>
        <w:t>ảnh</w:t>
      </w:r>
      <w:proofErr w:type="spellEnd"/>
      <w:r w:rsidRPr="003344AB">
        <w:rPr>
          <w:rFonts w:eastAsia="Verdana"/>
          <w:sz w:val="26"/>
          <w:szCs w:val="26"/>
        </w:rPr>
        <w:t xml:space="preserve"> </w:t>
      </w:r>
      <w:proofErr w:type="spellStart"/>
      <w:r w:rsidRPr="003344AB">
        <w:rPr>
          <w:rFonts w:eastAsia="Verdana"/>
          <w:sz w:val="26"/>
          <w:szCs w:val="26"/>
        </w:rPr>
        <w:t>sẽ</w:t>
      </w:r>
      <w:proofErr w:type="spellEnd"/>
      <w:r w:rsidRPr="003344AB">
        <w:rPr>
          <w:rFonts w:eastAsia="Verdana"/>
          <w:sz w:val="26"/>
          <w:szCs w:val="26"/>
        </w:rPr>
        <w:t xml:space="preserve"> </w:t>
      </w:r>
      <w:proofErr w:type="spellStart"/>
      <w:r w:rsidRPr="003344AB">
        <w:rPr>
          <w:rFonts w:eastAsia="Verdana"/>
          <w:sz w:val="26"/>
          <w:szCs w:val="26"/>
        </w:rPr>
        <w:t>được</w:t>
      </w:r>
      <w:proofErr w:type="spellEnd"/>
      <w:r w:rsidRPr="003344AB">
        <w:rPr>
          <w:rFonts w:eastAsia="Verdana"/>
          <w:sz w:val="26"/>
          <w:szCs w:val="26"/>
        </w:rPr>
        <w:t xml:space="preserve"> </w:t>
      </w:r>
      <w:proofErr w:type="spellStart"/>
      <w:r w:rsidRPr="003344AB">
        <w:rPr>
          <w:rFonts w:eastAsia="Verdana"/>
          <w:sz w:val="26"/>
          <w:szCs w:val="26"/>
        </w:rPr>
        <w:t>phân</w:t>
      </w:r>
      <w:proofErr w:type="spellEnd"/>
      <w:r w:rsidRPr="003344AB">
        <w:rPr>
          <w:rFonts w:eastAsia="Verdana"/>
          <w:sz w:val="26"/>
          <w:szCs w:val="26"/>
        </w:rPr>
        <w:t xml:space="preserve"> </w:t>
      </w:r>
      <w:proofErr w:type="spellStart"/>
      <w:r w:rsidRPr="003344AB">
        <w:rPr>
          <w:rFonts w:eastAsia="Verdana"/>
          <w:sz w:val="26"/>
          <w:szCs w:val="26"/>
        </w:rPr>
        <w:t>ngưỡng</w:t>
      </w:r>
      <w:proofErr w:type="spellEnd"/>
      <w:r w:rsidRPr="003344AB">
        <w:rPr>
          <w:rFonts w:eastAsia="Verdana"/>
          <w:sz w:val="26"/>
          <w:szCs w:val="26"/>
        </w:rPr>
        <w:t xml:space="preserve">: </w:t>
      </w:r>
      <w:proofErr w:type="spellStart"/>
      <w:r w:rsidRPr="003344AB">
        <w:rPr>
          <w:rFonts w:eastAsia="Verdana"/>
          <w:sz w:val="26"/>
          <w:szCs w:val="26"/>
        </w:rPr>
        <w:t>tất</w:t>
      </w:r>
      <w:proofErr w:type="spellEnd"/>
      <w:r w:rsidRPr="003344AB">
        <w:rPr>
          <w:rFonts w:eastAsia="Verdana"/>
          <w:sz w:val="26"/>
          <w:szCs w:val="26"/>
        </w:rPr>
        <w:t xml:space="preserve"> </w:t>
      </w:r>
      <w:proofErr w:type="spellStart"/>
      <w:r w:rsidRPr="003344AB">
        <w:rPr>
          <w:rFonts w:eastAsia="Verdana"/>
          <w:sz w:val="26"/>
          <w:szCs w:val="26"/>
        </w:rPr>
        <w:t>cả</w:t>
      </w:r>
      <w:proofErr w:type="spellEnd"/>
      <w:r w:rsidRPr="003344AB">
        <w:rPr>
          <w:rFonts w:eastAsia="Verdana"/>
          <w:sz w:val="26"/>
          <w:szCs w:val="26"/>
        </w:rPr>
        <w:t xml:space="preserve"> </w:t>
      </w:r>
      <w:proofErr w:type="spellStart"/>
      <w:r w:rsidRPr="003344AB">
        <w:rPr>
          <w:rFonts w:eastAsia="Verdana"/>
          <w:sz w:val="26"/>
          <w:szCs w:val="26"/>
        </w:rPr>
        <w:t>các</w:t>
      </w:r>
      <w:proofErr w:type="spellEnd"/>
      <w:r w:rsidRPr="003344AB">
        <w:rPr>
          <w:rFonts w:eastAsia="Verdana"/>
          <w:sz w:val="26"/>
          <w:szCs w:val="26"/>
        </w:rPr>
        <w:t xml:space="preserve"> pixel </w:t>
      </w:r>
      <w:proofErr w:type="spellStart"/>
      <w:r w:rsidRPr="003344AB">
        <w:rPr>
          <w:rFonts w:eastAsia="Verdana"/>
          <w:sz w:val="26"/>
          <w:szCs w:val="26"/>
        </w:rPr>
        <w:t>có</w:t>
      </w:r>
      <w:proofErr w:type="spellEnd"/>
      <w:r w:rsidRPr="003344AB">
        <w:rPr>
          <w:rFonts w:eastAsia="Verdana"/>
          <w:sz w:val="26"/>
          <w:szCs w:val="26"/>
        </w:rPr>
        <w:t xml:space="preserve"> </w:t>
      </w:r>
      <w:proofErr w:type="spellStart"/>
      <w:r w:rsidRPr="003344AB">
        <w:rPr>
          <w:rFonts w:eastAsia="Verdana"/>
          <w:sz w:val="26"/>
          <w:szCs w:val="26"/>
        </w:rPr>
        <w:t>giá</w:t>
      </w:r>
      <w:proofErr w:type="spellEnd"/>
      <w:r w:rsidRPr="003344AB">
        <w:rPr>
          <w:rFonts w:eastAsia="Verdana"/>
          <w:sz w:val="26"/>
          <w:szCs w:val="26"/>
        </w:rPr>
        <w:t xml:space="preserve"> </w:t>
      </w:r>
      <w:proofErr w:type="spellStart"/>
      <w:r w:rsidRPr="003344AB">
        <w:rPr>
          <w:rFonts w:eastAsia="Verdana"/>
          <w:sz w:val="26"/>
          <w:szCs w:val="26"/>
        </w:rPr>
        <w:t>trị</w:t>
      </w:r>
      <w:proofErr w:type="spellEnd"/>
      <w:r w:rsidRPr="003344AB">
        <w:rPr>
          <w:rFonts w:eastAsia="Verdana"/>
          <w:sz w:val="26"/>
          <w:szCs w:val="26"/>
        </w:rPr>
        <w:t xml:space="preserve"> </w:t>
      </w:r>
      <w:proofErr w:type="spellStart"/>
      <w:r w:rsidRPr="003344AB">
        <w:rPr>
          <w:rFonts w:eastAsia="Verdana"/>
          <w:sz w:val="26"/>
          <w:szCs w:val="26"/>
        </w:rPr>
        <w:t>nhỏ</w:t>
      </w:r>
      <w:proofErr w:type="spellEnd"/>
      <w:r w:rsidRPr="003344AB">
        <w:rPr>
          <w:rFonts w:eastAsia="Verdana"/>
          <w:sz w:val="26"/>
          <w:szCs w:val="26"/>
        </w:rPr>
        <w:t xml:space="preserve"> </w:t>
      </w:r>
      <w:proofErr w:type="spellStart"/>
      <w:r w:rsidRPr="003344AB">
        <w:rPr>
          <w:rFonts w:eastAsia="Verdana"/>
          <w:sz w:val="26"/>
          <w:szCs w:val="26"/>
        </w:rPr>
        <w:t>hơn</w:t>
      </w:r>
      <w:proofErr w:type="spellEnd"/>
      <w:r w:rsidRPr="003344AB">
        <w:rPr>
          <w:rFonts w:eastAsia="Verdana"/>
          <w:sz w:val="26"/>
          <w:szCs w:val="26"/>
        </w:rPr>
        <w:t xml:space="preserve"> </w:t>
      </w:r>
      <w:proofErr w:type="spellStart"/>
      <w:r w:rsidRPr="003344AB">
        <w:rPr>
          <w:rFonts w:eastAsia="Verdana"/>
          <w:sz w:val="26"/>
          <w:szCs w:val="26"/>
        </w:rPr>
        <w:t>hoặc</w:t>
      </w:r>
      <w:proofErr w:type="spellEnd"/>
      <w:r w:rsidRPr="003344AB">
        <w:rPr>
          <w:rFonts w:eastAsia="Verdana"/>
          <w:sz w:val="26"/>
          <w:szCs w:val="26"/>
        </w:rPr>
        <w:t xml:space="preserve"> </w:t>
      </w:r>
      <w:proofErr w:type="spellStart"/>
      <w:r w:rsidRPr="003344AB">
        <w:rPr>
          <w:rFonts w:eastAsia="Verdana"/>
          <w:sz w:val="26"/>
          <w:szCs w:val="26"/>
        </w:rPr>
        <w:t>bằng</w:t>
      </w:r>
      <w:proofErr w:type="spellEnd"/>
      <w:r w:rsidRPr="003344AB">
        <w:rPr>
          <w:rFonts w:eastAsia="Verdana"/>
          <w:sz w:val="26"/>
          <w:szCs w:val="26"/>
        </w:rPr>
        <w:t xml:space="preserve"> k* </w:t>
      </w:r>
      <w:proofErr w:type="spellStart"/>
      <w:r w:rsidRPr="003344AB">
        <w:rPr>
          <w:rFonts w:eastAsia="Verdana"/>
          <w:sz w:val="26"/>
          <w:szCs w:val="26"/>
        </w:rPr>
        <w:t>sẽ</w:t>
      </w:r>
      <w:proofErr w:type="spellEnd"/>
      <w:r w:rsidRPr="003344AB">
        <w:rPr>
          <w:rFonts w:eastAsia="Verdana"/>
          <w:sz w:val="26"/>
          <w:szCs w:val="26"/>
        </w:rPr>
        <w:t xml:space="preserve"> </w:t>
      </w:r>
      <w:proofErr w:type="spellStart"/>
      <w:r w:rsidRPr="003344AB">
        <w:rPr>
          <w:rFonts w:eastAsia="Verdana"/>
          <w:sz w:val="26"/>
          <w:szCs w:val="26"/>
        </w:rPr>
        <w:t>được</w:t>
      </w:r>
      <w:proofErr w:type="spellEnd"/>
      <w:r w:rsidRPr="003344AB">
        <w:rPr>
          <w:rFonts w:eastAsia="Verdana"/>
          <w:sz w:val="26"/>
          <w:szCs w:val="26"/>
        </w:rPr>
        <w:t xml:space="preserve"> </w:t>
      </w:r>
      <w:proofErr w:type="spellStart"/>
      <w:r w:rsidRPr="003344AB">
        <w:rPr>
          <w:rFonts w:eastAsia="Verdana"/>
          <w:sz w:val="26"/>
          <w:szCs w:val="26"/>
        </w:rPr>
        <w:t>gán</w:t>
      </w:r>
      <w:proofErr w:type="spellEnd"/>
      <w:r w:rsidRPr="003344AB">
        <w:rPr>
          <w:rFonts w:eastAsia="Verdana"/>
          <w:sz w:val="26"/>
          <w:szCs w:val="26"/>
        </w:rPr>
        <w:t xml:space="preserve"> </w:t>
      </w:r>
      <w:proofErr w:type="spellStart"/>
      <w:r w:rsidRPr="003344AB">
        <w:rPr>
          <w:rFonts w:eastAsia="Verdana"/>
          <w:sz w:val="26"/>
          <w:szCs w:val="26"/>
        </w:rPr>
        <w:t>vào</w:t>
      </w:r>
      <w:proofErr w:type="spellEnd"/>
      <w:r w:rsidRPr="003344AB">
        <w:rPr>
          <w:rFonts w:eastAsia="Verdana"/>
          <w:sz w:val="26"/>
          <w:szCs w:val="26"/>
        </w:rPr>
        <w:t xml:space="preserve"> </w:t>
      </w:r>
      <w:proofErr w:type="spellStart"/>
      <w:r w:rsidRPr="003344AB">
        <w:rPr>
          <w:rFonts w:eastAsia="Verdana"/>
          <w:sz w:val="26"/>
          <w:szCs w:val="26"/>
        </w:rPr>
        <w:t>lớp</w:t>
      </w:r>
      <w:proofErr w:type="spellEnd"/>
      <w:r w:rsidRPr="003344AB">
        <w:rPr>
          <w:rFonts w:eastAsia="Verdana"/>
          <w:sz w:val="26"/>
          <w:szCs w:val="26"/>
        </w:rPr>
        <w:t xml:space="preserve"> </w:t>
      </w:r>
      <w:proofErr w:type="spellStart"/>
      <w:r w:rsidRPr="003344AB">
        <w:rPr>
          <w:rFonts w:eastAsia="Verdana"/>
          <w:sz w:val="26"/>
          <w:szCs w:val="26"/>
        </w:rPr>
        <w:t>nền</w:t>
      </w:r>
      <w:proofErr w:type="spellEnd"/>
      <w:r w:rsidRPr="003344AB">
        <w:rPr>
          <w:rFonts w:eastAsia="Verdana"/>
          <w:sz w:val="26"/>
          <w:szCs w:val="26"/>
        </w:rPr>
        <w:t xml:space="preserve"> (0), </w:t>
      </w:r>
      <w:proofErr w:type="spellStart"/>
      <w:r w:rsidRPr="003344AB">
        <w:rPr>
          <w:rFonts w:eastAsia="Verdana"/>
          <w:sz w:val="26"/>
          <w:szCs w:val="26"/>
        </w:rPr>
        <w:t>trong</w:t>
      </w:r>
      <w:proofErr w:type="spellEnd"/>
      <w:r w:rsidRPr="003344AB">
        <w:rPr>
          <w:rFonts w:eastAsia="Verdana"/>
          <w:sz w:val="26"/>
          <w:szCs w:val="26"/>
        </w:rPr>
        <w:t xml:space="preserve"> </w:t>
      </w:r>
      <w:proofErr w:type="spellStart"/>
      <w:r w:rsidRPr="003344AB">
        <w:rPr>
          <w:rFonts w:eastAsia="Verdana"/>
          <w:sz w:val="26"/>
          <w:szCs w:val="26"/>
        </w:rPr>
        <w:t>khi</w:t>
      </w:r>
      <w:proofErr w:type="spellEnd"/>
      <w:r w:rsidRPr="003344AB">
        <w:rPr>
          <w:rFonts w:eastAsia="Verdana"/>
          <w:sz w:val="26"/>
          <w:szCs w:val="26"/>
        </w:rPr>
        <w:t xml:space="preserve"> </w:t>
      </w:r>
      <w:proofErr w:type="spellStart"/>
      <w:r w:rsidRPr="003344AB">
        <w:rPr>
          <w:rFonts w:eastAsia="Verdana"/>
          <w:sz w:val="26"/>
          <w:szCs w:val="26"/>
        </w:rPr>
        <w:t>các</w:t>
      </w:r>
      <w:proofErr w:type="spellEnd"/>
      <w:r w:rsidRPr="003344AB">
        <w:rPr>
          <w:rFonts w:eastAsia="Verdana"/>
          <w:sz w:val="26"/>
          <w:szCs w:val="26"/>
        </w:rPr>
        <w:t xml:space="preserve"> pixel </w:t>
      </w:r>
      <w:proofErr w:type="spellStart"/>
      <w:r w:rsidRPr="003344AB">
        <w:rPr>
          <w:rFonts w:eastAsia="Verdana"/>
          <w:sz w:val="26"/>
          <w:szCs w:val="26"/>
        </w:rPr>
        <w:t>lớn</w:t>
      </w:r>
      <w:proofErr w:type="spellEnd"/>
      <w:r w:rsidRPr="003344AB">
        <w:rPr>
          <w:rFonts w:eastAsia="Verdana"/>
          <w:sz w:val="26"/>
          <w:szCs w:val="26"/>
        </w:rPr>
        <w:t xml:space="preserve"> </w:t>
      </w:r>
      <w:proofErr w:type="spellStart"/>
      <w:r w:rsidRPr="003344AB">
        <w:rPr>
          <w:rFonts w:eastAsia="Verdana"/>
          <w:sz w:val="26"/>
          <w:szCs w:val="26"/>
        </w:rPr>
        <w:t>hơn</w:t>
      </w:r>
      <w:proofErr w:type="spellEnd"/>
      <w:r w:rsidRPr="003344AB">
        <w:rPr>
          <w:rFonts w:eastAsia="Verdana"/>
          <w:sz w:val="26"/>
          <w:szCs w:val="26"/>
        </w:rPr>
        <w:t xml:space="preserve"> k* </w:t>
      </w:r>
      <w:proofErr w:type="spellStart"/>
      <w:r w:rsidRPr="003344AB">
        <w:rPr>
          <w:rFonts w:eastAsia="Verdana"/>
          <w:sz w:val="26"/>
          <w:szCs w:val="26"/>
        </w:rPr>
        <w:t>sẽ</w:t>
      </w:r>
      <w:proofErr w:type="spellEnd"/>
      <w:r w:rsidRPr="003344AB">
        <w:rPr>
          <w:rFonts w:eastAsia="Verdana"/>
          <w:sz w:val="26"/>
          <w:szCs w:val="26"/>
        </w:rPr>
        <w:t xml:space="preserve"> </w:t>
      </w:r>
      <w:proofErr w:type="spellStart"/>
      <w:r w:rsidRPr="003344AB">
        <w:rPr>
          <w:rFonts w:eastAsia="Verdana"/>
          <w:sz w:val="26"/>
          <w:szCs w:val="26"/>
        </w:rPr>
        <w:t>thuộc</w:t>
      </w:r>
      <w:proofErr w:type="spellEnd"/>
      <w:r w:rsidRPr="003344AB">
        <w:rPr>
          <w:rFonts w:eastAsia="Verdana"/>
          <w:sz w:val="26"/>
          <w:szCs w:val="26"/>
        </w:rPr>
        <w:t xml:space="preserve"> </w:t>
      </w:r>
      <w:proofErr w:type="spellStart"/>
      <w:r w:rsidRPr="003344AB">
        <w:rPr>
          <w:rFonts w:eastAsia="Verdana"/>
          <w:sz w:val="26"/>
          <w:szCs w:val="26"/>
        </w:rPr>
        <w:t>lớp</w:t>
      </w:r>
      <w:proofErr w:type="spellEnd"/>
      <w:r w:rsidRPr="003344AB">
        <w:rPr>
          <w:rFonts w:eastAsia="Verdana"/>
          <w:sz w:val="26"/>
          <w:szCs w:val="26"/>
        </w:rPr>
        <w:t xml:space="preserve"> </w:t>
      </w:r>
      <w:proofErr w:type="spellStart"/>
      <w:r w:rsidRPr="003344AB">
        <w:rPr>
          <w:rFonts w:eastAsia="Verdana"/>
          <w:sz w:val="26"/>
          <w:szCs w:val="26"/>
        </w:rPr>
        <w:t>đối</w:t>
      </w:r>
      <w:proofErr w:type="spellEnd"/>
      <w:r w:rsidRPr="003344AB">
        <w:rPr>
          <w:rFonts w:eastAsia="Verdana"/>
          <w:sz w:val="26"/>
          <w:szCs w:val="26"/>
        </w:rPr>
        <w:t xml:space="preserve"> </w:t>
      </w:r>
      <w:proofErr w:type="spellStart"/>
      <w:r w:rsidRPr="003344AB">
        <w:rPr>
          <w:rFonts w:eastAsia="Verdana"/>
          <w:sz w:val="26"/>
          <w:szCs w:val="26"/>
        </w:rPr>
        <w:t>tượng</w:t>
      </w:r>
      <w:proofErr w:type="spellEnd"/>
      <w:r w:rsidRPr="003344AB">
        <w:rPr>
          <w:rFonts w:eastAsia="Verdana"/>
          <w:sz w:val="26"/>
          <w:szCs w:val="26"/>
        </w:rPr>
        <w:t xml:space="preserve"> (1). Phương </w:t>
      </w:r>
      <w:proofErr w:type="spellStart"/>
      <w:r w:rsidRPr="003344AB">
        <w:rPr>
          <w:rFonts w:eastAsia="Verdana"/>
          <w:sz w:val="26"/>
          <w:szCs w:val="26"/>
        </w:rPr>
        <w:t>pháp</w:t>
      </w:r>
      <w:proofErr w:type="spellEnd"/>
      <w:r w:rsidRPr="003344AB">
        <w:rPr>
          <w:rFonts w:eastAsia="Verdana"/>
          <w:sz w:val="26"/>
          <w:szCs w:val="26"/>
        </w:rPr>
        <w:t xml:space="preserve"> </w:t>
      </w:r>
      <w:proofErr w:type="spellStart"/>
      <w:r w:rsidRPr="003344AB">
        <w:rPr>
          <w:rFonts w:eastAsia="Verdana"/>
          <w:sz w:val="26"/>
          <w:szCs w:val="26"/>
        </w:rPr>
        <w:t>này</w:t>
      </w:r>
      <w:proofErr w:type="spellEnd"/>
      <w:r w:rsidRPr="003344AB">
        <w:rPr>
          <w:rFonts w:eastAsia="Verdana"/>
          <w:sz w:val="26"/>
          <w:szCs w:val="26"/>
        </w:rPr>
        <w:t xml:space="preserve"> </w:t>
      </w:r>
      <w:proofErr w:type="spellStart"/>
      <w:r w:rsidRPr="003344AB">
        <w:rPr>
          <w:rFonts w:eastAsia="Verdana"/>
          <w:sz w:val="26"/>
          <w:szCs w:val="26"/>
        </w:rPr>
        <w:t>hiệu</w:t>
      </w:r>
      <w:proofErr w:type="spellEnd"/>
      <w:r w:rsidRPr="003344AB">
        <w:rPr>
          <w:rFonts w:eastAsia="Verdana"/>
          <w:sz w:val="26"/>
          <w:szCs w:val="26"/>
        </w:rPr>
        <w:t xml:space="preserve"> </w:t>
      </w:r>
      <w:proofErr w:type="spellStart"/>
      <w:r w:rsidRPr="003344AB">
        <w:rPr>
          <w:rFonts w:eastAsia="Verdana"/>
          <w:sz w:val="26"/>
          <w:szCs w:val="26"/>
        </w:rPr>
        <w:t>quả</w:t>
      </w:r>
      <w:proofErr w:type="spellEnd"/>
      <w:r w:rsidRPr="003344AB">
        <w:rPr>
          <w:rFonts w:eastAsia="Verdana"/>
          <w:sz w:val="26"/>
          <w:szCs w:val="26"/>
        </w:rPr>
        <w:t xml:space="preserve"> </w:t>
      </w:r>
      <w:proofErr w:type="spellStart"/>
      <w:r w:rsidRPr="003344AB">
        <w:rPr>
          <w:rFonts w:eastAsia="Verdana"/>
          <w:sz w:val="26"/>
          <w:szCs w:val="26"/>
        </w:rPr>
        <w:t>vì</w:t>
      </w:r>
      <w:proofErr w:type="spellEnd"/>
      <w:r w:rsidRPr="003344AB">
        <w:rPr>
          <w:rFonts w:eastAsia="Verdana"/>
          <w:sz w:val="26"/>
          <w:szCs w:val="26"/>
        </w:rPr>
        <w:t xml:space="preserve"> </w:t>
      </w:r>
      <w:proofErr w:type="spellStart"/>
      <w:r w:rsidRPr="003344AB">
        <w:rPr>
          <w:rFonts w:eastAsia="Verdana"/>
          <w:sz w:val="26"/>
          <w:szCs w:val="26"/>
        </w:rPr>
        <w:t>chỉ</w:t>
      </w:r>
      <w:proofErr w:type="spellEnd"/>
      <w:r w:rsidRPr="003344AB">
        <w:rPr>
          <w:rFonts w:eastAsia="Verdana"/>
          <w:sz w:val="26"/>
          <w:szCs w:val="26"/>
        </w:rPr>
        <w:t xml:space="preserve"> </w:t>
      </w:r>
      <w:proofErr w:type="spellStart"/>
      <w:r w:rsidRPr="003344AB">
        <w:rPr>
          <w:rFonts w:eastAsia="Verdana"/>
          <w:sz w:val="26"/>
          <w:szCs w:val="26"/>
        </w:rPr>
        <w:t>cần</w:t>
      </w:r>
      <w:proofErr w:type="spellEnd"/>
      <w:r w:rsidRPr="003344AB">
        <w:rPr>
          <w:rFonts w:eastAsia="Verdana"/>
          <w:sz w:val="26"/>
          <w:szCs w:val="26"/>
        </w:rPr>
        <w:t xml:space="preserve"> </w:t>
      </w:r>
      <w:proofErr w:type="spellStart"/>
      <w:r w:rsidRPr="003344AB">
        <w:rPr>
          <w:rFonts w:eastAsia="Verdana"/>
          <w:sz w:val="26"/>
          <w:szCs w:val="26"/>
        </w:rPr>
        <w:t>tính</w:t>
      </w:r>
      <w:proofErr w:type="spellEnd"/>
      <w:r w:rsidRPr="003344AB">
        <w:rPr>
          <w:rFonts w:eastAsia="Verdana"/>
          <w:sz w:val="26"/>
          <w:szCs w:val="26"/>
        </w:rPr>
        <w:t xml:space="preserve"> </w:t>
      </w:r>
      <w:proofErr w:type="spellStart"/>
      <w:r w:rsidRPr="003344AB">
        <w:rPr>
          <w:rFonts w:eastAsia="Verdana"/>
          <w:sz w:val="26"/>
          <w:szCs w:val="26"/>
        </w:rPr>
        <w:t>toán</w:t>
      </w:r>
      <w:proofErr w:type="spellEnd"/>
      <w:r w:rsidRPr="003344AB">
        <w:rPr>
          <w:rFonts w:eastAsia="Verdana"/>
          <w:sz w:val="26"/>
          <w:szCs w:val="26"/>
        </w:rPr>
        <w:t xml:space="preserve"> </w:t>
      </w:r>
      <w:proofErr w:type="spellStart"/>
      <w:r w:rsidRPr="003344AB">
        <w:rPr>
          <w:rFonts w:eastAsia="Verdana"/>
          <w:sz w:val="26"/>
          <w:szCs w:val="26"/>
        </w:rPr>
        <w:t>dựa</w:t>
      </w:r>
      <w:proofErr w:type="spellEnd"/>
      <w:r w:rsidRPr="003344AB">
        <w:rPr>
          <w:rFonts w:eastAsia="Verdana"/>
          <w:sz w:val="26"/>
          <w:szCs w:val="26"/>
        </w:rPr>
        <w:t xml:space="preserve"> </w:t>
      </w:r>
      <w:proofErr w:type="spellStart"/>
      <w:r w:rsidRPr="003344AB">
        <w:rPr>
          <w:rFonts w:eastAsia="Verdana"/>
          <w:sz w:val="26"/>
          <w:szCs w:val="26"/>
        </w:rPr>
        <w:t>trên</w:t>
      </w:r>
      <w:proofErr w:type="spellEnd"/>
      <w:r w:rsidRPr="003344AB">
        <w:rPr>
          <w:rFonts w:eastAsia="Verdana"/>
          <w:sz w:val="26"/>
          <w:szCs w:val="26"/>
        </w:rPr>
        <w:t xml:space="preserve"> histogram </w:t>
      </w:r>
      <w:proofErr w:type="spellStart"/>
      <w:r w:rsidRPr="003344AB">
        <w:rPr>
          <w:rFonts w:eastAsia="Verdana"/>
          <w:sz w:val="26"/>
          <w:szCs w:val="26"/>
        </w:rPr>
        <w:t>của</w:t>
      </w:r>
      <w:proofErr w:type="spellEnd"/>
      <w:r w:rsidRPr="003344AB">
        <w:rPr>
          <w:rFonts w:eastAsia="Verdana"/>
          <w:sz w:val="26"/>
          <w:szCs w:val="26"/>
        </w:rPr>
        <w:t xml:space="preserve"> </w:t>
      </w:r>
      <w:proofErr w:type="spellStart"/>
      <w:r w:rsidRPr="003344AB">
        <w:rPr>
          <w:rFonts w:eastAsia="Verdana"/>
          <w:sz w:val="26"/>
          <w:szCs w:val="26"/>
        </w:rPr>
        <w:t>ảnh</w:t>
      </w:r>
      <w:proofErr w:type="spellEnd"/>
      <w:r w:rsidRPr="003344AB">
        <w:rPr>
          <w:rFonts w:eastAsia="Verdana"/>
          <w:sz w:val="26"/>
          <w:szCs w:val="26"/>
        </w:rPr>
        <w:t xml:space="preserve">, </w:t>
      </w:r>
      <w:proofErr w:type="spellStart"/>
      <w:r w:rsidRPr="003344AB">
        <w:rPr>
          <w:rFonts w:eastAsia="Verdana"/>
          <w:sz w:val="26"/>
          <w:szCs w:val="26"/>
        </w:rPr>
        <w:t>giúp</w:t>
      </w:r>
      <w:proofErr w:type="spellEnd"/>
      <w:r w:rsidRPr="003344AB">
        <w:rPr>
          <w:rFonts w:eastAsia="Verdana"/>
          <w:sz w:val="26"/>
          <w:szCs w:val="26"/>
        </w:rPr>
        <w:t xml:space="preserve"> </w:t>
      </w:r>
      <w:proofErr w:type="spellStart"/>
      <w:r w:rsidRPr="003344AB">
        <w:rPr>
          <w:rFonts w:eastAsia="Verdana"/>
          <w:sz w:val="26"/>
          <w:szCs w:val="26"/>
        </w:rPr>
        <w:t>giảm</w:t>
      </w:r>
      <w:proofErr w:type="spellEnd"/>
      <w:r w:rsidRPr="003344AB">
        <w:rPr>
          <w:rFonts w:eastAsia="Verdana"/>
          <w:sz w:val="26"/>
          <w:szCs w:val="26"/>
        </w:rPr>
        <w:t xml:space="preserve"> </w:t>
      </w:r>
      <w:proofErr w:type="spellStart"/>
      <w:r w:rsidRPr="003344AB">
        <w:rPr>
          <w:rFonts w:eastAsia="Verdana"/>
          <w:sz w:val="26"/>
          <w:szCs w:val="26"/>
        </w:rPr>
        <w:t>thiểu</w:t>
      </w:r>
      <w:proofErr w:type="spellEnd"/>
      <w:r w:rsidRPr="003344AB">
        <w:rPr>
          <w:rFonts w:eastAsia="Verdana"/>
          <w:sz w:val="26"/>
          <w:szCs w:val="26"/>
        </w:rPr>
        <w:t xml:space="preserve"> </w:t>
      </w:r>
      <w:proofErr w:type="spellStart"/>
      <w:r w:rsidRPr="003344AB">
        <w:rPr>
          <w:rFonts w:eastAsia="Verdana"/>
          <w:sz w:val="26"/>
          <w:szCs w:val="26"/>
        </w:rPr>
        <w:t>thời</w:t>
      </w:r>
      <w:proofErr w:type="spellEnd"/>
      <w:r w:rsidRPr="003344AB">
        <w:rPr>
          <w:rFonts w:eastAsia="Verdana"/>
          <w:sz w:val="26"/>
          <w:szCs w:val="26"/>
        </w:rPr>
        <w:t xml:space="preserve"> </w:t>
      </w:r>
      <w:proofErr w:type="spellStart"/>
      <w:r w:rsidRPr="003344AB">
        <w:rPr>
          <w:rFonts w:eastAsia="Verdana"/>
          <w:sz w:val="26"/>
          <w:szCs w:val="26"/>
        </w:rPr>
        <w:t>gian</w:t>
      </w:r>
      <w:proofErr w:type="spellEnd"/>
      <w:r w:rsidRPr="003344AB">
        <w:rPr>
          <w:rFonts w:eastAsia="Verdana"/>
          <w:sz w:val="26"/>
          <w:szCs w:val="26"/>
        </w:rPr>
        <w:t xml:space="preserve"> </w:t>
      </w:r>
      <w:proofErr w:type="spellStart"/>
      <w:r w:rsidRPr="003344AB">
        <w:rPr>
          <w:rFonts w:eastAsia="Verdana"/>
          <w:sz w:val="26"/>
          <w:szCs w:val="26"/>
        </w:rPr>
        <w:t>và</w:t>
      </w:r>
      <w:proofErr w:type="spellEnd"/>
      <w:r w:rsidRPr="003344AB">
        <w:rPr>
          <w:rFonts w:eastAsia="Verdana"/>
          <w:sz w:val="26"/>
          <w:szCs w:val="26"/>
        </w:rPr>
        <w:t xml:space="preserve"> </w:t>
      </w:r>
      <w:proofErr w:type="spellStart"/>
      <w:r w:rsidRPr="003344AB">
        <w:rPr>
          <w:rFonts w:eastAsia="Verdana"/>
          <w:sz w:val="26"/>
          <w:szCs w:val="26"/>
        </w:rPr>
        <w:t>tài</w:t>
      </w:r>
      <w:proofErr w:type="spellEnd"/>
      <w:r w:rsidRPr="003344AB">
        <w:rPr>
          <w:rFonts w:eastAsia="Verdana"/>
          <w:sz w:val="26"/>
          <w:szCs w:val="26"/>
        </w:rPr>
        <w:t xml:space="preserve"> </w:t>
      </w:r>
      <w:proofErr w:type="spellStart"/>
      <w:r w:rsidRPr="003344AB">
        <w:rPr>
          <w:rFonts w:eastAsia="Verdana"/>
          <w:sz w:val="26"/>
          <w:szCs w:val="26"/>
        </w:rPr>
        <w:t>nguyên</w:t>
      </w:r>
      <w:proofErr w:type="spellEnd"/>
      <w:r w:rsidRPr="003344AB">
        <w:rPr>
          <w:rFonts w:eastAsia="Verdana"/>
          <w:sz w:val="26"/>
          <w:szCs w:val="26"/>
        </w:rPr>
        <w:t xml:space="preserve"> </w:t>
      </w:r>
      <w:proofErr w:type="spellStart"/>
      <w:r w:rsidRPr="003344AB">
        <w:rPr>
          <w:rFonts w:eastAsia="Verdana"/>
          <w:sz w:val="26"/>
          <w:szCs w:val="26"/>
        </w:rPr>
        <w:t>tính</w:t>
      </w:r>
      <w:proofErr w:type="spellEnd"/>
      <w:r w:rsidRPr="003344AB">
        <w:rPr>
          <w:rFonts w:eastAsia="Verdana"/>
          <w:sz w:val="26"/>
          <w:szCs w:val="26"/>
        </w:rPr>
        <w:t xml:space="preserve"> </w:t>
      </w:r>
      <w:proofErr w:type="spellStart"/>
      <w:r w:rsidRPr="003344AB">
        <w:rPr>
          <w:rFonts w:eastAsia="Verdana"/>
          <w:sz w:val="26"/>
          <w:szCs w:val="26"/>
        </w:rPr>
        <w:t>toán</w:t>
      </w:r>
      <w:proofErr w:type="spellEnd"/>
      <w:r w:rsidRPr="003344AB">
        <w:rPr>
          <w:rFonts w:eastAsia="Verdana"/>
          <w:sz w:val="26"/>
          <w:szCs w:val="26"/>
        </w:rPr>
        <w:t>.</w:t>
      </w:r>
    </w:p>
    <w:p w14:paraId="1602EA34" w14:textId="77777777" w:rsidR="005E1248" w:rsidRDefault="005E1248" w:rsidP="005E1248">
      <w:pPr>
        <w:rPr>
          <w:rFonts w:eastAsia="Arial"/>
        </w:rPr>
      </w:pPr>
    </w:p>
    <w:p w14:paraId="0320F2BF" w14:textId="77777777" w:rsidR="005E1248" w:rsidRPr="005E1248" w:rsidRDefault="005E1248" w:rsidP="005E1248">
      <w:pPr>
        <w:rPr>
          <w:rFonts w:eastAsia="Arial"/>
        </w:rPr>
      </w:pPr>
    </w:p>
    <w:p w14:paraId="6C897CB0" w14:textId="7CDAA785" w:rsidR="001644B6" w:rsidRDefault="001644B6" w:rsidP="00B56500">
      <w:pPr>
        <w:pStyle w:val="Heading2"/>
      </w:pPr>
      <w:bookmarkStart w:id="96" w:name="_Toc182137236"/>
      <w:r w:rsidRPr="00AE2A07">
        <w:t>2.2</w:t>
      </w:r>
      <w:r w:rsidR="006E5DB5" w:rsidRPr="00AE2A07">
        <w:t>.</w:t>
      </w:r>
      <w:r w:rsidRPr="00AE2A07">
        <w:t xml:space="preserve"> </w:t>
      </w:r>
      <w:r w:rsidR="001E6E81" w:rsidRPr="00AE2A07">
        <w:t>Phân đoạn dựa trên cạnh (Edge-based segmentation)</w:t>
      </w:r>
      <w:bookmarkEnd w:id="96"/>
    </w:p>
    <w:p w14:paraId="2CFF3794" w14:textId="558F202C" w:rsidR="005B2715" w:rsidRPr="005B2715" w:rsidRDefault="005B2715" w:rsidP="005B2715">
      <w:pPr>
        <w:spacing w:line="372" w:lineRule="auto"/>
        <w:jc w:val="both"/>
        <w:rPr>
          <w:rFonts w:eastAsia="Verdana"/>
          <w:sz w:val="26"/>
          <w:szCs w:val="26"/>
        </w:rPr>
      </w:pPr>
      <w:proofErr w:type="spellStart"/>
      <w:r>
        <w:rPr>
          <w:rFonts w:eastAsia="Verdana"/>
          <w:sz w:val="26"/>
          <w:szCs w:val="26"/>
        </w:rPr>
        <w:t>Phân</w:t>
      </w:r>
      <w:proofErr w:type="spellEnd"/>
      <w:r>
        <w:rPr>
          <w:rFonts w:eastAsia="Verdana"/>
          <w:sz w:val="26"/>
          <w:szCs w:val="26"/>
        </w:rPr>
        <w:t xml:space="preserve"> </w:t>
      </w:r>
      <w:proofErr w:type="spellStart"/>
      <w:r>
        <w:rPr>
          <w:rFonts w:eastAsia="Verdana"/>
          <w:sz w:val="26"/>
          <w:szCs w:val="26"/>
        </w:rPr>
        <w:t>đoạn</w:t>
      </w:r>
      <w:proofErr w:type="spellEnd"/>
      <w:r>
        <w:rPr>
          <w:rFonts w:eastAsia="Verdana"/>
          <w:sz w:val="26"/>
          <w:szCs w:val="26"/>
        </w:rPr>
        <w:t xml:space="preserve"> </w:t>
      </w:r>
      <w:proofErr w:type="spellStart"/>
      <w:r>
        <w:rPr>
          <w:rFonts w:eastAsia="Verdana"/>
          <w:sz w:val="26"/>
          <w:szCs w:val="26"/>
        </w:rPr>
        <w:t>dựa</w:t>
      </w:r>
      <w:proofErr w:type="spellEnd"/>
      <w:r>
        <w:rPr>
          <w:rFonts w:eastAsia="Verdana"/>
          <w:sz w:val="26"/>
          <w:szCs w:val="26"/>
        </w:rPr>
        <w:t xml:space="preserve"> </w:t>
      </w:r>
      <w:proofErr w:type="spellStart"/>
      <w:r>
        <w:rPr>
          <w:rFonts w:eastAsia="Verdana"/>
          <w:sz w:val="26"/>
          <w:szCs w:val="26"/>
        </w:rPr>
        <w:t>trên</w:t>
      </w:r>
      <w:proofErr w:type="spellEnd"/>
      <w:r>
        <w:rPr>
          <w:rFonts w:eastAsia="Verdana"/>
          <w:sz w:val="26"/>
          <w:szCs w:val="26"/>
        </w:rPr>
        <w:t xml:space="preserve"> </w:t>
      </w:r>
      <w:proofErr w:type="spellStart"/>
      <w:r>
        <w:rPr>
          <w:rFonts w:eastAsia="Verdana"/>
          <w:sz w:val="26"/>
          <w:szCs w:val="26"/>
        </w:rPr>
        <w:t>cạn</w:t>
      </w:r>
      <w:r w:rsidR="00C26CCB">
        <w:rPr>
          <w:rFonts w:eastAsia="Verdana"/>
          <w:sz w:val="26"/>
          <w:szCs w:val="26"/>
        </w:rPr>
        <w:t>h</w:t>
      </w:r>
      <w:proofErr w:type="spellEnd"/>
      <w:r>
        <w:rPr>
          <w:rFonts w:eastAsia="Verdana"/>
          <w:sz w:val="26"/>
          <w:szCs w:val="26"/>
        </w:rPr>
        <w:t xml:space="preserve"> hay </w:t>
      </w:r>
      <w:proofErr w:type="spellStart"/>
      <w:r>
        <w:rPr>
          <w:rFonts w:eastAsia="Verdana"/>
          <w:sz w:val="26"/>
          <w:szCs w:val="26"/>
        </w:rPr>
        <w:t>tên</w:t>
      </w:r>
      <w:proofErr w:type="spellEnd"/>
      <w:r>
        <w:rPr>
          <w:rFonts w:eastAsia="Verdana"/>
          <w:sz w:val="26"/>
          <w:szCs w:val="26"/>
        </w:rPr>
        <w:t xml:space="preserve"> </w:t>
      </w:r>
      <w:proofErr w:type="spellStart"/>
      <w:r>
        <w:rPr>
          <w:rFonts w:eastAsia="Verdana"/>
          <w:sz w:val="26"/>
          <w:szCs w:val="26"/>
        </w:rPr>
        <w:t>tiếng</w:t>
      </w:r>
      <w:proofErr w:type="spellEnd"/>
      <w:r>
        <w:rPr>
          <w:rFonts w:eastAsia="Verdana"/>
          <w:sz w:val="26"/>
          <w:szCs w:val="26"/>
        </w:rPr>
        <w:t xml:space="preserve"> Anh</w:t>
      </w:r>
      <w:r w:rsidR="00C26CCB">
        <w:rPr>
          <w:rFonts w:eastAsia="Verdana"/>
          <w:sz w:val="26"/>
          <w:szCs w:val="26"/>
        </w:rPr>
        <w:t xml:space="preserve">, </w:t>
      </w:r>
      <w:proofErr w:type="spellStart"/>
      <w:r w:rsidR="00C26CCB">
        <w:rPr>
          <w:rFonts w:eastAsia="Verdana"/>
          <w:sz w:val="26"/>
          <w:szCs w:val="26"/>
        </w:rPr>
        <w:t>đê</w:t>
      </w:r>
      <w:proofErr w:type="spellEnd"/>
      <w:r w:rsidR="00C26CCB">
        <w:rPr>
          <w:rFonts w:eastAsia="Verdana"/>
          <w:sz w:val="26"/>
          <w:szCs w:val="26"/>
        </w:rPr>
        <w:t xml:space="preserve">̉ </w:t>
      </w:r>
      <w:proofErr w:type="spellStart"/>
      <w:r w:rsidR="00C26CCB">
        <w:rPr>
          <w:rFonts w:eastAsia="Verdana"/>
          <w:sz w:val="26"/>
          <w:szCs w:val="26"/>
        </w:rPr>
        <w:t>cho</w:t>
      </w:r>
      <w:proofErr w:type="spellEnd"/>
      <w:r w:rsidR="00C26CCB">
        <w:rPr>
          <w:rFonts w:eastAsia="Verdana"/>
          <w:sz w:val="26"/>
          <w:szCs w:val="26"/>
        </w:rPr>
        <w:t xml:space="preserve"> </w:t>
      </w:r>
      <w:r>
        <w:rPr>
          <w:rFonts w:eastAsia="Verdana"/>
          <w:sz w:val="26"/>
          <w:szCs w:val="26"/>
        </w:rPr>
        <w:t xml:space="preserve"> là </w:t>
      </w:r>
      <w:r w:rsidRPr="005B2715">
        <w:rPr>
          <w:rFonts w:eastAsia="Verdana"/>
          <w:sz w:val="26"/>
          <w:szCs w:val="26"/>
        </w:rPr>
        <w:t xml:space="preserve">Edge-based segmentation </w:t>
      </w:r>
      <w:proofErr w:type="spellStart"/>
      <w:r w:rsidRPr="005B2715">
        <w:rPr>
          <w:rFonts w:eastAsia="Verdana"/>
          <w:sz w:val="26"/>
          <w:szCs w:val="26"/>
        </w:rPr>
        <w:t>là</w:t>
      </w:r>
      <w:proofErr w:type="spellEnd"/>
      <w:r w:rsidRPr="005B2715">
        <w:rPr>
          <w:rFonts w:eastAsia="Verdana"/>
          <w:sz w:val="26"/>
          <w:szCs w:val="26"/>
        </w:rPr>
        <w:t xml:space="preserve"> </w:t>
      </w:r>
      <w:proofErr w:type="spellStart"/>
      <w:r w:rsidRPr="005B2715">
        <w:rPr>
          <w:rFonts w:eastAsia="Verdana"/>
          <w:sz w:val="26"/>
          <w:szCs w:val="26"/>
        </w:rPr>
        <w:t>một</w:t>
      </w:r>
      <w:proofErr w:type="spellEnd"/>
      <w:r w:rsidRPr="005B2715">
        <w:rPr>
          <w:rFonts w:eastAsia="Verdana"/>
          <w:sz w:val="26"/>
          <w:szCs w:val="26"/>
        </w:rPr>
        <w:t xml:space="preserve"> </w:t>
      </w:r>
      <w:proofErr w:type="spellStart"/>
      <w:r w:rsidRPr="005B2715">
        <w:rPr>
          <w:rFonts w:eastAsia="Verdana"/>
          <w:sz w:val="26"/>
          <w:szCs w:val="26"/>
        </w:rPr>
        <w:t>phương</w:t>
      </w:r>
      <w:proofErr w:type="spellEnd"/>
      <w:r w:rsidRPr="005B2715">
        <w:rPr>
          <w:rFonts w:eastAsia="Verdana"/>
          <w:sz w:val="26"/>
          <w:szCs w:val="26"/>
        </w:rPr>
        <w:t xml:space="preserve"> </w:t>
      </w:r>
      <w:proofErr w:type="spellStart"/>
      <w:r w:rsidRPr="005B2715">
        <w:rPr>
          <w:rFonts w:eastAsia="Verdana"/>
          <w:sz w:val="26"/>
          <w:szCs w:val="26"/>
        </w:rPr>
        <w:t>pháp</w:t>
      </w:r>
      <w:proofErr w:type="spellEnd"/>
      <w:r w:rsidRPr="005B2715">
        <w:rPr>
          <w:rFonts w:eastAsia="Verdana"/>
          <w:sz w:val="26"/>
          <w:szCs w:val="26"/>
        </w:rPr>
        <w:t xml:space="preserve"> </w:t>
      </w:r>
      <w:proofErr w:type="spellStart"/>
      <w:r w:rsidRPr="005B2715">
        <w:rPr>
          <w:rFonts w:eastAsia="Verdana"/>
          <w:sz w:val="26"/>
          <w:szCs w:val="26"/>
        </w:rPr>
        <w:t>phân</w:t>
      </w:r>
      <w:proofErr w:type="spellEnd"/>
      <w:r w:rsidRPr="005B2715">
        <w:rPr>
          <w:rFonts w:eastAsia="Verdana"/>
          <w:sz w:val="26"/>
          <w:szCs w:val="26"/>
        </w:rPr>
        <w:t xml:space="preserve"> </w:t>
      </w:r>
      <w:proofErr w:type="spellStart"/>
      <w:r w:rsidR="00581EAA">
        <w:rPr>
          <w:rFonts w:eastAsia="Verdana"/>
          <w:sz w:val="26"/>
          <w:szCs w:val="26"/>
        </w:rPr>
        <w:t>vùng</w:t>
      </w:r>
      <w:proofErr w:type="spellEnd"/>
      <w:r w:rsidRPr="005B2715">
        <w:rPr>
          <w:rFonts w:eastAsia="Verdana"/>
          <w:sz w:val="26"/>
          <w:szCs w:val="26"/>
        </w:rPr>
        <w:t xml:space="preserve"> </w:t>
      </w:r>
      <w:proofErr w:type="spellStart"/>
      <w:r w:rsidRPr="005B2715">
        <w:rPr>
          <w:rFonts w:eastAsia="Verdana"/>
          <w:sz w:val="26"/>
          <w:szCs w:val="26"/>
        </w:rPr>
        <w:t>ảnh</w:t>
      </w:r>
      <w:proofErr w:type="spellEnd"/>
      <w:r w:rsidRPr="005B2715">
        <w:rPr>
          <w:rFonts w:eastAsia="Verdana"/>
          <w:sz w:val="26"/>
          <w:szCs w:val="26"/>
        </w:rPr>
        <w:t xml:space="preserve"> </w:t>
      </w:r>
      <w:proofErr w:type="spellStart"/>
      <w:r w:rsidRPr="005B2715">
        <w:rPr>
          <w:rFonts w:eastAsia="Verdana"/>
          <w:sz w:val="26"/>
          <w:szCs w:val="26"/>
        </w:rPr>
        <w:t>trong</w:t>
      </w:r>
      <w:proofErr w:type="spellEnd"/>
      <w:r w:rsidRPr="005B2715">
        <w:rPr>
          <w:rFonts w:eastAsia="Verdana"/>
          <w:sz w:val="26"/>
          <w:szCs w:val="26"/>
        </w:rPr>
        <w:t xml:space="preserve"> </w:t>
      </w:r>
      <w:proofErr w:type="spellStart"/>
      <w:r w:rsidRPr="005B2715">
        <w:rPr>
          <w:rFonts w:eastAsia="Verdana"/>
          <w:sz w:val="26"/>
          <w:szCs w:val="26"/>
        </w:rPr>
        <w:t>lĩnh</w:t>
      </w:r>
      <w:proofErr w:type="spellEnd"/>
      <w:r w:rsidRPr="005B2715">
        <w:rPr>
          <w:rFonts w:eastAsia="Verdana"/>
          <w:sz w:val="26"/>
          <w:szCs w:val="26"/>
        </w:rPr>
        <w:t xml:space="preserve"> </w:t>
      </w:r>
      <w:proofErr w:type="spellStart"/>
      <w:r w:rsidRPr="005B2715">
        <w:rPr>
          <w:rFonts w:eastAsia="Verdana"/>
          <w:sz w:val="26"/>
          <w:szCs w:val="26"/>
        </w:rPr>
        <w:t>vực</w:t>
      </w:r>
      <w:proofErr w:type="spellEnd"/>
      <w:r w:rsidRPr="005B2715">
        <w:rPr>
          <w:rFonts w:eastAsia="Verdana"/>
          <w:sz w:val="26"/>
          <w:szCs w:val="26"/>
        </w:rPr>
        <w:t xml:space="preserve"> </w:t>
      </w:r>
      <w:proofErr w:type="spellStart"/>
      <w:r w:rsidRPr="005B2715">
        <w:rPr>
          <w:rFonts w:eastAsia="Verdana"/>
          <w:sz w:val="26"/>
          <w:szCs w:val="26"/>
        </w:rPr>
        <w:t>thị</w:t>
      </w:r>
      <w:proofErr w:type="spellEnd"/>
      <w:r w:rsidRPr="005B2715">
        <w:rPr>
          <w:rFonts w:eastAsia="Verdana"/>
          <w:sz w:val="26"/>
          <w:szCs w:val="26"/>
        </w:rPr>
        <w:t xml:space="preserve"> </w:t>
      </w:r>
      <w:proofErr w:type="spellStart"/>
      <w:r w:rsidRPr="005B2715">
        <w:rPr>
          <w:rFonts w:eastAsia="Verdana"/>
          <w:sz w:val="26"/>
          <w:szCs w:val="26"/>
        </w:rPr>
        <w:t>giác</w:t>
      </w:r>
      <w:proofErr w:type="spellEnd"/>
      <w:r w:rsidRPr="005B2715">
        <w:rPr>
          <w:rFonts w:eastAsia="Verdana"/>
          <w:sz w:val="26"/>
          <w:szCs w:val="26"/>
        </w:rPr>
        <w:t xml:space="preserve"> </w:t>
      </w:r>
      <w:proofErr w:type="spellStart"/>
      <w:r w:rsidRPr="005B2715">
        <w:rPr>
          <w:rFonts w:eastAsia="Verdana"/>
          <w:sz w:val="26"/>
          <w:szCs w:val="26"/>
        </w:rPr>
        <w:t>máy</w:t>
      </w:r>
      <w:proofErr w:type="spellEnd"/>
      <w:r w:rsidRPr="005B2715">
        <w:rPr>
          <w:rFonts w:eastAsia="Verdana"/>
          <w:sz w:val="26"/>
          <w:szCs w:val="26"/>
        </w:rPr>
        <w:t xml:space="preserve"> </w:t>
      </w:r>
      <w:proofErr w:type="spellStart"/>
      <w:r w:rsidRPr="005B2715">
        <w:rPr>
          <w:rFonts w:eastAsia="Verdana"/>
          <w:sz w:val="26"/>
          <w:szCs w:val="26"/>
        </w:rPr>
        <w:t>tính</w:t>
      </w:r>
      <w:proofErr w:type="spellEnd"/>
      <w:r w:rsidRPr="005B2715">
        <w:rPr>
          <w:rFonts w:eastAsia="Verdana"/>
          <w:sz w:val="26"/>
          <w:szCs w:val="26"/>
        </w:rPr>
        <w:t xml:space="preserve">, </w:t>
      </w:r>
      <w:proofErr w:type="spellStart"/>
      <w:r w:rsidRPr="005B2715">
        <w:rPr>
          <w:rFonts w:eastAsia="Verdana"/>
          <w:sz w:val="26"/>
          <w:szCs w:val="26"/>
        </w:rPr>
        <w:t>dựa</w:t>
      </w:r>
      <w:proofErr w:type="spellEnd"/>
      <w:r w:rsidRPr="005B2715">
        <w:rPr>
          <w:rFonts w:eastAsia="Verdana"/>
          <w:sz w:val="26"/>
          <w:szCs w:val="26"/>
        </w:rPr>
        <w:t xml:space="preserve"> </w:t>
      </w:r>
      <w:proofErr w:type="spellStart"/>
      <w:r w:rsidRPr="005B2715">
        <w:rPr>
          <w:rFonts w:eastAsia="Verdana"/>
          <w:sz w:val="26"/>
          <w:szCs w:val="26"/>
        </w:rPr>
        <w:t>trên</w:t>
      </w:r>
      <w:proofErr w:type="spellEnd"/>
      <w:r w:rsidRPr="005B2715">
        <w:rPr>
          <w:rFonts w:eastAsia="Verdana"/>
          <w:sz w:val="26"/>
          <w:szCs w:val="26"/>
        </w:rPr>
        <w:t xml:space="preserve"> </w:t>
      </w:r>
      <w:proofErr w:type="spellStart"/>
      <w:r w:rsidRPr="005B2715">
        <w:rPr>
          <w:rFonts w:eastAsia="Verdana"/>
          <w:sz w:val="26"/>
          <w:szCs w:val="26"/>
        </w:rPr>
        <w:t>việc</w:t>
      </w:r>
      <w:proofErr w:type="spellEnd"/>
      <w:r w:rsidRPr="005B2715">
        <w:rPr>
          <w:rFonts w:eastAsia="Verdana"/>
          <w:sz w:val="26"/>
          <w:szCs w:val="26"/>
        </w:rPr>
        <w:t xml:space="preserve"> </w:t>
      </w:r>
      <w:proofErr w:type="spellStart"/>
      <w:r w:rsidRPr="005B2715">
        <w:rPr>
          <w:rFonts w:eastAsia="Verdana"/>
          <w:sz w:val="26"/>
          <w:szCs w:val="26"/>
        </w:rPr>
        <w:t>phát</w:t>
      </w:r>
      <w:proofErr w:type="spellEnd"/>
      <w:r w:rsidRPr="005B2715">
        <w:rPr>
          <w:rFonts w:eastAsia="Verdana"/>
          <w:sz w:val="26"/>
          <w:szCs w:val="26"/>
        </w:rPr>
        <w:t xml:space="preserve"> </w:t>
      </w:r>
      <w:proofErr w:type="spellStart"/>
      <w:r w:rsidRPr="005B2715">
        <w:rPr>
          <w:rFonts w:eastAsia="Verdana"/>
          <w:sz w:val="26"/>
          <w:szCs w:val="26"/>
        </w:rPr>
        <w:t>hiện</w:t>
      </w:r>
      <w:proofErr w:type="spellEnd"/>
      <w:r w:rsidRPr="005B2715">
        <w:rPr>
          <w:rFonts w:eastAsia="Verdana"/>
          <w:sz w:val="26"/>
          <w:szCs w:val="26"/>
        </w:rPr>
        <w:t xml:space="preserve"> </w:t>
      </w:r>
      <w:proofErr w:type="spellStart"/>
      <w:r w:rsidRPr="005B2715">
        <w:rPr>
          <w:rFonts w:eastAsia="Verdana"/>
          <w:sz w:val="26"/>
          <w:szCs w:val="26"/>
        </w:rPr>
        <w:t>các</w:t>
      </w:r>
      <w:proofErr w:type="spellEnd"/>
      <w:r w:rsidRPr="005B2715">
        <w:rPr>
          <w:rFonts w:eastAsia="Verdana"/>
          <w:sz w:val="26"/>
          <w:szCs w:val="26"/>
        </w:rPr>
        <w:t xml:space="preserve"> </w:t>
      </w:r>
      <w:proofErr w:type="spellStart"/>
      <w:r w:rsidRPr="005B2715">
        <w:rPr>
          <w:rFonts w:eastAsia="Verdana"/>
          <w:sz w:val="26"/>
          <w:szCs w:val="26"/>
        </w:rPr>
        <w:t>cạnh</w:t>
      </w:r>
      <w:proofErr w:type="spellEnd"/>
      <w:r w:rsidRPr="005B2715">
        <w:rPr>
          <w:rFonts w:eastAsia="Verdana"/>
          <w:sz w:val="26"/>
          <w:szCs w:val="26"/>
        </w:rPr>
        <w:t xml:space="preserve"> </w:t>
      </w:r>
      <w:proofErr w:type="spellStart"/>
      <w:r w:rsidRPr="005B2715">
        <w:rPr>
          <w:rFonts w:eastAsia="Verdana"/>
          <w:sz w:val="26"/>
          <w:szCs w:val="26"/>
        </w:rPr>
        <w:t>trong</w:t>
      </w:r>
      <w:proofErr w:type="spellEnd"/>
      <w:r w:rsidRPr="005B2715">
        <w:rPr>
          <w:rFonts w:eastAsia="Verdana"/>
          <w:sz w:val="26"/>
          <w:szCs w:val="26"/>
        </w:rPr>
        <w:t xml:space="preserve"> </w:t>
      </w:r>
      <w:proofErr w:type="spellStart"/>
      <w:r w:rsidRPr="005B2715">
        <w:rPr>
          <w:rFonts w:eastAsia="Verdana"/>
          <w:sz w:val="26"/>
          <w:szCs w:val="26"/>
        </w:rPr>
        <w:t>hình</w:t>
      </w:r>
      <w:proofErr w:type="spellEnd"/>
      <w:r w:rsidRPr="005B2715">
        <w:rPr>
          <w:rFonts w:eastAsia="Verdana"/>
          <w:sz w:val="26"/>
          <w:szCs w:val="26"/>
        </w:rPr>
        <w:t xml:space="preserve"> </w:t>
      </w:r>
      <w:proofErr w:type="spellStart"/>
      <w:r w:rsidRPr="005B2715">
        <w:rPr>
          <w:rFonts w:eastAsia="Verdana"/>
          <w:sz w:val="26"/>
          <w:szCs w:val="26"/>
        </w:rPr>
        <w:t>ảnh</w:t>
      </w:r>
      <w:proofErr w:type="spellEnd"/>
      <w:r w:rsidRPr="005B2715">
        <w:rPr>
          <w:rFonts w:eastAsia="Verdana"/>
          <w:sz w:val="26"/>
          <w:szCs w:val="26"/>
        </w:rPr>
        <w:t xml:space="preserve"> </w:t>
      </w:r>
      <w:proofErr w:type="spellStart"/>
      <w:r w:rsidRPr="005B2715">
        <w:rPr>
          <w:rFonts w:eastAsia="Verdana"/>
          <w:sz w:val="26"/>
          <w:szCs w:val="26"/>
        </w:rPr>
        <w:t>để</w:t>
      </w:r>
      <w:proofErr w:type="spellEnd"/>
      <w:r w:rsidRPr="005B2715">
        <w:rPr>
          <w:rFonts w:eastAsia="Verdana"/>
          <w:sz w:val="26"/>
          <w:szCs w:val="26"/>
        </w:rPr>
        <w:t xml:space="preserve"> chia </w:t>
      </w:r>
      <w:proofErr w:type="spellStart"/>
      <w:r w:rsidRPr="005B2715">
        <w:rPr>
          <w:rFonts w:eastAsia="Verdana"/>
          <w:sz w:val="26"/>
          <w:szCs w:val="26"/>
        </w:rPr>
        <w:t>ảnh</w:t>
      </w:r>
      <w:proofErr w:type="spellEnd"/>
      <w:r w:rsidRPr="005B2715">
        <w:rPr>
          <w:rFonts w:eastAsia="Verdana"/>
          <w:sz w:val="26"/>
          <w:szCs w:val="26"/>
        </w:rPr>
        <w:t xml:space="preserve"> </w:t>
      </w:r>
      <w:proofErr w:type="spellStart"/>
      <w:r w:rsidRPr="005B2715">
        <w:rPr>
          <w:rFonts w:eastAsia="Verdana"/>
          <w:sz w:val="26"/>
          <w:szCs w:val="26"/>
        </w:rPr>
        <w:t>thành</w:t>
      </w:r>
      <w:proofErr w:type="spellEnd"/>
      <w:r w:rsidRPr="005B2715">
        <w:rPr>
          <w:rFonts w:eastAsia="Verdana"/>
          <w:sz w:val="26"/>
          <w:szCs w:val="26"/>
        </w:rPr>
        <w:t xml:space="preserve"> </w:t>
      </w:r>
      <w:proofErr w:type="spellStart"/>
      <w:r w:rsidRPr="005B2715">
        <w:rPr>
          <w:rFonts w:eastAsia="Verdana"/>
          <w:sz w:val="26"/>
          <w:szCs w:val="26"/>
        </w:rPr>
        <w:t>các</w:t>
      </w:r>
      <w:proofErr w:type="spellEnd"/>
      <w:r w:rsidRPr="005B2715">
        <w:rPr>
          <w:rFonts w:eastAsia="Verdana"/>
          <w:sz w:val="26"/>
          <w:szCs w:val="26"/>
        </w:rPr>
        <w:t xml:space="preserve"> </w:t>
      </w:r>
      <w:proofErr w:type="spellStart"/>
      <w:r w:rsidRPr="005B2715">
        <w:rPr>
          <w:rFonts w:eastAsia="Verdana"/>
          <w:sz w:val="26"/>
          <w:szCs w:val="26"/>
        </w:rPr>
        <w:t>vùng</w:t>
      </w:r>
      <w:proofErr w:type="spellEnd"/>
      <w:r w:rsidRPr="005B2715">
        <w:rPr>
          <w:rFonts w:eastAsia="Verdana"/>
          <w:sz w:val="26"/>
          <w:szCs w:val="26"/>
        </w:rPr>
        <w:t xml:space="preserve"> </w:t>
      </w:r>
      <w:proofErr w:type="spellStart"/>
      <w:r w:rsidRPr="005B2715">
        <w:rPr>
          <w:rFonts w:eastAsia="Verdana"/>
          <w:sz w:val="26"/>
          <w:szCs w:val="26"/>
        </w:rPr>
        <w:t>riêng</w:t>
      </w:r>
      <w:proofErr w:type="spellEnd"/>
      <w:r w:rsidRPr="005B2715">
        <w:rPr>
          <w:rFonts w:eastAsia="Verdana"/>
          <w:sz w:val="26"/>
          <w:szCs w:val="26"/>
        </w:rPr>
        <w:t xml:space="preserve"> </w:t>
      </w:r>
      <w:proofErr w:type="spellStart"/>
      <w:r w:rsidRPr="005B2715">
        <w:rPr>
          <w:rFonts w:eastAsia="Verdana"/>
          <w:sz w:val="26"/>
          <w:szCs w:val="26"/>
        </w:rPr>
        <w:t>biệt</w:t>
      </w:r>
      <w:proofErr w:type="spellEnd"/>
      <w:r w:rsidRPr="005B2715">
        <w:rPr>
          <w:rFonts w:eastAsia="Verdana"/>
          <w:sz w:val="26"/>
          <w:szCs w:val="26"/>
        </w:rPr>
        <w:t xml:space="preserve">. </w:t>
      </w:r>
      <w:proofErr w:type="spellStart"/>
      <w:r w:rsidRPr="005B2715">
        <w:rPr>
          <w:rFonts w:eastAsia="Verdana"/>
          <w:sz w:val="26"/>
          <w:szCs w:val="26"/>
        </w:rPr>
        <w:t>Mỗi</w:t>
      </w:r>
      <w:proofErr w:type="spellEnd"/>
      <w:r w:rsidRPr="005B2715">
        <w:rPr>
          <w:rFonts w:eastAsia="Verdana"/>
          <w:sz w:val="26"/>
          <w:szCs w:val="26"/>
        </w:rPr>
        <w:t xml:space="preserve"> </w:t>
      </w:r>
      <w:proofErr w:type="spellStart"/>
      <w:r w:rsidRPr="005B2715">
        <w:rPr>
          <w:rFonts w:eastAsia="Verdana"/>
          <w:sz w:val="26"/>
          <w:szCs w:val="26"/>
        </w:rPr>
        <w:t>cạnh</w:t>
      </w:r>
      <w:proofErr w:type="spellEnd"/>
      <w:r w:rsidRPr="005B2715">
        <w:rPr>
          <w:rFonts w:eastAsia="Verdana"/>
          <w:sz w:val="26"/>
          <w:szCs w:val="26"/>
        </w:rPr>
        <w:t xml:space="preserve"> </w:t>
      </w:r>
      <w:proofErr w:type="spellStart"/>
      <w:r w:rsidRPr="005B2715">
        <w:rPr>
          <w:rFonts w:eastAsia="Verdana"/>
          <w:sz w:val="26"/>
          <w:szCs w:val="26"/>
        </w:rPr>
        <w:t>đại</w:t>
      </w:r>
      <w:proofErr w:type="spellEnd"/>
      <w:r w:rsidRPr="005B2715">
        <w:rPr>
          <w:rFonts w:eastAsia="Verdana"/>
          <w:sz w:val="26"/>
          <w:szCs w:val="26"/>
        </w:rPr>
        <w:t xml:space="preserve"> </w:t>
      </w:r>
      <w:proofErr w:type="spellStart"/>
      <w:r w:rsidRPr="005B2715">
        <w:rPr>
          <w:rFonts w:eastAsia="Verdana"/>
          <w:sz w:val="26"/>
          <w:szCs w:val="26"/>
        </w:rPr>
        <w:t>diện</w:t>
      </w:r>
      <w:proofErr w:type="spellEnd"/>
      <w:r w:rsidRPr="005B2715">
        <w:rPr>
          <w:rFonts w:eastAsia="Verdana"/>
          <w:sz w:val="26"/>
          <w:szCs w:val="26"/>
        </w:rPr>
        <w:t xml:space="preserve"> </w:t>
      </w:r>
      <w:proofErr w:type="spellStart"/>
      <w:r w:rsidRPr="005B2715">
        <w:rPr>
          <w:rFonts w:eastAsia="Verdana"/>
          <w:sz w:val="26"/>
          <w:szCs w:val="26"/>
        </w:rPr>
        <w:t>cho</w:t>
      </w:r>
      <w:proofErr w:type="spellEnd"/>
      <w:r w:rsidRPr="005B2715">
        <w:rPr>
          <w:rFonts w:eastAsia="Verdana"/>
          <w:sz w:val="26"/>
          <w:szCs w:val="26"/>
        </w:rPr>
        <w:t xml:space="preserve"> </w:t>
      </w:r>
      <w:proofErr w:type="spellStart"/>
      <w:r w:rsidRPr="005B2715">
        <w:rPr>
          <w:rFonts w:eastAsia="Verdana"/>
          <w:sz w:val="26"/>
          <w:szCs w:val="26"/>
        </w:rPr>
        <w:t>ranh</w:t>
      </w:r>
      <w:proofErr w:type="spellEnd"/>
      <w:r w:rsidRPr="005B2715">
        <w:rPr>
          <w:rFonts w:eastAsia="Verdana"/>
          <w:sz w:val="26"/>
          <w:szCs w:val="26"/>
        </w:rPr>
        <w:t xml:space="preserve"> </w:t>
      </w:r>
      <w:proofErr w:type="spellStart"/>
      <w:r w:rsidRPr="005B2715">
        <w:rPr>
          <w:rFonts w:eastAsia="Verdana"/>
          <w:sz w:val="26"/>
          <w:szCs w:val="26"/>
        </w:rPr>
        <w:t>giới</w:t>
      </w:r>
      <w:proofErr w:type="spellEnd"/>
      <w:r w:rsidRPr="005B2715">
        <w:rPr>
          <w:rFonts w:eastAsia="Verdana"/>
          <w:sz w:val="26"/>
          <w:szCs w:val="26"/>
        </w:rPr>
        <w:t xml:space="preserve"> </w:t>
      </w:r>
      <w:proofErr w:type="spellStart"/>
      <w:r w:rsidRPr="005B2715">
        <w:rPr>
          <w:rFonts w:eastAsia="Verdana"/>
          <w:sz w:val="26"/>
          <w:szCs w:val="26"/>
        </w:rPr>
        <w:t>giữa</w:t>
      </w:r>
      <w:proofErr w:type="spellEnd"/>
      <w:r w:rsidRPr="005B2715">
        <w:rPr>
          <w:rFonts w:eastAsia="Verdana"/>
          <w:sz w:val="26"/>
          <w:szCs w:val="26"/>
        </w:rPr>
        <w:t xml:space="preserve"> </w:t>
      </w:r>
      <w:proofErr w:type="spellStart"/>
      <w:r w:rsidRPr="005B2715">
        <w:rPr>
          <w:rFonts w:eastAsia="Verdana"/>
          <w:sz w:val="26"/>
          <w:szCs w:val="26"/>
        </w:rPr>
        <w:t>các</w:t>
      </w:r>
      <w:proofErr w:type="spellEnd"/>
      <w:r w:rsidRPr="005B2715">
        <w:rPr>
          <w:rFonts w:eastAsia="Verdana"/>
          <w:sz w:val="26"/>
          <w:szCs w:val="26"/>
        </w:rPr>
        <w:t xml:space="preserve"> </w:t>
      </w:r>
      <w:proofErr w:type="spellStart"/>
      <w:r w:rsidRPr="005B2715">
        <w:rPr>
          <w:rFonts w:eastAsia="Verdana"/>
          <w:sz w:val="26"/>
          <w:szCs w:val="26"/>
        </w:rPr>
        <w:t>đối</w:t>
      </w:r>
      <w:proofErr w:type="spellEnd"/>
      <w:r w:rsidRPr="005B2715">
        <w:rPr>
          <w:rFonts w:eastAsia="Verdana"/>
          <w:sz w:val="26"/>
          <w:szCs w:val="26"/>
        </w:rPr>
        <w:t xml:space="preserve"> </w:t>
      </w:r>
      <w:proofErr w:type="spellStart"/>
      <w:r w:rsidRPr="005B2715">
        <w:rPr>
          <w:rFonts w:eastAsia="Verdana"/>
          <w:sz w:val="26"/>
          <w:szCs w:val="26"/>
        </w:rPr>
        <w:t>tượng</w:t>
      </w:r>
      <w:proofErr w:type="spellEnd"/>
      <w:r w:rsidRPr="005B2715">
        <w:rPr>
          <w:rFonts w:eastAsia="Verdana"/>
          <w:sz w:val="26"/>
          <w:szCs w:val="26"/>
        </w:rPr>
        <w:t xml:space="preserve"> </w:t>
      </w:r>
      <w:proofErr w:type="spellStart"/>
      <w:r w:rsidRPr="005B2715">
        <w:rPr>
          <w:rFonts w:eastAsia="Verdana"/>
          <w:sz w:val="26"/>
          <w:szCs w:val="26"/>
        </w:rPr>
        <w:t>hoặc</w:t>
      </w:r>
      <w:proofErr w:type="spellEnd"/>
      <w:r w:rsidRPr="005B2715">
        <w:rPr>
          <w:rFonts w:eastAsia="Verdana"/>
          <w:sz w:val="26"/>
          <w:szCs w:val="26"/>
        </w:rPr>
        <w:t xml:space="preserve"> </w:t>
      </w:r>
      <w:proofErr w:type="spellStart"/>
      <w:r w:rsidRPr="005B2715">
        <w:rPr>
          <w:rFonts w:eastAsia="Verdana"/>
          <w:sz w:val="26"/>
          <w:szCs w:val="26"/>
        </w:rPr>
        <w:t>khu</w:t>
      </w:r>
      <w:proofErr w:type="spellEnd"/>
      <w:r w:rsidRPr="005B2715">
        <w:rPr>
          <w:rFonts w:eastAsia="Verdana"/>
          <w:sz w:val="26"/>
          <w:szCs w:val="26"/>
        </w:rPr>
        <w:t xml:space="preserve"> </w:t>
      </w:r>
      <w:proofErr w:type="spellStart"/>
      <w:r w:rsidRPr="005B2715">
        <w:rPr>
          <w:rFonts w:eastAsia="Verdana"/>
          <w:sz w:val="26"/>
          <w:szCs w:val="26"/>
        </w:rPr>
        <w:t>vực</w:t>
      </w:r>
      <w:proofErr w:type="spellEnd"/>
      <w:r w:rsidRPr="005B2715">
        <w:rPr>
          <w:rFonts w:eastAsia="Verdana"/>
          <w:sz w:val="26"/>
          <w:szCs w:val="26"/>
        </w:rPr>
        <w:t xml:space="preserve"> </w:t>
      </w:r>
      <w:proofErr w:type="spellStart"/>
      <w:r w:rsidRPr="005B2715">
        <w:rPr>
          <w:rFonts w:eastAsia="Verdana"/>
          <w:sz w:val="26"/>
          <w:szCs w:val="26"/>
        </w:rPr>
        <w:t>có</w:t>
      </w:r>
      <w:proofErr w:type="spellEnd"/>
      <w:r w:rsidRPr="005B2715">
        <w:rPr>
          <w:rFonts w:eastAsia="Verdana"/>
          <w:sz w:val="26"/>
          <w:szCs w:val="26"/>
        </w:rPr>
        <w:t xml:space="preserve"> </w:t>
      </w:r>
      <w:proofErr w:type="spellStart"/>
      <w:r w:rsidRPr="005B2715">
        <w:rPr>
          <w:rFonts w:eastAsia="Verdana"/>
          <w:sz w:val="26"/>
          <w:szCs w:val="26"/>
        </w:rPr>
        <w:t>sự</w:t>
      </w:r>
      <w:proofErr w:type="spellEnd"/>
      <w:r w:rsidRPr="005B2715">
        <w:rPr>
          <w:rFonts w:eastAsia="Verdana"/>
          <w:sz w:val="26"/>
          <w:szCs w:val="26"/>
        </w:rPr>
        <w:t xml:space="preserve"> </w:t>
      </w:r>
      <w:proofErr w:type="spellStart"/>
      <w:r w:rsidRPr="005B2715">
        <w:rPr>
          <w:rFonts w:eastAsia="Verdana"/>
          <w:sz w:val="26"/>
          <w:szCs w:val="26"/>
        </w:rPr>
        <w:t>thay</w:t>
      </w:r>
      <w:proofErr w:type="spellEnd"/>
      <w:r w:rsidRPr="005B2715">
        <w:rPr>
          <w:rFonts w:eastAsia="Verdana"/>
          <w:sz w:val="26"/>
          <w:szCs w:val="26"/>
        </w:rPr>
        <w:t xml:space="preserve"> </w:t>
      </w:r>
      <w:proofErr w:type="spellStart"/>
      <w:r w:rsidRPr="005B2715">
        <w:rPr>
          <w:rFonts w:eastAsia="Verdana"/>
          <w:sz w:val="26"/>
          <w:szCs w:val="26"/>
        </w:rPr>
        <w:t>đổi</w:t>
      </w:r>
      <w:proofErr w:type="spellEnd"/>
      <w:r w:rsidRPr="005B2715">
        <w:rPr>
          <w:rFonts w:eastAsia="Verdana"/>
          <w:sz w:val="26"/>
          <w:szCs w:val="26"/>
        </w:rPr>
        <w:t xml:space="preserve"> </w:t>
      </w:r>
      <w:proofErr w:type="spellStart"/>
      <w:r w:rsidRPr="005B2715">
        <w:rPr>
          <w:rFonts w:eastAsia="Verdana"/>
          <w:sz w:val="26"/>
          <w:szCs w:val="26"/>
        </w:rPr>
        <w:t>đột</w:t>
      </w:r>
      <w:proofErr w:type="spellEnd"/>
      <w:r w:rsidRPr="005B2715">
        <w:rPr>
          <w:rFonts w:eastAsia="Verdana"/>
          <w:sz w:val="26"/>
          <w:szCs w:val="26"/>
        </w:rPr>
        <w:t xml:space="preserve"> </w:t>
      </w:r>
      <w:proofErr w:type="spellStart"/>
      <w:r w:rsidRPr="005B2715">
        <w:rPr>
          <w:rFonts w:eastAsia="Verdana"/>
          <w:sz w:val="26"/>
          <w:szCs w:val="26"/>
        </w:rPr>
        <w:t>ngột</w:t>
      </w:r>
      <w:proofErr w:type="spellEnd"/>
      <w:r w:rsidRPr="005B2715">
        <w:rPr>
          <w:rFonts w:eastAsia="Verdana"/>
          <w:sz w:val="26"/>
          <w:szCs w:val="26"/>
        </w:rPr>
        <w:t xml:space="preserve"> </w:t>
      </w:r>
      <w:proofErr w:type="spellStart"/>
      <w:r w:rsidRPr="005B2715">
        <w:rPr>
          <w:rFonts w:eastAsia="Verdana"/>
          <w:sz w:val="26"/>
          <w:szCs w:val="26"/>
        </w:rPr>
        <w:t>về</w:t>
      </w:r>
      <w:proofErr w:type="spellEnd"/>
      <w:r w:rsidRPr="005B2715">
        <w:rPr>
          <w:rFonts w:eastAsia="Verdana"/>
          <w:sz w:val="26"/>
          <w:szCs w:val="26"/>
        </w:rPr>
        <w:t xml:space="preserve"> </w:t>
      </w:r>
      <w:proofErr w:type="spellStart"/>
      <w:r w:rsidRPr="005B2715">
        <w:rPr>
          <w:rFonts w:eastAsia="Verdana"/>
          <w:sz w:val="26"/>
          <w:szCs w:val="26"/>
        </w:rPr>
        <w:t>cường</w:t>
      </w:r>
      <w:proofErr w:type="spellEnd"/>
      <w:r w:rsidRPr="005B2715">
        <w:rPr>
          <w:rFonts w:eastAsia="Verdana"/>
          <w:sz w:val="26"/>
          <w:szCs w:val="26"/>
        </w:rPr>
        <w:t xml:space="preserve"> </w:t>
      </w:r>
      <w:proofErr w:type="spellStart"/>
      <w:r w:rsidRPr="005B2715">
        <w:rPr>
          <w:rFonts w:eastAsia="Verdana"/>
          <w:sz w:val="26"/>
          <w:szCs w:val="26"/>
        </w:rPr>
        <w:t>độ</w:t>
      </w:r>
      <w:proofErr w:type="spellEnd"/>
      <w:r w:rsidRPr="005B2715">
        <w:rPr>
          <w:rFonts w:eastAsia="Verdana"/>
          <w:sz w:val="26"/>
          <w:szCs w:val="26"/>
        </w:rPr>
        <w:t xml:space="preserve"> </w:t>
      </w:r>
      <w:proofErr w:type="spellStart"/>
      <w:r w:rsidRPr="005B2715">
        <w:rPr>
          <w:rFonts w:eastAsia="Verdana"/>
          <w:sz w:val="26"/>
          <w:szCs w:val="26"/>
        </w:rPr>
        <w:t>hoặc</w:t>
      </w:r>
      <w:proofErr w:type="spellEnd"/>
      <w:r w:rsidRPr="005B2715">
        <w:rPr>
          <w:rFonts w:eastAsia="Verdana"/>
          <w:sz w:val="26"/>
          <w:szCs w:val="26"/>
        </w:rPr>
        <w:t xml:space="preserve"> </w:t>
      </w:r>
      <w:proofErr w:type="spellStart"/>
      <w:r w:rsidRPr="005B2715">
        <w:rPr>
          <w:rFonts w:eastAsia="Verdana"/>
          <w:sz w:val="26"/>
          <w:szCs w:val="26"/>
        </w:rPr>
        <w:t>màu</w:t>
      </w:r>
      <w:proofErr w:type="spellEnd"/>
      <w:r w:rsidRPr="005B2715">
        <w:rPr>
          <w:rFonts w:eastAsia="Verdana"/>
          <w:sz w:val="26"/>
          <w:szCs w:val="26"/>
        </w:rPr>
        <w:t xml:space="preserve"> </w:t>
      </w:r>
      <w:proofErr w:type="spellStart"/>
      <w:r w:rsidRPr="005B2715">
        <w:rPr>
          <w:rFonts w:eastAsia="Verdana"/>
          <w:sz w:val="26"/>
          <w:szCs w:val="26"/>
        </w:rPr>
        <w:t>sắc</w:t>
      </w:r>
      <w:proofErr w:type="spellEnd"/>
      <w:r w:rsidRPr="005B2715">
        <w:rPr>
          <w:rFonts w:eastAsia="Verdana"/>
          <w:sz w:val="26"/>
          <w:szCs w:val="26"/>
        </w:rPr>
        <w:t xml:space="preserve">. Phương </w:t>
      </w:r>
      <w:proofErr w:type="spellStart"/>
      <w:r w:rsidRPr="005B2715">
        <w:rPr>
          <w:rFonts w:eastAsia="Verdana"/>
          <w:sz w:val="26"/>
          <w:szCs w:val="26"/>
        </w:rPr>
        <w:t>pháp</w:t>
      </w:r>
      <w:proofErr w:type="spellEnd"/>
      <w:r w:rsidRPr="005B2715">
        <w:rPr>
          <w:rFonts w:eastAsia="Verdana"/>
          <w:sz w:val="26"/>
          <w:szCs w:val="26"/>
        </w:rPr>
        <w:t xml:space="preserve"> </w:t>
      </w:r>
      <w:proofErr w:type="spellStart"/>
      <w:r w:rsidRPr="005B2715">
        <w:rPr>
          <w:rFonts w:eastAsia="Verdana"/>
          <w:sz w:val="26"/>
          <w:szCs w:val="26"/>
        </w:rPr>
        <w:t>này</w:t>
      </w:r>
      <w:proofErr w:type="spellEnd"/>
      <w:r w:rsidRPr="005B2715">
        <w:rPr>
          <w:rFonts w:eastAsia="Verdana"/>
          <w:sz w:val="26"/>
          <w:szCs w:val="26"/>
        </w:rPr>
        <w:t xml:space="preserve"> </w:t>
      </w:r>
      <w:proofErr w:type="spellStart"/>
      <w:r w:rsidRPr="005B2715">
        <w:rPr>
          <w:rFonts w:eastAsia="Verdana"/>
          <w:sz w:val="26"/>
          <w:szCs w:val="26"/>
        </w:rPr>
        <w:t>giúp</w:t>
      </w:r>
      <w:proofErr w:type="spellEnd"/>
      <w:r w:rsidRPr="005B2715">
        <w:rPr>
          <w:rFonts w:eastAsia="Verdana"/>
          <w:sz w:val="26"/>
          <w:szCs w:val="26"/>
        </w:rPr>
        <w:t xml:space="preserve"> </w:t>
      </w:r>
      <w:proofErr w:type="spellStart"/>
      <w:r w:rsidRPr="005B2715">
        <w:rPr>
          <w:rFonts w:eastAsia="Verdana"/>
          <w:sz w:val="26"/>
          <w:szCs w:val="26"/>
        </w:rPr>
        <w:t>nhận</w:t>
      </w:r>
      <w:proofErr w:type="spellEnd"/>
      <w:r w:rsidRPr="005B2715">
        <w:rPr>
          <w:rFonts w:eastAsia="Verdana"/>
          <w:sz w:val="26"/>
          <w:szCs w:val="26"/>
        </w:rPr>
        <w:t xml:space="preserve"> </w:t>
      </w:r>
      <w:proofErr w:type="spellStart"/>
      <w:r w:rsidRPr="005B2715">
        <w:rPr>
          <w:rFonts w:eastAsia="Verdana"/>
          <w:sz w:val="26"/>
          <w:szCs w:val="26"/>
        </w:rPr>
        <w:t>diện</w:t>
      </w:r>
      <w:proofErr w:type="spellEnd"/>
      <w:r w:rsidRPr="005B2715">
        <w:rPr>
          <w:rFonts w:eastAsia="Verdana"/>
          <w:sz w:val="26"/>
          <w:szCs w:val="26"/>
        </w:rPr>
        <w:t xml:space="preserve"> </w:t>
      </w:r>
      <w:proofErr w:type="spellStart"/>
      <w:r w:rsidRPr="005B2715">
        <w:rPr>
          <w:rFonts w:eastAsia="Verdana"/>
          <w:sz w:val="26"/>
          <w:szCs w:val="26"/>
        </w:rPr>
        <w:t>và</w:t>
      </w:r>
      <w:proofErr w:type="spellEnd"/>
      <w:r w:rsidRPr="005B2715">
        <w:rPr>
          <w:rFonts w:eastAsia="Verdana"/>
          <w:sz w:val="26"/>
          <w:szCs w:val="26"/>
        </w:rPr>
        <w:t xml:space="preserve"> </w:t>
      </w:r>
      <w:proofErr w:type="spellStart"/>
      <w:r w:rsidRPr="005B2715">
        <w:rPr>
          <w:rFonts w:eastAsia="Verdana"/>
          <w:sz w:val="26"/>
          <w:szCs w:val="26"/>
        </w:rPr>
        <w:t>phân</w:t>
      </w:r>
      <w:proofErr w:type="spellEnd"/>
      <w:r w:rsidRPr="005B2715">
        <w:rPr>
          <w:rFonts w:eastAsia="Verdana"/>
          <w:sz w:val="26"/>
          <w:szCs w:val="26"/>
        </w:rPr>
        <w:t xml:space="preserve"> </w:t>
      </w:r>
      <w:proofErr w:type="spellStart"/>
      <w:r w:rsidRPr="005B2715">
        <w:rPr>
          <w:rFonts w:eastAsia="Verdana"/>
          <w:sz w:val="26"/>
          <w:szCs w:val="26"/>
        </w:rPr>
        <w:t>biệt</w:t>
      </w:r>
      <w:proofErr w:type="spellEnd"/>
      <w:r w:rsidRPr="005B2715">
        <w:rPr>
          <w:rFonts w:eastAsia="Verdana"/>
          <w:sz w:val="26"/>
          <w:szCs w:val="26"/>
        </w:rPr>
        <w:t xml:space="preserve"> </w:t>
      </w:r>
      <w:proofErr w:type="spellStart"/>
      <w:r w:rsidRPr="005B2715">
        <w:rPr>
          <w:rFonts w:eastAsia="Verdana"/>
          <w:sz w:val="26"/>
          <w:szCs w:val="26"/>
        </w:rPr>
        <w:t>các</w:t>
      </w:r>
      <w:proofErr w:type="spellEnd"/>
      <w:r w:rsidRPr="005B2715">
        <w:rPr>
          <w:rFonts w:eastAsia="Verdana"/>
          <w:sz w:val="26"/>
          <w:szCs w:val="26"/>
        </w:rPr>
        <w:t xml:space="preserve"> </w:t>
      </w:r>
      <w:proofErr w:type="spellStart"/>
      <w:r w:rsidRPr="005B2715">
        <w:rPr>
          <w:rFonts w:eastAsia="Verdana"/>
          <w:sz w:val="26"/>
          <w:szCs w:val="26"/>
        </w:rPr>
        <w:t>đối</w:t>
      </w:r>
      <w:proofErr w:type="spellEnd"/>
      <w:r w:rsidRPr="005B2715">
        <w:rPr>
          <w:rFonts w:eastAsia="Verdana"/>
          <w:sz w:val="26"/>
          <w:szCs w:val="26"/>
        </w:rPr>
        <w:t xml:space="preserve"> </w:t>
      </w:r>
      <w:proofErr w:type="spellStart"/>
      <w:r w:rsidRPr="005B2715">
        <w:rPr>
          <w:rFonts w:eastAsia="Verdana"/>
          <w:sz w:val="26"/>
          <w:szCs w:val="26"/>
        </w:rPr>
        <w:t>tượng</w:t>
      </w:r>
      <w:proofErr w:type="spellEnd"/>
      <w:r w:rsidRPr="005B2715">
        <w:rPr>
          <w:rFonts w:eastAsia="Verdana"/>
          <w:sz w:val="26"/>
          <w:szCs w:val="26"/>
        </w:rPr>
        <w:t xml:space="preserve"> </w:t>
      </w:r>
      <w:proofErr w:type="spellStart"/>
      <w:r w:rsidRPr="005B2715">
        <w:rPr>
          <w:rFonts w:eastAsia="Verdana"/>
          <w:sz w:val="26"/>
          <w:szCs w:val="26"/>
        </w:rPr>
        <w:t>trong</w:t>
      </w:r>
      <w:proofErr w:type="spellEnd"/>
      <w:r w:rsidRPr="005B2715">
        <w:rPr>
          <w:rFonts w:eastAsia="Verdana"/>
          <w:sz w:val="26"/>
          <w:szCs w:val="26"/>
        </w:rPr>
        <w:t xml:space="preserve"> </w:t>
      </w:r>
      <w:proofErr w:type="spellStart"/>
      <w:r w:rsidRPr="005B2715">
        <w:rPr>
          <w:rFonts w:eastAsia="Verdana"/>
          <w:sz w:val="26"/>
          <w:szCs w:val="26"/>
        </w:rPr>
        <w:t>ảnh</w:t>
      </w:r>
      <w:proofErr w:type="spellEnd"/>
      <w:r w:rsidRPr="005B2715">
        <w:rPr>
          <w:rFonts w:eastAsia="Verdana"/>
          <w:sz w:val="26"/>
          <w:szCs w:val="26"/>
        </w:rPr>
        <w:t xml:space="preserve">, </w:t>
      </w:r>
      <w:proofErr w:type="spellStart"/>
      <w:r w:rsidRPr="005B2715">
        <w:rPr>
          <w:rFonts w:eastAsia="Verdana"/>
          <w:sz w:val="26"/>
          <w:szCs w:val="26"/>
        </w:rPr>
        <w:t>chẳng</w:t>
      </w:r>
      <w:proofErr w:type="spellEnd"/>
      <w:r w:rsidRPr="005B2715">
        <w:rPr>
          <w:rFonts w:eastAsia="Verdana"/>
          <w:sz w:val="26"/>
          <w:szCs w:val="26"/>
        </w:rPr>
        <w:t xml:space="preserve"> </w:t>
      </w:r>
      <w:proofErr w:type="spellStart"/>
      <w:r w:rsidRPr="005B2715">
        <w:rPr>
          <w:rFonts w:eastAsia="Verdana"/>
          <w:sz w:val="26"/>
          <w:szCs w:val="26"/>
        </w:rPr>
        <w:t>hạn</w:t>
      </w:r>
      <w:proofErr w:type="spellEnd"/>
      <w:r w:rsidRPr="005B2715">
        <w:rPr>
          <w:rFonts w:eastAsia="Verdana"/>
          <w:sz w:val="26"/>
          <w:szCs w:val="26"/>
        </w:rPr>
        <w:t xml:space="preserve"> </w:t>
      </w:r>
      <w:proofErr w:type="spellStart"/>
      <w:r w:rsidRPr="005B2715">
        <w:rPr>
          <w:rFonts w:eastAsia="Verdana"/>
          <w:sz w:val="26"/>
          <w:szCs w:val="26"/>
        </w:rPr>
        <w:t>như</w:t>
      </w:r>
      <w:proofErr w:type="spellEnd"/>
      <w:r w:rsidRPr="005B2715">
        <w:rPr>
          <w:rFonts w:eastAsia="Verdana"/>
          <w:sz w:val="26"/>
          <w:szCs w:val="26"/>
        </w:rPr>
        <w:t xml:space="preserve"> </w:t>
      </w:r>
      <w:proofErr w:type="spellStart"/>
      <w:r w:rsidRPr="005B2715">
        <w:rPr>
          <w:rFonts w:eastAsia="Verdana"/>
          <w:sz w:val="26"/>
          <w:szCs w:val="26"/>
        </w:rPr>
        <w:t>tách</w:t>
      </w:r>
      <w:proofErr w:type="spellEnd"/>
      <w:r w:rsidRPr="005B2715">
        <w:rPr>
          <w:rFonts w:eastAsia="Verdana"/>
          <w:sz w:val="26"/>
          <w:szCs w:val="26"/>
        </w:rPr>
        <w:t xml:space="preserve"> </w:t>
      </w:r>
      <w:proofErr w:type="spellStart"/>
      <w:r w:rsidRPr="005B2715">
        <w:rPr>
          <w:rFonts w:eastAsia="Verdana"/>
          <w:sz w:val="26"/>
          <w:szCs w:val="26"/>
        </w:rPr>
        <w:t>nền</w:t>
      </w:r>
      <w:proofErr w:type="spellEnd"/>
      <w:r w:rsidRPr="005B2715">
        <w:rPr>
          <w:rFonts w:eastAsia="Verdana"/>
          <w:sz w:val="26"/>
          <w:szCs w:val="26"/>
        </w:rPr>
        <w:t xml:space="preserve"> </w:t>
      </w:r>
      <w:proofErr w:type="spellStart"/>
      <w:r w:rsidRPr="005B2715">
        <w:rPr>
          <w:rFonts w:eastAsia="Verdana"/>
          <w:sz w:val="26"/>
          <w:szCs w:val="26"/>
        </w:rPr>
        <w:t>và</w:t>
      </w:r>
      <w:proofErr w:type="spellEnd"/>
      <w:r w:rsidRPr="005B2715">
        <w:rPr>
          <w:rFonts w:eastAsia="Verdana"/>
          <w:sz w:val="26"/>
          <w:szCs w:val="26"/>
        </w:rPr>
        <w:t xml:space="preserve"> </w:t>
      </w:r>
      <w:proofErr w:type="spellStart"/>
      <w:r w:rsidRPr="005B2715">
        <w:rPr>
          <w:rFonts w:eastAsia="Verdana"/>
          <w:sz w:val="26"/>
          <w:szCs w:val="26"/>
        </w:rPr>
        <w:t>đối</w:t>
      </w:r>
      <w:proofErr w:type="spellEnd"/>
      <w:r w:rsidRPr="005B2715">
        <w:rPr>
          <w:rFonts w:eastAsia="Verdana"/>
          <w:sz w:val="26"/>
          <w:szCs w:val="26"/>
        </w:rPr>
        <w:t xml:space="preserve"> </w:t>
      </w:r>
      <w:proofErr w:type="spellStart"/>
      <w:r w:rsidRPr="005B2715">
        <w:rPr>
          <w:rFonts w:eastAsia="Verdana"/>
          <w:sz w:val="26"/>
          <w:szCs w:val="26"/>
        </w:rPr>
        <w:t>tượng</w:t>
      </w:r>
      <w:proofErr w:type="spellEnd"/>
      <w:r w:rsidRPr="005B2715">
        <w:rPr>
          <w:rFonts w:eastAsia="Verdana"/>
          <w:sz w:val="26"/>
          <w:szCs w:val="26"/>
        </w:rPr>
        <w:t xml:space="preserve">, </w:t>
      </w:r>
      <w:proofErr w:type="spellStart"/>
      <w:r w:rsidRPr="005B2715">
        <w:rPr>
          <w:rFonts w:eastAsia="Verdana"/>
          <w:sz w:val="26"/>
          <w:szCs w:val="26"/>
        </w:rPr>
        <w:t>hoặc</w:t>
      </w:r>
      <w:proofErr w:type="spellEnd"/>
      <w:r w:rsidRPr="005B2715">
        <w:rPr>
          <w:rFonts w:eastAsia="Verdana"/>
          <w:sz w:val="26"/>
          <w:szCs w:val="26"/>
        </w:rPr>
        <w:t xml:space="preserve"> </w:t>
      </w:r>
      <w:proofErr w:type="spellStart"/>
      <w:r w:rsidRPr="005B2715">
        <w:rPr>
          <w:rFonts w:eastAsia="Verdana"/>
          <w:sz w:val="26"/>
          <w:szCs w:val="26"/>
        </w:rPr>
        <w:t>xác</w:t>
      </w:r>
      <w:proofErr w:type="spellEnd"/>
      <w:r w:rsidRPr="005B2715">
        <w:rPr>
          <w:rFonts w:eastAsia="Verdana"/>
          <w:sz w:val="26"/>
          <w:szCs w:val="26"/>
        </w:rPr>
        <w:t xml:space="preserve"> </w:t>
      </w:r>
      <w:proofErr w:type="spellStart"/>
      <w:r w:rsidRPr="005B2715">
        <w:rPr>
          <w:rFonts w:eastAsia="Verdana"/>
          <w:sz w:val="26"/>
          <w:szCs w:val="26"/>
        </w:rPr>
        <w:t>định</w:t>
      </w:r>
      <w:proofErr w:type="spellEnd"/>
      <w:r w:rsidRPr="005B2715">
        <w:rPr>
          <w:rFonts w:eastAsia="Verdana"/>
          <w:sz w:val="26"/>
          <w:szCs w:val="26"/>
        </w:rPr>
        <w:t xml:space="preserve"> </w:t>
      </w:r>
      <w:proofErr w:type="spellStart"/>
      <w:r w:rsidRPr="005B2715">
        <w:rPr>
          <w:rFonts w:eastAsia="Verdana"/>
          <w:sz w:val="26"/>
          <w:szCs w:val="26"/>
        </w:rPr>
        <w:t>các</w:t>
      </w:r>
      <w:proofErr w:type="spellEnd"/>
      <w:r w:rsidRPr="005B2715">
        <w:rPr>
          <w:rFonts w:eastAsia="Verdana"/>
          <w:sz w:val="26"/>
          <w:szCs w:val="26"/>
        </w:rPr>
        <w:t xml:space="preserve"> </w:t>
      </w:r>
      <w:proofErr w:type="spellStart"/>
      <w:r w:rsidRPr="005B2715">
        <w:rPr>
          <w:rFonts w:eastAsia="Verdana"/>
          <w:sz w:val="26"/>
          <w:szCs w:val="26"/>
        </w:rPr>
        <w:t>vùng</w:t>
      </w:r>
      <w:proofErr w:type="spellEnd"/>
      <w:r w:rsidRPr="005B2715">
        <w:rPr>
          <w:rFonts w:eastAsia="Verdana"/>
          <w:sz w:val="26"/>
          <w:szCs w:val="26"/>
        </w:rPr>
        <w:t xml:space="preserve"> </w:t>
      </w:r>
      <w:proofErr w:type="spellStart"/>
      <w:r w:rsidRPr="005B2715">
        <w:rPr>
          <w:rFonts w:eastAsia="Verdana"/>
          <w:sz w:val="26"/>
          <w:szCs w:val="26"/>
        </w:rPr>
        <w:t>có</w:t>
      </w:r>
      <w:proofErr w:type="spellEnd"/>
      <w:r w:rsidRPr="005B2715">
        <w:rPr>
          <w:rFonts w:eastAsia="Verdana"/>
          <w:sz w:val="26"/>
          <w:szCs w:val="26"/>
        </w:rPr>
        <w:t xml:space="preserve"> ý </w:t>
      </w:r>
      <w:proofErr w:type="spellStart"/>
      <w:r w:rsidRPr="005B2715">
        <w:rPr>
          <w:rFonts w:eastAsia="Verdana"/>
          <w:sz w:val="26"/>
          <w:szCs w:val="26"/>
        </w:rPr>
        <w:t>nghĩa</w:t>
      </w:r>
      <w:proofErr w:type="spellEnd"/>
      <w:r w:rsidRPr="005B2715">
        <w:rPr>
          <w:rFonts w:eastAsia="Verdana"/>
          <w:sz w:val="26"/>
          <w:szCs w:val="26"/>
        </w:rPr>
        <w:t xml:space="preserve"> </w:t>
      </w:r>
      <w:proofErr w:type="spellStart"/>
      <w:r w:rsidRPr="005B2715">
        <w:rPr>
          <w:rFonts w:eastAsia="Verdana"/>
          <w:sz w:val="26"/>
          <w:szCs w:val="26"/>
        </w:rPr>
        <w:t>đặc</w:t>
      </w:r>
      <w:proofErr w:type="spellEnd"/>
      <w:r w:rsidRPr="005B2715">
        <w:rPr>
          <w:rFonts w:eastAsia="Verdana"/>
          <w:sz w:val="26"/>
          <w:szCs w:val="26"/>
        </w:rPr>
        <w:t xml:space="preserve"> </w:t>
      </w:r>
      <w:proofErr w:type="spellStart"/>
      <w:r w:rsidRPr="005B2715">
        <w:rPr>
          <w:rFonts w:eastAsia="Verdana"/>
          <w:sz w:val="26"/>
          <w:szCs w:val="26"/>
        </w:rPr>
        <w:t>biệt</w:t>
      </w:r>
      <w:proofErr w:type="spellEnd"/>
      <w:r w:rsidRPr="005B2715">
        <w:rPr>
          <w:rFonts w:eastAsia="Verdana"/>
          <w:sz w:val="26"/>
          <w:szCs w:val="26"/>
        </w:rPr>
        <w:t xml:space="preserve"> </w:t>
      </w:r>
      <w:proofErr w:type="spellStart"/>
      <w:r w:rsidRPr="005B2715">
        <w:rPr>
          <w:rFonts w:eastAsia="Verdana"/>
          <w:sz w:val="26"/>
          <w:szCs w:val="26"/>
        </w:rPr>
        <w:t>trong</w:t>
      </w:r>
      <w:proofErr w:type="spellEnd"/>
      <w:r w:rsidRPr="005B2715">
        <w:rPr>
          <w:rFonts w:eastAsia="Verdana"/>
          <w:sz w:val="26"/>
          <w:szCs w:val="26"/>
        </w:rPr>
        <w:t xml:space="preserve"> </w:t>
      </w:r>
      <w:proofErr w:type="spellStart"/>
      <w:r w:rsidRPr="005B2715">
        <w:rPr>
          <w:rFonts w:eastAsia="Verdana"/>
          <w:sz w:val="26"/>
          <w:szCs w:val="26"/>
        </w:rPr>
        <w:t>phân</w:t>
      </w:r>
      <w:proofErr w:type="spellEnd"/>
      <w:r w:rsidRPr="005B2715">
        <w:rPr>
          <w:rFonts w:eastAsia="Verdana"/>
          <w:sz w:val="26"/>
          <w:szCs w:val="26"/>
        </w:rPr>
        <w:t xml:space="preserve"> </w:t>
      </w:r>
      <w:proofErr w:type="spellStart"/>
      <w:r w:rsidRPr="005B2715">
        <w:rPr>
          <w:rFonts w:eastAsia="Verdana"/>
          <w:sz w:val="26"/>
          <w:szCs w:val="26"/>
        </w:rPr>
        <w:t>tích</w:t>
      </w:r>
      <w:proofErr w:type="spellEnd"/>
      <w:r w:rsidRPr="005B2715">
        <w:rPr>
          <w:rFonts w:eastAsia="Verdana"/>
          <w:sz w:val="26"/>
          <w:szCs w:val="26"/>
        </w:rPr>
        <w:t xml:space="preserve"> </w:t>
      </w:r>
      <w:proofErr w:type="spellStart"/>
      <w:r w:rsidRPr="005B2715">
        <w:rPr>
          <w:rFonts w:eastAsia="Verdana"/>
          <w:sz w:val="26"/>
          <w:szCs w:val="26"/>
        </w:rPr>
        <w:t>hình</w:t>
      </w:r>
      <w:proofErr w:type="spellEnd"/>
      <w:r w:rsidRPr="005B2715">
        <w:rPr>
          <w:rFonts w:eastAsia="Verdana"/>
          <w:sz w:val="26"/>
          <w:szCs w:val="26"/>
        </w:rPr>
        <w:t xml:space="preserve"> </w:t>
      </w:r>
      <w:proofErr w:type="spellStart"/>
      <w:r w:rsidRPr="005B2715">
        <w:rPr>
          <w:rFonts w:eastAsia="Verdana"/>
          <w:sz w:val="26"/>
          <w:szCs w:val="26"/>
        </w:rPr>
        <w:t>ảnh</w:t>
      </w:r>
      <w:proofErr w:type="spellEnd"/>
      <w:r w:rsidRPr="005B2715">
        <w:rPr>
          <w:rFonts w:eastAsia="Verdana"/>
          <w:sz w:val="26"/>
          <w:szCs w:val="26"/>
        </w:rPr>
        <w:t>.</w:t>
      </w:r>
    </w:p>
    <w:p w14:paraId="2849A437" w14:textId="2DCC8069" w:rsidR="005B2715" w:rsidRPr="005B2715" w:rsidRDefault="005B2715" w:rsidP="005B2715">
      <w:pPr>
        <w:spacing w:line="372" w:lineRule="auto"/>
        <w:jc w:val="both"/>
      </w:pPr>
      <w:proofErr w:type="spellStart"/>
      <w:r w:rsidRPr="005B2715">
        <w:rPr>
          <w:rFonts w:eastAsia="Verdana"/>
          <w:sz w:val="26"/>
          <w:szCs w:val="26"/>
        </w:rPr>
        <w:t>Cách</w:t>
      </w:r>
      <w:proofErr w:type="spellEnd"/>
      <w:r w:rsidRPr="005B2715">
        <w:rPr>
          <w:rFonts w:eastAsia="Verdana"/>
          <w:sz w:val="26"/>
          <w:szCs w:val="26"/>
        </w:rPr>
        <w:t xml:space="preserve"> </w:t>
      </w:r>
      <w:proofErr w:type="spellStart"/>
      <w:r w:rsidRPr="005B2715">
        <w:rPr>
          <w:rFonts w:eastAsia="Verdana"/>
          <w:sz w:val="26"/>
          <w:szCs w:val="26"/>
        </w:rPr>
        <w:t>tiếp</w:t>
      </w:r>
      <w:proofErr w:type="spellEnd"/>
      <w:r w:rsidRPr="005B2715">
        <w:rPr>
          <w:rFonts w:eastAsia="Verdana"/>
          <w:sz w:val="26"/>
          <w:szCs w:val="26"/>
        </w:rPr>
        <w:t xml:space="preserve"> </w:t>
      </w:r>
      <w:proofErr w:type="spellStart"/>
      <w:r w:rsidRPr="005B2715">
        <w:rPr>
          <w:rFonts w:eastAsia="Verdana"/>
          <w:sz w:val="26"/>
          <w:szCs w:val="26"/>
        </w:rPr>
        <w:t>cận</w:t>
      </w:r>
      <w:proofErr w:type="spellEnd"/>
      <w:r w:rsidRPr="005B2715">
        <w:rPr>
          <w:rFonts w:eastAsia="Verdana"/>
          <w:sz w:val="26"/>
          <w:szCs w:val="26"/>
        </w:rPr>
        <w:t xml:space="preserve"> </w:t>
      </w:r>
      <w:proofErr w:type="spellStart"/>
      <w:r w:rsidRPr="005B2715">
        <w:rPr>
          <w:rFonts w:eastAsia="Verdana"/>
          <w:sz w:val="26"/>
          <w:szCs w:val="26"/>
        </w:rPr>
        <w:t>này</w:t>
      </w:r>
      <w:proofErr w:type="spellEnd"/>
      <w:r w:rsidRPr="005B2715">
        <w:rPr>
          <w:rFonts w:eastAsia="Verdana"/>
          <w:sz w:val="26"/>
          <w:szCs w:val="26"/>
        </w:rPr>
        <w:t xml:space="preserve"> </w:t>
      </w:r>
      <w:proofErr w:type="spellStart"/>
      <w:r w:rsidRPr="005B2715">
        <w:rPr>
          <w:rFonts w:eastAsia="Verdana"/>
          <w:sz w:val="26"/>
          <w:szCs w:val="26"/>
        </w:rPr>
        <w:t>thường</w:t>
      </w:r>
      <w:proofErr w:type="spellEnd"/>
      <w:r w:rsidRPr="005B2715">
        <w:rPr>
          <w:rFonts w:eastAsia="Verdana"/>
          <w:sz w:val="26"/>
          <w:szCs w:val="26"/>
        </w:rPr>
        <w:t xml:space="preserve"> </w:t>
      </w:r>
      <w:proofErr w:type="spellStart"/>
      <w:r w:rsidRPr="005B2715">
        <w:rPr>
          <w:rFonts w:eastAsia="Verdana"/>
          <w:sz w:val="26"/>
          <w:szCs w:val="26"/>
        </w:rPr>
        <w:t>được</w:t>
      </w:r>
      <w:proofErr w:type="spellEnd"/>
      <w:r w:rsidRPr="005B2715">
        <w:rPr>
          <w:rFonts w:eastAsia="Verdana"/>
          <w:sz w:val="26"/>
          <w:szCs w:val="26"/>
        </w:rPr>
        <w:t xml:space="preserve"> </w:t>
      </w:r>
      <w:proofErr w:type="spellStart"/>
      <w:r w:rsidRPr="005B2715">
        <w:rPr>
          <w:rFonts w:eastAsia="Verdana"/>
          <w:sz w:val="26"/>
          <w:szCs w:val="26"/>
        </w:rPr>
        <w:t>sử</w:t>
      </w:r>
      <w:proofErr w:type="spellEnd"/>
      <w:r w:rsidRPr="005B2715">
        <w:rPr>
          <w:rFonts w:eastAsia="Verdana"/>
          <w:sz w:val="26"/>
          <w:szCs w:val="26"/>
        </w:rPr>
        <w:t xml:space="preserve"> </w:t>
      </w:r>
      <w:proofErr w:type="spellStart"/>
      <w:r w:rsidRPr="005B2715">
        <w:rPr>
          <w:rFonts w:eastAsia="Verdana"/>
          <w:sz w:val="26"/>
          <w:szCs w:val="26"/>
        </w:rPr>
        <w:t>dụng</w:t>
      </w:r>
      <w:proofErr w:type="spellEnd"/>
      <w:r w:rsidRPr="005B2715">
        <w:rPr>
          <w:rFonts w:eastAsia="Verdana"/>
          <w:sz w:val="26"/>
          <w:szCs w:val="26"/>
        </w:rPr>
        <w:t xml:space="preserve"> </w:t>
      </w:r>
      <w:proofErr w:type="spellStart"/>
      <w:r w:rsidRPr="005B2715">
        <w:rPr>
          <w:rFonts w:eastAsia="Verdana"/>
          <w:sz w:val="26"/>
          <w:szCs w:val="26"/>
        </w:rPr>
        <w:t>trong</w:t>
      </w:r>
      <w:proofErr w:type="spellEnd"/>
      <w:r w:rsidRPr="005B2715">
        <w:rPr>
          <w:rFonts w:eastAsia="Verdana"/>
          <w:sz w:val="26"/>
          <w:szCs w:val="26"/>
        </w:rPr>
        <w:t xml:space="preserve"> </w:t>
      </w:r>
      <w:proofErr w:type="spellStart"/>
      <w:r w:rsidRPr="005B2715">
        <w:rPr>
          <w:rFonts w:eastAsia="Verdana"/>
          <w:sz w:val="26"/>
          <w:szCs w:val="26"/>
        </w:rPr>
        <w:t>các</w:t>
      </w:r>
      <w:proofErr w:type="spellEnd"/>
      <w:r w:rsidRPr="005B2715">
        <w:rPr>
          <w:rFonts w:eastAsia="Verdana"/>
          <w:sz w:val="26"/>
          <w:szCs w:val="26"/>
        </w:rPr>
        <w:t xml:space="preserve"> </w:t>
      </w:r>
      <w:proofErr w:type="spellStart"/>
      <w:r w:rsidRPr="005B2715">
        <w:rPr>
          <w:rFonts w:eastAsia="Verdana"/>
          <w:sz w:val="26"/>
          <w:szCs w:val="26"/>
        </w:rPr>
        <w:t>ứng</w:t>
      </w:r>
      <w:proofErr w:type="spellEnd"/>
      <w:r w:rsidRPr="005B2715">
        <w:rPr>
          <w:rFonts w:eastAsia="Verdana"/>
          <w:sz w:val="26"/>
          <w:szCs w:val="26"/>
        </w:rPr>
        <w:t xml:space="preserve"> </w:t>
      </w:r>
      <w:proofErr w:type="spellStart"/>
      <w:r w:rsidRPr="005B2715">
        <w:rPr>
          <w:rFonts w:eastAsia="Verdana"/>
          <w:sz w:val="26"/>
          <w:szCs w:val="26"/>
        </w:rPr>
        <w:t>dụng</w:t>
      </w:r>
      <w:proofErr w:type="spellEnd"/>
      <w:r w:rsidRPr="005B2715">
        <w:rPr>
          <w:rFonts w:eastAsia="Verdana"/>
          <w:sz w:val="26"/>
          <w:szCs w:val="26"/>
        </w:rPr>
        <w:t xml:space="preserve"> </w:t>
      </w:r>
      <w:proofErr w:type="spellStart"/>
      <w:r w:rsidRPr="005B2715">
        <w:rPr>
          <w:rFonts w:eastAsia="Verdana"/>
          <w:sz w:val="26"/>
          <w:szCs w:val="26"/>
        </w:rPr>
        <w:t>mà</w:t>
      </w:r>
      <w:proofErr w:type="spellEnd"/>
      <w:r w:rsidRPr="005B2715">
        <w:rPr>
          <w:rFonts w:eastAsia="Verdana"/>
          <w:sz w:val="26"/>
          <w:szCs w:val="26"/>
        </w:rPr>
        <w:t xml:space="preserve"> </w:t>
      </w:r>
      <w:proofErr w:type="spellStart"/>
      <w:r w:rsidRPr="005B2715">
        <w:rPr>
          <w:rFonts w:eastAsia="Verdana"/>
          <w:sz w:val="26"/>
          <w:szCs w:val="26"/>
        </w:rPr>
        <w:t>các</w:t>
      </w:r>
      <w:proofErr w:type="spellEnd"/>
      <w:r w:rsidRPr="005B2715">
        <w:rPr>
          <w:rFonts w:eastAsia="Verdana"/>
          <w:sz w:val="26"/>
          <w:szCs w:val="26"/>
        </w:rPr>
        <w:t xml:space="preserve"> </w:t>
      </w:r>
      <w:proofErr w:type="spellStart"/>
      <w:r w:rsidRPr="005B2715">
        <w:rPr>
          <w:rFonts w:eastAsia="Verdana"/>
          <w:sz w:val="26"/>
          <w:szCs w:val="26"/>
        </w:rPr>
        <w:t>ranh</w:t>
      </w:r>
      <w:proofErr w:type="spellEnd"/>
      <w:r w:rsidRPr="005B2715">
        <w:rPr>
          <w:rFonts w:eastAsia="Verdana"/>
          <w:sz w:val="26"/>
          <w:szCs w:val="26"/>
        </w:rPr>
        <w:t xml:space="preserve"> </w:t>
      </w:r>
      <w:proofErr w:type="spellStart"/>
      <w:r w:rsidRPr="005B2715">
        <w:rPr>
          <w:rFonts w:eastAsia="Verdana"/>
          <w:sz w:val="26"/>
          <w:szCs w:val="26"/>
        </w:rPr>
        <w:t>giới</w:t>
      </w:r>
      <w:proofErr w:type="spellEnd"/>
      <w:r w:rsidRPr="005B2715">
        <w:rPr>
          <w:rFonts w:eastAsia="Verdana"/>
          <w:sz w:val="26"/>
          <w:szCs w:val="26"/>
        </w:rPr>
        <w:t xml:space="preserve"> </w:t>
      </w:r>
      <w:proofErr w:type="spellStart"/>
      <w:r w:rsidRPr="005B2715">
        <w:rPr>
          <w:rFonts w:eastAsia="Verdana"/>
          <w:sz w:val="26"/>
          <w:szCs w:val="26"/>
        </w:rPr>
        <w:t>rõ</w:t>
      </w:r>
      <w:proofErr w:type="spellEnd"/>
      <w:r w:rsidRPr="005B2715">
        <w:rPr>
          <w:rFonts w:eastAsia="Verdana"/>
          <w:sz w:val="26"/>
          <w:szCs w:val="26"/>
        </w:rPr>
        <w:t xml:space="preserve"> </w:t>
      </w:r>
      <w:proofErr w:type="spellStart"/>
      <w:r w:rsidRPr="005B2715">
        <w:rPr>
          <w:rFonts w:eastAsia="Verdana"/>
          <w:sz w:val="26"/>
          <w:szCs w:val="26"/>
        </w:rPr>
        <w:t>ràng</w:t>
      </w:r>
      <w:proofErr w:type="spellEnd"/>
      <w:r w:rsidRPr="005B2715">
        <w:rPr>
          <w:rFonts w:eastAsia="Verdana"/>
          <w:sz w:val="26"/>
          <w:szCs w:val="26"/>
        </w:rPr>
        <w:t xml:space="preserve"> </w:t>
      </w:r>
      <w:proofErr w:type="spellStart"/>
      <w:r w:rsidRPr="005B2715">
        <w:rPr>
          <w:rFonts w:eastAsia="Verdana"/>
          <w:sz w:val="26"/>
          <w:szCs w:val="26"/>
        </w:rPr>
        <w:t>giữa</w:t>
      </w:r>
      <w:proofErr w:type="spellEnd"/>
      <w:r w:rsidRPr="005B2715">
        <w:rPr>
          <w:rFonts w:eastAsia="Verdana"/>
          <w:sz w:val="26"/>
          <w:szCs w:val="26"/>
        </w:rPr>
        <w:t xml:space="preserve"> </w:t>
      </w:r>
      <w:proofErr w:type="spellStart"/>
      <w:r w:rsidRPr="005B2715">
        <w:rPr>
          <w:rFonts w:eastAsia="Verdana"/>
          <w:sz w:val="26"/>
          <w:szCs w:val="26"/>
        </w:rPr>
        <w:t>các</w:t>
      </w:r>
      <w:proofErr w:type="spellEnd"/>
      <w:r w:rsidRPr="005B2715">
        <w:rPr>
          <w:rFonts w:eastAsia="Verdana"/>
          <w:sz w:val="26"/>
          <w:szCs w:val="26"/>
        </w:rPr>
        <w:t xml:space="preserve"> </w:t>
      </w:r>
      <w:proofErr w:type="spellStart"/>
      <w:r w:rsidRPr="005B2715">
        <w:rPr>
          <w:rFonts w:eastAsia="Verdana"/>
          <w:sz w:val="26"/>
          <w:szCs w:val="26"/>
        </w:rPr>
        <w:t>vùng</w:t>
      </w:r>
      <w:proofErr w:type="spellEnd"/>
      <w:r w:rsidRPr="005B2715">
        <w:rPr>
          <w:rFonts w:eastAsia="Verdana"/>
          <w:sz w:val="26"/>
          <w:szCs w:val="26"/>
        </w:rPr>
        <w:t xml:space="preserve"> </w:t>
      </w:r>
      <w:proofErr w:type="spellStart"/>
      <w:r w:rsidRPr="005B2715">
        <w:rPr>
          <w:rFonts w:eastAsia="Verdana"/>
          <w:sz w:val="26"/>
          <w:szCs w:val="26"/>
        </w:rPr>
        <w:t>hoặc</w:t>
      </w:r>
      <w:proofErr w:type="spellEnd"/>
      <w:r w:rsidRPr="005B2715">
        <w:rPr>
          <w:rFonts w:eastAsia="Verdana"/>
          <w:sz w:val="26"/>
          <w:szCs w:val="26"/>
        </w:rPr>
        <w:t xml:space="preserve"> </w:t>
      </w:r>
      <w:proofErr w:type="spellStart"/>
      <w:r w:rsidRPr="005B2715">
        <w:rPr>
          <w:rFonts w:eastAsia="Verdana"/>
          <w:sz w:val="26"/>
          <w:szCs w:val="26"/>
        </w:rPr>
        <w:t>đối</w:t>
      </w:r>
      <w:proofErr w:type="spellEnd"/>
      <w:r w:rsidRPr="005B2715">
        <w:rPr>
          <w:rFonts w:eastAsia="Verdana"/>
          <w:sz w:val="26"/>
          <w:szCs w:val="26"/>
        </w:rPr>
        <w:t xml:space="preserve"> </w:t>
      </w:r>
      <w:proofErr w:type="spellStart"/>
      <w:r w:rsidRPr="005B2715">
        <w:rPr>
          <w:rFonts w:eastAsia="Verdana"/>
          <w:sz w:val="26"/>
          <w:szCs w:val="26"/>
        </w:rPr>
        <w:t>tượng</w:t>
      </w:r>
      <w:proofErr w:type="spellEnd"/>
      <w:r w:rsidRPr="005B2715">
        <w:rPr>
          <w:rFonts w:eastAsia="Verdana"/>
          <w:sz w:val="26"/>
          <w:szCs w:val="26"/>
        </w:rPr>
        <w:t xml:space="preserve"> </w:t>
      </w:r>
      <w:proofErr w:type="spellStart"/>
      <w:r w:rsidRPr="005B2715">
        <w:rPr>
          <w:rFonts w:eastAsia="Verdana"/>
          <w:sz w:val="26"/>
          <w:szCs w:val="26"/>
        </w:rPr>
        <w:t>có</w:t>
      </w:r>
      <w:proofErr w:type="spellEnd"/>
      <w:r w:rsidRPr="005B2715">
        <w:rPr>
          <w:rFonts w:eastAsia="Verdana"/>
          <w:sz w:val="26"/>
          <w:szCs w:val="26"/>
        </w:rPr>
        <w:t xml:space="preserve"> </w:t>
      </w:r>
      <w:proofErr w:type="spellStart"/>
      <w:r w:rsidRPr="005B2715">
        <w:rPr>
          <w:rFonts w:eastAsia="Verdana"/>
          <w:sz w:val="26"/>
          <w:szCs w:val="26"/>
        </w:rPr>
        <w:t>thể</w:t>
      </w:r>
      <w:proofErr w:type="spellEnd"/>
      <w:r w:rsidRPr="005B2715">
        <w:rPr>
          <w:rFonts w:eastAsia="Verdana"/>
          <w:sz w:val="26"/>
          <w:szCs w:val="26"/>
        </w:rPr>
        <w:t xml:space="preserve"> </w:t>
      </w:r>
      <w:proofErr w:type="spellStart"/>
      <w:r w:rsidRPr="005B2715">
        <w:rPr>
          <w:rFonts w:eastAsia="Verdana"/>
          <w:sz w:val="26"/>
          <w:szCs w:val="26"/>
        </w:rPr>
        <w:t>được</w:t>
      </w:r>
      <w:proofErr w:type="spellEnd"/>
      <w:r w:rsidRPr="005B2715">
        <w:rPr>
          <w:rFonts w:eastAsia="Verdana"/>
          <w:sz w:val="26"/>
          <w:szCs w:val="26"/>
        </w:rPr>
        <w:t xml:space="preserve"> </w:t>
      </w:r>
      <w:proofErr w:type="spellStart"/>
      <w:r w:rsidRPr="005B2715">
        <w:rPr>
          <w:rFonts w:eastAsia="Verdana"/>
          <w:sz w:val="26"/>
          <w:szCs w:val="26"/>
        </w:rPr>
        <w:t>phát</w:t>
      </w:r>
      <w:proofErr w:type="spellEnd"/>
      <w:r w:rsidRPr="005B2715">
        <w:rPr>
          <w:rFonts w:eastAsia="Verdana"/>
          <w:sz w:val="26"/>
          <w:szCs w:val="26"/>
        </w:rPr>
        <w:t xml:space="preserve"> </w:t>
      </w:r>
      <w:proofErr w:type="spellStart"/>
      <w:r w:rsidRPr="005B2715">
        <w:rPr>
          <w:rFonts w:eastAsia="Verdana"/>
          <w:sz w:val="26"/>
          <w:szCs w:val="26"/>
        </w:rPr>
        <w:t>hiện</w:t>
      </w:r>
      <w:proofErr w:type="spellEnd"/>
      <w:r w:rsidRPr="005B2715">
        <w:rPr>
          <w:rFonts w:eastAsia="Verdana"/>
          <w:sz w:val="26"/>
          <w:szCs w:val="26"/>
        </w:rPr>
        <w:t xml:space="preserve">, </w:t>
      </w:r>
      <w:proofErr w:type="spellStart"/>
      <w:r w:rsidRPr="005B2715">
        <w:rPr>
          <w:rFonts w:eastAsia="Verdana"/>
          <w:sz w:val="26"/>
          <w:szCs w:val="26"/>
        </w:rPr>
        <w:t>như</w:t>
      </w:r>
      <w:proofErr w:type="spellEnd"/>
      <w:r w:rsidRPr="005B2715">
        <w:rPr>
          <w:rFonts w:eastAsia="Verdana"/>
          <w:sz w:val="26"/>
          <w:szCs w:val="26"/>
        </w:rPr>
        <w:t xml:space="preserve"> </w:t>
      </w:r>
      <w:proofErr w:type="spellStart"/>
      <w:r w:rsidRPr="005B2715">
        <w:rPr>
          <w:rFonts w:eastAsia="Verdana"/>
          <w:sz w:val="26"/>
          <w:szCs w:val="26"/>
        </w:rPr>
        <w:t>nhận</w:t>
      </w:r>
      <w:proofErr w:type="spellEnd"/>
      <w:r w:rsidRPr="005B2715">
        <w:rPr>
          <w:rFonts w:eastAsia="Verdana"/>
          <w:sz w:val="26"/>
          <w:szCs w:val="26"/>
        </w:rPr>
        <w:t xml:space="preserve"> </w:t>
      </w:r>
      <w:proofErr w:type="spellStart"/>
      <w:r w:rsidRPr="005B2715">
        <w:rPr>
          <w:rFonts w:eastAsia="Verdana"/>
          <w:sz w:val="26"/>
          <w:szCs w:val="26"/>
        </w:rPr>
        <w:t>dạng</w:t>
      </w:r>
      <w:proofErr w:type="spellEnd"/>
      <w:r w:rsidRPr="005B2715">
        <w:rPr>
          <w:rFonts w:eastAsia="Verdana"/>
          <w:sz w:val="26"/>
          <w:szCs w:val="26"/>
        </w:rPr>
        <w:t xml:space="preserve"> </w:t>
      </w:r>
      <w:proofErr w:type="spellStart"/>
      <w:r w:rsidRPr="005B2715">
        <w:rPr>
          <w:rFonts w:eastAsia="Verdana"/>
          <w:sz w:val="26"/>
          <w:szCs w:val="26"/>
        </w:rPr>
        <w:t>khuôn</w:t>
      </w:r>
      <w:proofErr w:type="spellEnd"/>
      <w:r w:rsidRPr="005B2715">
        <w:rPr>
          <w:rFonts w:eastAsia="Verdana"/>
          <w:sz w:val="26"/>
          <w:szCs w:val="26"/>
        </w:rPr>
        <w:t xml:space="preserve"> </w:t>
      </w:r>
      <w:proofErr w:type="spellStart"/>
      <w:r w:rsidRPr="005B2715">
        <w:rPr>
          <w:rFonts w:eastAsia="Verdana"/>
          <w:sz w:val="26"/>
          <w:szCs w:val="26"/>
        </w:rPr>
        <w:t>mặt</w:t>
      </w:r>
      <w:proofErr w:type="spellEnd"/>
      <w:r w:rsidRPr="005B2715">
        <w:rPr>
          <w:rFonts w:eastAsia="Verdana"/>
          <w:sz w:val="26"/>
          <w:szCs w:val="26"/>
        </w:rPr>
        <w:t xml:space="preserve">, </w:t>
      </w:r>
      <w:proofErr w:type="spellStart"/>
      <w:r w:rsidRPr="005B2715">
        <w:rPr>
          <w:rFonts w:eastAsia="Verdana"/>
          <w:sz w:val="26"/>
          <w:szCs w:val="26"/>
        </w:rPr>
        <w:t>nhận</w:t>
      </w:r>
      <w:proofErr w:type="spellEnd"/>
      <w:r w:rsidRPr="005B2715">
        <w:rPr>
          <w:rFonts w:eastAsia="Verdana"/>
          <w:sz w:val="26"/>
          <w:szCs w:val="26"/>
        </w:rPr>
        <w:t xml:space="preserve"> </w:t>
      </w:r>
      <w:proofErr w:type="spellStart"/>
      <w:r w:rsidRPr="005B2715">
        <w:rPr>
          <w:rFonts w:eastAsia="Verdana"/>
          <w:sz w:val="26"/>
          <w:szCs w:val="26"/>
        </w:rPr>
        <w:t>diện</w:t>
      </w:r>
      <w:proofErr w:type="spellEnd"/>
      <w:r w:rsidRPr="005B2715">
        <w:rPr>
          <w:rFonts w:eastAsia="Verdana"/>
          <w:sz w:val="26"/>
          <w:szCs w:val="26"/>
        </w:rPr>
        <w:t xml:space="preserve"> </w:t>
      </w:r>
      <w:proofErr w:type="spellStart"/>
      <w:r w:rsidRPr="005B2715">
        <w:rPr>
          <w:rFonts w:eastAsia="Verdana"/>
          <w:sz w:val="26"/>
          <w:szCs w:val="26"/>
        </w:rPr>
        <w:t>vật</w:t>
      </w:r>
      <w:proofErr w:type="spellEnd"/>
      <w:r w:rsidRPr="005B2715">
        <w:rPr>
          <w:rFonts w:eastAsia="Verdana"/>
          <w:sz w:val="26"/>
          <w:szCs w:val="26"/>
        </w:rPr>
        <w:t xml:space="preserve"> </w:t>
      </w:r>
      <w:proofErr w:type="spellStart"/>
      <w:r w:rsidRPr="005B2715">
        <w:rPr>
          <w:rFonts w:eastAsia="Verdana"/>
          <w:sz w:val="26"/>
          <w:szCs w:val="26"/>
        </w:rPr>
        <w:t>thể</w:t>
      </w:r>
      <w:proofErr w:type="spellEnd"/>
      <w:r w:rsidRPr="005B2715">
        <w:rPr>
          <w:rFonts w:eastAsia="Verdana"/>
          <w:sz w:val="26"/>
          <w:szCs w:val="26"/>
        </w:rPr>
        <w:t xml:space="preserve">, </w:t>
      </w:r>
      <w:proofErr w:type="spellStart"/>
      <w:r w:rsidRPr="005B2715">
        <w:rPr>
          <w:rFonts w:eastAsia="Verdana"/>
          <w:sz w:val="26"/>
          <w:szCs w:val="26"/>
        </w:rPr>
        <w:t>và</w:t>
      </w:r>
      <w:proofErr w:type="spellEnd"/>
      <w:r w:rsidRPr="005B2715">
        <w:rPr>
          <w:rFonts w:eastAsia="Verdana"/>
          <w:sz w:val="26"/>
          <w:szCs w:val="26"/>
        </w:rPr>
        <w:t xml:space="preserve"> </w:t>
      </w:r>
      <w:proofErr w:type="spellStart"/>
      <w:r w:rsidRPr="005B2715">
        <w:rPr>
          <w:rFonts w:eastAsia="Verdana"/>
          <w:sz w:val="26"/>
          <w:szCs w:val="26"/>
        </w:rPr>
        <w:t>phân</w:t>
      </w:r>
      <w:proofErr w:type="spellEnd"/>
      <w:r w:rsidRPr="005B2715">
        <w:rPr>
          <w:rFonts w:eastAsia="Verdana"/>
          <w:sz w:val="26"/>
          <w:szCs w:val="26"/>
        </w:rPr>
        <w:t xml:space="preserve"> </w:t>
      </w:r>
      <w:proofErr w:type="spellStart"/>
      <w:r w:rsidRPr="005B2715">
        <w:rPr>
          <w:rFonts w:eastAsia="Verdana"/>
          <w:sz w:val="26"/>
          <w:szCs w:val="26"/>
        </w:rPr>
        <w:t>tích</w:t>
      </w:r>
      <w:proofErr w:type="spellEnd"/>
      <w:r w:rsidRPr="005B2715">
        <w:rPr>
          <w:rFonts w:eastAsia="Verdana"/>
          <w:sz w:val="26"/>
          <w:szCs w:val="26"/>
        </w:rPr>
        <w:t xml:space="preserve"> y </w:t>
      </w:r>
      <w:proofErr w:type="spellStart"/>
      <w:r w:rsidRPr="005B2715">
        <w:rPr>
          <w:rFonts w:eastAsia="Verdana"/>
          <w:sz w:val="26"/>
          <w:szCs w:val="26"/>
        </w:rPr>
        <w:t>tế</w:t>
      </w:r>
      <w:proofErr w:type="spellEnd"/>
      <w:r w:rsidRPr="005B2715">
        <w:rPr>
          <w:rFonts w:eastAsia="Verdana"/>
          <w:sz w:val="26"/>
          <w:szCs w:val="26"/>
        </w:rPr>
        <w:t>.</w:t>
      </w:r>
    </w:p>
    <w:p w14:paraId="5D38FB2E" w14:textId="015836A8" w:rsidR="00B43A2E" w:rsidRDefault="00B27369" w:rsidP="00B27369">
      <w:pPr>
        <w:spacing w:line="372" w:lineRule="auto"/>
        <w:jc w:val="both"/>
        <w:rPr>
          <w:rFonts w:eastAsia="Verdana"/>
          <w:sz w:val="26"/>
          <w:szCs w:val="26"/>
        </w:rPr>
      </w:pPr>
      <w:proofErr w:type="spellStart"/>
      <w:r w:rsidRPr="00B27369">
        <w:rPr>
          <w:rFonts w:eastAsia="Verdana"/>
          <w:sz w:val="26"/>
          <w:szCs w:val="26"/>
        </w:rPr>
        <w:t>Phần</w:t>
      </w:r>
      <w:proofErr w:type="spellEnd"/>
      <w:r w:rsidRPr="00B27369">
        <w:rPr>
          <w:rFonts w:eastAsia="Verdana"/>
          <w:sz w:val="26"/>
          <w:szCs w:val="26"/>
        </w:rPr>
        <w:t xml:space="preserve"> </w:t>
      </w:r>
      <w:proofErr w:type="spellStart"/>
      <w:r w:rsidRPr="00B27369">
        <w:rPr>
          <w:rFonts w:eastAsia="Verdana"/>
          <w:sz w:val="26"/>
          <w:szCs w:val="26"/>
        </w:rPr>
        <w:t>này</w:t>
      </w:r>
      <w:proofErr w:type="spellEnd"/>
      <w:r w:rsidRPr="00B27369">
        <w:rPr>
          <w:rFonts w:eastAsia="Verdana"/>
          <w:sz w:val="26"/>
          <w:szCs w:val="26"/>
        </w:rPr>
        <w:t xml:space="preserve"> </w:t>
      </w:r>
      <w:proofErr w:type="spellStart"/>
      <w:r w:rsidRPr="00B27369">
        <w:rPr>
          <w:rFonts w:eastAsia="Verdana"/>
          <w:sz w:val="26"/>
          <w:szCs w:val="26"/>
        </w:rPr>
        <w:t>tập</w:t>
      </w:r>
      <w:proofErr w:type="spellEnd"/>
      <w:r w:rsidRPr="00B27369">
        <w:rPr>
          <w:rFonts w:eastAsia="Verdana"/>
          <w:sz w:val="26"/>
          <w:szCs w:val="26"/>
        </w:rPr>
        <w:t xml:space="preserve"> </w:t>
      </w:r>
      <w:proofErr w:type="spellStart"/>
      <w:r w:rsidRPr="00B27369">
        <w:rPr>
          <w:rFonts w:eastAsia="Verdana"/>
          <w:sz w:val="26"/>
          <w:szCs w:val="26"/>
        </w:rPr>
        <w:t>trung</w:t>
      </w:r>
      <w:proofErr w:type="spellEnd"/>
      <w:r w:rsidRPr="00B27369">
        <w:rPr>
          <w:rFonts w:eastAsia="Verdana"/>
          <w:sz w:val="26"/>
          <w:szCs w:val="26"/>
        </w:rPr>
        <w:t xml:space="preserve"> </w:t>
      </w:r>
      <w:proofErr w:type="spellStart"/>
      <w:r w:rsidRPr="00B27369">
        <w:rPr>
          <w:rFonts w:eastAsia="Verdana"/>
          <w:sz w:val="26"/>
          <w:szCs w:val="26"/>
        </w:rPr>
        <w:t>vào</w:t>
      </w:r>
      <w:proofErr w:type="spellEnd"/>
      <w:r w:rsidRPr="00B27369">
        <w:rPr>
          <w:rFonts w:eastAsia="Verdana"/>
          <w:sz w:val="26"/>
          <w:szCs w:val="26"/>
        </w:rPr>
        <w:t xml:space="preserve"> </w:t>
      </w:r>
      <w:proofErr w:type="spellStart"/>
      <w:r w:rsidRPr="00B27369">
        <w:rPr>
          <w:rFonts w:eastAsia="Verdana"/>
          <w:sz w:val="26"/>
          <w:szCs w:val="26"/>
        </w:rPr>
        <w:t>các</w:t>
      </w:r>
      <w:proofErr w:type="spellEnd"/>
      <w:r w:rsidRPr="00B27369">
        <w:rPr>
          <w:rFonts w:eastAsia="Verdana"/>
          <w:sz w:val="26"/>
          <w:szCs w:val="26"/>
        </w:rPr>
        <w:t xml:space="preserve"> </w:t>
      </w:r>
      <w:proofErr w:type="spellStart"/>
      <w:r w:rsidRPr="00B27369">
        <w:rPr>
          <w:rFonts w:eastAsia="Verdana"/>
          <w:sz w:val="26"/>
          <w:szCs w:val="26"/>
        </w:rPr>
        <w:t>phương</w:t>
      </w:r>
      <w:proofErr w:type="spellEnd"/>
      <w:r w:rsidRPr="00B27369">
        <w:rPr>
          <w:rFonts w:eastAsia="Verdana"/>
          <w:sz w:val="26"/>
          <w:szCs w:val="26"/>
        </w:rPr>
        <w:t xml:space="preserve"> </w:t>
      </w:r>
      <w:proofErr w:type="spellStart"/>
      <w:r w:rsidRPr="00B27369">
        <w:rPr>
          <w:rFonts w:eastAsia="Verdana"/>
          <w:sz w:val="26"/>
          <w:szCs w:val="26"/>
        </w:rPr>
        <w:t>pháp</w:t>
      </w:r>
      <w:proofErr w:type="spellEnd"/>
      <w:r w:rsidRPr="00B27369">
        <w:rPr>
          <w:rFonts w:eastAsia="Verdana"/>
          <w:sz w:val="26"/>
          <w:szCs w:val="26"/>
        </w:rPr>
        <w:t xml:space="preserve"> </w:t>
      </w:r>
      <w:proofErr w:type="spellStart"/>
      <w:r w:rsidRPr="00B27369">
        <w:rPr>
          <w:rFonts w:eastAsia="Verdana"/>
          <w:sz w:val="26"/>
          <w:szCs w:val="26"/>
        </w:rPr>
        <w:t>phân</w:t>
      </w:r>
      <w:proofErr w:type="spellEnd"/>
      <w:r w:rsidRPr="00B27369">
        <w:rPr>
          <w:rFonts w:eastAsia="Verdana"/>
          <w:sz w:val="26"/>
          <w:szCs w:val="26"/>
        </w:rPr>
        <w:t xml:space="preserve"> </w:t>
      </w:r>
      <w:proofErr w:type="spellStart"/>
      <w:r w:rsidR="00581EAA">
        <w:rPr>
          <w:rFonts w:eastAsia="Verdana"/>
          <w:sz w:val="26"/>
          <w:szCs w:val="26"/>
        </w:rPr>
        <w:t>vùng</w:t>
      </w:r>
      <w:proofErr w:type="spellEnd"/>
      <w:r w:rsidRPr="00B27369">
        <w:rPr>
          <w:rFonts w:eastAsia="Verdana"/>
          <w:sz w:val="26"/>
          <w:szCs w:val="26"/>
        </w:rPr>
        <w:t xml:space="preserve"> </w:t>
      </w:r>
      <w:proofErr w:type="spellStart"/>
      <w:r w:rsidRPr="00B27369">
        <w:rPr>
          <w:rFonts w:eastAsia="Verdana"/>
          <w:sz w:val="26"/>
          <w:szCs w:val="26"/>
        </w:rPr>
        <w:t>dựa</w:t>
      </w:r>
      <w:proofErr w:type="spellEnd"/>
      <w:r w:rsidRPr="00B27369">
        <w:rPr>
          <w:rFonts w:eastAsia="Verdana"/>
          <w:sz w:val="26"/>
          <w:szCs w:val="26"/>
        </w:rPr>
        <w:t xml:space="preserve"> </w:t>
      </w:r>
      <w:proofErr w:type="spellStart"/>
      <w:r w:rsidRPr="00B27369">
        <w:rPr>
          <w:rFonts w:eastAsia="Verdana"/>
          <w:sz w:val="26"/>
          <w:szCs w:val="26"/>
        </w:rPr>
        <w:t>trên</w:t>
      </w:r>
      <w:proofErr w:type="spellEnd"/>
      <w:r w:rsidRPr="00B27369">
        <w:rPr>
          <w:rFonts w:eastAsia="Verdana"/>
          <w:sz w:val="26"/>
          <w:szCs w:val="26"/>
        </w:rPr>
        <w:t xml:space="preserve"> </w:t>
      </w:r>
      <w:proofErr w:type="spellStart"/>
      <w:r w:rsidRPr="00B27369">
        <w:rPr>
          <w:rFonts w:eastAsia="Verdana"/>
          <w:sz w:val="26"/>
          <w:szCs w:val="26"/>
        </w:rPr>
        <w:t>việc</w:t>
      </w:r>
      <w:proofErr w:type="spellEnd"/>
      <w:r w:rsidRPr="00B27369">
        <w:rPr>
          <w:rFonts w:eastAsia="Verdana"/>
          <w:sz w:val="26"/>
          <w:szCs w:val="26"/>
        </w:rPr>
        <w:t xml:space="preserve"> </w:t>
      </w:r>
      <w:proofErr w:type="spellStart"/>
      <w:r w:rsidRPr="00B27369">
        <w:rPr>
          <w:rFonts w:eastAsia="Verdana"/>
          <w:sz w:val="26"/>
          <w:szCs w:val="26"/>
        </w:rPr>
        <w:t>phát</w:t>
      </w:r>
      <w:proofErr w:type="spellEnd"/>
      <w:r w:rsidRPr="00B27369">
        <w:rPr>
          <w:rFonts w:eastAsia="Verdana"/>
          <w:sz w:val="26"/>
          <w:szCs w:val="26"/>
        </w:rPr>
        <w:t xml:space="preserve"> </w:t>
      </w:r>
      <w:proofErr w:type="spellStart"/>
      <w:r w:rsidRPr="00B27369">
        <w:rPr>
          <w:rFonts w:eastAsia="Verdana"/>
          <w:sz w:val="26"/>
          <w:szCs w:val="26"/>
        </w:rPr>
        <w:t>hiện</w:t>
      </w:r>
      <w:proofErr w:type="spellEnd"/>
      <w:r w:rsidRPr="00B27369">
        <w:rPr>
          <w:rFonts w:eastAsia="Verdana"/>
          <w:sz w:val="26"/>
          <w:szCs w:val="26"/>
        </w:rPr>
        <w:t xml:space="preserve"> </w:t>
      </w:r>
      <w:proofErr w:type="spellStart"/>
      <w:r w:rsidRPr="00B27369">
        <w:rPr>
          <w:rFonts w:eastAsia="Verdana"/>
          <w:sz w:val="26"/>
          <w:szCs w:val="26"/>
        </w:rPr>
        <w:t>các</w:t>
      </w:r>
      <w:proofErr w:type="spellEnd"/>
      <w:r w:rsidRPr="00B27369">
        <w:rPr>
          <w:rFonts w:eastAsia="Verdana"/>
          <w:sz w:val="26"/>
          <w:szCs w:val="26"/>
        </w:rPr>
        <w:t xml:space="preserve"> </w:t>
      </w:r>
      <w:proofErr w:type="spellStart"/>
      <w:r w:rsidRPr="00B27369">
        <w:rPr>
          <w:rFonts w:eastAsia="Verdana"/>
          <w:sz w:val="26"/>
          <w:szCs w:val="26"/>
        </w:rPr>
        <w:t>thay</w:t>
      </w:r>
      <w:proofErr w:type="spellEnd"/>
      <w:r w:rsidRPr="00B27369">
        <w:rPr>
          <w:rFonts w:eastAsia="Verdana"/>
          <w:sz w:val="26"/>
          <w:szCs w:val="26"/>
        </w:rPr>
        <w:t xml:space="preserve"> </w:t>
      </w:r>
      <w:proofErr w:type="spellStart"/>
      <w:r w:rsidRPr="00B27369">
        <w:rPr>
          <w:rFonts w:eastAsia="Verdana"/>
          <w:sz w:val="26"/>
          <w:szCs w:val="26"/>
        </w:rPr>
        <w:t>đổi</w:t>
      </w:r>
      <w:proofErr w:type="spellEnd"/>
      <w:r w:rsidRPr="00B27369">
        <w:rPr>
          <w:rFonts w:eastAsia="Verdana"/>
          <w:sz w:val="26"/>
          <w:szCs w:val="26"/>
        </w:rPr>
        <w:t xml:space="preserve"> </w:t>
      </w:r>
      <w:proofErr w:type="spellStart"/>
      <w:r w:rsidRPr="00B27369">
        <w:rPr>
          <w:rFonts w:eastAsia="Verdana"/>
          <w:sz w:val="26"/>
          <w:szCs w:val="26"/>
        </w:rPr>
        <w:t>cục</w:t>
      </w:r>
      <w:proofErr w:type="spellEnd"/>
      <w:r w:rsidRPr="00B27369">
        <w:rPr>
          <w:rFonts w:eastAsia="Verdana"/>
          <w:sz w:val="26"/>
          <w:szCs w:val="26"/>
        </w:rPr>
        <w:t xml:space="preserve"> </w:t>
      </w:r>
      <w:proofErr w:type="spellStart"/>
      <w:r w:rsidRPr="00B27369">
        <w:rPr>
          <w:rFonts w:eastAsia="Verdana"/>
          <w:sz w:val="26"/>
          <w:szCs w:val="26"/>
        </w:rPr>
        <w:t>bộ</w:t>
      </w:r>
      <w:proofErr w:type="spellEnd"/>
      <w:r w:rsidRPr="00B27369">
        <w:rPr>
          <w:rFonts w:eastAsia="Verdana"/>
          <w:sz w:val="26"/>
          <w:szCs w:val="26"/>
        </w:rPr>
        <w:t xml:space="preserve"> </w:t>
      </w:r>
      <w:proofErr w:type="spellStart"/>
      <w:r w:rsidRPr="00B27369">
        <w:rPr>
          <w:rFonts w:eastAsia="Verdana"/>
          <w:sz w:val="26"/>
          <w:szCs w:val="26"/>
        </w:rPr>
        <w:t>đột</w:t>
      </w:r>
      <w:proofErr w:type="spellEnd"/>
      <w:r w:rsidRPr="00B27369">
        <w:rPr>
          <w:rFonts w:eastAsia="Verdana"/>
          <w:sz w:val="26"/>
          <w:szCs w:val="26"/>
        </w:rPr>
        <w:t xml:space="preserve"> </w:t>
      </w:r>
      <w:proofErr w:type="spellStart"/>
      <w:r w:rsidRPr="00B27369">
        <w:rPr>
          <w:rFonts w:eastAsia="Verdana"/>
          <w:sz w:val="26"/>
          <w:szCs w:val="26"/>
        </w:rPr>
        <w:t>ngột</w:t>
      </w:r>
      <w:proofErr w:type="spellEnd"/>
      <w:r w:rsidRPr="00B27369">
        <w:rPr>
          <w:rFonts w:eastAsia="Verdana"/>
          <w:sz w:val="26"/>
          <w:szCs w:val="26"/>
        </w:rPr>
        <w:t xml:space="preserve"> </w:t>
      </w:r>
      <w:proofErr w:type="spellStart"/>
      <w:r w:rsidRPr="00B27369">
        <w:rPr>
          <w:rFonts w:eastAsia="Verdana"/>
          <w:sz w:val="26"/>
          <w:szCs w:val="26"/>
        </w:rPr>
        <w:t>trong</w:t>
      </w:r>
      <w:proofErr w:type="spellEnd"/>
      <w:r w:rsidRPr="00B27369">
        <w:rPr>
          <w:rFonts w:eastAsia="Verdana"/>
          <w:sz w:val="26"/>
          <w:szCs w:val="26"/>
        </w:rPr>
        <w:t xml:space="preserve"> </w:t>
      </w:r>
      <w:proofErr w:type="spellStart"/>
      <w:r w:rsidRPr="00B27369">
        <w:rPr>
          <w:rFonts w:eastAsia="Verdana"/>
          <w:sz w:val="26"/>
          <w:szCs w:val="26"/>
        </w:rPr>
        <w:t>cường</w:t>
      </w:r>
      <w:proofErr w:type="spellEnd"/>
      <w:r w:rsidRPr="00B27369">
        <w:rPr>
          <w:rFonts w:eastAsia="Verdana"/>
          <w:sz w:val="26"/>
          <w:szCs w:val="26"/>
        </w:rPr>
        <w:t xml:space="preserve"> </w:t>
      </w:r>
      <w:proofErr w:type="spellStart"/>
      <w:r w:rsidRPr="00B27369">
        <w:rPr>
          <w:rFonts w:eastAsia="Verdana"/>
          <w:sz w:val="26"/>
          <w:szCs w:val="26"/>
        </w:rPr>
        <w:t>độ</w:t>
      </w:r>
      <w:proofErr w:type="spellEnd"/>
      <w:r w:rsidRPr="00B27369">
        <w:rPr>
          <w:rFonts w:eastAsia="Verdana"/>
          <w:sz w:val="26"/>
          <w:szCs w:val="26"/>
        </w:rPr>
        <w:t xml:space="preserve">. Ba </w:t>
      </w:r>
      <w:proofErr w:type="spellStart"/>
      <w:r w:rsidRPr="00B27369">
        <w:rPr>
          <w:rFonts w:eastAsia="Verdana"/>
          <w:sz w:val="26"/>
          <w:szCs w:val="26"/>
        </w:rPr>
        <w:t>loại</w:t>
      </w:r>
      <w:proofErr w:type="spellEnd"/>
      <w:r w:rsidRPr="00B27369">
        <w:rPr>
          <w:rFonts w:eastAsia="Verdana"/>
          <w:sz w:val="26"/>
          <w:szCs w:val="26"/>
        </w:rPr>
        <w:t xml:space="preserve"> </w:t>
      </w:r>
      <w:proofErr w:type="spellStart"/>
      <w:r w:rsidRPr="00B27369">
        <w:rPr>
          <w:rFonts w:eastAsia="Verdana"/>
          <w:sz w:val="26"/>
          <w:szCs w:val="26"/>
        </w:rPr>
        <w:t>đặc</w:t>
      </w:r>
      <w:proofErr w:type="spellEnd"/>
      <w:r w:rsidRPr="00B27369">
        <w:rPr>
          <w:rFonts w:eastAsia="Verdana"/>
          <w:sz w:val="26"/>
          <w:szCs w:val="26"/>
        </w:rPr>
        <w:t xml:space="preserve"> </w:t>
      </w:r>
      <w:proofErr w:type="spellStart"/>
      <w:r w:rsidRPr="00B27369">
        <w:rPr>
          <w:rFonts w:eastAsia="Verdana"/>
          <w:sz w:val="26"/>
          <w:szCs w:val="26"/>
        </w:rPr>
        <w:t>trưng</w:t>
      </w:r>
      <w:proofErr w:type="spellEnd"/>
      <w:r w:rsidRPr="00B27369">
        <w:rPr>
          <w:rFonts w:eastAsia="Verdana"/>
          <w:sz w:val="26"/>
          <w:szCs w:val="26"/>
        </w:rPr>
        <w:t xml:space="preserve"> </w:t>
      </w:r>
      <w:proofErr w:type="spellStart"/>
      <w:r w:rsidRPr="00B27369">
        <w:rPr>
          <w:rFonts w:eastAsia="Verdana"/>
          <w:sz w:val="26"/>
          <w:szCs w:val="26"/>
        </w:rPr>
        <w:t>hình</w:t>
      </w:r>
      <w:proofErr w:type="spellEnd"/>
      <w:r w:rsidRPr="00B27369">
        <w:rPr>
          <w:rFonts w:eastAsia="Verdana"/>
          <w:sz w:val="26"/>
          <w:szCs w:val="26"/>
        </w:rPr>
        <w:t xml:space="preserve"> </w:t>
      </w:r>
      <w:proofErr w:type="spellStart"/>
      <w:r w:rsidRPr="00B27369">
        <w:rPr>
          <w:rFonts w:eastAsia="Verdana"/>
          <w:sz w:val="26"/>
          <w:szCs w:val="26"/>
        </w:rPr>
        <w:t>ảnh</w:t>
      </w:r>
      <w:proofErr w:type="spellEnd"/>
      <w:r w:rsidRPr="00B27369">
        <w:rPr>
          <w:rFonts w:eastAsia="Verdana"/>
          <w:sz w:val="26"/>
          <w:szCs w:val="26"/>
        </w:rPr>
        <w:t xml:space="preserve"> </w:t>
      </w:r>
      <w:proofErr w:type="spellStart"/>
      <w:r w:rsidRPr="00B27369">
        <w:rPr>
          <w:rFonts w:eastAsia="Verdana"/>
          <w:sz w:val="26"/>
          <w:szCs w:val="26"/>
        </w:rPr>
        <w:t>mà</w:t>
      </w:r>
      <w:proofErr w:type="spellEnd"/>
      <w:r w:rsidRPr="00B27369">
        <w:rPr>
          <w:rFonts w:eastAsia="Verdana"/>
          <w:sz w:val="26"/>
          <w:szCs w:val="26"/>
        </w:rPr>
        <w:t xml:space="preserve"> </w:t>
      </w:r>
      <w:proofErr w:type="spellStart"/>
      <w:r w:rsidRPr="00B27369">
        <w:rPr>
          <w:rFonts w:eastAsia="Verdana"/>
          <w:sz w:val="26"/>
          <w:szCs w:val="26"/>
        </w:rPr>
        <w:t>chúng</w:t>
      </w:r>
      <w:proofErr w:type="spellEnd"/>
      <w:r w:rsidRPr="00B27369">
        <w:rPr>
          <w:rFonts w:eastAsia="Verdana"/>
          <w:sz w:val="26"/>
          <w:szCs w:val="26"/>
        </w:rPr>
        <w:t xml:space="preserve"> ta </w:t>
      </w:r>
      <w:proofErr w:type="spellStart"/>
      <w:r w:rsidRPr="00B27369">
        <w:rPr>
          <w:rFonts w:eastAsia="Verdana"/>
          <w:sz w:val="26"/>
          <w:szCs w:val="26"/>
        </w:rPr>
        <w:t>quan</w:t>
      </w:r>
      <w:proofErr w:type="spellEnd"/>
      <w:r w:rsidRPr="00B27369">
        <w:rPr>
          <w:rFonts w:eastAsia="Verdana"/>
          <w:sz w:val="26"/>
          <w:szCs w:val="26"/>
        </w:rPr>
        <w:t xml:space="preserve"> </w:t>
      </w:r>
      <w:proofErr w:type="spellStart"/>
      <w:r w:rsidRPr="00B27369">
        <w:rPr>
          <w:rFonts w:eastAsia="Verdana"/>
          <w:sz w:val="26"/>
          <w:szCs w:val="26"/>
        </w:rPr>
        <w:t>tâm</w:t>
      </w:r>
      <w:proofErr w:type="spellEnd"/>
      <w:r w:rsidRPr="00B27369">
        <w:rPr>
          <w:rFonts w:eastAsia="Verdana"/>
          <w:sz w:val="26"/>
          <w:szCs w:val="26"/>
        </w:rPr>
        <w:t xml:space="preserve"> </w:t>
      </w:r>
      <w:proofErr w:type="spellStart"/>
      <w:r w:rsidRPr="00B27369">
        <w:rPr>
          <w:rFonts w:eastAsia="Verdana"/>
          <w:sz w:val="26"/>
          <w:szCs w:val="26"/>
        </w:rPr>
        <w:t>là</w:t>
      </w:r>
      <w:proofErr w:type="spellEnd"/>
      <w:r w:rsidRPr="00B27369">
        <w:rPr>
          <w:rFonts w:eastAsia="Verdana"/>
          <w:sz w:val="26"/>
          <w:szCs w:val="26"/>
        </w:rPr>
        <w:t xml:space="preserve"> </w:t>
      </w:r>
      <w:proofErr w:type="spellStart"/>
      <w:r w:rsidRPr="00B27369">
        <w:rPr>
          <w:rFonts w:eastAsia="Verdana"/>
          <w:sz w:val="26"/>
          <w:szCs w:val="26"/>
        </w:rPr>
        <w:t>các</w:t>
      </w:r>
      <w:proofErr w:type="spellEnd"/>
      <w:r w:rsidRPr="00B27369">
        <w:rPr>
          <w:rFonts w:eastAsia="Verdana"/>
          <w:sz w:val="26"/>
          <w:szCs w:val="26"/>
        </w:rPr>
        <w:t xml:space="preserve"> </w:t>
      </w:r>
      <w:proofErr w:type="spellStart"/>
      <w:r w:rsidRPr="00B27369">
        <w:rPr>
          <w:rFonts w:eastAsia="Verdana"/>
          <w:sz w:val="26"/>
          <w:szCs w:val="26"/>
        </w:rPr>
        <w:t>điểm</w:t>
      </w:r>
      <w:proofErr w:type="spellEnd"/>
      <w:r w:rsidRPr="00B27369">
        <w:rPr>
          <w:rFonts w:eastAsia="Verdana"/>
          <w:sz w:val="26"/>
          <w:szCs w:val="26"/>
        </w:rPr>
        <w:t xml:space="preserve"> </w:t>
      </w:r>
      <w:proofErr w:type="spellStart"/>
      <w:r w:rsidRPr="00B27369">
        <w:rPr>
          <w:rFonts w:eastAsia="Verdana"/>
          <w:sz w:val="26"/>
          <w:szCs w:val="26"/>
        </w:rPr>
        <w:t>rời</w:t>
      </w:r>
      <w:proofErr w:type="spellEnd"/>
      <w:r w:rsidRPr="00B27369">
        <w:rPr>
          <w:rFonts w:eastAsia="Verdana"/>
          <w:sz w:val="26"/>
          <w:szCs w:val="26"/>
        </w:rPr>
        <w:t xml:space="preserve"> </w:t>
      </w:r>
      <w:proofErr w:type="spellStart"/>
      <w:r w:rsidRPr="00B27369">
        <w:rPr>
          <w:rFonts w:eastAsia="Verdana"/>
          <w:sz w:val="26"/>
          <w:szCs w:val="26"/>
        </w:rPr>
        <w:t>rạc</w:t>
      </w:r>
      <w:proofErr w:type="spellEnd"/>
      <w:r w:rsidRPr="00B27369">
        <w:rPr>
          <w:rFonts w:eastAsia="Verdana"/>
          <w:sz w:val="26"/>
          <w:szCs w:val="26"/>
        </w:rPr>
        <w:t xml:space="preserve">, </w:t>
      </w:r>
      <w:proofErr w:type="spellStart"/>
      <w:r w:rsidRPr="00B27369">
        <w:rPr>
          <w:rFonts w:eastAsia="Verdana"/>
          <w:sz w:val="26"/>
          <w:szCs w:val="26"/>
        </w:rPr>
        <w:t>đường</w:t>
      </w:r>
      <w:proofErr w:type="spellEnd"/>
      <w:r w:rsidRPr="00B27369">
        <w:rPr>
          <w:rFonts w:eastAsia="Verdana"/>
          <w:sz w:val="26"/>
          <w:szCs w:val="26"/>
        </w:rPr>
        <w:t xml:space="preserve"> </w:t>
      </w:r>
      <w:proofErr w:type="spellStart"/>
      <w:r w:rsidRPr="00B27369">
        <w:rPr>
          <w:rFonts w:eastAsia="Verdana"/>
          <w:sz w:val="26"/>
          <w:szCs w:val="26"/>
        </w:rPr>
        <w:t>thẳng</w:t>
      </w:r>
      <w:proofErr w:type="spellEnd"/>
      <w:r w:rsidRPr="00B27369">
        <w:rPr>
          <w:rFonts w:eastAsia="Verdana"/>
          <w:sz w:val="26"/>
          <w:szCs w:val="26"/>
        </w:rPr>
        <w:t xml:space="preserve"> </w:t>
      </w:r>
      <w:proofErr w:type="spellStart"/>
      <w:r w:rsidRPr="00B27369">
        <w:rPr>
          <w:rFonts w:eastAsia="Verdana"/>
          <w:sz w:val="26"/>
          <w:szCs w:val="26"/>
        </w:rPr>
        <w:t>và</w:t>
      </w:r>
      <w:proofErr w:type="spellEnd"/>
      <w:r w:rsidRPr="00B27369">
        <w:rPr>
          <w:rFonts w:eastAsia="Verdana"/>
          <w:sz w:val="26"/>
          <w:szCs w:val="26"/>
        </w:rPr>
        <w:t xml:space="preserve"> </w:t>
      </w:r>
      <w:proofErr w:type="spellStart"/>
      <w:r w:rsidRPr="00B27369">
        <w:rPr>
          <w:rFonts w:eastAsia="Verdana"/>
          <w:sz w:val="26"/>
          <w:szCs w:val="26"/>
        </w:rPr>
        <w:t>cạnh</w:t>
      </w:r>
      <w:proofErr w:type="spellEnd"/>
      <w:r w:rsidRPr="00B27369">
        <w:rPr>
          <w:rFonts w:eastAsia="Verdana"/>
          <w:sz w:val="26"/>
          <w:szCs w:val="26"/>
        </w:rPr>
        <w:t xml:space="preserve">. Pixel </w:t>
      </w:r>
      <w:proofErr w:type="spellStart"/>
      <w:r w:rsidRPr="00B27369">
        <w:rPr>
          <w:rFonts w:eastAsia="Verdana"/>
          <w:sz w:val="26"/>
          <w:szCs w:val="26"/>
        </w:rPr>
        <w:t>cạnh</w:t>
      </w:r>
      <w:proofErr w:type="spellEnd"/>
      <w:r w:rsidRPr="00B27369">
        <w:rPr>
          <w:rFonts w:eastAsia="Verdana"/>
          <w:sz w:val="26"/>
          <w:szCs w:val="26"/>
        </w:rPr>
        <w:t xml:space="preserve"> </w:t>
      </w:r>
      <w:proofErr w:type="spellStart"/>
      <w:r w:rsidRPr="00B27369">
        <w:rPr>
          <w:rFonts w:eastAsia="Verdana"/>
          <w:sz w:val="26"/>
          <w:szCs w:val="26"/>
        </w:rPr>
        <w:t>là</w:t>
      </w:r>
      <w:proofErr w:type="spellEnd"/>
      <w:r w:rsidRPr="00B27369">
        <w:rPr>
          <w:rFonts w:eastAsia="Verdana"/>
          <w:sz w:val="26"/>
          <w:szCs w:val="26"/>
        </w:rPr>
        <w:t xml:space="preserve"> </w:t>
      </w:r>
      <w:proofErr w:type="spellStart"/>
      <w:r w:rsidRPr="00B27369">
        <w:rPr>
          <w:rFonts w:eastAsia="Verdana"/>
          <w:sz w:val="26"/>
          <w:szCs w:val="26"/>
        </w:rPr>
        <w:t>những</w:t>
      </w:r>
      <w:proofErr w:type="spellEnd"/>
      <w:r w:rsidRPr="00B27369">
        <w:rPr>
          <w:rFonts w:eastAsia="Verdana"/>
          <w:sz w:val="26"/>
          <w:szCs w:val="26"/>
        </w:rPr>
        <w:t xml:space="preserve"> pixel </w:t>
      </w:r>
      <w:proofErr w:type="spellStart"/>
      <w:r w:rsidRPr="00B27369">
        <w:rPr>
          <w:rFonts w:eastAsia="Verdana"/>
          <w:sz w:val="26"/>
          <w:szCs w:val="26"/>
        </w:rPr>
        <w:t>mà</w:t>
      </w:r>
      <w:proofErr w:type="spellEnd"/>
      <w:r w:rsidRPr="00B27369">
        <w:rPr>
          <w:rFonts w:eastAsia="Verdana"/>
          <w:sz w:val="26"/>
          <w:szCs w:val="26"/>
        </w:rPr>
        <w:t xml:space="preserve"> </w:t>
      </w:r>
      <w:proofErr w:type="spellStart"/>
      <w:r w:rsidRPr="00B27369">
        <w:rPr>
          <w:rFonts w:eastAsia="Verdana"/>
          <w:sz w:val="26"/>
          <w:szCs w:val="26"/>
        </w:rPr>
        <w:t>tại</w:t>
      </w:r>
      <w:proofErr w:type="spellEnd"/>
      <w:r w:rsidRPr="00B27369">
        <w:rPr>
          <w:rFonts w:eastAsia="Verdana"/>
          <w:sz w:val="26"/>
          <w:szCs w:val="26"/>
        </w:rPr>
        <w:t xml:space="preserve"> </w:t>
      </w:r>
      <w:proofErr w:type="spellStart"/>
      <w:r w:rsidRPr="00B27369">
        <w:rPr>
          <w:rFonts w:eastAsia="Verdana"/>
          <w:sz w:val="26"/>
          <w:szCs w:val="26"/>
        </w:rPr>
        <w:t>đó</w:t>
      </w:r>
      <w:proofErr w:type="spellEnd"/>
      <w:r w:rsidRPr="00B27369">
        <w:rPr>
          <w:rFonts w:eastAsia="Verdana"/>
          <w:sz w:val="26"/>
          <w:szCs w:val="26"/>
        </w:rPr>
        <w:t xml:space="preserve"> </w:t>
      </w:r>
      <w:proofErr w:type="spellStart"/>
      <w:r w:rsidRPr="00B27369">
        <w:rPr>
          <w:rFonts w:eastAsia="Verdana"/>
          <w:sz w:val="26"/>
          <w:szCs w:val="26"/>
        </w:rPr>
        <w:t>cường</w:t>
      </w:r>
      <w:proofErr w:type="spellEnd"/>
      <w:r w:rsidRPr="00B27369">
        <w:rPr>
          <w:rFonts w:eastAsia="Verdana"/>
          <w:sz w:val="26"/>
          <w:szCs w:val="26"/>
        </w:rPr>
        <w:t xml:space="preserve"> </w:t>
      </w:r>
      <w:proofErr w:type="spellStart"/>
      <w:r w:rsidRPr="00B27369">
        <w:rPr>
          <w:rFonts w:eastAsia="Verdana"/>
          <w:sz w:val="26"/>
          <w:szCs w:val="26"/>
        </w:rPr>
        <w:t>độ</w:t>
      </w:r>
      <w:proofErr w:type="spellEnd"/>
      <w:r w:rsidRPr="00B27369">
        <w:rPr>
          <w:rFonts w:eastAsia="Verdana"/>
          <w:sz w:val="26"/>
          <w:szCs w:val="26"/>
        </w:rPr>
        <w:t xml:space="preserve"> </w:t>
      </w:r>
      <w:proofErr w:type="spellStart"/>
      <w:r w:rsidRPr="00B27369">
        <w:rPr>
          <w:rFonts w:eastAsia="Verdana"/>
          <w:sz w:val="26"/>
          <w:szCs w:val="26"/>
        </w:rPr>
        <w:t>của</w:t>
      </w:r>
      <w:proofErr w:type="spellEnd"/>
      <w:r w:rsidRPr="00B27369">
        <w:rPr>
          <w:rFonts w:eastAsia="Verdana"/>
          <w:sz w:val="26"/>
          <w:szCs w:val="26"/>
        </w:rPr>
        <w:t xml:space="preserve"> </w:t>
      </w:r>
      <w:proofErr w:type="spellStart"/>
      <w:r w:rsidRPr="00B27369">
        <w:rPr>
          <w:rFonts w:eastAsia="Verdana"/>
          <w:sz w:val="26"/>
          <w:szCs w:val="26"/>
        </w:rPr>
        <w:t>hàm</w:t>
      </w:r>
      <w:proofErr w:type="spellEnd"/>
      <w:r w:rsidRPr="00B27369">
        <w:rPr>
          <w:rFonts w:eastAsia="Verdana"/>
          <w:sz w:val="26"/>
          <w:szCs w:val="26"/>
        </w:rPr>
        <w:t xml:space="preserve"> </w:t>
      </w:r>
      <w:proofErr w:type="spellStart"/>
      <w:r w:rsidRPr="00B27369">
        <w:rPr>
          <w:rFonts w:eastAsia="Verdana"/>
          <w:sz w:val="26"/>
          <w:szCs w:val="26"/>
        </w:rPr>
        <w:t>hình</w:t>
      </w:r>
      <w:proofErr w:type="spellEnd"/>
      <w:r w:rsidRPr="00B27369">
        <w:rPr>
          <w:rFonts w:eastAsia="Verdana"/>
          <w:sz w:val="26"/>
          <w:szCs w:val="26"/>
        </w:rPr>
        <w:t xml:space="preserve"> </w:t>
      </w:r>
      <w:proofErr w:type="spellStart"/>
      <w:r w:rsidRPr="00B27369">
        <w:rPr>
          <w:rFonts w:eastAsia="Verdana"/>
          <w:sz w:val="26"/>
          <w:szCs w:val="26"/>
        </w:rPr>
        <w:t>ảnh</w:t>
      </w:r>
      <w:proofErr w:type="spellEnd"/>
      <w:r w:rsidRPr="00B27369">
        <w:rPr>
          <w:rFonts w:eastAsia="Verdana"/>
          <w:sz w:val="26"/>
          <w:szCs w:val="26"/>
        </w:rPr>
        <w:t xml:space="preserve"> </w:t>
      </w:r>
      <w:proofErr w:type="spellStart"/>
      <w:r w:rsidRPr="00B27369">
        <w:rPr>
          <w:rFonts w:eastAsia="Verdana"/>
          <w:sz w:val="26"/>
          <w:szCs w:val="26"/>
        </w:rPr>
        <w:t>thay</w:t>
      </w:r>
      <w:proofErr w:type="spellEnd"/>
      <w:r w:rsidRPr="00B27369">
        <w:rPr>
          <w:rFonts w:eastAsia="Verdana"/>
          <w:sz w:val="26"/>
          <w:szCs w:val="26"/>
        </w:rPr>
        <w:t xml:space="preserve"> </w:t>
      </w:r>
      <w:proofErr w:type="spellStart"/>
      <w:r w:rsidRPr="00B27369">
        <w:rPr>
          <w:rFonts w:eastAsia="Verdana"/>
          <w:sz w:val="26"/>
          <w:szCs w:val="26"/>
        </w:rPr>
        <w:t>đổi</w:t>
      </w:r>
      <w:proofErr w:type="spellEnd"/>
      <w:r w:rsidRPr="00B27369">
        <w:rPr>
          <w:rFonts w:eastAsia="Verdana"/>
          <w:sz w:val="26"/>
          <w:szCs w:val="26"/>
        </w:rPr>
        <w:t xml:space="preserve"> </w:t>
      </w:r>
      <w:proofErr w:type="spellStart"/>
      <w:r w:rsidRPr="00B27369">
        <w:rPr>
          <w:rFonts w:eastAsia="Verdana"/>
          <w:sz w:val="26"/>
          <w:szCs w:val="26"/>
        </w:rPr>
        <w:t>đột</w:t>
      </w:r>
      <w:proofErr w:type="spellEnd"/>
      <w:r w:rsidRPr="00B27369">
        <w:rPr>
          <w:rFonts w:eastAsia="Verdana"/>
          <w:sz w:val="26"/>
          <w:szCs w:val="26"/>
        </w:rPr>
        <w:t xml:space="preserve"> </w:t>
      </w:r>
      <w:proofErr w:type="spellStart"/>
      <w:r w:rsidRPr="00B27369">
        <w:rPr>
          <w:rFonts w:eastAsia="Verdana"/>
          <w:sz w:val="26"/>
          <w:szCs w:val="26"/>
        </w:rPr>
        <w:t>ngột</w:t>
      </w:r>
      <w:proofErr w:type="spellEnd"/>
      <w:r w:rsidRPr="00B27369">
        <w:rPr>
          <w:rFonts w:eastAsia="Verdana"/>
          <w:sz w:val="26"/>
          <w:szCs w:val="26"/>
        </w:rPr>
        <w:t xml:space="preserve">, </w:t>
      </w:r>
      <w:proofErr w:type="spellStart"/>
      <w:r w:rsidRPr="00B27369">
        <w:rPr>
          <w:rFonts w:eastAsia="Verdana"/>
          <w:sz w:val="26"/>
          <w:szCs w:val="26"/>
        </w:rPr>
        <w:t>và</w:t>
      </w:r>
      <w:proofErr w:type="spellEnd"/>
      <w:r w:rsidRPr="00B27369">
        <w:rPr>
          <w:rFonts w:eastAsia="Verdana"/>
          <w:sz w:val="26"/>
          <w:szCs w:val="26"/>
        </w:rPr>
        <w:t xml:space="preserve"> </w:t>
      </w:r>
      <w:proofErr w:type="spellStart"/>
      <w:r w:rsidRPr="00B27369">
        <w:rPr>
          <w:rFonts w:eastAsia="Verdana"/>
          <w:sz w:val="26"/>
          <w:szCs w:val="26"/>
        </w:rPr>
        <w:t>cạnh</w:t>
      </w:r>
      <w:proofErr w:type="spellEnd"/>
      <w:r w:rsidRPr="00B27369">
        <w:rPr>
          <w:rFonts w:eastAsia="Verdana"/>
          <w:sz w:val="26"/>
          <w:szCs w:val="26"/>
        </w:rPr>
        <w:t xml:space="preserve"> (hay </w:t>
      </w:r>
      <w:proofErr w:type="spellStart"/>
      <w:r w:rsidRPr="00B27369">
        <w:rPr>
          <w:rFonts w:eastAsia="Verdana"/>
          <w:sz w:val="26"/>
          <w:szCs w:val="26"/>
        </w:rPr>
        <w:t>đoạn</w:t>
      </w:r>
      <w:proofErr w:type="spellEnd"/>
      <w:r w:rsidRPr="00B27369">
        <w:rPr>
          <w:rFonts w:eastAsia="Verdana"/>
          <w:sz w:val="26"/>
          <w:szCs w:val="26"/>
        </w:rPr>
        <w:t xml:space="preserve"> </w:t>
      </w:r>
      <w:proofErr w:type="spellStart"/>
      <w:r w:rsidRPr="00B27369">
        <w:rPr>
          <w:rFonts w:eastAsia="Verdana"/>
          <w:sz w:val="26"/>
          <w:szCs w:val="26"/>
        </w:rPr>
        <w:t>cạnh</w:t>
      </w:r>
      <w:proofErr w:type="spellEnd"/>
      <w:r w:rsidRPr="00B27369">
        <w:rPr>
          <w:rFonts w:eastAsia="Verdana"/>
          <w:sz w:val="26"/>
          <w:szCs w:val="26"/>
        </w:rPr>
        <w:t xml:space="preserve">) </w:t>
      </w:r>
      <w:proofErr w:type="spellStart"/>
      <w:r w:rsidRPr="00B27369">
        <w:rPr>
          <w:rFonts w:eastAsia="Verdana"/>
          <w:sz w:val="26"/>
          <w:szCs w:val="26"/>
        </w:rPr>
        <w:t>là</w:t>
      </w:r>
      <w:proofErr w:type="spellEnd"/>
      <w:r w:rsidRPr="00B27369">
        <w:rPr>
          <w:rFonts w:eastAsia="Verdana"/>
          <w:sz w:val="26"/>
          <w:szCs w:val="26"/>
        </w:rPr>
        <w:t xml:space="preserve"> </w:t>
      </w:r>
      <w:proofErr w:type="spellStart"/>
      <w:r w:rsidRPr="00B27369">
        <w:rPr>
          <w:rFonts w:eastAsia="Verdana"/>
          <w:sz w:val="26"/>
          <w:szCs w:val="26"/>
        </w:rPr>
        <w:t>tập</w:t>
      </w:r>
      <w:proofErr w:type="spellEnd"/>
      <w:r w:rsidRPr="00B27369">
        <w:rPr>
          <w:rFonts w:eastAsia="Verdana"/>
          <w:sz w:val="26"/>
          <w:szCs w:val="26"/>
        </w:rPr>
        <w:t xml:space="preserve"> </w:t>
      </w:r>
      <w:proofErr w:type="spellStart"/>
      <w:r w:rsidRPr="00B27369">
        <w:rPr>
          <w:rFonts w:eastAsia="Verdana"/>
          <w:sz w:val="26"/>
          <w:szCs w:val="26"/>
        </w:rPr>
        <w:t>hợp</w:t>
      </w:r>
      <w:proofErr w:type="spellEnd"/>
      <w:r w:rsidRPr="00B27369">
        <w:rPr>
          <w:rFonts w:eastAsia="Verdana"/>
          <w:sz w:val="26"/>
          <w:szCs w:val="26"/>
        </w:rPr>
        <w:t xml:space="preserve"> </w:t>
      </w:r>
      <w:proofErr w:type="spellStart"/>
      <w:r w:rsidRPr="00B27369">
        <w:rPr>
          <w:rFonts w:eastAsia="Verdana"/>
          <w:sz w:val="26"/>
          <w:szCs w:val="26"/>
        </w:rPr>
        <w:t>các</w:t>
      </w:r>
      <w:proofErr w:type="spellEnd"/>
      <w:r w:rsidRPr="00B27369">
        <w:rPr>
          <w:rFonts w:eastAsia="Verdana"/>
          <w:sz w:val="26"/>
          <w:szCs w:val="26"/>
        </w:rPr>
        <w:t xml:space="preserve"> pixel </w:t>
      </w:r>
      <w:proofErr w:type="spellStart"/>
      <w:r w:rsidRPr="00B27369">
        <w:rPr>
          <w:rFonts w:eastAsia="Verdana"/>
          <w:sz w:val="26"/>
          <w:szCs w:val="26"/>
        </w:rPr>
        <w:t>cạnh</w:t>
      </w:r>
      <w:proofErr w:type="spellEnd"/>
      <w:r w:rsidRPr="00B27369">
        <w:rPr>
          <w:rFonts w:eastAsia="Verdana"/>
          <w:sz w:val="26"/>
          <w:szCs w:val="26"/>
        </w:rPr>
        <w:t xml:space="preserve"> </w:t>
      </w:r>
      <w:proofErr w:type="spellStart"/>
      <w:r w:rsidRPr="00B27369">
        <w:rPr>
          <w:rFonts w:eastAsia="Verdana"/>
          <w:sz w:val="26"/>
          <w:szCs w:val="26"/>
        </w:rPr>
        <w:t>được</w:t>
      </w:r>
      <w:proofErr w:type="spellEnd"/>
      <w:r w:rsidRPr="00B27369">
        <w:rPr>
          <w:rFonts w:eastAsia="Verdana"/>
          <w:sz w:val="26"/>
          <w:szCs w:val="26"/>
        </w:rPr>
        <w:t xml:space="preserve"> </w:t>
      </w:r>
      <w:proofErr w:type="spellStart"/>
      <w:r w:rsidRPr="00B27369">
        <w:rPr>
          <w:rFonts w:eastAsia="Verdana"/>
          <w:sz w:val="26"/>
          <w:szCs w:val="26"/>
        </w:rPr>
        <w:t>kết</w:t>
      </w:r>
      <w:proofErr w:type="spellEnd"/>
      <w:r w:rsidRPr="00B27369">
        <w:rPr>
          <w:rFonts w:eastAsia="Verdana"/>
          <w:sz w:val="26"/>
          <w:szCs w:val="26"/>
        </w:rPr>
        <w:t xml:space="preserve"> </w:t>
      </w:r>
      <w:proofErr w:type="spellStart"/>
      <w:r w:rsidRPr="00B27369">
        <w:rPr>
          <w:rFonts w:eastAsia="Verdana"/>
          <w:sz w:val="26"/>
          <w:szCs w:val="26"/>
        </w:rPr>
        <w:t>nối</w:t>
      </w:r>
      <w:proofErr w:type="spellEnd"/>
      <w:r w:rsidRPr="00B27369">
        <w:rPr>
          <w:rFonts w:eastAsia="Verdana"/>
          <w:sz w:val="26"/>
          <w:szCs w:val="26"/>
        </w:rPr>
        <w:t xml:space="preserve"> </w:t>
      </w:r>
      <w:proofErr w:type="spellStart"/>
      <w:r w:rsidRPr="00B27369">
        <w:rPr>
          <w:rFonts w:eastAsia="Verdana"/>
          <w:sz w:val="26"/>
          <w:szCs w:val="26"/>
        </w:rPr>
        <w:t>với</w:t>
      </w:r>
      <w:proofErr w:type="spellEnd"/>
      <w:r w:rsidRPr="00B27369">
        <w:rPr>
          <w:rFonts w:eastAsia="Verdana"/>
          <w:sz w:val="26"/>
          <w:szCs w:val="26"/>
        </w:rPr>
        <w:t xml:space="preserve"> </w:t>
      </w:r>
      <w:proofErr w:type="spellStart"/>
      <w:r w:rsidRPr="00B27369">
        <w:rPr>
          <w:rFonts w:eastAsia="Verdana"/>
          <w:sz w:val="26"/>
          <w:szCs w:val="26"/>
        </w:rPr>
        <w:t>nhau</w:t>
      </w:r>
      <w:proofErr w:type="spellEnd"/>
      <w:r w:rsidRPr="00B27369">
        <w:rPr>
          <w:rFonts w:eastAsia="Verdana"/>
          <w:sz w:val="26"/>
          <w:szCs w:val="26"/>
        </w:rPr>
        <w:t xml:space="preserve">. </w:t>
      </w:r>
      <w:proofErr w:type="spellStart"/>
      <w:r w:rsidRPr="00B27369">
        <w:rPr>
          <w:rFonts w:eastAsia="Verdana"/>
          <w:sz w:val="26"/>
          <w:szCs w:val="26"/>
        </w:rPr>
        <w:t>Bộ</w:t>
      </w:r>
      <w:proofErr w:type="spellEnd"/>
      <w:r w:rsidRPr="00B27369">
        <w:rPr>
          <w:rFonts w:eastAsia="Verdana"/>
          <w:sz w:val="26"/>
          <w:szCs w:val="26"/>
        </w:rPr>
        <w:t xml:space="preserve"> </w:t>
      </w:r>
      <w:proofErr w:type="spellStart"/>
      <w:r w:rsidRPr="00B27369">
        <w:rPr>
          <w:rFonts w:eastAsia="Verdana"/>
          <w:sz w:val="26"/>
          <w:szCs w:val="26"/>
        </w:rPr>
        <w:t>dò</w:t>
      </w:r>
      <w:proofErr w:type="spellEnd"/>
      <w:r w:rsidRPr="00B27369">
        <w:rPr>
          <w:rFonts w:eastAsia="Verdana"/>
          <w:sz w:val="26"/>
          <w:szCs w:val="26"/>
        </w:rPr>
        <w:t xml:space="preserve"> </w:t>
      </w:r>
      <w:proofErr w:type="spellStart"/>
      <w:r w:rsidRPr="00B27369">
        <w:rPr>
          <w:rFonts w:eastAsia="Verdana"/>
          <w:sz w:val="26"/>
          <w:szCs w:val="26"/>
        </w:rPr>
        <w:t>cạnh</w:t>
      </w:r>
      <w:proofErr w:type="spellEnd"/>
      <w:r w:rsidRPr="00B27369">
        <w:rPr>
          <w:rFonts w:eastAsia="Verdana"/>
          <w:sz w:val="26"/>
          <w:szCs w:val="26"/>
        </w:rPr>
        <w:t xml:space="preserve"> </w:t>
      </w:r>
      <w:proofErr w:type="spellStart"/>
      <w:r w:rsidRPr="00B27369">
        <w:rPr>
          <w:rFonts w:eastAsia="Verdana"/>
          <w:sz w:val="26"/>
          <w:szCs w:val="26"/>
        </w:rPr>
        <w:t>là</w:t>
      </w:r>
      <w:proofErr w:type="spellEnd"/>
      <w:r w:rsidRPr="00B27369">
        <w:rPr>
          <w:rFonts w:eastAsia="Verdana"/>
          <w:sz w:val="26"/>
          <w:szCs w:val="26"/>
        </w:rPr>
        <w:t xml:space="preserve"> </w:t>
      </w:r>
      <w:proofErr w:type="spellStart"/>
      <w:r w:rsidRPr="00B27369">
        <w:rPr>
          <w:rFonts w:eastAsia="Verdana"/>
          <w:sz w:val="26"/>
          <w:szCs w:val="26"/>
        </w:rPr>
        <w:t>các</w:t>
      </w:r>
      <w:proofErr w:type="spellEnd"/>
      <w:r w:rsidRPr="00B27369">
        <w:rPr>
          <w:rFonts w:eastAsia="Verdana"/>
          <w:sz w:val="26"/>
          <w:szCs w:val="26"/>
        </w:rPr>
        <w:t xml:space="preserve"> </w:t>
      </w:r>
      <w:proofErr w:type="spellStart"/>
      <w:r w:rsidRPr="00B27369">
        <w:rPr>
          <w:rFonts w:eastAsia="Verdana"/>
          <w:sz w:val="26"/>
          <w:szCs w:val="26"/>
        </w:rPr>
        <w:t>phương</w:t>
      </w:r>
      <w:proofErr w:type="spellEnd"/>
      <w:r w:rsidRPr="00B27369">
        <w:rPr>
          <w:rFonts w:eastAsia="Verdana"/>
          <w:sz w:val="26"/>
          <w:szCs w:val="26"/>
        </w:rPr>
        <w:t xml:space="preserve"> </w:t>
      </w:r>
      <w:proofErr w:type="spellStart"/>
      <w:r w:rsidRPr="00B27369">
        <w:rPr>
          <w:rFonts w:eastAsia="Verdana"/>
          <w:sz w:val="26"/>
          <w:szCs w:val="26"/>
        </w:rPr>
        <w:t>pháp</w:t>
      </w:r>
      <w:proofErr w:type="spellEnd"/>
      <w:r w:rsidRPr="00B27369">
        <w:rPr>
          <w:rFonts w:eastAsia="Verdana"/>
          <w:sz w:val="26"/>
          <w:szCs w:val="26"/>
        </w:rPr>
        <w:t xml:space="preserve"> </w:t>
      </w:r>
      <w:proofErr w:type="spellStart"/>
      <w:r w:rsidRPr="00B27369">
        <w:rPr>
          <w:rFonts w:eastAsia="Verdana"/>
          <w:sz w:val="26"/>
          <w:szCs w:val="26"/>
        </w:rPr>
        <w:t>xử</w:t>
      </w:r>
      <w:proofErr w:type="spellEnd"/>
      <w:r w:rsidRPr="00B27369">
        <w:rPr>
          <w:rFonts w:eastAsia="Verdana"/>
          <w:sz w:val="26"/>
          <w:szCs w:val="26"/>
        </w:rPr>
        <w:t xml:space="preserve"> </w:t>
      </w:r>
      <w:proofErr w:type="spellStart"/>
      <w:r w:rsidRPr="00B27369">
        <w:rPr>
          <w:rFonts w:eastAsia="Verdana"/>
          <w:sz w:val="26"/>
          <w:szCs w:val="26"/>
        </w:rPr>
        <w:t>lý</w:t>
      </w:r>
      <w:proofErr w:type="spellEnd"/>
      <w:r w:rsidRPr="00B27369">
        <w:rPr>
          <w:rFonts w:eastAsia="Verdana"/>
          <w:sz w:val="26"/>
          <w:szCs w:val="26"/>
        </w:rPr>
        <w:t xml:space="preserve"> </w:t>
      </w:r>
      <w:proofErr w:type="spellStart"/>
      <w:r w:rsidRPr="00B27369">
        <w:rPr>
          <w:rFonts w:eastAsia="Verdana"/>
          <w:sz w:val="26"/>
          <w:szCs w:val="26"/>
        </w:rPr>
        <w:t>ảnh</w:t>
      </w:r>
      <w:proofErr w:type="spellEnd"/>
      <w:r w:rsidRPr="00B27369">
        <w:rPr>
          <w:rFonts w:eastAsia="Verdana"/>
          <w:sz w:val="26"/>
          <w:szCs w:val="26"/>
        </w:rPr>
        <w:t xml:space="preserve"> </w:t>
      </w:r>
      <w:proofErr w:type="spellStart"/>
      <w:r w:rsidRPr="00B27369">
        <w:rPr>
          <w:rFonts w:eastAsia="Verdana"/>
          <w:sz w:val="26"/>
          <w:szCs w:val="26"/>
        </w:rPr>
        <w:t>cục</w:t>
      </w:r>
      <w:proofErr w:type="spellEnd"/>
      <w:r w:rsidRPr="00B27369">
        <w:rPr>
          <w:rFonts w:eastAsia="Verdana"/>
          <w:sz w:val="26"/>
          <w:szCs w:val="26"/>
        </w:rPr>
        <w:t xml:space="preserve"> </w:t>
      </w:r>
      <w:proofErr w:type="spellStart"/>
      <w:r w:rsidRPr="00B27369">
        <w:rPr>
          <w:rFonts w:eastAsia="Verdana"/>
          <w:sz w:val="26"/>
          <w:szCs w:val="26"/>
        </w:rPr>
        <w:t>bộ</w:t>
      </w:r>
      <w:proofErr w:type="spellEnd"/>
      <w:r w:rsidRPr="00B27369">
        <w:rPr>
          <w:rFonts w:eastAsia="Verdana"/>
          <w:sz w:val="26"/>
          <w:szCs w:val="26"/>
        </w:rPr>
        <w:t xml:space="preserve"> </w:t>
      </w:r>
      <w:proofErr w:type="spellStart"/>
      <w:r w:rsidRPr="00B27369">
        <w:rPr>
          <w:rFonts w:eastAsia="Verdana"/>
          <w:sz w:val="26"/>
          <w:szCs w:val="26"/>
        </w:rPr>
        <w:t>được</w:t>
      </w:r>
      <w:proofErr w:type="spellEnd"/>
      <w:r w:rsidRPr="00B27369">
        <w:rPr>
          <w:rFonts w:eastAsia="Verdana"/>
          <w:sz w:val="26"/>
          <w:szCs w:val="26"/>
        </w:rPr>
        <w:t xml:space="preserve"> </w:t>
      </w:r>
      <w:proofErr w:type="spellStart"/>
      <w:r w:rsidRPr="00B27369">
        <w:rPr>
          <w:rFonts w:eastAsia="Verdana"/>
          <w:sz w:val="26"/>
          <w:szCs w:val="26"/>
        </w:rPr>
        <w:t>thiết</w:t>
      </w:r>
      <w:proofErr w:type="spellEnd"/>
      <w:r w:rsidRPr="00B27369">
        <w:rPr>
          <w:rFonts w:eastAsia="Verdana"/>
          <w:sz w:val="26"/>
          <w:szCs w:val="26"/>
        </w:rPr>
        <w:t xml:space="preserve"> </w:t>
      </w:r>
      <w:proofErr w:type="spellStart"/>
      <w:r w:rsidRPr="00B27369">
        <w:rPr>
          <w:rFonts w:eastAsia="Verdana"/>
          <w:sz w:val="26"/>
          <w:szCs w:val="26"/>
        </w:rPr>
        <w:t>kế</w:t>
      </w:r>
      <w:proofErr w:type="spellEnd"/>
      <w:r w:rsidRPr="00B27369">
        <w:rPr>
          <w:rFonts w:eastAsia="Verdana"/>
          <w:sz w:val="26"/>
          <w:szCs w:val="26"/>
        </w:rPr>
        <w:t xml:space="preserve"> </w:t>
      </w:r>
      <w:proofErr w:type="spellStart"/>
      <w:r w:rsidRPr="00B27369">
        <w:rPr>
          <w:rFonts w:eastAsia="Verdana"/>
          <w:sz w:val="26"/>
          <w:szCs w:val="26"/>
        </w:rPr>
        <w:t>để</w:t>
      </w:r>
      <w:proofErr w:type="spellEnd"/>
      <w:r w:rsidRPr="00B27369">
        <w:rPr>
          <w:rFonts w:eastAsia="Verdana"/>
          <w:sz w:val="26"/>
          <w:szCs w:val="26"/>
        </w:rPr>
        <w:t xml:space="preserve"> </w:t>
      </w:r>
      <w:proofErr w:type="spellStart"/>
      <w:r w:rsidRPr="00B27369">
        <w:rPr>
          <w:rFonts w:eastAsia="Verdana"/>
          <w:sz w:val="26"/>
          <w:szCs w:val="26"/>
        </w:rPr>
        <w:t>phát</w:t>
      </w:r>
      <w:proofErr w:type="spellEnd"/>
      <w:r w:rsidRPr="00B27369">
        <w:rPr>
          <w:rFonts w:eastAsia="Verdana"/>
          <w:sz w:val="26"/>
          <w:szCs w:val="26"/>
        </w:rPr>
        <w:t xml:space="preserve"> </w:t>
      </w:r>
      <w:proofErr w:type="spellStart"/>
      <w:r w:rsidRPr="00B27369">
        <w:rPr>
          <w:rFonts w:eastAsia="Verdana"/>
          <w:sz w:val="26"/>
          <w:szCs w:val="26"/>
        </w:rPr>
        <w:t>hiện</w:t>
      </w:r>
      <w:proofErr w:type="spellEnd"/>
      <w:r w:rsidRPr="00B27369">
        <w:rPr>
          <w:rFonts w:eastAsia="Verdana"/>
          <w:sz w:val="26"/>
          <w:szCs w:val="26"/>
        </w:rPr>
        <w:t xml:space="preserve"> </w:t>
      </w:r>
      <w:proofErr w:type="spellStart"/>
      <w:r w:rsidRPr="00B27369">
        <w:rPr>
          <w:rFonts w:eastAsia="Verdana"/>
          <w:sz w:val="26"/>
          <w:szCs w:val="26"/>
        </w:rPr>
        <w:t>các</w:t>
      </w:r>
      <w:proofErr w:type="spellEnd"/>
      <w:r w:rsidRPr="00B27369">
        <w:rPr>
          <w:rFonts w:eastAsia="Verdana"/>
          <w:sz w:val="26"/>
          <w:szCs w:val="26"/>
        </w:rPr>
        <w:t xml:space="preserve"> pixel </w:t>
      </w:r>
      <w:proofErr w:type="spellStart"/>
      <w:r w:rsidRPr="00B27369">
        <w:rPr>
          <w:rFonts w:eastAsia="Verdana"/>
          <w:sz w:val="26"/>
          <w:szCs w:val="26"/>
        </w:rPr>
        <w:t>cạnh</w:t>
      </w:r>
      <w:proofErr w:type="spellEnd"/>
      <w:r w:rsidRPr="00B27369">
        <w:rPr>
          <w:rFonts w:eastAsia="Verdana"/>
          <w:sz w:val="26"/>
          <w:szCs w:val="26"/>
        </w:rPr>
        <w:t xml:space="preserve">. </w:t>
      </w:r>
      <w:proofErr w:type="spellStart"/>
      <w:r w:rsidRPr="00B27369">
        <w:rPr>
          <w:rFonts w:eastAsia="Verdana"/>
          <w:sz w:val="26"/>
          <w:szCs w:val="26"/>
        </w:rPr>
        <w:t>Một</w:t>
      </w:r>
      <w:proofErr w:type="spellEnd"/>
      <w:r w:rsidRPr="00B27369">
        <w:rPr>
          <w:rFonts w:eastAsia="Verdana"/>
          <w:sz w:val="26"/>
          <w:szCs w:val="26"/>
        </w:rPr>
        <w:t xml:space="preserve"> </w:t>
      </w:r>
      <w:proofErr w:type="spellStart"/>
      <w:r w:rsidRPr="00B27369">
        <w:rPr>
          <w:rFonts w:eastAsia="Verdana"/>
          <w:sz w:val="26"/>
          <w:szCs w:val="26"/>
        </w:rPr>
        <w:t>đường</w:t>
      </w:r>
      <w:proofErr w:type="spellEnd"/>
      <w:r w:rsidRPr="00B27369">
        <w:rPr>
          <w:rFonts w:eastAsia="Verdana"/>
          <w:sz w:val="26"/>
          <w:szCs w:val="26"/>
        </w:rPr>
        <w:t xml:space="preserve"> </w:t>
      </w:r>
      <w:proofErr w:type="spellStart"/>
      <w:r w:rsidRPr="00B27369">
        <w:rPr>
          <w:rFonts w:eastAsia="Verdana"/>
          <w:sz w:val="26"/>
          <w:szCs w:val="26"/>
        </w:rPr>
        <w:t>thẳng</w:t>
      </w:r>
      <w:proofErr w:type="spellEnd"/>
      <w:r w:rsidRPr="00B27369">
        <w:rPr>
          <w:rFonts w:eastAsia="Verdana"/>
          <w:sz w:val="26"/>
          <w:szCs w:val="26"/>
        </w:rPr>
        <w:t xml:space="preserve"> </w:t>
      </w:r>
      <w:proofErr w:type="spellStart"/>
      <w:r w:rsidRPr="00B27369">
        <w:rPr>
          <w:rFonts w:eastAsia="Verdana"/>
          <w:sz w:val="26"/>
          <w:szCs w:val="26"/>
        </w:rPr>
        <w:t>có</w:t>
      </w:r>
      <w:proofErr w:type="spellEnd"/>
      <w:r w:rsidRPr="00B27369">
        <w:rPr>
          <w:rFonts w:eastAsia="Verdana"/>
          <w:sz w:val="26"/>
          <w:szCs w:val="26"/>
        </w:rPr>
        <w:t xml:space="preserve"> </w:t>
      </w:r>
      <w:proofErr w:type="spellStart"/>
      <w:r w:rsidRPr="00B27369">
        <w:rPr>
          <w:rFonts w:eastAsia="Verdana"/>
          <w:sz w:val="26"/>
          <w:szCs w:val="26"/>
        </w:rPr>
        <w:t>thể</w:t>
      </w:r>
      <w:proofErr w:type="spellEnd"/>
      <w:r w:rsidRPr="00B27369">
        <w:rPr>
          <w:rFonts w:eastAsia="Verdana"/>
          <w:sz w:val="26"/>
          <w:szCs w:val="26"/>
        </w:rPr>
        <w:t xml:space="preserve"> </w:t>
      </w:r>
      <w:proofErr w:type="spellStart"/>
      <w:r w:rsidRPr="00B27369">
        <w:rPr>
          <w:rFonts w:eastAsia="Verdana"/>
          <w:sz w:val="26"/>
          <w:szCs w:val="26"/>
        </w:rPr>
        <w:t>được</w:t>
      </w:r>
      <w:proofErr w:type="spellEnd"/>
      <w:r w:rsidRPr="00B27369">
        <w:rPr>
          <w:rFonts w:eastAsia="Verdana"/>
          <w:sz w:val="26"/>
          <w:szCs w:val="26"/>
        </w:rPr>
        <w:t xml:space="preserve"> </w:t>
      </w:r>
      <w:proofErr w:type="spellStart"/>
      <w:r w:rsidRPr="00B27369">
        <w:rPr>
          <w:rFonts w:eastAsia="Verdana"/>
          <w:sz w:val="26"/>
          <w:szCs w:val="26"/>
        </w:rPr>
        <w:t>xem</w:t>
      </w:r>
      <w:proofErr w:type="spellEnd"/>
      <w:r w:rsidRPr="00B27369">
        <w:rPr>
          <w:rFonts w:eastAsia="Verdana"/>
          <w:sz w:val="26"/>
          <w:szCs w:val="26"/>
        </w:rPr>
        <w:t xml:space="preserve"> </w:t>
      </w:r>
      <w:proofErr w:type="spellStart"/>
      <w:r w:rsidRPr="00B27369">
        <w:rPr>
          <w:rFonts w:eastAsia="Verdana"/>
          <w:sz w:val="26"/>
          <w:szCs w:val="26"/>
        </w:rPr>
        <w:t>như</w:t>
      </w:r>
      <w:proofErr w:type="spellEnd"/>
      <w:r w:rsidRPr="00B27369">
        <w:rPr>
          <w:rFonts w:eastAsia="Verdana"/>
          <w:sz w:val="26"/>
          <w:szCs w:val="26"/>
        </w:rPr>
        <w:t xml:space="preserve"> </w:t>
      </w:r>
      <w:proofErr w:type="spellStart"/>
      <w:r w:rsidRPr="00B27369">
        <w:rPr>
          <w:rFonts w:eastAsia="Verdana"/>
          <w:sz w:val="26"/>
          <w:szCs w:val="26"/>
        </w:rPr>
        <w:t>một</w:t>
      </w:r>
      <w:proofErr w:type="spellEnd"/>
      <w:r w:rsidRPr="00B27369">
        <w:rPr>
          <w:rFonts w:eastAsia="Verdana"/>
          <w:sz w:val="26"/>
          <w:szCs w:val="26"/>
        </w:rPr>
        <w:t xml:space="preserve"> </w:t>
      </w:r>
      <w:proofErr w:type="spellStart"/>
      <w:r w:rsidRPr="00B27369">
        <w:rPr>
          <w:rFonts w:eastAsia="Verdana"/>
          <w:sz w:val="26"/>
          <w:szCs w:val="26"/>
        </w:rPr>
        <w:t>đoạn</w:t>
      </w:r>
      <w:proofErr w:type="spellEnd"/>
      <w:r w:rsidRPr="00B27369">
        <w:rPr>
          <w:rFonts w:eastAsia="Verdana"/>
          <w:sz w:val="26"/>
          <w:szCs w:val="26"/>
        </w:rPr>
        <w:t xml:space="preserve"> </w:t>
      </w:r>
      <w:proofErr w:type="spellStart"/>
      <w:r w:rsidRPr="00B27369">
        <w:rPr>
          <w:rFonts w:eastAsia="Verdana"/>
          <w:sz w:val="26"/>
          <w:szCs w:val="26"/>
        </w:rPr>
        <w:lastRenderedPageBreak/>
        <w:t>cạnh</w:t>
      </w:r>
      <w:proofErr w:type="spellEnd"/>
      <w:r w:rsidRPr="00B27369">
        <w:rPr>
          <w:rFonts w:eastAsia="Verdana"/>
          <w:sz w:val="26"/>
          <w:szCs w:val="26"/>
        </w:rPr>
        <w:t xml:space="preserve">, </w:t>
      </w:r>
      <w:proofErr w:type="spellStart"/>
      <w:r w:rsidRPr="00B27369">
        <w:rPr>
          <w:rFonts w:eastAsia="Verdana"/>
          <w:sz w:val="26"/>
          <w:szCs w:val="26"/>
        </w:rPr>
        <w:t>trong</w:t>
      </w:r>
      <w:proofErr w:type="spellEnd"/>
      <w:r w:rsidRPr="00B27369">
        <w:rPr>
          <w:rFonts w:eastAsia="Verdana"/>
          <w:sz w:val="26"/>
          <w:szCs w:val="26"/>
        </w:rPr>
        <w:t xml:space="preserve"> </w:t>
      </w:r>
      <w:proofErr w:type="spellStart"/>
      <w:r w:rsidRPr="00B27369">
        <w:rPr>
          <w:rFonts w:eastAsia="Verdana"/>
          <w:sz w:val="26"/>
          <w:szCs w:val="26"/>
        </w:rPr>
        <w:t>đó</w:t>
      </w:r>
      <w:proofErr w:type="spellEnd"/>
      <w:r w:rsidRPr="00B27369">
        <w:rPr>
          <w:rFonts w:eastAsia="Verdana"/>
          <w:sz w:val="26"/>
          <w:szCs w:val="26"/>
        </w:rPr>
        <w:t xml:space="preserve"> </w:t>
      </w:r>
      <w:proofErr w:type="spellStart"/>
      <w:r w:rsidRPr="00B27369">
        <w:rPr>
          <w:rFonts w:eastAsia="Verdana"/>
          <w:sz w:val="26"/>
          <w:szCs w:val="26"/>
        </w:rPr>
        <w:t>cường</w:t>
      </w:r>
      <w:proofErr w:type="spellEnd"/>
      <w:r w:rsidRPr="00B27369">
        <w:rPr>
          <w:rFonts w:eastAsia="Verdana"/>
          <w:sz w:val="26"/>
          <w:szCs w:val="26"/>
        </w:rPr>
        <w:t xml:space="preserve"> </w:t>
      </w:r>
      <w:proofErr w:type="spellStart"/>
      <w:r w:rsidRPr="00B27369">
        <w:rPr>
          <w:rFonts w:eastAsia="Verdana"/>
          <w:sz w:val="26"/>
          <w:szCs w:val="26"/>
        </w:rPr>
        <w:t>độ</w:t>
      </w:r>
      <w:proofErr w:type="spellEnd"/>
      <w:r w:rsidRPr="00B27369">
        <w:rPr>
          <w:rFonts w:eastAsia="Verdana"/>
          <w:sz w:val="26"/>
          <w:szCs w:val="26"/>
        </w:rPr>
        <w:t xml:space="preserve"> </w:t>
      </w:r>
      <w:proofErr w:type="spellStart"/>
      <w:r w:rsidRPr="00B27369">
        <w:rPr>
          <w:rFonts w:eastAsia="Verdana"/>
          <w:sz w:val="26"/>
          <w:szCs w:val="26"/>
        </w:rPr>
        <w:t>nền</w:t>
      </w:r>
      <w:proofErr w:type="spellEnd"/>
      <w:r w:rsidRPr="00B27369">
        <w:rPr>
          <w:rFonts w:eastAsia="Verdana"/>
          <w:sz w:val="26"/>
          <w:szCs w:val="26"/>
        </w:rPr>
        <w:t xml:space="preserve"> ở </w:t>
      </w:r>
      <w:proofErr w:type="spellStart"/>
      <w:r w:rsidRPr="00B27369">
        <w:rPr>
          <w:rFonts w:eastAsia="Verdana"/>
          <w:sz w:val="26"/>
          <w:szCs w:val="26"/>
        </w:rPr>
        <w:t>hai</w:t>
      </w:r>
      <w:proofErr w:type="spellEnd"/>
      <w:r w:rsidRPr="00B27369">
        <w:rPr>
          <w:rFonts w:eastAsia="Verdana"/>
          <w:sz w:val="26"/>
          <w:szCs w:val="26"/>
        </w:rPr>
        <w:t xml:space="preserve"> </w:t>
      </w:r>
      <w:proofErr w:type="spellStart"/>
      <w:r w:rsidRPr="00B27369">
        <w:rPr>
          <w:rFonts w:eastAsia="Verdana"/>
          <w:sz w:val="26"/>
          <w:szCs w:val="26"/>
        </w:rPr>
        <w:t>phía</w:t>
      </w:r>
      <w:proofErr w:type="spellEnd"/>
      <w:r w:rsidRPr="00B27369">
        <w:rPr>
          <w:rFonts w:eastAsia="Verdana"/>
          <w:sz w:val="26"/>
          <w:szCs w:val="26"/>
        </w:rPr>
        <w:t xml:space="preserve"> </w:t>
      </w:r>
      <w:proofErr w:type="spellStart"/>
      <w:r w:rsidRPr="00B27369">
        <w:rPr>
          <w:rFonts w:eastAsia="Verdana"/>
          <w:sz w:val="26"/>
          <w:szCs w:val="26"/>
        </w:rPr>
        <w:t>của</w:t>
      </w:r>
      <w:proofErr w:type="spellEnd"/>
      <w:r w:rsidRPr="00B27369">
        <w:rPr>
          <w:rFonts w:eastAsia="Verdana"/>
          <w:sz w:val="26"/>
          <w:szCs w:val="26"/>
        </w:rPr>
        <w:t xml:space="preserve"> </w:t>
      </w:r>
      <w:proofErr w:type="spellStart"/>
      <w:r w:rsidRPr="00B27369">
        <w:rPr>
          <w:rFonts w:eastAsia="Verdana"/>
          <w:sz w:val="26"/>
          <w:szCs w:val="26"/>
        </w:rPr>
        <w:t>đường</w:t>
      </w:r>
      <w:proofErr w:type="spellEnd"/>
      <w:r w:rsidRPr="00B27369">
        <w:rPr>
          <w:rFonts w:eastAsia="Verdana"/>
          <w:sz w:val="26"/>
          <w:szCs w:val="26"/>
        </w:rPr>
        <w:t xml:space="preserve"> </w:t>
      </w:r>
      <w:proofErr w:type="spellStart"/>
      <w:r w:rsidRPr="00B27369">
        <w:rPr>
          <w:rFonts w:eastAsia="Verdana"/>
          <w:sz w:val="26"/>
          <w:szCs w:val="26"/>
        </w:rPr>
        <w:t>thẳng</w:t>
      </w:r>
      <w:proofErr w:type="spellEnd"/>
      <w:r w:rsidRPr="00B27369">
        <w:rPr>
          <w:rFonts w:eastAsia="Verdana"/>
          <w:sz w:val="26"/>
          <w:szCs w:val="26"/>
        </w:rPr>
        <w:t xml:space="preserve"> </w:t>
      </w:r>
      <w:proofErr w:type="spellStart"/>
      <w:r w:rsidRPr="00B27369">
        <w:rPr>
          <w:rFonts w:eastAsia="Verdana"/>
          <w:sz w:val="26"/>
          <w:szCs w:val="26"/>
        </w:rPr>
        <w:t>cao</w:t>
      </w:r>
      <w:proofErr w:type="spellEnd"/>
      <w:r w:rsidRPr="00B27369">
        <w:rPr>
          <w:rFonts w:eastAsia="Verdana"/>
          <w:sz w:val="26"/>
          <w:szCs w:val="26"/>
        </w:rPr>
        <w:t xml:space="preserve"> </w:t>
      </w:r>
      <w:proofErr w:type="spellStart"/>
      <w:r w:rsidRPr="00B27369">
        <w:rPr>
          <w:rFonts w:eastAsia="Verdana"/>
          <w:sz w:val="26"/>
          <w:szCs w:val="26"/>
        </w:rPr>
        <w:t>hơn</w:t>
      </w:r>
      <w:proofErr w:type="spellEnd"/>
      <w:r w:rsidRPr="00B27369">
        <w:rPr>
          <w:rFonts w:eastAsia="Verdana"/>
          <w:sz w:val="26"/>
          <w:szCs w:val="26"/>
        </w:rPr>
        <w:t xml:space="preserve"> </w:t>
      </w:r>
      <w:proofErr w:type="spellStart"/>
      <w:r w:rsidRPr="00B27369">
        <w:rPr>
          <w:rFonts w:eastAsia="Verdana"/>
          <w:sz w:val="26"/>
          <w:szCs w:val="26"/>
        </w:rPr>
        <w:t>hoặc</w:t>
      </w:r>
      <w:proofErr w:type="spellEnd"/>
      <w:r w:rsidRPr="00B27369">
        <w:rPr>
          <w:rFonts w:eastAsia="Verdana"/>
          <w:sz w:val="26"/>
          <w:szCs w:val="26"/>
        </w:rPr>
        <w:t xml:space="preserve"> </w:t>
      </w:r>
      <w:proofErr w:type="spellStart"/>
      <w:r w:rsidRPr="00B27369">
        <w:rPr>
          <w:rFonts w:eastAsia="Verdana"/>
          <w:sz w:val="26"/>
          <w:szCs w:val="26"/>
        </w:rPr>
        <w:t>thấp</w:t>
      </w:r>
      <w:proofErr w:type="spellEnd"/>
      <w:r w:rsidRPr="00B27369">
        <w:rPr>
          <w:rFonts w:eastAsia="Verdana"/>
          <w:sz w:val="26"/>
          <w:szCs w:val="26"/>
        </w:rPr>
        <w:t xml:space="preserve"> </w:t>
      </w:r>
      <w:proofErr w:type="spellStart"/>
      <w:r w:rsidRPr="00B27369">
        <w:rPr>
          <w:rFonts w:eastAsia="Verdana"/>
          <w:sz w:val="26"/>
          <w:szCs w:val="26"/>
        </w:rPr>
        <w:t>hơn</w:t>
      </w:r>
      <w:proofErr w:type="spellEnd"/>
      <w:r w:rsidRPr="00B27369">
        <w:rPr>
          <w:rFonts w:eastAsia="Verdana"/>
          <w:sz w:val="26"/>
          <w:szCs w:val="26"/>
        </w:rPr>
        <w:t xml:space="preserve"> </w:t>
      </w:r>
      <w:proofErr w:type="spellStart"/>
      <w:r w:rsidRPr="00B27369">
        <w:rPr>
          <w:rFonts w:eastAsia="Verdana"/>
          <w:sz w:val="26"/>
          <w:szCs w:val="26"/>
        </w:rPr>
        <w:t>nhiều</w:t>
      </w:r>
      <w:proofErr w:type="spellEnd"/>
      <w:r w:rsidRPr="00B27369">
        <w:rPr>
          <w:rFonts w:eastAsia="Verdana"/>
          <w:sz w:val="26"/>
          <w:szCs w:val="26"/>
        </w:rPr>
        <w:t xml:space="preserve"> so </w:t>
      </w:r>
      <w:proofErr w:type="spellStart"/>
      <w:r w:rsidRPr="00B27369">
        <w:rPr>
          <w:rFonts w:eastAsia="Verdana"/>
          <w:sz w:val="26"/>
          <w:szCs w:val="26"/>
        </w:rPr>
        <w:t>với</w:t>
      </w:r>
      <w:proofErr w:type="spellEnd"/>
      <w:r w:rsidRPr="00B27369">
        <w:rPr>
          <w:rFonts w:eastAsia="Verdana"/>
          <w:sz w:val="26"/>
          <w:szCs w:val="26"/>
        </w:rPr>
        <w:t xml:space="preserve"> </w:t>
      </w:r>
      <w:proofErr w:type="spellStart"/>
      <w:r w:rsidRPr="00B27369">
        <w:rPr>
          <w:rFonts w:eastAsia="Verdana"/>
          <w:sz w:val="26"/>
          <w:szCs w:val="26"/>
        </w:rPr>
        <w:t>cường</w:t>
      </w:r>
      <w:proofErr w:type="spellEnd"/>
      <w:r w:rsidRPr="00B27369">
        <w:rPr>
          <w:rFonts w:eastAsia="Verdana"/>
          <w:sz w:val="26"/>
          <w:szCs w:val="26"/>
        </w:rPr>
        <w:t xml:space="preserve"> </w:t>
      </w:r>
      <w:proofErr w:type="spellStart"/>
      <w:r w:rsidRPr="00B27369">
        <w:rPr>
          <w:rFonts w:eastAsia="Verdana"/>
          <w:sz w:val="26"/>
          <w:szCs w:val="26"/>
        </w:rPr>
        <w:t>độ</w:t>
      </w:r>
      <w:proofErr w:type="spellEnd"/>
      <w:r w:rsidRPr="00B27369">
        <w:rPr>
          <w:rFonts w:eastAsia="Verdana"/>
          <w:sz w:val="26"/>
          <w:szCs w:val="26"/>
        </w:rPr>
        <w:t xml:space="preserve"> </w:t>
      </w:r>
      <w:proofErr w:type="spellStart"/>
      <w:r w:rsidRPr="00B27369">
        <w:rPr>
          <w:rFonts w:eastAsia="Verdana"/>
          <w:sz w:val="26"/>
          <w:szCs w:val="26"/>
        </w:rPr>
        <w:t>của</w:t>
      </w:r>
      <w:proofErr w:type="spellEnd"/>
      <w:r w:rsidRPr="00B27369">
        <w:rPr>
          <w:rFonts w:eastAsia="Verdana"/>
          <w:sz w:val="26"/>
          <w:szCs w:val="26"/>
        </w:rPr>
        <w:t xml:space="preserve"> </w:t>
      </w:r>
      <w:proofErr w:type="spellStart"/>
      <w:r w:rsidRPr="00B27369">
        <w:rPr>
          <w:rFonts w:eastAsia="Verdana"/>
          <w:sz w:val="26"/>
          <w:szCs w:val="26"/>
        </w:rPr>
        <w:t>các</w:t>
      </w:r>
      <w:proofErr w:type="spellEnd"/>
      <w:r w:rsidRPr="00B27369">
        <w:rPr>
          <w:rFonts w:eastAsia="Verdana"/>
          <w:sz w:val="26"/>
          <w:szCs w:val="26"/>
        </w:rPr>
        <w:t xml:space="preserve"> pixel </w:t>
      </w:r>
      <w:proofErr w:type="spellStart"/>
      <w:r w:rsidRPr="00B27369">
        <w:rPr>
          <w:rFonts w:eastAsia="Verdana"/>
          <w:sz w:val="26"/>
          <w:szCs w:val="26"/>
        </w:rPr>
        <w:t>trên</w:t>
      </w:r>
      <w:proofErr w:type="spellEnd"/>
      <w:r w:rsidRPr="00B27369">
        <w:rPr>
          <w:rFonts w:eastAsia="Verdana"/>
          <w:sz w:val="26"/>
          <w:szCs w:val="26"/>
        </w:rPr>
        <w:t xml:space="preserve"> </w:t>
      </w:r>
      <w:proofErr w:type="spellStart"/>
      <w:r w:rsidRPr="00B27369">
        <w:rPr>
          <w:rFonts w:eastAsia="Verdana"/>
          <w:sz w:val="26"/>
          <w:szCs w:val="26"/>
        </w:rPr>
        <w:t>đường</w:t>
      </w:r>
      <w:proofErr w:type="spellEnd"/>
      <w:r w:rsidRPr="00B27369">
        <w:rPr>
          <w:rFonts w:eastAsia="Verdana"/>
          <w:sz w:val="26"/>
          <w:szCs w:val="26"/>
        </w:rPr>
        <w:t xml:space="preserve"> </w:t>
      </w:r>
      <w:proofErr w:type="spellStart"/>
      <w:r w:rsidRPr="00B27369">
        <w:rPr>
          <w:rFonts w:eastAsia="Verdana"/>
          <w:sz w:val="26"/>
          <w:szCs w:val="26"/>
        </w:rPr>
        <w:t>thẳng</w:t>
      </w:r>
      <w:proofErr w:type="spellEnd"/>
      <w:r w:rsidRPr="00B27369">
        <w:rPr>
          <w:rFonts w:eastAsia="Verdana"/>
          <w:sz w:val="26"/>
          <w:szCs w:val="26"/>
        </w:rPr>
        <w:t>.</w:t>
      </w:r>
    </w:p>
    <w:p w14:paraId="4F5143BE" w14:textId="17384355" w:rsidR="00C26CCB" w:rsidRDefault="00C26CCB" w:rsidP="00B27369">
      <w:pPr>
        <w:spacing w:line="372" w:lineRule="auto"/>
        <w:jc w:val="both"/>
        <w:rPr>
          <w:rFonts w:eastAsia="Verdana"/>
          <w:sz w:val="26"/>
          <w:szCs w:val="26"/>
        </w:rPr>
      </w:pPr>
      <w:proofErr w:type="spellStart"/>
      <w:r>
        <w:rPr>
          <w:rFonts w:eastAsia="Verdana"/>
          <w:sz w:val="26"/>
          <w:szCs w:val="26"/>
        </w:rPr>
        <w:t>Một</w:t>
      </w:r>
      <w:proofErr w:type="spellEnd"/>
      <w:r>
        <w:rPr>
          <w:rFonts w:eastAsia="Verdana"/>
          <w:sz w:val="26"/>
          <w:szCs w:val="26"/>
        </w:rPr>
        <w:t xml:space="preserve"> </w:t>
      </w:r>
      <w:proofErr w:type="spellStart"/>
      <w:r>
        <w:rPr>
          <w:rFonts w:eastAsia="Verdana"/>
          <w:sz w:val="26"/>
          <w:szCs w:val="26"/>
        </w:rPr>
        <w:t>sô</w:t>
      </w:r>
      <w:proofErr w:type="spellEnd"/>
      <w:r>
        <w:rPr>
          <w:rFonts w:eastAsia="Verdana"/>
          <w:sz w:val="26"/>
          <w:szCs w:val="26"/>
        </w:rPr>
        <w:t xml:space="preserve">́ </w:t>
      </w:r>
      <w:proofErr w:type="spellStart"/>
      <w:r>
        <w:rPr>
          <w:rFonts w:eastAsia="Verdana"/>
          <w:sz w:val="26"/>
          <w:szCs w:val="26"/>
        </w:rPr>
        <w:t>kiểu</w:t>
      </w:r>
      <w:proofErr w:type="spellEnd"/>
      <w:r w:rsidR="001E0C8F">
        <w:rPr>
          <w:rFonts w:eastAsia="Verdana"/>
          <w:sz w:val="26"/>
          <w:szCs w:val="26"/>
        </w:rPr>
        <w:t xml:space="preserve"> </w:t>
      </w:r>
      <w:proofErr w:type="spellStart"/>
      <w:r w:rsidR="001E0C8F">
        <w:rPr>
          <w:rFonts w:eastAsia="Verdana"/>
          <w:sz w:val="26"/>
          <w:szCs w:val="26"/>
        </w:rPr>
        <w:t>đoạn</w:t>
      </w:r>
      <w:proofErr w:type="spellEnd"/>
      <w:r w:rsidR="001E0C8F">
        <w:rPr>
          <w:rFonts w:eastAsia="Verdana"/>
          <w:sz w:val="26"/>
          <w:szCs w:val="26"/>
        </w:rPr>
        <w:t xml:space="preserve"> </w:t>
      </w:r>
      <w:proofErr w:type="spellStart"/>
      <w:r w:rsidR="001E0C8F">
        <w:rPr>
          <w:rFonts w:eastAsia="Verdana"/>
          <w:sz w:val="26"/>
          <w:szCs w:val="26"/>
        </w:rPr>
        <w:t>cạnh</w:t>
      </w:r>
      <w:proofErr w:type="spellEnd"/>
      <w:r w:rsidR="001E0C8F">
        <w:rPr>
          <w:rFonts w:eastAsia="Verdana"/>
          <w:sz w:val="26"/>
          <w:szCs w:val="26"/>
        </w:rPr>
        <w:t xml:space="preserve"> </w:t>
      </w:r>
      <w:proofErr w:type="spellStart"/>
      <w:r w:rsidR="001E0C8F">
        <w:rPr>
          <w:rFonts w:eastAsia="Verdana"/>
          <w:sz w:val="26"/>
          <w:szCs w:val="26"/>
        </w:rPr>
        <w:t>thông</w:t>
      </w:r>
      <w:proofErr w:type="spellEnd"/>
      <w:r w:rsidR="001E0C8F">
        <w:rPr>
          <w:rFonts w:eastAsia="Verdana"/>
          <w:sz w:val="26"/>
          <w:szCs w:val="26"/>
        </w:rPr>
        <w:t xml:space="preserve"> </w:t>
      </w:r>
      <w:proofErr w:type="spellStart"/>
      <w:r w:rsidR="001E0C8F">
        <w:rPr>
          <w:rFonts w:eastAsia="Verdana"/>
          <w:sz w:val="26"/>
          <w:szCs w:val="26"/>
        </w:rPr>
        <w:t>dụng</w:t>
      </w:r>
      <w:proofErr w:type="spellEnd"/>
      <w:r w:rsidR="001E0C8F">
        <w:rPr>
          <w:rFonts w:eastAsia="Verdana"/>
          <w:sz w:val="26"/>
          <w:szCs w:val="26"/>
        </w:rPr>
        <w:t>:</w:t>
      </w:r>
    </w:p>
    <w:p w14:paraId="6CCCB88A" w14:textId="77777777" w:rsidR="00A242B2" w:rsidRDefault="00A242B2" w:rsidP="00B27369">
      <w:pPr>
        <w:spacing w:line="372" w:lineRule="auto"/>
        <w:jc w:val="both"/>
        <w:rPr>
          <w:rFonts w:eastAsia="Verdana"/>
          <w:sz w:val="26"/>
          <w:szCs w:val="26"/>
        </w:rPr>
      </w:pPr>
    </w:p>
    <w:p w14:paraId="7F9831D1" w14:textId="734A5FE2" w:rsidR="001E0C8F" w:rsidRDefault="00A242B2" w:rsidP="001E0C8F">
      <w:pPr>
        <w:spacing w:line="372" w:lineRule="auto"/>
        <w:jc w:val="center"/>
        <w:rPr>
          <w:rFonts w:eastAsia="Verdana"/>
          <w:sz w:val="26"/>
          <w:szCs w:val="26"/>
        </w:rPr>
      </w:pPr>
      <w:r>
        <w:rPr>
          <w:rFonts w:eastAsia="Verdana"/>
          <w:noProof/>
          <w:sz w:val="26"/>
          <w:szCs w:val="26"/>
        </w:rPr>
        <w:drawing>
          <wp:inline distT="0" distB="0" distL="0" distR="0" wp14:anchorId="7B75E387" wp14:editId="0C1A981E">
            <wp:extent cx="4327525" cy="2753995"/>
            <wp:effectExtent l="0" t="0" r="0" b="8255"/>
            <wp:docPr id="2666319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7525" cy="2753995"/>
                    </a:xfrm>
                    <a:prstGeom prst="rect">
                      <a:avLst/>
                    </a:prstGeom>
                    <a:noFill/>
                    <a:ln>
                      <a:noFill/>
                    </a:ln>
                  </pic:spPr>
                </pic:pic>
              </a:graphicData>
            </a:graphic>
          </wp:inline>
        </w:drawing>
      </w:r>
    </w:p>
    <w:p w14:paraId="65152081" w14:textId="742D4742" w:rsidR="001E0C8F" w:rsidRDefault="001E0C8F" w:rsidP="008318B3">
      <w:pPr>
        <w:pStyle w:val="FigureCaption"/>
      </w:pPr>
      <w:bookmarkStart w:id="97" w:name="_Toc182090942"/>
      <w:r w:rsidRPr="00AE2A07">
        <w:t>Hình</w:t>
      </w:r>
      <w:r w:rsidRPr="00AE2A07">
        <w:rPr>
          <w:spacing w:val="10"/>
        </w:rPr>
        <w:t xml:space="preserve"> </w:t>
      </w:r>
      <w:r w:rsidRPr="00AE2A07">
        <w:t>2.</w:t>
      </w:r>
      <w:r>
        <w:t>7</w:t>
      </w:r>
      <w:r w:rsidRPr="00AE2A07">
        <w:t xml:space="preserve"> </w:t>
      </w:r>
      <w:r>
        <w:t>Một số đoạn cạnh thông dụng</w:t>
      </w:r>
      <w:bookmarkEnd w:id="97"/>
    </w:p>
    <w:p w14:paraId="7454560E" w14:textId="38B912BB" w:rsidR="001E0C8F" w:rsidRPr="001E0C8F" w:rsidRDefault="001E0C8F" w:rsidP="001E0C8F">
      <w:r>
        <w:t xml:space="preserve">(a) </w:t>
      </w:r>
      <w:proofErr w:type="spellStart"/>
      <w:r>
        <w:t>Cạnh</w:t>
      </w:r>
      <w:proofErr w:type="spellEnd"/>
      <w:r>
        <w:t xml:space="preserve"> </w:t>
      </w:r>
      <w:proofErr w:type="spellStart"/>
      <w:r>
        <w:t>dạng</w:t>
      </w:r>
      <w:proofErr w:type="spellEnd"/>
      <w:r>
        <w:t xml:space="preserve"> </w:t>
      </w:r>
      <w:proofErr w:type="spellStart"/>
      <w:r>
        <w:t>nhảy</w:t>
      </w:r>
      <w:proofErr w:type="spellEnd"/>
      <w:r>
        <w:t xml:space="preserve"> </w:t>
      </w:r>
      <w:proofErr w:type="spellStart"/>
      <w:r>
        <w:t>bậc</w:t>
      </w:r>
      <w:proofErr w:type="spellEnd"/>
      <w:r>
        <w:tab/>
        <w:t xml:space="preserve">(b) </w:t>
      </w:r>
      <w:proofErr w:type="spellStart"/>
      <w:r>
        <w:t>Cạnh</w:t>
      </w:r>
      <w:proofErr w:type="spellEnd"/>
      <w:r>
        <w:t xml:space="preserve"> </w:t>
      </w:r>
      <w:proofErr w:type="spellStart"/>
      <w:r>
        <w:t>dốc</w:t>
      </w:r>
      <w:proofErr w:type="spellEnd"/>
      <w:r>
        <w:tab/>
        <w:t xml:space="preserve">(c) </w:t>
      </w:r>
      <w:proofErr w:type="spellStart"/>
      <w:r>
        <w:t>Cạnh</w:t>
      </w:r>
      <w:proofErr w:type="spellEnd"/>
      <w:r>
        <w:t xml:space="preserve"> </w:t>
      </w:r>
      <w:proofErr w:type="spellStart"/>
      <w:r>
        <w:t>dạng</w:t>
      </w:r>
      <w:proofErr w:type="spellEnd"/>
      <w:r>
        <w:t xml:space="preserve"> </w:t>
      </w:r>
      <w:proofErr w:type="spellStart"/>
      <w:r>
        <w:t>xung</w:t>
      </w:r>
      <w:proofErr w:type="spellEnd"/>
      <w:r>
        <w:t xml:space="preserve"> </w:t>
      </w:r>
      <w:proofErr w:type="spellStart"/>
      <w:r>
        <w:t>vuông</w:t>
      </w:r>
      <w:proofErr w:type="spellEnd"/>
      <w:r>
        <w:tab/>
      </w:r>
      <w:r>
        <w:tab/>
        <w:t xml:space="preserve">(d) </w:t>
      </w:r>
      <w:proofErr w:type="spellStart"/>
      <w:r>
        <w:t>Cạnh</w:t>
      </w:r>
      <w:proofErr w:type="spellEnd"/>
      <w:r>
        <w:t xml:space="preserve"> </w:t>
      </w:r>
      <w:proofErr w:type="spellStart"/>
      <w:r>
        <w:t>dạng</w:t>
      </w:r>
      <w:proofErr w:type="spellEnd"/>
      <w:r>
        <w:t xml:space="preserve"> </w:t>
      </w:r>
      <w:proofErr w:type="spellStart"/>
      <w:r>
        <w:t>hình</w:t>
      </w:r>
      <w:proofErr w:type="spellEnd"/>
      <w:r>
        <w:t xml:space="preserve"> </w:t>
      </w:r>
      <w:proofErr w:type="spellStart"/>
      <w:r>
        <w:t>nón</w:t>
      </w:r>
      <w:proofErr w:type="spellEnd"/>
    </w:p>
    <w:p w14:paraId="4CA1FB4D" w14:textId="77777777" w:rsidR="00A242B2" w:rsidRPr="00B27369" w:rsidRDefault="00A242B2" w:rsidP="001E0C8F">
      <w:pPr>
        <w:spacing w:line="372" w:lineRule="auto"/>
        <w:jc w:val="center"/>
        <w:rPr>
          <w:rFonts w:eastAsia="Verdana"/>
          <w:sz w:val="26"/>
          <w:szCs w:val="26"/>
        </w:rPr>
      </w:pPr>
    </w:p>
    <w:p w14:paraId="71816BFD" w14:textId="15BC996B" w:rsidR="001644B6" w:rsidRPr="00AE2A07" w:rsidRDefault="001644B6" w:rsidP="006E5DB5">
      <w:pPr>
        <w:pStyle w:val="Heading3"/>
      </w:pPr>
      <w:bookmarkStart w:id="98" w:name="_Toc134720575"/>
      <w:bookmarkStart w:id="99" w:name="_Toc182137237"/>
      <w:r w:rsidRPr="00AE2A07">
        <w:t xml:space="preserve">2.2.1. </w:t>
      </w:r>
      <w:bookmarkEnd w:id="98"/>
      <w:r w:rsidR="00512A72">
        <w:t>Lý thuyết cơ sở</w:t>
      </w:r>
      <w:bookmarkEnd w:id="99"/>
    </w:p>
    <w:p w14:paraId="0A5961B5" w14:textId="7025ECC6" w:rsidR="00EA3A73" w:rsidRPr="00EA3A73" w:rsidRDefault="00EA3A73" w:rsidP="006A6B80">
      <w:pPr>
        <w:spacing w:line="372" w:lineRule="auto"/>
        <w:ind w:right="-1"/>
        <w:jc w:val="both"/>
        <w:rPr>
          <w:sz w:val="26"/>
          <w:szCs w:val="26"/>
        </w:rPr>
      </w:pPr>
      <w:proofErr w:type="spellStart"/>
      <w:r w:rsidRPr="00EA3A73">
        <w:rPr>
          <w:sz w:val="26"/>
          <w:szCs w:val="26"/>
        </w:rPr>
        <w:t>Phần</w:t>
      </w:r>
      <w:proofErr w:type="spellEnd"/>
      <w:r w:rsidRPr="00EA3A73">
        <w:rPr>
          <w:sz w:val="26"/>
          <w:szCs w:val="26"/>
        </w:rPr>
        <w:t xml:space="preserve"> </w:t>
      </w:r>
      <w:proofErr w:type="spellStart"/>
      <w:r w:rsidRPr="00EA3A73">
        <w:rPr>
          <w:sz w:val="26"/>
          <w:szCs w:val="26"/>
        </w:rPr>
        <w:t>này</w:t>
      </w:r>
      <w:proofErr w:type="spellEnd"/>
      <w:r w:rsidRPr="00EA3A73">
        <w:rPr>
          <w:sz w:val="26"/>
          <w:szCs w:val="26"/>
        </w:rPr>
        <w:t xml:space="preserve"> </w:t>
      </w:r>
      <w:proofErr w:type="spellStart"/>
      <w:r w:rsidRPr="00EA3A73">
        <w:rPr>
          <w:sz w:val="26"/>
          <w:szCs w:val="26"/>
        </w:rPr>
        <w:t>tập</w:t>
      </w:r>
      <w:proofErr w:type="spellEnd"/>
      <w:r w:rsidRPr="00EA3A73">
        <w:rPr>
          <w:sz w:val="26"/>
          <w:szCs w:val="26"/>
        </w:rPr>
        <w:t xml:space="preserve"> </w:t>
      </w:r>
      <w:proofErr w:type="spellStart"/>
      <w:r w:rsidRPr="00EA3A73">
        <w:rPr>
          <w:sz w:val="26"/>
          <w:szCs w:val="26"/>
        </w:rPr>
        <w:t>trung</w:t>
      </w:r>
      <w:proofErr w:type="spellEnd"/>
      <w:r w:rsidRPr="00EA3A73">
        <w:rPr>
          <w:sz w:val="26"/>
          <w:szCs w:val="26"/>
        </w:rPr>
        <w:t xml:space="preserve"> </w:t>
      </w:r>
      <w:proofErr w:type="spellStart"/>
      <w:r w:rsidRPr="00EA3A73">
        <w:rPr>
          <w:sz w:val="26"/>
          <w:szCs w:val="26"/>
        </w:rPr>
        <w:t>vào</w:t>
      </w:r>
      <w:proofErr w:type="spellEnd"/>
      <w:r w:rsidRPr="00EA3A73">
        <w:rPr>
          <w:sz w:val="26"/>
          <w:szCs w:val="26"/>
        </w:rPr>
        <w:t xml:space="preserve"> </w:t>
      </w:r>
      <w:proofErr w:type="spellStart"/>
      <w:r w:rsidRPr="00EA3A73">
        <w:rPr>
          <w:sz w:val="26"/>
          <w:szCs w:val="26"/>
        </w:rPr>
        <w:t>việc</w:t>
      </w:r>
      <w:proofErr w:type="spellEnd"/>
      <w:r w:rsidRPr="00EA3A73">
        <w:rPr>
          <w:sz w:val="26"/>
          <w:szCs w:val="26"/>
        </w:rPr>
        <w:t xml:space="preserve"> </w:t>
      </w:r>
      <w:proofErr w:type="spellStart"/>
      <w:r w:rsidRPr="00EA3A73">
        <w:rPr>
          <w:sz w:val="26"/>
          <w:szCs w:val="26"/>
        </w:rPr>
        <w:t>sử</w:t>
      </w:r>
      <w:proofErr w:type="spellEnd"/>
      <w:r w:rsidRPr="00EA3A73">
        <w:rPr>
          <w:sz w:val="26"/>
          <w:szCs w:val="26"/>
        </w:rPr>
        <w:t xml:space="preserve"> </w:t>
      </w:r>
      <w:proofErr w:type="spellStart"/>
      <w:r w:rsidRPr="00EA3A73">
        <w:rPr>
          <w:sz w:val="26"/>
          <w:szCs w:val="26"/>
        </w:rPr>
        <w:t>dụng</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phương</w:t>
      </w:r>
      <w:proofErr w:type="spellEnd"/>
      <w:r w:rsidRPr="00EA3A73">
        <w:rPr>
          <w:sz w:val="26"/>
          <w:szCs w:val="26"/>
        </w:rPr>
        <w:t xml:space="preserve"> </w:t>
      </w:r>
      <w:proofErr w:type="spellStart"/>
      <w:r w:rsidRPr="00EA3A73">
        <w:rPr>
          <w:sz w:val="26"/>
          <w:szCs w:val="26"/>
        </w:rPr>
        <w:t>pháp</w:t>
      </w:r>
      <w:proofErr w:type="spellEnd"/>
      <w:r w:rsidRPr="00EA3A73">
        <w:rPr>
          <w:sz w:val="26"/>
          <w:szCs w:val="26"/>
        </w:rPr>
        <w:t xml:space="preserve"> </w:t>
      </w:r>
      <w:proofErr w:type="spellStart"/>
      <w:r w:rsidRPr="00EA3A73">
        <w:rPr>
          <w:sz w:val="26"/>
          <w:szCs w:val="26"/>
        </w:rPr>
        <w:t>làm</w:t>
      </w:r>
      <w:proofErr w:type="spellEnd"/>
      <w:r w:rsidRPr="00EA3A73">
        <w:rPr>
          <w:sz w:val="26"/>
          <w:szCs w:val="26"/>
        </w:rPr>
        <w:t xml:space="preserve"> </w:t>
      </w:r>
      <w:proofErr w:type="spellStart"/>
      <w:r w:rsidRPr="00EA3A73">
        <w:rPr>
          <w:sz w:val="26"/>
          <w:szCs w:val="26"/>
        </w:rPr>
        <w:t>mịn</w:t>
      </w:r>
      <w:proofErr w:type="spellEnd"/>
      <w:r w:rsidRPr="00EA3A73">
        <w:rPr>
          <w:sz w:val="26"/>
          <w:szCs w:val="26"/>
        </w:rPr>
        <w:t xml:space="preserve"> </w:t>
      </w:r>
      <w:proofErr w:type="spellStart"/>
      <w:r w:rsidRPr="00EA3A73">
        <w:rPr>
          <w:sz w:val="26"/>
          <w:szCs w:val="26"/>
        </w:rPr>
        <w:t>ảnh</w:t>
      </w:r>
      <w:proofErr w:type="spellEnd"/>
      <w:r w:rsidRPr="00EA3A73">
        <w:rPr>
          <w:sz w:val="26"/>
          <w:szCs w:val="26"/>
        </w:rPr>
        <w:t xml:space="preserve"> qua </w:t>
      </w:r>
      <w:proofErr w:type="spellStart"/>
      <w:r w:rsidRPr="00EA3A73">
        <w:rPr>
          <w:sz w:val="26"/>
          <w:szCs w:val="26"/>
        </w:rPr>
        <w:t>trung</w:t>
      </w:r>
      <w:proofErr w:type="spellEnd"/>
      <w:r w:rsidRPr="00EA3A73">
        <w:rPr>
          <w:sz w:val="26"/>
          <w:szCs w:val="26"/>
        </w:rPr>
        <w:t xml:space="preserve"> </w:t>
      </w:r>
      <w:proofErr w:type="spellStart"/>
      <w:r w:rsidRPr="00EA3A73">
        <w:rPr>
          <w:sz w:val="26"/>
          <w:szCs w:val="26"/>
        </w:rPr>
        <w:t>bình</w:t>
      </w:r>
      <w:proofErr w:type="spellEnd"/>
      <w:r w:rsidRPr="00EA3A73">
        <w:rPr>
          <w:sz w:val="26"/>
          <w:szCs w:val="26"/>
        </w:rPr>
        <w:t xml:space="preserve"> </w:t>
      </w:r>
      <w:proofErr w:type="spellStart"/>
      <w:r w:rsidRPr="00EA3A73">
        <w:rPr>
          <w:sz w:val="26"/>
          <w:szCs w:val="26"/>
        </w:rPr>
        <w:t>cục</w:t>
      </w:r>
      <w:proofErr w:type="spellEnd"/>
      <w:r w:rsidRPr="00EA3A73">
        <w:rPr>
          <w:sz w:val="26"/>
          <w:szCs w:val="26"/>
        </w:rPr>
        <w:t xml:space="preserve"> </w:t>
      </w:r>
      <w:proofErr w:type="spellStart"/>
      <w:r w:rsidRPr="00EA3A73">
        <w:rPr>
          <w:sz w:val="26"/>
          <w:szCs w:val="26"/>
        </w:rPr>
        <w:t>bộ</w:t>
      </w:r>
      <w:proofErr w:type="spellEnd"/>
      <w:r w:rsidRPr="00EA3A73">
        <w:rPr>
          <w:sz w:val="26"/>
          <w:szCs w:val="26"/>
        </w:rPr>
        <w:t xml:space="preserve">. </w:t>
      </w:r>
      <w:proofErr w:type="spellStart"/>
      <w:r w:rsidRPr="00EA3A73">
        <w:rPr>
          <w:sz w:val="26"/>
          <w:szCs w:val="26"/>
        </w:rPr>
        <w:t>Vì</w:t>
      </w:r>
      <w:proofErr w:type="spellEnd"/>
      <w:r w:rsidRPr="00EA3A73">
        <w:rPr>
          <w:sz w:val="26"/>
          <w:szCs w:val="26"/>
        </w:rPr>
        <w:t xml:space="preserve"> </w:t>
      </w:r>
      <w:proofErr w:type="spellStart"/>
      <w:r w:rsidRPr="00EA3A73">
        <w:rPr>
          <w:sz w:val="26"/>
          <w:szCs w:val="26"/>
        </w:rPr>
        <w:t>trung</w:t>
      </w:r>
      <w:proofErr w:type="spellEnd"/>
      <w:r w:rsidRPr="00EA3A73">
        <w:rPr>
          <w:sz w:val="26"/>
          <w:szCs w:val="26"/>
        </w:rPr>
        <w:t xml:space="preserve"> </w:t>
      </w:r>
      <w:proofErr w:type="spellStart"/>
      <w:r w:rsidRPr="00EA3A73">
        <w:rPr>
          <w:sz w:val="26"/>
          <w:szCs w:val="26"/>
        </w:rPr>
        <w:t>bình</w:t>
      </w:r>
      <w:proofErr w:type="spellEnd"/>
      <w:r w:rsidRPr="00EA3A73">
        <w:rPr>
          <w:sz w:val="26"/>
          <w:szCs w:val="26"/>
        </w:rPr>
        <w:t xml:space="preserve"> </w:t>
      </w:r>
      <w:proofErr w:type="spellStart"/>
      <w:r w:rsidRPr="00EA3A73">
        <w:rPr>
          <w:sz w:val="26"/>
          <w:szCs w:val="26"/>
        </w:rPr>
        <w:t>hóa</w:t>
      </w:r>
      <w:proofErr w:type="spellEnd"/>
      <w:r w:rsidRPr="00EA3A73">
        <w:rPr>
          <w:sz w:val="26"/>
          <w:szCs w:val="26"/>
        </w:rPr>
        <w:t xml:space="preserve"> </w:t>
      </w:r>
      <w:proofErr w:type="spellStart"/>
      <w:r w:rsidRPr="00EA3A73">
        <w:rPr>
          <w:sz w:val="26"/>
          <w:szCs w:val="26"/>
        </w:rPr>
        <w:t>tương</w:t>
      </w:r>
      <w:proofErr w:type="spellEnd"/>
      <w:r w:rsidRPr="00EA3A73">
        <w:rPr>
          <w:sz w:val="26"/>
          <w:szCs w:val="26"/>
        </w:rPr>
        <w:t xml:space="preserve"> </w:t>
      </w:r>
      <w:proofErr w:type="spellStart"/>
      <w:r w:rsidRPr="00EA3A73">
        <w:rPr>
          <w:sz w:val="26"/>
          <w:szCs w:val="26"/>
        </w:rPr>
        <w:t>tự</w:t>
      </w:r>
      <w:proofErr w:type="spellEnd"/>
      <w:r w:rsidRPr="00EA3A73">
        <w:rPr>
          <w:sz w:val="26"/>
          <w:szCs w:val="26"/>
        </w:rPr>
        <w:t xml:space="preserve"> </w:t>
      </w:r>
      <w:proofErr w:type="spellStart"/>
      <w:r w:rsidRPr="00EA3A73">
        <w:rPr>
          <w:sz w:val="26"/>
          <w:szCs w:val="26"/>
        </w:rPr>
        <w:t>như</w:t>
      </w:r>
      <w:proofErr w:type="spellEnd"/>
      <w:r w:rsidRPr="00EA3A73">
        <w:rPr>
          <w:sz w:val="26"/>
          <w:szCs w:val="26"/>
        </w:rPr>
        <w:t xml:space="preserve"> </w:t>
      </w:r>
      <w:proofErr w:type="spellStart"/>
      <w:r w:rsidRPr="00EA3A73">
        <w:rPr>
          <w:sz w:val="26"/>
          <w:szCs w:val="26"/>
        </w:rPr>
        <w:t>tích</w:t>
      </w:r>
      <w:proofErr w:type="spellEnd"/>
      <w:r w:rsidRPr="00EA3A73">
        <w:rPr>
          <w:sz w:val="26"/>
          <w:szCs w:val="26"/>
        </w:rPr>
        <w:t xml:space="preserve"> </w:t>
      </w:r>
      <w:proofErr w:type="spellStart"/>
      <w:r w:rsidRPr="00EA3A73">
        <w:rPr>
          <w:sz w:val="26"/>
          <w:szCs w:val="26"/>
        </w:rPr>
        <w:t>phân</w:t>
      </w:r>
      <w:proofErr w:type="spellEnd"/>
      <w:r w:rsidRPr="00EA3A73">
        <w:rPr>
          <w:sz w:val="26"/>
          <w:szCs w:val="26"/>
        </w:rPr>
        <w:t xml:space="preserve">, </w:t>
      </w:r>
      <w:proofErr w:type="spellStart"/>
      <w:r w:rsidRPr="00EA3A73">
        <w:rPr>
          <w:sz w:val="26"/>
          <w:szCs w:val="26"/>
        </w:rPr>
        <w:t>nên</w:t>
      </w:r>
      <w:proofErr w:type="spellEnd"/>
      <w:r w:rsidRPr="00EA3A73">
        <w:rPr>
          <w:sz w:val="26"/>
          <w:szCs w:val="26"/>
        </w:rPr>
        <w:t xml:space="preserve"> </w:t>
      </w:r>
      <w:proofErr w:type="spellStart"/>
      <w:r w:rsidRPr="00EA3A73">
        <w:rPr>
          <w:sz w:val="26"/>
          <w:szCs w:val="26"/>
        </w:rPr>
        <w:t>cũng</w:t>
      </w:r>
      <w:proofErr w:type="spellEnd"/>
      <w:r w:rsidRPr="00EA3A73">
        <w:rPr>
          <w:sz w:val="26"/>
          <w:szCs w:val="26"/>
        </w:rPr>
        <w:t xml:space="preserve"> </w:t>
      </w:r>
      <w:proofErr w:type="spellStart"/>
      <w:r w:rsidRPr="00EA3A73">
        <w:rPr>
          <w:sz w:val="26"/>
          <w:szCs w:val="26"/>
        </w:rPr>
        <w:t>không</w:t>
      </w:r>
      <w:proofErr w:type="spellEnd"/>
      <w:r w:rsidRPr="00EA3A73">
        <w:rPr>
          <w:sz w:val="26"/>
          <w:szCs w:val="26"/>
        </w:rPr>
        <w:t xml:space="preserve"> </w:t>
      </w:r>
      <w:proofErr w:type="spellStart"/>
      <w:r w:rsidRPr="00EA3A73">
        <w:rPr>
          <w:sz w:val="26"/>
          <w:szCs w:val="26"/>
        </w:rPr>
        <w:t>có</w:t>
      </w:r>
      <w:proofErr w:type="spellEnd"/>
      <w:r w:rsidRPr="00EA3A73">
        <w:rPr>
          <w:sz w:val="26"/>
          <w:szCs w:val="26"/>
        </w:rPr>
        <w:t xml:space="preserve"> </w:t>
      </w:r>
      <w:proofErr w:type="spellStart"/>
      <w:r w:rsidRPr="00EA3A73">
        <w:rPr>
          <w:sz w:val="26"/>
          <w:szCs w:val="26"/>
        </w:rPr>
        <w:t>gì</w:t>
      </w:r>
      <w:proofErr w:type="spellEnd"/>
      <w:r w:rsidRPr="00EA3A73">
        <w:rPr>
          <w:sz w:val="26"/>
          <w:szCs w:val="26"/>
        </w:rPr>
        <w:t xml:space="preserve"> </w:t>
      </w:r>
      <w:proofErr w:type="spellStart"/>
      <w:r w:rsidRPr="00EA3A73">
        <w:rPr>
          <w:sz w:val="26"/>
          <w:szCs w:val="26"/>
        </w:rPr>
        <w:t>bất</w:t>
      </w:r>
      <w:proofErr w:type="spellEnd"/>
      <w:r w:rsidRPr="00EA3A73">
        <w:rPr>
          <w:sz w:val="26"/>
          <w:szCs w:val="26"/>
        </w:rPr>
        <w:t xml:space="preserve"> </w:t>
      </w:r>
      <w:proofErr w:type="spellStart"/>
      <w:r w:rsidRPr="00EA3A73">
        <w:rPr>
          <w:sz w:val="26"/>
          <w:szCs w:val="26"/>
        </w:rPr>
        <w:t>ngờ</w:t>
      </w:r>
      <w:proofErr w:type="spellEnd"/>
      <w:r w:rsidRPr="00EA3A73">
        <w:rPr>
          <w:sz w:val="26"/>
          <w:szCs w:val="26"/>
        </w:rPr>
        <w:t xml:space="preserve"> </w:t>
      </w:r>
      <w:proofErr w:type="spellStart"/>
      <w:r w:rsidRPr="00EA3A73">
        <w:rPr>
          <w:sz w:val="26"/>
          <w:szCs w:val="26"/>
        </w:rPr>
        <w:t>khi</w:t>
      </w:r>
      <w:proofErr w:type="spellEnd"/>
      <w:r w:rsidRPr="00EA3A73">
        <w:rPr>
          <w:sz w:val="26"/>
          <w:szCs w:val="26"/>
        </w:rPr>
        <w:t xml:space="preserve"> </w:t>
      </w:r>
      <w:proofErr w:type="spellStart"/>
      <w:r w:rsidRPr="00EA3A73">
        <w:rPr>
          <w:sz w:val="26"/>
          <w:szCs w:val="26"/>
        </w:rPr>
        <w:t>có</w:t>
      </w:r>
      <w:proofErr w:type="spellEnd"/>
      <w:r w:rsidRPr="00EA3A73">
        <w:rPr>
          <w:sz w:val="26"/>
          <w:szCs w:val="26"/>
        </w:rPr>
        <w:t xml:space="preserve"> </w:t>
      </w:r>
      <w:proofErr w:type="spellStart"/>
      <w:r w:rsidRPr="00EA3A73">
        <w:rPr>
          <w:sz w:val="26"/>
          <w:szCs w:val="26"/>
        </w:rPr>
        <w:t>thể</w:t>
      </w:r>
      <w:proofErr w:type="spellEnd"/>
      <w:r w:rsidRPr="00EA3A73">
        <w:rPr>
          <w:sz w:val="26"/>
          <w:szCs w:val="26"/>
        </w:rPr>
        <w:t xml:space="preserve"> </w:t>
      </w:r>
      <w:proofErr w:type="spellStart"/>
      <w:r w:rsidRPr="00EA3A73">
        <w:rPr>
          <w:sz w:val="26"/>
          <w:szCs w:val="26"/>
        </w:rPr>
        <w:t>phát</w:t>
      </w:r>
      <w:proofErr w:type="spellEnd"/>
      <w:r w:rsidRPr="00EA3A73">
        <w:rPr>
          <w:sz w:val="26"/>
          <w:szCs w:val="26"/>
        </w:rPr>
        <w:t xml:space="preserve"> </w:t>
      </w:r>
      <w:proofErr w:type="spellStart"/>
      <w:r w:rsidRPr="00EA3A73">
        <w:rPr>
          <w:sz w:val="26"/>
          <w:szCs w:val="26"/>
        </w:rPr>
        <w:t>hiện</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thay</w:t>
      </w:r>
      <w:proofErr w:type="spellEnd"/>
      <w:r w:rsidRPr="00EA3A73">
        <w:rPr>
          <w:sz w:val="26"/>
          <w:szCs w:val="26"/>
        </w:rPr>
        <w:t xml:space="preserve"> </w:t>
      </w:r>
      <w:proofErr w:type="spellStart"/>
      <w:r w:rsidRPr="00EA3A73">
        <w:rPr>
          <w:sz w:val="26"/>
          <w:szCs w:val="26"/>
        </w:rPr>
        <w:t>đổi</w:t>
      </w:r>
      <w:proofErr w:type="spellEnd"/>
      <w:r w:rsidRPr="00EA3A73">
        <w:rPr>
          <w:sz w:val="26"/>
          <w:szCs w:val="26"/>
        </w:rPr>
        <w:t xml:space="preserve"> </w:t>
      </w:r>
      <w:proofErr w:type="spellStart"/>
      <w:r w:rsidRPr="00EA3A73">
        <w:rPr>
          <w:sz w:val="26"/>
          <w:szCs w:val="26"/>
        </w:rPr>
        <w:t>đột</w:t>
      </w:r>
      <w:proofErr w:type="spellEnd"/>
      <w:r w:rsidRPr="00EA3A73">
        <w:rPr>
          <w:sz w:val="26"/>
          <w:szCs w:val="26"/>
        </w:rPr>
        <w:t xml:space="preserve"> </w:t>
      </w:r>
      <w:proofErr w:type="spellStart"/>
      <w:r w:rsidRPr="00EA3A73">
        <w:rPr>
          <w:sz w:val="26"/>
          <w:szCs w:val="26"/>
        </w:rPr>
        <w:t>ngột</w:t>
      </w:r>
      <w:proofErr w:type="spellEnd"/>
      <w:r w:rsidRPr="00EA3A73">
        <w:rPr>
          <w:sz w:val="26"/>
          <w:szCs w:val="26"/>
        </w:rPr>
        <w:t xml:space="preserve">, </w:t>
      </w:r>
      <w:proofErr w:type="spellStart"/>
      <w:r w:rsidRPr="00EA3A73">
        <w:rPr>
          <w:sz w:val="26"/>
          <w:szCs w:val="26"/>
        </w:rPr>
        <w:t>cục</w:t>
      </w:r>
      <w:proofErr w:type="spellEnd"/>
      <w:r w:rsidRPr="00EA3A73">
        <w:rPr>
          <w:sz w:val="26"/>
          <w:szCs w:val="26"/>
        </w:rPr>
        <w:t xml:space="preserve"> </w:t>
      </w:r>
      <w:proofErr w:type="spellStart"/>
      <w:r w:rsidRPr="00EA3A73">
        <w:rPr>
          <w:sz w:val="26"/>
          <w:szCs w:val="26"/>
        </w:rPr>
        <w:t>bộ</w:t>
      </w:r>
      <w:proofErr w:type="spellEnd"/>
      <w:r w:rsidRPr="00EA3A73">
        <w:rPr>
          <w:sz w:val="26"/>
          <w:szCs w:val="26"/>
        </w:rPr>
        <w:t xml:space="preserve"> </w:t>
      </w:r>
      <w:proofErr w:type="spellStart"/>
      <w:r w:rsidRPr="00EA3A73">
        <w:rPr>
          <w:sz w:val="26"/>
          <w:szCs w:val="26"/>
        </w:rPr>
        <w:t>trong</w:t>
      </w:r>
      <w:proofErr w:type="spellEnd"/>
      <w:r w:rsidRPr="00EA3A73">
        <w:rPr>
          <w:sz w:val="26"/>
          <w:szCs w:val="26"/>
        </w:rPr>
        <w:t xml:space="preserve"> </w:t>
      </w:r>
      <w:proofErr w:type="spellStart"/>
      <w:r w:rsidRPr="00EA3A73">
        <w:rPr>
          <w:sz w:val="26"/>
          <w:szCs w:val="26"/>
        </w:rPr>
        <w:t>cường</w:t>
      </w:r>
      <w:proofErr w:type="spellEnd"/>
      <w:r w:rsidRPr="00EA3A73">
        <w:rPr>
          <w:sz w:val="26"/>
          <w:szCs w:val="26"/>
        </w:rPr>
        <w:t xml:space="preserve"> </w:t>
      </w:r>
      <w:proofErr w:type="spellStart"/>
      <w:r w:rsidRPr="00EA3A73">
        <w:rPr>
          <w:sz w:val="26"/>
          <w:szCs w:val="26"/>
        </w:rPr>
        <w:t>độ</w:t>
      </w:r>
      <w:proofErr w:type="spellEnd"/>
      <w:r w:rsidRPr="00EA3A73">
        <w:rPr>
          <w:sz w:val="26"/>
          <w:szCs w:val="26"/>
        </w:rPr>
        <w:t xml:space="preserve"> </w:t>
      </w:r>
      <w:proofErr w:type="spellStart"/>
      <w:r w:rsidRPr="00EA3A73">
        <w:rPr>
          <w:sz w:val="26"/>
          <w:szCs w:val="26"/>
        </w:rPr>
        <w:t>ảnh</w:t>
      </w:r>
      <w:proofErr w:type="spellEnd"/>
      <w:r w:rsidRPr="00EA3A73">
        <w:rPr>
          <w:sz w:val="26"/>
          <w:szCs w:val="26"/>
        </w:rPr>
        <w:t xml:space="preserve"> </w:t>
      </w:r>
      <w:proofErr w:type="spellStart"/>
      <w:r w:rsidRPr="00EA3A73">
        <w:rPr>
          <w:sz w:val="26"/>
          <w:szCs w:val="26"/>
        </w:rPr>
        <w:t>bằng</w:t>
      </w:r>
      <w:proofErr w:type="spellEnd"/>
      <w:r w:rsidRPr="00EA3A73">
        <w:rPr>
          <w:sz w:val="26"/>
          <w:szCs w:val="26"/>
        </w:rPr>
        <w:t xml:space="preserve"> </w:t>
      </w:r>
      <w:proofErr w:type="spellStart"/>
      <w:r w:rsidRPr="00EA3A73">
        <w:rPr>
          <w:sz w:val="26"/>
          <w:szCs w:val="26"/>
        </w:rPr>
        <w:t>cách</w:t>
      </w:r>
      <w:proofErr w:type="spellEnd"/>
      <w:r w:rsidRPr="00EA3A73">
        <w:rPr>
          <w:sz w:val="26"/>
          <w:szCs w:val="26"/>
        </w:rPr>
        <w:t xml:space="preserve"> </w:t>
      </w:r>
      <w:proofErr w:type="spellStart"/>
      <w:r w:rsidRPr="00EA3A73">
        <w:rPr>
          <w:sz w:val="26"/>
          <w:szCs w:val="26"/>
        </w:rPr>
        <w:t>sử</w:t>
      </w:r>
      <w:proofErr w:type="spellEnd"/>
      <w:r w:rsidRPr="00EA3A73">
        <w:rPr>
          <w:sz w:val="26"/>
          <w:szCs w:val="26"/>
        </w:rPr>
        <w:t xml:space="preserve"> </w:t>
      </w:r>
      <w:proofErr w:type="spellStart"/>
      <w:r w:rsidRPr="00EA3A73">
        <w:rPr>
          <w:sz w:val="26"/>
          <w:szCs w:val="26"/>
        </w:rPr>
        <w:t>dụng</w:t>
      </w:r>
      <w:proofErr w:type="spellEnd"/>
      <w:r w:rsidRPr="00EA3A73">
        <w:rPr>
          <w:sz w:val="26"/>
          <w:szCs w:val="26"/>
        </w:rPr>
        <w:t xml:space="preserve"> </w:t>
      </w:r>
      <w:proofErr w:type="spellStart"/>
      <w:r w:rsidRPr="00EA3A73">
        <w:rPr>
          <w:sz w:val="26"/>
          <w:szCs w:val="26"/>
        </w:rPr>
        <w:t>đạo</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Đặc</w:t>
      </w:r>
      <w:proofErr w:type="spellEnd"/>
      <w:r w:rsidRPr="00EA3A73">
        <w:rPr>
          <w:sz w:val="26"/>
          <w:szCs w:val="26"/>
        </w:rPr>
        <w:t xml:space="preserve"> </w:t>
      </w:r>
      <w:proofErr w:type="spellStart"/>
      <w:r w:rsidRPr="00EA3A73">
        <w:rPr>
          <w:sz w:val="26"/>
          <w:szCs w:val="26"/>
        </w:rPr>
        <w:t>biệt</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đạo</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bậc</w:t>
      </w:r>
      <w:proofErr w:type="spellEnd"/>
      <w:r w:rsidRPr="00EA3A73">
        <w:rPr>
          <w:sz w:val="26"/>
          <w:szCs w:val="26"/>
        </w:rPr>
        <w:t xml:space="preserve"> </w:t>
      </w:r>
      <w:proofErr w:type="spellStart"/>
      <w:r w:rsidRPr="00EA3A73">
        <w:rPr>
          <w:sz w:val="26"/>
          <w:szCs w:val="26"/>
        </w:rPr>
        <w:t>nhất</w:t>
      </w:r>
      <w:proofErr w:type="spellEnd"/>
      <w:r w:rsidRPr="00EA3A73">
        <w:rPr>
          <w:sz w:val="26"/>
          <w:szCs w:val="26"/>
        </w:rPr>
        <w:t xml:space="preserve"> </w:t>
      </w:r>
      <w:proofErr w:type="spellStart"/>
      <w:r w:rsidRPr="00EA3A73">
        <w:rPr>
          <w:sz w:val="26"/>
          <w:szCs w:val="26"/>
        </w:rPr>
        <w:t>và</w:t>
      </w:r>
      <w:proofErr w:type="spellEnd"/>
      <w:r w:rsidRPr="00EA3A73">
        <w:rPr>
          <w:sz w:val="26"/>
          <w:szCs w:val="26"/>
        </w:rPr>
        <w:t xml:space="preserve"> </w:t>
      </w:r>
      <w:proofErr w:type="spellStart"/>
      <w:r w:rsidRPr="00EA3A73">
        <w:rPr>
          <w:sz w:val="26"/>
          <w:szCs w:val="26"/>
        </w:rPr>
        <w:t>bậc</w:t>
      </w:r>
      <w:proofErr w:type="spellEnd"/>
      <w:r w:rsidRPr="00EA3A73">
        <w:rPr>
          <w:sz w:val="26"/>
          <w:szCs w:val="26"/>
        </w:rPr>
        <w:t xml:space="preserve"> </w:t>
      </w:r>
      <w:proofErr w:type="spellStart"/>
      <w:r w:rsidRPr="00EA3A73">
        <w:rPr>
          <w:sz w:val="26"/>
          <w:szCs w:val="26"/>
        </w:rPr>
        <w:t>hai</w:t>
      </w:r>
      <w:proofErr w:type="spellEnd"/>
      <w:r w:rsidRPr="00EA3A73">
        <w:rPr>
          <w:sz w:val="26"/>
          <w:szCs w:val="26"/>
        </w:rPr>
        <w:t xml:space="preserve"> </w:t>
      </w:r>
      <w:proofErr w:type="spellStart"/>
      <w:r w:rsidRPr="00EA3A73">
        <w:rPr>
          <w:sz w:val="26"/>
          <w:szCs w:val="26"/>
        </w:rPr>
        <w:t>rất</w:t>
      </w:r>
      <w:proofErr w:type="spellEnd"/>
      <w:r w:rsidRPr="00EA3A73">
        <w:rPr>
          <w:sz w:val="26"/>
          <w:szCs w:val="26"/>
        </w:rPr>
        <w:t xml:space="preserve"> </w:t>
      </w:r>
      <w:proofErr w:type="spellStart"/>
      <w:r w:rsidRPr="00EA3A73">
        <w:rPr>
          <w:sz w:val="26"/>
          <w:szCs w:val="26"/>
        </w:rPr>
        <w:t>phù</w:t>
      </w:r>
      <w:proofErr w:type="spellEnd"/>
      <w:r w:rsidRPr="00EA3A73">
        <w:rPr>
          <w:sz w:val="26"/>
          <w:szCs w:val="26"/>
        </w:rPr>
        <w:t xml:space="preserve"> </w:t>
      </w:r>
      <w:proofErr w:type="spellStart"/>
      <w:r w:rsidRPr="00EA3A73">
        <w:rPr>
          <w:sz w:val="26"/>
          <w:szCs w:val="26"/>
        </w:rPr>
        <w:t>hợp</w:t>
      </w:r>
      <w:proofErr w:type="spellEnd"/>
      <w:r w:rsidRPr="00EA3A73">
        <w:rPr>
          <w:sz w:val="26"/>
          <w:szCs w:val="26"/>
        </w:rPr>
        <w:t xml:space="preserve"> </w:t>
      </w:r>
      <w:proofErr w:type="spellStart"/>
      <w:r w:rsidRPr="00EA3A73">
        <w:rPr>
          <w:sz w:val="26"/>
          <w:szCs w:val="26"/>
        </w:rPr>
        <w:t>cho</w:t>
      </w:r>
      <w:proofErr w:type="spellEnd"/>
      <w:r w:rsidRPr="00EA3A73">
        <w:rPr>
          <w:sz w:val="26"/>
          <w:szCs w:val="26"/>
        </w:rPr>
        <w:t xml:space="preserve"> </w:t>
      </w:r>
      <w:proofErr w:type="spellStart"/>
      <w:r w:rsidRPr="00EA3A73">
        <w:rPr>
          <w:sz w:val="26"/>
          <w:szCs w:val="26"/>
        </w:rPr>
        <w:t>mục</w:t>
      </w:r>
      <w:proofErr w:type="spellEnd"/>
      <w:r w:rsidRPr="00EA3A73">
        <w:rPr>
          <w:sz w:val="26"/>
          <w:szCs w:val="26"/>
        </w:rPr>
        <w:t xml:space="preserve"> </w:t>
      </w:r>
      <w:proofErr w:type="spellStart"/>
      <w:r w:rsidRPr="00EA3A73">
        <w:rPr>
          <w:sz w:val="26"/>
          <w:szCs w:val="26"/>
        </w:rPr>
        <w:t>đích</w:t>
      </w:r>
      <w:proofErr w:type="spellEnd"/>
      <w:r w:rsidRPr="00EA3A73">
        <w:rPr>
          <w:sz w:val="26"/>
          <w:szCs w:val="26"/>
        </w:rPr>
        <w:t xml:space="preserve"> </w:t>
      </w:r>
      <w:proofErr w:type="spellStart"/>
      <w:r w:rsidRPr="00EA3A73">
        <w:rPr>
          <w:sz w:val="26"/>
          <w:szCs w:val="26"/>
        </w:rPr>
        <w:t>này</w:t>
      </w:r>
      <w:proofErr w:type="spellEnd"/>
      <w:r w:rsidRPr="00EA3A73">
        <w:rPr>
          <w:sz w:val="26"/>
          <w:szCs w:val="26"/>
        </w:rPr>
        <w:t>.</w:t>
      </w:r>
    </w:p>
    <w:p w14:paraId="2206170D" w14:textId="26894E7E" w:rsidR="00EA3A73" w:rsidRPr="00EA3A73" w:rsidRDefault="00EA3A73" w:rsidP="006A6B80">
      <w:pPr>
        <w:spacing w:line="372" w:lineRule="auto"/>
        <w:ind w:right="-1"/>
        <w:jc w:val="both"/>
        <w:rPr>
          <w:sz w:val="26"/>
          <w:szCs w:val="26"/>
        </w:rPr>
      </w:pPr>
      <w:proofErr w:type="spellStart"/>
      <w:r w:rsidRPr="00EA3A73">
        <w:rPr>
          <w:sz w:val="26"/>
          <w:szCs w:val="26"/>
        </w:rPr>
        <w:t>Đạo</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của</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số</w:t>
      </w:r>
      <w:proofErr w:type="spellEnd"/>
      <w:r w:rsidRPr="00EA3A73">
        <w:rPr>
          <w:sz w:val="26"/>
          <w:szCs w:val="26"/>
        </w:rPr>
        <w:t xml:space="preserve"> </w:t>
      </w:r>
      <w:proofErr w:type="spellStart"/>
      <w:r w:rsidRPr="00EA3A73">
        <w:rPr>
          <w:sz w:val="26"/>
          <w:szCs w:val="26"/>
        </w:rPr>
        <w:t>kỹ</w:t>
      </w:r>
      <w:proofErr w:type="spellEnd"/>
      <w:r w:rsidRPr="00EA3A73">
        <w:rPr>
          <w:sz w:val="26"/>
          <w:szCs w:val="26"/>
        </w:rPr>
        <w:t xml:space="preserve"> </w:t>
      </w:r>
      <w:proofErr w:type="spellStart"/>
      <w:r w:rsidRPr="00EA3A73">
        <w:rPr>
          <w:sz w:val="26"/>
          <w:szCs w:val="26"/>
        </w:rPr>
        <w:t>thuật</w:t>
      </w:r>
      <w:proofErr w:type="spellEnd"/>
      <w:r w:rsidRPr="00EA3A73">
        <w:rPr>
          <w:sz w:val="26"/>
          <w:szCs w:val="26"/>
        </w:rPr>
        <w:t xml:space="preserve"> </w:t>
      </w:r>
      <w:proofErr w:type="spellStart"/>
      <w:r w:rsidRPr="00EA3A73">
        <w:rPr>
          <w:sz w:val="26"/>
          <w:szCs w:val="26"/>
        </w:rPr>
        <w:t>số</w:t>
      </w:r>
      <w:proofErr w:type="spellEnd"/>
      <w:r w:rsidRPr="00EA3A73">
        <w:rPr>
          <w:sz w:val="26"/>
          <w:szCs w:val="26"/>
        </w:rPr>
        <w:t xml:space="preserve"> </w:t>
      </w:r>
      <w:proofErr w:type="spellStart"/>
      <w:r w:rsidRPr="00EA3A73">
        <w:rPr>
          <w:sz w:val="26"/>
          <w:szCs w:val="26"/>
        </w:rPr>
        <w:t>được</w:t>
      </w:r>
      <w:proofErr w:type="spellEnd"/>
      <w:r w:rsidRPr="00EA3A73">
        <w:rPr>
          <w:sz w:val="26"/>
          <w:szCs w:val="26"/>
        </w:rPr>
        <w:t xml:space="preserve"> </w:t>
      </w:r>
      <w:proofErr w:type="spellStart"/>
      <w:r w:rsidRPr="00EA3A73">
        <w:rPr>
          <w:sz w:val="26"/>
          <w:szCs w:val="26"/>
        </w:rPr>
        <w:t>xác</w:t>
      </w:r>
      <w:proofErr w:type="spellEnd"/>
      <w:r w:rsidRPr="00EA3A73">
        <w:rPr>
          <w:sz w:val="26"/>
          <w:szCs w:val="26"/>
        </w:rPr>
        <w:t xml:space="preserve"> </w:t>
      </w:r>
      <w:proofErr w:type="spellStart"/>
      <w:r w:rsidRPr="00EA3A73">
        <w:rPr>
          <w:sz w:val="26"/>
          <w:szCs w:val="26"/>
        </w:rPr>
        <w:t>định</w:t>
      </w:r>
      <w:proofErr w:type="spellEnd"/>
      <w:r w:rsidRPr="00EA3A73">
        <w:rPr>
          <w:sz w:val="26"/>
          <w:szCs w:val="26"/>
        </w:rPr>
        <w:t xml:space="preserve"> </w:t>
      </w:r>
      <w:proofErr w:type="spellStart"/>
      <w:r w:rsidRPr="00EA3A73">
        <w:rPr>
          <w:sz w:val="26"/>
          <w:szCs w:val="26"/>
        </w:rPr>
        <w:t>bằng</w:t>
      </w:r>
      <w:proofErr w:type="spellEnd"/>
      <w:r w:rsidRPr="00EA3A73">
        <w:rPr>
          <w:sz w:val="26"/>
          <w:szCs w:val="26"/>
        </w:rPr>
        <w:t xml:space="preserve"> </w:t>
      </w:r>
      <w:proofErr w:type="spellStart"/>
      <w:r w:rsidRPr="00EA3A73">
        <w:rPr>
          <w:sz w:val="26"/>
          <w:szCs w:val="26"/>
        </w:rPr>
        <w:t>cách</w:t>
      </w:r>
      <w:proofErr w:type="spellEnd"/>
      <w:r w:rsidRPr="00EA3A73">
        <w:rPr>
          <w:sz w:val="26"/>
          <w:szCs w:val="26"/>
        </w:rPr>
        <w:t xml:space="preserve"> </w:t>
      </w:r>
      <w:proofErr w:type="spellStart"/>
      <w:r w:rsidRPr="00EA3A73">
        <w:rPr>
          <w:sz w:val="26"/>
          <w:szCs w:val="26"/>
        </w:rPr>
        <w:t>dựa</w:t>
      </w:r>
      <w:proofErr w:type="spellEnd"/>
      <w:r w:rsidRPr="00EA3A73">
        <w:rPr>
          <w:sz w:val="26"/>
          <w:szCs w:val="26"/>
        </w:rPr>
        <w:t xml:space="preserve"> </w:t>
      </w:r>
      <w:proofErr w:type="spellStart"/>
      <w:r w:rsidRPr="00EA3A73">
        <w:rPr>
          <w:sz w:val="26"/>
          <w:szCs w:val="26"/>
        </w:rPr>
        <w:t>trên</w:t>
      </w:r>
      <w:proofErr w:type="spellEnd"/>
      <w:r w:rsidRPr="00EA3A73">
        <w:rPr>
          <w:sz w:val="26"/>
          <w:szCs w:val="26"/>
        </w:rPr>
        <w:t xml:space="preserve"> </w:t>
      </w:r>
      <w:proofErr w:type="spellStart"/>
      <w:r w:rsidRPr="00EA3A73">
        <w:rPr>
          <w:sz w:val="26"/>
          <w:szCs w:val="26"/>
        </w:rPr>
        <w:t>sự</w:t>
      </w:r>
      <w:proofErr w:type="spellEnd"/>
      <w:r w:rsidRPr="00EA3A73">
        <w:rPr>
          <w:sz w:val="26"/>
          <w:szCs w:val="26"/>
        </w:rPr>
        <w:t xml:space="preserve"> </w:t>
      </w:r>
      <w:proofErr w:type="spellStart"/>
      <w:r w:rsidRPr="00EA3A73">
        <w:rPr>
          <w:sz w:val="26"/>
          <w:szCs w:val="26"/>
        </w:rPr>
        <w:t>chênh</w:t>
      </w:r>
      <w:proofErr w:type="spellEnd"/>
      <w:r w:rsidRPr="00EA3A73">
        <w:rPr>
          <w:sz w:val="26"/>
          <w:szCs w:val="26"/>
        </w:rPr>
        <w:t xml:space="preserve"> </w:t>
      </w:r>
      <w:proofErr w:type="spellStart"/>
      <w:r w:rsidRPr="00EA3A73">
        <w:rPr>
          <w:sz w:val="26"/>
          <w:szCs w:val="26"/>
        </w:rPr>
        <w:t>lệch</w:t>
      </w:r>
      <w:proofErr w:type="spellEnd"/>
      <w:r w:rsidRPr="00EA3A73">
        <w:rPr>
          <w:sz w:val="26"/>
          <w:szCs w:val="26"/>
        </w:rPr>
        <w:t xml:space="preserve">. </w:t>
      </w:r>
      <w:proofErr w:type="spellStart"/>
      <w:r w:rsidRPr="00EA3A73">
        <w:rPr>
          <w:sz w:val="26"/>
          <w:szCs w:val="26"/>
        </w:rPr>
        <w:t>Có</w:t>
      </w:r>
      <w:proofErr w:type="spellEnd"/>
      <w:r w:rsidRPr="00EA3A73">
        <w:rPr>
          <w:sz w:val="26"/>
          <w:szCs w:val="26"/>
        </w:rPr>
        <w:t xml:space="preserve"> </w:t>
      </w:r>
      <w:proofErr w:type="spellStart"/>
      <w:r w:rsidRPr="00EA3A73">
        <w:rPr>
          <w:sz w:val="26"/>
          <w:szCs w:val="26"/>
        </w:rPr>
        <w:t>nhiều</w:t>
      </w:r>
      <w:proofErr w:type="spellEnd"/>
      <w:r w:rsidRPr="00EA3A73">
        <w:rPr>
          <w:sz w:val="26"/>
          <w:szCs w:val="26"/>
        </w:rPr>
        <w:t xml:space="preserve"> </w:t>
      </w:r>
      <w:proofErr w:type="spellStart"/>
      <w:r w:rsidRPr="00EA3A73">
        <w:rPr>
          <w:sz w:val="26"/>
          <w:szCs w:val="26"/>
        </w:rPr>
        <w:t>cách</w:t>
      </w:r>
      <w:proofErr w:type="spellEnd"/>
      <w:r w:rsidRPr="00EA3A73">
        <w:rPr>
          <w:sz w:val="26"/>
          <w:szCs w:val="26"/>
        </w:rPr>
        <w:t xml:space="preserve"> </w:t>
      </w:r>
      <w:proofErr w:type="spellStart"/>
      <w:r w:rsidRPr="00EA3A73">
        <w:rPr>
          <w:sz w:val="26"/>
          <w:szCs w:val="26"/>
        </w:rPr>
        <w:t>để</w:t>
      </w:r>
      <w:proofErr w:type="spellEnd"/>
      <w:r w:rsidRPr="00EA3A73">
        <w:rPr>
          <w:sz w:val="26"/>
          <w:szCs w:val="26"/>
        </w:rPr>
        <w:t xml:space="preserve"> </w:t>
      </w:r>
      <w:proofErr w:type="spellStart"/>
      <w:r w:rsidRPr="00EA3A73">
        <w:rPr>
          <w:sz w:val="26"/>
          <w:szCs w:val="26"/>
        </w:rPr>
        <w:t>xấp</w:t>
      </w:r>
      <w:proofErr w:type="spellEnd"/>
      <w:r w:rsidRPr="00EA3A73">
        <w:rPr>
          <w:sz w:val="26"/>
          <w:szCs w:val="26"/>
        </w:rPr>
        <w:t xml:space="preserve"> </w:t>
      </w:r>
      <w:proofErr w:type="spellStart"/>
      <w:r w:rsidRPr="00EA3A73">
        <w:rPr>
          <w:sz w:val="26"/>
          <w:szCs w:val="26"/>
        </w:rPr>
        <w:t>xỉ</w:t>
      </w:r>
      <w:proofErr w:type="spellEnd"/>
      <w:r w:rsidRPr="00EA3A73">
        <w:rPr>
          <w:sz w:val="26"/>
          <w:szCs w:val="26"/>
        </w:rPr>
        <w:t xml:space="preserve"> </w:t>
      </w:r>
      <w:proofErr w:type="spellStart"/>
      <w:r w:rsidRPr="00EA3A73">
        <w:rPr>
          <w:sz w:val="26"/>
          <w:szCs w:val="26"/>
        </w:rPr>
        <w:t>chênh</w:t>
      </w:r>
      <w:proofErr w:type="spellEnd"/>
      <w:r w:rsidRPr="00EA3A73">
        <w:rPr>
          <w:sz w:val="26"/>
          <w:szCs w:val="26"/>
        </w:rPr>
        <w:t xml:space="preserve"> </w:t>
      </w:r>
      <w:proofErr w:type="spellStart"/>
      <w:r w:rsidRPr="00EA3A73">
        <w:rPr>
          <w:sz w:val="26"/>
          <w:szCs w:val="26"/>
        </w:rPr>
        <w:t>lệch</w:t>
      </w:r>
      <w:proofErr w:type="spellEnd"/>
      <w:r w:rsidRPr="00EA3A73">
        <w:rPr>
          <w:sz w:val="26"/>
          <w:szCs w:val="26"/>
        </w:rPr>
        <w:t xml:space="preserve"> </w:t>
      </w:r>
      <w:proofErr w:type="spellStart"/>
      <w:r w:rsidRPr="00EA3A73">
        <w:rPr>
          <w:sz w:val="26"/>
          <w:szCs w:val="26"/>
        </w:rPr>
        <w:t>này</w:t>
      </w:r>
      <w:proofErr w:type="spellEnd"/>
      <w:r w:rsidRPr="00EA3A73">
        <w:rPr>
          <w:sz w:val="26"/>
          <w:szCs w:val="26"/>
        </w:rPr>
        <w:t xml:space="preserve">, </w:t>
      </w:r>
      <w:proofErr w:type="spellStart"/>
      <w:r w:rsidRPr="00EA3A73">
        <w:rPr>
          <w:sz w:val="26"/>
          <w:szCs w:val="26"/>
        </w:rPr>
        <w:t>việc</w:t>
      </w:r>
      <w:proofErr w:type="spellEnd"/>
      <w:r w:rsidRPr="00EA3A73">
        <w:rPr>
          <w:sz w:val="26"/>
          <w:szCs w:val="26"/>
        </w:rPr>
        <w:t xml:space="preserve"> </w:t>
      </w:r>
      <w:proofErr w:type="spellStart"/>
      <w:r w:rsidRPr="00EA3A73">
        <w:rPr>
          <w:sz w:val="26"/>
          <w:szCs w:val="26"/>
        </w:rPr>
        <w:t>xấp</w:t>
      </w:r>
      <w:proofErr w:type="spellEnd"/>
      <w:r w:rsidRPr="00EA3A73">
        <w:rPr>
          <w:sz w:val="26"/>
          <w:szCs w:val="26"/>
        </w:rPr>
        <w:t xml:space="preserve"> </w:t>
      </w:r>
      <w:proofErr w:type="spellStart"/>
      <w:r w:rsidRPr="00EA3A73">
        <w:rPr>
          <w:sz w:val="26"/>
          <w:szCs w:val="26"/>
        </w:rPr>
        <w:t>xỉ</w:t>
      </w:r>
      <w:proofErr w:type="spellEnd"/>
      <w:r w:rsidRPr="00EA3A73">
        <w:rPr>
          <w:sz w:val="26"/>
          <w:szCs w:val="26"/>
        </w:rPr>
        <w:t xml:space="preserve"> </w:t>
      </w:r>
      <w:proofErr w:type="spellStart"/>
      <w:r w:rsidRPr="00EA3A73">
        <w:rPr>
          <w:sz w:val="26"/>
          <w:szCs w:val="26"/>
        </w:rPr>
        <w:t>đạo</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bậc</w:t>
      </w:r>
      <w:proofErr w:type="spellEnd"/>
      <w:r w:rsidRPr="00EA3A73">
        <w:rPr>
          <w:sz w:val="26"/>
          <w:szCs w:val="26"/>
        </w:rPr>
        <w:t xml:space="preserve"> </w:t>
      </w:r>
      <w:proofErr w:type="spellStart"/>
      <w:r w:rsidRPr="00EA3A73">
        <w:rPr>
          <w:sz w:val="26"/>
          <w:szCs w:val="26"/>
        </w:rPr>
        <w:t>nhất</w:t>
      </w:r>
      <w:proofErr w:type="spellEnd"/>
      <w:r w:rsidRPr="00EA3A73">
        <w:rPr>
          <w:sz w:val="26"/>
          <w:szCs w:val="26"/>
        </w:rPr>
        <w:t xml:space="preserve"> </w:t>
      </w:r>
      <w:proofErr w:type="spellStart"/>
      <w:r w:rsidRPr="00EA3A73">
        <w:rPr>
          <w:sz w:val="26"/>
          <w:szCs w:val="26"/>
        </w:rPr>
        <w:t>cần</w:t>
      </w:r>
      <w:proofErr w:type="spellEnd"/>
      <w:r w:rsidRPr="00EA3A73">
        <w:rPr>
          <w:sz w:val="26"/>
          <w:szCs w:val="26"/>
        </w:rPr>
        <w:t xml:space="preserve"> </w:t>
      </w:r>
      <w:proofErr w:type="spellStart"/>
      <w:r w:rsidRPr="00EA3A73">
        <w:rPr>
          <w:sz w:val="26"/>
          <w:szCs w:val="26"/>
        </w:rPr>
        <w:t>đáp</w:t>
      </w:r>
      <w:proofErr w:type="spellEnd"/>
      <w:r w:rsidRPr="00EA3A73">
        <w:rPr>
          <w:sz w:val="26"/>
          <w:szCs w:val="26"/>
        </w:rPr>
        <w:t xml:space="preserve"> </w:t>
      </w:r>
      <w:proofErr w:type="spellStart"/>
      <w:r w:rsidRPr="00EA3A73">
        <w:rPr>
          <w:sz w:val="26"/>
          <w:szCs w:val="26"/>
        </w:rPr>
        <w:t>ứng</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điều</w:t>
      </w:r>
      <w:proofErr w:type="spellEnd"/>
      <w:r w:rsidRPr="00EA3A73">
        <w:rPr>
          <w:sz w:val="26"/>
          <w:szCs w:val="26"/>
        </w:rPr>
        <w:t xml:space="preserve"> </w:t>
      </w:r>
      <w:proofErr w:type="spellStart"/>
      <w:r w:rsidRPr="00EA3A73">
        <w:rPr>
          <w:sz w:val="26"/>
          <w:szCs w:val="26"/>
        </w:rPr>
        <w:t>kiện</w:t>
      </w:r>
      <w:proofErr w:type="spellEnd"/>
      <w:r w:rsidRPr="00EA3A73">
        <w:rPr>
          <w:sz w:val="26"/>
          <w:szCs w:val="26"/>
        </w:rPr>
        <w:t xml:space="preserve"> </w:t>
      </w:r>
      <w:proofErr w:type="spellStart"/>
      <w:r w:rsidRPr="00EA3A73">
        <w:rPr>
          <w:sz w:val="26"/>
          <w:szCs w:val="26"/>
        </w:rPr>
        <w:t>sau</w:t>
      </w:r>
      <w:proofErr w:type="spellEnd"/>
      <w:r w:rsidRPr="00EA3A73">
        <w:rPr>
          <w:sz w:val="26"/>
          <w:szCs w:val="26"/>
        </w:rPr>
        <w:t xml:space="preserve">: (1) </w:t>
      </w:r>
      <w:proofErr w:type="spellStart"/>
      <w:r w:rsidRPr="00EA3A73">
        <w:rPr>
          <w:sz w:val="26"/>
          <w:szCs w:val="26"/>
        </w:rPr>
        <w:t>bằng</w:t>
      </w:r>
      <w:proofErr w:type="spellEnd"/>
      <w:r w:rsidRPr="00EA3A73">
        <w:rPr>
          <w:sz w:val="26"/>
          <w:szCs w:val="26"/>
        </w:rPr>
        <w:t xml:space="preserve"> 0 ở </w:t>
      </w:r>
      <w:proofErr w:type="spellStart"/>
      <w:r w:rsidRPr="00EA3A73">
        <w:rPr>
          <w:sz w:val="26"/>
          <w:szCs w:val="26"/>
        </w:rPr>
        <w:t>những</w:t>
      </w:r>
      <w:proofErr w:type="spellEnd"/>
      <w:r w:rsidRPr="00EA3A73">
        <w:rPr>
          <w:sz w:val="26"/>
          <w:szCs w:val="26"/>
        </w:rPr>
        <w:t xml:space="preserve"> </w:t>
      </w:r>
      <w:proofErr w:type="spellStart"/>
      <w:r w:rsidRPr="00EA3A73">
        <w:rPr>
          <w:sz w:val="26"/>
          <w:szCs w:val="26"/>
        </w:rPr>
        <w:t>vùng</w:t>
      </w:r>
      <w:proofErr w:type="spellEnd"/>
      <w:r w:rsidRPr="00EA3A73">
        <w:rPr>
          <w:sz w:val="26"/>
          <w:szCs w:val="26"/>
        </w:rPr>
        <w:t xml:space="preserve"> </w:t>
      </w:r>
      <w:proofErr w:type="spellStart"/>
      <w:r w:rsidRPr="00EA3A73">
        <w:rPr>
          <w:sz w:val="26"/>
          <w:szCs w:val="26"/>
        </w:rPr>
        <w:t>có</w:t>
      </w:r>
      <w:proofErr w:type="spellEnd"/>
      <w:r w:rsidRPr="00EA3A73">
        <w:rPr>
          <w:sz w:val="26"/>
          <w:szCs w:val="26"/>
        </w:rPr>
        <w:t xml:space="preserve"> </w:t>
      </w:r>
      <w:proofErr w:type="spellStart"/>
      <w:r w:rsidRPr="00EA3A73">
        <w:rPr>
          <w:sz w:val="26"/>
          <w:szCs w:val="26"/>
        </w:rPr>
        <w:t>cường</w:t>
      </w:r>
      <w:proofErr w:type="spellEnd"/>
      <w:r w:rsidRPr="00EA3A73">
        <w:rPr>
          <w:sz w:val="26"/>
          <w:szCs w:val="26"/>
        </w:rPr>
        <w:t xml:space="preserve"> </w:t>
      </w:r>
      <w:proofErr w:type="spellStart"/>
      <w:r w:rsidRPr="00EA3A73">
        <w:rPr>
          <w:sz w:val="26"/>
          <w:szCs w:val="26"/>
        </w:rPr>
        <w:t>độ</w:t>
      </w:r>
      <w:proofErr w:type="spellEnd"/>
      <w:r w:rsidRPr="00EA3A73">
        <w:rPr>
          <w:sz w:val="26"/>
          <w:szCs w:val="26"/>
        </w:rPr>
        <w:t xml:space="preserve"> </w:t>
      </w:r>
      <w:proofErr w:type="spellStart"/>
      <w:r w:rsidRPr="00EA3A73">
        <w:rPr>
          <w:sz w:val="26"/>
          <w:szCs w:val="26"/>
        </w:rPr>
        <w:t>không</w:t>
      </w:r>
      <w:proofErr w:type="spellEnd"/>
      <w:r w:rsidRPr="00EA3A73">
        <w:rPr>
          <w:sz w:val="26"/>
          <w:szCs w:val="26"/>
        </w:rPr>
        <w:t xml:space="preserve"> </w:t>
      </w:r>
      <w:proofErr w:type="spellStart"/>
      <w:r w:rsidRPr="00EA3A73">
        <w:rPr>
          <w:sz w:val="26"/>
          <w:szCs w:val="26"/>
        </w:rPr>
        <w:t>đổi</w:t>
      </w:r>
      <w:proofErr w:type="spellEnd"/>
      <w:r w:rsidRPr="00EA3A73">
        <w:rPr>
          <w:sz w:val="26"/>
          <w:szCs w:val="26"/>
        </w:rPr>
        <w:t xml:space="preserve">; (2) </w:t>
      </w:r>
      <w:proofErr w:type="spellStart"/>
      <w:r w:rsidRPr="00EA3A73">
        <w:rPr>
          <w:sz w:val="26"/>
          <w:szCs w:val="26"/>
        </w:rPr>
        <w:t>khác</w:t>
      </w:r>
      <w:proofErr w:type="spellEnd"/>
      <w:r w:rsidRPr="00EA3A73">
        <w:rPr>
          <w:sz w:val="26"/>
          <w:szCs w:val="26"/>
        </w:rPr>
        <w:t xml:space="preserve"> 0 ở </w:t>
      </w:r>
      <w:proofErr w:type="spellStart"/>
      <w:r w:rsidRPr="00EA3A73">
        <w:rPr>
          <w:sz w:val="26"/>
          <w:szCs w:val="26"/>
        </w:rPr>
        <w:t>điểm</w:t>
      </w:r>
      <w:proofErr w:type="spellEnd"/>
      <w:r w:rsidRPr="00EA3A73">
        <w:rPr>
          <w:sz w:val="26"/>
          <w:szCs w:val="26"/>
        </w:rPr>
        <w:t xml:space="preserve"> </w:t>
      </w:r>
      <w:proofErr w:type="spellStart"/>
      <w:r w:rsidRPr="00EA3A73">
        <w:rPr>
          <w:sz w:val="26"/>
          <w:szCs w:val="26"/>
        </w:rPr>
        <w:t>bắt</w:t>
      </w:r>
      <w:proofErr w:type="spellEnd"/>
      <w:r w:rsidRPr="00EA3A73">
        <w:rPr>
          <w:sz w:val="26"/>
          <w:szCs w:val="26"/>
        </w:rPr>
        <w:t xml:space="preserve"> </w:t>
      </w:r>
      <w:proofErr w:type="spellStart"/>
      <w:r w:rsidRPr="00EA3A73">
        <w:rPr>
          <w:sz w:val="26"/>
          <w:szCs w:val="26"/>
        </w:rPr>
        <w:t>đầu</w:t>
      </w:r>
      <w:proofErr w:type="spellEnd"/>
      <w:r w:rsidRPr="00EA3A73">
        <w:rPr>
          <w:sz w:val="26"/>
          <w:szCs w:val="26"/>
        </w:rPr>
        <w:t xml:space="preserve"> </w:t>
      </w:r>
      <w:proofErr w:type="spellStart"/>
      <w:r w:rsidRPr="00EA3A73">
        <w:rPr>
          <w:sz w:val="26"/>
          <w:szCs w:val="26"/>
        </w:rPr>
        <w:t>của</w:t>
      </w:r>
      <w:proofErr w:type="spellEnd"/>
      <w:r w:rsidRPr="00EA3A73">
        <w:rPr>
          <w:sz w:val="26"/>
          <w:szCs w:val="26"/>
        </w:rPr>
        <w:t xml:space="preserve"> </w:t>
      </w:r>
      <w:proofErr w:type="spellStart"/>
      <w:r w:rsidRPr="00EA3A73">
        <w:rPr>
          <w:sz w:val="26"/>
          <w:szCs w:val="26"/>
        </w:rPr>
        <w:t>bước</w:t>
      </w:r>
      <w:proofErr w:type="spellEnd"/>
      <w:r w:rsidRPr="00EA3A73">
        <w:rPr>
          <w:sz w:val="26"/>
          <w:szCs w:val="26"/>
        </w:rPr>
        <w:t xml:space="preserve"> </w:t>
      </w:r>
      <w:proofErr w:type="spellStart"/>
      <w:r w:rsidRPr="00EA3A73">
        <w:rPr>
          <w:sz w:val="26"/>
          <w:szCs w:val="26"/>
        </w:rPr>
        <w:t>hoặc</w:t>
      </w:r>
      <w:proofErr w:type="spellEnd"/>
      <w:r w:rsidRPr="00EA3A73">
        <w:rPr>
          <w:sz w:val="26"/>
          <w:szCs w:val="26"/>
        </w:rPr>
        <w:t xml:space="preserve"> </w:t>
      </w:r>
      <w:proofErr w:type="spellStart"/>
      <w:r w:rsidRPr="00EA3A73">
        <w:rPr>
          <w:sz w:val="26"/>
          <w:szCs w:val="26"/>
        </w:rPr>
        <w:t>đoạn</w:t>
      </w:r>
      <w:proofErr w:type="spellEnd"/>
      <w:r w:rsidRPr="00EA3A73">
        <w:rPr>
          <w:sz w:val="26"/>
          <w:szCs w:val="26"/>
        </w:rPr>
        <w:t xml:space="preserve"> </w:t>
      </w:r>
      <w:proofErr w:type="spellStart"/>
      <w:r w:rsidRPr="00EA3A73">
        <w:rPr>
          <w:sz w:val="26"/>
          <w:szCs w:val="26"/>
        </w:rPr>
        <w:t>thay</w:t>
      </w:r>
      <w:proofErr w:type="spellEnd"/>
      <w:r w:rsidRPr="00EA3A73">
        <w:rPr>
          <w:sz w:val="26"/>
          <w:szCs w:val="26"/>
        </w:rPr>
        <w:t xml:space="preserve"> </w:t>
      </w:r>
      <w:proofErr w:type="spellStart"/>
      <w:r w:rsidRPr="00EA3A73">
        <w:rPr>
          <w:sz w:val="26"/>
          <w:szCs w:val="26"/>
        </w:rPr>
        <w:t>đổi</w:t>
      </w:r>
      <w:proofErr w:type="spellEnd"/>
      <w:r w:rsidRPr="00EA3A73">
        <w:rPr>
          <w:sz w:val="26"/>
          <w:szCs w:val="26"/>
        </w:rPr>
        <w:t xml:space="preserve"> </w:t>
      </w:r>
      <w:proofErr w:type="spellStart"/>
      <w:r w:rsidRPr="00EA3A73">
        <w:rPr>
          <w:sz w:val="26"/>
          <w:szCs w:val="26"/>
        </w:rPr>
        <w:t>cường</w:t>
      </w:r>
      <w:proofErr w:type="spellEnd"/>
      <w:r w:rsidRPr="00EA3A73">
        <w:rPr>
          <w:sz w:val="26"/>
          <w:szCs w:val="26"/>
        </w:rPr>
        <w:t xml:space="preserve"> </w:t>
      </w:r>
      <w:proofErr w:type="spellStart"/>
      <w:r w:rsidRPr="00EA3A73">
        <w:rPr>
          <w:sz w:val="26"/>
          <w:szCs w:val="26"/>
        </w:rPr>
        <w:t>độ</w:t>
      </w:r>
      <w:proofErr w:type="spellEnd"/>
      <w:r w:rsidRPr="00EA3A73">
        <w:rPr>
          <w:sz w:val="26"/>
          <w:szCs w:val="26"/>
        </w:rPr>
        <w:t xml:space="preserve">; </w:t>
      </w:r>
      <w:proofErr w:type="spellStart"/>
      <w:r w:rsidRPr="00EA3A73">
        <w:rPr>
          <w:sz w:val="26"/>
          <w:szCs w:val="26"/>
        </w:rPr>
        <w:t>và</w:t>
      </w:r>
      <w:proofErr w:type="spellEnd"/>
      <w:r w:rsidRPr="00EA3A73">
        <w:rPr>
          <w:sz w:val="26"/>
          <w:szCs w:val="26"/>
        </w:rPr>
        <w:t xml:space="preserve"> (3) </w:t>
      </w:r>
      <w:proofErr w:type="spellStart"/>
      <w:r w:rsidRPr="00EA3A73">
        <w:rPr>
          <w:sz w:val="26"/>
          <w:szCs w:val="26"/>
        </w:rPr>
        <w:t>khác</w:t>
      </w:r>
      <w:proofErr w:type="spellEnd"/>
      <w:r w:rsidRPr="00EA3A73">
        <w:rPr>
          <w:sz w:val="26"/>
          <w:szCs w:val="26"/>
        </w:rPr>
        <w:t xml:space="preserve"> 0 </w:t>
      </w:r>
      <w:proofErr w:type="spellStart"/>
      <w:r w:rsidRPr="00EA3A73">
        <w:rPr>
          <w:sz w:val="26"/>
          <w:szCs w:val="26"/>
        </w:rPr>
        <w:t>tại</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điểm</w:t>
      </w:r>
      <w:proofErr w:type="spellEnd"/>
      <w:r w:rsidRPr="00EA3A73">
        <w:rPr>
          <w:sz w:val="26"/>
          <w:szCs w:val="26"/>
        </w:rPr>
        <w:t xml:space="preserve"> </w:t>
      </w:r>
      <w:proofErr w:type="spellStart"/>
      <w:r w:rsidRPr="00EA3A73">
        <w:rPr>
          <w:sz w:val="26"/>
          <w:szCs w:val="26"/>
        </w:rPr>
        <w:t>trên</w:t>
      </w:r>
      <w:proofErr w:type="spellEnd"/>
      <w:r w:rsidRPr="00EA3A73">
        <w:rPr>
          <w:sz w:val="26"/>
          <w:szCs w:val="26"/>
        </w:rPr>
        <w:t xml:space="preserve"> </w:t>
      </w:r>
      <w:proofErr w:type="spellStart"/>
      <w:r w:rsidRPr="00EA3A73">
        <w:rPr>
          <w:sz w:val="26"/>
          <w:szCs w:val="26"/>
        </w:rPr>
        <w:t>đoạn</w:t>
      </w:r>
      <w:proofErr w:type="spellEnd"/>
      <w:r w:rsidRPr="00EA3A73">
        <w:rPr>
          <w:sz w:val="26"/>
          <w:szCs w:val="26"/>
        </w:rPr>
        <w:t xml:space="preserve"> </w:t>
      </w:r>
      <w:proofErr w:type="spellStart"/>
      <w:r w:rsidRPr="00EA3A73">
        <w:rPr>
          <w:sz w:val="26"/>
          <w:szCs w:val="26"/>
        </w:rPr>
        <w:t>thay</w:t>
      </w:r>
      <w:proofErr w:type="spellEnd"/>
      <w:r w:rsidRPr="00EA3A73">
        <w:rPr>
          <w:sz w:val="26"/>
          <w:szCs w:val="26"/>
        </w:rPr>
        <w:t xml:space="preserve"> </w:t>
      </w:r>
      <w:proofErr w:type="spellStart"/>
      <w:r w:rsidRPr="00EA3A73">
        <w:rPr>
          <w:sz w:val="26"/>
          <w:szCs w:val="26"/>
        </w:rPr>
        <w:t>đổi</w:t>
      </w:r>
      <w:proofErr w:type="spellEnd"/>
      <w:r w:rsidRPr="00EA3A73">
        <w:rPr>
          <w:sz w:val="26"/>
          <w:szCs w:val="26"/>
        </w:rPr>
        <w:t xml:space="preserve"> </w:t>
      </w:r>
      <w:proofErr w:type="spellStart"/>
      <w:r w:rsidRPr="00EA3A73">
        <w:rPr>
          <w:sz w:val="26"/>
          <w:szCs w:val="26"/>
        </w:rPr>
        <w:t>cường</w:t>
      </w:r>
      <w:proofErr w:type="spellEnd"/>
      <w:r w:rsidRPr="00EA3A73">
        <w:rPr>
          <w:sz w:val="26"/>
          <w:szCs w:val="26"/>
        </w:rPr>
        <w:t xml:space="preserve"> </w:t>
      </w:r>
      <w:proofErr w:type="spellStart"/>
      <w:r w:rsidRPr="00EA3A73">
        <w:rPr>
          <w:sz w:val="26"/>
          <w:szCs w:val="26"/>
        </w:rPr>
        <w:t>độ</w:t>
      </w:r>
      <w:proofErr w:type="spellEnd"/>
      <w:r w:rsidRPr="00EA3A73">
        <w:rPr>
          <w:sz w:val="26"/>
          <w:szCs w:val="26"/>
        </w:rPr>
        <w:t xml:space="preserve">. </w:t>
      </w:r>
      <w:proofErr w:type="spellStart"/>
      <w:r w:rsidRPr="00EA3A73">
        <w:rPr>
          <w:sz w:val="26"/>
          <w:szCs w:val="26"/>
        </w:rPr>
        <w:t>Tương</w:t>
      </w:r>
      <w:proofErr w:type="spellEnd"/>
      <w:r w:rsidRPr="00EA3A73">
        <w:rPr>
          <w:sz w:val="26"/>
          <w:szCs w:val="26"/>
        </w:rPr>
        <w:t xml:space="preserve"> </w:t>
      </w:r>
      <w:proofErr w:type="spellStart"/>
      <w:r w:rsidRPr="00EA3A73">
        <w:rPr>
          <w:sz w:val="26"/>
          <w:szCs w:val="26"/>
        </w:rPr>
        <w:t>tự</w:t>
      </w:r>
      <w:proofErr w:type="spellEnd"/>
      <w:r w:rsidRPr="00EA3A73">
        <w:rPr>
          <w:sz w:val="26"/>
          <w:szCs w:val="26"/>
        </w:rPr>
        <w:t xml:space="preserve">, </w:t>
      </w:r>
      <w:proofErr w:type="spellStart"/>
      <w:r w:rsidRPr="00EA3A73">
        <w:rPr>
          <w:sz w:val="26"/>
          <w:szCs w:val="26"/>
        </w:rPr>
        <w:t>để</w:t>
      </w:r>
      <w:proofErr w:type="spellEnd"/>
      <w:r w:rsidRPr="00EA3A73">
        <w:rPr>
          <w:sz w:val="26"/>
          <w:szCs w:val="26"/>
        </w:rPr>
        <w:t xml:space="preserve"> </w:t>
      </w:r>
      <w:proofErr w:type="spellStart"/>
      <w:r w:rsidRPr="00EA3A73">
        <w:rPr>
          <w:sz w:val="26"/>
          <w:szCs w:val="26"/>
        </w:rPr>
        <w:t>xấp</w:t>
      </w:r>
      <w:proofErr w:type="spellEnd"/>
      <w:r w:rsidRPr="00EA3A73">
        <w:rPr>
          <w:sz w:val="26"/>
          <w:szCs w:val="26"/>
        </w:rPr>
        <w:t xml:space="preserve"> </w:t>
      </w:r>
      <w:proofErr w:type="spellStart"/>
      <w:r w:rsidRPr="00EA3A73">
        <w:rPr>
          <w:sz w:val="26"/>
          <w:szCs w:val="26"/>
        </w:rPr>
        <w:t>xỉ</w:t>
      </w:r>
      <w:proofErr w:type="spellEnd"/>
      <w:r w:rsidRPr="00EA3A73">
        <w:rPr>
          <w:sz w:val="26"/>
          <w:szCs w:val="26"/>
        </w:rPr>
        <w:t xml:space="preserve"> </w:t>
      </w:r>
      <w:proofErr w:type="spellStart"/>
      <w:r w:rsidRPr="00EA3A73">
        <w:rPr>
          <w:sz w:val="26"/>
          <w:szCs w:val="26"/>
        </w:rPr>
        <w:t>đạo</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bậc</w:t>
      </w:r>
      <w:proofErr w:type="spellEnd"/>
      <w:r w:rsidRPr="00EA3A73">
        <w:rPr>
          <w:sz w:val="26"/>
          <w:szCs w:val="26"/>
        </w:rPr>
        <w:t xml:space="preserve"> </w:t>
      </w:r>
      <w:proofErr w:type="spellStart"/>
      <w:r w:rsidRPr="00EA3A73">
        <w:rPr>
          <w:sz w:val="26"/>
          <w:szCs w:val="26"/>
        </w:rPr>
        <w:t>hai</w:t>
      </w:r>
      <w:proofErr w:type="spellEnd"/>
      <w:r w:rsidRPr="00EA3A73">
        <w:rPr>
          <w:sz w:val="26"/>
          <w:szCs w:val="26"/>
        </w:rPr>
        <w:t xml:space="preserve">, ta </w:t>
      </w:r>
      <w:proofErr w:type="spellStart"/>
      <w:r w:rsidRPr="00EA3A73">
        <w:rPr>
          <w:sz w:val="26"/>
          <w:szCs w:val="26"/>
        </w:rPr>
        <w:t>yêu</w:t>
      </w:r>
      <w:proofErr w:type="spellEnd"/>
      <w:r w:rsidRPr="00EA3A73">
        <w:rPr>
          <w:sz w:val="26"/>
          <w:szCs w:val="26"/>
        </w:rPr>
        <w:t xml:space="preserve"> </w:t>
      </w:r>
      <w:proofErr w:type="spellStart"/>
      <w:r w:rsidRPr="00EA3A73">
        <w:rPr>
          <w:sz w:val="26"/>
          <w:szCs w:val="26"/>
        </w:rPr>
        <w:t>cầu</w:t>
      </w:r>
      <w:proofErr w:type="spellEnd"/>
      <w:r w:rsidRPr="00EA3A73">
        <w:rPr>
          <w:sz w:val="26"/>
          <w:szCs w:val="26"/>
        </w:rPr>
        <w:t xml:space="preserve"> </w:t>
      </w:r>
      <w:proofErr w:type="spellStart"/>
      <w:r w:rsidRPr="00EA3A73">
        <w:rPr>
          <w:sz w:val="26"/>
          <w:szCs w:val="26"/>
        </w:rPr>
        <w:t>rằng</w:t>
      </w:r>
      <w:proofErr w:type="spellEnd"/>
      <w:r w:rsidRPr="00EA3A73">
        <w:rPr>
          <w:sz w:val="26"/>
          <w:szCs w:val="26"/>
        </w:rPr>
        <w:t xml:space="preserve">: (1) </w:t>
      </w:r>
      <w:proofErr w:type="spellStart"/>
      <w:r w:rsidRPr="00EA3A73">
        <w:rPr>
          <w:sz w:val="26"/>
          <w:szCs w:val="26"/>
        </w:rPr>
        <w:t>nó</w:t>
      </w:r>
      <w:proofErr w:type="spellEnd"/>
      <w:r w:rsidRPr="00EA3A73">
        <w:rPr>
          <w:sz w:val="26"/>
          <w:szCs w:val="26"/>
        </w:rPr>
        <w:t xml:space="preserve"> </w:t>
      </w:r>
      <w:proofErr w:type="spellStart"/>
      <w:r w:rsidRPr="00EA3A73">
        <w:rPr>
          <w:sz w:val="26"/>
          <w:szCs w:val="26"/>
        </w:rPr>
        <w:t>phải</w:t>
      </w:r>
      <w:proofErr w:type="spellEnd"/>
      <w:r w:rsidRPr="00EA3A73">
        <w:rPr>
          <w:sz w:val="26"/>
          <w:szCs w:val="26"/>
        </w:rPr>
        <w:t xml:space="preserve"> </w:t>
      </w:r>
      <w:proofErr w:type="spellStart"/>
      <w:r w:rsidRPr="00EA3A73">
        <w:rPr>
          <w:sz w:val="26"/>
          <w:szCs w:val="26"/>
        </w:rPr>
        <w:t>bằng</w:t>
      </w:r>
      <w:proofErr w:type="spellEnd"/>
      <w:r w:rsidRPr="00EA3A73">
        <w:rPr>
          <w:sz w:val="26"/>
          <w:szCs w:val="26"/>
        </w:rPr>
        <w:t xml:space="preserve"> 0 ở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vùng</w:t>
      </w:r>
      <w:proofErr w:type="spellEnd"/>
      <w:r w:rsidRPr="00EA3A73">
        <w:rPr>
          <w:sz w:val="26"/>
          <w:szCs w:val="26"/>
        </w:rPr>
        <w:t xml:space="preserve"> </w:t>
      </w:r>
      <w:proofErr w:type="spellStart"/>
      <w:r w:rsidRPr="00EA3A73">
        <w:rPr>
          <w:sz w:val="26"/>
          <w:szCs w:val="26"/>
        </w:rPr>
        <w:t>có</w:t>
      </w:r>
      <w:proofErr w:type="spellEnd"/>
      <w:r w:rsidRPr="00EA3A73">
        <w:rPr>
          <w:sz w:val="26"/>
          <w:szCs w:val="26"/>
        </w:rPr>
        <w:t xml:space="preserve"> </w:t>
      </w:r>
      <w:proofErr w:type="spellStart"/>
      <w:r w:rsidRPr="00EA3A73">
        <w:rPr>
          <w:sz w:val="26"/>
          <w:szCs w:val="26"/>
        </w:rPr>
        <w:t>cường</w:t>
      </w:r>
      <w:proofErr w:type="spellEnd"/>
      <w:r w:rsidRPr="00EA3A73">
        <w:rPr>
          <w:sz w:val="26"/>
          <w:szCs w:val="26"/>
        </w:rPr>
        <w:t xml:space="preserve"> </w:t>
      </w:r>
      <w:proofErr w:type="spellStart"/>
      <w:r w:rsidRPr="00EA3A73">
        <w:rPr>
          <w:sz w:val="26"/>
          <w:szCs w:val="26"/>
        </w:rPr>
        <w:t>độ</w:t>
      </w:r>
      <w:proofErr w:type="spellEnd"/>
      <w:r w:rsidRPr="00EA3A73">
        <w:rPr>
          <w:sz w:val="26"/>
          <w:szCs w:val="26"/>
        </w:rPr>
        <w:t xml:space="preserve"> </w:t>
      </w:r>
      <w:proofErr w:type="spellStart"/>
      <w:r w:rsidRPr="00EA3A73">
        <w:rPr>
          <w:sz w:val="26"/>
          <w:szCs w:val="26"/>
        </w:rPr>
        <w:t>không</w:t>
      </w:r>
      <w:proofErr w:type="spellEnd"/>
      <w:r w:rsidRPr="00EA3A73">
        <w:rPr>
          <w:sz w:val="26"/>
          <w:szCs w:val="26"/>
        </w:rPr>
        <w:t xml:space="preserve"> </w:t>
      </w:r>
      <w:proofErr w:type="spellStart"/>
      <w:r w:rsidRPr="00EA3A73">
        <w:rPr>
          <w:sz w:val="26"/>
          <w:szCs w:val="26"/>
        </w:rPr>
        <w:t>đổi</w:t>
      </w:r>
      <w:proofErr w:type="spellEnd"/>
      <w:r w:rsidRPr="00EA3A73">
        <w:rPr>
          <w:sz w:val="26"/>
          <w:szCs w:val="26"/>
        </w:rPr>
        <w:t xml:space="preserve">; (2) </w:t>
      </w:r>
      <w:proofErr w:type="spellStart"/>
      <w:r w:rsidRPr="00EA3A73">
        <w:rPr>
          <w:sz w:val="26"/>
          <w:szCs w:val="26"/>
        </w:rPr>
        <w:t>khác</w:t>
      </w:r>
      <w:proofErr w:type="spellEnd"/>
      <w:r w:rsidRPr="00EA3A73">
        <w:rPr>
          <w:sz w:val="26"/>
          <w:szCs w:val="26"/>
        </w:rPr>
        <w:t xml:space="preserve"> 0 ở </w:t>
      </w:r>
      <w:proofErr w:type="spellStart"/>
      <w:r w:rsidRPr="00EA3A73">
        <w:rPr>
          <w:sz w:val="26"/>
          <w:szCs w:val="26"/>
        </w:rPr>
        <w:t>điểm</w:t>
      </w:r>
      <w:proofErr w:type="spellEnd"/>
      <w:r w:rsidRPr="00EA3A73">
        <w:rPr>
          <w:sz w:val="26"/>
          <w:szCs w:val="26"/>
        </w:rPr>
        <w:t xml:space="preserve"> </w:t>
      </w:r>
      <w:proofErr w:type="spellStart"/>
      <w:r w:rsidRPr="00EA3A73">
        <w:rPr>
          <w:sz w:val="26"/>
          <w:szCs w:val="26"/>
        </w:rPr>
        <w:t>bắt</w:t>
      </w:r>
      <w:proofErr w:type="spellEnd"/>
      <w:r w:rsidRPr="00EA3A73">
        <w:rPr>
          <w:sz w:val="26"/>
          <w:szCs w:val="26"/>
        </w:rPr>
        <w:t xml:space="preserve"> </w:t>
      </w:r>
      <w:proofErr w:type="spellStart"/>
      <w:r w:rsidRPr="00EA3A73">
        <w:rPr>
          <w:sz w:val="26"/>
          <w:szCs w:val="26"/>
        </w:rPr>
        <w:t>đầu</w:t>
      </w:r>
      <w:proofErr w:type="spellEnd"/>
      <w:r w:rsidRPr="00EA3A73">
        <w:rPr>
          <w:sz w:val="26"/>
          <w:szCs w:val="26"/>
        </w:rPr>
        <w:t xml:space="preserve"> </w:t>
      </w:r>
      <w:proofErr w:type="spellStart"/>
      <w:r w:rsidRPr="00EA3A73">
        <w:rPr>
          <w:sz w:val="26"/>
          <w:szCs w:val="26"/>
        </w:rPr>
        <w:t>và</w:t>
      </w:r>
      <w:proofErr w:type="spellEnd"/>
      <w:r w:rsidRPr="00EA3A73">
        <w:rPr>
          <w:sz w:val="26"/>
          <w:szCs w:val="26"/>
        </w:rPr>
        <w:t xml:space="preserve"> </w:t>
      </w:r>
      <w:proofErr w:type="spellStart"/>
      <w:r w:rsidRPr="00EA3A73">
        <w:rPr>
          <w:sz w:val="26"/>
          <w:szCs w:val="26"/>
        </w:rPr>
        <w:t>kết</w:t>
      </w:r>
      <w:proofErr w:type="spellEnd"/>
      <w:r w:rsidRPr="00EA3A73">
        <w:rPr>
          <w:sz w:val="26"/>
          <w:szCs w:val="26"/>
        </w:rPr>
        <w:t xml:space="preserve"> </w:t>
      </w:r>
      <w:proofErr w:type="spellStart"/>
      <w:r w:rsidRPr="00EA3A73">
        <w:rPr>
          <w:sz w:val="26"/>
          <w:szCs w:val="26"/>
        </w:rPr>
        <w:t>thúc</w:t>
      </w:r>
      <w:proofErr w:type="spellEnd"/>
      <w:r w:rsidRPr="00EA3A73">
        <w:rPr>
          <w:sz w:val="26"/>
          <w:szCs w:val="26"/>
        </w:rPr>
        <w:t xml:space="preserve"> </w:t>
      </w:r>
      <w:proofErr w:type="spellStart"/>
      <w:r w:rsidRPr="00EA3A73">
        <w:rPr>
          <w:sz w:val="26"/>
          <w:szCs w:val="26"/>
        </w:rPr>
        <w:t>của</w:t>
      </w:r>
      <w:proofErr w:type="spellEnd"/>
      <w:r w:rsidRPr="00EA3A73">
        <w:rPr>
          <w:sz w:val="26"/>
          <w:szCs w:val="26"/>
        </w:rPr>
        <w:t xml:space="preserve"> </w:t>
      </w:r>
      <w:proofErr w:type="spellStart"/>
      <w:r w:rsidRPr="00EA3A73">
        <w:rPr>
          <w:sz w:val="26"/>
          <w:szCs w:val="26"/>
        </w:rPr>
        <w:t>bước</w:t>
      </w:r>
      <w:proofErr w:type="spellEnd"/>
      <w:r w:rsidRPr="00EA3A73">
        <w:rPr>
          <w:sz w:val="26"/>
          <w:szCs w:val="26"/>
        </w:rPr>
        <w:t xml:space="preserve"> </w:t>
      </w:r>
      <w:proofErr w:type="spellStart"/>
      <w:r w:rsidRPr="00EA3A73">
        <w:rPr>
          <w:sz w:val="26"/>
          <w:szCs w:val="26"/>
        </w:rPr>
        <w:lastRenderedPageBreak/>
        <w:t>hoặc</w:t>
      </w:r>
      <w:proofErr w:type="spellEnd"/>
      <w:r w:rsidRPr="00EA3A73">
        <w:rPr>
          <w:sz w:val="26"/>
          <w:szCs w:val="26"/>
        </w:rPr>
        <w:t xml:space="preserve"> </w:t>
      </w:r>
      <w:proofErr w:type="spellStart"/>
      <w:r w:rsidRPr="00EA3A73">
        <w:rPr>
          <w:sz w:val="26"/>
          <w:szCs w:val="26"/>
        </w:rPr>
        <w:t>đoạn</w:t>
      </w:r>
      <w:proofErr w:type="spellEnd"/>
      <w:r w:rsidRPr="00EA3A73">
        <w:rPr>
          <w:sz w:val="26"/>
          <w:szCs w:val="26"/>
        </w:rPr>
        <w:t xml:space="preserve"> </w:t>
      </w:r>
      <w:proofErr w:type="spellStart"/>
      <w:r w:rsidRPr="00EA3A73">
        <w:rPr>
          <w:sz w:val="26"/>
          <w:szCs w:val="26"/>
        </w:rPr>
        <w:t>thay</w:t>
      </w:r>
      <w:proofErr w:type="spellEnd"/>
      <w:r w:rsidRPr="00EA3A73">
        <w:rPr>
          <w:sz w:val="26"/>
          <w:szCs w:val="26"/>
        </w:rPr>
        <w:t xml:space="preserve"> </w:t>
      </w:r>
      <w:proofErr w:type="spellStart"/>
      <w:r w:rsidRPr="00EA3A73">
        <w:rPr>
          <w:sz w:val="26"/>
          <w:szCs w:val="26"/>
        </w:rPr>
        <w:t>đổi</w:t>
      </w:r>
      <w:proofErr w:type="spellEnd"/>
      <w:r w:rsidRPr="00EA3A73">
        <w:rPr>
          <w:sz w:val="26"/>
          <w:szCs w:val="26"/>
        </w:rPr>
        <w:t xml:space="preserve"> </w:t>
      </w:r>
      <w:proofErr w:type="spellStart"/>
      <w:r w:rsidRPr="00EA3A73">
        <w:rPr>
          <w:sz w:val="26"/>
          <w:szCs w:val="26"/>
        </w:rPr>
        <w:t>cường</w:t>
      </w:r>
      <w:proofErr w:type="spellEnd"/>
      <w:r w:rsidRPr="00EA3A73">
        <w:rPr>
          <w:sz w:val="26"/>
          <w:szCs w:val="26"/>
        </w:rPr>
        <w:t xml:space="preserve"> </w:t>
      </w:r>
      <w:proofErr w:type="spellStart"/>
      <w:r w:rsidRPr="00EA3A73">
        <w:rPr>
          <w:sz w:val="26"/>
          <w:szCs w:val="26"/>
        </w:rPr>
        <w:t>độ</w:t>
      </w:r>
      <w:proofErr w:type="spellEnd"/>
      <w:r w:rsidRPr="00EA3A73">
        <w:rPr>
          <w:sz w:val="26"/>
          <w:szCs w:val="26"/>
        </w:rPr>
        <w:t xml:space="preserve">; </w:t>
      </w:r>
      <w:proofErr w:type="spellStart"/>
      <w:r w:rsidRPr="00EA3A73">
        <w:rPr>
          <w:sz w:val="26"/>
          <w:szCs w:val="26"/>
        </w:rPr>
        <w:t>và</w:t>
      </w:r>
      <w:proofErr w:type="spellEnd"/>
      <w:r w:rsidRPr="00EA3A73">
        <w:rPr>
          <w:sz w:val="26"/>
          <w:szCs w:val="26"/>
        </w:rPr>
        <w:t xml:space="preserve"> (3) </w:t>
      </w:r>
      <w:proofErr w:type="spellStart"/>
      <w:r w:rsidRPr="00EA3A73">
        <w:rPr>
          <w:sz w:val="26"/>
          <w:szCs w:val="26"/>
        </w:rPr>
        <w:t>phải</w:t>
      </w:r>
      <w:proofErr w:type="spellEnd"/>
      <w:r w:rsidRPr="00EA3A73">
        <w:rPr>
          <w:sz w:val="26"/>
          <w:szCs w:val="26"/>
        </w:rPr>
        <w:t xml:space="preserve"> </w:t>
      </w:r>
      <w:proofErr w:type="spellStart"/>
      <w:r w:rsidRPr="00EA3A73">
        <w:rPr>
          <w:sz w:val="26"/>
          <w:szCs w:val="26"/>
        </w:rPr>
        <w:t>bằng</w:t>
      </w:r>
      <w:proofErr w:type="spellEnd"/>
      <w:r w:rsidRPr="00EA3A73">
        <w:rPr>
          <w:sz w:val="26"/>
          <w:szCs w:val="26"/>
        </w:rPr>
        <w:t xml:space="preserve"> 0 </w:t>
      </w:r>
      <w:proofErr w:type="spellStart"/>
      <w:r w:rsidRPr="00EA3A73">
        <w:rPr>
          <w:sz w:val="26"/>
          <w:szCs w:val="26"/>
        </w:rPr>
        <w:t>dọc</w:t>
      </w:r>
      <w:proofErr w:type="spellEnd"/>
      <w:r w:rsidRPr="00EA3A73">
        <w:rPr>
          <w:sz w:val="26"/>
          <w:szCs w:val="26"/>
        </w:rPr>
        <w:t xml:space="preserve"> </w:t>
      </w:r>
      <w:proofErr w:type="spellStart"/>
      <w:r w:rsidRPr="00EA3A73">
        <w:rPr>
          <w:sz w:val="26"/>
          <w:szCs w:val="26"/>
        </w:rPr>
        <w:t>theo</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đoạn</w:t>
      </w:r>
      <w:proofErr w:type="spellEnd"/>
      <w:r w:rsidRPr="00EA3A73">
        <w:rPr>
          <w:sz w:val="26"/>
          <w:szCs w:val="26"/>
        </w:rPr>
        <w:t xml:space="preserve"> </w:t>
      </w:r>
      <w:proofErr w:type="spellStart"/>
      <w:r w:rsidRPr="00EA3A73">
        <w:rPr>
          <w:sz w:val="26"/>
          <w:szCs w:val="26"/>
        </w:rPr>
        <w:t>thay</w:t>
      </w:r>
      <w:proofErr w:type="spellEnd"/>
      <w:r w:rsidRPr="00EA3A73">
        <w:rPr>
          <w:sz w:val="26"/>
          <w:szCs w:val="26"/>
        </w:rPr>
        <w:t xml:space="preserve"> </w:t>
      </w:r>
      <w:proofErr w:type="spellStart"/>
      <w:r w:rsidRPr="00EA3A73">
        <w:rPr>
          <w:sz w:val="26"/>
          <w:szCs w:val="26"/>
        </w:rPr>
        <w:t>đổi</w:t>
      </w:r>
      <w:proofErr w:type="spellEnd"/>
      <w:r w:rsidRPr="00EA3A73">
        <w:rPr>
          <w:sz w:val="26"/>
          <w:szCs w:val="26"/>
        </w:rPr>
        <w:t xml:space="preserve"> </w:t>
      </w:r>
      <w:proofErr w:type="spellStart"/>
      <w:r w:rsidRPr="00EA3A73">
        <w:rPr>
          <w:sz w:val="26"/>
          <w:szCs w:val="26"/>
        </w:rPr>
        <w:t>cường</w:t>
      </w:r>
      <w:proofErr w:type="spellEnd"/>
      <w:r w:rsidRPr="00EA3A73">
        <w:rPr>
          <w:sz w:val="26"/>
          <w:szCs w:val="26"/>
        </w:rPr>
        <w:t xml:space="preserve"> </w:t>
      </w:r>
      <w:proofErr w:type="spellStart"/>
      <w:r w:rsidRPr="00EA3A73">
        <w:rPr>
          <w:sz w:val="26"/>
          <w:szCs w:val="26"/>
        </w:rPr>
        <w:t>độ</w:t>
      </w:r>
      <w:proofErr w:type="spellEnd"/>
      <w:r w:rsidRPr="00EA3A73">
        <w:rPr>
          <w:sz w:val="26"/>
          <w:szCs w:val="26"/>
        </w:rPr>
        <w:t xml:space="preserve">. Do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giá</w:t>
      </w:r>
      <w:proofErr w:type="spellEnd"/>
      <w:r w:rsidRPr="00EA3A73">
        <w:rPr>
          <w:sz w:val="26"/>
          <w:szCs w:val="26"/>
        </w:rPr>
        <w:t xml:space="preserve"> </w:t>
      </w:r>
      <w:proofErr w:type="spellStart"/>
      <w:r w:rsidRPr="00EA3A73">
        <w:rPr>
          <w:sz w:val="26"/>
          <w:szCs w:val="26"/>
        </w:rPr>
        <w:t>trị</w:t>
      </w:r>
      <w:proofErr w:type="spellEnd"/>
      <w:r w:rsidRPr="00EA3A73">
        <w:rPr>
          <w:sz w:val="26"/>
          <w:szCs w:val="26"/>
        </w:rPr>
        <w:t xml:space="preserve"> </w:t>
      </w:r>
      <w:proofErr w:type="spellStart"/>
      <w:r w:rsidRPr="00EA3A73">
        <w:rPr>
          <w:sz w:val="26"/>
          <w:szCs w:val="26"/>
        </w:rPr>
        <w:t>kỹ</w:t>
      </w:r>
      <w:proofErr w:type="spellEnd"/>
      <w:r w:rsidRPr="00EA3A73">
        <w:rPr>
          <w:sz w:val="26"/>
          <w:szCs w:val="26"/>
        </w:rPr>
        <w:t xml:space="preserve"> </w:t>
      </w:r>
      <w:proofErr w:type="spellStart"/>
      <w:r w:rsidRPr="00EA3A73">
        <w:rPr>
          <w:sz w:val="26"/>
          <w:szCs w:val="26"/>
        </w:rPr>
        <w:t>thuật</w:t>
      </w:r>
      <w:proofErr w:type="spellEnd"/>
      <w:r w:rsidRPr="00EA3A73">
        <w:rPr>
          <w:sz w:val="26"/>
          <w:szCs w:val="26"/>
        </w:rPr>
        <w:t xml:space="preserve"> </w:t>
      </w:r>
      <w:proofErr w:type="spellStart"/>
      <w:r w:rsidRPr="00EA3A73">
        <w:rPr>
          <w:sz w:val="26"/>
          <w:szCs w:val="26"/>
        </w:rPr>
        <w:t>số</w:t>
      </w:r>
      <w:proofErr w:type="spellEnd"/>
      <w:r w:rsidRPr="00EA3A73">
        <w:rPr>
          <w:sz w:val="26"/>
          <w:szCs w:val="26"/>
        </w:rPr>
        <w:t xml:space="preserve"> </w:t>
      </w:r>
      <w:proofErr w:type="spellStart"/>
      <w:r w:rsidRPr="00EA3A73">
        <w:rPr>
          <w:sz w:val="26"/>
          <w:szCs w:val="26"/>
        </w:rPr>
        <w:t>có</w:t>
      </w:r>
      <w:proofErr w:type="spellEnd"/>
      <w:r w:rsidRPr="00EA3A73">
        <w:rPr>
          <w:sz w:val="26"/>
          <w:szCs w:val="26"/>
        </w:rPr>
        <w:t xml:space="preserve"> </w:t>
      </w:r>
      <w:proofErr w:type="spellStart"/>
      <w:r w:rsidRPr="00EA3A73">
        <w:rPr>
          <w:sz w:val="26"/>
          <w:szCs w:val="26"/>
        </w:rPr>
        <w:t>giới</w:t>
      </w:r>
      <w:proofErr w:type="spellEnd"/>
      <w:r w:rsidRPr="00EA3A73">
        <w:rPr>
          <w:sz w:val="26"/>
          <w:szCs w:val="26"/>
        </w:rPr>
        <w:t xml:space="preserve"> </w:t>
      </w:r>
      <w:proofErr w:type="spellStart"/>
      <w:r w:rsidRPr="00EA3A73">
        <w:rPr>
          <w:sz w:val="26"/>
          <w:szCs w:val="26"/>
        </w:rPr>
        <w:t>hạn</w:t>
      </w:r>
      <w:proofErr w:type="spellEnd"/>
      <w:r w:rsidRPr="00EA3A73">
        <w:rPr>
          <w:sz w:val="26"/>
          <w:szCs w:val="26"/>
        </w:rPr>
        <w:t xml:space="preserve">, </w:t>
      </w:r>
      <w:proofErr w:type="spellStart"/>
      <w:r w:rsidRPr="00EA3A73">
        <w:rPr>
          <w:sz w:val="26"/>
          <w:szCs w:val="26"/>
        </w:rPr>
        <w:t>sự</w:t>
      </w:r>
      <w:proofErr w:type="spellEnd"/>
      <w:r w:rsidRPr="00EA3A73">
        <w:rPr>
          <w:sz w:val="26"/>
          <w:szCs w:val="26"/>
        </w:rPr>
        <w:t xml:space="preserve"> </w:t>
      </w:r>
      <w:proofErr w:type="spellStart"/>
      <w:r w:rsidRPr="00EA3A73">
        <w:rPr>
          <w:sz w:val="26"/>
          <w:szCs w:val="26"/>
        </w:rPr>
        <w:t>thay</w:t>
      </w:r>
      <w:proofErr w:type="spellEnd"/>
      <w:r w:rsidRPr="00EA3A73">
        <w:rPr>
          <w:sz w:val="26"/>
          <w:szCs w:val="26"/>
        </w:rPr>
        <w:t xml:space="preserve"> </w:t>
      </w:r>
      <w:proofErr w:type="spellStart"/>
      <w:r w:rsidRPr="00EA3A73">
        <w:rPr>
          <w:sz w:val="26"/>
          <w:szCs w:val="26"/>
        </w:rPr>
        <w:t>đổi</w:t>
      </w:r>
      <w:proofErr w:type="spellEnd"/>
      <w:r w:rsidRPr="00EA3A73">
        <w:rPr>
          <w:sz w:val="26"/>
          <w:szCs w:val="26"/>
        </w:rPr>
        <w:t xml:space="preserve"> </w:t>
      </w:r>
      <w:proofErr w:type="spellStart"/>
      <w:r w:rsidRPr="00EA3A73">
        <w:rPr>
          <w:sz w:val="26"/>
          <w:szCs w:val="26"/>
        </w:rPr>
        <w:t>cường</w:t>
      </w:r>
      <w:proofErr w:type="spellEnd"/>
      <w:r w:rsidRPr="00EA3A73">
        <w:rPr>
          <w:sz w:val="26"/>
          <w:szCs w:val="26"/>
        </w:rPr>
        <w:t xml:space="preserve"> </w:t>
      </w:r>
      <w:proofErr w:type="spellStart"/>
      <w:r w:rsidRPr="00EA3A73">
        <w:rPr>
          <w:sz w:val="26"/>
          <w:szCs w:val="26"/>
        </w:rPr>
        <w:t>độ</w:t>
      </w:r>
      <w:proofErr w:type="spellEnd"/>
      <w:r w:rsidRPr="00EA3A73">
        <w:rPr>
          <w:sz w:val="26"/>
          <w:szCs w:val="26"/>
        </w:rPr>
        <w:t xml:space="preserve"> </w:t>
      </w:r>
      <w:proofErr w:type="spellStart"/>
      <w:r w:rsidRPr="00EA3A73">
        <w:rPr>
          <w:sz w:val="26"/>
          <w:szCs w:val="26"/>
        </w:rPr>
        <w:t>lớn</w:t>
      </w:r>
      <w:proofErr w:type="spellEnd"/>
      <w:r w:rsidRPr="00EA3A73">
        <w:rPr>
          <w:sz w:val="26"/>
          <w:szCs w:val="26"/>
        </w:rPr>
        <w:t xml:space="preserve"> </w:t>
      </w:r>
      <w:proofErr w:type="spellStart"/>
      <w:r w:rsidRPr="00EA3A73">
        <w:rPr>
          <w:sz w:val="26"/>
          <w:szCs w:val="26"/>
        </w:rPr>
        <w:t>nhất</w:t>
      </w:r>
      <w:proofErr w:type="spellEnd"/>
      <w:r w:rsidRPr="00EA3A73">
        <w:rPr>
          <w:sz w:val="26"/>
          <w:szCs w:val="26"/>
        </w:rPr>
        <w:t xml:space="preserve"> </w:t>
      </w:r>
      <w:proofErr w:type="spellStart"/>
      <w:r w:rsidRPr="00EA3A73">
        <w:rPr>
          <w:sz w:val="26"/>
          <w:szCs w:val="26"/>
        </w:rPr>
        <w:t>cũng</w:t>
      </w:r>
      <w:proofErr w:type="spellEnd"/>
      <w:r w:rsidRPr="00EA3A73">
        <w:rPr>
          <w:sz w:val="26"/>
          <w:szCs w:val="26"/>
        </w:rPr>
        <w:t xml:space="preserve"> </w:t>
      </w:r>
      <w:proofErr w:type="spellStart"/>
      <w:r w:rsidRPr="00EA3A73">
        <w:rPr>
          <w:sz w:val="26"/>
          <w:szCs w:val="26"/>
        </w:rPr>
        <w:t>bị</w:t>
      </w:r>
      <w:proofErr w:type="spellEnd"/>
      <w:r w:rsidRPr="00EA3A73">
        <w:rPr>
          <w:sz w:val="26"/>
          <w:szCs w:val="26"/>
        </w:rPr>
        <w:t xml:space="preserve"> </w:t>
      </w:r>
      <w:proofErr w:type="spellStart"/>
      <w:r w:rsidRPr="00EA3A73">
        <w:rPr>
          <w:sz w:val="26"/>
          <w:szCs w:val="26"/>
        </w:rPr>
        <w:t>giới</w:t>
      </w:r>
      <w:proofErr w:type="spellEnd"/>
      <w:r w:rsidRPr="00EA3A73">
        <w:rPr>
          <w:sz w:val="26"/>
          <w:szCs w:val="26"/>
        </w:rPr>
        <w:t xml:space="preserve"> </w:t>
      </w:r>
      <w:proofErr w:type="spellStart"/>
      <w:r w:rsidRPr="00EA3A73">
        <w:rPr>
          <w:sz w:val="26"/>
          <w:szCs w:val="26"/>
        </w:rPr>
        <w:t>hạn</w:t>
      </w:r>
      <w:proofErr w:type="spellEnd"/>
      <w:r w:rsidRPr="00EA3A73">
        <w:rPr>
          <w:sz w:val="26"/>
          <w:szCs w:val="26"/>
        </w:rPr>
        <w:t xml:space="preserve">, </w:t>
      </w:r>
      <w:proofErr w:type="spellStart"/>
      <w:r w:rsidRPr="00EA3A73">
        <w:rPr>
          <w:sz w:val="26"/>
          <w:szCs w:val="26"/>
        </w:rPr>
        <w:t>và</w:t>
      </w:r>
      <w:proofErr w:type="spellEnd"/>
      <w:r w:rsidRPr="00EA3A73">
        <w:rPr>
          <w:sz w:val="26"/>
          <w:szCs w:val="26"/>
        </w:rPr>
        <w:t xml:space="preserve"> </w:t>
      </w:r>
      <w:proofErr w:type="spellStart"/>
      <w:r w:rsidRPr="00EA3A73">
        <w:rPr>
          <w:sz w:val="26"/>
          <w:szCs w:val="26"/>
        </w:rPr>
        <w:t>khoảng</w:t>
      </w:r>
      <w:proofErr w:type="spellEnd"/>
      <w:r w:rsidRPr="00EA3A73">
        <w:rPr>
          <w:sz w:val="26"/>
          <w:szCs w:val="26"/>
        </w:rPr>
        <w:t xml:space="preserve"> </w:t>
      </w:r>
      <w:proofErr w:type="spellStart"/>
      <w:r w:rsidRPr="00EA3A73">
        <w:rPr>
          <w:sz w:val="26"/>
          <w:szCs w:val="26"/>
        </w:rPr>
        <w:t>cách</w:t>
      </w:r>
      <w:proofErr w:type="spellEnd"/>
      <w:r w:rsidRPr="00EA3A73">
        <w:rPr>
          <w:sz w:val="26"/>
          <w:szCs w:val="26"/>
        </w:rPr>
        <w:t xml:space="preserve"> </w:t>
      </w:r>
      <w:proofErr w:type="spellStart"/>
      <w:r w:rsidRPr="00EA3A73">
        <w:rPr>
          <w:sz w:val="26"/>
          <w:szCs w:val="26"/>
        </w:rPr>
        <w:t>ngắn</w:t>
      </w:r>
      <w:proofErr w:type="spellEnd"/>
      <w:r w:rsidRPr="00EA3A73">
        <w:rPr>
          <w:sz w:val="26"/>
          <w:szCs w:val="26"/>
        </w:rPr>
        <w:t xml:space="preserve"> </w:t>
      </w:r>
      <w:proofErr w:type="spellStart"/>
      <w:r w:rsidRPr="00EA3A73">
        <w:rPr>
          <w:sz w:val="26"/>
          <w:szCs w:val="26"/>
        </w:rPr>
        <w:t>nhất</w:t>
      </w:r>
      <w:proofErr w:type="spellEnd"/>
      <w:r w:rsidRPr="00EA3A73">
        <w:rPr>
          <w:sz w:val="26"/>
          <w:szCs w:val="26"/>
        </w:rPr>
        <w:t xml:space="preserve"> </w:t>
      </w:r>
      <w:proofErr w:type="spellStart"/>
      <w:r w:rsidRPr="00EA3A73">
        <w:rPr>
          <w:sz w:val="26"/>
          <w:szCs w:val="26"/>
        </w:rPr>
        <w:t>mà</w:t>
      </w:r>
      <w:proofErr w:type="spellEnd"/>
      <w:r w:rsidRPr="00EA3A73">
        <w:rPr>
          <w:sz w:val="26"/>
          <w:szCs w:val="26"/>
        </w:rPr>
        <w:t xml:space="preserve"> </w:t>
      </w:r>
      <w:proofErr w:type="spellStart"/>
      <w:r w:rsidRPr="00EA3A73">
        <w:rPr>
          <w:sz w:val="26"/>
          <w:szCs w:val="26"/>
        </w:rPr>
        <w:t>sự</w:t>
      </w:r>
      <w:proofErr w:type="spellEnd"/>
      <w:r w:rsidRPr="00EA3A73">
        <w:rPr>
          <w:sz w:val="26"/>
          <w:szCs w:val="26"/>
        </w:rPr>
        <w:t xml:space="preserve"> </w:t>
      </w:r>
      <w:proofErr w:type="spellStart"/>
      <w:r w:rsidRPr="00EA3A73">
        <w:rPr>
          <w:sz w:val="26"/>
          <w:szCs w:val="26"/>
        </w:rPr>
        <w:t>thay</w:t>
      </w:r>
      <w:proofErr w:type="spellEnd"/>
      <w:r w:rsidRPr="00EA3A73">
        <w:rPr>
          <w:sz w:val="26"/>
          <w:szCs w:val="26"/>
        </w:rPr>
        <w:t xml:space="preserve"> </w:t>
      </w:r>
      <w:proofErr w:type="spellStart"/>
      <w:r w:rsidRPr="00EA3A73">
        <w:rPr>
          <w:sz w:val="26"/>
          <w:szCs w:val="26"/>
        </w:rPr>
        <w:t>đổi</w:t>
      </w:r>
      <w:proofErr w:type="spellEnd"/>
      <w:r w:rsidRPr="00EA3A73">
        <w:rPr>
          <w:sz w:val="26"/>
          <w:szCs w:val="26"/>
        </w:rPr>
        <w:t xml:space="preserve"> </w:t>
      </w:r>
      <w:proofErr w:type="spellStart"/>
      <w:r w:rsidRPr="00EA3A73">
        <w:rPr>
          <w:sz w:val="26"/>
          <w:szCs w:val="26"/>
        </w:rPr>
        <w:t>có</w:t>
      </w:r>
      <w:proofErr w:type="spellEnd"/>
      <w:r w:rsidRPr="00EA3A73">
        <w:rPr>
          <w:sz w:val="26"/>
          <w:szCs w:val="26"/>
        </w:rPr>
        <w:t xml:space="preserve"> </w:t>
      </w:r>
      <w:proofErr w:type="spellStart"/>
      <w:r w:rsidRPr="00EA3A73">
        <w:rPr>
          <w:sz w:val="26"/>
          <w:szCs w:val="26"/>
        </w:rPr>
        <w:t>thể</w:t>
      </w:r>
      <w:proofErr w:type="spellEnd"/>
      <w:r w:rsidRPr="00EA3A73">
        <w:rPr>
          <w:sz w:val="26"/>
          <w:szCs w:val="26"/>
        </w:rPr>
        <w:t xml:space="preserve"> </w:t>
      </w:r>
      <w:proofErr w:type="spellStart"/>
      <w:r w:rsidRPr="00EA3A73">
        <w:rPr>
          <w:sz w:val="26"/>
          <w:szCs w:val="26"/>
        </w:rPr>
        <w:t>xảy</w:t>
      </w:r>
      <w:proofErr w:type="spellEnd"/>
      <w:r w:rsidRPr="00EA3A73">
        <w:rPr>
          <w:sz w:val="26"/>
          <w:szCs w:val="26"/>
        </w:rPr>
        <w:t xml:space="preserve"> </w:t>
      </w:r>
      <w:proofErr w:type="spellStart"/>
      <w:r w:rsidRPr="00EA3A73">
        <w:rPr>
          <w:sz w:val="26"/>
          <w:szCs w:val="26"/>
        </w:rPr>
        <w:t>ra</w:t>
      </w:r>
      <w:proofErr w:type="spellEnd"/>
      <w:r w:rsidRPr="00EA3A73">
        <w:rPr>
          <w:sz w:val="26"/>
          <w:szCs w:val="26"/>
        </w:rPr>
        <w:t xml:space="preserve"> </w:t>
      </w:r>
      <w:proofErr w:type="spellStart"/>
      <w:r w:rsidRPr="00EA3A73">
        <w:rPr>
          <w:sz w:val="26"/>
          <w:szCs w:val="26"/>
        </w:rPr>
        <w:t>là</w:t>
      </w:r>
      <w:proofErr w:type="spellEnd"/>
      <w:r w:rsidRPr="00EA3A73">
        <w:rPr>
          <w:sz w:val="26"/>
          <w:szCs w:val="26"/>
        </w:rPr>
        <w:t xml:space="preserve"> </w:t>
      </w:r>
      <w:proofErr w:type="spellStart"/>
      <w:r w:rsidRPr="00EA3A73">
        <w:rPr>
          <w:sz w:val="26"/>
          <w:szCs w:val="26"/>
        </w:rPr>
        <w:t>giữa</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pixel </w:t>
      </w:r>
      <w:proofErr w:type="spellStart"/>
      <w:r w:rsidRPr="00EA3A73">
        <w:rPr>
          <w:sz w:val="26"/>
          <w:szCs w:val="26"/>
        </w:rPr>
        <w:t>liền</w:t>
      </w:r>
      <w:proofErr w:type="spellEnd"/>
      <w:r w:rsidRPr="00EA3A73">
        <w:rPr>
          <w:sz w:val="26"/>
          <w:szCs w:val="26"/>
        </w:rPr>
        <w:t xml:space="preserve"> </w:t>
      </w:r>
      <w:proofErr w:type="spellStart"/>
      <w:r w:rsidRPr="00EA3A73">
        <w:rPr>
          <w:sz w:val="26"/>
          <w:szCs w:val="26"/>
        </w:rPr>
        <w:t>kề</w:t>
      </w:r>
      <w:proofErr w:type="spellEnd"/>
      <w:r w:rsidRPr="00EA3A73">
        <w:rPr>
          <w:sz w:val="26"/>
          <w:szCs w:val="26"/>
        </w:rPr>
        <w:t>.</w:t>
      </w:r>
    </w:p>
    <w:p w14:paraId="5EAF0D56" w14:textId="43475EAE" w:rsidR="00EA3A73" w:rsidRDefault="00EA3A73" w:rsidP="006A6B80">
      <w:pPr>
        <w:spacing w:line="372" w:lineRule="auto"/>
        <w:ind w:right="-1"/>
        <w:jc w:val="both"/>
        <w:rPr>
          <w:sz w:val="26"/>
          <w:szCs w:val="26"/>
        </w:rPr>
      </w:pPr>
      <w:r w:rsidRPr="00EA3A73">
        <w:rPr>
          <w:sz w:val="26"/>
          <w:szCs w:val="26"/>
        </w:rPr>
        <w:t xml:space="preserve">Ta </w:t>
      </w:r>
      <w:proofErr w:type="spellStart"/>
      <w:r w:rsidRPr="00EA3A73">
        <w:rPr>
          <w:sz w:val="26"/>
          <w:szCs w:val="26"/>
        </w:rPr>
        <w:t>có</w:t>
      </w:r>
      <w:proofErr w:type="spellEnd"/>
      <w:r w:rsidRPr="00EA3A73">
        <w:rPr>
          <w:sz w:val="26"/>
          <w:szCs w:val="26"/>
        </w:rPr>
        <w:t xml:space="preserve"> </w:t>
      </w:r>
      <w:proofErr w:type="spellStart"/>
      <w:r w:rsidRPr="00EA3A73">
        <w:rPr>
          <w:sz w:val="26"/>
          <w:szCs w:val="26"/>
        </w:rPr>
        <w:t>thể</w:t>
      </w:r>
      <w:proofErr w:type="spellEnd"/>
      <w:r w:rsidRPr="00EA3A73">
        <w:rPr>
          <w:sz w:val="26"/>
          <w:szCs w:val="26"/>
        </w:rPr>
        <w:t xml:space="preserve"> </w:t>
      </w:r>
      <w:proofErr w:type="spellStart"/>
      <w:r w:rsidRPr="00EA3A73">
        <w:rPr>
          <w:sz w:val="26"/>
          <w:szCs w:val="26"/>
        </w:rPr>
        <w:t>tính</w:t>
      </w:r>
      <w:proofErr w:type="spellEnd"/>
      <w:r w:rsidRPr="00EA3A73">
        <w:rPr>
          <w:sz w:val="26"/>
          <w:szCs w:val="26"/>
        </w:rPr>
        <w:t xml:space="preserve"> </w:t>
      </w:r>
      <w:proofErr w:type="spellStart"/>
      <w:r w:rsidRPr="00EA3A73">
        <w:rPr>
          <w:sz w:val="26"/>
          <w:szCs w:val="26"/>
        </w:rPr>
        <w:t>xấp</w:t>
      </w:r>
      <w:proofErr w:type="spellEnd"/>
      <w:r w:rsidRPr="00EA3A73">
        <w:rPr>
          <w:sz w:val="26"/>
          <w:szCs w:val="26"/>
        </w:rPr>
        <w:t xml:space="preserve"> </w:t>
      </w:r>
      <w:proofErr w:type="spellStart"/>
      <w:r w:rsidRPr="00EA3A73">
        <w:rPr>
          <w:sz w:val="26"/>
          <w:szCs w:val="26"/>
        </w:rPr>
        <w:t>xỉ</w:t>
      </w:r>
      <w:proofErr w:type="spellEnd"/>
      <w:r w:rsidRPr="00EA3A73">
        <w:rPr>
          <w:sz w:val="26"/>
          <w:szCs w:val="26"/>
        </w:rPr>
        <w:t xml:space="preserve"> </w:t>
      </w:r>
      <w:proofErr w:type="spellStart"/>
      <w:r w:rsidRPr="00EA3A73">
        <w:rPr>
          <w:sz w:val="26"/>
          <w:szCs w:val="26"/>
        </w:rPr>
        <w:t>đạo</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bậc</w:t>
      </w:r>
      <w:proofErr w:type="spellEnd"/>
      <w:r w:rsidRPr="00EA3A73">
        <w:rPr>
          <w:sz w:val="26"/>
          <w:szCs w:val="26"/>
        </w:rPr>
        <w:t xml:space="preserve"> </w:t>
      </w:r>
      <w:proofErr w:type="spellStart"/>
      <w:r w:rsidRPr="00EA3A73">
        <w:rPr>
          <w:sz w:val="26"/>
          <w:szCs w:val="26"/>
        </w:rPr>
        <w:t>nhất</w:t>
      </w:r>
      <w:proofErr w:type="spellEnd"/>
      <w:r w:rsidRPr="00EA3A73">
        <w:rPr>
          <w:sz w:val="26"/>
          <w:szCs w:val="26"/>
        </w:rPr>
        <w:t xml:space="preserve"> </w:t>
      </w:r>
      <w:proofErr w:type="spellStart"/>
      <w:r w:rsidRPr="00EA3A73">
        <w:rPr>
          <w:sz w:val="26"/>
          <w:szCs w:val="26"/>
        </w:rPr>
        <w:t>tại</w:t>
      </w:r>
      <w:proofErr w:type="spellEnd"/>
      <w:r w:rsidRPr="00EA3A73">
        <w:rPr>
          <w:sz w:val="26"/>
          <w:szCs w:val="26"/>
        </w:rPr>
        <w:t xml:space="preserve"> </w:t>
      </w:r>
      <w:proofErr w:type="spellStart"/>
      <w:r w:rsidRPr="00EA3A73">
        <w:rPr>
          <w:sz w:val="26"/>
          <w:szCs w:val="26"/>
        </w:rPr>
        <w:t>điểm</w:t>
      </w:r>
      <w:proofErr w:type="spellEnd"/>
      <w:r w:rsidRPr="00EA3A73">
        <w:rPr>
          <w:sz w:val="26"/>
          <w:szCs w:val="26"/>
        </w:rPr>
        <w:t xml:space="preserve"> x </w:t>
      </w:r>
      <w:proofErr w:type="spellStart"/>
      <w:r w:rsidRPr="00EA3A73">
        <w:rPr>
          <w:sz w:val="26"/>
          <w:szCs w:val="26"/>
        </w:rPr>
        <w:t>của</w:t>
      </w:r>
      <w:proofErr w:type="spellEnd"/>
      <w:r w:rsidRPr="00EA3A73">
        <w:rPr>
          <w:sz w:val="26"/>
          <w:szCs w:val="26"/>
        </w:rPr>
        <w:t xml:space="preserve"> </w:t>
      </w:r>
      <w:proofErr w:type="spellStart"/>
      <w:r w:rsidRPr="00EA3A73">
        <w:rPr>
          <w:sz w:val="26"/>
          <w:szCs w:val="26"/>
        </w:rPr>
        <w:t>một</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một</w:t>
      </w:r>
      <w:proofErr w:type="spellEnd"/>
      <w:r w:rsidRPr="00EA3A73">
        <w:rPr>
          <w:sz w:val="26"/>
          <w:szCs w:val="26"/>
        </w:rPr>
        <w:t xml:space="preserve"> </w:t>
      </w:r>
      <w:proofErr w:type="spellStart"/>
      <w:r w:rsidRPr="00EA3A73">
        <w:rPr>
          <w:sz w:val="26"/>
          <w:szCs w:val="26"/>
        </w:rPr>
        <w:t>chiều</w:t>
      </w:r>
      <w:proofErr w:type="spellEnd"/>
      <w:r w:rsidRPr="00EA3A73">
        <w:rPr>
          <w:sz w:val="26"/>
          <w:szCs w:val="26"/>
        </w:rPr>
        <w:t xml:space="preserve"> f(x)</w:t>
      </w:r>
      <w:r w:rsidR="005D4C86">
        <w:rPr>
          <w:sz w:val="26"/>
          <w:szCs w:val="26"/>
        </w:rPr>
        <w:t xml:space="preserve"> </w:t>
      </w:r>
      <w:r w:rsidRPr="00EA3A73">
        <w:rPr>
          <w:sz w:val="26"/>
          <w:szCs w:val="26"/>
        </w:rPr>
        <w:t xml:space="preserve"> </w:t>
      </w:r>
      <w:proofErr w:type="spellStart"/>
      <w:r w:rsidRPr="00EA3A73">
        <w:rPr>
          <w:sz w:val="26"/>
          <w:szCs w:val="26"/>
        </w:rPr>
        <w:t>bằng</w:t>
      </w:r>
      <w:proofErr w:type="spellEnd"/>
      <w:r w:rsidRPr="00EA3A73">
        <w:rPr>
          <w:sz w:val="26"/>
          <w:szCs w:val="26"/>
        </w:rPr>
        <w:t xml:space="preserve"> </w:t>
      </w:r>
      <w:proofErr w:type="spellStart"/>
      <w:r w:rsidRPr="00EA3A73">
        <w:rPr>
          <w:sz w:val="26"/>
          <w:szCs w:val="26"/>
        </w:rPr>
        <w:t>cách</w:t>
      </w:r>
      <w:proofErr w:type="spellEnd"/>
      <w:r w:rsidRPr="00EA3A73">
        <w:rPr>
          <w:sz w:val="26"/>
          <w:szCs w:val="26"/>
        </w:rPr>
        <w:t xml:space="preserve"> </w:t>
      </w:r>
      <w:proofErr w:type="spellStart"/>
      <w:r w:rsidRPr="00EA3A73">
        <w:rPr>
          <w:sz w:val="26"/>
          <w:szCs w:val="26"/>
        </w:rPr>
        <w:t>mở</w:t>
      </w:r>
      <w:proofErr w:type="spellEnd"/>
      <w:r w:rsidRPr="00EA3A73">
        <w:rPr>
          <w:sz w:val="26"/>
          <w:szCs w:val="26"/>
        </w:rPr>
        <w:t xml:space="preserve"> </w:t>
      </w:r>
      <w:proofErr w:type="spellStart"/>
      <w:r w:rsidRPr="00EA3A73">
        <w:rPr>
          <w:sz w:val="26"/>
          <w:szCs w:val="26"/>
        </w:rPr>
        <w:t>rộng</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f(</w:t>
      </w:r>
      <w:proofErr w:type="spellStart"/>
      <w:r w:rsidRPr="00EA3A73">
        <w:rPr>
          <w:sz w:val="26"/>
          <w:szCs w:val="26"/>
        </w:rPr>
        <w:t>x+Δx</w:t>
      </w:r>
      <w:proofErr w:type="spellEnd"/>
      <w:r w:rsidRPr="00EA3A73">
        <w:rPr>
          <w:sz w:val="26"/>
          <w:szCs w:val="26"/>
        </w:rPr>
        <w:t xml:space="preserve">) </w:t>
      </w:r>
      <w:proofErr w:type="spellStart"/>
      <w:r w:rsidRPr="00EA3A73">
        <w:rPr>
          <w:sz w:val="26"/>
          <w:szCs w:val="26"/>
        </w:rPr>
        <w:t>thành</w:t>
      </w:r>
      <w:proofErr w:type="spellEnd"/>
      <w:r w:rsidRPr="00EA3A73">
        <w:rPr>
          <w:sz w:val="26"/>
          <w:szCs w:val="26"/>
        </w:rPr>
        <w:t xml:space="preserve"> </w:t>
      </w:r>
      <w:proofErr w:type="spellStart"/>
      <w:r w:rsidRPr="00EA3A73">
        <w:rPr>
          <w:sz w:val="26"/>
          <w:szCs w:val="26"/>
        </w:rPr>
        <w:t>chuỗi</w:t>
      </w:r>
      <w:proofErr w:type="spellEnd"/>
      <w:r w:rsidRPr="00EA3A73">
        <w:rPr>
          <w:sz w:val="26"/>
          <w:szCs w:val="26"/>
        </w:rPr>
        <w:t xml:space="preserve"> Taylor </w:t>
      </w:r>
      <w:proofErr w:type="spellStart"/>
      <w:r w:rsidRPr="00EA3A73">
        <w:rPr>
          <w:sz w:val="26"/>
          <w:szCs w:val="26"/>
        </w:rPr>
        <w:t>xung</w:t>
      </w:r>
      <w:proofErr w:type="spellEnd"/>
      <w:r w:rsidRPr="00EA3A73">
        <w:rPr>
          <w:sz w:val="26"/>
          <w:szCs w:val="26"/>
        </w:rPr>
        <w:t xml:space="preserve"> </w:t>
      </w:r>
      <w:proofErr w:type="spellStart"/>
      <w:r w:rsidRPr="00EA3A73">
        <w:rPr>
          <w:sz w:val="26"/>
          <w:szCs w:val="26"/>
        </w:rPr>
        <w:t>quanh</w:t>
      </w:r>
      <w:proofErr w:type="spellEnd"/>
      <w:r w:rsidRPr="00EA3A73">
        <w:rPr>
          <w:sz w:val="26"/>
          <w:szCs w:val="26"/>
        </w:rPr>
        <w:t xml:space="preserve"> x, </w:t>
      </w:r>
      <w:proofErr w:type="spellStart"/>
      <w:r w:rsidRPr="00EA3A73">
        <w:rPr>
          <w:sz w:val="26"/>
          <w:szCs w:val="26"/>
        </w:rPr>
        <w:t>cho</w:t>
      </w:r>
      <w:proofErr w:type="spellEnd"/>
      <w:r w:rsidRPr="00EA3A73">
        <w:rPr>
          <w:sz w:val="26"/>
          <w:szCs w:val="26"/>
        </w:rPr>
        <w:t xml:space="preserve"> </w:t>
      </w:r>
      <w:proofErr w:type="spellStart"/>
      <w:r w:rsidRPr="00EA3A73">
        <w:rPr>
          <w:sz w:val="26"/>
          <w:szCs w:val="26"/>
        </w:rPr>
        <w:t>Δx</w:t>
      </w:r>
      <w:proofErr w:type="spellEnd"/>
      <w:r w:rsidRPr="00EA3A73">
        <w:rPr>
          <w:sz w:val="26"/>
          <w:szCs w:val="26"/>
        </w:rPr>
        <w:t xml:space="preserve">=1, </w:t>
      </w:r>
      <w:proofErr w:type="spellStart"/>
      <w:r w:rsidRPr="00EA3A73">
        <w:rPr>
          <w:sz w:val="26"/>
          <w:szCs w:val="26"/>
        </w:rPr>
        <w:t>và</w:t>
      </w:r>
      <w:proofErr w:type="spellEnd"/>
      <w:r w:rsidRPr="00EA3A73">
        <w:rPr>
          <w:sz w:val="26"/>
          <w:szCs w:val="26"/>
        </w:rPr>
        <w:t xml:space="preserve"> </w:t>
      </w:r>
      <w:proofErr w:type="spellStart"/>
      <w:r w:rsidRPr="00EA3A73">
        <w:rPr>
          <w:sz w:val="26"/>
          <w:szCs w:val="26"/>
        </w:rPr>
        <w:t>giữ</w:t>
      </w:r>
      <w:proofErr w:type="spellEnd"/>
      <w:r w:rsidRPr="00EA3A73">
        <w:rPr>
          <w:sz w:val="26"/>
          <w:szCs w:val="26"/>
        </w:rPr>
        <w:t xml:space="preserve"> </w:t>
      </w:r>
      <w:proofErr w:type="spellStart"/>
      <w:r w:rsidRPr="00EA3A73">
        <w:rPr>
          <w:sz w:val="26"/>
          <w:szCs w:val="26"/>
        </w:rPr>
        <w:t>lại</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thành</w:t>
      </w:r>
      <w:proofErr w:type="spellEnd"/>
      <w:r w:rsidRPr="00EA3A73">
        <w:rPr>
          <w:sz w:val="26"/>
          <w:szCs w:val="26"/>
        </w:rPr>
        <w:t xml:space="preserve"> </w:t>
      </w:r>
      <w:proofErr w:type="spellStart"/>
      <w:r w:rsidRPr="00EA3A73">
        <w:rPr>
          <w:sz w:val="26"/>
          <w:szCs w:val="26"/>
        </w:rPr>
        <w:t>phần</w:t>
      </w:r>
      <w:proofErr w:type="spellEnd"/>
      <w:r w:rsidRPr="00EA3A73">
        <w:rPr>
          <w:sz w:val="26"/>
          <w:szCs w:val="26"/>
        </w:rPr>
        <w:t xml:space="preserve"> </w:t>
      </w:r>
      <w:proofErr w:type="spellStart"/>
      <w:r w:rsidRPr="00EA3A73">
        <w:rPr>
          <w:sz w:val="26"/>
          <w:szCs w:val="26"/>
        </w:rPr>
        <w:t>tuyến</w:t>
      </w:r>
      <w:proofErr w:type="spellEnd"/>
      <w:r w:rsidRPr="00EA3A73">
        <w:rPr>
          <w:sz w:val="26"/>
          <w:szCs w:val="26"/>
        </w:rPr>
        <w:t xml:space="preserve"> </w:t>
      </w:r>
      <w:proofErr w:type="spellStart"/>
      <w:r w:rsidRPr="00EA3A73">
        <w:rPr>
          <w:sz w:val="26"/>
          <w:szCs w:val="26"/>
        </w:rPr>
        <w:t>tính</w:t>
      </w:r>
      <w:proofErr w:type="spellEnd"/>
      <w:r w:rsidRPr="00EA3A73">
        <w:rPr>
          <w:sz w:val="26"/>
          <w:szCs w:val="26"/>
        </w:rPr>
        <w:t xml:space="preserve">. </w:t>
      </w:r>
      <w:proofErr w:type="spellStart"/>
      <w:r w:rsidRPr="00EA3A73">
        <w:rPr>
          <w:sz w:val="26"/>
          <w:szCs w:val="26"/>
        </w:rPr>
        <w:t>Kết</w:t>
      </w:r>
      <w:proofErr w:type="spellEnd"/>
      <w:r w:rsidRPr="00EA3A73">
        <w:rPr>
          <w:sz w:val="26"/>
          <w:szCs w:val="26"/>
        </w:rPr>
        <w:t xml:space="preserve"> </w:t>
      </w:r>
      <w:proofErr w:type="spellStart"/>
      <w:r w:rsidRPr="00EA3A73">
        <w:rPr>
          <w:sz w:val="26"/>
          <w:szCs w:val="26"/>
        </w:rPr>
        <w:t>quả</w:t>
      </w:r>
      <w:proofErr w:type="spellEnd"/>
      <w:r w:rsidRPr="00EA3A73">
        <w:rPr>
          <w:sz w:val="26"/>
          <w:szCs w:val="26"/>
        </w:rPr>
        <w:t xml:space="preserve"> </w:t>
      </w:r>
      <w:proofErr w:type="spellStart"/>
      <w:r w:rsidRPr="00EA3A73">
        <w:rPr>
          <w:sz w:val="26"/>
          <w:szCs w:val="26"/>
        </w:rPr>
        <w:t>thu</w:t>
      </w:r>
      <w:proofErr w:type="spellEnd"/>
      <w:r w:rsidRPr="00EA3A73">
        <w:rPr>
          <w:sz w:val="26"/>
          <w:szCs w:val="26"/>
        </w:rPr>
        <w:t xml:space="preserve"> </w:t>
      </w:r>
      <w:proofErr w:type="spellStart"/>
      <w:r w:rsidRPr="00EA3A73">
        <w:rPr>
          <w:sz w:val="26"/>
          <w:szCs w:val="26"/>
        </w:rPr>
        <w:t>được</w:t>
      </w:r>
      <w:proofErr w:type="spellEnd"/>
      <w:r w:rsidRPr="00EA3A73">
        <w:rPr>
          <w:sz w:val="26"/>
          <w:szCs w:val="26"/>
        </w:rPr>
        <w:t xml:space="preserve"> </w:t>
      </w:r>
      <w:proofErr w:type="spellStart"/>
      <w:r w:rsidRPr="00EA3A73">
        <w:rPr>
          <w:sz w:val="26"/>
          <w:szCs w:val="26"/>
        </w:rPr>
        <w:t>là</w:t>
      </w:r>
      <w:proofErr w:type="spellEnd"/>
      <w:r w:rsidRPr="00EA3A73">
        <w:rPr>
          <w:sz w:val="26"/>
          <w:szCs w:val="26"/>
        </w:rPr>
        <w:t>:</w:t>
      </w:r>
    </w:p>
    <w:p w14:paraId="67AE2E70" w14:textId="77777777" w:rsidR="004260FA" w:rsidRDefault="004260FA" w:rsidP="00EA3A73">
      <w:pPr>
        <w:spacing w:line="372" w:lineRule="auto"/>
        <w:ind w:right="-1" w:firstLine="567"/>
        <w:jc w:val="both"/>
        <w:rPr>
          <w:sz w:val="26"/>
          <w:szCs w:val="26"/>
        </w:rPr>
      </w:pPr>
    </w:p>
    <w:p w14:paraId="30383BB8" w14:textId="260FF905" w:rsidR="004260FA" w:rsidRDefault="00000000" w:rsidP="00EA3A73">
      <w:pPr>
        <w:spacing w:line="372" w:lineRule="auto"/>
        <w:ind w:right="-1" w:firstLine="567"/>
        <w:jc w:val="both"/>
        <w:rPr>
          <w:sz w:val="26"/>
          <w:szCs w:val="26"/>
        </w:rPr>
      </w:pPr>
      <m:oMathPara>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f</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den>
          </m:f>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f</m:t>
              </m:r>
            </m:e>
            <m:sup>
              <m:r>
                <w:rPr>
                  <w:rFonts w:ascii="Cambria Math" w:hAnsi="Cambria Math"/>
                  <w:sz w:val="26"/>
                  <w:szCs w:val="26"/>
                </w:rPr>
                <m:t>'</m:t>
              </m:r>
            </m:sup>
          </m:sSup>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x+1</m:t>
              </m:r>
            </m:e>
          </m:d>
          <m:r>
            <w:rPr>
              <w:rFonts w:ascii="Cambria Math" w:hAnsi="Cambria Math"/>
              <w:sz w:val="26"/>
              <w:szCs w:val="26"/>
            </w:rPr>
            <m:t>-f(x)</m:t>
          </m:r>
        </m:oMath>
      </m:oMathPara>
    </w:p>
    <w:p w14:paraId="5D34BE83" w14:textId="0E20B64E" w:rsidR="004260FA" w:rsidRPr="00EA3A73" w:rsidRDefault="004260FA" w:rsidP="00EA3A73">
      <w:pPr>
        <w:spacing w:line="372" w:lineRule="auto"/>
        <w:ind w:right="-1" w:firstLine="567"/>
        <w:jc w:val="both"/>
        <w:rPr>
          <w:sz w:val="26"/>
          <w:szCs w:val="26"/>
        </w:rPr>
      </w:pPr>
    </w:p>
    <w:p w14:paraId="0DBB2735" w14:textId="5E52BE94" w:rsidR="00EA3A73" w:rsidRPr="00EA3A73" w:rsidRDefault="00EA3A73" w:rsidP="00DA7683">
      <w:pPr>
        <w:spacing w:line="372" w:lineRule="auto"/>
        <w:ind w:right="-1"/>
        <w:jc w:val="both"/>
        <w:rPr>
          <w:sz w:val="26"/>
          <w:szCs w:val="26"/>
        </w:rPr>
      </w:pPr>
      <w:proofErr w:type="spellStart"/>
      <w:r w:rsidRPr="00EA3A73">
        <w:rPr>
          <w:sz w:val="26"/>
          <w:szCs w:val="26"/>
        </w:rPr>
        <w:t>Ký</w:t>
      </w:r>
      <w:proofErr w:type="spellEnd"/>
      <w:r w:rsidRPr="00EA3A73">
        <w:rPr>
          <w:sz w:val="26"/>
          <w:szCs w:val="26"/>
        </w:rPr>
        <w:t xml:space="preserve"> </w:t>
      </w:r>
      <w:proofErr w:type="spellStart"/>
      <w:r w:rsidRPr="00EA3A73">
        <w:rPr>
          <w:sz w:val="26"/>
          <w:szCs w:val="26"/>
        </w:rPr>
        <w:t>hiệu</w:t>
      </w:r>
      <w:proofErr w:type="spellEnd"/>
      <w:r w:rsidRPr="00EA3A73">
        <w:rPr>
          <w:sz w:val="26"/>
          <w:szCs w:val="26"/>
        </w:rPr>
        <w:t xml:space="preserve"> </w:t>
      </w:r>
      <w:proofErr w:type="spellStart"/>
      <w:r w:rsidRPr="00EA3A73">
        <w:rPr>
          <w:sz w:val="26"/>
          <w:szCs w:val="26"/>
        </w:rPr>
        <w:t>đạo</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riêng</w:t>
      </w:r>
      <w:proofErr w:type="spellEnd"/>
      <w:r w:rsidRPr="00EA3A73">
        <w:rPr>
          <w:sz w:val="26"/>
          <w:szCs w:val="26"/>
        </w:rPr>
        <w:t xml:space="preserve"> </w:t>
      </w:r>
      <w:proofErr w:type="spellStart"/>
      <w:r w:rsidRPr="00EA3A73">
        <w:rPr>
          <w:sz w:val="26"/>
          <w:szCs w:val="26"/>
        </w:rPr>
        <w:t>được</w:t>
      </w:r>
      <w:proofErr w:type="spellEnd"/>
      <w:r w:rsidRPr="00EA3A73">
        <w:rPr>
          <w:sz w:val="26"/>
          <w:szCs w:val="26"/>
        </w:rPr>
        <w:t xml:space="preserve"> </w:t>
      </w:r>
      <w:proofErr w:type="spellStart"/>
      <w:r w:rsidRPr="00EA3A73">
        <w:rPr>
          <w:sz w:val="26"/>
          <w:szCs w:val="26"/>
        </w:rPr>
        <w:t>dùng</w:t>
      </w:r>
      <w:proofErr w:type="spellEnd"/>
      <w:r w:rsidRPr="00EA3A73">
        <w:rPr>
          <w:sz w:val="26"/>
          <w:szCs w:val="26"/>
        </w:rPr>
        <w:t xml:space="preserve"> ở </w:t>
      </w:r>
      <w:proofErr w:type="spellStart"/>
      <w:r w:rsidRPr="00EA3A73">
        <w:rPr>
          <w:sz w:val="26"/>
          <w:szCs w:val="26"/>
        </w:rPr>
        <w:t>đây</w:t>
      </w:r>
      <w:proofErr w:type="spellEnd"/>
      <w:r w:rsidRPr="00EA3A73">
        <w:rPr>
          <w:sz w:val="26"/>
          <w:szCs w:val="26"/>
        </w:rPr>
        <w:t xml:space="preserve"> </w:t>
      </w:r>
      <w:proofErr w:type="spellStart"/>
      <w:r w:rsidRPr="00EA3A73">
        <w:rPr>
          <w:sz w:val="26"/>
          <w:szCs w:val="26"/>
        </w:rPr>
        <w:t>để</w:t>
      </w:r>
      <w:proofErr w:type="spellEnd"/>
      <w:r w:rsidRPr="00EA3A73">
        <w:rPr>
          <w:sz w:val="26"/>
          <w:szCs w:val="26"/>
        </w:rPr>
        <w:t xml:space="preserve"> </w:t>
      </w:r>
      <w:proofErr w:type="spellStart"/>
      <w:r w:rsidRPr="00EA3A73">
        <w:rPr>
          <w:sz w:val="26"/>
          <w:szCs w:val="26"/>
        </w:rPr>
        <w:t>giữ</w:t>
      </w:r>
      <w:proofErr w:type="spellEnd"/>
      <w:r w:rsidRPr="00EA3A73">
        <w:rPr>
          <w:sz w:val="26"/>
          <w:szCs w:val="26"/>
        </w:rPr>
        <w:t xml:space="preserve"> </w:t>
      </w:r>
      <w:proofErr w:type="spellStart"/>
      <w:r w:rsidRPr="00EA3A73">
        <w:rPr>
          <w:sz w:val="26"/>
          <w:szCs w:val="26"/>
        </w:rPr>
        <w:t>tính</w:t>
      </w:r>
      <w:proofErr w:type="spellEnd"/>
      <w:r w:rsidRPr="00EA3A73">
        <w:rPr>
          <w:sz w:val="26"/>
          <w:szCs w:val="26"/>
        </w:rPr>
        <w:t xml:space="preserve"> </w:t>
      </w:r>
      <w:proofErr w:type="spellStart"/>
      <w:r w:rsidRPr="00EA3A73">
        <w:rPr>
          <w:sz w:val="26"/>
          <w:szCs w:val="26"/>
        </w:rPr>
        <w:t>nhất</w:t>
      </w:r>
      <w:proofErr w:type="spellEnd"/>
      <w:r w:rsidRPr="00EA3A73">
        <w:rPr>
          <w:sz w:val="26"/>
          <w:szCs w:val="26"/>
        </w:rPr>
        <w:t xml:space="preserve"> </w:t>
      </w:r>
      <w:proofErr w:type="spellStart"/>
      <w:r w:rsidRPr="00EA3A73">
        <w:rPr>
          <w:sz w:val="26"/>
          <w:szCs w:val="26"/>
        </w:rPr>
        <w:t>quán</w:t>
      </w:r>
      <w:proofErr w:type="spellEnd"/>
      <w:r w:rsidRPr="00EA3A73">
        <w:rPr>
          <w:sz w:val="26"/>
          <w:szCs w:val="26"/>
        </w:rPr>
        <w:t xml:space="preserve"> </w:t>
      </w:r>
      <w:proofErr w:type="spellStart"/>
      <w:r w:rsidRPr="00EA3A73">
        <w:rPr>
          <w:sz w:val="26"/>
          <w:szCs w:val="26"/>
        </w:rPr>
        <w:t>khi</w:t>
      </w:r>
      <w:proofErr w:type="spellEnd"/>
      <w:r w:rsidRPr="00EA3A73">
        <w:rPr>
          <w:sz w:val="26"/>
          <w:szCs w:val="26"/>
        </w:rPr>
        <w:t xml:space="preserve"> </w:t>
      </w:r>
      <w:proofErr w:type="spellStart"/>
      <w:r w:rsidRPr="00EA3A73">
        <w:rPr>
          <w:sz w:val="26"/>
          <w:szCs w:val="26"/>
        </w:rPr>
        <w:t>xét</w:t>
      </w:r>
      <w:proofErr w:type="spellEnd"/>
      <w:r w:rsidRPr="00EA3A73">
        <w:rPr>
          <w:sz w:val="26"/>
          <w:szCs w:val="26"/>
        </w:rPr>
        <w:t xml:space="preserve"> </w:t>
      </w:r>
      <w:proofErr w:type="spellStart"/>
      <w:r w:rsidRPr="00EA3A73">
        <w:rPr>
          <w:sz w:val="26"/>
          <w:szCs w:val="26"/>
        </w:rPr>
        <w:t>đến</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ảnh</w:t>
      </w:r>
      <w:proofErr w:type="spellEnd"/>
      <w:r w:rsidRPr="00EA3A73">
        <w:rPr>
          <w:sz w:val="26"/>
          <w:szCs w:val="26"/>
        </w:rPr>
        <w:t xml:space="preserve"> </w:t>
      </w:r>
      <w:proofErr w:type="spellStart"/>
      <w:r w:rsidRPr="00EA3A73">
        <w:rPr>
          <w:sz w:val="26"/>
          <w:szCs w:val="26"/>
        </w:rPr>
        <w:t>hai</w:t>
      </w:r>
      <w:proofErr w:type="spellEnd"/>
      <w:r w:rsidRPr="00EA3A73">
        <w:rPr>
          <w:sz w:val="26"/>
          <w:szCs w:val="26"/>
        </w:rPr>
        <w:t xml:space="preserve"> </w:t>
      </w:r>
      <w:proofErr w:type="spellStart"/>
      <w:r w:rsidRPr="00EA3A73">
        <w:rPr>
          <w:sz w:val="26"/>
          <w:szCs w:val="26"/>
        </w:rPr>
        <w:t>biến</w:t>
      </w:r>
      <w:proofErr w:type="spellEnd"/>
      <w:r w:rsidRPr="00EA3A73">
        <w:rPr>
          <w:sz w:val="26"/>
          <w:szCs w:val="26"/>
        </w:rPr>
        <w:t xml:space="preserve"> f(</w:t>
      </w:r>
      <w:proofErr w:type="spellStart"/>
      <w:r w:rsidRPr="00EA3A73">
        <w:rPr>
          <w:sz w:val="26"/>
          <w:szCs w:val="26"/>
        </w:rPr>
        <w:t>x,y</w:t>
      </w:r>
      <w:proofErr w:type="spellEnd"/>
      <w:r w:rsidRPr="00EA3A73">
        <w:rPr>
          <w:sz w:val="26"/>
          <w:szCs w:val="26"/>
        </w:rPr>
        <w:t xml:space="preserve">), </w:t>
      </w:r>
      <w:proofErr w:type="spellStart"/>
      <w:r w:rsidRPr="00EA3A73">
        <w:rPr>
          <w:sz w:val="26"/>
          <w:szCs w:val="26"/>
        </w:rPr>
        <w:t>lúc</w:t>
      </w:r>
      <w:proofErr w:type="spellEnd"/>
      <w:r w:rsidRPr="00EA3A73">
        <w:rPr>
          <w:sz w:val="26"/>
          <w:szCs w:val="26"/>
        </w:rPr>
        <w:t xml:space="preserve"> </w:t>
      </w:r>
      <w:proofErr w:type="spellStart"/>
      <w:r w:rsidRPr="00EA3A73">
        <w:rPr>
          <w:sz w:val="26"/>
          <w:szCs w:val="26"/>
        </w:rPr>
        <w:t>này</w:t>
      </w:r>
      <w:proofErr w:type="spellEnd"/>
      <w:r w:rsidRPr="00EA3A73">
        <w:rPr>
          <w:sz w:val="26"/>
          <w:szCs w:val="26"/>
        </w:rPr>
        <w:t xml:space="preserve"> ta </w:t>
      </w:r>
      <w:proofErr w:type="spellStart"/>
      <w:r w:rsidRPr="00EA3A73">
        <w:rPr>
          <w:sz w:val="26"/>
          <w:szCs w:val="26"/>
        </w:rPr>
        <w:t>sẽ</w:t>
      </w:r>
      <w:proofErr w:type="spellEnd"/>
      <w:r w:rsidRPr="00EA3A73">
        <w:rPr>
          <w:sz w:val="26"/>
          <w:szCs w:val="26"/>
        </w:rPr>
        <w:t xml:space="preserve"> </w:t>
      </w:r>
      <w:proofErr w:type="spellStart"/>
      <w:r w:rsidRPr="00EA3A73">
        <w:rPr>
          <w:sz w:val="26"/>
          <w:szCs w:val="26"/>
        </w:rPr>
        <w:t>cần</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đạo</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riêng</w:t>
      </w:r>
      <w:proofErr w:type="spellEnd"/>
      <w:r w:rsidRPr="00EA3A73">
        <w:rPr>
          <w:sz w:val="26"/>
          <w:szCs w:val="26"/>
        </w:rPr>
        <w:t xml:space="preserve"> </w:t>
      </w:r>
      <w:proofErr w:type="spellStart"/>
      <w:r w:rsidRPr="00EA3A73">
        <w:rPr>
          <w:sz w:val="26"/>
          <w:szCs w:val="26"/>
        </w:rPr>
        <w:t>dọc</w:t>
      </w:r>
      <w:proofErr w:type="spellEnd"/>
      <w:r w:rsidRPr="00EA3A73">
        <w:rPr>
          <w:sz w:val="26"/>
          <w:szCs w:val="26"/>
        </w:rPr>
        <w:t xml:space="preserve"> </w:t>
      </w:r>
      <w:proofErr w:type="spellStart"/>
      <w:r w:rsidRPr="00EA3A73">
        <w:rPr>
          <w:sz w:val="26"/>
          <w:szCs w:val="26"/>
        </w:rPr>
        <w:t>theo</w:t>
      </w:r>
      <w:proofErr w:type="spellEnd"/>
      <w:r w:rsidRPr="00EA3A73">
        <w:rPr>
          <w:sz w:val="26"/>
          <w:szCs w:val="26"/>
        </w:rPr>
        <w:t xml:space="preserve"> </w:t>
      </w:r>
      <w:proofErr w:type="spellStart"/>
      <w:r w:rsidRPr="00EA3A73">
        <w:rPr>
          <w:sz w:val="26"/>
          <w:szCs w:val="26"/>
        </w:rPr>
        <w:t>hai</w:t>
      </w:r>
      <w:proofErr w:type="spellEnd"/>
      <w:r w:rsidRPr="00EA3A73">
        <w:rPr>
          <w:sz w:val="26"/>
          <w:szCs w:val="26"/>
        </w:rPr>
        <w:t xml:space="preserve"> </w:t>
      </w:r>
      <w:proofErr w:type="spellStart"/>
      <w:r w:rsidRPr="00EA3A73">
        <w:rPr>
          <w:sz w:val="26"/>
          <w:szCs w:val="26"/>
        </w:rPr>
        <w:t>trục</w:t>
      </w:r>
      <w:proofErr w:type="spellEnd"/>
      <w:r w:rsidRPr="00EA3A73">
        <w:rPr>
          <w:sz w:val="26"/>
          <w:szCs w:val="26"/>
        </w:rPr>
        <w:t xml:space="preserve"> </w:t>
      </w:r>
      <w:proofErr w:type="spellStart"/>
      <w:r w:rsidRPr="00EA3A73">
        <w:rPr>
          <w:sz w:val="26"/>
          <w:szCs w:val="26"/>
        </w:rPr>
        <w:t>không</w:t>
      </w:r>
      <w:proofErr w:type="spellEnd"/>
      <w:r w:rsidRPr="00EA3A73">
        <w:rPr>
          <w:sz w:val="26"/>
          <w:szCs w:val="26"/>
        </w:rPr>
        <w:t xml:space="preserve"> </w:t>
      </w:r>
      <w:proofErr w:type="spellStart"/>
      <w:r w:rsidRPr="00EA3A73">
        <w:rPr>
          <w:sz w:val="26"/>
          <w:szCs w:val="26"/>
        </w:rPr>
        <w:t>gian</w:t>
      </w:r>
      <w:proofErr w:type="spellEnd"/>
      <w:r w:rsidRPr="00EA3A73">
        <w:rPr>
          <w:sz w:val="26"/>
          <w:szCs w:val="26"/>
        </w:rPr>
        <w:t xml:space="preserve">. </w:t>
      </w:r>
      <w:proofErr w:type="spellStart"/>
      <w:r w:rsidRPr="00EA3A73">
        <w:rPr>
          <w:sz w:val="26"/>
          <w:szCs w:val="26"/>
        </w:rPr>
        <w:t>Rõ</w:t>
      </w:r>
      <w:proofErr w:type="spellEnd"/>
      <w:r w:rsidRPr="00EA3A73">
        <w:rPr>
          <w:sz w:val="26"/>
          <w:szCs w:val="26"/>
        </w:rPr>
        <w:t xml:space="preserve"> </w:t>
      </w:r>
      <w:proofErr w:type="spellStart"/>
      <w:r w:rsidRPr="00EA3A73">
        <w:rPr>
          <w:sz w:val="26"/>
          <w:szCs w:val="26"/>
        </w:rPr>
        <w:t>ràng</w:t>
      </w:r>
      <w:proofErr w:type="spellEnd"/>
      <w:r w:rsidRPr="00EA3A73">
        <w:rPr>
          <w:sz w:val="26"/>
          <w:szCs w:val="26"/>
        </w:rPr>
        <w:t xml:space="preserve">, </w:t>
      </w:r>
      <m:oMath>
        <m:f>
          <m:fPr>
            <m:ctrlPr>
              <w:rPr>
                <w:rFonts w:ascii="Cambria Math" w:hAnsi="Cambria Math"/>
                <w:i/>
                <w:sz w:val="26"/>
                <w:szCs w:val="26"/>
              </w:rPr>
            </m:ctrlPr>
          </m:fPr>
          <m:num>
            <m:r>
              <w:rPr>
                <w:rFonts w:ascii="Cambria Math" w:hAnsi="Cambria Math"/>
                <w:sz w:val="26"/>
                <w:szCs w:val="26"/>
              </w:rPr>
              <m:t>∂f</m:t>
            </m:r>
          </m:num>
          <m:den>
            <m:r>
              <w:rPr>
                <w:rFonts w:ascii="Cambria Math" w:hAnsi="Cambria Math"/>
                <w:sz w:val="26"/>
                <w:szCs w:val="26"/>
              </w:rPr>
              <m:t>∂x</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df</m:t>
            </m:r>
          </m:num>
          <m:den>
            <m:r>
              <w:rPr>
                <w:rFonts w:ascii="Cambria Math" w:hAnsi="Cambria Math"/>
                <w:sz w:val="26"/>
                <w:szCs w:val="26"/>
              </w:rPr>
              <m:t>dx</m:t>
            </m:r>
          </m:den>
        </m:f>
      </m:oMath>
      <w:r w:rsidR="00DA7683">
        <w:rPr>
          <w:sz w:val="26"/>
          <w:szCs w:val="26"/>
        </w:rPr>
        <w:t xml:space="preserve"> </w:t>
      </w:r>
      <w:proofErr w:type="spellStart"/>
      <w:r w:rsidRPr="00EA3A73">
        <w:rPr>
          <w:sz w:val="26"/>
          <w:szCs w:val="26"/>
        </w:rPr>
        <w:t>chỉ</w:t>
      </w:r>
      <w:proofErr w:type="spellEnd"/>
      <w:r w:rsidRPr="00EA3A73">
        <w:rPr>
          <w:sz w:val="26"/>
          <w:szCs w:val="26"/>
        </w:rPr>
        <w:t xml:space="preserve"> </w:t>
      </w:r>
      <w:proofErr w:type="spellStart"/>
      <w:r w:rsidRPr="00EA3A73">
        <w:rPr>
          <w:sz w:val="26"/>
          <w:szCs w:val="26"/>
        </w:rPr>
        <w:t>là</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của</w:t>
      </w:r>
      <w:proofErr w:type="spellEnd"/>
      <w:r w:rsidRPr="00EA3A73">
        <w:rPr>
          <w:sz w:val="26"/>
          <w:szCs w:val="26"/>
        </w:rPr>
        <w:t xml:space="preserve"> </w:t>
      </w:r>
      <w:proofErr w:type="spellStart"/>
      <w:r w:rsidRPr="00EA3A73">
        <w:rPr>
          <w:sz w:val="26"/>
          <w:szCs w:val="26"/>
        </w:rPr>
        <w:t>một</w:t>
      </w:r>
      <w:proofErr w:type="spellEnd"/>
      <w:r w:rsidRPr="00EA3A73">
        <w:rPr>
          <w:sz w:val="26"/>
          <w:szCs w:val="26"/>
        </w:rPr>
        <w:t xml:space="preserve"> </w:t>
      </w:r>
      <w:proofErr w:type="spellStart"/>
      <w:r w:rsidRPr="00EA3A73">
        <w:rPr>
          <w:sz w:val="26"/>
          <w:szCs w:val="26"/>
        </w:rPr>
        <w:t>biến</w:t>
      </w:r>
      <w:proofErr w:type="spellEnd"/>
      <w:r w:rsidRPr="00EA3A73">
        <w:rPr>
          <w:sz w:val="26"/>
          <w:szCs w:val="26"/>
        </w:rPr>
        <w:t xml:space="preserve"> </w:t>
      </w:r>
      <w:proofErr w:type="spellStart"/>
      <w:r w:rsidRPr="00EA3A73">
        <w:rPr>
          <w:sz w:val="26"/>
          <w:szCs w:val="26"/>
        </w:rPr>
        <w:t>duy</w:t>
      </w:r>
      <w:proofErr w:type="spellEnd"/>
      <w:r w:rsidRPr="00EA3A73">
        <w:rPr>
          <w:sz w:val="26"/>
          <w:szCs w:val="26"/>
        </w:rPr>
        <w:t xml:space="preserve"> </w:t>
      </w:r>
      <w:proofErr w:type="spellStart"/>
      <w:r w:rsidRPr="00EA3A73">
        <w:rPr>
          <w:sz w:val="26"/>
          <w:szCs w:val="26"/>
        </w:rPr>
        <w:t>nhất</w:t>
      </w:r>
      <w:proofErr w:type="spellEnd"/>
      <w:r w:rsidRPr="00EA3A73">
        <w:rPr>
          <w:sz w:val="26"/>
          <w:szCs w:val="26"/>
        </w:rPr>
        <w:t>.</w:t>
      </w:r>
    </w:p>
    <w:p w14:paraId="5FDBDA85" w14:textId="77777777" w:rsidR="00EA3A73" w:rsidRDefault="00EA3A73" w:rsidP="00DA7683">
      <w:pPr>
        <w:spacing w:line="372" w:lineRule="auto"/>
        <w:ind w:right="-1"/>
        <w:jc w:val="both"/>
        <w:rPr>
          <w:sz w:val="26"/>
          <w:szCs w:val="26"/>
        </w:rPr>
      </w:pPr>
      <w:proofErr w:type="spellStart"/>
      <w:r w:rsidRPr="00EA3A73">
        <w:rPr>
          <w:sz w:val="26"/>
          <w:szCs w:val="26"/>
        </w:rPr>
        <w:t>Để</w:t>
      </w:r>
      <w:proofErr w:type="spellEnd"/>
      <w:r w:rsidRPr="00EA3A73">
        <w:rPr>
          <w:sz w:val="26"/>
          <w:szCs w:val="26"/>
        </w:rPr>
        <w:t xml:space="preserve"> </w:t>
      </w:r>
      <w:proofErr w:type="spellStart"/>
      <w:r w:rsidRPr="00EA3A73">
        <w:rPr>
          <w:sz w:val="26"/>
          <w:szCs w:val="26"/>
        </w:rPr>
        <w:t>tính</w:t>
      </w:r>
      <w:proofErr w:type="spellEnd"/>
      <w:r w:rsidRPr="00EA3A73">
        <w:rPr>
          <w:sz w:val="26"/>
          <w:szCs w:val="26"/>
        </w:rPr>
        <w:t xml:space="preserve"> </w:t>
      </w:r>
      <w:proofErr w:type="spellStart"/>
      <w:r w:rsidRPr="00EA3A73">
        <w:rPr>
          <w:sz w:val="26"/>
          <w:szCs w:val="26"/>
        </w:rPr>
        <w:t>đạo</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bậc</w:t>
      </w:r>
      <w:proofErr w:type="spellEnd"/>
      <w:r w:rsidRPr="00EA3A73">
        <w:rPr>
          <w:sz w:val="26"/>
          <w:szCs w:val="26"/>
        </w:rPr>
        <w:t xml:space="preserve"> </w:t>
      </w:r>
      <w:proofErr w:type="spellStart"/>
      <w:r w:rsidRPr="00EA3A73">
        <w:rPr>
          <w:sz w:val="26"/>
          <w:szCs w:val="26"/>
        </w:rPr>
        <w:t>hai</w:t>
      </w:r>
      <w:proofErr w:type="spellEnd"/>
      <w:r w:rsidRPr="00EA3A73">
        <w:rPr>
          <w:sz w:val="26"/>
          <w:szCs w:val="26"/>
        </w:rPr>
        <w:t xml:space="preserve">, ta </w:t>
      </w:r>
      <w:proofErr w:type="spellStart"/>
      <w:r w:rsidRPr="00EA3A73">
        <w:rPr>
          <w:sz w:val="26"/>
          <w:szCs w:val="26"/>
        </w:rPr>
        <w:t>lấy</w:t>
      </w:r>
      <w:proofErr w:type="spellEnd"/>
      <w:r w:rsidRPr="00EA3A73">
        <w:rPr>
          <w:sz w:val="26"/>
          <w:szCs w:val="26"/>
        </w:rPr>
        <w:t xml:space="preserve"> </w:t>
      </w:r>
      <w:proofErr w:type="spellStart"/>
      <w:r w:rsidRPr="00EA3A73">
        <w:rPr>
          <w:sz w:val="26"/>
          <w:szCs w:val="26"/>
        </w:rPr>
        <w:t>đạo</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của</w:t>
      </w:r>
      <w:proofErr w:type="spellEnd"/>
      <w:r w:rsidRPr="00EA3A73">
        <w:rPr>
          <w:sz w:val="26"/>
          <w:szCs w:val="26"/>
        </w:rPr>
        <w:t xml:space="preserve"> </w:t>
      </w:r>
      <w:proofErr w:type="spellStart"/>
      <w:r w:rsidRPr="00EA3A73">
        <w:rPr>
          <w:sz w:val="26"/>
          <w:szCs w:val="26"/>
        </w:rPr>
        <w:t>phương</w:t>
      </w:r>
      <w:proofErr w:type="spellEnd"/>
      <w:r w:rsidRPr="00EA3A73">
        <w:rPr>
          <w:sz w:val="26"/>
          <w:szCs w:val="26"/>
        </w:rPr>
        <w:t xml:space="preserve"> </w:t>
      </w:r>
      <w:proofErr w:type="spellStart"/>
      <w:r w:rsidRPr="00EA3A73">
        <w:rPr>
          <w:sz w:val="26"/>
          <w:szCs w:val="26"/>
        </w:rPr>
        <w:t>trình</w:t>
      </w:r>
      <w:proofErr w:type="spellEnd"/>
      <w:r w:rsidRPr="00EA3A73">
        <w:rPr>
          <w:sz w:val="26"/>
          <w:szCs w:val="26"/>
        </w:rPr>
        <w:t xml:space="preserve"> </w:t>
      </w:r>
      <w:proofErr w:type="spellStart"/>
      <w:r w:rsidRPr="00EA3A73">
        <w:rPr>
          <w:sz w:val="26"/>
          <w:szCs w:val="26"/>
        </w:rPr>
        <w:t>trên</w:t>
      </w:r>
      <w:proofErr w:type="spellEnd"/>
      <w:r w:rsidRPr="00EA3A73">
        <w:rPr>
          <w:sz w:val="26"/>
          <w:szCs w:val="26"/>
        </w:rPr>
        <w:t xml:space="preserve"> </w:t>
      </w:r>
      <w:proofErr w:type="spellStart"/>
      <w:r w:rsidRPr="00EA3A73">
        <w:rPr>
          <w:sz w:val="26"/>
          <w:szCs w:val="26"/>
        </w:rPr>
        <w:t>theo</w:t>
      </w:r>
      <w:proofErr w:type="spellEnd"/>
      <w:r w:rsidRPr="00EA3A73">
        <w:rPr>
          <w:sz w:val="26"/>
          <w:szCs w:val="26"/>
        </w:rPr>
        <w:t xml:space="preserve"> x:</w:t>
      </w:r>
    </w:p>
    <w:p w14:paraId="76DB6F34" w14:textId="77777777" w:rsidR="008318B3" w:rsidRPr="00EA3A73" w:rsidRDefault="008318B3" w:rsidP="00DA7683">
      <w:pPr>
        <w:spacing w:line="372" w:lineRule="auto"/>
        <w:ind w:right="-1"/>
        <w:jc w:val="both"/>
        <w:rPr>
          <w:sz w:val="26"/>
          <w:szCs w:val="26"/>
        </w:rPr>
      </w:pPr>
    </w:p>
    <w:p w14:paraId="4972F6F5" w14:textId="7E3B4A5E" w:rsidR="00FF6D22" w:rsidRDefault="00000000" w:rsidP="00FF6D22">
      <w:pPr>
        <w:spacing w:line="372" w:lineRule="auto"/>
        <w:ind w:right="-1" w:firstLine="567"/>
        <w:jc w:val="both"/>
        <w:rPr>
          <w:sz w:val="26"/>
          <w:szCs w:val="26"/>
        </w:rPr>
      </w:pPr>
      <m:oMathPara>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f</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den>
          </m:f>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x+2</m:t>
              </m:r>
            </m:e>
          </m:d>
          <m:r>
            <w:rPr>
              <w:rFonts w:ascii="Cambria Math" w:hAnsi="Cambria Math"/>
              <w:sz w:val="26"/>
              <w:szCs w:val="26"/>
            </w:rPr>
            <m:t>-2f</m:t>
          </m:r>
          <m:d>
            <m:dPr>
              <m:ctrlPr>
                <w:rPr>
                  <w:rFonts w:ascii="Cambria Math" w:hAnsi="Cambria Math"/>
                  <w:i/>
                  <w:sz w:val="26"/>
                  <w:szCs w:val="26"/>
                </w:rPr>
              </m:ctrlPr>
            </m:dPr>
            <m:e>
              <m:r>
                <w:rPr>
                  <w:rFonts w:ascii="Cambria Math" w:hAnsi="Cambria Math"/>
                  <w:sz w:val="26"/>
                  <w:szCs w:val="26"/>
                </w:rPr>
                <m:t>x+1</m:t>
              </m:r>
            </m:e>
          </m:d>
          <m:r>
            <w:rPr>
              <w:rFonts w:ascii="Cambria Math" w:hAnsi="Cambria Math"/>
              <w:sz w:val="26"/>
              <w:szCs w:val="26"/>
            </w:rPr>
            <m:t>+f(x)</m:t>
          </m:r>
        </m:oMath>
      </m:oMathPara>
    </w:p>
    <w:p w14:paraId="0CE845F5" w14:textId="1FCCEF1A" w:rsidR="00EA3A73" w:rsidRDefault="00EA3A73" w:rsidP="008318B3">
      <w:pPr>
        <w:spacing w:line="372" w:lineRule="auto"/>
        <w:ind w:right="-1"/>
        <w:jc w:val="both"/>
        <w:rPr>
          <w:sz w:val="26"/>
          <w:szCs w:val="26"/>
        </w:rPr>
      </w:pPr>
      <w:r w:rsidRPr="00EA3A73">
        <w:rPr>
          <w:sz w:val="26"/>
          <w:szCs w:val="26"/>
        </w:rPr>
        <w:t xml:space="preserve">Các </w:t>
      </w:r>
      <w:proofErr w:type="spellStart"/>
      <w:r w:rsidRPr="00EA3A73">
        <w:rPr>
          <w:sz w:val="26"/>
          <w:szCs w:val="26"/>
        </w:rPr>
        <w:t>phương</w:t>
      </w:r>
      <w:proofErr w:type="spellEnd"/>
      <w:r w:rsidRPr="00EA3A73">
        <w:rPr>
          <w:sz w:val="26"/>
          <w:szCs w:val="26"/>
        </w:rPr>
        <w:t xml:space="preserve"> </w:t>
      </w:r>
      <w:proofErr w:type="spellStart"/>
      <w:r w:rsidRPr="00EA3A73">
        <w:rPr>
          <w:sz w:val="26"/>
          <w:szCs w:val="26"/>
        </w:rPr>
        <w:t>trình</w:t>
      </w:r>
      <w:proofErr w:type="spellEnd"/>
      <w:r w:rsidRPr="00EA3A73">
        <w:rPr>
          <w:sz w:val="26"/>
          <w:szCs w:val="26"/>
        </w:rPr>
        <w:t xml:space="preserve"> </w:t>
      </w:r>
      <w:proofErr w:type="spellStart"/>
      <w:r w:rsidRPr="00EA3A73">
        <w:rPr>
          <w:sz w:val="26"/>
          <w:szCs w:val="26"/>
        </w:rPr>
        <w:t>trên</w:t>
      </w:r>
      <w:proofErr w:type="spellEnd"/>
      <w:r w:rsidRPr="00EA3A73">
        <w:rPr>
          <w:sz w:val="26"/>
          <w:szCs w:val="26"/>
        </w:rPr>
        <w:t xml:space="preserve"> </w:t>
      </w:r>
      <w:proofErr w:type="spellStart"/>
      <w:r w:rsidRPr="00EA3A73">
        <w:rPr>
          <w:sz w:val="26"/>
          <w:szCs w:val="26"/>
        </w:rPr>
        <w:t>đáp</w:t>
      </w:r>
      <w:proofErr w:type="spellEnd"/>
      <w:r w:rsidRPr="00EA3A73">
        <w:rPr>
          <w:sz w:val="26"/>
          <w:szCs w:val="26"/>
        </w:rPr>
        <w:t xml:space="preserve"> </w:t>
      </w:r>
      <w:proofErr w:type="spellStart"/>
      <w:r w:rsidRPr="00EA3A73">
        <w:rPr>
          <w:sz w:val="26"/>
          <w:szCs w:val="26"/>
        </w:rPr>
        <w:t>ứng</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điều</w:t>
      </w:r>
      <w:proofErr w:type="spellEnd"/>
      <w:r w:rsidRPr="00EA3A73">
        <w:rPr>
          <w:sz w:val="26"/>
          <w:szCs w:val="26"/>
        </w:rPr>
        <w:t xml:space="preserve"> </w:t>
      </w:r>
      <w:proofErr w:type="spellStart"/>
      <w:r w:rsidRPr="00EA3A73">
        <w:rPr>
          <w:sz w:val="26"/>
          <w:szCs w:val="26"/>
        </w:rPr>
        <w:t>kiện</w:t>
      </w:r>
      <w:proofErr w:type="spellEnd"/>
      <w:r w:rsidRPr="00EA3A73">
        <w:rPr>
          <w:sz w:val="26"/>
          <w:szCs w:val="26"/>
        </w:rPr>
        <w:t xml:space="preserve"> </w:t>
      </w:r>
      <w:proofErr w:type="spellStart"/>
      <w:r w:rsidRPr="00EA3A73">
        <w:rPr>
          <w:sz w:val="26"/>
          <w:szCs w:val="26"/>
        </w:rPr>
        <w:t>đã</w:t>
      </w:r>
      <w:proofErr w:type="spellEnd"/>
      <w:r w:rsidRPr="00EA3A73">
        <w:rPr>
          <w:sz w:val="26"/>
          <w:szCs w:val="26"/>
        </w:rPr>
        <w:t xml:space="preserve"> </w:t>
      </w:r>
      <w:proofErr w:type="spellStart"/>
      <w:r w:rsidRPr="00EA3A73">
        <w:rPr>
          <w:sz w:val="26"/>
          <w:szCs w:val="26"/>
        </w:rPr>
        <w:t>nêu</w:t>
      </w:r>
      <w:proofErr w:type="spellEnd"/>
      <w:r w:rsidRPr="00EA3A73">
        <w:rPr>
          <w:sz w:val="26"/>
          <w:szCs w:val="26"/>
        </w:rPr>
        <w:t xml:space="preserve"> </w:t>
      </w:r>
      <w:proofErr w:type="spellStart"/>
      <w:r w:rsidRPr="00EA3A73">
        <w:rPr>
          <w:sz w:val="26"/>
          <w:szCs w:val="26"/>
        </w:rPr>
        <w:t>về</w:t>
      </w:r>
      <w:proofErr w:type="spellEnd"/>
      <w:r w:rsidRPr="00EA3A73">
        <w:rPr>
          <w:sz w:val="26"/>
          <w:szCs w:val="26"/>
        </w:rPr>
        <w:t xml:space="preserve"> </w:t>
      </w:r>
      <w:proofErr w:type="spellStart"/>
      <w:r w:rsidRPr="00EA3A73">
        <w:rPr>
          <w:sz w:val="26"/>
          <w:szCs w:val="26"/>
        </w:rPr>
        <w:t>đạo</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bậc</w:t>
      </w:r>
      <w:proofErr w:type="spellEnd"/>
      <w:r w:rsidRPr="00EA3A73">
        <w:rPr>
          <w:sz w:val="26"/>
          <w:szCs w:val="26"/>
        </w:rPr>
        <w:t xml:space="preserve"> </w:t>
      </w:r>
      <w:proofErr w:type="spellStart"/>
      <w:r w:rsidRPr="00EA3A73">
        <w:rPr>
          <w:sz w:val="26"/>
          <w:szCs w:val="26"/>
        </w:rPr>
        <w:t>nhất</w:t>
      </w:r>
      <w:proofErr w:type="spellEnd"/>
      <w:r w:rsidRPr="00EA3A73">
        <w:rPr>
          <w:sz w:val="26"/>
          <w:szCs w:val="26"/>
        </w:rPr>
        <w:t xml:space="preserve"> </w:t>
      </w:r>
      <w:proofErr w:type="spellStart"/>
      <w:r w:rsidRPr="00EA3A73">
        <w:rPr>
          <w:sz w:val="26"/>
          <w:szCs w:val="26"/>
        </w:rPr>
        <w:t>và</w:t>
      </w:r>
      <w:proofErr w:type="spellEnd"/>
      <w:r w:rsidRPr="00EA3A73">
        <w:rPr>
          <w:sz w:val="26"/>
          <w:szCs w:val="26"/>
        </w:rPr>
        <w:t xml:space="preserve"> </w:t>
      </w:r>
      <w:proofErr w:type="spellStart"/>
      <w:r w:rsidRPr="00EA3A73">
        <w:rPr>
          <w:sz w:val="26"/>
          <w:szCs w:val="26"/>
        </w:rPr>
        <w:t>bậc</w:t>
      </w:r>
      <w:proofErr w:type="spellEnd"/>
      <w:r w:rsidRPr="00EA3A73">
        <w:rPr>
          <w:sz w:val="26"/>
          <w:szCs w:val="26"/>
        </w:rPr>
        <w:t xml:space="preserve"> </w:t>
      </w:r>
      <w:proofErr w:type="spellStart"/>
      <w:r w:rsidRPr="00EA3A73">
        <w:rPr>
          <w:sz w:val="26"/>
          <w:szCs w:val="26"/>
        </w:rPr>
        <w:t>hai</w:t>
      </w:r>
      <w:proofErr w:type="spellEnd"/>
      <w:r w:rsidRPr="00EA3A73">
        <w:rPr>
          <w:sz w:val="26"/>
          <w:szCs w:val="26"/>
        </w:rPr>
        <w:t xml:space="preserve">. </w:t>
      </w:r>
      <w:proofErr w:type="spellStart"/>
      <w:r w:rsidRPr="00EA3A73">
        <w:rPr>
          <w:sz w:val="26"/>
          <w:szCs w:val="26"/>
        </w:rPr>
        <w:t>Để</w:t>
      </w:r>
      <w:proofErr w:type="spellEnd"/>
      <w:r w:rsidRPr="00EA3A73">
        <w:rPr>
          <w:sz w:val="26"/>
          <w:szCs w:val="26"/>
        </w:rPr>
        <w:t xml:space="preserve"> </w:t>
      </w:r>
      <w:proofErr w:type="spellStart"/>
      <w:r w:rsidRPr="00EA3A73">
        <w:rPr>
          <w:sz w:val="26"/>
          <w:szCs w:val="26"/>
        </w:rPr>
        <w:t>minh</w:t>
      </w:r>
      <w:proofErr w:type="spellEnd"/>
      <w:r w:rsidRPr="00EA3A73">
        <w:rPr>
          <w:sz w:val="26"/>
          <w:szCs w:val="26"/>
        </w:rPr>
        <w:t xml:space="preserve"> </w:t>
      </w:r>
      <w:proofErr w:type="spellStart"/>
      <w:r w:rsidRPr="00EA3A73">
        <w:rPr>
          <w:sz w:val="26"/>
          <w:szCs w:val="26"/>
        </w:rPr>
        <w:t>họa</w:t>
      </w:r>
      <w:proofErr w:type="spellEnd"/>
      <w:r w:rsidRPr="00EA3A73">
        <w:rPr>
          <w:sz w:val="26"/>
          <w:szCs w:val="26"/>
        </w:rPr>
        <w:t xml:space="preserve">, </w:t>
      </w:r>
      <w:proofErr w:type="spellStart"/>
      <w:r w:rsidRPr="00EA3A73">
        <w:rPr>
          <w:sz w:val="26"/>
          <w:szCs w:val="26"/>
        </w:rPr>
        <w:t>và</w:t>
      </w:r>
      <w:proofErr w:type="spellEnd"/>
      <w:r w:rsidRPr="00EA3A73">
        <w:rPr>
          <w:sz w:val="26"/>
          <w:szCs w:val="26"/>
        </w:rPr>
        <w:t xml:space="preserve"> </w:t>
      </w:r>
      <w:proofErr w:type="spellStart"/>
      <w:r w:rsidRPr="00EA3A73">
        <w:rPr>
          <w:sz w:val="26"/>
          <w:szCs w:val="26"/>
        </w:rPr>
        <w:t>nhấn</w:t>
      </w:r>
      <w:proofErr w:type="spellEnd"/>
      <w:r w:rsidRPr="00EA3A73">
        <w:rPr>
          <w:sz w:val="26"/>
          <w:szCs w:val="26"/>
        </w:rPr>
        <w:t xml:space="preserve"> </w:t>
      </w:r>
      <w:proofErr w:type="spellStart"/>
      <w:r w:rsidRPr="00EA3A73">
        <w:rPr>
          <w:sz w:val="26"/>
          <w:szCs w:val="26"/>
        </w:rPr>
        <w:t>mạnh</w:t>
      </w:r>
      <w:proofErr w:type="spellEnd"/>
      <w:r w:rsidRPr="00EA3A73">
        <w:rPr>
          <w:sz w:val="26"/>
          <w:szCs w:val="26"/>
        </w:rPr>
        <w:t xml:space="preserve"> </w:t>
      </w:r>
      <w:proofErr w:type="spellStart"/>
      <w:r w:rsidRPr="00EA3A73">
        <w:rPr>
          <w:sz w:val="26"/>
          <w:szCs w:val="26"/>
        </w:rPr>
        <w:t>những</w:t>
      </w:r>
      <w:proofErr w:type="spellEnd"/>
      <w:r w:rsidRPr="00EA3A73">
        <w:rPr>
          <w:sz w:val="26"/>
          <w:szCs w:val="26"/>
        </w:rPr>
        <w:t xml:space="preserve"> </w:t>
      </w:r>
      <w:proofErr w:type="spellStart"/>
      <w:r w:rsidRPr="00EA3A73">
        <w:rPr>
          <w:sz w:val="26"/>
          <w:szCs w:val="26"/>
        </w:rPr>
        <w:t>điểm</w:t>
      </w:r>
      <w:proofErr w:type="spellEnd"/>
      <w:r w:rsidRPr="00EA3A73">
        <w:rPr>
          <w:sz w:val="26"/>
          <w:szCs w:val="26"/>
        </w:rPr>
        <w:t xml:space="preserve"> </w:t>
      </w:r>
      <w:proofErr w:type="spellStart"/>
      <w:r w:rsidRPr="00EA3A73">
        <w:rPr>
          <w:sz w:val="26"/>
          <w:szCs w:val="26"/>
        </w:rPr>
        <w:t>tương</w:t>
      </w:r>
      <w:proofErr w:type="spellEnd"/>
      <w:r w:rsidRPr="00EA3A73">
        <w:rPr>
          <w:sz w:val="26"/>
          <w:szCs w:val="26"/>
        </w:rPr>
        <w:t xml:space="preserve"> </w:t>
      </w:r>
      <w:proofErr w:type="spellStart"/>
      <w:r w:rsidRPr="00EA3A73">
        <w:rPr>
          <w:sz w:val="26"/>
          <w:szCs w:val="26"/>
        </w:rPr>
        <w:t>đồng</w:t>
      </w:r>
      <w:proofErr w:type="spellEnd"/>
      <w:r w:rsidRPr="00EA3A73">
        <w:rPr>
          <w:sz w:val="26"/>
          <w:szCs w:val="26"/>
        </w:rPr>
        <w:t xml:space="preserve"> </w:t>
      </w:r>
      <w:proofErr w:type="spellStart"/>
      <w:r w:rsidRPr="00EA3A73">
        <w:rPr>
          <w:sz w:val="26"/>
          <w:szCs w:val="26"/>
        </w:rPr>
        <w:t>và</w:t>
      </w:r>
      <w:proofErr w:type="spellEnd"/>
      <w:r w:rsidRPr="00EA3A73">
        <w:rPr>
          <w:sz w:val="26"/>
          <w:szCs w:val="26"/>
        </w:rPr>
        <w:t xml:space="preserve"> </w:t>
      </w:r>
      <w:proofErr w:type="spellStart"/>
      <w:r w:rsidRPr="00EA3A73">
        <w:rPr>
          <w:sz w:val="26"/>
          <w:szCs w:val="26"/>
        </w:rPr>
        <w:t>khác</w:t>
      </w:r>
      <w:proofErr w:type="spellEnd"/>
      <w:r w:rsidRPr="00EA3A73">
        <w:rPr>
          <w:sz w:val="26"/>
          <w:szCs w:val="26"/>
        </w:rPr>
        <w:t xml:space="preserve"> </w:t>
      </w:r>
      <w:proofErr w:type="spellStart"/>
      <w:r w:rsidRPr="00EA3A73">
        <w:rPr>
          <w:sz w:val="26"/>
          <w:szCs w:val="26"/>
        </w:rPr>
        <w:t>biệt</w:t>
      </w:r>
      <w:proofErr w:type="spellEnd"/>
      <w:r w:rsidRPr="00EA3A73">
        <w:rPr>
          <w:sz w:val="26"/>
          <w:szCs w:val="26"/>
        </w:rPr>
        <w:t xml:space="preserve"> </w:t>
      </w:r>
      <w:proofErr w:type="spellStart"/>
      <w:r w:rsidRPr="00EA3A73">
        <w:rPr>
          <w:sz w:val="26"/>
          <w:szCs w:val="26"/>
        </w:rPr>
        <w:t>giữa</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đạo</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bậc</w:t>
      </w:r>
      <w:proofErr w:type="spellEnd"/>
      <w:r w:rsidRPr="00EA3A73">
        <w:rPr>
          <w:sz w:val="26"/>
          <w:szCs w:val="26"/>
        </w:rPr>
        <w:t xml:space="preserve"> </w:t>
      </w:r>
      <w:proofErr w:type="spellStart"/>
      <w:r w:rsidRPr="00EA3A73">
        <w:rPr>
          <w:sz w:val="26"/>
          <w:szCs w:val="26"/>
        </w:rPr>
        <w:t>nhất</w:t>
      </w:r>
      <w:proofErr w:type="spellEnd"/>
      <w:r w:rsidRPr="00EA3A73">
        <w:rPr>
          <w:sz w:val="26"/>
          <w:szCs w:val="26"/>
        </w:rPr>
        <w:t xml:space="preserve"> </w:t>
      </w:r>
      <w:proofErr w:type="spellStart"/>
      <w:r w:rsidRPr="00EA3A73">
        <w:rPr>
          <w:sz w:val="26"/>
          <w:szCs w:val="26"/>
        </w:rPr>
        <w:t>và</w:t>
      </w:r>
      <w:proofErr w:type="spellEnd"/>
      <w:r w:rsidRPr="00EA3A73">
        <w:rPr>
          <w:sz w:val="26"/>
          <w:szCs w:val="26"/>
        </w:rPr>
        <w:t xml:space="preserve"> </w:t>
      </w:r>
      <w:proofErr w:type="spellStart"/>
      <w:r w:rsidRPr="00EA3A73">
        <w:rPr>
          <w:sz w:val="26"/>
          <w:szCs w:val="26"/>
        </w:rPr>
        <w:t>bậc</w:t>
      </w:r>
      <w:proofErr w:type="spellEnd"/>
      <w:r w:rsidRPr="00EA3A73">
        <w:rPr>
          <w:sz w:val="26"/>
          <w:szCs w:val="26"/>
        </w:rPr>
        <w:t xml:space="preserve"> </w:t>
      </w:r>
      <w:proofErr w:type="spellStart"/>
      <w:r w:rsidRPr="00EA3A73">
        <w:rPr>
          <w:sz w:val="26"/>
          <w:szCs w:val="26"/>
        </w:rPr>
        <w:t>hai</w:t>
      </w:r>
      <w:proofErr w:type="spellEnd"/>
      <w:r w:rsidRPr="00EA3A73">
        <w:rPr>
          <w:sz w:val="26"/>
          <w:szCs w:val="26"/>
        </w:rPr>
        <w:t xml:space="preserve"> </w:t>
      </w:r>
      <w:proofErr w:type="spellStart"/>
      <w:r w:rsidRPr="00EA3A73">
        <w:rPr>
          <w:sz w:val="26"/>
          <w:szCs w:val="26"/>
        </w:rPr>
        <w:t>trong</w:t>
      </w:r>
      <w:proofErr w:type="spellEnd"/>
      <w:r w:rsidRPr="00EA3A73">
        <w:rPr>
          <w:sz w:val="26"/>
          <w:szCs w:val="26"/>
        </w:rPr>
        <w:t xml:space="preserve"> </w:t>
      </w:r>
      <w:proofErr w:type="spellStart"/>
      <w:r w:rsidRPr="00EA3A73">
        <w:rPr>
          <w:sz w:val="26"/>
          <w:szCs w:val="26"/>
        </w:rPr>
        <w:t>xử</w:t>
      </w:r>
      <w:proofErr w:type="spellEnd"/>
      <w:r w:rsidRPr="00EA3A73">
        <w:rPr>
          <w:sz w:val="26"/>
          <w:szCs w:val="26"/>
        </w:rPr>
        <w:t xml:space="preserve"> </w:t>
      </w:r>
      <w:proofErr w:type="spellStart"/>
      <w:r w:rsidRPr="00EA3A73">
        <w:rPr>
          <w:sz w:val="26"/>
          <w:szCs w:val="26"/>
        </w:rPr>
        <w:t>lý</w:t>
      </w:r>
      <w:proofErr w:type="spellEnd"/>
      <w:r w:rsidRPr="00EA3A73">
        <w:rPr>
          <w:sz w:val="26"/>
          <w:szCs w:val="26"/>
        </w:rPr>
        <w:t xml:space="preserve"> </w:t>
      </w:r>
      <w:proofErr w:type="spellStart"/>
      <w:r w:rsidRPr="00EA3A73">
        <w:rPr>
          <w:sz w:val="26"/>
          <w:szCs w:val="26"/>
        </w:rPr>
        <w:t>ảnh</w:t>
      </w:r>
      <w:proofErr w:type="spellEnd"/>
      <w:r w:rsidRPr="00EA3A73">
        <w:rPr>
          <w:sz w:val="26"/>
          <w:szCs w:val="26"/>
        </w:rPr>
        <w:t xml:space="preserve">, </w:t>
      </w:r>
      <w:proofErr w:type="spellStart"/>
      <w:r w:rsidRPr="00EA3A73">
        <w:rPr>
          <w:sz w:val="26"/>
          <w:szCs w:val="26"/>
        </w:rPr>
        <w:t>hãy</w:t>
      </w:r>
      <w:proofErr w:type="spellEnd"/>
      <w:r w:rsidRPr="00EA3A73">
        <w:rPr>
          <w:sz w:val="26"/>
          <w:szCs w:val="26"/>
        </w:rPr>
        <w:t xml:space="preserve"> </w:t>
      </w:r>
      <w:proofErr w:type="spellStart"/>
      <w:r w:rsidRPr="00EA3A73">
        <w:rPr>
          <w:sz w:val="26"/>
          <w:szCs w:val="26"/>
        </w:rPr>
        <w:t>xem</w:t>
      </w:r>
      <w:proofErr w:type="spellEnd"/>
      <w:r w:rsidRPr="00EA3A73">
        <w:rPr>
          <w:sz w:val="26"/>
          <w:szCs w:val="26"/>
        </w:rPr>
        <w:t xml:space="preserve"> </w:t>
      </w:r>
      <w:proofErr w:type="spellStart"/>
      <w:r w:rsidR="00F6272E">
        <w:rPr>
          <w:sz w:val="26"/>
          <w:szCs w:val="26"/>
        </w:rPr>
        <w:t>dưới</w:t>
      </w:r>
      <w:proofErr w:type="spellEnd"/>
      <w:r w:rsidR="00F6272E">
        <w:rPr>
          <w:sz w:val="26"/>
          <w:szCs w:val="26"/>
        </w:rPr>
        <w:t xml:space="preserve"> </w:t>
      </w:r>
      <w:proofErr w:type="spellStart"/>
      <w:r w:rsidR="00F6272E">
        <w:rPr>
          <w:sz w:val="26"/>
          <w:szCs w:val="26"/>
        </w:rPr>
        <w:t>đây</w:t>
      </w:r>
      <w:proofErr w:type="spellEnd"/>
      <w:r w:rsidRPr="00EA3A73">
        <w:rPr>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2"/>
        <w:gridCol w:w="4546"/>
      </w:tblGrid>
      <w:tr w:rsidR="008318B3" w14:paraId="3E3B26AE" w14:textId="77777777" w:rsidTr="008318B3">
        <w:tc>
          <w:tcPr>
            <w:tcW w:w="4389" w:type="dxa"/>
          </w:tcPr>
          <w:p w14:paraId="7978053A" w14:textId="77777777" w:rsidR="008318B3" w:rsidRDefault="008318B3" w:rsidP="008318B3">
            <w:pPr>
              <w:spacing w:line="372" w:lineRule="auto"/>
              <w:ind w:right="-1"/>
              <w:jc w:val="both"/>
              <w:rPr>
                <w:sz w:val="26"/>
                <w:szCs w:val="26"/>
              </w:rPr>
            </w:pPr>
            <w:r w:rsidRPr="008318B3">
              <w:rPr>
                <w:noProof/>
                <w:sz w:val="26"/>
                <w:szCs w:val="26"/>
              </w:rPr>
              <w:lastRenderedPageBreak/>
              <w:drawing>
                <wp:inline distT="0" distB="0" distL="0" distR="0" wp14:anchorId="0FA07DEF" wp14:editId="1B0BF698">
                  <wp:extent cx="2604977" cy="2593916"/>
                  <wp:effectExtent l="0" t="0" r="5080" b="0"/>
                  <wp:docPr id="186764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48117" name=""/>
                          <pic:cNvPicPr/>
                        </pic:nvPicPr>
                        <pic:blipFill>
                          <a:blip r:embed="rId32"/>
                          <a:stretch>
                            <a:fillRect/>
                          </a:stretch>
                        </pic:blipFill>
                        <pic:spPr>
                          <a:xfrm>
                            <a:off x="0" y="0"/>
                            <a:ext cx="2611690" cy="2600600"/>
                          </a:xfrm>
                          <a:prstGeom prst="rect">
                            <a:avLst/>
                          </a:prstGeom>
                        </pic:spPr>
                      </pic:pic>
                    </a:graphicData>
                  </a:graphic>
                </wp:inline>
              </w:drawing>
            </w:r>
          </w:p>
          <w:p w14:paraId="1043001F" w14:textId="102468F4" w:rsidR="008318B3" w:rsidRPr="00A90326" w:rsidRDefault="008318B3" w:rsidP="008318B3">
            <w:pPr>
              <w:pStyle w:val="FigureCaption"/>
              <w:rPr>
                <w:lang w:val="en-US"/>
              </w:rPr>
            </w:pPr>
            <w:bookmarkStart w:id="100" w:name="_Toc182090943"/>
            <w:r w:rsidRPr="00AE2A07">
              <w:t>Hình</w:t>
            </w:r>
            <w:r w:rsidRPr="008318B3">
              <w:t xml:space="preserve"> </w:t>
            </w:r>
            <w:r w:rsidRPr="00AE2A07">
              <w:t>2.</w:t>
            </w:r>
            <w:r>
              <w:t>8</w:t>
            </w:r>
            <w:r w:rsidRPr="00AE2A07">
              <w:t xml:space="preserve"> </w:t>
            </w:r>
            <w:proofErr w:type="spellStart"/>
            <w:r w:rsidR="00A90326">
              <w:rPr>
                <w:lang w:val="en-US"/>
              </w:rPr>
              <w:t>Hình</w:t>
            </w:r>
            <w:proofErr w:type="spellEnd"/>
            <w:r w:rsidR="00A90326">
              <w:rPr>
                <w:lang w:val="en-US"/>
              </w:rPr>
              <w:t xml:space="preserve"> </w:t>
            </w:r>
            <w:proofErr w:type="spellStart"/>
            <w:r w:rsidR="00A90326">
              <w:rPr>
                <w:lang w:val="en-US"/>
              </w:rPr>
              <w:t>ảnh</w:t>
            </w:r>
            <w:proofErr w:type="spellEnd"/>
            <w:r>
              <w:t xml:space="preserve"> </w:t>
            </w:r>
            <w:r w:rsidR="00A90326">
              <w:rPr>
                <w:lang w:val="en-US"/>
              </w:rPr>
              <w:t>ví dụ</w:t>
            </w:r>
            <w:bookmarkEnd w:id="100"/>
          </w:p>
        </w:tc>
        <w:tc>
          <w:tcPr>
            <w:tcW w:w="4389" w:type="dxa"/>
          </w:tcPr>
          <w:p w14:paraId="2359B1C4" w14:textId="77777777" w:rsidR="008318B3" w:rsidRDefault="008318B3" w:rsidP="008318B3">
            <w:pPr>
              <w:spacing w:line="372" w:lineRule="auto"/>
              <w:ind w:right="-1"/>
              <w:jc w:val="both"/>
              <w:rPr>
                <w:sz w:val="26"/>
                <w:szCs w:val="26"/>
              </w:rPr>
            </w:pPr>
            <w:r w:rsidRPr="008318B3">
              <w:rPr>
                <w:noProof/>
                <w:sz w:val="26"/>
                <w:szCs w:val="26"/>
              </w:rPr>
              <w:drawing>
                <wp:inline distT="0" distB="0" distL="0" distR="0" wp14:anchorId="05839415" wp14:editId="652DD7F2">
                  <wp:extent cx="2806996" cy="2301165"/>
                  <wp:effectExtent l="0" t="0" r="0" b="4445"/>
                  <wp:docPr id="126627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73307" name=""/>
                          <pic:cNvPicPr/>
                        </pic:nvPicPr>
                        <pic:blipFill>
                          <a:blip r:embed="rId33"/>
                          <a:stretch>
                            <a:fillRect/>
                          </a:stretch>
                        </pic:blipFill>
                        <pic:spPr>
                          <a:xfrm>
                            <a:off x="0" y="0"/>
                            <a:ext cx="2818599" cy="2310677"/>
                          </a:xfrm>
                          <a:prstGeom prst="rect">
                            <a:avLst/>
                          </a:prstGeom>
                        </pic:spPr>
                      </pic:pic>
                    </a:graphicData>
                  </a:graphic>
                </wp:inline>
              </w:drawing>
            </w:r>
          </w:p>
          <w:p w14:paraId="43AF7FCB" w14:textId="77777777" w:rsidR="008318B3" w:rsidRDefault="008318B3" w:rsidP="008318B3">
            <w:pPr>
              <w:spacing w:line="372" w:lineRule="auto"/>
              <w:ind w:right="-1"/>
              <w:jc w:val="both"/>
              <w:rPr>
                <w:sz w:val="26"/>
                <w:szCs w:val="26"/>
              </w:rPr>
            </w:pPr>
          </w:p>
          <w:p w14:paraId="756852BE" w14:textId="197034B6" w:rsidR="008318B3" w:rsidRDefault="008318B3" w:rsidP="008318B3">
            <w:pPr>
              <w:pStyle w:val="FigureCaption"/>
            </w:pPr>
            <w:bookmarkStart w:id="101" w:name="_Toc182090944"/>
            <w:r w:rsidRPr="00AE2A07">
              <w:t>Hình</w:t>
            </w:r>
            <w:r w:rsidRPr="008318B3">
              <w:t xml:space="preserve"> </w:t>
            </w:r>
            <w:r w:rsidRPr="00AE2A07">
              <w:t>2.</w:t>
            </w:r>
            <w:r w:rsidR="00886489">
              <w:rPr>
                <w:lang w:val="en-US"/>
              </w:rPr>
              <w:t>9</w:t>
            </w:r>
            <w:r w:rsidR="00A90326" w:rsidRPr="00A90326">
              <w:rPr>
                <w:rFonts w:eastAsia="Times New Roman"/>
                <w:b w:val="0"/>
                <w:i w:val="0"/>
                <w:iCs w:val="0"/>
                <w:spacing w:val="0"/>
                <w:sz w:val="20"/>
                <w:szCs w:val="20"/>
                <w:lang w:val="en-US"/>
              </w:rPr>
              <w:t xml:space="preserve"> </w:t>
            </w:r>
            <w:proofErr w:type="spellStart"/>
            <w:r w:rsidR="00A90326" w:rsidRPr="00A90326">
              <w:rPr>
                <w:lang w:val="en-US"/>
              </w:rPr>
              <w:t>Biểu</w:t>
            </w:r>
            <w:proofErr w:type="spellEnd"/>
            <w:r w:rsidR="00A90326" w:rsidRPr="00A90326">
              <w:rPr>
                <w:lang w:val="en-US"/>
              </w:rPr>
              <w:t xml:space="preserve"> </w:t>
            </w:r>
            <w:proofErr w:type="spellStart"/>
            <w:r w:rsidR="00A90326" w:rsidRPr="00A90326">
              <w:rPr>
                <w:lang w:val="en-US"/>
              </w:rPr>
              <w:t>đồ</w:t>
            </w:r>
            <w:proofErr w:type="spellEnd"/>
            <w:r w:rsidR="00A90326" w:rsidRPr="00A90326">
              <w:rPr>
                <w:lang w:val="en-US"/>
              </w:rPr>
              <w:t xml:space="preserve"> </w:t>
            </w:r>
            <w:proofErr w:type="spellStart"/>
            <w:r w:rsidR="00A90326" w:rsidRPr="00A90326">
              <w:rPr>
                <w:lang w:val="en-US"/>
              </w:rPr>
              <w:t>cường</w:t>
            </w:r>
            <w:proofErr w:type="spellEnd"/>
            <w:r w:rsidR="00A90326" w:rsidRPr="00A90326">
              <w:rPr>
                <w:lang w:val="en-US"/>
              </w:rPr>
              <w:t xml:space="preserve"> </w:t>
            </w:r>
            <w:proofErr w:type="spellStart"/>
            <w:r w:rsidR="00A90326" w:rsidRPr="00A90326">
              <w:rPr>
                <w:lang w:val="en-US"/>
              </w:rPr>
              <w:t>độ</w:t>
            </w:r>
            <w:proofErr w:type="spellEnd"/>
            <w:r w:rsidR="00A90326" w:rsidRPr="00A90326">
              <w:rPr>
                <w:lang w:val="en-US"/>
              </w:rPr>
              <w:t xml:space="preserve"> </w:t>
            </w:r>
            <w:proofErr w:type="spellStart"/>
            <w:r w:rsidR="00A90326" w:rsidRPr="00A90326">
              <w:rPr>
                <w:lang w:val="en-US"/>
              </w:rPr>
              <w:t>ngang</w:t>
            </w:r>
            <w:proofErr w:type="spellEnd"/>
            <w:r w:rsidR="00A90326" w:rsidRPr="00A90326">
              <w:rPr>
                <w:lang w:val="en-US"/>
              </w:rPr>
              <w:t xml:space="preserve"> </w:t>
            </w:r>
            <w:proofErr w:type="spellStart"/>
            <w:r w:rsidR="00A90326" w:rsidRPr="00A90326">
              <w:rPr>
                <w:lang w:val="en-US"/>
              </w:rPr>
              <w:t>đi</w:t>
            </w:r>
            <w:proofErr w:type="spellEnd"/>
            <w:r w:rsidR="00A90326" w:rsidRPr="00A90326">
              <w:rPr>
                <w:lang w:val="en-US"/>
              </w:rPr>
              <w:t xml:space="preserve"> qua </w:t>
            </w:r>
            <w:proofErr w:type="spellStart"/>
            <w:r w:rsidR="00A90326" w:rsidRPr="00A90326">
              <w:rPr>
                <w:lang w:val="en-US"/>
              </w:rPr>
              <w:t>trung</w:t>
            </w:r>
            <w:proofErr w:type="spellEnd"/>
            <w:r w:rsidR="00A90326" w:rsidRPr="00A90326">
              <w:rPr>
                <w:lang w:val="en-US"/>
              </w:rPr>
              <w:t xml:space="preserve"> </w:t>
            </w:r>
            <w:proofErr w:type="spellStart"/>
            <w:r w:rsidR="00A90326" w:rsidRPr="00A90326">
              <w:rPr>
                <w:lang w:val="en-US"/>
              </w:rPr>
              <w:t>tâm</w:t>
            </w:r>
            <w:proofErr w:type="spellEnd"/>
            <w:r w:rsidR="00A90326" w:rsidRPr="00A90326">
              <w:rPr>
                <w:lang w:val="en-US"/>
              </w:rPr>
              <w:t xml:space="preserve"> </w:t>
            </w:r>
            <w:proofErr w:type="spellStart"/>
            <w:r w:rsidR="00A90326" w:rsidRPr="00A90326">
              <w:rPr>
                <w:lang w:val="en-US"/>
              </w:rPr>
              <w:t>hình</w:t>
            </w:r>
            <w:proofErr w:type="spellEnd"/>
            <w:r w:rsidR="00A90326" w:rsidRPr="00A90326">
              <w:rPr>
                <w:lang w:val="en-US"/>
              </w:rPr>
              <w:t xml:space="preserve">, bao </w:t>
            </w:r>
            <w:proofErr w:type="spellStart"/>
            <w:r w:rsidR="00A90326" w:rsidRPr="00A90326">
              <w:rPr>
                <w:lang w:val="en-US"/>
              </w:rPr>
              <w:t>gồm</w:t>
            </w:r>
            <w:proofErr w:type="spellEnd"/>
            <w:r w:rsidR="00A90326" w:rsidRPr="00A90326">
              <w:rPr>
                <w:lang w:val="en-US"/>
              </w:rPr>
              <w:t xml:space="preserve"> </w:t>
            </w:r>
            <w:proofErr w:type="spellStart"/>
            <w:r w:rsidR="00A90326" w:rsidRPr="00A90326">
              <w:rPr>
                <w:lang w:val="en-US"/>
              </w:rPr>
              <w:t>cả</w:t>
            </w:r>
            <w:proofErr w:type="spellEnd"/>
            <w:r w:rsidR="00A90326" w:rsidRPr="00A90326">
              <w:rPr>
                <w:lang w:val="en-US"/>
              </w:rPr>
              <w:t xml:space="preserve"> </w:t>
            </w:r>
            <w:proofErr w:type="spellStart"/>
            <w:r w:rsidR="00A90326" w:rsidRPr="00A90326">
              <w:rPr>
                <w:lang w:val="en-US"/>
              </w:rPr>
              <w:t>điểm</w:t>
            </w:r>
            <w:proofErr w:type="spellEnd"/>
            <w:r w:rsidR="00A90326" w:rsidRPr="00A90326">
              <w:rPr>
                <w:lang w:val="en-US"/>
              </w:rPr>
              <w:t xml:space="preserve"> </w:t>
            </w:r>
            <w:proofErr w:type="spellStart"/>
            <w:r w:rsidR="00A90326" w:rsidRPr="00A90326">
              <w:rPr>
                <w:lang w:val="en-US"/>
              </w:rPr>
              <w:t>nhiễu</w:t>
            </w:r>
            <w:proofErr w:type="spellEnd"/>
            <w:r w:rsidR="00A90326" w:rsidRPr="00A90326">
              <w:rPr>
                <w:lang w:val="en-US"/>
              </w:rPr>
              <w:t xml:space="preserve"> </w:t>
            </w:r>
            <w:proofErr w:type="spellStart"/>
            <w:r w:rsidR="00A90326" w:rsidRPr="00A90326">
              <w:rPr>
                <w:lang w:val="en-US"/>
              </w:rPr>
              <w:t>đơn</w:t>
            </w:r>
            <w:proofErr w:type="spellEnd"/>
            <w:r w:rsidR="00A90326" w:rsidRPr="00A90326">
              <w:rPr>
                <w:lang w:val="en-US"/>
              </w:rPr>
              <w:t xml:space="preserve"> </w:t>
            </w:r>
            <w:proofErr w:type="spellStart"/>
            <w:r w:rsidR="00A90326" w:rsidRPr="00A90326">
              <w:rPr>
                <w:lang w:val="en-US"/>
              </w:rPr>
              <w:t>lẻ</w:t>
            </w:r>
            <w:bookmarkEnd w:id="101"/>
            <w:proofErr w:type="spellEnd"/>
          </w:p>
        </w:tc>
      </w:tr>
    </w:tbl>
    <w:p w14:paraId="01E5E47C" w14:textId="4475DE3C" w:rsidR="008318B3" w:rsidRDefault="008318B3" w:rsidP="008318B3">
      <w:pPr>
        <w:spacing w:line="372" w:lineRule="auto"/>
        <w:ind w:right="-1"/>
        <w:jc w:val="both"/>
        <w:rPr>
          <w:noProof/>
        </w:rPr>
      </w:pPr>
      <w:r w:rsidRPr="008318B3">
        <w:rPr>
          <w:noProof/>
        </w:rPr>
        <w:t xml:space="preserve"> </w:t>
      </w:r>
      <w:r>
        <w:rPr>
          <w:noProof/>
        </w:rPr>
        <w:tab/>
      </w:r>
      <w:r>
        <w:rPr>
          <w:noProof/>
        </w:rPr>
        <w:tab/>
        <w:t xml:space="preserve"> </w:t>
      </w:r>
      <w:r w:rsidRPr="008318B3">
        <w:rPr>
          <w:noProof/>
        </w:rPr>
        <w:drawing>
          <wp:inline distT="0" distB="0" distL="0" distR="0" wp14:anchorId="66B4FC91" wp14:editId="201DE285">
            <wp:extent cx="5580380" cy="2285365"/>
            <wp:effectExtent l="0" t="0" r="1270" b="635"/>
            <wp:docPr id="35645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57863" name=""/>
                    <pic:cNvPicPr/>
                  </pic:nvPicPr>
                  <pic:blipFill>
                    <a:blip r:embed="rId34"/>
                    <a:stretch>
                      <a:fillRect/>
                    </a:stretch>
                  </pic:blipFill>
                  <pic:spPr>
                    <a:xfrm>
                      <a:off x="0" y="0"/>
                      <a:ext cx="5580380" cy="2285365"/>
                    </a:xfrm>
                    <a:prstGeom prst="rect">
                      <a:avLst/>
                    </a:prstGeom>
                  </pic:spPr>
                </pic:pic>
              </a:graphicData>
            </a:graphic>
          </wp:inline>
        </w:drawing>
      </w:r>
    </w:p>
    <w:p w14:paraId="308D06A8" w14:textId="77777777" w:rsidR="008318B3" w:rsidRPr="008318B3" w:rsidRDefault="008318B3" w:rsidP="008318B3">
      <w:pPr>
        <w:spacing w:line="372" w:lineRule="auto"/>
        <w:ind w:right="-1"/>
        <w:jc w:val="both"/>
      </w:pPr>
    </w:p>
    <w:p w14:paraId="2A01ADE9" w14:textId="3468CA88" w:rsidR="008318B3" w:rsidRPr="00EA3A73" w:rsidRDefault="008318B3" w:rsidP="00A90326">
      <w:pPr>
        <w:pStyle w:val="FigureCaption"/>
      </w:pPr>
      <w:bookmarkStart w:id="102" w:name="_Toc182090945"/>
      <w:r w:rsidRPr="00AE2A07">
        <w:t>Hình</w:t>
      </w:r>
      <w:r w:rsidRPr="008318B3">
        <w:t xml:space="preserve"> </w:t>
      </w:r>
      <w:r w:rsidRPr="00AE2A07">
        <w:t>2.</w:t>
      </w:r>
      <w:r w:rsidR="00886489">
        <w:rPr>
          <w:lang w:val="en-US"/>
        </w:rPr>
        <w:t>10</w:t>
      </w:r>
      <w:r w:rsidRPr="00AE2A07">
        <w:t xml:space="preserve"> </w:t>
      </w:r>
      <w:proofErr w:type="spellStart"/>
      <w:r w:rsidR="00A90326" w:rsidRPr="00A90326">
        <w:rPr>
          <w:lang w:val="en-US"/>
        </w:rPr>
        <w:t>Biểu</w:t>
      </w:r>
      <w:proofErr w:type="spellEnd"/>
      <w:r w:rsidR="00A90326" w:rsidRPr="00A90326">
        <w:rPr>
          <w:lang w:val="en-US"/>
        </w:rPr>
        <w:t xml:space="preserve"> </w:t>
      </w:r>
      <w:proofErr w:type="spellStart"/>
      <w:r w:rsidR="00A90326" w:rsidRPr="00A90326">
        <w:rPr>
          <w:lang w:val="en-US"/>
        </w:rPr>
        <w:t>đồ</w:t>
      </w:r>
      <w:proofErr w:type="spellEnd"/>
      <w:r w:rsidR="00A90326" w:rsidRPr="00A90326">
        <w:rPr>
          <w:lang w:val="en-US"/>
        </w:rPr>
        <w:t xml:space="preserve"> </w:t>
      </w:r>
      <w:proofErr w:type="spellStart"/>
      <w:r w:rsidR="00A90326" w:rsidRPr="00A90326">
        <w:rPr>
          <w:lang w:val="en-US"/>
        </w:rPr>
        <w:t>đơn</w:t>
      </w:r>
      <w:proofErr w:type="spellEnd"/>
      <w:r w:rsidR="00A90326" w:rsidRPr="00A90326">
        <w:rPr>
          <w:lang w:val="en-US"/>
        </w:rPr>
        <w:t xml:space="preserve"> </w:t>
      </w:r>
      <w:proofErr w:type="spellStart"/>
      <w:r w:rsidR="00A90326" w:rsidRPr="00A90326">
        <w:rPr>
          <w:lang w:val="en-US"/>
        </w:rPr>
        <w:t>giản</w:t>
      </w:r>
      <w:proofErr w:type="spellEnd"/>
      <w:r w:rsidR="00A90326" w:rsidRPr="00A90326">
        <w:rPr>
          <w:lang w:val="en-US"/>
        </w:rPr>
        <w:t xml:space="preserve"> </w:t>
      </w:r>
      <w:proofErr w:type="spellStart"/>
      <w:r w:rsidR="00A90326" w:rsidRPr="00A90326">
        <w:rPr>
          <w:lang w:val="en-US"/>
        </w:rPr>
        <w:t>hóa</w:t>
      </w:r>
      <w:proofErr w:type="spellEnd"/>
      <w:r w:rsidR="00A90326" w:rsidRPr="00A90326">
        <w:rPr>
          <w:lang w:val="en-US"/>
        </w:rPr>
        <w:t xml:space="preserve"> (</w:t>
      </w:r>
      <w:proofErr w:type="spellStart"/>
      <w:r w:rsidR="00A90326" w:rsidRPr="00A90326">
        <w:rPr>
          <w:lang w:val="en-US"/>
        </w:rPr>
        <w:t>các</w:t>
      </w:r>
      <w:proofErr w:type="spellEnd"/>
      <w:r w:rsidR="00A90326" w:rsidRPr="00A90326">
        <w:rPr>
          <w:lang w:val="en-US"/>
        </w:rPr>
        <w:t xml:space="preserve"> </w:t>
      </w:r>
      <w:proofErr w:type="spellStart"/>
      <w:r w:rsidR="00A90326" w:rsidRPr="00A90326">
        <w:rPr>
          <w:lang w:val="en-US"/>
        </w:rPr>
        <w:t>điểm</w:t>
      </w:r>
      <w:proofErr w:type="spellEnd"/>
      <w:r w:rsidR="00A90326" w:rsidRPr="00A90326">
        <w:rPr>
          <w:lang w:val="en-US"/>
        </w:rPr>
        <w:t xml:space="preserve"> </w:t>
      </w:r>
      <w:proofErr w:type="spellStart"/>
      <w:r w:rsidR="00A90326" w:rsidRPr="00A90326">
        <w:rPr>
          <w:lang w:val="en-US"/>
        </w:rPr>
        <w:t>được</w:t>
      </w:r>
      <w:proofErr w:type="spellEnd"/>
      <w:r w:rsidR="00A90326" w:rsidRPr="00A90326">
        <w:rPr>
          <w:lang w:val="en-US"/>
        </w:rPr>
        <w:t xml:space="preserve"> </w:t>
      </w:r>
      <w:proofErr w:type="spellStart"/>
      <w:r w:rsidR="00A90326" w:rsidRPr="00A90326">
        <w:rPr>
          <w:lang w:val="en-US"/>
        </w:rPr>
        <w:t>nối</w:t>
      </w:r>
      <w:proofErr w:type="spellEnd"/>
      <w:r w:rsidR="00A90326" w:rsidRPr="00A90326">
        <w:rPr>
          <w:lang w:val="en-US"/>
        </w:rPr>
        <w:t xml:space="preserve"> </w:t>
      </w:r>
      <w:proofErr w:type="spellStart"/>
      <w:r w:rsidR="00A90326" w:rsidRPr="00A90326">
        <w:rPr>
          <w:lang w:val="en-US"/>
        </w:rPr>
        <w:t>bằng</w:t>
      </w:r>
      <w:proofErr w:type="spellEnd"/>
      <w:r w:rsidR="00A90326" w:rsidRPr="00A90326">
        <w:rPr>
          <w:lang w:val="en-US"/>
        </w:rPr>
        <w:t xml:space="preserve"> </w:t>
      </w:r>
      <w:proofErr w:type="spellStart"/>
      <w:r w:rsidR="00A90326" w:rsidRPr="00A90326">
        <w:rPr>
          <w:lang w:val="en-US"/>
        </w:rPr>
        <w:t>nét</w:t>
      </w:r>
      <w:proofErr w:type="spellEnd"/>
      <w:r w:rsidR="00A90326" w:rsidRPr="00A90326">
        <w:rPr>
          <w:lang w:val="en-US"/>
        </w:rPr>
        <w:t xml:space="preserve"> </w:t>
      </w:r>
      <w:proofErr w:type="spellStart"/>
      <w:r w:rsidR="00A90326" w:rsidRPr="00A90326">
        <w:rPr>
          <w:lang w:val="en-US"/>
        </w:rPr>
        <w:t>gạch</w:t>
      </w:r>
      <w:proofErr w:type="spellEnd"/>
      <w:r w:rsidR="00A90326" w:rsidRPr="00A90326">
        <w:rPr>
          <w:lang w:val="en-US"/>
        </w:rPr>
        <w:t xml:space="preserve"> </w:t>
      </w:r>
      <w:proofErr w:type="spellStart"/>
      <w:r w:rsidR="00A90326" w:rsidRPr="00A90326">
        <w:rPr>
          <w:lang w:val="en-US"/>
        </w:rPr>
        <w:t>cho</w:t>
      </w:r>
      <w:proofErr w:type="spellEnd"/>
      <w:r w:rsidR="00A90326" w:rsidRPr="00A90326">
        <w:rPr>
          <w:lang w:val="en-US"/>
        </w:rPr>
        <w:t xml:space="preserve"> </w:t>
      </w:r>
      <w:proofErr w:type="spellStart"/>
      <w:r w:rsidR="00A90326" w:rsidRPr="00A90326">
        <w:rPr>
          <w:lang w:val="en-US"/>
        </w:rPr>
        <w:t>rõ</w:t>
      </w:r>
      <w:proofErr w:type="spellEnd"/>
      <w:r w:rsidR="00A90326" w:rsidRPr="00A90326">
        <w:rPr>
          <w:lang w:val="en-US"/>
        </w:rPr>
        <w:t xml:space="preserve"> </w:t>
      </w:r>
      <w:proofErr w:type="spellStart"/>
      <w:r w:rsidR="00A90326" w:rsidRPr="00A90326">
        <w:rPr>
          <w:lang w:val="en-US"/>
        </w:rPr>
        <w:t>ràng</w:t>
      </w:r>
      <w:proofErr w:type="spellEnd"/>
      <w:r w:rsidR="00A90326" w:rsidRPr="00A90326">
        <w:rPr>
          <w:lang w:val="en-US"/>
        </w:rPr>
        <w:t xml:space="preserve"> </w:t>
      </w:r>
      <w:proofErr w:type="spellStart"/>
      <w:r w:rsidR="00A90326" w:rsidRPr="00A90326">
        <w:rPr>
          <w:lang w:val="en-US"/>
        </w:rPr>
        <w:t>hơn</w:t>
      </w:r>
      <w:proofErr w:type="spellEnd"/>
      <w:r w:rsidR="00A90326" w:rsidRPr="00A90326">
        <w:rPr>
          <w:lang w:val="en-US"/>
        </w:rPr>
        <w:t xml:space="preserve">). </w:t>
      </w:r>
      <w:proofErr w:type="spellStart"/>
      <w:r w:rsidR="00A90326" w:rsidRPr="00A90326">
        <w:rPr>
          <w:lang w:val="en-US"/>
        </w:rPr>
        <w:t>Dải</w:t>
      </w:r>
      <w:proofErr w:type="spellEnd"/>
      <w:r w:rsidR="00A90326" w:rsidRPr="00A90326">
        <w:rPr>
          <w:lang w:val="en-US"/>
        </w:rPr>
        <w:t xml:space="preserve"> </w:t>
      </w:r>
      <w:proofErr w:type="spellStart"/>
      <w:r w:rsidR="00A90326" w:rsidRPr="00A90326">
        <w:rPr>
          <w:lang w:val="en-US"/>
        </w:rPr>
        <w:t>hình</w:t>
      </w:r>
      <w:proofErr w:type="spellEnd"/>
      <w:r w:rsidR="00A90326" w:rsidRPr="00A90326">
        <w:rPr>
          <w:lang w:val="en-US"/>
        </w:rPr>
        <w:t xml:space="preserve"> </w:t>
      </w:r>
      <w:proofErr w:type="spellStart"/>
      <w:r w:rsidR="00A90326" w:rsidRPr="00A90326">
        <w:rPr>
          <w:lang w:val="en-US"/>
        </w:rPr>
        <w:t>ảnh</w:t>
      </w:r>
      <w:proofErr w:type="spellEnd"/>
      <w:r w:rsidR="00A90326" w:rsidRPr="00A90326">
        <w:rPr>
          <w:lang w:val="en-US"/>
        </w:rPr>
        <w:t xml:space="preserve"> </w:t>
      </w:r>
      <w:proofErr w:type="spellStart"/>
      <w:r w:rsidR="00A90326" w:rsidRPr="00A90326">
        <w:rPr>
          <w:lang w:val="en-US"/>
        </w:rPr>
        <w:t>này</w:t>
      </w:r>
      <w:proofErr w:type="spellEnd"/>
      <w:r w:rsidR="00A90326" w:rsidRPr="00A90326">
        <w:rPr>
          <w:lang w:val="en-US"/>
        </w:rPr>
        <w:t xml:space="preserve"> </w:t>
      </w:r>
      <w:proofErr w:type="spellStart"/>
      <w:r w:rsidR="00A90326" w:rsidRPr="00A90326">
        <w:rPr>
          <w:lang w:val="en-US"/>
        </w:rPr>
        <w:t>tương</w:t>
      </w:r>
      <w:proofErr w:type="spellEnd"/>
      <w:r w:rsidR="00A90326" w:rsidRPr="00A90326">
        <w:rPr>
          <w:lang w:val="en-US"/>
        </w:rPr>
        <w:t xml:space="preserve"> </w:t>
      </w:r>
      <w:proofErr w:type="spellStart"/>
      <w:r w:rsidR="00A90326" w:rsidRPr="00A90326">
        <w:rPr>
          <w:lang w:val="en-US"/>
        </w:rPr>
        <w:t>ứng</w:t>
      </w:r>
      <w:proofErr w:type="spellEnd"/>
      <w:r w:rsidR="00A90326" w:rsidRPr="00A90326">
        <w:rPr>
          <w:lang w:val="en-US"/>
        </w:rPr>
        <w:t xml:space="preserve"> </w:t>
      </w:r>
      <w:proofErr w:type="spellStart"/>
      <w:r w:rsidR="00A90326" w:rsidRPr="00A90326">
        <w:rPr>
          <w:lang w:val="en-US"/>
        </w:rPr>
        <w:t>với</w:t>
      </w:r>
      <w:proofErr w:type="spellEnd"/>
      <w:r w:rsidR="00A90326" w:rsidRPr="00A90326">
        <w:rPr>
          <w:lang w:val="en-US"/>
        </w:rPr>
        <w:t xml:space="preserve"> </w:t>
      </w:r>
      <w:proofErr w:type="spellStart"/>
      <w:r w:rsidR="00A90326" w:rsidRPr="00A90326">
        <w:rPr>
          <w:lang w:val="en-US"/>
        </w:rPr>
        <w:t>biểu</w:t>
      </w:r>
      <w:proofErr w:type="spellEnd"/>
      <w:r w:rsidR="00A90326" w:rsidRPr="00A90326">
        <w:rPr>
          <w:lang w:val="en-US"/>
        </w:rPr>
        <w:t xml:space="preserve"> </w:t>
      </w:r>
      <w:proofErr w:type="spellStart"/>
      <w:r w:rsidR="00A90326" w:rsidRPr="00A90326">
        <w:rPr>
          <w:lang w:val="en-US"/>
        </w:rPr>
        <w:t>đồ</w:t>
      </w:r>
      <w:proofErr w:type="spellEnd"/>
      <w:r w:rsidR="00A90326" w:rsidRPr="00A90326">
        <w:rPr>
          <w:lang w:val="en-US"/>
        </w:rPr>
        <w:t xml:space="preserve"> </w:t>
      </w:r>
      <w:proofErr w:type="spellStart"/>
      <w:r w:rsidR="00A90326" w:rsidRPr="00A90326">
        <w:rPr>
          <w:lang w:val="en-US"/>
        </w:rPr>
        <w:t>cường</w:t>
      </w:r>
      <w:proofErr w:type="spellEnd"/>
      <w:r w:rsidR="00A90326" w:rsidRPr="00A90326">
        <w:rPr>
          <w:lang w:val="en-US"/>
        </w:rPr>
        <w:t xml:space="preserve"> </w:t>
      </w:r>
      <w:proofErr w:type="spellStart"/>
      <w:r w:rsidR="00A90326" w:rsidRPr="00A90326">
        <w:rPr>
          <w:lang w:val="en-US"/>
        </w:rPr>
        <w:t>độ</w:t>
      </w:r>
      <w:proofErr w:type="spellEnd"/>
      <w:r w:rsidR="00A90326" w:rsidRPr="00A90326">
        <w:rPr>
          <w:lang w:val="en-US"/>
        </w:rPr>
        <w:t xml:space="preserve">, </w:t>
      </w:r>
      <w:proofErr w:type="spellStart"/>
      <w:r w:rsidR="00A90326" w:rsidRPr="00A90326">
        <w:rPr>
          <w:lang w:val="en-US"/>
        </w:rPr>
        <w:t>và</w:t>
      </w:r>
      <w:proofErr w:type="spellEnd"/>
      <w:r w:rsidR="00A90326" w:rsidRPr="00A90326">
        <w:rPr>
          <w:lang w:val="en-US"/>
        </w:rPr>
        <w:t xml:space="preserve"> </w:t>
      </w:r>
      <w:proofErr w:type="spellStart"/>
      <w:r w:rsidR="00A90326" w:rsidRPr="00A90326">
        <w:rPr>
          <w:lang w:val="en-US"/>
        </w:rPr>
        <w:t>các</w:t>
      </w:r>
      <w:proofErr w:type="spellEnd"/>
      <w:r w:rsidR="00A90326" w:rsidRPr="00A90326">
        <w:rPr>
          <w:lang w:val="en-US"/>
        </w:rPr>
        <w:t xml:space="preserve"> </w:t>
      </w:r>
      <w:proofErr w:type="spellStart"/>
      <w:r w:rsidR="00A90326" w:rsidRPr="00A90326">
        <w:rPr>
          <w:lang w:val="en-US"/>
        </w:rPr>
        <w:t>số</w:t>
      </w:r>
      <w:proofErr w:type="spellEnd"/>
      <w:r w:rsidR="00A90326" w:rsidRPr="00A90326">
        <w:rPr>
          <w:lang w:val="en-US"/>
        </w:rPr>
        <w:t xml:space="preserve"> </w:t>
      </w:r>
      <w:proofErr w:type="spellStart"/>
      <w:r w:rsidR="00A90326" w:rsidRPr="00A90326">
        <w:rPr>
          <w:lang w:val="en-US"/>
        </w:rPr>
        <w:t>trong</w:t>
      </w:r>
      <w:proofErr w:type="spellEnd"/>
      <w:r w:rsidR="00A90326" w:rsidRPr="00A90326">
        <w:rPr>
          <w:lang w:val="en-US"/>
        </w:rPr>
        <w:t xml:space="preserve"> ô </w:t>
      </w:r>
      <w:proofErr w:type="spellStart"/>
      <w:r w:rsidR="00A90326" w:rsidRPr="00A90326">
        <w:rPr>
          <w:lang w:val="en-US"/>
        </w:rPr>
        <w:t>biểu</w:t>
      </w:r>
      <w:proofErr w:type="spellEnd"/>
      <w:r w:rsidR="00A90326" w:rsidRPr="00A90326">
        <w:rPr>
          <w:lang w:val="en-US"/>
        </w:rPr>
        <w:t xml:space="preserve"> </w:t>
      </w:r>
      <w:proofErr w:type="spellStart"/>
      <w:r w:rsidR="00A90326" w:rsidRPr="00A90326">
        <w:rPr>
          <w:lang w:val="en-US"/>
        </w:rPr>
        <w:t>thị</w:t>
      </w:r>
      <w:proofErr w:type="spellEnd"/>
      <w:r w:rsidR="00A90326" w:rsidRPr="00A90326">
        <w:rPr>
          <w:lang w:val="en-US"/>
        </w:rPr>
        <w:t xml:space="preserve"> </w:t>
      </w:r>
      <w:proofErr w:type="spellStart"/>
      <w:r w:rsidR="00A90326" w:rsidRPr="00A90326">
        <w:rPr>
          <w:lang w:val="en-US"/>
        </w:rPr>
        <w:t>giá</w:t>
      </w:r>
      <w:proofErr w:type="spellEnd"/>
      <w:r w:rsidR="00A90326" w:rsidRPr="00A90326">
        <w:rPr>
          <w:lang w:val="en-US"/>
        </w:rPr>
        <w:t xml:space="preserve"> </w:t>
      </w:r>
      <w:proofErr w:type="spellStart"/>
      <w:r w:rsidR="00A90326" w:rsidRPr="00A90326">
        <w:rPr>
          <w:lang w:val="en-US"/>
        </w:rPr>
        <w:t>trị</w:t>
      </w:r>
      <w:proofErr w:type="spellEnd"/>
      <w:r w:rsidR="00A90326" w:rsidRPr="00A90326">
        <w:rPr>
          <w:lang w:val="en-US"/>
        </w:rPr>
        <w:t xml:space="preserve"> </w:t>
      </w:r>
      <w:proofErr w:type="spellStart"/>
      <w:r w:rsidR="00A90326" w:rsidRPr="00A90326">
        <w:rPr>
          <w:lang w:val="en-US"/>
        </w:rPr>
        <w:t>cường</w:t>
      </w:r>
      <w:proofErr w:type="spellEnd"/>
      <w:r w:rsidR="00A90326" w:rsidRPr="00A90326">
        <w:rPr>
          <w:lang w:val="en-US"/>
        </w:rPr>
        <w:t xml:space="preserve"> </w:t>
      </w:r>
      <w:proofErr w:type="spellStart"/>
      <w:r w:rsidR="00A90326" w:rsidRPr="00A90326">
        <w:rPr>
          <w:lang w:val="en-US"/>
        </w:rPr>
        <w:t>độ</w:t>
      </w:r>
      <w:proofErr w:type="spellEnd"/>
      <w:r w:rsidR="00A90326" w:rsidRPr="00A90326">
        <w:rPr>
          <w:lang w:val="en-US"/>
        </w:rPr>
        <w:t xml:space="preserve"> </w:t>
      </w:r>
      <w:proofErr w:type="spellStart"/>
      <w:r w:rsidR="00A90326" w:rsidRPr="00A90326">
        <w:rPr>
          <w:lang w:val="en-US"/>
        </w:rPr>
        <w:t>của</w:t>
      </w:r>
      <w:proofErr w:type="spellEnd"/>
      <w:r w:rsidR="00A90326" w:rsidRPr="00A90326">
        <w:rPr>
          <w:lang w:val="en-US"/>
        </w:rPr>
        <w:t xml:space="preserve"> </w:t>
      </w:r>
      <w:proofErr w:type="spellStart"/>
      <w:r w:rsidR="00A90326" w:rsidRPr="00A90326">
        <w:rPr>
          <w:lang w:val="en-US"/>
        </w:rPr>
        <w:t>các</w:t>
      </w:r>
      <w:proofErr w:type="spellEnd"/>
      <w:r w:rsidR="00A90326" w:rsidRPr="00A90326">
        <w:rPr>
          <w:lang w:val="en-US"/>
        </w:rPr>
        <w:t xml:space="preserve"> </w:t>
      </w:r>
      <w:proofErr w:type="spellStart"/>
      <w:r w:rsidR="00A90326" w:rsidRPr="00A90326">
        <w:rPr>
          <w:lang w:val="en-US"/>
        </w:rPr>
        <w:t>điểm</w:t>
      </w:r>
      <w:proofErr w:type="spellEnd"/>
      <w:r w:rsidR="00A90326" w:rsidRPr="00A90326">
        <w:rPr>
          <w:lang w:val="en-US"/>
        </w:rPr>
        <w:t xml:space="preserve"> </w:t>
      </w:r>
      <w:proofErr w:type="spellStart"/>
      <w:r w:rsidR="00A90326" w:rsidRPr="00A90326">
        <w:rPr>
          <w:lang w:val="en-US"/>
        </w:rPr>
        <w:t>trên</w:t>
      </w:r>
      <w:proofErr w:type="spellEnd"/>
      <w:r w:rsidR="00A90326" w:rsidRPr="00A90326">
        <w:rPr>
          <w:lang w:val="en-US"/>
        </w:rPr>
        <w:t xml:space="preserve"> </w:t>
      </w:r>
      <w:proofErr w:type="spellStart"/>
      <w:r w:rsidR="00A90326" w:rsidRPr="00A90326">
        <w:rPr>
          <w:lang w:val="en-US"/>
        </w:rPr>
        <w:t>biểu</w:t>
      </w:r>
      <w:proofErr w:type="spellEnd"/>
      <w:r w:rsidR="00A90326" w:rsidRPr="00A90326">
        <w:rPr>
          <w:lang w:val="en-US"/>
        </w:rPr>
        <w:t xml:space="preserve"> </w:t>
      </w:r>
      <w:proofErr w:type="spellStart"/>
      <w:r w:rsidR="00A90326" w:rsidRPr="00A90326">
        <w:rPr>
          <w:lang w:val="en-US"/>
        </w:rPr>
        <w:t>đồ</w:t>
      </w:r>
      <w:proofErr w:type="spellEnd"/>
      <w:r w:rsidR="00A90326" w:rsidRPr="00A90326">
        <w:rPr>
          <w:lang w:val="en-US"/>
        </w:rPr>
        <w:t>.</w:t>
      </w:r>
      <w:bookmarkEnd w:id="102"/>
    </w:p>
    <w:p w14:paraId="45D07F73" w14:textId="10D14DE5" w:rsidR="00EA3A73" w:rsidRPr="00EA3A73" w:rsidRDefault="00EA3A73" w:rsidP="00CF1F54">
      <w:pPr>
        <w:spacing w:line="372" w:lineRule="auto"/>
        <w:ind w:right="-1"/>
        <w:jc w:val="both"/>
        <w:rPr>
          <w:sz w:val="26"/>
          <w:szCs w:val="26"/>
        </w:rPr>
      </w:pPr>
      <w:proofErr w:type="spellStart"/>
      <w:r w:rsidRPr="00EA3A73">
        <w:rPr>
          <w:sz w:val="26"/>
          <w:szCs w:val="26"/>
        </w:rPr>
        <w:t>Hình</w:t>
      </w:r>
      <w:proofErr w:type="spellEnd"/>
      <w:r w:rsidRPr="00EA3A73">
        <w:rPr>
          <w:sz w:val="26"/>
          <w:szCs w:val="26"/>
        </w:rPr>
        <w:t xml:space="preserve"> </w:t>
      </w:r>
      <w:r w:rsidR="00A970CA">
        <w:rPr>
          <w:sz w:val="26"/>
          <w:szCs w:val="26"/>
        </w:rPr>
        <w:t>2.8</w:t>
      </w:r>
      <w:r w:rsidRPr="00EA3A73">
        <w:rPr>
          <w:sz w:val="26"/>
          <w:szCs w:val="26"/>
        </w:rPr>
        <w:t xml:space="preserve"> </w:t>
      </w:r>
      <w:proofErr w:type="spellStart"/>
      <w:r w:rsidRPr="00EA3A73">
        <w:rPr>
          <w:sz w:val="26"/>
          <w:szCs w:val="26"/>
        </w:rPr>
        <w:t>cho</w:t>
      </w:r>
      <w:proofErr w:type="spellEnd"/>
      <w:r w:rsidRPr="00EA3A73">
        <w:rPr>
          <w:sz w:val="26"/>
          <w:szCs w:val="26"/>
        </w:rPr>
        <w:t xml:space="preserve"> </w:t>
      </w:r>
      <w:proofErr w:type="spellStart"/>
      <w:r w:rsidRPr="00EA3A73">
        <w:rPr>
          <w:sz w:val="26"/>
          <w:szCs w:val="26"/>
        </w:rPr>
        <w:t>thấy</w:t>
      </w:r>
      <w:proofErr w:type="spellEnd"/>
      <w:r w:rsidRPr="00EA3A73">
        <w:rPr>
          <w:sz w:val="26"/>
          <w:szCs w:val="26"/>
        </w:rPr>
        <w:t xml:space="preserve"> </w:t>
      </w:r>
      <w:proofErr w:type="spellStart"/>
      <w:r w:rsidRPr="00EA3A73">
        <w:rPr>
          <w:sz w:val="26"/>
          <w:szCs w:val="26"/>
        </w:rPr>
        <w:t>một</w:t>
      </w:r>
      <w:proofErr w:type="spellEnd"/>
      <w:r w:rsidRPr="00EA3A73">
        <w:rPr>
          <w:sz w:val="26"/>
          <w:szCs w:val="26"/>
        </w:rPr>
        <w:t xml:space="preserve"> </w:t>
      </w:r>
      <w:proofErr w:type="spellStart"/>
      <w:r w:rsidRPr="00EA3A73">
        <w:rPr>
          <w:sz w:val="26"/>
          <w:szCs w:val="26"/>
        </w:rPr>
        <w:t>ảnh</w:t>
      </w:r>
      <w:proofErr w:type="spellEnd"/>
      <w:r w:rsidRPr="00EA3A73">
        <w:rPr>
          <w:sz w:val="26"/>
          <w:szCs w:val="26"/>
        </w:rPr>
        <w:t xml:space="preserve"> </w:t>
      </w:r>
      <w:proofErr w:type="spellStart"/>
      <w:r w:rsidRPr="00EA3A73">
        <w:rPr>
          <w:sz w:val="26"/>
          <w:szCs w:val="26"/>
        </w:rPr>
        <w:t>có</w:t>
      </w:r>
      <w:proofErr w:type="spellEnd"/>
      <w:r w:rsidRPr="00EA3A73">
        <w:rPr>
          <w:sz w:val="26"/>
          <w:szCs w:val="26"/>
        </w:rPr>
        <w:t xml:space="preserve"> </w:t>
      </w:r>
      <w:proofErr w:type="spellStart"/>
      <w:r w:rsidRPr="00EA3A73">
        <w:rPr>
          <w:sz w:val="26"/>
          <w:szCs w:val="26"/>
        </w:rPr>
        <w:t>chứa</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vật</w:t>
      </w:r>
      <w:proofErr w:type="spellEnd"/>
      <w:r w:rsidRPr="00EA3A73">
        <w:rPr>
          <w:sz w:val="26"/>
          <w:szCs w:val="26"/>
        </w:rPr>
        <w:t xml:space="preserve"> </w:t>
      </w:r>
      <w:proofErr w:type="spellStart"/>
      <w:r w:rsidRPr="00EA3A73">
        <w:rPr>
          <w:sz w:val="26"/>
          <w:szCs w:val="26"/>
        </w:rPr>
        <w:t>thể</w:t>
      </w:r>
      <w:proofErr w:type="spellEnd"/>
      <w:r w:rsidRPr="00EA3A73">
        <w:rPr>
          <w:sz w:val="26"/>
          <w:szCs w:val="26"/>
        </w:rPr>
        <w:t xml:space="preserve"> </w:t>
      </w:r>
      <w:proofErr w:type="spellStart"/>
      <w:r w:rsidRPr="00EA3A73">
        <w:rPr>
          <w:sz w:val="26"/>
          <w:szCs w:val="26"/>
        </w:rPr>
        <w:t>rắn</w:t>
      </w:r>
      <w:proofErr w:type="spellEnd"/>
      <w:r w:rsidRPr="00EA3A73">
        <w:rPr>
          <w:sz w:val="26"/>
          <w:szCs w:val="26"/>
        </w:rPr>
        <w:t xml:space="preserve">, </w:t>
      </w:r>
      <w:proofErr w:type="spellStart"/>
      <w:r w:rsidRPr="00EA3A73">
        <w:rPr>
          <w:sz w:val="26"/>
          <w:szCs w:val="26"/>
        </w:rPr>
        <w:t>một</w:t>
      </w:r>
      <w:proofErr w:type="spellEnd"/>
      <w:r w:rsidRPr="00EA3A73">
        <w:rPr>
          <w:sz w:val="26"/>
          <w:szCs w:val="26"/>
        </w:rPr>
        <w:t xml:space="preserve"> </w:t>
      </w:r>
      <w:proofErr w:type="spellStart"/>
      <w:r w:rsidRPr="00EA3A73">
        <w:rPr>
          <w:sz w:val="26"/>
          <w:szCs w:val="26"/>
        </w:rPr>
        <w:t>đường</w:t>
      </w:r>
      <w:proofErr w:type="spellEnd"/>
      <w:r w:rsidRPr="00EA3A73">
        <w:rPr>
          <w:sz w:val="26"/>
          <w:szCs w:val="26"/>
        </w:rPr>
        <w:t xml:space="preserve"> </w:t>
      </w:r>
      <w:proofErr w:type="spellStart"/>
      <w:r w:rsidRPr="00EA3A73">
        <w:rPr>
          <w:sz w:val="26"/>
          <w:szCs w:val="26"/>
        </w:rPr>
        <w:t>thẳng</w:t>
      </w:r>
      <w:proofErr w:type="spellEnd"/>
      <w:r w:rsidRPr="00EA3A73">
        <w:rPr>
          <w:sz w:val="26"/>
          <w:szCs w:val="26"/>
        </w:rPr>
        <w:t xml:space="preserve"> </w:t>
      </w:r>
      <w:proofErr w:type="spellStart"/>
      <w:r w:rsidRPr="00EA3A73">
        <w:rPr>
          <w:sz w:val="26"/>
          <w:szCs w:val="26"/>
        </w:rPr>
        <w:t>và</w:t>
      </w:r>
      <w:proofErr w:type="spellEnd"/>
      <w:r w:rsidRPr="00EA3A73">
        <w:rPr>
          <w:sz w:val="26"/>
          <w:szCs w:val="26"/>
        </w:rPr>
        <w:t xml:space="preserve"> </w:t>
      </w:r>
      <w:proofErr w:type="spellStart"/>
      <w:r w:rsidRPr="00EA3A73">
        <w:rPr>
          <w:sz w:val="26"/>
          <w:szCs w:val="26"/>
        </w:rPr>
        <w:t>một</w:t>
      </w:r>
      <w:proofErr w:type="spellEnd"/>
      <w:r w:rsidRPr="00EA3A73">
        <w:rPr>
          <w:sz w:val="26"/>
          <w:szCs w:val="26"/>
        </w:rPr>
        <w:t xml:space="preserve"> </w:t>
      </w:r>
      <w:proofErr w:type="spellStart"/>
      <w:r w:rsidRPr="00EA3A73">
        <w:rPr>
          <w:sz w:val="26"/>
          <w:szCs w:val="26"/>
        </w:rPr>
        <w:t>điểm</w:t>
      </w:r>
      <w:proofErr w:type="spellEnd"/>
      <w:r w:rsidRPr="00EA3A73">
        <w:rPr>
          <w:sz w:val="26"/>
          <w:szCs w:val="26"/>
        </w:rPr>
        <w:t xml:space="preserve"> </w:t>
      </w:r>
      <w:proofErr w:type="spellStart"/>
      <w:r w:rsidRPr="00EA3A73">
        <w:rPr>
          <w:sz w:val="26"/>
          <w:szCs w:val="26"/>
        </w:rPr>
        <w:t>nhiễu</w:t>
      </w:r>
      <w:proofErr w:type="spellEnd"/>
      <w:r w:rsidRPr="00EA3A73">
        <w:rPr>
          <w:sz w:val="26"/>
          <w:szCs w:val="26"/>
        </w:rPr>
        <w:t xml:space="preserve"> </w:t>
      </w:r>
      <w:proofErr w:type="spellStart"/>
      <w:r w:rsidRPr="00EA3A73">
        <w:rPr>
          <w:sz w:val="26"/>
          <w:szCs w:val="26"/>
        </w:rPr>
        <w:t>đơn</w:t>
      </w:r>
      <w:proofErr w:type="spellEnd"/>
      <w:r w:rsidRPr="00EA3A73">
        <w:rPr>
          <w:sz w:val="26"/>
          <w:szCs w:val="26"/>
        </w:rPr>
        <w:t xml:space="preserve"> </w:t>
      </w:r>
      <w:proofErr w:type="spellStart"/>
      <w:r w:rsidRPr="00EA3A73">
        <w:rPr>
          <w:sz w:val="26"/>
          <w:szCs w:val="26"/>
        </w:rPr>
        <w:t>lẻ</w:t>
      </w:r>
      <w:proofErr w:type="spellEnd"/>
      <w:r w:rsidRPr="00EA3A73">
        <w:rPr>
          <w:sz w:val="26"/>
          <w:szCs w:val="26"/>
        </w:rPr>
        <w:t xml:space="preserve">. </w:t>
      </w:r>
      <w:proofErr w:type="spellStart"/>
      <w:r w:rsidRPr="00EA3A73">
        <w:rPr>
          <w:sz w:val="26"/>
          <w:szCs w:val="26"/>
        </w:rPr>
        <w:t>Hình</w:t>
      </w:r>
      <w:proofErr w:type="spellEnd"/>
      <w:r w:rsidRPr="00EA3A73">
        <w:rPr>
          <w:sz w:val="26"/>
          <w:szCs w:val="26"/>
        </w:rPr>
        <w:t xml:space="preserve"> </w:t>
      </w:r>
      <w:r w:rsidR="00A970CA">
        <w:rPr>
          <w:sz w:val="26"/>
          <w:szCs w:val="26"/>
        </w:rPr>
        <w:t>2.9</w:t>
      </w:r>
      <w:r w:rsidRPr="00EA3A73">
        <w:rPr>
          <w:sz w:val="26"/>
          <w:szCs w:val="26"/>
        </w:rPr>
        <w:t xml:space="preserve"> </w:t>
      </w:r>
      <w:proofErr w:type="spellStart"/>
      <w:r w:rsidRPr="00EA3A73">
        <w:rPr>
          <w:sz w:val="26"/>
          <w:szCs w:val="26"/>
        </w:rPr>
        <w:t>là</w:t>
      </w:r>
      <w:proofErr w:type="spellEnd"/>
      <w:r w:rsidRPr="00EA3A73">
        <w:rPr>
          <w:sz w:val="26"/>
          <w:szCs w:val="26"/>
        </w:rPr>
        <w:t xml:space="preserve"> </w:t>
      </w:r>
      <w:proofErr w:type="spellStart"/>
      <w:r w:rsidRPr="00EA3A73">
        <w:rPr>
          <w:sz w:val="26"/>
          <w:szCs w:val="26"/>
        </w:rPr>
        <w:t>một</w:t>
      </w:r>
      <w:proofErr w:type="spellEnd"/>
      <w:r w:rsidRPr="00EA3A73">
        <w:rPr>
          <w:sz w:val="26"/>
          <w:szCs w:val="26"/>
        </w:rPr>
        <w:t xml:space="preserve"> </w:t>
      </w:r>
      <w:proofErr w:type="spellStart"/>
      <w:r w:rsidRPr="00EA3A73">
        <w:rPr>
          <w:sz w:val="26"/>
          <w:szCs w:val="26"/>
        </w:rPr>
        <w:t>biểu</w:t>
      </w:r>
      <w:proofErr w:type="spellEnd"/>
      <w:r w:rsidRPr="00EA3A73">
        <w:rPr>
          <w:sz w:val="26"/>
          <w:szCs w:val="26"/>
        </w:rPr>
        <w:t xml:space="preserve"> </w:t>
      </w:r>
      <w:proofErr w:type="spellStart"/>
      <w:r w:rsidRPr="00EA3A73">
        <w:rPr>
          <w:sz w:val="26"/>
          <w:szCs w:val="26"/>
        </w:rPr>
        <w:t>đồ</w:t>
      </w:r>
      <w:proofErr w:type="spellEnd"/>
      <w:r w:rsidRPr="00EA3A73">
        <w:rPr>
          <w:sz w:val="26"/>
          <w:szCs w:val="26"/>
        </w:rPr>
        <w:t xml:space="preserve"> </w:t>
      </w:r>
      <w:proofErr w:type="spellStart"/>
      <w:r w:rsidRPr="00EA3A73">
        <w:rPr>
          <w:sz w:val="26"/>
          <w:szCs w:val="26"/>
        </w:rPr>
        <w:t>cường</w:t>
      </w:r>
      <w:proofErr w:type="spellEnd"/>
      <w:r w:rsidRPr="00EA3A73">
        <w:rPr>
          <w:sz w:val="26"/>
          <w:szCs w:val="26"/>
        </w:rPr>
        <w:t xml:space="preserve"> </w:t>
      </w:r>
      <w:proofErr w:type="spellStart"/>
      <w:r w:rsidRPr="00EA3A73">
        <w:rPr>
          <w:sz w:val="26"/>
          <w:szCs w:val="26"/>
        </w:rPr>
        <w:t>độ</w:t>
      </w:r>
      <w:proofErr w:type="spellEnd"/>
      <w:r w:rsidRPr="00EA3A73">
        <w:rPr>
          <w:sz w:val="26"/>
          <w:szCs w:val="26"/>
        </w:rPr>
        <w:t xml:space="preserve"> </w:t>
      </w:r>
      <w:proofErr w:type="spellStart"/>
      <w:r w:rsidRPr="00EA3A73">
        <w:rPr>
          <w:sz w:val="26"/>
          <w:szCs w:val="26"/>
        </w:rPr>
        <w:t>ngang</w:t>
      </w:r>
      <w:proofErr w:type="spellEnd"/>
      <w:r w:rsidRPr="00EA3A73">
        <w:rPr>
          <w:sz w:val="26"/>
          <w:szCs w:val="26"/>
        </w:rPr>
        <w:t xml:space="preserve"> </w:t>
      </w:r>
      <w:proofErr w:type="spellStart"/>
      <w:r w:rsidRPr="00EA3A73">
        <w:rPr>
          <w:sz w:val="26"/>
          <w:szCs w:val="26"/>
        </w:rPr>
        <w:t>của</w:t>
      </w:r>
      <w:proofErr w:type="spellEnd"/>
      <w:r w:rsidRPr="00EA3A73">
        <w:rPr>
          <w:sz w:val="26"/>
          <w:szCs w:val="26"/>
        </w:rPr>
        <w:t xml:space="preserve"> </w:t>
      </w:r>
      <w:proofErr w:type="spellStart"/>
      <w:r w:rsidRPr="00EA3A73">
        <w:rPr>
          <w:sz w:val="26"/>
          <w:szCs w:val="26"/>
        </w:rPr>
        <w:t>ảnh</w:t>
      </w:r>
      <w:proofErr w:type="spellEnd"/>
      <w:r w:rsidRPr="00EA3A73">
        <w:rPr>
          <w:sz w:val="26"/>
          <w:szCs w:val="26"/>
        </w:rPr>
        <w:t xml:space="preserve">, bao </w:t>
      </w:r>
      <w:proofErr w:type="spellStart"/>
      <w:r w:rsidRPr="00EA3A73">
        <w:rPr>
          <w:sz w:val="26"/>
          <w:szCs w:val="26"/>
        </w:rPr>
        <w:t>gồm</w:t>
      </w:r>
      <w:proofErr w:type="spellEnd"/>
      <w:r w:rsidRPr="00EA3A73">
        <w:rPr>
          <w:sz w:val="26"/>
          <w:szCs w:val="26"/>
        </w:rPr>
        <w:t xml:space="preserve"> </w:t>
      </w:r>
      <w:proofErr w:type="spellStart"/>
      <w:r w:rsidRPr="00EA3A73">
        <w:rPr>
          <w:sz w:val="26"/>
          <w:szCs w:val="26"/>
        </w:rPr>
        <w:t>cả</w:t>
      </w:r>
      <w:proofErr w:type="spellEnd"/>
      <w:r w:rsidRPr="00EA3A73">
        <w:rPr>
          <w:sz w:val="26"/>
          <w:szCs w:val="26"/>
        </w:rPr>
        <w:t xml:space="preserve"> </w:t>
      </w:r>
      <w:proofErr w:type="spellStart"/>
      <w:r w:rsidRPr="00EA3A73">
        <w:rPr>
          <w:sz w:val="26"/>
          <w:szCs w:val="26"/>
        </w:rPr>
        <w:t>điểm</w:t>
      </w:r>
      <w:proofErr w:type="spellEnd"/>
      <w:r w:rsidRPr="00EA3A73">
        <w:rPr>
          <w:sz w:val="26"/>
          <w:szCs w:val="26"/>
        </w:rPr>
        <w:t xml:space="preserve"> </w:t>
      </w:r>
      <w:proofErr w:type="spellStart"/>
      <w:r w:rsidRPr="00EA3A73">
        <w:rPr>
          <w:sz w:val="26"/>
          <w:szCs w:val="26"/>
        </w:rPr>
        <w:t>rời</w:t>
      </w:r>
      <w:proofErr w:type="spellEnd"/>
      <w:r w:rsidRPr="00EA3A73">
        <w:rPr>
          <w:sz w:val="26"/>
          <w:szCs w:val="26"/>
        </w:rPr>
        <w:t xml:space="preserve"> </w:t>
      </w:r>
      <w:proofErr w:type="spellStart"/>
      <w:r w:rsidRPr="00EA3A73">
        <w:rPr>
          <w:sz w:val="26"/>
          <w:szCs w:val="26"/>
        </w:rPr>
        <w:t>rạc</w:t>
      </w:r>
      <w:proofErr w:type="spellEnd"/>
      <w:r w:rsidRPr="00EA3A73">
        <w:rPr>
          <w:sz w:val="26"/>
          <w:szCs w:val="26"/>
        </w:rPr>
        <w:t xml:space="preserve">. Các </w:t>
      </w:r>
      <w:proofErr w:type="spellStart"/>
      <w:r w:rsidRPr="00EA3A73">
        <w:rPr>
          <w:sz w:val="26"/>
          <w:szCs w:val="26"/>
        </w:rPr>
        <w:t>chuyển</w:t>
      </w:r>
      <w:proofErr w:type="spellEnd"/>
      <w:r w:rsidRPr="00EA3A73">
        <w:rPr>
          <w:sz w:val="26"/>
          <w:szCs w:val="26"/>
        </w:rPr>
        <w:t xml:space="preserve"> </w:t>
      </w:r>
      <w:proofErr w:type="spellStart"/>
      <w:r w:rsidRPr="00EA3A73">
        <w:rPr>
          <w:sz w:val="26"/>
          <w:szCs w:val="26"/>
        </w:rPr>
        <w:t>tiếp</w:t>
      </w:r>
      <w:proofErr w:type="spellEnd"/>
      <w:r w:rsidRPr="00EA3A73">
        <w:rPr>
          <w:sz w:val="26"/>
          <w:szCs w:val="26"/>
        </w:rPr>
        <w:t xml:space="preserve"> </w:t>
      </w:r>
      <w:proofErr w:type="spellStart"/>
      <w:r w:rsidRPr="00EA3A73">
        <w:rPr>
          <w:sz w:val="26"/>
          <w:szCs w:val="26"/>
        </w:rPr>
        <w:t>cường</w:t>
      </w:r>
      <w:proofErr w:type="spellEnd"/>
      <w:r w:rsidRPr="00EA3A73">
        <w:rPr>
          <w:sz w:val="26"/>
          <w:szCs w:val="26"/>
        </w:rPr>
        <w:t xml:space="preserve"> </w:t>
      </w:r>
      <w:proofErr w:type="spellStart"/>
      <w:r w:rsidRPr="00EA3A73">
        <w:rPr>
          <w:sz w:val="26"/>
          <w:szCs w:val="26"/>
        </w:rPr>
        <w:t>độ</w:t>
      </w:r>
      <w:proofErr w:type="spellEnd"/>
      <w:r w:rsidRPr="00EA3A73">
        <w:rPr>
          <w:sz w:val="26"/>
          <w:szCs w:val="26"/>
        </w:rPr>
        <w:t xml:space="preserve"> </w:t>
      </w:r>
      <w:proofErr w:type="spellStart"/>
      <w:r w:rsidRPr="00EA3A73">
        <w:rPr>
          <w:sz w:val="26"/>
          <w:szCs w:val="26"/>
        </w:rPr>
        <w:t>giữa</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vật</w:t>
      </w:r>
      <w:proofErr w:type="spellEnd"/>
      <w:r w:rsidRPr="00EA3A73">
        <w:rPr>
          <w:sz w:val="26"/>
          <w:szCs w:val="26"/>
        </w:rPr>
        <w:t xml:space="preserve"> </w:t>
      </w:r>
      <w:proofErr w:type="spellStart"/>
      <w:r w:rsidRPr="00EA3A73">
        <w:rPr>
          <w:sz w:val="26"/>
          <w:szCs w:val="26"/>
        </w:rPr>
        <w:t>thể</w:t>
      </w:r>
      <w:proofErr w:type="spellEnd"/>
      <w:r w:rsidRPr="00EA3A73">
        <w:rPr>
          <w:sz w:val="26"/>
          <w:szCs w:val="26"/>
        </w:rPr>
        <w:t xml:space="preserve"> </w:t>
      </w:r>
      <w:proofErr w:type="spellStart"/>
      <w:r w:rsidRPr="00EA3A73">
        <w:rPr>
          <w:sz w:val="26"/>
          <w:szCs w:val="26"/>
        </w:rPr>
        <w:t>rắn</w:t>
      </w:r>
      <w:proofErr w:type="spellEnd"/>
      <w:r w:rsidRPr="00EA3A73">
        <w:rPr>
          <w:sz w:val="26"/>
          <w:szCs w:val="26"/>
        </w:rPr>
        <w:t xml:space="preserve"> </w:t>
      </w:r>
      <w:proofErr w:type="spellStart"/>
      <w:r w:rsidRPr="00EA3A73">
        <w:rPr>
          <w:sz w:val="26"/>
          <w:szCs w:val="26"/>
        </w:rPr>
        <w:t>và</w:t>
      </w:r>
      <w:proofErr w:type="spellEnd"/>
      <w:r w:rsidRPr="00EA3A73">
        <w:rPr>
          <w:sz w:val="26"/>
          <w:szCs w:val="26"/>
        </w:rPr>
        <w:t xml:space="preserve"> </w:t>
      </w:r>
      <w:proofErr w:type="spellStart"/>
      <w:r w:rsidRPr="00EA3A73">
        <w:rPr>
          <w:sz w:val="26"/>
          <w:szCs w:val="26"/>
        </w:rPr>
        <w:t>nền</w:t>
      </w:r>
      <w:proofErr w:type="spellEnd"/>
      <w:r w:rsidRPr="00EA3A73">
        <w:rPr>
          <w:sz w:val="26"/>
          <w:szCs w:val="26"/>
        </w:rPr>
        <w:t xml:space="preserve"> </w:t>
      </w:r>
      <w:proofErr w:type="spellStart"/>
      <w:r w:rsidRPr="00EA3A73">
        <w:rPr>
          <w:sz w:val="26"/>
          <w:szCs w:val="26"/>
        </w:rPr>
        <w:t>dọc</w:t>
      </w:r>
      <w:proofErr w:type="spellEnd"/>
      <w:r w:rsidRPr="00EA3A73">
        <w:rPr>
          <w:sz w:val="26"/>
          <w:szCs w:val="26"/>
        </w:rPr>
        <w:t xml:space="preserve"> </w:t>
      </w:r>
      <w:proofErr w:type="spellStart"/>
      <w:r w:rsidRPr="00EA3A73">
        <w:rPr>
          <w:sz w:val="26"/>
          <w:szCs w:val="26"/>
        </w:rPr>
        <w:t>theo</w:t>
      </w:r>
      <w:proofErr w:type="spellEnd"/>
      <w:r w:rsidRPr="00EA3A73">
        <w:rPr>
          <w:sz w:val="26"/>
          <w:szCs w:val="26"/>
        </w:rPr>
        <w:t xml:space="preserve"> </w:t>
      </w:r>
      <w:proofErr w:type="spellStart"/>
      <w:r w:rsidRPr="00EA3A73">
        <w:rPr>
          <w:sz w:val="26"/>
          <w:szCs w:val="26"/>
        </w:rPr>
        <w:t>đường</w:t>
      </w:r>
      <w:proofErr w:type="spellEnd"/>
      <w:r w:rsidRPr="00EA3A73">
        <w:rPr>
          <w:sz w:val="26"/>
          <w:szCs w:val="26"/>
        </w:rPr>
        <w:t xml:space="preserve"> </w:t>
      </w:r>
      <w:proofErr w:type="spellStart"/>
      <w:r w:rsidRPr="00EA3A73">
        <w:rPr>
          <w:sz w:val="26"/>
          <w:szCs w:val="26"/>
        </w:rPr>
        <w:t>quét</w:t>
      </w:r>
      <w:proofErr w:type="spellEnd"/>
      <w:r w:rsidRPr="00EA3A73">
        <w:rPr>
          <w:sz w:val="26"/>
          <w:szCs w:val="26"/>
        </w:rPr>
        <w:t xml:space="preserve"> </w:t>
      </w:r>
      <w:proofErr w:type="spellStart"/>
      <w:r w:rsidRPr="00EA3A73">
        <w:rPr>
          <w:sz w:val="26"/>
          <w:szCs w:val="26"/>
        </w:rPr>
        <w:t>cho</w:t>
      </w:r>
      <w:proofErr w:type="spellEnd"/>
      <w:r w:rsidRPr="00EA3A73">
        <w:rPr>
          <w:sz w:val="26"/>
          <w:szCs w:val="26"/>
        </w:rPr>
        <w:t xml:space="preserve"> </w:t>
      </w:r>
      <w:proofErr w:type="spellStart"/>
      <w:r w:rsidRPr="00EA3A73">
        <w:rPr>
          <w:sz w:val="26"/>
          <w:szCs w:val="26"/>
        </w:rPr>
        <w:lastRenderedPageBreak/>
        <w:t>thấy</w:t>
      </w:r>
      <w:proofErr w:type="spellEnd"/>
      <w:r w:rsidRPr="00EA3A73">
        <w:rPr>
          <w:sz w:val="26"/>
          <w:szCs w:val="26"/>
        </w:rPr>
        <w:t xml:space="preserve"> </w:t>
      </w:r>
      <w:proofErr w:type="spellStart"/>
      <w:r w:rsidRPr="00EA3A73">
        <w:rPr>
          <w:sz w:val="26"/>
          <w:szCs w:val="26"/>
        </w:rPr>
        <w:t>hai</w:t>
      </w:r>
      <w:proofErr w:type="spellEnd"/>
      <w:r w:rsidRPr="00EA3A73">
        <w:rPr>
          <w:sz w:val="26"/>
          <w:szCs w:val="26"/>
        </w:rPr>
        <w:t xml:space="preserve"> </w:t>
      </w:r>
      <w:proofErr w:type="spellStart"/>
      <w:r w:rsidRPr="00EA3A73">
        <w:rPr>
          <w:sz w:val="26"/>
          <w:szCs w:val="26"/>
        </w:rPr>
        <w:t>loại</w:t>
      </w:r>
      <w:proofErr w:type="spellEnd"/>
      <w:r w:rsidRPr="00EA3A73">
        <w:rPr>
          <w:sz w:val="26"/>
          <w:szCs w:val="26"/>
        </w:rPr>
        <w:t xml:space="preserve"> </w:t>
      </w:r>
      <w:proofErr w:type="spellStart"/>
      <w:r w:rsidRPr="00EA3A73">
        <w:rPr>
          <w:sz w:val="26"/>
          <w:szCs w:val="26"/>
        </w:rPr>
        <w:t>cạnh</w:t>
      </w:r>
      <w:proofErr w:type="spellEnd"/>
      <w:r w:rsidRPr="00EA3A73">
        <w:rPr>
          <w:sz w:val="26"/>
          <w:szCs w:val="26"/>
        </w:rPr>
        <w:t xml:space="preserve">: </w:t>
      </w:r>
      <w:proofErr w:type="spellStart"/>
      <w:r w:rsidRPr="00EA3A73">
        <w:rPr>
          <w:sz w:val="26"/>
          <w:szCs w:val="26"/>
        </w:rPr>
        <w:t>cạnh</w:t>
      </w:r>
      <w:proofErr w:type="spellEnd"/>
      <w:r w:rsidRPr="00EA3A73">
        <w:rPr>
          <w:sz w:val="26"/>
          <w:szCs w:val="26"/>
        </w:rPr>
        <w:t xml:space="preserve"> </w:t>
      </w:r>
      <w:proofErr w:type="spellStart"/>
      <w:r w:rsidRPr="00EA3A73">
        <w:rPr>
          <w:sz w:val="26"/>
          <w:szCs w:val="26"/>
        </w:rPr>
        <w:t>dạng</w:t>
      </w:r>
      <w:proofErr w:type="spellEnd"/>
      <w:r w:rsidRPr="00EA3A73">
        <w:rPr>
          <w:sz w:val="26"/>
          <w:szCs w:val="26"/>
        </w:rPr>
        <w:t xml:space="preserve"> </w:t>
      </w:r>
      <w:proofErr w:type="spellStart"/>
      <w:r w:rsidRPr="00EA3A73">
        <w:rPr>
          <w:sz w:val="26"/>
          <w:szCs w:val="26"/>
        </w:rPr>
        <w:t>dốc</w:t>
      </w:r>
      <w:proofErr w:type="spellEnd"/>
      <w:r w:rsidRPr="00EA3A73">
        <w:rPr>
          <w:sz w:val="26"/>
          <w:szCs w:val="26"/>
        </w:rPr>
        <w:t xml:space="preserve"> (</w:t>
      </w:r>
      <w:proofErr w:type="spellStart"/>
      <w:r w:rsidRPr="00EA3A73">
        <w:rPr>
          <w:sz w:val="26"/>
          <w:szCs w:val="26"/>
        </w:rPr>
        <w:t>trái</w:t>
      </w:r>
      <w:proofErr w:type="spellEnd"/>
      <w:r w:rsidRPr="00EA3A73">
        <w:rPr>
          <w:sz w:val="26"/>
          <w:szCs w:val="26"/>
        </w:rPr>
        <w:t xml:space="preserve">) </w:t>
      </w:r>
      <w:proofErr w:type="spellStart"/>
      <w:r w:rsidRPr="00EA3A73">
        <w:rPr>
          <w:sz w:val="26"/>
          <w:szCs w:val="26"/>
        </w:rPr>
        <w:t>và</w:t>
      </w:r>
      <w:proofErr w:type="spellEnd"/>
      <w:r w:rsidRPr="00EA3A73">
        <w:rPr>
          <w:sz w:val="26"/>
          <w:szCs w:val="26"/>
        </w:rPr>
        <w:t xml:space="preserve"> </w:t>
      </w:r>
      <w:proofErr w:type="spellStart"/>
      <w:r w:rsidRPr="00EA3A73">
        <w:rPr>
          <w:sz w:val="26"/>
          <w:szCs w:val="26"/>
        </w:rPr>
        <w:t>cạnh</w:t>
      </w:r>
      <w:proofErr w:type="spellEnd"/>
      <w:r w:rsidRPr="00EA3A73">
        <w:rPr>
          <w:sz w:val="26"/>
          <w:szCs w:val="26"/>
        </w:rPr>
        <w:t xml:space="preserve"> </w:t>
      </w:r>
      <w:proofErr w:type="spellStart"/>
      <w:r w:rsidRPr="00EA3A73">
        <w:rPr>
          <w:sz w:val="26"/>
          <w:szCs w:val="26"/>
        </w:rPr>
        <w:t>dạng</w:t>
      </w:r>
      <w:proofErr w:type="spellEnd"/>
      <w:r w:rsidRPr="00EA3A73">
        <w:rPr>
          <w:sz w:val="26"/>
          <w:szCs w:val="26"/>
        </w:rPr>
        <w:t xml:space="preserve"> </w:t>
      </w:r>
      <w:proofErr w:type="spellStart"/>
      <w:r w:rsidRPr="00EA3A73">
        <w:rPr>
          <w:sz w:val="26"/>
          <w:szCs w:val="26"/>
        </w:rPr>
        <w:t>bậc</w:t>
      </w:r>
      <w:proofErr w:type="spellEnd"/>
      <w:r w:rsidRPr="00EA3A73">
        <w:rPr>
          <w:sz w:val="26"/>
          <w:szCs w:val="26"/>
        </w:rPr>
        <w:t xml:space="preserve"> (</w:t>
      </w:r>
      <w:proofErr w:type="spellStart"/>
      <w:r w:rsidRPr="00EA3A73">
        <w:rPr>
          <w:sz w:val="26"/>
          <w:szCs w:val="26"/>
        </w:rPr>
        <w:t>phải</w:t>
      </w:r>
      <w:proofErr w:type="spellEnd"/>
      <w:r w:rsidRPr="00EA3A73">
        <w:rPr>
          <w:sz w:val="26"/>
          <w:szCs w:val="26"/>
        </w:rPr>
        <w:t xml:space="preserve">). </w:t>
      </w:r>
      <w:proofErr w:type="spellStart"/>
      <w:r w:rsidRPr="00EA3A73">
        <w:rPr>
          <w:sz w:val="26"/>
          <w:szCs w:val="26"/>
        </w:rPr>
        <w:t>Hình</w:t>
      </w:r>
      <w:proofErr w:type="spellEnd"/>
      <w:r w:rsidRPr="00EA3A73">
        <w:rPr>
          <w:sz w:val="26"/>
          <w:szCs w:val="26"/>
        </w:rPr>
        <w:t xml:space="preserve"> </w:t>
      </w:r>
      <w:r w:rsidR="00CF1F54">
        <w:rPr>
          <w:sz w:val="26"/>
          <w:szCs w:val="26"/>
        </w:rPr>
        <w:t>2.10</w:t>
      </w:r>
      <w:r w:rsidRPr="00EA3A73">
        <w:rPr>
          <w:sz w:val="26"/>
          <w:szCs w:val="26"/>
        </w:rPr>
        <w:t xml:space="preserve"> </w:t>
      </w:r>
      <w:proofErr w:type="spellStart"/>
      <w:r w:rsidRPr="00EA3A73">
        <w:rPr>
          <w:sz w:val="26"/>
          <w:szCs w:val="26"/>
        </w:rPr>
        <w:t>là</w:t>
      </w:r>
      <w:proofErr w:type="spellEnd"/>
      <w:r w:rsidRPr="00EA3A73">
        <w:rPr>
          <w:sz w:val="26"/>
          <w:szCs w:val="26"/>
        </w:rPr>
        <w:t xml:space="preserve"> </w:t>
      </w:r>
      <w:proofErr w:type="spellStart"/>
      <w:r w:rsidRPr="00EA3A73">
        <w:rPr>
          <w:sz w:val="26"/>
          <w:szCs w:val="26"/>
        </w:rPr>
        <w:t>phiên</w:t>
      </w:r>
      <w:proofErr w:type="spellEnd"/>
      <w:r w:rsidRPr="00EA3A73">
        <w:rPr>
          <w:sz w:val="26"/>
          <w:szCs w:val="26"/>
        </w:rPr>
        <w:t xml:space="preserve"> </w:t>
      </w:r>
      <w:proofErr w:type="spellStart"/>
      <w:r w:rsidRPr="00EA3A73">
        <w:rPr>
          <w:sz w:val="26"/>
          <w:szCs w:val="26"/>
        </w:rPr>
        <w:t>bản</w:t>
      </w:r>
      <w:proofErr w:type="spellEnd"/>
      <w:r w:rsidRPr="00EA3A73">
        <w:rPr>
          <w:sz w:val="26"/>
          <w:szCs w:val="26"/>
        </w:rPr>
        <w:t xml:space="preserve"> </w:t>
      </w:r>
      <w:proofErr w:type="spellStart"/>
      <w:r w:rsidRPr="00EA3A73">
        <w:rPr>
          <w:sz w:val="26"/>
          <w:szCs w:val="26"/>
        </w:rPr>
        <w:t>đơn</w:t>
      </w:r>
      <w:proofErr w:type="spellEnd"/>
      <w:r w:rsidRPr="00EA3A73">
        <w:rPr>
          <w:sz w:val="26"/>
          <w:szCs w:val="26"/>
        </w:rPr>
        <w:t xml:space="preserve"> </w:t>
      </w:r>
      <w:proofErr w:type="spellStart"/>
      <w:r w:rsidRPr="00EA3A73">
        <w:rPr>
          <w:sz w:val="26"/>
          <w:szCs w:val="26"/>
        </w:rPr>
        <w:t>giản</w:t>
      </w:r>
      <w:proofErr w:type="spellEnd"/>
      <w:r w:rsidRPr="00EA3A73">
        <w:rPr>
          <w:sz w:val="26"/>
          <w:szCs w:val="26"/>
        </w:rPr>
        <w:t xml:space="preserve"> </w:t>
      </w:r>
      <w:proofErr w:type="spellStart"/>
      <w:r w:rsidRPr="00EA3A73">
        <w:rPr>
          <w:sz w:val="26"/>
          <w:szCs w:val="26"/>
        </w:rPr>
        <w:t>của</w:t>
      </w:r>
      <w:proofErr w:type="spellEnd"/>
      <w:r w:rsidRPr="00EA3A73">
        <w:rPr>
          <w:sz w:val="26"/>
          <w:szCs w:val="26"/>
        </w:rPr>
        <w:t xml:space="preserve"> </w:t>
      </w:r>
      <w:proofErr w:type="spellStart"/>
      <w:r w:rsidRPr="00EA3A73">
        <w:rPr>
          <w:sz w:val="26"/>
          <w:szCs w:val="26"/>
        </w:rPr>
        <w:t>biểu</w:t>
      </w:r>
      <w:proofErr w:type="spellEnd"/>
      <w:r w:rsidRPr="00EA3A73">
        <w:rPr>
          <w:sz w:val="26"/>
          <w:szCs w:val="26"/>
        </w:rPr>
        <w:t xml:space="preserve"> </w:t>
      </w:r>
      <w:proofErr w:type="spellStart"/>
      <w:r w:rsidRPr="00EA3A73">
        <w:rPr>
          <w:sz w:val="26"/>
          <w:szCs w:val="26"/>
        </w:rPr>
        <w:t>đồ</w:t>
      </w:r>
      <w:proofErr w:type="spellEnd"/>
      <w:r w:rsidRPr="00EA3A73">
        <w:rPr>
          <w:sz w:val="26"/>
          <w:szCs w:val="26"/>
        </w:rPr>
        <w:t xml:space="preserve">, </w:t>
      </w:r>
      <w:proofErr w:type="spellStart"/>
      <w:r w:rsidRPr="00EA3A73">
        <w:rPr>
          <w:sz w:val="26"/>
          <w:szCs w:val="26"/>
        </w:rPr>
        <w:t>với</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điểm</w:t>
      </w:r>
      <w:proofErr w:type="spellEnd"/>
      <w:r w:rsidRPr="00EA3A73">
        <w:rPr>
          <w:sz w:val="26"/>
          <w:szCs w:val="26"/>
        </w:rPr>
        <w:t xml:space="preserve"> </w:t>
      </w:r>
      <w:proofErr w:type="spellStart"/>
      <w:r w:rsidRPr="00EA3A73">
        <w:rPr>
          <w:sz w:val="26"/>
          <w:szCs w:val="26"/>
        </w:rPr>
        <w:t>đủ</w:t>
      </w:r>
      <w:proofErr w:type="spellEnd"/>
      <w:r w:rsidRPr="00EA3A73">
        <w:rPr>
          <w:sz w:val="26"/>
          <w:szCs w:val="26"/>
        </w:rPr>
        <w:t xml:space="preserve"> </w:t>
      </w:r>
      <w:proofErr w:type="spellStart"/>
      <w:r w:rsidRPr="00EA3A73">
        <w:rPr>
          <w:sz w:val="26"/>
          <w:szCs w:val="26"/>
        </w:rPr>
        <w:t>để</w:t>
      </w:r>
      <w:proofErr w:type="spellEnd"/>
      <w:r w:rsidRPr="00EA3A73">
        <w:rPr>
          <w:sz w:val="26"/>
          <w:szCs w:val="26"/>
        </w:rPr>
        <w:t xml:space="preserve"> </w:t>
      </w:r>
      <w:proofErr w:type="spellStart"/>
      <w:r w:rsidRPr="00EA3A73">
        <w:rPr>
          <w:sz w:val="26"/>
          <w:szCs w:val="26"/>
        </w:rPr>
        <w:t>phân</w:t>
      </w:r>
      <w:proofErr w:type="spellEnd"/>
      <w:r w:rsidRPr="00EA3A73">
        <w:rPr>
          <w:sz w:val="26"/>
          <w:szCs w:val="26"/>
        </w:rPr>
        <w:t xml:space="preserve"> </w:t>
      </w:r>
      <w:proofErr w:type="spellStart"/>
      <w:r w:rsidRPr="00EA3A73">
        <w:rPr>
          <w:sz w:val="26"/>
          <w:szCs w:val="26"/>
        </w:rPr>
        <w:t>tích</w:t>
      </w:r>
      <w:proofErr w:type="spellEnd"/>
      <w:r w:rsidRPr="00EA3A73">
        <w:rPr>
          <w:sz w:val="26"/>
          <w:szCs w:val="26"/>
        </w:rPr>
        <w:t xml:space="preserve"> </w:t>
      </w:r>
      <w:proofErr w:type="spellStart"/>
      <w:r w:rsidRPr="00EA3A73">
        <w:rPr>
          <w:sz w:val="26"/>
          <w:szCs w:val="26"/>
        </w:rPr>
        <w:t>cách</w:t>
      </w:r>
      <w:proofErr w:type="spellEnd"/>
      <w:r w:rsidRPr="00EA3A73">
        <w:rPr>
          <w:sz w:val="26"/>
          <w:szCs w:val="26"/>
        </w:rPr>
        <w:t xml:space="preserve"> </w:t>
      </w:r>
      <w:proofErr w:type="spellStart"/>
      <w:r w:rsidRPr="00EA3A73">
        <w:rPr>
          <w:sz w:val="26"/>
          <w:szCs w:val="26"/>
        </w:rPr>
        <w:t>đạo</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bậc</w:t>
      </w:r>
      <w:proofErr w:type="spellEnd"/>
      <w:r w:rsidRPr="00EA3A73">
        <w:rPr>
          <w:sz w:val="26"/>
          <w:szCs w:val="26"/>
        </w:rPr>
        <w:t xml:space="preserve"> </w:t>
      </w:r>
      <w:proofErr w:type="spellStart"/>
      <w:r w:rsidRPr="00EA3A73">
        <w:rPr>
          <w:sz w:val="26"/>
          <w:szCs w:val="26"/>
        </w:rPr>
        <w:t>nhất</w:t>
      </w:r>
      <w:proofErr w:type="spellEnd"/>
      <w:r w:rsidRPr="00EA3A73">
        <w:rPr>
          <w:sz w:val="26"/>
          <w:szCs w:val="26"/>
        </w:rPr>
        <w:t xml:space="preserve"> </w:t>
      </w:r>
      <w:proofErr w:type="spellStart"/>
      <w:r w:rsidRPr="00EA3A73">
        <w:rPr>
          <w:sz w:val="26"/>
          <w:szCs w:val="26"/>
        </w:rPr>
        <w:t>và</w:t>
      </w:r>
      <w:proofErr w:type="spellEnd"/>
      <w:r w:rsidRPr="00EA3A73">
        <w:rPr>
          <w:sz w:val="26"/>
          <w:szCs w:val="26"/>
        </w:rPr>
        <w:t xml:space="preserve"> </w:t>
      </w:r>
      <w:proofErr w:type="spellStart"/>
      <w:r w:rsidRPr="00EA3A73">
        <w:rPr>
          <w:sz w:val="26"/>
          <w:szCs w:val="26"/>
        </w:rPr>
        <w:t>bậc</w:t>
      </w:r>
      <w:proofErr w:type="spellEnd"/>
      <w:r w:rsidRPr="00EA3A73">
        <w:rPr>
          <w:sz w:val="26"/>
          <w:szCs w:val="26"/>
        </w:rPr>
        <w:t xml:space="preserve"> </w:t>
      </w:r>
      <w:proofErr w:type="spellStart"/>
      <w:r w:rsidRPr="00EA3A73">
        <w:rPr>
          <w:sz w:val="26"/>
          <w:szCs w:val="26"/>
        </w:rPr>
        <w:t>hai</w:t>
      </w:r>
      <w:proofErr w:type="spellEnd"/>
      <w:r w:rsidRPr="00EA3A73">
        <w:rPr>
          <w:sz w:val="26"/>
          <w:szCs w:val="26"/>
        </w:rPr>
        <w:t xml:space="preserve"> </w:t>
      </w:r>
      <w:proofErr w:type="spellStart"/>
      <w:r w:rsidRPr="00EA3A73">
        <w:rPr>
          <w:sz w:val="26"/>
          <w:szCs w:val="26"/>
        </w:rPr>
        <w:t>phản</w:t>
      </w:r>
      <w:proofErr w:type="spellEnd"/>
      <w:r w:rsidRPr="00EA3A73">
        <w:rPr>
          <w:sz w:val="26"/>
          <w:szCs w:val="26"/>
        </w:rPr>
        <w:t xml:space="preserve"> </w:t>
      </w:r>
      <w:proofErr w:type="spellStart"/>
      <w:r w:rsidRPr="00EA3A73">
        <w:rPr>
          <w:sz w:val="26"/>
          <w:szCs w:val="26"/>
        </w:rPr>
        <w:t>ứng</w:t>
      </w:r>
      <w:proofErr w:type="spellEnd"/>
      <w:r w:rsidRPr="00EA3A73">
        <w:rPr>
          <w:sz w:val="26"/>
          <w:szCs w:val="26"/>
        </w:rPr>
        <w:t xml:space="preserve"> </w:t>
      </w:r>
      <w:proofErr w:type="spellStart"/>
      <w:r w:rsidRPr="00EA3A73">
        <w:rPr>
          <w:sz w:val="26"/>
          <w:szCs w:val="26"/>
        </w:rPr>
        <w:t>với</w:t>
      </w:r>
      <w:proofErr w:type="spellEnd"/>
      <w:r w:rsidRPr="00EA3A73">
        <w:rPr>
          <w:sz w:val="26"/>
          <w:szCs w:val="26"/>
        </w:rPr>
        <w:t xml:space="preserve"> </w:t>
      </w:r>
      <w:proofErr w:type="spellStart"/>
      <w:r w:rsidRPr="00EA3A73">
        <w:rPr>
          <w:sz w:val="26"/>
          <w:szCs w:val="26"/>
        </w:rPr>
        <w:t>điểm</w:t>
      </w:r>
      <w:proofErr w:type="spellEnd"/>
      <w:r w:rsidRPr="00EA3A73">
        <w:rPr>
          <w:sz w:val="26"/>
          <w:szCs w:val="26"/>
        </w:rPr>
        <w:t xml:space="preserve"> </w:t>
      </w:r>
      <w:proofErr w:type="spellStart"/>
      <w:r w:rsidRPr="00EA3A73">
        <w:rPr>
          <w:sz w:val="26"/>
          <w:szCs w:val="26"/>
        </w:rPr>
        <w:t>nhiễu</w:t>
      </w:r>
      <w:proofErr w:type="spellEnd"/>
      <w:r w:rsidRPr="00EA3A73">
        <w:rPr>
          <w:sz w:val="26"/>
          <w:szCs w:val="26"/>
        </w:rPr>
        <w:t xml:space="preserve">, </w:t>
      </w:r>
      <w:proofErr w:type="spellStart"/>
      <w:r w:rsidRPr="00EA3A73">
        <w:rPr>
          <w:sz w:val="26"/>
          <w:szCs w:val="26"/>
        </w:rPr>
        <w:t>đường</w:t>
      </w:r>
      <w:proofErr w:type="spellEnd"/>
      <w:r w:rsidRPr="00EA3A73">
        <w:rPr>
          <w:sz w:val="26"/>
          <w:szCs w:val="26"/>
        </w:rPr>
        <w:t xml:space="preserve"> </w:t>
      </w:r>
      <w:proofErr w:type="spellStart"/>
      <w:r w:rsidRPr="00EA3A73">
        <w:rPr>
          <w:sz w:val="26"/>
          <w:szCs w:val="26"/>
        </w:rPr>
        <w:t>thẳng</w:t>
      </w:r>
      <w:proofErr w:type="spellEnd"/>
      <w:r w:rsidRPr="00EA3A73">
        <w:rPr>
          <w:sz w:val="26"/>
          <w:szCs w:val="26"/>
        </w:rPr>
        <w:t xml:space="preserve"> </w:t>
      </w:r>
      <w:proofErr w:type="spellStart"/>
      <w:r w:rsidRPr="00EA3A73">
        <w:rPr>
          <w:sz w:val="26"/>
          <w:szCs w:val="26"/>
        </w:rPr>
        <w:t>và</w:t>
      </w:r>
      <w:proofErr w:type="spellEnd"/>
      <w:r w:rsidRPr="00EA3A73">
        <w:rPr>
          <w:sz w:val="26"/>
          <w:szCs w:val="26"/>
        </w:rPr>
        <w:t xml:space="preserve"> </w:t>
      </w:r>
      <w:proofErr w:type="spellStart"/>
      <w:r w:rsidRPr="00EA3A73">
        <w:rPr>
          <w:sz w:val="26"/>
          <w:szCs w:val="26"/>
        </w:rPr>
        <w:t>cạnh</w:t>
      </w:r>
      <w:proofErr w:type="spellEnd"/>
      <w:r w:rsidRPr="00EA3A73">
        <w:rPr>
          <w:sz w:val="26"/>
          <w:szCs w:val="26"/>
        </w:rPr>
        <w:t xml:space="preserve"> </w:t>
      </w:r>
      <w:proofErr w:type="spellStart"/>
      <w:r w:rsidRPr="00EA3A73">
        <w:rPr>
          <w:sz w:val="26"/>
          <w:szCs w:val="26"/>
        </w:rPr>
        <w:t>của</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vật</w:t>
      </w:r>
      <w:proofErr w:type="spellEnd"/>
      <w:r w:rsidRPr="00EA3A73">
        <w:rPr>
          <w:sz w:val="26"/>
          <w:szCs w:val="26"/>
        </w:rPr>
        <w:t xml:space="preserve"> </w:t>
      </w:r>
      <w:proofErr w:type="spellStart"/>
      <w:r w:rsidRPr="00EA3A73">
        <w:rPr>
          <w:sz w:val="26"/>
          <w:szCs w:val="26"/>
        </w:rPr>
        <w:t>thể</w:t>
      </w:r>
      <w:proofErr w:type="spellEnd"/>
      <w:r w:rsidRPr="00EA3A73">
        <w:rPr>
          <w:sz w:val="26"/>
          <w:szCs w:val="26"/>
        </w:rPr>
        <w:t>.</w:t>
      </w:r>
    </w:p>
    <w:p w14:paraId="23D0517C" w14:textId="77777777" w:rsidR="00CF1F54" w:rsidRDefault="00EA3A73" w:rsidP="00CF1F54">
      <w:pPr>
        <w:spacing w:line="372" w:lineRule="auto"/>
        <w:ind w:right="-1"/>
        <w:jc w:val="both"/>
        <w:rPr>
          <w:sz w:val="26"/>
          <w:szCs w:val="26"/>
        </w:rPr>
      </w:pPr>
      <w:r w:rsidRPr="00EA3A73">
        <w:rPr>
          <w:sz w:val="26"/>
          <w:szCs w:val="26"/>
        </w:rPr>
        <w:t xml:space="preserve">Qua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điểm</w:t>
      </w:r>
      <w:proofErr w:type="spellEnd"/>
      <w:r w:rsidRPr="00EA3A73">
        <w:rPr>
          <w:sz w:val="26"/>
          <w:szCs w:val="26"/>
        </w:rPr>
        <w:t xml:space="preserve"> </w:t>
      </w:r>
      <w:proofErr w:type="spellStart"/>
      <w:r w:rsidRPr="00EA3A73">
        <w:rPr>
          <w:sz w:val="26"/>
          <w:szCs w:val="26"/>
        </w:rPr>
        <w:t>trên</w:t>
      </w:r>
      <w:proofErr w:type="spellEnd"/>
      <w:r w:rsidRPr="00EA3A73">
        <w:rPr>
          <w:sz w:val="26"/>
          <w:szCs w:val="26"/>
        </w:rPr>
        <w:t xml:space="preserve">, ta </w:t>
      </w:r>
      <w:proofErr w:type="spellStart"/>
      <w:r w:rsidRPr="00EA3A73">
        <w:rPr>
          <w:sz w:val="26"/>
          <w:szCs w:val="26"/>
        </w:rPr>
        <w:t>rút</w:t>
      </w:r>
      <w:proofErr w:type="spellEnd"/>
      <w:r w:rsidRPr="00EA3A73">
        <w:rPr>
          <w:sz w:val="26"/>
          <w:szCs w:val="26"/>
        </w:rPr>
        <w:t xml:space="preserve"> </w:t>
      </w:r>
      <w:proofErr w:type="spellStart"/>
      <w:r w:rsidRPr="00EA3A73">
        <w:rPr>
          <w:sz w:val="26"/>
          <w:szCs w:val="26"/>
        </w:rPr>
        <w:t>ra</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kết</w:t>
      </w:r>
      <w:proofErr w:type="spellEnd"/>
      <w:r w:rsidRPr="00EA3A73">
        <w:rPr>
          <w:sz w:val="26"/>
          <w:szCs w:val="26"/>
        </w:rPr>
        <w:t xml:space="preserve"> </w:t>
      </w:r>
      <w:proofErr w:type="spellStart"/>
      <w:r w:rsidRPr="00EA3A73">
        <w:rPr>
          <w:sz w:val="26"/>
          <w:szCs w:val="26"/>
        </w:rPr>
        <w:t>luận</w:t>
      </w:r>
      <w:proofErr w:type="spellEnd"/>
      <w:r w:rsidRPr="00EA3A73">
        <w:rPr>
          <w:sz w:val="26"/>
          <w:szCs w:val="26"/>
        </w:rPr>
        <w:t xml:space="preserve"> </w:t>
      </w:r>
      <w:proofErr w:type="spellStart"/>
      <w:r w:rsidRPr="00EA3A73">
        <w:rPr>
          <w:sz w:val="26"/>
          <w:szCs w:val="26"/>
        </w:rPr>
        <w:t>sau</w:t>
      </w:r>
      <w:proofErr w:type="spellEnd"/>
      <w:r w:rsidRPr="00EA3A73">
        <w:rPr>
          <w:sz w:val="26"/>
          <w:szCs w:val="26"/>
        </w:rPr>
        <w:t xml:space="preserve">: </w:t>
      </w:r>
    </w:p>
    <w:p w14:paraId="75005689" w14:textId="77777777" w:rsidR="00CF1F54" w:rsidRDefault="00EA3A73" w:rsidP="00CF1F54">
      <w:pPr>
        <w:spacing w:line="372" w:lineRule="auto"/>
        <w:ind w:right="-1"/>
        <w:jc w:val="both"/>
        <w:rPr>
          <w:sz w:val="26"/>
          <w:szCs w:val="26"/>
        </w:rPr>
      </w:pPr>
      <w:r w:rsidRPr="00EA3A73">
        <w:rPr>
          <w:sz w:val="26"/>
          <w:szCs w:val="26"/>
        </w:rPr>
        <w:t xml:space="preserve">(1) </w:t>
      </w:r>
      <w:proofErr w:type="spellStart"/>
      <w:r w:rsidRPr="00EA3A73">
        <w:rPr>
          <w:sz w:val="26"/>
          <w:szCs w:val="26"/>
        </w:rPr>
        <w:t>Đạo</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bậc</w:t>
      </w:r>
      <w:proofErr w:type="spellEnd"/>
      <w:r w:rsidRPr="00EA3A73">
        <w:rPr>
          <w:sz w:val="26"/>
          <w:szCs w:val="26"/>
        </w:rPr>
        <w:t xml:space="preserve"> </w:t>
      </w:r>
      <w:proofErr w:type="spellStart"/>
      <w:r w:rsidRPr="00EA3A73">
        <w:rPr>
          <w:sz w:val="26"/>
          <w:szCs w:val="26"/>
        </w:rPr>
        <w:t>nhất</w:t>
      </w:r>
      <w:proofErr w:type="spellEnd"/>
      <w:r w:rsidRPr="00EA3A73">
        <w:rPr>
          <w:sz w:val="26"/>
          <w:szCs w:val="26"/>
        </w:rPr>
        <w:t xml:space="preserve"> </w:t>
      </w:r>
      <w:proofErr w:type="spellStart"/>
      <w:r w:rsidRPr="00EA3A73">
        <w:rPr>
          <w:sz w:val="26"/>
          <w:szCs w:val="26"/>
        </w:rPr>
        <w:t>thường</w:t>
      </w:r>
      <w:proofErr w:type="spellEnd"/>
      <w:r w:rsidRPr="00EA3A73">
        <w:rPr>
          <w:sz w:val="26"/>
          <w:szCs w:val="26"/>
        </w:rPr>
        <w:t xml:space="preserve"> </w:t>
      </w:r>
      <w:proofErr w:type="spellStart"/>
      <w:r w:rsidRPr="00EA3A73">
        <w:rPr>
          <w:sz w:val="26"/>
          <w:szCs w:val="26"/>
        </w:rPr>
        <w:t>tạo</w:t>
      </w:r>
      <w:proofErr w:type="spellEnd"/>
      <w:r w:rsidRPr="00EA3A73">
        <w:rPr>
          <w:sz w:val="26"/>
          <w:szCs w:val="26"/>
        </w:rPr>
        <w:t xml:space="preserve"> </w:t>
      </w:r>
      <w:proofErr w:type="spellStart"/>
      <w:r w:rsidRPr="00EA3A73">
        <w:rPr>
          <w:sz w:val="26"/>
          <w:szCs w:val="26"/>
        </w:rPr>
        <w:t>ra</w:t>
      </w:r>
      <w:proofErr w:type="spellEnd"/>
      <w:r w:rsidRPr="00EA3A73">
        <w:rPr>
          <w:sz w:val="26"/>
          <w:szCs w:val="26"/>
        </w:rPr>
        <w:t xml:space="preserve"> </w:t>
      </w:r>
      <w:proofErr w:type="spellStart"/>
      <w:r w:rsidRPr="00EA3A73">
        <w:rPr>
          <w:sz w:val="26"/>
          <w:szCs w:val="26"/>
        </w:rPr>
        <w:t>cạnh</w:t>
      </w:r>
      <w:proofErr w:type="spellEnd"/>
      <w:r w:rsidRPr="00EA3A73">
        <w:rPr>
          <w:sz w:val="26"/>
          <w:szCs w:val="26"/>
        </w:rPr>
        <w:t xml:space="preserve"> </w:t>
      </w:r>
      <w:proofErr w:type="spellStart"/>
      <w:r w:rsidRPr="00EA3A73">
        <w:rPr>
          <w:sz w:val="26"/>
          <w:szCs w:val="26"/>
        </w:rPr>
        <w:t>dày</w:t>
      </w:r>
      <w:proofErr w:type="spellEnd"/>
      <w:r w:rsidRPr="00EA3A73">
        <w:rPr>
          <w:sz w:val="26"/>
          <w:szCs w:val="26"/>
        </w:rPr>
        <w:t xml:space="preserve"> </w:t>
      </w:r>
      <w:proofErr w:type="spellStart"/>
      <w:r w:rsidRPr="00EA3A73">
        <w:rPr>
          <w:sz w:val="26"/>
          <w:szCs w:val="26"/>
        </w:rPr>
        <w:t>hơn</w:t>
      </w:r>
      <w:proofErr w:type="spellEnd"/>
      <w:r w:rsidRPr="00EA3A73">
        <w:rPr>
          <w:sz w:val="26"/>
          <w:szCs w:val="26"/>
        </w:rPr>
        <w:t xml:space="preserve"> </w:t>
      </w:r>
      <w:proofErr w:type="spellStart"/>
      <w:r w:rsidRPr="00EA3A73">
        <w:rPr>
          <w:sz w:val="26"/>
          <w:szCs w:val="26"/>
        </w:rPr>
        <w:t>trong</w:t>
      </w:r>
      <w:proofErr w:type="spellEnd"/>
      <w:r w:rsidRPr="00EA3A73">
        <w:rPr>
          <w:sz w:val="26"/>
          <w:szCs w:val="26"/>
        </w:rPr>
        <w:t xml:space="preserve"> </w:t>
      </w:r>
      <w:proofErr w:type="spellStart"/>
      <w:r w:rsidRPr="00EA3A73">
        <w:rPr>
          <w:sz w:val="26"/>
          <w:szCs w:val="26"/>
        </w:rPr>
        <w:t>ảnh</w:t>
      </w:r>
      <w:proofErr w:type="spellEnd"/>
      <w:r w:rsidRPr="00EA3A73">
        <w:rPr>
          <w:sz w:val="26"/>
          <w:szCs w:val="26"/>
        </w:rPr>
        <w:t>.</w:t>
      </w:r>
    </w:p>
    <w:p w14:paraId="4DD3A8F0" w14:textId="77777777" w:rsidR="00CF1F54" w:rsidRDefault="00EA3A73" w:rsidP="00CF1F54">
      <w:pPr>
        <w:spacing w:line="372" w:lineRule="auto"/>
        <w:ind w:right="-1"/>
        <w:jc w:val="both"/>
        <w:rPr>
          <w:sz w:val="26"/>
          <w:szCs w:val="26"/>
        </w:rPr>
      </w:pPr>
      <w:r w:rsidRPr="00EA3A73">
        <w:rPr>
          <w:sz w:val="26"/>
          <w:szCs w:val="26"/>
        </w:rPr>
        <w:t xml:space="preserve">(2) </w:t>
      </w:r>
      <w:proofErr w:type="spellStart"/>
      <w:r w:rsidRPr="00EA3A73">
        <w:rPr>
          <w:sz w:val="26"/>
          <w:szCs w:val="26"/>
        </w:rPr>
        <w:t>Đạo</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bậc</w:t>
      </w:r>
      <w:proofErr w:type="spellEnd"/>
      <w:r w:rsidRPr="00EA3A73">
        <w:rPr>
          <w:sz w:val="26"/>
          <w:szCs w:val="26"/>
        </w:rPr>
        <w:t xml:space="preserve"> </w:t>
      </w:r>
      <w:proofErr w:type="spellStart"/>
      <w:r w:rsidRPr="00EA3A73">
        <w:rPr>
          <w:sz w:val="26"/>
          <w:szCs w:val="26"/>
        </w:rPr>
        <w:t>hai</w:t>
      </w:r>
      <w:proofErr w:type="spellEnd"/>
      <w:r w:rsidRPr="00EA3A73">
        <w:rPr>
          <w:sz w:val="26"/>
          <w:szCs w:val="26"/>
        </w:rPr>
        <w:t xml:space="preserve"> </w:t>
      </w:r>
      <w:proofErr w:type="spellStart"/>
      <w:r w:rsidRPr="00EA3A73">
        <w:rPr>
          <w:sz w:val="26"/>
          <w:szCs w:val="26"/>
        </w:rPr>
        <w:t>có</w:t>
      </w:r>
      <w:proofErr w:type="spellEnd"/>
      <w:r w:rsidRPr="00EA3A73">
        <w:rPr>
          <w:sz w:val="26"/>
          <w:szCs w:val="26"/>
        </w:rPr>
        <w:t xml:space="preserve"> </w:t>
      </w:r>
      <w:proofErr w:type="spellStart"/>
      <w:r w:rsidRPr="00EA3A73">
        <w:rPr>
          <w:sz w:val="26"/>
          <w:szCs w:val="26"/>
        </w:rPr>
        <w:t>phản</w:t>
      </w:r>
      <w:proofErr w:type="spellEnd"/>
      <w:r w:rsidRPr="00EA3A73">
        <w:rPr>
          <w:sz w:val="26"/>
          <w:szCs w:val="26"/>
        </w:rPr>
        <w:t xml:space="preserve"> </w:t>
      </w:r>
      <w:proofErr w:type="spellStart"/>
      <w:r w:rsidRPr="00EA3A73">
        <w:rPr>
          <w:sz w:val="26"/>
          <w:szCs w:val="26"/>
        </w:rPr>
        <w:t>ứng</w:t>
      </w:r>
      <w:proofErr w:type="spellEnd"/>
      <w:r w:rsidRPr="00EA3A73">
        <w:rPr>
          <w:sz w:val="26"/>
          <w:szCs w:val="26"/>
        </w:rPr>
        <w:t xml:space="preserve"> </w:t>
      </w:r>
      <w:proofErr w:type="spellStart"/>
      <w:r w:rsidRPr="00EA3A73">
        <w:rPr>
          <w:sz w:val="26"/>
          <w:szCs w:val="26"/>
        </w:rPr>
        <w:t>mạnh</w:t>
      </w:r>
      <w:proofErr w:type="spellEnd"/>
      <w:r w:rsidRPr="00EA3A73">
        <w:rPr>
          <w:sz w:val="26"/>
          <w:szCs w:val="26"/>
        </w:rPr>
        <w:t xml:space="preserve"> </w:t>
      </w:r>
      <w:proofErr w:type="spellStart"/>
      <w:r w:rsidRPr="00EA3A73">
        <w:rPr>
          <w:sz w:val="26"/>
          <w:szCs w:val="26"/>
        </w:rPr>
        <w:t>hơn</w:t>
      </w:r>
      <w:proofErr w:type="spellEnd"/>
      <w:r w:rsidRPr="00EA3A73">
        <w:rPr>
          <w:sz w:val="26"/>
          <w:szCs w:val="26"/>
        </w:rPr>
        <w:t xml:space="preserve"> </w:t>
      </w:r>
      <w:proofErr w:type="spellStart"/>
      <w:r w:rsidRPr="00EA3A73">
        <w:rPr>
          <w:sz w:val="26"/>
          <w:szCs w:val="26"/>
        </w:rPr>
        <w:t>với</w:t>
      </w:r>
      <w:proofErr w:type="spellEnd"/>
      <w:r w:rsidRPr="00EA3A73">
        <w:rPr>
          <w:sz w:val="26"/>
          <w:szCs w:val="26"/>
        </w:rPr>
        <w:t xml:space="preserve"> </w:t>
      </w:r>
      <w:proofErr w:type="spellStart"/>
      <w:r w:rsidRPr="00EA3A73">
        <w:rPr>
          <w:sz w:val="26"/>
          <w:szCs w:val="26"/>
        </w:rPr>
        <w:t>các</w:t>
      </w:r>
      <w:proofErr w:type="spellEnd"/>
      <w:r w:rsidRPr="00EA3A73">
        <w:rPr>
          <w:sz w:val="26"/>
          <w:szCs w:val="26"/>
        </w:rPr>
        <w:t xml:space="preserve"> chi </w:t>
      </w:r>
      <w:proofErr w:type="spellStart"/>
      <w:r w:rsidRPr="00EA3A73">
        <w:rPr>
          <w:sz w:val="26"/>
          <w:szCs w:val="26"/>
        </w:rPr>
        <w:t>tiết</w:t>
      </w:r>
      <w:proofErr w:type="spellEnd"/>
      <w:r w:rsidRPr="00EA3A73">
        <w:rPr>
          <w:sz w:val="26"/>
          <w:szCs w:val="26"/>
        </w:rPr>
        <w:t xml:space="preserve"> </w:t>
      </w:r>
      <w:proofErr w:type="spellStart"/>
      <w:r w:rsidRPr="00EA3A73">
        <w:rPr>
          <w:sz w:val="26"/>
          <w:szCs w:val="26"/>
        </w:rPr>
        <w:t>mảnh</w:t>
      </w:r>
      <w:proofErr w:type="spellEnd"/>
      <w:r w:rsidRPr="00EA3A73">
        <w:rPr>
          <w:sz w:val="26"/>
          <w:szCs w:val="26"/>
        </w:rPr>
        <w:t xml:space="preserve"> </w:t>
      </w:r>
      <w:proofErr w:type="spellStart"/>
      <w:r w:rsidRPr="00EA3A73">
        <w:rPr>
          <w:sz w:val="26"/>
          <w:szCs w:val="26"/>
        </w:rPr>
        <w:t>như</w:t>
      </w:r>
      <w:proofErr w:type="spellEnd"/>
      <w:r w:rsidRPr="00EA3A73">
        <w:rPr>
          <w:sz w:val="26"/>
          <w:szCs w:val="26"/>
        </w:rPr>
        <w:t xml:space="preserve"> </w:t>
      </w:r>
      <w:proofErr w:type="spellStart"/>
      <w:r w:rsidRPr="00EA3A73">
        <w:rPr>
          <w:sz w:val="26"/>
          <w:szCs w:val="26"/>
        </w:rPr>
        <w:t>đường</w:t>
      </w:r>
      <w:proofErr w:type="spellEnd"/>
      <w:r w:rsidRPr="00EA3A73">
        <w:rPr>
          <w:sz w:val="26"/>
          <w:szCs w:val="26"/>
        </w:rPr>
        <w:t xml:space="preserve"> </w:t>
      </w:r>
      <w:proofErr w:type="spellStart"/>
      <w:r w:rsidRPr="00EA3A73">
        <w:rPr>
          <w:sz w:val="26"/>
          <w:szCs w:val="26"/>
        </w:rPr>
        <w:t>mảnh</w:t>
      </w:r>
      <w:proofErr w:type="spellEnd"/>
      <w:r w:rsidRPr="00EA3A73">
        <w:rPr>
          <w:sz w:val="26"/>
          <w:szCs w:val="26"/>
        </w:rPr>
        <w:t xml:space="preserve">, </w:t>
      </w:r>
      <w:proofErr w:type="spellStart"/>
      <w:r w:rsidRPr="00EA3A73">
        <w:rPr>
          <w:sz w:val="26"/>
          <w:szCs w:val="26"/>
        </w:rPr>
        <w:t>điểm</w:t>
      </w:r>
      <w:proofErr w:type="spellEnd"/>
      <w:r w:rsidRPr="00EA3A73">
        <w:rPr>
          <w:sz w:val="26"/>
          <w:szCs w:val="26"/>
        </w:rPr>
        <w:t xml:space="preserve"> </w:t>
      </w:r>
      <w:proofErr w:type="spellStart"/>
      <w:r w:rsidRPr="00EA3A73">
        <w:rPr>
          <w:sz w:val="26"/>
          <w:szCs w:val="26"/>
        </w:rPr>
        <w:t>riêng</w:t>
      </w:r>
      <w:proofErr w:type="spellEnd"/>
      <w:r w:rsidRPr="00EA3A73">
        <w:rPr>
          <w:sz w:val="26"/>
          <w:szCs w:val="26"/>
        </w:rPr>
        <w:t xml:space="preserve"> </w:t>
      </w:r>
      <w:proofErr w:type="spellStart"/>
      <w:r w:rsidRPr="00EA3A73">
        <w:rPr>
          <w:sz w:val="26"/>
          <w:szCs w:val="26"/>
        </w:rPr>
        <w:t>lẻ</w:t>
      </w:r>
      <w:proofErr w:type="spellEnd"/>
      <w:r w:rsidRPr="00EA3A73">
        <w:rPr>
          <w:sz w:val="26"/>
          <w:szCs w:val="26"/>
        </w:rPr>
        <w:t xml:space="preserve"> </w:t>
      </w:r>
      <w:proofErr w:type="spellStart"/>
      <w:r w:rsidRPr="00EA3A73">
        <w:rPr>
          <w:sz w:val="26"/>
          <w:szCs w:val="26"/>
        </w:rPr>
        <w:t>và</w:t>
      </w:r>
      <w:proofErr w:type="spellEnd"/>
      <w:r w:rsidRPr="00EA3A73">
        <w:rPr>
          <w:sz w:val="26"/>
          <w:szCs w:val="26"/>
        </w:rPr>
        <w:t xml:space="preserve"> </w:t>
      </w:r>
      <w:proofErr w:type="spellStart"/>
      <w:r w:rsidRPr="00EA3A73">
        <w:rPr>
          <w:sz w:val="26"/>
          <w:szCs w:val="26"/>
        </w:rPr>
        <w:t>nhiễu</w:t>
      </w:r>
      <w:proofErr w:type="spellEnd"/>
      <w:r w:rsidRPr="00EA3A73">
        <w:rPr>
          <w:sz w:val="26"/>
          <w:szCs w:val="26"/>
        </w:rPr>
        <w:t>.</w:t>
      </w:r>
    </w:p>
    <w:p w14:paraId="0BD412C6" w14:textId="77777777" w:rsidR="00CF1F54" w:rsidRDefault="00EA3A73" w:rsidP="00CF1F54">
      <w:pPr>
        <w:spacing w:line="372" w:lineRule="auto"/>
        <w:ind w:right="-1"/>
        <w:jc w:val="both"/>
        <w:rPr>
          <w:sz w:val="26"/>
          <w:szCs w:val="26"/>
        </w:rPr>
      </w:pPr>
      <w:r w:rsidRPr="00EA3A73">
        <w:rPr>
          <w:sz w:val="26"/>
          <w:szCs w:val="26"/>
        </w:rPr>
        <w:t xml:space="preserve">(3) </w:t>
      </w:r>
      <w:proofErr w:type="spellStart"/>
      <w:r w:rsidRPr="00EA3A73">
        <w:rPr>
          <w:sz w:val="26"/>
          <w:szCs w:val="26"/>
        </w:rPr>
        <w:t>Đạo</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bậc</w:t>
      </w:r>
      <w:proofErr w:type="spellEnd"/>
      <w:r w:rsidRPr="00EA3A73">
        <w:rPr>
          <w:sz w:val="26"/>
          <w:szCs w:val="26"/>
        </w:rPr>
        <w:t xml:space="preserve"> </w:t>
      </w:r>
      <w:proofErr w:type="spellStart"/>
      <w:r w:rsidRPr="00EA3A73">
        <w:rPr>
          <w:sz w:val="26"/>
          <w:szCs w:val="26"/>
        </w:rPr>
        <w:t>hai</w:t>
      </w:r>
      <w:proofErr w:type="spellEnd"/>
      <w:r w:rsidRPr="00EA3A73">
        <w:rPr>
          <w:sz w:val="26"/>
          <w:szCs w:val="26"/>
        </w:rPr>
        <w:t xml:space="preserve"> </w:t>
      </w:r>
      <w:proofErr w:type="spellStart"/>
      <w:r w:rsidRPr="00EA3A73">
        <w:rPr>
          <w:sz w:val="26"/>
          <w:szCs w:val="26"/>
        </w:rPr>
        <w:t>tạo</w:t>
      </w:r>
      <w:proofErr w:type="spellEnd"/>
      <w:r w:rsidRPr="00EA3A73">
        <w:rPr>
          <w:sz w:val="26"/>
          <w:szCs w:val="26"/>
        </w:rPr>
        <w:t xml:space="preserve"> </w:t>
      </w:r>
      <w:proofErr w:type="spellStart"/>
      <w:r w:rsidRPr="00EA3A73">
        <w:rPr>
          <w:sz w:val="26"/>
          <w:szCs w:val="26"/>
        </w:rPr>
        <w:t>ra</w:t>
      </w:r>
      <w:proofErr w:type="spellEnd"/>
      <w:r w:rsidRPr="00EA3A73">
        <w:rPr>
          <w:sz w:val="26"/>
          <w:szCs w:val="26"/>
        </w:rPr>
        <w:t xml:space="preserve"> </w:t>
      </w:r>
      <w:proofErr w:type="spellStart"/>
      <w:r w:rsidRPr="00EA3A73">
        <w:rPr>
          <w:sz w:val="26"/>
          <w:szCs w:val="26"/>
        </w:rPr>
        <w:t>phản</w:t>
      </w:r>
      <w:proofErr w:type="spellEnd"/>
      <w:r w:rsidRPr="00EA3A73">
        <w:rPr>
          <w:sz w:val="26"/>
          <w:szCs w:val="26"/>
        </w:rPr>
        <w:t xml:space="preserve"> </w:t>
      </w:r>
      <w:proofErr w:type="spellStart"/>
      <w:r w:rsidRPr="00EA3A73">
        <w:rPr>
          <w:sz w:val="26"/>
          <w:szCs w:val="26"/>
        </w:rPr>
        <w:t>ứng</w:t>
      </w:r>
      <w:proofErr w:type="spellEnd"/>
      <w:r w:rsidRPr="00EA3A73">
        <w:rPr>
          <w:sz w:val="26"/>
          <w:szCs w:val="26"/>
        </w:rPr>
        <w:t xml:space="preserve"> </w:t>
      </w:r>
      <w:proofErr w:type="spellStart"/>
      <w:r w:rsidRPr="00EA3A73">
        <w:rPr>
          <w:sz w:val="26"/>
          <w:szCs w:val="26"/>
        </w:rPr>
        <w:t>kép</w:t>
      </w:r>
      <w:proofErr w:type="spellEnd"/>
      <w:r w:rsidRPr="00EA3A73">
        <w:rPr>
          <w:sz w:val="26"/>
          <w:szCs w:val="26"/>
        </w:rPr>
        <w:t xml:space="preserve"> ở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cạnh</w:t>
      </w:r>
      <w:proofErr w:type="spellEnd"/>
      <w:r w:rsidRPr="00EA3A73">
        <w:rPr>
          <w:sz w:val="26"/>
          <w:szCs w:val="26"/>
        </w:rPr>
        <w:t xml:space="preserve"> </w:t>
      </w:r>
      <w:proofErr w:type="spellStart"/>
      <w:r w:rsidRPr="00EA3A73">
        <w:rPr>
          <w:sz w:val="26"/>
          <w:szCs w:val="26"/>
        </w:rPr>
        <w:t>dạng</w:t>
      </w:r>
      <w:proofErr w:type="spellEnd"/>
      <w:r w:rsidRPr="00EA3A73">
        <w:rPr>
          <w:sz w:val="26"/>
          <w:szCs w:val="26"/>
        </w:rPr>
        <w:t xml:space="preserve"> </w:t>
      </w:r>
      <w:proofErr w:type="spellStart"/>
      <w:r w:rsidRPr="00EA3A73">
        <w:rPr>
          <w:sz w:val="26"/>
          <w:szCs w:val="26"/>
        </w:rPr>
        <w:t>dốc</w:t>
      </w:r>
      <w:proofErr w:type="spellEnd"/>
      <w:r w:rsidRPr="00EA3A73">
        <w:rPr>
          <w:sz w:val="26"/>
          <w:szCs w:val="26"/>
        </w:rPr>
        <w:t xml:space="preserve"> </w:t>
      </w:r>
      <w:proofErr w:type="spellStart"/>
      <w:r w:rsidRPr="00EA3A73">
        <w:rPr>
          <w:sz w:val="26"/>
          <w:szCs w:val="26"/>
        </w:rPr>
        <w:t>và</w:t>
      </w:r>
      <w:proofErr w:type="spellEnd"/>
      <w:r w:rsidRPr="00EA3A73">
        <w:rPr>
          <w:sz w:val="26"/>
          <w:szCs w:val="26"/>
        </w:rPr>
        <w:t xml:space="preserve"> </w:t>
      </w:r>
      <w:proofErr w:type="spellStart"/>
      <w:r w:rsidRPr="00EA3A73">
        <w:rPr>
          <w:sz w:val="26"/>
          <w:szCs w:val="26"/>
        </w:rPr>
        <w:t>dạng</w:t>
      </w:r>
      <w:proofErr w:type="spellEnd"/>
      <w:r w:rsidRPr="00EA3A73">
        <w:rPr>
          <w:sz w:val="26"/>
          <w:szCs w:val="26"/>
        </w:rPr>
        <w:t xml:space="preserve"> </w:t>
      </w:r>
      <w:proofErr w:type="spellStart"/>
      <w:r w:rsidRPr="00EA3A73">
        <w:rPr>
          <w:sz w:val="26"/>
          <w:szCs w:val="26"/>
        </w:rPr>
        <w:t>bậc</w:t>
      </w:r>
      <w:proofErr w:type="spellEnd"/>
      <w:r w:rsidRPr="00EA3A73">
        <w:rPr>
          <w:sz w:val="26"/>
          <w:szCs w:val="26"/>
        </w:rPr>
        <w:t>.</w:t>
      </w:r>
    </w:p>
    <w:p w14:paraId="6AB64880" w14:textId="61E0F265" w:rsidR="00EA3A73" w:rsidRPr="00EA3A73" w:rsidRDefault="00EA3A73" w:rsidP="00CF1F54">
      <w:pPr>
        <w:spacing w:line="372" w:lineRule="auto"/>
        <w:ind w:right="-1"/>
        <w:jc w:val="both"/>
        <w:rPr>
          <w:sz w:val="26"/>
          <w:szCs w:val="26"/>
        </w:rPr>
      </w:pPr>
      <w:r w:rsidRPr="00EA3A73">
        <w:rPr>
          <w:sz w:val="26"/>
          <w:szCs w:val="26"/>
        </w:rPr>
        <w:t xml:space="preserve">(4) </w:t>
      </w:r>
      <w:proofErr w:type="spellStart"/>
      <w:r w:rsidRPr="00EA3A73">
        <w:rPr>
          <w:sz w:val="26"/>
          <w:szCs w:val="26"/>
        </w:rPr>
        <w:t>Dấu</w:t>
      </w:r>
      <w:proofErr w:type="spellEnd"/>
      <w:r w:rsidRPr="00EA3A73">
        <w:rPr>
          <w:sz w:val="26"/>
          <w:szCs w:val="26"/>
        </w:rPr>
        <w:t xml:space="preserve"> </w:t>
      </w:r>
      <w:proofErr w:type="spellStart"/>
      <w:r w:rsidRPr="00EA3A73">
        <w:rPr>
          <w:sz w:val="26"/>
          <w:szCs w:val="26"/>
        </w:rPr>
        <w:t>của</w:t>
      </w:r>
      <w:proofErr w:type="spellEnd"/>
      <w:r w:rsidRPr="00EA3A73">
        <w:rPr>
          <w:sz w:val="26"/>
          <w:szCs w:val="26"/>
        </w:rPr>
        <w:t xml:space="preserve"> </w:t>
      </w:r>
      <w:proofErr w:type="spellStart"/>
      <w:r w:rsidRPr="00EA3A73">
        <w:rPr>
          <w:sz w:val="26"/>
          <w:szCs w:val="26"/>
        </w:rPr>
        <w:t>đạo</w:t>
      </w:r>
      <w:proofErr w:type="spellEnd"/>
      <w:r w:rsidRPr="00EA3A73">
        <w:rPr>
          <w:sz w:val="26"/>
          <w:szCs w:val="26"/>
        </w:rPr>
        <w:t xml:space="preserve"> </w:t>
      </w:r>
      <w:proofErr w:type="spellStart"/>
      <w:r w:rsidRPr="00EA3A73">
        <w:rPr>
          <w:sz w:val="26"/>
          <w:szCs w:val="26"/>
        </w:rPr>
        <w:t>hàm</w:t>
      </w:r>
      <w:proofErr w:type="spellEnd"/>
      <w:r w:rsidRPr="00EA3A73">
        <w:rPr>
          <w:sz w:val="26"/>
          <w:szCs w:val="26"/>
        </w:rPr>
        <w:t xml:space="preserve"> </w:t>
      </w:r>
      <w:proofErr w:type="spellStart"/>
      <w:r w:rsidRPr="00EA3A73">
        <w:rPr>
          <w:sz w:val="26"/>
          <w:szCs w:val="26"/>
        </w:rPr>
        <w:t>bậc</w:t>
      </w:r>
      <w:proofErr w:type="spellEnd"/>
      <w:r w:rsidRPr="00EA3A73">
        <w:rPr>
          <w:sz w:val="26"/>
          <w:szCs w:val="26"/>
        </w:rPr>
        <w:t xml:space="preserve"> </w:t>
      </w:r>
      <w:proofErr w:type="spellStart"/>
      <w:r w:rsidRPr="00EA3A73">
        <w:rPr>
          <w:sz w:val="26"/>
          <w:szCs w:val="26"/>
        </w:rPr>
        <w:t>hai</w:t>
      </w:r>
      <w:proofErr w:type="spellEnd"/>
      <w:r w:rsidRPr="00EA3A73">
        <w:rPr>
          <w:sz w:val="26"/>
          <w:szCs w:val="26"/>
        </w:rPr>
        <w:t xml:space="preserve"> </w:t>
      </w:r>
      <w:proofErr w:type="spellStart"/>
      <w:r w:rsidRPr="00EA3A73">
        <w:rPr>
          <w:sz w:val="26"/>
          <w:szCs w:val="26"/>
        </w:rPr>
        <w:t>có</w:t>
      </w:r>
      <w:proofErr w:type="spellEnd"/>
      <w:r w:rsidRPr="00EA3A73">
        <w:rPr>
          <w:sz w:val="26"/>
          <w:szCs w:val="26"/>
        </w:rPr>
        <w:t xml:space="preserve"> </w:t>
      </w:r>
      <w:proofErr w:type="spellStart"/>
      <w:r w:rsidRPr="00EA3A73">
        <w:rPr>
          <w:sz w:val="26"/>
          <w:szCs w:val="26"/>
        </w:rPr>
        <w:t>thể</w:t>
      </w:r>
      <w:proofErr w:type="spellEnd"/>
      <w:r w:rsidRPr="00EA3A73">
        <w:rPr>
          <w:sz w:val="26"/>
          <w:szCs w:val="26"/>
        </w:rPr>
        <w:t xml:space="preserve"> </w:t>
      </w:r>
      <w:proofErr w:type="spellStart"/>
      <w:r w:rsidRPr="00EA3A73">
        <w:rPr>
          <w:sz w:val="26"/>
          <w:szCs w:val="26"/>
        </w:rPr>
        <w:t>dùng</w:t>
      </w:r>
      <w:proofErr w:type="spellEnd"/>
      <w:r w:rsidRPr="00EA3A73">
        <w:rPr>
          <w:sz w:val="26"/>
          <w:szCs w:val="26"/>
        </w:rPr>
        <w:t xml:space="preserve"> </w:t>
      </w:r>
      <w:proofErr w:type="spellStart"/>
      <w:r w:rsidRPr="00EA3A73">
        <w:rPr>
          <w:sz w:val="26"/>
          <w:szCs w:val="26"/>
        </w:rPr>
        <w:t>để</w:t>
      </w:r>
      <w:proofErr w:type="spellEnd"/>
      <w:r w:rsidRPr="00EA3A73">
        <w:rPr>
          <w:sz w:val="26"/>
          <w:szCs w:val="26"/>
        </w:rPr>
        <w:t xml:space="preserve"> </w:t>
      </w:r>
      <w:proofErr w:type="spellStart"/>
      <w:r w:rsidRPr="00EA3A73">
        <w:rPr>
          <w:sz w:val="26"/>
          <w:szCs w:val="26"/>
        </w:rPr>
        <w:t>xác</w:t>
      </w:r>
      <w:proofErr w:type="spellEnd"/>
      <w:r w:rsidRPr="00EA3A73">
        <w:rPr>
          <w:sz w:val="26"/>
          <w:szCs w:val="26"/>
        </w:rPr>
        <w:t xml:space="preserve"> </w:t>
      </w:r>
      <w:proofErr w:type="spellStart"/>
      <w:r w:rsidRPr="00EA3A73">
        <w:rPr>
          <w:sz w:val="26"/>
          <w:szCs w:val="26"/>
        </w:rPr>
        <w:t>định</w:t>
      </w:r>
      <w:proofErr w:type="spellEnd"/>
      <w:r w:rsidRPr="00EA3A73">
        <w:rPr>
          <w:sz w:val="26"/>
          <w:szCs w:val="26"/>
        </w:rPr>
        <w:t xml:space="preserve"> </w:t>
      </w:r>
      <w:proofErr w:type="spellStart"/>
      <w:r w:rsidRPr="00EA3A73">
        <w:rPr>
          <w:sz w:val="26"/>
          <w:szCs w:val="26"/>
        </w:rPr>
        <w:t>hướng</w:t>
      </w:r>
      <w:proofErr w:type="spellEnd"/>
      <w:r w:rsidRPr="00EA3A73">
        <w:rPr>
          <w:sz w:val="26"/>
          <w:szCs w:val="26"/>
        </w:rPr>
        <w:t xml:space="preserve"> </w:t>
      </w:r>
      <w:proofErr w:type="spellStart"/>
      <w:r w:rsidRPr="00EA3A73">
        <w:rPr>
          <w:sz w:val="26"/>
          <w:szCs w:val="26"/>
        </w:rPr>
        <w:t>chuyển</w:t>
      </w:r>
      <w:proofErr w:type="spellEnd"/>
      <w:r w:rsidRPr="00EA3A73">
        <w:rPr>
          <w:sz w:val="26"/>
          <w:szCs w:val="26"/>
        </w:rPr>
        <w:t xml:space="preserve"> </w:t>
      </w:r>
      <w:proofErr w:type="spellStart"/>
      <w:r w:rsidRPr="00EA3A73">
        <w:rPr>
          <w:sz w:val="26"/>
          <w:szCs w:val="26"/>
        </w:rPr>
        <w:t>tiếp</w:t>
      </w:r>
      <w:proofErr w:type="spellEnd"/>
      <w:r w:rsidRPr="00EA3A73">
        <w:rPr>
          <w:sz w:val="26"/>
          <w:szCs w:val="26"/>
        </w:rPr>
        <w:t xml:space="preserve"> </w:t>
      </w:r>
      <w:proofErr w:type="spellStart"/>
      <w:r w:rsidRPr="00EA3A73">
        <w:rPr>
          <w:sz w:val="26"/>
          <w:szCs w:val="26"/>
        </w:rPr>
        <w:t>từ</w:t>
      </w:r>
      <w:proofErr w:type="spellEnd"/>
      <w:r w:rsidRPr="00EA3A73">
        <w:rPr>
          <w:sz w:val="26"/>
          <w:szCs w:val="26"/>
        </w:rPr>
        <w:t xml:space="preserve"> </w:t>
      </w:r>
      <w:proofErr w:type="spellStart"/>
      <w:r w:rsidRPr="00EA3A73">
        <w:rPr>
          <w:sz w:val="26"/>
          <w:szCs w:val="26"/>
        </w:rPr>
        <w:t>sáng</w:t>
      </w:r>
      <w:proofErr w:type="spellEnd"/>
      <w:r w:rsidRPr="00EA3A73">
        <w:rPr>
          <w:sz w:val="26"/>
          <w:szCs w:val="26"/>
        </w:rPr>
        <w:t xml:space="preserve"> sang </w:t>
      </w:r>
      <w:proofErr w:type="spellStart"/>
      <w:r w:rsidRPr="00EA3A73">
        <w:rPr>
          <w:sz w:val="26"/>
          <w:szCs w:val="26"/>
        </w:rPr>
        <w:t>tối</w:t>
      </w:r>
      <w:proofErr w:type="spellEnd"/>
      <w:r w:rsidRPr="00EA3A73">
        <w:rPr>
          <w:sz w:val="26"/>
          <w:szCs w:val="26"/>
        </w:rPr>
        <w:t xml:space="preserve"> </w:t>
      </w:r>
      <w:proofErr w:type="spellStart"/>
      <w:r w:rsidRPr="00EA3A73">
        <w:rPr>
          <w:sz w:val="26"/>
          <w:szCs w:val="26"/>
        </w:rPr>
        <w:t>hoặc</w:t>
      </w:r>
      <w:proofErr w:type="spellEnd"/>
      <w:r w:rsidRPr="00EA3A73">
        <w:rPr>
          <w:sz w:val="26"/>
          <w:szCs w:val="26"/>
        </w:rPr>
        <w:t xml:space="preserve"> </w:t>
      </w:r>
      <w:proofErr w:type="spellStart"/>
      <w:r w:rsidRPr="00EA3A73">
        <w:rPr>
          <w:sz w:val="26"/>
          <w:szCs w:val="26"/>
        </w:rPr>
        <w:t>từ</w:t>
      </w:r>
      <w:proofErr w:type="spellEnd"/>
      <w:r w:rsidRPr="00EA3A73">
        <w:rPr>
          <w:sz w:val="26"/>
          <w:szCs w:val="26"/>
        </w:rPr>
        <w:t xml:space="preserve"> </w:t>
      </w:r>
      <w:proofErr w:type="spellStart"/>
      <w:r w:rsidRPr="00EA3A73">
        <w:rPr>
          <w:sz w:val="26"/>
          <w:szCs w:val="26"/>
        </w:rPr>
        <w:t>tối</w:t>
      </w:r>
      <w:proofErr w:type="spellEnd"/>
      <w:r w:rsidRPr="00EA3A73">
        <w:rPr>
          <w:sz w:val="26"/>
          <w:szCs w:val="26"/>
        </w:rPr>
        <w:t xml:space="preserve"> sang </w:t>
      </w:r>
      <w:proofErr w:type="spellStart"/>
      <w:r w:rsidRPr="00EA3A73">
        <w:rPr>
          <w:sz w:val="26"/>
          <w:szCs w:val="26"/>
        </w:rPr>
        <w:t>sáng</w:t>
      </w:r>
      <w:proofErr w:type="spellEnd"/>
      <w:r w:rsidRPr="00EA3A73">
        <w:rPr>
          <w:sz w:val="26"/>
          <w:szCs w:val="26"/>
        </w:rPr>
        <w:t xml:space="preserve"> ở </w:t>
      </w:r>
      <w:proofErr w:type="spellStart"/>
      <w:r w:rsidRPr="00EA3A73">
        <w:rPr>
          <w:sz w:val="26"/>
          <w:szCs w:val="26"/>
        </w:rPr>
        <w:t>các</w:t>
      </w:r>
      <w:proofErr w:type="spellEnd"/>
      <w:r w:rsidRPr="00EA3A73">
        <w:rPr>
          <w:sz w:val="26"/>
          <w:szCs w:val="26"/>
        </w:rPr>
        <w:t xml:space="preserve"> </w:t>
      </w:r>
      <w:proofErr w:type="spellStart"/>
      <w:r w:rsidRPr="00EA3A73">
        <w:rPr>
          <w:sz w:val="26"/>
          <w:szCs w:val="26"/>
        </w:rPr>
        <w:t>cạnh</w:t>
      </w:r>
      <w:proofErr w:type="spellEnd"/>
      <w:r w:rsidRPr="00EA3A73">
        <w:rPr>
          <w:sz w:val="26"/>
          <w:szCs w:val="26"/>
        </w:rPr>
        <w:t>.</w:t>
      </w:r>
    </w:p>
    <w:p w14:paraId="62575DB7" w14:textId="05D32F62" w:rsidR="00DF1336" w:rsidRDefault="000674DB" w:rsidP="000674DB">
      <w:pPr>
        <w:spacing w:line="372" w:lineRule="auto"/>
        <w:ind w:right="-1"/>
        <w:jc w:val="both"/>
        <w:rPr>
          <w:sz w:val="26"/>
          <w:szCs w:val="26"/>
        </w:rPr>
      </w:pPr>
      <w:r w:rsidRPr="000674DB">
        <w:rPr>
          <w:sz w:val="26"/>
          <w:szCs w:val="26"/>
        </w:rPr>
        <w:t xml:space="preserve">Phương </w:t>
      </w:r>
      <w:proofErr w:type="spellStart"/>
      <w:r w:rsidRPr="000674DB">
        <w:rPr>
          <w:sz w:val="26"/>
          <w:szCs w:val="26"/>
        </w:rPr>
        <w:t>pháp</w:t>
      </w:r>
      <w:proofErr w:type="spellEnd"/>
      <w:r w:rsidRPr="000674DB">
        <w:rPr>
          <w:sz w:val="26"/>
          <w:szCs w:val="26"/>
        </w:rPr>
        <w:t xml:space="preserve"> </w:t>
      </w:r>
      <w:proofErr w:type="spellStart"/>
      <w:r w:rsidRPr="000674DB">
        <w:rPr>
          <w:sz w:val="26"/>
          <w:szCs w:val="26"/>
        </w:rPr>
        <w:t>phổ</w:t>
      </w:r>
      <w:proofErr w:type="spellEnd"/>
      <w:r w:rsidRPr="000674DB">
        <w:rPr>
          <w:sz w:val="26"/>
          <w:szCs w:val="26"/>
        </w:rPr>
        <w:t xml:space="preserve"> </w:t>
      </w:r>
      <w:proofErr w:type="spellStart"/>
      <w:r w:rsidRPr="000674DB">
        <w:rPr>
          <w:sz w:val="26"/>
          <w:szCs w:val="26"/>
        </w:rPr>
        <w:t>biến</w:t>
      </w:r>
      <w:proofErr w:type="spellEnd"/>
      <w:r w:rsidRPr="000674DB">
        <w:rPr>
          <w:sz w:val="26"/>
          <w:szCs w:val="26"/>
        </w:rPr>
        <w:t xml:space="preserve"> </w:t>
      </w:r>
      <w:proofErr w:type="spellStart"/>
      <w:r w:rsidRPr="000674DB">
        <w:rPr>
          <w:sz w:val="26"/>
          <w:szCs w:val="26"/>
        </w:rPr>
        <w:t>để</w:t>
      </w:r>
      <w:proofErr w:type="spellEnd"/>
      <w:r w:rsidRPr="000674DB">
        <w:rPr>
          <w:sz w:val="26"/>
          <w:szCs w:val="26"/>
        </w:rPr>
        <w:t xml:space="preserve"> </w:t>
      </w:r>
      <w:proofErr w:type="spellStart"/>
      <w:r w:rsidRPr="000674DB">
        <w:rPr>
          <w:sz w:val="26"/>
          <w:szCs w:val="26"/>
        </w:rPr>
        <w:t>tính</w:t>
      </w:r>
      <w:proofErr w:type="spellEnd"/>
      <w:r w:rsidRPr="000674DB">
        <w:rPr>
          <w:sz w:val="26"/>
          <w:szCs w:val="26"/>
        </w:rPr>
        <w:t xml:space="preserve"> </w:t>
      </w:r>
      <w:proofErr w:type="spellStart"/>
      <w:r w:rsidRPr="000674DB">
        <w:rPr>
          <w:sz w:val="26"/>
          <w:szCs w:val="26"/>
        </w:rPr>
        <w:t>đạo</w:t>
      </w:r>
      <w:proofErr w:type="spellEnd"/>
      <w:r w:rsidRPr="000674DB">
        <w:rPr>
          <w:sz w:val="26"/>
          <w:szCs w:val="26"/>
        </w:rPr>
        <w:t xml:space="preserve"> </w:t>
      </w:r>
      <w:proofErr w:type="spellStart"/>
      <w:r w:rsidRPr="000674DB">
        <w:rPr>
          <w:sz w:val="26"/>
          <w:szCs w:val="26"/>
        </w:rPr>
        <w:t>hàm</w:t>
      </w:r>
      <w:proofErr w:type="spellEnd"/>
      <w:r w:rsidRPr="000674DB">
        <w:rPr>
          <w:sz w:val="26"/>
          <w:szCs w:val="26"/>
        </w:rPr>
        <w:t xml:space="preserve"> </w:t>
      </w:r>
      <w:proofErr w:type="spellStart"/>
      <w:r w:rsidRPr="000674DB">
        <w:rPr>
          <w:sz w:val="26"/>
          <w:szCs w:val="26"/>
        </w:rPr>
        <w:t>bậc</w:t>
      </w:r>
      <w:proofErr w:type="spellEnd"/>
      <w:r w:rsidRPr="000674DB">
        <w:rPr>
          <w:sz w:val="26"/>
          <w:szCs w:val="26"/>
        </w:rPr>
        <w:t xml:space="preserve"> </w:t>
      </w:r>
      <w:proofErr w:type="spellStart"/>
      <w:r w:rsidRPr="000674DB">
        <w:rPr>
          <w:sz w:val="26"/>
          <w:szCs w:val="26"/>
        </w:rPr>
        <w:t>nhất</w:t>
      </w:r>
      <w:proofErr w:type="spellEnd"/>
      <w:r w:rsidRPr="000674DB">
        <w:rPr>
          <w:sz w:val="26"/>
          <w:szCs w:val="26"/>
        </w:rPr>
        <w:t xml:space="preserve"> </w:t>
      </w:r>
      <w:proofErr w:type="spellStart"/>
      <w:r w:rsidRPr="000674DB">
        <w:rPr>
          <w:sz w:val="26"/>
          <w:szCs w:val="26"/>
        </w:rPr>
        <w:t>và</w:t>
      </w:r>
      <w:proofErr w:type="spellEnd"/>
      <w:r w:rsidRPr="000674DB">
        <w:rPr>
          <w:sz w:val="26"/>
          <w:szCs w:val="26"/>
        </w:rPr>
        <w:t xml:space="preserve"> </w:t>
      </w:r>
      <w:proofErr w:type="spellStart"/>
      <w:r w:rsidRPr="000674DB">
        <w:rPr>
          <w:sz w:val="26"/>
          <w:szCs w:val="26"/>
        </w:rPr>
        <w:t>bậc</w:t>
      </w:r>
      <w:proofErr w:type="spellEnd"/>
      <w:r w:rsidRPr="000674DB">
        <w:rPr>
          <w:sz w:val="26"/>
          <w:szCs w:val="26"/>
        </w:rPr>
        <w:t xml:space="preserve"> </w:t>
      </w:r>
      <w:proofErr w:type="spellStart"/>
      <w:r w:rsidRPr="000674DB">
        <w:rPr>
          <w:sz w:val="26"/>
          <w:szCs w:val="26"/>
        </w:rPr>
        <w:t>hai</w:t>
      </w:r>
      <w:proofErr w:type="spellEnd"/>
      <w:r w:rsidRPr="000674DB">
        <w:rPr>
          <w:sz w:val="26"/>
          <w:szCs w:val="26"/>
        </w:rPr>
        <w:t xml:space="preserve"> </w:t>
      </w:r>
      <w:proofErr w:type="spellStart"/>
      <w:r w:rsidRPr="000674DB">
        <w:rPr>
          <w:sz w:val="26"/>
          <w:szCs w:val="26"/>
        </w:rPr>
        <w:t>tại</w:t>
      </w:r>
      <w:proofErr w:type="spellEnd"/>
      <w:r w:rsidRPr="000674DB">
        <w:rPr>
          <w:sz w:val="26"/>
          <w:szCs w:val="26"/>
        </w:rPr>
        <w:t xml:space="preserve"> </w:t>
      </w:r>
      <w:proofErr w:type="spellStart"/>
      <w:r w:rsidRPr="000674DB">
        <w:rPr>
          <w:sz w:val="26"/>
          <w:szCs w:val="26"/>
        </w:rPr>
        <w:t>mỗi</w:t>
      </w:r>
      <w:proofErr w:type="spellEnd"/>
      <w:r w:rsidRPr="000674DB">
        <w:rPr>
          <w:sz w:val="26"/>
          <w:szCs w:val="26"/>
        </w:rPr>
        <w:t xml:space="preserve"> </w:t>
      </w:r>
      <w:proofErr w:type="spellStart"/>
      <w:r w:rsidRPr="000674DB">
        <w:rPr>
          <w:sz w:val="26"/>
          <w:szCs w:val="26"/>
        </w:rPr>
        <w:t>vị</w:t>
      </w:r>
      <w:proofErr w:type="spellEnd"/>
      <w:r w:rsidRPr="000674DB">
        <w:rPr>
          <w:sz w:val="26"/>
          <w:szCs w:val="26"/>
        </w:rPr>
        <w:t xml:space="preserve"> </w:t>
      </w:r>
      <w:proofErr w:type="spellStart"/>
      <w:r w:rsidRPr="000674DB">
        <w:rPr>
          <w:sz w:val="26"/>
          <w:szCs w:val="26"/>
        </w:rPr>
        <w:t>trí</w:t>
      </w:r>
      <w:proofErr w:type="spellEnd"/>
      <w:r w:rsidRPr="000674DB">
        <w:rPr>
          <w:sz w:val="26"/>
          <w:szCs w:val="26"/>
        </w:rPr>
        <w:t xml:space="preserve"> pixel </w:t>
      </w:r>
      <w:proofErr w:type="spellStart"/>
      <w:r w:rsidRPr="000674DB">
        <w:rPr>
          <w:sz w:val="26"/>
          <w:szCs w:val="26"/>
        </w:rPr>
        <w:t>trong</w:t>
      </w:r>
      <w:proofErr w:type="spellEnd"/>
      <w:r w:rsidRPr="000674DB">
        <w:rPr>
          <w:sz w:val="26"/>
          <w:szCs w:val="26"/>
        </w:rPr>
        <w:t xml:space="preserve"> </w:t>
      </w:r>
      <w:proofErr w:type="spellStart"/>
      <w:r w:rsidRPr="000674DB">
        <w:rPr>
          <w:sz w:val="26"/>
          <w:szCs w:val="26"/>
        </w:rPr>
        <w:t>ảnh</w:t>
      </w:r>
      <w:proofErr w:type="spellEnd"/>
      <w:r w:rsidRPr="000674DB">
        <w:rPr>
          <w:sz w:val="26"/>
          <w:szCs w:val="26"/>
        </w:rPr>
        <w:t xml:space="preserve"> </w:t>
      </w:r>
      <w:proofErr w:type="spellStart"/>
      <w:r w:rsidRPr="000674DB">
        <w:rPr>
          <w:sz w:val="26"/>
          <w:szCs w:val="26"/>
        </w:rPr>
        <w:t>là</w:t>
      </w:r>
      <w:proofErr w:type="spellEnd"/>
      <w:r w:rsidRPr="000674DB">
        <w:rPr>
          <w:sz w:val="26"/>
          <w:szCs w:val="26"/>
        </w:rPr>
        <w:t xml:space="preserve"> </w:t>
      </w:r>
      <w:proofErr w:type="spellStart"/>
      <w:r w:rsidRPr="000674DB">
        <w:rPr>
          <w:sz w:val="26"/>
          <w:szCs w:val="26"/>
        </w:rPr>
        <w:t>sử</w:t>
      </w:r>
      <w:proofErr w:type="spellEnd"/>
      <w:r w:rsidRPr="000674DB">
        <w:rPr>
          <w:sz w:val="26"/>
          <w:szCs w:val="26"/>
        </w:rPr>
        <w:t xml:space="preserve"> </w:t>
      </w:r>
      <w:proofErr w:type="spellStart"/>
      <w:r w:rsidRPr="000674DB">
        <w:rPr>
          <w:sz w:val="26"/>
          <w:szCs w:val="26"/>
        </w:rPr>
        <w:t>dụng</w:t>
      </w:r>
      <w:proofErr w:type="spellEnd"/>
      <w:r w:rsidRPr="000674DB">
        <w:rPr>
          <w:sz w:val="26"/>
          <w:szCs w:val="26"/>
        </w:rPr>
        <w:t xml:space="preserve"> </w:t>
      </w:r>
      <w:proofErr w:type="spellStart"/>
      <w:r w:rsidRPr="000674DB">
        <w:rPr>
          <w:sz w:val="26"/>
          <w:szCs w:val="26"/>
        </w:rPr>
        <w:t>các</w:t>
      </w:r>
      <w:proofErr w:type="spellEnd"/>
      <w:r w:rsidRPr="000674DB">
        <w:rPr>
          <w:sz w:val="26"/>
          <w:szCs w:val="26"/>
        </w:rPr>
        <w:t xml:space="preserve"> </w:t>
      </w:r>
      <w:proofErr w:type="spellStart"/>
      <w:r w:rsidRPr="000674DB">
        <w:rPr>
          <w:sz w:val="26"/>
          <w:szCs w:val="26"/>
        </w:rPr>
        <w:t>bộ</w:t>
      </w:r>
      <w:proofErr w:type="spellEnd"/>
      <w:r w:rsidRPr="000674DB">
        <w:rPr>
          <w:sz w:val="26"/>
          <w:szCs w:val="26"/>
        </w:rPr>
        <w:t xml:space="preserve"> </w:t>
      </w:r>
      <w:proofErr w:type="spellStart"/>
      <w:r w:rsidRPr="000674DB">
        <w:rPr>
          <w:sz w:val="26"/>
          <w:szCs w:val="26"/>
        </w:rPr>
        <w:t>lọc</w:t>
      </w:r>
      <w:proofErr w:type="spellEnd"/>
      <w:r w:rsidRPr="000674DB">
        <w:rPr>
          <w:sz w:val="26"/>
          <w:szCs w:val="26"/>
        </w:rPr>
        <w:t xml:space="preserve"> </w:t>
      </w:r>
      <w:proofErr w:type="spellStart"/>
      <w:r w:rsidRPr="000674DB">
        <w:rPr>
          <w:sz w:val="26"/>
          <w:szCs w:val="26"/>
        </w:rPr>
        <w:t>không</w:t>
      </w:r>
      <w:proofErr w:type="spellEnd"/>
      <w:r w:rsidRPr="000674DB">
        <w:rPr>
          <w:sz w:val="26"/>
          <w:szCs w:val="26"/>
        </w:rPr>
        <w:t xml:space="preserve"> </w:t>
      </w:r>
      <w:proofErr w:type="spellStart"/>
      <w:r w:rsidRPr="000674DB">
        <w:rPr>
          <w:sz w:val="26"/>
          <w:szCs w:val="26"/>
        </w:rPr>
        <w:t>gian</w:t>
      </w:r>
      <w:proofErr w:type="spellEnd"/>
      <w:r w:rsidRPr="000674DB">
        <w:rPr>
          <w:sz w:val="26"/>
          <w:szCs w:val="26"/>
        </w:rPr>
        <w:t xml:space="preserve">. </w:t>
      </w:r>
      <w:proofErr w:type="spellStart"/>
      <w:r w:rsidRPr="000674DB">
        <w:rPr>
          <w:sz w:val="26"/>
          <w:szCs w:val="26"/>
        </w:rPr>
        <w:t>Với</w:t>
      </w:r>
      <w:proofErr w:type="spellEnd"/>
      <w:r w:rsidRPr="000674DB">
        <w:rPr>
          <w:sz w:val="26"/>
          <w:szCs w:val="26"/>
        </w:rPr>
        <w:t xml:space="preserve"> </w:t>
      </w:r>
      <w:proofErr w:type="spellStart"/>
      <w:r w:rsidRPr="000674DB">
        <w:rPr>
          <w:sz w:val="26"/>
          <w:szCs w:val="26"/>
        </w:rPr>
        <w:t>mặt</w:t>
      </w:r>
      <w:proofErr w:type="spellEnd"/>
      <w:r w:rsidRPr="000674DB">
        <w:rPr>
          <w:sz w:val="26"/>
          <w:szCs w:val="26"/>
        </w:rPr>
        <w:t xml:space="preserve"> </w:t>
      </w:r>
      <w:proofErr w:type="spellStart"/>
      <w:r w:rsidRPr="000674DB">
        <w:rPr>
          <w:sz w:val="26"/>
          <w:szCs w:val="26"/>
        </w:rPr>
        <w:t>nạ</w:t>
      </w:r>
      <w:proofErr w:type="spellEnd"/>
      <w:r w:rsidRPr="000674DB">
        <w:rPr>
          <w:sz w:val="26"/>
          <w:szCs w:val="26"/>
        </w:rPr>
        <w:t xml:space="preserve"> </w:t>
      </w:r>
      <w:proofErr w:type="spellStart"/>
      <w:r w:rsidRPr="000674DB">
        <w:rPr>
          <w:sz w:val="26"/>
          <w:szCs w:val="26"/>
        </w:rPr>
        <w:t>lọc</w:t>
      </w:r>
      <w:proofErr w:type="spellEnd"/>
      <w:r w:rsidR="00143382">
        <w:rPr>
          <w:sz w:val="26"/>
          <w:szCs w:val="26"/>
        </w:rPr>
        <w:t xml:space="preserve"> (mask)</w:t>
      </w:r>
      <w:r w:rsidRPr="000674DB">
        <w:rPr>
          <w:sz w:val="26"/>
          <w:szCs w:val="26"/>
        </w:rPr>
        <w:t xml:space="preserve"> 3 x 3 </w:t>
      </w:r>
      <w:proofErr w:type="spellStart"/>
      <w:r w:rsidRPr="000674DB">
        <w:rPr>
          <w:sz w:val="26"/>
          <w:szCs w:val="26"/>
        </w:rPr>
        <w:t>trong</w:t>
      </w:r>
      <w:proofErr w:type="spellEnd"/>
      <w:r w:rsidRPr="000674DB">
        <w:rPr>
          <w:sz w:val="26"/>
          <w:szCs w:val="26"/>
        </w:rPr>
        <w:t xml:space="preserve"> </w:t>
      </w:r>
      <w:proofErr w:type="spellStart"/>
      <w:r>
        <w:rPr>
          <w:sz w:val="26"/>
          <w:szCs w:val="26"/>
        </w:rPr>
        <w:t>h</w:t>
      </w:r>
      <w:r w:rsidRPr="000674DB">
        <w:rPr>
          <w:sz w:val="26"/>
          <w:szCs w:val="26"/>
        </w:rPr>
        <w:t>ình</w:t>
      </w:r>
      <w:proofErr w:type="spellEnd"/>
      <w:r w:rsidRPr="000674DB">
        <w:rPr>
          <w:sz w:val="26"/>
          <w:szCs w:val="26"/>
        </w:rPr>
        <w:t xml:space="preserve"> </w:t>
      </w:r>
      <w:r>
        <w:rPr>
          <w:sz w:val="26"/>
          <w:szCs w:val="26"/>
        </w:rPr>
        <w:t>2.11</w:t>
      </w:r>
      <w:r w:rsidRPr="000674DB">
        <w:rPr>
          <w:sz w:val="26"/>
          <w:szCs w:val="26"/>
        </w:rPr>
        <w:t xml:space="preserve">, </w:t>
      </w:r>
      <w:proofErr w:type="spellStart"/>
      <w:r w:rsidRPr="000674DB">
        <w:rPr>
          <w:sz w:val="26"/>
          <w:szCs w:val="26"/>
        </w:rPr>
        <w:t>quy</w:t>
      </w:r>
      <w:proofErr w:type="spellEnd"/>
      <w:r w:rsidRPr="000674DB">
        <w:rPr>
          <w:sz w:val="26"/>
          <w:szCs w:val="26"/>
        </w:rPr>
        <w:t xml:space="preserve"> </w:t>
      </w:r>
      <w:proofErr w:type="spellStart"/>
      <w:r w:rsidRPr="000674DB">
        <w:rPr>
          <w:sz w:val="26"/>
          <w:szCs w:val="26"/>
        </w:rPr>
        <w:t>trình</w:t>
      </w:r>
      <w:proofErr w:type="spellEnd"/>
      <w:r w:rsidRPr="000674DB">
        <w:rPr>
          <w:sz w:val="26"/>
          <w:szCs w:val="26"/>
        </w:rPr>
        <w:t xml:space="preserve"> bao </w:t>
      </w:r>
      <w:proofErr w:type="spellStart"/>
      <w:r w:rsidRPr="000674DB">
        <w:rPr>
          <w:sz w:val="26"/>
          <w:szCs w:val="26"/>
        </w:rPr>
        <w:t>gồm</w:t>
      </w:r>
      <w:proofErr w:type="spellEnd"/>
      <w:r w:rsidRPr="000674DB">
        <w:rPr>
          <w:sz w:val="26"/>
          <w:szCs w:val="26"/>
        </w:rPr>
        <w:t xml:space="preserve"> </w:t>
      </w:r>
      <w:proofErr w:type="spellStart"/>
      <w:r w:rsidRPr="000674DB">
        <w:rPr>
          <w:sz w:val="26"/>
          <w:szCs w:val="26"/>
        </w:rPr>
        <w:t>việc</w:t>
      </w:r>
      <w:proofErr w:type="spellEnd"/>
      <w:r w:rsidRPr="000674DB">
        <w:rPr>
          <w:sz w:val="26"/>
          <w:szCs w:val="26"/>
        </w:rPr>
        <w:t xml:space="preserve"> </w:t>
      </w:r>
      <w:proofErr w:type="spellStart"/>
      <w:r w:rsidRPr="000674DB">
        <w:rPr>
          <w:sz w:val="26"/>
          <w:szCs w:val="26"/>
        </w:rPr>
        <w:t>tính</w:t>
      </w:r>
      <w:proofErr w:type="spellEnd"/>
      <w:r w:rsidRPr="000674DB">
        <w:rPr>
          <w:sz w:val="26"/>
          <w:szCs w:val="26"/>
        </w:rPr>
        <w:t xml:space="preserve"> </w:t>
      </w:r>
      <w:proofErr w:type="spellStart"/>
      <w:r w:rsidRPr="000674DB">
        <w:rPr>
          <w:sz w:val="26"/>
          <w:szCs w:val="26"/>
        </w:rPr>
        <w:t>tổng</w:t>
      </w:r>
      <w:proofErr w:type="spellEnd"/>
      <w:r w:rsidRPr="000674DB">
        <w:rPr>
          <w:sz w:val="26"/>
          <w:szCs w:val="26"/>
        </w:rPr>
        <w:t xml:space="preserve"> </w:t>
      </w:r>
      <w:proofErr w:type="spellStart"/>
      <w:r w:rsidRPr="000674DB">
        <w:rPr>
          <w:sz w:val="26"/>
          <w:szCs w:val="26"/>
        </w:rPr>
        <w:t>tích</w:t>
      </w:r>
      <w:proofErr w:type="spellEnd"/>
      <w:r w:rsidRPr="000674DB">
        <w:rPr>
          <w:sz w:val="26"/>
          <w:szCs w:val="26"/>
        </w:rPr>
        <w:t xml:space="preserve"> </w:t>
      </w:r>
      <w:proofErr w:type="spellStart"/>
      <w:r w:rsidRPr="000674DB">
        <w:rPr>
          <w:sz w:val="26"/>
          <w:szCs w:val="26"/>
        </w:rPr>
        <w:t>giữa</w:t>
      </w:r>
      <w:proofErr w:type="spellEnd"/>
      <w:r w:rsidRPr="000674DB">
        <w:rPr>
          <w:sz w:val="26"/>
          <w:szCs w:val="26"/>
        </w:rPr>
        <w:t xml:space="preserve"> </w:t>
      </w:r>
      <w:proofErr w:type="spellStart"/>
      <w:r w:rsidRPr="000674DB">
        <w:rPr>
          <w:sz w:val="26"/>
          <w:szCs w:val="26"/>
        </w:rPr>
        <w:t>các</w:t>
      </w:r>
      <w:proofErr w:type="spellEnd"/>
      <w:r w:rsidRPr="000674DB">
        <w:rPr>
          <w:sz w:val="26"/>
          <w:szCs w:val="26"/>
        </w:rPr>
        <w:t xml:space="preserve"> </w:t>
      </w:r>
      <w:proofErr w:type="spellStart"/>
      <w:r w:rsidRPr="000674DB">
        <w:rPr>
          <w:sz w:val="26"/>
          <w:szCs w:val="26"/>
        </w:rPr>
        <w:t>hệ</w:t>
      </w:r>
      <w:proofErr w:type="spellEnd"/>
      <w:r w:rsidRPr="000674DB">
        <w:rPr>
          <w:sz w:val="26"/>
          <w:szCs w:val="26"/>
        </w:rPr>
        <w:t xml:space="preserve"> </w:t>
      </w:r>
      <w:proofErr w:type="spellStart"/>
      <w:r w:rsidRPr="000674DB">
        <w:rPr>
          <w:sz w:val="26"/>
          <w:szCs w:val="26"/>
        </w:rPr>
        <w:t>số</w:t>
      </w:r>
      <w:proofErr w:type="spellEnd"/>
      <w:r w:rsidRPr="000674DB">
        <w:rPr>
          <w:sz w:val="26"/>
          <w:szCs w:val="26"/>
        </w:rPr>
        <w:t xml:space="preserve"> </w:t>
      </w:r>
      <w:proofErr w:type="spellStart"/>
      <w:r w:rsidRPr="000674DB">
        <w:rPr>
          <w:sz w:val="26"/>
          <w:szCs w:val="26"/>
        </w:rPr>
        <w:t>của</w:t>
      </w:r>
      <w:proofErr w:type="spellEnd"/>
      <w:r w:rsidRPr="000674DB">
        <w:rPr>
          <w:sz w:val="26"/>
          <w:szCs w:val="26"/>
        </w:rPr>
        <w:t xml:space="preserve"> </w:t>
      </w:r>
      <w:proofErr w:type="spellStart"/>
      <w:r w:rsidRPr="000674DB">
        <w:rPr>
          <w:sz w:val="26"/>
          <w:szCs w:val="26"/>
        </w:rPr>
        <w:t>mặt</w:t>
      </w:r>
      <w:proofErr w:type="spellEnd"/>
      <w:r w:rsidRPr="000674DB">
        <w:rPr>
          <w:sz w:val="26"/>
          <w:szCs w:val="26"/>
        </w:rPr>
        <w:t xml:space="preserve"> </w:t>
      </w:r>
      <w:proofErr w:type="spellStart"/>
      <w:r w:rsidRPr="000674DB">
        <w:rPr>
          <w:sz w:val="26"/>
          <w:szCs w:val="26"/>
        </w:rPr>
        <w:t>nạ</w:t>
      </w:r>
      <w:proofErr w:type="spellEnd"/>
      <w:r w:rsidRPr="000674DB">
        <w:rPr>
          <w:sz w:val="26"/>
          <w:szCs w:val="26"/>
        </w:rPr>
        <w:t xml:space="preserve"> </w:t>
      </w:r>
      <w:proofErr w:type="spellStart"/>
      <w:r w:rsidRPr="000674DB">
        <w:rPr>
          <w:sz w:val="26"/>
          <w:szCs w:val="26"/>
        </w:rPr>
        <w:t>và</w:t>
      </w:r>
      <w:proofErr w:type="spellEnd"/>
      <w:r w:rsidRPr="000674DB">
        <w:rPr>
          <w:sz w:val="26"/>
          <w:szCs w:val="26"/>
        </w:rPr>
        <w:t xml:space="preserve"> </w:t>
      </w:r>
      <w:proofErr w:type="spellStart"/>
      <w:r w:rsidRPr="000674DB">
        <w:rPr>
          <w:sz w:val="26"/>
          <w:szCs w:val="26"/>
        </w:rPr>
        <w:t>giá</w:t>
      </w:r>
      <w:proofErr w:type="spellEnd"/>
      <w:r w:rsidRPr="000674DB">
        <w:rPr>
          <w:sz w:val="26"/>
          <w:szCs w:val="26"/>
        </w:rPr>
        <w:t xml:space="preserve"> </w:t>
      </w:r>
      <w:proofErr w:type="spellStart"/>
      <w:r w:rsidRPr="000674DB">
        <w:rPr>
          <w:sz w:val="26"/>
          <w:szCs w:val="26"/>
        </w:rPr>
        <w:t>trị</w:t>
      </w:r>
      <w:proofErr w:type="spellEnd"/>
      <w:r w:rsidRPr="000674DB">
        <w:rPr>
          <w:sz w:val="26"/>
          <w:szCs w:val="26"/>
        </w:rPr>
        <w:t xml:space="preserve"> </w:t>
      </w:r>
      <w:proofErr w:type="spellStart"/>
      <w:r w:rsidRPr="000674DB">
        <w:rPr>
          <w:sz w:val="26"/>
          <w:szCs w:val="26"/>
        </w:rPr>
        <w:t>cường</w:t>
      </w:r>
      <w:proofErr w:type="spellEnd"/>
      <w:r w:rsidRPr="000674DB">
        <w:rPr>
          <w:sz w:val="26"/>
          <w:szCs w:val="26"/>
        </w:rPr>
        <w:t xml:space="preserve"> </w:t>
      </w:r>
      <w:proofErr w:type="spellStart"/>
      <w:r w:rsidRPr="000674DB">
        <w:rPr>
          <w:sz w:val="26"/>
          <w:szCs w:val="26"/>
        </w:rPr>
        <w:t>độ</w:t>
      </w:r>
      <w:proofErr w:type="spellEnd"/>
      <w:r w:rsidRPr="000674DB">
        <w:rPr>
          <w:sz w:val="26"/>
          <w:szCs w:val="26"/>
        </w:rPr>
        <w:t xml:space="preserve"> </w:t>
      </w:r>
      <w:proofErr w:type="spellStart"/>
      <w:r w:rsidRPr="000674DB">
        <w:rPr>
          <w:sz w:val="26"/>
          <w:szCs w:val="26"/>
        </w:rPr>
        <w:t>của</w:t>
      </w:r>
      <w:proofErr w:type="spellEnd"/>
      <w:r w:rsidRPr="000674DB">
        <w:rPr>
          <w:sz w:val="26"/>
          <w:szCs w:val="26"/>
        </w:rPr>
        <w:t xml:space="preserve"> </w:t>
      </w:r>
      <w:proofErr w:type="spellStart"/>
      <w:r w:rsidRPr="000674DB">
        <w:rPr>
          <w:sz w:val="26"/>
          <w:szCs w:val="26"/>
        </w:rPr>
        <w:t>các</w:t>
      </w:r>
      <w:proofErr w:type="spellEnd"/>
      <w:r w:rsidRPr="000674DB">
        <w:rPr>
          <w:sz w:val="26"/>
          <w:szCs w:val="26"/>
        </w:rPr>
        <w:t xml:space="preserve"> pixel </w:t>
      </w:r>
      <w:proofErr w:type="spellStart"/>
      <w:r w:rsidRPr="000674DB">
        <w:rPr>
          <w:sz w:val="26"/>
          <w:szCs w:val="26"/>
        </w:rPr>
        <w:t>trong</w:t>
      </w:r>
      <w:proofErr w:type="spellEnd"/>
      <w:r w:rsidRPr="000674DB">
        <w:rPr>
          <w:sz w:val="26"/>
          <w:szCs w:val="26"/>
        </w:rPr>
        <w:t xml:space="preserve"> </w:t>
      </w:r>
      <w:proofErr w:type="spellStart"/>
      <w:r w:rsidRPr="000674DB">
        <w:rPr>
          <w:sz w:val="26"/>
          <w:szCs w:val="26"/>
        </w:rPr>
        <w:t>vùng</w:t>
      </w:r>
      <w:proofErr w:type="spellEnd"/>
      <w:r w:rsidRPr="000674DB">
        <w:rPr>
          <w:sz w:val="26"/>
          <w:szCs w:val="26"/>
        </w:rPr>
        <w:t xml:space="preserve"> </w:t>
      </w:r>
      <w:proofErr w:type="spellStart"/>
      <w:r w:rsidRPr="000674DB">
        <w:rPr>
          <w:sz w:val="26"/>
          <w:szCs w:val="26"/>
        </w:rPr>
        <w:t>mà</w:t>
      </w:r>
      <w:proofErr w:type="spellEnd"/>
      <w:r w:rsidRPr="000674DB">
        <w:rPr>
          <w:sz w:val="26"/>
          <w:szCs w:val="26"/>
        </w:rPr>
        <w:t xml:space="preserve"> </w:t>
      </w:r>
      <w:proofErr w:type="spellStart"/>
      <w:r w:rsidRPr="000674DB">
        <w:rPr>
          <w:sz w:val="26"/>
          <w:szCs w:val="26"/>
        </w:rPr>
        <w:t>mặt</w:t>
      </w:r>
      <w:proofErr w:type="spellEnd"/>
      <w:r w:rsidRPr="000674DB">
        <w:rPr>
          <w:sz w:val="26"/>
          <w:szCs w:val="26"/>
        </w:rPr>
        <w:t xml:space="preserve"> </w:t>
      </w:r>
      <w:proofErr w:type="spellStart"/>
      <w:r w:rsidRPr="000674DB">
        <w:rPr>
          <w:sz w:val="26"/>
          <w:szCs w:val="26"/>
        </w:rPr>
        <w:t>nạ</w:t>
      </w:r>
      <w:proofErr w:type="spellEnd"/>
      <w:r w:rsidRPr="000674DB">
        <w:rPr>
          <w:sz w:val="26"/>
          <w:szCs w:val="26"/>
        </w:rPr>
        <w:t xml:space="preserve"> bao </w:t>
      </w:r>
      <w:proofErr w:type="spellStart"/>
      <w:r w:rsidRPr="000674DB">
        <w:rPr>
          <w:sz w:val="26"/>
          <w:szCs w:val="26"/>
        </w:rPr>
        <w:t>phủ</w:t>
      </w:r>
      <w:proofErr w:type="spellEnd"/>
      <w:r w:rsidRPr="000674DB">
        <w:rPr>
          <w:sz w:val="26"/>
          <w:szCs w:val="26"/>
        </w:rPr>
        <w:t xml:space="preserve">. </w:t>
      </w:r>
      <w:proofErr w:type="spellStart"/>
      <w:r w:rsidRPr="000674DB">
        <w:rPr>
          <w:sz w:val="26"/>
          <w:szCs w:val="26"/>
        </w:rPr>
        <w:t>Cụ</w:t>
      </w:r>
      <w:proofErr w:type="spellEnd"/>
      <w:r w:rsidRPr="000674DB">
        <w:rPr>
          <w:sz w:val="26"/>
          <w:szCs w:val="26"/>
        </w:rPr>
        <w:t xml:space="preserve"> </w:t>
      </w:r>
      <w:proofErr w:type="spellStart"/>
      <w:r w:rsidRPr="000674DB">
        <w:rPr>
          <w:sz w:val="26"/>
          <w:szCs w:val="26"/>
        </w:rPr>
        <w:t>thể</w:t>
      </w:r>
      <w:proofErr w:type="spellEnd"/>
      <w:r w:rsidR="00DF1336">
        <w:rPr>
          <w:sz w:val="26"/>
          <w:szCs w:val="26"/>
        </w:rPr>
        <w:t>,</w:t>
      </w:r>
      <w:r w:rsidRPr="000674DB">
        <w:rPr>
          <w:sz w:val="26"/>
          <w:szCs w:val="26"/>
        </w:rPr>
        <w:t xml:space="preserve"> </w:t>
      </w:r>
      <w:proofErr w:type="spellStart"/>
      <w:r w:rsidRPr="000674DB">
        <w:rPr>
          <w:sz w:val="26"/>
          <w:szCs w:val="26"/>
        </w:rPr>
        <w:t>đáp</w:t>
      </w:r>
      <w:proofErr w:type="spellEnd"/>
      <w:r w:rsidRPr="000674DB">
        <w:rPr>
          <w:sz w:val="26"/>
          <w:szCs w:val="26"/>
        </w:rPr>
        <w:t xml:space="preserve"> </w:t>
      </w:r>
      <w:proofErr w:type="spellStart"/>
      <w:r w:rsidRPr="000674DB">
        <w:rPr>
          <w:sz w:val="26"/>
          <w:szCs w:val="26"/>
        </w:rPr>
        <w:t>ứng</w:t>
      </w:r>
      <w:proofErr w:type="spellEnd"/>
      <w:r w:rsidRPr="000674DB">
        <w:rPr>
          <w:sz w:val="26"/>
          <w:szCs w:val="26"/>
        </w:rPr>
        <w:t xml:space="preserve"> </w:t>
      </w:r>
      <w:proofErr w:type="spellStart"/>
      <w:r w:rsidRPr="000674DB">
        <w:rPr>
          <w:sz w:val="26"/>
          <w:szCs w:val="26"/>
        </w:rPr>
        <w:t>của</w:t>
      </w:r>
      <w:proofErr w:type="spellEnd"/>
      <w:r w:rsidRPr="000674DB">
        <w:rPr>
          <w:sz w:val="26"/>
          <w:szCs w:val="26"/>
        </w:rPr>
        <w:t xml:space="preserve"> </w:t>
      </w:r>
      <w:proofErr w:type="spellStart"/>
      <w:r w:rsidRPr="000674DB">
        <w:rPr>
          <w:sz w:val="26"/>
          <w:szCs w:val="26"/>
        </w:rPr>
        <w:t>mặt</w:t>
      </w:r>
      <w:proofErr w:type="spellEnd"/>
      <w:r w:rsidRPr="000674DB">
        <w:rPr>
          <w:sz w:val="26"/>
          <w:szCs w:val="26"/>
        </w:rPr>
        <w:t xml:space="preserve"> </w:t>
      </w:r>
      <w:proofErr w:type="spellStart"/>
      <w:r w:rsidRPr="000674DB">
        <w:rPr>
          <w:sz w:val="26"/>
          <w:szCs w:val="26"/>
        </w:rPr>
        <w:t>nạ</w:t>
      </w:r>
      <w:proofErr w:type="spellEnd"/>
      <w:r w:rsidRPr="000674DB">
        <w:rPr>
          <w:sz w:val="26"/>
          <w:szCs w:val="26"/>
        </w:rPr>
        <w:t xml:space="preserve"> </w:t>
      </w:r>
      <w:proofErr w:type="spellStart"/>
      <w:r w:rsidRPr="000674DB">
        <w:rPr>
          <w:sz w:val="26"/>
          <w:szCs w:val="26"/>
        </w:rPr>
        <w:t>tại</w:t>
      </w:r>
      <w:proofErr w:type="spellEnd"/>
      <w:r w:rsidRPr="000674DB">
        <w:rPr>
          <w:sz w:val="26"/>
          <w:szCs w:val="26"/>
        </w:rPr>
        <w:t xml:space="preserve"> </w:t>
      </w:r>
      <w:proofErr w:type="spellStart"/>
      <w:r w:rsidRPr="000674DB">
        <w:rPr>
          <w:sz w:val="26"/>
          <w:szCs w:val="26"/>
        </w:rPr>
        <w:t>điểm</w:t>
      </w:r>
      <w:proofErr w:type="spellEnd"/>
      <w:r w:rsidRPr="000674DB">
        <w:rPr>
          <w:sz w:val="26"/>
          <w:szCs w:val="26"/>
        </w:rPr>
        <w:t xml:space="preserve"> </w:t>
      </w:r>
      <w:proofErr w:type="spellStart"/>
      <w:r w:rsidRPr="000674DB">
        <w:rPr>
          <w:sz w:val="26"/>
          <w:szCs w:val="26"/>
        </w:rPr>
        <w:t>trung</w:t>
      </w:r>
      <w:proofErr w:type="spellEnd"/>
      <w:r w:rsidRPr="000674DB">
        <w:rPr>
          <w:sz w:val="26"/>
          <w:szCs w:val="26"/>
        </w:rPr>
        <w:t xml:space="preserve"> </w:t>
      </w:r>
      <w:proofErr w:type="spellStart"/>
      <w:r w:rsidRPr="000674DB">
        <w:rPr>
          <w:sz w:val="26"/>
          <w:szCs w:val="26"/>
        </w:rPr>
        <w:t>tâm</w:t>
      </w:r>
      <w:proofErr w:type="spellEnd"/>
      <w:r w:rsidRPr="000674DB">
        <w:rPr>
          <w:sz w:val="26"/>
          <w:szCs w:val="26"/>
        </w:rPr>
        <w:t xml:space="preserve"> </w:t>
      </w:r>
      <w:proofErr w:type="spellStart"/>
      <w:r w:rsidRPr="000674DB">
        <w:rPr>
          <w:sz w:val="26"/>
          <w:szCs w:val="26"/>
        </w:rPr>
        <w:t>của</w:t>
      </w:r>
      <w:proofErr w:type="spellEnd"/>
      <w:r w:rsidRPr="000674DB">
        <w:rPr>
          <w:sz w:val="26"/>
          <w:szCs w:val="26"/>
        </w:rPr>
        <w:t xml:space="preserve"> </w:t>
      </w:r>
      <w:proofErr w:type="spellStart"/>
      <w:r w:rsidRPr="000674DB">
        <w:rPr>
          <w:sz w:val="26"/>
          <w:szCs w:val="26"/>
        </w:rPr>
        <w:t>vùng</w:t>
      </w:r>
      <w:proofErr w:type="spellEnd"/>
      <w:r w:rsidRPr="000674DB">
        <w:rPr>
          <w:sz w:val="26"/>
          <w:szCs w:val="26"/>
        </w:rPr>
        <w:t xml:space="preserve"> </w:t>
      </w:r>
      <w:proofErr w:type="spellStart"/>
      <w:r w:rsidRPr="000674DB">
        <w:rPr>
          <w:sz w:val="26"/>
          <w:szCs w:val="26"/>
        </w:rPr>
        <w:t>được</w:t>
      </w:r>
      <w:proofErr w:type="spellEnd"/>
      <w:r w:rsidRPr="000674DB">
        <w:rPr>
          <w:sz w:val="26"/>
          <w:szCs w:val="26"/>
        </w:rPr>
        <w:t xml:space="preserve"> </w:t>
      </w:r>
      <w:proofErr w:type="spellStart"/>
      <w:r w:rsidRPr="000674DB">
        <w:rPr>
          <w:sz w:val="26"/>
          <w:szCs w:val="26"/>
        </w:rPr>
        <w:t>tính</w:t>
      </w:r>
      <w:proofErr w:type="spellEnd"/>
      <w:r w:rsidRPr="000674DB">
        <w:rPr>
          <w:sz w:val="26"/>
          <w:szCs w:val="26"/>
        </w:rPr>
        <w:t xml:space="preserve"> </w:t>
      </w:r>
      <w:proofErr w:type="spellStart"/>
      <w:r w:rsidRPr="000674DB">
        <w:rPr>
          <w:sz w:val="26"/>
          <w:szCs w:val="26"/>
        </w:rPr>
        <w:t>bằng</w:t>
      </w:r>
      <w:proofErr w:type="spellEnd"/>
      <w:r w:rsidRPr="000674DB">
        <w:rPr>
          <w:sz w:val="26"/>
          <w:szCs w:val="26"/>
        </w:rPr>
        <w:t>:</w:t>
      </w:r>
    </w:p>
    <w:p w14:paraId="58C525C7" w14:textId="083F5EA3" w:rsidR="00E41BF8" w:rsidRPr="00E41BF8" w:rsidRDefault="00DF1336" w:rsidP="000674DB">
      <w:pPr>
        <w:spacing w:line="372" w:lineRule="auto"/>
        <w:ind w:right="-1"/>
        <w:jc w:val="both"/>
        <w:rPr>
          <w:sz w:val="26"/>
          <w:szCs w:val="26"/>
        </w:rPr>
      </w:pPr>
      <m:oMathPara>
        <m:oMath>
          <m:r>
            <w:rPr>
              <w:rFonts w:ascii="Cambria Math" w:hAnsi="Cambria Math"/>
              <w:sz w:val="26"/>
              <w:szCs w:val="26"/>
            </w:rPr>
            <m:t>R=</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2</m:t>
              </m:r>
            </m:sub>
          </m:sSub>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9</m:t>
              </m:r>
            </m:sub>
          </m:sSub>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9</m:t>
              </m:r>
            </m:sub>
          </m:sSub>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k=1</m:t>
              </m:r>
            </m:sub>
            <m:sup>
              <m:r>
                <w:rPr>
                  <w:rFonts w:ascii="Cambria Math" w:hAnsi="Cambria Math"/>
                  <w:sz w:val="26"/>
                  <w:szCs w:val="26"/>
                </w:rPr>
                <m:t>9</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k</m:t>
                  </m:r>
                </m:sub>
              </m:sSub>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k</m:t>
                  </m:r>
                </m:sub>
              </m:sSub>
            </m:e>
          </m:nary>
        </m:oMath>
      </m:oMathPara>
    </w:p>
    <w:p w14:paraId="60EC2A8E" w14:textId="77777777" w:rsidR="00E41BF8" w:rsidRPr="000674DB" w:rsidRDefault="00E41BF8" w:rsidP="000674DB">
      <w:pPr>
        <w:spacing w:line="372" w:lineRule="auto"/>
        <w:ind w:right="-1"/>
        <w:jc w:val="both"/>
        <w:rPr>
          <w:sz w:val="26"/>
          <w:szCs w:val="26"/>
        </w:rPr>
      </w:pPr>
    </w:p>
    <w:p w14:paraId="26AF8CE4" w14:textId="6DE16443" w:rsidR="000674DB" w:rsidRDefault="00143382" w:rsidP="00143382">
      <w:pPr>
        <w:spacing w:line="372" w:lineRule="auto"/>
        <w:ind w:right="-1"/>
        <w:jc w:val="both"/>
        <w:rPr>
          <w:sz w:val="26"/>
          <w:szCs w:val="26"/>
        </w:rPr>
      </w:pPr>
      <w:r>
        <w:rPr>
          <w:sz w:val="26"/>
          <w:szCs w:val="26"/>
        </w:rPr>
        <w:t>T</w:t>
      </w:r>
      <w:r w:rsidR="000674DB" w:rsidRPr="000674DB">
        <w:rPr>
          <w:sz w:val="26"/>
          <w:szCs w:val="26"/>
        </w:rPr>
        <w:t xml:space="preserve">rong </w:t>
      </w:r>
      <w:proofErr w:type="spellStart"/>
      <w:r w:rsidR="000674DB" w:rsidRPr="000674DB">
        <w:rPr>
          <w:sz w:val="26"/>
          <w:szCs w:val="26"/>
        </w:rPr>
        <w:t>đó</w:t>
      </w:r>
      <w:proofErr w:type="spellEnd"/>
      <w:r w:rsidR="000674DB" w:rsidRPr="000674DB">
        <w:rPr>
          <w:sz w:val="26"/>
          <w:szCs w:val="26"/>
        </w:rPr>
        <w:t xml:space="preserve">, z </w:t>
      </w:r>
      <w:proofErr w:type="spellStart"/>
      <w:r w:rsidR="000674DB" w:rsidRPr="000674DB">
        <w:rPr>
          <w:sz w:val="26"/>
          <w:szCs w:val="26"/>
        </w:rPr>
        <w:t>là</w:t>
      </w:r>
      <w:proofErr w:type="spellEnd"/>
      <w:r w:rsidR="000674DB" w:rsidRPr="000674DB">
        <w:rPr>
          <w:sz w:val="26"/>
          <w:szCs w:val="26"/>
        </w:rPr>
        <w:t xml:space="preserve"> </w:t>
      </w:r>
      <w:proofErr w:type="spellStart"/>
      <w:r w:rsidR="000674DB" w:rsidRPr="000674DB">
        <w:rPr>
          <w:sz w:val="26"/>
          <w:szCs w:val="26"/>
        </w:rPr>
        <w:t>cường</w:t>
      </w:r>
      <w:proofErr w:type="spellEnd"/>
      <w:r w:rsidR="000674DB" w:rsidRPr="000674DB">
        <w:rPr>
          <w:sz w:val="26"/>
          <w:szCs w:val="26"/>
        </w:rPr>
        <w:t xml:space="preserve"> </w:t>
      </w:r>
      <w:proofErr w:type="spellStart"/>
      <w:r w:rsidR="000674DB" w:rsidRPr="000674DB">
        <w:rPr>
          <w:sz w:val="26"/>
          <w:szCs w:val="26"/>
        </w:rPr>
        <w:t>độ</w:t>
      </w:r>
      <w:proofErr w:type="spellEnd"/>
      <w:r w:rsidR="000674DB" w:rsidRPr="000674DB">
        <w:rPr>
          <w:sz w:val="26"/>
          <w:szCs w:val="26"/>
        </w:rPr>
        <w:t xml:space="preserve"> </w:t>
      </w:r>
      <w:proofErr w:type="spellStart"/>
      <w:r w:rsidR="000674DB" w:rsidRPr="000674DB">
        <w:rPr>
          <w:sz w:val="26"/>
          <w:szCs w:val="26"/>
        </w:rPr>
        <w:t>của</w:t>
      </w:r>
      <w:proofErr w:type="spellEnd"/>
      <w:r w:rsidR="000674DB" w:rsidRPr="000674DB">
        <w:rPr>
          <w:sz w:val="26"/>
          <w:szCs w:val="26"/>
        </w:rPr>
        <w:t xml:space="preserve"> pixel </w:t>
      </w:r>
      <w:proofErr w:type="spellStart"/>
      <w:r w:rsidR="000674DB" w:rsidRPr="000674DB">
        <w:rPr>
          <w:sz w:val="26"/>
          <w:szCs w:val="26"/>
        </w:rPr>
        <w:t>tại</w:t>
      </w:r>
      <w:proofErr w:type="spellEnd"/>
      <w:r w:rsidR="000674DB" w:rsidRPr="000674DB">
        <w:rPr>
          <w:sz w:val="26"/>
          <w:szCs w:val="26"/>
        </w:rPr>
        <w:t xml:space="preserve"> </w:t>
      </w:r>
      <w:proofErr w:type="spellStart"/>
      <w:r w:rsidR="000674DB" w:rsidRPr="000674DB">
        <w:rPr>
          <w:sz w:val="26"/>
          <w:szCs w:val="26"/>
        </w:rPr>
        <w:t>vị</w:t>
      </w:r>
      <w:proofErr w:type="spellEnd"/>
      <w:r w:rsidR="000674DB" w:rsidRPr="000674DB">
        <w:rPr>
          <w:sz w:val="26"/>
          <w:szCs w:val="26"/>
        </w:rPr>
        <w:t xml:space="preserve"> </w:t>
      </w:r>
      <w:proofErr w:type="spellStart"/>
      <w:r w:rsidR="000674DB" w:rsidRPr="000674DB">
        <w:rPr>
          <w:sz w:val="26"/>
          <w:szCs w:val="26"/>
        </w:rPr>
        <w:t>trí</w:t>
      </w:r>
      <w:proofErr w:type="spellEnd"/>
      <w:r w:rsidR="000674DB" w:rsidRPr="000674DB">
        <w:rPr>
          <w:sz w:val="26"/>
          <w:szCs w:val="26"/>
        </w:rPr>
        <w:t xml:space="preserve"> </w:t>
      </w:r>
      <w:proofErr w:type="spellStart"/>
      <w:r w:rsidR="000674DB" w:rsidRPr="000674DB">
        <w:rPr>
          <w:sz w:val="26"/>
          <w:szCs w:val="26"/>
        </w:rPr>
        <w:t>tương</w:t>
      </w:r>
      <w:proofErr w:type="spellEnd"/>
      <w:r w:rsidR="000674DB" w:rsidRPr="000674DB">
        <w:rPr>
          <w:sz w:val="26"/>
          <w:szCs w:val="26"/>
        </w:rPr>
        <w:t xml:space="preserve"> </w:t>
      </w:r>
      <w:proofErr w:type="spellStart"/>
      <w:r w:rsidR="000674DB" w:rsidRPr="000674DB">
        <w:rPr>
          <w:sz w:val="26"/>
          <w:szCs w:val="26"/>
        </w:rPr>
        <w:t>ứng</w:t>
      </w:r>
      <w:proofErr w:type="spellEnd"/>
      <w:r w:rsidR="000674DB" w:rsidRPr="000674DB">
        <w:rPr>
          <w:sz w:val="26"/>
          <w:szCs w:val="26"/>
        </w:rPr>
        <w:t xml:space="preserve"> </w:t>
      </w:r>
      <w:proofErr w:type="spellStart"/>
      <w:r w:rsidR="000674DB" w:rsidRPr="000674DB">
        <w:rPr>
          <w:sz w:val="26"/>
          <w:szCs w:val="26"/>
        </w:rPr>
        <w:t>với</w:t>
      </w:r>
      <w:proofErr w:type="spellEnd"/>
      <w:r w:rsidR="000674DB" w:rsidRPr="000674DB">
        <w:rPr>
          <w:sz w:val="26"/>
          <w:szCs w:val="26"/>
        </w:rPr>
        <w:t xml:space="preserve"> </w:t>
      </w:r>
      <w:proofErr w:type="spellStart"/>
      <w:r w:rsidR="000674DB" w:rsidRPr="000674DB">
        <w:rPr>
          <w:sz w:val="26"/>
          <w:szCs w:val="26"/>
        </w:rPr>
        <w:t>hệ</w:t>
      </w:r>
      <w:proofErr w:type="spellEnd"/>
      <w:r w:rsidR="000674DB" w:rsidRPr="000674DB">
        <w:rPr>
          <w:sz w:val="26"/>
          <w:szCs w:val="26"/>
        </w:rPr>
        <w:t xml:space="preserve"> </w:t>
      </w:r>
      <w:proofErr w:type="spellStart"/>
      <w:r w:rsidR="000674DB" w:rsidRPr="000674DB">
        <w:rPr>
          <w:sz w:val="26"/>
          <w:szCs w:val="26"/>
        </w:rPr>
        <w:t>số</w:t>
      </w:r>
      <w:proofErr w:type="spellEnd"/>
      <w:r w:rsidR="000674DB" w:rsidRPr="000674DB">
        <w:rPr>
          <w:sz w:val="26"/>
          <w:szCs w:val="26"/>
        </w:rPr>
        <w:t xml:space="preserve"> </w:t>
      </w:r>
      <w:proofErr w:type="spellStart"/>
      <w:r w:rsidR="000674DB" w:rsidRPr="000674DB">
        <w:rPr>
          <w:sz w:val="26"/>
          <w:szCs w:val="26"/>
        </w:rPr>
        <w:t>thứ</w:t>
      </w:r>
      <w:proofErr w:type="spellEnd"/>
      <w:r w:rsidR="000674DB" w:rsidRPr="000674DB">
        <w:rPr>
          <w:sz w:val="26"/>
          <w:szCs w:val="26"/>
        </w:rPr>
        <w:t xml:space="preserve"> k </w:t>
      </w:r>
      <w:proofErr w:type="spellStart"/>
      <w:r w:rsidR="000674DB" w:rsidRPr="000674DB">
        <w:rPr>
          <w:sz w:val="26"/>
          <w:szCs w:val="26"/>
        </w:rPr>
        <w:t>trong</w:t>
      </w:r>
      <w:proofErr w:type="spellEnd"/>
      <w:r w:rsidR="000674DB" w:rsidRPr="000674DB">
        <w:rPr>
          <w:sz w:val="26"/>
          <w:szCs w:val="26"/>
        </w:rPr>
        <w:t xml:space="preserve"> </w:t>
      </w:r>
      <w:proofErr w:type="spellStart"/>
      <w:r w:rsidR="000674DB" w:rsidRPr="000674DB">
        <w:rPr>
          <w:sz w:val="26"/>
          <w:szCs w:val="26"/>
        </w:rPr>
        <w:t>mặt</w:t>
      </w:r>
      <w:proofErr w:type="spellEnd"/>
      <w:r w:rsidR="000674DB" w:rsidRPr="000674DB">
        <w:rPr>
          <w:sz w:val="26"/>
          <w:szCs w:val="26"/>
        </w:rPr>
        <w:t xml:space="preserve"> </w:t>
      </w:r>
      <w:proofErr w:type="spellStart"/>
      <w:r w:rsidR="000674DB" w:rsidRPr="000674DB">
        <w:rPr>
          <w:sz w:val="26"/>
          <w:szCs w:val="26"/>
        </w:rPr>
        <w:t>nạ</w:t>
      </w:r>
      <w:proofErr w:type="spellEnd"/>
      <w:r w:rsidR="000674DB" w:rsidRPr="000674DB">
        <w:rPr>
          <w:sz w:val="26"/>
          <w:szCs w:val="26"/>
        </w:rPr>
        <w:t xml:space="preserve">. Nói </w:t>
      </w:r>
      <w:proofErr w:type="spellStart"/>
      <w:r w:rsidR="000674DB" w:rsidRPr="000674DB">
        <w:rPr>
          <w:sz w:val="26"/>
          <w:szCs w:val="26"/>
        </w:rPr>
        <w:t>cách</w:t>
      </w:r>
      <w:proofErr w:type="spellEnd"/>
      <w:r w:rsidR="000674DB" w:rsidRPr="000674DB">
        <w:rPr>
          <w:sz w:val="26"/>
          <w:szCs w:val="26"/>
        </w:rPr>
        <w:t xml:space="preserve"> </w:t>
      </w:r>
      <w:proofErr w:type="spellStart"/>
      <w:r w:rsidR="000674DB" w:rsidRPr="000674DB">
        <w:rPr>
          <w:sz w:val="26"/>
          <w:szCs w:val="26"/>
        </w:rPr>
        <w:t>khác</w:t>
      </w:r>
      <w:proofErr w:type="spellEnd"/>
      <w:r w:rsidR="000674DB" w:rsidRPr="000674DB">
        <w:rPr>
          <w:sz w:val="26"/>
          <w:szCs w:val="26"/>
        </w:rPr>
        <w:t xml:space="preserve">, </w:t>
      </w:r>
      <w:proofErr w:type="spellStart"/>
      <w:r w:rsidR="000674DB" w:rsidRPr="000674DB">
        <w:rPr>
          <w:sz w:val="26"/>
          <w:szCs w:val="26"/>
        </w:rPr>
        <w:t>việc</w:t>
      </w:r>
      <w:proofErr w:type="spellEnd"/>
      <w:r w:rsidR="000674DB" w:rsidRPr="000674DB">
        <w:rPr>
          <w:sz w:val="26"/>
          <w:szCs w:val="26"/>
        </w:rPr>
        <w:t xml:space="preserve"> </w:t>
      </w:r>
      <w:proofErr w:type="spellStart"/>
      <w:r w:rsidR="000674DB" w:rsidRPr="000674DB">
        <w:rPr>
          <w:sz w:val="26"/>
          <w:szCs w:val="26"/>
        </w:rPr>
        <w:t>tính</w:t>
      </w:r>
      <w:proofErr w:type="spellEnd"/>
      <w:r w:rsidR="000674DB" w:rsidRPr="000674DB">
        <w:rPr>
          <w:sz w:val="26"/>
          <w:szCs w:val="26"/>
        </w:rPr>
        <w:t xml:space="preserve"> </w:t>
      </w:r>
      <w:proofErr w:type="spellStart"/>
      <w:r w:rsidR="000674DB" w:rsidRPr="000674DB">
        <w:rPr>
          <w:sz w:val="26"/>
          <w:szCs w:val="26"/>
        </w:rPr>
        <w:t>đạo</w:t>
      </w:r>
      <w:proofErr w:type="spellEnd"/>
      <w:r w:rsidR="000674DB" w:rsidRPr="000674DB">
        <w:rPr>
          <w:sz w:val="26"/>
          <w:szCs w:val="26"/>
        </w:rPr>
        <w:t xml:space="preserve"> </w:t>
      </w:r>
      <w:proofErr w:type="spellStart"/>
      <w:r w:rsidR="000674DB" w:rsidRPr="000674DB">
        <w:rPr>
          <w:sz w:val="26"/>
          <w:szCs w:val="26"/>
        </w:rPr>
        <w:t>hàm</w:t>
      </w:r>
      <w:proofErr w:type="spellEnd"/>
      <w:r w:rsidR="000674DB" w:rsidRPr="000674DB">
        <w:rPr>
          <w:sz w:val="26"/>
          <w:szCs w:val="26"/>
        </w:rPr>
        <w:t xml:space="preserve"> </w:t>
      </w:r>
      <w:proofErr w:type="spellStart"/>
      <w:r w:rsidR="000674DB" w:rsidRPr="000674DB">
        <w:rPr>
          <w:sz w:val="26"/>
          <w:szCs w:val="26"/>
        </w:rPr>
        <w:t>dựa</w:t>
      </w:r>
      <w:proofErr w:type="spellEnd"/>
      <w:r w:rsidR="000674DB" w:rsidRPr="000674DB">
        <w:rPr>
          <w:sz w:val="26"/>
          <w:szCs w:val="26"/>
        </w:rPr>
        <w:t xml:space="preserve"> </w:t>
      </w:r>
      <w:proofErr w:type="spellStart"/>
      <w:r w:rsidR="000674DB" w:rsidRPr="000674DB">
        <w:rPr>
          <w:sz w:val="26"/>
          <w:szCs w:val="26"/>
        </w:rPr>
        <w:t>trên</w:t>
      </w:r>
      <w:proofErr w:type="spellEnd"/>
      <w:r w:rsidR="000674DB" w:rsidRPr="000674DB">
        <w:rPr>
          <w:sz w:val="26"/>
          <w:szCs w:val="26"/>
        </w:rPr>
        <w:t xml:space="preserve"> </w:t>
      </w:r>
      <w:proofErr w:type="spellStart"/>
      <w:r w:rsidR="000674DB" w:rsidRPr="000674DB">
        <w:rPr>
          <w:sz w:val="26"/>
          <w:szCs w:val="26"/>
        </w:rPr>
        <w:t>mặt</w:t>
      </w:r>
      <w:proofErr w:type="spellEnd"/>
      <w:r w:rsidR="000674DB" w:rsidRPr="000674DB">
        <w:rPr>
          <w:sz w:val="26"/>
          <w:szCs w:val="26"/>
        </w:rPr>
        <w:t xml:space="preserve"> </w:t>
      </w:r>
      <w:proofErr w:type="spellStart"/>
      <w:r w:rsidR="000674DB" w:rsidRPr="000674DB">
        <w:rPr>
          <w:sz w:val="26"/>
          <w:szCs w:val="26"/>
        </w:rPr>
        <w:t>nạ</w:t>
      </w:r>
      <w:proofErr w:type="spellEnd"/>
      <w:r w:rsidR="000674DB" w:rsidRPr="000674DB">
        <w:rPr>
          <w:sz w:val="26"/>
          <w:szCs w:val="26"/>
        </w:rPr>
        <w:t xml:space="preserve"> </w:t>
      </w:r>
      <w:proofErr w:type="spellStart"/>
      <w:r w:rsidR="000674DB" w:rsidRPr="000674DB">
        <w:rPr>
          <w:sz w:val="26"/>
          <w:szCs w:val="26"/>
        </w:rPr>
        <w:t>không</w:t>
      </w:r>
      <w:proofErr w:type="spellEnd"/>
      <w:r w:rsidR="000674DB" w:rsidRPr="000674DB">
        <w:rPr>
          <w:sz w:val="26"/>
          <w:szCs w:val="26"/>
        </w:rPr>
        <w:t xml:space="preserve"> </w:t>
      </w:r>
      <w:proofErr w:type="spellStart"/>
      <w:r w:rsidR="000674DB" w:rsidRPr="000674DB">
        <w:rPr>
          <w:sz w:val="26"/>
          <w:szCs w:val="26"/>
        </w:rPr>
        <w:t>gian</w:t>
      </w:r>
      <w:proofErr w:type="spellEnd"/>
      <w:r w:rsidR="000674DB" w:rsidRPr="000674DB">
        <w:rPr>
          <w:sz w:val="26"/>
          <w:szCs w:val="26"/>
        </w:rPr>
        <w:t xml:space="preserve"> </w:t>
      </w:r>
      <w:proofErr w:type="spellStart"/>
      <w:r w:rsidR="000674DB" w:rsidRPr="000674DB">
        <w:rPr>
          <w:sz w:val="26"/>
          <w:szCs w:val="26"/>
        </w:rPr>
        <w:t>thực</w:t>
      </w:r>
      <w:proofErr w:type="spellEnd"/>
      <w:r w:rsidR="000674DB" w:rsidRPr="000674DB">
        <w:rPr>
          <w:sz w:val="26"/>
          <w:szCs w:val="26"/>
        </w:rPr>
        <w:t xml:space="preserve"> </w:t>
      </w:r>
      <w:proofErr w:type="spellStart"/>
      <w:r w:rsidR="000674DB" w:rsidRPr="000674DB">
        <w:rPr>
          <w:sz w:val="26"/>
          <w:szCs w:val="26"/>
        </w:rPr>
        <w:t>chất</w:t>
      </w:r>
      <w:proofErr w:type="spellEnd"/>
      <w:r w:rsidR="000674DB" w:rsidRPr="000674DB">
        <w:rPr>
          <w:sz w:val="26"/>
          <w:szCs w:val="26"/>
        </w:rPr>
        <w:t xml:space="preserve"> </w:t>
      </w:r>
      <w:proofErr w:type="spellStart"/>
      <w:r w:rsidR="000674DB" w:rsidRPr="000674DB">
        <w:rPr>
          <w:sz w:val="26"/>
          <w:szCs w:val="26"/>
        </w:rPr>
        <w:t>là</w:t>
      </w:r>
      <w:proofErr w:type="spellEnd"/>
      <w:r w:rsidR="000674DB" w:rsidRPr="000674DB">
        <w:rPr>
          <w:sz w:val="26"/>
          <w:szCs w:val="26"/>
        </w:rPr>
        <w:t xml:space="preserve"> </w:t>
      </w:r>
      <w:proofErr w:type="spellStart"/>
      <w:r w:rsidR="000674DB" w:rsidRPr="000674DB">
        <w:rPr>
          <w:sz w:val="26"/>
          <w:szCs w:val="26"/>
        </w:rPr>
        <w:t>quá</w:t>
      </w:r>
      <w:proofErr w:type="spellEnd"/>
      <w:r w:rsidR="000674DB" w:rsidRPr="000674DB">
        <w:rPr>
          <w:sz w:val="26"/>
          <w:szCs w:val="26"/>
        </w:rPr>
        <w:t xml:space="preserve"> </w:t>
      </w:r>
      <w:proofErr w:type="spellStart"/>
      <w:r w:rsidR="000674DB" w:rsidRPr="000674DB">
        <w:rPr>
          <w:sz w:val="26"/>
          <w:szCs w:val="26"/>
        </w:rPr>
        <w:t>trình</w:t>
      </w:r>
      <w:proofErr w:type="spellEnd"/>
      <w:r w:rsidR="000674DB" w:rsidRPr="000674DB">
        <w:rPr>
          <w:sz w:val="26"/>
          <w:szCs w:val="26"/>
        </w:rPr>
        <w:t xml:space="preserve"> </w:t>
      </w:r>
      <w:proofErr w:type="spellStart"/>
      <w:r w:rsidR="000674DB" w:rsidRPr="000674DB">
        <w:rPr>
          <w:sz w:val="26"/>
          <w:szCs w:val="26"/>
        </w:rPr>
        <w:t>lọc</w:t>
      </w:r>
      <w:proofErr w:type="spellEnd"/>
      <w:r w:rsidR="000674DB" w:rsidRPr="000674DB">
        <w:rPr>
          <w:sz w:val="26"/>
          <w:szCs w:val="26"/>
        </w:rPr>
        <w:t xml:space="preserve"> </w:t>
      </w:r>
      <w:proofErr w:type="spellStart"/>
      <w:r w:rsidR="000674DB" w:rsidRPr="000674DB">
        <w:rPr>
          <w:sz w:val="26"/>
          <w:szCs w:val="26"/>
        </w:rPr>
        <w:t>không</w:t>
      </w:r>
      <w:proofErr w:type="spellEnd"/>
      <w:r w:rsidR="000674DB" w:rsidRPr="000674DB">
        <w:rPr>
          <w:sz w:val="26"/>
          <w:szCs w:val="26"/>
        </w:rPr>
        <w:t xml:space="preserve"> </w:t>
      </w:r>
      <w:proofErr w:type="spellStart"/>
      <w:r w:rsidR="000674DB" w:rsidRPr="000674DB">
        <w:rPr>
          <w:sz w:val="26"/>
          <w:szCs w:val="26"/>
        </w:rPr>
        <w:t>gian</w:t>
      </w:r>
      <w:proofErr w:type="spellEnd"/>
      <w:r w:rsidR="000674DB" w:rsidRPr="000674DB">
        <w:rPr>
          <w:sz w:val="26"/>
          <w:szCs w:val="26"/>
        </w:rPr>
        <w:t xml:space="preserve"> </w:t>
      </w:r>
      <w:proofErr w:type="spellStart"/>
      <w:r w:rsidR="000674DB" w:rsidRPr="000674DB">
        <w:rPr>
          <w:sz w:val="26"/>
          <w:szCs w:val="26"/>
        </w:rPr>
        <w:t>của</w:t>
      </w:r>
      <w:proofErr w:type="spellEnd"/>
      <w:r w:rsidR="000674DB" w:rsidRPr="000674DB">
        <w:rPr>
          <w:sz w:val="26"/>
          <w:szCs w:val="26"/>
        </w:rPr>
        <w:t xml:space="preserve"> </w:t>
      </w:r>
      <w:proofErr w:type="spellStart"/>
      <w:r w:rsidR="000674DB" w:rsidRPr="000674DB">
        <w:rPr>
          <w:sz w:val="26"/>
          <w:szCs w:val="26"/>
        </w:rPr>
        <w:t>ảnh</w:t>
      </w:r>
      <w:proofErr w:type="spellEnd"/>
      <w:r w:rsidR="000674DB" w:rsidRPr="000674DB">
        <w:rPr>
          <w:sz w:val="26"/>
          <w:szCs w:val="26"/>
        </w:rPr>
        <w:t xml:space="preserve"> </w:t>
      </w:r>
      <w:proofErr w:type="spellStart"/>
      <w:r w:rsidR="000674DB" w:rsidRPr="000674DB">
        <w:rPr>
          <w:sz w:val="26"/>
          <w:szCs w:val="26"/>
        </w:rPr>
        <w:t>bằng</w:t>
      </w:r>
      <w:proofErr w:type="spellEnd"/>
      <w:r w:rsidR="000674DB" w:rsidRPr="000674DB">
        <w:rPr>
          <w:sz w:val="26"/>
          <w:szCs w:val="26"/>
        </w:rPr>
        <w:t xml:space="preserve"> </w:t>
      </w:r>
      <w:proofErr w:type="spellStart"/>
      <w:r w:rsidR="000674DB" w:rsidRPr="000674DB">
        <w:rPr>
          <w:sz w:val="26"/>
          <w:szCs w:val="26"/>
        </w:rPr>
        <w:t>các</w:t>
      </w:r>
      <w:proofErr w:type="spellEnd"/>
      <w:r w:rsidR="000674DB" w:rsidRPr="000674DB">
        <w:rPr>
          <w:sz w:val="26"/>
          <w:szCs w:val="26"/>
        </w:rPr>
        <w:t xml:space="preserve"> </w:t>
      </w:r>
      <w:proofErr w:type="spellStart"/>
      <w:r w:rsidR="000674DB" w:rsidRPr="000674DB">
        <w:rPr>
          <w:sz w:val="26"/>
          <w:szCs w:val="26"/>
        </w:rPr>
        <w:t>mặt</w:t>
      </w:r>
      <w:proofErr w:type="spellEnd"/>
      <w:r w:rsidR="000674DB" w:rsidRPr="000674DB">
        <w:rPr>
          <w:sz w:val="26"/>
          <w:szCs w:val="26"/>
        </w:rPr>
        <w:t xml:space="preserve"> </w:t>
      </w:r>
      <w:proofErr w:type="spellStart"/>
      <w:r w:rsidR="000674DB" w:rsidRPr="000674DB">
        <w:rPr>
          <w:sz w:val="26"/>
          <w:szCs w:val="26"/>
        </w:rPr>
        <w:t>nạ</w:t>
      </w:r>
      <w:proofErr w:type="spellEnd"/>
      <w:r w:rsidR="000674DB" w:rsidRPr="000674DB">
        <w:rPr>
          <w:sz w:val="26"/>
          <w:szCs w:val="26"/>
        </w:rPr>
        <w:t xml:space="preserve"> </w:t>
      </w:r>
      <w:proofErr w:type="spellStart"/>
      <w:r w:rsidR="000674DB" w:rsidRPr="000674DB">
        <w:rPr>
          <w:sz w:val="26"/>
          <w:szCs w:val="26"/>
        </w:rPr>
        <w:t>này</w:t>
      </w:r>
      <w:proofErr w:type="spellEnd"/>
      <w:r w:rsidR="004A7327">
        <w:rPr>
          <w:sz w:val="26"/>
          <w:szCs w:val="26"/>
        </w:rPr>
        <w:t>.</w:t>
      </w:r>
    </w:p>
    <w:p w14:paraId="5E3A6B4C" w14:textId="2B618B0F" w:rsidR="000674DB" w:rsidRDefault="000674DB" w:rsidP="000674DB">
      <w:pPr>
        <w:spacing w:line="372" w:lineRule="auto"/>
        <w:ind w:right="-1" w:firstLine="567"/>
        <w:jc w:val="center"/>
        <w:rPr>
          <w:sz w:val="26"/>
          <w:szCs w:val="26"/>
        </w:rPr>
      </w:pPr>
      <w:r w:rsidRPr="000674DB">
        <w:rPr>
          <w:noProof/>
          <w:sz w:val="26"/>
          <w:szCs w:val="26"/>
        </w:rPr>
        <w:lastRenderedPageBreak/>
        <w:drawing>
          <wp:inline distT="0" distB="0" distL="0" distR="0" wp14:anchorId="582087F4" wp14:editId="730C7CBF">
            <wp:extent cx="2448267" cy="2438740"/>
            <wp:effectExtent l="0" t="0" r="9525" b="0"/>
            <wp:docPr id="131046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66965" name=""/>
                    <pic:cNvPicPr/>
                  </pic:nvPicPr>
                  <pic:blipFill>
                    <a:blip r:embed="rId35"/>
                    <a:stretch>
                      <a:fillRect/>
                    </a:stretch>
                  </pic:blipFill>
                  <pic:spPr>
                    <a:xfrm>
                      <a:off x="0" y="0"/>
                      <a:ext cx="2448267" cy="2438740"/>
                    </a:xfrm>
                    <a:prstGeom prst="rect">
                      <a:avLst/>
                    </a:prstGeom>
                  </pic:spPr>
                </pic:pic>
              </a:graphicData>
            </a:graphic>
          </wp:inline>
        </w:drawing>
      </w:r>
    </w:p>
    <w:p w14:paraId="48D54262" w14:textId="109415CE" w:rsidR="004A7327" w:rsidRPr="004A7327" w:rsidRDefault="004A7327" w:rsidP="004A7327">
      <w:pPr>
        <w:pStyle w:val="FigureCaption"/>
        <w:rPr>
          <w:lang w:val="en-US"/>
        </w:rPr>
      </w:pPr>
      <w:bookmarkStart w:id="103" w:name="_Toc182090946"/>
      <w:r w:rsidRPr="00AE2A07">
        <w:t>Hình</w:t>
      </w:r>
      <w:r w:rsidRPr="00AE2A07">
        <w:rPr>
          <w:spacing w:val="10"/>
        </w:rPr>
        <w:t xml:space="preserve"> </w:t>
      </w:r>
      <w:r w:rsidRPr="00AE2A07">
        <w:t>2.</w:t>
      </w:r>
      <w:r>
        <w:rPr>
          <w:lang w:val="en-US"/>
        </w:rPr>
        <w:t>11</w:t>
      </w:r>
      <w:r w:rsidRPr="00AE2A07">
        <w:t xml:space="preserve"> </w:t>
      </w:r>
      <w:r w:rsidR="00E12D37">
        <w:rPr>
          <w:lang w:val="en-US"/>
        </w:rPr>
        <w:t>B</w:t>
      </w:r>
      <w:r w:rsidR="00E12D37">
        <w:t>ộ lọc kernel</w:t>
      </w:r>
      <w:r w:rsidR="00E12D37">
        <w:rPr>
          <w:lang w:val="en-US"/>
        </w:rPr>
        <w:t xml:space="preserve"> </w:t>
      </w:r>
      <w:r>
        <w:rPr>
          <w:lang w:val="en-US"/>
        </w:rPr>
        <w:t xml:space="preserve">3x3 </w:t>
      </w:r>
      <w:proofErr w:type="spellStart"/>
      <w:r>
        <w:rPr>
          <w:lang w:val="en-US"/>
        </w:rPr>
        <w:t>tổng</w:t>
      </w:r>
      <w:proofErr w:type="spellEnd"/>
      <w:r>
        <w:rPr>
          <w:lang w:val="en-US"/>
        </w:rPr>
        <w:t xml:space="preserve"> </w:t>
      </w:r>
      <w:proofErr w:type="spellStart"/>
      <w:r>
        <w:rPr>
          <w:lang w:val="en-US"/>
        </w:rPr>
        <w:t>quát</w:t>
      </w:r>
      <w:bookmarkEnd w:id="103"/>
      <w:proofErr w:type="spellEnd"/>
    </w:p>
    <w:p w14:paraId="5DBC821E" w14:textId="64426C45" w:rsidR="006E5DB5" w:rsidRPr="00EA3A73" w:rsidRDefault="006E5DB5" w:rsidP="00F31025">
      <w:pPr>
        <w:spacing w:line="372" w:lineRule="auto"/>
        <w:ind w:right="-1"/>
        <w:jc w:val="both"/>
        <w:rPr>
          <w:sz w:val="26"/>
          <w:szCs w:val="26"/>
        </w:rPr>
      </w:pPr>
    </w:p>
    <w:p w14:paraId="09E9C6DB" w14:textId="5AFA1EDC" w:rsidR="001644B6" w:rsidRDefault="001644B6" w:rsidP="006E5DB5">
      <w:pPr>
        <w:pStyle w:val="Heading3"/>
        <w:rPr>
          <w:lang w:val="en-US"/>
        </w:rPr>
      </w:pPr>
      <w:bookmarkStart w:id="104" w:name="_Toc182137238"/>
      <w:r w:rsidRPr="00AE2A07">
        <w:t xml:space="preserve">2.2.2. </w:t>
      </w:r>
      <w:r w:rsidR="00830543">
        <w:t xml:space="preserve">Phương pháp </w:t>
      </w:r>
      <w:r w:rsidR="00B22868" w:rsidRPr="00B22868">
        <w:rPr>
          <w:lang w:val="en-US"/>
        </w:rPr>
        <w:t>Laplacian of Gaussian (</w:t>
      </w:r>
      <w:proofErr w:type="spellStart"/>
      <w:r w:rsidR="00B22868" w:rsidRPr="00B22868">
        <w:rPr>
          <w:lang w:val="en-US"/>
        </w:rPr>
        <w:t>LoG</w:t>
      </w:r>
      <w:proofErr w:type="spellEnd"/>
      <w:r w:rsidR="00B22868" w:rsidRPr="00B22868">
        <w:rPr>
          <w:lang w:val="en-US"/>
        </w:rPr>
        <w:t>)</w:t>
      </w:r>
      <w:bookmarkEnd w:id="104"/>
    </w:p>
    <w:p w14:paraId="24778C88" w14:textId="04D23772" w:rsidR="00E47077" w:rsidRPr="00E47077" w:rsidRDefault="00E47077" w:rsidP="00E47077">
      <w:pPr>
        <w:pStyle w:val="Heading4"/>
        <w:rPr>
          <w:lang w:val="en-US"/>
        </w:rPr>
      </w:pPr>
      <w:bookmarkStart w:id="105" w:name="_Toc182137239"/>
      <w:r w:rsidRPr="00AE2A07">
        <w:rPr>
          <w:lang w:val="en-US"/>
        </w:rPr>
        <w:t>2</w:t>
      </w:r>
      <w:r w:rsidRPr="00AE2A07">
        <w:t>.</w:t>
      </w:r>
      <w:r w:rsidRPr="00AE2A07">
        <w:rPr>
          <w:lang w:val="en-US"/>
        </w:rPr>
        <w:t>1</w:t>
      </w:r>
      <w:r w:rsidRPr="00AE2A07">
        <w:t xml:space="preserve">.2.1. </w:t>
      </w:r>
      <w:proofErr w:type="spellStart"/>
      <w:r>
        <w:rPr>
          <w:lang w:val="en-US"/>
        </w:rPr>
        <w:t>Cách</w:t>
      </w:r>
      <w:proofErr w:type="spellEnd"/>
      <w:r>
        <w:rPr>
          <w:lang w:val="en-US"/>
        </w:rPr>
        <w:t xml:space="preserve"> </w:t>
      </w:r>
      <w:proofErr w:type="spellStart"/>
      <w:r>
        <w:rPr>
          <w:lang w:val="en-US"/>
        </w:rPr>
        <w:t>hoạt</w:t>
      </w:r>
      <w:proofErr w:type="spellEnd"/>
      <w:r>
        <w:rPr>
          <w:lang w:val="en-US"/>
        </w:rPr>
        <w:t xml:space="preserve"> </w:t>
      </w:r>
      <w:proofErr w:type="spellStart"/>
      <w:r>
        <w:rPr>
          <w:lang w:val="en-US"/>
        </w:rPr>
        <w:t>động</w:t>
      </w:r>
      <w:proofErr w:type="spellEnd"/>
      <w:r>
        <w:rPr>
          <w:lang w:val="en-US"/>
        </w:rPr>
        <w:t xml:space="preserve"> </w:t>
      </w:r>
      <w:proofErr w:type="spellStart"/>
      <w:r>
        <w:rPr>
          <w:lang w:val="en-US"/>
        </w:rPr>
        <w:t>của</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pháp</w:t>
      </w:r>
      <w:proofErr w:type="spellEnd"/>
      <w:r>
        <w:rPr>
          <w:lang w:val="en-US"/>
        </w:rPr>
        <w:t xml:space="preserve"> Laplacian of Gaussian (</w:t>
      </w:r>
      <w:proofErr w:type="spellStart"/>
      <w:r>
        <w:rPr>
          <w:lang w:val="en-US"/>
        </w:rPr>
        <w:t>LoG</w:t>
      </w:r>
      <w:proofErr w:type="spellEnd"/>
      <w:r>
        <w:rPr>
          <w:lang w:val="en-US"/>
        </w:rPr>
        <w:t>)</w:t>
      </w:r>
      <w:bookmarkEnd w:id="105"/>
    </w:p>
    <w:p w14:paraId="501171BB" w14:textId="77777777" w:rsidR="00B22868" w:rsidRDefault="00B22868" w:rsidP="00B22868">
      <w:pPr>
        <w:spacing w:line="372" w:lineRule="auto"/>
        <w:ind w:right="-1"/>
        <w:jc w:val="both"/>
        <w:rPr>
          <w:spacing w:val="-1"/>
          <w:sz w:val="26"/>
          <w:szCs w:val="26"/>
        </w:rPr>
      </w:pPr>
      <w:r w:rsidRPr="00B22868">
        <w:rPr>
          <w:spacing w:val="-1"/>
          <w:sz w:val="26"/>
          <w:szCs w:val="26"/>
        </w:rPr>
        <w:t>Laplacian of Gaussian (</w:t>
      </w:r>
      <w:proofErr w:type="spellStart"/>
      <w:r w:rsidRPr="00B22868">
        <w:rPr>
          <w:spacing w:val="-1"/>
          <w:sz w:val="26"/>
          <w:szCs w:val="26"/>
        </w:rPr>
        <w:t>LoG</w:t>
      </w:r>
      <w:proofErr w:type="spellEnd"/>
      <w:r w:rsidRPr="00B22868">
        <w:rPr>
          <w:spacing w:val="-1"/>
          <w:sz w:val="26"/>
          <w:szCs w:val="26"/>
        </w:rPr>
        <w:t xml:space="preserve">) </w:t>
      </w:r>
      <w:proofErr w:type="spellStart"/>
      <w:r w:rsidRPr="00B22868">
        <w:rPr>
          <w:spacing w:val="-1"/>
          <w:sz w:val="26"/>
          <w:szCs w:val="26"/>
        </w:rPr>
        <w:t>kết</w:t>
      </w:r>
      <w:proofErr w:type="spellEnd"/>
      <w:r w:rsidRPr="00B22868">
        <w:rPr>
          <w:spacing w:val="-1"/>
          <w:sz w:val="26"/>
          <w:szCs w:val="26"/>
        </w:rPr>
        <w:t xml:space="preserve"> </w:t>
      </w:r>
      <w:proofErr w:type="spellStart"/>
      <w:r w:rsidRPr="00B22868">
        <w:rPr>
          <w:spacing w:val="-1"/>
          <w:sz w:val="26"/>
          <w:szCs w:val="26"/>
        </w:rPr>
        <w:t>hợp</w:t>
      </w:r>
      <w:proofErr w:type="spellEnd"/>
      <w:r w:rsidRPr="00B22868">
        <w:rPr>
          <w:spacing w:val="-1"/>
          <w:sz w:val="26"/>
          <w:szCs w:val="26"/>
        </w:rPr>
        <w:t xml:space="preserve"> </w:t>
      </w:r>
      <w:proofErr w:type="spellStart"/>
      <w:r w:rsidRPr="00B22868">
        <w:rPr>
          <w:spacing w:val="-1"/>
          <w:sz w:val="26"/>
          <w:szCs w:val="26"/>
        </w:rPr>
        <w:t>hai</w:t>
      </w:r>
      <w:proofErr w:type="spellEnd"/>
      <w:r w:rsidRPr="00B22868">
        <w:rPr>
          <w:spacing w:val="-1"/>
          <w:sz w:val="26"/>
          <w:szCs w:val="26"/>
        </w:rPr>
        <w:t xml:space="preserve"> </w:t>
      </w:r>
      <w:proofErr w:type="spellStart"/>
      <w:r w:rsidRPr="00B22868">
        <w:rPr>
          <w:spacing w:val="-1"/>
          <w:sz w:val="26"/>
          <w:szCs w:val="26"/>
        </w:rPr>
        <w:t>phép</w:t>
      </w:r>
      <w:proofErr w:type="spellEnd"/>
      <w:r w:rsidRPr="00B22868">
        <w:rPr>
          <w:spacing w:val="-1"/>
          <w:sz w:val="26"/>
          <w:szCs w:val="26"/>
        </w:rPr>
        <w:t xml:space="preserve"> </w:t>
      </w:r>
      <w:proofErr w:type="spellStart"/>
      <w:r w:rsidRPr="00B22868">
        <w:rPr>
          <w:spacing w:val="-1"/>
          <w:sz w:val="26"/>
          <w:szCs w:val="26"/>
        </w:rPr>
        <w:t>toán</w:t>
      </w:r>
      <w:proofErr w:type="spellEnd"/>
      <w:r w:rsidRPr="00B22868">
        <w:rPr>
          <w:spacing w:val="-1"/>
          <w:sz w:val="26"/>
          <w:szCs w:val="26"/>
        </w:rPr>
        <w:t xml:space="preserve">: </w:t>
      </w:r>
      <w:r w:rsidRPr="00B22868">
        <w:rPr>
          <w:b/>
          <w:bCs/>
          <w:spacing w:val="-1"/>
          <w:sz w:val="26"/>
          <w:szCs w:val="26"/>
        </w:rPr>
        <w:t>Laplacian</w:t>
      </w:r>
      <w:r w:rsidRPr="00B22868">
        <w:rPr>
          <w:spacing w:val="-1"/>
          <w:sz w:val="26"/>
          <w:szCs w:val="26"/>
        </w:rPr>
        <w:t xml:space="preserve"> (</w:t>
      </w:r>
      <w:proofErr w:type="spellStart"/>
      <w:r w:rsidRPr="00B22868">
        <w:rPr>
          <w:spacing w:val="-1"/>
          <w:sz w:val="26"/>
          <w:szCs w:val="26"/>
        </w:rPr>
        <w:t>đạo</w:t>
      </w:r>
      <w:proofErr w:type="spellEnd"/>
      <w:r w:rsidRPr="00B22868">
        <w:rPr>
          <w:spacing w:val="-1"/>
          <w:sz w:val="26"/>
          <w:szCs w:val="26"/>
        </w:rPr>
        <w:t xml:space="preserve"> </w:t>
      </w:r>
      <w:proofErr w:type="spellStart"/>
      <w:r w:rsidRPr="00B22868">
        <w:rPr>
          <w:spacing w:val="-1"/>
          <w:sz w:val="26"/>
          <w:szCs w:val="26"/>
        </w:rPr>
        <w:t>hàm</w:t>
      </w:r>
      <w:proofErr w:type="spellEnd"/>
      <w:r w:rsidRPr="00B22868">
        <w:rPr>
          <w:spacing w:val="-1"/>
          <w:sz w:val="26"/>
          <w:szCs w:val="26"/>
        </w:rPr>
        <w:t xml:space="preserve"> </w:t>
      </w:r>
      <w:proofErr w:type="spellStart"/>
      <w:r w:rsidRPr="00B22868">
        <w:rPr>
          <w:spacing w:val="-1"/>
          <w:sz w:val="26"/>
          <w:szCs w:val="26"/>
        </w:rPr>
        <w:t>bậc</w:t>
      </w:r>
      <w:proofErr w:type="spellEnd"/>
      <w:r w:rsidRPr="00B22868">
        <w:rPr>
          <w:spacing w:val="-1"/>
          <w:sz w:val="26"/>
          <w:szCs w:val="26"/>
        </w:rPr>
        <w:t xml:space="preserve"> 2) </w:t>
      </w:r>
      <w:proofErr w:type="spellStart"/>
      <w:r w:rsidRPr="00B22868">
        <w:rPr>
          <w:spacing w:val="-1"/>
          <w:sz w:val="26"/>
          <w:szCs w:val="26"/>
        </w:rPr>
        <w:t>và</w:t>
      </w:r>
      <w:proofErr w:type="spellEnd"/>
      <w:r w:rsidRPr="00B22868">
        <w:rPr>
          <w:spacing w:val="-1"/>
          <w:sz w:val="26"/>
          <w:szCs w:val="26"/>
        </w:rPr>
        <w:t xml:space="preserve"> </w:t>
      </w:r>
      <w:r w:rsidRPr="00B22868">
        <w:rPr>
          <w:b/>
          <w:bCs/>
          <w:spacing w:val="-1"/>
          <w:sz w:val="26"/>
          <w:szCs w:val="26"/>
        </w:rPr>
        <w:t>Gaussian</w:t>
      </w:r>
      <w:r w:rsidRPr="00B22868">
        <w:rPr>
          <w:spacing w:val="-1"/>
          <w:sz w:val="26"/>
          <w:szCs w:val="26"/>
        </w:rPr>
        <w:t xml:space="preserve"> (</w:t>
      </w:r>
      <w:proofErr w:type="spellStart"/>
      <w:r w:rsidRPr="00B22868">
        <w:rPr>
          <w:spacing w:val="-1"/>
          <w:sz w:val="26"/>
          <w:szCs w:val="26"/>
        </w:rPr>
        <w:t>làm</w:t>
      </w:r>
      <w:proofErr w:type="spellEnd"/>
      <w:r w:rsidRPr="00B22868">
        <w:rPr>
          <w:spacing w:val="-1"/>
          <w:sz w:val="26"/>
          <w:szCs w:val="26"/>
        </w:rPr>
        <w:t xml:space="preserve"> </w:t>
      </w:r>
      <w:proofErr w:type="spellStart"/>
      <w:r w:rsidRPr="00B22868">
        <w:rPr>
          <w:spacing w:val="-1"/>
          <w:sz w:val="26"/>
          <w:szCs w:val="26"/>
        </w:rPr>
        <w:t>mờ</w:t>
      </w:r>
      <w:proofErr w:type="spellEnd"/>
      <w:r w:rsidRPr="00B22868">
        <w:rPr>
          <w:spacing w:val="-1"/>
          <w:sz w:val="26"/>
          <w:szCs w:val="26"/>
        </w:rPr>
        <w:t xml:space="preserve"> </w:t>
      </w:r>
      <w:proofErr w:type="spellStart"/>
      <w:r w:rsidRPr="00B22868">
        <w:rPr>
          <w:spacing w:val="-1"/>
          <w:sz w:val="26"/>
          <w:szCs w:val="26"/>
        </w:rPr>
        <w:t>ảnh</w:t>
      </w:r>
      <w:proofErr w:type="spellEnd"/>
      <w:r w:rsidRPr="00B22868">
        <w:rPr>
          <w:spacing w:val="-1"/>
          <w:sz w:val="26"/>
          <w:szCs w:val="26"/>
        </w:rPr>
        <w:t xml:space="preserve">). Phương </w:t>
      </w:r>
      <w:proofErr w:type="spellStart"/>
      <w:r w:rsidRPr="00B22868">
        <w:rPr>
          <w:spacing w:val="-1"/>
          <w:sz w:val="26"/>
          <w:szCs w:val="26"/>
        </w:rPr>
        <w:t>pháp</w:t>
      </w:r>
      <w:proofErr w:type="spellEnd"/>
      <w:r w:rsidRPr="00B22868">
        <w:rPr>
          <w:spacing w:val="-1"/>
          <w:sz w:val="26"/>
          <w:szCs w:val="26"/>
        </w:rPr>
        <w:t xml:space="preserve"> </w:t>
      </w:r>
      <w:proofErr w:type="spellStart"/>
      <w:r w:rsidRPr="00B22868">
        <w:rPr>
          <w:spacing w:val="-1"/>
          <w:sz w:val="26"/>
          <w:szCs w:val="26"/>
        </w:rPr>
        <w:t>này</w:t>
      </w:r>
      <w:proofErr w:type="spellEnd"/>
      <w:r w:rsidRPr="00B22868">
        <w:rPr>
          <w:spacing w:val="-1"/>
          <w:sz w:val="26"/>
          <w:szCs w:val="26"/>
        </w:rPr>
        <w:t xml:space="preserve"> </w:t>
      </w:r>
      <w:proofErr w:type="spellStart"/>
      <w:r w:rsidRPr="00B22868">
        <w:rPr>
          <w:spacing w:val="-1"/>
          <w:sz w:val="26"/>
          <w:szCs w:val="26"/>
        </w:rPr>
        <w:t>giúp</w:t>
      </w:r>
      <w:proofErr w:type="spellEnd"/>
      <w:r w:rsidRPr="00B22868">
        <w:rPr>
          <w:spacing w:val="-1"/>
          <w:sz w:val="26"/>
          <w:szCs w:val="26"/>
        </w:rPr>
        <w:t xml:space="preserve"> </w:t>
      </w:r>
      <w:proofErr w:type="spellStart"/>
      <w:r w:rsidRPr="00B22868">
        <w:rPr>
          <w:spacing w:val="-1"/>
          <w:sz w:val="26"/>
          <w:szCs w:val="26"/>
        </w:rPr>
        <w:t>phát</w:t>
      </w:r>
      <w:proofErr w:type="spellEnd"/>
      <w:r w:rsidRPr="00B22868">
        <w:rPr>
          <w:spacing w:val="-1"/>
          <w:sz w:val="26"/>
          <w:szCs w:val="26"/>
        </w:rPr>
        <w:t xml:space="preserve"> </w:t>
      </w:r>
      <w:proofErr w:type="spellStart"/>
      <w:r w:rsidRPr="00B22868">
        <w:rPr>
          <w:spacing w:val="-1"/>
          <w:sz w:val="26"/>
          <w:szCs w:val="26"/>
        </w:rPr>
        <w:t>hiện</w:t>
      </w:r>
      <w:proofErr w:type="spellEnd"/>
      <w:r w:rsidRPr="00B22868">
        <w:rPr>
          <w:spacing w:val="-1"/>
          <w:sz w:val="26"/>
          <w:szCs w:val="26"/>
        </w:rPr>
        <w:t xml:space="preserve"> </w:t>
      </w:r>
      <w:proofErr w:type="spellStart"/>
      <w:r w:rsidRPr="00B22868">
        <w:rPr>
          <w:spacing w:val="-1"/>
          <w:sz w:val="26"/>
          <w:szCs w:val="26"/>
        </w:rPr>
        <w:t>biên</w:t>
      </w:r>
      <w:proofErr w:type="spellEnd"/>
      <w:r w:rsidRPr="00B22868">
        <w:rPr>
          <w:spacing w:val="-1"/>
          <w:sz w:val="26"/>
          <w:szCs w:val="26"/>
        </w:rPr>
        <w:t xml:space="preserve"> </w:t>
      </w:r>
      <w:proofErr w:type="spellStart"/>
      <w:r w:rsidRPr="00B22868">
        <w:rPr>
          <w:spacing w:val="-1"/>
          <w:sz w:val="26"/>
          <w:szCs w:val="26"/>
        </w:rPr>
        <w:t>trong</w:t>
      </w:r>
      <w:proofErr w:type="spellEnd"/>
      <w:r w:rsidRPr="00B22868">
        <w:rPr>
          <w:spacing w:val="-1"/>
          <w:sz w:val="26"/>
          <w:szCs w:val="26"/>
        </w:rPr>
        <w:t xml:space="preserve"> </w:t>
      </w:r>
      <w:proofErr w:type="spellStart"/>
      <w:r w:rsidRPr="00B22868">
        <w:rPr>
          <w:spacing w:val="-1"/>
          <w:sz w:val="26"/>
          <w:szCs w:val="26"/>
        </w:rPr>
        <w:t>hình</w:t>
      </w:r>
      <w:proofErr w:type="spellEnd"/>
      <w:r w:rsidRPr="00B22868">
        <w:rPr>
          <w:spacing w:val="-1"/>
          <w:sz w:val="26"/>
          <w:szCs w:val="26"/>
        </w:rPr>
        <w:t xml:space="preserve"> </w:t>
      </w:r>
      <w:proofErr w:type="spellStart"/>
      <w:r w:rsidRPr="00B22868">
        <w:rPr>
          <w:spacing w:val="-1"/>
          <w:sz w:val="26"/>
          <w:szCs w:val="26"/>
        </w:rPr>
        <w:t>ảnh</w:t>
      </w:r>
      <w:proofErr w:type="spellEnd"/>
      <w:r w:rsidRPr="00B22868">
        <w:rPr>
          <w:spacing w:val="-1"/>
          <w:sz w:val="26"/>
          <w:szCs w:val="26"/>
        </w:rPr>
        <w:t xml:space="preserve"> </w:t>
      </w:r>
      <w:proofErr w:type="spellStart"/>
      <w:r w:rsidRPr="00B22868">
        <w:rPr>
          <w:spacing w:val="-1"/>
          <w:sz w:val="26"/>
          <w:szCs w:val="26"/>
        </w:rPr>
        <w:t>và</w:t>
      </w:r>
      <w:proofErr w:type="spellEnd"/>
      <w:r w:rsidRPr="00B22868">
        <w:rPr>
          <w:spacing w:val="-1"/>
          <w:sz w:val="26"/>
          <w:szCs w:val="26"/>
        </w:rPr>
        <w:t xml:space="preserve"> </w:t>
      </w:r>
      <w:proofErr w:type="spellStart"/>
      <w:r w:rsidRPr="00B22868">
        <w:rPr>
          <w:spacing w:val="-1"/>
          <w:sz w:val="26"/>
          <w:szCs w:val="26"/>
        </w:rPr>
        <w:t>đồng</w:t>
      </w:r>
      <w:proofErr w:type="spellEnd"/>
      <w:r w:rsidRPr="00B22868">
        <w:rPr>
          <w:spacing w:val="-1"/>
          <w:sz w:val="26"/>
          <w:szCs w:val="26"/>
        </w:rPr>
        <w:t xml:space="preserve"> </w:t>
      </w:r>
      <w:proofErr w:type="spellStart"/>
      <w:r w:rsidRPr="00B22868">
        <w:rPr>
          <w:spacing w:val="-1"/>
          <w:sz w:val="26"/>
          <w:szCs w:val="26"/>
        </w:rPr>
        <w:t>thời</w:t>
      </w:r>
      <w:proofErr w:type="spellEnd"/>
      <w:r w:rsidRPr="00B22868">
        <w:rPr>
          <w:spacing w:val="-1"/>
          <w:sz w:val="26"/>
          <w:szCs w:val="26"/>
        </w:rPr>
        <w:t xml:space="preserve"> </w:t>
      </w:r>
      <w:proofErr w:type="spellStart"/>
      <w:r w:rsidRPr="00B22868">
        <w:rPr>
          <w:spacing w:val="-1"/>
          <w:sz w:val="26"/>
          <w:szCs w:val="26"/>
        </w:rPr>
        <w:t>giảm</w:t>
      </w:r>
      <w:proofErr w:type="spellEnd"/>
      <w:r w:rsidRPr="00B22868">
        <w:rPr>
          <w:spacing w:val="-1"/>
          <w:sz w:val="26"/>
          <w:szCs w:val="26"/>
        </w:rPr>
        <w:t xml:space="preserve"> </w:t>
      </w:r>
      <w:proofErr w:type="spellStart"/>
      <w:r w:rsidRPr="00B22868">
        <w:rPr>
          <w:spacing w:val="-1"/>
          <w:sz w:val="26"/>
          <w:szCs w:val="26"/>
        </w:rPr>
        <w:t>nhiễu</w:t>
      </w:r>
      <w:proofErr w:type="spellEnd"/>
      <w:r w:rsidRPr="00B22868">
        <w:rPr>
          <w:spacing w:val="-1"/>
          <w:sz w:val="26"/>
          <w:szCs w:val="26"/>
        </w:rPr>
        <w:t xml:space="preserve">, </w:t>
      </w:r>
      <w:proofErr w:type="spellStart"/>
      <w:r w:rsidRPr="00B22868">
        <w:rPr>
          <w:spacing w:val="-1"/>
          <w:sz w:val="26"/>
          <w:szCs w:val="26"/>
        </w:rPr>
        <w:t>cải</w:t>
      </w:r>
      <w:proofErr w:type="spellEnd"/>
      <w:r w:rsidRPr="00B22868">
        <w:rPr>
          <w:spacing w:val="-1"/>
          <w:sz w:val="26"/>
          <w:szCs w:val="26"/>
        </w:rPr>
        <w:t xml:space="preserve"> </w:t>
      </w:r>
      <w:proofErr w:type="spellStart"/>
      <w:r w:rsidRPr="00B22868">
        <w:rPr>
          <w:spacing w:val="-1"/>
          <w:sz w:val="26"/>
          <w:szCs w:val="26"/>
        </w:rPr>
        <w:t>thiện</w:t>
      </w:r>
      <w:proofErr w:type="spellEnd"/>
      <w:r w:rsidRPr="00B22868">
        <w:rPr>
          <w:spacing w:val="-1"/>
          <w:sz w:val="26"/>
          <w:szCs w:val="26"/>
        </w:rPr>
        <w:t xml:space="preserve"> </w:t>
      </w:r>
      <w:proofErr w:type="spellStart"/>
      <w:r w:rsidRPr="00B22868">
        <w:rPr>
          <w:spacing w:val="-1"/>
          <w:sz w:val="26"/>
          <w:szCs w:val="26"/>
        </w:rPr>
        <w:t>độ</w:t>
      </w:r>
      <w:proofErr w:type="spellEnd"/>
      <w:r w:rsidRPr="00B22868">
        <w:rPr>
          <w:spacing w:val="-1"/>
          <w:sz w:val="26"/>
          <w:szCs w:val="26"/>
        </w:rPr>
        <w:t xml:space="preserve"> </w:t>
      </w:r>
      <w:proofErr w:type="spellStart"/>
      <w:r w:rsidRPr="00B22868">
        <w:rPr>
          <w:spacing w:val="-1"/>
          <w:sz w:val="26"/>
          <w:szCs w:val="26"/>
        </w:rPr>
        <w:t>chính</w:t>
      </w:r>
      <w:proofErr w:type="spellEnd"/>
      <w:r w:rsidRPr="00B22868">
        <w:rPr>
          <w:spacing w:val="-1"/>
          <w:sz w:val="26"/>
          <w:szCs w:val="26"/>
        </w:rPr>
        <w:t xml:space="preserve"> </w:t>
      </w:r>
      <w:proofErr w:type="spellStart"/>
      <w:r w:rsidRPr="00B22868">
        <w:rPr>
          <w:spacing w:val="-1"/>
          <w:sz w:val="26"/>
          <w:szCs w:val="26"/>
        </w:rPr>
        <w:t>xác</w:t>
      </w:r>
      <w:proofErr w:type="spellEnd"/>
      <w:r w:rsidRPr="00B22868">
        <w:rPr>
          <w:spacing w:val="-1"/>
          <w:sz w:val="26"/>
          <w:szCs w:val="26"/>
        </w:rPr>
        <w:t xml:space="preserve"> </w:t>
      </w:r>
      <w:proofErr w:type="spellStart"/>
      <w:r w:rsidRPr="00B22868">
        <w:rPr>
          <w:spacing w:val="-1"/>
          <w:sz w:val="26"/>
          <w:szCs w:val="26"/>
        </w:rPr>
        <w:t>trong</w:t>
      </w:r>
      <w:proofErr w:type="spellEnd"/>
      <w:r w:rsidRPr="00B22868">
        <w:rPr>
          <w:spacing w:val="-1"/>
          <w:sz w:val="26"/>
          <w:szCs w:val="26"/>
        </w:rPr>
        <w:t xml:space="preserve"> </w:t>
      </w:r>
      <w:proofErr w:type="spellStart"/>
      <w:r w:rsidRPr="00B22868">
        <w:rPr>
          <w:spacing w:val="-1"/>
          <w:sz w:val="26"/>
          <w:szCs w:val="26"/>
        </w:rPr>
        <w:t>quá</w:t>
      </w:r>
      <w:proofErr w:type="spellEnd"/>
      <w:r w:rsidRPr="00B22868">
        <w:rPr>
          <w:spacing w:val="-1"/>
          <w:sz w:val="26"/>
          <w:szCs w:val="26"/>
        </w:rPr>
        <w:t xml:space="preserve"> </w:t>
      </w:r>
      <w:proofErr w:type="spellStart"/>
      <w:r w:rsidRPr="00B22868">
        <w:rPr>
          <w:spacing w:val="-1"/>
          <w:sz w:val="26"/>
          <w:szCs w:val="26"/>
        </w:rPr>
        <w:t>trình</w:t>
      </w:r>
      <w:proofErr w:type="spellEnd"/>
      <w:r w:rsidRPr="00B22868">
        <w:rPr>
          <w:spacing w:val="-1"/>
          <w:sz w:val="26"/>
          <w:szCs w:val="26"/>
        </w:rPr>
        <w:t xml:space="preserve"> </w:t>
      </w:r>
      <w:proofErr w:type="spellStart"/>
      <w:r w:rsidRPr="00B22868">
        <w:rPr>
          <w:spacing w:val="-1"/>
          <w:sz w:val="26"/>
          <w:szCs w:val="26"/>
        </w:rPr>
        <w:t>phát</w:t>
      </w:r>
      <w:proofErr w:type="spellEnd"/>
      <w:r w:rsidRPr="00B22868">
        <w:rPr>
          <w:spacing w:val="-1"/>
          <w:sz w:val="26"/>
          <w:szCs w:val="26"/>
        </w:rPr>
        <w:t xml:space="preserve"> </w:t>
      </w:r>
      <w:proofErr w:type="spellStart"/>
      <w:r w:rsidRPr="00B22868">
        <w:rPr>
          <w:spacing w:val="-1"/>
          <w:sz w:val="26"/>
          <w:szCs w:val="26"/>
        </w:rPr>
        <w:t>hiện</w:t>
      </w:r>
      <w:proofErr w:type="spellEnd"/>
      <w:r w:rsidRPr="00B22868">
        <w:rPr>
          <w:spacing w:val="-1"/>
          <w:sz w:val="26"/>
          <w:szCs w:val="26"/>
        </w:rPr>
        <w:t xml:space="preserve"> </w:t>
      </w:r>
      <w:proofErr w:type="spellStart"/>
      <w:r w:rsidRPr="00B22868">
        <w:rPr>
          <w:spacing w:val="-1"/>
          <w:sz w:val="26"/>
          <w:szCs w:val="26"/>
        </w:rPr>
        <w:t>các</w:t>
      </w:r>
      <w:proofErr w:type="spellEnd"/>
      <w:r w:rsidRPr="00B22868">
        <w:rPr>
          <w:spacing w:val="-1"/>
          <w:sz w:val="26"/>
          <w:szCs w:val="26"/>
        </w:rPr>
        <w:t xml:space="preserve"> </w:t>
      </w:r>
      <w:proofErr w:type="spellStart"/>
      <w:r w:rsidRPr="00B22868">
        <w:rPr>
          <w:spacing w:val="-1"/>
          <w:sz w:val="26"/>
          <w:szCs w:val="26"/>
        </w:rPr>
        <w:t>biên</w:t>
      </w:r>
      <w:proofErr w:type="spellEnd"/>
      <w:r w:rsidRPr="00B22868">
        <w:rPr>
          <w:spacing w:val="-1"/>
          <w:sz w:val="26"/>
          <w:szCs w:val="26"/>
        </w:rPr>
        <w:t xml:space="preserve"> </w:t>
      </w:r>
      <w:proofErr w:type="spellStart"/>
      <w:r w:rsidRPr="00B22868">
        <w:rPr>
          <w:spacing w:val="-1"/>
          <w:sz w:val="26"/>
          <w:szCs w:val="26"/>
        </w:rPr>
        <w:t>quan</w:t>
      </w:r>
      <w:proofErr w:type="spellEnd"/>
      <w:r w:rsidRPr="00B22868">
        <w:rPr>
          <w:spacing w:val="-1"/>
          <w:sz w:val="26"/>
          <w:szCs w:val="26"/>
        </w:rPr>
        <w:t xml:space="preserve"> </w:t>
      </w:r>
      <w:proofErr w:type="spellStart"/>
      <w:r w:rsidRPr="00B22868">
        <w:rPr>
          <w:spacing w:val="-1"/>
          <w:sz w:val="26"/>
          <w:szCs w:val="26"/>
        </w:rPr>
        <w:t>trọng</w:t>
      </w:r>
      <w:proofErr w:type="spellEnd"/>
      <w:r w:rsidRPr="00B22868">
        <w:rPr>
          <w:spacing w:val="-1"/>
          <w:sz w:val="26"/>
          <w:szCs w:val="26"/>
        </w:rPr>
        <w:t>.</w:t>
      </w:r>
    </w:p>
    <w:p w14:paraId="347C0D2E" w14:textId="77777777" w:rsidR="00B22868" w:rsidRPr="00B22868" w:rsidRDefault="00B22868" w:rsidP="00B22868">
      <w:pPr>
        <w:spacing w:line="372" w:lineRule="auto"/>
        <w:ind w:right="-1"/>
        <w:jc w:val="both"/>
        <w:rPr>
          <w:spacing w:val="-1"/>
          <w:sz w:val="26"/>
          <w:szCs w:val="26"/>
        </w:rPr>
      </w:pPr>
      <w:r w:rsidRPr="00B22868">
        <w:rPr>
          <w:spacing w:val="-1"/>
          <w:sz w:val="26"/>
          <w:szCs w:val="26"/>
        </w:rPr>
        <w:t xml:space="preserve">Các </w:t>
      </w:r>
      <w:proofErr w:type="spellStart"/>
      <w:r w:rsidRPr="00B22868">
        <w:rPr>
          <w:spacing w:val="-1"/>
          <w:sz w:val="26"/>
          <w:szCs w:val="26"/>
        </w:rPr>
        <w:t>thuật</w:t>
      </w:r>
      <w:proofErr w:type="spellEnd"/>
      <w:r w:rsidRPr="00B22868">
        <w:rPr>
          <w:spacing w:val="-1"/>
          <w:sz w:val="26"/>
          <w:szCs w:val="26"/>
        </w:rPr>
        <w:t xml:space="preserve"> </w:t>
      </w:r>
      <w:proofErr w:type="spellStart"/>
      <w:r w:rsidRPr="00B22868">
        <w:rPr>
          <w:spacing w:val="-1"/>
          <w:sz w:val="26"/>
          <w:szCs w:val="26"/>
        </w:rPr>
        <w:t>toán</w:t>
      </w:r>
      <w:proofErr w:type="spellEnd"/>
      <w:r w:rsidRPr="00B22868">
        <w:rPr>
          <w:spacing w:val="-1"/>
          <w:sz w:val="26"/>
          <w:szCs w:val="26"/>
        </w:rPr>
        <w:t xml:space="preserve"> </w:t>
      </w:r>
      <w:proofErr w:type="spellStart"/>
      <w:r w:rsidRPr="00B22868">
        <w:rPr>
          <w:spacing w:val="-1"/>
          <w:sz w:val="26"/>
          <w:szCs w:val="26"/>
        </w:rPr>
        <w:t>phát</w:t>
      </w:r>
      <w:proofErr w:type="spellEnd"/>
      <w:r w:rsidRPr="00B22868">
        <w:rPr>
          <w:spacing w:val="-1"/>
          <w:sz w:val="26"/>
          <w:szCs w:val="26"/>
        </w:rPr>
        <w:t xml:space="preserve"> </w:t>
      </w:r>
      <w:proofErr w:type="spellStart"/>
      <w:r w:rsidRPr="00B22868">
        <w:rPr>
          <w:spacing w:val="-1"/>
          <w:sz w:val="26"/>
          <w:szCs w:val="26"/>
        </w:rPr>
        <w:t>hiện</w:t>
      </w:r>
      <w:proofErr w:type="spellEnd"/>
      <w:r w:rsidRPr="00B22868">
        <w:rPr>
          <w:spacing w:val="-1"/>
          <w:sz w:val="26"/>
          <w:szCs w:val="26"/>
        </w:rPr>
        <w:t xml:space="preserve"> </w:t>
      </w:r>
      <w:proofErr w:type="spellStart"/>
      <w:r w:rsidRPr="00B22868">
        <w:rPr>
          <w:spacing w:val="-1"/>
          <w:sz w:val="26"/>
          <w:szCs w:val="26"/>
        </w:rPr>
        <w:t>cạnh</w:t>
      </w:r>
      <w:proofErr w:type="spellEnd"/>
      <w:r w:rsidRPr="00B22868">
        <w:rPr>
          <w:spacing w:val="-1"/>
          <w:sz w:val="26"/>
          <w:szCs w:val="26"/>
        </w:rPr>
        <w:t xml:space="preserve"> </w:t>
      </w:r>
      <w:proofErr w:type="spellStart"/>
      <w:r w:rsidRPr="00B22868">
        <w:rPr>
          <w:spacing w:val="-1"/>
          <w:sz w:val="26"/>
          <w:szCs w:val="26"/>
        </w:rPr>
        <w:t>như</w:t>
      </w:r>
      <w:proofErr w:type="spellEnd"/>
      <w:r w:rsidRPr="00B22868">
        <w:rPr>
          <w:spacing w:val="-1"/>
          <w:sz w:val="26"/>
          <w:szCs w:val="26"/>
        </w:rPr>
        <w:t> </w:t>
      </w:r>
      <w:proofErr w:type="spellStart"/>
      <w:r w:rsidR="00000000">
        <w:fldChar w:fldCharType="begin"/>
      </w:r>
      <w:r w:rsidR="00000000">
        <w:instrText>HYPERLINK "https://automaticaddison.com/how-the-sobel-operator-works/"</w:instrText>
      </w:r>
      <w:r w:rsidR="00000000">
        <w:fldChar w:fldCharType="separate"/>
      </w:r>
      <w:r w:rsidRPr="00B22868">
        <w:rPr>
          <w:spacing w:val="-1"/>
          <w:sz w:val="26"/>
          <w:szCs w:val="26"/>
        </w:rPr>
        <w:t>Toán</w:t>
      </w:r>
      <w:proofErr w:type="spellEnd"/>
      <w:r w:rsidRPr="00B22868">
        <w:rPr>
          <w:spacing w:val="-1"/>
          <w:sz w:val="26"/>
          <w:szCs w:val="26"/>
        </w:rPr>
        <w:t xml:space="preserve"> </w:t>
      </w:r>
      <w:proofErr w:type="spellStart"/>
      <w:r w:rsidRPr="00B22868">
        <w:rPr>
          <w:spacing w:val="-1"/>
          <w:sz w:val="26"/>
          <w:szCs w:val="26"/>
        </w:rPr>
        <w:t>tử</w:t>
      </w:r>
      <w:proofErr w:type="spellEnd"/>
      <w:r w:rsidRPr="00B22868">
        <w:rPr>
          <w:spacing w:val="-1"/>
          <w:sz w:val="26"/>
          <w:szCs w:val="26"/>
        </w:rPr>
        <w:t xml:space="preserve"> Sobel</w:t>
      </w:r>
      <w:r w:rsidR="00000000">
        <w:rPr>
          <w:spacing w:val="-1"/>
          <w:sz w:val="26"/>
          <w:szCs w:val="26"/>
        </w:rPr>
        <w:fldChar w:fldCharType="end"/>
      </w:r>
      <w:r w:rsidRPr="00B22868">
        <w:rPr>
          <w:spacing w:val="-1"/>
          <w:sz w:val="26"/>
          <w:szCs w:val="26"/>
        </w:rPr>
        <w:t> </w:t>
      </w:r>
      <w:proofErr w:type="spellStart"/>
      <w:r w:rsidRPr="00B22868">
        <w:rPr>
          <w:spacing w:val="-1"/>
          <w:sz w:val="26"/>
          <w:szCs w:val="26"/>
        </w:rPr>
        <w:t>hoạt</w:t>
      </w:r>
      <w:proofErr w:type="spellEnd"/>
      <w:r w:rsidRPr="00B22868">
        <w:rPr>
          <w:spacing w:val="-1"/>
          <w:sz w:val="26"/>
          <w:szCs w:val="26"/>
        </w:rPr>
        <w:t xml:space="preserve"> </w:t>
      </w:r>
      <w:proofErr w:type="spellStart"/>
      <w:r w:rsidRPr="00B22868">
        <w:rPr>
          <w:spacing w:val="-1"/>
          <w:sz w:val="26"/>
          <w:szCs w:val="26"/>
        </w:rPr>
        <w:t>động</w:t>
      </w:r>
      <w:proofErr w:type="spellEnd"/>
      <w:r w:rsidRPr="00B22868">
        <w:rPr>
          <w:spacing w:val="-1"/>
          <w:sz w:val="26"/>
          <w:szCs w:val="26"/>
        </w:rPr>
        <w:t xml:space="preserve"> </w:t>
      </w:r>
      <w:proofErr w:type="spellStart"/>
      <w:r w:rsidRPr="00B22868">
        <w:rPr>
          <w:spacing w:val="-1"/>
          <w:sz w:val="26"/>
          <w:szCs w:val="26"/>
        </w:rPr>
        <w:t>trên</w:t>
      </w:r>
      <w:proofErr w:type="spellEnd"/>
      <w:r w:rsidRPr="00B22868">
        <w:rPr>
          <w:spacing w:val="-1"/>
          <w:sz w:val="26"/>
          <w:szCs w:val="26"/>
        </w:rPr>
        <w:t xml:space="preserve"> </w:t>
      </w:r>
      <w:proofErr w:type="spellStart"/>
      <w:r w:rsidRPr="00B22868">
        <w:rPr>
          <w:spacing w:val="-1"/>
          <w:sz w:val="26"/>
          <w:szCs w:val="26"/>
        </w:rPr>
        <w:t>đạo</w:t>
      </w:r>
      <w:proofErr w:type="spellEnd"/>
      <w:r w:rsidRPr="00B22868">
        <w:rPr>
          <w:spacing w:val="-1"/>
          <w:sz w:val="26"/>
          <w:szCs w:val="26"/>
        </w:rPr>
        <w:t xml:space="preserve"> </w:t>
      </w:r>
      <w:proofErr w:type="spellStart"/>
      <w:r w:rsidRPr="00B22868">
        <w:rPr>
          <w:spacing w:val="-1"/>
          <w:sz w:val="26"/>
          <w:szCs w:val="26"/>
        </w:rPr>
        <w:t>hàm</w:t>
      </w:r>
      <w:proofErr w:type="spellEnd"/>
      <w:r w:rsidRPr="00B22868">
        <w:rPr>
          <w:spacing w:val="-1"/>
          <w:sz w:val="26"/>
          <w:szCs w:val="26"/>
        </w:rPr>
        <w:t xml:space="preserve"> </w:t>
      </w:r>
      <w:proofErr w:type="spellStart"/>
      <w:r w:rsidRPr="00B22868">
        <w:rPr>
          <w:spacing w:val="-1"/>
          <w:sz w:val="26"/>
          <w:szCs w:val="26"/>
        </w:rPr>
        <w:t>bậc</w:t>
      </w:r>
      <w:proofErr w:type="spellEnd"/>
      <w:r w:rsidRPr="00B22868">
        <w:rPr>
          <w:spacing w:val="-1"/>
          <w:sz w:val="26"/>
          <w:szCs w:val="26"/>
        </w:rPr>
        <w:t xml:space="preserve"> </w:t>
      </w:r>
      <w:proofErr w:type="spellStart"/>
      <w:r w:rsidRPr="00B22868">
        <w:rPr>
          <w:spacing w:val="-1"/>
          <w:sz w:val="26"/>
          <w:szCs w:val="26"/>
        </w:rPr>
        <w:t>nhất</w:t>
      </w:r>
      <w:proofErr w:type="spellEnd"/>
      <w:r w:rsidRPr="00B22868">
        <w:rPr>
          <w:spacing w:val="-1"/>
          <w:sz w:val="26"/>
          <w:szCs w:val="26"/>
        </w:rPr>
        <w:t xml:space="preserve"> </w:t>
      </w:r>
      <w:proofErr w:type="spellStart"/>
      <w:r w:rsidRPr="00B22868">
        <w:rPr>
          <w:spacing w:val="-1"/>
          <w:sz w:val="26"/>
          <w:szCs w:val="26"/>
        </w:rPr>
        <w:t>của</w:t>
      </w:r>
      <w:proofErr w:type="spellEnd"/>
      <w:r w:rsidRPr="00B22868">
        <w:rPr>
          <w:spacing w:val="-1"/>
          <w:sz w:val="26"/>
          <w:szCs w:val="26"/>
        </w:rPr>
        <w:t xml:space="preserve"> </w:t>
      </w:r>
      <w:proofErr w:type="spellStart"/>
      <w:r w:rsidRPr="00B22868">
        <w:rPr>
          <w:spacing w:val="-1"/>
          <w:sz w:val="26"/>
          <w:szCs w:val="26"/>
        </w:rPr>
        <w:t>một</w:t>
      </w:r>
      <w:proofErr w:type="spellEnd"/>
      <w:r w:rsidRPr="00B22868">
        <w:rPr>
          <w:spacing w:val="-1"/>
          <w:sz w:val="26"/>
          <w:szCs w:val="26"/>
        </w:rPr>
        <w:t xml:space="preserve"> </w:t>
      </w:r>
      <w:proofErr w:type="spellStart"/>
      <w:r w:rsidRPr="00B22868">
        <w:rPr>
          <w:spacing w:val="-1"/>
          <w:sz w:val="26"/>
          <w:szCs w:val="26"/>
        </w:rPr>
        <w:t>hình</w:t>
      </w:r>
      <w:proofErr w:type="spellEnd"/>
      <w:r w:rsidRPr="00B22868">
        <w:rPr>
          <w:spacing w:val="-1"/>
          <w:sz w:val="26"/>
          <w:szCs w:val="26"/>
        </w:rPr>
        <w:t xml:space="preserve"> </w:t>
      </w:r>
      <w:proofErr w:type="spellStart"/>
      <w:r w:rsidRPr="00B22868">
        <w:rPr>
          <w:spacing w:val="-1"/>
          <w:sz w:val="26"/>
          <w:szCs w:val="26"/>
        </w:rPr>
        <w:t>ảnh</w:t>
      </w:r>
      <w:proofErr w:type="spellEnd"/>
      <w:r w:rsidRPr="00B22868">
        <w:rPr>
          <w:spacing w:val="-1"/>
          <w:sz w:val="26"/>
          <w:szCs w:val="26"/>
        </w:rPr>
        <w:t xml:space="preserve">. Nói </w:t>
      </w:r>
      <w:proofErr w:type="spellStart"/>
      <w:r w:rsidRPr="00B22868">
        <w:rPr>
          <w:spacing w:val="-1"/>
          <w:sz w:val="26"/>
          <w:szCs w:val="26"/>
        </w:rPr>
        <w:t>cách</w:t>
      </w:r>
      <w:proofErr w:type="spellEnd"/>
      <w:r w:rsidRPr="00B22868">
        <w:rPr>
          <w:spacing w:val="-1"/>
          <w:sz w:val="26"/>
          <w:szCs w:val="26"/>
        </w:rPr>
        <w:t xml:space="preserve"> </w:t>
      </w:r>
      <w:proofErr w:type="spellStart"/>
      <w:r w:rsidRPr="00B22868">
        <w:rPr>
          <w:spacing w:val="-1"/>
          <w:sz w:val="26"/>
          <w:szCs w:val="26"/>
        </w:rPr>
        <w:t>khác</w:t>
      </w:r>
      <w:proofErr w:type="spellEnd"/>
      <w:r w:rsidRPr="00B22868">
        <w:rPr>
          <w:spacing w:val="-1"/>
          <w:sz w:val="26"/>
          <w:szCs w:val="26"/>
        </w:rPr>
        <w:t xml:space="preserve">, </w:t>
      </w:r>
      <w:proofErr w:type="spellStart"/>
      <w:r w:rsidRPr="00B22868">
        <w:rPr>
          <w:spacing w:val="-1"/>
          <w:sz w:val="26"/>
          <w:szCs w:val="26"/>
        </w:rPr>
        <w:t>nếu</w:t>
      </w:r>
      <w:proofErr w:type="spellEnd"/>
      <w:r w:rsidRPr="00B22868">
        <w:rPr>
          <w:spacing w:val="-1"/>
          <w:sz w:val="26"/>
          <w:szCs w:val="26"/>
        </w:rPr>
        <w:t xml:space="preserve"> </w:t>
      </w:r>
      <w:proofErr w:type="spellStart"/>
      <w:r w:rsidRPr="00B22868">
        <w:rPr>
          <w:spacing w:val="-1"/>
          <w:sz w:val="26"/>
          <w:szCs w:val="26"/>
        </w:rPr>
        <w:t>chúng</w:t>
      </w:r>
      <w:proofErr w:type="spellEnd"/>
      <w:r w:rsidRPr="00B22868">
        <w:rPr>
          <w:spacing w:val="-1"/>
          <w:sz w:val="26"/>
          <w:szCs w:val="26"/>
        </w:rPr>
        <w:t xml:space="preserve"> ta </w:t>
      </w:r>
      <w:proofErr w:type="spellStart"/>
      <w:r w:rsidRPr="00B22868">
        <w:rPr>
          <w:spacing w:val="-1"/>
          <w:sz w:val="26"/>
          <w:szCs w:val="26"/>
        </w:rPr>
        <w:t>có</w:t>
      </w:r>
      <w:proofErr w:type="spellEnd"/>
      <w:r w:rsidRPr="00B22868">
        <w:rPr>
          <w:spacing w:val="-1"/>
          <w:sz w:val="26"/>
          <w:szCs w:val="26"/>
        </w:rPr>
        <w:t xml:space="preserve"> </w:t>
      </w:r>
      <w:proofErr w:type="spellStart"/>
      <w:r w:rsidRPr="00B22868">
        <w:rPr>
          <w:spacing w:val="-1"/>
          <w:sz w:val="26"/>
          <w:szCs w:val="26"/>
        </w:rPr>
        <w:t>một</w:t>
      </w:r>
      <w:proofErr w:type="spellEnd"/>
      <w:r w:rsidRPr="00B22868">
        <w:rPr>
          <w:spacing w:val="-1"/>
          <w:sz w:val="26"/>
          <w:szCs w:val="26"/>
        </w:rPr>
        <w:t xml:space="preserve"> </w:t>
      </w:r>
      <w:proofErr w:type="spellStart"/>
      <w:r w:rsidRPr="00B22868">
        <w:rPr>
          <w:spacing w:val="-1"/>
          <w:sz w:val="26"/>
          <w:szCs w:val="26"/>
        </w:rPr>
        <w:t>biểu</w:t>
      </w:r>
      <w:proofErr w:type="spellEnd"/>
      <w:r w:rsidRPr="00B22868">
        <w:rPr>
          <w:spacing w:val="-1"/>
          <w:sz w:val="26"/>
          <w:szCs w:val="26"/>
        </w:rPr>
        <w:t xml:space="preserve"> </w:t>
      </w:r>
      <w:proofErr w:type="spellStart"/>
      <w:r w:rsidRPr="00B22868">
        <w:rPr>
          <w:spacing w:val="-1"/>
          <w:sz w:val="26"/>
          <w:szCs w:val="26"/>
        </w:rPr>
        <w:t>đồ</w:t>
      </w:r>
      <w:proofErr w:type="spellEnd"/>
      <w:r w:rsidRPr="00B22868">
        <w:rPr>
          <w:spacing w:val="-1"/>
          <w:sz w:val="26"/>
          <w:szCs w:val="26"/>
        </w:rPr>
        <w:t xml:space="preserve"> </w:t>
      </w:r>
      <w:proofErr w:type="spellStart"/>
      <w:r w:rsidRPr="00B22868">
        <w:rPr>
          <w:spacing w:val="-1"/>
          <w:sz w:val="26"/>
          <w:szCs w:val="26"/>
        </w:rPr>
        <w:t>về</w:t>
      </w:r>
      <w:proofErr w:type="spellEnd"/>
      <w:r w:rsidRPr="00B22868">
        <w:rPr>
          <w:spacing w:val="-1"/>
          <w:sz w:val="26"/>
          <w:szCs w:val="26"/>
        </w:rPr>
        <w:t xml:space="preserve"> </w:t>
      </w:r>
      <w:proofErr w:type="spellStart"/>
      <w:r w:rsidRPr="00B22868">
        <w:rPr>
          <w:spacing w:val="-1"/>
          <w:sz w:val="26"/>
          <w:szCs w:val="26"/>
        </w:rPr>
        <w:t>các</w:t>
      </w:r>
      <w:proofErr w:type="spellEnd"/>
      <w:r w:rsidRPr="00B22868">
        <w:rPr>
          <w:spacing w:val="-1"/>
          <w:sz w:val="26"/>
          <w:szCs w:val="26"/>
        </w:rPr>
        <w:t xml:space="preserve"> </w:t>
      </w:r>
      <w:proofErr w:type="spellStart"/>
      <w:r w:rsidRPr="00B22868">
        <w:rPr>
          <w:spacing w:val="-1"/>
          <w:sz w:val="26"/>
          <w:szCs w:val="26"/>
        </w:rPr>
        <w:t>giá</w:t>
      </w:r>
      <w:proofErr w:type="spellEnd"/>
      <w:r w:rsidRPr="00B22868">
        <w:rPr>
          <w:spacing w:val="-1"/>
          <w:sz w:val="26"/>
          <w:szCs w:val="26"/>
        </w:rPr>
        <w:t xml:space="preserve"> </w:t>
      </w:r>
      <w:proofErr w:type="spellStart"/>
      <w:r w:rsidRPr="00B22868">
        <w:rPr>
          <w:spacing w:val="-1"/>
          <w:sz w:val="26"/>
          <w:szCs w:val="26"/>
        </w:rPr>
        <w:t>trị</w:t>
      </w:r>
      <w:proofErr w:type="spellEnd"/>
      <w:r w:rsidRPr="00B22868">
        <w:rPr>
          <w:spacing w:val="-1"/>
          <w:sz w:val="26"/>
          <w:szCs w:val="26"/>
        </w:rPr>
        <w:t xml:space="preserve"> </w:t>
      </w:r>
      <w:proofErr w:type="spellStart"/>
      <w:r w:rsidRPr="00B22868">
        <w:rPr>
          <w:spacing w:val="-1"/>
          <w:sz w:val="26"/>
          <w:szCs w:val="26"/>
        </w:rPr>
        <w:t>cường</w:t>
      </w:r>
      <w:proofErr w:type="spellEnd"/>
      <w:r w:rsidRPr="00B22868">
        <w:rPr>
          <w:spacing w:val="-1"/>
          <w:sz w:val="26"/>
          <w:szCs w:val="26"/>
        </w:rPr>
        <w:t xml:space="preserve"> </w:t>
      </w:r>
      <w:proofErr w:type="spellStart"/>
      <w:r w:rsidRPr="00B22868">
        <w:rPr>
          <w:spacing w:val="-1"/>
          <w:sz w:val="26"/>
          <w:szCs w:val="26"/>
        </w:rPr>
        <w:t>độ</w:t>
      </w:r>
      <w:proofErr w:type="spellEnd"/>
      <w:r w:rsidRPr="00B22868">
        <w:rPr>
          <w:spacing w:val="-1"/>
          <w:sz w:val="26"/>
          <w:szCs w:val="26"/>
        </w:rPr>
        <w:t xml:space="preserve"> </w:t>
      </w:r>
      <w:proofErr w:type="spellStart"/>
      <w:r w:rsidRPr="00B22868">
        <w:rPr>
          <w:spacing w:val="-1"/>
          <w:sz w:val="26"/>
          <w:szCs w:val="26"/>
        </w:rPr>
        <w:t>cho</w:t>
      </w:r>
      <w:proofErr w:type="spellEnd"/>
      <w:r w:rsidRPr="00B22868">
        <w:rPr>
          <w:spacing w:val="-1"/>
          <w:sz w:val="26"/>
          <w:szCs w:val="26"/>
        </w:rPr>
        <w:t xml:space="preserve"> </w:t>
      </w:r>
      <w:proofErr w:type="spellStart"/>
      <w:r w:rsidRPr="00B22868">
        <w:rPr>
          <w:spacing w:val="-1"/>
          <w:sz w:val="26"/>
          <w:szCs w:val="26"/>
        </w:rPr>
        <w:t>mỗi</w:t>
      </w:r>
      <w:proofErr w:type="spellEnd"/>
      <w:r w:rsidRPr="00B22868">
        <w:rPr>
          <w:spacing w:val="-1"/>
          <w:sz w:val="26"/>
          <w:szCs w:val="26"/>
        </w:rPr>
        <w:t xml:space="preserve"> pixel </w:t>
      </w:r>
      <w:proofErr w:type="spellStart"/>
      <w:r w:rsidRPr="00B22868">
        <w:rPr>
          <w:spacing w:val="-1"/>
          <w:sz w:val="26"/>
          <w:szCs w:val="26"/>
        </w:rPr>
        <w:t>trong</w:t>
      </w:r>
      <w:proofErr w:type="spellEnd"/>
      <w:r w:rsidRPr="00B22868">
        <w:rPr>
          <w:spacing w:val="-1"/>
          <w:sz w:val="26"/>
          <w:szCs w:val="26"/>
        </w:rPr>
        <w:t xml:space="preserve"> </w:t>
      </w:r>
      <w:proofErr w:type="spellStart"/>
      <w:r w:rsidRPr="00B22868">
        <w:rPr>
          <w:spacing w:val="-1"/>
          <w:sz w:val="26"/>
          <w:szCs w:val="26"/>
        </w:rPr>
        <w:t>một</w:t>
      </w:r>
      <w:proofErr w:type="spellEnd"/>
      <w:r w:rsidRPr="00B22868">
        <w:rPr>
          <w:spacing w:val="-1"/>
          <w:sz w:val="26"/>
          <w:szCs w:val="26"/>
        </w:rPr>
        <w:t xml:space="preserve"> </w:t>
      </w:r>
      <w:proofErr w:type="spellStart"/>
      <w:r w:rsidRPr="00B22868">
        <w:rPr>
          <w:spacing w:val="-1"/>
          <w:sz w:val="26"/>
          <w:szCs w:val="26"/>
        </w:rPr>
        <w:t>hình</w:t>
      </w:r>
      <w:proofErr w:type="spellEnd"/>
      <w:r w:rsidRPr="00B22868">
        <w:rPr>
          <w:spacing w:val="-1"/>
          <w:sz w:val="26"/>
          <w:szCs w:val="26"/>
        </w:rPr>
        <w:t xml:space="preserve"> </w:t>
      </w:r>
      <w:proofErr w:type="spellStart"/>
      <w:r w:rsidRPr="00B22868">
        <w:rPr>
          <w:spacing w:val="-1"/>
          <w:sz w:val="26"/>
          <w:szCs w:val="26"/>
        </w:rPr>
        <w:t>ảnh</w:t>
      </w:r>
      <w:proofErr w:type="spellEnd"/>
      <w:r w:rsidRPr="00B22868">
        <w:rPr>
          <w:spacing w:val="-1"/>
          <w:sz w:val="26"/>
          <w:szCs w:val="26"/>
        </w:rPr>
        <w:t xml:space="preserve">, </w:t>
      </w:r>
      <w:proofErr w:type="spellStart"/>
      <w:r w:rsidRPr="00B22868">
        <w:rPr>
          <w:spacing w:val="-1"/>
          <w:sz w:val="26"/>
          <w:szCs w:val="26"/>
        </w:rPr>
        <w:t>Toán</w:t>
      </w:r>
      <w:proofErr w:type="spellEnd"/>
      <w:r w:rsidRPr="00B22868">
        <w:rPr>
          <w:spacing w:val="-1"/>
          <w:sz w:val="26"/>
          <w:szCs w:val="26"/>
        </w:rPr>
        <w:t xml:space="preserve"> </w:t>
      </w:r>
      <w:proofErr w:type="spellStart"/>
      <w:r w:rsidRPr="00B22868">
        <w:rPr>
          <w:spacing w:val="-1"/>
          <w:sz w:val="26"/>
          <w:szCs w:val="26"/>
        </w:rPr>
        <w:t>tử</w:t>
      </w:r>
      <w:proofErr w:type="spellEnd"/>
      <w:r w:rsidRPr="00B22868">
        <w:rPr>
          <w:spacing w:val="-1"/>
          <w:sz w:val="26"/>
          <w:szCs w:val="26"/>
        </w:rPr>
        <w:t xml:space="preserve"> Sobel </w:t>
      </w:r>
      <w:proofErr w:type="spellStart"/>
      <w:r w:rsidRPr="00B22868">
        <w:rPr>
          <w:spacing w:val="-1"/>
          <w:sz w:val="26"/>
          <w:szCs w:val="26"/>
        </w:rPr>
        <w:t>sẽ</w:t>
      </w:r>
      <w:proofErr w:type="spellEnd"/>
      <w:r w:rsidRPr="00B22868">
        <w:rPr>
          <w:spacing w:val="-1"/>
          <w:sz w:val="26"/>
          <w:szCs w:val="26"/>
        </w:rPr>
        <w:t xml:space="preserve"> </w:t>
      </w:r>
      <w:proofErr w:type="spellStart"/>
      <w:r w:rsidRPr="00B22868">
        <w:rPr>
          <w:spacing w:val="-1"/>
          <w:sz w:val="26"/>
          <w:szCs w:val="26"/>
        </w:rPr>
        <w:t>xem</w:t>
      </w:r>
      <w:proofErr w:type="spellEnd"/>
      <w:r w:rsidRPr="00B22868">
        <w:rPr>
          <w:spacing w:val="-1"/>
          <w:sz w:val="26"/>
          <w:szCs w:val="26"/>
        </w:rPr>
        <w:t xml:space="preserve"> </w:t>
      </w:r>
      <w:proofErr w:type="spellStart"/>
      <w:r w:rsidRPr="00B22868">
        <w:rPr>
          <w:spacing w:val="-1"/>
          <w:sz w:val="26"/>
          <w:szCs w:val="26"/>
        </w:rPr>
        <w:t>xét</w:t>
      </w:r>
      <w:proofErr w:type="spellEnd"/>
      <w:r w:rsidRPr="00B22868">
        <w:rPr>
          <w:spacing w:val="-1"/>
          <w:sz w:val="26"/>
          <w:szCs w:val="26"/>
        </w:rPr>
        <w:t xml:space="preserve"> </w:t>
      </w:r>
      <w:proofErr w:type="spellStart"/>
      <w:r w:rsidRPr="00B22868">
        <w:rPr>
          <w:spacing w:val="-1"/>
          <w:sz w:val="26"/>
          <w:szCs w:val="26"/>
        </w:rPr>
        <w:t>nơi</w:t>
      </w:r>
      <w:proofErr w:type="spellEnd"/>
      <w:r w:rsidRPr="00B22868">
        <w:rPr>
          <w:spacing w:val="-1"/>
          <w:sz w:val="26"/>
          <w:szCs w:val="26"/>
        </w:rPr>
        <w:t xml:space="preserve"> </w:t>
      </w:r>
      <w:proofErr w:type="spellStart"/>
      <w:r w:rsidRPr="00B22868">
        <w:rPr>
          <w:spacing w:val="-1"/>
          <w:sz w:val="26"/>
          <w:szCs w:val="26"/>
        </w:rPr>
        <w:t>độ</w:t>
      </w:r>
      <w:proofErr w:type="spellEnd"/>
      <w:r w:rsidRPr="00B22868">
        <w:rPr>
          <w:spacing w:val="-1"/>
          <w:sz w:val="26"/>
          <w:szCs w:val="26"/>
        </w:rPr>
        <w:t xml:space="preserve"> </w:t>
      </w:r>
      <w:proofErr w:type="spellStart"/>
      <w:r w:rsidRPr="00B22868">
        <w:rPr>
          <w:spacing w:val="-1"/>
          <w:sz w:val="26"/>
          <w:szCs w:val="26"/>
        </w:rPr>
        <w:t>dốc</w:t>
      </w:r>
      <w:proofErr w:type="spellEnd"/>
      <w:r w:rsidRPr="00B22868">
        <w:rPr>
          <w:spacing w:val="-1"/>
          <w:sz w:val="26"/>
          <w:szCs w:val="26"/>
        </w:rPr>
        <w:t xml:space="preserve"> </w:t>
      </w:r>
      <w:proofErr w:type="spellStart"/>
      <w:r w:rsidRPr="00B22868">
        <w:rPr>
          <w:spacing w:val="-1"/>
          <w:sz w:val="26"/>
          <w:szCs w:val="26"/>
        </w:rPr>
        <w:t>của</w:t>
      </w:r>
      <w:proofErr w:type="spellEnd"/>
      <w:r w:rsidRPr="00B22868">
        <w:rPr>
          <w:spacing w:val="-1"/>
          <w:sz w:val="26"/>
          <w:szCs w:val="26"/>
        </w:rPr>
        <w:t xml:space="preserve"> </w:t>
      </w:r>
      <w:proofErr w:type="spellStart"/>
      <w:r w:rsidRPr="00B22868">
        <w:rPr>
          <w:spacing w:val="-1"/>
          <w:sz w:val="26"/>
          <w:szCs w:val="26"/>
        </w:rPr>
        <w:t>biểu</w:t>
      </w:r>
      <w:proofErr w:type="spellEnd"/>
      <w:r w:rsidRPr="00B22868">
        <w:rPr>
          <w:spacing w:val="-1"/>
          <w:sz w:val="26"/>
          <w:szCs w:val="26"/>
        </w:rPr>
        <w:t xml:space="preserve"> </w:t>
      </w:r>
      <w:proofErr w:type="spellStart"/>
      <w:r w:rsidRPr="00B22868">
        <w:rPr>
          <w:spacing w:val="-1"/>
          <w:sz w:val="26"/>
          <w:szCs w:val="26"/>
        </w:rPr>
        <w:t>đồ</w:t>
      </w:r>
      <w:proofErr w:type="spellEnd"/>
      <w:r w:rsidRPr="00B22868">
        <w:rPr>
          <w:spacing w:val="-1"/>
          <w:sz w:val="26"/>
          <w:szCs w:val="26"/>
        </w:rPr>
        <w:t xml:space="preserve"> </w:t>
      </w:r>
      <w:proofErr w:type="spellStart"/>
      <w:r w:rsidRPr="00B22868">
        <w:rPr>
          <w:spacing w:val="-1"/>
          <w:sz w:val="26"/>
          <w:szCs w:val="26"/>
        </w:rPr>
        <w:t>cường</w:t>
      </w:r>
      <w:proofErr w:type="spellEnd"/>
      <w:r w:rsidRPr="00B22868">
        <w:rPr>
          <w:spacing w:val="-1"/>
          <w:sz w:val="26"/>
          <w:szCs w:val="26"/>
        </w:rPr>
        <w:t xml:space="preserve"> </w:t>
      </w:r>
      <w:proofErr w:type="spellStart"/>
      <w:r w:rsidRPr="00B22868">
        <w:rPr>
          <w:spacing w:val="-1"/>
          <w:sz w:val="26"/>
          <w:szCs w:val="26"/>
        </w:rPr>
        <w:t>độ</w:t>
      </w:r>
      <w:proofErr w:type="spellEnd"/>
      <w:r w:rsidRPr="00B22868">
        <w:rPr>
          <w:spacing w:val="-1"/>
          <w:sz w:val="26"/>
          <w:szCs w:val="26"/>
        </w:rPr>
        <w:t xml:space="preserve"> </w:t>
      </w:r>
      <w:proofErr w:type="spellStart"/>
      <w:r w:rsidRPr="00B22868">
        <w:rPr>
          <w:spacing w:val="-1"/>
          <w:sz w:val="26"/>
          <w:szCs w:val="26"/>
        </w:rPr>
        <w:t>đạt</w:t>
      </w:r>
      <w:proofErr w:type="spellEnd"/>
      <w:r w:rsidRPr="00B22868">
        <w:rPr>
          <w:spacing w:val="-1"/>
          <w:sz w:val="26"/>
          <w:szCs w:val="26"/>
        </w:rPr>
        <w:t xml:space="preserve"> </w:t>
      </w:r>
      <w:proofErr w:type="spellStart"/>
      <w:r w:rsidRPr="00B22868">
        <w:rPr>
          <w:spacing w:val="-1"/>
          <w:sz w:val="26"/>
          <w:szCs w:val="26"/>
        </w:rPr>
        <w:t>đến</w:t>
      </w:r>
      <w:proofErr w:type="spellEnd"/>
      <w:r w:rsidRPr="00B22868">
        <w:rPr>
          <w:spacing w:val="-1"/>
          <w:sz w:val="26"/>
          <w:szCs w:val="26"/>
        </w:rPr>
        <w:t xml:space="preserve"> </w:t>
      </w:r>
      <w:proofErr w:type="spellStart"/>
      <w:r w:rsidRPr="00B22868">
        <w:rPr>
          <w:spacing w:val="-1"/>
          <w:sz w:val="26"/>
          <w:szCs w:val="26"/>
        </w:rPr>
        <w:t>đỉnh</w:t>
      </w:r>
      <w:proofErr w:type="spellEnd"/>
      <w:r w:rsidRPr="00B22868">
        <w:rPr>
          <w:spacing w:val="-1"/>
          <w:sz w:val="26"/>
          <w:szCs w:val="26"/>
        </w:rPr>
        <w:t xml:space="preserve"> </w:t>
      </w:r>
      <w:proofErr w:type="spellStart"/>
      <w:r w:rsidRPr="00B22868">
        <w:rPr>
          <w:spacing w:val="-1"/>
          <w:sz w:val="26"/>
          <w:szCs w:val="26"/>
        </w:rPr>
        <w:t>và</w:t>
      </w:r>
      <w:proofErr w:type="spellEnd"/>
      <w:r w:rsidRPr="00B22868">
        <w:rPr>
          <w:spacing w:val="-1"/>
          <w:sz w:val="26"/>
          <w:szCs w:val="26"/>
        </w:rPr>
        <w:t xml:space="preserve"> </w:t>
      </w:r>
      <w:proofErr w:type="spellStart"/>
      <w:r w:rsidRPr="00B22868">
        <w:rPr>
          <w:spacing w:val="-1"/>
          <w:sz w:val="26"/>
          <w:szCs w:val="26"/>
        </w:rPr>
        <w:t>đỉnh</w:t>
      </w:r>
      <w:proofErr w:type="spellEnd"/>
      <w:r w:rsidRPr="00B22868">
        <w:rPr>
          <w:spacing w:val="-1"/>
          <w:sz w:val="26"/>
          <w:szCs w:val="26"/>
        </w:rPr>
        <w:t xml:space="preserve"> </w:t>
      </w:r>
      <w:proofErr w:type="spellStart"/>
      <w:r w:rsidRPr="00B22868">
        <w:rPr>
          <w:spacing w:val="-1"/>
          <w:sz w:val="26"/>
          <w:szCs w:val="26"/>
        </w:rPr>
        <w:t>đó</w:t>
      </w:r>
      <w:proofErr w:type="spellEnd"/>
      <w:r w:rsidRPr="00B22868">
        <w:rPr>
          <w:spacing w:val="-1"/>
          <w:sz w:val="26"/>
          <w:szCs w:val="26"/>
        </w:rPr>
        <w:t xml:space="preserve"> </w:t>
      </w:r>
      <w:proofErr w:type="spellStart"/>
      <w:r w:rsidRPr="00B22868">
        <w:rPr>
          <w:spacing w:val="-1"/>
          <w:sz w:val="26"/>
          <w:szCs w:val="26"/>
        </w:rPr>
        <w:t>được</w:t>
      </w:r>
      <w:proofErr w:type="spellEnd"/>
      <w:r w:rsidRPr="00B22868">
        <w:rPr>
          <w:spacing w:val="-1"/>
          <w:sz w:val="26"/>
          <w:szCs w:val="26"/>
        </w:rPr>
        <w:t xml:space="preserve"> </w:t>
      </w:r>
      <w:proofErr w:type="spellStart"/>
      <w:r w:rsidRPr="00B22868">
        <w:rPr>
          <w:spacing w:val="-1"/>
          <w:sz w:val="26"/>
          <w:szCs w:val="26"/>
        </w:rPr>
        <w:t>đánh</w:t>
      </w:r>
      <w:proofErr w:type="spellEnd"/>
      <w:r w:rsidRPr="00B22868">
        <w:rPr>
          <w:spacing w:val="-1"/>
          <w:sz w:val="26"/>
          <w:szCs w:val="26"/>
        </w:rPr>
        <w:t xml:space="preserve"> </w:t>
      </w:r>
      <w:proofErr w:type="spellStart"/>
      <w:r w:rsidRPr="00B22868">
        <w:rPr>
          <w:spacing w:val="-1"/>
          <w:sz w:val="26"/>
          <w:szCs w:val="26"/>
        </w:rPr>
        <w:t>dấu</w:t>
      </w:r>
      <w:proofErr w:type="spellEnd"/>
      <w:r w:rsidRPr="00B22868">
        <w:rPr>
          <w:spacing w:val="-1"/>
          <w:sz w:val="26"/>
          <w:szCs w:val="26"/>
        </w:rPr>
        <w:t xml:space="preserve"> </w:t>
      </w:r>
      <w:proofErr w:type="spellStart"/>
      <w:r w:rsidRPr="00B22868">
        <w:rPr>
          <w:spacing w:val="-1"/>
          <w:sz w:val="26"/>
          <w:szCs w:val="26"/>
        </w:rPr>
        <w:t>là</w:t>
      </w:r>
      <w:proofErr w:type="spellEnd"/>
      <w:r w:rsidRPr="00B22868">
        <w:rPr>
          <w:spacing w:val="-1"/>
          <w:sz w:val="26"/>
          <w:szCs w:val="26"/>
        </w:rPr>
        <w:t xml:space="preserve"> </w:t>
      </w:r>
      <w:proofErr w:type="spellStart"/>
      <w:r w:rsidRPr="00B22868">
        <w:rPr>
          <w:spacing w:val="-1"/>
          <w:sz w:val="26"/>
          <w:szCs w:val="26"/>
        </w:rPr>
        <w:t>một</w:t>
      </w:r>
      <w:proofErr w:type="spellEnd"/>
      <w:r w:rsidRPr="00B22868">
        <w:rPr>
          <w:spacing w:val="-1"/>
          <w:sz w:val="26"/>
          <w:szCs w:val="26"/>
        </w:rPr>
        <w:t xml:space="preserve"> </w:t>
      </w:r>
      <w:proofErr w:type="spellStart"/>
      <w:r w:rsidRPr="00B22868">
        <w:rPr>
          <w:spacing w:val="-1"/>
          <w:sz w:val="26"/>
          <w:szCs w:val="26"/>
        </w:rPr>
        <w:t>cạnh</w:t>
      </w:r>
      <w:proofErr w:type="spellEnd"/>
      <w:r w:rsidRPr="00B22868">
        <w:rPr>
          <w:spacing w:val="-1"/>
          <w:sz w:val="26"/>
          <w:szCs w:val="26"/>
        </w:rPr>
        <w:t>.</w:t>
      </w:r>
    </w:p>
    <w:p w14:paraId="1E67BFF2" w14:textId="32B4D0D3" w:rsidR="005E09DC" w:rsidRDefault="005E09DC" w:rsidP="00B22868">
      <w:pPr>
        <w:spacing w:line="372" w:lineRule="auto"/>
        <w:ind w:right="-1"/>
        <w:jc w:val="both"/>
        <w:rPr>
          <w:spacing w:val="-1"/>
          <w:sz w:val="26"/>
          <w:szCs w:val="26"/>
        </w:rPr>
      </w:pPr>
      <w:proofErr w:type="spellStart"/>
      <w:r>
        <w:rPr>
          <w:spacing w:val="-1"/>
          <w:sz w:val="26"/>
          <w:szCs w:val="26"/>
        </w:rPr>
        <w:t>Hãy</w:t>
      </w:r>
      <w:proofErr w:type="spellEnd"/>
      <w:r>
        <w:rPr>
          <w:spacing w:val="-1"/>
          <w:sz w:val="26"/>
          <w:szCs w:val="26"/>
        </w:rPr>
        <w:t xml:space="preserve"> </w:t>
      </w:r>
      <w:proofErr w:type="spellStart"/>
      <w:r>
        <w:rPr>
          <w:spacing w:val="-1"/>
          <w:sz w:val="26"/>
          <w:szCs w:val="26"/>
        </w:rPr>
        <w:t>thư</w:t>
      </w:r>
      <w:proofErr w:type="spellEnd"/>
      <w:r>
        <w:rPr>
          <w:spacing w:val="-1"/>
          <w:sz w:val="26"/>
          <w:szCs w:val="26"/>
        </w:rPr>
        <w:t xml:space="preserve">̉ </w:t>
      </w:r>
      <w:proofErr w:type="spellStart"/>
      <w:r>
        <w:rPr>
          <w:spacing w:val="-1"/>
          <w:sz w:val="26"/>
          <w:szCs w:val="26"/>
        </w:rPr>
        <w:t>xét</w:t>
      </w:r>
      <w:proofErr w:type="spellEnd"/>
      <w:r>
        <w:rPr>
          <w:spacing w:val="-1"/>
          <w:sz w:val="26"/>
          <w:szCs w:val="26"/>
        </w:rPr>
        <w:t xml:space="preserve"> ví dụ </w:t>
      </w:r>
      <w:proofErr w:type="spellStart"/>
      <w:r>
        <w:rPr>
          <w:spacing w:val="-1"/>
          <w:sz w:val="26"/>
          <w:szCs w:val="26"/>
        </w:rPr>
        <w:t>sau</w:t>
      </w:r>
      <w:proofErr w:type="spellEnd"/>
      <w:r>
        <w:rPr>
          <w:spacing w:val="-1"/>
          <w:sz w:val="26"/>
          <w:szCs w:val="26"/>
        </w:rPr>
        <w:t xml:space="preserve">, </w:t>
      </w:r>
      <w:proofErr w:type="spellStart"/>
      <w:r>
        <w:rPr>
          <w:spacing w:val="-1"/>
          <w:sz w:val="26"/>
          <w:szCs w:val="26"/>
        </w:rPr>
        <w:t>đ</w:t>
      </w:r>
      <w:r w:rsidR="00B22868" w:rsidRPr="00B22868">
        <w:rPr>
          <w:spacing w:val="-1"/>
          <w:sz w:val="26"/>
          <w:szCs w:val="26"/>
        </w:rPr>
        <w:t>ối</w:t>
      </w:r>
      <w:proofErr w:type="spellEnd"/>
      <w:r w:rsidR="00B22868" w:rsidRPr="00B22868">
        <w:rPr>
          <w:spacing w:val="-1"/>
          <w:sz w:val="26"/>
          <w:szCs w:val="26"/>
        </w:rPr>
        <w:t xml:space="preserve"> </w:t>
      </w:r>
      <w:proofErr w:type="spellStart"/>
      <w:r w:rsidR="00B22868" w:rsidRPr="00B22868">
        <w:rPr>
          <w:spacing w:val="-1"/>
          <w:sz w:val="26"/>
          <w:szCs w:val="26"/>
        </w:rPr>
        <w:t>với</w:t>
      </w:r>
      <w:proofErr w:type="spellEnd"/>
      <w:r w:rsidR="00B22868" w:rsidRPr="00B22868">
        <w:rPr>
          <w:spacing w:val="-1"/>
          <w:sz w:val="26"/>
          <w:szCs w:val="26"/>
        </w:rPr>
        <w:t xml:space="preserve"> </w:t>
      </w:r>
      <w:proofErr w:type="spellStart"/>
      <w:r w:rsidR="00B22868" w:rsidRPr="00B22868">
        <w:rPr>
          <w:spacing w:val="-1"/>
          <w:sz w:val="26"/>
          <w:szCs w:val="26"/>
        </w:rPr>
        <w:t>hình</w:t>
      </w:r>
      <w:proofErr w:type="spellEnd"/>
      <w:r w:rsidR="00B22868" w:rsidRPr="00B22868">
        <w:rPr>
          <w:spacing w:val="-1"/>
          <w:sz w:val="26"/>
          <w:szCs w:val="26"/>
        </w:rPr>
        <w:t xml:space="preserve"> </w:t>
      </w:r>
      <w:proofErr w:type="spellStart"/>
      <w:r w:rsidR="00B22868" w:rsidRPr="00B22868">
        <w:rPr>
          <w:spacing w:val="-1"/>
          <w:sz w:val="26"/>
          <w:szCs w:val="26"/>
        </w:rPr>
        <w:t>ảnh</w:t>
      </w:r>
      <w:proofErr w:type="spellEnd"/>
      <w:r w:rsidR="00B22868" w:rsidRPr="00B22868">
        <w:rPr>
          <w:spacing w:val="-1"/>
          <w:sz w:val="26"/>
          <w:szCs w:val="26"/>
        </w:rPr>
        <w:t xml:space="preserve"> 10×1 pixel </w:t>
      </w:r>
      <w:proofErr w:type="spellStart"/>
      <w:r>
        <w:rPr>
          <w:spacing w:val="-1"/>
          <w:sz w:val="26"/>
          <w:szCs w:val="26"/>
        </w:rPr>
        <w:t>được</w:t>
      </w:r>
      <w:proofErr w:type="spellEnd"/>
      <w:r>
        <w:rPr>
          <w:spacing w:val="-1"/>
          <w:sz w:val="26"/>
          <w:szCs w:val="26"/>
        </w:rPr>
        <w:t xml:space="preserve"> </w:t>
      </w:r>
      <w:proofErr w:type="spellStart"/>
      <w:r>
        <w:rPr>
          <w:spacing w:val="-1"/>
          <w:sz w:val="26"/>
          <w:szCs w:val="26"/>
        </w:rPr>
        <w:t>cho</w:t>
      </w:r>
      <w:proofErr w:type="spellEnd"/>
      <w:r>
        <w:rPr>
          <w:spacing w:val="-1"/>
          <w:sz w:val="26"/>
          <w:szCs w:val="26"/>
        </w:rPr>
        <w:t xml:space="preserve"> ở </w:t>
      </w:r>
      <w:proofErr w:type="spellStart"/>
      <w:r>
        <w:rPr>
          <w:spacing w:val="-1"/>
          <w:sz w:val="26"/>
          <w:szCs w:val="26"/>
        </w:rPr>
        <w:t>hình</w:t>
      </w:r>
      <w:proofErr w:type="spellEnd"/>
      <w:r>
        <w:rPr>
          <w:spacing w:val="-1"/>
          <w:sz w:val="26"/>
          <w:szCs w:val="26"/>
        </w:rPr>
        <w:t xml:space="preserve"> 2.12</w:t>
      </w:r>
      <w:r w:rsidR="00B22868" w:rsidRPr="00B22868">
        <w:rPr>
          <w:spacing w:val="-1"/>
          <w:sz w:val="26"/>
          <w:szCs w:val="26"/>
        </w:rPr>
        <w:t xml:space="preserve">, </w:t>
      </w:r>
      <w:proofErr w:type="spellStart"/>
      <w:r w:rsidR="00B22868" w:rsidRPr="00B22868">
        <w:rPr>
          <w:spacing w:val="-1"/>
          <w:sz w:val="26"/>
          <w:szCs w:val="26"/>
        </w:rPr>
        <w:t>đường</w:t>
      </w:r>
      <w:proofErr w:type="spellEnd"/>
      <w:r w:rsidR="00B22868" w:rsidRPr="00B22868">
        <w:rPr>
          <w:spacing w:val="-1"/>
          <w:sz w:val="26"/>
          <w:szCs w:val="26"/>
        </w:rPr>
        <w:t xml:space="preserve"> </w:t>
      </w:r>
      <w:proofErr w:type="spellStart"/>
      <w:r w:rsidR="00B22868" w:rsidRPr="00B22868">
        <w:rPr>
          <w:spacing w:val="-1"/>
          <w:sz w:val="26"/>
          <w:szCs w:val="26"/>
        </w:rPr>
        <w:t>cong</w:t>
      </w:r>
      <w:proofErr w:type="spellEnd"/>
      <w:r w:rsidR="00B22868" w:rsidRPr="00B22868">
        <w:rPr>
          <w:spacing w:val="-1"/>
          <w:sz w:val="26"/>
          <w:szCs w:val="26"/>
        </w:rPr>
        <w:t xml:space="preserve"> </w:t>
      </w:r>
      <w:proofErr w:type="spellStart"/>
      <w:r w:rsidR="00B22868" w:rsidRPr="00B22868">
        <w:rPr>
          <w:spacing w:val="-1"/>
          <w:sz w:val="26"/>
          <w:szCs w:val="26"/>
        </w:rPr>
        <w:t>màu</w:t>
      </w:r>
      <w:proofErr w:type="spellEnd"/>
      <w:r w:rsidR="00B22868" w:rsidRPr="00B22868">
        <w:rPr>
          <w:spacing w:val="-1"/>
          <w:sz w:val="26"/>
          <w:szCs w:val="26"/>
        </w:rPr>
        <w:t xml:space="preserve"> </w:t>
      </w:r>
      <w:proofErr w:type="spellStart"/>
      <w:r w:rsidR="00B22868" w:rsidRPr="00B22868">
        <w:rPr>
          <w:spacing w:val="-1"/>
          <w:sz w:val="26"/>
          <w:szCs w:val="26"/>
        </w:rPr>
        <w:t>xanh</w:t>
      </w:r>
      <w:proofErr w:type="spellEnd"/>
      <w:r w:rsidR="00B22868" w:rsidRPr="00B22868">
        <w:rPr>
          <w:spacing w:val="-1"/>
          <w:sz w:val="26"/>
          <w:szCs w:val="26"/>
        </w:rPr>
        <w:t xml:space="preserve"> </w:t>
      </w:r>
      <w:proofErr w:type="spellStart"/>
      <w:r w:rsidR="00B22868" w:rsidRPr="00B22868">
        <w:rPr>
          <w:spacing w:val="-1"/>
          <w:sz w:val="26"/>
          <w:szCs w:val="26"/>
        </w:rPr>
        <w:t>bên</w:t>
      </w:r>
      <w:proofErr w:type="spellEnd"/>
      <w:r w:rsidR="00B22868" w:rsidRPr="00B22868">
        <w:rPr>
          <w:spacing w:val="-1"/>
          <w:sz w:val="26"/>
          <w:szCs w:val="26"/>
        </w:rPr>
        <w:t xml:space="preserve"> </w:t>
      </w:r>
      <w:proofErr w:type="spellStart"/>
      <w:r w:rsidR="00B22868" w:rsidRPr="00B22868">
        <w:rPr>
          <w:spacing w:val="-1"/>
          <w:sz w:val="26"/>
          <w:szCs w:val="26"/>
        </w:rPr>
        <w:t>dưới</w:t>
      </w:r>
      <w:proofErr w:type="spellEnd"/>
      <w:r w:rsidR="00B22868" w:rsidRPr="00B22868">
        <w:rPr>
          <w:spacing w:val="-1"/>
          <w:sz w:val="26"/>
          <w:szCs w:val="26"/>
        </w:rPr>
        <w:t xml:space="preserve"> </w:t>
      </w:r>
      <w:proofErr w:type="spellStart"/>
      <w:r w:rsidR="00B22868" w:rsidRPr="00B22868">
        <w:rPr>
          <w:spacing w:val="-1"/>
          <w:sz w:val="26"/>
          <w:szCs w:val="26"/>
        </w:rPr>
        <w:t>là</w:t>
      </w:r>
      <w:proofErr w:type="spellEnd"/>
      <w:r w:rsidR="00B22868" w:rsidRPr="00B22868">
        <w:rPr>
          <w:spacing w:val="-1"/>
          <w:sz w:val="26"/>
          <w:szCs w:val="26"/>
        </w:rPr>
        <w:t xml:space="preserve"> </w:t>
      </w:r>
      <w:proofErr w:type="spellStart"/>
      <w:r w:rsidR="00B22868" w:rsidRPr="00B22868">
        <w:rPr>
          <w:spacing w:val="-1"/>
          <w:sz w:val="26"/>
          <w:szCs w:val="26"/>
        </w:rPr>
        <w:t>biểu</w:t>
      </w:r>
      <w:proofErr w:type="spellEnd"/>
      <w:r w:rsidR="00B22868" w:rsidRPr="00B22868">
        <w:rPr>
          <w:spacing w:val="-1"/>
          <w:sz w:val="26"/>
          <w:szCs w:val="26"/>
        </w:rPr>
        <w:t xml:space="preserve"> </w:t>
      </w:r>
      <w:proofErr w:type="spellStart"/>
      <w:r w:rsidR="00B22868" w:rsidRPr="00B22868">
        <w:rPr>
          <w:spacing w:val="-1"/>
          <w:sz w:val="26"/>
          <w:szCs w:val="26"/>
        </w:rPr>
        <w:t>đồ</w:t>
      </w:r>
      <w:proofErr w:type="spellEnd"/>
      <w:r w:rsidR="00B22868" w:rsidRPr="00B22868">
        <w:rPr>
          <w:spacing w:val="-1"/>
          <w:sz w:val="26"/>
          <w:szCs w:val="26"/>
        </w:rPr>
        <w:t xml:space="preserve"> </w:t>
      </w:r>
      <w:proofErr w:type="spellStart"/>
      <w:r w:rsidR="00B22868" w:rsidRPr="00B22868">
        <w:rPr>
          <w:spacing w:val="-1"/>
          <w:sz w:val="26"/>
          <w:szCs w:val="26"/>
        </w:rPr>
        <w:t>các</w:t>
      </w:r>
      <w:proofErr w:type="spellEnd"/>
      <w:r w:rsidR="00B22868" w:rsidRPr="00B22868">
        <w:rPr>
          <w:spacing w:val="-1"/>
          <w:sz w:val="26"/>
          <w:szCs w:val="26"/>
        </w:rPr>
        <w:t xml:space="preserve"> </w:t>
      </w:r>
      <w:proofErr w:type="spellStart"/>
      <w:r w:rsidR="00B22868" w:rsidRPr="00B22868">
        <w:rPr>
          <w:spacing w:val="-1"/>
          <w:sz w:val="26"/>
          <w:szCs w:val="26"/>
        </w:rPr>
        <w:t>giá</w:t>
      </w:r>
      <w:proofErr w:type="spellEnd"/>
      <w:r w:rsidR="00B22868" w:rsidRPr="00B22868">
        <w:rPr>
          <w:spacing w:val="-1"/>
          <w:sz w:val="26"/>
          <w:szCs w:val="26"/>
        </w:rPr>
        <w:t xml:space="preserve"> </w:t>
      </w:r>
      <w:proofErr w:type="spellStart"/>
      <w:r w:rsidR="00B22868" w:rsidRPr="00B22868">
        <w:rPr>
          <w:spacing w:val="-1"/>
          <w:sz w:val="26"/>
          <w:szCs w:val="26"/>
        </w:rPr>
        <w:t>trị</w:t>
      </w:r>
      <w:proofErr w:type="spellEnd"/>
      <w:r w:rsidR="00B22868" w:rsidRPr="00B22868">
        <w:rPr>
          <w:spacing w:val="-1"/>
          <w:sz w:val="26"/>
          <w:szCs w:val="26"/>
        </w:rPr>
        <w:t xml:space="preserve"> </w:t>
      </w:r>
      <w:proofErr w:type="spellStart"/>
      <w:r w:rsidR="00B22868" w:rsidRPr="00B22868">
        <w:rPr>
          <w:spacing w:val="-1"/>
          <w:sz w:val="26"/>
          <w:szCs w:val="26"/>
        </w:rPr>
        <w:t>cường</w:t>
      </w:r>
      <w:proofErr w:type="spellEnd"/>
      <w:r w:rsidR="00B22868" w:rsidRPr="00B22868">
        <w:rPr>
          <w:spacing w:val="-1"/>
          <w:sz w:val="26"/>
          <w:szCs w:val="26"/>
        </w:rPr>
        <w:t xml:space="preserve"> </w:t>
      </w:r>
      <w:proofErr w:type="spellStart"/>
      <w:r w:rsidR="00B22868" w:rsidRPr="00B22868">
        <w:rPr>
          <w:spacing w:val="-1"/>
          <w:sz w:val="26"/>
          <w:szCs w:val="26"/>
        </w:rPr>
        <w:t>độ</w:t>
      </w:r>
      <w:proofErr w:type="spellEnd"/>
      <w:r w:rsidR="00B22868" w:rsidRPr="00B22868">
        <w:rPr>
          <w:spacing w:val="-1"/>
          <w:sz w:val="26"/>
          <w:szCs w:val="26"/>
        </w:rPr>
        <w:t xml:space="preserve"> </w:t>
      </w:r>
      <w:proofErr w:type="spellStart"/>
      <w:r w:rsidR="00B22868" w:rsidRPr="00B22868">
        <w:rPr>
          <w:spacing w:val="-1"/>
          <w:sz w:val="26"/>
          <w:szCs w:val="26"/>
        </w:rPr>
        <w:t>và</w:t>
      </w:r>
      <w:proofErr w:type="spellEnd"/>
      <w:r w:rsidR="00B22868" w:rsidRPr="00B22868">
        <w:rPr>
          <w:spacing w:val="-1"/>
          <w:sz w:val="26"/>
          <w:szCs w:val="26"/>
        </w:rPr>
        <w:t xml:space="preserve"> </w:t>
      </w:r>
      <w:proofErr w:type="spellStart"/>
      <w:r w:rsidR="00B22868" w:rsidRPr="00B22868">
        <w:rPr>
          <w:spacing w:val="-1"/>
          <w:sz w:val="26"/>
          <w:szCs w:val="26"/>
        </w:rPr>
        <w:t>đường</w:t>
      </w:r>
      <w:proofErr w:type="spellEnd"/>
      <w:r w:rsidR="00B22868" w:rsidRPr="00B22868">
        <w:rPr>
          <w:spacing w:val="-1"/>
          <w:sz w:val="26"/>
          <w:szCs w:val="26"/>
        </w:rPr>
        <w:t xml:space="preserve"> </w:t>
      </w:r>
      <w:proofErr w:type="spellStart"/>
      <w:r w:rsidR="00B22868" w:rsidRPr="00B22868">
        <w:rPr>
          <w:spacing w:val="-1"/>
          <w:sz w:val="26"/>
          <w:szCs w:val="26"/>
        </w:rPr>
        <w:t>cong</w:t>
      </w:r>
      <w:proofErr w:type="spellEnd"/>
      <w:r w:rsidR="00B22868" w:rsidRPr="00B22868">
        <w:rPr>
          <w:spacing w:val="-1"/>
          <w:sz w:val="26"/>
          <w:szCs w:val="26"/>
        </w:rPr>
        <w:t xml:space="preserve"> </w:t>
      </w:r>
      <w:proofErr w:type="spellStart"/>
      <w:r w:rsidR="00B22868" w:rsidRPr="00B22868">
        <w:rPr>
          <w:spacing w:val="-1"/>
          <w:sz w:val="26"/>
          <w:szCs w:val="26"/>
        </w:rPr>
        <w:t>màu</w:t>
      </w:r>
      <w:proofErr w:type="spellEnd"/>
      <w:r w:rsidR="00B22868" w:rsidRPr="00B22868">
        <w:rPr>
          <w:spacing w:val="-1"/>
          <w:sz w:val="26"/>
          <w:szCs w:val="26"/>
        </w:rPr>
        <w:t xml:space="preserve"> cam </w:t>
      </w:r>
      <w:proofErr w:type="spellStart"/>
      <w:r w:rsidR="00B22868" w:rsidRPr="00B22868">
        <w:rPr>
          <w:spacing w:val="-1"/>
          <w:sz w:val="26"/>
          <w:szCs w:val="26"/>
        </w:rPr>
        <w:t>là</w:t>
      </w:r>
      <w:proofErr w:type="spellEnd"/>
      <w:r w:rsidR="00B22868" w:rsidRPr="00B22868">
        <w:rPr>
          <w:spacing w:val="-1"/>
          <w:sz w:val="26"/>
          <w:szCs w:val="26"/>
        </w:rPr>
        <w:t xml:space="preserve"> </w:t>
      </w:r>
      <w:proofErr w:type="spellStart"/>
      <w:r w:rsidR="00B22868" w:rsidRPr="00B22868">
        <w:rPr>
          <w:spacing w:val="-1"/>
          <w:sz w:val="26"/>
          <w:szCs w:val="26"/>
        </w:rPr>
        <w:t>biểu</w:t>
      </w:r>
      <w:proofErr w:type="spellEnd"/>
      <w:r w:rsidR="00B22868" w:rsidRPr="00B22868">
        <w:rPr>
          <w:spacing w:val="-1"/>
          <w:sz w:val="26"/>
          <w:szCs w:val="26"/>
        </w:rPr>
        <w:t xml:space="preserve"> </w:t>
      </w:r>
      <w:proofErr w:type="spellStart"/>
      <w:r w:rsidR="00B22868" w:rsidRPr="00B22868">
        <w:rPr>
          <w:spacing w:val="-1"/>
          <w:sz w:val="26"/>
          <w:szCs w:val="26"/>
        </w:rPr>
        <w:t>đồ</w:t>
      </w:r>
      <w:proofErr w:type="spellEnd"/>
      <w:r w:rsidR="00B22868" w:rsidRPr="00B22868">
        <w:rPr>
          <w:spacing w:val="-1"/>
          <w:sz w:val="26"/>
          <w:szCs w:val="26"/>
        </w:rPr>
        <w:t xml:space="preserve"> </w:t>
      </w:r>
      <w:proofErr w:type="spellStart"/>
      <w:r w:rsidR="00B22868" w:rsidRPr="00B22868">
        <w:rPr>
          <w:spacing w:val="-1"/>
          <w:sz w:val="26"/>
          <w:szCs w:val="26"/>
        </w:rPr>
        <w:t>đạo</w:t>
      </w:r>
      <w:proofErr w:type="spellEnd"/>
      <w:r w:rsidR="00B22868" w:rsidRPr="00B22868">
        <w:rPr>
          <w:spacing w:val="-1"/>
          <w:sz w:val="26"/>
          <w:szCs w:val="26"/>
        </w:rPr>
        <w:t xml:space="preserve"> </w:t>
      </w:r>
      <w:proofErr w:type="spellStart"/>
      <w:r w:rsidR="00B22868" w:rsidRPr="00B22868">
        <w:rPr>
          <w:spacing w:val="-1"/>
          <w:sz w:val="26"/>
          <w:szCs w:val="26"/>
        </w:rPr>
        <w:t>hàm</w:t>
      </w:r>
      <w:proofErr w:type="spellEnd"/>
      <w:r w:rsidR="00B22868" w:rsidRPr="00B22868">
        <w:rPr>
          <w:spacing w:val="-1"/>
          <w:sz w:val="26"/>
          <w:szCs w:val="26"/>
        </w:rPr>
        <w:t xml:space="preserve"> </w:t>
      </w:r>
      <w:proofErr w:type="spellStart"/>
      <w:r w:rsidR="00B22868" w:rsidRPr="00B22868">
        <w:rPr>
          <w:spacing w:val="-1"/>
          <w:sz w:val="26"/>
          <w:szCs w:val="26"/>
        </w:rPr>
        <w:t>bậc</w:t>
      </w:r>
      <w:proofErr w:type="spellEnd"/>
      <w:r w:rsidR="00B22868" w:rsidRPr="00B22868">
        <w:rPr>
          <w:spacing w:val="-1"/>
          <w:sz w:val="26"/>
          <w:szCs w:val="26"/>
        </w:rPr>
        <w:t xml:space="preserve"> </w:t>
      </w:r>
      <w:proofErr w:type="spellStart"/>
      <w:r w:rsidR="00B22868" w:rsidRPr="00B22868">
        <w:rPr>
          <w:spacing w:val="-1"/>
          <w:sz w:val="26"/>
          <w:szCs w:val="26"/>
        </w:rPr>
        <w:t>nhất</w:t>
      </w:r>
      <w:proofErr w:type="spellEnd"/>
      <w:r w:rsidR="00B22868" w:rsidRPr="00B22868">
        <w:rPr>
          <w:spacing w:val="-1"/>
          <w:sz w:val="26"/>
          <w:szCs w:val="26"/>
        </w:rPr>
        <w:t xml:space="preserve"> </w:t>
      </w:r>
      <w:proofErr w:type="spellStart"/>
      <w:r w:rsidR="00B22868" w:rsidRPr="00B22868">
        <w:rPr>
          <w:spacing w:val="-1"/>
          <w:sz w:val="26"/>
          <w:szCs w:val="26"/>
        </w:rPr>
        <w:t>của</w:t>
      </w:r>
      <w:proofErr w:type="spellEnd"/>
      <w:r w:rsidR="00B22868" w:rsidRPr="00B22868">
        <w:rPr>
          <w:spacing w:val="-1"/>
          <w:sz w:val="26"/>
          <w:szCs w:val="26"/>
        </w:rPr>
        <w:t xml:space="preserve"> </w:t>
      </w:r>
      <w:proofErr w:type="spellStart"/>
      <w:r w:rsidR="00B22868" w:rsidRPr="00B22868">
        <w:rPr>
          <w:spacing w:val="-1"/>
          <w:sz w:val="26"/>
          <w:szCs w:val="26"/>
        </w:rPr>
        <w:t>đường</w:t>
      </w:r>
      <w:proofErr w:type="spellEnd"/>
      <w:r w:rsidR="00B22868" w:rsidRPr="00B22868">
        <w:rPr>
          <w:spacing w:val="-1"/>
          <w:sz w:val="26"/>
          <w:szCs w:val="26"/>
        </w:rPr>
        <w:t xml:space="preserve"> </w:t>
      </w:r>
      <w:proofErr w:type="spellStart"/>
      <w:r w:rsidR="00B22868" w:rsidRPr="00B22868">
        <w:rPr>
          <w:spacing w:val="-1"/>
          <w:sz w:val="26"/>
          <w:szCs w:val="26"/>
        </w:rPr>
        <w:t>cong</w:t>
      </w:r>
      <w:proofErr w:type="spellEnd"/>
      <w:r w:rsidR="00B22868" w:rsidRPr="00B22868">
        <w:rPr>
          <w:spacing w:val="-1"/>
          <w:sz w:val="26"/>
          <w:szCs w:val="26"/>
        </w:rPr>
        <w:t xml:space="preserve"> </w:t>
      </w:r>
      <w:proofErr w:type="spellStart"/>
      <w:r w:rsidR="00B22868" w:rsidRPr="00B22868">
        <w:rPr>
          <w:spacing w:val="-1"/>
          <w:sz w:val="26"/>
          <w:szCs w:val="26"/>
        </w:rPr>
        <w:t>màu</w:t>
      </w:r>
      <w:proofErr w:type="spellEnd"/>
      <w:r w:rsidR="00B22868" w:rsidRPr="00B22868">
        <w:rPr>
          <w:spacing w:val="-1"/>
          <w:sz w:val="26"/>
          <w:szCs w:val="26"/>
        </w:rPr>
        <w:t xml:space="preserve"> </w:t>
      </w:r>
      <w:proofErr w:type="spellStart"/>
      <w:r w:rsidR="00B22868" w:rsidRPr="00B22868">
        <w:rPr>
          <w:spacing w:val="-1"/>
          <w:sz w:val="26"/>
          <w:szCs w:val="26"/>
        </w:rPr>
        <w:t>xanh</w:t>
      </w:r>
      <w:proofErr w:type="spellEnd"/>
      <w:r w:rsidR="00B22868" w:rsidRPr="00B22868">
        <w:rPr>
          <w:spacing w:val="-1"/>
          <w:sz w:val="26"/>
          <w:szCs w:val="26"/>
        </w:rPr>
        <w:t xml:space="preserve">. Nói </w:t>
      </w:r>
      <w:proofErr w:type="spellStart"/>
      <w:r w:rsidR="00B22868" w:rsidRPr="00B22868">
        <w:rPr>
          <w:spacing w:val="-1"/>
          <w:sz w:val="26"/>
          <w:szCs w:val="26"/>
        </w:rPr>
        <w:t>một</w:t>
      </w:r>
      <w:proofErr w:type="spellEnd"/>
      <w:r w:rsidR="00B22868" w:rsidRPr="00B22868">
        <w:rPr>
          <w:spacing w:val="-1"/>
          <w:sz w:val="26"/>
          <w:szCs w:val="26"/>
        </w:rPr>
        <w:t xml:space="preserve"> </w:t>
      </w:r>
      <w:proofErr w:type="spellStart"/>
      <w:r w:rsidR="00B22868" w:rsidRPr="00B22868">
        <w:rPr>
          <w:spacing w:val="-1"/>
          <w:sz w:val="26"/>
          <w:szCs w:val="26"/>
        </w:rPr>
        <w:t>cách</w:t>
      </w:r>
      <w:proofErr w:type="spellEnd"/>
      <w:r w:rsidR="00B22868" w:rsidRPr="00B22868">
        <w:rPr>
          <w:spacing w:val="-1"/>
          <w:sz w:val="26"/>
          <w:szCs w:val="26"/>
        </w:rPr>
        <w:t xml:space="preserve"> </w:t>
      </w:r>
      <w:proofErr w:type="spellStart"/>
      <w:r w:rsidR="00B22868" w:rsidRPr="00B22868">
        <w:rPr>
          <w:spacing w:val="-1"/>
          <w:sz w:val="26"/>
          <w:szCs w:val="26"/>
        </w:rPr>
        <w:t>dễ</w:t>
      </w:r>
      <w:proofErr w:type="spellEnd"/>
      <w:r w:rsidR="00B22868" w:rsidRPr="00B22868">
        <w:rPr>
          <w:spacing w:val="-1"/>
          <w:sz w:val="26"/>
          <w:szCs w:val="26"/>
        </w:rPr>
        <w:t xml:space="preserve"> </w:t>
      </w:r>
      <w:proofErr w:type="spellStart"/>
      <w:r w:rsidR="00B22868" w:rsidRPr="00B22868">
        <w:rPr>
          <w:spacing w:val="-1"/>
          <w:sz w:val="26"/>
          <w:szCs w:val="26"/>
        </w:rPr>
        <w:t>hiểu</w:t>
      </w:r>
      <w:proofErr w:type="spellEnd"/>
      <w:r w:rsidR="00B22868" w:rsidRPr="00B22868">
        <w:rPr>
          <w:spacing w:val="-1"/>
          <w:sz w:val="26"/>
          <w:szCs w:val="26"/>
        </w:rPr>
        <w:t xml:space="preserve">, </w:t>
      </w:r>
      <w:proofErr w:type="spellStart"/>
      <w:r w:rsidR="00B22868" w:rsidRPr="00B22868">
        <w:rPr>
          <w:spacing w:val="-1"/>
          <w:sz w:val="26"/>
          <w:szCs w:val="26"/>
        </w:rPr>
        <w:t>đường</w:t>
      </w:r>
      <w:proofErr w:type="spellEnd"/>
      <w:r w:rsidR="00B22868" w:rsidRPr="00B22868">
        <w:rPr>
          <w:spacing w:val="-1"/>
          <w:sz w:val="26"/>
          <w:szCs w:val="26"/>
        </w:rPr>
        <w:t xml:space="preserve"> </w:t>
      </w:r>
      <w:proofErr w:type="spellStart"/>
      <w:r w:rsidR="00B22868" w:rsidRPr="00B22868">
        <w:rPr>
          <w:spacing w:val="-1"/>
          <w:sz w:val="26"/>
          <w:szCs w:val="26"/>
        </w:rPr>
        <w:t>cong</w:t>
      </w:r>
      <w:proofErr w:type="spellEnd"/>
      <w:r w:rsidR="00B22868" w:rsidRPr="00B22868">
        <w:rPr>
          <w:spacing w:val="-1"/>
          <w:sz w:val="26"/>
          <w:szCs w:val="26"/>
        </w:rPr>
        <w:t xml:space="preserve"> </w:t>
      </w:r>
      <w:proofErr w:type="spellStart"/>
      <w:r w:rsidR="00B22868" w:rsidRPr="00B22868">
        <w:rPr>
          <w:spacing w:val="-1"/>
          <w:sz w:val="26"/>
          <w:szCs w:val="26"/>
        </w:rPr>
        <w:t>màu</w:t>
      </w:r>
      <w:proofErr w:type="spellEnd"/>
      <w:r w:rsidR="00B22868" w:rsidRPr="00B22868">
        <w:rPr>
          <w:spacing w:val="-1"/>
          <w:sz w:val="26"/>
          <w:szCs w:val="26"/>
        </w:rPr>
        <w:t xml:space="preserve"> cam </w:t>
      </w:r>
      <w:proofErr w:type="spellStart"/>
      <w:r w:rsidR="00B22868" w:rsidRPr="00B22868">
        <w:rPr>
          <w:spacing w:val="-1"/>
          <w:sz w:val="26"/>
          <w:szCs w:val="26"/>
        </w:rPr>
        <w:t>là</w:t>
      </w:r>
      <w:proofErr w:type="spellEnd"/>
      <w:r w:rsidR="00B22868" w:rsidRPr="00B22868">
        <w:rPr>
          <w:spacing w:val="-1"/>
          <w:sz w:val="26"/>
          <w:szCs w:val="26"/>
        </w:rPr>
        <w:t xml:space="preserve"> </w:t>
      </w:r>
      <w:proofErr w:type="spellStart"/>
      <w:r w:rsidR="00B22868" w:rsidRPr="00B22868">
        <w:rPr>
          <w:spacing w:val="-1"/>
          <w:sz w:val="26"/>
          <w:szCs w:val="26"/>
        </w:rPr>
        <w:t>biểu</w:t>
      </w:r>
      <w:proofErr w:type="spellEnd"/>
      <w:r w:rsidR="00B22868" w:rsidRPr="00B22868">
        <w:rPr>
          <w:spacing w:val="-1"/>
          <w:sz w:val="26"/>
          <w:szCs w:val="26"/>
        </w:rPr>
        <w:t xml:space="preserve"> </w:t>
      </w:r>
      <w:proofErr w:type="spellStart"/>
      <w:r w:rsidR="00B22868" w:rsidRPr="00B22868">
        <w:rPr>
          <w:spacing w:val="-1"/>
          <w:sz w:val="26"/>
          <w:szCs w:val="26"/>
        </w:rPr>
        <w:t>đồ</w:t>
      </w:r>
      <w:proofErr w:type="spellEnd"/>
      <w:r w:rsidR="00B22868" w:rsidRPr="00B22868">
        <w:rPr>
          <w:spacing w:val="-1"/>
          <w:sz w:val="26"/>
          <w:szCs w:val="26"/>
        </w:rPr>
        <w:t xml:space="preserve"> </w:t>
      </w:r>
      <w:proofErr w:type="spellStart"/>
      <w:r w:rsidR="00B22868" w:rsidRPr="00B22868">
        <w:rPr>
          <w:spacing w:val="-1"/>
          <w:sz w:val="26"/>
          <w:szCs w:val="26"/>
        </w:rPr>
        <w:t>độ</w:t>
      </w:r>
      <w:proofErr w:type="spellEnd"/>
      <w:r w:rsidR="00B22868" w:rsidRPr="00B22868">
        <w:rPr>
          <w:spacing w:val="-1"/>
          <w:sz w:val="26"/>
          <w:szCs w:val="26"/>
        </w:rPr>
        <w:t xml:space="preserve"> </w:t>
      </w:r>
      <w:proofErr w:type="spellStart"/>
      <w:r w:rsidR="00B22868" w:rsidRPr="00B22868">
        <w:rPr>
          <w:spacing w:val="-1"/>
          <w:sz w:val="26"/>
          <w:szCs w:val="26"/>
        </w:rPr>
        <w:t>dốc</w:t>
      </w:r>
      <w:proofErr w:type="spellEnd"/>
      <w:r w:rsidR="00B22868" w:rsidRPr="00B22868">
        <w:rPr>
          <w:spacing w:val="-1"/>
          <w:sz w:val="26"/>
          <w:szCs w:val="26"/>
        </w:rPr>
        <w:t>.</w:t>
      </w:r>
    </w:p>
    <w:p w14:paraId="3D951B8F" w14:textId="0B8A0441" w:rsidR="005E09DC" w:rsidRPr="00B22868" w:rsidRDefault="005E09DC" w:rsidP="00B22868">
      <w:pPr>
        <w:spacing w:line="372" w:lineRule="auto"/>
        <w:ind w:right="-1"/>
        <w:jc w:val="both"/>
        <w:rPr>
          <w:spacing w:val="-1"/>
          <w:sz w:val="26"/>
          <w:szCs w:val="26"/>
        </w:rPr>
      </w:pPr>
      <w:r w:rsidRPr="005E09DC">
        <w:rPr>
          <w:noProof/>
          <w:spacing w:val="-1"/>
          <w:sz w:val="26"/>
          <w:szCs w:val="26"/>
        </w:rPr>
        <w:drawing>
          <wp:inline distT="0" distB="0" distL="0" distR="0" wp14:anchorId="48D1EC82" wp14:editId="781AAEE7">
            <wp:extent cx="5580380" cy="802640"/>
            <wp:effectExtent l="0" t="0" r="1270" b="0"/>
            <wp:docPr id="16291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5376" name=""/>
                    <pic:cNvPicPr/>
                  </pic:nvPicPr>
                  <pic:blipFill>
                    <a:blip r:embed="rId36"/>
                    <a:stretch>
                      <a:fillRect/>
                    </a:stretch>
                  </pic:blipFill>
                  <pic:spPr>
                    <a:xfrm>
                      <a:off x="0" y="0"/>
                      <a:ext cx="5580380" cy="802640"/>
                    </a:xfrm>
                    <a:prstGeom prst="rect">
                      <a:avLst/>
                    </a:prstGeom>
                  </pic:spPr>
                </pic:pic>
              </a:graphicData>
            </a:graphic>
          </wp:inline>
        </w:drawing>
      </w:r>
    </w:p>
    <w:p w14:paraId="4023392D" w14:textId="6F3174DE" w:rsidR="005E09DC" w:rsidRPr="004A7327" w:rsidRDefault="005E09DC" w:rsidP="005E09DC">
      <w:pPr>
        <w:pStyle w:val="FigureCaption"/>
        <w:rPr>
          <w:lang w:val="en-US"/>
        </w:rPr>
      </w:pPr>
      <w:bookmarkStart w:id="106" w:name="_Toc182090947"/>
      <w:r w:rsidRPr="00AE2A07">
        <w:lastRenderedPageBreak/>
        <w:t>Hình</w:t>
      </w:r>
      <w:r w:rsidRPr="00AE2A07">
        <w:rPr>
          <w:spacing w:val="10"/>
        </w:rPr>
        <w:t xml:space="preserve"> </w:t>
      </w:r>
      <w:r w:rsidRPr="00AE2A07">
        <w:t>2.</w:t>
      </w:r>
      <w:r>
        <w:rPr>
          <w:lang w:val="en-US"/>
        </w:rPr>
        <w:t>12</w:t>
      </w:r>
      <w:r w:rsidRPr="00AE2A07">
        <w:t xml:space="preserve"> </w:t>
      </w:r>
      <w:r>
        <w:rPr>
          <w:lang w:val="en-US"/>
        </w:rPr>
        <w:t xml:space="preserve">Ví dụ </w:t>
      </w:r>
      <w:proofErr w:type="spellStart"/>
      <w:r>
        <w:rPr>
          <w:lang w:val="en-US"/>
        </w:rPr>
        <w:t>hình</w:t>
      </w:r>
      <w:proofErr w:type="spellEnd"/>
      <w:r>
        <w:rPr>
          <w:lang w:val="en-US"/>
        </w:rPr>
        <w:t xml:space="preserve"> </w:t>
      </w:r>
      <w:proofErr w:type="spellStart"/>
      <w:r>
        <w:rPr>
          <w:lang w:val="en-US"/>
        </w:rPr>
        <w:t>ảnh</w:t>
      </w:r>
      <w:proofErr w:type="spellEnd"/>
      <w:r>
        <w:rPr>
          <w:lang w:val="en-US"/>
        </w:rPr>
        <w:t xml:space="preserve"> 10x1 pixel</w:t>
      </w:r>
      <w:bookmarkEnd w:id="106"/>
    </w:p>
    <w:p w14:paraId="1A2031F6" w14:textId="555C6E42" w:rsidR="00B22868" w:rsidRDefault="00E92F06" w:rsidP="00B22868">
      <w:pPr>
        <w:spacing w:line="372" w:lineRule="auto"/>
        <w:ind w:right="-1"/>
        <w:jc w:val="both"/>
        <w:rPr>
          <w:spacing w:val="-1"/>
          <w:sz w:val="26"/>
          <w:szCs w:val="26"/>
        </w:rPr>
      </w:pPr>
      <w:r w:rsidRPr="00E92F06">
        <w:rPr>
          <w:noProof/>
          <w:spacing w:val="-1"/>
          <w:sz w:val="26"/>
          <w:szCs w:val="26"/>
        </w:rPr>
        <w:drawing>
          <wp:inline distT="0" distB="0" distL="0" distR="0" wp14:anchorId="55FEABCC" wp14:editId="26119870">
            <wp:extent cx="5572903" cy="3667637"/>
            <wp:effectExtent l="0" t="0" r="8890" b="9525"/>
            <wp:docPr id="162499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92709" name=""/>
                    <pic:cNvPicPr/>
                  </pic:nvPicPr>
                  <pic:blipFill>
                    <a:blip r:embed="rId37"/>
                    <a:stretch>
                      <a:fillRect/>
                    </a:stretch>
                  </pic:blipFill>
                  <pic:spPr>
                    <a:xfrm>
                      <a:off x="0" y="0"/>
                      <a:ext cx="5572903" cy="3667637"/>
                    </a:xfrm>
                    <a:prstGeom prst="rect">
                      <a:avLst/>
                    </a:prstGeom>
                  </pic:spPr>
                </pic:pic>
              </a:graphicData>
            </a:graphic>
          </wp:inline>
        </w:drawing>
      </w:r>
    </w:p>
    <w:p w14:paraId="09B51722" w14:textId="29A0DE6E" w:rsidR="00E92F06" w:rsidRPr="004A7327" w:rsidRDefault="00E92F06" w:rsidP="00E92F06">
      <w:pPr>
        <w:pStyle w:val="FigureCaption"/>
        <w:rPr>
          <w:lang w:val="en-US"/>
        </w:rPr>
      </w:pPr>
      <w:bookmarkStart w:id="107" w:name="_Toc182090948"/>
      <w:r w:rsidRPr="00AE2A07">
        <w:t>Hình</w:t>
      </w:r>
      <w:r w:rsidRPr="00AE2A07">
        <w:rPr>
          <w:spacing w:val="10"/>
        </w:rPr>
        <w:t xml:space="preserve"> </w:t>
      </w:r>
      <w:r w:rsidRPr="00AE2A07">
        <w:t>2.</w:t>
      </w:r>
      <w:r>
        <w:rPr>
          <w:lang w:val="en-US"/>
        </w:rPr>
        <w:t>13</w:t>
      </w:r>
      <w:r w:rsidRPr="00AE2A07">
        <w:t xml:space="preserve"> </w:t>
      </w:r>
      <w:proofErr w:type="spellStart"/>
      <w:r>
        <w:rPr>
          <w:lang w:val="en-US"/>
        </w:rPr>
        <w:t>Đô</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đô</w:t>
      </w:r>
      <w:proofErr w:type="spellEnd"/>
      <w:r>
        <w:rPr>
          <w:lang w:val="en-US"/>
        </w:rPr>
        <w:t xml:space="preserve">̣ </w:t>
      </w:r>
      <w:proofErr w:type="spellStart"/>
      <w:r>
        <w:rPr>
          <w:lang w:val="en-US"/>
        </w:rPr>
        <w:t>dốc</w:t>
      </w:r>
      <w:proofErr w:type="spellEnd"/>
      <w:r>
        <w:rPr>
          <w:lang w:val="en-US"/>
        </w:rPr>
        <w:t xml:space="preserve"> </w:t>
      </w:r>
      <w:proofErr w:type="spellStart"/>
      <w:r>
        <w:rPr>
          <w:lang w:val="en-US"/>
        </w:rPr>
        <w:t>cường</w:t>
      </w:r>
      <w:proofErr w:type="spellEnd"/>
      <w:r>
        <w:rPr>
          <w:lang w:val="en-US"/>
        </w:rPr>
        <w:t xml:space="preserve"> </w:t>
      </w:r>
      <w:proofErr w:type="spellStart"/>
      <w:r>
        <w:rPr>
          <w:lang w:val="en-US"/>
        </w:rPr>
        <w:t>đô</w:t>
      </w:r>
      <w:proofErr w:type="spellEnd"/>
      <w:r>
        <w:rPr>
          <w:lang w:val="en-US"/>
        </w:rPr>
        <w:t xml:space="preserve">̣ </w:t>
      </w:r>
      <w:proofErr w:type="spellStart"/>
      <w:r>
        <w:rPr>
          <w:lang w:val="en-US"/>
        </w:rPr>
        <w:t>điểm</w:t>
      </w:r>
      <w:proofErr w:type="spellEnd"/>
      <w:r>
        <w:rPr>
          <w:lang w:val="en-US"/>
        </w:rPr>
        <w:t xml:space="preserve"> </w:t>
      </w:r>
      <w:proofErr w:type="spellStart"/>
      <w:r>
        <w:rPr>
          <w:lang w:val="en-US"/>
        </w:rPr>
        <w:t>ảnh</w:t>
      </w:r>
      <w:bookmarkEnd w:id="107"/>
      <w:proofErr w:type="spellEnd"/>
    </w:p>
    <w:p w14:paraId="3488E506" w14:textId="77777777" w:rsidR="00E92F06" w:rsidRDefault="00E92F06" w:rsidP="00E92F06">
      <w:pPr>
        <w:spacing w:line="372" w:lineRule="auto"/>
        <w:ind w:right="-1"/>
        <w:jc w:val="both"/>
        <w:rPr>
          <w:spacing w:val="-1"/>
          <w:sz w:val="26"/>
          <w:szCs w:val="26"/>
        </w:rPr>
      </w:pPr>
    </w:p>
    <w:p w14:paraId="0C96809F" w14:textId="12E7E948" w:rsidR="00E92F06" w:rsidRPr="00E92F06" w:rsidRDefault="00E92F06" w:rsidP="00E92F06">
      <w:pPr>
        <w:spacing w:line="372" w:lineRule="auto"/>
        <w:ind w:right="-1"/>
        <w:jc w:val="both"/>
        <w:rPr>
          <w:spacing w:val="-1"/>
          <w:sz w:val="26"/>
          <w:szCs w:val="26"/>
        </w:rPr>
      </w:pPr>
      <w:proofErr w:type="spellStart"/>
      <w:r w:rsidRPr="00E92F06">
        <w:rPr>
          <w:spacing w:val="-1"/>
          <w:sz w:val="26"/>
          <w:szCs w:val="26"/>
        </w:rPr>
        <w:t>Đường</w:t>
      </w:r>
      <w:proofErr w:type="spellEnd"/>
      <w:r w:rsidRPr="00E92F06">
        <w:rPr>
          <w:spacing w:val="-1"/>
          <w:sz w:val="26"/>
          <w:szCs w:val="26"/>
        </w:rPr>
        <w:t xml:space="preserve"> </w:t>
      </w:r>
      <w:proofErr w:type="spellStart"/>
      <w:r w:rsidRPr="00E92F06">
        <w:rPr>
          <w:spacing w:val="-1"/>
          <w:sz w:val="26"/>
          <w:szCs w:val="26"/>
        </w:rPr>
        <w:t>cong</w:t>
      </w:r>
      <w:proofErr w:type="spellEnd"/>
      <w:r w:rsidRPr="00E92F06">
        <w:rPr>
          <w:spacing w:val="-1"/>
          <w:sz w:val="26"/>
          <w:szCs w:val="26"/>
        </w:rPr>
        <w:t xml:space="preserve"> </w:t>
      </w:r>
      <w:proofErr w:type="spellStart"/>
      <w:r w:rsidRPr="00E92F06">
        <w:rPr>
          <w:spacing w:val="-1"/>
          <w:sz w:val="26"/>
          <w:szCs w:val="26"/>
        </w:rPr>
        <w:t>màu</w:t>
      </w:r>
      <w:proofErr w:type="spellEnd"/>
      <w:r w:rsidRPr="00E92F06">
        <w:rPr>
          <w:spacing w:val="-1"/>
          <w:sz w:val="26"/>
          <w:szCs w:val="26"/>
        </w:rPr>
        <w:t xml:space="preserve"> cam </w:t>
      </w:r>
      <w:proofErr w:type="spellStart"/>
      <w:r w:rsidRPr="00E92F06">
        <w:rPr>
          <w:spacing w:val="-1"/>
          <w:sz w:val="26"/>
          <w:szCs w:val="26"/>
        </w:rPr>
        <w:t>đạt</w:t>
      </w:r>
      <w:proofErr w:type="spellEnd"/>
      <w:r w:rsidRPr="00E92F06">
        <w:rPr>
          <w:spacing w:val="-1"/>
          <w:sz w:val="26"/>
          <w:szCs w:val="26"/>
        </w:rPr>
        <w:t xml:space="preserve"> </w:t>
      </w:r>
      <w:proofErr w:type="spellStart"/>
      <w:r w:rsidRPr="00E92F06">
        <w:rPr>
          <w:spacing w:val="-1"/>
          <w:sz w:val="26"/>
          <w:szCs w:val="26"/>
        </w:rPr>
        <w:t>đỉnh</w:t>
      </w:r>
      <w:proofErr w:type="spellEnd"/>
      <w:r w:rsidRPr="00E92F06">
        <w:rPr>
          <w:spacing w:val="-1"/>
          <w:sz w:val="26"/>
          <w:szCs w:val="26"/>
        </w:rPr>
        <w:t xml:space="preserve"> ở </w:t>
      </w:r>
      <w:proofErr w:type="spellStart"/>
      <w:r w:rsidRPr="00E92F06">
        <w:rPr>
          <w:spacing w:val="-1"/>
          <w:sz w:val="26"/>
          <w:szCs w:val="26"/>
        </w:rPr>
        <w:t>giữa</w:t>
      </w:r>
      <w:proofErr w:type="spellEnd"/>
      <w:r w:rsidRPr="00E92F06">
        <w:rPr>
          <w:spacing w:val="-1"/>
          <w:sz w:val="26"/>
          <w:szCs w:val="26"/>
        </w:rPr>
        <w:t xml:space="preserve">, </w:t>
      </w:r>
      <w:proofErr w:type="spellStart"/>
      <w:r w:rsidRPr="00E92F06">
        <w:rPr>
          <w:spacing w:val="-1"/>
          <w:sz w:val="26"/>
          <w:szCs w:val="26"/>
        </w:rPr>
        <w:t>vì</w:t>
      </w:r>
      <w:proofErr w:type="spellEnd"/>
      <w:r w:rsidRPr="00E92F06">
        <w:rPr>
          <w:spacing w:val="-1"/>
          <w:sz w:val="26"/>
          <w:szCs w:val="26"/>
        </w:rPr>
        <w:t xml:space="preserve"> </w:t>
      </w:r>
      <w:proofErr w:type="spellStart"/>
      <w:r w:rsidRPr="00E92F06">
        <w:rPr>
          <w:spacing w:val="-1"/>
          <w:sz w:val="26"/>
          <w:szCs w:val="26"/>
        </w:rPr>
        <w:t>vậy</w:t>
      </w:r>
      <w:proofErr w:type="spellEnd"/>
      <w:r w:rsidRPr="00E92F06">
        <w:rPr>
          <w:spacing w:val="-1"/>
          <w:sz w:val="26"/>
          <w:szCs w:val="26"/>
        </w:rPr>
        <w:t xml:space="preserve"> </w:t>
      </w:r>
      <w:proofErr w:type="spellStart"/>
      <w:r w:rsidRPr="00E92F06">
        <w:rPr>
          <w:spacing w:val="-1"/>
          <w:sz w:val="26"/>
          <w:szCs w:val="26"/>
        </w:rPr>
        <w:t>chúng</w:t>
      </w:r>
      <w:proofErr w:type="spellEnd"/>
      <w:r w:rsidRPr="00E92F06">
        <w:rPr>
          <w:spacing w:val="-1"/>
          <w:sz w:val="26"/>
          <w:szCs w:val="26"/>
        </w:rPr>
        <w:t xml:space="preserve"> ta </w:t>
      </w:r>
      <w:proofErr w:type="spellStart"/>
      <w:r w:rsidRPr="00E92F06">
        <w:rPr>
          <w:spacing w:val="-1"/>
          <w:sz w:val="26"/>
          <w:szCs w:val="26"/>
        </w:rPr>
        <w:t>biết</w:t>
      </w:r>
      <w:proofErr w:type="spellEnd"/>
      <w:r w:rsidRPr="00E92F06">
        <w:rPr>
          <w:spacing w:val="-1"/>
          <w:sz w:val="26"/>
          <w:szCs w:val="26"/>
        </w:rPr>
        <w:t xml:space="preserve"> </w:t>
      </w:r>
      <w:proofErr w:type="spellStart"/>
      <w:r w:rsidRPr="00E92F06">
        <w:rPr>
          <w:spacing w:val="-1"/>
          <w:sz w:val="26"/>
          <w:szCs w:val="26"/>
        </w:rPr>
        <w:t>rằng</w:t>
      </w:r>
      <w:proofErr w:type="spellEnd"/>
      <w:r w:rsidRPr="00E92F06">
        <w:rPr>
          <w:spacing w:val="-1"/>
          <w:sz w:val="26"/>
          <w:szCs w:val="26"/>
        </w:rPr>
        <w:t xml:space="preserve"> </w:t>
      </w:r>
      <w:proofErr w:type="spellStart"/>
      <w:r w:rsidRPr="00E92F06">
        <w:rPr>
          <w:spacing w:val="-1"/>
          <w:sz w:val="26"/>
          <w:szCs w:val="26"/>
        </w:rPr>
        <w:t>có</w:t>
      </w:r>
      <w:proofErr w:type="spellEnd"/>
      <w:r w:rsidRPr="00E92F06">
        <w:rPr>
          <w:spacing w:val="-1"/>
          <w:sz w:val="26"/>
          <w:szCs w:val="26"/>
        </w:rPr>
        <w:t xml:space="preserve"> </w:t>
      </w:r>
      <w:proofErr w:type="spellStart"/>
      <w:r w:rsidRPr="00E92F06">
        <w:rPr>
          <w:spacing w:val="-1"/>
          <w:sz w:val="26"/>
          <w:szCs w:val="26"/>
        </w:rPr>
        <w:t>khả</w:t>
      </w:r>
      <w:proofErr w:type="spellEnd"/>
      <w:r w:rsidRPr="00E92F06">
        <w:rPr>
          <w:spacing w:val="-1"/>
          <w:sz w:val="26"/>
          <w:szCs w:val="26"/>
        </w:rPr>
        <w:t xml:space="preserve"> </w:t>
      </w:r>
      <w:proofErr w:type="spellStart"/>
      <w:r w:rsidRPr="00E92F06">
        <w:rPr>
          <w:spacing w:val="-1"/>
          <w:sz w:val="26"/>
          <w:szCs w:val="26"/>
        </w:rPr>
        <w:t>năng</w:t>
      </w:r>
      <w:proofErr w:type="spellEnd"/>
      <w:r w:rsidRPr="00E92F06">
        <w:rPr>
          <w:spacing w:val="-1"/>
          <w:sz w:val="26"/>
          <w:szCs w:val="26"/>
        </w:rPr>
        <w:t xml:space="preserve"> </w:t>
      </w:r>
      <w:proofErr w:type="spellStart"/>
      <w:r w:rsidRPr="00E92F06">
        <w:rPr>
          <w:spacing w:val="-1"/>
          <w:sz w:val="26"/>
          <w:szCs w:val="26"/>
        </w:rPr>
        <w:t>đó</w:t>
      </w:r>
      <w:proofErr w:type="spellEnd"/>
      <w:r w:rsidRPr="00E92F06">
        <w:rPr>
          <w:spacing w:val="-1"/>
          <w:sz w:val="26"/>
          <w:szCs w:val="26"/>
        </w:rPr>
        <w:t xml:space="preserve"> </w:t>
      </w:r>
      <w:proofErr w:type="spellStart"/>
      <w:r w:rsidRPr="00E92F06">
        <w:rPr>
          <w:spacing w:val="-1"/>
          <w:sz w:val="26"/>
          <w:szCs w:val="26"/>
        </w:rPr>
        <w:t>là</w:t>
      </w:r>
      <w:proofErr w:type="spellEnd"/>
      <w:r w:rsidRPr="00E92F06">
        <w:rPr>
          <w:spacing w:val="-1"/>
          <w:sz w:val="26"/>
          <w:szCs w:val="26"/>
        </w:rPr>
        <w:t xml:space="preserve"> </w:t>
      </w:r>
      <w:proofErr w:type="spellStart"/>
      <w:r w:rsidRPr="00E92F06">
        <w:rPr>
          <w:spacing w:val="-1"/>
          <w:sz w:val="26"/>
          <w:szCs w:val="26"/>
        </w:rPr>
        <w:t>một</w:t>
      </w:r>
      <w:proofErr w:type="spellEnd"/>
      <w:r w:rsidRPr="00E92F06">
        <w:rPr>
          <w:spacing w:val="-1"/>
          <w:sz w:val="26"/>
          <w:szCs w:val="26"/>
        </w:rPr>
        <w:t xml:space="preserve"> </w:t>
      </w:r>
      <w:proofErr w:type="spellStart"/>
      <w:r w:rsidRPr="00E92F06">
        <w:rPr>
          <w:spacing w:val="-1"/>
          <w:sz w:val="26"/>
          <w:szCs w:val="26"/>
        </w:rPr>
        <w:t>cạnh</w:t>
      </w:r>
      <w:proofErr w:type="spellEnd"/>
      <w:r w:rsidRPr="00E92F06">
        <w:rPr>
          <w:spacing w:val="-1"/>
          <w:sz w:val="26"/>
          <w:szCs w:val="26"/>
        </w:rPr>
        <w:t xml:space="preserve">. Khi </w:t>
      </w:r>
      <w:proofErr w:type="spellStart"/>
      <w:r w:rsidRPr="00E92F06">
        <w:rPr>
          <w:spacing w:val="-1"/>
          <w:sz w:val="26"/>
          <w:szCs w:val="26"/>
        </w:rPr>
        <w:t>chúng</w:t>
      </w:r>
      <w:proofErr w:type="spellEnd"/>
      <w:r w:rsidRPr="00E92F06">
        <w:rPr>
          <w:spacing w:val="-1"/>
          <w:sz w:val="26"/>
          <w:szCs w:val="26"/>
        </w:rPr>
        <w:t xml:space="preserve"> ta </w:t>
      </w:r>
      <w:proofErr w:type="spellStart"/>
      <w:r w:rsidRPr="00E92F06">
        <w:rPr>
          <w:spacing w:val="-1"/>
          <w:sz w:val="26"/>
          <w:szCs w:val="26"/>
        </w:rPr>
        <w:t>nhìn</w:t>
      </w:r>
      <w:proofErr w:type="spellEnd"/>
      <w:r w:rsidRPr="00E92F06">
        <w:rPr>
          <w:spacing w:val="-1"/>
          <w:sz w:val="26"/>
          <w:szCs w:val="26"/>
        </w:rPr>
        <w:t xml:space="preserve"> </w:t>
      </w:r>
      <w:proofErr w:type="spellStart"/>
      <w:r w:rsidRPr="00E92F06">
        <w:rPr>
          <w:spacing w:val="-1"/>
          <w:sz w:val="26"/>
          <w:szCs w:val="26"/>
        </w:rPr>
        <w:t>vào</w:t>
      </w:r>
      <w:proofErr w:type="spellEnd"/>
      <w:r w:rsidRPr="00E92F06">
        <w:rPr>
          <w:spacing w:val="-1"/>
          <w:sz w:val="26"/>
          <w:szCs w:val="26"/>
        </w:rPr>
        <w:t xml:space="preserve"> </w:t>
      </w:r>
      <w:proofErr w:type="spellStart"/>
      <w:r w:rsidRPr="00E92F06">
        <w:rPr>
          <w:spacing w:val="-1"/>
          <w:sz w:val="26"/>
          <w:szCs w:val="26"/>
        </w:rPr>
        <w:t>hình</w:t>
      </w:r>
      <w:proofErr w:type="spellEnd"/>
      <w:r w:rsidRPr="00E92F06">
        <w:rPr>
          <w:spacing w:val="-1"/>
          <w:sz w:val="26"/>
          <w:szCs w:val="26"/>
        </w:rPr>
        <w:t xml:space="preserve"> </w:t>
      </w:r>
      <w:proofErr w:type="spellStart"/>
      <w:r w:rsidRPr="00E92F06">
        <w:rPr>
          <w:spacing w:val="-1"/>
          <w:sz w:val="26"/>
          <w:szCs w:val="26"/>
        </w:rPr>
        <w:t>ảnh</w:t>
      </w:r>
      <w:proofErr w:type="spellEnd"/>
      <w:r w:rsidRPr="00E92F06">
        <w:rPr>
          <w:spacing w:val="-1"/>
          <w:sz w:val="26"/>
          <w:szCs w:val="26"/>
        </w:rPr>
        <w:t xml:space="preserve"> </w:t>
      </w:r>
      <w:proofErr w:type="spellStart"/>
      <w:r w:rsidRPr="00E92F06">
        <w:rPr>
          <w:spacing w:val="-1"/>
          <w:sz w:val="26"/>
          <w:szCs w:val="26"/>
        </w:rPr>
        <w:t>gốc</w:t>
      </w:r>
      <w:proofErr w:type="spellEnd"/>
      <w:r w:rsidRPr="00E92F06">
        <w:rPr>
          <w:spacing w:val="-1"/>
          <w:sz w:val="26"/>
          <w:szCs w:val="26"/>
        </w:rPr>
        <w:t xml:space="preserve">, </w:t>
      </w:r>
      <w:proofErr w:type="spellStart"/>
      <w:r w:rsidRPr="00E92F06">
        <w:rPr>
          <w:spacing w:val="-1"/>
          <w:sz w:val="26"/>
          <w:szCs w:val="26"/>
        </w:rPr>
        <w:t>chúng</w:t>
      </w:r>
      <w:proofErr w:type="spellEnd"/>
      <w:r w:rsidRPr="00E92F06">
        <w:rPr>
          <w:spacing w:val="-1"/>
          <w:sz w:val="26"/>
          <w:szCs w:val="26"/>
        </w:rPr>
        <w:t xml:space="preserve"> ta </w:t>
      </w:r>
      <w:proofErr w:type="spellStart"/>
      <w:r w:rsidRPr="00E92F06">
        <w:rPr>
          <w:spacing w:val="-1"/>
          <w:sz w:val="26"/>
          <w:szCs w:val="26"/>
        </w:rPr>
        <w:t>xác</w:t>
      </w:r>
      <w:proofErr w:type="spellEnd"/>
      <w:r w:rsidRPr="00E92F06">
        <w:rPr>
          <w:spacing w:val="-1"/>
          <w:sz w:val="26"/>
          <w:szCs w:val="26"/>
        </w:rPr>
        <w:t xml:space="preserve"> </w:t>
      </w:r>
      <w:proofErr w:type="spellStart"/>
      <w:r w:rsidRPr="00E92F06">
        <w:rPr>
          <w:spacing w:val="-1"/>
          <w:sz w:val="26"/>
          <w:szCs w:val="26"/>
        </w:rPr>
        <w:t>nhận</w:t>
      </w:r>
      <w:proofErr w:type="spellEnd"/>
      <w:r w:rsidRPr="00E92F06">
        <w:rPr>
          <w:spacing w:val="-1"/>
          <w:sz w:val="26"/>
          <w:szCs w:val="26"/>
        </w:rPr>
        <w:t xml:space="preserve"> </w:t>
      </w:r>
      <w:proofErr w:type="spellStart"/>
      <w:r w:rsidRPr="00E92F06">
        <w:rPr>
          <w:spacing w:val="-1"/>
          <w:sz w:val="26"/>
          <w:szCs w:val="26"/>
        </w:rPr>
        <w:t>rằng</w:t>
      </w:r>
      <w:proofErr w:type="spellEnd"/>
      <w:r w:rsidRPr="00E92F06">
        <w:rPr>
          <w:spacing w:val="-1"/>
          <w:sz w:val="26"/>
          <w:szCs w:val="26"/>
        </w:rPr>
        <w:t xml:space="preserve"> </w:t>
      </w:r>
      <w:proofErr w:type="spellStart"/>
      <w:r w:rsidRPr="00E92F06">
        <w:rPr>
          <w:spacing w:val="-1"/>
          <w:sz w:val="26"/>
          <w:szCs w:val="26"/>
        </w:rPr>
        <w:t>đúng</w:t>
      </w:r>
      <w:proofErr w:type="spellEnd"/>
      <w:r w:rsidRPr="00E92F06">
        <w:rPr>
          <w:spacing w:val="-1"/>
          <w:sz w:val="26"/>
          <w:szCs w:val="26"/>
        </w:rPr>
        <w:t xml:space="preserve">, </w:t>
      </w:r>
      <w:proofErr w:type="spellStart"/>
      <w:r w:rsidRPr="00E92F06">
        <w:rPr>
          <w:spacing w:val="-1"/>
          <w:sz w:val="26"/>
          <w:szCs w:val="26"/>
        </w:rPr>
        <w:t>đó</w:t>
      </w:r>
      <w:proofErr w:type="spellEnd"/>
      <w:r w:rsidRPr="00E92F06">
        <w:rPr>
          <w:spacing w:val="-1"/>
          <w:sz w:val="26"/>
          <w:szCs w:val="26"/>
        </w:rPr>
        <w:t xml:space="preserve"> </w:t>
      </w:r>
      <w:proofErr w:type="spellStart"/>
      <w:r w:rsidRPr="00E92F06">
        <w:rPr>
          <w:spacing w:val="-1"/>
          <w:sz w:val="26"/>
          <w:szCs w:val="26"/>
        </w:rPr>
        <w:t>là</w:t>
      </w:r>
      <w:proofErr w:type="spellEnd"/>
      <w:r w:rsidRPr="00E92F06">
        <w:rPr>
          <w:spacing w:val="-1"/>
          <w:sz w:val="26"/>
          <w:szCs w:val="26"/>
        </w:rPr>
        <w:t xml:space="preserve"> </w:t>
      </w:r>
      <w:proofErr w:type="spellStart"/>
      <w:r w:rsidRPr="00E92F06">
        <w:rPr>
          <w:spacing w:val="-1"/>
          <w:sz w:val="26"/>
          <w:szCs w:val="26"/>
        </w:rPr>
        <w:t>một</w:t>
      </w:r>
      <w:proofErr w:type="spellEnd"/>
      <w:r w:rsidRPr="00E92F06">
        <w:rPr>
          <w:spacing w:val="-1"/>
          <w:sz w:val="26"/>
          <w:szCs w:val="26"/>
        </w:rPr>
        <w:t xml:space="preserve"> </w:t>
      </w:r>
      <w:proofErr w:type="spellStart"/>
      <w:r w:rsidRPr="00E92F06">
        <w:rPr>
          <w:spacing w:val="-1"/>
          <w:sz w:val="26"/>
          <w:szCs w:val="26"/>
        </w:rPr>
        <w:t>cạnh.Một</w:t>
      </w:r>
      <w:proofErr w:type="spellEnd"/>
      <w:r w:rsidRPr="00E92F06">
        <w:rPr>
          <w:spacing w:val="-1"/>
          <w:sz w:val="26"/>
          <w:szCs w:val="26"/>
        </w:rPr>
        <w:t xml:space="preserve"> </w:t>
      </w:r>
      <w:proofErr w:type="spellStart"/>
      <w:r w:rsidRPr="00E92F06">
        <w:rPr>
          <w:spacing w:val="-1"/>
          <w:sz w:val="26"/>
          <w:szCs w:val="26"/>
        </w:rPr>
        <w:t>hạn</w:t>
      </w:r>
      <w:proofErr w:type="spellEnd"/>
      <w:r w:rsidRPr="00E92F06">
        <w:rPr>
          <w:spacing w:val="-1"/>
          <w:sz w:val="26"/>
          <w:szCs w:val="26"/>
        </w:rPr>
        <w:t xml:space="preserve"> </w:t>
      </w:r>
      <w:proofErr w:type="spellStart"/>
      <w:r w:rsidRPr="00E92F06">
        <w:rPr>
          <w:spacing w:val="-1"/>
          <w:sz w:val="26"/>
          <w:szCs w:val="26"/>
        </w:rPr>
        <w:t>chế</w:t>
      </w:r>
      <w:proofErr w:type="spellEnd"/>
      <w:r w:rsidRPr="00E92F06">
        <w:rPr>
          <w:spacing w:val="-1"/>
          <w:sz w:val="26"/>
          <w:szCs w:val="26"/>
        </w:rPr>
        <w:t xml:space="preserve"> </w:t>
      </w:r>
      <w:proofErr w:type="spellStart"/>
      <w:r w:rsidRPr="00E92F06">
        <w:rPr>
          <w:spacing w:val="-1"/>
          <w:sz w:val="26"/>
          <w:szCs w:val="26"/>
        </w:rPr>
        <w:t>với</w:t>
      </w:r>
      <w:proofErr w:type="spellEnd"/>
      <w:r w:rsidRPr="00E92F06">
        <w:rPr>
          <w:spacing w:val="-1"/>
          <w:sz w:val="26"/>
          <w:szCs w:val="26"/>
        </w:rPr>
        <w:t xml:space="preserve"> </w:t>
      </w:r>
      <w:proofErr w:type="spellStart"/>
      <w:r w:rsidRPr="00E92F06">
        <w:rPr>
          <w:spacing w:val="-1"/>
          <w:sz w:val="26"/>
          <w:szCs w:val="26"/>
        </w:rPr>
        <w:t>cách</w:t>
      </w:r>
      <w:proofErr w:type="spellEnd"/>
      <w:r w:rsidRPr="00E92F06">
        <w:rPr>
          <w:spacing w:val="-1"/>
          <w:sz w:val="26"/>
          <w:szCs w:val="26"/>
        </w:rPr>
        <w:t xml:space="preserve"> </w:t>
      </w:r>
      <w:proofErr w:type="spellStart"/>
      <w:r w:rsidRPr="00E92F06">
        <w:rPr>
          <w:spacing w:val="-1"/>
          <w:sz w:val="26"/>
          <w:szCs w:val="26"/>
        </w:rPr>
        <w:t>tiếp</w:t>
      </w:r>
      <w:proofErr w:type="spellEnd"/>
      <w:r w:rsidRPr="00E92F06">
        <w:rPr>
          <w:spacing w:val="-1"/>
          <w:sz w:val="26"/>
          <w:szCs w:val="26"/>
        </w:rPr>
        <w:t xml:space="preserve"> </w:t>
      </w:r>
      <w:proofErr w:type="spellStart"/>
      <w:r w:rsidRPr="00E92F06">
        <w:rPr>
          <w:spacing w:val="-1"/>
          <w:sz w:val="26"/>
          <w:szCs w:val="26"/>
        </w:rPr>
        <w:t>cận</w:t>
      </w:r>
      <w:proofErr w:type="spellEnd"/>
      <w:r w:rsidRPr="00E92F06">
        <w:rPr>
          <w:spacing w:val="-1"/>
          <w:sz w:val="26"/>
          <w:szCs w:val="26"/>
        </w:rPr>
        <w:t xml:space="preserve"> </w:t>
      </w:r>
      <w:proofErr w:type="spellStart"/>
      <w:r w:rsidRPr="00E92F06">
        <w:rPr>
          <w:spacing w:val="-1"/>
          <w:sz w:val="26"/>
          <w:szCs w:val="26"/>
        </w:rPr>
        <w:t>trên</w:t>
      </w:r>
      <w:proofErr w:type="spellEnd"/>
      <w:r w:rsidRPr="00E92F06">
        <w:rPr>
          <w:spacing w:val="-1"/>
          <w:sz w:val="26"/>
          <w:szCs w:val="26"/>
        </w:rPr>
        <w:t xml:space="preserve"> </w:t>
      </w:r>
      <w:proofErr w:type="spellStart"/>
      <w:r w:rsidRPr="00E92F06">
        <w:rPr>
          <w:spacing w:val="-1"/>
          <w:sz w:val="26"/>
          <w:szCs w:val="26"/>
        </w:rPr>
        <w:t>là</w:t>
      </w:r>
      <w:proofErr w:type="spellEnd"/>
      <w:r w:rsidRPr="00E92F06">
        <w:rPr>
          <w:spacing w:val="-1"/>
          <w:sz w:val="26"/>
          <w:szCs w:val="26"/>
        </w:rPr>
        <w:t xml:space="preserve"> </w:t>
      </w:r>
      <w:proofErr w:type="spellStart"/>
      <w:r w:rsidRPr="00E92F06">
        <w:rPr>
          <w:spacing w:val="-1"/>
          <w:sz w:val="26"/>
          <w:szCs w:val="26"/>
        </w:rPr>
        <w:t>đạo</w:t>
      </w:r>
      <w:proofErr w:type="spellEnd"/>
      <w:r w:rsidRPr="00E92F06">
        <w:rPr>
          <w:spacing w:val="-1"/>
          <w:sz w:val="26"/>
          <w:szCs w:val="26"/>
        </w:rPr>
        <w:t xml:space="preserve"> </w:t>
      </w:r>
      <w:proofErr w:type="spellStart"/>
      <w:r w:rsidRPr="00E92F06">
        <w:rPr>
          <w:spacing w:val="-1"/>
          <w:sz w:val="26"/>
          <w:szCs w:val="26"/>
        </w:rPr>
        <w:t>hàm</w:t>
      </w:r>
      <w:proofErr w:type="spellEnd"/>
      <w:r w:rsidRPr="00E92F06">
        <w:rPr>
          <w:spacing w:val="-1"/>
          <w:sz w:val="26"/>
          <w:szCs w:val="26"/>
        </w:rPr>
        <w:t xml:space="preserve"> </w:t>
      </w:r>
      <w:proofErr w:type="spellStart"/>
      <w:r w:rsidRPr="00E92F06">
        <w:rPr>
          <w:spacing w:val="-1"/>
          <w:sz w:val="26"/>
          <w:szCs w:val="26"/>
        </w:rPr>
        <w:t>đầu</w:t>
      </w:r>
      <w:proofErr w:type="spellEnd"/>
      <w:r w:rsidRPr="00E92F06">
        <w:rPr>
          <w:spacing w:val="-1"/>
          <w:sz w:val="26"/>
          <w:szCs w:val="26"/>
        </w:rPr>
        <w:t xml:space="preserve"> </w:t>
      </w:r>
      <w:proofErr w:type="spellStart"/>
      <w:r w:rsidRPr="00E92F06">
        <w:rPr>
          <w:spacing w:val="-1"/>
          <w:sz w:val="26"/>
          <w:szCs w:val="26"/>
        </w:rPr>
        <w:t>tiên</w:t>
      </w:r>
      <w:proofErr w:type="spellEnd"/>
      <w:r w:rsidRPr="00E92F06">
        <w:rPr>
          <w:spacing w:val="-1"/>
          <w:sz w:val="26"/>
          <w:szCs w:val="26"/>
        </w:rPr>
        <w:t xml:space="preserve"> </w:t>
      </w:r>
      <w:proofErr w:type="spellStart"/>
      <w:r w:rsidRPr="00E92F06">
        <w:rPr>
          <w:spacing w:val="-1"/>
          <w:sz w:val="26"/>
          <w:szCs w:val="26"/>
        </w:rPr>
        <w:t>của</w:t>
      </w:r>
      <w:proofErr w:type="spellEnd"/>
      <w:r w:rsidRPr="00E92F06">
        <w:rPr>
          <w:spacing w:val="-1"/>
          <w:sz w:val="26"/>
          <w:szCs w:val="26"/>
        </w:rPr>
        <w:t xml:space="preserve"> </w:t>
      </w:r>
      <w:proofErr w:type="spellStart"/>
      <w:r w:rsidRPr="00E92F06">
        <w:rPr>
          <w:spacing w:val="-1"/>
          <w:sz w:val="26"/>
          <w:szCs w:val="26"/>
        </w:rPr>
        <w:t>hình</w:t>
      </w:r>
      <w:proofErr w:type="spellEnd"/>
      <w:r w:rsidRPr="00E92F06">
        <w:rPr>
          <w:spacing w:val="-1"/>
          <w:sz w:val="26"/>
          <w:szCs w:val="26"/>
        </w:rPr>
        <w:t xml:space="preserve"> </w:t>
      </w:r>
      <w:proofErr w:type="spellStart"/>
      <w:r w:rsidRPr="00E92F06">
        <w:rPr>
          <w:spacing w:val="-1"/>
          <w:sz w:val="26"/>
          <w:szCs w:val="26"/>
        </w:rPr>
        <w:t>ảnh</w:t>
      </w:r>
      <w:proofErr w:type="spellEnd"/>
      <w:r w:rsidRPr="00E92F06">
        <w:rPr>
          <w:spacing w:val="-1"/>
          <w:sz w:val="26"/>
          <w:szCs w:val="26"/>
        </w:rPr>
        <w:t xml:space="preserve"> </w:t>
      </w:r>
      <w:proofErr w:type="spellStart"/>
      <w:r w:rsidRPr="00E92F06">
        <w:rPr>
          <w:spacing w:val="-1"/>
          <w:sz w:val="26"/>
          <w:szCs w:val="26"/>
        </w:rPr>
        <w:t>có</w:t>
      </w:r>
      <w:proofErr w:type="spellEnd"/>
      <w:r w:rsidRPr="00E92F06">
        <w:rPr>
          <w:spacing w:val="-1"/>
          <w:sz w:val="26"/>
          <w:szCs w:val="26"/>
        </w:rPr>
        <w:t xml:space="preserve"> </w:t>
      </w:r>
      <w:proofErr w:type="spellStart"/>
      <w:r w:rsidRPr="00E92F06">
        <w:rPr>
          <w:spacing w:val="-1"/>
          <w:sz w:val="26"/>
          <w:szCs w:val="26"/>
        </w:rPr>
        <w:t>thể</w:t>
      </w:r>
      <w:proofErr w:type="spellEnd"/>
      <w:r w:rsidRPr="00E92F06">
        <w:rPr>
          <w:spacing w:val="-1"/>
          <w:sz w:val="26"/>
          <w:szCs w:val="26"/>
        </w:rPr>
        <w:t xml:space="preserve"> </w:t>
      </w:r>
      <w:proofErr w:type="spellStart"/>
      <w:r w:rsidRPr="00E92F06">
        <w:rPr>
          <w:spacing w:val="-1"/>
          <w:sz w:val="26"/>
          <w:szCs w:val="26"/>
        </w:rPr>
        <w:t>bị</w:t>
      </w:r>
      <w:proofErr w:type="spellEnd"/>
      <w:r w:rsidRPr="00E92F06">
        <w:rPr>
          <w:spacing w:val="-1"/>
          <w:sz w:val="26"/>
          <w:szCs w:val="26"/>
        </w:rPr>
        <w:t xml:space="preserve"> </w:t>
      </w:r>
      <w:proofErr w:type="spellStart"/>
      <w:r w:rsidRPr="00E92F06">
        <w:rPr>
          <w:spacing w:val="-1"/>
          <w:sz w:val="26"/>
          <w:szCs w:val="26"/>
        </w:rPr>
        <w:t>nhiễu</w:t>
      </w:r>
      <w:proofErr w:type="spellEnd"/>
      <w:r w:rsidRPr="00E92F06">
        <w:rPr>
          <w:spacing w:val="-1"/>
          <w:sz w:val="26"/>
          <w:szCs w:val="26"/>
        </w:rPr>
        <w:t xml:space="preserve"> </w:t>
      </w:r>
      <w:proofErr w:type="spellStart"/>
      <w:r w:rsidRPr="00E92F06">
        <w:rPr>
          <w:spacing w:val="-1"/>
          <w:sz w:val="26"/>
          <w:szCs w:val="26"/>
        </w:rPr>
        <w:t>nhiều</w:t>
      </w:r>
      <w:proofErr w:type="spellEnd"/>
      <w:r w:rsidRPr="00E92F06">
        <w:rPr>
          <w:spacing w:val="-1"/>
          <w:sz w:val="26"/>
          <w:szCs w:val="26"/>
        </w:rPr>
        <w:t xml:space="preserve">. Các </w:t>
      </w:r>
      <w:proofErr w:type="spellStart"/>
      <w:r w:rsidRPr="00E92F06">
        <w:rPr>
          <w:spacing w:val="-1"/>
          <w:sz w:val="26"/>
          <w:szCs w:val="26"/>
        </w:rPr>
        <w:t>đỉnh</w:t>
      </w:r>
      <w:proofErr w:type="spellEnd"/>
      <w:r w:rsidRPr="00E92F06">
        <w:rPr>
          <w:spacing w:val="-1"/>
          <w:sz w:val="26"/>
          <w:szCs w:val="26"/>
        </w:rPr>
        <w:t xml:space="preserve"> </w:t>
      </w:r>
      <w:proofErr w:type="spellStart"/>
      <w:r w:rsidRPr="00E92F06">
        <w:rPr>
          <w:spacing w:val="-1"/>
          <w:sz w:val="26"/>
          <w:szCs w:val="26"/>
        </w:rPr>
        <w:t>cục</w:t>
      </w:r>
      <w:proofErr w:type="spellEnd"/>
      <w:r w:rsidRPr="00E92F06">
        <w:rPr>
          <w:spacing w:val="-1"/>
          <w:sz w:val="26"/>
          <w:szCs w:val="26"/>
        </w:rPr>
        <w:t xml:space="preserve"> </w:t>
      </w:r>
      <w:proofErr w:type="spellStart"/>
      <w:r w:rsidRPr="00E92F06">
        <w:rPr>
          <w:spacing w:val="-1"/>
          <w:sz w:val="26"/>
          <w:szCs w:val="26"/>
        </w:rPr>
        <w:t>bộ</w:t>
      </w:r>
      <w:proofErr w:type="spellEnd"/>
      <w:r w:rsidRPr="00E92F06">
        <w:rPr>
          <w:spacing w:val="-1"/>
          <w:sz w:val="26"/>
          <w:szCs w:val="26"/>
        </w:rPr>
        <w:t xml:space="preserve"> </w:t>
      </w:r>
      <w:proofErr w:type="spellStart"/>
      <w:r w:rsidRPr="00E92F06">
        <w:rPr>
          <w:spacing w:val="-1"/>
          <w:sz w:val="26"/>
          <w:szCs w:val="26"/>
        </w:rPr>
        <w:t>trong</w:t>
      </w:r>
      <w:proofErr w:type="spellEnd"/>
      <w:r w:rsidRPr="00E92F06">
        <w:rPr>
          <w:spacing w:val="-1"/>
          <w:sz w:val="26"/>
          <w:szCs w:val="26"/>
        </w:rPr>
        <w:t xml:space="preserve"> </w:t>
      </w:r>
      <w:proofErr w:type="spellStart"/>
      <w:r w:rsidRPr="00E92F06">
        <w:rPr>
          <w:spacing w:val="-1"/>
          <w:sz w:val="26"/>
          <w:szCs w:val="26"/>
        </w:rPr>
        <w:t>độ</w:t>
      </w:r>
      <w:proofErr w:type="spellEnd"/>
      <w:r w:rsidRPr="00E92F06">
        <w:rPr>
          <w:spacing w:val="-1"/>
          <w:sz w:val="26"/>
          <w:szCs w:val="26"/>
        </w:rPr>
        <w:t xml:space="preserve"> </w:t>
      </w:r>
      <w:proofErr w:type="spellStart"/>
      <w:r w:rsidRPr="00E92F06">
        <w:rPr>
          <w:spacing w:val="-1"/>
          <w:sz w:val="26"/>
          <w:szCs w:val="26"/>
        </w:rPr>
        <w:t>dốc</w:t>
      </w:r>
      <w:proofErr w:type="spellEnd"/>
      <w:r w:rsidRPr="00E92F06">
        <w:rPr>
          <w:spacing w:val="-1"/>
          <w:sz w:val="26"/>
          <w:szCs w:val="26"/>
        </w:rPr>
        <w:t xml:space="preserve"> </w:t>
      </w:r>
      <w:proofErr w:type="spellStart"/>
      <w:r w:rsidRPr="00E92F06">
        <w:rPr>
          <w:spacing w:val="-1"/>
          <w:sz w:val="26"/>
          <w:szCs w:val="26"/>
        </w:rPr>
        <w:t>của</w:t>
      </w:r>
      <w:proofErr w:type="spellEnd"/>
      <w:r w:rsidRPr="00E92F06">
        <w:rPr>
          <w:spacing w:val="-1"/>
          <w:sz w:val="26"/>
          <w:szCs w:val="26"/>
        </w:rPr>
        <w:t xml:space="preserve"> </w:t>
      </w:r>
      <w:proofErr w:type="spellStart"/>
      <w:r w:rsidRPr="00E92F06">
        <w:rPr>
          <w:spacing w:val="-1"/>
          <w:sz w:val="26"/>
          <w:szCs w:val="26"/>
        </w:rPr>
        <w:t>các</w:t>
      </w:r>
      <w:proofErr w:type="spellEnd"/>
      <w:r w:rsidRPr="00E92F06">
        <w:rPr>
          <w:spacing w:val="-1"/>
          <w:sz w:val="26"/>
          <w:szCs w:val="26"/>
        </w:rPr>
        <w:t xml:space="preserve"> </w:t>
      </w:r>
      <w:proofErr w:type="spellStart"/>
      <w:r w:rsidRPr="00E92F06">
        <w:rPr>
          <w:spacing w:val="-1"/>
          <w:sz w:val="26"/>
          <w:szCs w:val="26"/>
        </w:rPr>
        <w:t>giá</w:t>
      </w:r>
      <w:proofErr w:type="spellEnd"/>
      <w:r w:rsidRPr="00E92F06">
        <w:rPr>
          <w:spacing w:val="-1"/>
          <w:sz w:val="26"/>
          <w:szCs w:val="26"/>
        </w:rPr>
        <w:t xml:space="preserve"> </w:t>
      </w:r>
      <w:proofErr w:type="spellStart"/>
      <w:r w:rsidRPr="00E92F06">
        <w:rPr>
          <w:spacing w:val="-1"/>
          <w:sz w:val="26"/>
          <w:szCs w:val="26"/>
        </w:rPr>
        <w:t>trị</w:t>
      </w:r>
      <w:proofErr w:type="spellEnd"/>
      <w:r w:rsidRPr="00E92F06">
        <w:rPr>
          <w:spacing w:val="-1"/>
          <w:sz w:val="26"/>
          <w:szCs w:val="26"/>
        </w:rPr>
        <w:t xml:space="preserve"> </w:t>
      </w:r>
      <w:proofErr w:type="spellStart"/>
      <w:r w:rsidRPr="00E92F06">
        <w:rPr>
          <w:spacing w:val="-1"/>
          <w:sz w:val="26"/>
          <w:szCs w:val="26"/>
        </w:rPr>
        <w:t>cường</w:t>
      </w:r>
      <w:proofErr w:type="spellEnd"/>
      <w:r w:rsidRPr="00E92F06">
        <w:rPr>
          <w:spacing w:val="-1"/>
          <w:sz w:val="26"/>
          <w:szCs w:val="26"/>
        </w:rPr>
        <w:t xml:space="preserve"> </w:t>
      </w:r>
      <w:proofErr w:type="spellStart"/>
      <w:r w:rsidRPr="00E92F06">
        <w:rPr>
          <w:spacing w:val="-1"/>
          <w:sz w:val="26"/>
          <w:szCs w:val="26"/>
        </w:rPr>
        <w:t>độ</w:t>
      </w:r>
      <w:proofErr w:type="spellEnd"/>
      <w:r w:rsidRPr="00E92F06">
        <w:rPr>
          <w:spacing w:val="-1"/>
          <w:sz w:val="26"/>
          <w:szCs w:val="26"/>
        </w:rPr>
        <w:t xml:space="preserve"> </w:t>
      </w:r>
      <w:proofErr w:type="spellStart"/>
      <w:r w:rsidRPr="00E92F06">
        <w:rPr>
          <w:spacing w:val="-1"/>
          <w:sz w:val="26"/>
          <w:szCs w:val="26"/>
        </w:rPr>
        <w:t>có</w:t>
      </w:r>
      <w:proofErr w:type="spellEnd"/>
      <w:r w:rsidRPr="00E92F06">
        <w:rPr>
          <w:spacing w:val="-1"/>
          <w:sz w:val="26"/>
          <w:szCs w:val="26"/>
        </w:rPr>
        <w:t xml:space="preserve"> </w:t>
      </w:r>
      <w:proofErr w:type="spellStart"/>
      <w:r w:rsidRPr="00E92F06">
        <w:rPr>
          <w:spacing w:val="-1"/>
          <w:sz w:val="26"/>
          <w:szCs w:val="26"/>
        </w:rPr>
        <w:t>thể</w:t>
      </w:r>
      <w:proofErr w:type="spellEnd"/>
      <w:r w:rsidRPr="00E92F06">
        <w:rPr>
          <w:spacing w:val="-1"/>
          <w:sz w:val="26"/>
          <w:szCs w:val="26"/>
        </w:rPr>
        <w:t xml:space="preserve"> </w:t>
      </w:r>
      <w:proofErr w:type="spellStart"/>
      <w:r w:rsidRPr="00E92F06">
        <w:rPr>
          <w:spacing w:val="-1"/>
          <w:sz w:val="26"/>
          <w:szCs w:val="26"/>
        </w:rPr>
        <w:t>là</w:t>
      </w:r>
      <w:proofErr w:type="spellEnd"/>
      <w:r w:rsidRPr="00E92F06">
        <w:rPr>
          <w:spacing w:val="-1"/>
          <w:sz w:val="26"/>
          <w:szCs w:val="26"/>
        </w:rPr>
        <w:t xml:space="preserve"> do </w:t>
      </w:r>
      <w:proofErr w:type="spellStart"/>
      <w:r w:rsidRPr="00E92F06">
        <w:rPr>
          <w:spacing w:val="-1"/>
          <w:sz w:val="26"/>
          <w:szCs w:val="26"/>
        </w:rPr>
        <w:t>bóng</w:t>
      </w:r>
      <w:proofErr w:type="spellEnd"/>
      <w:r w:rsidRPr="00E92F06">
        <w:rPr>
          <w:spacing w:val="-1"/>
          <w:sz w:val="26"/>
          <w:szCs w:val="26"/>
        </w:rPr>
        <w:t xml:space="preserve"> </w:t>
      </w:r>
      <w:proofErr w:type="spellStart"/>
      <w:r w:rsidRPr="00E92F06">
        <w:rPr>
          <w:spacing w:val="-1"/>
          <w:sz w:val="26"/>
          <w:szCs w:val="26"/>
        </w:rPr>
        <w:t>hoặc</w:t>
      </w:r>
      <w:proofErr w:type="spellEnd"/>
      <w:r w:rsidRPr="00E92F06">
        <w:rPr>
          <w:spacing w:val="-1"/>
          <w:sz w:val="26"/>
          <w:szCs w:val="26"/>
        </w:rPr>
        <w:t xml:space="preserve"> </w:t>
      </w:r>
      <w:proofErr w:type="spellStart"/>
      <w:r w:rsidRPr="00E92F06">
        <w:rPr>
          <w:spacing w:val="-1"/>
          <w:sz w:val="26"/>
          <w:szCs w:val="26"/>
        </w:rPr>
        <w:t>các</w:t>
      </w:r>
      <w:proofErr w:type="spellEnd"/>
      <w:r w:rsidRPr="00E92F06">
        <w:rPr>
          <w:spacing w:val="-1"/>
          <w:sz w:val="26"/>
          <w:szCs w:val="26"/>
        </w:rPr>
        <w:t xml:space="preserve"> </w:t>
      </w:r>
      <w:proofErr w:type="spellStart"/>
      <w:r w:rsidRPr="00E92F06">
        <w:rPr>
          <w:spacing w:val="-1"/>
          <w:sz w:val="26"/>
          <w:szCs w:val="26"/>
        </w:rPr>
        <w:t>thay</w:t>
      </w:r>
      <w:proofErr w:type="spellEnd"/>
      <w:r w:rsidRPr="00E92F06">
        <w:rPr>
          <w:spacing w:val="-1"/>
          <w:sz w:val="26"/>
          <w:szCs w:val="26"/>
        </w:rPr>
        <w:t xml:space="preserve"> </w:t>
      </w:r>
      <w:proofErr w:type="spellStart"/>
      <w:r w:rsidRPr="00E92F06">
        <w:rPr>
          <w:spacing w:val="-1"/>
          <w:sz w:val="26"/>
          <w:szCs w:val="26"/>
        </w:rPr>
        <w:t>đổi</w:t>
      </w:r>
      <w:proofErr w:type="spellEnd"/>
      <w:r w:rsidRPr="00E92F06">
        <w:rPr>
          <w:spacing w:val="-1"/>
          <w:sz w:val="26"/>
          <w:szCs w:val="26"/>
        </w:rPr>
        <w:t xml:space="preserve"> </w:t>
      </w:r>
      <w:proofErr w:type="spellStart"/>
      <w:r w:rsidRPr="00E92F06">
        <w:rPr>
          <w:spacing w:val="-1"/>
          <w:sz w:val="26"/>
          <w:szCs w:val="26"/>
        </w:rPr>
        <w:t>màu</w:t>
      </w:r>
      <w:proofErr w:type="spellEnd"/>
      <w:r w:rsidRPr="00E92F06">
        <w:rPr>
          <w:spacing w:val="-1"/>
          <w:sz w:val="26"/>
          <w:szCs w:val="26"/>
        </w:rPr>
        <w:t xml:space="preserve"> </w:t>
      </w:r>
      <w:proofErr w:type="spellStart"/>
      <w:r w:rsidRPr="00E92F06">
        <w:rPr>
          <w:spacing w:val="-1"/>
          <w:sz w:val="26"/>
          <w:szCs w:val="26"/>
        </w:rPr>
        <w:t>nhỏ</w:t>
      </w:r>
      <w:proofErr w:type="spellEnd"/>
      <w:r w:rsidRPr="00E92F06">
        <w:rPr>
          <w:spacing w:val="-1"/>
          <w:sz w:val="26"/>
          <w:szCs w:val="26"/>
        </w:rPr>
        <w:t xml:space="preserve"> </w:t>
      </w:r>
      <w:proofErr w:type="spellStart"/>
      <w:r w:rsidRPr="00E92F06">
        <w:rPr>
          <w:spacing w:val="-1"/>
          <w:sz w:val="26"/>
          <w:szCs w:val="26"/>
        </w:rPr>
        <w:t>không</w:t>
      </w:r>
      <w:proofErr w:type="spellEnd"/>
      <w:r w:rsidRPr="00E92F06">
        <w:rPr>
          <w:spacing w:val="-1"/>
          <w:sz w:val="26"/>
          <w:szCs w:val="26"/>
        </w:rPr>
        <w:t xml:space="preserve"> </w:t>
      </w:r>
      <w:proofErr w:type="spellStart"/>
      <w:r w:rsidRPr="00E92F06">
        <w:rPr>
          <w:spacing w:val="-1"/>
          <w:sz w:val="26"/>
          <w:szCs w:val="26"/>
        </w:rPr>
        <w:t>phải</w:t>
      </w:r>
      <w:proofErr w:type="spellEnd"/>
      <w:r w:rsidRPr="00E92F06">
        <w:rPr>
          <w:spacing w:val="-1"/>
          <w:sz w:val="26"/>
          <w:szCs w:val="26"/>
        </w:rPr>
        <w:t xml:space="preserve"> </w:t>
      </w:r>
      <w:proofErr w:type="spellStart"/>
      <w:r w:rsidRPr="00E92F06">
        <w:rPr>
          <w:spacing w:val="-1"/>
          <w:sz w:val="26"/>
          <w:szCs w:val="26"/>
        </w:rPr>
        <w:t>là</w:t>
      </w:r>
      <w:proofErr w:type="spellEnd"/>
      <w:r w:rsidRPr="00E92F06">
        <w:rPr>
          <w:spacing w:val="-1"/>
          <w:sz w:val="26"/>
          <w:szCs w:val="26"/>
        </w:rPr>
        <w:t xml:space="preserve"> </w:t>
      </w:r>
      <w:proofErr w:type="spellStart"/>
      <w:r w:rsidRPr="00E92F06">
        <w:rPr>
          <w:spacing w:val="-1"/>
          <w:sz w:val="26"/>
          <w:szCs w:val="26"/>
        </w:rPr>
        <w:t>cạnh</w:t>
      </w:r>
      <w:proofErr w:type="spellEnd"/>
      <w:r w:rsidRPr="00E92F06">
        <w:rPr>
          <w:spacing w:val="-1"/>
          <w:sz w:val="26"/>
          <w:szCs w:val="26"/>
        </w:rPr>
        <w:t>.</w:t>
      </w:r>
    </w:p>
    <w:p w14:paraId="04D0F94E" w14:textId="77777777" w:rsidR="00E92F06" w:rsidRDefault="00E92F06" w:rsidP="00E92F06">
      <w:pPr>
        <w:spacing w:line="372" w:lineRule="auto"/>
        <w:ind w:right="-1"/>
        <w:jc w:val="both"/>
        <w:rPr>
          <w:spacing w:val="-1"/>
          <w:sz w:val="26"/>
          <w:szCs w:val="26"/>
        </w:rPr>
      </w:pPr>
      <w:proofErr w:type="spellStart"/>
      <w:r w:rsidRPr="00E92F06">
        <w:rPr>
          <w:spacing w:val="-1"/>
          <w:sz w:val="26"/>
          <w:szCs w:val="26"/>
        </w:rPr>
        <w:t>Một</w:t>
      </w:r>
      <w:proofErr w:type="spellEnd"/>
      <w:r w:rsidRPr="00E92F06">
        <w:rPr>
          <w:spacing w:val="-1"/>
          <w:sz w:val="26"/>
          <w:szCs w:val="26"/>
        </w:rPr>
        <w:t xml:space="preserve"> </w:t>
      </w:r>
      <w:proofErr w:type="spellStart"/>
      <w:r w:rsidRPr="00E92F06">
        <w:rPr>
          <w:spacing w:val="-1"/>
          <w:sz w:val="26"/>
          <w:szCs w:val="26"/>
        </w:rPr>
        <w:t>giải</w:t>
      </w:r>
      <w:proofErr w:type="spellEnd"/>
      <w:r w:rsidRPr="00E92F06">
        <w:rPr>
          <w:spacing w:val="-1"/>
          <w:sz w:val="26"/>
          <w:szCs w:val="26"/>
        </w:rPr>
        <w:t xml:space="preserve"> </w:t>
      </w:r>
      <w:proofErr w:type="spellStart"/>
      <w:r w:rsidRPr="00E92F06">
        <w:rPr>
          <w:spacing w:val="-1"/>
          <w:sz w:val="26"/>
          <w:szCs w:val="26"/>
        </w:rPr>
        <w:t>pháp</w:t>
      </w:r>
      <w:proofErr w:type="spellEnd"/>
      <w:r w:rsidRPr="00E92F06">
        <w:rPr>
          <w:spacing w:val="-1"/>
          <w:sz w:val="26"/>
          <w:szCs w:val="26"/>
        </w:rPr>
        <w:t xml:space="preserve"> </w:t>
      </w:r>
      <w:proofErr w:type="spellStart"/>
      <w:r w:rsidRPr="00E92F06">
        <w:rPr>
          <w:spacing w:val="-1"/>
          <w:sz w:val="26"/>
          <w:szCs w:val="26"/>
        </w:rPr>
        <w:t>thay</w:t>
      </w:r>
      <w:proofErr w:type="spellEnd"/>
      <w:r w:rsidRPr="00E92F06">
        <w:rPr>
          <w:spacing w:val="-1"/>
          <w:sz w:val="26"/>
          <w:szCs w:val="26"/>
        </w:rPr>
        <w:t xml:space="preserve"> </w:t>
      </w:r>
      <w:proofErr w:type="spellStart"/>
      <w:r w:rsidRPr="00E92F06">
        <w:rPr>
          <w:spacing w:val="-1"/>
          <w:sz w:val="26"/>
          <w:szCs w:val="26"/>
        </w:rPr>
        <w:t>thế</w:t>
      </w:r>
      <w:proofErr w:type="spellEnd"/>
      <w:r w:rsidRPr="00E92F06">
        <w:rPr>
          <w:spacing w:val="-1"/>
          <w:sz w:val="26"/>
          <w:szCs w:val="26"/>
        </w:rPr>
        <w:t xml:space="preserve"> </w:t>
      </w:r>
      <w:proofErr w:type="spellStart"/>
      <w:r w:rsidRPr="00E92F06">
        <w:rPr>
          <w:spacing w:val="-1"/>
          <w:sz w:val="26"/>
          <w:szCs w:val="26"/>
        </w:rPr>
        <w:t>cho</w:t>
      </w:r>
      <w:proofErr w:type="spellEnd"/>
      <w:r w:rsidRPr="00E92F06">
        <w:rPr>
          <w:spacing w:val="-1"/>
          <w:sz w:val="26"/>
          <w:szCs w:val="26"/>
        </w:rPr>
        <w:t xml:space="preserve"> </w:t>
      </w:r>
      <w:proofErr w:type="spellStart"/>
      <w:r w:rsidRPr="00E92F06">
        <w:rPr>
          <w:spacing w:val="-1"/>
          <w:sz w:val="26"/>
          <w:szCs w:val="26"/>
        </w:rPr>
        <w:t>việc</w:t>
      </w:r>
      <w:proofErr w:type="spellEnd"/>
      <w:r w:rsidRPr="00E92F06">
        <w:rPr>
          <w:spacing w:val="-1"/>
          <w:sz w:val="26"/>
          <w:szCs w:val="26"/>
        </w:rPr>
        <w:t xml:space="preserve"> </w:t>
      </w:r>
      <w:proofErr w:type="spellStart"/>
      <w:r w:rsidRPr="00E92F06">
        <w:rPr>
          <w:spacing w:val="-1"/>
          <w:sz w:val="26"/>
          <w:szCs w:val="26"/>
        </w:rPr>
        <w:t>sử</w:t>
      </w:r>
      <w:proofErr w:type="spellEnd"/>
      <w:r w:rsidRPr="00E92F06">
        <w:rPr>
          <w:spacing w:val="-1"/>
          <w:sz w:val="26"/>
          <w:szCs w:val="26"/>
        </w:rPr>
        <w:t xml:space="preserve"> </w:t>
      </w:r>
      <w:proofErr w:type="spellStart"/>
      <w:r w:rsidRPr="00E92F06">
        <w:rPr>
          <w:spacing w:val="-1"/>
          <w:sz w:val="26"/>
          <w:szCs w:val="26"/>
        </w:rPr>
        <w:t>dụng</w:t>
      </w:r>
      <w:proofErr w:type="spellEnd"/>
      <w:r w:rsidRPr="00E92F06">
        <w:rPr>
          <w:spacing w:val="-1"/>
          <w:sz w:val="26"/>
          <w:szCs w:val="26"/>
        </w:rPr>
        <w:t xml:space="preserve"> </w:t>
      </w:r>
      <w:proofErr w:type="spellStart"/>
      <w:r w:rsidRPr="00E92F06">
        <w:rPr>
          <w:spacing w:val="-1"/>
          <w:sz w:val="26"/>
          <w:szCs w:val="26"/>
        </w:rPr>
        <w:t>đạo</w:t>
      </w:r>
      <w:proofErr w:type="spellEnd"/>
      <w:r w:rsidRPr="00E92F06">
        <w:rPr>
          <w:spacing w:val="-1"/>
          <w:sz w:val="26"/>
          <w:szCs w:val="26"/>
        </w:rPr>
        <w:t xml:space="preserve"> </w:t>
      </w:r>
      <w:proofErr w:type="spellStart"/>
      <w:r w:rsidRPr="00E92F06">
        <w:rPr>
          <w:spacing w:val="-1"/>
          <w:sz w:val="26"/>
          <w:szCs w:val="26"/>
        </w:rPr>
        <w:t>hàm</w:t>
      </w:r>
      <w:proofErr w:type="spellEnd"/>
      <w:r w:rsidRPr="00E92F06">
        <w:rPr>
          <w:spacing w:val="-1"/>
          <w:sz w:val="26"/>
          <w:szCs w:val="26"/>
        </w:rPr>
        <w:t xml:space="preserve"> </w:t>
      </w:r>
      <w:proofErr w:type="spellStart"/>
      <w:r w:rsidRPr="00E92F06">
        <w:rPr>
          <w:spacing w:val="-1"/>
          <w:sz w:val="26"/>
          <w:szCs w:val="26"/>
        </w:rPr>
        <w:t>bậc</w:t>
      </w:r>
      <w:proofErr w:type="spellEnd"/>
      <w:r w:rsidRPr="00E92F06">
        <w:rPr>
          <w:spacing w:val="-1"/>
          <w:sz w:val="26"/>
          <w:szCs w:val="26"/>
        </w:rPr>
        <w:t xml:space="preserve"> </w:t>
      </w:r>
      <w:proofErr w:type="spellStart"/>
      <w:r w:rsidRPr="00E92F06">
        <w:rPr>
          <w:spacing w:val="-1"/>
          <w:sz w:val="26"/>
          <w:szCs w:val="26"/>
        </w:rPr>
        <w:t>nhất</w:t>
      </w:r>
      <w:proofErr w:type="spellEnd"/>
      <w:r w:rsidRPr="00E92F06">
        <w:rPr>
          <w:spacing w:val="-1"/>
          <w:sz w:val="26"/>
          <w:szCs w:val="26"/>
        </w:rPr>
        <w:t xml:space="preserve"> </w:t>
      </w:r>
      <w:proofErr w:type="spellStart"/>
      <w:r w:rsidRPr="00E92F06">
        <w:rPr>
          <w:spacing w:val="-1"/>
          <w:sz w:val="26"/>
          <w:szCs w:val="26"/>
        </w:rPr>
        <w:t>của</w:t>
      </w:r>
      <w:proofErr w:type="spellEnd"/>
      <w:r w:rsidRPr="00E92F06">
        <w:rPr>
          <w:spacing w:val="-1"/>
          <w:sz w:val="26"/>
          <w:szCs w:val="26"/>
        </w:rPr>
        <w:t xml:space="preserve"> </w:t>
      </w:r>
      <w:proofErr w:type="spellStart"/>
      <w:r w:rsidRPr="00E92F06">
        <w:rPr>
          <w:spacing w:val="-1"/>
          <w:sz w:val="26"/>
          <w:szCs w:val="26"/>
        </w:rPr>
        <w:t>một</w:t>
      </w:r>
      <w:proofErr w:type="spellEnd"/>
      <w:r w:rsidRPr="00E92F06">
        <w:rPr>
          <w:spacing w:val="-1"/>
          <w:sz w:val="26"/>
          <w:szCs w:val="26"/>
        </w:rPr>
        <w:t xml:space="preserve"> </w:t>
      </w:r>
      <w:proofErr w:type="spellStart"/>
      <w:r w:rsidRPr="00E92F06">
        <w:rPr>
          <w:spacing w:val="-1"/>
          <w:sz w:val="26"/>
          <w:szCs w:val="26"/>
        </w:rPr>
        <w:t>hình</w:t>
      </w:r>
      <w:proofErr w:type="spellEnd"/>
      <w:r w:rsidRPr="00E92F06">
        <w:rPr>
          <w:spacing w:val="-1"/>
          <w:sz w:val="26"/>
          <w:szCs w:val="26"/>
        </w:rPr>
        <w:t xml:space="preserve"> </w:t>
      </w:r>
      <w:proofErr w:type="spellStart"/>
      <w:r w:rsidRPr="00E92F06">
        <w:rPr>
          <w:spacing w:val="-1"/>
          <w:sz w:val="26"/>
          <w:szCs w:val="26"/>
        </w:rPr>
        <w:t>ảnh</w:t>
      </w:r>
      <w:proofErr w:type="spellEnd"/>
      <w:r w:rsidRPr="00E92F06">
        <w:rPr>
          <w:spacing w:val="-1"/>
          <w:sz w:val="26"/>
          <w:szCs w:val="26"/>
        </w:rPr>
        <w:t xml:space="preserve"> </w:t>
      </w:r>
      <w:proofErr w:type="spellStart"/>
      <w:r w:rsidRPr="00E92F06">
        <w:rPr>
          <w:spacing w:val="-1"/>
          <w:sz w:val="26"/>
          <w:szCs w:val="26"/>
        </w:rPr>
        <w:t>là</w:t>
      </w:r>
      <w:proofErr w:type="spellEnd"/>
      <w:r w:rsidRPr="00E92F06">
        <w:rPr>
          <w:spacing w:val="-1"/>
          <w:sz w:val="26"/>
          <w:szCs w:val="26"/>
        </w:rPr>
        <w:t xml:space="preserve"> </w:t>
      </w:r>
      <w:proofErr w:type="spellStart"/>
      <w:r w:rsidRPr="00E92F06">
        <w:rPr>
          <w:spacing w:val="-1"/>
          <w:sz w:val="26"/>
          <w:szCs w:val="26"/>
        </w:rPr>
        <w:t>sử</w:t>
      </w:r>
      <w:proofErr w:type="spellEnd"/>
      <w:r w:rsidRPr="00E92F06">
        <w:rPr>
          <w:spacing w:val="-1"/>
          <w:sz w:val="26"/>
          <w:szCs w:val="26"/>
        </w:rPr>
        <w:t xml:space="preserve"> </w:t>
      </w:r>
      <w:proofErr w:type="spellStart"/>
      <w:r w:rsidRPr="00E92F06">
        <w:rPr>
          <w:spacing w:val="-1"/>
          <w:sz w:val="26"/>
          <w:szCs w:val="26"/>
        </w:rPr>
        <w:t>dụng</w:t>
      </w:r>
      <w:proofErr w:type="spellEnd"/>
      <w:r w:rsidRPr="00E92F06">
        <w:rPr>
          <w:spacing w:val="-1"/>
          <w:sz w:val="26"/>
          <w:szCs w:val="26"/>
        </w:rPr>
        <w:t xml:space="preserve"> </w:t>
      </w:r>
      <w:proofErr w:type="spellStart"/>
      <w:r w:rsidRPr="00E92F06">
        <w:rPr>
          <w:spacing w:val="-1"/>
          <w:sz w:val="26"/>
          <w:szCs w:val="26"/>
        </w:rPr>
        <w:t>đạo</w:t>
      </w:r>
      <w:proofErr w:type="spellEnd"/>
      <w:r w:rsidRPr="00E92F06">
        <w:rPr>
          <w:spacing w:val="-1"/>
          <w:sz w:val="26"/>
          <w:szCs w:val="26"/>
        </w:rPr>
        <w:t xml:space="preserve"> </w:t>
      </w:r>
      <w:proofErr w:type="spellStart"/>
      <w:r w:rsidRPr="00E92F06">
        <w:rPr>
          <w:spacing w:val="-1"/>
          <w:sz w:val="26"/>
          <w:szCs w:val="26"/>
        </w:rPr>
        <w:t>hàm</w:t>
      </w:r>
      <w:proofErr w:type="spellEnd"/>
      <w:r w:rsidRPr="00E92F06">
        <w:rPr>
          <w:spacing w:val="-1"/>
          <w:sz w:val="26"/>
          <w:szCs w:val="26"/>
        </w:rPr>
        <w:t xml:space="preserve"> </w:t>
      </w:r>
      <w:proofErr w:type="spellStart"/>
      <w:r w:rsidRPr="00E92F06">
        <w:rPr>
          <w:spacing w:val="-1"/>
          <w:sz w:val="26"/>
          <w:szCs w:val="26"/>
        </w:rPr>
        <w:t>bậc</w:t>
      </w:r>
      <w:proofErr w:type="spellEnd"/>
      <w:r w:rsidRPr="00E92F06">
        <w:rPr>
          <w:spacing w:val="-1"/>
          <w:sz w:val="26"/>
          <w:szCs w:val="26"/>
        </w:rPr>
        <w:t xml:space="preserve"> </w:t>
      </w:r>
      <w:proofErr w:type="spellStart"/>
      <w:r w:rsidRPr="00E92F06">
        <w:rPr>
          <w:spacing w:val="-1"/>
          <w:sz w:val="26"/>
          <w:szCs w:val="26"/>
        </w:rPr>
        <w:t>hai</w:t>
      </w:r>
      <w:proofErr w:type="spellEnd"/>
      <w:r w:rsidRPr="00E92F06">
        <w:rPr>
          <w:spacing w:val="-1"/>
          <w:sz w:val="26"/>
          <w:szCs w:val="26"/>
        </w:rPr>
        <w:t xml:space="preserve">, </w:t>
      </w:r>
      <w:proofErr w:type="spellStart"/>
      <w:r w:rsidRPr="00E92F06">
        <w:rPr>
          <w:spacing w:val="-1"/>
          <w:sz w:val="26"/>
          <w:szCs w:val="26"/>
        </w:rPr>
        <w:t>là</w:t>
      </w:r>
      <w:proofErr w:type="spellEnd"/>
      <w:r w:rsidRPr="00E92F06">
        <w:rPr>
          <w:spacing w:val="-1"/>
          <w:sz w:val="26"/>
          <w:szCs w:val="26"/>
        </w:rPr>
        <w:t xml:space="preserve"> </w:t>
      </w:r>
      <w:proofErr w:type="spellStart"/>
      <w:r w:rsidRPr="00E92F06">
        <w:rPr>
          <w:spacing w:val="-1"/>
          <w:sz w:val="26"/>
          <w:szCs w:val="26"/>
        </w:rPr>
        <w:t>độ</w:t>
      </w:r>
      <w:proofErr w:type="spellEnd"/>
      <w:r w:rsidRPr="00E92F06">
        <w:rPr>
          <w:spacing w:val="-1"/>
          <w:sz w:val="26"/>
          <w:szCs w:val="26"/>
        </w:rPr>
        <w:t xml:space="preserve"> </w:t>
      </w:r>
      <w:proofErr w:type="spellStart"/>
      <w:r w:rsidRPr="00E92F06">
        <w:rPr>
          <w:spacing w:val="-1"/>
          <w:sz w:val="26"/>
          <w:szCs w:val="26"/>
        </w:rPr>
        <w:t>dốc</w:t>
      </w:r>
      <w:proofErr w:type="spellEnd"/>
      <w:r w:rsidRPr="00E92F06">
        <w:rPr>
          <w:spacing w:val="-1"/>
          <w:sz w:val="26"/>
          <w:szCs w:val="26"/>
        </w:rPr>
        <w:t xml:space="preserve"> </w:t>
      </w:r>
      <w:proofErr w:type="spellStart"/>
      <w:r w:rsidRPr="00E92F06">
        <w:rPr>
          <w:spacing w:val="-1"/>
          <w:sz w:val="26"/>
          <w:szCs w:val="26"/>
        </w:rPr>
        <w:t>của</w:t>
      </w:r>
      <w:proofErr w:type="spellEnd"/>
      <w:r w:rsidRPr="00E92F06">
        <w:rPr>
          <w:spacing w:val="-1"/>
          <w:sz w:val="26"/>
          <w:szCs w:val="26"/>
        </w:rPr>
        <w:t xml:space="preserve"> </w:t>
      </w:r>
      <w:proofErr w:type="spellStart"/>
      <w:r w:rsidRPr="00E92F06">
        <w:rPr>
          <w:spacing w:val="-1"/>
          <w:sz w:val="26"/>
          <w:szCs w:val="26"/>
        </w:rPr>
        <w:t>đường</w:t>
      </w:r>
      <w:proofErr w:type="spellEnd"/>
      <w:r w:rsidRPr="00E92F06">
        <w:rPr>
          <w:spacing w:val="-1"/>
          <w:sz w:val="26"/>
          <w:szCs w:val="26"/>
        </w:rPr>
        <w:t xml:space="preserve"> </w:t>
      </w:r>
      <w:proofErr w:type="spellStart"/>
      <w:r w:rsidRPr="00E92F06">
        <w:rPr>
          <w:spacing w:val="-1"/>
          <w:sz w:val="26"/>
          <w:szCs w:val="26"/>
        </w:rPr>
        <w:t>cong</w:t>
      </w:r>
      <w:proofErr w:type="spellEnd"/>
      <w:r w:rsidRPr="00E92F06">
        <w:rPr>
          <w:spacing w:val="-1"/>
          <w:sz w:val="26"/>
          <w:szCs w:val="26"/>
        </w:rPr>
        <w:t xml:space="preserve"> </w:t>
      </w:r>
      <w:proofErr w:type="spellStart"/>
      <w:r w:rsidRPr="00E92F06">
        <w:rPr>
          <w:spacing w:val="-1"/>
          <w:sz w:val="26"/>
          <w:szCs w:val="26"/>
        </w:rPr>
        <w:t>đạo</w:t>
      </w:r>
      <w:proofErr w:type="spellEnd"/>
      <w:r w:rsidRPr="00E92F06">
        <w:rPr>
          <w:spacing w:val="-1"/>
          <w:sz w:val="26"/>
          <w:szCs w:val="26"/>
        </w:rPr>
        <w:t xml:space="preserve"> </w:t>
      </w:r>
      <w:proofErr w:type="spellStart"/>
      <w:r w:rsidRPr="00E92F06">
        <w:rPr>
          <w:spacing w:val="-1"/>
          <w:sz w:val="26"/>
          <w:szCs w:val="26"/>
        </w:rPr>
        <w:t>hàm</w:t>
      </w:r>
      <w:proofErr w:type="spellEnd"/>
      <w:r w:rsidRPr="00E92F06">
        <w:rPr>
          <w:spacing w:val="-1"/>
          <w:sz w:val="26"/>
          <w:szCs w:val="26"/>
        </w:rPr>
        <w:t xml:space="preserve"> </w:t>
      </w:r>
      <w:proofErr w:type="spellStart"/>
      <w:r w:rsidRPr="00E92F06">
        <w:rPr>
          <w:spacing w:val="-1"/>
          <w:sz w:val="26"/>
          <w:szCs w:val="26"/>
        </w:rPr>
        <w:t>bậc</w:t>
      </w:r>
      <w:proofErr w:type="spellEnd"/>
      <w:r w:rsidRPr="00E92F06">
        <w:rPr>
          <w:spacing w:val="-1"/>
          <w:sz w:val="26"/>
          <w:szCs w:val="26"/>
        </w:rPr>
        <w:t xml:space="preserve"> </w:t>
      </w:r>
      <w:proofErr w:type="spellStart"/>
      <w:r w:rsidRPr="00E92F06">
        <w:rPr>
          <w:spacing w:val="-1"/>
          <w:sz w:val="26"/>
          <w:szCs w:val="26"/>
        </w:rPr>
        <w:t>nhất</w:t>
      </w:r>
      <w:proofErr w:type="spellEnd"/>
      <w:r w:rsidRPr="00E92F06">
        <w:rPr>
          <w:spacing w:val="-1"/>
          <w:sz w:val="26"/>
          <w:szCs w:val="26"/>
        </w:rPr>
        <w:t xml:space="preserve"> (</w:t>
      </w:r>
      <w:proofErr w:type="spellStart"/>
      <w:r w:rsidRPr="00E92F06">
        <w:rPr>
          <w:spacing w:val="-1"/>
          <w:sz w:val="26"/>
          <w:szCs w:val="26"/>
        </w:rPr>
        <w:t>tức</w:t>
      </w:r>
      <w:proofErr w:type="spellEnd"/>
      <w:r w:rsidRPr="00E92F06">
        <w:rPr>
          <w:spacing w:val="-1"/>
          <w:sz w:val="26"/>
          <w:szCs w:val="26"/>
        </w:rPr>
        <w:t xml:space="preserve"> </w:t>
      </w:r>
      <w:proofErr w:type="spellStart"/>
      <w:r w:rsidRPr="00E92F06">
        <w:rPr>
          <w:spacing w:val="-1"/>
          <w:sz w:val="26"/>
          <w:szCs w:val="26"/>
        </w:rPr>
        <w:t>là</w:t>
      </w:r>
      <w:proofErr w:type="spellEnd"/>
      <w:r w:rsidRPr="00E92F06">
        <w:rPr>
          <w:spacing w:val="-1"/>
          <w:sz w:val="26"/>
          <w:szCs w:val="26"/>
        </w:rPr>
        <w:t xml:space="preserve"> </w:t>
      </w:r>
      <w:proofErr w:type="spellStart"/>
      <w:r w:rsidRPr="00E92F06">
        <w:rPr>
          <w:spacing w:val="-1"/>
          <w:sz w:val="26"/>
          <w:szCs w:val="26"/>
        </w:rPr>
        <w:t>đường</w:t>
      </w:r>
      <w:proofErr w:type="spellEnd"/>
      <w:r w:rsidRPr="00E92F06">
        <w:rPr>
          <w:spacing w:val="-1"/>
          <w:sz w:val="26"/>
          <w:szCs w:val="26"/>
        </w:rPr>
        <w:t xml:space="preserve"> </w:t>
      </w:r>
      <w:proofErr w:type="spellStart"/>
      <w:r w:rsidRPr="00E92F06">
        <w:rPr>
          <w:spacing w:val="-1"/>
          <w:sz w:val="26"/>
          <w:szCs w:val="26"/>
        </w:rPr>
        <w:t>cong</w:t>
      </w:r>
      <w:proofErr w:type="spellEnd"/>
      <w:r w:rsidRPr="00E92F06">
        <w:rPr>
          <w:spacing w:val="-1"/>
          <w:sz w:val="26"/>
          <w:szCs w:val="26"/>
        </w:rPr>
        <w:t xml:space="preserve"> </w:t>
      </w:r>
      <w:proofErr w:type="spellStart"/>
      <w:r w:rsidRPr="00E92F06">
        <w:rPr>
          <w:spacing w:val="-1"/>
          <w:sz w:val="26"/>
          <w:szCs w:val="26"/>
        </w:rPr>
        <w:t>màu</w:t>
      </w:r>
      <w:proofErr w:type="spellEnd"/>
      <w:r w:rsidRPr="00E92F06">
        <w:rPr>
          <w:spacing w:val="-1"/>
          <w:sz w:val="26"/>
          <w:szCs w:val="26"/>
        </w:rPr>
        <w:t xml:space="preserve"> cam ở </w:t>
      </w:r>
      <w:proofErr w:type="spellStart"/>
      <w:r w:rsidRPr="00E92F06">
        <w:rPr>
          <w:spacing w:val="-1"/>
          <w:sz w:val="26"/>
          <w:szCs w:val="26"/>
        </w:rPr>
        <w:t>trên</w:t>
      </w:r>
      <w:proofErr w:type="spellEnd"/>
      <w:r w:rsidRPr="00E92F06">
        <w:rPr>
          <w:spacing w:val="-1"/>
          <w:sz w:val="26"/>
          <w:szCs w:val="26"/>
        </w:rPr>
        <w:t xml:space="preserve">). </w:t>
      </w:r>
      <w:proofErr w:type="spellStart"/>
      <w:r w:rsidRPr="00E92F06">
        <w:rPr>
          <w:spacing w:val="-1"/>
          <w:sz w:val="26"/>
          <w:szCs w:val="26"/>
        </w:rPr>
        <w:t>Đường</w:t>
      </w:r>
      <w:proofErr w:type="spellEnd"/>
      <w:r w:rsidRPr="00E92F06">
        <w:rPr>
          <w:spacing w:val="-1"/>
          <w:sz w:val="26"/>
          <w:szCs w:val="26"/>
        </w:rPr>
        <w:t xml:space="preserve"> </w:t>
      </w:r>
      <w:proofErr w:type="spellStart"/>
      <w:r w:rsidRPr="00E92F06">
        <w:rPr>
          <w:spacing w:val="-1"/>
          <w:sz w:val="26"/>
          <w:szCs w:val="26"/>
        </w:rPr>
        <w:t>cong</w:t>
      </w:r>
      <w:proofErr w:type="spellEnd"/>
      <w:r w:rsidRPr="00E92F06">
        <w:rPr>
          <w:spacing w:val="-1"/>
          <w:sz w:val="26"/>
          <w:szCs w:val="26"/>
        </w:rPr>
        <w:t xml:space="preserve"> </w:t>
      </w:r>
      <w:proofErr w:type="spellStart"/>
      <w:r w:rsidRPr="00E92F06">
        <w:rPr>
          <w:spacing w:val="-1"/>
          <w:sz w:val="26"/>
          <w:szCs w:val="26"/>
        </w:rPr>
        <w:t>như</w:t>
      </w:r>
      <w:proofErr w:type="spellEnd"/>
      <w:r w:rsidRPr="00E92F06">
        <w:rPr>
          <w:spacing w:val="-1"/>
          <w:sz w:val="26"/>
          <w:szCs w:val="26"/>
        </w:rPr>
        <w:t xml:space="preserve"> </w:t>
      </w:r>
      <w:proofErr w:type="spellStart"/>
      <w:r w:rsidRPr="00E92F06">
        <w:rPr>
          <w:spacing w:val="-1"/>
          <w:sz w:val="26"/>
          <w:szCs w:val="26"/>
        </w:rPr>
        <w:t>vậy</w:t>
      </w:r>
      <w:proofErr w:type="spellEnd"/>
      <w:r w:rsidRPr="00E92F06">
        <w:rPr>
          <w:spacing w:val="-1"/>
          <w:sz w:val="26"/>
          <w:szCs w:val="26"/>
        </w:rPr>
        <w:t xml:space="preserve"> </w:t>
      </w:r>
      <w:proofErr w:type="spellStart"/>
      <w:r w:rsidRPr="00E92F06">
        <w:rPr>
          <w:spacing w:val="-1"/>
          <w:sz w:val="26"/>
          <w:szCs w:val="26"/>
        </w:rPr>
        <w:t>trông</w:t>
      </w:r>
      <w:proofErr w:type="spellEnd"/>
      <w:r w:rsidRPr="00E92F06">
        <w:rPr>
          <w:spacing w:val="-1"/>
          <w:sz w:val="26"/>
          <w:szCs w:val="26"/>
        </w:rPr>
        <w:t xml:space="preserve"> </w:t>
      </w:r>
      <w:proofErr w:type="spellStart"/>
      <w:r w:rsidRPr="00E92F06">
        <w:rPr>
          <w:spacing w:val="-1"/>
          <w:sz w:val="26"/>
          <w:szCs w:val="26"/>
        </w:rPr>
        <w:t>giống</w:t>
      </w:r>
      <w:proofErr w:type="spellEnd"/>
      <w:r w:rsidRPr="00E92F06">
        <w:rPr>
          <w:spacing w:val="-1"/>
          <w:sz w:val="26"/>
          <w:szCs w:val="26"/>
        </w:rPr>
        <w:t xml:space="preserve"> </w:t>
      </w:r>
      <w:proofErr w:type="spellStart"/>
      <w:r w:rsidRPr="00E92F06">
        <w:rPr>
          <w:spacing w:val="-1"/>
          <w:sz w:val="26"/>
          <w:szCs w:val="26"/>
        </w:rPr>
        <w:t>như</w:t>
      </w:r>
      <w:proofErr w:type="spellEnd"/>
      <w:r w:rsidRPr="00E92F06">
        <w:rPr>
          <w:spacing w:val="-1"/>
          <w:sz w:val="26"/>
          <w:szCs w:val="26"/>
        </w:rPr>
        <w:t xml:space="preserve"> </w:t>
      </w:r>
      <w:proofErr w:type="spellStart"/>
      <w:r w:rsidRPr="00E92F06">
        <w:rPr>
          <w:spacing w:val="-1"/>
          <w:sz w:val="26"/>
          <w:szCs w:val="26"/>
        </w:rPr>
        <w:t>thế</w:t>
      </w:r>
      <w:proofErr w:type="spellEnd"/>
      <w:r w:rsidRPr="00E92F06">
        <w:rPr>
          <w:spacing w:val="-1"/>
          <w:sz w:val="26"/>
          <w:szCs w:val="26"/>
        </w:rPr>
        <w:t xml:space="preserve"> </w:t>
      </w:r>
      <w:proofErr w:type="spellStart"/>
      <w:r w:rsidRPr="00E92F06">
        <w:rPr>
          <w:spacing w:val="-1"/>
          <w:sz w:val="26"/>
          <w:szCs w:val="26"/>
        </w:rPr>
        <w:t>này</w:t>
      </w:r>
      <w:proofErr w:type="spellEnd"/>
      <w:r w:rsidRPr="00E92F06">
        <w:rPr>
          <w:spacing w:val="-1"/>
          <w:sz w:val="26"/>
          <w:szCs w:val="26"/>
        </w:rPr>
        <w:t xml:space="preserve"> (</w:t>
      </w:r>
      <w:proofErr w:type="spellStart"/>
      <w:r w:rsidRPr="00E92F06">
        <w:rPr>
          <w:spacing w:val="-1"/>
          <w:sz w:val="26"/>
          <w:szCs w:val="26"/>
        </w:rPr>
        <w:t>xem</w:t>
      </w:r>
      <w:proofErr w:type="spellEnd"/>
      <w:r w:rsidRPr="00E92F06">
        <w:rPr>
          <w:spacing w:val="-1"/>
          <w:sz w:val="26"/>
          <w:szCs w:val="26"/>
        </w:rPr>
        <w:t xml:space="preserve"> </w:t>
      </w:r>
      <w:proofErr w:type="spellStart"/>
      <w:r w:rsidRPr="00E92F06">
        <w:rPr>
          <w:spacing w:val="-1"/>
          <w:sz w:val="26"/>
          <w:szCs w:val="26"/>
        </w:rPr>
        <w:t>đường</w:t>
      </w:r>
      <w:proofErr w:type="spellEnd"/>
      <w:r w:rsidRPr="00E92F06">
        <w:rPr>
          <w:spacing w:val="-1"/>
          <w:sz w:val="26"/>
          <w:szCs w:val="26"/>
        </w:rPr>
        <w:t xml:space="preserve"> </w:t>
      </w:r>
      <w:proofErr w:type="spellStart"/>
      <w:r w:rsidRPr="00E92F06">
        <w:rPr>
          <w:spacing w:val="-1"/>
          <w:sz w:val="26"/>
          <w:szCs w:val="26"/>
        </w:rPr>
        <w:t>cong</w:t>
      </w:r>
      <w:proofErr w:type="spellEnd"/>
      <w:r w:rsidRPr="00E92F06">
        <w:rPr>
          <w:spacing w:val="-1"/>
          <w:sz w:val="26"/>
          <w:szCs w:val="26"/>
        </w:rPr>
        <w:t xml:space="preserve"> </w:t>
      </w:r>
      <w:proofErr w:type="spellStart"/>
      <w:r w:rsidRPr="00E92F06">
        <w:rPr>
          <w:spacing w:val="-1"/>
          <w:sz w:val="26"/>
          <w:szCs w:val="26"/>
        </w:rPr>
        <w:t>màu</w:t>
      </w:r>
      <w:proofErr w:type="spellEnd"/>
      <w:r w:rsidRPr="00E92F06">
        <w:rPr>
          <w:spacing w:val="-1"/>
          <w:sz w:val="26"/>
          <w:szCs w:val="26"/>
        </w:rPr>
        <w:t xml:space="preserve"> </w:t>
      </w:r>
      <w:proofErr w:type="spellStart"/>
      <w:r w:rsidRPr="00E92F06">
        <w:rPr>
          <w:spacing w:val="-1"/>
          <w:sz w:val="26"/>
          <w:szCs w:val="26"/>
        </w:rPr>
        <w:t>xám</w:t>
      </w:r>
      <w:proofErr w:type="spellEnd"/>
      <w:r w:rsidRPr="00E92F06">
        <w:rPr>
          <w:spacing w:val="-1"/>
          <w:sz w:val="26"/>
          <w:szCs w:val="26"/>
        </w:rPr>
        <w:t xml:space="preserve"> </w:t>
      </w:r>
      <w:proofErr w:type="spellStart"/>
      <w:r w:rsidRPr="00E92F06">
        <w:rPr>
          <w:spacing w:val="-1"/>
          <w:sz w:val="26"/>
          <w:szCs w:val="26"/>
        </w:rPr>
        <w:t>bên</w:t>
      </w:r>
      <w:proofErr w:type="spellEnd"/>
      <w:r w:rsidRPr="00E92F06">
        <w:rPr>
          <w:spacing w:val="-1"/>
          <w:sz w:val="26"/>
          <w:szCs w:val="26"/>
        </w:rPr>
        <w:t xml:space="preserve"> </w:t>
      </w:r>
      <w:proofErr w:type="spellStart"/>
      <w:r w:rsidRPr="00E92F06">
        <w:rPr>
          <w:spacing w:val="-1"/>
          <w:sz w:val="26"/>
          <w:szCs w:val="26"/>
        </w:rPr>
        <w:t>dưới</w:t>
      </w:r>
      <w:proofErr w:type="spellEnd"/>
      <w:r w:rsidRPr="00E92F06">
        <w:rPr>
          <w:spacing w:val="-1"/>
          <w:sz w:val="26"/>
          <w:szCs w:val="26"/>
        </w:rPr>
        <w:t>):</w:t>
      </w:r>
    </w:p>
    <w:p w14:paraId="2CBCC303" w14:textId="070890B3" w:rsidR="00E92F06" w:rsidRDefault="00E92F06" w:rsidP="00E92F06">
      <w:pPr>
        <w:spacing w:line="372" w:lineRule="auto"/>
        <w:ind w:right="-1"/>
        <w:jc w:val="both"/>
        <w:rPr>
          <w:spacing w:val="-1"/>
          <w:sz w:val="26"/>
          <w:szCs w:val="26"/>
        </w:rPr>
      </w:pPr>
      <w:r w:rsidRPr="00E92F06">
        <w:rPr>
          <w:noProof/>
          <w:spacing w:val="-1"/>
          <w:sz w:val="26"/>
          <w:szCs w:val="26"/>
        </w:rPr>
        <w:lastRenderedPageBreak/>
        <w:drawing>
          <wp:inline distT="0" distB="0" distL="0" distR="0" wp14:anchorId="6EA3D826" wp14:editId="6208065F">
            <wp:extent cx="5580380" cy="3818255"/>
            <wp:effectExtent l="0" t="0" r="1270" b="0"/>
            <wp:docPr id="211498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83049" name=""/>
                    <pic:cNvPicPr/>
                  </pic:nvPicPr>
                  <pic:blipFill>
                    <a:blip r:embed="rId38"/>
                    <a:stretch>
                      <a:fillRect/>
                    </a:stretch>
                  </pic:blipFill>
                  <pic:spPr>
                    <a:xfrm>
                      <a:off x="0" y="0"/>
                      <a:ext cx="5580380" cy="3818255"/>
                    </a:xfrm>
                    <a:prstGeom prst="rect">
                      <a:avLst/>
                    </a:prstGeom>
                  </pic:spPr>
                </pic:pic>
              </a:graphicData>
            </a:graphic>
          </wp:inline>
        </w:drawing>
      </w:r>
    </w:p>
    <w:p w14:paraId="34745EE2" w14:textId="2398E96D" w:rsidR="00E92F06" w:rsidRDefault="00E92F06" w:rsidP="00E92F06">
      <w:pPr>
        <w:pStyle w:val="FigureCaption"/>
        <w:rPr>
          <w:lang w:val="en-US"/>
        </w:rPr>
      </w:pPr>
      <w:bookmarkStart w:id="108" w:name="_Toc182090949"/>
      <w:r w:rsidRPr="00AE2A07">
        <w:t>Hình</w:t>
      </w:r>
      <w:r w:rsidRPr="00AE2A07">
        <w:rPr>
          <w:spacing w:val="10"/>
        </w:rPr>
        <w:t xml:space="preserve"> </w:t>
      </w:r>
      <w:r w:rsidRPr="00AE2A07">
        <w:t>2.</w:t>
      </w:r>
      <w:r>
        <w:rPr>
          <w:lang w:val="en-US"/>
        </w:rPr>
        <w:t>14</w:t>
      </w:r>
      <w:r w:rsidRPr="00AE2A07">
        <w:t xml:space="preserve"> </w:t>
      </w:r>
      <w:proofErr w:type="spellStart"/>
      <w:r>
        <w:rPr>
          <w:lang w:val="en-US"/>
        </w:rPr>
        <w:t>Đô</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đô</w:t>
      </w:r>
      <w:proofErr w:type="spellEnd"/>
      <w:r>
        <w:rPr>
          <w:lang w:val="en-US"/>
        </w:rPr>
        <w:t xml:space="preserve">̣ </w:t>
      </w:r>
      <w:proofErr w:type="spellStart"/>
      <w:r>
        <w:rPr>
          <w:lang w:val="en-US"/>
        </w:rPr>
        <w:t>dốc</w:t>
      </w:r>
      <w:proofErr w:type="spellEnd"/>
      <w:r>
        <w:rPr>
          <w:lang w:val="en-US"/>
        </w:rPr>
        <w:t xml:space="preserve"> </w:t>
      </w:r>
      <w:proofErr w:type="spellStart"/>
      <w:r>
        <w:rPr>
          <w:lang w:val="en-US"/>
        </w:rPr>
        <w:t>cường</w:t>
      </w:r>
      <w:proofErr w:type="spellEnd"/>
      <w:r>
        <w:rPr>
          <w:lang w:val="en-US"/>
        </w:rPr>
        <w:t xml:space="preserve"> </w:t>
      </w:r>
      <w:proofErr w:type="spellStart"/>
      <w:r>
        <w:rPr>
          <w:lang w:val="en-US"/>
        </w:rPr>
        <w:t>đô</w:t>
      </w:r>
      <w:proofErr w:type="spellEnd"/>
      <w:r>
        <w:rPr>
          <w:lang w:val="en-US"/>
        </w:rPr>
        <w:t xml:space="preserve">̣ </w:t>
      </w:r>
      <w:proofErr w:type="spellStart"/>
      <w:r>
        <w:rPr>
          <w:lang w:val="en-US"/>
        </w:rPr>
        <w:t>điểm</w:t>
      </w:r>
      <w:proofErr w:type="spellEnd"/>
      <w:r>
        <w:rPr>
          <w:lang w:val="en-US"/>
        </w:rPr>
        <w:t xml:space="preserve"> </w:t>
      </w:r>
      <w:proofErr w:type="spellStart"/>
      <w:r>
        <w:rPr>
          <w:lang w:val="en-US"/>
        </w:rPr>
        <w:t>ảnh</w:t>
      </w:r>
      <w:bookmarkEnd w:id="108"/>
      <w:proofErr w:type="spellEnd"/>
    </w:p>
    <w:p w14:paraId="6DBAD7AF" w14:textId="77777777" w:rsidR="00080E53" w:rsidRPr="00080E53" w:rsidRDefault="00080E53" w:rsidP="00080E53"/>
    <w:p w14:paraId="07E3622C" w14:textId="7F18D79B" w:rsidR="00E92F06" w:rsidRDefault="00E92F06" w:rsidP="00E92F06">
      <w:pPr>
        <w:spacing w:line="372" w:lineRule="auto"/>
        <w:ind w:right="-1"/>
        <w:jc w:val="both"/>
        <w:rPr>
          <w:spacing w:val="-1"/>
          <w:sz w:val="26"/>
          <w:szCs w:val="26"/>
        </w:rPr>
      </w:pPr>
      <w:proofErr w:type="spellStart"/>
      <w:r w:rsidRPr="00E92F06">
        <w:rPr>
          <w:spacing w:val="-1"/>
          <w:sz w:val="26"/>
          <w:szCs w:val="26"/>
        </w:rPr>
        <w:t>Một</w:t>
      </w:r>
      <w:proofErr w:type="spellEnd"/>
      <w:r w:rsidRPr="00E92F06">
        <w:rPr>
          <w:spacing w:val="-1"/>
          <w:sz w:val="26"/>
          <w:szCs w:val="26"/>
        </w:rPr>
        <w:t xml:space="preserve"> </w:t>
      </w:r>
      <w:proofErr w:type="spellStart"/>
      <w:r w:rsidRPr="00E92F06">
        <w:rPr>
          <w:spacing w:val="-1"/>
          <w:sz w:val="26"/>
          <w:szCs w:val="26"/>
        </w:rPr>
        <w:t>cạnh</w:t>
      </w:r>
      <w:proofErr w:type="spellEnd"/>
      <w:r w:rsidRPr="00E92F06">
        <w:rPr>
          <w:spacing w:val="-1"/>
          <w:sz w:val="26"/>
          <w:szCs w:val="26"/>
        </w:rPr>
        <w:t xml:space="preserve"> </w:t>
      </w:r>
      <w:proofErr w:type="spellStart"/>
      <w:r w:rsidRPr="00E92F06">
        <w:rPr>
          <w:spacing w:val="-1"/>
          <w:sz w:val="26"/>
          <w:szCs w:val="26"/>
        </w:rPr>
        <w:t>xuất</w:t>
      </w:r>
      <w:proofErr w:type="spellEnd"/>
      <w:r w:rsidRPr="00E92F06">
        <w:rPr>
          <w:spacing w:val="-1"/>
          <w:sz w:val="26"/>
          <w:szCs w:val="26"/>
        </w:rPr>
        <w:t xml:space="preserve"> </w:t>
      </w:r>
      <w:proofErr w:type="spellStart"/>
      <w:r w:rsidRPr="00E92F06">
        <w:rPr>
          <w:spacing w:val="-1"/>
          <w:sz w:val="26"/>
          <w:szCs w:val="26"/>
        </w:rPr>
        <w:t>hiện</w:t>
      </w:r>
      <w:proofErr w:type="spellEnd"/>
      <w:r w:rsidRPr="00E92F06">
        <w:rPr>
          <w:spacing w:val="-1"/>
          <w:sz w:val="26"/>
          <w:szCs w:val="26"/>
        </w:rPr>
        <w:t xml:space="preserve"> </w:t>
      </w:r>
      <w:proofErr w:type="spellStart"/>
      <w:r w:rsidRPr="00E92F06">
        <w:rPr>
          <w:spacing w:val="-1"/>
          <w:sz w:val="26"/>
          <w:szCs w:val="26"/>
        </w:rPr>
        <w:t>khi</w:t>
      </w:r>
      <w:proofErr w:type="spellEnd"/>
      <w:r w:rsidRPr="00E92F06">
        <w:rPr>
          <w:spacing w:val="-1"/>
          <w:sz w:val="26"/>
          <w:szCs w:val="26"/>
        </w:rPr>
        <w:t xml:space="preserve"> </w:t>
      </w:r>
      <w:proofErr w:type="spellStart"/>
      <w:r w:rsidRPr="00E92F06">
        <w:rPr>
          <w:spacing w:val="-1"/>
          <w:sz w:val="26"/>
          <w:szCs w:val="26"/>
        </w:rPr>
        <w:t>đồ</w:t>
      </w:r>
      <w:proofErr w:type="spellEnd"/>
      <w:r w:rsidRPr="00E92F06">
        <w:rPr>
          <w:spacing w:val="-1"/>
          <w:sz w:val="26"/>
          <w:szCs w:val="26"/>
        </w:rPr>
        <w:t xml:space="preserve"> </w:t>
      </w:r>
      <w:proofErr w:type="spellStart"/>
      <w:r w:rsidRPr="00E92F06">
        <w:rPr>
          <w:spacing w:val="-1"/>
          <w:sz w:val="26"/>
          <w:szCs w:val="26"/>
        </w:rPr>
        <w:t>thị</w:t>
      </w:r>
      <w:proofErr w:type="spellEnd"/>
      <w:r w:rsidRPr="00E92F06">
        <w:rPr>
          <w:spacing w:val="-1"/>
          <w:sz w:val="26"/>
          <w:szCs w:val="26"/>
        </w:rPr>
        <w:t xml:space="preserve"> </w:t>
      </w:r>
      <w:proofErr w:type="spellStart"/>
      <w:r w:rsidRPr="00E92F06">
        <w:rPr>
          <w:spacing w:val="-1"/>
          <w:sz w:val="26"/>
          <w:szCs w:val="26"/>
        </w:rPr>
        <w:t>của</w:t>
      </w:r>
      <w:proofErr w:type="spellEnd"/>
      <w:r w:rsidRPr="00E92F06">
        <w:rPr>
          <w:spacing w:val="-1"/>
          <w:sz w:val="26"/>
          <w:szCs w:val="26"/>
        </w:rPr>
        <w:t xml:space="preserve"> </w:t>
      </w:r>
      <w:proofErr w:type="spellStart"/>
      <w:r w:rsidRPr="00E92F06">
        <w:rPr>
          <w:spacing w:val="-1"/>
          <w:sz w:val="26"/>
          <w:szCs w:val="26"/>
        </w:rPr>
        <w:t>đạo</w:t>
      </w:r>
      <w:proofErr w:type="spellEnd"/>
      <w:r w:rsidRPr="00E92F06">
        <w:rPr>
          <w:spacing w:val="-1"/>
          <w:sz w:val="26"/>
          <w:szCs w:val="26"/>
        </w:rPr>
        <w:t xml:space="preserve"> </w:t>
      </w:r>
      <w:proofErr w:type="spellStart"/>
      <w:r w:rsidRPr="00E92F06">
        <w:rPr>
          <w:spacing w:val="-1"/>
          <w:sz w:val="26"/>
          <w:szCs w:val="26"/>
        </w:rPr>
        <w:t>hàm</w:t>
      </w:r>
      <w:proofErr w:type="spellEnd"/>
      <w:r w:rsidRPr="00E92F06">
        <w:rPr>
          <w:spacing w:val="-1"/>
          <w:sz w:val="26"/>
          <w:szCs w:val="26"/>
        </w:rPr>
        <w:t xml:space="preserve"> </w:t>
      </w:r>
      <w:proofErr w:type="spellStart"/>
      <w:r w:rsidRPr="00E92F06">
        <w:rPr>
          <w:spacing w:val="-1"/>
          <w:sz w:val="26"/>
          <w:szCs w:val="26"/>
        </w:rPr>
        <w:t>bậc</w:t>
      </w:r>
      <w:proofErr w:type="spellEnd"/>
      <w:r w:rsidRPr="00E92F06">
        <w:rPr>
          <w:spacing w:val="-1"/>
          <w:sz w:val="26"/>
          <w:szCs w:val="26"/>
        </w:rPr>
        <w:t xml:space="preserve"> </w:t>
      </w:r>
      <w:proofErr w:type="spellStart"/>
      <w:r w:rsidRPr="00E92F06">
        <w:rPr>
          <w:spacing w:val="-1"/>
          <w:sz w:val="26"/>
          <w:szCs w:val="26"/>
        </w:rPr>
        <w:t>hai</w:t>
      </w:r>
      <w:proofErr w:type="spellEnd"/>
      <w:r w:rsidRPr="00E92F06">
        <w:rPr>
          <w:spacing w:val="-1"/>
          <w:sz w:val="26"/>
          <w:szCs w:val="26"/>
        </w:rPr>
        <w:t xml:space="preserve"> </w:t>
      </w:r>
      <w:proofErr w:type="spellStart"/>
      <w:r w:rsidRPr="00E92F06">
        <w:rPr>
          <w:spacing w:val="-1"/>
          <w:sz w:val="26"/>
          <w:szCs w:val="26"/>
        </w:rPr>
        <w:t>cắt</w:t>
      </w:r>
      <w:proofErr w:type="spellEnd"/>
      <w:r w:rsidRPr="00E92F06">
        <w:rPr>
          <w:spacing w:val="-1"/>
          <w:sz w:val="26"/>
          <w:szCs w:val="26"/>
        </w:rPr>
        <w:t xml:space="preserve"> 0. Phương </w:t>
      </w:r>
      <w:proofErr w:type="spellStart"/>
      <w:r w:rsidRPr="00E92F06">
        <w:rPr>
          <w:spacing w:val="-1"/>
          <w:sz w:val="26"/>
          <w:szCs w:val="26"/>
        </w:rPr>
        <w:t>pháp</w:t>
      </w:r>
      <w:proofErr w:type="spellEnd"/>
      <w:r w:rsidRPr="00E92F06">
        <w:rPr>
          <w:spacing w:val="-1"/>
          <w:sz w:val="26"/>
          <w:szCs w:val="26"/>
        </w:rPr>
        <w:t xml:space="preserve"> </w:t>
      </w:r>
      <w:proofErr w:type="spellStart"/>
      <w:r w:rsidRPr="00E92F06">
        <w:rPr>
          <w:spacing w:val="-1"/>
          <w:sz w:val="26"/>
          <w:szCs w:val="26"/>
        </w:rPr>
        <w:t>dựa</w:t>
      </w:r>
      <w:proofErr w:type="spellEnd"/>
      <w:r w:rsidRPr="00E92F06">
        <w:rPr>
          <w:spacing w:val="-1"/>
          <w:sz w:val="26"/>
          <w:szCs w:val="26"/>
        </w:rPr>
        <w:t xml:space="preserve"> </w:t>
      </w:r>
      <w:proofErr w:type="spellStart"/>
      <w:r w:rsidRPr="00E92F06">
        <w:rPr>
          <w:spacing w:val="-1"/>
          <w:sz w:val="26"/>
          <w:szCs w:val="26"/>
        </w:rPr>
        <w:t>trên</w:t>
      </w:r>
      <w:proofErr w:type="spellEnd"/>
      <w:r w:rsidRPr="00E92F06">
        <w:rPr>
          <w:spacing w:val="-1"/>
          <w:sz w:val="26"/>
          <w:szCs w:val="26"/>
        </w:rPr>
        <w:t xml:space="preserve"> </w:t>
      </w:r>
      <w:proofErr w:type="spellStart"/>
      <w:r w:rsidRPr="00E92F06">
        <w:rPr>
          <w:spacing w:val="-1"/>
          <w:sz w:val="26"/>
          <w:szCs w:val="26"/>
        </w:rPr>
        <w:t>đạo</w:t>
      </w:r>
      <w:proofErr w:type="spellEnd"/>
      <w:r w:rsidRPr="00E92F06">
        <w:rPr>
          <w:spacing w:val="-1"/>
          <w:sz w:val="26"/>
          <w:szCs w:val="26"/>
        </w:rPr>
        <w:t xml:space="preserve"> </w:t>
      </w:r>
      <w:proofErr w:type="spellStart"/>
      <w:r w:rsidRPr="00E92F06">
        <w:rPr>
          <w:spacing w:val="-1"/>
          <w:sz w:val="26"/>
          <w:szCs w:val="26"/>
        </w:rPr>
        <w:t>hàm</w:t>
      </w:r>
      <w:proofErr w:type="spellEnd"/>
      <w:r w:rsidRPr="00E92F06">
        <w:rPr>
          <w:spacing w:val="-1"/>
          <w:sz w:val="26"/>
          <w:szCs w:val="26"/>
        </w:rPr>
        <w:t xml:space="preserve"> </w:t>
      </w:r>
      <w:proofErr w:type="spellStart"/>
      <w:r w:rsidRPr="00E92F06">
        <w:rPr>
          <w:spacing w:val="-1"/>
          <w:sz w:val="26"/>
          <w:szCs w:val="26"/>
        </w:rPr>
        <w:t>bậc</w:t>
      </w:r>
      <w:proofErr w:type="spellEnd"/>
      <w:r w:rsidRPr="00E92F06">
        <w:rPr>
          <w:spacing w:val="-1"/>
          <w:sz w:val="26"/>
          <w:szCs w:val="26"/>
        </w:rPr>
        <w:t xml:space="preserve"> </w:t>
      </w:r>
      <w:proofErr w:type="spellStart"/>
      <w:r w:rsidRPr="00E92F06">
        <w:rPr>
          <w:spacing w:val="-1"/>
          <w:sz w:val="26"/>
          <w:szCs w:val="26"/>
        </w:rPr>
        <w:t>hai</w:t>
      </w:r>
      <w:proofErr w:type="spellEnd"/>
      <w:r w:rsidRPr="00E92F06">
        <w:rPr>
          <w:spacing w:val="-1"/>
          <w:sz w:val="26"/>
          <w:szCs w:val="26"/>
        </w:rPr>
        <w:t xml:space="preserve"> </w:t>
      </w:r>
      <w:proofErr w:type="spellStart"/>
      <w:r w:rsidRPr="00E92F06">
        <w:rPr>
          <w:spacing w:val="-1"/>
          <w:sz w:val="26"/>
          <w:szCs w:val="26"/>
        </w:rPr>
        <w:t>này</w:t>
      </w:r>
      <w:proofErr w:type="spellEnd"/>
      <w:r w:rsidRPr="00E92F06">
        <w:rPr>
          <w:spacing w:val="-1"/>
          <w:sz w:val="26"/>
          <w:szCs w:val="26"/>
        </w:rPr>
        <w:t xml:space="preserve"> </w:t>
      </w:r>
      <w:proofErr w:type="spellStart"/>
      <w:r w:rsidRPr="00E92F06">
        <w:rPr>
          <w:spacing w:val="-1"/>
          <w:sz w:val="26"/>
          <w:szCs w:val="26"/>
        </w:rPr>
        <w:t>được</w:t>
      </w:r>
      <w:proofErr w:type="spellEnd"/>
      <w:r w:rsidRPr="00E92F06">
        <w:rPr>
          <w:spacing w:val="-1"/>
          <w:sz w:val="26"/>
          <w:szCs w:val="26"/>
        </w:rPr>
        <w:t xml:space="preserve"> </w:t>
      </w:r>
      <w:proofErr w:type="spellStart"/>
      <w:r w:rsidRPr="00E92F06">
        <w:rPr>
          <w:spacing w:val="-1"/>
          <w:sz w:val="26"/>
          <w:szCs w:val="26"/>
        </w:rPr>
        <w:t>gọi</w:t>
      </w:r>
      <w:proofErr w:type="spellEnd"/>
      <w:r w:rsidRPr="00E92F06">
        <w:rPr>
          <w:spacing w:val="-1"/>
          <w:sz w:val="26"/>
          <w:szCs w:val="26"/>
        </w:rPr>
        <w:t xml:space="preserve"> </w:t>
      </w:r>
      <w:proofErr w:type="spellStart"/>
      <w:r w:rsidRPr="00E92F06">
        <w:rPr>
          <w:spacing w:val="-1"/>
          <w:sz w:val="26"/>
          <w:szCs w:val="26"/>
        </w:rPr>
        <w:t>là</w:t>
      </w:r>
      <w:proofErr w:type="spellEnd"/>
      <w:r w:rsidRPr="00E92F06">
        <w:rPr>
          <w:spacing w:val="-1"/>
          <w:sz w:val="26"/>
          <w:szCs w:val="26"/>
        </w:rPr>
        <w:t xml:space="preserve"> </w:t>
      </w:r>
      <w:proofErr w:type="spellStart"/>
      <w:r w:rsidRPr="00E92F06">
        <w:rPr>
          <w:spacing w:val="-1"/>
          <w:sz w:val="26"/>
          <w:szCs w:val="26"/>
        </w:rPr>
        <w:t>thuật</w:t>
      </w:r>
      <w:proofErr w:type="spellEnd"/>
      <w:r w:rsidRPr="00E92F06">
        <w:rPr>
          <w:spacing w:val="-1"/>
          <w:sz w:val="26"/>
          <w:szCs w:val="26"/>
        </w:rPr>
        <w:t xml:space="preserve"> </w:t>
      </w:r>
      <w:proofErr w:type="spellStart"/>
      <w:r w:rsidRPr="00E92F06">
        <w:rPr>
          <w:spacing w:val="-1"/>
          <w:sz w:val="26"/>
          <w:szCs w:val="26"/>
        </w:rPr>
        <w:t>toán</w:t>
      </w:r>
      <w:proofErr w:type="spellEnd"/>
      <w:r w:rsidRPr="00E92F06">
        <w:rPr>
          <w:spacing w:val="-1"/>
          <w:sz w:val="26"/>
          <w:szCs w:val="26"/>
        </w:rPr>
        <w:t xml:space="preserve"> Laplacian.</w:t>
      </w:r>
      <w:r w:rsidR="00080E53">
        <w:rPr>
          <w:spacing w:val="-1"/>
          <w:sz w:val="26"/>
          <w:szCs w:val="26"/>
        </w:rPr>
        <w:t xml:space="preserve"> </w:t>
      </w:r>
      <w:proofErr w:type="spellStart"/>
      <w:r w:rsidRPr="00E92F06">
        <w:rPr>
          <w:spacing w:val="-1"/>
          <w:sz w:val="26"/>
          <w:szCs w:val="26"/>
        </w:rPr>
        <w:t>Thuật</w:t>
      </w:r>
      <w:proofErr w:type="spellEnd"/>
      <w:r w:rsidRPr="00E92F06">
        <w:rPr>
          <w:spacing w:val="-1"/>
          <w:sz w:val="26"/>
          <w:szCs w:val="26"/>
        </w:rPr>
        <w:t xml:space="preserve"> </w:t>
      </w:r>
      <w:proofErr w:type="spellStart"/>
      <w:r w:rsidRPr="00E92F06">
        <w:rPr>
          <w:spacing w:val="-1"/>
          <w:sz w:val="26"/>
          <w:szCs w:val="26"/>
        </w:rPr>
        <w:t>toán</w:t>
      </w:r>
      <w:proofErr w:type="spellEnd"/>
      <w:r w:rsidRPr="00E92F06">
        <w:rPr>
          <w:spacing w:val="-1"/>
          <w:sz w:val="26"/>
          <w:szCs w:val="26"/>
        </w:rPr>
        <w:t xml:space="preserve"> Laplacian </w:t>
      </w:r>
      <w:proofErr w:type="spellStart"/>
      <w:r w:rsidRPr="00E92F06">
        <w:rPr>
          <w:spacing w:val="-1"/>
          <w:sz w:val="26"/>
          <w:szCs w:val="26"/>
        </w:rPr>
        <w:t>cũng</w:t>
      </w:r>
      <w:proofErr w:type="spellEnd"/>
      <w:r w:rsidRPr="00E92F06">
        <w:rPr>
          <w:spacing w:val="-1"/>
          <w:sz w:val="26"/>
          <w:szCs w:val="26"/>
        </w:rPr>
        <w:t xml:space="preserve"> </w:t>
      </w:r>
      <w:proofErr w:type="spellStart"/>
      <w:r w:rsidRPr="00E92F06">
        <w:rPr>
          <w:spacing w:val="-1"/>
          <w:sz w:val="26"/>
          <w:szCs w:val="26"/>
        </w:rPr>
        <w:t>bị</w:t>
      </w:r>
      <w:proofErr w:type="spellEnd"/>
      <w:r w:rsidRPr="00E92F06">
        <w:rPr>
          <w:spacing w:val="-1"/>
          <w:sz w:val="26"/>
          <w:szCs w:val="26"/>
        </w:rPr>
        <w:t xml:space="preserve"> </w:t>
      </w:r>
      <w:proofErr w:type="spellStart"/>
      <w:r w:rsidRPr="00E92F06">
        <w:rPr>
          <w:spacing w:val="-1"/>
          <w:sz w:val="26"/>
          <w:szCs w:val="26"/>
        </w:rPr>
        <w:t>nhiễu</w:t>
      </w:r>
      <w:proofErr w:type="spellEnd"/>
      <w:r w:rsidRPr="00E92F06">
        <w:rPr>
          <w:spacing w:val="-1"/>
          <w:sz w:val="26"/>
          <w:szCs w:val="26"/>
        </w:rPr>
        <w:t xml:space="preserve">. </w:t>
      </w:r>
      <w:proofErr w:type="spellStart"/>
      <w:r w:rsidRPr="00E92F06">
        <w:rPr>
          <w:spacing w:val="-1"/>
          <w:sz w:val="26"/>
          <w:szCs w:val="26"/>
        </w:rPr>
        <w:t>Ví</w:t>
      </w:r>
      <w:proofErr w:type="spellEnd"/>
      <w:r w:rsidRPr="00E92F06">
        <w:rPr>
          <w:spacing w:val="-1"/>
          <w:sz w:val="26"/>
          <w:szCs w:val="26"/>
        </w:rPr>
        <w:t xml:space="preserve"> </w:t>
      </w:r>
      <w:proofErr w:type="spellStart"/>
      <w:r w:rsidRPr="00E92F06">
        <w:rPr>
          <w:spacing w:val="-1"/>
          <w:sz w:val="26"/>
          <w:szCs w:val="26"/>
        </w:rPr>
        <w:t>dụ</w:t>
      </w:r>
      <w:proofErr w:type="spellEnd"/>
      <w:r w:rsidRPr="00E92F06">
        <w:rPr>
          <w:spacing w:val="-1"/>
          <w:sz w:val="26"/>
          <w:szCs w:val="26"/>
        </w:rPr>
        <w:t xml:space="preserve">, </w:t>
      </w:r>
      <w:proofErr w:type="spellStart"/>
      <w:r w:rsidRPr="00E92F06">
        <w:rPr>
          <w:spacing w:val="-1"/>
          <w:sz w:val="26"/>
          <w:szCs w:val="26"/>
        </w:rPr>
        <w:t>hãy</w:t>
      </w:r>
      <w:proofErr w:type="spellEnd"/>
      <w:r w:rsidR="00080E53">
        <w:rPr>
          <w:spacing w:val="-1"/>
          <w:sz w:val="26"/>
          <w:szCs w:val="26"/>
        </w:rPr>
        <w:t xml:space="preserve"> </w:t>
      </w:r>
      <w:proofErr w:type="spellStart"/>
      <w:r w:rsidR="00080E53">
        <w:rPr>
          <w:spacing w:val="-1"/>
          <w:sz w:val="26"/>
          <w:szCs w:val="26"/>
        </w:rPr>
        <w:t>cùng</w:t>
      </w:r>
      <w:proofErr w:type="spellEnd"/>
      <w:r w:rsidRPr="00E92F06">
        <w:rPr>
          <w:spacing w:val="-1"/>
          <w:sz w:val="26"/>
          <w:szCs w:val="26"/>
        </w:rPr>
        <w:t xml:space="preserve"> </w:t>
      </w:r>
      <w:proofErr w:type="spellStart"/>
      <w:r w:rsidRPr="00E92F06">
        <w:rPr>
          <w:spacing w:val="-1"/>
          <w:sz w:val="26"/>
          <w:szCs w:val="26"/>
        </w:rPr>
        <w:t>xem</w:t>
      </w:r>
      <w:proofErr w:type="spellEnd"/>
      <w:r w:rsidRPr="00E92F06">
        <w:rPr>
          <w:spacing w:val="-1"/>
          <w:sz w:val="26"/>
          <w:szCs w:val="26"/>
        </w:rPr>
        <w:t xml:space="preserve"> </w:t>
      </w:r>
      <w:proofErr w:type="spellStart"/>
      <w:r w:rsidRPr="00E92F06">
        <w:rPr>
          <w:spacing w:val="-1"/>
          <w:sz w:val="26"/>
          <w:szCs w:val="26"/>
        </w:rPr>
        <w:t>xét</w:t>
      </w:r>
      <w:proofErr w:type="spellEnd"/>
      <w:r w:rsidRPr="00E92F06">
        <w:rPr>
          <w:spacing w:val="-1"/>
          <w:sz w:val="26"/>
          <w:szCs w:val="26"/>
        </w:rPr>
        <w:t xml:space="preserve"> </w:t>
      </w:r>
      <w:proofErr w:type="spellStart"/>
      <w:r w:rsidRPr="00E92F06">
        <w:rPr>
          <w:spacing w:val="-1"/>
          <w:sz w:val="26"/>
          <w:szCs w:val="26"/>
        </w:rPr>
        <w:t>ảnh</w:t>
      </w:r>
      <w:proofErr w:type="spellEnd"/>
      <w:r w:rsidRPr="00E92F06">
        <w:rPr>
          <w:spacing w:val="-1"/>
          <w:sz w:val="26"/>
          <w:szCs w:val="26"/>
        </w:rPr>
        <w:t xml:space="preserve"> </w:t>
      </w:r>
      <w:proofErr w:type="spellStart"/>
      <w:r w:rsidRPr="00E92F06">
        <w:rPr>
          <w:spacing w:val="-1"/>
          <w:sz w:val="26"/>
          <w:szCs w:val="26"/>
        </w:rPr>
        <w:t>một</w:t>
      </w:r>
      <w:proofErr w:type="spellEnd"/>
      <w:r w:rsidRPr="00E92F06">
        <w:rPr>
          <w:spacing w:val="-1"/>
          <w:sz w:val="26"/>
          <w:szCs w:val="26"/>
        </w:rPr>
        <w:t xml:space="preserve"> con </w:t>
      </w:r>
      <w:proofErr w:type="spellStart"/>
      <w:r w:rsidRPr="00E92F06">
        <w:rPr>
          <w:spacing w:val="-1"/>
          <w:sz w:val="26"/>
          <w:szCs w:val="26"/>
        </w:rPr>
        <w:t>mèo</w:t>
      </w:r>
      <w:proofErr w:type="spellEnd"/>
      <w:r w:rsidRPr="00E92F06">
        <w:rPr>
          <w:spacing w:val="-1"/>
          <w:sz w:val="26"/>
          <w:szCs w:val="26"/>
        </w:rPr>
        <w:t>.</w:t>
      </w:r>
    </w:p>
    <w:p w14:paraId="2FD757F6" w14:textId="03ECB8C4" w:rsidR="009F331B" w:rsidRPr="00E92F06" w:rsidRDefault="009F331B" w:rsidP="009F331B">
      <w:pPr>
        <w:spacing w:line="372" w:lineRule="auto"/>
        <w:ind w:right="-1"/>
        <w:jc w:val="center"/>
        <w:rPr>
          <w:spacing w:val="-1"/>
          <w:sz w:val="26"/>
          <w:szCs w:val="26"/>
        </w:rPr>
      </w:pPr>
      <w:r w:rsidRPr="009F331B">
        <w:rPr>
          <w:noProof/>
          <w:spacing w:val="-1"/>
          <w:sz w:val="26"/>
          <w:szCs w:val="26"/>
        </w:rPr>
        <w:lastRenderedPageBreak/>
        <w:drawing>
          <wp:inline distT="0" distB="0" distL="0" distR="0" wp14:anchorId="2B78E968" wp14:editId="66082A42">
            <wp:extent cx="4029740" cy="4171758"/>
            <wp:effectExtent l="0" t="0" r="8890" b="635"/>
            <wp:docPr id="66009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92548" name=""/>
                    <pic:cNvPicPr/>
                  </pic:nvPicPr>
                  <pic:blipFill>
                    <a:blip r:embed="rId39"/>
                    <a:stretch>
                      <a:fillRect/>
                    </a:stretch>
                  </pic:blipFill>
                  <pic:spPr>
                    <a:xfrm>
                      <a:off x="0" y="0"/>
                      <a:ext cx="4039188" cy="4181539"/>
                    </a:xfrm>
                    <a:prstGeom prst="rect">
                      <a:avLst/>
                    </a:prstGeom>
                  </pic:spPr>
                </pic:pic>
              </a:graphicData>
            </a:graphic>
          </wp:inline>
        </w:drawing>
      </w:r>
    </w:p>
    <w:p w14:paraId="331BDDAE" w14:textId="682BED01" w:rsidR="009F331B" w:rsidRDefault="009F331B" w:rsidP="009F331B">
      <w:pPr>
        <w:pStyle w:val="FigureCaption"/>
        <w:rPr>
          <w:lang w:val="en-US"/>
        </w:rPr>
      </w:pPr>
      <w:bookmarkStart w:id="109" w:name="_Toc182090950"/>
      <w:r w:rsidRPr="00AE2A07">
        <w:t>Hình</w:t>
      </w:r>
      <w:r w:rsidRPr="00AE2A07">
        <w:rPr>
          <w:spacing w:val="10"/>
        </w:rPr>
        <w:t xml:space="preserve"> </w:t>
      </w:r>
      <w:r w:rsidRPr="00AE2A07">
        <w:t>2.</w:t>
      </w:r>
      <w:r>
        <w:rPr>
          <w:lang w:val="en-US"/>
        </w:rPr>
        <w:t>15</w:t>
      </w:r>
      <w:r w:rsidRPr="00AE2A07">
        <w:t xml:space="preserve"> </w:t>
      </w:r>
      <w:proofErr w:type="spellStart"/>
      <w:r>
        <w:rPr>
          <w:lang w:val="en-US"/>
        </w:rPr>
        <w:t>Hình</w:t>
      </w:r>
      <w:proofErr w:type="spellEnd"/>
      <w:r>
        <w:rPr>
          <w:lang w:val="en-US"/>
        </w:rPr>
        <w:t xml:space="preserve"> </w:t>
      </w:r>
      <w:proofErr w:type="spellStart"/>
      <w:r>
        <w:rPr>
          <w:lang w:val="en-US"/>
        </w:rPr>
        <w:t>ảnh</w:t>
      </w:r>
      <w:proofErr w:type="spellEnd"/>
      <w:r>
        <w:rPr>
          <w:lang w:val="en-US"/>
        </w:rPr>
        <w:t xml:space="preserve"> </w:t>
      </w:r>
      <w:proofErr w:type="spellStart"/>
      <w:r>
        <w:rPr>
          <w:lang w:val="en-US"/>
        </w:rPr>
        <w:t>mèo</w:t>
      </w:r>
      <w:proofErr w:type="spellEnd"/>
      <w:r>
        <w:rPr>
          <w:lang w:val="en-US"/>
        </w:rPr>
        <w:t xml:space="preserve"> có </w:t>
      </w:r>
      <w:proofErr w:type="spellStart"/>
      <w:r>
        <w:rPr>
          <w:lang w:val="en-US"/>
        </w:rPr>
        <w:t>nhiều</w:t>
      </w:r>
      <w:proofErr w:type="spellEnd"/>
      <w:r>
        <w:rPr>
          <w:lang w:val="en-US"/>
        </w:rPr>
        <w:t xml:space="preserve"> </w:t>
      </w:r>
      <w:proofErr w:type="spellStart"/>
      <w:r>
        <w:rPr>
          <w:lang w:val="en-US"/>
        </w:rPr>
        <w:t>nhiễu</w:t>
      </w:r>
      <w:proofErr w:type="spellEnd"/>
      <w:r>
        <w:rPr>
          <w:lang w:val="en-US"/>
        </w:rPr>
        <w:t xml:space="preserve"> (là </w:t>
      </w:r>
      <w:proofErr w:type="spellStart"/>
      <w:r>
        <w:rPr>
          <w:lang w:val="en-US"/>
        </w:rPr>
        <w:t>lông</w:t>
      </w:r>
      <w:proofErr w:type="spellEnd"/>
      <w:r>
        <w:rPr>
          <w:lang w:val="en-US"/>
        </w:rPr>
        <w:t xml:space="preserve"> </w:t>
      </w:r>
      <w:proofErr w:type="spellStart"/>
      <w:r>
        <w:rPr>
          <w:lang w:val="en-US"/>
        </w:rPr>
        <w:t>của</w:t>
      </w:r>
      <w:proofErr w:type="spellEnd"/>
      <w:r>
        <w:rPr>
          <w:lang w:val="en-US"/>
        </w:rPr>
        <w:t xml:space="preserve"> </w:t>
      </w:r>
      <w:proofErr w:type="spellStart"/>
      <w:r>
        <w:rPr>
          <w:lang w:val="en-US"/>
        </w:rPr>
        <w:t>mèo</w:t>
      </w:r>
      <w:proofErr w:type="spellEnd"/>
      <w:r>
        <w:rPr>
          <w:lang w:val="en-US"/>
        </w:rPr>
        <w:t>)</w:t>
      </w:r>
      <w:bookmarkEnd w:id="109"/>
    </w:p>
    <w:p w14:paraId="596B714B" w14:textId="77777777" w:rsidR="00E92F06" w:rsidRPr="00E92F06" w:rsidRDefault="00E92F06" w:rsidP="00E92F06">
      <w:pPr>
        <w:spacing w:line="372" w:lineRule="auto"/>
        <w:ind w:right="-1"/>
        <w:jc w:val="both"/>
        <w:rPr>
          <w:spacing w:val="-1"/>
          <w:sz w:val="26"/>
          <w:szCs w:val="26"/>
        </w:rPr>
      </w:pPr>
    </w:p>
    <w:p w14:paraId="2632048D" w14:textId="77777777" w:rsidR="009F331B" w:rsidRPr="009F331B" w:rsidRDefault="009F331B" w:rsidP="009F331B">
      <w:pPr>
        <w:spacing w:line="372" w:lineRule="auto"/>
        <w:ind w:right="-1"/>
        <w:jc w:val="both"/>
        <w:rPr>
          <w:sz w:val="26"/>
          <w:szCs w:val="26"/>
          <w:lang w:val="de-DE"/>
        </w:rPr>
      </w:pPr>
      <w:r w:rsidRPr="009F331B">
        <w:rPr>
          <w:sz w:val="26"/>
          <w:szCs w:val="26"/>
          <w:lang w:val="de-DE"/>
        </w:rPr>
        <w:t>Một sợi lông hoặc ria mèo có thể được coi là một cạnh vì đó là một vùng có cường độ thay đổi đột ngột. Tuy nhiên, đó không phải là một cạnh. Nó chỉ là nhiễu. Để giải quyết vấn đề này, </w:t>
      </w:r>
      <w:r w:rsidR="00000000">
        <w:fldChar w:fldCharType="begin"/>
      </w:r>
      <w:r w:rsidR="00000000">
        <w:instrText>HYPERLINK "https://en.wikipedia.org/wiki/Gaussian_blur" \t "_blank"</w:instrText>
      </w:r>
      <w:r w:rsidR="00000000">
        <w:fldChar w:fldCharType="separate"/>
      </w:r>
      <w:r w:rsidRPr="009F331B">
        <w:rPr>
          <w:rFonts w:eastAsia="Arial"/>
          <w:sz w:val="26"/>
          <w:szCs w:val="26"/>
          <w:lang w:val="de-DE"/>
        </w:rPr>
        <w:t>bộ lọc làm mịn Gaussian</w:t>
      </w:r>
      <w:r w:rsidR="00000000">
        <w:rPr>
          <w:rFonts w:eastAsia="Arial"/>
          <w:sz w:val="26"/>
          <w:szCs w:val="26"/>
          <w:lang w:val="de-DE"/>
        </w:rPr>
        <w:fldChar w:fldCharType="end"/>
      </w:r>
      <w:r w:rsidRPr="009F331B">
        <w:rPr>
          <w:sz w:val="26"/>
          <w:szCs w:val="26"/>
          <w:lang w:val="de-DE"/>
        </w:rPr>
        <w:t> thường được áp dụng cho một hình ảnh để giảm nhiễu trước khi áp dụng Laplacian. Phương pháp này được gọi là Laplacian của Gaussian (LoG) .</w:t>
      </w:r>
    </w:p>
    <w:p w14:paraId="67E55F8D" w14:textId="1AEB287A" w:rsidR="009F331B" w:rsidRPr="009F331B" w:rsidRDefault="009F331B" w:rsidP="009F331B">
      <w:pPr>
        <w:spacing w:line="372" w:lineRule="auto"/>
        <w:ind w:right="-1" w:firstLine="567"/>
        <w:jc w:val="both"/>
        <w:rPr>
          <w:sz w:val="26"/>
          <w:szCs w:val="26"/>
          <w:lang w:val="de-DE"/>
        </w:rPr>
      </w:pPr>
      <w:r w:rsidRPr="009F331B">
        <w:rPr>
          <w:sz w:val="26"/>
          <w:szCs w:val="26"/>
          <w:lang w:val="de-DE"/>
        </w:rPr>
        <w:t>Chúng t</w:t>
      </w:r>
      <w:r>
        <w:rPr>
          <w:sz w:val="26"/>
          <w:szCs w:val="26"/>
          <w:lang w:val="de-DE"/>
        </w:rPr>
        <w:t>a</w:t>
      </w:r>
      <w:r w:rsidRPr="009F331B">
        <w:rPr>
          <w:sz w:val="26"/>
          <w:szCs w:val="26"/>
          <w:lang w:val="de-DE"/>
        </w:rPr>
        <w:t xml:space="preserve"> cũng</w:t>
      </w:r>
      <w:r>
        <w:rPr>
          <w:sz w:val="26"/>
          <w:szCs w:val="26"/>
          <w:lang w:val="de-DE"/>
        </w:rPr>
        <w:t xml:space="preserve"> có thể</w:t>
      </w:r>
      <w:r w:rsidRPr="009F331B">
        <w:rPr>
          <w:sz w:val="26"/>
          <w:szCs w:val="26"/>
          <w:lang w:val="de-DE"/>
        </w:rPr>
        <w:t xml:space="preserve"> đặt giá trị ngưỡng để phân biệt nhiễu với các cạnh. Nếu độ lớn đạo hàm bậc hai tại một điểm ảnh vượt quá ngưỡng này, điểm ảnh đó là một phần của cạnh.</w:t>
      </w:r>
    </w:p>
    <w:p w14:paraId="20FF80FD" w14:textId="77777777" w:rsidR="00E92F06" w:rsidRDefault="00E92F06" w:rsidP="00B22868">
      <w:pPr>
        <w:spacing w:line="372" w:lineRule="auto"/>
        <w:ind w:right="-1"/>
        <w:jc w:val="both"/>
        <w:rPr>
          <w:spacing w:val="-1"/>
          <w:sz w:val="26"/>
          <w:szCs w:val="26"/>
        </w:rPr>
      </w:pPr>
    </w:p>
    <w:p w14:paraId="4FAAC867" w14:textId="10453D3B" w:rsidR="00E47077" w:rsidRPr="00E47077" w:rsidRDefault="00E47077" w:rsidP="00E47077">
      <w:pPr>
        <w:pStyle w:val="Heading4"/>
        <w:rPr>
          <w:lang w:val="en-US"/>
        </w:rPr>
      </w:pPr>
      <w:bookmarkStart w:id="110" w:name="_Toc182137240"/>
      <w:r w:rsidRPr="00AE2A07">
        <w:rPr>
          <w:lang w:val="en-US"/>
        </w:rPr>
        <w:t>2</w:t>
      </w:r>
      <w:r w:rsidRPr="00AE2A07">
        <w:t>.</w:t>
      </w:r>
      <w:r w:rsidRPr="00AE2A07">
        <w:rPr>
          <w:lang w:val="en-US"/>
        </w:rPr>
        <w:t>1</w:t>
      </w:r>
      <w:r w:rsidRPr="00AE2A07">
        <w:t xml:space="preserve">.2.1. </w:t>
      </w:r>
      <w:r>
        <w:rPr>
          <w:lang w:val="en-US"/>
        </w:rPr>
        <w:t xml:space="preserve">Công </w:t>
      </w:r>
      <w:proofErr w:type="spellStart"/>
      <w:r>
        <w:rPr>
          <w:lang w:val="en-US"/>
        </w:rPr>
        <w:t>thức</w:t>
      </w:r>
      <w:proofErr w:type="spellEnd"/>
      <w:r>
        <w:rPr>
          <w:lang w:val="en-US"/>
        </w:rPr>
        <w:t xml:space="preserve"> </w:t>
      </w:r>
      <w:proofErr w:type="spellStart"/>
      <w:r>
        <w:rPr>
          <w:lang w:val="en-US"/>
        </w:rPr>
        <w:t>toán</w:t>
      </w:r>
      <w:proofErr w:type="spellEnd"/>
      <w:r>
        <w:rPr>
          <w:lang w:val="en-US"/>
        </w:rPr>
        <w:t xml:space="preserve"> </w:t>
      </w:r>
      <w:proofErr w:type="spellStart"/>
      <w:r>
        <w:rPr>
          <w:lang w:val="en-US"/>
        </w:rPr>
        <w:t>học</w:t>
      </w:r>
      <w:proofErr w:type="spellEnd"/>
      <w:r>
        <w:rPr>
          <w:lang w:val="en-US"/>
        </w:rPr>
        <w:t xml:space="preserve"> </w:t>
      </w:r>
      <w:proofErr w:type="spellStart"/>
      <w:r>
        <w:rPr>
          <w:lang w:val="en-US"/>
        </w:rPr>
        <w:t>của</w:t>
      </w:r>
      <w:proofErr w:type="spellEnd"/>
      <w:r>
        <w:rPr>
          <w:lang w:val="en-US"/>
        </w:rPr>
        <w:t xml:space="preserve"> Laplacian of Gaussian (</w:t>
      </w:r>
      <w:proofErr w:type="spellStart"/>
      <w:r>
        <w:rPr>
          <w:lang w:val="en-US"/>
        </w:rPr>
        <w:t>LoG</w:t>
      </w:r>
      <w:proofErr w:type="spellEnd"/>
      <w:r>
        <w:rPr>
          <w:lang w:val="en-US"/>
        </w:rPr>
        <w:t>)</w:t>
      </w:r>
      <w:bookmarkEnd w:id="110"/>
    </w:p>
    <w:p w14:paraId="64709FAE" w14:textId="164C96A1" w:rsidR="00E47077" w:rsidRDefault="00523AD0" w:rsidP="00B22868">
      <w:pPr>
        <w:spacing w:line="372" w:lineRule="auto"/>
        <w:ind w:right="-1"/>
        <w:jc w:val="both"/>
        <w:rPr>
          <w:sz w:val="26"/>
          <w:szCs w:val="26"/>
        </w:rPr>
      </w:pPr>
      <w:proofErr w:type="spellStart"/>
      <w:r>
        <w:rPr>
          <w:spacing w:val="-1"/>
          <w:sz w:val="26"/>
          <w:szCs w:val="26"/>
        </w:rPr>
        <w:lastRenderedPageBreak/>
        <w:t>Trên</w:t>
      </w:r>
      <w:proofErr w:type="spellEnd"/>
      <w:r>
        <w:rPr>
          <w:spacing w:val="-1"/>
          <w:sz w:val="26"/>
          <w:szCs w:val="26"/>
        </w:rPr>
        <w:t xml:space="preserve"> </w:t>
      </w:r>
      <w:proofErr w:type="spellStart"/>
      <w:r>
        <w:rPr>
          <w:spacing w:val="-1"/>
          <w:sz w:val="26"/>
          <w:szCs w:val="26"/>
        </w:rPr>
        <w:t>thực</w:t>
      </w:r>
      <w:proofErr w:type="spellEnd"/>
      <w:r>
        <w:rPr>
          <w:spacing w:val="-1"/>
          <w:sz w:val="26"/>
          <w:szCs w:val="26"/>
        </w:rPr>
        <w:t xml:space="preserve"> </w:t>
      </w:r>
      <w:proofErr w:type="spellStart"/>
      <w:r>
        <w:rPr>
          <w:spacing w:val="-1"/>
          <w:sz w:val="26"/>
          <w:szCs w:val="26"/>
        </w:rPr>
        <w:t>tê</w:t>
      </w:r>
      <w:proofErr w:type="spellEnd"/>
      <w:r>
        <w:rPr>
          <w:spacing w:val="-1"/>
          <w:sz w:val="26"/>
          <w:szCs w:val="26"/>
        </w:rPr>
        <w:t xml:space="preserve">́, </w:t>
      </w:r>
      <w:proofErr w:type="spellStart"/>
      <w:r>
        <w:rPr>
          <w:spacing w:val="-1"/>
          <w:sz w:val="26"/>
          <w:szCs w:val="26"/>
        </w:rPr>
        <w:t>với</w:t>
      </w:r>
      <w:proofErr w:type="spellEnd"/>
      <w:r>
        <w:rPr>
          <w:spacing w:val="-1"/>
          <w:sz w:val="26"/>
          <w:szCs w:val="26"/>
        </w:rPr>
        <w:t xml:space="preserve"> </w:t>
      </w:r>
      <w:proofErr w:type="spellStart"/>
      <w:r>
        <w:rPr>
          <w:spacing w:val="-1"/>
          <w:sz w:val="26"/>
          <w:szCs w:val="26"/>
        </w:rPr>
        <w:t>một</w:t>
      </w:r>
      <w:proofErr w:type="spellEnd"/>
      <w:r>
        <w:rPr>
          <w:spacing w:val="-1"/>
          <w:sz w:val="26"/>
          <w:szCs w:val="26"/>
        </w:rPr>
        <w:t xml:space="preserve"> pixel (</w:t>
      </w:r>
      <w:proofErr w:type="spellStart"/>
      <w:r>
        <w:rPr>
          <w:spacing w:val="-1"/>
          <w:sz w:val="26"/>
          <w:szCs w:val="26"/>
        </w:rPr>
        <w:t>x,y</w:t>
      </w:r>
      <w:proofErr w:type="spellEnd"/>
      <w:r>
        <w:rPr>
          <w:spacing w:val="-1"/>
          <w:sz w:val="26"/>
          <w:szCs w:val="26"/>
        </w:rPr>
        <w:t>), Laplacian L(</w:t>
      </w:r>
      <w:proofErr w:type="spellStart"/>
      <w:r>
        <w:rPr>
          <w:spacing w:val="-1"/>
          <w:sz w:val="26"/>
          <w:szCs w:val="26"/>
        </w:rPr>
        <w:t>x,y</w:t>
      </w:r>
      <w:proofErr w:type="spellEnd"/>
      <w:r>
        <w:rPr>
          <w:spacing w:val="-1"/>
          <w:sz w:val="26"/>
          <w:szCs w:val="26"/>
        </w:rPr>
        <w:t xml:space="preserve">) </w:t>
      </w:r>
      <w:proofErr w:type="spellStart"/>
      <w:r>
        <w:rPr>
          <w:spacing w:val="-1"/>
          <w:sz w:val="26"/>
          <w:szCs w:val="26"/>
        </w:rPr>
        <w:t>của</w:t>
      </w:r>
      <w:proofErr w:type="spellEnd"/>
      <w:r>
        <w:rPr>
          <w:spacing w:val="-1"/>
          <w:sz w:val="26"/>
          <w:szCs w:val="26"/>
        </w:rPr>
        <w:t xml:space="preserve"> </w:t>
      </w:r>
      <w:proofErr w:type="spellStart"/>
      <w:r>
        <w:rPr>
          <w:spacing w:val="-1"/>
          <w:sz w:val="26"/>
          <w:szCs w:val="26"/>
        </w:rPr>
        <w:t>một</w:t>
      </w:r>
      <w:proofErr w:type="spellEnd"/>
      <w:r>
        <w:rPr>
          <w:spacing w:val="-1"/>
          <w:sz w:val="26"/>
          <w:szCs w:val="26"/>
        </w:rPr>
        <w:t xml:space="preserve"> </w:t>
      </w:r>
      <w:proofErr w:type="spellStart"/>
      <w:r>
        <w:rPr>
          <w:spacing w:val="-1"/>
          <w:sz w:val="26"/>
          <w:szCs w:val="26"/>
        </w:rPr>
        <w:t>hình</w:t>
      </w:r>
      <w:proofErr w:type="spellEnd"/>
      <w:r>
        <w:rPr>
          <w:spacing w:val="-1"/>
          <w:sz w:val="26"/>
          <w:szCs w:val="26"/>
        </w:rPr>
        <w:t xml:space="preserve"> </w:t>
      </w:r>
      <w:proofErr w:type="spellStart"/>
      <w:r>
        <w:rPr>
          <w:spacing w:val="-1"/>
          <w:sz w:val="26"/>
          <w:szCs w:val="26"/>
        </w:rPr>
        <w:t>ảnh</w:t>
      </w:r>
      <w:proofErr w:type="spellEnd"/>
      <w:r>
        <w:rPr>
          <w:spacing w:val="-1"/>
          <w:sz w:val="26"/>
          <w:szCs w:val="26"/>
        </w:rPr>
        <w:t xml:space="preserve"> có </w:t>
      </w:r>
      <w:proofErr w:type="spellStart"/>
      <w:r>
        <w:rPr>
          <w:spacing w:val="-1"/>
          <w:sz w:val="26"/>
          <w:szCs w:val="26"/>
        </w:rPr>
        <w:t>gia</w:t>
      </w:r>
      <w:proofErr w:type="spellEnd"/>
      <w:r>
        <w:rPr>
          <w:spacing w:val="-1"/>
          <w:sz w:val="26"/>
          <w:szCs w:val="26"/>
        </w:rPr>
        <w:t xml:space="preserve">́ trị </w:t>
      </w:r>
      <w:proofErr w:type="spellStart"/>
      <w:r>
        <w:rPr>
          <w:spacing w:val="-1"/>
          <w:sz w:val="26"/>
          <w:szCs w:val="26"/>
        </w:rPr>
        <w:t>cường</w:t>
      </w:r>
      <w:proofErr w:type="spellEnd"/>
      <w:r>
        <w:rPr>
          <w:spacing w:val="-1"/>
          <w:sz w:val="26"/>
          <w:szCs w:val="26"/>
        </w:rPr>
        <w:t xml:space="preserve"> </w:t>
      </w:r>
      <w:proofErr w:type="spellStart"/>
      <w:r>
        <w:rPr>
          <w:spacing w:val="-1"/>
          <w:sz w:val="26"/>
          <w:szCs w:val="26"/>
        </w:rPr>
        <w:t>đô</w:t>
      </w:r>
      <w:proofErr w:type="spellEnd"/>
      <w:r>
        <w:rPr>
          <w:spacing w:val="-1"/>
          <w:sz w:val="26"/>
          <w:szCs w:val="26"/>
        </w:rPr>
        <w:t xml:space="preserve">̣ </w:t>
      </w:r>
      <m:oMath>
        <m:sSub>
          <m:sSubPr>
            <m:ctrlPr>
              <w:rPr>
                <w:rFonts w:ascii="Cambria Math" w:eastAsia="Verdana" w:hAnsi="Cambria Math"/>
                <w:sz w:val="26"/>
                <w:szCs w:val="26"/>
              </w:rPr>
            </m:ctrlPr>
          </m:sSubPr>
          <m:e>
            <m:r>
              <w:rPr>
                <w:rFonts w:ascii="Cambria Math" w:eastAsia="Verdana" w:hAnsi="Cambria Math"/>
                <w:sz w:val="26"/>
                <w:szCs w:val="26"/>
              </w:rPr>
              <m:t>I</m:t>
            </m:r>
          </m:e>
          <m:sub>
            <m:r>
              <w:rPr>
                <w:rFonts w:ascii="Cambria Math" w:eastAsia="Verdana" w:hAnsi="Cambria Math"/>
                <w:sz w:val="26"/>
                <w:szCs w:val="26"/>
              </w:rPr>
              <m:t>i</m:t>
            </m:r>
          </m:sub>
        </m:sSub>
      </m:oMath>
      <w:r>
        <w:rPr>
          <w:sz w:val="26"/>
          <w:szCs w:val="26"/>
        </w:rPr>
        <w:t xml:space="preserve"> có thể được biểu diễn bằng công thức toán học sau:</w:t>
      </w:r>
    </w:p>
    <w:p w14:paraId="69BFEA1A" w14:textId="77777777" w:rsidR="00523AD0" w:rsidRDefault="00523AD0" w:rsidP="00B22868">
      <w:pPr>
        <w:spacing w:line="372" w:lineRule="auto"/>
        <w:ind w:right="-1"/>
        <w:jc w:val="both"/>
        <w:rPr>
          <w:sz w:val="26"/>
          <w:szCs w:val="26"/>
        </w:rPr>
      </w:pPr>
    </w:p>
    <w:p w14:paraId="64FDEB53" w14:textId="3BC284C7" w:rsidR="00523AD0" w:rsidRPr="00523AD0" w:rsidRDefault="00523AD0" w:rsidP="00523AD0">
      <w:pPr>
        <w:spacing w:line="372" w:lineRule="auto"/>
        <w:ind w:right="-1" w:firstLine="567"/>
        <w:jc w:val="both"/>
        <w:rPr>
          <w:sz w:val="26"/>
          <w:szCs w:val="26"/>
        </w:rPr>
      </w:pPr>
      <m:oMathPara>
        <m:oMath>
          <m:r>
            <w:rPr>
              <w:rFonts w:ascii="Cambria Math" w:hAnsi="Cambria Math"/>
              <w:sz w:val="26"/>
              <w:szCs w:val="26"/>
            </w:rPr>
            <m:t>L</m:t>
          </m:r>
          <m:d>
            <m:dPr>
              <m:ctrlPr>
                <w:rPr>
                  <w:rFonts w:ascii="Cambria Math" w:hAnsi="Cambria Math"/>
                  <w:i/>
                  <w:sz w:val="26"/>
                  <w:szCs w:val="26"/>
                </w:rPr>
              </m:ctrlPr>
            </m:dPr>
            <m:e>
              <m:r>
                <w:rPr>
                  <w:rFonts w:ascii="Cambria Math" w:hAnsi="Cambria Math"/>
                  <w:sz w:val="26"/>
                  <w:szCs w:val="26"/>
                </w:rPr>
                <m:t>x,y</m:t>
              </m:r>
            </m:e>
          </m:d>
          <m: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I</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den>
          </m:f>
          <m: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I</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2</m:t>
                  </m:r>
                </m:sup>
              </m:sSup>
            </m:den>
          </m:f>
        </m:oMath>
      </m:oMathPara>
    </w:p>
    <w:p w14:paraId="6BAB4902" w14:textId="77777777" w:rsidR="00523AD0" w:rsidRPr="00B22868" w:rsidRDefault="00523AD0" w:rsidP="00523AD0">
      <w:pPr>
        <w:spacing w:line="372" w:lineRule="auto"/>
        <w:ind w:right="-1" w:firstLine="567"/>
        <w:jc w:val="both"/>
        <w:rPr>
          <w:spacing w:val="-1"/>
          <w:sz w:val="26"/>
          <w:szCs w:val="26"/>
        </w:rPr>
      </w:pPr>
    </w:p>
    <w:p w14:paraId="4844FBE8" w14:textId="4AA11B29" w:rsidR="00B22868" w:rsidRDefault="00523AD0" w:rsidP="00B22868">
      <w:pPr>
        <w:spacing w:line="372" w:lineRule="auto"/>
        <w:ind w:right="-1"/>
        <w:jc w:val="both"/>
        <w:rPr>
          <w:spacing w:val="-1"/>
          <w:sz w:val="26"/>
          <w:szCs w:val="26"/>
        </w:rPr>
      </w:pPr>
      <w:proofErr w:type="spellStart"/>
      <w:r w:rsidRPr="00523AD0">
        <w:rPr>
          <w:spacing w:val="-1"/>
          <w:sz w:val="26"/>
          <w:szCs w:val="26"/>
        </w:rPr>
        <w:t>Giống</w:t>
      </w:r>
      <w:proofErr w:type="spellEnd"/>
      <w:r w:rsidRPr="00523AD0">
        <w:rPr>
          <w:spacing w:val="-1"/>
          <w:sz w:val="26"/>
          <w:szCs w:val="26"/>
        </w:rPr>
        <w:t xml:space="preserve"> </w:t>
      </w:r>
      <w:proofErr w:type="spellStart"/>
      <w:r w:rsidRPr="00523AD0">
        <w:rPr>
          <w:spacing w:val="-1"/>
          <w:sz w:val="26"/>
          <w:szCs w:val="26"/>
        </w:rPr>
        <w:t>như</w:t>
      </w:r>
      <w:proofErr w:type="spellEnd"/>
      <w:r w:rsidRPr="00523AD0">
        <w:rPr>
          <w:spacing w:val="-1"/>
          <w:sz w:val="26"/>
          <w:szCs w:val="26"/>
        </w:rPr>
        <w:t xml:space="preserve"> </w:t>
      </w:r>
      <w:proofErr w:type="spellStart"/>
      <w:r w:rsidRPr="00523AD0">
        <w:rPr>
          <w:spacing w:val="-1"/>
          <w:sz w:val="26"/>
          <w:szCs w:val="26"/>
        </w:rPr>
        <w:t>trong</w:t>
      </w:r>
      <w:proofErr w:type="spellEnd"/>
      <w:r w:rsidRPr="00523AD0">
        <w:rPr>
          <w:spacing w:val="-1"/>
          <w:sz w:val="26"/>
          <w:szCs w:val="26"/>
        </w:rPr>
        <w:t xml:space="preserve"> </w:t>
      </w:r>
      <w:proofErr w:type="spellStart"/>
      <w:r w:rsidRPr="00523AD0">
        <w:rPr>
          <w:spacing w:val="-1"/>
          <w:sz w:val="26"/>
          <w:szCs w:val="26"/>
        </w:rPr>
        <w:t>trường</w:t>
      </w:r>
      <w:proofErr w:type="spellEnd"/>
      <w:r w:rsidRPr="00523AD0">
        <w:rPr>
          <w:spacing w:val="-1"/>
          <w:sz w:val="26"/>
          <w:szCs w:val="26"/>
        </w:rPr>
        <w:t xml:space="preserve"> </w:t>
      </w:r>
      <w:proofErr w:type="spellStart"/>
      <w:r w:rsidRPr="00523AD0">
        <w:rPr>
          <w:spacing w:val="-1"/>
          <w:sz w:val="26"/>
          <w:szCs w:val="26"/>
        </w:rPr>
        <w:t>hợp</w:t>
      </w:r>
      <w:proofErr w:type="spellEnd"/>
      <w:r w:rsidRPr="00523AD0">
        <w:rPr>
          <w:spacing w:val="-1"/>
          <w:sz w:val="26"/>
          <w:szCs w:val="26"/>
        </w:rPr>
        <w:t xml:space="preserve"> </w:t>
      </w:r>
      <w:proofErr w:type="spellStart"/>
      <w:r w:rsidRPr="00523AD0">
        <w:rPr>
          <w:spacing w:val="-1"/>
          <w:sz w:val="26"/>
          <w:szCs w:val="26"/>
        </w:rPr>
        <w:t>của</w:t>
      </w:r>
      <w:proofErr w:type="spellEnd"/>
      <w:r w:rsidRPr="00523AD0">
        <w:rPr>
          <w:spacing w:val="-1"/>
          <w:sz w:val="26"/>
          <w:szCs w:val="26"/>
        </w:rPr>
        <w:t xml:space="preserve"> </w:t>
      </w:r>
      <w:proofErr w:type="spellStart"/>
      <w:r w:rsidRPr="00523AD0">
        <w:rPr>
          <w:spacing w:val="-1"/>
          <w:sz w:val="26"/>
          <w:szCs w:val="26"/>
        </w:rPr>
        <w:t>Toán</w:t>
      </w:r>
      <w:proofErr w:type="spellEnd"/>
      <w:r w:rsidRPr="00523AD0">
        <w:rPr>
          <w:spacing w:val="-1"/>
          <w:sz w:val="26"/>
          <w:szCs w:val="26"/>
        </w:rPr>
        <w:t xml:space="preserve"> </w:t>
      </w:r>
      <w:proofErr w:type="spellStart"/>
      <w:r w:rsidRPr="00523AD0">
        <w:rPr>
          <w:spacing w:val="-1"/>
          <w:sz w:val="26"/>
          <w:szCs w:val="26"/>
        </w:rPr>
        <w:t>tử</w:t>
      </w:r>
      <w:proofErr w:type="spellEnd"/>
      <w:r w:rsidRPr="00523AD0">
        <w:rPr>
          <w:spacing w:val="-1"/>
          <w:sz w:val="26"/>
          <w:szCs w:val="26"/>
        </w:rPr>
        <w:t xml:space="preserve"> Sobel, </w:t>
      </w:r>
      <w:proofErr w:type="spellStart"/>
      <w:r w:rsidRPr="00523AD0">
        <w:rPr>
          <w:spacing w:val="-1"/>
          <w:sz w:val="26"/>
          <w:szCs w:val="26"/>
        </w:rPr>
        <w:t>chúng</w:t>
      </w:r>
      <w:proofErr w:type="spellEnd"/>
      <w:r w:rsidRPr="00523AD0">
        <w:rPr>
          <w:spacing w:val="-1"/>
          <w:sz w:val="26"/>
          <w:szCs w:val="26"/>
        </w:rPr>
        <w:t xml:space="preserve"> ta </w:t>
      </w:r>
      <w:proofErr w:type="spellStart"/>
      <w:r w:rsidRPr="00523AD0">
        <w:rPr>
          <w:spacing w:val="-1"/>
          <w:sz w:val="26"/>
          <w:szCs w:val="26"/>
        </w:rPr>
        <w:t>không</w:t>
      </w:r>
      <w:proofErr w:type="spellEnd"/>
      <w:r w:rsidRPr="00523AD0">
        <w:rPr>
          <w:spacing w:val="-1"/>
          <w:sz w:val="26"/>
          <w:szCs w:val="26"/>
        </w:rPr>
        <w:t xml:space="preserve"> </w:t>
      </w:r>
      <w:proofErr w:type="spellStart"/>
      <w:r w:rsidRPr="00523AD0">
        <w:rPr>
          <w:spacing w:val="-1"/>
          <w:sz w:val="26"/>
          <w:szCs w:val="26"/>
        </w:rPr>
        <w:t>thể</w:t>
      </w:r>
      <w:proofErr w:type="spellEnd"/>
      <w:r w:rsidRPr="00523AD0">
        <w:rPr>
          <w:spacing w:val="-1"/>
          <w:sz w:val="26"/>
          <w:szCs w:val="26"/>
        </w:rPr>
        <w:t xml:space="preserve"> </w:t>
      </w:r>
      <w:proofErr w:type="spellStart"/>
      <w:r w:rsidRPr="00523AD0">
        <w:rPr>
          <w:spacing w:val="-1"/>
          <w:sz w:val="26"/>
          <w:szCs w:val="26"/>
        </w:rPr>
        <w:t>tính</w:t>
      </w:r>
      <w:proofErr w:type="spellEnd"/>
      <w:r w:rsidRPr="00523AD0">
        <w:rPr>
          <w:spacing w:val="-1"/>
          <w:sz w:val="26"/>
          <w:szCs w:val="26"/>
        </w:rPr>
        <w:t xml:space="preserve"> </w:t>
      </w:r>
      <w:proofErr w:type="spellStart"/>
      <w:r w:rsidRPr="00523AD0">
        <w:rPr>
          <w:spacing w:val="-1"/>
          <w:sz w:val="26"/>
          <w:szCs w:val="26"/>
        </w:rPr>
        <w:t>đạo</w:t>
      </w:r>
      <w:proofErr w:type="spellEnd"/>
      <w:r w:rsidRPr="00523AD0">
        <w:rPr>
          <w:spacing w:val="-1"/>
          <w:sz w:val="26"/>
          <w:szCs w:val="26"/>
        </w:rPr>
        <w:t xml:space="preserve"> </w:t>
      </w:r>
      <w:proofErr w:type="spellStart"/>
      <w:r w:rsidRPr="00523AD0">
        <w:rPr>
          <w:spacing w:val="-1"/>
          <w:sz w:val="26"/>
          <w:szCs w:val="26"/>
        </w:rPr>
        <w:t>hàm</w:t>
      </w:r>
      <w:proofErr w:type="spellEnd"/>
      <w:r w:rsidRPr="00523AD0">
        <w:rPr>
          <w:spacing w:val="-1"/>
          <w:sz w:val="26"/>
          <w:szCs w:val="26"/>
        </w:rPr>
        <w:t xml:space="preserve"> </w:t>
      </w:r>
      <w:proofErr w:type="spellStart"/>
      <w:r w:rsidRPr="00523AD0">
        <w:rPr>
          <w:spacing w:val="-1"/>
          <w:sz w:val="26"/>
          <w:szCs w:val="26"/>
        </w:rPr>
        <w:t>bậc</w:t>
      </w:r>
      <w:proofErr w:type="spellEnd"/>
      <w:r w:rsidRPr="00523AD0">
        <w:rPr>
          <w:spacing w:val="-1"/>
          <w:sz w:val="26"/>
          <w:szCs w:val="26"/>
        </w:rPr>
        <w:t xml:space="preserve"> </w:t>
      </w:r>
      <w:proofErr w:type="spellStart"/>
      <w:r w:rsidRPr="00523AD0">
        <w:rPr>
          <w:spacing w:val="-1"/>
          <w:sz w:val="26"/>
          <w:szCs w:val="26"/>
        </w:rPr>
        <w:t>hai</w:t>
      </w:r>
      <w:proofErr w:type="spellEnd"/>
      <w:r w:rsidRPr="00523AD0">
        <w:rPr>
          <w:spacing w:val="-1"/>
          <w:sz w:val="26"/>
          <w:szCs w:val="26"/>
        </w:rPr>
        <w:t xml:space="preserve"> </w:t>
      </w:r>
      <w:proofErr w:type="spellStart"/>
      <w:r w:rsidRPr="00523AD0">
        <w:rPr>
          <w:spacing w:val="-1"/>
          <w:sz w:val="26"/>
          <w:szCs w:val="26"/>
        </w:rPr>
        <w:t>trực</w:t>
      </w:r>
      <w:proofErr w:type="spellEnd"/>
      <w:r w:rsidRPr="00523AD0">
        <w:rPr>
          <w:spacing w:val="-1"/>
          <w:sz w:val="26"/>
          <w:szCs w:val="26"/>
        </w:rPr>
        <w:t xml:space="preserve"> </w:t>
      </w:r>
      <w:proofErr w:type="spellStart"/>
      <w:r w:rsidRPr="00523AD0">
        <w:rPr>
          <w:spacing w:val="-1"/>
          <w:sz w:val="26"/>
          <w:szCs w:val="26"/>
        </w:rPr>
        <w:t>tiếp</w:t>
      </w:r>
      <w:proofErr w:type="spellEnd"/>
      <w:r w:rsidRPr="00523AD0">
        <w:rPr>
          <w:spacing w:val="-1"/>
          <w:sz w:val="26"/>
          <w:szCs w:val="26"/>
        </w:rPr>
        <w:t xml:space="preserve"> </w:t>
      </w:r>
      <w:proofErr w:type="spellStart"/>
      <w:r w:rsidRPr="00523AD0">
        <w:rPr>
          <w:spacing w:val="-1"/>
          <w:sz w:val="26"/>
          <w:szCs w:val="26"/>
        </w:rPr>
        <w:t>vì</w:t>
      </w:r>
      <w:proofErr w:type="spellEnd"/>
      <w:r w:rsidRPr="00523AD0">
        <w:rPr>
          <w:spacing w:val="-1"/>
          <w:sz w:val="26"/>
          <w:szCs w:val="26"/>
        </w:rPr>
        <w:t xml:space="preserve"> </w:t>
      </w:r>
      <w:proofErr w:type="spellStart"/>
      <w:r w:rsidRPr="00523AD0">
        <w:rPr>
          <w:spacing w:val="-1"/>
          <w:sz w:val="26"/>
          <w:szCs w:val="26"/>
        </w:rPr>
        <w:t>các</w:t>
      </w:r>
      <w:proofErr w:type="spellEnd"/>
      <w:r w:rsidRPr="00523AD0">
        <w:rPr>
          <w:spacing w:val="-1"/>
          <w:sz w:val="26"/>
          <w:szCs w:val="26"/>
        </w:rPr>
        <w:t xml:space="preserve"> pixel </w:t>
      </w:r>
      <w:proofErr w:type="spellStart"/>
      <w:r w:rsidRPr="00523AD0">
        <w:rPr>
          <w:spacing w:val="-1"/>
          <w:sz w:val="26"/>
          <w:szCs w:val="26"/>
        </w:rPr>
        <w:t>trong</w:t>
      </w:r>
      <w:proofErr w:type="spellEnd"/>
      <w:r w:rsidRPr="00523AD0">
        <w:rPr>
          <w:spacing w:val="-1"/>
          <w:sz w:val="26"/>
          <w:szCs w:val="26"/>
        </w:rPr>
        <w:t xml:space="preserve"> </w:t>
      </w:r>
      <w:proofErr w:type="spellStart"/>
      <w:r w:rsidRPr="00523AD0">
        <w:rPr>
          <w:spacing w:val="-1"/>
          <w:sz w:val="26"/>
          <w:szCs w:val="26"/>
        </w:rPr>
        <w:t>ảnh</w:t>
      </w:r>
      <w:proofErr w:type="spellEnd"/>
      <w:r w:rsidRPr="00523AD0">
        <w:rPr>
          <w:spacing w:val="-1"/>
          <w:sz w:val="26"/>
          <w:szCs w:val="26"/>
        </w:rPr>
        <w:t xml:space="preserve"> </w:t>
      </w:r>
      <w:proofErr w:type="spellStart"/>
      <w:r w:rsidRPr="00523AD0">
        <w:rPr>
          <w:spacing w:val="-1"/>
          <w:sz w:val="26"/>
          <w:szCs w:val="26"/>
        </w:rPr>
        <w:t>là</w:t>
      </w:r>
      <w:proofErr w:type="spellEnd"/>
      <w:r w:rsidRPr="00523AD0">
        <w:rPr>
          <w:spacing w:val="-1"/>
          <w:sz w:val="26"/>
          <w:szCs w:val="26"/>
        </w:rPr>
        <w:t xml:space="preserve"> </w:t>
      </w:r>
      <w:proofErr w:type="spellStart"/>
      <w:r w:rsidRPr="00523AD0">
        <w:rPr>
          <w:spacing w:val="-1"/>
          <w:sz w:val="26"/>
          <w:szCs w:val="26"/>
        </w:rPr>
        <w:t>rời</w:t>
      </w:r>
      <w:proofErr w:type="spellEnd"/>
      <w:r w:rsidRPr="00523AD0">
        <w:rPr>
          <w:spacing w:val="-1"/>
          <w:sz w:val="26"/>
          <w:szCs w:val="26"/>
        </w:rPr>
        <w:t xml:space="preserve"> </w:t>
      </w:r>
      <w:proofErr w:type="spellStart"/>
      <w:r w:rsidRPr="00523AD0">
        <w:rPr>
          <w:spacing w:val="-1"/>
          <w:sz w:val="26"/>
          <w:szCs w:val="26"/>
        </w:rPr>
        <w:t>rạc</w:t>
      </w:r>
      <w:proofErr w:type="spellEnd"/>
      <w:r w:rsidRPr="00523AD0">
        <w:rPr>
          <w:spacing w:val="-1"/>
          <w:sz w:val="26"/>
          <w:szCs w:val="26"/>
        </w:rPr>
        <w:t xml:space="preserve">. </w:t>
      </w:r>
      <w:proofErr w:type="spellStart"/>
      <w:r w:rsidRPr="00523AD0">
        <w:rPr>
          <w:spacing w:val="-1"/>
          <w:sz w:val="26"/>
          <w:szCs w:val="26"/>
        </w:rPr>
        <w:t>Chúng</w:t>
      </w:r>
      <w:proofErr w:type="spellEnd"/>
      <w:r w:rsidRPr="00523AD0">
        <w:rPr>
          <w:spacing w:val="-1"/>
          <w:sz w:val="26"/>
          <w:szCs w:val="26"/>
        </w:rPr>
        <w:t xml:space="preserve"> ta </w:t>
      </w:r>
      <w:proofErr w:type="spellStart"/>
      <w:r w:rsidRPr="00523AD0">
        <w:rPr>
          <w:spacing w:val="-1"/>
          <w:sz w:val="26"/>
          <w:szCs w:val="26"/>
        </w:rPr>
        <w:t>cần</w:t>
      </w:r>
      <w:proofErr w:type="spellEnd"/>
      <w:r w:rsidRPr="00523AD0">
        <w:rPr>
          <w:spacing w:val="-1"/>
          <w:sz w:val="26"/>
          <w:szCs w:val="26"/>
        </w:rPr>
        <w:t xml:space="preserve"> </w:t>
      </w:r>
      <w:proofErr w:type="spellStart"/>
      <w:r w:rsidRPr="00523AD0">
        <w:rPr>
          <w:spacing w:val="-1"/>
          <w:sz w:val="26"/>
          <w:szCs w:val="26"/>
        </w:rPr>
        <w:t>phải</w:t>
      </w:r>
      <w:proofErr w:type="spellEnd"/>
      <w:r w:rsidRPr="00523AD0">
        <w:rPr>
          <w:spacing w:val="-1"/>
          <w:sz w:val="26"/>
          <w:szCs w:val="26"/>
        </w:rPr>
        <w:t xml:space="preserve"> </w:t>
      </w:r>
      <w:proofErr w:type="spellStart"/>
      <w:r w:rsidRPr="00523AD0">
        <w:rPr>
          <w:spacing w:val="-1"/>
          <w:sz w:val="26"/>
          <w:szCs w:val="26"/>
        </w:rPr>
        <w:t>xấp</w:t>
      </w:r>
      <w:proofErr w:type="spellEnd"/>
      <w:r w:rsidRPr="00523AD0">
        <w:rPr>
          <w:spacing w:val="-1"/>
          <w:sz w:val="26"/>
          <w:szCs w:val="26"/>
        </w:rPr>
        <w:t xml:space="preserve"> </w:t>
      </w:r>
      <w:proofErr w:type="spellStart"/>
      <w:r w:rsidRPr="00523AD0">
        <w:rPr>
          <w:spacing w:val="-1"/>
          <w:sz w:val="26"/>
          <w:szCs w:val="26"/>
        </w:rPr>
        <w:t>xỉ</w:t>
      </w:r>
      <w:proofErr w:type="spellEnd"/>
      <w:r w:rsidRPr="00523AD0">
        <w:rPr>
          <w:spacing w:val="-1"/>
          <w:sz w:val="26"/>
          <w:szCs w:val="26"/>
        </w:rPr>
        <w:t xml:space="preserve"> </w:t>
      </w:r>
      <w:proofErr w:type="spellStart"/>
      <w:r w:rsidRPr="00523AD0">
        <w:rPr>
          <w:spacing w:val="-1"/>
          <w:sz w:val="26"/>
          <w:szCs w:val="26"/>
        </w:rPr>
        <w:t>nó</w:t>
      </w:r>
      <w:proofErr w:type="spellEnd"/>
      <w:r w:rsidRPr="00523AD0">
        <w:rPr>
          <w:spacing w:val="-1"/>
          <w:sz w:val="26"/>
          <w:szCs w:val="26"/>
        </w:rPr>
        <w:t xml:space="preserve"> </w:t>
      </w:r>
      <w:proofErr w:type="spellStart"/>
      <w:r w:rsidRPr="00523AD0">
        <w:rPr>
          <w:spacing w:val="-1"/>
          <w:sz w:val="26"/>
          <w:szCs w:val="26"/>
        </w:rPr>
        <w:t>bằng</w:t>
      </w:r>
      <w:proofErr w:type="spellEnd"/>
      <w:r w:rsidRPr="00523AD0">
        <w:rPr>
          <w:spacing w:val="-1"/>
          <w:sz w:val="26"/>
          <w:szCs w:val="26"/>
        </w:rPr>
        <w:t xml:space="preserve"> </w:t>
      </w:r>
      <w:proofErr w:type="spellStart"/>
      <w:r w:rsidRPr="00523AD0">
        <w:rPr>
          <w:spacing w:val="-1"/>
          <w:sz w:val="26"/>
          <w:szCs w:val="26"/>
        </w:rPr>
        <w:t>cách</w:t>
      </w:r>
      <w:proofErr w:type="spellEnd"/>
      <w:r w:rsidRPr="00523AD0">
        <w:rPr>
          <w:spacing w:val="-1"/>
          <w:sz w:val="26"/>
          <w:szCs w:val="26"/>
        </w:rPr>
        <w:t xml:space="preserve"> </w:t>
      </w:r>
      <w:proofErr w:type="spellStart"/>
      <w:r w:rsidRPr="00523AD0">
        <w:rPr>
          <w:spacing w:val="-1"/>
          <w:sz w:val="26"/>
          <w:szCs w:val="26"/>
        </w:rPr>
        <w:t>sử</w:t>
      </w:r>
      <w:proofErr w:type="spellEnd"/>
      <w:r w:rsidRPr="00523AD0">
        <w:rPr>
          <w:spacing w:val="-1"/>
          <w:sz w:val="26"/>
          <w:szCs w:val="26"/>
        </w:rPr>
        <w:t xml:space="preserve"> </w:t>
      </w:r>
      <w:proofErr w:type="spellStart"/>
      <w:r w:rsidRPr="00523AD0">
        <w:rPr>
          <w:spacing w:val="-1"/>
          <w:sz w:val="26"/>
          <w:szCs w:val="26"/>
        </w:rPr>
        <w:t>dụng</w:t>
      </w:r>
      <w:proofErr w:type="spellEnd"/>
      <w:r w:rsidRPr="00523AD0">
        <w:rPr>
          <w:spacing w:val="-1"/>
          <w:sz w:val="26"/>
          <w:szCs w:val="26"/>
        </w:rPr>
        <w:t xml:space="preserve"> </w:t>
      </w:r>
      <w:proofErr w:type="spellStart"/>
      <w:r w:rsidRPr="00523AD0">
        <w:rPr>
          <w:spacing w:val="-1"/>
          <w:sz w:val="26"/>
          <w:szCs w:val="26"/>
        </w:rPr>
        <w:t>toán</w:t>
      </w:r>
      <w:proofErr w:type="spellEnd"/>
      <w:r w:rsidRPr="00523AD0">
        <w:rPr>
          <w:spacing w:val="-1"/>
          <w:sz w:val="26"/>
          <w:szCs w:val="26"/>
        </w:rPr>
        <w:t xml:space="preserve"> </w:t>
      </w:r>
      <w:proofErr w:type="spellStart"/>
      <w:r w:rsidRPr="00523AD0">
        <w:rPr>
          <w:spacing w:val="-1"/>
          <w:sz w:val="26"/>
          <w:szCs w:val="26"/>
        </w:rPr>
        <w:t>tử</w:t>
      </w:r>
      <w:proofErr w:type="spellEnd"/>
      <w:r w:rsidRPr="00523AD0">
        <w:rPr>
          <w:spacing w:val="-1"/>
          <w:sz w:val="26"/>
          <w:szCs w:val="26"/>
        </w:rPr>
        <w:t xml:space="preserve"> </w:t>
      </w:r>
      <w:proofErr w:type="spellStart"/>
      <w:r w:rsidRPr="00523AD0">
        <w:rPr>
          <w:spacing w:val="-1"/>
          <w:sz w:val="26"/>
          <w:szCs w:val="26"/>
        </w:rPr>
        <w:t>tích</w:t>
      </w:r>
      <w:proofErr w:type="spellEnd"/>
      <w:r w:rsidRPr="00523AD0">
        <w:rPr>
          <w:spacing w:val="-1"/>
          <w:sz w:val="26"/>
          <w:szCs w:val="26"/>
        </w:rPr>
        <w:t xml:space="preserve"> </w:t>
      </w:r>
      <w:proofErr w:type="spellStart"/>
      <w:r w:rsidRPr="00523AD0">
        <w:rPr>
          <w:spacing w:val="-1"/>
          <w:sz w:val="26"/>
          <w:szCs w:val="26"/>
        </w:rPr>
        <w:t>chập</w:t>
      </w:r>
      <w:proofErr w:type="spellEnd"/>
      <w:r w:rsidRPr="00523AD0">
        <w:rPr>
          <w:spacing w:val="-1"/>
          <w:sz w:val="26"/>
          <w:szCs w:val="26"/>
        </w:rPr>
        <w:t xml:space="preserve">. Hai </w:t>
      </w:r>
      <w:proofErr w:type="spellStart"/>
      <w:r w:rsidR="00E12D37">
        <w:rPr>
          <w:spacing w:val="-1"/>
          <w:sz w:val="26"/>
          <w:szCs w:val="26"/>
        </w:rPr>
        <w:t>bô</w:t>
      </w:r>
      <w:proofErr w:type="spellEnd"/>
      <w:r w:rsidR="00E12D37">
        <w:rPr>
          <w:spacing w:val="-1"/>
          <w:sz w:val="26"/>
          <w:szCs w:val="26"/>
        </w:rPr>
        <w:t xml:space="preserve">̣ </w:t>
      </w:r>
      <w:proofErr w:type="spellStart"/>
      <w:r w:rsidR="00E12D37">
        <w:rPr>
          <w:spacing w:val="-1"/>
          <w:sz w:val="26"/>
          <w:szCs w:val="26"/>
        </w:rPr>
        <w:t>lọc</w:t>
      </w:r>
      <w:proofErr w:type="spellEnd"/>
      <w:r w:rsidR="00E12D37">
        <w:rPr>
          <w:spacing w:val="-1"/>
          <w:sz w:val="26"/>
          <w:szCs w:val="26"/>
        </w:rPr>
        <w:t xml:space="preserve"> kernel</w:t>
      </w:r>
      <w:r>
        <w:rPr>
          <w:spacing w:val="-1"/>
          <w:sz w:val="26"/>
          <w:szCs w:val="26"/>
        </w:rPr>
        <w:t xml:space="preserve"> </w:t>
      </w:r>
      <w:proofErr w:type="spellStart"/>
      <w:r>
        <w:rPr>
          <w:spacing w:val="-1"/>
          <w:sz w:val="26"/>
          <w:szCs w:val="26"/>
        </w:rPr>
        <w:t>phô</w:t>
      </w:r>
      <w:proofErr w:type="spellEnd"/>
      <w:r>
        <w:rPr>
          <w:spacing w:val="-1"/>
          <w:sz w:val="26"/>
          <w:szCs w:val="26"/>
        </w:rPr>
        <w:t xml:space="preserve">̉ </w:t>
      </w:r>
      <w:proofErr w:type="spellStart"/>
      <w:r>
        <w:rPr>
          <w:spacing w:val="-1"/>
          <w:sz w:val="26"/>
          <w:szCs w:val="26"/>
        </w:rPr>
        <w:t>biến</w:t>
      </w:r>
      <w:proofErr w:type="spellEnd"/>
      <w:r>
        <w:rPr>
          <w:spacing w:val="-1"/>
          <w:sz w:val="26"/>
          <w:szCs w:val="26"/>
        </w:rPr>
        <w:t xml:space="preserve"> </w:t>
      </w:r>
      <w:proofErr w:type="spellStart"/>
      <w:r>
        <w:rPr>
          <w:spacing w:val="-1"/>
          <w:sz w:val="26"/>
          <w:szCs w:val="26"/>
        </w:rPr>
        <w:t>nhất</w:t>
      </w:r>
      <w:proofErr w:type="spellEnd"/>
      <w:r>
        <w:rPr>
          <w:spacing w:val="-1"/>
          <w:sz w:val="26"/>
          <w:szCs w:val="26"/>
        </w:rPr>
        <w:t xml:space="preserve"> là</w:t>
      </w:r>
      <w:r w:rsidRPr="00523AD0">
        <w:rPr>
          <w:spacing w:val="-1"/>
          <w:sz w:val="26"/>
          <w:szCs w:val="26"/>
        </w:rPr>
        <w:t>:</w:t>
      </w:r>
    </w:p>
    <w:p w14:paraId="5AF6C881" w14:textId="77777777" w:rsidR="00523AD0" w:rsidRDefault="00523AD0" w:rsidP="00B22868">
      <w:pPr>
        <w:spacing w:line="372" w:lineRule="auto"/>
        <w:ind w:right="-1"/>
        <w:jc w:val="both"/>
        <w:rPr>
          <w:spacing w:val="-1"/>
          <w:sz w:val="26"/>
          <w:szCs w:val="26"/>
        </w:rPr>
      </w:pPr>
    </w:p>
    <w:p w14:paraId="130BDE13" w14:textId="31E6BBCF" w:rsidR="00523AD0" w:rsidRDefault="00523AD0" w:rsidP="00523AD0">
      <w:pPr>
        <w:spacing w:line="372" w:lineRule="auto"/>
        <w:ind w:right="-1"/>
        <w:jc w:val="center"/>
        <w:rPr>
          <w:spacing w:val="-1"/>
          <w:sz w:val="26"/>
          <w:szCs w:val="26"/>
        </w:rPr>
      </w:pPr>
      <w:r>
        <w:rPr>
          <w:noProof/>
          <w:spacing w:val="-1"/>
          <w:sz w:val="26"/>
          <w:szCs w:val="26"/>
        </w:rPr>
        <w:drawing>
          <wp:inline distT="0" distB="0" distL="0" distR="0" wp14:anchorId="3002D3DC" wp14:editId="53A7D14E">
            <wp:extent cx="2434856" cy="1371600"/>
            <wp:effectExtent l="0" t="0" r="3810" b="0"/>
            <wp:docPr id="1232807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6387" cy="1372463"/>
                    </a:xfrm>
                    <a:prstGeom prst="rect">
                      <a:avLst/>
                    </a:prstGeom>
                    <a:noFill/>
                    <a:ln>
                      <a:noFill/>
                    </a:ln>
                  </pic:spPr>
                </pic:pic>
              </a:graphicData>
            </a:graphic>
          </wp:inline>
        </w:drawing>
      </w:r>
    </w:p>
    <w:p w14:paraId="05760828" w14:textId="07B57B6B" w:rsidR="00523AD0" w:rsidRDefault="00523AD0" w:rsidP="00523AD0">
      <w:pPr>
        <w:pStyle w:val="FigureCaption"/>
        <w:rPr>
          <w:lang w:val="en-US"/>
        </w:rPr>
      </w:pPr>
      <w:bookmarkStart w:id="111" w:name="_Toc182090951"/>
      <w:r w:rsidRPr="00AE2A07">
        <w:t>Hình</w:t>
      </w:r>
      <w:r w:rsidRPr="00523AD0">
        <w:t xml:space="preserve"> </w:t>
      </w:r>
      <w:r w:rsidRPr="00AE2A07">
        <w:t>2.</w:t>
      </w:r>
      <w:r w:rsidRPr="00523AD0">
        <w:t>1</w:t>
      </w:r>
      <w:r>
        <w:rPr>
          <w:lang w:val="en-US"/>
        </w:rPr>
        <w:t>6</w:t>
      </w:r>
      <w:r w:rsidRPr="00AE2A07">
        <w:t xml:space="preserve"> </w:t>
      </w:r>
      <w:r>
        <w:rPr>
          <w:lang w:val="en-US"/>
        </w:rPr>
        <w:t xml:space="preserve">Hai </w:t>
      </w:r>
      <w:r w:rsidR="00332050">
        <w:t>bộ lọc kernel</w:t>
      </w:r>
      <w:r w:rsidR="00332050">
        <w:rPr>
          <w:lang w:val="en-US"/>
        </w:rPr>
        <w:t xml:space="preserve"> </w:t>
      </w:r>
      <w:proofErr w:type="spellStart"/>
      <w:r>
        <w:rPr>
          <w:lang w:val="en-US"/>
        </w:rPr>
        <w:t>phô</w:t>
      </w:r>
      <w:proofErr w:type="spellEnd"/>
      <w:r>
        <w:rPr>
          <w:lang w:val="en-US"/>
        </w:rPr>
        <w:t xml:space="preserve">̉ </w:t>
      </w:r>
      <w:proofErr w:type="spellStart"/>
      <w:r>
        <w:rPr>
          <w:lang w:val="en-US"/>
        </w:rPr>
        <w:t>biến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xư</w:t>
      </w:r>
      <w:proofErr w:type="spellEnd"/>
      <w:r>
        <w:rPr>
          <w:lang w:val="en-US"/>
        </w:rPr>
        <w:t xml:space="preserve">̉ </w:t>
      </w:r>
      <w:proofErr w:type="spellStart"/>
      <w:r>
        <w:rPr>
          <w:lang w:val="en-US"/>
        </w:rPr>
        <w:t>ly</w:t>
      </w:r>
      <w:proofErr w:type="spellEnd"/>
      <w:r>
        <w:rPr>
          <w:lang w:val="en-US"/>
        </w:rPr>
        <w:t xml:space="preserve">́ </w:t>
      </w:r>
      <w:proofErr w:type="spellStart"/>
      <w:r>
        <w:rPr>
          <w:lang w:val="en-US"/>
        </w:rPr>
        <w:t>ảnh</w:t>
      </w:r>
      <w:proofErr w:type="spellEnd"/>
      <w:r>
        <w:rPr>
          <w:lang w:val="en-US"/>
        </w:rPr>
        <w:t xml:space="preserve"> </w:t>
      </w:r>
      <w:proofErr w:type="spellStart"/>
      <w:r>
        <w:rPr>
          <w:lang w:val="en-US"/>
        </w:rPr>
        <w:t>với</w:t>
      </w:r>
      <w:proofErr w:type="spellEnd"/>
      <w:r>
        <w:rPr>
          <w:lang w:val="en-US"/>
        </w:rPr>
        <w:t xml:space="preserve"> </w:t>
      </w:r>
      <w:proofErr w:type="spellStart"/>
      <w:r>
        <w:rPr>
          <w:lang w:val="en-US"/>
        </w:rPr>
        <w:t>LoG</w:t>
      </w:r>
      <w:bookmarkEnd w:id="111"/>
      <w:proofErr w:type="spellEnd"/>
    </w:p>
    <w:p w14:paraId="30EE3665" w14:textId="77777777" w:rsidR="00523AD0" w:rsidRPr="00B22868" w:rsidRDefault="00523AD0" w:rsidP="00523AD0"/>
    <w:p w14:paraId="6C39D612" w14:textId="4CA21541" w:rsidR="003F2D09" w:rsidRDefault="00523AD0" w:rsidP="00E24737">
      <w:pPr>
        <w:spacing w:line="372" w:lineRule="auto"/>
        <w:ind w:right="-1"/>
        <w:jc w:val="both"/>
        <w:rPr>
          <w:spacing w:val="-1"/>
          <w:sz w:val="26"/>
          <w:szCs w:val="26"/>
        </w:rPr>
      </w:pPr>
      <w:proofErr w:type="spellStart"/>
      <w:r w:rsidRPr="00523AD0">
        <w:rPr>
          <w:spacing w:val="-1"/>
          <w:sz w:val="26"/>
          <w:szCs w:val="26"/>
        </w:rPr>
        <w:t>Chỉ</w:t>
      </w:r>
      <w:proofErr w:type="spellEnd"/>
      <w:r w:rsidRPr="00523AD0">
        <w:rPr>
          <w:spacing w:val="-1"/>
          <w:sz w:val="26"/>
          <w:szCs w:val="26"/>
        </w:rPr>
        <w:t xml:space="preserve"> </w:t>
      </w:r>
      <w:proofErr w:type="spellStart"/>
      <w:r w:rsidRPr="00523AD0">
        <w:rPr>
          <w:spacing w:val="-1"/>
          <w:sz w:val="26"/>
          <w:szCs w:val="26"/>
        </w:rPr>
        <w:t>tính</w:t>
      </w:r>
      <w:proofErr w:type="spellEnd"/>
      <w:r w:rsidRPr="00523AD0">
        <w:rPr>
          <w:spacing w:val="-1"/>
          <w:sz w:val="26"/>
          <w:szCs w:val="26"/>
        </w:rPr>
        <w:t xml:space="preserve"> </w:t>
      </w:r>
      <w:proofErr w:type="spellStart"/>
      <w:r w:rsidRPr="00523AD0">
        <w:rPr>
          <w:spacing w:val="-1"/>
          <w:sz w:val="26"/>
          <w:szCs w:val="26"/>
        </w:rPr>
        <w:t>toán</w:t>
      </w:r>
      <w:proofErr w:type="spellEnd"/>
      <w:r w:rsidRPr="00523AD0">
        <w:rPr>
          <w:spacing w:val="-1"/>
          <w:sz w:val="26"/>
          <w:szCs w:val="26"/>
        </w:rPr>
        <w:t xml:space="preserve"> Laplacian </w:t>
      </w:r>
      <w:proofErr w:type="spellStart"/>
      <w:r w:rsidRPr="00523AD0">
        <w:rPr>
          <w:spacing w:val="-1"/>
          <w:sz w:val="26"/>
          <w:szCs w:val="26"/>
        </w:rPr>
        <w:t>sẽ</w:t>
      </w:r>
      <w:proofErr w:type="spellEnd"/>
      <w:r w:rsidRPr="00523AD0">
        <w:rPr>
          <w:spacing w:val="-1"/>
          <w:sz w:val="26"/>
          <w:szCs w:val="26"/>
        </w:rPr>
        <w:t xml:space="preserve"> </w:t>
      </w:r>
      <w:proofErr w:type="spellStart"/>
      <w:r w:rsidRPr="00523AD0">
        <w:rPr>
          <w:spacing w:val="-1"/>
          <w:sz w:val="26"/>
          <w:szCs w:val="26"/>
        </w:rPr>
        <w:t>tạo</w:t>
      </w:r>
      <w:proofErr w:type="spellEnd"/>
      <w:r w:rsidRPr="00523AD0">
        <w:rPr>
          <w:spacing w:val="-1"/>
          <w:sz w:val="26"/>
          <w:szCs w:val="26"/>
        </w:rPr>
        <w:t xml:space="preserve"> </w:t>
      </w:r>
      <w:proofErr w:type="spellStart"/>
      <w:r w:rsidRPr="00523AD0">
        <w:rPr>
          <w:spacing w:val="-1"/>
          <w:sz w:val="26"/>
          <w:szCs w:val="26"/>
        </w:rPr>
        <w:t>ra</w:t>
      </w:r>
      <w:proofErr w:type="spellEnd"/>
      <w:r w:rsidRPr="00523AD0">
        <w:rPr>
          <w:spacing w:val="-1"/>
          <w:sz w:val="26"/>
          <w:szCs w:val="26"/>
        </w:rPr>
        <w:t xml:space="preserve"> </w:t>
      </w:r>
      <w:proofErr w:type="spellStart"/>
      <w:r w:rsidRPr="00523AD0">
        <w:rPr>
          <w:spacing w:val="-1"/>
          <w:sz w:val="26"/>
          <w:szCs w:val="26"/>
        </w:rPr>
        <w:t>rất</w:t>
      </w:r>
      <w:proofErr w:type="spellEnd"/>
      <w:r w:rsidRPr="00523AD0">
        <w:rPr>
          <w:spacing w:val="-1"/>
          <w:sz w:val="26"/>
          <w:szCs w:val="26"/>
        </w:rPr>
        <w:t xml:space="preserve"> </w:t>
      </w:r>
      <w:proofErr w:type="spellStart"/>
      <w:r w:rsidRPr="00523AD0">
        <w:rPr>
          <w:spacing w:val="-1"/>
          <w:sz w:val="26"/>
          <w:szCs w:val="26"/>
        </w:rPr>
        <w:t>nhiều</w:t>
      </w:r>
      <w:proofErr w:type="spellEnd"/>
      <w:r w:rsidRPr="00523AD0">
        <w:rPr>
          <w:spacing w:val="-1"/>
          <w:sz w:val="26"/>
          <w:szCs w:val="26"/>
        </w:rPr>
        <w:t xml:space="preserve"> </w:t>
      </w:r>
      <w:proofErr w:type="spellStart"/>
      <w:r w:rsidRPr="00523AD0">
        <w:rPr>
          <w:spacing w:val="-1"/>
          <w:sz w:val="26"/>
          <w:szCs w:val="26"/>
        </w:rPr>
        <w:t>nhiễu</w:t>
      </w:r>
      <w:proofErr w:type="spellEnd"/>
      <w:r w:rsidRPr="00523AD0">
        <w:rPr>
          <w:spacing w:val="-1"/>
          <w:sz w:val="26"/>
          <w:szCs w:val="26"/>
        </w:rPr>
        <w:t xml:space="preserve">, </w:t>
      </w:r>
      <w:proofErr w:type="spellStart"/>
      <w:r w:rsidRPr="00523AD0">
        <w:rPr>
          <w:spacing w:val="-1"/>
          <w:sz w:val="26"/>
          <w:szCs w:val="26"/>
        </w:rPr>
        <w:t>vì</w:t>
      </w:r>
      <w:proofErr w:type="spellEnd"/>
      <w:r w:rsidRPr="00523AD0">
        <w:rPr>
          <w:spacing w:val="-1"/>
          <w:sz w:val="26"/>
          <w:szCs w:val="26"/>
        </w:rPr>
        <w:t xml:space="preserve"> </w:t>
      </w:r>
      <w:proofErr w:type="spellStart"/>
      <w:r w:rsidRPr="00523AD0">
        <w:rPr>
          <w:spacing w:val="-1"/>
          <w:sz w:val="26"/>
          <w:szCs w:val="26"/>
        </w:rPr>
        <w:t>vậy</w:t>
      </w:r>
      <w:proofErr w:type="spellEnd"/>
      <w:r w:rsidRPr="00523AD0">
        <w:rPr>
          <w:spacing w:val="-1"/>
          <w:sz w:val="26"/>
          <w:szCs w:val="26"/>
        </w:rPr>
        <w:t xml:space="preserve"> </w:t>
      </w:r>
      <w:proofErr w:type="spellStart"/>
      <w:r w:rsidRPr="00523AD0">
        <w:rPr>
          <w:spacing w:val="-1"/>
          <w:sz w:val="26"/>
          <w:szCs w:val="26"/>
        </w:rPr>
        <w:t>chúng</w:t>
      </w:r>
      <w:proofErr w:type="spellEnd"/>
      <w:r w:rsidRPr="00523AD0">
        <w:rPr>
          <w:spacing w:val="-1"/>
          <w:sz w:val="26"/>
          <w:szCs w:val="26"/>
        </w:rPr>
        <w:t xml:space="preserve"> ta </w:t>
      </w:r>
      <w:proofErr w:type="spellStart"/>
      <w:r w:rsidRPr="00523AD0">
        <w:rPr>
          <w:spacing w:val="-1"/>
          <w:sz w:val="26"/>
          <w:szCs w:val="26"/>
        </w:rPr>
        <w:t>cần</w:t>
      </w:r>
      <w:proofErr w:type="spellEnd"/>
      <w:r w:rsidRPr="00523AD0">
        <w:rPr>
          <w:spacing w:val="-1"/>
          <w:sz w:val="26"/>
          <w:szCs w:val="26"/>
        </w:rPr>
        <w:t xml:space="preserve"> </w:t>
      </w:r>
      <w:proofErr w:type="spellStart"/>
      <w:r w:rsidRPr="00523AD0">
        <w:rPr>
          <w:spacing w:val="-1"/>
          <w:sz w:val="26"/>
          <w:szCs w:val="26"/>
        </w:rPr>
        <w:t>tích</w:t>
      </w:r>
      <w:proofErr w:type="spellEnd"/>
      <w:r w:rsidRPr="00523AD0">
        <w:rPr>
          <w:spacing w:val="-1"/>
          <w:sz w:val="26"/>
          <w:szCs w:val="26"/>
        </w:rPr>
        <w:t xml:space="preserve"> </w:t>
      </w:r>
      <w:proofErr w:type="spellStart"/>
      <w:r w:rsidRPr="00523AD0">
        <w:rPr>
          <w:spacing w:val="-1"/>
          <w:sz w:val="26"/>
          <w:szCs w:val="26"/>
        </w:rPr>
        <w:t>chập</w:t>
      </w:r>
      <w:proofErr w:type="spellEnd"/>
      <w:r w:rsidRPr="00523AD0">
        <w:rPr>
          <w:spacing w:val="-1"/>
          <w:sz w:val="26"/>
          <w:szCs w:val="26"/>
        </w:rPr>
        <w:t xml:space="preserve"> </w:t>
      </w:r>
      <w:proofErr w:type="spellStart"/>
      <w:r w:rsidRPr="00523AD0">
        <w:rPr>
          <w:spacing w:val="-1"/>
          <w:sz w:val="26"/>
          <w:szCs w:val="26"/>
        </w:rPr>
        <w:t>bộ</w:t>
      </w:r>
      <w:proofErr w:type="spellEnd"/>
      <w:r w:rsidRPr="00523AD0">
        <w:rPr>
          <w:spacing w:val="-1"/>
          <w:sz w:val="26"/>
          <w:szCs w:val="26"/>
        </w:rPr>
        <w:t xml:space="preserve"> </w:t>
      </w:r>
      <w:proofErr w:type="spellStart"/>
      <w:r w:rsidRPr="00523AD0">
        <w:rPr>
          <w:spacing w:val="-1"/>
          <w:sz w:val="26"/>
          <w:szCs w:val="26"/>
        </w:rPr>
        <w:t>lọc</w:t>
      </w:r>
      <w:proofErr w:type="spellEnd"/>
      <w:r w:rsidRPr="00523AD0">
        <w:rPr>
          <w:spacing w:val="-1"/>
          <w:sz w:val="26"/>
          <w:szCs w:val="26"/>
        </w:rPr>
        <w:t xml:space="preserve"> </w:t>
      </w:r>
      <w:proofErr w:type="spellStart"/>
      <w:r w:rsidRPr="00523AD0">
        <w:rPr>
          <w:spacing w:val="-1"/>
          <w:sz w:val="26"/>
          <w:szCs w:val="26"/>
        </w:rPr>
        <w:t>làm</w:t>
      </w:r>
      <w:proofErr w:type="spellEnd"/>
      <w:r w:rsidRPr="00523AD0">
        <w:rPr>
          <w:spacing w:val="-1"/>
          <w:sz w:val="26"/>
          <w:szCs w:val="26"/>
        </w:rPr>
        <w:t xml:space="preserve"> </w:t>
      </w:r>
      <w:proofErr w:type="spellStart"/>
      <w:r w:rsidRPr="00523AD0">
        <w:rPr>
          <w:spacing w:val="-1"/>
          <w:sz w:val="26"/>
          <w:szCs w:val="26"/>
        </w:rPr>
        <w:t>mịn</w:t>
      </w:r>
      <w:proofErr w:type="spellEnd"/>
      <w:r w:rsidRPr="00523AD0">
        <w:rPr>
          <w:spacing w:val="-1"/>
          <w:sz w:val="26"/>
          <w:szCs w:val="26"/>
        </w:rPr>
        <w:t xml:space="preserve"> Gaussian </w:t>
      </w:r>
      <w:proofErr w:type="spellStart"/>
      <w:r w:rsidRPr="00523AD0">
        <w:rPr>
          <w:spacing w:val="-1"/>
          <w:sz w:val="26"/>
          <w:szCs w:val="26"/>
        </w:rPr>
        <w:t>với</w:t>
      </w:r>
      <w:proofErr w:type="spellEnd"/>
      <w:r w:rsidRPr="00523AD0">
        <w:rPr>
          <w:spacing w:val="-1"/>
          <w:sz w:val="26"/>
          <w:szCs w:val="26"/>
        </w:rPr>
        <w:t xml:space="preserve"> </w:t>
      </w:r>
      <w:proofErr w:type="spellStart"/>
      <w:r w:rsidRPr="00523AD0">
        <w:rPr>
          <w:spacing w:val="-1"/>
          <w:sz w:val="26"/>
          <w:szCs w:val="26"/>
        </w:rPr>
        <w:t>bộ</w:t>
      </w:r>
      <w:proofErr w:type="spellEnd"/>
      <w:r w:rsidRPr="00523AD0">
        <w:rPr>
          <w:spacing w:val="-1"/>
          <w:sz w:val="26"/>
          <w:szCs w:val="26"/>
        </w:rPr>
        <w:t xml:space="preserve"> </w:t>
      </w:r>
      <w:proofErr w:type="spellStart"/>
      <w:r w:rsidRPr="00523AD0">
        <w:rPr>
          <w:spacing w:val="-1"/>
          <w:sz w:val="26"/>
          <w:szCs w:val="26"/>
        </w:rPr>
        <w:t>lọc</w:t>
      </w:r>
      <w:proofErr w:type="spellEnd"/>
      <w:r w:rsidRPr="00523AD0">
        <w:rPr>
          <w:spacing w:val="-1"/>
          <w:sz w:val="26"/>
          <w:szCs w:val="26"/>
        </w:rPr>
        <w:t xml:space="preserve"> Laplacian </w:t>
      </w:r>
      <w:proofErr w:type="spellStart"/>
      <w:r w:rsidRPr="00523AD0">
        <w:rPr>
          <w:spacing w:val="-1"/>
          <w:sz w:val="26"/>
          <w:szCs w:val="26"/>
        </w:rPr>
        <w:t>để</w:t>
      </w:r>
      <w:proofErr w:type="spellEnd"/>
      <w:r w:rsidRPr="00523AD0">
        <w:rPr>
          <w:spacing w:val="-1"/>
          <w:sz w:val="26"/>
          <w:szCs w:val="26"/>
        </w:rPr>
        <w:t xml:space="preserve"> </w:t>
      </w:r>
      <w:proofErr w:type="spellStart"/>
      <w:r w:rsidRPr="00523AD0">
        <w:rPr>
          <w:spacing w:val="-1"/>
          <w:sz w:val="26"/>
          <w:szCs w:val="26"/>
        </w:rPr>
        <w:t>giảm</w:t>
      </w:r>
      <w:proofErr w:type="spellEnd"/>
      <w:r w:rsidRPr="00523AD0">
        <w:rPr>
          <w:spacing w:val="-1"/>
          <w:sz w:val="26"/>
          <w:szCs w:val="26"/>
        </w:rPr>
        <w:t xml:space="preserve"> </w:t>
      </w:r>
      <w:proofErr w:type="spellStart"/>
      <w:r w:rsidRPr="00523AD0">
        <w:rPr>
          <w:spacing w:val="-1"/>
          <w:sz w:val="26"/>
          <w:szCs w:val="26"/>
        </w:rPr>
        <w:t>nhiễu</w:t>
      </w:r>
      <w:proofErr w:type="spellEnd"/>
      <w:r w:rsidRPr="00523AD0">
        <w:rPr>
          <w:spacing w:val="-1"/>
          <w:sz w:val="26"/>
          <w:szCs w:val="26"/>
        </w:rPr>
        <w:t xml:space="preserve"> </w:t>
      </w:r>
      <w:proofErr w:type="spellStart"/>
      <w:r w:rsidRPr="00523AD0">
        <w:rPr>
          <w:spacing w:val="-1"/>
          <w:sz w:val="26"/>
          <w:szCs w:val="26"/>
        </w:rPr>
        <w:t>trước</w:t>
      </w:r>
      <w:proofErr w:type="spellEnd"/>
      <w:r w:rsidRPr="00523AD0">
        <w:rPr>
          <w:spacing w:val="-1"/>
          <w:sz w:val="26"/>
          <w:szCs w:val="26"/>
        </w:rPr>
        <w:t xml:space="preserve"> </w:t>
      </w:r>
      <w:proofErr w:type="spellStart"/>
      <w:r w:rsidRPr="00523AD0">
        <w:rPr>
          <w:spacing w:val="-1"/>
          <w:sz w:val="26"/>
          <w:szCs w:val="26"/>
        </w:rPr>
        <w:t>khi</w:t>
      </w:r>
      <w:proofErr w:type="spellEnd"/>
      <w:r w:rsidRPr="00523AD0">
        <w:rPr>
          <w:spacing w:val="-1"/>
          <w:sz w:val="26"/>
          <w:szCs w:val="26"/>
        </w:rPr>
        <w:t xml:space="preserve"> </w:t>
      </w:r>
      <w:proofErr w:type="spellStart"/>
      <w:r w:rsidRPr="00523AD0">
        <w:rPr>
          <w:spacing w:val="-1"/>
          <w:sz w:val="26"/>
          <w:szCs w:val="26"/>
        </w:rPr>
        <w:t>tính</w:t>
      </w:r>
      <w:proofErr w:type="spellEnd"/>
      <w:r w:rsidRPr="00523AD0">
        <w:rPr>
          <w:spacing w:val="-1"/>
          <w:sz w:val="26"/>
          <w:szCs w:val="26"/>
        </w:rPr>
        <w:t xml:space="preserve"> </w:t>
      </w:r>
      <w:proofErr w:type="spellStart"/>
      <w:r w:rsidRPr="00523AD0">
        <w:rPr>
          <w:spacing w:val="-1"/>
          <w:sz w:val="26"/>
          <w:szCs w:val="26"/>
        </w:rPr>
        <w:t>đạo</w:t>
      </w:r>
      <w:proofErr w:type="spellEnd"/>
      <w:r w:rsidRPr="00523AD0">
        <w:rPr>
          <w:spacing w:val="-1"/>
          <w:sz w:val="26"/>
          <w:szCs w:val="26"/>
        </w:rPr>
        <w:t xml:space="preserve"> </w:t>
      </w:r>
      <w:proofErr w:type="spellStart"/>
      <w:r w:rsidRPr="00523AD0">
        <w:rPr>
          <w:spacing w:val="-1"/>
          <w:sz w:val="26"/>
          <w:szCs w:val="26"/>
        </w:rPr>
        <w:t>hàm</w:t>
      </w:r>
      <w:proofErr w:type="spellEnd"/>
      <w:r w:rsidRPr="00523AD0">
        <w:rPr>
          <w:spacing w:val="-1"/>
          <w:sz w:val="26"/>
          <w:szCs w:val="26"/>
        </w:rPr>
        <w:t xml:space="preserve"> </w:t>
      </w:r>
      <w:proofErr w:type="spellStart"/>
      <w:r w:rsidRPr="00523AD0">
        <w:rPr>
          <w:spacing w:val="-1"/>
          <w:sz w:val="26"/>
          <w:szCs w:val="26"/>
        </w:rPr>
        <w:t>bậc</w:t>
      </w:r>
      <w:proofErr w:type="spellEnd"/>
      <w:r w:rsidRPr="00523AD0">
        <w:rPr>
          <w:spacing w:val="-1"/>
          <w:sz w:val="26"/>
          <w:szCs w:val="26"/>
        </w:rPr>
        <w:t xml:space="preserve"> </w:t>
      </w:r>
      <w:proofErr w:type="spellStart"/>
      <w:r w:rsidRPr="00523AD0">
        <w:rPr>
          <w:spacing w:val="-1"/>
          <w:sz w:val="26"/>
          <w:szCs w:val="26"/>
        </w:rPr>
        <w:t>hai</w:t>
      </w:r>
      <w:proofErr w:type="spellEnd"/>
      <w:r w:rsidRPr="00523AD0">
        <w:rPr>
          <w:spacing w:val="-1"/>
          <w:sz w:val="26"/>
          <w:szCs w:val="26"/>
        </w:rPr>
        <w:t xml:space="preserve">. Phương </w:t>
      </w:r>
      <w:proofErr w:type="spellStart"/>
      <w:r w:rsidRPr="00523AD0">
        <w:rPr>
          <w:spacing w:val="-1"/>
          <w:sz w:val="26"/>
          <w:szCs w:val="26"/>
        </w:rPr>
        <w:t>trình</w:t>
      </w:r>
      <w:proofErr w:type="spellEnd"/>
      <w:r w:rsidRPr="00523AD0">
        <w:rPr>
          <w:spacing w:val="-1"/>
          <w:sz w:val="26"/>
          <w:szCs w:val="26"/>
        </w:rPr>
        <w:t xml:space="preserve"> </w:t>
      </w:r>
      <w:proofErr w:type="spellStart"/>
      <w:r w:rsidRPr="00523AD0">
        <w:rPr>
          <w:spacing w:val="-1"/>
          <w:sz w:val="26"/>
          <w:szCs w:val="26"/>
        </w:rPr>
        <w:t>kết</w:t>
      </w:r>
      <w:proofErr w:type="spellEnd"/>
      <w:r w:rsidRPr="00523AD0">
        <w:rPr>
          <w:spacing w:val="-1"/>
          <w:sz w:val="26"/>
          <w:szCs w:val="26"/>
        </w:rPr>
        <w:t xml:space="preserve"> </w:t>
      </w:r>
      <w:proofErr w:type="spellStart"/>
      <w:r w:rsidRPr="00523AD0">
        <w:rPr>
          <w:spacing w:val="-1"/>
          <w:sz w:val="26"/>
          <w:szCs w:val="26"/>
        </w:rPr>
        <w:t>hợp</w:t>
      </w:r>
      <w:proofErr w:type="spellEnd"/>
      <w:r w:rsidRPr="00523AD0">
        <w:rPr>
          <w:spacing w:val="-1"/>
          <w:sz w:val="26"/>
          <w:szCs w:val="26"/>
        </w:rPr>
        <w:t xml:space="preserve"> </w:t>
      </w:r>
      <w:proofErr w:type="spellStart"/>
      <w:r w:rsidRPr="00523AD0">
        <w:rPr>
          <w:spacing w:val="-1"/>
          <w:sz w:val="26"/>
          <w:szCs w:val="26"/>
        </w:rPr>
        <w:t>cả</w:t>
      </w:r>
      <w:proofErr w:type="spellEnd"/>
      <w:r w:rsidRPr="00523AD0">
        <w:rPr>
          <w:spacing w:val="-1"/>
          <w:sz w:val="26"/>
          <w:szCs w:val="26"/>
        </w:rPr>
        <w:t xml:space="preserve"> </w:t>
      </w:r>
      <w:proofErr w:type="spellStart"/>
      <w:r w:rsidRPr="00523AD0">
        <w:rPr>
          <w:spacing w:val="-1"/>
          <w:sz w:val="26"/>
          <w:szCs w:val="26"/>
        </w:rPr>
        <w:t>hai</w:t>
      </w:r>
      <w:proofErr w:type="spellEnd"/>
      <w:r w:rsidRPr="00523AD0">
        <w:rPr>
          <w:spacing w:val="-1"/>
          <w:sz w:val="26"/>
          <w:szCs w:val="26"/>
        </w:rPr>
        <w:t xml:space="preserve"> </w:t>
      </w:r>
      <w:proofErr w:type="spellStart"/>
      <w:r w:rsidRPr="00523AD0">
        <w:rPr>
          <w:spacing w:val="-1"/>
          <w:sz w:val="26"/>
          <w:szCs w:val="26"/>
        </w:rPr>
        <w:t>bộ</w:t>
      </w:r>
      <w:proofErr w:type="spellEnd"/>
      <w:r w:rsidRPr="00523AD0">
        <w:rPr>
          <w:spacing w:val="-1"/>
          <w:sz w:val="26"/>
          <w:szCs w:val="26"/>
        </w:rPr>
        <w:t xml:space="preserve"> </w:t>
      </w:r>
      <w:proofErr w:type="spellStart"/>
      <w:r w:rsidRPr="00523AD0">
        <w:rPr>
          <w:spacing w:val="-1"/>
          <w:sz w:val="26"/>
          <w:szCs w:val="26"/>
        </w:rPr>
        <w:t>lọc</w:t>
      </w:r>
      <w:proofErr w:type="spellEnd"/>
      <w:r w:rsidRPr="00523AD0">
        <w:rPr>
          <w:spacing w:val="-1"/>
          <w:sz w:val="26"/>
          <w:szCs w:val="26"/>
        </w:rPr>
        <w:t xml:space="preserve"> </w:t>
      </w:r>
      <w:proofErr w:type="spellStart"/>
      <w:r w:rsidRPr="00523AD0">
        <w:rPr>
          <w:spacing w:val="-1"/>
          <w:sz w:val="26"/>
          <w:szCs w:val="26"/>
        </w:rPr>
        <w:t>này</w:t>
      </w:r>
      <w:proofErr w:type="spellEnd"/>
      <w:r w:rsidRPr="00523AD0">
        <w:rPr>
          <w:spacing w:val="-1"/>
          <w:sz w:val="26"/>
          <w:szCs w:val="26"/>
        </w:rPr>
        <w:t xml:space="preserve"> </w:t>
      </w:r>
      <w:proofErr w:type="spellStart"/>
      <w:r w:rsidRPr="00523AD0">
        <w:rPr>
          <w:spacing w:val="-1"/>
          <w:sz w:val="26"/>
          <w:szCs w:val="26"/>
        </w:rPr>
        <w:t>được</w:t>
      </w:r>
      <w:proofErr w:type="spellEnd"/>
      <w:r w:rsidRPr="00523AD0">
        <w:rPr>
          <w:spacing w:val="-1"/>
          <w:sz w:val="26"/>
          <w:szCs w:val="26"/>
        </w:rPr>
        <w:t xml:space="preserve"> </w:t>
      </w:r>
      <w:proofErr w:type="spellStart"/>
      <w:r w:rsidRPr="00523AD0">
        <w:rPr>
          <w:spacing w:val="-1"/>
          <w:sz w:val="26"/>
          <w:szCs w:val="26"/>
        </w:rPr>
        <w:t>gọi</w:t>
      </w:r>
      <w:proofErr w:type="spellEnd"/>
      <w:r w:rsidRPr="00523AD0">
        <w:rPr>
          <w:spacing w:val="-1"/>
          <w:sz w:val="26"/>
          <w:szCs w:val="26"/>
        </w:rPr>
        <w:t xml:space="preserve"> </w:t>
      </w:r>
      <w:proofErr w:type="spellStart"/>
      <w:r w:rsidRPr="00523AD0">
        <w:rPr>
          <w:spacing w:val="-1"/>
          <w:sz w:val="26"/>
          <w:szCs w:val="26"/>
        </w:rPr>
        <w:t>là</w:t>
      </w:r>
      <w:proofErr w:type="spellEnd"/>
      <w:r w:rsidRPr="00523AD0">
        <w:rPr>
          <w:spacing w:val="-1"/>
          <w:sz w:val="26"/>
          <w:szCs w:val="26"/>
        </w:rPr>
        <w:t xml:space="preserve"> Laplacian </w:t>
      </w:r>
      <w:proofErr w:type="spellStart"/>
      <w:r w:rsidRPr="00523AD0">
        <w:rPr>
          <w:spacing w:val="-1"/>
          <w:sz w:val="26"/>
          <w:szCs w:val="26"/>
        </w:rPr>
        <w:t>của</w:t>
      </w:r>
      <w:proofErr w:type="spellEnd"/>
      <w:r w:rsidRPr="00523AD0">
        <w:rPr>
          <w:spacing w:val="-1"/>
          <w:sz w:val="26"/>
          <w:szCs w:val="26"/>
        </w:rPr>
        <w:t xml:space="preserve"> Gaussian </w:t>
      </w:r>
      <w:proofErr w:type="spellStart"/>
      <w:r w:rsidRPr="00523AD0">
        <w:rPr>
          <w:spacing w:val="-1"/>
          <w:sz w:val="26"/>
          <w:szCs w:val="26"/>
        </w:rPr>
        <w:t>và</w:t>
      </w:r>
      <w:proofErr w:type="spellEnd"/>
      <w:r w:rsidRPr="00523AD0">
        <w:rPr>
          <w:spacing w:val="-1"/>
          <w:sz w:val="26"/>
          <w:szCs w:val="26"/>
        </w:rPr>
        <w:t xml:space="preserve"> </w:t>
      </w:r>
      <w:proofErr w:type="spellStart"/>
      <w:r w:rsidRPr="00523AD0">
        <w:rPr>
          <w:spacing w:val="-1"/>
          <w:sz w:val="26"/>
          <w:szCs w:val="26"/>
        </w:rPr>
        <w:t>như</w:t>
      </w:r>
      <w:proofErr w:type="spellEnd"/>
      <w:r w:rsidRPr="00523AD0">
        <w:rPr>
          <w:spacing w:val="-1"/>
          <w:sz w:val="26"/>
          <w:szCs w:val="26"/>
        </w:rPr>
        <w:t xml:space="preserve"> </w:t>
      </w:r>
      <w:proofErr w:type="spellStart"/>
      <w:r w:rsidRPr="00523AD0">
        <w:rPr>
          <w:spacing w:val="-1"/>
          <w:sz w:val="26"/>
          <w:szCs w:val="26"/>
        </w:rPr>
        <w:t>sau</w:t>
      </w:r>
      <w:proofErr w:type="spellEnd"/>
      <w:r w:rsidRPr="00523AD0">
        <w:rPr>
          <w:spacing w:val="-1"/>
          <w:sz w:val="26"/>
          <w:szCs w:val="26"/>
        </w:rPr>
        <w:t>:</w:t>
      </w:r>
    </w:p>
    <w:p w14:paraId="2BC005EE" w14:textId="7457B3CA" w:rsidR="00523AD0" w:rsidRPr="00B42F2C" w:rsidRDefault="00B42F2C" w:rsidP="00E24737">
      <w:pPr>
        <w:spacing w:line="372" w:lineRule="auto"/>
        <w:ind w:right="-1"/>
        <w:jc w:val="both"/>
        <w:rPr>
          <w:sz w:val="26"/>
          <w:szCs w:val="26"/>
        </w:rPr>
      </w:pPr>
      <m:oMathPara>
        <m:oMath>
          <m:r>
            <w:rPr>
              <w:rFonts w:ascii="Cambria Math" w:hAnsi="Cambria Math"/>
              <w:sz w:val="26"/>
              <w:szCs w:val="26"/>
            </w:rPr>
            <m:t>LoG=-</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π</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4</m:t>
                  </m:r>
                </m:sup>
              </m:sSup>
            </m:den>
          </m:f>
          <m:d>
            <m:dPr>
              <m:begChr m:val="["/>
              <m:endChr m:val="]"/>
              <m:ctrlPr>
                <w:rPr>
                  <w:rFonts w:ascii="Cambria Math" w:hAnsi="Cambria Math"/>
                  <w:i/>
                  <w:sz w:val="26"/>
                  <w:szCs w:val="26"/>
                </w:rPr>
              </m:ctrlPr>
            </m:dPr>
            <m:e>
              <m:r>
                <w:rPr>
                  <w:rFonts w:ascii="Cambria Math" w:hAnsi="Cambria Math"/>
                  <w:sz w:val="26"/>
                  <w:szCs w:val="26"/>
                </w:rPr>
                <m:t>1-</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2</m:t>
                      </m:r>
                    </m:sup>
                  </m:sSup>
                </m:num>
                <m:den>
                  <m:r>
                    <w:rPr>
                      <w:rFonts w:ascii="Cambria Math" w:hAnsi="Cambria Math"/>
                      <w:sz w:val="26"/>
                      <w:szCs w:val="26"/>
                    </w:rPr>
                    <m:t>2</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den>
              </m:f>
            </m:e>
          </m:d>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2</m:t>
                      </m:r>
                    </m:sup>
                  </m:sSup>
                </m:num>
                <m:den>
                  <m:r>
                    <w:rPr>
                      <w:rFonts w:ascii="Cambria Math" w:hAnsi="Cambria Math"/>
                      <w:sz w:val="26"/>
                      <w:szCs w:val="26"/>
                    </w:rPr>
                    <m:t>2</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den>
              </m:f>
            </m:sup>
          </m:sSup>
        </m:oMath>
      </m:oMathPara>
    </w:p>
    <w:p w14:paraId="0672EFF4" w14:textId="77777777" w:rsidR="00B42F2C" w:rsidRDefault="00B42F2C" w:rsidP="00E24737">
      <w:pPr>
        <w:spacing w:line="372" w:lineRule="auto"/>
        <w:ind w:right="-1"/>
        <w:jc w:val="both"/>
        <w:rPr>
          <w:spacing w:val="-1"/>
          <w:sz w:val="26"/>
          <w:szCs w:val="26"/>
        </w:rPr>
      </w:pPr>
    </w:p>
    <w:p w14:paraId="05CC2CF8" w14:textId="77777777" w:rsidR="00B42F2C" w:rsidRPr="00B42F2C" w:rsidRDefault="00B42F2C" w:rsidP="00B42F2C">
      <w:pPr>
        <w:spacing w:line="372" w:lineRule="auto"/>
        <w:ind w:right="-1"/>
        <w:jc w:val="both"/>
        <w:rPr>
          <w:spacing w:val="-1"/>
          <w:sz w:val="26"/>
          <w:szCs w:val="26"/>
        </w:rPr>
      </w:pPr>
      <w:r w:rsidRPr="00B42F2C">
        <w:rPr>
          <w:spacing w:val="-1"/>
          <w:sz w:val="26"/>
          <w:szCs w:val="26"/>
        </w:rPr>
        <w:t xml:space="preserve">Phương </w:t>
      </w:r>
      <w:proofErr w:type="spellStart"/>
      <w:r w:rsidRPr="00B42F2C">
        <w:rPr>
          <w:spacing w:val="-1"/>
          <w:sz w:val="26"/>
          <w:szCs w:val="26"/>
        </w:rPr>
        <w:t>trình</w:t>
      </w:r>
      <w:proofErr w:type="spellEnd"/>
      <w:r w:rsidRPr="00B42F2C">
        <w:rPr>
          <w:spacing w:val="-1"/>
          <w:sz w:val="26"/>
          <w:szCs w:val="26"/>
        </w:rPr>
        <w:t xml:space="preserve"> </w:t>
      </w:r>
      <w:proofErr w:type="spellStart"/>
      <w:r w:rsidRPr="00B42F2C">
        <w:rPr>
          <w:spacing w:val="-1"/>
          <w:sz w:val="26"/>
          <w:szCs w:val="26"/>
        </w:rPr>
        <w:t>trên</w:t>
      </w:r>
      <w:proofErr w:type="spellEnd"/>
      <w:r w:rsidRPr="00B42F2C">
        <w:rPr>
          <w:spacing w:val="-1"/>
          <w:sz w:val="26"/>
          <w:szCs w:val="26"/>
        </w:rPr>
        <w:t xml:space="preserve"> </w:t>
      </w:r>
      <w:proofErr w:type="spellStart"/>
      <w:r w:rsidRPr="00B42F2C">
        <w:rPr>
          <w:spacing w:val="-1"/>
          <w:sz w:val="26"/>
          <w:szCs w:val="26"/>
        </w:rPr>
        <w:t>là</w:t>
      </w:r>
      <w:proofErr w:type="spellEnd"/>
      <w:r w:rsidRPr="00B42F2C">
        <w:rPr>
          <w:spacing w:val="-1"/>
          <w:sz w:val="26"/>
          <w:szCs w:val="26"/>
        </w:rPr>
        <w:t xml:space="preserve"> </w:t>
      </w:r>
      <w:proofErr w:type="spellStart"/>
      <w:r w:rsidRPr="00B42F2C">
        <w:rPr>
          <w:spacing w:val="-1"/>
          <w:sz w:val="26"/>
          <w:szCs w:val="26"/>
        </w:rPr>
        <w:t>liên</w:t>
      </w:r>
      <w:proofErr w:type="spellEnd"/>
      <w:r w:rsidRPr="00B42F2C">
        <w:rPr>
          <w:spacing w:val="-1"/>
          <w:sz w:val="26"/>
          <w:szCs w:val="26"/>
        </w:rPr>
        <w:t xml:space="preserve"> </w:t>
      </w:r>
      <w:proofErr w:type="spellStart"/>
      <w:r w:rsidRPr="00B42F2C">
        <w:rPr>
          <w:spacing w:val="-1"/>
          <w:sz w:val="26"/>
          <w:szCs w:val="26"/>
        </w:rPr>
        <w:t>tục</w:t>
      </w:r>
      <w:proofErr w:type="spellEnd"/>
      <w:r w:rsidRPr="00B42F2C">
        <w:rPr>
          <w:spacing w:val="-1"/>
          <w:sz w:val="26"/>
          <w:szCs w:val="26"/>
        </w:rPr>
        <w:t xml:space="preserve">, do </w:t>
      </w:r>
      <w:proofErr w:type="spellStart"/>
      <w:r w:rsidRPr="00B42F2C">
        <w:rPr>
          <w:spacing w:val="-1"/>
          <w:sz w:val="26"/>
          <w:szCs w:val="26"/>
        </w:rPr>
        <w:t>đó</w:t>
      </w:r>
      <w:proofErr w:type="spellEnd"/>
      <w:r w:rsidRPr="00B42F2C">
        <w:rPr>
          <w:spacing w:val="-1"/>
          <w:sz w:val="26"/>
          <w:szCs w:val="26"/>
        </w:rPr>
        <w:t xml:space="preserve"> </w:t>
      </w:r>
      <w:proofErr w:type="spellStart"/>
      <w:r w:rsidRPr="00B42F2C">
        <w:rPr>
          <w:spacing w:val="-1"/>
          <w:sz w:val="26"/>
          <w:szCs w:val="26"/>
        </w:rPr>
        <w:t>chúng</w:t>
      </w:r>
      <w:proofErr w:type="spellEnd"/>
      <w:r w:rsidRPr="00B42F2C">
        <w:rPr>
          <w:spacing w:val="-1"/>
          <w:sz w:val="26"/>
          <w:szCs w:val="26"/>
        </w:rPr>
        <w:t xml:space="preserve"> ta </w:t>
      </w:r>
      <w:proofErr w:type="spellStart"/>
      <w:r w:rsidRPr="00B42F2C">
        <w:rPr>
          <w:spacing w:val="-1"/>
          <w:sz w:val="26"/>
          <w:szCs w:val="26"/>
        </w:rPr>
        <w:t>cần</w:t>
      </w:r>
      <w:proofErr w:type="spellEnd"/>
      <w:r w:rsidRPr="00B42F2C">
        <w:rPr>
          <w:spacing w:val="-1"/>
          <w:sz w:val="26"/>
          <w:szCs w:val="26"/>
        </w:rPr>
        <w:t xml:space="preserve"> </w:t>
      </w:r>
      <w:proofErr w:type="spellStart"/>
      <w:r w:rsidRPr="00B42F2C">
        <w:rPr>
          <w:spacing w:val="-1"/>
          <w:sz w:val="26"/>
          <w:szCs w:val="26"/>
        </w:rPr>
        <w:t>phải</w:t>
      </w:r>
      <w:proofErr w:type="spellEnd"/>
      <w:r w:rsidRPr="00B42F2C">
        <w:rPr>
          <w:spacing w:val="-1"/>
          <w:sz w:val="26"/>
          <w:szCs w:val="26"/>
        </w:rPr>
        <w:t xml:space="preserve"> </w:t>
      </w:r>
      <w:proofErr w:type="spellStart"/>
      <w:r w:rsidRPr="00B42F2C">
        <w:rPr>
          <w:spacing w:val="-1"/>
          <w:sz w:val="26"/>
          <w:szCs w:val="26"/>
        </w:rPr>
        <w:t>rời</w:t>
      </w:r>
      <w:proofErr w:type="spellEnd"/>
      <w:r w:rsidRPr="00B42F2C">
        <w:rPr>
          <w:spacing w:val="-1"/>
          <w:sz w:val="26"/>
          <w:szCs w:val="26"/>
        </w:rPr>
        <w:t xml:space="preserve"> </w:t>
      </w:r>
      <w:proofErr w:type="spellStart"/>
      <w:r w:rsidRPr="00B42F2C">
        <w:rPr>
          <w:spacing w:val="-1"/>
          <w:sz w:val="26"/>
          <w:szCs w:val="26"/>
        </w:rPr>
        <w:t>rạc</w:t>
      </w:r>
      <w:proofErr w:type="spellEnd"/>
      <w:r w:rsidRPr="00B42F2C">
        <w:rPr>
          <w:spacing w:val="-1"/>
          <w:sz w:val="26"/>
          <w:szCs w:val="26"/>
        </w:rPr>
        <w:t xml:space="preserve"> </w:t>
      </w:r>
      <w:proofErr w:type="spellStart"/>
      <w:r w:rsidRPr="00B42F2C">
        <w:rPr>
          <w:spacing w:val="-1"/>
          <w:sz w:val="26"/>
          <w:szCs w:val="26"/>
        </w:rPr>
        <w:t>hóa</w:t>
      </w:r>
      <w:proofErr w:type="spellEnd"/>
      <w:r w:rsidRPr="00B42F2C">
        <w:rPr>
          <w:spacing w:val="-1"/>
          <w:sz w:val="26"/>
          <w:szCs w:val="26"/>
        </w:rPr>
        <w:t xml:space="preserve"> </w:t>
      </w:r>
      <w:proofErr w:type="spellStart"/>
      <w:r w:rsidRPr="00B42F2C">
        <w:rPr>
          <w:spacing w:val="-1"/>
          <w:sz w:val="26"/>
          <w:szCs w:val="26"/>
        </w:rPr>
        <w:t>nó</w:t>
      </w:r>
      <w:proofErr w:type="spellEnd"/>
      <w:r w:rsidRPr="00B42F2C">
        <w:rPr>
          <w:spacing w:val="-1"/>
          <w:sz w:val="26"/>
          <w:szCs w:val="26"/>
        </w:rPr>
        <w:t xml:space="preserve"> </w:t>
      </w:r>
      <w:proofErr w:type="spellStart"/>
      <w:r w:rsidRPr="00B42F2C">
        <w:rPr>
          <w:spacing w:val="-1"/>
          <w:sz w:val="26"/>
          <w:szCs w:val="26"/>
        </w:rPr>
        <w:t>để</w:t>
      </w:r>
      <w:proofErr w:type="spellEnd"/>
      <w:r w:rsidRPr="00B42F2C">
        <w:rPr>
          <w:spacing w:val="-1"/>
          <w:sz w:val="26"/>
          <w:szCs w:val="26"/>
        </w:rPr>
        <w:t xml:space="preserve"> </w:t>
      </w:r>
      <w:proofErr w:type="spellStart"/>
      <w:r w:rsidRPr="00B42F2C">
        <w:rPr>
          <w:spacing w:val="-1"/>
          <w:sz w:val="26"/>
          <w:szCs w:val="26"/>
        </w:rPr>
        <w:t>có</w:t>
      </w:r>
      <w:proofErr w:type="spellEnd"/>
      <w:r w:rsidRPr="00B42F2C">
        <w:rPr>
          <w:spacing w:val="-1"/>
          <w:sz w:val="26"/>
          <w:szCs w:val="26"/>
        </w:rPr>
        <w:t xml:space="preserve"> </w:t>
      </w:r>
      <w:proofErr w:type="spellStart"/>
      <w:r w:rsidRPr="00B42F2C">
        <w:rPr>
          <w:spacing w:val="-1"/>
          <w:sz w:val="26"/>
          <w:szCs w:val="26"/>
        </w:rPr>
        <w:t>thể</w:t>
      </w:r>
      <w:proofErr w:type="spellEnd"/>
      <w:r w:rsidRPr="00B42F2C">
        <w:rPr>
          <w:spacing w:val="-1"/>
          <w:sz w:val="26"/>
          <w:szCs w:val="26"/>
        </w:rPr>
        <w:t xml:space="preserve"> </w:t>
      </w:r>
      <w:proofErr w:type="spellStart"/>
      <w:r w:rsidRPr="00B42F2C">
        <w:rPr>
          <w:spacing w:val="-1"/>
          <w:sz w:val="26"/>
          <w:szCs w:val="26"/>
        </w:rPr>
        <w:t>sử</w:t>
      </w:r>
      <w:proofErr w:type="spellEnd"/>
      <w:r w:rsidRPr="00B42F2C">
        <w:rPr>
          <w:spacing w:val="-1"/>
          <w:sz w:val="26"/>
          <w:szCs w:val="26"/>
        </w:rPr>
        <w:t xml:space="preserve"> </w:t>
      </w:r>
      <w:proofErr w:type="spellStart"/>
      <w:r w:rsidRPr="00B42F2C">
        <w:rPr>
          <w:spacing w:val="-1"/>
          <w:sz w:val="26"/>
          <w:szCs w:val="26"/>
        </w:rPr>
        <w:t>dụng</w:t>
      </w:r>
      <w:proofErr w:type="spellEnd"/>
      <w:r w:rsidRPr="00B42F2C">
        <w:rPr>
          <w:spacing w:val="-1"/>
          <w:sz w:val="26"/>
          <w:szCs w:val="26"/>
        </w:rPr>
        <w:t xml:space="preserve"> </w:t>
      </w:r>
      <w:proofErr w:type="spellStart"/>
      <w:r w:rsidRPr="00B42F2C">
        <w:rPr>
          <w:spacing w:val="-1"/>
          <w:sz w:val="26"/>
          <w:szCs w:val="26"/>
        </w:rPr>
        <w:t>trên</w:t>
      </w:r>
      <w:proofErr w:type="spellEnd"/>
      <w:r w:rsidRPr="00B42F2C">
        <w:rPr>
          <w:spacing w:val="-1"/>
          <w:sz w:val="26"/>
          <w:szCs w:val="26"/>
        </w:rPr>
        <w:t xml:space="preserve"> </w:t>
      </w:r>
      <w:proofErr w:type="spellStart"/>
      <w:r w:rsidRPr="00B42F2C">
        <w:rPr>
          <w:spacing w:val="-1"/>
          <w:sz w:val="26"/>
          <w:szCs w:val="26"/>
        </w:rPr>
        <w:t>các</w:t>
      </w:r>
      <w:proofErr w:type="spellEnd"/>
      <w:r w:rsidRPr="00B42F2C">
        <w:rPr>
          <w:spacing w:val="-1"/>
          <w:sz w:val="26"/>
          <w:szCs w:val="26"/>
        </w:rPr>
        <w:t xml:space="preserve"> </w:t>
      </w:r>
      <w:proofErr w:type="spellStart"/>
      <w:r w:rsidRPr="00B42F2C">
        <w:rPr>
          <w:spacing w:val="-1"/>
          <w:sz w:val="26"/>
          <w:szCs w:val="26"/>
        </w:rPr>
        <w:t>điểm</w:t>
      </w:r>
      <w:proofErr w:type="spellEnd"/>
      <w:r w:rsidRPr="00B42F2C">
        <w:rPr>
          <w:spacing w:val="-1"/>
          <w:sz w:val="26"/>
          <w:szCs w:val="26"/>
        </w:rPr>
        <w:t xml:space="preserve"> </w:t>
      </w:r>
      <w:proofErr w:type="spellStart"/>
      <w:r w:rsidRPr="00B42F2C">
        <w:rPr>
          <w:spacing w:val="-1"/>
          <w:sz w:val="26"/>
          <w:szCs w:val="26"/>
        </w:rPr>
        <w:t>ảnh</w:t>
      </w:r>
      <w:proofErr w:type="spellEnd"/>
      <w:r w:rsidRPr="00B42F2C">
        <w:rPr>
          <w:spacing w:val="-1"/>
          <w:sz w:val="26"/>
          <w:szCs w:val="26"/>
        </w:rPr>
        <w:t xml:space="preserve"> </w:t>
      </w:r>
      <w:proofErr w:type="spellStart"/>
      <w:r w:rsidRPr="00B42F2C">
        <w:rPr>
          <w:spacing w:val="-1"/>
          <w:sz w:val="26"/>
          <w:szCs w:val="26"/>
        </w:rPr>
        <w:t>rời</w:t>
      </w:r>
      <w:proofErr w:type="spellEnd"/>
      <w:r w:rsidRPr="00B42F2C">
        <w:rPr>
          <w:spacing w:val="-1"/>
          <w:sz w:val="26"/>
          <w:szCs w:val="26"/>
        </w:rPr>
        <w:t xml:space="preserve"> </w:t>
      </w:r>
      <w:proofErr w:type="spellStart"/>
      <w:r w:rsidRPr="00B42F2C">
        <w:rPr>
          <w:spacing w:val="-1"/>
          <w:sz w:val="26"/>
          <w:szCs w:val="26"/>
        </w:rPr>
        <w:t>rạc</w:t>
      </w:r>
      <w:proofErr w:type="spellEnd"/>
      <w:r w:rsidRPr="00B42F2C">
        <w:rPr>
          <w:spacing w:val="-1"/>
          <w:sz w:val="26"/>
          <w:szCs w:val="26"/>
        </w:rPr>
        <w:t xml:space="preserve"> </w:t>
      </w:r>
      <w:proofErr w:type="spellStart"/>
      <w:r w:rsidRPr="00B42F2C">
        <w:rPr>
          <w:spacing w:val="-1"/>
          <w:sz w:val="26"/>
          <w:szCs w:val="26"/>
        </w:rPr>
        <w:t>trong</w:t>
      </w:r>
      <w:proofErr w:type="spellEnd"/>
      <w:r w:rsidRPr="00B42F2C">
        <w:rPr>
          <w:spacing w:val="-1"/>
          <w:sz w:val="26"/>
          <w:szCs w:val="26"/>
        </w:rPr>
        <w:t xml:space="preserve"> </w:t>
      </w:r>
      <w:proofErr w:type="spellStart"/>
      <w:r w:rsidRPr="00B42F2C">
        <w:rPr>
          <w:spacing w:val="-1"/>
          <w:sz w:val="26"/>
          <w:szCs w:val="26"/>
        </w:rPr>
        <w:t>hình</w:t>
      </w:r>
      <w:proofErr w:type="spellEnd"/>
      <w:r w:rsidRPr="00B42F2C">
        <w:rPr>
          <w:spacing w:val="-1"/>
          <w:sz w:val="26"/>
          <w:szCs w:val="26"/>
        </w:rPr>
        <w:t xml:space="preserve"> </w:t>
      </w:r>
      <w:proofErr w:type="spellStart"/>
      <w:r w:rsidRPr="00B42F2C">
        <w:rPr>
          <w:spacing w:val="-1"/>
          <w:sz w:val="26"/>
          <w:szCs w:val="26"/>
        </w:rPr>
        <w:t>ảnh</w:t>
      </w:r>
      <w:proofErr w:type="spellEnd"/>
      <w:r w:rsidRPr="00B42F2C">
        <w:rPr>
          <w:spacing w:val="-1"/>
          <w:sz w:val="26"/>
          <w:szCs w:val="26"/>
        </w:rPr>
        <w:t>.</w:t>
      </w:r>
    </w:p>
    <w:p w14:paraId="04E5D634" w14:textId="5907CFF9" w:rsidR="00B42F2C" w:rsidRDefault="009C5C51" w:rsidP="00B42F2C">
      <w:pPr>
        <w:spacing w:line="372" w:lineRule="auto"/>
        <w:ind w:right="-1"/>
        <w:jc w:val="both"/>
        <w:rPr>
          <w:spacing w:val="-1"/>
          <w:sz w:val="26"/>
          <w:szCs w:val="26"/>
        </w:rPr>
      </w:pPr>
      <w:proofErr w:type="spellStart"/>
      <w:r>
        <w:rPr>
          <w:spacing w:val="-1"/>
          <w:sz w:val="26"/>
          <w:szCs w:val="26"/>
        </w:rPr>
        <w:t>Dưới</w:t>
      </w:r>
      <w:proofErr w:type="spellEnd"/>
      <w:r>
        <w:rPr>
          <w:spacing w:val="-1"/>
          <w:sz w:val="26"/>
          <w:szCs w:val="26"/>
        </w:rPr>
        <w:t xml:space="preserve"> </w:t>
      </w:r>
      <w:proofErr w:type="spellStart"/>
      <w:r>
        <w:rPr>
          <w:spacing w:val="-1"/>
          <w:sz w:val="26"/>
          <w:szCs w:val="26"/>
        </w:rPr>
        <w:t>đ</w:t>
      </w:r>
      <w:r w:rsidR="00B42F2C" w:rsidRPr="00B42F2C">
        <w:rPr>
          <w:spacing w:val="-1"/>
          <w:sz w:val="26"/>
          <w:szCs w:val="26"/>
        </w:rPr>
        <w:t>ây</w:t>
      </w:r>
      <w:proofErr w:type="spellEnd"/>
      <w:r w:rsidR="00B42F2C" w:rsidRPr="00B42F2C">
        <w:rPr>
          <w:spacing w:val="-1"/>
          <w:sz w:val="26"/>
          <w:szCs w:val="26"/>
        </w:rPr>
        <w:t xml:space="preserve"> </w:t>
      </w:r>
      <w:proofErr w:type="spellStart"/>
      <w:r w:rsidR="00B42F2C" w:rsidRPr="00B42F2C">
        <w:rPr>
          <w:spacing w:val="-1"/>
          <w:sz w:val="26"/>
          <w:szCs w:val="26"/>
        </w:rPr>
        <w:t>là</w:t>
      </w:r>
      <w:proofErr w:type="spellEnd"/>
      <w:r w:rsidR="00B42F2C" w:rsidRPr="00B42F2C">
        <w:rPr>
          <w:spacing w:val="-1"/>
          <w:sz w:val="26"/>
          <w:szCs w:val="26"/>
        </w:rPr>
        <w:t xml:space="preserve"> </w:t>
      </w:r>
      <w:proofErr w:type="spellStart"/>
      <w:r w:rsidR="00B42F2C" w:rsidRPr="00B42F2C">
        <w:rPr>
          <w:spacing w:val="-1"/>
          <w:sz w:val="26"/>
          <w:szCs w:val="26"/>
        </w:rPr>
        <w:t>một</w:t>
      </w:r>
      <w:proofErr w:type="spellEnd"/>
      <w:r w:rsidR="00B42F2C" w:rsidRPr="00B42F2C">
        <w:rPr>
          <w:spacing w:val="-1"/>
          <w:sz w:val="26"/>
          <w:szCs w:val="26"/>
        </w:rPr>
        <w:t xml:space="preserve"> </w:t>
      </w:r>
      <w:proofErr w:type="spellStart"/>
      <w:r w:rsidR="00B42F2C" w:rsidRPr="00B42F2C">
        <w:rPr>
          <w:spacing w:val="-1"/>
          <w:sz w:val="26"/>
          <w:szCs w:val="26"/>
        </w:rPr>
        <w:t>ví</w:t>
      </w:r>
      <w:proofErr w:type="spellEnd"/>
      <w:r w:rsidR="00B42F2C" w:rsidRPr="00B42F2C">
        <w:rPr>
          <w:spacing w:val="-1"/>
          <w:sz w:val="26"/>
          <w:szCs w:val="26"/>
        </w:rPr>
        <w:t xml:space="preserve"> </w:t>
      </w:r>
      <w:proofErr w:type="spellStart"/>
      <w:r w:rsidR="00B42F2C" w:rsidRPr="00B42F2C">
        <w:rPr>
          <w:spacing w:val="-1"/>
          <w:sz w:val="26"/>
          <w:szCs w:val="26"/>
        </w:rPr>
        <w:t>dụ</w:t>
      </w:r>
      <w:proofErr w:type="spellEnd"/>
      <w:r w:rsidR="00B42F2C" w:rsidRPr="00B42F2C">
        <w:rPr>
          <w:spacing w:val="-1"/>
          <w:sz w:val="26"/>
          <w:szCs w:val="26"/>
        </w:rPr>
        <w:t xml:space="preserve"> </w:t>
      </w:r>
      <w:proofErr w:type="spellStart"/>
      <w:r w:rsidR="00B42F2C" w:rsidRPr="00B42F2C">
        <w:rPr>
          <w:spacing w:val="-1"/>
          <w:sz w:val="26"/>
          <w:szCs w:val="26"/>
        </w:rPr>
        <w:t>về</w:t>
      </w:r>
      <w:proofErr w:type="spellEnd"/>
      <w:r w:rsidR="00B42F2C" w:rsidRPr="00B42F2C">
        <w:rPr>
          <w:spacing w:val="-1"/>
          <w:sz w:val="26"/>
          <w:szCs w:val="26"/>
        </w:rPr>
        <w:t xml:space="preserve"> </w:t>
      </w:r>
      <w:proofErr w:type="spellStart"/>
      <w:r w:rsidR="00332050">
        <w:rPr>
          <w:spacing w:val="-1"/>
          <w:sz w:val="26"/>
          <w:szCs w:val="26"/>
        </w:rPr>
        <w:t>bô</w:t>
      </w:r>
      <w:proofErr w:type="spellEnd"/>
      <w:r w:rsidR="00332050">
        <w:rPr>
          <w:spacing w:val="-1"/>
          <w:sz w:val="26"/>
          <w:szCs w:val="26"/>
        </w:rPr>
        <w:t xml:space="preserve">̣ </w:t>
      </w:r>
      <w:proofErr w:type="spellStart"/>
      <w:r w:rsidR="00332050">
        <w:rPr>
          <w:spacing w:val="-1"/>
          <w:sz w:val="26"/>
          <w:szCs w:val="26"/>
        </w:rPr>
        <w:t>lọc</w:t>
      </w:r>
      <w:proofErr w:type="spellEnd"/>
      <w:r w:rsidR="00332050">
        <w:rPr>
          <w:spacing w:val="-1"/>
          <w:sz w:val="26"/>
          <w:szCs w:val="26"/>
        </w:rPr>
        <w:t xml:space="preserve"> kernel</w:t>
      </w:r>
      <w:r w:rsidR="00332050" w:rsidRPr="00B42F2C">
        <w:rPr>
          <w:spacing w:val="-1"/>
          <w:sz w:val="26"/>
          <w:szCs w:val="26"/>
        </w:rPr>
        <w:t xml:space="preserve"> </w:t>
      </w:r>
      <w:proofErr w:type="spellStart"/>
      <w:r w:rsidR="00B42F2C" w:rsidRPr="00B42F2C">
        <w:rPr>
          <w:spacing w:val="-1"/>
          <w:sz w:val="26"/>
          <w:szCs w:val="26"/>
        </w:rPr>
        <w:t>xấp</w:t>
      </w:r>
      <w:proofErr w:type="spellEnd"/>
      <w:r w:rsidR="00B42F2C" w:rsidRPr="00B42F2C">
        <w:rPr>
          <w:spacing w:val="-1"/>
          <w:sz w:val="26"/>
          <w:szCs w:val="26"/>
        </w:rPr>
        <w:t xml:space="preserve"> </w:t>
      </w:r>
      <w:proofErr w:type="spellStart"/>
      <w:r w:rsidR="00B42F2C" w:rsidRPr="00B42F2C">
        <w:rPr>
          <w:spacing w:val="-1"/>
          <w:sz w:val="26"/>
          <w:szCs w:val="26"/>
        </w:rPr>
        <w:t>xỉ</w:t>
      </w:r>
      <w:proofErr w:type="spellEnd"/>
      <w:r w:rsidR="00B42F2C" w:rsidRPr="00B42F2C">
        <w:rPr>
          <w:spacing w:val="-1"/>
          <w:sz w:val="26"/>
          <w:szCs w:val="26"/>
        </w:rPr>
        <w:t xml:space="preserve"> </w:t>
      </w:r>
      <w:proofErr w:type="spellStart"/>
      <w:r w:rsidR="00B42F2C" w:rsidRPr="00B42F2C">
        <w:rPr>
          <w:spacing w:val="-1"/>
          <w:sz w:val="26"/>
          <w:szCs w:val="26"/>
        </w:rPr>
        <w:t>LoG</w:t>
      </w:r>
      <w:proofErr w:type="spellEnd"/>
      <w:r w:rsidR="00B42F2C" w:rsidRPr="00B42F2C">
        <w:rPr>
          <w:spacing w:val="-1"/>
          <w:sz w:val="26"/>
          <w:szCs w:val="26"/>
        </w:rPr>
        <w:t xml:space="preserve"> </w:t>
      </w:r>
      <w:proofErr w:type="spellStart"/>
      <w:r w:rsidR="00B42F2C" w:rsidRPr="00B42F2C">
        <w:rPr>
          <w:spacing w:val="-1"/>
          <w:sz w:val="26"/>
          <w:szCs w:val="26"/>
        </w:rPr>
        <w:t>trong</w:t>
      </w:r>
      <w:proofErr w:type="spellEnd"/>
      <w:r w:rsidR="00B42F2C" w:rsidRPr="00B42F2C">
        <w:rPr>
          <w:spacing w:val="-1"/>
          <w:sz w:val="26"/>
          <w:szCs w:val="26"/>
        </w:rPr>
        <w:t xml:space="preserve"> </w:t>
      </w:r>
      <w:proofErr w:type="spellStart"/>
      <w:r w:rsidR="00B42F2C" w:rsidRPr="00B42F2C">
        <w:rPr>
          <w:spacing w:val="-1"/>
          <w:sz w:val="26"/>
          <w:szCs w:val="26"/>
        </w:rPr>
        <w:t>đó</w:t>
      </w:r>
      <w:proofErr w:type="spellEnd"/>
      <w:r w:rsidR="00B42F2C" w:rsidRPr="00B42F2C">
        <w:rPr>
          <w:spacing w:val="-1"/>
          <w:sz w:val="26"/>
          <w:szCs w:val="26"/>
        </w:rPr>
        <w:t xml:space="preserve"> σ = 1,4. </w:t>
      </w:r>
      <w:proofErr w:type="spellStart"/>
      <w:r w:rsidR="00B42F2C" w:rsidRPr="00B42F2C">
        <w:rPr>
          <w:spacing w:val="-1"/>
          <w:sz w:val="26"/>
          <w:szCs w:val="26"/>
        </w:rPr>
        <w:t>Đây</w:t>
      </w:r>
      <w:proofErr w:type="spellEnd"/>
      <w:r w:rsidR="00B42F2C" w:rsidRPr="00B42F2C">
        <w:rPr>
          <w:spacing w:val="-1"/>
          <w:sz w:val="26"/>
          <w:szCs w:val="26"/>
        </w:rPr>
        <w:t xml:space="preserve"> </w:t>
      </w:r>
      <w:proofErr w:type="spellStart"/>
      <w:r w:rsidR="00B42F2C" w:rsidRPr="00B42F2C">
        <w:rPr>
          <w:spacing w:val="-1"/>
          <w:sz w:val="26"/>
          <w:szCs w:val="26"/>
        </w:rPr>
        <w:t>chỉ</w:t>
      </w:r>
      <w:proofErr w:type="spellEnd"/>
      <w:r w:rsidR="00B42F2C" w:rsidRPr="00B42F2C">
        <w:rPr>
          <w:spacing w:val="-1"/>
          <w:sz w:val="26"/>
          <w:szCs w:val="26"/>
        </w:rPr>
        <w:t xml:space="preserve"> </w:t>
      </w:r>
      <w:proofErr w:type="spellStart"/>
      <w:r w:rsidR="00B42F2C" w:rsidRPr="00B42F2C">
        <w:rPr>
          <w:spacing w:val="-1"/>
          <w:sz w:val="26"/>
          <w:szCs w:val="26"/>
        </w:rPr>
        <w:t>là</w:t>
      </w:r>
      <w:proofErr w:type="spellEnd"/>
      <w:r w:rsidR="00B42F2C" w:rsidRPr="00B42F2C">
        <w:rPr>
          <w:spacing w:val="-1"/>
          <w:sz w:val="26"/>
          <w:szCs w:val="26"/>
        </w:rPr>
        <w:t xml:space="preserve"> </w:t>
      </w:r>
      <w:proofErr w:type="spellStart"/>
      <w:r w:rsidR="00B42F2C" w:rsidRPr="00B42F2C">
        <w:rPr>
          <w:spacing w:val="-1"/>
          <w:sz w:val="26"/>
          <w:szCs w:val="26"/>
        </w:rPr>
        <w:t>một</w:t>
      </w:r>
      <w:proofErr w:type="spellEnd"/>
      <w:r w:rsidR="00B42F2C" w:rsidRPr="00B42F2C">
        <w:rPr>
          <w:spacing w:val="-1"/>
          <w:sz w:val="26"/>
          <w:szCs w:val="26"/>
        </w:rPr>
        <w:t xml:space="preserve"> </w:t>
      </w:r>
      <w:proofErr w:type="spellStart"/>
      <w:r w:rsidR="00B42F2C" w:rsidRPr="00B42F2C">
        <w:rPr>
          <w:spacing w:val="-1"/>
          <w:sz w:val="26"/>
          <w:szCs w:val="26"/>
        </w:rPr>
        <w:t>ví</w:t>
      </w:r>
      <w:proofErr w:type="spellEnd"/>
      <w:r w:rsidR="00B42F2C" w:rsidRPr="00B42F2C">
        <w:rPr>
          <w:spacing w:val="-1"/>
          <w:sz w:val="26"/>
          <w:szCs w:val="26"/>
        </w:rPr>
        <w:t xml:space="preserve"> </w:t>
      </w:r>
      <w:proofErr w:type="spellStart"/>
      <w:r w:rsidR="00B42F2C" w:rsidRPr="00B42F2C">
        <w:rPr>
          <w:spacing w:val="-1"/>
          <w:sz w:val="26"/>
          <w:szCs w:val="26"/>
        </w:rPr>
        <w:t>dụ</w:t>
      </w:r>
      <w:proofErr w:type="spellEnd"/>
      <w:r w:rsidR="00B42F2C" w:rsidRPr="00B42F2C">
        <w:rPr>
          <w:spacing w:val="-1"/>
          <w:sz w:val="26"/>
          <w:szCs w:val="26"/>
        </w:rPr>
        <w:t xml:space="preserve"> </w:t>
      </w:r>
      <w:proofErr w:type="spellStart"/>
      <w:r w:rsidR="00B42F2C" w:rsidRPr="00B42F2C">
        <w:rPr>
          <w:spacing w:val="-1"/>
          <w:sz w:val="26"/>
          <w:szCs w:val="26"/>
        </w:rPr>
        <w:t>về</w:t>
      </w:r>
      <w:proofErr w:type="spellEnd"/>
      <w:r w:rsidR="00B42F2C" w:rsidRPr="00B42F2C">
        <w:rPr>
          <w:spacing w:val="-1"/>
          <w:sz w:val="26"/>
          <w:szCs w:val="26"/>
        </w:rPr>
        <w:t xml:space="preserve"> </w:t>
      </w:r>
      <w:proofErr w:type="spellStart"/>
      <w:r w:rsidR="00B42F2C" w:rsidRPr="00B42F2C">
        <w:rPr>
          <w:spacing w:val="-1"/>
          <w:sz w:val="26"/>
          <w:szCs w:val="26"/>
        </w:rPr>
        <w:t>một</w:t>
      </w:r>
      <w:proofErr w:type="spellEnd"/>
      <w:r w:rsidR="00B42F2C" w:rsidRPr="00B42F2C">
        <w:rPr>
          <w:spacing w:val="-1"/>
          <w:sz w:val="26"/>
          <w:szCs w:val="26"/>
        </w:rPr>
        <w:t xml:space="preserve"> </w:t>
      </w:r>
      <w:proofErr w:type="spellStart"/>
      <w:r w:rsidR="00332050">
        <w:rPr>
          <w:spacing w:val="-1"/>
          <w:sz w:val="26"/>
          <w:szCs w:val="26"/>
        </w:rPr>
        <w:t>bô</w:t>
      </w:r>
      <w:proofErr w:type="spellEnd"/>
      <w:r w:rsidR="00332050">
        <w:rPr>
          <w:spacing w:val="-1"/>
          <w:sz w:val="26"/>
          <w:szCs w:val="26"/>
        </w:rPr>
        <w:t xml:space="preserve">̣ </w:t>
      </w:r>
      <w:proofErr w:type="spellStart"/>
      <w:r w:rsidR="00332050">
        <w:rPr>
          <w:spacing w:val="-1"/>
          <w:sz w:val="26"/>
          <w:szCs w:val="26"/>
        </w:rPr>
        <w:t>lọc</w:t>
      </w:r>
      <w:proofErr w:type="spellEnd"/>
      <w:r w:rsidR="00332050">
        <w:rPr>
          <w:spacing w:val="-1"/>
          <w:sz w:val="26"/>
          <w:szCs w:val="26"/>
        </w:rPr>
        <w:t xml:space="preserve"> kernel</w:t>
      </w:r>
      <w:r w:rsidR="00332050" w:rsidRPr="00B42F2C">
        <w:rPr>
          <w:spacing w:val="-1"/>
          <w:sz w:val="26"/>
          <w:szCs w:val="26"/>
        </w:rPr>
        <w:t xml:space="preserve"> </w:t>
      </w:r>
      <w:proofErr w:type="spellStart"/>
      <w:r w:rsidR="00B42F2C" w:rsidRPr="00B42F2C">
        <w:rPr>
          <w:spacing w:val="-1"/>
          <w:sz w:val="26"/>
          <w:szCs w:val="26"/>
        </w:rPr>
        <w:t>tích</w:t>
      </w:r>
      <w:proofErr w:type="spellEnd"/>
      <w:r w:rsidR="00B42F2C" w:rsidRPr="00B42F2C">
        <w:rPr>
          <w:spacing w:val="-1"/>
          <w:sz w:val="26"/>
          <w:szCs w:val="26"/>
        </w:rPr>
        <w:t xml:space="preserve"> </w:t>
      </w:r>
      <w:proofErr w:type="spellStart"/>
      <w:r w:rsidR="00B42F2C" w:rsidRPr="00B42F2C">
        <w:rPr>
          <w:spacing w:val="-1"/>
          <w:sz w:val="26"/>
          <w:szCs w:val="26"/>
        </w:rPr>
        <w:t>chập</w:t>
      </w:r>
      <w:proofErr w:type="spellEnd"/>
      <w:r w:rsidR="00B42F2C" w:rsidRPr="00B42F2C">
        <w:rPr>
          <w:spacing w:val="-1"/>
          <w:sz w:val="26"/>
          <w:szCs w:val="26"/>
        </w:rPr>
        <w:t xml:space="preserve"> </w:t>
      </w:r>
      <w:proofErr w:type="spellStart"/>
      <w:r w:rsidR="00B42F2C" w:rsidRPr="00B42F2C">
        <w:rPr>
          <w:spacing w:val="-1"/>
          <w:sz w:val="26"/>
          <w:szCs w:val="26"/>
        </w:rPr>
        <w:t>có</w:t>
      </w:r>
      <w:proofErr w:type="spellEnd"/>
      <w:r w:rsidR="00B42F2C" w:rsidRPr="00B42F2C">
        <w:rPr>
          <w:spacing w:val="-1"/>
          <w:sz w:val="26"/>
          <w:szCs w:val="26"/>
        </w:rPr>
        <w:t xml:space="preserve"> </w:t>
      </w:r>
      <w:proofErr w:type="spellStart"/>
      <w:r w:rsidR="00B42F2C" w:rsidRPr="00B42F2C">
        <w:rPr>
          <w:spacing w:val="-1"/>
          <w:sz w:val="26"/>
          <w:szCs w:val="26"/>
        </w:rPr>
        <w:t>thể</w:t>
      </w:r>
      <w:proofErr w:type="spellEnd"/>
      <w:r w:rsidR="00B42F2C" w:rsidRPr="00B42F2C">
        <w:rPr>
          <w:spacing w:val="-1"/>
          <w:sz w:val="26"/>
          <w:szCs w:val="26"/>
        </w:rPr>
        <w:t xml:space="preserve"> </w:t>
      </w:r>
      <w:proofErr w:type="spellStart"/>
      <w:r w:rsidR="00B42F2C" w:rsidRPr="00B42F2C">
        <w:rPr>
          <w:spacing w:val="-1"/>
          <w:sz w:val="26"/>
          <w:szCs w:val="26"/>
        </w:rPr>
        <w:t>được</w:t>
      </w:r>
      <w:proofErr w:type="spellEnd"/>
      <w:r w:rsidR="00B42F2C" w:rsidRPr="00B42F2C">
        <w:rPr>
          <w:spacing w:val="-1"/>
          <w:sz w:val="26"/>
          <w:szCs w:val="26"/>
        </w:rPr>
        <w:t xml:space="preserve"> </w:t>
      </w:r>
      <w:proofErr w:type="spellStart"/>
      <w:r w:rsidR="00B42F2C" w:rsidRPr="00B42F2C">
        <w:rPr>
          <w:spacing w:val="-1"/>
          <w:sz w:val="26"/>
          <w:szCs w:val="26"/>
        </w:rPr>
        <w:t>sử</w:t>
      </w:r>
      <w:proofErr w:type="spellEnd"/>
      <w:r w:rsidR="00B42F2C" w:rsidRPr="00B42F2C">
        <w:rPr>
          <w:spacing w:val="-1"/>
          <w:sz w:val="26"/>
          <w:szCs w:val="26"/>
        </w:rPr>
        <w:t xml:space="preserve"> </w:t>
      </w:r>
      <w:proofErr w:type="spellStart"/>
      <w:r w:rsidR="00B42F2C" w:rsidRPr="00B42F2C">
        <w:rPr>
          <w:spacing w:val="-1"/>
          <w:sz w:val="26"/>
          <w:szCs w:val="26"/>
        </w:rPr>
        <w:t>dụng</w:t>
      </w:r>
      <w:proofErr w:type="spellEnd"/>
      <w:r w:rsidR="00B42F2C" w:rsidRPr="00B42F2C">
        <w:rPr>
          <w:spacing w:val="-1"/>
          <w:sz w:val="26"/>
          <w:szCs w:val="26"/>
        </w:rPr>
        <w:t xml:space="preserve">. </w:t>
      </w:r>
      <w:proofErr w:type="spellStart"/>
      <w:r w:rsidR="00B42F2C" w:rsidRPr="00B42F2C">
        <w:rPr>
          <w:spacing w:val="-1"/>
          <w:sz w:val="26"/>
          <w:szCs w:val="26"/>
        </w:rPr>
        <w:t>Có</w:t>
      </w:r>
      <w:proofErr w:type="spellEnd"/>
      <w:r w:rsidR="00B42F2C" w:rsidRPr="00B42F2C">
        <w:rPr>
          <w:spacing w:val="-1"/>
          <w:sz w:val="26"/>
          <w:szCs w:val="26"/>
        </w:rPr>
        <w:t xml:space="preserve"> </w:t>
      </w:r>
      <w:proofErr w:type="spellStart"/>
      <w:r w:rsidR="00B42F2C" w:rsidRPr="00B42F2C">
        <w:rPr>
          <w:spacing w:val="-1"/>
          <w:sz w:val="26"/>
          <w:szCs w:val="26"/>
        </w:rPr>
        <w:t>những</w:t>
      </w:r>
      <w:proofErr w:type="spellEnd"/>
      <w:r w:rsidR="00B42F2C" w:rsidRPr="00B42F2C">
        <w:rPr>
          <w:spacing w:val="-1"/>
          <w:sz w:val="26"/>
          <w:szCs w:val="26"/>
        </w:rPr>
        <w:t xml:space="preserve"> </w:t>
      </w:r>
      <w:proofErr w:type="spellStart"/>
      <w:r w:rsidR="00332050">
        <w:rPr>
          <w:spacing w:val="-1"/>
          <w:sz w:val="26"/>
          <w:szCs w:val="26"/>
        </w:rPr>
        <w:t>bô</w:t>
      </w:r>
      <w:proofErr w:type="spellEnd"/>
      <w:r w:rsidR="00332050">
        <w:rPr>
          <w:spacing w:val="-1"/>
          <w:sz w:val="26"/>
          <w:szCs w:val="26"/>
        </w:rPr>
        <w:t xml:space="preserve">̣ </w:t>
      </w:r>
      <w:proofErr w:type="spellStart"/>
      <w:r w:rsidR="00332050">
        <w:rPr>
          <w:spacing w:val="-1"/>
          <w:sz w:val="26"/>
          <w:szCs w:val="26"/>
        </w:rPr>
        <w:t>lọc</w:t>
      </w:r>
      <w:proofErr w:type="spellEnd"/>
      <w:r w:rsidR="00332050">
        <w:rPr>
          <w:spacing w:val="-1"/>
          <w:sz w:val="26"/>
          <w:szCs w:val="26"/>
        </w:rPr>
        <w:t xml:space="preserve"> kernel</w:t>
      </w:r>
      <w:r w:rsidR="00332050" w:rsidRPr="00B42F2C">
        <w:rPr>
          <w:spacing w:val="-1"/>
          <w:sz w:val="26"/>
          <w:szCs w:val="26"/>
        </w:rPr>
        <w:t xml:space="preserve"> </w:t>
      </w:r>
      <w:proofErr w:type="spellStart"/>
      <w:r w:rsidR="00B42F2C" w:rsidRPr="00B42F2C">
        <w:rPr>
          <w:spacing w:val="-1"/>
          <w:sz w:val="26"/>
          <w:szCs w:val="26"/>
        </w:rPr>
        <w:t>khác</w:t>
      </w:r>
      <w:proofErr w:type="spellEnd"/>
      <w:r w:rsidR="00B42F2C" w:rsidRPr="00B42F2C">
        <w:rPr>
          <w:spacing w:val="-1"/>
          <w:sz w:val="26"/>
          <w:szCs w:val="26"/>
        </w:rPr>
        <w:t xml:space="preserve"> </w:t>
      </w:r>
      <w:proofErr w:type="spellStart"/>
      <w:r w:rsidR="00B42F2C" w:rsidRPr="00B42F2C">
        <w:rPr>
          <w:spacing w:val="-1"/>
          <w:sz w:val="26"/>
          <w:szCs w:val="26"/>
        </w:rPr>
        <w:t>cũng</w:t>
      </w:r>
      <w:proofErr w:type="spellEnd"/>
      <w:r w:rsidR="00B42F2C" w:rsidRPr="00B42F2C">
        <w:rPr>
          <w:spacing w:val="-1"/>
          <w:sz w:val="26"/>
          <w:szCs w:val="26"/>
        </w:rPr>
        <w:t xml:space="preserve"> </w:t>
      </w:r>
      <w:proofErr w:type="spellStart"/>
      <w:r w:rsidR="00B42F2C" w:rsidRPr="00B42F2C">
        <w:rPr>
          <w:spacing w:val="-1"/>
          <w:sz w:val="26"/>
          <w:szCs w:val="26"/>
        </w:rPr>
        <w:t>có</w:t>
      </w:r>
      <w:proofErr w:type="spellEnd"/>
      <w:r w:rsidR="00B42F2C" w:rsidRPr="00B42F2C">
        <w:rPr>
          <w:spacing w:val="-1"/>
          <w:sz w:val="26"/>
          <w:szCs w:val="26"/>
        </w:rPr>
        <w:t xml:space="preserve"> </w:t>
      </w:r>
      <w:proofErr w:type="spellStart"/>
      <w:r w:rsidR="00B42F2C" w:rsidRPr="00B42F2C">
        <w:rPr>
          <w:spacing w:val="-1"/>
          <w:sz w:val="26"/>
          <w:szCs w:val="26"/>
        </w:rPr>
        <w:t>thể</w:t>
      </w:r>
      <w:proofErr w:type="spellEnd"/>
      <w:r w:rsidR="00B42F2C" w:rsidRPr="00B42F2C">
        <w:rPr>
          <w:spacing w:val="-1"/>
          <w:sz w:val="26"/>
          <w:szCs w:val="26"/>
        </w:rPr>
        <w:t xml:space="preserve"> </w:t>
      </w:r>
      <w:proofErr w:type="spellStart"/>
      <w:r w:rsidR="00B42F2C" w:rsidRPr="00B42F2C">
        <w:rPr>
          <w:spacing w:val="-1"/>
          <w:sz w:val="26"/>
          <w:szCs w:val="26"/>
        </w:rPr>
        <w:t>hoạt</w:t>
      </w:r>
      <w:proofErr w:type="spellEnd"/>
      <w:r w:rsidR="00B42F2C" w:rsidRPr="00B42F2C">
        <w:rPr>
          <w:spacing w:val="-1"/>
          <w:sz w:val="26"/>
          <w:szCs w:val="26"/>
        </w:rPr>
        <w:t xml:space="preserve"> </w:t>
      </w:r>
      <w:proofErr w:type="spellStart"/>
      <w:r w:rsidR="00B42F2C" w:rsidRPr="00B42F2C">
        <w:rPr>
          <w:spacing w:val="-1"/>
          <w:sz w:val="26"/>
          <w:szCs w:val="26"/>
        </w:rPr>
        <w:t>động</w:t>
      </w:r>
      <w:proofErr w:type="spellEnd"/>
      <w:r w:rsidR="00B42F2C" w:rsidRPr="00B42F2C">
        <w:rPr>
          <w:spacing w:val="-1"/>
          <w:sz w:val="26"/>
          <w:szCs w:val="26"/>
        </w:rPr>
        <w:t xml:space="preserve"> </w:t>
      </w:r>
      <w:proofErr w:type="spellStart"/>
      <w:r w:rsidR="00B42F2C" w:rsidRPr="00B42F2C">
        <w:rPr>
          <w:spacing w:val="-1"/>
          <w:sz w:val="26"/>
          <w:szCs w:val="26"/>
        </w:rPr>
        <w:t>tốt</w:t>
      </w:r>
      <w:proofErr w:type="spellEnd"/>
      <w:r>
        <w:rPr>
          <w:spacing w:val="-1"/>
          <w:sz w:val="26"/>
          <w:szCs w:val="26"/>
        </w:rPr>
        <w:t xml:space="preserve">, </w:t>
      </w:r>
      <w:proofErr w:type="spellStart"/>
      <w:r>
        <w:rPr>
          <w:spacing w:val="-1"/>
          <w:sz w:val="26"/>
          <w:szCs w:val="26"/>
        </w:rPr>
        <w:t>thậm</w:t>
      </w:r>
      <w:proofErr w:type="spellEnd"/>
      <w:r>
        <w:rPr>
          <w:spacing w:val="-1"/>
          <w:sz w:val="26"/>
          <w:szCs w:val="26"/>
        </w:rPr>
        <w:t xml:space="preserve"> chí </w:t>
      </w:r>
      <w:proofErr w:type="spellStart"/>
      <w:r>
        <w:rPr>
          <w:spacing w:val="-1"/>
          <w:sz w:val="26"/>
          <w:szCs w:val="26"/>
        </w:rPr>
        <w:t>tốt</w:t>
      </w:r>
      <w:proofErr w:type="spellEnd"/>
      <w:r>
        <w:rPr>
          <w:spacing w:val="-1"/>
          <w:sz w:val="26"/>
          <w:szCs w:val="26"/>
        </w:rPr>
        <w:t xml:space="preserve"> </w:t>
      </w:r>
      <w:proofErr w:type="spellStart"/>
      <w:r>
        <w:rPr>
          <w:spacing w:val="-1"/>
          <w:sz w:val="26"/>
          <w:szCs w:val="26"/>
        </w:rPr>
        <w:t>hơn</w:t>
      </w:r>
      <w:proofErr w:type="spellEnd"/>
      <w:r w:rsidR="00B42F2C" w:rsidRPr="00B42F2C">
        <w:rPr>
          <w:spacing w:val="-1"/>
          <w:sz w:val="26"/>
          <w:szCs w:val="26"/>
        </w:rPr>
        <w:t>.</w:t>
      </w:r>
    </w:p>
    <w:p w14:paraId="3BE58FB0" w14:textId="1E11D0B1" w:rsidR="009C5C51" w:rsidRDefault="009C5C51" w:rsidP="009C5C51">
      <w:pPr>
        <w:spacing w:line="372" w:lineRule="auto"/>
        <w:ind w:right="-1"/>
        <w:jc w:val="center"/>
        <w:rPr>
          <w:spacing w:val="-1"/>
          <w:sz w:val="26"/>
          <w:szCs w:val="26"/>
        </w:rPr>
      </w:pPr>
      <w:r w:rsidRPr="009C5C51">
        <w:rPr>
          <w:noProof/>
          <w:spacing w:val="-1"/>
          <w:sz w:val="26"/>
          <w:szCs w:val="26"/>
        </w:rPr>
        <w:lastRenderedPageBreak/>
        <w:drawing>
          <wp:inline distT="0" distB="0" distL="0" distR="0" wp14:anchorId="2C7FDA56" wp14:editId="186E47B8">
            <wp:extent cx="3587860" cy="3019647"/>
            <wp:effectExtent l="0" t="0" r="0" b="9525"/>
            <wp:docPr id="93435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57491" name=""/>
                    <pic:cNvPicPr/>
                  </pic:nvPicPr>
                  <pic:blipFill>
                    <a:blip r:embed="rId41"/>
                    <a:stretch>
                      <a:fillRect/>
                    </a:stretch>
                  </pic:blipFill>
                  <pic:spPr>
                    <a:xfrm>
                      <a:off x="0" y="0"/>
                      <a:ext cx="3591559" cy="3022760"/>
                    </a:xfrm>
                    <a:prstGeom prst="rect">
                      <a:avLst/>
                    </a:prstGeom>
                  </pic:spPr>
                </pic:pic>
              </a:graphicData>
            </a:graphic>
          </wp:inline>
        </w:drawing>
      </w:r>
    </w:p>
    <w:p w14:paraId="018C4ED1" w14:textId="3F19D0A3" w:rsidR="009C5C51" w:rsidRDefault="009C5C51" w:rsidP="009C5C51">
      <w:pPr>
        <w:pStyle w:val="FigureCaption"/>
        <w:rPr>
          <w:lang w:val="en-US"/>
        </w:rPr>
      </w:pPr>
      <w:bookmarkStart w:id="112" w:name="_Toc182090952"/>
      <w:r w:rsidRPr="00AE2A07">
        <w:t>Hình</w:t>
      </w:r>
      <w:r w:rsidRPr="00523AD0">
        <w:t xml:space="preserve"> </w:t>
      </w:r>
      <w:r w:rsidRPr="00AE2A07">
        <w:t>2.</w:t>
      </w:r>
      <w:r w:rsidRPr="00523AD0">
        <w:t>1</w:t>
      </w:r>
      <w:r>
        <w:rPr>
          <w:lang w:val="en-US"/>
        </w:rPr>
        <w:t>7 Ví dụ</w:t>
      </w:r>
      <w:r w:rsidRPr="00AE2A07">
        <w:t xml:space="preserve"> </w:t>
      </w:r>
      <w:r w:rsidR="00332050">
        <w:t>bộ lọc kernel</w:t>
      </w:r>
      <w:r w:rsidR="00332050">
        <w:rPr>
          <w:lang w:val="en-US"/>
        </w:rPr>
        <w:t xml:space="preserve"> </w:t>
      </w:r>
      <w:proofErr w:type="spellStart"/>
      <w:r>
        <w:rPr>
          <w:lang w:val="en-US"/>
        </w:rPr>
        <w:t>trong</w:t>
      </w:r>
      <w:proofErr w:type="spellEnd"/>
      <w:r>
        <w:rPr>
          <w:lang w:val="en-US"/>
        </w:rPr>
        <w:t xml:space="preserve"> </w:t>
      </w:r>
      <w:proofErr w:type="spellStart"/>
      <w:r>
        <w:rPr>
          <w:lang w:val="en-US"/>
        </w:rPr>
        <w:t>xư</w:t>
      </w:r>
      <w:proofErr w:type="spellEnd"/>
      <w:r>
        <w:rPr>
          <w:lang w:val="en-US"/>
        </w:rPr>
        <w:t xml:space="preserve">̉ </w:t>
      </w:r>
      <w:proofErr w:type="spellStart"/>
      <w:r>
        <w:rPr>
          <w:lang w:val="en-US"/>
        </w:rPr>
        <w:t>ly</w:t>
      </w:r>
      <w:proofErr w:type="spellEnd"/>
      <w:r>
        <w:rPr>
          <w:lang w:val="en-US"/>
        </w:rPr>
        <w:t xml:space="preserve">́ </w:t>
      </w:r>
      <w:proofErr w:type="spellStart"/>
      <w:r>
        <w:rPr>
          <w:lang w:val="en-US"/>
        </w:rPr>
        <w:t>ảnh</w:t>
      </w:r>
      <w:proofErr w:type="spellEnd"/>
      <w:r>
        <w:rPr>
          <w:lang w:val="en-US"/>
        </w:rPr>
        <w:t xml:space="preserve"> </w:t>
      </w:r>
      <w:proofErr w:type="spellStart"/>
      <w:r>
        <w:rPr>
          <w:lang w:val="en-US"/>
        </w:rPr>
        <w:t>với</w:t>
      </w:r>
      <w:proofErr w:type="spellEnd"/>
      <w:r>
        <w:rPr>
          <w:lang w:val="en-US"/>
        </w:rPr>
        <w:t xml:space="preserve"> </w:t>
      </w:r>
      <w:proofErr w:type="spellStart"/>
      <w:r>
        <w:rPr>
          <w:lang w:val="en-US"/>
        </w:rPr>
        <w:t>LoG</w:t>
      </w:r>
      <w:bookmarkEnd w:id="112"/>
      <w:proofErr w:type="spellEnd"/>
    </w:p>
    <w:p w14:paraId="4BE049E1" w14:textId="77777777" w:rsidR="002B758C" w:rsidRPr="002B758C" w:rsidRDefault="002B758C" w:rsidP="002B758C"/>
    <w:p w14:paraId="0397ECC2" w14:textId="11DF7F2B" w:rsidR="00523AD0" w:rsidRDefault="00332050" w:rsidP="00E24737">
      <w:pPr>
        <w:spacing w:line="372" w:lineRule="auto"/>
        <w:ind w:right="-1"/>
        <w:jc w:val="both"/>
        <w:rPr>
          <w:spacing w:val="-1"/>
          <w:sz w:val="26"/>
          <w:szCs w:val="26"/>
        </w:rPr>
      </w:pPr>
      <w:proofErr w:type="spellStart"/>
      <w:r>
        <w:rPr>
          <w:spacing w:val="-1"/>
          <w:sz w:val="26"/>
          <w:szCs w:val="26"/>
        </w:rPr>
        <w:t>Bô</w:t>
      </w:r>
      <w:proofErr w:type="spellEnd"/>
      <w:r>
        <w:rPr>
          <w:spacing w:val="-1"/>
          <w:sz w:val="26"/>
          <w:szCs w:val="26"/>
        </w:rPr>
        <w:t xml:space="preserve">̣ </w:t>
      </w:r>
      <w:proofErr w:type="spellStart"/>
      <w:r>
        <w:rPr>
          <w:spacing w:val="-1"/>
          <w:sz w:val="26"/>
          <w:szCs w:val="26"/>
        </w:rPr>
        <w:t>lọc</w:t>
      </w:r>
      <w:proofErr w:type="spellEnd"/>
      <w:r>
        <w:rPr>
          <w:spacing w:val="-1"/>
          <w:sz w:val="26"/>
          <w:szCs w:val="26"/>
        </w:rPr>
        <w:t xml:space="preserve"> kernel</w:t>
      </w:r>
      <w:r w:rsidRPr="00C0241B">
        <w:rPr>
          <w:spacing w:val="-1"/>
          <w:sz w:val="26"/>
          <w:szCs w:val="26"/>
        </w:rPr>
        <w:t xml:space="preserve"> </w:t>
      </w:r>
      <w:proofErr w:type="spellStart"/>
      <w:r w:rsidR="00C0241B" w:rsidRPr="00C0241B">
        <w:rPr>
          <w:spacing w:val="-1"/>
          <w:sz w:val="26"/>
          <w:szCs w:val="26"/>
        </w:rPr>
        <w:t>LoG</w:t>
      </w:r>
      <w:proofErr w:type="spellEnd"/>
      <w:r w:rsidR="00C0241B" w:rsidRPr="00C0241B">
        <w:rPr>
          <w:spacing w:val="-1"/>
          <w:sz w:val="26"/>
          <w:szCs w:val="26"/>
        </w:rPr>
        <w:t xml:space="preserve"> </w:t>
      </w:r>
      <w:proofErr w:type="spellStart"/>
      <w:r w:rsidR="00C0241B" w:rsidRPr="00C0241B">
        <w:rPr>
          <w:spacing w:val="-1"/>
          <w:sz w:val="26"/>
          <w:szCs w:val="26"/>
        </w:rPr>
        <w:t>này</w:t>
      </w:r>
      <w:proofErr w:type="spellEnd"/>
      <w:r w:rsidR="00C0241B" w:rsidRPr="00C0241B">
        <w:rPr>
          <w:spacing w:val="-1"/>
          <w:sz w:val="26"/>
          <w:szCs w:val="26"/>
        </w:rPr>
        <w:t xml:space="preserve"> </w:t>
      </w:r>
      <w:proofErr w:type="spellStart"/>
      <w:r w:rsidR="00C0241B" w:rsidRPr="00C0241B">
        <w:rPr>
          <w:spacing w:val="-1"/>
          <w:sz w:val="26"/>
          <w:szCs w:val="26"/>
        </w:rPr>
        <w:t>được</w:t>
      </w:r>
      <w:proofErr w:type="spellEnd"/>
      <w:r w:rsidR="00C0241B" w:rsidRPr="00C0241B">
        <w:rPr>
          <w:spacing w:val="-1"/>
          <w:sz w:val="26"/>
          <w:szCs w:val="26"/>
        </w:rPr>
        <w:t xml:space="preserve"> </w:t>
      </w:r>
      <w:proofErr w:type="spellStart"/>
      <w:r w:rsidR="00C0241B" w:rsidRPr="00C0241B">
        <w:rPr>
          <w:spacing w:val="-1"/>
          <w:sz w:val="26"/>
          <w:szCs w:val="26"/>
        </w:rPr>
        <w:t>áp</w:t>
      </w:r>
      <w:proofErr w:type="spellEnd"/>
      <w:r w:rsidR="00C0241B" w:rsidRPr="00C0241B">
        <w:rPr>
          <w:spacing w:val="-1"/>
          <w:sz w:val="26"/>
          <w:szCs w:val="26"/>
        </w:rPr>
        <w:t xml:space="preserve"> </w:t>
      </w:r>
      <w:proofErr w:type="spellStart"/>
      <w:r w:rsidR="00C0241B" w:rsidRPr="00C0241B">
        <w:rPr>
          <w:spacing w:val="-1"/>
          <w:sz w:val="26"/>
          <w:szCs w:val="26"/>
        </w:rPr>
        <w:t>dụng</w:t>
      </w:r>
      <w:proofErr w:type="spellEnd"/>
      <w:r w:rsidR="00C0241B" w:rsidRPr="00C0241B">
        <w:rPr>
          <w:spacing w:val="-1"/>
          <w:sz w:val="26"/>
          <w:szCs w:val="26"/>
        </w:rPr>
        <w:t xml:space="preserve"> </w:t>
      </w:r>
      <w:proofErr w:type="spellStart"/>
      <w:r w:rsidR="00C0241B" w:rsidRPr="00C0241B">
        <w:rPr>
          <w:spacing w:val="-1"/>
          <w:sz w:val="26"/>
          <w:szCs w:val="26"/>
        </w:rPr>
        <w:t>chập</w:t>
      </w:r>
      <w:proofErr w:type="spellEnd"/>
      <w:r w:rsidR="00C0241B" w:rsidRPr="00C0241B">
        <w:rPr>
          <w:spacing w:val="-1"/>
          <w:sz w:val="26"/>
          <w:szCs w:val="26"/>
        </w:rPr>
        <w:t xml:space="preserve"> </w:t>
      </w:r>
      <w:proofErr w:type="spellStart"/>
      <w:r w:rsidR="00C0241B" w:rsidRPr="00C0241B">
        <w:rPr>
          <w:spacing w:val="-1"/>
          <w:sz w:val="26"/>
          <w:szCs w:val="26"/>
        </w:rPr>
        <w:t>với</w:t>
      </w:r>
      <w:proofErr w:type="spellEnd"/>
      <w:r w:rsidR="00C0241B" w:rsidRPr="00C0241B">
        <w:rPr>
          <w:spacing w:val="-1"/>
          <w:sz w:val="26"/>
          <w:szCs w:val="26"/>
        </w:rPr>
        <w:t xml:space="preserve"> </w:t>
      </w:r>
      <w:proofErr w:type="spellStart"/>
      <w:r w:rsidR="00C0241B" w:rsidRPr="00C0241B">
        <w:rPr>
          <w:spacing w:val="-1"/>
          <w:sz w:val="26"/>
          <w:szCs w:val="26"/>
        </w:rPr>
        <w:t>hình</w:t>
      </w:r>
      <w:proofErr w:type="spellEnd"/>
      <w:r w:rsidR="00C0241B" w:rsidRPr="00C0241B">
        <w:rPr>
          <w:spacing w:val="-1"/>
          <w:sz w:val="26"/>
          <w:szCs w:val="26"/>
        </w:rPr>
        <w:t xml:space="preserve"> </w:t>
      </w:r>
      <w:proofErr w:type="spellStart"/>
      <w:r w:rsidR="00C0241B" w:rsidRPr="00C0241B">
        <w:rPr>
          <w:spacing w:val="-1"/>
          <w:sz w:val="26"/>
          <w:szCs w:val="26"/>
        </w:rPr>
        <w:t>ảnh</w:t>
      </w:r>
      <w:proofErr w:type="spellEnd"/>
      <w:r w:rsidR="00C0241B" w:rsidRPr="00C0241B">
        <w:rPr>
          <w:spacing w:val="-1"/>
          <w:sz w:val="26"/>
          <w:szCs w:val="26"/>
        </w:rPr>
        <w:t xml:space="preserve"> </w:t>
      </w:r>
      <w:proofErr w:type="spellStart"/>
      <w:r w:rsidR="00C0241B" w:rsidRPr="00C0241B">
        <w:rPr>
          <w:spacing w:val="-1"/>
          <w:sz w:val="26"/>
          <w:szCs w:val="26"/>
        </w:rPr>
        <w:t>đầu</w:t>
      </w:r>
      <w:proofErr w:type="spellEnd"/>
      <w:r w:rsidR="00C0241B" w:rsidRPr="00C0241B">
        <w:rPr>
          <w:spacing w:val="-1"/>
          <w:sz w:val="26"/>
          <w:szCs w:val="26"/>
        </w:rPr>
        <w:t xml:space="preserve"> </w:t>
      </w:r>
      <w:proofErr w:type="spellStart"/>
      <w:r w:rsidR="00C0241B" w:rsidRPr="00C0241B">
        <w:rPr>
          <w:spacing w:val="-1"/>
          <w:sz w:val="26"/>
          <w:szCs w:val="26"/>
        </w:rPr>
        <w:t>vào</w:t>
      </w:r>
      <w:proofErr w:type="spellEnd"/>
      <w:r w:rsidR="00C0241B" w:rsidRPr="00C0241B">
        <w:rPr>
          <w:spacing w:val="-1"/>
          <w:sz w:val="26"/>
          <w:szCs w:val="26"/>
        </w:rPr>
        <w:t xml:space="preserve"> </w:t>
      </w:r>
      <w:proofErr w:type="spellStart"/>
      <w:r w:rsidR="00C0241B" w:rsidRPr="00C0241B">
        <w:rPr>
          <w:spacing w:val="-1"/>
          <w:sz w:val="26"/>
          <w:szCs w:val="26"/>
        </w:rPr>
        <w:t>đen</w:t>
      </w:r>
      <w:proofErr w:type="spellEnd"/>
      <w:r w:rsidR="00C0241B" w:rsidRPr="00C0241B">
        <w:rPr>
          <w:spacing w:val="-1"/>
          <w:sz w:val="26"/>
          <w:szCs w:val="26"/>
        </w:rPr>
        <w:t xml:space="preserve"> </w:t>
      </w:r>
      <w:proofErr w:type="spellStart"/>
      <w:r w:rsidR="00C0241B" w:rsidRPr="00C0241B">
        <w:rPr>
          <w:spacing w:val="-1"/>
          <w:sz w:val="26"/>
          <w:szCs w:val="26"/>
        </w:rPr>
        <w:t>trắng</w:t>
      </w:r>
      <w:proofErr w:type="spellEnd"/>
      <w:r w:rsidR="00C0241B" w:rsidRPr="00C0241B">
        <w:rPr>
          <w:spacing w:val="-1"/>
          <w:sz w:val="26"/>
          <w:szCs w:val="26"/>
        </w:rPr>
        <w:t xml:space="preserve"> </w:t>
      </w:r>
      <w:proofErr w:type="spellStart"/>
      <w:r w:rsidR="00C0241B" w:rsidRPr="00C0241B">
        <w:rPr>
          <w:spacing w:val="-1"/>
          <w:sz w:val="26"/>
          <w:szCs w:val="26"/>
        </w:rPr>
        <w:t>để</w:t>
      </w:r>
      <w:proofErr w:type="spellEnd"/>
      <w:r w:rsidR="00C0241B" w:rsidRPr="00C0241B">
        <w:rPr>
          <w:spacing w:val="-1"/>
          <w:sz w:val="26"/>
          <w:szCs w:val="26"/>
        </w:rPr>
        <w:t xml:space="preserve"> </w:t>
      </w:r>
      <w:proofErr w:type="spellStart"/>
      <w:r w:rsidR="00C0241B" w:rsidRPr="00C0241B">
        <w:rPr>
          <w:spacing w:val="-1"/>
          <w:sz w:val="26"/>
          <w:szCs w:val="26"/>
        </w:rPr>
        <w:t>phát</w:t>
      </w:r>
      <w:proofErr w:type="spellEnd"/>
      <w:r w:rsidR="00C0241B" w:rsidRPr="00C0241B">
        <w:rPr>
          <w:spacing w:val="-1"/>
          <w:sz w:val="26"/>
          <w:szCs w:val="26"/>
        </w:rPr>
        <w:t xml:space="preserve"> </w:t>
      </w:r>
      <w:proofErr w:type="spellStart"/>
      <w:r w:rsidR="00C0241B" w:rsidRPr="00C0241B">
        <w:rPr>
          <w:spacing w:val="-1"/>
          <w:sz w:val="26"/>
          <w:szCs w:val="26"/>
        </w:rPr>
        <w:t>hiện</w:t>
      </w:r>
      <w:proofErr w:type="spellEnd"/>
      <w:r w:rsidR="00C0241B" w:rsidRPr="00C0241B">
        <w:rPr>
          <w:spacing w:val="-1"/>
          <w:sz w:val="26"/>
          <w:szCs w:val="26"/>
        </w:rPr>
        <w:t xml:space="preserve"> </w:t>
      </w:r>
      <w:proofErr w:type="spellStart"/>
      <w:r w:rsidR="00C0241B" w:rsidRPr="00C0241B">
        <w:rPr>
          <w:spacing w:val="-1"/>
          <w:sz w:val="26"/>
          <w:szCs w:val="26"/>
        </w:rPr>
        <w:t>các</w:t>
      </w:r>
      <w:proofErr w:type="spellEnd"/>
      <w:r w:rsidR="00C0241B" w:rsidRPr="00C0241B">
        <w:rPr>
          <w:spacing w:val="-1"/>
          <w:sz w:val="26"/>
          <w:szCs w:val="26"/>
        </w:rPr>
        <w:t xml:space="preserve"> </w:t>
      </w:r>
      <w:proofErr w:type="spellStart"/>
      <w:r w:rsidR="00C0241B" w:rsidRPr="00C0241B">
        <w:rPr>
          <w:spacing w:val="-1"/>
          <w:sz w:val="26"/>
          <w:szCs w:val="26"/>
        </w:rPr>
        <w:t>điểm</w:t>
      </w:r>
      <w:proofErr w:type="spellEnd"/>
      <w:r w:rsidR="00C0241B" w:rsidRPr="00C0241B">
        <w:rPr>
          <w:spacing w:val="-1"/>
          <w:sz w:val="26"/>
          <w:szCs w:val="26"/>
        </w:rPr>
        <w:t xml:space="preserve"> </w:t>
      </w:r>
      <w:proofErr w:type="spellStart"/>
      <w:r w:rsidR="00C0241B" w:rsidRPr="00C0241B">
        <w:rPr>
          <w:spacing w:val="-1"/>
          <w:sz w:val="26"/>
          <w:szCs w:val="26"/>
        </w:rPr>
        <w:t>giao</w:t>
      </w:r>
      <w:proofErr w:type="spellEnd"/>
      <w:r w:rsidR="00C0241B" w:rsidRPr="00C0241B">
        <w:rPr>
          <w:spacing w:val="-1"/>
          <w:sz w:val="26"/>
          <w:szCs w:val="26"/>
        </w:rPr>
        <w:t xml:space="preserve"> </w:t>
      </w:r>
      <w:proofErr w:type="spellStart"/>
      <w:r w:rsidR="00C0241B" w:rsidRPr="00C0241B">
        <w:rPr>
          <w:spacing w:val="-1"/>
          <w:sz w:val="26"/>
          <w:szCs w:val="26"/>
        </w:rPr>
        <w:t>cắt</w:t>
      </w:r>
      <w:proofErr w:type="spellEnd"/>
      <w:r w:rsidR="00C0241B" w:rsidRPr="00C0241B">
        <w:rPr>
          <w:spacing w:val="-1"/>
          <w:sz w:val="26"/>
          <w:szCs w:val="26"/>
        </w:rPr>
        <w:t xml:space="preserve"> </w:t>
      </w:r>
      <w:proofErr w:type="spellStart"/>
      <w:r w:rsidR="00C0241B" w:rsidRPr="00C0241B">
        <w:rPr>
          <w:spacing w:val="-1"/>
          <w:sz w:val="26"/>
          <w:szCs w:val="26"/>
        </w:rPr>
        <w:t>với</w:t>
      </w:r>
      <w:proofErr w:type="spellEnd"/>
      <w:r w:rsidR="00C0241B" w:rsidRPr="00C0241B">
        <w:rPr>
          <w:spacing w:val="-1"/>
          <w:sz w:val="26"/>
          <w:szCs w:val="26"/>
        </w:rPr>
        <w:t xml:space="preserve"> </w:t>
      </w:r>
      <w:proofErr w:type="spellStart"/>
      <w:r w:rsidR="00C0241B" w:rsidRPr="00C0241B">
        <w:rPr>
          <w:spacing w:val="-1"/>
          <w:sz w:val="26"/>
          <w:szCs w:val="26"/>
        </w:rPr>
        <w:t>giá</w:t>
      </w:r>
      <w:proofErr w:type="spellEnd"/>
      <w:r w:rsidR="00C0241B" w:rsidRPr="00C0241B">
        <w:rPr>
          <w:spacing w:val="-1"/>
          <w:sz w:val="26"/>
          <w:szCs w:val="26"/>
        </w:rPr>
        <w:t xml:space="preserve"> </w:t>
      </w:r>
      <w:proofErr w:type="spellStart"/>
      <w:r w:rsidR="00C0241B" w:rsidRPr="00C0241B">
        <w:rPr>
          <w:spacing w:val="-1"/>
          <w:sz w:val="26"/>
          <w:szCs w:val="26"/>
        </w:rPr>
        <w:t>trị</w:t>
      </w:r>
      <w:proofErr w:type="spellEnd"/>
      <w:r w:rsidR="00C0241B" w:rsidRPr="00C0241B">
        <w:rPr>
          <w:spacing w:val="-1"/>
          <w:sz w:val="26"/>
          <w:szCs w:val="26"/>
        </w:rPr>
        <w:t xml:space="preserve"> </w:t>
      </w:r>
      <w:proofErr w:type="spellStart"/>
      <w:r w:rsidR="00C0241B" w:rsidRPr="00C0241B">
        <w:rPr>
          <w:spacing w:val="-1"/>
          <w:sz w:val="26"/>
          <w:szCs w:val="26"/>
        </w:rPr>
        <w:t>bằng</w:t>
      </w:r>
      <w:proofErr w:type="spellEnd"/>
      <w:r w:rsidR="00C0241B" w:rsidRPr="00C0241B">
        <w:rPr>
          <w:spacing w:val="-1"/>
          <w:sz w:val="26"/>
          <w:szCs w:val="26"/>
        </w:rPr>
        <w:t xml:space="preserve"> </w:t>
      </w:r>
      <w:proofErr w:type="spellStart"/>
      <w:r w:rsidR="00C0241B" w:rsidRPr="00C0241B">
        <w:rPr>
          <w:spacing w:val="-1"/>
          <w:sz w:val="26"/>
          <w:szCs w:val="26"/>
        </w:rPr>
        <w:t>không</w:t>
      </w:r>
      <w:proofErr w:type="spellEnd"/>
      <w:r w:rsidR="00C0241B" w:rsidRPr="00C0241B">
        <w:rPr>
          <w:spacing w:val="-1"/>
          <w:sz w:val="26"/>
          <w:szCs w:val="26"/>
        </w:rPr>
        <w:t xml:space="preserve"> </w:t>
      </w:r>
      <w:proofErr w:type="spellStart"/>
      <w:r w:rsidR="00C0241B" w:rsidRPr="00C0241B">
        <w:rPr>
          <w:spacing w:val="-1"/>
          <w:sz w:val="26"/>
          <w:szCs w:val="26"/>
        </w:rPr>
        <w:t>của</w:t>
      </w:r>
      <w:proofErr w:type="spellEnd"/>
      <w:r w:rsidR="00C0241B" w:rsidRPr="00C0241B">
        <w:rPr>
          <w:spacing w:val="-1"/>
          <w:sz w:val="26"/>
          <w:szCs w:val="26"/>
        </w:rPr>
        <w:t xml:space="preserve"> </w:t>
      </w:r>
      <w:proofErr w:type="spellStart"/>
      <w:r w:rsidR="00C0241B" w:rsidRPr="00C0241B">
        <w:rPr>
          <w:spacing w:val="-1"/>
          <w:sz w:val="26"/>
          <w:szCs w:val="26"/>
        </w:rPr>
        <w:t>đạo</w:t>
      </w:r>
      <w:proofErr w:type="spellEnd"/>
      <w:r w:rsidR="00C0241B" w:rsidRPr="00C0241B">
        <w:rPr>
          <w:spacing w:val="-1"/>
          <w:sz w:val="26"/>
          <w:szCs w:val="26"/>
        </w:rPr>
        <w:t xml:space="preserve"> </w:t>
      </w:r>
      <w:proofErr w:type="spellStart"/>
      <w:r w:rsidR="00C0241B" w:rsidRPr="00C0241B">
        <w:rPr>
          <w:spacing w:val="-1"/>
          <w:sz w:val="26"/>
          <w:szCs w:val="26"/>
        </w:rPr>
        <w:t>hàm</w:t>
      </w:r>
      <w:proofErr w:type="spellEnd"/>
      <w:r w:rsidR="00C0241B" w:rsidRPr="00C0241B">
        <w:rPr>
          <w:spacing w:val="-1"/>
          <w:sz w:val="26"/>
          <w:szCs w:val="26"/>
        </w:rPr>
        <w:t xml:space="preserve"> </w:t>
      </w:r>
      <w:proofErr w:type="spellStart"/>
      <w:r w:rsidR="00C0241B" w:rsidRPr="00C0241B">
        <w:rPr>
          <w:spacing w:val="-1"/>
          <w:sz w:val="26"/>
          <w:szCs w:val="26"/>
        </w:rPr>
        <w:t>bậc</w:t>
      </w:r>
      <w:proofErr w:type="spellEnd"/>
      <w:r w:rsidR="00C0241B" w:rsidRPr="00C0241B">
        <w:rPr>
          <w:spacing w:val="-1"/>
          <w:sz w:val="26"/>
          <w:szCs w:val="26"/>
        </w:rPr>
        <w:t xml:space="preserve"> </w:t>
      </w:r>
      <w:proofErr w:type="spellStart"/>
      <w:r w:rsidR="00C0241B" w:rsidRPr="00C0241B">
        <w:rPr>
          <w:spacing w:val="-1"/>
          <w:sz w:val="26"/>
          <w:szCs w:val="26"/>
        </w:rPr>
        <w:t>hai</w:t>
      </w:r>
      <w:proofErr w:type="spellEnd"/>
      <w:r w:rsidR="00C0241B" w:rsidRPr="00C0241B">
        <w:rPr>
          <w:spacing w:val="-1"/>
          <w:sz w:val="26"/>
          <w:szCs w:val="26"/>
        </w:rPr>
        <w:t xml:space="preserve">. </w:t>
      </w:r>
      <w:proofErr w:type="spellStart"/>
      <w:r w:rsidR="00C0241B" w:rsidRPr="00C0241B">
        <w:rPr>
          <w:spacing w:val="-1"/>
          <w:sz w:val="26"/>
          <w:szCs w:val="26"/>
        </w:rPr>
        <w:t>Chúng</w:t>
      </w:r>
      <w:proofErr w:type="spellEnd"/>
      <w:r w:rsidR="00C0241B" w:rsidRPr="00C0241B">
        <w:rPr>
          <w:spacing w:val="-1"/>
          <w:sz w:val="26"/>
          <w:szCs w:val="26"/>
        </w:rPr>
        <w:t xml:space="preserve"> ta </w:t>
      </w:r>
      <w:proofErr w:type="spellStart"/>
      <w:r w:rsidR="00C0241B" w:rsidRPr="00C0241B">
        <w:rPr>
          <w:spacing w:val="-1"/>
          <w:sz w:val="26"/>
          <w:szCs w:val="26"/>
        </w:rPr>
        <w:t>thiết</w:t>
      </w:r>
      <w:proofErr w:type="spellEnd"/>
      <w:r w:rsidR="00C0241B" w:rsidRPr="00C0241B">
        <w:rPr>
          <w:spacing w:val="-1"/>
          <w:sz w:val="26"/>
          <w:szCs w:val="26"/>
        </w:rPr>
        <w:t xml:space="preserve"> </w:t>
      </w:r>
      <w:proofErr w:type="spellStart"/>
      <w:r w:rsidR="00C0241B" w:rsidRPr="00C0241B">
        <w:rPr>
          <w:spacing w:val="-1"/>
          <w:sz w:val="26"/>
          <w:szCs w:val="26"/>
        </w:rPr>
        <w:t>lập</w:t>
      </w:r>
      <w:proofErr w:type="spellEnd"/>
      <w:r w:rsidR="00C0241B" w:rsidRPr="00C0241B">
        <w:rPr>
          <w:spacing w:val="-1"/>
          <w:sz w:val="26"/>
          <w:szCs w:val="26"/>
        </w:rPr>
        <w:t xml:space="preserve"> </w:t>
      </w:r>
      <w:proofErr w:type="spellStart"/>
      <w:r w:rsidR="00C0241B" w:rsidRPr="00C0241B">
        <w:rPr>
          <w:spacing w:val="-1"/>
          <w:sz w:val="26"/>
          <w:szCs w:val="26"/>
        </w:rPr>
        <w:t>một</w:t>
      </w:r>
      <w:proofErr w:type="spellEnd"/>
      <w:r w:rsidR="00C0241B" w:rsidRPr="00C0241B">
        <w:rPr>
          <w:spacing w:val="-1"/>
          <w:sz w:val="26"/>
          <w:szCs w:val="26"/>
        </w:rPr>
        <w:t xml:space="preserve"> </w:t>
      </w:r>
      <w:proofErr w:type="spellStart"/>
      <w:r w:rsidR="00C0241B" w:rsidRPr="00C0241B">
        <w:rPr>
          <w:spacing w:val="-1"/>
          <w:sz w:val="26"/>
          <w:szCs w:val="26"/>
        </w:rPr>
        <w:t>ngưỡng</w:t>
      </w:r>
      <w:proofErr w:type="spellEnd"/>
      <w:r w:rsidR="00C0241B" w:rsidRPr="00C0241B">
        <w:rPr>
          <w:spacing w:val="-1"/>
          <w:sz w:val="26"/>
          <w:szCs w:val="26"/>
        </w:rPr>
        <w:t xml:space="preserve"> </w:t>
      </w:r>
      <w:proofErr w:type="spellStart"/>
      <w:r w:rsidR="00C0241B" w:rsidRPr="00C0241B">
        <w:rPr>
          <w:spacing w:val="-1"/>
          <w:sz w:val="26"/>
          <w:szCs w:val="26"/>
        </w:rPr>
        <w:t>cho</w:t>
      </w:r>
      <w:proofErr w:type="spellEnd"/>
      <w:r w:rsidR="00C0241B" w:rsidRPr="00C0241B">
        <w:rPr>
          <w:spacing w:val="-1"/>
          <w:sz w:val="26"/>
          <w:szCs w:val="26"/>
        </w:rPr>
        <w:t xml:space="preserve"> </w:t>
      </w:r>
      <w:proofErr w:type="spellStart"/>
      <w:r w:rsidR="00C0241B" w:rsidRPr="00C0241B">
        <w:rPr>
          <w:spacing w:val="-1"/>
          <w:sz w:val="26"/>
          <w:szCs w:val="26"/>
        </w:rPr>
        <w:t>các</w:t>
      </w:r>
      <w:proofErr w:type="spellEnd"/>
      <w:r w:rsidR="00C0241B" w:rsidRPr="00C0241B">
        <w:rPr>
          <w:spacing w:val="-1"/>
          <w:sz w:val="26"/>
          <w:szCs w:val="26"/>
        </w:rPr>
        <w:t xml:space="preserve"> </w:t>
      </w:r>
      <w:proofErr w:type="spellStart"/>
      <w:r w:rsidR="00C0241B" w:rsidRPr="00C0241B">
        <w:rPr>
          <w:spacing w:val="-1"/>
          <w:sz w:val="26"/>
          <w:szCs w:val="26"/>
        </w:rPr>
        <w:t>điểm</w:t>
      </w:r>
      <w:proofErr w:type="spellEnd"/>
      <w:r w:rsidR="00C0241B" w:rsidRPr="00C0241B">
        <w:rPr>
          <w:spacing w:val="-1"/>
          <w:sz w:val="26"/>
          <w:szCs w:val="26"/>
        </w:rPr>
        <w:t xml:space="preserve"> </w:t>
      </w:r>
      <w:proofErr w:type="spellStart"/>
      <w:r w:rsidR="00C0241B" w:rsidRPr="00C0241B">
        <w:rPr>
          <w:spacing w:val="-1"/>
          <w:sz w:val="26"/>
          <w:szCs w:val="26"/>
        </w:rPr>
        <w:t>giao</w:t>
      </w:r>
      <w:proofErr w:type="spellEnd"/>
      <w:r w:rsidR="00C0241B" w:rsidRPr="00C0241B">
        <w:rPr>
          <w:spacing w:val="-1"/>
          <w:sz w:val="26"/>
          <w:szCs w:val="26"/>
        </w:rPr>
        <w:t xml:space="preserve"> </w:t>
      </w:r>
      <w:proofErr w:type="spellStart"/>
      <w:r w:rsidR="00C0241B" w:rsidRPr="00C0241B">
        <w:rPr>
          <w:spacing w:val="-1"/>
          <w:sz w:val="26"/>
          <w:szCs w:val="26"/>
        </w:rPr>
        <w:t>cắt</w:t>
      </w:r>
      <w:proofErr w:type="spellEnd"/>
      <w:r w:rsidR="00C0241B" w:rsidRPr="00C0241B">
        <w:rPr>
          <w:spacing w:val="-1"/>
          <w:sz w:val="26"/>
          <w:szCs w:val="26"/>
        </w:rPr>
        <w:t xml:space="preserve"> </w:t>
      </w:r>
      <w:proofErr w:type="spellStart"/>
      <w:r w:rsidR="00C0241B" w:rsidRPr="00C0241B">
        <w:rPr>
          <w:spacing w:val="-1"/>
          <w:sz w:val="26"/>
          <w:szCs w:val="26"/>
        </w:rPr>
        <w:t>này</w:t>
      </w:r>
      <w:proofErr w:type="spellEnd"/>
      <w:r w:rsidR="00C0241B" w:rsidRPr="00C0241B">
        <w:rPr>
          <w:spacing w:val="-1"/>
          <w:sz w:val="26"/>
          <w:szCs w:val="26"/>
        </w:rPr>
        <w:t xml:space="preserve"> </w:t>
      </w:r>
      <w:proofErr w:type="spellStart"/>
      <w:r w:rsidR="00C0241B" w:rsidRPr="00C0241B">
        <w:rPr>
          <w:spacing w:val="-1"/>
          <w:sz w:val="26"/>
          <w:szCs w:val="26"/>
        </w:rPr>
        <w:t>và</w:t>
      </w:r>
      <w:proofErr w:type="spellEnd"/>
      <w:r w:rsidR="00C0241B" w:rsidRPr="00C0241B">
        <w:rPr>
          <w:spacing w:val="-1"/>
          <w:sz w:val="26"/>
          <w:szCs w:val="26"/>
        </w:rPr>
        <w:t xml:space="preserve"> </w:t>
      </w:r>
      <w:proofErr w:type="spellStart"/>
      <w:r w:rsidR="00C0241B" w:rsidRPr="00C0241B">
        <w:rPr>
          <w:spacing w:val="-1"/>
          <w:sz w:val="26"/>
          <w:szCs w:val="26"/>
        </w:rPr>
        <w:t>chỉ</w:t>
      </w:r>
      <w:proofErr w:type="spellEnd"/>
      <w:r w:rsidR="00C0241B" w:rsidRPr="00C0241B">
        <w:rPr>
          <w:spacing w:val="-1"/>
          <w:sz w:val="26"/>
          <w:szCs w:val="26"/>
        </w:rPr>
        <w:t xml:space="preserve"> </w:t>
      </w:r>
      <w:proofErr w:type="spellStart"/>
      <w:r w:rsidR="00C0241B" w:rsidRPr="00C0241B">
        <w:rPr>
          <w:spacing w:val="-1"/>
          <w:sz w:val="26"/>
          <w:szCs w:val="26"/>
        </w:rPr>
        <w:t>giữ</w:t>
      </w:r>
      <w:proofErr w:type="spellEnd"/>
      <w:r w:rsidR="00C0241B" w:rsidRPr="00C0241B">
        <w:rPr>
          <w:spacing w:val="-1"/>
          <w:sz w:val="26"/>
          <w:szCs w:val="26"/>
        </w:rPr>
        <w:t xml:space="preserve"> </w:t>
      </w:r>
      <w:proofErr w:type="spellStart"/>
      <w:r w:rsidR="00C0241B" w:rsidRPr="00C0241B">
        <w:rPr>
          <w:spacing w:val="-1"/>
          <w:sz w:val="26"/>
          <w:szCs w:val="26"/>
        </w:rPr>
        <w:t>lại</w:t>
      </w:r>
      <w:proofErr w:type="spellEnd"/>
      <w:r w:rsidR="00C0241B" w:rsidRPr="00C0241B">
        <w:rPr>
          <w:spacing w:val="-1"/>
          <w:sz w:val="26"/>
          <w:szCs w:val="26"/>
        </w:rPr>
        <w:t xml:space="preserve"> </w:t>
      </w:r>
      <w:proofErr w:type="spellStart"/>
      <w:r w:rsidR="00C0241B" w:rsidRPr="00C0241B">
        <w:rPr>
          <w:spacing w:val="-1"/>
          <w:sz w:val="26"/>
          <w:szCs w:val="26"/>
        </w:rPr>
        <w:t>những</w:t>
      </w:r>
      <w:proofErr w:type="spellEnd"/>
      <w:r w:rsidR="00C0241B" w:rsidRPr="00C0241B">
        <w:rPr>
          <w:spacing w:val="-1"/>
          <w:sz w:val="26"/>
          <w:szCs w:val="26"/>
        </w:rPr>
        <w:t xml:space="preserve"> </w:t>
      </w:r>
      <w:proofErr w:type="spellStart"/>
      <w:r w:rsidR="00C0241B" w:rsidRPr="00C0241B">
        <w:rPr>
          <w:spacing w:val="-1"/>
          <w:sz w:val="26"/>
          <w:szCs w:val="26"/>
        </w:rPr>
        <w:t>điểm</w:t>
      </w:r>
      <w:proofErr w:type="spellEnd"/>
      <w:r w:rsidR="00C0241B" w:rsidRPr="00C0241B">
        <w:rPr>
          <w:spacing w:val="-1"/>
          <w:sz w:val="26"/>
          <w:szCs w:val="26"/>
        </w:rPr>
        <w:t xml:space="preserve"> </w:t>
      </w:r>
      <w:proofErr w:type="spellStart"/>
      <w:r w:rsidR="00C0241B" w:rsidRPr="00C0241B">
        <w:rPr>
          <w:spacing w:val="-1"/>
          <w:sz w:val="26"/>
          <w:szCs w:val="26"/>
        </w:rPr>
        <w:t>giao</w:t>
      </w:r>
      <w:proofErr w:type="spellEnd"/>
      <w:r w:rsidR="00C0241B" w:rsidRPr="00C0241B">
        <w:rPr>
          <w:spacing w:val="-1"/>
          <w:sz w:val="26"/>
          <w:szCs w:val="26"/>
        </w:rPr>
        <w:t xml:space="preserve"> </w:t>
      </w:r>
      <w:proofErr w:type="spellStart"/>
      <w:r w:rsidR="00C0241B" w:rsidRPr="00C0241B">
        <w:rPr>
          <w:spacing w:val="-1"/>
          <w:sz w:val="26"/>
          <w:szCs w:val="26"/>
        </w:rPr>
        <w:t>cắt</w:t>
      </w:r>
      <w:proofErr w:type="spellEnd"/>
      <w:r w:rsidR="00C0241B" w:rsidRPr="00C0241B">
        <w:rPr>
          <w:spacing w:val="-1"/>
          <w:sz w:val="26"/>
          <w:szCs w:val="26"/>
        </w:rPr>
        <w:t xml:space="preserve"> </w:t>
      </w:r>
      <w:proofErr w:type="spellStart"/>
      <w:r w:rsidR="00C0241B" w:rsidRPr="00C0241B">
        <w:rPr>
          <w:spacing w:val="-1"/>
          <w:sz w:val="26"/>
          <w:szCs w:val="26"/>
        </w:rPr>
        <w:t>vượt</w:t>
      </w:r>
      <w:proofErr w:type="spellEnd"/>
      <w:r w:rsidR="00C0241B" w:rsidRPr="00C0241B">
        <w:rPr>
          <w:spacing w:val="-1"/>
          <w:sz w:val="26"/>
          <w:szCs w:val="26"/>
        </w:rPr>
        <w:t xml:space="preserve"> qua </w:t>
      </w:r>
      <w:proofErr w:type="spellStart"/>
      <w:r w:rsidR="00C0241B" w:rsidRPr="00C0241B">
        <w:rPr>
          <w:spacing w:val="-1"/>
          <w:sz w:val="26"/>
          <w:szCs w:val="26"/>
        </w:rPr>
        <w:t>ngưỡng</w:t>
      </w:r>
      <w:proofErr w:type="spellEnd"/>
      <w:r w:rsidR="00C0241B" w:rsidRPr="00C0241B">
        <w:rPr>
          <w:spacing w:val="-1"/>
          <w:sz w:val="26"/>
          <w:szCs w:val="26"/>
        </w:rPr>
        <w:t xml:space="preserve"> </w:t>
      </w:r>
      <w:proofErr w:type="spellStart"/>
      <w:r w:rsidR="00C0241B" w:rsidRPr="00C0241B">
        <w:rPr>
          <w:spacing w:val="-1"/>
          <w:sz w:val="26"/>
          <w:szCs w:val="26"/>
        </w:rPr>
        <w:t>đó</w:t>
      </w:r>
      <w:proofErr w:type="spellEnd"/>
      <w:r w:rsidR="00C0241B" w:rsidRPr="00C0241B">
        <w:rPr>
          <w:spacing w:val="-1"/>
          <w:sz w:val="26"/>
          <w:szCs w:val="26"/>
        </w:rPr>
        <w:t xml:space="preserve">. Các </w:t>
      </w:r>
      <w:proofErr w:type="spellStart"/>
      <w:r w:rsidR="00C0241B" w:rsidRPr="00C0241B">
        <w:rPr>
          <w:spacing w:val="-1"/>
          <w:sz w:val="26"/>
          <w:szCs w:val="26"/>
        </w:rPr>
        <w:t>điểm</w:t>
      </w:r>
      <w:proofErr w:type="spellEnd"/>
      <w:r w:rsidR="00C0241B" w:rsidRPr="00C0241B">
        <w:rPr>
          <w:spacing w:val="-1"/>
          <w:sz w:val="26"/>
          <w:szCs w:val="26"/>
        </w:rPr>
        <w:t xml:space="preserve"> </w:t>
      </w:r>
      <w:proofErr w:type="spellStart"/>
      <w:r w:rsidR="00C0241B" w:rsidRPr="00C0241B">
        <w:rPr>
          <w:spacing w:val="-1"/>
          <w:sz w:val="26"/>
          <w:szCs w:val="26"/>
        </w:rPr>
        <w:t>giao</w:t>
      </w:r>
      <w:proofErr w:type="spellEnd"/>
      <w:r w:rsidR="00C0241B" w:rsidRPr="00C0241B">
        <w:rPr>
          <w:spacing w:val="-1"/>
          <w:sz w:val="26"/>
          <w:szCs w:val="26"/>
        </w:rPr>
        <w:t xml:space="preserve"> </w:t>
      </w:r>
      <w:proofErr w:type="spellStart"/>
      <w:r w:rsidR="00C0241B" w:rsidRPr="00C0241B">
        <w:rPr>
          <w:spacing w:val="-1"/>
          <w:sz w:val="26"/>
          <w:szCs w:val="26"/>
        </w:rPr>
        <w:t>cắt</w:t>
      </w:r>
      <w:proofErr w:type="spellEnd"/>
      <w:r w:rsidR="00C0241B" w:rsidRPr="00C0241B">
        <w:rPr>
          <w:spacing w:val="-1"/>
          <w:sz w:val="26"/>
          <w:szCs w:val="26"/>
        </w:rPr>
        <w:t xml:space="preserve"> </w:t>
      </w:r>
      <w:proofErr w:type="spellStart"/>
      <w:r w:rsidR="00C0241B" w:rsidRPr="00C0241B">
        <w:rPr>
          <w:spacing w:val="-1"/>
          <w:sz w:val="26"/>
          <w:szCs w:val="26"/>
        </w:rPr>
        <w:t>mạnh</w:t>
      </w:r>
      <w:proofErr w:type="spellEnd"/>
      <w:r w:rsidR="00C0241B" w:rsidRPr="00C0241B">
        <w:rPr>
          <w:spacing w:val="-1"/>
          <w:sz w:val="26"/>
          <w:szCs w:val="26"/>
        </w:rPr>
        <w:t xml:space="preserve"> </w:t>
      </w:r>
      <w:proofErr w:type="spellStart"/>
      <w:r w:rsidR="00C0241B" w:rsidRPr="00C0241B">
        <w:rPr>
          <w:spacing w:val="-1"/>
          <w:sz w:val="26"/>
          <w:szCs w:val="26"/>
        </w:rPr>
        <w:t>là</w:t>
      </w:r>
      <w:proofErr w:type="spellEnd"/>
      <w:r w:rsidR="00C0241B" w:rsidRPr="00C0241B">
        <w:rPr>
          <w:spacing w:val="-1"/>
          <w:sz w:val="26"/>
          <w:szCs w:val="26"/>
        </w:rPr>
        <w:t xml:space="preserve"> </w:t>
      </w:r>
      <w:proofErr w:type="spellStart"/>
      <w:r w:rsidR="00C0241B" w:rsidRPr="00C0241B">
        <w:rPr>
          <w:spacing w:val="-1"/>
          <w:sz w:val="26"/>
          <w:szCs w:val="26"/>
        </w:rPr>
        <w:t>những</w:t>
      </w:r>
      <w:proofErr w:type="spellEnd"/>
      <w:r w:rsidR="00C0241B" w:rsidRPr="00C0241B">
        <w:rPr>
          <w:spacing w:val="-1"/>
          <w:sz w:val="26"/>
          <w:szCs w:val="26"/>
        </w:rPr>
        <w:t xml:space="preserve"> </w:t>
      </w:r>
      <w:proofErr w:type="spellStart"/>
      <w:r w:rsidR="00C0241B" w:rsidRPr="00C0241B">
        <w:rPr>
          <w:spacing w:val="-1"/>
          <w:sz w:val="26"/>
          <w:szCs w:val="26"/>
        </w:rPr>
        <w:t>điểm</w:t>
      </w:r>
      <w:proofErr w:type="spellEnd"/>
      <w:r w:rsidR="00C0241B" w:rsidRPr="00C0241B">
        <w:rPr>
          <w:spacing w:val="-1"/>
          <w:sz w:val="26"/>
          <w:szCs w:val="26"/>
        </w:rPr>
        <w:t xml:space="preserve"> </w:t>
      </w:r>
      <w:proofErr w:type="spellStart"/>
      <w:r w:rsidR="00C0241B" w:rsidRPr="00C0241B">
        <w:rPr>
          <w:spacing w:val="-1"/>
          <w:sz w:val="26"/>
          <w:szCs w:val="26"/>
        </w:rPr>
        <w:t>có</w:t>
      </w:r>
      <w:proofErr w:type="spellEnd"/>
      <w:r w:rsidR="00C0241B" w:rsidRPr="00C0241B">
        <w:rPr>
          <w:spacing w:val="-1"/>
          <w:sz w:val="26"/>
          <w:szCs w:val="26"/>
        </w:rPr>
        <w:t xml:space="preserve"> </w:t>
      </w:r>
      <w:proofErr w:type="spellStart"/>
      <w:r w:rsidR="00C0241B" w:rsidRPr="00C0241B">
        <w:rPr>
          <w:spacing w:val="-1"/>
          <w:sz w:val="26"/>
          <w:szCs w:val="26"/>
        </w:rPr>
        <w:t>sự</w:t>
      </w:r>
      <w:proofErr w:type="spellEnd"/>
      <w:r w:rsidR="00C0241B" w:rsidRPr="00C0241B">
        <w:rPr>
          <w:spacing w:val="-1"/>
          <w:sz w:val="26"/>
          <w:szCs w:val="26"/>
        </w:rPr>
        <w:t xml:space="preserve"> </w:t>
      </w:r>
      <w:proofErr w:type="spellStart"/>
      <w:r w:rsidR="00C0241B" w:rsidRPr="00C0241B">
        <w:rPr>
          <w:spacing w:val="-1"/>
          <w:sz w:val="26"/>
          <w:szCs w:val="26"/>
        </w:rPr>
        <w:t>chênh</w:t>
      </w:r>
      <w:proofErr w:type="spellEnd"/>
      <w:r w:rsidR="00C0241B" w:rsidRPr="00C0241B">
        <w:rPr>
          <w:spacing w:val="-1"/>
          <w:sz w:val="26"/>
          <w:szCs w:val="26"/>
        </w:rPr>
        <w:t xml:space="preserve"> </w:t>
      </w:r>
      <w:proofErr w:type="spellStart"/>
      <w:r w:rsidR="00C0241B" w:rsidRPr="00C0241B">
        <w:rPr>
          <w:spacing w:val="-1"/>
          <w:sz w:val="26"/>
          <w:szCs w:val="26"/>
        </w:rPr>
        <w:t>lệch</w:t>
      </w:r>
      <w:proofErr w:type="spellEnd"/>
      <w:r w:rsidR="00C0241B" w:rsidRPr="00C0241B">
        <w:rPr>
          <w:spacing w:val="-1"/>
          <w:sz w:val="26"/>
          <w:szCs w:val="26"/>
        </w:rPr>
        <w:t xml:space="preserve"> </w:t>
      </w:r>
      <w:proofErr w:type="spellStart"/>
      <w:r w:rsidR="00C0241B" w:rsidRPr="00C0241B">
        <w:rPr>
          <w:spacing w:val="-1"/>
          <w:sz w:val="26"/>
          <w:szCs w:val="26"/>
        </w:rPr>
        <w:t>lớn</w:t>
      </w:r>
      <w:proofErr w:type="spellEnd"/>
      <w:r w:rsidR="00C0241B" w:rsidRPr="00C0241B">
        <w:rPr>
          <w:spacing w:val="-1"/>
          <w:sz w:val="26"/>
          <w:szCs w:val="26"/>
        </w:rPr>
        <w:t xml:space="preserve"> </w:t>
      </w:r>
      <w:proofErr w:type="spellStart"/>
      <w:r w:rsidR="00C0241B" w:rsidRPr="00C0241B">
        <w:rPr>
          <w:spacing w:val="-1"/>
          <w:sz w:val="26"/>
          <w:szCs w:val="26"/>
        </w:rPr>
        <w:t>giữa</w:t>
      </w:r>
      <w:proofErr w:type="spellEnd"/>
      <w:r w:rsidR="00C0241B" w:rsidRPr="00C0241B">
        <w:rPr>
          <w:spacing w:val="-1"/>
          <w:sz w:val="26"/>
          <w:szCs w:val="26"/>
        </w:rPr>
        <w:t xml:space="preserve"> </w:t>
      </w:r>
      <w:proofErr w:type="spellStart"/>
      <w:r w:rsidR="00C0241B" w:rsidRPr="00C0241B">
        <w:rPr>
          <w:spacing w:val="-1"/>
          <w:sz w:val="26"/>
          <w:szCs w:val="26"/>
        </w:rPr>
        <w:t>giá</w:t>
      </w:r>
      <w:proofErr w:type="spellEnd"/>
      <w:r w:rsidR="00C0241B" w:rsidRPr="00C0241B">
        <w:rPr>
          <w:spacing w:val="-1"/>
          <w:sz w:val="26"/>
          <w:szCs w:val="26"/>
        </w:rPr>
        <w:t xml:space="preserve"> </w:t>
      </w:r>
      <w:proofErr w:type="spellStart"/>
      <w:r w:rsidR="00C0241B" w:rsidRPr="00C0241B">
        <w:rPr>
          <w:spacing w:val="-1"/>
          <w:sz w:val="26"/>
          <w:szCs w:val="26"/>
        </w:rPr>
        <w:t>trị</w:t>
      </w:r>
      <w:proofErr w:type="spellEnd"/>
      <w:r w:rsidR="00C0241B" w:rsidRPr="00C0241B">
        <w:rPr>
          <w:spacing w:val="-1"/>
          <w:sz w:val="26"/>
          <w:szCs w:val="26"/>
        </w:rPr>
        <w:t xml:space="preserve"> </w:t>
      </w:r>
      <w:proofErr w:type="spellStart"/>
      <w:r w:rsidR="00C0241B" w:rsidRPr="00C0241B">
        <w:rPr>
          <w:spacing w:val="-1"/>
          <w:sz w:val="26"/>
          <w:szCs w:val="26"/>
        </w:rPr>
        <w:t>cực</w:t>
      </w:r>
      <w:proofErr w:type="spellEnd"/>
      <w:r w:rsidR="00C0241B" w:rsidRPr="00C0241B">
        <w:rPr>
          <w:spacing w:val="-1"/>
          <w:sz w:val="26"/>
          <w:szCs w:val="26"/>
        </w:rPr>
        <w:t xml:space="preserve"> </w:t>
      </w:r>
      <w:proofErr w:type="spellStart"/>
      <w:r w:rsidR="00C0241B" w:rsidRPr="00C0241B">
        <w:rPr>
          <w:spacing w:val="-1"/>
          <w:sz w:val="26"/>
          <w:szCs w:val="26"/>
        </w:rPr>
        <w:t>đại</w:t>
      </w:r>
      <w:proofErr w:type="spellEnd"/>
      <w:r w:rsidR="00C0241B" w:rsidRPr="00C0241B">
        <w:rPr>
          <w:spacing w:val="-1"/>
          <w:sz w:val="26"/>
          <w:szCs w:val="26"/>
        </w:rPr>
        <w:t xml:space="preserve"> </w:t>
      </w:r>
      <w:proofErr w:type="spellStart"/>
      <w:r w:rsidR="00C0241B" w:rsidRPr="00C0241B">
        <w:rPr>
          <w:spacing w:val="-1"/>
          <w:sz w:val="26"/>
          <w:szCs w:val="26"/>
        </w:rPr>
        <w:t>dương</w:t>
      </w:r>
      <w:proofErr w:type="spellEnd"/>
      <w:r w:rsidR="00C0241B" w:rsidRPr="00C0241B">
        <w:rPr>
          <w:spacing w:val="-1"/>
          <w:sz w:val="26"/>
          <w:szCs w:val="26"/>
        </w:rPr>
        <w:t xml:space="preserve"> </w:t>
      </w:r>
      <w:proofErr w:type="spellStart"/>
      <w:r w:rsidR="00C0241B" w:rsidRPr="00C0241B">
        <w:rPr>
          <w:spacing w:val="-1"/>
          <w:sz w:val="26"/>
          <w:szCs w:val="26"/>
        </w:rPr>
        <w:t>và</w:t>
      </w:r>
      <w:proofErr w:type="spellEnd"/>
      <w:r w:rsidR="00C0241B" w:rsidRPr="00C0241B">
        <w:rPr>
          <w:spacing w:val="-1"/>
          <w:sz w:val="26"/>
          <w:szCs w:val="26"/>
        </w:rPr>
        <w:t xml:space="preserve"> </w:t>
      </w:r>
      <w:proofErr w:type="spellStart"/>
      <w:r w:rsidR="00C0241B" w:rsidRPr="00C0241B">
        <w:rPr>
          <w:spacing w:val="-1"/>
          <w:sz w:val="26"/>
          <w:szCs w:val="26"/>
        </w:rPr>
        <w:t>cực</w:t>
      </w:r>
      <w:proofErr w:type="spellEnd"/>
      <w:r w:rsidR="00C0241B" w:rsidRPr="00C0241B">
        <w:rPr>
          <w:spacing w:val="-1"/>
          <w:sz w:val="26"/>
          <w:szCs w:val="26"/>
        </w:rPr>
        <w:t xml:space="preserve"> </w:t>
      </w:r>
      <w:proofErr w:type="spellStart"/>
      <w:r w:rsidR="00C0241B" w:rsidRPr="00C0241B">
        <w:rPr>
          <w:spacing w:val="-1"/>
          <w:sz w:val="26"/>
          <w:szCs w:val="26"/>
        </w:rPr>
        <w:t>tiểu</w:t>
      </w:r>
      <w:proofErr w:type="spellEnd"/>
      <w:r w:rsidR="00C0241B" w:rsidRPr="00C0241B">
        <w:rPr>
          <w:spacing w:val="-1"/>
          <w:sz w:val="26"/>
          <w:szCs w:val="26"/>
        </w:rPr>
        <w:t xml:space="preserve"> </w:t>
      </w:r>
      <w:proofErr w:type="spellStart"/>
      <w:r w:rsidR="00C0241B" w:rsidRPr="00C0241B">
        <w:rPr>
          <w:spacing w:val="-1"/>
          <w:sz w:val="26"/>
          <w:szCs w:val="26"/>
        </w:rPr>
        <w:t>âm</w:t>
      </w:r>
      <w:proofErr w:type="spellEnd"/>
      <w:r w:rsidR="00C0241B" w:rsidRPr="00C0241B">
        <w:rPr>
          <w:spacing w:val="-1"/>
          <w:sz w:val="26"/>
          <w:szCs w:val="26"/>
        </w:rPr>
        <w:t xml:space="preserve"> ở </w:t>
      </w:r>
      <w:proofErr w:type="spellStart"/>
      <w:r w:rsidR="00C0241B" w:rsidRPr="00C0241B">
        <w:rPr>
          <w:spacing w:val="-1"/>
          <w:sz w:val="26"/>
          <w:szCs w:val="26"/>
        </w:rPr>
        <w:t>hai</w:t>
      </w:r>
      <w:proofErr w:type="spellEnd"/>
      <w:r w:rsidR="00C0241B" w:rsidRPr="00C0241B">
        <w:rPr>
          <w:spacing w:val="-1"/>
          <w:sz w:val="26"/>
          <w:szCs w:val="26"/>
        </w:rPr>
        <w:t xml:space="preserve"> </w:t>
      </w:r>
      <w:proofErr w:type="spellStart"/>
      <w:r w:rsidR="00C0241B" w:rsidRPr="00C0241B">
        <w:rPr>
          <w:spacing w:val="-1"/>
          <w:sz w:val="26"/>
          <w:szCs w:val="26"/>
        </w:rPr>
        <w:t>phía</w:t>
      </w:r>
      <w:proofErr w:type="spellEnd"/>
      <w:r w:rsidR="00C0241B" w:rsidRPr="00C0241B">
        <w:rPr>
          <w:spacing w:val="-1"/>
          <w:sz w:val="26"/>
          <w:szCs w:val="26"/>
        </w:rPr>
        <w:t xml:space="preserve"> </w:t>
      </w:r>
      <w:proofErr w:type="spellStart"/>
      <w:r w:rsidR="00C0241B" w:rsidRPr="00C0241B">
        <w:rPr>
          <w:spacing w:val="-1"/>
          <w:sz w:val="26"/>
          <w:szCs w:val="26"/>
        </w:rPr>
        <w:t>của</w:t>
      </w:r>
      <w:proofErr w:type="spellEnd"/>
      <w:r w:rsidR="00C0241B" w:rsidRPr="00C0241B">
        <w:rPr>
          <w:spacing w:val="-1"/>
          <w:sz w:val="26"/>
          <w:szCs w:val="26"/>
        </w:rPr>
        <w:t xml:space="preserve"> </w:t>
      </w:r>
      <w:proofErr w:type="spellStart"/>
      <w:r w:rsidR="00C0241B" w:rsidRPr="00C0241B">
        <w:rPr>
          <w:spacing w:val="-1"/>
          <w:sz w:val="26"/>
          <w:szCs w:val="26"/>
        </w:rPr>
        <w:t>điểm</w:t>
      </w:r>
      <w:proofErr w:type="spellEnd"/>
      <w:r w:rsidR="00C0241B" w:rsidRPr="00C0241B">
        <w:rPr>
          <w:spacing w:val="-1"/>
          <w:sz w:val="26"/>
          <w:szCs w:val="26"/>
        </w:rPr>
        <w:t xml:space="preserve"> </w:t>
      </w:r>
      <w:proofErr w:type="spellStart"/>
      <w:r w:rsidR="00C0241B" w:rsidRPr="00C0241B">
        <w:rPr>
          <w:spacing w:val="-1"/>
          <w:sz w:val="26"/>
          <w:szCs w:val="26"/>
        </w:rPr>
        <w:t>giao</w:t>
      </w:r>
      <w:proofErr w:type="spellEnd"/>
      <w:r w:rsidR="00C0241B" w:rsidRPr="00C0241B">
        <w:rPr>
          <w:spacing w:val="-1"/>
          <w:sz w:val="26"/>
          <w:szCs w:val="26"/>
        </w:rPr>
        <w:t xml:space="preserve"> </w:t>
      </w:r>
      <w:proofErr w:type="spellStart"/>
      <w:r w:rsidR="00C0241B" w:rsidRPr="00C0241B">
        <w:rPr>
          <w:spacing w:val="-1"/>
          <w:sz w:val="26"/>
          <w:szCs w:val="26"/>
        </w:rPr>
        <w:t>cắt</w:t>
      </w:r>
      <w:proofErr w:type="spellEnd"/>
      <w:r w:rsidR="00C0241B" w:rsidRPr="00C0241B">
        <w:rPr>
          <w:spacing w:val="-1"/>
          <w:sz w:val="26"/>
          <w:szCs w:val="26"/>
        </w:rPr>
        <w:t xml:space="preserve">. Các </w:t>
      </w:r>
      <w:proofErr w:type="spellStart"/>
      <w:r w:rsidR="00C0241B" w:rsidRPr="00C0241B">
        <w:rPr>
          <w:spacing w:val="-1"/>
          <w:sz w:val="26"/>
          <w:szCs w:val="26"/>
        </w:rPr>
        <w:t>điểm</w:t>
      </w:r>
      <w:proofErr w:type="spellEnd"/>
      <w:r w:rsidR="00C0241B" w:rsidRPr="00C0241B">
        <w:rPr>
          <w:spacing w:val="-1"/>
          <w:sz w:val="26"/>
          <w:szCs w:val="26"/>
        </w:rPr>
        <w:t xml:space="preserve"> </w:t>
      </w:r>
      <w:proofErr w:type="spellStart"/>
      <w:r w:rsidR="00C0241B" w:rsidRPr="00C0241B">
        <w:rPr>
          <w:spacing w:val="-1"/>
          <w:sz w:val="26"/>
          <w:szCs w:val="26"/>
        </w:rPr>
        <w:t>giao</w:t>
      </w:r>
      <w:proofErr w:type="spellEnd"/>
      <w:r w:rsidR="00C0241B" w:rsidRPr="00C0241B">
        <w:rPr>
          <w:spacing w:val="-1"/>
          <w:sz w:val="26"/>
          <w:szCs w:val="26"/>
        </w:rPr>
        <w:t xml:space="preserve"> </w:t>
      </w:r>
      <w:proofErr w:type="spellStart"/>
      <w:r w:rsidR="00C0241B" w:rsidRPr="00C0241B">
        <w:rPr>
          <w:spacing w:val="-1"/>
          <w:sz w:val="26"/>
          <w:szCs w:val="26"/>
        </w:rPr>
        <w:t>cắt</w:t>
      </w:r>
      <w:proofErr w:type="spellEnd"/>
      <w:r w:rsidR="00C0241B" w:rsidRPr="00C0241B">
        <w:rPr>
          <w:spacing w:val="-1"/>
          <w:sz w:val="26"/>
          <w:szCs w:val="26"/>
        </w:rPr>
        <w:t xml:space="preserve"> </w:t>
      </w:r>
      <w:proofErr w:type="spellStart"/>
      <w:r w:rsidR="00C0241B" w:rsidRPr="00C0241B">
        <w:rPr>
          <w:spacing w:val="-1"/>
          <w:sz w:val="26"/>
          <w:szCs w:val="26"/>
        </w:rPr>
        <w:t>yếu</w:t>
      </w:r>
      <w:proofErr w:type="spellEnd"/>
      <w:r w:rsidR="00C0241B" w:rsidRPr="00C0241B">
        <w:rPr>
          <w:spacing w:val="-1"/>
          <w:sz w:val="26"/>
          <w:szCs w:val="26"/>
        </w:rPr>
        <w:t xml:space="preserve"> </w:t>
      </w:r>
      <w:proofErr w:type="spellStart"/>
      <w:r w:rsidR="00C0241B" w:rsidRPr="00C0241B">
        <w:rPr>
          <w:spacing w:val="-1"/>
          <w:sz w:val="26"/>
          <w:szCs w:val="26"/>
        </w:rPr>
        <w:t>thường</w:t>
      </w:r>
      <w:proofErr w:type="spellEnd"/>
      <w:r w:rsidR="00C0241B" w:rsidRPr="00C0241B">
        <w:rPr>
          <w:spacing w:val="-1"/>
          <w:sz w:val="26"/>
          <w:szCs w:val="26"/>
        </w:rPr>
        <w:t xml:space="preserve"> </w:t>
      </w:r>
      <w:proofErr w:type="spellStart"/>
      <w:r w:rsidR="00C0241B" w:rsidRPr="00C0241B">
        <w:rPr>
          <w:spacing w:val="-1"/>
          <w:sz w:val="26"/>
          <w:szCs w:val="26"/>
        </w:rPr>
        <w:t>là</w:t>
      </w:r>
      <w:proofErr w:type="spellEnd"/>
      <w:r w:rsidR="00C0241B" w:rsidRPr="00C0241B">
        <w:rPr>
          <w:spacing w:val="-1"/>
          <w:sz w:val="26"/>
          <w:szCs w:val="26"/>
        </w:rPr>
        <w:t xml:space="preserve"> </w:t>
      </w:r>
      <w:proofErr w:type="spellStart"/>
      <w:r w:rsidR="00C0241B" w:rsidRPr="00C0241B">
        <w:rPr>
          <w:spacing w:val="-1"/>
          <w:sz w:val="26"/>
          <w:szCs w:val="26"/>
        </w:rPr>
        <w:t>nhiễu</w:t>
      </w:r>
      <w:proofErr w:type="spellEnd"/>
      <w:r w:rsidR="00C0241B" w:rsidRPr="00C0241B">
        <w:rPr>
          <w:spacing w:val="-1"/>
          <w:sz w:val="26"/>
          <w:szCs w:val="26"/>
        </w:rPr>
        <w:t xml:space="preserve">, </w:t>
      </w:r>
      <w:proofErr w:type="spellStart"/>
      <w:r w:rsidR="00C0241B" w:rsidRPr="00C0241B">
        <w:rPr>
          <w:spacing w:val="-1"/>
          <w:sz w:val="26"/>
          <w:szCs w:val="26"/>
        </w:rPr>
        <w:t>vì</w:t>
      </w:r>
      <w:proofErr w:type="spellEnd"/>
      <w:r w:rsidR="00C0241B" w:rsidRPr="00C0241B">
        <w:rPr>
          <w:spacing w:val="-1"/>
          <w:sz w:val="26"/>
          <w:szCs w:val="26"/>
        </w:rPr>
        <w:t xml:space="preserve"> </w:t>
      </w:r>
      <w:proofErr w:type="spellStart"/>
      <w:r w:rsidR="00C0241B" w:rsidRPr="00C0241B">
        <w:rPr>
          <w:spacing w:val="-1"/>
          <w:sz w:val="26"/>
          <w:szCs w:val="26"/>
        </w:rPr>
        <w:t>vậy</w:t>
      </w:r>
      <w:proofErr w:type="spellEnd"/>
      <w:r w:rsidR="00C0241B" w:rsidRPr="00C0241B">
        <w:rPr>
          <w:spacing w:val="-1"/>
          <w:sz w:val="26"/>
          <w:szCs w:val="26"/>
        </w:rPr>
        <w:t xml:space="preserve"> </w:t>
      </w:r>
      <w:proofErr w:type="spellStart"/>
      <w:r w:rsidR="00C0241B" w:rsidRPr="00C0241B">
        <w:rPr>
          <w:spacing w:val="-1"/>
          <w:sz w:val="26"/>
          <w:szCs w:val="26"/>
        </w:rPr>
        <w:t>chúng</w:t>
      </w:r>
      <w:proofErr w:type="spellEnd"/>
      <w:r w:rsidR="00C0241B" w:rsidRPr="00C0241B">
        <w:rPr>
          <w:spacing w:val="-1"/>
          <w:sz w:val="26"/>
          <w:szCs w:val="26"/>
        </w:rPr>
        <w:t xml:space="preserve"> </w:t>
      </w:r>
      <w:proofErr w:type="spellStart"/>
      <w:r w:rsidR="00C0241B" w:rsidRPr="00C0241B">
        <w:rPr>
          <w:spacing w:val="-1"/>
          <w:sz w:val="26"/>
          <w:szCs w:val="26"/>
        </w:rPr>
        <w:t>sẽ</w:t>
      </w:r>
      <w:proofErr w:type="spellEnd"/>
      <w:r w:rsidR="00C0241B" w:rsidRPr="00C0241B">
        <w:rPr>
          <w:spacing w:val="-1"/>
          <w:sz w:val="26"/>
          <w:szCs w:val="26"/>
        </w:rPr>
        <w:t xml:space="preserve"> </w:t>
      </w:r>
      <w:proofErr w:type="spellStart"/>
      <w:r w:rsidR="00C0241B" w:rsidRPr="00C0241B">
        <w:rPr>
          <w:spacing w:val="-1"/>
          <w:sz w:val="26"/>
          <w:szCs w:val="26"/>
        </w:rPr>
        <w:t>bị</w:t>
      </w:r>
      <w:proofErr w:type="spellEnd"/>
      <w:r w:rsidR="00C0241B" w:rsidRPr="00C0241B">
        <w:rPr>
          <w:spacing w:val="-1"/>
          <w:sz w:val="26"/>
          <w:szCs w:val="26"/>
        </w:rPr>
        <w:t xml:space="preserve"> </w:t>
      </w:r>
      <w:proofErr w:type="spellStart"/>
      <w:r w:rsidR="00C0241B" w:rsidRPr="00C0241B">
        <w:rPr>
          <w:spacing w:val="-1"/>
          <w:sz w:val="26"/>
          <w:szCs w:val="26"/>
        </w:rPr>
        <w:t>loại</w:t>
      </w:r>
      <w:proofErr w:type="spellEnd"/>
      <w:r w:rsidR="00C0241B" w:rsidRPr="00C0241B">
        <w:rPr>
          <w:spacing w:val="-1"/>
          <w:sz w:val="26"/>
          <w:szCs w:val="26"/>
        </w:rPr>
        <w:t xml:space="preserve"> </w:t>
      </w:r>
      <w:proofErr w:type="spellStart"/>
      <w:r w:rsidR="00C0241B" w:rsidRPr="00C0241B">
        <w:rPr>
          <w:spacing w:val="-1"/>
          <w:sz w:val="26"/>
          <w:szCs w:val="26"/>
        </w:rPr>
        <w:t>bỏ</w:t>
      </w:r>
      <w:proofErr w:type="spellEnd"/>
      <w:r w:rsidR="00C0241B" w:rsidRPr="00C0241B">
        <w:rPr>
          <w:spacing w:val="-1"/>
          <w:sz w:val="26"/>
          <w:szCs w:val="26"/>
        </w:rPr>
        <w:t xml:space="preserve"> </w:t>
      </w:r>
      <w:proofErr w:type="spellStart"/>
      <w:r w:rsidR="00C0241B" w:rsidRPr="00C0241B">
        <w:rPr>
          <w:spacing w:val="-1"/>
          <w:sz w:val="26"/>
          <w:szCs w:val="26"/>
        </w:rPr>
        <w:t>nhờ</w:t>
      </w:r>
      <w:proofErr w:type="spellEnd"/>
      <w:r w:rsidR="00C0241B" w:rsidRPr="00C0241B">
        <w:rPr>
          <w:spacing w:val="-1"/>
          <w:sz w:val="26"/>
          <w:szCs w:val="26"/>
        </w:rPr>
        <w:t xml:space="preserve"> </w:t>
      </w:r>
      <w:proofErr w:type="spellStart"/>
      <w:r w:rsidR="00C0241B" w:rsidRPr="00C0241B">
        <w:rPr>
          <w:spacing w:val="-1"/>
          <w:sz w:val="26"/>
          <w:szCs w:val="26"/>
        </w:rPr>
        <w:t>vào</w:t>
      </w:r>
      <w:proofErr w:type="spellEnd"/>
      <w:r w:rsidR="00C0241B" w:rsidRPr="00C0241B">
        <w:rPr>
          <w:spacing w:val="-1"/>
          <w:sz w:val="26"/>
          <w:szCs w:val="26"/>
        </w:rPr>
        <w:t xml:space="preserve"> </w:t>
      </w:r>
      <w:proofErr w:type="spellStart"/>
      <w:r w:rsidR="00C0241B" w:rsidRPr="00C0241B">
        <w:rPr>
          <w:spacing w:val="-1"/>
          <w:sz w:val="26"/>
          <w:szCs w:val="26"/>
        </w:rPr>
        <w:t>việc</w:t>
      </w:r>
      <w:proofErr w:type="spellEnd"/>
      <w:r w:rsidR="00C0241B" w:rsidRPr="00C0241B">
        <w:rPr>
          <w:spacing w:val="-1"/>
          <w:sz w:val="26"/>
          <w:szCs w:val="26"/>
        </w:rPr>
        <w:t xml:space="preserve"> </w:t>
      </w:r>
      <w:proofErr w:type="spellStart"/>
      <w:r w:rsidR="00C0241B" w:rsidRPr="00C0241B">
        <w:rPr>
          <w:spacing w:val="-1"/>
          <w:sz w:val="26"/>
          <w:szCs w:val="26"/>
        </w:rPr>
        <w:t>áp</w:t>
      </w:r>
      <w:proofErr w:type="spellEnd"/>
      <w:r w:rsidR="00C0241B" w:rsidRPr="00C0241B">
        <w:rPr>
          <w:spacing w:val="-1"/>
          <w:sz w:val="26"/>
          <w:szCs w:val="26"/>
        </w:rPr>
        <w:t xml:space="preserve"> </w:t>
      </w:r>
      <w:proofErr w:type="spellStart"/>
      <w:r w:rsidR="00C0241B" w:rsidRPr="00C0241B">
        <w:rPr>
          <w:spacing w:val="-1"/>
          <w:sz w:val="26"/>
          <w:szCs w:val="26"/>
        </w:rPr>
        <w:t>dụng</w:t>
      </w:r>
      <w:proofErr w:type="spellEnd"/>
      <w:r w:rsidR="00C0241B" w:rsidRPr="00C0241B">
        <w:rPr>
          <w:spacing w:val="-1"/>
          <w:sz w:val="26"/>
          <w:szCs w:val="26"/>
        </w:rPr>
        <w:t xml:space="preserve"> </w:t>
      </w:r>
      <w:proofErr w:type="spellStart"/>
      <w:r w:rsidR="00C0241B" w:rsidRPr="00C0241B">
        <w:rPr>
          <w:spacing w:val="-1"/>
          <w:sz w:val="26"/>
          <w:szCs w:val="26"/>
        </w:rPr>
        <w:t>ngưỡng</w:t>
      </w:r>
      <w:proofErr w:type="spellEnd"/>
      <w:r w:rsidR="00C0241B" w:rsidRPr="00C0241B">
        <w:rPr>
          <w:spacing w:val="-1"/>
          <w:sz w:val="26"/>
          <w:szCs w:val="26"/>
        </w:rPr>
        <w:t>.</w:t>
      </w:r>
    </w:p>
    <w:p w14:paraId="75F506CE" w14:textId="77777777" w:rsidR="00C0241B" w:rsidRDefault="00C0241B" w:rsidP="00E24737">
      <w:pPr>
        <w:spacing w:line="372" w:lineRule="auto"/>
        <w:ind w:right="-1"/>
        <w:jc w:val="both"/>
        <w:rPr>
          <w:spacing w:val="-1"/>
          <w:sz w:val="26"/>
          <w:szCs w:val="26"/>
        </w:rPr>
      </w:pPr>
    </w:p>
    <w:p w14:paraId="7932F273" w14:textId="17864DA4" w:rsidR="00C0241B" w:rsidRDefault="00C0241B" w:rsidP="00C0241B">
      <w:pPr>
        <w:spacing w:line="372" w:lineRule="auto"/>
        <w:ind w:right="-1"/>
        <w:jc w:val="center"/>
        <w:rPr>
          <w:spacing w:val="-1"/>
          <w:sz w:val="26"/>
          <w:szCs w:val="26"/>
        </w:rPr>
      </w:pPr>
      <w:r>
        <w:rPr>
          <w:noProof/>
          <w:spacing w:val="-1"/>
          <w:sz w:val="26"/>
          <w:szCs w:val="26"/>
        </w:rPr>
        <w:drawing>
          <wp:inline distT="0" distB="0" distL="0" distR="0" wp14:anchorId="13F186D3" wp14:editId="6EB4574E">
            <wp:extent cx="5580380" cy="2083435"/>
            <wp:effectExtent l="0" t="0" r="1270" b="0"/>
            <wp:docPr id="3554272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083435"/>
                    </a:xfrm>
                    <a:prstGeom prst="rect">
                      <a:avLst/>
                    </a:prstGeom>
                    <a:noFill/>
                    <a:ln>
                      <a:noFill/>
                    </a:ln>
                  </pic:spPr>
                </pic:pic>
              </a:graphicData>
            </a:graphic>
          </wp:inline>
        </w:drawing>
      </w:r>
    </w:p>
    <w:p w14:paraId="17C56484" w14:textId="7223433A" w:rsidR="00C0241B" w:rsidRDefault="00C0241B" w:rsidP="00C0241B">
      <w:pPr>
        <w:pStyle w:val="FigureCaption"/>
        <w:rPr>
          <w:lang w:val="en-US"/>
        </w:rPr>
      </w:pPr>
      <w:bookmarkStart w:id="113" w:name="_Toc182090953"/>
      <w:r w:rsidRPr="00AE2A07">
        <w:t>Hình</w:t>
      </w:r>
      <w:r w:rsidRPr="00523AD0">
        <w:t xml:space="preserve"> </w:t>
      </w:r>
      <w:r w:rsidRPr="00AE2A07">
        <w:t>2.</w:t>
      </w:r>
      <w:r w:rsidRPr="00523AD0">
        <w:t>1</w:t>
      </w:r>
      <w:r>
        <w:rPr>
          <w:lang w:val="en-US"/>
        </w:rPr>
        <w:t xml:space="preserve">8 </w:t>
      </w:r>
      <w:proofErr w:type="spellStart"/>
      <w:r>
        <w:rPr>
          <w:lang w:val="en-US"/>
        </w:rPr>
        <w:t>Hình</w:t>
      </w:r>
      <w:proofErr w:type="spellEnd"/>
      <w:r>
        <w:rPr>
          <w:lang w:val="en-US"/>
        </w:rPr>
        <w:t xml:space="preserve"> </w:t>
      </w:r>
      <w:proofErr w:type="spellStart"/>
      <w:r>
        <w:rPr>
          <w:lang w:val="en-US"/>
        </w:rPr>
        <w:t>ảnh</w:t>
      </w:r>
      <w:proofErr w:type="spellEnd"/>
      <w:r>
        <w:rPr>
          <w:lang w:val="en-US"/>
        </w:rPr>
        <w:t xml:space="preserve"> </w:t>
      </w:r>
      <w:proofErr w:type="spellStart"/>
      <w:r>
        <w:rPr>
          <w:lang w:val="en-US"/>
        </w:rPr>
        <w:t>gốc</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áp</w:t>
      </w:r>
      <w:proofErr w:type="spellEnd"/>
      <w:r>
        <w:rPr>
          <w:lang w:val="en-US"/>
        </w:rPr>
        <w:t xml:space="preserve"> </w:t>
      </w:r>
      <w:proofErr w:type="spellStart"/>
      <w:r>
        <w:rPr>
          <w:lang w:val="en-US"/>
        </w:rPr>
        <w:t>dụng</w:t>
      </w:r>
      <w:proofErr w:type="spellEnd"/>
      <w:r>
        <w:rPr>
          <w:lang w:val="en-US"/>
        </w:rPr>
        <w:t xml:space="preserve"> </w:t>
      </w:r>
      <w:proofErr w:type="spellStart"/>
      <w:r>
        <w:rPr>
          <w:lang w:val="en-US"/>
        </w:rPr>
        <w:t>LoG</w:t>
      </w:r>
      <w:bookmarkEnd w:id="113"/>
      <w:proofErr w:type="spellEnd"/>
    </w:p>
    <w:p w14:paraId="40805EE6" w14:textId="77777777" w:rsidR="00C0241B" w:rsidRDefault="00C0241B" w:rsidP="00C0241B">
      <w:pPr>
        <w:spacing w:line="372" w:lineRule="auto"/>
        <w:ind w:right="-1"/>
        <w:jc w:val="center"/>
        <w:rPr>
          <w:spacing w:val="-1"/>
          <w:sz w:val="26"/>
          <w:szCs w:val="26"/>
        </w:rPr>
      </w:pPr>
    </w:p>
    <w:p w14:paraId="7042A147" w14:textId="2437AD55" w:rsidR="00E24737" w:rsidRPr="00AE2A07" w:rsidRDefault="00E24737" w:rsidP="00E24737">
      <w:pPr>
        <w:pStyle w:val="Heading3"/>
      </w:pPr>
      <w:bookmarkStart w:id="114" w:name="_Toc182137241"/>
      <w:r w:rsidRPr="00AE2A07">
        <w:t>2.2.</w:t>
      </w:r>
      <w:r>
        <w:t>3</w:t>
      </w:r>
      <w:r w:rsidRPr="00AE2A07">
        <w:t xml:space="preserve">. </w:t>
      </w:r>
      <w:r w:rsidR="006D5852">
        <w:t>Phương pháp Canny</w:t>
      </w:r>
      <w:bookmarkEnd w:id="114"/>
    </w:p>
    <w:p w14:paraId="52986032" w14:textId="7EE2053F" w:rsidR="00E24737" w:rsidRPr="00AE2A07" w:rsidRDefault="006D5852" w:rsidP="006D5852">
      <w:pPr>
        <w:spacing w:line="372" w:lineRule="auto"/>
        <w:ind w:right="-1"/>
        <w:jc w:val="both"/>
        <w:rPr>
          <w:spacing w:val="-1"/>
          <w:sz w:val="26"/>
          <w:szCs w:val="26"/>
        </w:rPr>
      </w:pPr>
      <w:proofErr w:type="spellStart"/>
      <w:r w:rsidRPr="006D5852">
        <w:rPr>
          <w:spacing w:val="-1"/>
          <w:sz w:val="26"/>
          <w:szCs w:val="26"/>
        </w:rPr>
        <w:t>Phát</w:t>
      </w:r>
      <w:proofErr w:type="spellEnd"/>
      <w:r w:rsidRPr="006D5852">
        <w:rPr>
          <w:spacing w:val="-1"/>
          <w:sz w:val="26"/>
          <w:szCs w:val="26"/>
        </w:rPr>
        <w:t xml:space="preserve"> </w:t>
      </w:r>
      <w:proofErr w:type="spellStart"/>
      <w:r w:rsidRPr="006D5852">
        <w:rPr>
          <w:spacing w:val="-1"/>
          <w:sz w:val="26"/>
          <w:szCs w:val="26"/>
        </w:rPr>
        <w:t>hiện</w:t>
      </w:r>
      <w:proofErr w:type="spellEnd"/>
      <w:r w:rsidRPr="006D5852">
        <w:rPr>
          <w:spacing w:val="-1"/>
          <w:sz w:val="26"/>
          <w:szCs w:val="26"/>
        </w:rPr>
        <w:t xml:space="preserve"> </w:t>
      </w:r>
      <w:proofErr w:type="spellStart"/>
      <w:r w:rsidRPr="006D5852">
        <w:rPr>
          <w:spacing w:val="-1"/>
          <w:sz w:val="26"/>
          <w:szCs w:val="26"/>
        </w:rPr>
        <w:t>cạnh</w:t>
      </w:r>
      <w:proofErr w:type="spellEnd"/>
      <w:r w:rsidRPr="006D5852">
        <w:rPr>
          <w:spacing w:val="-1"/>
          <w:sz w:val="26"/>
          <w:szCs w:val="26"/>
        </w:rPr>
        <w:t xml:space="preserve"> Canny (Canny edge detector) </w:t>
      </w:r>
      <w:proofErr w:type="spellStart"/>
      <w:r w:rsidRPr="006D5852">
        <w:rPr>
          <w:spacing w:val="-1"/>
          <w:sz w:val="26"/>
          <w:szCs w:val="26"/>
        </w:rPr>
        <w:t>là</w:t>
      </w:r>
      <w:proofErr w:type="spellEnd"/>
      <w:r w:rsidRPr="006D5852">
        <w:rPr>
          <w:spacing w:val="-1"/>
          <w:sz w:val="26"/>
          <w:szCs w:val="26"/>
        </w:rPr>
        <w:t xml:space="preserve"> </w:t>
      </w:r>
      <w:proofErr w:type="spellStart"/>
      <w:r w:rsidRPr="006D5852">
        <w:rPr>
          <w:spacing w:val="-1"/>
          <w:sz w:val="26"/>
          <w:szCs w:val="26"/>
        </w:rPr>
        <w:t>một</w:t>
      </w:r>
      <w:proofErr w:type="spellEnd"/>
      <w:r w:rsidRPr="006D5852">
        <w:rPr>
          <w:spacing w:val="-1"/>
          <w:sz w:val="26"/>
          <w:szCs w:val="26"/>
        </w:rPr>
        <w:t xml:space="preserve"> </w:t>
      </w:r>
      <w:proofErr w:type="spellStart"/>
      <w:r w:rsidRPr="006D5852">
        <w:rPr>
          <w:spacing w:val="-1"/>
          <w:sz w:val="26"/>
          <w:szCs w:val="26"/>
        </w:rPr>
        <w:t>thuật</w:t>
      </w:r>
      <w:proofErr w:type="spellEnd"/>
      <w:r w:rsidRPr="006D5852">
        <w:rPr>
          <w:spacing w:val="-1"/>
          <w:sz w:val="26"/>
          <w:szCs w:val="26"/>
        </w:rPr>
        <w:t xml:space="preserve"> </w:t>
      </w:r>
      <w:proofErr w:type="spellStart"/>
      <w:r w:rsidRPr="006D5852">
        <w:rPr>
          <w:spacing w:val="-1"/>
          <w:sz w:val="26"/>
          <w:szCs w:val="26"/>
        </w:rPr>
        <w:t>toán</w:t>
      </w:r>
      <w:proofErr w:type="spellEnd"/>
      <w:r w:rsidRPr="006D5852">
        <w:rPr>
          <w:spacing w:val="-1"/>
          <w:sz w:val="26"/>
          <w:szCs w:val="26"/>
        </w:rPr>
        <w:t xml:space="preserve"> bao </w:t>
      </w:r>
      <w:proofErr w:type="spellStart"/>
      <w:r w:rsidRPr="006D5852">
        <w:rPr>
          <w:spacing w:val="-1"/>
          <w:sz w:val="26"/>
          <w:szCs w:val="26"/>
        </w:rPr>
        <w:t>gồm</w:t>
      </w:r>
      <w:proofErr w:type="spellEnd"/>
      <w:r w:rsidRPr="006D5852">
        <w:rPr>
          <w:spacing w:val="-1"/>
          <w:sz w:val="26"/>
          <w:szCs w:val="26"/>
        </w:rPr>
        <w:t xml:space="preserve"> </w:t>
      </w:r>
      <w:proofErr w:type="spellStart"/>
      <w:r w:rsidRPr="006D5852">
        <w:rPr>
          <w:spacing w:val="-1"/>
          <w:sz w:val="26"/>
          <w:szCs w:val="26"/>
        </w:rPr>
        <w:t>nhiều</w:t>
      </w:r>
      <w:proofErr w:type="spellEnd"/>
      <w:r w:rsidRPr="006D5852">
        <w:rPr>
          <w:spacing w:val="-1"/>
          <w:sz w:val="26"/>
          <w:szCs w:val="26"/>
        </w:rPr>
        <w:t xml:space="preserve"> </w:t>
      </w:r>
      <w:proofErr w:type="spellStart"/>
      <w:r w:rsidRPr="006D5852">
        <w:rPr>
          <w:spacing w:val="-1"/>
          <w:sz w:val="26"/>
          <w:szCs w:val="26"/>
        </w:rPr>
        <w:t>giai</w:t>
      </w:r>
      <w:proofErr w:type="spellEnd"/>
      <w:r w:rsidRPr="006D5852">
        <w:rPr>
          <w:spacing w:val="-1"/>
          <w:sz w:val="26"/>
          <w:szCs w:val="26"/>
        </w:rPr>
        <w:t xml:space="preserve"> </w:t>
      </w:r>
      <w:proofErr w:type="spellStart"/>
      <w:r w:rsidRPr="006D5852">
        <w:rPr>
          <w:spacing w:val="-1"/>
          <w:sz w:val="26"/>
          <w:szCs w:val="26"/>
        </w:rPr>
        <w:t>đoạn</w:t>
      </w:r>
      <w:proofErr w:type="spellEnd"/>
      <w:r w:rsidRPr="006D5852">
        <w:rPr>
          <w:spacing w:val="-1"/>
          <w:sz w:val="26"/>
          <w:szCs w:val="26"/>
        </w:rPr>
        <w:t xml:space="preserve"> </w:t>
      </w:r>
      <w:proofErr w:type="spellStart"/>
      <w:r w:rsidRPr="006D5852">
        <w:rPr>
          <w:spacing w:val="-1"/>
          <w:sz w:val="26"/>
          <w:szCs w:val="26"/>
        </w:rPr>
        <w:t>để</w:t>
      </w:r>
      <w:proofErr w:type="spellEnd"/>
      <w:r w:rsidRPr="006D5852">
        <w:rPr>
          <w:spacing w:val="-1"/>
          <w:sz w:val="26"/>
          <w:szCs w:val="26"/>
        </w:rPr>
        <w:t xml:space="preserve"> </w:t>
      </w:r>
      <w:proofErr w:type="spellStart"/>
      <w:r w:rsidRPr="006D5852">
        <w:rPr>
          <w:spacing w:val="-1"/>
          <w:sz w:val="26"/>
          <w:szCs w:val="26"/>
        </w:rPr>
        <w:t>phát</w:t>
      </w:r>
      <w:proofErr w:type="spellEnd"/>
      <w:r w:rsidRPr="006D5852">
        <w:rPr>
          <w:spacing w:val="-1"/>
          <w:sz w:val="26"/>
          <w:szCs w:val="26"/>
        </w:rPr>
        <w:t xml:space="preserve"> </w:t>
      </w:r>
      <w:proofErr w:type="spellStart"/>
      <w:r w:rsidRPr="006D5852">
        <w:rPr>
          <w:spacing w:val="-1"/>
          <w:sz w:val="26"/>
          <w:szCs w:val="26"/>
        </w:rPr>
        <w:t>hiện</w:t>
      </w:r>
      <w:proofErr w:type="spellEnd"/>
      <w:r w:rsidRPr="006D5852">
        <w:rPr>
          <w:spacing w:val="-1"/>
          <w:sz w:val="26"/>
          <w:szCs w:val="26"/>
        </w:rPr>
        <w:t xml:space="preserve"> </w:t>
      </w:r>
      <w:proofErr w:type="spellStart"/>
      <w:r w:rsidRPr="006D5852">
        <w:rPr>
          <w:spacing w:val="-1"/>
          <w:sz w:val="26"/>
          <w:szCs w:val="26"/>
        </w:rPr>
        <w:t>một</w:t>
      </w:r>
      <w:proofErr w:type="spellEnd"/>
      <w:r w:rsidRPr="006D5852">
        <w:rPr>
          <w:spacing w:val="-1"/>
          <w:sz w:val="26"/>
          <w:szCs w:val="26"/>
        </w:rPr>
        <w:t xml:space="preserve"> </w:t>
      </w:r>
      <w:proofErr w:type="spellStart"/>
      <w:r w:rsidRPr="006D5852">
        <w:rPr>
          <w:spacing w:val="-1"/>
          <w:sz w:val="26"/>
          <w:szCs w:val="26"/>
        </w:rPr>
        <w:t>loạt</w:t>
      </w:r>
      <w:proofErr w:type="spellEnd"/>
      <w:r w:rsidRPr="006D5852">
        <w:rPr>
          <w:spacing w:val="-1"/>
          <w:sz w:val="26"/>
          <w:szCs w:val="26"/>
        </w:rPr>
        <w:t xml:space="preserve"> </w:t>
      </w:r>
      <w:proofErr w:type="spellStart"/>
      <w:r w:rsidRPr="006D5852">
        <w:rPr>
          <w:spacing w:val="-1"/>
          <w:sz w:val="26"/>
          <w:szCs w:val="26"/>
        </w:rPr>
        <w:t>các</w:t>
      </w:r>
      <w:proofErr w:type="spellEnd"/>
      <w:r w:rsidRPr="006D5852">
        <w:rPr>
          <w:spacing w:val="-1"/>
          <w:sz w:val="26"/>
          <w:szCs w:val="26"/>
        </w:rPr>
        <w:t xml:space="preserve"> </w:t>
      </w:r>
      <w:proofErr w:type="spellStart"/>
      <w:r w:rsidRPr="006D5852">
        <w:rPr>
          <w:spacing w:val="-1"/>
          <w:sz w:val="26"/>
          <w:szCs w:val="26"/>
        </w:rPr>
        <w:t>cạnh</w:t>
      </w:r>
      <w:proofErr w:type="spellEnd"/>
      <w:r w:rsidRPr="006D5852">
        <w:rPr>
          <w:spacing w:val="-1"/>
          <w:sz w:val="26"/>
          <w:szCs w:val="26"/>
        </w:rPr>
        <w:t xml:space="preserve"> </w:t>
      </w:r>
      <w:proofErr w:type="spellStart"/>
      <w:r w:rsidRPr="006D5852">
        <w:rPr>
          <w:spacing w:val="-1"/>
          <w:sz w:val="26"/>
          <w:szCs w:val="26"/>
        </w:rPr>
        <w:t>trong</w:t>
      </w:r>
      <w:proofErr w:type="spellEnd"/>
      <w:r w:rsidRPr="006D5852">
        <w:rPr>
          <w:spacing w:val="-1"/>
          <w:sz w:val="26"/>
          <w:szCs w:val="26"/>
        </w:rPr>
        <w:t xml:space="preserve"> </w:t>
      </w:r>
      <w:proofErr w:type="spellStart"/>
      <w:r w:rsidRPr="006D5852">
        <w:rPr>
          <w:spacing w:val="-1"/>
          <w:sz w:val="26"/>
          <w:szCs w:val="26"/>
        </w:rPr>
        <w:t>hình</w:t>
      </w:r>
      <w:proofErr w:type="spellEnd"/>
      <w:r w:rsidRPr="006D5852">
        <w:rPr>
          <w:spacing w:val="-1"/>
          <w:sz w:val="26"/>
          <w:szCs w:val="26"/>
        </w:rPr>
        <w:t xml:space="preserve"> </w:t>
      </w:r>
      <w:proofErr w:type="spellStart"/>
      <w:r w:rsidRPr="006D5852">
        <w:rPr>
          <w:spacing w:val="-1"/>
          <w:sz w:val="26"/>
          <w:szCs w:val="26"/>
        </w:rPr>
        <w:t>ảnh</w:t>
      </w:r>
      <w:proofErr w:type="spellEnd"/>
      <w:r w:rsidRPr="006D5852">
        <w:rPr>
          <w:spacing w:val="-1"/>
          <w:sz w:val="26"/>
          <w:szCs w:val="26"/>
        </w:rPr>
        <w:t xml:space="preserve">. </w:t>
      </w:r>
      <w:proofErr w:type="spellStart"/>
      <w:r w:rsidRPr="006D5852">
        <w:rPr>
          <w:spacing w:val="-1"/>
          <w:sz w:val="26"/>
          <w:szCs w:val="26"/>
        </w:rPr>
        <w:t>Nó</w:t>
      </w:r>
      <w:proofErr w:type="spellEnd"/>
      <w:r w:rsidRPr="006D5852">
        <w:rPr>
          <w:spacing w:val="-1"/>
          <w:sz w:val="26"/>
          <w:szCs w:val="26"/>
        </w:rPr>
        <w:t xml:space="preserve"> </w:t>
      </w:r>
      <w:proofErr w:type="spellStart"/>
      <w:r w:rsidRPr="006D5852">
        <w:rPr>
          <w:spacing w:val="-1"/>
          <w:sz w:val="26"/>
          <w:szCs w:val="26"/>
        </w:rPr>
        <w:t>được</w:t>
      </w:r>
      <w:proofErr w:type="spellEnd"/>
      <w:r w:rsidRPr="006D5852">
        <w:rPr>
          <w:spacing w:val="-1"/>
          <w:sz w:val="26"/>
          <w:szCs w:val="26"/>
        </w:rPr>
        <w:t xml:space="preserve"> </w:t>
      </w:r>
      <w:proofErr w:type="spellStart"/>
      <w:r w:rsidRPr="006D5852">
        <w:rPr>
          <w:spacing w:val="-1"/>
          <w:sz w:val="26"/>
          <w:szCs w:val="26"/>
        </w:rPr>
        <w:t>phát</w:t>
      </w:r>
      <w:proofErr w:type="spellEnd"/>
      <w:r w:rsidRPr="006D5852">
        <w:rPr>
          <w:spacing w:val="-1"/>
          <w:sz w:val="26"/>
          <w:szCs w:val="26"/>
        </w:rPr>
        <w:t xml:space="preserve"> </w:t>
      </w:r>
      <w:proofErr w:type="spellStart"/>
      <w:r w:rsidRPr="006D5852">
        <w:rPr>
          <w:spacing w:val="-1"/>
          <w:sz w:val="26"/>
          <w:szCs w:val="26"/>
        </w:rPr>
        <w:t>triển</w:t>
      </w:r>
      <w:proofErr w:type="spellEnd"/>
      <w:r w:rsidRPr="006D5852">
        <w:rPr>
          <w:spacing w:val="-1"/>
          <w:sz w:val="26"/>
          <w:szCs w:val="26"/>
        </w:rPr>
        <w:t xml:space="preserve"> </w:t>
      </w:r>
      <w:proofErr w:type="spellStart"/>
      <w:r w:rsidRPr="006D5852">
        <w:rPr>
          <w:spacing w:val="-1"/>
          <w:sz w:val="26"/>
          <w:szCs w:val="26"/>
        </w:rPr>
        <w:t>bởi</w:t>
      </w:r>
      <w:proofErr w:type="spellEnd"/>
      <w:r w:rsidRPr="006D5852">
        <w:rPr>
          <w:spacing w:val="-1"/>
          <w:sz w:val="26"/>
          <w:szCs w:val="26"/>
        </w:rPr>
        <w:t xml:space="preserve"> John F. Canny </w:t>
      </w:r>
      <w:proofErr w:type="spellStart"/>
      <w:r w:rsidRPr="006D5852">
        <w:rPr>
          <w:spacing w:val="-1"/>
          <w:sz w:val="26"/>
          <w:szCs w:val="26"/>
        </w:rPr>
        <w:t>vào</w:t>
      </w:r>
      <w:proofErr w:type="spellEnd"/>
      <w:r w:rsidRPr="006D5852">
        <w:rPr>
          <w:spacing w:val="-1"/>
          <w:sz w:val="26"/>
          <w:szCs w:val="26"/>
        </w:rPr>
        <w:t xml:space="preserve"> </w:t>
      </w:r>
      <w:proofErr w:type="spellStart"/>
      <w:r w:rsidRPr="006D5852">
        <w:rPr>
          <w:spacing w:val="-1"/>
          <w:sz w:val="26"/>
          <w:szCs w:val="26"/>
        </w:rPr>
        <w:t>năm</w:t>
      </w:r>
      <w:proofErr w:type="spellEnd"/>
      <w:r w:rsidRPr="006D5852">
        <w:rPr>
          <w:spacing w:val="-1"/>
          <w:sz w:val="26"/>
          <w:szCs w:val="26"/>
        </w:rPr>
        <w:t xml:space="preserve"> 1986. Canny </w:t>
      </w:r>
      <w:proofErr w:type="spellStart"/>
      <w:r w:rsidRPr="006D5852">
        <w:rPr>
          <w:spacing w:val="-1"/>
          <w:sz w:val="26"/>
          <w:szCs w:val="26"/>
        </w:rPr>
        <w:t>cũng</w:t>
      </w:r>
      <w:proofErr w:type="spellEnd"/>
      <w:r w:rsidRPr="006D5852">
        <w:rPr>
          <w:spacing w:val="-1"/>
          <w:sz w:val="26"/>
          <w:szCs w:val="26"/>
        </w:rPr>
        <w:t xml:space="preserve"> </w:t>
      </w:r>
      <w:proofErr w:type="spellStart"/>
      <w:r w:rsidRPr="006D5852">
        <w:rPr>
          <w:spacing w:val="-1"/>
          <w:sz w:val="26"/>
          <w:szCs w:val="26"/>
        </w:rPr>
        <w:t>đưa</w:t>
      </w:r>
      <w:proofErr w:type="spellEnd"/>
      <w:r w:rsidRPr="006D5852">
        <w:rPr>
          <w:spacing w:val="-1"/>
          <w:sz w:val="26"/>
          <w:szCs w:val="26"/>
        </w:rPr>
        <w:t xml:space="preserve"> </w:t>
      </w:r>
      <w:proofErr w:type="spellStart"/>
      <w:r w:rsidRPr="006D5852">
        <w:rPr>
          <w:spacing w:val="-1"/>
          <w:sz w:val="26"/>
          <w:szCs w:val="26"/>
        </w:rPr>
        <w:t>ra</w:t>
      </w:r>
      <w:proofErr w:type="spellEnd"/>
      <w:r w:rsidRPr="006D5852">
        <w:rPr>
          <w:spacing w:val="-1"/>
          <w:sz w:val="26"/>
          <w:szCs w:val="26"/>
        </w:rPr>
        <w:t xml:space="preserve"> </w:t>
      </w:r>
      <w:proofErr w:type="spellStart"/>
      <w:r w:rsidRPr="006D5852">
        <w:rPr>
          <w:spacing w:val="-1"/>
          <w:sz w:val="26"/>
          <w:szCs w:val="26"/>
        </w:rPr>
        <w:t>một</w:t>
      </w:r>
      <w:proofErr w:type="spellEnd"/>
      <w:r w:rsidRPr="006D5852">
        <w:rPr>
          <w:spacing w:val="-1"/>
          <w:sz w:val="26"/>
          <w:szCs w:val="26"/>
        </w:rPr>
        <w:t xml:space="preserve"> </w:t>
      </w:r>
      <w:proofErr w:type="spellStart"/>
      <w:r w:rsidRPr="006D5852">
        <w:rPr>
          <w:spacing w:val="-1"/>
          <w:sz w:val="26"/>
          <w:szCs w:val="26"/>
        </w:rPr>
        <w:t>lý</w:t>
      </w:r>
      <w:proofErr w:type="spellEnd"/>
      <w:r w:rsidRPr="006D5852">
        <w:rPr>
          <w:spacing w:val="-1"/>
          <w:sz w:val="26"/>
          <w:szCs w:val="26"/>
        </w:rPr>
        <w:t xml:space="preserve"> </w:t>
      </w:r>
      <w:proofErr w:type="spellStart"/>
      <w:r w:rsidRPr="006D5852">
        <w:rPr>
          <w:spacing w:val="-1"/>
          <w:sz w:val="26"/>
          <w:szCs w:val="26"/>
        </w:rPr>
        <w:t>thuyết</w:t>
      </w:r>
      <w:proofErr w:type="spellEnd"/>
      <w:r w:rsidRPr="006D5852">
        <w:rPr>
          <w:spacing w:val="-1"/>
          <w:sz w:val="26"/>
          <w:szCs w:val="26"/>
        </w:rPr>
        <w:t xml:space="preserve"> </w:t>
      </w:r>
      <w:proofErr w:type="spellStart"/>
      <w:r w:rsidRPr="006D5852">
        <w:rPr>
          <w:spacing w:val="-1"/>
          <w:sz w:val="26"/>
          <w:szCs w:val="26"/>
        </w:rPr>
        <w:t>tính</w:t>
      </w:r>
      <w:proofErr w:type="spellEnd"/>
      <w:r w:rsidRPr="006D5852">
        <w:rPr>
          <w:spacing w:val="-1"/>
          <w:sz w:val="26"/>
          <w:szCs w:val="26"/>
        </w:rPr>
        <w:t xml:space="preserve"> </w:t>
      </w:r>
      <w:proofErr w:type="spellStart"/>
      <w:r w:rsidRPr="006D5852">
        <w:rPr>
          <w:spacing w:val="-1"/>
          <w:sz w:val="26"/>
          <w:szCs w:val="26"/>
        </w:rPr>
        <w:t>toán</w:t>
      </w:r>
      <w:proofErr w:type="spellEnd"/>
      <w:r w:rsidRPr="006D5852">
        <w:rPr>
          <w:spacing w:val="-1"/>
          <w:sz w:val="26"/>
          <w:szCs w:val="26"/>
        </w:rPr>
        <w:t xml:space="preserve"> </w:t>
      </w:r>
      <w:proofErr w:type="spellStart"/>
      <w:r w:rsidRPr="006D5852">
        <w:rPr>
          <w:spacing w:val="-1"/>
          <w:sz w:val="26"/>
          <w:szCs w:val="26"/>
        </w:rPr>
        <w:t>về</w:t>
      </w:r>
      <w:proofErr w:type="spellEnd"/>
      <w:r w:rsidRPr="006D5852">
        <w:rPr>
          <w:spacing w:val="-1"/>
          <w:sz w:val="26"/>
          <w:szCs w:val="26"/>
        </w:rPr>
        <w:t xml:space="preserve"> </w:t>
      </w:r>
      <w:proofErr w:type="spellStart"/>
      <w:r w:rsidRPr="006D5852">
        <w:rPr>
          <w:spacing w:val="-1"/>
          <w:sz w:val="26"/>
          <w:szCs w:val="26"/>
        </w:rPr>
        <w:t>phát</w:t>
      </w:r>
      <w:proofErr w:type="spellEnd"/>
      <w:r w:rsidRPr="006D5852">
        <w:rPr>
          <w:spacing w:val="-1"/>
          <w:sz w:val="26"/>
          <w:szCs w:val="26"/>
        </w:rPr>
        <w:t xml:space="preserve"> </w:t>
      </w:r>
      <w:proofErr w:type="spellStart"/>
      <w:r w:rsidRPr="006D5852">
        <w:rPr>
          <w:spacing w:val="-1"/>
          <w:sz w:val="26"/>
          <w:szCs w:val="26"/>
        </w:rPr>
        <w:t>hiện</w:t>
      </w:r>
      <w:proofErr w:type="spellEnd"/>
      <w:r w:rsidRPr="006D5852">
        <w:rPr>
          <w:spacing w:val="-1"/>
          <w:sz w:val="26"/>
          <w:szCs w:val="26"/>
        </w:rPr>
        <w:t xml:space="preserve"> </w:t>
      </w:r>
      <w:proofErr w:type="spellStart"/>
      <w:r w:rsidRPr="006D5852">
        <w:rPr>
          <w:spacing w:val="-1"/>
          <w:sz w:val="26"/>
          <w:szCs w:val="26"/>
        </w:rPr>
        <w:t>cạnh</w:t>
      </w:r>
      <w:proofErr w:type="spellEnd"/>
      <w:r w:rsidRPr="006D5852">
        <w:rPr>
          <w:spacing w:val="-1"/>
          <w:sz w:val="26"/>
          <w:szCs w:val="26"/>
        </w:rPr>
        <w:t xml:space="preserve"> </w:t>
      </w:r>
      <w:proofErr w:type="spellStart"/>
      <w:r w:rsidRPr="006D5852">
        <w:rPr>
          <w:spacing w:val="-1"/>
          <w:sz w:val="26"/>
          <w:szCs w:val="26"/>
        </w:rPr>
        <w:t>giải</w:t>
      </w:r>
      <w:proofErr w:type="spellEnd"/>
      <w:r w:rsidRPr="006D5852">
        <w:rPr>
          <w:spacing w:val="-1"/>
          <w:sz w:val="26"/>
          <w:szCs w:val="26"/>
        </w:rPr>
        <w:t xml:space="preserve"> </w:t>
      </w:r>
      <w:proofErr w:type="spellStart"/>
      <w:r w:rsidRPr="006D5852">
        <w:rPr>
          <w:spacing w:val="-1"/>
          <w:sz w:val="26"/>
          <w:szCs w:val="26"/>
        </w:rPr>
        <w:t>thích</w:t>
      </w:r>
      <w:proofErr w:type="spellEnd"/>
      <w:r w:rsidRPr="006D5852">
        <w:rPr>
          <w:spacing w:val="-1"/>
          <w:sz w:val="26"/>
          <w:szCs w:val="26"/>
        </w:rPr>
        <w:t xml:space="preserve"> </w:t>
      </w:r>
      <w:proofErr w:type="spellStart"/>
      <w:r w:rsidRPr="006D5852">
        <w:rPr>
          <w:spacing w:val="-1"/>
          <w:sz w:val="26"/>
          <w:szCs w:val="26"/>
        </w:rPr>
        <w:t>tại</w:t>
      </w:r>
      <w:proofErr w:type="spellEnd"/>
      <w:r w:rsidRPr="006D5852">
        <w:rPr>
          <w:spacing w:val="-1"/>
          <w:sz w:val="26"/>
          <w:szCs w:val="26"/>
        </w:rPr>
        <w:t xml:space="preserve"> </w:t>
      </w:r>
      <w:proofErr w:type="spellStart"/>
      <w:r w:rsidRPr="006D5852">
        <w:rPr>
          <w:spacing w:val="-1"/>
          <w:sz w:val="26"/>
          <w:szCs w:val="26"/>
        </w:rPr>
        <w:t>sao</w:t>
      </w:r>
      <w:proofErr w:type="spellEnd"/>
      <w:r w:rsidRPr="006D5852">
        <w:rPr>
          <w:spacing w:val="-1"/>
          <w:sz w:val="26"/>
          <w:szCs w:val="26"/>
        </w:rPr>
        <w:t xml:space="preserve"> </w:t>
      </w:r>
      <w:proofErr w:type="spellStart"/>
      <w:r w:rsidRPr="006D5852">
        <w:rPr>
          <w:spacing w:val="-1"/>
          <w:sz w:val="26"/>
          <w:szCs w:val="26"/>
        </w:rPr>
        <w:t>kỹ</w:t>
      </w:r>
      <w:proofErr w:type="spellEnd"/>
      <w:r w:rsidRPr="006D5852">
        <w:rPr>
          <w:spacing w:val="-1"/>
          <w:sz w:val="26"/>
          <w:szCs w:val="26"/>
        </w:rPr>
        <w:t xml:space="preserve"> </w:t>
      </w:r>
      <w:proofErr w:type="spellStart"/>
      <w:r w:rsidRPr="006D5852">
        <w:rPr>
          <w:spacing w:val="-1"/>
          <w:sz w:val="26"/>
          <w:szCs w:val="26"/>
        </w:rPr>
        <w:t>thuật</w:t>
      </w:r>
      <w:proofErr w:type="spellEnd"/>
      <w:r w:rsidRPr="006D5852">
        <w:rPr>
          <w:spacing w:val="-1"/>
          <w:sz w:val="26"/>
          <w:szCs w:val="26"/>
        </w:rPr>
        <w:t xml:space="preserve"> </w:t>
      </w:r>
      <w:proofErr w:type="spellStart"/>
      <w:r w:rsidRPr="006D5852">
        <w:rPr>
          <w:spacing w:val="-1"/>
          <w:sz w:val="26"/>
          <w:szCs w:val="26"/>
        </w:rPr>
        <w:t>này</w:t>
      </w:r>
      <w:proofErr w:type="spellEnd"/>
      <w:r w:rsidRPr="006D5852">
        <w:rPr>
          <w:spacing w:val="-1"/>
          <w:sz w:val="26"/>
          <w:szCs w:val="26"/>
        </w:rPr>
        <w:t xml:space="preserve"> </w:t>
      </w:r>
      <w:proofErr w:type="spellStart"/>
      <w:r w:rsidRPr="006D5852">
        <w:rPr>
          <w:spacing w:val="-1"/>
          <w:sz w:val="26"/>
          <w:szCs w:val="26"/>
        </w:rPr>
        <w:t>hoạt</w:t>
      </w:r>
      <w:proofErr w:type="spellEnd"/>
      <w:r w:rsidRPr="006D5852">
        <w:rPr>
          <w:spacing w:val="-1"/>
          <w:sz w:val="26"/>
          <w:szCs w:val="26"/>
        </w:rPr>
        <w:t xml:space="preserve"> </w:t>
      </w:r>
      <w:proofErr w:type="spellStart"/>
      <w:r w:rsidRPr="006D5852">
        <w:rPr>
          <w:spacing w:val="-1"/>
          <w:sz w:val="26"/>
          <w:szCs w:val="26"/>
        </w:rPr>
        <w:t>động</w:t>
      </w:r>
      <w:proofErr w:type="spellEnd"/>
      <w:r w:rsidRPr="006D5852">
        <w:rPr>
          <w:spacing w:val="-1"/>
          <w:sz w:val="26"/>
          <w:szCs w:val="26"/>
        </w:rPr>
        <w:t>. </w:t>
      </w:r>
    </w:p>
    <w:p w14:paraId="1F47172C" w14:textId="0550B6F3" w:rsidR="00D43DA6" w:rsidRDefault="00C8703D" w:rsidP="00C8703D">
      <w:pPr>
        <w:spacing w:line="372" w:lineRule="auto"/>
        <w:ind w:right="-1"/>
        <w:jc w:val="both"/>
        <w:rPr>
          <w:spacing w:val="-1"/>
          <w:sz w:val="26"/>
          <w:szCs w:val="26"/>
        </w:rPr>
      </w:pPr>
      <w:proofErr w:type="spellStart"/>
      <w:r w:rsidRPr="00C8703D">
        <w:rPr>
          <w:spacing w:val="-1"/>
          <w:sz w:val="26"/>
          <w:szCs w:val="26"/>
        </w:rPr>
        <w:t>Một</w:t>
      </w:r>
      <w:proofErr w:type="spellEnd"/>
      <w:r w:rsidRPr="00C8703D">
        <w:rPr>
          <w:spacing w:val="-1"/>
          <w:sz w:val="26"/>
          <w:szCs w:val="26"/>
        </w:rPr>
        <w:t xml:space="preserve"> </w:t>
      </w:r>
      <w:proofErr w:type="spellStart"/>
      <w:r w:rsidRPr="00C8703D">
        <w:rPr>
          <w:spacing w:val="-1"/>
          <w:sz w:val="26"/>
          <w:szCs w:val="26"/>
        </w:rPr>
        <w:t>điều</w:t>
      </w:r>
      <w:proofErr w:type="spellEnd"/>
      <w:r w:rsidRPr="00C8703D">
        <w:rPr>
          <w:spacing w:val="-1"/>
          <w:sz w:val="26"/>
          <w:szCs w:val="26"/>
        </w:rPr>
        <w:t xml:space="preserve"> </w:t>
      </w:r>
      <w:proofErr w:type="spellStart"/>
      <w:r w:rsidRPr="00C8703D">
        <w:rPr>
          <w:spacing w:val="-1"/>
          <w:sz w:val="26"/>
          <w:szCs w:val="26"/>
        </w:rPr>
        <w:t>quan</w:t>
      </w:r>
      <w:proofErr w:type="spellEnd"/>
      <w:r w:rsidRPr="00C8703D">
        <w:rPr>
          <w:spacing w:val="-1"/>
          <w:sz w:val="26"/>
          <w:szCs w:val="26"/>
        </w:rPr>
        <w:t xml:space="preserve"> </w:t>
      </w:r>
      <w:proofErr w:type="spellStart"/>
      <w:r w:rsidRPr="00C8703D">
        <w:rPr>
          <w:spacing w:val="-1"/>
          <w:sz w:val="26"/>
          <w:szCs w:val="26"/>
        </w:rPr>
        <w:t>trọng</w:t>
      </w:r>
      <w:proofErr w:type="spellEnd"/>
      <w:r w:rsidRPr="00C8703D">
        <w:rPr>
          <w:spacing w:val="-1"/>
          <w:sz w:val="26"/>
          <w:szCs w:val="26"/>
        </w:rPr>
        <w:t xml:space="preserve">, </w:t>
      </w:r>
      <w:proofErr w:type="spellStart"/>
      <w:r w:rsidRPr="00C8703D">
        <w:rPr>
          <w:spacing w:val="-1"/>
          <w:sz w:val="26"/>
          <w:szCs w:val="26"/>
        </w:rPr>
        <w:t>đó</w:t>
      </w:r>
      <w:proofErr w:type="spellEnd"/>
      <w:r w:rsidRPr="00C8703D">
        <w:rPr>
          <w:spacing w:val="-1"/>
          <w:sz w:val="26"/>
          <w:szCs w:val="26"/>
        </w:rPr>
        <w:t xml:space="preserve"> </w:t>
      </w:r>
      <w:proofErr w:type="spellStart"/>
      <w:r w:rsidRPr="00C8703D">
        <w:rPr>
          <w:spacing w:val="-1"/>
          <w:sz w:val="26"/>
          <w:szCs w:val="26"/>
        </w:rPr>
        <w:t>là</w:t>
      </w:r>
      <w:proofErr w:type="spellEnd"/>
      <w:r w:rsidRPr="00C8703D">
        <w:rPr>
          <w:spacing w:val="-1"/>
          <w:sz w:val="26"/>
          <w:szCs w:val="26"/>
        </w:rPr>
        <w:t xml:space="preserve"> </w:t>
      </w:r>
      <w:proofErr w:type="spellStart"/>
      <w:r w:rsidRPr="00C8703D">
        <w:rPr>
          <w:spacing w:val="-1"/>
          <w:sz w:val="26"/>
          <w:szCs w:val="26"/>
        </w:rPr>
        <w:t>thuật</w:t>
      </w:r>
      <w:proofErr w:type="spellEnd"/>
      <w:r w:rsidRPr="00C8703D">
        <w:rPr>
          <w:spacing w:val="-1"/>
          <w:sz w:val="26"/>
          <w:szCs w:val="26"/>
        </w:rPr>
        <w:t xml:space="preserve"> </w:t>
      </w:r>
      <w:proofErr w:type="spellStart"/>
      <w:r w:rsidRPr="00C8703D">
        <w:rPr>
          <w:spacing w:val="-1"/>
          <w:sz w:val="26"/>
          <w:szCs w:val="26"/>
        </w:rPr>
        <w:t>toán</w:t>
      </w:r>
      <w:proofErr w:type="spellEnd"/>
      <w:r w:rsidRPr="00C8703D">
        <w:rPr>
          <w:spacing w:val="-1"/>
          <w:sz w:val="26"/>
          <w:szCs w:val="26"/>
        </w:rPr>
        <w:t xml:space="preserve"> </w:t>
      </w:r>
      <w:proofErr w:type="spellStart"/>
      <w:r w:rsidRPr="00C8703D">
        <w:rPr>
          <w:spacing w:val="-1"/>
          <w:sz w:val="26"/>
          <w:szCs w:val="26"/>
        </w:rPr>
        <w:t>dựa</w:t>
      </w:r>
      <w:proofErr w:type="spellEnd"/>
      <w:r w:rsidRPr="00C8703D">
        <w:rPr>
          <w:spacing w:val="-1"/>
          <w:sz w:val="26"/>
          <w:szCs w:val="26"/>
        </w:rPr>
        <w:t xml:space="preserve"> </w:t>
      </w:r>
      <w:proofErr w:type="spellStart"/>
      <w:r w:rsidRPr="00C8703D">
        <w:rPr>
          <w:spacing w:val="-1"/>
          <w:sz w:val="26"/>
          <w:szCs w:val="26"/>
        </w:rPr>
        <w:t>trên</w:t>
      </w:r>
      <w:proofErr w:type="spellEnd"/>
      <w:r w:rsidRPr="00C8703D">
        <w:rPr>
          <w:spacing w:val="-1"/>
          <w:sz w:val="26"/>
          <w:szCs w:val="26"/>
        </w:rPr>
        <w:t xml:space="preserve"> </w:t>
      </w:r>
      <w:proofErr w:type="spellStart"/>
      <w:r w:rsidRPr="00C8703D">
        <w:rPr>
          <w:spacing w:val="-1"/>
          <w:sz w:val="26"/>
          <w:szCs w:val="26"/>
        </w:rPr>
        <w:t>ảnh</w:t>
      </w:r>
      <w:proofErr w:type="spellEnd"/>
      <w:r w:rsidRPr="00C8703D">
        <w:rPr>
          <w:spacing w:val="-1"/>
          <w:sz w:val="26"/>
          <w:szCs w:val="26"/>
        </w:rPr>
        <w:t xml:space="preserve"> </w:t>
      </w:r>
      <w:proofErr w:type="spellStart"/>
      <w:r w:rsidRPr="00C8703D">
        <w:rPr>
          <w:spacing w:val="-1"/>
          <w:sz w:val="26"/>
          <w:szCs w:val="26"/>
        </w:rPr>
        <w:t>xám</w:t>
      </w:r>
      <w:proofErr w:type="spellEnd"/>
      <w:r w:rsidRPr="00C8703D">
        <w:rPr>
          <w:spacing w:val="-1"/>
          <w:sz w:val="26"/>
          <w:szCs w:val="26"/>
        </w:rPr>
        <w:t xml:space="preserve">. Do </w:t>
      </w:r>
      <w:proofErr w:type="spellStart"/>
      <w:r w:rsidRPr="00C8703D">
        <w:rPr>
          <w:spacing w:val="-1"/>
          <w:sz w:val="26"/>
          <w:szCs w:val="26"/>
        </w:rPr>
        <w:t>đó</w:t>
      </w:r>
      <w:proofErr w:type="spellEnd"/>
      <w:r w:rsidRPr="00C8703D">
        <w:rPr>
          <w:spacing w:val="-1"/>
          <w:sz w:val="26"/>
          <w:szCs w:val="26"/>
        </w:rPr>
        <w:t xml:space="preserve">, </w:t>
      </w:r>
      <w:proofErr w:type="spellStart"/>
      <w:r w:rsidRPr="00C8703D">
        <w:rPr>
          <w:spacing w:val="-1"/>
          <w:sz w:val="26"/>
          <w:szCs w:val="26"/>
        </w:rPr>
        <w:t>điều</w:t>
      </w:r>
      <w:proofErr w:type="spellEnd"/>
      <w:r w:rsidRPr="00C8703D">
        <w:rPr>
          <w:spacing w:val="-1"/>
          <w:sz w:val="26"/>
          <w:szCs w:val="26"/>
        </w:rPr>
        <w:t xml:space="preserve"> </w:t>
      </w:r>
      <w:proofErr w:type="spellStart"/>
      <w:r w:rsidRPr="00C8703D">
        <w:rPr>
          <w:spacing w:val="-1"/>
          <w:sz w:val="26"/>
          <w:szCs w:val="26"/>
        </w:rPr>
        <w:t>kiện</w:t>
      </w:r>
      <w:proofErr w:type="spellEnd"/>
      <w:r w:rsidRPr="00C8703D">
        <w:rPr>
          <w:spacing w:val="-1"/>
          <w:sz w:val="26"/>
          <w:szCs w:val="26"/>
        </w:rPr>
        <w:t xml:space="preserve"> </w:t>
      </w:r>
      <w:proofErr w:type="spellStart"/>
      <w:r w:rsidRPr="00C8703D">
        <w:rPr>
          <w:spacing w:val="-1"/>
          <w:sz w:val="26"/>
          <w:szCs w:val="26"/>
        </w:rPr>
        <w:t>tiên</w:t>
      </w:r>
      <w:proofErr w:type="spellEnd"/>
      <w:r w:rsidRPr="00C8703D">
        <w:rPr>
          <w:spacing w:val="-1"/>
          <w:sz w:val="26"/>
          <w:szCs w:val="26"/>
        </w:rPr>
        <w:t xml:space="preserve"> </w:t>
      </w:r>
      <w:proofErr w:type="spellStart"/>
      <w:r w:rsidRPr="00C8703D">
        <w:rPr>
          <w:spacing w:val="-1"/>
          <w:sz w:val="26"/>
          <w:szCs w:val="26"/>
        </w:rPr>
        <w:t>quyết</w:t>
      </w:r>
      <w:proofErr w:type="spellEnd"/>
      <w:r w:rsidRPr="00C8703D">
        <w:rPr>
          <w:spacing w:val="-1"/>
          <w:sz w:val="26"/>
          <w:szCs w:val="26"/>
        </w:rPr>
        <w:t xml:space="preserve"> </w:t>
      </w:r>
      <w:proofErr w:type="spellStart"/>
      <w:r w:rsidRPr="00C8703D">
        <w:rPr>
          <w:spacing w:val="-1"/>
          <w:sz w:val="26"/>
          <w:szCs w:val="26"/>
        </w:rPr>
        <w:t>là</w:t>
      </w:r>
      <w:proofErr w:type="spellEnd"/>
      <w:r w:rsidRPr="00C8703D">
        <w:rPr>
          <w:spacing w:val="-1"/>
          <w:sz w:val="26"/>
          <w:szCs w:val="26"/>
        </w:rPr>
        <w:t xml:space="preserve"> </w:t>
      </w:r>
      <w:proofErr w:type="spellStart"/>
      <w:r w:rsidRPr="00C8703D">
        <w:rPr>
          <w:spacing w:val="-1"/>
          <w:sz w:val="26"/>
          <w:szCs w:val="26"/>
        </w:rPr>
        <w:t>phải</w:t>
      </w:r>
      <w:proofErr w:type="spellEnd"/>
      <w:r w:rsidRPr="00C8703D">
        <w:rPr>
          <w:spacing w:val="-1"/>
          <w:sz w:val="26"/>
          <w:szCs w:val="26"/>
        </w:rPr>
        <w:t xml:space="preserve"> </w:t>
      </w:r>
      <w:proofErr w:type="spellStart"/>
      <w:r w:rsidRPr="00C8703D">
        <w:rPr>
          <w:spacing w:val="-1"/>
          <w:sz w:val="26"/>
          <w:szCs w:val="26"/>
        </w:rPr>
        <w:t>chuyển</w:t>
      </w:r>
      <w:proofErr w:type="spellEnd"/>
      <w:r w:rsidRPr="00C8703D">
        <w:rPr>
          <w:spacing w:val="-1"/>
          <w:sz w:val="26"/>
          <w:szCs w:val="26"/>
        </w:rPr>
        <w:t xml:space="preserve"> </w:t>
      </w:r>
      <w:proofErr w:type="spellStart"/>
      <w:r w:rsidRPr="00C8703D">
        <w:rPr>
          <w:spacing w:val="-1"/>
          <w:sz w:val="26"/>
          <w:szCs w:val="26"/>
        </w:rPr>
        <w:t>hình</w:t>
      </w:r>
      <w:proofErr w:type="spellEnd"/>
      <w:r w:rsidRPr="00C8703D">
        <w:rPr>
          <w:spacing w:val="-1"/>
          <w:sz w:val="26"/>
          <w:szCs w:val="26"/>
        </w:rPr>
        <w:t xml:space="preserve"> </w:t>
      </w:r>
      <w:proofErr w:type="spellStart"/>
      <w:r w:rsidRPr="00C8703D">
        <w:rPr>
          <w:spacing w:val="-1"/>
          <w:sz w:val="26"/>
          <w:szCs w:val="26"/>
        </w:rPr>
        <w:t>ảnh</w:t>
      </w:r>
      <w:proofErr w:type="spellEnd"/>
      <w:r w:rsidRPr="00C8703D">
        <w:rPr>
          <w:spacing w:val="-1"/>
          <w:sz w:val="26"/>
          <w:szCs w:val="26"/>
        </w:rPr>
        <w:t xml:space="preserve"> sang thang </w:t>
      </w:r>
      <w:proofErr w:type="spellStart"/>
      <w:r w:rsidRPr="00C8703D">
        <w:rPr>
          <w:spacing w:val="-1"/>
          <w:sz w:val="26"/>
          <w:szCs w:val="26"/>
        </w:rPr>
        <w:t>độ</w:t>
      </w:r>
      <w:proofErr w:type="spellEnd"/>
      <w:r w:rsidRPr="00C8703D">
        <w:rPr>
          <w:spacing w:val="-1"/>
          <w:sz w:val="26"/>
          <w:szCs w:val="26"/>
        </w:rPr>
        <w:t xml:space="preserve"> </w:t>
      </w:r>
      <w:proofErr w:type="spellStart"/>
      <w:r w:rsidRPr="00C8703D">
        <w:rPr>
          <w:spacing w:val="-1"/>
          <w:sz w:val="26"/>
          <w:szCs w:val="26"/>
        </w:rPr>
        <w:t>xám</w:t>
      </w:r>
      <w:proofErr w:type="spellEnd"/>
      <w:r w:rsidRPr="00C8703D">
        <w:rPr>
          <w:spacing w:val="-1"/>
          <w:sz w:val="26"/>
          <w:szCs w:val="26"/>
        </w:rPr>
        <w:t xml:space="preserve"> </w:t>
      </w:r>
      <w:proofErr w:type="spellStart"/>
      <w:r w:rsidRPr="00C8703D">
        <w:rPr>
          <w:spacing w:val="-1"/>
          <w:sz w:val="26"/>
          <w:szCs w:val="26"/>
        </w:rPr>
        <w:t>trước</w:t>
      </w:r>
      <w:proofErr w:type="spellEnd"/>
      <w:r w:rsidRPr="00C8703D">
        <w:rPr>
          <w:spacing w:val="-1"/>
          <w:sz w:val="26"/>
          <w:szCs w:val="26"/>
        </w:rPr>
        <w:t xml:space="preserve"> </w:t>
      </w:r>
      <w:proofErr w:type="spellStart"/>
      <w:r w:rsidRPr="00C8703D">
        <w:rPr>
          <w:spacing w:val="-1"/>
          <w:sz w:val="26"/>
          <w:szCs w:val="26"/>
        </w:rPr>
        <w:t>khi</w:t>
      </w:r>
      <w:proofErr w:type="spellEnd"/>
      <w:r w:rsidRPr="00C8703D">
        <w:rPr>
          <w:spacing w:val="-1"/>
          <w:sz w:val="26"/>
          <w:szCs w:val="26"/>
        </w:rPr>
        <w:t xml:space="preserve"> </w:t>
      </w:r>
      <w:proofErr w:type="spellStart"/>
      <w:r w:rsidRPr="00C8703D">
        <w:rPr>
          <w:spacing w:val="-1"/>
          <w:sz w:val="26"/>
          <w:szCs w:val="26"/>
        </w:rPr>
        <w:t>thực</w:t>
      </w:r>
      <w:proofErr w:type="spellEnd"/>
      <w:r w:rsidRPr="00C8703D">
        <w:rPr>
          <w:spacing w:val="-1"/>
          <w:sz w:val="26"/>
          <w:szCs w:val="26"/>
        </w:rPr>
        <w:t xml:space="preserve"> </w:t>
      </w:r>
      <w:proofErr w:type="spellStart"/>
      <w:r w:rsidRPr="00C8703D">
        <w:rPr>
          <w:spacing w:val="-1"/>
          <w:sz w:val="26"/>
          <w:szCs w:val="26"/>
        </w:rPr>
        <w:t>hiện</w:t>
      </w:r>
      <w:proofErr w:type="spellEnd"/>
      <w:r w:rsidRPr="00C8703D">
        <w:rPr>
          <w:spacing w:val="-1"/>
          <w:sz w:val="26"/>
          <w:szCs w:val="26"/>
        </w:rPr>
        <w:t xml:space="preserve"> </w:t>
      </w:r>
      <w:proofErr w:type="spellStart"/>
      <w:r w:rsidR="00D43DA6">
        <w:rPr>
          <w:spacing w:val="-1"/>
          <w:sz w:val="26"/>
          <w:szCs w:val="26"/>
        </w:rPr>
        <w:t>các</w:t>
      </w:r>
      <w:proofErr w:type="spellEnd"/>
      <w:r w:rsidR="00D43DA6">
        <w:rPr>
          <w:spacing w:val="-1"/>
          <w:sz w:val="26"/>
          <w:szCs w:val="26"/>
        </w:rPr>
        <w:t xml:space="preserve"> </w:t>
      </w:r>
      <w:proofErr w:type="spellStart"/>
      <w:r w:rsidR="00D43DA6">
        <w:rPr>
          <w:spacing w:val="-1"/>
          <w:sz w:val="26"/>
          <w:szCs w:val="26"/>
        </w:rPr>
        <w:t>bước</w:t>
      </w:r>
      <w:proofErr w:type="spellEnd"/>
      <w:r w:rsidR="00D43DA6">
        <w:rPr>
          <w:spacing w:val="-1"/>
          <w:sz w:val="26"/>
          <w:szCs w:val="26"/>
        </w:rPr>
        <w:t xml:space="preserve"> </w:t>
      </w:r>
      <w:proofErr w:type="spellStart"/>
      <w:r w:rsidR="00D43DA6">
        <w:rPr>
          <w:spacing w:val="-1"/>
          <w:sz w:val="26"/>
          <w:szCs w:val="26"/>
        </w:rPr>
        <w:t>của</w:t>
      </w:r>
      <w:proofErr w:type="spellEnd"/>
      <w:r w:rsidR="00D43DA6">
        <w:rPr>
          <w:spacing w:val="-1"/>
          <w:sz w:val="26"/>
          <w:szCs w:val="26"/>
        </w:rPr>
        <w:t xml:space="preserve"> </w:t>
      </w:r>
      <w:proofErr w:type="spellStart"/>
      <w:r w:rsidR="00D43DA6">
        <w:rPr>
          <w:spacing w:val="-1"/>
          <w:sz w:val="26"/>
          <w:szCs w:val="26"/>
        </w:rPr>
        <w:t>phương</w:t>
      </w:r>
      <w:proofErr w:type="spellEnd"/>
      <w:r w:rsidR="00D43DA6">
        <w:rPr>
          <w:spacing w:val="-1"/>
          <w:sz w:val="26"/>
          <w:szCs w:val="26"/>
        </w:rPr>
        <w:t xml:space="preserve"> </w:t>
      </w:r>
      <w:proofErr w:type="spellStart"/>
      <w:r w:rsidR="00D43DA6">
        <w:rPr>
          <w:spacing w:val="-1"/>
          <w:sz w:val="26"/>
          <w:szCs w:val="26"/>
        </w:rPr>
        <w:t>pháp</w:t>
      </w:r>
      <w:proofErr w:type="spellEnd"/>
      <w:r w:rsidR="00D43DA6">
        <w:rPr>
          <w:spacing w:val="-1"/>
          <w:sz w:val="26"/>
          <w:szCs w:val="26"/>
        </w:rPr>
        <w:t xml:space="preserve"> Canny</w:t>
      </w:r>
      <w:r>
        <w:rPr>
          <w:spacing w:val="-1"/>
          <w:sz w:val="26"/>
          <w:szCs w:val="26"/>
        </w:rPr>
        <w:t>.</w:t>
      </w:r>
    </w:p>
    <w:p w14:paraId="5386AA5D" w14:textId="6891F47D" w:rsidR="00E24737" w:rsidRDefault="00C8703D" w:rsidP="00C8703D">
      <w:pPr>
        <w:spacing w:line="372" w:lineRule="auto"/>
        <w:ind w:right="-1"/>
        <w:jc w:val="both"/>
        <w:rPr>
          <w:spacing w:val="-1"/>
          <w:sz w:val="26"/>
          <w:szCs w:val="26"/>
        </w:rPr>
      </w:pPr>
      <w:r>
        <w:rPr>
          <w:spacing w:val="-1"/>
          <w:sz w:val="26"/>
          <w:szCs w:val="26"/>
        </w:rPr>
        <w:t xml:space="preserve">Phương </w:t>
      </w:r>
      <w:proofErr w:type="spellStart"/>
      <w:r>
        <w:rPr>
          <w:spacing w:val="-1"/>
          <w:sz w:val="26"/>
          <w:szCs w:val="26"/>
        </w:rPr>
        <w:t>pháp</w:t>
      </w:r>
      <w:proofErr w:type="spellEnd"/>
      <w:r>
        <w:rPr>
          <w:spacing w:val="-1"/>
          <w:sz w:val="26"/>
          <w:szCs w:val="26"/>
        </w:rPr>
        <w:t xml:space="preserve"> </w:t>
      </w:r>
      <w:proofErr w:type="spellStart"/>
      <w:r>
        <w:rPr>
          <w:spacing w:val="-1"/>
          <w:sz w:val="26"/>
          <w:szCs w:val="26"/>
        </w:rPr>
        <w:t>phát</w:t>
      </w:r>
      <w:proofErr w:type="spellEnd"/>
      <w:r>
        <w:rPr>
          <w:spacing w:val="-1"/>
          <w:sz w:val="26"/>
          <w:szCs w:val="26"/>
        </w:rPr>
        <w:t xml:space="preserve"> </w:t>
      </w:r>
      <w:proofErr w:type="spellStart"/>
      <w:r>
        <w:rPr>
          <w:spacing w:val="-1"/>
          <w:sz w:val="26"/>
          <w:szCs w:val="26"/>
        </w:rPr>
        <w:t>hiện</w:t>
      </w:r>
      <w:proofErr w:type="spellEnd"/>
      <w:r>
        <w:rPr>
          <w:spacing w:val="-1"/>
          <w:sz w:val="26"/>
          <w:szCs w:val="26"/>
        </w:rPr>
        <w:t xml:space="preserve"> </w:t>
      </w:r>
      <w:proofErr w:type="spellStart"/>
      <w:r>
        <w:rPr>
          <w:spacing w:val="-1"/>
          <w:sz w:val="26"/>
          <w:szCs w:val="26"/>
        </w:rPr>
        <w:t>cạnh</w:t>
      </w:r>
      <w:proofErr w:type="spellEnd"/>
      <w:r>
        <w:rPr>
          <w:spacing w:val="-1"/>
          <w:sz w:val="26"/>
          <w:szCs w:val="26"/>
        </w:rPr>
        <w:t xml:space="preserve"> Canny có </w:t>
      </w:r>
      <w:proofErr w:type="spellStart"/>
      <w:r>
        <w:rPr>
          <w:spacing w:val="-1"/>
          <w:sz w:val="26"/>
          <w:szCs w:val="26"/>
        </w:rPr>
        <w:t>thê</w:t>
      </w:r>
      <w:proofErr w:type="spellEnd"/>
      <w:r>
        <w:rPr>
          <w:spacing w:val="-1"/>
          <w:sz w:val="26"/>
          <w:szCs w:val="26"/>
        </w:rPr>
        <w:t xml:space="preserve">̉ </w:t>
      </w:r>
      <w:proofErr w:type="spellStart"/>
      <w:r>
        <w:rPr>
          <w:spacing w:val="-1"/>
          <w:sz w:val="26"/>
          <w:szCs w:val="26"/>
        </w:rPr>
        <w:t>được</w:t>
      </w:r>
      <w:proofErr w:type="spellEnd"/>
      <w:r>
        <w:rPr>
          <w:spacing w:val="-1"/>
          <w:sz w:val="26"/>
          <w:szCs w:val="26"/>
        </w:rPr>
        <w:t xml:space="preserve"> </w:t>
      </w:r>
      <w:proofErr w:type="spellStart"/>
      <w:r>
        <w:rPr>
          <w:spacing w:val="-1"/>
          <w:sz w:val="26"/>
          <w:szCs w:val="26"/>
        </w:rPr>
        <w:t>phát</w:t>
      </w:r>
      <w:proofErr w:type="spellEnd"/>
      <w:r>
        <w:rPr>
          <w:spacing w:val="-1"/>
          <w:sz w:val="26"/>
          <w:szCs w:val="26"/>
        </w:rPr>
        <w:t xml:space="preserve"> </w:t>
      </w:r>
      <w:proofErr w:type="spellStart"/>
      <w:r>
        <w:rPr>
          <w:spacing w:val="-1"/>
          <w:sz w:val="26"/>
          <w:szCs w:val="26"/>
        </w:rPr>
        <w:t>biểu</w:t>
      </w:r>
      <w:proofErr w:type="spellEnd"/>
      <w:r>
        <w:rPr>
          <w:spacing w:val="-1"/>
          <w:sz w:val="26"/>
          <w:szCs w:val="26"/>
        </w:rPr>
        <w:t xml:space="preserve"> </w:t>
      </w:r>
      <w:proofErr w:type="spellStart"/>
      <w:r>
        <w:rPr>
          <w:spacing w:val="-1"/>
          <w:sz w:val="26"/>
          <w:szCs w:val="26"/>
        </w:rPr>
        <w:t>bằng</w:t>
      </w:r>
      <w:proofErr w:type="spellEnd"/>
      <w:r>
        <w:rPr>
          <w:spacing w:val="-1"/>
          <w:sz w:val="26"/>
          <w:szCs w:val="26"/>
        </w:rPr>
        <w:t xml:space="preserve"> 5 </w:t>
      </w:r>
      <w:proofErr w:type="spellStart"/>
      <w:r>
        <w:rPr>
          <w:spacing w:val="-1"/>
          <w:sz w:val="26"/>
          <w:szCs w:val="26"/>
        </w:rPr>
        <w:t>bước</w:t>
      </w:r>
      <w:proofErr w:type="spellEnd"/>
      <w:r>
        <w:rPr>
          <w:spacing w:val="-1"/>
          <w:sz w:val="26"/>
          <w:szCs w:val="26"/>
        </w:rPr>
        <w:t xml:space="preserve"> </w:t>
      </w:r>
      <w:proofErr w:type="spellStart"/>
      <w:r>
        <w:rPr>
          <w:spacing w:val="-1"/>
          <w:sz w:val="26"/>
          <w:szCs w:val="26"/>
        </w:rPr>
        <w:t>sau</w:t>
      </w:r>
      <w:proofErr w:type="spellEnd"/>
      <w:r>
        <w:rPr>
          <w:spacing w:val="-1"/>
          <w:sz w:val="26"/>
          <w:szCs w:val="26"/>
        </w:rPr>
        <w:t xml:space="preserve"> </w:t>
      </w:r>
      <w:proofErr w:type="spellStart"/>
      <w:r>
        <w:rPr>
          <w:spacing w:val="-1"/>
          <w:sz w:val="26"/>
          <w:szCs w:val="26"/>
        </w:rPr>
        <w:t>đây</w:t>
      </w:r>
      <w:proofErr w:type="spellEnd"/>
      <w:r w:rsidR="00ED6E0E">
        <w:rPr>
          <w:spacing w:val="-1"/>
          <w:sz w:val="26"/>
          <w:szCs w:val="26"/>
        </w:rPr>
        <w:t>:</w:t>
      </w:r>
    </w:p>
    <w:p w14:paraId="4E7F557F" w14:textId="47D30CB6" w:rsidR="00C8703D" w:rsidRDefault="00C8703D" w:rsidP="00C8703D">
      <w:pPr>
        <w:pStyle w:val="Heading4"/>
        <w:rPr>
          <w:lang w:val="en-US"/>
        </w:rPr>
      </w:pPr>
      <w:bookmarkStart w:id="115" w:name="_Toc182137242"/>
      <w:r w:rsidRPr="00AE2A07">
        <w:rPr>
          <w:lang w:val="en-US"/>
        </w:rPr>
        <w:t>2</w:t>
      </w:r>
      <w:r w:rsidRPr="00AE2A07">
        <w:t>.</w:t>
      </w:r>
      <w:r>
        <w:rPr>
          <w:lang w:val="en-US"/>
        </w:rPr>
        <w:t>2</w:t>
      </w:r>
      <w:r w:rsidRPr="00AE2A07">
        <w:t>.</w:t>
      </w:r>
      <w:r>
        <w:rPr>
          <w:lang w:val="en-US"/>
        </w:rPr>
        <w:t>3</w:t>
      </w:r>
      <w:r w:rsidRPr="00AE2A07">
        <w:t xml:space="preserve">.1. </w:t>
      </w:r>
      <w:proofErr w:type="spellStart"/>
      <w:r>
        <w:rPr>
          <w:lang w:val="en-US"/>
        </w:rPr>
        <w:t>Giảm</w:t>
      </w:r>
      <w:proofErr w:type="spellEnd"/>
      <w:r>
        <w:rPr>
          <w:lang w:val="en-US"/>
        </w:rPr>
        <w:t xml:space="preserve"> </w:t>
      </w:r>
      <w:proofErr w:type="spellStart"/>
      <w:r>
        <w:rPr>
          <w:lang w:val="en-US"/>
        </w:rPr>
        <w:t>nhiễu</w:t>
      </w:r>
      <w:bookmarkEnd w:id="115"/>
      <w:proofErr w:type="spellEnd"/>
    </w:p>
    <w:p w14:paraId="75DB0147" w14:textId="77777777" w:rsidR="00DB626A" w:rsidRPr="00DB626A" w:rsidRDefault="00DB626A" w:rsidP="00C15454">
      <w:pPr>
        <w:spacing w:line="372" w:lineRule="auto"/>
        <w:ind w:right="-1"/>
        <w:jc w:val="both"/>
        <w:rPr>
          <w:spacing w:val="-1"/>
          <w:sz w:val="26"/>
          <w:szCs w:val="26"/>
        </w:rPr>
      </w:pPr>
      <w:proofErr w:type="spellStart"/>
      <w:r w:rsidRPr="00DB626A">
        <w:rPr>
          <w:spacing w:val="-1"/>
          <w:sz w:val="26"/>
          <w:szCs w:val="26"/>
        </w:rPr>
        <w:t>Việc</w:t>
      </w:r>
      <w:proofErr w:type="spellEnd"/>
      <w:r w:rsidRPr="00DB626A">
        <w:rPr>
          <w:spacing w:val="-1"/>
          <w:sz w:val="26"/>
          <w:szCs w:val="26"/>
        </w:rPr>
        <w:t xml:space="preserve"> </w:t>
      </w:r>
      <w:proofErr w:type="spellStart"/>
      <w:r w:rsidRPr="00DB626A">
        <w:rPr>
          <w:spacing w:val="-1"/>
          <w:sz w:val="26"/>
          <w:szCs w:val="26"/>
        </w:rPr>
        <w:t>loại</w:t>
      </w:r>
      <w:proofErr w:type="spellEnd"/>
      <w:r w:rsidRPr="00DB626A">
        <w:rPr>
          <w:spacing w:val="-1"/>
          <w:sz w:val="26"/>
          <w:szCs w:val="26"/>
        </w:rPr>
        <w:t xml:space="preserve"> </w:t>
      </w:r>
      <w:proofErr w:type="spellStart"/>
      <w:r w:rsidRPr="00DB626A">
        <w:rPr>
          <w:spacing w:val="-1"/>
          <w:sz w:val="26"/>
          <w:szCs w:val="26"/>
        </w:rPr>
        <w:t>bỏ</w:t>
      </w:r>
      <w:proofErr w:type="spellEnd"/>
      <w:r w:rsidRPr="00DB626A">
        <w:rPr>
          <w:spacing w:val="-1"/>
          <w:sz w:val="26"/>
          <w:szCs w:val="26"/>
        </w:rPr>
        <w:t xml:space="preserve"> </w:t>
      </w:r>
      <w:proofErr w:type="spellStart"/>
      <w:r w:rsidRPr="00DB626A">
        <w:rPr>
          <w:spacing w:val="-1"/>
          <w:sz w:val="26"/>
          <w:szCs w:val="26"/>
        </w:rPr>
        <w:t>các</w:t>
      </w:r>
      <w:proofErr w:type="spellEnd"/>
      <w:r w:rsidRPr="00DB626A">
        <w:rPr>
          <w:spacing w:val="-1"/>
          <w:sz w:val="26"/>
          <w:szCs w:val="26"/>
        </w:rPr>
        <w:t xml:space="preserve"> </w:t>
      </w:r>
      <w:proofErr w:type="spellStart"/>
      <w:r w:rsidRPr="00DB626A">
        <w:rPr>
          <w:spacing w:val="-1"/>
          <w:sz w:val="26"/>
          <w:szCs w:val="26"/>
        </w:rPr>
        <w:t>yếu</w:t>
      </w:r>
      <w:proofErr w:type="spellEnd"/>
      <w:r w:rsidRPr="00DB626A">
        <w:rPr>
          <w:spacing w:val="-1"/>
          <w:sz w:val="26"/>
          <w:szCs w:val="26"/>
        </w:rPr>
        <w:t xml:space="preserve"> </w:t>
      </w:r>
      <w:proofErr w:type="spellStart"/>
      <w:r w:rsidRPr="00DB626A">
        <w:rPr>
          <w:spacing w:val="-1"/>
          <w:sz w:val="26"/>
          <w:szCs w:val="26"/>
        </w:rPr>
        <w:t>tố</w:t>
      </w:r>
      <w:proofErr w:type="spellEnd"/>
      <w:r w:rsidRPr="00DB626A">
        <w:rPr>
          <w:spacing w:val="-1"/>
          <w:sz w:val="26"/>
          <w:szCs w:val="26"/>
        </w:rPr>
        <w:t xml:space="preserve"> </w:t>
      </w:r>
      <w:proofErr w:type="spellStart"/>
      <w:r w:rsidRPr="00DB626A">
        <w:rPr>
          <w:spacing w:val="-1"/>
          <w:sz w:val="26"/>
          <w:szCs w:val="26"/>
        </w:rPr>
        <w:t>nhiễu</w:t>
      </w:r>
      <w:proofErr w:type="spellEnd"/>
      <w:r w:rsidRPr="00DB626A">
        <w:rPr>
          <w:spacing w:val="-1"/>
          <w:sz w:val="26"/>
          <w:szCs w:val="26"/>
        </w:rPr>
        <w:t xml:space="preserve"> </w:t>
      </w:r>
      <w:proofErr w:type="spellStart"/>
      <w:r w:rsidRPr="00DB626A">
        <w:rPr>
          <w:spacing w:val="-1"/>
          <w:sz w:val="26"/>
          <w:szCs w:val="26"/>
        </w:rPr>
        <w:t>là</w:t>
      </w:r>
      <w:proofErr w:type="spellEnd"/>
      <w:r w:rsidRPr="00DB626A">
        <w:rPr>
          <w:spacing w:val="-1"/>
          <w:sz w:val="26"/>
          <w:szCs w:val="26"/>
        </w:rPr>
        <w:t xml:space="preserve"> </w:t>
      </w:r>
      <w:proofErr w:type="spellStart"/>
      <w:r w:rsidRPr="00DB626A">
        <w:rPr>
          <w:spacing w:val="-1"/>
          <w:sz w:val="26"/>
          <w:szCs w:val="26"/>
        </w:rPr>
        <w:t>đặc</w:t>
      </w:r>
      <w:proofErr w:type="spellEnd"/>
      <w:r w:rsidRPr="00DB626A">
        <w:rPr>
          <w:spacing w:val="-1"/>
          <w:sz w:val="26"/>
          <w:szCs w:val="26"/>
        </w:rPr>
        <w:t xml:space="preserve"> </w:t>
      </w:r>
      <w:proofErr w:type="spellStart"/>
      <w:r w:rsidRPr="00DB626A">
        <w:rPr>
          <w:spacing w:val="-1"/>
          <w:sz w:val="26"/>
          <w:szCs w:val="26"/>
        </w:rPr>
        <w:t>biệt</w:t>
      </w:r>
      <w:proofErr w:type="spellEnd"/>
      <w:r w:rsidRPr="00DB626A">
        <w:rPr>
          <w:spacing w:val="-1"/>
          <w:sz w:val="26"/>
          <w:szCs w:val="26"/>
        </w:rPr>
        <w:t xml:space="preserve"> </w:t>
      </w:r>
      <w:proofErr w:type="spellStart"/>
      <w:r w:rsidRPr="00DB626A">
        <w:rPr>
          <w:spacing w:val="-1"/>
          <w:sz w:val="26"/>
          <w:szCs w:val="26"/>
        </w:rPr>
        <w:t>quan</w:t>
      </w:r>
      <w:proofErr w:type="spellEnd"/>
      <w:r w:rsidRPr="00DB626A">
        <w:rPr>
          <w:spacing w:val="-1"/>
          <w:sz w:val="26"/>
          <w:szCs w:val="26"/>
        </w:rPr>
        <w:t xml:space="preserve"> </w:t>
      </w:r>
      <w:proofErr w:type="spellStart"/>
      <w:r w:rsidRPr="00DB626A">
        <w:rPr>
          <w:spacing w:val="-1"/>
          <w:sz w:val="26"/>
          <w:szCs w:val="26"/>
        </w:rPr>
        <w:t>trọng</w:t>
      </w:r>
      <w:proofErr w:type="spellEnd"/>
      <w:r w:rsidRPr="00DB626A">
        <w:rPr>
          <w:spacing w:val="-1"/>
          <w:sz w:val="26"/>
          <w:szCs w:val="26"/>
        </w:rPr>
        <w:t xml:space="preserve"> </w:t>
      </w:r>
      <w:proofErr w:type="spellStart"/>
      <w:r w:rsidRPr="00DB626A">
        <w:rPr>
          <w:spacing w:val="-1"/>
          <w:sz w:val="26"/>
          <w:szCs w:val="26"/>
        </w:rPr>
        <w:t>đối</w:t>
      </w:r>
      <w:proofErr w:type="spellEnd"/>
      <w:r w:rsidRPr="00DB626A">
        <w:rPr>
          <w:spacing w:val="-1"/>
          <w:sz w:val="26"/>
          <w:szCs w:val="26"/>
        </w:rPr>
        <w:t xml:space="preserve"> </w:t>
      </w:r>
      <w:proofErr w:type="spellStart"/>
      <w:r w:rsidRPr="00DB626A">
        <w:rPr>
          <w:spacing w:val="-1"/>
          <w:sz w:val="26"/>
          <w:szCs w:val="26"/>
        </w:rPr>
        <w:t>với</w:t>
      </w:r>
      <w:proofErr w:type="spellEnd"/>
      <w:r w:rsidRPr="00DB626A">
        <w:rPr>
          <w:spacing w:val="-1"/>
          <w:sz w:val="26"/>
          <w:szCs w:val="26"/>
        </w:rPr>
        <w:t xml:space="preserve"> </w:t>
      </w:r>
      <w:proofErr w:type="spellStart"/>
      <w:r w:rsidRPr="00DB626A">
        <w:rPr>
          <w:spacing w:val="-1"/>
          <w:sz w:val="26"/>
          <w:szCs w:val="26"/>
        </w:rPr>
        <w:t>kết</w:t>
      </w:r>
      <w:proofErr w:type="spellEnd"/>
      <w:r w:rsidRPr="00DB626A">
        <w:rPr>
          <w:spacing w:val="-1"/>
          <w:sz w:val="26"/>
          <w:szCs w:val="26"/>
        </w:rPr>
        <w:t xml:space="preserve"> </w:t>
      </w:r>
      <w:proofErr w:type="spellStart"/>
      <w:r w:rsidRPr="00DB626A">
        <w:rPr>
          <w:spacing w:val="-1"/>
          <w:sz w:val="26"/>
          <w:szCs w:val="26"/>
        </w:rPr>
        <w:t>quả</w:t>
      </w:r>
      <w:proofErr w:type="spellEnd"/>
      <w:r w:rsidRPr="00DB626A">
        <w:rPr>
          <w:spacing w:val="-1"/>
          <w:sz w:val="26"/>
          <w:szCs w:val="26"/>
        </w:rPr>
        <w:t xml:space="preserve"> </w:t>
      </w:r>
      <w:proofErr w:type="spellStart"/>
      <w:r w:rsidRPr="00DB626A">
        <w:rPr>
          <w:spacing w:val="-1"/>
          <w:sz w:val="26"/>
          <w:szCs w:val="26"/>
        </w:rPr>
        <w:t>phát</w:t>
      </w:r>
      <w:proofErr w:type="spellEnd"/>
      <w:r w:rsidRPr="00DB626A">
        <w:rPr>
          <w:spacing w:val="-1"/>
          <w:sz w:val="26"/>
          <w:szCs w:val="26"/>
        </w:rPr>
        <w:t xml:space="preserve"> </w:t>
      </w:r>
      <w:proofErr w:type="spellStart"/>
      <w:r w:rsidRPr="00DB626A">
        <w:rPr>
          <w:spacing w:val="-1"/>
          <w:sz w:val="26"/>
          <w:szCs w:val="26"/>
        </w:rPr>
        <w:t>hiện</w:t>
      </w:r>
      <w:proofErr w:type="spellEnd"/>
      <w:r w:rsidRPr="00DB626A">
        <w:rPr>
          <w:spacing w:val="-1"/>
          <w:sz w:val="26"/>
          <w:szCs w:val="26"/>
        </w:rPr>
        <w:t xml:space="preserve"> </w:t>
      </w:r>
      <w:proofErr w:type="spellStart"/>
      <w:r w:rsidRPr="00DB626A">
        <w:rPr>
          <w:spacing w:val="-1"/>
          <w:sz w:val="26"/>
          <w:szCs w:val="26"/>
        </w:rPr>
        <w:t>cạnh</w:t>
      </w:r>
      <w:proofErr w:type="spellEnd"/>
      <w:r w:rsidRPr="00DB626A">
        <w:rPr>
          <w:spacing w:val="-1"/>
          <w:sz w:val="26"/>
          <w:szCs w:val="26"/>
        </w:rPr>
        <w:t>.</w:t>
      </w:r>
    </w:p>
    <w:p w14:paraId="6DCCFBAC" w14:textId="77777777" w:rsidR="00DB626A" w:rsidRPr="00DB626A" w:rsidRDefault="00DB626A" w:rsidP="00C15454">
      <w:pPr>
        <w:spacing w:line="372" w:lineRule="auto"/>
        <w:ind w:right="-1"/>
        <w:jc w:val="both"/>
        <w:rPr>
          <w:spacing w:val="-1"/>
          <w:sz w:val="26"/>
          <w:szCs w:val="26"/>
        </w:rPr>
      </w:pPr>
      <w:proofErr w:type="spellStart"/>
      <w:r w:rsidRPr="00DB626A">
        <w:rPr>
          <w:spacing w:val="-1"/>
          <w:sz w:val="26"/>
          <w:szCs w:val="26"/>
        </w:rPr>
        <w:t>Một</w:t>
      </w:r>
      <w:proofErr w:type="spellEnd"/>
      <w:r w:rsidRPr="00DB626A">
        <w:rPr>
          <w:spacing w:val="-1"/>
          <w:sz w:val="26"/>
          <w:szCs w:val="26"/>
        </w:rPr>
        <w:t xml:space="preserve"> </w:t>
      </w:r>
      <w:proofErr w:type="spellStart"/>
      <w:r w:rsidRPr="00DB626A">
        <w:rPr>
          <w:spacing w:val="-1"/>
          <w:sz w:val="26"/>
          <w:szCs w:val="26"/>
        </w:rPr>
        <w:t>cách</w:t>
      </w:r>
      <w:proofErr w:type="spellEnd"/>
      <w:r w:rsidRPr="00DB626A">
        <w:rPr>
          <w:spacing w:val="-1"/>
          <w:sz w:val="26"/>
          <w:szCs w:val="26"/>
        </w:rPr>
        <w:t xml:space="preserve"> </w:t>
      </w:r>
      <w:proofErr w:type="spellStart"/>
      <w:r w:rsidRPr="00DB626A">
        <w:rPr>
          <w:spacing w:val="-1"/>
          <w:sz w:val="26"/>
          <w:szCs w:val="26"/>
        </w:rPr>
        <w:t>để</w:t>
      </w:r>
      <w:proofErr w:type="spellEnd"/>
      <w:r w:rsidRPr="00DB626A">
        <w:rPr>
          <w:spacing w:val="-1"/>
          <w:sz w:val="26"/>
          <w:szCs w:val="26"/>
        </w:rPr>
        <w:t xml:space="preserve"> </w:t>
      </w:r>
      <w:proofErr w:type="spellStart"/>
      <w:r w:rsidRPr="00DB626A">
        <w:rPr>
          <w:spacing w:val="-1"/>
          <w:sz w:val="26"/>
          <w:szCs w:val="26"/>
        </w:rPr>
        <w:t>loại</w:t>
      </w:r>
      <w:proofErr w:type="spellEnd"/>
      <w:r w:rsidRPr="00DB626A">
        <w:rPr>
          <w:spacing w:val="-1"/>
          <w:sz w:val="26"/>
          <w:szCs w:val="26"/>
        </w:rPr>
        <w:t xml:space="preserve"> </w:t>
      </w:r>
      <w:proofErr w:type="spellStart"/>
      <w:r w:rsidRPr="00DB626A">
        <w:rPr>
          <w:spacing w:val="-1"/>
          <w:sz w:val="26"/>
          <w:szCs w:val="26"/>
        </w:rPr>
        <w:t>bỏ</w:t>
      </w:r>
      <w:proofErr w:type="spellEnd"/>
      <w:r w:rsidRPr="00DB626A">
        <w:rPr>
          <w:spacing w:val="-1"/>
          <w:sz w:val="26"/>
          <w:szCs w:val="26"/>
        </w:rPr>
        <w:t xml:space="preserve"> </w:t>
      </w:r>
      <w:proofErr w:type="spellStart"/>
      <w:r w:rsidRPr="00DB626A">
        <w:rPr>
          <w:spacing w:val="-1"/>
          <w:sz w:val="26"/>
          <w:szCs w:val="26"/>
        </w:rPr>
        <w:t>nhiễu</w:t>
      </w:r>
      <w:proofErr w:type="spellEnd"/>
      <w:r w:rsidRPr="00DB626A">
        <w:rPr>
          <w:spacing w:val="-1"/>
          <w:sz w:val="26"/>
          <w:szCs w:val="26"/>
        </w:rPr>
        <w:t xml:space="preserve"> </w:t>
      </w:r>
      <w:proofErr w:type="spellStart"/>
      <w:r w:rsidRPr="00DB626A">
        <w:rPr>
          <w:spacing w:val="-1"/>
          <w:sz w:val="26"/>
          <w:szCs w:val="26"/>
        </w:rPr>
        <w:t>là</w:t>
      </w:r>
      <w:proofErr w:type="spellEnd"/>
      <w:r w:rsidRPr="00DB626A">
        <w:rPr>
          <w:spacing w:val="-1"/>
          <w:sz w:val="26"/>
          <w:szCs w:val="26"/>
        </w:rPr>
        <w:t xml:space="preserve"> </w:t>
      </w:r>
      <w:proofErr w:type="spellStart"/>
      <w:r w:rsidRPr="00DB626A">
        <w:rPr>
          <w:spacing w:val="-1"/>
          <w:sz w:val="26"/>
          <w:szCs w:val="26"/>
        </w:rPr>
        <w:t>áp</w:t>
      </w:r>
      <w:proofErr w:type="spellEnd"/>
      <w:r w:rsidRPr="00DB626A">
        <w:rPr>
          <w:spacing w:val="-1"/>
          <w:sz w:val="26"/>
          <w:szCs w:val="26"/>
        </w:rPr>
        <w:t xml:space="preserve"> </w:t>
      </w:r>
      <w:proofErr w:type="spellStart"/>
      <w:r w:rsidRPr="00DB626A">
        <w:rPr>
          <w:spacing w:val="-1"/>
          <w:sz w:val="26"/>
          <w:szCs w:val="26"/>
        </w:rPr>
        <w:t>dụng</w:t>
      </w:r>
      <w:proofErr w:type="spellEnd"/>
      <w:r w:rsidRPr="00DB626A">
        <w:rPr>
          <w:spacing w:val="-1"/>
          <w:sz w:val="26"/>
          <w:szCs w:val="26"/>
        </w:rPr>
        <w:t xml:space="preserve"> Gaussian Filter </w:t>
      </w:r>
      <w:proofErr w:type="spellStart"/>
      <w:r w:rsidRPr="00DB626A">
        <w:rPr>
          <w:spacing w:val="-1"/>
          <w:sz w:val="26"/>
          <w:szCs w:val="26"/>
        </w:rPr>
        <w:t>giúp</w:t>
      </w:r>
      <w:proofErr w:type="spellEnd"/>
      <w:r w:rsidRPr="00DB626A">
        <w:rPr>
          <w:spacing w:val="-1"/>
          <w:sz w:val="26"/>
          <w:szCs w:val="26"/>
        </w:rPr>
        <w:t xml:space="preserve"> </w:t>
      </w:r>
      <w:proofErr w:type="spellStart"/>
      <w:r w:rsidRPr="00DB626A">
        <w:rPr>
          <w:spacing w:val="-1"/>
          <w:sz w:val="26"/>
          <w:szCs w:val="26"/>
        </w:rPr>
        <w:t>làm</w:t>
      </w:r>
      <w:proofErr w:type="spellEnd"/>
      <w:r w:rsidRPr="00DB626A">
        <w:rPr>
          <w:spacing w:val="-1"/>
          <w:sz w:val="26"/>
          <w:szCs w:val="26"/>
        </w:rPr>
        <w:t xml:space="preserve"> </w:t>
      </w:r>
      <w:proofErr w:type="spellStart"/>
      <w:r w:rsidRPr="00DB626A">
        <w:rPr>
          <w:spacing w:val="-1"/>
          <w:sz w:val="26"/>
          <w:szCs w:val="26"/>
        </w:rPr>
        <w:t>mịn</w:t>
      </w:r>
      <w:proofErr w:type="spellEnd"/>
      <w:r w:rsidRPr="00DB626A">
        <w:rPr>
          <w:spacing w:val="-1"/>
          <w:sz w:val="26"/>
          <w:szCs w:val="26"/>
        </w:rPr>
        <w:t xml:space="preserve"> </w:t>
      </w:r>
      <w:proofErr w:type="spellStart"/>
      <w:r w:rsidRPr="00DB626A">
        <w:rPr>
          <w:spacing w:val="-1"/>
          <w:sz w:val="26"/>
          <w:szCs w:val="26"/>
        </w:rPr>
        <w:t>ảnh</w:t>
      </w:r>
      <w:proofErr w:type="spellEnd"/>
      <w:r w:rsidRPr="00DB626A">
        <w:rPr>
          <w:spacing w:val="-1"/>
          <w:sz w:val="26"/>
          <w:szCs w:val="26"/>
        </w:rPr>
        <w:t xml:space="preserve">. </w:t>
      </w:r>
      <w:proofErr w:type="spellStart"/>
      <w:r w:rsidRPr="00DB626A">
        <w:rPr>
          <w:spacing w:val="-1"/>
          <w:sz w:val="26"/>
          <w:szCs w:val="26"/>
        </w:rPr>
        <w:t>Để</w:t>
      </w:r>
      <w:proofErr w:type="spellEnd"/>
      <w:r w:rsidRPr="00DB626A">
        <w:rPr>
          <w:spacing w:val="-1"/>
          <w:sz w:val="26"/>
          <w:szCs w:val="26"/>
        </w:rPr>
        <w:t xml:space="preserve"> </w:t>
      </w:r>
      <w:proofErr w:type="spellStart"/>
      <w:r w:rsidRPr="00DB626A">
        <w:rPr>
          <w:spacing w:val="-1"/>
          <w:sz w:val="26"/>
          <w:szCs w:val="26"/>
        </w:rPr>
        <w:t>làm</w:t>
      </w:r>
      <w:proofErr w:type="spellEnd"/>
      <w:r w:rsidRPr="00DB626A">
        <w:rPr>
          <w:spacing w:val="-1"/>
          <w:sz w:val="26"/>
          <w:szCs w:val="26"/>
        </w:rPr>
        <w:t xml:space="preserve"> </w:t>
      </w:r>
      <w:proofErr w:type="spellStart"/>
      <w:r w:rsidRPr="00DB626A">
        <w:rPr>
          <w:spacing w:val="-1"/>
          <w:sz w:val="26"/>
          <w:szCs w:val="26"/>
        </w:rPr>
        <w:t>như</w:t>
      </w:r>
      <w:proofErr w:type="spellEnd"/>
      <w:r w:rsidRPr="00DB626A">
        <w:rPr>
          <w:spacing w:val="-1"/>
          <w:sz w:val="26"/>
          <w:szCs w:val="26"/>
        </w:rPr>
        <w:t xml:space="preserve"> </w:t>
      </w:r>
      <w:proofErr w:type="spellStart"/>
      <w:r w:rsidRPr="00DB626A">
        <w:rPr>
          <w:spacing w:val="-1"/>
          <w:sz w:val="26"/>
          <w:szCs w:val="26"/>
        </w:rPr>
        <w:t>vậy</w:t>
      </w:r>
      <w:proofErr w:type="spellEnd"/>
      <w:r w:rsidRPr="00DB626A">
        <w:rPr>
          <w:spacing w:val="-1"/>
          <w:sz w:val="26"/>
          <w:szCs w:val="26"/>
        </w:rPr>
        <w:t xml:space="preserve">, </w:t>
      </w:r>
      <w:proofErr w:type="spellStart"/>
      <w:r w:rsidRPr="00DB626A">
        <w:rPr>
          <w:spacing w:val="-1"/>
          <w:sz w:val="26"/>
          <w:szCs w:val="26"/>
        </w:rPr>
        <w:t>kỹ</w:t>
      </w:r>
      <w:proofErr w:type="spellEnd"/>
      <w:r w:rsidRPr="00DB626A">
        <w:rPr>
          <w:spacing w:val="-1"/>
          <w:sz w:val="26"/>
          <w:szCs w:val="26"/>
        </w:rPr>
        <w:t xml:space="preserve"> </w:t>
      </w:r>
      <w:proofErr w:type="spellStart"/>
      <w:r w:rsidRPr="00DB626A">
        <w:rPr>
          <w:spacing w:val="-1"/>
          <w:sz w:val="26"/>
          <w:szCs w:val="26"/>
        </w:rPr>
        <w:t>thuật</w:t>
      </w:r>
      <w:proofErr w:type="spellEnd"/>
      <w:r w:rsidRPr="00DB626A">
        <w:rPr>
          <w:spacing w:val="-1"/>
          <w:sz w:val="26"/>
          <w:szCs w:val="26"/>
        </w:rPr>
        <w:t xml:space="preserve"> </w:t>
      </w:r>
      <w:proofErr w:type="spellStart"/>
      <w:r w:rsidRPr="00DB626A">
        <w:rPr>
          <w:spacing w:val="-1"/>
          <w:sz w:val="26"/>
          <w:szCs w:val="26"/>
        </w:rPr>
        <w:t>tích</w:t>
      </w:r>
      <w:proofErr w:type="spellEnd"/>
      <w:r w:rsidRPr="00DB626A">
        <w:rPr>
          <w:spacing w:val="-1"/>
          <w:sz w:val="26"/>
          <w:szCs w:val="26"/>
        </w:rPr>
        <w:t xml:space="preserve"> </w:t>
      </w:r>
      <w:proofErr w:type="spellStart"/>
      <w:r w:rsidRPr="00DB626A">
        <w:rPr>
          <w:spacing w:val="-1"/>
          <w:sz w:val="26"/>
          <w:szCs w:val="26"/>
        </w:rPr>
        <w:t>chập</w:t>
      </w:r>
      <w:proofErr w:type="spellEnd"/>
      <w:r w:rsidRPr="00DB626A">
        <w:rPr>
          <w:spacing w:val="-1"/>
          <w:sz w:val="26"/>
          <w:szCs w:val="26"/>
        </w:rPr>
        <w:t xml:space="preserve"> </w:t>
      </w:r>
      <w:proofErr w:type="spellStart"/>
      <w:r w:rsidRPr="00DB626A">
        <w:rPr>
          <w:spacing w:val="-1"/>
          <w:sz w:val="26"/>
          <w:szCs w:val="26"/>
        </w:rPr>
        <w:t>hình</w:t>
      </w:r>
      <w:proofErr w:type="spellEnd"/>
      <w:r w:rsidRPr="00DB626A">
        <w:rPr>
          <w:spacing w:val="-1"/>
          <w:sz w:val="26"/>
          <w:szCs w:val="26"/>
        </w:rPr>
        <w:t xml:space="preserve"> </w:t>
      </w:r>
      <w:proofErr w:type="spellStart"/>
      <w:r w:rsidRPr="00DB626A">
        <w:rPr>
          <w:spacing w:val="-1"/>
          <w:sz w:val="26"/>
          <w:szCs w:val="26"/>
        </w:rPr>
        <w:t>ảnh</w:t>
      </w:r>
      <w:proofErr w:type="spellEnd"/>
      <w:r w:rsidRPr="00DB626A">
        <w:rPr>
          <w:spacing w:val="-1"/>
          <w:sz w:val="26"/>
          <w:szCs w:val="26"/>
        </w:rPr>
        <w:t xml:space="preserve"> </w:t>
      </w:r>
      <w:proofErr w:type="spellStart"/>
      <w:r w:rsidRPr="00DB626A">
        <w:rPr>
          <w:spacing w:val="-1"/>
          <w:sz w:val="26"/>
          <w:szCs w:val="26"/>
        </w:rPr>
        <w:t>được</w:t>
      </w:r>
      <w:proofErr w:type="spellEnd"/>
      <w:r w:rsidRPr="00DB626A">
        <w:rPr>
          <w:spacing w:val="-1"/>
          <w:sz w:val="26"/>
          <w:szCs w:val="26"/>
        </w:rPr>
        <w:t xml:space="preserve"> </w:t>
      </w:r>
      <w:proofErr w:type="spellStart"/>
      <w:r w:rsidRPr="00DB626A">
        <w:rPr>
          <w:spacing w:val="-1"/>
          <w:sz w:val="26"/>
          <w:szCs w:val="26"/>
        </w:rPr>
        <w:t>áp</w:t>
      </w:r>
      <w:proofErr w:type="spellEnd"/>
      <w:r w:rsidRPr="00DB626A">
        <w:rPr>
          <w:spacing w:val="-1"/>
          <w:sz w:val="26"/>
          <w:szCs w:val="26"/>
        </w:rPr>
        <w:t xml:space="preserve"> </w:t>
      </w:r>
      <w:proofErr w:type="spellStart"/>
      <w:r w:rsidRPr="00DB626A">
        <w:rPr>
          <w:spacing w:val="-1"/>
          <w:sz w:val="26"/>
          <w:szCs w:val="26"/>
        </w:rPr>
        <w:t>dụng</w:t>
      </w:r>
      <w:proofErr w:type="spellEnd"/>
      <w:r w:rsidRPr="00DB626A">
        <w:rPr>
          <w:spacing w:val="-1"/>
          <w:sz w:val="26"/>
          <w:szCs w:val="26"/>
        </w:rPr>
        <w:t xml:space="preserve"> </w:t>
      </w:r>
      <w:proofErr w:type="spellStart"/>
      <w:r w:rsidRPr="00DB626A">
        <w:rPr>
          <w:spacing w:val="-1"/>
          <w:sz w:val="26"/>
          <w:szCs w:val="26"/>
        </w:rPr>
        <w:t>với</w:t>
      </w:r>
      <w:proofErr w:type="spellEnd"/>
      <w:r w:rsidRPr="00DB626A">
        <w:rPr>
          <w:spacing w:val="-1"/>
          <w:sz w:val="26"/>
          <w:szCs w:val="26"/>
        </w:rPr>
        <w:t xml:space="preserve"> Gaussian Kernel (</w:t>
      </w:r>
      <w:proofErr w:type="spellStart"/>
      <w:r w:rsidRPr="00DB626A">
        <w:rPr>
          <w:spacing w:val="-1"/>
          <w:sz w:val="26"/>
          <w:szCs w:val="26"/>
        </w:rPr>
        <w:t>kích</w:t>
      </w:r>
      <w:proofErr w:type="spellEnd"/>
      <w:r w:rsidRPr="00DB626A">
        <w:rPr>
          <w:spacing w:val="-1"/>
          <w:sz w:val="26"/>
          <w:szCs w:val="26"/>
        </w:rPr>
        <w:t xml:space="preserve"> </w:t>
      </w:r>
      <w:proofErr w:type="spellStart"/>
      <w:r w:rsidRPr="00DB626A">
        <w:rPr>
          <w:spacing w:val="-1"/>
          <w:sz w:val="26"/>
          <w:szCs w:val="26"/>
        </w:rPr>
        <w:t>thước</w:t>
      </w:r>
      <w:proofErr w:type="spellEnd"/>
      <w:r w:rsidRPr="00DB626A">
        <w:rPr>
          <w:spacing w:val="-1"/>
          <w:sz w:val="26"/>
          <w:szCs w:val="26"/>
        </w:rPr>
        <w:t xml:space="preserve"> 3×3, 5×5, 7×7, v.v.). </w:t>
      </w:r>
      <w:proofErr w:type="spellStart"/>
      <w:r w:rsidRPr="00DB626A">
        <w:rPr>
          <w:spacing w:val="-1"/>
          <w:sz w:val="26"/>
          <w:szCs w:val="26"/>
        </w:rPr>
        <w:t>Kích</w:t>
      </w:r>
      <w:proofErr w:type="spellEnd"/>
      <w:r w:rsidRPr="00DB626A">
        <w:rPr>
          <w:spacing w:val="-1"/>
          <w:sz w:val="26"/>
          <w:szCs w:val="26"/>
        </w:rPr>
        <w:t xml:space="preserve"> </w:t>
      </w:r>
      <w:proofErr w:type="spellStart"/>
      <w:r w:rsidRPr="00DB626A">
        <w:rPr>
          <w:spacing w:val="-1"/>
          <w:sz w:val="26"/>
          <w:szCs w:val="26"/>
        </w:rPr>
        <w:t>thước</w:t>
      </w:r>
      <w:proofErr w:type="spellEnd"/>
      <w:r w:rsidRPr="00DB626A">
        <w:rPr>
          <w:spacing w:val="-1"/>
          <w:sz w:val="26"/>
          <w:szCs w:val="26"/>
        </w:rPr>
        <w:t xml:space="preserve"> kernel </w:t>
      </w:r>
      <w:proofErr w:type="spellStart"/>
      <w:r w:rsidRPr="00DB626A">
        <w:rPr>
          <w:spacing w:val="-1"/>
          <w:sz w:val="26"/>
          <w:szCs w:val="26"/>
        </w:rPr>
        <w:t>phụ</w:t>
      </w:r>
      <w:proofErr w:type="spellEnd"/>
      <w:r w:rsidRPr="00DB626A">
        <w:rPr>
          <w:spacing w:val="-1"/>
          <w:sz w:val="26"/>
          <w:szCs w:val="26"/>
        </w:rPr>
        <w:t xml:space="preserve"> </w:t>
      </w:r>
      <w:proofErr w:type="spellStart"/>
      <w:r w:rsidRPr="00DB626A">
        <w:rPr>
          <w:spacing w:val="-1"/>
          <w:sz w:val="26"/>
          <w:szCs w:val="26"/>
        </w:rPr>
        <w:t>thuộc</w:t>
      </w:r>
      <w:proofErr w:type="spellEnd"/>
      <w:r w:rsidRPr="00DB626A">
        <w:rPr>
          <w:spacing w:val="-1"/>
          <w:sz w:val="26"/>
          <w:szCs w:val="26"/>
        </w:rPr>
        <w:t xml:space="preserve"> </w:t>
      </w:r>
      <w:proofErr w:type="spellStart"/>
      <w:r w:rsidRPr="00DB626A">
        <w:rPr>
          <w:spacing w:val="-1"/>
          <w:sz w:val="26"/>
          <w:szCs w:val="26"/>
        </w:rPr>
        <w:t>vào</w:t>
      </w:r>
      <w:proofErr w:type="spellEnd"/>
      <w:r w:rsidRPr="00DB626A">
        <w:rPr>
          <w:spacing w:val="-1"/>
          <w:sz w:val="26"/>
          <w:szCs w:val="26"/>
        </w:rPr>
        <w:t xml:space="preserve"> </w:t>
      </w:r>
      <w:proofErr w:type="spellStart"/>
      <w:r w:rsidRPr="00DB626A">
        <w:rPr>
          <w:spacing w:val="-1"/>
          <w:sz w:val="26"/>
          <w:szCs w:val="26"/>
        </w:rPr>
        <w:t>hiệu</w:t>
      </w:r>
      <w:proofErr w:type="spellEnd"/>
      <w:r w:rsidRPr="00DB626A">
        <w:rPr>
          <w:spacing w:val="-1"/>
          <w:sz w:val="26"/>
          <w:szCs w:val="26"/>
        </w:rPr>
        <w:t xml:space="preserve"> </w:t>
      </w:r>
      <w:proofErr w:type="spellStart"/>
      <w:r w:rsidRPr="00DB626A">
        <w:rPr>
          <w:spacing w:val="-1"/>
          <w:sz w:val="26"/>
          <w:szCs w:val="26"/>
        </w:rPr>
        <w:t>ứng</w:t>
      </w:r>
      <w:proofErr w:type="spellEnd"/>
      <w:r w:rsidRPr="00DB626A">
        <w:rPr>
          <w:spacing w:val="-1"/>
          <w:sz w:val="26"/>
          <w:szCs w:val="26"/>
        </w:rPr>
        <w:t xml:space="preserve"> </w:t>
      </w:r>
      <w:proofErr w:type="spellStart"/>
      <w:r w:rsidRPr="00DB626A">
        <w:rPr>
          <w:spacing w:val="-1"/>
          <w:sz w:val="26"/>
          <w:szCs w:val="26"/>
        </w:rPr>
        <w:t>làm</w:t>
      </w:r>
      <w:proofErr w:type="spellEnd"/>
      <w:r w:rsidRPr="00DB626A">
        <w:rPr>
          <w:spacing w:val="-1"/>
          <w:sz w:val="26"/>
          <w:szCs w:val="26"/>
        </w:rPr>
        <w:t xml:space="preserve"> </w:t>
      </w:r>
      <w:proofErr w:type="spellStart"/>
      <w:r w:rsidRPr="00DB626A">
        <w:rPr>
          <w:spacing w:val="-1"/>
          <w:sz w:val="26"/>
          <w:szCs w:val="26"/>
        </w:rPr>
        <w:t>mờ</w:t>
      </w:r>
      <w:proofErr w:type="spellEnd"/>
      <w:r w:rsidRPr="00DB626A">
        <w:rPr>
          <w:spacing w:val="-1"/>
          <w:sz w:val="26"/>
          <w:szCs w:val="26"/>
        </w:rPr>
        <w:t xml:space="preserve"> </w:t>
      </w:r>
      <w:proofErr w:type="spellStart"/>
      <w:r w:rsidRPr="00DB626A">
        <w:rPr>
          <w:spacing w:val="-1"/>
          <w:sz w:val="26"/>
          <w:szCs w:val="26"/>
        </w:rPr>
        <w:t>mong</w:t>
      </w:r>
      <w:proofErr w:type="spellEnd"/>
      <w:r w:rsidRPr="00DB626A">
        <w:rPr>
          <w:spacing w:val="-1"/>
          <w:sz w:val="26"/>
          <w:szCs w:val="26"/>
        </w:rPr>
        <w:t xml:space="preserve"> </w:t>
      </w:r>
      <w:proofErr w:type="spellStart"/>
      <w:r w:rsidRPr="00DB626A">
        <w:rPr>
          <w:spacing w:val="-1"/>
          <w:sz w:val="26"/>
          <w:szCs w:val="26"/>
        </w:rPr>
        <w:t>muốn</w:t>
      </w:r>
      <w:proofErr w:type="spellEnd"/>
      <w:r w:rsidRPr="00DB626A">
        <w:rPr>
          <w:spacing w:val="-1"/>
          <w:sz w:val="26"/>
          <w:szCs w:val="26"/>
        </w:rPr>
        <w:t xml:space="preserve">. </w:t>
      </w:r>
      <w:proofErr w:type="spellStart"/>
      <w:r w:rsidRPr="00DB626A">
        <w:rPr>
          <w:spacing w:val="-1"/>
          <w:sz w:val="26"/>
          <w:szCs w:val="26"/>
        </w:rPr>
        <w:t>Về</w:t>
      </w:r>
      <w:proofErr w:type="spellEnd"/>
      <w:r w:rsidRPr="00DB626A">
        <w:rPr>
          <w:spacing w:val="-1"/>
          <w:sz w:val="26"/>
          <w:szCs w:val="26"/>
        </w:rPr>
        <w:t xml:space="preserve"> </w:t>
      </w:r>
      <w:proofErr w:type="spellStart"/>
      <w:r w:rsidRPr="00DB626A">
        <w:rPr>
          <w:spacing w:val="-1"/>
          <w:sz w:val="26"/>
          <w:szCs w:val="26"/>
        </w:rPr>
        <w:t>cơ</w:t>
      </w:r>
      <w:proofErr w:type="spellEnd"/>
      <w:r w:rsidRPr="00DB626A">
        <w:rPr>
          <w:spacing w:val="-1"/>
          <w:sz w:val="26"/>
          <w:szCs w:val="26"/>
        </w:rPr>
        <w:t xml:space="preserve"> </w:t>
      </w:r>
      <w:proofErr w:type="spellStart"/>
      <w:r w:rsidRPr="00DB626A">
        <w:rPr>
          <w:spacing w:val="-1"/>
          <w:sz w:val="26"/>
          <w:szCs w:val="26"/>
        </w:rPr>
        <w:t>bản</w:t>
      </w:r>
      <w:proofErr w:type="spellEnd"/>
      <w:r w:rsidRPr="00DB626A">
        <w:rPr>
          <w:spacing w:val="-1"/>
          <w:sz w:val="26"/>
          <w:szCs w:val="26"/>
        </w:rPr>
        <w:t xml:space="preserve">, kernel </w:t>
      </w:r>
      <w:proofErr w:type="spellStart"/>
      <w:r w:rsidRPr="00DB626A">
        <w:rPr>
          <w:spacing w:val="-1"/>
          <w:sz w:val="26"/>
          <w:szCs w:val="26"/>
        </w:rPr>
        <w:t>càng</w:t>
      </w:r>
      <w:proofErr w:type="spellEnd"/>
      <w:r w:rsidRPr="00DB626A">
        <w:rPr>
          <w:spacing w:val="-1"/>
          <w:sz w:val="26"/>
          <w:szCs w:val="26"/>
        </w:rPr>
        <w:t xml:space="preserve"> </w:t>
      </w:r>
      <w:proofErr w:type="spellStart"/>
      <w:r w:rsidRPr="00DB626A">
        <w:rPr>
          <w:spacing w:val="-1"/>
          <w:sz w:val="26"/>
          <w:szCs w:val="26"/>
        </w:rPr>
        <w:t>nhỏ</w:t>
      </w:r>
      <w:proofErr w:type="spellEnd"/>
      <w:r w:rsidRPr="00DB626A">
        <w:rPr>
          <w:spacing w:val="-1"/>
          <w:sz w:val="26"/>
          <w:szCs w:val="26"/>
        </w:rPr>
        <w:t xml:space="preserve">, </w:t>
      </w:r>
      <w:proofErr w:type="spellStart"/>
      <w:r w:rsidRPr="00DB626A">
        <w:rPr>
          <w:spacing w:val="-1"/>
          <w:sz w:val="26"/>
          <w:szCs w:val="26"/>
        </w:rPr>
        <w:t>hiệu</w:t>
      </w:r>
      <w:proofErr w:type="spellEnd"/>
      <w:r w:rsidRPr="00DB626A">
        <w:rPr>
          <w:spacing w:val="-1"/>
          <w:sz w:val="26"/>
          <w:szCs w:val="26"/>
        </w:rPr>
        <w:t xml:space="preserve"> </w:t>
      </w:r>
      <w:proofErr w:type="spellStart"/>
      <w:r w:rsidRPr="00DB626A">
        <w:rPr>
          <w:spacing w:val="-1"/>
          <w:sz w:val="26"/>
          <w:szCs w:val="26"/>
        </w:rPr>
        <w:t>ứng</w:t>
      </w:r>
      <w:proofErr w:type="spellEnd"/>
      <w:r w:rsidRPr="00DB626A">
        <w:rPr>
          <w:spacing w:val="-1"/>
          <w:sz w:val="26"/>
          <w:szCs w:val="26"/>
        </w:rPr>
        <w:t xml:space="preserve"> </w:t>
      </w:r>
      <w:proofErr w:type="spellStart"/>
      <w:r w:rsidRPr="00DB626A">
        <w:rPr>
          <w:spacing w:val="-1"/>
          <w:sz w:val="26"/>
          <w:szCs w:val="26"/>
        </w:rPr>
        <w:t>mờ</w:t>
      </w:r>
      <w:proofErr w:type="spellEnd"/>
      <w:r w:rsidRPr="00DB626A">
        <w:rPr>
          <w:spacing w:val="-1"/>
          <w:sz w:val="26"/>
          <w:szCs w:val="26"/>
        </w:rPr>
        <w:t xml:space="preserve"> </w:t>
      </w:r>
      <w:proofErr w:type="spellStart"/>
      <w:r w:rsidRPr="00DB626A">
        <w:rPr>
          <w:spacing w:val="-1"/>
          <w:sz w:val="26"/>
          <w:szCs w:val="26"/>
        </w:rPr>
        <w:t>càng</w:t>
      </w:r>
      <w:proofErr w:type="spellEnd"/>
      <w:r w:rsidRPr="00DB626A">
        <w:rPr>
          <w:spacing w:val="-1"/>
          <w:sz w:val="26"/>
          <w:szCs w:val="26"/>
        </w:rPr>
        <w:t xml:space="preserve"> </w:t>
      </w:r>
      <w:proofErr w:type="spellStart"/>
      <w:r w:rsidRPr="00DB626A">
        <w:rPr>
          <w:spacing w:val="-1"/>
          <w:sz w:val="26"/>
          <w:szCs w:val="26"/>
        </w:rPr>
        <w:t>ít</w:t>
      </w:r>
      <w:proofErr w:type="spellEnd"/>
      <w:r w:rsidRPr="00DB626A">
        <w:rPr>
          <w:spacing w:val="-1"/>
          <w:sz w:val="26"/>
          <w:szCs w:val="26"/>
        </w:rPr>
        <w:t xml:space="preserve">. </w:t>
      </w:r>
      <w:proofErr w:type="spellStart"/>
      <w:r w:rsidRPr="00DB626A">
        <w:rPr>
          <w:spacing w:val="-1"/>
          <w:sz w:val="26"/>
          <w:szCs w:val="26"/>
        </w:rPr>
        <w:t>Ví</w:t>
      </w:r>
      <w:proofErr w:type="spellEnd"/>
      <w:r w:rsidRPr="00DB626A">
        <w:rPr>
          <w:spacing w:val="-1"/>
          <w:sz w:val="26"/>
          <w:szCs w:val="26"/>
        </w:rPr>
        <w:t xml:space="preserve"> </w:t>
      </w:r>
      <w:proofErr w:type="spellStart"/>
      <w:r w:rsidRPr="00DB626A">
        <w:rPr>
          <w:spacing w:val="-1"/>
          <w:sz w:val="26"/>
          <w:szCs w:val="26"/>
        </w:rPr>
        <w:t>dụ</w:t>
      </w:r>
      <w:proofErr w:type="spellEnd"/>
      <w:r w:rsidRPr="00DB626A">
        <w:rPr>
          <w:spacing w:val="-1"/>
          <w:sz w:val="26"/>
          <w:szCs w:val="26"/>
        </w:rPr>
        <w:t xml:space="preserve"> </w:t>
      </w:r>
      <w:proofErr w:type="spellStart"/>
      <w:r w:rsidRPr="00DB626A">
        <w:rPr>
          <w:spacing w:val="-1"/>
          <w:sz w:val="26"/>
          <w:szCs w:val="26"/>
        </w:rPr>
        <w:t>dưới</w:t>
      </w:r>
      <w:proofErr w:type="spellEnd"/>
      <w:r w:rsidRPr="00DB626A">
        <w:rPr>
          <w:spacing w:val="-1"/>
          <w:sz w:val="26"/>
          <w:szCs w:val="26"/>
        </w:rPr>
        <w:t xml:space="preserve"> </w:t>
      </w:r>
      <w:proofErr w:type="spellStart"/>
      <w:r w:rsidRPr="00DB626A">
        <w:rPr>
          <w:spacing w:val="-1"/>
          <w:sz w:val="26"/>
          <w:szCs w:val="26"/>
        </w:rPr>
        <w:t>đây</w:t>
      </w:r>
      <w:proofErr w:type="spellEnd"/>
      <w:r w:rsidRPr="00DB626A">
        <w:rPr>
          <w:spacing w:val="-1"/>
          <w:sz w:val="26"/>
          <w:szCs w:val="26"/>
        </w:rPr>
        <w:t xml:space="preserve"> </w:t>
      </w:r>
      <w:proofErr w:type="spellStart"/>
      <w:r w:rsidRPr="00DB626A">
        <w:rPr>
          <w:spacing w:val="-1"/>
          <w:sz w:val="26"/>
          <w:szCs w:val="26"/>
        </w:rPr>
        <w:t>sử</w:t>
      </w:r>
      <w:proofErr w:type="spellEnd"/>
      <w:r w:rsidRPr="00DB626A">
        <w:rPr>
          <w:spacing w:val="-1"/>
          <w:sz w:val="26"/>
          <w:szCs w:val="26"/>
        </w:rPr>
        <w:t xml:space="preserve"> </w:t>
      </w:r>
      <w:proofErr w:type="spellStart"/>
      <w:r w:rsidRPr="00DB626A">
        <w:rPr>
          <w:spacing w:val="-1"/>
          <w:sz w:val="26"/>
          <w:szCs w:val="26"/>
        </w:rPr>
        <w:t>dụng</w:t>
      </w:r>
      <w:proofErr w:type="spellEnd"/>
      <w:r w:rsidRPr="00DB626A">
        <w:rPr>
          <w:spacing w:val="-1"/>
          <w:sz w:val="26"/>
          <w:szCs w:val="26"/>
        </w:rPr>
        <w:t xml:space="preserve"> 5 x 5 Gaussian kernel.</w:t>
      </w:r>
    </w:p>
    <w:p w14:paraId="6BDFF17D" w14:textId="6EE4C882" w:rsidR="00DB626A" w:rsidRDefault="00DB626A" w:rsidP="00C15454">
      <w:pPr>
        <w:spacing w:line="372" w:lineRule="auto"/>
        <w:ind w:right="-1"/>
        <w:jc w:val="both"/>
        <w:rPr>
          <w:spacing w:val="-1"/>
          <w:sz w:val="26"/>
          <w:szCs w:val="26"/>
        </w:rPr>
      </w:pPr>
      <w:r w:rsidRPr="00DB626A">
        <w:rPr>
          <w:spacing w:val="-1"/>
          <w:sz w:val="26"/>
          <w:szCs w:val="26"/>
        </w:rPr>
        <w:t xml:space="preserve">Phương </w:t>
      </w:r>
      <w:proofErr w:type="spellStart"/>
      <w:r w:rsidRPr="00DB626A">
        <w:rPr>
          <w:spacing w:val="-1"/>
          <w:sz w:val="26"/>
          <w:szCs w:val="26"/>
        </w:rPr>
        <w:t>trình</w:t>
      </w:r>
      <w:proofErr w:type="spellEnd"/>
      <w:r w:rsidRPr="00DB626A">
        <w:rPr>
          <w:spacing w:val="-1"/>
          <w:sz w:val="26"/>
          <w:szCs w:val="26"/>
        </w:rPr>
        <w:t xml:space="preserve"> </w:t>
      </w:r>
      <w:proofErr w:type="spellStart"/>
      <w:r w:rsidRPr="00DB626A">
        <w:rPr>
          <w:spacing w:val="-1"/>
          <w:sz w:val="26"/>
          <w:szCs w:val="26"/>
        </w:rPr>
        <w:t>cho</w:t>
      </w:r>
      <w:proofErr w:type="spellEnd"/>
      <w:r w:rsidRPr="00DB626A">
        <w:rPr>
          <w:spacing w:val="-1"/>
          <w:sz w:val="26"/>
          <w:szCs w:val="26"/>
        </w:rPr>
        <w:t xml:space="preserve"> </w:t>
      </w:r>
      <w:proofErr w:type="spellStart"/>
      <w:r w:rsidRPr="00DB626A">
        <w:rPr>
          <w:spacing w:val="-1"/>
          <w:sz w:val="26"/>
          <w:szCs w:val="26"/>
        </w:rPr>
        <w:t>một</w:t>
      </w:r>
      <w:proofErr w:type="spellEnd"/>
      <w:r w:rsidRPr="00DB626A">
        <w:rPr>
          <w:spacing w:val="-1"/>
          <w:sz w:val="26"/>
          <w:szCs w:val="26"/>
        </w:rPr>
        <w:t xml:space="preserve"> </w:t>
      </w:r>
      <w:proofErr w:type="spellStart"/>
      <w:r w:rsidRPr="00DB626A">
        <w:rPr>
          <w:spacing w:val="-1"/>
          <w:sz w:val="26"/>
          <w:szCs w:val="26"/>
        </w:rPr>
        <w:t>bộ</w:t>
      </w:r>
      <w:proofErr w:type="spellEnd"/>
      <w:r w:rsidRPr="00DB626A">
        <w:rPr>
          <w:spacing w:val="-1"/>
          <w:sz w:val="26"/>
          <w:szCs w:val="26"/>
        </w:rPr>
        <w:t xml:space="preserve"> </w:t>
      </w:r>
      <w:proofErr w:type="spellStart"/>
      <w:r w:rsidRPr="00DB626A">
        <w:rPr>
          <w:spacing w:val="-1"/>
          <w:sz w:val="26"/>
          <w:szCs w:val="26"/>
        </w:rPr>
        <w:t>lọc</w:t>
      </w:r>
      <w:proofErr w:type="spellEnd"/>
      <w:r w:rsidRPr="00DB626A">
        <w:rPr>
          <w:spacing w:val="-1"/>
          <w:sz w:val="26"/>
          <w:szCs w:val="26"/>
        </w:rPr>
        <w:t xml:space="preserve"> Gaussian</w:t>
      </w:r>
      <w:r w:rsidR="00C15454" w:rsidRPr="00C15454">
        <w:rPr>
          <w:spacing w:val="-1"/>
          <w:sz w:val="26"/>
          <w:szCs w:val="26"/>
        </w:rPr>
        <w:t xml:space="preserve"> </w:t>
      </w:r>
      <w:r w:rsidR="00C15454" w:rsidRPr="00DB626A">
        <w:rPr>
          <w:spacing w:val="-1"/>
          <w:sz w:val="26"/>
          <w:szCs w:val="26"/>
        </w:rPr>
        <w:t>kernel</w:t>
      </w:r>
      <w:r w:rsidRPr="00DB626A">
        <w:rPr>
          <w:spacing w:val="-1"/>
          <w:sz w:val="26"/>
          <w:szCs w:val="26"/>
        </w:rPr>
        <w:t xml:space="preserve"> </w:t>
      </w:r>
      <w:proofErr w:type="spellStart"/>
      <w:r w:rsidRPr="00DB626A">
        <w:rPr>
          <w:spacing w:val="-1"/>
          <w:sz w:val="26"/>
          <w:szCs w:val="26"/>
        </w:rPr>
        <w:t>có</w:t>
      </w:r>
      <w:proofErr w:type="spellEnd"/>
      <w:r w:rsidRPr="00DB626A">
        <w:rPr>
          <w:spacing w:val="-1"/>
          <w:sz w:val="26"/>
          <w:szCs w:val="26"/>
        </w:rPr>
        <w:t xml:space="preserve"> </w:t>
      </w:r>
      <w:proofErr w:type="spellStart"/>
      <w:r w:rsidRPr="00DB626A">
        <w:rPr>
          <w:spacing w:val="-1"/>
          <w:sz w:val="26"/>
          <w:szCs w:val="26"/>
        </w:rPr>
        <w:t>kích</w:t>
      </w:r>
      <w:proofErr w:type="spellEnd"/>
      <w:r w:rsidRPr="00DB626A">
        <w:rPr>
          <w:spacing w:val="-1"/>
          <w:sz w:val="26"/>
          <w:szCs w:val="26"/>
        </w:rPr>
        <w:t xml:space="preserve"> </w:t>
      </w:r>
      <w:proofErr w:type="spellStart"/>
      <w:r w:rsidRPr="00DB626A">
        <w:rPr>
          <w:spacing w:val="-1"/>
          <w:sz w:val="26"/>
          <w:szCs w:val="26"/>
        </w:rPr>
        <w:t>thước</w:t>
      </w:r>
      <w:proofErr w:type="spellEnd"/>
      <w:r w:rsidRPr="00DB626A">
        <w:rPr>
          <w:spacing w:val="-1"/>
          <w:sz w:val="26"/>
          <w:szCs w:val="26"/>
        </w:rPr>
        <w:t xml:space="preserve"> (2k + 1) × (2k + 1): </w:t>
      </w:r>
    </w:p>
    <w:p w14:paraId="59217D9A" w14:textId="77777777" w:rsidR="00C15454" w:rsidRDefault="00C15454" w:rsidP="00C15454">
      <w:pPr>
        <w:spacing w:line="372" w:lineRule="auto"/>
        <w:ind w:right="-1"/>
        <w:jc w:val="both"/>
        <w:rPr>
          <w:spacing w:val="-1"/>
          <w:sz w:val="26"/>
          <w:szCs w:val="26"/>
        </w:rPr>
      </w:pPr>
    </w:p>
    <w:p w14:paraId="4361D58C" w14:textId="33CB2B84" w:rsidR="00C15454" w:rsidRPr="00296BAF" w:rsidRDefault="00000000" w:rsidP="00C15454">
      <w:pPr>
        <w:spacing w:line="372" w:lineRule="auto"/>
        <w:ind w:right="-1"/>
        <w:jc w:val="both"/>
        <w:rPr>
          <w:spacing w:val="-1"/>
          <w:sz w:val="26"/>
          <w:szCs w:val="26"/>
        </w:rPr>
      </w:pPr>
      <m:oMathPara>
        <m:oMath>
          <m:sSub>
            <m:sSubPr>
              <m:ctrlPr>
                <w:rPr>
                  <w:rFonts w:ascii="Cambria Math" w:hAnsi="Cambria Math"/>
                  <w:i/>
                  <w:spacing w:val="-1"/>
                  <w:sz w:val="26"/>
                  <w:szCs w:val="26"/>
                </w:rPr>
              </m:ctrlPr>
            </m:sSubPr>
            <m:e>
              <m:r>
                <w:rPr>
                  <w:rFonts w:ascii="Cambria Math" w:hAnsi="Cambria Math"/>
                  <w:spacing w:val="-1"/>
                  <w:sz w:val="26"/>
                  <w:szCs w:val="26"/>
                </w:rPr>
                <m:t>H</m:t>
              </m:r>
            </m:e>
            <m:sub>
              <m:r>
                <w:rPr>
                  <w:rFonts w:ascii="Cambria Math" w:hAnsi="Cambria Math"/>
                  <w:spacing w:val="-1"/>
                  <w:sz w:val="26"/>
                  <w:szCs w:val="26"/>
                </w:rPr>
                <m:t>ij</m:t>
              </m:r>
            </m:sub>
          </m:sSub>
          <m:r>
            <w:rPr>
              <w:rFonts w:ascii="Cambria Math" w:hAnsi="Cambria Math"/>
              <w:spacing w:val="-1"/>
              <w:sz w:val="26"/>
              <w:szCs w:val="26"/>
            </w:rPr>
            <m:t>=</m:t>
          </m:r>
          <m:f>
            <m:fPr>
              <m:ctrlPr>
                <w:rPr>
                  <w:rFonts w:ascii="Cambria Math" w:hAnsi="Cambria Math"/>
                  <w:i/>
                  <w:spacing w:val="-1"/>
                  <w:sz w:val="26"/>
                  <w:szCs w:val="26"/>
                </w:rPr>
              </m:ctrlPr>
            </m:fPr>
            <m:num>
              <m:r>
                <w:rPr>
                  <w:rFonts w:ascii="Cambria Math" w:hAnsi="Cambria Math"/>
                  <w:spacing w:val="-1"/>
                  <w:sz w:val="26"/>
                  <w:szCs w:val="26"/>
                </w:rPr>
                <m:t>1</m:t>
              </m:r>
            </m:num>
            <m:den>
              <m:r>
                <w:rPr>
                  <w:rFonts w:ascii="Cambria Math" w:hAnsi="Cambria Math"/>
                  <w:spacing w:val="-1"/>
                  <w:sz w:val="26"/>
                  <w:szCs w:val="26"/>
                </w:rPr>
                <m:t>2π</m:t>
              </m:r>
              <m:sSup>
                <m:sSupPr>
                  <m:ctrlPr>
                    <w:rPr>
                      <w:rFonts w:ascii="Cambria Math" w:hAnsi="Cambria Math"/>
                      <w:i/>
                      <w:spacing w:val="-1"/>
                      <w:sz w:val="26"/>
                      <w:szCs w:val="26"/>
                    </w:rPr>
                  </m:ctrlPr>
                </m:sSupPr>
                <m:e>
                  <m:r>
                    <w:rPr>
                      <w:rFonts w:ascii="Cambria Math" w:hAnsi="Cambria Math"/>
                      <w:spacing w:val="-1"/>
                      <w:sz w:val="26"/>
                      <w:szCs w:val="26"/>
                    </w:rPr>
                    <m:t>σ</m:t>
                  </m:r>
                </m:e>
                <m:sup>
                  <m:r>
                    <w:rPr>
                      <w:rFonts w:ascii="Cambria Math" w:hAnsi="Cambria Math"/>
                      <w:spacing w:val="-1"/>
                      <w:sz w:val="26"/>
                      <w:szCs w:val="26"/>
                    </w:rPr>
                    <m:t>2</m:t>
                  </m:r>
                </m:sup>
              </m:sSup>
            </m:den>
          </m:f>
          <m:d>
            <m:dPr>
              <m:ctrlPr>
                <w:rPr>
                  <w:rFonts w:ascii="Cambria Math" w:hAnsi="Cambria Math"/>
                  <w:i/>
                  <w:spacing w:val="-1"/>
                  <w:sz w:val="26"/>
                  <w:szCs w:val="26"/>
                </w:rPr>
              </m:ctrlPr>
            </m:dPr>
            <m:e>
              <m:r>
                <w:rPr>
                  <w:rFonts w:ascii="Cambria Math" w:hAnsi="Cambria Math"/>
                  <w:spacing w:val="-1"/>
                  <w:sz w:val="26"/>
                  <w:szCs w:val="26"/>
                </w:rPr>
                <m:t>-</m:t>
              </m:r>
              <m:f>
                <m:fPr>
                  <m:ctrlPr>
                    <w:rPr>
                      <w:rFonts w:ascii="Cambria Math" w:hAnsi="Cambria Math"/>
                      <w:i/>
                      <w:spacing w:val="-1"/>
                      <w:sz w:val="26"/>
                      <w:szCs w:val="26"/>
                    </w:rPr>
                  </m:ctrlPr>
                </m:fPr>
                <m:num>
                  <m:sSup>
                    <m:sSupPr>
                      <m:ctrlPr>
                        <w:rPr>
                          <w:rFonts w:ascii="Cambria Math" w:hAnsi="Cambria Math"/>
                          <w:i/>
                          <w:spacing w:val="-1"/>
                          <w:sz w:val="26"/>
                          <w:szCs w:val="26"/>
                        </w:rPr>
                      </m:ctrlPr>
                    </m:sSupPr>
                    <m:e>
                      <m:r>
                        <w:rPr>
                          <w:rFonts w:ascii="Cambria Math" w:hAnsi="Cambria Math"/>
                          <w:spacing w:val="-1"/>
                          <w:sz w:val="26"/>
                          <w:szCs w:val="26"/>
                        </w:rPr>
                        <m:t>(i-(k+1))</m:t>
                      </m:r>
                    </m:e>
                    <m:sup>
                      <m:r>
                        <w:rPr>
                          <w:rFonts w:ascii="Cambria Math" w:hAnsi="Cambria Math"/>
                          <w:spacing w:val="-1"/>
                          <w:sz w:val="26"/>
                          <w:szCs w:val="26"/>
                        </w:rPr>
                        <m:t>2</m:t>
                      </m:r>
                    </m:sup>
                  </m:sSup>
                  <m:r>
                    <w:rPr>
                      <w:rFonts w:ascii="Cambria Math" w:hAnsi="Cambria Math"/>
                      <w:spacing w:val="-1"/>
                      <w:sz w:val="26"/>
                      <w:szCs w:val="26"/>
                    </w:rPr>
                    <m:t>+</m:t>
                  </m:r>
                  <m:sSup>
                    <m:sSupPr>
                      <m:ctrlPr>
                        <w:rPr>
                          <w:rFonts w:ascii="Cambria Math" w:hAnsi="Cambria Math"/>
                          <w:i/>
                          <w:spacing w:val="-1"/>
                          <w:sz w:val="26"/>
                          <w:szCs w:val="26"/>
                        </w:rPr>
                      </m:ctrlPr>
                    </m:sSupPr>
                    <m:e>
                      <m:r>
                        <w:rPr>
                          <w:rFonts w:ascii="Cambria Math" w:hAnsi="Cambria Math"/>
                          <w:spacing w:val="-1"/>
                          <w:sz w:val="26"/>
                          <w:szCs w:val="26"/>
                        </w:rPr>
                        <m:t>(j-(k+1))</m:t>
                      </m:r>
                    </m:e>
                    <m:sup>
                      <m:r>
                        <w:rPr>
                          <w:rFonts w:ascii="Cambria Math" w:hAnsi="Cambria Math"/>
                          <w:spacing w:val="-1"/>
                          <w:sz w:val="26"/>
                          <w:szCs w:val="26"/>
                        </w:rPr>
                        <m:t>2</m:t>
                      </m:r>
                    </m:sup>
                  </m:sSup>
                </m:num>
                <m:den>
                  <m:r>
                    <w:rPr>
                      <w:rFonts w:ascii="Cambria Math" w:hAnsi="Cambria Math"/>
                      <w:spacing w:val="-1"/>
                      <w:sz w:val="26"/>
                      <w:szCs w:val="26"/>
                    </w:rPr>
                    <m:t>2</m:t>
                  </m:r>
                  <m:sSup>
                    <m:sSupPr>
                      <m:ctrlPr>
                        <w:rPr>
                          <w:rFonts w:ascii="Cambria Math" w:hAnsi="Cambria Math"/>
                          <w:i/>
                          <w:spacing w:val="-1"/>
                          <w:sz w:val="26"/>
                          <w:szCs w:val="26"/>
                        </w:rPr>
                      </m:ctrlPr>
                    </m:sSupPr>
                    <m:e>
                      <m:r>
                        <w:rPr>
                          <w:rFonts w:ascii="Cambria Math" w:hAnsi="Cambria Math"/>
                          <w:spacing w:val="-1"/>
                          <w:sz w:val="26"/>
                          <w:szCs w:val="26"/>
                        </w:rPr>
                        <m:t>σ</m:t>
                      </m:r>
                    </m:e>
                    <m:sup>
                      <m:r>
                        <w:rPr>
                          <w:rFonts w:ascii="Cambria Math" w:hAnsi="Cambria Math"/>
                          <w:spacing w:val="-1"/>
                          <w:sz w:val="26"/>
                          <w:szCs w:val="26"/>
                        </w:rPr>
                        <m:t>2</m:t>
                      </m:r>
                    </m:sup>
                  </m:sSup>
                </m:den>
              </m:f>
            </m:e>
          </m:d>
          <m:r>
            <w:rPr>
              <w:rFonts w:ascii="Cambria Math" w:hAnsi="Cambria Math"/>
              <w:spacing w:val="-1"/>
              <w:sz w:val="26"/>
              <w:szCs w:val="26"/>
            </w:rPr>
            <m:t xml:space="preserve">   ;   1≤i,j≤(2k+1)</m:t>
          </m:r>
        </m:oMath>
      </m:oMathPara>
    </w:p>
    <w:p w14:paraId="5F8FA7B0" w14:textId="77777777" w:rsidR="00296BAF" w:rsidRPr="00296BAF" w:rsidRDefault="00296BAF" w:rsidP="00C15454">
      <w:pPr>
        <w:spacing w:line="372" w:lineRule="auto"/>
        <w:ind w:right="-1"/>
        <w:jc w:val="both"/>
        <w:rPr>
          <w:spacing w:val="-1"/>
          <w:sz w:val="26"/>
          <w:szCs w:val="26"/>
        </w:rPr>
      </w:pPr>
    </w:p>
    <w:p w14:paraId="50A51266" w14:textId="5BB1F8D9" w:rsidR="00296BAF" w:rsidRPr="00DB626A" w:rsidRDefault="00296BAF" w:rsidP="00C15454">
      <w:pPr>
        <w:spacing w:line="372" w:lineRule="auto"/>
        <w:ind w:right="-1"/>
        <w:jc w:val="both"/>
        <w:rPr>
          <w:spacing w:val="-1"/>
          <w:sz w:val="26"/>
          <w:szCs w:val="26"/>
        </w:rPr>
      </w:pPr>
      <w:r w:rsidRPr="00296BAF">
        <w:rPr>
          <w:spacing w:val="-1"/>
          <w:sz w:val="26"/>
          <w:szCs w:val="26"/>
        </w:rPr>
        <w:t xml:space="preserve">Sau </w:t>
      </w:r>
      <w:proofErr w:type="spellStart"/>
      <w:r w:rsidRPr="00296BAF">
        <w:rPr>
          <w:spacing w:val="-1"/>
          <w:sz w:val="26"/>
          <w:szCs w:val="26"/>
        </w:rPr>
        <w:t>khi</w:t>
      </w:r>
      <w:proofErr w:type="spellEnd"/>
      <w:r w:rsidRPr="00296BAF">
        <w:rPr>
          <w:spacing w:val="-1"/>
          <w:sz w:val="26"/>
          <w:szCs w:val="26"/>
        </w:rPr>
        <w:t xml:space="preserve"> </w:t>
      </w:r>
      <w:proofErr w:type="spellStart"/>
      <w:r w:rsidRPr="00296BAF">
        <w:rPr>
          <w:spacing w:val="-1"/>
          <w:sz w:val="26"/>
          <w:szCs w:val="26"/>
        </w:rPr>
        <w:t>áp</w:t>
      </w:r>
      <w:proofErr w:type="spellEnd"/>
      <w:r w:rsidRPr="00296BAF">
        <w:rPr>
          <w:spacing w:val="-1"/>
          <w:sz w:val="26"/>
          <w:szCs w:val="26"/>
        </w:rPr>
        <w:t xml:space="preserve"> </w:t>
      </w:r>
      <w:proofErr w:type="spellStart"/>
      <w:r w:rsidRPr="00296BAF">
        <w:rPr>
          <w:spacing w:val="-1"/>
          <w:sz w:val="26"/>
          <w:szCs w:val="26"/>
        </w:rPr>
        <w:t>dụng</w:t>
      </w:r>
      <w:proofErr w:type="spellEnd"/>
      <w:r w:rsidRPr="00296BAF">
        <w:rPr>
          <w:spacing w:val="-1"/>
          <w:sz w:val="26"/>
          <w:szCs w:val="26"/>
        </w:rPr>
        <w:t xml:space="preserve"> </w:t>
      </w:r>
      <w:proofErr w:type="spellStart"/>
      <w:r w:rsidRPr="00296BAF">
        <w:rPr>
          <w:spacing w:val="-1"/>
          <w:sz w:val="26"/>
          <w:szCs w:val="26"/>
        </w:rPr>
        <w:t>hiệu</w:t>
      </w:r>
      <w:proofErr w:type="spellEnd"/>
      <w:r w:rsidRPr="00296BAF">
        <w:rPr>
          <w:spacing w:val="-1"/>
          <w:sz w:val="26"/>
          <w:szCs w:val="26"/>
        </w:rPr>
        <w:t xml:space="preserve"> </w:t>
      </w:r>
      <w:proofErr w:type="spellStart"/>
      <w:r w:rsidRPr="00296BAF">
        <w:rPr>
          <w:spacing w:val="-1"/>
          <w:sz w:val="26"/>
          <w:szCs w:val="26"/>
        </w:rPr>
        <w:t>ứng</w:t>
      </w:r>
      <w:proofErr w:type="spellEnd"/>
      <w:r w:rsidRPr="00296BAF">
        <w:rPr>
          <w:spacing w:val="-1"/>
          <w:sz w:val="26"/>
          <w:szCs w:val="26"/>
        </w:rPr>
        <w:t xml:space="preserve"> </w:t>
      </w:r>
      <w:proofErr w:type="spellStart"/>
      <w:r w:rsidRPr="00296BAF">
        <w:rPr>
          <w:spacing w:val="-1"/>
          <w:sz w:val="26"/>
          <w:szCs w:val="26"/>
        </w:rPr>
        <w:t>mờ</w:t>
      </w:r>
      <w:proofErr w:type="spellEnd"/>
      <w:r w:rsidRPr="00296BAF">
        <w:rPr>
          <w:spacing w:val="-1"/>
          <w:sz w:val="26"/>
          <w:szCs w:val="26"/>
        </w:rPr>
        <w:t xml:space="preserve"> Gaussian, ta </w:t>
      </w:r>
      <w:proofErr w:type="spellStart"/>
      <w:r w:rsidRPr="00296BAF">
        <w:rPr>
          <w:spacing w:val="-1"/>
          <w:sz w:val="26"/>
          <w:szCs w:val="26"/>
        </w:rPr>
        <w:t>nhận</w:t>
      </w:r>
      <w:proofErr w:type="spellEnd"/>
      <w:r w:rsidRPr="00296BAF">
        <w:rPr>
          <w:spacing w:val="-1"/>
          <w:sz w:val="26"/>
          <w:szCs w:val="26"/>
        </w:rPr>
        <w:t xml:space="preserve"> </w:t>
      </w:r>
      <w:proofErr w:type="spellStart"/>
      <w:r w:rsidRPr="00296BAF">
        <w:rPr>
          <w:spacing w:val="-1"/>
          <w:sz w:val="26"/>
          <w:szCs w:val="26"/>
        </w:rPr>
        <w:t>được</w:t>
      </w:r>
      <w:proofErr w:type="spellEnd"/>
      <w:r w:rsidRPr="00296BAF">
        <w:rPr>
          <w:spacing w:val="-1"/>
          <w:sz w:val="26"/>
          <w:szCs w:val="26"/>
        </w:rPr>
        <w:t xml:space="preserve"> </w:t>
      </w:r>
      <w:proofErr w:type="spellStart"/>
      <w:r w:rsidRPr="00296BAF">
        <w:rPr>
          <w:spacing w:val="-1"/>
          <w:sz w:val="26"/>
          <w:szCs w:val="26"/>
        </w:rPr>
        <w:t>kết</w:t>
      </w:r>
      <w:proofErr w:type="spellEnd"/>
      <w:r w:rsidRPr="00296BAF">
        <w:rPr>
          <w:spacing w:val="-1"/>
          <w:sz w:val="26"/>
          <w:szCs w:val="26"/>
        </w:rPr>
        <w:t xml:space="preserve"> </w:t>
      </w:r>
      <w:proofErr w:type="spellStart"/>
      <w:r w:rsidRPr="00296BAF">
        <w:rPr>
          <w:spacing w:val="-1"/>
          <w:sz w:val="26"/>
          <w:szCs w:val="26"/>
        </w:rPr>
        <w:t>quả</w:t>
      </w:r>
      <w:proofErr w:type="spellEnd"/>
      <w:r w:rsidRPr="00296BAF">
        <w:rPr>
          <w:spacing w:val="-1"/>
          <w:sz w:val="26"/>
          <w:szCs w:val="26"/>
        </w:rPr>
        <w:t xml:space="preserve"> </w:t>
      </w:r>
      <w:proofErr w:type="spellStart"/>
      <w:r w:rsidRPr="00296BAF">
        <w:rPr>
          <w:spacing w:val="-1"/>
          <w:sz w:val="26"/>
          <w:szCs w:val="26"/>
        </w:rPr>
        <w:t>sau</w:t>
      </w:r>
      <w:proofErr w:type="spellEnd"/>
      <w:r w:rsidRPr="00296BAF">
        <w:rPr>
          <w:spacing w:val="-1"/>
          <w:sz w:val="26"/>
          <w:szCs w:val="26"/>
        </w:rPr>
        <w:t>:</w:t>
      </w:r>
    </w:p>
    <w:p w14:paraId="5327736F" w14:textId="1497A462" w:rsidR="00DB626A" w:rsidRDefault="00296BAF" w:rsidP="001A6998">
      <w:pPr>
        <w:spacing w:line="372" w:lineRule="auto"/>
        <w:ind w:right="-1"/>
        <w:jc w:val="center"/>
        <w:rPr>
          <w:spacing w:val="-1"/>
          <w:sz w:val="26"/>
          <w:szCs w:val="26"/>
        </w:rPr>
      </w:pPr>
      <w:r>
        <w:rPr>
          <w:noProof/>
          <w:spacing w:val="-1"/>
          <w:sz w:val="26"/>
          <w:szCs w:val="26"/>
        </w:rPr>
        <w:lastRenderedPageBreak/>
        <w:drawing>
          <wp:inline distT="0" distB="0" distL="0" distR="0" wp14:anchorId="5D289C72" wp14:editId="25ADB8CF">
            <wp:extent cx="5580380" cy="3911600"/>
            <wp:effectExtent l="0" t="0" r="1270" b="0"/>
            <wp:docPr id="6275722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3911600"/>
                    </a:xfrm>
                    <a:prstGeom prst="rect">
                      <a:avLst/>
                    </a:prstGeom>
                    <a:noFill/>
                    <a:ln>
                      <a:noFill/>
                    </a:ln>
                  </pic:spPr>
                </pic:pic>
              </a:graphicData>
            </a:graphic>
          </wp:inline>
        </w:drawing>
      </w:r>
    </w:p>
    <w:p w14:paraId="42F46660" w14:textId="589B5249" w:rsidR="00296BAF" w:rsidRDefault="00296BAF" w:rsidP="00296BAF">
      <w:pPr>
        <w:pStyle w:val="FigureCaption"/>
        <w:rPr>
          <w:lang w:val="en-US"/>
        </w:rPr>
      </w:pPr>
      <w:bookmarkStart w:id="116" w:name="_Toc182090954"/>
      <w:r w:rsidRPr="00AE2A07">
        <w:t>Hình</w:t>
      </w:r>
      <w:r w:rsidRPr="00523AD0">
        <w:t xml:space="preserve"> </w:t>
      </w:r>
      <w:r w:rsidRPr="00AE2A07">
        <w:t>2.</w:t>
      </w:r>
      <w:r w:rsidRPr="00523AD0">
        <w:t>1</w:t>
      </w:r>
      <w:r>
        <w:rPr>
          <w:lang w:val="en-US"/>
        </w:rPr>
        <w:t xml:space="preserve">9 </w:t>
      </w:r>
      <w:proofErr w:type="spellStart"/>
      <w:r w:rsidRPr="00296BAF">
        <w:rPr>
          <w:lang w:val="en-US"/>
        </w:rPr>
        <w:t>Hình</w:t>
      </w:r>
      <w:proofErr w:type="spellEnd"/>
      <w:r w:rsidRPr="00296BAF">
        <w:rPr>
          <w:lang w:val="en-US"/>
        </w:rPr>
        <w:t xml:space="preserve"> </w:t>
      </w:r>
      <w:proofErr w:type="spellStart"/>
      <w:r w:rsidRPr="00296BAF">
        <w:rPr>
          <w:lang w:val="en-US"/>
        </w:rPr>
        <w:t>ảnh</w:t>
      </w:r>
      <w:proofErr w:type="spellEnd"/>
      <w:r w:rsidRPr="00296BAF">
        <w:rPr>
          <w:lang w:val="en-US"/>
        </w:rPr>
        <w:t xml:space="preserve"> </w:t>
      </w:r>
      <w:proofErr w:type="spellStart"/>
      <w:r w:rsidRPr="00296BAF">
        <w:rPr>
          <w:lang w:val="en-US"/>
        </w:rPr>
        <w:t>gốc</w:t>
      </w:r>
      <w:proofErr w:type="spellEnd"/>
      <w:r w:rsidRPr="00296BAF">
        <w:rPr>
          <w:lang w:val="en-US"/>
        </w:rPr>
        <w:t xml:space="preserve"> (</w:t>
      </w:r>
      <w:proofErr w:type="spellStart"/>
      <w:r w:rsidRPr="00296BAF">
        <w:rPr>
          <w:lang w:val="en-US"/>
        </w:rPr>
        <w:t>trái</w:t>
      </w:r>
      <w:proofErr w:type="spellEnd"/>
      <w:r w:rsidRPr="00296BAF">
        <w:rPr>
          <w:lang w:val="en-US"/>
        </w:rPr>
        <w:t xml:space="preserve">) – </w:t>
      </w:r>
      <w:proofErr w:type="spellStart"/>
      <w:r w:rsidRPr="00296BAF">
        <w:rPr>
          <w:lang w:val="en-US"/>
        </w:rPr>
        <w:t>Hình</w:t>
      </w:r>
      <w:proofErr w:type="spellEnd"/>
      <w:r w:rsidRPr="00296BAF">
        <w:rPr>
          <w:lang w:val="en-US"/>
        </w:rPr>
        <w:t xml:space="preserve"> </w:t>
      </w:r>
      <w:proofErr w:type="spellStart"/>
      <w:r w:rsidRPr="00296BAF">
        <w:rPr>
          <w:lang w:val="en-US"/>
        </w:rPr>
        <w:t>ảnh</w:t>
      </w:r>
      <w:proofErr w:type="spellEnd"/>
      <w:r w:rsidRPr="00296BAF">
        <w:rPr>
          <w:lang w:val="en-US"/>
        </w:rPr>
        <w:t xml:space="preserve"> </w:t>
      </w:r>
      <w:proofErr w:type="spellStart"/>
      <w:r w:rsidRPr="00296BAF">
        <w:rPr>
          <w:lang w:val="en-US"/>
        </w:rPr>
        <w:t>bị</w:t>
      </w:r>
      <w:proofErr w:type="spellEnd"/>
      <w:r w:rsidRPr="00296BAF">
        <w:rPr>
          <w:lang w:val="en-US"/>
        </w:rPr>
        <w:t xml:space="preserve"> </w:t>
      </w:r>
      <w:proofErr w:type="spellStart"/>
      <w:r w:rsidRPr="00296BAF">
        <w:rPr>
          <w:lang w:val="en-US"/>
        </w:rPr>
        <w:t>làm</w:t>
      </w:r>
      <w:proofErr w:type="spellEnd"/>
      <w:r w:rsidRPr="00296BAF">
        <w:rPr>
          <w:lang w:val="en-US"/>
        </w:rPr>
        <w:t xml:space="preserve"> </w:t>
      </w:r>
      <w:proofErr w:type="spellStart"/>
      <w:r w:rsidRPr="00296BAF">
        <w:rPr>
          <w:lang w:val="en-US"/>
        </w:rPr>
        <w:t>mờ</w:t>
      </w:r>
      <w:proofErr w:type="spellEnd"/>
      <w:r w:rsidRPr="00296BAF">
        <w:rPr>
          <w:lang w:val="en-US"/>
        </w:rPr>
        <w:t xml:space="preserve"> </w:t>
      </w:r>
      <w:proofErr w:type="spellStart"/>
      <w:r w:rsidRPr="00296BAF">
        <w:rPr>
          <w:lang w:val="en-US"/>
        </w:rPr>
        <w:t>với</w:t>
      </w:r>
      <w:proofErr w:type="spellEnd"/>
      <w:r w:rsidRPr="00296BAF">
        <w:rPr>
          <w:lang w:val="en-US"/>
        </w:rPr>
        <w:t xml:space="preserve"> </w:t>
      </w:r>
      <w:proofErr w:type="spellStart"/>
      <w:r w:rsidRPr="00296BAF">
        <w:rPr>
          <w:lang w:val="en-US"/>
        </w:rPr>
        <w:t>bộ</w:t>
      </w:r>
      <w:proofErr w:type="spellEnd"/>
      <w:r w:rsidRPr="00296BAF">
        <w:rPr>
          <w:lang w:val="en-US"/>
        </w:rPr>
        <w:t xml:space="preserve"> </w:t>
      </w:r>
      <w:proofErr w:type="spellStart"/>
      <w:r w:rsidRPr="00296BAF">
        <w:rPr>
          <w:lang w:val="en-US"/>
        </w:rPr>
        <w:t>lọc</w:t>
      </w:r>
      <w:proofErr w:type="spellEnd"/>
      <w:r w:rsidRPr="00296BAF">
        <w:rPr>
          <w:lang w:val="en-US"/>
        </w:rPr>
        <w:t xml:space="preserve"> Gaussian (sigma = 1.4 </w:t>
      </w:r>
      <w:proofErr w:type="spellStart"/>
      <w:r w:rsidRPr="00296BAF">
        <w:rPr>
          <w:lang w:val="en-US"/>
        </w:rPr>
        <w:t>và</w:t>
      </w:r>
      <w:proofErr w:type="spellEnd"/>
      <w:r w:rsidRPr="00296BAF">
        <w:rPr>
          <w:lang w:val="en-US"/>
        </w:rPr>
        <w:t xml:space="preserve"> </w:t>
      </w:r>
      <w:proofErr w:type="spellStart"/>
      <w:r w:rsidRPr="00296BAF">
        <w:rPr>
          <w:lang w:val="en-US"/>
        </w:rPr>
        <w:t>kích</w:t>
      </w:r>
      <w:proofErr w:type="spellEnd"/>
      <w:r w:rsidRPr="00296BAF">
        <w:rPr>
          <w:lang w:val="en-US"/>
        </w:rPr>
        <w:t xml:space="preserve"> </w:t>
      </w:r>
      <w:proofErr w:type="spellStart"/>
      <w:r w:rsidRPr="00296BAF">
        <w:rPr>
          <w:lang w:val="en-US"/>
        </w:rPr>
        <w:t>thước</w:t>
      </w:r>
      <w:proofErr w:type="spellEnd"/>
      <w:r w:rsidRPr="00296BAF">
        <w:rPr>
          <w:lang w:val="en-US"/>
        </w:rPr>
        <w:t xml:space="preserve"> kernel </w:t>
      </w:r>
      <w:proofErr w:type="spellStart"/>
      <w:r w:rsidRPr="00296BAF">
        <w:rPr>
          <w:lang w:val="en-US"/>
        </w:rPr>
        <w:t>là</w:t>
      </w:r>
      <w:proofErr w:type="spellEnd"/>
      <w:r w:rsidRPr="00296BAF">
        <w:rPr>
          <w:lang w:val="en-US"/>
        </w:rPr>
        <w:t xml:space="preserve"> 5×5)</w:t>
      </w:r>
      <w:bookmarkEnd w:id="116"/>
    </w:p>
    <w:p w14:paraId="65A8A58F" w14:textId="77777777" w:rsidR="00296BAF" w:rsidRPr="00296BAF" w:rsidRDefault="00296BAF" w:rsidP="00296BAF"/>
    <w:p w14:paraId="1511E1A3" w14:textId="0668C987" w:rsidR="00C8703D" w:rsidRDefault="00C8703D" w:rsidP="00C8703D">
      <w:pPr>
        <w:pStyle w:val="Heading4"/>
        <w:rPr>
          <w:lang w:val="en-US"/>
        </w:rPr>
      </w:pPr>
      <w:bookmarkStart w:id="117" w:name="_Toc182137243"/>
      <w:r w:rsidRPr="00AE2A07">
        <w:rPr>
          <w:lang w:val="en-US"/>
        </w:rPr>
        <w:t>2</w:t>
      </w:r>
      <w:r w:rsidRPr="00AE2A07">
        <w:t>.</w:t>
      </w:r>
      <w:r>
        <w:rPr>
          <w:lang w:val="en-US"/>
        </w:rPr>
        <w:t>2</w:t>
      </w:r>
      <w:r w:rsidRPr="00AE2A07">
        <w:t>.</w:t>
      </w:r>
      <w:r>
        <w:rPr>
          <w:lang w:val="en-US"/>
        </w:rPr>
        <w:t>3</w:t>
      </w:r>
      <w:r w:rsidRPr="00AE2A07">
        <w:t>.</w:t>
      </w:r>
      <w:r>
        <w:rPr>
          <w:lang w:val="en-US"/>
        </w:rPr>
        <w:t>2</w:t>
      </w:r>
      <w:r w:rsidRPr="00AE2A07">
        <w:t xml:space="preserve">. </w:t>
      </w:r>
      <w:proofErr w:type="spellStart"/>
      <w:r>
        <w:rPr>
          <w:lang w:val="en-US"/>
        </w:rPr>
        <w:t>Tính</w:t>
      </w:r>
      <w:proofErr w:type="spellEnd"/>
      <w:r>
        <w:rPr>
          <w:lang w:val="en-US"/>
        </w:rPr>
        <w:t xml:space="preserve"> </w:t>
      </w:r>
      <w:proofErr w:type="spellStart"/>
      <w:r>
        <w:rPr>
          <w:lang w:val="en-US"/>
        </w:rPr>
        <w:t>toán</w:t>
      </w:r>
      <w:proofErr w:type="spellEnd"/>
      <w:r>
        <w:rPr>
          <w:lang w:val="en-US"/>
        </w:rPr>
        <w:t xml:space="preserve"> Gradient </w:t>
      </w:r>
      <w:proofErr w:type="spellStart"/>
      <w:r>
        <w:rPr>
          <w:lang w:val="en-US"/>
        </w:rPr>
        <w:t>đô</w:t>
      </w:r>
      <w:proofErr w:type="spellEnd"/>
      <w:r>
        <w:rPr>
          <w:lang w:val="en-US"/>
        </w:rPr>
        <w:t xml:space="preserve">̣ </w:t>
      </w:r>
      <w:proofErr w:type="spellStart"/>
      <w:r>
        <w:rPr>
          <w:lang w:val="en-US"/>
        </w:rPr>
        <w:t>xám</w:t>
      </w:r>
      <w:proofErr w:type="spellEnd"/>
      <w:r>
        <w:rPr>
          <w:lang w:val="en-US"/>
        </w:rPr>
        <w:t xml:space="preserve"> </w:t>
      </w:r>
      <w:proofErr w:type="spellStart"/>
      <w:r>
        <w:rPr>
          <w:lang w:val="en-US"/>
        </w:rPr>
        <w:t>của</w:t>
      </w:r>
      <w:proofErr w:type="spellEnd"/>
      <w:r>
        <w:rPr>
          <w:lang w:val="en-US"/>
        </w:rPr>
        <w:t xml:space="preserve"> </w:t>
      </w:r>
      <w:proofErr w:type="spellStart"/>
      <w:r>
        <w:rPr>
          <w:lang w:val="en-US"/>
        </w:rPr>
        <w:t>ảnh</w:t>
      </w:r>
      <w:bookmarkEnd w:id="117"/>
      <w:proofErr w:type="spellEnd"/>
    </w:p>
    <w:p w14:paraId="178FD6AE" w14:textId="18A33E5D" w:rsidR="00296BAF" w:rsidRDefault="00296BAF" w:rsidP="00296BAF">
      <w:pPr>
        <w:spacing w:line="372" w:lineRule="auto"/>
        <w:ind w:right="-1"/>
        <w:jc w:val="both"/>
        <w:rPr>
          <w:spacing w:val="-1"/>
          <w:sz w:val="26"/>
          <w:szCs w:val="26"/>
        </w:rPr>
      </w:pPr>
      <w:proofErr w:type="spellStart"/>
      <w:r w:rsidRPr="00296BAF">
        <w:rPr>
          <w:spacing w:val="-1"/>
          <w:sz w:val="26"/>
          <w:szCs w:val="26"/>
        </w:rPr>
        <w:t>Bước</w:t>
      </w:r>
      <w:proofErr w:type="spellEnd"/>
      <w:r w:rsidRPr="00296BAF">
        <w:rPr>
          <w:spacing w:val="-1"/>
          <w:sz w:val="26"/>
          <w:szCs w:val="26"/>
        </w:rPr>
        <w:t xml:space="preserve"> </w:t>
      </w:r>
      <w:proofErr w:type="spellStart"/>
      <w:r w:rsidRPr="00296BAF">
        <w:rPr>
          <w:spacing w:val="-1"/>
          <w:sz w:val="26"/>
          <w:szCs w:val="26"/>
        </w:rPr>
        <w:t>tính</w:t>
      </w:r>
      <w:proofErr w:type="spellEnd"/>
      <w:r w:rsidRPr="00296BAF">
        <w:rPr>
          <w:spacing w:val="-1"/>
          <w:sz w:val="26"/>
          <w:szCs w:val="26"/>
        </w:rPr>
        <w:t xml:space="preserve"> </w:t>
      </w:r>
      <w:proofErr w:type="spellStart"/>
      <w:r w:rsidRPr="00296BAF">
        <w:rPr>
          <w:spacing w:val="-1"/>
          <w:sz w:val="26"/>
          <w:szCs w:val="26"/>
        </w:rPr>
        <w:t>toán</w:t>
      </w:r>
      <w:proofErr w:type="spellEnd"/>
      <w:r w:rsidRPr="00296BAF">
        <w:rPr>
          <w:spacing w:val="-1"/>
          <w:sz w:val="26"/>
          <w:szCs w:val="26"/>
        </w:rPr>
        <w:t xml:space="preserve"> Gradient </w:t>
      </w:r>
      <w:proofErr w:type="spellStart"/>
      <w:r w:rsidRPr="00296BAF">
        <w:rPr>
          <w:spacing w:val="-1"/>
          <w:sz w:val="26"/>
          <w:szCs w:val="26"/>
        </w:rPr>
        <w:t>độ</w:t>
      </w:r>
      <w:proofErr w:type="spellEnd"/>
      <w:r w:rsidRPr="00296BAF">
        <w:rPr>
          <w:spacing w:val="-1"/>
          <w:sz w:val="26"/>
          <w:szCs w:val="26"/>
        </w:rPr>
        <w:t xml:space="preserve"> </w:t>
      </w:r>
      <w:proofErr w:type="spellStart"/>
      <w:r w:rsidRPr="00296BAF">
        <w:rPr>
          <w:spacing w:val="-1"/>
          <w:sz w:val="26"/>
          <w:szCs w:val="26"/>
        </w:rPr>
        <w:t>xám</w:t>
      </w:r>
      <w:proofErr w:type="spellEnd"/>
      <w:r w:rsidRPr="00296BAF">
        <w:rPr>
          <w:spacing w:val="-1"/>
          <w:sz w:val="26"/>
          <w:szCs w:val="26"/>
        </w:rPr>
        <w:t xml:space="preserve"> </w:t>
      </w:r>
      <w:proofErr w:type="spellStart"/>
      <w:r w:rsidRPr="00296BAF">
        <w:rPr>
          <w:spacing w:val="-1"/>
          <w:sz w:val="26"/>
          <w:szCs w:val="26"/>
        </w:rPr>
        <w:t>phát</w:t>
      </w:r>
      <w:proofErr w:type="spellEnd"/>
      <w:r w:rsidRPr="00296BAF">
        <w:rPr>
          <w:spacing w:val="-1"/>
          <w:sz w:val="26"/>
          <w:szCs w:val="26"/>
        </w:rPr>
        <w:t xml:space="preserve"> </w:t>
      </w:r>
      <w:proofErr w:type="spellStart"/>
      <w:r w:rsidRPr="00296BAF">
        <w:rPr>
          <w:spacing w:val="-1"/>
          <w:sz w:val="26"/>
          <w:szCs w:val="26"/>
        </w:rPr>
        <w:t>hiện</w:t>
      </w:r>
      <w:proofErr w:type="spellEnd"/>
      <w:r w:rsidRPr="00296BAF">
        <w:rPr>
          <w:spacing w:val="-1"/>
          <w:sz w:val="26"/>
          <w:szCs w:val="26"/>
        </w:rPr>
        <w:t xml:space="preserve"> </w:t>
      </w:r>
      <w:proofErr w:type="spellStart"/>
      <w:r w:rsidRPr="00296BAF">
        <w:rPr>
          <w:spacing w:val="-1"/>
          <w:sz w:val="26"/>
          <w:szCs w:val="26"/>
        </w:rPr>
        <w:t>các</w:t>
      </w:r>
      <w:proofErr w:type="spellEnd"/>
      <w:r w:rsidRPr="00296BAF">
        <w:rPr>
          <w:spacing w:val="-1"/>
          <w:sz w:val="26"/>
          <w:szCs w:val="26"/>
        </w:rPr>
        <w:t xml:space="preserve"> </w:t>
      </w:r>
      <w:proofErr w:type="spellStart"/>
      <w:r w:rsidRPr="00296BAF">
        <w:rPr>
          <w:spacing w:val="-1"/>
          <w:sz w:val="26"/>
          <w:szCs w:val="26"/>
        </w:rPr>
        <w:t>cạnh</w:t>
      </w:r>
      <w:proofErr w:type="spellEnd"/>
      <w:r w:rsidRPr="00296BAF">
        <w:rPr>
          <w:spacing w:val="-1"/>
          <w:sz w:val="26"/>
          <w:szCs w:val="26"/>
        </w:rPr>
        <w:t xml:space="preserve"> </w:t>
      </w:r>
      <w:proofErr w:type="spellStart"/>
      <w:r w:rsidRPr="00296BAF">
        <w:rPr>
          <w:spacing w:val="-1"/>
          <w:sz w:val="26"/>
          <w:szCs w:val="26"/>
        </w:rPr>
        <w:t>thông</w:t>
      </w:r>
      <w:proofErr w:type="spellEnd"/>
      <w:r w:rsidRPr="00296BAF">
        <w:rPr>
          <w:spacing w:val="-1"/>
          <w:sz w:val="26"/>
          <w:szCs w:val="26"/>
        </w:rPr>
        <w:t xml:space="preserve"> qua </w:t>
      </w:r>
      <w:proofErr w:type="spellStart"/>
      <w:r w:rsidRPr="00296BAF">
        <w:rPr>
          <w:spacing w:val="-1"/>
          <w:sz w:val="26"/>
          <w:szCs w:val="26"/>
        </w:rPr>
        <w:t>cường</w:t>
      </w:r>
      <w:proofErr w:type="spellEnd"/>
      <w:r w:rsidRPr="00296BAF">
        <w:rPr>
          <w:spacing w:val="-1"/>
          <w:sz w:val="26"/>
          <w:szCs w:val="26"/>
        </w:rPr>
        <w:t xml:space="preserve"> </w:t>
      </w:r>
      <w:proofErr w:type="spellStart"/>
      <w:r w:rsidRPr="00296BAF">
        <w:rPr>
          <w:spacing w:val="-1"/>
          <w:sz w:val="26"/>
          <w:szCs w:val="26"/>
        </w:rPr>
        <w:t>độ</w:t>
      </w:r>
      <w:proofErr w:type="spellEnd"/>
      <w:r w:rsidRPr="00296BAF">
        <w:rPr>
          <w:spacing w:val="-1"/>
          <w:sz w:val="26"/>
          <w:szCs w:val="26"/>
        </w:rPr>
        <w:t xml:space="preserve"> </w:t>
      </w:r>
      <w:proofErr w:type="spellStart"/>
      <w:r w:rsidRPr="00296BAF">
        <w:rPr>
          <w:spacing w:val="-1"/>
          <w:sz w:val="26"/>
          <w:szCs w:val="26"/>
        </w:rPr>
        <w:t>và</w:t>
      </w:r>
      <w:proofErr w:type="spellEnd"/>
      <w:r w:rsidRPr="00296BAF">
        <w:rPr>
          <w:spacing w:val="-1"/>
          <w:sz w:val="26"/>
          <w:szCs w:val="26"/>
        </w:rPr>
        <w:t xml:space="preserve"> </w:t>
      </w:r>
      <w:proofErr w:type="spellStart"/>
      <w:r w:rsidRPr="00296BAF">
        <w:rPr>
          <w:spacing w:val="-1"/>
          <w:sz w:val="26"/>
          <w:szCs w:val="26"/>
        </w:rPr>
        <w:t>hướng</w:t>
      </w:r>
      <w:proofErr w:type="spellEnd"/>
      <w:r w:rsidRPr="00296BAF">
        <w:rPr>
          <w:spacing w:val="-1"/>
          <w:sz w:val="26"/>
          <w:szCs w:val="26"/>
        </w:rPr>
        <w:t xml:space="preserve"> </w:t>
      </w:r>
      <w:proofErr w:type="spellStart"/>
      <w:r w:rsidRPr="00296BAF">
        <w:rPr>
          <w:spacing w:val="-1"/>
          <w:sz w:val="26"/>
          <w:szCs w:val="26"/>
        </w:rPr>
        <w:t>của</w:t>
      </w:r>
      <w:proofErr w:type="spellEnd"/>
      <w:r w:rsidRPr="00296BAF">
        <w:rPr>
          <w:spacing w:val="-1"/>
          <w:sz w:val="26"/>
          <w:szCs w:val="26"/>
        </w:rPr>
        <w:t xml:space="preserve"> gradient </w:t>
      </w:r>
      <w:proofErr w:type="spellStart"/>
      <w:r w:rsidRPr="00296BAF">
        <w:rPr>
          <w:spacing w:val="-1"/>
          <w:sz w:val="26"/>
          <w:szCs w:val="26"/>
        </w:rPr>
        <w:t>độ</w:t>
      </w:r>
      <w:proofErr w:type="spellEnd"/>
      <w:r w:rsidRPr="00296BAF">
        <w:rPr>
          <w:spacing w:val="-1"/>
          <w:sz w:val="26"/>
          <w:szCs w:val="26"/>
        </w:rPr>
        <w:t xml:space="preserve"> </w:t>
      </w:r>
      <w:proofErr w:type="spellStart"/>
      <w:r w:rsidRPr="00296BAF">
        <w:rPr>
          <w:spacing w:val="-1"/>
          <w:sz w:val="26"/>
          <w:szCs w:val="26"/>
        </w:rPr>
        <w:t>xám</w:t>
      </w:r>
      <w:proofErr w:type="spellEnd"/>
      <w:r w:rsidRPr="00296BAF">
        <w:rPr>
          <w:spacing w:val="-1"/>
          <w:sz w:val="26"/>
          <w:szCs w:val="26"/>
        </w:rPr>
        <w:t>.</w:t>
      </w:r>
      <w:r>
        <w:rPr>
          <w:spacing w:val="-1"/>
          <w:sz w:val="26"/>
          <w:szCs w:val="26"/>
        </w:rPr>
        <w:t xml:space="preserve"> </w:t>
      </w:r>
      <w:r w:rsidRPr="00296BAF">
        <w:rPr>
          <w:spacing w:val="-1"/>
          <w:sz w:val="26"/>
          <w:szCs w:val="26"/>
        </w:rPr>
        <w:t xml:space="preserve">Các </w:t>
      </w:r>
      <w:proofErr w:type="spellStart"/>
      <w:r w:rsidRPr="00296BAF">
        <w:rPr>
          <w:spacing w:val="-1"/>
          <w:sz w:val="26"/>
          <w:szCs w:val="26"/>
        </w:rPr>
        <w:t>cạnh</w:t>
      </w:r>
      <w:proofErr w:type="spellEnd"/>
      <w:r w:rsidRPr="00296BAF">
        <w:rPr>
          <w:spacing w:val="-1"/>
          <w:sz w:val="26"/>
          <w:szCs w:val="26"/>
        </w:rPr>
        <w:t xml:space="preserve"> </w:t>
      </w:r>
      <w:proofErr w:type="spellStart"/>
      <w:r w:rsidRPr="00296BAF">
        <w:rPr>
          <w:spacing w:val="-1"/>
          <w:sz w:val="26"/>
          <w:szCs w:val="26"/>
        </w:rPr>
        <w:t>tương</w:t>
      </w:r>
      <w:proofErr w:type="spellEnd"/>
      <w:r w:rsidRPr="00296BAF">
        <w:rPr>
          <w:spacing w:val="-1"/>
          <w:sz w:val="26"/>
          <w:szCs w:val="26"/>
        </w:rPr>
        <w:t xml:space="preserve"> </w:t>
      </w:r>
      <w:proofErr w:type="spellStart"/>
      <w:r w:rsidRPr="00296BAF">
        <w:rPr>
          <w:spacing w:val="-1"/>
          <w:sz w:val="26"/>
          <w:szCs w:val="26"/>
        </w:rPr>
        <w:t>ứng</w:t>
      </w:r>
      <w:proofErr w:type="spellEnd"/>
      <w:r w:rsidRPr="00296BAF">
        <w:rPr>
          <w:spacing w:val="-1"/>
          <w:sz w:val="26"/>
          <w:szCs w:val="26"/>
        </w:rPr>
        <w:t xml:space="preserve"> </w:t>
      </w:r>
      <w:proofErr w:type="spellStart"/>
      <w:r w:rsidRPr="00296BAF">
        <w:rPr>
          <w:spacing w:val="-1"/>
          <w:sz w:val="26"/>
          <w:szCs w:val="26"/>
        </w:rPr>
        <w:t>với</w:t>
      </w:r>
      <w:proofErr w:type="spellEnd"/>
      <w:r w:rsidRPr="00296BAF">
        <w:rPr>
          <w:spacing w:val="-1"/>
          <w:sz w:val="26"/>
          <w:szCs w:val="26"/>
        </w:rPr>
        <w:t xml:space="preserve"> </w:t>
      </w:r>
      <w:proofErr w:type="spellStart"/>
      <w:r w:rsidRPr="00296BAF">
        <w:rPr>
          <w:spacing w:val="-1"/>
          <w:sz w:val="26"/>
          <w:szCs w:val="26"/>
        </w:rPr>
        <w:t>sự</w:t>
      </w:r>
      <w:proofErr w:type="spellEnd"/>
      <w:r w:rsidRPr="00296BAF">
        <w:rPr>
          <w:spacing w:val="-1"/>
          <w:sz w:val="26"/>
          <w:szCs w:val="26"/>
        </w:rPr>
        <w:t xml:space="preserve"> </w:t>
      </w:r>
      <w:proofErr w:type="spellStart"/>
      <w:r w:rsidRPr="00296BAF">
        <w:rPr>
          <w:spacing w:val="-1"/>
          <w:sz w:val="26"/>
          <w:szCs w:val="26"/>
        </w:rPr>
        <w:t>thay</w:t>
      </w:r>
      <w:proofErr w:type="spellEnd"/>
      <w:r w:rsidRPr="00296BAF">
        <w:rPr>
          <w:spacing w:val="-1"/>
          <w:sz w:val="26"/>
          <w:szCs w:val="26"/>
        </w:rPr>
        <w:t xml:space="preserve"> </w:t>
      </w:r>
      <w:proofErr w:type="spellStart"/>
      <w:r w:rsidRPr="00296BAF">
        <w:rPr>
          <w:spacing w:val="-1"/>
          <w:sz w:val="26"/>
          <w:szCs w:val="26"/>
        </w:rPr>
        <w:t>đổi</w:t>
      </w:r>
      <w:proofErr w:type="spellEnd"/>
      <w:r w:rsidRPr="00296BAF">
        <w:rPr>
          <w:spacing w:val="-1"/>
          <w:sz w:val="26"/>
          <w:szCs w:val="26"/>
        </w:rPr>
        <w:t xml:space="preserve"> </w:t>
      </w:r>
      <w:proofErr w:type="spellStart"/>
      <w:r w:rsidRPr="00296BAF">
        <w:rPr>
          <w:spacing w:val="-1"/>
          <w:sz w:val="26"/>
          <w:szCs w:val="26"/>
        </w:rPr>
        <w:t>cường</w:t>
      </w:r>
      <w:proofErr w:type="spellEnd"/>
      <w:r w:rsidRPr="00296BAF">
        <w:rPr>
          <w:spacing w:val="-1"/>
          <w:sz w:val="26"/>
          <w:szCs w:val="26"/>
        </w:rPr>
        <w:t xml:space="preserve"> </w:t>
      </w:r>
      <w:proofErr w:type="spellStart"/>
      <w:r w:rsidRPr="00296BAF">
        <w:rPr>
          <w:spacing w:val="-1"/>
          <w:sz w:val="26"/>
          <w:szCs w:val="26"/>
        </w:rPr>
        <w:t>độ</w:t>
      </w:r>
      <w:proofErr w:type="spellEnd"/>
      <w:r w:rsidRPr="00296BAF">
        <w:rPr>
          <w:spacing w:val="-1"/>
          <w:sz w:val="26"/>
          <w:szCs w:val="26"/>
        </w:rPr>
        <w:t xml:space="preserve"> </w:t>
      </w:r>
      <w:proofErr w:type="spellStart"/>
      <w:r w:rsidRPr="00296BAF">
        <w:rPr>
          <w:spacing w:val="-1"/>
          <w:sz w:val="26"/>
          <w:szCs w:val="26"/>
        </w:rPr>
        <w:t>sáng</w:t>
      </w:r>
      <w:proofErr w:type="spellEnd"/>
      <w:r w:rsidRPr="00296BAF">
        <w:rPr>
          <w:spacing w:val="-1"/>
          <w:sz w:val="26"/>
          <w:szCs w:val="26"/>
        </w:rPr>
        <w:t xml:space="preserve"> </w:t>
      </w:r>
      <w:proofErr w:type="spellStart"/>
      <w:r w:rsidRPr="00296BAF">
        <w:rPr>
          <w:spacing w:val="-1"/>
          <w:sz w:val="26"/>
          <w:szCs w:val="26"/>
        </w:rPr>
        <w:t>của</w:t>
      </w:r>
      <w:proofErr w:type="spellEnd"/>
      <w:r w:rsidRPr="00296BAF">
        <w:rPr>
          <w:spacing w:val="-1"/>
          <w:sz w:val="26"/>
          <w:szCs w:val="26"/>
        </w:rPr>
        <w:t xml:space="preserve"> pixel. </w:t>
      </w:r>
      <w:proofErr w:type="spellStart"/>
      <w:r w:rsidRPr="00296BAF">
        <w:rPr>
          <w:spacing w:val="-1"/>
          <w:sz w:val="26"/>
          <w:szCs w:val="26"/>
        </w:rPr>
        <w:t>Để</w:t>
      </w:r>
      <w:proofErr w:type="spellEnd"/>
      <w:r w:rsidRPr="00296BAF">
        <w:rPr>
          <w:spacing w:val="-1"/>
          <w:sz w:val="26"/>
          <w:szCs w:val="26"/>
        </w:rPr>
        <w:t xml:space="preserve"> </w:t>
      </w:r>
      <w:proofErr w:type="spellStart"/>
      <w:r w:rsidRPr="00296BAF">
        <w:rPr>
          <w:spacing w:val="-1"/>
          <w:sz w:val="26"/>
          <w:szCs w:val="26"/>
        </w:rPr>
        <w:t>phát</w:t>
      </w:r>
      <w:proofErr w:type="spellEnd"/>
      <w:r w:rsidRPr="00296BAF">
        <w:rPr>
          <w:spacing w:val="-1"/>
          <w:sz w:val="26"/>
          <w:szCs w:val="26"/>
        </w:rPr>
        <w:t xml:space="preserve"> </w:t>
      </w:r>
      <w:proofErr w:type="spellStart"/>
      <w:r w:rsidRPr="00296BAF">
        <w:rPr>
          <w:spacing w:val="-1"/>
          <w:sz w:val="26"/>
          <w:szCs w:val="26"/>
        </w:rPr>
        <w:t>hiện</w:t>
      </w:r>
      <w:proofErr w:type="spellEnd"/>
      <w:r w:rsidRPr="00296BAF">
        <w:rPr>
          <w:spacing w:val="-1"/>
          <w:sz w:val="26"/>
          <w:szCs w:val="26"/>
        </w:rPr>
        <w:t xml:space="preserve"> </w:t>
      </w:r>
      <w:proofErr w:type="spellStart"/>
      <w:r w:rsidRPr="00296BAF">
        <w:rPr>
          <w:spacing w:val="-1"/>
          <w:sz w:val="26"/>
          <w:szCs w:val="26"/>
        </w:rPr>
        <w:t>nó</w:t>
      </w:r>
      <w:proofErr w:type="spellEnd"/>
      <w:r w:rsidRPr="00296BAF">
        <w:rPr>
          <w:spacing w:val="-1"/>
          <w:sz w:val="26"/>
          <w:szCs w:val="26"/>
        </w:rPr>
        <w:t xml:space="preserve">, </w:t>
      </w:r>
      <w:proofErr w:type="spellStart"/>
      <w:r w:rsidRPr="00296BAF">
        <w:rPr>
          <w:spacing w:val="-1"/>
          <w:sz w:val="26"/>
          <w:szCs w:val="26"/>
        </w:rPr>
        <w:t>cách</w:t>
      </w:r>
      <w:proofErr w:type="spellEnd"/>
      <w:r w:rsidRPr="00296BAF">
        <w:rPr>
          <w:spacing w:val="-1"/>
          <w:sz w:val="26"/>
          <w:szCs w:val="26"/>
        </w:rPr>
        <w:t xml:space="preserve"> </w:t>
      </w:r>
      <w:proofErr w:type="spellStart"/>
      <w:r w:rsidRPr="00296BAF">
        <w:rPr>
          <w:spacing w:val="-1"/>
          <w:sz w:val="26"/>
          <w:szCs w:val="26"/>
        </w:rPr>
        <w:t>dễ</w:t>
      </w:r>
      <w:proofErr w:type="spellEnd"/>
      <w:r w:rsidRPr="00296BAF">
        <w:rPr>
          <w:spacing w:val="-1"/>
          <w:sz w:val="26"/>
          <w:szCs w:val="26"/>
        </w:rPr>
        <w:t xml:space="preserve"> </w:t>
      </w:r>
      <w:proofErr w:type="spellStart"/>
      <w:r w:rsidRPr="00296BAF">
        <w:rPr>
          <w:spacing w:val="-1"/>
          <w:sz w:val="26"/>
          <w:szCs w:val="26"/>
        </w:rPr>
        <w:t>nhất</w:t>
      </w:r>
      <w:proofErr w:type="spellEnd"/>
      <w:r w:rsidRPr="00296BAF">
        <w:rPr>
          <w:spacing w:val="-1"/>
          <w:sz w:val="26"/>
          <w:szCs w:val="26"/>
        </w:rPr>
        <w:t xml:space="preserve"> </w:t>
      </w:r>
      <w:proofErr w:type="spellStart"/>
      <w:r w:rsidRPr="00296BAF">
        <w:rPr>
          <w:spacing w:val="-1"/>
          <w:sz w:val="26"/>
          <w:szCs w:val="26"/>
        </w:rPr>
        <w:t>là</w:t>
      </w:r>
      <w:proofErr w:type="spellEnd"/>
      <w:r w:rsidRPr="00296BAF">
        <w:rPr>
          <w:spacing w:val="-1"/>
          <w:sz w:val="26"/>
          <w:szCs w:val="26"/>
        </w:rPr>
        <w:t xml:space="preserve"> </w:t>
      </w:r>
      <w:proofErr w:type="spellStart"/>
      <w:r w:rsidRPr="00296BAF">
        <w:rPr>
          <w:spacing w:val="-1"/>
          <w:sz w:val="26"/>
          <w:szCs w:val="26"/>
        </w:rPr>
        <w:t>áp</w:t>
      </w:r>
      <w:proofErr w:type="spellEnd"/>
      <w:r w:rsidRPr="00296BAF">
        <w:rPr>
          <w:spacing w:val="-1"/>
          <w:sz w:val="26"/>
          <w:szCs w:val="26"/>
        </w:rPr>
        <w:t xml:space="preserve"> </w:t>
      </w:r>
      <w:proofErr w:type="spellStart"/>
      <w:r w:rsidRPr="00296BAF">
        <w:rPr>
          <w:spacing w:val="-1"/>
          <w:sz w:val="26"/>
          <w:szCs w:val="26"/>
        </w:rPr>
        <w:t>dụng</w:t>
      </w:r>
      <w:proofErr w:type="spellEnd"/>
      <w:r w:rsidRPr="00296BAF">
        <w:rPr>
          <w:spacing w:val="-1"/>
          <w:sz w:val="26"/>
          <w:szCs w:val="26"/>
        </w:rPr>
        <w:t xml:space="preserve"> </w:t>
      </w:r>
      <w:proofErr w:type="spellStart"/>
      <w:r w:rsidRPr="00296BAF">
        <w:rPr>
          <w:spacing w:val="-1"/>
          <w:sz w:val="26"/>
          <w:szCs w:val="26"/>
        </w:rPr>
        <w:t>các</w:t>
      </w:r>
      <w:proofErr w:type="spellEnd"/>
      <w:r w:rsidRPr="00296BAF">
        <w:rPr>
          <w:spacing w:val="-1"/>
          <w:sz w:val="26"/>
          <w:szCs w:val="26"/>
        </w:rPr>
        <w:t xml:space="preserve"> Filter </w:t>
      </w:r>
      <w:proofErr w:type="spellStart"/>
      <w:r w:rsidRPr="00296BAF">
        <w:rPr>
          <w:spacing w:val="-1"/>
          <w:sz w:val="26"/>
          <w:szCs w:val="26"/>
        </w:rPr>
        <w:t>làm</w:t>
      </w:r>
      <w:proofErr w:type="spellEnd"/>
      <w:r w:rsidRPr="00296BAF">
        <w:rPr>
          <w:spacing w:val="-1"/>
          <w:sz w:val="26"/>
          <w:szCs w:val="26"/>
        </w:rPr>
        <w:t xml:space="preserve"> </w:t>
      </w:r>
      <w:proofErr w:type="spellStart"/>
      <w:r w:rsidRPr="00296BAF">
        <w:rPr>
          <w:spacing w:val="-1"/>
          <w:sz w:val="26"/>
          <w:szCs w:val="26"/>
        </w:rPr>
        <w:t>nổi</w:t>
      </w:r>
      <w:proofErr w:type="spellEnd"/>
      <w:r w:rsidRPr="00296BAF">
        <w:rPr>
          <w:spacing w:val="-1"/>
          <w:sz w:val="26"/>
          <w:szCs w:val="26"/>
        </w:rPr>
        <w:t xml:space="preserve"> </w:t>
      </w:r>
      <w:proofErr w:type="spellStart"/>
      <w:r w:rsidRPr="00296BAF">
        <w:rPr>
          <w:spacing w:val="-1"/>
          <w:sz w:val="26"/>
          <w:szCs w:val="26"/>
        </w:rPr>
        <w:t>bật</w:t>
      </w:r>
      <w:proofErr w:type="spellEnd"/>
      <w:r w:rsidRPr="00296BAF">
        <w:rPr>
          <w:spacing w:val="-1"/>
          <w:sz w:val="26"/>
          <w:szCs w:val="26"/>
        </w:rPr>
        <w:t xml:space="preserve"> </w:t>
      </w:r>
      <w:proofErr w:type="spellStart"/>
      <w:r w:rsidRPr="00296BAF">
        <w:rPr>
          <w:spacing w:val="-1"/>
          <w:sz w:val="26"/>
          <w:szCs w:val="26"/>
        </w:rPr>
        <w:t>sự</w:t>
      </w:r>
      <w:proofErr w:type="spellEnd"/>
      <w:r w:rsidRPr="00296BAF">
        <w:rPr>
          <w:spacing w:val="-1"/>
          <w:sz w:val="26"/>
          <w:szCs w:val="26"/>
        </w:rPr>
        <w:t xml:space="preserve"> </w:t>
      </w:r>
      <w:proofErr w:type="spellStart"/>
      <w:r w:rsidRPr="00296BAF">
        <w:rPr>
          <w:spacing w:val="-1"/>
          <w:sz w:val="26"/>
          <w:szCs w:val="26"/>
        </w:rPr>
        <w:t>thay</w:t>
      </w:r>
      <w:proofErr w:type="spellEnd"/>
      <w:r w:rsidRPr="00296BAF">
        <w:rPr>
          <w:spacing w:val="-1"/>
          <w:sz w:val="26"/>
          <w:szCs w:val="26"/>
        </w:rPr>
        <w:t xml:space="preserve"> </w:t>
      </w:r>
      <w:proofErr w:type="spellStart"/>
      <w:r w:rsidRPr="00296BAF">
        <w:rPr>
          <w:spacing w:val="-1"/>
          <w:sz w:val="26"/>
          <w:szCs w:val="26"/>
        </w:rPr>
        <w:t>đổi</w:t>
      </w:r>
      <w:proofErr w:type="spellEnd"/>
      <w:r w:rsidRPr="00296BAF">
        <w:rPr>
          <w:spacing w:val="-1"/>
          <w:sz w:val="26"/>
          <w:szCs w:val="26"/>
        </w:rPr>
        <w:t xml:space="preserve"> </w:t>
      </w:r>
      <w:proofErr w:type="spellStart"/>
      <w:r w:rsidRPr="00296BAF">
        <w:rPr>
          <w:spacing w:val="-1"/>
          <w:sz w:val="26"/>
          <w:szCs w:val="26"/>
        </w:rPr>
        <w:t>cường</w:t>
      </w:r>
      <w:proofErr w:type="spellEnd"/>
      <w:r w:rsidRPr="00296BAF">
        <w:rPr>
          <w:spacing w:val="-1"/>
          <w:sz w:val="26"/>
          <w:szCs w:val="26"/>
        </w:rPr>
        <w:t xml:space="preserve"> </w:t>
      </w:r>
      <w:proofErr w:type="spellStart"/>
      <w:r w:rsidRPr="00296BAF">
        <w:rPr>
          <w:spacing w:val="-1"/>
          <w:sz w:val="26"/>
          <w:szCs w:val="26"/>
        </w:rPr>
        <w:t>độ</w:t>
      </w:r>
      <w:proofErr w:type="spellEnd"/>
      <w:r w:rsidRPr="00296BAF">
        <w:rPr>
          <w:spacing w:val="-1"/>
          <w:sz w:val="26"/>
          <w:szCs w:val="26"/>
        </w:rPr>
        <w:t xml:space="preserve"> </w:t>
      </w:r>
      <w:proofErr w:type="spellStart"/>
      <w:r w:rsidRPr="00296BAF">
        <w:rPr>
          <w:spacing w:val="-1"/>
          <w:sz w:val="26"/>
          <w:szCs w:val="26"/>
        </w:rPr>
        <w:t>này</w:t>
      </w:r>
      <w:proofErr w:type="spellEnd"/>
      <w:r w:rsidRPr="00296BAF">
        <w:rPr>
          <w:spacing w:val="-1"/>
          <w:sz w:val="26"/>
          <w:szCs w:val="26"/>
        </w:rPr>
        <w:t xml:space="preserve"> </w:t>
      </w:r>
      <w:proofErr w:type="spellStart"/>
      <w:r w:rsidRPr="00296BAF">
        <w:rPr>
          <w:spacing w:val="-1"/>
          <w:sz w:val="26"/>
          <w:szCs w:val="26"/>
        </w:rPr>
        <w:t>theo</w:t>
      </w:r>
      <w:proofErr w:type="spellEnd"/>
      <w:r w:rsidRPr="00296BAF">
        <w:rPr>
          <w:spacing w:val="-1"/>
          <w:sz w:val="26"/>
          <w:szCs w:val="26"/>
        </w:rPr>
        <w:t xml:space="preserve"> </w:t>
      </w:r>
      <w:proofErr w:type="spellStart"/>
      <w:r w:rsidRPr="00296BAF">
        <w:rPr>
          <w:spacing w:val="-1"/>
          <w:sz w:val="26"/>
          <w:szCs w:val="26"/>
        </w:rPr>
        <w:t>cả</w:t>
      </w:r>
      <w:proofErr w:type="spellEnd"/>
      <w:r w:rsidRPr="00296BAF">
        <w:rPr>
          <w:spacing w:val="-1"/>
          <w:sz w:val="26"/>
          <w:szCs w:val="26"/>
        </w:rPr>
        <w:t xml:space="preserve"> </w:t>
      </w:r>
      <w:proofErr w:type="spellStart"/>
      <w:r w:rsidRPr="00296BAF">
        <w:rPr>
          <w:spacing w:val="-1"/>
          <w:sz w:val="26"/>
          <w:szCs w:val="26"/>
        </w:rPr>
        <w:t>hai</w:t>
      </w:r>
      <w:proofErr w:type="spellEnd"/>
      <w:r w:rsidRPr="00296BAF">
        <w:rPr>
          <w:spacing w:val="-1"/>
          <w:sz w:val="26"/>
          <w:szCs w:val="26"/>
        </w:rPr>
        <w:t xml:space="preserve"> </w:t>
      </w:r>
      <w:proofErr w:type="spellStart"/>
      <w:r w:rsidRPr="00296BAF">
        <w:rPr>
          <w:spacing w:val="-1"/>
          <w:sz w:val="26"/>
          <w:szCs w:val="26"/>
        </w:rPr>
        <w:t>hướng</w:t>
      </w:r>
      <w:proofErr w:type="spellEnd"/>
      <w:r w:rsidRPr="00296BAF">
        <w:rPr>
          <w:spacing w:val="-1"/>
          <w:sz w:val="26"/>
          <w:szCs w:val="26"/>
        </w:rPr>
        <w:t xml:space="preserve">: </w:t>
      </w:r>
      <w:proofErr w:type="spellStart"/>
      <w:r w:rsidRPr="00296BAF">
        <w:rPr>
          <w:spacing w:val="-1"/>
          <w:sz w:val="26"/>
          <w:szCs w:val="26"/>
        </w:rPr>
        <w:t>ngang</w:t>
      </w:r>
      <w:proofErr w:type="spellEnd"/>
      <w:r w:rsidRPr="00296BAF">
        <w:rPr>
          <w:spacing w:val="-1"/>
          <w:sz w:val="26"/>
          <w:szCs w:val="26"/>
        </w:rPr>
        <w:t xml:space="preserve"> (x) </w:t>
      </w:r>
      <w:proofErr w:type="spellStart"/>
      <w:r w:rsidRPr="00296BAF">
        <w:rPr>
          <w:spacing w:val="-1"/>
          <w:sz w:val="26"/>
          <w:szCs w:val="26"/>
        </w:rPr>
        <w:t>và</w:t>
      </w:r>
      <w:proofErr w:type="spellEnd"/>
      <w:r w:rsidRPr="00296BAF">
        <w:rPr>
          <w:spacing w:val="-1"/>
          <w:sz w:val="26"/>
          <w:szCs w:val="26"/>
        </w:rPr>
        <w:t xml:space="preserve"> </w:t>
      </w:r>
      <w:proofErr w:type="spellStart"/>
      <w:r w:rsidRPr="00296BAF">
        <w:rPr>
          <w:spacing w:val="-1"/>
          <w:sz w:val="26"/>
          <w:szCs w:val="26"/>
        </w:rPr>
        <w:t>dọc</w:t>
      </w:r>
      <w:proofErr w:type="spellEnd"/>
      <w:r w:rsidRPr="00296BAF">
        <w:rPr>
          <w:spacing w:val="-1"/>
          <w:sz w:val="26"/>
          <w:szCs w:val="26"/>
        </w:rPr>
        <w:t xml:space="preserve"> (y)</w:t>
      </w:r>
      <w:r>
        <w:rPr>
          <w:spacing w:val="-1"/>
          <w:sz w:val="26"/>
          <w:szCs w:val="26"/>
        </w:rPr>
        <w:t xml:space="preserve">. </w:t>
      </w:r>
      <w:r w:rsidRPr="00296BAF">
        <w:rPr>
          <w:spacing w:val="-1"/>
          <w:sz w:val="26"/>
          <w:szCs w:val="26"/>
        </w:rPr>
        <w:t xml:space="preserve">Sau Khi </w:t>
      </w:r>
      <w:proofErr w:type="spellStart"/>
      <w:r w:rsidRPr="00296BAF">
        <w:rPr>
          <w:spacing w:val="-1"/>
          <w:sz w:val="26"/>
          <w:szCs w:val="26"/>
        </w:rPr>
        <w:t>hình</w:t>
      </w:r>
      <w:proofErr w:type="spellEnd"/>
      <w:r w:rsidRPr="00296BAF">
        <w:rPr>
          <w:spacing w:val="-1"/>
          <w:sz w:val="26"/>
          <w:szCs w:val="26"/>
        </w:rPr>
        <w:t xml:space="preserve"> </w:t>
      </w:r>
      <w:proofErr w:type="spellStart"/>
      <w:r w:rsidRPr="00296BAF">
        <w:rPr>
          <w:spacing w:val="-1"/>
          <w:sz w:val="26"/>
          <w:szCs w:val="26"/>
        </w:rPr>
        <w:t>ảnh</w:t>
      </w:r>
      <w:proofErr w:type="spellEnd"/>
      <w:r w:rsidRPr="00296BAF">
        <w:rPr>
          <w:spacing w:val="-1"/>
          <w:sz w:val="26"/>
          <w:szCs w:val="26"/>
        </w:rPr>
        <w:t xml:space="preserve"> </w:t>
      </w:r>
      <w:proofErr w:type="spellStart"/>
      <w:r w:rsidRPr="00296BAF">
        <w:rPr>
          <w:spacing w:val="-1"/>
          <w:sz w:val="26"/>
          <w:szCs w:val="26"/>
        </w:rPr>
        <w:t>được</w:t>
      </w:r>
      <w:proofErr w:type="spellEnd"/>
      <w:r w:rsidRPr="00296BAF">
        <w:rPr>
          <w:spacing w:val="-1"/>
          <w:sz w:val="26"/>
          <w:szCs w:val="26"/>
        </w:rPr>
        <w:t xml:space="preserve"> </w:t>
      </w:r>
      <w:proofErr w:type="spellStart"/>
      <w:r w:rsidRPr="00296BAF">
        <w:rPr>
          <w:spacing w:val="-1"/>
          <w:sz w:val="26"/>
          <w:szCs w:val="26"/>
        </w:rPr>
        <w:t>làm</w:t>
      </w:r>
      <w:proofErr w:type="spellEnd"/>
      <w:r w:rsidRPr="00296BAF">
        <w:rPr>
          <w:spacing w:val="-1"/>
          <w:sz w:val="26"/>
          <w:szCs w:val="26"/>
        </w:rPr>
        <w:t xml:space="preserve"> </w:t>
      </w:r>
      <w:proofErr w:type="spellStart"/>
      <w:r w:rsidRPr="00296BAF">
        <w:rPr>
          <w:spacing w:val="-1"/>
          <w:sz w:val="26"/>
          <w:szCs w:val="26"/>
        </w:rPr>
        <w:t>mịn</w:t>
      </w:r>
      <w:proofErr w:type="spellEnd"/>
      <w:r w:rsidRPr="00296BAF">
        <w:rPr>
          <w:spacing w:val="-1"/>
          <w:sz w:val="26"/>
          <w:szCs w:val="26"/>
        </w:rPr>
        <w:t xml:space="preserve">, </w:t>
      </w:r>
      <w:proofErr w:type="spellStart"/>
      <w:r w:rsidRPr="00296BAF">
        <w:rPr>
          <w:spacing w:val="-1"/>
          <w:sz w:val="26"/>
          <w:szCs w:val="26"/>
        </w:rPr>
        <w:t>các</w:t>
      </w:r>
      <w:proofErr w:type="spellEnd"/>
      <w:r w:rsidRPr="00296BAF">
        <w:rPr>
          <w:spacing w:val="-1"/>
          <w:sz w:val="26"/>
          <w:szCs w:val="26"/>
        </w:rPr>
        <w:t xml:space="preserve"> </w:t>
      </w:r>
      <w:proofErr w:type="spellStart"/>
      <w:r w:rsidRPr="00296BAF">
        <w:rPr>
          <w:spacing w:val="-1"/>
          <w:sz w:val="26"/>
          <w:szCs w:val="26"/>
        </w:rPr>
        <w:t>đạo</w:t>
      </w:r>
      <w:proofErr w:type="spellEnd"/>
      <w:r w:rsidRPr="00296BAF">
        <w:rPr>
          <w:spacing w:val="-1"/>
          <w:sz w:val="26"/>
          <w:szCs w:val="26"/>
        </w:rPr>
        <w:t xml:space="preserve"> </w:t>
      </w:r>
      <w:proofErr w:type="spellStart"/>
      <w:r w:rsidRPr="00296BAF">
        <w:rPr>
          <w:spacing w:val="-1"/>
          <w:sz w:val="26"/>
          <w:szCs w:val="26"/>
        </w:rPr>
        <w:t>hàm</w:t>
      </w:r>
      <w:proofErr w:type="spellEnd"/>
      <w:r w:rsidRPr="00296BAF">
        <w:rPr>
          <w:spacing w:val="-1"/>
          <w:sz w:val="26"/>
          <w:szCs w:val="26"/>
        </w:rPr>
        <w:t xml:space="preserve"> Ix </w:t>
      </w:r>
      <w:proofErr w:type="spellStart"/>
      <w:r w:rsidRPr="00296BAF">
        <w:rPr>
          <w:spacing w:val="-1"/>
          <w:sz w:val="26"/>
          <w:szCs w:val="26"/>
        </w:rPr>
        <w:t>và</w:t>
      </w:r>
      <w:proofErr w:type="spellEnd"/>
      <w:r w:rsidRPr="00296BAF">
        <w:rPr>
          <w:spacing w:val="-1"/>
          <w:sz w:val="26"/>
          <w:szCs w:val="26"/>
        </w:rPr>
        <w:t xml:space="preserve"> </w:t>
      </w:r>
      <w:proofErr w:type="spellStart"/>
      <w:r w:rsidRPr="00296BAF">
        <w:rPr>
          <w:spacing w:val="-1"/>
          <w:sz w:val="26"/>
          <w:szCs w:val="26"/>
        </w:rPr>
        <w:t>Iy</w:t>
      </w:r>
      <w:proofErr w:type="spellEnd"/>
      <w:r w:rsidRPr="00296BAF">
        <w:rPr>
          <w:spacing w:val="-1"/>
          <w:sz w:val="26"/>
          <w:szCs w:val="26"/>
        </w:rPr>
        <w:t xml:space="preserve"> </w:t>
      </w:r>
      <w:proofErr w:type="spellStart"/>
      <w:r w:rsidRPr="00296BAF">
        <w:rPr>
          <w:spacing w:val="-1"/>
          <w:sz w:val="26"/>
          <w:szCs w:val="26"/>
        </w:rPr>
        <w:t>w.r.t.</w:t>
      </w:r>
      <w:proofErr w:type="spellEnd"/>
      <w:r w:rsidRPr="00296BAF">
        <w:rPr>
          <w:spacing w:val="-1"/>
          <w:sz w:val="26"/>
          <w:szCs w:val="26"/>
        </w:rPr>
        <w:t xml:space="preserve"> x </w:t>
      </w:r>
      <w:proofErr w:type="spellStart"/>
      <w:r w:rsidRPr="00296BAF">
        <w:rPr>
          <w:spacing w:val="-1"/>
          <w:sz w:val="26"/>
          <w:szCs w:val="26"/>
        </w:rPr>
        <w:t>và</w:t>
      </w:r>
      <w:proofErr w:type="spellEnd"/>
      <w:r w:rsidRPr="00296BAF">
        <w:rPr>
          <w:spacing w:val="-1"/>
          <w:sz w:val="26"/>
          <w:szCs w:val="26"/>
        </w:rPr>
        <w:t xml:space="preserve"> y </w:t>
      </w:r>
      <w:proofErr w:type="spellStart"/>
      <w:r w:rsidRPr="00296BAF">
        <w:rPr>
          <w:spacing w:val="-1"/>
          <w:sz w:val="26"/>
          <w:szCs w:val="26"/>
        </w:rPr>
        <w:t>được</w:t>
      </w:r>
      <w:proofErr w:type="spellEnd"/>
      <w:r w:rsidRPr="00296BAF">
        <w:rPr>
          <w:spacing w:val="-1"/>
          <w:sz w:val="26"/>
          <w:szCs w:val="26"/>
        </w:rPr>
        <w:t xml:space="preserve"> </w:t>
      </w:r>
      <w:proofErr w:type="spellStart"/>
      <w:r w:rsidRPr="00296BAF">
        <w:rPr>
          <w:spacing w:val="-1"/>
          <w:sz w:val="26"/>
          <w:szCs w:val="26"/>
        </w:rPr>
        <w:t>tính</w:t>
      </w:r>
      <w:proofErr w:type="spellEnd"/>
      <w:r w:rsidRPr="00296BAF">
        <w:rPr>
          <w:spacing w:val="-1"/>
          <w:sz w:val="26"/>
          <w:szCs w:val="26"/>
        </w:rPr>
        <w:t xml:space="preserve">. </w:t>
      </w:r>
      <w:proofErr w:type="spellStart"/>
      <w:r w:rsidRPr="00296BAF">
        <w:rPr>
          <w:spacing w:val="-1"/>
          <w:sz w:val="26"/>
          <w:szCs w:val="26"/>
        </w:rPr>
        <w:t>Việc</w:t>
      </w:r>
      <w:proofErr w:type="spellEnd"/>
      <w:r w:rsidRPr="00296BAF">
        <w:rPr>
          <w:spacing w:val="-1"/>
          <w:sz w:val="26"/>
          <w:szCs w:val="26"/>
        </w:rPr>
        <w:t xml:space="preserve"> </w:t>
      </w:r>
      <w:proofErr w:type="spellStart"/>
      <w:r w:rsidRPr="00296BAF">
        <w:rPr>
          <w:spacing w:val="-1"/>
          <w:sz w:val="26"/>
          <w:szCs w:val="26"/>
        </w:rPr>
        <w:t>này</w:t>
      </w:r>
      <w:proofErr w:type="spellEnd"/>
      <w:r w:rsidRPr="00296BAF">
        <w:rPr>
          <w:spacing w:val="-1"/>
          <w:sz w:val="26"/>
          <w:szCs w:val="26"/>
        </w:rPr>
        <w:t xml:space="preserve"> </w:t>
      </w:r>
      <w:proofErr w:type="spellStart"/>
      <w:r w:rsidRPr="00296BAF">
        <w:rPr>
          <w:spacing w:val="-1"/>
          <w:sz w:val="26"/>
          <w:szCs w:val="26"/>
        </w:rPr>
        <w:t>có</w:t>
      </w:r>
      <w:proofErr w:type="spellEnd"/>
      <w:r w:rsidRPr="00296BAF">
        <w:rPr>
          <w:spacing w:val="-1"/>
          <w:sz w:val="26"/>
          <w:szCs w:val="26"/>
        </w:rPr>
        <w:t xml:space="preserve"> </w:t>
      </w:r>
      <w:proofErr w:type="spellStart"/>
      <w:r w:rsidRPr="00296BAF">
        <w:rPr>
          <w:spacing w:val="-1"/>
          <w:sz w:val="26"/>
          <w:szCs w:val="26"/>
        </w:rPr>
        <w:t>thể</w:t>
      </w:r>
      <w:proofErr w:type="spellEnd"/>
      <w:r w:rsidRPr="00296BAF">
        <w:rPr>
          <w:spacing w:val="-1"/>
          <w:sz w:val="26"/>
          <w:szCs w:val="26"/>
        </w:rPr>
        <w:t xml:space="preserve"> </w:t>
      </w:r>
      <w:proofErr w:type="spellStart"/>
      <w:r w:rsidRPr="00296BAF">
        <w:rPr>
          <w:spacing w:val="-1"/>
          <w:sz w:val="26"/>
          <w:szCs w:val="26"/>
        </w:rPr>
        <w:t>được</w:t>
      </w:r>
      <w:proofErr w:type="spellEnd"/>
      <w:r w:rsidRPr="00296BAF">
        <w:rPr>
          <w:spacing w:val="-1"/>
          <w:sz w:val="26"/>
          <w:szCs w:val="26"/>
        </w:rPr>
        <w:t xml:space="preserve"> </w:t>
      </w:r>
      <w:proofErr w:type="spellStart"/>
      <w:r w:rsidRPr="00296BAF">
        <w:rPr>
          <w:spacing w:val="-1"/>
          <w:sz w:val="26"/>
          <w:szCs w:val="26"/>
        </w:rPr>
        <w:t>thực</w:t>
      </w:r>
      <w:proofErr w:type="spellEnd"/>
      <w:r w:rsidRPr="00296BAF">
        <w:rPr>
          <w:spacing w:val="-1"/>
          <w:sz w:val="26"/>
          <w:szCs w:val="26"/>
        </w:rPr>
        <w:t xml:space="preserve"> </w:t>
      </w:r>
      <w:proofErr w:type="spellStart"/>
      <w:r w:rsidRPr="00296BAF">
        <w:rPr>
          <w:spacing w:val="-1"/>
          <w:sz w:val="26"/>
          <w:szCs w:val="26"/>
        </w:rPr>
        <w:t>hiện</w:t>
      </w:r>
      <w:proofErr w:type="spellEnd"/>
      <w:r w:rsidRPr="00296BAF">
        <w:rPr>
          <w:spacing w:val="-1"/>
          <w:sz w:val="26"/>
          <w:szCs w:val="26"/>
        </w:rPr>
        <w:t xml:space="preserve"> </w:t>
      </w:r>
      <w:proofErr w:type="spellStart"/>
      <w:r w:rsidRPr="00296BAF">
        <w:rPr>
          <w:spacing w:val="-1"/>
          <w:sz w:val="26"/>
          <w:szCs w:val="26"/>
        </w:rPr>
        <w:t>bằng</w:t>
      </w:r>
      <w:proofErr w:type="spellEnd"/>
      <w:r w:rsidRPr="00296BAF">
        <w:rPr>
          <w:spacing w:val="-1"/>
          <w:sz w:val="26"/>
          <w:szCs w:val="26"/>
        </w:rPr>
        <w:t xml:space="preserve"> </w:t>
      </w:r>
      <w:proofErr w:type="spellStart"/>
      <w:r w:rsidRPr="00296BAF">
        <w:rPr>
          <w:spacing w:val="-1"/>
          <w:sz w:val="26"/>
          <w:szCs w:val="26"/>
        </w:rPr>
        <w:t>cách</w:t>
      </w:r>
      <w:proofErr w:type="spellEnd"/>
      <w:r w:rsidRPr="00296BAF">
        <w:rPr>
          <w:spacing w:val="-1"/>
          <w:sz w:val="26"/>
          <w:szCs w:val="26"/>
        </w:rPr>
        <w:t xml:space="preserve"> </w:t>
      </w:r>
      <w:proofErr w:type="spellStart"/>
      <w:r w:rsidRPr="00296BAF">
        <w:rPr>
          <w:spacing w:val="-1"/>
          <w:sz w:val="26"/>
          <w:szCs w:val="26"/>
        </w:rPr>
        <w:t>nhân</w:t>
      </w:r>
      <w:proofErr w:type="spellEnd"/>
      <w:r w:rsidRPr="00296BAF">
        <w:rPr>
          <w:spacing w:val="-1"/>
          <w:sz w:val="26"/>
          <w:szCs w:val="26"/>
        </w:rPr>
        <w:t xml:space="preserve"> </w:t>
      </w:r>
      <w:proofErr w:type="spellStart"/>
      <w:r w:rsidRPr="00296BAF">
        <w:rPr>
          <w:spacing w:val="-1"/>
          <w:sz w:val="26"/>
          <w:szCs w:val="26"/>
        </w:rPr>
        <w:t>chập</w:t>
      </w:r>
      <w:proofErr w:type="spellEnd"/>
      <w:r w:rsidRPr="00296BAF">
        <w:rPr>
          <w:spacing w:val="-1"/>
          <w:sz w:val="26"/>
          <w:szCs w:val="26"/>
        </w:rPr>
        <w:t xml:space="preserve"> I </w:t>
      </w:r>
      <w:proofErr w:type="spellStart"/>
      <w:r w:rsidRPr="00296BAF">
        <w:rPr>
          <w:spacing w:val="-1"/>
          <w:sz w:val="26"/>
          <w:szCs w:val="26"/>
        </w:rPr>
        <w:t>với</w:t>
      </w:r>
      <w:proofErr w:type="spellEnd"/>
      <w:r w:rsidRPr="00296BAF">
        <w:rPr>
          <w:spacing w:val="-1"/>
          <w:sz w:val="26"/>
          <w:szCs w:val="26"/>
        </w:rPr>
        <w:t xml:space="preserve"> </w:t>
      </w:r>
      <w:proofErr w:type="spellStart"/>
      <w:r w:rsidRPr="00296BAF">
        <w:rPr>
          <w:spacing w:val="-1"/>
          <w:sz w:val="26"/>
          <w:szCs w:val="26"/>
        </w:rPr>
        <w:t>các</w:t>
      </w:r>
      <w:proofErr w:type="spellEnd"/>
      <w:r w:rsidRPr="00296BAF">
        <w:rPr>
          <w:spacing w:val="-1"/>
          <w:sz w:val="26"/>
          <w:szCs w:val="26"/>
        </w:rPr>
        <w:t xml:space="preserve"> Sobel kernel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x</m:t>
            </m:r>
          </m:sub>
        </m:sSub>
      </m:oMath>
      <w:r w:rsidRPr="00296BAF">
        <w:rPr>
          <w:spacing w:val="-1"/>
          <w:sz w:val="26"/>
          <w:szCs w:val="26"/>
        </w:rPr>
        <w:t xml:space="preserve"> và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y</m:t>
            </m:r>
          </m:sub>
        </m:sSub>
      </m:oMath>
      <w:r w:rsidRPr="00296BAF">
        <w:rPr>
          <w:spacing w:val="-1"/>
          <w:sz w:val="26"/>
          <w:szCs w:val="26"/>
        </w:rPr>
        <w:t>, tương ứng:</w:t>
      </w:r>
    </w:p>
    <w:p w14:paraId="604119BA" w14:textId="77777777" w:rsidR="00480945" w:rsidRDefault="00480945" w:rsidP="00296BAF">
      <w:pPr>
        <w:spacing w:line="372" w:lineRule="auto"/>
        <w:ind w:right="-1"/>
        <w:jc w:val="both"/>
        <w:rPr>
          <w:spacing w:val="-1"/>
          <w:sz w:val="26"/>
          <w:szCs w:val="26"/>
        </w:rPr>
      </w:pPr>
    </w:p>
    <w:p w14:paraId="755430C4" w14:textId="1C207C08" w:rsidR="00296BAF" w:rsidRPr="003026A8" w:rsidRDefault="00000000" w:rsidP="00296BAF">
      <w:pPr>
        <w:rPr>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x</m:t>
              </m:r>
            </m:sub>
          </m:sSub>
          <m:r>
            <w:rPr>
              <w:rFonts w:ascii="Cambria Math" w:hAnsi="Cambria Math" w:cs="Arial"/>
              <w:sz w:val="24"/>
              <w:szCs w:val="24"/>
            </w:rPr>
            <m:t>=</m:t>
          </m:r>
          <m:d>
            <m:dPr>
              <m:ctrlPr>
                <w:rPr>
                  <w:rFonts w:ascii="Cambria Math" w:hAnsi="Cambria Math" w:cs="Arial"/>
                  <w:i/>
                  <w:sz w:val="24"/>
                  <w:szCs w:val="24"/>
                </w:rPr>
              </m:ctrlPr>
            </m:dPr>
            <m:e>
              <m:m>
                <m:mPr>
                  <m:mcs>
                    <m:mc>
                      <m:mcPr>
                        <m:count m:val="3"/>
                        <m:mcJc m:val="center"/>
                      </m:mcPr>
                    </m:mc>
                  </m:mcs>
                  <m:ctrlPr>
                    <w:rPr>
                      <w:rFonts w:ascii="Cambria Math" w:hAnsi="Cambria Math" w:cs="Arial"/>
                      <w:i/>
                      <w:sz w:val="24"/>
                      <w:szCs w:val="24"/>
                    </w:rPr>
                  </m:ctrlPr>
                </m:mPr>
                <m:mr>
                  <m:e>
                    <m:r>
                      <w:rPr>
                        <w:rFonts w:ascii="Cambria Math" w:hAnsi="Cambria Math" w:cs="Arial"/>
                        <w:sz w:val="24"/>
                        <w:szCs w:val="24"/>
                      </w:rPr>
                      <m:t>-1</m:t>
                    </m:r>
                  </m:e>
                  <m:e>
                    <m:r>
                      <w:rPr>
                        <w:rFonts w:ascii="Cambria Math" w:hAnsi="Cambria Math" w:cs="Arial"/>
                        <w:sz w:val="24"/>
                        <w:szCs w:val="24"/>
                      </w:rPr>
                      <m:t>0</m:t>
                    </m:r>
                  </m:e>
                  <m:e>
                    <m:r>
                      <w:rPr>
                        <w:rFonts w:ascii="Cambria Math" w:hAnsi="Cambria Math" w:cs="Arial"/>
                        <w:sz w:val="24"/>
                        <w:szCs w:val="24"/>
                      </w:rPr>
                      <m:t>1</m:t>
                    </m:r>
                  </m:e>
                </m:mr>
                <m:mr>
                  <m:e>
                    <m:r>
                      <w:rPr>
                        <w:rFonts w:ascii="Cambria Math" w:hAnsi="Cambria Math" w:cs="Arial"/>
                        <w:sz w:val="24"/>
                        <w:szCs w:val="24"/>
                      </w:rPr>
                      <m:t>-2</m:t>
                    </m:r>
                  </m:e>
                  <m:e>
                    <m:r>
                      <w:rPr>
                        <w:rFonts w:ascii="Cambria Math" w:hAnsi="Cambria Math" w:cs="Arial"/>
                        <w:sz w:val="24"/>
                        <w:szCs w:val="24"/>
                      </w:rPr>
                      <m:t>0</m:t>
                    </m:r>
                  </m:e>
                  <m:e>
                    <m:r>
                      <w:rPr>
                        <w:rFonts w:ascii="Cambria Math" w:hAnsi="Cambria Math" w:cs="Arial"/>
                        <w:sz w:val="24"/>
                        <w:szCs w:val="24"/>
                      </w:rPr>
                      <m:t>2</m:t>
                    </m:r>
                  </m:e>
                </m:mr>
                <m:mr>
                  <m:e>
                    <m:r>
                      <w:rPr>
                        <w:rFonts w:ascii="Cambria Math" w:hAnsi="Cambria Math" w:cs="Arial"/>
                        <w:sz w:val="24"/>
                        <w:szCs w:val="24"/>
                      </w:rPr>
                      <m:t>-1</m:t>
                    </m:r>
                  </m:e>
                  <m:e>
                    <m:r>
                      <w:rPr>
                        <w:rFonts w:ascii="Cambria Math" w:hAnsi="Cambria Math" w:cs="Arial"/>
                        <w:sz w:val="24"/>
                        <w:szCs w:val="24"/>
                      </w:rPr>
                      <m:t>0</m:t>
                    </m:r>
                  </m:e>
                  <m:e>
                    <m:r>
                      <w:rPr>
                        <w:rFonts w:ascii="Cambria Math" w:hAnsi="Cambria Math" w:cs="Arial"/>
                        <w:sz w:val="24"/>
                        <w:szCs w:val="24"/>
                      </w:rPr>
                      <m:t>1</m:t>
                    </m:r>
                  </m:e>
                </m:mr>
              </m:m>
            </m:e>
          </m:d>
          <m:sSub>
            <m:sSubPr>
              <m:ctrlPr>
                <w:rPr>
                  <w:rFonts w:ascii="Cambria Math" w:hAnsi="Cambria Math" w:cs="Arial"/>
                  <w:i/>
                  <w:sz w:val="24"/>
                  <w:szCs w:val="24"/>
                </w:rPr>
              </m:ctrlPr>
            </m:sSubPr>
            <m:e>
              <m:r>
                <w:rPr>
                  <w:rFonts w:ascii="Cambria Math" w:hAnsi="Cambria Math" w:cs="Arial"/>
                  <w:sz w:val="24"/>
                  <w:szCs w:val="24"/>
                </w:rPr>
                <m:t xml:space="preserve">   ,    K</m:t>
              </m:r>
            </m:e>
            <m:sub>
              <m:r>
                <w:rPr>
                  <w:rFonts w:ascii="Cambria Math" w:hAnsi="Cambria Math" w:cs="Arial"/>
                  <w:sz w:val="24"/>
                  <w:szCs w:val="24"/>
                </w:rPr>
                <m:t>y</m:t>
              </m:r>
            </m:sub>
          </m:sSub>
          <m:r>
            <w:rPr>
              <w:rFonts w:ascii="Cambria Math" w:hAnsi="Cambria Math" w:cs="Arial"/>
              <w:sz w:val="24"/>
              <w:szCs w:val="24"/>
            </w:rPr>
            <m:t>=</m:t>
          </m:r>
          <m:d>
            <m:dPr>
              <m:ctrlPr>
                <w:rPr>
                  <w:rFonts w:ascii="Cambria Math" w:hAnsi="Cambria Math" w:cs="Arial"/>
                  <w:i/>
                  <w:sz w:val="24"/>
                  <w:szCs w:val="24"/>
                </w:rPr>
              </m:ctrlPr>
            </m:dPr>
            <m:e>
              <m:m>
                <m:mPr>
                  <m:mcs>
                    <m:mc>
                      <m:mcPr>
                        <m:count m:val="3"/>
                        <m:mcJc m:val="center"/>
                      </m:mcPr>
                    </m:mc>
                  </m:mcs>
                  <m:ctrlPr>
                    <w:rPr>
                      <w:rFonts w:ascii="Cambria Math" w:hAnsi="Cambria Math" w:cs="Arial"/>
                      <w:i/>
                      <w:sz w:val="24"/>
                      <w:szCs w:val="24"/>
                    </w:rPr>
                  </m:ctrlPr>
                </m:mPr>
                <m:mr>
                  <m:e>
                    <m:r>
                      <w:rPr>
                        <w:rFonts w:ascii="Cambria Math" w:hAnsi="Cambria Math" w:cs="Arial"/>
                        <w:sz w:val="24"/>
                        <w:szCs w:val="24"/>
                      </w:rPr>
                      <m:t>1</m:t>
                    </m:r>
                  </m:e>
                  <m:e>
                    <m:r>
                      <w:rPr>
                        <w:rFonts w:ascii="Cambria Math" w:hAnsi="Cambria Math" w:cs="Arial"/>
                        <w:sz w:val="24"/>
                        <w:szCs w:val="24"/>
                      </w:rPr>
                      <m:t>2</m:t>
                    </m:r>
                  </m:e>
                  <m:e>
                    <m:r>
                      <w:rPr>
                        <w:rFonts w:ascii="Cambria Math" w:hAnsi="Cambria Math" w:cs="Arial"/>
                        <w:sz w:val="24"/>
                        <w:szCs w:val="24"/>
                      </w:rPr>
                      <m:t>1</m:t>
                    </m:r>
                  </m:e>
                </m:mr>
                <m:mr>
                  <m:e>
                    <m:r>
                      <w:rPr>
                        <w:rFonts w:ascii="Cambria Math" w:hAnsi="Cambria Math" w:cs="Arial"/>
                        <w:sz w:val="24"/>
                        <w:szCs w:val="24"/>
                      </w:rPr>
                      <m:t>0</m:t>
                    </m:r>
                  </m:e>
                  <m:e>
                    <m:r>
                      <w:rPr>
                        <w:rFonts w:ascii="Cambria Math" w:hAnsi="Cambria Math" w:cs="Arial"/>
                        <w:sz w:val="24"/>
                        <w:szCs w:val="24"/>
                      </w:rPr>
                      <m:t>0</m:t>
                    </m:r>
                  </m:e>
                  <m:e>
                    <m:r>
                      <w:rPr>
                        <w:rFonts w:ascii="Cambria Math" w:hAnsi="Cambria Math" w:cs="Arial"/>
                        <w:sz w:val="24"/>
                        <w:szCs w:val="24"/>
                      </w:rPr>
                      <m:t>0</m:t>
                    </m:r>
                  </m:e>
                </m:mr>
                <m:mr>
                  <m:e>
                    <m:r>
                      <w:rPr>
                        <w:rFonts w:ascii="Cambria Math" w:hAnsi="Cambria Math" w:cs="Arial"/>
                        <w:sz w:val="24"/>
                        <w:szCs w:val="24"/>
                      </w:rPr>
                      <m:t>-1</m:t>
                    </m:r>
                  </m:e>
                  <m:e>
                    <m:r>
                      <w:rPr>
                        <w:rFonts w:ascii="Cambria Math" w:hAnsi="Cambria Math" w:cs="Arial"/>
                        <w:sz w:val="24"/>
                        <w:szCs w:val="24"/>
                      </w:rPr>
                      <m:t>-2</m:t>
                    </m:r>
                  </m:e>
                  <m:e>
                    <m:r>
                      <w:rPr>
                        <w:rFonts w:ascii="Cambria Math" w:hAnsi="Cambria Math" w:cs="Arial"/>
                        <w:sz w:val="24"/>
                        <w:szCs w:val="24"/>
                      </w:rPr>
                      <m:t>-1</m:t>
                    </m:r>
                  </m:e>
                </m:mr>
              </m:m>
            </m:e>
          </m:d>
        </m:oMath>
      </m:oMathPara>
    </w:p>
    <w:p w14:paraId="2B98E73D" w14:textId="77777777" w:rsidR="003026A8" w:rsidRDefault="003026A8" w:rsidP="00296BAF"/>
    <w:p w14:paraId="3FD01049" w14:textId="325CA29E" w:rsidR="003026A8" w:rsidRDefault="003026A8" w:rsidP="00296BAF">
      <w:pPr>
        <w:spacing w:line="372" w:lineRule="auto"/>
        <w:ind w:right="-1"/>
        <w:jc w:val="both"/>
        <w:rPr>
          <w:spacing w:val="-1"/>
          <w:sz w:val="26"/>
          <w:szCs w:val="26"/>
        </w:rPr>
      </w:pPr>
      <w:r w:rsidRPr="003026A8">
        <w:rPr>
          <w:spacing w:val="-1"/>
          <w:sz w:val="26"/>
          <w:szCs w:val="26"/>
        </w:rPr>
        <w:t xml:space="preserve">Sobel Filter </w:t>
      </w:r>
      <w:proofErr w:type="spellStart"/>
      <w:r w:rsidRPr="003026A8">
        <w:rPr>
          <w:spacing w:val="-1"/>
          <w:sz w:val="26"/>
          <w:szCs w:val="26"/>
        </w:rPr>
        <w:t>cho</w:t>
      </w:r>
      <w:proofErr w:type="spellEnd"/>
      <w:r w:rsidRPr="003026A8">
        <w:rPr>
          <w:spacing w:val="-1"/>
          <w:sz w:val="26"/>
          <w:szCs w:val="26"/>
        </w:rPr>
        <w:t xml:space="preserve"> </w:t>
      </w:r>
      <w:proofErr w:type="spellStart"/>
      <w:r w:rsidRPr="003026A8">
        <w:rPr>
          <w:spacing w:val="-1"/>
          <w:sz w:val="26"/>
          <w:szCs w:val="26"/>
        </w:rPr>
        <w:t>cả</w:t>
      </w:r>
      <w:proofErr w:type="spellEnd"/>
      <w:r w:rsidRPr="003026A8">
        <w:rPr>
          <w:spacing w:val="-1"/>
          <w:sz w:val="26"/>
          <w:szCs w:val="26"/>
        </w:rPr>
        <w:t xml:space="preserve"> </w:t>
      </w:r>
      <w:proofErr w:type="spellStart"/>
      <w:r w:rsidRPr="003026A8">
        <w:rPr>
          <w:spacing w:val="-1"/>
          <w:sz w:val="26"/>
          <w:szCs w:val="26"/>
        </w:rPr>
        <w:t>hai</w:t>
      </w:r>
      <w:proofErr w:type="spellEnd"/>
      <w:r w:rsidRPr="003026A8">
        <w:rPr>
          <w:spacing w:val="-1"/>
          <w:sz w:val="26"/>
          <w:szCs w:val="26"/>
        </w:rPr>
        <w:t xml:space="preserve"> </w:t>
      </w:r>
      <w:proofErr w:type="spellStart"/>
      <w:r w:rsidRPr="003026A8">
        <w:rPr>
          <w:spacing w:val="-1"/>
          <w:sz w:val="26"/>
          <w:szCs w:val="26"/>
        </w:rPr>
        <w:t>chiều</w:t>
      </w:r>
      <w:proofErr w:type="spellEnd"/>
      <w:r w:rsidRPr="003026A8">
        <w:rPr>
          <w:spacing w:val="-1"/>
          <w:sz w:val="26"/>
          <w:szCs w:val="26"/>
        </w:rPr>
        <w:t xml:space="preserve"> </w:t>
      </w:r>
      <w:proofErr w:type="spellStart"/>
      <w:r w:rsidRPr="003026A8">
        <w:rPr>
          <w:spacing w:val="-1"/>
          <w:sz w:val="26"/>
          <w:szCs w:val="26"/>
        </w:rPr>
        <w:t>ngang</w:t>
      </w:r>
      <w:proofErr w:type="spellEnd"/>
      <w:r w:rsidRPr="003026A8">
        <w:rPr>
          <w:spacing w:val="-1"/>
          <w:sz w:val="26"/>
          <w:szCs w:val="26"/>
        </w:rPr>
        <w:t xml:space="preserve"> </w:t>
      </w:r>
      <w:proofErr w:type="spellStart"/>
      <w:r w:rsidRPr="003026A8">
        <w:rPr>
          <w:spacing w:val="-1"/>
          <w:sz w:val="26"/>
          <w:szCs w:val="26"/>
        </w:rPr>
        <w:t>và</w:t>
      </w:r>
      <w:proofErr w:type="spellEnd"/>
      <w:r w:rsidRPr="003026A8">
        <w:rPr>
          <w:spacing w:val="-1"/>
          <w:sz w:val="26"/>
          <w:szCs w:val="26"/>
        </w:rPr>
        <w:t xml:space="preserve"> </w:t>
      </w:r>
      <w:proofErr w:type="spellStart"/>
      <w:r w:rsidRPr="003026A8">
        <w:rPr>
          <w:spacing w:val="-1"/>
          <w:sz w:val="26"/>
          <w:szCs w:val="26"/>
        </w:rPr>
        <w:t>dọ</w:t>
      </w:r>
      <w:r>
        <w:rPr>
          <w:spacing w:val="-1"/>
          <w:sz w:val="26"/>
          <w:szCs w:val="26"/>
        </w:rPr>
        <w:t>c</w:t>
      </w:r>
      <w:proofErr w:type="spellEnd"/>
      <w:r w:rsidR="001A6998">
        <w:rPr>
          <w:spacing w:val="-1"/>
          <w:sz w:val="26"/>
          <w:szCs w:val="26"/>
        </w:rPr>
        <w:t>.</w:t>
      </w:r>
    </w:p>
    <w:p w14:paraId="51D2A192" w14:textId="188D3BC7" w:rsidR="001A6998" w:rsidRDefault="001A6998" w:rsidP="00296BAF">
      <w:pPr>
        <w:spacing w:line="372" w:lineRule="auto"/>
        <w:ind w:right="-1"/>
        <w:jc w:val="both"/>
        <w:rPr>
          <w:spacing w:val="-1"/>
          <w:sz w:val="26"/>
          <w:szCs w:val="26"/>
        </w:rPr>
      </w:pPr>
      <w:r w:rsidRPr="001A6998">
        <w:rPr>
          <w:spacing w:val="-1"/>
          <w:sz w:val="26"/>
          <w:szCs w:val="26"/>
        </w:rPr>
        <w:lastRenderedPageBreak/>
        <w:t xml:space="preserve">Sau </w:t>
      </w:r>
      <w:proofErr w:type="spellStart"/>
      <w:r w:rsidRPr="001A6998">
        <w:rPr>
          <w:spacing w:val="-1"/>
          <w:sz w:val="26"/>
          <w:szCs w:val="26"/>
        </w:rPr>
        <w:t>đó</w:t>
      </w:r>
      <w:proofErr w:type="spellEnd"/>
      <w:r w:rsidRPr="001A6998">
        <w:rPr>
          <w:spacing w:val="-1"/>
          <w:sz w:val="26"/>
          <w:szCs w:val="26"/>
        </w:rPr>
        <w:t xml:space="preserve">, </w:t>
      </w:r>
      <w:proofErr w:type="spellStart"/>
      <w:r w:rsidRPr="001A6998">
        <w:rPr>
          <w:spacing w:val="-1"/>
          <w:sz w:val="26"/>
          <w:szCs w:val="26"/>
        </w:rPr>
        <w:t>độ</w:t>
      </w:r>
      <w:proofErr w:type="spellEnd"/>
      <w:r w:rsidRPr="001A6998">
        <w:rPr>
          <w:spacing w:val="-1"/>
          <w:sz w:val="26"/>
          <w:szCs w:val="26"/>
        </w:rPr>
        <w:t xml:space="preserve"> </w:t>
      </w:r>
      <w:proofErr w:type="spellStart"/>
      <w:r w:rsidRPr="001A6998">
        <w:rPr>
          <w:spacing w:val="-1"/>
          <w:sz w:val="26"/>
          <w:szCs w:val="26"/>
        </w:rPr>
        <w:t>lớn</w:t>
      </w:r>
      <w:proofErr w:type="spellEnd"/>
      <w:r w:rsidRPr="001A6998">
        <w:rPr>
          <w:spacing w:val="-1"/>
          <w:sz w:val="26"/>
          <w:szCs w:val="26"/>
        </w:rPr>
        <w:t xml:space="preserve"> G </w:t>
      </w:r>
      <w:proofErr w:type="spellStart"/>
      <w:r w:rsidRPr="001A6998">
        <w:rPr>
          <w:spacing w:val="-1"/>
          <w:sz w:val="26"/>
          <w:szCs w:val="26"/>
        </w:rPr>
        <w:t>và</w:t>
      </w:r>
      <w:proofErr w:type="spellEnd"/>
      <w:r w:rsidRPr="001A6998">
        <w:rPr>
          <w:spacing w:val="-1"/>
          <w:sz w:val="26"/>
          <w:szCs w:val="26"/>
        </w:rPr>
        <w:t xml:space="preserve"> </w:t>
      </w:r>
      <w:proofErr w:type="spellStart"/>
      <w:r w:rsidRPr="001A6998">
        <w:rPr>
          <w:spacing w:val="-1"/>
          <w:sz w:val="26"/>
          <w:szCs w:val="26"/>
        </w:rPr>
        <w:t>góc</w:t>
      </w:r>
      <w:proofErr w:type="spellEnd"/>
      <w:r w:rsidRPr="001A6998">
        <w:rPr>
          <w:spacing w:val="-1"/>
          <w:sz w:val="26"/>
          <w:szCs w:val="26"/>
        </w:rPr>
        <w:t xml:space="preserve"> θ </w:t>
      </w:r>
      <w:proofErr w:type="spellStart"/>
      <w:r w:rsidRPr="001A6998">
        <w:rPr>
          <w:spacing w:val="-1"/>
          <w:sz w:val="26"/>
          <w:szCs w:val="26"/>
        </w:rPr>
        <w:t>của</w:t>
      </w:r>
      <w:proofErr w:type="spellEnd"/>
      <w:r w:rsidRPr="001A6998">
        <w:rPr>
          <w:spacing w:val="-1"/>
          <w:sz w:val="26"/>
          <w:szCs w:val="26"/>
        </w:rPr>
        <w:t xml:space="preserve"> gradient </w:t>
      </w:r>
      <w:proofErr w:type="spellStart"/>
      <w:r w:rsidRPr="001A6998">
        <w:rPr>
          <w:spacing w:val="-1"/>
          <w:sz w:val="26"/>
          <w:szCs w:val="26"/>
        </w:rPr>
        <w:t>được</w:t>
      </w:r>
      <w:proofErr w:type="spellEnd"/>
      <w:r w:rsidRPr="001A6998">
        <w:rPr>
          <w:spacing w:val="-1"/>
          <w:sz w:val="26"/>
          <w:szCs w:val="26"/>
        </w:rPr>
        <w:t xml:space="preserve"> </w:t>
      </w:r>
      <w:proofErr w:type="spellStart"/>
      <w:r w:rsidRPr="001A6998">
        <w:rPr>
          <w:spacing w:val="-1"/>
          <w:sz w:val="26"/>
          <w:szCs w:val="26"/>
        </w:rPr>
        <w:t>tính</w:t>
      </w:r>
      <w:proofErr w:type="spellEnd"/>
      <w:r w:rsidRPr="001A6998">
        <w:rPr>
          <w:spacing w:val="-1"/>
          <w:sz w:val="26"/>
          <w:szCs w:val="26"/>
        </w:rPr>
        <w:t xml:space="preserve"> </w:t>
      </w:r>
      <w:proofErr w:type="spellStart"/>
      <w:r w:rsidRPr="001A6998">
        <w:rPr>
          <w:spacing w:val="-1"/>
          <w:sz w:val="26"/>
          <w:szCs w:val="26"/>
        </w:rPr>
        <w:t>như</w:t>
      </w:r>
      <w:proofErr w:type="spellEnd"/>
      <w:r w:rsidRPr="001A6998">
        <w:rPr>
          <w:spacing w:val="-1"/>
          <w:sz w:val="26"/>
          <w:szCs w:val="26"/>
        </w:rPr>
        <w:t xml:space="preserve"> </w:t>
      </w:r>
      <w:proofErr w:type="spellStart"/>
      <w:r w:rsidRPr="001A6998">
        <w:rPr>
          <w:spacing w:val="-1"/>
          <w:sz w:val="26"/>
          <w:szCs w:val="26"/>
        </w:rPr>
        <w:t>sau</w:t>
      </w:r>
      <w:proofErr w:type="spellEnd"/>
      <w:r w:rsidRPr="001A6998">
        <w:rPr>
          <w:spacing w:val="-1"/>
          <w:sz w:val="26"/>
          <w:szCs w:val="26"/>
        </w:rPr>
        <w:t>:</w:t>
      </w:r>
    </w:p>
    <w:p w14:paraId="361773E8" w14:textId="7A9B92F5" w:rsidR="001A6998" w:rsidRPr="001A6998" w:rsidRDefault="00000000" w:rsidP="00296BAF">
      <w:pPr>
        <w:spacing w:line="372" w:lineRule="auto"/>
        <w:ind w:right="-1"/>
        <w:jc w:val="both"/>
        <w:rPr>
          <w:spacing w:val="-1"/>
          <w:sz w:val="26"/>
          <w:szCs w:val="26"/>
        </w:rPr>
      </w:pPr>
      <m:oMathPara>
        <m:oMath>
          <m:d>
            <m:dPr>
              <m:begChr m:val="|"/>
              <m:endChr m:val="|"/>
              <m:ctrlPr>
                <w:rPr>
                  <w:rFonts w:ascii="Cambria Math" w:hAnsi="Cambria Math"/>
                  <w:i/>
                  <w:spacing w:val="-1"/>
                  <w:sz w:val="26"/>
                  <w:szCs w:val="26"/>
                </w:rPr>
              </m:ctrlPr>
            </m:dPr>
            <m:e>
              <m:r>
                <w:rPr>
                  <w:rFonts w:ascii="Cambria Math" w:hAnsi="Cambria Math"/>
                  <w:spacing w:val="-1"/>
                  <w:sz w:val="26"/>
                  <w:szCs w:val="26"/>
                </w:rPr>
                <m:t>G</m:t>
              </m:r>
            </m:e>
          </m:d>
          <m:r>
            <w:rPr>
              <w:rFonts w:ascii="Cambria Math" w:hAnsi="Cambria Math"/>
              <w:spacing w:val="-1"/>
              <w:sz w:val="26"/>
              <w:szCs w:val="26"/>
            </w:rPr>
            <m:t>=</m:t>
          </m:r>
          <m:rad>
            <m:radPr>
              <m:degHide m:val="1"/>
              <m:ctrlPr>
                <w:rPr>
                  <w:rFonts w:ascii="Cambria Math" w:hAnsi="Cambria Math"/>
                  <w:i/>
                  <w:spacing w:val="-1"/>
                  <w:sz w:val="26"/>
                  <w:szCs w:val="26"/>
                </w:rPr>
              </m:ctrlPr>
            </m:radPr>
            <m:deg/>
            <m:e>
              <m:sSubSup>
                <m:sSubSupPr>
                  <m:ctrlPr>
                    <w:rPr>
                      <w:rFonts w:ascii="Cambria Math" w:hAnsi="Cambria Math"/>
                      <w:i/>
                      <w:spacing w:val="-1"/>
                      <w:sz w:val="26"/>
                      <w:szCs w:val="26"/>
                    </w:rPr>
                  </m:ctrlPr>
                </m:sSubSupPr>
                <m:e>
                  <m:r>
                    <w:rPr>
                      <w:rFonts w:ascii="Cambria Math" w:hAnsi="Cambria Math"/>
                      <w:spacing w:val="-1"/>
                      <w:sz w:val="26"/>
                      <w:szCs w:val="26"/>
                    </w:rPr>
                    <m:t>I</m:t>
                  </m:r>
                </m:e>
                <m:sub>
                  <m:r>
                    <w:rPr>
                      <w:rFonts w:ascii="Cambria Math" w:hAnsi="Cambria Math"/>
                      <w:spacing w:val="-1"/>
                      <w:sz w:val="26"/>
                      <w:szCs w:val="26"/>
                    </w:rPr>
                    <m:t>x</m:t>
                  </m:r>
                </m:sub>
                <m:sup>
                  <m:r>
                    <w:rPr>
                      <w:rFonts w:ascii="Cambria Math" w:hAnsi="Cambria Math"/>
                      <w:spacing w:val="-1"/>
                      <w:sz w:val="26"/>
                      <w:szCs w:val="26"/>
                    </w:rPr>
                    <m:t>2</m:t>
                  </m:r>
                </m:sup>
              </m:sSubSup>
              <m:r>
                <w:rPr>
                  <w:rFonts w:ascii="Cambria Math" w:hAnsi="Cambria Math"/>
                  <w:spacing w:val="-1"/>
                  <w:sz w:val="26"/>
                  <w:szCs w:val="26"/>
                </w:rPr>
                <m:t>+</m:t>
              </m:r>
              <m:sSubSup>
                <m:sSubSupPr>
                  <m:ctrlPr>
                    <w:rPr>
                      <w:rFonts w:ascii="Cambria Math" w:hAnsi="Cambria Math"/>
                      <w:i/>
                      <w:spacing w:val="-1"/>
                      <w:sz w:val="26"/>
                      <w:szCs w:val="26"/>
                    </w:rPr>
                  </m:ctrlPr>
                </m:sSubSupPr>
                <m:e>
                  <m:r>
                    <w:rPr>
                      <w:rFonts w:ascii="Cambria Math" w:hAnsi="Cambria Math"/>
                      <w:spacing w:val="-1"/>
                      <w:sz w:val="26"/>
                      <w:szCs w:val="26"/>
                    </w:rPr>
                    <m:t>I</m:t>
                  </m:r>
                </m:e>
                <m:sub>
                  <m:r>
                    <w:rPr>
                      <w:rFonts w:ascii="Cambria Math" w:hAnsi="Cambria Math"/>
                      <w:spacing w:val="-1"/>
                      <w:sz w:val="26"/>
                      <w:szCs w:val="26"/>
                    </w:rPr>
                    <m:t>y</m:t>
                  </m:r>
                </m:sub>
                <m:sup>
                  <m:r>
                    <w:rPr>
                      <w:rFonts w:ascii="Cambria Math" w:hAnsi="Cambria Math"/>
                      <w:spacing w:val="-1"/>
                      <w:sz w:val="26"/>
                      <w:szCs w:val="26"/>
                    </w:rPr>
                    <m:t>2</m:t>
                  </m:r>
                </m:sup>
              </m:sSubSup>
            </m:e>
          </m:rad>
        </m:oMath>
      </m:oMathPara>
    </w:p>
    <w:p w14:paraId="69733927" w14:textId="75A7D0E6" w:rsidR="001A6998" w:rsidRPr="001A6998" w:rsidRDefault="001A6998" w:rsidP="00296BAF">
      <w:pPr>
        <w:spacing w:line="372" w:lineRule="auto"/>
        <w:ind w:right="-1"/>
        <w:jc w:val="both"/>
        <w:rPr>
          <w:spacing w:val="-1"/>
          <w:sz w:val="26"/>
          <w:szCs w:val="26"/>
        </w:rPr>
      </w:pPr>
      <m:oMathPara>
        <m:oMath>
          <m:r>
            <w:rPr>
              <w:rFonts w:ascii="Cambria Math" w:hAnsi="Cambria Math"/>
              <w:spacing w:val="-1"/>
              <w:sz w:val="26"/>
              <w:szCs w:val="26"/>
            </w:rPr>
            <m:t>θ</m:t>
          </m:r>
          <m:d>
            <m:dPr>
              <m:ctrlPr>
                <w:rPr>
                  <w:rFonts w:ascii="Cambria Math" w:hAnsi="Cambria Math"/>
                  <w:i/>
                  <w:spacing w:val="-1"/>
                  <w:sz w:val="26"/>
                  <w:szCs w:val="26"/>
                </w:rPr>
              </m:ctrlPr>
            </m:dPr>
            <m:e>
              <m:r>
                <w:rPr>
                  <w:rFonts w:ascii="Cambria Math" w:hAnsi="Cambria Math"/>
                  <w:spacing w:val="-1"/>
                  <w:sz w:val="26"/>
                  <w:szCs w:val="26"/>
                </w:rPr>
                <m:t>x,y</m:t>
              </m:r>
            </m:e>
          </m:d>
          <m:r>
            <w:rPr>
              <w:rFonts w:ascii="Cambria Math" w:hAnsi="Cambria Math"/>
              <w:spacing w:val="-1"/>
              <w:sz w:val="26"/>
              <w:szCs w:val="26"/>
            </w:rPr>
            <m:t>=</m:t>
          </m:r>
          <m:func>
            <m:funcPr>
              <m:ctrlPr>
                <w:rPr>
                  <w:rFonts w:ascii="Cambria Math" w:hAnsi="Cambria Math"/>
                  <w:spacing w:val="-1"/>
                  <w:sz w:val="26"/>
                  <w:szCs w:val="26"/>
                </w:rPr>
              </m:ctrlPr>
            </m:funcPr>
            <m:fName>
              <m:r>
                <m:rPr>
                  <m:sty m:val="p"/>
                </m:rPr>
                <w:rPr>
                  <w:rFonts w:ascii="Cambria Math" w:hAnsi="Cambria Math"/>
                  <w:spacing w:val="-1"/>
                  <w:sz w:val="26"/>
                  <w:szCs w:val="26"/>
                </w:rPr>
                <m:t>arctan</m:t>
              </m:r>
              <m:ctrlPr>
                <w:rPr>
                  <w:rFonts w:ascii="Cambria Math" w:hAnsi="Cambria Math"/>
                  <w:i/>
                  <w:spacing w:val="-1"/>
                  <w:sz w:val="26"/>
                  <w:szCs w:val="26"/>
                </w:rPr>
              </m:ctrlPr>
            </m:fName>
            <m:e>
              <m:d>
                <m:dPr>
                  <m:ctrlPr>
                    <w:rPr>
                      <w:rFonts w:ascii="Cambria Math" w:hAnsi="Cambria Math"/>
                      <w:i/>
                      <w:spacing w:val="-1"/>
                      <w:sz w:val="26"/>
                      <w:szCs w:val="26"/>
                    </w:rPr>
                  </m:ctrlPr>
                </m:dPr>
                <m:e>
                  <m:f>
                    <m:fPr>
                      <m:ctrlPr>
                        <w:rPr>
                          <w:rFonts w:ascii="Cambria Math" w:hAnsi="Cambria Math"/>
                          <w:i/>
                          <w:spacing w:val="-1"/>
                          <w:sz w:val="26"/>
                          <w:szCs w:val="26"/>
                        </w:rPr>
                      </m:ctrlPr>
                    </m:fPr>
                    <m:num>
                      <m:sSub>
                        <m:sSubPr>
                          <m:ctrlPr>
                            <w:rPr>
                              <w:rFonts w:ascii="Cambria Math" w:hAnsi="Cambria Math"/>
                              <w:i/>
                              <w:spacing w:val="-1"/>
                              <w:sz w:val="26"/>
                              <w:szCs w:val="26"/>
                            </w:rPr>
                          </m:ctrlPr>
                        </m:sSubPr>
                        <m:e>
                          <m:r>
                            <w:rPr>
                              <w:rFonts w:ascii="Cambria Math" w:hAnsi="Cambria Math"/>
                              <w:spacing w:val="-1"/>
                              <w:sz w:val="26"/>
                              <w:szCs w:val="26"/>
                            </w:rPr>
                            <m:t>I</m:t>
                          </m:r>
                        </m:e>
                        <m:sub>
                          <m:r>
                            <w:rPr>
                              <w:rFonts w:ascii="Cambria Math" w:hAnsi="Cambria Math"/>
                              <w:spacing w:val="-1"/>
                              <w:sz w:val="26"/>
                              <w:szCs w:val="26"/>
                            </w:rPr>
                            <m:t>y</m:t>
                          </m:r>
                        </m:sub>
                      </m:sSub>
                    </m:num>
                    <m:den>
                      <m:sSub>
                        <m:sSubPr>
                          <m:ctrlPr>
                            <w:rPr>
                              <w:rFonts w:ascii="Cambria Math" w:hAnsi="Cambria Math"/>
                              <w:i/>
                              <w:spacing w:val="-1"/>
                              <w:sz w:val="26"/>
                              <w:szCs w:val="26"/>
                            </w:rPr>
                          </m:ctrlPr>
                        </m:sSubPr>
                        <m:e>
                          <m:r>
                            <w:rPr>
                              <w:rFonts w:ascii="Cambria Math" w:hAnsi="Cambria Math"/>
                              <w:spacing w:val="-1"/>
                              <w:sz w:val="26"/>
                              <w:szCs w:val="26"/>
                            </w:rPr>
                            <m:t>I</m:t>
                          </m:r>
                        </m:e>
                        <m:sub>
                          <m:r>
                            <w:rPr>
                              <w:rFonts w:ascii="Cambria Math" w:hAnsi="Cambria Math"/>
                              <w:spacing w:val="-1"/>
                              <w:sz w:val="26"/>
                              <w:szCs w:val="26"/>
                            </w:rPr>
                            <m:t>x</m:t>
                          </m:r>
                        </m:sub>
                      </m:sSub>
                    </m:den>
                  </m:f>
                </m:e>
              </m:d>
            </m:e>
          </m:func>
        </m:oMath>
      </m:oMathPara>
    </w:p>
    <w:p w14:paraId="47A264A2" w14:textId="77777777" w:rsidR="001A6998" w:rsidRPr="001A6998" w:rsidRDefault="001A6998" w:rsidP="00296BAF">
      <w:pPr>
        <w:spacing w:line="372" w:lineRule="auto"/>
        <w:ind w:right="-1"/>
        <w:jc w:val="both"/>
        <w:rPr>
          <w:spacing w:val="-1"/>
          <w:sz w:val="26"/>
          <w:szCs w:val="26"/>
        </w:rPr>
      </w:pPr>
    </w:p>
    <w:p w14:paraId="7B9087E7" w14:textId="412CF4B8" w:rsidR="001A6998" w:rsidRDefault="001A6998" w:rsidP="00296BAF">
      <w:pPr>
        <w:spacing w:line="372" w:lineRule="auto"/>
        <w:ind w:right="-1"/>
        <w:jc w:val="both"/>
        <w:rPr>
          <w:spacing w:val="-1"/>
          <w:sz w:val="26"/>
          <w:szCs w:val="26"/>
        </w:rPr>
      </w:pPr>
      <w:proofErr w:type="spellStart"/>
      <w:r>
        <w:rPr>
          <w:spacing w:val="-1"/>
          <w:sz w:val="26"/>
          <w:szCs w:val="26"/>
        </w:rPr>
        <w:t>Dưới</w:t>
      </w:r>
      <w:proofErr w:type="spellEnd"/>
      <w:r>
        <w:rPr>
          <w:spacing w:val="-1"/>
          <w:sz w:val="26"/>
          <w:szCs w:val="26"/>
        </w:rPr>
        <w:t xml:space="preserve"> </w:t>
      </w:r>
      <w:proofErr w:type="spellStart"/>
      <w:r>
        <w:rPr>
          <w:spacing w:val="-1"/>
          <w:sz w:val="26"/>
          <w:szCs w:val="26"/>
        </w:rPr>
        <w:t>đây</w:t>
      </w:r>
      <w:proofErr w:type="spellEnd"/>
      <w:r>
        <w:rPr>
          <w:spacing w:val="-1"/>
          <w:sz w:val="26"/>
          <w:szCs w:val="26"/>
        </w:rPr>
        <w:t xml:space="preserve"> là </w:t>
      </w:r>
      <w:proofErr w:type="spellStart"/>
      <w:r>
        <w:rPr>
          <w:spacing w:val="-1"/>
          <w:sz w:val="26"/>
          <w:szCs w:val="26"/>
        </w:rPr>
        <w:t>hình</w:t>
      </w:r>
      <w:proofErr w:type="spellEnd"/>
      <w:r>
        <w:rPr>
          <w:spacing w:val="-1"/>
          <w:sz w:val="26"/>
          <w:szCs w:val="26"/>
        </w:rPr>
        <w:t xml:space="preserve"> </w:t>
      </w:r>
      <w:proofErr w:type="spellStart"/>
      <w:r>
        <w:rPr>
          <w:spacing w:val="-1"/>
          <w:sz w:val="26"/>
          <w:szCs w:val="26"/>
        </w:rPr>
        <w:t>ảnh</w:t>
      </w:r>
      <w:proofErr w:type="spellEnd"/>
      <w:r>
        <w:rPr>
          <w:spacing w:val="-1"/>
          <w:sz w:val="26"/>
          <w:szCs w:val="26"/>
        </w:rPr>
        <w:t xml:space="preserve"> </w:t>
      </w:r>
      <w:proofErr w:type="spellStart"/>
      <w:r>
        <w:rPr>
          <w:spacing w:val="-1"/>
          <w:sz w:val="26"/>
          <w:szCs w:val="26"/>
        </w:rPr>
        <w:t>kết</w:t>
      </w:r>
      <w:proofErr w:type="spellEnd"/>
      <w:r>
        <w:rPr>
          <w:spacing w:val="-1"/>
          <w:sz w:val="26"/>
          <w:szCs w:val="26"/>
        </w:rPr>
        <w:t xml:space="preserve"> quả </w:t>
      </w:r>
      <w:proofErr w:type="spellStart"/>
      <w:r>
        <w:rPr>
          <w:spacing w:val="-1"/>
          <w:sz w:val="26"/>
          <w:szCs w:val="26"/>
        </w:rPr>
        <w:t>sau</w:t>
      </w:r>
      <w:proofErr w:type="spellEnd"/>
      <w:r>
        <w:rPr>
          <w:spacing w:val="-1"/>
          <w:sz w:val="26"/>
          <w:szCs w:val="26"/>
        </w:rPr>
        <w:t xml:space="preserve"> </w:t>
      </w:r>
      <w:proofErr w:type="spellStart"/>
      <w:r>
        <w:rPr>
          <w:spacing w:val="-1"/>
          <w:sz w:val="26"/>
          <w:szCs w:val="26"/>
        </w:rPr>
        <w:t>khi</w:t>
      </w:r>
      <w:proofErr w:type="spellEnd"/>
      <w:r>
        <w:rPr>
          <w:spacing w:val="-1"/>
          <w:sz w:val="26"/>
          <w:szCs w:val="26"/>
        </w:rPr>
        <w:t xml:space="preserve"> </w:t>
      </w:r>
      <w:proofErr w:type="spellStart"/>
      <w:r>
        <w:rPr>
          <w:spacing w:val="-1"/>
          <w:sz w:val="26"/>
          <w:szCs w:val="26"/>
        </w:rPr>
        <w:t>áp</w:t>
      </w:r>
      <w:proofErr w:type="spellEnd"/>
      <w:r>
        <w:rPr>
          <w:spacing w:val="-1"/>
          <w:sz w:val="26"/>
          <w:szCs w:val="26"/>
        </w:rPr>
        <w:t xml:space="preserve"> </w:t>
      </w:r>
      <w:proofErr w:type="spellStart"/>
      <w:r>
        <w:rPr>
          <w:spacing w:val="-1"/>
          <w:sz w:val="26"/>
          <w:szCs w:val="26"/>
        </w:rPr>
        <w:t>dụng</w:t>
      </w:r>
      <w:proofErr w:type="spellEnd"/>
      <w:r>
        <w:rPr>
          <w:spacing w:val="-1"/>
          <w:sz w:val="26"/>
          <w:szCs w:val="26"/>
        </w:rPr>
        <w:t xml:space="preserve"> </w:t>
      </w:r>
      <w:proofErr w:type="spellStart"/>
      <w:r>
        <w:rPr>
          <w:spacing w:val="-1"/>
          <w:sz w:val="26"/>
          <w:szCs w:val="26"/>
        </w:rPr>
        <w:t>bước</w:t>
      </w:r>
      <w:proofErr w:type="spellEnd"/>
      <w:r>
        <w:rPr>
          <w:spacing w:val="-1"/>
          <w:sz w:val="26"/>
          <w:szCs w:val="26"/>
        </w:rPr>
        <w:t xml:space="preserve"> 2</w:t>
      </w:r>
    </w:p>
    <w:p w14:paraId="5B178AEB" w14:textId="18A95038" w:rsidR="001A6998" w:rsidRDefault="001A6998" w:rsidP="001A6998">
      <w:pPr>
        <w:spacing w:line="372" w:lineRule="auto"/>
        <w:ind w:right="-1"/>
        <w:jc w:val="center"/>
        <w:rPr>
          <w:spacing w:val="-1"/>
          <w:sz w:val="26"/>
          <w:szCs w:val="26"/>
        </w:rPr>
      </w:pPr>
      <w:r w:rsidRPr="001A6998">
        <w:rPr>
          <w:noProof/>
          <w:spacing w:val="-1"/>
          <w:sz w:val="26"/>
          <w:szCs w:val="26"/>
        </w:rPr>
        <w:drawing>
          <wp:inline distT="0" distB="0" distL="0" distR="0" wp14:anchorId="32772EB7" wp14:editId="7E6615CF">
            <wp:extent cx="5580380" cy="4025265"/>
            <wp:effectExtent l="0" t="0" r="1270" b="0"/>
            <wp:docPr id="208594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41247" name=""/>
                    <pic:cNvPicPr/>
                  </pic:nvPicPr>
                  <pic:blipFill>
                    <a:blip r:embed="rId44"/>
                    <a:stretch>
                      <a:fillRect/>
                    </a:stretch>
                  </pic:blipFill>
                  <pic:spPr>
                    <a:xfrm>
                      <a:off x="0" y="0"/>
                      <a:ext cx="5580380" cy="4025265"/>
                    </a:xfrm>
                    <a:prstGeom prst="rect">
                      <a:avLst/>
                    </a:prstGeom>
                  </pic:spPr>
                </pic:pic>
              </a:graphicData>
            </a:graphic>
          </wp:inline>
        </w:drawing>
      </w:r>
    </w:p>
    <w:p w14:paraId="5A691372" w14:textId="41485C9F" w:rsidR="001A6998" w:rsidRPr="00296BAF" w:rsidRDefault="001A6998" w:rsidP="001A6998">
      <w:pPr>
        <w:spacing w:line="372" w:lineRule="auto"/>
        <w:ind w:right="-1"/>
        <w:jc w:val="center"/>
        <w:rPr>
          <w:rFonts w:eastAsia="Arial"/>
          <w:b/>
          <w:i/>
          <w:iCs/>
          <w:spacing w:val="-1"/>
          <w:sz w:val="26"/>
          <w:szCs w:val="26"/>
        </w:rPr>
      </w:pPr>
      <w:proofErr w:type="spellStart"/>
      <w:r w:rsidRPr="001A6998">
        <w:rPr>
          <w:rFonts w:eastAsia="Arial"/>
          <w:b/>
          <w:i/>
          <w:iCs/>
          <w:spacing w:val="-1"/>
          <w:sz w:val="26"/>
          <w:szCs w:val="26"/>
        </w:rPr>
        <w:t>Hình</w:t>
      </w:r>
      <w:proofErr w:type="spellEnd"/>
      <w:r w:rsidRPr="001A6998">
        <w:rPr>
          <w:rFonts w:eastAsia="Arial"/>
          <w:b/>
          <w:i/>
          <w:iCs/>
          <w:spacing w:val="-1"/>
          <w:sz w:val="26"/>
          <w:szCs w:val="26"/>
        </w:rPr>
        <w:t xml:space="preserve"> 2.</w:t>
      </w:r>
      <w:r>
        <w:rPr>
          <w:rFonts w:eastAsia="Arial"/>
          <w:b/>
          <w:i/>
          <w:iCs/>
          <w:spacing w:val="-1"/>
          <w:sz w:val="26"/>
          <w:szCs w:val="26"/>
        </w:rPr>
        <w:t>20</w:t>
      </w:r>
      <w:r w:rsidRPr="001A6998">
        <w:rPr>
          <w:rFonts w:eastAsia="Arial"/>
          <w:b/>
          <w:i/>
          <w:iCs/>
          <w:spacing w:val="-1"/>
          <w:sz w:val="26"/>
          <w:szCs w:val="26"/>
        </w:rPr>
        <w:t xml:space="preserve"> </w:t>
      </w:r>
      <w:proofErr w:type="spellStart"/>
      <w:r w:rsidRPr="001A6998">
        <w:rPr>
          <w:rFonts w:eastAsia="Arial"/>
          <w:b/>
          <w:i/>
          <w:iCs/>
          <w:spacing w:val="-1"/>
          <w:sz w:val="26"/>
          <w:szCs w:val="26"/>
        </w:rPr>
        <w:t>Hình</w:t>
      </w:r>
      <w:proofErr w:type="spellEnd"/>
      <w:r w:rsidRPr="001A6998">
        <w:rPr>
          <w:rFonts w:eastAsia="Arial"/>
          <w:b/>
          <w:i/>
          <w:iCs/>
          <w:spacing w:val="-1"/>
          <w:sz w:val="26"/>
          <w:szCs w:val="26"/>
        </w:rPr>
        <w:t xml:space="preserve"> </w:t>
      </w:r>
      <w:proofErr w:type="spellStart"/>
      <w:r w:rsidRPr="001A6998">
        <w:rPr>
          <w:rFonts w:eastAsia="Arial"/>
          <w:b/>
          <w:i/>
          <w:iCs/>
          <w:spacing w:val="-1"/>
          <w:sz w:val="26"/>
          <w:szCs w:val="26"/>
        </w:rPr>
        <w:t>ảnh</w:t>
      </w:r>
      <w:proofErr w:type="spellEnd"/>
      <w:r w:rsidRPr="001A6998">
        <w:rPr>
          <w:rFonts w:eastAsia="Arial"/>
          <w:b/>
          <w:i/>
          <w:iCs/>
          <w:spacing w:val="-1"/>
          <w:sz w:val="26"/>
          <w:szCs w:val="26"/>
        </w:rPr>
        <w:t xml:space="preserve"> </w:t>
      </w:r>
      <w:proofErr w:type="spellStart"/>
      <w:r w:rsidRPr="001A6998">
        <w:rPr>
          <w:rFonts w:eastAsia="Arial"/>
          <w:b/>
          <w:i/>
          <w:iCs/>
          <w:spacing w:val="-1"/>
          <w:sz w:val="26"/>
          <w:szCs w:val="26"/>
        </w:rPr>
        <w:t>bị</w:t>
      </w:r>
      <w:proofErr w:type="spellEnd"/>
      <w:r w:rsidRPr="001A6998">
        <w:rPr>
          <w:rFonts w:eastAsia="Arial"/>
          <w:b/>
          <w:i/>
          <w:iCs/>
          <w:spacing w:val="-1"/>
          <w:sz w:val="26"/>
          <w:szCs w:val="26"/>
        </w:rPr>
        <w:t xml:space="preserve"> </w:t>
      </w:r>
      <w:proofErr w:type="spellStart"/>
      <w:r w:rsidRPr="001A6998">
        <w:rPr>
          <w:rFonts w:eastAsia="Arial"/>
          <w:b/>
          <w:i/>
          <w:iCs/>
          <w:spacing w:val="-1"/>
          <w:sz w:val="26"/>
          <w:szCs w:val="26"/>
        </w:rPr>
        <w:t>mờ</w:t>
      </w:r>
      <w:proofErr w:type="spellEnd"/>
      <w:r w:rsidRPr="001A6998">
        <w:rPr>
          <w:rFonts w:eastAsia="Arial"/>
          <w:b/>
          <w:i/>
          <w:iCs/>
          <w:spacing w:val="-1"/>
          <w:sz w:val="26"/>
          <w:szCs w:val="26"/>
        </w:rPr>
        <w:t xml:space="preserve"> (</w:t>
      </w:r>
      <w:proofErr w:type="spellStart"/>
      <w:r w:rsidRPr="001A6998">
        <w:rPr>
          <w:rFonts w:eastAsia="Arial"/>
          <w:b/>
          <w:i/>
          <w:iCs/>
          <w:spacing w:val="-1"/>
          <w:sz w:val="26"/>
          <w:szCs w:val="26"/>
        </w:rPr>
        <w:t>trái</w:t>
      </w:r>
      <w:proofErr w:type="spellEnd"/>
      <w:r w:rsidRPr="001A6998">
        <w:rPr>
          <w:rFonts w:eastAsia="Arial"/>
          <w:b/>
          <w:i/>
          <w:iCs/>
          <w:spacing w:val="-1"/>
          <w:sz w:val="26"/>
          <w:szCs w:val="26"/>
        </w:rPr>
        <w:t xml:space="preserve">) – Cường </w:t>
      </w:r>
      <w:proofErr w:type="spellStart"/>
      <w:r w:rsidRPr="001A6998">
        <w:rPr>
          <w:rFonts w:eastAsia="Arial"/>
          <w:b/>
          <w:i/>
          <w:iCs/>
          <w:spacing w:val="-1"/>
          <w:sz w:val="26"/>
          <w:szCs w:val="26"/>
        </w:rPr>
        <w:t>độ</w:t>
      </w:r>
      <w:proofErr w:type="spellEnd"/>
      <w:r w:rsidRPr="001A6998">
        <w:rPr>
          <w:rFonts w:eastAsia="Arial"/>
          <w:b/>
          <w:i/>
          <w:iCs/>
          <w:spacing w:val="-1"/>
          <w:sz w:val="26"/>
          <w:szCs w:val="26"/>
        </w:rPr>
        <w:t xml:space="preserve"> gradient (</w:t>
      </w:r>
      <w:proofErr w:type="spellStart"/>
      <w:r w:rsidRPr="001A6998">
        <w:rPr>
          <w:rFonts w:eastAsia="Arial"/>
          <w:b/>
          <w:i/>
          <w:iCs/>
          <w:spacing w:val="-1"/>
          <w:sz w:val="26"/>
          <w:szCs w:val="26"/>
        </w:rPr>
        <w:t>phải</w:t>
      </w:r>
      <w:proofErr w:type="spellEnd"/>
      <w:r w:rsidRPr="001A6998">
        <w:rPr>
          <w:rFonts w:eastAsia="Arial"/>
          <w:b/>
          <w:i/>
          <w:iCs/>
          <w:spacing w:val="-1"/>
          <w:sz w:val="26"/>
          <w:szCs w:val="26"/>
        </w:rPr>
        <w:t>)</w:t>
      </w:r>
    </w:p>
    <w:p w14:paraId="7D745741" w14:textId="77777777" w:rsidR="00296BAF" w:rsidRDefault="00296BAF" w:rsidP="00296BAF"/>
    <w:p w14:paraId="0AEA04A2" w14:textId="1D740D7F" w:rsidR="00390C4B" w:rsidRPr="00390C4B" w:rsidRDefault="00390C4B" w:rsidP="000119C9">
      <w:pPr>
        <w:spacing w:line="372" w:lineRule="auto"/>
        <w:ind w:right="-1"/>
        <w:jc w:val="both"/>
        <w:rPr>
          <w:spacing w:val="-1"/>
          <w:sz w:val="26"/>
          <w:szCs w:val="26"/>
        </w:rPr>
      </w:pPr>
      <w:proofErr w:type="spellStart"/>
      <w:r w:rsidRPr="00390C4B">
        <w:rPr>
          <w:spacing w:val="-1"/>
          <w:sz w:val="26"/>
          <w:szCs w:val="26"/>
        </w:rPr>
        <w:t>Kết</w:t>
      </w:r>
      <w:proofErr w:type="spellEnd"/>
      <w:r w:rsidRPr="00390C4B">
        <w:rPr>
          <w:spacing w:val="-1"/>
          <w:sz w:val="26"/>
          <w:szCs w:val="26"/>
        </w:rPr>
        <w:t xml:space="preserve"> </w:t>
      </w:r>
      <w:proofErr w:type="spellStart"/>
      <w:r w:rsidRPr="00390C4B">
        <w:rPr>
          <w:spacing w:val="-1"/>
          <w:sz w:val="26"/>
          <w:szCs w:val="26"/>
        </w:rPr>
        <w:t>quả</w:t>
      </w:r>
      <w:proofErr w:type="spellEnd"/>
      <w:r w:rsidRPr="00390C4B">
        <w:rPr>
          <w:spacing w:val="-1"/>
          <w:sz w:val="26"/>
          <w:szCs w:val="26"/>
        </w:rPr>
        <w:t xml:space="preserve"> </w:t>
      </w:r>
      <w:proofErr w:type="spellStart"/>
      <w:r w:rsidRPr="00390C4B">
        <w:rPr>
          <w:spacing w:val="-1"/>
          <w:sz w:val="26"/>
          <w:szCs w:val="26"/>
        </w:rPr>
        <w:t>gần</w:t>
      </w:r>
      <w:proofErr w:type="spellEnd"/>
      <w:r w:rsidRPr="00390C4B">
        <w:rPr>
          <w:spacing w:val="-1"/>
          <w:sz w:val="26"/>
          <w:szCs w:val="26"/>
        </w:rPr>
        <w:t xml:space="preserve"> </w:t>
      </w:r>
      <w:proofErr w:type="spellStart"/>
      <w:r w:rsidRPr="00390C4B">
        <w:rPr>
          <w:spacing w:val="-1"/>
          <w:sz w:val="26"/>
          <w:szCs w:val="26"/>
        </w:rPr>
        <w:t>như</w:t>
      </w:r>
      <w:proofErr w:type="spellEnd"/>
      <w:r w:rsidRPr="00390C4B">
        <w:rPr>
          <w:spacing w:val="-1"/>
          <w:sz w:val="26"/>
          <w:szCs w:val="26"/>
        </w:rPr>
        <w:t xml:space="preserve"> </w:t>
      </w:r>
      <w:proofErr w:type="spellStart"/>
      <w:r w:rsidRPr="00390C4B">
        <w:rPr>
          <w:spacing w:val="-1"/>
          <w:sz w:val="26"/>
          <w:szCs w:val="26"/>
        </w:rPr>
        <w:t>là</w:t>
      </w:r>
      <w:proofErr w:type="spellEnd"/>
      <w:r w:rsidRPr="00390C4B">
        <w:rPr>
          <w:spacing w:val="-1"/>
          <w:sz w:val="26"/>
          <w:szCs w:val="26"/>
        </w:rPr>
        <w:t xml:space="preserve"> </w:t>
      </w:r>
      <w:proofErr w:type="spellStart"/>
      <w:r w:rsidRPr="00390C4B">
        <w:rPr>
          <w:spacing w:val="-1"/>
          <w:sz w:val="26"/>
          <w:szCs w:val="26"/>
        </w:rPr>
        <w:t>mong</w:t>
      </w:r>
      <w:proofErr w:type="spellEnd"/>
      <w:r w:rsidRPr="00390C4B">
        <w:rPr>
          <w:spacing w:val="-1"/>
          <w:sz w:val="26"/>
          <w:szCs w:val="26"/>
        </w:rPr>
        <w:t xml:space="preserve"> </w:t>
      </w:r>
      <w:proofErr w:type="spellStart"/>
      <w:r w:rsidRPr="00390C4B">
        <w:rPr>
          <w:spacing w:val="-1"/>
          <w:sz w:val="26"/>
          <w:szCs w:val="26"/>
        </w:rPr>
        <w:t>đợi</w:t>
      </w:r>
      <w:proofErr w:type="spellEnd"/>
      <w:r w:rsidRPr="00390C4B">
        <w:rPr>
          <w:spacing w:val="-1"/>
          <w:sz w:val="26"/>
          <w:szCs w:val="26"/>
        </w:rPr>
        <w:t xml:space="preserve">, </w:t>
      </w:r>
      <w:proofErr w:type="spellStart"/>
      <w:r w:rsidRPr="00390C4B">
        <w:rPr>
          <w:spacing w:val="-1"/>
          <w:sz w:val="26"/>
          <w:szCs w:val="26"/>
        </w:rPr>
        <w:t>nhưng</w:t>
      </w:r>
      <w:proofErr w:type="spellEnd"/>
      <w:r w:rsidRPr="00390C4B">
        <w:rPr>
          <w:spacing w:val="-1"/>
          <w:sz w:val="26"/>
          <w:szCs w:val="26"/>
        </w:rPr>
        <w:t xml:space="preserve"> </w:t>
      </w:r>
      <w:proofErr w:type="spellStart"/>
      <w:r w:rsidRPr="00390C4B">
        <w:rPr>
          <w:spacing w:val="-1"/>
          <w:sz w:val="26"/>
          <w:szCs w:val="26"/>
        </w:rPr>
        <w:t>chúng</w:t>
      </w:r>
      <w:proofErr w:type="spellEnd"/>
      <w:r w:rsidRPr="00390C4B">
        <w:rPr>
          <w:spacing w:val="-1"/>
          <w:sz w:val="26"/>
          <w:szCs w:val="26"/>
        </w:rPr>
        <w:t xml:space="preserve"> ta </w:t>
      </w:r>
      <w:proofErr w:type="spellStart"/>
      <w:r w:rsidRPr="00390C4B">
        <w:rPr>
          <w:spacing w:val="-1"/>
          <w:sz w:val="26"/>
          <w:szCs w:val="26"/>
        </w:rPr>
        <w:t>có</w:t>
      </w:r>
      <w:proofErr w:type="spellEnd"/>
      <w:r w:rsidRPr="00390C4B">
        <w:rPr>
          <w:spacing w:val="-1"/>
          <w:sz w:val="26"/>
          <w:szCs w:val="26"/>
        </w:rPr>
        <w:t xml:space="preserve"> </w:t>
      </w:r>
      <w:proofErr w:type="spellStart"/>
      <w:r w:rsidRPr="00390C4B">
        <w:rPr>
          <w:spacing w:val="-1"/>
          <w:sz w:val="26"/>
          <w:szCs w:val="26"/>
        </w:rPr>
        <w:t>thể</w:t>
      </w:r>
      <w:proofErr w:type="spellEnd"/>
      <w:r w:rsidRPr="00390C4B">
        <w:rPr>
          <w:spacing w:val="-1"/>
          <w:sz w:val="26"/>
          <w:szCs w:val="26"/>
        </w:rPr>
        <w:t xml:space="preserve"> </w:t>
      </w:r>
      <w:proofErr w:type="spellStart"/>
      <w:r w:rsidRPr="00390C4B">
        <w:rPr>
          <w:spacing w:val="-1"/>
          <w:sz w:val="26"/>
          <w:szCs w:val="26"/>
        </w:rPr>
        <w:t>thấy</w:t>
      </w:r>
      <w:proofErr w:type="spellEnd"/>
      <w:r w:rsidRPr="00390C4B">
        <w:rPr>
          <w:spacing w:val="-1"/>
          <w:sz w:val="26"/>
          <w:szCs w:val="26"/>
        </w:rPr>
        <w:t xml:space="preserve"> </w:t>
      </w:r>
      <w:proofErr w:type="spellStart"/>
      <w:r>
        <w:rPr>
          <w:spacing w:val="-1"/>
          <w:sz w:val="26"/>
          <w:szCs w:val="26"/>
        </w:rPr>
        <w:t>trong</w:t>
      </w:r>
      <w:proofErr w:type="spellEnd"/>
      <w:r>
        <w:rPr>
          <w:spacing w:val="-1"/>
          <w:sz w:val="26"/>
          <w:szCs w:val="26"/>
        </w:rPr>
        <w:t xml:space="preserve"> </w:t>
      </w:r>
      <w:proofErr w:type="spellStart"/>
      <w:r>
        <w:rPr>
          <w:spacing w:val="-1"/>
          <w:sz w:val="26"/>
          <w:szCs w:val="26"/>
        </w:rPr>
        <w:t>bức</w:t>
      </w:r>
      <w:proofErr w:type="spellEnd"/>
      <w:r>
        <w:rPr>
          <w:spacing w:val="-1"/>
          <w:sz w:val="26"/>
          <w:szCs w:val="26"/>
        </w:rPr>
        <w:t xml:space="preserve"> </w:t>
      </w:r>
      <w:proofErr w:type="spellStart"/>
      <w:r>
        <w:rPr>
          <w:spacing w:val="-1"/>
          <w:sz w:val="26"/>
          <w:szCs w:val="26"/>
        </w:rPr>
        <w:t>ảnh</w:t>
      </w:r>
      <w:proofErr w:type="spellEnd"/>
      <w:r>
        <w:rPr>
          <w:spacing w:val="-1"/>
          <w:sz w:val="26"/>
          <w:szCs w:val="26"/>
        </w:rPr>
        <w:t xml:space="preserve"> </w:t>
      </w:r>
      <w:proofErr w:type="spellStart"/>
      <w:r>
        <w:rPr>
          <w:spacing w:val="-1"/>
          <w:sz w:val="26"/>
          <w:szCs w:val="26"/>
        </w:rPr>
        <w:t>kết</w:t>
      </w:r>
      <w:proofErr w:type="spellEnd"/>
      <w:r>
        <w:rPr>
          <w:spacing w:val="-1"/>
          <w:sz w:val="26"/>
          <w:szCs w:val="26"/>
        </w:rPr>
        <w:t xml:space="preserve"> quả </w:t>
      </w:r>
      <w:proofErr w:type="spellStart"/>
      <w:r>
        <w:rPr>
          <w:spacing w:val="-1"/>
          <w:sz w:val="26"/>
          <w:szCs w:val="26"/>
        </w:rPr>
        <w:t>vẫn</w:t>
      </w:r>
      <w:proofErr w:type="spellEnd"/>
      <w:r>
        <w:rPr>
          <w:spacing w:val="-1"/>
          <w:sz w:val="26"/>
          <w:szCs w:val="26"/>
        </w:rPr>
        <w:t xml:space="preserve"> </w:t>
      </w:r>
      <w:proofErr w:type="spellStart"/>
      <w:r>
        <w:rPr>
          <w:spacing w:val="-1"/>
          <w:sz w:val="26"/>
          <w:szCs w:val="26"/>
        </w:rPr>
        <w:t>còn</w:t>
      </w:r>
      <w:proofErr w:type="spellEnd"/>
      <w:r>
        <w:rPr>
          <w:spacing w:val="-1"/>
          <w:sz w:val="26"/>
          <w:szCs w:val="26"/>
        </w:rPr>
        <w:t xml:space="preserve"> </w:t>
      </w:r>
      <w:proofErr w:type="spellStart"/>
      <w:r>
        <w:rPr>
          <w:spacing w:val="-1"/>
          <w:sz w:val="26"/>
          <w:szCs w:val="26"/>
        </w:rPr>
        <w:t>tồn</w:t>
      </w:r>
      <w:proofErr w:type="spellEnd"/>
      <w:r>
        <w:rPr>
          <w:spacing w:val="-1"/>
          <w:sz w:val="26"/>
          <w:szCs w:val="26"/>
        </w:rPr>
        <w:t xml:space="preserve"> </w:t>
      </w:r>
      <w:proofErr w:type="spellStart"/>
      <w:r>
        <w:rPr>
          <w:spacing w:val="-1"/>
          <w:sz w:val="26"/>
          <w:szCs w:val="26"/>
        </w:rPr>
        <w:t>tại</w:t>
      </w:r>
      <w:proofErr w:type="spellEnd"/>
      <w:r w:rsidRPr="00390C4B">
        <w:rPr>
          <w:spacing w:val="-1"/>
          <w:sz w:val="26"/>
          <w:szCs w:val="26"/>
        </w:rPr>
        <w:t xml:space="preserve"> </w:t>
      </w:r>
      <w:proofErr w:type="spellStart"/>
      <w:r w:rsidRPr="00390C4B">
        <w:rPr>
          <w:spacing w:val="-1"/>
          <w:sz w:val="26"/>
          <w:szCs w:val="26"/>
        </w:rPr>
        <w:t>một</w:t>
      </w:r>
      <w:proofErr w:type="spellEnd"/>
      <w:r w:rsidRPr="00390C4B">
        <w:rPr>
          <w:spacing w:val="-1"/>
          <w:sz w:val="26"/>
          <w:szCs w:val="26"/>
        </w:rPr>
        <w:t xml:space="preserve"> </w:t>
      </w:r>
      <w:proofErr w:type="spellStart"/>
      <w:r w:rsidRPr="00390C4B">
        <w:rPr>
          <w:spacing w:val="-1"/>
          <w:sz w:val="26"/>
          <w:szCs w:val="26"/>
        </w:rPr>
        <w:t>số</w:t>
      </w:r>
      <w:proofErr w:type="spellEnd"/>
      <w:r w:rsidRPr="00390C4B">
        <w:rPr>
          <w:spacing w:val="-1"/>
          <w:sz w:val="26"/>
          <w:szCs w:val="26"/>
        </w:rPr>
        <w:t xml:space="preserve"> </w:t>
      </w:r>
      <w:proofErr w:type="spellStart"/>
      <w:r w:rsidRPr="00390C4B">
        <w:rPr>
          <w:spacing w:val="-1"/>
          <w:sz w:val="26"/>
          <w:szCs w:val="26"/>
        </w:rPr>
        <w:t>cạnh</w:t>
      </w:r>
      <w:proofErr w:type="spellEnd"/>
      <w:r w:rsidRPr="00390C4B">
        <w:rPr>
          <w:spacing w:val="-1"/>
          <w:sz w:val="26"/>
          <w:szCs w:val="26"/>
        </w:rPr>
        <w:t xml:space="preserve"> </w:t>
      </w:r>
      <w:proofErr w:type="spellStart"/>
      <w:r w:rsidRPr="00390C4B">
        <w:rPr>
          <w:spacing w:val="-1"/>
          <w:sz w:val="26"/>
          <w:szCs w:val="26"/>
        </w:rPr>
        <w:t>dày</w:t>
      </w:r>
      <w:proofErr w:type="spellEnd"/>
      <w:r w:rsidRPr="00390C4B">
        <w:rPr>
          <w:spacing w:val="-1"/>
          <w:sz w:val="26"/>
          <w:szCs w:val="26"/>
        </w:rPr>
        <w:t xml:space="preserve"> </w:t>
      </w:r>
      <w:proofErr w:type="spellStart"/>
      <w:r w:rsidRPr="00390C4B">
        <w:rPr>
          <w:spacing w:val="-1"/>
          <w:sz w:val="26"/>
          <w:szCs w:val="26"/>
        </w:rPr>
        <w:t>và</w:t>
      </w:r>
      <w:proofErr w:type="spellEnd"/>
      <w:r w:rsidRPr="00390C4B">
        <w:rPr>
          <w:spacing w:val="-1"/>
          <w:sz w:val="26"/>
          <w:szCs w:val="26"/>
        </w:rPr>
        <w:t xml:space="preserve"> </w:t>
      </w:r>
      <w:proofErr w:type="spellStart"/>
      <w:r w:rsidRPr="00390C4B">
        <w:rPr>
          <w:spacing w:val="-1"/>
          <w:sz w:val="26"/>
          <w:szCs w:val="26"/>
        </w:rPr>
        <w:t>một</w:t>
      </w:r>
      <w:proofErr w:type="spellEnd"/>
      <w:r w:rsidRPr="00390C4B">
        <w:rPr>
          <w:spacing w:val="-1"/>
          <w:sz w:val="26"/>
          <w:szCs w:val="26"/>
        </w:rPr>
        <w:t xml:space="preserve"> </w:t>
      </w:r>
      <w:proofErr w:type="spellStart"/>
      <w:r w:rsidRPr="00390C4B">
        <w:rPr>
          <w:spacing w:val="-1"/>
          <w:sz w:val="26"/>
          <w:szCs w:val="26"/>
        </w:rPr>
        <w:t>số</w:t>
      </w:r>
      <w:proofErr w:type="spellEnd"/>
      <w:r w:rsidRPr="00390C4B">
        <w:rPr>
          <w:spacing w:val="-1"/>
          <w:sz w:val="26"/>
          <w:szCs w:val="26"/>
        </w:rPr>
        <w:t xml:space="preserve"> </w:t>
      </w:r>
      <w:proofErr w:type="spellStart"/>
      <w:r w:rsidRPr="00390C4B">
        <w:rPr>
          <w:spacing w:val="-1"/>
          <w:sz w:val="26"/>
          <w:szCs w:val="26"/>
        </w:rPr>
        <w:t>cạnh</w:t>
      </w:r>
      <w:proofErr w:type="spellEnd"/>
      <w:r w:rsidRPr="00390C4B">
        <w:rPr>
          <w:spacing w:val="-1"/>
          <w:sz w:val="26"/>
          <w:szCs w:val="26"/>
        </w:rPr>
        <w:t xml:space="preserve"> </w:t>
      </w:r>
      <w:proofErr w:type="spellStart"/>
      <w:r w:rsidRPr="00390C4B">
        <w:rPr>
          <w:spacing w:val="-1"/>
          <w:sz w:val="26"/>
          <w:szCs w:val="26"/>
        </w:rPr>
        <w:t>mỏng</w:t>
      </w:r>
      <w:proofErr w:type="spellEnd"/>
      <w:r w:rsidR="00B94C50">
        <w:rPr>
          <w:spacing w:val="-1"/>
          <w:sz w:val="26"/>
          <w:szCs w:val="26"/>
        </w:rPr>
        <w:t xml:space="preserve"> </w:t>
      </w:r>
      <w:proofErr w:type="spellStart"/>
      <w:r w:rsidR="00B94C50">
        <w:rPr>
          <w:spacing w:val="-1"/>
          <w:sz w:val="26"/>
          <w:szCs w:val="26"/>
        </w:rPr>
        <w:t>khác</w:t>
      </w:r>
      <w:proofErr w:type="spellEnd"/>
      <w:r w:rsidR="00B94C50">
        <w:rPr>
          <w:spacing w:val="-1"/>
          <w:sz w:val="26"/>
          <w:szCs w:val="26"/>
        </w:rPr>
        <w:t xml:space="preserve"> </w:t>
      </w:r>
      <w:proofErr w:type="spellStart"/>
      <w:r w:rsidR="00B94C50">
        <w:rPr>
          <w:spacing w:val="-1"/>
          <w:sz w:val="26"/>
          <w:szCs w:val="26"/>
        </w:rPr>
        <w:t>nhau</w:t>
      </w:r>
      <w:proofErr w:type="spellEnd"/>
      <w:r w:rsidRPr="00390C4B">
        <w:rPr>
          <w:spacing w:val="-1"/>
          <w:sz w:val="26"/>
          <w:szCs w:val="26"/>
        </w:rPr>
        <w:t>.</w:t>
      </w:r>
      <w:r w:rsidR="00D42D1A">
        <w:rPr>
          <w:spacing w:val="-1"/>
          <w:sz w:val="26"/>
          <w:szCs w:val="26"/>
        </w:rPr>
        <w:t xml:space="preserve"> </w:t>
      </w:r>
      <w:proofErr w:type="spellStart"/>
      <w:r w:rsidR="00D42D1A">
        <w:rPr>
          <w:spacing w:val="-1"/>
          <w:sz w:val="26"/>
          <w:szCs w:val="26"/>
        </w:rPr>
        <w:t>Áp</w:t>
      </w:r>
      <w:proofErr w:type="spellEnd"/>
      <w:r w:rsidR="00D42D1A">
        <w:rPr>
          <w:spacing w:val="-1"/>
          <w:sz w:val="26"/>
          <w:szCs w:val="26"/>
        </w:rPr>
        <w:t xml:space="preserve"> </w:t>
      </w:r>
      <w:proofErr w:type="spellStart"/>
      <w:r w:rsidR="00D42D1A">
        <w:rPr>
          <w:spacing w:val="-1"/>
          <w:sz w:val="26"/>
          <w:szCs w:val="26"/>
        </w:rPr>
        <w:t>dụng</w:t>
      </w:r>
      <w:proofErr w:type="spellEnd"/>
      <w:r w:rsidR="00D42D1A">
        <w:rPr>
          <w:spacing w:val="-1"/>
          <w:sz w:val="26"/>
          <w:szCs w:val="26"/>
        </w:rPr>
        <w:t xml:space="preserve"> </w:t>
      </w:r>
      <w:proofErr w:type="spellStart"/>
      <w:r w:rsidR="00D42D1A">
        <w:rPr>
          <w:spacing w:val="-1"/>
          <w:sz w:val="26"/>
          <w:szCs w:val="26"/>
        </w:rPr>
        <w:t>bước</w:t>
      </w:r>
      <w:proofErr w:type="spellEnd"/>
      <w:r w:rsidR="00D42D1A">
        <w:rPr>
          <w:spacing w:val="-1"/>
          <w:sz w:val="26"/>
          <w:szCs w:val="26"/>
        </w:rPr>
        <w:t xml:space="preserve"> 3,</w:t>
      </w:r>
      <w:r w:rsidRPr="00390C4B">
        <w:rPr>
          <w:spacing w:val="-1"/>
          <w:sz w:val="26"/>
          <w:szCs w:val="26"/>
        </w:rPr>
        <w:t xml:space="preserve"> </w:t>
      </w:r>
      <w:proofErr w:type="spellStart"/>
      <w:r w:rsidR="00D42D1A">
        <w:rPr>
          <w:spacing w:val="-1"/>
          <w:sz w:val="26"/>
          <w:szCs w:val="26"/>
        </w:rPr>
        <w:t>b</w:t>
      </w:r>
      <w:r w:rsidRPr="00390C4B">
        <w:rPr>
          <w:spacing w:val="-1"/>
          <w:sz w:val="26"/>
          <w:szCs w:val="26"/>
        </w:rPr>
        <w:t>ước</w:t>
      </w:r>
      <w:proofErr w:type="spellEnd"/>
      <w:r w:rsidRPr="00390C4B">
        <w:rPr>
          <w:spacing w:val="-1"/>
          <w:sz w:val="26"/>
          <w:szCs w:val="26"/>
        </w:rPr>
        <w:t xml:space="preserve"> non-maximum suppression </w:t>
      </w:r>
      <w:proofErr w:type="spellStart"/>
      <w:r w:rsidRPr="00390C4B">
        <w:rPr>
          <w:spacing w:val="-1"/>
          <w:sz w:val="26"/>
          <w:szCs w:val="26"/>
        </w:rPr>
        <w:t>sẽ</w:t>
      </w:r>
      <w:proofErr w:type="spellEnd"/>
      <w:r w:rsidRPr="00390C4B">
        <w:rPr>
          <w:spacing w:val="-1"/>
          <w:sz w:val="26"/>
          <w:szCs w:val="26"/>
        </w:rPr>
        <w:t xml:space="preserve"> </w:t>
      </w:r>
      <w:proofErr w:type="spellStart"/>
      <w:r w:rsidRPr="00390C4B">
        <w:rPr>
          <w:spacing w:val="-1"/>
          <w:sz w:val="26"/>
          <w:szCs w:val="26"/>
        </w:rPr>
        <w:t>giúp</w:t>
      </w:r>
      <w:proofErr w:type="spellEnd"/>
      <w:r w:rsidRPr="00390C4B">
        <w:rPr>
          <w:spacing w:val="-1"/>
          <w:sz w:val="26"/>
          <w:szCs w:val="26"/>
        </w:rPr>
        <w:t xml:space="preserve"> ta </w:t>
      </w:r>
      <w:proofErr w:type="spellStart"/>
      <w:r w:rsidRPr="00390C4B">
        <w:rPr>
          <w:spacing w:val="-1"/>
          <w:sz w:val="26"/>
          <w:szCs w:val="26"/>
        </w:rPr>
        <w:t>giảm</w:t>
      </w:r>
      <w:proofErr w:type="spellEnd"/>
      <w:r w:rsidRPr="00390C4B">
        <w:rPr>
          <w:spacing w:val="-1"/>
          <w:sz w:val="26"/>
          <w:szCs w:val="26"/>
        </w:rPr>
        <w:t xml:space="preserve"> </w:t>
      </w:r>
      <w:proofErr w:type="spellStart"/>
      <w:r w:rsidRPr="00390C4B">
        <w:rPr>
          <w:spacing w:val="-1"/>
          <w:sz w:val="26"/>
          <w:szCs w:val="26"/>
        </w:rPr>
        <w:t>thiểu</w:t>
      </w:r>
      <w:proofErr w:type="spellEnd"/>
      <w:r w:rsidRPr="00390C4B">
        <w:rPr>
          <w:spacing w:val="-1"/>
          <w:sz w:val="26"/>
          <w:szCs w:val="26"/>
        </w:rPr>
        <w:t xml:space="preserve"> </w:t>
      </w:r>
      <w:proofErr w:type="spellStart"/>
      <w:r w:rsidRPr="00390C4B">
        <w:rPr>
          <w:spacing w:val="-1"/>
          <w:sz w:val="26"/>
          <w:szCs w:val="26"/>
        </w:rPr>
        <w:t>các</w:t>
      </w:r>
      <w:proofErr w:type="spellEnd"/>
      <w:r w:rsidRPr="00390C4B">
        <w:rPr>
          <w:spacing w:val="-1"/>
          <w:sz w:val="26"/>
          <w:szCs w:val="26"/>
        </w:rPr>
        <w:t xml:space="preserve"> </w:t>
      </w:r>
      <w:proofErr w:type="spellStart"/>
      <w:r w:rsidRPr="00390C4B">
        <w:rPr>
          <w:spacing w:val="-1"/>
          <w:sz w:val="26"/>
          <w:szCs w:val="26"/>
        </w:rPr>
        <w:t>cạnh</w:t>
      </w:r>
      <w:proofErr w:type="spellEnd"/>
      <w:r w:rsidRPr="00390C4B">
        <w:rPr>
          <w:spacing w:val="-1"/>
          <w:sz w:val="26"/>
          <w:szCs w:val="26"/>
        </w:rPr>
        <w:t xml:space="preserve"> </w:t>
      </w:r>
      <w:proofErr w:type="spellStart"/>
      <w:r w:rsidRPr="00390C4B">
        <w:rPr>
          <w:spacing w:val="-1"/>
          <w:sz w:val="26"/>
          <w:szCs w:val="26"/>
        </w:rPr>
        <w:t>dày</w:t>
      </w:r>
      <w:proofErr w:type="spellEnd"/>
      <w:r w:rsidRPr="00390C4B">
        <w:rPr>
          <w:spacing w:val="-1"/>
          <w:sz w:val="26"/>
          <w:szCs w:val="26"/>
        </w:rPr>
        <w:t>.</w:t>
      </w:r>
    </w:p>
    <w:p w14:paraId="4EC06E7A" w14:textId="55FF9F85" w:rsidR="00390C4B" w:rsidRPr="00390C4B" w:rsidRDefault="00390C4B" w:rsidP="000119C9">
      <w:pPr>
        <w:spacing w:line="372" w:lineRule="auto"/>
        <w:ind w:right="-1"/>
        <w:jc w:val="both"/>
        <w:rPr>
          <w:spacing w:val="-1"/>
          <w:sz w:val="26"/>
          <w:szCs w:val="26"/>
        </w:rPr>
      </w:pPr>
      <w:proofErr w:type="spellStart"/>
      <w:r w:rsidRPr="00390C4B">
        <w:rPr>
          <w:spacing w:val="-1"/>
          <w:sz w:val="26"/>
          <w:szCs w:val="26"/>
        </w:rPr>
        <w:t>Hơn</w:t>
      </w:r>
      <w:proofErr w:type="spellEnd"/>
      <w:r w:rsidRPr="00390C4B">
        <w:rPr>
          <w:spacing w:val="-1"/>
          <w:sz w:val="26"/>
          <w:szCs w:val="26"/>
        </w:rPr>
        <w:t xml:space="preserve"> </w:t>
      </w:r>
      <w:proofErr w:type="spellStart"/>
      <w:r w:rsidRPr="00390C4B">
        <w:rPr>
          <w:spacing w:val="-1"/>
          <w:sz w:val="26"/>
          <w:szCs w:val="26"/>
        </w:rPr>
        <w:t>nữa</w:t>
      </w:r>
      <w:proofErr w:type="spellEnd"/>
      <w:r w:rsidRPr="00390C4B">
        <w:rPr>
          <w:spacing w:val="-1"/>
          <w:sz w:val="26"/>
          <w:szCs w:val="26"/>
        </w:rPr>
        <w:t xml:space="preserve">, </w:t>
      </w:r>
      <w:proofErr w:type="spellStart"/>
      <w:r w:rsidRPr="00390C4B">
        <w:rPr>
          <w:spacing w:val="-1"/>
          <w:sz w:val="26"/>
          <w:szCs w:val="26"/>
        </w:rPr>
        <w:t>mức</w:t>
      </w:r>
      <w:proofErr w:type="spellEnd"/>
      <w:r w:rsidRPr="00390C4B">
        <w:rPr>
          <w:spacing w:val="-1"/>
          <w:sz w:val="26"/>
          <w:szCs w:val="26"/>
        </w:rPr>
        <w:t xml:space="preserve"> </w:t>
      </w:r>
      <w:proofErr w:type="spellStart"/>
      <w:r w:rsidRPr="00390C4B">
        <w:rPr>
          <w:spacing w:val="-1"/>
          <w:sz w:val="26"/>
          <w:szCs w:val="26"/>
        </w:rPr>
        <w:t>cường</w:t>
      </w:r>
      <w:proofErr w:type="spellEnd"/>
      <w:r w:rsidRPr="00390C4B">
        <w:rPr>
          <w:spacing w:val="-1"/>
          <w:sz w:val="26"/>
          <w:szCs w:val="26"/>
        </w:rPr>
        <w:t xml:space="preserve"> </w:t>
      </w:r>
      <w:proofErr w:type="spellStart"/>
      <w:r w:rsidRPr="00390C4B">
        <w:rPr>
          <w:spacing w:val="-1"/>
          <w:sz w:val="26"/>
          <w:szCs w:val="26"/>
        </w:rPr>
        <w:t>độ</w:t>
      </w:r>
      <w:proofErr w:type="spellEnd"/>
      <w:r w:rsidRPr="00390C4B">
        <w:rPr>
          <w:spacing w:val="-1"/>
          <w:sz w:val="26"/>
          <w:szCs w:val="26"/>
        </w:rPr>
        <w:t xml:space="preserve"> gradient </w:t>
      </w:r>
      <w:proofErr w:type="spellStart"/>
      <w:r w:rsidRPr="00390C4B">
        <w:rPr>
          <w:spacing w:val="-1"/>
          <w:sz w:val="26"/>
          <w:szCs w:val="26"/>
        </w:rPr>
        <w:t>nằm</w:t>
      </w:r>
      <w:proofErr w:type="spellEnd"/>
      <w:r w:rsidRPr="00390C4B">
        <w:rPr>
          <w:spacing w:val="-1"/>
          <w:sz w:val="26"/>
          <w:szCs w:val="26"/>
        </w:rPr>
        <w:t xml:space="preserve"> </w:t>
      </w:r>
      <w:proofErr w:type="spellStart"/>
      <w:r w:rsidRPr="00390C4B">
        <w:rPr>
          <w:spacing w:val="-1"/>
          <w:sz w:val="26"/>
          <w:szCs w:val="26"/>
        </w:rPr>
        <w:t>trong</w:t>
      </w:r>
      <w:proofErr w:type="spellEnd"/>
      <w:r w:rsidRPr="00390C4B">
        <w:rPr>
          <w:spacing w:val="-1"/>
          <w:sz w:val="26"/>
          <w:szCs w:val="26"/>
        </w:rPr>
        <w:t xml:space="preserve"> </w:t>
      </w:r>
      <w:proofErr w:type="spellStart"/>
      <w:r w:rsidRPr="00390C4B">
        <w:rPr>
          <w:spacing w:val="-1"/>
          <w:sz w:val="26"/>
          <w:szCs w:val="26"/>
        </w:rPr>
        <w:t>khoảng</w:t>
      </w:r>
      <w:proofErr w:type="spellEnd"/>
      <w:r w:rsidRPr="00390C4B">
        <w:rPr>
          <w:spacing w:val="-1"/>
          <w:sz w:val="26"/>
          <w:szCs w:val="26"/>
        </w:rPr>
        <w:t xml:space="preserve"> </w:t>
      </w:r>
      <w:proofErr w:type="spellStart"/>
      <w:r w:rsidRPr="00390C4B">
        <w:rPr>
          <w:spacing w:val="-1"/>
          <w:sz w:val="26"/>
          <w:szCs w:val="26"/>
        </w:rPr>
        <w:t>từ</w:t>
      </w:r>
      <w:proofErr w:type="spellEnd"/>
      <w:r w:rsidRPr="00390C4B">
        <w:rPr>
          <w:spacing w:val="-1"/>
          <w:sz w:val="26"/>
          <w:szCs w:val="26"/>
        </w:rPr>
        <w:t xml:space="preserve"> 0 </w:t>
      </w:r>
      <w:proofErr w:type="spellStart"/>
      <w:r w:rsidRPr="00390C4B">
        <w:rPr>
          <w:spacing w:val="-1"/>
          <w:sz w:val="26"/>
          <w:szCs w:val="26"/>
        </w:rPr>
        <w:t>đến</w:t>
      </w:r>
      <w:proofErr w:type="spellEnd"/>
      <w:r w:rsidRPr="00390C4B">
        <w:rPr>
          <w:spacing w:val="-1"/>
          <w:sz w:val="26"/>
          <w:szCs w:val="26"/>
        </w:rPr>
        <w:t xml:space="preserve"> 255 </w:t>
      </w:r>
      <w:proofErr w:type="spellStart"/>
      <w:r w:rsidRPr="00390C4B">
        <w:rPr>
          <w:spacing w:val="-1"/>
          <w:sz w:val="26"/>
          <w:szCs w:val="26"/>
        </w:rPr>
        <w:t>nên</w:t>
      </w:r>
      <w:proofErr w:type="spellEnd"/>
      <w:r w:rsidRPr="00390C4B">
        <w:rPr>
          <w:spacing w:val="-1"/>
          <w:sz w:val="26"/>
          <w:szCs w:val="26"/>
        </w:rPr>
        <w:t xml:space="preserve"> </w:t>
      </w:r>
      <w:proofErr w:type="spellStart"/>
      <w:r w:rsidRPr="00390C4B">
        <w:rPr>
          <w:spacing w:val="-1"/>
          <w:sz w:val="26"/>
          <w:szCs w:val="26"/>
        </w:rPr>
        <w:t>độ</w:t>
      </w:r>
      <w:proofErr w:type="spellEnd"/>
      <w:r w:rsidRPr="00390C4B">
        <w:rPr>
          <w:spacing w:val="-1"/>
          <w:sz w:val="26"/>
          <w:szCs w:val="26"/>
        </w:rPr>
        <w:t xml:space="preserve"> </w:t>
      </w:r>
      <w:proofErr w:type="spellStart"/>
      <w:r w:rsidRPr="00390C4B">
        <w:rPr>
          <w:spacing w:val="-1"/>
          <w:sz w:val="26"/>
          <w:szCs w:val="26"/>
        </w:rPr>
        <w:t>sáng</w:t>
      </w:r>
      <w:proofErr w:type="spellEnd"/>
      <w:r w:rsidRPr="00390C4B">
        <w:rPr>
          <w:spacing w:val="-1"/>
          <w:sz w:val="26"/>
          <w:szCs w:val="26"/>
        </w:rPr>
        <w:t xml:space="preserve"> </w:t>
      </w:r>
      <w:proofErr w:type="spellStart"/>
      <w:r w:rsidRPr="00390C4B">
        <w:rPr>
          <w:spacing w:val="-1"/>
          <w:sz w:val="26"/>
          <w:szCs w:val="26"/>
        </w:rPr>
        <w:t>của</w:t>
      </w:r>
      <w:proofErr w:type="spellEnd"/>
      <w:r w:rsidRPr="00390C4B">
        <w:rPr>
          <w:spacing w:val="-1"/>
          <w:sz w:val="26"/>
          <w:szCs w:val="26"/>
        </w:rPr>
        <w:t xml:space="preserve"> </w:t>
      </w:r>
      <w:proofErr w:type="spellStart"/>
      <w:r w:rsidRPr="00390C4B">
        <w:rPr>
          <w:spacing w:val="-1"/>
          <w:sz w:val="26"/>
          <w:szCs w:val="26"/>
        </w:rPr>
        <w:t>các</w:t>
      </w:r>
      <w:proofErr w:type="spellEnd"/>
      <w:r w:rsidRPr="00390C4B">
        <w:rPr>
          <w:spacing w:val="-1"/>
          <w:sz w:val="26"/>
          <w:szCs w:val="26"/>
        </w:rPr>
        <w:t xml:space="preserve"> </w:t>
      </w:r>
      <w:proofErr w:type="spellStart"/>
      <w:r w:rsidRPr="00390C4B">
        <w:rPr>
          <w:spacing w:val="-1"/>
          <w:sz w:val="26"/>
          <w:szCs w:val="26"/>
        </w:rPr>
        <w:t>cạnh</w:t>
      </w:r>
      <w:proofErr w:type="spellEnd"/>
      <w:r w:rsidRPr="00390C4B">
        <w:rPr>
          <w:spacing w:val="-1"/>
          <w:sz w:val="26"/>
          <w:szCs w:val="26"/>
        </w:rPr>
        <w:t xml:space="preserve"> </w:t>
      </w:r>
      <w:proofErr w:type="spellStart"/>
      <w:r w:rsidRPr="00390C4B">
        <w:rPr>
          <w:spacing w:val="-1"/>
          <w:sz w:val="26"/>
          <w:szCs w:val="26"/>
        </w:rPr>
        <w:t>không</w:t>
      </w:r>
      <w:proofErr w:type="spellEnd"/>
      <w:r w:rsidRPr="00390C4B">
        <w:rPr>
          <w:spacing w:val="-1"/>
          <w:sz w:val="26"/>
          <w:szCs w:val="26"/>
        </w:rPr>
        <w:t xml:space="preserve"> </w:t>
      </w:r>
      <w:proofErr w:type="spellStart"/>
      <w:r w:rsidRPr="00390C4B">
        <w:rPr>
          <w:spacing w:val="-1"/>
          <w:sz w:val="26"/>
          <w:szCs w:val="26"/>
        </w:rPr>
        <w:t>đồng</w:t>
      </w:r>
      <w:proofErr w:type="spellEnd"/>
      <w:r w:rsidRPr="00390C4B">
        <w:rPr>
          <w:spacing w:val="-1"/>
          <w:sz w:val="26"/>
          <w:szCs w:val="26"/>
        </w:rPr>
        <w:t xml:space="preserve"> </w:t>
      </w:r>
      <w:proofErr w:type="spellStart"/>
      <w:r w:rsidRPr="00390C4B">
        <w:rPr>
          <w:spacing w:val="-1"/>
          <w:sz w:val="26"/>
          <w:szCs w:val="26"/>
        </w:rPr>
        <w:t>nhất</w:t>
      </w:r>
      <w:proofErr w:type="spellEnd"/>
      <w:r w:rsidRPr="00390C4B">
        <w:rPr>
          <w:spacing w:val="-1"/>
          <w:sz w:val="26"/>
          <w:szCs w:val="26"/>
        </w:rPr>
        <w:t xml:space="preserve">. Các </w:t>
      </w:r>
      <w:proofErr w:type="spellStart"/>
      <w:r w:rsidRPr="00390C4B">
        <w:rPr>
          <w:spacing w:val="-1"/>
          <w:sz w:val="26"/>
          <w:szCs w:val="26"/>
        </w:rPr>
        <w:t>cạnh</w:t>
      </w:r>
      <w:proofErr w:type="spellEnd"/>
      <w:r w:rsidRPr="00390C4B">
        <w:rPr>
          <w:spacing w:val="-1"/>
          <w:sz w:val="26"/>
          <w:szCs w:val="26"/>
        </w:rPr>
        <w:t xml:space="preserve"> </w:t>
      </w:r>
      <w:proofErr w:type="spellStart"/>
      <w:r w:rsidRPr="00390C4B">
        <w:rPr>
          <w:spacing w:val="-1"/>
          <w:sz w:val="26"/>
          <w:szCs w:val="26"/>
        </w:rPr>
        <w:t>trên</w:t>
      </w:r>
      <w:proofErr w:type="spellEnd"/>
      <w:r w:rsidRPr="00390C4B">
        <w:rPr>
          <w:spacing w:val="-1"/>
          <w:sz w:val="26"/>
          <w:szCs w:val="26"/>
        </w:rPr>
        <w:t xml:space="preserve"> </w:t>
      </w:r>
      <w:proofErr w:type="spellStart"/>
      <w:r w:rsidRPr="00390C4B">
        <w:rPr>
          <w:spacing w:val="-1"/>
          <w:sz w:val="26"/>
          <w:szCs w:val="26"/>
        </w:rPr>
        <w:t>kết</w:t>
      </w:r>
      <w:proofErr w:type="spellEnd"/>
      <w:r w:rsidRPr="00390C4B">
        <w:rPr>
          <w:spacing w:val="-1"/>
          <w:sz w:val="26"/>
          <w:szCs w:val="26"/>
        </w:rPr>
        <w:t xml:space="preserve"> </w:t>
      </w:r>
      <w:proofErr w:type="spellStart"/>
      <w:r w:rsidRPr="00390C4B">
        <w:rPr>
          <w:spacing w:val="-1"/>
          <w:sz w:val="26"/>
          <w:szCs w:val="26"/>
        </w:rPr>
        <w:t>quả</w:t>
      </w:r>
      <w:proofErr w:type="spellEnd"/>
      <w:r w:rsidRPr="00390C4B">
        <w:rPr>
          <w:spacing w:val="-1"/>
          <w:sz w:val="26"/>
          <w:szCs w:val="26"/>
        </w:rPr>
        <w:t xml:space="preserve"> </w:t>
      </w:r>
      <w:proofErr w:type="spellStart"/>
      <w:r w:rsidRPr="00390C4B">
        <w:rPr>
          <w:spacing w:val="-1"/>
          <w:sz w:val="26"/>
          <w:szCs w:val="26"/>
        </w:rPr>
        <w:t>cuối</w:t>
      </w:r>
      <w:proofErr w:type="spellEnd"/>
      <w:r w:rsidRPr="00390C4B">
        <w:rPr>
          <w:spacing w:val="-1"/>
          <w:sz w:val="26"/>
          <w:szCs w:val="26"/>
        </w:rPr>
        <w:t xml:space="preserve"> </w:t>
      </w:r>
      <w:proofErr w:type="spellStart"/>
      <w:r w:rsidRPr="00390C4B">
        <w:rPr>
          <w:spacing w:val="-1"/>
          <w:sz w:val="26"/>
          <w:szCs w:val="26"/>
        </w:rPr>
        <w:t>cùng</w:t>
      </w:r>
      <w:proofErr w:type="spellEnd"/>
      <w:r w:rsidR="000119C9">
        <w:rPr>
          <w:spacing w:val="-1"/>
          <w:sz w:val="26"/>
          <w:szCs w:val="26"/>
        </w:rPr>
        <w:t xml:space="preserve"> </w:t>
      </w:r>
      <w:proofErr w:type="spellStart"/>
      <w:r w:rsidR="000119C9">
        <w:rPr>
          <w:spacing w:val="-1"/>
          <w:sz w:val="26"/>
          <w:szCs w:val="26"/>
        </w:rPr>
        <w:t>sau</w:t>
      </w:r>
      <w:proofErr w:type="spellEnd"/>
      <w:r w:rsidR="000119C9">
        <w:rPr>
          <w:spacing w:val="-1"/>
          <w:sz w:val="26"/>
          <w:szCs w:val="26"/>
        </w:rPr>
        <w:t xml:space="preserve"> </w:t>
      </w:r>
      <w:proofErr w:type="spellStart"/>
      <w:r w:rsidR="000119C9">
        <w:rPr>
          <w:spacing w:val="-1"/>
          <w:sz w:val="26"/>
          <w:szCs w:val="26"/>
        </w:rPr>
        <w:t>khi</w:t>
      </w:r>
      <w:proofErr w:type="spellEnd"/>
      <w:r w:rsidR="000119C9">
        <w:rPr>
          <w:spacing w:val="-1"/>
          <w:sz w:val="26"/>
          <w:szCs w:val="26"/>
        </w:rPr>
        <w:t xml:space="preserve"> </w:t>
      </w:r>
      <w:proofErr w:type="spellStart"/>
      <w:r w:rsidR="000119C9">
        <w:rPr>
          <w:spacing w:val="-1"/>
          <w:sz w:val="26"/>
          <w:szCs w:val="26"/>
        </w:rPr>
        <w:t>áp</w:t>
      </w:r>
      <w:proofErr w:type="spellEnd"/>
      <w:r w:rsidR="000119C9">
        <w:rPr>
          <w:spacing w:val="-1"/>
          <w:sz w:val="26"/>
          <w:szCs w:val="26"/>
        </w:rPr>
        <w:t xml:space="preserve"> </w:t>
      </w:r>
      <w:proofErr w:type="spellStart"/>
      <w:r w:rsidR="000119C9">
        <w:rPr>
          <w:spacing w:val="-1"/>
          <w:sz w:val="26"/>
          <w:szCs w:val="26"/>
        </w:rPr>
        <w:t>dụng</w:t>
      </w:r>
      <w:proofErr w:type="spellEnd"/>
      <w:r w:rsidR="000119C9">
        <w:rPr>
          <w:spacing w:val="-1"/>
          <w:sz w:val="26"/>
          <w:szCs w:val="26"/>
        </w:rPr>
        <w:t xml:space="preserve"> </w:t>
      </w:r>
      <w:proofErr w:type="spellStart"/>
      <w:r w:rsidR="000119C9">
        <w:rPr>
          <w:spacing w:val="-1"/>
          <w:sz w:val="26"/>
          <w:szCs w:val="26"/>
        </w:rPr>
        <w:t>phương</w:t>
      </w:r>
      <w:proofErr w:type="spellEnd"/>
      <w:r w:rsidR="000119C9">
        <w:rPr>
          <w:spacing w:val="-1"/>
          <w:sz w:val="26"/>
          <w:szCs w:val="26"/>
        </w:rPr>
        <w:t xml:space="preserve"> </w:t>
      </w:r>
      <w:proofErr w:type="spellStart"/>
      <w:r w:rsidR="000119C9">
        <w:rPr>
          <w:spacing w:val="-1"/>
          <w:sz w:val="26"/>
          <w:szCs w:val="26"/>
        </w:rPr>
        <w:t>pháp</w:t>
      </w:r>
      <w:proofErr w:type="spellEnd"/>
      <w:r w:rsidR="000119C9">
        <w:rPr>
          <w:spacing w:val="-1"/>
          <w:sz w:val="26"/>
          <w:szCs w:val="26"/>
        </w:rPr>
        <w:t xml:space="preserve"> </w:t>
      </w:r>
      <w:r w:rsidR="000119C9">
        <w:rPr>
          <w:spacing w:val="-1"/>
          <w:sz w:val="26"/>
          <w:szCs w:val="26"/>
        </w:rPr>
        <w:lastRenderedPageBreak/>
        <w:t>Canny</w:t>
      </w:r>
      <w:r w:rsidRPr="00390C4B">
        <w:rPr>
          <w:spacing w:val="-1"/>
          <w:sz w:val="26"/>
          <w:szCs w:val="26"/>
        </w:rPr>
        <w:t xml:space="preserve"> </w:t>
      </w:r>
      <w:proofErr w:type="spellStart"/>
      <w:r w:rsidRPr="00390C4B">
        <w:rPr>
          <w:spacing w:val="-1"/>
          <w:sz w:val="26"/>
          <w:szCs w:val="26"/>
        </w:rPr>
        <w:t>phải</w:t>
      </w:r>
      <w:proofErr w:type="spellEnd"/>
      <w:r w:rsidRPr="00390C4B">
        <w:rPr>
          <w:spacing w:val="-1"/>
          <w:sz w:val="26"/>
          <w:szCs w:val="26"/>
        </w:rPr>
        <w:t xml:space="preserve"> </w:t>
      </w:r>
      <w:proofErr w:type="spellStart"/>
      <w:r w:rsidRPr="00390C4B">
        <w:rPr>
          <w:spacing w:val="-1"/>
          <w:sz w:val="26"/>
          <w:szCs w:val="26"/>
        </w:rPr>
        <w:t>có</w:t>
      </w:r>
      <w:proofErr w:type="spellEnd"/>
      <w:r w:rsidRPr="00390C4B">
        <w:rPr>
          <w:spacing w:val="-1"/>
          <w:sz w:val="26"/>
          <w:szCs w:val="26"/>
        </w:rPr>
        <w:t xml:space="preserve"> </w:t>
      </w:r>
      <w:proofErr w:type="spellStart"/>
      <w:r w:rsidRPr="00390C4B">
        <w:rPr>
          <w:spacing w:val="-1"/>
          <w:sz w:val="26"/>
          <w:szCs w:val="26"/>
        </w:rPr>
        <w:t>cùng</w:t>
      </w:r>
      <w:proofErr w:type="spellEnd"/>
      <w:r w:rsidRPr="00390C4B">
        <w:rPr>
          <w:spacing w:val="-1"/>
          <w:sz w:val="26"/>
          <w:szCs w:val="26"/>
        </w:rPr>
        <w:t xml:space="preserve"> </w:t>
      </w:r>
      <w:proofErr w:type="spellStart"/>
      <w:r w:rsidRPr="00390C4B">
        <w:rPr>
          <w:spacing w:val="-1"/>
          <w:sz w:val="26"/>
          <w:szCs w:val="26"/>
        </w:rPr>
        <w:t>cường</w:t>
      </w:r>
      <w:proofErr w:type="spellEnd"/>
      <w:r w:rsidRPr="00390C4B">
        <w:rPr>
          <w:spacing w:val="-1"/>
          <w:sz w:val="26"/>
          <w:szCs w:val="26"/>
        </w:rPr>
        <w:t xml:space="preserve"> </w:t>
      </w:r>
      <w:proofErr w:type="spellStart"/>
      <w:r w:rsidR="000119C9">
        <w:rPr>
          <w:spacing w:val="-1"/>
          <w:sz w:val="26"/>
          <w:szCs w:val="26"/>
        </w:rPr>
        <w:t>với</w:t>
      </w:r>
      <w:proofErr w:type="spellEnd"/>
      <w:r w:rsidR="000119C9">
        <w:rPr>
          <w:spacing w:val="-1"/>
          <w:sz w:val="26"/>
          <w:szCs w:val="26"/>
        </w:rPr>
        <w:t xml:space="preserve"> </w:t>
      </w:r>
      <w:proofErr w:type="spellStart"/>
      <w:r w:rsidR="000119C9">
        <w:rPr>
          <w:spacing w:val="-1"/>
          <w:sz w:val="26"/>
          <w:szCs w:val="26"/>
        </w:rPr>
        <w:t>đô</w:t>
      </w:r>
      <w:proofErr w:type="spellEnd"/>
      <w:r w:rsidR="000119C9">
        <w:rPr>
          <w:spacing w:val="-1"/>
          <w:sz w:val="26"/>
          <w:szCs w:val="26"/>
        </w:rPr>
        <w:t xml:space="preserve">̣ </w:t>
      </w:r>
      <w:proofErr w:type="spellStart"/>
      <w:r w:rsidR="000119C9">
        <w:rPr>
          <w:spacing w:val="-1"/>
          <w:sz w:val="26"/>
          <w:szCs w:val="26"/>
        </w:rPr>
        <w:t>sáng</w:t>
      </w:r>
      <w:proofErr w:type="spellEnd"/>
      <w:r w:rsidR="000119C9">
        <w:rPr>
          <w:spacing w:val="-1"/>
          <w:sz w:val="26"/>
          <w:szCs w:val="26"/>
        </w:rPr>
        <w:t xml:space="preserve"> là 255, hay </w:t>
      </w:r>
      <w:proofErr w:type="spellStart"/>
      <w:r w:rsidR="000119C9">
        <w:rPr>
          <w:spacing w:val="-1"/>
          <w:sz w:val="26"/>
          <w:szCs w:val="26"/>
        </w:rPr>
        <w:t>nói</w:t>
      </w:r>
      <w:proofErr w:type="spellEnd"/>
      <w:r w:rsidR="000119C9">
        <w:rPr>
          <w:spacing w:val="-1"/>
          <w:sz w:val="26"/>
          <w:szCs w:val="26"/>
        </w:rPr>
        <w:t xml:space="preserve"> </w:t>
      </w:r>
      <w:proofErr w:type="spellStart"/>
      <w:r w:rsidR="000119C9">
        <w:rPr>
          <w:spacing w:val="-1"/>
          <w:sz w:val="26"/>
          <w:szCs w:val="26"/>
        </w:rPr>
        <w:t>cách</w:t>
      </w:r>
      <w:proofErr w:type="spellEnd"/>
      <w:r w:rsidR="000119C9">
        <w:rPr>
          <w:spacing w:val="-1"/>
          <w:sz w:val="26"/>
          <w:szCs w:val="26"/>
        </w:rPr>
        <w:t xml:space="preserve"> </w:t>
      </w:r>
      <w:proofErr w:type="spellStart"/>
      <w:r w:rsidR="000119C9">
        <w:rPr>
          <w:spacing w:val="-1"/>
          <w:sz w:val="26"/>
          <w:szCs w:val="26"/>
        </w:rPr>
        <w:t>khác</w:t>
      </w:r>
      <w:proofErr w:type="spellEnd"/>
      <w:r w:rsidR="000119C9">
        <w:rPr>
          <w:spacing w:val="-1"/>
          <w:sz w:val="26"/>
          <w:szCs w:val="26"/>
        </w:rPr>
        <w:t xml:space="preserve"> </w:t>
      </w:r>
      <w:proofErr w:type="spellStart"/>
      <w:r w:rsidR="000119C9">
        <w:rPr>
          <w:spacing w:val="-1"/>
          <w:sz w:val="26"/>
          <w:szCs w:val="26"/>
        </w:rPr>
        <w:t>thi</w:t>
      </w:r>
      <w:proofErr w:type="spellEnd"/>
      <w:r w:rsidR="000119C9">
        <w:rPr>
          <w:spacing w:val="-1"/>
          <w:sz w:val="26"/>
          <w:szCs w:val="26"/>
        </w:rPr>
        <w:t xml:space="preserve">̀ </w:t>
      </w:r>
      <w:proofErr w:type="spellStart"/>
      <w:r w:rsidR="000119C9">
        <w:rPr>
          <w:spacing w:val="-1"/>
          <w:sz w:val="26"/>
          <w:szCs w:val="26"/>
        </w:rPr>
        <w:t>bức</w:t>
      </w:r>
      <w:proofErr w:type="spellEnd"/>
      <w:r w:rsidR="000119C9">
        <w:rPr>
          <w:spacing w:val="-1"/>
          <w:sz w:val="26"/>
          <w:szCs w:val="26"/>
        </w:rPr>
        <w:t xml:space="preserve"> </w:t>
      </w:r>
      <w:proofErr w:type="spellStart"/>
      <w:r w:rsidR="000119C9">
        <w:rPr>
          <w:spacing w:val="-1"/>
          <w:sz w:val="26"/>
          <w:szCs w:val="26"/>
        </w:rPr>
        <w:t>ảnh</w:t>
      </w:r>
      <w:proofErr w:type="spellEnd"/>
      <w:r w:rsidR="000119C9">
        <w:rPr>
          <w:spacing w:val="-1"/>
          <w:sz w:val="26"/>
          <w:szCs w:val="26"/>
        </w:rPr>
        <w:t xml:space="preserve"> </w:t>
      </w:r>
      <w:proofErr w:type="spellStart"/>
      <w:r w:rsidR="000119C9">
        <w:rPr>
          <w:spacing w:val="-1"/>
          <w:sz w:val="26"/>
          <w:szCs w:val="26"/>
        </w:rPr>
        <w:t>kết</w:t>
      </w:r>
      <w:proofErr w:type="spellEnd"/>
      <w:r w:rsidR="000119C9">
        <w:rPr>
          <w:spacing w:val="-1"/>
          <w:sz w:val="26"/>
          <w:szCs w:val="26"/>
        </w:rPr>
        <w:t xml:space="preserve"> quả </w:t>
      </w:r>
      <w:proofErr w:type="spellStart"/>
      <w:r w:rsidR="000119C9">
        <w:rPr>
          <w:spacing w:val="-1"/>
          <w:sz w:val="26"/>
          <w:szCs w:val="26"/>
        </w:rPr>
        <w:t>cuối</w:t>
      </w:r>
      <w:proofErr w:type="spellEnd"/>
      <w:r w:rsidR="000119C9">
        <w:rPr>
          <w:spacing w:val="-1"/>
          <w:sz w:val="26"/>
          <w:szCs w:val="26"/>
        </w:rPr>
        <w:t xml:space="preserve"> </w:t>
      </w:r>
      <w:proofErr w:type="spellStart"/>
      <w:r w:rsidR="000119C9">
        <w:rPr>
          <w:spacing w:val="-1"/>
          <w:sz w:val="26"/>
          <w:szCs w:val="26"/>
        </w:rPr>
        <w:t>cùn</w:t>
      </w:r>
      <w:proofErr w:type="spellEnd"/>
      <w:r w:rsidR="000119C9">
        <w:rPr>
          <w:spacing w:val="-1"/>
          <w:sz w:val="26"/>
          <w:szCs w:val="26"/>
        </w:rPr>
        <w:t xml:space="preserve"> </w:t>
      </w:r>
      <w:proofErr w:type="spellStart"/>
      <w:r w:rsidR="000119C9">
        <w:rPr>
          <w:spacing w:val="-1"/>
          <w:sz w:val="26"/>
          <w:szCs w:val="26"/>
        </w:rPr>
        <w:t>phải</w:t>
      </w:r>
      <w:proofErr w:type="spellEnd"/>
      <w:r w:rsidR="000119C9">
        <w:rPr>
          <w:spacing w:val="-1"/>
          <w:sz w:val="26"/>
          <w:szCs w:val="26"/>
        </w:rPr>
        <w:t xml:space="preserve"> là </w:t>
      </w:r>
      <w:proofErr w:type="spellStart"/>
      <w:r w:rsidR="000119C9">
        <w:rPr>
          <w:spacing w:val="-1"/>
          <w:sz w:val="26"/>
          <w:szCs w:val="26"/>
        </w:rPr>
        <w:t>ảnh</w:t>
      </w:r>
      <w:proofErr w:type="spellEnd"/>
      <w:r w:rsidR="000119C9">
        <w:rPr>
          <w:spacing w:val="-1"/>
          <w:sz w:val="26"/>
          <w:szCs w:val="26"/>
        </w:rPr>
        <w:t xml:space="preserve"> </w:t>
      </w:r>
      <w:proofErr w:type="spellStart"/>
      <w:r w:rsidR="000119C9">
        <w:rPr>
          <w:spacing w:val="-1"/>
          <w:sz w:val="26"/>
          <w:szCs w:val="26"/>
        </w:rPr>
        <w:t>nhi</w:t>
      </w:r>
      <w:proofErr w:type="spellEnd"/>
      <w:r w:rsidR="000119C9">
        <w:rPr>
          <w:spacing w:val="-1"/>
          <w:sz w:val="26"/>
          <w:szCs w:val="26"/>
        </w:rPr>
        <w:t xml:space="preserve">̣ </w:t>
      </w:r>
      <w:proofErr w:type="spellStart"/>
      <w:r w:rsidR="000119C9">
        <w:rPr>
          <w:spacing w:val="-1"/>
          <w:sz w:val="26"/>
          <w:szCs w:val="26"/>
        </w:rPr>
        <w:t>phân</w:t>
      </w:r>
      <w:proofErr w:type="spellEnd"/>
      <w:r w:rsidR="007F47C5">
        <w:rPr>
          <w:spacing w:val="-1"/>
          <w:sz w:val="26"/>
          <w:szCs w:val="26"/>
        </w:rPr>
        <w:t>.</w:t>
      </w:r>
    </w:p>
    <w:p w14:paraId="08B33873" w14:textId="77777777" w:rsidR="00390C4B" w:rsidRPr="00390C4B" w:rsidRDefault="00390C4B" w:rsidP="00296BAF">
      <w:pPr>
        <w:rPr>
          <w:spacing w:val="-1"/>
          <w:sz w:val="26"/>
          <w:szCs w:val="26"/>
        </w:rPr>
      </w:pPr>
    </w:p>
    <w:p w14:paraId="6A09E7A7" w14:textId="38AE9A35" w:rsidR="00C8703D" w:rsidRDefault="00C8703D" w:rsidP="00C8703D">
      <w:pPr>
        <w:pStyle w:val="Heading4"/>
        <w:rPr>
          <w:lang w:val="en-US"/>
        </w:rPr>
      </w:pPr>
      <w:bookmarkStart w:id="118" w:name="_Toc182137244"/>
      <w:r w:rsidRPr="00AE2A07">
        <w:rPr>
          <w:lang w:val="en-US"/>
        </w:rPr>
        <w:t>2</w:t>
      </w:r>
      <w:r w:rsidRPr="00AE2A07">
        <w:t>.</w:t>
      </w:r>
      <w:r>
        <w:rPr>
          <w:lang w:val="en-US"/>
        </w:rPr>
        <w:t>2</w:t>
      </w:r>
      <w:r w:rsidRPr="00AE2A07">
        <w:t>.</w:t>
      </w:r>
      <w:r>
        <w:rPr>
          <w:lang w:val="en-US"/>
        </w:rPr>
        <w:t>3</w:t>
      </w:r>
      <w:r w:rsidRPr="00AE2A07">
        <w:t>.</w:t>
      </w:r>
      <w:r>
        <w:rPr>
          <w:lang w:val="en-US"/>
        </w:rPr>
        <w:t>3</w:t>
      </w:r>
      <w:r w:rsidRPr="00AE2A07">
        <w:t xml:space="preserve">. </w:t>
      </w:r>
      <w:proofErr w:type="spellStart"/>
      <w:r>
        <w:rPr>
          <w:lang w:val="en-US"/>
        </w:rPr>
        <w:t>Áp</w:t>
      </w:r>
      <w:proofErr w:type="spellEnd"/>
      <w:r>
        <w:rPr>
          <w:lang w:val="en-US"/>
        </w:rPr>
        <w:t xml:space="preserve"> </w:t>
      </w:r>
      <w:proofErr w:type="spellStart"/>
      <w:r>
        <w:rPr>
          <w:lang w:val="en-US"/>
        </w:rPr>
        <w:t>dụng</w:t>
      </w:r>
      <w:proofErr w:type="spellEnd"/>
      <w:r>
        <w:rPr>
          <w:lang w:val="en-US"/>
        </w:rPr>
        <w:t xml:space="preserve"> Non-maximum suppression</w:t>
      </w:r>
      <w:bookmarkEnd w:id="118"/>
    </w:p>
    <w:p w14:paraId="527D4E36" w14:textId="547155FB" w:rsidR="00597B02" w:rsidRPr="00597B02" w:rsidRDefault="002D6B84" w:rsidP="00597B02">
      <w:pPr>
        <w:spacing w:line="372" w:lineRule="auto"/>
        <w:ind w:right="-1"/>
        <w:jc w:val="both"/>
        <w:rPr>
          <w:spacing w:val="-1"/>
          <w:sz w:val="26"/>
          <w:szCs w:val="26"/>
        </w:rPr>
      </w:pPr>
      <w:proofErr w:type="spellStart"/>
      <w:r>
        <w:rPr>
          <w:spacing w:val="-1"/>
          <w:sz w:val="26"/>
          <w:szCs w:val="26"/>
        </w:rPr>
        <w:t>H</w:t>
      </w:r>
      <w:r w:rsidR="00597B02" w:rsidRPr="00597B02">
        <w:rPr>
          <w:spacing w:val="-1"/>
          <w:sz w:val="26"/>
          <w:szCs w:val="26"/>
        </w:rPr>
        <w:t>ình</w:t>
      </w:r>
      <w:proofErr w:type="spellEnd"/>
      <w:r w:rsidR="00597B02" w:rsidRPr="00597B02">
        <w:rPr>
          <w:spacing w:val="-1"/>
          <w:sz w:val="26"/>
          <w:szCs w:val="26"/>
        </w:rPr>
        <w:t xml:space="preserve"> </w:t>
      </w:r>
      <w:proofErr w:type="spellStart"/>
      <w:r w:rsidR="00597B02" w:rsidRPr="00597B02">
        <w:rPr>
          <w:spacing w:val="-1"/>
          <w:sz w:val="26"/>
          <w:szCs w:val="26"/>
        </w:rPr>
        <w:t>ảnh</w:t>
      </w:r>
      <w:proofErr w:type="spellEnd"/>
      <w:r w:rsidR="00597B02" w:rsidRPr="00597B02">
        <w:rPr>
          <w:spacing w:val="-1"/>
          <w:sz w:val="26"/>
          <w:szCs w:val="26"/>
        </w:rPr>
        <w:t xml:space="preserve"> </w:t>
      </w:r>
      <w:proofErr w:type="spellStart"/>
      <w:r w:rsidR="00597B02" w:rsidRPr="00597B02">
        <w:rPr>
          <w:spacing w:val="-1"/>
          <w:sz w:val="26"/>
          <w:szCs w:val="26"/>
        </w:rPr>
        <w:t>cuối</w:t>
      </w:r>
      <w:proofErr w:type="spellEnd"/>
      <w:r w:rsidR="00597B02" w:rsidRPr="00597B02">
        <w:rPr>
          <w:spacing w:val="-1"/>
          <w:sz w:val="26"/>
          <w:szCs w:val="26"/>
        </w:rPr>
        <w:t xml:space="preserve"> </w:t>
      </w:r>
      <w:proofErr w:type="spellStart"/>
      <w:r w:rsidR="00597B02" w:rsidRPr="00597B02">
        <w:rPr>
          <w:spacing w:val="-1"/>
          <w:sz w:val="26"/>
          <w:szCs w:val="26"/>
        </w:rPr>
        <w:t>cùng</w:t>
      </w:r>
      <w:proofErr w:type="spellEnd"/>
      <w:r w:rsidR="00597B02" w:rsidRPr="00597B02">
        <w:rPr>
          <w:spacing w:val="-1"/>
          <w:sz w:val="26"/>
          <w:szCs w:val="26"/>
        </w:rPr>
        <w:t xml:space="preserve"> </w:t>
      </w:r>
      <w:proofErr w:type="spellStart"/>
      <w:r w:rsidR="00597B02" w:rsidRPr="00597B02">
        <w:rPr>
          <w:spacing w:val="-1"/>
          <w:sz w:val="26"/>
          <w:szCs w:val="26"/>
        </w:rPr>
        <w:t>nên</w:t>
      </w:r>
      <w:proofErr w:type="spellEnd"/>
      <w:r w:rsidR="00597B02" w:rsidRPr="00597B02">
        <w:rPr>
          <w:spacing w:val="-1"/>
          <w:sz w:val="26"/>
          <w:szCs w:val="26"/>
        </w:rPr>
        <w:t xml:space="preserve"> </w:t>
      </w:r>
      <w:proofErr w:type="spellStart"/>
      <w:r w:rsidR="00597B02" w:rsidRPr="00597B02">
        <w:rPr>
          <w:spacing w:val="-1"/>
          <w:sz w:val="26"/>
          <w:szCs w:val="26"/>
        </w:rPr>
        <w:t>có</w:t>
      </w:r>
      <w:proofErr w:type="spellEnd"/>
      <w:r w:rsidR="00597B02" w:rsidRPr="00597B02">
        <w:rPr>
          <w:spacing w:val="-1"/>
          <w:sz w:val="26"/>
          <w:szCs w:val="26"/>
        </w:rPr>
        <w:t xml:space="preserve"> </w:t>
      </w:r>
      <w:proofErr w:type="spellStart"/>
      <w:r w:rsidR="00597B02" w:rsidRPr="00597B02">
        <w:rPr>
          <w:spacing w:val="-1"/>
          <w:sz w:val="26"/>
          <w:szCs w:val="26"/>
        </w:rPr>
        <w:t>các</w:t>
      </w:r>
      <w:proofErr w:type="spellEnd"/>
      <w:r w:rsidR="00597B02" w:rsidRPr="00597B02">
        <w:rPr>
          <w:spacing w:val="-1"/>
          <w:sz w:val="26"/>
          <w:szCs w:val="26"/>
        </w:rPr>
        <w:t xml:space="preserve"> </w:t>
      </w:r>
      <w:proofErr w:type="spellStart"/>
      <w:r w:rsidR="00597B02" w:rsidRPr="00597B02">
        <w:rPr>
          <w:spacing w:val="-1"/>
          <w:sz w:val="26"/>
          <w:szCs w:val="26"/>
        </w:rPr>
        <w:t>cạnh</w:t>
      </w:r>
      <w:proofErr w:type="spellEnd"/>
      <w:r w:rsidR="00597B02" w:rsidRPr="00597B02">
        <w:rPr>
          <w:spacing w:val="-1"/>
          <w:sz w:val="26"/>
          <w:szCs w:val="26"/>
        </w:rPr>
        <w:t xml:space="preserve"> </w:t>
      </w:r>
      <w:proofErr w:type="spellStart"/>
      <w:r w:rsidR="00597B02" w:rsidRPr="00597B02">
        <w:rPr>
          <w:spacing w:val="-1"/>
          <w:sz w:val="26"/>
          <w:szCs w:val="26"/>
        </w:rPr>
        <w:t>mỏng</w:t>
      </w:r>
      <w:proofErr w:type="spellEnd"/>
      <w:r w:rsidR="00597B02" w:rsidRPr="00597B02">
        <w:rPr>
          <w:spacing w:val="-1"/>
          <w:sz w:val="26"/>
          <w:szCs w:val="26"/>
        </w:rPr>
        <w:t xml:space="preserve">. </w:t>
      </w:r>
      <w:proofErr w:type="spellStart"/>
      <w:r w:rsidR="00597B02" w:rsidRPr="00597B02">
        <w:rPr>
          <w:spacing w:val="-1"/>
          <w:sz w:val="26"/>
          <w:szCs w:val="26"/>
        </w:rPr>
        <w:t>Vì</w:t>
      </w:r>
      <w:proofErr w:type="spellEnd"/>
      <w:r w:rsidR="00597B02" w:rsidRPr="00597B02">
        <w:rPr>
          <w:spacing w:val="-1"/>
          <w:sz w:val="26"/>
          <w:szCs w:val="26"/>
        </w:rPr>
        <w:t xml:space="preserve"> </w:t>
      </w:r>
      <w:proofErr w:type="spellStart"/>
      <w:r w:rsidR="00597B02" w:rsidRPr="00597B02">
        <w:rPr>
          <w:spacing w:val="-1"/>
          <w:sz w:val="26"/>
          <w:szCs w:val="26"/>
        </w:rPr>
        <w:t>vậy</w:t>
      </w:r>
      <w:proofErr w:type="spellEnd"/>
      <w:r w:rsidR="00597B02" w:rsidRPr="00597B02">
        <w:rPr>
          <w:spacing w:val="-1"/>
          <w:sz w:val="26"/>
          <w:szCs w:val="26"/>
        </w:rPr>
        <w:t xml:space="preserve">, ta </w:t>
      </w:r>
      <w:proofErr w:type="spellStart"/>
      <w:r w:rsidR="00597B02" w:rsidRPr="00597B02">
        <w:rPr>
          <w:spacing w:val="-1"/>
          <w:sz w:val="26"/>
          <w:szCs w:val="26"/>
        </w:rPr>
        <w:t>phải</w:t>
      </w:r>
      <w:proofErr w:type="spellEnd"/>
      <w:r w:rsidR="00597B02" w:rsidRPr="00597B02">
        <w:rPr>
          <w:spacing w:val="-1"/>
          <w:sz w:val="26"/>
          <w:szCs w:val="26"/>
        </w:rPr>
        <w:t xml:space="preserve"> </w:t>
      </w:r>
      <w:proofErr w:type="spellStart"/>
      <w:r w:rsidR="00597B02" w:rsidRPr="00597B02">
        <w:rPr>
          <w:spacing w:val="-1"/>
          <w:sz w:val="26"/>
          <w:szCs w:val="26"/>
        </w:rPr>
        <w:t>thực</w:t>
      </w:r>
      <w:proofErr w:type="spellEnd"/>
      <w:r w:rsidR="00597B02" w:rsidRPr="00597B02">
        <w:rPr>
          <w:spacing w:val="-1"/>
          <w:sz w:val="26"/>
          <w:szCs w:val="26"/>
        </w:rPr>
        <w:t xml:space="preserve"> </w:t>
      </w:r>
      <w:proofErr w:type="spellStart"/>
      <w:r w:rsidR="00597B02" w:rsidRPr="00597B02">
        <w:rPr>
          <w:spacing w:val="-1"/>
          <w:sz w:val="26"/>
          <w:szCs w:val="26"/>
        </w:rPr>
        <w:t>hiện</w:t>
      </w:r>
      <w:proofErr w:type="spellEnd"/>
      <w:r w:rsidR="00597B02" w:rsidRPr="00597B02">
        <w:rPr>
          <w:spacing w:val="-1"/>
          <w:sz w:val="26"/>
          <w:szCs w:val="26"/>
        </w:rPr>
        <w:t xml:space="preserve"> </w:t>
      </w:r>
      <w:proofErr w:type="spellStart"/>
      <w:r w:rsidR="00597B02" w:rsidRPr="00597B02">
        <w:rPr>
          <w:spacing w:val="-1"/>
          <w:sz w:val="26"/>
          <w:szCs w:val="26"/>
        </w:rPr>
        <w:t>thuật</w:t>
      </w:r>
      <w:proofErr w:type="spellEnd"/>
      <w:r w:rsidR="00597B02" w:rsidRPr="00597B02">
        <w:rPr>
          <w:spacing w:val="-1"/>
          <w:sz w:val="26"/>
          <w:szCs w:val="26"/>
        </w:rPr>
        <w:t xml:space="preserve"> </w:t>
      </w:r>
      <w:proofErr w:type="spellStart"/>
      <w:r w:rsidR="00597B02" w:rsidRPr="00597B02">
        <w:rPr>
          <w:spacing w:val="-1"/>
          <w:sz w:val="26"/>
          <w:szCs w:val="26"/>
        </w:rPr>
        <w:t>toán</w:t>
      </w:r>
      <w:proofErr w:type="spellEnd"/>
      <w:r w:rsidR="00597B02" w:rsidRPr="00597B02">
        <w:rPr>
          <w:spacing w:val="-1"/>
          <w:sz w:val="26"/>
          <w:szCs w:val="26"/>
        </w:rPr>
        <w:t xml:space="preserve"> Non-maximum suppression </w:t>
      </w:r>
      <w:proofErr w:type="spellStart"/>
      <w:r w:rsidR="00597B02" w:rsidRPr="00597B02">
        <w:rPr>
          <w:spacing w:val="-1"/>
          <w:sz w:val="26"/>
          <w:szCs w:val="26"/>
        </w:rPr>
        <w:t>để</w:t>
      </w:r>
      <w:proofErr w:type="spellEnd"/>
      <w:r w:rsidR="00597B02" w:rsidRPr="00597B02">
        <w:rPr>
          <w:spacing w:val="-1"/>
          <w:sz w:val="26"/>
          <w:szCs w:val="26"/>
        </w:rPr>
        <w:t xml:space="preserve"> </w:t>
      </w:r>
      <w:proofErr w:type="spellStart"/>
      <w:r w:rsidR="00597B02" w:rsidRPr="00597B02">
        <w:rPr>
          <w:spacing w:val="-1"/>
          <w:sz w:val="26"/>
          <w:szCs w:val="26"/>
        </w:rPr>
        <w:t>làm</w:t>
      </w:r>
      <w:proofErr w:type="spellEnd"/>
      <w:r w:rsidR="00597B02" w:rsidRPr="00597B02">
        <w:rPr>
          <w:spacing w:val="-1"/>
          <w:sz w:val="26"/>
          <w:szCs w:val="26"/>
        </w:rPr>
        <w:t xml:space="preserve"> </w:t>
      </w:r>
      <w:proofErr w:type="spellStart"/>
      <w:r w:rsidR="00597B02" w:rsidRPr="00597B02">
        <w:rPr>
          <w:spacing w:val="-1"/>
          <w:sz w:val="26"/>
          <w:szCs w:val="26"/>
        </w:rPr>
        <w:t>mỏng</w:t>
      </w:r>
      <w:proofErr w:type="spellEnd"/>
      <w:r w:rsidR="00597B02" w:rsidRPr="00597B02">
        <w:rPr>
          <w:spacing w:val="-1"/>
          <w:sz w:val="26"/>
          <w:szCs w:val="26"/>
        </w:rPr>
        <w:t xml:space="preserve"> </w:t>
      </w:r>
      <w:proofErr w:type="spellStart"/>
      <w:r w:rsidR="00597B02" w:rsidRPr="00597B02">
        <w:rPr>
          <w:spacing w:val="-1"/>
          <w:sz w:val="26"/>
          <w:szCs w:val="26"/>
        </w:rPr>
        <w:t>chúng</w:t>
      </w:r>
      <w:proofErr w:type="spellEnd"/>
      <w:r w:rsidR="00597B02" w:rsidRPr="00597B02">
        <w:rPr>
          <w:spacing w:val="-1"/>
          <w:sz w:val="26"/>
          <w:szCs w:val="26"/>
        </w:rPr>
        <w:t>.</w:t>
      </w:r>
    </w:p>
    <w:p w14:paraId="2C2E4E47" w14:textId="77777777" w:rsidR="00597B02" w:rsidRPr="00597B02" w:rsidRDefault="00597B02" w:rsidP="00597B02">
      <w:pPr>
        <w:spacing w:line="372" w:lineRule="auto"/>
        <w:ind w:right="-1"/>
        <w:jc w:val="both"/>
        <w:rPr>
          <w:spacing w:val="-1"/>
          <w:sz w:val="26"/>
          <w:szCs w:val="26"/>
        </w:rPr>
      </w:pPr>
      <w:r w:rsidRPr="00597B02">
        <w:rPr>
          <w:spacing w:val="-1"/>
          <w:sz w:val="26"/>
          <w:szCs w:val="26"/>
        </w:rPr>
        <w:t xml:space="preserve">Nguyên </w:t>
      </w:r>
      <w:proofErr w:type="spellStart"/>
      <w:r w:rsidRPr="00597B02">
        <w:rPr>
          <w:spacing w:val="-1"/>
          <w:sz w:val="26"/>
          <w:szCs w:val="26"/>
        </w:rPr>
        <w:t>tắc</w:t>
      </w:r>
      <w:proofErr w:type="spellEnd"/>
      <w:r w:rsidRPr="00597B02">
        <w:rPr>
          <w:spacing w:val="-1"/>
          <w:sz w:val="26"/>
          <w:szCs w:val="26"/>
        </w:rPr>
        <w:t xml:space="preserve"> </w:t>
      </w:r>
      <w:proofErr w:type="spellStart"/>
      <w:r w:rsidRPr="00597B02">
        <w:rPr>
          <w:spacing w:val="-1"/>
          <w:sz w:val="26"/>
          <w:szCs w:val="26"/>
        </w:rPr>
        <w:t>rất</w:t>
      </w:r>
      <w:proofErr w:type="spellEnd"/>
      <w:r w:rsidRPr="00597B02">
        <w:rPr>
          <w:spacing w:val="-1"/>
          <w:sz w:val="26"/>
          <w:szCs w:val="26"/>
        </w:rPr>
        <w:t xml:space="preserve"> </w:t>
      </w:r>
      <w:proofErr w:type="spellStart"/>
      <w:r w:rsidRPr="00597B02">
        <w:rPr>
          <w:spacing w:val="-1"/>
          <w:sz w:val="26"/>
          <w:szCs w:val="26"/>
        </w:rPr>
        <w:t>đơn</w:t>
      </w:r>
      <w:proofErr w:type="spellEnd"/>
      <w:r w:rsidRPr="00597B02">
        <w:rPr>
          <w:spacing w:val="-1"/>
          <w:sz w:val="26"/>
          <w:szCs w:val="26"/>
        </w:rPr>
        <w:t xml:space="preserve"> </w:t>
      </w:r>
      <w:proofErr w:type="spellStart"/>
      <w:r w:rsidRPr="00597B02">
        <w:rPr>
          <w:spacing w:val="-1"/>
          <w:sz w:val="26"/>
          <w:szCs w:val="26"/>
        </w:rPr>
        <w:t>giản</w:t>
      </w:r>
      <w:proofErr w:type="spellEnd"/>
      <w:r w:rsidRPr="00597B02">
        <w:rPr>
          <w:spacing w:val="-1"/>
          <w:sz w:val="26"/>
          <w:szCs w:val="26"/>
        </w:rPr>
        <w:t xml:space="preserve">: </w:t>
      </w:r>
      <w:proofErr w:type="spellStart"/>
      <w:r w:rsidRPr="00597B02">
        <w:rPr>
          <w:spacing w:val="-1"/>
          <w:sz w:val="26"/>
          <w:szCs w:val="26"/>
        </w:rPr>
        <w:t>thuật</w:t>
      </w:r>
      <w:proofErr w:type="spellEnd"/>
      <w:r w:rsidRPr="00597B02">
        <w:rPr>
          <w:spacing w:val="-1"/>
          <w:sz w:val="26"/>
          <w:szCs w:val="26"/>
        </w:rPr>
        <w:t xml:space="preserve"> </w:t>
      </w:r>
      <w:proofErr w:type="spellStart"/>
      <w:r w:rsidRPr="00597B02">
        <w:rPr>
          <w:spacing w:val="-1"/>
          <w:sz w:val="26"/>
          <w:szCs w:val="26"/>
        </w:rPr>
        <w:t>toán</w:t>
      </w:r>
      <w:proofErr w:type="spellEnd"/>
      <w:r w:rsidRPr="00597B02">
        <w:rPr>
          <w:spacing w:val="-1"/>
          <w:sz w:val="26"/>
          <w:szCs w:val="26"/>
        </w:rPr>
        <w:t xml:space="preserve"> </w:t>
      </w:r>
      <w:proofErr w:type="spellStart"/>
      <w:r w:rsidRPr="00597B02">
        <w:rPr>
          <w:spacing w:val="-1"/>
          <w:sz w:val="26"/>
          <w:szCs w:val="26"/>
        </w:rPr>
        <w:t>đi</w:t>
      </w:r>
      <w:proofErr w:type="spellEnd"/>
      <w:r w:rsidRPr="00597B02">
        <w:rPr>
          <w:spacing w:val="-1"/>
          <w:sz w:val="26"/>
          <w:szCs w:val="26"/>
        </w:rPr>
        <w:t xml:space="preserve"> qua </w:t>
      </w:r>
      <w:proofErr w:type="spellStart"/>
      <w:r w:rsidRPr="00597B02">
        <w:rPr>
          <w:spacing w:val="-1"/>
          <w:sz w:val="26"/>
          <w:szCs w:val="26"/>
        </w:rPr>
        <w:t>tất</w:t>
      </w:r>
      <w:proofErr w:type="spellEnd"/>
      <w:r w:rsidRPr="00597B02">
        <w:rPr>
          <w:spacing w:val="-1"/>
          <w:sz w:val="26"/>
          <w:szCs w:val="26"/>
        </w:rPr>
        <w:t xml:space="preserve"> </w:t>
      </w:r>
      <w:proofErr w:type="spellStart"/>
      <w:r w:rsidRPr="00597B02">
        <w:rPr>
          <w:spacing w:val="-1"/>
          <w:sz w:val="26"/>
          <w:szCs w:val="26"/>
        </w:rPr>
        <w:t>cả</w:t>
      </w:r>
      <w:proofErr w:type="spellEnd"/>
      <w:r w:rsidRPr="00597B02">
        <w:rPr>
          <w:spacing w:val="-1"/>
          <w:sz w:val="26"/>
          <w:szCs w:val="26"/>
        </w:rPr>
        <w:t xml:space="preserve"> </w:t>
      </w:r>
      <w:proofErr w:type="spellStart"/>
      <w:r w:rsidRPr="00597B02">
        <w:rPr>
          <w:spacing w:val="-1"/>
          <w:sz w:val="26"/>
          <w:szCs w:val="26"/>
        </w:rPr>
        <w:t>các</w:t>
      </w:r>
      <w:proofErr w:type="spellEnd"/>
      <w:r w:rsidRPr="00597B02">
        <w:rPr>
          <w:spacing w:val="-1"/>
          <w:sz w:val="26"/>
          <w:szCs w:val="26"/>
        </w:rPr>
        <w:t xml:space="preserve"> </w:t>
      </w:r>
      <w:proofErr w:type="spellStart"/>
      <w:r w:rsidRPr="00597B02">
        <w:rPr>
          <w:spacing w:val="-1"/>
          <w:sz w:val="26"/>
          <w:szCs w:val="26"/>
        </w:rPr>
        <w:t>điểm</w:t>
      </w:r>
      <w:proofErr w:type="spellEnd"/>
      <w:r w:rsidRPr="00597B02">
        <w:rPr>
          <w:spacing w:val="-1"/>
          <w:sz w:val="26"/>
          <w:szCs w:val="26"/>
        </w:rPr>
        <w:t xml:space="preserve"> </w:t>
      </w:r>
      <w:proofErr w:type="spellStart"/>
      <w:r w:rsidRPr="00597B02">
        <w:rPr>
          <w:spacing w:val="-1"/>
          <w:sz w:val="26"/>
          <w:szCs w:val="26"/>
        </w:rPr>
        <w:t>trên</w:t>
      </w:r>
      <w:proofErr w:type="spellEnd"/>
      <w:r w:rsidRPr="00597B02">
        <w:rPr>
          <w:spacing w:val="-1"/>
          <w:sz w:val="26"/>
          <w:szCs w:val="26"/>
        </w:rPr>
        <w:t xml:space="preserve"> ma </w:t>
      </w:r>
      <w:proofErr w:type="spellStart"/>
      <w:r w:rsidRPr="00597B02">
        <w:rPr>
          <w:spacing w:val="-1"/>
          <w:sz w:val="26"/>
          <w:szCs w:val="26"/>
        </w:rPr>
        <w:t>trận</w:t>
      </w:r>
      <w:proofErr w:type="spellEnd"/>
      <w:r w:rsidRPr="00597B02">
        <w:rPr>
          <w:spacing w:val="-1"/>
          <w:sz w:val="26"/>
          <w:szCs w:val="26"/>
        </w:rPr>
        <w:t xml:space="preserve"> </w:t>
      </w:r>
      <w:proofErr w:type="spellStart"/>
      <w:r w:rsidRPr="00597B02">
        <w:rPr>
          <w:spacing w:val="-1"/>
          <w:sz w:val="26"/>
          <w:szCs w:val="26"/>
        </w:rPr>
        <w:t>cường</w:t>
      </w:r>
      <w:proofErr w:type="spellEnd"/>
      <w:r w:rsidRPr="00597B02">
        <w:rPr>
          <w:spacing w:val="-1"/>
          <w:sz w:val="26"/>
          <w:szCs w:val="26"/>
        </w:rPr>
        <w:t xml:space="preserve"> </w:t>
      </w:r>
      <w:proofErr w:type="spellStart"/>
      <w:r w:rsidRPr="00597B02">
        <w:rPr>
          <w:spacing w:val="-1"/>
          <w:sz w:val="26"/>
          <w:szCs w:val="26"/>
        </w:rPr>
        <w:t>độ</w:t>
      </w:r>
      <w:proofErr w:type="spellEnd"/>
      <w:r w:rsidRPr="00597B02">
        <w:rPr>
          <w:spacing w:val="-1"/>
          <w:sz w:val="26"/>
          <w:szCs w:val="26"/>
        </w:rPr>
        <w:t xml:space="preserve"> gradient </w:t>
      </w:r>
      <w:proofErr w:type="spellStart"/>
      <w:r w:rsidRPr="00597B02">
        <w:rPr>
          <w:spacing w:val="-1"/>
          <w:sz w:val="26"/>
          <w:szCs w:val="26"/>
        </w:rPr>
        <w:t>và</w:t>
      </w:r>
      <w:proofErr w:type="spellEnd"/>
      <w:r w:rsidRPr="00597B02">
        <w:rPr>
          <w:spacing w:val="-1"/>
          <w:sz w:val="26"/>
          <w:szCs w:val="26"/>
        </w:rPr>
        <w:t xml:space="preserve"> </w:t>
      </w:r>
      <w:proofErr w:type="spellStart"/>
      <w:r w:rsidRPr="00597B02">
        <w:rPr>
          <w:spacing w:val="-1"/>
          <w:sz w:val="26"/>
          <w:szCs w:val="26"/>
        </w:rPr>
        <w:t>tìm</w:t>
      </w:r>
      <w:proofErr w:type="spellEnd"/>
      <w:r w:rsidRPr="00597B02">
        <w:rPr>
          <w:spacing w:val="-1"/>
          <w:sz w:val="26"/>
          <w:szCs w:val="26"/>
        </w:rPr>
        <w:t xml:space="preserve"> </w:t>
      </w:r>
      <w:proofErr w:type="spellStart"/>
      <w:r w:rsidRPr="00597B02">
        <w:rPr>
          <w:spacing w:val="-1"/>
          <w:sz w:val="26"/>
          <w:szCs w:val="26"/>
        </w:rPr>
        <w:t>các</w:t>
      </w:r>
      <w:proofErr w:type="spellEnd"/>
      <w:r w:rsidRPr="00597B02">
        <w:rPr>
          <w:spacing w:val="-1"/>
          <w:sz w:val="26"/>
          <w:szCs w:val="26"/>
        </w:rPr>
        <w:t xml:space="preserve"> pixel </w:t>
      </w:r>
      <w:proofErr w:type="spellStart"/>
      <w:r w:rsidRPr="00597B02">
        <w:rPr>
          <w:spacing w:val="-1"/>
          <w:sz w:val="26"/>
          <w:szCs w:val="26"/>
        </w:rPr>
        <w:t>có</w:t>
      </w:r>
      <w:proofErr w:type="spellEnd"/>
      <w:r w:rsidRPr="00597B02">
        <w:rPr>
          <w:spacing w:val="-1"/>
          <w:sz w:val="26"/>
          <w:szCs w:val="26"/>
        </w:rPr>
        <w:t xml:space="preserve"> </w:t>
      </w:r>
      <w:proofErr w:type="spellStart"/>
      <w:r w:rsidRPr="00597B02">
        <w:rPr>
          <w:spacing w:val="-1"/>
          <w:sz w:val="26"/>
          <w:szCs w:val="26"/>
        </w:rPr>
        <w:t>giá</w:t>
      </w:r>
      <w:proofErr w:type="spellEnd"/>
      <w:r w:rsidRPr="00597B02">
        <w:rPr>
          <w:spacing w:val="-1"/>
          <w:sz w:val="26"/>
          <w:szCs w:val="26"/>
        </w:rPr>
        <w:t xml:space="preserve"> </w:t>
      </w:r>
      <w:proofErr w:type="spellStart"/>
      <w:r w:rsidRPr="00597B02">
        <w:rPr>
          <w:spacing w:val="-1"/>
          <w:sz w:val="26"/>
          <w:szCs w:val="26"/>
        </w:rPr>
        <w:t>trị</w:t>
      </w:r>
      <w:proofErr w:type="spellEnd"/>
      <w:r w:rsidRPr="00597B02">
        <w:rPr>
          <w:spacing w:val="-1"/>
          <w:sz w:val="26"/>
          <w:szCs w:val="26"/>
        </w:rPr>
        <w:t xml:space="preserve"> </w:t>
      </w:r>
      <w:proofErr w:type="spellStart"/>
      <w:r w:rsidRPr="00597B02">
        <w:rPr>
          <w:spacing w:val="-1"/>
          <w:sz w:val="26"/>
          <w:szCs w:val="26"/>
        </w:rPr>
        <w:t>lớn</w:t>
      </w:r>
      <w:proofErr w:type="spellEnd"/>
      <w:r w:rsidRPr="00597B02">
        <w:rPr>
          <w:spacing w:val="-1"/>
          <w:sz w:val="26"/>
          <w:szCs w:val="26"/>
        </w:rPr>
        <w:t xml:space="preserve"> </w:t>
      </w:r>
      <w:proofErr w:type="spellStart"/>
      <w:r w:rsidRPr="00597B02">
        <w:rPr>
          <w:spacing w:val="-1"/>
          <w:sz w:val="26"/>
          <w:szCs w:val="26"/>
        </w:rPr>
        <w:t>nhất</w:t>
      </w:r>
      <w:proofErr w:type="spellEnd"/>
      <w:r w:rsidRPr="00597B02">
        <w:rPr>
          <w:spacing w:val="-1"/>
          <w:sz w:val="26"/>
          <w:szCs w:val="26"/>
        </w:rPr>
        <w:t xml:space="preserve"> </w:t>
      </w:r>
      <w:proofErr w:type="spellStart"/>
      <w:r w:rsidRPr="00597B02">
        <w:rPr>
          <w:spacing w:val="-1"/>
          <w:sz w:val="26"/>
          <w:szCs w:val="26"/>
        </w:rPr>
        <w:t>theo</w:t>
      </w:r>
      <w:proofErr w:type="spellEnd"/>
      <w:r w:rsidRPr="00597B02">
        <w:rPr>
          <w:spacing w:val="-1"/>
          <w:sz w:val="26"/>
          <w:szCs w:val="26"/>
        </w:rPr>
        <w:t xml:space="preserve"> </w:t>
      </w:r>
      <w:proofErr w:type="spellStart"/>
      <w:r w:rsidRPr="00597B02">
        <w:rPr>
          <w:spacing w:val="-1"/>
          <w:sz w:val="26"/>
          <w:szCs w:val="26"/>
        </w:rPr>
        <w:t>các</w:t>
      </w:r>
      <w:proofErr w:type="spellEnd"/>
      <w:r w:rsidRPr="00597B02">
        <w:rPr>
          <w:spacing w:val="-1"/>
          <w:sz w:val="26"/>
          <w:szCs w:val="26"/>
        </w:rPr>
        <w:t xml:space="preserve"> </w:t>
      </w:r>
      <w:proofErr w:type="spellStart"/>
      <w:r w:rsidRPr="00597B02">
        <w:rPr>
          <w:spacing w:val="-1"/>
          <w:sz w:val="26"/>
          <w:szCs w:val="26"/>
        </w:rPr>
        <w:t>hướng</w:t>
      </w:r>
      <w:proofErr w:type="spellEnd"/>
      <w:r w:rsidRPr="00597B02">
        <w:rPr>
          <w:spacing w:val="-1"/>
          <w:sz w:val="26"/>
          <w:szCs w:val="26"/>
        </w:rPr>
        <w:t xml:space="preserve"> </w:t>
      </w:r>
      <w:proofErr w:type="spellStart"/>
      <w:r w:rsidRPr="00597B02">
        <w:rPr>
          <w:spacing w:val="-1"/>
          <w:sz w:val="26"/>
          <w:szCs w:val="26"/>
        </w:rPr>
        <w:t>cạnh</w:t>
      </w:r>
      <w:proofErr w:type="spellEnd"/>
      <w:r w:rsidRPr="00597B02">
        <w:rPr>
          <w:spacing w:val="-1"/>
          <w:sz w:val="26"/>
          <w:szCs w:val="26"/>
        </w:rPr>
        <w:t>.</w:t>
      </w:r>
    </w:p>
    <w:p w14:paraId="077DB969" w14:textId="19A40AED" w:rsidR="00597B02" w:rsidRDefault="00597B02" w:rsidP="00597B02">
      <w:pPr>
        <w:spacing w:line="372" w:lineRule="auto"/>
        <w:ind w:right="-1"/>
        <w:jc w:val="both"/>
        <w:rPr>
          <w:spacing w:val="-1"/>
          <w:sz w:val="26"/>
          <w:szCs w:val="26"/>
        </w:rPr>
      </w:pPr>
      <w:proofErr w:type="spellStart"/>
      <w:r w:rsidRPr="00597B02">
        <w:rPr>
          <w:spacing w:val="-1"/>
          <w:sz w:val="26"/>
          <w:szCs w:val="26"/>
        </w:rPr>
        <w:t>Hãy</w:t>
      </w:r>
      <w:proofErr w:type="spellEnd"/>
      <w:r w:rsidRPr="00597B02">
        <w:rPr>
          <w:spacing w:val="-1"/>
          <w:sz w:val="26"/>
          <w:szCs w:val="26"/>
        </w:rPr>
        <w:t xml:space="preserve"> </w:t>
      </w:r>
      <w:proofErr w:type="spellStart"/>
      <w:r w:rsidR="00F65DCF">
        <w:rPr>
          <w:spacing w:val="-1"/>
          <w:sz w:val="26"/>
          <w:szCs w:val="26"/>
        </w:rPr>
        <w:t>thư</w:t>
      </w:r>
      <w:proofErr w:type="spellEnd"/>
      <w:r w:rsidR="00F65DCF">
        <w:rPr>
          <w:spacing w:val="-1"/>
          <w:sz w:val="26"/>
          <w:szCs w:val="26"/>
        </w:rPr>
        <w:t>̉</w:t>
      </w:r>
      <w:r w:rsidRPr="00597B02">
        <w:rPr>
          <w:spacing w:val="-1"/>
          <w:sz w:val="26"/>
          <w:szCs w:val="26"/>
        </w:rPr>
        <w:t xml:space="preserve"> </w:t>
      </w:r>
      <w:proofErr w:type="spellStart"/>
      <w:r w:rsidRPr="00597B02">
        <w:rPr>
          <w:spacing w:val="-1"/>
          <w:sz w:val="26"/>
          <w:szCs w:val="26"/>
        </w:rPr>
        <w:t>một</w:t>
      </w:r>
      <w:proofErr w:type="spellEnd"/>
      <w:r w:rsidRPr="00597B02">
        <w:rPr>
          <w:spacing w:val="-1"/>
          <w:sz w:val="26"/>
          <w:szCs w:val="26"/>
        </w:rPr>
        <w:t xml:space="preserve"> </w:t>
      </w:r>
      <w:proofErr w:type="spellStart"/>
      <w:r w:rsidRPr="00597B02">
        <w:rPr>
          <w:spacing w:val="-1"/>
          <w:sz w:val="26"/>
          <w:szCs w:val="26"/>
        </w:rPr>
        <w:t>ví</w:t>
      </w:r>
      <w:proofErr w:type="spellEnd"/>
      <w:r w:rsidRPr="00597B02">
        <w:rPr>
          <w:spacing w:val="-1"/>
          <w:sz w:val="26"/>
          <w:szCs w:val="26"/>
        </w:rPr>
        <w:t xml:space="preserve"> </w:t>
      </w:r>
      <w:proofErr w:type="spellStart"/>
      <w:r w:rsidRPr="00597B02">
        <w:rPr>
          <w:spacing w:val="-1"/>
          <w:sz w:val="26"/>
          <w:szCs w:val="26"/>
        </w:rPr>
        <w:t>dụ</w:t>
      </w:r>
      <w:proofErr w:type="spellEnd"/>
      <w:r w:rsidRPr="00597B02">
        <w:rPr>
          <w:spacing w:val="-1"/>
          <w:sz w:val="26"/>
          <w:szCs w:val="26"/>
        </w:rPr>
        <w:t xml:space="preserve"> </w:t>
      </w:r>
      <w:proofErr w:type="spellStart"/>
      <w:r w:rsidRPr="00597B02">
        <w:rPr>
          <w:spacing w:val="-1"/>
          <w:sz w:val="26"/>
          <w:szCs w:val="26"/>
        </w:rPr>
        <w:t>dễ</w:t>
      </w:r>
      <w:proofErr w:type="spellEnd"/>
      <w:r w:rsidRPr="00597B02">
        <w:rPr>
          <w:spacing w:val="-1"/>
          <w:sz w:val="26"/>
          <w:szCs w:val="26"/>
        </w:rPr>
        <w:t xml:space="preserve"> </w:t>
      </w:r>
      <w:proofErr w:type="spellStart"/>
      <w:r w:rsidRPr="00597B02">
        <w:rPr>
          <w:spacing w:val="-1"/>
          <w:sz w:val="26"/>
          <w:szCs w:val="26"/>
        </w:rPr>
        <w:t>hiểu</w:t>
      </w:r>
      <w:proofErr w:type="spellEnd"/>
      <w:r w:rsidR="00F65DCF">
        <w:rPr>
          <w:spacing w:val="-1"/>
          <w:sz w:val="26"/>
          <w:szCs w:val="26"/>
        </w:rPr>
        <w:t xml:space="preserve"> </w:t>
      </w:r>
      <w:proofErr w:type="spellStart"/>
      <w:r w:rsidR="00F65DCF">
        <w:rPr>
          <w:spacing w:val="-1"/>
          <w:sz w:val="26"/>
          <w:szCs w:val="26"/>
        </w:rPr>
        <w:t>như</w:t>
      </w:r>
      <w:proofErr w:type="spellEnd"/>
      <w:r w:rsidR="00F65DCF">
        <w:rPr>
          <w:spacing w:val="-1"/>
          <w:sz w:val="26"/>
          <w:szCs w:val="26"/>
        </w:rPr>
        <w:t xml:space="preserve"> </w:t>
      </w:r>
      <w:proofErr w:type="spellStart"/>
      <w:r w:rsidR="00F65DCF">
        <w:rPr>
          <w:spacing w:val="-1"/>
          <w:sz w:val="26"/>
          <w:szCs w:val="26"/>
        </w:rPr>
        <w:t>sau</w:t>
      </w:r>
      <w:proofErr w:type="spellEnd"/>
      <w:r w:rsidRPr="00597B02">
        <w:rPr>
          <w:spacing w:val="-1"/>
          <w:sz w:val="26"/>
          <w:szCs w:val="26"/>
        </w:rPr>
        <w:t>:</w:t>
      </w:r>
    </w:p>
    <w:p w14:paraId="0023015D" w14:textId="77777777" w:rsidR="00597B02" w:rsidRPr="00597B02" w:rsidRDefault="00597B02" w:rsidP="00597B02">
      <w:pPr>
        <w:spacing w:line="372" w:lineRule="auto"/>
        <w:ind w:right="-1"/>
        <w:jc w:val="both"/>
        <w:rPr>
          <w:spacing w:val="-1"/>
          <w:sz w:val="26"/>
          <w:szCs w:val="26"/>
        </w:rPr>
      </w:pPr>
    </w:p>
    <w:p w14:paraId="6F7162EB" w14:textId="7A1EEAFE" w:rsidR="00597B02" w:rsidRDefault="00597B02" w:rsidP="00597B02">
      <w:r w:rsidRPr="00597B02">
        <w:rPr>
          <w:noProof/>
        </w:rPr>
        <w:drawing>
          <wp:inline distT="0" distB="0" distL="0" distR="0" wp14:anchorId="0F29FEA0" wp14:editId="7133147A">
            <wp:extent cx="5580380" cy="2776220"/>
            <wp:effectExtent l="0" t="0" r="1270" b="5080"/>
            <wp:docPr id="78660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07541" name=""/>
                    <pic:cNvPicPr/>
                  </pic:nvPicPr>
                  <pic:blipFill>
                    <a:blip r:embed="rId45"/>
                    <a:stretch>
                      <a:fillRect/>
                    </a:stretch>
                  </pic:blipFill>
                  <pic:spPr>
                    <a:xfrm>
                      <a:off x="0" y="0"/>
                      <a:ext cx="5580380" cy="2776220"/>
                    </a:xfrm>
                    <a:prstGeom prst="rect">
                      <a:avLst/>
                    </a:prstGeom>
                  </pic:spPr>
                </pic:pic>
              </a:graphicData>
            </a:graphic>
          </wp:inline>
        </w:drawing>
      </w:r>
    </w:p>
    <w:p w14:paraId="1E06D741" w14:textId="77777777" w:rsidR="00597B02" w:rsidRDefault="00597B02" w:rsidP="00597B02"/>
    <w:p w14:paraId="10B130A0" w14:textId="6D17A36F" w:rsidR="00597B02" w:rsidRDefault="00597B02" w:rsidP="00597B02">
      <w:pPr>
        <w:spacing w:line="372" w:lineRule="auto"/>
        <w:ind w:right="-1"/>
        <w:jc w:val="center"/>
        <w:rPr>
          <w:rFonts w:eastAsia="Arial"/>
          <w:b/>
          <w:i/>
          <w:iCs/>
          <w:spacing w:val="-1"/>
          <w:sz w:val="26"/>
          <w:szCs w:val="26"/>
        </w:rPr>
      </w:pPr>
      <w:proofErr w:type="spellStart"/>
      <w:r w:rsidRPr="001A6998">
        <w:rPr>
          <w:rFonts w:eastAsia="Arial"/>
          <w:b/>
          <w:i/>
          <w:iCs/>
          <w:spacing w:val="-1"/>
          <w:sz w:val="26"/>
          <w:szCs w:val="26"/>
        </w:rPr>
        <w:t>Hình</w:t>
      </w:r>
      <w:proofErr w:type="spellEnd"/>
      <w:r w:rsidRPr="001A6998">
        <w:rPr>
          <w:rFonts w:eastAsia="Arial"/>
          <w:b/>
          <w:i/>
          <w:iCs/>
          <w:spacing w:val="-1"/>
          <w:sz w:val="26"/>
          <w:szCs w:val="26"/>
        </w:rPr>
        <w:t xml:space="preserve"> 2.</w:t>
      </w:r>
      <w:r>
        <w:rPr>
          <w:rFonts w:eastAsia="Arial"/>
          <w:b/>
          <w:i/>
          <w:iCs/>
          <w:spacing w:val="-1"/>
          <w:sz w:val="26"/>
          <w:szCs w:val="26"/>
        </w:rPr>
        <w:t>21</w:t>
      </w:r>
      <w:r w:rsidRPr="001A6998">
        <w:rPr>
          <w:rFonts w:eastAsia="Arial"/>
          <w:b/>
          <w:i/>
          <w:iCs/>
          <w:spacing w:val="-1"/>
          <w:sz w:val="26"/>
          <w:szCs w:val="26"/>
        </w:rPr>
        <w:t xml:space="preserve"> </w:t>
      </w:r>
      <w:r>
        <w:rPr>
          <w:rFonts w:eastAsia="Arial"/>
          <w:b/>
          <w:i/>
          <w:iCs/>
          <w:spacing w:val="-1"/>
          <w:sz w:val="26"/>
          <w:szCs w:val="26"/>
        </w:rPr>
        <w:t xml:space="preserve">Ví dụ </w:t>
      </w:r>
      <w:proofErr w:type="spellStart"/>
      <w:r>
        <w:rPr>
          <w:rFonts w:eastAsia="Arial"/>
          <w:b/>
          <w:i/>
          <w:iCs/>
          <w:spacing w:val="-1"/>
          <w:sz w:val="26"/>
          <w:szCs w:val="26"/>
        </w:rPr>
        <w:t>duyệt</w:t>
      </w:r>
      <w:proofErr w:type="spellEnd"/>
      <w:r>
        <w:rPr>
          <w:rFonts w:eastAsia="Arial"/>
          <w:b/>
          <w:i/>
          <w:iCs/>
          <w:spacing w:val="-1"/>
          <w:sz w:val="26"/>
          <w:szCs w:val="26"/>
        </w:rPr>
        <w:t xml:space="preserve"> qua </w:t>
      </w:r>
      <w:proofErr w:type="spellStart"/>
      <w:r>
        <w:rPr>
          <w:rFonts w:eastAsia="Arial"/>
          <w:b/>
          <w:i/>
          <w:iCs/>
          <w:spacing w:val="-1"/>
          <w:sz w:val="26"/>
          <w:szCs w:val="26"/>
        </w:rPr>
        <w:t>cạnh</w:t>
      </w:r>
      <w:proofErr w:type="spellEnd"/>
      <w:r>
        <w:rPr>
          <w:rFonts w:eastAsia="Arial"/>
          <w:b/>
          <w:i/>
          <w:iCs/>
          <w:spacing w:val="-1"/>
          <w:sz w:val="26"/>
          <w:szCs w:val="26"/>
        </w:rPr>
        <w:t xml:space="preserve"> </w:t>
      </w:r>
      <w:proofErr w:type="spellStart"/>
      <w:r>
        <w:rPr>
          <w:rFonts w:eastAsia="Arial"/>
          <w:b/>
          <w:i/>
          <w:iCs/>
          <w:spacing w:val="-1"/>
          <w:sz w:val="26"/>
          <w:szCs w:val="26"/>
        </w:rPr>
        <w:t>trên</w:t>
      </w:r>
      <w:proofErr w:type="spellEnd"/>
      <w:r>
        <w:rPr>
          <w:rFonts w:eastAsia="Arial"/>
          <w:b/>
          <w:i/>
          <w:iCs/>
          <w:spacing w:val="-1"/>
          <w:sz w:val="26"/>
          <w:szCs w:val="26"/>
        </w:rPr>
        <w:t xml:space="preserve"> </w:t>
      </w:r>
      <w:proofErr w:type="spellStart"/>
      <w:r>
        <w:rPr>
          <w:rFonts w:eastAsia="Arial"/>
          <w:b/>
          <w:i/>
          <w:iCs/>
          <w:spacing w:val="-1"/>
          <w:sz w:val="26"/>
          <w:szCs w:val="26"/>
        </w:rPr>
        <w:t>ảnh</w:t>
      </w:r>
      <w:proofErr w:type="spellEnd"/>
    </w:p>
    <w:p w14:paraId="17773B50" w14:textId="77777777" w:rsidR="00597B02" w:rsidRPr="00296BAF" w:rsidRDefault="00597B02" w:rsidP="00597B02">
      <w:pPr>
        <w:spacing w:line="372" w:lineRule="auto"/>
        <w:ind w:right="-1"/>
        <w:jc w:val="center"/>
        <w:rPr>
          <w:rFonts w:eastAsia="Arial"/>
          <w:b/>
          <w:i/>
          <w:iCs/>
          <w:spacing w:val="-1"/>
          <w:sz w:val="26"/>
          <w:szCs w:val="26"/>
        </w:rPr>
      </w:pPr>
    </w:p>
    <w:p w14:paraId="501FBFA4" w14:textId="77777777" w:rsidR="00597B02" w:rsidRDefault="00597B02" w:rsidP="00597B02"/>
    <w:p w14:paraId="5DE7E0A8" w14:textId="5C8107D4" w:rsidR="00597B02" w:rsidRDefault="00597B02" w:rsidP="00597B02">
      <w:pPr>
        <w:spacing w:line="372" w:lineRule="auto"/>
        <w:ind w:right="-1"/>
        <w:jc w:val="both"/>
        <w:rPr>
          <w:spacing w:val="-1"/>
          <w:sz w:val="26"/>
          <w:szCs w:val="26"/>
        </w:rPr>
      </w:pPr>
      <w:proofErr w:type="spellStart"/>
      <w:r w:rsidRPr="00597B02">
        <w:rPr>
          <w:spacing w:val="-1"/>
          <w:sz w:val="26"/>
          <w:szCs w:val="26"/>
        </w:rPr>
        <w:t>Hộp</w:t>
      </w:r>
      <w:proofErr w:type="spellEnd"/>
      <w:r w:rsidRPr="00597B02">
        <w:rPr>
          <w:spacing w:val="-1"/>
          <w:sz w:val="26"/>
          <w:szCs w:val="26"/>
        </w:rPr>
        <w:t xml:space="preserve"> </w:t>
      </w:r>
      <w:proofErr w:type="spellStart"/>
      <w:r w:rsidRPr="00597B02">
        <w:rPr>
          <w:spacing w:val="-1"/>
          <w:sz w:val="26"/>
          <w:szCs w:val="26"/>
        </w:rPr>
        <w:t>màu</w:t>
      </w:r>
      <w:proofErr w:type="spellEnd"/>
      <w:r w:rsidRPr="00597B02">
        <w:rPr>
          <w:spacing w:val="-1"/>
          <w:sz w:val="26"/>
          <w:szCs w:val="26"/>
        </w:rPr>
        <w:t xml:space="preserve"> </w:t>
      </w:r>
      <w:proofErr w:type="spellStart"/>
      <w:r w:rsidRPr="00597B02">
        <w:rPr>
          <w:spacing w:val="-1"/>
          <w:sz w:val="26"/>
          <w:szCs w:val="26"/>
        </w:rPr>
        <w:t>đỏ</w:t>
      </w:r>
      <w:proofErr w:type="spellEnd"/>
      <w:r w:rsidRPr="00597B02">
        <w:rPr>
          <w:spacing w:val="-1"/>
          <w:sz w:val="26"/>
          <w:szCs w:val="26"/>
        </w:rPr>
        <w:t xml:space="preserve"> ở </w:t>
      </w:r>
      <w:proofErr w:type="spellStart"/>
      <w:r w:rsidRPr="00597B02">
        <w:rPr>
          <w:spacing w:val="-1"/>
          <w:sz w:val="26"/>
          <w:szCs w:val="26"/>
        </w:rPr>
        <w:t>góc</w:t>
      </w:r>
      <w:proofErr w:type="spellEnd"/>
      <w:r w:rsidRPr="00597B02">
        <w:rPr>
          <w:spacing w:val="-1"/>
          <w:sz w:val="26"/>
          <w:szCs w:val="26"/>
        </w:rPr>
        <w:t xml:space="preserve"> </w:t>
      </w:r>
      <w:proofErr w:type="spellStart"/>
      <w:r w:rsidRPr="00597B02">
        <w:rPr>
          <w:spacing w:val="-1"/>
          <w:sz w:val="26"/>
          <w:szCs w:val="26"/>
        </w:rPr>
        <w:t>trên</w:t>
      </w:r>
      <w:proofErr w:type="spellEnd"/>
      <w:r w:rsidRPr="00597B02">
        <w:rPr>
          <w:spacing w:val="-1"/>
          <w:sz w:val="26"/>
          <w:szCs w:val="26"/>
        </w:rPr>
        <w:t xml:space="preserve"> </w:t>
      </w:r>
      <w:proofErr w:type="spellStart"/>
      <w:r w:rsidRPr="00597B02">
        <w:rPr>
          <w:spacing w:val="-1"/>
          <w:sz w:val="26"/>
          <w:szCs w:val="26"/>
        </w:rPr>
        <w:t>bên</w:t>
      </w:r>
      <w:proofErr w:type="spellEnd"/>
      <w:r w:rsidRPr="00597B02">
        <w:rPr>
          <w:spacing w:val="-1"/>
          <w:sz w:val="26"/>
          <w:szCs w:val="26"/>
        </w:rPr>
        <w:t xml:space="preserve"> </w:t>
      </w:r>
      <w:proofErr w:type="spellStart"/>
      <w:r w:rsidRPr="00597B02">
        <w:rPr>
          <w:spacing w:val="-1"/>
          <w:sz w:val="26"/>
          <w:szCs w:val="26"/>
        </w:rPr>
        <w:t>trái</w:t>
      </w:r>
      <w:proofErr w:type="spellEnd"/>
      <w:r w:rsidRPr="00597B02">
        <w:rPr>
          <w:spacing w:val="-1"/>
          <w:sz w:val="26"/>
          <w:szCs w:val="26"/>
        </w:rPr>
        <w:t xml:space="preserve"> </w:t>
      </w:r>
      <w:proofErr w:type="spellStart"/>
      <w:r w:rsidRPr="00597B02">
        <w:rPr>
          <w:spacing w:val="-1"/>
          <w:sz w:val="26"/>
          <w:szCs w:val="26"/>
        </w:rPr>
        <w:t>đại</w:t>
      </w:r>
      <w:proofErr w:type="spellEnd"/>
      <w:r w:rsidRPr="00597B02">
        <w:rPr>
          <w:spacing w:val="-1"/>
          <w:sz w:val="26"/>
          <w:szCs w:val="26"/>
        </w:rPr>
        <w:t xml:space="preserve"> </w:t>
      </w:r>
      <w:proofErr w:type="spellStart"/>
      <w:r w:rsidRPr="00597B02">
        <w:rPr>
          <w:spacing w:val="-1"/>
          <w:sz w:val="26"/>
          <w:szCs w:val="26"/>
        </w:rPr>
        <w:t>diện</w:t>
      </w:r>
      <w:proofErr w:type="spellEnd"/>
      <w:r w:rsidRPr="00597B02">
        <w:rPr>
          <w:spacing w:val="-1"/>
          <w:sz w:val="26"/>
          <w:szCs w:val="26"/>
        </w:rPr>
        <w:t xml:space="preserve"> </w:t>
      </w:r>
      <w:proofErr w:type="spellStart"/>
      <w:r w:rsidRPr="00597B02">
        <w:rPr>
          <w:spacing w:val="-1"/>
          <w:sz w:val="26"/>
          <w:szCs w:val="26"/>
        </w:rPr>
        <w:t>cho</w:t>
      </w:r>
      <w:proofErr w:type="spellEnd"/>
      <w:r w:rsidRPr="00597B02">
        <w:rPr>
          <w:spacing w:val="-1"/>
          <w:sz w:val="26"/>
          <w:szCs w:val="26"/>
        </w:rPr>
        <w:t xml:space="preserve"> </w:t>
      </w:r>
      <w:proofErr w:type="spellStart"/>
      <w:r w:rsidRPr="00597B02">
        <w:rPr>
          <w:spacing w:val="-1"/>
          <w:sz w:val="26"/>
          <w:szCs w:val="26"/>
        </w:rPr>
        <w:t>một</w:t>
      </w:r>
      <w:proofErr w:type="spellEnd"/>
      <w:r w:rsidRPr="00597B02">
        <w:rPr>
          <w:spacing w:val="-1"/>
          <w:sz w:val="26"/>
          <w:szCs w:val="26"/>
        </w:rPr>
        <w:t xml:space="preserve"> pixel </w:t>
      </w:r>
      <w:proofErr w:type="spellStart"/>
      <w:r w:rsidRPr="00597B02">
        <w:rPr>
          <w:spacing w:val="-1"/>
          <w:sz w:val="26"/>
          <w:szCs w:val="26"/>
        </w:rPr>
        <w:t>cường</w:t>
      </w:r>
      <w:proofErr w:type="spellEnd"/>
      <w:r w:rsidRPr="00597B02">
        <w:rPr>
          <w:spacing w:val="-1"/>
          <w:sz w:val="26"/>
          <w:szCs w:val="26"/>
        </w:rPr>
        <w:t xml:space="preserve"> </w:t>
      </w:r>
      <w:proofErr w:type="spellStart"/>
      <w:r w:rsidRPr="00597B02">
        <w:rPr>
          <w:spacing w:val="-1"/>
          <w:sz w:val="26"/>
          <w:szCs w:val="26"/>
        </w:rPr>
        <w:t>độ</w:t>
      </w:r>
      <w:proofErr w:type="spellEnd"/>
      <w:r w:rsidRPr="00597B02">
        <w:rPr>
          <w:spacing w:val="-1"/>
          <w:sz w:val="26"/>
          <w:szCs w:val="26"/>
        </w:rPr>
        <w:t xml:space="preserve"> </w:t>
      </w:r>
      <w:proofErr w:type="spellStart"/>
      <w:r w:rsidRPr="00597B02">
        <w:rPr>
          <w:spacing w:val="-1"/>
          <w:sz w:val="26"/>
          <w:szCs w:val="26"/>
        </w:rPr>
        <w:t>của</w:t>
      </w:r>
      <w:proofErr w:type="spellEnd"/>
      <w:r w:rsidRPr="00597B02">
        <w:rPr>
          <w:spacing w:val="-1"/>
          <w:sz w:val="26"/>
          <w:szCs w:val="26"/>
        </w:rPr>
        <w:t xml:space="preserve"> ma </w:t>
      </w:r>
      <w:proofErr w:type="spellStart"/>
      <w:r w:rsidRPr="00597B02">
        <w:rPr>
          <w:spacing w:val="-1"/>
          <w:sz w:val="26"/>
          <w:szCs w:val="26"/>
        </w:rPr>
        <w:t>trận</w:t>
      </w:r>
      <w:proofErr w:type="spellEnd"/>
      <w:r w:rsidRPr="00597B02">
        <w:rPr>
          <w:spacing w:val="-1"/>
          <w:sz w:val="26"/>
          <w:szCs w:val="26"/>
        </w:rPr>
        <w:t xml:space="preserve"> Cường </w:t>
      </w:r>
      <w:proofErr w:type="spellStart"/>
      <w:r w:rsidRPr="00597B02">
        <w:rPr>
          <w:spacing w:val="-1"/>
          <w:sz w:val="26"/>
          <w:szCs w:val="26"/>
        </w:rPr>
        <w:t>độ</w:t>
      </w:r>
      <w:proofErr w:type="spellEnd"/>
      <w:r w:rsidRPr="00597B02">
        <w:rPr>
          <w:spacing w:val="-1"/>
          <w:sz w:val="26"/>
          <w:szCs w:val="26"/>
        </w:rPr>
        <w:t xml:space="preserve"> Gradient </w:t>
      </w:r>
      <w:proofErr w:type="spellStart"/>
      <w:r w:rsidRPr="00597B02">
        <w:rPr>
          <w:spacing w:val="-1"/>
          <w:sz w:val="26"/>
          <w:szCs w:val="26"/>
        </w:rPr>
        <w:t>đang</w:t>
      </w:r>
      <w:proofErr w:type="spellEnd"/>
      <w:r w:rsidRPr="00597B02">
        <w:rPr>
          <w:spacing w:val="-1"/>
          <w:sz w:val="26"/>
          <w:szCs w:val="26"/>
        </w:rPr>
        <w:t xml:space="preserve"> </w:t>
      </w:r>
      <w:proofErr w:type="spellStart"/>
      <w:r w:rsidRPr="00597B02">
        <w:rPr>
          <w:spacing w:val="-1"/>
          <w:sz w:val="26"/>
          <w:szCs w:val="26"/>
        </w:rPr>
        <w:t>được</w:t>
      </w:r>
      <w:proofErr w:type="spellEnd"/>
      <w:r w:rsidRPr="00597B02">
        <w:rPr>
          <w:spacing w:val="-1"/>
          <w:sz w:val="26"/>
          <w:szCs w:val="26"/>
        </w:rPr>
        <w:t xml:space="preserve"> </w:t>
      </w:r>
      <w:proofErr w:type="spellStart"/>
      <w:r w:rsidRPr="00597B02">
        <w:rPr>
          <w:spacing w:val="-1"/>
          <w:sz w:val="26"/>
          <w:szCs w:val="26"/>
        </w:rPr>
        <w:t>xử</w:t>
      </w:r>
      <w:proofErr w:type="spellEnd"/>
      <w:r w:rsidRPr="00597B02">
        <w:rPr>
          <w:spacing w:val="-1"/>
          <w:sz w:val="26"/>
          <w:szCs w:val="26"/>
        </w:rPr>
        <w:t xml:space="preserve"> </w:t>
      </w:r>
      <w:proofErr w:type="spellStart"/>
      <w:r w:rsidRPr="00597B02">
        <w:rPr>
          <w:spacing w:val="-1"/>
          <w:sz w:val="26"/>
          <w:szCs w:val="26"/>
        </w:rPr>
        <w:t>lý</w:t>
      </w:r>
      <w:proofErr w:type="spellEnd"/>
      <w:r w:rsidRPr="00597B02">
        <w:rPr>
          <w:spacing w:val="-1"/>
          <w:sz w:val="26"/>
          <w:szCs w:val="26"/>
        </w:rPr>
        <w:t xml:space="preserve">. </w:t>
      </w:r>
      <w:proofErr w:type="spellStart"/>
      <w:r w:rsidRPr="00597B02">
        <w:rPr>
          <w:spacing w:val="-1"/>
          <w:sz w:val="26"/>
          <w:szCs w:val="26"/>
        </w:rPr>
        <w:t>Hướng</w:t>
      </w:r>
      <w:proofErr w:type="spellEnd"/>
      <w:r w:rsidRPr="00597B02">
        <w:rPr>
          <w:spacing w:val="-1"/>
          <w:sz w:val="26"/>
          <w:szCs w:val="26"/>
        </w:rPr>
        <w:t xml:space="preserve"> gradient </w:t>
      </w:r>
      <w:proofErr w:type="spellStart"/>
      <w:r w:rsidRPr="00597B02">
        <w:rPr>
          <w:spacing w:val="-1"/>
          <w:sz w:val="26"/>
          <w:szCs w:val="26"/>
        </w:rPr>
        <w:t>tương</w:t>
      </w:r>
      <w:proofErr w:type="spellEnd"/>
      <w:r w:rsidRPr="00597B02">
        <w:rPr>
          <w:spacing w:val="-1"/>
          <w:sz w:val="26"/>
          <w:szCs w:val="26"/>
        </w:rPr>
        <w:t xml:space="preserve"> </w:t>
      </w:r>
      <w:proofErr w:type="spellStart"/>
      <w:r w:rsidRPr="00597B02">
        <w:rPr>
          <w:spacing w:val="-1"/>
          <w:sz w:val="26"/>
          <w:szCs w:val="26"/>
        </w:rPr>
        <w:t>ứng</w:t>
      </w:r>
      <w:proofErr w:type="spellEnd"/>
      <w:r w:rsidRPr="00597B02">
        <w:rPr>
          <w:spacing w:val="-1"/>
          <w:sz w:val="26"/>
          <w:szCs w:val="26"/>
        </w:rPr>
        <w:t xml:space="preserve"> </w:t>
      </w:r>
      <w:proofErr w:type="spellStart"/>
      <w:r w:rsidRPr="00597B02">
        <w:rPr>
          <w:spacing w:val="-1"/>
          <w:sz w:val="26"/>
          <w:szCs w:val="26"/>
        </w:rPr>
        <w:t>được</w:t>
      </w:r>
      <w:proofErr w:type="spellEnd"/>
      <w:r w:rsidRPr="00597B02">
        <w:rPr>
          <w:spacing w:val="-1"/>
          <w:sz w:val="26"/>
          <w:szCs w:val="26"/>
        </w:rPr>
        <w:t xml:space="preserve"> </w:t>
      </w:r>
      <w:proofErr w:type="spellStart"/>
      <w:r w:rsidRPr="00597B02">
        <w:rPr>
          <w:spacing w:val="-1"/>
          <w:sz w:val="26"/>
          <w:szCs w:val="26"/>
        </w:rPr>
        <w:t>biểu</w:t>
      </w:r>
      <w:proofErr w:type="spellEnd"/>
      <w:r w:rsidRPr="00597B02">
        <w:rPr>
          <w:spacing w:val="-1"/>
          <w:sz w:val="26"/>
          <w:szCs w:val="26"/>
        </w:rPr>
        <w:t xml:space="preserve"> </w:t>
      </w:r>
      <w:proofErr w:type="spellStart"/>
      <w:r w:rsidRPr="00597B02">
        <w:rPr>
          <w:spacing w:val="-1"/>
          <w:sz w:val="26"/>
          <w:szCs w:val="26"/>
        </w:rPr>
        <w:t>diễn</w:t>
      </w:r>
      <w:proofErr w:type="spellEnd"/>
      <w:r w:rsidRPr="00597B02">
        <w:rPr>
          <w:spacing w:val="-1"/>
          <w:sz w:val="26"/>
          <w:szCs w:val="26"/>
        </w:rPr>
        <w:t xml:space="preserve"> </w:t>
      </w:r>
      <w:proofErr w:type="spellStart"/>
      <w:r w:rsidRPr="00597B02">
        <w:rPr>
          <w:spacing w:val="-1"/>
          <w:sz w:val="26"/>
          <w:szCs w:val="26"/>
        </w:rPr>
        <w:t>bằng</w:t>
      </w:r>
      <w:proofErr w:type="spellEnd"/>
      <w:r w:rsidRPr="00597B02">
        <w:rPr>
          <w:spacing w:val="-1"/>
          <w:sz w:val="26"/>
          <w:szCs w:val="26"/>
        </w:rPr>
        <w:t xml:space="preserve"> </w:t>
      </w:r>
      <w:proofErr w:type="spellStart"/>
      <w:r w:rsidRPr="00597B02">
        <w:rPr>
          <w:spacing w:val="-1"/>
          <w:sz w:val="26"/>
          <w:szCs w:val="26"/>
        </w:rPr>
        <w:t>mũi</w:t>
      </w:r>
      <w:proofErr w:type="spellEnd"/>
      <w:r w:rsidRPr="00597B02">
        <w:rPr>
          <w:spacing w:val="-1"/>
          <w:sz w:val="26"/>
          <w:szCs w:val="26"/>
        </w:rPr>
        <w:t xml:space="preserve"> </w:t>
      </w:r>
      <w:proofErr w:type="spellStart"/>
      <w:r w:rsidRPr="00597B02">
        <w:rPr>
          <w:spacing w:val="-1"/>
          <w:sz w:val="26"/>
          <w:szCs w:val="26"/>
        </w:rPr>
        <w:t>tên</w:t>
      </w:r>
      <w:proofErr w:type="spellEnd"/>
      <w:r w:rsidRPr="00597B02">
        <w:rPr>
          <w:spacing w:val="-1"/>
          <w:sz w:val="26"/>
          <w:szCs w:val="26"/>
        </w:rPr>
        <w:t xml:space="preserve"> </w:t>
      </w:r>
      <w:proofErr w:type="spellStart"/>
      <w:r w:rsidRPr="00597B02">
        <w:rPr>
          <w:spacing w:val="-1"/>
          <w:sz w:val="26"/>
          <w:szCs w:val="26"/>
        </w:rPr>
        <w:t>màu</w:t>
      </w:r>
      <w:proofErr w:type="spellEnd"/>
      <w:r w:rsidRPr="00597B02">
        <w:rPr>
          <w:spacing w:val="-1"/>
          <w:sz w:val="26"/>
          <w:szCs w:val="26"/>
        </w:rPr>
        <w:t xml:space="preserve"> cam </w:t>
      </w:r>
      <w:proofErr w:type="spellStart"/>
      <w:r w:rsidRPr="00597B02">
        <w:rPr>
          <w:spacing w:val="-1"/>
          <w:sz w:val="26"/>
          <w:szCs w:val="26"/>
        </w:rPr>
        <w:t>với</w:t>
      </w:r>
      <w:proofErr w:type="spellEnd"/>
      <w:r w:rsidRPr="00597B02">
        <w:rPr>
          <w:spacing w:val="-1"/>
          <w:sz w:val="26"/>
          <w:szCs w:val="26"/>
        </w:rPr>
        <w:t xml:space="preserve"> </w:t>
      </w:r>
      <w:proofErr w:type="spellStart"/>
      <w:r w:rsidRPr="00597B02">
        <w:rPr>
          <w:spacing w:val="-1"/>
          <w:sz w:val="26"/>
          <w:szCs w:val="26"/>
        </w:rPr>
        <w:t>góc</w:t>
      </w:r>
      <w:proofErr w:type="spellEnd"/>
      <w:r w:rsidRPr="00597B02">
        <w:rPr>
          <w:spacing w:val="-1"/>
          <w:sz w:val="26"/>
          <w:szCs w:val="26"/>
        </w:rPr>
        <w:t xml:space="preserve"> -</w:t>
      </w:r>
      <m:oMath>
        <m:r>
          <w:rPr>
            <w:rFonts w:ascii="Cambria Math" w:hAnsi="Cambria Math"/>
            <w:spacing w:val="-1"/>
            <w:sz w:val="26"/>
            <w:szCs w:val="26"/>
          </w:rPr>
          <m:t>π</m:t>
        </m:r>
      </m:oMath>
      <w:r w:rsidRPr="00597B02">
        <w:rPr>
          <w:spacing w:val="-1"/>
          <w:sz w:val="26"/>
          <w:szCs w:val="26"/>
        </w:rPr>
        <w:t xml:space="preserve"> radian (+/- 180 độ).</w:t>
      </w:r>
    </w:p>
    <w:p w14:paraId="35F76C3E" w14:textId="51CFE2CA" w:rsidR="00597B02" w:rsidRDefault="00597B02" w:rsidP="00597B02">
      <w:pPr>
        <w:spacing w:line="372" w:lineRule="auto"/>
        <w:ind w:right="-1"/>
        <w:jc w:val="center"/>
        <w:rPr>
          <w:spacing w:val="-1"/>
          <w:sz w:val="26"/>
          <w:szCs w:val="26"/>
        </w:rPr>
      </w:pPr>
      <w:r w:rsidRPr="00597B02">
        <w:rPr>
          <w:noProof/>
          <w:spacing w:val="-1"/>
          <w:sz w:val="26"/>
          <w:szCs w:val="26"/>
        </w:rPr>
        <w:lastRenderedPageBreak/>
        <w:drawing>
          <wp:inline distT="0" distB="0" distL="0" distR="0" wp14:anchorId="2F3C4CC8" wp14:editId="375A4FA0">
            <wp:extent cx="4334480" cy="3839111"/>
            <wp:effectExtent l="0" t="0" r="9525" b="9525"/>
            <wp:docPr id="156590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04352" name=""/>
                    <pic:cNvPicPr/>
                  </pic:nvPicPr>
                  <pic:blipFill>
                    <a:blip r:embed="rId46"/>
                    <a:stretch>
                      <a:fillRect/>
                    </a:stretch>
                  </pic:blipFill>
                  <pic:spPr>
                    <a:xfrm>
                      <a:off x="0" y="0"/>
                      <a:ext cx="4334480" cy="3839111"/>
                    </a:xfrm>
                    <a:prstGeom prst="rect">
                      <a:avLst/>
                    </a:prstGeom>
                  </pic:spPr>
                </pic:pic>
              </a:graphicData>
            </a:graphic>
          </wp:inline>
        </w:drawing>
      </w:r>
    </w:p>
    <w:p w14:paraId="1776AB03" w14:textId="2C993FAA" w:rsidR="00597B02" w:rsidRPr="00597B02" w:rsidRDefault="00597B02" w:rsidP="00776D0E">
      <w:pPr>
        <w:spacing w:line="372" w:lineRule="auto"/>
        <w:ind w:right="-1"/>
        <w:jc w:val="center"/>
        <w:rPr>
          <w:spacing w:val="-1"/>
          <w:sz w:val="26"/>
          <w:szCs w:val="26"/>
        </w:rPr>
      </w:pPr>
      <w:proofErr w:type="spellStart"/>
      <w:r w:rsidRPr="001A6998">
        <w:rPr>
          <w:rFonts w:eastAsia="Arial"/>
          <w:b/>
          <w:i/>
          <w:iCs/>
          <w:spacing w:val="-1"/>
          <w:sz w:val="26"/>
          <w:szCs w:val="26"/>
        </w:rPr>
        <w:t>Hình</w:t>
      </w:r>
      <w:proofErr w:type="spellEnd"/>
      <w:r w:rsidRPr="001A6998">
        <w:rPr>
          <w:rFonts w:eastAsia="Arial"/>
          <w:b/>
          <w:i/>
          <w:iCs/>
          <w:spacing w:val="-1"/>
          <w:sz w:val="26"/>
          <w:szCs w:val="26"/>
        </w:rPr>
        <w:t xml:space="preserve"> 2.</w:t>
      </w:r>
      <w:r>
        <w:rPr>
          <w:rFonts w:eastAsia="Arial"/>
          <w:b/>
          <w:i/>
          <w:iCs/>
          <w:spacing w:val="-1"/>
          <w:sz w:val="26"/>
          <w:szCs w:val="26"/>
        </w:rPr>
        <w:t>2</w:t>
      </w:r>
      <w:r w:rsidR="00776D0E">
        <w:rPr>
          <w:rFonts w:eastAsia="Arial"/>
          <w:b/>
          <w:i/>
          <w:iCs/>
          <w:spacing w:val="-1"/>
          <w:sz w:val="26"/>
          <w:szCs w:val="26"/>
        </w:rPr>
        <w:t>2</w:t>
      </w:r>
      <w:r w:rsidRPr="001A6998">
        <w:rPr>
          <w:rFonts w:eastAsia="Arial"/>
          <w:b/>
          <w:i/>
          <w:iCs/>
          <w:spacing w:val="-1"/>
          <w:sz w:val="26"/>
          <w:szCs w:val="26"/>
        </w:rPr>
        <w:t xml:space="preserve"> </w:t>
      </w:r>
      <w:proofErr w:type="spellStart"/>
      <w:r w:rsidR="00776D0E" w:rsidRPr="00776D0E">
        <w:rPr>
          <w:rFonts w:eastAsia="Arial"/>
          <w:b/>
          <w:i/>
          <w:iCs/>
          <w:spacing w:val="-1"/>
          <w:sz w:val="26"/>
          <w:szCs w:val="26"/>
        </w:rPr>
        <w:t>Tập</w:t>
      </w:r>
      <w:proofErr w:type="spellEnd"/>
      <w:r w:rsidR="00776D0E" w:rsidRPr="00776D0E">
        <w:rPr>
          <w:rFonts w:eastAsia="Arial"/>
          <w:b/>
          <w:i/>
          <w:iCs/>
          <w:spacing w:val="-1"/>
          <w:sz w:val="26"/>
          <w:szCs w:val="26"/>
        </w:rPr>
        <w:t xml:space="preserve"> </w:t>
      </w:r>
      <w:proofErr w:type="spellStart"/>
      <w:r w:rsidR="00776D0E" w:rsidRPr="00776D0E">
        <w:rPr>
          <w:rFonts w:eastAsia="Arial"/>
          <w:b/>
          <w:i/>
          <w:iCs/>
          <w:spacing w:val="-1"/>
          <w:sz w:val="26"/>
          <w:szCs w:val="26"/>
        </w:rPr>
        <w:t>trung</w:t>
      </w:r>
      <w:proofErr w:type="spellEnd"/>
      <w:r w:rsidR="00776D0E" w:rsidRPr="00776D0E">
        <w:rPr>
          <w:rFonts w:eastAsia="Arial"/>
          <w:b/>
          <w:i/>
          <w:iCs/>
          <w:spacing w:val="-1"/>
          <w:sz w:val="26"/>
          <w:szCs w:val="26"/>
        </w:rPr>
        <w:t xml:space="preserve"> </w:t>
      </w:r>
      <w:proofErr w:type="spellStart"/>
      <w:r w:rsidR="00776D0E" w:rsidRPr="00776D0E">
        <w:rPr>
          <w:rFonts w:eastAsia="Arial"/>
          <w:b/>
          <w:i/>
          <w:iCs/>
          <w:spacing w:val="-1"/>
          <w:sz w:val="26"/>
          <w:szCs w:val="26"/>
        </w:rPr>
        <w:t>vào</w:t>
      </w:r>
      <w:proofErr w:type="spellEnd"/>
      <w:r w:rsidR="00776D0E" w:rsidRPr="00776D0E">
        <w:rPr>
          <w:rFonts w:eastAsia="Arial"/>
          <w:b/>
          <w:i/>
          <w:iCs/>
          <w:spacing w:val="-1"/>
          <w:sz w:val="26"/>
          <w:szCs w:val="26"/>
        </w:rPr>
        <w:t xml:space="preserve"> </w:t>
      </w:r>
      <w:proofErr w:type="spellStart"/>
      <w:r w:rsidR="00776D0E" w:rsidRPr="00776D0E">
        <w:rPr>
          <w:rFonts w:eastAsia="Arial"/>
          <w:b/>
          <w:i/>
          <w:iCs/>
          <w:spacing w:val="-1"/>
          <w:sz w:val="26"/>
          <w:szCs w:val="26"/>
        </w:rPr>
        <w:t>khu</w:t>
      </w:r>
      <w:proofErr w:type="spellEnd"/>
      <w:r w:rsidR="00776D0E" w:rsidRPr="00776D0E">
        <w:rPr>
          <w:rFonts w:eastAsia="Arial"/>
          <w:b/>
          <w:i/>
          <w:iCs/>
          <w:spacing w:val="-1"/>
          <w:sz w:val="26"/>
          <w:szCs w:val="26"/>
        </w:rPr>
        <w:t xml:space="preserve"> </w:t>
      </w:r>
      <w:proofErr w:type="spellStart"/>
      <w:r w:rsidR="00776D0E" w:rsidRPr="00776D0E">
        <w:rPr>
          <w:rFonts w:eastAsia="Arial"/>
          <w:b/>
          <w:i/>
          <w:iCs/>
          <w:spacing w:val="-1"/>
          <w:sz w:val="26"/>
          <w:szCs w:val="26"/>
        </w:rPr>
        <w:t>vực</w:t>
      </w:r>
      <w:proofErr w:type="spellEnd"/>
      <w:r w:rsidR="00776D0E" w:rsidRPr="00776D0E">
        <w:rPr>
          <w:rFonts w:eastAsia="Arial"/>
          <w:b/>
          <w:i/>
          <w:iCs/>
          <w:spacing w:val="-1"/>
          <w:sz w:val="26"/>
          <w:szCs w:val="26"/>
        </w:rPr>
        <w:t xml:space="preserve"> pixel </w:t>
      </w:r>
      <w:proofErr w:type="spellStart"/>
      <w:r w:rsidR="00776D0E" w:rsidRPr="00776D0E">
        <w:rPr>
          <w:rFonts w:eastAsia="Arial"/>
          <w:b/>
          <w:i/>
          <w:iCs/>
          <w:spacing w:val="-1"/>
          <w:sz w:val="26"/>
          <w:szCs w:val="26"/>
        </w:rPr>
        <w:t>trong</w:t>
      </w:r>
      <w:proofErr w:type="spellEnd"/>
      <w:r w:rsidR="00776D0E" w:rsidRPr="00776D0E">
        <w:rPr>
          <w:rFonts w:eastAsia="Arial"/>
          <w:b/>
          <w:i/>
          <w:iCs/>
          <w:spacing w:val="-1"/>
          <w:sz w:val="26"/>
          <w:szCs w:val="26"/>
        </w:rPr>
        <w:t xml:space="preserve"> </w:t>
      </w:r>
      <w:proofErr w:type="spellStart"/>
      <w:r w:rsidR="00776D0E" w:rsidRPr="00776D0E">
        <w:rPr>
          <w:rFonts w:eastAsia="Arial"/>
          <w:b/>
          <w:i/>
          <w:iCs/>
          <w:spacing w:val="-1"/>
          <w:sz w:val="26"/>
          <w:szCs w:val="26"/>
        </w:rPr>
        <w:t>hộp</w:t>
      </w:r>
      <w:proofErr w:type="spellEnd"/>
      <w:r w:rsidR="00776D0E" w:rsidRPr="00776D0E">
        <w:rPr>
          <w:rFonts w:eastAsia="Arial"/>
          <w:b/>
          <w:i/>
          <w:iCs/>
          <w:spacing w:val="-1"/>
          <w:sz w:val="26"/>
          <w:szCs w:val="26"/>
        </w:rPr>
        <w:t xml:space="preserve"> </w:t>
      </w:r>
      <w:proofErr w:type="spellStart"/>
      <w:r w:rsidR="00776D0E" w:rsidRPr="00776D0E">
        <w:rPr>
          <w:rFonts w:eastAsia="Arial"/>
          <w:b/>
          <w:i/>
          <w:iCs/>
          <w:spacing w:val="-1"/>
          <w:sz w:val="26"/>
          <w:szCs w:val="26"/>
        </w:rPr>
        <w:t>màu</w:t>
      </w:r>
      <w:proofErr w:type="spellEnd"/>
      <w:r w:rsidR="00776D0E" w:rsidRPr="00776D0E">
        <w:rPr>
          <w:rFonts w:eastAsia="Arial"/>
          <w:b/>
          <w:i/>
          <w:iCs/>
          <w:spacing w:val="-1"/>
          <w:sz w:val="26"/>
          <w:szCs w:val="26"/>
        </w:rPr>
        <w:t xml:space="preserve"> </w:t>
      </w:r>
      <w:proofErr w:type="spellStart"/>
      <w:r w:rsidR="00776D0E" w:rsidRPr="00776D0E">
        <w:rPr>
          <w:rFonts w:eastAsia="Arial"/>
          <w:b/>
          <w:i/>
          <w:iCs/>
          <w:spacing w:val="-1"/>
          <w:sz w:val="26"/>
          <w:szCs w:val="26"/>
        </w:rPr>
        <w:t>đỏ</w:t>
      </w:r>
      <w:proofErr w:type="spellEnd"/>
      <w:r w:rsidR="00776D0E" w:rsidRPr="00776D0E">
        <w:rPr>
          <w:rFonts w:eastAsia="Arial"/>
          <w:b/>
          <w:i/>
          <w:iCs/>
          <w:spacing w:val="-1"/>
          <w:sz w:val="26"/>
          <w:szCs w:val="26"/>
        </w:rPr>
        <w:t xml:space="preserve"> </w:t>
      </w:r>
      <w:proofErr w:type="spellStart"/>
      <w:r w:rsidR="00776D0E" w:rsidRPr="00776D0E">
        <w:rPr>
          <w:rFonts w:eastAsia="Arial"/>
          <w:b/>
          <w:i/>
          <w:iCs/>
          <w:spacing w:val="-1"/>
          <w:sz w:val="26"/>
          <w:szCs w:val="26"/>
        </w:rPr>
        <w:t>góc</w:t>
      </w:r>
      <w:proofErr w:type="spellEnd"/>
      <w:r w:rsidR="00776D0E" w:rsidRPr="00776D0E">
        <w:rPr>
          <w:rFonts w:eastAsia="Arial"/>
          <w:b/>
          <w:i/>
          <w:iCs/>
          <w:spacing w:val="-1"/>
          <w:sz w:val="26"/>
          <w:szCs w:val="26"/>
        </w:rPr>
        <w:t xml:space="preserve"> </w:t>
      </w:r>
      <w:proofErr w:type="spellStart"/>
      <w:r w:rsidR="00776D0E" w:rsidRPr="00776D0E">
        <w:rPr>
          <w:rFonts w:eastAsia="Arial"/>
          <w:b/>
          <w:i/>
          <w:iCs/>
          <w:spacing w:val="-1"/>
          <w:sz w:val="26"/>
          <w:szCs w:val="26"/>
        </w:rPr>
        <w:t>trên</w:t>
      </w:r>
      <w:proofErr w:type="spellEnd"/>
      <w:r w:rsidR="00776D0E" w:rsidRPr="00776D0E">
        <w:rPr>
          <w:rFonts w:eastAsia="Arial"/>
          <w:b/>
          <w:i/>
          <w:iCs/>
          <w:spacing w:val="-1"/>
          <w:sz w:val="26"/>
          <w:szCs w:val="26"/>
        </w:rPr>
        <w:t xml:space="preserve"> </w:t>
      </w:r>
      <w:proofErr w:type="spellStart"/>
      <w:r w:rsidR="00776D0E" w:rsidRPr="00776D0E">
        <w:rPr>
          <w:rFonts w:eastAsia="Arial"/>
          <w:b/>
          <w:i/>
          <w:iCs/>
          <w:spacing w:val="-1"/>
          <w:sz w:val="26"/>
          <w:szCs w:val="26"/>
        </w:rPr>
        <w:t>bên</w:t>
      </w:r>
      <w:proofErr w:type="spellEnd"/>
      <w:r w:rsidR="00776D0E" w:rsidRPr="00776D0E">
        <w:rPr>
          <w:rFonts w:eastAsia="Arial"/>
          <w:b/>
          <w:i/>
          <w:iCs/>
          <w:spacing w:val="-1"/>
          <w:sz w:val="26"/>
          <w:szCs w:val="26"/>
        </w:rPr>
        <w:t xml:space="preserve"> </w:t>
      </w:r>
      <w:proofErr w:type="spellStart"/>
      <w:r w:rsidR="00776D0E" w:rsidRPr="00776D0E">
        <w:rPr>
          <w:rFonts w:eastAsia="Arial"/>
          <w:b/>
          <w:i/>
          <w:iCs/>
          <w:spacing w:val="-1"/>
          <w:sz w:val="26"/>
          <w:szCs w:val="26"/>
        </w:rPr>
        <w:t>trái</w:t>
      </w:r>
      <w:proofErr w:type="spellEnd"/>
    </w:p>
    <w:p w14:paraId="2157CCEE" w14:textId="77777777" w:rsidR="00296BAF" w:rsidRDefault="00296BAF" w:rsidP="00296BAF"/>
    <w:p w14:paraId="3CCCF794" w14:textId="77777777" w:rsidR="00776D0E" w:rsidRPr="00776D0E" w:rsidRDefault="00776D0E" w:rsidP="00776D0E">
      <w:pPr>
        <w:spacing w:line="372" w:lineRule="auto"/>
        <w:ind w:right="-1"/>
        <w:jc w:val="both"/>
        <w:rPr>
          <w:spacing w:val="-1"/>
          <w:sz w:val="26"/>
          <w:szCs w:val="26"/>
        </w:rPr>
      </w:pPr>
      <w:proofErr w:type="spellStart"/>
      <w:r w:rsidRPr="00776D0E">
        <w:rPr>
          <w:spacing w:val="-1"/>
          <w:sz w:val="26"/>
          <w:szCs w:val="26"/>
        </w:rPr>
        <w:t>Hướng</w:t>
      </w:r>
      <w:proofErr w:type="spellEnd"/>
      <w:r w:rsidRPr="00776D0E">
        <w:rPr>
          <w:spacing w:val="-1"/>
          <w:sz w:val="26"/>
          <w:szCs w:val="26"/>
        </w:rPr>
        <w:t xml:space="preserve"> gradient </w:t>
      </w:r>
      <w:proofErr w:type="spellStart"/>
      <w:r w:rsidRPr="00776D0E">
        <w:rPr>
          <w:spacing w:val="-1"/>
          <w:sz w:val="26"/>
          <w:szCs w:val="26"/>
        </w:rPr>
        <w:t>là</w:t>
      </w:r>
      <w:proofErr w:type="spellEnd"/>
      <w:r w:rsidRPr="00776D0E">
        <w:rPr>
          <w:spacing w:val="-1"/>
          <w:sz w:val="26"/>
          <w:szCs w:val="26"/>
        </w:rPr>
        <w:t xml:space="preserve"> </w:t>
      </w:r>
      <w:proofErr w:type="spellStart"/>
      <w:r w:rsidRPr="00776D0E">
        <w:rPr>
          <w:spacing w:val="-1"/>
          <w:sz w:val="26"/>
          <w:szCs w:val="26"/>
        </w:rPr>
        <w:t>đường</w:t>
      </w:r>
      <w:proofErr w:type="spellEnd"/>
      <w:r w:rsidRPr="00776D0E">
        <w:rPr>
          <w:spacing w:val="-1"/>
          <w:sz w:val="26"/>
          <w:szCs w:val="26"/>
        </w:rPr>
        <w:t xml:space="preserve"> </w:t>
      </w:r>
      <w:proofErr w:type="spellStart"/>
      <w:r w:rsidRPr="00776D0E">
        <w:rPr>
          <w:spacing w:val="-1"/>
          <w:sz w:val="26"/>
          <w:szCs w:val="26"/>
        </w:rPr>
        <w:t>chấm</w:t>
      </w:r>
      <w:proofErr w:type="spellEnd"/>
      <w:r w:rsidRPr="00776D0E">
        <w:rPr>
          <w:spacing w:val="-1"/>
          <w:sz w:val="26"/>
          <w:szCs w:val="26"/>
        </w:rPr>
        <w:t xml:space="preserve"> </w:t>
      </w:r>
      <w:proofErr w:type="spellStart"/>
      <w:r w:rsidRPr="00776D0E">
        <w:rPr>
          <w:spacing w:val="-1"/>
          <w:sz w:val="26"/>
          <w:szCs w:val="26"/>
        </w:rPr>
        <w:t>màu</w:t>
      </w:r>
      <w:proofErr w:type="spellEnd"/>
      <w:r w:rsidRPr="00776D0E">
        <w:rPr>
          <w:spacing w:val="-1"/>
          <w:sz w:val="26"/>
          <w:szCs w:val="26"/>
        </w:rPr>
        <w:t xml:space="preserve"> cam (</w:t>
      </w:r>
      <w:proofErr w:type="spellStart"/>
      <w:r w:rsidRPr="00776D0E">
        <w:rPr>
          <w:spacing w:val="-1"/>
          <w:sz w:val="26"/>
          <w:szCs w:val="26"/>
        </w:rPr>
        <w:t>nằm</w:t>
      </w:r>
      <w:proofErr w:type="spellEnd"/>
      <w:r w:rsidRPr="00776D0E">
        <w:rPr>
          <w:spacing w:val="-1"/>
          <w:sz w:val="26"/>
          <w:szCs w:val="26"/>
        </w:rPr>
        <w:t xml:space="preserve"> </w:t>
      </w:r>
      <w:proofErr w:type="spellStart"/>
      <w:r w:rsidRPr="00776D0E">
        <w:rPr>
          <w:spacing w:val="-1"/>
          <w:sz w:val="26"/>
          <w:szCs w:val="26"/>
        </w:rPr>
        <w:t>ngang</w:t>
      </w:r>
      <w:proofErr w:type="spellEnd"/>
      <w:r w:rsidRPr="00776D0E">
        <w:rPr>
          <w:spacing w:val="-1"/>
          <w:sz w:val="26"/>
          <w:szCs w:val="26"/>
        </w:rPr>
        <w:t xml:space="preserve"> </w:t>
      </w:r>
      <w:proofErr w:type="spellStart"/>
      <w:r w:rsidRPr="00776D0E">
        <w:rPr>
          <w:spacing w:val="-1"/>
          <w:sz w:val="26"/>
          <w:szCs w:val="26"/>
        </w:rPr>
        <w:t>từ</w:t>
      </w:r>
      <w:proofErr w:type="spellEnd"/>
      <w:r w:rsidRPr="00776D0E">
        <w:rPr>
          <w:spacing w:val="-1"/>
          <w:sz w:val="26"/>
          <w:szCs w:val="26"/>
        </w:rPr>
        <w:t xml:space="preserve"> </w:t>
      </w:r>
      <w:proofErr w:type="spellStart"/>
      <w:r w:rsidRPr="00776D0E">
        <w:rPr>
          <w:spacing w:val="-1"/>
          <w:sz w:val="26"/>
          <w:szCs w:val="26"/>
        </w:rPr>
        <w:t>trái</w:t>
      </w:r>
      <w:proofErr w:type="spellEnd"/>
      <w:r w:rsidRPr="00776D0E">
        <w:rPr>
          <w:spacing w:val="-1"/>
          <w:sz w:val="26"/>
          <w:szCs w:val="26"/>
        </w:rPr>
        <w:t xml:space="preserve"> sang </w:t>
      </w:r>
      <w:proofErr w:type="spellStart"/>
      <w:r w:rsidRPr="00776D0E">
        <w:rPr>
          <w:spacing w:val="-1"/>
          <w:sz w:val="26"/>
          <w:szCs w:val="26"/>
        </w:rPr>
        <w:t>phải</w:t>
      </w:r>
      <w:proofErr w:type="spellEnd"/>
      <w:r w:rsidRPr="00776D0E">
        <w:rPr>
          <w:spacing w:val="-1"/>
          <w:sz w:val="26"/>
          <w:szCs w:val="26"/>
        </w:rPr>
        <w:t xml:space="preserve">). </w:t>
      </w:r>
      <w:proofErr w:type="spellStart"/>
      <w:r w:rsidRPr="00776D0E">
        <w:rPr>
          <w:spacing w:val="-1"/>
          <w:sz w:val="26"/>
          <w:szCs w:val="26"/>
        </w:rPr>
        <w:t>Mục</w:t>
      </w:r>
      <w:proofErr w:type="spellEnd"/>
      <w:r w:rsidRPr="00776D0E">
        <w:rPr>
          <w:spacing w:val="-1"/>
          <w:sz w:val="26"/>
          <w:szCs w:val="26"/>
        </w:rPr>
        <w:t xml:space="preserve"> </w:t>
      </w:r>
      <w:proofErr w:type="spellStart"/>
      <w:r w:rsidRPr="00776D0E">
        <w:rPr>
          <w:spacing w:val="-1"/>
          <w:sz w:val="26"/>
          <w:szCs w:val="26"/>
        </w:rPr>
        <w:t>đích</w:t>
      </w:r>
      <w:proofErr w:type="spellEnd"/>
      <w:r w:rsidRPr="00776D0E">
        <w:rPr>
          <w:spacing w:val="-1"/>
          <w:sz w:val="26"/>
          <w:szCs w:val="26"/>
        </w:rPr>
        <w:t xml:space="preserve"> </w:t>
      </w:r>
      <w:proofErr w:type="spellStart"/>
      <w:r w:rsidRPr="00776D0E">
        <w:rPr>
          <w:spacing w:val="-1"/>
          <w:sz w:val="26"/>
          <w:szCs w:val="26"/>
        </w:rPr>
        <w:t>của</w:t>
      </w:r>
      <w:proofErr w:type="spellEnd"/>
      <w:r w:rsidRPr="00776D0E">
        <w:rPr>
          <w:spacing w:val="-1"/>
          <w:sz w:val="26"/>
          <w:szCs w:val="26"/>
        </w:rPr>
        <w:t xml:space="preserve"> </w:t>
      </w:r>
      <w:proofErr w:type="spellStart"/>
      <w:r w:rsidRPr="00776D0E">
        <w:rPr>
          <w:spacing w:val="-1"/>
          <w:sz w:val="26"/>
          <w:szCs w:val="26"/>
        </w:rPr>
        <w:t>thuật</w:t>
      </w:r>
      <w:proofErr w:type="spellEnd"/>
      <w:r w:rsidRPr="00776D0E">
        <w:rPr>
          <w:spacing w:val="-1"/>
          <w:sz w:val="26"/>
          <w:szCs w:val="26"/>
        </w:rPr>
        <w:t xml:space="preserve"> </w:t>
      </w:r>
      <w:proofErr w:type="spellStart"/>
      <w:r w:rsidRPr="00776D0E">
        <w:rPr>
          <w:spacing w:val="-1"/>
          <w:sz w:val="26"/>
          <w:szCs w:val="26"/>
        </w:rPr>
        <w:t>toán</w:t>
      </w:r>
      <w:proofErr w:type="spellEnd"/>
      <w:r w:rsidRPr="00776D0E">
        <w:rPr>
          <w:spacing w:val="-1"/>
          <w:sz w:val="26"/>
          <w:szCs w:val="26"/>
        </w:rPr>
        <w:t xml:space="preserve"> </w:t>
      </w:r>
      <w:proofErr w:type="spellStart"/>
      <w:r w:rsidRPr="00776D0E">
        <w:rPr>
          <w:spacing w:val="-1"/>
          <w:sz w:val="26"/>
          <w:szCs w:val="26"/>
        </w:rPr>
        <w:t>là</w:t>
      </w:r>
      <w:proofErr w:type="spellEnd"/>
      <w:r w:rsidRPr="00776D0E">
        <w:rPr>
          <w:spacing w:val="-1"/>
          <w:sz w:val="26"/>
          <w:szCs w:val="26"/>
        </w:rPr>
        <w:t xml:space="preserve"> </w:t>
      </w:r>
      <w:proofErr w:type="spellStart"/>
      <w:r w:rsidRPr="00776D0E">
        <w:rPr>
          <w:spacing w:val="-1"/>
          <w:sz w:val="26"/>
          <w:szCs w:val="26"/>
        </w:rPr>
        <w:t>để</w:t>
      </w:r>
      <w:proofErr w:type="spellEnd"/>
      <w:r w:rsidRPr="00776D0E">
        <w:rPr>
          <w:spacing w:val="-1"/>
          <w:sz w:val="26"/>
          <w:szCs w:val="26"/>
        </w:rPr>
        <w:t xml:space="preserve"> </w:t>
      </w:r>
      <w:proofErr w:type="spellStart"/>
      <w:r w:rsidRPr="00776D0E">
        <w:rPr>
          <w:spacing w:val="-1"/>
          <w:sz w:val="26"/>
          <w:szCs w:val="26"/>
        </w:rPr>
        <w:t>kiểm</w:t>
      </w:r>
      <w:proofErr w:type="spellEnd"/>
      <w:r w:rsidRPr="00776D0E">
        <w:rPr>
          <w:spacing w:val="-1"/>
          <w:sz w:val="26"/>
          <w:szCs w:val="26"/>
        </w:rPr>
        <w:t xml:space="preserve"> </w:t>
      </w:r>
      <w:proofErr w:type="spellStart"/>
      <w:r w:rsidRPr="00776D0E">
        <w:rPr>
          <w:spacing w:val="-1"/>
          <w:sz w:val="26"/>
          <w:szCs w:val="26"/>
        </w:rPr>
        <w:t>tra</w:t>
      </w:r>
      <w:proofErr w:type="spellEnd"/>
      <w:r w:rsidRPr="00776D0E">
        <w:rPr>
          <w:spacing w:val="-1"/>
          <w:sz w:val="26"/>
          <w:szCs w:val="26"/>
        </w:rPr>
        <w:t xml:space="preserve"> </w:t>
      </w:r>
      <w:proofErr w:type="spellStart"/>
      <w:r w:rsidRPr="00776D0E">
        <w:rPr>
          <w:spacing w:val="-1"/>
          <w:sz w:val="26"/>
          <w:szCs w:val="26"/>
        </w:rPr>
        <w:t>xem</w:t>
      </w:r>
      <w:proofErr w:type="spellEnd"/>
      <w:r w:rsidRPr="00776D0E">
        <w:rPr>
          <w:spacing w:val="-1"/>
          <w:sz w:val="26"/>
          <w:szCs w:val="26"/>
        </w:rPr>
        <w:t xml:space="preserve"> </w:t>
      </w:r>
      <w:proofErr w:type="spellStart"/>
      <w:r w:rsidRPr="00776D0E">
        <w:rPr>
          <w:spacing w:val="-1"/>
          <w:sz w:val="26"/>
          <w:szCs w:val="26"/>
        </w:rPr>
        <w:t>các</w:t>
      </w:r>
      <w:proofErr w:type="spellEnd"/>
      <w:r w:rsidRPr="00776D0E">
        <w:rPr>
          <w:spacing w:val="-1"/>
          <w:sz w:val="26"/>
          <w:szCs w:val="26"/>
        </w:rPr>
        <w:t xml:space="preserve"> pixel </w:t>
      </w:r>
      <w:proofErr w:type="spellStart"/>
      <w:r w:rsidRPr="00776D0E">
        <w:rPr>
          <w:spacing w:val="-1"/>
          <w:sz w:val="26"/>
          <w:szCs w:val="26"/>
        </w:rPr>
        <w:t>trên</w:t>
      </w:r>
      <w:proofErr w:type="spellEnd"/>
      <w:r w:rsidRPr="00776D0E">
        <w:rPr>
          <w:spacing w:val="-1"/>
          <w:sz w:val="26"/>
          <w:szCs w:val="26"/>
        </w:rPr>
        <w:t xml:space="preserve"> </w:t>
      </w:r>
      <w:proofErr w:type="spellStart"/>
      <w:r w:rsidRPr="00776D0E">
        <w:rPr>
          <w:spacing w:val="-1"/>
          <w:sz w:val="26"/>
          <w:szCs w:val="26"/>
        </w:rPr>
        <w:t>cùng</w:t>
      </w:r>
      <w:proofErr w:type="spellEnd"/>
      <w:r w:rsidRPr="00776D0E">
        <w:rPr>
          <w:spacing w:val="-1"/>
          <w:sz w:val="26"/>
          <w:szCs w:val="26"/>
        </w:rPr>
        <w:t xml:space="preserve"> </w:t>
      </w:r>
      <w:proofErr w:type="spellStart"/>
      <w:r w:rsidRPr="00776D0E">
        <w:rPr>
          <w:spacing w:val="-1"/>
          <w:sz w:val="26"/>
          <w:szCs w:val="26"/>
        </w:rPr>
        <w:t>một</w:t>
      </w:r>
      <w:proofErr w:type="spellEnd"/>
      <w:r w:rsidRPr="00776D0E">
        <w:rPr>
          <w:spacing w:val="-1"/>
          <w:sz w:val="26"/>
          <w:szCs w:val="26"/>
        </w:rPr>
        <w:t xml:space="preserve"> </w:t>
      </w:r>
      <w:proofErr w:type="spellStart"/>
      <w:r w:rsidRPr="00776D0E">
        <w:rPr>
          <w:spacing w:val="-1"/>
          <w:sz w:val="26"/>
          <w:szCs w:val="26"/>
        </w:rPr>
        <w:t>hướng</w:t>
      </w:r>
      <w:proofErr w:type="spellEnd"/>
      <w:r w:rsidRPr="00776D0E">
        <w:rPr>
          <w:spacing w:val="-1"/>
          <w:sz w:val="26"/>
          <w:szCs w:val="26"/>
        </w:rPr>
        <w:t xml:space="preserve"> </w:t>
      </w:r>
      <w:proofErr w:type="spellStart"/>
      <w:r w:rsidRPr="00776D0E">
        <w:rPr>
          <w:spacing w:val="-1"/>
          <w:sz w:val="26"/>
          <w:szCs w:val="26"/>
        </w:rPr>
        <w:t>có</w:t>
      </w:r>
      <w:proofErr w:type="spellEnd"/>
      <w:r w:rsidRPr="00776D0E">
        <w:rPr>
          <w:spacing w:val="-1"/>
          <w:sz w:val="26"/>
          <w:szCs w:val="26"/>
        </w:rPr>
        <w:t xml:space="preserve"> </w:t>
      </w:r>
      <w:proofErr w:type="spellStart"/>
      <w:r w:rsidRPr="00776D0E">
        <w:rPr>
          <w:spacing w:val="-1"/>
          <w:sz w:val="26"/>
          <w:szCs w:val="26"/>
        </w:rPr>
        <w:t>cường</w:t>
      </w:r>
      <w:proofErr w:type="spellEnd"/>
      <w:r w:rsidRPr="00776D0E">
        <w:rPr>
          <w:spacing w:val="-1"/>
          <w:sz w:val="26"/>
          <w:szCs w:val="26"/>
        </w:rPr>
        <w:t xml:space="preserve"> </w:t>
      </w:r>
      <w:proofErr w:type="spellStart"/>
      <w:r w:rsidRPr="00776D0E">
        <w:rPr>
          <w:spacing w:val="-1"/>
          <w:sz w:val="26"/>
          <w:szCs w:val="26"/>
        </w:rPr>
        <w:t>độ</w:t>
      </w:r>
      <w:proofErr w:type="spellEnd"/>
      <w:r w:rsidRPr="00776D0E">
        <w:rPr>
          <w:spacing w:val="-1"/>
          <w:sz w:val="26"/>
          <w:szCs w:val="26"/>
        </w:rPr>
        <w:t xml:space="preserve"> </w:t>
      </w:r>
      <w:proofErr w:type="spellStart"/>
      <w:r w:rsidRPr="00776D0E">
        <w:rPr>
          <w:spacing w:val="-1"/>
          <w:sz w:val="26"/>
          <w:szCs w:val="26"/>
        </w:rPr>
        <w:t>cao</w:t>
      </w:r>
      <w:proofErr w:type="spellEnd"/>
      <w:r w:rsidRPr="00776D0E">
        <w:rPr>
          <w:spacing w:val="-1"/>
          <w:sz w:val="26"/>
          <w:szCs w:val="26"/>
        </w:rPr>
        <w:t xml:space="preserve"> </w:t>
      </w:r>
      <w:proofErr w:type="spellStart"/>
      <w:r w:rsidRPr="00776D0E">
        <w:rPr>
          <w:spacing w:val="-1"/>
          <w:sz w:val="26"/>
          <w:szCs w:val="26"/>
        </w:rPr>
        <w:t>hơn</w:t>
      </w:r>
      <w:proofErr w:type="spellEnd"/>
      <w:r w:rsidRPr="00776D0E">
        <w:rPr>
          <w:spacing w:val="-1"/>
          <w:sz w:val="26"/>
          <w:szCs w:val="26"/>
        </w:rPr>
        <w:t xml:space="preserve"> hay </w:t>
      </w:r>
      <w:proofErr w:type="spellStart"/>
      <w:r w:rsidRPr="00776D0E">
        <w:rPr>
          <w:spacing w:val="-1"/>
          <w:sz w:val="26"/>
          <w:szCs w:val="26"/>
        </w:rPr>
        <w:t>thấp</w:t>
      </w:r>
      <w:proofErr w:type="spellEnd"/>
      <w:r w:rsidRPr="00776D0E">
        <w:rPr>
          <w:spacing w:val="-1"/>
          <w:sz w:val="26"/>
          <w:szCs w:val="26"/>
        </w:rPr>
        <w:t xml:space="preserve"> </w:t>
      </w:r>
      <w:proofErr w:type="spellStart"/>
      <w:r w:rsidRPr="00776D0E">
        <w:rPr>
          <w:spacing w:val="-1"/>
          <w:sz w:val="26"/>
          <w:szCs w:val="26"/>
        </w:rPr>
        <w:t>hơn</w:t>
      </w:r>
      <w:proofErr w:type="spellEnd"/>
      <w:r w:rsidRPr="00776D0E">
        <w:rPr>
          <w:spacing w:val="-1"/>
          <w:sz w:val="26"/>
          <w:szCs w:val="26"/>
        </w:rPr>
        <w:t xml:space="preserve"> </w:t>
      </w:r>
      <w:proofErr w:type="spellStart"/>
      <w:r w:rsidRPr="00776D0E">
        <w:rPr>
          <w:spacing w:val="-1"/>
          <w:sz w:val="26"/>
          <w:szCs w:val="26"/>
        </w:rPr>
        <w:t>các</w:t>
      </w:r>
      <w:proofErr w:type="spellEnd"/>
      <w:r w:rsidRPr="00776D0E">
        <w:rPr>
          <w:spacing w:val="-1"/>
          <w:sz w:val="26"/>
          <w:szCs w:val="26"/>
        </w:rPr>
        <w:t xml:space="preserve"> pixel </w:t>
      </w:r>
      <w:proofErr w:type="spellStart"/>
      <w:r w:rsidRPr="00776D0E">
        <w:rPr>
          <w:spacing w:val="-1"/>
          <w:sz w:val="26"/>
          <w:szCs w:val="26"/>
        </w:rPr>
        <w:t>đang</w:t>
      </w:r>
      <w:proofErr w:type="spellEnd"/>
      <w:r w:rsidRPr="00776D0E">
        <w:rPr>
          <w:spacing w:val="-1"/>
          <w:sz w:val="26"/>
          <w:szCs w:val="26"/>
        </w:rPr>
        <w:t xml:space="preserve"> </w:t>
      </w:r>
      <w:proofErr w:type="spellStart"/>
      <w:r w:rsidRPr="00776D0E">
        <w:rPr>
          <w:spacing w:val="-1"/>
          <w:sz w:val="26"/>
          <w:szCs w:val="26"/>
        </w:rPr>
        <w:t>được</w:t>
      </w:r>
      <w:proofErr w:type="spellEnd"/>
      <w:r w:rsidRPr="00776D0E">
        <w:rPr>
          <w:spacing w:val="-1"/>
          <w:sz w:val="26"/>
          <w:szCs w:val="26"/>
        </w:rPr>
        <w:t xml:space="preserve"> </w:t>
      </w:r>
      <w:proofErr w:type="spellStart"/>
      <w:r w:rsidRPr="00776D0E">
        <w:rPr>
          <w:spacing w:val="-1"/>
          <w:sz w:val="26"/>
          <w:szCs w:val="26"/>
        </w:rPr>
        <w:t>xử</w:t>
      </w:r>
      <w:proofErr w:type="spellEnd"/>
      <w:r w:rsidRPr="00776D0E">
        <w:rPr>
          <w:spacing w:val="-1"/>
          <w:sz w:val="26"/>
          <w:szCs w:val="26"/>
        </w:rPr>
        <w:t xml:space="preserve"> </w:t>
      </w:r>
      <w:proofErr w:type="spellStart"/>
      <w:r w:rsidRPr="00776D0E">
        <w:rPr>
          <w:spacing w:val="-1"/>
          <w:sz w:val="26"/>
          <w:szCs w:val="26"/>
        </w:rPr>
        <w:t>lý</w:t>
      </w:r>
      <w:proofErr w:type="spellEnd"/>
      <w:r w:rsidRPr="00776D0E">
        <w:rPr>
          <w:spacing w:val="-1"/>
          <w:sz w:val="26"/>
          <w:szCs w:val="26"/>
        </w:rPr>
        <w:t xml:space="preserve">. Trong </w:t>
      </w:r>
      <w:proofErr w:type="spellStart"/>
      <w:r w:rsidRPr="00776D0E">
        <w:rPr>
          <w:spacing w:val="-1"/>
          <w:sz w:val="26"/>
          <w:szCs w:val="26"/>
        </w:rPr>
        <w:t>ví</w:t>
      </w:r>
      <w:proofErr w:type="spellEnd"/>
      <w:r w:rsidRPr="00776D0E">
        <w:rPr>
          <w:spacing w:val="-1"/>
          <w:sz w:val="26"/>
          <w:szCs w:val="26"/>
        </w:rPr>
        <w:t xml:space="preserve"> </w:t>
      </w:r>
      <w:proofErr w:type="spellStart"/>
      <w:r w:rsidRPr="00776D0E">
        <w:rPr>
          <w:spacing w:val="-1"/>
          <w:sz w:val="26"/>
          <w:szCs w:val="26"/>
        </w:rPr>
        <w:t>dụ</w:t>
      </w:r>
      <w:proofErr w:type="spellEnd"/>
      <w:r w:rsidRPr="00776D0E">
        <w:rPr>
          <w:spacing w:val="-1"/>
          <w:sz w:val="26"/>
          <w:szCs w:val="26"/>
        </w:rPr>
        <w:t xml:space="preserve"> </w:t>
      </w:r>
      <w:proofErr w:type="spellStart"/>
      <w:r w:rsidRPr="00776D0E">
        <w:rPr>
          <w:spacing w:val="-1"/>
          <w:sz w:val="26"/>
          <w:szCs w:val="26"/>
        </w:rPr>
        <w:t>trên</w:t>
      </w:r>
      <w:proofErr w:type="spellEnd"/>
      <w:r w:rsidRPr="00776D0E">
        <w:rPr>
          <w:spacing w:val="-1"/>
          <w:sz w:val="26"/>
          <w:szCs w:val="26"/>
        </w:rPr>
        <w:t>, pixel (</w:t>
      </w:r>
      <w:proofErr w:type="spellStart"/>
      <w:r w:rsidRPr="00776D0E">
        <w:rPr>
          <w:spacing w:val="-1"/>
          <w:sz w:val="26"/>
          <w:szCs w:val="26"/>
        </w:rPr>
        <w:t>i</w:t>
      </w:r>
      <w:proofErr w:type="spellEnd"/>
      <w:r w:rsidRPr="00776D0E">
        <w:rPr>
          <w:spacing w:val="-1"/>
          <w:sz w:val="26"/>
          <w:szCs w:val="26"/>
        </w:rPr>
        <w:t xml:space="preserve">, j) </w:t>
      </w:r>
      <w:proofErr w:type="spellStart"/>
      <w:r w:rsidRPr="00776D0E">
        <w:rPr>
          <w:spacing w:val="-1"/>
          <w:sz w:val="26"/>
          <w:szCs w:val="26"/>
        </w:rPr>
        <w:t>đang</w:t>
      </w:r>
      <w:proofErr w:type="spellEnd"/>
      <w:r w:rsidRPr="00776D0E">
        <w:rPr>
          <w:spacing w:val="-1"/>
          <w:sz w:val="26"/>
          <w:szCs w:val="26"/>
        </w:rPr>
        <w:t xml:space="preserve"> </w:t>
      </w:r>
      <w:proofErr w:type="spellStart"/>
      <w:r w:rsidRPr="00776D0E">
        <w:rPr>
          <w:spacing w:val="-1"/>
          <w:sz w:val="26"/>
          <w:szCs w:val="26"/>
        </w:rPr>
        <w:t>được</w:t>
      </w:r>
      <w:proofErr w:type="spellEnd"/>
      <w:r w:rsidRPr="00776D0E">
        <w:rPr>
          <w:spacing w:val="-1"/>
          <w:sz w:val="26"/>
          <w:szCs w:val="26"/>
        </w:rPr>
        <w:t xml:space="preserve"> </w:t>
      </w:r>
      <w:proofErr w:type="spellStart"/>
      <w:r w:rsidRPr="00776D0E">
        <w:rPr>
          <w:spacing w:val="-1"/>
          <w:sz w:val="26"/>
          <w:szCs w:val="26"/>
        </w:rPr>
        <w:t>xử</w:t>
      </w:r>
      <w:proofErr w:type="spellEnd"/>
      <w:r w:rsidRPr="00776D0E">
        <w:rPr>
          <w:spacing w:val="-1"/>
          <w:sz w:val="26"/>
          <w:szCs w:val="26"/>
        </w:rPr>
        <w:t xml:space="preserve"> </w:t>
      </w:r>
      <w:proofErr w:type="spellStart"/>
      <w:r w:rsidRPr="00776D0E">
        <w:rPr>
          <w:spacing w:val="-1"/>
          <w:sz w:val="26"/>
          <w:szCs w:val="26"/>
        </w:rPr>
        <w:t>lý</w:t>
      </w:r>
      <w:proofErr w:type="spellEnd"/>
      <w:r w:rsidRPr="00776D0E">
        <w:rPr>
          <w:spacing w:val="-1"/>
          <w:sz w:val="26"/>
          <w:szCs w:val="26"/>
        </w:rPr>
        <w:t xml:space="preserve"> </w:t>
      </w:r>
      <w:proofErr w:type="spellStart"/>
      <w:r w:rsidRPr="00776D0E">
        <w:rPr>
          <w:spacing w:val="-1"/>
          <w:sz w:val="26"/>
          <w:szCs w:val="26"/>
        </w:rPr>
        <w:t>và</w:t>
      </w:r>
      <w:proofErr w:type="spellEnd"/>
      <w:r w:rsidRPr="00776D0E">
        <w:rPr>
          <w:spacing w:val="-1"/>
          <w:sz w:val="26"/>
          <w:szCs w:val="26"/>
        </w:rPr>
        <w:t xml:space="preserve"> </w:t>
      </w:r>
      <w:proofErr w:type="spellStart"/>
      <w:r w:rsidRPr="00776D0E">
        <w:rPr>
          <w:spacing w:val="-1"/>
          <w:sz w:val="26"/>
          <w:szCs w:val="26"/>
        </w:rPr>
        <w:t>các</w:t>
      </w:r>
      <w:proofErr w:type="spellEnd"/>
      <w:r w:rsidRPr="00776D0E">
        <w:rPr>
          <w:spacing w:val="-1"/>
          <w:sz w:val="26"/>
          <w:szCs w:val="26"/>
        </w:rPr>
        <w:t xml:space="preserve"> pixel </w:t>
      </w:r>
      <w:proofErr w:type="spellStart"/>
      <w:r w:rsidRPr="00776D0E">
        <w:rPr>
          <w:spacing w:val="-1"/>
          <w:sz w:val="26"/>
          <w:szCs w:val="26"/>
        </w:rPr>
        <w:t>trên</w:t>
      </w:r>
      <w:proofErr w:type="spellEnd"/>
      <w:r w:rsidRPr="00776D0E">
        <w:rPr>
          <w:spacing w:val="-1"/>
          <w:sz w:val="26"/>
          <w:szCs w:val="26"/>
        </w:rPr>
        <w:t xml:space="preserve"> </w:t>
      </w:r>
      <w:proofErr w:type="spellStart"/>
      <w:r w:rsidRPr="00776D0E">
        <w:rPr>
          <w:spacing w:val="-1"/>
          <w:sz w:val="26"/>
          <w:szCs w:val="26"/>
        </w:rPr>
        <w:t>cùng</w:t>
      </w:r>
      <w:proofErr w:type="spellEnd"/>
      <w:r w:rsidRPr="00776D0E">
        <w:rPr>
          <w:spacing w:val="-1"/>
          <w:sz w:val="26"/>
          <w:szCs w:val="26"/>
        </w:rPr>
        <w:t xml:space="preserve"> </w:t>
      </w:r>
      <w:proofErr w:type="spellStart"/>
      <w:r w:rsidRPr="00776D0E">
        <w:rPr>
          <w:spacing w:val="-1"/>
          <w:sz w:val="26"/>
          <w:szCs w:val="26"/>
        </w:rPr>
        <w:t>một</w:t>
      </w:r>
      <w:proofErr w:type="spellEnd"/>
      <w:r w:rsidRPr="00776D0E">
        <w:rPr>
          <w:spacing w:val="-1"/>
          <w:sz w:val="26"/>
          <w:szCs w:val="26"/>
        </w:rPr>
        <w:t xml:space="preserve"> </w:t>
      </w:r>
      <w:proofErr w:type="spellStart"/>
      <w:r w:rsidRPr="00776D0E">
        <w:rPr>
          <w:spacing w:val="-1"/>
          <w:sz w:val="26"/>
          <w:szCs w:val="26"/>
        </w:rPr>
        <w:t>hướng</w:t>
      </w:r>
      <w:proofErr w:type="spellEnd"/>
      <w:r w:rsidRPr="00776D0E">
        <w:rPr>
          <w:spacing w:val="-1"/>
          <w:sz w:val="26"/>
          <w:szCs w:val="26"/>
        </w:rPr>
        <w:t xml:space="preserve"> </w:t>
      </w:r>
      <w:proofErr w:type="spellStart"/>
      <w:r w:rsidRPr="00776D0E">
        <w:rPr>
          <w:spacing w:val="-1"/>
          <w:sz w:val="26"/>
          <w:szCs w:val="26"/>
        </w:rPr>
        <w:t>được</w:t>
      </w:r>
      <w:proofErr w:type="spellEnd"/>
      <w:r w:rsidRPr="00776D0E">
        <w:rPr>
          <w:spacing w:val="-1"/>
          <w:sz w:val="26"/>
          <w:szCs w:val="26"/>
        </w:rPr>
        <w:t xml:space="preserve"> </w:t>
      </w:r>
      <w:proofErr w:type="spellStart"/>
      <w:r w:rsidRPr="00776D0E">
        <w:rPr>
          <w:spacing w:val="-1"/>
          <w:sz w:val="26"/>
          <w:szCs w:val="26"/>
        </w:rPr>
        <w:t>đánh</w:t>
      </w:r>
      <w:proofErr w:type="spellEnd"/>
      <w:r w:rsidRPr="00776D0E">
        <w:rPr>
          <w:spacing w:val="-1"/>
          <w:sz w:val="26"/>
          <w:szCs w:val="26"/>
        </w:rPr>
        <w:t xml:space="preserve"> </w:t>
      </w:r>
      <w:proofErr w:type="spellStart"/>
      <w:r w:rsidRPr="00776D0E">
        <w:rPr>
          <w:spacing w:val="-1"/>
          <w:sz w:val="26"/>
          <w:szCs w:val="26"/>
        </w:rPr>
        <w:t>dấu</w:t>
      </w:r>
      <w:proofErr w:type="spellEnd"/>
      <w:r w:rsidRPr="00776D0E">
        <w:rPr>
          <w:spacing w:val="-1"/>
          <w:sz w:val="26"/>
          <w:szCs w:val="26"/>
        </w:rPr>
        <w:t xml:space="preserve"> </w:t>
      </w:r>
      <w:proofErr w:type="spellStart"/>
      <w:r w:rsidRPr="00776D0E">
        <w:rPr>
          <w:spacing w:val="-1"/>
          <w:sz w:val="26"/>
          <w:szCs w:val="26"/>
        </w:rPr>
        <w:t>bằng</w:t>
      </w:r>
      <w:proofErr w:type="spellEnd"/>
      <w:r w:rsidRPr="00776D0E">
        <w:rPr>
          <w:spacing w:val="-1"/>
          <w:sz w:val="26"/>
          <w:szCs w:val="26"/>
        </w:rPr>
        <w:t xml:space="preserve"> </w:t>
      </w:r>
      <w:proofErr w:type="spellStart"/>
      <w:r w:rsidRPr="00776D0E">
        <w:rPr>
          <w:spacing w:val="-1"/>
          <w:sz w:val="26"/>
          <w:szCs w:val="26"/>
        </w:rPr>
        <w:t>màu</w:t>
      </w:r>
      <w:proofErr w:type="spellEnd"/>
      <w:r w:rsidRPr="00776D0E">
        <w:rPr>
          <w:spacing w:val="-1"/>
          <w:sz w:val="26"/>
          <w:szCs w:val="26"/>
        </w:rPr>
        <w:t xml:space="preserve"> </w:t>
      </w:r>
      <w:proofErr w:type="spellStart"/>
      <w:r w:rsidRPr="00776D0E">
        <w:rPr>
          <w:spacing w:val="-1"/>
          <w:sz w:val="26"/>
          <w:szCs w:val="26"/>
        </w:rPr>
        <w:t>xanh</w:t>
      </w:r>
      <w:proofErr w:type="spellEnd"/>
      <w:r w:rsidRPr="00776D0E">
        <w:rPr>
          <w:spacing w:val="-1"/>
          <w:sz w:val="26"/>
          <w:szCs w:val="26"/>
        </w:rPr>
        <w:t xml:space="preserve"> lam (</w:t>
      </w:r>
      <w:proofErr w:type="spellStart"/>
      <w:r w:rsidRPr="00776D0E">
        <w:rPr>
          <w:spacing w:val="-1"/>
          <w:sz w:val="26"/>
          <w:szCs w:val="26"/>
        </w:rPr>
        <w:t>i</w:t>
      </w:r>
      <w:proofErr w:type="spellEnd"/>
      <w:r w:rsidRPr="00776D0E">
        <w:rPr>
          <w:spacing w:val="-1"/>
          <w:sz w:val="26"/>
          <w:szCs w:val="26"/>
        </w:rPr>
        <w:t xml:space="preserve">, j-1) </w:t>
      </w:r>
      <w:proofErr w:type="spellStart"/>
      <w:r w:rsidRPr="00776D0E">
        <w:rPr>
          <w:spacing w:val="-1"/>
          <w:sz w:val="26"/>
          <w:szCs w:val="26"/>
        </w:rPr>
        <w:t>và</w:t>
      </w:r>
      <w:proofErr w:type="spellEnd"/>
      <w:r w:rsidRPr="00776D0E">
        <w:rPr>
          <w:spacing w:val="-1"/>
          <w:sz w:val="26"/>
          <w:szCs w:val="26"/>
        </w:rPr>
        <w:t xml:space="preserve"> (</w:t>
      </w:r>
      <w:proofErr w:type="spellStart"/>
      <w:r w:rsidRPr="00776D0E">
        <w:rPr>
          <w:spacing w:val="-1"/>
          <w:sz w:val="26"/>
          <w:szCs w:val="26"/>
        </w:rPr>
        <w:t>i</w:t>
      </w:r>
      <w:proofErr w:type="spellEnd"/>
      <w:r w:rsidRPr="00776D0E">
        <w:rPr>
          <w:spacing w:val="-1"/>
          <w:sz w:val="26"/>
          <w:szCs w:val="26"/>
        </w:rPr>
        <w:t xml:space="preserve">, j + 1). </w:t>
      </w:r>
      <w:proofErr w:type="spellStart"/>
      <w:r w:rsidRPr="00776D0E">
        <w:rPr>
          <w:spacing w:val="-1"/>
          <w:sz w:val="26"/>
          <w:szCs w:val="26"/>
        </w:rPr>
        <w:t>Nếu</w:t>
      </w:r>
      <w:proofErr w:type="spellEnd"/>
      <w:r w:rsidRPr="00776D0E">
        <w:rPr>
          <w:spacing w:val="-1"/>
          <w:sz w:val="26"/>
          <w:szCs w:val="26"/>
        </w:rPr>
        <w:t xml:space="preserve"> </w:t>
      </w:r>
      <w:proofErr w:type="spellStart"/>
      <w:r w:rsidRPr="00776D0E">
        <w:rPr>
          <w:spacing w:val="-1"/>
          <w:sz w:val="26"/>
          <w:szCs w:val="26"/>
        </w:rPr>
        <w:t>một</w:t>
      </w:r>
      <w:proofErr w:type="spellEnd"/>
      <w:r w:rsidRPr="00776D0E">
        <w:rPr>
          <w:spacing w:val="-1"/>
          <w:sz w:val="26"/>
          <w:szCs w:val="26"/>
        </w:rPr>
        <w:t xml:space="preserve"> </w:t>
      </w:r>
      <w:proofErr w:type="spellStart"/>
      <w:r w:rsidRPr="00776D0E">
        <w:rPr>
          <w:spacing w:val="-1"/>
          <w:sz w:val="26"/>
          <w:szCs w:val="26"/>
        </w:rPr>
        <w:t>trong</w:t>
      </w:r>
      <w:proofErr w:type="spellEnd"/>
      <w:r w:rsidRPr="00776D0E">
        <w:rPr>
          <w:spacing w:val="-1"/>
          <w:sz w:val="26"/>
          <w:szCs w:val="26"/>
        </w:rPr>
        <w:t xml:space="preserve"> </w:t>
      </w:r>
      <w:proofErr w:type="spellStart"/>
      <w:r w:rsidRPr="00776D0E">
        <w:rPr>
          <w:spacing w:val="-1"/>
          <w:sz w:val="26"/>
          <w:szCs w:val="26"/>
        </w:rPr>
        <w:t>hai</w:t>
      </w:r>
      <w:proofErr w:type="spellEnd"/>
      <w:r w:rsidRPr="00776D0E">
        <w:rPr>
          <w:spacing w:val="-1"/>
          <w:sz w:val="26"/>
          <w:szCs w:val="26"/>
        </w:rPr>
        <w:t xml:space="preserve"> pixel </w:t>
      </w:r>
      <w:proofErr w:type="spellStart"/>
      <w:r w:rsidRPr="00776D0E">
        <w:rPr>
          <w:spacing w:val="-1"/>
          <w:sz w:val="26"/>
          <w:szCs w:val="26"/>
        </w:rPr>
        <w:t>đó</w:t>
      </w:r>
      <w:proofErr w:type="spellEnd"/>
      <w:r w:rsidRPr="00776D0E">
        <w:rPr>
          <w:spacing w:val="-1"/>
          <w:sz w:val="26"/>
          <w:szCs w:val="26"/>
        </w:rPr>
        <w:t xml:space="preserve"> </w:t>
      </w:r>
      <w:proofErr w:type="spellStart"/>
      <w:r w:rsidRPr="00776D0E">
        <w:rPr>
          <w:spacing w:val="-1"/>
          <w:sz w:val="26"/>
          <w:szCs w:val="26"/>
        </w:rPr>
        <w:t>có</w:t>
      </w:r>
      <w:proofErr w:type="spellEnd"/>
      <w:r w:rsidRPr="00776D0E">
        <w:rPr>
          <w:spacing w:val="-1"/>
          <w:sz w:val="26"/>
          <w:szCs w:val="26"/>
        </w:rPr>
        <w:t xml:space="preserve"> </w:t>
      </w:r>
      <w:proofErr w:type="spellStart"/>
      <w:r w:rsidRPr="00776D0E">
        <w:rPr>
          <w:spacing w:val="-1"/>
          <w:sz w:val="26"/>
          <w:szCs w:val="26"/>
        </w:rPr>
        <w:t>cường</w:t>
      </w:r>
      <w:proofErr w:type="spellEnd"/>
      <w:r w:rsidRPr="00776D0E">
        <w:rPr>
          <w:spacing w:val="-1"/>
          <w:sz w:val="26"/>
          <w:szCs w:val="26"/>
        </w:rPr>
        <w:t xml:space="preserve"> </w:t>
      </w:r>
      <w:proofErr w:type="spellStart"/>
      <w:r w:rsidRPr="00776D0E">
        <w:rPr>
          <w:spacing w:val="-1"/>
          <w:sz w:val="26"/>
          <w:szCs w:val="26"/>
        </w:rPr>
        <w:t>độ</w:t>
      </w:r>
      <w:proofErr w:type="spellEnd"/>
      <w:r w:rsidRPr="00776D0E">
        <w:rPr>
          <w:spacing w:val="-1"/>
          <w:sz w:val="26"/>
          <w:szCs w:val="26"/>
        </w:rPr>
        <w:t xml:space="preserve"> </w:t>
      </w:r>
      <w:proofErr w:type="spellStart"/>
      <w:r w:rsidRPr="00776D0E">
        <w:rPr>
          <w:spacing w:val="-1"/>
          <w:sz w:val="26"/>
          <w:szCs w:val="26"/>
        </w:rPr>
        <w:t>cao</w:t>
      </w:r>
      <w:proofErr w:type="spellEnd"/>
      <w:r w:rsidRPr="00776D0E">
        <w:rPr>
          <w:spacing w:val="-1"/>
          <w:sz w:val="26"/>
          <w:szCs w:val="26"/>
        </w:rPr>
        <w:t xml:space="preserve"> </w:t>
      </w:r>
      <w:proofErr w:type="spellStart"/>
      <w:r w:rsidRPr="00776D0E">
        <w:rPr>
          <w:spacing w:val="-1"/>
          <w:sz w:val="26"/>
          <w:szCs w:val="26"/>
        </w:rPr>
        <w:t>hơn</w:t>
      </w:r>
      <w:proofErr w:type="spellEnd"/>
      <w:r w:rsidRPr="00776D0E">
        <w:rPr>
          <w:spacing w:val="-1"/>
          <w:sz w:val="26"/>
          <w:szCs w:val="26"/>
        </w:rPr>
        <w:t xml:space="preserve"> pixel </w:t>
      </w:r>
      <w:proofErr w:type="spellStart"/>
      <w:r w:rsidRPr="00776D0E">
        <w:rPr>
          <w:spacing w:val="-1"/>
          <w:sz w:val="26"/>
          <w:szCs w:val="26"/>
        </w:rPr>
        <w:t>đang</w:t>
      </w:r>
      <w:proofErr w:type="spellEnd"/>
      <w:r w:rsidRPr="00776D0E">
        <w:rPr>
          <w:spacing w:val="-1"/>
          <w:sz w:val="26"/>
          <w:szCs w:val="26"/>
        </w:rPr>
        <w:t xml:space="preserve"> </w:t>
      </w:r>
      <w:proofErr w:type="spellStart"/>
      <w:r w:rsidRPr="00776D0E">
        <w:rPr>
          <w:spacing w:val="-1"/>
          <w:sz w:val="26"/>
          <w:szCs w:val="26"/>
        </w:rPr>
        <w:t>được</w:t>
      </w:r>
      <w:proofErr w:type="spellEnd"/>
      <w:r w:rsidRPr="00776D0E">
        <w:rPr>
          <w:spacing w:val="-1"/>
          <w:sz w:val="26"/>
          <w:szCs w:val="26"/>
        </w:rPr>
        <w:t xml:space="preserve"> </w:t>
      </w:r>
      <w:proofErr w:type="spellStart"/>
      <w:r w:rsidRPr="00776D0E">
        <w:rPr>
          <w:spacing w:val="-1"/>
          <w:sz w:val="26"/>
          <w:szCs w:val="26"/>
        </w:rPr>
        <w:t>xử</w:t>
      </w:r>
      <w:proofErr w:type="spellEnd"/>
      <w:r w:rsidRPr="00776D0E">
        <w:rPr>
          <w:spacing w:val="-1"/>
          <w:sz w:val="26"/>
          <w:szCs w:val="26"/>
        </w:rPr>
        <w:t xml:space="preserve"> </w:t>
      </w:r>
      <w:proofErr w:type="spellStart"/>
      <w:r w:rsidRPr="00776D0E">
        <w:rPr>
          <w:spacing w:val="-1"/>
          <w:sz w:val="26"/>
          <w:szCs w:val="26"/>
        </w:rPr>
        <w:t>lý</w:t>
      </w:r>
      <w:proofErr w:type="spellEnd"/>
      <w:r w:rsidRPr="00776D0E">
        <w:rPr>
          <w:spacing w:val="-1"/>
          <w:sz w:val="26"/>
          <w:szCs w:val="26"/>
        </w:rPr>
        <w:t xml:space="preserve">, </w:t>
      </w:r>
      <w:proofErr w:type="spellStart"/>
      <w:r w:rsidRPr="00776D0E">
        <w:rPr>
          <w:spacing w:val="-1"/>
          <w:sz w:val="26"/>
          <w:szCs w:val="26"/>
        </w:rPr>
        <w:t>thì</w:t>
      </w:r>
      <w:proofErr w:type="spellEnd"/>
      <w:r w:rsidRPr="00776D0E">
        <w:rPr>
          <w:spacing w:val="-1"/>
          <w:sz w:val="26"/>
          <w:szCs w:val="26"/>
        </w:rPr>
        <w:t xml:space="preserve"> </w:t>
      </w:r>
      <w:proofErr w:type="spellStart"/>
      <w:r w:rsidRPr="00776D0E">
        <w:rPr>
          <w:spacing w:val="-1"/>
          <w:sz w:val="26"/>
          <w:szCs w:val="26"/>
        </w:rPr>
        <w:t>chỉ</w:t>
      </w:r>
      <w:proofErr w:type="spellEnd"/>
      <w:r w:rsidRPr="00776D0E">
        <w:rPr>
          <w:spacing w:val="-1"/>
          <w:sz w:val="26"/>
          <w:szCs w:val="26"/>
        </w:rPr>
        <w:t xml:space="preserve"> </w:t>
      </w:r>
      <w:proofErr w:type="spellStart"/>
      <w:r w:rsidRPr="00776D0E">
        <w:rPr>
          <w:spacing w:val="-1"/>
          <w:sz w:val="26"/>
          <w:szCs w:val="26"/>
        </w:rPr>
        <w:t>có</w:t>
      </w:r>
      <w:proofErr w:type="spellEnd"/>
      <w:r w:rsidRPr="00776D0E">
        <w:rPr>
          <w:spacing w:val="-1"/>
          <w:sz w:val="26"/>
          <w:szCs w:val="26"/>
        </w:rPr>
        <w:t xml:space="preserve"> </w:t>
      </w:r>
      <w:proofErr w:type="spellStart"/>
      <w:r w:rsidRPr="00776D0E">
        <w:rPr>
          <w:spacing w:val="-1"/>
          <w:sz w:val="26"/>
          <w:szCs w:val="26"/>
        </w:rPr>
        <w:t>một</w:t>
      </w:r>
      <w:proofErr w:type="spellEnd"/>
      <w:r w:rsidRPr="00776D0E">
        <w:rPr>
          <w:spacing w:val="-1"/>
          <w:sz w:val="26"/>
          <w:szCs w:val="26"/>
        </w:rPr>
        <w:t xml:space="preserve"> pixel </w:t>
      </w:r>
      <w:proofErr w:type="spellStart"/>
      <w:r w:rsidRPr="00776D0E">
        <w:rPr>
          <w:spacing w:val="-1"/>
          <w:sz w:val="26"/>
          <w:szCs w:val="26"/>
        </w:rPr>
        <w:t>có</w:t>
      </w:r>
      <w:proofErr w:type="spellEnd"/>
      <w:r w:rsidRPr="00776D0E">
        <w:rPr>
          <w:spacing w:val="-1"/>
          <w:sz w:val="26"/>
          <w:szCs w:val="26"/>
        </w:rPr>
        <w:t xml:space="preserve"> </w:t>
      </w:r>
      <w:proofErr w:type="spellStart"/>
      <w:r w:rsidRPr="00776D0E">
        <w:rPr>
          <w:spacing w:val="-1"/>
          <w:sz w:val="26"/>
          <w:szCs w:val="26"/>
        </w:rPr>
        <w:t>cường</w:t>
      </w:r>
      <w:proofErr w:type="spellEnd"/>
      <w:r w:rsidRPr="00776D0E">
        <w:rPr>
          <w:spacing w:val="-1"/>
          <w:sz w:val="26"/>
          <w:szCs w:val="26"/>
        </w:rPr>
        <w:t xml:space="preserve"> </w:t>
      </w:r>
      <w:proofErr w:type="spellStart"/>
      <w:r w:rsidRPr="00776D0E">
        <w:rPr>
          <w:spacing w:val="-1"/>
          <w:sz w:val="26"/>
          <w:szCs w:val="26"/>
        </w:rPr>
        <w:t>độ</w:t>
      </w:r>
      <w:proofErr w:type="spellEnd"/>
      <w:r w:rsidRPr="00776D0E">
        <w:rPr>
          <w:spacing w:val="-1"/>
          <w:sz w:val="26"/>
          <w:szCs w:val="26"/>
        </w:rPr>
        <w:t xml:space="preserve"> </w:t>
      </w:r>
      <w:proofErr w:type="spellStart"/>
      <w:r w:rsidRPr="00776D0E">
        <w:rPr>
          <w:spacing w:val="-1"/>
          <w:sz w:val="26"/>
          <w:szCs w:val="26"/>
        </w:rPr>
        <w:t>cao</w:t>
      </w:r>
      <w:proofErr w:type="spellEnd"/>
      <w:r w:rsidRPr="00776D0E">
        <w:rPr>
          <w:spacing w:val="-1"/>
          <w:sz w:val="26"/>
          <w:szCs w:val="26"/>
        </w:rPr>
        <w:t xml:space="preserve"> </w:t>
      </w:r>
      <w:proofErr w:type="spellStart"/>
      <w:r w:rsidRPr="00776D0E">
        <w:rPr>
          <w:spacing w:val="-1"/>
          <w:sz w:val="26"/>
          <w:szCs w:val="26"/>
        </w:rPr>
        <w:t>hơn</w:t>
      </w:r>
      <w:proofErr w:type="spellEnd"/>
      <w:r w:rsidRPr="00776D0E">
        <w:rPr>
          <w:spacing w:val="-1"/>
          <w:sz w:val="26"/>
          <w:szCs w:val="26"/>
        </w:rPr>
        <w:t xml:space="preserve"> </w:t>
      </w:r>
      <w:proofErr w:type="spellStart"/>
      <w:r w:rsidRPr="00776D0E">
        <w:rPr>
          <w:spacing w:val="-1"/>
          <w:sz w:val="26"/>
          <w:szCs w:val="26"/>
        </w:rPr>
        <w:t>được</w:t>
      </w:r>
      <w:proofErr w:type="spellEnd"/>
      <w:r w:rsidRPr="00776D0E">
        <w:rPr>
          <w:spacing w:val="-1"/>
          <w:sz w:val="26"/>
          <w:szCs w:val="26"/>
        </w:rPr>
        <w:t xml:space="preserve"> </w:t>
      </w:r>
      <w:proofErr w:type="spellStart"/>
      <w:r w:rsidRPr="00776D0E">
        <w:rPr>
          <w:spacing w:val="-1"/>
          <w:sz w:val="26"/>
          <w:szCs w:val="26"/>
        </w:rPr>
        <w:t>giữ</w:t>
      </w:r>
      <w:proofErr w:type="spellEnd"/>
      <w:r w:rsidRPr="00776D0E">
        <w:rPr>
          <w:spacing w:val="-1"/>
          <w:sz w:val="26"/>
          <w:szCs w:val="26"/>
        </w:rPr>
        <w:t xml:space="preserve"> </w:t>
      </w:r>
      <w:proofErr w:type="spellStart"/>
      <w:r w:rsidRPr="00776D0E">
        <w:rPr>
          <w:spacing w:val="-1"/>
          <w:sz w:val="26"/>
          <w:szCs w:val="26"/>
        </w:rPr>
        <w:t>lại</w:t>
      </w:r>
      <w:proofErr w:type="spellEnd"/>
      <w:r w:rsidRPr="00776D0E">
        <w:rPr>
          <w:spacing w:val="-1"/>
          <w:sz w:val="26"/>
          <w:szCs w:val="26"/>
        </w:rPr>
        <w:t>. Pixel (</w:t>
      </w:r>
      <w:proofErr w:type="spellStart"/>
      <w:r w:rsidRPr="00776D0E">
        <w:rPr>
          <w:spacing w:val="-1"/>
          <w:sz w:val="26"/>
          <w:szCs w:val="26"/>
        </w:rPr>
        <w:t>i</w:t>
      </w:r>
      <w:proofErr w:type="spellEnd"/>
      <w:r w:rsidRPr="00776D0E">
        <w:rPr>
          <w:spacing w:val="-1"/>
          <w:sz w:val="26"/>
          <w:szCs w:val="26"/>
        </w:rPr>
        <w:t xml:space="preserve">, j-1) </w:t>
      </w:r>
      <w:proofErr w:type="spellStart"/>
      <w:r w:rsidRPr="00776D0E">
        <w:rPr>
          <w:spacing w:val="-1"/>
          <w:sz w:val="26"/>
          <w:szCs w:val="26"/>
        </w:rPr>
        <w:t>có</w:t>
      </w:r>
      <w:proofErr w:type="spellEnd"/>
      <w:r w:rsidRPr="00776D0E">
        <w:rPr>
          <w:spacing w:val="-1"/>
          <w:sz w:val="26"/>
          <w:szCs w:val="26"/>
        </w:rPr>
        <w:t xml:space="preserve"> </w:t>
      </w:r>
      <w:proofErr w:type="spellStart"/>
      <w:r w:rsidRPr="00776D0E">
        <w:rPr>
          <w:spacing w:val="-1"/>
          <w:sz w:val="26"/>
          <w:szCs w:val="26"/>
        </w:rPr>
        <w:t>vẻ</w:t>
      </w:r>
      <w:proofErr w:type="spellEnd"/>
      <w:r w:rsidRPr="00776D0E">
        <w:rPr>
          <w:spacing w:val="-1"/>
          <w:sz w:val="26"/>
          <w:szCs w:val="26"/>
        </w:rPr>
        <w:t xml:space="preserve"> </w:t>
      </w:r>
      <w:proofErr w:type="spellStart"/>
      <w:r w:rsidRPr="00776D0E">
        <w:rPr>
          <w:spacing w:val="-1"/>
          <w:sz w:val="26"/>
          <w:szCs w:val="26"/>
        </w:rPr>
        <w:t>sáng</w:t>
      </w:r>
      <w:proofErr w:type="spellEnd"/>
      <w:r w:rsidRPr="00776D0E">
        <w:rPr>
          <w:spacing w:val="-1"/>
          <w:sz w:val="26"/>
          <w:szCs w:val="26"/>
        </w:rPr>
        <w:t xml:space="preserve"> </w:t>
      </w:r>
      <w:proofErr w:type="spellStart"/>
      <w:r w:rsidRPr="00776D0E">
        <w:rPr>
          <w:spacing w:val="-1"/>
          <w:sz w:val="26"/>
          <w:szCs w:val="26"/>
        </w:rPr>
        <w:t>hơn</w:t>
      </w:r>
      <w:proofErr w:type="spellEnd"/>
      <w:r w:rsidRPr="00776D0E">
        <w:rPr>
          <w:spacing w:val="-1"/>
          <w:sz w:val="26"/>
          <w:szCs w:val="26"/>
        </w:rPr>
        <w:t xml:space="preserve">, </w:t>
      </w:r>
      <w:proofErr w:type="spellStart"/>
      <w:r w:rsidRPr="00776D0E">
        <w:rPr>
          <w:spacing w:val="-1"/>
          <w:sz w:val="26"/>
          <w:szCs w:val="26"/>
        </w:rPr>
        <w:t>vì</w:t>
      </w:r>
      <w:proofErr w:type="spellEnd"/>
      <w:r w:rsidRPr="00776D0E">
        <w:rPr>
          <w:spacing w:val="-1"/>
          <w:sz w:val="26"/>
          <w:szCs w:val="26"/>
        </w:rPr>
        <w:t xml:space="preserve"> </w:t>
      </w:r>
      <w:proofErr w:type="spellStart"/>
      <w:r w:rsidRPr="00776D0E">
        <w:rPr>
          <w:spacing w:val="-1"/>
          <w:sz w:val="26"/>
          <w:szCs w:val="26"/>
        </w:rPr>
        <w:t>nó</w:t>
      </w:r>
      <w:proofErr w:type="spellEnd"/>
      <w:r w:rsidRPr="00776D0E">
        <w:rPr>
          <w:spacing w:val="-1"/>
          <w:sz w:val="26"/>
          <w:szCs w:val="26"/>
        </w:rPr>
        <w:t xml:space="preserve"> </w:t>
      </w:r>
      <w:proofErr w:type="spellStart"/>
      <w:r w:rsidRPr="00776D0E">
        <w:rPr>
          <w:spacing w:val="-1"/>
          <w:sz w:val="26"/>
          <w:szCs w:val="26"/>
        </w:rPr>
        <w:t>có</w:t>
      </w:r>
      <w:proofErr w:type="spellEnd"/>
      <w:r w:rsidRPr="00776D0E">
        <w:rPr>
          <w:spacing w:val="-1"/>
          <w:sz w:val="26"/>
          <w:szCs w:val="26"/>
        </w:rPr>
        <w:t xml:space="preserve"> </w:t>
      </w:r>
      <w:proofErr w:type="spellStart"/>
      <w:r w:rsidRPr="00776D0E">
        <w:rPr>
          <w:spacing w:val="-1"/>
          <w:sz w:val="26"/>
          <w:szCs w:val="26"/>
        </w:rPr>
        <w:t>màu</w:t>
      </w:r>
      <w:proofErr w:type="spellEnd"/>
      <w:r w:rsidRPr="00776D0E">
        <w:rPr>
          <w:spacing w:val="-1"/>
          <w:sz w:val="26"/>
          <w:szCs w:val="26"/>
        </w:rPr>
        <w:t xml:space="preserve"> </w:t>
      </w:r>
      <w:proofErr w:type="spellStart"/>
      <w:r w:rsidRPr="00776D0E">
        <w:rPr>
          <w:spacing w:val="-1"/>
          <w:sz w:val="26"/>
          <w:szCs w:val="26"/>
        </w:rPr>
        <w:t>trắng</w:t>
      </w:r>
      <w:proofErr w:type="spellEnd"/>
      <w:r w:rsidRPr="00776D0E">
        <w:rPr>
          <w:spacing w:val="-1"/>
          <w:sz w:val="26"/>
          <w:szCs w:val="26"/>
        </w:rPr>
        <w:t xml:space="preserve"> (</w:t>
      </w:r>
      <w:proofErr w:type="spellStart"/>
      <w:r w:rsidRPr="00776D0E">
        <w:rPr>
          <w:spacing w:val="-1"/>
          <w:sz w:val="26"/>
          <w:szCs w:val="26"/>
        </w:rPr>
        <w:t>giá</w:t>
      </w:r>
      <w:proofErr w:type="spellEnd"/>
      <w:r w:rsidRPr="00776D0E">
        <w:rPr>
          <w:spacing w:val="-1"/>
          <w:sz w:val="26"/>
          <w:szCs w:val="26"/>
        </w:rPr>
        <w:t xml:space="preserve"> </w:t>
      </w:r>
      <w:proofErr w:type="spellStart"/>
      <w:r w:rsidRPr="00776D0E">
        <w:rPr>
          <w:spacing w:val="-1"/>
          <w:sz w:val="26"/>
          <w:szCs w:val="26"/>
        </w:rPr>
        <w:t>trị</w:t>
      </w:r>
      <w:proofErr w:type="spellEnd"/>
      <w:r w:rsidRPr="00776D0E">
        <w:rPr>
          <w:spacing w:val="-1"/>
          <w:sz w:val="26"/>
          <w:szCs w:val="26"/>
        </w:rPr>
        <w:t xml:space="preserve"> 255). Do </w:t>
      </w:r>
      <w:proofErr w:type="spellStart"/>
      <w:r w:rsidRPr="00776D0E">
        <w:rPr>
          <w:spacing w:val="-1"/>
          <w:sz w:val="26"/>
          <w:szCs w:val="26"/>
        </w:rPr>
        <w:t>đó</w:t>
      </w:r>
      <w:proofErr w:type="spellEnd"/>
      <w:r w:rsidRPr="00776D0E">
        <w:rPr>
          <w:spacing w:val="-1"/>
          <w:sz w:val="26"/>
          <w:szCs w:val="26"/>
        </w:rPr>
        <w:t xml:space="preserve">, </w:t>
      </w:r>
      <w:proofErr w:type="spellStart"/>
      <w:r w:rsidRPr="00776D0E">
        <w:rPr>
          <w:spacing w:val="-1"/>
          <w:sz w:val="26"/>
          <w:szCs w:val="26"/>
        </w:rPr>
        <w:t>giá</w:t>
      </w:r>
      <w:proofErr w:type="spellEnd"/>
      <w:r w:rsidRPr="00776D0E">
        <w:rPr>
          <w:spacing w:val="-1"/>
          <w:sz w:val="26"/>
          <w:szCs w:val="26"/>
        </w:rPr>
        <w:t xml:space="preserve"> </w:t>
      </w:r>
      <w:proofErr w:type="spellStart"/>
      <w:r w:rsidRPr="00776D0E">
        <w:rPr>
          <w:spacing w:val="-1"/>
          <w:sz w:val="26"/>
          <w:szCs w:val="26"/>
        </w:rPr>
        <w:t>trị</w:t>
      </w:r>
      <w:proofErr w:type="spellEnd"/>
      <w:r w:rsidRPr="00776D0E">
        <w:rPr>
          <w:spacing w:val="-1"/>
          <w:sz w:val="26"/>
          <w:szCs w:val="26"/>
        </w:rPr>
        <w:t xml:space="preserve"> </w:t>
      </w:r>
      <w:proofErr w:type="spellStart"/>
      <w:r w:rsidRPr="00776D0E">
        <w:rPr>
          <w:spacing w:val="-1"/>
          <w:sz w:val="26"/>
          <w:szCs w:val="26"/>
        </w:rPr>
        <w:t>cường</w:t>
      </w:r>
      <w:proofErr w:type="spellEnd"/>
      <w:r w:rsidRPr="00776D0E">
        <w:rPr>
          <w:spacing w:val="-1"/>
          <w:sz w:val="26"/>
          <w:szCs w:val="26"/>
        </w:rPr>
        <w:t xml:space="preserve"> </w:t>
      </w:r>
      <w:proofErr w:type="spellStart"/>
      <w:r w:rsidRPr="00776D0E">
        <w:rPr>
          <w:spacing w:val="-1"/>
          <w:sz w:val="26"/>
          <w:szCs w:val="26"/>
        </w:rPr>
        <w:t>độ</w:t>
      </w:r>
      <w:proofErr w:type="spellEnd"/>
      <w:r w:rsidRPr="00776D0E">
        <w:rPr>
          <w:spacing w:val="-1"/>
          <w:sz w:val="26"/>
          <w:szCs w:val="26"/>
        </w:rPr>
        <w:t xml:space="preserve"> </w:t>
      </w:r>
      <w:proofErr w:type="spellStart"/>
      <w:r w:rsidRPr="00776D0E">
        <w:rPr>
          <w:spacing w:val="-1"/>
          <w:sz w:val="26"/>
          <w:szCs w:val="26"/>
        </w:rPr>
        <w:t>của</w:t>
      </w:r>
      <w:proofErr w:type="spellEnd"/>
      <w:r w:rsidRPr="00776D0E">
        <w:rPr>
          <w:spacing w:val="-1"/>
          <w:sz w:val="26"/>
          <w:szCs w:val="26"/>
        </w:rPr>
        <w:t xml:space="preserve"> pixel </w:t>
      </w:r>
      <w:proofErr w:type="spellStart"/>
      <w:r w:rsidRPr="00776D0E">
        <w:rPr>
          <w:spacing w:val="-1"/>
          <w:sz w:val="26"/>
          <w:szCs w:val="26"/>
        </w:rPr>
        <w:t>hiện</w:t>
      </w:r>
      <w:proofErr w:type="spellEnd"/>
      <w:r w:rsidRPr="00776D0E">
        <w:rPr>
          <w:spacing w:val="-1"/>
          <w:sz w:val="26"/>
          <w:szCs w:val="26"/>
        </w:rPr>
        <w:t xml:space="preserve"> </w:t>
      </w:r>
      <w:proofErr w:type="spellStart"/>
      <w:r w:rsidRPr="00776D0E">
        <w:rPr>
          <w:spacing w:val="-1"/>
          <w:sz w:val="26"/>
          <w:szCs w:val="26"/>
        </w:rPr>
        <w:t>tại</w:t>
      </w:r>
      <w:proofErr w:type="spellEnd"/>
      <w:r w:rsidRPr="00776D0E">
        <w:rPr>
          <w:spacing w:val="-1"/>
          <w:sz w:val="26"/>
          <w:szCs w:val="26"/>
        </w:rPr>
        <w:t xml:space="preserve"> (</w:t>
      </w:r>
      <w:proofErr w:type="spellStart"/>
      <w:r w:rsidRPr="00776D0E">
        <w:rPr>
          <w:spacing w:val="-1"/>
          <w:sz w:val="26"/>
          <w:szCs w:val="26"/>
        </w:rPr>
        <w:t>i</w:t>
      </w:r>
      <w:proofErr w:type="spellEnd"/>
      <w:r w:rsidRPr="00776D0E">
        <w:rPr>
          <w:spacing w:val="-1"/>
          <w:sz w:val="26"/>
          <w:szCs w:val="26"/>
        </w:rPr>
        <w:t xml:space="preserve">, j) </w:t>
      </w:r>
      <w:proofErr w:type="spellStart"/>
      <w:r w:rsidRPr="00776D0E">
        <w:rPr>
          <w:spacing w:val="-1"/>
          <w:sz w:val="26"/>
          <w:szCs w:val="26"/>
        </w:rPr>
        <w:t>được</w:t>
      </w:r>
      <w:proofErr w:type="spellEnd"/>
      <w:r w:rsidRPr="00776D0E">
        <w:rPr>
          <w:spacing w:val="-1"/>
          <w:sz w:val="26"/>
          <w:szCs w:val="26"/>
        </w:rPr>
        <w:t xml:space="preserve"> </w:t>
      </w:r>
      <w:proofErr w:type="spellStart"/>
      <w:r w:rsidRPr="00776D0E">
        <w:rPr>
          <w:spacing w:val="-1"/>
          <w:sz w:val="26"/>
          <w:szCs w:val="26"/>
        </w:rPr>
        <w:t>đặt</w:t>
      </w:r>
      <w:proofErr w:type="spellEnd"/>
      <w:r w:rsidRPr="00776D0E">
        <w:rPr>
          <w:spacing w:val="-1"/>
          <w:sz w:val="26"/>
          <w:szCs w:val="26"/>
        </w:rPr>
        <w:t xml:space="preserve"> </w:t>
      </w:r>
      <w:proofErr w:type="spellStart"/>
      <w:r w:rsidRPr="00776D0E">
        <w:rPr>
          <w:spacing w:val="-1"/>
          <w:sz w:val="26"/>
          <w:szCs w:val="26"/>
        </w:rPr>
        <w:t>thành</w:t>
      </w:r>
      <w:proofErr w:type="spellEnd"/>
      <w:r w:rsidRPr="00776D0E">
        <w:rPr>
          <w:spacing w:val="-1"/>
          <w:sz w:val="26"/>
          <w:szCs w:val="26"/>
        </w:rPr>
        <w:t xml:space="preserve"> 0. </w:t>
      </w:r>
      <w:proofErr w:type="spellStart"/>
      <w:r w:rsidRPr="00776D0E">
        <w:rPr>
          <w:spacing w:val="-1"/>
          <w:sz w:val="26"/>
          <w:szCs w:val="26"/>
        </w:rPr>
        <w:t>Nếu</w:t>
      </w:r>
      <w:proofErr w:type="spellEnd"/>
      <w:r w:rsidRPr="00776D0E">
        <w:rPr>
          <w:spacing w:val="-1"/>
          <w:sz w:val="26"/>
          <w:szCs w:val="26"/>
        </w:rPr>
        <w:t xml:space="preserve"> </w:t>
      </w:r>
      <w:proofErr w:type="spellStart"/>
      <w:r w:rsidRPr="00776D0E">
        <w:rPr>
          <w:spacing w:val="-1"/>
          <w:sz w:val="26"/>
          <w:szCs w:val="26"/>
        </w:rPr>
        <w:t>không</w:t>
      </w:r>
      <w:proofErr w:type="spellEnd"/>
      <w:r w:rsidRPr="00776D0E">
        <w:rPr>
          <w:spacing w:val="-1"/>
          <w:sz w:val="26"/>
          <w:szCs w:val="26"/>
        </w:rPr>
        <w:t xml:space="preserve"> </w:t>
      </w:r>
      <w:proofErr w:type="spellStart"/>
      <w:r w:rsidRPr="00776D0E">
        <w:rPr>
          <w:spacing w:val="-1"/>
          <w:sz w:val="26"/>
          <w:szCs w:val="26"/>
        </w:rPr>
        <w:t>có</w:t>
      </w:r>
      <w:proofErr w:type="spellEnd"/>
      <w:r w:rsidRPr="00776D0E">
        <w:rPr>
          <w:spacing w:val="-1"/>
          <w:sz w:val="26"/>
          <w:szCs w:val="26"/>
        </w:rPr>
        <w:t xml:space="preserve"> pixel </w:t>
      </w:r>
      <w:proofErr w:type="spellStart"/>
      <w:r w:rsidRPr="00776D0E">
        <w:rPr>
          <w:spacing w:val="-1"/>
          <w:sz w:val="26"/>
          <w:szCs w:val="26"/>
        </w:rPr>
        <w:t>nào</w:t>
      </w:r>
      <w:proofErr w:type="spellEnd"/>
      <w:r w:rsidRPr="00776D0E">
        <w:rPr>
          <w:spacing w:val="-1"/>
          <w:sz w:val="26"/>
          <w:szCs w:val="26"/>
        </w:rPr>
        <w:t xml:space="preserve"> ở </w:t>
      </w:r>
      <w:proofErr w:type="spellStart"/>
      <w:r w:rsidRPr="00776D0E">
        <w:rPr>
          <w:spacing w:val="-1"/>
          <w:sz w:val="26"/>
          <w:szCs w:val="26"/>
        </w:rPr>
        <w:t>hướng</w:t>
      </w:r>
      <w:proofErr w:type="spellEnd"/>
      <w:r w:rsidRPr="00776D0E">
        <w:rPr>
          <w:spacing w:val="-1"/>
          <w:sz w:val="26"/>
          <w:szCs w:val="26"/>
        </w:rPr>
        <w:t xml:space="preserve"> </w:t>
      </w:r>
      <w:proofErr w:type="spellStart"/>
      <w:r w:rsidRPr="00776D0E">
        <w:rPr>
          <w:spacing w:val="-1"/>
          <w:sz w:val="26"/>
          <w:szCs w:val="26"/>
        </w:rPr>
        <w:t>cạnh</w:t>
      </w:r>
      <w:proofErr w:type="spellEnd"/>
      <w:r w:rsidRPr="00776D0E">
        <w:rPr>
          <w:spacing w:val="-1"/>
          <w:sz w:val="26"/>
          <w:szCs w:val="26"/>
        </w:rPr>
        <w:t xml:space="preserve"> </w:t>
      </w:r>
      <w:proofErr w:type="spellStart"/>
      <w:r w:rsidRPr="00776D0E">
        <w:rPr>
          <w:spacing w:val="-1"/>
          <w:sz w:val="26"/>
          <w:szCs w:val="26"/>
        </w:rPr>
        <w:t>có</w:t>
      </w:r>
      <w:proofErr w:type="spellEnd"/>
      <w:r w:rsidRPr="00776D0E">
        <w:rPr>
          <w:spacing w:val="-1"/>
          <w:sz w:val="26"/>
          <w:szCs w:val="26"/>
        </w:rPr>
        <w:t xml:space="preserve"> </w:t>
      </w:r>
      <w:proofErr w:type="spellStart"/>
      <w:r w:rsidRPr="00776D0E">
        <w:rPr>
          <w:spacing w:val="-1"/>
          <w:sz w:val="26"/>
          <w:szCs w:val="26"/>
        </w:rPr>
        <w:t>giá</w:t>
      </w:r>
      <w:proofErr w:type="spellEnd"/>
      <w:r w:rsidRPr="00776D0E">
        <w:rPr>
          <w:spacing w:val="-1"/>
          <w:sz w:val="26"/>
          <w:szCs w:val="26"/>
        </w:rPr>
        <w:t xml:space="preserve"> </w:t>
      </w:r>
      <w:proofErr w:type="spellStart"/>
      <w:r w:rsidRPr="00776D0E">
        <w:rPr>
          <w:spacing w:val="-1"/>
          <w:sz w:val="26"/>
          <w:szCs w:val="26"/>
        </w:rPr>
        <w:t>trị</w:t>
      </w:r>
      <w:proofErr w:type="spellEnd"/>
      <w:r w:rsidRPr="00776D0E">
        <w:rPr>
          <w:spacing w:val="-1"/>
          <w:sz w:val="26"/>
          <w:szCs w:val="26"/>
        </w:rPr>
        <w:t xml:space="preserve"> </w:t>
      </w:r>
      <w:proofErr w:type="spellStart"/>
      <w:r w:rsidRPr="00776D0E">
        <w:rPr>
          <w:spacing w:val="-1"/>
          <w:sz w:val="26"/>
          <w:szCs w:val="26"/>
        </w:rPr>
        <w:t>cường</w:t>
      </w:r>
      <w:proofErr w:type="spellEnd"/>
      <w:r w:rsidRPr="00776D0E">
        <w:rPr>
          <w:spacing w:val="-1"/>
          <w:sz w:val="26"/>
          <w:szCs w:val="26"/>
        </w:rPr>
        <w:t xml:space="preserve"> </w:t>
      </w:r>
      <w:proofErr w:type="spellStart"/>
      <w:r w:rsidRPr="00776D0E">
        <w:rPr>
          <w:spacing w:val="-1"/>
          <w:sz w:val="26"/>
          <w:szCs w:val="26"/>
        </w:rPr>
        <w:t>độ</w:t>
      </w:r>
      <w:proofErr w:type="spellEnd"/>
      <w:r w:rsidRPr="00776D0E">
        <w:rPr>
          <w:spacing w:val="-1"/>
          <w:sz w:val="26"/>
          <w:szCs w:val="26"/>
        </w:rPr>
        <w:t xml:space="preserve"> </w:t>
      </w:r>
      <w:proofErr w:type="spellStart"/>
      <w:r w:rsidRPr="00776D0E">
        <w:rPr>
          <w:spacing w:val="-1"/>
          <w:sz w:val="26"/>
          <w:szCs w:val="26"/>
        </w:rPr>
        <w:t>cao</w:t>
      </w:r>
      <w:proofErr w:type="spellEnd"/>
      <w:r w:rsidRPr="00776D0E">
        <w:rPr>
          <w:spacing w:val="-1"/>
          <w:sz w:val="26"/>
          <w:szCs w:val="26"/>
        </w:rPr>
        <w:t xml:space="preserve"> </w:t>
      </w:r>
      <w:proofErr w:type="spellStart"/>
      <w:r w:rsidRPr="00776D0E">
        <w:rPr>
          <w:spacing w:val="-1"/>
          <w:sz w:val="26"/>
          <w:szCs w:val="26"/>
        </w:rPr>
        <w:t>hơn</w:t>
      </w:r>
      <w:proofErr w:type="spellEnd"/>
      <w:r w:rsidRPr="00776D0E">
        <w:rPr>
          <w:spacing w:val="-1"/>
          <w:sz w:val="26"/>
          <w:szCs w:val="26"/>
        </w:rPr>
        <w:t xml:space="preserve"> </w:t>
      </w:r>
      <w:proofErr w:type="spellStart"/>
      <w:r w:rsidRPr="00776D0E">
        <w:rPr>
          <w:spacing w:val="-1"/>
          <w:sz w:val="26"/>
          <w:szCs w:val="26"/>
        </w:rPr>
        <w:t>thì</w:t>
      </w:r>
      <w:proofErr w:type="spellEnd"/>
      <w:r w:rsidRPr="00776D0E">
        <w:rPr>
          <w:spacing w:val="-1"/>
          <w:sz w:val="26"/>
          <w:szCs w:val="26"/>
        </w:rPr>
        <w:t xml:space="preserve"> </w:t>
      </w:r>
      <w:proofErr w:type="spellStart"/>
      <w:r w:rsidRPr="00776D0E">
        <w:rPr>
          <w:spacing w:val="-1"/>
          <w:sz w:val="26"/>
          <w:szCs w:val="26"/>
        </w:rPr>
        <w:t>giá</w:t>
      </w:r>
      <w:proofErr w:type="spellEnd"/>
      <w:r w:rsidRPr="00776D0E">
        <w:rPr>
          <w:spacing w:val="-1"/>
          <w:sz w:val="26"/>
          <w:szCs w:val="26"/>
        </w:rPr>
        <w:t xml:space="preserve"> </w:t>
      </w:r>
      <w:proofErr w:type="spellStart"/>
      <w:r w:rsidRPr="00776D0E">
        <w:rPr>
          <w:spacing w:val="-1"/>
          <w:sz w:val="26"/>
          <w:szCs w:val="26"/>
        </w:rPr>
        <w:t>trị</w:t>
      </w:r>
      <w:proofErr w:type="spellEnd"/>
      <w:r w:rsidRPr="00776D0E">
        <w:rPr>
          <w:spacing w:val="-1"/>
          <w:sz w:val="26"/>
          <w:szCs w:val="26"/>
        </w:rPr>
        <w:t xml:space="preserve"> </w:t>
      </w:r>
      <w:proofErr w:type="spellStart"/>
      <w:r w:rsidRPr="00776D0E">
        <w:rPr>
          <w:spacing w:val="-1"/>
          <w:sz w:val="26"/>
          <w:szCs w:val="26"/>
        </w:rPr>
        <w:t>của</w:t>
      </w:r>
      <w:proofErr w:type="spellEnd"/>
      <w:r w:rsidRPr="00776D0E">
        <w:rPr>
          <w:spacing w:val="-1"/>
          <w:sz w:val="26"/>
          <w:szCs w:val="26"/>
        </w:rPr>
        <w:t xml:space="preserve"> pixel </w:t>
      </w:r>
      <w:proofErr w:type="spellStart"/>
      <w:r w:rsidRPr="00776D0E">
        <w:rPr>
          <w:spacing w:val="-1"/>
          <w:sz w:val="26"/>
          <w:szCs w:val="26"/>
        </w:rPr>
        <w:t>hiện</w:t>
      </w:r>
      <w:proofErr w:type="spellEnd"/>
      <w:r w:rsidRPr="00776D0E">
        <w:rPr>
          <w:spacing w:val="-1"/>
          <w:sz w:val="26"/>
          <w:szCs w:val="26"/>
        </w:rPr>
        <w:t xml:space="preserve"> </w:t>
      </w:r>
      <w:proofErr w:type="spellStart"/>
      <w:r w:rsidRPr="00776D0E">
        <w:rPr>
          <w:spacing w:val="-1"/>
          <w:sz w:val="26"/>
          <w:szCs w:val="26"/>
        </w:rPr>
        <w:t>tại</w:t>
      </w:r>
      <w:proofErr w:type="spellEnd"/>
      <w:r w:rsidRPr="00776D0E">
        <w:rPr>
          <w:spacing w:val="-1"/>
          <w:sz w:val="26"/>
          <w:szCs w:val="26"/>
        </w:rPr>
        <w:t xml:space="preserve"> </w:t>
      </w:r>
      <w:proofErr w:type="spellStart"/>
      <w:r w:rsidRPr="00776D0E">
        <w:rPr>
          <w:spacing w:val="-1"/>
          <w:sz w:val="26"/>
          <w:szCs w:val="26"/>
        </w:rPr>
        <w:t>được</w:t>
      </w:r>
      <w:proofErr w:type="spellEnd"/>
      <w:r w:rsidRPr="00776D0E">
        <w:rPr>
          <w:spacing w:val="-1"/>
          <w:sz w:val="26"/>
          <w:szCs w:val="26"/>
        </w:rPr>
        <w:t xml:space="preserve"> </w:t>
      </w:r>
      <w:proofErr w:type="spellStart"/>
      <w:r w:rsidRPr="00776D0E">
        <w:rPr>
          <w:spacing w:val="-1"/>
          <w:sz w:val="26"/>
          <w:szCs w:val="26"/>
        </w:rPr>
        <w:t>giữ</w:t>
      </w:r>
      <w:proofErr w:type="spellEnd"/>
      <w:r w:rsidRPr="00776D0E">
        <w:rPr>
          <w:spacing w:val="-1"/>
          <w:sz w:val="26"/>
          <w:szCs w:val="26"/>
        </w:rPr>
        <w:t xml:space="preserve"> </w:t>
      </w:r>
      <w:proofErr w:type="spellStart"/>
      <w:r w:rsidRPr="00776D0E">
        <w:rPr>
          <w:spacing w:val="-1"/>
          <w:sz w:val="26"/>
          <w:szCs w:val="26"/>
        </w:rPr>
        <w:t>nguyên</w:t>
      </w:r>
      <w:proofErr w:type="spellEnd"/>
      <w:r w:rsidRPr="00776D0E">
        <w:rPr>
          <w:spacing w:val="-1"/>
          <w:sz w:val="26"/>
          <w:szCs w:val="26"/>
        </w:rPr>
        <w:t>.</w:t>
      </w:r>
    </w:p>
    <w:p w14:paraId="1E42AED3" w14:textId="637388AC" w:rsidR="00776D0E" w:rsidRDefault="00776D0E" w:rsidP="00776D0E">
      <w:pPr>
        <w:spacing w:line="372" w:lineRule="auto"/>
        <w:ind w:right="-1"/>
        <w:jc w:val="both"/>
        <w:rPr>
          <w:spacing w:val="-1"/>
          <w:sz w:val="26"/>
          <w:szCs w:val="26"/>
        </w:rPr>
      </w:pPr>
      <w:proofErr w:type="spellStart"/>
      <w:r w:rsidRPr="00776D0E">
        <w:rPr>
          <w:spacing w:val="-1"/>
          <w:sz w:val="26"/>
          <w:szCs w:val="26"/>
        </w:rPr>
        <w:t>Bây</w:t>
      </w:r>
      <w:proofErr w:type="spellEnd"/>
      <w:r w:rsidRPr="00776D0E">
        <w:rPr>
          <w:spacing w:val="-1"/>
          <w:sz w:val="26"/>
          <w:szCs w:val="26"/>
        </w:rPr>
        <w:t xml:space="preserve"> </w:t>
      </w:r>
      <w:proofErr w:type="spellStart"/>
      <w:r w:rsidRPr="00776D0E">
        <w:rPr>
          <w:spacing w:val="-1"/>
          <w:sz w:val="26"/>
          <w:szCs w:val="26"/>
        </w:rPr>
        <w:t>giờ</w:t>
      </w:r>
      <w:proofErr w:type="spellEnd"/>
      <w:r w:rsidRPr="00776D0E">
        <w:rPr>
          <w:spacing w:val="-1"/>
          <w:sz w:val="26"/>
          <w:szCs w:val="26"/>
        </w:rPr>
        <w:t xml:space="preserve"> </w:t>
      </w:r>
      <w:proofErr w:type="spellStart"/>
      <w:r w:rsidRPr="00776D0E">
        <w:rPr>
          <w:spacing w:val="-1"/>
          <w:sz w:val="26"/>
          <w:szCs w:val="26"/>
        </w:rPr>
        <w:t>chúng</w:t>
      </w:r>
      <w:proofErr w:type="spellEnd"/>
      <w:r w:rsidRPr="00776D0E">
        <w:rPr>
          <w:spacing w:val="-1"/>
          <w:sz w:val="26"/>
          <w:szCs w:val="26"/>
        </w:rPr>
        <w:t xml:space="preserve"> ta </w:t>
      </w:r>
      <w:proofErr w:type="spellStart"/>
      <w:r w:rsidRPr="00776D0E">
        <w:rPr>
          <w:spacing w:val="-1"/>
          <w:sz w:val="26"/>
          <w:szCs w:val="26"/>
        </w:rPr>
        <w:t>hãy</w:t>
      </w:r>
      <w:proofErr w:type="spellEnd"/>
      <w:r w:rsidRPr="00776D0E">
        <w:rPr>
          <w:spacing w:val="-1"/>
          <w:sz w:val="26"/>
          <w:szCs w:val="26"/>
        </w:rPr>
        <w:t xml:space="preserve"> </w:t>
      </w:r>
      <w:proofErr w:type="spellStart"/>
      <w:r w:rsidR="0077665E">
        <w:rPr>
          <w:spacing w:val="-1"/>
          <w:sz w:val="26"/>
          <w:szCs w:val="26"/>
        </w:rPr>
        <w:t>thư</w:t>
      </w:r>
      <w:proofErr w:type="spellEnd"/>
      <w:r w:rsidR="0077665E">
        <w:rPr>
          <w:spacing w:val="-1"/>
          <w:sz w:val="26"/>
          <w:szCs w:val="26"/>
        </w:rPr>
        <w:t xml:space="preserve">̉ </w:t>
      </w:r>
      <w:proofErr w:type="spellStart"/>
      <w:r w:rsidR="0077665E">
        <w:rPr>
          <w:spacing w:val="-1"/>
          <w:sz w:val="26"/>
          <w:szCs w:val="26"/>
        </w:rPr>
        <w:t>xem</w:t>
      </w:r>
      <w:proofErr w:type="spellEnd"/>
      <w:r w:rsidRPr="00776D0E">
        <w:rPr>
          <w:spacing w:val="-1"/>
          <w:sz w:val="26"/>
          <w:szCs w:val="26"/>
        </w:rPr>
        <w:t xml:space="preserve"> </w:t>
      </w:r>
      <w:proofErr w:type="spellStart"/>
      <w:r w:rsidRPr="00776D0E">
        <w:rPr>
          <w:spacing w:val="-1"/>
          <w:sz w:val="26"/>
          <w:szCs w:val="26"/>
        </w:rPr>
        <w:t>một</w:t>
      </w:r>
      <w:proofErr w:type="spellEnd"/>
      <w:r w:rsidRPr="00776D0E">
        <w:rPr>
          <w:spacing w:val="-1"/>
          <w:sz w:val="26"/>
          <w:szCs w:val="26"/>
        </w:rPr>
        <w:t xml:space="preserve"> </w:t>
      </w:r>
      <w:proofErr w:type="spellStart"/>
      <w:r w:rsidRPr="00776D0E">
        <w:rPr>
          <w:spacing w:val="-1"/>
          <w:sz w:val="26"/>
          <w:szCs w:val="26"/>
        </w:rPr>
        <w:t>ví</w:t>
      </w:r>
      <w:proofErr w:type="spellEnd"/>
      <w:r w:rsidRPr="00776D0E">
        <w:rPr>
          <w:spacing w:val="-1"/>
          <w:sz w:val="26"/>
          <w:szCs w:val="26"/>
        </w:rPr>
        <w:t xml:space="preserve"> </w:t>
      </w:r>
      <w:proofErr w:type="spellStart"/>
      <w:r w:rsidRPr="00776D0E">
        <w:rPr>
          <w:spacing w:val="-1"/>
          <w:sz w:val="26"/>
          <w:szCs w:val="26"/>
        </w:rPr>
        <w:t>dụ</w:t>
      </w:r>
      <w:proofErr w:type="spellEnd"/>
      <w:r w:rsidRPr="00776D0E">
        <w:rPr>
          <w:spacing w:val="-1"/>
          <w:sz w:val="26"/>
          <w:szCs w:val="26"/>
        </w:rPr>
        <w:t xml:space="preserve"> </w:t>
      </w:r>
      <w:proofErr w:type="spellStart"/>
      <w:r w:rsidRPr="00776D0E">
        <w:rPr>
          <w:spacing w:val="-1"/>
          <w:sz w:val="26"/>
          <w:szCs w:val="26"/>
        </w:rPr>
        <w:t>khác</w:t>
      </w:r>
      <w:proofErr w:type="spellEnd"/>
      <w:r w:rsidRPr="00776D0E">
        <w:rPr>
          <w:spacing w:val="-1"/>
          <w:sz w:val="26"/>
          <w:szCs w:val="26"/>
        </w:rPr>
        <w:t>:</w:t>
      </w:r>
    </w:p>
    <w:p w14:paraId="5EBEFD02" w14:textId="04033794" w:rsidR="001C1897" w:rsidRPr="00776D0E" w:rsidRDefault="001C1897" w:rsidP="001C1897">
      <w:pPr>
        <w:spacing w:line="372" w:lineRule="auto"/>
        <w:ind w:right="-1"/>
        <w:jc w:val="center"/>
        <w:rPr>
          <w:spacing w:val="-1"/>
          <w:sz w:val="26"/>
          <w:szCs w:val="26"/>
        </w:rPr>
      </w:pPr>
      <w:r w:rsidRPr="001C1897">
        <w:rPr>
          <w:noProof/>
          <w:spacing w:val="-1"/>
          <w:sz w:val="26"/>
          <w:szCs w:val="26"/>
        </w:rPr>
        <w:lastRenderedPageBreak/>
        <w:drawing>
          <wp:inline distT="0" distB="0" distL="0" distR="0" wp14:anchorId="0A77CD1C" wp14:editId="31046252">
            <wp:extent cx="3915321" cy="3848637"/>
            <wp:effectExtent l="0" t="0" r="9525" b="0"/>
            <wp:docPr id="214322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29580" name=""/>
                    <pic:cNvPicPr/>
                  </pic:nvPicPr>
                  <pic:blipFill>
                    <a:blip r:embed="rId47"/>
                    <a:stretch>
                      <a:fillRect/>
                    </a:stretch>
                  </pic:blipFill>
                  <pic:spPr>
                    <a:xfrm>
                      <a:off x="0" y="0"/>
                      <a:ext cx="3915321" cy="3848637"/>
                    </a:xfrm>
                    <a:prstGeom prst="rect">
                      <a:avLst/>
                    </a:prstGeom>
                  </pic:spPr>
                </pic:pic>
              </a:graphicData>
            </a:graphic>
          </wp:inline>
        </w:drawing>
      </w:r>
    </w:p>
    <w:p w14:paraId="2D859A6D" w14:textId="77777777" w:rsidR="00776D0E" w:rsidRDefault="00776D0E" w:rsidP="00296BAF"/>
    <w:p w14:paraId="21A21EC8" w14:textId="376CEDAF" w:rsidR="001C1897" w:rsidRDefault="001C1897" w:rsidP="001C1897">
      <w:pPr>
        <w:spacing w:line="372" w:lineRule="auto"/>
        <w:ind w:right="-1"/>
        <w:jc w:val="center"/>
        <w:rPr>
          <w:rFonts w:eastAsia="Arial"/>
          <w:b/>
          <w:i/>
          <w:iCs/>
          <w:spacing w:val="-1"/>
          <w:sz w:val="26"/>
          <w:szCs w:val="26"/>
        </w:rPr>
      </w:pPr>
      <w:proofErr w:type="spellStart"/>
      <w:r w:rsidRPr="001A6998">
        <w:rPr>
          <w:rFonts w:eastAsia="Arial"/>
          <w:b/>
          <w:i/>
          <w:iCs/>
          <w:spacing w:val="-1"/>
          <w:sz w:val="26"/>
          <w:szCs w:val="26"/>
        </w:rPr>
        <w:t>Hình</w:t>
      </w:r>
      <w:proofErr w:type="spellEnd"/>
      <w:r w:rsidRPr="001A6998">
        <w:rPr>
          <w:rFonts w:eastAsia="Arial"/>
          <w:b/>
          <w:i/>
          <w:iCs/>
          <w:spacing w:val="-1"/>
          <w:sz w:val="26"/>
          <w:szCs w:val="26"/>
        </w:rPr>
        <w:t xml:space="preserve"> 2.</w:t>
      </w:r>
      <w:r>
        <w:rPr>
          <w:rFonts w:eastAsia="Arial"/>
          <w:b/>
          <w:i/>
          <w:iCs/>
          <w:spacing w:val="-1"/>
          <w:sz w:val="26"/>
          <w:szCs w:val="26"/>
        </w:rPr>
        <w:t xml:space="preserve">23 </w:t>
      </w:r>
      <w:proofErr w:type="spellStart"/>
      <w:r>
        <w:rPr>
          <w:rFonts w:eastAsia="Arial"/>
          <w:b/>
          <w:i/>
          <w:iCs/>
          <w:spacing w:val="-1"/>
          <w:sz w:val="26"/>
          <w:szCs w:val="26"/>
        </w:rPr>
        <w:t>Môt</w:t>
      </w:r>
      <w:proofErr w:type="spellEnd"/>
      <w:r w:rsidRPr="001A6998">
        <w:rPr>
          <w:rFonts w:eastAsia="Arial"/>
          <w:b/>
          <w:i/>
          <w:iCs/>
          <w:spacing w:val="-1"/>
          <w:sz w:val="26"/>
          <w:szCs w:val="26"/>
        </w:rPr>
        <w:t xml:space="preserve"> </w:t>
      </w:r>
      <w:r>
        <w:rPr>
          <w:rFonts w:eastAsia="Arial"/>
          <w:b/>
          <w:i/>
          <w:iCs/>
          <w:spacing w:val="-1"/>
          <w:sz w:val="26"/>
          <w:szCs w:val="26"/>
        </w:rPr>
        <w:t xml:space="preserve">ví dụ </w:t>
      </w:r>
      <w:proofErr w:type="spellStart"/>
      <w:r>
        <w:rPr>
          <w:rFonts w:eastAsia="Arial"/>
          <w:b/>
          <w:i/>
          <w:iCs/>
          <w:spacing w:val="-1"/>
          <w:sz w:val="26"/>
          <w:szCs w:val="26"/>
        </w:rPr>
        <w:t>khác</w:t>
      </w:r>
      <w:proofErr w:type="spellEnd"/>
    </w:p>
    <w:p w14:paraId="425D9F39" w14:textId="77777777" w:rsidR="001C1897" w:rsidRDefault="001C1897" w:rsidP="001C1897">
      <w:pPr>
        <w:spacing w:line="372" w:lineRule="auto"/>
        <w:ind w:right="-1"/>
        <w:jc w:val="both"/>
        <w:rPr>
          <w:spacing w:val="-1"/>
          <w:sz w:val="26"/>
          <w:szCs w:val="26"/>
        </w:rPr>
      </w:pPr>
    </w:p>
    <w:p w14:paraId="7AD6BBC1" w14:textId="4A6290E6" w:rsidR="001C1897" w:rsidRPr="001C1897" w:rsidRDefault="001C1897" w:rsidP="001C1897">
      <w:pPr>
        <w:spacing w:line="372" w:lineRule="auto"/>
        <w:ind w:right="-1"/>
        <w:jc w:val="both"/>
        <w:rPr>
          <w:spacing w:val="-1"/>
          <w:sz w:val="26"/>
          <w:szCs w:val="26"/>
        </w:rPr>
      </w:pPr>
      <w:r w:rsidRPr="001C1897">
        <w:rPr>
          <w:spacing w:val="-1"/>
          <w:sz w:val="26"/>
          <w:szCs w:val="26"/>
        </w:rPr>
        <w:t xml:space="preserve">Trong </w:t>
      </w:r>
      <w:proofErr w:type="spellStart"/>
      <w:r w:rsidRPr="001C1897">
        <w:rPr>
          <w:spacing w:val="-1"/>
          <w:sz w:val="26"/>
          <w:szCs w:val="26"/>
        </w:rPr>
        <w:t>trường</w:t>
      </w:r>
      <w:proofErr w:type="spellEnd"/>
      <w:r w:rsidRPr="001C1897">
        <w:rPr>
          <w:spacing w:val="-1"/>
          <w:sz w:val="26"/>
          <w:szCs w:val="26"/>
        </w:rPr>
        <w:t xml:space="preserve"> </w:t>
      </w:r>
      <w:proofErr w:type="spellStart"/>
      <w:r w:rsidRPr="001C1897">
        <w:rPr>
          <w:spacing w:val="-1"/>
          <w:sz w:val="26"/>
          <w:szCs w:val="26"/>
        </w:rPr>
        <w:t>hợp</w:t>
      </w:r>
      <w:proofErr w:type="spellEnd"/>
      <w:r w:rsidRPr="001C1897">
        <w:rPr>
          <w:spacing w:val="-1"/>
          <w:sz w:val="26"/>
          <w:szCs w:val="26"/>
        </w:rPr>
        <w:t xml:space="preserve"> </w:t>
      </w:r>
      <w:proofErr w:type="spellStart"/>
      <w:r w:rsidRPr="001C1897">
        <w:rPr>
          <w:spacing w:val="-1"/>
          <w:sz w:val="26"/>
          <w:szCs w:val="26"/>
        </w:rPr>
        <w:t>này</w:t>
      </w:r>
      <w:proofErr w:type="spellEnd"/>
      <w:r w:rsidRPr="001C1897">
        <w:rPr>
          <w:spacing w:val="-1"/>
          <w:sz w:val="26"/>
          <w:szCs w:val="26"/>
        </w:rPr>
        <w:t xml:space="preserve">, </w:t>
      </w:r>
      <w:proofErr w:type="spellStart"/>
      <w:r w:rsidRPr="001C1897">
        <w:rPr>
          <w:spacing w:val="-1"/>
          <w:sz w:val="26"/>
          <w:szCs w:val="26"/>
        </w:rPr>
        <w:t>hướng</w:t>
      </w:r>
      <w:proofErr w:type="spellEnd"/>
      <w:r w:rsidRPr="001C1897">
        <w:rPr>
          <w:spacing w:val="-1"/>
          <w:sz w:val="26"/>
          <w:szCs w:val="26"/>
        </w:rPr>
        <w:t xml:space="preserve"> </w:t>
      </w:r>
      <w:proofErr w:type="spellStart"/>
      <w:r w:rsidRPr="001C1897">
        <w:rPr>
          <w:spacing w:val="-1"/>
          <w:sz w:val="26"/>
          <w:szCs w:val="26"/>
        </w:rPr>
        <w:t>là</w:t>
      </w:r>
      <w:proofErr w:type="spellEnd"/>
      <w:r w:rsidRPr="001C1897">
        <w:rPr>
          <w:spacing w:val="-1"/>
          <w:sz w:val="26"/>
          <w:szCs w:val="26"/>
        </w:rPr>
        <w:t xml:space="preserve"> </w:t>
      </w:r>
      <w:proofErr w:type="spellStart"/>
      <w:r w:rsidRPr="001C1897">
        <w:rPr>
          <w:spacing w:val="-1"/>
          <w:sz w:val="26"/>
          <w:szCs w:val="26"/>
        </w:rPr>
        <w:t>đường</w:t>
      </w:r>
      <w:proofErr w:type="spellEnd"/>
      <w:r w:rsidRPr="001C1897">
        <w:rPr>
          <w:spacing w:val="-1"/>
          <w:sz w:val="26"/>
          <w:szCs w:val="26"/>
        </w:rPr>
        <w:t xml:space="preserve"> </w:t>
      </w:r>
      <w:proofErr w:type="spellStart"/>
      <w:r w:rsidRPr="001C1897">
        <w:rPr>
          <w:spacing w:val="-1"/>
          <w:sz w:val="26"/>
          <w:szCs w:val="26"/>
        </w:rPr>
        <w:t>chéo</w:t>
      </w:r>
      <w:proofErr w:type="spellEnd"/>
      <w:r w:rsidRPr="001C1897">
        <w:rPr>
          <w:spacing w:val="-1"/>
          <w:sz w:val="26"/>
          <w:szCs w:val="26"/>
        </w:rPr>
        <w:t xml:space="preserve"> </w:t>
      </w:r>
      <w:proofErr w:type="spellStart"/>
      <w:r w:rsidRPr="001C1897">
        <w:rPr>
          <w:spacing w:val="-1"/>
          <w:sz w:val="26"/>
          <w:szCs w:val="26"/>
        </w:rPr>
        <w:t>chấm</w:t>
      </w:r>
      <w:proofErr w:type="spellEnd"/>
      <w:r w:rsidRPr="001C1897">
        <w:rPr>
          <w:spacing w:val="-1"/>
          <w:sz w:val="26"/>
          <w:szCs w:val="26"/>
        </w:rPr>
        <w:t xml:space="preserve"> </w:t>
      </w:r>
      <w:proofErr w:type="spellStart"/>
      <w:r w:rsidRPr="001C1897">
        <w:rPr>
          <w:spacing w:val="-1"/>
          <w:sz w:val="26"/>
          <w:szCs w:val="26"/>
        </w:rPr>
        <w:t>màu</w:t>
      </w:r>
      <w:proofErr w:type="spellEnd"/>
      <w:r w:rsidRPr="001C1897">
        <w:rPr>
          <w:spacing w:val="-1"/>
          <w:sz w:val="26"/>
          <w:szCs w:val="26"/>
        </w:rPr>
        <w:t xml:space="preserve"> cam. Do </w:t>
      </w:r>
      <w:proofErr w:type="spellStart"/>
      <w:r w:rsidRPr="001C1897">
        <w:rPr>
          <w:spacing w:val="-1"/>
          <w:sz w:val="26"/>
          <w:szCs w:val="26"/>
        </w:rPr>
        <w:t>đó</w:t>
      </w:r>
      <w:proofErr w:type="spellEnd"/>
      <w:r w:rsidRPr="001C1897">
        <w:rPr>
          <w:spacing w:val="-1"/>
          <w:sz w:val="26"/>
          <w:szCs w:val="26"/>
        </w:rPr>
        <w:t xml:space="preserve">, pixel </w:t>
      </w:r>
      <w:proofErr w:type="spellStart"/>
      <w:r w:rsidRPr="001C1897">
        <w:rPr>
          <w:spacing w:val="-1"/>
          <w:sz w:val="26"/>
          <w:szCs w:val="26"/>
        </w:rPr>
        <w:t>cường</w:t>
      </w:r>
      <w:proofErr w:type="spellEnd"/>
      <w:r w:rsidRPr="001C1897">
        <w:rPr>
          <w:spacing w:val="-1"/>
          <w:sz w:val="26"/>
          <w:szCs w:val="26"/>
        </w:rPr>
        <w:t xml:space="preserve"> </w:t>
      </w:r>
      <w:proofErr w:type="spellStart"/>
      <w:r w:rsidRPr="001C1897">
        <w:rPr>
          <w:spacing w:val="-1"/>
          <w:sz w:val="26"/>
          <w:szCs w:val="26"/>
        </w:rPr>
        <w:t>độ</w:t>
      </w:r>
      <w:proofErr w:type="spellEnd"/>
      <w:r w:rsidRPr="001C1897">
        <w:rPr>
          <w:spacing w:val="-1"/>
          <w:sz w:val="26"/>
          <w:szCs w:val="26"/>
        </w:rPr>
        <w:t xml:space="preserve"> </w:t>
      </w:r>
      <w:proofErr w:type="spellStart"/>
      <w:r w:rsidRPr="001C1897">
        <w:rPr>
          <w:spacing w:val="-1"/>
          <w:sz w:val="26"/>
          <w:szCs w:val="26"/>
        </w:rPr>
        <w:t>cao</w:t>
      </w:r>
      <w:proofErr w:type="spellEnd"/>
      <w:r w:rsidRPr="001C1897">
        <w:rPr>
          <w:spacing w:val="-1"/>
          <w:sz w:val="26"/>
          <w:szCs w:val="26"/>
        </w:rPr>
        <w:t xml:space="preserve"> </w:t>
      </w:r>
      <w:proofErr w:type="spellStart"/>
      <w:r w:rsidRPr="001C1897">
        <w:rPr>
          <w:spacing w:val="-1"/>
          <w:sz w:val="26"/>
          <w:szCs w:val="26"/>
        </w:rPr>
        <w:t>nhất</w:t>
      </w:r>
      <w:proofErr w:type="spellEnd"/>
      <w:r w:rsidRPr="001C1897">
        <w:rPr>
          <w:spacing w:val="-1"/>
          <w:sz w:val="26"/>
          <w:szCs w:val="26"/>
        </w:rPr>
        <w:t xml:space="preserve"> </w:t>
      </w:r>
      <w:proofErr w:type="spellStart"/>
      <w:r w:rsidRPr="001C1897">
        <w:rPr>
          <w:spacing w:val="-1"/>
          <w:sz w:val="26"/>
          <w:szCs w:val="26"/>
        </w:rPr>
        <w:t>theo</w:t>
      </w:r>
      <w:proofErr w:type="spellEnd"/>
      <w:r w:rsidRPr="001C1897">
        <w:rPr>
          <w:spacing w:val="-1"/>
          <w:sz w:val="26"/>
          <w:szCs w:val="26"/>
        </w:rPr>
        <w:t xml:space="preserve"> </w:t>
      </w:r>
      <w:proofErr w:type="spellStart"/>
      <w:r w:rsidRPr="001C1897">
        <w:rPr>
          <w:spacing w:val="-1"/>
          <w:sz w:val="26"/>
          <w:szCs w:val="26"/>
        </w:rPr>
        <w:t>hướng</w:t>
      </w:r>
      <w:proofErr w:type="spellEnd"/>
      <w:r w:rsidRPr="001C1897">
        <w:rPr>
          <w:spacing w:val="-1"/>
          <w:sz w:val="26"/>
          <w:szCs w:val="26"/>
        </w:rPr>
        <w:t xml:space="preserve"> </w:t>
      </w:r>
      <w:proofErr w:type="spellStart"/>
      <w:r w:rsidRPr="001C1897">
        <w:rPr>
          <w:spacing w:val="-1"/>
          <w:sz w:val="26"/>
          <w:szCs w:val="26"/>
        </w:rPr>
        <w:t>này</w:t>
      </w:r>
      <w:proofErr w:type="spellEnd"/>
      <w:r w:rsidRPr="001C1897">
        <w:rPr>
          <w:spacing w:val="-1"/>
          <w:sz w:val="26"/>
          <w:szCs w:val="26"/>
        </w:rPr>
        <w:t xml:space="preserve"> </w:t>
      </w:r>
      <w:proofErr w:type="spellStart"/>
      <w:r w:rsidRPr="001C1897">
        <w:rPr>
          <w:spacing w:val="-1"/>
          <w:sz w:val="26"/>
          <w:szCs w:val="26"/>
        </w:rPr>
        <w:t>là</w:t>
      </w:r>
      <w:proofErr w:type="spellEnd"/>
      <w:r w:rsidRPr="001C1897">
        <w:rPr>
          <w:spacing w:val="-1"/>
          <w:sz w:val="26"/>
          <w:szCs w:val="26"/>
        </w:rPr>
        <w:t xml:space="preserve"> pixel (i-1, j + 1).</w:t>
      </w:r>
    </w:p>
    <w:p w14:paraId="1AEDCCA2" w14:textId="77777777" w:rsidR="001C1897" w:rsidRPr="001C1897" w:rsidRDefault="001C1897" w:rsidP="001C1897">
      <w:pPr>
        <w:spacing w:line="372" w:lineRule="auto"/>
        <w:ind w:right="-1"/>
        <w:jc w:val="both"/>
        <w:rPr>
          <w:spacing w:val="-1"/>
          <w:sz w:val="26"/>
          <w:szCs w:val="26"/>
        </w:rPr>
      </w:pPr>
      <w:proofErr w:type="spellStart"/>
      <w:r w:rsidRPr="001C1897">
        <w:rPr>
          <w:spacing w:val="-1"/>
          <w:sz w:val="26"/>
          <w:szCs w:val="26"/>
        </w:rPr>
        <w:t>Tóm</w:t>
      </w:r>
      <w:proofErr w:type="spellEnd"/>
      <w:r w:rsidRPr="001C1897">
        <w:rPr>
          <w:spacing w:val="-1"/>
          <w:sz w:val="26"/>
          <w:szCs w:val="26"/>
        </w:rPr>
        <w:t xml:space="preserve"> </w:t>
      </w:r>
      <w:proofErr w:type="spellStart"/>
      <w:r w:rsidRPr="001C1897">
        <w:rPr>
          <w:spacing w:val="-1"/>
          <w:sz w:val="26"/>
          <w:szCs w:val="26"/>
        </w:rPr>
        <w:t>gọn</w:t>
      </w:r>
      <w:proofErr w:type="spellEnd"/>
      <w:r w:rsidRPr="001C1897">
        <w:rPr>
          <w:spacing w:val="-1"/>
          <w:sz w:val="26"/>
          <w:szCs w:val="26"/>
        </w:rPr>
        <w:t xml:space="preserve"> </w:t>
      </w:r>
      <w:proofErr w:type="spellStart"/>
      <w:r w:rsidRPr="001C1897">
        <w:rPr>
          <w:spacing w:val="-1"/>
          <w:sz w:val="26"/>
          <w:szCs w:val="26"/>
        </w:rPr>
        <w:t>lại</w:t>
      </w:r>
      <w:proofErr w:type="spellEnd"/>
      <w:r w:rsidRPr="001C1897">
        <w:rPr>
          <w:spacing w:val="-1"/>
          <w:sz w:val="26"/>
          <w:szCs w:val="26"/>
        </w:rPr>
        <w:t xml:space="preserve">, </w:t>
      </w:r>
      <w:proofErr w:type="spellStart"/>
      <w:r w:rsidRPr="001C1897">
        <w:rPr>
          <w:spacing w:val="-1"/>
          <w:sz w:val="26"/>
          <w:szCs w:val="26"/>
        </w:rPr>
        <w:t>mỗi</w:t>
      </w:r>
      <w:proofErr w:type="spellEnd"/>
      <w:r w:rsidRPr="001C1897">
        <w:rPr>
          <w:spacing w:val="-1"/>
          <w:sz w:val="26"/>
          <w:szCs w:val="26"/>
        </w:rPr>
        <w:t xml:space="preserve"> pixel </w:t>
      </w:r>
      <w:proofErr w:type="spellStart"/>
      <w:r w:rsidRPr="001C1897">
        <w:rPr>
          <w:spacing w:val="-1"/>
          <w:sz w:val="26"/>
          <w:szCs w:val="26"/>
        </w:rPr>
        <w:t>được</w:t>
      </w:r>
      <w:proofErr w:type="spellEnd"/>
      <w:r w:rsidRPr="001C1897">
        <w:rPr>
          <w:spacing w:val="-1"/>
          <w:sz w:val="26"/>
          <w:szCs w:val="26"/>
        </w:rPr>
        <w:t xml:space="preserve"> </w:t>
      </w:r>
      <w:proofErr w:type="spellStart"/>
      <w:r w:rsidRPr="001C1897">
        <w:rPr>
          <w:spacing w:val="-1"/>
          <w:sz w:val="26"/>
          <w:szCs w:val="26"/>
        </w:rPr>
        <w:t>đánh</w:t>
      </w:r>
      <w:proofErr w:type="spellEnd"/>
      <w:r w:rsidRPr="001C1897">
        <w:rPr>
          <w:spacing w:val="-1"/>
          <w:sz w:val="26"/>
          <w:szCs w:val="26"/>
        </w:rPr>
        <w:t xml:space="preserve"> </w:t>
      </w:r>
      <w:proofErr w:type="spellStart"/>
      <w:r w:rsidRPr="001C1897">
        <w:rPr>
          <w:spacing w:val="-1"/>
          <w:sz w:val="26"/>
          <w:szCs w:val="26"/>
        </w:rPr>
        <w:t>giá</w:t>
      </w:r>
      <w:proofErr w:type="spellEnd"/>
      <w:r w:rsidRPr="001C1897">
        <w:rPr>
          <w:spacing w:val="-1"/>
          <w:sz w:val="26"/>
          <w:szCs w:val="26"/>
        </w:rPr>
        <w:t xml:space="preserve"> </w:t>
      </w:r>
      <w:proofErr w:type="spellStart"/>
      <w:r w:rsidRPr="001C1897">
        <w:rPr>
          <w:spacing w:val="-1"/>
          <w:sz w:val="26"/>
          <w:szCs w:val="26"/>
        </w:rPr>
        <w:t>bằng</w:t>
      </w:r>
      <w:proofErr w:type="spellEnd"/>
      <w:r w:rsidRPr="001C1897">
        <w:rPr>
          <w:spacing w:val="-1"/>
          <w:sz w:val="26"/>
          <w:szCs w:val="26"/>
        </w:rPr>
        <w:t xml:space="preserve"> 2 </w:t>
      </w:r>
      <w:proofErr w:type="spellStart"/>
      <w:r w:rsidRPr="001C1897">
        <w:rPr>
          <w:spacing w:val="-1"/>
          <w:sz w:val="26"/>
          <w:szCs w:val="26"/>
        </w:rPr>
        <w:t>tiêu</w:t>
      </w:r>
      <w:proofErr w:type="spellEnd"/>
      <w:r w:rsidRPr="001C1897">
        <w:rPr>
          <w:spacing w:val="-1"/>
          <w:sz w:val="26"/>
          <w:szCs w:val="26"/>
        </w:rPr>
        <w:t xml:space="preserve"> </w:t>
      </w:r>
      <w:proofErr w:type="spellStart"/>
      <w:r w:rsidRPr="001C1897">
        <w:rPr>
          <w:spacing w:val="-1"/>
          <w:sz w:val="26"/>
          <w:szCs w:val="26"/>
        </w:rPr>
        <w:t>chí</w:t>
      </w:r>
      <w:proofErr w:type="spellEnd"/>
      <w:r w:rsidRPr="001C1897">
        <w:rPr>
          <w:spacing w:val="-1"/>
          <w:sz w:val="26"/>
          <w:szCs w:val="26"/>
        </w:rPr>
        <w:t xml:space="preserve"> </w:t>
      </w:r>
      <w:proofErr w:type="spellStart"/>
      <w:r w:rsidRPr="001C1897">
        <w:rPr>
          <w:spacing w:val="-1"/>
          <w:sz w:val="26"/>
          <w:szCs w:val="26"/>
        </w:rPr>
        <w:t>chính</w:t>
      </w:r>
      <w:proofErr w:type="spellEnd"/>
      <w:r w:rsidRPr="001C1897">
        <w:rPr>
          <w:spacing w:val="-1"/>
          <w:sz w:val="26"/>
          <w:szCs w:val="26"/>
        </w:rPr>
        <w:t xml:space="preserve"> (</w:t>
      </w:r>
      <w:proofErr w:type="spellStart"/>
      <w:r w:rsidRPr="001C1897">
        <w:rPr>
          <w:spacing w:val="-1"/>
          <w:sz w:val="26"/>
          <w:szCs w:val="26"/>
        </w:rPr>
        <w:t>hướng</w:t>
      </w:r>
      <w:proofErr w:type="spellEnd"/>
      <w:r w:rsidRPr="001C1897">
        <w:rPr>
          <w:spacing w:val="-1"/>
          <w:sz w:val="26"/>
          <w:szCs w:val="26"/>
        </w:rPr>
        <w:t xml:space="preserve"> </w:t>
      </w:r>
      <w:proofErr w:type="spellStart"/>
      <w:r w:rsidRPr="001C1897">
        <w:rPr>
          <w:spacing w:val="-1"/>
          <w:sz w:val="26"/>
          <w:szCs w:val="26"/>
        </w:rPr>
        <w:t>cạnh</w:t>
      </w:r>
      <w:proofErr w:type="spellEnd"/>
      <w:r w:rsidRPr="001C1897">
        <w:rPr>
          <w:spacing w:val="-1"/>
          <w:sz w:val="26"/>
          <w:szCs w:val="26"/>
        </w:rPr>
        <w:t xml:space="preserve"> </w:t>
      </w:r>
      <w:proofErr w:type="spellStart"/>
      <w:r w:rsidRPr="001C1897">
        <w:rPr>
          <w:spacing w:val="-1"/>
          <w:sz w:val="26"/>
          <w:szCs w:val="26"/>
        </w:rPr>
        <w:t>tính</w:t>
      </w:r>
      <w:proofErr w:type="spellEnd"/>
      <w:r w:rsidRPr="001C1897">
        <w:rPr>
          <w:spacing w:val="-1"/>
          <w:sz w:val="26"/>
          <w:szCs w:val="26"/>
        </w:rPr>
        <w:t xml:space="preserve"> </w:t>
      </w:r>
      <w:proofErr w:type="spellStart"/>
      <w:r w:rsidRPr="001C1897">
        <w:rPr>
          <w:spacing w:val="-1"/>
          <w:sz w:val="26"/>
          <w:szCs w:val="26"/>
        </w:rPr>
        <w:t>bằng</w:t>
      </w:r>
      <w:proofErr w:type="spellEnd"/>
      <w:r w:rsidRPr="001C1897">
        <w:rPr>
          <w:spacing w:val="-1"/>
          <w:sz w:val="26"/>
          <w:szCs w:val="26"/>
        </w:rPr>
        <w:t xml:space="preserve"> radian </w:t>
      </w:r>
      <w:proofErr w:type="spellStart"/>
      <w:r w:rsidRPr="001C1897">
        <w:rPr>
          <w:spacing w:val="-1"/>
          <w:sz w:val="26"/>
          <w:szCs w:val="26"/>
        </w:rPr>
        <w:t>và</w:t>
      </w:r>
      <w:proofErr w:type="spellEnd"/>
      <w:r w:rsidRPr="001C1897">
        <w:rPr>
          <w:spacing w:val="-1"/>
          <w:sz w:val="26"/>
          <w:szCs w:val="26"/>
        </w:rPr>
        <w:t xml:space="preserve"> </w:t>
      </w:r>
      <w:proofErr w:type="spellStart"/>
      <w:r w:rsidRPr="001C1897">
        <w:rPr>
          <w:spacing w:val="-1"/>
          <w:sz w:val="26"/>
          <w:szCs w:val="26"/>
        </w:rPr>
        <w:t>cường</w:t>
      </w:r>
      <w:proofErr w:type="spellEnd"/>
      <w:r w:rsidRPr="001C1897">
        <w:rPr>
          <w:spacing w:val="-1"/>
          <w:sz w:val="26"/>
          <w:szCs w:val="26"/>
        </w:rPr>
        <w:t xml:space="preserve"> </w:t>
      </w:r>
      <w:proofErr w:type="spellStart"/>
      <w:r w:rsidRPr="001C1897">
        <w:rPr>
          <w:spacing w:val="-1"/>
          <w:sz w:val="26"/>
          <w:szCs w:val="26"/>
        </w:rPr>
        <w:t>độ</w:t>
      </w:r>
      <w:proofErr w:type="spellEnd"/>
      <w:r w:rsidRPr="001C1897">
        <w:rPr>
          <w:spacing w:val="-1"/>
          <w:sz w:val="26"/>
          <w:szCs w:val="26"/>
        </w:rPr>
        <w:t xml:space="preserve"> pixel (</w:t>
      </w:r>
      <w:proofErr w:type="spellStart"/>
      <w:r w:rsidRPr="001C1897">
        <w:rPr>
          <w:spacing w:val="-1"/>
          <w:sz w:val="26"/>
          <w:szCs w:val="26"/>
        </w:rPr>
        <w:t>từ</w:t>
      </w:r>
      <w:proofErr w:type="spellEnd"/>
      <w:r w:rsidRPr="001C1897">
        <w:rPr>
          <w:spacing w:val="-1"/>
          <w:sz w:val="26"/>
          <w:szCs w:val="26"/>
        </w:rPr>
        <w:t xml:space="preserve"> 0–255). </w:t>
      </w:r>
      <w:proofErr w:type="spellStart"/>
      <w:r w:rsidRPr="001C1897">
        <w:rPr>
          <w:spacing w:val="-1"/>
          <w:sz w:val="26"/>
          <w:szCs w:val="26"/>
        </w:rPr>
        <w:t>Dựa</w:t>
      </w:r>
      <w:proofErr w:type="spellEnd"/>
      <w:r w:rsidRPr="001C1897">
        <w:rPr>
          <w:spacing w:val="-1"/>
          <w:sz w:val="26"/>
          <w:szCs w:val="26"/>
        </w:rPr>
        <w:t xml:space="preserve"> </w:t>
      </w:r>
      <w:proofErr w:type="spellStart"/>
      <w:r w:rsidRPr="001C1897">
        <w:rPr>
          <w:spacing w:val="-1"/>
          <w:sz w:val="26"/>
          <w:szCs w:val="26"/>
        </w:rPr>
        <w:t>trên</w:t>
      </w:r>
      <w:proofErr w:type="spellEnd"/>
      <w:r w:rsidRPr="001C1897">
        <w:rPr>
          <w:spacing w:val="-1"/>
          <w:sz w:val="26"/>
          <w:szCs w:val="26"/>
        </w:rPr>
        <w:t xml:space="preserve"> </w:t>
      </w:r>
      <w:proofErr w:type="spellStart"/>
      <w:r w:rsidRPr="001C1897">
        <w:rPr>
          <w:spacing w:val="-1"/>
          <w:sz w:val="26"/>
          <w:szCs w:val="26"/>
        </w:rPr>
        <w:t>các</w:t>
      </w:r>
      <w:proofErr w:type="spellEnd"/>
      <w:r w:rsidRPr="001C1897">
        <w:rPr>
          <w:spacing w:val="-1"/>
          <w:sz w:val="26"/>
          <w:szCs w:val="26"/>
        </w:rPr>
        <w:t xml:space="preserve"> </w:t>
      </w:r>
      <w:proofErr w:type="spellStart"/>
      <w:r w:rsidRPr="001C1897">
        <w:rPr>
          <w:spacing w:val="-1"/>
          <w:sz w:val="26"/>
          <w:szCs w:val="26"/>
        </w:rPr>
        <w:t>đầu</w:t>
      </w:r>
      <w:proofErr w:type="spellEnd"/>
      <w:r w:rsidRPr="001C1897">
        <w:rPr>
          <w:spacing w:val="-1"/>
          <w:sz w:val="26"/>
          <w:szCs w:val="26"/>
        </w:rPr>
        <w:t xml:space="preserve"> </w:t>
      </w:r>
      <w:proofErr w:type="spellStart"/>
      <w:r w:rsidRPr="001C1897">
        <w:rPr>
          <w:spacing w:val="-1"/>
          <w:sz w:val="26"/>
          <w:szCs w:val="26"/>
        </w:rPr>
        <w:t>vào</w:t>
      </w:r>
      <w:proofErr w:type="spellEnd"/>
      <w:r w:rsidRPr="001C1897">
        <w:rPr>
          <w:spacing w:val="-1"/>
          <w:sz w:val="26"/>
          <w:szCs w:val="26"/>
        </w:rPr>
        <w:t xml:space="preserve"> </w:t>
      </w:r>
      <w:proofErr w:type="spellStart"/>
      <w:r w:rsidRPr="001C1897">
        <w:rPr>
          <w:spacing w:val="-1"/>
          <w:sz w:val="26"/>
          <w:szCs w:val="26"/>
        </w:rPr>
        <w:t>này</w:t>
      </w:r>
      <w:proofErr w:type="spellEnd"/>
      <w:r w:rsidRPr="001C1897">
        <w:rPr>
          <w:spacing w:val="-1"/>
          <w:sz w:val="26"/>
          <w:szCs w:val="26"/>
        </w:rPr>
        <w:t xml:space="preserve">, </w:t>
      </w:r>
      <w:proofErr w:type="spellStart"/>
      <w:r w:rsidRPr="001C1897">
        <w:rPr>
          <w:spacing w:val="-1"/>
          <w:sz w:val="26"/>
          <w:szCs w:val="26"/>
        </w:rPr>
        <w:t>các</w:t>
      </w:r>
      <w:proofErr w:type="spellEnd"/>
      <w:r w:rsidRPr="001C1897">
        <w:rPr>
          <w:spacing w:val="-1"/>
          <w:sz w:val="26"/>
          <w:szCs w:val="26"/>
        </w:rPr>
        <w:t xml:space="preserve"> </w:t>
      </w:r>
      <w:proofErr w:type="spellStart"/>
      <w:r w:rsidRPr="001C1897">
        <w:rPr>
          <w:spacing w:val="-1"/>
          <w:sz w:val="26"/>
          <w:szCs w:val="26"/>
        </w:rPr>
        <w:t>bước</w:t>
      </w:r>
      <w:proofErr w:type="spellEnd"/>
      <w:r w:rsidRPr="001C1897">
        <w:rPr>
          <w:spacing w:val="-1"/>
          <w:sz w:val="26"/>
          <w:szCs w:val="26"/>
        </w:rPr>
        <w:t xml:space="preserve"> non-maximum suppression </w:t>
      </w:r>
      <w:proofErr w:type="spellStart"/>
      <w:r w:rsidRPr="001C1897">
        <w:rPr>
          <w:spacing w:val="-1"/>
          <w:sz w:val="26"/>
          <w:szCs w:val="26"/>
        </w:rPr>
        <w:t>là</w:t>
      </w:r>
      <w:proofErr w:type="spellEnd"/>
      <w:r w:rsidRPr="001C1897">
        <w:rPr>
          <w:spacing w:val="-1"/>
          <w:sz w:val="26"/>
          <w:szCs w:val="26"/>
        </w:rPr>
        <w:t>:</w:t>
      </w:r>
    </w:p>
    <w:p w14:paraId="2FD01D86" w14:textId="77777777" w:rsidR="001C1897" w:rsidRPr="001C1897" w:rsidRDefault="001C1897" w:rsidP="001C1897">
      <w:pPr>
        <w:pStyle w:val="ListParagraph"/>
        <w:numPr>
          <w:ilvl w:val="0"/>
          <w:numId w:val="7"/>
        </w:numPr>
        <w:spacing w:line="372" w:lineRule="auto"/>
        <w:rPr>
          <w:rFonts w:eastAsia="Verdana" w:cs="Times New Roman"/>
          <w:szCs w:val="26"/>
          <w:lang w:val="en-US"/>
        </w:rPr>
      </w:pPr>
      <w:proofErr w:type="spellStart"/>
      <w:r w:rsidRPr="001C1897">
        <w:rPr>
          <w:rFonts w:eastAsia="Verdana" w:cs="Times New Roman"/>
          <w:szCs w:val="26"/>
          <w:lang w:val="en-US"/>
        </w:rPr>
        <w:t>Tạo</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một</w:t>
      </w:r>
      <w:proofErr w:type="spellEnd"/>
      <w:r w:rsidRPr="001C1897">
        <w:rPr>
          <w:rFonts w:eastAsia="Verdana" w:cs="Times New Roman"/>
          <w:szCs w:val="26"/>
          <w:lang w:val="en-US"/>
        </w:rPr>
        <w:t xml:space="preserve"> ma </w:t>
      </w:r>
      <w:proofErr w:type="spellStart"/>
      <w:r w:rsidRPr="001C1897">
        <w:rPr>
          <w:rFonts w:eastAsia="Verdana" w:cs="Times New Roman"/>
          <w:szCs w:val="26"/>
          <w:lang w:val="en-US"/>
        </w:rPr>
        <w:t>trận</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được</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khởi</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tạo</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bằng</w:t>
      </w:r>
      <w:proofErr w:type="spellEnd"/>
      <w:r w:rsidRPr="001C1897">
        <w:rPr>
          <w:rFonts w:eastAsia="Verdana" w:cs="Times New Roman"/>
          <w:szCs w:val="26"/>
          <w:lang w:val="en-US"/>
        </w:rPr>
        <w:t xml:space="preserve"> 0 </w:t>
      </w:r>
      <w:proofErr w:type="spellStart"/>
      <w:r w:rsidRPr="001C1897">
        <w:rPr>
          <w:rFonts w:eastAsia="Verdana" w:cs="Times New Roman"/>
          <w:szCs w:val="26"/>
          <w:lang w:val="en-US"/>
        </w:rPr>
        <w:t>có</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cùng</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kích</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thước</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của</w:t>
      </w:r>
      <w:proofErr w:type="spellEnd"/>
      <w:r w:rsidRPr="001C1897">
        <w:rPr>
          <w:rFonts w:eastAsia="Verdana" w:cs="Times New Roman"/>
          <w:szCs w:val="26"/>
          <w:lang w:val="en-US"/>
        </w:rPr>
        <w:t xml:space="preserve"> ma </w:t>
      </w:r>
      <w:proofErr w:type="spellStart"/>
      <w:r w:rsidRPr="001C1897">
        <w:rPr>
          <w:rFonts w:eastAsia="Verdana" w:cs="Times New Roman"/>
          <w:szCs w:val="26"/>
          <w:lang w:val="en-US"/>
        </w:rPr>
        <w:t>trận</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cường</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độ</w:t>
      </w:r>
      <w:proofErr w:type="spellEnd"/>
      <w:r w:rsidRPr="001C1897">
        <w:rPr>
          <w:rFonts w:eastAsia="Verdana" w:cs="Times New Roman"/>
          <w:szCs w:val="26"/>
          <w:lang w:val="en-US"/>
        </w:rPr>
        <w:t xml:space="preserve"> gradient ban </w:t>
      </w:r>
      <w:proofErr w:type="spellStart"/>
      <w:r w:rsidRPr="001C1897">
        <w:rPr>
          <w:rFonts w:eastAsia="Verdana" w:cs="Times New Roman"/>
          <w:szCs w:val="26"/>
          <w:lang w:val="en-US"/>
        </w:rPr>
        <w:t>đầu</w:t>
      </w:r>
      <w:proofErr w:type="spellEnd"/>
      <w:r w:rsidRPr="001C1897">
        <w:rPr>
          <w:rFonts w:eastAsia="Verdana" w:cs="Times New Roman"/>
          <w:szCs w:val="26"/>
          <w:lang w:val="en-US"/>
        </w:rPr>
        <w:t>;</w:t>
      </w:r>
    </w:p>
    <w:p w14:paraId="5E0959C5" w14:textId="77777777" w:rsidR="001C1897" w:rsidRPr="001C1897" w:rsidRDefault="001C1897" w:rsidP="001C1897">
      <w:pPr>
        <w:pStyle w:val="ListParagraph"/>
        <w:numPr>
          <w:ilvl w:val="0"/>
          <w:numId w:val="7"/>
        </w:numPr>
        <w:spacing w:line="372" w:lineRule="auto"/>
        <w:rPr>
          <w:rFonts w:eastAsia="Verdana" w:cs="Times New Roman"/>
          <w:szCs w:val="26"/>
          <w:lang w:val="en-US"/>
        </w:rPr>
      </w:pPr>
      <w:proofErr w:type="spellStart"/>
      <w:r w:rsidRPr="001C1897">
        <w:rPr>
          <w:rFonts w:eastAsia="Verdana" w:cs="Times New Roman"/>
          <w:szCs w:val="26"/>
          <w:lang w:val="en-US"/>
        </w:rPr>
        <w:t>Xác</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định</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hướng</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của</w:t>
      </w:r>
      <w:proofErr w:type="spellEnd"/>
      <w:r w:rsidRPr="001C1897">
        <w:rPr>
          <w:rFonts w:eastAsia="Verdana" w:cs="Times New Roman"/>
          <w:szCs w:val="26"/>
          <w:lang w:val="en-US"/>
        </w:rPr>
        <w:t xml:space="preserve"> gradient </w:t>
      </w:r>
      <w:proofErr w:type="spellStart"/>
      <w:r w:rsidRPr="001C1897">
        <w:rPr>
          <w:rFonts w:eastAsia="Verdana" w:cs="Times New Roman"/>
          <w:szCs w:val="26"/>
          <w:lang w:val="en-US"/>
        </w:rPr>
        <w:t>dựa</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trên</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giá</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trị</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góc</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từ</w:t>
      </w:r>
      <w:proofErr w:type="spellEnd"/>
      <w:r w:rsidRPr="001C1897">
        <w:rPr>
          <w:rFonts w:eastAsia="Verdana" w:cs="Times New Roman"/>
          <w:szCs w:val="26"/>
          <w:lang w:val="en-US"/>
        </w:rPr>
        <w:t xml:space="preserve"> ma </w:t>
      </w:r>
      <w:proofErr w:type="spellStart"/>
      <w:r w:rsidRPr="001C1897">
        <w:rPr>
          <w:rFonts w:eastAsia="Verdana" w:cs="Times New Roman"/>
          <w:szCs w:val="26"/>
          <w:lang w:val="en-US"/>
        </w:rPr>
        <w:t>trận</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góc</w:t>
      </w:r>
      <w:proofErr w:type="spellEnd"/>
      <w:r w:rsidRPr="001C1897">
        <w:rPr>
          <w:rFonts w:eastAsia="Verdana" w:cs="Times New Roman"/>
          <w:szCs w:val="26"/>
          <w:lang w:val="en-US"/>
        </w:rPr>
        <w:t>;</w:t>
      </w:r>
    </w:p>
    <w:p w14:paraId="27C5CE55" w14:textId="77777777" w:rsidR="001C1897" w:rsidRPr="001C1897" w:rsidRDefault="001C1897" w:rsidP="001C1897">
      <w:pPr>
        <w:pStyle w:val="ListParagraph"/>
        <w:numPr>
          <w:ilvl w:val="0"/>
          <w:numId w:val="7"/>
        </w:numPr>
        <w:spacing w:line="372" w:lineRule="auto"/>
        <w:rPr>
          <w:rFonts w:eastAsia="Verdana" w:cs="Times New Roman"/>
          <w:szCs w:val="26"/>
          <w:lang w:val="en-US"/>
        </w:rPr>
      </w:pPr>
      <w:proofErr w:type="spellStart"/>
      <w:r w:rsidRPr="001C1897">
        <w:rPr>
          <w:rFonts w:eastAsia="Verdana" w:cs="Times New Roman"/>
          <w:szCs w:val="26"/>
          <w:lang w:val="en-US"/>
        </w:rPr>
        <w:t>Kiểm</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tra</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xem</w:t>
      </w:r>
      <w:proofErr w:type="spellEnd"/>
      <w:r w:rsidRPr="001C1897">
        <w:rPr>
          <w:rFonts w:eastAsia="Verdana" w:cs="Times New Roman"/>
          <w:szCs w:val="26"/>
          <w:lang w:val="en-US"/>
        </w:rPr>
        <w:t xml:space="preserve"> pixel ở </w:t>
      </w:r>
      <w:proofErr w:type="spellStart"/>
      <w:r w:rsidRPr="001C1897">
        <w:rPr>
          <w:rFonts w:eastAsia="Verdana" w:cs="Times New Roman"/>
          <w:szCs w:val="26"/>
          <w:lang w:val="en-US"/>
        </w:rPr>
        <w:t>cùng</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một</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hướng</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có</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cường</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độ</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cao</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hơn</w:t>
      </w:r>
      <w:proofErr w:type="spellEnd"/>
      <w:r w:rsidRPr="001C1897">
        <w:rPr>
          <w:rFonts w:eastAsia="Verdana" w:cs="Times New Roman"/>
          <w:szCs w:val="26"/>
          <w:lang w:val="en-US"/>
        </w:rPr>
        <w:t xml:space="preserve"> pixel </w:t>
      </w:r>
      <w:proofErr w:type="spellStart"/>
      <w:r w:rsidRPr="001C1897">
        <w:rPr>
          <w:rFonts w:eastAsia="Verdana" w:cs="Times New Roman"/>
          <w:szCs w:val="26"/>
          <w:lang w:val="en-US"/>
        </w:rPr>
        <w:t>hiện</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đang</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được</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xử</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lý</w:t>
      </w:r>
      <w:proofErr w:type="spellEnd"/>
      <w:r w:rsidRPr="001C1897">
        <w:rPr>
          <w:rFonts w:eastAsia="Verdana" w:cs="Times New Roman"/>
          <w:szCs w:val="26"/>
          <w:lang w:val="en-US"/>
        </w:rPr>
        <w:t xml:space="preserve"> hay </w:t>
      </w:r>
      <w:proofErr w:type="spellStart"/>
      <w:r w:rsidRPr="001C1897">
        <w:rPr>
          <w:rFonts w:eastAsia="Verdana" w:cs="Times New Roman"/>
          <w:szCs w:val="26"/>
          <w:lang w:val="en-US"/>
        </w:rPr>
        <w:t>không</w:t>
      </w:r>
      <w:proofErr w:type="spellEnd"/>
      <w:r w:rsidRPr="001C1897">
        <w:rPr>
          <w:rFonts w:eastAsia="Verdana" w:cs="Times New Roman"/>
          <w:szCs w:val="26"/>
          <w:lang w:val="en-US"/>
        </w:rPr>
        <w:t>;</w:t>
      </w:r>
    </w:p>
    <w:p w14:paraId="6A895EB4" w14:textId="77777777" w:rsidR="001C1897" w:rsidRPr="001C1897" w:rsidRDefault="001C1897" w:rsidP="001C1897">
      <w:pPr>
        <w:pStyle w:val="ListParagraph"/>
        <w:numPr>
          <w:ilvl w:val="0"/>
          <w:numId w:val="7"/>
        </w:numPr>
        <w:spacing w:line="372" w:lineRule="auto"/>
        <w:rPr>
          <w:rFonts w:eastAsia="Verdana" w:cs="Times New Roman"/>
          <w:szCs w:val="26"/>
          <w:lang w:val="en-US"/>
        </w:rPr>
      </w:pPr>
      <w:proofErr w:type="spellStart"/>
      <w:r w:rsidRPr="001C1897">
        <w:rPr>
          <w:rFonts w:eastAsia="Verdana" w:cs="Times New Roman"/>
          <w:szCs w:val="26"/>
          <w:lang w:val="en-US"/>
        </w:rPr>
        <w:t>Trả</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lại</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hình</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ảnh</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được</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xử</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lý</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bằng</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thuật</w:t>
      </w:r>
      <w:proofErr w:type="spellEnd"/>
      <w:r w:rsidRPr="001C1897">
        <w:rPr>
          <w:rFonts w:eastAsia="Verdana" w:cs="Times New Roman"/>
          <w:szCs w:val="26"/>
          <w:lang w:val="en-US"/>
        </w:rPr>
        <w:t xml:space="preserve"> </w:t>
      </w:r>
      <w:proofErr w:type="spellStart"/>
      <w:r w:rsidRPr="001C1897">
        <w:rPr>
          <w:rFonts w:eastAsia="Verdana" w:cs="Times New Roman"/>
          <w:szCs w:val="26"/>
          <w:lang w:val="en-US"/>
        </w:rPr>
        <w:t>toán</w:t>
      </w:r>
      <w:proofErr w:type="spellEnd"/>
      <w:r w:rsidRPr="001C1897">
        <w:rPr>
          <w:rFonts w:eastAsia="Verdana" w:cs="Times New Roman"/>
          <w:szCs w:val="26"/>
          <w:lang w:val="en-US"/>
        </w:rPr>
        <w:t xml:space="preserve"> non-maximum suppression.</w:t>
      </w:r>
    </w:p>
    <w:p w14:paraId="41A612C3" w14:textId="77777777" w:rsidR="00776D0E" w:rsidRDefault="00776D0E" w:rsidP="00296BAF"/>
    <w:p w14:paraId="326D800D" w14:textId="47D42A0F" w:rsidR="001C1897" w:rsidRDefault="001C1897" w:rsidP="001C1897">
      <w:pPr>
        <w:spacing w:line="372" w:lineRule="auto"/>
        <w:ind w:right="-1"/>
        <w:jc w:val="both"/>
        <w:rPr>
          <w:spacing w:val="-1"/>
          <w:sz w:val="26"/>
          <w:szCs w:val="26"/>
        </w:rPr>
      </w:pPr>
      <w:proofErr w:type="spellStart"/>
      <w:r w:rsidRPr="001C1897">
        <w:rPr>
          <w:spacing w:val="-1"/>
          <w:sz w:val="26"/>
          <w:szCs w:val="26"/>
        </w:rPr>
        <w:lastRenderedPageBreak/>
        <w:t>Kết</w:t>
      </w:r>
      <w:proofErr w:type="spellEnd"/>
      <w:r w:rsidRPr="001C1897">
        <w:rPr>
          <w:spacing w:val="-1"/>
          <w:sz w:val="26"/>
          <w:szCs w:val="26"/>
        </w:rPr>
        <w:t xml:space="preserve"> </w:t>
      </w:r>
      <w:proofErr w:type="spellStart"/>
      <w:r w:rsidRPr="001C1897">
        <w:rPr>
          <w:spacing w:val="-1"/>
          <w:sz w:val="26"/>
          <w:szCs w:val="26"/>
        </w:rPr>
        <w:t>quả</w:t>
      </w:r>
      <w:proofErr w:type="spellEnd"/>
      <w:r w:rsidRPr="001C1897">
        <w:rPr>
          <w:spacing w:val="-1"/>
          <w:sz w:val="26"/>
          <w:szCs w:val="26"/>
        </w:rPr>
        <w:t xml:space="preserve"> </w:t>
      </w:r>
      <w:proofErr w:type="spellStart"/>
      <w:r w:rsidRPr="001C1897">
        <w:rPr>
          <w:spacing w:val="-1"/>
          <w:sz w:val="26"/>
          <w:szCs w:val="26"/>
        </w:rPr>
        <w:t>là</w:t>
      </w:r>
      <w:proofErr w:type="spellEnd"/>
      <w:r w:rsidRPr="001C1897">
        <w:rPr>
          <w:spacing w:val="-1"/>
          <w:sz w:val="26"/>
          <w:szCs w:val="26"/>
        </w:rPr>
        <w:t xml:space="preserve"> </w:t>
      </w:r>
      <w:proofErr w:type="spellStart"/>
      <w:r w:rsidRPr="001C1897">
        <w:rPr>
          <w:spacing w:val="-1"/>
          <w:sz w:val="26"/>
          <w:szCs w:val="26"/>
        </w:rPr>
        <w:t>cùng</w:t>
      </w:r>
      <w:proofErr w:type="spellEnd"/>
      <w:r w:rsidRPr="001C1897">
        <w:rPr>
          <w:spacing w:val="-1"/>
          <w:sz w:val="26"/>
          <w:szCs w:val="26"/>
        </w:rPr>
        <w:t xml:space="preserve"> </w:t>
      </w:r>
      <w:proofErr w:type="spellStart"/>
      <w:r w:rsidRPr="001C1897">
        <w:rPr>
          <w:spacing w:val="-1"/>
          <w:sz w:val="26"/>
          <w:szCs w:val="26"/>
        </w:rPr>
        <w:t>một</w:t>
      </w:r>
      <w:proofErr w:type="spellEnd"/>
      <w:r w:rsidRPr="001C1897">
        <w:rPr>
          <w:spacing w:val="-1"/>
          <w:sz w:val="26"/>
          <w:szCs w:val="26"/>
        </w:rPr>
        <w:t xml:space="preserve"> </w:t>
      </w:r>
      <w:proofErr w:type="spellStart"/>
      <w:r w:rsidRPr="001C1897">
        <w:rPr>
          <w:spacing w:val="-1"/>
          <w:sz w:val="26"/>
          <w:szCs w:val="26"/>
        </w:rPr>
        <w:t>hình</w:t>
      </w:r>
      <w:proofErr w:type="spellEnd"/>
      <w:r w:rsidRPr="001C1897">
        <w:rPr>
          <w:spacing w:val="-1"/>
          <w:sz w:val="26"/>
          <w:szCs w:val="26"/>
        </w:rPr>
        <w:t xml:space="preserve"> </w:t>
      </w:r>
      <w:proofErr w:type="spellStart"/>
      <w:r w:rsidRPr="001C1897">
        <w:rPr>
          <w:spacing w:val="-1"/>
          <w:sz w:val="26"/>
          <w:szCs w:val="26"/>
        </w:rPr>
        <w:t>ảnh</w:t>
      </w:r>
      <w:proofErr w:type="spellEnd"/>
      <w:r w:rsidRPr="001C1897">
        <w:rPr>
          <w:spacing w:val="-1"/>
          <w:sz w:val="26"/>
          <w:szCs w:val="26"/>
        </w:rPr>
        <w:t xml:space="preserve"> </w:t>
      </w:r>
      <w:proofErr w:type="spellStart"/>
      <w:r w:rsidRPr="001C1897">
        <w:rPr>
          <w:spacing w:val="-1"/>
          <w:sz w:val="26"/>
          <w:szCs w:val="26"/>
        </w:rPr>
        <w:t>với</w:t>
      </w:r>
      <w:proofErr w:type="spellEnd"/>
      <w:r w:rsidRPr="001C1897">
        <w:rPr>
          <w:spacing w:val="-1"/>
          <w:sz w:val="26"/>
          <w:szCs w:val="26"/>
        </w:rPr>
        <w:t xml:space="preserve"> </w:t>
      </w:r>
      <w:proofErr w:type="spellStart"/>
      <w:r w:rsidRPr="001C1897">
        <w:rPr>
          <w:spacing w:val="-1"/>
          <w:sz w:val="26"/>
          <w:szCs w:val="26"/>
        </w:rPr>
        <w:t>các</w:t>
      </w:r>
      <w:proofErr w:type="spellEnd"/>
      <w:r w:rsidRPr="001C1897">
        <w:rPr>
          <w:spacing w:val="-1"/>
          <w:sz w:val="26"/>
          <w:szCs w:val="26"/>
        </w:rPr>
        <w:t xml:space="preserve"> </w:t>
      </w:r>
      <w:proofErr w:type="spellStart"/>
      <w:r w:rsidRPr="001C1897">
        <w:rPr>
          <w:spacing w:val="-1"/>
          <w:sz w:val="26"/>
          <w:szCs w:val="26"/>
        </w:rPr>
        <w:t>cạnh</w:t>
      </w:r>
      <w:proofErr w:type="spellEnd"/>
      <w:r w:rsidRPr="001C1897">
        <w:rPr>
          <w:spacing w:val="-1"/>
          <w:sz w:val="26"/>
          <w:szCs w:val="26"/>
        </w:rPr>
        <w:t xml:space="preserve"> </w:t>
      </w:r>
      <w:proofErr w:type="spellStart"/>
      <w:r w:rsidRPr="001C1897">
        <w:rPr>
          <w:spacing w:val="-1"/>
          <w:sz w:val="26"/>
          <w:szCs w:val="26"/>
        </w:rPr>
        <w:t>mỏng</w:t>
      </w:r>
      <w:proofErr w:type="spellEnd"/>
      <w:r w:rsidRPr="001C1897">
        <w:rPr>
          <w:spacing w:val="-1"/>
          <w:sz w:val="26"/>
          <w:szCs w:val="26"/>
        </w:rPr>
        <w:t xml:space="preserve"> </w:t>
      </w:r>
      <w:proofErr w:type="spellStart"/>
      <w:r w:rsidRPr="001C1897">
        <w:rPr>
          <w:spacing w:val="-1"/>
          <w:sz w:val="26"/>
          <w:szCs w:val="26"/>
        </w:rPr>
        <w:t>hơn</w:t>
      </w:r>
      <w:proofErr w:type="spellEnd"/>
      <w:r w:rsidRPr="001C1897">
        <w:rPr>
          <w:spacing w:val="-1"/>
          <w:sz w:val="26"/>
          <w:szCs w:val="26"/>
        </w:rPr>
        <w:t xml:space="preserve">. Tuy </w:t>
      </w:r>
      <w:proofErr w:type="spellStart"/>
      <w:r w:rsidRPr="001C1897">
        <w:rPr>
          <w:spacing w:val="-1"/>
          <w:sz w:val="26"/>
          <w:szCs w:val="26"/>
        </w:rPr>
        <w:t>nhiên</w:t>
      </w:r>
      <w:proofErr w:type="spellEnd"/>
      <w:r w:rsidRPr="001C1897">
        <w:rPr>
          <w:spacing w:val="-1"/>
          <w:sz w:val="26"/>
          <w:szCs w:val="26"/>
        </w:rPr>
        <w:t xml:space="preserve">, ta </w:t>
      </w:r>
      <w:proofErr w:type="spellStart"/>
      <w:r w:rsidRPr="001C1897">
        <w:rPr>
          <w:spacing w:val="-1"/>
          <w:sz w:val="26"/>
          <w:szCs w:val="26"/>
        </w:rPr>
        <w:t>vẫn</w:t>
      </w:r>
      <w:proofErr w:type="spellEnd"/>
      <w:r w:rsidRPr="001C1897">
        <w:rPr>
          <w:spacing w:val="-1"/>
          <w:sz w:val="26"/>
          <w:szCs w:val="26"/>
        </w:rPr>
        <w:t xml:space="preserve"> </w:t>
      </w:r>
      <w:proofErr w:type="spellStart"/>
      <w:r w:rsidRPr="001C1897">
        <w:rPr>
          <w:spacing w:val="-1"/>
          <w:sz w:val="26"/>
          <w:szCs w:val="26"/>
        </w:rPr>
        <w:t>có</w:t>
      </w:r>
      <w:proofErr w:type="spellEnd"/>
      <w:r w:rsidRPr="001C1897">
        <w:rPr>
          <w:spacing w:val="-1"/>
          <w:sz w:val="26"/>
          <w:szCs w:val="26"/>
        </w:rPr>
        <w:t xml:space="preserve"> </w:t>
      </w:r>
      <w:proofErr w:type="spellStart"/>
      <w:r w:rsidRPr="001C1897">
        <w:rPr>
          <w:spacing w:val="-1"/>
          <w:sz w:val="26"/>
          <w:szCs w:val="26"/>
        </w:rPr>
        <w:t>thể</w:t>
      </w:r>
      <w:proofErr w:type="spellEnd"/>
      <w:r w:rsidRPr="001C1897">
        <w:rPr>
          <w:spacing w:val="-1"/>
          <w:sz w:val="26"/>
          <w:szCs w:val="26"/>
        </w:rPr>
        <w:t xml:space="preserve"> </w:t>
      </w:r>
      <w:proofErr w:type="spellStart"/>
      <w:r w:rsidRPr="001C1897">
        <w:rPr>
          <w:spacing w:val="-1"/>
          <w:sz w:val="26"/>
          <w:szCs w:val="26"/>
        </w:rPr>
        <w:t>nhận</w:t>
      </w:r>
      <w:proofErr w:type="spellEnd"/>
      <w:r w:rsidRPr="001C1897">
        <w:rPr>
          <w:spacing w:val="-1"/>
          <w:sz w:val="26"/>
          <w:szCs w:val="26"/>
        </w:rPr>
        <w:t xml:space="preserve"> </w:t>
      </w:r>
      <w:proofErr w:type="spellStart"/>
      <w:r w:rsidRPr="001C1897">
        <w:rPr>
          <w:spacing w:val="-1"/>
          <w:sz w:val="26"/>
          <w:szCs w:val="26"/>
        </w:rPr>
        <w:t>thấy</w:t>
      </w:r>
      <w:proofErr w:type="spellEnd"/>
      <w:r w:rsidRPr="001C1897">
        <w:rPr>
          <w:spacing w:val="-1"/>
          <w:sz w:val="26"/>
          <w:szCs w:val="26"/>
        </w:rPr>
        <w:t xml:space="preserve"> </w:t>
      </w:r>
      <w:proofErr w:type="spellStart"/>
      <w:r w:rsidRPr="001C1897">
        <w:rPr>
          <w:spacing w:val="-1"/>
          <w:sz w:val="26"/>
          <w:szCs w:val="26"/>
        </w:rPr>
        <w:t>sự</w:t>
      </w:r>
      <w:proofErr w:type="spellEnd"/>
      <w:r w:rsidRPr="001C1897">
        <w:rPr>
          <w:spacing w:val="-1"/>
          <w:sz w:val="26"/>
          <w:szCs w:val="26"/>
        </w:rPr>
        <w:t xml:space="preserve"> </w:t>
      </w:r>
      <w:proofErr w:type="spellStart"/>
      <w:r w:rsidRPr="001C1897">
        <w:rPr>
          <w:spacing w:val="-1"/>
          <w:sz w:val="26"/>
          <w:szCs w:val="26"/>
        </w:rPr>
        <w:t>không</w:t>
      </w:r>
      <w:proofErr w:type="spellEnd"/>
      <w:r w:rsidRPr="001C1897">
        <w:rPr>
          <w:spacing w:val="-1"/>
          <w:sz w:val="26"/>
          <w:szCs w:val="26"/>
        </w:rPr>
        <w:t xml:space="preserve"> </w:t>
      </w:r>
      <w:proofErr w:type="spellStart"/>
      <w:r w:rsidRPr="001C1897">
        <w:rPr>
          <w:spacing w:val="-1"/>
          <w:sz w:val="26"/>
          <w:szCs w:val="26"/>
        </w:rPr>
        <w:t>đồng</w:t>
      </w:r>
      <w:proofErr w:type="spellEnd"/>
      <w:r w:rsidRPr="001C1897">
        <w:rPr>
          <w:spacing w:val="-1"/>
          <w:sz w:val="26"/>
          <w:szCs w:val="26"/>
        </w:rPr>
        <w:t xml:space="preserve"> </w:t>
      </w:r>
      <w:proofErr w:type="spellStart"/>
      <w:r w:rsidRPr="001C1897">
        <w:rPr>
          <w:spacing w:val="-1"/>
          <w:sz w:val="26"/>
          <w:szCs w:val="26"/>
        </w:rPr>
        <w:t>đều</w:t>
      </w:r>
      <w:proofErr w:type="spellEnd"/>
      <w:r w:rsidRPr="001C1897">
        <w:rPr>
          <w:spacing w:val="-1"/>
          <w:sz w:val="26"/>
          <w:szCs w:val="26"/>
        </w:rPr>
        <w:t xml:space="preserve"> </w:t>
      </w:r>
      <w:proofErr w:type="spellStart"/>
      <w:r w:rsidRPr="001C1897">
        <w:rPr>
          <w:spacing w:val="-1"/>
          <w:sz w:val="26"/>
          <w:szCs w:val="26"/>
        </w:rPr>
        <w:t>trong</w:t>
      </w:r>
      <w:proofErr w:type="spellEnd"/>
      <w:r w:rsidRPr="001C1897">
        <w:rPr>
          <w:spacing w:val="-1"/>
          <w:sz w:val="26"/>
          <w:szCs w:val="26"/>
        </w:rPr>
        <w:t xml:space="preserve"> </w:t>
      </w:r>
      <w:proofErr w:type="spellStart"/>
      <w:r w:rsidRPr="001C1897">
        <w:rPr>
          <w:spacing w:val="-1"/>
          <w:sz w:val="26"/>
          <w:szCs w:val="26"/>
        </w:rPr>
        <w:t>cường</w:t>
      </w:r>
      <w:proofErr w:type="spellEnd"/>
      <w:r w:rsidRPr="001C1897">
        <w:rPr>
          <w:spacing w:val="-1"/>
          <w:sz w:val="26"/>
          <w:szCs w:val="26"/>
        </w:rPr>
        <w:t xml:space="preserve"> </w:t>
      </w:r>
      <w:proofErr w:type="spellStart"/>
      <w:r w:rsidRPr="001C1897">
        <w:rPr>
          <w:spacing w:val="-1"/>
          <w:sz w:val="26"/>
          <w:szCs w:val="26"/>
        </w:rPr>
        <w:t>độ</w:t>
      </w:r>
      <w:proofErr w:type="spellEnd"/>
      <w:r w:rsidRPr="001C1897">
        <w:rPr>
          <w:spacing w:val="-1"/>
          <w:sz w:val="26"/>
          <w:szCs w:val="26"/>
        </w:rPr>
        <w:t xml:space="preserve"> </w:t>
      </w:r>
      <w:proofErr w:type="spellStart"/>
      <w:r w:rsidRPr="001C1897">
        <w:rPr>
          <w:spacing w:val="-1"/>
          <w:sz w:val="26"/>
          <w:szCs w:val="26"/>
        </w:rPr>
        <w:t>của</w:t>
      </w:r>
      <w:proofErr w:type="spellEnd"/>
      <w:r w:rsidRPr="001C1897">
        <w:rPr>
          <w:spacing w:val="-1"/>
          <w:sz w:val="26"/>
          <w:szCs w:val="26"/>
        </w:rPr>
        <w:t xml:space="preserve"> </w:t>
      </w:r>
      <w:proofErr w:type="spellStart"/>
      <w:r w:rsidRPr="001C1897">
        <w:rPr>
          <w:spacing w:val="-1"/>
          <w:sz w:val="26"/>
          <w:szCs w:val="26"/>
        </w:rPr>
        <w:t>các</w:t>
      </w:r>
      <w:proofErr w:type="spellEnd"/>
      <w:r w:rsidRPr="001C1897">
        <w:rPr>
          <w:spacing w:val="-1"/>
          <w:sz w:val="26"/>
          <w:szCs w:val="26"/>
        </w:rPr>
        <w:t xml:space="preserve"> </w:t>
      </w:r>
      <w:proofErr w:type="spellStart"/>
      <w:r w:rsidRPr="001C1897">
        <w:rPr>
          <w:spacing w:val="-1"/>
          <w:sz w:val="26"/>
          <w:szCs w:val="26"/>
        </w:rPr>
        <w:t>cạnh</w:t>
      </w:r>
      <w:proofErr w:type="spellEnd"/>
      <w:r w:rsidRPr="001C1897">
        <w:rPr>
          <w:spacing w:val="-1"/>
          <w:sz w:val="26"/>
          <w:szCs w:val="26"/>
        </w:rPr>
        <w:t xml:space="preserve">: </w:t>
      </w:r>
      <w:proofErr w:type="spellStart"/>
      <w:r w:rsidRPr="001C1897">
        <w:rPr>
          <w:spacing w:val="-1"/>
          <w:sz w:val="26"/>
          <w:szCs w:val="26"/>
        </w:rPr>
        <w:t>một</w:t>
      </w:r>
      <w:proofErr w:type="spellEnd"/>
      <w:r w:rsidRPr="001C1897">
        <w:rPr>
          <w:spacing w:val="-1"/>
          <w:sz w:val="26"/>
          <w:szCs w:val="26"/>
        </w:rPr>
        <w:t xml:space="preserve"> </w:t>
      </w:r>
      <w:proofErr w:type="spellStart"/>
      <w:r w:rsidRPr="001C1897">
        <w:rPr>
          <w:spacing w:val="-1"/>
          <w:sz w:val="26"/>
          <w:szCs w:val="26"/>
        </w:rPr>
        <w:t>số</w:t>
      </w:r>
      <w:proofErr w:type="spellEnd"/>
      <w:r w:rsidRPr="001C1897">
        <w:rPr>
          <w:spacing w:val="-1"/>
          <w:sz w:val="26"/>
          <w:szCs w:val="26"/>
        </w:rPr>
        <w:t xml:space="preserve"> pixel </w:t>
      </w:r>
      <w:proofErr w:type="spellStart"/>
      <w:r w:rsidRPr="001C1897">
        <w:rPr>
          <w:spacing w:val="-1"/>
          <w:sz w:val="26"/>
          <w:szCs w:val="26"/>
        </w:rPr>
        <w:t>có</w:t>
      </w:r>
      <w:proofErr w:type="spellEnd"/>
      <w:r w:rsidRPr="001C1897">
        <w:rPr>
          <w:spacing w:val="-1"/>
          <w:sz w:val="26"/>
          <w:szCs w:val="26"/>
        </w:rPr>
        <w:t xml:space="preserve"> </w:t>
      </w:r>
      <w:proofErr w:type="spellStart"/>
      <w:r w:rsidRPr="001C1897">
        <w:rPr>
          <w:spacing w:val="-1"/>
          <w:sz w:val="26"/>
          <w:szCs w:val="26"/>
        </w:rPr>
        <w:t>vẻ</w:t>
      </w:r>
      <w:proofErr w:type="spellEnd"/>
      <w:r w:rsidRPr="001C1897">
        <w:rPr>
          <w:spacing w:val="-1"/>
          <w:sz w:val="26"/>
          <w:szCs w:val="26"/>
        </w:rPr>
        <w:t xml:space="preserve"> </w:t>
      </w:r>
      <w:proofErr w:type="spellStart"/>
      <w:r w:rsidRPr="001C1897">
        <w:rPr>
          <w:spacing w:val="-1"/>
          <w:sz w:val="26"/>
          <w:szCs w:val="26"/>
        </w:rPr>
        <w:t>sáng</w:t>
      </w:r>
      <w:proofErr w:type="spellEnd"/>
      <w:r w:rsidRPr="001C1897">
        <w:rPr>
          <w:spacing w:val="-1"/>
          <w:sz w:val="26"/>
          <w:szCs w:val="26"/>
        </w:rPr>
        <w:t xml:space="preserve"> </w:t>
      </w:r>
      <w:proofErr w:type="spellStart"/>
      <w:r w:rsidRPr="001C1897">
        <w:rPr>
          <w:spacing w:val="-1"/>
          <w:sz w:val="26"/>
          <w:szCs w:val="26"/>
        </w:rPr>
        <w:t>hơn</w:t>
      </w:r>
      <w:proofErr w:type="spellEnd"/>
      <w:r w:rsidRPr="001C1897">
        <w:rPr>
          <w:spacing w:val="-1"/>
          <w:sz w:val="26"/>
          <w:szCs w:val="26"/>
        </w:rPr>
        <w:t xml:space="preserve"> </w:t>
      </w:r>
      <w:proofErr w:type="spellStart"/>
      <w:r w:rsidRPr="001C1897">
        <w:rPr>
          <w:spacing w:val="-1"/>
          <w:sz w:val="26"/>
          <w:szCs w:val="26"/>
        </w:rPr>
        <w:t>những</w:t>
      </w:r>
      <w:proofErr w:type="spellEnd"/>
      <w:r w:rsidRPr="001C1897">
        <w:rPr>
          <w:spacing w:val="-1"/>
          <w:sz w:val="26"/>
          <w:szCs w:val="26"/>
        </w:rPr>
        <w:t xml:space="preserve"> pixel </w:t>
      </w:r>
      <w:proofErr w:type="spellStart"/>
      <w:r w:rsidRPr="001C1897">
        <w:rPr>
          <w:spacing w:val="-1"/>
          <w:sz w:val="26"/>
          <w:szCs w:val="26"/>
        </w:rPr>
        <w:t>khác</w:t>
      </w:r>
      <w:proofErr w:type="spellEnd"/>
      <w:r w:rsidRPr="001C1897">
        <w:rPr>
          <w:spacing w:val="-1"/>
          <w:sz w:val="26"/>
          <w:szCs w:val="26"/>
        </w:rPr>
        <w:t xml:space="preserve"> </w:t>
      </w:r>
      <w:proofErr w:type="spellStart"/>
      <w:r w:rsidRPr="001C1897">
        <w:rPr>
          <w:spacing w:val="-1"/>
          <w:sz w:val="26"/>
          <w:szCs w:val="26"/>
        </w:rPr>
        <w:t>và</w:t>
      </w:r>
      <w:proofErr w:type="spellEnd"/>
      <w:r w:rsidRPr="001C1897">
        <w:rPr>
          <w:spacing w:val="-1"/>
          <w:sz w:val="26"/>
          <w:szCs w:val="26"/>
        </w:rPr>
        <w:t xml:space="preserve"> </w:t>
      </w:r>
      <w:proofErr w:type="spellStart"/>
      <w:r w:rsidRPr="001C1897">
        <w:rPr>
          <w:spacing w:val="-1"/>
          <w:sz w:val="26"/>
          <w:szCs w:val="26"/>
        </w:rPr>
        <w:t>điều</w:t>
      </w:r>
      <w:proofErr w:type="spellEnd"/>
      <w:r w:rsidRPr="001C1897">
        <w:rPr>
          <w:spacing w:val="-1"/>
          <w:sz w:val="26"/>
          <w:szCs w:val="26"/>
        </w:rPr>
        <w:t xml:space="preserve"> </w:t>
      </w:r>
      <w:proofErr w:type="spellStart"/>
      <w:r w:rsidRPr="001C1897">
        <w:rPr>
          <w:spacing w:val="-1"/>
          <w:sz w:val="26"/>
          <w:szCs w:val="26"/>
        </w:rPr>
        <w:t>này</w:t>
      </w:r>
      <w:proofErr w:type="spellEnd"/>
      <w:r w:rsidRPr="001C1897">
        <w:rPr>
          <w:spacing w:val="-1"/>
          <w:sz w:val="26"/>
          <w:szCs w:val="26"/>
        </w:rPr>
        <w:t xml:space="preserve"> </w:t>
      </w:r>
      <w:proofErr w:type="spellStart"/>
      <w:r w:rsidRPr="001C1897">
        <w:rPr>
          <w:spacing w:val="-1"/>
          <w:sz w:val="26"/>
          <w:szCs w:val="26"/>
        </w:rPr>
        <w:t>sẽ</w:t>
      </w:r>
      <w:proofErr w:type="spellEnd"/>
      <w:r w:rsidRPr="001C1897">
        <w:rPr>
          <w:spacing w:val="-1"/>
          <w:sz w:val="26"/>
          <w:szCs w:val="26"/>
        </w:rPr>
        <w:t xml:space="preserve"> </w:t>
      </w:r>
      <w:proofErr w:type="spellStart"/>
      <w:r w:rsidRPr="001C1897">
        <w:rPr>
          <w:spacing w:val="-1"/>
          <w:sz w:val="26"/>
          <w:szCs w:val="26"/>
        </w:rPr>
        <w:t>được</w:t>
      </w:r>
      <w:proofErr w:type="spellEnd"/>
      <w:r w:rsidRPr="001C1897">
        <w:rPr>
          <w:spacing w:val="-1"/>
          <w:sz w:val="26"/>
          <w:szCs w:val="26"/>
        </w:rPr>
        <w:t xml:space="preserve"> </w:t>
      </w:r>
      <w:proofErr w:type="spellStart"/>
      <w:r w:rsidRPr="001C1897">
        <w:rPr>
          <w:spacing w:val="-1"/>
          <w:sz w:val="26"/>
          <w:szCs w:val="26"/>
        </w:rPr>
        <w:t>khắc</w:t>
      </w:r>
      <w:proofErr w:type="spellEnd"/>
      <w:r w:rsidRPr="001C1897">
        <w:rPr>
          <w:spacing w:val="-1"/>
          <w:sz w:val="26"/>
          <w:szCs w:val="26"/>
        </w:rPr>
        <w:t xml:space="preserve"> </w:t>
      </w:r>
      <w:proofErr w:type="spellStart"/>
      <w:r w:rsidRPr="001C1897">
        <w:rPr>
          <w:spacing w:val="-1"/>
          <w:sz w:val="26"/>
          <w:szCs w:val="26"/>
        </w:rPr>
        <w:t>phục</w:t>
      </w:r>
      <w:proofErr w:type="spellEnd"/>
      <w:r w:rsidRPr="001C1897">
        <w:rPr>
          <w:spacing w:val="-1"/>
          <w:sz w:val="26"/>
          <w:szCs w:val="26"/>
        </w:rPr>
        <w:t xml:space="preserve"> </w:t>
      </w:r>
      <w:proofErr w:type="spellStart"/>
      <w:r w:rsidRPr="001C1897">
        <w:rPr>
          <w:spacing w:val="-1"/>
          <w:sz w:val="26"/>
          <w:szCs w:val="26"/>
        </w:rPr>
        <w:t>bằng</w:t>
      </w:r>
      <w:proofErr w:type="spellEnd"/>
      <w:r w:rsidRPr="001C1897">
        <w:rPr>
          <w:spacing w:val="-1"/>
          <w:sz w:val="26"/>
          <w:szCs w:val="26"/>
        </w:rPr>
        <w:t xml:space="preserve"> </w:t>
      </w:r>
      <w:proofErr w:type="spellStart"/>
      <w:r w:rsidRPr="001C1897">
        <w:rPr>
          <w:spacing w:val="-1"/>
          <w:sz w:val="26"/>
          <w:szCs w:val="26"/>
        </w:rPr>
        <w:t>hai</w:t>
      </w:r>
      <w:proofErr w:type="spellEnd"/>
      <w:r w:rsidRPr="001C1897">
        <w:rPr>
          <w:spacing w:val="-1"/>
          <w:sz w:val="26"/>
          <w:szCs w:val="26"/>
        </w:rPr>
        <w:t xml:space="preserve"> </w:t>
      </w:r>
      <w:proofErr w:type="spellStart"/>
      <w:r w:rsidRPr="001C1897">
        <w:rPr>
          <w:spacing w:val="-1"/>
          <w:sz w:val="26"/>
          <w:szCs w:val="26"/>
        </w:rPr>
        <w:t>bước</w:t>
      </w:r>
      <w:proofErr w:type="spellEnd"/>
      <w:r w:rsidRPr="001C1897">
        <w:rPr>
          <w:spacing w:val="-1"/>
          <w:sz w:val="26"/>
          <w:szCs w:val="26"/>
        </w:rPr>
        <w:t xml:space="preserve"> </w:t>
      </w:r>
      <w:proofErr w:type="spellStart"/>
      <w:r w:rsidRPr="001C1897">
        <w:rPr>
          <w:spacing w:val="-1"/>
          <w:sz w:val="26"/>
          <w:szCs w:val="26"/>
        </w:rPr>
        <w:t>cuối</w:t>
      </w:r>
      <w:proofErr w:type="spellEnd"/>
      <w:r w:rsidRPr="001C1897">
        <w:rPr>
          <w:spacing w:val="-1"/>
          <w:sz w:val="26"/>
          <w:szCs w:val="26"/>
        </w:rPr>
        <w:t xml:space="preserve"> </w:t>
      </w:r>
      <w:proofErr w:type="spellStart"/>
      <w:r w:rsidRPr="001C1897">
        <w:rPr>
          <w:spacing w:val="-1"/>
          <w:sz w:val="26"/>
          <w:szCs w:val="26"/>
        </w:rPr>
        <w:t>cùng</w:t>
      </w:r>
      <w:proofErr w:type="spellEnd"/>
      <w:r>
        <w:rPr>
          <w:spacing w:val="-1"/>
          <w:sz w:val="26"/>
          <w:szCs w:val="26"/>
        </w:rPr>
        <w:t>.</w:t>
      </w:r>
    </w:p>
    <w:p w14:paraId="0ACFEF4F" w14:textId="293D2758" w:rsidR="001C1897" w:rsidRPr="001C1897" w:rsidRDefault="001C1897" w:rsidP="001C1897">
      <w:pPr>
        <w:spacing w:line="372" w:lineRule="auto"/>
        <w:ind w:right="-1"/>
        <w:jc w:val="both"/>
        <w:rPr>
          <w:spacing w:val="-1"/>
          <w:sz w:val="26"/>
          <w:szCs w:val="26"/>
        </w:rPr>
      </w:pPr>
      <w:r w:rsidRPr="001C1897">
        <w:rPr>
          <w:noProof/>
          <w:spacing w:val="-1"/>
          <w:sz w:val="26"/>
          <w:szCs w:val="26"/>
        </w:rPr>
        <w:drawing>
          <wp:inline distT="0" distB="0" distL="0" distR="0" wp14:anchorId="2A1B27EC" wp14:editId="109752A1">
            <wp:extent cx="5580380" cy="4083685"/>
            <wp:effectExtent l="0" t="0" r="1270" b="0"/>
            <wp:docPr id="170283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38204" name=""/>
                    <pic:cNvPicPr/>
                  </pic:nvPicPr>
                  <pic:blipFill>
                    <a:blip r:embed="rId48"/>
                    <a:stretch>
                      <a:fillRect/>
                    </a:stretch>
                  </pic:blipFill>
                  <pic:spPr>
                    <a:xfrm>
                      <a:off x="0" y="0"/>
                      <a:ext cx="5580380" cy="4083685"/>
                    </a:xfrm>
                    <a:prstGeom prst="rect">
                      <a:avLst/>
                    </a:prstGeom>
                  </pic:spPr>
                </pic:pic>
              </a:graphicData>
            </a:graphic>
          </wp:inline>
        </w:drawing>
      </w:r>
    </w:p>
    <w:p w14:paraId="4F1116A1" w14:textId="77777777" w:rsidR="00776D0E" w:rsidRDefault="00776D0E" w:rsidP="00296BAF"/>
    <w:p w14:paraId="1157D42A" w14:textId="61FCEB80" w:rsidR="00776D0E" w:rsidRDefault="001C1897" w:rsidP="001C1897">
      <w:pPr>
        <w:spacing w:line="372" w:lineRule="auto"/>
        <w:ind w:right="-1"/>
        <w:jc w:val="center"/>
      </w:pPr>
      <w:proofErr w:type="spellStart"/>
      <w:r w:rsidRPr="001A6998">
        <w:rPr>
          <w:rFonts w:eastAsia="Arial"/>
          <w:b/>
          <w:i/>
          <w:iCs/>
          <w:spacing w:val="-1"/>
          <w:sz w:val="26"/>
          <w:szCs w:val="26"/>
        </w:rPr>
        <w:t>Hình</w:t>
      </w:r>
      <w:proofErr w:type="spellEnd"/>
      <w:r w:rsidRPr="001A6998">
        <w:rPr>
          <w:rFonts w:eastAsia="Arial"/>
          <w:b/>
          <w:i/>
          <w:iCs/>
          <w:spacing w:val="-1"/>
          <w:sz w:val="26"/>
          <w:szCs w:val="26"/>
        </w:rPr>
        <w:t xml:space="preserve"> 2.</w:t>
      </w:r>
      <w:r>
        <w:rPr>
          <w:rFonts w:eastAsia="Arial"/>
          <w:b/>
          <w:i/>
          <w:iCs/>
          <w:spacing w:val="-1"/>
          <w:sz w:val="26"/>
          <w:szCs w:val="26"/>
        </w:rPr>
        <w:t xml:space="preserve">24 </w:t>
      </w:r>
      <w:proofErr w:type="spellStart"/>
      <w:r>
        <w:rPr>
          <w:rFonts w:eastAsia="Arial"/>
          <w:b/>
          <w:i/>
          <w:iCs/>
          <w:spacing w:val="-1"/>
          <w:sz w:val="26"/>
          <w:szCs w:val="26"/>
        </w:rPr>
        <w:t>Hình</w:t>
      </w:r>
      <w:proofErr w:type="spellEnd"/>
      <w:r>
        <w:rPr>
          <w:rFonts w:eastAsia="Arial"/>
          <w:b/>
          <w:i/>
          <w:iCs/>
          <w:spacing w:val="-1"/>
          <w:sz w:val="26"/>
          <w:szCs w:val="26"/>
        </w:rPr>
        <w:t xml:space="preserve"> </w:t>
      </w:r>
      <w:proofErr w:type="spellStart"/>
      <w:r>
        <w:rPr>
          <w:rFonts w:eastAsia="Arial"/>
          <w:b/>
          <w:i/>
          <w:iCs/>
          <w:spacing w:val="-1"/>
          <w:sz w:val="26"/>
          <w:szCs w:val="26"/>
        </w:rPr>
        <w:t>ảnh</w:t>
      </w:r>
      <w:proofErr w:type="spellEnd"/>
      <w:r>
        <w:rPr>
          <w:rFonts w:eastAsia="Arial"/>
          <w:b/>
          <w:i/>
          <w:iCs/>
          <w:spacing w:val="-1"/>
          <w:sz w:val="26"/>
          <w:szCs w:val="26"/>
        </w:rPr>
        <w:t xml:space="preserve"> </w:t>
      </w:r>
      <w:proofErr w:type="spellStart"/>
      <w:r>
        <w:rPr>
          <w:rFonts w:eastAsia="Arial"/>
          <w:b/>
          <w:i/>
          <w:iCs/>
          <w:spacing w:val="-1"/>
          <w:sz w:val="26"/>
          <w:szCs w:val="26"/>
        </w:rPr>
        <w:t>c</w:t>
      </w:r>
      <w:r w:rsidRPr="001A6998">
        <w:rPr>
          <w:rFonts w:eastAsia="Arial"/>
          <w:b/>
          <w:i/>
          <w:iCs/>
          <w:spacing w:val="-1"/>
          <w:sz w:val="26"/>
          <w:szCs w:val="26"/>
        </w:rPr>
        <w:t>ường</w:t>
      </w:r>
      <w:proofErr w:type="spellEnd"/>
      <w:r w:rsidRPr="001A6998">
        <w:rPr>
          <w:rFonts w:eastAsia="Arial"/>
          <w:b/>
          <w:i/>
          <w:iCs/>
          <w:spacing w:val="-1"/>
          <w:sz w:val="26"/>
          <w:szCs w:val="26"/>
        </w:rPr>
        <w:t xml:space="preserve"> </w:t>
      </w:r>
      <w:proofErr w:type="spellStart"/>
      <w:r w:rsidRPr="001A6998">
        <w:rPr>
          <w:rFonts w:eastAsia="Arial"/>
          <w:b/>
          <w:i/>
          <w:iCs/>
          <w:spacing w:val="-1"/>
          <w:sz w:val="26"/>
          <w:szCs w:val="26"/>
        </w:rPr>
        <w:t>độ</w:t>
      </w:r>
      <w:proofErr w:type="spellEnd"/>
      <w:r w:rsidRPr="001A6998">
        <w:rPr>
          <w:rFonts w:eastAsia="Arial"/>
          <w:b/>
          <w:i/>
          <w:iCs/>
          <w:spacing w:val="-1"/>
          <w:sz w:val="26"/>
          <w:szCs w:val="26"/>
        </w:rPr>
        <w:t xml:space="preserve"> gradient (</w:t>
      </w:r>
      <w:proofErr w:type="spellStart"/>
      <w:r w:rsidRPr="001A6998">
        <w:rPr>
          <w:rFonts w:eastAsia="Arial"/>
          <w:b/>
          <w:i/>
          <w:iCs/>
          <w:spacing w:val="-1"/>
          <w:sz w:val="26"/>
          <w:szCs w:val="26"/>
        </w:rPr>
        <w:t>trái</w:t>
      </w:r>
      <w:proofErr w:type="spellEnd"/>
      <w:r w:rsidRPr="001A6998">
        <w:rPr>
          <w:rFonts w:eastAsia="Arial"/>
          <w:b/>
          <w:i/>
          <w:iCs/>
          <w:spacing w:val="-1"/>
          <w:sz w:val="26"/>
          <w:szCs w:val="26"/>
        </w:rPr>
        <w:t xml:space="preserve">) – </w:t>
      </w:r>
      <w:r>
        <w:rPr>
          <w:rFonts w:eastAsia="Arial"/>
          <w:b/>
          <w:i/>
          <w:iCs/>
          <w:spacing w:val="-1"/>
          <w:sz w:val="26"/>
          <w:szCs w:val="26"/>
        </w:rPr>
        <w:t xml:space="preserve">Sau </w:t>
      </w:r>
      <w:proofErr w:type="spellStart"/>
      <w:r>
        <w:rPr>
          <w:rFonts w:eastAsia="Arial"/>
          <w:b/>
          <w:i/>
          <w:iCs/>
          <w:spacing w:val="-1"/>
          <w:sz w:val="26"/>
          <w:szCs w:val="26"/>
        </w:rPr>
        <w:t>khi</w:t>
      </w:r>
      <w:proofErr w:type="spellEnd"/>
      <w:r>
        <w:rPr>
          <w:rFonts w:eastAsia="Arial"/>
          <w:b/>
          <w:i/>
          <w:iCs/>
          <w:spacing w:val="-1"/>
          <w:sz w:val="26"/>
          <w:szCs w:val="26"/>
        </w:rPr>
        <w:t xml:space="preserve"> </w:t>
      </w:r>
      <w:proofErr w:type="spellStart"/>
      <w:r>
        <w:rPr>
          <w:rFonts w:eastAsia="Arial"/>
          <w:b/>
          <w:i/>
          <w:iCs/>
          <w:spacing w:val="-1"/>
          <w:sz w:val="26"/>
          <w:szCs w:val="26"/>
        </w:rPr>
        <w:t>áp</w:t>
      </w:r>
      <w:proofErr w:type="spellEnd"/>
      <w:r>
        <w:rPr>
          <w:rFonts w:eastAsia="Arial"/>
          <w:b/>
          <w:i/>
          <w:iCs/>
          <w:spacing w:val="-1"/>
          <w:sz w:val="26"/>
          <w:szCs w:val="26"/>
        </w:rPr>
        <w:t xml:space="preserve"> </w:t>
      </w:r>
      <w:proofErr w:type="spellStart"/>
      <w:r>
        <w:rPr>
          <w:rFonts w:eastAsia="Arial"/>
          <w:b/>
          <w:i/>
          <w:iCs/>
          <w:spacing w:val="-1"/>
          <w:sz w:val="26"/>
          <w:szCs w:val="26"/>
        </w:rPr>
        <w:t>dụng</w:t>
      </w:r>
      <w:proofErr w:type="spellEnd"/>
      <w:r>
        <w:rPr>
          <w:rFonts w:eastAsia="Arial"/>
          <w:b/>
          <w:i/>
          <w:iCs/>
          <w:spacing w:val="-1"/>
          <w:sz w:val="26"/>
          <w:szCs w:val="26"/>
        </w:rPr>
        <w:t xml:space="preserve"> </w:t>
      </w:r>
      <w:proofErr w:type="spellStart"/>
      <w:r>
        <w:rPr>
          <w:rFonts w:eastAsia="Arial"/>
          <w:b/>
          <w:i/>
          <w:iCs/>
          <w:spacing w:val="-1"/>
          <w:sz w:val="26"/>
          <w:szCs w:val="26"/>
        </w:rPr>
        <w:t>thuật</w:t>
      </w:r>
      <w:proofErr w:type="spellEnd"/>
      <w:r>
        <w:rPr>
          <w:rFonts w:eastAsia="Arial"/>
          <w:b/>
          <w:i/>
          <w:iCs/>
          <w:spacing w:val="-1"/>
          <w:sz w:val="26"/>
          <w:szCs w:val="26"/>
        </w:rPr>
        <w:t xml:space="preserve"> </w:t>
      </w:r>
      <w:proofErr w:type="spellStart"/>
      <w:r>
        <w:rPr>
          <w:rFonts w:eastAsia="Arial"/>
          <w:b/>
          <w:i/>
          <w:iCs/>
          <w:spacing w:val="-1"/>
          <w:sz w:val="26"/>
          <w:szCs w:val="26"/>
        </w:rPr>
        <w:t>toán</w:t>
      </w:r>
      <w:proofErr w:type="spellEnd"/>
      <w:r>
        <w:rPr>
          <w:rFonts w:eastAsia="Arial"/>
          <w:b/>
          <w:i/>
          <w:iCs/>
          <w:spacing w:val="-1"/>
          <w:sz w:val="26"/>
          <w:szCs w:val="26"/>
        </w:rPr>
        <w:t xml:space="preserve"> non-maximum suppression</w:t>
      </w:r>
      <w:r w:rsidRPr="001A6998">
        <w:rPr>
          <w:rFonts w:eastAsia="Arial"/>
          <w:b/>
          <w:i/>
          <w:iCs/>
          <w:spacing w:val="-1"/>
          <w:sz w:val="26"/>
          <w:szCs w:val="26"/>
        </w:rPr>
        <w:t xml:space="preserve"> (</w:t>
      </w:r>
      <w:proofErr w:type="spellStart"/>
      <w:r w:rsidRPr="001A6998">
        <w:rPr>
          <w:rFonts w:eastAsia="Arial"/>
          <w:b/>
          <w:i/>
          <w:iCs/>
          <w:spacing w:val="-1"/>
          <w:sz w:val="26"/>
          <w:szCs w:val="26"/>
        </w:rPr>
        <w:t>phải</w:t>
      </w:r>
      <w:proofErr w:type="spellEnd"/>
      <w:r w:rsidRPr="001A6998">
        <w:rPr>
          <w:rFonts w:eastAsia="Arial"/>
          <w:b/>
          <w:i/>
          <w:iCs/>
          <w:spacing w:val="-1"/>
          <w:sz w:val="26"/>
          <w:szCs w:val="26"/>
        </w:rPr>
        <w:t>)</w:t>
      </w:r>
    </w:p>
    <w:p w14:paraId="6439D819" w14:textId="77777777" w:rsidR="00776D0E" w:rsidRDefault="00776D0E" w:rsidP="00296BAF"/>
    <w:p w14:paraId="7539B8F0" w14:textId="77777777" w:rsidR="00776D0E" w:rsidRPr="00296BAF" w:rsidRDefault="00776D0E" w:rsidP="00296BAF"/>
    <w:p w14:paraId="1908EFC6" w14:textId="6CC4F537" w:rsidR="00C8703D" w:rsidRDefault="00C8703D" w:rsidP="00C8703D">
      <w:pPr>
        <w:pStyle w:val="Heading4"/>
        <w:rPr>
          <w:lang w:val="en-US"/>
        </w:rPr>
      </w:pPr>
      <w:bookmarkStart w:id="119" w:name="_Toc182137245"/>
      <w:r w:rsidRPr="00AE2A07">
        <w:rPr>
          <w:lang w:val="en-US"/>
        </w:rPr>
        <w:t>2</w:t>
      </w:r>
      <w:r w:rsidRPr="00AE2A07">
        <w:t>.</w:t>
      </w:r>
      <w:r>
        <w:rPr>
          <w:lang w:val="en-US"/>
        </w:rPr>
        <w:t>2</w:t>
      </w:r>
      <w:r w:rsidRPr="00AE2A07">
        <w:t>.</w:t>
      </w:r>
      <w:r>
        <w:rPr>
          <w:lang w:val="en-US"/>
        </w:rPr>
        <w:t>3</w:t>
      </w:r>
      <w:r w:rsidRPr="00AE2A07">
        <w:t xml:space="preserve">.1. </w:t>
      </w:r>
      <w:proofErr w:type="spellStart"/>
      <w:r>
        <w:rPr>
          <w:lang w:val="en-US"/>
        </w:rPr>
        <w:t>Ngưỡng</w:t>
      </w:r>
      <w:proofErr w:type="spellEnd"/>
      <w:r>
        <w:rPr>
          <w:lang w:val="en-US"/>
        </w:rPr>
        <w:t xml:space="preserve"> </w:t>
      </w:r>
      <w:proofErr w:type="spellStart"/>
      <w:r>
        <w:rPr>
          <w:lang w:val="en-US"/>
        </w:rPr>
        <w:t>kép</w:t>
      </w:r>
      <w:proofErr w:type="spellEnd"/>
      <w:r>
        <w:rPr>
          <w:lang w:val="en-US"/>
        </w:rPr>
        <w:t xml:space="preserve"> (Double Threshold)</w:t>
      </w:r>
      <w:bookmarkEnd w:id="119"/>
    </w:p>
    <w:p w14:paraId="1AE71B18" w14:textId="77777777" w:rsidR="009A2B31" w:rsidRPr="009A2B31" w:rsidRDefault="009A2B31" w:rsidP="009A2B31">
      <w:pPr>
        <w:spacing w:line="372" w:lineRule="auto"/>
        <w:ind w:right="-1"/>
        <w:jc w:val="both"/>
        <w:rPr>
          <w:spacing w:val="-1"/>
          <w:sz w:val="26"/>
          <w:szCs w:val="26"/>
        </w:rPr>
      </w:pPr>
      <w:proofErr w:type="spellStart"/>
      <w:r w:rsidRPr="009A2B31">
        <w:rPr>
          <w:spacing w:val="-1"/>
          <w:sz w:val="26"/>
          <w:szCs w:val="26"/>
        </w:rPr>
        <w:t>Bước</w:t>
      </w:r>
      <w:proofErr w:type="spellEnd"/>
      <w:r w:rsidRPr="009A2B31">
        <w:rPr>
          <w:spacing w:val="-1"/>
          <w:sz w:val="26"/>
          <w:szCs w:val="26"/>
        </w:rPr>
        <w:t xml:space="preserve"> </w:t>
      </w:r>
      <w:proofErr w:type="spellStart"/>
      <w:r w:rsidRPr="009A2B31">
        <w:rPr>
          <w:spacing w:val="-1"/>
          <w:sz w:val="26"/>
          <w:szCs w:val="26"/>
        </w:rPr>
        <w:t>này</w:t>
      </w:r>
      <w:proofErr w:type="spellEnd"/>
      <w:r w:rsidRPr="009A2B31">
        <w:rPr>
          <w:spacing w:val="-1"/>
          <w:sz w:val="26"/>
          <w:szCs w:val="26"/>
        </w:rPr>
        <w:t xml:space="preserve"> </w:t>
      </w:r>
      <w:proofErr w:type="spellStart"/>
      <w:r w:rsidRPr="009A2B31">
        <w:rPr>
          <w:spacing w:val="-1"/>
          <w:sz w:val="26"/>
          <w:szCs w:val="26"/>
        </w:rPr>
        <w:t>nhằm</w:t>
      </w:r>
      <w:proofErr w:type="spellEnd"/>
      <w:r w:rsidRPr="009A2B31">
        <w:rPr>
          <w:spacing w:val="-1"/>
          <w:sz w:val="26"/>
          <w:szCs w:val="26"/>
        </w:rPr>
        <w:t xml:space="preserve"> </w:t>
      </w:r>
      <w:proofErr w:type="spellStart"/>
      <w:r w:rsidRPr="009A2B31">
        <w:rPr>
          <w:spacing w:val="-1"/>
          <w:sz w:val="26"/>
          <w:szCs w:val="26"/>
        </w:rPr>
        <w:t>mục</w:t>
      </w:r>
      <w:proofErr w:type="spellEnd"/>
      <w:r w:rsidRPr="009A2B31">
        <w:rPr>
          <w:spacing w:val="-1"/>
          <w:sz w:val="26"/>
          <w:szCs w:val="26"/>
        </w:rPr>
        <w:t xml:space="preserve"> </w:t>
      </w:r>
      <w:proofErr w:type="spellStart"/>
      <w:r w:rsidRPr="009A2B31">
        <w:rPr>
          <w:spacing w:val="-1"/>
          <w:sz w:val="26"/>
          <w:szCs w:val="26"/>
        </w:rPr>
        <w:t>đích</w:t>
      </w:r>
      <w:proofErr w:type="spellEnd"/>
      <w:r w:rsidRPr="009A2B31">
        <w:rPr>
          <w:spacing w:val="-1"/>
          <w:sz w:val="26"/>
          <w:szCs w:val="26"/>
        </w:rPr>
        <w:t xml:space="preserve"> </w:t>
      </w:r>
      <w:proofErr w:type="spellStart"/>
      <w:r w:rsidRPr="009A2B31">
        <w:rPr>
          <w:spacing w:val="-1"/>
          <w:sz w:val="26"/>
          <w:szCs w:val="26"/>
        </w:rPr>
        <w:t>xác</w:t>
      </w:r>
      <w:proofErr w:type="spellEnd"/>
      <w:r w:rsidRPr="009A2B31">
        <w:rPr>
          <w:spacing w:val="-1"/>
          <w:sz w:val="26"/>
          <w:szCs w:val="26"/>
        </w:rPr>
        <w:t xml:space="preserve"> </w:t>
      </w:r>
      <w:proofErr w:type="spellStart"/>
      <w:r w:rsidRPr="009A2B31">
        <w:rPr>
          <w:spacing w:val="-1"/>
          <w:sz w:val="26"/>
          <w:szCs w:val="26"/>
        </w:rPr>
        <w:t>định</w:t>
      </w:r>
      <w:proofErr w:type="spellEnd"/>
      <w:r w:rsidRPr="009A2B31">
        <w:rPr>
          <w:spacing w:val="-1"/>
          <w:sz w:val="26"/>
          <w:szCs w:val="26"/>
        </w:rPr>
        <w:t xml:space="preserve"> 3 </w:t>
      </w:r>
      <w:proofErr w:type="spellStart"/>
      <w:r w:rsidRPr="009A2B31">
        <w:rPr>
          <w:spacing w:val="-1"/>
          <w:sz w:val="26"/>
          <w:szCs w:val="26"/>
        </w:rPr>
        <w:t>loại</w:t>
      </w:r>
      <w:proofErr w:type="spellEnd"/>
      <w:r w:rsidRPr="009A2B31">
        <w:rPr>
          <w:spacing w:val="-1"/>
          <w:sz w:val="26"/>
          <w:szCs w:val="26"/>
        </w:rPr>
        <w:t xml:space="preserve"> pixel: </w:t>
      </w:r>
      <w:proofErr w:type="spellStart"/>
      <w:r w:rsidRPr="009A2B31">
        <w:rPr>
          <w:spacing w:val="-1"/>
          <w:sz w:val="26"/>
          <w:szCs w:val="26"/>
        </w:rPr>
        <w:t>mạnh</w:t>
      </w:r>
      <w:proofErr w:type="spellEnd"/>
      <w:r w:rsidRPr="009A2B31">
        <w:rPr>
          <w:spacing w:val="-1"/>
          <w:sz w:val="26"/>
          <w:szCs w:val="26"/>
        </w:rPr>
        <w:t xml:space="preserve">, </w:t>
      </w:r>
      <w:proofErr w:type="spellStart"/>
      <w:r w:rsidRPr="009A2B31">
        <w:rPr>
          <w:spacing w:val="-1"/>
          <w:sz w:val="26"/>
          <w:szCs w:val="26"/>
        </w:rPr>
        <w:t>yếu</w:t>
      </w:r>
      <w:proofErr w:type="spellEnd"/>
      <w:r w:rsidRPr="009A2B31">
        <w:rPr>
          <w:spacing w:val="-1"/>
          <w:sz w:val="26"/>
          <w:szCs w:val="26"/>
        </w:rPr>
        <w:t xml:space="preserve"> </w:t>
      </w:r>
      <w:proofErr w:type="spellStart"/>
      <w:r w:rsidRPr="009A2B31">
        <w:rPr>
          <w:spacing w:val="-1"/>
          <w:sz w:val="26"/>
          <w:szCs w:val="26"/>
        </w:rPr>
        <w:t>và</w:t>
      </w:r>
      <w:proofErr w:type="spellEnd"/>
      <w:r w:rsidRPr="009A2B31">
        <w:rPr>
          <w:spacing w:val="-1"/>
          <w:sz w:val="26"/>
          <w:szCs w:val="26"/>
        </w:rPr>
        <w:t xml:space="preserve"> </w:t>
      </w:r>
      <w:proofErr w:type="spellStart"/>
      <w:r w:rsidRPr="009A2B31">
        <w:rPr>
          <w:spacing w:val="-1"/>
          <w:sz w:val="26"/>
          <w:szCs w:val="26"/>
        </w:rPr>
        <w:t>ngoại</w:t>
      </w:r>
      <w:proofErr w:type="spellEnd"/>
      <w:r w:rsidRPr="009A2B31">
        <w:rPr>
          <w:spacing w:val="-1"/>
          <w:sz w:val="26"/>
          <w:szCs w:val="26"/>
        </w:rPr>
        <w:t xml:space="preserve"> </w:t>
      </w:r>
      <w:proofErr w:type="spellStart"/>
      <w:r w:rsidRPr="009A2B31">
        <w:rPr>
          <w:spacing w:val="-1"/>
          <w:sz w:val="26"/>
          <w:szCs w:val="26"/>
        </w:rPr>
        <w:t>lai</w:t>
      </w:r>
      <w:proofErr w:type="spellEnd"/>
      <w:r w:rsidRPr="009A2B31">
        <w:rPr>
          <w:spacing w:val="-1"/>
          <w:sz w:val="26"/>
          <w:szCs w:val="26"/>
        </w:rPr>
        <w:t>:</w:t>
      </w:r>
    </w:p>
    <w:p w14:paraId="2F071653" w14:textId="77777777" w:rsidR="009A2B31" w:rsidRP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 xml:space="preserve">Pixel </w:t>
      </w:r>
      <w:proofErr w:type="spellStart"/>
      <w:r w:rsidRPr="009A2B31">
        <w:rPr>
          <w:rFonts w:eastAsia="Verdana" w:cs="Times New Roman"/>
          <w:szCs w:val="26"/>
          <w:lang w:val="en-US"/>
        </w:rPr>
        <w:t>mạnh</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là</w:t>
      </w:r>
      <w:proofErr w:type="spellEnd"/>
      <w:r w:rsidRPr="009A2B31">
        <w:rPr>
          <w:rFonts w:eastAsia="Verdana" w:cs="Times New Roman"/>
          <w:szCs w:val="26"/>
          <w:lang w:val="en-US"/>
        </w:rPr>
        <w:t xml:space="preserve"> pixel </w:t>
      </w:r>
      <w:proofErr w:type="spellStart"/>
      <w:r w:rsidRPr="009A2B31">
        <w:rPr>
          <w:rFonts w:eastAsia="Verdana" w:cs="Times New Roman"/>
          <w:szCs w:val="26"/>
          <w:lang w:val="en-US"/>
        </w:rPr>
        <w:t>có</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cường</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độ</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cao</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và</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trực</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tiếp</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góp</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phần</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vào</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sự</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hình</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thành</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cạnh</w:t>
      </w:r>
      <w:proofErr w:type="spellEnd"/>
      <w:r w:rsidRPr="009A2B31">
        <w:rPr>
          <w:rFonts w:eastAsia="Verdana" w:cs="Times New Roman"/>
          <w:szCs w:val="26"/>
          <w:lang w:val="en-US"/>
        </w:rPr>
        <w:t>.</w:t>
      </w:r>
    </w:p>
    <w:p w14:paraId="3DF0473E" w14:textId="77777777" w:rsidR="009A2B31" w:rsidRP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 xml:space="preserve">Pixel </w:t>
      </w:r>
      <w:proofErr w:type="spellStart"/>
      <w:r w:rsidRPr="009A2B31">
        <w:rPr>
          <w:rFonts w:eastAsia="Verdana" w:cs="Times New Roman"/>
          <w:szCs w:val="26"/>
          <w:lang w:val="en-US"/>
        </w:rPr>
        <w:t>yếu</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là</w:t>
      </w:r>
      <w:proofErr w:type="spellEnd"/>
      <w:r w:rsidRPr="009A2B31">
        <w:rPr>
          <w:rFonts w:eastAsia="Verdana" w:cs="Times New Roman"/>
          <w:szCs w:val="26"/>
          <w:lang w:val="en-US"/>
        </w:rPr>
        <w:t xml:space="preserve"> pixel </w:t>
      </w:r>
      <w:proofErr w:type="spellStart"/>
      <w:r w:rsidRPr="009A2B31">
        <w:rPr>
          <w:rFonts w:eastAsia="Verdana" w:cs="Times New Roman"/>
          <w:szCs w:val="26"/>
          <w:lang w:val="en-US"/>
        </w:rPr>
        <w:t>có</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giá</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trị</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cường</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độ</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không</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đủ</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để</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được</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coi</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là</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mạnh</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nhưng</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chưa</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đủ</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nhỏ</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để</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được</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coi</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là</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ngoại</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lai</w:t>
      </w:r>
      <w:proofErr w:type="spellEnd"/>
      <w:r w:rsidRPr="009A2B31">
        <w:rPr>
          <w:rFonts w:eastAsia="Verdana" w:cs="Times New Roman"/>
          <w:szCs w:val="26"/>
          <w:lang w:val="en-US"/>
        </w:rPr>
        <w:t>.</w:t>
      </w:r>
    </w:p>
    <w:p w14:paraId="45E9EE3D" w14:textId="77777777" w:rsid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 xml:space="preserve">Các pixel </w:t>
      </w:r>
      <w:proofErr w:type="spellStart"/>
      <w:r w:rsidRPr="009A2B31">
        <w:rPr>
          <w:rFonts w:eastAsia="Verdana" w:cs="Times New Roman"/>
          <w:szCs w:val="26"/>
          <w:lang w:val="en-US"/>
        </w:rPr>
        <w:t>khác</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được</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coi</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là</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ngoại</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lai</w:t>
      </w:r>
      <w:proofErr w:type="spellEnd"/>
      <w:r w:rsidRPr="009A2B31">
        <w:rPr>
          <w:rFonts w:eastAsia="Verdana" w:cs="Times New Roman"/>
          <w:szCs w:val="26"/>
          <w:lang w:val="en-US"/>
        </w:rPr>
        <w:t>.</w:t>
      </w:r>
    </w:p>
    <w:p w14:paraId="25919ACA" w14:textId="77777777" w:rsidR="009A2B31" w:rsidRPr="009A2B31" w:rsidRDefault="009A2B31" w:rsidP="009A2B31">
      <w:pPr>
        <w:spacing w:line="372" w:lineRule="auto"/>
        <w:rPr>
          <w:rFonts w:eastAsia="Verdana"/>
          <w:szCs w:val="26"/>
        </w:rPr>
      </w:pPr>
    </w:p>
    <w:p w14:paraId="3A657666" w14:textId="77777777" w:rsidR="009A2B31" w:rsidRPr="009A2B31" w:rsidRDefault="009A2B31" w:rsidP="009A2B31">
      <w:pPr>
        <w:spacing w:line="372" w:lineRule="auto"/>
        <w:ind w:right="-1"/>
        <w:jc w:val="both"/>
        <w:rPr>
          <w:spacing w:val="-1"/>
          <w:sz w:val="26"/>
          <w:szCs w:val="26"/>
        </w:rPr>
      </w:pPr>
      <w:proofErr w:type="spellStart"/>
      <w:r w:rsidRPr="009A2B31">
        <w:rPr>
          <w:spacing w:val="-1"/>
          <w:sz w:val="26"/>
          <w:szCs w:val="26"/>
        </w:rPr>
        <w:lastRenderedPageBreak/>
        <w:t>Bây</w:t>
      </w:r>
      <w:proofErr w:type="spellEnd"/>
      <w:r w:rsidRPr="009A2B31">
        <w:rPr>
          <w:spacing w:val="-1"/>
          <w:sz w:val="26"/>
          <w:szCs w:val="26"/>
        </w:rPr>
        <w:t xml:space="preserve"> </w:t>
      </w:r>
      <w:proofErr w:type="spellStart"/>
      <w:r w:rsidRPr="009A2B31">
        <w:rPr>
          <w:spacing w:val="-1"/>
          <w:sz w:val="26"/>
          <w:szCs w:val="26"/>
        </w:rPr>
        <w:t>giờ</w:t>
      </w:r>
      <w:proofErr w:type="spellEnd"/>
      <w:r w:rsidRPr="009A2B31">
        <w:rPr>
          <w:spacing w:val="-1"/>
          <w:sz w:val="26"/>
          <w:szCs w:val="26"/>
        </w:rPr>
        <w:t xml:space="preserve"> </w:t>
      </w:r>
      <w:proofErr w:type="spellStart"/>
      <w:r w:rsidRPr="009A2B31">
        <w:rPr>
          <w:spacing w:val="-1"/>
          <w:sz w:val="26"/>
          <w:szCs w:val="26"/>
        </w:rPr>
        <w:t>bạn</w:t>
      </w:r>
      <w:proofErr w:type="spellEnd"/>
      <w:r w:rsidRPr="009A2B31">
        <w:rPr>
          <w:spacing w:val="-1"/>
          <w:sz w:val="26"/>
          <w:szCs w:val="26"/>
        </w:rPr>
        <w:t xml:space="preserve"> </w:t>
      </w:r>
      <w:proofErr w:type="spellStart"/>
      <w:r w:rsidRPr="009A2B31">
        <w:rPr>
          <w:spacing w:val="-1"/>
          <w:sz w:val="26"/>
          <w:szCs w:val="26"/>
        </w:rPr>
        <w:t>có</w:t>
      </w:r>
      <w:proofErr w:type="spellEnd"/>
      <w:r w:rsidRPr="009A2B31">
        <w:rPr>
          <w:spacing w:val="-1"/>
          <w:sz w:val="26"/>
          <w:szCs w:val="26"/>
        </w:rPr>
        <w:t xml:space="preserve"> </w:t>
      </w:r>
      <w:proofErr w:type="spellStart"/>
      <w:r w:rsidRPr="009A2B31">
        <w:rPr>
          <w:spacing w:val="-1"/>
          <w:sz w:val="26"/>
          <w:szCs w:val="26"/>
        </w:rPr>
        <w:t>thể</w:t>
      </w:r>
      <w:proofErr w:type="spellEnd"/>
      <w:r w:rsidRPr="009A2B31">
        <w:rPr>
          <w:spacing w:val="-1"/>
          <w:sz w:val="26"/>
          <w:szCs w:val="26"/>
        </w:rPr>
        <w:t xml:space="preserve"> </w:t>
      </w:r>
      <w:proofErr w:type="spellStart"/>
      <w:r w:rsidRPr="009A2B31">
        <w:rPr>
          <w:spacing w:val="-1"/>
          <w:sz w:val="26"/>
          <w:szCs w:val="26"/>
        </w:rPr>
        <w:t>thấy</w:t>
      </w:r>
      <w:proofErr w:type="spellEnd"/>
      <w:r w:rsidRPr="009A2B31">
        <w:rPr>
          <w:spacing w:val="-1"/>
          <w:sz w:val="26"/>
          <w:szCs w:val="26"/>
        </w:rPr>
        <w:t xml:space="preserve"> </w:t>
      </w:r>
      <w:proofErr w:type="spellStart"/>
      <w:r w:rsidRPr="009A2B31">
        <w:rPr>
          <w:spacing w:val="-1"/>
          <w:sz w:val="26"/>
          <w:szCs w:val="26"/>
        </w:rPr>
        <w:t>vai</w:t>
      </w:r>
      <w:proofErr w:type="spellEnd"/>
      <w:r w:rsidRPr="009A2B31">
        <w:rPr>
          <w:spacing w:val="-1"/>
          <w:sz w:val="26"/>
          <w:szCs w:val="26"/>
        </w:rPr>
        <w:t xml:space="preserve"> </w:t>
      </w:r>
      <w:proofErr w:type="spellStart"/>
      <w:r w:rsidRPr="009A2B31">
        <w:rPr>
          <w:spacing w:val="-1"/>
          <w:sz w:val="26"/>
          <w:szCs w:val="26"/>
        </w:rPr>
        <w:t>trò</w:t>
      </w:r>
      <w:proofErr w:type="spellEnd"/>
      <w:r w:rsidRPr="009A2B31">
        <w:rPr>
          <w:spacing w:val="-1"/>
          <w:sz w:val="26"/>
          <w:szCs w:val="26"/>
        </w:rPr>
        <w:t xml:space="preserve"> </w:t>
      </w:r>
      <w:proofErr w:type="spellStart"/>
      <w:r w:rsidRPr="009A2B31">
        <w:rPr>
          <w:spacing w:val="-1"/>
          <w:sz w:val="26"/>
          <w:szCs w:val="26"/>
        </w:rPr>
        <w:t>của</w:t>
      </w:r>
      <w:proofErr w:type="spellEnd"/>
      <w:r w:rsidRPr="009A2B31">
        <w:rPr>
          <w:spacing w:val="-1"/>
          <w:sz w:val="26"/>
          <w:szCs w:val="26"/>
        </w:rPr>
        <w:t xml:space="preserve"> </w:t>
      </w:r>
      <w:proofErr w:type="spellStart"/>
      <w:r w:rsidRPr="009A2B31">
        <w:rPr>
          <w:spacing w:val="-1"/>
          <w:sz w:val="26"/>
          <w:szCs w:val="26"/>
        </w:rPr>
        <w:t>ngưỡng</w:t>
      </w:r>
      <w:proofErr w:type="spellEnd"/>
      <w:r w:rsidRPr="009A2B31">
        <w:rPr>
          <w:spacing w:val="-1"/>
          <w:sz w:val="26"/>
          <w:szCs w:val="26"/>
        </w:rPr>
        <w:t xml:space="preserve"> </w:t>
      </w:r>
      <w:proofErr w:type="spellStart"/>
      <w:r w:rsidRPr="009A2B31">
        <w:rPr>
          <w:spacing w:val="-1"/>
          <w:sz w:val="26"/>
          <w:szCs w:val="26"/>
        </w:rPr>
        <w:t>kép</w:t>
      </w:r>
      <w:proofErr w:type="spellEnd"/>
      <w:r w:rsidRPr="009A2B31">
        <w:rPr>
          <w:spacing w:val="-1"/>
          <w:sz w:val="26"/>
          <w:szCs w:val="26"/>
        </w:rPr>
        <w:t>:</w:t>
      </w:r>
    </w:p>
    <w:p w14:paraId="617BF188" w14:textId="77777777" w:rsidR="009A2B31" w:rsidRPr="009A2B31" w:rsidRDefault="009A2B31" w:rsidP="009A2B31">
      <w:pPr>
        <w:pStyle w:val="ListParagraph"/>
        <w:numPr>
          <w:ilvl w:val="0"/>
          <w:numId w:val="7"/>
        </w:numPr>
        <w:spacing w:line="372" w:lineRule="auto"/>
        <w:rPr>
          <w:rFonts w:eastAsia="Verdana" w:cs="Times New Roman"/>
          <w:szCs w:val="26"/>
          <w:lang w:val="en-US"/>
        </w:rPr>
      </w:pPr>
      <w:proofErr w:type="spellStart"/>
      <w:r w:rsidRPr="009A2B31">
        <w:rPr>
          <w:rFonts w:eastAsia="Verdana" w:cs="Times New Roman"/>
          <w:szCs w:val="26"/>
          <w:lang w:val="en-US"/>
        </w:rPr>
        <w:t>Ngưỡng</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cao</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được</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sử</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dụng</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để</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xác</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định</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các</w:t>
      </w:r>
      <w:proofErr w:type="spellEnd"/>
      <w:r w:rsidRPr="009A2B31">
        <w:rPr>
          <w:rFonts w:eastAsia="Verdana" w:cs="Times New Roman"/>
          <w:szCs w:val="26"/>
          <w:lang w:val="en-US"/>
        </w:rPr>
        <w:t xml:space="preserve"> pixel </w:t>
      </w:r>
      <w:proofErr w:type="spellStart"/>
      <w:r w:rsidRPr="009A2B31">
        <w:rPr>
          <w:rFonts w:eastAsia="Verdana" w:cs="Times New Roman"/>
          <w:szCs w:val="26"/>
          <w:lang w:val="en-US"/>
        </w:rPr>
        <w:t>mạnh</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cường</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độ</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cao</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hơn</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ngưỡng</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cao</w:t>
      </w:r>
      <w:proofErr w:type="spellEnd"/>
      <w:r w:rsidRPr="009A2B31">
        <w:rPr>
          <w:rFonts w:eastAsia="Verdana" w:cs="Times New Roman"/>
          <w:szCs w:val="26"/>
          <w:lang w:val="en-US"/>
        </w:rPr>
        <w:t>)</w:t>
      </w:r>
    </w:p>
    <w:p w14:paraId="6AEDDD5F" w14:textId="77777777" w:rsidR="009A2B31" w:rsidRPr="009A2B31" w:rsidRDefault="009A2B31" w:rsidP="009A2B31">
      <w:pPr>
        <w:pStyle w:val="ListParagraph"/>
        <w:numPr>
          <w:ilvl w:val="0"/>
          <w:numId w:val="7"/>
        </w:numPr>
        <w:spacing w:line="372" w:lineRule="auto"/>
        <w:rPr>
          <w:rFonts w:eastAsia="Verdana" w:cs="Times New Roman"/>
          <w:szCs w:val="26"/>
          <w:lang w:val="en-US"/>
        </w:rPr>
      </w:pPr>
      <w:proofErr w:type="spellStart"/>
      <w:r w:rsidRPr="009A2B31">
        <w:rPr>
          <w:rFonts w:eastAsia="Verdana" w:cs="Times New Roman"/>
          <w:szCs w:val="26"/>
          <w:lang w:val="en-US"/>
        </w:rPr>
        <w:t>Ngưỡng</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thấp</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được</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sử</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dụng</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để</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xác</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định</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các</w:t>
      </w:r>
      <w:proofErr w:type="spellEnd"/>
      <w:r w:rsidRPr="009A2B31">
        <w:rPr>
          <w:rFonts w:eastAsia="Verdana" w:cs="Times New Roman"/>
          <w:szCs w:val="26"/>
          <w:lang w:val="en-US"/>
        </w:rPr>
        <w:t xml:space="preserve"> pixel </w:t>
      </w:r>
      <w:proofErr w:type="spellStart"/>
      <w:r w:rsidRPr="009A2B31">
        <w:rPr>
          <w:rFonts w:eastAsia="Verdana" w:cs="Times New Roman"/>
          <w:szCs w:val="26"/>
          <w:lang w:val="en-US"/>
        </w:rPr>
        <w:t>ngoại</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lai</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cường</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độ</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thấp</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hơn</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ngưỡng</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thấp</w:t>
      </w:r>
      <w:proofErr w:type="spellEnd"/>
      <w:r w:rsidRPr="009A2B31">
        <w:rPr>
          <w:rFonts w:eastAsia="Verdana" w:cs="Times New Roman"/>
          <w:szCs w:val="26"/>
          <w:lang w:val="en-US"/>
        </w:rPr>
        <w:t>)</w:t>
      </w:r>
    </w:p>
    <w:p w14:paraId="42528617" w14:textId="77777777" w:rsidR="009A2B31" w:rsidRDefault="009A2B31" w:rsidP="009A2B31">
      <w:pPr>
        <w:pStyle w:val="ListParagraph"/>
        <w:numPr>
          <w:ilvl w:val="0"/>
          <w:numId w:val="7"/>
        </w:numPr>
        <w:spacing w:line="372" w:lineRule="auto"/>
        <w:rPr>
          <w:rFonts w:eastAsia="Verdana" w:cs="Times New Roman"/>
          <w:szCs w:val="26"/>
          <w:lang w:val="en-US"/>
        </w:rPr>
      </w:pPr>
      <w:proofErr w:type="spellStart"/>
      <w:r w:rsidRPr="009A2B31">
        <w:rPr>
          <w:rFonts w:eastAsia="Verdana" w:cs="Times New Roman"/>
          <w:szCs w:val="26"/>
          <w:lang w:val="en-US"/>
        </w:rPr>
        <w:t>Tất</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cả</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các</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điểm</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ảnh</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có</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cường</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độ</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giữa</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cả</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hai</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ngưỡng</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đều</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được</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gắn</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là</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yếu</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Cơ</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chế</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Độ</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trễ</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bước</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tiếp</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theo</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sẽ</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giúp</w:t>
      </w:r>
      <w:proofErr w:type="spellEnd"/>
      <w:r w:rsidRPr="009A2B31">
        <w:rPr>
          <w:rFonts w:eastAsia="Verdana" w:cs="Times New Roman"/>
          <w:szCs w:val="26"/>
          <w:lang w:val="en-US"/>
        </w:rPr>
        <w:t xml:space="preserve"> ta </w:t>
      </w:r>
      <w:proofErr w:type="spellStart"/>
      <w:r w:rsidRPr="009A2B31">
        <w:rPr>
          <w:rFonts w:eastAsia="Verdana" w:cs="Times New Roman"/>
          <w:szCs w:val="26"/>
          <w:lang w:val="en-US"/>
        </w:rPr>
        <w:t>xác</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định</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xem</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các</w:t>
      </w:r>
      <w:proofErr w:type="spellEnd"/>
      <w:r w:rsidRPr="009A2B31">
        <w:rPr>
          <w:rFonts w:eastAsia="Verdana" w:cs="Times New Roman"/>
          <w:szCs w:val="26"/>
          <w:lang w:val="en-US"/>
        </w:rPr>
        <w:t xml:space="preserve"> Pixel </w:t>
      </w:r>
      <w:proofErr w:type="spellStart"/>
      <w:r w:rsidRPr="009A2B31">
        <w:rPr>
          <w:rFonts w:eastAsia="Verdana" w:cs="Times New Roman"/>
          <w:szCs w:val="26"/>
          <w:lang w:val="en-US"/>
        </w:rPr>
        <w:t>yếu</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sẽ</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được</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giữ</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lại</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như</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các</w:t>
      </w:r>
      <w:proofErr w:type="spellEnd"/>
      <w:r w:rsidRPr="009A2B31">
        <w:rPr>
          <w:rFonts w:eastAsia="Verdana" w:cs="Times New Roman"/>
          <w:szCs w:val="26"/>
          <w:lang w:val="en-US"/>
        </w:rPr>
        <w:t xml:space="preserve"> pixel </w:t>
      </w:r>
      <w:proofErr w:type="spellStart"/>
      <w:r w:rsidRPr="009A2B31">
        <w:rPr>
          <w:rFonts w:eastAsia="Verdana" w:cs="Times New Roman"/>
          <w:szCs w:val="26"/>
          <w:lang w:val="en-US"/>
        </w:rPr>
        <w:t>mạnh</w:t>
      </w:r>
      <w:proofErr w:type="spellEnd"/>
      <w:r w:rsidRPr="009A2B31">
        <w:rPr>
          <w:rFonts w:eastAsia="Verdana" w:cs="Times New Roman"/>
          <w:szCs w:val="26"/>
          <w:lang w:val="en-US"/>
        </w:rPr>
        <w:t xml:space="preserve"> hay </w:t>
      </w:r>
      <w:proofErr w:type="spellStart"/>
      <w:r w:rsidRPr="009A2B31">
        <w:rPr>
          <w:rFonts w:eastAsia="Verdana" w:cs="Times New Roman"/>
          <w:szCs w:val="26"/>
          <w:lang w:val="en-US"/>
        </w:rPr>
        <w:t>bị</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loại</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bỏ</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như</w:t>
      </w:r>
      <w:proofErr w:type="spellEnd"/>
      <w:r w:rsidRPr="009A2B31">
        <w:rPr>
          <w:rFonts w:eastAsia="Verdana" w:cs="Times New Roman"/>
          <w:szCs w:val="26"/>
          <w:lang w:val="en-US"/>
        </w:rPr>
        <w:t xml:space="preserve"> pixel </w:t>
      </w:r>
      <w:proofErr w:type="spellStart"/>
      <w:r w:rsidRPr="009A2B31">
        <w:rPr>
          <w:rFonts w:eastAsia="Verdana" w:cs="Times New Roman"/>
          <w:szCs w:val="26"/>
          <w:lang w:val="en-US"/>
        </w:rPr>
        <w:t>ngoại</w:t>
      </w:r>
      <w:proofErr w:type="spellEnd"/>
      <w:r w:rsidRPr="009A2B31">
        <w:rPr>
          <w:rFonts w:eastAsia="Verdana" w:cs="Times New Roman"/>
          <w:szCs w:val="26"/>
          <w:lang w:val="en-US"/>
        </w:rPr>
        <w:t xml:space="preserve"> </w:t>
      </w:r>
      <w:proofErr w:type="spellStart"/>
      <w:r w:rsidRPr="009A2B31">
        <w:rPr>
          <w:rFonts w:eastAsia="Verdana" w:cs="Times New Roman"/>
          <w:szCs w:val="26"/>
          <w:lang w:val="en-US"/>
        </w:rPr>
        <w:t>lai</w:t>
      </w:r>
      <w:proofErr w:type="spellEnd"/>
      <w:r w:rsidRPr="009A2B31">
        <w:rPr>
          <w:rFonts w:eastAsia="Verdana" w:cs="Times New Roman"/>
          <w:szCs w:val="26"/>
          <w:lang w:val="en-US"/>
        </w:rPr>
        <w:t>.</w:t>
      </w:r>
    </w:p>
    <w:p w14:paraId="15B53A3B" w14:textId="77777777" w:rsidR="009A2B31" w:rsidRDefault="009A2B31" w:rsidP="009A2B31">
      <w:pPr>
        <w:spacing w:line="372" w:lineRule="auto"/>
        <w:rPr>
          <w:rFonts w:eastAsia="Verdana"/>
          <w:szCs w:val="26"/>
        </w:rPr>
      </w:pPr>
    </w:p>
    <w:p w14:paraId="0D08A87D" w14:textId="19970A10" w:rsidR="009A2B31" w:rsidRDefault="009A2B31" w:rsidP="009A2B31">
      <w:pPr>
        <w:spacing w:line="372" w:lineRule="auto"/>
        <w:ind w:right="-1"/>
        <w:jc w:val="both"/>
        <w:rPr>
          <w:spacing w:val="-1"/>
          <w:sz w:val="26"/>
          <w:szCs w:val="26"/>
        </w:rPr>
      </w:pPr>
      <w:proofErr w:type="spellStart"/>
      <w:r w:rsidRPr="009A2B31">
        <w:rPr>
          <w:spacing w:val="-1"/>
          <w:sz w:val="26"/>
          <w:szCs w:val="26"/>
        </w:rPr>
        <w:t>Kết</w:t>
      </w:r>
      <w:proofErr w:type="spellEnd"/>
      <w:r w:rsidRPr="009A2B31">
        <w:rPr>
          <w:spacing w:val="-1"/>
          <w:sz w:val="26"/>
          <w:szCs w:val="26"/>
        </w:rPr>
        <w:t xml:space="preserve"> </w:t>
      </w:r>
      <w:proofErr w:type="spellStart"/>
      <w:r w:rsidRPr="009A2B31">
        <w:rPr>
          <w:spacing w:val="-1"/>
          <w:sz w:val="26"/>
          <w:szCs w:val="26"/>
        </w:rPr>
        <w:t>quả</w:t>
      </w:r>
      <w:proofErr w:type="spellEnd"/>
      <w:r w:rsidRPr="009A2B31">
        <w:rPr>
          <w:spacing w:val="-1"/>
          <w:sz w:val="26"/>
          <w:szCs w:val="26"/>
        </w:rPr>
        <w:t xml:space="preserve"> </w:t>
      </w:r>
      <w:proofErr w:type="spellStart"/>
      <w:r w:rsidRPr="009A2B31">
        <w:rPr>
          <w:spacing w:val="-1"/>
          <w:sz w:val="26"/>
          <w:szCs w:val="26"/>
        </w:rPr>
        <w:t>của</w:t>
      </w:r>
      <w:proofErr w:type="spellEnd"/>
      <w:r w:rsidRPr="009A2B31">
        <w:rPr>
          <w:spacing w:val="-1"/>
          <w:sz w:val="26"/>
          <w:szCs w:val="26"/>
        </w:rPr>
        <w:t xml:space="preserve"> </w:t>
      </w:r>
      <w:proofErr w:type="spellStart"/>
      <w:r w:rsidRPr="009A2B31">
        <w:rPr>
          <w:spacing w:val="-1"/>
          <w:sz w:val="26"/>
          <w:szCs w:val="26"/>
        </w:rPr>
        <w:t>bước</w:t>
      </w:r>
      <w:proofErr w:type="spellEnd"/>
      <w:r w:rsidRPr="009A2B31">
        <w:rPr>
          <w:spacing w:val="-1"/>
          <w:sz w:val="26"/>
          <w:szCs w:val="26"/>
        </w:rPr>
        <w:t xml:space="preserve"> </w:t>
      </w:r>
      <w:proofErr w:type="spellStart"/>
      <w:r w:rsidRPr="009A2B31">
        <w:rPr>
          <w:spacing w:val="-1"/>
          <w:sz w:val="26"/>
          <w:szCs w:val="26"/>
        </w:rPr>
        <w:t>này</w:t>
      </w:r>
      <w:proofErr w:type="spellEnd"/>
      <w:r w:rsidRPr="009A2B31">
        <w:rPr>
          <w:spacing w:val="-1"/>
          <w:sz w:val="26"/>
          <w:szCs w:val="26"/>
        </w:rPr>
        <w:t xml:space="preserve"> </w:t>
      </w:r>
      <w:proofErr w:type="spellStart"/>
      <w:r w:rsidRPr="009A2B31">
        <w:rPr>
          <w:spacing w:val="-1"/>
          <w:sz w:val="26"/>
          <w:szCs w:val="26"/>
        </w:rPr>
        <w:t>là</w:t>
      </w:r>
      <w:proofErr w:type="spellEnd"/>
      <w:r w:rsidRPr="009A2B31">
        <w:rPr>
          <w:spacing w:val="-1"/>
          <w:sz w:val="26"/>
          <w:szCs w:val="26"/>
        </w:rPr>
        <w:t xml:space="preserve"> </w:t>
      </w:r>
      <w:proofErr w:type="spellStart"/>
      <w:r w:rsidRPr="009A2B31">
        <w:rPr>
          <w:spacing w:val="-1"/>
          <w:sz w:val="26"/>
          <w:szCs w:val="26"/>
        </w:rPr>
        <w:t>một</w:t>
      </w:r>
      <w:proofErr w:type="spellEnd"/>
      <w:r w:rsidRPr="009A2B31">
        <w:rPr>
          <w:spacing w:val="-1"/>
          <w:sz w:val="26"/>
          <w:szCs w:val="26"/>
        </w:rPr>
        <w:t xml:space="preserve"> </w:t>
      </w:r>
      <w:proofErr w:type="spellStart"/>
      <w:r w:rsidRPr="009A2B31">
        <w:rPr>
          <w:spacing w:val="-1"/>
          <w:sz w:val="26"/>
          <w:szCs w:val="26"/>
        </w:rPr>
        <w:t>hình</w:t>
      </w:r>
      <w:proofErr w:type="spellEnd"/>
      <w:r w:rsidRPr="009A2B31">
        <w:rPr>
          <w:spacing w:val="-1"/>
          <w:sz w:val="26"/>
          <w:szCs w:val="26"/>
        </w:rPr>
        <w:t xml:space="preserve"> </w:t>
      </w:r>
      <w:proofErr w:type="spellStart"/>
      <w:r w:rsidRPr="009A2B31">
        <w:rPr>
          <w:spacing w:val="-1"/>
          <w:sz w:val="26"/>
          <w:szCs w:val="26"/>
        </w:rPr>
        <w:t>ảnh</w:t>
      </w:r>
      <w:proofErr w:type="spellEnd"/>
      <w:r w:rsidRPr="009A2B31">
        <w:rPr>
          <w:spacing w:val="-1"/>
          <w:sz w:val="26"/>
          <w:szCs w:val="26"/>
        </w:rPr>
        <w:t xml:space="preserve"> </w:t>
      </w:r>
      <w:proofErr w:type="spellStart"/>
      <w:r w:rsidRPr="009A2B31">
        <w:rPr>
          <w:spacing w:val="-1"/>
          <w:sz w:val="26"/>
          <w:szCs w:val="26"/>
        </w:rPr>
        <w:t>chỉ</w:t>
      </w:r>
      <w:proofErr w:type="spellEnd"/>
      <w:r w:rsidRPr="009A2B31">
        <w:rPr>
          <w:spacing w:val="-1"/>
          <w:sz w:val="26"/>
          <w:szCs w:val="26"/>
        </w:rPr>
        <w:t xml:space="preserve"> </w:t>
      </w:r>
      <w:proofErr w:type="spellStart"/>
      <w:r w:rsidRPr="009A2B31">
        <w:rPr>
          <w:spacing w:val="-1"/>
          <w:sz w:val="26"/>
          <w:szCs w:val="26"/>
        </w:rPr>
        <w:t>có</w:t>
      </w:r>
      <w:proofErr w:type="spellEnd"/>
      <w:r w:rsidRPr="009A2B31">
        <w:rPr>
          <w:spacing w:val="-1"/>
          <w:sz w:val="26"/>
          <w:szCs w:val="26"/>
        </w:rPr>
        <w:t xml:space="preserve"> 2 </w:t>
      </w:r>
      <w:proofErr w:type="spellStart"/>
      <w:r w:rsidRPr="009A2B31">
        <w:rPr>
          <w:spacing w:val="-1"/>
          <w:sz w:val="26"/>
          <w:szCs w:val="26"/>
        </w:rPr>
        <w:t>giá</w:t>
      </w:r>
      <w:proofErr w:type="spellEnd"/>
      <w:r w:rsidRPr="009A2B31">
        <w:rPr>
          <w:spacing w:val="-1"/>
          <w:sz w:val="26"/>
          <w:szCs w:val="26"/>
        </w:rPr>
        <w:t xml:space="preserve"> </w:t>
      </w:r>
      <w:proofErr w:type="spellStart"/>
      <w:r w:rsidRPr="009A2B31">
        <w:rPr>
          <w:spacing w:val="-1"/>
          <w:sz w:val="26"/>
          <w:szCs w:val="26"/>
        </w:rPr>
        <w:t>trị</w:t>
      </w:r>
      <w:proofErr w:type="spellEnd"/>
      <w:r w:rsidRPr="009A2B31">
        <w:rPr>
          <w:spacing w:val="-1"/>
          <w:sz w:val="26"/>
          <w:szCs w:val="26"/>
        </w:rPr>
        <w:t xml:space="preserve"> </w:t>
      </w:r>
      <w:proofErr w:type="spellStart"/>
      <w:r w:rsidRPr="009A2B31">
        <w:rPr>
          <w:spacing w:val="-1"/>
          <w:sz w:val="26"/>
          <w:szCs w:val="26"/>
        </w:rPr>
        <w:t>cường</w:t>
      </w:r>
      <w:proofErr w:type="spellEnd"/>
      <w:r w:rsidRPr="009A2B31">
        <w:rPr>
          <w:spacing w:val="-1"/>
          <w:sz w:val="26"/>
          <w:szCs w:val="26"/>
        </w:rPr>
        <w:t xml:space="preserve"> </w:t>
      </w:r>
      <w:proofErr w:type="spellStart"/>
      <w:r w:rsidRPr="009A2B31">
        <w:rPr>
          <w:spacing w:val="-1"/>
          <w:sz w:val="26"/>
          <w:szCs w:val="26"/>
        </w:rPr>
        <w:t>độ</w:t>
      </w:r>
      <w:proofErr w:type="spellEnd"/>
      <w:r w:rsidRPr="009A2B31">
        <w:rPr>
          <w:spacing w:val="-1"/>
          <w:sz w:val="26"/>
          <w:szCs w:val="26"/>
        </w:rPr>
        <w:t xml:space="preserve"> pixel (</w:t>
      </w:r>
      <w:proofErr w:type="spellStart"/>
      <w:r w:rsidRPr="009A2B31">
        <w:rPr>
          <w:spacing w:val="-1"/>
          <w:sz w:val="26"/>
          <w:szCs w:val="26"/>
        </w:rPr>
        <w:t>mạnh</w:t>
      </w:r>
      <w:proofErr w:type="spellEnd"/>
      <w:r w:rsidRPr="009A2B31">
        <w:rPr>
          <w:spacing w:val="-1"/>
          <w:sz w:val="26"/>
          <w:szCs w:val="26"/>
        </w:rPr>
        <w:t xml:space="preserve"> </w:t>
      </w:r>
      <w:proofErr w:type="spellStart"/>
      <w:r w:rsidRPr="009A2B31">
        <w:rPr>
          <w:spacing w:val="-1"/>
          <w:sz w:val="26"/>
          <w:szCs w:val="26"/>
        </w:rPr>
        <w:t>và</w:t>
      </w:r>
      <w:proofErr w:type="spellEnd"/>
      <w:r w:rsidRPr="009A2B31">
        <w:rPr>
          <w:spacing w:val="-1"/>
          <w:sz w:val="26"/>
          <w:szCs w:val="26"/>
        </w:rPr>
        <w:t xml:space="preserve"> </w:t>
      </w:r>
      <w:proofErr w:type="spellStart"/>
      <w:r w:rsidRPr="009A2B31">
        <w:rPr>
          <w:spacing w:val="-1"/>
          <w:sz w:val="26"/>
          <w:szCs w:val="26"/>
        </w:rPr>
        <w:t>yếu</w:t>
      </w:r>
      <w:proofErr w:type="spellEnd"/>
      <w:r w:rsidRPr="009A2B31">
        <w:rPr>
          <w:spacing w:val="-1"/>
          <w:sz w:val="26"/>
          <w:szCs w:val="26"/>
        </w:rPr>
        <w:t>):</w:t>
      </w:r>
    </w:p>
    <w:p w14:paraId="217AE06A" w14:textId="77777777" w:rsidR="009D38B3" w:rsidRDefault="009D38B3" w:rsidP="009A2B31">
      <w:pPr>
        <w:spacing w:line="372" w:lineRule="auto"/>
        <w:ind w:right="-1"/>
        <w:jc w:val="both"/>
        <w:rPr>
          <w:spacing w:val="-1"/>
          <w:sz w:val="26"/>
          <w:szCs w:val="26"/>
        </w:rPr>
      </w:pPr>
    </w:p>
    <w:p w14:paraId="084CADB3" w14:textId="4EF69987" w:rsidR="009A2B31" w:rsidRDefault="009A2B31" w:rsidP="009A2B31">
      <w:pPr>
        <w:spacing w:line="372" w:lineRule="auto"/>
        <w:ind w:right="-1"/>
        <w:jc w:val="both"/>
        <w:rPr>
          <w:spacing w:val="-1"/>
          <w:sz w:val="26"/>
          <w:szCs w:val="26"/>
        </w:rPr>
      </w:pPr>
      <w:r w:rsidRPr="009A2B31">
        <w:rPr>
          <w:noProof/>
          <w:spacing w:val="-1"/>
          <w:sz w:val="26"/>
          <w:szCs w:val="26"/>
        </w:rPr>
        <w:drawing>
          <wp:inline distT="0" distB="0" distL="0" distR="0" wp14:anchorId="656CB9C4" wp14:editId="5E029B65">
            <wp:extent cx="5580380" cy="3910965"/>
            <wp:effectExtent l="0" t="0" r="1270" b="0"/>
            <wp:docPr id="195114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45126" name=""/>
                    <pic:cNvPicPr/>
                  </pic:nvPicPr>
                  <pic:blipFill>
                    <a:blip r:embed="rId49"/>
                    <a:stretch>
                      <a:fillRect/>
                    </a:stretch>
                  </pic:blipFill>
                  <pic:spPr>
                    <a:xfrm>
                      <a:off x="0" y="0"/>
                      <a:ext cx="5580380" cy="3910965"/>
                    </a:xfrm>
                    <a:prstGeom prst="rect">
                      <a:avLst/>
                    </a:prstGeom>
                  </pic:spPr>
                </pic:pic>
              </a:graphicData>
            </a:graphic>
          </wp:inline>
        </w:drawing>
      </w:r>
    </w:p>
    <w:p w14:paraId="76C8313B" w14:textId="125CC918" w:rsidR="009A2B31" w:rsidRDefault="009A2B31" w:rsidP="009A2B31">
      <w:pPr>
        <w:spacing w:line="372" w:lineRule="auto"/>
        <w:ind w:right="-1"/>
        <w:jc w:val="center"/>
      </w:pPr>
      <w:proofErr w:type="spellStart"/>
      <w:r w:rsidRPr="001A6998">
        <w:rPr>
          <w:rFonts w:eastAsia="Arial"/>
          <w:b/>
          <w:i/>
          <w:iCs/>
          <w:spacing w:val="-1"/>
          <w:sz w:val="26"/>
          <w:szCs w:val="26"/>
        </w:rPr>
        <w:t>Hình</w:t>
      </w:r>
      <w:proofErr w:type="spellEnd"/>
      <w:r w:rsidRPr="001A6998">
        <w:rPr>
          <w:rFonts w:eastAsia="Arial"/>
          <w:b/>
          <w:i/>
          <w:iCs/>
          <w:spacing w:val="-1"/>
          <w:sz w:val="26"/>
          <w:szCs w:val="26"/>
        </w:rPr>
        <w:t xml:space="preserve"> 2.</w:t>
      </w:r>
      <w:r>
        <w:rPr>
          <w:rFonts w:eastAsia="Arial"/>
          <w:b/>
          <w:i/>
          <w:iCs/>
          <w:spacing w:val="-1"/>
          <w:sz w:val="26"/>
          <w:szCs w:val="26"/>
        </w:rPr>
        <w:t xml:space="preserve">25 </w:t>
      </w:r>
      <w:proofErr w:type="spellStart"/>
      <w:r w:rsidRPr="009A2B31">
        <w:rPr>
          <w:rFonts w:eastAsia="Arial"/>
          <w:b/>
          <w:i/>
          <w:iCs/>
          <w:spacing w:val="-1"/>
          <w:sz w:val="26"/>
          <w:szCs w:val="26"/>
        </w:rPr>
        <w:t>Hình</w:t>
      </w:r>
      <w:proofErr w:type="spellEnd"/>
      <w:r w:rsidRPr="009A2B31">
        <w:rPr>
          <w:rFonts w:eastAsia="Arial"/>
          <w:b/>
          <w:i/>
          <w:iCs/>
          <w:spacing w:val="-1"/>
          <w:sz w:val="26"/>
          <w:szCs w:val="26"/>
        </w:rPr>
        <w:t xml:space="preserve"> </w:t>
      </w:r>
      <w:proofErr w:type="spellStart"/>
      <w:r w:rsidRPr="009A2B31">
        <w:rPr>
          <w:rFonts w:eastAsia="Arial"/>
          <w:b/>
          <w:i/>
          <w:iCs/>
          <w:spacing w:val="-1"/>
          <w:sz w:val="26"/>
          <w:szCs w:val="26"/>
        </w:rPr>
        <w:t>ảnh</w:t>
      </w:r>
      <w:proofErr w:type="spellEnd"/>
      <w:r w:rsidRPr="009A2B31">
        <w:rPr>
          <w:rFonts w:eastAsia="Arial"/>
          <w:b/>
          <w:i/>
          <w:iCs/>
          <w:spacing w:val="-1"/>
          <w:sz w:val="26"/>
          <w:szCs w:val="26"/>
        </w:rPr>
        <w:t xml:space="preserve"> </w:t>
      </w:r>
      <w:proofErr w:type="spellStart"/>
      <w:r w:rsidRPr="009A2B31">
        <w:rPr>
          <w:rFonts w:eastAsia="Arial"/>
          <w:b/>
          <w:i/>
          <w:iCs/>
          <w:spacing w:val="-1"/>
          <w:sz w:val="26"/>
          <w:szCs w:val="26"/>
        </w:rPr>
        <w:t>trước</w:t>
      </w:r>
      <w:proofErr w:type="spellEnd"/>
      <w:r w:rsidRPr="009A2B31">
        <w:rPr>
          <w:rFonts w:eastAsia="Arial"/>
          <w:b/>
          <w:i/>
          <w:iCs/>
          <w:spacing w:val="-1"/>
          <w:sz w:val="26"/>
          <w:szCs w:val="26"/>
        </w:rPr>
        <w:t xml:space="preserve"> non-maximum suppression (</w:t>
      </w:r>
      <w:proofErr w:type="spellStart"/>
      <w:r w:rsidRPr="009A2B31">
        <w:rPr>
          <w:rFonts w:eastAsia="Arial"/>
          <w:b/>
          <w:i/>
          <w:iCs/>
          <w:spacing w:val="-1"/>
          <w:sz w:val="26"/>
          <w:szCs w:val="26"/>
        </w:rPr>
        <w:t>trái</w:t>
      </w:r>
      <w:proofErr w:type="spellEnd"/>
      <w:r w:rsidRPr="009A2B31">
        <w:rPr>
          <w:rFonts w:eastAsia="Arial"/>
          <w:b/>
          <w:i/>
          <w:iCs/>
          <w:spacing w:val="-1"/>
          <w:sz w:val="26"/>
          <w:szCs w:val="26"/>
        </w:rPr>
        <w:t xml:space="preserve">) – </w:t>
      </w:r>
      <w:proofErr w:type="spellStart"/>
      <w:r w:rsidRPr="009A2B31">
        <w:rPr>
          <w:rFonts w:eastAsia="Arial"/>
          <w:b/>
          <w:i/>
          <w:iCs/>
          <w:spacing w:val="-1"/>
          <w:sz w:val="26"/>
          <w:szCs w:val="26"/>
        </w:rPr>
        <w:t>Kết</w:t>
      </w:r>
      <w:proofErr w:type="spellEnd"/>
      <w:r w:rsidRPr="009A2B31">
        <w:rPr>
          <w:rFonts w:eastAsia="Arial"/>
          <w:b/>
          <w:i/>
          <w:iCs/>
          <w:spacing w:val="-1"/>
          <w:sz w:val="26"/>
          <w:szCs w:val="26"/>
        </w:rPr>
        <w:t xml:space="preserve"> </w:t>
      </w:r>
      <w:proofErr w:type="spellStart"/>
      <w:r w:rsidRPr="009A2B31">
        <w:rPr>
          <w:rFonts w:eastAsia="Arial"/>
          <w:b/>
          <w:i/>
          <w:iCs/>
          <w:spacing w:val="-1"/>
          <w:sz w:val="26"/>
          <w:szCs w:val="26"/>
        </w:rPr>
        <w:t>quả</w:t>
      </w:r>
      <w:proofErr w:type="spellEnd"/>
      <w:r w:rsidRPr="009A2B31">
        <w:rPr>
          <w:rFonts w:eastAsia="Arial"/>
          <w:b/>
          <w:i/>
          <w:iCs/>
          <w:spacing w:val="-1"/>
          <w:sz w:val="26"/>
          <w:szCs w:val="26"/>
        </w:rPr>
        <w:t xml:space="preserve"> (</w:t>
      </w:r>
      <w:proofErr w:type="spellStart"/>
      <w:r w:rsidRPr="009A2B31">
        <w:rPr>
          <w:rFonts w:eastAsia="Arial"/>
          <w:b/>
          <w:i/>
          <w:iCs/>
          <w:spacing w:val="-1"/>
          <w:sz w:val="26"/>
          <w:szCs w:val="26"/>
        </w:rPr>
        <w:t>phải</w:t>
      </w:r>
      <w:proofErr w:type="spellEnd"/>
      <w:r w:rsidRPr="009A2B31">
        <w:rPr>
          <w:rFonts w:eastAsia="Arial"/>
          <w:b/>
          <w:i/>
          <w:iCs/>
          <w:spacing w:val="-1"/>
          <w:sz w:val="26"/>
          <w:szCs w:val="26"/>
        </w:rPr>
        <w:t xml:space="preserve">): pixel </w:t>
      </w:r>
      <w:proofErr w:type="spellStart"/>
      <w:r w:rsidRPr="009A2B31">
        <w:rPr>
          <w:rFonts w:eastAsia="Arial"/>
          <w:b/>
          <w:i/>
          <w:iCs/>
          <w:spacing w:val="-1"/>
          <w:sz w:val="26"/>
          <w:szCs w:val="26"/>
        </w:rPr>
        <w:t>yếu</w:t>
      </w:r>
      <w:proofErr w:type="spellEnd"/>
      <w:r w:rsidRPr="009A2B31">
        <w:rPr>
          <w:rFonts w:eastAsia="Arial"/>
          <w:b/>
          <w:i/>
          <w:iCs/>
          <w:spacing w:val="-1"/>
          <w:sz w:val="26"/>
          <w:szCs w:val="26"/>
        </w:rPr>
        <w:t xml:space="preserve"> </w:t>
      </w:r>
      <w:proofErr w:type="spellStart"/>
      <w:r w:rsidRPr="009A2B31">
        <w:rPr>
          <w:rFonts w:eastAsia="Arial"/>
          <w:b/>
          <w:i/>
          <w:iCs/>
          <w:spacing w:val="-1"/>
          <w:sz w:val="26"/>
          <w:szCs w:val="26"/>
        </w:rPr>
        <w:t>có</w:t>
      </w:r>
      <w:proofErr w:type="spellEnd"/>
      <w:r w:rsidRPr="009A2B31">
        <w:rPr>
          <w:rFonts w:eastAsia="Arial"/>
          <w:b/>
          <w:i/>
          <w:iCs/>
          <w:spacing w:val="-1"/>
          <w:sz w:val="26"/>
          <w:szCs w:val="26"/>
        </w:rPr>
        <w:t xml:space="preserve"> </w:t>
      </w:r>
      <w:proofErr w:type="spellStart"/>
      <w:r w:rsidRPr="009A2B31">
        <w:rPr>
          <w:rFonts w:eastAsia="Arial"/>
          <w:b/>
          <w:i/>
          <w:iCs/>
          <w:spacing w:val="-1"/>
          <w:sz w:val="26"/>
          <w:szCs w:val="26"/>
        </w:rPr>
        <w:t>màu</w:t>
      </w:r>
      <w:proofErr w:type="spellEnd"/>
      <w:r w:rsidRPr="009A2B31">
        <w:rPr>
          <w:rFonts w:eastAsia="Arial"/>
          <w:b/>
          <w:i/>
          <w:iCs/>
          <w:spacing w:val="-1"/>
          <w:sz w:val="26"/>
          <w:szCs w:val="26"/>
        </w:rPr>
        <w:t xml:space="preserve"> </w:t>
      </w:r>
      <w:proofErr w:type="spellStart"/>
      <w:r w:rsidRPr="009A2B31">
        <w:rPr>
          <w:rFonts w:eastAsia="Arial"/>
          <w:b/>
          <w:i/>
          <w:iCs/>
          <w:spacing w:val="-1"/>
          <w:sz w:val="26"/>
          <w:szCs w:val="26"/>
        </w:rPr>
        <w:t>xám</w:t>
      </w:r>
      <w:proofErr w:type="spellEnd"/>
      <w:r w:rsidRPr="009A2B31">
        <w:rPr>
          <w:rFonts w:eastAsia="Arial"/>
          <w:b/>
          <w:i/>
          <w:iCs/>
          <w:spacing w:val="-1"/>
          <w:sz w:val="26"/>
          <w:szCs w:val="26"/>
        </w:rPr>
        <w:t xml:space="preserve"> </w:t>
      </w:r>
      <w:proofErr w:type="spellStart"/>
      <w:r w:rsidRPr="009A2B31">
        <w:rPr>
          <w:rFonts w:eastAsia="Arial"/>
          <w:b/>
          <w:i/>
          <w:iCs/>
          <w:spacing w:val="-1"/>
          <w:sz w:val="26"/>
          <w:szCs w:val="26"/>
        </w:rPr>
        <w:t>và</w:t>
      </w:r>
      <w:proofErr w:type="spellEnd"/>
      <w:r w:rsidRPr="009A2B31">
        <w:rPr>
          <w:rFonts w:eastAsia="Arial"/>
          <w:b/>
          <w:i/>
          <w:iCs/>
          <w:spacing w:val="-1"/>
          <w:sz w:val="26"/>
          <w:szCs w:val="26"/>
        </w:rPr>
        <w:t xml:space="preserve"> pixel </w:t>
      </w:r>
      <w:proofErr w:type="spellStart"/>
      <w:r w:rsidRPr="009A2B31">
        <w:rPr>
          <w:rFonts w:eastAsia="Arial"/>
          <w:b/>
          <w:i/>
          <w:iCs/>
          <w:spacing w:val="-1"/>
          <w:sz w:val="26"/>
          <w:szCs w:val="26"/>
        </w:rPr>
        <w:t>mạnh</w:t>
      </w:r>
      <w:proofErr w:type="spellEnd"/>
      <w:r w:rsidRPr="009A2B31">
        <w:rPr>
          <w:rFonts w:eastAsia="Arial"/>
          <w:b/>
          <w:i/>
          <w:iCs/>
          <w:spacing w:val="-1"/>
          <w:sz w:val="26"/>
          <w:szCs w:val="26"/>
        </w:rPr>
        <w:t xml:space="preserve"> </w:t>
      </w:r>
      <w:proofErr w:type="spellStart"/>
      <w:r w:rsidRPr="009A2B31">
        <w:rPr>
          <w:rFonts w:eastAsia="Arial"/>
          <w:b/>
          <w:i/>
          <w:iCs/>
          <w:spacing w:val="-1"/>
          <w:sz w:val="26"/>
          <w:szCs w:val="26"/>
        </w:rPr>
        <w:t>có</w:t>
      </w:r>
      <w:proofErr w:type="spellEnd"/>
      <w:r w:rsidRPr="009A2B31">
        <w:rPr>
          <w:rFonts w:eastAsia="Arial"/>
          <w:b/>
          <w:i/>
          <w:iCs/>
          <w:spacing w:val="-1"/>
          <w:sz w:val="26"/>
          <w:szCs w:val="26"/>
        </w:rPr>
        <w:t xml:space="preserve"> </w:t>
      </w:r>
      <w:proofErr w:type="spellStart"/>
      <w:r w:rsidRPr="009A2B31">
        <w:rPr>
          <w:rFonts w:eastAsia="Arial"/>
          <w:b/>
          <w:i/>
          <w:iCs/>
          <w:spacing w:val="-1"/>
          <w:sz w:val="26"/>
          <w:szCs w:val="26"/>
        </w:rPr>
        <w:t>màu</w:t>
      </w:r>
      <w:proofErr w:type="spellEnd"/>
      <w:r w:rsidRPr="009A2B31">
        <w:rPr>
          <w:rFonts w:eastAsia="Arial"/>
          <w:b/>
          <w:i/>
          <w:iCs/>
          <w:spacing w:val="-1"/>
          <w:sz w:val="26"/>
          <w:szCs w:val="26"/>
        </w:rPr>
        <w:t xml:space="preserve"> </w:t>
      </w:r>
      <w:proofErr w:type="spellStart"/>
      <w:r w:rsidRPr="009A2B31">
        <w:rPr>
          <w:rFonts w:eastAsia="Arial"/>
          <w:b/>
          <w:i/>
          <w:iCs/>
          <w:spacing w:val="-1"/>
          <w:sz w:val="26"/>
          <w:szCs w:val="26"/>
        </w:rPr>
        <w:t>trắng</w:t>
      </w:r>
      <w:proofErr w:type="spellEnd"/>
    </w:p>
    <w:p w14:paraId="00421A1C" w14:textId="77777777" w:rsidR="009A2B31" w:rsidRPr="009A2B31" w:rsidRDefault="009A2B31" w:rsidP="009A2B31">
      <w:pPr>
        <w:spacing w:line="372" w:lineRule="auto"/>
        <w:ind w:right="-1"/>
        <w:jc w:val="both"/>
        <w:rPr>
          <w:spacing w:val="-1"/>
          <w:sz w:val="26"/>
          <w:szCs w:val="26"/>
        </w:rPr>
      </w:pPr>
    </w:p>
    <w:p w14:paraId="626E408F" w14:textId="77777777" w:rsidR="00296BAF" w:rsidRPr="00296BAF" w:rsidRDefault="00296BAF" w:rsidP="00296BAF"/>
    <w:p w14:paraId="06E34D4F" w14:textId="0B133C68" w:rsidR="00C8703D" w:rsidRPr="00E47077" w:rsidRDefault="00C8703D" w:rsidP="00C8703D">
      <w:pPr>
        <w:pStyle w:val="Heading4"/>
        <w:rPr>
          <w:lang w:val="en-US"/>
        </w:rPr>
      </w:pPr>
      <w:bookmarkStart w:id="120" w:name="_Toc182137246"/>
      <w:r w:rsidRPr="00AE2A07">
        <w:rPr>
          <w:lang w:val="en-US"/>
        </w:rPr>
        <w:lastRenderedPageBreak/>
        <w:t>2</w:t>
      </w:r>
      <w:r w:rsidRPr="00AE2A07">
        <w:t>.</w:t>
      </w:r>
      <w:r>
        <w:rPr>
          <w:lang w:val="en-US"/>
        </w:rPr>
        <w:t>2</w:t>
      </w:r>
      <w:r w:rsidRPr="00AE2A07">
        <w:t>.</w:t>
      </w:r>
      <w:r>
        <w:rPr>
          <w:lang w:val="en-US"/>
        </w:rPr>
        <w:t>3</w:t>
      </w:r>
      <w:r w:rsidRPr="00AE2A07">
        <w:t xml:space="preserve">.1. </w:t>
      </w:r>
      <w:r>
        <w:rPr>
          <w:lang w:val="en-US"/>
        </w:rPr>
        <w:t xml:space="preserve">Theo </w:t>
      </w:r>
      <w:proofErr w:type="spellStart"/>
      <w:r>
        <w:rPr>
          <w:lang w:val="en-US"/>
        </w:rPr>
        <w:t>dõi</w:t>
      </w:r>
      <w:proofErr w:type="spellEnd"/>
      <w:r>
        <w:rPr>
          <w:lang w:val="en-US"/>
        </w:rPr>
        <w:t xml:space="preserve"> </w:t>
      </w:r>
      <w:proofErr w:type="spellStart"/>
      <w:r>
        <w:rPr>
          <w:lang w:val="en-US"/>
        </w:rPr>
        <w:t>cạnh</w:t>
      </w:r>
      <w:proofErr w:type="spellEnd"/>
      <w:r>
        <w:rPr>
          <w:lang w:val="en-US"/>
        </w:rPr>
        <w:t xml:space="preserve"> </w:t>
      </w:r>
      <w:proofErr w:type="spellStart"/>
      <w:r>
        <w:rPr>
          <w:lang w:val="en-US"/>
        </w:rPr>
        <w:t>bằng</w:t>
      </w:r>
      <w:proofErr w:type="spellEnd"/>
      <w:r>
        <w:rPr>
          <w:lang w:val="en-US"/>
        </w:rPr>
        <w:t xml:space="preserve"> </w:t>
      </w:r>
      <w:proofErr w:type="spellStart"/>
      <w:r>
        <w:rPr>
          <w:lang w:val="en-US"/>
        </w:rPr>
        <w:t>đô</w:t>
      </w:r>
      <w:proofErr w:type="spellEnd"/>
      <w:r>
        <w:rPr>
          <w:lang w:val="en-US"/>
        </w:rPr>
        <w:t xml:space="preserve">̣ </w:t>
      </w:r>
      <w:proofErr w:type="spellStart"/>
      <w:r>
        <w:rPr>
          <w:lang w:val="en-US"/>
        </w:rPr>
        <w:t>trê</w:t>
      </w:r>
      <w:proofErr w:type="spellEnd"/>
      <w:r>
        <w:rPr>
          <w:lang w:val="en-US"/>
        </w:rPr>
        <w:t>̃ (Edge Tracking by Hysteresis)</w:t>
      </w:r>
      <w:bookmarkEnd w:id="120"/>
    </w:p>
    <w:p w14:paraId="6F94E86E" w14:textId="46B982F5" w:rsidR="00C8703D" w:rsidRDefault="00210E59" w:rsidP="00C8703D">
      <w:pPr>
        <w:spacing w:line="372" w:lineRule="auto"/>
        <w:ind w:right="-1"/>
        <w:jc w:val="both"/>
        <w:rPr>
          <w:spacing w:val="-1"/>
          <w:sz w:val="26"/>
          <w:szCs w:val="26"/>
        </w:rPr>
      </w:pPr>
      <w:proofErr w:type="spellStart"/>
      <w:r w:rsidRPr="00210E59">
        <w:rPr>
          <w:spacing w:val="-1"/>
          <w:sz w:val="26"/>
          <w:szCs w:val="26"/>
        </w:rPr>
        <w:t>Dựa</w:t>
      </w:r>
      <w:proofErr w:type="spellEnd"/>
      <w:r w:rsidRPr="00210E59">
        <w:rPr>
          <w:spacing w:val="-1"/>
          <w:sz w:val="26"/>
          <w:szCs w:val="26"/>
        </w:rPr>
        <w:t xml:space="preserve"> </w:t>
      </w:r>
      <w:proofErr w:type="spellStart"/>
      <w:r w:rsidRPr="00210E59">
        <w:rPr>
          <w:spacing w:val="-1"/>
          <w:sz w:val="26"/>
          <w:szCs w:val="26"/>
        </w:rPr>
        <w:t>trên</w:t>
      </w:r>
      <w:proofErr w:type="spellEnd"/>
      <w:r w:rsidRPr="00210E59">
        <w:rPr>
          <w:spacing w:val="-1"/>
          <w:sz w:val="26"/>
          <w:szCs w:val="26"/>
        </w:rPr>
        <w:t xml:space="preserve"> </w:t>
      </w:r>
      <w:proofErr w:type="spellStart"/>
      <w:r w:rsidRPr="00210E59">
        <w:rPr>
          <w:spacing w:val="-1"/>
          <w:sz w:val="26"/>
          <w:szCs w:val="26"/>
        </w:rPr>
        <w:t>kết</w:t>
      </w:r>
      <w:proofErr w:type="spellEnd"/>
      <w:r w:rsidRPr="00210E59">
        <w:rPr>
          <w:spacing w:val="-1"/>
          <w:sz w:val="26"/>
          <w:szCs w:val="26"/>
        </w:rPr>
        <w:t xml:space="preserve"> </w:t>
      </w:r>
      <w:proofErr w:type="spellStart"/>
      <w:r w:rsidRPr="00210E59">
        <w:rPr>
          <w:spacing w:val="-1"/>
          <w:sz w:val="26"/>
          <w:szCs w:val="26"/>
        </w:rPr>
        <w:t>quả</w:t>
      </w:r>
      <w:proofErr w:type="spellEnd"/>
      <w:r w:rsidRPr="00210E59">
        <w:rPr>
          <w:spacing w:val="-1"/>
          <w:sz w:val="26"/>
          <w:szCs w:val="26"/>
        </w:rPr>
        <w:t xml:space="preserve"> </w:t>
      </w:r>
      <w:proofErr w:type="spellStart"/>
      <w:r w:rsidRPr="00210E59">
        <w:rPr>
          <w:spacing w:val="-1"/>
          <w:sz w:val="26"/>
          <w:szCs w:val="26"/>
        </w:rPr>
        <w:t>sau</w:t>
      </w:r>
      <w:proofErr w:type="spellEnd"/>
      <w:r w:rsidRPr="00210E59">
        <w:rPr>
          <w:spacing w:val="-1"/>
          <w:sz w:val="26"/>
          <w:szCs w:val="26"/>
        </w:rPr>
        <w:t xml:space="preserve"> </w:t>
      </w:r>
      <w:proofErr w:type="spellStart"/>
      <w:r w:rsidRPr="00210E59">
        <w:rPr>
          <w:spacing w:val="-1"/>
          <w:sz w:val="26"/>
          <w:szCs w:val="26"/>
        </w:rPr>
        <w:t>khi</w:t>
      </w:r>
      <w:proofErr w:type="spellEnd"/>
      <w:r w:rsidRPr="00210E59">
        <w:rPr>
          <w:spacing w:val="-1"/>
          <w:sz w:val="26"/>
          <w:szCs w:val="26"/>
        </w:rPr>
        <w:t xml:space="preserve"> </w:t>
      </w:r>
      <w:proofErr w:type="spellStart"/>
      <w:r w:rsidRPr="00210E59">
        <w:rPr>
          <w:spacing w:val="-1"/>
          <w:sz w:val="26"/>
          <w:szCs w:val="26"/>
        </w:rPr>
        <w:t>áp</w:t>
      </w:r>
      <w:proofErr w:type="spellEnd"/>
      <w:r w:rsidRPr="00210E59">
        <w:rPr>
          <w:spacing w:val="-1"/>
          <w:sz w:val="26"/>
          <w:szCs w:val="26"/>
        </w:rPr>
        <w:t xml:space="preserve"> </w:t>
      </w:r>
      <w:proofErr w:type="spellStart"/>
      <w:r w:rsidRPr="00210E59">
        <w:rPr>
          <w:spacing w:val="-1"/>
          <w:sz w:val="26"/>
          <w:szCs w:val="26"/>
        </w:rPr>
        <w:t>dụng</w:t>
      </w:r>
      <w:proofErr w:type="spellEnd"/>
      <w:r w:rsidRPr="00210E59">
        <w:rPr>
          <w:spacing w:val="-1"/>
          <w:sz w:val="26"/>
          <w:szCs w:val="26"/>
        </w:rPr>
        <w:t xml:space="preserve"> </w:t>
      </w:r>
      <w:proofErr w:type="spellStart"/>
      <w:r w:rsidRPr="00210E59">
        <w:rPr>
          <w:spacing w:val="-1"/>
          <w:sz w:val="26"/>
          <w:szCs w:val="26"/>
        </w:rPr>
        <w:t>ngưỡng</w:t>
      </w:r>
      <w:proofErr w:type="spellEnd"/>
      <w:r w:rsidRPr="00210E59">
        <w:rPr>
          <w:spacing w:val="-1"/>
          <w:sz w:val="26"/>
          <w:szCs w:val="26"/>
        </w:rPr>
        <w:t xml:space="preserve">, Hysteresis Tracking </w:t>
      </w:r>
      <w:proofErr w:type="spellStart"/>
      <w:r w:rsidRPr="00210E59">
        <w:rPr>
          <w:spacing w:val="-1"/>
          <w:sz w:val="26"/>
          <w:szCs w:val="26"/>
        </w:rPr>
        <w:t>chuyển</w:t>
      </w:r>
      <w:proofErr w:type="spellEnd"/>
      <w:r w:rsidRPr="00210E59">
        <w:rPr>
          <w:spacing w:val="-1"/>
          <w:sz w:val="26"/>
          <w:szCs w:val="26"/>
        </w:rPr>
        <w:t xml:space="preserve"> </w:t>
      </w:r>
      <w:proofErr w:type="spellStart"/>
      <w:r w:rsidRPr="00210E59">
        <w:rPr>
          <w:spacing w:val="-1"/>
          <w:sz w:val="26"/>
          <w:szCs w:val="26"/>
        </w:rPr>
        <w:t>đổi</w:t>
      </w:r>
      <w:proofErr w:type="spellEnd"/>
      <w:r w:rsidRPr="00210E59">
        <w:rPr>
          <w:spacing w:val="-1"/>
          <w:sz w:val="26"/>
          <w:szCs w:val="26"/>
        </w:rPr>
        <w:t xml:space="preserve"> </w:t>
      </w:r>
      <w:proofErr w:type="spellStart"/>
      <w:r w:rsidRPr="00210E59">
        <w:rPr>
          <w:spacing w:val="-1"/>
          <w:sz w:val="26"/>
          <w:szCs w:val="26"/>
        </w:rPr>
        <w:t>các</w:t>
      </w:r>
      <w:proofErr w:type="spellEnd"/>
      <w:r w:rsidRPr="00210E59">
        <w:rPr>
          <w:spacing w:val="-1"/>
          <w:sz w:val="26"/>
          <w:szCs w:val="26"/>
        </w:rPr>
        <w:t xml:space="preserve"> pixel </w:t>
      </w:r>
      <w:proofErr w:type="spellStart"/>
      <w:r w:rsidRPr="00210E59">
        <w:rPr>
          <w:spacing w:val="-1"/>
          <w:sz w:val="26"/>
          <w:szCs w:val="26"/>
        </w:rPr>
        <w:t>yếu</w:t>
      </w:r>
      <w:proofErr w:type="spellEnd"/>
      <w:r w:rsidRPr="00210E59">
        <w:rPr>
          <w:spacing w:val="-1"/>
          <w:sz w:val="26"/>
          <w:szCs w:val="26"/>
        </w:rPr>
        <w:t xml:space="preserve"> </w:t>
      </w:r>
      <w:proofErr w:type="spellStart"/>
      <w:r w:rsidRPr="00210E59">
        <w:rPr>
          <w:spacing w:val="-1"/>
          <w:sz w:val="26"/>
          <w:szCs w:val="26"/>
        </w:rPr>
        <w:t>thành</w:t>
      </w:r>
      <w:proofErr w:type="spellEnd"/>
      <w:r w:rsidRPr="00210E59">
        <w:rPr>
          <w:spacing w:val="-1"/>
          <w:sz w:val="26"/>
          <w:szCs w:val="26"/>
        </w:rPr>
        <w:t xml:space="preserve"> </w:t>
      </w:r>
      <w:proofErr w:type="spellStart"/>
      <w:r w:rsidRPr="00210E59">
        <w:rPr>
          <w:spacing w:val="-1"/>
          <w:sz w:val="26"/>
          <w:szCs w:val="26"/>
        </w:rPr>
        <w:t>mạnh</w:t>
      </w:r>
      <w:proofErr w:type="spellEnd"/>
      <w:r w:rsidRPr="00210E59">
        <w:rPr>
          <w:spacing w:val="-1"/>
          <w:sz w:val="26"/>
          <w:szCs w:val="26"/>
        </w:rPr>
        <w:t xml:space="preserve">, </w:t>
      </w:r>
      <w:proofErr w:type="spellStart"/>
      <w:r w:rsidRPr="00210E59">
        <w:rPr>
          <w:spacing w:val="-1"/>
          <w:sz w:val="26"/>
          <w:szCs w:val="26"/>
        </w:rPr>
        <w:t>khi</w:t>
      </w:r>
      <w:proofErr w:type="spellEnd"/>
      <w:r w:rsidRPr="00210E59">
        <w:rPr>
          <w:spacing w:val="-1"/>
          <w:sz w:val="26"/>
          <w:szCs w:val="26"/>
        </w:rPr>
        <w:t xml:space="preserve"> </w:t>
      </w:r>
      <w:proofErr w:type="spellStart"/>
      <w:r w:rsidRPr="00210E59">
        <w:rPr>
          <w:spacing w:val="-1"/>
          <w:sz w:val="26"/>
          <w:szCs w:val="26"/>
        </w:rPr>
        <w:t>và</w:t>
      </w:r>
      <w:proofErr w:type="spellEnd"/>
      <w:r w:rsidRPr="00210E59">
        <w:rPr>
          <w:spacing w:val="-1"/>
          <w:sz w:val="26"/>
          <w:szCs w:val="26"/>
        </w:rPr>
        <w:t xml:space="preserve"> </w:t>
      </w:r>
      <w:proofErr w:type="spellStart"/>
      <w:r w:rsidRPr="00210E59">
        <w:rPr>
          <w:spacing w:val="-1"/>
          <w:sz w:val="26"/>
          <w:szCs w:val="26"/>
        </w:rPr>
        <w:t>chỉ</w:t>
      </w:r>
      <w:proofErr w:type="spellEnd"/>
      <w:r w:rsidRPr="00210E59">
        <w:rPr>
          <w:spacing w:val="-1"/>
          <w:sz w:val="26"/>
          <w:szCs w:val="26"/>
        </w:rPr>
        <w:t xml:space="preserve"> </w:t>
      </w:r>
      <w:proofErr w:type="spellStart"/>
      <w:r w:rsidRPr="00210E59">
        <w:rPr>
          <w:spacing w:val="-1"/>
          <w:sz w:val="26"/>
          <w:szCs w:val="26"/>
        </w:rPr>
        <w:t>khi</w:t>
      </w:r>
      <w:proofErr w:type="spellEnd"/>
      <w:r w:rsidR="00082E92">
        <w:rPr>
          <w:spacing w:val="-1"/>
          <w:sz w:val="26"/>
          <w:szCs w:val="26"/>
        </w:rPr>
        <w:t xml:space="preserve"> có</w:t>
      </w:r>
      <w:r w:rsidRPr="00210E59">
        <w:rPr>
          <w:spacing w:val="-1"/>
          <w:sz w:val="26"/>
          <w:szCs w:val="26"/>
        </w:rPr>
        <w:t xml:space="preserve"> </w:t>
      </w:r>
      <w:proofErr w:type="spellStart"/>
      <w:r w:rsidRPr="00210E59">
        <w:rPr>
          <w:spacing w:val="-1"/>
          <w:sz w:val="26"/>
          <w:szCs w:val="26"/>
        </w:rPr>
        <w:t>ít</w:t>
      </w:r>
      <w:proofErr w:type="spellEnd"/>
      <w:r w:rsidRPr="00210E59">
        <w:rPr>
          <w:spacing w:val="-1"/>
          <w:sz w:val="26"/>
          <w:szCs w:val="26"/>
        </w:rPr>
        <w:t xml:space="preserve"> </w:t>
      </w:r>
      <w:proofErr w:type="spellStart"/>
      <w:r w:rsidRPr="00210E59">
        <w:rPr>
          <w:spacing w:val="-1"/>
          <w:sz w:val="26"/>
          <w:szCs w:val="26"/>
        </w:rPr>
        <w:t>nhất</w:t>
      </w:r>
      <w:proofErr w:type="spellEnd"/>
      <w:r w:rsidRPr="00210E59">
        <w:rPr>
          <w:spacing w:val="-1"/>
          <w:sz w:val="26"/>
          <w:szCs w:val="26"/>
        </w:rPr>
        <w:t xml:space="preserve"> </w:t>
      </w:r>
      <w:proofErr w:type="spellStart"/>
      <w:r w:rsidRPr="00210E59">
        <w:rPr>
          <w:spacing w:val="-1"/>
          <w:sz w:val="26"/>
          <w:szCs w:val="26"/>
        </w:rPr>
        <w:t>một</w:t>
      </w:r>
      <w:proofErr w:type="spellEnd"/>
      <w:r w:rsidRPr="00210E59">
        <w:rPr>
          <w:spacing w:val="-1"/>
          <w:sz w:val="26"/>
          <w:szCs w:val="26"/>
        </w:rPr>
        <w:t xml:space="preserve"> </w:t>
      </w:r>
      <w:proofErr w:type="spellStart"/>
      <w:r w:rsidRPr="00210E59">
        <w:rPr>
          <w:spacing w:val="-1"/>
          <w:sz w:val="26"/>
          <w:szCs w:val="26"/>
        </w:rPr>
        <w:t>trong</w:t>
      </w:r>
      <w:proofErr w:type="spellEnd"/>
      <w:r w:rsidRPr="00210E59">
        <w:rPr>
          <w:spacing w:val="-1"/>
          <w:sz w:val="26"/>
          <w:szCs w:val="26"/>
        </w:rPr>
        <w:t xml:space="preserve"> </w:t>
      </w:r>
      <w:proofErr w:type="spellStart"/>
      <w:r w:rsidRPr="00210E59">
        <w:rPr>
          <w:spacing w:val="-1"/>
          <w:sz w:val="26"/>
          <w:szCs w:val="26"/>
        </w:rPr>
        <w:t>các</w:t>
      </w:r>
      <w:proofErr w:type="spellEnd"/>
      <w:r w:rsidRPr="00210E59">
        <w:rPr>
          <w:spacing w:val="-1"/>
          <w:sz w:val="26"/>
          <w:szCs w:val="26"/>
        </w:rPr>
        <w:t xml:space="preserve"> pixel </w:t>
      </w:r>
      <w:proofErr w:type="spellStart"/>
      <w:r w:rsidRPr="00210E59">
        <w:rPr>
          <w:spacing w:val="-1"/>
          <w:sz w:val="26"/>
          <w:szCs w:val="26"/>
        </w:rPr>
        <w:t>xung</w:t>
      </w:r>
      <w:proofErr w:type="spellEnd"/>
      <w:r w:rsidRPr="00210E59">
        <w:rPr>
          <w:spacing w:val="-1"/>
          <w:sz w:val="26"/>
          <w:szCs w:val="26"/>
        </w:rPr>
        <w:t xml:space="preserve"> </w:t>
      </w:r>
      <w:proofErr w:type="spellStart"/>
      <w:r w:rsidRPr="00210E59">
        <w:rPr>
          <w:spacing w:val="-1"/>
          <w:sz w:val="26"/>
          <w:szCs w:val="26"/>
        </w:rPr>
        <w:t>quanh</w:t>
      </w:r>
      <w:proofErr w:type="spellEnd"/>
      <w:r w:rsidRPr="00210E59">
        <w:rPr>
          <w:spacing w:val="-1"/>
          <w:sz w:val="26"/>
          <w:szCs w:val="26"/>
        </w:rPr>
        <w:t xml:space="preserve"> pixel </w:t>
      </w:r>
      <w:proofErr w:type="spellStart"/>
      <w:r w:rsidRPr="00210E59">
        <w:rPr>
          <w:spacing w:val="-1"/>
          <w:sz w:val="26"/>
          <w:szCs w:val="26"/>
        </w:rPr>
        <w:t>đang</w:t>
      </w:r>
      <w:proofErr w:type="spellEnd"/>
      <w:r w:rsidRPr="00210E59">
        <w:rPr>
          <w:spacing w:val="-1"/>
          <w:sz w:val="26"/>
          <w:szCs w:val="26"/>
        </w:rPr>
        <w:t xml:space="preserve"> </w:t>
      </w:r>
      <w:proofErr w:type="spellStart"/>
      <w:r w:rsidRPr="00210E59">
        <w:rPr>
          <w:spacing w:val="-1"/>
          <w:sz w:val="26"/>
          <w:szCs w:val="26"/>
        </w:rPr>
        <w:t>xét</w:t>
      </w:r>
      <w:proofErr w:type="spellEnd"/>
      <w:r w:rsidRPr="00210E59">
        <w:rPr>
          <w:spacing w:val="-1"/>
          <w:sz w:val="26"/>
          <w:szCs w:val="26"/>
        </w:rPr>
        <w:t xml:space="preserve"> </w:t>
      </w:r>
      <w:proofErr w:type="spellStart"/>
      <w:r w:rsidRPr="00210E59">
        <w:rPr>
          <w:spacing w:val="-1"/>
          <w:sz w:val="26"/>
          <w:szCs w:val="26"/>
        </w:rPr>
        <w:t>là</w:t>
      </w:r>
      <w:proofErr w:type="spellEnd"/>
      <w:r w:rsidRPr="00210E59">
        <w:rPr>
          <w:spacing w:val="-1"/>
          <w:sz w:val="26"/>
          <w:szCs w:val="26"/>
        </w:rPr>
        <w:t xml:space="preserve"> pixel </w:t>
      </w:r>
      <w:proofErr w:type="spellStart"/>
      <w:r w:rsidRPr="00210E59">
        <w:rPr>
          <w:spacing w:val="-1"/>
          <w:sz w:val="26"/>
          <w:szCs w:val="26"/>
        </w:rPr>
        <w:t>mạnh</w:t>
      </w:r>
      <w:proofErr w:type="spellEnd"/>
      <w:r w:rsidRPr="00210E59">
        <w:rPr>
          <w:spacing w:val="-1"/>
          <w:sz w:val="26"/>
          <w:szCs w:val="26"/>
        </w:rPr>
        <w:t xml:space="preserve">, </w:t>
      </w:r>
      <w:proofErr w:type="spellStart"/>
      <w:r w:rsidRPr="00210E59">
        <w:rPr>
          <w:spacing w:val="-1"/>
          <w:sz w:val="26"/>
          <w:szCs w:val="26"/>
        </w:rPr>
        <w:t>các</w:t>
      </w:r>
      <w:proofErr w:type="spellEnd"/>
      <w:r w:rsidRPr="00210E59">
        <w:rPr>
          <w:spacing w:val="-1"/>
          <w:sz w:val="26"/>
          <w:szCs w:val="26"/>
        </w:rPr>
        <w:t xml:space="preserve"> pixel </w:t>
      </w:r>
      <w:proofErr w:type="spellStart"/>
      <w:r w:rsidRPr="00210E59">
        <w:rPr>
          <w:spacing w:val="-1"/>
          <w:sz w:val="26"/>
          <w:szCs w:val="26"/>
        </w:rPr>
        <w:t>yếu</w:t>
      </w:r>
      <w:proofErr w:type="spellEnd"/>
      <w:r w:rsidRPr="00210E59">
        <w:rPr>
          <w:spacing w:val="-1"/>
          <w:sz w:val="26"/>
          <w:szCs w:val="26"/>
        </w:rPr>
        <w:t xml:space="preserve"> </w:t>
      </w:r>
      <w:proofErr w:type="spellStart"/>
      <w:r w:rsidRPr="00210E59">
        <w:rPr>
          <w:spacing w:val="-1"/>
          <w:sz w:val="26"/>
          <w:szCs w:val="26"/>
        </w:rPr>
        <w:t>còn</w:t>
      </w:r>
      <w:proofErr w:type="spellEnd"/>
      <w:r w:rsidRPr="00210E59">
        <w:rPr>
          <w:spacing w:val="-1"/>
          <w:sz w:val="26"/>
          <w:szCs w:val="26"/>
        </w:rPr>
        <w:t xml:space="preserve"> </w:t>
      </w:r>
      <w:proofErr w:type="spellStart"/>
      <w:r w:rsidRPr="00210E59">
        <w:rPr>
          <w:spacing w:val="-1"/>
          <w:sz w:val="26"/>
          <w:szCs w:val="26"/>
        </w:rPr>
        <w:t>lại</w:t>
      </w:r>
      <w:proofErr w:type="spellEnd"/>
      <w:r w:rsidRPr="00210E59">
        <w:rPr>
          <w:spacing w:val="-1"/>
          <w:sz w:val="26"/>
          <w:szCs w:val="26"/>
        </w:rPr>
        <w:t xml:space="preserve"> </w:t>
      </w:r>
      <w:proofErr w:type="spellStart"/>
      <w:r w:rsidRPr="00210E59">
        <w:rPr>
          <w:spacing w:val="-1"/>
          <w:sz w:val="26"/>
          <w:szCs w:val="26"/>
        </w:rPr>
        <w:t>bị</w:t>
      </w:r>
      <w:proofErr w:type="spellEnd"/>
      <w:r w:rsidRPr="00210E59">
        <w:rPr>
          <w:spacing w:val="-1"/>
          <w:sz w:val="26"/>
          <w:szCs w:val="26"/>
        </w:rPr>
        <w:t xml:space="preserve"> </w:t>
      </w:r>
      <w:proofErr w:type="spellStart"/>
      <w:r w:rsidRPr="00210E59">
        <w:rPr>
          <w:spacing w:val="-1"/>
          <w:sz w:val="26"/>
          <w:szCs w:val="26"/>
        </w:rPr>
        <w:t>loại</w:t>
      </w:r>
      <w:proofErr w:type="spellEnd"/>
      <w:r w:rsidRPr="00210E59">
        <w:rPr>
          <w:spacing w:val="-1"/>
          <w:sz w:val="26"/>
          <w:szCs w:val="26"/>
        </w:rPr>
        <w:t xml:space="preserve"> </w:t>
      </w:r>
      <w:proofErr w:type="spellStart"/>
      <w:r w:rsidRPr="00210E59">
        <w:rPr>
          <w:spacing w:val="-1"/>
          <w:sz w:val="26"/>
          <w:szCs w:val="26"/>
        </w:rPr>
        <w:t>bỏ</w:t>
      </w:r>
      <w:proofErr w:type="spellEnd"/>
      <w:r w:rsidR="00082E92">
        <w:rPr>
          <w:spacing w:val="-1"/>
          <w:sz w:val="26"/>
          <w:szCs w:val="26"/>
        </w:rPr>
        <w:t>.</w:t>
      </w:r>
    </w:p>
    <w:p w14:paraId="40A928C7" w14:textId="77777777" w:rsidR="0047276D" w:rsidRDefault="0047276D" w:rsidP="00C8703D">
      <w:pPr>
        <w:spacing w:line="372" w:lineRule="auto"/>
        <w:ind w:right="-1"/>
        <w:jc w:val="both"/>
        <w:rPr>
          <w:spacing w:val="-1"/>
          <w:sz w:val="26"/>
          <w:szCs w:val="26"/>
        </w:rPr>
      </w:pPr>
    </w:p>
    <w:p w14:paraId="16579B62" w14:textId="72E5A4C1" w:rsidR="00082E92" w:rsidRDefault="00082E92" w:rsidP="00082E92">
      <w:pPr>
        <w:spacing w:line="372" w:lineRule="auto"/>
        <w:ind w:right="-1"/>
        <w:jc w:val="center"/>
        <w:rPr>
          <w:noProof/>
        </w:rPr>
      </w:pPr>
      <w:r w:rsidRPr="00082E92">
        <w:rPr>
          <w:noProof/>
          <w:spacing w:val="-1"/>
          <w:sz w:val="26"/>
          <w:szCs w:val="26"/>
        </w:rPr>
        <w:drawing>
          <wp:inline distT="0" distB="0" distL="0" distR="0" wp14:anchorId="07199ADF" wp14:editId="7C56FEA7">
            <wp:extent cx="1428949" cy="1400370"/>
            <wp:effectExtent l="0" t="0" r="0" b="9525"/>
            <wp:docPr id="65787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73295" name=""/>
                    <pic:cNvPicPr/>
                  </pic:nvPicPr>
                  <pic:blipFill>
                    <a:blip r:embed="rId50"/>
                    <a:stretch>
                      <a:fillRect/>
                    </a:stretch>
                  </pic:blipFill>
                  <pic:spPr>
                    <a:xfrm>
                      <a:off x="0" y="0"/>
                      <a:ext cx="1428949" cy="1400370"/>
                    </a:xfrm>
                    <a:prstGeom prst="rect">
                      <a:avLst/>
                    </a:prstGeom>
                  </pic:spPr>
                </pic:pic>
              </a:graphicData>
            </a:graphic>
          </wp:inline>
        </w:drawing>
      </w:r>
    </w:p>
    <w:p w14:paraId="1C83835C" w14:textId="6570E375" w:rsidR="00082E92" w:rsidRDefault="00082E92" w:rsidP="00082E92">
      <w:pPr>
        <w:spacing w:line="372" w:lineRule="auto"/>
        <w:ind w:right="-1"/>
        <w:jc w:val="center"/>
        <w:rPr>
          <w:rFonts w:eastAsia="Arial"/>
          <w:b/>
          <w:i/>
          <w:iCs/>
          <w:spacing w:val="-1"/>
          <w:sz w:val="26"/>
          <w:szCs w:val="26"/>
        </w:rPr>
      </w:pPr>
      <w:proofErr w:type="spellStart"/>
      <w:r w:rsidRPr="001A6998">
        <w:rPr>
          <w:rFonts w:eastAsia="Arial"/>
          <w:b/>
          <w:i/>
          <w:iCs/>
          <w:spacing w:val="-1"/>
          <w:sz w:val="26"/>
          <w:szCs w:val="26"/>
        </w:rPr>
        <w:t>Hình</w:t>
      </w:r>
      <w:proofErr w:type="spellEnd"/>
      <w:r w:rsidRPr="001A6998">
        <w:rPr>
          <w:rFonts w:eastAsia="Arial"/>
          <w:b/>
          <w:i/>
          <w:iCs/>
          <w:spacing w:val="-1"/>
          <w:sz w:val="26"/>
          <w:szCs w:val="26"/>
        </w:rPr>
        <w:t xml:space="preserve"> 2.</w:t>
      </w:r>
      <w:r>
        <w:rPr>
          <w:rFonts w:eastAsia="Arial"/>
          <w:b/>
          <w:i/>
          <w:iCs/>
          <w:spacing w:val="-1"/>
          <w:sz w:val="26"/>
          <w:szCs w:val="26"/>
        </w:rPr>
        <w:t xml:space="preserve">26 </w:t>
      </w:r>
      <w:proofErr w:type="spellStart"/>
      <w:r>
        <w:rPr>
          <w:rFonts w:eastAsia="Arial"/>
          <w:b/>
          <w:i/>
          <w:iCs/>
          <w:spacing w:val="-1"/>
          <w:sz w:val="26"/>
          <w:szCs w:val="26"/>
        </w:rPr>
        <w:t>Không</w:t>
      </w:r>
      <w:proofErr w:type="spellEnd"/>
      <w:r>
        <w:rPr>
          <w:rFonts w:eastAsia="Arial"/>
          <w:b/>
          <w:i/>
          <w:iCs/>
          <w:spacing w:val="-1"/>
          <w:sz w:val="26"/>
          <w:szCs w:val="26"/>
        </w:rPr>
        <w:t xml:space="preserve"> có </w:t>
      </w:r>
      <w:r w:rsidR="00BA2160">
        <w:rPr>
          <w:rFonts w:eastAsia="Arial"/>
          <w:b/>
          <w:i/>
          <w:iCs/>
          <w:spacing w:val="-1"/>
          <w:sz w:val="26"/>
          <w:szCs w:val="26"/>
        </w:rPr>
        <w:t xml:space="preserve">pixel </w:t>
      </w:r>
      <w:proofErr w:type="spellStart"/>
      <w:r w:rsidR="00BA2160">
        <w:rPr>
          <w:rFonts w:eastAsia="Arial"/>
          <w:b/>
          <w:i/>
          <w:iCs/>
          <w:spacing w:val="-1"/>
          <w:sz w:val="26"/>
          <w:szCs w:val="26"/>
        </w:rPr>
        <w:t>mạnh</w:t>
      </w:r>
      <w:proofErr w:type="spellEnd"/>
      <w:r w:rsidR="00BA2160">
        <w:rPr>
          <w:rFonts w:eastAsia="Arial"/>
          <w:b/>
          <w:i/>
          <w:iCs/>
          <w:spacing w:val="-1"/>
          <w:sz w:val="26"/>
          <w:szCs w:val="26"/>
        </w:rPr>
        <w:t xml:space="preserve"> </w:t>
      </w:r>
      <w:proofErr w:type="spellStart"/>
      <w:r w:rsidR="00BA2160">
        <w:rPr>
          <w:rFonts w:eastAsia="Arial"/>
          <w:b/>
          <w:i/>
          <w:iCs/>
          <w:spacing w:val="-1"/>
          <w:sz w:val="26"/>
          <w:szCs w:val="26"/>
        </w:rPr>
        <w:t>xung</w:t>
      </w:r>
      <w:proofErr w:type="spellEnd"/>
      <w:r w:rsidR="00BA2160">
        <w:rPr>
          <w:rFonts w:eastAsia="Arial"/>
          <w:b/>
          <w:i/>
          <w:iCs/>
          <w:spacing w:val="-1"/>
          <w:sz w:val="26"/>
          <w:szCs w:val="26"/>
        </w:rPr>
        <w:t xml:space="preserve"> </w:t>
      </w:r>
      <w:proofErr w:type="spellStart"/>
      <w:r w:rsidR="00BA2160">
        <w:rPr>
          <w:rFonts w:eastAsia="Arial"/>
          <w:b/>
          <w:i/>
          <w:iCs/>
          <w:spacing w:val="-1"/>
          <w:sz w:val="26"/>
          <w:szCs w:val="26"/>
        </w:rPr>
        <w:t>quanh</w:t>
      </w:r>
      <w:proofErr w:type="spellEnd"/>
    </w:p>
    <w:p w14:paraId="4EB20B2D" w14:textId="77777777" w:rsidR="0047276D" w:rsidRDefault="0047276D" w:rsidP="00082E92">
      <w:pPr>
        <w:spacing w:line="372" w:lineRule="auto"/>
        <w:ind w:right="-1"/>
        <w:jc w:val="center"/>
        <w:rPr>
          <w:rFonts w:eastAsia="Arial"/>
          <w:b/>
          <w:i/>
          <w:iCs/>
          <w:spacing w:val="-1"/>
          <w:sz w:val="26"/>
          <w:szCs w:val="26"/>
        </w:rPr>
      </w:pPr>
    </w:p>
    <w:p w14:paraId="4C1713B1" w14:textId="77777777" w:rsidR="00082E92" w:rsidRDefault="00082E92" w:rsidP="00082E92">
      <w:pPr>
        <w:spacing w:line="372" w:lineRule="auto"/>
        <w:ind w:right="-1"/>
        <w:jc w:val="center"/>
        <w:rPr>
          <w:rFonts w:eastAsia="Arial"/>
          <w:b/>
          <w:i/>
          <w:iCs/>
          <w:spacing w:val="-1"/>
          <w:sz w:val="26"/>
          <w:szCs w:val="26"/>
        </w:rPr>
      </w:pPr>
    </w:p>
    <w:p w14:paraId="575A55FA" w14:textId="703D73E1" w:rsidR="00082E92" w:rsidRDefault="00082E92" w:rsidP="00082E92">
      <w:pPr>
        <w:spacing w:line="372" w:lineRule="auto"/>
        <w:ind w:right="-1"/>
        <w:jc w:val="center"/>
        <w:rPr>
          <w:spacing w:val="-1"/>
          <w:sz w:val="26"/>
          <w:szCs w:val="26"/>
        </w:rPr>
      </w:pPr>
      <w:r w:rsidRPr="00082E92">
        <w:rPr>
          <w:noProof/>
          <w:spacing w:val="-1"/>
          <w:sz w:val="26"/>
          <w:szCs w:val="26"/>
        </w:rPr>
        <w:drawing>
          <wp:inline distT="0" distB="0" distL="0" distR="0" wp14:anchorId="009380AB" wp14:editId="35BBD266">
            <wp:extent cx="3229426" cy="1419423"/>
            <wp:effectExtent l="0" t="0" r="9525" b="9525"/>
            <wp:docPr id="110300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09771" name=""/>
                    <pic:cNvPicPr/>
                  </pic:nvPicPr>
                  <pic:blipFill>
                    <a:blip r:embed="rId51"/>
                    <a:stretch>
                      <a:fillRect/>
                    </a:stretch>
                  </pic:blipFill>
                  <pic:spPr>
                    <a:xfrm>
                      <a:off x="0" y="0"/>
                      <a:ext cx="3229426" cy="1419423"/>
                    </a:xfrm>
                    <a:prstGeom prst="rect">
                      <a:avLst/>
                    </a:prstGeom>
                  </pic:spPr>
                </pic:pic>
              </a:graphicData>
            </a:graphic>
          </wp:inline>
        </w:drawing>
      </w:r>
    </w:p>
    <w:p w14:paraId="02BDF8B4" w14:textId="49476BF8" w:rsidR="00082E92" w:rsidRDefault="00082E92" w:rsidP="00082E92">
      <w:pPr>
        <w:spacing w:line="372" w:lineRule="auto"/>
        <w:ind w:right="-1"/>
        <w:jc w:val="center"/>
        <w:rPr>
          <w:rFonts w:eastAsia="Arial"/>
          <w:b/>
          <w:i/>
          <w:iCs/>
          <w:spacing w:val="-1"/>
          <w:sz w:val="26"/>
          <w:szCs w:val="26"/>
        </w:rPr>
      </w:pPr>
      <w:proofErr w:type="spellStart"/>
      <w:r w:rsidRPr="001A6998">
        <w:rPr>
          <w:rFonts w:eastAsia="Arial"/>
          <w:b/>
          <w:i/>
          <w:iCs/>
          <w:spacing w:val="-1"/>
          <w:sz w:val="26"/>
          <w:szCs w:val="26"/>
        </w:rPr>
        <w:t>Hình</w:t>
      </w:r>
      <w:proofErr w:type="spellEnd"/>
      <w:r w:rsidRPr="001A6998">
        <w:rPr>
          <w:rFonts w:eastAsia="Arial"/>
          <w:b/>
          <w:i/>
          <w:iCs/>
          <w:spacing w:val="-1"/>
          <w:sz w:val="26"/>
          <w:szCs w:val="26"/>
        </w:rPr>
        <w:t xml:space="preserve"> 2.</w:t>
      </w:r>
      <w:r>
        <w:rPr>
          <w:rFonts w:eastAsia="Arial"/>
          <w:b/>
          <w:i/>
          <w:iCs/>
          <w:spacing w:val="-1"/>
          <w:sz w:val="26"/>
          <w:szCs w:val="26"/>
        </w:rPr>
        <w:t>2</w:t>
      </w:r>
      <w:r w:rsidR="0047276D">
        <w:rPr>
          <w:rFonts w:eastAsia="Arial"/>
          <w:b/>
          <w:i/>
          <w:iCs/>
          <w:spacing w:val="-1"/>
          <w:sz w:val="26"/>
          <w:szCs w:val="26"/>
        </w:rPr>
        <w:t>7</w:t>
      </w:r>
      <w:r>
        <w:rPr>
          <w:rFonts w:eastAsia="Arial"/>
          <w:b/>
          <w:i/>
          <w:iCs/>
          <w:spacing w:val="-1"/>
          <w:sz w:val="26"/>
          <w:szCs w:val="26"/>
        </w:rPr>
        <w:t xml:space="preserve"> </w:t>
      </w:r>
      <w:r w:rsidR="00BA2160">
        <w:rPr>
          <w:rFonts w:eastAsia="Arial"/>
          <w:b/>
          <w:i/>
          <w:iCs/>
          <w:spacing w:val="-1"/>
          <w:sz w:val="26"/>
          <w:szCs w:val="26"/>
        </w:rPr>
        <w:t xml:space="preserve">Có pixel </w:t>
      </w:r>
      <w:proofErr w:type="spellStart"/>
      <w:r w:rsidR="00BA2160">
        <w:rPr>
          <w:rFonts w:eastAsia="Arial"/>
          <w:b/>
          <w:i/>
          <w:iCs/>
          <w:spacing w:val="-1"/>
          <w:sz w:val="26"/>
          <w:szCs w:val="26"/>
        </w:rPr>
        <w:t>mạnh</w:t>
      </w:r>
      <w:proofErr w:type="spellEnd"/>
      <w:r w:rsidR="00BA2160">
        <w:rPr>
          <w:rFonts w:eastAsia="Arial"/>
          <w:b/>
          <w:i/>
          <w:iCs/>
          <w:spacing w:val="-1"/>
          <w:sz w:val="26"/>
          <w:szCs w:val="26"/>
        </w:rPr>
        <w:t xml:space="preserve"> ở </w:t>
      </w:r>
      <w:proofErr w:type="spellStart"/>
      <w:r w:rsidR="00BA2160">
        <w:rPr>
          <w:rFonts w:eastAsia="Arial"/>
          <w:b/>
          <w:i/>
          <w:iCs/>
          <w:spacing w:val="-1"/>
          <w:sz w:val="26"/>
          <w:szCs w:val="26"/>
        </w:rPr>
        <w:t>cạnh</w:t>
      </w:r>
      <w:proofErr w:type="spellEnd"/>
    </w:p>
    <w:p w14:paraId="2A1829C7" w14:textId="77777777" w:rsidR="0047276D" w:rsidRDefault="0047276D" w:rsidP="00082E92">
      <w:pPr>
        <w:spacing w:line="372" w:lineRule="auto"/>
        <w:ind w:right="-1"/>
        <w:jc w:val="center"/>
        <w:rPr>
          <w:rFonts w:eastAsia="Arial"/>
          <w:b/>
          <w:i/>
          <w:iCs/>
          <w:spacing w:val="-1"/>
          <w:sz w:val="26"/>
          <w:szCs w:val="26"/>
        </w:rPr>
      </w:pPr>
    </w:p>
    <w:p w14:paraId="45BFC068" w14:textId="00F2C535" w:rsidR="0047276D" w:rsidRDefault="0047276D" w:rsidP="00082E92">
      <w:pPr>
        <w:spacing w:line="372" w:lineRule="auto"/>
        <w:ind w:right="-1"/>
        <w:jc w:val="center"/>
        <w:rPr>
          <w:rFonts w:eastAsia="Arial"/>
          <w:b/>
          <w:i/>
          <w:iCs/>
          <w:spacing w:val="-1"/>
          <w:sz w:val="26"/>
          <w:szCs w:val="26"/>
        </w:rPr>
      </w:pPr>
      <w:r w:rsidRPr="0047276D">
        <w:rPr>
          <w:rFonts w:eastAsia="Arial"/>
          <w:b/>
          <w:i/>
          <w:iCs/>
          <w:noProof/>
          <w:spacing w:val="-1"/>
          <w:sz w:val="26"/>
          <w:szCs w:val="26"/>
        </w:rPr>
        <w:lastRenderedPageBreak/>
        <w:drawing>
          <wp:inline distT="0" distB="0" distL="0" distR="0" wp14:anchorId="7C8431AE" wp14:editId="7672DF96">
            <wp:extent cx="3686689" cy="5401429"/>
            <wp:effectExtent l="0" t="0" r="9525" b="8890"/>
            <wp:docPr id="38592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23223" name=""/>
                    <pic:cNvPicPr/>
                  </pic:nvPicPr>
                  <pic:blipFill>
                    <a:blip r:embed="rId52"/>
                    <a:stretch>
                      <a:fillRect/>
                    </a:stretch>
                  </pic:blipFill>
                  <pic:spPr>
                    <a:xfrm>
                      <a:off x="0" y="0"/>
                      <a:ext cx="3686689" cy="5401429"/>
                    </a:xfrm>
                    <a:prstGeom prst="rect">
                      <a:avLst/>
                    </a:prstGeom>
                  </pic:spPr>
                </pic:pic>
              </a:graphicData>
            </a:graphic>
          </wp:inline>
        </w:drawing>
      </w:r>
    </w:p>
    <w:p w14:paraId="658B66D0" w14:textId="021ECE25" w:rsidR="0047276D" w:rsidRDefault="0047276D" w:rsidP="00082E92">
      <w:pPr>
        <w:spacing w:line="372" w:lineRule="auto"/>
        <w:ind w:right="-1"/>
        <w:jc w:val="center"/>
        <w:rPr>
          <w:rFonts w:eastAsia="Arial"/>
          <w:b/>
          <w:i/>
          <w:iCs/>
          <w:spacing w:val="-1"/>
          <w:sz w:val="26"/>
          <w:szCs w:val="26"/>
        </w:rPr>
      </w:pPr>
      <w:proofErr w:type="spellStart"/>
      <w:r w:rsidRPr="001A6998">
        <w:rPr>
          <w:rFonts w:eastAsia="Arial"/>
          <w:b/>
          <w:i/>
          <w:iCs/>
          <w:spacing w:val="-1"/>
          <w:sz w:val="26"/>
          <w:szCs w:val="26"/>
        </w:rPr>
        <w:t>Hình</w:t>
      </w:r>
      <w:proofErr w:type="spellEnd"/>
      <w:r w:rsidRPr="001A6998">
        <w:rPr>
          <w:rFonts w:eastAsia="Arial"/>
          <w:b/>
          <w:i/>
          <w:iCs/>
          <w:spacing w:val="-1"/>
          <w:sz w:val="26"/>
          <w:szCs w:val="26"/>
        </w:rPr>
        <w:t xml:space="preserve"> 2.</w:t>
      </w:r>
      <w:r>
        <w:rPr>
          <w:rFonts w:eastAsia="Arial"/>
          <w:b/>
          <w:i/>
          <w:iCs/>
          <w:spacing w:val="-1"/>
          <w:sz w:val="26"/>
          <w:szCs w:val="26"/>
        </w:rPr>
        <w:t xml:space="preserve">28 </w:t>
      </w:r>
      <w:proofErr w:type="spellStart"/>
      <w:r w:rsidRPr="009A2B31">
        <w:rPr>
          <w:rFonts w:eastAsia="Arial"/>
          <w:b/>
          <w:i/>
          <w:iCs/>
          <w:spacing w:val="-1"/>
          <w:sz w:val="26"/>
          <w:szCs w:val="26"/>
        </w:rPr>
        <w:t>Hình</w:t>
      </w:r>
      <w:proofErr w:type="spellEnd"/>
      <w:r w:rsidRPr="009A2B31">
        <w:rPr>
          <w:rFonts w:eastAsia="Arial"/>
          <w:b/>
          <w:i/>
          <w:iCs/>
          <w:spacing w:val="-1"/>
          <w:sz w:val="26"/>
          <w:szCs w:val="26"/>
        </w:rPr>
        <w:t xml:space="preserve"> </w:t>
      </w:r>
      <w:proofErr w:type="spellStart"/>
      <w:r w:rsidRPr="009A2B31">
        <w:rPr>
          <w:rFonts w:eastAsia="Arial"/>
          <w:b/>
          <w:i/>
          <w:iCs/>
          <w:spacing w:val="-1"/>
          <w:sz w:val="26"/>
          <w:szCs w:val="26"/>
        </w:rPr>
        <w:t>ảnh</w:t>
      </w:r>
      <w:proofErr w:type="spellEnd"/>
      <w:r>
        <w:rPr>
          <w:rFonts w:eastAsia="Arial"/>
          <w:b/>
          <w:i/>
          <w:iCs/>
          <w:spacing w:val="-1"/>
          <w:sz w:val="26"/>
          <w:szCs w:val="26"/>
        </w:rPr>
        <w:t xml:space="preserve"> </w:t>
      </w:r>
      <w:proofErr w:type="spellStart"/>
      <w:r>
        <w:rPr>
          <w:rFonts w:eastAsia="Arial"/>
          <w:b/>
          <w:i/>
          <w:iCs/>
          <w:spacing w:val="-1"/>
          <w:sz w:val="26"/>
          <w:szCs w:val="26"/>
        </w:rPr>
        <w:t>kết</w:t>
      </w:r>
      <w:proofErr w:type="spellEnd"/>
      <w:r>
        <w:rPr>
          <w:rFonts w:eastAsia="Arial"/>
          <w:b/>
          <w:i/>
          <w:iCs/>
          <w:spacing w:val="-1"/>
          <w:sz w:val="26"/>
          <w:szCs w:val="26"/>
        </w:rPr>
        <w:t xml:space="preserve"> quả </w:t>
      </w:r>
      <w:proofErr w:type="spellStart"/>
      <w:r>
        <w:rPr>
          <w:rFonts w:eastAsia="Arial"/>
          <w:b/>
          <w:i/>
          <w:iCs/>
          <w:spacing w:val="-1"/>
          <w:sz w:val="26"/>
          <w:szCs w:val="26"/>
        </w:rPr>
        <w:t>cuối</w:t>
      </w:r>
      <w:proofErr w:type="spellEnd"/>
      <w:r>
        <w:rPr>
          <w:rFonts w:eastAsia="Arial"/>
          <w:b/>
          <w:i/>
          <w:iCs/>
          <w:spacing w:val="-1"/>
          <w:sz w:val="26"/>
          <w:szCs w:val="26"/>
        </w:rPr>
        <w:t xml:space="preserve"> </w:t>
      </w:r>
      <w:proofErr w:type="spellStart"/>
      <w:r>
        <w:rPr>
          <w:rFonts w:eastAsia="Arial"/>
          <w:b/>
          <w:i/>
          <w:iCs/>
          <w:spacing w:val="-1"/>
          <w:sz w:val="26"/>
          <w:szCs w:val="26"/>
        </w:rPr>
        <w:t>cùng</w:t>
      </w:r>
      <w:proofErr w:type="spellEnd"/>
      <w:r>
        <w:rPr>
          <w:rFonts w:eastAsia="Arial"/>
          <w:b/>
          <w:i/>
          <w:iCs/>
          <w:spacing w:val="-1"/>
          <w:sz w:val="26"/>
          <w:szCs w:val="26"/>
        </w:rPr>
        <w:t xml:space="preserve"> </w:t>
      </w:r>
      <w:proofErr w:type="spellStart"/>
      <w:r>
        <w:rPr>
          <w:rFonts w:eastAsia="Arial"/>
          <w:b/>
          <w:i/>
          <w:iCs/>
          <w:spacing w:val="-1"/>
          <w:sz w:val="26"/>
          <w:szCs w:val="26"/>
        </w:rPr>
        <w:t>sau</w:t>
      </w:r>
      <w:proofErr w:type="spellEnd"/>
      <w:r>
        <w:rPr>
          <w:rFonts w:eastAsia="Arial"/>
          <w:b/>
          <w:i/>
          <w:iCs/>
          <w:spacing w:val="-1"/>
          <w:sz w:val="26"/>
          <w:szCs w:val="26"/>
        </w:rPr>
        <w:t xml:space="preserve"> </w:t>
      </w:r>
      <w:proofErr w:type="spellStart"/>
      <w:r>
        <w:rPr>
          <w:rFonts w:eastAsia="Arial"/>
          <w:b/>
          <w:i/>
          <w:iCs/>
          <w:spacing w:val="-1"/>
          <w:sz w:val="26"/>
          <w:szCs w:val="26"/>
        </w:rPr>
        <w:t>khi</w:t>
      </w:r>
      <w:proofErr w:type="spellEnd"/>
      <w:r>
        <w:rPr>
          <w:rFonts w:eastAsia="Arial"/>
          <w:b/>
          <w:i/>
          <w:iCs/>
          <w:spacing w:val="-1"/>
          <w:sz w:val="26"/>
          <w:szCs w:val="26"/>
        </w:rPr>
        <w:t xml:space="preserve"> </w:t>
      </w:r>
      <w:proofErr w:type="spellStart"/>
      <w:r>
        <w:rPr>
          <w:rFonts w:eastAsia="Arial"/>
          <w:b/>
          <w:i/>
          <w:iCs/>
          <w:spacing w:val="-1"/>
          <w:sz w:val="26"/>
          <w:szCs w:val="26"/>
        </w:rPr>
        <w:t>thực</w:t>
      </w:r>
      <w:proofErr w:type="spellEnd"/>
      <w:r>
        <w:rPr>
          <w:rFonts w:eastAsia="Arial"/>
          <w:b/>
          <w:i/>
          <w:iCs/>
          <w:spacing w:val="-1"/>
          <w:sz w:val="26"/>
          <w:szCs w:val="26"/>
        </w:rPr>
        <w:t xml:space="preserve"> </w:t>
      </w:r>
      <w:proofErr w:type="spellStart"/>
      <w:r>
        <w:rPr>
          <w:rFonts w:eastAsia="Arial"/>
          <w:b/>
          <w:i/>
          <w:iCs/>
          <w:spacing w:val="-1"/>
          <w:sz w:val="26"/>
          <w:szCs w:val="26"/>
        </w:rPr>
        <w:t>hiện</w:t>
      </w:r>
      <w:proofErr w:type="spellEnd"/>
      <w:r>
        <w:rPr>
          <w:rFonts w:eastAsia="Arial"/>
          <w:b/>
          <w:i/>
          <w:iCs/>
          <w:spacing w:val="-1"/>
          <w:sz w:val="26"/>
          <w:szCs w:val="26"/>
        </w:rPr>
        <w:t xml:space="preserve"> </w:t>
      </w:r>
      <w:proofErr w:type="spellStart"/>
      <w:r>
        <w:rPr>
          <w:rFonts w:eastAsia="Arial"/>
          <w:b/>
          <w:i/>
          <w:iCs/>
          <w:spacing w:val="-1"/>
          <w:sz w:val="26"/>
          <w:szCs w:val="26"/>
        </w:rPr>
        <w:t>phương</w:t>
      </w:r>
      <w:proofErr w:type="spellEnd"/>
      <w:r>
        <w:rPr>
          <w:rFonts w:eastAsia="Arial"/>
          <w:b/>
          <w:i/>
          <w:iCs/>
          <w:spacing w:val="-1"/>
          <w:sz w:val="26"/>
          <w:szCs w:val="26"/>
        </w:rPr>
        <w:t xml:space="preserve"> </w:t>
      </w:r>
      <w:proofErr w:type="spellStart"/>
      <w:r>
        <w:rPr>
          <w:rFonts w:eastAsia="Arial"/>
          <w:b/>
          <w:i/>
          <w:iCs/>
          <w:spacing w:val="-1"/>
          <w:sz w:val="26"/>
          <w:szCs w:val="26"/>
        </w:rPr>
        <w:t>pháp</w:t>
      </w:r>
      <w:proofErr w:type="spellEnd"/>
      <w:r>
        <w:rPr>
          <w:rFonts w:eastAsia="Arial"/>
          <w:b/>
          <w:i/>
          <w:iCs/>
          <w:spacing w:val="-1"/>
          <w:sz w:val="26"/>
          <w:szCs w:val="26"/>
        </w:rPr>
        <w:t xml:space="preserve"> Canny</w:t>
      </w:r>
    </w:p>
    <w:p w14:paraId="29461238" w14:textId="77777777" w:rsidR="00082E92" w:rsidRPr="00AE2A07" w:rsidRDefault="00082E92" w:rsidP="00082E92">
      <w:pPr>
        <w:spacing w:line="372" w:lineRule="auto"/>
        <w:ind w:right="-1"/>
        <w:jc w:val="center"/>
        <w:rPr>
          <w:spacing w:val="-1"/>
          <w:sz w:val="26"/>
          <w:szCs w:val="26"/>
        </w:rPr>
      </w:pPr>
    </w:p>
    <w:p w14:paraId="61A70A0A" w14:textId="6851A461" w:rsidR="005B40FE" w:rsidRPr="00AE2A07" w:rsidRDefault="005B40FE" w:rsidP="005B40FE">
      <w:pPr>
        <w:pStyle w:val="Heading2"/>
      </w:pPr>
      <w:bookmarkStart w:id="121" w:name="_Toc182137247"/>
      <w:r w:rsidRPr="00AE2A07">
        <w:t xml:space="preserve">2.3. </w:t>
      </w:r>
      <w:r w:rsidR="008E16A6" w:rsidRPr="00AE2A07">
        <w:t>Phương pháp phân vùng ảnh dựa trên mạng nơ-ron tích chập (CNN)</w:t>
      </w:r>
      <w:bookmarkEnd w:id="121"/>
    </w:p>
    <w:p w14:paraId="6038FA6C" w14:textId="4C687B9D" w:rsidR="005B40FE" w:rsidRPr="00AE2A07" w:rsidRDefault="005B40FE" w:rsidP="005B40FE">
      <w:pPr>
        <w:pStyle w:val="Heading3"/>
      </w:pPr>
      <w:bookmarkStart w:id="122" w:name="_Toc182137248"/>
      <w:r w:rsidRPr="00AE2A07">
        <w:t>2.3.1. (Viết chèn hoặc Copy - Paste special unformatted vào đây)</w:t>
      </w:r>
      <w:bookmarkEnd w:id="122"/>
    </w:p>
    <w:p w14:paraId="04EBE472" w14:textId="77777777" w:rsidR="005B40FE" w:rsidRPr="00AE2A07" w:rsidRDefault="005B40FE" w:rsidP="005B40FE">
      <w:pPr>
        <w:spacing w:line="372" w:lineRule="auto"/>
        <w:ind w:right="-1" w:firstLine="567"/>
        <w:jc w:val="both"/>
        <w:rPr>
          <w:w w:val="102"/>
          <w:sz w:val="26"/>
          <w:szCs w:val="26"/>
          <w:lang w:val="vi-VN"/>
        </w:rPr>
      </w:pPr>
      <w:r w:rsidRPr="00AE2A07">
        <w:rPr>
          <w:sz w:val="26"/>
          <w:szCs w:val="26"/>
          <w:lang w:val="de-DE"/>
        </w:rPr>
        <w:t>..</w:t>
      </w:r>
      <w:r w:rsidRPr="00AE2A07">
        <w:rPr>
          <w:w w:val="102"/>
          <w:sz w:val="26"/>
          <w:szCs w:val="26"/>
          <w:lang w:val="vi-VN"/>
        </w:rPr>
        <w:t>.</w:t>
      </w:r>
    </w:p>
    <w:p w14:paraId="68A78968" w14:textId="77777777" w:rsidR="005B40FE" w:rsidRPr="00AE2A07" w:rsidRDefault="005B40FE" w:rsidP="005B40FE">
      <w:pPr>
        <w:spacing w:line="372" w:lineRule="auto"/>
        <w:ind w:right="-1" w:firstLine="567"/>
        <w:jc w:val="both"/>
        <w:rPr>
          <w:w w:val="102"/>
          <w:sz w:val="26"/>
          <w:szCs w:val="26"/>
        </w:rPr>
      </w:pPr>
      <w:r w:rsidRPr="00AE2A07">
        <w:rPr>
          <w:w w:val="102"/>
          <w:sz w:val="26"/>
          <w:szCs w:val="26"/>
        </w:rPr>
        <w:t>(</w:t>
      </w:r>
      <w:proofErr w:type="spellStart"/>
      <w:r w:rsidRPr="00AE2A07">
        <w:rPr>
          <w:spacing w:val="-1"/>
          <w:w w:val="102"/>
          <w:sz w:val="26"/>
          <w:szCs w:val="26"/>
        </w:rPr>
        <w:t>Viết</w:t>
      </w:r>
      <w:proofErr w:type="spellEnd"/>
      <w:r w:rsidRPr="00AE2A07">
        <w:rPr>
          <w:spacing w:val="-1"/>
          <w:w w:val="102"/>
          <w:sz w:val="26"/>
          <w:szCs w:val="26"/>
        </w:rPr>
        <w:t xml:space="preserve"> </w:t>
      </w:r>
      <w:proofErr w:type="spellStart"/>
      <w:r w:rsidRPr="00AE2A07">
        <w:rPr>
          <w:spacing w:val="-1"/>
          <w:w w:val="102"/>
          <w:sz w:val="26"/>
          <w:szCs w:val="26"/>
        </w:rPr>
        <w:t>chèn</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Copy - Paste special unformatted </w:t>
      </w:r>
      <w:proofErr w:type="spellStart"/>
      <w:r w:rsidRPr="00AE2A07">
        <w:rPr>
          <w:spacing w:val="-1"/>
          <w:w w:val="102"/>
          <w:sz w:val="26"/>
          <w:szCs w:val="26"/>
        </w:rPr>
        <w:t>vào</w:t>
      </w:r>
      <w:proofErr w:type="spellEnd"/>
      <w:r w:rsidRPr="00AE2A07">
        <w:rPr>
          <w:spacing w:val="-1"/>
          <w:w w:val="102"/>
          <w:sz w:val="26"/>
          <w:szCs w:val="26"/>
        </w:rPr>
        <w:t xml:space="preserve"> </w:t>
      </w:r>
      <w:proofErr w:type="spellStart"/>
      <w:r w:rsidRPr="00AE2A07">
        <w:rPr>
          <w:spacing w:val="-1"/>
          <w:w w:val="102"/>
          <w:sz w:val="26"/>
          <w:szCs w:val="26"/>
        </w:rPr>
        <w:t>đây</w:t>
      </w:r>
      <w:proofErr w:type="spellEnd"/>
      <w:r w:rsidRPr="00AE2A07">
        <w:rPr>
          <w:w w:val="102"/>
          <w:sz w:val="26"/>
          <w:szCs w:val="26"/>
        </w:rPr>
        <w:t>)</w:t>
      </w:r>
    </w:p>
    <w:p w14:paraId="7E4F4A1F" w14:textId="77777777" w:rsidR="005B40FE" w:rsidRPr="00AE2A07" w:rsidRDefault="005B40FE" w:rsidP="005B40FE">
      <w:pPr>
        <w:spacing w:line="372" w:lineRule="auto"/>
        <w:ind w:right="-1" w:firstLine="567"/>
        <w:jc w:val="both"/>
        <w:rPr>
          <w:sz w:val="26"/>
          <w:szCs w:val="26"/>
        </w:rPr>
      </w:pPr>
      <w:r w:rsidRPr="00AE2A07">
        <w:rPr>
          <w:w w:val="102"/>
          <w:sz w:val="26"/>
          <w:szCs w:val="26"/>
        </w:rPr>
        <w:t>…</w:t>
      </w:r>
    </w:p>
    <w:p w14:paraId="42DB8451" w14:textId="416359B2" w:rsidR="005B40FE" w:rsidRPr="00AE2A07" w:rsidRDefault="005B40FE" w:rsidP="005B40FE">
      <w:pPr>
        <w:pStyle w:val="Heading3"/>
      </w:pPr>
      <w:bookmarkStart w:id="123" w:name="_Toc182137249"/>
      <w:r w:rsidRPr="00AE2A07">
        <w:t>2.3.2. (Viết chèn hoặc Copy - Paste special unformatted vào đây)</w:t>
      </w:r>
      <w:bookmarkEnd w:id="123"/>
    </w:p>
    <w:p w14:paraId="7A6FF768" w14:textId="77777777" w:rsidR="005B40FE" w:rsidRPr="00AE2A07" w:rsidRDefault="005B40FE" w:rsidP="005B40FE">
      <w:pPr>
        <w:spacing w:line="372" w:lineRule="auto"/>
        <w:ind w:right="-1" w:firstLine="567"/>
        <w:jc w:val="both"/>
        <w:rPr>
          <w:spacing w:val="-1"/>
          <w:sz w:val="26"/>
          <w:szCs w:val="26"/>
        </w:rPr>
      </w:pPr>
      <w:r w:rsidRPr="00AE2A07">
        <w:rPr>
          <w:spacing w:val="-1"/>
          <w:sz w:val="26"/>
          <w:szCs w:val="26"/>
        </w:rPr>
        <w:lastRenderedPageBreak/>
        <w:t>…</w:t>
      </w:r>
    </w:p>
    <w:p w14:paraId="0D5FD42A" w14:textId="12C7FC1E" w:rsidR="005A2803" w:rsidRPr="00AE2A07" w:rsidRDefault="005B40FE" w:rsidP="005A2803">
      <w:pPr>
        <w:spacing w:line="372" w:lineRule="auto"/>
        <w:ind w:right="-1" w:firstLine="567"/>
        <w:jc w:val="both"/>
        <w:rPr>
          <w:w w:val="102"/>
          <w:sz w:val="26"/>
          <w:szCs w:val="26"/>
        </w:rPr>
      </w:pPr>
      <w:r w:rsidRPr="00AE2A07">
        <w:rPr>
          <w:spacing w:val="-1"/>
          <w:sz w:val="26"/>
          <w:szCs w:val="26"/>
        </w:rPr>
        <w:t>(</w:t>
      </w:r>
      <w:proofErr w:type="spellStart"/>
      <w:r w:rsidRPr="00AE2A07">
        <w:rPr>
          <w:spacing w:val="-1"/>
          <w:w w:val="102"/>
          <w:sz w:val="26"/>
          <w:szCs w:val="26"/>
        </w:rPr>
        <w:t>Viết</w:t>
      </w:r>
      <w:proofErr w:type="spellEnd"/>
      <w:r w:rsidRPr="00AE2A07">
        <w:rPr>
          <w:spacing w:val="-1"/>
          <w:w w:val="102"/>
          <w:sz w:val="26"/>
          <w:szCs w:val="26"/>
        </w:rPr>
        <w:t xml:space="preserve"> </w:t>
      </w:r>
      <w:proofErr w:type="spellStart"/>
      <w:r w:rsidRPr="00AE2A07">
        <w:rPr>
          <w:spacing w:val="-1"/>
          <w:w w:val="102"/>
          <w:sz w:val="26"/>
          <w:szCs w:val="26"/>
        </w:rPr>
        <w:t>chèn</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005A2803" w:rsidRPr="00AE2A07">
        <w:rPr>
          <w:spacing w:val="-1"/>
          <w:w w:val="102"/>
          <w:sz w:val="26"/>
          <w:szCs w:val="26"/>
        </w:rPr>
        <w:t xml:space="preserve"> Copy - Paste special unformatted </w:t>
      </w:r>
      <w:proofErr w:type="spellStart"/>
      <w:r w:rsidR="005A2803" w:rsidRPr="00AE2A07">
        <w:rPr>
          <w:spacing w:val="-1"/>
          <w:w w:val="102"/>
          <w:sz w:val="26"/>
          <w:szCs w:val="26"/>
        </w:rPr>
        <w:t>vào</w:t>
      </w:r>
      <w:proofErr w:type="spellEnd"/>
      <w:r w:rsidR="005A2803" w:rsidRPr="00AE2A07">
        <w:rPr>
          <w:spacing w:val="-1"/>
          <w:w w:val="102"/>
          <w:sz w:val="26"/>
          <w:szCs w:val="26"/>
        </w:rPr>
        <w:t xml:space="preserve"> </w:t>
      </w:r>
      <w:proofErr w:type="spellStart"/>
      <w:r w:rsidR="005A2803" w:rsidRPr="00AE2A07">
        <w:rPr>
          <w:spacing w:val="-1"/>
          <w:w w:val="102"/>
          <w:sz w:val="26"/>
          <w:szCs w:val="26"/>
        </w:rPr>
        <w:t>đây</w:t>
      </w:r>
      <w:proofErr w:type="spellEnd"/>
      <w:r w:rsidR="005A2803" w:rsidRPr="00AE2A07">
        <w:rPr>
          <w:w w:val="102"/>
          <w:sz w:val="26"/>
          <w:szCs w:val="26"/>
        </w:rPr>
        <w:t>)</w:t>
      </w:r>
    </w:p>
    <w:p w14:paraId="305B0F53" w14:textId="77777777" w:rsidR="005A2803" w:rsidRPr="00AE2A07" w:rsidRDefault="005A2803" w:rsidP="005A2803">
      <w:pPr>
        <w:spacing w:line="372" w:lineRule="auto"/>
        <w:ind w:right="-1" w:firstLine="567"/>
        <w:jc w:val="both"/>
        <w:rPr>
          <w:sz w:val="26"/>
          <w:szCs w:val="26"/>
        </w:rPr>
      </w:pPr>
      <w:r w:rsidRPr="00AE2A07">
        <w:rPr>
          <w:w w:val="102"/>
          <w:sz w:val="26"/>
          <w:szCs w:val="26"/>
        </w:rPr>
        <w:t>…</w:t>
      </w:r>
    </w:p>
    <w:p w14:paraId="028ABBEA" w14:textId="5A64EFC4" w:rsidR="00A32965" w:rsidRPr="00AE2A07" w:rsidRDefault="00A32965" w:rsidP="00A32965">
      <w:pPr>
        <w:pStyle w:val="Heading2"/>
      </w:pPr>
      <w:bookmarkStart w:id="124" w:name="_Toc182137250"/>
      <w:r w:rsidRPr="00AE2A07">
        <w:t>2.4. Nghiên cứu, phân tích và ứng dụng mô hình học máy StartDist</w:t>
      </w:r>
      <w:bookmarkEnd w:id="124"/>
    </w:p>
    <w:p w14:paraId="1F57A6AC" w14:textId="77777777" w:rsidR="00A32965" w:rsidRPr="00AE2A07" w:rsidRDefault="00A32965" w:rsidP="00A32965">
      <w:pPr>
        <w:pStyle w:val="Heading3"/>
      </w:pPr>
      <w:bookmarkStart w:id="125" w:name="_Toc182137251"/>
      <w:r w:rsidRPr="00AE2A07">
        <w:t>2.3.1. (Viết chèn hoặc Copy - Paste special unformatted vào đây)</w:t>
      </w:r>
      <w:bookmarkEnd w:id="125"/>
    </w:p>
    <w:p w14:paraId="00A1E3D7" w14:textId="77777777" w:rsidR="00A32965" w:rsidRPr="00AE2A07" w:rsidRDefault="00A32965" w:rsidP="00A32965">
      <w:pPr>
        <w:spacing w:line="372" w:lineRule="auto"/>
        <w:ind w:right="-1" w:firstLine="567"/>
        <w:jc w:val="both"/>
        <w:rPr>
          <w:w w:val="102"/>
          <w:sz w:val="26"/>
          <w:szCs w:val="26"/>
          <w:lang w:val="vi-VN"/>
        </w:rPr>
      </w:pPr>
      <w:r w:rsidRPr="00AE2A07">
        <w:rPr>
          <w:sz w:val="26"/>
          <w:szCs w:val="26"/>
          <w:lang w:val="de-DE"/>
        </w:rPr>
        <w:t>..</w:t>
      </w:r>
      <w:r w:rsidRPr="00AE2A07">
        <w:rPr>
          <w:w w:val="102"/>
          <w:sz w:val="26"/>
          <w:szCs w:val="26"/>
          <w:lang w:val="vi-VN"/>
        </w:rPr>
        <w:t>.</w:t>
      </w:r>
    </w:p>
    <w:p w14:paraId="5DAE60EE" w14:textId="77777777" w:rsidR="00A32965" w:rsidRPr="00AE2A07" w:rsidRDefault="00A32965" w:rsidP="00A32965">
      <w:pPr>
        <w:spacing w:line="372" w:lineRule="auto"/>
        <w:ind w:right="-1" w:firstLine="567"/>
        <w:jc w:val="both"/>
        <w:rPr>
          <w:w w:val="102"/>
          <w:sz w:val="26"/>
          <w:szCs w:val="26"/>
        </w:rPr>
      </w:pPr>
      <w:r w:rsidRPr="00AE2A07">
        <w:rPr>
          <w:w w:val="102"/>
          <w:sz w:val="26"/>
          <w:szCs w:val="26"/>
        </w:rPr>
        <w:t>(</w:t>
      </w:r>
      <w:proofErr w:type="spellStart"/>
      <w:r w:rsidRPr="00AE2A07">
        <w:rPr>
          <w:spacing w:val="-1"/>
          <w:w w:val="102"/>
          <w:sz w:val="26"/>
          <w:szCs w:val="26"/>
        </w:rPr>
        <w:t>Viết</w:t>
      </w:r>
      <w:proofErr w:type="spellEnd"/>
      <w:r w:rsidRPr="00AE2A07">
        <w:rPr>
          <w:spacing w:val="-1"/>
          <w:w w:val="102"/>
          <w:sz w:val="26"/>
          <w:szCs w:val="26"/>
        </w:rPr>
        <w:t xml:space="preserve"> </w:t>
      </w:r>
      <w:proofErr w:type="spellStart"/>
      <w:r w:rsidRPr="00AE2A07">
        <w:rPr>
          <w:spacing w:val="-1"/>
          <w:w w:val="102"/>
          <w:sz w:val="26"/>
          <w:szCs w:val="26"/>
        </w:rPr>
        <w:t>chèn</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Copy - Paste special unformatted </w:t>
      </w:r>
      <w:proofErr w:type="spellStart"/>
      <w:r w:rsidRPr="00AE2A07">
        <w:rPr>
          <w:spacing w:val="-1"/>
          <w:w w:val="102"/>
          <w:sz w:val="26"/>
          <w:szCs w:val="26"/>
        </w:rPr>
        <w:t>vào</w:t>
      </w:r>
      <w:proofErr w:type="spellEnd"/>
      <w:r w:rsidRPr="00AE2A07">
        <w:rPr>
          <w:spacing w:val="-1"/>
          <w:w w:val="102"/>
          <w:sz w:val="26"/>
          <w:szCs w:val="26"/>
        </w:rPr>
        <w:t xml:space="preserve"> </w:t>
      </w:r>
      <w:proofErr w:type="spellStart"/>
      <w:r w:rsidRPr="00AE2A07">
        <w:rPr>
          <w:spacing w:val="-1"/>
          <w:w w:val="102"/>
          <w:sz w:val="26"/>
          <w:szCs w:val="26"/>
        </w:rPr>
        <w:t>đây</w:t>
      </w:r>
      <w:proofErr w:type="spellEnd"/>
      <w:r w:rsidRPr="00AE2A07">
        <w:rPr>
          <w:w w:val="102"/>
          <w:sz w:val="26"/>
          <w:szCs w:val="26"/>
        </w:rPr>
        <w:t>)</w:t>
      </w:r>
    </w:p>
    <w:p w14:paraId="05C982A7" w14:textId="77777777" w:rsidR="00A32965" w:rsidRPr="00AE2A07" w:rsidRDefault="00A32965" w:rsidP="00A32965">
      <w:pPr>
        <w:spacing w:line="372" w:lineRule="auto"/>
        <w:ind w:right="-1" w:firstLine="567"/>
        <w:jc w:val="both"/>
        <w:rPr>
          <w:sz w:val="26"/>
          <w:szCs w:val="26"/>
        </w:rPr>
      </w:pPr>
      <w:r w:rsidRPr="00AE2A07">
        <w:rPr>
          <w:w w:val="102"/>
          <w:sz w:val="26"/>
          <w:szCs w:val="26"/>
        </w:rPr>
        <w:t>…</w:t>
      </w:r>
    </w:p>
    <w:p w14:paraId="1EA5E6BC" w14:textId="77777777" w:rsidR="00A32965" w:rsidRPr="00AE2A07" w:rsidRDefault="00A32965" w:rsidP="00A32965">
      <w:pPr>
        <w:pStyle w:val="Heading3"/>
      </w:pPr>
      <w:bookmarkStart w:id="126" w:name="_Toc182137252"/>
      <w:r w:rsidRPr="00AE2A07">
        <w:t>2.3.2. (Viết chèn hoặc Copy - Paste special unformatted vào đây)</w:t>
      </w:r>
      <w:bookmarkEnd w:id="126"/>
    </w:p>
    <w:p w14:paraId="5D917843" w14:textId="77777777" w:rsidR="00A32965" w:rsidRPr="00AE2A07" w:rsidRDefault="00A32965" w:rsidP="00A32965">
      <w:pPr>
        <w:spacing w:line="372" w:lineRule="auto"/>
        <w:ind w:right="-1" w:firstLine="567"/>
        <w:jc w:val="both"/>
        <w:rPr>
          <w:spacing w:val="-1"/>
          <w:sz w:val="26"/>
          <w:szCs w:val="26"/>
        </w:rPr>
      </w:pPr>
      <w:r w:rsidRPr="00AE2A07">
        <w:rPr>
          <w:spacing w:val="-1"/>
          <w:sz w:val="26"/>
          <w:szCs w:val="26"/>
        </w:rPr>
        <w:t>…</w:t>
      </w:r>
    </w:p>
    <w:p w14:paraId="30BF847F" w14:textId="77777777" w:rsidR="00A32965" w:rsidRPr="00AE2A07" w:rsidRDefault="00A32965" w:rsidP="00A32965">
      <w:pPr>
        <w:spacing w:line="372" w:lineRule="auto"/>
        <w:ind w:right="-1" w:firstLine="567"/>
        <w:jc w:val="both"/>
        <w:rPr>
          <w:w w:val="102"/>
          <w:sz w:val="26"/>
          <w:szCs w:val="26"/>
        </w:rPr>
      </w:pPr>
      <w:r w:rsidRPr="00AE2A07">
        <w:rPr>
          <w:spacing w:val="-1"/>
          <w:sz w:val="26"/>
          <w:szCs w:val="26"/>
        </w:rPr>
        <w:t>(</w:t>
      </w:r>
      <w:proofErr w:type="spellStart"/>
      <w:r w:rsidRPr="00AE2A07">
        <w:rPr>
          <w:spacing w:val="-1"/>
          <w:w w:val="102"/>
          <w:sz w:val="26"/>
          <w:szCs w:val="26"/>
        </w:rPr>
        <w:t>Viết</w:t>
      </w:r>
      <w:proofErr w:type="spellEnd"/>
      <w:r w:rsidRPr="00AE2A07">
        <w:rPr>
          <w:spacing w:val="-1"/>
          <w:w w:val="102"/>
          <w:sz w:val="26"/>
          <w:szCs w:val="26"/>
        </w:rPr>
        <w:t xml:space="preserve"> </w:t>
      </w:r>
      <w:proofErr w:type="spellStart"/>
      <w:r w:rsidRPr="00AE2A07">
        <w:rPr>
          <w:spacing w:val="-1"/>
          <w:w w:val="102"/>
          <w:sz w:val="26"/>
          <w:szCs w:val="26"/>
        </w:rPr>
        <w:t>chèn</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Copy - Paste special unformatted </w:t>
      </w:r>
      <w:proofErr w:type="spellStart"/>
      <w:r w:rsidRPr="00AE2A07">
        <w:rPr>
          <w:spacing w:val="-1"/>
          <w:w w:val="102"/>
          <w:sz w:val="26"/>
          <w:szCs w:val="26"/>
        </w:rPr>
        <w:t>vào</w:t>
      </w:r>
      <w:proofErr w:type="spellEnd"/>
      <w:r w:rsidRPr="00AE2A07">
        <w:rPr>
          <w:spacing w:val="-1"/>
          <w:w w:val="102"/>
          <w:sz w:val="26"/>
          <w:szCs w:val="26"/>
        </w:rPr>
        <w:t xml:space="preserve"> </w:t>
      </w:r>
      <w:proofErr w:type="spellStart"/>
      <w:r w:rsidRPr="00AE2A07">
        <w:rPr>
          <w:spacing w:val="-1"/>
          <w:w w:val="102"/>
          <w:sz w:val="26"/>
          <w:szCs w:val="26"/>
        </w:rPr>
        <w:t>đây</w:t>
      </w:r>
      <w:proofErr w:type="spellEnd"/>
      <w:r w:rsidRPr="00AE2A07">
        <w:rPr>
          <w:w w:val="102"/>
          <w:sz w:val="26"/>
          <w:szCs w:val="26"/>
        </w:rPr>
        <w:t>)</w:t>
      </w:r>
    </w:p>
    <w:p w14:paraId="3E4AD407" w14:textId="77777777" w:rsidR="00A32965" w:rsidRPr="00AE2A07" w:rsidRDefault="00A32965" w:rsidP="00A32965">
      <w:pPr>
        <w:spacing w:line="372" w:lineRule="auto"/>
        <w:ind w:right="-1" w:firstLine="567"/>
        <w:jc w:val="both"/>
        <w:rPr>
          <w:sz w:val="26"/>
          <w:szCs w:val="26"/>
        </w:rPr>
      </w:pPr>
      <w:r w:rsidRPr="00AE2A07">
        <w:rPr>
          <w:w w:val="102"/>
          <w:sz w:val="26"/>
          <w:szCs w:val="26"/>
        </w:rPr>
        <w:t>…</w:t>
      </w:r>
    </w:p>
    <w:p w14:paraId="7C659F8E" w14:textId="3067A23E" w:rsidR="005B40FE" w:rsidRPr="00AE2A07" w:rsidRDefault="005B40FE" w:rsidP="005B40FE">
      <w:pPr>
        <w:spacing w:line="372" w:lineRule="auto"/>
        <w:ind w:right="-1"/>
        <w:jc w:val="both"/>
        <w:rPr>
          <w:sz w:val="26"/>
          <w:szCs w:val="26"/>
          <w:lang w:val="vi-VN"/>
        </w:rPr>
      </w:pPr>
    </w:p>
    <w:p w14:paraId="165EFC7F" w14:textId="7942C82A" w:rsidR="002D6E6C" w:rsidRPr="00AE2A07" w:rsidRDefault="002D6E6C" w:rsidP="00B56500">
      <w:pPr>
        <w:pStyle w:val="Heading2"/>
        <w:rPr>
          <w:i/>
        </w:rPr>
      </w:pPr>
      <w:bookmarkStart w:id="127" w:name="_Toc182137253"/>
      <w:r w:rsidRPr="00AE2A07">
        <w:t>2.</w:t>
      </w:r>
      <w:r w:rsidR="00BA4AC3" w:rsidRPr="00AE2A07">
        <w:rPr>
          <w:iCs/>
        </w:rPr>
        <w:t>5</w:t>
      </w:r>
      <w:r w:rsidRPr="00AE2A07">
        <w:t>. Kết luận Chương 2</w:t>
      </w:r>
      <w:bookmarkEnd w:id="127"/>
    </w:p>
    <w:p w14:paraId="4CE5A85A" w14:textId="77777777" w:rsidR="00D34610" w:rsidRPr="00AE2A07" w:rsidRDefault="00D34610" w:rsidP="008D3B87">
      <w:pPr>
        <w:spacing w:line="360" w:lineRule="auto"/>
        <w:ind w:right="-1" w:firstLine="567"/>
        <w:jc w:val="both"/>
        <w:rPr>
          <w:sz w:val="26"/>
          <w:szCs w:val="26"/>
        </w:rPr>
      </w:pPr>
      <w:r w:rsidRPr="00AE2A07">
        <w:rPr>
          <w:sz w:val="26"/>
          <w:szCs w:val="26"/>
        </w:rPr>
        <w:t>..</w:t>
      </w:r>
      <w:r w:rsidR="002D6E6C" w:rsidRPr="00AE2A07">
        <w:rPr>
          <w:sz w:val="26"/>
          <w:szCs w:val="26"/>
        </w:rPr>
        <w:t>.</w:t>
      </w:r>
    </w:p>
    <w:p w14:paraId="23C679D2" w14:textId="7E5DFD52" w:rsidR="00B913E7" w:rsidRPr="00AE2A07" w:rsidRDefault="00D34610" w:rsidP="00D34610">
      <w:pPr>
        <w:spacing w:line="360" w:lineRule="auto"/>
        <w:ind w:right="-1" w:firstLine="567"/>
        <w:jc w:val="both"/>
        <w:rPr>
          <w:sz w:val="26"/>
          <w:szCs w:val="26"/>
        </w:rPr>
      </w:pPr>
      <w:r w:rsidRPr="00AE2A07">
        <w:rPr>
          <w:sz w:val="26"/>
          <w:szCs w:val="26"/>
        </w:rPr>
        <w:t>(</w:t>
      </w:r>
      <w:proofErr w:type="spellStart"/>
      <w:r w:rsidRPr="00AE2A07">
        <w:rPr>
          <w:spacing w:val="-1"/>
          <w:w w:val="102"/>
          <w:sz w:val="26"/>
          <w:szCs w:val="26"/>
        </w:rPr>
        <w:t>Viết</w:t>
      </w:r>
      <w:proofErr w:type="spellEnd"/>
      <w:r w:rsidRPr="00AE2A07">
        <w:rPr>
          <w:spacing w:val="-1"/>
          <w:w w:val="102"/>
          <w:sz w:val="26"/>
          <w:szCs w:val="26"/>
        </w:rPr>
        <w:t xml:space="preserve"> </w:t>
      </w:r>
      <w:proofErr w:type="spellStart"/>
      <w:r w:rsidRPr="00AE2A07">
        <w:rPr>
          <w:spacing w:val="-1"/>
          <w:w w:val="102"/>
          <w:sz w:val="26"/>
          <w:szCs w:val="26"/>
        </w:rPr>
        <w:t>chèn</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Copy - Paste special unformatted </w:t>
      </w:r>
      <w:proofErr w:type="spellStart"/>
      <w:r w:rsidRPr="00AE2A07">
        <w:rPr>
          <w:spacing w:val="-1"/>
          <w:w w:val="102"/>
          <w:sz w:val="26"/>
          <w:szCs w:val="26"/>
        </w:rPr>
        <w:t>vào</w:t>
      </w:r>
      <w:proofErr w:type="spellEnd"/>
      <w:r w:rsidRPr="00AE2A07">
        <w:rPr>
          <w:spacing w:val="-1"/>
          <w:w w:val="102"/>
          <w:sz w:val="26"/>
          <w:szCs w:val="26"/>
        </w:rPr>
        <w:t xml:space="preserve"> </w:t>
      </w:r>
      <w:proofErr w:type="spellStart"/>
      <w:r w:rsidRPr="00AE2A07">
        <w:rPr>
          <w:spacing w:val="-1"/>
          <w:w w:val="102"/>
          <w:sz w:val="26"/>
          <w:szCs w:val="26"/>
        </w:rPr>
        <w:t>đây</w:t>
      </w:r>
      <w:proofErr w:type="spellEnd"/>
      <w:r w:rsidRPr="00AE2A07">
        <w:rPr>
          <w:sz w:val="26"/>
          <w:szCs w:val="26"/>
        </w:rPr>
        <w:t>)</w:t>
      </w:r>
    </w:p>
    <w:p w14:paraId="76CC3636" w14:textId="239E8D27" w:rsidR="00D34610" w:rsidRPr="00AE2A07" w:rsidRDefault="00D34610" w:rsidP="00D34610">
      <w:pPr>
        <w:spacing w:line="360" w:lineRule="auto"/>
        <w:ind w:right="-1" w:firstLine="567"/>
        <w:jc w:val="both"/>
        <w:rPr>
          <w:sz w:val="26"/>
          <w:szCs w:val="26"/>
        </w:rPr>
      </w:pPr>
      <w:r w:rsidRPr="00AE2A07">
        <w:rPr>
          <w:sz w:val="26"/>
          <w:szCs w:val="26"/>
        </w:rPr>
        <w:t>…</w:t>
      </w:r>
    </w:p>
    <w:p w14:paraId="6D38DBA9" w14:textId="77777777" w:rsidR="00D34610" w:rsidRPr="00AE2A07" w:rsidRDefault="00D34610">
      <w:pPr>
        <w:rPr>
          <w:b/>
          <w:bCs/>
          <w:sz w:val="32"/>
          <w:szCs w:val="32"/>
          <w:lang w:val="nl-NL"/>
        </w:rPr>
      </w:pPr>
      <w:bookmarkStart w:id="128" w:name="_Toc134720586"/>
      <w:bookmarkStart w:id="129" w:name="_Toc135813265"/>
      <w:r w:rsidRPr="00AE2A07">
        <w:rPr>
          <w:b/>
          <w:bCs/>
          <w:sz w:val="32"/>
          <w:szCs w:val="32"/>
          <w:lang w:val="nl-NL"/>
        </w:rPr>
        <w:br w:type="page"/>
      </w:r>
    </w:p>
    <w:p w14:paraId="40B64575" w14:textId="5C541050" w:rsidR="00A73FC1" w:rsidRPr="00AE2A07" w:rsidRDefault="00A73FC1" w:rsidP="00C33CF1">
      <w:pPr>
        <w:pStyle w:val="Heading1"/>
        <w:rPr>
          <w:lang w:val="en-US"/>
        </w:rPr>
      </w:pPr>
      <w:bookmarkStart w:id="130" w:name="_Toc182137254"/>
      <w:r w:rsidRPr="00AE2A07">
        <w:lastRenderedPageBreak/>
        <w:t xml:space="preserve">CHƯƠNG 3 </w:t>
      </w:r>
      <w:bookmarkEnd w:id="128"/>
      <w:bookmarkEnd w:id="129"/>
      <w:r w:rsidR="00765733" w:rsidRPr="00AE2A07">
        <w:rPr>
          <w:lang w:val="en-US"/>
        </w:rPr>
        <w:t xml:space="preserve">XÂY DỰNG ỨNG DỤNG PHÂN </w:t>
      </w:r>
      <w:r w:rsidR="00377813">
        <w:rPr>
          <w:lang w:val="en-US"/>
        </w:rPr>
        <w:t>ĐOẠN</w:t>
      </w:r>
      <w:r w:rsidR="00765733" w:rsidRPr="00AE2A07">
        <w:rPr>
          <w:lang w:val="en-US"/>
        </w:rPr>
        <w:t xml:space="preserve"> ẢNH DỰA TRÊN MẠNG NƠ-RON TÍCH CHẬP VÀ MÔ HÌNH STARDIST</w:t>
      </w:r>
      <w:bookmarkEnd w:id="130"/>
    </w:p>
    <w:p w14:paraId="15694191" w14:textId="77777777" w:rsidR="00CA15C3" w:rsidRPr="00AE2A07" w:rsidRDefault="00CA15C3" w:rsidP="00B913E7">
      <w:pPr>
        <w:widowControl w:val="0"/>
        <w:autoSpaceDE w:val="0"/>
        <w:autoSpaceDN w:val="0"/>
        <w:adjustRightInd w:val="0"/>
        <w:snapToGrid w:val="0"/>
        <w:spacing w:line="360" w:lineRule="auto"/>
        <w:jc w:val="center"/>
        <w:outlineLvl w:val="0"/>
        <w:rPr>
          <w:b/>
          <w:bCs/>
          <w:sz w:val="32"/>
          <w:szCs w:val="32"/>
          <w:lang w:val="nl-NL"/>
        </w:rPr>
      </w:pPr>
    </w:p>
    <w:p w14:paraId="55F492BA" w14:textId="392345EB" w:rsidR="002D6E6C" w:rsidRPr="00AE2A07" w:rsidRDefault="002D6E6C" w:rsidP="00B56500">
      <w:pPr>
        <w:pStyle w:val="Heading2"/>
        <w:rPr>
          <w:i/>
        </w:rPr>
      </w:pPr>
      <w:bookmarkStart w:id="131" w:name="_Toc134720587"/>
      <w:bookmarkStart w:id="132" w:name="_Toc182137255"/>
      <w:r w:rsidRPr="00AE2A07">
        <w:rPr>
          <w:lang w:val="nl-NL"/>
        </w:rPr>
        <w:t>3.1</w:t>
      </w:r>
      <w:r w:rsidRPr="00AE2A07">
        <w:t xml:space="preserve">. </w:t>
      </w:r>
      <w:bookmarkEnd w:id="131"/>
      <w:r w:rsidR="007F5C81" w:rsidRPr="00AE2A07">
        <w:t>(Viết chèn hoặc Copy - Paste special unformatted vào đây)</w:t>
      </w:r>
      <w:bookmarkEnd w:id="132"/>
    </w:p>
    <w:p w14:paraId="22ADC4FC" w14:textId="012DCAA5" w:rsidR="002D6E6C" w:rsidRPr="00AE2A07" w:rsidRDefault="002D6E6C" w:rsidP="007F5C81">
      <w:pPr>
        <w:pStyle w:val="Heading3"/>
        <w:rPr>
          <w:spacing w:val="1"/>
          <w:w w:val="102"/>
        </w:rPr>
      </w:pPr>
      <w:bookmarkStart w:id="133" w:name="_Toc134720588"/>
      <w:bookmarkStart w:id="134" w:name="_Toc182137256"/>
      <w:r w:rsidRPr="00AE2A07">
        <w:t xml:space="preserve">3.1.1. </w:t>
      </w:r>
      <w:bookmarkEnd w:id="133"/>
      <w:r w:rsidR="007F5C81" w:rsidRPr="00AE2A07">
        <w:t>(Viết chèn hoặc Copy - Paste special unformatted vào đây)</w:t>
      </w:r>
      <w:bookmarkEnd w:id="134"/>
    </w:p>
    <w:p w14:paraId="657A2A3F" w14:textId="0770551E" w:rsidR="007F5C81" w:rsidRPr="00AE2A07" w:rsidRDefault="007F5C81" w:rsidP="007F5C81">
      <w:pPr>
        <w:spacing w:line="360" w:lineRule="auto"/>
        <w:ind w:firstLine="567"/>
        <w:jc w:val="both"/>
        <w:rPr>
          <w:w w:val="102"/>
          <w:sz w:val="26"/>
          <w:szCs w:val="26"/>
          <w:lang w:val="de-DE"/>
        </w:rPr>
      </w:pPr>
      <w:r w:rsidRPr="00AE2A07">
        <w:rPr>
          <w:spacing w:val="-2"/>
          <w:sz w:val="26"/>
          <w:szCs w:val="26"/>
          <w:lang w:val="de-DE"/>
        </w:rPr>
        <w:t>..</w:t>
      </w:r>
      <w:r w:rsidRPr="00AE2A07">
        <w:rPr>
          <w:w w:val="102"/>
          <w:sz w:val="26"/>
          <w:szCs w:val="26"/>
          <w:lang w:val="de-DE"/>
        </w:rPr>
        <w:t>.</w:t>
      </w:r>
    </w:p>
    <w:p w14:paraId="7B7E22BB" w14:textId="4FBE5FE8" w:rsidR="007F5C81" w:rsidRPr="00AE2A07" w:rsidRDefault="007F5C81" w:rsidP="007F5C81">
      <w:pPr>
        <w:spacing w:line="360" w:lineRule="auto"/>
        <w:ind w:firstLine="567"/>
        <w:jc w:val="both"/>
        <w:rPr>
          <w:w w:val="102"/>
          <w:sz w:val="26"/>
          <w:szCs w:val="26"/>
          <w:lang w:val="de-DE"/>
        </w:rPr>
      </w:pPr>
      <w:r w:rsidRPr="00AE2A07">
        <w:rPr>
          <w:w w:val="102"/>
          <w:sz w:val="26"/>
          <w:szCs w:val="26"/>
          <w:lang w:val="de-DE"/>
        </w:rPr>
        <w:t>(</w:t>
      </w:r>
      <w:proofErr w:type="spellStart"/>
      <w:r w:rsidRPr="00AE2A07">
        <w:rPr>
          <w:spacing w:val="-1"/>
          <w:w w:val="102"/>
          <w:sz w:val="26"/>
          <w:szCs w:val="26"/>
        </w:rPr>
        <w:t>Viết</w:t>
      </w:r>
      <w:proofErr w:type="spellEnd"/>
      <w:r w:rsidRPr="00AE2A07">
        <w:rPr>
          <w:spacing w:val="-1"/>
          <w:w w:val="102"/>
          <w:sz w:val="26"/>
          <w:szCs w:val="26"/>
        </w:rPr>
        <w:t xml:space="preserve"> </w:t>
      </w:r>
      <w:proofErr w:type="spellStart"/>
      <w:r w:rsidRPr="00AE2A07">
        <w:rPr>
          <w:spacing w:val="-1"/>
          <w:w w:val="102"/>
          <w:sz w:val="26"/>
          <w:szCs w:val="26"/>
        </w:rPr>
        <w:t>chèn</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Copy - Paste special unformatted </w:t>
      </w:r>
      <w:proofErr w:type="spellStart"/>
      <w:r w:rsidRPr="00AE2A07">
        <w:rPr>
          <w:spacing w:val="-1"/>
          <w:w w:val="102"/>
          <w:sz w:val="26"/>
          <w:szCs w:val="26"/>
        </w:rPr>
        <w:t>vào</w:t>
      </w:r>
      <w:proofErr w:type="spellEnd"/>
      <w:r w:rsidRPr="00AE2A07">
        <w:rPr>
          <w:spacing w:val="-1"/>
          <w:w w:val="102"/>
          <w:sz w:val="26"/>
          <w:szCs w:val="26"/>
        </w:rPr>
        <w:t xml:space="preserve"> </w:t>
      </w:r>
      <w:proofErr w:type="spellStart"/>
      <w:r w:rsidRPr="00AE2A07">
        <w:rPr>
          <w:spacing w:val="-1"/>
          <w:w w:val="102"/>
          <w:sz w:val="26"/>
          <w:szCs w:val="26"/>
        </w:rPr>
        <w:t>đây</w:t>
      </w:r>
      <w:proofErr w:type="spellEnd"/>
      <w:r w:rsidRPr="00AE2A07">
        <w:rPr>
          <w:w w:val="102"/>
          <w:sz w:val="26"/>
          <w:szCs w:val="26"/>
          <w:lang w:val="de-DE"/>
        </w:rPr>
        <w:t>)</w:t>
      </w:r>
    </w:p>
    <w:p w14:paraId="55721BF3" w14:textId="08437B38" w:rsidR="007F5C81" w:rsidRPr="00AE2A07" w:rsidRDefault="007F5C81" w:rsidP="007F5C81">
      <w:pPr>
        <w:spacing w:line="360" w:lineRule="auto"/>
        <w:ind w:firstLine="567"/>
        <w:jc w:val="both"/>
        <w:rPr>
          <w:sz w:val="26"/>
          <w:szCs w:val="26"/>
          <w:lang w:val="de-DE"/>
        </w:rPr>
      </w:pPr>
      <w:r w:rsidRPr="00AE2A07">
        <w:rPr>
          <w:w w:val="102"/>
          <w:sz w:val="26"/>
          <w:szCs w:val="26"/>
          <w:lang w:val="de-DE"/>
        </w:rPr>
        <w:t>...</w:t>
      </w:r>
    </w:p>
    <w:p w14:paraId="1D4C2B73" w14:textId="69BBDBBF" w:rsidR="002D6E6C" w:rsidRPr="00AE2A07" w:rsidRDefault="002D6E6C" w:rsidP="007F5C81">
      <w:pPr>
        <w:pStyle w:val="Heading3"/>
      </w:pPr>
      <w:bookmarkStart w:id="135" w:name="_Toc182137257"/>
      <w:r w:rsidRPr="00AE2A07">
        <w:t xml:space="preserve">3.1.2. </w:t>
      </w:r>
      <w:r w:rsidR="007F5C81" w:rsidRPr="00AE2A07">
        <w:t>(Viết chèn hoặc Copy - Paste special unformatted vào đây)</w:t>
      </w:r>
      <w:bookmarkEnd w:id="135"/>
    </w:p>
    <w:p w14:paraId="72DE23EC" w14:textId="01A394C6" w:rsidR="00440248" w:rsidRPr="00AE2A07" w:rsidRDefault="00AB0FF5" w:rsidP="002D6E6C">
      <w:pPr>
        <w:spacing w:line="360" w:lineRule="auto"/>
        <w:ind w:firstLine="567"/>
        <w:jc w:val="both"/>
        <w:rPr>
          <w:w w:val="102"/>
          <w:sz w:val="26"/>
          <w:szCs w:val="26"/>
          <w:lang w:val="de-DE"/>
        </w:rPr>
      </w:pPr>
      <w:r w:rsidRPr="00AE2A07">
        <w:rPr>
          <w:spacing w:val="-2"/>
          <w:sz w:val="26"/>
          <w:szCs w:val="26"/>
          <w:lang w:val="de-DE"/>
        </w:rPr>
        <w:t>..</w:t>
      </w:r>
      <w:r w:rsidR="002D6E6C" w:rsidRPr="00AE2A07">
        <w:rPr>
          <w:w w:val="102"/>
          <w:sz w:val="26"/>
          <w:szCs w:val="26"/>
          <w:lang w:val="de-DE"/>
        </w:rPr>
        <w:t>.</w:t>
      </w:r>
    </w:p>
    <w:p w14:paraId="7B8F24D3" w14:textId="7486A687" w:rsidR="00AB0FF5" w:rsidRPr="00AE2A07" w:rsidRDefault="00AB0FF5" w:rsidP="002D6E6C">
      <w:pPr>
        <w:spacing w:line="360" w:lineRule="auto"/>
        <w:ind w:firstLine="567"/>
        <w:jc w:val="both"/>
        <w:rPr>
          <w:w w:val="102"/>
          <w:sz w:val="26"/>
          <w:szCs w:val="26"/>
          <w:lang w:val="de-DE"/>
        </w:rPr>
      </w:pPr>
      <w:r w:rsidRPr="00AE2A07">
        <w:rPr>
          <w:w w:val="102"/>
          <w:sz w:val="26"/>
          <w:szCs w:val="26"/>
          <w:lang w:val="de-DE"/>
        </w:rPr>
        <w:t>(</w:t>
      </w:r>
      <w:proofErr w:type="spellStart"/>
      <w:r w:rsidRPr="00AE2A07">
        <w:rPr>
          <w:spacing w:val="-1"/>
          <w:w w:val="102"/>
          <w:sz w:val="26"/>
          <w:szCs w:val="26"/>
        </w:rPr>
        <w:t>Viết</w:t>
      </w:r>
      <w:proofErr w:type="spellEnd"/>
      <w:r w:rsidRPr="00AE2A07">
        <w:rPr>
          <w:spacing w:val="-1"/>
          <w:w w:val="102"/>
          <w:sz w:val="26"/>
          <w:szCs w:val="26"/>
        </w:rPr>
        <w:t xml:space="preserve"> </w:t>
      </w:r>
      <w:proofErr w:type="spellStart"/>
      <w:r w:rsidRPr="00AE2A07">
        <w:rPr>
          <w:spacing w:val="-1"/>
          <w:w w:val="102"/>
          <w:sz w:val="26"/>
          <w:szCs w:val="26"/>
        </w:rPr>
        <w:t>chèn</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Copy - Paste special unformatted </w:t>
      </w:r>
      <w:proofErr w:type="spellStart"/>
      <w:r w:rsidRPr="00AE2A07">
        <w:rPr>
          <w:spacing w:val="-1"/>
          <w:w w:val="102"/>
          <w:sz w:val="26"/>
          <w:szCs w:val="26"/>
        </w:rPr>
        <w:t>vào</w:t>
      </w:r>
      <w:proofErr w:type="spellEnd"/>
      <w:r w:rsidRPr="00AE2A07">
        <w:rPr>
          <w:spacing w:val="-1"/>
          <w:w w:val="102"/>
          <w:sz w:val="26"/>
          <w:szCs w:val="26"/>
        </w:rPr>
        <w:t xml:space="preserve"> </w:t>
      </w:r>
      <w:proofErr w:type="spellStart"/>
      <w:r w:rsidRPr="00AE2A07">
        <w:rPr>
          <w:spacing w:val="-1"/>
          <w:w w:val="102"/>
          <w:sz w:val="26"/>
          <w:szCs w:val="26"/>
        </w:rPr>
        <w:t>đây</w:t>
      </w:r>
      <w:proofErr w:type="spellEnd"/>
      <w:r w:rsidRPr="00AE2A07">
        <w:rPr>
          <w:w w:val="102"/>
          <w:sz w:val="26"/>
          <w:szCs w:val="26"/>
          <w:lang w:val="de-DE"/>
        </w:rPr>
        <w:t>)</w:t>
      </w:r>
    </w:p>
    <w:p w14:paraId="6CAF84F9" w14:textId="4C52F9ED" w:rsidR="00AB0FF5" w:rsidRPr="00AE2A07" w:rsidRDefault="00AB0FF5" w:rsidP="002D6E6C">
      <w:pPr>
        <w:spacing w:line="360" w:lineRule="auto"/>
        <w:ind w:firstLine="567"/>
        <w:jc w:val="both"/>
        <w:rPr>
          <w:w w:val="102"/>
          <w:sz w:val="26"/>
          <w:szCs w:val="26"/>
          <w:lang w:val="de-DE"/>
        </w:rPr>
      </w:pPr>
      <w:r w:rsidRPr="00AE2A07">
        <w:rPr>
          <w:w w:val="102"/>
          <w:sz w:val="26"/>
          <w:szCs w:val="26"/>
          <w:lang w:val="de-DE"/>
        </w:rPr>
        <w:t>...</w:t>
      </w:r>
    </w:p>
    <w:p w14:paraId="3F8BFE96" w14:textId="18DD4C00" w:rsidR="00A04C0E" w:rsidRPr="00AE2A07" w:rsidRDefault="00AB0FF5" w:rsidP="00A04C0E">
      <w:pPr>
        <w:spacing w:line="360" w:lineRule="auto"/>
        <w:ind w:right="-1"/>
        <w:jc w:val="center"/>
        <w:rPr>
          <w:sz w:val="26"/>
          <w:szCs w:val="26"/>
        </w:rPr>
      </w:pPr>
      <w:r w:rsidRPr="00AE2A07">
        <w:rPr>
          <w:noProof/>
          <w:sz w:val="26"/>
          <w:szCs w:val="26"/>
        </w:rPr>
        <w:t>(Chèn hình vào đây)</w:t>
      </w:r>
    </w:p>
    <w:p w14:paraId="78B2A0FF" w14:textId="6506D2B8" w:rsidR="00A04C0E" w:rsidRPr="00AE2A07" w:rsidRDefault="00A04C0E" w:rsidP="008318B3">
      <w:pPr>
        <w:pStyle w:val="FigureCaption"/>
        <w:rPr>
          <w:w w:val="102"/>
        </w:rPr>
      </w:pPr>
      <w:bookmarkStart w:id="136" w:name="_Toc134726115"/>
      <w:bookmarkStart w:id="137" w:name="_Toc135810414"/>
      <w:bookmarkStart w:id="138" w:name="_Toc182090955"/>
      <w:r w:rsidRPr="00AE2A07">
        <w:t>Hình</w:t>
      </w:r>
      <w:r w:rsidRPr="00AE2A07">
        <w:rPr>
          <w:spacing w:val="11"/>
        </w:rPr>
        <w:t xml:space="preserve"> </w:t>
      </w:r>
      <w:r w:rsidR="00924199" w:rsidRPr="00AE2A07">
        <w:t>3</w:t>
      </w:r>
      <w:r w:rsidRPr="00AE2A07">
        <w:t>.</w:t>
      </w:r>
      <w:r w:rsidR="00924199" w:rsidRPr="00AE2A07">
        <w:t>1</w:t>
      </w:r>
      <w:r w:rsidRPr="00AE2A07">
        <w:rPr>
          <w:spacing w:val="10"/>
        </w:rPr>
        <w:t xml:space="preserve"> </w:t>
      </w:r>
      <w:bookmarkEnd w:id="136"/>
      <w:bookmarkEnd w:id="137"/>
      <w:r w:rsidR="00AB0FF5" w:rsidRPr="00AE2A07">
        <w:t>(Viết chèn hoặc Copy - Paste special unformatted vào đây)</w:t>
      </w:r>
      <w:bookmarkEnd w:id="138"/>
    </w:p>
    <w:p w14:paraId="20F1950C" w14:textId="77777777" w:rsidR="00AB0FF5" w:rsidRPr="00AE2A07" w:rsidRDefault="00AB0FF5" w:rsidP="00AB0FF5">
      <w:pPr>
        <w:spacing w:line="360" w:lineRule="auto"/>
        <w:ind w:right="-1"/>
        <w:jc w:val="center"/>
        <w:rPr>
          <w:sz w:val="26"/>
          <w:szCs w:val="26"/>
        </w:rPr>
      </w:pPr>
      <w:bookmarkStart w:id="139" w:name="_Toc134726117"/>
      <w:bookmarkStart w:id="140" w:name="_Toc135810416"/>
      <w:r w:rsidRPr="00AE2A07">
        <w:rPr>
          <w:noProof/>
          <w:sz w:val="26"/>
          <w:szCs w:val="26"/>
        </w:rPr>
        <w:t>(Chèn hình vào đây)</w:t>
      </w:r>
    </w:p>
    <w:p w14:paraId="1AE64AF5" w14:textId="4CBB6606" w:rsidR="00A04C0E" w:rsidRPr="00AE2A07" w:rsidRDefault="00A04C0E" w:rsidP="008318B3">
      <w:pPr>
        <w:pStyle w:val="FigureCaption"/>
      </w:pPr>
      <w:bookmarkStart w:id="141" w:name="_Toc182090956"/>
      <w:r w:rsidRPr="00AE2A07">
        <w:t>Hình</w:t>
      </w:r>
      <w:r w:rsidRPr="00AE2A07">
        <w:rPr>
          <w:spacing w:val="11"/>
        </w:rPr>
        <w:t xml:space="preserve"> </w:t>
      </w:r>
      <w:r w:rsidR="00924199" w:rsidRPr="00AE2A07">
        <w:t>3</w:t>
      </w:r>
      <w:r w:rsidRPr="00AE2A07">
        <w:t>.</w:t>
      </w:r>
      <w:r w:rsidR="00924199" w:rsidRPr="00AE2A07">
        <w:t>2</w:t>
      </w:r>
      <w:r w:rsidRPr="00AE2A07">
        <w:rPr>
          <w:spacing w:val="10"/>
        </w:rPr>
        <w:t xml:space="preserve"> </w:t>
      </w:r>
      <w:bookmarkEnd w:id="139"/>
      <w:bookmarkEnd w:id="140"/>
      <w:r w:rsidR="00AB0FF5" w:rsidRPr="00AE2A07">
        <w:t>(Viết chèn hoặc Copy - Paste special unformatted vào đây)</w:t>
      </w:r>
      <w:bookmarkEnd w:id="141"/>
    </w:p>
    <w:p w14:paraId="1FE14F05" w14:textId="2C604B9C" w:rsidR="0024233E" w:rsidRPr="00AE2A07" w:rsidRDefault="00AB0FF5" w:rsidP="0024233E">
      <w:pPr>
        <w:spacing w:line="360" w:lineRule="auto"/>
        <w:ind w:right="-1" w:firstLine="567"/>
        <w:jc w:val="both"/>
        <w:rPr>
          <w:spacing w:val="-4"/>
          <w:sz w:val="26"/>
          <w:szCs w:val="26"/>
        </w:rPr>
      </w:pPr>
      <w:r w:rsidRPr="00AE2A07">
        <w:rPr>
          <w:spacing w:val="-4"/>
          <w:sz w:val="26"/>
          <w:szCs w:val="26"/>
        </w:rPr>
        <w:t>…</w:t>
      </w:r>
    </w:p>
    <w:p w14:paraId="05417611" w14:textId="4946CEEF" w:rsidR="00AB0FF5" w:rsidRPr="00AE2A07" w:rsidRDefault="00AB0FF5" w:rsidP="0024233E">
      <w:pPr>
        <w:spacing w:line="360" w:lineRule="auto"/>
        <w:ind w:right="-1" w:firstLine="567"/>
        <w:jc w:val="both"/>
        <w:rPr>
          <w:spacing w:val="-4"/>
          <w:sz w:val="26"/>
          <w:szCs w:val="26"/>
        </w:rPr>
      </w:pPr>
      <w:r w:rsidRPr="00AE2A07">
        <w:rPr>
          <w:spacing w:val="-4"/>
          <w:sz w:val="26"/>
          <w:szCs w:val="26"/>
        </w:rPr>
        <w:t>(</w:t>
      </w:r>
      <w:proofErr w:type="spellStart"/>
      <w:r w:rsidRPr="00AE2A07">
        <w:rPr>
          <w:spacing w:val="-1"/>
          <w:w w:val="102"/>
          <w:sz w:val="26"/>
          <w:szCs w:val="26"/>
        </w:rPr>
        <w:t>Viết</w:t>
      </w:r>
      <w:proofErr w:type="spellEnd"/>
      <w:r w:rsidRPr="00AE2A07">
        <w:rPr>
          <w:spacing w:val="-1"/>
          <w:w w:val="102"/>
          <w:sz w:val="26"/>
          <w:szCs w:val="26"/>
        </w:rPr>
        <w:t xml:space="preserve"> </w:t>
      </w:r>
      <w:proofErr w:type="spellStart"/>
      <w:r w:rsidRPr="00AE2A07">
        <w:rPr>
          <w:spacing w:val="-1"/>
          <w:w w:val="102"/>
          <w:sz w:val="26"/>
          <w:szCs w:val="26"/>
        </w:rPr>
        <w:t>chèn</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Copy - Paste special unformatted </w:t>
      </w:r>
      <w:proofErr w:type="spellStart"/>
      <w:r w:rsidRPr="00AE2A07">
        <w:rPr>
          <w:spacing w:val="-1"/>
          <w:w w:val="102"/>
          <w:sz w:val="26"/>
          <w:szCs w:val="26"/>
        </w:rPr>
        <w:t>vào</w:t>
      </w:r>
      <w:proofErr w:type="spellEnd"/>
      <w:r w:rsidRPr="00AE2A07">
        <w:rPr>
          <w:spacing w:val="-1"/>
          <w:w w:val="102"/>
          <w:sz w:val="26"/>
          <w:szCs w:val="26"/>
        </w:rPr>
        <w:t xml:space="preserve"> </w:t>
      </w:r>
      <w:proofErr w:type="spellStart"/>
      <w:r w:rsidRPr="00AE2A07">
        <w:rPr>
          <w:spacing w:val="-1"/>
          <w:w w:val="102"/>
          <w:sz w:val="26"/>
          <w:szCs w:val="26"/>
        </w:rPr>
        <w:t>đây</w:t>
      </w:r>
      <w:proofErr w:type="spellEnd"/>
      <w:r w:rsidRPr="00AE2A07">
        <w:rPr>
          <w:spacing w:val="-4"/>
          <w:sz w:val="26"/>
          <w:szCs w:val="26"/>
        </w:rPr>
        <w:t>)</w:t>
      </w:r>
    </w:p>
    <w:p w14:paraId="3C7D7FB1" w14:textId="7863849A" w:rsidR="00AB0FF5" w:rsidRPr="00AE2A07" w:rsidRDefault="00AB0FF5" w:rsidP="0024233E">
      <w:pPr>
        <w:spacing w:line="360" w:lineRule="auto"/>
        <w:ind w:right="-1" w:firstLine="567"/>
        <w:jc w:val="both"/>
        <w:rPr>
          <w:spacing w:val="-4"/>
          <w:w w:val="102"/>
          <w:sz w:val="26"/>
          <w:szCs w:val="26"/>
        </w:rPr>
      </w:pPr>
      <w:r w:rsidRPr="00AE2A07">
        <w:rPr>
          <w:spacing w:val="-4"/>
          <w:sz w:val="26"/>
          <w:szCs w:val="26"/>
        </w:rPr>
        <w:t>…</w:t>
      </w:r>
    </w:p>
    <w:p w14:paraId="21A148B0" w14:textId="669D4EAE" w:rsidR="0024233E" w:rsidRPr="00AE2A07" w:rsidRDefault="0024233E" w:rsidP="00B56500">
      <w:pPr>
        <w:pStyle w:val="Heading2"/>
      </w:pPr>
      <w:bookmarkStart w:id="142" w:name="_Toc134720590"/>
      <w:bookmarkStart w:id="143" w:name="_Toc182137258"/>
      <w:r w:rsidRPr="00AE2A07">
        <w:rPr>
          <w:spacing w:val="-2"/>
        </w:rPr>
        <w:t xml:space="preserve">3.2. </w:t>
      </w:r>
      <w:bookmarkEnd w:id="142"/>
      <w:r w:rsidR="00CA5028" w:rsidRPr="00AE2A07">
        <w:t>(Viết chèn hoặc Copy - Paste special unformatted vào đây)</w:t>
      </w:r>
      <w:bookmarkEnd w:id="143"/>
    </w:p>
    <w:p w14:paraId="436E418F" w14:textId="56CD376C" w:rsidR="0024233E" w:rsidRPr="00AE2A07" w:rsidRDefault="0024233E" w:rsidP="00CA5028">
      <w:pPr>
        <w:pStyle w:val="Heading3"/>
        <w:rPr>
          <w:spacing w:val="-1"/>
          <w:w w:val="102"/>
        </w:rPr>
      </w:pPr>
      <w:bookmarkStart w:id="144" w:name="_Toc134720591"/>
      <w:bookmarkStart w:id="145" w:name="_Toc182137259"/>
      <w:r w:rsidRPr="00AE2A07">
        <w:t xml:space="preserve">3.2.1. </w:t>
      </w:r>
      <w:bookmarkEnd w:id="144"/>
      <w:r w:rsidR="00CA5028" w:rsidRPr="00AE2A07">
        <w:t>(Viết chèn hoặc Copy - Paste special unformatted vào đây)</w:t>
      </w:r>
      <w:bookmarkEnd w:id="145"/>
    </w:p>
    <w:p w14:paraId="77D5D892" w14:textId="62B0268E" w:rsidR="0024233E" w:rsidRPr="00AE2A07" w:rsidRDefault="00CA5028" w:rsidP="0024233E">
      <w:pPr>
        <w:spacing w:line="360" w:lineRule="auto"/>
        <w:ind w:right="-1" w:firstLine="567"/>
        <w:jc w:val="both"/>
        <w:rPr>
          <w:sz w:val="26"/>
          <w:szCs w:val="26"/>
          <w:lang w:val="de-DE"/>
        </w:rPr>
      </w:pPr>
      <w:r w:rsidRPr="00AE2A07">
        <w:rPr>
          <w:sz w:val="26"/>
          <w:szCs w:val="26"/>
          <w:lang w:val="de-DE"/>
        </w:rPr>
        <w:t>...</w:t>
      </w:r>
    </w:p>
    <w:p w14:paraId="1AC4030F" w14:textId="35A7F2A3" w:rsidR="00CA5028" w:rsidRPr="00AE2A07" w:rsidRDefault="00CA5028" w:rsidP="0024233E">
      <w:pPr>
        <w:spacing w:line="360" w:lineRule="auto"/>
        <w:ind w:right="-1" w:firstLine="567"/>
        <w:jc w:val="both"/>
        <w:rPr>
          <w:sz w:val="26"/>
          <w:szCs w:val="26"/>
          <w:lang w:val="de-DE"/>
        </w:rPr>
      </w:pPr>
      <w:r w:rsidRPr="00AE2A07">
        <w:rPr>
          <w:sz w:val="26"/>
          <w:szCs w:val="26"/>
          <w:lang w:val="de-DE"/>
        </w:rPr>
        <w:t>(</w:t>
      </w:r>
      <w:proofErr w:type="spellStart"/>
      <w:r w:rsidRPr="00AE2A07">
        <w:rPr>
          <w:spacing w:val="-1"/>
          <w:w w:val="102"/>
          <w:sz w:val="26"/>
          <w:szCs w:val="26"/>
        </w:rPr>
        <w:t>Viết</w:t>
      </w:r>
      <w:proofErr w:type="spellEnd"/>
      <w:r w:rsidRPr="00AE2A07">
        <w:rPr>
          <w:spacing w:val="-1"/>
          <w:w w:val="102"/>
          <w:sz w:val="26"/>
          <w:szCs w:val="26"/>
        </w:rPr>
        <w:t xml:space="preserve"> </w:t>
      </w:r>
      <w:proofErr w:type="spellStart"/>
      <w:r w:rsidRPr="00AE2A07">
        <w:rPr>
          <w:spacing w:val="-1"/>
          <w:w w:val="102"/>
          <w:sz w:val="26"/>
          <w:szCs w:val="26"/>
        </w:rPr>
        <w:t>chèn</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Copy - Paste special unformatted </w:t>
      </w:r>
      <w:proofErr w:type="spellStart"/>
      <w:r w:rsidRPr="00AE2A07">
        <w:rPr>
          <w:spacing w:val="-1"/>
          <w:w w:val="102"/>
          <w:sz w:val="26"/>
          <w:szCs w:val="26"/>
        </w:rPr>
        <w:t>vào</w:t>
      </w:r>
      <w:proofErr w:type="spellEnd"/>
      <w:r w:rsidRPr="00AE2A07">
        <w:rPr>
          <w:spacing w:val="-1"/>
          <w:w w:val="102"/>
          <w:sz w:val="26"/>
          <w:szCs w:val="26"/>
        </w:rPr>
        <w:t xml:space="preserve"> </w:t>
      </w:r>
      <w:proofErr w:type="spellStart"/>
      <w:r w:rsidRPr="00AE2A07">
        <w:rPr>
          <w:spacing w:val="-1"/>
          <w:w w:val="102"/>
          <w:sz w:val="26"/>
          <w:szCs w:val="26"/>
        </w:rPr>
        <w:t>đây</w:t>
      </w:r>
      <w:proofErr w:type="spellEnd"/>
      <w:r w:rsidRPr="00AE2A07">
        <w:rPr>
          <w:sz w:val="26"/>
          <w:szCs w:val="26"/>
          <w:lang w:val="de-DE"/>
        </w:rPr>
        <w:t>)</w:t>
      </w:r>
    </w:p>
    <w:p w14:paraId="07142585" w14:textId="5A86E1A5" w:rsidR="00CA5028" w:rsidRPr="00AE2A07" w:rsidRDefault="00CA5028" w:rsidP="0024233E">
      <w:pPr>
        <w:spacing w:line="360" w:lineRule="auto"/>
        <w:ind w:right="-1" w:firstLine="567"/>
        <w:jc w:val="both"/>
        <w:rPr>
          <w:sz w:val="26"/>
          <w:szCs w:val="26"/>
          <w:lang w:val="de-DE"/>
        </w:rPr>
      </w:pPr>
      <w:r w:rsidRPr="00AE2A07">
        <w:rPr>
          <w:sz w:val="26"/>
          <w:szCs w:val="26"/>
          <w:lang w:val="de-DE"/>
        </w:rPr>
        <w:t>...</w:t>
      </w:r>
    </w:p>
    <w:p w14:paraId="4F36961F" w14:textId="3506D96E" w:rsidR="00A65349" w:rsidRPr="00AE2A07" w:rsidRDefault="00A65349" w:rsidP="00CA5028">
      <w:pPr>
        <w:pStyle w:val="Heading3"/>
        <w:rPr>
          <w:w w:val="102"/>
        </w:rPr>
      </w:pPr>
      <w:bookmarkStart w:id="146" w:name="_Toc134720592"/>
      <w:bookmarkStart w:id="147" w:name="_Toc182137260"/>
      <w:r w:rsidRPr="00AE2A07">
        <w:lastRenderedPageBreak/>
        <w:t xml:space="preserve">3.2.2. </w:t>
      </w:r>
      <w:bookmarkEnd w:id="146"/>
      <w:r w:rsidR="00CA5028" w:rsidRPr="00AE2A07">
        <w:t>(Viết chèn hoặc Copy - Paste special unformatted vào đây)</w:t>
      </w:r>
      <w:bookmarkEnd w:id="147"/>
    </w:p>
    <w:p w14:paraId="7C2A0291" w14:textId="29E130A1" w:rsidR="00A65349" w:rsidRPr="00AE2A07" w:rsidRDefault="00CA5028" w:rsidP="00A65349">
      <w:pPr>
        <w:spacing w:line="366" w:lineRule="auto"/>
        <w:ind w:right="364" w:firstLine="567"/>
        <w:jc w:val="both"/>
        <w:rPr>
          <w:spacing w:val="-1"/>
          <w:sz w:val="28"/>
          <w:szCs w:val="28"/>
          <w:lang w:val="de-DE"/>
        </w:rPr>
      </w:pPr>
      <w:r w:rsidRPr="00AE2A07">
        <w:rPr>
          <w:spacing w:val="-2"/>
          <w:sz w:val="28"/>
          <w:szCs w:val="28"/>
          <w:lang w:val="de-DE"/>
        </w:rPr>
        <w:t>..</w:t>
      </w:r>
      <w:r w:rsidR="00A65349" w:rsidRPr="00AE2A07">
        <w:rPr>
          <w:spacing w:val="-1"/>
          <w:sz w:val="28"/>
          <w:szCs w:val="28"/>
          <w:lang w:val="de-DE"/>
        </w:rPr>
        <w:t>.</w:t>
      </w:r>
    </w:p>
    <w:p w14:paraId="3F135473" w14:textId="65157D58" w:rsidR="00CA5028" w:rsidRPr="00AE2A07" w:rsidRDefault="00CA5028" w:rsidP="00A65349">
      <w:pPr>
        <w:spacing w:line="366" w:lineRule="auto"/>
        <w:ind w:right="364" w:firstLine="567"/>
        <w:jc w:val="both"/>
        <w:rPr>
          <w:spacing w:val="-1"/>
          <w:sz w:val="28"/>
          <w:szCs w:val="28"/>
          <w:lang w:val="de-DE"/>
        </w:rPr>
      </w:pPr>
      <w:r w:rsidRPr="00AE2A07">
        <w:rPr>
          <w:spacing w:val="-1"/>
          <w:sz w:val="28"/>
          <w:szCs w:val="28"/>
          <w:lang w:val="de-DE"/>
        </w:rPr>
        <w:t>(</w:t>
      </w:r>
      <w:proofErr w:type="spellStart"/>
      <w:r w:rsidRPr="00AE2A07">
        <w:rPr>
          <w:spacing w:val="-1"/>
          <w:w w:val="102"/>
          <w:sz w:val="26"/>
          <w:szCs w:val="26"/>
        </w:rPr>
        <w:t>Viết</w:t>
      </w:r>
      <w:proofErr w:type="spellEnd"/>
      <w:r w:rsidRPr="00AE2A07">
        <w:rPr>
          <w:spacing w:val="-1"/>
          <w:w w:val="102"/>
          <w:sz w:val="26"/>
          <w:szCs w:val="26"/>
        </w:rPr>
        <w:t xml:space="preserve"> </w:t>
      </w:r>
      <w:proofErr w:type="spellStart"/>
      <w:r w:rsidRPr="00AE2A07">
        <w:rPr>
          <w:spacing w:val="-1"/>
          <w:w w:val="102"/>
          <w:sz w:val="26"/>
          <w:szCs w:val="26"/>
        </w:rPr>
        <w:t>chèn</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Copy - Paste special unformatted </w:t>
      </w:r>
      <w:proofErr w:type="spellStart"/>
      <w:r w:rsidRPr="00AE2A07">
        <w:rPr>
          <w:spacing w:val="-1"/>
          <w:w w:val="102"/>
          <w:sz w:val="26"/>
          <w:szCs w:val="26"/>
        </w:rPr>
        <w:t>vào</w:t>
      </w:r>
      <w:proofErr w:type="spellEnd"/>
      <w:r w:rsidRPr="00AE2A07">
        <w:rPr>
          <w:spacing w:val="-1"/>
          <w:w w:val="102"/>
          <w:sz w:val="26"/>
          <w:szCs w:val="26"/>
        </w:rPr>
        <w:t xml:space="preserve"> </w:t>
      </w:r>
      <w:proofErr w:type="spellStart"/>
      <w:r w:rsidRPr="00AE2A07">
        <w:rPr>
          <w:spacing w:val="-1"/>
          <w:w w:val="102"/>
          <w:sz w:val="26"/>
          <w:szCs w:val="26"/>
        </w:rPr>
        <w:t>đây</w:t>
      </w:r>
      <w:proofErr w:type="spellEnd"/>
      <w:r w:rsidRPr="00AE2A07">
        <w:rPr>
          <w:spacing w:val="-1"/>
          <w:sz w:val="28"/>
          <w:szCs w:val="28"/>
          <w:lang w:val="de-DE"/>
        </w:rPr>
        <w:t>)</w:t>
      </w:r>
    </w:p>
    <w:p w14:paraId="047694C1" w14:textId="20D61D80" w:rsidR="00CA5028" w:rsidRPr="00AE2A07" w:rsidRDefault="00CA5028" w:rsidP="00A65349">
      <w:pPr>
        <w:spacing w:line="366" w:lineRule="auto"/>
        <w:ind w:right="364" w:firstLine="567"/>
        <w:jc w:val="both"/>
        <w:rPr>
          <w:spacing w:val="-1"/>
          <w:sz w:val="28"/>
          <w:szCs w:val="28"/>
          <w:lang w:val="de-DE"/>
        </w:rPr>
      </w:pPr>
      <w:r w:rsidRPr="00AE2A07">
        <w:rPr>
          <w:spacing w:val="-1"/>
          <w:sz w:val="28"/>
          <w:szCs w:val="28"/>
          <w:lang w:val="de-DE"/>
        </w:rPr>
        <w:t>...</w:t>
      </w:r>
    </w:p>
    <w:p w14:paraId="25F74141" w14:textId="30AA4FA8" w:rsidR="00551B95" w:rsidRPr="00AE2A07" w:rsidRDefault="00551B95" w:rsidP="00B56500">
      <w:pPr>
        <w:pStyle w:val="Heading2"/>
      </w:pPr>
      <w:bookmarkStart w:id="148" w:name="_Toc182137261"/>
      <w:r w:rsidRPr="00AE2A07">
        <w:t>3.</w:t>
      </w:r>
      <w:r w:rsidR="00CA5028" w:rsidRPr="00AE2A07">
        <w:t>3</w:t>
      </w:r>
      <w:r w:rsidRPr="00AE2A07">
        <w:t>. Kết luận Chương 3</w:t>
      </w:r>
      <w:bookmarkEnd w:id="148"/>
    </w:p>
    <w:p w14:paraId="218689BC" w14:textId="5DFADE9B" w:rsidR="00551B95" w:rsidRPr="00AE2A07" w:rsidRDefault="00CA5028" w:rsidP="00551B95">
      <w:pPr>
        <w:spacing w:line="360" w:lineRule="auto"/>
        <w:ind w:right="-1" w:firstLine="567"/>
        <w:jc w:val="both"/>
        <w:rPr>
          <w:bCs/>
          <w:sz w:val="26"/>
          <w:szCs w:val="26"/>
          <w:lang w:val="nl-NL"/>
        </w:rPr>
      </w:pPr>
      <w:r w:rsidRPr="00AE2A07">
        <w:rPr>
          <w:bCs/>
          <w:sz w:val="26"/>
          <w:szCs w:val="26"/>
          <w:lang w:val="nl-NL"/>
        </w:rPr>
        <w:t>...</w:t>
      </w:r>
    </w:p>
    <w:p w14:paraId="7C3AD891" w14:textId="047FF901" w:rsidR="00CA5028" w:rsidRPr="00AE2A07" w:rsidRDefault="00CA5028" w:rsidP="00551B95">
      <w:pPr>
        <w:spacing w:line="360" w:lineRule="auto"/>
        <w:ind w:right="-1" w:firstLine="567"/>
        <w:jc w:val="both"/>
        <w:rPr>
          <w:bCs/>
          <w:sz w:val="26"/>
          <w:szCs w:val="26"/>
          <w:lang w:val="nl-NL"/>
        </w:rPr>
      </w:pPr>
      <w:r w:rsidRPr="00AE2A07">
        <w:rPr>
          <w:bCs/>
          <w:sz w:val="26"/>
          <w:szCs w:val="26"/>
          <w:lang w:val="nl-NL"/>
        </w:rPr>
        <w:t>(</w:t>
      </w:r>
      <w:proofErr w:type="spellStart"/>
      <w:r w:rsidRPr="00AE2A07">
        <w:rPr>
          <w:spacing w:val="-1"/>
          <w:w w:val="102"/>
          <w:sz w:val="26"/>
          <w:szCs w:val="26"/>
        </w:rPr>
        <w:t>Viết</w:t>
      </w:r>
      <w:proofErr w:type="spellEnd"/>
      <w:r w:rsidRPr="00AE2A07">
        <w:rPr>
          <w:spacing w:val="-1"/>
          <w:w w:val="102"/>
          <w:sz w:val="26"/>
          <w:szCs w:val="26"/>
        </w:rPr>
        <w:t xml:space="preserve"> </w:t>
      </w:r>
      <w:proofErr w:type="spellStart"/>
      <w:r w:rsidRPr="00AE2A07">
        <w:rPr>
          <w:spacing w:val="-1"/>
          <w:w w:val="102"/>
          <w:sz w:val="26"/>
          <w:szCs w:val="26"/>
        </w:rPr>
        <w:t>chèn</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Copy - Paste special unformatted </w:t>
      </w:r>
      <w:proofErr w:type="spellStart"/>
      <w:r w:rsidRPr="00AE2A07">
        <w:rPr>
          <w:spacing w:val="-1"/>
          <w:w w:val="102"/>
          <w:sz w:val="26"/>
          <w:szCs w:val="26"/>
        </w:rPr>
        <w:t>vào</w:t>
      </w:r>
      <w:proofErr w:type="spellEnd"/>
      <w:r w:rsidRPr="00AE2A07">
        <w:rPr>
          <w:spacing w:val="-1"/>
          <w:w w:val="102"/>
          <w:sz w:val="26"/>
          <w:szCs w:val="26"/>
        </w:rPr>
        <w:t xml:space="preserve"> </w:t>
      </w:r>
      <w:proofErr w:type="spellStart"/>
      <w:r w:rsidRPr="00AE2A07">
        <w:rPr>
          <w:spacing w:val="-1"/>
          <w:w w:val="102"/>
          <w:sz w:val="26"/>
          <w:szCs w:val="26"/>
        </w:rPr>
        <w:t>đây</w:t>
      </w:r>
      <w:proofErr w:type="spellEnd"/>
      <w:r w:rsidRPr="00AE2A07">
        <w:rPr>
          <w:bCs/>
          <w:sz w:val="26"/>
          <w:szCs w:val="26"/>
          <w:lang w:val="nl-NL"/>
        </w:rPr>
        <w:t>)</w:t>
      </w:r>
    </w:p>
    <w:p w14:paraId="3C803D15" w14:textId="43D57DBE" w:rsidR="00CA5028" w:rsidRPr="00AE2A07" w:rsidRDefault="00CA5028" w:rsidP="00551B95">
      <w:pPr>
        <w:spacing w:line="360" w:lineRule="auto"/>
        <w:ind w:right="-1" w:firstLine="567"/>
        <w:jc w:val="both"/>
        <w:rPr>
          <w:sz w:val="26"/>
          <w:szCs w:val="26"/>
          <w:lang w:val="nl-NL"/>
        </w:rPr>
      </w:pPr>
      <w:r w:rsidRPr="00AE2A07">
        <w:rPr>
          <w:bCs/>
          <w:sz w:val="26"/>
          <w:szCs w:val="26"/>
          <w:lang w:val="nl-NL"/>
        </w:rPr>
        <w:t>...</w:t>
      </w:r>
    </w:p>
    <w:p w14:paraId="40093CB9" w14:textId="1E53F3A0" w:rsidR="00C95DD0" w:rsidRPr="00AE2A07" w:rsidRDefault="00C95DD0" w:rsidP="005D100B">
      <w:pPr>
        <w:spacing w:line="360" w:lineRule="auto"/>
        <w:ind w:right="-1"/>
        <w:jc w:val="both"/>
        <w:rPr>
          <w:sz w:val="26"/>
          <w:szCs w:val="26"/>
          <w:lang w:val="nl-NL"/>
        </w:rPr>
      </w:pPr>
    </w:p>
    <w:p w14:paraId="51109A64" w14:textId="77777777" w:rsidR="00551B95" w:rsidRPr="00AE2A07" w:rsidRDefault="00551B95" w:rsidP="005D100B">
      <w:pPr>
        <w:spacing w:line="360" w:lineRule="auto"/>
        <w:ind w:right="-1"/>
        <w:jc w:val="both"/>
        <w:rPr>
          <w:sz w:val="26"/>
          <w:szCs w:val="26"/>
          <w:lang w:val="nl-NL"/>
        </w:rPr>
      </w:pPr>
    </w:p>
    <w:p w14:paraId="0D245320" w14:textId="77777777" w:rsidR="006F4872" w:rsidRPr="00AE2A07" w:rsidRDefault="006F4872">
      <w:pPr>
        <w:rPr>
          <w:b/>
          <w:spacing w:val="-2"/>
          <w:sz w:val="32"/>
          <w:szCs w:val="32"/>
          <w:lang w:val="nl-NL"/>
        </w:rPr>
      </w:pPr>
      <w:r w:rsidRPr="00AE2A07">
        <w:rPr>
          <w:spacing w:val="-2"/>
          <w:szCs w:val="32"/>
          <w:lang w:val="nl-NL"/>
        </w:rPr>
        <w:br w:type="page"/>
      </w:r>
    </w:p>
    <w:p w14:paraId="31FD418B" w14:textId="29250B04" w:rsidR="00551B95" w:rsidRPr="00AE2A07" w:rsidRDefault="00551B95" w:rsidP="00CA5028">
      <w:pPr>
        <w:pStyle w:val="Heading1"/>
      </w:pPr>
      <w:bookmarkStart w:id="149" w:name="_Toc182137262"/>
      <w:r w:rsidRPr="00AE2A07">
        <w:rPr>
          <w:spacing w:val="-2"/>
        </w:rPr>
        <w:lastRenderedPageBreak/>
        <w:t>K</w:t>
      </w:r>
      <w:r w:rsidRPr="00AE2A07">
        <w:t>ẾT L</w:t>
      </w:r>
      <w:r w:rsidRPr="00AE2A07">
        <w:rPr>
          <w:spacing w:val="-2"/>
        </w:rPr>
        <w:t>U</w:t>
      </w:r>
      <w:r w:rsidRPr="00AE2A07">
        <w:t>ẬN</w:t>
      </w:r>
      <w:bookmarkEnd w:id="149"/>
    </w:p>
    <w:p w14:paraId="155ED455" w14:textId="6794124B" w:rsidR="00551B95" w:rsidRPr="00AE2A07" w:rsidRDefault="00CA5028" w:rsidP="00551B95">
      <w:pPr>
        <w:spacing w:line="360" w:lineRule="auto"/>
        <w:ind w:right="-1" w:firstLine="567"/>
        <w:jc w:val="both"/>
        <w:rPr>
          <w:sz w:val="26"/>
          <w:szCs w:val="26"/>
          <w:lang w:val="nl-NL"/>
        </w:rPr>
      </w:pPr>
      <w:r w:rsidRPr="00AE2A07">
        <w:rPr>
          <w:sz w:val="26"/>
          <w:szCs w:val="26"/>
          <w:lang w:val="nl-NL"/>
        </w:rPr>
        <w:t>..</w:t>
      </w:r>
      <w:r w:rsidR="00551B95" w:rsidRPr="00AE2A07">
        <w:rPr>
          <w:spacing w:val="-2"/>
          <w:w w:val="102"/>
          <w:sz w:val="26"/>
          <w:szCs w:val="26"/>
          <w:lang w:val="nl-NL"/>
        </w:rPr>
        <w:t>.</w:t>
      </w:r>
    </w:p>
    <w:p w14:paraId="3DC4C30B" w14:textId="12D6E018" w:rsidR="00551B95" w:rsidRPr="00AE2A07" w:rsidRDefault="00CA5028" w:rsidP="00551B95">
      <w:pPr>
        <w:spacing w:line="360" w:lineRule="auto"/>
        <w:ind w:right="-1" w:firstLine="567"/>
        <w:jc w:val="both"/>
        <w:rPr>
          <w:sz w:val="26"/>
          <w:szCs w:val="26"/>
          <w:lang w:val="nl-NL"/>
        </w:rPr>
      </w:pPr>
      <w:r w:rsidRPr="00AE2A07">
        <w:rPr>
          <w:sz w:val="26"/>
          <w:szCs w:val="26"/>
          <w:lang w:val="nl-NL"/>
        </w:rPr>
        <w:t>(</w:t>
      </w:r>
      <w:proofErr w:type="spellStart"/>
      <w:r w:rsidRPr="00AE2A07">
        <w:rPr>
          <w:spacing w:val="-1"/>
          <w:w w:val="102"/>
          <w:sz w:val="26"/>
          <w:szCs w:val="26"/>
        </w:rPr>
        <w:t>Viết</w:t>
      </w:r>
      <w:proofErr w:type="spellEnd"/>
      <w:r w:rsidRPr="00AE2A07">
        <w:rPr>
          <w:spacing w:val="-1"/>
          <w:w w:val="102"/>
          <w:sz w:val="26"/>
          <w:szCs w:val="26"/>
        </w:rPr>
        <w:t xml:space="preserve"> </w:t>
      </w:r>
      <w:proofErr w:type="spellStart"/>
      <w:r w:rsidRPr="00AE2A07">
        <w:rPr>
          <w:spacing w:val="-1"/>
          <w:w w:val="102"/>
          <w:sz w:val="26"/>
          <w:szCs w:val="26"/>
        </w:rPr>
        <w:t>chèn</w:t>
      </w:r>
      <w:proofErr w:type="spellEnd"/>
      <w:r w:rsidRPr="00AE2A07">
        <w:rPr>
          <w:spacing w:val="-1"/>
          <w:w w:val="102"/>
          <w:sz w:val="26"/>
          <w:szCs w:val="26"/>
        </w:rPr>
        <w:t xml:space="preserve"> </w:t>
      </w:r>
      <w:proofErr w:type="spellStart"/>
      <w:r w:rsidRPr="00AE2A07">
        <w:rPr>
          <w:spacing w:val="-1"/>
          <w:w w:val="102"/>
          <w:sz w:val="26"/>
          <w:szCs w:val="26"/>
        </w:rPr>
        <w:t>hoặc</w:t>
      </w:r>
      <w:proofErr w:type="spellEnd"/>
      <w:r w:rsidRPr="00AE2A07">
        <w:rPr>
          <w:spacing w:val="-1"/>
          <w:w w:val="102"/>
          <w:sz w:val="26"/>
          <w:szCs w:val="26"/>
        </w:rPr>
        <w:t xml:space="preserve"> Copy - Paste special unformatted </w:t>
      </w:r>
      <w:proofErr w:type="spellStart"/>
      <w:r w:rsidRPr="00AE2A07">
        <w:rPr>
          <w:spacing w:val="-1"/>
          <w:w w:val="102"/>
          <w:sz w:val="26"/>
          <w:szCs w:val="26"/>
        </w:rPr>
        <w:t>vào</w:t>
      </w:r>
      <w:proofErr w:type="spellEnd"/>
      <w:r w:rsidRPr="00AE2A07">
        <w:rPr>
          <w:spacing w:val="-1"/>
          <w:w w:val="102"/>
          <w:sz w:val="26"/>
          <w:szCs w:val="26"/>
        </w:rPr>
        <w:t xml:space="preserve"> </w:t>
      </w:r>
      <w:proofErr w:type="spellStart"/>
      <w:r w:rsidRPr="00AE2A07">
        <w:rPr>
          <w:spacing w:val="-1"/>
          <w:w w:val="102"/>
          <w:sz w:val="26"/>
          <w:szCs w:val="26"/>
        </w:rPr>
        <w:t>đây</w:t>
      </w:r>
      <w:proofErr w:type="spellEnd"/>
      <w:r w:rsidRPr="00AE2A07">
        <w:rPr>
          <w:sz w:val="26"/>
          <w:szCs w:val="26"/>
          <w:lang w:val="nl-NL"/>
        </w:rPr>
        <w:t>)</w:t>
      </w:r>
    </w:p>
    <w:p w14:paraId="585FB7CF" w14:textId="12FD3802" w:rsidR="00CA5028" w:rsidRPr="00AE2A07" w:rsidRDefault="00CA5028" w:rsidP="00551B95">
      <w:pPr>
        <w:spacing w:line="360" w:lineRule="auto"/>
        <w:ind w:right="-1" w:firstLine="567"/>
        <w:jc w:val="both"/>
        <w:rPr>
          <w:spacing w:val="-2"/>
          <w:w w:val="102"/>
          <w:sz w:val="26"/>
          <w:szCs w:val="26"/>
          <w:lang w:val="nl-NL"/>
        </w:rPr>
      </w:pPr>
      <w:r w:rsidRPr="00AE2A07">
        <w:rPr>
          <w:sz w:val="26"/>
          <w:szCs w:val="26"/>
          <w:lang w:val="nl-NL"/>
        </w:rPr>
        <w:t>...</w:t>
      </w:r>
    </w:p>
    <w:p w14:paraId="7A505D36" w14:textId="77777777" w:rsidR="00551B95" w:rsidRPr="00AE2A07" w:rsidRDefault="00551B95" w:rsidP="005D100B">
      <w:pPr>
        <w:spacing w:line="360" w:lineRule="auto"/>
        <w:ind w:right="-1"/>
        <w:jc w:val="both"/>
        <w:rPr>
          <w:sz w:val="26"/>
          <w:szCs w:val="26"/>
          <w:lang w:val="nl-NL"/>
        </w:rPr>
      </w:pPr>
    </w:p>
    <w:p w14:paraId="3D6B61E5" w14:textId="77777777" w:rsidR="00C95DD0" w:rsidRPr="00AE2A07" w:rsidRDefault="00C95DD0" w:rsidP="00B869A5">
      <w:pPr>
        <w:spacing w:line="360" w:lineRule="auto"/>
        <w:ind w:right="-1" w:firstLine="567"/>
        <w:jc w:val="both"/>
        <w:rPr>
          <w:sz w:val="26"/>
          <w:szCs w:val="26"/>
          <w:lang w:val="nl-NL"/>
        </w:rPr>
      </w:pPr>
    </w:p>
    <w:p w14:paraId="5B975C1E" w14:textId="77777777" w:rsidR="00C95DD0" w:rsidRPr="00AE2A07" w:rsidRDefault="00C95DD0" w:rsidP="00B869A5">
      <w:pPr>
        <w:spacing w:line="360" w:lineRule="auto"/>
        <w:ind w:right="-1" w:firstLine="567"/>
        <w:jc w:val="both"/>
        <w:rPr>
          <w:sz w:val="26"/>
          <w:szCs w:val="26"/>
          <w:lang w:val="nl-NL"/>
        </w:rPr>
      </w:pPr>
    </w:p>
    <w:p w14:paraId="58B5C124" w14:textId="77777777" w:rsidR="00C95DD0" w:rsidRPr="00AE2A07" w:rsidRDefault="00C95DD0" w:rsidP="00B869A5">
      <w:pPr>
        <w:spacing w:line="360" w:lineRule="auto"/>
        <w:ind w:right="-1" w:firstLine="567"/>
        <w:jc w:val="both"/>
        <w:rPr>
          <w:sz w:val="26"/>
          <w:szCs w:val="26"/>
          <w:lang w:val="nl-NL"/>
        </w:rPr>
      </w:pPr>
    </w:p>
    <w:p w14:paraId="4FBF5E8A" w14:textId="77777777" w:rsidR="00C95DD0" w:rsidRPr="00AE2A07" w:rsidRDefault="00C95DD0" w:rsidP="00B869A5">
      <w:pPr>
        <w:spacing w:line="360" w:lineRule="auto"/>
        <w:ind w:right="-1" w:firstLine="567"/>
        <w:jc w:val="both"/>
        <w:rPr>
          <w:sz w:val="26"/>
          <w:szCs w:val="26"/>
          <w:lang w:val="nl-NL"/>
        </w:rPr>
      </w:pPr>
    </w:p>
    <w:p w14:paraId="7B9AB383" w14:textId="77777777" w:rsidR="00C95DD0" w:rsidRPr="00AE2A07" w:rsidRDefault="00C95DD0" w:rsidP="00B869A5">
      <w:pPr>
        <w:spacing w:line="360" w:lineRule="auto"/>
        <w:ind w:right="-1" w:firstLine="567"/>
        <w:jc w:val="both"/>
        <w:rPr>
          <w:sz w:val="26"/>
          <w:szCs w:val="26"/>
          <w:lang w:val="nl-NL"/>
        </w:rPr>
      </w:pPr>
    </w:p>
    <w:p w14:paraId="7DEBD048" w14:textId="3044E4EB" w:rsidR="00F5359A" w:rsidRPr="00AE2A07" w:rsidRDefault="00F5359A" w:rsidP="00551B95">
      <w:pPr>
        <w:rPr>
          <w:b/>
          <w:spacing w:val="-2"/>
          <w:sz w:val="26"/>
          <w:szCs w:val="26"/>
          <w:lang w:val="nl-NL"/>
        </w:rPr>
      </w:pPr>
      <w:r w:rsidRPr="00AE2A07">
        <w:rPr>
          <w:b/>
          <w:sz w:val="26"/>
          <w:szCs w:val="26"/>
          <w:lang w:val="nl-NL"/>
        </w:rPr>
        <w:br w:type="page"/>
      </w:r>
    </w:p>
    <w:p w14:paraId="5AA265E5" w14:textId="77777777" w:rsidR="00C14686" w:rsidRPr="00AE2A07" w:rsidRDefault="00D2201C" w:rsidP="00CA5028">
      <w:pPr>
        <w:pStyle w:val="Heading1"/>
      </w:pPr>
      <w:bookmarkStart w:id="150" w:name="_Toc134720600"/>
      <w:bookmarkStart w:id="151" w:name="_Toc135813281"/>
      <w:bookmarkStart w:id="152" w:name="_Toc182137263"/>
      <w:r w:rsidRPr="00AE2A07">
        <w:lastRenderedPageBreak/>
        <w:t>TÀI LI</w:t>
      </w:r>
      <w:r w:rsidRPr="00AE2A07">
        <w:rPr>
          <w:spacing w:val="-2"/>
        </w:rPr>
        <w:t>Ệ</w:t>
      </w:r>
      <w:r w:rsidRPr="00AE2A07">
        <w:t>U THAM K</w:t>
      </w:r>
      <w:r w:rsidRPr="00AE2A07">
        <w:rPr>
          <w:spacing w:val="-2"/>
        </w:rPr>
        <w:t>H</w:t>
      </w:r>
      <w:r w:rsidRPr="00AE2A07">
        <w:t>ẢO</w:t>
      </w:r>
      <w:bookmarkEnd w:id="150"/>
      <w:bookmarkEnd w:id="151"/>
      <w:bookmarkEnd w:id="152"/>
    </w:p>
    <w:p w14:paraId="75D45C3B" w14:textId="77777777" w:rsidR="00551B95" w:rsidRPr="00AE2A07" w:rsidRDefault="00551B95" w:rsidP="00551B95">
      <w:pPr>
        <w:spacing w:line="360" w:lineRule="auto"/>
        <w:ind w:firstLine="720"/>
        <w:rPr>
          <w:b/>
          <w:sz w:val="26"/>
          <w:szCs w:val="26"/>
          <w:lang w:val="nl-NL"/>
        </w:rPr>
      </w:pPr>
      <w:r w:rsidRPr="00AE2A07">
        <w:rPr>
          <w:b/>
          <w:sz w:val="26"/>
          <w:szCs w:val="26"/>
          <w:lang w:val="nl-NL"/>
        </w:rPr>
        <w:t>Tiếng Việt</w:t>
      </w:r>
    </w:p>
    <w:p w14:paraId="6EE33074" w14:textId="2D6A6E98" w:rsidR="00551B95" w:rsidRPr="00AE2A07" w:rsidRDefault="00551B95" w:rsidP="00551B95">
      <w:pPr>
        <w:spacing w:line="360" w:lineRule="auto"/>
        <w:ind w:firstLine="720"/>
        <w:jc w:val="both"/>
        <w:rPr>
          <w:sz w:val="26"/>
          <w:szCs w:val="26"/>
          <w:lang w:val="nl-NL"/>
        </w:rPr>
      </w:pPr>
      <w:r w:rsidRPr="00AE2A07">
        <w:rPr>
          <w:sz w:val="26"/>
          <w:szCs w:val="26"/>
          <w:lang w:val="nl-NL"/>
        </w:rPr>
        <w:t xml:space="preserve">1. </w:t>
      </w:r>
      <w:r w:rsidR="00CA5028" w:rsidRPr="00AE2A07">
        <w:rPr>
          <w:sz w:val="26"/>
          <w:szCs w:val="26"/>
          <w:lang w:val="nl-NL"/>
        </w:rPr>
        <w:t>...</w:t>
      </w:r>
    </w:p>
    <w:p w14:paraId="1CC6B712" w14:textId="628C41BA" w:rsidR="00551B95" w:rsidRPr="00AE2A07" w:rsidRDefault="00551B95" w:rsidP="00551B95">
      <w:pPr>
        <w:spacing w:line="360" w:lineRule="auto"/>
        <w:ind w:firstLine="720"/>
        <w:jc w:val="both"/>
        <w:rPr>
          <w:sz w:val="26"/>
          <w:szCs w:val="26"/>
          <w:lang w:val="nl-NL"/>
        </w:rPr>
      </w:pPr>
      <w:r w:rsidRPr="00AE2A07">
        <w:rPr>
          <w:sz w:val="26"/>
          <w:szCs w:val="26"/>
          <w:lang w:val="nl-NL"/>
        </w:rPr>
        <w:t xml:space="preserve">2. </w:t>
      </w:r>
      <w:r w:rsidR="00CA5028" w:rsidRPr="00AE2A07">
        <w:rPr>
          <w:sz w:val="26"/>
          <w:szCs w:val="26"/>
          <w:lang w:val="nl-NL"/>
        </w:rPr>
        <w:t>..</w:t>
      </w:r>
      <w:r w:rsidRPr="00AE2A07">
        <w:rPr>
          <w:sz w:val="26"/>
          <w:szCs w:val="26"/>
          <w:lang w:val="nl-NL"/>
        </w:rPr>
        <w:t>.</w:t>
      </w:r>
    </w:p>
    <w:p w14:paraId="0AC8F6D7" w14:textId="1032D8C2" w:rsidR="004C15F3" w:rsidRPr="00AE2A07" w:rsidRDefault="00551B95" w:rsidP="00551B95">
      <w:pPr>
        <w:spacing w:line="360" w:lineRule="auto"/>
        <w:ind w:firstLine="720"/>
        <w:jc w:val="both"/>
        <w:rPr>
          <w:sz w:val="26"/>
          <w:szCs w:val="26"/>
          <w:lang w:val="nl-NL"/>
        </w:rPr>
      </w:pPr>
      <w:r w:rsidRPr="00AE2A07">
        <w:rPr>
          <w:sz w:val="26"/>
          <w:szCs w:val="26"/>
          <w:lang w:val="nl-NL"/>
        </w:rPr>
        <w:t xml:space="preserve">3. </w:t>
      </w:r>
      <w:r w:rsidR="00CA5028" w:rsidRPr="00AE2A07">
        <w:rPr>
          <w:sz w:val="26"/>
          <w:szCs w:val="26"/>
          <w:lang w:val="nl-NL"/>
        </w:rPr>
        <w:t>..</w:t>
      </w:r>
      <w:r w:rsidRPr="00AE2A07">
        <w:rPr>
          <w:sz w:val="26"/>
          <w:szCs w:val="26"/>
          <w:lang w:val="nl-NL"/>
        </w:rPr>
        <w:t>.</w:t>
      </w:r>
    </w:p>
    <w:p w14:paraId="5AB24323" w14:textId="77777777" w:rsidR="004C15F3" w:rsidRPr="00AE2A07" w:rsidRDefault="004C15F3" w:rsidP="00BE2573">
      <w:pPr>
        <w:spacing w:line="360" w:lineRule="auto"/>
        <w:ind w:firstLine="720"/>
        <w:jc w:val="both"/>
        <w:rPr>
          <w:b/>
          <w:sz w:val="26"/>
          <w:szCs w:val="26"/>
          <w:lang w:val="nl-NL"/>
        </w:rPr>
      </w:pPr>
      <w:r w:rsidRPr="00AE2A07">
        <w:rPr>
          <w:b/>
          <w:sz w:val="26"/>
          <w:szCs w:val="26"/>
          <w:lang w:val="nl-NL"/>
        </w:rPr>
        <w:t>Tiếng Anh</w:t>
      </w:r>
    </w:p>
    <w:p w14:paraId="03C675ED" w14:textId="6AD24BB0" w:rsidR="004C15F3" w:rsidRPr="00AE2A07" w:rsidRDefault="004C15F3" w:rsidP="00BE2573">
      <w:pPr>
        <w:spacing w:line="360" w:lineRule="auto"/>
        <w:ind w:firstLine="720"/>
        <w:jc w:val="both"/>
        <w:rPr>
          <w:sz w:val="26"/>
          <w:szCs w:val="26"/>
          <w:lang w:val="nl-NL"/>
        </w:rPr>
      </w:pPr>
      <w:r w:rsidRPr="00AE2A07">
        <w:rPr>
          <w:sz w:val="26"/>
          <w:szCs w:val="26"/>
          <w:lang w:val="nl-NL"/>
        </w:rPr>
        <w:t xml:space="preserve">4. </w:t>
      </w:r>
      <w:r w:rsidR="00CA5028" w:rsidRPr="00AE2A07">
        <w:rPr>
          <w:sz w:val="26"/>
          <w:szCs w:val="26"/>
          <w:lang w:val="nl-NL"/>
        </w:rPr>
        <w:t>...</w:t>
      </w:r>
    </w:p>
    <w:p w14:paraId="6FA6C143" w14:textId="6D3D0E76" w:rsidR="004C15F3" w:rsidRPr="00AE2A07" w:rsidRDefault="004C15F3" w:rsidP="00BE2573">
      <w:pPr>
        <w:spacing w:line="360" w:lineRule="auto"/>
        <w:ind w:firstLine="720"/>
        <w:jc w:val="both"/>
        <w:rPr>
          <w:sz w:val="26"/>
          <w:szCs w:val="26"/>
          <w:lang w:val="nl-NL"/>
        </w:rPr>
      </w:pPr>
      <w:r w:rsidRPr="00AE2A07">
        <w:rPr>
          <w:sz w:val="26"/>
          <w:szCs w:val="26"/>
          <w:lang w:val="nl-NL"/>
        </w:rPr>
        <w:t xml:space="preserve">5. </w:t>
      </w:r>
      <w:r w:rsidR="00CA5028" w:rsidRPr="00AE2A07">
        <w:rPr>
          <w:sz w:val="26"/>
          <w:szCs w:val="26"/>
          <w:lang w:val="nl-NL"/>
        </w:rPr>
        <w:t>...</w:t>
      </w:r>
    </w:p>
    <w:p w14:paraId="6B512212" w14:textId="1B787EE4" w:rsidR="004C15F3" w:rsidRPr="00AE2A07" w:rsidRDefault="004C15F3" w:rsidP="00BE2573">
      <w:pPr>
        <w:spacing w:line="360" w:lineRule="auto"/>
        <w:ind w:firstLine="720"/>
        <w:jc w:val="both"/>
        <w:rPr>
          <w:sz w:val="26"/>
          <w:szCs w:val="26"/>
          <w:lang w:val="nl-NL"/>
        </w:rPr>
      </w:pPr>
      <w:r w:rsidRPr="00AE2A07">
        <w:rPr>
          <w:sz w:val="26"/>
          <w:szCs w:val="26"/>
          <w:lang w:val="nl-NL"/>
        </w:rPr>
        <w:t xml:space="preserve">6. </w:t>
      </w:r>
      <w:r w:rsidR="00CA5028" w:rsidRPr="00AE2A07">
        <w:rPr>
          <w:sz w:val="26"/>
          <w:szCs w:val="26"/>
          <w:lang w:val="nl-NL"/>
        </w:rPr>
        <w:t>...</w:t>
      </w:r>
    </w:p>
    <w:p w14:paraId="2294FAC3" w14:textId="5C140182" w:rsidR="00AF5900" w:rsidRPr="00AE2A07" w:rsidRDefault="00AF5900">
      <w:pPr>
        <w:rPr>
          <w:sz w:val="26"/>
          <w:szCs w:val="26"/>
        </w:rPr>
      </w:pPr>
      <w:r w:rsidRPr="00AE2A07">
        <w:rPr>
          <w:sz w:val="26"/>
          <w:szCs w:val="26"/>
        </w:rPr>
        <w:br w:type="page"/>
      </w:r>
    </w:p>
    <w:p w14:paraId="684DBEC4" w14:textId="77777777" w:rsidR="005410D5" w:rsidRPr="00AE2A07" w:rsidRDefault="005410D5" w:rsidP="00CA5028">
      <w:pPr>
        <w:pStyle w:val="Heading1"/>
        <w:rPr>
          <w:sz w:val="28"/>
          <w:szCs w:val="28"/>
        </w:rPr>
      </w:pPr>
      <w:bookmarkStart w:id="153" w:name="_Toc16920"/>
      <w:bookmarkStart w:id="154" w:name="_Toc31383"/>
      <w:bookmarkStart w:id="155" w:name="_Toc104457583"/>
      <w:bookmarkStart w:id="156" w:name="_Toc15593"/>
      <w:bookmarkStart w:id="157" w:name="_Toc6486"/>
      <w:bookmarkStart w:id="158" w:name="_Toc182137264"/>
      <w:bookmarkStart w:id="159" w:name="_Toc135813282"/>
      <w:r w:rsidRPr="00AE2A07">
        <w:lastRenderedPageBreak/>
        <w:t>BẢN CAM ĐOAN</w:t>
      </w:r>
      <w:bookmarkEnd w:id="153"/>
      <w:bookmarkEnd w:id="154"/>
      <w:bookmarkEnd w:id="155"/>
      <w:bookmarkEnd w:id="156"/>
      <w:bookmarkEnd w:id="157"/>
      <w:bookmarkEnd w:id="158"/>
    </w:p>
    <w:p w14:paraId="099C40EB" w14:textId="77777777" w:rsidR="005410D5" w:rsidRPr="00AE2A07" w:rsidRDefault="005410D5" w:rsidP="005410D5">
      <w:pPr>
        <w:jc w:val="center"/>
        <w:rPr>
          <w:b/>
          <w:bCs/>
          <w:sz w:val="28"/>
          <w:szCs w:val="28"/>
        </w:rPr>
      </w:pPr>
    </w:p>
    <w:p w14:paraId="4A73376F" w14:textId="3EEF4FDB" w:rsidR="005410D5" w:rsidRPr="00AE2A07" w:rsidRDefault="005410D5" w:rsidP="00CA5028">
      <w:pPr>
        <w:spacing w:before="140" w:line="360" w:lineRule="auto"/>
        <w:ind w:firstLine="720"/>
        <w:jc w:val="both"/>
        <w:rPr>
          <w:sz w:val="26"/>
          <w:szCs w:val="26"/>
          <w:lang w:val="vi-VN"/>
        </w:rPr>
      </w:pPr>
      <w:r w:rsidRPr="00AE2A07">
        <w:rPr>
          <w:sz w:val="26"/>
          <w:szCs w:val="26"/>
          <w:lang w:val="vi-VN"/>
        </w:rPr>
        <w:t xml:space="preserve">Tôi cam đoan đã thưc hiện việc kiểm tra mức độ tương đồng nội dung </w:t>
      </w:r>
      <w:proofErr w:type="spellStart"/>
      <w:r w:rsidR="00CA5028" w:rsidRPr="00AE2A07">
        <w:rPr>
          <w:sz w:val="26"/>
          <w:szCs w:val="26"/>
        </w:rPr>
        <w:t>luận</w:t>
      </w:r>
      <w:proofErr w:type="spellEnd"/>
      <w:r w:rsidR="00CA5028" w:rsidRPr="00AE2A07">
        <w:rPr>
          <w:sz w:val="26"/>
          <w:szCs w:val="26"/>
        </w:rPr>
        <w:t xml:space="preserve"> </w:t>
      </w:r>
      <w:proofErr w:type="spellStart"/>
      <w:r w:rsidR="00CA5028" w:rsidRPr="00AE2A07">
        <w:rPr>
          <w:sz w:val="26"/>
          <w:szCs w:val="26"/>
        </w:rPr>
        <w:t>văn</w:t>
      </w:r>
      <w:proofErr w:type="spellEnd"/>
      <w:r w:rsidRPr="00AE2A07">
        <w:rPr>
          <w:sz w:val="26"/>
          <w:szCs w:val="26"/>
          <w:lang w:val="vi-VN"/>
        </w:rPr>
        <w:t xml:space="preserve"> qua phần mềm</w:t>
      </w:r>
      <w:r w:rsidRPr="00AE2A07">
        <w:rPr>
          <w:sz w:val="26"/>
          <w:szCs w:val="26"/>
        </w:rPr>
        <w:t xml:space="preserve"> </w:t>
      </w:r>
      <w:r w:rsidRPr="00AE2A07">
        <w:rPr>
          <w:sz w:val="26"/>
          <w:szCs w:val="26"/>
          <w:lang w:val="vi-VN"/>
        </w:rPr>
        <w:t>“</w:t>
      </w:r>
      <w:r w:rsidRPr="00AE2A07">
        <w:rPr>
          <w:b/>
          <w:bCs/>
          <w:sz w:val="26"/>
          <w:szCs w:val="26"/>
          <w:lang w:val="vi-VN"/>
        </w:rPr>
        <w:t>Kiểm Tra Tài Liệu</w:t>
      </w:r>
      <w:r w:rsidRPr="00AE2A07">
        <w:rPr>
          <w:sz w:val="26"/>
          <w:szCs w:val="26"/>
          <w:lang w:val="vi-VN"/>
        </w:rPr>
        <w:t>” một cách trung thực và đạt kết quả mức độ tương đồng</w:t>
      </w:r>
      <w:r w:rsidR="00CA5028" w:rsidRPr="00AE2A07">
        <w:rPr>
          <w:sz w:val="26"/>
          <w:szCs w:val="26"/>
        </w:rPr>
        <w:t xml:space="preserve"> </w:t>
      </w:r>
      <w:proofErr w:type="spellStart"/>
      <w:r w:rsidR="00CA5028" w:rsidRPr="00AE2A07">
        <w:rPr>
          <w:sz w:val="26"/>
          <w:szCs w:val="26"/>
        </w:rPr>
        <w:t>không</w:t>
      </w:r>
      <w:proofErr w:type="spellEnd"/>
      <w:r w:rsidR="00CA5028" w:rsidRPr="00AE2A07">
        <w:rPr>
          <w:sz w:val="26"/>
          <w:szCs w:val="26"/>
        </w:rPr>
        <w:t xml:space="preserve"> </w:t>
      </w:r>
      <w:proofErr w:type="spellStart"/>
      <w:r w:rsidR="00CA5028" w:rsidRPr="00AE2A07">
        <w:rPr>
          <w:sz w:val="26"/>
          <w:szCs w:val="26"/>
        </w:rPr>
        <w:t>quá</w:t>
      </w:r>
      <w:proofErr w:type="spellEnd"/>
      <w:r w:rsidRPr="00AE2A07">
        <w:rPr>
          <w:sz w:val="26"/>
          <w:szCs w:val="26"/>
          <w:lang w:val="vi-VN"/>
        </w:rPr>
        <w:t xml:space="preserve"> </w:t>
      </w:r>
      <w:r w:rsidRPr="00AE2A07">
        <w:rPr>
          <w:b/>
          <w:bCs/>
          <w:sz w:val="26"/>
          <w:szCs w:val="26"/>
        </w:rPr>
        <w:t>11</w:t>
      </w:r>
      <w:r w:rsidRPr="00AE2A07">
        <w:rPr>
          <w:b/>
          <w:bCs/>
          <w:sz w:val="26"/>
          <w:szCs w:val="26"/>
          <w:lang w:val="vi-VN"/>
        </w:rPr>
        <w:t>%</w:t>
      </w:r>
      <w:r w:rsidRPr="00AE2A07">
        <w:rPr>
          <w:sz w:val="26"/>
          <w:szCs w:val="26"/>
          <w:lang w:val="vi-VN"/>
        </w:rPr>
        <w:t xml:space="preserve"> toàn bộ nội dung </w:t>
      </w:r>
      <w:proofErr w:type="spellStart"/>
      <w:r w:rsidR="00CA5028" w:rsidRPr="00AE2A07">
        <w:rPr>
          <w:sz w:val="26"/>
          <w:szCs w:val="26"/>
        </w:rPr>
        <w:t>luận</w:t>
      </w:r>
      <w:proofErr w:type="spellEnd"/>
      <w:r w:rsidR="00CA5028" w:rsidRPr="00AE2A07">
        <w:rPr>
          <w:sz w:val="26"/>
          <w:szCs w:val="26"/>
        </w:rPr>
        <w:t xml:space="preserve"> </w:t>
      </w:r>
      <w:proofErr w:type="spellStart"/>
      <w:r w:rsidR="00CA5028" w:rsidRPr="00AE2A07">
        <w:rPr>
          <w:sz w:val="26"/>
          <w:szCs w:val="26"/>
        </w:rPr>
        <w:t>văn</w:t>
      </w:r>
      <w:proofErr w:type="spellEnd"/>
      <w:r w:rsidRPr="00AE2A07">
        <w:rPr>
          <w:sz w:val="26"/>
          <w:szCs w:val="26"/>
          <w:lang w:val="vi-VN"/>
        </w:rPr>
        <w:t xml:space="preserve">. </w:t>
      </w:r>
      <w:r w:rsidR="00CA5028" w:rsidRPr="00AE2A07">
        <w:rPr>
          <w:sz w:val="26"/>
          <w:szCs w:val="26"/>
        </w:rPr>
        <w:t xml:space="preserve">Luận </w:t>
      </w:r>
      <w:proofErr w:type="spellStart"/>
      <w:r w:rsidR="00CA5028" w:rsidRPr="00AE2A07">
        <w:rPr>
          <w:sz w:val="26"/>
          <w:szCs w:val="26"/>
        </w:rPr>
        <w:t>văn</w:t>
      </w:r>
      <w:proofErr w:type="spellEnd"/>
      <w:r w:rsidR="00CA5028" w:rsidRPr="00AE2A07">
        <w:rPr>
          <w:sz w:val="26"/>
          <w:szCs w:val="26"/>
        </w:rPr>
        <w:t xml:space="preserve"> </w:t>
      </w:r>
      <w:proofErr w:type="spellStart"/>
      <w:r w:rsidR="00CA5028" w:rsidRPr="00AE2A07">
        <w:rPr>
          <w:sz w:val="26"/>
          <w:szCs w:val="26"/>
        </w:rPr>
        <w:t>này</w:t>
      </w:r>
      <w:proofErr w:type="spellEnd"/>
      <w:r w:rsidR="00CA5028" w:rsidRPr="00AE2A07">
        <w:rPr>
          <w:sz w:val="26"/>
          <w:szCs w:val="26"/>
        </w:rPr>
        <w:t xml:space="preserve"> </w:t>
      </w:r>
      <w:proofErr w:type="spellStart"/>
      <w:r w:rsidR="00CA5028" w:rsidRPr="00AE2A07">
        <w:rPr>
          <w:sz w:val="26"/>
          <w:szCs w:val="26"/>
        </w:rPr>
        <w:t>sau</w:t>
      </w:r>
      <w:proofErr w:type="spellEnd"/>
      <w:r w:rsidR="00CA5028" w:rsidRPr="00AE2A07">
        <w:rPr>
          <w:sz w:val="26"/>
          <w:szCs w:val="26"/>
        </w:rPr>
        <w:t xml:space="preserve"> </w:t>
      </w:r>
      <w:proofErr w:type="spellStart"/>
      <w:r w:rsidR="00CA5028" w:rsidRPr="00AE2A07">
        <w:rPr>
          <w:sz w:val="26"/>
          <w:szCs w:val="26"/>
        </w:rPr>
        <w:t>khi</w:t>
      </w:r>
      <w:proofErr w:type="spellEnd"/>
      <w:r w:rsidR="00CA5028" w:rsidRPr="00AE2A07">
        <w:rPr>
          <w:sz w:val="26"/>
          <w:szCs w:val="26"/>
        </w:rPr>
        <w:t xml:space="preserve"> </w:t>
      </w:r>
      <w:proofErr w:type="spellStart"/>
      <w:r w:rsidR="00CA5028" w:rsidRPr="00AE2A07">
        <w:rPr>
          <w:sz w:val="26"/>
          <w:szCs w:val="26"/>
        </w:rPr>
        <w:t>đã</w:t>
      </w:r>
      <w:proofErr w:type="spellEnd"/>
      <w:r w:rsidRPr="00AE2A07">
        <w:rPr>
          <w:sz w:val="26"/>
          <w:szCs w:val="26"/>
          <w:lang w:val="vi-VN"/>
        </w:rPr>
        <w:t xml:space="preserve"> kiểm tra qua phần mềm và bản cứng </w:t>
      </w:r>
      <w:proofErr w:type="spellStart"/>
      <w:r w:rsidR="00CA5028" w:rsidRPr="00AE2A07">
        <w:rPr>
          <w:sz w:val="26"/>
          <w:szCs w:val="26"/>
        </w:rPr>
        <w:t>luận</w:t>
      </w:r>
      <w:proofErr w:type="spellEnd"/>
      <w:r w:rsidR="00CA5028" w:rsidRPr="00AE2A07">
        <w:rPr>
          <w:sz w:val="26"/>
          <w:szCs w:val="26"/>
        </w:rPr>
        <w:t xml:space="preserve"> </w:t>
      </w:r>
      <w:proofErr w:type="spellStart"/>
      <w:r w:rsidR="00CA5028" w:rsidRPr="00AE2A07">
        <w:rPr>
          <w:sz w:val="26"/>
          <w:szCs w:val="26"/>
        </w:rPr>
        <w:t>văn</w:t>
      </w:r>
      <w:proofErr w:type="spellEnd"/>
      <w:r w:rsidRPr="00AE2A07">
        <w:rPr>
          <w:sz w:val="26"/>
          <w:szCs w:val="26"/>
          <w:lang w:val="vi-VN"/>
        </w:rPr>
        <w:t xml:space="preserve"> đã nộp để bảo vệ trước hội đồng. Nếu sai tôi xin chịu các hình thức kỷ luật theo quy định hiện hành của Học viện.</w:t>
      </w:r>
    </w:p>
    <w:p w14:paraId="412282C7" w14:textId="40502C5A" w:rsidR="005410D5" w:rsidRPr="00AE2A07" w:rsidRDefault="005410D5" w:rsidP="005410D5">
      <w:pPr>
        <w:wordWrap w:val="0"/>
        <w:spacing w:line="360" w:lineRule="auto"/>
        <w:ind w:firstLine="720"/>
        <w:jc w:val="right"/>
        <w:rPr>
          <w:sz w:val="26"/>
          <w:szCs w:val="26"/>
        </w:rPr>
      </w:pPr>
      <w:r w:rsidRPr="00AE2A07">
        <w:rPr>
          <w:sz w:val="26"/>
          <w:szCs w:val="26"/>
          <w:lang w:val="vi-VN"/>
        </w:rPr>
        <w:t xml:space="preserve">Hà Nội, ngày    </w:t>
      </w:r>
      <w:r w:rsidRPr="00AE2A07">
        <w:rPr>
          <w:i/>
          <w:iCs/>
          <w:sz w:val="26"/>
          <w:szCs w:val="26"/>
          <w:lang w:val="vi-VN"/>
        </w:rPr>
        <w:t xml:space="preserve">   </w:t>
      </w:r>
      <w:r w:rsidRPr="00AE2A07">
        <w:rPr>
          <w:sz w:val="26"/>
          <w:szCs w:val="26"/>
          <w:lang w:val="vi-VN"/>
        </w:rPr>
        <w:t xml:space="preserve">tháng </w:t>
      </w:r>
      <w:r w:rsidRPr="00AE2A07">
        <w:rPr>
          <w:i/>
          <w:iCs/>
          <w:sz w:val="26"/>
          <w:szCs w:val="26"/>
          <w:lang w:val="vi-VN"/>
        </w:rPr>
        <w:t xml:space="preserve">     </w:t>
      </w:r>
      <w:r w:rsidRPr="00AE2A07">
        <w:rPr>
          <w:sz w:val="26"/>
          <w:szCs w:val="26"/>
          <w:lang w:val="vi-VN"/>
        </w:rPr>
        <w:t xml:space="preserve"> năm 20</w:t>
      </w:r>
      <w:r w:rsidR="00CA5028" w:rsidRPr="00AE2A07">
        <w:rPr>
          <w:sz w:val="26"/>
          <w:szCs w:val="26"/>
        </w:rPr>
        <w:t>##</w:t>
      </w:r>
    </w:p>
    <w:p w14:paraId="63FFE3E2" w14:textId="7D3C9AC1" w:rsidR="005410D5" w:rsidRPr="00AE2A07" w:rsidRDefault="005410D5" w:rsidP="005410D5">
      <w:pPr>
        <w:wordWrap w:val="0"/>
        <w:spacing w:line="360" w:lineRule="auto"/>
        <w:ind w:left="5245"/>
        <w:jc w:val="center"/>
        <w:rPr>
          <w:b/>
          <w:bCs/>
          <w:sz w:val="26"/>
          <w:szCs w:val="26"/>
        </w:rPr>
      </w:pPr>
      <w:proofErr w:type="spellStart"/>
      <w:r w:rsidRPr="00AE2A07">
        <w:rPr>
          <w:b/>
          <w:bCs/>
          <w:sz w:val="26"/>
          <w:szCs w:val="26"/>
        </w:rPr>
        <w:t>Tác</w:t>
      </w:r>
      <w:proofErr w:type="spellEnd"/>
      <w:r w:rsidRPr="00AE2A07">
        <w:rPr>
          <w:b/>
          <w:bCs/>
          <w:sz w:val="26"/>
          <w:szCs w:val="26"/>
        </w:rPr>
        <w:t xml:space="preserve"> </w:t>
      </w:r>
      <w:proofErr w:type="spellStart"/>
      <w:r w:rsidRPr="00AE2A07">
        <w:rPr>
          <w:b/>
          <w:bCs/>
          <w:sz w:val="26"/>
          <w:szCs w:val="26"/>
        </w:rPr>
        <w:t>giả</w:t>
      </w:r>
      <w:proofErr w:type="spellEnd"/>
      <w:r w:rsidRPr="00AE2A07">
        <w:rPr>
          <w:b/>
          <w:bCs/>
          <w:sz w:val="26"/>
          <w:szCs w:val="26"/>
        </w:rPr>
        <w:t xml:space="preserve"> </w:t>
      </w:r>
      <w:proofErr w:type="spellStart"/>
      <w:r w:rsidR="00CA5028" w:rsidRPr="00AE2A07">
        <w:rPr>
          <w:b/>
          <w:bCs/>
          <w:sz w:val="26"/>
          <w:szCs w:val="26"/>
        </w:rPr>
        <w:t>luận</w:t>
      </w:r>
      <w:proofErr w:type="spellEnd"/>
      <w:r w:rsidR="00CA5028" w:rsidRPr="00AE2A07">
        <w:rPr>
          <w:b/>
          <w:bCs/>
          <w:sz w:val="26"/>
          <w:szCs w:val="26"/>
        </w:rPr>
        <w:t xml:space="preserve"> </w:t>
      </w:r>
      <w:proofErr w:type="spellStart"/>
      <w:r w:rsidR="00CA5028" w:rsidRPr="00AE2A07">
        <w:rPr>
          <w:b/>
          <w:bCs/>
          <w:sz w:val="26"/>
          <w:szCs w:val="26"/>
        </w:rPr>
        <w:t>văn</w:t>
      </w:r>
      <w:proofErr w:type="spellEnd"/>
    </w:p>
    <w:p w14:paraId="6AD63BE7" w14:textId="1909CBF6" w:rsidR="005410D5" w:rsidRPr="00AE2A07" w:rsidRDefault="005410D5" w:rsidP="005410D5">
      <w:pPr>
        <w:spacing w:line="360" w:lineRule="auto"/>
        <w:ind w:left="5245"/>
        <w:jc w:val="center"/>
        <w:rPr>
          <w:sz w:val="26"/>
          <w:szCs w:val="26"/>
        </w:rPr>
      </w:pPr>
    </w:p>
    <w:p w14:paraId="27E25AEF" w14:textId="77777777" w:rsidR="00CA5028" w:rsidRPr="00AE2A07" w:rsidRDefault="00CA5028" w:rsidP="005410D5">
      <w:pPr>
        <w:spacing w:line="360" w:lineRule="auto"/>
        <w:ind w:left="5245"/>
        <w:jc w:val="center"/>
        <w:rPr>
          <w:sz w:val="26"/>
          <w:szCs w:val="26"/>
        </w:rPr>
      </w:pPr>
    </w:p>
    <w:p w14:paraId="37C4EEDA" w14:textId="77777777" w:rsidR="005410D5" w:rsidRPr="00AE2A07" w:rsidRDefault="005410D5" w:rsidP="005410D5">
      <w:pPr>
        <w:spacing w:line="360" w:lineRule="auto"/>
        <w:ind w:left="5245"/>
        <w:jc w:val="center"/>
        <w:rPr>
          <w:sz w:val="26"/>
          <w:szCs w:val="26"/>
        </w:rPr>
      </w:pPr>
    </w:p>
    <w:p w14:paraId="190BE442" w14:textId="1D0B1EAC" w:rsidR="005410D5" w:rsidRPr="00AE2A07" w:rsidRDefault="00CA5028" w:rsidP="005410D5">
      <w:pPr>
        <w:ind w:left="5245"/>
        <w:jc w:val="center"/>
        <w:rPr>
          <w:b/>
          <w:bCs/>
          <w:sz w:val="26"/>
          <w:szCs w:val="26"/>
          <w:lang w:val="vi-VN"/>
        </w:rPr>
      </w:pPr>
      <w:r w:rsidRPr="00AE2A07">
        <w:rPr>
          <w:b/>
          <w:noProof/>
          <w:sz w:val="26"/>
          <w:szCs w:val="26"/>
        </w:rPr>
        <w:t>Tên học viên</w:t>
      </w:r>
    </w:p>
    <w:p w14:paraId="1065E985" w14:textId="77777777" w:rsidR="005410D5" w:rsidRPr="00AE2A07" w:rsidRDefault="005410D5" w:rsidP="005410D5">
      <w:pPr>
        <w:spacing w:line="360" w:lineRule="auto"/>
        <w:outlineLvl w:val="0"/>
        <w:rPr>
          <w:b/>
          <w:bCs/>
          <w:sz w:val="26"/>
          <w:szCs w:val="26"/>
        </w:rPr>
      </w:pPr>
    </w:p>
    <w:p w14:paraId="4439514B" w14:textId="77777777" w:rsidR="005410D5" w:rsidRPr="00AE2A07" w:rsidRDefault="005410D5" w:rsidP="00AF5900">
      <w:pPr>
        <w:spacing w:line="360" w:lineRule="auto"/>
        <w:jc w:val="center"/>
        <w:outlineLvl w:val="0"/>
        <w:rPr>
          <w:b/>
          <w:bCs/>
          <w:sz w:val="26"/>
          <w:szCs w:val="26"/>
        </w:rPr>
      </w:pPr>
    </w:p>
    <w:p w14:paraId="58B17E86" w14:textId="77777777" w:rsidR="005410D5" w:rsidRPr="00AE2A07" w:rsidRDefault="005410D5" w:rsidP="00AF5900">
      <w:pPr>
        <w:spacing w:line="360" w:lineRule="auto"/>
        <w:jc w:val="center"/>
        <w:outlineLvl w:val="0"/>
        <w:rPr>
          <w:b/>
          <w:bCs/>
          <w:sz w:val="26"/>
          <w:szCs w:val="26"/>
        </w:rPr>
      </w:pPr>
    </w:p>
    <w:p w14:paraId="09515E0B" w14:textId="77777777" w:rsidR="005410D5" w:rsidRPr="00AE2A07" w:rsidRDefault="005410D5" w:rsidP="00AF5900">
      <w:pPr>
        <w:spacing w:line="360" w:lineRule="auto"/>
        <w:jc w:val="center"/>
        <w:outlineLvl w:val="0"/>
        <w:rPr>
          <w:b/>
          <w:bCs/>
          <w:sz w:val="26"/>
          <w:szCs w:val="26"/>
        </w:rPr>
      </w:pPr>
    </w:p>
    <w:p w14:paraId="16191387" w14:textId="77777777" w:rsidR="005410D5" w:rsidRPr="00AE2A07" w:rsidRDefault="005410D5" w:rsidP="00AF5900">
      <w:pPr>
        <w:spacing w:line="360" w:lineRule="auto"/>
        <w:jc w:val="center"/>
        <w:outlineLvl w:val="0"/>
        <w:rPr>
          <w:b/>
          <w:bCs/>
          <w:sz w:val="26"/>
          <w:szCs w:val="26"/>
        </w:rPr>
      </w:pPr>
    </w:p>
    <w:p w14:paraId="657DC5D4" w14:textId="77777777" w:rsidR="005410D5" w:rsidRPr="00AE2A07" w:rsidRDefault="005410D5" w:rsidP="00AF5900">
      <w:pPr>
        <w:spacing w:line="360" w:lineRule="auto"/>
        <w:jc w:val="center"/>
        <w:outlineLvl w:val="0"/>
        <w:rPr>
          <w:b/>
          <w:bCs/>
          <w:sz w:val="26"/>
          <w:szCs w:val="26"/>
        </w:rPr>
      </w:pPr>
    </w:p>
    <w:p w14:paraId="218019C8" w14:textId="77777777" w:rsidR="005410D5" w:rsidRPr="00AE2A07" w:rsidRDefault="005410D5" w:rsidP="00AF5900">
      <w:pPr>
        <w:spacing w:line="360" w:lineRule="auto"/>
        <w:jc w:val="center"/>
        <w:outlineLvl w:val="0"/>
        <w:rPr>
          <w:b/>
          <w:bCs/>
          <w:sz w:val="26"/>
          <w:szCs w:val="26"/>
        </w:rPr>
      </w:pPr>
    </w:p>
    <w:p w14:paraId="582E2F7C" w14:textId="77777777" w:rsidR="005410D5" w:rsidRPr="00AE2A07" w:rsidRDefault="005410D5" w:rsidP="00AF5900">
      <w:pPr>
        <w:spacing w:line="360" w:lineRule="auto"/>
        <w:jc w:val="center"/>
        <w:outlineLvl w:val="0"/>
        <w:rPr>
          <w:b/>
          <w:bCs/>
          <w:sz w:val="26"/>
          <w:szCs w:val="26"/>
        </w:rPr>
      </w:pPr>
    </w:p>
    <w:p w14:paraId="0867962C" w14:textId="77777777" w:rsidR="005410D5" w:rsidRPr="00AE2A07" w:rsidRDefault="005410D5" w:rsidP="00AF5900">
      <w:pPr>
        <w:spacing w:line="360" w:lineRule="auto"/>
        <w:jc w:val="center"/>
        <w:outlineLvl w:val="0"/>
        <w:rPr>
          <w:b/>
          <w:bCs/>
          <w:sz w:val="26"/>
          <w:szCs w:val="26"/>
        </w:rPr>
      </w:pPr>
    </w:p>
    <w:p w14:paraId="4AEE0A32" w14:textId="77777777" w:rsidR="005410D5" w:rsidRPr="00AE2A07" w:rsidRDefault="005410D5" w:rsidP="00AF5900">
      <w:pPr>
        <w:spacing w:line="360" w:lineRule="auto"/>
        <w:jc w:val="center"/>
        <w:outlineLvl w:val="0"/>
        <w:rPr>
          <w:b/>
          <w:bCs/>
          <w:sz w:val="26"/>
          <w:szCs w:val="26"/>
        </w:rPr>
      </w:pPr>
    </w:p>
    <w:p w14:paraId="7DF4139A" w14:textId="77777777" w:rsidR="005410D5" w:rsidRPr="00AE2A07" w:rsidRDefault="005410D5" w:rsidP="00AF5900">
      <w:pPr>
        <w:spacing w:line="360" w:lineRule="auto"/>
        <w:jc w:val="center"/>
        <w:outlineLvl w:val="0"/>
        <w:rPr>
          <w:b/>
          <w:bCs/>
          <w:sz w:val="26"/>
          <w:szCs w:val="26"/>
        </w:rPr>
      </w:pPr>
    </w:p>
    <w:p w14:paraId="1573B6B1" w14:textId="77777777" w:rsidR="005410D5" w:rsidRPr="00AE2A07" w:rsidRDefault="005410D5" w:rsidP="00AF5900">
      <w:pPr>
        <w:spacing w:line="360" w:lineRule="auto"/>
        <w:jc w:val="center"/>
        <w:outlineLvl w:val="0"/>
        <w:rPr>
          <w:b/>
          <w:bCs/>
          <w:sz w:val="26"/>
          <w:szCs w:val="26"/>
        </w:rPr>
      </w:pPr>
    </w:p>
    <w:p w14:paraId="5D9636BE" w14:textId="77777777" w:rsidR="005410D5" w:rsidRPr="00AE2A07" w:rsidRDefault="005410D5" w:rsidP="00AF5900">
      <w:pPr>
        <w:spacing w:line="360" w:lineRule="auto"/>
        <w:jc w:val="center"/>
        <w:outlineLvl w:val="0"/>
        <w:rPr>
          <w:b/>
          <w:bCs/>
          <w:sz w:val="26"/>
          <w:szCs w:val="26"/>
        </w:rPr>
      </w:pPr>
    </w:p>
    <w:p w14:paraId="4980D98C" w14:textId="77777777" w:rsidR="005410D5" w:rsidRPr="00AE2A07" w:rsidRDefault="005410D5" w:rsidP="00AF5900">
      <w:pPr>
        <w:spacing w:line="360" w:lineRule="auto"/>
        <w:jc w:val="center"/>
        <w:outlineLvl w:val="0"/>
        <w:rPr>
          <w:b/>
          <w:bCs/>
          <w:sz w:val="26"/>
          <w:szCs w:val="26"/>
        </w:rPr>
      </w:pPr>
    </w:p>
    <w:p w14:paraId="39C4A424" w14:textId="77777777" w:rsidR="005410D5" w:rsidRPr="00AE2A07" w:rsidRDefault="005410D5" w:rsidP="00AF5900">
      <w:pPr>
        <w:spacing w:line="360" w:lineRule="auto"/>
        <w:jc w:val="center"/>
        <w:outlineLvl w:val="0"/>
        <w:rPr>
          <w:b/>
          <w:bCs/>
          <w:sz w:val="26"/>
          <w:szCs w:val="26"/>
        </w:rPr>
      </w:pPr>
    </w:p>
    <w:p w14:paraId="06DFBCB1" w14:textId="77777777" w:rsidR="005410D5" w:rsidRPr="00AE2A07" w:rsidRDefault="005410D5" w:rsidP="00AF5900">
      <w:pPr>
        <w:spacing w:line="360" w:lineRule="auto"/>
        <w:jc w:val="center"/>
        <w:outlineLvl w:val="0"/>
        <w:rPr>
          <w:b/>
          <w:bCs/>
          <w:sz w:val="26"/>
          <w:szCs w:val="26"/>
        </w:rPr>
      </w:pPr>
    </w:p>
    <w:p w14:paraId="1FEA10E7" w14:textId="77777777" w:rsidR="005410D5" w:rsidRPr="00AE2A07" w:rsidRDefault="005410D5" w:rsidP="00AF5900">
      <w:pPr>
        <w:spacing w:line="360" w:lineRule="auto"/>
        <w:jc w:val="center"/>
        <w:outlineLvl w:val="0"/>
        <w:rPr>
          <w:b/>
          <w:bCs/>
          <w:sz w:val="26"/>
          <w:szCs w:val="26"/>
        </w:rPr>
      </w:pPr>
    </w:p>
    <w:p w14:paraId="4F02A4B0" w14:textId="77777777" w:rsidR="005410D5" w:rsidRPr="00AE2A07" w:rsidRDefault="005410D5" w:rsidP="00AF5900">
      <w:pPr>
        <w:spacing w:line="360" w:lineRule="auto"/>
        <w:jc w:val="center"/>
        <w:outlineLvl w:val="0"/>
        <w:rPr>
          <w:b/>
          <w:bCs/>
          <w:sz w:val="26"/>
          <w:szCs w:val="26"/>
        </w:rPr>
      </w:pPr>
    </w:p>
    <w:p w14:paraId="1197A858" w14:textId="4940F85E" w:rsidR="005410D5" w:rsidRPr="00AE2A07" w:rsidRDefault="005410D5" w:rsidP="00853188">
      <w:pPr>
        <w:jc w:val="both"/>
        <w:rPr>
          <w:sz w:val="26"/>
          <w:szCs w:val="26"/>
        </w:rPr>
      </w:pPr>
      <w:bookmarkStart w:id="160" w:name="_Toc139484637"/>
      <w:bookmarkStart w:id="161" w:name="_Toc181107643"/>
      <w:r w:rsidRPr="00AE2A07">
        <w:rPr>
          <w:noProof/>
          <w:sz w:val="26"/>
          <w:szCs w:val="26"/>
        </w:rPr>
        <w:drawing>
          <wp:inline distT="0" distB="0" distL="0" distR="0" wp14:anchorId="5C850A75" wp14:editId="15B1074D">
            <wp:extent cx="5164961" cy="6559826"/>
            <wp:effectExtent l="0" t="0" r="0" b="0"/>
            <wp:docPr id="155214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73891" cy="6571168"/>
                    </a:xfrm>
                    <a:prstGeom prst="rect">
                      <a:avLst/>
                    </a:prstGeom>
                    <a:noFill/>
                    <a:ln>
                      <a:noFill/>
                    </a:ln>
                  </pic:spPr>
                </pic:pic>
              </a:graphicData>
            </a:graphic>
          </wp:inline>
        </w:drawing>
      </w:r>
      <w:bookmarkEnd w:id="160"/>
      <w:bookmarkEnd w:id="161"/>
    </w:p>
    <w:p w14:paraId="33DFE789" w14:textId="77777777" w:rsidR="005A673F" w:rsidRPr="00AE2A07" w:rsidRDefault="005A673F" w:rsidP="00853188">
      <w:pPr>
        <w:jc w:val="both"/>
        <w:rPr>
          <w:sz w:val="26"/>
          <w:szCs w:val="26"/>
          <w:lang w:val="it-IT"/>
        </w:rPr>
      </w:pPr>
    </w:p>
    <w:p w14:paraId="574CCE6F" w14:textId="72A77CC5" w:rsidR="005A673F" w:rsidRPr="00AE2A07" w:rsidRDefault="005E6D1F" w:rsidP="00853188">
      <w:pPr>
        <w:jc w:val="both"/>
        <w:rPr>
          <w:sz w:val="26"/>
          <w:szCs w:val="26"/>
          <w:lang w:val="it-IT"/>
        </w:rPr>
      </w:pPr>
      <w:r w:rsidRPr="00AE2A07">
        <w:rPr>
          <w:sz w:val="26"/>
          <w:szCs w:val="26"/>
          <w:lang w:val="it-IT"/>
        </w:rPr>
        <w:t xml:space="preserve">       </w:t>
      </w:r>
      <w:r w:rsidR="005A673F" w:rsidRPr="00AE2A07">
        <w:rPr>
          <w:sz w:val="26"/>
          <w:szCs w:val="26"/>
          <w:lang w:val="it-IT"/>
        </w:rPr>
        <w:t>HỌC</w:t>
      </w:r>
      <w:r w:rsidR="005A673F" w:rsidRPr="00AE2A07">
        <w:rPr>
          <w:sz w:val="26"/>
          <w:szCs w:val="26"/>
          <w:lang w:val="vi-VN"/>
        </w:rPr>
        <w:t xml:space="preserve"> VIÊN                                                   </w:t>
      </w:r>
      <w:r w:rsidR="005A673F" w:rsidRPr="00AE2A07">
        <w:rPr>
          <w:sz w:val="26"/>
          <w:szCs w:val="26"/>
          <w:lang w:val="it-IT"/>
        </w:rPr>
        <w:t>NGƯỜI HƯỚNG DẪN KHOA HỌC</w:t>
      </w:r>
    </w:p>
    <w:p w14:paraId="21E3169E" w14:textId="5994339F" w:rsidR="005A673F" w:rsidRPr="00AE2A07" w:rsidRDefault="005A673F" w:rsidP="00853188">
      <w:pPr>
        <w:jc w:val="both"/>
        <w:rPr>
          <w:sz w:val="26"/>
          <w:szCs w:val="26"/>
          <w:lang w:val="vi-VN"/>
        </w:rPr>
      </w:pPr>
      <w:r w:rsidRPr="00AE2A07">
        <w:rPr>
          <w:sz w:val="26"/>
          <w:szCs w:val="26"/>
          <w:lang w:val="vi-VN"/>
        </w:rPr>
        <w:t xml:space="preserve">(Ký và ghi rõ hộ tên) </w:t>
      </w:r>
      <w:r w:rsidRPr="00AE2A07">
        <w:rPr>
          <w:sz w:val="26"/>
          <w:szCs w:val="26"/>
          <w:lang w:val="vi-VN"/>
        </w:rPr>
        <w:tab/>
      </w:r>
      <w:r w:rsidRPr="00AE2A07">
        <w:rPr>
          <w:sz w:val="26"/>
          <w:szCs w:val="26"/>
          <w:lang w:val="vi-VN"/>
        </w:rPr>
        <w:tab/>
      </w:r>
      <w:r w:rsidRPr="00AE2A07">
        <w:rPr>
          <w:sz w:val="26"/>
          <w:szCs w:val="26"/>
          <w:lang w:val="vi-VN"/>
        </w:rPr>
        <w:tab/>
      </w:r>
      <w:r w:rsidRPr="00AE2A07">
        <w:rPr>
          <w:sz w:val="26"/>
          <w:szCs w:val="26"/>
          <w:lang w:val="vi-VN"/>
        </w:rPr>
        <w:tab/>
      </w:r>
      <w:r w:rsidR="005E6D1F" w:rsidRPr="00AE2A07">
        <w:rPr>
          <w:sz w:val="26"/>
          <w:szCs w:val="26"/>
        </w:rPr>
        <w:t xml:space="preserve">         </w:t>
      </w:r>
      <w:r w:rsidRPr="00AE2A07">
        <w:rPr>
          <w:sz w:val="26"/>
          <w:szCs w:val="26"/>
          <w:lang w:val="vi-VN"/>
        </w:rPr>
        <w:t>(Ký và ghi rõ hộ tên)</w:t>
      </w:r>
    </w:p>
    <w:p w14:paraId="563A13BA" w14:textId="1FE76792" w:rsidR="005A673F" w:rsidRPr="00AE2A07" w:rsidRDefault="005A673F" w:rsidP="00853188">
      <w:pPr>
        <w:jc w:val="both"/>
        <w:rPr>
          <w:sz w:val="26"/>
          <w:szCs w:val="26"/>
          <w:lang w:val="vi-VN"/>
        </w:rPr>
      </w:pPr>
    </w:p>
    <w:p w14:paraId="786FCF6F" w14:textId="77777777" w:rsidR="005E6D1F" w:rsidRPr="00AE2A07" w:rsidRDefault="005E6D1F">
      <w:pPr>
        <w:rPr>
          <w:b/>
          <w:sz w:val="32"/>
          <w:szCs w:val="26"/>
          <w:lang w:val="vi-VN"/>
        </w:rPr>
      </w:pPr>
      <w:r w:rsidRPr="00AE2A07">
        <w:br w:type="page"/>
      </w:r>
    </w:p>
    <w:p w14:paraId="068ABC1C" w14:textId="1E6A8B54" w:rsidR="00C14686" w:rsidRPr="00AE2A07" w:rsidRDefault="00AF5900" w:rsidP="00DC7EEB">
      <w:pPr>
        <w:pStyle w:val="Heading1"/>
      </w:pPr>
      <w:bookmarkStart w:id="162" w:name="_Toc182137265"/>
      <w:r w:rsidRPr="00AE2A07">
        <w:lastRenderedPageBreak/>
        <w:t>PHỤ LỤC</w:t>
      </w:r>
      <w:bookmarkEnd w:id="159"/>
      <w:bookmarkEnd w:id="162"/>
    </w:p>
    <w:p w14:paraId="46B89066" w14:textId="2CE3430D" w:rsidR="00AF5900" w:rsidRPr="00AE2A07" w:rsidRDefault="00A26C47" w:rsidP="00853188">
      <w:pPr>
        <w:jc w:val="both"/>
        <w:rPr>
          <w:sz w:val="26"/>
          <w:szCs w:val="26"/>
        </w:rPr>
      </w:pPr>
      <w:bookmarkStart w:id="163" w:name="_Toc139484639"/>
      <w:bookmarkStart w:id="164" w:name="_Toc181107645"/>
      <w:r w:rsidRPr="00AE2A07">
        <w:rPr>
          <w:noProof/>
        </w:rPr>
        <w:drawing>
          <wp:inline distT="0" distB="0" distL="0" distR="0" wp14:anchorId="119FE604" wp14:editId="1198AE48">
            <wp:extent cx="5580380" cy="7893050"/>
            <wp:effectExtent l="0" t="0" r="1270" b="0"/>
            <wp:docPr id="150283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7893050"/>
                    </a:xfrm>
                    <a:prstGeom prst="rect">
                      <a:avLst/>
                    </a:prstGeom>
                    <a:noFill/>
                    <a:ln>
                      <a:noFill/>
                    </a:ln>
                  </pic:spPr>
                </pic:pic>
              </a:graphicData>
            </a:graphic>
          </wp:inline>
        </w:drawing>
      </w:r>
      <w:bookmarkEnd w:id="163"/>
      <w:bookmarkEnd w:id="164"/>
    </w:p>
    <w:sectPr w:rsidR="00AF5900" w:rsidRPr="00AE2A07" w:rsidSect="008A55D8">
      <w:footerReference w:type="default" r:id="rId55"/>
      <w:pgSz w:w="11907" w:h="16840" w:code="9"/>
      <w:pgMar w:top="1985" w:right="1134" w:bottom="1701" w:left="1985" w:header="851" w:footer="851"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B3EE8" w14:textId="77777777" w:rsidR="00137E2B" w:rsidRDefault="00137E2B">
      <w:r>
        <w:separator/>
      </w:r>
    </w:p>
  </w:endnote>
  <w:endnote w:type="continuationSeparator" w:id="0">
    <w:p w14:paraId="1ADC2E93" w14:textId="77777777" w:rsidR="00137E2B" w:rsidRDefault="00137E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dia New">
    <w:panose1 w:val="020B0304020202020204"/>
    <w:charset w:val="DE"/>
    <w:family w:val="swiss"/>
    <w:pitch w:val="variable"/>
    <w:sig w:usb0="81000003" w:usb1="00000000" w:usb2="00000000" w:usb3="00000000" w:csb0="0001000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26F16" w14:textId="35963AF4" w:rsidR="00E91C16" w:rsidRDefault="00E91C16">
    <w:pPr>
      <w:pStyle w:val="Footer"/>
      <w:jc w:val="center"/>
    </w:pPr>
  </w:p>
  <w:p w14:paraId="6874D86E" w14:textId="77777777" w:rsidR="00E91C16" w:rsidRDefault="00E91C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0C88F" w14:textId="77777777" w:rsidR="00E91C16" w:rsidRPr="007D41BD" w:rsidRDefault="00E91C16" w:rsidP="00F93A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E9D9C" w14:textId="77777777" w:rsidR="00137E2B" w:rsidRDefault="00137E2B">
      <w:r>
        <w:separator/>
      </w:r>
    </w:p>
  </w:footnote>
  <w:footnote w:type="continuationSeparator" w:id="0">
    <w:p w14:paraId="38FE2BD1" w14:textId="77777777" w:rsidR="00137E2B" w:rsidRDefault="00137E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0BB9D" w14:textId="7BFE5A20" w:rsidR="00E91C16" w:rsidRDefault="00E91C16">
    <w:pPr>
      <w:pStyle w:val="Header"/>
      <w:jc w:val="center"/>
    </w:pPr>
  </w:p>
  <w:p w14:paraId="6AEE6755" w14:textId="56FF1918" w:rsidR="00E91C16" w:rsidRDefault="00E91C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146164"/>
      <w:docPartObj>
        <w:docPartGallery w:val="Page Numbers (Top of Page)"/>
        <w:docPartUnique/>
      </w:docPartObj>
    </w:sdtPr>
    <w:sdtEndPr>
      <w:rPr>
        <w:noProof/>
        <w:sz w:val="26"/>
        <w:szCs w:val="26"/>
      </w:rPr>
    </w:sdtEndPr>
    <w:sdtContent>
      <w:p w14:paraId="7BD99705" w14:textId="4E5633CB" w:rsidR="00E91C16" w:rsidRPr="00D8734C" w:rsidRDefault="00E91C16">
        <w:pPr>
          <w:pStyle w:val="Header"/>
          <w:jc w:val="center"/>
          <w:rPr>
            <w:sz w:val="26"/>
            <w:szCs w:val="26"/>
          </w:rPr>
        </w:pPr>
        <w:r w:rsidRPr="00D8734C">
          <w:rPr>
            <w:sz w:val="26"/>
            <w:szCs w:val="26"/>
          </w:rPr>
          <w:fldChar w:fldCharType="begin"/>
        </w:r>
        <w:r w:rsidRPr="00D8734C">
          <w:rPr>
            <w:sz w:val="26"/>
            <w:szCs w:val="26"/>
          </w:rPr>
          <w:instrText xml:space="preserve"> PAGE   \* MERGEFORMAT </w:instrText>
        </w:r>
        <w:r w:rsidRPr="00D8734C">
          <w:rPr>
            <w:sz w:val="26"/>
            <w:szCs w:val="26"/>
          </w:rPr>
          <w:fldChar w:fldCharType="separate"/>
        </w:r>
        <w:r w:rsidR="00D05B44" w:rsidRPr="00D8734C">
          <w:rPr>
            <w:noProof/>
            <w:sz w:val="26"/>
            <w:szCs w:val="26"/>
          </w:rPr>
          <w:t>vii</w:t>
        </w:r>
        <w:r w:rsidRPr="00D8734C">
          <w:rPr>
            <w:noProof/>
            <w:sz w:val="26"/>
            <w:szCs w:val="26"/>
          </w:rPr>
          <w:fldChar w:fldCharType="end"/>
        </w:r>
      </w:p>
    </w:sdtContent>
  </w:sdt>
  <w:p w14:paraId="061426D4" w14:textId="77777777" w:rsidR="00E91C16" w:rsidRDefault="00E91C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130C"/>
    <w:multiLevelType w:val="multilevel"/>
    <w:tmpl w:val="C50CF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C1FB8"/>
    <w:multiLevelType w:val="hybridMultilevel"/>
    <w:tmpl w:val="09541F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20186993"/>
    <w:multiLevelType w:val="hybridMultilevel"/>
    <w:tmpl w:val="0A465B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CB67EAB"/>
    <w:multiLevelType w:val="hybridMultilevel"/>
    <w:tmpl w:val="6F36DC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322B46B8"/>
    <w:multiLevelType w:val="multilevel"/>
    <w:tmpl w:val="6880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314C01"/>
    <w:multiLevelType w:val="hybridMultilevel"/>
    <w:tmpl w:val="0DEA3F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8451BAC"/>
    <w:multiLevelType w:val="multilevel"/>
    <w:tmpl w:val="BDDEA22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5CE6339A"/>
    <w:multiLevelType w:val="multilevel"/>
    <w:tmpl w:val="9EC6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491784"/>
    <w:multiLevelType w:val="hybridMultilevel"/>
    <w:tmpl w:val="A056B2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FC9325A"/>
    <w:multiLevelType w:val="multilevel"/>
    <w:tmpl w:val="B05A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C34086"/>
    <w:multiLevelType w:val="multilevel"/>
    <w:tmpl w:val="3CA2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E0083F"/>
    <w:multiLevelType w:val="multilevel"/>
    <w:tmpl w:val="AC12A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1950189">
    <w:abstractNumId w:val="10"/>
  </w:num>
  <w:num w:numId="2" w16cid:durableId="665013753">
    <w:abstractNumId w:val="1"/>
  </w:num>
  <w:num w:numId="3" w16cid:durableId="829172475">
    <w:abstractNumId w:val="3"/>
  </w:num>
  <w:num w:numId="4" w16cid:durableId="481041807">
    <w:abstractNumId w:val="8"/>
  </w:num>
  <w:num w:numId="5" w16cid:durableId="1508980425">
    <w:abstractNumId w:val="11"/>
  </w:num>
  <w:num w:numId="6" w16cid:durableId="1881360767">
    <w:abstractNumId w:val="5"/>
  </w:num>
  <w:num w:numId="7" w16cid:durableId="2066903875">
    <w:abstractNumId w:val="2"/>
  </w:num>
  <w:num w:numId="8" w16cid:durableId="1202979995">
    <w:abstractNumId w:val="6"/>
  </w:num>
  <w:num w:numId="9" w16cid:durableId="295330860">
    <w:abstractNumId w:val="4"/>
  </w:num>
  <w:num w:numId="10" w16cid:durableId="371921563">
    <w:abstractNumId w:val="0"/>
  </w:num>
  <w:num w:numId="11" w16cid:durableId="1005980184">
    <w:abstractNumId w:val="9"/>
  </w:num>
  <w:num w:numId="12" w16cid:durableId="977027560">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686"/>
    <w:rsid w:val="00001C94"/>
    <w:rsid w:val="00002E17"/>
    <w:rsid w:val="00006019"/>
    <w:rsid w:val="00010129"/>
    <w:rsid w:val="00011741"/>
    <w:rsid w:val="000119C9"/>
    <w:rsid w:val="00015A7C"/>
    <w:rsid w:val="0002234E"/>
    <w:rsid w:val="000229F7"/>
    <w:rsid w:val="00031204"/>
    <w:rsid w:val="00032565"/>
    <w:rsid w:val="00037249"/>
    <w:rsid w:val="000405C4"/>
    <w:rsid w:val="00043619"/>
    <w:rsid w:val="00045C11"/>
    <w:rsid w:val="000617E1"/>
    <w:rsid w:val="000631AD"/>
    <w:rsid w:val="000674DB"/>
    <w:rsid w:val="0007399A"/>
    <w:rsid w:val="00073B1D"/>
    <w:rsid w:val="00074FBB"/>
    <w:rsid w:val="00076984"/>
    <w:rsid w:val="00080E53"/>
    <w:rsid w:val="00082E92"/>
    <w:rsid w:val="0009045B"/>
    <w:rsid w:val="00090D5D"/>
    <w:rsid w:val="00093D24"/>
    <w:rsid w:val="00095118"/>
    <w:rsid w:val="00097D3A"/>
    <w:rsid w:val="000A3508"/>
    <w:rsid w:val="000B2270"/>
    <w:rsid w:val="000C083B"/>
    <w:rsid w:val="000C185D"/>
    <w:rsid w:val="000C1975"/>
    <w:rsid w:val="000C49D9"/>
    <w:rsid w:val="000C5BF0"/>
    <w:rsid w:val="000C7137"/>
    <w:rsid w:val="000D45CA"/>
    <w:rsid w:val="000D5E71"/>
    <w:rsid w:val="000D75E4"/>
    <w:rsid w:val="000E38FC"/>
    <w:rsid w:val="000F1B82"/>
    <w:rsid w:val="000F1EAE"/>
    <w:rsid w:val="000F4619"/>
    <w:rsid w:val="000F7B9F"/>
    <w:rsid w:val="00102C76"/>
    <w:rsid w:val="00104622"/>
    <w:rsid w:val="00106471"/>
    <w:rsid w:val="001135E5"/>
    <w:rsid w:val="00115BFA"/>
    <w:rsid w:val="00117F7E"/>
    <w:rsid w:val="00120A95"/>
    <w:rsid w:val="00120F77"/>
    <w:rsid w:val="001222CD"/>
    <w:rsid w:val="00122954"/>
    <w:rsid w:val="0013008C"/>
    <w:rsid w:val="00134F90"/>
    <w:rsid w:val="00135C47"/>
    <w:rsid w:val="00137E2B"/>
    <w:rsid w:val="001411A6"/>
    <w:rsid w:val="00141689"/>
    <w:rsid w:val="00143382"/>
    <w:rsid w:val="001473E5"/>
    <w:rsid w:val="00147545"/>
    <w:rsid w:val="001479FA"/>
    <w:rsid w:val="001558F7"/>
    <w:rsid w:val="001644B6"/>
    <w:rsid w:val="00164E23"/>
    <w:rsid w:val="00167C45"/>
    <w:rsid w:val="00170548"/>
    <w:rsid w:val="00177D68"/>
    <w:rsid w:val="00180F65"/>
    <w:rsid w:val="001827A6"/>
    <w:rsid w:val="0018507C"/>
    <w:rsid w:val="00190E7B"/>
    <w:rsid w:val="001916F1"/>
    <w:rsid w:val="00192062"/>
    <w:rsid w:val="00192E56"/>
    <w:rsid w:val="001942BC"/>
    <w:rsid w:val="00197E0D"/>
    <w:rsid w:val="001A07F9"/>
    <w:rsid w:val="001A6998"/>
    <w:rsid w:val="001B1C7D"/>
    <w:rsid w:val="001B3165"/>
    <w:rsid w:val="001B3498"/>
    <w:rsid w:val="001B5ECD"/>
    <w:rsid w:val="001B6B27"/>
    <w:rsid w:val="001B7755"/>
    <w:rsid w:val="001C1897"/>
    <w:rsid w:val="001C3B55"/>
    <w:rsid w:val="001C5626"/>
    <w:rsid w:val="001D32BA"/>
    <w:rsid w:val="001E0C8F"/>
    <w:rsid w:val="001E2821"/>
    <w:rsid w:val="001E422E"/>
    <w:rsid w:val="001E56CD"/>
    <w:rsid w:val="001E5A4F"/>
    <w:rsid w:val="001E6E81"/>
    <w:rsid w:val="001E7811"/>
    <w:rsid w:val="001F0F3A"/>
    <w:rsid w:val="002057E2"/>
    <w:rsid w:val="00210E59"/>
    <w:rsid w:val="00211160"/>
    <w:rsid w:val="0021492D"/>
    <w:rsid w:val="00222034"/>
    <w:rsid w:val="00222D16"/>
    <w:rsid w:val="00227F63"/>
    <w:rsid w:val="0023041F"/>
    <w:rsid w:val="00230AC0"/>
    <w:rsid w:val="002357A0"/>
    <w:rsid w:val="00235A82"/>
    <w:rsid w:val="0024233E"/>
    <w:rsid w:val="00242B8D"/>
    <w:rsid w:val="00247437"/>
    <w:rsid w:val="00251FB0"/>
    <w:rsid w:val="002536BE"/>
    <w:rsid w:val="00260B6F"/>
    <w:rsid w:val="00266817"/>
    <w:rsid w:val="0027061A"/>
    <w:rsid w:val="0028248C"/>
    <w:rsid w:val="002866BE"/>
    <w:rsid w:val="0029006B"/>
    <w:rsid w:val="00291C50"/>
    <w:rsid w:val="0029445D"/>
    <w:rsid w:val="0029634C"/>
    <w:rsid w:val="002969A0"/>
    <w:rsid w:val="00296BAF"/>
    <w:rsid w:val="002A34FB"/>
    <w:rsid w:val="002A3CDA"/>
    <w:rsid w:val="002A76B5"/>
    <w:rsid w:val="002A7F3C"/>
    <w:rsid w:val="002B5794"/>
    <w:rsid w:val="002B73BD"/>
    <w:rsid w:val="002B758C"/>
    <w:rsid w:val="002C3B1C"/>
    <w:rsid w:val="002C5F50"/>
    <w:rsid w:val="002C6318"/>
    <w:rsid w:val="002C6596"/>
    <w:rsid w:val="002C6A9C"/>
    <w:rsid w:val="002D3245"/>
    <w:rsid w:val="002D6B84"/>
    <w:rsid w:val="002D6E6C"/>
    <w:rsid w:val="002D7548"/>
    <w:rsid w:val="002E06E2"/>
    <w:rsid w:val="002E4423"/>
    <w:rsid w:val="002F080A"/>
    <w:rsid w:val="002F23F8"/>
    <w:rsid w:val="002F5265"/>
    <w:rsid w:val="002F5E75"/>
    <w:rsid w:val="002F7BEC"/>
    <w:rsid w:val="003026A8"/>
    <w:rsid w:val="003040C3"/>
    <w:rsid w:val="00306EA3"/>
    <w:rsid w:val="00307CCB"/>
    <w:rsid w:val="00331631"/>
    <w:rsid w:val="00332050"/>
    <w:rsid w:val="00333294"/>
    <w:rsid w:val="003344AB"/>
    <w:rsid w:val="00334633"/>
    <w:rsid w:val="00335597"/>
    <w:rsid w:val="00343F86"/>
    <w:rsid w:val="00344890"/>
    <w:rsid w:val="003511BA"/>
    <w:rsid w:val="003518F7"/>
    <w:rsid w:val="00352265"/>
    <w:rsid w:val="00355A8B"/>
    <w:rsid w:val="00365BCA"/>
    <w:rsid w:val="00365E43"/>
    <w:rsid w:val="003719C8"/>
    <w:rsid w:val="00375FC6"/>
    <w:rsid w:val="00377751"/>
    <w:rsid w:val="00377813"/>
    <w:rsid w:val="00380E9D"/>
    <w:rsid w:val="003818E3"/>
    <w:rsid w:val="00385D7C"/>
    <w:rsid w:val="00390C4B"/>
    <w:rsid w:val="003936BF"/>
    <w:rsid w:val="003A02E8"/>
    <w:rsid w:val="003A0317"/>
    <w:rsid w:val="003A669B"/>
    <w:rsid w:val="003B0BE0"/>
    <w:rsid w:val="003B2213"/>
    <w:rsid w:val="003B2322"/>
    <w:rsid w:val="003B745D"/>
    <w:rsid w:val="003C1AAF"/>
    <w:rsid w:val="003C3B45"/>
    <w:rsid w:val="003C43F1"/>
    <w:rsid w:val="003D1480"/>
    <w:rsid w:val="003D3E75"/>
    <w:rsid w:val="003D46A1"/>
    <w:rsid w:val="003D6684"/>
    <w:rsid w:val="003E3318"/>
    <w:rsid w:val="003E3FE2"/>
    <w:rsid w:val="003E538B"/>
    <w:rsid w:val="003E794D"/>
    <w:rsid w:val="003F1F09"/>
    <w:rsid w:val="003F27A8"/>
    <w:rsid w:val="003F2D09"/>
    <w:rsid w:val="004023D9"/>
    <w:rsid w:val="004073A4"/>
    <w:rsid w:val="00415CAF"/>
    <w:rsid w:val="004205DA"/>
    <w:rsid w:val="00420D84"/>
    <w:rsid w:val="00420E43"/>
    <w:rsid w:val="00425E1B"/>
    <w:rsid w:val="004260FA"/>
    <w:rsid w:val="0042668A"/>
    <w:rsid w:val="00426F11"/>
    <w:rsid w:val="0043153F"/>
    <w:rsid w:val="00433413"/>
    <w:rsid w:val="00437CE2"/>
    <w:rsid w:val="00440248"/>
    <w:rsid w:val="00442ED1"/>
    <w:rsid w:val="004446B7"/>
    <w:rsid w:val="0045118D"/>
    <w:rsid w:val="00460B23"/>
    <w:rsid w:val="00465908"/>
    <w:rsid w:val="0047276D"/>
    <w:rsid w:val="00473810"/>
    <w:rsid w:val="00474086"/>
    <w:rsid w:val="004743AF"/>
    <w:rsid w:val="00475BE1"/>
    <w:rsid w:val="00476DB6"/>
    <w:rsid w:val="00480945"/>
    <w:rsid w:val="00480A02"/>
    <w:rsid w:val="0048304C"/>
    <w:rsid w:val="00483464"/>
    <w:rsid w:val="00490E25"/>
    <w:rsid w:val="004974E0"/>
    <w:rsid w:val="004A0A28"/>
    <w:rsid w:val="004A0C4E"/>
    <w:rsid w:val="004A7327"/>
    <w:rsid w:val="004B0F3D"/>
    <w:rsid w:val="004B3DCE"/>
    <w:rsid w:val="004B3FF3"/>
    <w:rsid w:val="004B4D8B"/>
    <w:rsid w:val="004B7EF9"/>
    <w:rsid w:val="004C15F3"/>
    <w:rsid w:val="004D0620"/>
    <w:rsid w:val="004D22FC"/>
    <w:rsid w:val="004D4751"/>
    <w:rsid w:val="004D7D48"/>
    <w:rsid w:val="004E7C6C"/>
    <w:rsid w:val="004F3480"/>
    <w:rsid w:val="005054A9"/>
    <w:rsid w:val="005065E2"/>
    <w:rsid w:val="00510EA3"/>
    <w:rsid w:val="005124D2"/>
    <w:rsid w:val="00512A72"/>
    <w:rsid w:val="00513172"/>
    <w:rsid w:val="00516672"/>
    <w:rsid w:val="005167A7"/>
    <w:rsid w:val="00516913"/>
    <w:rsid w:val="005173CA"/>
    <w:rsid w:val="00517A7C"/>
    <w:rsid w:val="005203CF"/>
    <w:rsid w:val="00520B9B"/>
    <w:rsid w:val="00521358"/>
    <w:rsid w:val="00523AD0"/>
    <w:rsid w:val="00526251"/>
    <w:rsid w:val="00535706"/>
    <w:rsid w:val="005357AC"/>
    <w:rsid w:val="00537139"/>
    <w:rsid w:val="005372FC"/>
    <w:rsid w:val="00537B33"/>
    <w:rsid w:val="005410D5"/>
    <w:rsid w:val="00543060"/>
    <w:rsid w:val="0055042E"/>
    <w:rsid w:val="00551B95"/>
    <w:rsid w:val="00560DA6"/>
    <w:rsid w:val="0056141A"/>
    <w:rsid w:val="0056164E"/>
    <w:rsid w:val="00561C05"/>
    <w:rsid w:val="00564CF9"/>
    <w:rsid w:val="0056766A"/>
    <w:rsid w:val="00571CF0"/>
    <w:rsid w:val="00573921"/>
    <w:rsid w:val="005768A3"/>
    <w:rsid w:val="005773BD"/>
    <w:rsid w:val="00581477"/>
    <w:rsid w:val="00581EAA"/>
    <w:rsid w:val="00582FEE"/>
    <w:rsid w:val="00583445"/>
    <w:rsid w:val="005868D6"/>
    <w:rsid w:val="00590D64"/>
    <w:rsid w:val="005939A7"/>
    <w:rsid w:val="00594195"/>
    <w:rsid w:val="005967B9"/>
    <w:rsid w:val="00597578"/>
    <w:rsid w:val="00597B02"/>
    <w:rsid w:val="005A0A31"/>
    <w:rsid w:val="005A171D"/>
    <w:rsid w:val="005A2803"/>
    <w:rsid w:val="005A3202"/>
    <w:rsid w:val="005A673F"/>
    <w:rsid w:val="005A77EA"/>
    <w:rsid w:val="005B2715"/>
    <w:rsid w:val="005B2DFD"/>
    <w:rsid w:val="005B40FE"/>
    <w:rsid w:val="005B756A"/>
    <w:rsid w:val="005C6AD4"/>
    <w:rsid w:val="005D0025"/>
    <w:rsid w:val="005D100B"/>
    <w:rsid w:val="005D2378"/>
    <w:rsid w:val="005D4C86"/>
    <w:rsid w:val="005D5249"/>
    <w:rsid w:val="005D67DF"/>
    <w:rsid w:val="005E09DC"/>
    <w:rsid w:val="005E0D60"/>
    <w:rsid w:val="005E1248"/>
    <w:rsid w:val="005E25FE"/>
    <w:rsid w:val="005E358C"/>
    <w:rsid w:val="005E6D1F"/>
    <w:rsid w:val="005F2FD6"/>
    <w:rsid w:val="005F5DFF"/>
    <w:rsid w:val="0060285F"/>
    <w:rsid w:val="00610D7C"/>
    <w:rsid w:val="00610E64"/>
    <w:rsid w:val="006120D5"/>
    <w:rsid w:val="00615FCE"/>
    <w:rsid w:val="006170BA"/>
    <w:rsid w:val="006175C7"/>
    <w:rsid w:val="00623DE5"/>
    <w:rsid w:val="00625BB6"/>
    <w:rsid w:val="0064019A"/>
    <w:rsid w:val="00645D5D"/>
    <w:rsid w:val="0064784C"/>
    <w:rsid w:val="00664303"/>
    <w:rsid w:val="006736B4"/>
    <w:rsid w:val="006737AE"/>
    <w:rsid w:val="00690E43"/>
    <w:rsid w:val="006931F5"/>
    <w:rsid w:val="00694B75"/>
    <w:rsid w:val="006A116C"/>
    <w:rsid w:val="006A47A4"/>
    <w:rsid w:val="006A6B80"/>
    <w:rsid w:val="006B150F"/>
    <w:rsid w:val="006B378A"/>
    <w:rsid w:val="006B37D9"/>
    <w:rsid w:val="006C1E2E"/>
    <w:rsid w:val="006C3D73"/>
    <w:rsid w:val="006C41F4"/>
    <w:rsid w:val="006C7B06"/>
    <w:rsid w:val="006D1888"/>
    <w:rsid w:val="006D19D1"/>
    <w:rsid w:val="006D34B0"/>
    <w:rsid w:val="006D5852"/>
    <w:rsid w:val="006D713D"/>
    <w:rsid w:val="006E1761"/>
    <w:rsid w:val="006E36B4"/>
    <w:rsid w:val="006E4B4E"/>
    <w:rsid w:val="006E5DB5"/>
    <w:rsid w:val="006E78AD"/>
    <w:rsid w:val="006F1396"/>
    <w:rsid w:val="006F3B36"/>
    <w:rsid w:val="006F4564"/>
    <w:rsid w:val="006F4872"/>
    <w:rsid w:val="00701160"/>
    <w:rsid w:val="00703152"/>
    <w:rsid w:val="00704229"/>
    <w:rsid w:val="00712D86"/>
    <w:rsid w:val="00713A4E"/>
    <w:rsid w:val="00716841"/>
    <w:rsid w:val="0073068F"/>
    <w:rsid w:val="0073361D"/>
    <w:rsid w:val="00736DF7"/>
    <w:rsid w:val="00737D04"/>
    <w:rsid w:val="007421E9"/>
    <w:rsid w:val="007442C6"/>
    <w:rsid w:val="00747907"/>
    <w:rsid w:val="00747E06"/>
    <w:rsid w:val="00751650"/>
    <w:rsid w:val="00751740"/>
    <w:rsid w:val="00757B66"/>
    <w:rsid w:val="007604B2"/>
    <w:rsid w:val="00763BAC"/>
    <w:rsid w:val="00765550"/>
    <w:rsid w:val="00765733"/>
    <w:rsid w:val="00774E0A"/>
    <w:rsid w:val="00775A77"/>
    <w:rsid w:val="007765C2"/>
    <w:rsid w:val="0077665E"/>
    <w:rsid w:val="00776B8E"/>
    <w:rsid w:val="00776D0E"/>
    <w:rsid w:val="00777144"/>
    <w:rsid w:val="00780061"/>
    <w:rsid w:val="0078259E"/>
    <w:rsid w:val="00782A23"/>
    <w:rsid w:val="00794CD2"/>
    <w:rsid w:val="007A3DC5"/>
    <w:rsid w:val="007A467A"/>
    <w:rsid w:val="007A4C65"/>
    <w:rsid w:val="007A73BA"/>
    <w:rsid w:val="007B08F9"/>
    <w:rsid w:val="007B0EB3"/>
    <w:rsid w:val="007B3DA4"/>
    <w:rsid w:val="007B67BB"/>
    <w:rsid w:val="007C2C9A"/>
    <w:rsid w:val="007C50C8"/>
    <w:rsid w:val="007D244A"/>
    <w:rsid w:val="007D3280"/>
    <w:rsid w:val="007D41BD"/>
    <w:rsid w:val="007D50E6"/>
    <w:rsid w:val="007E2B63"/>
    <w:rsid w:val="007E2F9B"/>
    <w:rsid w:val="007E48D2"/>
    <w:rsid w:val="007F47C5"/>
    <w:rsid w:val="007F5C81"/>
    <w:rsid w:val="007F749F"/>
    <w:rsid w:val="00800E43"/>
    <w:rsid w:val="00803AEF"/>
    <w:rsid w:val="00805777"/>
    <w:rsid w:val="00806056"/>
    <w:rsid w:val="00810F45"/>
    <w:rsid w:val="008132B4"/>
    <w:rsid w:val="0082085E"/>
    <w:rsid w:val="008248AF"/>
    <w:rsid w:val="00827B8F"/>
    <w:rsid w:val="00830543"/>
    <w:rsid w:val="008318B3"/>
    <w:rsid w:val="00831CDD"/>
    <w:rsid w:val="00834252"/>
    <w:rsid w:val="008343B5"/>
    <w:rsid w:val="0083476B"/>
    <w:rsid w:val="008367B5"/>
    <w:rsid w:val="00840701"/>
    <w:rsid w:val="008407A6"/>
    <w:rsid w:val="00840C69"/>
    <w:rsid w:val="0084377E"/>
    <w:rsid w:val="00845AAE"/>
    <w:rsid w:val="0084758A"/>
    <w:rsid w:val="00853188"/>
    <w:rsid w:val="00854BE0"/>
    <w:rsid w:val="00856C07"/>
    <w:rsid w:val="008613A6"/>
    <w:rsid w:val="008672F0"/>
    <w:rsid w:val="00867701"/>
    <w:rsid w:val="008724D5"/>
    <w:rsid w:val="008724FE"/>
    <w:rsid w:val="00875A93"/>
    <w:rsid w:val="008823E2"/>
    <w:rsid w:val="00882CE9"/>
    <w:rsid w:val="00882DA7"/>
    <w:rsid w:val="00886489"/>
    <w:rsid w:val="00893589"/>
    <w:rsid w:val="008A3758"/>
    <w:rsid w:val="008A39F0"/>
    <w:rsid w:val="008A55D8"/>
    <w:rsid w:val="008A5BB9"/>
    <w:rsid w:val="008A6555"/>
    <w:rsid w:val="008B5421"/>
    <w:rsid w:val="008B702C"/>
    <w:rsid w:val="008C0E02"/>
    <w:rsid w:val="008D23F5"/>
    <w:rsid w:val="008D3B87"/>
    <w:rsid w:val="008D7DD1"/>
    <w:rsid w:val="008E16A6"/>
    <w:rsid w:val="008E3814"/>
    <w:rsid w:val="008E65E4"/>
    <w:rsid w:val="008F17EC"/>
    <w:rsid w:val="009012C4"/>
    <w:rsid w:val="009131CF"/>
    <w:rsid w:val="00914B19"/>
    <w:rsid w:val="00914E5C"/>
    <w:rsid w:val="009153AE"/>
    <w:rsid w:val="0092200A"/>
    <w:rsid w:val="00922047"/>
    <w:rsid w:val="00924199"/>
    <w:rsid w:val="00924E96"/>
    <w:rsid w:val="0093377F"/>
    <w:rsid w:val="00937483"/>
    <w:rsid w:val="009377E8"/>
    <w:rsid w:val="00940325"/>
    <w:rsid w:val="00943BE6"/>
    <w:rsid w:val="0094405F"/>
    <w:rsid w:val="009452C9"/>
    <w:rsid w:val="009458D1"/>
    <w:rsid w:val="00946CDA"/>
    <w:rsid w:val="0095406E"/>
    <w:rsid w:val="00956DED"/>
    <w:rsid w:val="00967559"/>
    <w:rsid w:val="00970A61"/>
    <w:rsid w:val="00970DFB"/>
    <w:rsid w:val="009720EF"/>
    <w:rsid w:val="009725F3"/>
    <w:rsid w:val="00972EF8"/>
    <w:rsid w:val="009731A2"/>
    <w:rsid w:val="00976CA4"/>
    <w:rsid w:val="00981534"/>
    <w:rsid w:val="00991609"/>
    <w:rsid w:val="00991AEF"/>
    <w:rsid w:val="00992792"/>
    <w:rsid w:val="009963C2"/>
    <w:rsid w:val="00997D56"/>
    <w:rsid w:val="009A2B31"/>
    <w:rsid w:val="009A532A"/>
    <w:rsid w:val="009A6206"/>
    <w:rsid w:val="009A6536"/>
    <w:rsid w:val="009A7075"/>
    <w:rsid w:val="009B1BBD"/>
    <w:rsid w:val="009C0DCF"/>
    <w:rsid w:val="009C5C51"/>
    <w:rsid w:val="009D38B3"/>
    <w:rsid w:val="009D6350"/>
    <w:rsid w:val="009D7585"/>
    <w:rsid w:val="009E5960"/>
    <w:rsid w:val="009E744F"/>
    <w:rsid w:val="009F331B"/>
    <w:rsid w:val="009F710B"/>
    <w:rsid w:val="00A028BB"/>
    <w:rsid w:val="00A04BFF"/>
    <w:rsid w:val="00A04C0E"/>
    <w:rsid w:val="00A06FBA"/>
    <w:rsid w:val="00A0744A"/>
    <w:rsid w:val="00A2320F"/>
    <w:rsid w:val="00A242B2"/>
    <w:rsid w:val="00A2572B"/>
    <w:rsid w:val="00A26C47"/>
    <w:rsid w:val="00A26D0A"/>
    <w:rsid w:val="00A271DC"/>
    <w:rsid w:val="00A32965"/>
    <w:rsid w:val="00A359D1"/>
    <w:rsid w:val="00A42561"/>
    <w:rsid w:val="00A50B88"/>
    <w:rsid w:val="00A514D8"/>
    <w:rsid w:val="00A515E7"/>
    <w:rsid w:val="00A540C2"/>
    <w:rsid w:val="00A55E9F"/>
    <w:rsid w:val="00A63B29"/>
    <w:rsid w:val="00A6431A"/>
    <w:rsid w:val="00A64850"/>
    <w:rsid w:val="00A65349"/>
    <w:rsid w:val="00A65824"/>
    <w:rsid w:val="00A73FC1"/>
    <w:rsid w:val="00A83E18"/>
    <w:rsid w:val="00A84DBE"/>
    <w:rsid w:val="00A8738E"/>
    <w:rsid w:val="00A90326"/>
    <w:rsid w:val="00A91FDB"/>
    <w:rsid w:val="00A93DFA"/>
    <w:rsid w:val="00A94A41"/>
    <w:rsid w:val="00A9570E"/>
    <w:rsid w:val="00A95F94"/>
    <w:rsid w:val="00A96074"/>
    <w:rsid w:val="00A970CA"/>
    <w:rsid w:val="00AA294E"/>
    <w:rsid w:val="00AA4776"/>
    <w:rsid w:val="00AB0FF5"/>
    <w:rsid w:val="00AB2378"/>
    <w:rsid w:val="00AB70B1"/>
    <w:rsid w:val="00AC2812"/>
    <w:rsid w:val="00AC34B0"/>
    <w:rsid w:val="00AD0161"/>
    <w:rsid w:val="00AD29D1"/>
    <w:rsid w:val="00AD2CD8"/>
    <w:rsid w:val="00AD6911"/>
    <w:rsid w:val="00AE2A07"/>
    <w:rsid w:val="00AE6C95"/>
    <w:rsid w:val="00AF5900"/>
    <w:rsid w:val="00AF74B8"/>
    <w:rsid w:val="00B00EAD"/>
    <w:rsid w:val="00B02A18"/>
    <w:rsid w:val="00B02E32"/>
    <w:rsid w:val="00B142B7"/>
    <w:rsid w:val="00B17214"/>
    <w:rsid w:val="00B21328"/>
    <w:rsid w:val="00B22868"/>
    <w:rsid w:val="00B25EE9"/>
    <w:rsid w:val="00B27369"/>
    <w:rsid w:val="00B27C43"/>
    <w:rsid w:val="00B346EA"/>
    <w:rsid w:val="00B34F23"/>
    <w:rsid w:val="00B42F2C"/>
    <w:rsid w:val="00B43A2E"/>
    <w:rsid w:val="00B47048"/>
    <w:rsid w:val="00B528D2"/>
    <w:rsid w:val="00B52901"/>
    <w:rsid w:val="00B55D95"/>
    <w:rsid w:val="00B56500"/>
    <w:rsid w:val="00B622C6"/>
    <w:rsid w:val="00B706D4"/>
    <w:rsid w:val="00B755B7"/>
    <w:rsid w:val="00B75736"/>
    <w:rsid w:val="00B835E5"/>
    <w:rsid w:val="00B84F16"/>
    <w:rsid w:val="00B853CB"/>
    <w:rsid w:val="00B869A5"/>
    <w:rsid w:val="00B87CA6"/>
    <w:rsid w:val="00B913E7"/>
    <w:rsid w:val="00B934E2"/>
    <w:rsid w:val="00B94C50"/>
    <w:rsid w:val="00BA2160"/>
    <w:rsid w:val="00BA2D1B"/>
    <w:rsid w:val="00BA422B"/>
    <w:rsid w:val="00BA4AC3"/>
    <w:rsid w:val="00BA7A86"/>
    <w:rsid w:val="00BB6812"/>
    <w:rsid w:val="00BC071F"/>
    <w:rsid w:val="00BC0813"/>
    <w:rsid w:val="00BC0D16"/>
    <w:rsid w:val="00BC5B80"/>
    <w:rsid w:val="00BD069B"/>
    <w:rsid w:val="00BD14DC"/>
    <w:rsid w:val="00BD225A"/>
    <w:rsid w:val="00BD389C"/>
    <w:rsid w:val="00BD40AD"/>
    <w:rsid w:val="00BD5A70"/>
    <w:rsid w:val="00BD6251"/>
    <w:rsid w:val="00BD6B01"/>
    <w:rsid w:val="00BE2573"/>
    <w:rsid w:val="00BE66B3"/>
    <w:rsid w:val="00BF12A9"/>
    <w:rsid w:val="00BF5873"/>
    <w:rsid w:val="00BF74B3"/>
    <w:rsid w:val="00C0215F"/>
    <w:rsid w:val="00C0241B"/>
    <w:rsid w:val="00C07AD2"/>
    <w:rsid w:val="00C10B86"/>
    <w:rsid w:val="00C10DEE"/>
    <w:rsid w:val="00C129B8"/>
    <w:rsid w:val="00C14686"/>
    <w:rsid w:val="00C15454"/>
    <w:rsid w:val="00C161E4"/>
    <w:rsid w:val="00C22652"/>
    <w:rsid w:val="00C26CCB"/>
    <w:rsid w:val="00C324A9"/>
    <w:rsid w:val="00C32925"/>
    <w:rsid w:val="00C33367"/>
    <w:rsid w:val="00C33CF1"/>
    <w:rsid w:val="00C357E4"/>
    <w:rsid w:val="00C4527F"/>
    <w:rsid w:val="00C4611A"/>
    <w:rsid w:val="00C46F0C"/>
    <w:rsid w:val="00C50A4F"/>
    <w:rsid w:val="00C51862"/>
    <w:rsid w:val="00C54BAD"/>
    <w:rsid w:val="00C700B8"/>
    <w:rsid w:val="00C81383"/>
    <w:rsid w:val="00C8703D"/>
    <w:rsid w:val="00C9211D"/>
    <w:rsid w:val="00C94F3D"/>
    <w:rsid w:val="00C95DD0"/>
    <w:rsid w:val="00CA0D4D"/>
    <w:rsid w:val="00CA15C3"/>
    <w:rsid w:val="00CA1C54"/>
    <w:rsid w:val="00CA446F"/>
    <w:rsid w:val="00CA5028"/>
    <w:rsid w:val="00CB2D32"/>
    <w:rsid w:val="00CC78F2"/>
    <w:rsid w:val="00CD0034"/>
    <w:rsid w:val="00CD0832"/>
    <w:rsid w:val="00CD716D"/>
    <w:rsid w:val="00CE0A1C"/>
    <w:rsid w:val="00CE1190"/>
    <w:rsid w:val="00CE3067"/>
    <w:rsid w:val="00CF024C"/>
    <w:rsid w:val="00CF05DF"/>
    <w:rsid w:val="00CF1F54"/>
    <w:rsid w:val="00CF4719"/>
    <w:rsid w:val="00CF4805"/>
    <w:rsid w:val="00CF6BBF"/>
    <w:rsid w:val="00D0534D"/>
    <w:rsid w:val="00D05B44"/>
    <w:rsid w:val="00D05CBE"/>
    <w:rsid w:val="00D0602C"/>
    <w:rsid w:val="00D07A20"/>
    <w:rsid w:val="00D1644C"/>
    <w:rsid w:val="00D17887"/>
    <w:rsid w:val="00D2201C"/>
    <w:rsid w:val="00D26BDE"/>
    <w:rsid w:val="00D34610"/>
    <w:rsid w:val="00D3562A"/>
    <w:rsid w:val="00D37CE1"/>
    <w:rsid w:val="00D4267F"/>
    <w:rsid w:val="00D42D1A"/>
    <w:rsid w:val="00D43DA6"/>
    <w:rsid w:val="00D45B90"/>
    <w:rsid w:val="00D46F4C"/>
    <w:rsid w:val="00D50289"/>
    <w:rsid w:val="00D50904"/>
    <w:rsid w:val="00D51562"/>
    <w:rsid w:val="00D53C3E"/>
    <w:rsid w:val="00D6116B"/>
    <w:rsid w:val="00D62216"/>
    <w:rsid w:val="00D650C8"/>
    <w:rsid w:val="00D72301"/>
    <w:rsid w:val="00D76466"/>
    <w:rsid w:val="00D8314D"/>
    <w:rsid w:val="00D8383A"/>
    <w:rsid w:val="00D83AE6"/>
    <w:rsid w:val="00D84B80"/>
    <w:rsid w:val="00D850FA"/>
    <w:rsid w:val="00D8734C"/>
    <w:rsid w:val="00D87C92"/>
    <w:rsid w:val="00D91F41"/>
    <w:rsid w:val="00D9231B"/>
    <w:rsid w:val="00D94E51"/>
    <w:rsid w:val="00D95715"/>
    <w:rsid w:val="00DA3DD5"/>
    <w:rsid w:val="00DA7683"/>
    <w:rsid w:val="00DB626A"/>
    <w:rsid w:val="00DB6373"/>
    <w:rsid w:val="00DB6B04"/>
    <w:rsid w:val="00DC7EEB"/>
    <w:rsid w:val="00DE42C7"/>
    <w:rsid w:val="00DE484A"/>
    <w:rsid w:val="00DF1336"/>
    <w:rsid w:val="00DF5924"/>
    <w:rsid w:val="00DF7243"/>
    <w:rsid w:val="00E032CA"/>
    <w:rsid w:val="00E039D0"/>
    <w:rsid w:val="00E05DCD"/>
    <w:rsid w:val="00E10516"/>
    <w:rsid w:val="00E106A9"/>
    <w:rsid w:val="00E12D37"/>
    <w:rsid w:val="00E16036"/>
    <w:rsid w:val="00E22258"/>
    <w:rsid w:val="00E24737"/>
    <w:rsid w:val="00E2480C"/>
    <w:rsid w:val="00E27583"/>
    <w:rsid w:val="00E31AAD"/>
    <w:rsid w:val="00E326FB"/>
    <w:rsid w:val="00E33F38"/>
    <w:rsid w:val="00E34B36"/>
    <w:rsid w:val="00E402CD"/>
    <w:rsid w:val="00E41BF8"/>
    <w:rsid w:val="00E45BB9"/>
    <w:rsid w:val="00E45C25"/>
    <w:rsid w:val="00E47077"/>
    <w:rsid w:val="00E50178"/>
    <w:rsid w:val="00E50284"/>
    <w:rsid w:val="00E50C8D"/>
    <w:rsid w:val="00E56031"/>
    <w:rsid w:val="00E60726"/>
    <w:rsid w:val="00E659B1"/>
    <w:rsid w:val="00E663C1"/>
    <w:rsid w:val="00E6753A"/>
    <w:rsid w:val="00E67E50"/>
    <w:rsid w:val="00E73CA8"/>
    <w:rsid w:val="00E7460B"/>
    <w:rsid w:val="00E75138"/>
    <w:rsid w:val="00E7637B"/>
    <w:rsid w:val="00E763C2"/>
    <w:rsid w:val="00E7757F"/>
    <w:rsid w:val="00E80EE7"/>
    <w:rsid w:val="00E8389C"/>
    <w:rsid w:val="00E83F3A"/>
    <w:rsid w:val="00E83F99"/>
    <w:rsid w:val="00E86C3A"/>
    <w:rsid w:val="00E87F6C"/>
    <w:rsid w:val="00E90BDB"/>
    <w:rsid w:val="00E91C16"/>
    <w:rsid w:val="00E92F06"/>
    <w:rsid w:val="00E93F98"/>
    <w:rsid w:val="00E9761F"/>
    <w:rsid w:val="00EA2DC5"/>
    <w:rsid w:val="00EA3A73"/>
    <w:rsid w:val="00EA7E2A"/>
    <w:rsid w:val="00EB1A17"/>
    <w:rsid w:val="00EB1AF6"/>
    <w:rsid w:val="00EB6129"/>
    <w:rsid w:val="00EC247A"/>
    <w:rsid w:val="00EC2D48"/>
    <w:rsid w:val="00EC6D2E"/>
    <w:rsid w:val="00ED179B"/>
    <w:rsid w:val="00ED1C18"/>
    <w:rsid w:val="00ED1EE0"/>
    <w:rsid w:val="00ED1F58"/>
    <w:rsid w:val="00ED6DB5"/>
    <w:rsid w:val="00ED6E0E"/>
    <w:rsid w:val="00EF11A5"/>
    <w:rsid w:val="00EF329F"/>
    <w:rsid w:val="00F06474"/>
    <w:rsid w:val="00F13035"/>
    <w:rsid w:val="00F13EC1"/>
    <w:rsid w:val="00F23EBA"/>
    <w:rsid w:val="00F24627"/>
    <w:rsid w:val="00F25BB4"/>
    <w:rsid w:val="00F26719"/>
    <w:rsid w:val="00F27A17"/>
    <w:rsid w:val="00F31025"/>
    <w:rsid w:val="00F32135"/>
    <w:rsid w:val="00F3511F"/>
    <w:rsid w:val="00F46CCD"/>
    <w:rsid w:val="00F47F66"/>
    <w:rsid w:val="00F532A2"/>
    <w:rsid w:val="00F5359A"/>
    <w:rsid w:val="00F54AA5"/>
    <w:rsid w:val="00F5777E"/>
    <w:rsid w:val="00F6272E"/>
    <w:rsid w:val="00F63785"/>
    <w:rsid w:val="00F64309"/>
    <w:rsid w:val="00F65DCF"/>
    <w:rsid w:val="00F73C3E"/>
    <w:rsid w:val="00F76EC2"/>
    <w:rsid w:val="00F77627"/>
    <w:rsid w:val="00F812A7"/>
    <w:rsid w:val="00F867FF"/>
    <w:rsid w:val="00F87064"/>
    <w:rsid w:val="00F8789C"/>
    <w:rsid w:val="00F91CEA"/>
    <w:rsid w:val="00F93ACF"/>
    <w:rsid w:val="00F9536F"/>
    <w:rsid w:val="00F95782"/>
    <w:rsid w:val="00F96A75"/>
    <w:rsid w:val="00F96F75"/>
    <w:rsid w:val="00FA3171"/>
    <w:rsid w:val="00FA56FC"/>
    <w:rsid w:val="00FB30EC"/>
    <w:rsid w:val="00FB4B3E"/>
    <w:rsid w:val="00FB698E"/>
    <w:rsid w:val="00FC5068"/>
    <w:rsid w:val="00FD0108"/>
    <w:rsid w:val="00FD3C62"/>
    <w:rsid w:val="00FD7087"/>
    <w:rsid w:val="00FD76DB"/>
    <w:rsid w:val="00FE0DE4"/>
    <w:rsid w:val="00FE1459"/>
    <w:rsid w:val="00FE1DBB"/>
    <w:rsid w:val="00FE3E3E"/>
    <w:rsid w:val="00FE7775"/>
    <w:rsid w:val="00FF11B8"/>
    <w:rsid w:val="00FF33AD"/>
    <w:rsid w:val="00FF4831"/>
    <w:rsid w:val="00FF61D4"/>
    <w:rsid w:val="00FF6D22"/>
    <w:rsid w:val="00FF6D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3C1D4"/>
  <w15:docId w15:val="{CECDE7F3-DCE1-41BC-8D5F-666F1D1C2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next w:val="Normal"/>
    <w:link w:val="Heading1Char"/>
    <w:autoRedefine/>
    <w:uiPriority w:val="9"/>
    <w:qFormat/>
    <w:rsid w:val="00B02E32"/>
    <w:pPr>
      <w:spacing w:before="120" w:after="120" w:line="360" w:lineRule="auto"/>
      <w:jc w:val="center"/>
      <w:outlineLvl w:val="0"/>
    </w:pPr>
    <w:rPr>
      <w:b/>
      <w:sz w:val="32"/>
      <w:szCs w:val="26"/>
      <w:lang w:val="vi-VN"/>
    </w:rPr>
  </w:style>
  <w:style w:type="paragraph" w:styleId="Heading2">
    <w:name w:val="heading 2"/>
    <w:next w:val="Normal"/>
    <w:link w:val="Heading2Char"/>
    <w:autoRedefine/>
    <w:uiPriority w:val="9"/>
    <w:unhideWhenUsed/>
    <w:qFormat/>
    <w:rsid w:val="00B56500"/>
    <w:pPr>
      <w:spacing w:before="120" w:after="120" w:line="360" w:lineRule="auto"/>
      <w:jc w:val="both"/>
      <w:outlineLvl w:val="1"/>
    </w:pPr>
    <w:rPr>
      <w:rFonts w:eastAsia="Arial"/>
      <w:b/>
      <w:noProof/>
      <w:sz w:val="28"/>
      <w:szCs w:val="26"/>
    </w:rPr>
  </w:style>
  <w:style w:type="paragraph" w:styleId="Heading3">
    <w:name w:val="heading 3"/>
    <w:next w:val="Normal"/>
    <w:link w:val="Heading3Char"/>
    <w:autoRedefine/>
    <w:uiPriority w:val="9"/>
    <w:unhideWhenUsed/>
    <w:qFormat/>
    <w:rsid w:val="005173CA"/>
    <w:pPr>
      <w:spacing w:before="120" w:after="120" w:line="360" w:lineRule="auto"/>
      <w:outlineLvl w:val="2"/>
    </w:pPr>
    <w:rPr>
      <w:rFonts w:eastAsia="Arial"/>
      <w:b/>
      <w:i/>
      <w:sz w:val="26"/>
      <w:szCs w:val="26"/>
      <w:lang w:val="de-DE"/>
    </w:rPr>
  </w:style>
  <w:style w:type="paragraph" w:styleId="Heading4">
    <w:name w:val="heading 4"/>
    <w:next w:val="Normal"/>
    <w:link w:val="Heading4Char"/>
    <w:autoRedefine/>
    <w:uiPriority w:val="9"/>
    <w:unhideWhenUsed/>
    <w:qFormat/>
    <w:rsid w:val="009731A2"/>
    <w:pPr>
      <w:spacing w:before="120" w:after="120" w:line="360" w:lineRule="auto"/>
      <w:outlineLvl w:val="3"/>
    </w:pPr>
    <w:rPr>
      <w:rFonts w:eastAsia="Arial"/>
      <w:i/>
      <w:sz w:val="26"/>
      <w:szCs w:val="26"/>
      <w:lang w:val="vi-VN"/>
    </w:rPr>
  </w:style>
  <w:style w:type="paragraph" w:styleId="Heading5">
    <w:name w:val="heading 5"/>
    <w:basedOn w:val="Normal"/>
    <w:next w:val="Normal"/>
    <w:link w:val="Heading5Char"/>
    <w:uiPriority w:val="9"/>
    <w:unhideWhenUsed/>
    <w:qFormat/>
    <w:rsid w:val="00991609"/>
    <w:pPr>
      <w:tabs>
        <w:tab w:val="num" w:pos="3600"/>
      </w:tabs>
      <w:spacing w:before="240" w:after="60"/>
      <w:ind w:left="720" w:hanging="720"/>
      <w:outlineLvl w:val="4"/>
    </w:pPr>
    <w:rPr>
      <w:rFonts w:eastAsiaTheme="minorEastAsia" w:cstheme="minorBidi"/>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E32"/>
    <w:rPr>
      <w:b/>
      <w:sz w:val="32"/>
      <w:szCs w:val="26"/>
      <w:lang w:val="vi-VN"/>
    </w:rPr>
  </w:style>
  <w:style w:type="character" w:customStyle="1" w:styleId="Heading2Char">
    <w:name w:val="Heading 2 Char"/>
    <w:basedOn w:val="DefaultParagraphFont"/>
    <w:link w:val="Heading2"/>
    <w:uiPriority w:val="9"/>
    <w:rsid w:val="00B56500"/>
    <w:rPr>
      <w:rFonts w:eastAsia="Arial"/>
      <w:b/>
      <w:noProof/>
      <w:sz w:val="28"/>
      <w:szCs w:val="26"/>
    </w:rPr>
  </w:style>
  <w:style w:type="character" w:customStyle="1" w:styleId="Heading3Char">
    <w:name w:val="Heading 3 Char"/>
    <w:basedOn w:val="DefaultParagraphFont"/>
    <w:link w:val="Heading3"/>
    <w:uiPriority w:val="9"/>
    <w:rsid w:val="005173CA"/>
    <w:rPr>
      <w:rFonts w:eastAsia="Arial"/>
      <w:b/>
      <w:i/>
      <w:sz w:val="26"/>
      <w:szCs w:val="26"/>
      <w:lang w:val="de-DE"/>
    </w:rPr>
  </w:style>
  <w:style w:type="character" w:customStyle="1" w:styleId="Heading4Char">
    <w:name w:val="Heading 4 Char"/>
    <w:basedOn w:val="DefaultParagraphFont"/>
    <w:link w:val="Heading4"/>
    <w:uiPriority w:val="9"/>
    <w:rsid w:val="009731A2"/>
    <w:rPr>
      <w:rFonts w:eastAsia="Arial"/>
      <w:i/>
      <w:sz w:val="26"/>
      <w:szCs w:val="26"/>
      <w:lang w:val="vi-VN"/>
    </w:rPr>
  </w:style>
  <w:style w:type="character" w:customStyle="1" w:styleId="Heading5Char">
    <w:name w:val="Heading 5 Char"/>
    <w:basedOn w:val="DefaultParagraphFont"/>
    <w:link w:val="Heading5"/>
    <w:uiPriority w:val="9"/>
    <w:rsid w:val="00991609"/>
    <w:rPr>
      <w:rFonts w:eastAsiaTheme="minorEastAsia" w:cstheme="minorBidi"/>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D2201C"/>
    <w:rPr>
      <w:rFonts w:ascii="Tahoma" w:hAnsi="Tahoma" w:cs="Tahoma"/>
      <w:sz w:val="16"/>
      <w:szCs w:val="16"/>
    </w:rPr>
  </w:style>
  <w:style w:type="character" w:customStyle="1" w:styleId="BalloonTextChar">
    <w:name w:val="Balloon Text Char"/>
    <w:basedOn w:val="DefaultParagraphFont"/>
    <w:link w:val="BalloonText"/>
    <w:uiPriority w:val="99"/>
    <w:semiHidden/>
    <w:rsid w:val="00D2201C"/>
    <w:rPr>
      <w:rFonts w:ascii="Tahoma" w:hAnsi="Tahoma" w:cs="Tahoma"/>
      <w:sz w:val="16"/>
      <w:szCs w:val="16"/>
    </w:rPr>
  </w:style>
  <w:style w:type="table" w:styleId="TableGrid">
    <w:name w:val="Table Grid"/>
    <w:basedOn w:val="TableNormal"/>
    <w:uiPriority w:val="59"/>
    <w:rsid w:val="00BC5B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D41BD"/>
    <w:pPr>
      <w:tabs>
        <w:tab w:val="center" w:pos="4680"/>
        <w:tab w:val="right" w:pos="9360"/>
      </w:tabs>
    </w:pPr>
  </w:style>
  <w:style w:type="character" w:customStyle="1" w:styleId="HeaderChar">
    <w:name w:val="Header Char"/>
    <w:basedOn w:val="DefaultParagraphFont"/>
    <w:link w:val="Header"/>
    <w:uiPriority w:val="99"/>
    <w:rsid w:val="007D41BD"/>
  </w:style>
  <w:style w:type="paragraph" w:styleId="Footer">
    <w:name w:val="footer"/>
    <w:basedOn w:val="Normal"/>
    <w:link w:val="FooterChar"/>
    <w:uiPriority w:val="99"/>
    <w:unhideWhenUsed/>
    <w:rsid w:val="007D41BD"/>
    <w:pPr>
      <w:tabs>
        <w:tab w:val="center" w:pos="4680"/>
        <w:tab w:val="right" w:pos="9360"/>
      </w:tabs>
    </w:pPr>
  </w:style>
  <w:style w:type="character" w:customStyle="1" w:styleId="FooterChar">
    <w:name w:val="Footer Char"/>
    <w:basedOn w:val="DefaultParagraphFont"/>
    <w:link w:val="Footer"/>
    <w:uiPriority w:val="99"/>
    <w:rsid w:val="007D41BD"/>
  </w:style>
  <w:style w:type="character" w:styleId="PageNumber">
    <w:name w:val="page number"/>
    <w:basedOn w:val="DefaultParagraphFont"/>
    <w:uiPriority w:val="99"/>
    <w:semiHidden/>
    <w:unhideWhenUsed/>
    <w:rsid w:val="007D41BD"/>
  </w:style>
  <w:style w:type="numbering" w:customStyle="1" w:styleId="NoList1">
    <w:name w:val="No List1"/>
    <w:next w:val="NoList"/>
    <w:uiPriority w:val="99"/>
    <w:semiHidden/>
    <w:unhideWhenUsed/>
    <w:rsid w:val="007D41BD"/>
  </w:style>
  <w:style w:type="paragraph" w:styleId="ListParagraph">
    <w:name w:val="List Paragraph"/>
    <w:basedOn w:val="Normal"/>
    <w:uiPriority w:val="1"/>
    <w:qFormat/>
    <w:rsid w:val="007D41BD"/>
    <w:pPr>
      <w:spacing w:before="120" w:line="312" w:lineRule="auto"/>
      <w:ind w:left="720" w:firstLine="567"/>
      <w:contextualSpacing/>
      <w:jc w:val="both"/>
    </w:pPr>
    <w:rPr>
      <w:rFonts w:eastAsia="Arial" w:cs="Cordia New"/>
      <w:sz w:val="26"/>
      <w:szCs w:val="22"/>
      <w:lang w:val="vi-VN"/>
    </w:rPr>
  </w:style>
  <w:style w:type="paragraph" w:styleId="NormalWeb">
    <w:name w:val="Normal (Web)"/>
    <w:basedOn w:val="Normal"/>
    <w:uiPriority w:val="99"/>
    <w:unhideWhenUsed/>
    <w:rsid w:val="007D41BD"/>
    <w:pPr>
      <w:spacing w:before="100" w:beforeAutospacing="1" w:after="100" w:afterAutospacing="1"/>
    </w:pPr>
    <w:rPr>
      <w:sz w:val="24"/>
      <w:szCs w:val="24"/>
      <w:lang w:val="vi-VN"/>
    </w:rPr>
  </w:style>
  <w:style w:type="character" w:styleId="Emphasis">
    <w:name w:val="Emphasis"/>
    <w:basedOn w:val="DefaultParagraphFont"/>
    <w:uiPriority w:val="20"/>
    <w:qFormat/>
    <w:rsid w:val="007D41BD"/>
    <w:rPr>
      <w:i/>
      <w:iCs/>
    </w:rPr>
  </w:style>
  <w:style w:type="character" w:styleId="PlaceholderText">
    <w:name w:val="Placeholder Text"/>
    <w:basedOn w:val="DefaultParagraphFont"/>
    <w:uiPriority w:val="99"/>
    <w:semiHidden/>
    <w:rsid w:val="007D41BD"/>
    <w:rPr>
      <w:color w:val="808080"/>
    </w:rPr>
  </w:style>
  <w:style w:type="paragraph" w:customStyle="1" w:styleId="55">
    <w:name w:val="55"/>
    <w:basedOn w:val="ListParagraph"/>
    <w:rsid w:val="007D41BD"/>
    <w:pPr>
      <w:spacing w:before="0" w:line="360" w:lineRule="auto"/>
      <w:ind w:left="0" w:firstLine="0"/>
      <w:jc w:val="center"/>
    </w:pPr>
    <w:rPr>
      <w:rFonts w:eastAsia="Calibri" w:cs="Times New Roman"/>
      <w:b/>
      <w:color w:val="000000"/>
      <w:sz w:val="28"/>
      <w:szCs w:val="28"/>
      <w:lang w:val="tr-TR"/>
    </w:rPr>
  </w:style>
  <w:style w:type="paragraph" w:styleId="TOC1">
    <w:name w:val="toc 1"/>
    <w:next w:val="Normal"/>
    <w:autoRedefine/>
    <w:uiPriority w:val="39"/>
    <w:unhideWhenUsed/>
    <w:rsid w:val="00997D56"/>
    <w:pPr>
      <w:tabs>
        <w:tab w:val="right" w:leader="dot" w:pos="8778"/>
      </w:tabs>
      <w:ind w:left="288"/>
      <w:jc w:val="both"/>
    </w:pPr>
    <w:rPr>
      <w:rFonts w:eastAsia="Arial" w:cs="Cordia New"/>
      <w:sz w:val="26"/>
      <w:szCs w:val="22"/>
      <w:lang w:val="vi-VN"/>
    </w:rPr>
  </w:style>
  <w:style w:type="paragraph" w:styleId="TOC2">
    <w:name w:val="toc 2"/>
    <w:next w:val="Normal"/>
    <w:autoRedefine/>
    <w:uiPriority w:val="39"/>
    <w:unhideWhenUsed/>
    <w:rsid w:val="00997D56"/>
    <w:pPr>
      <w:spacing w:before="120" w:after="100"/>
      <w:ind w:left="576" w:hanging="288"/>
      <w:jc w:val="both"/>
    </w:pPr>
    <w:rPr>
      <w:rFonts w:eastAsia="Arial" w:cs="Cordia New"/>
      <w:sz w:val="26"/>
      <w:szCs w:val="22"/>
      <w:lang w:val="vi-VN"/>
    </w:rPr>
  </w:style>
  <w:style w:type="character" w:customStyle="1" w:styleId="Hyperlink1">
    <w:name w:val="Hyperlink1"/>
    <w:basedOn w:val="DefaultParagraphFont"/>
    <w:uiPriority w:val="99"/>
    <w:unhideWhenUsed/>
    <w:rsid w:val="007D41BD"/>
    <w:rPr>
      <w:color w:val="0563C1"/>
      <w:u w:val="single"/>
    </w:rPr>
  </w:style>
  <w:style w:type="paragraph" w:styleId="TOC3">
    <w:name w:val="toc 3"/>
    <w:next w:val="Normal"/>
    <w:autoRedefine/>
    <w:uiPriority w:val="39"/>
    <w:unhideWhenUsed/>
    <w:rsid w:val="00997D56"/>
    <w:pPr>
      <w:tabs>
        <w:tab w:val="right" w:leader="dot" w:pos="8778"/>
      </w:tabs>
      <w:ind w:left="1036" w:hanging="518"/>
      <w:jc w:val="both"/>
    </w:pPr>
    <w:rPr>
      <w:rFonts w:eastAsia="Arial" w:cs="Cordia New"/>
      <w:sz w:val="26"/>
      <w:szCs w:val="22"/>
      <w:lang w:val="vi-VN"/>
    </w:rPr>
  </w:style>
  <w:style w:type="character" w:styleId="Strong">
    <w:name w:val="Strong"/>
    <w:basedOn w:val="DefaultParagraphFont"/>
    <w:uiPriority w:val="22"/>
    <w:qFormat/>
    <w:rsid w:val="007D41BD"/>
    <w:rPr>
      <w:b/>
      <w:bCs/>
    </w:rPr>
  </w:style>
  <w:style w:type="character" w:styleId="SubtleEmphasis">
    <w:name w:val="Subtle Emphasis"/>
    <w:uiPriority w:val="19"/>
    <w:qFormat/>
    <w:rsid w:val="007D41BD"/>
    <w:rPr>
      <w:i/>
      <w:iCs/>
      <w:color w:val="404040"/>
    </w:rPr>
  </w:style>
  <w:style w:type="paragraph" w:styleId="Revision">
    <w:name w:val="Revision"/>
    <w:hidden/>
    <w:uiPriority w:val="99"/>
    <w:semiHidden/>
    <w:rsid w:val="007D41BD"/>
    <w:rPr>
      <w:rFonts w:eastAsia="Arial" w:cs="Cordia New"/>
      <w:sz w:val="26"/>
      <w:szCs w:val="22"/>
      <w:lang w:val="vi-VN"/>
    </w:rPr>
  </w:style>
  <w:style w:type="character" w:styleId="CommentReference">
    <w:name w:val="annotation reference"/>
    <w:basedOn w:val="DefaultParagraphFont"/>
    <w:uiPriority w:val="99"/>
    <w:semiHidden/>
    <w:unhideWhenUsed/>
    <w:rsid w:val="007D41BD"/>
    <w:rPr>
      <w:sz w:val="16"/>
      <w:szCs w:val="16"/>
    </w:rPr>
  </w:style>
  <w:style w:type="paragraph" w:styleId="CommentText">
    <w:name w:val="annotation text"/>
    <w:basedOn w:val="Normal"/>
    <w:link w:val="CommentTextChar"/>
    <w:uiPriority w:val="99"/>
    <w:unhideWhenUsed/>
    <w:rsid w:val="007D41BD"/>
    <w:pPr>
      <w:spacing w:before="120"/>
      <w:ind w:firstLine="567"/>
      <w:jc w:val="both"/>
    </w:pPr>
    <w:rPr>
      <w:rFonts w:eastAsia="Arial" w:cs="Cordia New"/>
      <w:lang w:val="vi-VN"/>
    </w:rPr>
  </w:style>
  <w:style w:type="character" w:customStyle="1" w:styleId="CommentTextChar">
    <w:name w:val="Comment Text Char"/>
    <w:basedOn w:val="DefaultParagraphFont"/>
    <w:link w:val="CommentText"/>
    <w:uiPriority w:val="99"/>
    <w:rsid w:val="007D41BD"/>
    <w:rPr>
      <w:rFonts w:eastAsia="Arial" w:cs="Cordia New"/>
      <w:lang w:val="vi-VN"/>
    </w:rPr>
  </w:style>
  <w:style w:type="paragraph" w:styleId="CommentSubject">
    <w:name w:val="annotation subject"/>
    <w:basedOn w:val="CommentText"/>
    <w:next w:val="CommentText"/>
    <w:link w:val="CommentSubjectChar"/>
    <w:uiPriority w:val="99"/>
    <w:semiHidden/>
    <w:unhideWhenUsed/>
    <w:rsid w:val="007D41BD"/>
    <w:rPr>
      <w:b/>
      <w:bCs/>
    </w:rPr>
  </w:style>
  <w:style w:type="character" w:customStyle="1" w:styleId="CommentSubjectChar">
    <w:name w:val="Comment Subject Char"/>
    <w:basedOn w:val="CommentTextChar"/>
    <w:link w:val="CommentSubject"/>
    <w:uiPriority w:val="99"/>
    <w:semiHidden/>
    <w:rsid w:val="007D41BD"/>
    <w:rPr>
      <w:rFonts w:eastAsia="Arial" w:cs="Cordia New"/>
      <w:b/>
      <w:bCs/>
      <w:lang w:val="vi-VN"/>
    </w:rPr>
  </w:style>
  <w:style w:type="character" w:styleId="Hyperlink">
    <w:name w:val="Hyperlink"/>
    <w:basedOn w:val="DefaultParagraphFont"/>
    <w:uiPriority w:val="99"/>
    <w:unhideWhenUsed/>
    <w:rsid w:val="007D41BD"/>
    <w:rPr>
      <w:color w:val="0000FF" w:themeColor="hyperlink"/>
      <w:u w:val="single"/>
    </w:rPr>
  </w:style>
  <w:style w:type="paragraph" w:styleId="TOC4">
    <w:name w:val="toc 4"/>
    <w:next w:val="Normal"/>
    <w:autoRedefine/>
    <w:uiPriority w:val="39"/>
    <w:unhideWhenUsed/>
    <w:rsid w:val="00A64850"/>
    <w:pPr>
      <w:tabs>
        <w:tab w:val="right" w:leader="dot" w:pos="8778"/>
      </w:tabs>
      <w:spacing w:after="100" w:line="276" w:lineRule="auto"/>
      <w:ind w:left="1324" w:hanging="662"/>
    </w:pPr>
    <w:rPr>
      <w:rFonts w:eastAsiaTheme="minorEastAsia" w:cstheme="minorBidi"/>
      <w:sz w:val="22"/>
      <w:szCs w:val="22"/>
    </w:rPr>
  </w:style>
  <w:style w:type="paragraph" w:styleId="TOC5">
    <w:name w:val="toc 5"/>
    <w:basedOn w:val="Normal"/>
    <w:next w:val="Normal"/>
    <w:autoRedefine/>
    <w:uiPriority w:val="39"/>
    <w:unhideWhenUsed/>
    <w:rsid w:val="008613A6"/>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613A6"/>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613A6"/>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613A6"/>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613A6"/>
    <w:pPr>
      <w:spacing w:after="100" w:line="276" w:lineRule="auto"/>
      <w:ind w:left="1760"/>
    </w:pPr>
    <w:rPr>
      <w:rFonts w:asciiTheme="minorHAnsi" w:eastAsiaTheme="minorEastAsia" w:hAnsiTheme="minorHAnsi" w:cstheme="minorBidi"/>
      <w:sz w:val="22"/>
      <w:szCs w:val="22"/>
    </w:rPr>
  </w:style>
  <w:style w:type="paragraph" w:customStyle="1" w:styleId="01hi">
    <w:name w:val="01hi"/>
    <w:basedOn w:val="Normal"/>
    <w:link w:val="01hiChar"/>
    <w:rsid w:val="009963C2"/>
    <w:pPr>
      <w:spacing w:line="360" w:lineRule="auto"/>
      <w:jc w:val="center"/>
    </w:pPr>
    <w:rPr>
      <w:rFonts w:eastAsia="Arial"/>
      <w:b/>
      <w:spacing w:val="-1"/>
      <w:sz w:val="24"/>
      <w:szCs w:val="26"/>
      <w:lang w:val="vi-VN"/>
    </w:rPr>
  </w:style>
  <w:style w:type="paragraph" w:customStyle="1" w:styleId="01ba">
    <w:name w:val="01ba"/>
    <w:basedOn w:val="Normal"/>
    <w:link w:val="01baChar"/>
    <w:rsid w:val="009963C2"/>
    <w:pPr>
      <w:spacing w:line="360" w:lineRule="auto"/>
      <w:jc w:val="center"/>
    </w:pPr>
    <w:rPr>
      <w:rFonts w:eastAsia="Arial"/>
      <w:b/>
      <w:spacing w:val="1"/>
      <w:sz w:val="24"/>
      <w:szCs w:val="26"/>
      <w:lang w:val="vi-VN"/>
    </w:rPr>
  </w:style>
  <w:style w:type="character" w:customStyle="1" w:styleId="01hiChar">
    <w:name w:val="01hi Char"/>
    <w:basedOn w:val="DefaultParagraphFont"/>
    <w:link w:val="01hi"/>
    <w:rsid w:val="009963C2"/>
    <w:rPr>
      <w:rFonts w:eastAsia="Arial"/>
      <w:b/>
      <w:i w:val="0"/>
      <w:spacing w:val="-1"/>
      <w:sz w:val="24"/>
      <w:szCs w:val="26"/>
      <w:lang w:val="vi-VN"/>
    </w:rPr>
  </w:style>
  <w:style w:type="character" w:customStyle="1" w:styleId="01baChar">
    <w:name w:val="01ba Char"/>
    <w:basedOn w:val="DefaultParagraphFont"/>
    <w:link w:val="01ba"/>
    <w:rsid w:val="009963C2"/>
    <w:rPr>
      <w:rFonts w:eastAsia="Arial"/>
      <w:b/>
      <w:i w:val="0"/>
      <w:spacing w:val="1"/>
      <w:sz w:val="24"/>
      <w:szCs w:val="26"/>
      <w:lang w:val="vi-VN"/>
    </w:rPr>
  </w:style>
  <w:style w:type="paragraph" w:styleId="TableofFigures">
    <w:name w:val="table of figures"/>
    <w:next w:val="Normal"/>
    <w:autoRedefine/>
    <w:uiPriority w:val="99"/>
    <w:unhideWhenUsed/>
    <w:rsid w:val="000D75E4"/>
    <w:rPr>
      <w:sz w:val="26"/>
    </w:rPr>
  </w:style>
  <w:style w:type="character" w:customStyle="1" w:styleId="UnresolvedMention1">
    <w:name w:val="Unresolved Mention1"/>
    <w:basedOn w:val="DefaultParagraphFont"/>
    <w:uiPriority w:val="99"/>
    <w:semiHidden/>
    <w:unhideWhenUsed/>
    <w:rsid w:val="001E56CD"/>
    <w:rPr>
      <w:color w:val="605E5C"/>
      <w:shd w:val="clear" w:color="auto" w:fill="E1DFDD"/>
    </w:rPr>
  </w:style>
  <w:style w:type="character" w:customStyle="1" w:styleId="UnresolvedMention2">
    <w:name w:val="Unresolved Mention2"/>
    <w:basedOn w:val="DefaultParagraphFont"/>
    <w:uiPriority w:val="99"/>
    <w:semiHidden/>
    <w:unhideWhenUsed/>
    <w:rsid w:val="00A42561"/>
    <w:rPr>
      <w:color w:val="605E5C"/>
      <w:shd w:val="clear" w:color="auto" w:fill="E1DFDD"/>
    </w:rPr>
  </w:style>
  <w:style w:type="paragraph" w:customStyle="1" w:styleId="FigureCaption">
    <w:name w:val="FigureCaption"/>
    <w:next w:val="Normal"/>
    <w:autoRedefine/>
    <w:qFormat/>
    <w:rsid w:val="008318B3"/>
    <w:pPr>
      <w:spacing w:before="120" w:after="120" w:line="360" w:lineRule="auto"/>
      <w:jc w:val="center"/>
    </w:pPr>
    <w:rPr>
      <w:rFonts w:eastAsia="Arial"/>
      <w:b/>
      <w:i/>
      <w:iCs/>
      <w:spacing w:val="-1"/>
      <w:sz w:val="26"/>
      <w:szCs w:val="26"/>
      <w:lang w:val="vi-VN"/>
    </w:rPr>
  </w:style>
  <w:style w:type="paragraph" w:customStyle="1" w:styleId="TableCaption">
    <w:name w:val="TableCaption"/>
    <w:next w:val="Normal"/>
    <w:autoRedefine/>
    <w:qFormat/>
    <w:rsid w:val="002C3B1C"/>
    <w:pPr>
      <w:spacing w:before="120" w:after="120" w:line="360" w:lineRule="auto"/>
      <w:jc w:val="center"/>
    </w:pPr>
    <w:rPr>
      <w:rFonts w:eastAsia="Arial"/>
      <w:b/>
      <w:spacing w:val="1"/>
      <w:sz w:val="26"/>
      <w:szCs w:val="26"/>
      <w:lang w:val="vi-VN"/>
    </w:rPr>
  </w:style>
  <w:style w:type="paragraph" w:styleId="BodyText">
    <w:name w:val="Body Text"/>
    <w:basedOn w:val="Normal"/>
    <w:link w:val="BodyTextChar"/>
    <w:uiPriority w:val="1"/>
    <w:qFormat/>
    <w:rsid w:val="00A06FBA"/>
    <w:pPr>
      <w:widowControl w:val="0"/>
      <w:autoSpaceDE w:val="0"/>
      <w:autoSpaceDN w:val="0"/>
    </w:pPr>
    <w:rPr>
      <w:sz w:val="26"/>
      <w:szCs w:val="26"/>
      <w:lang w:val="vi"/>
    </w:rPr>
  </w:style>
  <w:style w:type="character" w:customStyle="1" w:styleId="BodyTextChar">
    <w:name w:val="Body Text Char"/>
    <w:basedOn w:val="DefaultParagraphFont"/>
    <w:link w:val="BodyText"/>
    <w:uiPriority w:val="1"/>
    <w:rsid w:val="00A06FBA"/>
    <w:rPr>
      <w:sz w:val="26"/>
      <w:szCs w:val="26"/>
      <w:lang w:val="vi"/>
    </w:rPr>
  </w:style>
  <w:style w:type="character" w:styleId="UnresolvedMention">
    <w:name w:val="Unresolved Mention"/>
    <w:basedOn w:val="DefaultParagraphFont"/>
    <w:uiPriority w:val="99"/>
    <w:semiHidden/>
    <w:unhideWhenUsed/>
    <w:rsid w:val="00291C50"/>
    <w:rPr>
      <w:color w:val="605E5C"/>
      <w:shd w:val="clear" w:color="auto" w:fill="E1DFDD"/>
    </w:rPr>
  </w:style>
  <w:style w:type="character" w:styleId="FollowedHyperlink">
    <w:name w:val="FollowedHyperlink"/>
    <w:basedOn w:val="DefaultParagraphFont"/>
    <w:uiPriority w:val="99"/>
    <w:semiHidden/>
    <w:unhideWhenUsed/>
    <w:rsid w:val="00B228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6461">
      <w:bodyDiv w:val="1"/>
      <w:marLeft w:val="0"/>
      <w:marRight w:val="0"/>
      <w:marTop w:val="0"/>
      <w:marBottom w:val="0"/>
      <w:divBdr>
        <w:top w:val="none" w:sz="0" w:space="0" w:color="auto"/>
        <w:left w:val="none" w:sz="0" w:space="0" w:color="auto"/>
        <w:bottom w:val="none" w:sz="0" w:space="0" w:color="auto"/>
        <w:right w:val="none" w:sz="0" w:space="0" w:color="auto"/>
      </w:divBdr>
    </w:div>
    <w:div w:id="21445723">
      <w:bodyDiv w:val="1"/>
      <w:marLeft w:val="0"/>
      <w:marRight w:val="0"/>
      <w:marTop w:val="0"/>
      <w:marBottom w:val="0"/>
      <w:divBdr>
        <w:top w:val="none" w:sz="0" w:space="0" w:color="auto"/>
        <w:left w:val="none" w:sz="0" w:space="0" w:color="auto"/>
        <w:bottom w:val="none" w:sz="0" w:space="0" w:color="auto"/>
        <w:right w:val="none" w:sz="0" w:space="0" w:color="auto"/>
      </w:divBdr>
    </w:div>
    <w:div w:id="21902477">
      <w:bodyDiv w:val="1"/>
      <w:marLeft w:val="0"/>
      <w:marRight w:val="0"/>
      <w:marTop w:val="0"/>
      <w:marBottom w:val="0"/>
      <w:divBdr>
        <w:top w:val="none" w:sz="0" w:space="0" w:color="auto"/>
        <w:left w:val="none" w:sz="0" w:space="0" w:color="auto"/>
        <w:bottom w:val="none" w:sz="0" w:space="0" w:color="auto"/>
        <w:right w:val="none" w:sz="0" w:space="0" w:color="auto"/>
      </w:divBdr>
    </w:div>
    <w:div w:id="32312332">
      <w:bodyDiv w:val="1"/>
      <w:marLeft w:val="0"/>
      <w:marRight w:val="0"/>
      <w:marTop w:val="0"/>
      <w:marBottom w:val="0"/>
      <w:divBdr>
        <w:top w:val="none" w:sz="0" w:space="0" w:color="auto"/>
        <w:left w:val="none" w:sz="0" w:space="0" w:color="auto"/>
        <w:bottom w:val="none" w:sz="0" w:space="0" w:color="auto"/>
        <w:right w:val="none" w:sz="0" w:space="0" w:color="auto"/>
      </w:divBdr>
    </w:div>
    <w:div w:id="57827586">
      <w:bodyDiv w:val="1"/>
      <w:marLeft w:val="0"/>
      <w:marRight w:val="0"/>
      <w:marTop w:val="0"/>
      <w:marBottom w:val="0"/>
      <w:divBdr>
        <w:top w:val="none" w:sz="0" w:space="0" w:color="auto"/>
        <w:left w:val="none" w:sz="0" w:space="0" w:color="auto"/>
        <w:bottom w:val="none" w:sz="0" w:space="0" w:color="auto"/>
        <w:right w:val="none" w:sz="0" w:space="0" w:color="auto"/>
      </w:divBdr>
    </w:div>
    <w:div w:id="73403463">
      <w:bodyDiv w:val="1"/>
      <w:marLeft w:val="0"/>
      <w:marRight w:val="0"/>
      <w:marTop w:val="0"/>
      <w:marBottom w:val="0"/>
      <w:divBdr>
        <w:top w:val="none" w:sz="0" w:space="0" w:color="auto"/>
        <w:left w:val="none" w:sz="0" w:space="0" w:color="auto"/>
        <w:bottom w:val="none" w:sz="0" w:space="0" w:color="auto"/>
        <w:right w:val="none" w:sz="0" w:space="0" w:color="auto"/>
      </w:divBdr>
    </w:div>
    <w:div w:id="92169529">
      <w:bodyDiv w:val="1"/>
      <w:marLeft w:val="0"/>
      <w:marRight w:val="0"/>
      <w:marTop w:val="0"/>
      <w:marBottom w:val="0"/>
      <w:divBdr>
        <w:top w:val="none" w:sz="0" w:space="0" w:color="auto"/>
        <w:left w:val="none" w:sz="0" w:space="0" w:color="auto"/>
        <w:bottom w:val="none" w:sz="0" w:space="0" w:color="auto"/>
        <w:right w:val="none" w:sz="0" w:space="0" w:color="auto"/>
      </w:divBdr>
    </w:div>
    <w:div w:id="154028618">
      <w:bodyDiv w:val="1"/>
      <w:marLeft w:val="0"/>
      <w:marRight w:val="0"/>
      <w:marTop w:val="0"/>
      <w:marBottom w:val="0"/>
      <w:divBdr>
        <w:top w:val="none" w:sz="0" w:space="0" w:color="auto"/>
        <w:left w:val="none" w:sz="0" w:space="0" w:color="auto"/>
        <w:bottom w:val="none" w:sz="0" w:space="0" w:color="auto"/>
        <w:right w:val="none" w:sz="0" w:space="0" w:color="auto"/>
      </w:divBdr>
    </w:div>
    <w:div w:id="155923311">
      <w:bodyDiv w:val="1"/>
      <w:marLeft w:val="0"/>
      <w:marRight w:val="0"/>
      <w:marTop w:val="0"/>
      <w:marBottom w:val="0"/>
      <w:divBdr>
        <w:top w:val="none" w:sz="0" w:space="0" w:color="auto"/>
        <w:left w:val="none" w:sz="0" w:space="0" w:color="auto"/>
        <w:bottom w:val="none" w:sz="0" w:space="0" w:color="auto"/>
        <w:right w:val="none" w:sz="0" w:space="0" w:color="auto"/>
      </w:divBdr>
    </w:div>
    <w:div w:id="173695423">
      <w:bodyDiv w:val="1"/>
      <w:marLeft w:val="0"/>
      <w:marRight w:val="0"/>
      <w:marTop w:val="0"/>
      <w:marBottom w:val="0"/>
      <w:divBdr>
        <w:top w:val="none" w:sz="0" w:space="0" w:color="auto"/>
        <w:left w:val="none" w:sz="0" w:space="0" w:color="auto"/>
        <w:bottom w:val="none" w:sz="0" w:space="0" w:color="auto"/>
        <w:right w:val="none" w:sz="0" w:space="0" w:color="auto"/>
      </w:divBdr>
    </w:div>
    <w:div w:id="238563223">
      <w:bodyDiv w:val="1"/>
      <w:marLeft w:val="0"/>
      <w:marRight w:val="0"/>
      <w:marTop w:val="0"/>
      <w:marBottom w:val="0"/>
      <w:divBdr>
        <w:top w:val="none" w:sz="0" w:space="0" w:color="auto"/>
        <w:left w:val="none" w:sz="0" w:space="0" w:color="auto"/>
        <w:bottom w:val="none" w:sz="0" w:space="0" w:color="auto"/>
        <w:right w:val="none" w:sz="0" w:space="0" w:color="auto"/>
      </w:divBdr>
    </w:div>
    <w:div w:id="284586368">
      <w:bodyDiv w:val="1"/>
      <w:marLeft w:val="0"/>
      <w:marRight w:val="0"/>
      <w:marTop w:val="0"/>
      <w:marBottom w:val="0"/>
      <w:divBdr>
        <w:top w:val="none" w:sz="0" w:space="0" w:color="auto"/>
        <w:left w:val="none" w:sz="0" w:space="0" w:color="auto"/>
        <w:bottom w:val="none" w:sz="0" w:space="0" w:color="auto"/>
        <w:right w:val="none" w:sz="0" w:space="0" w:color="auto"/>
      </w:divBdr>
    </w:div>
    <w:div w:id="294876520">
      <w:bodyDiv w:val="1"/>
      <w:marLeft w:val="0"/>
      <w:marRight w:val="0"/>
      <w:marTop w:val="0"/>
      <w:marBottom w:val="0"/>
      <w:divBdr>
        <w:top w:val="none" w:sz="0" w:space="0" w:color="auto"/>
        <w:left w:val="none" w:sz="0" w:space="0" w:color="auto"/>
        <w:bottom w:val="none" w:sz="0" w:space="0" w:color="auto"/>
        <w:right w:val="none" w:sz="0" w:space="0" w:color="auto"/>
      </w:divBdr>
    </w:div>
    <w:div w:id="319698528">
      <w:bodyDiv w:val="1"/>
      <w:marLeft w:val="0"/>
      <w:marRight w:val="0"/>
      <w:marTop w:val="0"/>
      <w:marBottom w:val="0"/>
      <w:divBdr>
        <w:top w:val="none" w:sz="0" w:space="0" w:color="auto"/>
        <w:left w:val="none" w:sz="0" w:space="0" w:color="auto"/>
        <w:bottom w:val="none" w:sz="0" w:space="0" w:color="auto"/>
        <w:right w:val="none" w:sz="0" w:space="0" w:color="auto"/>
      </w:divBdr>
    </w:div>
    <w:div w:id="372775312">
      <w:bodyDiv w:val="1"/>
      <w:marLeft w:val="0"/>
      <w:marRight w:val="0"/>
      <w:marTop w:val="0"/>
      <w:marBottom w:val="0"/>
      <w:divBdr>
        <w:top w:val="none" w:sz="0" w:space="0" w:color="auto"/>
        <w:left w:val="none" w:sz="0" w:space="0" w:color="auto"/>
        <w:bottom w:val="none" w:sz="0" w:space="0" w:color="auto"/>
        <w:right w:val="none" w:sz="0" w:space="0" w:color="auto"/>
      </w:divBdr>
    </w:div>
    <w:div w:id="383797914">
      <w:bodyDiv w:val="1"/>
      <w:marLeft w:val="0"/>
      <w:marRight w:val="0"/>
      <w:marTop w:val="0"/>
      <w:marBottom w:val="0"/>
      <w:divBdr>
        <w:top w:val="none" w:sz="0" w:space="0" w:color="auto"/>
        <w:left w:val="none" w:sz="0" w:space="0" w:color="auto"/>
        <w:bottom w:val="none" w:sz="0" w:space="0" w:color="auto"/>
        <w:right w:val="none" w:sz="0" w:space="0" w:color="auto"/>
      </w:divBdr>
    </w:div>
    <w:div w:id="413941003">
      <w:bodyDiv w:val="1"/>
      <w:marLeft w:val="0"/>
      <w:marRight w:val="0"/>
      <w:marTop w:val="0"/>
      <w:marBottom w:val="0"/>
      <w:divBdr>
        <w:top w:val="none" w:sz="0" w:space="0" w:color="auto"/>
        <w:left w:val="none" w:sz="0" w:space="0" w:color="auto"/>
        <w:bottom w:val="none" w:sz="0" w:space="0" w:color="auto"/>
        <w:right w:val="none" w:sz="0" w:space="0" w:color="auto"/>
      </w:divBdr>
    </w:div>
    <w:div w:id="467820252">
      <w:bodyDiv w:val="1"/>
      <w:marLeft w:val="0"/>
      <w:marRight w:val="0"/>
      <w:marTop w:val="0"/>
      <w:marBottom w:val="0"/>
      <w:divBdr>
        <w:top w:val="none" w:sz="0" w:space="0" w:color="auto"/>
        <w:left w:val="none" w:sz="0" w:space="0" w:color="auto"/>
        <w:bottom w:val="none" w:sz="0" w:space="0" w:color="auto"/>
        <w:right w:val="none" w:sz="0" w:space="0" w:color="auto"/>
      </w:divBdr>
    </w:div>
    <w:div w:id="478227990">
      <w:bodyDiv w:val="1"/>
      <w:marLeft w:val="0"/>
      <w:marRight w:val="0"/>
      <w:marTop w:val="0"/>
      <w:marBottom w:val="0"/>
      <w:divBdr>
        <w:top w:val="none" w:sz="0" w:space="0" w:color="auto"/>
        <w:left w:val="none" w:sz="0" w:space="0" w:color="auto"/>
        <w:bottom w:val="none" w:sz="0" w:space="0" w:color="auto"/>
        <w:right w:val="none" w:sz="0" w:space="0" w:color="auto"/>
      </w:divBdr>
    </w:div>
    <w:div w:id="527984415">
      <w:bodyDiv w:val="1"/>
      <w:marLeft w:val="0"/>
      <w:marRight w:val="0"/>
      <w:marTop w:val="0"/>
      <w:marBottom w:val="0"/>
      <w:divBdr>
        <w:top w:val="none" w:sz="0" w:space="0" w:color="auto"/>
        <w:left w:val="none" w:sz="0" w:space="0" w:color="auto"/>
        <w:bottom w:val="none" w:sz="0" w:space="0" w:color="auto"/>
        <w:right w:val="none" w:sz="0" w:space="0" w:color="auto"/>
      </w:divBdr>
    </w:div>
    <w:div w:id="537088646">
      <w:bodyDiv w:val="1"/>
      <w:marLeft w:val="0"/>
      <w:marRight w:val="0"/>
      <w:marTop w:val="0"/>
      <w:marBottom w:val="0"/>
      <w:divBdr>
        <w:top w:val="none" w:sz="0" w:space="0" w:color="auto"/>
        <w:left w:val="none" w:sz="0" w:space="0" w:color="auto"/>
        <w:bottom w:val="none" w:sz="0" w:space="0" w:color="auto"/>
        <w:right w:val="none" w:sz="0" w:space="0" w:color="auto"/>
      </w:divBdr>
    </w:div>
    <w:div w:id="649600074">
      <w:bodyDiv w:val="1"/>
      <w:marLeft w:val="0"/>
      <w:marRight w:val="0"/>
      <w:marTop w:val="0"/>
      <w:marBottom w:val="0"/>
      <w:divBdr>
        <w:top w:val="none" w:sz="0" w:space="0" w:color="auto"/>
        <w:left w:val="none" w:sz="0" w:space="0" w:color="auto"/>
        <w:bottom w:val="none" w:sz="0" w:space="0" w:color="auto"/>
        <w:right w:val="none" w:sz="0" w:space="0" w:color="auto"/>
      </w:divBdr>
    </w:div>
    <w:div w:id="662777281">
      <w:bodyDiv w:val="1"/>
      <w:marLeft w:val="0"/>
      <w:marRight w:val="0"/>
      <w:marTop w:val="0"/>
      <w:marBottom w:val="0"/>
      <w:divBdr>
        <w:top w:val="none" w:sz="0" w:space="0" w:color="auto"/>
        <w:left w:val="none" w:sz="0" w:space="0" w:color="auto"/>
        <w:bottom w:val="none" w:sz="0" w:space="0" w:color="auto"/>
        <w:right w:val="none" w:sz="0" w:space="0" w:color="auto"/>
      </w:divBdr>
    </w:div>
    <w:div w:id="669410305">
      <w:bodyDiv w:val="1"/>
      <w:marLeft w:val="0"/>
      <w:marRight w:val="0"/>
      <w:marTop w:val="0"/>
      <w:marBottom w:val="0"/>
      <w:divBdr>
        <w:top w:val="none" w:sz="0" w:space="0" w:color="auto"/>
        <w:left w:val="none" w:sz="0" w:space="0" w:color="auto"/>
        <w:bottom w:val="none" w:sz="0" w:space="0" w:color="auto"/>
        <w:right w:val="none" w:sz="0" w:space="0" w:color="auto"/>
      </w:divBdr>
    </w:div>
    <w:div w:id="711732167">
      <w:bodyDiv w:val="1"/>
      <w:marLeft w:val="0"/>
      <w:marRight w:val="0"/>
      <w:marTop w:val="0"/>
      <w:marBottom w:val="0"/>
      <w:divBdr>
        <w:top w:val="none" w:sz="0" w:space="0" w:color="auto"/>
        <w:left w:val="none" w:sz="0" w:space="0" w:color="auto"/>
        <w:bottom w:val="none" w:sz="0" w:space="0" w:color="auto"/>
        <w:right w:val="none" w:sz="0" w:space="0" w:color="auto"/>
      </w:divBdr>
    </w:div>
    <w:div w:id="725644749">
      <w:bodyDiv w:val="1"/>
      <w:marLeft w:val="0"/>
      <w:marRight w:val="0"/>
      <w:marTop w:val="0"/>
      <w:marBottom w:val="0"/>
      <w:divBdr>
        <w:top w:val="none" w:sz="0" w:space="0" w:color="auto"/>
        <w:left w:val="none" w:sz="0" w:space="0" w:color="auto"/>
        <w:bottom w:val="none" w:sz="0" w:space="0" w:color="auto"/>
        <w:right w:val="none" w:sz="0" w:space="0" w:color="auto"/>
      </w:divBdr>
    </w:div>
    <w:div w:id="755446766">
      <w:bodyDiv w:val="1"/>
      <w:marLeft w:val="0"/>
      <w:marRight w:val="0"/>
      <w:marTop w:val="0"/>
      <w:marBottom w:val="0"/>
      <w:divBdr>
        <w:top w:val="none" w:sz="0" w:space="0" w:color="auto"/>
        <w:left w:val="none" w:sz="0" w:space="0" w:color="auto"/>
        <w:bottom w:val="none" w:sz="0" w:space="0" w:color="auto"/>
        <w:right w:val="none" w:sz="0" w:space="0" w:color="auto"/>
      </w:divBdr>
    </w:div>
    <w:div w:id="789474820">
      <w:bodyDiv w:val="1"/>
      <w:marLeft w:val="0"/>
      <w:marRight w:val="0"/>
      <w:marTop w:val="0"/>
      <w:marBottom w:val="0"/>
      <w:divBdr>
        <w:top w:val="none" w:sz="0" w:space="0" w:color="auto"/>
        <w:left w:val="none" w:sz="0" w:space="0" w:color="auto"/>
        <w:bottom w:val="none" w:sz="0" w:space="0" w:color="auto"/>
        <w:right w:val="none" w:sz="0" w:space="0" w:color="auto"/>
      </w:divBdr>
    </w:div>
    <w:div w:id="806357364">
      <w:bodyDiv w:val="1"/>
      <w:marLeft w:val="0"/>
      <w:marRight w:val="0"/>
      <w:marTop w:val="0"/>
      <w:marBottom w:val="0"/>
      <w:divBdr>
        <w:top w:val="none" w:sz="0" w:space="0" w:color="auto"/>
        <w:left w:val="none" w:sz="0" w:space="0" w:color="auto"/>
        <w:bottom w:val="none" w:sz="0" w:space="0" w:color="auto"/>
        <w:right w:val="none" w:sz="0" w:space="0" w:color="auto"/>
      </w:divBdr>
    </w:div>
    <w:div w:id="821851479">
      <w:bodyDiv w:val="1"/>
      <w:marLeft w:val="0"/>
      <w:marRight w:val="0"/>
      <w:marTop w:val="0"/>
      <w:marBottom w:val="0"/>
      <w:divBdr>
        <w:top w:val="none" w:sz="0" w:space="0" w:color="auto"/>
        <w:left w:val="none" w:sz="0" w:space="0" w:color="auto"/>
        <w:bottom w:val="none" w:sz="0" w:space="0" w:color="auto"/>
        <w:right w:val="none" w:sz="0" w:space="0" w:color="auto"/>
      </w:divBdr>
    </w:div>
    <w:div w:id="863251672">
      <w:bodyDiv w:val="1"/>
      <w:marLeft w:val="0"/>
      <w:marRight w:val="0"/>
      <w:marTop w:val="0"/>
      <w:marBottom w:val="0"/>
      <w:divBdr>
        <w:top w:val="none" w:sz="0" w:space="0" w:color="auto"/>
        <w:left w:val="none" w:sz="0" w:space="0" w:color="auto"/>
        <w:bottom w:val="none" w:sz="0" w:space="0" w:color="auto"/>
        <w:right w:val="none" w:sz="0" w:space="0" w:color="auto"/>
      </w:divBdr>
    </w:div>
    <w:div w:id="973371071">
      <w:bodyDiv w:val="1"/>
      <w:marLeft w:val="0"/>
      <w:marRight w:val="0"/>
      <w:marTop w:val="0"/>
      <w:marBottom w:val="0"/>
      <w:divBdr>
        <w:top w:val="none" w:sz="0" w:space="0" w:color="auto"/>
        <w:left w:val="none" w:sz="0" w:space="0" w:color="auto"/>
        <w:bottom w:val="none" w:sz="0" w:space="0" w:color="auto"/>
        <w:right w:val="none" w:sz="0" w:space="0" w:color="auto"/>
      </w:divBdr>
    </w:div>
    <w:div w:id="1007252212">
      <w:bodyDiv w:val="1"/>
      <w:marLeft w:val="0"/>
      <w:marRight w:val="0"/>
      <w:marTop w:val="0"/>
      <w:marBottom w:val="0"/>
      <w:divBdr>
        <w:top w:val="none" w:sz="0" w:space="0" w:color="auto"/>
        <w:left w:val="none" w:sz="0" w:space="0" w:color="auto"/>
        <w:bottom w:val="none" w:sz="0" w:space="0" w:color="auto"/>
        <w:right w:val="none" w:sz="0" w:space="0" w:color="auto"/>
      </w:divBdr>
    </w:div>
    <w:div w:id="1070468807">
      <w:bodyDiv w:val="1"/>
      <w:marLeft w:val="0"/>
      <w:marRight w:val="0"/>
      <w:marTop w:val="0"/>
      <w:marBottom w:val="0"/>
      <w:divBdr>
        <w:top w:val="none" w:sz="0" w:space="0" w:color="auto"/>
        <w:left w:val="none" w:sz="0" w:space="0" w:color="auto"/>
        <w:bottom w:val="none" w:sz="0" w:space="0" w:color="auto"/>
        <w:right w:val="none" w:sz="0" w:space="0" w:color="auto"/>
      </w:divBdr>
    </w:div>
    <w:div w:id="1149401066">
      <w:bodyDiv w:val="1"/>
      <w:marLeft w:val="0"/>
      <w:marRight w:val="0"/>
      <w:marTop w:val="0"/>
      <w:marBottom w:val="0"/>
      <w:divBdr>
        <w:top w:val="none" w:sz="0" w:space="0" w:color="auto"/>
        <w:left w:val="none" w:sz="0" w:space="0" w:color="auto"/>
        <w:bottom w:val="none" w:sz="0" w:space="0" w:color="auto"/>
        <w:right w:val="none" w:sz="0" w:space="0" w:color="auto"/>
      </w:divBdr>
    </w:div>
    <w:div w:id="1162502057">
      <w:bodyDiv w:val="1"/>
      <w:marLeft w:val="0"/>
      <w:marRight w:val="0"/>
      <w:marTop w:val="0"/>
      <w:marBottom w:val="0"/>
      <w:divBdr>
        <w:top w:val="none" w:sz="0" w:space="0" w:color="auto"/>
        <w:left w:val="none" w:sz="0" w:space="0" w:color="auto"/>
        <w:bottom w:val="none" w:sz="0" w:space="0" w:color="auto"/>
        <w:right w:val="none" w:sz="0" w:space="0" w:color="auto"/>
      </w:divBdr>
    </w:div>
    <w:div w:id="1208296143">
      <w:bodyDiv w:val="1"/>
      <w:marLeft w:val="0"/>
      <w:marRight w:val="0"/>
      <w:marTop w:val="0"/>
      <w:marBottom w:val="0"/>
      <w:divBdr>
        <w:top w:val="none" w:sz="0" w:space="0" w:color="auto"/>
        <w:left w:val="none" w:sz="0" w:space="0" w:color="auto"/>
        <w:bottom w:val="none" w:sz="0" w:space="0" w:color="auto"/>
        <w:right w:val="none" w:sz="0" w:space="0" w:color="auto"/>
      </w:divBdr>
    </w:div>
    <w:div w:id="1224829063">
      <w:bodyDiv w:val="1"/>
      <w:marLeft w:val="0"/>
      <w:marRight w:val="0"/>
      <w:marTop w:val="0"/>
      <w:marBottom w:val="0"/>
      <w:divBdr>
        <w:top w:val="none" w:sz="0" w:space="0" w:color="auto"/>
        <w:left w:val="none" w:sz="0" w:space="0" w:color="auto"/>
        <w:bottom w:val="none" w:sz="0" w:space="0" w:color="auto"/>
        <w:right w:val="none" w:sz="0" w:space="0" w:color="auto"/>
      </w:divBdr>
    </w:div>
    <w:div w:id="1229464964">
      <w:bodyDiv w:val="1"/>
      <w:marLeft w:val="0"/>
      <w:marRight w:val="0"/>
      <w:marTop w:val="0"/>
      <w:marBottom w:val="0"/>
      <w:divBdr>
        <w:top w:val="none" w:sz="0" w:space="0" w:color="auto"/>
        <w:left w:val="none" w:sz="0" w:space="0" w:color="auto"/>
        <w:bottom w:val="none" w:sz="0" w:space="0" w:color="auto"/>
        <w:right w:val="none" w:sz="0" w:space="0" w:color="auto"/>
      </w:divBdr>
    </w:div>
    <w:div w:id="1242566602">
      <w:bodyDiv w:val="1"/>
      <w:marLeft w:val="0"/>
      <w:marRight w:val="0"/>
      <w:marTop w:val="0"/>
      <w:marBottom w:val="0"/>
      <w:divBdr>
        <w:top w:val="none" w:sz="0" w:space="0" w:color="auto"/>
        <w:left w:val="none" w:sz="0" w:space="0" w:color="auto"/>
        <w:bottom w:val="none" w:sz="0" w:space="0" w:color="auto"/>
        <w:right w:val="none" w:sz="0" w:space="0" w:color="auto"/>
      </w:divBdr>
    </w:div>
    <w:div w:id="1249533222">
      <w:bodyDiv w:val="1"/>
      <w:marLeft w:val="0"/>
      <w:marRight w:val="0"/>
      <w:marTop w:val="0"/>
      <w:marBottom w:val="0"/>
      <w:divBdr>
        <w:top w:val="none" w:sz="0" w:space="0" w:color="auto"/>
        <w:left w:val="none" w:sz="0" w:space="0" w:color="auto"/>
        <w:bottom w:val="none" w:sz="0" w:space="0" w:color="auto"/>
        <w:right w:val="none" w:sz="0" w:space="0" w:color="auto"/>
      </w:divBdr>
    </w:div>
    <w:div w:id="1272512919">
      <w:bodyDiv w:val="1"/>
      <w:marLeft w:val="0"/>
      <w:marRight w:val="0"/>
      <w:marTop w:val="0"/>
      <w:marBottom w:val="0"/>
      <w:divBdr>
        <w:top w:val="none" w:sz="0" w:space="0" w:color="auto"/>
        <w:left w:val="none" w:sz="0" w:space="0" w:color="auto"/>
        <w:bottom w:val="none" w:sz="0" w:space="0" w:color="auto"/>
        <w:right w:val="none" w:sz="0" w:space="0" w:color="auto"/>
      </w:divBdr>
    </w:div>
    <w:div w:id="1378049028">
      <w:bodyDiv w:val="1"/>
      <w:marLeft w:val="0"/>
      <w:marRight w:val="0"/>
      <w:marTop w:val="0"/>
      <w:marBottom w:val="0"/>
      <w:divBdr>
        <w:top w:val="none" w:sz="0" w:space="0" w:color="auto"/>
        <w:left w:val="none" w:sz="0" w:space="0" w:color="auto"/>
        <w:bottom w:val="none" w:sz="0" w:space="0" w:color="auto"/>
        <w:right w:val="none" w:sz="0" w:space="0" w:color="auto"/>
      </w:divBdr>
    </w:div>
    <w:div w:id="1389644694">
      <w:bodyDiv w:val="1"/>
      <w:marLeft w:val="0"/>
      <w:marRight w:val="0"/>
      <w:marTop w:val="0"/>
      <w:marBottom w:val="0"/>
      <w:divBdr>
        <w:top w:val="none" w:sz="0" w:space="0" w:color="auto"/>
        <w:left w:val="none" w:sz="0" w:space="0" w:color="auto"/>
        <w:bottom w:val="none" w:sz="0" w:space="0" w:color="auto"/>
        <w:right w:val="none" w:sz="0" w:space="0" w:color="auto"/>
      </w:divBdr>
    </w:div>
    <w:div w:id="1404983379">
      <w:bodyDiv w:val="1"/>
      <w:marLeft w:val="0"/>
      <w:marRight w:val="0"/>
      <w:marTop w:val="0"/>
      <w:marBottom w:val="0"/>
      <w:divBdr>
        <w:top w:val="none" w:sz="0" w:space="0" w:color="auto"/>
        <w:left w:val="none" w:sz="0" w:space="0" w:color="auto"/>
        <w:bottom w:val="none" w:sz="0" w:space="0" w:color="auto"/>
        <w:right w:val="none" w:sz="0" w:space="0" w:color="auto"/>
      </w:divBdr>
    </w:div>
    <w:div w:id="1405639702">
      <w:bodyDiv w:val="1"/>
      <w:marLeft w:val="0"/>
      <w:marRight w:val="0"/>
      <w:marTop w:val="0"/>
      <w:marBottom w:val="0"/>
      <w:divBdr>
        <w:top w:val="none" w:sz="0" w:space="0" w:color="auto"/>
        <w:left w:val="none" w:sz="0" w:space="0" w:color="auto"/>
        <w:bottom w:val="none" w:sz="0" w:space="0" w:color="auto"/>
        <w:right w:val="none" w:sz="0" w:space="0" w:color="auto"/>
      </w:divBdr>
    </w:div>
    <w:div w:id="1408847434">
      <w:bodyDiv w:val="1"/>
      <w:marLeft w:val="0"/>
      <w:marRight w:val="0"/>
      <w:marTop w:val="0"/>
      <w:marBottom w:val="0"/>
      <w:divBdr>
        <w:top w:val="none" w:sz="0" w:space="0" w:color="auto"/>
        <w:left w:val="none" w:sz="0" w:space="0" w:color="auto"/>
        <w:bottom w:val="none" w:sz="0" w:space="0" w:color="auto"/>
        <w:right w:val="none" w:sz="0" w:space="0" w:color="auto"/>
      </w:divBdr>
    </w:div>
    <w:div w:id="1484353320">
      <w:bodyDiv w:val="1"/>
      <w:marLeft w:val="0"/>
      <w:marRight w:val="0"/>
      <w:marTop w:val="0"/>
      <w:marBottom w:val="0"/>
      <w:divBdr>
        <w:top w:val="none" w:sz="0" w:space="0" w:color="auto"/>
        <w:left w:val="none" w:sz="0" w:space="0" w:color="auto"/>
        <w:bottom w:val="none" w:sz="0" w:space="0" w:color="auto"/>
        <w:right w:val="none" w:sz="0" w:space="0" w:color="auto"/>
      </w:divBdr>
    </w:div>
    <w:div w:id="1506163188">
      <w:bodyDiv w:val="1"/>
      <w:marLeft w:val="0"/>
      <w:marRight w:val="0"/>
      <w:marTop w:val="0"/>
      <w:marBottom w:val="0"/>
      <w:divBdr>
        <w:top w:val="none" w:sz="0" w:space="0" w:color="auto"/>
        <w:left w:val="none" w:sz="0" w:space="0" w:color="auto"/>
        <w:bottom w:val="none" w:sz="0" w:space="0" w:color="auto"/>
        <w:right w:val="none" w:sz="0" w:space="0" w:color="auto"/>
      </w:divBdr>
    </w:div>
    <w:div w:id="1556352365">
      <w:bodyDiv w:val="1"/>
      <w:marLeft w:val="0"/>
      <w:marRight w:val="0"/>
      <w:marTop w:val="0"/>
      <w:marBottom w:val="0"/>
      <w:divBdr>
        <w:top w:val="none" w:sz="0" w:space="0" w:color="auto"/>
        <w:left w:val="none" w:sz="0" w:space="0" w:color="auto"/>
        <w:bottom w:val="none" w:sz="0" w:space="0" w:color="auto"/>
        <w:right w:val="none" w:sz="0" w:space="0" w:color="auto"/>
      </w:divBdr>
    </w:div>
    <w:div w:id="1569804919">
      <w:bodyDiv w:val="1"/>
      <w:marLeft w:val="0"/>
      <w:marRight w:val="0"/>
      <w:marTop w:val="0"/>
      <w:marBottom w:val="0"/>
      <w:divBdr>
        <w:top w:val="none" w:sz="0" w:space="0" w:color="auto"/>
        <w:left w:val="none" w:sz="0" w:space="0" w:color="auto"/>
        <w:bottom w:val="none" w:sz="0" w:space="0" w:color="auto"/>
        <w:right w:val="none" w:sz="0" w:space="0" w:color="auto"/>
      </w:divBdr>
    </w:div>
    <w:div w:id="1596867506">
      <w:bodyDiv w:val="1"/>
      <w:marLeft w:val="0"/>
      <w:marRight w:val="0"/>
      <w:marTop w:val="0"/>
      <w:marBottom w:val="0"/>
      <w:divBdr>
        <w:top w:val="none" w:sz="0" w:space="0" w:color="auto"/>
        <w:left w:val="none" w:sz="0" w:space="0" w:color="auto"/>
        <w:bottom w:val="none" w:sz="0" w:space="0" w:color="auto"/>
        <w:right w:val="none" w:sz="0" w:space="0" w:color="auto"/>
      </w:divBdr>
    </w:div>
    <w:div w:id="1613706980">
      <w:bodyDiv w:val="1"/>
      <w:marLeft w:val="0"/>
      <w:marRight w:val="0"/>
      <w:marTop w:val="0"/>
      <w:marBottom w:val="0"/>
      <w:divBdr>
        <w:top w:val="none" w:sz="0" w:space="0" w:color="auto"/>
        <w:left w:val="none" w:sz="0" w:space="0" w:color="auto"/>
        <w:bottom w:val="none" w:sz="0" w:space="0" w:color="auto"/>
        <w:right w:val="none" w:sz="0" w:space="0" w:color="auto"/>
      </w:divBdr>
    </w:div>
    <w:div w:id="1668899825">
      <w:bodyDiv w:val="1"/>
      <w:marLeft w:val="0"/>
      <w:marRight w:val="0"/>
      <w:marTop w:val="0"/>
      <w:marBottom w:val="0"/>
      <w:divBdr>
        <w:top w:val="none" w:sz="0" w:space="0" w:color="auto"/>
        <w:left w:val="none" w:sz="0" w:space="0" w:color="auto"/>
        <w:bottom w:val="none" w:sz="0" w:space="0" w:color="auto"/>
        <w:right w:val="none" w:sz="0" w:space="0" w:color="auto"/>
      </w:divBdr>
    </w:div>
    <w:div w:id="1698656143">
      <w:bodyDiv w:val="1"/>
      <w:marLeft w:val="0"/>
      <w:marRight w:val="0"/>
      <w:marTop w:val="0"/>
      <w:marBottom w:val="0"/>
      <w:divBdr>
        <w:top w:val="none" w:sz="0" w:space="0" w:color="auto"/>
        <w:left w:val="none" w:sz="0" w:space="0" w:color="auto"/>
        <w:bottom w:val="none" w:sz="0" w:space="0" w:color="auto"/>
        <w:right w:val="none" w:sz="0" w:space="0" w:color="auto"/>
      </w:divBdr>
    </w:div>
    <w:div w:id="1703632205">
      <w:bodyDiv w:val="1"/>
      <w:marLeft w:val="0"/>
      <w:marRight w:val="0"/>
      <w:marTop w:val="0"/>
      <w:marBottom w:val="0"/>
      <w:divBdr>
        <w:top w:val="none" w:sz="0" w:space="0" w:color="auto"/>
        <w:left w:val="none" w:sz="0" w:space="0" w:color="auto"/>
        <w:bottom w:val="none" w:sz="0" w:space="0" w:color="auto"/>
        <w:right w:val="none" w:sz="0" w:space="0" w:color="auto"/>
      </w:divBdr>
    </w:div>
    <w:div w:id="1774402479">
      <w:bodyDiv w:val="1"/>
      <w:marLeft w:val="0"/>
      <w:marRight w:val="0"/>
      <w:marTop w:val="0"/>
      <w:marBottom w:val="0"/>
      <w:divBdr>
        <w:top w:val="none" w:sz="0" w:space="0" w:color="auto"/>
        <w:left w:val="none" w:sz="0" w:space="0" w:color="auto"/>
        <w:bottom w:val="none" w:sz="0" w:space="0" w:color="auto"/>
        <w:right w:val="none" w:sz="0" w:space="0" w:color="auto"/>
      </w:divBdr>
    </w:div>
    <w:div w:id="1798135732">
      <w:bodyDiv w:val="1"/>
      <w:marLeft w:val="0"/>
      <w:marRight w:val="0"/>
      <w:marTop w:val="0"/>
      <w:marBottom w:val="0"/>
      <w:divBdr>
        <w:top w:val="none" w:sz="0" w:space="0" w:color="auto"/>
        <w:left w:val="none" w:sz="0" w:space="0" w:color="auto"/>
        <w:bottom w:val="none" w:sz="0" w:space="0" w:color="auto"/>
        <w:right w:val="none" w:sz="0" w:space="0" w:color="auto"/>
      </w:divBdr>
    </w:div>
    <w:div w:id="1801335064">
      <w:bodyDiv w:val="1"/>
      <w:marLeft w:val="0"/>
      <w:marRight w:val="0"/>
      <w:marTop w:val="0"/>
      <w:marBottom w:val="0"/>
      <w:divBdr>
        <w:top w:val="none" w:sz="0" w:space="0" w:color="auto"/>
        <w:left w:val="none" w:sz="0" w:space="0" w:color="auto"/>
        <w:bottom w:val="none" w:sz="0" w:space="0" w:color="auto"/>
        <w:right w:val="none" w:sz="0" w:space="0" w:color="auto"/>
      </w:divBdr>
    </w:div>
    <w:div w:id="1853570742">
      <w:bodyDiv w:val="1"/>
      <w:marLeft w:val="0"/>
      <w:marRight w:val="0"/>
      <w:marTop w:val="0"/>
      <w:marBottom w:val="0"/>
      <w:divBdr>
        <w:top w:val="none" w:sz="0" w:space="0" w:color="auto"/>
        <w:left w:val="none" w:sz="0" w:space="0" w:color="auto"/>
        <w:bottom w:val="none" w:sz="0" w:space="0" w:color="auto"/>
        <w:right w:val="none" w:sz="0" w:space="0" w:color="auto"/>
      </w:divBdr>
    </w:div>
    <w:div w:id="1863127506">
      <w:bodyDiv w:val="1"/>
      <w:marLeft w:val="0"/>
      <w:marRight w:val="0"/>
      <w:marTop w:val="0"/>
      <w:marBottom w:val="0"/>
      <w:divBdr>
        <w:top w:val="none" w:sz="0" w:space="0" w:color="auto"/>
        <w:left w:val="none" w:sz="0" w:space="0" w:color="auto"/>
        <w:bottom w:val="none" w:sz="0" w:space="0" w:color="auto"/>
        <w:right w:val="none" w:sz="0" w:space="0" w:color="auto"/>
      </w:divBdr>
    </w:div>
    <w:div w:id="1865169384">
      <w:bodyDiv w:val="1"/>
      <w:marLeft w:val="0"/>
      <w:marRight w:val="0"/>
      <w:marTop w:val="0"/>
      <w:marBottom w:val="0"/>
      <w:divBdr>
        <w:top w:val="none" w:sz="0" w:space="0" w:color="auto"/>
        <w:left w:val="none" w:sz="0" w:space="0" w:color="auto"/>
        <w:bottom w:val="none" w:sz="0" w:space="0" w:color="auto"/>
        <w:right w:val="none" w:sz="0" w:space="0" w:color="auto"/>
      </w:divBdr>
    </w:div>
    <w:div w:id="1873221274">
      <w:bodyDiv w:val="1"/>
      <w:marLeft w:val="0"/>
      <w:marRight w:val="0"/>
      <w:marTop w:val="0"/>
      <w:marBottom w:val="0"/>
      <w:divBdr>
        <w:top w:val="none" w:sz="0" w:space="0" w:color="auto"/>
        <w:left w:val="none" w:sz="0" w:space="0" w:color="auto"/>
        <w:bottom w:val="none" w:sz="0" w:space="0" w:color="auto"/>
        <w:right w:val="none" w:sz="0" w:space="0" w:color="auto"/>
      </w:divBdr>
    </w:div>
    <w:div w:id="1902709146">
      <w:bodyDiv w:val="1"/>
      <w:marLeft w:val="0"/>
      <w:marRight w:val="0"/>
      <w:marTop w:val="0"/>
      <w:marBottom w:val="0"/>
      <w:divBdr>
        <w:top w:val="none" w:sz="0" w:space="0" w:color="auto"/>
        <w:left w:val="none" w:sz="0" w:space="0" w:color="auto"/>
        <w:bottom w:val="none" w:sz="0" w:space="0" w:color="auto"/>
        <w:right w:val="none" w:sz="0" w:space="0" w:color="auto"/>
      </w:divBdr>
    </w:div>
    <w:div w:id="1920098394">
      <w:bodyDiv w:val="1"/>
      <w:marLeft w:val="0"/>
      <w:marRight w:val="0"/>
      <w:marTop w:val="0"/>
      <w:marBottom w:val="0"/>
      <w:divBdr>
        <w:top w:val="none" w:sz="0" w:space="0" w:color="auto"/>
        <w:left w:val="none" w:sz="0" w:space="0" w:color="auto"/>
        <w:bottom w:val="none" w:sz="0" w:space="0" w:color="auto"/>
        <w:right w:val="none" w:sz="0" w:space="0" w:color="auto"/>
      </w:divBdr>
    </w:div>
    <w:div w:id="1972439097">
      <w:bodyDiv w:val="1"/>
      <w:marLeft w:val="0"/>
      <w:marRight w:val="0"/>
      <w:marTop w:val="0"/>
      <w:marBottom w:val="0"/>
      <w:divBdr>
        <w:top w:val="none" w:sz="0" w:space="0" w:color="auto"/>
        <w:left w:val="none" w:sz="0" w:space="0" w:color="auto"/>
        <w:bottom w:val="none" w:sz="0" w:space="0" w:color="auto"/>
        <w:right w:val="none" w:sz="0" w:space="0" w:color="auto"/>
      </w:divBdr>
    </w:div>
    <w:div w:id="2094080096">
      <w:bodyDiv w:val="1"/>
      <w:marLeft w:val="0"/>
      <w:marRight w:val="0"/>
      <w:marTop w:val="0"/>
      <w:marBottom w:val="0"/>
      <w:divBdr>
        <w:top w:val="none" w:sz="0" w:space="0" w:color="auto"/>
        <w:left w:val="none" w:sz="0" w:space="0" w:color="auto"/>
        <w:bottom w:val="none" w:sz="0" w:space="0" w:color="auto"/>
        <w:right w:val="none" w:sz="0" w:space="0" w:color="auto"/>
      </w:divBdr>
    </w:div>
    <w:div w:id="2124495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en.wikipedia.org/wiki/Digital_image" TargetMode="External"/><Relationship Id="rId26" Type="http://schemas.openxmlformats.org/officeDocument/2006/relationships/image" Target="media/image4.png"/><Relationship Id="rId39" Type="http://schemas.openxmlformats.org/officeDocument/2006/relationships/image" Target="media/image16.png"/><Relationship Id="rId21" Type="http://schemas.openxmlformats.org/officeDocument/2006/relationships/hyperlink" Target="https://en.wikipedia.org/wiki/Image_segmentation"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Digital_image_processing" TargetMode="External"/><Relationship Id="rId29" Type="http://schemas.openxmlformats.org/officeDocument/2006/relationships/hyperlink" Target="https://en.wikipedia.org/wiki/Nobuyuki_Otsu" TargetMode="External"/><Relationship Id="rId11" Type="http://schemas.openxmlformats.org/officeDocument/2006/relationships/header" Target="header1.xml"/><Relationship Id="rId24"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 Type="http://schemas.openxmlformats.org/officeDocument/2006/relationships/webSettings" Target="webSettings.xml"/><Relationship Id="rId19" Type="http://schemas.openxmlformats.org/officeDocument/2006/relationships/hyperlink" Target="https://en.wikipedia.org/wiki/Set_(mathematics)"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www.ibm.com/topics/computer-vision" TargetMode="External"/><Relationship Id="rId22" Type="http://schemas.openxmlformats.org/officeDocument/2006/relationships/hyperlink" Target="https://en.wikipedia.org/wiki/Image_segmentation"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en.wikipedia.org/wiki/Computer_vision" TargetMode="Externa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https://en.wikipedia.org/wiki/Pixel" TargetMode="External"/><Relationship Id="rId41" Type="http://schemas.openxmlformats.org/officeDocument/2006/relationships/image" Target="media/image18.png"/><Relationship Id="rId54"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ibm.com/articles/learn-the-basics-of-computer-vision-and-object-detection/" TargetMode="External"/><Relationship Id="rId23" Type="http://schemas.openxmlformats.org/officeDocument/2006/relationships/hyperlink" Target="https://en.wikipedia.org/wiki/Boundary_tracing" TargetMode="Externa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theme" Target="theme/theme1.xml"/><Relationship Id="rId10" Type="http://schemas.openxmlformats.org/officeDocument/2006/relationships/oleObject" Target="embeddings/oleObject2.bin"/><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DF8304-15F8-4C46-8FBC-A91ECD596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2496</TotalTime>
  <Pages>59</Pages>
  <Words>8988</Words>
  <Characters>51234</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Nguyen</dc:creator>
  <cp:lastModifiedBy>Tom Nguyen (HKO - CORPIT - AS - CTO)</cp:lastModifiedBy>
  <cp:revision>341</cp:revision>
  <cp:lastPrinted>2023-05-25T07:23:00Z</cp:lastPrinted>
  <dcterms:created xsi:type="dcterms:W3CDTF">2024-10-29T05:52:00Z</dcterms:created>
  <dcterms:modified xsi:type="dcterms:W3CDTF">2024-11-12T09:35:00Z</dcterms:modified>
</cp:coreProperties>
</file>